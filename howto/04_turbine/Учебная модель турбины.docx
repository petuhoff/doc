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3562" w:rsidRPr="009A3562" w:rsidRDefault="009A3562" w:rsidP="009A3562">
      <w:pPr>
        <w:pStyle w:val="a8"/>
        <w:rPr>
          <w:rStyle w:val="a9"/>
          <w:lang w:val="en-US"/>
        </w:rPr>
      </w:pPr>
    </w:p>
    <w:p w:rsidR="009A3562" w:rsidRDefault="009A3562" w:rsidP="009A3562">
      <w:pPr>
        <w:pStyle w:val="a8"/>
        <w:rPr>
          <w:rStyle w:val="a9"/>
          <w:lang w:val="en-US"/>
        </w:rPr>
      </w:pPr>
    </w:p>
    <w:p w:rsidR="009A3562" w:rsidRDefault="009A3562" w:rsidP="009A3562">
      <w:pPr>
        <w:pStyle w:val="a8"/>
        <w:rPr>
          <w:rStyle w:val="a9"/>
          <w:lang w:val="en-US"/>
        </w:rPr>
      </w:pPr>
    </w:p>
    <w:p w:rsidR="009A3562" w:rsidRDefault="009A3562" w:rsidP="009A3562">
      <w:pPr>
        <w:pStyle w:val="a8"/>
        <w:rPr>
          <w:rStyle w:val="a9"/>
          <w:lang w:val="en-US"/>
        </w:rPr>
      </w:pPr>
    </w:p>
    <w:p w:rsidR="009A3562" w:rsidRDefault="009A3562" w:rsidP="009A3562">
      <w:pPr>
        <w:pStyle w:val="a8"/>
        <w:rPr>
          <w:rStyle w:val="a9"/>
          <w:lang w:val="en-US"/>
        </w:rPr>
      </w:pPr>
    </w:p>
    <w:p w:rsidR="009A3562" w:rsidRDefault="009A3562" w:rsidP="009A3562">
      <w:pPr>
        <w:pStyle w:val="a8"/>
        <w:rPr>
          <w:rStyle w:val="a9"/>
          <w:lang w:val="en-US"/>
        </w:rPr>
      </w:pPr>
    </w:p>
    <w:p w:rsidR="009A3562" w:rsidRDefault="009A3562" w:rsidP="009A3562">
      <w:pPr>
        <w:pStyle w:val="a8"/>
        <w:rPr>
          <w:rStyle w:val="a9"/>
          <w:lang w:val="en-US"/>
        </w:rPr>
      </w:pPr>
    </w:p>
    <w:p w:rsidR="009A3562" w:rsidRDefault="009A3562" w:rsidP="009A3562">
      <w:pPr>
        <w:pStyle w:val="a8"/>
        <w:rPr>
          <w:rStyle w:val="a9"/>
          <w:lang w:val="en-US"/>
        </w:rPr>
      </w:pPr>
    </w:p>
    <w:p w:rsidR="009A3562" w:rsidRPr="009A3562" w:rsidRDefault="009A3562" w:rsidP="009A3562">
      <w:pPr>
        <w:pStyle w:val="a8"/>
        <w:rPr>
          <w:rStyle w:val="a9"/>
          <w:lang w:val="en-US"/>
        </w:rPr>
      </w:pPr>
    </w:p>
    <w:p w:rsidR="001032F1" w:rsidRPr="005F3B44" w:rsidRDefault="00AC4A60" w:rsidP="00FE23A8">
      <w:pPr>
        <w:pStyle w:val="a8"/>
        <w:rPr>
          <w:rStyle w:val="a9"/>
          <w:sz w:val="32"/>
          <w:szCs w:val="32"/>
        </w:rPr>
      </w:pPr>
      <w:r w:rsidRPr="005F3B44">
        <w:rPr>
          <w:rStyle w:val="a9"/>
          <w:sz w:val="32"/>
          <w:szCs w:val="32"/>
        </w:rPr>
        <w:t>МЕТОДИКА СОЗДАНИЯ</w:t>
      </w:r>
    </w:p>
    <w:p w:rsidR="001032F1" w:rsidRPr="00616339" w:rsidRDefault="00AC4A60" w:rsidP="00FE23A8">
      <w:pPr>
        <w:pStyle w:val="a8"/>
        <w:rPr>
          <w:rStyle w:val="a9"/>
          <w:sz w:val="32"/>
          <w:szCs w:val="32"/>
        </w:rPr>
      </w:pPr>
      <w:r w:rsidRPr="005F3B44">
        <w:rPr>
          <w:rStyle w:val="a9"/>
          <w:sz w:val="32"/>
          <w:szCs w:val="32"/>
        </w:rPr>
        <w:t>МОДЕЛИ ТУРБИНЫ</w:t>
      </w:r>
    </w:p>
    <w:p w:rsidR="00616339" w:rsidRDefault="00616339" w:rsidP="00FE23A8">
      <w:pPr>
        <w:pStyle w:val="a8"/>
        <w:rPr>
          <w:rStyle w:val="a9"/>
          <w:sz w:val="32"/>
          <w:szCs w:val="32"/>
        </w:rPr>
      </w:pPr>
      <w:r>
        <w:rPr>
          <w:rStyle w:val="a9"/>
          <w:sz w:val="32"/>
          <w:szCs w:val="32"/>
        </w:rPr>
        <w:t>В</w:t>
      </w:r>
    </w:p>
    <w:p w:rsidR="009A3562" w:rsidRPr="005F3B44" w:rsidRDefault="009A3562" w:rsidP="00FE23A8">
      <w:pPr>
        <w:pStyle w:val="a8"/>
        <w:rPr>
          <w:rStyle w:val="a9"/>
          <w:sz w:val="32"/>
          <w:szCs w:val="32"/>
        </w:rPr>
      </w:pPr>
      <w:r w:rsidRPr="005F3B44">
        <w:rPr>
          <w:rStyle w:val="a9"/>
          <w:sz w:val="32"/>
          <w:szCs w:val="32"/>
        </w:rPr>
        <w:t>SIMINTECH</w:t>
      </w:r>
    </w:p>
    <w:p w:rsidR="009A3562" w:rsidRDefault="009A3562" w:rsidP="00FE23A8">
      <w:pPr>
        <w:pStyle w:val="a8"/>
        <w:rPr>
          <w:rStyle w:val="a9"/>
        </w:rPr>
      </w:pPr>
    </w:p>
    <w:p w:rsidR="00616339" w:rsidRDefault="00616339" w:rsidP="00FE23A8">
      <w:pPr>
        <w:pStyle w:val="a8"/>
        <w:rPr>
          <w:rStyle w:val="a9"/>
        </w:rPr>
      </w:pPr>
    </w:p>
    <w:p w:rsidR="00616339" w:rsidRDefault="00616339" w:rsidP="00FE23A8">
      <w:pPr>
        <w:pStyle w:val="a8"/>
        <w:rPr>
          <w:rStyle w:val="a9"/>
        </w:rPr>
      </w:pPr>
    </w:p>
    <w:p w:rsidR="00616339" w:rsidRPr="00616339" w:rsidRDefault="00616339" w:rsidP="00FE23A8">
      <w:pPr>
        <w:pStyle w:val="a8"/>
        <w:rPr>
          <w:rStyle w:val="a9"/>
        </w:rPr>
      </w:pPr>
    </w:p>
    <w:p w:rsidR="009A3562" w:rsidRPr="00616339" w:rsidRDefault="009A3562" w:rsidP="00FE23A8">
      <w:pPr>
        <w:pStyle w:val="a8"/>
        <w:rPr>
          <w:rStyle w:val="a9"/>
        </w:rPr>
      </w:pPr>
    </w:p>
    <w:p w:rsidR="009A3562" w:rsidRPr="00616339" w:rsidRDefault="009A3562" w:rsidP="00FE23A8">
      <w:pPr>
        <w:pStyle w:val="a8"/>
        <w:rPr>
          <w:rStyle w:val="a9"/>
        </w:rPr>
      </w:pP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4"/>
        <w:gridCol w:w="4010"/>
      </w:tblGrid>
      <w:tr w:rsidR="009A3562" w:rsidRPr="009A3562" w:rsidTr="009A3562">
        <w:tc>
          <w:tcPr>
            <w:tcW w:w="6345" w:type="dxa"/>
          </w:tcPr>
          <w:p w:rsidR="009A3562" w:rsidRPr="00616339" w:rsidRDefault="009A3562" w:rsidP="00FE23A8">
            <w:pPr>
              <w:pStyle w:val="a8"/>
              <w:rPr>
                <w:rStyle w:val="a9"/>
              </w:rPr>
            </w:pPr>
          </w:p>
        </w:tc>
        <w:tc>
          <w:tcPr>
            <w:tcW w:w="4075" w:type="dxa"/>
          </w:tcPr>
          <w:p w:rsidR="009A3562" w:rsidRPr="009A3562" w:rsidRDefault="009A3562" w:rsidP="009A3562">
            <w:pPr>
              <w:pStyle w:val="a8"/>
              <w:rPr>
                <w:rStyle w:val="a9"/>
              </w:rPr>
            </w:pPr>
          </w:p>
        </w:tc>
      </w:tr>
      <w:tr w:rsidR="009A3562" w:rsidRPr="009A3562" w:rsidTr="009A3562">
        <w:tc>
          <w:tcPr>
            <w:tcW w:w="6345" w:type="dxa"/>
          </w:tcPr>
          <w:p w:rsidR="009A3562" w:rsidRPr="009A3562" w:rsidRDefault="009A3562" w:rsidP="00FE23A8">
            <w:pPr>
              <w:pStyle w:val="a8"/>
              <w:rPr>
                <w:rStyle w:val="a9"/>
              </w:rPr>
            </w:pPr>
          </w:p>
        </w:tc>
        <w:tc>
          <w:tcPr>
            <w:tcW w:w="4075" w:type="dxa"/>
          </w:tcPr>
          <w:p w:rsidR="009A3562" w:rsidRPr="009A3562" w:rsidRDefault="009A3562" w:rsidP="009A3562">
            <w:pPr>
              <w:jc w:val="right"/>
              <w:rPr>
                <w:rStyle w:val="a9"/>
              </w:rPr>
            </w:pPr>
          </w:p>
        </w:tc>
      </w:tr>
      <w:tr w:rsidR="009A3562" w:rsidRPr="009A3562" w:rsidTr="009A3562">
        <w:tc>
          <w:tcPr>
            <w:tcW w:w="6345" w:type="dxa"/>
          </w:tcPr>
          <w:p w:rsidR="009A3562" w:rsidRPr="009A3562" w:rsidRDefault="009A3562" w:rsidP="00FE23A8">
            <w:pPr>
              <w:pStyle w:val="a8"/>
              <w:rPr>
                <w:rStyle w:val="a9"/>
              </w:rPr>
            </w:pPr>
          </w:p>
        </w:tc>
        <w:tc>
          <w:tcPr>
            <w:tcW w:w="4075" w:type="dxa"/>
          </w:tcPr>
          <w:p w:rsidR="009A3562" w:rsidRPr="009A3562" w:rsidRDefault="009A3562" w:rsidP="009A3562">
            <w:pPr>
              <w:jc w:val="left"/>
            </w:pPr>
            <w:r>
              <w:t>Авторы</w:t>
            </w:r>
            <w:r w:rsidRPr="009A3562">
              <w:t>:</w:t>
            </w:r>
          </w:p>
          <w:p w:rsidR="009A3562" w:rsidRPr="009A3562" w:rsidRDefault="009A3562" w:rsidP="009A3562">
            <w:pPr>
              <w:jc w:val="left"/>
            </w:pPr>
            <w:r>
              <w:t>к</w:t>
            </w:r>
            <w:r w:rsidRPr="009A3562">
              <w:t>.</w:t>
            </w:r>
            <w:r>
              <w:t>т</w:t>
            </w:r>
            <w:r w:rsidRPr="009A3562">
              <w:t>.</w:t>
            </w:r>
            <w:r>
              <w:t>н</w:t>
            </w:r>
            <w:r w:rsidRPr="009A3562">
              <w:t xml:space="preserve">. </w:t>
            </w:r>
            <w:r>
              <w:t>Козлов</w:t>
            </w:r>
            <w:r w:rsidRPr="009A3562">
              <w:t xml:space="preserve"> </w:t>
            </w:r>
            <w:r>
              <w:t>О</w:t>
            </w:r>
            <w:r w:rsidRPr="009A3562">
              <w:t>.</w:t>
            </w:r>
            <w:r>
              <w:t>С</w:t>
            </w:r>
            <w:r w:rsidRPr="009A3562">
              <w:t>.</w:t>
            </w:r>
          </w:p>
          <w:p w:rsidR="009A3562" w:rsidRPr="009A3562" w:rsidRDefault="009A3562" w:rsidP="009A3562">
            <w:pPr>
              <w:jc w:val="left"/>
            </w:pPr>
            <w:r>
              <w:t>к</w:t>
            </w:r>
            <w:r w:rsidRPr="009A3562">
              <w:t>.</w:t>
            </w:r>
            <w:r>
              <w:t>т</w:t>
            </w:r>
            <w:r w:rsidRPr="009A3562">
              <w:t>.</w:t>
            </w:r>
            <w:r>
              <w:t>н</w:t>
            </w:r>
            <w:r w:rsidRPr="009A3562">
              <w:t xml:space="preserve">. </w:t>
            </w:r>
            <w:r w:rsidR="00616339">
              <w:t>Ходаковский В.В.</w:t>
            </w:r>
          </w:p>
          <w:p w:rsidR="009A3562" w:rsidRPr="009A3562" w:rsidRDefault="00616339" w:rsidP="009A3562">
            <w:pPr>
              <w:jc w:val="left"/>
              <w:rPr>
                <w:rStyle w:val="a9"/>
                <w:b w:val="0"/>
                <w:bCs w:val="0"/>
              </w:rPr>
            </w:pPr>
            <w:r>
              <w:t>Щекатуров А.М.</w:t>
            </w:r>
          </w:p>
        </w:tc>
      </w:tr>
      <w:tr w:rsidR="009A3562" w:rsidRPr="009A3562" w:rsidTr="009A3562">
        <w:tc>
          <w:tcPr>
            <w:tcW w:w="6345" w:type="dxa"/>
          </w:tcPr>
          <w:p w:rsidR="009A3562" w:rsidRPr="009A3562" w:rsidRDefault="009A3562" w:rsidP="00FE23A8">
            <w:pPr>
              <w:pStyle w:val="a8"/>
              <w:rPr>
                <w:rStyle w:val="a9"/>
              </w:rPr>
            </w:pPr>
          </w:p>
        </w:tc>
        <w:tc>
          <w:tcPr>
            <w:tcW w:w="4075" w:type="dxa"/>
          </w:tcPr>
          <w:p w:rsidR="009A3562" w:rsidRPr="009A3562" w:rsidRDefault="009A3562" w:rsidP="00FE23A8">
            <w:pPr>
              <w:pStyle w:val="a8"/>
              <w:rPr>
                <w:rStyle w:val="a9"/>
              </w:rPr>
            </w:pPr>
          </w:p>
        </w:tc>
      </w:tr>
      <w:tr w:rsidR="009A3562" w:rsidRPr="009A3562" w:rsidTr="009A3562">
        <w:tc>
          <w:tcPr>
            <w:tcW w:w="6345" w:type="dxa"/>
          </w:tcPr>
          <w:p w:rsidR="009A3562" w:rsidRPr="009A3562" w:rsidRDefault="009A3562" w:rsidP="00FE23A8">
            <w:pPr>
              <w:pStyle w:val="a8"/>
              <w:rPr>
                <w:rStyle w:val="a9"/>
              </w:rPr>
            </w:pPr>
          </w:p>
        </w:tc>
        <w:tc>
          <w:tcPr>
            <w:tcW w:w="4075" w:type="dxa"/>
          </w:tcPr>
          <w:p w:rsidR="009A3562" w:rsidRPr="009A3562" w:rsidRDefault="009A3562" w:rsidP="00FE23A8">
            <w:pPr>
              <w:pStyle w:val="a8"/>
              <w:rPr>
                <w:rStyle w:val="a9"/>
              </w:rPr>
            </w:pPr>
          </w:p>
        </w:tc>
      </w:tr>
    </w:tbl>
    <w:p w:rsidR="00DB6C0A" w:rsidRPr="009A3562" w:rsidRDefault="00DB6C0A" w:rsidP="00711AE1">
      <w:pPr>
        <w:jc w:val="center"/>
      </w:pPr>
    </w:p>
    <w:p w:rsidR="009A3562" w:rsidRPr="009A3562" w:rsidRDefault="009A3562" w:rsidP="00711AE1">
      <w:pPr>
        <w:jc w:val="center"/>
      </w:pPr>
    </w:p>
    <w:p w:rsidR="00DB6C0A" w:rsidRPr="009A3562" w:rsidRDefault="00DB6C0A" w:rsidP="00711AE1">
      <w:pPr>
        <w:jc w:val="center"/>
      </w:pPr>
    </w:p>
    <w:p w:rsidR="00DB6C0A" w:rsidRPr="009A3562" w:rsidRDefault="00DB6C0A" w:rsidP="00711AE1">
      <w:pPr>
        <w:jc w:val="center"/>
      </w:pPr>
    </w:p>
    <w:p w:rsidR="00DB6C0A" w:rsidRPr="009A3562" w:rsidRDefault="00DB6C0A" w:rsidP="00711AE1">
      <w:pPr>
        <w:jc w:val="center"/>
      </w:pPr>
    </w:p>
    <w:p w:rsidR="00A71947" w:rsidRPr="009A3562" w:rsidRDefault="00A71947" w:rsidP="00711AE1">
      <w:pPr>
        <w:jc w:val="center"/>
      </w:pPr>
    </w:p>
    <w:p w:rsidR="00DB6C0A" w:rsidRPr="009A3562" w:rsidRDefault="00DB6C0A" w:rsidP="00711AE1">
      <w:pPr>
        <w:jc w:val="center"/>
      </w:pPr>
    </w:p>
    <w:p w:rsidR="0018271A" w:rsidRPr="009A3562" w:rsidRDefault="00711AE1" w:rsidP="009A3562">
      <w:pPr>
        <w:pStyle w:val="a8"/>
        <w:rPr>
          <w:rStyle w:val="a9"/>
          <w:b w:val="0"/>
        </w:rPr>
      </w:pPr>
      <w:r w:rsidRPr="009A3562">
        <w:rPr>
          <w:rStyle w:val="a9"/>
          <w:b w:val="0"/>
        </w:rPr>
        <w:t>Москва, 201</w:t>
      </w:r>
      <w:r w:rsidR="00F30A1F" w:rsidRPr="009A3562">
        <w:rPr>
          <w:rStyle w:val="a9"/>
          <w:b w:val="0"/>
        </w:rPr>
        <w:t>1</w:t>
      </w:r>
    </w:p>
    <w:p w:rsidR="00700D57" w:rsidRPr="00A370B5" w:rsidRDefault="00700D57" w:rsidP="00A370B5">
      <w:pPr>
        <w:pStyle w:val="ad"/>
      </w:pPr>
      <w:r w:rsidRPr="00A370B5">
        <w:lastRenderedPageBreak/>
        <w:t>Оглавление</w:t>
      </w:r>
    </w:p>
    <w:p w:rsidR="00E1730D" w:rsidRDefault="00EC1144">
      <w:pPr>
        <w:pStyle w:val="10"/>
        <w:rPr>
          <w:rFonts w:asciiTheme="minorHAnsi" w:eastAsiaTheme="minorEastAsia" w:hAnsiTheme="minorHAnsi" w:cstheme="minorBidi"/>
          <w:b w:val="0"/>
          <w:noProof/>
          <w:sz w:val="22"/>
          <w:szCs w:val="22"/>
        </w:rPr>
      </w:pPr>
      <w:r>
        <w:fldChar w:fldCharType="begin"/>
      </w:r>
      <w:r w:rsidR="00700D57">
        <w:instrText xml:space="preserve"> TOC \o "1-3" \h \z \u </w:instrText>
      </w:r>
      <w:r>
        <w:fldChar w:fldCharType="separate"/>
      </w:r>
      <w:hyperlink w:anchor="_Toc369869629" w:history="1">
        <w:r w:rsidR="00E1730D" w:rsidRPr="005E7B85">
          <w:rPr>
            <w:rStyle w:val="ae"/>
            <w:noProof/>
          </w:rPr>
          <w:t>1</w:t>
        </w:r>
        <w:r w:rsidR="00E1730D">
          <w:rPr>
            <w:rFonts w:asciiTheme="minorHAnsi" w:eastAsiaTheme="minorEastAsia" w:hAnsiTheme="minorHAnsi" w:cstheme="minorBidi"/>
            <w:b w:val="0"/>
            <w:noProof/>
            <w:sz w:val="22"/>
            <w:szCs w:val="22"/>
          </w:rPr>
          <w:tab/>
        </w:r>
        <w:r w:rsidR="00E1730D" w:rsidRPr="005E7B85">
          <w:rPr>
            <w:rStyle w:val="ae"/>
            <w:noProof/>
          </w:rPr>
          <w:t>Постановка задачи</w:t>
        </w:r>
        <w:r w:rsidR="00E1730D">
          <w:rPr>
            <w:noProof/>
            <w:webHidden/>
          </w:rPr>
          <w:tab/>
        </w:r>
        <w:r w:rsidR="00E1730D">
          <w:rPr>
            <w:noProof/>
            <w:webHidden/>
          </w:rPr>
          <w:fldChar w:fldCharType="begin"/>
        </w:r>
        <w:r w:rsidR="00E1730D">
          <w:rPr>
            <w:noProof/>
            <w:webHidden/>
          </w:rPr>
          <w:instrText xml:space="preserve"> PAGEREF _Toc369869629 \h </w:instrText>
        </w:r>
        <w:r w:rsidR="00E1730D">
          <w:rPr>
            <w:noProof/>
            <w:webHidden/>
          </w:rPr>
        </w:r>
        <w:r w:rsidR="00E1730D">
          <w:rPr>
            <w:noProof/>
            <w:webHidden/>
          </w:rPr>
          <w:fldChar w:fldCharType="separate"/>
        </w:r>
        <w:r w:rsidR="00E1730D">
          <w:rPr>
            <w:noProof/>
            <w:webHidden/>
          </w:rPr>
          <w:t>10</w:t>
        </w:r>
        <w:r w:rsidR="00E1730D">
          <w:rPr>
            <w:noProof/>
            <w:webHidden/>
          </w:rPr>
          <w:fldChar w:fldCharType="end"/>
        </w:r>
      </w:hyperlink>
    </w:p>
    <w:p w:rsidR="00E1730D" w:rsidRDefault="00C43823">
      <w:pPr>
        <w:pStyle w:val="20"/>
        <w:rPr>
          <w:rFonts w:asciiTheme="minorHAnsi" w:eastAsiaTheme="minorEastAsia" w:hAnsiTheme="minorHAnsi" w:cstheme="minorBidi"/>
          <w:noProof/>
          <w:sz w:val="22"/>
          <w:szCs w:val="22"/>
        </w:rPr>
      </w:pPr>
      <w:hyperlink w:anchor="_Toc369869630" w:history="1">
        <w:r w:rsidR="00E1730D" w:rsidRPr="005E7B85">
          <w:rPr>
            <w:rStyle w:val="ae"/>
            <w:noProof/>
          </w:rPr>
          <w:t>1.1</w:t>
        </w:r>
        <w:r w:rsidR="00E1730D">
          <w:rPr>
            <w:rFonts w:asciiTheme="minorHAnsi" w:eastAsiaTheme="minorEastAsia" w:hAnsiTheme="minorHAnsi" w:cstheme="minorBidi"/>
            <w:noProof/>
            <w:sz w:val="22"/>
            <w:szCs w:val="22"/>
          </w:rPr>
          <w:tab/>
        </w:r>
        <w:r w:rsidR="00E1730D" w:rsidRPr="005E7B85">
          <w:rPr>
            <w:rStyle w:val="ae"/>
            <w:noProof/>
          </w:rPr>
          <w:t>Исходные данные</w:t>
        </w:r>
        <w:r w:rsidR="00E1730D">
          <w:rPr>
            <w:noProof/>
            <w:webHidden/>
          </w:rPr>
          <w:tab/>
        </w:r>
        <w:r w:rsidR="00E1730D">
          <w:rPr>
            <w:noProof/>
            <w:webHidden/>
          </w:rPr>
          <w:fldChar w:fldCharType="begin"/>
        </w:r>
        <w:r w:rsidR="00E1730D">
          <w:rPr>
            <w:noProof/>
            <w:webHidden/>
          </w:rPr>
          <w:instrText xml:space="preserve"> PAGEREF _Toc369869630 \h </w:instrText>
        </w:r>
        <w:r w:rsidR="00E1730D">
          <w:rPr>
            <w:noProof/>
            <w:webHidden/>
          </w:rPr>
        </w:r>
        <w:r w:rsidR="00E1730D">
          <w:rPr>
            <w:noProof/>
            <w:webHidden/>
          </w:rPr>
          <w:fldChar w:fldCharType="separate"/>
        </w:r>
        <w:r w:rsidR="00E1730D">
          <w:rPr>
            <w:noProof/>
            <w:webHidden/>
          </w:rPr>
          <w:t>10</w:t>
        </w:r>
        <w:r w:rsidR="00E1730D">
          <w:rPr>
            <w:noProof/>
            <w:webHidden/>
          </w:rPr>
          <w:fldChar w:fldCharType="end"/>
        </w:r>
      </w:hyperlink>
    </w:p>
    <w:p w:rsidR="00E1730D" w:rsidRDefault="00C43823">
      <w:pPr>
        <w:pStyle w:val="10"/>
        <w:rPr>
          <w:rFonts w:asciiTheme="minorHAnsi" w:eastAsiaTheme="minorEastAsia" w:hAnsiTheme="minorHAnsi" w:cstheme="minorBidi"/>
          <w:b w:val="0"/>
          <w:noProof/>
          <w:sz w:val="22"/>
          <w:szCs w:val="22"/>
        </w:rPr>
      </w:pPr>
      <w:hyperlink w:anchor="_Toc369869631" w:history="1">
        <w:r w:rsidR="00E1730D" w:rsidRPr="005E7B85">
          <w:rPr>
            <w:rStyle w:val="ae"/>
            <w:noProof/>
          </w:rPr>
          <w:t>2</w:t>
        </w:r>
        <w:r w:rsidR="00E1730D">
          <w:rPr>
            <w:rFonts w:asciiTheme="minorHAnsi" w:eastAsiaTheme="minorEastAsia" w:hAnsiTheme="minorHAnsi" w:cstheme="minorBidi"/>
            <w:b w:val="0"/>
            <w:noProof/>
            <w:sz w:val="22"/>
            <w:szCs w:val="22"/>
          </w:rPr>
          <w:tab/>
        </w:r>
        <w:r w:rsidR="00E1730D" w:rsidRPr="005E7B85">
          <w:rPr>
            <w:rStyle w:val="ae"/>
            <w:noProof/>
          </w:rPr>
          <w:t>Создание теплогидравлической модели проточной части</w:t>
        </w:r>
        <w:r w:rsidR="00E1730D">
          <w:rPr>
            <w:noProof/>
            <w:webHidden/>
          </w:rPr>
          <w:tab/>
        </w:r>
        <w:r w:rsidR="00E1730D">
          <w:rPr>
            <w:noProof/>
            <w:webHidden/>
          </w:rPr>
          <w:fldChar w:fldCharType="begin"/>
        </w:r>
        <w:r w:rsidR="00E1730D">
          <w:rPr>
            <w:noProof/>
            <w:webHidden/>
          </w:rPr>
          <w:instrText xml:space="preserve"> PAGEREF _Toc369869631 \h </w:instrText>
        </w:r>
        <w:r w:rsidR="00E1730D">
          <w:rPr>
            <w:noProof/>
            <w:webHidden/>
          </w:rPr>
        </w:r>
        <w:r w:rsidR="00E1730D">
          <w:rPr>
            <w:noProof/>
            <w:webHidden/>
          </w:rPr>
          <w:fldChar w:fldCharType="separate"/>
        </w:r>
        <w:r w:rsidR="00E1730D">
          <w:rPr>
            <w:noProof/>
            <w:webHidden/>
          </w:rPr>
          <w:t>11</w:t>
        </w:r>
        <w:r w:rsidR="00E1730D">
          <w:rPr>
            <w:noProof/>
            <w:webHidden/>
          </w:rPr>
          <w:fldChar w:fldCharType="end"/>
        </w:r>
      </w:hyperlink>
    </w:p>
    <w:p w:rsidR="00E1730D" w:rsidRDefault="00C43823">
      <w:pPr>
        <w:pStyle w:val="20"/>
        <w:rPr>
          <w:rFonts w:asciiTheme="minorHAnsi" w:eastAsiaTheme="minorEastAsia" w:hAnsiTheme="minorHAnsi" w:cstheme="minorBidi"/>
          <w:noProof/>
          <w:sz w:val="22"/>
          <w:szCs w:val="22"/>
        </w:rPr>
      </w:pPr>
      <w:hyperlink w:anchor="_Toc369869632" w:history="1">
        <w:r w:rsidR="00E1730D" w:rsidRPr="005E7B85">
          <w:rPr>
            <w:rStyle w:val="ae"/>
            <w:noProof/>
          </w:rPr>
          <w:t>2.1</w:t>
        </w:r>
        <w:r w:rsidR="00E1730D">
          <w:rPr>
            <w:rFonts w:asciiTheme="minorHAnsi" w:eastAsiaTheme="minorEastAsia" w:hAnsiTheme="minorHAnsi" w:cstheme="minorBidi"/>
            <w:noProof/>
            <w:sz w:val="22"/>
            <w:szCs w:val="22"/>
          </w:rPr>
          <w:tab/>
        </w:r>
        <w:r w:rsidR="00E1730D" w:rsidRPr="005E7B85">
          <w:rPr>
            <w:rStyle w:val="ae"/>
            <w:noProof/>
          </w:rPr>
          <w:t>Создание новой теплогидравлической модели</w:t>
        </w:r>
        <w:r w:rsidR="00E1730D">
          <w:rPr>
            <w:noProof/>
            <w:webHidden/>
          </w:rPr>
          <w:tab/>
        </w:r>
        <w:r w:rsidR="00E1730D">
          <w:rPr>
            <w:noProof/>
            <w:webHidden/>
          </w:rPr>
          <w:fldChar w:fldCharType="begin"/>
        </w:r>
        <w:r w:rsidR="00E1730D">
          <w:rPr>
            <w:noProof/>
            <w:webHidden/>
          </w:rPr>
          <w:instrText xml:space="preserve"> PAGEREF _Toc369869632 \h </w:instrText>
        </w:r>
        <w:r w:rsidR="00E1730D">
          <w:rPr>
            <w:noProof/>
            <w:webHidden/>
          </w:rPr>
        </w:r>
        <w:r w:rsidR="00E1730D">
          <w:rPr>
            <w:noProof/>
            <w:webHidden/>
          </w:rPr>
          <w:fldChar w:fldCharType="separate"/>
        </w:r>
        <w:r w:rsidR="00E1730D">
          <w:rPr>
            <w:noProof/>
            <w:webHidden/>
          </w:rPr>
          <w:t>11</w:t>
        </w:r>
        <w:r w:rsidR="00E1730D">
          <w:rPr>
            <w:noProof/>
            <w:webHidden/>
          </w:rPr>
          <w:fldChar w:fldCharType="end"/>
        </w:r>
      </w:hyperlink>
    </w:p>
    <w:p w:rsidR="00E1730D" w:rsidRDefault="00C43823">
      <w:pPr>
        <w:pStyle w:val="20"/>
        <w:rPr>
          <w:rFonts w:asciiTheme="minorHAnsi" w:eastAsiaTheme="minorEastAsia" w:hAnsiTheme="minorHAnsi" w:cstheme="minorBidi"/>
          <w:noProof/>
          <w:sz w:val="22"/>
          <w:szCs w:val="22"/>
        </w:rPr>
      </w:pPr>
      <w:hyperlink w:anchor="_Toc369869633" w:history="1">
        <w:r w:rsidR="00E1730D" w:rsidRPr="005E7B85">
          <w:rPr>
            <w:rStyle w:val="ae"/>
            <w:noProof/>
          </w:rPr>
          <w:t>2.2</w:t>
        </w:r>
        <w:r w:rsidR="00E1730D">
          <w:rPr>
            <w:rFonts w:asciiTheme="minorHAnsi" w:eastAsiaTheme="minorEastAsia" w:hAnsiTheme="minorHAnsi" w:cstheme="minorBidi"/>
            <w:noProof/>
            <w:sz w:val="22"/>
            <w:szCs w:val="22"/>
          </w:rPr>
          <w:tab/>
        </w:r>
        <w:r w:rsidR="00E1730D" w:rsidRPr="005E7B85">
          <w:rPr>
            <w:rStyle w:val="ae"/>
            <w:noProof/>
          </w:rPr>
          <w:t>Проверка подключения к базе данных сигналов</w:t>
        </w:r>
        <w:r w:rsidR="00E1730D">
          <w:rPr>
            <w:noProof/>
            <w:webHidden/>
          </w:rPr>
          <w:tab/>
        </w:r>
        <w:r w:rsidR="00E1730D">
          <w:rPr>
            <w:noProof/>
            <w:webHidden/>
          </w:rPr>
          <w:fldChar w:fldCharType="begin"/>
        </w:r>
        <w:r w:rsidR="00E1730D">
          <w:rPr>
            <w:noProof/>
            <w:webHidden/>
          </w:rPr>
          <w:instrText xml:space="preserve"> PAGEREF _Toc369869633 \h </w:instrText>
        </w:r>
        <w:r w:rsidR="00E1730D">
          <w:rPr>
            <w:noProof/>
            <w:webHidden/>
          </w:rPr>
        </w:r>
        <w:r w:rsidR="00E1730D">
          <w:rPr>
            <w:noProof/>
            <w:webHidden/>
          </w:rPr>
          <w:fldChar w:fldCharType="separate"/>
        </w:r>
        <w:r w:rsidR="00E1730D">
          <w:rPr>
            <w:noProof/>
            <w:webHidden/>
          </w:rPr>
          <w:t>12</w:t>
        </w:r>
        <w:r w:rsidR="00E1730D">
          <w:rPr>
            <w:noProof/>
            <w:webHidden/>
          </w:rPr>
          <w:fldChar w:fldCharType="end"/>
        </w:r>
      </w:hyperlink>
    </w:p>
    <w:p w:rsidR="00E1730D" w:rsidRDefault="00C43823">
      <w:pPr>
        <w:pStyle w:val="20"/>
        <w:rPr>
          <w:rFonts w:asciiTheme="minorHAnsi" w:eastAsiaTheme="minorEastAsia" w:hAnsiTheme="minorHAnsi" w:cstheme="minorBidi"/>
          <w:noProof/>
          <w:sz w:val="22"/>
          <w:szCs w:val="22"/>
        </w:rPr>
      </w:pPr>
      <w:hyperlink w:anchor="_Toc369869634" w:history="1">
        <w:r w:rsidR="00E1730D" w:rsidRPr="005E7B85">
          <w:rPr>
            <w:rStyle w:val="ae"/>
            <w:noProof/>
          </w:rPr>
          <w:t>2.3</w:t>
        </w:r>
        <w:r w:rsidR="00E1730D">
          <w:rPr>
            <w:rFonts w:asciiTheme="minorHAnsi" w:eastAsiaTheme="minorEastAsia" w:hAnsiTheme="minorHAnsi" w:cstheme="minorBidi"/>
            <w:noProof/>
            <w:sz w:val="22"/>
            <w:szCs w:val="22"/>
          </w:rPr>
          <w:tab/>
        </w:r>
        <w:r w:rsidR="00E1730D" w:rsidRPr="005E7B85">
          <w:rPr>
            <w:rStyle w:val="ae"/>
            <w:noProof/>
          </w:rPr>
          <w:t>Набор схемы проточной части</w:t>
        </w:r>
        <w:r w:rsidR="00E1730D">
          <w:rPr>
            <w:noProof/>
            <w:webHidden/>
          </w:rPr>
          <w:tab/>
        </w:r>
        <w:r w:rsidR="00E1730D">
          <w:rPr>
            <w:noProof/>
            <w:webHidden/>
          </w:rPr>
          <w:fldChar w:fldCharType="begin"/>
        </w:r>
        <w:r w:rsidR="00E1730D">
          <w:rPr>
            <w:noProof/>
            <w:webHidden/>
          </w:rPr>
          <w:instrText xml:space="preserve"> PAGEREF _Toc369869634 \h </w:instrText>
        </w:r>
        <w:r w:rsidR="00E1730D">
          <w:rPr>
            <w:noProof/>
            <w:webHidden/>
          </w:rPr>
        </w:r>
        <w:r w:rsidR="00E1730D">
          <w:rPr>
            <w:noProof/>
            <w:webHidden/>
          </w:rPr>
          <w:fldChar w:fldCharType="separate"/>
        </w:r>
        <w:r w:rsidR="00E1730D">
          <w:rPr>
            <w:noProof/>
            <w:webHidden/>
          </w:rPr>
          <w:t>14</w:t>
        </w:r>
        <w:r w:rsidR="00E1730D">
          <w:rPr>
            <w:noProof/>
            <w:webHidden/>
          </w:rPr>
          <w:fldChar w:fldCharType="end"/>
        </w:r>
      </w:hyperlink>
    </w:p>
    <w:p w:rsidR="00E1730D" w:rsidRDefault="00C43823">
      <w:pPr>
        <w:pStyle w:val="20"/>
        <w:rPr>
          <w:rFonts w:asciiTheme="minorHAnsi" w:eastAsiaTheme="minorEastAsia" w:hAnsiTheme="minorHAnsi" w:cstheme="minorBidi"/>
          <w:noProof/>
          <w:sz w:val="22"/>
          <w:szCs w:val="22"/>
        </w:rPr>
      </w:pPr>
      <w:hyperlink w:anchor="_Toc369869635" w:history="1">
        <w:r w:rsidR="00E1730D" w:rsidRPr="005E7B85">
          <w:rPr>
            <w:rStyle w:val="ae"/>
            <w:noProof/>
          </w:rPr>
          <w:t>2.4</w:t>
        </w:r>
        <w:r w:rsidR="00E1730D">
          <w:rPr>
            <w:rFonts w:asciiTheme="minorHAnsi" w:eastAsiaTheme="minorEastAsia" w:hAnsiTheme="minorHAnsi" w:cstheme="minorBidi"/>
            <w:noProof/>
            <w:sz w:val="22"/>
            <w:szCs w:val="22"/>
          </w:rPr>
          <w:tab/>
        </w:r>
        <w:r w:rsidR="00E1730D" w:rsidRPr="005E7B85">
          <w:rPr>
            <w:rStyle w:val="ae"/>
            <w:noProof/>
          </w:rPr>
          <w:t>Настройка параметров расчетной модели и свойств элементов</w:t>
        </w:r>
        <w:r w:rsidR="00E1730D">
          <w:rPr>
            <w:noProof/>
            <w:webHidden/>
          </w:rPr>
          <w:tab/>
        </w:r>
        <w:r w:rsidR="00E1730D">
          <w:rPr>
            <w:noProof/>
            <w:webHidden/>
          </w:rPr>
          <w:fldChar w:fldCharType="begin"/>
        </w:r>
        <w:r w:rsidR="00E1730D">
          <w:rPr>
            <w:noProof/>
            <w:webHidden/>
          </w:rPr>
          <w:instrText xml:space="preserve"> PAGEREF _Toc369869635 \h </w:instrText>
        </w:r>
        <w:r w:rsidR="00E1730D">
          <w:rPr>
            <w:noProof/>
            <w:webHidden/>
          </w:rPr>
        </w:r>
        <w:r w:rsidR="00E1730D">
          <w:rPr>
            <w:noProof/>
            <w:webHidden/>
          </w:rPr>
          <w:fldChar w:fldCharType="separate"/>
        </w:r>
        <w:r w:rsidR="00E1730D">
          <w:rPr>
            <w:noProof/>
            <w:webHidden/>
          </w:rPr>
          <w:t>17</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36" w:history="1">
        <w:r w:rsidR="00E1730D" w:rsidRPr="005E7B85">
          <w:rPr>
            <w:rStyle w:val="ae"/>
            <w:noProof/>
          </w:rPr>
          <w:t>2.4.1</w:t>
        </w:r>
        <w:r w:rsidR="00E1730D">
          <w:rPr>
            <w:rFonts w:asciiTheme="minorHAnsi" w:eastAsiaTheme="minorEastAsia" w:hAnsiTheme="minorHAnsi" w:cstheme="minorBidi"/>
            <w:noProof/>
            <w:sz w:val="22"/>
            <w:szCs w:val="22"/>
          </w:rPr>
          <w:tab/>
        </w:r>
        <w:r w:rsidR="00E1730D" w:rsidRPr="005E7B85">
          <w:rPr>
            <w:rStyle w:val="ae"/>
            <w:noProof/>
          </w:rPr>
          <w:t>Граничный узел Р</w:t>
        </w:r>
        <w:r w:rsidR="00E1730D">
          <w:rPr>
            <w:noProof/>
            <w:webHidden/>
          </w:rPr>
          <w:tab/>
        </w:r>
        <w:r w:rsidR="00E1730D">
          <w:rPr>
            <w:noProof/>
            <w:webHidden/>
          </w:rPr>
          <w:fldChar w:fldCharType="begin"/>
        </w:r>
        <w:r w:rsidR="00E1730D">
          <w:rPr>
            <w:noProof/>
            <w:webHidden/>
          </w:rPr>
          <w:instrText xml:space="preserve"> PAGEREF _Toc369869636 \h </w:instrText>
        </w:r>
        <w:r w:rsidR="00E1730D">
          <w:rPr>
            <w:noProof/>
            <w:webHidden/>
          </w:rPr>
        </w:r>
        <w:r w:rsidR="00E1730D">
          <w:rPr>
            <w:noProof/>
            <w:webHidden/>
          </w:rPr>
          <w:fldChar w:fldCharType="separate"/>
        </w:r>
        <w:r w:rsidR="00E1730D">
          <w:rPr>
            <w:noProof/>
            <w:webHidden/>
          </w:rPr>
          <w:t>17</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37" w:history="1">
        <w:r w:rsidR="00E1730D" w:rsidRPr="005E7B85">
          <w:rPr>
            <w:rStyle w:val="ae"/>
            <w:noProof/>
          </w:rPr>
          <w:t>2.4.2</w:t>
        </w:r>
        <w:r w:rsidR="00E1730D">
          <w:rPr>
            <w:rFonts w:asciiTheme="minorHAnsi" w:eastAsiaTheme="minorEastAsia" w:hAnsiTheme="minorHAnsi" w:cstheme="minorBidi"/>
            <w:noProof/>
            <w:sz w:val="22"/>
            <w:szCs w:val="22"/>
          </w:rPr>
          <w:tab/>
        </w:r>
        <w:r w:rsidR="00E1730D" w:rsidRPr="005E7B85">
          <w:rPr>
            <w:rStyle w:val="ae"/>
            <w:noProof/>
          </w:rPr>
          <w:t>Глобальные сигналы проекта</w:t>
        </w:r>
        <w:r w:rsidR="00E1730D">
          <w:rPr>
            <w:noProof/>
            <w:webHidden/>
          </w:rPr>
          <w:tab/>
        </w:r>
        <w:r w:rsidR="00E1730D">
          <w:rPr>
            <w:noProof/>
            <w:webHidden/>
          </w:rPr>
          <w:fldChar w:fldCharType="begin"/>
        </w:r>
        <w:r w:rsidR="00E1730D">
          <w:rPr>
            <w:noProof/>
            <w:webHidden/>
          </w:rPr>
          <w:instrText xml:space="preserve"> PAGEREF _Toc369869637 \h </w:instrText>
        </w:r>
        <w:r w:rsidR="00E1730D">
          <w:rPr>
            <w:noProof/>
            <w:webHidden/>
          </w:rPr>
        </w:r>
        <w:r w:rsidR="00E1730D">
          <w:rPr>
            <w:noProof/>
            <w:webHidden/>
          </w:rPr>
          <w:fldChar w:fldCharType="separate"/>
        </w:r>
        <w:r w:rsidR="00E1730D">
          <w:rPr>
            <w:noProof/>
            <w:webHidden/>
          </w:rPr>
          <w:t>18</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38" w:history="1">
        <w:r w:rsidR="00E1730D" w:rsidRPr="005E7B85">
          <w:rPr>
            <w:rStyle w:val="ae"/>
            <w:noProof/>
          </w:rPr>
          <w:t>2.4.3</w:t>
        </w:r>
        <w:r w:rsidR="00E1730D">
          <w:rPr>
            <w:rFonts w:asciiTheme="minorHAnsi" w:eastAsiaTheme="minorEastAsia" w:hAnsiTheme="minorHAnsi" w:cstheme="minorBidi"/>
            <w:noProof/>
            <w:sz w:val="22"/>
            <w:szCs w:val="22"/>
          </w:rPr>
          <w:tab/>
        </w:r>
        <w:r w:rsidR="00E1730D" w:rsidRPr="005E7B85">
          <w:rPr>
            <w:rStyle w:val="ae"/>
            <w:noProof/>
          </w:rPr>
          <w:t>Граничный узел G</w:t>
        </w:r>
        <w:r w:rsidR="00E1730D">
          <w:rPr>
            <w:noProof/>
            <w:webHidden/>
          </w:rPr>
          <w:tab/>
        </w:r>
        <w:r w:rsidR="00E1730D">
          <w:rPr>
            <w:noProof/>
            <w:webHidden/>
          </w:rPr>
          <w:fldChar w:fldCharType="begin"/>
        </w:r>
        <w:r w:rsidR="00E1730D">
          <w:rPr>
            <w:noProof/>
            <w:webHidden/>
          </w:rPr>
          <w:instrText xml:space="preserve"> PAGEREF _Toc369869638 \h </w:instrText>
        </w:r>
        <w:r w:rsidR="00E1730D">
          <w:rPr>
            <w:noProof/>
            <w:webHidden/>
          </w:rPr>
        </w:r>
        <w:r w:rsidR="00E1730D">
          <w:rPr>
            <w:noProof/>
            <w:webHidden/>
          </w:rPr>
          <w:fldChar w:fldCharType="separate"/>
        </w:r>
        <w:r w:rsidR="00E1730D">
          <w:rPr>
            <w:noProof/>
            <w:webHidden/>
          </w:rPr>
          <w:t>19</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39" w:history="1">
        <w:r w:rsidR="00E1730D" w:rsidRPr="005E7B85">
          <w:rPr>
            <w:rStyle w:val="ae"/>
            <w:noProof/>
          </w:rPr>
          <w:t>2.4.4</w:t>
        </w:r>
        <w:r w:rsidR="00E1730D">
          <w:rPr>
            <w:rFonts w:asciiTheme="minorHAnsi" w:eastAsiaTheme="minorEastAsia" w:hAnsiTheme="minorHAnsi" w:cstheme="minorBidi"/>
            <w:noProof/>
            <w:sz w:val="22"/>
            <w:szCs w:val="22"/>
          </w:rPr>
          <w:tab/>
        </w:r>
        <w:r w:rsidR="00E1730D" w:rsidRPr="005E7B85">
          <w:rPr>
            <w:rStyle w:val="ae"/>
            <w:noProof/>
          </w:rPr>
          <w:t>Узлы G, соответствующие отборам пара</w:t>
        </w:r>
        <w:r w:rsidR="00E1730D">
          <w:rPr>
            <w:noProof/>
            <w:webHidden/>
          </w:rPr>
          <w:tab/>
        </w:r>
        <w:r w:rsidR="00E1730D">
          <w:rPr>
            <w:noProof/>
            <w:webHidden/>
          </w:rPr>
          <w:fldChar w:fldCharType="begin"/>
        </w:r>
        <w:r w:rsidR="00E1730D">
          <w:rPr>
            <w:noProof/>
            <w:webHidden/>
          </w:rPr>
          <w:instrText xml:space="preserve"> PAGEREF _Toc369869639 \h </w:instrText>
        </w:r>
        <w:r w:rsidR="00E1730D">
          <w:rPr>
            <w:noProof/>
            <w:webHidden/>
          </w:rPr>
        </w:r>
        <w:r w:rsidR="00E1730D">
          <w:rPr>
            <w:noProof/>
            <w:webHidden/>
          </w:rPr>
          <w:fldChar w:fldCharType="separate"/>
        </w:r>
        <w:r w:rsidR="00E1730D">
          <w:rPr>
            <w:noProof/>
            <w:webHidden/>
          </w:rPr>
          <w:t>20</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40" w:history="1">
        <w:r w:rsidR="00E1730D" w:rsidRPr="005E7B85">
          <w:rPr>
            <w:rStyle w:val="ae"/>
            <w:noProof/>
          </w:rPr>
          <w:t>2.4.5</w:t>
        </w:r>
        <w:r w:rsidR="00E1730D">
          <w:rPr>
            <w:rFonts w:asciiTheme="minorHAnsi" w:eastAsiaTheme="minorEastAsia" w:hAnsiTheme="minorHAnsi" w:cstheme="minorBidi"/>
            <w:noProof/>
            <w:sz w:val="22"/>
            <w:szCs w:val="22"/>
          </w:rPr>
          <w:tab/>
        </w:r>
        <w:r w:rsidR="00E1730D" w:rsidRPr="005E7B85">
          <w:rPr>
            <w:rStyle w:val="ae"/>
            <w:noProof/>
          </w:rPr>
          <w:t>Внутренние узлы модели проточной части</w:t>
        </w:r>
        <w:r w:rsidR="00E1730D">
          <w:rPr>
            <w:noProof/>
            <w:webHidden/>
          </w:rPr>
          <w:tab/>
        </w:r>
        <w:r w:rsidR="00E1730D">
          <w:rPr>
            <w:noProof/>
            <w:webHidden/>
          </w:rPr>
          <w:fldChar w:fldCharType="begin"/>
        </w:r>
        <w:r w:rsidR="00E1730D">
          <w:rPr>
            <w:noProof/>
            <w:webHidden/>
          </w:rPr>
          <w:instrText xml:space="preserve"> PAGEREF _Toc369869640 \h </w:instrText>
        </w:r>
        <w:r w:rsidR="00E1730D">
          <w:rPr>
            <w:noProof/>
            <w:webHidden/>
          </w:rPr>
        </w:r>
        <w:r w:rsidR="00E1730D">
          <w:rPr>
            <w:noProof/>
            <w:webHidden/>
          </w:rPr>
          <w:fldChar w:fldCharType="separate"/>
        </w:r>
        <w:r w:rsidR="00E1730D">
          <w:rPr>
            <w:noProof/>
            <w:webHidden/>
          </w:rPr>
          <w:t>23</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41" w:history="1">
        <w:r w:rsidR="00E1730D" w:rsidRPr="005E7B85">
          <w:rPr>
            <w:rStyle w:val="ae"/>
            <w:noProof/>
          </w:rPr>
          <w:t>2.4.6</w:t>
        </w:r>
        <w:r w:rsidR="00E1730D">
          <w:rPr>
            <w:rFonts w:asciiTheme="minorHAnsi" w:eastAsiaTheme="minorEastAsia" w:hAnsiTheme="minorHAnsi" w:cstheme="minorBidi"/>
            <w:noProof/>
            <w:sz w:val="22"/>
            <w:szCs w:val="22"/>
          </w:rPr>
          <w:tab/>
        </w:r>
        <w:r w:rsidR="00E1730D" w:rsidRPr="005E7B85">
          <w:rPr>
            <w:rStyle w:val="ae"/>
            <w:noProof/>
          </w:rPr>
          <w:t>Ротор</w:t>
        </w:r>
        <w:r w:rsidR="00E1730D">
          <w:rPr>
            <w:noProof/>
            <w:webHidden/>
          </w:rPr>
          <w:tab/>
        </w:r>
        <w:r w:rsidR="00E1730D">
          <w:rPr>
            <w:noProof/>
            <w:webHidden/>
          </w:rPr>
          <w:fldChar w:fldCharType="begin"/>
        </w:r>
        <w:r w:rsidR="00E1730D">
          <w:rPr>
            <w:noProof/>
            <w:webHidden/>
          </w:rPr>
          <w:instrText xml:space="preserve"> PAGEREF _Toc369869641 \h </w:instrText>
        </w:r>
        <w:r w:rsidR="00E1730D">
          <w:rPr>
            <w:noProof/>
            <w:webHidden/>
          </w:rPr>
        </w:r>
        <w:r w:rsidR="00E1730D">
          <w:rPr>
            <w:noProof/>
            <w:webHidden/>
          </w:rPr>
          <w:fldChar w:fldCharType="separate"/>
        </w:r>
        <w:r w:rsidR="00E1730D">
          <w:rPr>
            <w:noProof/>
            <w:webHidden/>
          </w:rPr>
          <w:t>23</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42" w:history="1">
        <w:r w:rsidR="00E1730D" w:rsidRPr="005E7B85">
          <w:rPr>
            <w:rStyle w:val="ae"/>
            <w:noProof/>
          </w:rPr>
          <w:t>2.4.7</w:t>
        </w:r>
        <w:r w:rsidR="00E1730D">
          <w:rPr>
            <w:rFonts w:asciiTheme="minorHAnsi" w:eastAsiaTheme="minorEastAsia" w:hAnsiTheme="minorHAnsi" w:cstheme="minorBidi"/>
            <w:noProof/>
            <w:sz w:val="22"/>
            <w:szCs w:val="22"/>
          </w:rPr>
          <w:tab/>
        </w:r>
        <w:r w:rsidR="00E1730D" w:rsidRPr="005E7B85">
          <w:rPr>
            <w:rStyle w:val="ae"/>
            <w:noProof/>
          </w:rPr>
          <w:t>Генератор</w:t>
        </w:r>
        <w:r w:rsidR="00E1730D">
          <w:rPr>
            <w:noProof/>
            <w:webHidden/>
          </w:rPr>
          <w:tab/>
        </w:r>
        <w:r w:rsidR="00E1730D">
          <w:rPr>
            <w:noProof/>
            <w:webHidden/>
          </w:rPr>
          <w:fldChar w:fldCharType="begin"/>
        </w:r>
        <w:r w:rsidR="00E1730D">
          <w:rPr>
            <w:noProof/>
            <w:webHidden/>
          </w:rPr>
          <w:instrText xml:space="preserve"> PAGEREF _Toc369869642 \h </w:instrText>
        </w:r>
        <w:r w:rsidR="00E1730D">
          <w:rPr>
            <w:noProof/>
            <w:webHidden/>
          </w:rPr>
        </w:r>
        <w:r w:rsidR="00E1730D">
          <w:rPr>
            <w:noProof/>
            <w:webHidden/>
          </w:rPr>
          <w:fldChar w:fldCharType="separate"/>
        </w:r>
        <w:r w:rsidR="00E1730D">
          <w:rPr>
            <w:noProof/>
            <w:webHidden/>
          </w:rPr>
          <w:t>24</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43" w:history="1">
        <w:r w:rsidR="00E1730D" w:rsidRPr="005E7B85">
          <w:rPr>
            <w:rStyle w:val="ae"/>
            <w:noProof/>
          </w:rPr>
          <w:t>2.4.8</w:t>
        </w:r>
        <w:r w:rsidR="00E1730D">
          <w:rPr>
            <w:rFonts w:asciiTheme="minorHAnsi" w:eastAsiaTheme="minorEastAsia" w:hAnsiTheme="minorHAnsi" w:cstheme="minorBidi"/>
            <w:noProof/>
            <w:sz w:val="22"/>
            <w:szCs w:val="22"/>
          </w:rPr>
          <w:tab/>
        </w:r>
        <w:r w:rsidR="00E1730D" w:rsidRPr="005E7B85">
          <w:rPr>
            <w:rStyle w:val="ae"/>
            <w:noProof/>
          </w:rPr>
          <w:t>Отладочные элементы схемы</w:t>
        </w:r>
        <w:r w:rsidR="00E1730D">
          <w:rPr>
            <w:noProof/>
            <w:webHidden/>
          </w:rPr>
          <w:tab/>
        </w:r>
        <w:r w:rsidR="00E1730D">
          <w:rPr>
            <w:noProof/>
            <w:webHidden/>
          </w:rPr>
          <w:fldChar w:fldCharType="begin"/>
        </w:r>
        <w:r w:rsidR="00E1730D">
          <w:rPr>
            <w:noProof/>
            <w:webHidden/>
          </w:rPr>
          <w:instrText xml:space="preserve"> PAGEREF _Toc369869643 \h </w:instrText>
        </w:r>
        <w:r w:rsidR="00E1730D">
          <w:rPr>
            <w:noProof/>
            <w:webHidden/>
          </w:rPr>
        </w:r>
        <w:r w:rsidR="00E1730D">
          <w:rPr>
            <w:noProof/>
            <w:webHidden/>
          </w:rPr>
          <w:fldChar w:fldCharType="separate"/>
        </w:r>
        <w:r w:rsidR="00E1730D">
          <w:rPr>
            <w:noProof/>
            <w:webHidden/>
          </w:rPr>
          <w:t>24</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44" w:history="1">
        <w:r w:rsidR="00E1730D" w:rsidRPr="005E7B85">
          <w:rPr>
            <w:rStyle w:val="ae"/>
            <w:noProof/>
          </w:rPr>
          <w:t>2.4.9</w:t>
        </w:r>
        <w:r w:rsidR="00E1730D">
          <w:rPr>
            <w:rFonts w:asciiTheme="minorHAnsi" w:eastAsiaTheme="minorEastAsia" w:hAnsiTheme="minorHAnsi" w:cstheme="minorBidi"/>
            <w:noProof/>
            <w:sz w:val="22"/>
            <w:szCs w:val="22"/>
          </w:rPr>
          <w:tab/>
        </w:r>
        <w:r w:rsidR="00E1730D" w:rsidRPr="005E7B85">
          <w:rPr>
            <w:rStyle w:val="ae"/>
            <w:noProof/>
          </w:rPr>
          <w:t>Трубопроводы</w:t>
        </w:r>
        <w:r w:rsidR="00E1730D">
          <w:rPr>
            <w:noProof/>
            <w:webHidden/>
          </w:rPr>
          <w:tab/>
        </w:r>
        <w:r w:rsidR="00E1730D">
          <w:rPr>
            <w:noProof/>
            <w:webHidden/>
          </w:rPr>
          <w:fldChar w:fldCharType="begin"/>
        </w:r>
        <w:r w:rsidR="00E1730D">
          <w:rPr>
            <w:noProof/>
            <w:webHidden/>
          </w:rPr>
          <w:instrText xml:space="preserve"> PAGEREF _Toc369869644 \h </w:instrText>
        </w:r>
        <w:r w:rsidR="00E1730D">
          <w:rPr>
            <w:noProof/>
            <w:webHidden/>
          </w:rPr>
        </w:r>
        <w:r w:rsidR="00E1730D">
          <w:rPr>
            <w:noProof/>
            <w:webHidden/>
          </w:rPr>
          <w:fldChar w:fldCharType="separate"/>
        </w:r>
        <w:r w:rsidR="00E1730D">
          <w:rPr>
            <w:noProof/>
            <w:webHidden/>
          </w:rPr>
          <w:t>25</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45" w:history="1">
        <w:r w:rsidR="00E1730D" w:rsidRPr="005E7B85">
          <w:rPr>
            <w:rStyle w:val="ae"/>
            <w:noProof/>
          </w:rPr>
          <w:t>2.4.10</w:t>
        </w:r>
        <w:r w:rsidR="00E1730D">
          <w:rPr>
            <w:rFonts w:asciiTheme="minorHAnsi" w:eastAsiaTheme="minorEastAsia" w:hAnsiTheme="minorHAnsi" w:cstheme="minorBidi"/>
            <w:noProof/>
            <w:sz w:val="22"/>
            <w:szCs w:val="22"/>
          </w:rPr>
          <w:tab/>
        </w:r>
        <w:r w:rsidR="00E1730D" w:rsidRPr="005E7B85">
          <w:rPr>
            <w:rStyle w:val="ae"/>
            <w:noProof/>
          </w:rPr>
          <w:t>Задвижки</w:t>
        </w:r>
        <w:r w:rsidR="00E1730D">
          <w:rPr>
            <w:noProof/>
            <w:webHidden/>
          </w:rPr>
          <w:tab/>
        </w:r>
        <w:r w:rsidR="00E1730D">
          <w:rPr>
            <w:noProof/>
            <w:webHidden/>
          </w:rPr>
          <w:fldChar w:fldCharType="begin"/>
        </w:r>
        <w:r w:rsidR="00E1730D">
          <w:rPr>
            <w:noProof/>
            <w:webHidden/>
          </w:rPr>
          <w:instrText xml:space="preserve"> PAGEREF _Toc369869645 \h </w:instrText>
        </w:r>
        <w:r w:rsidR="00E1730D">
          <w:rPr>
            <w:noProof/>
            <w:webHidden/>
          </w:rPr>
        </w:r>
        <w:r w:rsidR="00E1730D">
          <w:rPr>
            <w:noProof/>
            <w:webHidden/>
          </w:rPr>
          <w:fldChar w:fldCharType="separate"/>
        </w:r>
        <w:r w:rsidR="00E1730D">
          <w:rPr>
            <w:noProof/>
            <w:webHidden/>
          </w:rPr>
          <w:t>26</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46" w:history="1">
        <w:r w:rsidR="00E1730D" w:rsidRPr="005E7B85">
          <w:rPr>
            <w:rStyle w:val="ae"/>
            <w:noProof/>
          </w:rPr>
          <w:t>2.4.11</w:t>
        </w:r>
        <w:r w:rsidR="00E1730D">
          <w:rPr>
            <w:rFonts w:asciiTheme="minorHAnsi" w:eastAsiaTheme="minorEastAsia" w:hAnsiTheme="minorHAnsi" w:cstheme="minorBidi"/>
            <w:noProof/>
            <w:sz w:val="22"/>
            <w:szCs w:val="22"/>
          </w:rPr>
          <w:tab/>
        </w:r>
        <w:r w:rsidR="00E1730D" w:rsidRPr="005E7B85">
          <w:rPr>
            <w:rStyle w:val="ae"/>
            <w:noProof/>
          </w:rPr>
          <w:t>Контроль параметров ТРР</w:t>
        </w:r>
        <w:r w:rsidR="00E1730D">
          <w:rPr>
            <w:noProof/>
            <w:webHidden/>
          </w:rPr>
          <w:tab/>
        </w:r>
        <w:r w:rsidR="00E1730D">
          <w:rPr>
            <w:noProof/>
            <w:webHidden/>
          </w:rPr>
          <w:fldChar w:fldCharType="begin"/>
        </w:r>
        <w:r w:rsidR="00E1730D">
          <w:rPr>
            <w:noProof/>
            <w:webHidden/>
          </w:rPr>
          <w:instrText xml:space="preserve"> PAGEREF _Toc369869646 \h </w:instrText>
        </w:r>
        <w:r w:rsidR="00E1730D">
          <w:rPr>
            <w:noProof/>
            <w:webHidden/>
          </w:rPr>
        </w:r>
        <w:r w:rsidR="00E1730D">
          <w:rPr>
            <w:noProof/>
            <w:webHidden/>
          </w:rPr>
          <w:fldChar w:fldCharType="separate"/>
        </w:r>
        <w:r w:rsidR="00E1730D">
          <w:rPr>
            <w:noProof/>
            <w:webHidden/>
          </w:rPr>
          <w:t>28</w:t>
        </w:r>
        <w:r w:rsidR="00E1730D">
          <w:rPr>
            <w:noProof/>
            <w:webHidden/>
          </w:rPr>
          <w:fldChar w:fldCharType="end"/>
        </w:r>
      </w:hyperlink>
    </w:p>
    <w:p w:rsidR="00E1730D" w:rsidRDefault="00C43823">
      <w:pPr>
        <w:pStyle w:val="20"/>
        <w:rPr>
          <w:rFonts w:asciiTheme="minorHAnsi" w:eastAsiaTheme="minorEastAsia" w:hAnsiTheme="minorHAnsi" w:cstheme="minorBidi"/>
          <w:noProof/>
          <w:sz w:val="22"/>
          <w:szCs w:val="22"/>
        </w:rPr>
      </w:pPr>
      <w:hyperlink w:anchor="_Toc369869647" w:history="1">
        <w:r w:rsidR="00E1730D" w:rsidRPr="005E7B85">
          <w:rPr>
            <w:rStyle w:val="ae"/>
            <w:noProof/>
          </w:rPr>
          <w:t>2.5</w:t>
        </w:r>
        <w:r w:rsidR="00E1730D">
          <w:rPr>
            <w:rFonts w:asciiTheme="minorHAnsi" w:eastAsiaTheme="minorEastAsia" w:hAnsiTheme="minorHAnsi" w:cstheme="minorBidi"/>
            <w:noProof/>
            <w:sz w:val="22"/>
            <w:szCs w:val="22"/>
          </w:rPr>
          <w:tab/>
        </w:r>
        <w:r w:rsidR="00E1730D" w:rsidRPr="005E7B85">
          <w:rPr>
            <w:rStyle w:val="ae"/>
            <w:noProof/>
          </w:rPr>
          <w:t>Номинальное состояние</w:t>
        </w:r>
        <w:r w:rsidR="00E1730D">
          <w:rPr>
            <w:noProof/>
            <w:webHidden/>
          </w:rPr>
          <w:tab/>
        </w:r>
        <w:r w:rsidR="00E1730D">
          <w:rPr>
            <w:noProof/>
            <w:webHidden/>
          </w:rPr>
          <w:fldChar w:fldCharType="begin"/>
        </w:r>
        <w:r w:rsidR="00E1730D">
          <w:rPr>
            <w:noProof/>
            <w:webHidden/>
          </w:rPr>
          <w:instrText xml:space="preserve"> PAGEREF _Toc369869647 \h </w:instrText>
        </w:r>
        <w:r w:rsidR="00E1730D">
          <w:rPr>
            <w:noProof/>
            <w:webHidden/>
          </w:rPr>
        </w:r>
        <w:r w:rsidR="00E1730D">
          <w:rPr>
            <w:noProof/>
            <w:webHidden/>
          </w:rPr>
          <w:fldChar w:fldCharType="separate"/>
        </w:r>
        <w:r w:rsidR="00E1730D">
          <w:rPr>
            <w:noProof/>
            <w:webHidden/>
          </w:rPr>
          <w:t>33</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48" w:history="1">
        <w:r w:rsidR="00E1730D" w:rsidRPr="005E7B85">
          <w:rPr>
            <w:rStyle w:val="ae"/>
            <w:noProof/>
          </w:rPr>
          <w:t>2.5.1</w:t>
        </w:r>
        <w:r w:rsidR="00E1730D">
          <w:rPr>
            <w:rFonts w:asciiTheme="minorHAnsi" w:eastAsiaTheme="minorEastAsia" w:hAnsiTheme="minorHAnsi" w:cstheme="minorBidi"/>
            <w:noProof/>
            <w:sz w:val="22"/>
            <w:szCs w:val="22"/>
          </w:rPr>
          <w:tab/>
        </w:r>
        <w:r w:rsidR="00E1730D" w:rsidRPr="005E7B85">
          <w:rPr>
            <w:rStyle w:val="ae"/>
            <w:noProof/>
          </w:rPr>
          <w:t>Общие принципы отладки теплогидравлической схемы</w:t>
        </w:r>
        <w:r w:rsidR="00E1730D">
          <w:rPr>
            <w:noProof/>
            <w:webHidden/>
          </w:rPr>
          <w:tab/>
        </w:r>
        <w:r w:rsidR="00E1730D">
          <w:rPr>
            <w:noProof/>
            <w:webHidden/>
          </w:rPr>
          <w:fldChar w:fldCharType="begin"/>
        </w:r>
        <w:r w:rsidR="00E1730D">
          <w:rPr>
            <w:noProof/>
            <w:webHidden/>
          </w:rPr>
          <w:instrText xml:space="preserve"> PAGEREF _Toc369869648 \h </w:instrText>
        </w:r>
        <w:r w:rsidR="00E1730D">
          <w:rPr>
            <w:noProof/>
            <w:webHidden/>
          </w:rPr>
        </w:r>
        <w:r w:rsidR="00E1730D">
          <w:rPr>
            <w:noProof/>
            <w:webHidden/>
          </w:rPr>
          <w:fldChar w:fldCharType="separate"/>
        </w:r>
        <w:r w:rsidR="00E1730D">
          <w:rPr>
            <w:noProof/>
            <w:webHidden/>
          </w:rPr>
          <w:t>33</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49" w:history="1">
        <w:r w:rsidR="00E1730D" w:rsidRPr="005E7B85">
          <w:rPr>
            <w:rStyle w:val="ae"/>
            <w:noProof/>
          </w:rPr>
          <w:t>2.5.2</w:t>
        </w:r>
        <w:r w:rsidR="00E1730D">
          <w:rPr>
            <w:rFonts w:asciiTheme="minorHAnsi" w:eastAsiaTheme="minorEastAsia" w:hAnsiTheme="minorHAnsi" w:cstheme="minorBidi"/>
            <w:noProof/>
            <w:sz w:val="22"/>
            <w:szCs w:val="22"/>
          </w:rPr>
          <w:tab/>
        </w:r>
        <w:r w:rsidR="00E1730D" w:rsidRPr="005E7B85">
          <w:rPr>
            <w:rStyle w:val="ae"/>
            <w:noProof/>
          </w:rPr>
          <w:t>Метод подбора параметров проточной части</w:t>
        </w:r>
        <w:r w:rsidR="00E1730D">
          <w:rPr>
            <w:noProof/>
            <w:webHidden/>
          </w:rPr>
          <w:tab/>
        </w:r>
        <w:r w:rsidR="00E1730D">
          <w:rPr>
            <w:noProof/>
            <w:webHidden/>
          </w:rPr>
          <w:fldChar w:fldCharType="begin"/>
        </w:r>
        <w:r w:rsidR="00E1730D">
          <w:rPr>
            <w:noProof/>
            <w:webHidden/>
          </w:rPr>
          <w:instrText xml:space="preserve"> PAGEREF _Toc369869649 \h </w:instrText>
        </w:r>
        <w:r w:rsidR="00E1730D">
          <w:rPr>
            <w:noProof/>
            <w:webHidden/>
          </w:rPr>
        </w:r>
        <w:r w:rsidR="00E1730D">
          <w:rPr>
            <w:noProof/>
            <w:webHidden/>
          </w:rPr>
          <w:fldChar w:fldCharType="separate"/>
        </w:r>
        <w:r w:rsidR="00E1730D">
          <w:rPr>
            <w:noProof/>
            <w:webHidden/>
          </w:rPr>
          <w:t>33</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50" w:history="1">
        <w:r w:rsidR="00E1730D" w:rsidRPr="005E7B85">
          <w:rPr>
            <w:rStyle w:val="ae"/>
            <w:noProof/>
          </w:rPr>
          <w:t>2.5.3</w:t>
        </w:r>
        <w:r w:rsidR="00E1730D">
          <w:rPr>
            <w:rFonts w:asciiTheme="minorHAnsi" w:eastAsiaTheme="minorEastAsia" w:hAnsiTheme="minorHAnsi" w:cstheme="minorBidi"/>
            <w:noProof/>
            <w:sz w:val="22"/>
            <w:szCs w:val="22"/>
          </w:rPr>
          <w:tab/>
        </w:r>
        <w:r w:rsidR="00E1730D" w:rsidRPr="005E7B85">
          <w:rPr>
            <w:rStyle w:val="ae"/>
            <w:noProof/>
          </w:rPr>
          <w:t>Активные элементы, ротор и генератор</w:t>
        </w:r>
        <w:r w:rsidR="00E1730D">
          <w:rPr>
            <w:noProof/>
            <w:webHidden/>
          </w:rPr>
          <w:tab/>
        </w:r>
        <w:r w:rsidR="00E1730D">
          <w:rPr>
            <w:noProof/>
            <w:webHidden/>
          </w:rPr>
          <w:fldChar w:fldCharType="begin"/>
        </w:r>
        <w:r w:rsidR="00E1730D">
          <w:rPr>
            <w:noProof/>
            <w:webHidden/>
          </w:rPr>
          <w:instrText xml:space="preserve"> PAGEREF _Toc369869650 \h </w:instrText>
        </w:r>
        <w:r w:rsidR="00E1730D">
          <w:rPr>
            <w:noProof/>
            <w:webHidden/>
          </w:rPr>
        </w:r>
        <w:r w:rsidR="00E1730D">
          <w:rPr>
            <w:noProof/>
            <w:webHidden/>
          </w:rPr>
          <w:fldChar w:fldCharType="separate"/>
        </w:r>
        <w:r w:rsidR="00E1730D">
          <w:rPr>
            <w:noProof/>
            <w:webHidden/>
          </w:rPr>
          <w:t>34</w:t>
        </w:r>
        <w:r w:rsidR="00E1730D">
          <w:rPr>
            <w:noProof/>
            <w:webHidden/>
          </w:rPr>
          <w:fldChar w:fldCharType="end"/>
        </w:r>
      </w:hyperlink>
    </w:p>
    <w:p w:rsidR="00E1730D" w:rsidRDefault="00C43823">
      <w:pPr>
        <w:pStyle w:val="10"/>
        <w:rPr>
          <w:rFonts w:asciiTheme="minorHAnsi" w:eastAsiaTheme="minorEastAsia" w:hAnsiTheme="minorHAnsi" w:cstheme="minorBidi"/>
          <w:b w:val="0"/>
          <w:noProof/>
          <w:sz w:val="22"/>
          <w:szCs w:val="22"/>
        </w:rPr>
      </w:pPr>
      <w:hyperlink w:anchor="_Toc369869651" w:history="1">
        <w:r w:rsidR="00E1730D" w:rsidRPr="005E7B85">
          <w:rPr>
            <w:rStyle w:val="ae"/>
            <w:noProof/>
          </w:rPr>
          <w:t>3</w:t>
        </w:r>
        <w:r w:rsidR="00E1730D">
          <w:rPr>
            <w:rFonts w:asciiTheme="minorHAnsi" w:eastAsiaTheme="minorEastAsia" w:hAnsiTheme="minorHAnsi" w:cstheme="minorBidi"/>
            <w:b w:val="0"/>
            <w:noProof/>
            <w:sz w:val="22"/>
            <w:szCs w:val="22"/>
          </w:rPr>
          <w:tab/>
        </w:r>
        <w:r w:rsidR="00E1730D" w:rsidRPr="005E7B85">
          <w:rPr>
            <w:rStyle w:val="ae"/>
            <w:noProof/>
          </w:rPr>
          <w:t>Создание теплогидравлической модели конденсатора</w:t>
        </w:r>
        <w:r w:rsidR="00E1730D">
          <w:rPr>
            <w:noProof/>
            <w:webHidden/>
          </w:rPr>
          <w:tab/>
        </w:r>
        <w:r w:rsidR="00E1730D">
          <w:rPr>
            <w:noProof/>
            <w:webHidden/>
          </w:rPr>
          <w:fldChar w:fldCharType="begin"/>
        </w:r>
        <w:r w:rsidR="00E1730D">
          <w:rPr>
            <w:noProof/>
            <w:webHidden/>
          </w:rPr>
          <w:instrText xml:space="preserve"> PAGEREF _Toc369869651 \h </w:instrText>
        </w:r>
        <w:r w:rsidR="00E1730D">
          <w:rPr>
            <w:noProof/>
            <w:webHidden/>
          </w:rPr>
        </w:r>
        <w:r w:rsidR="00E1730D">
          <w:rPr>
            <w:noProof/>
            <w:webHidden/>
          </w:rPr>
          <w:fldChar w:fldCharType="separate"/>
        </w:r>
        <w:r w:rsidR="00E1730D">
          <w:rPr>
            <w:noProof/>
            <w:webHidden/>
          </w:rPr>
          <w:t>36</w:t>
        </w:r>
        <w:r w:rsidR="00E1730D">
          <w:rPr>
            <w:noProof/>
            <w:webHidden/>
          </w:rPr>
          <w:fldChar w:fldCharType="end"/>
        </w:r>
      </w:hyperlink>
    </w:p>
    <w:p w:rsidR="00E1730D" w:rsidRDefault="00C43823">
      <w:pPr>
        <w:pStyle w:val="20"/>
        <w:rPr>
          <w:rFonts w:asciiTheme="minorHAnsi" w:eastAsiaTheme="minorEastAsia" w:hAnsiTheme="minorHAnsi" w:cstheme="minorBidi"/>
          <w:noProof/>
          <w:sz w:val="22"/>
          <w:szCs w:val="22"/>
        </w:rPr>
      </w:pPr>
      <w:hyperlink w:anchor="_Toc369869652" w:history="1">
        <w:r w:rsidR="00E1730D" w:rsidRPr="005E7B85">
          <w:rPr>
            <w:rStyle w:val="ae"/>
            <w:noProof/>
          </w:rPr>
          <w:t>3.1</w:t>
        </w:r>
        <w:r w:rsidR="00E1730D">
          <w:rPr>
            <w:rFonts w:asciiTheme="minorHAnsi" w:eastAsiaTheme="minorEastAsia" w:hAnsiTheme="minorHAnsi" w:cstheme="minorBidi"/>
            <w:noProof/>
            <w:sz w:val="22"/>
            <w:szCs w:val="22"/>
          </w:rPr>
          <w:tab/>
        </w:r>
        <w:r w:rsidR="00E1730D" w:rsidRPr="005E7B85">
          <w:rPr>
            <w:rStyle w:val="ae"/>
            <w:noProof/>
          </w:rPr>
          <w:t>Создание новой схемы ТРР</w:t>
        </w:r>
        <w:r w:rsidR="00E1730D">
          <w:rPr>
            <w:noProof/>
            <w:webHidden/>
          </w:rPr>
          <w:tab/>
        </w:r>
        <w:r w:rsidR="00E1730D">
          <w:rPr>
            <w:noProof/>
            <w:webHidden/>
          </w:rPr>
          <w:fldChar w:fldCharType="begin"/>
        </w:r>
        <w:r w:rsidR="00E1730D">
          <w:rPr>
            <w:noProof/>
            <w:webHidden/>
          </w:rPr>
          <w:instrText xml:space="preserve"> PAGEREF _Toc369869652 \h </w:instrText>
        </w:r>
        <w:r w:rsidR="00E1730D">
          <w:rPr>
            <w:noProof/>
            <w:webHidden/>
          </w:rPr>
        </w:r>
        <w:r w:rsidR="00E1730D">
          <w:rPr>
            <w:noProof/>
            <w:webHidden/>
          </w:rPr>
          <w:fldChar w:fldCharType="separate"/>
        </w:r>
        <w:r w:rsidR="00E1730D">
          <w:rPr>
            <w:noProof/>
            <w:webHidden/>
          </w:rPr>
          <w:t>36</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53" w:history="1">
        <w:r w:rsidR="00E1730D" w:rsidRPr="005E7B85">
          <w:rPr>
            <w:rStyle w:val="ae"/>
            <w:noProof/>
          </w:rPr>
          <w:t>3.1.1</w:t>
        </w:r>
        <w:r w:rsidR="00E1730D">
          <w:rPr>
            <w:rFonts w:asciiTheme="minorHAnsi" w:eastAsiaTheme="minorEastAsia" w:hAnsiTheme="minorHAnsi" w:cstheme="minorBidi"/>
            <w:noProof/>
            <w:sz w:val="22"/>
            <w:szCs w:val="22"/>
          </w:rPr>
          <w:tab/>
        </w:r>
        <w:r w:rsidR="00E1730D" w:rsidRPr="005E7B85">
          <w:rPr>
            <w:rStyle w:val="ae"/>
            <w:noProof/>
          </w:rPr>
          <w:t>Новая схема ТРР</w:t>
        </w:r>
        <w:r w:rsidR="00E1730D">
          <w:rPr>
            <w:noProof/>
            <w:webHidden/>
          </w:rPr>
          <w:tab/>
        </w:r>
        <w:r w:rsidR="00E1730D">
          <w:rPr>
            <w:noProof/>
            <w:webHidden/>
          </w:rPr>
          <w:fldChar w:fldCharType="begin"/>
        </w:r>
        <w:r w:rsidR="00E1730D">
          <w:rPr>
            <w:noProof/>
            <w:webHidden/>
          </w:rPr>
          <w:instrText xml:space="preserve"> PAGEREF _Toc369869653 \h </w:instrText>
        </w:r>
        <w:r w:rsidR="00E1730D">
          <w:rPr>
            <w:noProof/>
            <w:webHidden/>
          </w:rPr>
        </w:r>
        <w:r w:rsidR="00E1730D">
          <w:rPr>
            <w:noProof/>
            <w:webHidden/>
          </w:rPr>
          <w:fldChar w:fldCharType="separate"/>
        </w:r>
        <w:r w:rsidR="00E1730D">
          <w:rPr>
            <w:noProof/>
            <w:webHidden/>
          </w:rPr>
          <w:t>36</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54" w:history="1">
        <w:r w:rsidR="00E1730D" w:rsidRPr="005E7B85">
          <w:rPr>
            <w:rStyle w:val="ae"/>
            <w:noProof/>
          </w:rPr>
          <w:t>3.1.2</w:t>
        </w:r>
        <w:r w:rsidR="00E1730D">
          <w:rPr>
            <w:rFonts w:asciiTheme="minorHAnsi" w:eastAsiaTheme="minorEastAsia" w:hAnsiTheme="minorHAnsi" w:cstheme="minorBidi"/>
            <w:noProof/>
            <w:sz w:val="22"/>
            <w:szCs w:val="22"/>
          </w:rPr>
          <w:tab/>
        </w:r>
        <w:r w:rsidR="00E1730D" w:rsidRPr="005E7B85">
          <w:rPr>
            <w:rStyle w:val="ae"/>
            <w:noProof/>
          </w:rPr>
          <w:t>Глобальные параметры</w:t>
        </w:r>
        <w:r w:rsidR="00E1730D">
          <w:rPr>
            <w:noProof/>
            <w:webHidden/>
          </w:rPr>
          <w:tab/>
        </w:r>
        <w:r w:rsidR="00E1730D">
          <w:rPr>
            <w:noProof/>
            <w:webHidden/>
          </w:rPr>
          <w:fldChar w:fldCharType="begin"/>
        </w:r>
        <w:r w:rsidR="00E1730D">
          <w:rPr>
            <w:noProof/>
            <w:webHidden/>
          </w:rPr>
          <w:instrText xml:space="preserve"> PAGEREF _Toc369869654 \h </w:instrText>
        </w:r>
        <w:r w:rsidR="00E1730D">
          <w:rPr>
            <w:noProof/>
            <w:webHidden/>
          </w:rPr>
        </w:r>
        <w:r w:rsidR="00E1730D">
          <w:rPr>
            <w:noProof/>
            <w:webHidden/>
          </w:rPr>
          <w:fldChar w:fldCharType="separate"/>
        </w:r>
        <w:r w:rsidR="00E1730D">
          <w:rPr>
            <w:noProof/>
            <w:webHidden/>
          </w:rPr>
          <w:t>36</w:t>
        </w:r>
        <w:r w:rsidR="00E1730D">
          <w:rPr>
            <w:noProof/>
            <w:webHidden/>
          </w:rPr>
          <w:fldChar w:fldCharType="end"/>
        </w:r>
      </w:hyperlink>
    </w:p>
    <w:p w:rsidR="00E1730D" w:rsidRDefault="00C43823">
      <w:pPr>
        <w:pStyle w:val="20"/>
        <w:rPr>
          <w:rFonts w:asciiTheme="minorHAnsi" w:eastAsiaTheme="minorEastAsia" w:hAnsiTheme="minorHAnsi" w:cstheme="minorBidi"/>
          <w:noProof/>
          <w:sz w:val="22"/>
          <w:szCs w:val="22"/>
        </w:rPr>
      </w:pPr>
      <w:hyperlink w:anchor="_Toc369869655" w:history="1">
        <w:r w:rsidR="00E1730D" w:rsidRPr="005E7B85">
          <w:rPr>
            <w:rStyle w:val="ae"/>
            <w:noProof/>
          </w:rPr>
          <w:t>3.2</w:t>
        </w:r>
        <w:r w:rsidR="00E1730D">
          <w:rPr>
            <w:rFonts w:asciiTheme="minorHAnsi" w:eastAsiaTheme="minorEastAsia" w:hAnsiTheme="minorHAnsi" w:cstheme="minorBidi"/>
            <w:noProof/>
            <w:sz w:val="22"/>
            <w:szCs w:val="22"/>
          </w:rPr>
          <w:tab/>
        </w:r>
        <w:r w:rsidR="00E1730D" w:rsidRPr="005E7B85">
          <w:rPr>
            <w:rStyle w:val="ae"/>
            <w:noProof/>
          </w:rPr>
          <w:t>Модель главного конденсатора</w:t>
        </w:r>
        <w:r w:rsidR="00E1730D">
          <w:rPr>
            <w:noProof/>
            <w:webHidden/>
          </w:rPr>
          <w:tab/>
        </w:r>
        <w:r w:rsidR="00E1730D">
          <w:rPr>
            <w:noProof/>
            <w:webHidden/>
          </w:rPr>
          <w:fldChar w:fldCharType="begin"/>
        </w:r>
        <w:r w:rsidR="00E1730D">
          <w:rPr>
            <w:noProof/>
            <w:webHidden/>
          </w:rPr>
          <w:instrText xml:space="preserve"> PAGEREF _Toc369869655 \h </w:instrText>
        </w:r>
        <w:r w:rsidR="00E1730D">
          <w:rPr>
            <w:noProof/>
            <w:webHidden/>
          </w:rPr>
        </w:r>
        <w:r w:rsidR="00E1730D">
          <w:rPr>
            <w:noProof/>
            <w:webHidden/>
          </w:rPr>
          <w:fldChar w:fldCharType="separate"/>
        </w:r>
        <w:r w:rsidR="00E1730D">
          <w:rPr>
            <w:noProof/>
            <w:webHidden/>
          </w:rPr>
          <w:t>37</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56" w:history="1">
        <w:r w:rsidR="00E1730D" w:rsidRPr="005E7B85">
          <w:rPr>
            <w:rStyle w:val="ae"/>
            <w:noProof/>
          </w:rPr>
          <w:t>3.2.1</w:t>
        </w:r>
        <w:r w:rsidR="00E1730D">
          <w:rPr>
            <w:rFonts w:asciiTheme="minorHAnsi" w:eastAsiaTheme="minorEastAsia" w:hAnsiTheme="minorHAnsi" w:cstheme="minorBidi"/>
            <w:noProof/>
            <w:sz w:val="22"/>
            <w:szCs w:val="22"/>
          </w:rPr>
          <w:tab/>
        </w:r>
        <w:r w:rsidR="00E1730D" w:rsidRPr="005E7B85">
          <w:rPr>
            <w:rStyle w:val="ae"/>
            <w:noProof/>
          </w:rPr>
          <w:t>Описание модели</w:t>
        </w:r>
        <w:r w:rsidR="00E1730D">
          <w:rPr>
            <w:noProof/>
            <w:webHidden/>
          </w:rPr>
          <w:tab/>
        </w:r>
        <w:r w:rsidR="00E1730D">
          <w:rPr>
            <w:noProof/>
            <w:webHidden/>
          </w:rPr>
          <w:fldChar w:fldCharType="begin"/>
        </w:r>
        <w:r w:rsidR="00E1730D">
          <w:rPr>
            <w:noProof/>
            <w:webHidden/>
          </w:rPr>
          <w:instrText xml:space="preserve"> PAGEREF _Toc369869656 \h </w:instrText>
        </w:r>
        <w:r w:rsidR="00E1730D">
          <w:rPr>
            <w:noProof/>
            <w:webHidden/>
          </w:rPr>
        </w:r>
        <w:r w:rsidR="00E1730D">
          <w:rPr>
            <w:noProof/>
            <w:webHidden/>
          </w:rPr>
          <w:fldChar w:fldCharType="separate"/>
        </w:r>
        <w:r w:rsidR="00E1730D">
          <w:rPr>
            <w:noProof/>
            <w:webHidden/>
          </w:rPr>
          <w:t>37</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57" w:history="1">
        <w:r w:rsidR="00E1730D" w:rsidRPr="005E7B85">
          <w:rPr>
            <w:rStyle w:val="ae"/>
            <w:noProof/>
          </w:rPr>
          <w:t>3.2.2</w:t>
        </w:r>
        <w:r w:rsidR="00E1730D">
          <w:rPr>
            <w:rFonts w:asciiTheme="minorHAnsi" w:eastAsiaTheme="minorEastAsia" w:hAnsiTheme="minorHAnsi" w:cstheme="minorBidi"/>
            <w:noProof/>
            <w:sz w:val="22"/>
            <w:szCs w:val="22"/>
          </w:rPr>
          <w:tab/>
        </w:r>
        <w:r w:rsidR="00E1730D" w:rsidRPr="005E7B85">
          <w:rPr>
            <w:rStyle w:val="ae"/>
            <w:noProof/>
          </w:rPr>
          <w:t>Содание верхнего уровня модели конденсатора</w:t>
        </w:r>
        <w:r w:rsidR="00E1730D">
          <w:rPr>
            <w:noProof/>
            <w:webHidden/>
          </w:rPr>
          <w:tab/>
        </w:r>
        <w:r w:rsidR="00E1730D">
          <w:rPr>
            <w:noProof/>
            <w:webHidden/>
          </w:rPr>
          <w:fldChar w:fldCharType="begin"/>
        </w:r>
        <w:r w:rsidR="00E1730D">
          <w:rPr>
            <w:noProof/>
            <w:webHidden/>
          </w:rPr>
          <w:instrText xml:space="preserve"> PAGEREF _Toc369869657 \h </w:instrText>
        </w:r>
        <w:r w:rsidR="00E1730D">
          <w:rPr>
            <w:noProof/>
            <w:webHidden/>
          </w:rPr>
        </w:r>
        <w:r w:rsidR="00E1730D">
          <w:rPr>
            <w:noProof/>
            <w:webHidden/>
          </w:rPr>
          <w:fldChar w:fldCharType="separate"/>
        </w:r>
        <w:r w:rsidR="00E1730D">
          <w:rPr>
            <w:noProof/>
            <w:webHidden/>
          </w:rPr>
          <w:t>38</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58" w:history="1">
        <w:r w:rsidR="00E1730D" w:rsidRPr="005E7B85">
          <w:rPr>
            <w:rStyle w:val="ae"/>
            <w:noProof/>
          </w:rPr>
          <w:t>3.2.3</w:t>
        </w:r>
        <w:r w:rsidR="00E1730D">
          <w:rPr>
            <w:rFonts w:asciiTheme="minorHAnsi" w:eastAsiaTheme="minorEastAsia" w:hAnsiTheme="minorHAnsi" w:cstheme="minorBidi"/>
            <w:noProof/>
            <w:sz w:val="22"/>
            <w:szCs w:val="22"/>
          </w:rPr>
          <w:tab/>
        </w:r>
        <w:r w:rsidR="00E1730D" w:rsidRPr="005E7B85">
          <w:rPr>
            <w:rStyle w:val="ae"/>
            <w:noProof/>
          </w:rPr>
          <w:t>Создание вложенного уровня субмодели конденсатора</w:t>
        </w:r>
        <w:r w:rsidR="00E1730D">
          <w:rPr>
            <w:noProof/>
            <w:webHidden/>
          </w:rPr>
          <w:tab/>
        </w:r>
        <w:r w:rsidR="00E1730D">
          <w:rPr>
            <w:noProof/>
            <w:webHidden/>
          </w:rPr>
          <w:fldChar w:fldCharType="begin"/>
        </w:r>
        <w:r w:rsidR="00E1730D">
          <w:rPr>
            <w:noProof/>
            <w:webHidden/>
          </w:rPr>
          <w:instrText xml:space="preserve"> PAGEREF _Toc369869658 \h </w:instrText>
        </w:r>
        <w:r w:rsidR="00E1730D">
          <w:rPr>
            <w:noProof/>
            <w:webHidden/>
          </w:rPr>
        </w:r>
        <w:r w:rsidR="00E1730D">
          <w:rPr>
            <w:noProof/>
            <w:webHidden/>
          </w:rPr>
          <w:fldChar w:fldCharType="separate"/>
        </w:r>
        <w:r w:rsidR="00E1730D">
          <w:rPr>
            <w:noProof/>
            <w:webHidden/>
          </w:rPr>
          <w:t>40</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59" w:history="1">
        <w:r w:rsidR="00E1730D" w:rsidRPr="005E7B85">
          <w:rPr>
            <w:rStyle w:val="ae"/>
            <w:noProof/>
          </w:rPr>
          <w:t>3.2.4</w:t>
        </w:r>
        <w:r w:rsidR="00E1730D">
          <w:rPr>
            <w:rFonts w:asciiTheme="minorHAnsi" w:eastAsiaTheme="minorEastAsia" w:hAnsiTheme="minorHAnsi" w:cstheme="minorBidi"/>
            <w:noProof/>
            <w:sz w:val="22"/>
            <w:szCs w:val="22"/>
          </w:rPr>
          <w:tab/>
        </w:r>
        <w:r w:rsidR="00E1730D" w:rsidRPr="005E7B85">
          <w:rPr>
            <w:rStyle w:val="ae"/>
            <w:noProof/>
          </w:rPr>
          <w:t>Редактор новых блоков</w:t>
        </w:r>
        <w:r w:rsidR="00E1730D">
          <w:rPr>
            <w:noProof/>
            <w:webHidden/>
          </w:rPr>
          <w:tab/>
        </w:r>
        <w:r w:rsidR="00E1730D">
          <w:rPr>
            <w:noProof/>
            <w:webHidden/>
          </w:rPr>
          <w:fldChar w:fldCharType="begin"/>
        </w:r>
        <w:r w:rsidR="00E1730D">
          <w:rPr>
            <w:noProof/>
            <w:webHidden/>
          </w:rPr>
          <w:instrText xml:space="preserve"> PAGEREF _Toc369869659 \h </w:instrText>
        </w:r>
        <w:r w:rsidR="00E1730D">
          <w:rPr>
            <w:noProof/>
            <w:webHidden/>
          </w:rPr>
        </w:r>
        <w:r w:rsidR="00E1730D">
          <w:rPr>
            <w:noProof/>
            <w:webHidden/>
          </w:rPr>
          <w:fldChar w:fldCharType="separate"/>
        </w:r>
        <w:r w:rsidR="00E1730D">
          <w:rPr>
            <w:noProof/>
            <w:webHidden/>
          </w:rPr>
          <w:t>42</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60" w:history="1">
        <w:r w:rsidR="00E1730D" w:rsidRPr="005E7B85">
          <w:rPr>
            <w:rStyle w:val="ae"/>
            <w:noProof/>
          </w:rPr>
          <w:t>3.2.5</w:t>
        </w:r>
        <w:r w:rsidR="00E1730D">
          <w:rPr>
            <w:rFonts w:asciiTheme="minorHAnsi" w:eastAsiaTheme="minorEastAsia" w:hAnsiTheme="minorHAnsi" w:cstheme="minorBidi"/>
            <w:noProof/>
            <w:sz w:val="22"/>
            <w:szCs w:val="22"/>
          </w:rPr>
          <w:tab/>
        </w:r>
        <w:r w:rsidR="00E1730D" w:rsidRPr="005E7B85">
          <w:rPr>
            <w:rStyle w:val="ae"/>
            <w:noProof/>
          </w:rPr>
          <w:t>Вывод параметров на схемное окно</w:t>
        </w:r>
        <w:r w:rsidR="00E1730D">
          <w:rPr>
            <w:noProof/>
            <w:webHidden/>
          </w:rPr>
          <w:tab/>
        </w:r>
        <w:r w:rsidR="00E1730D">
          <w:rPr>
            <w:noProof/>
            <w:webHidden/>
          </w:rPr>
          <w:fldChar w:fldCharType="begin"/>
        </w:r>
        <w:r w:rsidR="00E1730D">
          <w:rPr>
            <w:noProof/>
            <w:webHidden/>
          </w:rPr>
          <w:instrText xml:space="preserve"> PAGEREF _Toc369869660 \h </w:instrText>
        </w:r>
        <w:r w:rsidR="00E1730D">
          <w:rPr>
            <w:noProof/>
            <w:webHidden/>
          </w:rPr>
        </w:r>
        <w:r w:rsidR="00E1730D">
          <w:rPr>
            <w:noProof/>
            <w:webHidden/>
          </w:rPr>
          <w:fldChar w:fldCharType="separate"/>
        </w:r>
        <w:r w:rsidR="00E1730D">
          <w:rPr>
            <w:noProof/>
            <w:webHidden/>
          </w:rPr>
          <w:t>52</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61" w:history="1">
        <w:r w:rsidR="00E1730D" w:rsidRPr="005E7B85">
          <w:rPr>
            <w:rStyle w:val="ae"/>
            <w:noProof/>
          </w:rPr>
          <w:t>3.2.6</w:t>
        </w:r>
        <w:r w:rsidR="00E1730D">
          <w:rPr>
            <w:rFonts w:asciiTheme="minorHAnsi" w:eastAsiaTheme="minorEastAsia" w:hAnsiTheme="minorHAnsi" w:cstheme="minorBidi"/>
            <w:noProof/>
            <w:sz w:val="22"/>
            <w:szCs w:val="22"/>
          </w:rPr>
          <w:tab/>
        </w:r>
        <w:r w:rsidR="00E1730D" w:rsidRPr="005E7B85">
          <w:rPr>
            <w:rStyle w:val="ae"/>
            <w:noProof/>
          </w:rPr>
          <w:t>Свойства граничных условий</w:t>
        </w:r>
        <w:r w:rsidR="00E1730D">
          <w:rPr>
            <w:noProof/>
            <w:webHidden/>
          </w:rPr>
          <w:tab/>
        </w:r>
        <w:r w:rsidR="00E1730D">
          <w:rPr>
            <w:noProof/>
            <w:webHidden/>
          </w:rPr>
          <w:fldChar w:fldCharType="begin"/>
        </w:r>
        <w:r w:rsidR="00E1730D">
          <w:rPr>
            <w:noProof/>
            <w:webHidden/>
          </w:rPr>
          <w:instrText xml:space="preserve"> PAGEREF _Toc369869661 \h </w:instrText>
        </w:r>
        <w:r w:rsidR="00E1730D">
          <w:rPr>
            <w:noProof/>
            <w:webHidden/>
          </w:rPr>
        </w:r>
        <w:r w:rsidR="00E1730D">
          <w:rPr>
            <w:noProof/>
            <w:webHidden/>
          </w:rPr>
          <w:fldChar w:fldCharType="separate"/>
        </w:r>
        <w:r w:rsidR="00E1730D">
          <w:rPr>
            <w:noProof/>
            <w:webHidden/>
          </w:rPr>
          <w:t>53</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62" w:history="1">
        <w:r w:rsidR="00E1730D" w:rsidRPr="005E7B85">
          <w:rPr>
            <w:rStyle w:val="ae"/>
            <w:noProof/>
          </w:rPr>
          <w:t>3.2.7</w:t>
        </w:r>
        <w:r w:rsidR="00E1730D">
          <w:rPr>
            <w:rFonts w:asciiTheme="minorHAnsi" w:eastAsiaTheme="minorEastAsia" w:hAnsiTheme="minorHAnsi" w:cstheme="minorBidi"/>
            <w:noProof/>
            <w:sz w:val="22"/>
            <w:szCs w:val="22"/>
          </w:rPr>
          <w:tab/>
        </w:r>
        <w:r w:rsidR="00E1730D" w:rsidRPr="005E7B85">
          <w:rPr>
            <w:rStyle w:val="ae"/>
            <w:noProof/>
          </w:rPr>
          <w:t>Свойства трубопроводов конденсатора</w:t>
        </w:r>
        <w:r w:rsidR="00E1730D">
          <w:rPr>
            <w:noProof/>
            <w:webHidden/>
          </w:rPr>
          <w:tab/>
        </w:r>
        <w:r w:rsidR="00E1730D">
          <w:rPr>
            <w:noProof/>
            <w:webHidden/>
          </w:rPr>
          <w:fldChar w:fldCharType="begin"/>
        </w:r>
        <w:r w:rsidR="00E1730D">
          <w:rPr>
            <w:noProof/>
            <w:webHidden/>
          </w:rPr>
          <w:instrText xml:space="preserve"> PAGEREF _Toc369869662 \h </w:instrText>
        </w:r>
        <w:r w:rsidR="00E1730D">
          <w:rPr>
            <w:noProof/>
            <w:webHidden/>
          </w:rPr>
        </w:r>
        <w:r w:rsidR="00E1730D">
          <w:rPr>
            <w:noProof/>
            <w:webHidden/>
          </w:rPr>
          <w:fldChar w:fldCharType="separate"/>
        </w:r>
        <w:r w:rsidR="00E1730D">
          <w:rPr>
            <w:noProof/>
            <w:webHidden/>
          </w:rPr>
          <w:t>54</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63" w:history="1">
        <w:r w:rsidR="00E1730D" w:rsidRPr="005E7B85">
          <w:rPr>
            <w:rStyle w:val="ae"/>
            <w:noProof/>
          </w:rPr>
          <w:t>3.2.8</w:t>
        </w:r>
        <w:r w:rsidR="00E1730D">
          <w:rPr>
            <w:rFonts w:asciiTheme="minorHAnsi" w:eastAsiaTheme="minorEastAsia" w:hAnsiTheme="minorHAnsi" w:cstheme="minorBidi"/>
            <w:noProof/>
            <w:sz w:val="22"/>
            <w:szCs w:val="22"/>
          </w:rPr>
          <w:tab/>
        </w:r>
        <w:r w:rsidR="00E1730D" w:rsidRPr="005E7B85">
          <w:rPr>
            <w:rStyle w:val="ae"/>
            <w:noProof/>
          </w:rPr>
          <w:t>Свойства трёхобъемного бака ТРР и проекта в целом</w:t>
        </w:r>
        <w:r w:rsidR="00E1730D">
          <w:rPr>
            <w:noProof/>
            <w:webHidden/>
          </w:rPr>
          <w:tab/>
        </w:r>
        <w:r w:rsidR="00E1730D">
          <w:rPr>
            <w:noProof/>
            <w:webHidden/>
          </w:rPr>
          <w:fldChar w:fldCharType="begin"/>
        </w:r>
        <w:r w:rsidR="00E1730D">
          <w:rPr>
            <w:noProof/>
            <w:webHidden/>
          </w:rPr>
          <w:instrText xml:space="preserve"> PAGEREF _Toc369869663 \h </w:instrText>
        </w:r>
        <w:r w:rsidR="00E1730D">
          <w:rPr>
            <w:noProof/>
            <w:webHidden/>
          </w:rPr>
        </w:r>
        <w:r w:rsidR="00E1730D">
          <w:rPr>
            <w:noProof/>
            <w:webHidden/>
          </w:rPr>
          <w:fldChar w:fldCharType="separate"/>
        </w:r>
        <w:r w:rsidR="00E1730D">
          <w:rPr>
            <w:noProof/>
            <w:webHidden/>
          </w:rPr>
          <w:t>54</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64" w:history="1">
        <w:r w:rsidR="00E1730D" w:rsidRPr="005E7B85">
          <w:rPr>
            <w:rStyle w:val="ae"/>
            <w:noProof/>
          </w:rPr>
          <w:t>3.2.9</w:t>
        </w:r>
        <w:r w:rsidR="00E1730D">
          <w:rPr>
            <w:rFonts w:asciiTheme="minorHAnsi" w:eastAsiaTheme="minorEastAsia" w:hAnsiTheme="minorHAnsi" w:cstheme="minorBidi"/>
            <w:noProof/>
            <w:sz w:val="22"/>
            <w:szCs w:val="22"/>
          </w:rPr>
          <w:tab/>
        </w:r>
        <w:r w:rsidR="00E1730D" w:rsidRPr="005E7B85">
          <w:rPr>
            <w:rStyle w:val="ae"/>
            <w:noProof/>
          </w:rPr>
          <w:t>Номинальное состояние</w:t>
        </w:r>
        <w:r w:rsidR="00E1730D">
          <w:rPr>
            <w:noProof/>
            <w:webHidden/>
          </w:rPr>
          <w:tab/>
        </w:r>
        <w:r w:rsidR="00E1730D">
          <w:rPr>
            <w:noProof/>
            <w:webHidden/>
          </w:rPr>
          <w:fldChar w:fldCharType="begin"/>
        </w:r>
        <w:r w:rsidR="00E1730D">
          <w:rPr>
            <w:noProof/>
            <w:webHidden/>
          </w:rPr>
          <w:instrText xml:space="preserve"> PAGEREF _Toc369869664 \h </w:instrText>
        </w:r>
        <w:r w:rsidR="00E1730D">
          <w:rPr>
            <w:noProof/>
            <w:webHidden/>
          </w:rPr>
        </w:r>
        <w:r w:rsidR="00E1730D">
          <w:rPr>
            <w:noProof/>
            <w:webHidden/>
          </w:rPr>
          <w:fldChar w:fldCharType="separate"/>
        </w:r>
        <w:r w:rsidR="00E1730D">
          <w:rPr>
            <w:noProof/>
            <w:webHidden/>
          </w:rPr>
          <w:t>56</w:t>
        </w:r>
        <w:r w:rsidR="00E1730D">
          <w:rPr>
            <w:noProof/>
            <w:webHidden/>
          </w:rPr>
          <w:fldChar w:fldCharType="end"/>
        </w:r>
      </w:hyperlink>
    </w:p>
    <w:p w:rsidR="00E1730D" w:rsidRDefault="00C43823">
      <w:pPr>
        <w:pStyle w:val="10"/>
        <w:rPr>
          <w:rFonts w:asciiTheme="minorHAnsi" w:eastAsiaTheme="minorEastAsia" w:hAnsiTheme="minorHAnsi" w:cstheme="minorBidi"/>
          <w:b w:val="0"/>
          <w:noProof/>
          <w:sz w:val="22"/>
          <w:szCs w:val="22"/>
        </w:rPr>
      </w:pPr>
      <w:hyperlink w:anchor="_Toc369869665" w:history="1">
        <w:r w:rsidR="00E1730D" w:rsidRPr="005E7B85">
          <w:rPr>
            <w:rStyle w:val="ae"/>
            <w:noProof/>
          </w:rPr>
          <w:t>4</w:t>
        </w:r>
        <w:r w:rsidR="00E1730D">
          <w:rPr>
            <w:rFonts w:asciiTheme="minorHAnsi" w:eastAsiaTheme="minorEastAsia" w:hAnsiTheme="minorHAnsi" w:cstheme="minorBidi"/>
            <w:b w:val="0"/>
            <w:noProof/>
            <w:sz w:val="22"/>
            <w:szCs w:val="22"/>
          </w:rPr>
          <w:tab/>
        </w:r>
        <w:r w:rsidR="00E1730D" w:rsidRPr="005E7B85">
          <w:rPr>
            <w:rStyle w:val="ae"/>
            <w:noProof/>
          </w:rPr>
          <w:t>Создание моделей подогревателей питательной воды</w:t>
        </w:r>
        <w:r w:rsidR="00E1730D">
          <w:rPr>
            <w:noProof/>
            <w:webHidden/>
          </w:rPr>
          <w:tab/>
        </w:r>
        <w:r w:rsidR="00E1730D">
          <w:rPr>
            <w:noProof/>
            <w:webHidden/>
          </w:rPr>
          <w:fldChar w:fldCharType="begin"/>
        </w:r>
        <w:r w:rsidR="00E1730D">
          <w:rPr>
            <w:noProof/>
            <w:webHidden/>
          </w:rPr>
          <w:instrText xml:space="preserve"> PAGEREF _Toc369869665 \h </w:instrText>
        </w:r>
        <w:r w:rsidR="00E1730D">
          <w:rPr>
            <w:noProof/>
            <w:webHidden/>
          </w:rPr>
        </w:r>
        <w:r w:rsidR="00E1730D">
          <w:rPr>
            <w:noProof/>
            <w:webHidden/>
          </w:rPr>
          <w:fldChar w:fldCharType="separate"/>
        </w:r>
        <w:r w:rsidR="00E1730D">
          <w:rPr>
            <w:noProof/>
            <w:webHidden/>
          </w:rPr>
          <w:t>58</w:t>
        </w:r>
        <w:r w:rsidR="00E1730D">
          <w:rPr>
            <w:noProof/>
            <w:webHidden/>
          </w:rPr>
          <w:fldChar w:fldCharType="end"/>
        </w:r>
      </w:hyperlink>
    </w:p>
    <w:p w:rsidR="00E1730D" w:rsidRDefault="00C43823">
      <w:pPr>
        <w:pStyle w:val="20"/>
        <w:rPr>
          <w:rFonts w:asciiTheme="minorHAnsi" w:eastAsiaTheme="minorEastAsia" w:hAnsiTheme="minorHAnsi" w:cstheme="minorBidi"/>
          <w:noProof/>
          <w:sz w:val="22"/>
          <w:szCs w:val="22"/>
        </w:rPr>
      </w:pPr>
      <w:hyperlink w:anchor="_Toc369869666" w:history="1">
        <w:r w:rsidR="00E1730D" w:rsidRPr="005E7B85">
          <w:rPr>
            <w:rStyle w:val="ae"/>
            <w:noProof/>
          </w:rPr>
          <w:t>4.1</w:t>
        </w:r>
        <w:r w:rsidR="00E1730D">
          <w:rPr>
            <w:rFonts w:asciiTheme="minorHAnsi" w:eastAsiaTheme="minorEastAsia" w:hAnsiTheme="minorHAnsi" w:cstheme="minorBidi"/>
            <w:noProof/>
            <w:sz w:val="22"/>
            <w:szCs w:val="22"/>
          </w:rPr>
          <w:tab/>
        </w:r>
        <w:r w:rsidR="00E1730D" w:rsidRPr="005E7B85">
          <w:rPr>
            <w:rStyle w:val="ae"/>
            <w:noProof/>
          </w:rPr>
          <w:t>Создание модели ПНД-1 как основы всех подогревателей</w:t>
        </w:r>
        <w:r w:rsidR="00E1730D">
          <w:rPr>
            <w:noProof/>
            <w:webHidden/>
          </w:rPr>
          <w:tab/>
        </w:r>
        <w:r w:rsidR="00E1730D">
          <w:rPr>
            <w:noProof/>
            <w:webHidden/>
          </w:rPr>
          <w:fldChar w:fldCharType="begin"/>
        </w:r>
        <w:r w:rsidR="00E1730D">
          <w:rPr>
            <w:noProof/>
            <w:webHidden/>
          </w:rPr>
          <w:instrText xml:space="preserve"> PAGEREF _Toc369869666 \h </w:instrText>
        </w:r>
        <w:r w:rsidR="00E1730D">
          <w:rPr>
            <w:noProof/>
            <w:webHidden/>
          </w:rPr>
        </w:r>
        <w:r w:rsidR="00E1730D">
          <w:rPr>
            <w:noProof/>
            <w:webHidden/>
          </w:rPr>
          <w:fldChar w:fldCharType="separate"/>
        </w:r>
        <w:r w:rsidR="00E1730D">
          <w:rPr>
            <w:noProof/>
            <w:webHidden/>
          </w:rPr>
          <w:t>58</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67" w:history="1">
        <w:r w:rsidR="00E1730D" w:rsidRPr="005E7B85">
          <w:rPr>
            <w:rStyle w:val="ae"/>
            <w:noProof/>
          </w:rPr>
          <w:t>4.1.1</w:t>
        </w:r>
        <w:r w:rsidR="00E1730D">
          <w:rPr>
            <w:rFonts w:asciiTheme="minorHAnsi" w:eastAsiaTheme="minorEastAsia" w:hAnsiTheme="minorHAnsi" w:cstheme="minorBidi"/>
            <w:noProof/>
            <w:sz w:val="22"/>
            <w:szCs w:val="22"/>
          </w:rPr>
          <w:tab/>
        </w:r>
        <w:r w:rsidR="00E1730D" w:rsidRPr="005E7B85">
          <w:rPr>
            <w:rStyle w:val="ae"/>
            <w:noProof/>
          </w:rPr>
          <w:t>Новые схемы ТРР</w:t>
        </w:r>
        <w:r w:rsidR="00E1730D">
          <w:rPr>
            <w:noProof/>
            <w:webHidden/>
          </w:rPr>
          <w:tab/>
        </w:r>
        <w:r w:rsidR="00E1730D">
          <w:rPr>
            <w:noProof/>
            <w:webHidden/>
          </w:rPr>
          <w:fldChar w:fldCharType="begin"/>
        </w:r>
        <w:r w:rsidR="00E1730D">
          <w:rPr>
            <w:noProof/>
            <w:webHidden/>
          </w:rPr>
          <w:instrText xml:space="preserve"> PAGEREF _Toc369869667 \h </w:instrText>
        </w:r>
        <w:r w:rsidR="00E1730D">
          <w:rPr>
            <w:noProof/>
            <w:webHidden/>
          </w:rPr>
        </w:r>
        <w:r w:rsidR="00E1730D">
          <w:rPr>
            <w:noProof/>
            <w:webHidden/>
          </w:rPr>
          <w:fldChar w:fldCharType="separate"/>
        </w:r>
        <w:r w:rsidR="00E1730D">
          <w:rPr>
            <w:noProof/>
            <w:webHidden/>
          </w:rPr>
          <w:t>58</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68" w:history="1">
        <w:r w:rsidR="00E1730D" w:rsidRPr="005E7B85">
          <w:rPr>
            <w:rStyle w:val="ae"/>
            <w:noProof/>
          </w:rPr>
          <w:t>4.1.2</w:t>
        </w:r>
        <w:r w:rsidR="00E1730D">
          <w:rPr>
            <w:rFonts w:asciiTheme="minorHAnsi" w:eastAsiaTheme="minorEastAsia" w:hAnsiTheme="minorHAnsi" w:cstheme="minorBidi"/>
            <w:noProof/>
            <w:sz w:val="22"/>
            <w:szCs w:val="22"/>
          </w:rPr>
          <w:tab/>
        </w:r>
        <w:r w:rsidR="00E1730D" w:rsidRPr="005E7B85">
          <w:rPr>
            <w:rStyle w:val="ae"/>
            <w:noProof/>
          </w:rPr>
          <w:t>Задание глобальных параметров модели ПНД-1</w:t>
        </w:r>
        <w:r w:rsidR="00E1730D">
          <w:rPr>
            <w:noProof/>
            <w:webHidden/>
          </w:rPr>
          <w:tab/>
        </w:r>
        <w:r w:rsidR="00E1730D">
          <w:rPr>
            <w:noProof/>
            <w:webHidden/>
          </w:rPr>
          <w:fldChar w:fldCharType="begin"/>
        </w:r>
        <w:r w:rsidR="00E1730D">
          <w:rPr>
            <w:noProof/>
            <w:webHidden/>
          </w:rPr>
          <w:instrText xml:space="preserve"> PAGEREF _Toc369869668 \h </w:instrText>
        </w:r>
        <w:r w:rsidR="00E1730D">
          <w:rPr>
            <w:noProof/>
            <w:webHidden/>
          </w:rPr>
        </w:r>
        <w:r w:rsidR="00E1730D">
          <w:rPr>
            <w:noProof/>
            <w:webHidden/>
          </w:rPr>
          <w:fldChar w:fldCharType="separate"/>
        </w:r>
        <w:r w:rsidR="00E1730D">
          <w:rPr>
            <w:noProof/>
            <w:webHidden/>
          </w:rPr>
          <w:t>59</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69" w:history="1">
        <w:r w:rsidR="00E1730D" w:rsidRPr="005E7B85">
          <w:rPr>
            <w:rStyle w:val="ae"/>
            <w:noProof/>
          </w:rPr>
          <w:t>4.1.3</w:t>
        </w:r>
        <w:r w:rsidR="00E1730D">
          <w:rPr>
            <w:rFonts w:asciiTheme="minorHAnsi" w:eastAsiaTheme="minorEastAsia" w:hAnsiTheme="minorHAnsi" w:cstheme="minorBidi"/>
            <w:noProof/>
            <w:sz w:val="22"/>
            <w:szCs w:val="22"/>
          </w:rPr>
          <w:tab/>
        </w:r>
        <w:r w:rsidR="00E1730D" w:rsidRPr="005E7B85">
          <w:rPr>
            <w:rStyle w:val="ae"/>
            <w:noProof/>
          </w:rPr>
          <w:t>Набор структуры модели ПНД-1</w:t>
        </w:r>
        <w:r w:rsidR="00E1730D">
          <w:rPr>
            <w:noProof/>
            <w:webHidden/>
          </w:rPr>
          <w:tab/>
        </w:r>
        <w:r w:rsidR="00E1730D">
          <w:rPr>
            <w:noProof/>
            <w:webHidden/>
          </w:rPr>
          <w:fldChar w:fldCharType="begin"/>
        </w:r>
        <w:r w:rsidR="00E1730D">
          <w:rPr>
            <w:noProof/>
            <w:webHidden/>
          </w:rPr>
          <w:instrText xml:space="preserve"> PAGEREF _Toc369869669 \h </w:instrText>
        </w:r>
        <w:r w:rsidR="00E1730D">
          <w:rPr>
            <w:noProof/>
            <w:webHidden/>
          </w:rPr>
        </w:r>
        <w:r w:rsidR="00E1730D">
          <w:rPr>
            <w:noProof/>
            <w:webHidden/>
          </w:rPr>
          <w:fldChar w:fldCharType="separate"/>
        </w:r>
        <w:r w:rsidR="00E1730D">
          <w:rPr>
            <w:noProof/>
            <w:webHidden/>
          </w:rPr>
          <w:t>60</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70" w:history="1">
        <w:r w:rsidR="00E1730D" w:rsidRPr="005E7B85">
          <w:rPr>
            <w:rStyle w:val="ae"/>
            <w:noProof/>
          </w:rPr>
          <w:t>4.1.4</w:t>
        </w:r>
        <w:r w:rsidR="00E1730D">
          <w:rPr>
            <w:rFonts w:asciiTheme="minorHAnsi" w:eastAsiaTheme="minorEastAsia" w:hAnsiTheme="minorHAnsi" w:cstheme="minorBidi"/>
            <w:noProof/>
            <w:sz w:val="22"/>
            <w:szCs w:val="22"/>
          </w:rPr>
          <w:tab/>
        </w:r>
        <w:r w:rsidR="00E1730D" w:rsidRPr="005E7B85">
          <w:rPr>
            <w:rStyle w:val="ae"/>
            <w:noProof/>
          </w:rPr>
          <w:t>Программирование субмодели подогревателя ПНД-1 (ПН-100)</w:t>
        </w:r>
        <w:r w:rsidR="00E1730D">
          <w:rPr>
            <w:noProof/>
            <w:webHidden/>
          </w:rPr>
          <w:tab/>
        </w:r>
        <w:r w:rsidR="00E1730D">
          <w:rPr>
            <w:noProof/>
            <w:webHidden/>
          </w:rPr>
          <w:fldChar w:fldCharType="begin"/>
        </w:r>
        <w:r w:rsidR="00E1730D">
          <w:rPr>
            <w:noProof/>
            <w:webHidden/>
          </w:rPr>
          <w:instrText xml:space="preserve"> PAGEREF _Toc369869670 \h </w:instrText>
        </w:r>
        <w:r w:rsidR="00E1730D">
          <w:rPr>
            <w:noProof/>
            <w:webHidden/>
          </w:rPr>
        </w:r>
        <w:r w:rsidR="00E1730D">
          <w:rPr>
            <w:noProof/>
            <w:webHidden/>
          </w:rPr>
          <w:fldChar w:fldCharType="separate"/>
        </w:r>
        <w:r w:rsidR="00E1730D">
          <w:rPr>
            <w:noProof/>
            <w:webHidden/>
          </w:rPr>
          <w:t>62</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71" w:history="1">
        <w:r w:rsidR="00E1730D" w:rsidRPr="005E7B85">
          <w:rPr>
            <w:rStyle w:val="ae"/>
            <w:noProof/>
          </w:rPr>
          <w:t>4.1.5</w:t>
        </w:r>
        <w:r w:rsidR="00E1730D">
          <w:rPr>
            <w:rFonts w:asciiTheme="minorHAnsi" w:eastAsiaTheme="minorEastAsia" w:hAnsiTheme="minorHAnsi" w:cstheme="minorBidi"/>
            <w:noProof/>
            <w:sz w:val="22"/>
            <w:szCs w:val="22"/>
          </w:rPr>
          <w:tab/>
        </w:r>
        <w:r w:rsidR="00E1730D" w:rsidRPr="005E7B85">
          <w:rPr>
            <w:rStyle w:val="ae"/>
            <w:noProof/>
          </w:rPr>
          <w:t>Вывод параметров на схемное окно</w:t>
        </w:r>
        <w:r w:rsidR="00E1730D">
          <w:rPr>
            <w:noProof/>
            <w:webHidden/>
          </w:rPr>
          <w:tab/>
        </w:r>
        <w:r w:rsidR="00E1730D">
          <w:rPr>
            <w:noProof/>
            <w:webHidden/>
          </w:rPr>
          <w:fldChar w:fldCharType="begin"/>
        </w:r>
        <w:r w:rsidR="00E1730D">
          <w:rPr>
            <w:noProof/>
            <w:webHidden/>
          </w:rPr>
          <w:instrText xml:space="preserve"> PAGEREF _Toc369869671 \h </w:instrText>
        </w:r>
        <w:r w:rsidR="00E1730D">
          <w:rPr>
            <w:noProof/>
            <w:webHidden/>
          </w:rPr>
        </w:r>
        <w:r w:rsidR="00E1730D">
          <w:rPr>
            <w:noProof/>
            <w:webHidden/>
          </w:rPr>
          <w:fldChar w:fldCharType="separate"/>
        </w:r>
        <w:r w:rsidR="00E1730D">
          <w:rPr>
            <w:noProof/>
            <w:webHidden/>
          </w:rPr>
          <w:t>64</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72" w:history="1">
        <w:r w:rsidR="00E1730D" w:rsidRPr="005E7B85">
          <w:rPr>
            <w:rStyle w:val="ae"/>
            <w:noProof/>
          </w:rPr>
          <w:t>4.1.6</w:t>
        </w:r>
        <w:r w:rsidR="00E1730D">
          <w:rPr>
            <w:rFonts w:asciiTheme="minorHAnsi" w:eastAsiaTheme="minorEastAsia" w:hAnsiTheme="minorHAnsi" w:cstheme="minorBidi"/>
            <w:noProof/>
            <w:sz w:val="22"/>
            <w:szCs w:val="22"/>
          </w:rPr>
          <w:tab/>
        </w:r>
        <w:r w:rsidR="00E1730D" w:rsidRPr="005E7B85">
          <w:rPr>
            <w:rStyle w:val="ae"/>
            <w:noProof/>
          </w:rPr>
          <w:t>Свойства граничных узлов, каналов и других элементов модели ПНД-1</w:t>
        </w:r>
        <w:r w:rsidR="00E1730D">
          <w:rPr>
            <w:noProof/>
            <w:webHidden/>
          </w:rPr>
          <w:tab/>
        </w:r>
        <w:r w:rsidR="00E1730D">
          <w:rPr>
            <w:noProof/>
            <w:webHidden/>
          </w:rPr>
          <w:fldChar w:fldCharType="begin"/>
        </w:r>
        <w:r w:rsidR="00E1730D">
          <w:rPr>
            <w:noProof/>
            <w:webHidden/>
          </w:rPr>
          <w:instrText xml:space="preserve"> PAGEREF _Toc369869672 \h </w:instrText>
        </w:r>
        <w:r w:rsidR="00E1730D">
          <w:rPr>
            <w:noProof/>
            <w:webHidden/>
          </w:rPr>
        </w:r>
        <w:r w:rsidR="00E1730D">
          <w:rPr>
            <w:noProof/>
            <w:webHidden/>
          </w:rPr>
          <w:fldChar w:fldCharType="separate"/>
        </w:r>
        <w:r w:rsidR="00E1730D">
          <w:rPr>
            <w:noProof/>
            <w:webHidden/>
          </w:rPr>
          <w:t>65</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73" w:history="1">
        <w:r w:rsidR="00E1730D" w:rsidRPr="005E7B85">
          <w:rPr>
            <w:rStyle w:val="ae"/>
            <w:noProof/>
          </w:rPr>
          <w:t>4.1.7</w:t>
        </w:r>
        <w:r w:rsidR="00E1730D">
          <w:rPr>
            <w:rFonts w:asciiTheme="minorHAnsi" w:eastAsiaTheme="minorEastAsia" w:hAnsiTheme="minorHAnsi" w:cstheme="minorBidi"/>
            <w:noProof/>
            <w:sz w:val="22"/>
            <w:szCs w:val="22"/>
          </w:rPr>
          <w:tab/>
        </w:r>
        <w:r w:rsidR="00E1730D" w:rsidRPr="005E7B85">
          <w:rPr>
            <w:rStyle w:val="ae"/>
            <w:noProof/>
          </w:rPr>
          <w:t>Параметры расчета ПНД-1</w:t>
        </w:r>
        <w:r w:rsidR="00E1730D">
          <w:rPr>
            <w:noProof/>
            <w:webHidden/>
          </w:rPr>
          <w:tab/>
        </w:r>
        <w:r w:rsidR="00E1730D">
          <w:rPr>
            <w:noProof/>
            <w:webHidden/>
          </w:rPr>
          <w:fldChar w:fldCharType="begin"/>
        </w:r>
        <w:r w:rsidR="00E1730D">
          <w:rPr>
            <w:noProof/>
            <w:webHidden/>
          </w:rPr>
          <w:instrText xml:space="preserve"> PAGEREF _Toc369869673 \h </w:instrText>
        </w:r>
        <w:r w:rsidR="00E1730D">
          <w:rPr>
            <w:noProof/>
            <w:webHidden/>
          </w:rPr>
        </w:r>
        <w:r w:rsidR="00E1730D">
          <w:rPr>
            <w:noProof/>
            <w:webHidden/>
          </w:rPr>
          <w:fldChar w:fldCharType="separate"/>
        </w:r>
        <w:r w:rsidR="00E1730D">
          <w:rPr>
            <w:noProof/>
            <w:webHidden/>
          </w:rPr>
          <w:t>66</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74" w:history="1">
        <w:r w:rsidR="00E1730D" w:rsidRPr="005E7B85">
          <w:rPr>
            <w:rStyle w:val="ae"/>
            <w:noProof/>
          </w:rPr>
          <w:t>4.1.8</w:t>
        </w:r>
        <w:r w:rsidR="00E1730D">
          <w:rPr>
            <w:rFonts w:asciiTheme="minorHAnsi" w:eastAsiaTheme="minorEastAsia" w:hAnsiTheme="minorHAnsi" w:cstheme="minorBidi"/>
            <w:noProof/>
            <w:sz w:val="22"/>
            <w:szCs w:val="22"/>
          </w:rPr>
          <w:tab/>
        </w:r>
        <w:r w:rsidR="00E1730D" w:rsidRPr="005E7B85">
          <w:rPr>
            <w:rStyle w:val="ae"/>
            <w:noProof/>
          </w:rPr>
          <w:t>Номинальное состояние ПНД-1</w:t>
        </w:r>
        <w:r w:rsidR="00E1730D">
          <w:rPr>
            <w:noProof/>
            <w:webHidden/>
          </w:rPr>
          <w:tab/>
        </w:r>
        <w:r w:rsidR="00E1730D">
          <w:rPr>
            <w:noProof/>
            <w:webHidden/>
          </w:rPr>
          <w:fldChar w:fldCharType="begin"/>
        </w:r>
        <w:r w:rsidR="00E1730D">
          <w:rPr>
            <w:noProof/>
            <w:webHidden/>
          </w:rPr>
          <w:instrText xml:space="preserve"> PAGEREF _Toc369869674 \h </w:instrText>
        </w:r>
        <w:r w:rsidR="00E1730D">
          <w:rPr>
            <w:noProof/>
            <w:webHidden/>
          </w:rPr>
        </w:r>
        <w:r w:rsidR="00E1730D">
          <w:rPr>
            <w:noProof/>
            <w:webHidden/>
          </w:rPr>
          <w:fldChar w:fldCharType="separate"/>
        </w:r>
        <w:r w:rsidR="00E1730D">
          <w:rPr>
            <w:noProof/>
            <w:webHidden/>
          </w:rPr>
          <w:t>66</w:t>
        </w:r>
        <w:r w:rsidR="00E1730D">
          <w:rPr>
            <w:noProof/>
            <w:webHidden/>
          </w:rPr>
          <w:fldChar w:fldCharType="end"/>
        </w:r>
      </w:hyperlink>
    </w:p>
    <w:p w:rsidR="00E1730D" w:rsidRDefault="00C43823">
      <w:pPr>
        <w:pStyle w:val="20"/>
        <w:rPr>
          <w:rFonts w:asciiTheme="minorHAnsi" w:eastAsiaTheme="minorEastAsia" w:hAnsiTheme="minorHAnsi" w:cstheme="minorBidi"/>
          <w:noProof/>
          <w:sz w:val="22"/>
          <w:szCs w:val="22"/>
        </w:rPr>
      </w:pPr>
      <w:hyperlink w:anchor="_Toc369869675" w:history="1">
        <w:r w:rsidR="00E1730D" w:rsidRPr="005E7B85">
          <w:rPr>
            <w:rStyle w:val="ae"/>
            <w:noProof/>
          </w:rPr>
          <w:t>4.2</w:t>
        </w:r>
        <w:r w:rsidR="00E1730D">
          <w:rPr>
            <w:rFonts w:asciiTheme="minorHAnsi" w:eastAsiaTheme="minorEastAsia" w:hAnsiTheme="minorHAnsi" w:cstheme="minorBidi"/>
            <w:noProof/>
            <w:sz w:val="22"/>
            <w:szCs w:val="22"/>
          </w:rPr>
          <w:tab/>
        </w:r>
        <w:r w:rsidR="00E1730D" w:rsidRPr="005E7B85">
          <w:rPr>
            <w:rStyle w:val="ae"/>
            <w:noProof/>
          </w:rPr>
          <w:t>Создание модели ПВД-2 на базе ПНД-1</w:t>
        </w:r>
        <w:r w:rsidR="00E1730D">
          <w:rPr>
            <w:noProof/>
            <w:webHidden/>
          </w:rPr>
          <w:tab/>
        </w:r>
        <w:r w:rsidR="00E1730D">
          <w:rPr>
            <w:noProof/>
            <w:webHidden/>
          </w:rPr>
          <w:fldChar w:fldCharType="begin"/>
        </w:r>
        <w:r w:rsidR="00E1730D">
          <w:rPr>
            <w:noProof/>
            <w:webHidden/>
          </w:rPr>
          <w:instrText xml:space="preserve"> PAGEREF _Toc369869675 \h </w:instrText>
        </w:r>
        <w:r w:rsidR="00E1730D">
          <w:rPr>
            <w:noProof/>
            <w:webHidden/>
          </w:rPr>
        </w:r>
        <w:r w:rsidR="00E1730D">
          <w:rPr>
            <w:noProof/>
            <w:webHidden/>
          </w:rPr>
          <w:fldChar w:fldCharType="separate"/>
        </w:r>
        <w:r w:rsidR="00E1730D">
          <w:rPr>
            <w:noProof/>
            <w:webHidden/>
          </w:rPr>
          <w:t>67</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76" w:history="1">
        <w:r w:rsidR="00E1730D" w:rsidRPr="005E7B85">
          <w:rPr>
            <w:rStyle w:val="ae"/>
            <w:noProof/>
          </w:rPr>
          <w:t>4.2.1</w:t>
        </w:r>
        <w:r w:rsidR="00E1730D">
          <w:rPr>
            <w:rFonts w:asciiTheme="minorHAnsi" w:eastAsiaTheme="minorEastAsia" w:hAnsiTheme="minorHAnsi" w:cstheme="minorBidi"/>
            <w:noProof/>
            <w:sz w:val="22"/>
            <w:szCs w:val="22"/>
          </w:rPr>
          <w:tab/>
        </w:r>
        <w:r w:rsidR="00E1730D" w:rsidRPr="005E7B85">
          <w:rPr>
            <w:rStyle w:val="ae"/>
            <w:noProof/>
          </w:rPr>
          <w:t>Копирование проекта, параметры расчета</w:t>
        </w:r>
        <w:r w:rsidR="00E1730D">
          <w:rPr>
            <w:noProof/>
            <w:webHidden/>
          </w:rPr>
          <w:tab/>
        </w:r>
        <w:r w:rsidR="00E1730D">
          <w:rPr>
            <w:noProof/>
            <w:webHidden/>
          </w:rPr>
          <w:fldChar w:fldCharType="begin"/>
        </w:r>
        <w:r w:rsidR="00E1730D">
          <w:rPr>
            <w:noProof/>
            <w:webHidden/>
          </w:rPr>
          <w:instrText xml:space="preserve"> PAGEREF _Toc369869676 \h </w:instrText>
        </w:r>
        <w:r w:rsidR="00E1730D">
          <w:rPr>
            <w:noProof/>
            <w:webHidden/>
          </w:rPr>
        </w:r>
        <w:r w:rsidR="00E1730D">
          <w:rPr>
            <w:noProof/>
            <w:webHidden/>
          </w:rPr>
          <w:fldChar w:fldCharType="separate"/>
        </w:r>
        <w:r w:rsidR="00E1730D">
          <w:rPr>
            <w:noProof/>
            <w:webHidden/>
          </w:rPr>
          <w:t>67</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77" w:history="1">
        <w:r w:rsidR="00E1730D" w:rsidRPr="005E7B85">
          <w:rPr>
            <w:rStyle w:val="ae"/>
            <w:noProof/>
          </w:rPr>
          <w:t>4.2.2</w:t>
        </w:r>
        <w:r w:rsidR="00E1730D">
          <w:rPr>
            <w:rFonts w:asciiTheme="minorHAnsi" w:eastAsiaTheme="minorEastAsia" w:hAnsiTheme="minorHAnsi" w:cstheme="minorBidi"/>
            <w:noProof/>
            <w:sz w:val="22"/>
            <w:szCs w:val="22"/>
          </w:rPr>
          <w:tab/>
        </w:r>
        <w:r w:rsidR="00E1730D" w:rsidRPr="005E7B85">
          <w:rPr>
            <w:rStyle w:val="ae"/>
            <w:noProof/>
          </w:rPr>
          <w:t>Глобальные параметры</w:t>
        </w:r>
        <w:r w:rsidR="00E1730D">
          <w:rPr>
            <w:noProof/>
            <w:webHidden/>
          </w:rPr>
          <w:tab/>
        </w:r>
        <w:r w:rsidR="00E1730D">
          <w:rPr>
            <w:noProof/>
            <w:webHidden/>
          </w:rPr>
          <w:fldChar w:fldCharType="begin"/>
        </w:r>
        <w:r w:rsidR="00E1730D">
          <w:rPr>
            <w:noProof/>
            <w:webHidden/>
          </w:rPr>
          <w:instrText xml:space="preserve"> PAGEREF _Toc369869677 \h </w:instrText>
        </w:r>
        <w:r w:rsidR="00E1730D">
          <w:rPr>
            <w:noProof/>
            <w:webHidden/>
          </w:rPr>
        </w:r>
        <w:r w:rsidR="00E1730D">
          <w:rPr>
            <w:noProof/>
            <w:webHidden/>
          </w:rPr>
          <w:fldChar w:fldCharType="separate"/>
        </w:r>
        <w:r w:rsidR="00E1730D">
          <w:rPr>
            <w:noProof/>
            <w:webHidden/>
          </w:rPr>
          <w:t>67</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78" w:history="1">
        <w:r w:rsidR="00E1730D" w:rsidRPr="005E7B85">
          <w:rPr>
            <w:rStyle w:val="ae"/>
            <w:noProof/>
          </w:rPr>
          <w:t>4.2.3</w:t>
        </w:r>
        <w:r w:rsidR="00E1730D">
          <w:rPr>
            <w:rFonts w:asciiTheme="minorHAnsi" w:eastAsiaTheme="minorEastAsia" w:hAnsiTheme="minorHAnsi" w:cstheme="minorBidi"/>
            <w:noProof/>
            <w:sz w:val="22"/>
            <w:szCs w:val="22"/>
          </w:rPr>
          <w:tab/>
        </w:r>
        <w:r w:rsidR="00E1730D" w:rsidRPr="005E7B85">
          <w:rPr>
            <w:rStyle w:val="ae"/>
            <w:noProof/>
          </w:rPr>
          <w:t>Структура модели ПВД-2</w:t>
        </w:r>
        <w:r w:rsidR="00E1730D">
          <w:rPr>
            <w:noProof/>
            <w:webHidden/>
          </w:rPr>
          <w:tab/>
        </w:r>
        <w:r w:rsidR="00E1730D">
          <w:rPr>
            <w:noProof/>
            <w:webHidden/>
          </w:rPr>
          <w:fldChar w:fldCharType="begin"/>
        </w:r>
        <w:r w:rsidR="00E1730D">
          <w:rPr>
            <w:noProof/>
            <w:webHidden/>
          </w:rPr>
          <w:instrText xml:space="preserve"> PAGEREF _Toc369869678 \h </w:instrText>
        </w:r>
        <w:r w:rsidR="00E1730D">
          <w:rPr>
            <w:noProof/>
            <w:webHidden/>
          </w:rPr>
        </w:r>
        <w:r w:rsidR="00E1730D">
          <w:rPr>
            <w:noProof/>
            <w:webHidden/>
          </w:rPr>
          <w:fldChar w:fldCharType="separate"/>
        </w:r>
        <w:r w:rsidR="00E1730D">
          <w:rPr>
            <w:noProof/>
            <w:webHidden/>
          </w:rPr>
          <w:t>68</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79" w:history="1">
        <w:r w:rsidR="00E1730D" w:rsidRPr="005E7B85">
          <w:rPr>
            <w:rStyle w:val="ae"/>
            <w:noProof/>
          </w:rPr>
          <w:t>4.2.4</w:t>
        </w:r>
        <w:r w:rsidR="00E1730D">
          <w:rPr>
            <w:rFonts w:asciiTheme="minorHAnsi" w:eastAsiaTheme="minorEastAsia" w:hAnsiTheme="minorHAnsi" w:cstheme="minorBidi"/>
            <w:noProof/>
            <w:sz w:val="22"/>
            <w:szCs w:val="22"/>
          </w:rPr>
          <w:tab/>
        </w:r>
        <w:r w:rsidR="00E1730D" w:rsidRPr="005E7B85">
          <w:rPr>
            <w:rStyle w:val="ae"/>
            <w:noProof/>
          </w:rPr>
          <w:t>Субмодель ПВД-2</w:t>
        </w:r>
        <w:r w:rsidR="00E1730D">
          <w:rPr>
            <w:noProof/>
            <w:webHidden/>
          </w:rPr>
          <w:tab/>
        </w:r>
        <w:r w:rsidR="00E1730D">
          <w:rPr>
            <w:noProof/>
            <w:webHidden/>
          </w:rPr>
          <w:fldChar w:fldCharType="begin"/>
        </w:r>
        <w:r w:rsidR="00E1730D">
          <w:rPr>
            <w:noProof/>
            <w:webHidden/>
          </w:rPr>
          <w:instrText xml:space="preserve"> PAGEREF _Toc369869679 \h </w:instrText>
        </w:r>
        <w:r w:rsidR="00E1730D">
          <w:rPr>
            <w:noProof/>
            <w:webHidden/>
          </w:rPr>
        </w:r>
        <w:r w:rsidR="00E1730D">
          <w:rPr>
            <w:noProof/>
            <w:webHidden/>
          </w:rPr>
          <w:fldChar w:fldCharType="separate"/>
        </w:r>
        <w:r w:rsidR="00E1730D">
          <w:rPr>
            <w:noProof/>
            <w:webHidden/>
          </w:rPr>
          <w:t>69</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80" w:history="1">
        <w:r w:rsidR="00E1730D" w:rsidRPr="005E7B85">
          <w:rPr>
            <w:rStyle w:val="ae"/>
            <w:noProof/>
          </w:rPr>
          <w:t>4.2.5</w:t>
        </w:r>
        <w:r w:rsidR="00E1730D">
          <w:rPr>
            <w:rFonts w:asciiTheme="minorHAnsi" w:eastAsiaTheme="minorEastAsia" w:hAnsiTheme="minorHAnsi" w:cstheme="minorBidi"/>
            <w:noProof/>
            <w:sz w:val="22"/>
            <w:szCs w:val="22"/>
          </w:rPr>
          <w:tab/>
        </w:r>
        <w:r w:rsidR="00E1730D" w:rsidRPr="005E7B85">
          <w:rPr>
            <w:rStyle w:val="ae"/>
            <w:noProof/>
          </w:rPr>
          <w:t>Вывод параметров на схемное окно</w:t>
        </w:r>
        <w:r w:rsidR="00E1730D">
          <w:rPr>
            <w:noProof/>
            <w:webHidden/>
          </w:rPr>
          <w:tab/>
        </w:r>
        <w:r w:rsidR="00E1730D">
          <w:rPr>
            <w:noProof/>
            <w:webHidden/>
          </w:rPr>
          <w:fldChar w:fldCharType="begin"/>
        </w:r>
        <w:r w:rsidR="00E1730D">
          <w:rPr>
            <w:noProof/>
            <w:webHidden/>
          </w:rPr>
          <w:instrText xml:space="preserve"> PAGEREF _Toc369869680 \h </w:instrText>
        </w:r>
        <w:r w:rsidR="00E1730D">
          <w:rPr>
            <w:noProof/>
            <w:webHidden/>
          </w:rPr>
        </w:r>
        <w:r w:rsidR="00E1730D">
          <w:rPr>
            <w:noProof/>
            <w:webHidden/>
          </w:rPr>
          <w:fldChar w:fldCharType="separate"/>
        </w:r>
        <w:r w:rsidR="00E1730D">
          <w:rPr>
            <w:noProof/>
            <w:webHidden/>
          </w:rPr>
          <w:t>69</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81" w:history="1">
        <w:r w:rsidR="00E1730D" w:rsidRPr="005E7B85">
          <w:rPr>
            <w:rStyle w:val="ae"/>
            <w:noProof/>
          </w:rPr>
          <w:t>4.2.6</w:t>
        </w:r>
        <w:r w:rsidR="00E1730D">
          <w:rPr>
            <w:rFonts w:asciiTheme="minorHAnsi" w:eastAsiaTheme="minorEastAsia" w:hAnsiTheme="minorHAnsi" w:cstheme="minorBidi"/>
            <w:noProof/>
            <w:sz w:val="22"/>
            <w:szCs w:val="22"/>
          </w:rPr>
          <w:tab/>
        </w:r>
        <w:r w:rsidR="00E1730D" w:rsidRPr="005E7B85">
          <w:rPr>
            <w:rStyle w:val="ae"/>
            <w:noProof/>
          </w:rPr>
          <w:t>Свойства граничных узлов, каналов и других элементов модели ПВД-2</w:t>
        </w:r>
        <w:r w:rsidR="00E1730D">
          <w:rPr>
            <w:noProof/>
            <w:webHidden/>
          </w:rPr>
          <w:tab/>
        </w:r>
        <w:r w:rsidR="00E1730D">
          <w:rPr>
            <w:noProof/>
            <w:webHidden/>
          </w:rPr>
          <w:fldChar w:fldCharType="begin"/>
        </w:r>
        <w:r w:rsidR="00E1730D">
          <w:rPr>
            <w:noProof/>
            <w:webHidden/>
          </w:rPr>
          <w:instrText xml:space="preserve"> PAGEREF _Toc369869681 \h </w:instrText>
        </w:r>
        <w:r w:rsidR="00E1730D">
          <w:rPr>
            <w:noProof/>
            <w:webHidden/>
          </w:rPr>
        </w:r>
        <w:r w:rsidR="00E1730D">
          <w:rPr>
            <w:noProof/>
            <w:webHidden/>
          </w:rPr>
          <w:fldChar w:fldCharType="separate"/>
        </w:r>
        <w:r w:rsidR="00E1730D">
          <w:rPr>
            <w:noProof/>
            <w:webHidden/>
          </w:rPr>
          <w:t>70</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82" w:history="1">
        <w:r w:rsidR="00E1730D" w:rsidRPr="005E7B85">
          <w:rPr>
            <w:rStyle w:val="ae"/>
            <w:noProof/>
          </w:rPr>
          <w:t>4.2.7</w:t>
        </w:r>
        <w:r w:rsidR="00E1730D">
          <w:rPr>
            <w:rFonts w:asciiTheme="minorHAnsi" w:eastAsiaTheme="minorEastAsia" w:hAnsiTheme="minorHAnsi" w:cstheme="minorBidi"/>
            <w:noProof/>
            <w:sz w:val="22"/>
            <w:szCs w:val="22"/>
          </w:rPr>
          <w:tab/>
        </w:r>
        <w:r w:rsidR="00E1730D" w:rsidRPr="005E7B85">
          <w:rPr>
            <w:rStyle w:val="ae"/>
            <w:noProof/>
          </w:rPr>
          <w:t>Параметры расчета ПВД-2</w:t>
        </w:r>
        <w:r w:rsidR="00E1730D">
          <w:rPr>
            <w:noProof/>
            <w:webHidden/>
          </w:rPr>
          <w:tab/>
        </w:r>
        <w:r w:rsidR="00E1730D">
          <w:rPr>
            <w:noProof/>
            <w:webHidden/>
          </w:rPr>
          <w:fldChar w:fldCharType="begin"/>
        </w:r>
        <w:r w:rsidR="00E1730D">
          <w:rPr>
            <w:noProof/>
            <w:webHidden/>
          </w:rPr>
          <w:instrText xml:space="preserve"> PAGEREF _Toc369869682 \h </w:instrText>
        </w:r>
        <w:r w:rsidR="00E1730D">
          <w:rPr>
            <w:noProof/>
            <w:webHidden/>
          </w:rPr>
        </w:r>
        <w:r w:rsidR="00E1730D">
          <w:rPr>
            <w:noProof/>
            <w:webHidden/>
          </w:rPr>
          <w:fldChar w:fldCharType="separate"/>
        </w:r>
        <w:r w:rsidR="00E1730D">
          <w:rPr>
            <w:noProof/>
            <w:webHidden/>
          </w:rPr>
          <w:t>70</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83" w:history="1">
        <w:r w:rsidR="00E1730D" w:rsidRPr="005E7B85">
          <w:rPr>
            <w:rStyle w:val="ae"/>
            <w:noProof/>
          </w:rPr>
          <w:t>4.2.8</w:t>
        </w:r>
        <w:r w:rsidR="00E1730D">
          <w:rPr>
            <w:rFonts w:asciiTheme="minorHAnsi" w:eastAsiaTheme="minorEastAsia" w:hAnsiTheme="minorHAnsi" w:cstheme="minorBidi"/>
            <w:noProof/>
            <w:sz w:val="22"/>
            <w:szCs w:val="22"/>
          </w:rPr>
          <w:tab/>
        </w:r>
        <w:r w:rsidR="00E1730D" w:rsidRPr="005E7B85">
          <w:rPr>
            <w:rStyle w:val="ae"/>
            <w:noProof/>
          </w:rPr>
          <w:t>Номинальное состояние ПВД-2</w:t>
        </w:r>
        <w:r w:rsidR="00E1730D">
          <w:rPr>
            <w:noProof/>
            <w:webHidden/>
          </w:rPr>
          <w:tab/>
        </w:r>
        <w:r w:rsidR="00E1730D">
          <w:rPr>
            <w:noProof/>
            <w:webHidden/>
          </w:rPr>
          <w:fldChar w:fldCharType="begin"/>
        </w:r>
        <w:r w:rsidR="00E1730D">
          <w:rPr>
            <w:noProof/>
            <w:webHidden/>
          </w:rPr>
          <w:instrText xml:space="preserve"> PAGEREF _Toc369869683 \h </w:instrText>
        </w:r>
        <w:r w:rsidR="00E1730D">
          <w:rPr>
            <w:noProof/>
            <w:webHidden/>
          </w:rPr>
        </w:r>
        <w:r w:rsidR="00E1730D">
          <w:rPr>
            <w:noProof/>
            <w:webHidden/>
          </w:rPr>
          <w:fldChar w:fldCharType="separate"/>
        </w:r>
        <w:r w:rsidR="00E1730D">
          <w:rPr>
            <w:noProof/>
            <w:webHidden/>
          </w:rPr>
          <w:t>70</w:t>
        </w:r>
        <w:r w:rsidR="00E1730D">
          <w:rPr>
            <w:noProof/>
            <w:webHidden/>
          </w:rPr>
          <w:fldChar w:fldCharType="end"/>
        </w:r>
      </w:hyperlink>
    </w:p>
    <w:p w:rsidR="00E1730D" w:rsidRDefault="00C43823">
      <w:pPr>
        <w:pStyle w:val="20"/>
        <w:rPr>
          <w:rFonts w:asciiTheme="minorHAnsi" w:eastAsiaTheme="minorEastAsia" w:hAnsiTheme="minorHAnsi" w:cstheme="minorBidi"/>
          <w:noProof/>
          <w:sz w:val="22"/>
          <w:szCs w:val="22"/>
        </w:rPr>
      </w:pPr>
      <w:hyperlink w:anchor="_Toc369869684" w:history="1">
        <w:r w:rsidR="00E1730D" w:rsidRPr="005E7B85">
          <w:rPr>
            <w:rStyle w:val="ae"/>
            <w:noProof/>
          </w:rPr>
          <w:t>4.3</w:t>
        </w:r>
        <w:r w:rsidR="00E1730D">
          <w:rPr>
            <w:rFonts w:asciiTheme="minorHAnsi" w:eastAsiaTheme="minorEastAsia" w:hAnsiTheme="minorHAnsi" w:cstheme="minorBidi"/>
            <w:noProof/>
            <w:sz w:val="22"/>
            <w:szCs w:val="22"/>
          </w:rPr>
          <w:tab/>
        </w:r>
        <w:r w:rsidR="00E1730D" w:rsidRPr="005E7B85">
          <w:rPr>
            <w:rStyle w:val="ae"/>
            <w:noProof/>
          </w:rPr>
          <w:t>Создание модели ПВД-3 на базе ПВД-2</w:t>
        </w:r>
        <w:r w:rsidR="00E1730D">
          <w:rPr>
            <w:noProof/>
            <w:webHidden/>
          </w:rPr>
          <w:tab/>
        </w:r>
        <w:r w:rsidR="00E1730D">
          <w:rPr>
            <w:noProof/>
            <w:webHidden/>
          </w:rPr>
          <w:fldChar w:fldCharType="begin"/>
        </w:r>
        <w:r w:rsidR="00E1730D">
          <w:rPr>
            <w:noProof/>
            <w:webHidden/>
          </w:rPr>
          <w:instrText xml:space="preserve"> PAGEREF _Toc369869684 \h </w:instrText>
        </w:r>
        <w:r w:rsidR="00E1730D">
          <w:rPr>
            <w:noProof/>
            <w:webHidden/>
          </w:rPr>
        </w:r>
        <w:r w:rsidR="00E1730D">
          <w:rPr>
            <w:noProof/>
            <w:webHidden/>
          </w:rPr>
          <w:fldChar w:fldCharType="separate"/>
        </w:r>
        <w:r w:rsidR="00E1730D">
          <w:rPr>
            <w:noProof/>
            <w:webHidden/>
          </w:rPr>
          <w:t>71</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85" w:history="1">
        <w:r w:rsidR="00E1730D" w:rsidRPr="005E7B85">
          <w:rPr>
            <w:rStyle w:val="ae"/>
            <w:noProof/>
          </w:rPr>
          <w:t>4.3.1</w:t>
        </w:r>
        <w:r w:rsidR="00E1730D">
          <w:rPr>
            <w:rFonts w:asciiTheme="minorHAnsi" w:eastAsiaTheme="minorEastAsia" w:hAnsiTheme="minorHAnsi" w:cstheme="minorBidi"/>
            <w:noProof/>
            <w:sz w:val="22"/>
            <w:szCs w:val="22"/>
          </w:rPr>
          <w:tab/>
        </w:r>
        <w:r w:rsidR="00E1730D" w:rsidRPr="005E7B85">
          <w:rPr>
            <w:rStyle w:val="ae"/>
            <w:noProof/>
          </w:rPr>
          <w:t>Копирование проекта, параметры расчета</w:t>
        </w:r>
        <w:r w:rsidR="00E1730D">
          <w:rPr>
            <w:noProof/>
            <w:webHidden/>
          </w:rPr>
          <w:tab/>
        </w:r>
        <w:r w:rsidR="00E1730D">
          <w:rPr>
            <w:noProof/>
            <w:webHidden/>
          </w:rPr>
          <w:fldChar w:fldCharType="begin"/>
        </w:r>
        <w:r w:rsidR="00E1730D">
          <w:rPr>
            <w:noProof/>
            <w:webHidden/>
          </w:rPr>
          <w:instrText xml:space="preserve"> PAGEREF _Toc369869685 \h </w:instrText>
        </w:r>
        <w:r w:rsidR="00E1730D">
          <w:rPr>
            <w:noProof/>
            <w:webHidden/>
          </w:rPr>
        </w:r>
        <w:r w:rsidR="00E1730D">
          <w:rPr>
            <w:noProof/>
            <w:webHidden/>
          </w:rPr>
          <w:fldChar w:fldCharType="separate"/>
        </w:r>
        <w:r w:rsidR="00E1730D">
          <w:rPr>
            <w:noProof/>
            <w:webHidden/>
          </w:rPr>
          <w:t>71</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86" w:history="1">
        <w:r w:rsidR="00E1730D" w:rsidRPr="005E7B85">
          <w:rPr>
            <w:rStyle w:val="ae"/>
            <w:noProof/>
          </w:rPr>
          <w:t>4.3.2</w:t>
        </w:r>
        <w:r w:rsidR="00E1730D">
          <w:rPr>
            <w:rFonts w:asciiTheme="minorHAnsi" w:eastAsiaTheme="minorEastAsia" w:hAnsiTheme="minorHAnsi" w:cstheme="minorBidi"/>
            <w:noProof/>
            <w:sz w:val="22"/>
            <w:szCs w:val="22"/>
          </w:rPr>
          <w:tab/>
        </w:r>
        <w:r w:rsidR="00E1730D" w:rsidRPr="005E7B85">
          <w:rPr>
            <w:rStyle w:val="ae"/>
            <w:noProof/>
          </w:rPr>
          <w:t>Глобальные параметры</w:t>
        </w:r>
        <w:r w:rsidR="00E1730D">
          <w:rPr>
            <w:noProof/>
            <w:webHidden/>
          </w:rPr>
          <w:tab/>
        </w:r>
        <w:r w:rsidR="00E1730D">
          <w:rPr>
            <w:noProof/>
            <w:webHidden/>
          </w:rPr>
          <w:fldChar w:fldCharType="begin"/>
        </w:r>
        <w:r w:rsidR="00E1730D">
          <w:rPr>
            <w:noProof/>
            <w:webHidden/>
          </w:rPr>
          <w:instrText xml:space="preserve"> PAGEREF _Toc369869686 \h </w:instrText>
        </w:r>
        <w:r w:rsidR="00E1730D">
          <w:rPr>
            <w:noProof/>
            <w:webHidden/>
          </w:rPr>
        </w:r>
        <w:r w:rsidR="00E1730D">
          <w:rPr>
            <w:noProof/>
            <w:webHidden/>
          </w:rPr>
          <w:fldChar w:fldCharType="separate"/>
        </w:r>
        <w:r w:rsidR="00E1730D">
          <w:rPr>
            <w:noProof/>
            <w:webHidden/>
          </w:rPr>
          <w:t>72</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87" w:history="1">
        <w:r w:rsidR="00E1730D" w:rsidRPr="005E7B85">
          <w:rPr>
            <w:rStyle w:val="ae"/>
            <w:noProof/>
          </w:rPr>
          <w:t>4.3.3</w:t>
        </w:r>
        <w:r w:rsidR="00E1730D">
          <w:rPr>
            <w:rFonts w:asciiTheme="minorHAnsi" w:eastAsiaTheme="minorEastAsia" w:hAnsiTheme="minorHAnsi" w:cstheme="minorBidi"/>
            <w:noProof/>
            <w:sz w:val="22"/>
            <w:szCs w:val="22"/>
          </w:rPr>
          <w:tab/>
        </w:r>
        <w:r w:rsidR="00E1730D" w:rsidRPr="005E7B85">
          <w:rPr>
            <w:rStyle w:val="ae"/>
            <w:noProof/>
          </w:rPr>
          <w:t>Структура модели ПВД-3</w:t>
        </w:r>
        <w:r w:rsidR="00E1730D">
          <w:rPr>
            <w:noProof/>
            <w:webHidden/>
          </w:rPr>
          <w:tab/>
        </w:r>
        <w:r w:rsidR="00E1730D">
          <w:rPr>
            <w:noProof/>
            <w:webHidden/>
          </w:rPr>
          <w:fldChar w:fldCharType="begin"/>
        </w:r>
        <w:r w:rsidR="00E1730D">
          <w:rPr>
            <w:noProof/>
            <w:webHidden/>
          </w:rPr>
          <w:instrText xml:space="preserve"> PAGEREF _Toc369869687 \h </w:instrText>
        </w:r>
        <w:r w:rsidR="00E1730D">
          <w:rPr>
            <w:noProof/>
            <w:webHidden/>
          </w:rPr>
        </w:r>
        <w:r w:rsidR="00E1730D">
          <w:rPr>
            <w:noProof/>
            <w:webHidden/>
          </w:rPr>
          <w:fldChar w:fldCharType="separate"/>
        </w:r>
        <w:r w:rsidR="00E1730D">
          <w:rPr>
            <w:noProof/>
            <w:webHidden/>
          </w:rPr>
          <w:t>72</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88" w:history="1">
        <w:r w:rsidR="00E1730D" w:rsidRPr="005E7B85">
          <w:rPr>
            <w:rStyle w:val="ae"/>
            <w:noProof/>
          </w:rPr>
          <w:t>4.3.4</w:t>
        </w:r>
        <w:r w:rsidR="00E1730D">
          <w:rPr>
            <w:rFonts w:asciiTheme="minorHAnsi" w:eastAsiaTheme="minorEastAsia" w:hAnsiTheme="minorHAnsi" w:cstheme="minorBidi"/>
            <w:noProof/>
            <w:sz w:val="22"/>
            <w:szCs w:val="22"/>
          </w:rPr>
          <w:tab/>
        </w:r>
        <w:r w:rsidR="00E1730D" w:rsidRPr="005E7B85">
          <w:rPr>
            <w:rStyle w:val="ae"/>
            <w:noProof/>
          </w:rPr>
          <w:t>Субмодель ПВД-3</w:t>
        </w:r>
        <w:r w:rsidR="00E1730D">
          <w:rPr>
            <w:noProof/>
            <w:webHidden/>
          </w:rPr>
          <w:tab/>
        </w:r>
        <w:r w:rsidR="00E1730D">
          <w:rPr>
            <w:noProof/>
            <w:webHidden/>
          </w:rPr>
          <w:fldChar w:fldCharType="begin"/>
        </w:r>
        <w:r w:rsidR="00E1730D">
          <w:rPr>
            <w:noProof/>
            <w:webHidden/>
          </w:rPr>
          <w:instrText xml:space="preserve"> PAGEREF _Toc369869688 \h </w:instrText>
        </w:r>
        <w:r w:rsidR="00E1730D">
          <w:rPr>
            <w:noProof/>
            <w:webHidden/>
          </w:rPr>
        </w:r>
        <w:r w:rsidR="00E1730D">
          <w:rPr>
            <w:noProof/>
            <w:webHidden/>
          </w:rPr>
          <w:fldChar w:fldCharType="separate"/>
        </w:r>
        <w:r w:rsidR="00E1730D">
          <w:rPr>
            <w:noProof/>
            <w:webHidden/>
          </w:rPr>
          <w:t>72</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89" w:history="1">
        <w:r w:rsidR="00E1730D" w:rsidRPr="005E7B85">
          <w:rPr>
            <w:rStyle w:val="ae"/>
            <w:noProof/>
          </w:rPr>
          <w:t>4.3.5</w:t>
        </w:r>
        <w:r w:rsidR="00E1730D">
          <w:rPr>
            <w:rFonts w:asciiTheme="minorHAnsi" w:eastAsiaTheme="minorEastAsia" w:hAnsiTheme="minorHAnsi" w:cstheme="minorBidi"/>
            <w:noProof/>
            <w:sz w:val="22"/>
            <w:szCs w:val="22"/>
          </w:rPr>
          <w:tab/>
        </w:r>
        <w:r w:rsidR="00E1730D" w:rsidRPr="005E7B85">
          <w:rPr>
            <w:rStyle w:val="ae"/>
            <w:noProof/>
          </w:rPr>
          <w:t>Вывод параметров на схемное окно</w:t>
        </w:r>
        <w:r w:rsidR="00E1730D">
          <w:rPr>
            <w:noProof/>
            <w:webHidden/>
          </w:rPr>
          <w:tab/>
        </w:r>
        <w:r w:rsidR="00E1730D">
          <w:rPr>
            <w:noProof/>
            <w:webHidden/>
          </w:rPr>
          <w:fldChar w:fldCharType="begin"/>
        </w:r>
        <w:r w:rsidR="00E1730D">
          <w:rPr>
            <w:noProof/>
            <w:webHidden/>
          </w:rPr>
          <w:instrText xml:space="preserve"> PAGEREF _Toc369869689 \h </w:instrText>
        </w:r>
        <w:r w:rsidR="00E1730D">
          <w:rPr>
            <w:noProof/>
            <w:webHidden/>
          </w:rPr>
        </w:r>
        <w:r w:rsidR="00E1730D">
          <w:rPr>
            <w:noProof/>
            <w:webHidden/>
          </w:rPr>
          <w:fldChar w:fldCharType="separate"/>
        </w:r>
        <w:r w:rsidR="00E1730D">
          <w:rPr>
            <w:noProof/>
            <w:webHidden/>
          </w:rPr>
          <w:t>72</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90" w:history="1">
        <w:r w:rsidR="00E1730D" w:rsidRPr="005E7B85">
          <w:rPr>
            <w:rStyle w:val="ae"/>
            <w:noProof/>
          </w:rPr>
          <w:t>4.3.6</w:t>
        </w:r>
        <w:r w:rsidR="00E1730D">
          <w:rPr>
            <w:rFonts w:asciiTheme="minorHAnsi" w:eastAsiaTheme="minorEastAsia" w:hAnsiTheme="minorHAnsi" w:cstheme="minorBidi"/>
            <w:noProof/>
            <w:sz w:val="22"/>
            <w:szCs w:val="22"/>
          </w:rPr>
          <w:tab/>
        </w:r>
        <w:r w:rsidR="00E1730D" w:rsidRPr="005E7B85">
          <w:rPr>
            <w:rStyle w:val="ae"/>
            <w:noProof/>
          </w:rPr>
          <w:t>Свойства граничных узлов, каналов и других элементов модели ПВД-2</w:t>
        </w:r>
        <w:r w:rsidR="00E1730D">
          <w:rPr>
            <w:noProof/>
            <w:webHidden/>
          </w:rPr>
          <w:tab/>
        </w:r>
        <w:r w:rsidR="00E1730D">
          <w:rPr>
            <w:noProof/>
            <w:webHidden/>
          </w:rPr>
          <w:fldChar w:fldCharType="begin"/>
        </w:r>
        <w:r w:rsidR="00E1730D">
          <w:rPr>
            <w:noProof/>
            <w:webHidden/>
          </w:rPr>
          <w:instrText xml:space="preserve"> PAGEREF _Toc369869690 \h </w:instrText>
        </w:r>
        <w:r w:rsidR="00E1730D">
          <w:rPr>
            <w:noProof/>
            <w:webHidden/>
          </w:rPr>
        </w:r>
        <w:r w:rsidR="00E1730D">
          <w:rPr>
            <w:noProof/>
            <w:webHidden/>
          </w:rPr>
          <w:fldChar w:fldCharType="separate"/>
        </w:r>
        <w:r w:rsidR="00E1730D">
          <w:rPr>
            <w:noProof/>
            <w:webHidden/>
          </w:rPr>
          <w:t>73</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91" w:history="1">
        <w:r w:rsidR="00E1730D" w:rsidRPr="005E7B85">
          <w:rPr>
            <w:rStyle w:val="ae"/>
            <w:noProof/>
          </w:rPr>
          <w:t>4.3.7</w:t>
        </w:r>
        <w:r w:rsidR="00E1730D">
          <w:rPr>
            <w:rFonts w:asciiTheme="minorHAnsi" w:eastAsiaTheme="minorEastAsia" w:hAnsiTheme="minorHAnsi" w:cstheme="minorBidi"/>
            <w:noProof/>
            <w:sz w:val="22"/>
            <w:szCs w:val="22"/>
          </w:rPr>
          <w:tab/>
        </w:r>
        <w:r w:rsidR="00E1730D" w:rsidRPr="005E7B85">
          <w:rPr>
            <w:rStyle w:val="ae"/>
            <w:noProof/>
          </w:rPr>
          <w:t>Параметры расчета ПВД-2</w:t>
        </w:r>
        <w:r w:rsidR="00E1730D">
          <w:rPr>
            <w:noProof/>
            <w:webHidden/>
          </w:rPr>
          <w:tab/>
        </w:r>
        <w:r w:rsidR="00E1730D">
          <w:rPr>
            <w:noProof/>
            <w:webHidden/>
          </w:rPr>
          <w:fldChar w:fldCharType="begin"/>
        </w:r>
        <w:r w:rsidR="00E1730D">
          <w:rPr>
            <w:noProof/>
            <w:webHidden/>
          </w:rPr>
          <w:instrText xml:space="preserve"> PAGEREF _Toc369869691 \h </w:instrText>
        </w:r>
        <w:r w:rsidR="00E1730D">
          <w:rPr>
            <w:noProof/>
            <w:webHidden/>
          </w:rPr>
        </w:r>
        <w:r w:rsidR="00E1730D">
          <w:rPr>
            <w:noProof/>
            <w:webHidden/>
          </w:rPr>
          <w:fldChar w:fldCharType="separate"/>
        </w:r>
        <w:r w:rsidR="00E1730D">
          <w:rPr>
            <w:noProof/>
            <w:webHidden/>
          </w:rPr>
          <w:t>73</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92" w:history="1">
        <w:r w:rsidR="00E1730D" w:rsidRPr="005E7B85">
          <w:rPr>
            <w:rStyle w:val="ae"/>
            <w:noProof/>
          </w:rPr>
          <w:t>4.3.8</w:t>
        </w:r>
        <w:r w:rsidR="00E1730D">
          <w:rPr>
            <w:rFonts w:asciiTheme="minorHAnsi" w:eastAsiaTheme="minorEastAsia" w:hAnsiTheme="minorHAnsi" w:cstheme="minorBidi"/>
            <w:noProof/>
            <w:sz w:val="22"/>
            <w:szCs w:val="22"/>
          </w:rPr>
          <w:tab/>
        </w:r>
        <w:r w:rsidR="00E1730D" w:rsidRPr="005E7B85">
          <w:rPr>
            <w:rStyle w:val="ae"/>
            <w:noProof/>
          </w:rPr>
          <w:t>Номинальное состояние ПВД-2</w:t>
        </w:r>
        <w:r w:rsidR="00E1730D">
          <w:rPr>
            <w:noProof/>
            <w:webHidden/>
          </w:rPr>
          <w:tab/>
        </w:r>
        <w:r w:rsidR="00E1730D">
          <w:rPr>
            <w:noProof/>
            <w:webHidden/>
          </w:rPr>
          <w:fldChar w:fldCharType="begin"/>
        </w:r>
        <w:r w:rsidR="00E1730D">
          <w:rPr>
            <w:noProof/>
            <w:webHidden/>
          </w:rPr>
          <w:instrText xml:space="preserve"> PAGEREF _Toc369869692 \h </w:instrText>
        </w:r>
        <w:r w:rsidR="00E1730D">
          <w:rPr>
            <w:noProof/>
            <w:webHidden/>
          </w:rPr>
        </w:r>
        <w:r w:rsidR="00E1730D">
          <w:rPr>
            <w:noProof/>
            <w:webHidden/>
          </w:rPr>
          <w:fldChar w:fldCharType="separate"/>
        </w:r>
        <w:r w:rsidR="00E1730D">
          <w:rPr>
            <w:noProof/>
            <w:webHidden/>
          </w:rPr>
          <w:t>73</w:t>
        </w:r>
        <w:r w:rsidR="00E1730D">
          <w:rPr>
            <w:noProof/>
            <w:webHidden/>
          </w:rPr>
          <w:fldChar w:fldCharType="end"/>
        </w:r>
      </w:hyperlink>
    </w:p>
    <w:p w:rsidR="00E1730D" w:rsidRDefault="00C43823">
      <w:pPr>
        <w:pStyle w:val="10"/>
        <w:rPr>
          <w:rFonts w:asciiTheme="minorHAnsi" w:eastAsiaTheme="minorEastAsia" w:hAnsiTheme="minorHAnsi" w:cstheme="minorBidi"/>
          <w:b w:val="0"/>
          <w:noProof/>
          <w:sz w:val="22"/>
          <w:szCs w:val="22"/>
        </w:rPr>
      </w:pPr>
      <w:hyperlink w:anchor="_Toc369869693" w:history="1">
        <w:r w:rsidR="00E1730D" w:rsidRPr="005E7B85">
          <w:rPr>
            <w:rStyle w:val="ae"/>
            <w:noProof/>
          </w:rPr>
          <w:t>5</w:t>
        </w:r>
        <w:r w:rsidR="00E1730D">
          <w:rPr>
            <w:rFonts w:asciiTheme="minorHAnsi" w:eastAsiaTheme="minorEastAsia" w:hAnsiTheme="minorHAnsi" w:cstheme="minorBidi"/>
            <w:b w:val="0"/>
            <w:noProof/>
            <w:sz w:val="22"/>
            <w:szCs w:val="22"/>
          </w:rPr>
          <w:tab/>
        </w:r>
        <w:r w:rsidR="00E1730D" w:rsidRPr="005E7B85">
          <w:rPr>
            <w:rStyle w:val="ae"/>
            <w:noProof/>
          </w:rPr>
          <w:t>Создание моделей подогревателей промконтура</w:t>
        </w:r>
        <w:r w:rsidR="00E1730D">
          <w:rPr>
            <w:noProof/>
            <w:webHidden/>
          </w:rPr>
          <w:tab/>
        </w:r>
        <w:r w:rsidR="00E1730D">
          <w:rPr>
            <w:noProof/>
            <w:webHidden/>
          </w:rPr>
          <w:fldChar w:fldCharType="begin"/>
        </w:r>
        <w:r w:rsidR="00E1730D">
          <w:rPr>
            <w:noProof/>
            <w:webHidden/>
          </w:rPr>
          <w:instrText xml:space="preserve"> PAGEREF _Toc369869693 \h </w:instrText>
        </w:r>
        <w:r w:rsidR="00E1730D">
          <w:rPr>
            <w:noProof/>
            <w:webHidden/>
          </w:rPr>
        </w:r>
        <w:r w:rsidR="00E1730D">
          <w:rPr>
            <w:noProof/>
            <w:webHidden/>
          </w:rPr>
          <w:fldChar w:fldCharType="separate"/>
        </w:r>
        <w:r w:rsidR="00E1730D">
          <w:rPr>
            <w:noProof/>
            <w:webHidden/>
          </w:rPr>
          <w:t>75</w:t>
        </w:r>
        <w:r w:rsidR="00E1730D">
          <w:rPr>
            <w:noProof/>
            <w:webHidden/>
          </w:rPr>
          <w:fldChar w:fldCharType="end"/>
        </w:r>
      </w:hyperlink>
    </w:p>
    <w:p w:rsidR="00E1730D" w:rsidRDefault="00C43823">
      <w:pPr>
        <w:pStyle w:val="20"/>
        <w:rPr>
          <w:rFonts w:asciiTheme="minorHAnsi" w:eastAsiaTheme="minorEastAsia" w:hAnsiTheme="minorHAnsi" w:cstheme="minorBidi"/>
          <w:noProof/>
          <w:sz w:val="22"/>
          <w:szCs w:val="22"/>
        </w:rPr>
      </w:pPr>
      <w:hyperlink w:anchor="_Toc369869694" w:history="1">
        <w:r w:rsidR="00E1730D" w:rsidRPr="005E7B85">
          <w:rPr>
            <w:rStyle w:val="ae"/>
            <w:noProof/>
          </w:rPr>
          <w:t>5.1</w:t>
        </w:r>
        <w:r w:rsidR="00E1730D">
          <w:rPr>
            <w:rFonts w:asciiTheme="minorHAnsi" w:eastAsiaTheme="minorEastAsia" w:hAnsiTheme="minorHAnsi" w:cstheme="minorBidi"/>
            <w:noProof/>
            <w:sz w:val="22"/>
            <w:szCs w:val="22"/>
          </w:rPr>
          <w:tab/>
        </w:r>
        <w:r w:rsidR="00E1730D" w:rsidRPr="005E7B85">
          <w:rPr>
            <w:rStyle w:val="ae"/>
            <w:noProof/>
          </w:rPr>
          <w:t>Создание модели сетевого подогревателя ПС-450</w:t>
        </w:r>
        <w:r w:rsidR="00E1730D">
          <w:rPr>
            <w:noProof/>
            <w:webHidden/>
          </w:rPr>
          <w:tab/>
        </w:r>
        <w:r w:rsidR="00E1730D">
          <w:rPr>
            <w:noProof/>
            <w:webHidden/>
          </w:rPr>
          <w:fldChar w:fldCharType="begin"/>
        </w:r>
        <w:r w:rsidR="00E1730D">
          <w:rPr>
            <w:noProof/>
            <w:webHidden/>
          </w:rPr>
          <w:instrText xml:space="preserve"> PAGEREF _Toc369869694 \h </w:instrText>
        </w:r>
        <w:r w:rsidR="00E1730D">
          <w:rPr>
            <w:noProof/>
            <w:webHidden/>
          </w:rPr>
        </w:r>
        <w:r w:rsidR="00E1730D">
          <w:rPr>
            <w:noProof/>
            <w:webHidden/>
          </w:rPr>
          <w:fldChar w:fldCharType="separate"/>
        </w:r>
        <w:r w:rsidR="00E1730D">
          <w:rPr>
            <w:noProof/>
            <w:webHidden/>
          </w:rPr>
          <w:t>75</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95" w:history="1">
        <w:r w:rsidR="00E1730D" w:rsidRPr="005E7B85">
          <w:rPr>
            <w:rStyle w:val="ae"/>
            <w:noProof/>
          </w:rPr>
          <w:t>5.1.1</w:t>
        </w:r>
        <w:r w:rsidR="00E1730D">
          <w:rPr>
            <w:rFonts w:asciiTheme="minorHAnsi" w:eastAsiaTheme="minorEastAsia" w:hAnsiTheme="minorHAnsi" w:cstheme="minorBidi"/>
            <w:noProof/>
            <w:sz w:val="22"/>
            <w:szCs w:val="22"/>
          </w:rPr>
          <w:tab/>
        </w:r>
        <w:r w:rsidR="00E1730D" w:rsidRPr="005E7B85">
          <w:rPr>
            <w:rStyle w:val="ae"/>
            <w:noProof/>
          </w:rPr>
          <w:t>Копирование проекта, параметры расчета</w:t>
        </w:r>
        <w:r w:rsidR="00E1730D">
          <w:rPr>
            <w:noProof/>
            <w:webHidden/>
          </w:rPr>
          <w:tab/>
        </w:r>
        <w:r w:rsidR="00E1730D">
          <w:rPr>
            <w:noProof/>
            <w:webHidden/>
          </w:rPr>
          <w:fldChar w:fldCharType="begin"/>
        </w:r>
        <w:r w:rsidR="00E1730D">
          <w:rPr>
            <w:noProof/>
            <w:webHidden/>
          </w:rPr>
          <w:instrText xml:space="preserve"> PAGEREF _Toc369869695 \h </w:instrText>
        </w:r>
        <w:r w:rsidR="00E1730D">
          <w:rPr>
            <w:noProof/>
            <w:webHidden/>
          </w:rPr>
        </w:r>
        <w:r w:rsidR="00E1730D">
          <w:rPr>
            <w:noProof/>
            <w:webHidden/>
          </w:rPr>
          <w:fldChar w:fldCharType="separate"/>
        </w:r>
        <w:r w:rsidR="00E1730D">
          <w:rPr>
            <w:noProof/>
            <w:webHidden/>
          </w:rPr>
          <w:t>75</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96" w:history="1">
        <w:r w:rsidR="00E1730D" w:rsidRPr="005E7B85">
          <w:rPr>
            <w:rStyle w:val="ae"/>
            <w:noProof/>
          </w:rPr>
          <w:t>5.1.2</w:t>
        </w:r>
        <w:r w:rsidR="00E1730D">
          <w:rPr>
            <w:rFonts w:asciiTheme="minorHAnsi" w:eastAsiaTheme="minorEastAsia" w:hAnsiTheme="minorHAnsi" w:cstheme="minorBidi"/>
            <w:noProof/>
            <w:sz w:val="22"/>
            <w:szCs w:val="22"/>
          </w:rPr>
          <w:tab/>
        </w:r>
        <w:r w:rsidR="00E1730D" w:rsidRPr="005E7B85">
          <w:rPr>
            <w:rStyle w:val="ae"/>
            <w:noProof/>
          </w:rPr>
          <w:t>Глобальные параметры</w:t>
        </w:r>
        <w:r w:rsidR="00E1730D">
          <w:rPr>
            <w:noProof/>
            <w:webHidden/>
          </w:rPr>
          <w:tab/>
        </w:r>
        <w:r w:rsidR="00E1730D">
          <w:rPr>
            <w:noProof/>
            <w:webHidden/>
          </w:rPr>
          <w:fldChar w:fldCharType="begin"/>
        </w:r>
        <w:r w:rsidR="00E1730D">
          <w:rPr>
            <w:noProof/>
            <w:webHidden/>
          </w:rPr>
          <w:instrText xml:space="preserve"> PAGEREF _Toc369869696 \h </w:instrText>
        </w:r>
        <w:r w:rsidR="00E1730D">
          <w:rPr>
            <w:noProof/>
            <w:webHidden/>
          </w:rPr>
        </w:r>
        <w:r w:rsidR="00E1730D">
          <w:rPr>
            <w:noProof/>
            <w:webHidden/>
          </w:rPr>
          <w:fldChar w:fldCharType="separate"/>
        </w:r>
        <w:r w:rsidR="00E1730D">
          <w:rPr>
            <w:noProof/>
            <w:webHidden/>
          </w:rPr>
          <w:t>75</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97" w:history="1">
        <w:r w:rsidR="00E1730D" w:rsidRPr="005E7B85">
          <w:rPr>
            <w:rStyle w:val="ae"/>
            <w:noProof/>
          </w:rPr>
          <w:t>5.1.3</w:t>
        </w:r>
        <w:r w:rsidR="00E1730D">
          <w:rPr>
            <w:rFonts w:asciiTheme="minorHAnsi" w:eastAsiaTheme="minorEastAsia" w:hAnsiTheme="minorHAnsi" w:cstheme="minorBidi"/>
            <w:noProof/>
            <w:sz w:val="22"/>
            <w:szCs w:val="22"/>
          </w:rPr>
          <w:tab/>
        </w:r>
        <w:r w:rsidR="00E1730D" w:rsidRPr="005E7B85">
          <w:rPr>
            <w:rStyle w:val="ae"/>
            <w:noProof/>
          </w:rPr>
          <w:t>Структура модели ПС-450</w:t>
        </w:r>
        <w:r w:rsidR="00E1730D">
          <w:rPr>
            <w:noProof/>
            <w:webHidden/>
          </w:rPr>
          <w:tab/>
        </w:r>
        <w:r w:rsidR="00E1730D">
          <w:rPr>
            <w:noProof/>
            <w:webHidden/>
          </w:rPr>
          <w:fldChar w:fldCharType="begin"/>
        </w:r>
        <w:r w:rsidR="00E1730D">
          <w:rPr>
            <w:noProof/>
            <w:webHidden/>
          </w:rPr>
          <w:instrText xml:space="preserve"> PAGEREF _Toc369869697 \h </w:instrText>
        </w:r>
        <w:r w:rsidR="00E1730D">
          <w:rPr>
            <w:noProof/>
            <w:webHidden/>
          </w:rPr>
        </w:r>
        <w:r w:rsidR="00E1730D">
          <w:rPr>
            <w:noProof/>
            <w:webHidden/>
          </w:rPr>
          <w:fldChar w:fldCharType="separate"/>
        </w:r>
        <w:r w:rsidR="00E1730D">
          <w:rPr>
            <w:noProof/>
            <w:webHidden/>
          </w:rPr>
          <w:t>75</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98" w:history="1">
        <w:r w:rsidR="00E1730D" w:rsidRPr="005E7B85">
          <w:rPr>
            <w:rStyle w:val="ae"/>
            <w:noProof/>
          </w:rPr>
          <w:t>5.1.4</w:t>
        </w:r>
        <w:r w:rsidR="00E1730D">
          <w:rPr>
            <w:rFonts w:asciiTheme="minorHAnsi" w:eastAsiaTheme="minorEastAsia" w:hAnsiTheme="minorHAnsi" w:cstheme="minorBidi"/>
            <w:noProof/>
            <w:sz w:val="22"/>
            <w:szCs w:val="22"/>
          </w:rPr>
          <w:tab/>
        </w:r>
        <w:r w:rsidR="00E1730D" w:rsidRPr="005E7B85">
          <w:rPr>
            <w:rStyle w:val="ae"/>
            <w:noProof/>
          </w:rPr>
          <w:t>Субмодель ПС-450</w:t>
        </w:r>
        <w:r w:rsidR="00E1730D">
          <w:rPr>
            <w:noProof/>
            <w:webHidden/>
          </w:rPr>
          <w:tab/>
        </w:r>
        <w:r w:rsidR="00E1730D">
          <w:rPr>
            <w:noProof/>
            <w:webHidden/>
          </w:rPr>
          <w:fldChar w:fldCharType="begin"/>
        </w:r>
        <w:r w:rsidR="00E1730D">
          <w:rPr>
            <w:noProof/>
            <w:webHidden/>
          </w:rPr>
          <w:instrText xml:space="preserve"> PAGEREF _Toc369869698 \h </w:instrText>
        </w:r>
        <w:r w:rsidR="00E1730D">
          <w:rPr>
            <w:noProof/>
            <w:webHidden/>
          </w:rPr>
        </w:r>
        <w:r w:rsidR="00E1730D">
          <w:rPr>
            <w:noProof/>
            <w:webHidden/>
          </w:rPr>
          <w:fldChar w:fldCharType="separate"/>
        </w:r>
        <w:r w:rsidR="00E1730D">
          <w:rPr>
            <w:noProof/>
            <w:webHidden/>
          </w:rPr>
          <w:t>75</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699" w:history="1">
        <w:r w:rsidR="00E1730D" w:rsidRPr="005E7B85">
          <w:rPr>
            <w:rStyle w:val="ae"/>
            <w:noProof/>
          </w:rPr>
          <w:t>5.1.5</w:t>
        </w:r>
        <w:r w:rsidR="00E1730D">
          <w:rPr>
            <w:rFonts w:asciiTheme="minorHAnsi" w:eastAsiaTheme="minorEastAsia" w:hAnsiTheme="minorHAnsi" w:cstheme="minorBidi"/>
            <w:noProof/>
            <w:sz w:val="22"/>
            <w:szCs w:val="22"/>
          </w:rPr>
          <w:tab/>
        </w:r>
        <w:r w:rsidR="00E1730D" w:rsidRPr="005E7B85">
          <w:rPr>
            <w:rStyle w:val="ae"/>
            <w:noProof/>
          </w:rPr>
          <w:t>Вывод параметров на схемное окно</w:t>
        </w:r>
        <w:r w:rsidR="00E1730D">
          <w:rPr>
            <w:noProof/>
            <w:webHidden/>
          </w:rPr>
          <w:tab/>
        </w:r>
        <w:r w:rsidR="00E1730D">
          <w:rPr>
            <w:noProof/>
            <w:webHidden/>
          </w:rPr>
          <w:fldChar w:fldCharType="begin"/>
        </w:r>
        <w:r w:rsidR="00E1730D">
          <w:rPr>
            <w:noProof/>
            <w:webHidden/>
          </w:rPr>
          <w:instrText xml:space="preserve"> PAGEREF _Toc369869699 \h </w:instrText>
        </w:r>
        <w:r w:rsidR="00E1730D">
          <w:rPr>
            <w:noProof/>
            <w:webHidden/>
          </w:rPr>
        </w:r>
        <w:r w:rsidR="00E1730D">
          <w:rPr>
            <w:noProof/>
            <w:webHidden/>
          </w:rPr>
          <w:fldChar w:fldCharType="separate"/>
        </w:r>
        <w:r w:rsidR="00E1730D">
          <w:rPr>
            <w:noProof/>
            <w:webHidden/>
          </w:rPr>
          <w:t>76</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00" w:history="1">
        <w:r w:rsidR="00E1730D" w:rsidRPr="005E7B85">
          <w:rPr>
            <w:rStyle w:val="ae"/>
            <w:noProof/>
          </w:rPr>
          <w:t>5.1.6</w:t>
        </w:r>
        <w:r w:rsidR="00E1730D">
          <w:rPr>
            <w:rFonts w:asciiTheme="minorHAnsi" w:eastAsiaTheme="minorEastAsia" w:hAnsiTheme="minorHAnsi" w:cstheme="minorBidi"/>
            <w:noProof/>
            <w:sz w:val="22"/>
            <w:szCs w:val="22"/>
          </w:rPr>
          <w:tab/>
        </w:r>
        <w:r w:rsidR="00E1730D" w:rsidRPr="005E7B85">
          <w:rPr>
            <w:rStyle w:val="ae"/>
            <w:noProof/>
          </w:rPr>
          <w:t>Свойства граничных узлов, каналов и других элементов модели ПС-450</w:t>
        </w:r>
        <w:r w:rsidR="00E1730D">
          <w:rPr>
            <w:noProof/>
            <w:webHidden/>
          </w:rPr>
          <w:tab/>
        </w:r>
        <w:r w:rsidR="00E1730D">
          <w:rPr>
            <w:noProof/>
            <w:webHidden/>
          </w:rPr>
          <w:fldChar w:fldCharType="begin"/>
        </w:r>
        <w:r w:rsidR="00E1730D">
          <w:rPr>
            <w:noProof/>
            <w:webHidden/>
          </w:rPr>
          <w:instrText xml:space="preserve"> PAGEREF _Toc369869700 \h </w:instrText>
        </w:r>
        <w:r w:rsidR="00E1730D">
          <w:rPr>
            <w:noProof/>
            <w:webHidden/>
          </w:rPr>
        </w:r>
        <w:r w:rsidR="00E1730D">
          <w:rPr>
            <w:noProof/>
            <w:webHidden/>
          </w:rPr>
          <w:fldChar w:fldCharType="separate"/>
        </w:r>
        <w:r w:rsidR="00E1730D">
          <w:rPr>
            <w:noProof/>
            <w:webHidden/>
          </w:rPr>
          <w:t>76</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01" w:history="1">
        <w:r w:rsidR="00E1730D" w:rsidRPr="005E7B85">
          <w:rPr>
            <w:rStyle w:val="ae"/>
            <w:noProof/>
          </w:rPr>
          <w:t>5.1.7</w:t>
        </w:r>
        <w:r w:rsidR="00E1730D">
          <w:rPr>
            <w:rFonts w:asciiTheme="minorHAnsi" w:eastAsiaTheme="minorEastAsia" w:hAnsiTheme="minorHAnsi" w:cstheme="minorBidi"/>
            <w:noProof/>
            <w:sz w:val="22"/>
            <w:szCs w:val="22"/>
          </w:rPr>
          <w:tab/>
        </w:r>
        <w:r w:rsidR="00E1730D" w:rsidRPr="005E7B85">
          <w:rPr>
            <w:rStyle w:val="ae"/>
            <w:noProof/>
          </w:rPr>
          <w:t>Параметры расчета ПС-450</w:t>
        </w:r>
        <w:r w:rsidR="00E1730D">
          <w:rPr>
            <w:noProof/>
            <w:webHidden/>
          </w:rPr>
          <w:tab/>
        </w:r>
        <w:r w:rsidR="00E1730D">
          <w:rPr>
            <w:noProof/>
            <w:webHidden/>
          </w:rPr>
          <w:fldChar w:fldCharType="begin"/>
        </w:r>
        <w:r w:rsidR="00E1730D">
          <w:rPr>
            <w:noProof/>
            <w:webHidden/>
          </w:rPr>
          <w:instrText xml:space="preserve"> PAGEREF _Toc369869701 \h </w:instrText>
        </w:r>
        <w:r w:rsidR="00E1730D">
          <w:rPr>
            <w:noProof/>
            <w:webHidden/>
          </w:rPr>
        </w:r>
        <w:r w:rsidR="00E1730D">
          <w:rPr>
            <w:noProof/>
            <w:webHidden/>
          </w:rPr>
          <w:fldChar w:fldCharType="separate"/>
        </w:r>
        <w:r w:rsidR="00E1730D">
          <w:rPr>
            <w:noProof/>
            <w:webHidden/>
          </w:rPr>
          <w:t>76</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02" w:history="1">
        <w:r w:rsidR="00E1730D" w:rsidRPr="005E7B85">
          <w:rPr>
            <w:rStyle w:val="ae"/>
            <w:noProof/>
          </w:rPr>
          <w:t>5.1.8</w:t>
        </w:r>
        <w:r w:rsidR="00E1730D">
          <w:rPr>
            <w:rFonts w:asciiTheme="minorHAnsi" w:eastAsiaTheme="minorEastAsia" w:hAnsiTheme="minorHAnsi" w:cstheme="minorBidi"/>
            <w:noProof/>
            <w:sz w:val="22"/>
            <w:szCs w:val="22"/>
          </w:rPr>
          <w:tab/>
        </w:r>
        <w:r w:rsidR="00E1730D" w:rsidRPr="005E7B85">
          <w:rPr>
            <w:rStyle w:val="ae"/>
            <w:noProof/>
          </w:rPr>
          <w:t>Номинальное состояние ПС-450</w:t>
        </w:r>
        <w:r w:rsidR="00E1730D">
          <w:rPr>
            <w:noProof/>
            <w:webHidden/>
          </w:rPr>
          <w:tab/>
        </w:r>
        <w:r w:rsidR="00E1730D">
          <w:rPr>
            <w:noProof/>
            <w:webHidden/>
          </w:rPr>
          <w:fldChar w:fldCharType="begin"/>
        </w:r>
        <w:r w:rsidR="00E1730D">
          <w:rPr>
            <w:noProof/>
            <w:webHidden/>
          </w:rPr>
          <w:instrText xml:space="preserve"> PAGEREF _Toc369869702 \h </w:instrText>
        </w:r>
        <w:r w:rsidR="00E1730D">
          <w:rPr>
            <w:noProof/>
            <w:webHidden/>
          </w:rPr>
        </w:r>
        <w:r w:rsidR="00E1730D">
          <w:rPr>
            <w:noProof/>
            <w:webHidden/>
          </w:rPr>
          <w:fldChar w:fldCharType="separate"/>
        </w:r>
        <w:r w:rsidR="00E1730D">
          <w:rPr>
            <w:noProof/>
            <w:webHidden/>
          </w:rPr>
          <w:t>76</w:t>
        </w:r>
        <w:r w:rsidR="00E1730D">
          <w:rPr>
            <w:noProof/>
            <w:webHidden/>
          </w:rPr>
          <w:fldChar w:fldCharType="end"/>
        </w:r>
      </w:hyperlink>
    </w:p>
    <w:p w:rsidR="00E1730D" w:rsidRDefault="00C43823">
      <w:pPr>
        <w:pStyle w:val="20"/>
        <w:rPr>
          <w:rFonts w:asciiTheme="minorHAnsi" w:eastAsiaTheme="minorEastAsia" w:hAnsiTheme="minorHAnsi" w:cstheme="minorBidi"/>
          <w:noProof/>
          <w:sz w:val="22"/>
          <w:szCs w:val="22"/>
        </w:rPr>
      </w:pPr>
      <w:hyperlink w:anchor="_Toc369869703" w:history="1">
        <w:r w:rsidR="00E1730D" w:rsidRPr="005E7B85">
          <w:rPr>
            <w:rStyle w:val="ae"/>
            <w:noProof/>
          </w:rPr>
          <w:t>5.2</w:t>
        </w:r>
        <w:r w:rsidR="00E1730D">
          <w:rPr>
            <w:rFonts w:asciiTheme="minorHAnsi" w:eastAsiaTheme="minorEastAsia" w:hAnsiTheme="minorHAnsi" w:cstheme="minorBidi"/>
            <w:noProof/>
            <w:sz w:val="22"/>
            <w:szCs w:val="22"/>
          </w:rPr>
          <w:tab/>
        </w:r>
        <w:r w:rsidR="00E1730D" w:rsidRPr="005E7B85">
          <w:rPr>
            <w:rStyle w:val="ae"/>
            <w:noProof/>
          </w:rPr>
          <w:t>Создание модели пикового подогревателя ПС-450П</w:t>
        </w:r>
        <w:r w:rsidR="00E1730D">
          <w:rPr>
            <w:noProof/>
            <w:webHidden/>
          </w:rPr>
          <w:tab/>
        </w:r>
        <w:r w:rsidR="00E1730D">
          <w:rPr>
            <w:noProof/>
            <w:webHidden/>
          </w:rPr>
          <w:fldChar w:fldCharType="begin"/>
        </w:r>
        <w:r w:rsidR="00E1730D">
          <w:rPr>
            <w:noProof/>
            <w:webHidden/>
          </w:rPr>
          <w:instrText xml:space="preserve"> PAGEREF _Toc369869703 \h </w:instrText>
        </w:r>
        <w:r w:rsidR="00E1730D">
          <w:rPr>
            <w:noProof/>
            <w:webHidden/>
          </w:rPr>
        </w:r>
        <w:r w:rsidR="00E1730D">
          <w:rPr>
            <w:noProof/>
            <w:webHidden/>
          </w:rPr>
          <w:fldChar w:fldCharType="separate"/>
        </w:r>
        <w:r w:rsidR="00E1730D">
          <w:rPr>
            <w:noProof/>
            <w:webHidden/>
          </w:rPr>
          <w:t>77</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04" w:history="1">
        <w:r w:rsidR="00E1730D" w:rsidRPr="005E7B85">
          <w:rPr>
            <w:rStyle w:val="ae"/>
            <w:noProof/>
          </w:rPr>
          <w:t>5.2.1</w:t>
        </w:r>
        <w:r w:rsidR="00E1730D">
          <w:rPr>
            <w:rFonts w:asciiTheme="minorHAnsi" w:eastAsiaTheme="minorEastAsia" w:hAnsiTheme="minorHAnsi" w:cstheme="minorBidi"/>
            <w:noProof/>
            <w:sz w:val="22"/>
            <w:szCs w:val="22"/>
          </w:rPr>
          <w:tab/>
        </w:r>
        <w:r w:rsidR="00E1730D" w:rsidRPr="005E7B85">
          <w:rPr>
            <w:rStyle w:val="ae"/>
            <w:noProof/>
          </w:rPr>
          <w:t>Копирование проекта, параметры расчета</w:t>
        </w:r>
        <w:r w:rsidR="00E1730D">
          <w:rPr>
            <w:noProof/>
            <w:webHidden/>
          </w:rPr>
          <w:tab/>
        </w:r>
        <w:r w:rsidR="00E1730D">
          <w:rPr>
            <w:noProof/>
            <w:webHidden/>
          </w:rPr>
          <w:fldChar w:fldCharType="begin"/>
        </w:r>
        <w:r w:rsidR="00E1730D">
          <w:rPr>
            <w:noProof/>
            <w:webHidden/>
          </w:rPr>
          <w:instrText xml:space="preserve"> PAGEREF _Toc369869704 \h </w:instrText>
        </w:r>
        <w:r w:rsidR="00E1730D">
          <w:rPr>
            <w:noProof/>
            <w:webHidden/>
          </w:rPr>
        </w:r>
        <w:r w:rsidR="00E1730D">
          <w:rPr>
            <w:noProof/>
            <w:webHidden/>
          </w:rPr>
          <w:fldChar w:fldCharType="separate"/>
        </w:r>
        <w:r w:rsidR="00E1730D">
          <w:rPr>
            <w:noProof/>
            <w:webHidden/>
          </w:rPr>
          <w:t>77</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05" w:history="1">
        <w:r w:rsidR="00E1730D" w:rsidRPr="005E7B85">
          <w:rPr>
            <w:rStyle w:val="ae"/>
            <w:noProof/>
          </w:rPr>
          <w:t>5.2.2</w:t>
        </w:r>
        <w:r w:rsidR="00E1730D">
          <w:rPr>
            <w:rFonts w:asciiTheme="minorHAnsi" w:eastAsiaTheme="minorEastAsia" w:hAnsiTheme="minorHAnsi" w:cstheme="minorBidi"/>
            <w:noProof/>
            <w:sz w:val="22"/>
            <w:szCs w:val="22"/>
          </w:rPr>
          <w:tab/>
        </w:r>
        <w:r w:rsidR="00E1730D" w:rsidRPr="005E7B85">
          <w:rPr>
            <w:rStyle w:val="ae"/>
            <w:noProof/>
          </w:rPr>
          <w:t>Глобальные параметры</w:t>
        </w:r>
        <w:r w:rsidR="00E1730D">
          <w:rPr>
            <w:noProof/>
            <w:webHidden/>
          </w:rPr>
          <w:tab/>
        </w:r>
        <w:r w:rsidR="00E1730D">
          <w:rPr>
            <w:noProof/>
            <w:webHidden/>
          </w:rPr>
          <w:fldChar w:fldCharType="begin"/>
        </w:r>
        <w:r w:rsidR="00E1730D">
          <w:rPr>
            <w:noProof/>
            <w:webHidden/>
          </w:rPr>
          <w:instrText xml:space="preserve"> PAGEREF _Toc369869705 \h </w:instrText>
        </w:r>
        <w:r w:rsidR="00E1730D">
          <w:rPr>
            <w:noProof/>
            <w:webHidden/>
          </w:rPr>
        </w:r>
        <w:r w:rsidR="00E1730D">
          <w:rPr>
            <w:noProof/>
            <w:webHidden/>
          </w:rPr>
          <w:fldChar w:fldCharType="separate"/>
        </w:r>
        <w:r w:rsidR="00E1730D">
          <w:rPr>
            <w:noProof/>
            <w:webHidden/>
          </w:rPr>
          <w:t>78</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06" w:history="1">
        <w:r w:rsidR="00E1730D" w:rsidRPr="005E7B85">
          <w:rPr>
            <w:rStyle w:val="ae"/>
            <w:noProof/>
          </w:rPr>
          <w:t>5.2.3</w:t>
        </w:r>
        <w:r w:rsidR="00E1730D">
          <w:rPr>
            <w:rFonts w:asciiTheme="minorHAnsi" w:eastAsiaTheme="minorEastAsia" w:hAnsiTheme="minorHAnsi" w:cstheme="minorBidi"/>
            <w:noProof/>
            <w:sz w:val="22"/>
            <w:szCs w:val="22"/>
          </w:rPr>
          <w:tab/>
        </w:r>
        <w:r w:rsidR="00E1730D" w:rsidRPr="005E7B85">
          <w:rPr>
            <w:rStyle w:val="ae"/>
            <w:noProof/>
          </w:rPr>
          <w:t>Структура модели ПС-450П</w:t>
        </w:r>
        <w:r w:rsidR="00E1730D">
          <w:rPr>
            <w:noProof/>
            <w:webHidden/>
          </w:rPr>
          <w:tab/>
        </w:r>
        <w:r w:rsidR="00E1730D">
          <w:rPr>
            <w:noProof/>
            <w:webHidden/>
          </w:rPr>
          <w:fldChar w:fldCharType="begin"/>
        </w:r>
        <w:r w:rsidR="00E1730D">
          <w:rPr>
            <w:noProof/>
            <w:webHidden/>
          </w:rPr>
          <w:instrText xml:space="preserve"> PAGEREF _Toc369869706 \h </w:instrText>
        </w:r>
        <w:r w:rsidR="00E1730D">
          <w:rPr>
            <w:noProof/>
            <w:webHidden/>
          </w:rPr>
        </w:r>
        <w:r w:rsidR="00E1730D">
          <w:rPr>
            <w:noProof/>
            <w:webHidden/>
          </w:rPr>
          <w:fldChar w:fldCharType="separate"/>
        </w:r>
        <w:r w:rsidR="00E1730D">
          <w:rPr>
            <w:noProof/>
            <w:webHidden/>
          </w:rPr>
          <w:t>78</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07" w:history="1">
        <w:r w:rsidR="00E1730D" w:rsidRPr="005E7B85">
          <w:rPr>
            <w:rStyle w:val="ae"/>
            <w:noProof/>
          </w:rPr>
          <w:t>5.2.4</w:t>
        </w:r>
        <w:r w:rsidR="00E1730D">
          <w:rPr>
            <w:rFonts w:asciiTheme="minorHAnsi" w:eastAsiaTheme="minorEastAsia" w:hAnsiTheme="minorHAnsi" w:cstheme="minorBidi"/>
            <w:noProof/>
            <w:sz w:val="22"/>
            <w:szCs w:val="22"/>
          </w:rPr>
          <w:tab/>
        </w:r>
        <w:r w:rsidR="00E1730D" w:rsidRPr="005E7B85">
          <w:rPr>
            <w:rStyle w:val="ae"/>
            <w:noProof/>
          </w:rPr>
          <w:t>Субмодель ПС-450П</w:t>
        </w:r>
        <w:r w:rsidR="00E1730D">
          <w:rPr>
            <w:noProof/>
            <w:webHidden/>
          </w:rPr>
          <w:tab/>
        </w:r>
        <w:r w:rsidR="00E1730D">
          <w:rPr>
            <w:noProof/>
            <w:webHidden/>
          </w:rPr>
          <w:fldChar w:fldCharType="begin"/>
        </w:r>
        <w:r w:rsidR="00E1730D">
          <w:rPr>
            <w:noProof/>
            <w:webHidden/>
          </w:rPr>
          <w:instrText xml:space="preserve"> PAGEREF _Toc369869707 \h </w:instrText>
        </w:r>
        <w:r w:rsidR="00E1730D">
          <w:rPr>
            <w:noProof/>
            <w:webHidden/>
          </w:rPr>
        </w:r>
        <w:r w:rsidR="00E1730D">
          <w:rPr>
            <w:noProof/>
            <w:webHidden/>
          </w:rPr>
          <w:fldChar w:fldCharType="separate"/>
        </w:r>
        <w:r w:rsidR="00E1730D">
          <w:rPr>
            <w:noProof/>
            <w:webHidden/>
          </w:rPr>
          <w:t>78</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08" w:history="1">
        <w:r w:rsidR="00E1730D" w:rsidRPr="005E7B85">
          <w:rPr>
            <w:rStyle w:val="ae"/>
            <w:noProof/>
          </w:rPr>
          <w:t>5.2.5</w:t>
        </w:r>
        <w:r w:rsidR="00E1730D">
          <w:rPr>
            <w:rFonts w:asciiTheme="minorHAnsi" w:eastAsiaTheme="minorEastAsia" w:hAnsiTheme="minorHAnsi" w:cstheme="minorBidi"/>
            <w:noProof/>
            <w:sz w:val="22"/>
            <w:szCs w:val="22"/>
          </w:rPr>
          <w:tab/>
        </w:r>
        <w:r w:rsidR="00E1730D" w:rsidRPr="005E7B85">
          <w:rPr>
            <w:rStyle w:val="ae"/>
            <w:noProof/>
          </w:rPr>
          <w:t>Вывод параметров на схемное окно</w:t>
        </w:r>
        <w:r w:rsidR="00E1730D">
          <w:rPr>
            <w:noProof/>
            <w:webHidden/>
          </w:rPr>
          <w:tab/>
        </w:r>
        <w:r w:rsidR="00E1730D">
          <w:rPr>
            <w:noProof/>
            <w:webHidden/>
          </w:rPr>
          <w:fldChar w:fldCharType="begin"/>
        </w:r>
        <w:r w:rsidR="00E1730D">
          <w:rPr>
            <w:noProof/>
            <w:webHidden/>
          </w:rPr>
          <w:instrText xml:space="preserve"> PAGEREF _Toc369869708 \h </w:instrText>
        </w:r>
        <w:r w:rsidR="00E1730D">
          <w:rPr>
            <w:noProof/>
            <w:webHidden/>
          </w:rPr>
        </w:r>
        <w:r w:rsidR="00E1730D">
          <w:rPr>
            <w:noProof/>
            <w:webHidden/>
          </w:rPr>
          <w:fldChar w:fldCharType="separate"/>
        </w:r>
        <w:r w:rsidR="00E1730D">
          <w:rPr>
            <w:noProof/>
            <w:webHidden/>
          </w:rPr>
          <w:t>78</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09" w:history="1">
        <w:r w:rsidR="00E1730D" w:rsidRPr="005E7B85">
          <w:rPr>
            <w:rStyle w:val="ae"/>
            <w:noProof/>
          </w:rPr>
          <w:t>5.2.6</w:t>
        </w:r>
        <w:r w:rsidR="00E1730D">
          <w:rPr>
            <w:rFonts w:asciiTheme="minorHAnsi" w:eastAsiaTheme="minorEastAsia" w:hAnsiTheme="minorHAnsi" w:cstheme="minorBidi"/>
            <w:noProof/>
            <w:sz w:val="22"/>
            <w:szCs w:val="22"/>
          </w:rPr>
          <w:tab/>
        </w:r>
        <w:r w:rsidR="00E1730D" w:rsidRPr="005E7B85">
          <w:rPr>
            <w:rStyle w:val="ae"/>
            <w:noProof/>
          </w:rPr>
          <w:t>Свойства граничных узлов, каналов и других элементов модели ПС-450П</w:t>
        </w:r>
        <w:r w:rsidR="00E1730D">
          <w:rPr>
            <w:noProof/>
            <w:webHidden/>
          </w:rPr>
          <w:tab/>
        </w:r>
        <w:r w:rsidR="00E1730D">
          <w:rPr>
            <w:noProof/>
            <w:webHidden/>
          </w:rPr>
          <w:fldChar w:fldCharType="begin"/>
        </w:r>
        <w:r w:rsidR="00E1730D">
          <w:rPr>
            <w:noProof/>
            <w:webHidden/>
          </w:rPr>
          <w:instrText xml:space="preserve"> PAGEREF _Toc369869709 \h </w:instrText>
        </w:r>
        <w:r w:rsidR="00E1730D">
          <w:rPr>
            <w:noProof/>
            <w:webHidden/>
          </w:rPr>
        </w:r>
        <w:r w:rsidR="00E1730D">
          <w:rPr>
            <w:noProof/>
            <w:webHidden/>
          </w:rPr>
          <w:fldChar w:fldCharType="separate"/>
        </w:r>
        <w:r w:rsidR="00E1730D">
          <w:rPr>
            <w:noProof/>
            <w:webHidden/>
          </w:rPr>
          <w:t>78</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10" w:history="1">
        <w:r w:rsidR="00E1730D" w:rsidRPr="005E7B85">
          <w:rPr>
            <w:rStyle w:val="ae"/>
            <w:noProof/>
          </w:rPr>
          <w:t>5.2.7</w:t>
        </w:r>
        <w:r w:rsidR="00E1730D">
          <w:rPr>
            <w:rFonts w:asciiTheme="minorHAnsi" w:eastAsiaTheme="minorEastAsia" w:hAnsiTheme="minorHAnsi" w:cstheme="minorBidi"/>
            <w:noProof/>
            <w:sz w:val="22"/>
            <w:szCs w:val="22"/>
          </w:rPr>
          <w:tab/>
        </w:r>
        <w:r w:rsidR="00E1730D" w:rsidRPr="005E7B85">
          <w:rPr>
            <w:rStyle w:val="ae"/>
            <w:noProof/>
          </w:rPr>
          <w:t>Параметры расчета ПС-450П</w:t>
        </w:r>
        <w:r w:rsidR="00E1730D">
          <w:rPr>
            <w:noProof/>
            <w:webHidden/>
          </w:rPr>
          <w:tab/>
        </w:r>
        <w:r w:rsidR="00E1730D">
          <w:rPr>
            <w:noProof/>
            <w:webHidden/>
          </w:rPr>
          <w:fldChar w:fldCharType="begin"/>
        </w:r>
        <w:r w:rsidR="00E1730D">
          <w:rPr>
            <w:noProof/>
            <w:webHidden/>
          </w:rPr>
          <w:instrText xml:space="preserve"> PAGEREF _Toc369869710 \h </w:instrText>
        </w:r>
        <w:r w:rsidR="00E1730D">
          <w:rPr>
            <w:noProof/>
            <w:webHidden/>
          </w:rPr>
        </w:r>
        <w:r w:rsidR="00E1730D">
          <w:rPr>
            <w:noProof/>
            <w:webHidden/>
          </w:rPr>
          <w:fldChar w:fldCharType="separate"/>
        </w:r>
        <w:r w:rsidR="00E1730D">
          <w:rPr>
            <w:noProof/>
            <w:webHidden/>
          </w:rPr>
          <w:t>79</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11" w:history="1">
        <w:r w:rsidR="00E1730D" w:rsidRPr="005E7B85">
          <w:rPr>
            <w:rStyle w:val="ae"/>
            <w:noProof/>
          </w:rPr>
          <w:t>5.2.8</w:t>
        </w:r>
        <w:r w:rsidR="00E1730D">
          <w:rPr>
            <w:rFonts w:asciiTheme="minorHAnsi" w:eastAsiaTheme="minorEastAsia" w:hAnsiTheme="minorHAnsi" w:cstheme="minorBidi"/>
            <w:noProof/>
            <w:sz w:val="22"/>
            <w:szCs w:val="22"/>
          </w:rPr>
          <w:tab/>
        </w:r>
        <w:r w:rsidR="00E1730D" w:rsidRPr="005E7B85">
          <w:rPr>
            <w:rStyle w:val="ae"/>
            <w:noProof/>
          </w:rPr>
          <w:t>Номинальное состояние ПС-450П</w:t>
        </w:r>
        <w:r w:rsidR="00E1730D">
          <w:rPr>
            <w:noProof/>
            <w:webHidden/>
          </w:rPr>
          <w:tab/>
        </w:r>
        <w:r w:rsidR="00E1730D">
          <w:rPr>
            <w:noProof/>
            <w:webHidden/>
          </w:rPr>
          <w:fldChar w:fldCharType="begin"/>
        </w:r>
        <w:r w:rsidR="00E1730D">
          <w:rPr>
            <w:noProof/>
            <w:webHidden/>
          </w:rPr>
          <w:instrText xml:space="preserve"> PAGEREF _Toc369869711 \h </w:instrText>
        </w:r>
        <w:r w:rsidR="00E1730D">
          <w:rPr>
            <w:noProof/>
            <w:webHidden/>
          </w:rPr>
        </w:r>
        <w:r w:rsidR="00E1730D">
          <w:rPr>
            <w:noProof/>
            <w:webHidden/>
          </w:rPr>
          <w:fldChar w:fldCharType="separate"/>
        </w:r>
        <w:r w:rsidR="00E1730D">
          <w:rPr>
            <w:noProof/>
            <w:webHidden/>
          </w:rPr>
          <w:t>79</w:t>
        </w:r>
        <w:r w:rsidR="00E1730D">
          <w:rPr>
            <w:noProof/>
            <w:webHidden/>
          </w:rPr>
          <w:fldChar w:fldCharType="end"/>
        </w:r>
      </w:hyperlink>
    </w:p>
    <w:p w:rsidR="00E1730D" w:rsidRDefault="00C43823">
      <w:pPr>
        <w:pStyle w:val="10"/>
        <w:rPr>
          <w:rFonts w:asciiTheme="minorHAnsi" w:eastAsiaTheme="minorEastAsia" w:hAnsiTheme="minorHAnsi" w:cstheme="minorBidi"/>
          <w:b w:val="0"/>
          <w:noProof/>
          <w:sz w:val="22"/>
          <w:szCs w:val="22"/>
        </w:rPr>
      </w:pPr>
      <w:hyperlink w:anchor="_Toc369869712" w:history="1">
        <w:r w:rsidR="00E1730D" w:rsidRPr="005E7B85">
          <w:rPr>
            <w:rStyle w:val="ae"/>
            <w:noProof/>
          </w:rPr>
          <w:t>6</w:t>
        </w:r>
        <w:r w:rsidR="00E1730D">
          <w:rPr>
            <w:rFonts w:asciiTheme="minorHAnsi" w:eastAsiaTheme="minorEastAsia" w:hAnsiTheme="minorHAnsi" w:cstheme="minorBidi"/>
            <w:b w:val="0"/>
            <w:noProof/>
            <w:sz w:val="22"/>
            <w:szCs w:val="22"/>
          </w:rPr>
          <w:tab/>
        </w:r>
        <w:r w:rsidR="00E1730D" w:rsidRPr="005E7B85">
          <w:rPr>
            <w:rStyle w:val="ae"/>
            <w:noProof/>
          </w:rPr>
          <w:t>Создание моделей блоков насосов</w:t>
        </w:r>
        <w:r w:rsidR="00E1730D">
          <w:rPr>
            <w:noProof/>
            <w:webHidden/>
          </w:rPr>
          <w:tab/>
        </w:r>
        <w:r w:rsidR="00E1730D">
          <w:rPr>
            <w:noProof/>
            <w:webHidden/>
          </w:rPr>
          <w:fldChar w:fldCharType="begin"/>
        </w:r>
        <w:r w:rsidR="00E1730D">
          <w:rPr>
            <w:noProof/>
            <w:webHidden/>
          </w:rPr>
          <w:instrText xml:space="preserve"> PAGEREF _Toc369869712 \h </w:instrText>
        </w:r>
        <w:r w:rsidR="00E1730D">
          <w:rPr>
            <w:noProof/>
            <w:webHidden/>
          </w:rPr>
        </w:r>
        <w:r w:rsidR="00E1730D">
          <w:rPr>
            <w:noProof/>
            <w:webHidden/>
          </w:rPr>
          <w:fldChar w:fldCharType="separate"/>
        </w:r>
        <w:r w:rsidR="00E1730D">
          <w:rPr>
            <w:noProof/>
            <w:webHidden/>
          </w:rPr>
          <w:t>81</w:t>
        </w:r>
        <w:r w:rsidR="00E1730D">
          <w:rPr>
            <w:noProof/>
            <w:webHidden/>
          </w:rPr>
          <w:fldChar w:fldCharType="end"/>
        </w:r>
      </w:hyperlink>
    </w:p>
    <w:p w:rsidR="00E1730D" w:rsidRDefault="00C43823">
      <w:pPr>
        <w:pStyle w:val="20"/>
        <w:rPr>
          <w:rFonts w:asciiTheme="minorHAnsi" w:eastAsiaTheme="minorEastAsia" w:hAnsiTheme="minorHAnsi" w:cstheme="minorBidi"/>
          <w:noProof/>
          <w:sz w:val="22"/>
          <w:szCs w:val="22"/>
        </w:rPr>
      </w:pPr>
      <w:hyperlink w:anchor="_Toc369869713" w:history="1">
        <w:r w:rsidR="00E1730D" w:rsidRPr="005E7B85">
          <w:rPr>
            <w:rStyle w:val="ae"/>
            <w:noProof/>
          </w:rPr>
          <w:t>6.1</w:t>
        </w:r>
        <w:r w:rsidR="00E1730D">
          <w:rPr>
            <w:rFonts w:asciiTheme="minorHAnsi" w:eastAsiaTheme="minorEastAsia" w:hAnsiTheme="minorHAnsi" w:cstheme="minorBidi"/>
            <w:noProof/>
            <w:sz w:val="22"/>
            <w:szCs w:val="22"/>
          </w:rPr>
          <w:tab/>
        </w:r>
        <w:r w:rsidR="00E1730D" w:rsidRPr="005E7B85">
          <w:rPr>
            <w:rStyle w:val="ae"/>
            <w:noProof/>
          </w:rPr>
          <w:t>Создание модели блока конденсатных насосов</w:t>
        </w:r>
        <w:r w:rsidR="00E1730D">
          <w:rPr>
            <w:noProof/>
            <w:webHidden/>
          </w:rPr>
          <w:tab/>
        </w:r>
        <w:r w:rsidR="00E1730D">
          <w:rPr>
            <w:noProof/>
            <w:webHidden/>
          </w:rPr>
          <w:fldChar w:fldCharType="begin"/>
        </w:r>
        <w:r w:rsidR="00E1730D">
          <w:rPr>
            <w:noProof/>
            <w:webHidden/>
          </w:rPr>
          <w:instrText xml:space="preserve"> PAGEREF _Toc369869713 \h </w:instrText>
        </w:r>
        <w:r w:rsidR="00E1730D">
          <w:rPr>
            <w:noProof/>
            <w:webHidden/>
          </w:rPr>
        </w:r>
        <w:r w:rsidR="00E1730D">
          <w:rPr>
            <w:noProof/>
            <w:webHidden/>
          </w:rPr>
          <w:fldChar w:fldCharType="separate"/>
        </w:r>
        <w:r w:rsidR="00E1730D">
          <w:rPr>
            <w:noProof/>
            <w:webHidden/>
          </w:rPr>
          <w:t>81</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14" w:history="1">
        <w:r w:rsidR="00E1730D" w:rsidRPr="005E7B85">
          <w:rPr>
            <w:rStyle w:val="ae"/>
            <w:noProof/>
          </w:rPr>
          <w:t>6.1.1</w:t>
        </w:r>
        <w:r w:rsidR="00E1730D">
          <w:rPr>
            <w:rFonts w:asciiTheme="minorHAnsi" w:eastAsiaTheme="minorEastAsia" w:hAnsiTheme="minorHAnsi" w:cstheme="minorBidi"/>
            <w:noProof/>
            <w:sz w:val="22"/>
            <w:szCs w:val="22"/>
          </w:rPr>
          <w:tab/>
        </w:r>
        <w:r w:rsidR="00E1730D" w:rsidRPr="005E7B85">
          <w:rPr>
            <w:rStyle w:val="ae"/>
            <w:noProof/>
          </w:rPr>
          <w:t>Новая схема ТРР</w:t>
        </w:r>
        <w:r w:rsidR="00E1730D">
          <w:rPr>
            <w:noProof/>
            <w:webHidden/>
          </w:rPr>
          <w:tab/>
        </w:r>
        <w:r w:rsidR="00E1730D">
          <w:rPr>
            <w:noProof/>
            <w:webHidden/>
          </w:rPr>
          <w:fldChar w:fldCharType="begin"/>
        </w:r>
        <w:r w:rsidR="00E1730D">
          <w:rPr>
            <w:noProof/>
            <w:webHidden/>
          </w:rPr>
          <w:instrText xml:space="preserve"> PAGEREF _Toc369869714 \h </w:instrText>
        </w:r>
        <w:r w:rsidR="00E1730D">
          <w:rPr>
            <w:noProof/>
            <w:webHidden/>
          </w:rPr>
        </w:r>
        <w:r w:rsidR="00E1730D">
          <w:rPr>
            <w:noProof/>
            <w:webHidden/>
          </w:rPr>
          <w:fldChar w:fldCharType="separate"/>
        </w:r>
        <w:r w:rsidR="00E1730D">
          <w:rPr>
            <w:noProof/>
            <w:webHidden/>
          </w:rPr>
          <w:t>81</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15" w:history="1">
        <w:r w:rsidR="00E1730D" w:rsidRPr="005E7B85">
          <w:rPr>
            <w:rStyle w:val="ae"/>
            <w:noProof/>
          </w:rPr>
          <w:t>6.1.2</w:t>
        </w:r>
        <w:r w:rsidR="00E1730D">
          <w:rPr>
            <w:rFonts w:asciiTheme="minorHAnsi" w:eastAsiaTheme="minorEastAsia" w:hAnsiTheme="minorHAnsi" w:cstheme="minorBidi"/>
            <w:noProof/>
            <w:sz w:val="22"/>
            <w:szCs w:val="22"/>
          </w:rPr>
          <w:tab/>
        </w:r>
        <w:r w:rsidR="00E1730D" w:rsidRPr="005E7B85">
          <w:rPr>
            <w:rStyle w:val="ae"/>
            <w:noProof/>
          </w:rPr>
          <w:t>Глобальные параметры ЭКН-150-110</w:t>
        </w:r>
        <w:r w:rsidR="00E1730D">
          <w:rPr>
            <w:noProof/>
            <w:webHidden/>
          </w:rPr>
          <w:tab/>
        </w:r>
        <w:r w:rsidR="00E1730D">
          <w:rPr>
            <w:noProof/>
            <w:webHidden/>
          </w:rPr>
          <w:fldChar w:fldCharType="begin"/>
        </w:r>
        <w:r w:rsidR="00E1730D">
          <w:rPr>
            <w:noProof/>
            <w:webHidden/>
          </w:rPr>
          <w:instrText xml:space="preserve"> PAGEREF _Toc369869715 \h </w:instrText>
        </w:r>
        <w:r w:rsidR="00E1730D">
          <w:rPr>
            <w:noProof/>
            <w:webHidden/>
          </w:rPr>
        </w:r>
        <w:r w:rsidR="00E1730D">
          <w:rPr>
            <w:noProof/>
            <w:webHidden/>
          </w:rPr>
          <w:fldChar w:fldCharType="separate"/>
        </w:r>
        <w:r w:rsidR="00E1730D">
          <w:rPr>
            <w:noProof/>
            <w:webHidden/>
          </w:rPr>
          <w:t>81</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16" w:history="1">
        <w:r w:rsidR="00E1730D" w:rsidRPr="005E7B85">
          <w:rPr>
            <w:rStyle w:val="ae"/>
            <w:noProof/>
          </w:rPr>
          <w:t>6.1.3</w:t>
        </w:r>
        <w:r w:rsidR="00E1730D">
          <w:rPr>
            <w:rFonts w:asciiTheme="minorHAnsi" w:eastAsiaTheme="minorEastAsia" w:hAnsiTheme="minorHAnsi" w:cstheme="minorBidi"/>
            <w:noProof/>
            <w:sz w:val="22"/>
            <w:szCs w:val="22"/>
          </w:rPr>
          <w:tab/>
        </w:r>
        <w:r w:rsidR="00E1730D" w:rsidRPr="005E7B85">
          <w:rPr>
            <w:rStyle w:val="ae"/>
            <w:noProof/>
          </w:rPr>
          <w:t>Набор структуры модели ЭКН-150-110</w:t>
        </w:r>
        <w:r w:rsidR="00E1730D">
          <w:rPr>
            <w:noProof/>
            <w:webHidden/>
          </w:rPr>
          <w:tab/>
        </w:r>
        <w:r w:rsidR="00E1730D">
          <w:rPr>
            <w:noProof/>
            <w:webHidden/>
          </w:rPr>
          <w:fldChar w:fldCharType="begin"/>
        </w:r>
        <w:r w:rsidR="00E1730D">
          <w:rPr>
            <w:noProof/>
            <w:webHidden/>
          </w:rPr>
          <w:instrText xml:space="preserve"> PAGEREF _Toc369869716 \h </w:instrText>
        </w:r>
        <w:r w:rsidR="00E1730D">
          <w:rPr>
            <w:noProof/>
            <w:webHidden/>
          </w:rPr>
        </w:r>
        <w:r w:rsidR="00E1730D">
          <w:rPr>
            <w:noProof/>
            <w:webHidden/>
          </w:rPr>
          <w:fldChar w:fldCharType="separate"/>
        </w:r>
        <w:r w:rsidR="00E1730D">
          <w:rPr>
            <w:noProof/>
            <w:webHidden/>
          </w:rPr>
          <w:t>81</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17" w:history="1">
        <w:r w:rsidR="00E1730D" w:rsidRPr="005E7B85">
          <w:rPr>
            <w:rStyle w:val="ae"/>
            <w:noProof/>
          </w:rPr>
          <w:t>6.1.4</w:t>
        </w:r>
        <w:r w:rsidR="00E1730D">
          <w:rPr>
            <w:rFonts w:asciiTheme="minorHAnsi" w:eastAsiaTheme="minorEastAsia" w:hAnsiTheme="minorHAnsi" w:cstheme="minorBidi"/>
            <w:noProof/>
            <w:sz w:val="22"/>
            <w:szCs w:val="22"/>
          </w:rPr>
          <w:tab/>
        </w:r>
        <w:r w:rsidR="00E1730D" w:rsidRPr="005E7B85">
          <w:rPr>
            <w:rStyle w:val="ae"/>
            <w:noProof/>
          </w:rPr>
          <w:t>Вывод параметров на схемное окно</w:t>
        </w:r>
        <w:r w:rsidR="00E1730D">
          <w:rPr>
            <w:noProof/>
            <w:webHidden/>
          </w:rPr>
          <w:tab/>
        </w:r>
        <w:r w:rsidR="00E1730D">
          <w:rPr>
            <w:noProof/>
            <w:webHidden/>
          </w:rPr>
          <w:fldChar w:fldCharType="begin"/>
        </w:r>
        <w:r w:rsidR="00E1730D">
          <w:rPr>
            <w:noProof/>
            <w:webHidden/>
          </w:rPr>
          <w:instrText xml:space="preserve"> PAGEREF _Toc369869717 \h </w:instrText>
        </w:r>
        <w:r w:rsidR="00E1730D">
          <w:rPr>
            <w:noProof/>
            <w:webHidden/>
          </w:rPr>
        </w:r>
        <w:r w:rsidR="00E1730D">
          <w:rPr>
            <w:noProof/>
            <w:webHidden/>
          </w:rPr>
          <w:fldChar w:fldCharType="separate"/>
        </w:r>
        <w:r w:rsidR="00E1730D">
          <w:rPr>
            <w:noProof/>
            <w:webHidden/>
          </w:rPr>
          <w:t>83</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18" w:history="1">
        <w:r w:rsidR="00E1730D" w:rsidRPr="005E7B85">
          <w:rPr>
            <w:rStyle w:val="ae"/>
            <w:noProof/>
          </w:rPr>
          <w:t>6.1.1</w:t>
        </w:r>
        <w:r w:rsidR="00E1730D">
          <w:rPr>
            <w:rFonts w:asciiTheme="minorHAnsi" w:eastAsiaTheme="minorEastAsia" w:hAnsiTheme="minorHAnsi" w:cstheme="minorBidi"/>
            <w:noProof/>
            <w:sz w:val="22"/>
            <w:szCs w:val="22"/>
          </w:rPr>
          <w:tab/>
        </w:r>
        <w:r w:rsidR="00E1730D" w:rsidRPr="005E7B85">
          <w:rPr>
            <w:rStyle w:val="ae"/>
            <w:noProof/>
          </w:rPr>
          <w:t>Свойства узлов, каналов, насосов и других элементов модели ЭКН-150-110</w:t>
        </w:r>
        <w:r w:rsidR="00E1730D">
          <w:rPr>
            <w:noProof/>
            <w:webHidden/>
          </w:rPr>
          <w:tab/>
        </w:r>
        <w:r w:rsidR="00E1730D">
          <w:rPr>
            <w:noProof/>
            <w:webHidden/>
          </w:rPr>
          <w:fldChar w:fldCharType="begin"/>
        </w:r>
        <w:r w:rsidR="00E1730D">
          <w:rPr>
            <w:noProof/>
            <w:webHidden/>
          </w:rPr>
          <w:instrText xml:space="preserve"> PAGEREF _Toc369869718 \h </w:instrText>
        </w:r>
        <w:r w:rsidR="00E1730D">
          <w:rPr>
            <w:noProof/>
            <w:webHidden/>
          </w:rPr>
        </w:r>
        <w:r w:rsidR="00E1730D">
          <w:rPr>
            <w:noProof/>
            <w:webHidden/>
          </w:rPr>
          <w:fldChar w:fldCharType="separate"/>
        </w:r>
        <w:r w:rsidR="00E1730D">
          <w:rPr>
            <w:noProof/>
            <w:webHidden/>
          </w:rPr>
          <w:t>83</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19" w:history="1">
        <w:r w:rsidR="00E1730D" w:rsidRPr="005E7B85">
          <w:rPr>
            <w:rStyle w:val="ae"/>
            <w:noProof/>
          </w:rPr>
          <w:t>6.1.2</w:t>
        </w:r>
        <w:r w:rsidR="00E1730D">
          <w:rPr>
            <w:rFonts w:asciiTheme="minorHAnsi" w:eastAsiaTheme="minorEastAsia" w:hAnsiTheme="minorHAnsi" w:cstheme="minorBidi"/>
            <w:noProof/>
            <w:sz w:val="22"/>
            <w:szCs w:val="22"/>
          </w:rPr>
          <w:tab/>
        </w:r>
        <w:r w:rsidR="00E1730D" w:rsidRPr="005E7B85">
          <w:rPr>
            <w:rStyle w:val="ae"/>
            <w:noProof/>
          </w:rPr>
          <w:t>Номинальное состояние модели конденсатных насосов</w:t>
        </w:r>
        <w:r w:rsidR="00E1730D">
          <w:rPr>
            <w:noProof/>
            <w:webHidden/>
          </w:rPr>
          <w:tab/>
        </w:r>
        <w:r w:rsidR="00E1730D">
          <w:rPr>
            <w:noProof/>
            <w:webHidden/>
          </w:rPr>
          <w:fldChar w:fldCharType="begin"/>
        </w:r>
        <w:r w:rsidR="00E1730D">
          <w:rPr>
            <w:noProof/>
            <w:webHidden/>
          </w:rPr>
          <w:instrText xml:space="preserve"> PAGEREF _Toc369869719 \h </w:instrText>
        </w:r>
        <w:r w:rsidR="00E1730D">
          <w:rPr>
            <w:noProof/>
            <w:webHidden/>
          </w:rPr>
        </w:r>
        <w:r w:rsidR="00E1730D">
          <w:rPr>
            <w:noProof/>
            <w:webHidden/>
          </w:rPr>
          <w:fldChar w:fldCharType="separate"/>
        </w:r>
        <w:r w:rsidR="00E1730D">
          <w:rPr>
            <w:noProof/>
            <w:webHidden/>
          </w:rPr>
          <w:t>86</w:t>
        </w:r>
        <w:r w:rsidR="00E1730D">
          <w:rPr>
            <w:noProof/>
            <w:webHidden/>
          </w:rPr>
          <w:fldChar w:fldCharType="end"/>
        </w:r>
      </w:hyperlink>
    </w:p>
    <w:p w:rsidR="00E1730D" w:rsidRDefault="00C43823">
      <w:pPr>
        <w:pStyle w:val="20"/>
        <w:rPr>
          <w:rFonts w:asciiTheme="minorHAnsi" w:eastAsiaTheme="minorEastAsia" w:hAnsiTheme="minorHAnsi" w:cstheme="minorBidi"/>
          <w:noProof/>
          <w:sz w:val="22"/>
          <w:szCs w:val="22"/>
        </w:rPr>
      </w:pPr>
      <w:hyperlink w:anchor="_Toc369869720" w:history="1">
        <w:r w:rsidR="00E1730D" w:rsidRPr="005E7B85">
          <w:rPr>
            <w:rStyle w:val="ae"/>
            <w:noProof/>
          </w:rPr>
          <w:t>6.2</w:t>
        </w:r>
        <w:r w:rsidR="00E1730D">
          <w:rPr>
            <w:rFonts w:asciiTheme="minorHAnsi" w:eastAsiaTheme="minorEastAsia" w:hAnsiTheme="minorHAnsi" w:cstheme="minorBidi"/>
            <w:noProof/>
            <w:sz w:val="22"/>
            <w:szCs w:val="22"/>
          </w:rPr>
          <w:tab/>
        </w:r>
        <w:r w:rsidR="00E1730D" w:rsidRPr="005E7B85">
          <w:rPr>
            <w:rStyle w:val="ae"/>
            <w:noProof/>
          </w:rPr>
          <w:t>Создание модели блока питательных насосов</w:t>
        </w:r>
        <w:r w:rsidR="00E1730D">
          <w:rPr>
            <w:noProof/>
            <w:webHidden/>
          </w:rPr>
          <w:tab/>
        </w:r>
        <w:r w:rsidR="00E1730D">
          <w:rPr>
            <w:noProof/>
            <w:webHidden/>
          </w:rPr>
          <w:fldChar w:fldCharType="begin"/>
        </w:r>
        <w:r w:rsidR="00E1730D">
          <w:rPr>
            <w:noProof/>
            <w:webHidden/>
          </w:rPr>
          <w:instrText xml:space="preserve"> PAGEREF _Toc369869720 \h </w:instrText>
        </w:r>
        <w:r w:rsidR="00E1730D">
          <w:rPr>
            <w:noProof/>
            <w:webHidden/>
          </w:rPr>
        </w:r>
        <w:r w:rsidR="00E1730D">
          <w:rPr>
            <w:noProof/>
            <w:webHidden/>
          </w:rPr>
          <w:fldChar w:fldCharType="separate"/>
        </w:r>
        <w:r w:rsidR="00E1730D">
          <w:rPr>
            <w:noProof/>
            <w:webHidden/>
          </w:rPr>
          <w:t>86</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21" w:history="1">
        <w:r w:rsidR="00E1730D" w:rsidRPr="005E7B85">
          <w:rPr>
            <w:rStyle w:val="ae"/>
            <w:noProof/>
          </w:rPr>
          <w:t>6.2.1</w:t>
        </w:r>
        <w:r w:rsidR="00E1730D">
          <w:rPr>
            <w:rFonts w:asciiTheme="minorHAnsi" w:eastAsiaTheme="minorEastAsia" w:hAnsiTheme="minorHAnsi" w:cstheme="minorBidi"/>
            <w:noProof/>
            <w:sz w:val="22"/>
            <w:szCs w:val="22"/>
          </w:rPr>
          <w:tab/>
        </w:r>
        <w:r w:rsidR="00E1730D" w:rsidRPr="005E7B85">
          <w:rPr>
            <w:rStyle w:val="ae"/>
            <w:noProof/>
          </w:rPr>
          <w:t>Новая схема ТРР</w:t>
        </w:r>
        <w:r w:rsidR="00E1730D">
          <w:rPr>
            <w:noProof/>
            <w:webHidden/>
          </w:rPr>
          <w:tab/>
        </w:r>
        <w:r w:rsidR="00E1730D">
          <w:rPr>
            <w:noProof/>
            <w:webHidden/>
          </w:rPr>
          <w:fldChar w:fldCharType="begin"/>
        </w:r>
        <w:r w:rsidR="00E1730D">
          <w:rPr>
            <w:noProof/>
            <w:webHidden/>
          </w:rPr>
          <w:instrText xml:space="preserve"> PAGEREF _Toc369869721 \h </w:instrText>
        </w:r>
        <w:r w:rsidR="00E1730D">
          <w:rPr>
            <w:noProof/>
            <w:webHidden/>
          </w:rPr>
        </w:r>
        <w:r w:rsidR="00E1730D">
          <w:rPr>
            <w:noProof/>
            <w:webHidden/>
          </w:rPr>
          <w:fldChar w:fldCharType="separate"/>
        </w:r>
        <w:r w:rsidR="00E1730D">
          <w:rPr>
            <w:noProof/>
            <w:webHidden/>
          </w:rPr>
          <w:t>86</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22" w:history="1">
        <w:r w:rsidR="00E1730D" w:rsidRPr="005E7B85">
          <w:rPr>
            <w:rStyle w:val="ae"/>
            <w:noProof/>
          </w:rPr>
          <w:t>6.2.2</w:t>
        </w:r>
        <w:r w:rsidR="00E1730D">
          <w:rPr>
            <w:rFonts w:asciiTheme="minorHAnsi" w:eastAsiaTheme="minorEastAsia" w:hAnsiTheme="minorHAnsi" w:cstheme="minorBidi"/>
            <w:noProof/>
            <w:sz w:val="22"/>
            <w:szCs w:val="22"/>
          </w:rPr>
          <w:tab/>
        </w:r>
        <w:r w:rsidR="00E1730D" w:rsidRPr="005E7B85">
          <w:rPr>
            <w:rStyle w:val="ae"/>
            <w:noProof/>
          </w:rPr>
          <w:t>Глобальные параметры ЭПН-150-75</w:t>
        </w:r>
        <w:r w:rsidR="00E1730D">
          <w:rPr>
            <w:noProof/>
            <w:webHidden/>
          </w:rPr>
          <w:tab/>
        </w:r>
        <w:r w:rsidR="00E1730D">
          <w:rPr>
            <w:noProof/>
            <w:webHidden/>
          </w:rPr>
          <w:fldChar w:fldCharType="begin"/>
        </w:r>
        <w:r w:rsidR="00E1730D">
          <w:rPr>
            <w:noProof/>
            <w:webHidden/>
          </w:rPr>
          <w:instrText xml:space="preserve"> PAGEREF _Toc369869722 \h </w:instrText>
        </w:r>
        <w:r w:rsidR="00E1730D">
          <w:rPr>
            <w:noProof/>
            <w:webHidden/>
          </w:rPr>
        </w:r>
        <w:r w:rsidR="00E1730D">
          <w:rPr>
            <w:noProof/>
            <w:webHidden/>
          </w:rPr>
          <w:fldChar w:fldCharType="separate"/>
        </w:r>
        <w:r w:rsidR="00E1730D">
          <w:rPr>
            <w:noProof/>
            <w:webHidden/>
          </w:rPr>
          <w:t>86</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23" w:history="1">
        <w:r w:rsidR="00E1730D" w:rsidRPr="005E7B85">
          <w:rPr>
            <w:rStyle w:val="ae"/>
            <w:noProof/>
          </w:rPr>
          <w:t>6.2.3</w:t>
        </w:r>
        <w:r w:rsidR="00E1730D">
          <w:rPr>
            <w:rFonts w:asciiTheme="minorHAnsi" w:eastAsiaTheme="minorEastAsia" w:hAnsiTheme="minorHAnsi" w:cstheme="minorBidi"/>
            <w:noProof/>
            <w:sz w:val="22"/>
            <w:szCs w:val="22"/>
          </w:rPr>
          <w:tab/>
        </w:r>
        <w:r w:rsidR="00E1730D" w:rsidRPr="005E7B85">
          <w:rPr>
            <w:rStyle w:val="ae"/>
            <w:noProof/>
          </w:rPr>
          <w:t>Набор структуры модели ЭПН-150-75</w:t>
        </w:r>
        <w:r w:rsidR="00E1730D">
          <w:rPr>
            <w:noProof/>
            <w:webHidden/>
          </w:rPr>
          <w:tab/>
        </w:r>
        <w:r w:rsidR="00E1730D">
          <w:rPr>
            <w:noProof/>
            <w:webHidden/>
          </w:rPr>
          <w:fldChar w:fldCharType="begin"/>
        </w:r>
        <w:r w:rsidR="00E1730D">
          <w:rPr>
            <w:noProof/>
            <w:webHidden/>
          </w:rPr>
          <w:instrText xml:space="preserve"> PAGEREF _Toc369869723 \h </w:instrText>
        </w:r>
        <w:r w:rsidR="00E1730D">
          <w:rPr>
            <w:noProof/>
            <w:webHidden/>
          </w:rPr>
        </w:r>
        <w:r w:rsidR="00E1730D">
          <w:rPr>
            <w:noProof/>
            <w:webHidden/>
          </w:rPr>
          <w:fldChar w:fldCharType="separate"/>
        </w:r>
        <w:r w:rsidR="00E1730D">
          <w:rPr>
            <w:noProof/>
            <w:webHidden/>
          </w:rPr>
          <w:t>86</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24" w:history="1">
        <w:r w:rsidR="00E1730D" w:rsidRPr="005E7B85">
          <w:rPr>
            <w:rStyle w:val="ae"/>
            <w:noProof/>
          </w:rPr>
          <w:t>6.2.4</w:t>
        </w:r>
        <w:r w:rsidR="00E1730D">
          <w:rPr>
            <w:rFonts w:asciiTheme="minorHAnsi" w:eastAsiaTheme="minorEastAsia" w:hAnsiTheme="minorHAnsi" w:cstheme="minorBidi"/>
            <w:noProof/>
            <w:sz w:val="22"/>
            <w:szCs w:val="22"/>
          </w:rPr>
          <w:tab/>
        </w:r>
        <w:r w:rsidR="00E1730D" w:rsidRPr="005E7B85">
          <w:rPr>
            <w:rStyle w:val="ae"/>
            <w:noProof/>
          </w:rPr>
          <w:t>Вывод параметров на схемное окно</w:t>
        </w:r>
        <w:r w:rsidR="00E1730D">
          <w:rPr>
            <w:noProof/>
            <w:webHidden/>
          </w:rPr>
          <w:tab/>
        </w:r>
        <w:r w:rsidR="00E1730D">
          <w:rPr>
            <w:noProof/>
            <w:webHidden/>
          </w:rPr>
          <w:fldChar w:fldCharType="begin"/>
        </w:r>
        <w:r w:rsidR="00E1730D">
          <w:rPr>
            <w:noProof/>
            <w:webHidden/>
          </w:rPr>
          <w:instrText xml:space="preserve"> PAGEREF _Toc369869724 \h </w:instrText>
        </w:r>
        <w:r w:rsidR="00E1730D">
          <w:rPr>
            <w:noProof/>
            <w:webHidden/>
          </w:rPr>
        </w:r>
        <w:r w:rsidR="00E1730D">
          <w:rPr>
            <w:noProof/>
            <w:webHidden/>
          </w:rPr>
          <w:fldChar w:fldCharType="separate"/>
        </w:r>
        <w:r w:rsidR="00E1730D">
          <w:rPr>
            <w:noProof/>
            <w:webHidden/>
          </w:rPr>
          <w:t>87</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25" w:history="1">
        <w:r w:rsidR="00E1730D" w:rsidRPr="005E7B85">
          <w:rPr>
            <w:rStyle w:val="ae"/>
            <w:noProof/>
          </w:rPr>
          <w:t>6.2.5</w:t>
        </w:r>
        <w:r w:rsidR="00E1730D">
          <w:rPr>
            <w:rFonts w:asciiTheme="minorHAnsi" w:eastAsiaTheme="minorEastAsia" w:hAnsiTheme="minorHAnsi" w:cstheme="minorBidi"/>
            <w:noProof/>
            <w:sz w:val="22"/>
            <w:szCs w:val="22"/>
          </w:rPr>
          <w:tab/>
        </w:r>
        <w:r w:rsidR="00E1730D" w:rsidRPr="005E7B85">
          <w:rPr>
            <w:rStyle w:val="ae"/>
            <w:noProof/>
          </w:rPr>
          <w:t>Свойства узлов, каналов, насосов и других элементов модели ЭПН-150-75</w:t>
        </w:r>
        <w:r w:rsidR="00E1730D">
          <w:rPr>
            <w:noProof/>
            <w:webHidden/>
          </w:rPr>
          <w:tab/>
        </w:r>
        <w:r w:rsidR="00E1730D">
          <w:rPr>
            <w:noProof/>
            <w:webHidden/>
          </w:rPr>
          <w:fldChar w:fldCharType="begin"/>
        </w:r>
        <w:r w:rsidR="00E1730D">
          <w:rPr>
            <w:noProof/>
            <w:webHidden/>
          </w:rPr>
          <w:instrText xml:space="preserve"> PAGEREF _Toc369869725 \h </w:instrText>
        </w:r>
        <w:r w:rsidR="00E1730D">
          <w:rPr>
            <w:noProof/>
            <w:webHidden/>
          </w:rPr>
        </w:r>
        <w:r w:rsidR="00E1730D">
          <w:rPr>
            <w:noProof/>
            <w:webHidden/>
          </w:rPr>
          <w:fldChar w:fldCharType="separate"/>
        </w:r>
        <w:r w:rsidR="00E1730D">
          <w:rPr>
            <w:noProof/>
            <w:webHidden/>
          </w:rPr>
          <w:t>88</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26" w:history="1">
        <w:r w:rsidR="00E1730D" w:rsidRPr="005E7B85">
          <w:rPr>
            <w:rStyle w:val="ae"/>
            <w:noProof/>
          </w:rPr>
          <w:t>6.2.6</w:t>
        </w:r>
        <w:r w:rsidR="00E1730D">
          <w:rPr>
            <w:rFonts w:asciiTheme="minorHAnsi" w:eastAsiaTheme="minorEastAsia" w:hAnsiTheme="minorHAnsi" w:cstheme="minorBidi"/>
            <w:noProof/>
            <w:sz w:val="22"/>
            <w:szCs w:val="22"/>
          </w:rPr>
          <w:tab/>
        </w:r>
        <w:r w:rsidR="00E1730D" w:rsidRPr="005E7B85">
          <w:rPr>
            <w:rStyle w:val="ae"/>
            <w:noProof/>
          </w:rPr>
          <w:t>Номинальное состояние модели конденсатных насосов</w:t>
        </w:r>
        <w:r w:rsidR="00E1730D">
          <w:rPr>
            <w:noProof/>
            <w:webHidden/>
          </w:rPr>
          <w:tab/>
        </w:r>
        <w:r w:rsidR="00E1730D">
          <w:rPr>
            <w:noProof/>
            <w:webHidden/>
          </w:rPr>
          <w:fldChar w:fldCharType="begin"/>
        </w:r>
        <w:r w:rsidR="00E1730D">
          <w:rPr>
            <w:noProof/>
            <w:webHidden/>
          </w:rPr>
          <w:instrText xml:space="preserve"> PAGEREF _Toc369869726 \h </w:instrText>
        </w:r>
        <w:r w:rsidR="00E1730D">
          <w:rPr>
            <w:noProof/>
            <w:webHidden/>
          </w:rPr>
        </w:r>
        <w:r w:rsidR="00E1730D">
          <w:rPr>
            <w:noProof/>
            <w:webHidden/>
          </w:rPr>
          <w:fldChar w:fldCharType="separate"/>
        </w:r>
        <w:r w:rsidR="00E1730D">
          <w:rPr>
            <w:noProof/>
            <w:webHidden/>
          </w:rPr>
          <w:t>90</w:t>
        </w:r>
        <w:r w:rsidR="00E1730D">
          <w:rPr>
            <w:noProof/>
            <w:webHidden/>
          </w:rPr>
          <w:fldChar w:fldCharType="end"/>
        </w:r>
      </w:hyperlink>
    </w:p>
    <w:p w:rsidR="00E1730D" w:rsidRDefault="00C43823">
      <w:pPr>
        <w:pStyle w:val="10"/>
        <w:rPr>
          <w:rFonts w:asciiTheme="minorHAnsi" w:eastAsiaTheme="minorEastAsia" w:hAnsiTheme="minorHAnsi" w:cstheme="minorBidi"/>
          <w:b w:val="0"/>
          <w:noProof/>
          <w:sz w:val="22"/>
          <w:szCs w:val="22"/>
        </w:rPr>
      </w:pPr>
      <w:hyperlink w:anchor="_Toc369869727" w:history="1">
        <w:r w:rsidR="00E1730D" w:rsidRPr="005E7B85">
          <w:rPr>
            <w:rStyle w:val="ae"/>
            <w:noProof/>
          </w:rPr>
          <w:t>7</w:t>
        </w:r>
        <w:r w:rsidR="00E1730D">
          <w:rPr>
            <w:rFonts w:asciiTheme="minorHAnsi" w:eastAsiaTheme="minorEastAsia" w:hAnsiTheme="minorHAnsi" w:cstheme="minorBidi"/>
            <w:b w:val="0"/>
            <w:noProof/>
            <w:sz w:val="22"/>
            <w:szCs w:val="22"/>
          </w:rPr>
          <w:tab/>
        </w:r>
        <w:r w:rsidR="00E1730D" w:rsidRPr="005E7B85">
          <w:rPr>
            <w:rStyle w:val="ae"/>
            <w:noProof/>
          </w:rPr>
          <w:t>Создание модели деаэратора</w:t>
        </w:r>
        <w:r w:rsidR="00E1730D">
          <w:rPr>
            <w:noProof/>
            <w:webHidden/>
          </w:rPr>
          <w:tab/>
        </w:r>
        <w:r w:rsidR="00E1730D">
          <w:rPr>
            <w:noProof/>
            <w:webHidden/>
          </w:rPr>
          <w:fldChar w:fldCharType="begin"/>
        </w:r>
        <w:r w:rsidR="00E1730D">
          <w:rPr>
            <w:noProof/>
            <w:webHidden/>
          </w:rPr>
          <w:instrText xml:space="preserve"> PAGEREF _Toc369869727 \h </w:instrText>
        </w:r>
        <w:r w:rsidR="00E1730D">
          <w:rPr>
            <w:noProof/>
            <w:webHidden/>
          </w:rPr>
        </w:r>
        <w:r w:rsidR="00E1730D">
          <w:rPr>
            <w:noProof/>
            <w:webHidden/>
          </w:rPr>
          <w:fldChar w:fldCharType="separate"/>
        </w:r>
        <w:r w:rsidR="00E1730D">
          <w:rPr>
            <w:noProof/>
            <w:webHidden/>
          </w:rPr>
          <w:t>91</w:t>
        </w:r>
        <w:r w:rsidR="00E1730D">
          <w:rPr>
            <w:noProof/>
            <w:webHidden/>
          </w:rPr>
          <w:fldChar w:fldCharType="end"/>
        </w:r>
      </w:hyperlink>
    </w:p>
    <w:p w:rsidR="00E1730D" w:rsidRDefault="00C43823">
      <w:pPr>
        <w:pStyle w:val="20"/>
        <w:rPr>
          <w:rFonts w:asciiTheme="minorHAnsi" w:eastAsiaTheme="minorEastAsia" w:hAnsiTheme="minorHAnsi" w:cstheme="minorBidi"/>
          <w:noProof/>
          <w:sz w:val="22"/>
          <w:szCs w:val="22"/>
        </w:rPr>
      </w:pPr>
      <w:hyperlink w:anchor="_Toc369869728" w:history="1">
        <w:r w:rsidR="00E1730D" w:rsidRPr="005E7B85">
          <w:rPr>
            <w:rStyle w:val="ae"/>
            <w:noProof/>
          </w:rPr>
          <w:t>7.1</w:t>
        </w:r>
        <w:r w:rsidR="00E1730D">
          <w:rPr>
            <w:rFonts w:asciiTheme="minorHAnsi" w:eastAsiaTheme="minorEastAsia" w:hAnsiTheme="minorHAnsi" w:cstheme="minorBidi"/>
            <w:noProof/>
            <w:sz w:val="22"/>
            <w:szCs w:val="22"/>
          </w:rPr>
          <w:tab/>
        </w:r>
        <w:r w:rsidR="00E1730D" w:rsidRPr="005E7B85">
          <w:rPr>
            <w:rStyle w:val="ae"/>
            <w:noProof/>
          </w:rPr>
          <w:t>Описание модели деаэратора</w:t>
        </w:r>
        <w:r w:rsidR="00E1730D">
          <w:rPr>
            <w:noProof/>
            <w:webHidden/>
          </w:rPr>
          <w:tab/>
        </w:r>
        <w:r w:rsidR="00E1730D">
          <w:rPr>
            <w:noProof/>
            <w:webHidden/>
          </w:rPr>
          <w:fldChar w:fldCharType="begin"/>
        </w:r>
        <w:r w:rsidR="00E1730D">
          <w:rPr>
            <w:noProof/>
            <w:webHidden/>
          </w:rPr>
          <w:instrText xml:space="preserve"> PAGEREF _Toc369869728 \h </w:instrText>
        </w:r>
        <w:r w:rsidR="00E1730D">
          <w:rPr>
            <w:noProof/>
            <w:webHidden/>
          </w:rPr>
        </w:r>
        <w:r w:rsidR="00E1730D">
          <w:rPr>
            <w:noProof/>
            <w:webHidden/>
          </w:rPr>
          <w:fldChar w:fldCharType="separate"/>
        </w:r>
        <w:r w:rsidR="00E1730D">
          <w:rPr>
            <w:noProof/>
            <w:webHidden/>
          </w:rPr>
          <w:t>91</w:t>
        </w:r>
        <w:r w:rsidR="00E1730D">
          <w:rPr>
            <w:noProof/>
            <w:webHidden/>
          </w:rPr>
          <w:fldChar w:fldCharType="end"/>
        </w:r>
      </w:hyperlink>
    </w:p>
    <w:p w:rsidR="00E1730D" w:rsidRDefault="00C43823">
      <w:pPr>
        <w:pStyle w:val="20"/>
        <w:rPr>
          <w:rFonts w:asciiTheme="minorHAnsi" w:eastAsiaTheme="minorEastAsia" w:hAnsiTheme="minorHAnsi" w:cstheme="minorBidi"/>
          <w:noProof/>
          <w:sz w:val="22"/>
          <w:szCs w:val="22"/>
        </w:rPr>
      </w:pPr>
      <w:hyperlink w:anchor="_Toc369869729" w:history="1">
        <w:r w:rsidR="00E1730D" w:rsidRPr="005E7B85">
          <w:rPr>
            <w:rStyle w:val="ae"/>
            <w:noProof/>
          </w:rPr>
          <w:t>7.2</w:t>
        </w:r>
        <w:r w:rsidR="00E1730D">
          <w:rPr>
            <w:rFonts w:asciiTheme="minorHAnsi" w:eastAsiaTheme="minorEastAsia" w:hAnsiTheme="minorHAnsi" w:cstheme="minorBidi"/>
            <w:noProof/>
            <w:sz w:val="22"/>
            <w:szCs w:val="22"/>
          </w:rPr>
          <w:tab/>
        </w:r>
        <w:r w:rsidR="00E1730D" w:rsidRPr="005E7B85">
          <w:rPr>
            <w:rStyle w:val="ae"/>
            <w:noProof/>
          </w:rPr>
          <w:t>Создание модели деаэратора</w:t>
        </w:r>
        <w:r w:rsidR="00E1730D">
          <w:rPr>
            <w:noProof/>
            <w:webHidden/>
          </w:rPr>
          <w:tab/>
        </w:r>
        <w:r w:rsidR="00E1730D">
          <w:rPr>
            <w:noProof/>
            <w:webHidden/>
          </w:rPr>
          <w:fldChar w:fldCharType="begin"/>
        </w:r>
        <w:r w:rsidR="00E1730D">
          <w:rPr>
            <w:noProof/>
            <w:webHidden/>
          </w:rPr>
          <w:instrText xml:space="preserve"> PAGEREF _Toc369869729 \h </w:instrText>
        </w:r>
        <w:r w:rsidR="00E1730D">
          <w:rPr>
            <w:noProof/>
            <w:webHidden/>
          </w:rPr>
        </w:r>
        <w:r w:rsidR="00E1730D">
          <w:rPr>
            <w:noProof/>
            <w:webHidden/>
          </w:rPr>
          <w:fldChar w:fldCharType="separate"/>
        </w:r>
        <w:r w:rsidR="00E1730D">
          <w:rPr>
            <w:noProof/>
            <w:webHidden/>
          </w:rPr>
          <w:t>91</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30" w:history="1">
        <w:r w:rsidR="00E1730D" w:rsidRPr="005E7B85">
          <w:rPr>
            <w:rStyle w:val="ae"/>
            <w:noProof/>
          </w:rPr>
          <w:t>7.2.1</w:t>
        </w:r>
        <w:r w:rsidR="00E1730D">
          <w:rPr>
            <w:rFonts w:asciiTheme="minorHAnsi" w:eastAsiaTheme="minorEastAsia" w:hAnsiTheme="minorHAnsi" w:cstheme="minorBidi"/>
            <w:noProof/>
            <w:sz w:val="22"/>
            <w:szCs w:val="22"/>
          </w:rPr>
          <w:tab/>
        </w:r>
        <w:r w:rsidR="00E1730D" w:rsidRPr="005E7B85">
          <w:rPr>
            <w:rStyle w:val="ae"/>
            <w:noProof/>
          </w:rPr>
          <w:t>Копирование проекта, параметры расчета</w:t>
        </w:r>
        <w:r w:rsidR="00E1730D">
          <w:rPr>
            <w:noProof/>
            <w:webHidden/>
          </w:rPr>
          <w:tab/>
        </w:r>
        <w:r w:rsidR="00E1730D">
          <w:rPr>
            <w:noProof/>
            <w:webHidden/>
          </w:rPr>
          <w:fldChar w:fldCharType="begin"/>
        </w:r>
        <w:r w:rsidR="00E1730D">
          <w:rPr>
            <w:noProof/>
            <w:webHidden/>
          </w:rPr>
          <w:instrText xml:space="preserve"> PAGEREF _Toc369869730 \h </w:instrText>
        </w:r>
        <w:r w:rsidR="00E1730D">
          <w:rPr>
            <w:noProof/>
            <w:webHidden/>
          </w:rPr>
        </w:r>
        <w:r w:rsidR="00E1730D">
          <w:rPr>
            <w:noProof/>
            <w:webHidden/>
          </w:rPr>
          <w:fldChar w:fldCharType="separate"/>
        </w:r>
        <w:r w:rsidR="00E1730D">
          <w:rPr>
            <w:noProof/>
            <w:webHidden/>
          </w:rPr>
          <w:t>91</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31" w:history="1">
        <w:r w:rsidR="00E1730D" w:rsidRPr="005E7B85">
          <w:rPr>
            <w:rStyle w:val="ae"/>
            <w:noProof/>
          </w:rPr>
          <w:t>7.2.2</w:t>
        </w:r>
        <w:r w:rsidR="00E1730D">
          <w:rPr>
            <w:rFonts w:asciiTheme="minorHAnsi" w:eastAsiaTheme="minorEastAsia" w:hAnsiTheme="minorHAnsi" w:cstheme="minorBidi"/>
            <w:noProof/>
            <w:sz w:val="22"/>
            <w:szCs w:val="22"/>
          </w:rPr>
          <w:tab/>
        </w:r>
        <w:r w:rsidR="00E1730D" w:rsidRPr="005E7B85">
          <w:rPr>
            <w:rStyle w:val="ae"/>
            <w:noProof/>
          </w:rPr>
          <w:t>Глобальные параметры модели деаэратора</w:t>
        </w:r>
        <w:r w:rsidR="00E1730D">
          <w:rPr>
            <w:noProof/>
            <w:webHidden/>
          </w:rPr>
          <w:tab/>
        </w:r>
        <w:r w:rsidR="00E1730D">
          <w:rPr>
            <w:noProof/>
            <w:webHidden/>
          </w:rPr>
          <w:fldChar w:fldCharType="begin"/>
        </w:r>
        <w:r w:rsidR="00E1730D">
          <w:rPr>
            <w:noProof/>
            <w:webHidden/>
          </w:rPr>
          <w:instrText xml:space="preserve"> PAGEREF _Toc369869731 \h </w:instrText>
        </w:r>
        <w:r w:rsidR="00E1730D">
          <w:rPr>
            <w:noProof/>
            <w:webHidden/>
          </w:rPr>
        </w:r>
        <w:r w:rsidR="00E1730D">
          <w:rPr>
            <w:noProof/>
            <w:webHidden/>
          </w:rPr>
          <w:fldChar w:fldCharType="separate"/>
        </w:r>
        <w:r w:rsidR="00E1730D">
          <w:rPr>
            <w:noProof/>
            <w:webHidden/>
          </w:rPr>
          <w:t>91</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32" w:history="1">
        <w:r w:rsidR="00E1730D" w:rsidRPr="005E7B85">
          <w:rPr>
            <w:rStyle w:val="ae"/>
            <w:noProof/>
          </w:rPr>
          <w:t>7.2.3</w:t>
        </w:r>
        <w:r w:rsidR="00E1730D">
          <w:rPr>
            <w:rFonts w:asciiTheme="minorHAnsi" w:eastAsiaTheme="minorEastAsia" w:hAnsiTheme="minorHAnsi" w:cstheme="minorBidi"/>
            <w:noProof/>
            <w:sz w:val="22"/>
            <w:szCs w:val="22"/>
          </w:rPr>
          <w:tab/>
        </w:r>
        <w:r w:rsidR="00E1730D" w:rsidRPr="005E7B85">
          <w:rPr>
            <w:rStyle w:val="ae"/>
            <w:noProof/>
          </w:rPr>
          <w:t>Структура модели деаэратора</w:t>
        </w:r>
        <w:r w:rsidR="00E1730D">
          <w:rPr>
            <w:noProof/>
            <w:webHidden/>
          </w:rPr>
          <w:tab/>
        </w:r>
        <w:r w:rsidR="00E1730D">
          <w:rPr>
            <w:noProof/>
            <w:webHidden/>
          </w:rPr>
          <w:fldChar w:fldCharType="begin"/>
        </w:r>
        <w:r w:rsidR="00E1730D">
          <w:rPr>
            <w:noProof/>
            <w:webHidden/>
          </w:rPr>
          <w:instrText xml:space="preserve"> PAGEREF _Toc369869732 \h </w:instrText>
        </w:r>
        <w:r w:rsidR="00E1730D">
          <w:rPr>
            <w:noProof/>
            <w:webHidden/>
          </w:rPr>
        </w:r>
        <w:r w:rsidR="00E1730D">
          <w:rPr>
            <w:noProof/>
            <w:webHidden/>
          </w:rPr>
          <w:fldChar w:fldCharType="separate"/>
        </w:r>
        <w:r w:rsidR="00E1730D">
          <w:rPr>
            <w:noProof/>
            <w:webHidden/>
          </w:rPr>
          <w:t>91</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33" w:history="1">
        <w:r w:rsidR="00E1730D" w:rsidRPr="005E7B85">
          <w:rPr>
            <w:rStyle w:val="ae"/>
            <w:noProof/>
          </w:rPr>
          <w:t>7.2.4</w:t>
        </w:r>
        <w:r w:rsidR="00E1730D">
          <w:rPr>
            <w:rFonts w:asciiTheme="minorHAnsi" w:eastAsiaTheme="minorEastAsia" w:hAnsiTheme="minorHAnsi" w:cstheme="minorBidi"/>
            <w:noProof/>
            <w:sz w:val="22"/>
            <w:szCs w:val="22"/>
          </w:rPr>
          <w:tab/>
        </w:r>
        <w:r w:rsidR="00E1730D" w:rsidRPr="005E7B85">
          <w:rPr>
            <w:rStyle w:val="ae"/>
            <w:noProof/>
          </w:rPr>
          <w:t>Вывод параметров на схемное окно</w:t>
        </w:r>
        <w:r w:rsidR="00E1730D">
          <w:rPr>
            <w:noProof/>
            <w:webHidden/>
          </w:rPr>
          <w:tab/>
        </w:r>
        <w:r w:rsidR="00E1730D">
          <w:rPr>
            <w:noProof/>
            <w:webHidden/>
          </w:rPr>
          <w:fldChar w:fldCharType="begin"/>
        </w:r>
        <w:r w:rsidR="00E1730D">
          <w:rPr>
            <w:noProof/>
            <w:webHidden/>
          </w:rPr>
          <w:instrText xml:space="preserve"> PAGEREF _Toc369869733 \h </w:instrText>
        </w:r>
        <w:r w:rsidR="00E1730D">
          <w:rPr>
            <w:noProof/>
            <w:webHidden/>
          </w:rPr>
        </w:r>
        <w:r w:rsidR="00E1730D">
          <w:rPr>
            <w:noProof/>
            <w:webHidden/>
          </w:rPr>
          <w:fldChar w:fldCharType="separate"/>
        </w:r>
        <w:r w:rsidR="00E1730D">
          <w:rPr>
            <w:noProof/>
            <w:webHidden/>
          </w:rPr>
          <w:t>92</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34" w:history="1">
        <w:r w:rsidR="00E1730D" w:rsidRPr="005E7B85">
          <w:rPr>
            <w:rStyle w:val="ae"/>
            <w:noProof/>
          </w:rPr>
          <w:t>7.2.5</w:t>
        </w:r>
        <w:r w:rsidR="00E1730D">
          <w:rPr>
            <w:rFonts w:asciiTheme="minorHAnsi" w:eastAsiaTheme="minorEastAsia" w:hAnsiTheme="minorHAnsi" w:cstheme="minorBidi"/>
            <w:noProof/>
            <w:sz w:val="22"/>
            <w:szCs w:val="22"/>
          </w:rPr>
          <w:tab/>
        </w:r>
        <w:r w:rsidR="00E1730D" w:rsidRPr="005E7B85">
          <w:rPr>
            <w:rStyle w:val="ae"/>
            <w:noProof/>
          </w:rPr>
          <w:t>Свойства элементов модели деаэратора</w:t>
        </w:r>
        <w:r w:rsidR="00E1730D">
          <w:rPr>
            <w:noProof/>
            <w:webHidden/>
          </w:rPr>
          <w:tab/>
        </w:r>
        <w:r w:rsidR="00E1730D">
          <w:rPr>
            <w:noProof/>
            <w:webHidden/>
          </w:rPr>
          <w:fldChar w:fldCharType="begin"/>
        </w:r>
        <w:r w:rsidR="00E1730D">
          <w:rPr>
            <w:noProof/>
            <w:webHidden/>
          </w:rPr>
          <w:instrText xml:space="preserve"> PAGEREF _Toc369869734 \h </w:instrText>
        </w:r>
        <w:r w:rsidR="00E1730D">
          <w:rPr>
            <w:noProof/>
            <w:webHidden/>
          </w:rPr>
        </w:r>
        <w:r w:rsidR="00E1730D">
          <w:rPr>
            <w:noProof/>
            <w:webHidden/>
          </w:rPr>
          <w:fldChar w:fldCharType="separate"/>
        </w:r>
        <w:r w:rsidR="00E1730D">
          <w:rPr>
            <w:noProof/>
            <w:webHidden/>
          </w:rPr>
          <w:t>92</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35" w:history="1">
        <w:r w:rsidR="00E1730D" w:rsidRPr="005E7B85">
          <w:rPr>
            <w:rStyle w:val="ae"/>
            <w:noProof/>
          </w:rPr>
          <w:t>7.2.6</w:t>
        </w:r>
        <w:r w:rsidR="00E1730D">
          <w:rPr>
            <w:rFonts w:asciiTheme="minorHAnsi" w:eastAsiaTheme="minorEastAsia" w:hAnsiTheme="minorHAnsi" w:cstheme="minorBidi"/>
            <w:noProof/>
            <w:sz w:val="22"/>
            <w:szCs w:val="22"/>
          </w:rPr>
          <w:tab/>
        </w:r>
        <w:r w:rsidR="00E1730D" w:rsidRPr="005E7B85">
          <w:rPr>
            <w:rStyle w:val="ae"/>
            <w:noProof/>
          </w:rPr>
          <w:t>Параметры расчета деаэратора</w:t>
        </w:r>
        <w:r w:rsidR="00E1730D">
          <w:rPr>
            <w:noProof/>
            <w:webHidden/>
          </w:rPr>
          <w:tab/>
        </w:r>
        <w:r w:rsidR="00E1730D">
          <w:rPr>
            <w:noProof/>
            <w:webHidden/>
          </w:rPr>
          <w:fldChar w:fldCharType="begin"/>
        </w:r>
        <w:r w:rsidR="00E1730D">
          <w:rPr>
            <w:noProof/>
            <w:webHidden/>
          </w:rPr>
          <w:instrText xml:space="preserve"> PAGEREF _Toc369869735 \h </w:instrText>
        </w:r>
        <w:r w:rsidR="00E1730D">
          <w:rPr>
            <w:noProof/>
            <w:webHidden/>
          </w:rPr>
        </w:r>
        <w:r w:rsidR="00E1730D">
          <w:rPr>
            <w:noProof/>
            <w:webHidden/>
          </w:rPr>
          <w:fldChar w:fldCharType="separate"/>
        </w:r>
        <w:r w:rsidR="00E1730D">
          <w:rPr>
            <w:noProof/>
            <w:webHidden/>
          </w:rPr>
          <w:t>93</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36" w:history="1">
        <w:r w:rsidR="00E1730D" w:rsidRPr="005E7B85">
          <w:rPr>
            <w:rStyle w:val="ae"/>
            <w:noProof/>
          </w:rPr>
          <w:t>7.2.7</w:t>
        </w:r>
        <w:r w:rsidR="00E1730D">
          <w:rPr>
            <w:rFonts w:asciiTheme="minorHAnsi" w:eastAsiaTheme="minorEastAsia" w:hAnsiTheme="minorHAnsi" w:cstheme="minorBidi"/>
            <w:noProof/>
            <w:sz w:val="22"/>
            <w:szCs w:val="22"/>
          </w:rPr>
          <w:tab/>
        </w:r>
        <w:r w:rsidR="00E1730D" w:rsidRPr="005E7B85">
          <w:rPr>
            <w:rStyle w:val="ae"/>
            <w:noProof/>
          </w:rPr>
          <w:t>Номинальное состояние деаэратора</w:t>
        </w:r>
        <w:r w:rsidR="00E1730D">
          <w:rPr>
            <w:noProof/>
            <w:webHidden/>
          </w:rPr>
          <w:tab/>
        </w:r>
        <w:r w:rsidR="00E1730D">
          <w:rPr>
            <w:noProof/>
            <w:webHidden/>
          </w:rPr>
          <w:fldChar w:fldCharType="begin"/>
        </w:r>
        <w:r w:rsidR="00E1730D">
          <w:rPr>
            <w:noProof/>
            <w:webHidden/>
          </w:rPr>
          <w:instrText xml:space="preserve"> PAGEREF _Toc369869736 \h </w:instrText>
        </w:r>
        <w:r w:rsidR="00E1730D">
          <w:rPr>
            <w:noProof/>
            <w:webHidden/>
          </w:rPr>
        </w:r>
        <w:r w:rsidR="00E1730D">
          <w:rPr>
            <w:noProof/>
            <w:webHidden/>
          </w:rPr>
          <w:fldChar w:fldCharType="separate"/>
        </w:r>
        <w:r w:rsidR="00E1730D">
          <w:rPr>
            <w:noProof/>
            <w:webHidden/>
          </w:rPr>
          <w:t>93</w:t>
        </w:r>
        <w:r w:rsidR="00E1730D">
          <w:rPr>
            <w:noProof/>
            <w:webHidden/>
          </w:rPr>
          <w:fldChar w:fldCharType="end"/>
        </w:r>
      </w:hyperlink>
    </w:p>
    <w:p w:rsidR="00E1730D" w:rsidRDefault="00C43823">
      <w:pPr>
        <w:pStyle w:val="10"/>
        <w:rPr>
          <w:rFonts w:asciiTheme="minorHAnsi" w:eastAsiaTheme="minorEastAsia" w:hAnsiTheme="minorHAnsi" w:cstheme="minorBidi"/>
          <w:b w:val="0"/>
          <w:noProof/>
          <w:sz w:val="22"/>
          <w:szCs w:val="22"/>
        </w:rPr>
      </w:pPr>
      <w:hyperlink w:anchor="_Toc369869737" w:history="1">
        <w:r w:rsidR="00E1730D" w:rsidRPr="005E7B85">
          <w:rPr>
            <w:rStyle w:val="ae"/>
            <w:noProof/>
          </w:rPr>
          <w:t>8</w:t>
        </w:r>
        <w:r w:rsidR="00E1730D">
          <w:rPr>
            <w:rFonts w:asciiTheme="minorHAnsi" w:eastAsiaTheme="minorEastAsia" w:hAnsiTheme="minorHAnsi" w:cstheme="minorBidi"/>
            <w:b w:val="0"/>
            <w:noProof/>
            <w:sz w:val="22"/>
            <w:szCs w:val="22"/>
          </w:rPr>
          <w:tab/>
        </w:r>
        <w:r w:rsidR="00E1730D" w:rsidRPr="005E7B85">
          <w:rPr>
            <w:rStyle w:val="ae"/>
            <w:noProof/>
          </w:rPr>
          <w:t>Интеграция моделей, создание единой модели ПТУ</w:t>
        </w:r>
        <w:r w:rsidR="00E1730D">
          <w:rPr>
            <w:noProof/>
            <w:webHidden/>
          </w:rPr>
          <w:tab/>
        </w:r>
        <w:r w:rsidR="00E1730D">
          <w:rPr>
            <w:noProof/>
            <w:webHidden/>
          </w:rPr>
          <w:fldChar w:fldCharType="begin"/>
        </w:r>
        <w:r w:rsidR="00E1730D">
          <w:rPr>
            <w:noProof/>
            <w:webHidden/>
          </w:rPr>
          <w:instrText xml:space="preserve"> PAGEREF _Toc369869737 \h </w:instrText>
        </w:r>
        <w:r w:rsidR="00E1730D">
          <w:rPr>
            <w:noProof/>
            <w:webHidden/>
          </w:rPr>
        </w:r>
        <w:r w:rsidR="00E1730D">
          <w:rPr>
            <w:noProof/>
            <w:webHidden/>
          </w:rPr>
          <w:fldChar w:fldCharType="separate"/>
        </w:r>
        <w:r w:rsidR="00E1730D">
          <w:rPr>
            <w:noProof/>
            <w:webHidden/>
          </w:rPr>
          <w:t>95</w:t>
        </w:r>
        <w:r w:rsidR="00E1730D">
          <w:rPr>
            <w:noProof/>
            <w:webHidden/>
          </w:rPr>
          <w:fldChar w:fldCharType="end"/>
        </w:r>
      </w:hyperlink>
    </w:p>
    <w:p w:rsidR="00E1730D" w:rsidRDefault="00C43823">
      <w:pPr>
        <w:pStyle w:val="20"/>
        <w:rPr>
          <w:rFonts w:asciiTheme="minorHAnsi" w:eastAsiaTheme="minorEastAsia" w:hAnsiTheme="minorHAnsi" w:cstheme="minorBidi"/>
          <w:noProof/>
          <w:sz w:val="22"/>
          <w:szCs w:val="22"/>
        </w:rPr>
      </w:pPr>
      <w:hyperlink w:anchor="_Toc369869738" w:history="1">
        <w:r w:rsidR="00E1730D" w:rsidRPr="005E7B85">
          <w:rPr>
            <w:rStyle w:val="ae"/>
            <w:noProof/>
          </w:rPr>
          <w:t>8.1</w:t>
        </w:r>
        <w:r w:rsidR="00E1730D">
          <w:rPr>
            <w:rFonts w:asciiTheme="minorHAnsi" w:eastAsiaTheme="minorEastAsia" w:hAnsiTheme="minorHAnsi" w:cstheme="minorBidi"/>
            <w:noProof/>
            <w:sz w:val="22"/>
            <w:szCs w:val="22"/>
          </w:rPr>
          <w:tab/>
        </w:r>
        <w:r w:rsidR="00E1730D" w:rsidRPr="005E7B85">
          <w:rPr>
            <w:rStyle w:val="ae"/>
            <w:noProof/>
          </w:rPr>
          <w:t>Создание модели свежего пара</w:t>
        </w:r>
        <w:r w:rsidR="00E1730D">
          <w:rPr>
            <w:noProof/>
            <w:webHidden/>
          </w:rPr>
          <w:tab/>
        </w:r>
        <w:r w:rsidR="00E1730D">
          <w:rPr>
            <w:noProof/>
            <w:webHidden/>
          </w:rPr>
          <w:fldChar w:fldCharType="begin"/>
        </w:r>
        <w:r w:rsidR="00E1730D">
          <w:rPr>
            <w:noProof/>
            <w:webHidden/>
          </w:rPr>
          <w:instrText xml:space="preserve"> PAGEREF _Toc369869738 \h </w:instrText>
        </w:r>
        <w:r w:rsidR="00E1730D">
          <w:rPr>
            <w:noProof/>
            <w:webHidden/>
          </w:rPr>
        </w:r>
        <w:r w:rsidR="00E1730D">
          <w:rPr>
            <w:noProof/>
            <w:webHidden/>
          </w:rPr>
          <w:fldChar w:fldCharType="separate"/>
        </w:r>
        <w:r w:rsidR="00E1730D">
          <w:rPr>
            <w:noProof/>
            <w:webHidden/>
          </w:rPr>
          <w:t>95</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39" w:history="1">
        <w:r w:rsidR="00E1730D" w:rsidRPr="005E7B85">
          <w:rPr>
            <w:rStyle w:val="ae"/>
            <w:noProof/>
          </w:rPr>
          <w:t>8.1.1</w:t>
        </w:r>
        <w:r w:rsidR="00E1730D">
          <w:rPr>
            <w:rFonts w:asciiTheme="minorHAnsi" w:eastAsiaTheme="minorEastAsia" w:hAnsiTheme="minorHAnsi" w:cstheme="minorBidi"/>
            <w:noProof/>
            <w:sz w:val="22"/>
            <w:szCs w:val="22"/>
          </w:rPr>
          <w:tab/>
        </w:r>
        <w:r w:rsidR="00E1730D" w:rsidRPr="005E7B85">
          <w:rPr>
            <w:rStyle w:val="ae"/>
            <w:noProof/>
          </w:rPr>
          <w:t>Описание модели</w:t>
        </w:r>
        <w:r w:rsidR="00E1730D">
          <w:rPr>
            <w:noProof/>
            <w:webHidden/>
          </w:rPr>
          <w:tab/>
        </w:r>
        <w:r w:rsidR="00E1730D">
          <w:rPr>
            <w:noProof/>
            <w:webHidden/>
          </w:rPr>
          <w:fldChar w:fldCharType="begin"/>
        </w:r>
        <w:r w:rsidR="00E1730D">
          <w:rPr>
            <w:noProof/>
            <w:webHidden/>
          </w:rPr>
          <w:instrText xml:space="preserve"> PAGEREF _Toc369869739 \h </w:instrText>
        </w:r>
        <w:r w:rsidR="00E1730D">
          <w:rPr>
            <w:noProof/>
            <w:webHidden/>
          </w:rPr>
        </w:r>
        <w:r w:rsidR="00E1730D">
          <w:rPr>
            <w:noProof/>
            <w:webHidden/>
          </w:rPr>
          <w:fldChar w:fldCharType="separate"/>
        </w:r>
        <w:r w:rsidR="00E1730D">
          <w:rPr>
            <w:noProof/>
            <w:webHidden/>
          </w:rPr>
          <w:t>95</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40" w:history="1">
        <w:r w:rsidR="00E1730D" w:rsidRPr="005E7B85">
          <w:rPr>
            <w:rStyle w:val="ae"/>
            <w:noProof/>
          </w:rPr>
          <w:t>8.1.2</w:t>
        </w:r>
        <w:r w:rsidR="00E1730D">
          <w:rPr>
            <w:rFonts w:asciiTheme="minorHAnsi" w:eastAsiaTheme="minorEastAsia" w:hAnsiTheme="minorHAnsi" w:cstheme="minorBidi"/>
            <w:noProof/>
            <w:sz w:val="22"/>
            <w:szCs w:val="22"/>
          </w:rPr>
          <w:tab/>
        </w:r>
        <w:r w:rsidR="00E1730D" w:rsidRPr="005E7B85">
          <w:rPr>
            <w:rStyle w:val="ae"/>
            <w:noProof/>
          </w:rPr>
          <w:t>Файл м</w:t>
        </w:r>
        <w:r w:rsidR="00E1730D" w:rsidRPr="005E7B85">
          <w:rPr>
            <w:rStyle w:val="ae"/>
            <w:noProof/>
            <w:lang w:val="en-US"/>
          </w:rPr>
          <w:t>одели ПТУ</w:t>
        </w:r>
        <w:r w:rsidR="00E1730D" w:rsidRPr="005E7B85">
          <w:rPr>
            <w:rStyle w:val="ae"/>
            <w:noProof/>
          </w:rPr>
          <w:t>, версия 01</w:t>
        </w:r>
        <w:r w:rsidR="00E1730D">
          <w:rPr>
            <w:noProof/>
            <w:webHidden/>
          </w:rPr>
          <w:tab/>
        </w:r>
        <w:r w:rsidR="00E1730D">
          <w:rPr>
            <w:noProof/>
            <w:webHidden/>
          </w:rPr>
          <w:fldChar w:fldCharType="begin"/>
        </w:r>
        <w:r w:rsidR="00E1730D">
          <w:rPr>
            <w:noProof/>
            <w:webHidden/>
          </w:rPr>
          <w:instrText xml:space="preserve"> PAGEREF _Toc369869740 \h </w:instrText>
        </w:r>
        <w:r w:rsidR="00E1730D">
          <w:rPr>
            <w:noProof/>
            <w:webHidden/>
          </w:rPr>
        </w:r>
        <w:r w:rsidR="00E1730D">
          <w:rPr>
            <w:noProof/>
            <w:webHidden/>
          </w:rPr>
          <w:fldChar w:fldCharType="separate"/>
        </w:r>
        <w:r w:rsidR="00E1730D">
          <w:rPr>
            <w:noProof/>
            <w:webHidden/>
          </w:rPr>
          <w:t>95</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41" w:history="1">
        <w:r w:rsidR="00E1730D" w:rsidRPr="005E7B85">
          <w:rPr>
            <w:rStyle w:val="ae"/>
            <w:noProof/>
          </w:rPr>
          <w:t>8.1.3</w:t>
        </w:r>
        <w:r w:rsidR="00E1730D">
          <w:rPr>
            <w:rFonts w:asciiTheme="minorHAnsi" w:eastAsiaTheme="minorEastAsia" w:hAnsiTheme="minorHAnsi" w:cstheme="minorBidi"/>
            <w:noProof/>
            <w:sz w:val="22"/>
            <w:szCs w:val="22"/>
          </w:rPr>
          <w:tab/>
        </w:r>
        <w:r w:rsidR="00E1730D" w:rsidRPr="005E7B85">
          <w:rPr>
            <w:rStyle w:val="ae"/>
            <w:noProof/>
          </w:rPr>
          <w:t>Глобальные параметры</w:t>
        </w:r>
        <w:r w:rsidR="00E1730D">
          <w:rPr>
            <w:noProof/>
            <w:webHidden/>
          </w:rPr>
          <w:tab/>
        </w:r>
        <w:r w:rsidR="00E1730D">
          <w:rPr>
            <w:noProof/>
            <w:webHidden/>
          </w:rPr>
          <w:fldChar w:fldCharType="begin"/>
        </w:r>
        <w:r w:rsidR="00E1730D">
          <w:rPr>
            <w:noProof/>
            <w:webHidden/>
          </w:rPr>
          <w:instrText xml:space="preserve"> PAGEREF _Toc369869741 \h </w:instrText>
        </w:r>
        <w:r w:rsidR="00E1730D">
          <w:rPr>
            <w:noProof/>
            <w:webHidden/>
          </w:rPr>
        </w:r>
        <w:r w:rsidR="00E1730D">
          <w:rPr>
            <w:noProof/>
            <w:webHidden/>
          </w:rPr>
          <w:fldChar w:fldCharType="separate"/>
        </w:r>
        <w:r w:rsidR="00E1730D">
          <w:rPr>
            <w:noProof/>
            <w:webHidden/>
          </w:rPr>
          <w:t>96</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42" w:history="1">
        <w:r w:rsidR="00E1730D" w:rsidRPr="005E7B85">
          <w:rPr>
            <w:rStyle w:val="ae"/>
            <w:noProof/>
          </w:rPr>
          <w:t>8.1.4</w:t>
        </w:r>
        <w:r w:rsidR="00E1730D">
          <w:rPr>
            <w:rFonts w:asciiTheme="minorHAnsi" w:eastAsiaTheme="minorEastAsia" w:hAnsiTheme="minorHAnsi" w:cstheme="minorBidi"/>
            <w:noProof/>
            <w:sz w:val="22"/>
            <w:szCs w:val="22"/>
          </w:rPr>
          <w:tab/>
        </w:r>
        <w:r w:rsidR="00E1730D" w:rsidRPr="005E7B85">
          <w:rPr>
            <w:rStyle w:val="ae"/>
            <w:noProof/>
          </w:rPr>
          <w:t>Соединение моделей проточной части и конденсатора, структура</w:t>
        </w:r>
        <w:r w:rsidR="00E1730D">
          <w:rPr>
            <w:noProof/>
            <w:webHidden/>
          </w:rPr>
          <w:tab/>
        </w:r>
        <w:r w:rsidR="00E1730D">
          <w:rPr>
            <w:noProof/>
            <w:webHidden/>
          </w:rPr>
          <w:fldChar w:fldCharType="begin"/>
        </w:r>
        <w:r w:rsidR="00E1730D">
          <w:rPr>
            <w:noProof/>
            <w:webHidden/>
          </w:rPr>
          <w:instrText xml:space="preserve"> PAGEREF _Toc369869742 \h </w:instrText>
        </w:r>
        <w:r w:rsidR="00E1730D">
          <w:rPr>
            <w:noProof/>
            <w:webHidden/>
          </w:rPr>
        </w:r>
        <w:r w:rsidR="00E1730D">
          <w:rPr>
            <w:noProof/>
            <w:webHidden/>
          </w:rPr>
          <w:fldChar w:fldCharType="separate"/>
        </w:r>
        <w:r w:rsidR="00E1730D">
          <w:rPr>
            <w:noProof/>
            <w:webHidden/>
          </w:rPr>
          <w:t>97</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43" w:history="1">
        <w:r w:rsidR="00E1730D" w:rsidRPr="005E7B85">
          <w:rPr>
            <w:rStyle w:val="ae"/>
            <w:noProof/>
          </w:rPr>
          <w:t>8.1.5</w:t>
        </w:r>
        <w:r w:rsidR="00E1730D">
          <w:rPr>
            <w:rFonts w:asciiTheme="minorHAnsi" w:eastAsiaTheme="minorEastAsia" w:hAnsiTheme="minorHAnsi" w:cstheme="minorBidi"/>
            <w:noProof/>
            <w:sz w:val="22"/>
            <w:szCs w:val="22"/>
          </w:rPr>
          <w:tab/>
        </w:r>
        <w:r w:rsidR="00E1730D" w:rsidRPr="005E7B85">
          <w:rPr>
            <w:rStyle w:val="ae"/>
            <w:noProof/>
          </w:rPr>
          <w:t>Вывод параметров на схемное окно</w:t>
        </w:r>
        <w:r w:rsidR="00E1730D">
          <w:rPr>
            <w:noProof/>
            <w:webHidden/>
          </w:rPr>
          <w:tab/>
        </w:r>
        <w:r w:rsidR="00E1730D">
          <w:rPr>
            <w:noProof/>
            <w:webHidden/>
          </w:rPr>
          <w:fldChar w:fldCharType="begin"/>
        </w:r>
        <w:r w:rsidR="00E1730D">
          <w:rPr>
            <w:noProof/>
            <w:webHidden/>
          </w:rPr>
          <w:instrText xml:space="preserve"> PAGEREF _Toc369869743 \h </w:instrText>
        </w:r>
        <w:r w:rsidR="00E1730D">
          <w:rPr>
            <w:noProof/>
            <w:webHidden/>
          </w:rPr>
        </w:r>
        <w:r w:rsidR="00E1730D">
          <w:rPr>
            <w:noProof/>
            <w:webHidden/>
          </w:rPr>
          <w:fldChar w:fldCharType="separate"/>
        </w:r>
        <w:r w:rsidR="00E1730D">
          <w:rPr>
            <w:noProof/>
            <w:webHidden/>
          </w:rPr>
          <w:t>98</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44" w:history="1">
        <w:r w:rsidR="00E1730D" w:rsidRPr="005E7B85">
          <w:rPr>
            <w:rStyle w:val="ae"/>
            <w:noProof/>
          </w:rPr>
          <w:t>8.1.6</w:t>
        </w:r>
        <w:r w:rsidR="00E1730D">
          <w:rPr>
            <w:rFonts w:asciiTheme="minorHAnsi" w:eastAsiaTheme="minorEastAsia" w:hAnsiTheme="minorHAnsi" w:cstheme="minorBidi"/>
            <w:noProof/>
            <w:sz w:val="22"/>
            <w:szCs w:val="22"/>
          </w:rPr>
          <w:tab/>
        </w:r>
        <w:r w:rsidR="00E1730D" w:rsidRPr="005E7B85">
          <w:rPr>
            <w:rStyle w:val="ae"/>
            <w:noProof/>
          </w:rPr>
          <w:t>Свойства элементов модели свежего пара</w:t>
        </w:r>
        <w:r w:rsidR="00E1730D">
          <w:rPr>
            <w:noProof/>
            <w:webHidden/>
          </w:rPr>
          <w:tab/>
        </w:r>
        <w:r w:rsidR="00E1730D">
          <w:rPr>
            <w:noProof/>
            <w:webHidden/>
          </w:rPr>
          <w:fldChar w:fldCharType="begin"/>
        </w:r>
        <w:r w:rsidR="00E1730D">
          <w:rPr>
            <w:noProof/>
            <w:webHidden/>
          </w:rPr>
          <w:instrText xml:space="preserve"> PAGEREF _Toc369869744 \h </w:instrText>
        </w:r>
        <w:r w:rsidR="00E1730D">
          <w:rPr>
            <w:noProof/>
            <w:webHidden/>
          </w:rPr>
        </w:r>
        <w:r w:rsidR="00E1730D">
          <w:rPr>
            <w:noProof/>
            <w:webHidden/>
          </w:rPr>
          <w:fldChar w:fldCharType="separate"/>
        </w:r>
        <w:r w:rsidR="00E1730D">
          <w:rPr>
            <w:noProof/>
            <w:webHidden/>
          </w:rPr>
          <w:t>98</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45" w:history="1">
        <w:r w:rsidR="00E1730D" w:rsidRPr="005E7B85">
          <w:rPr>
            <w:rStyle w:val="ae"/>
            <w:noProof/>
          </w:rPr>
          <w:t>8.1.7</w:t>
        </w:r>
        <w:r w:rsidR="00E1730D">
          <w:rPr>
            <w:rFonts w:asciiTheme="minorHAnsi" w:eastAsiaTheme="minorEastAsia" w:hAnsiTheme="minorHAnsi" w:cstheme="minorBidi"/>
            <w:noProof/>
            <w:sz w:val="22"/>
            <w:szCs w:val="22"/>
          </w:rPr>
          <w:tab/>
        </w:r>
        <w:r w:rsidR="00E1730D" w:rsidRPr="005E7B85">
          <w:rPr>
            <w:rStyle w:val="ae"/>
            <w:noProof/>
          </w:rPr>
          <w:t>Номинальное состояние системы свежего пара</w:t>
        </w:r>
        <w:r w:rsidR="00E1730D">
          <w:rPr>
            <w:noProof/>
            <w:webHidden/>
          </w:rPr>
          <w:tab/>
        </w:r>
        <w:r w:rsidR="00E1730D">
          <w:rPr>
            <w:noProof/>
            <w:webHidden/>
          </w:rPr>
          <w:fldChar w:fldCharType="begin"/>
        </w:r>
        <w:r w:rsidR="00E1730D">
          <w:rPr>
            <w:noProof/>
            <w:webHidden/>
          </w:rPr>
          <w:instrText xml:space="preserve"> PAGEREF _Toc369869745 \h </w:instrText>
        </w:r>
        <w:r w:rsidR="00E1730D">
          <w:rPr>
            <w:noProof/>
            <w:webHidden/>
          </w:rPr>
        </w:r>
        <w:r w:rsidR="00E1730D">
          <w:rPr>
            <w:noProof/>
            <w:webHidden/>
          </w:rPr>
          <w:fldChar w:fldCharType="separate"/>
        </w:r>
        <w:r w:rsidR="00E1730D">
          <w:rPr>
            <w:noProof/>
            <w:webHidden/>
          </w:rPr>
          <w:t>99</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46" w:history="1">
        <w:r w:rsidR="00E1730D" w:rsidRPr="005E7B85">
          <w:rPr>
            <w:rStyle w:val="ae"/>
            <w:noProof/>
          </w:rPr>
          <w:t>8.1.8</w:t>
        </w:r>
        <w:r w:rsidR="00E1730D">
          <w:rPr>
            <w:rFonts w:asciiTheme="minorHAnsi" w:eastAsiaTheme="minorEastAsia" w:hAnsiTheme="minorHAnsi" w:cstheme="minorBidi"/>
            <w:noProof/>
            <w:sz w:val="22"/>
            <w:szCs w:val="22"/>
          </w:rPr>
          <w:tab/>
        </w:r>
        <w:r w:rsidR="00E1730D" w:rsidRPr="005E7B85">
          <w:rPr>
            <w:rStyle w:val="ae"/>
            <w:noProof/>
          </w:rPr>
          <w:t>Контроль параметров генератора и ротора турбины</w:t>
        </w:r>
        <w:r w:rsidR="00E1730D">
          <w:rPr>
            <w:noProof/>
            <w:webHidden/>
          </w:rPr>
          <w:tab/>
        </w:r>
        <w:r w:rsidR="00E1730D">
          <w:rPr>
            <w:noProof/>
            <w:webHidden/>
          </w:rPr>
          <w:fldChar w:fldCharType="begin"/>
        </w:r>
        <w:r w:rsidR="00E1730D">
          <w:rPr>
            <w:noProof/>
            <w:webHidden/>
          </w:rPr>
          <w:instrText xml:space="preserve"> PAGEREF _Toc369869746 \h </w:instrText>
        </w:r>
        <w:r w:rsidR="00E1730D">
          <w:rPr>
            <w:noProof/>
            <w:webHidden/>
          </w:rPr>
        </w:r>
        <w:r w:rsidR="00E1730D">
          <w:rPr>
            <w:noProof/>
            <w:webHidden/>
          </w:rPr>
          <w:fldChar w:fldCharType="separate"/>
        </w:r>
        <w:r w:rsidR="00E1730D">
          <w:rPr>
            <w:noProof/>
            <w:webHidden/>
          </w:rPr>
          <w:t>99</w:t>
        </w:r>
        <w:r w:rsidR="00E1730D">
          <w:rPr>
            <w:noProof/>
            <w:webHidden/>
          </w:rPr>
          <w:fldChar w:fldCharType="end"/>
        </w:r>
      </w:hyperlink>
    </w:p>
    <w:p w:rsidR="00E1730D" w:rsidRDefault="00C43823">
      <w:pPr>
        <w:pStyle w:val="20"/>
        <w:rPr>
          <w:rFonts w:asciiTheme="minorHAnsi" w:eastAsiaTheme="minorEastAsia" w:hAnsiTheme="minorHAnsi" w:cstheme="minorBidi"/>
          <w:noProof/>
          <w:sz w:val="22"/>
          <w:szCs w:val="22"/>
        </w:rPr>
      </w:pPr>
      <w:hyperlink w:anchor="_Toc369869747" w:history="1">
        <w:r w:rsidR="00E1730D" w:rsidRPr="005E7B85">
          <w:rPr>
            <w:rStyle w:val="ae"/>
            <w:noProof/>
          </w:rPr>
          <w:t>8.2</w:t>
        </w:r>
        <w:r w:rsidR="00E1730D">
          <w:rPr>
            <w:rFonts w:asciiTheme="minorHAnsi" w:eastAsiaTheme="minorEastAsia" w:hAnsiTheme="minorHAnsi" w:cstheme="minorBidi"/>
            <w:noProof/>
            <w:sz w:val="22"/>
            <w:szCs w:val="22"/>
          </w:rPr>
          <w:tab/>
        </w:r>
        <w:r w:rsidR="00E1730D" w:rsidRPr="005E7B85">
          <w:rPr>
            <w:rStyle w:val="ae"/>
            <w:noProof/>
          </w:rPr>
          <w:t>Соединение системы свежего пара и конденсатной группы оборудования</w:t>
        </w:r>
        <w:r w:rsidR="00E1730D">
          <w:rPr>
            <w:noProof/>
            <w:webHidden/>
          </w:rPr>
          <w:tab/>
        </w:r>
        <w:r w:rsidR="00E1730D">
          <w:rPr>
            <w:noProof/>
            <w:webHidden/>
          </w:rPr>
          <w:fldChar w:fldCharType="begin"/>
        </w:r>
        <w:r w:rsidR="00E1730D">
          <w:rPr>
            <w:noProof/>
            <w:webHidden/>
          </w:rPr>
          <w:instrText xml:space="preserve"> PAGEREF _Toc369869747 \h </w:instrText>
        </w:r>
        <w:r w:rsidR="00E1730D">
          <w:rPr>
            <w:noProof/>
            <w:webHidden/>
          </w:rPr>
        </w:r>
        <w:r w:rsidR="00E1730D">
          <w:rPr>
            <w:noProof/>
            <w:webHidden/>
          </w:rPr>
          <w:fldChar w:fldCharType="separate"/>
        </w:r>
        <w:r w:rsidR="00E1730D">
          <w:rPr>
            <w:noProof/>
            <w:webHidden/>
          </w:rPr>
          <w:t>101</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48" w:history="1">
        <w:r w:rsidR="00E1730D" w:rsidRPr="005E7B85">
          <w:rPr>
            <w:rStyle w:val="ae"/>
            <w:noProof/>
          </w:rPr>
          <w:t>8.2.1</w:t>
        </w:r>
        <w:r w:rsidR="00E1730D">
          <w:rPr>
            <w:rFonts w:asciiTheme="minorHAnsi" w:eastAsiaTheme="minorEastAsia" w:hAnsiTheme="minorHAnsi" w:cstheme="minorBidi"/>
            <w:noProof/>
            <w:sz w:val="22"/>
            <w:szCs w:val="22"/>
          </w:rPr>
          <w:tab/>
        </w:r>
        <w:r w:rsidR="00E1730D" w:rsidRPr="005E7B85">
          <w:rPr>
            <w:rStyle w:val="ae"/>
            <w:noProof/>
          </w:rPr>
          <w:t>Описание модели</w:t>
        </w:r>
        <w:r w:rsidR="00E1730D">
          <w:rPr>
            <w:noProof/>
            <w:webHidden/>
          </w:rPr>
          <w:tab/>
        </w:r>
        <w:r w:rsidR="00E1730D">
          <w:rPr>
            <w:noProof/>
            <w:webHidden/>
          </w:rPr>
          <w:fldChar w:fldCharType="begin"/>
        </w:r>
        <w:r w:rsidR="00E1730D">
          <w:rPr>
            <w:noProof/>
            <w:webHidden/>
          </w:rPr>
          <w:instrText xml:space="preserve"> PAGEREF _Toc369869748 \h </w:instrText>
        </w:r>
        <w:r w:rsidR="00E1730D">
          <w:rPr>
            <w:noProof/>
            <w:webHidden/>
          </w:rPr>
        </w:r>
        <w:r w:rsidR="00E1730D">
          <w:rPr>
            <w:noProof/>
            <w:webHidden/>
          </w:rPr>
          <w:fldChar w:fldCharType="separate"/>
        </w:r>
        <w:r w:rsidR="00E1730D">
          <w:rPr>
            <w:noProof/>
            <w:webHidden/>
          </w:rPr>
          <w:t>101</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49" w:history="1">
        <w:r w:rsidR="00E1730D" w:rsidRPr="005E7B85">
          <w:rPr>
            <w:rStyle w:val="ae"/>
            <w:noProof/>
          </w:rPr>
          <w:t>8.2.2</w:t>
        </w:r>
        <w:r w:rsidR="00E1730D">
          <w:rPr>
            <w:rFonts w:asciiTheme="minorHAnsi" w:eastAsiaTheme="minorEastAsia" w:hAnsiTheme="minorHAnsi" w:cstheme="minorBidi"/>
            <w:noProof/>
            <w:sz w:val="22"/>
            <w:szCs w:val="22"/>
          </w:rPr>
          <w:tab/>
        </w:r>
        <w:r w:rsidR="00E1730D" w:rsidRPr="005E7B85">
          <w:rPr>
            <w:rStyle w:val="ae"/>
            <w:noProof/>
          </w:rPr>
          <w:t>Файл м</w:t>
        </w:r>
        <w:r w:rsidR="00E1730D" w:rsidRPr="005E7B85">
          <w:rPr>
            <w:rStyle w:val="ae"/>
            <w:noProof/>
            <w:lang w:val="en-US"/>
          </w:rPr>
          <w:t>одели ПТУ</w:t>
        </w:r>
        <w:r w:rsidR="00E1730D" w:rsidRPr="005E7B85">
          <w:rPr>
            <w:rStyle w:val="ae"/>
            <w:noProof/>
          </w:rPr>
          <w:t>, версия 02</w:t>
        </w:r>
        <w:r w:rsidR="00E1730D">
          <w:rPr>
            <w:noProof/>
            <w:webHidden/>
          </w:rPr>
          <w:tab/>
        </w:r>
        <w:r w:rsidR="00E1730D">
          <w:rPr>
            <w:noProof/>
            <w:webHidden/>
          </w:rPr>
          <w:fldChar w:fldCharType="begin"/>
        </w:r>
        <w:r w:rsidR="00E1730D">
          <w:rPr>
            <w:noProof/>
            <w:webHidden/>
          </w:rPr>
          <w:instrText xml:space="preserve"> PAGEREF _Toc369869749 \h </w:instrText>
        </w:r>
        <w:r w:rsidR="00E1730D">
          <w:rPr>
            <w:noProof/>
            <w:webHidden/>
          </w:rPr>
        </w:r>
        <w:r w:rsidR="00E1730D">
          <w:rPr>
            <w:noProof/>
            <w:webHidden/>
          </w:rPr>
          <w:fldChar w:fldCharType="separate"/>
        </w:r>
        <w:r w:rsidR="00E1730D">
          <w:rPr>
            <w:noProof/>
            <w:webHidden/>
          </w:rPr>
          <w:t>102</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50" w:history="1">
        <w:r w:rsidR="00E1730D" w:rsidRPr="005E7B85">
          <w:rPr>
            <w:rStyle w:val="ae"/>
            <w:noProof/>
          </w:rPr>
          <w:t>8.2.3</w:t>
        </w:r>
        <w:r w:rsidR="00E1730D">
          <w:rPr>
            <w:rFonts w:asciiTheme="minorHAnsi" w:eastAsiaTheme="minorEastAsia" w:hAnsiTheme="minorHAnsi" w:cstheme="minorBidi"/>
            <w:noProof/>
            <w:sz w:val="22"/>
            <w:szCs w:val="22"/>
          </w:rPr>
          <w:tab/>
        </w:r>
        <w:r w:rsidR="00E1730D" w:rsidRPr="005E7B85">
          <w:rPr>
            <w:rStyle w:val="ae"/>
            <w:noProof/>
          </w:rPr>
          <w:t>Глобальные параметры</w:t>
        </w:r>
        <w:r w:rsidR="00E1730D">
          <w:rPr>
            <w:noProof/>
            <w:webHidden/>
          </w:rPr>
          <w:tab/>
        </w:r>
        <w:r w:rsidR="00E1730D">
          <w:rPr>
            <w:noProof/>
            <w:webHidden/>
          </w:rPr>
          <w:fldChar w:fldCharType="begin"/>
        </w:r>
        <w:r w:rsidR="00E1730D">
          <w:rPr>
            <w:noProof/>
            <w:webHidden/>
          </w:rPr>
          <w:instrText xml:space="preserve"> PAGEREF _Toc369869750 \h </w:instrText>
        </w:r>
        <w:r w:rsidR="00E1730D">
          <w:rPr>
            <w:noProof/>
            <w:webHidden/>
          </w:rPr>
        </w:r>
        <w:r w:rsidR="00E1730D">
          <w:rPr>
            <w:noProof/>
            <w:webHidden/>
          </w:rPr>
          <w:fldChar w:fldCharType="separate"/>
        </w:r>
        <w:r w:rsidR="00E1730D">
          <w:rPr>
            <w:noProof/>
            <w:webHidden/>
          </w:rPr>
          <w:t>102</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51" w:history="1">
        <w:r w:rsidR="00E1730D" w:rsidRPr="005E7B85">
          <w:rPr>
            <w:rStyle w:val="ae"/>
            <w:noProof/>
          </w:rPr>
          <w:t>8.2.4</w:t>
        </w:r>
        <w:r w:rsidR="00E1730D">
          <w:rPr>
            <w:rFonts w:asciiTheme="minorHAnsi" w:eastAsiaTheme="minorEastAsia" w:hAnsiTheme="minorHAnsi" w:cstheme="minorBidi"/>
            <w:noProof/>
            <w:sz w:val="22"/>
            <w:szCs w:val="22"/>
          </w:rPr>
          <w:tab/>
        </w:r>
        <w:r w:rsidR="00E1730D" w:rsidRPr="005E7B85">
          <w:rPr>
            <w:rStyle w:val="ae"/>
            <w:noProof/>
          </w:rPr>
          <w:t>Структура присоединения конденсатной группы оборудования</w:t>
        </w:r>
        <w:r w:rsidR="00E1730D">
          <w:rPr>
            <w:noProof/>
            <w:webHidden/>
          </w:rPr>
          <w:tab/>
        </w:r>
        <w:r w:rsidR="00E1730D">
          <w:rPr>
            <w:noProof/>
            <w:webHidden/>
          </w:rPr>
          <w:fldChar w:fldCharType="begin"/>
        </w:r>
        <w:r w:rsidR="00E1730D">
          <w:rPr>
            <w:noProof/>
            <w:webHidden/>
          </w:rPr>
          <w:instrText xml:space="preserve"> PAGEREF _Toc369869751 \h </w:instrText>
        </w:r>
        <w:r w:rsidR="00E1730D">
          <w:rPr>
            <w:noProof/>
            <w:webHidden/>
          </w:rPr>
        </w:r>
        <w:r w:rsidR="00E1730D">
          <w:rPr>
            <w:noProof/>
            <w:webHidden/>
          </w:rPr>
          <w:fldChar w:fldCharType="separate"/>
        </w:r>
        <w:r w:rsidR="00E1730D">
          <w:rPr>
            <w:noProof/>
            <w:webHidden/>
          </w:rPr>
          <w:t>103</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52" w:history="1">
        <w:r w:rsidR="00E1730D" w:rsidRPr="005E7B85">
          <w:rPr>
            <w:rStyle w:val="ae"/>
            <w:noProof/>
          </w:rPr>
          <w:t>8.2.5</w:t>
        </w:r>
        <w:r w:rsidR="00E1730D">
          <w:rPr>
            <w:rFonts w:asciiTheme="minorHAnsi" w:eastAsiaTheme="minorEastAsia" w:hAnsiTheme="minorHAnsi" w:cstheme="minorBidi"/>
            <w:noProof/>
            <w:sz w:val="22"/>
            <w:szCs w:val="22"/>
          </w:rPr>
          <w:tab/>
        </w:r>
        <w:r w:rsidR="00E1730D" w:rsidRPr="005E7B85">
          <w:rPr>
            <w:rStyle w:val="ae"/>
            <w:noProof/>
          </w:rPr>
          <w:t>Вывод параметров на схемное окно</w:t>
        </w:r>
        <w:r w:rsidR="00E1730D">
          <w:rPr>
            <w:noProof/>
            <w:webHidden/>
          </w:rPr>
          <w:tab/>
        </w:r>
        <w:r w:rsidR="00E1730D">
          <w:rPr>
            <w:noProof/>
            <w:webHidden/>
          </w:rPr>
          <w:fldChar w:fldCharType="begin"/>
        </w:r>
        <w:r w:rsidR="00E1730D">
          <w:rPr>
            <w:noProof/>
            <w:webHidden/>
          </w:rPr>
          <w:instrText xml:space="preserve"> PAGEREF _Toc369869752 \h </w:instrText>
        </w:r>
        <w:r w:rsidR="00E1730D">
          <w:rPr>
            <w:noProof/>
            <w:webHidden/>
          </w:rPr>
        </w:r>
        <w:r w:rsidR="00E1730D">
          <w:rPr>
            <w:noProof/>
            <w:webHidden/>
          </w:rPr>
          <w:fldChar w:fldCharType="separate"/>
        </w:r>
        <w:r w:rsidR="00E1730D">
          <w:rPr>
            <w:noProof/>
            <w:webHidden/>
          </w:rPr>
          <w:t>106</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53" w:history="1">
        <w:r w:rsidR="00E1730D" w:rsidRPr="005E7B85">
          <w:rPr>
            <w:rStyle w:val="ae"/>
            <w:noProof/>
          </w:rPr>
          <w:t>8.2.6</w:t>
        </w:r>
        <w:r w:rsidR="00E1730D">
          <w:rPr>
            <w:rFonts w:asciiTheme="minorHAnsi" w:eastAsiaTheme="minorEastAsia" w:hAnsiTheme="minorHAnsi" w:cstheme="minorBidi"/>
            <w:noProof/>
            <w:sz w:val="22"/>
            <w:szCs w:val="22"/>
          </w:rPr>
          <w:tab/>
        </w:r>
        <w:r w:rsidR="00E1730D" w:rsidRPr="005E7B85">
          <w:rPr>
            <w:rStyle w:val="ae"/>
            <w:noProof/>
          </w:rPr>
          <w:t>Свойства элементов модели</w:t>
        </w:r>
        <w:r w:rsidR="00E1730D">
          <w:rPr>
            <w:noProof/>
            <w:webHidden/>
          </w:rPr>
          <w:tab/>
        </w:r>
        <w:r w:rsidR="00E1730D">
          <w:rPr>
            <w:noProof/>
            <w:webHidden/>
          </w:rPr>
          <w:fldChar w:fldCharType="begin"/>
        </w:r>
        <w:r w:rsidR="00E1730D">
          <w:rPr>
            <w:noProof/>
            <w:webHidden/>
          </w:rPr>
          <w:instrText xml:space="preserve"> PAGEREF _Toc369869753 \h </w:instrText>
        </w:r>
        <w:r w:rsidR="00E1730D">
          <w:rPr>
            <w:noProof/>
            <w:webHidden/>
          </w:rPr>
        </w:r>
        <w:r w:rsidR="00E1730D">
          <w:rPr>
            <w:noProof/>
            <w:webHidden/>
          </w:rPr>
          <w:fldChar w:fldCharType="separate"/>
        </w:r>
        <w:r w:rsidR="00E1730D">
          <w:rPr>
            <w:noProof/>
            <w:webHidden/>
          </w:rPr>
          <w:t>106</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54" w:history="1">
        <w:r w:rsidR="00E1730D" w:rsidRPr="005E7B85">
          <w:rPr>
            <w:rStyle w:val="ae"/>
            <w:noProof/>
            <w:lang w:val="en-US"/>
          </w:rPr>
          <w:t>8.2.7</w:t>
        </w:r>
        <w:r w:rsidR="00E1730D">
          <w:rPr>
            <w:rFonts w:asciiTheme="minorHAnsi" w:eastAsiaTheme="minorEastAsia" w:hAnsiTheme="minorHAnsi" w:cstheme="minorBidi"/>
            <w:noProof/>
            <w:sz w:val="22"/>
            <w:szCs w:val="22"/>
          </w:rPr>
          <w:tab/>
        </w:r>
        <w:r w:rsidR="00E1730D" w:rsidRPr="005E7B85">
          <w:rPr>
            <w:rStyle w:val="ae"/>
            <w:noProof/>
          </w:rPr>
          <w:t>Номинальное состояние системы</w:t>
        </w:r>
        <w:r w:rsidR="00E1730D">
          <w:rPr>
            <w:noProof/>
            <w:webHidden/>
          </w:rPr>
          <w:tab/>
        </w:r>
        <w:r w:rsidR="00E1730D">
          <w:rPr>
            <w:noProof/>
            <w:webHidden/>
          </w:rPr>
          <w:fldChar w:fldCharType="begin"/>
        </w:r>
        <w:r w:rsidR="00E1730D">
          <w:rPr>
            <w:noProof/>
            <w:webHidden/>
          </w:rPr>
          <w:instrText xml:space="preserve"> PAGEREF _Toc369869754 \h </w:instrText>
        </w:r>
        <w:r w:rsidR="00E1730D">
          <w:rPr>
            <w:noProof/>
            <w:webHidden/>
          </w:rPr>
        </w:r>
        <w:r w:rsidR="00E1730D">
          <w:rPr>
            <w:noProof/>
            <w:webHidden/>
          </w:rPr>
          <w:fldChar w:fldCharType="separate"/>
        </w:r>
        <w:r w:rsidR="00E1730D">
          <w:rPr>
            <w:noProof/>
            <w:webHidden/>
          </w:rPr>
          <w:t>107</w:t>
        </w:r>
        <w:r w:rsidR="00E1730D">
          <w:rPr>
            <w:noProof/>
            <w:webHidden/>
          </w:rPr>
          <w:fldChar w:fldCharType="end"/>
        </w:r>
      </w:hyperlink>
    </w:p>
    <w:p w:rsidR="00E1730D" w:rsidRDefault="00C43823">
      <w:pPr>
        <w:pStyle w:val="20"/>
        <w:rPr>
          <w:rFonts w:asciiTheme="minorHAnsi" w:eastAsiaTheme="minorEastAsia" w:hAnsiTheme="minorHAnsi" w:cstheme="minorBidi"/>
          <w:noProof/>
          <w:sz w:val="22"/>
          <w:szCs w:val="22"/>
        </w:rPr>
      </w:pPr>
      <w:hyperlink w:anchor="_Toc369869755" w:history="1">
        <w:r w:rsidR="00E1730D" w:rsidRPr="005E7B85">
          <w:rPr>
            <w:rStyle w:val="ae"/>
            <w:noProof/>
          </w:rPr>
          <w:t>8.3</w:t>
        </w:r>
        <w:r w:rsidR="00E1730D">
          <w:rPr>
            <w:rFonts w:asciiTheme="minorHAnsi" w:eastAsiaTheme="minorEastAsia" w:hAnsiTheme="minorHAnsi" w:cstheme="minorBidi"/>
            <w:noProof/>
            <w:sz w:val="22"/>
            <w:szCs w:val="22"/>
          </w:rPr>
          <w:tab/>
        </w:r>
        <w:r w:rsidR="00E1730D" w:rsidRPr="005E7B85">
          <w:rPr>
            <w:rStyle w:val="ae"/>
            <w:noProof/>
          </w:rPr>
          <w:t>Присоединение системы питательной воды</w:t>
        </w:r>
        <w:r w:rsidR="00E1730D">
          <w:rPr>
            <w:noProof/>
            <w:webHidden/>
          </w:rPr>
          <w:tab/>
        </w:r>
        <w:r w:rsidR="00E1730D">
          <w:rPr>
            <w:noProof/>
            <w:webHidden/>
          </w:rPr>
          <w:fldChar w:fldCharType="begin"/>
        </w:r>
        <w:r w:rsidR="00E1730D">
          <w:rPr>
            <w:noProof/>
            <w:webHidden/>
          </w:rPr>
          <w:instrText xml:space="preserve"> PAGEREF _Toc369869755 \h </w:instrText>
        </w:r>
        <w:r w:rsidR="00E1730D">
          <w:rPr>
            <w:noProof/>
            <w:webHidden/>
          </w:rPr>
        </w:r>
        <w:r w:rsidR="00E1730D">
          <w:rPr>
            <w:noProof/>
            <w:webHidden/>
          </w:rPr>
          <w:fldChar w:fldCharType="separate"/>
        </w:r>
        <w:r w:rsidR="00E1730D">
          <w:rPr>
            <w:noProof/>
            <w:webHidden/>
          </w:rPr>
          <w:t>107</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56" w:history="1">
        <w:r w:rsidR="00E1730D" w:rsidRPr="005E7B85">
          <w:rPr>
            <w:rStyle w:val="ae"/>
            <w:noProof/>
          </w:rPr>
          <w:t>8.3.1</w:t>
        </w:r>
        <w:r w:rsidR="00E1730D">
          <w:rPr>
            <w:rFonts w:asciiTheme="minorHAnsi" w:eastAsiaTheme="minorEastAsia" w:hAnsiTheme="minorHAnsi" w:cstheme="minorBidi"/>
            <w:noProof/>
            <w:sz w:val="22"/>
            <w:szCs w:val="22"/>
          </w:rPr>
          <w:tab/>
        </w:r>
        <w:r w:rsidR="00E1730D" w:rsidRPr="005E7B85">
          <w:rPr>
            <w:rStyle w:val="ae"/>
            <w:noProof/>
          </w:rPr>
          <w:t>Описание модели</w:t>
        </w:r>
        <w:r w:rsidR="00E1730D">
          <w:rPr>
            <w:noProof/>
            <w:webHidden/>
          </w:rPr>
          <w:tab/>
        </w:r>
        <w:r w:rsidR="00E1730D">
          <w:rPr>
            <w:noProof/>
            <w:webHidden/>
          </w:rPr>
          <w:fldChar w:fldCharType="begin"/>
        </w:r>
        <w:r w:rsidR="00E1730D">
          <w:rPr>
            <w:noProof/>
            <w:webHidden/>
          </w:rPr>
          <w:instrText xml:space="preserve"> PAGEREF _Toc369869756 \h </w:instrText>
        </w:r>
        <w:r w:rsidR="00E1730D">
          <w:rPr>
            <w:noProof/>
            <w:webHidden/>
          </w:rPr>
        </w:r>
        <w:r w:rsidR="00E1730D">
          <w:rPr>
            <w:noProof/>
            <w:webHidden/>
          </w:rPr>
          <w:fldChar w:fldCharType="separate"/>
        </w:r>
        <w:r w:rsidR="00E1730D">
          <w:rPr>
            <w:noProof/>
            <w:webHidden/>
          </w:rPr>
          <w:t>107</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57" w:history="1">
        <w:r w:rsidR="00E1730D" w:rsidRPr="005E7B85">
          <w:rPr>
            <w:rStyle w:val="ae"/>
            <w:noProof/>
          </w:rPr>
          <w:t>8.3.2</w:t>
        </w:r>
        <w:r w:rsidR="00E1730D">
          <w:rPr>
            <w:rFonts w:asciiTheme="minorHAnsi" w:eastAsiaTheme="minorEastAsia" w:hAnsiTheme="minorHAnsi" w:cstheme="minorBidi"/>
            <w:noProof/>
            <w:sz w:val="22"/>
            <w:szCs w:val="22"/>
          </w:rPr>
          <w:tab/>
        </w:r>
        <w:r w:rsidR="00E1730D" w:rsidRPr="005E7B85">
          <w:rPr>
            <w:rStyle w:val="ae"/>
            <w:noProof/>
          </w:rPr>
          <w:t>Файл м</w:t>
        </w:r>
        <w:r w:rsidR="00E1730D" w:rsidRPr="005E7B85">
          <w:rPr>
            <w:rStyle w:val="ae"/>
            <w:noProof/>
            <w:lang w:val="en-US"/>
          </w:rPr>
          <w:t>одели ПТУ</w:t>
        </w:r>
        <w:r w:rsidR="00E1730D" w:rsidRPr="005E7B85">
          <w:rPr>
            <w:rStyle w:val="ae"/>
            <w:noProof/>
          </w:rPr>
          <w:t>, версия 03</w:t>
        </w:r>
        <w:r w:rsidR="00E1730D">
          <w:rPr>
            <w:noProof/>
            <w:webHidden/>
          </w:rPr>
          <w:tab/>
        </w:r>
        <w:r w:rsidR="00E1730D">
          <w:rPr>
            <w:noProof/>
            <w:webHidden/>
          </w:rPr>
          <w:fldChar w:fldCharType="begin"/>
        </w:r>
        <w:r w:rsidR="00E1730D">
          <w:rPr>
            <w:noProof/>
            <w:webHidden/>
          </w:rPr>
          <w:instrText xml:space="preserve"> PAGEREF _Toc369869757 \h </w:instrText>
        </w:r>
        <w:r w:rsidR="00E1730D">
          <w:rPr>
            <w:noProof/>
            <w:webHidden/>
          </w:rPr>
        </w:r>
        <w:r w:rsidR="00E1730D">
          <w:rPr>
            <w:noProof/>
            <w:webHidden/>
          </w:rPr>
          <w:fldChar w:fldCharType="separate"/>
        </w:r>
        <w:r w:rsidR="00E1730D">
          <w:rPr>
            <w:noProof/>
            <w:webHidden/>
          </w:rPr>
          <w:t>108</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58" w:history="1">
        <w:r w:rsidR="00E1730D" w:rsidRPr="005E7B85">
          <w:rPr>
            <w:rStyle w:val="ae"/>
            <w:noProof/>
          </w:rPr>
          <w:t>8.3.3</w:t>
        </w:r>
        <w:r w:rsidR="00E1730D">
          <w:rPr>
            <w:rFonts w:asciiTheme="minorHAnsi" w:eastAsiaTheme="minorEastAsia" w:hAnsiTheme="minorHAnsi" w:cstheme="minorBidi"/>
            <w:noProof/>
            <w:sz w:val="22"/>
            <w:szCs w:val="22"/>
          </w:rPr>
          <w:tab/>
        </w:r>
        <w:r w:rsidR="00E1730D" w:rsidRPr="005E7B85">
          <w:rPr>
            <w:rStyle w:val="ae"/>
            <w:noProof/>
          </w:rPr>
          <w:t>Глобальные параметры</w:t>
        </w:r>
        <w:r w:rsidR="00E1730D">
          <w:rPr>
            <w:noProof/>
            <w:webHidden/>
          </w:rPr>
          <w:tab/>
        </w:r>
        <w:r w:rsidR="00E1730D">
          <w:rPr>
            <w:noProof/>
            <w:webHidden/>
          </w:rPr>
          <w:fldChar w:fldCharType="begin"/>
        </w:r>
        <w:r w:rsidR="00E1730D">
          <w:rPr>
            <w:noProof/>
            <w:webHidden/>
          </w:rPr>
          <w:instrText xml:space="preserve"> PAGEREF _Toc369869758 \h </w:instrText>
        </w:r>
        <w:r w:rsidR="00E1730D">
          <w:rPr>
            <w:noProof/>
            <w:webHidden/>
          </w:rPr>
        </w:r>
        <w:r w:rsidR="00E1730D">
          <w:rPr>
            <w:noProof/>
            <w:webHidden/>
          </w:rPr>
          <w:fldChar w:fldCharType="separate"/>
        </w:r>
        <w:r w:rsidR="00E1730D">
          <w:rPr>
            <w:noProof/>
            <w:webHidden/>
          </w:rPr>
          <w:t>108</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59" w:history="1">
        <w:r w:rsidR="00E1730D" w:rsidRPr="005E7B85">
          <w:rPr>
            <w:rStyle w:val="ae"/>
            <w:noProof/>
          </w:rPr>
          <w:t>8.3.4</w:t>
        </w:r>
        <w:r w:rsidR="00E1730D">
          <w:rPr>
            <w:rFonts w:asciiTheme="minorHAnsi" w:eastAsiaTheme="minorEastAsia" w:hAnsiTheme="minorHAnsi" w:cstheme="minorBidi"/>
            <w:noProof/>
            <w:sz w:val="22"/>
            <w:szCs w:val="22"/>
          </w:rPr>
          <w:tab/>
        </w:r>
        <w:r w:rsidR="00E1730D" w:rsidRPr="005E7B85">
          <w:rPr>
            <w:rStyle w:val="ae"/>
            <w:noProof/>
          </w:rPr>
          <w:t>Структура присоединения системы питательной воды</w:t>
        </w:r>
        <w:r w:rsidR="00E1730D">
          <w:rPr>
            <w:noProof/>
            <w:webHidden/>
          </w:rPr>
          <w:tab/>
        </w:r>
        <w:r w:rsidR="00E1730D">
          <w:rPr>
            <w:noProof/>
            <w:webHidden/>
          </w:rPr>
          <w:fldChar w:fldCharType="begin"/>
        </w:r>
        <w:r w:rsidR="00E1730D">
          <w:rPr>
            <w:noProof/>
            <w:webHidden/>
          </w:rPr>
          <w:instrText xml:space="preserve"> PAGEREF _Toc369869759 \h </w:instrText>
        </w:r>
        <w:r w:rsidR="00E1730D">
          <w:rPr>
            <w:noProof/>
            <w:webHidden/>
          </w:rPr>
        </w:r>
        <w:r w:rsidR="00E1730D">
          <w:rPr>
            <w:noProof/>
            <w:webHidden/>
          </w:rPr>
          <w:fldChar w:fldCharType="separate"/>
        </w:r>
        <w:r w:rsidR="00E1730D">
          <w:rPr>
            <w:noProof/>
            <w:webHidden/>
          </w:rPr>
          <w:t>109</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60" w:history="1">
        <w:r w:rsidR="00E1730D" w:rsidRPr="005E7B85">
          <w:rPr>
            <w:rStyle w:val="ae"/>
            <w:noProof/>
          </w:rPr>
          <w:t>8.3.5</w:t>
        </w:r>
        <w:r w:rsidR="00E1730D">
          <w:rPr>
            <w:rFonts w:asciiTheme="minorHAnsi" w:eastAsiaTheme="minorEastAsia" w:hAnsiTheme="minorHAnsi" w:cstheme="minorBidi"/>
            <w:noProof/>
            <w:sz w:val="22"/>
            <w:szCs w:val="22"/>
          </w:rPr>
          <w:tab/>
        </w:r>
        <w:r w:rsidR="00E1730D" w:rsidRPr="005E7B85">
          <w:rPr>
            <w:rStyle w:val="ae"/>
            <w:noProof/>
          </w:rPr>
          <w:t>Вывод параметров на схемное окно</w:t>
        </w:r>
        <w:r w:rsidR="00E1730D">
          <w:rPr>
            <w:noProof/>
            <w:webHidden/>
          </w:rPr>
          <w:tab/>
        </w:r>
        <w:r w:rsidR="00E1730D">
          <w:rPr>
            <w:noProof/>
            <w:webHidden/>
          </w:rPr>
          <w:fldChar w:fldCharType="begin"/>
        </w:r>
        <w:r w:rsidR="00E1730D">
          <w:rPr>
            <w:noProof/>
            <w:webHidden/>
          </w:rPr>
          <w:instrText xml:space="preserve"> PAGEREF _Toc369869760 \h </w:instrText>
        </w:r>
        <w:r w:rsidR="00E1730D">
          <w:rPr>
            <w:noProof/>
            <w:webHidden/>
          </w:rPr>
        </w:r>
        <w:r w:rsidR="00E1730D">
          <w:rPr>
            <w:noProof/>
            <w:webHidden/>
          </w:rPr>
          <w:fldChar w:fldCharType="separate"/>
        </w:r>
        <w:r w:rsidR="00E1730D">
          <w:rPr>
            <w:noProof/>
            <w:webHidden/>
          </w:rPr>
          <w:t>111</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61" w:history="1">
        <w:r w:rsidR="00E1730D" w:rsidRPr="005E7B85">
          <w:rPr>
            <w:rStyle w:val="ae"/>
            <w:noProof/>
          </w:rPr>
          <w:t>8.3.6</w:t>
        </w:r>
        <w:r w:rsidR="00E1730D">
          <w:rPr>
            <w:rFonts w:asciiTheme="minorHAnsi" w:eastAsiaTheme="minorEastAsia" w:hAnsiTheme="minorHAnsi" w:cstheme="minorBidi"/>
            <w:noProof/>
            <w:sz w:val="22"/>
            <w:szCs w:val="22"/>
          </w:rPr>
          <w:tab/>
        </w:r>
        <w:r w:rsidR="00E1730D" w:rsidRPr="005E7B85">
          <w:rPr>
            <w:rStyle w:val="ae"/>
            <w:noProof/>
          </w:rPr>
          <w:t>Свойства элементов модели</w:t>
        </w:r>
        <w:r w:rsidR="00E1730D">
          <w:rPr>
            <w:noProof/>
            <w:webHidden/>
          </w:rPr>
          <w:tab/>
        </w:r>
        <w:r w:rsidR="00E1730D">
          <w:rPr>
            <w:noProof/>
            <w:webHidden/>
          </w:rPr>
          <w:fldChar w:fldCharType="begin"/>
        </w:r>
        <w:r w:rsidR="00E1730D">
          <w:rPr>
            <w:noProof/>
            <w:webHidden/>
          </w:rPr>
          <w:instrText xml:space="preserve"> PAGEREF _Toc369869761 \h </w:instrText>
        </w:r>
        <w:r w:rsidR="00E1730D">
          <w:rPr>
            <w:noProof/>
            <w:webHidden/>
          </w:rPr>
        </w:r>
        <w:r w:rsidR="00E1730D">
          <w:rPr>
            <w:noProof/>
            <w:webHidden/>
          </w:rPr>
          <w:fldChar w:fldCharType="separate"/>
        </w:r>
        <w:r w:rsidR="00E1730D">
          <w:rPr>
            <w:noProof/>
            <w:webHidden/>
          </w:rPr>
          <w:t>111</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62" w:history="1">
        <w:r w:rsidR="00E1730D" w:rsidRPr="005E7B85">
          <w:rPr>
            <w:rStyle w:val="ae"/>
            <w:noProof/>
          </w:rPr>
          <w:t>8.3.7</w:t>
        </w:r>
        <w:r w:rsidR="00E1730D">
          <w:rPr>
            <w:rFonts w:asciiTheme="minorHAnsi" w:eastAsiaTheme="minorEastAsia" w:hAnsiTheme="minorHAnsi" w:cstheme="minorBidi"/>
            <w:noProof/>
            <w:sz w:val="22"/>
            <w:szCs w:val="22"/>
          </w:rPr>
          <w:tab/>
        </w:r>
        <w:r w:rsidR="00E1730D" w:rsidRPr="005E7B85">
          <w:rPr>
            <w:rStyle w:val="ae"/>
            <w:noProof/>
          </w:rPr>
          <w:t>Номинальное состояние системы</w:t>
        </w:r>
        <w:r w:rsidR="00E1730D">
          <w:rPr>
            <w:noProof/>
            <w:webHidden/>
          </w:rPr>
          <w:tab/>
        </w:r>
        <w:r w:rsidR="00E1730D">
          <w:rPr>
            <w:noProof/>
            <w:webHidden/>
          </w:rPr>
          <w:fldChar w:fldCharType="begin"/>
        </w:r>
        <w:r w:rsidR="00E1730D">
          <w:rPr>
            <w:noProof/>
            <w:webHidden/>
          </w:rPr>
          <w:instrText xml:space="preserve"> PAGEREF _Toc369869762 \h </w:instrText>
        </w:r>
        <w:r w:rsidR="00E1730D">
          <w:rPr>
            <w:noProof/>
            <w:webHidden/>
          </w:rPr>
        </w:r>
        <w:r w:rsidR="00E1730D">
          <w:rPr>
            <w:noProof/>
            <w:webHidden/>
          </w:rPr>
          <w:fldChar w:fldCharType="separate"/>
        </w:r>
        <w:r w:rsidR="00E1730D">
          <w:rPr>
            <w:noProof/>
            <w:webHidden/>
          </w:rPr>
          <w:t>112</w:t>
        </w:r>
        <w:r w:rsidR="00E1730D">
          <w:rPr>
            <w:noProof/>
            <w:webHidden/>
          </w:rPr>
          <w:fldChar w:fldCharType="end"/>
        </w:r>
      </w:hyperlink>
    </w:p>
    <w:p w:rsidR="00E1730D" w:rsidRDefault="00C43823">
      <w:pPr>
        <w:pStyle w:val="20"/>
        <w:rPr>
          <w:rFonts w:asciiTheme="minorHAnsi" w:eastAsiaTheme="minorEastAsia" w:hAnsiTheme="minorHAnsi" w:cstheme="minorBidi"/>
          <w:noProof/>
          <w:sz w:val="22"/>
          <w:szCs w:val="22"/>
        </w:rPr>
      </w:pPr>
      <w:hyperlink w:anchor="_Toc369869763" w:history="1">
        <w:r w:rsidR="00E1730D" w:rsidRPr="005E7B85">
          <w:rPr>
            <w:rStyle w:val="ae"/>
            <w:noProof/>
          </w:rPr>
          <w:t>8.4</w:t>
        </w:r>
        <w:r w:rsidR="00E1730D">
          <w:rPr>
            <w:rFonts w:asciiTheme="minorHAnsi" w:eastAsiaTheme="minorEastAsia" w:hAnsiTheme="minorHAnsi" w:cstheme="minorBidi"/>
            <w:noProof/>
            <w:sz w:val="22"/>
            <w:szCs w:val="22"/>
          </w:rPr>
          <w:tab/>
        </w:r>
        <w:r w:rsidR="00E1730D" w:rsidRPr="005E7B85">
          <w:rPr>
            <w:rStyle w:val="ae"/>
            <w:noProof/>
          </w:rPr>
          <w:t>Присоединение деаэратора</w:t>
        </w:r>
        <w:r w:rsidR="00E1730D">
          <w:rPr>
            <w:noProof/>
            <w:webHidden/>
          </w:rPr>
          <w:tab/>
        </w:r>
        <w:r w:rsidR="00E1730D">
          <w:rPr>
            <w:noProof/>
            <w:webHidden/>
          </w:rPr>
          <w:fldChar w:fldCharType="begin"/>
        </w:r>
        <w:r w:rsidR="00E1730D">
          <w:rPr>
            <w:noProof/>
            <w:webHidden/>
          </w:rPr>
          <w:instrText xml:space="preserve"> PAGEREF _Toc369869763 \h </w:instrText>
        </w:r>
        <w:r w:rsidR="00E1730D">
          <w:rPr>
            <w:noProof/>
            <w:webHidden/>
          </w:rPr>
        </w:r>
        <w:r w:rsidR="00E1730D">
          <w:rPr>
            <w:noProof/>
            <w:webHidden/>
          </w:rPr>
          <w:fldChar w:fldCharType="separate"/>
        </w:r>
        <w:r w:rsidR="00E1730D">
          <w:rPr>
            <w:noProof/>
            <w:webHidden/>
          </w:rPr>
          <w:t>114</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64" w:history="1">
        <w:r w:rsidR="00E1730D" w:rsidRPr="005E7B85">
          <w:rPr>
            <w:rStyle w:val="ae"/>
            <w:noProof/>
          </w:rPr>
          <w:t>8.4.1</w:t>
        </w:r>
        <w:r w:rsidR="00E1730D">
          <w:rPr>
            <w:rFonts w:asciiTheme="minorHAnsi" w:eastAsiaTheme="minorEastAsia" w:hAnsiTheme="minorHAnsi" w:cstheme="minorBidi"/>
            <w:noProof/>
            <w:sz w:val="22"/>
            <w:szCs w:val="22"/>
          </w:rPr>
          <w:tab/>
        </w:r>
        <w:r w:rsidR="00E1730D" w:rsidRPr="005E7B85">
          <w:rPr>
            <w:rStyle w:val="ae"/>
            <w:noProof/>
          </w:rPr>
          <w:t>Описание модели</w:t>
        </w:r>
        <w:r w:rsidR="00E1730D">
          <w:rPr>
            <w:noProof/>
            <w:webHidden/>
          </w:rPr>
          <w:tab/>
        </w:r>
        <w:r w:rsidR="00E1730D">
          <w:rPr>
            <w:noProof/>
            <w:webHidden/>
          </w:rPr>
          <w:fldChar w:fldCharType="begin"/>
        </w:r>
        <w:r w:rsidR="00E1730D">
          <w:rPr>
            <w:noProof/>
            <w:webHidden/>
          </w:rPr>
          <w:instrText xml:space="preserve"> PAGEREF _Toc369869764 \h </w:instrText>
        </w:r>
        <w:r w:rsidR="00E1730D">
          <w:rPr>
            <w:noProof/>
            <w:webHidden/>
          </w:rPr>
        </w:r>
        <w:r w:rsidR="00E1730D">
          <w:rPr>
            <w:noProof/>
            <w:webHidden/>
          </w:rPr>
          <w:fldChar w:fldCharType="separate"/>
        </w:r>
        <w:r w:rsidR="00E1730D">
          <w:rPr>
            <w:noProof/>
            <w:webHidden/>
          </w:rPr>
          <w:t>114</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65" w:history="1">
        <w:r w:rsidR="00E1730D" w:rsidRPr="005E7B85">
          <w:rPr>
            <w:rStyle w:val="ae"/>
            <w:noProof/>
          </w:rPr>
          <w:t>8.4.2</w:t>
        </w:r>
        <w:r w:rsidR="00E1730D">
          <w:rPr>
            <w:rFonts w:asciiTheme="minorHAnsi" w:eastAsiaTheme="minorEastAsia" w:hAnsiTheme="minorHAnsi" w:cstheme="minorBidi"/>
            <w:noProof/>
            <w:sz w:val="22"/>
            <w:szCs w:val="22"/>
          </w:rPr>
          <w:tab/>
        </w:r>
        <w:r w:rsidR="00E1730D" w:rsidRPr="005E7B85">
          <w:rPr>
            <w:rStyle w:val="ae"/>
            <w:noProof/>
          </w:rPr>
          <w:t>Файл м</w:t>
        </w:r>
        <w:r w:rsidR="00E1730D" w:rsidRPr="005E7B85">
          <w:rPr>
            <w:rStyle w:val="ae"/>
            <w:noProof/>
            <w:lang w:val="en-US"/>
          </w:rPr>
          <w:t>одели ПТУ</w:t>
        </w:r>
        <w:r w:rsidR="00E1730D" w:rsidRPr="005E7B85">
          <w:rPr>
            <w:rStyle w:val="ae"/>
            <w:noProof/>
          </w:rPr>
          <w:t>, версия 04</w:t>
        </w:r>
        <w:r w:rsidR="00E1730D">
          <w:rPr>
            <w:noProof/>
            <w:webHidden/>
          </w:rPr>
          <w:tab/>
        </w:r>
        <w:r w:rsidR="00E1730D">
          <w:rPr>
            <w:noProof/>
            <w:webHidden/>
          </w:rPr>
          <w:fldChar w:fldCharType="begin"/>
        </w:r>
        <w:r w:rsidR="00E1730D">
          <w:rPr>
            <w:noProof/>
            <w:webHidden/>
          </w:rPr>
          <w:instrText xml:space="preserve"> PAGEREF _Toc369869765 \h </w:instrText>
        </w:r>
        <w:r w:rsidR="00E1730D">
          <w:rPr>
            <w:noProof/>
            <w:webHidden/>
          </w:rPr>
        </w:r>
        <w:r w:rsidR="00E1730D">
          <w:rPr>
            <w:noProof/>
            <w:webHidden/>
          </w:rPr>
          <w:fldChar w:fldCharType="separate"/>
        </w:r>
        <w:r w:rsidR="00E1730D">
          <w:rPr>
            <w:noProof/>
            <w:webHidden/>
          </w:rPr>
          <w:t>114</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66" w:history="1">
        <w:r w:rsidR="00E1730D" w:rsidRPr="005E7B85">
          <w:rPr>
            <w:rStyle w:val="ae"/>
            <w:noProof/>
          </w:rPr>
          <w:t>8.4.3</w:t>
        </w:r>
        <w:r w:rsidR="00E1730D">
          <w:rPr>
            <w:rFonts w:asciiTheme="minorHAnsi" w:eastAsiaTheme="minorEastAsia" w:hAnsiTheme="minorHAnsi" w:cstheme="minorBidi"/>
            <w:noProof/>
            <w:sz w:val="22"/>
            <w:szCs w:val="22"/>
          </w:rPr>
          <w:tab/>
        </w:r>
        <w:r w:rsidR="00E1730D" w:rsidRPr="005E7B85">
          <w:rPr>
            <w:rStyle w:val="ae"/>
            <w:noProof/>
          </w:rPr>
          <w:t>Глобальные параметры</w:t>
        </w:r>
        <w:r w:rsidR="00E1730D">
          <w:rPr>
            <w:noProof/>
            <w:webHidden/>
          </w:rPr>
          <w:tab/>
        </w:r>
        <w:r w:rsidR="00E1730D">
          <w:rPr>
            <w:noProof/>
            <w:webHidden/>
          </w:rPr>
          <w:fldChar w:fldCharType="begin"/>
        </w:r>
        <w:r w:rsidR="00E1730D">
          <w:rPr>
            <w:noProof/>
            <w:webHidden/>
          </w:rPr>
          <w:instrText xml:space="preserve"> PAGEREF _Toc369869766 \h </w:instrText>
        </w:r>
        <w:r w:rsidR="00E1730D">
          <w:rPr>
            <w:noProof/>
            <w:webHidden/>
          </w:rPr>
        </w:r>
        <w:r w:rsidR="00E1730D">
          <w:rPr>
            <w:noProof/>
            <w:webHidden/>
          </w:rPr>
          <w:fldChar w:fldCharType="separate"/>
        </w:r>
        <w:r w:rsidR="00E1730D">
          <w:rPr>
            <w:noProof/>
            <w:webHidden/>
          </w:rPr>
          <w:t>115</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67" w:history="1">
        <w:r w:rsidR="00E1730D" w:rsidRPr="005E7B85">
          <w:rPr>
            <w:rStyle w:val="ae"/>
            <w:noProof/>
          </w:rPr>
          <w:t>8.4.4</w:t>
        </w:r>
        <w:r w:rsidR="00E1730D">
          <w:rPr>
            <w:rFonts w:asciiTheme="minorHAnsi" w:eastAsiaTheme="minorEastAsia" w:hAnsiTheme="minorHAnsi" w:cstheme="minorBidi"/>
            <w:noProof/>
            <w:sz w:val="22"/>
            <w:szCs w:val="22"/>
          </w:rPr>
          <w:tab/>
        </w:r>
        <w:r w:rsidR="00E1730D" w:rsidRPr="005E7B85">
          <w:rPr>
            <w:rStyle w:val="ae"/>
            <w:noProof/>
          </w:rPr>
          <w:t>Структура присоединения субмодели деаэратора</w:t>
        </w:r>
        <w:r w:rsidR="00E1730D">
          <w:rPr>
            <w:noProof/>
            <w:webHidden/>
          </w:rPr>
          <w:tab/>
        </w:r>
        <w:r w:rsidR="00E1730D">
          <w:rPr>
            <w:noProof/>
            <w:webHidden/>
          </w:rPr>
          <w:fldChar w:fldCharType="begin"/>
        </w:r>
        <w:r w:rsidR="00E1730D">
          <w:rPr>
            <w:noProof/>
            <w:webHidden/>
          </w:rPr>
          <w:instrText xml:space="preserve"> PAGEREF _Toc369869767 \h </w:instrText>
        </w:r>
        <w:r w:rsidR="00E1730D">
          <w:rPr>
            <w:noProof/>
            <w:webHidden/>
          </w:rPr>
        </w:r>
        <w:r w:rsidR="00E1730D">
          <w:rPr>
            <w:noProof/>
            <w:webHidden/>
          </w:rPr>
          <w:fldChar w:fldCharType="separate"/>
        </w:r>
        <w:r w:rsidR="00E1730D">
          <w:rPr>
            <w:noProof/>
            <w:webHidden/>
          </w:rPr>
          <w:t>115</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68" w:history="1">
        <w:r w:rsidR="00E1730D" w:rsidRPr="005E7B85">
          <w:rPr>
            <w:rStyle w:val="ae"/>
            <w:noProof/>
          </w:rPr>
          <w:t>8.4.5</w:t>
        </w:r>
        <w:r w:rsidR="00E1730D">
          <w:rPr>
            <w:rFonts w:asciiTheme="minorHAnsi" w:eastAsiaTheme="minorEastAsia" w:hAnsiTheme="minorHAnsi" w:cstheme="minorBidi"/>
            <w:noProof/>
            <w:sz w:val="22"/>
            <w:szCs w:val="22"/>
          </w:rPr>
          <w:tab/>
        </w:r>
        <w:r w:rsidR="00E1730D" w:rsidRPr="005E7B85">
          <w:rPr>
            <w:rStyle w:val="ae"/>
            <w:noProof/>
          </w:rPr>
          <w:t>Вывод параметров на схемное окно</w:t>
        </w:r>
        <w:r w:rsidR="00E1730D">
          <w:rPr>
            <w:noProof/>
            <w:webHidden/>
          </w:rPr>
          <w:tab/>
        </w:r>
        <w:r w:rsidR="00E1730D">
          <w:rPr>
            <w:noProof/>
            <w:webHidden/>
          </w:rPr>
          <w:fldChar w:fldCharType="begin"/>
        </w:r>
        <w:r w:rsidR="00E1730D">
          <w:rPr>
            <w:noProof/>
            <w:webHidden/>
          </w:rPr>
          <w:instrText xml:space="preserve"> PAGEREF _Toc369869768 \h </w:instrText>
        </w:r>
        <w:r w:rsidR="00E1730D">
          <w:rPr>
            <w:noProof/>
            <w:webHidden/>
          </w:rPr>
        </w:r>
        <w:r w:rsidR="00E1730D">
          <w:rPr>
            <w:noProof/>
            <w:webHidden/>
          </w:rPr>
          <w:fldChar w:fldCharType="separate"/>
        </w:r>
        <w:r w:rsidR="00E1730D">
          <w:rPr>
            <w:noProof/>
            <w:webHidden/>
          </w:rPr>
          <w:t>117</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69" w:history="1">
        <w:r w:rsidR="00E1730D" w:rsidRPr="005E7B85">
          <w:rPr>
            <w:rStyle w:val="ae"/>
            <w:noProof/>
          </w:rPr>
          <w:t>8.4.6</w:t>
        </w:r>
        <w:r w:rsidR="00E1730D">
          <w:rPr>
            <w:rFonts w:asciiTheme="minorHAnsi" w:eastAsiaTheme="minorEastAsia" w:hAnsiTheme="minorHAnsi" w:cstheme="minorBidi"/>
            <w:noProof/>
            <w:sz w:val="22"/>
            <w:szCs w:val="22"/>
          </w:rPr>
          <w:tab/>
        </w:r>
        <w:r w:rsidR="00E1730D" w:rsidRPr="005E7B85">
          <w:rPr>
            <w:rStyle w:val="ae"/>
            <w:noProof/>
          </w:rPr>
          <w:t>Свойства элементов модели</w:t>
        </w:r>
        <w:r w:rsidR="00E1730D">
          <w:rPr>
            <w:noProof/>
            <w:webHidden/>
          </w:rPr>
          <w:tab/>
        </w:r>
        <w:r w:rsidR="00E1730D">
          <w:rPr>
            <w:noProof/>
            <w:webHidden/>
          </w:rPr>
          <w:fldChar w:fldCharType="begin"/>
        </w:r>
        <w:r w:rsidR="00E1730D">
          <w:rPr>
            <w:noProof/>
            <w:webHidden/>
          </w:rPr>
          <w:instrText xml:space="preserve"> PAGEREF _Toc369869769 \h </w:instrText>
        </w:r>
        <w:r w:rsidR="00E1730D">
          <w:rPr>
            <w:noProof/>
            <w:webHidden/>
          </w:rPr>
        </w:r>
        <w:r w:rsidR="00E1730D">
          <w:rPr>
            <w:noProof/>
            <w:webHidden/>
          </w:rPr>
          <w:fldChar w:fldCharType="separate"/>
        </w:r>
        <w:r w:rsidR="00E1730D">
          <w:rPr>
            <w:noProof/>
            <w:webHidden/>
          </w:rPr>
          <w:t>117</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70" w:history="1">
        <w:r w:rsidR="00E1730D" w:rsidRPr="005E7B85">
          <w:rPr>
            <w:rStyle w:val="ae"/>
            <w:noProof/>
          </w:rPr>
          <w:t>8.4.7</w:t>
        </w:r>
        <w:r w:rsidR="00E1730D">
          <w:rPr>
            <w:rFonts w:asciiTheme="minorHAnsi" w:eastAsiaTheme="minorEastAsia" w:hAnsiTheme="minorHAnsi" w:cstheme="minorBidi"/>
            <w:noProof/>
            <w:sz w:val="22"/>
            <w:szCs w:val="22"/>
          </w:rPr>
          <w:tab/>
        </w:r>
        <w:r w:rsidR="00E1730D" w:rsidRPr="005E7B85">
          <w:rPr>
            <w:rStyle w:val="ae"/>
            <w:noProof/>
          </w:rPr>
          <w:t>Стационарное состояние модели с присоединённой моделью деаэратора</w:t>
        </w:r>
        <w:r w:rsidR="00E1730D">
          <w:rPr>
            <w:noProof/>
            <w:webHidden/>
          </w:rPr>
          <w:tab/>
        </w:r>
        <w:r w:rsidR="00E1730D">
          <w:rPr>
            <w:noProof/>
            <w:webHidden/>
          </w:rPr>
          <w:fldChar w:fldCharType="begin"/>
        </w:r>
        <w:r w:rsidR="00E1730D">
          <w:rPr>
            <w:noProof/>
            <w:webHidden/>
          </w:rPr>
          <w:instrText xml:space="preserve"> PAGEREF _Toc369869770 \h </w:instrText>
        </w:r>
        <w:r w:rsidR="00E1730D">
          <w:rPr>
            <w:noProof/>
            <w:webHidden/>
          </w:rPr>
        </w:r>
        <w:r w:rsidR="00E1730D">
          <w:rPr>
            <w:noProof/>
            <w:webHidden/>
          </w:rPr>
          <w:fldChar w:fldCharType="separate"/>
        </w:r>
        <w:r w:rsidR="00E1730D">
          <w:rPr>
            <w:noProof/>
            <w:webHidden/>
          </w:rPr>
          <w:t>117</w:t>
        </w:r>
        <w:r w:rsidR="00E1730D">
          <w:rPr>
            <w:noProof/>
            <w:webHidden/>
          </w:rPr>
          <w:fldChar w:fldCharType="end"/>
        </w:r>
      </w:hyperlink>
    </w:p>
    <w:p w:rsidR="00E1730D" w:rsidRDefault="00C43823">
      <w:pPr>
        <w:pStyle w:val="20"/>
        <w:rPr>
          <w:rFonts w:asciiTheme="minorHAnsi" w:eastAsiaTheme="minorEastAsia" w:hAnsiTheme="minorHAnsi" w:cstheme="minorBidi"/>
          <w:noProof/>
          <w:sz w:val="22"/>
          <w:szCs w:val="22"/>
        </w:rPr>
      </w:pPr>
      <w:hyperlink w:anchor="_Toc369869771" w:history="1">
        <w:r w:rsidR="00E1730D" w:rsidRPr="005E7B85">
          <w:rPr>
            <w:rStyle w:val="ae"/>
            <w:noProof/>
          </w:rPr>
          <w:t>8.5</w:t>
        </w:r>
        <w:r w:rsidR="00E1730D">
          <w:rPr>
            <w:rFonts w:asciiTheme="minorHAnsi" w:eastAsiaTheme="minorEastAsia" w:hAnsiTheme="minorHAnsi" w:cstheme="minorBidi"/>
            <w:noProof/>
            <w:sz w:val="22"/>
            <w:szCs w:val="22"/>
          </w:rPr>
          <w:tab/>
        </w:r>
        <w:r w:rsidR="00E1730D" w:rsidRPr="005E7B85">
          <w:rPr>
            <w:rStyle w:val="ae"/>
            <w:noProof/>
          </w:rPr>
          <w:t>Присоединение промконтура</w:t>
        </w:r>
        <w:r w:rsidR="00E1730D">
          <w:rPr>
            <w:noProof/>
            <w:webHidden/>
          </w:rPr>
          <w:tab/>
        </w:r>
        <w:r w:rsidR="00E1730D">
          <w:rPr>
            <w:noProof/>
            <w:webHidden/>
          </w:rPr>
          <w:fldChar w:fldCharType="begin"/>
        </w:r>
        <w:r w:rsidR="00E1730D">
          <w:rPr>
            <w:noProof/>
            <w:webHidden/>
          </w:rPr>
          <w:instrText xml:space="preserve"> PAGEREF _Toc369869771 \h </w:instrText>
        </w:r>
        <w:r w:rsidR="00E1730D">
          <w:rPr>
            <w:noProof/>
            <w:webHidden/>
          </w:rPr>
        </w:r>
        <w:r w:rsidR="00E1730D">
          <w:rPr>
            <w:noProof/>
            <w:webHidden/>
          </w:rPr>
          <w:fldChar w:fldCharType="separate"/>
        </w:r>
        <w:r w:rsidR="00E1730D">
          <w:rPr>
            <w:noProof/>
            <w:webHidden/>
          </w:rPr>
          <w:t>118</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72" w:history="1">
        <w:r w:rsidR="00E1730D" w:rsidRPr="005E7B85">
          <w:rPr>
            <w:rStyle w:val="ae"/>
            <w:noProof/>
          </w:rPr>
          <w:t>8.5.1</w:t>
        </w:r>
        <w:r w:rsidR="00E1730D">
          <w:rPr>
            <w:rFonts w:asciiTheme="minorHAnsi" w:eastAsiaTheme="minorEastAsia" w:hAnsiTheme="minorHAnsi" w:cstheme="minorBidi"/>
            <w:noProof/>
            <w:sz w:val="22"/>
            <w:szCs w:val="22"/>
          </w:rPr>
          <w:tab/>
        </w:r>
        <w:r w:rsidR="00E1730D" w:rsidRPr="005E7B85">
          <w:rPr>
            <w:rStyle w:val="ae"/>
            <w:noProof/>
          </w:rPr>
          <w:t>Описание модели</w:t>
        </w:r>
        <w:r w:rsidR="00E1730D">
          <w:rPr>
            <w:noProof/>
            <w:webHidden/>
          </w:rPr>
          <w:tab/>
        </w:r>
        <w:r w:rsidR="00E1730D">
          <w:rPr>
            <w:noProof/>
            <w:webHidden/>
          </w:rPr>
          <w:fldChar w:fldCharType="begin"/>
        </w:r>
        <w:r w:rsidR="00E1730D">
          <w:rPr>
            <w:noProof/>
            <w:webHidden/>
          </w:rPr>
          <w:instrText xml:space="preserve"> PAGEREF _Toc369869772 \h </w:instrText>
        </w:r>
        <w:r w:rsidR="00E1730D">
          <w:rPr>
            <w:noProof/>
            <w:webHidden/>
          </w:rPr>
        </w:r>
        <w:r w:rsidR="00E1730D">
          <w:rPr>
            <w:noProof/>
            <w:webHidden/>
          </w:rPr>
          <w:fldChar w:fldCharType="separate"/>
        </w:r>
        <w:r w:rsidR="00E1730D">
          <w:rPr>
            <w:noProof/>
            <w:webHidden/>
          </w:rPr>
          <w:t>118</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73" w:history="1">
        <w:r w:rsidR="00E1730D" w:rsidRPr="005E7B85">
          <w:rPr>
            <w:rStyle w:val="ae"/>
            <w:noProof/>
          </w:rPr>
          <w:t>8.5.2</w:t>
        </w:r>
        <w:r w:rsidR="00E1730D">
          <w:rPr>
            <w:rFonts w:asciiTheme="minorHAnsi" w:eastAsiaTheme="minorEastAsia" w:hAnsiTheme="minorHAnsi" w:cstheme="minorBidi"/>
            <w:noProof/>
            <w:sz w:val="22"/>
            <w:szCs w:val="22"/>
          </w:rPr>
          <w:tab/>
        </w:r>
        <w:r w:rsidR="00E1730D" w:rsidRPr="005E7B85">
          <w:rPr>
            <w:rStyle w:val="ae"/>
            <w:noProof/>
          </w:rPr>
          <w:t>Файл м</w:t>
        </w:r>
        <w:r w:rsidR="00E1730D" w:rsidRPr="005E7B85">
          <w:rPr>
            <w:rStyle w:val="ae"/>
            <w:noProof/>
            <w:lang w:val="en-US"/>
          </w:rPr>
          <w:t>одели ПТУ</w:t>
        </w:r>
        <w:r w:rsidR="00E1730D" w:rsidRPr="005E7B85">
          <w:rPr>
            <w:rStyle w:val="ae"/>
            <w:noProof/>
          </w:rPr>
          <w:t>, версия 05</w:t>
        </w:r>
        <w:r w:rsidR="00E1730D">
          <w:rPr>
            <w:noProof/>
            <w:webHidden/>
          </w:rPr>
          <w:tab/>
        </w:r>
        <w:r w:rsidR="00E1730D">
          <w:rPr>
            <w:noProof/>
            <w:webHidden/>
          </w:rPr>
          <w:fldChar w:fldCharType="begin"/>
        </w:r>
        <w:r w:rsidR="00E1730D">
          <w:rPr>
            <w:noProof/>
            <w:webHidden/>
          </w:rPr>
          <w:instrText xml:space="preserve"> PAGEREF _Toc369869773 \h </w:instrText>
        </w:r>
        <w:r w:rsidR="00E1730D">
          <w:rPr>
            <w:noProof/>
            <w:webHidden/>
          </w:rPr>
        </w:r>
        <w:r w:rsidR="00E1730D">
          <w:rPr>
            <w:noProof/>
            <w:webHidden/>
          </w:rPr>
          <w:fldChar w:fldCharType="separate"/>
        </w:r>
        <w:r w:rsidR="00E1730D">
          <w:rPr>
            <w:noProof/>
            <w:webHidden/>
          </w:rPr>
          <w:t>119</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74" w:history="1">
        <w:r w:rsidR="00E1730D" w:rsidRPr="005E7B85">
          <w:rPr>
            <w:rStyle w:val="ae"/>
            <w:noProof/>
          </w:rPr>
          <w:t>8.5.3</w:t>
        </w:r>
        <w:r w:rsidR="00E1730D">
          <w:rPr>
            <w:rFonts w:asciiTheme="minorHAnsi" w:eastAsiaTheme="minorEastAsia" w:hAnsiTheme="minorHAnsi" w:cstheme="minorBidi"/>
            <w:noProof/>
            <w:sz w:val="22"/>
            <w:szCs w:val="22"/>
          </w:rPr>
          <w:tab/>
        </w:r>
        <w:r w:rsidR="00E1730D" w:rsidRPr="005E7B85">
          <w:rPr>
            <w:rStyle w:val="ae"/>
            <w:noProof/>
          </w:rPr>
          <w:t>Глобальные параметры</w:t>
        </w:r>
        <w:r w:rsidR="00E1730D">
          <w:rPr>
            <w:noProof/>
            <w:webHidden/>
          </w:rPr>
          <w:tab/>
        </w:r>
        <w:r w:rsidR="00E1730D">
          <w:rPr>
            <w:noProof/>
            <w:webHidden/>
          </w:rPr>
          <w:fldChar w:fldCharType="begin"/>
        </w:r>
        <w:r w:rsidR="00E1730D">
          <w:rPr>
            <w:noProof/>
            <w:webHidden/>
          </w:rPr>
          <w:instrText xml:space="preserve"> PAGEREF _Toc369869774 \h </w:instrText>
        </w:r>
        <w:r w:rsidR="00E1730D">
          <w:rPr>
            <w:noProof/>
            <w:webHidden/>
          </w:rPr>
        </w:r>
        <w:r w:rsidR="00E1730D">
          <w:rPr>
            <w:noProof/>
            <w:webHidden/>
          </w:rPr>
          <w:fldChar w:fldCharType="separate"/>
        </w:r>
        <w:r w:rsidR="00E1730D">
          <w:rPr>
            <w:noProof/>
            <w:webHidden/>
          </w:rPr>
          <w:t>119</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75" w:history="1">
        <w:r w:rsidR="00E1730D" w:rsidRPr="005E7B85">
          <w:rPr>
            <w:rStyle w:val="ae"/>
            <w:noProof/>
          </w:rPr>
          <w:t>8.5.4</w:t>
        </w:r>
        <w:r w:rsidR="00E1730D">
          <w:rPr>
            <w:rFonts w:asciiTheme="minorHAnsi" w:eastAsiaTheme="minorEastAsia" w:hAnsiTheme="minorHAnsi" w:cstheme="minorBidi"/>
            <w:noProof/>
            <w:sz w:val="22"/>
            <w:szCs w:val="22"/>
          </w:rPr>
          <w:tab/>
        </w:r>
        <w:r w:rsidR="00E1730D" w:rsidRPr="005E7B85">
          <w:rPr>
            <w:rStyle w:val="ae"/>
            <w:noProof/>
          </w:rPr>
          <w:t>Структура присоединения подогревателей промконтура</w:t>
        </w:r>
        <w:r w:rsidR="00E1730D">
          <w:rPr>
            <w:noProof/>
            <w:webHidden/>
          </w:rPr>
          <w:tab/>
        </w:r>
        <w:r w:rsidR="00E1730D">
          <w:rPr>
            <w:noProof/>
            <w:webHidden/>
          </w:rPr>
          <w:fldChar w:fldCharType="begin"/>
        </w:r>
        <w:r w:rsidR="00E1730D">
          <w:rPr>
            <w:noProof/>
            <w:webHidden/>
          </w:rPr>
          <w:instrText xml:space="preserve"> PAGEREF _Toc369869775 \h </w:instrText>
        </w:r>
        <w:r w:rsidR="00E1730D">
          <w:rPr>
            <w:noProof/>
            <w:webHidden/>
          </w:rPr>
        </w:r>
        <w:r w:rsidR="00E1730D">
          <w:rPr>
            <w:noProof/>
            <w:webHidden/>
          </w:rPr>
          <w:fldChar w:fldCharType="separate"/>
        </w:r>
        <w:r w:rsidR="00E1730D">
          <w:rPr>
            <w:noProof/>
            <w:webHidden/>
          </w:rPr>
          <w:t>120</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76" w:history="1">
        <w:r w:rsidR="00E1730D" w:rsidRPr="005E7B85">
          <w:rPr>
            <w:rStyle w:val="ae"/>
            <w:noProof/>
          </w:rPr>
          <w:t>8.5.5</w:t>
        </w:r>
        <w:r w:rsidR="00E1730D">
          <w:rPr>
            <w:rFonts w:asciiTheme="minorHAnsi" w:eastAsiaTheme="minorEastAsia" w:hAnsiTheme="minorHAnsi" w:cstheme="minorBidi"/>
            <w:noProof/>
            <w:sz w:val="22"/>
            <w:szCs w:val="22"/>
          </w:rPr>
          <w:tab/>
        </w:r>
        <w:r w:rsidR="00E1730D" w:rsidRPr="005E7B85">
          <w:rPr>
            <w:rStyle w:val="ae"/>
            <w:noProof/>
          </w:rPr>
          <w:t>Вывод параметров на схемное окно</w:t>
        </w:r>
        <w:r w:rsidR="00E1730D">
          <w:rPr>
            <w:noProof/>
            <w:webHidden/>
          </w:rPr>
          <w:tab/>
        </w:r>
        <w:r w:rsidR="00E1730D">
          <w:rPr>
            <w:noProof/>
            <w:webHidden/>
          </w:rPr>
          <w:fldChar w:fldCharType="begin"/>
        </w:r>
        <w:r w:rsidR="00E1730D">
          <w:rPr>
            <w:noProof/>
            <w:webHidden/>
          </w:rPr>
          <w:instrText xml:space="preserve"> PAGEREF _Toc369869776 \h </w:instrText>
        </w:r>
        <w:r w:rsidR="00E1730D">
          <w:rPr>
            <w:noProof/>
            <w:webHidden/>
          </w:rPr>
        </w:r>
        <w:r w:rsidR="00E1730D">
          <w:rPr>
            <w:noProof/>
            <w:webHidden/>
          </w:rPr>
          <w:fldChar w:fldCharType="separate"/>
        </w:r>
        <w:r w:rsidR="00E1730D">
          <w:rPr>
            <w:noProof/>
            <w:webHidden/>
          </w:rPr>
          <w:t>121</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77" w:history="1">
        <w:r w:rsidR="00E1730D" w:rsidRPr="005E7B85">
          <w:rPr>
            <w:rStyle w:val="ae"/>
            <w:noProof/>
          </w:rPr>
          <w:t>8.5.6</w:t>
        </w:r>
        <w:r w:rsidR="00E1730D">
          <w:rPr>
            <w:rFonts w:asciiTheme="minorHAnsi" w:eastAsiaTheme="minorEastAsia" w:hAnsiTheme="minorHAnsi" w:cstheme="minorBidi"/>
            <w:noProof/>
            <w:sz w:val="22"/>
            <w:szCs w:val="22"/>
          </w:rPr>
          <w:tab/>
        </w:r>
        <w:r w:rsidR="00E1730D" w:rsidRPr="005E7B85">
          <w:rPr>
            <w:rStyle w:val="ae"/>
            <w:noProof/>
          </w:rPr>
          <w:t>Свойства элементов модели</w:t>
        </w:r>
        <w:r w:rsidR="00E1730D">
          <w:rPr>
            <w:noProof/>
            <w:webHidden/>
          </w:rPr>
          <w:tab/>
        </w:r>
        <w:r w:rsidR="00E1730D">
          <w:rPr>
            <w:noProof/>
            <w:webHidden/>
          </w:rPr>
          <w:fldChar w:fldCharType="begin"/>
        </w:r>
        <w:r w:rsidR="00E1730D">
          <w:rPr>
            <w:noProof/>
            <w:webHidden/>
          </w:rPr>
          <w:instrText xml:space="preserve"> PAGEREF _Toc369869777 \h </w:instrText>
        </w:r>
        <w:r w:rsidR="00E1730D">
          <w:rPr>
            <w:noProof/>
            <w:webHidden/>
          </w:rPr>
        </w:r>
        <w:r w:rsidR="00E1730D">
          <w:rPr>
            <w:noProof/>
            <w:webHidden/>
          </w:rPr>
          <w:fldChar w:fldCharType="separate"/>
        </w:r>
        <w:r w:rsidR="00E1730D">
          <w:rPr>
            <w:noProof/>
            <w:webHidden/>
          </w:rPr>
          <w:t>121</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78" w:history="1">
        <w:r w:rsidR="00E1730D" w:rsidRPr="005E7B85">
          <w:rPr>
            <w:rStyle w:val="ae"/>
            <w:noProof/>
          </w:rPr>
          <w:t>8.5.7</w:t>
        </w:r>
        <w:r w:rsidR="00E1730D">
          <w:rPr>
            <w:rFonts w:asciiTheme="minorHAnsi" w:eastAsiaTheme="minorEastAsia" w:hAnsiTheme="minorHAnsi" w:cstheme="minorBidi"/>
            <w:noProof/>
            <w:sz w:val="22"/>
            <w:szCs w:val="22"/>
          </w:rPr>
          <w:tab/>
        </w:r>
        <w:r w:rsidR="00E1730D" w:rsidRPr="005E7B85">
          <w:rPr>
            <w:rStyle w:val="ae"/>
            <w:noProof/>
          </w:rPr>
          <w:t>Стационарное состояние модели с подключенными подогревателями</w:t>
        </w:r>
        <w:r w:rsidR="00E1730D">
          <w:rPr>
            <w:noProof/>
            <w:webHidden/>
          </w:rPr>
          <w:tab/>
        </w:r>
        <w:r w:rsidR="00E1730D">
          <w:rPr>
            <w:noProof/>
            <w:webHidden/>
          </w:rPr>
          <w:fldChar w:fldCharType="begin"/>
        </w:r>
        <w:r w:rsidR="00E1730D">
          <w:rPr>
            <w:noProof/>
            <w:webHidden/>
          </w:rPr>
          <w:instrText xml:space="preserve"> PAGEREF _Toc369869778 \h </w:instrText>
        </w:r>
        <w:r w:rsidR="00E1730D">
          <w:rPr>
            <w:noProof/>
            <w:webHidden/>
          </w:rPr>
        </w:r>
        <w:r w:rsidR="00E1730D">
          <w:rPr>
            <w:noProof/>
            <w:webHidden/>
          </w:rPr>
          <w:fldChar w:fldCharType="separate"/>
        </w:r>
        <w:r w:rsidR="00E1730D">
          <w:rPr>
            <w:noProof/>
            <w:webHidden/>
          </w:rPr>
          <w:t>122</w:t>
        </w:r>
        <w:r w:rsidR="00E1730D">
          <w:rPr>
            <w:noProof/>
            <w:webHidden/>
          </w:rPr>
          <w:fldChar w:fldCharType="end"/>
        </w:r>
      </w:hyperlink>
    </w:p>
    <w:p w:rsidR="00E1730D" w:rsidRDefault="00C43823">
      <w:pPr>
        <w:pStyle w:val="20"/>
        <w:rPr>
          <w:rFonts w:asciiTheme="minorHAnsi" w:eastAsiaTheme="minorEastAsia" w:hAnsiTheme="minorHAnsi" w:cstheme="minorBidi"/>
          <w:noProof/>
          <w:sz w:val="22"/>
          <w:szCs w:val="22"/>
        </w:rPr>
      </w:pPr>
      <w:hyperlink w:anchor="_Toc369869779" w:history="1">
        <w:r w:rsidR="00E1730D" w:rsidRPr="005E7B85">
          <w:rPr>
            <w:rStyle w:val="ae"/>
            <w:noProof/>
          </w:rPr>
          <w:t>8.6</w:t>
        </w:r>
        <w:r w:rsidR="00E1730D">
          <w:rPr>
            <w:rFonts w:asciiTheme="minorHAnsi" w:eastAsiaTheme="minorEastAsia" w:hAnsiTheme="minorHAnsi" w:cstheme="minorBidi"/>
            <w:noProof/>
            <w:sz w:val="22"/>
            <w:szCs w:val="22"/>
          </w:rPr>
          <w:tab/>
        </w:r>
        <w:r w:rsidR="00E1730D" w:rsidRPr="005E7B85">
          <w:rPr>
            <w:rStyle w:val="ae"/>
            <w:noProof/>
          </w:rPr>
          <w:t>Доработка модели деаэратора и подогревателей</w:t>
        </w:r>
        <w:r w:rsidR="00E1730D">
          <w:rPr>
            <w:noProof/>
            <w:webHidden/>
          </w:rPr>
          <w:tab/>
        </w:r>
        <w:r w:rsidR="00E1730D">
          <w:rPr>
            <w:noProof/>
            <w:webHidden/>
          </w:rPr>
          <w:fldChar w:fldCharType="begin"/>
        </w:r>
        <w:r w:rsidR="00E1730D">
          <w:rPr>
            <w:noProof/>
            <w:webHidden/>
          </w:rPr>
          <w:instrText xml:space="preserve"> PAGEREF _Toc369869779 \h </w:instrText>
        </w:r>
        <w:r w:rsidR="00E1730D">
          <w:rPr>
            <w:noProof/>
            <w:webHidden/>
          </w:rPr>
        </w:r>
        <w:r w:rsidR="00E1730D">
          <w:rPr>
            <w:noProof/>
            <w:webHidden/>
          </w:rPr>
          <w:fldChar w:fldCharType="separate"/>
        </w:r>
        <w:r w:rsidR="00E1730D">
          <w:rPr>
            <w:noProof/>
            <w:webHidden/>
          </w:rPr>
          <w:t>122</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80" w:history="1">
        <w:r w:rsidR="00E1730D" w:rsidRPr="005E7B85">
          <w:rPr>
            <w:rStyle w:val="ae"/>
            <w:noProof/>
          </w:rPr>
          <w:t>8.6.1</w:t>
        </w:r>
        <w:r w:rsidR="00E1730D">
          <w:rPr>
            <w:rFonts w:asciiTheme="minorHAnsi" w:eastAsiaTheme="minorEastAsia" w:hAnsiTheme="minorHAnsi" w:cstheme="minorBidi"/>
            <w:noProof/>
            <w:sz w:val="22"/>
            <w:szCs w:val="22"/>
          </w:rPr>
          <w:tab/>
        </w:r>
        <w:r w:rsidR="00E1730D" w:rsidRPr="005E7B85">
          <w:rPr>
            <w:rStyle w:val="ae"/>
            <w:noProof/>
          </w:rPr>
          <w:t>Описание модели</w:t>
        </w:r>
        <w:r w:rsidR="00E1730D">
          <w:rPr>
            <w:noProof/>
            <w:webHidden/>
          </w:rPr>
          <w:tab/>
        </w:r>
        <w:r w:rsidR="00E1730D">
          <w:rPr>
            <w:noProof/>
            <w:webHidden/>
          </w:rPr>
          <w:fldChar w:fldCharType="begin"/>
        </w:r>
        <w:r w:rsidR="00E1730D">
          <w:rPr>
            <w:noProof/>
            <w:webHidden/>
          </w:rPr>
          <w:instrText xml:space="preserve"> PAGEREF _Toc369869780 \h </w:instrText>
        </w:r>
        <w:r w:rsidR="00E1730D">
          <w:rPr>
            <w:noProof/>
            <w:webHidden/>
          </w:rPr>
        </w:r>
        <w:r w:rsidR="00E1730D">
          <w:rPr>
            <w:noProof/>
            <w:webHidden/>
          </w:rPr>
          <w:fldChar w:fldCharType="separate"/>
        </w:r>
        <w:r w:rsidR="00E1730D">
          <w:rPr>
            <w:noProof/>
            <w:webHidden/>
          </w:rPr>
          <w:t>122</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81" w:history="1">
        <w:r w:rsidR="00E1730D" w:rsidRPr="005E7B85">
          <w:rPr>
            <w:rStyle w:val="ae"/>
            <w:noProof/>
          </w:rPr>
          <w:t>8.6.2</w:t>
        </w:r>
        <w:r w:rsidR="00E1730D">
          <w:rPr>
            <w:rFonts w:asciiTheme="minorHAnsi" w:eastAsiaTheme="minorEastAsia" w:hAnsiTheme="minorHAnsi" w:cstheme="minorBidi"/>
            <w:noProof/>
            <w:sz w:val="22"/>
            <w:szCs w:val="22"/>
          </w:rPr>
          <w:tab/>
        </w:r>
        <w:r w:rsidR="00E1730D" w:rsidRPr="005E7B85">
          <w:rPr>
            <w:rStyle w:val="ae"/>
            <w:noProof/>
          </w:rPr>
          <w:t>Файл модели ПТУ, версия 06</w:t>
        </w:r>
        <w:r w:rsidR="00E1730D">
          <w:rPr>
            <w:noProof/>
            <w:webHidden/>
          </w:rPr>
          <w:tab/>
        </w:r>
        <w:r w:rsidR="00E1730D">
          <w:rPr>
            <w:noProof/>
            <w:webHidden/>
          </w:rPr>
          <w:fldChar w:fldCharType="begin"/>
        </w:r>
        <w:r w:rsidR="00E1730D">
          <w:rPr>
            <w:noProof/>
            <w:webHidden/>
          </w:rPr>
          <w:instrText xml:space="preserve"> PAGEREF _Toc369869781 \h </w:instrText>
        </w:r>
        <w:r w:rsidR="00E1730D">
          <w:rPr>
            <w:noProof/>
            <w:webHidden/>
          </w:rPr>
        </w:r>
        <w:r w:rsidR="00E1730D">
          <w:rPr>
            <w:noProof/>
            <w:webHidden/>
          </w:rPr>
          <w:fldChar w:fldCharType="separate"/>
        </w:r>
        <w:r w:rsidR="00E1730D">
          <w:rPr>
            <w:noProof/>
            <w:webHidden/>
          </w:rPr>
          <w:t>123</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82" w:history="1">
        <w:r w:rsidR="00E1730D" w:rsidRPr="005E7B85">
          <w:rPr>
            <w:rStyle w:val="ae"/>
            <w:noProof/>
          </w:rPr>
          <w:t>8.6.3</w:t>
        </w:r>
        <w:r w:rsidR="00E1730D">
          <w:rPr>
            <w:rFonts w:asciiTheme="minorHAnsi" w:eastAsiaTheme="minorEastAsia" w:hAnsiTheme="minorHAnsi" w:cstheme="minorBidi"/>
            <w:noProof/>
            <w:sz w:val="22"/>
            <w:szCs w:val="22"/>
          </w:rPr>
          <w:tab/>
        </w:r>
        <w:r w:rsidR="00E1730D" w:rsidRPr="005E7B85">
          <w:rPr>
            <w:rStyle w:val="ae"/>
            <w:noProof/>
          </w:rPr>
          <w:t>Глобальные параметры</w:t>
        </w:r>
        <w:r w:rsidR="00E1730D">
          <w:rPr>
            <w:noProof/>
            <w:webHidden/>
          </w:rPr>
          <w:tab/>
        </w:r>
        <w:r w:rsidR="00E1730D">
          <w:rPr>
            <w:noProof/>
            <w:webHidden/>
          </w:rPr>
          <w:fldChar w:fldCharType="begin"/>
        </w:r>
        <w:r w:rsidR="00E1730D">
          <w:rPr>
            <w:noProof/>
            <w:webHidden/>
          </w:rPr>
          <w:instrText xml:space="preserve"> PAGEREF _Toc369869782 \h </w:instrText>
        </w:r>
        <w:r w:rsidR="00E1730D">
          <w:rPr>
            <w:noProof/>
            <w:webHidden/>
          </w:rPr>
        </w:r>
        <w:r w:rsidR="00E1730D">
          <w:rPr>
            <w:noProof/>
            <w:webHidden/>
          </w:rPr>
          <w:fldChar w:fldCharType="separate"/>
        </w:r>
        <w:r w:rsidR="00E1730D">
          <w:rPr>
            <w:noProof/>
            <w:webHidden/>
          </w:rPr>
          <w:t>123</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83" w:history="1">
        <w:r w:rsidR="00E1730D" w:rsidRPr="005E7B85">
          <w:rPr>
            <w:rStyle w:val="ae"/>
            <w:noProof/>
          </w:rPr>
          <w:t>8.6.4</w:t>
        </w:r>
        <w:r w:rsidR="00E1730D">
          <w:rPr>
            <w:rFonts w:asciiTheme="minorHAnsi" w:eastAsiaTheme="minorEastAsia" w:hAnsiTheme="minorHAnsi" w:cstheme="minorBidi"/>
            <w:noProof/>
            <w:sz w:val="22"/>
            <w:szCs w:val="22"/>
          </w:rPr>
          <w:tab/>
        </w:r>
        <w:r w:rsidR="00E1730D" w:rsidRPr="005E7B85">
          <w:rPr>
            <w:rStyle w:val="ae"/>
            <w:noProof/>
          </w:rPr>
          <w:t>Структура подсоединения подогревателей к деаэратору</w:t>
        </w:r>
        <w:r w:rsidR="00E1730D">
          <w:rPr>
            <w:noProof/>
            <w:webHidden/>
          </w:rPr>
          <w:tab/>
        </w:r>
        <w:r w:rsidR="00E1730D">
          <w:rPr>
            <w:noProof/>
            <w:webHidden/>
          </w:rPr>
          <w:fldChar w:fldCharType="begin"/>
        </w:r>
        <w:r w:rsidR="00E1730D">
          <w:rPr>
            <w:noProof/>
            <w:webHidden/>
          </w:rPr>
          <w:instrText xml:space="preserve"> PAGEREF _Toc369869783 \h </w:instrText>
        </w:r>
        <w:r w:rsidR="00E1730D">
          <w:rPr>
            <w:noProof/>
            <w:webHidden/>
          </w:rPr>
        </w:r>
        <w:r w:rsidR="00E1730D">
          <w:rPr>
            <w:noProof/>
            <w:webHidden/>
          </w:rPr>
          <w:fldChar w:fldCharType="separate"/>
        </w:r>
        <w:r w:rsidR="00E1730D">
          <w:rPr>
            <w:noProof/>
            <w:webHidden/>
          </w:rPr>
          <w:t>124</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84" w:history="1">
        <w:r w:rsidR="00E1730D" w:rsidRPr="005E7B85">
          <w:rPr>
            <w:rStyle w:val="ae"/>
            <w:noProof/>
          </w:rPr>
          <w:t>8.6.5</w:t>
        </w:r>
        <w:r w:rsidR="00E1730D">
          <w:rPr>
            <w:rFonts w:asciiTheme="minorHAnsi" w:eastAsiaTheme="minorEastAsia" w:hAnsiTheme="minorHAnsi" w:cstheme="minorBidi"/>
            <w:noProof/>
            <w:sz w:val="22"/>
            <w:szCs w:val="22"/>
          </w:rPr>
          <w:tab/>
        </w:r>
        <w:r w:rsidR="00E1730D" w:rsidRPr="005E7B85">
          <w:rPr>
            <w:rStyle w:val="ae"/>
            <w:noProof/>
          </w:rPr>
          <w:t>Вывод параметров на схемное окно</w:t>
        </w:r>
        <w:r w:rsidR="00E1730D">
          <w:rPr>
            <w:noProof/>
            <w:webHidden/>
          </w:rPr>
          <w:tab/>
        </w:r>
        <w:r w:rsidR="00E1730D">
          <w:rPr>
            <w:noProof/>
            <w:webHidden/>
          </w:rPr>
          <w:fldChar w:fldCharType="begin"/>
        </w:r>
        <w:r w:rsidR="00E1730D">
          <w:rPr>
            <w:noProof/>
            <w:webHidden/>
          </w:rPr>
          <w:instrText xml:space="preserve"> PAGEREF _Toc369869784 \h </w:instrText>
        </w:r>
        <w:r w:rsidR="00E1730D">
          <w:rPr>
            <w:noProof/>
            <w:webHidden/>
          </w:rPr>
        </w:r>
        <w:r w:rsidR="00E1730D">
          <w:rPr>
            <w:noProof/>
            <w:webHidden/>
          </w:rPr>
          <w:fldChar w:fldCharType="separate"/>
        </w:r>
        <w:r w:rsidR="00E1730D">
          <w:rPr>
            <w:noProof/>
            <w:webHidden/>
          </w:rPr>
          <w:t>128</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85" w:history="1">
        <w:r w:rsidR="00E1730D" w:rsidRPr="005E7B85">
          <w:rPr>
            <w:rStyle w:val="ae"/>
            <w:noProof/>
          </w:rPr>
          <w:t>8.6.6</w:t>
        </w:r>
        <w:r w:rsidR="00E1730D">
          <w:rPr>
            <w:rFonts w:asciiTheme="minorHAnsi" w:eastAsiaTheme="minorEastAsia" w:hAnsiTheme="minorHAnsi" w:cstheme="minorBidi"/>
            <w:noProof/>
            <w:sz w:val="22"/>
            <w:szCs w:val="22"/>
          </w:rPr>
          <w:tab/>
        </w:r>
        <w:r w:rsidR="00E1730D" w:rsidRPr="005E7B85">
          <w:rPr>
            <w:rStyle w:val="ae"/>
            <w:noProof/>
          </w:rPr>
          <w:t>Свойства элементов модели</w:t>
        </w:r>
        <w:r w:rsidR="00E1730D">
          <w:rPr>
            <w:noProof/>
            <w:webHidden/>
          </w:rPr>
          <w:tab/>
        </w:r>
        <w:r w:rsidR="00E1730D">
          <w:rPr>
            <w:noProof/>
            <w:webHidden/>
          </w:rPr>
          <w:fldChar w:fldCharType="begin"/>
        </w:r>
        <w:r w:rsidR="00E1730D">
          <w:rPr>
            <w:noProof/>
            <w:webHidden/>
          </w:rPr>
          <w:instrText xml:space="preserve"> PAGEREF _Toc369869785 \h </w:instrText>
        </w:r>
        <w:r w:rsidR="00E1730D">
          <w:rPr>
            <w:noProof/>
            <w:webHidden/>
          </w:rPr>
        </w:r>
        <w:r w:rsidR="00E1730D">
          <w:rPr>
            <w:noProof/>
            <w:webHidden/>
          </w:rPr>
          <w:fldChar w:fldCharType="separate"/>
        </w:r>
        <w:r w:rsidR="00E1730D">
          <w:rPr>
            <w:noProof/>
            <w:webHidden/>
          </w:rPr>
          <w:t>128</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86" w:history="1">
        <w:r w:rsidR="00E1730D" w:rsidRPr="005E7B85">
          <w:rPr>
            <w:rStyle w:val="ae"/>
            <w:noProof/>
          </w:rPr>
          <w:t>8.6.7</w:t>
        </w:r>
        <w:r w:rsidR="00E1730D">
          <w:rPr>
            <w:rFonts w:asciiTheme="minorHAnsi" w:eastAsiaTheme="minorEastAsia" w:hAnsiTheme="minorHAnsi" w:cstheme="minorBidi"/>
            <w:noProof/>
            <w:sz w:val="22"/>
            <w:szCs w:val="22"/>
          </w:rPr>
          <w:tab/>
        </w:r>
        <w:r w:rsidR="00E1730D" w:rsidRPr="005E7B85">
          <w:rPr>
            <w:rStyle w:val="ae"/>
            <w:noProof/>
          </w:rPr>
          <w:t>Стационар с полностью подключенным деаэратором</w:t>
        </w:r>
        <w:r w:rsidR="00E1730D">
          <w:rPr>
            <w:noProof/>
            <w:webHidden/>
          </w:rPr>
          <w:tab/>
        </w:r>
        <w:r w:rsidR="00E1730D">
          <w:rPr>
            <w:noProof/>
            <w:webHidden/>
          </w:rPr>
          <w:fldChar w:fldCharType="begin"/>
        </w:r>
        <w:r w:rsidR="00E1730D">
          <w:rPr>
            <w:noProof/>
            <w:webHidden/>
          </w:rPr>
          <w:instrText xml:space="preserve"> PAGEREF _Toc369869786 \h </w:instrText>
        </w:r>
        <w:r w:rsidR="00E1730D">
          <w:rPr>
            <w:noProof/>
            <w:webHidden/>
          </w:rPr>
        </w:r>
        <w:r w:rsidR="00E1730D">
          <w:rPr>
            <w:noProof/>
            <w:webHidden/>
          </w:rPr>
          <w:fldChar w:fldCharType="separate"/>
        </w:r>
        <w:r w:rsidR="00E1730D">
          <w:rPr>
            <w:noProof/>
            <w:webHidden/>
          </w:rPr>
          <w:t>128</w:t>
        </w:r>
        <w:r w:rsidR="00E1730D">
          <w:rPr>
            <w:noProof/>
            <w:webHidden/>
          </w:rPr>
          <w:fldChar w:fldCharType="end"/>
        </w:r>
      </w:hyperlink>
    </w:p>
    <w:p w:rsidR="00E1730D" w:rsidRDefault="00C43823">
      <w:pPr>
        <w:pStyle w:val="20"/>
        <w:rPr>
          <w:rFonts w:asciiTheme="minorHAnsi" w:eastAsiaTheme="minorEastAsia" w:hAnsiTheme="minorHAnsi" w:cstheme="minorBidi"/>
          <w:noProof/>
          <w:sz w:val="22"/>
          <w:szCs w:val="22"/>
        </w:rPr>
      </w:pPr>
      <w:hyperlink w:anchor="_Toc369869787" w:history="1">
        <w:r w:rsidR="00E1730D" w:rsidRPr="005E7B85">
          <w:rPr>
            <w:rStyle w:val="ae"/>
            <w:noProof/>
          </w:rPr>
          <w:t>8.7</w:t>
        </w:r>
        <w:r w:rsidR="00E1730D">
          <w:rPr>
            <w:rFonts w:asciiTheme="minorHAnsi" w:eastAsiaTheme="minorEastAsia" w:hAnsiTheme="minorHAnsi" w:cstheme="minorBidi"/>
            <w:noProof/>
            <w:sz w:val="22"/>
            <w:szCs w:val="22"/>
          </w:rPr>
          <w:tab/>
        </w:r>
        <w:r w:rsidR="00E1730D" w:rsidRPr="005E7B85">
          <w:rPr>
            <w:rStyle w:val="ae"/>
            <w:noProof/>
          </w:rPr>
          <w:t>Доработка модели проточной части</w:t>
        </w:r>
        <w:r w:rsidR="00E1730D">
          <w:rPr>
            <w:noProof/>
            <w:webHidden/>
          </w:rPr>
          <w:tab/>
        </w:r>
        <w:r w:rsidR="00E1730D">
          <w:rPr>
            <w:noProof/>
            <w:webHidden/>
          </w:rPr>
          <w:fldChar w:fldCharType="begin"/>
        </w:r>
        <w:r w:rsidR="00E1730D">
          <w:rPr>
            <w:noProof/>
            <w:webHidden/>
          </w:rPr>
          <w:instrText xml:space="preserve"> PAGEREF _Toc369869787 \h </w:instrText>
        </w:r>
        <w:r w:rsidR="00E1730D">
          <w:rPr>
            <w:noProof/>
            <w:webHidden/>
          </w:rPr>
        </w:r>
        <w:r w:rsidR="00E1730D">
          <w:rPr>
            <w:noProof/>
            <w:webHidden/>
          </w:rPr>
          <w:fldChar w:fldCharType="separate"/>
        </w:r>
        <w:r w:rsidR="00E1730D">
          <w:rPr>
            <w:noProof/>
            <w:webHidden/>
          </w:rPr>
          <w:t>129</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88" w:history="1">
        <w:r w:rsidR="00E1730D" w:rsidRPr="005E7B85">
          <w:rPr>
            <w:rStyle w:val="ae"/>
            <w:noProof/>
          </w:rPr>
          <w:t>8.7.1</w:t>
        </w:r>
        <w:r w:rsidR="00E1730D">
          <w:rPr>
            <w:rFonts w:asciiTheme="minorHAnsi" w:eastAsiaTheme="minorEastAsia" w:hAnsiTheme="minorHAnsi" w:cstheme="minorBidi"/>
            <w:noProof/>
            <w:sz w:val="22"/>
            <w:szCs w:val="22"/>
          </w:rPr>
          <w:tab/>
        </w:r>
        <w:r w:rsidR="00E1730D" w:rsidRPr="005E7B85">
          <w:rPr>
            <w:rStyle w:val="ae"/>
            <w:noProof/>
          </w:rPr>
          <w:t>Описание модели</w:t>
        </w:r>
        <w:r w:rsidR="00E1730D">
          <w:rPr>
            <w:noProof/>
            <w:webHidden/>
          </w:rPr>
          <w:tab/>
        </w:r>
        <w:r w:rsidR="00E1730D">
          <w:rPr>
            <w:noProof/>
            <w:webHidden/>
          </w:rPr>
          <w:fldChar w:fldCharType="begin"/>
        </w:r>
        <w:r w:rsidR="00E1730D">
          <w:rPr>
            <w:noProof/>
            <w:webHidden/>
          </w:rPr>
          <w:instrText xml:space="preserve"> PAGEREF _Toc369869788 \h </w:instrText>
        </w:r>
        <w:r w:rsidR="00E1730D">
          <w:rPr>
            <w:noProof/>
            <w:webHidden/>
          </w:rPr>
        </w:r>
        <w:r w:rsidR="00E1730D">
          <w:rPr>
            <w:noProof/>
            <w:webHidden/>
          </w:rPr>
          <w:fldChar w:fldCharType="separate"/>
        </w:r>
        <w:r w:rsidR="00E1730D">
          <w:rPr>
            <w:noProof/>
            <w:webHidden/>
          </w:rPr>
          <w:t>129</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89" w:history="1">
        <w:r w:rsidR="00E1730D" w:rsidRPr="005E7B85">
          <w:rPr>
            <w:rStyle w:val="ae"/>
            <w:noProof/>
          </w:rPr>
          <w:t>8.7.2</w:t>
        </w:r>
        <w:r w:rsidR="00E1730D">
          <w:rPr>
            <w:rFonts w:asciiTheme="minorHAnsi" w:eastAsiaTheme="minorEastAsia" w:hAnsiTheme="minorHAnsi" w:cstheme="minorBidi"/>
            <w:noProof/>
            <w:sz w:val="22"/>
            <w:szCs w:val="22"/>
          </w:rPr>
          <w:tab/>
        </w:r>
        <w:r w:rsidR="00E1730D" w:rsidRPr="005E7B85">
          <w:rPr>
            <w:rStyle w:val="ae"/>
            <w:noProof/>
          </w:rPr>
          <w:t>Файл м</w:t>
        </w:r>
        <w:r w:rsidR="00E1730D" w:rsidRPr="005E7B85">
          <w:rPr>
            <w:rStyle w:val="ae"/>
            <w:noProof/>
            <w:lang w:val="en-US"/>
          </w:rPr>
          <w:t>одели ПТУ</w:t>
        </w:r>
        <w:r w:rsidR="00E1730D" w:rsidRPr="005E7B85">
          <w:rPr>
            <w:rStyle w:val="ae"/>
            <w:noProof/>
          </w:rPr>
          <w:t>, версия 07</w:t>
        </w:r>
        <w:r w:rsidR="00E1730D">
          <w:rPr>
            <w:noProof/>
            <w:webHidden/>
          </w:rPr>
          <w:tab/>
        </w:r>
        <w:r w:rsidR="00E1730D">
          <w:rPr>
            <w:noProof/>
            <w:webHidden/>
          </w:rPr>
          <w:fldChar w:fldCharType="begin"/>
        </w:r>
        <w:r w:rsidR="00E1730D">
          <w:rPr>
            <w:noProof/>
            <w:webHidden/>
          </w:rPr>
          <w:instrText xml:space="preserve"> PAGEREF _Toc369869789 \h </w:instrText>
        </w:r>
        <w:r w:rsidR="00E1730D">
          <w:rPr>
            <w:noProof/>
            <w:webHidden/>
          </w:rPr>
        </w:r>
        <w:r w:rsidR="00E1730D">
          <w:rPr>
            <w:noProof/>
            <w:webHidden/>
          </w:rPr>
          <w:fldChar w:fldCharType="separate"/>
        </w:r>
        <w:r w:rsidR="00E1730D">
          <w:rPr>
            <w:noProof/>
            <w:webHidden/>
          </w:rPr>
          <w:t>129</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90" w:history="1">
        <w:r w:rsidR="00E1730D" w:rsidRPr="005E7B85">
          <w:rPr>
            <w:rStyle w:val="ae"/>
            <w:noProof/>
          </w:rPr>
          <w:t>8.7.3</w:t>
        </w:r>
        <w:r w:rsidR="00E1730D">
          <w:rPr>
            <w:rFonts w:asciiTheme="minorHAnsi" w:eastAsiaTheme="minorEastAsia" w:hAnsiTheme="minorHAnsi" w:cstheme="minorBidi"/>
            <w:noProof/>
            <w:sz w:val="22"/>
            <w:szCs w:val="22"/>
          </w:rPr>
          <w:tab/>
        </w:r>
        <w:r w:rsidR="00E1730D" w:rsidRPr="005E7B85">
          <w:rPr>
            <w:rStyle w:val="ae"/>
            <w:noProof/>
          </w:rPr>
          <w:t>Глобальные параметры</w:t>
        </w:r>
        <w:r w:rsidR="00E1730D">
          <w:rPr>
            <w:noProof/>
            <w:webHidden/>
          </w:rPr>
          <w:tab/>
        </w:r>
        <w:r w:rsidR="00E1730D">
          <w:rPr>
            <w:noProof/>
            <w:webHidden/>
          </w:rPr>
          <w:fldChar w:fldCharType="begin"/>
        </w:r>
        <w:r w:rsidR="00E1730D">
          <w:rPr>
            <w:noProof/>
            <w:webHidden/>
          </w:rPr>
          <w:instrText xml:space="preserve"> PAGEREF _Toc369869790 \h </w:instrText>
        </w:r>
        <w:r w:rsidR="00E1730D">
          <w:rPr>
            <w:noProof/>
            <w:webHidden/>
          </w:rPr>
        </w:r>
        <w:r w:rsidR="00E1730D">
          <w:rPr>
            <w:noProof/>
            <w:webHidden/>
          </w:rPr>
          <w:fldChar w:fldCharType="separate"/>
        </w:r>
        <w:r w:rsidR="00E1730D">
          <w:rPr>
            <w:noProof/>
            <w:webHidden/>
          </w:rPr>
          <w:t>129</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91" w:history="1">
        <w:r w:rsidR="00E1730D" w:rsidRPr="005E7B85">
          <w:rPr>
            <w:rStyle w:val="ae"/>
            <w:noProof/>
          </w:rPr>
          <w:t>8.7.4</w:t>
        </w:r>
        <w:r w:rsidR="00E1730D">
          <w:rPr>
            <w:rFonts w:asciiTheme="minorHAnsi" w:eastAsiaTheme="minorEastAsia" w:hAnsiTheme="minorHAnsi" w:cstheme="minorBidi"/>
            <w:noProof/>
            <w:sz w:val="22"/>
            <w:szCs w:val="22"/>
          </w:rPr>
          <w:tab/>
        </w:r>
        <w:r w:rsidR="00E1730D" w:rsidRPr="005E7B85">
          <w:rPr>
            <w:rStyle w:val="ae"/>
            <w:noProof/>
          </w:rPr>
          <w:t>Структура модели подачи пара на ПТУ</w:t>
        </w:r>
        <w:r w:rsidR="00E1730D">
          <w:rPr>
            <w:noProof/>
            <w:webHidden/>
          </w:rPr>
          <w:tab/>
        </w:r>
        <w:r w:rsidR="00E1730D">
          <w:rPr>
            <w:noProof/>
            <w:webHidden/>
          </w:rPr>
          <w:fldChar w:fldCharType="begin"/>
        </w:r>
        <w:r w:rsidR="00E1730D">
          <w:rPr>
            <w:noProof/>
            <w:webHidden/>
          </w:rPr>
          <w:instrText xml:space="preserve"> PAGEREF _Toc369869791 \h </w:instrText>
        </w:r>
        <w:r w:rsidR="00E1730D">
          <w:rPr>
            <w:noProof/>
            <w:webHidden/>
          </w:rPr>
        </w:r>
        <w:r w:rsidR="00E1730D">
          <w:rPr>
            <w:noProof/>
            <w:webHidden/>
          </w:rPr>
          <w:fldChar w:fldCharType="separate"/>
        </w:r>
        <w:r w:rsidR="00E1730D">
          <w:rPr>
            <w:noProof/>
            <w:webHidden/>
          </w:rPr>
          <w:t>129</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92" w:history="1">
        <w:r w:rsidR="00E1730D" w:rsidRPr="005E7B85">
          <w:rPr>
            <w:rStyle w:val="ae"/>
            <w:noProof/>
          </w:rPr>
          <w:t>8.7.5</w:t>
        </w:r>
        <w:r w:rsidR="00E1730D">
          <w:rPr>
            <w:rFonts w:asciiTheme="minorHAnsi" w:eastAsiaTheme="minorEastAsia" w:hAnsiTheme="minorHAnsi" w:cstheme="minorBidi"/>
            <w:noProof/>
            <w:sz w:val="22"/>
            <w:szCs w:val="22"/>
          </w:rPr>
          <w:tab/>
        </w:r>
        <w:r w:rsidR="00E1730D" w:rsidRPr="005E7B85">
          <w:rPr>
            <w:rStyle w:val="ae"/>
            <w:noProof/>
          </w:rPr>
          <w:t>Вывод параметров на схемное окно</w:t>
        </w:r>
        <w:r w:rsidR="00E1730D">
          <w:rPr>
            <w:noProof/>
            <w:webHidden/>
          </w:rPr>
          <w:tab/>
        </w:r>
        <w:r w:rsidR="00E1730D">
          <w:rPr>
            <w:noProof/>
            <w:webHidden/>
          </w:rPr>
          <w:fldChar w:fldCharType="begin"/>
        </w:r>
        <w:r w:rsidR="00E1730D">
          <w:rPr>
            <w:noProof/>
            <w:webHidden/>
          </w:rPr>
          <w:instrText xml:space="preserve"> PAGEREF _Toc369869792 \h </w:instrText>
        </w:r>
        <w:r w:rsidR="00E1730D">
          <w:rPr>
            <w:noProof/>
            <w:webHidden/>
          </w:rPr>
        </w:r>
        <w:r w:rsidR="00E1730D">
          <w:rPr>
            <w:noProof/>
            <w:webHidden/>
          </w:rPr>
          <w:fldChar w:fldCharType="separate"/>
        </w:r>
        <w:r w:rsidR="00E1730D">
          <w:rPr>
            <w:noProof/>
            <w:webHidden/>
          </w:rPr>
          <w:t>130</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93" w:history="1">
        <w:r w:rsidR="00E1730D" w:rsidRPr="005E7B85">
          <w:rPr>
            <w:rStyle w:val="ae"/>
            <w:noProof/>
          </w:rPr>
          <w:t>8.7.6</w:t>
        </w:r>
        <w:r w:rsidR="00E1730D">
          <w:rPr>
            <w:rFonts w:asciiTheme="minorHAnsi" w:eastAsiaTheme="minorEastAsia" w:hAnsiTheme="minorHAnsi" w:cstheme="minorBidi"/>
            <w:noProof/>
            <w:sz w:val="22"/>
            <w:szCs w:val="22"/>
          </w:rPr>
          <w:tab/>
        </w:r>
        <w:r w:rsidR="00E1730D" w:rsidRPr="005E7B85">
          <w:rPr>
            <w:rStyle w:val="ae"/>
            <w:noProof/>
          </w:rPr>
          <w:t>Свойства новых элементов модели</w:t>
        </w:r>
        <w:r w:rsidR="00E1730D">
          <w:rPr>
            <w:noProof/>
            <w:webHidden/>
          </w:rPr>
          <w:tab/>
        </w:r>
        <w:r w:rsidR="00E1730D">
          <w:rPr>
            <w:noProof/>
            <w:webHidden/>
          </w:rPr>
          <w:fldChar w:fldCharType="begin"/>
        </w:r>
        <w:r w:rsidR="00E1730D">
          <w:rPr>
            <w:noProof/>
            <w:webHidden/>
          </w:rPr>
          <w:instrText xml:space="preserve"> PAGEREF _Toc369869793 \h </w:instrText>
        </w:r>
        <w:r w:rsidR="00E1730D">
          <w:rPr>
            <w:noProof/>
            <w:webHidden/>
          </w:rPr>
        </w:r>
        <w:r w:rsidR="00E1730D">
          <w:rPr>
            <w:noProof/>
            <w:webHidden/>
          </w:rPr>
          <w:fldChar w:fldCharType="separate"/>
        </w:r>
        <w:r w:rsidR="00E1730D">
          <w:rPr>
            <w:noProof/>
            <w:webHidden/>
          </w:rPr>
          <w:t>131</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94" w:history="1">
        <w:r w:rsidR="00E1730D" w:rsidRPr="005E7B85">
          <w:rPr>
            <w:rStyle w:val="ae"/>
            <w:noProof/>
          </w:rPr>
          <w:t>8.7.7</w:t>
        </w:r>
        <w:r w:rsidR="00E1730D">
          <w:rPr>
            <w:rFonts w:asciiTheme="minorHAnsi" w:eastAsiaTheme="minorEastAsia" w:hAnsiTheme="minorHAnsi" w:cstheme="minorBidi"/>
            <w:noProof/>
            <w:sz w:val="22"/>
            <w:szCs w:val="22"/>
          </w:rPr>
          <w:tab/>
        </w:r>
        <w:r w:rsidR="00E1730D" w:rsidRPr="005E7B85">
          <w:rPr>
            <w:rStyle w:val="ae"/>
            <w:noProof/>
          </w:rPr>
          <w:t>Номинальное состояние</w:t>
        </w:r>
        <w:r w:rsidR="00E1730D">
          <w:rPr>
            <w:noProof/>
            <w:webHidden/>
          </w:rPr>
          <w:tab/>
        </w:r>
        <w:r w:rsidR="00E1730D">
          <w:rPr>
            <w:noProof/>
            <w:webHidden/>
          </w:rPr>
          <w:fldChar w:fldCharType="begin"/>
        </w:r>
        <w:r w:rsidR="00E1730D">
          <w:rPr>
            <w:noProof/>
            <w:webHidden/>
          </w:rPr>
          <w:instrText xml:space="preserve"> PAGEREF _Toc369869794 \h </w:instrText>
        </w:r>
        <w:r w:rsidR="00E1730D">
          <w:rPr>
            <w:noProof/>
            <w:webHidden/>
          </w:rPr>
        </w:r>
        <w:r w:rsidR="00E1730D">
          <w:rPr>
            <w:noProof/>
            <w:webHidden/>
          </w:rPr>
          <w:fldChar w:fldCharType="separate"/>
        </w:r>
        <w:r w:rsidR="00E1730D">
          <w:rPr>
            <w:noProof/>
            <w:webHidden/>
          </w:rPr>
          <w:t>131</w:t>
        </w:r>
        <w:r w:rsidR="00E1730D">
          <w:rPr>
            <w:noProof/>
            <w:webHidden/>
          </w:rPr>
          <w:fldChar w:fldCharType="end"/>
        </w:r>
      </w:hyperlink>
    </w:p>
    <w:p w:rsidR="00E1730D" w:rsidRDefault="00C43823">
      <w:pPr>
        <w:pStyle w:val="20"/>
        <w:rPr>
          <w:rFonts w:asciiTheme="minorHAnsi" w:eastAsiaTheme="minorEastAsia" w:hAnsiTheme="minorHAnsi" w:cstheme="minorBidi"/>
          <w:noProof/>
          <w:sz w:val="22"/>
          <w:szCs w:val="22"/>
        </w:rPr>
      </w:pPr>
      <w:hyperlink w:anchor="_Toc369869795" w:history="1">
        <w:r w:rsidR="00E1730D" w:rsidRPr="005E7B85">
          <w:rPr>
            <w:rStyle w:val="ae"/>
            <w:noProof/>
          </w:rPr>
          <w:t>8.8</w:t>
        </w:r>
        <w:r w:rsidR="00E1730D">
          <w:rPr>
            <w:rFonts w:asciiTheme="minorHAnsi" w:eastAsiaTheme="minorEastAsia" w:hAnsiTheme="minorHAnsi" w:cstheme="minorBidi"/>
            <w:noProof/>
            <w:sz w:val="22"/>
            <w:szCs w:val="22"/>
          </w:rPr>
          <w:tab/>
        </w:r>
        <w:r w:rsidR="00E1730D" w:rsidRPr="005E7B85">
          <w:rPr>
            <w:rStyle w:val="ae"/>
            <w:noProof/>
          </w:rPr>
          <w:t>Доработка модели ПНД-1</w:t>
        </w:r>
        <w:r w:rsidR="00E1730D">
          <w:rPr>
            <w:noProof/>
            <w:webHidden/>
          </w:rPr>
          <w:tab/>
        </w:r>
        <w:r w:rsidR="00E1730D">
          <w:rPr>
            <w:noProof/>
            <w:webHidden/>
          </w:rPr>
          <w:fldChar w:fldCharType="begin"/>
        </w:r>
        <w:r w:rsidR="00E1730D">
          <w:rPr>
            <w:noProof/>
            <w:webHidden/>
          </w:rPr>
          <w:instrText xml:space="preserve"> PAGEREF _Toc369869795 \h </w:instrText>
        </w:r>
        <w:r w:rsidR="00E1730D">
          <w:rPr>
            <w:noProof/>
            <w:webHidden/>
          </w:rPr>
        </w:r>
        <w:r w:rsidR="00E1730D">
          <w:rPr>
            <w:noProof/>
            <w:webHidden/>
          </w:rPr>
          <w:fldChar w:fldCharType="separate"/>
        </w:r>
        <w:r w:rsidR="00E1730D">
          <w:rPr>
            <w:noProof/>
            <w:webHidden/>
          </w:rPr>
          <w:t>131</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96" w:history="1">
        <w:r w:rsidR="00E1730D" w:rsidRPr="005E7B85">
          <w:rPr>
            <w:rStyle w:val="ae"/>
            <w:noProof/>
          </w:rPr>
          <w:t>8.8.1</w:t>
        </w:r>
        <w:r w:rsidR="00E1730D">
          <w:rPr>
            <w:rFonts w:asciiTheme="minorHAnsi" w:eastAsiaTheme="minorEastAsia" w:hAnsiTheme="minorHAnsi" w:cstheme="minorBidi"/>
            <w:noProof/>
            <w:sz w:val="22"/>
            <w:szCs w:val="22"/>
          </w:rPr>
          <w:tab/>
        </w:r>
        <w:r w:rsidR="00E1730D" w:rsidRPr="005E7B85">
          <w:rPr>
            <w:rStyle w:val="ae"/>
            <w:noProof/>
          </w:rPr>
          <w:t>Описание модели</w:t>
        </w:r>
        <w:r w:rsidR="00E1730D">
          <w:rPr>
            <w:noProof/>
            <w:webHidden/>
          </w:rPr>
          <w:tab/>
        </w:r>
        <w:r w:rsidR="00E1730D">
          <w:rPr>
            <w:noProof/>
            <w:webHidden/>
          </w:rPr>
          <w:fldChar w:fldCharType="begin"/>
        </w:r>
        <w:r w:rsidR="00E1730D">
          <w:rPr>
            <w:noProof/>
            <w:webHidden/>
          </w:rPr>
          <w:instrText xml:space="preserve"> PAGEREF _Toc369869796 \h </w:instrText>
        </w:r>
        <w:r w:rsidR="00E1730D">
          <w:rPr>
            <w:noProof/>
            <w:webHidden/>
          </w:rPr>
        </w:r>
        <w:r w:rsidR="00E1730D">
          <w:rPr>
            <w:noProof/>
            <w:webHidden/>
          </w:rPr>
          <w:fldChar w:fldCharType="separate"/>
        </w:r>
        <w:r w:rsidR="00E1730D">
          <w:rPr>
            <w:noProof/>
            <w:webHidden/>
          </w:rPr>
          <w:t>131</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97" w:history="1">
        <w:r w:rsidR="00E1730D" w:rsidRPr="005E7B85">
          <w:rPr>
            <w:rStyle w:val="ae"/>
            <w:noProof/>
          </w:rPr>
          <w:t>8.8.2</w:t>
        </w:r>
        <w:r w:rsidR="00E1730D">
          <w:rPr>
            <w:rFonts w:asciiTheme="minorHAnsi" w:eastAsiaTheme="minorEastAsia" w:hAnsiTheme="minorHAnsi" w:cstheme="minorBidi"/>
            <w:noProof/>
            <w:sz w:val="22"/>
            <w:szCs w:val="22"/>
          </w:rPr>
          <w:tab/>
        </w:r>
        <w:r w:rsidR="00E1730D" w:rsidRPr="005E7B85">
          <w:rPr>
            <w:rStyle w:val="ae"/>
            <w:noProof/>
          </w:rPr>
          <w:t>Файл м</w:t>
        </w:r>
        <w:r w:rsidR="00E1730D" w:rsidRPr="005E7B85">
          <w:rPr>
            <w:rStyle w:val="ae"/>
            <w:noProof/>
            <w:lang w:val="en-US"/>
          </w:rPr>
          <w:t>одели ПТУ</w:t>
        </w:r>
        <w:r w:rsidR="00E1730D" w:rsidRPr="005E7B85">
          <w:rPr>
            <w:rStyle w:val="ae"/>
            <w:noProof/>
          </w:rPr>
          <w:t>, версия 08</w:t>
        </w:r>
        <w:r w:rsidR="00E1730D">
          <w:rPr>
            <w:noProof/>
            <w:webHidden/>
          </w:rPr>
          <w:tab/>
        </w:r>
        <w:r w:rsidR="00E1730D">
          <w:rPr>
            <w:noProof/>
            <w:webHidden/>
          </w:rPr>
          <w:fldChar w:fldCharType="begin"/>
        </w:r>
        <w:r w:rsidR="00E1730D">
          <w:rPr>
            <w:noProof/>
            <w:webHidden/>
          </w:rPr>
          <w:instrText xml:space="preserve"> PAGEREF _Toc369869797 \h </w:instrText>
        </w:r>
        <w:r w:rsidR="00E1730D">
          <w:rPr>
            <w:noProof/>
            <w:webHidden/>
          </w:rPr>
        </w:r>
        <w:r w:rsidR="00E1730D">
          <w:rPr>
            <w:noProof/>
            <w:webHidden/>
          </w:rPr>
          <w:fldChar w:fldCharType="separate"/>
        </w:r>
        <w:r w:rsidR="00E1730D">
          <w:rPr>
            <w:noProof/>
            <w:webHidden/>
          </w:rPr>
          <w:t>131</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98" w:history="1">
        <w:r w:rsidR="00E1730D" w:rsidRPr="005E7B85">
          <w:rPr>
            <w:rStyle w:val="ae"/>
            <w:noProof/>
          </w:rPr>
          <w:t>8.8.3</w:t>
        </w:r>
        <w:r w:rsidR="00E1730D">
          <w:rPr>
            <w:rFonts w:asciiTheme="minorHAnsi" w:eastAsiaTheme="minorEastAsia" w:hAnsiTheme="minorHAnsi" w:cstheme="minorBidi"/>
            <w:noProof/>
            <w:sz w:val="22"/>
            <w:szCs w:val="22"/>
          </w:rPr>
          <w:tab/>
        </w:r>
        <w:r w:rsidR="00E1730D" w:rsidRPr="005E7B85">
          <w:rPr>
            <w:rStyle w:val="ae"/>
            <w:noProof/>
          </w:rPr>
          <w:t>Глобальные параметры</w:t>
        </w:r>
        <w:r w:rsidR="00E1730D">
          <w:rPr>
            <w:noProof/>
            <w:webHidden/>
          </w:rPr>
          <w:tab/>
        </w:r>
        <w:r w:rsidR="00E1730D">
          <w:rPr>
            <w:noProof/>
            <w:webHidden/>
          </w:rPr>
          <w:fldChar w:fldCharType="begin"/>
        </w:r>
        <w:r w:rsidR="00E1730D">
          <w:rPr>
            <w:noProof/>
            <w:webHidden/>
          </w:rPr>
          <w:instrText xml:space="preserve"> PAGEREF _Toc369869798 \h </w:instrText>
        </w:r>
        <w:r w:rsidR="00E1730D">
          <w:rPr>
            <w:noProof/>
            <w:webHidden/>
          </w:rPr>
        </w:r>
        <w:r w:rsidR="00E1730D">
          <w:rPr>
            <w:noProof/>
            <w:webHidden/>
          </w:rPr>
          <w:fldChar w:fldCharType="separate"/>
        </w:r>
        <w:r w:rsidR="00E1730D">
          <w:rPr>
            <w:noProof/>
            <w:webHidden/>
          </w:rPr>
          <w:t>132</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799" w:history="1">
        <w:r w:rsidR="00E1730D" w:rsidRPr="005E7B85">
          <w:rPr>
            <w:rStyle w:val="ae"/>
            <w:noProof/>
          </w:rPr>
          <w:t>8.8.4</w:t>
        </w:r>
        <w:r w:rsidR="00E1730D">
          <w:rPr>
            <w:rFonts w:asciiTheme="minorHAnsi" w:eastAsiaTheme="minorEastAsia" w:hAnsiTheme="minorHAnsi" w:cstheme="minorBidi"/>
            <w:noProof/>
            <w:sz w:val="22"/>
            <w:szCs w:val="22"/>
          </w:rPr>
          <w:tab/>
        </w:r>
        <w:r w:rsidR="00E1730D" w:rsidRPr="005E7B85">
          <w:rPr>
            <w:rStyle w:val="ae"/>
            <w:noProof/>
          </w:rPr>
          <w:t>Структура доработки модели</w:t>
        </w:r>
        <w:r w:rsidR="00E1730D">
          <w:rPr>
            <w:noProof/>
            <w:webHidden/>
          </w:rPr>
          <w:tab/>
        </w:r>
        <w:r w:rsidR="00E1730D">
          <w:rPr>
            <w:noProof/>
            <w:webHidden/>
          </w:rPr>
          <w:fldChar w:fldCharType="begin"/>
        </w:r>
        <w:r w:rsidR="00E1730D">
          <w:rPr>
            <w:noProof/>
            <w:webHidden/>
          </w:rPr>
          <w:instrText xml:space="preserve"> PAGEREF _Toc369869799 \h </w:instrText>
        </w:r>
        <w:r w:rsidR="00E1730D">
          <w:rPr>
            <w:noProof/>
            <w:webHidden/>
          </w:rPr>
        </w:r>
        <w:r w:rsidR="00E1730D">
          <w:rPr>
            <w:noProof/>
            <w:webHidden/>
          </w:rPr>
          <w:fldChar w:fldCharType="separate"/>
        </w:r>
        <w:r w:rsidR="00E1730D">
          <w:rPr>
            <w:noProof/>
            <w:webHidden/>
          </w:rPr>
          <w:t>132</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800" w:history="1">
        <w:r w:rsidR="00E1730D" w:rsidRPr="005E7B85">
          <w:rPr>
            <w:rStyle w:val="ae"/>
            <w:noProof/>
          </w:rPr>
          <w:t>8.8.5</w:t>
        </w:r>
        <w:r w:rsidR="00E1730D">
          <w:rPr>
            <w:rFonts w:asciiTheme="minorHAnsi" w:eastAsiaTheme="minorEastAsia" w:hAnsiTheme="minorHAnsi" w:cstheme="minorBidi"/>
            <w:noProof/>
            <w:sz w:val="22"/>
            <w:szCs w:val="22"/>
          </w:rPr>
          <w:tab/>
        </w:r>
        <w:r w:rsidR="00E1730D" w:rsidRPr="005E7B85">
          <w:rPr>
            <w:rStyle w:val="ae"/>
            <w:noProof/>
          </w:rPr>
          <w:t>Вывод параметров на схемное окно</w:t>
        </w:r>
        <w:r w:rsidR="00E1730D">
          <w:rPr>
            <w:noProof/>
            <w:webHidden/>
          </w:rPr>
          <w:tab/>
        </w:r>
        <w:r w:rsidR="00E1730D">
          <w:rPr>
            <w:noProof/>
            <w:webHidden/>
          </w:rPr>
          <w:fldChar w:fldCharType="begin"/>
        </w:r>
        <w:r w:rsidR="00E1730D">
          <w:rPr>
            <w:noProof/>
            <w:webHidden/>
          </w:rPr>
          <w:instrText xml:space="preserve"> PAGEREF _Toc369869800 \h </w:instrText>
        </w:r>
        <w:r w:rsidR="00E1730D">
          <w:rPr>
            <w:noProof/>
            <w:webHidden/>
          </w:rPr>
        </w:r>
        <w:r w:rsidR="00E1730D">
          <w:rPr>
            <w:noProof/>
            <w:webHidden/>
          </w:rPr>
          <w:fldChar w:fldCharType="separate"/>
        </w:r>
        <w:r w:rsidR="00E1730D">
          <w:rPr>
            <w:noProof/>
            <w:webHidden/>
          </w:rPr>
          <w:t>132</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801" w:history="1">
        <w:r w:rsidR="00E1730D" w:rsidRPr="005E7B85">
          <w:rPr>
            <w:rStyle w:val="ae"/>
            <w:noProof/>
          </w:rPr>
          <w:t>8.8.6</w:t>
        </w:r>
        <w:r w:rsidR="00E1730D">
          <w:rPr>
            <w:rFonts w:asciiTheme="minorHAnsi" w:eastAsiaTheme="minorEastAsia" w:hAnsiTheme="minorHAnsi" w:cstheme="minorBidi"/>
            <w:noProof/>
            <w:sz w:val="22"/>
            <w:szCs w:val="22"/>
          </w:rPr>
          <w:tab/>
        </w:r>
        <w:r w:rsidR="00E1730D" w:rsidRPr="005E7B85">
          <w:rPr>
            <w:rStyle w:val="ae"/>
            <w:noProof/>
          </w:rPr>
          <w:t>Свойства новых элементов модели</w:t>
        </w:r>
        <w:r w:rsidR="00E1730D">
          <w:rPr>
            <w:noProof/>
            <w:webHidden/>
          </w:rPr>
          <w:tab/>
        </w:r>
        <w:r w:rsidR="00E1730D">
          <w:rPr>
            <w:noProof/>
            <w:webHidden/>
          </w:rPr>
          <w:fldChar w:fldCharType="begin"/>
        </w:r>
        <w:r w:rsidR="00E1730D">
          <w:rPr>
            <w:noProof/>
            <w:webHidden/>
          </w:rPr>
          <w:instrText xml:space="preserve"> PAGEREF _Toc369869801 \h </w:instrText>
        </w:r>
        <w:r w:rsidR="00E1730D">
          <w:rPr>
            <w:noProof/>
            <w:webHidden/>
          </w:rPr>
        </w:r>
        <w:r w:rsidR="00E1730D">
          <w:rPr>
            <w:noProof/>
            <w:webHidden/>
          </w:rPr>
          <w:fldChar w:fldCharType="separate"/>
        </w:r>
        <w:r w:rsidR="00E1730D">
          <w:rPr>
            <w:noProof/>
            <w:webHidden/>
          </w:rPr>
          <w:t>132</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802" w:history="1">
        <w:r w:rsidR="00E1730D" w:rsidRPr="005E7B85">
          <w:rPr>
            <w:rStyle w:val="ae"/>
            <w:noProof/>
          </w:rPr>
          <w:t>8.8.7</w:t>
        </w:r>
        <w:r w:rsidR="00E1730D">
          <w:rPr>
            <w:rFonts w:asciiTheme="minorHAnsi" w:eastAsiaTheme="minorEastAsia" w:hAnsiTheme="minorHAnsi" w:cstheme="minorBidi"/>
            <w:noProof/>
            <w:sz w:val="22"/>
            <w:szCs w:val="22"/>
          </w:rPr>
          <w:tab/>
        </w:r>
        <w:r w:rsidR="00E1730D" w:rsidRPr="005E7B85">
          <w:rPr>
            <w:rStyle w:val="ae"/>
            <w:noProof/>
          </w:rPr>
          <w:t>Номинальное состояние</w:t>
        </w:r>
        <w:r w:rsidR="00E1730D">
          <w:rPr>
            <w:noProof/>
            <w:webHidden/>
          </w:rPr>
          <w:tab/>
        </w:r>
        <w:r w:rsidR="00E1730D">
          <w:rPr>
            <w:noProof/>
            <w:webHidden/>
          </w:rPr>
          <w:fldChar w:fldCharType="begin"/>
        </w:r>
        <w:r w:rsidR="00E1730D">
          <w:rPr>
            <w:noProof/>
            <w:webHidden/>
          </w:rPr>
          <w:instrText xml:space="preserve"> PAGEREF _Toc369869802 \h </w:instrText>
        </w:r>
        <w:r w:rsidR="00E1730D">
          <w:rPr>
            <w:noProof/>
            <w:webHidden/>
          </w:rPr>
        </w:r>
        <w:r w:rsidR="00E1730D">
          <w:rPr>
            <w:noProof/>
            <w:webHidden/>
          </w:rPr>
          <w:fldChar w:fldCharType="separate"/>
        </w:r>
        <w:r w:rsidR="00E1730D">
          <w:rPr>
            <w:noProof/>
            <w:webHidden/>
          </w:rPr>
          <w:t>133</w:t>
        </w:r>
        <w:r w:rsidR="00E1730D">
          <w:rPr>
            <w:noProof/>
            <w:webHidden/>
          </w:rPr>
          <w:fldChar w:fldCharType="end"/>
        </w:r>
      </w:hyperlink>
    </w:p>
    <w:p w:rsidR="00E1730D" w:rsidRDefault="00C43823">
      <w:pPr>
        <w:pStyle w:val="20"/>
        <w:rPr>
          <w:rFonts w:asciiTheme="minorHAnsi" w:eastAsiaTheme="minorEastAsia" w:hAnsiTheme="minorHAnsi" w:cstheme="minorBidi"/>
          <w:noProof/>
          <w:sz w:val="22"/>
          <w:szCs w:val="22"/>
        </w:rPr>
      </w:pPr>
      <w:hyperlink w:anchor="_Toc369869803" w:history="1">
        <w:r w:rsidR="00E1730D" w:rsidRPr="005E7B85">
          <w:rPr>
            <w:rStyle w:val="ae"/>
            <w:noProof/>
          </w:rPr>
          <w:t>8.9</w:t>
        </w:r>
        <w:r w:rsidR="00E1730D">
          <w:rPr>
            <w:rFonts w:asciiTheme="minorHAnsi" w:eastAsiaTheme="minorEastAsia" w:hAnsiTheme="minorHAnsi" w:cstheme="minorBidi"/>
            <w:noProof/>
            <w:sz w:val="22"/>
            <w:szCs w:val="22"/>
          </w:rPr>
          <w:tab/>
        </w:r>
        <w:r w:rsidR="00E1730D" w:rsidRPr="005E7B85">
          <w:rPr>
            <w:rStyle w:val="ae"/>
            <w:noProof/>
          </w:rPr>
          <w:t>Доработка модели конденсатных насосов и подогревателей</w:t>
        </w:r>
        <w:r w:rsidR="00E1730D">
          <w:rPr>
            <w:noProof/>
            <w:webHidden/>
          </w:rPr>
          <w:tab/>
        </w:r>
        <w:r w:rsidR="00E1730D">
          <w:rPr>
            <w:noProof/>
            <w:webHidden/>
          </w:rPr>
          <w:fldChar w:fldCharType="begin"/>
        </w:r>
        <w:r w:rsidR="00E1730D">
          <w:rPr>
            <w:noProof/>
            <w:webHidden/>
          </w:rPr>
          <w:instrText xml:space="preserve"> PAGEREF _Toc369869803 \h </w:instrText>
        </w:r>
        <w:r w:rsidR="00E1730D">
          <w:rPr>
            <w:noProof/>
            <w:webHidden/>
          </w:rPr>
        </w:r>
        <w:r w:rsidR="00E1730D">
          <w:rPr>
            <w:noProof/>
            <w:webHidden/>
          </w:rPr>
          <w:fldChar w:fldCharType="separate"/>
        </w:r>
        <w:r w:rsidR="00E1730D">
          <w:rPr>
            <w:noProof/>
            <w:webHidden/>
          </w:rPr>
          <w:t>133</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804" w:history="1">
        <w:r w:rsidR="00E1730D" w:rsidRPr="005E7B85">
          <w:rPr>
            <w:rStyle w:val="ae"/>
            <w:noProof/>
          </w:rPr>
          <w:t>8.9.1</w:t>
        </w:r>
        <w:r w:rsidR="00E1730D">
          <w:rPr>
            <w:rFonts w:asciiTheme="minorHAnsi" w:eastAsiaTheme="minorEastAsia" w:hAnsiTheme="minorHAnsi" w:cstheme="minorBidi"/>
            <w:noProof/>
            <w:sz w:val="22"/>
            <w:szCs w:val="22"/>
          </w:rPr>
          <w:tab/>
        </w:r>
        <w:r w:rsidR="00E1730D" w:rsidRPr="005E7B85">
          <w:rPr>
            <w:rStyle w:val="ae"/>
            <w:noProof/>
          </w:rPr>
          <w:t>Описание модели</w:t>
        </w:r>
        <w:r w:rsidR="00E1730D">
          <w:rPr>
            <w:noProof/>
            <w:webHidden/>
          </w:rPr>
          <w:tab/>
        </w:r>
        <w:r w:rsidR="00E1730D">
          <w:rPr>
            <w:noProof/>
            <w:webHidden/>
          </w:rPr>
          <w:fldChar w:fldCharType="begin"/>
        </w:r>
        <w:r w:rsidR="00E1730D">
          <w:rPr>
            <w:noProof/>
            <w:webHidden/>
          </w:rPr>
          <w:instrText xml:space="preserve"> PAGEREF _Toc369869804 \h </w:instrText>
        </w:r>
        <w:r w:rsidR="00E1730D">
          <w:rPr>
            <w:noProof/>
            <w:webHidden/>
          </w:rPr>
        </w:r>
        <w:r w:rsidR="00E1730D">
          <w:rPr>
            <w:noProof/>
            <w:webHidden/>
          </w:rPr>
          <w:fldChar w:fldCharType="separate"/>
        </w:r>
        <w:r w:rsidR="00E1730D">
          <w:rPr>
            <w:noProof/>
            <w:webHidden/>
          </w:rPr>
          <w:t>133</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805" w:history="1">
        <w:r w:rsidR="00E1730D" w:rsidRPr="005E7B85">
          <w:rPr>
            <w:rStyle w:val="ae"/>
            <w:noProof/>
          </w:rPr>
          <w:t>8.9.2</w:t>
        </w:r>
        <w:r w:rsidR="00E1730D">
          <w:rPr>
            <w:rFonts w:asciiTheme="minorHAnsi" w:eastAsiaTheme="minorEastAsia" w:hAnsiTheme="minorHAnsi" w:cstheme="minorBidi"/>
            <w:noProof/>
            <w:sz w:val="22"/>
            <w:szCs w:val="22"/>
          </w:rPr>
          <w:tab/>
        </w:r>
        <w:r w:rsidR="00E1730D" w:rsidRPr="005E7B85">
          <w:rPr>
            <w:rStyle w:val="ae"/>
            <w:noProof/>
          </w:rPr>
          <w:t>Файл м</w:t>
        </w:r>
        <w:r w:rsidR="00E1730D" w:rsidRPr="005E7B85">
          <w:rPr>
            <w:rStyle w:val="ae"/>
            <w:noProof/>
            <w:lang w:val="en-US"/>
          </w:rPr>
          <w:t>одели ПТУ</w:t>
        </w:r>
        <w:r w:rsidR="00E1730D" w:rsidRPr="005E7B85">
          <w:rPr>
            <w:rStyle w:val="ae"/>
            <w:noProof/>
          </w:rPr>
          <w:t>, версия 0</w:t>
        </w:r>
        <w:r w:rsidR="00E1730D" w:rsidRPr="005E7B85">
          <w:rPr>
            <w:rStyle w:val="ae"/>
            <w:noProof/>
            <w:lang w:val="en-US"/>
          </w:rPr>
          <w:t>9</w:t>
        </w:r>
        <w:r w:rsidR="00E1730D">
          <w:rPr>
            <w:noProof/>
            <w:webHidden/>
          </w:rPr>
          <w:tab/>
        </w:r>
        <w:r w:rsidR="00E1730D">
          <w:rPr>
            <w:noProof/>
            <w:webHidden/>
          </w:rPr>
          <w:fldChar w:fldCharType="begin"/>
        </w:r>
        <w:r w:rsidR="00E1730D">
          <w:rPr>
            <w:noProof/>
            <w:webHidden/>
          </w:rPr>
          <w:instrText xml:space="preserve"> PAGEREF _Toc369869805 \h </w:instrText>
        </w:r>
        <w:r w:rsidR="00E1730D">
          <w:rPr>
            <w:noProof/>
            <w:webHidden/>
          </w:rPr>
        </w:r>
        <w:r w:rsidR="00E1730D">
          <w:rPr>
            <w:noProof/>
            <w:webHidden/>
          </w:rPr>
          <w:fldChar w:fldCharType="separate"/>
        </w:r>
        <w:r w:rsidR="00E1730D">
          <w:rPr>
            <w:noProof/>
            <w:webHidden/>
          </w:rPr>
          <w:t>134</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806" w:history="1">
        <w:r w:rsidR="00E1730D" w:rsidRPr="005E7B85">
          <w:rPr>
            <w:rStyle w:val="ae"/>
            <w:noProof/>
          </w:rPr>
          <w:t>8.9.3</w:t>
        </w:r>
        <w:r w:rsidR="00E1730D">
          <w:rPr>
            <w:rFonts w:asciiTheme="minorHAnsi" w:eastAsiaTheme="minorEastAsia" w:hAnsiTheme="minorHAnsi" w:cstheme="minorBidi"/>
            <w:noProof/>
            <w:sz w:val="22"/>
            <w:szCs w:val="22"/>
          </w:rPr>
          <w:tab/>
        </w:r>
        <w:r w:rsidR="00E1730D" w:rsidRPr="005E7B85">
          <w:rPr>
            <w:rStyle w:val="ae"/>
            <w:noProof/>
          </w:rPr>
          <w:t>Глобальные параметры</w:t>
        </w:r>
        <w:r w:rsidR="00E1730D">
          <w:rPr>
            <w:noProof/>
            <w:webHidden/>
          </w:rPr>
          <w:tab/>
        </w:r>
        <w:r w:rsidR="00E1730D">
          <w:rPr>
            <w:noProof/>
            <w:webHidden/>
          </w:rPr>
          <w:fldChar w:fldCharType="begin"/>
        </w:r>
        <w:r w:rsidR="00E1730D">
          <w:rPr>
            <w:noProof/>
            <w:webHidden/>
          </w:rPr>
          <w:instrText xml:space="preserve"> PAGEREF _Toc369869806 \h </w:instrText>
        </w:r>
        <w:r w:rsidR="00E1730D">
          <w:rPr>
            <w:noProof/>
            <w:webHidden/>
          </w:rPr>
        </w:r>
        <w:r w:rsidR="00E1730D">
          <w:rPr>
            <w:noProof/>
            <w:webHidden/>
          </w:rPr>
          <w:fldChar w:fldCharType="separate"/>
        </w:r>
        <w:r w:rsidR="00E1730D">
          <w:rPr>
            <w:noProof/>
            <w:webHidden/>
          </w:rPr>
          <w:t>134</w:t>
        </w:r>
        <w:r w:rsidR="00E1730D">
          <w:rPr>
            <w:noProof/>
            <w:webHidden/>
          </w:rPr>
          <w:fldChar w:fldCharType="end"/>
        </w:r>
      </w:hyperlink>
    </w:p>
    <w:p w:rsidR="00E1730D" w:rsidRDefault="00C43823">
      <w:pPr>
        <w:pStyle w:val="31"/>
        <w:rPr>
          <w:rFonts w:asciiTheme="minorHAnsi" w:eastAsiaTheme="minorEastAsia" w:hAnsiTheme="minorHAnsi" w:cstheme="minorBidi"/>
          <w:noProof/>
          <w:sz w:val="22"/>
          <w:szCs w:val="22"/>
        </w:rPr>
      </w:pPr>
      <w:hyperlink w:anchor="_Toc369869807" w:history="1">
        <w:r w:rsidR="00E1730D" w:rsidRPr="005E7B85">
          <w:rPr>
            <w:rStyle w:val="ae"/>
            <w:noProof/>
          </w:rPr>
          <w:t>8.9.4</w:t>
        </w:r>
        <w:r w:rsidR="00E1730D">
          <w:rPr>
            <w:rFonts w:asciiTheme="minorHAnsi" w:eastAsiaTheme="minorEastAsia" w:hAnsiTheme="minorHAnsi" w:cstheme="minorBidi"/>
            <w:noProof/>
            <w:sz w:val="22"/>
            <w:szCs w:val="22"/>
          </w:rPr>
          <w:tab/>
        </w:r>
        <w:r w:rsidR="00E1730D" w:rsidRPr="005E7B85">
          <w:rPr>
            <w:rStyle w:val="ae"/>
            <w:noProof/>
          </w:rPr>
          <w:t>Структура доработки модели</w:t>
        </w:r>
        <w:r w:rsidR="00E1730D">
          <w:rPr>
            <w:noProof/>
            <w:webHidden/>
          </w:rPr>
          <w:tab/>
        </w:r>
        <w:r w:rsidR="00E1730D">
          <w:rPr>
            <w:noProof/>
            <w:webHidden/>
          </w:rPr>
          <w:fldChar w:fldCharType="begin"/>
        </w:r>
        <w:r w:rsidR="00E1730D">
          <w:rPr>
            <w:noProof/>
            <w:webHidden/>
          </w:rPr>
          <w:instrText xml:space="preserve"> PAGEREF _Toc369869807 \h </w:instrText>
        </w:r>
        <w:r w:rsidR="00E1730D">
          <w:rPr>
            <w:noProof/>
            <w:webHidden/>
          </w:rPr>
        </w:r>
        <w:r w:rsidR="00E1730D">
          <w:rPr>
            <w:noProof/>
            <w:webHidden/>
          </w:rPr>
          <w:fldChar w:fldCharType="separate"/>
        </w:r>
        <w:r w:rsidR="00E1730D">
          <w:rPr>
            <w:noProof/>
            <w:webHidden/>
          </w:rPr>
          <w:t>134</w:t>
        </w:r>
        <w:r w:rsidR="00E1730D">
          <w:rPr>
            <w:noProof/>
            <w:webHidden/>
          </w:rPr>
          <w:fldChar w:fldCharType="end"/>
        </w:r>
      </w:hyperlink>
    </w:p>
    <w:p w:rsidR="00700D57" w:rsidRDefault="00EC1144" w:rsidP="00AA738A">
      <w:pPr>
        <w:pStyle w:val="20"/>
      </w:pPr>
      <w:r>
        <w:fldChar w:fldCharType="end"/>
      </w:r>
    </w:p>
    <w:p w:rsidR="00A370B5" w:rsidRDefault="00A370B5" w:rsidP="00A370B5">
      <w:pPr>
        <w:pStyle w:val="ad"/>
      </w:pPr>
      <w:r>
        <w:lastRenderedPageBreak/>
        <w:t>Перечень</w:t>
      </w:r>
      <w:r w:rsidR="00A951FB">
        <w:t xml:space="preserve"> иллюстраций:</w:t>
      </w:r>
    </w:p>
    <w:p w:rsidR="00EC1127" w:rsidRDefault="00A44352">
      <w:pPr>
        <w:pStyle w:val="af4"/>
        <w:tabs>
          <w:tab w:val="right" w:leader="dot" w:pos="10194"/>
        </w:tabs>
        <w:rPr>
          <w:rFonts w:asciiTheme="minorHAnsi" w:eastAsiaTheme="minorEastAsia" w:hAnsiTheme="minorHAnsi" w:cstheme="minorBidi"/>
          <w:noProof/>
          <w:sz w:val="22"/>
          <w:szCs w:val="22"/>
        </w:rPr>
      </w:pPr>
      <w:r>
        <w:fldChar w:fldCharType="begin"/>
      </w:r>
      <w:r>
        <w:instrText xml:space="preserve"> TOC \h \z \c "Рисунок" </w:instrText>
      </w:r>
      <w:r>
        <w:fldChar w:fldCharType="separate"/>
      </w:r>
      <w:hyperlink w:anchor="_Toc291248623" w:history="1">
        <w:r w:rsidR="00EC1127" w:rsidRPr="000B3465">
          <w:rPr>
            <w:rStyle w:val="ae"/>
            <w:noProof/>
          </w:rPr>
          <w:t>Рисунок 1. Меню создания новой теплогидравлической  проекта</w:t>
        </w:r>
        <w:r w:rsidR="00EC1127">
          <w:rPr>
            <w:noProof/>
            <w:webHidden/>
          </w:rPr>
          <w:tab/>
        </w:r>
        <w:r w:rsidR="00EC1127">
          <w:rPr>
            <w:noProof/>
            <w:webHidden/>
          </w:rPr>
          <w:fldChar w:fldCharType="begin"/>
        </w:r>
        <w:r w:rsidR="00EC1127">
          <w:rPr>
            <w:noProof/>
            <w:webHidden/>
          </w:rPr>
          <w:instrText xml:space="preserve"> PAGEREF _Toc291248623 \h </w:instrText>
        </w:r>
        <w:r w:rsidR="00EC1127">
          <w:rPr>
            <w:noProof/>
            <w:webHidden/>
          </w:rPr>
        </w:r>
        <w:r w:rsidR="00EC1127">
          <w:rPr>
            <w:noProof/>
            <w:webHidden/>
          </w:rPr>
          <w:fldChar w:fldCharType="separate"/>
        </w:r>
        <w:r w:rsidR="00E1730D">
          <w:rPr>
            <w:noProof/>
            <w:webHidden/>
          </w:rPr>
          <w:t>11</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24" w:history="1">
        <w:r w:rsidR="00EC1127" w:rsidRPr="000B3465">
          <w:rPr>
            <w:rStyle w:val="ae"/>
            <w:noProof/>
          </w:rPr>
          <w:t>Рисунок 2. Окно для создания теплогидравлической схемы.</w:t>
        </w:r>
        <w:r w:rsidR="00EC1127">
          <w:rPr>
            <w:noProof/>
            <w:webHidden/>
          </w:rPr>
          <w:tab/>
        </w:r>
        <w:r w:rsidR="00EC1127">
          <w:rPr>
            <w:noProof/>
            <w:webHidden/>
          </w:rPr>
          <w:fldChar w:fldCharType="begin"/>
        </w:r>
        <w:r w:rsidR="00EC1127">
          <w:rPr>
            <w:noProof/>
            <w:webHidden/>
          </w:rPr>
          <w:instrText xml:space="preserve"> PAGEREF _Toc291248624 \h </w:instrText>
        </w:r>
        <w:r w:rsidR="00EC1127">
          <w:rPr>
            <w:noProof/>
            <w:webHidden/>
          </w:rPr>
        </w:r>
        <w:r w:rsidR="00EC1127">
          <w:rPr>
            <w:noProof/>
            <w:webHidden/>
          </w:rPr>
          <w:fldChar w:fldCharType="separate"/>
        </w:r>
        <w:r w:rsidR="00E1730D">
          <w:rPr>
            <w:noProof/>
            <w:webHidden/>
          </w:rPr>
          <w:t>11</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25" w:history="1">
        <w:r w:rsidR="00EC1127" w:rsidRPr="000B3465">
          <w:rPr>
            <w:rStyle w:val="ae"/>
            <w:noProof/>
          </w:rPr>
          <w:t>Рисунок 3. Схемное окно с новым и сохранённым проектом.</w:t>
        </w:r>
        <w:r w:rsidR="00EC1127">
          <w:rPr>
            <w:noProof/>
            <w:webHidden/>
          </w:rPr>
          <w:tab/>
        </w:r>
        <w:r w:rsidR="00EC1127">
          <w:rPr>
            <w:noProof/>
            <w:webHidden/>
          </w:rPr>
          <w:fldChar w:fldCharType="begin"/>
        </w:r>
        <w:r w:rsidR="00EC1127">
          <w:rPr>
            <w:noProof/>
            <w:webHidden/>
          </w:rPr>
          <w:instrText xml:space="preserve"> PAGEREF _Toc291248625 \h </w:instrText>
        </w:r>
        <w:r w:rsidR="00EC1127">
          <w:rPr>
            <w:noProof/>
            <w:webHidden/>
          </w:rPr>
        </w:r>
        <w:r w:rsidR="00EC1127">
          <w:rPr>
            <w:noProof/>
            <w:webHidden/>
          </w:rPr>
          <w:fldChar w:fldCharType="separate"/>
        </w:r>
        <w:r w:rsidR="00E1730D">
          <w:rPr>
            <w:noProof/>
            <w:webHidden/>
          </w:rPr>
          <w:t>12</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26" w:history="1">
        <w:r w:rsidR="00EC1127" w:rsidRPr="000B3465">
          <w:rPr>
            <w:rStyle w:val="ae"/>
            <w:noProof/>
          </w:rPr>
          <w:t>Рисунок 4. Диалоговое окно «Параметры», включение режима разработчика.</w:t>
        </w:r>
        <w:r w:rsidR="00EC1127">
          <w:rPr>
            <w:noProof/>
            <w:webHidden/>
          </w:rPr>
          <w:tab/>
        </w:r>
        <w:r w:rsidR="00EC1127">
          <w:rPr>
            <w:noProof/>
            <w:webHidden/>
          </w:rPr>
          <w:fldChar w:fldCharType="begin"/>
        </w:r>
        <w:r w:rsidR="00EC1127">
          <w:rPr>
            <w:noProof/>
            <w:webHidden/>
          </w:rPr>
          <w:instrText xml:space="preserve"> PAGEREF _Toc291248626 \h </w:instrText>
        </w:r>
        <w:r w:rsidR="00EC1127">
          <w:rPr>
            <w:noProof/>
            <w:webHidden/>
          </w:rPr>
        </w:r>
        <w:r w:rsidR="00EC1127">
          <w:rPr>
            <w:noProof/>
            <w:webHidden/>
          </w:rPr>
          <w:fldChar w:fldCharType="separate"/>
        </w:r>
        <w:r w:rsidR="00E1730D">
          <w:rPr>
            <w:noProof/>
            <w:webHidden/>
          </w:rPr>
          <w:t>13</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27" w:history="1">
        <w:r w:rsidR="00EC1127" w:rsidRPr="000B3465">
          <w:rPr>
            <w:rStyle w:val="ae"/>
            <w:noProof/>
          </w:rPr>
          <w:t>Рисунок 5. Кнопка доступа к параметрам расчета</w:t>
        </w:r>
        <w:r w:rsidR="00EC1127">
          <w:rPr>
            <w:noProof/>
            <w:webHidden/>
          </w:rPr>
          <w:tab/>
        </w:r>
        <w:r w:rsidR="00EC1127">
          <w:rPr>
            <w:noProof/>
            <w:webHidden/>
          </w:rPr>
          <w:fldChar w:fldCharType="begin"/>
        </w:r>
        <w:r w:rsidR="00EC1127">
          <w:rPr>
            <w:noProof/>
            <w:webHidden/>
          </w:rPr>
          <w:instrText xml:space="preserve"> PAGEREF _Toc291248627 \h </w:instrText>
        </w:r>
        <w:r w:rsidR="00EC1127">
          <w:rPr>
            <w:noProof/>
            <w:webHidden/>
          </w:rPr>
        </w:r>
        <w:r w:rsidR="00EC1127">
          <w:rPr>
            <w:noProof/>
            <w:webHidden/>
          </w:rPr>
          <w:fldChar w:fldCharType="separate"/>
        </w:r>
        <w:r w:rsidR="00E1730D">
          <w:rPr>
            <w:noProof/>
            <w:webHidden/>
          </w:rPr>
          <w:t>13</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28" w:history="1">
        <w:r w:rsidR="00EC1127" w:rsidRPr="000B3465">
          <w:rPr>
            <w:rStyle w:val="ae"/>
            <w:noProof/>
          </w:rPr>
          <w:t>Рисунок 6. Закладка настройки базы данных проекта</w:t>
        </w:r>
        <w:r w:rsidR="00EC1127">
          <w:rPr>
            <w:noProof/>
            <w:webHidden/>
          </w:rPr>
          <w:tab/>
        </w:r>
        <w:r w:rsidR="00EC1127">
          <w:rPr>
            <w:noProof/>
            <w:webHidden/>
          </w:rPr>
          <w:fldChar w:fldCharType="begin"/>
        </w:r>
        <w:r w:rsidR="00EC1127">
          <w:rPr>
            <w:noProof/>
            <w:webHidden/>
          </w:rPr>
          <w:instrText xml:space="preserve"> PAGEREF _Toc291248628 \h </w:instrText>
        </w:r>
        <w:r w:rsidR="00EC1127">
          <w:rPr>
            <w:noProof/>
            <w:webHidden/>
          </w:rPr>
        </w:r>
        <w:r w:rsidR="00EC1127">
          <w:rPr>
            <w:noProof/>
            <w:webHidden/>
          </w:rPr>
          <w:fldChar w:fldCharType="separate"/>
        </w:r>
        <w:r w:rsidR="00E1730D">
          <w:rPr>
            <w:noProof/>
            <w:webHidden/>
          </w:rPr>
          <w:t>14</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29" w:history="1">
        <w:r w:rsidR="00EC1127" w:rsidRPr="000B3465">
          <w:rPr>
            <w:rStyle w:val="ae"/>
            <w:noProof/>
          </w:rPr>
          <w:t>Рисунок 7. Выпадающий список теплогидравлических блоков</w:t>
        </w:r>
        <w:r w:rsidR="00EC1127">
          <w:rPr>
            <w:noProof/>
            <w:webHidden/>
          </w:rPr>
          <w:tab/>
        </w:r>
        <w:r w:rsidR="00EC1127">
          <w:rPr>
            <w:noProof/>
            <w:webHidden/>
          </w:rPr>
          <w:fldChar w:fldCharType="begin"/>
        </w:r>
        <w:r w:rsidR="00EC1127">
          <w:rPr>
            <w:noProof/>
            <w:webHidden/>
          </w:rPr>
          <w:instrText xml:space="preserve"> PAGEREF _Toc291248629 \h </w:instrText>
        </w:r>
        <w:r w:rsidR="00EC1127">
          <w:rPr>
            <w:noProof/>
            <w:webHidden/>
          </w:rPr>
        </w:r>
        <w:r w:rsidR="00EC1127">
          <w:rPr>
            <w:noProof/>
            <w:webHidden/>
          </w:rPr>
          <w:fldChar w:fldCharType="separate"/>
        </w:r>
        <w:r w:rsidR="00E1730D">
          <w:rPr>
            <w:noProof/>
            <w:webHidden/>
          </w:rPr>
          <w:t>14</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30" w:history="1">
        <w:r w:rsidR="00EC1127" w:rsidRPr="000B3465">
          <w:rPr>
            <w:rStyle w:val="ae"/>
            <w:noProof/>
          </w:rPr>
          <w:t>Рисунок 8. Начало набора теплогидравлической схемы проточной части.</w:t>
        </w:r>
        <w:r w:rsidR="00EC1127">
          <w:rPr>
            <w:noProof/>
            <w:webHidden/>
          </w:rPr>
          <w:tab/>
        </w:r>
        <w:r w:rsidR="00EC1127">
          <w:rPr>
            <w:noProof/>
            <w:webHidden/>
          </w:rPr>
          <w:fldChar w:fldCharType="begin"/>
        </w:r>
        <w:r w:rsidR="00EC1127">
          <w:rPr>
            <w:noProof/>
            <w:webHidden/>
          </w:rPr>
          <w:instrText xml:space="preserve"> PAGEREF _Toc291248630 \h </w:instrText>
        </w:r>
        <w:r w:rsidR="00EC1127">
          <w:rPr>
            <w:noProof/>
            <w:webHidden/>
          </w:rPr>
        </w:r>
        <w:r w:rsidR="00EC1127">
          <w:rPr>
            <w:noProof/>
            <w:webHidden/>
          </w:rPr>
          <w:fldChar w:fldCharType="separate"/>
        </w:r>
        <w:r w:rsidR="00E1730D">
          <w:rPr>
            <w:noProof/>
            <w:webHidden/>
          </w:rPr>
          <w:t>15</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31" w:history="1">
        <w:r w:rsidR="00EC1127" w:rsidRPr="000B3465">
          <w:rPr>
            <w:rStyle w:val="ae"/>
            <w:noProof/>
          </w:rPr>
          <w:t>Рисунок 9. Образование единой гидравлической линии</w:t>
        </w:r>
        <w:r w:rsidR="00EC1127">
          <w:rPr>
            <w:noProof/>
            <w:webHidden/>
          </w:rPr>
          <w:tab/>
        </w:r>
        <w:r w:rsidR="00EC1127">
          <w:rPr>
            <w:noProof/>
            <w:webHidden/>
          </w:rPr>
          <w:fldChar w:fldCharType="begin"/>
        </w:r>
        <w:r w:rsidR="00EC1127">
          <w:rPr>
            <w:noProof/>
            <w:webHidden/>
          </w:rPr>
          <w:instrText xml:space="preserve"> PAGEREF _Toc291248631 \h </w:instrText>
        </w:r>
        <w:r w:rsidR="00EC1127">
          <w:rPr>
            <w:noProof/>
            <w:webHidden/>
          </w:rPr>
        </w:r>
        <w:r w:rsidR="00EC1127">
          <w:rPr>
            <w:noProof/>
            <w:webHidden/>
          </w:rPr>
          <w:fldChar w:fldCharType="separate"/>
        </w:r>
        <w:r w:rsidR="00E1730D">
          <w:rPr>
            <w:noProof/>
            <w:webHidden/>
          </w:rPr>
          <w:t>16</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32" w:history="1">
        <w:r w:rsidR="00EC1127" w:rsidRPr="000B3465">
          <w:rPr>
            <w:rStyle w:val="ae"/>
            <w:noProof/>
          </w:rPr>
          <w:t>Рисунок 10. Добавление задвижек и активных элементов турбины</w:t>
        </w:r>
        <w:r w:rsidR="00EC1127">
          <w:rPr>
            <w:noProof/>
            <w:webHidden/>
          </w:rPr>
          <w:tab/>
        </w:r>
        <w:r w:rsidR="00EC1127">
          <w:rPr>
            <w:noProof/>
            <w:webHidden/>
          </w:rPr>
          <w:fldChar w:fldCharType="begin"/>
        </w:r>
        <w:r w:rsidR="00EC1127">
          <w:rPr>
            <w:noProof/>
            <w:webHidden/>
          </w:rPr>
          <w:instrText xml:space="preserve"> PAGEREF _Toc291248632 \h </w:instrText>
        </w:r>
        <w:r w:rsidR="00EC1127">
          <w:rPr>
            <w:noProof/>
            <w:webHidden/>
          </w:rPr>
        </w:r>
        <w:r w:rsidR="00EC1127">
          <w:rPr>
            <w:noProof/>
            <w:webHidden/>
          </w:rPr>
          <w:fldChar w:fldCharType="separate"/>
        </w:r>
        <w:r w:rsidR="00E1730D">
          <w:rPr>
            <w:noProof/>
            <w:webHidden/>
          </w:rPr>
          <w:t>16</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33" w:history="1">
        <w:r w:rsidR="00EC1127" w:rsidRPr="000B3465">
          <w:rPr>
            <w:rStyle w:val="ae"/>
            <w:noProof/>
          </w:rPr>
          <w:t>Рисунок 11. Завершение набора гидравлической схемы проточной части турбины</w:t>
        </w:r>
        <w:r w:rsidR="00EC1127">
          <w:rPr>
            <w:noProof/>
            <w:webHidden/>
          </w:rPr>
          <w:tab/>
        </w:r>
        <w:r w:rsidR="00EC1127">
          <w:rPr>
            <w:noProof/>
            <w:webHidden/>
          </w:rPr>
          <w:fldChar w:fldCharType="begin"/>
        </w:r>
        <w:r w:rsidR="00EC1127">
          <w:rPr>
            <w:noProof/>
            <w:webHidden/>
          </w:rPr>
          <w:instrText xml:space="preserve"> PAGEREF _Toc291248633 \h </w:instrText>
        </w:r>
        <w:r w:rsidR="00EC1127">
          <w:rPr>
            <w:noProof/>
            <w:webHidden/>
          </w:rPr>
        </w:r>
        <w:r w:rsidR="00EC1127">
          <w:rPr>
            <w:noProof/>
            <w:webHidden/>
          </w:rPr>
          <w:fldChar w:fldCharType="separate"/>
        </w:r>
        <w:r w:rsidR="00E1730D">
          <w:rPr>
            <w:noProof/>
            <w:webHidden/>
          </w:rPr>
          <w:t>17</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34" w:history="1">
        <w:r w:rsidR="00EC1127" w:rsidRPr="000B3465">
          <w:rPr>
            <w:rStyle w:val="ae"/>
            <w:noProof/>
          </w:rPr>
          <w:t xml:space="preserve">Рисунок 12. Диалоговое окно «Свойства» для граничного узла </w:t>
        </w:r>
        <w:r w:rsidR="00EC1127" w:rsidRPr="000B3465">
          <w:rPr>
            <w:rStyle w:val="ae"/>
            <w:noProof/>
            <w:lang w:val="en-US"/>
          </w:rPr>
          <w:t>P</w:t>
        </w:r>
        <w:r w:rsidR="00EC1127">
          <w:rPr>
            <w:noProof/>
            <w:webHidden/>
          </w:rPr>
          <w:tab/>
        </w:r>
        <w:r w:rsidR="00EC1127">
          <w:rPr>
            <w:noProof/>
            <w:webHidden/>
          </w:rPr>
          <w:fldChar w:fldCharType="begin"/>
        </w:r>
        <w:r w:rsidR="00EC1127">
          <w:rPr>
            <w:noProof/>
            <w:webHidden/>
          </w:rPr>
          <w:instrText xml:space="preserve"> PAGEREF _Toc291248634 \h </w:instrText>
        </w:r>
        <w:r w:rsidR="00EC1127">
          <w:rPr>
            <w:noProof/>
            <w:webHidden/>
          </w:rPr>
        </w:r>
        <w:r w:rsidR="00EC1127">
          <w:rPr>
            <w:noProof/>
            <w:webHidden/>
          </w:rPr>
          <w:fldChar w:fldCharType="separate"/>
        </w:r>
        <w:r w:rsidR="00E1730D">
          <w:rPr>
            <w:noProof/>
            <w:webHidden/>
          </w:rPr>
          <w:t>18</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35" w:history="1">
        <w:r w:rsidR="00EC1127" w:rsidRPr="000B3465">
          <w:rPr>
            <w:rStyle w:val="ae"/>
            <w:noProof/>
          </w:rPr>
          <w:t>Рисунок 13. Диалоговое окно «Редактор сигналов проекта» с сигналами по умолчанию</w:t>
        </w:r>
        <w:r w:rsidR="00EC1127">
          <w:rPr>
            <w:noProof/>
            <w:webHidden/>
          </w:rPr>
          <w:tab/>
        </w:r>
        <w:r w:rsidR="00EC1127">
          <w:rPr>
            <w:noProof/>
            <w:webHidden/>
          </w:rPr>
          <w:fldChar w:fldCharType="begin"/>
        </w:r>
        <w:r w:rsidR="00EC1127">
          <w:rPr>
            <w:noProof/>
            <w:webHidden/>
          </w:rPr>
          <w:instrText xml:space="preserve"> PAGEREF _Toc291248635 \h </w:instrText>
        </w:r>
        <w:r w:rsidR="00EC1127">
          <w:rPr>
            <w:noProof/>
            <w:webHidden/>
          </w:rPr>
        </w:r>
        <w:r w:rsidR="00EC1127">
          <w:rPr>
            <w:noProof/>
            <w:webHidden/>
          </w:rPr>
          <w:fldChar w:fldCharType="separate"/>
        </w:r>
        <w:r w:rsidR="00E1730D">
          <w:rPr>
            <w:noProof/>
            <w:webHidden/>
          </w:rPr>
          <w:t>19</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36" w:history="1">
        <w:r w:rsidR="00EC1127" w:rsidRPr="000B3465">
          <w:rPr>
            <w:rStyle w:val="ae"/>
            <w:noProof/>
          </w:rPr>
          <w:t>Рисунок 14. Диалоговое окно «Редактор сигналов проекта» с тремя новыми сигналами</w:t>
        </w:r>
        <w:r w:rsidR="00EC1127">
          <w:rPr>
            <w:noProof/>
            <w:webHidden/>
          </w:rPr>
          <w:tab/>
        </w:r>
        <w:r w:rsidR="00EC1127">
          <w:rPr>
            <w:noProof/>
            <w:webHidden/>
          </w:rPr>
          <w:fldChar w:fldCharType="begin"/>
        </w:r>
        <w:r w:rsidR="00EC1127">
          <w:rPr>
            <w:noProof/>
            <w:webHidden/>
          </w:rPr>
          <w:instrText xml:space="preserve"> PAGEREF _Toc291248636 \h </w:instrText>
        </w:r>
        <w:r w:rsidR="00EC1127">
          <w:rPr>
            <w:noProof/>
            <w:webHidden/>
          </w:rPr>
        </w:r>
        <w:r w:rsidR="00EC1127">
          <w:rPr>
            <w:noProof/>
            <w:webHidden/>
          </w:rPr>
          <w:fldChar w:fldCharType="separate"/>
        </w:r>
        <w:r w:rsidR="00E1730D">
          <w:rPr>
            <w:noProof/>
            <w:webHidden/>
          </w:rPr>
          <w:t>19</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37" w:history="1">
        <w:r w:rsidR="00EC1127" w:rsidRPr="000B3465">
          <w:rPr>
            <w:rStyle w:val="ae"/>
            <w:noProof/>
          </w:rPr>
          <w:t xml:space="preserve">Рисунок 15. Диалоговое окно «Свойства» для граничного узла </w:t>
        </w:r>
        <w:r w:rsidR="00EC1127" w:rsidRPr="000B3465">
          <w:rPr>
            <w:rStyle w:val="ae"/>
            <w:noProof/>
            <w:lang w:val="en-US"/>
          </w:rPr>
          <w:t>G</w:t>
        </w:r>
        <w:r w:rsidR="00EC1127">
          <w:rPr>
            <w:noProof/>
            <w:webHidden/>
          </w:rPr>
          <w:tab/>
        </w:r>
        <w:r w:rsidR="00EC1127">
          <w:rPr>
            <w:noProof/>
            <w:webHidden/>
          </w:rPr>
          <w:fldChar w:fldCharType="begin"/>
        </w:r>
        <w:r w:rsidR="00EC1127">
          <w:rPr>
            <w:noProof/>
            <w:webHidden/>
          </w:rPr>
          <w:instrText xml:space="preserve"> PAGEREF _Toc291248637 \h </w:instrText>
        </w:r>
        <w:r w:rsidR="00EC1127">
          <w:rPr>
            <w:noProof/>
            <w:webHidden/>
          </w:rPr>
        </w:r>
        <w:r w:rsidR="00EC1127">
          <w:rPr>
            <w:noProof/>
            <w:webHidden/>
          </w:rPr>
          <w:fldChar w:fldCharType="separate"/>
        </w:r>
        <w:r w:rsidR="00E1730D">
          <w:rPr>
            <w:noProof/>
            <w:webHidden/>
          </w:rPr>
          <w:t>20</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38" w:history="1">
        <w:r w:rsidR="00EC1127" w:rsidRPr="000B3465">
          <w:rPr>
            <w:rStyle w:val="ae"/>
            <w:noProof/>
          </w:rPr>
          <w:t xml:space="preserve">Рисунок 16. Диалоговое окно «Свойства» для граничного узла </w:t>
        </w:r>
        <w:r w:rsidR="00EC1127" w:rsidRPr="000B3465">
          <w:rPr>
            <w:rStyle w:val="ae"/>
            <w:noProof/>
            <w:lang w:val="en-US"/>
          </w:rPr>
          <w:t>G</w:t>
        </w:r>
        <w:r w:rsidR="00EC1127" w:rsidRPr="000B3465">
          <w:rPr>
            <w:rStyle w:val="ae"/>
            <w:noProof/>
          </w:rPr>
          <w:t xml:space="preserve"> (отбор пара </w:t>
        </w:r>
        <w:r w:rsidR="00EC1127" w:rsidRPr="000B3465">
          <w:rPr>
            <w:rStyle w:val="ae"/>
            <w:noProof/>
            <w:lang w:val="en-US"/>
          </w:rPr>
          <w:t>I</w:t>
        </w:r>
        <w:r w:rsidR="00EC1127" w:rsidRPr="000B3465">
          <w:rPr>
            <w:rStyle w:val="ae"/>
            <w:noProof/>
          </w:rPr>
          <w:t>)</w:t>
        </w:r>
        <w:r w:rsidR="00EC1127">
          <w:rPr>
            <w:noProof/>
            <w:webHidden/>
          </w:rPr>
          <w:tab/>
        </w:r>
        <w:r w:rsidR="00EC1127">
          <w:rPr>
            <w:noProof/>
            <w:webHidden/>
          </w:rPr>
          <w:fldChar w:fldCharType="begin"/>
        </w:r>
        <w:r w:rsidR="00EC1127">
          <w:rPr>
            <w:noProof/>
            <w:webHidden/>
          </w:rPr>
          <w:instrText xml:space="preserve"> PAGEREF _Toc291248638 \h </w:instrText>
        </w:r>
        <w:r w:rsidR="00EC1127">
          <w:rPr>
            <w:noProof/>
            <w:webHidden/>
          </w:rPr>
        </w:r>
        <w:r w:rsidR="00EC1127">
          <w:rPr>
            <w:noProof/>
            <w:webHidden/>
          </w:rPr>
          <w:fldChar w:fldCharType="separate"/>
        </w:r>
        <w:r w:rsidR="00E1730D">
          <w:rPr>
            <w:noProof/>
            <w:webHidden/>
          </w:rPr>
          <w:t>21</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39" w:history="1">
        <w:r w:rsidR="00EC1127" w:rsidRPr="000B3465">
          <w:rPr>
            <w:rStyle w:val="ae"/>
            <w:noProof/>
          </w:rPr>
          <w:t xml:space="preserve">Рисунок 17. Диалоговое окно «Свойства» для граничного узла </w:t>
        </w:r>
        <w:r w:rsidR="00EC1127" w:rsidRPr="000B3465">
          <w:rPr>
            <w:rStyle w:val="ae"/>
            <w:noProof/>
            <w:lang w:val="en-US"/>
          </w:rPr>
          <w:t>G</w:t>
        </w:r>
        <w:r w:rsidR="00EC1127" w:rsidRPr="000B3465">
          <w:rPr>
            <w:rStyle w:val="ae"/>
            <w:noProof/>
          </w:rPr>
          <w:t xml:space="preserve"> (отбор пара </w:t>
        </w:r>
        <w:r w:rsidR="00EC1127" w:rsidRPr="000B3465">
          <w:rPr>
            <w:rStyle w:val="ae"/>
            <w:noProof/>
            <w:lang w:val="en-US"/>
          </w:rPr>
          <w:t>II</w:t>
        </w:r>
        <w:r w:rsidR="00EC1127" w:rsidRPr="000B3465">
          <w:rPr>
            <w:rStyle w:val="ae"/>
            <w:noProof/>
          </w:rPr>
          <w:t>)</w:t>
        </w:r>
        <w:r w:rsidR="00EC1127">
          <w:rPr>
            <w:noProof/>
            <w:webHidden/>
          </w:rPr>
          <w:tab/>
        </w:r>
        <w:r w:rsidR="00EC1127">
          <w:rPr>
            <w:noProof/>
            <w:webHidden/>
          </w:rPr>
          <w:fldChar w:fldCharType="begin"/>
        </w:r>
        <w:r w:rsidR="00EC1127">
          <w:rPr>
            <w:noProof/>
            <w:webHidden/>
          </w:rPr>
          <w:instrText xml:space="preserve"> PAGEREF _Toc291248639 \h </w:instrText>
        </w:r>
        <w:r w:rsidR="00EC1127">
          <w:rPr>
            <w:noProof/>
            <w:webHidden/>
          </w:rPr>
        </w:r>
        <w:r w:rsidR="00EC1127">
          <w:rPr>
            <w:noProof/>
            <w:webHidden/>
          </w:rPr>
          <w:fldChar w:fldCharType="separate"/>
        </w:r>
        <w:r w:rsidR="00E1730D">
          <w:rPr>
            <w:noProof/>
            <w:webHidden/>
          </w:rPr>
          <w:t>22</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40" w:history="1">
        <w:r w:rsidR="00EC1127" w:rsidRPr="000B3465">
          <w:rPr>
            <w:rStyle w:val="ae"/>
            <w:noProof/>
          </w:rPr>
          <w:t xml:space="preserve">Рисунок 18. Диалоговое окно «Свойства» для граничного узла </w:t>
        </w:r>
        <w:r w:rsidR="00EC1127" w:rsidRPr="000B3465">
          <w:rPr>
            <w:rStyle w:val="ae"/>
            <w:noProof/>
            <w:lang w:val="en-US"/>
          </w:rPr>
          <w:t>G</w:t>
        </w:r>
        <w:r w:rsidR="00EC1127" w:rsidRPr="000B3465">
          <w:rPr>
            <w:rStyle w:val="ae"/>
            <w:noProof/>
          </w:rPr>
          <w:t xml:space="preserve"> (отбор пара </w:t>
        </w:r>
        <w:r w:rsidR="00EC1127" w:rsidRPr="000B3465">
          <w:rPr>
            <w:rStyle w:val="ae"/>
            <w:noProof/>
            <w:lang w:val="en-US"/>
          </w:rPr>
          <w:t>III</w:t>
        </w:r>
        <w:r w:rsidR="00EC1127" w:rsidRPr="000B3465">
          <w:rPr>
            <w:rStyle w:val="ae"/>
            <w:noProof/>
          </w:rPr>
          <w:t>)</w:t>
        </w:r>
        <w:r w:rsidR="00EC1127">
          <w:rPr>
            <w:noProof/>
            <w:webHidden/>
          </w:rPr>
          <w:tab/>
        </w:r>
        <w:r w:rsidR="00EC1127">
          <w:rPr>
            <w:noProof/>
            <w:webHidden/>
          </w:rPr>
          <w:fldChar w:fldCharType="begin"/>
        </w:r>
        <w:r w:rsidR="00EC1127">
          <w:rPr>
            <w:noProof/>
            <w:webHidden/>
          </w:rPr>
          <w:instrText xml:space="preserve"> PAGEREF _Toc291248640 \h </w:instrText>
        </w:r>
        <w:r w:rsidR="00EC1127">
          <w:rPr>
            <w:noProof/>
            <w:webHidden/>
          </w:rPr>
        </w:r>
        <w:r w:rsidR="00EC1127">
          <w:rPr>
            <w:noProof/>
            <w:webHidden/>
          </w:rPr>
          <w:fldChar w:fldCharType="separate"/>
        </w:r>
        <w:r w:rsidR="00E1730D">
          <w:rPr>
            <w:noProof/>
            <w:webHidden/>
          </w:rPr>
          <w:t>22</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41" w:history="1">
        <w:r w:rsidR="00EC1127" w:rsidRPr="000B3465">
          <w:rPr>
            <w:rStyle w:val="ae"/>
            <w:noProof/>
          </w:rPr>
          <w:t>Рисунок 19. Размещение кнопок на схеме для дальнейшей отладки модели</w:t>
        </w:r>
        <w:r w:rsidR="00EC1127">
          <w:rPr>
            <w:noProof/>
            <w:webHidden/>
          </w:rPr>
          <w:tab/>
        </w:r>
        <w:r w:rsidR="00EC1127">
          <w:rPr>
            <w:noProof/>
            <w:webHidden/>
          </w:rPr>
          <w:fldChar w:fldCharType="begin"/>
        </w:r>
        <w:r w:rsidR="00EC1127">
          <w:rPr>
            <w:noProof/>
            <w:webHidden/>
          </w:rPr>
          <w:instrText xml:space="preserve"> PAGEREF _Toc291248641 \h </w:instrText>
        </w:r>
        <w:r w:rsidR="00EC1127">
          <w:rPr>
            <w:noProof/>
            <w:webHidden/>
          </w:rPr>
        </w:r>
        <w:r w:rsidR="00EC1127">
          <w:rPr>
            <w:noProof/>
            <w:webHidden/>
          </w:rPr>
          <w:fldChar w:fldCharType="separate"/>
        </w:r>
        <w:r w:rsidR="00E1730D">
          <w:rPr>
            <w:noProof/>
            <w:webHidden/>
          </w:rPr>
          <w:t>25</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42" w:history="1">
        <w:r w:rsidR="00EC1127" w:rsidRPr="000B3465">
          <w:rPr>
            <w:rStyle w:val="ae"/>
            <w:noProof/>
          </w:rPr>
          <w:t>Рисунок 20. Параметры канала на входе в проточную часть ПТУ</w:t>
        </w:r>
        <w:r w:rsidR="00EC1127">
          <w:rPr>
            <w:noProof/>
            <w:webHidden/>
          </w:rPr>
          <w:tab/>
        </w:r>
        <w:r w:rsidR="00EC1127">
          <w:rPr>
            <w:noProof/>
            <w:webHidden/>
          </w:rPr>
          <w:fldChar w:fldCharType="begin"/>
        </w:r>
        <w:r w:rsidR="00EC1127">
          <w:rPr>
            <w:noProof/>
            <w:webHidden/>
          </w:rPr>
          <w:instrText xml:space="preserve"> PAGEREF _Toc291248642 \h </w:instrText>
        </w:r>
        <w:r w:rsidR="00EC1127">
          <w:rPr>
            <w:noProof/>
            <w:webHidden/>
          </w:rPr>
        </w:r>
        <w:r w:rsidR="00EC1127">
          <w:rPr>
            <w:noProof/>
            <w:webHidden/>
          </w:rPr>
          <w:fldChar w:fldCharType="separate"/>
        </w:r>
        <w:r w:rsidR="00E1730D">
          <w:rPr>
            <w:noProof/>
            <w:webHidden/>
          </w:rPr>
          <w:t>26</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43" w:history="1">
        <w:r w:rsidR="00EC1127" w:rsidRPr="000B3465">
          <w:rPr>
            <w:rStyle w:val="ae"/>
            <w:noProof/>
          </w:rPr>
          <w:t>Рисунок 21. Одновременное выделение всех задвижек на схеме</w:t>
        </w:r>
        <w:r w:rsidR="00EC1127">
          <w:rPr>
            <w:noProof/>
            <w:webHidden/>
          </w:rPr>
          <w:tab/>
        </w:r>
        <w:r w:rsidR="00EC1127">
          <w:rPr>
            <w:noProof/>
            <w:webHidden/>
          </w:rPr>
          <w:fldChar w:fldCharType="begin"/>
        </w:r>
        <w:r w:rsidR="00EC1127">
          <w:rPr>
            <w:noProof/>
            <w:webHidden/>
          </w:rPr>
          <w:instrText xml:space="preserve"> PAGEREF _Toc291248643 \h </w:instrText>
        </w:r>
        <w:r w:rsidR="00EC1127">
          <w:rPr>
            <w:noProof/>
            <w:webHidden/>
          </w:rPr>
        </w:r>
        <w:r w:rsidR="00EC1127">
          <w:rPr>
            <w:noProof/>
            <w:webHidden/>
          </w:rPr>
          <w:fldChar w:fldCharType="separate"/>
        </w:r>
        <w:r w:rsidR="00E1730D">
          <w:rPr>
            <w:noProof/>
            <w:webHidden/>
          </w:rPr>
          <w:t>27</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44" w:history="1">
        <w:r w:rsidR="00EC1127" w:rsidRPr="000B3465">
          <w:rPr>
            <w:rStyle w:val="ae"/>
            <w:noProof/>
          </w:rPr>
          <w:t>Рисунок 22. Одновременное задание свойств для всех четырёх задвижек</w:t>
        </w:r>
        <w:r w:rsidR="00EC1127">
          <w:rPr>
            <w:noProof/>
            <w:webHidden/>
          </w:rPr>
          <w:tab/>
        </w:r>
        <w:r w:rsidR="00EC1127">
          <w:rPr>
            <w:noProof/>
            <w:webHidden/>
          </w:rPr>
          <w:fldChar w:fldCharType="begin"/>
        </w:r>
        <w:r w:rsidR="00EC1127">
          <w:rPr>
            <w:noProof/>
            <w:webHidden/>
          </w:rPr>
          <w:instrText xml:space="preserve"> PAGEREF _Toc291248644 \h </w:instrText>
        </w:r>
        <w:r w:rsidR="00EC1127">
          <w:rPr>
            <w:noProof/>
            <w:webHidden/>
          </w:rPr>
        </w:r>
        <w:r w:rsidR="00EC1127">
          <w:rPr>
            <w:noProof/>
            <w:webHidden/>
          </w:rPr>
          <w:fldChar w:fldCharType="separate"/>
        </w:r>
        <w:r w:rsidR="00E1730D">
          <w:rPr>
            <w:noProof/>
            <w:webHidden/>
          </w:rPr>
          <w:t>28</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45" w:history="1">
        <w:r w:rsidR="00EC1127" w:rsidRPr="000B3465">
          <w:rPr>
            <w:rStyle w:val="ae"/>
            <w:noProof/>
          </w:rPr>
          <w:t xml:space="preserve">Рисунок 23. Контроль </w:t>
        </w:r>
        <w:r w:rsidR="00EC1127" w:rsidRPr="000B3465">
          <w:rPr>
            <w:rStyle w:val="ae"/>
            <w:noProof/>
            <w:lang w:val="en-US"/>
          </w:rPr>
          <w:t>G</w:t>
        </w:r>
        <w:r w:rsidR="00EC1127" w:rsidRPr="000B3465">
          <w:rPr>
            <w:rStyle w:val="ae"/>
            <w:noProof/>
          </w:rPr>
          <w:t xml:space="preserve"> в первом канале</w:t>
        </w:r>
        <w:r w:rsidR="00EC1127">
          <w:rPr>
            <w:noProof/>
            <w:webHidden/>
          </w:rPr>
          <w:tab/>
        </w:r>
        <w:r w:rsidR="00EC1127">
          <w:rPr>
            <w:noProof/>
            <w:webHidden/>
          </w:rPr>
          <w:fldChar w:fldCharType="begin"/>
        </w:r>
        <w:r w:rsidR="00EC1127">
          <w:rPr>
            <w:noProof/>
            <w:webHidden/>
          </w:rPr>
          <w:instrText xml:space="preserve"> PAGEREF _Toc291248645 \h </w:instrText>
        </w:r>
        <w:r w:rsidR="00EC1127">
          <w:rPr>
            <w:noProof/>
            <w:webHidden/>
          </w:rPr>
        </w:r>
        <w:r w:rsidR="00EC1127">
          <w:rPr>
            <w:noProof/>
            <w:webHidden/>
          </w:rPr>
          <w:fldChar w:fldCharType="separate"/>
        </w:r>
        <w:r w:rsidR="00E1730D">
          <w:rPr>
            <w:noProof/>
            <w:webHidden/>
          </w:rPr>
          <w:t>29</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46" w:history="1">
        <w:r w:rsidR="00EC1127" w:rsidRPr="000B3465">
          <w:rPr>
            <w:rStyle w:val="ae"/>
            <w:noProof/>
          </w:rPr>
          <w:t xml:space="preserve">Рисунок 24. Перевод в тонны в час, «Контроль </w:t>
        </w:r>
        <w:r w:rsidR="00EC1127" w:rsidRPr="000B3465">
          <w:rPr>
            <w:rStyle w:val="ae"/>
            <w:noProof/>
            <w:lang w:val="en-US"/>
          </w:rPr>
          <w:t>G</w:t>
        </w:r>
        <w:r w:rsidR="00EC1127" w:rsidRPr="000B3465">
          <w:rPr>
            <w:rStyle w:val="ae"/>
            <w:noProof/>
          </w:rPr>
          <w:t xml:space="preserve"> в канале»</w:t>
        </w:r>
        <w:r w:rsidR="00EC1127">
          <w:rPr>
            <w:noProof/>
            <w:webHidden/>
          </w:rPr>
          <w:tab/>
        </w:r>
        <w:r w:rsidR="00EC1127">
          <w:rPr>
            <w:noProof/>
            <w:webHidden/>
          </w:rPr>
          <w:fldChar w:fldCharType="begin"/>
        </w:r>
        <w:r w:rsidR="00EC1127">
          <w:rPr>
            <w:noProof/>
            <w:webHidden/>
          </w:rPr>
          <w:instrText xml:space="preserve"> PAGEREF _Toc291248646 \h </w:instrText>
        </w:r>
        <w:r w:rsidR="00EC1127">
          <w:rPr>
            <w:noProof/>
            <w:webHidden/>
          </w:rPr>
        </w:r>
        <w:r w:rsidR="00EC1127">
          <w:rPr>
            <w:noProof/>
            <w:webHidden/>
          </w:rPr>
          <w:fldChar w:fldCharType="separate"/>
        </w:r>
        <w:r w:rsidR="00E1730D">
          <w:rPr>
            <w:noProof/>
            <w:webHidden/>
          </w:rPr>
          <w:t>29</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47" w:history="1">
        <w:r w:rsidR="00EC1127" w:rsidRPr="000B3465">
          <w:rPr>
            <w:rStyle w:val="ae"/>
            <w:noProof/>
          </w:rPr>
          <w:t xml:space="preserve">Рисунок 25. Размещение элементов «Контроль </w:t>
        </w:r>
        <w:r w:rsidR="00EC1127" w:rsidRPr="000B3465">
          <w:rPr>
            <w:rStyle w:val="ae"/>
            <w:noProof/>
            <w:lang w:val="en-US"/>
          </w:rPr>
          <w:t>G</w:t>
        </w:r>
        <w:r w:rsidR="00EC1127" w:rsidRPr="000B3465">
          <w:rPr>
            <w:rStyle w:val="ae"/>
            <w:noProof/>
          </w:rPr>
          <w:t xml:space="preserve"> в канале» на схеме</w:t>
        </w:r>
        <w:r w:rsidR="00EC1127">
          <w:rPr>
            <w:noProof/>
            <w:webHidden/>
          </w:rPr>
          <w:tab/>
        </w:r>
        <w:r w:rsidR="00EC1127">
          <w:rPr>
            <w:noProof/>
            <w:webHidden/>
          </w:rPr>
          <w:fldChar w:fldCharType="begin"/>
        </w:r>
        <w:r w:rsidR="00EC1127">
          <w:rPr>
            <w:noProof/>
            <w:webHidden/>
          </w:rPr>
          <w:instrText xml:space="preserve"> PAGEREF _Toc291248647 \h </w:instrText>
        </w:r>
        <w:r w:rsidR="00EC1127">
          <w:rPr>
            <w:noProof/>
            <w:webHidden/>
          </w:rPr>
        </w:r>
        <w:r w:rsidR="00EC1127">
          <w:rPr>
            <w:noProof/>
            <w:webHidden/>
          </w:rPr>
          <w:fldChar w:fldCharType="separate"/>
        </w:r>
        <w:r w:rsidR="00E1730D">
          <w:rPr>
            <w:noProof/>
            <w:webHidden/>
          </w:rPr>
          <w:t>30</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48" w:history="1">
        <w:r w:rsidR="00EC1127" w:rsidRPr="000B3465">
          <w:rPr>
            <w:rStyle w:val="ae"/>
            <w:noProof/>
          </w:rPr>
          <w:t xml:space="preserve">Рисунок 26. Размещение элементов «Контроль </w:t>
        </w:r>
        <w:r w:rsidR="00EC1127" w:rsidRPr="000B3465">
          <w:rPr>
            <w:rStyle w:val="ae"/>
            <w:noProof/>
            <w:lang w:val="en-US"/>
          </w:rPr>
          <w:t>P</w:t>
        </w:r>
        <w:r w:rsidR="00EC1127" w:rsidRPr="000B3465">
          <w:rPr>
            <w:rStyle w:val="ae"/>
            <w:noProof/>
          </w:rPr>
          <w:t>,</w:t>
        </w:r>
        <w:r w:rsidR="00EC1127" w:rsidRPr="000B3465">
          <w:rPr>
            <w:rStyle w:val="ae"/>
            <w:noProof/>
            <w:lang w:val="en-US"/>
          </w:rPr>
          <w:t>H</w:t>
        </w:r>
        <w:r w:rsidR="00EC1127" w:rsidRPr="000B3465">
          <w:rPr>
            <w:rStyle w:val="ae"/>
            <w:noProof/>
          </w:rPr>
          <w:t>,</w:t>
        </w:r>
        <w:r w:rsidR="00EC1127" w:rsidRPr="000B3465">
          <w:rPr>
            <w:rStyle w:val="ae"/>
            <w:noProof/>
            <w:lang w:val="en-US"/>
          </w:rPr>
          <w:t>T</w:t>
        </w:r>
        <w:r w:rsidR="00EC1127" w:rsidRPr="000B3465">
          <w:rPr>
            <w:rStyle w:val="ae"/>
            <w:noProof/>
          </w:rPr>
          <w:t xml:space="preserve"> в узле» на схеме</w:t>
        </w:r>
        <w:r w:rsidR="00EC1127">
          <w:rPr>
            <w:noProof/>
            <w:webHidden/>
          </w:rPr>
          <w:tab/>
        </w:r>
        <w:r w:rsidR="00EC1127">
          <w:rPr>
            <w:noProof/>
            <w:webHidden/>
          </w:rPr>
          <w:fldChar w:fldCharType="begin"/>
        </w:r>
        <w:r w:rsidR="00EC1127">
          <w:rPr>
            <w:noProof/>
            <w:webHidden/>
          </w:rPr>
          <w:instrText xml:space="preserve"> PAGEREF _Toc291248648 \h </w:instrText>
        </w:r>
        <w:r w:rsidR="00EC1127">
          <w:rPr>
            <w:noProof/>
            <w:webHidden/>
          </w:rPr>
        </w:r>
        <w:r w:rsidR="00EC1127">
          <w:rPr>
            <w:noProof/>
            <w:webHidden/>
          </w:rPr>
          <w:fldChar w:fldCharType="separate"/>
        </w:r>
        <w:r w:rsidR="00E1730D">
          <w:rPr>
            <w:noProof/>
            <w:webHidden/>
          </w:rPr>
          <w:t>30</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49" w:history="1">
        <w:r w:rsidR="00EC1127" w:rsidRPr="000B3465">
          <w:rPr>
            <w:rStyle w:val="ae"/>
            <w:noProof/>
          </w:rPr>
          <w:t>Рисунок 27. Параметры объекта «Ротор»</w:t>
        </w:r>
        <w:r w:rsidR="00EC1127">
          <w:rPr>
            <w:noProof/>
            <w:webHidden/>
          </w:rPr>
          <w:tab/>
        </w:r>
        <w:r w:rsidR="00EC1127">
          <w:rPr>
            <w:noProof/>
            <w:webHidden/>
          </w:rPr>
          <w:fldChar w:fldCharType="begin"/>
        </w:r>
        <w:r w:rsidR="00EC1127">
          <w:rPr>
            <w:noProof/>
            <w:webHidden/>
          </w:rPr>
          <w:instrText xml:space="preserve"> PAGEREF _Toc291248649 \h </w:instrText>
        </w:r>
        <w:r w:rsidR="00EC1127">
          <w:rPr>
            <w:noProof/>
            <w:webHidden/>
          </w:rPr>
        </w:r>
        <w:r w:rsidR="00EC1127">
          <w:rPr>
            <w:noProof/>
            <w:webHidden/>
          </w:rPr>
          <w:fldChar w:fldCharType="separate"/>
        </w:r>
        <w:r w:rsidR="00E1730D">
          <w:rPr>
            <w:noProof/>
            <w:webHidden/>
          </w:rPr>
          <w:t>31</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50" w:history="1">
        <w:r w:rsidR="00EC1127" w:rsidRPr="000B3465">
          <w:rPr>
            <w:rStyle w:val="ae"/>
            <w:noProof/>
          </w:rPr>
          <w:t>Рисунок 28. Окно создания анимированной подписи к объекту</w:t>
        </w:r>
        <w:r w:rsidR="00EC1127">
          <w:rPr>
            <w:noProof/>
            <w:webHidden/>
          </w:rPr>
          <w:tab/>
        </w:r>
        <w:r w:rsidR="00EC1127">
          <w:rPr>
            <w:noProof/>
            <w:webHidden/>
          </w:rPr>
          <w:fldChar w:fldCharType="begin"/>
        </w:r>
        <w:r w:rsidR="00EC1127">
          <w:rPr>
            <w:noProof/>
            <w:webHidden/>
          </w:rPr>
          <w:instrText xml:space="preserve"> PAGEREF _Toc291248650 \h </w:instrText>
        </w:r>
        <w:r w:rsidR="00EC1127">
          <w:rPr>
            <w:noProof/>
            <w:webHidden/>
          </w:rPr>
        </w:r>
        <w:r w:rsidR="00EC1127">
          <w:rPr>
            <w:noProof/>
            <w:webHidden/>
          </w:rPr>
          <w:fldChar w:fldCharType="separate"/>
        </w:r>
        <w:r w:rsidR="00E1730D">
          <w:rPr>
            <w:noProof/>
            <w:webHidden/>
          </w:rPr>
          <w:t>31</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51" w:history="1">
        <w:r w:rsidR="00EC1127" w:rsidRPr="000B3465">
          <w:rPr>
            <w:rStyle w:val="ae"/>
            <w:noProof/>
          </w:rPr>
          <w:t>Рисунок 29. Окно свойств анимированной подписи к объекту «Электрогенератор»</w:t>
        </w:r>
        <w:r w:rsidR="00EC1127">
          <w:rPr>
            <w:noProof/>
            <w:webHidden/>
          </w:rPr>
          <w:tab/>
        </w:r>
        <w:r w:rsidR="00EC1127">
          <w:rPr>
            <w:noProof/>
            <w:webHidden/>
          </w:rPr>
          <w:fldChar w:fldCharType="begin"/>
        </w:r>
        <w:r w:rsidR="00EC1127">
          <w:rPr>
            <w:noProof/>
            <w:webHidden/>
          </w:rPr>
          <w:instrText xml:space="preserve"> PAGEREF _Toc291248651 \h </w:instrText>
        </w:r>
        <w:r w:rsidR="00EC1127">
          <w:rPr>
            <w:noProof/>
            <w:webHidden/>
          </w:rPr>
        </w:r>
        <w:r w:rsidR="00EC1127">
          <w:rPr>
            <w:noProof/>
            <w:webHidden/>
          </w:rPr>
          <w:fldChar w:fldCharType="separate"/>
        </w:r>
        <w:r w:rsidR="00E1730D">
          <w:rPr>
            <w:noProof/>
            <w:webHidden/>
          </w:rPr>
          <w:t>32</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52" w:history="1">
        <w:r w:rsidR="00EC1127" w:rsidRPr="000B3465">
          <w:rPr>
            <w:rStyle w:val="ae"/>
            <w:noProof/>
          </w:rPr>
          <w:t>Рисунок 30. Схемное окно (выведена частота ротора и мощность электрогенератора)</w:t>
        </w:r>
        <w:r w:rsidR="00EC1127">
          <w:rPr>
            <w:noProof/>
            <w:webHidden/>
          </w:rPr>
          <w:tab/>
        </w:r>
        <w:r w:rsidR="00EC1127">
          <w:rPr>
            <w:noProof/>
            <w:webHidden/>
          </w:rPr>
          <w:fldChar w:fldCharType="begin"/>
        </w:r>
        <w:r w:rsidR="00EC1127">
          <w:rPr>
            <w:noProof/>
            <w:webHidden/>
          </w:rPr>
          <w:instrText xml:space="preserve"> PAGEREF _Toc291248652 \h </w:instrText>
        </w:r>
        <w:r w:rsidR="00EC1127">
          <w:rPr>
            <w:noProof/>
            <w:webHidden/>
          </w:rPr>
        </w:r>
        <w:r w:rsidR="00EC1127">
          <w:rPr>
            <w:noProof/>
            <w:webHidden/>
          </w:rPr>
          <w:fldChar w:fldCharType="separate"/>
        </w:r>
        <w:r w:rsidR="00E1730D">
          <w:rPr>
            <w:noProof/>
            <w:webHidden/>
          </w:rPr>
          <w:t>32</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53" w:history="1">
        <w:r w:rsidR="00EC1127" w:rsidRPr="000B3465">
          <w:rPr>
            <w:rStyle w:val="ae"/>
            <w:noProof/>
          </w:rPr>
          <w:t>Рисунок 31. Схемное окно с номинальным режимом</w:t>
        </w:r>
        <w:r w:rsidR="00EC1127">
          <w:rPr>
            <w:noProof/>
            <w:webHidden/>
          </w:rPr>
          <w:tab/>
        </w:r>
        <w:r w:rsidR="00EC1127">
          <w:rPr>
            <w:noProof/>
            <w:webHidden/>
          </w:rPr>
          <w:fldChar w:fldCharType="begin"/>
        </w:r>
        <w:r w:rsidR="00EC1127">
          <w:rPr>
            <w:noProof/>
            <w:webHidden/>
          </w:rPr>
          <w:instrText xml:space="preserve"> PAGEREF _Toc291248653 \h </w:instrText>
        </w:r>
        <w:r w:rsidR="00EC1127">
          <w:rPr>
            <w:noProof/>
            <w:webHidden/>
          </w:rPr>
        </w:r>
        <w:r w:rsidR="00EC1127">
          <w:rPr>
            <w:noProof/>
            <w:webHidden/>
          </w:rPr>
          <w:fldChar w:fldCharType="separate"/>
        </w:r>
        <w:r w:rsidR="00E1730D">
          <w:rPr>
            <w:noProof/>
            <w:webHidden/>
          </w:rPr>
          <w:t>34</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54" w:history="1">
        <w:r w:rsidR="00EC1127" w:rsidRPr="000B3465">
          <w:rPr>
            <w:rStyle w:val="ae"/>
            <w:noProof/>
          </w:rPr>
          <w:t>Рисунок 32. Свойства активного элемента № 1</w:t>
        </w:r>
        <w:r w:rsidR="00EC1127">
          <w:rPr>
            <w:noProof/>
            <w:webHidden/>
          </w:rPr>
          <w:tab/>
        </w:r>
        <w:r w:rsidR="00EC1127">
          <w:rPr>
            <w:noProof/>
            <w:webHidden/>
          </w:rPr>
          <w:fldChar w:fldCharType="begin"/>
        </w:r>
        <w:r w:rsidR="00EC1127">
          <w:rPr>
            <w:noProof/>
            <w:webHidden/>
          </w:rPr>
          <w:instrText xml:space="preserve"> PAGEREF _Toc291248654 \h </w:instrText>
        </w:r>
        <w:r w:rsidR="00EC1127">
          <w:rPr>
            <w:noProof/>
            <w:webHidden/>
          </w:rPr>
        </w:r>
        <w:r w:rsidR="00EC1127">
          <w:rPr>
            <w:noProof/>
            <w:webHidden/>
          </w:rPr>
          <w:fldChar w:fldCharType="separate"/>
        </w:r>
        <w:r w:rsidR="00E1730D">
          <w:rPr>
            <w:noProof/>
            <w:webHidden/>
          </w:rPr>
          <w:t>35</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55" w:history="1">
        <w:r w:rsidR="00EC1127" w:rsidRPr="000B3465">
          <w:rPr>
            <w:rStyle w:val="ae"/>
            <w:noProof/>
          </w:rPr>
          <w:t>Рисунок 33. Глобальные параметры для модели конденсатора</w:t>
        </w:r>
        <w:r w:rsidR="00EC1127">
          <w:rPr>
            <w:noProof/>
            <w:webHidden/>
          </w:rPr>
          <w:tab/>
        </w:r>
        <w:r w:rsidR="00EC1127">
          <w:rPr>
            <w:noProof/>
            <w:webHidden/>
          </w:rPr>
          <w:fldChar w:fldCharType="begin"/>
        </w:r>
        <w:r w:rsidR="00EC1127">
          <w:rPr>
            <w:noProof/>
            <w:webHidden/>
          </w:rPr>
          <w:instrText xml:space="preserve"> PAGEREF _Toc291248655 \h </w:instrText>
        </w:r>
        <w:r w:rsidR="00EC1127">
          <w:rPr>
            <w:noProof/>
            <w:webHidden/>
          </w:rPr>
        </w:r>
        <w:r w:rsidR="00EC1127">
          <w:rPr>
            <w:noProof/>
            <w:webHidden/>
          </w:rPr>
          <w:fldChar w:fldCharType="separate"/>
        </w:r>
        <w:r w:rsidR="00E1730D">
          <w:rPr>
            <w:noProof/>
            <w:webHidden/>
          </w:rPr>
          <w:t>36</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56" w:history="1">
        <w:r w:rsidR="00EC1127" w:rsidRPr="000B3465">
          <w:rPr>
            <w:rStyle w:val="ae"/>
            <w:noProof/>
          </w:rPr>
          <w:t>Рисунок 34. Кнопки для изменения глобальных параметров в модели конденсатора</w:t>
        </w:r>
        <w:r w:rsidR="00EC1127">
          <w:rPr>
            <w:noProof/>
            <w:webHidden/>
          </w:rPr>
          <w:tab/>
        </w:r>
        <w:r w:rsidR="00EC1127">
          <w:rPr>
            <w:noProof/>
            <w:webHidden/>
          </w:rPr>
          <w:fldChar w:fldCharType="begin"/>
        </w:r>
        <w:r w:rsidR="00EC1127">
          <w:rPr>
            <w:noProof/>
            <w:webHidden/>
          </w:rPr>
          <w:instrText xml:space="preserve"> PAGEREF _Toc291248656 \h </w:instrText>
        </w:r>
        <w:r w:rsidR="00EC1127">
          <w:rPr>
            <w:noProof/>
            <w:webHidden/>
          </w:rPr>
        </w:r>
        <w:r w:rsidR="00EC1127">
          <w:rPr>
            <w:noProof/>
            <w:webHidden/>
          </w:rPr>
          <w:fldChar w:fldCharType="separate"/>
        </w:r>
        <w:r w:rsidR="00E1730D">
          <w:rPr>
            <w:noProof/>
            <w:webHidden/>
          </w:rPr>
          <w:t>37</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57" w:history="1">
        <w:r w:rsidR="00EC1127" w:rsidRPr="000B3465">
          <w:rPr>
            <w:rStyle w:val="ae"/>
            <w:noProof/>
          </w:rPr>
          <w:t>Рисунок 35. Свойства субмодели конденсатора</w:t>
        </w:r>
        <w:r w:rsidR="00EC1127">
          <w:rPr>
            <w:noProof/>
            <w:webHidden/>
          </w:rPr>
          <w:tab/>
        </w:r>
        <w:r w:rsidR="00EC1127">
          <w:rPr>
            <w:noProof/>
            <w:webHidden/>
          </w:rPr>
          <w:fldChar w:fldCharType="begin"/>
        </w:r>
        <w:r w:rsidR="00EC1127">
          <w:rPr>
            <w:noProof/>
            <w:webHidden/>
          </w:rPr>
          <w:instrText xml:space="preserve"> PAGEREF _Toc291248657 \h </w:instrText>
        </w:r>
        <w:r w:rsidR="00EC1127">
          <w:rPr>
            <w:noProof/>
            <w:webHidden/>
          </w:rPr>
        </w:r>
        <w:r w:rsidR="00EC1127">
          <w:rPr>
            <w:noProof/>
            <w:webHidden/>
          </w:rPr>
          <w:fldChar w:fldCharType="separate"/>
        </w:r>
        <w:r w:rsidR="00E1730D">
          <w:rPr>
            <w:noProof/>
            <w:webHidden/>
          </w:rPr>
          <w:t>38</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58" w:history="1">
        <w:r w:rsidR="00EC1127" w:rsidRPr="000B3465">
          <w:rPr>
            <w:rStyle w:val="ae"/>
            <w:noProof/>
          </w:rPr>
          <w:t>Рисунок 36. Создание модели конденсатора (начало)</w:t>
        </w:r>
        <w:r w:rsidR="00EC1127">
          <w:rPr>
            <w:noProof/>
            <w:webHidden/>
          </w:rPr>
          <w:tab/>
        </w:r>
        <w:r w:rsidR="00EC1127">
          <w:rPr>
            <w:noProof/>
            <w:webHidden/>
          </w:rPr>
          <w:fldChar w:fldCharType="begin"/>
        </w:r>
        <w:r w:rsidR="00EC1127">
          <w:rPr>
            <w:noProof/>
            <w:webHidden/>
          </w:rPr>
          <w:instrText xml:space="preserve"> PAGEREF _Toc291248658 \h </w:instrText>
        </w:r>
        <w:r w:rsidR="00EC1127">
          <w:rPr>
            <w:noProof/>
            <w:webHidden/>
          </w:rPr>
        </w:r>
        <w:r w:rsidR="00EC1127">
          <w:rPr>
            <w:noProof/>
            <w:webHidden/>
          </w:rPr>
          <w:fldChar w:fldCharType="separate"/>
        </w:r>
        <w:r w:rsidR="00E1730D">
          <w:rPr>
            <w:noProof/>
            <w:webHidden/>
          </w:rPr>
          <w:t>39</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59" w:history="1">
        <w:r w:rsidR="00EC1127" w:rsidRPr="000B3465">
          <w:rPr>
            <w:rStyle w:val="ae"/>
            <w:noProof/>
          </w:rPr>
          <w:t>Рисунок 37. Создание модели конденсатора (готов верхний уровень)</w:t>
        </w:r>
        <w:r w:rsidR="00EC1127">
          <w:rPr>
            <w:noProof/>
            <w:webHidden/>
          </w:rPr>
          <w:tab/>
        </w:r>
        <w:r w:rsidR="00EC1127">
          <w:rPr>
            <w:noProof/>
            <w:webHidden/>
          </w:rPr>
          <w:fldChar w:fldCharType="begin"/>
        </w:r>
        <w:r w:rsidR="00EC1127">
          <w:rPr>
            <w:noProof/>
            <w:webHidden/>
          </w:rPr>
          <w:instrText xml:space="preserve"> PAGEREF _Toc291248659 \h </w:instrText>
        </w:r>
        <w:r w:rsidR="00EC1127">
          <w:rPr>
            <w:noProof/>
            <w:webHidden/>
          </w:rPr>
        </w:r>
        <w:r w:rsidR="00EC1127">
          <w:rPr>
            <w:noProof/>
            <w:webHidden/>
          </w:rPr>
          <w:fldChar w:fldCharType="separate"/>
        </w:r>
        <w:r w:rsidR="00E1730D">
          <w:rPr>
            <w:noProof/>
            <w:webHidden/>
          </w:rPr>
          <w:t>40</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60" w:history="1">
        <w:r w:rsidR="00EC1127" w:rsidRPr="000B3465">
          <w:rPr>
            <w:rStyle w:val="ae"/>
            <w:noProof/>
          </w:rPr>
          <w:t>Рисунок 38. Изменение названия порта выхода</w:t>
        </w:r>
        <w:r w:rsidR="00EC1127">
          <w:rPr>
            <w:noProof/>
            <w:webHidden/>
          </w:rPr>
          <w:tab/>
        </w:r>
        <w:r w:rsidR="00EC1127">
          <w:rPr>
            <w:noProof/>
            <w:webHidden/>
          </w:rPr>
          <w:fldChar w:fldCharType="begin"/>
        </w:r>
        <w:r w:rsidR="00EC1127">
          <w:rPr>
            <w:noProof/>
            <w:webHidden/>
          </w:rPr>
          <w:instrText xml:space="preserve"> PAGEREF _Toc291248660 \h </w:instrText>
        </w:r>
        <w:r w:rsidR="00EC1127">
          <w:rPr>
            <w:noProof/>
            <w:webHidden/>
          </w:rPr>
        </w:r>
        <w:r w:rsidR="00EC1127">
          <w:rPr>
            <w:noProof/>
            <w:webHidden/>
          </w:rPr>
          <w:fldChar w:fldCharType="separate"/>
        </w:r>
        <w:r w:rsidR="00E1730D">
          <w:rPr>
            <w:noProof/>
            <w:webHidden/>
          </w:rPr>
          <w:t>40</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61" w:history="1">
        <w:r w:rsidR="00EC1127" w:rsidRPr="000B3465">
          <w:rPr>
            <w:rStyle w:val="ae"/>
            <w:noProof/>
          </w:rPr>
          <w:t>Рисунок 39. Субмодель конденсатора (вложенный уровень)</w:t>
        </w:r>
        <w:r w:rsidR="00EC1127">
          <w:rPr>
            <w:noProof/>
            <w:webHidden/>
          </w:rPr>
          <w:tab/>
        </w:r>
        <w:r w:rsidR="00EC1127">
          <w:rPr>
            <w:noProof/>
            <w:webHidden/>
          </w:rPr>
          <w:fldChar w:fldCharType="begin"/>
        </w:r>
        <w:r w:rsidR="00EC1127">
          <w:rPr>
            <w:noProof/>
            <w:webHidden/>
          </w:rPr>
          <w:instrText xml:space="preserve"> PAGEREF _Toc291248661 \h </w:instrText>
        </w:r>
        <w:r w:rsidR="00EC1127">
          <w:rPr>
            <w:noProof/>
            <w:webHidden/>
          </w:rPr>
        </w:r>
        <w:r w:rsidR="00EC1127">
          <w:rPr>
            <w:noProof/>
            <w:webHidden/>
          </w:rPr>
          <w:fldChar w:fldCharType="separate"/>
        </w:r>
        <w:r w:rsidR="00E1730D">
          <w:rPr>
            <w:noProof/>
            <w:webHidden/>
          </w:rPr>
          <w:t>41</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62" w:history="1">
        <w:r w:rsidR="00EC1127" w:rsidRPr="000B3465">
          <w:rPr>
            <w:rStyle w:val="ae"/>
            <w:noProof/>
          </w:rPr>
          <w:t>Рисунок 40. Субмодель конденсатора с тепловыми связями (вложенный уровень)</w:t>
        </w:r>
        <w:r w:rsidR="00EC1127">
          <w:rPr>
            <w:noProof/>
            <w:webHidden/>
          </w:rPr>
          <w:tab/>
        </w:r>
        <w:r w:rsidR="00EC1127">
          <w:rPr>
            <w:noProof/>
            <w:webHidden/>
          </w:rPr>
          <w:fldChar w:fldCharType="begin"/>
        </w:r>
        <w:r w:rsidR="00EC1127">
          <w:rPr>
            <w:noProof/>
            <w:webHidden/>
          </w:rPr>
          <w:instrText xml:space="preserve"> PAGEREF _Toc291248662 \h </w:instrText>
        </w:r>
        <w:r w:rsidR="00EC1127">
          <w:rPr>
            <w:noProof/>
            <w:webHidden/>
          </w:rPr>
        </w:r>
        <w:r w:rsidR="00EC1127">
          <w:rPr>
            <w:noProof/>
            <w:webHidden/>
          </w:rPr>
          <w:fldChar w:fldCharType="separate"/>
        </w:r>
        <w:r w:rsidR="00E1730D">
          <w:rPr>
            <w:noProof/>
            <w:webHidden/>
          </w:rPr>
          <w:t>42</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63" w:history="1">
        <w:r w:rsidR="00EC1127" w:rsidRPr="000B3465">
          <w:rPr>
            <w:rStyle w:val="ae"/>
            <w:noProof/>
          </w:rPr>
          <w:t>Рисунок 41. Геометрическая модель конденсатора</w:t>
        </w:r>
        <w:r w:rsidR="00EC1127">
          <w:rPr>
            <w:noProof/>
            <w:webHidden/>
          </w:rPr>
          <w:tab/>
        </w:r>
        <w:r w:rsidR="00EC1127">
          <w:rPr>
            <w:noProof/>
            <w:webHidden/>
          </w:rPr>
          <w:fldChar w:fldCharType="begin"/>
        </w:r>
        <w:r w:rsidR="00EC1127">
          <w:rPr>
            <w:noProof/>
            <w:webHidden/>
          </w:rPr>
          <w:instrText xml:space="preserve"> PAGEREF _Toc291248663 \h </w:instrText>
        </w:r>
        <w:r w:rsidR="00EC1127">
          <w:rPr>
            <w:noProof/>
            <w:webHidden/>
          </w:rPr>
        </w:r>
        <w:r w:rsidR="00EC1127">
          <w:rPr>
            <w:noProof/>
            <w:webHidden/>
          </w:rPr>
          <w:fldChar w:fldCharType="separate"/>
        </w:r>
        <w:r w:rsidR="00E1730D">
          <w:rPr>
            <w:noProof/>
            <w:webHidden/>
          </w:rPr>
          <w:t>44</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64" w:history="1">
        <w:r w:rsidR="00EC1127" w:rsidRPr="000B3465">
          <w:rPr>
            <w:rStyle w:val="ae"/>
            <w:noProof/>
          </w:rPr>
          <w:t>Рисунок 42. Редактор новых блоков (конденсатор)</w:t>
        </w:r>
        <w:r w:rsidR="00EC1127">
          <w:rPr>
            <w:noProof/>
            <w:webHidden/>
          </w:rPr>
          <w:tab/>
        </w:r>
        <w:r w:rsidR="00EC1127">
          <w:rPr>
            <w:noProof/>
            <w:webHidden/>
          </w:rPr>
          <w:fldChar w:fldCharType="begin"/>
        </w:r>
        <w:r w:rsidR="00EC1127">
          <w:rPr>
            <w:noProof/>
            <w:webHidden/>
          </w:rPr>
          <w:instrText xml:space="preserve"> PAGEREF _Toc291248664 \h </w:instrText>
        </w:r>
        <w:r w:rsidR="00EC1127">
          <w:rPr>
            <w:noProof/>
            <w:webHidden/>
          </w:rPr>
        </w:r>
        <w:r w:rsidR="00EC1127">
          <w:rPr>
            <w:noProof/>
            <w:webHidden/>
          </w:rPr>
          <w:fldChar w:fldCharType="separate"/>
        </w:r>
        <w:r w:rsidR="00E1730D">
          <w:rPr>
            <w:noProof/>
            <w:webHidden/>
          </w:rPr>
          <w:t>45</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65" w:history="1">
        <w:r w:rsidR="00EC1127" w:rsidRPr="000B3465">
          <w:rPr>
            <w:rStyle w:val="ae"/>
            <w:noProof/>
          </w:rPr>
          <w:t>Рисунок 43. Свойства новой субмодели (конденсатора)</w:t>
        </w:r>
        <w:r w:rsidR="00EC1127">
          <w:rPr>
            <w:noProof/>
            <w:webHidden/>
          </w:rPr>
          <w:tab/>
        </w:r>
        <w:r w:rsidR="00EC1127">
          <w:rPr>
            <w:noProof/>
            <w:webHidden/>
          </w:rPr>
          <w:fldChar w:fldCharType="begin"/>
        </w:r>
        <w:r w:rsidR="00EC1127">
          <w:rPr>
            <w:noProof/>
            <w:webHidden/>
          </w:rPr>
          <w:instrText xml:space="preserve"> PAGEREF _Toc291248665 \h </w:instrText>
        </w:r>
        <w:r w:rsidR="00EC1127">
          <w:rPr>
            <w:noProof/>
            <w:webHidden/>
          </w:rPr>
        </w:r>
        <w:r w:rsidR="00EC1127">
          <w:rPr>
            <w:noProof/>
            <w:webHidden/>
          </w:rPr>
          <w:fldChar w:fldCharType="separate"/>
        </w:r>
        <w:r w:rsidR="00E1730D">
          <w:rPr>
            <w:noProof/>
            <w:webHidden/>
          </w:rPr>
          <w:t>46</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66" w:history="1">
        <w:r w:rsidR="00EC1127" w:rsidRPr="000B3465">
          <w:rPr>
            <w:rStyle w:val="ae"/>
            <w:noProof/>
          </w:rPr>
          <w:t>Рисунок 44. Редактор параметров субмодели конденсатора (вычисление свойств)</w:t>
        </w:r>
        <w:r w:rsidR="00EC1127">
          <w:rPr>
            <w:noProof/>
            <w:webHidden/>
          </w:rPr>
          <w:tab/>
        </w:r>
        <w:r w:rsidR="00EC1127">
          <w:rPr>
            <w:noProof/>
            <w:webHidden/>
          </w:rPr>
          <w:fldChar w:fldCharType="begin"/>
        </w:r>
        <w:r w:rsidR="00EC1127">
          <w:rPr>
            <w:noProof/>
            <w:webHidden/>
          </w:rPr>
          <w:instrText xml:space="preserve"> PAGEREF _Toc291248666 \h </w:instrText>
        </w:r>
        <w:r w:rsidR="00EC1127">
          <w:rPr>
            <w:noProof/>
            <w:webHidden/>
          </w:rPr>
        </w:r>
        <w:r w:rsidR="00EC1127">
          <w:rPr>
            <w:noProof/>
            <w:webHidden/>
          </w:rPr>
          <w:fldChar w:fldCharType="separate"/>
        </w:r>
        <w:r w:rsidR="00E1730D">
          <w:rPr>
            <w:noProof/>
            <w:webHidden/>
          </w:rPr>
          <w:t>46</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67" w:history="1">
        <w:r w:rsidR="00EC1127" w:rsidRPr="000B3465">
          <w:rPr>
            <w:rStyle w:val="ae"/>
            <w:noProof/>
          </w:rPr>
          <w:t>Рисунок 45. Кнопка инициализации расчета</w:t>
        </w:r>
        <w:r w:rsidR="00EC1127">
          <w:rPr>
            <w:noProof/>
            <w:webHidden/>
          </w:rPr>
          <w:tab/>
        </w:r>
        <w:r w:rsidR="00EC1127">
          <w:rPr>
            <w:noProof/>
            <w:webHidden/>
          </w:rPr>
          <w:fldChar w:fldCharType="begin"/>
        </w:r>
        <w:r w:rsidR="00EC1127">
          <w:rPr>
            <w:noProof/>
            <w:webHidden/>
          </w:rPr>
          <w:instrText xml:space="preserve"> PAGEREF _Toc291248667 \h </w:instrText>
        </w:r>
        <w:r w:rsidR="00EC1127">
          <w:rPr>
            <w:noProof/>
            <w:webHidden/>
          </w:rPr>
        </w:r>
        <w:r w:rsidR="00EC1127">
          <w:rPr>
            <w:noProof/>
            <w:webHidden/>
          </w:rPr>
          <w:fldChar w:fldCharType="separate"/>
        </w:r>
        <w:r w:rsidR="00E1730D">
          <w:rPr>
            <w:noProof/>
            <w:webHidden/>
          </w:rPr>
          <w:t>47</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68" w:history="1">
        <w:r w:rsidR="00EC1127" w:rsidRPr="000B3465">
          <w:rPr>
            <w:rStyle w:val="ae"/>
            <w:noProof/>
          </w:rPr>
          <w:t>Рисунок 46. Перерасчет свойств субмодели</w:t>
        </w:r>
        <w:r w:rsidR="00EC1127">
          <w:rPr>
            <w:noProof/>
            <w:webHidden/>
          </w:rPr>
          <w:tab/>
        </w:r>
        <w:r w:rsidR="00EC1127">
          <w:rPr>
            <w:noProof/>
            <w:webHidden/>
          </w:rPr>
          <w:fldChar w:fldCharType="begin"/>
        </w:r>
        <w:r w:rsidR="00EC1127">
          <w:rPr>
            <w:noProof/>
            <w:webHidden/>
          </w:rPr>
          <w:instrText xml:space="preserve"> PAGEREF _Toc291248668 \h </w:instrText>
        </w:r>
        <w:r w:rsidR="00EC1127">
          <w:rPr>
            <w:noProof/>
            <w:webHidden/>
          </w:rPr>
        </w:r>
        <w:r w:rsidR="00EC1127">
          <w:rPr>
            <w:noProof/>
            <w:webHidden/>
          </w:rPr>
          <w:fldChar w:fldCharType="separate"/>
        </w:r>
        <w:r w:rsidR="00E1730D">
          <w:rPr>
            <w:noProof/>
            <w:webHidden/>
          </w:rPr>
          <w:t>47</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69" w:history="1">
        <w:r w:rsidR="00EC1127" w:rsidRPr="000B3465">
          <w:rPr>
            <w:rStyle w:val="ae"/>
            <w:noProof/>
          </w:rPr>
          <w:t>Рисунок 47. Перерасчет свойств объекта «</w:t>
        </w:r>
        <w:r w:rsidR="00EC1127" w:rsidRPr="000B3465">
          <w:rPr>
            <w:rStyle w:val="ae"/>
            <w:noProof/>
            <w:lang w:val="en-US"/>
          </w:rPr>
          <w:t>Bak</w:t>
        </w:r>
        <w:r w:rsidR="00EC1127" w:rsidRPr="000B3465">
          <w:rPr>
            <w:rStyle w:val="ae"/>
            <w:noProof/>
          </w:rPr>
          <w:t>» (компенсатор 3-х объёмный)</w:t>
        </w:r>
        <w:r w:rsidR="00EC1127">
          <w:rPr>
            <w:noProof/>
            <w:webHidden/>
          </w:rPr>
          <w:tab/>
        </w:r>
        <w:r w:rsidR="00EC1127">
          <w:rPr>
            <w:noProof/>
            <w:webHidden/>
          </w:rPr>
          <w:fldChar w:fldCharType="begin"/>
        </w:r>
        <w:r w:rsidR="00EC1127">
          <w:rPr>
            <w:noProof/>
            <w:webHidden/>
          </w:rPr>
          <w:instrText xml:space="preserve"> PAGEREF _Toc291248669 \h </w:instrText>
        </w:r>
        <w:r w:rsidR="00EC1127">
          <w:rPr>
            <w:noProof/>
            <w:webHidden/>
          </w:rPr>
        </w:r>
        <w:r w:rsidR="00EC1127">
          <w:rPr>
            <w:noProof/>
            <w:webHidden/>
          </w:rPr>
          <w:fldChar w:fldCharType="separate"/>
        </w:r>
        <w:r w:rsidR="00E1730D">
          <w:rPr>
            <w:noProof/>
            <w:webHidden/>
          </w:rPr>
          <w:t>49</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70" w:history="1">
        <w:r w:rsidR="00EC1127" w:rsidRPr="000B3465">
          <w:rPr>
            <w:rStyle w:val="ae"/>
            <w:noProof/>
          </w:rPr>
          <w:t>Рисунок 48. Перерасчет свойств объекта «</w:t>
        </w:r>
        <w:r w:rsidR="00EC1127" w:rsidRPr="000B3465">
          <w:rPr>
            <w:rStyle w:val="ae"/>
            <w:noProof/>
            <w:lang w:val="en-US"/>
          </w:rPr>
          <w:t>Tube</w:t>
        </w:r>
        <w:r w:rsidR="00EC1127" w:rsidRPr="000B3465">
          <w:rPr>
            <w:rStyle w:val="ae"/>
            <w:noProof/>
          </w:rPr>
          <w:t>1» (канал общего вида)</w:t>
        </w:r>
        <w:r w:rsidR="00EC1127">
          <w:rPr>
            <w:noProof/>
            <w:webHidden/>
          </w:rPr>
          <w:tab/>
        </w:r>
        <w:r w:rsidR="00EC1127">
          <w:rPr>
            <w:noProof/>
            <w:webHidden/>
          </w:rPr>
          <w:fldChar w:fldCharType="begin"/>
        </w:r>
        <w:r w:rsidR="00EC1127">
          <w:rPr>
            <w:noProof/>
            <w:webHidden/>
          </w:rPr>
          <w:instrText xml:space="preserve"> PAGEREF _Toc291248670 \h </w:instrText>
        </w:r>
        <w:r w:rsidR="00EC1127">
          <w:rPr>
            <w:noProof/>
            <w:webHidden/>
          </w:rPr>
        </w:r>
        <w:r w:rsidR="00EC1127">
          <w:rPr>
            <w:noProof/>
            <w:webHidden/>
          </w:rPr>
          <w:fldChar w:fldCharType="separate"/>
        </w:r>
        <w:r w:rsidR="00E1730D">
          <w:rPr>
            <w:noProof/>
            <w:webHidden/>
          </w:rPr>
          <w:t>50</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71" w:history="1">
        <w:r w:rsidR="00EC1127" w:rsidRPr="000B3465">
          <w:rPr>
            <w:rStyle w:val="ae"/>
            <w:noProof/>
          </w:rPr>
          <w:t>Рисунок 49. Параметры субмодели конденсатора</w:t>
        </w:r>
        <w:r w:rsidR="00EC1127">
          <w:rPr>
            <w:noProof/>
            <w:webHidden/>
          </w:rPr>
          <w:tab/>
        </w:r>
        <w:r w:rsidR="00EC1127">
          <w:rPr>
            <w:noProof/>
            <w:webHidden/>
          </w:rPr>
          <w:fldChar w:fldCharType="begin"/>
        </w:r>
        <w:r w:rsidR="00EC1127">
          <w:rPr>
            <w:noProof/>
            <w:webHidden/>
          </w:rPr>
          <w:instrText xml:space="preserve"> PAGEREF _Toc291248671 \h </w:instrText>
        </w:r>
        <w:r w:rsidR="00EC1127">
          <w:rPr>
            <w:noProof/>
            <w:webHidden/>
          </w:rPr>
        </w:r>
        <w:r w:rsidR="00EC1127">
          <w:rPr>
            <w:noProof/>
            <w:webHidden/>
          </w:rPr>
          <w:fldChar w:fldCharType="separate"/>
        </w:r>
        <w:r w:rsidR="00E1730D">
          <w:rPr>
            <w:noProof/>
            <w:webHidden/>
          </w:rPr>
          <w:t>51</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72" w:history="1">
        <w:r w:rsidR="00EC1127" w:rsidRPr="000B3465">
          <w:rPr>
            <w:rStyle w:val="ae"/>
            <w:noProof/>
          </w:rPr>
          <w:t>Рисунок 50. Вывод заданных параметров субмодели конденсатора</w:t>
        </w:r>
        <w:r w:rsidR="00EC1127">
          <w:rPr>
            <w:noProof/>
            <w:webHidden/>
          </w:rPr>
          <w:tab/>
        </w:r>
        <w:r w:rsidR="00EC1127">
          <w:rPr>
            <w:noProof/>
            <w:webHidden/>
          </w:rPr>
          <w:fldChar w:fldCharType="begin"/>
        </w:r>
        <w:r w:rsidR="00EC1127">
          <w:rPr>
            <w:noProof/>
            <w:webHidden/>
          </w:rPr>
          <w:instrText xml:space="preserve"> PAGEREF _Toc291248672 \h </w:instrText>
        </w:r>
        <w:r w:rsidR="00EC1127">
          <w:rPr>
            <w:noProof/>
            <w:webHidden/>
          </w:rPr>
        </w:r>
        <w:r w:rsidR="00EC1127">
          <w:rPr>
            <w:noProof/>
            <w:webHidden/>
          </w:rPr>
          <w:fldChar w:fldCharType="separate"/>
        </w:r>
        <w:r w:rsidR="00E1730D">
          <w:rPr>
            <w:noProof/>
            <w:webHidden/>
          </w:rPr>
          <w:t>52</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73" w:history="1">
        <w:r w:rsidR="00EC1127" w:rsidRPr="000B3465">
          <w:rPr>
            <w:rStyle w:val="ae"/>
            <w:noProof/>
          </w:rPr>
          <w:t xml:space="preserve">Рисунок 51. Вывод параметров конденсатора </w:t>
        </w:r>
        <w:r w:rsidR="00EC1127" w:rsidRPr="000B3465">
          <w:rPr>
            <w:rStyle w:val="ae"/>
            <w:noProof/>
            <w:lang w:val="en-US"/>
          </w:rPr>
          <w:t>P</w:t>
        </w:r>
        <w:r w:rsidR="00EC1127" w:rsidRPr="000B3465">
          <w:rPr>
            <w:rStyle w:val="ae"/>
            <w:noProof/>
          </w:rPr>
          <w:t xml:space="preserve">, </w:t>
        </w:r>
        <w:r w:rsidR="00EC1127" w:rsidRPr="000B3465">
          <w:rPr>
            <w:rStyle w:val="ae"/>
            <w:noProof/>
            <w:lang w:val="en-US"/>
          </w:rPr>
          <w:t>T</w:t>
        </w:r>
        <w:r w:rsidR="00EC1127" w:rsidRPr="000B3465">
          <w:rPr>
            <w:rStyle w:val="ae"/>
            <w:noProof/>
          </w:rPr>
          <w:t xml:space="preserve">, </w:t>
        </w:r>
        <w:r w:rsidR="00EC1127" w:rsidRPr="000B3465">
          <w:rPr>
            <w:rStyle w:val="ae"/>
            <w:noProof/>
            <w:lang w:val="en-US"/>
          </w:rPr>
          <w:t>L</w:t>
        </w:r>
        <w:r w:rsidR="00EC1127" w:rsidRPr="000B3465">
          <w:rPr>
            <w:rStyle w:val="ae"/>
            <w:noProof/>
          </w:rPr>
          <w:t xml:space="preserve"> на схемное окно</w:t>
        </w:r>
        <w:r w:rsidR="00EC1127">
          <w:rPr>
            <w:noProof/>
            <w:webHidden/>
          </w:rPr>
          <w:tab/>
        </w:r>
        <w:r w:rsidR="00EC1127">
          <w:rPr>
            <w:noProof/>
            <w:webHidden/>
          </w:rPr>
          <w:fldChar w:fldCharType="begin"/>
        </w:r>
        <w:r w:rsidR="00EC1127">
          <w:rPr>
            <w:noProof/>
            <w:webHidden/>
          </w:rPr>
          <w:instrText xml:space="preserve"> PAGEREF _Toc291248673 \h </w:instrText>
        </w:r>
        <w:r w:rsidR="00EC1127">
          <w:rPr>
            <w:noProof/>
            <w:webHidden/>
          </w:rPr>
        </w:r>
        <w:r w:rsidR="00EC1127">
          <w:rPr>
            <w:noProof/>
            <w:webHidden/>
          </w:rPr>
          <w:fldChar w:fldCharType="separate"/>
        </w:r>
        <w:r w:rsidR="00E1730D">
          <w:rPr>
            <w:noProof/>
            <w:webHidden/>
          </w:rPr>
          <w:t>53</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74" w:history="1">
        <w:r w:rsidR="00EC1127" w:rsidRPr="000B3465">
          <w:rPr>
            <w:rStyle w:val="ae"/>
            <w:noProof/>
          </w:rPr>
          <w:t>Рисунок 52. Вывод параметров модели на схемное окно</w:t>
        </w:r>
        <w:r w:rsidR="00EC1127">
          <w:rPr>
            <w:noProof/>
            <w:webHidden/>
          </w:rPr>
          <w:tab/>
        </w:r>
        <w:r w:rsidR="00EC1127">
          <w:rPr>
            <w:noProof/>
            <w:webHidden/>
          </w:rPr>
          <w:fldChar w:fldCharType="begin"/>
        </w:r>
        <w:r w:rsidR="00EC1127">
          <w:rPr>
            <w:noProof/>
            <w:webHidden/>
          </w:rPr>
          <w:instrText xml:space="preserve"> PAGEREF _Toc291248674 \h </w:instrText>
        </w:r>
        <w:r w:rsidR="00EC1127">
          <w:rPr>
            <w:noProof/>
            <w:webHidden/>
          </w:rPr>
        </w:r>
        <w:r w:rsidR="00EC1127">
          <w:rPr>
            <w:noProof/>
            <w:webHidden/>
          </w:rPr>
          <w:fldChar w:fldCharType="separate"/>
        </w:r>
        <w:r w:rsidR="00E1730D">
          <w:rPr>
            <w:noProof/>
            <w:webHidden/>
          </w:rPr>
          <w:t>53</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75" w:history="1">
        <w:r w:rsidR="00EC1127" w:rsidRPr="000B3465">
          <w:rPr>
            <w:rStyle w:val="ae"/>
            <w:noProof/>
          </w:rPr>
          <w:t>Рисунок 53. Свойства трёхобъёмного бака субмодели конденсатора</w:t>
        </w:r>
        <w:r w:rsidR="00EC1127">
          <w:rPr>
            <w:noProof/>
            <w:webHidden/>
          </w:rPr>
          <w:tab/>
        </w:r>
        <w:r w:rsidR="00EC1127">
          <w:rPr>
            <w:noProof/>
            <w:webHidden/>
          </w:rPr>
          <w:fldChar w:fldCharType="begin"/>
        </w:r>
        <w:r w:rsidR="00EC1127">
          <w:rPr>
            <w:noProof/>
            <w:webHidden/>
          </w:rPr>
          <w:instrText xml:space="preserve"> PAGEREF _Toc291248675 \h </w:instrText>
        </w:r>
        <w:r w:rsidR="00EC1127">
          <w:rPr>
            <w:noProof/>
            <w:webHidden/>
          </w:rPr>
        </w:r>
        <w:r w:rsidR="00EC1127">
          <w:rPr>
            <w:noProof/>
            <w:webHidden/>
          </w:rPr>
          <w:fldChar w:fldCharType="separate"/>
        </w:r>
        <w:r w:rsidR="00E1730D">
          <w:rPr>
            <w:noProof/>
            <w:webHidden/>
          </w:rPr>
          <w:t>55</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76" w:history="1">
        <w:r w:rsidR="00EC1127" w:rsidRPr="000B3465">
          <w:rPr>
            <w:rStyle w:val="ae"/>
            <w:noProof/>
          </w:rPr>
          <w:t>Рисунок 54. Параметры расчета субмодели конденсатора</w:t>
        </w:r>
        <w:r w:rsidR="00EC1127">
          <w:rPr>
            <w:noProof/>
            <w:webHidden/>
          </w:rPr>
          <w:tab/>
        </w:r>
        <w:r w:rsidR="00EC1127">
          <w:rPr>
            <w:noProof/>
            <w:webHidden/>
          </w:rPr>
          <w:fldChar w:fldCharType="begin"/>
        </w:r>
        <w:r w:rsidR="00EC1127">
          <w:rPr>
            <w:noProof/>
            <w:webHidden/>
          </w:rPr>
          <w:instrText xml:space="preserve"> PAGEREF _Toc291248676 \h </w:instrText>
        </w:r>
        <w:r w:rsidR="00EC1127">
          <w:rPr>
            <w:noProof/>
            <w:webHidden/>
          </w:rPr>
        </w:r>
        <w:r w:rsidR="00EC1127">
          <w:rPr>
            <w:noProof/>
            <w:webHidden/>
          </w:rPr>
          <w:fldChar w:fldCharType="separate"/>
        </w:r>
        <w:r w:rsidR="00E1730D">
          <w:rPr>
            <w:noProof/>
            <w:webHidden/>
          </w:rPr>
          <w:t>56</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77" w:history="1">
        <w:r w:rsidR="00EC1127" w:rsidRPr="000B3465">
          <w:rPr>
            <w:rStyle w:val="ae"/>
            <w:noProof/>
          </w:rPr>
          <w:t>Рисунок 55. Стационарное состояние модели конденсатора</w:t>
        </w:r>
        <w:r w:rsidR="00EC1127">
          <w:rPr>
            <w:noProof/>
            <w:webHidden/>
          </w:rPr>
          <w:tab/>
        </w:r>
        <w:r w:rsidR="00EC1127">
          <w:rPr>
            <w:noProof/>
            <w:webHidden/>
          </w:rPr>
          <w:fldChar w:fldCharType="begin"/>
        </w:r>
        <w:r w:rsidR="00EC1127">
          <w:rPr>
            <w:noProof/>
            <w:webHidden/>
          </w:rPr>
          <w:instrText xml:space="preserve"> PAGEREF _Toc291248677 \h </w:instrText>
        </w:r>
        <w:r w:rsidR="00EC1127">
          <w:rPr>
            <w:noProof/>
            <w:webHidden/>
          </w:rPr>
        </w:r>
        <w:r w:rsidR="00EC1127">
          <w:rPr>
            <w:noProof/>
            <w:webHidden/>
          </w:rPr>
          <w:fldChar w:fldCharType="separate"/>
        </w:r>
        <w:r w:rsidR="00E1730D">
          <w:rPr>
            <w:noProof/>
            <w:webHidden/>
          </w:rPr>
          <w:t>57</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78" w:history="1">
        <w:r w:rsidR="00EC1127" w:rsidRPr="000B3465">
          <w:rPr>
            <w:rStyle w:val="ae"/>
            <w:noProof/>
          </w:rPr>
          <w:t xml:space="preserve">Рисунок 56. Общая схема создания новой гидравлической модели в </w:t>
        </w:r>
        <w:r w:rsidR="00EC1127" w:rsidRPr="000B3465">
          <w:rPr>
            <w:rStyle w:val="ae"/>
            <w:noProof/>
            <w:lang w:val="en-US"/>
          </w:rPr>
          <w:t>SimInTech</w:t>
        </w:r>
        <w:r w:rsidR="00EC1127">
          <w:rPr>
            <w:noProof/>
            <w:webHidden/>
          </w:rPr>
          <w:tab/>
        </w:r>
        <w:r w:rsidR="00EC1127">
          <w:rPr>
            <w:noProof/>
            <w:webHidden/>
          </w:rPr>
          <w:fldChar w:fldCharType="begin"/>
        </w:r>
        <w:r w:rsidR="00EC1127">
          <w:rPr>
            <w:noProof/>
            <w:webHidden/>
          </w:rPr>
          <w:instrText xml:space="preserve"> PAGEREF _Toc291248678 \h </w:instrText>
        </w:r>
        <w:r w:rsidR="00EC1127">
          <w:rPr>
            <w:noProof/>
            <w:webHidden/>
          </w:rPr>
        </w:r>
        <w:r w:rsidR="00EC1127">
          <w:rPr>
            <w:noProof/>
            <w:webHidden/>
          </w:rPr>
          <w:fldChar w:fldCharType="separate"/>
        </w:r>
        <w:r w:rsidR="00E1730D">
          <w:rPr>
            <w:noProof/>
            <w:webHidden/>
          </w:rPr>
          <w:t>59</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79" w:history="1">
        <w:r w:rsidR="00EC1127" w:rsidRPr="000B3465">
          <w:rPr>
            <w:rStyle w:val="ae"/>
            <w:noProof/>
          </w:rPr>
          <w:t>Рисунок 57. Глобальные параметры модели подогревателя ПНД-1</w:t>
        </w:r>
        <w:r w:rsidR="00EC1127">
          <w:rPr>
            <w:noProof/>
            <w:webHidden/>
          </w:rPr>
          <w:tab/>
        </w:r>
        <w:r w:rsidR="00EC1127">
          <w:rPr>
            <w:noProof/>
            <w:webHidden/>
          </w:rPr>
          <w:fldChar w:fldCharType="begin"/>
        </w:r>
        <w:r w:rsidR="00EC1127">
          <w:rPr>
            <w:noProof/>
            <w:webHidden/>
          </w:rPr>
          <w:instrText xml:space="preserve"> PAGEREF _Toc291248679 \h </w:instrText>
        </w:r>
        <w:r w:rsidR="00EC1127">
          <w:rPr>
            <w:noProof/>
            <w:webHidden/>
          </w:rPr>
        </w:r>
        <w:r w:rsidR="00EC1127">
          <w:rPr>
            <w:noProof/>
            <w:webHidden/>
          </w:rPr>
          <w:fldChar w:fldCharType="separate"/>
        </w:r>
        <w:r w:rsidR="00E1730D">
          <w:rPr>
            <w:noProof/>
            <w:webHidden/>
          </w:rPr>
          <w:t>60</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80" w:history="1">
        <w:r w:rsidR="00EC1127" w:rsidRPr="000B3465">
          <w:rPr>
            <w:rStyle w:val="ae"/>
            <w:noProof/>
          </w:rPr>
          <w:t>Рисунок 58. Структура субмодели подогревателя ПНД-1</w:t>
        </w:r>
        <w:r w:rsidR="00EC1127">
          <w:rPr>
            <w:noProof/>
            <w:webHidden/>
          </w:rPr>
          <w:tab/>
        </w:r>
        <w:r w:rsidR="00EC1127">
          <w:rPr>
            <w:noProof/>
            <w:webHidden/>
          </w:rPr>
          <w:fldChar w:fldCharType="begin"/>
        </w:r>
        <w:r w:rsidR="00EC1127">
          <w:rPr>
            <w:noProof/>
            <w:webHidden/>
          </w:rPr>
          <w:instrText xml:space="preserve"> PAGEREF _Toc291248680 \h </w:instrText>
        </w:r>
        <w:r w:rsidR="00EC1127">
          <w:rPr>
            <w:noProof/>
            <w:webHidden/>
          </w:rPr>
        </w:r>
        <w:r w:rsidR="00EC1127">
          <w:rPr>
            <w:noProof/>
            <w:webHidden/>
          </w:rPr>
          <w:fldChar w:fldCharType="separate"/>
        </w:r>
        <w:r w:rsidR="00E1730D">
          <w:rPr>
            <w:noProof/>
            <w:webHidden/>
          </w:rPr>
          <w:t>61</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81" w:history="1">
        <w:r w:rsidR="00EC1127" w:rsidRPr="000B3465">
          <w:rPr>
            <w:rStyle w:val="ae"/>
            <w:noProof/>
          </w:rPr>
          <w:t>Рисунок 59. Схема подогревателя ПНД-1</w:t>
        </w:r>
        <w:r w:rsidR="00EC1127">
          <w:rPr>
            <w:noProof/>
            <w:webHidden/>
          </w:rPr>
          <w:tab/>
        </w:r>
        <w:r w:rsidR="00EC1127">
          <w:rPr>
            <w:noProof/>
            <w:webHidden/>
          </w:rPr>
          <w:fldChar w:fldCharType="begin"/>
        </w:r>
        <w:r w:rsidR="00EC1127">
          <w:rPr>
            <w:noProof/>
            <w:webHidden/>
          </w:rPr>
          <w:instrText xml:space="preserve"> PAGEREF _Toc291248681 \h </w:instrText>
        </w:r>
        <w:r w:rsidR="00EC1127">
          <w:rPr>
            <w:noProof/>
            <w:webHidden/>
          </w:rPr>
        </w:r>
        <w:r w:rsidR="00EC1127">
          <w:rPr>
            <w:noProof/>
            <w:webHidden/>
          </w:rPr>
          <w:fldChar w:fldCharType="separate"/>
        </w:r>
        <w:r w:rsidR="00E1730D">
          <w:rPr>
            <w:noProof/>
            <w:webHidden/>
          </w:rPr>
          <w:t>61</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82" w:history="1">
        <w:r w:rsidR="00EC1127" w:rsidRPr="000B3465">
          <w:rPr>
            <w:rStyle w:val="ae"/>
            <w:noProof/>
          </w:rPr>
          <w:t>Рисунок 60. Свойства субмодели подогревателя ПНД-1</w:t>
        </w:r>
        <w:r w:rsidR="00EC1127">
          <w:rPr>
            <w:noProof/>
            <w:webHidden/>
          </w:rPr>
          <w:tab/>
        </w:r>
        <w:r w:rsidR="00EC1127">
          <w:rPr>
            <w:noProof/>
            <w:webHidden/>
          </w:rPr>
          <w:fldChar w:fldCharType="begin"/>
        </w:r>
        <w:r w:rsidR="00EC1127">
          <w:rPr>
            <w:noProof/>
            <w:webHidden/>
          </w:rPr>
          <w:instrText xml:space="preserve"> PAGEREF _Toc291248682 \h </w:instrText>
        </w:r>
        <w:r w:rsidR="00EC1127">
          <w:rPr>
            <w:noProof/>
            <w:webHidden/>
          </w:rPr>
        </w:r>
        <w:r w:rsidR="00EC1127">
          <w:rPr>
            <w:noProof/>
            <w:webHidden/>
          </w:rPr>
          <w:fldChar w:fldCharType="separate"/>
        </w:r>
        <w:r w:rsidR="00E1730D">
          <w:rPr>
            <w:noProof/>
            <w:webHidden/>
          </w:rPr>
          <w:t>62</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83" w:history="1">
        <w:r w:rsidR="00EC1127" w:rsidRPr="000B3465">
          <w:rPr>
            <w:rStyle w:val="ae"/>
            <w:noProof/>
          </w:rPr>
          <w:t>Рисунок 61. Параметры субмодели подогревателя ПНД-1</w:t>
        </w:r>
        <w:r w:rsidR="00EC1127">
          <w:rPr>
            <w:noProof/>
            <w:webHidden/>
          </w:rPr>
          <w:tab/>
        </w:r>
        <w:r w:rsidR="00EC1127">
          <w:rPr>
            <w:noProof/>
            <w:webHidden/>
          </w:rPr>
          <w:fldChar w:fldCharType="begin"/>
        </w:r>
        <w:r w:rsidR="00EC1127">
          <w:rPr>
            <w:noProof/>
            <w:webHidden/>
          </w:rPr>
          <w:instrText xml:space="preserve"> PAGEREF _Toc291248683 \h </w:instrText>
        </w:r>
        <w:r w:rsidR="00EC1127">
          <w:rPr>
            <w:noProof/>
            <w:webHidden/>
          </w:rPr>
        </w:r>
        <w:r w:rsidR="00EC1127">
          <w:rPr>
            <w:noProof/>
            <w:webHidden/>
          </w:rPr>
          <w:fldChar w:fldCharType="separate"/>
        </w:r>
        <w:r w:rsidR="00E1730D">
          <w:rPr>
            <w:noProof/>
            <w:webHidden/>
          </w:rPr>
          <w:t>63</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84" w:history="1">
        <w:r w:rsidR="00EC1127" w:rsidRPr="000B3465">
          <w:rPr>
            <w:rStyle w:val="ae"/>
            <w:noProof/>
          </w:rPr>
          <w:t>Рисунок 62. Параметры на схеме подогревателя ПНД-1</w:t>
        </w:r>
        <w:r w:rsidR="00EC1127">
          <w:rPr>
            <w:noProof/>
            <w:webHidden/>
          </w:rPr>
          <w:tab/>
        </w:r>
        <w:r w:rsidR="00EC1127">
          <w:rPr>
            <w:noProof/>
            <w:webHidden/>
          </w:rPr>
          <w:fldChar w:fldCharType="begin"/>
        </w:r>
        <w:r w:rsidR="00EC1127">
          <w:rPr>
            <w:noProof/>
            <w:webHidden/>
          </w:rPr>
          <w:instrText xml:space="preserve"> PAGEREF _Toc291248684 \h </w:instrText>
        </w:r>
        <w:r w:rsidR="00EC1127">
          <w:rPr>
            <w:noProof/>
            <w:webHidden/>
          </w:rPr>
        </w:r>
        <w:r w:rsidR="00EC1127">
          <w:rPr>
            <w:noProof/>
            <w:webHidden/>
          </w:rPr>
          <w:fldChar w:fldCharType="separate"/>
        </w:r>
        <w:r w:rsidR="00E1730D">
          <w:rPr>
            <w:noProof/>
            <w:webHidden/>
          </w:rPr>
          <w:t>64</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85" w:history="1">
        <w:r w:rsidR="00EC1127" w:rsidRPr="000B3465">
          <w:rPr>
            <w:rStyle w:val="ae"/>
            <w:noProof/>
          </w:rPr>
          <w:t>Рисунок 63. Номинальное состояние ПНД-1</w:t>
        </w:r>
        <w:r w:rsidR="00EC1127">
          <w:rPr>
            <w:noProof/>
            <w:webHidden/>
          </w:rPr>
          <w:tab/>
        </w:r>
        <w:r w:rsidR="00EC1127">
          <w:rPr>
            <w:noProof/>
            <w:webHidden/>
          </w:rPr>
          <w:fldChar w:fldCharType="begin"/>
        </w:r>
        <w:r w:rsidR="00EC1127">
          <w:rPr>
            <w:noProof/>
            <w:webHidden/>
          </w:rPr>
          <w:instrText xml:space="preserve"> PAGEREF _Toc291248685 \h </w:instrText>
        </w:r>
        <w:r w:rsidR="00EC1127">
          <w:rPr>
            <w:noProof/>
            <w:webHidden/>
          </w:rPr>
        </w:r>
        <w:r w:rsidR="00EC1127">
          <w:rPr>
            <w:noProof/>
            <w:webHidden/>
          </w:rPr>
          <w:fldChar w:fldCharType="separate"/>
        </w:r>
        <w:r w:rsidR="00E1730D">
          <w:rPr>
            <w:noProof/>
            <w:webHidden/>
          </w:rPr>
          <w:t>67</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86" w:history="1">
        <w:r w:rsidR="00EC1127" w:rsidRPr="000B3465">
          <w:rPr>
            <w:rStyle w:val="ae"/>
            <w:noProof/>
          </w:rPr>
          <w:t>Рисунок 64. Глобальные параметры ПВД-2</w:t>
        </w:r>
        <w:r w:rsidR="00EC1127">
          <w:rPr>
            <w:noProof/>
            <w:webHidden/>
          </w:rPr>
          <w:tab/>
        </w:r>
        <w:r w:rsidR="00EC1127">
          <w:rPr>
            <w:noProof/>
            <w:webHidden/>
          </w:rPr>
          <w:fldChar w:fldCharType="begin"/>
        </w:r>
        <w:r w:rsidR="00EC1127">
          <w:rPr>
            <w:noProof/>
            <w:webHidden/>
          </w:rPr>
          <w:instrText xml:space="preserve"> PAGEREF _Toc291248686 \h </w:instrText>
        </w:r>
        <w:r w:rsidR="00EC1127">
          <w:rPr>
            <w:noProof/>
            <w:webHidden/>
          </w:rPr>
        </w:r>
        <w:r w:rsidR="00EC1127">
          <w:rPr>
            <w:noProof/>
            <w:webHidden/>
          </w:rPr>
          <w:fldChar w:fldCharType="separate"/>
        </w:r>
        <w:r w:rsidR="00E1730D">
          <w:rPr>
            <w:noProof/>
            <w:webHidden/>
          </w:rPr>
          <w:t>68</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87" w:history="1">
        <w:r w:rsidR="00EC1127" w:rsidRPr="000B3465">
          <w:rPr>
            <w:rStyle w:val="ae"/>
            <w:noProof/>
          </w:rPr>
          <w:t xml:space="preserve">Рисунок 65. Ипользование глобального параметра </w:t>
        </w:r>
        <w:r w:rsidR="00EC1127" w:rsidRPr="000B3465">
          <w:rPr>
            <w:rStyle w:val="ae"/>
            <w:noProof/>
            <w:lang w:val="en-US"/>
          </w:rPr>
          <w:t>Pp</w:t>
        </w:r>
        <w:r w:rsidR="00EC1127" w:rsidRPr="000B3465">
          <w:rPr>
            <w:rStyle w:val="ae"/>
            <w:noProof/>
          </w:rPr>
          <w:t xml:space="preserve"> в ПВД-2</w:t>
        </w:r>
        <w:r w:rsidR="00EC1127">
          <w:rPr>
            <w:noProof/>
            <w:webHidden/>
          </w:rPr>
          <w:tab/>
        </w:r>
        <w:r w:rsidR="00EC1127">
          <w:rPr>
            <w:noProof/>
            <w:webHidden/>
          </w:rPr>
          <w:fldChar w:fldCharType="begin"/>
        </w:r>
        <w:r w:rsidR="00EC1127">
          <w:rPr>
            <w:noProof/>
            <w:webHidden/>
          </w:rPr>
          <w:instrText xml:space="preserve"> PAGEREF _Toc291248687 \h </w:instrText>
        </w:r>
        <w:r w:rsidR="00EC1127">
          <w:rPr>
            <w:noProof/>
            <w:webHidden/>
          </w:rPr>
        </w:r>
        <w:r w:rsidR="00EC1127">
          <w:rPr>
            <w:noProof/>
            <w:webHidden/>
          </w:rPr>
          <w:fldChar w:fldCharType="separate"/>
        </w:r>
        <w:r w:rsidR="00E1730D">
          <w:rPr>
            <w:noProof/>
            <w:webHidden/>
          </w:rPr>
          <w:t>68</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88" w:history="1">
        <w:r w:rsidR="00EC1127" w:rsidRPr="000B3465">
          <w:rPr>
            <w:rStyle w:val="ae"/>
            <w:noProof/>
          </w:rPr>
          <w:t>Рисунок 66. Новый внешний вид субмодели ПВД-2</w:t>
        </w:r>
        <w:r w:rsidR="00EC1127">
          <w:rPr>
            <w:noProof/>
            <w:webHidden/>
          </w:rPr>
          <w:tab/>
        </w:r>
        <w:r w:rsidR="00EC1127">
          <w:rPr>
            <w:noProof/>
            <w:webHidden/>
          </w:rPr>
          <w:fldChar w:fldCharType="begin"/>
        </w:r>
        <w:r w:rsidR="00EC1127">
          <w:rPr>
            <w:noProof/>
            <w:webHidden/>
          </w:rPr>
          <w:instrText xml:space="preserve"> PAGEREF _Toc291248688 \h </w:instrText>
        </w:r>
        <w:r w:rsidR="00EC1127">
          <w:rPr>
            <w:noProof/>
            <w:webHidden/>
          </w:rPr>
        </w:r>
        <w:r w:rsidR="00EC1127">
          <w:rPr>
            <w:noProof/>
            <w:webHidden/>
          </w:rPr>
          <w:fldChar w:fldCharType="separate"/>
        </w:r>
        <w:r w:rsidR="00E1730D">
          <w:rPr>
            <w:noProof/>
            <w:webHidden/>
          </w:rPr>
          <w:t>69</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89" w:history="1">
        <w:r w:rsidR="00EC1127" w:rsidRPr="000B3465">
          <w:rPr>
            <w:rStyle w:val="ae"/>
            <w:noProof/>
          </w:rPr>
          <w:t>Рисунок 67. Номинальное состояние ПВД-2</w:t>
        </w:r>
        <w:r w:rsidR="00EC1127">
          <w:rPr>
            <w:noProof/>
            <w:webHidden/>
          </w:rPr>
          <w:tab/>
        </w:r>
        <w:r w:rsidR="00EC1127">
          <w:rPr>
            <w:noProof/>
            <w:webHidden/>
          </w:rPr>
          <w:fldChar w:fldCharType="begin"/>
        </w:r>
        <w:r w:rsidR="00EC1127">
          <w:rPr>
            <w:noProof/>
            <w:webHidden/>
          </w:rPr>
          <w:instrText xml:space="preserve"> PAGEREF _Toc291248689 \h </w:instrText>
        </w:r>
        <w:r w:rsidR="00EC1127">
          <w:rPr>
            <w:noProof/>
            <w:webHidden/>
          </w:rPr>
        </w:r>
        <w:r w:rsidR="00EC1127">
          <w:rPr>
            <w:noProof/>
            <w:webHidden/>
          </w:rPr>
          <w:fldChar w:fldCharType="separate"/>
        </w:r>
        <w:r w:rsidR="00E1730D">
          <w:rPr>
            <w:noProof/>
            <w:webHidden/>
          </w:rPr>
          <w:t>71</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90" w:history="1">
        <w:r w:rsidR="00EC1127" w:rsidRPr="000B3465">
          <w:rPr>
            <w:rStyle w:val="ae"/>
            <w:noProof/>
          </w:rPr>
          <w:t>Рисунок 68. Глобальные параметры ПВД-3</w:t>
        </w:r>
        <w:r w:rsidR="00EC1127">
          <w:rPr>
            <w:noProof/>
            <w:webHidden/>
          </w:rPr>
          <w:tab/>
        </w:r>
        <w:r w:rsidR="00EC1127">
          <w:rPr>
            <w:noProof/>
            <w:webHidden/>
          </w:rPr>
          <w:fldChar w:fldCharType="begin"/>
        </w:r>
        <w:r w:rsidR="00EC1127">
          <w:rPr>
            <w:noProof/>
            <w:webHidden/>
          </w:rPr>
          <w:instrText xml:space="preserve"> PAGEREF _Toc291248690 \h </w:instrText>
        </w:r>
        <w:r w:rsidR="00EC1127">
          <w:rPr>
            <w:noProof/>
            <w:webHidden/>
          </w:rPr>
        </w:r>
        <w:r w:rsidR="00EC1127">
          <w:rPr>
            <w:noProof/>
            <w:webHidden/>
          </w:rPr>
          <w:fldChar w:fldCharType="separate"/>
        </w:r>
        <w:r w:rsidR="00E1730D">
          <w:rPr>
            <w:noProof/>
            <w:webHidden/>
          </w:rPr>
          <w:t>72</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91" w:history="1">
        <w:r w:rsidR="00EC1127" w:rsidRPr="000B3465">
          <w:rPr>
            <w:rStyle w:val="ae"/>
            <w:noProof/>
          </w:rPr>
          <w:t>Рисунок 69. Номинальное состояние ПВД-3</w:t>
        </w:r>
        <w:r w:rsidR="00EC1127">
          <w:rPr>
            <w:noProof/>
            <w:webHidden/>
          </w:rPr>
          <w:tab/>
        </w:r>
        <w:r w:rsidR="00EC1127">
          <w:rPr>
            <w:noProof/>
            <w:webHidden/>
          </w:rPr>
          <w:fldChar w:fldCharType="begin"/>
        </w:r>
        <w:r w:rsidR="00EC1127">
          <w:rPr>
            <w:noProof/>
            <w:webHidden/>
          </w:rPr>
          <w:instrText xml:space="preserve"> PAGEREF _Toc291248691 \h </w:instrText>
        </w:r>
        <w:r w:rsidR="00EC1127">
          <w:rPr>
            <w:noProof/>
            <w:webHidden/>
          </w:rPr>
        </w:r>
        <w:r w:rsidR="00EC1127">
          <w:rPr>
            <w:noProof/>
            <w:webHidden/>
          </w:rPr>
          <w:fldChar w:fldCharType="separate"/>
        </w:r>
        <w:r w:rsidR="00E1730D">
          <w:rPr>
            <w:noProof/>
            <w:webHidden/>
          </w:rPr>
          <w:t>74</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92" w:history="1">
        <w:r w:rsidR="00EC1127" w:rsidRPr="000B3465">
          <w:rPr>
            <w:rStyle w:val="ae"/>
            <w:noProof/>
          </w:rPr>
          <w:t>Рисунок 70. Глобальные параметры ПС-450</w:t>
        </w:r>
        <w:r w:rsidR="00EC1127">
          <w:rPr>
            <w:noProof/>
            <w:webHidden/>
          </w:rPr>
          <w:tab/>
        </w:r>
        <w:r w:rsidR="00EC1127">
          <w:rPr>
            <w:noProof/>
            <w:webHidden/>
          </w:rPr>
          <w:fldChar w:fldCharType="begin"/>
        </w:r>
        <w:r w:rsidR="00EC1127">
          <w:rPr>
            <w:noProof/>
            <w:webHidden/>
          </w:rPr>
          <w:instrText xml:space="preserve"> PAGEREF _Toc291248692 \h </w:instrText>
        </w:r>
        <w:r w:rsidR="00EC1127">
          <w:rPr>
            <w:noProof/>
            <w:webHidden/>
          </w:rPr>
        </w:r>
        <w:r w:rsidR="00EC1127">
          <w:rPr>
            <w:noProof/>
            <w:webHidden/>
          </w:rPr>
          <w:fldChar w:fldCharType="separate"/>
        </w:r>
        <w:r w:rsidR="00E1730D">
          <w:rPr>
            <w:noProof/>
            <w:webHidden/>
          </w:rPr>
          <w:t>75</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93" w:history="1">
        <w:r w:rsidR="00EC1127" w:rsidRPr="000B3465">
          <w:rPr>
            <w:rStyle w:val="ae"/>
            <w:noProof/>
          </w:rPr>
          <w:t>Рисунок 71. Номинальное состояние ПС-450</w:t>
        </w:r>
        <w:r w:rsidR="00EC1127">
          <w:rPr>
            <w:noProof/>
            <w:webHidden/>
          </w:rPr>
          <w:tab/>
        </w:r>
        <w:r w:rsidR="00EC1127">
          <w:rPr>
            <w:noProof/>
            <w:webHidden/>
          </w:rPr>
          <w:fldChar w:fldCharType="begin"/>
        </w:r>
        <w:r w:rsidR="00EC1127">
          <w:rPr>
            <w:noProof/>
            <w:webHidden/>
          </w:rPr>
          <w:instrText xml:space="preserve"> PAGEREF _Toc291248693 \h </w:instrText>
        </w:r>
        <w:r w:rsidR="00EC1127">
          <w:rPr>
            <w:noProof/>
            <w:webHidden/>
          </w:rPr>
        </w:r>
        <w:r w:rsidR="00EC1127">
          <w:rPr>
            <w:noProof/>
            <w:webHidden/>
          </w:rPr>
          <w:fldChar w:fldCharType="separate"/>
        </w:r>
        <w:r w:rsidR="00E1730D">
          <w:rPr>
            <w:noProof/>
            <w:webHidden/>
          </w:rPr>
          <w:t>77</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94" w:history="1">
        <w:r w:rsidR="00EC1127" w:rsidRPr="000B3465">
          <w:rPr>
            <w:rStyle w:val="ae"/>
            <w:noProof/>
          </w:rPr>
          <w:t>Рисунок 72. Глобальные параметры ПС-450П</w:t>
        </w:r>
        <w:r w:rsidR="00EC1127">
          <w:rPr>
            <w:noProof/>
            <w:webHidden/>
          </w:rPr>
          <w:tab/>
        </w:r>
        <w:r w:rsidR="00EC1127">
          <w:rPr>
            <w:noProof/>
            <w:webHidden/>
          </w:rPr>
          <w:fldChar w:fldCharType="begin"/>
        </w:r>
        <w:r w:rsidR="00EC1127">
          <w:rPr>
            <w:noProof/>
            <w:webHidden/>
          </w:rPr>
          <w:instrText xml:space="preserve"> PAGEREF _Toc291248694 \h </w:instrText>
        </w:r>
        <w:r w:rsidR="00EC1127">
          <w:rPr>
            <w:noProof/>
            <w:webHidden/>
          </w:rPr>
        </w:r>
        <w:r w:rsidR="00EC1127">
          <w:rPr>
            <w:noProof/>
            <w:webHidden/>
          </w:rPr>
          <w:fldChar w:fldCharType="separate"/>
        </w:r>
        <w:r w:rsidR="00E1730D">
          <w:rPr>
            <w:noProof/>
            <w:webHidden/>
          </w:rPr>
          <w:t>78</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95" w:history="1">
        <w:r w:rsidR="00EC1127" w:rsidRPr="000B3465">
          <w:rPr>
            <w:rStyle w:val="ae"/>
            <w:noProof/>
          </w:rPr>
          <w:t>Рисунок 73. Номинальное состояние ПС-450П</w:t>
        </w:r>
        <w:r w:rsidR="00EC1127">
          <w:rPr>
            <w:noProof/>
            <w:webHidden/>
          </w:rPr>
          <w:tab/>
        </w:r>
        <w:r w:rsidR="00EC1127">
          <w:rPr>
            <w:noProof/>
            <w:webHidden/>
          </w:rPr>
          <w:fldChar w:fldCharType="begin"/>
        </w:r>
        <w:r w:rsidR="00EC1127">
          <w:rPr>
            <w:noProof/>
            <w:webHidden/>
          </w:rPr>
          <w:instrText xml:space="preserve"> PAGEREF _Toc291248695 \h </w:instrText>
        </w:r>
        <w:r w:rsidR="00EC1127">
          <w:rPr>
            <w:noProof/>
            <w:webHidden/>
          </w:rPr>
        </w:r>
        <w:r w:rsidR="00EC1127">
          <w:rPr>
            <w:noProof/>
            <w:webHidden/>
          </w:rPr>
          <w:fldChar w:fldCharType="separate"/>
        </w:r>
        <w:r w:rsidR="00E1730D">
          <w:rPr>
            <w:noProof/>
            <w:webHidden/>
          </w:rPr>
          <w:t>79</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96" w:history="1">
        <w:r w:rsidR="00EC1127" w:rsidRPr="000B3465">
          <w:rPr>
            <w:rStyle w:val="ae"/>
            <w:noProof/>
          </w:rPr>
          <w:t>Рисунок 74. Субмодель ТРР для блока конденсатных насосов</w:t>
        </w:r>
        <w:r w:rsidR="00EC1127">
          <w:rPr>
            <w:noProof/>
            <w:webHidden/>
          </w:rPr>
          <w:tab/>
        </w:r>
        <w:r w:rsidR="00EC1127">
          <w:rPr>
            <w:noProof/>
            <w:webHidden/>
          </w:rPr>
          <w:fldChar w:fldCharType="begin"/>
        </w:r>
        <w:r w:rsidR="00EC1127">
          <w:rPr>
            <w:noProof/>
            <w:webHidden/>
          </w:rPr>
          <w:instrText xml:space="preserve"> PAGEREF _Toc291248696 \h </w:instrText>
        </w:r>
        <w:r w:rsidR="00EC1127">
          <w:rPr>
            <w:noProof/>
            <w:webHidden/>
          </w:rPr>
        </w:r>
        <w:r w:rsidR="00EC1127">
          <w:rPr>
            <w:noProof/>
            <w:webHidden/>
          </w:rPr>
          <w:fldChar w:fldCharType="separate"/>
        </w:r>
        <w:r w:rsidR="00E1730D">
          <w:rPr>
            <w:noProof/>
            <w:webHidden/>
          </w:rPr>
          <w:t>81</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97" w:history="1">
        <w:r w:rsidR="00EC1127" w:rsidRPr="000B3465">
          <w:rPr>
            <w:rStyle w:val="ae"/>
            <w:noProof/>
          </w:rPr>
          <w:t>Рисунок 75. Структура трубопроводов и узлов для конденсатных насосов</w:t>
        </w:r>
        <w:r w:rsidR="00EC1127">
          <w:rPr>
            <w:noProof/>
            <w:webHidden/>
          </w:rPr>
          <w:tab/>
        </w:r>
        <w:r w:rsidR="00EC1127">
          <w:rPr>
            <w:noProof/>
            <w:webHidden/>
          </w:rPr>
          <w:fldChar w:fldCharType="begin"/>
        </w:r>
        <w:r w:rsidR="00EC1127">
          <w:rPr>
            <w:noProof/>
            <w:webHidden/>
          </w:rPr>
          <w:instrText xml:space="preserve"> PAGEREF _Toc291248697 \h </w:instrText>
        </w:r>
        <w:r w:rsidR="00EC1127">
          <w:rPr>
            <w:noProof/>
            <w:webHidden/>
          </w:rPr>
        </w:r>
        <w:r w:rsidR="00EC1127">
          <w:rPr>
            <w:noProof/>
            <w:webHidden/>
          </w:rPr>
          <w:fldChar w:fldCharType="separate"/>
        </w:r>
        <w:r w:rsidR="00E1730D">
          <w:rPr>
            <w:noProof/>
            <w:webHidden/>
          </w:rPr>
          <w:t>82</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98" w:history="1">
        <w:r w:rsidR="00EC1127" w:rsidRPr="000B3465">
          <w:rPr>
            <w:rStyle w:val="ae"/>
            <w:noProof/>
          </w:rPr>
          <w:t>Рисунок 76. Структура модели конденсатных насосов</w:t>
        </w:r>
        <w:r w:rsidR="00EC1127">
          <w:rPr>
            <w:noProof/>
            <w:webHidden/>
          </w:rPr>
          <w:tab/>
        </w:r>
        <w:r w:rsidR="00EC1127">
          <w:rPr>
            <w:noProof/>
            <w:webHidden/>
          </w:rPr>
          <w:fldChar w:fldCharType="begin"/>
        </w:r>
        <w:r w:rsidR="00EC1127">
          <w:rPr>
            <w:noProof/>
            <w:webHidden/>
          </w:rPr>
          <w:instrText xml:space="preserve"> PAGEREF _Toc291248698 \h </w:instrText>
        </w:r>
        <w:r w:rsidR="00EC1127">
          <w:rPr>
            <w:noProof/>
            <w:webHidden/>
          </w:rPr>
        </w:r>
        <w:r w:rsidR="00EC1127">
          <w:rPr>
            <w:noProof/>
            <w:webHidden/>
          </w:rPr>
          <w:fldChar w:fldCharType="separate"/>
        </w:r>
        <w:r w:rsidR="00E1730D">
          <w:rPr>
            <w:noProof/>
            <w:webHidden/>
          </w:rPr>
          <w:t>82</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699" w:history="1">
        <w:r w:rsidR="00EC1127" w:rsidRPr="000B3465">
          <w:rPr>
            <w:rStyle w:val="ae"/>
            <w:noProof/>
          </w:rPr>
          <w:t>Рисунок 77. Вывод параметров на схеме модели конденсатных насосов</w:t>
        </w:r>
        <w:r w:rsidR="00EC1127">
          <w:rPr>
            <w:noProof/>
            <w:webHidden/>
          </w:rPr>
          <w:tab/>
        </w:r>
        <w:r w:rsidR="00EC1127">
          <w:rPr>
            <w:noProof/>
            <w:webHidden/>
          </w:rPr>
          <w:fldChar w:fldCharType="begin"/>
        </w:r>
        <w:r w:rsidR="00EC1127">
          <w:rPr>
            <w:noProof/>
            <w:webHidden/>
          </w:rPr>
          <w:instrText xml:space="preserve"> PAGEREF _Toc291248699 \h </w:instrText>
        </w:r>
        <w:r w:rsidR="00EC1127">
          <w:rPr>
            <w:noProof/>
            <w:webHidden/>
          </w:rPr>
        </w:r>
        <w:r w:rsidR="00EC1127">
          <w:rPr>
            <w:noProof/>
            <w:webHidden/>
          </w:rPr>
          <w:fldChar w:fldCharType="separate"/>
        </w:r>
        <w:r w:rsidR="00E1730D">
          <w:rPr>
            <w:noProof/>
            <w:webHidden/>
          </w:rPr>
          <w:t>83</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00" w:history="1">
        <w:r w:rsidR="00EC1127" w:rsidRPr="000B3465">
          <w:rPr>
            <w:rStyle w:val="ae"/>
            <w:noProof/>
          </w:rPr>
          <w:t>Рисунок 78. Задание напорной характеристики насосов</w:t>
        </w:r>
        <w:r w:rsidR="00EC1127">
          <w:rPr>
            <w:noProof/>
            <w:webHidden/>
          </w:rPr>
          <w:tab/>
        </w:r>
        <w:r w:rsidR="00EC1127">
          <w:rPr>
            <w:noProof/>
            <w:webHidden/>
          </w:rPr>
          <w:fldChar w:fldCharType="begin"/>
        </w:r>
        <w:r w:rsidR="00EC1127">
          <w:rPr>
            <w:noProof/>
            <w:webHidden/>
          </w:rPr>
          <w:instrText xml:space="preserve"> PAGEREF _Toc291248700 \h </w:instrText>
        </w:r>
        <w:r w:rsidR="00EC1127">
          <w:rPr>
            <w:noProof/>
            <w:webHidden/>
          </w:rPr>
        </w:r>
        <w:r w:rsidR="00EC1127">
          <w:rPr>
            <w:noProof/>
            <w:webHidden/>
          </w:rPr>
          <w:fldChar w:fldCharType="separate"/>
        </w:r>
        <w:r w:rsidR="00E1730D">
          <w:rPr>
            <w:noProof/>
            <w:webHidden/>
          </w:rPr>
          <w:t>85</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01" w:history="1">
        <w:r w:rsidR="00EC1127" w:rsidRPr="000B3465">
          <w:rPr>
            <w:rStyle w:val="ae"/>
            <w:noProof/>
          </w:rPr>
          <w:t>Рисунок 79. Номинальное состояние блока конденсатных насосов</w:t>
        </w:r>
        <w:r w:rsidR="00EC1127">
          <w:rPr>
            <w:noProof/>
            <w:webHidden/>
          </w:rPr>
          <w:tab/>
        </w:r>
        <w:r w:rsidR="00EC1127">
          <w:rPr>
            <w:noProof/>
            <w:webHidden/>
          </w:rPr>
          <w:fldChar w:fldCharType="begin"/>
        </w:r>
        <w:r w:rsidR="00EC1127">
          <w:rPr>
            <w:noProof/>
            <w:webHidden/>
          </w:rPr>
          <w:instrText xml:space="preserve"> PAGEREF _Toc291248701 \h </w:instrText>
        </w:r>
        <w:r w:rsidR="00EC1127">
          <w:rPr>
            <w:noProof/>
            <w:webHidden/>
          </w:rPr>
        </w:r>
        <w:r w:rsidR="00EC1127">
          <w:rPr>
            <w:noProof/>
            <w:webHidden/>
          </w:rPr>
          <w:fldChar w:fldCharType="separate"/>
        </w:r>
        <w:r w:rsidR="00E1730D">
          <w:rPr>
            <w:noProof/>
            <w:webHidden/>
          </w:rPr>
          <w:t>86</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02" w:history="1">
        <w:r w:rsidR="00EC1127" w:rsidRPr="000B3465">
          <w:rPr>
            <w:rStyle w:val="ae"/>
            <w:noProof/>
          </w:rPr>
          <w:t>Рисунок 80. Субмодель ТРР для блока питательных насосов</w:t>
        </w:r>
        <w:r w:rsidR="00EC1127">
          <w:rPr>
            <w:noProof/>
            <w:webHidden/>
          </w:rPr>
          <w:tab/>
        </w:r>
        <w:r w:rsidR="00EC1127">
          <w:rPr>
            <w:noProof/>
            <w:webHidden/>
          </w:rPr>
          <w:fldChar w:fldCharType="begin"/>
        </w:r>
        <w:r w:rsidR="00EC1127">
          <w:rPr>
            <w:noProof/>
            <w:webHidden/>
          </w:rPr>
          <w:instrText xml:space="preserve"> PAGEREF _Toc291248702 \h </w:instrText>
        </w:r>
        <w:r w:rsidR="00EC1127">
          <w:rPr>
            <w:noProof/>
            <w:webHidden/>
          </w:rPr>
        </w:r>
        <w:r w:rsidR="00EC1127">
          <w:rPr>
            <w:noProof/>
            <w:webHidden/>
          </w:rPr>
          <w:fldChar w:fldCharType="separate"/>
        </w:r>
        <w:r w:rsidR="00E1730D">
          <w:rPr>
            <w:noProof/>
            <w:webHidden/>
          </w:rPr>
          <w:t>87</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03" w:history="1">
        <w:r w:rsidR="00EC1127" w:rsidRPr="000B3465">
          <w:rPr>
            <w:rStyle w:val="ae"/>
            <w:noProof/>
          </w:rPr>
          <w:t>Рисунок 81. Структура трубопроводов и узлов для питательных насосов</w:t>
        </w:r>
        <w:r w:rsidR="00EC1127">
          <w:rPr>
            <w:noProof/>
            <w:webHidden/>
          </w:rPr>
          <w:tab/>
        </w:r>
        <w:r w:rsidR="00EC1127">
          <w:rPr>
            <w:noProof/>
            <w:webHidden/>
          </w:rPr>
          <w:fldChar w:fldCharType="begin"/>
        </w:r>
        <w:r w:rsidR="00EC1127">
          <w:rPr>
            <w:noProof/>
            <w:webHidden/>
          </w:rPr>
          <w:instrText xml:space="preserve"> PAGEREF _Toc291248703 \h </w:instrText>
        </w:r>
        <w:r w:rsidR="00EC1127">
          <w:rPr>
            <w:noProof/>
            <w:webHidden/>
          </w:rPr>
        </w:r>
        <w:r w:rsidR="00EC1127">
          <w:rPr>
            <w:noProof/>
            <w:webHidden/>
          </w:rPr>
          <w:fldChar w:fldCharType="separate"/>
        </w:r>
        <w:r w:rsidR="00E1730D">
          <w:rPr>
            <w:noProof/>
            <w:webHidden/>
          </w:rPr>
          <w:t>87</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04" w:history="1">
        <w:r w:rsidR="00EC1127" w:rsidRPr="000B3465">
          <w:rPr>
            <w:rStyle w:val="ae"/>
            <w:noProof/>
          </w:rPr>
          <w:t>Рисунок 82. Структура и вывод параметров модели питательных насосов</w:t>
        </w:r>
        <w:r w:rsidR="00EC1127">
          <w:rPr>
            <w:noProof/>
            <w:webHidden/>
          </w:rPr>
          <w:tab/>
        </w:r>
        <w:r w:rsidR="00EC1127">
          <w:rPr>
            <w:noProof/>
            <w:webHidden/>
          </w:rPr>
          <w:fldChar w:fldCharType="begin"/>
        </w:r>
        <w:r w:rsidR="00EC1127">
          <w:rPr>
            <w:noProof/>
            <w:webHidden/>
          </w:rPr>
          <w:instrText xml:space="preserve"> PAGEREF _Toc291248704 \h </w:instrText>
        </w:r>
        <w:r w:rsidR="00EC1127">
          <w:rPr>
            <w:noProof/>
            <w:webHidden/>
          </w:rPr>
        </w:r>
        <w:r w:rsidR="00EC1127">
          <w:rPr>
            <w:noProof/>
            <w:webHidden/>
          </w:rPr>
          <w:fldChar w:fldCharType="separate"/>
        </w:r>
        <w:r w:rsidR="00E1730D">
          <w:rPr>
            <w:noProof/>
            <w:webHidden/>
          </w:rPr>
          <w:t>88</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05" w:history="1">
        <w:r w:rsidR="00EC1127" w:rsidRPr="000B3465">
          <w:rPr>
            <w:rStyle w:val="ae"/>
            <w:noProof/>
          </w:rPr>
          <w:t>Рисунок 83. Фрагмент задания напорной характеристики питательных насосов</w:t>
        </w:r>
        <w:r w:rsidR="00EC1127">
          <w:rPr>
            <w:noProof/>
            <w:webHidden/>
          </w:rPr>
          <w:tab/>
        </w:r>
        <w:r w:rsidR="00EC1127">
          <w:rPr>
            <w:noProof/>
            <w:webHidden/>
          </w:rPr>
          <w:fldChar w:fldCharType="begin"/>
        </w:r>
        <w:r w:rsidR="00EC1127">
          <w:rPr>
            <w:noProof/>
            <w:webHidden/>
          </w:rPr>
          <w:instrText xml:space="preserve"> PAGEREF _Toc291248705 \h </w:instrText>
        </w:r>
        <w:r w:rsidR="00EC1127">
          <w:rPr>
            <w:noProof/>
            <w:webHidden/>
          </w:rPr>
        </w:r>
        <w:r w:rsidR="00EC1127">
          <w:rPr>
            <w:noProof/>
            <w:webHidden/>
          </w:rPr>
          <w:fldChar w:fldCharType="separate"/>
        </w:r>
        <w:r w:rsidR="00E1730D">
          <w:rPr>
            <w:noProof/>
            <w:webHidden/>
          </w:rPr>
          <w:t>90</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06" w:history="1">
        <w:r w:rsidR="00EC1127" w:rsidRPr="000B3465">
          <w:rPr>
            <w:rStyle w:val="ae"/>
            <w:noProof/>
          </w:rPr>
          <w:t>Рисунок 84. Номинальное состояние блока питательных главных насосов</w:t>
        </w:r>
        <w:r w:rsidR="00EC1127">
          <w:rPr>
            <w:noProof/>
            <w:webHidden/>
          </w:rPr>
          <w:tab/>
        </w:r>
        <w:r w:rsidR="00EC1127">
          <w:rPr>
            <w:noProof/>
            <w:webHidden/>
          </w:rPr>
          <w:fldChar w:fldCharType="begin"/>
        </w:r>
        <w:r w:rsidR="00EC1127">
          <w:rPr>
            <w:noProof/>
            <w:webHidden/>
          </w:rPr>
          <w:instrText xml:space="preserve"> PAGEREF _Toc291248706 \h </w:instrText>
        </w:r>
        <w:r w:rsidR="00EC1127">
          <w:rPr>
            <w:noProof/>
            <w:webHidden/>
          </w:rPr>
        </w:r>
        <w:r w:rsidR="00EC1127">
          <w:rPr>
            <w:noProof/>
            <w:webHidden/>
          </w:rPr>
          <w:fldChar w:fldCharType="separate"/>
        </w:r>
        <w:r w:rsidR="00E1730D">
          <w:rPr>
            <w:noProof/>
            <w:webHidden/>
          </w:rPr>
          <w:t>90</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07" w:history="1">
        <w:r w:rsidR="00EC1127" w:rsidRPr="000B3465">
          <w:rPr>
            <w:rStyle w:val="ae"/>
            <w:noProof/>
          </w:rPr>
          <w:t>Рисунок 85. Лист модели деаэратора</w:t>
        </w:r>
        <w:r w:rsidR="00EC1127">
          <w:rPr>
            <w:noProof/>
            <w:webHidden/>
          </w:rPr>
          <w:tab/>
        </w:r>
        <w:r w:rsidR="00EC1127">
          <w:rPr>
            <w:noProof/>
            <w:webHidden/>
          </w:rPr>
          <w:fldChar w:fldCharType="begin"/>
        </w:r>
        <w:r w:rsidR="00EC1127">
          <w:rPr>
            <w:noProof/>
            <w:webHidden/>
          </w:rPr>
          <w:instrText xml:space="preserve"> PAGEREF _Toc291248707 \h </w:instrText>
        </w:r>
        <w:r w:rsidR="00EC1127">
          <w:rPr>
            <w:noProof/>
            <w:webHidden/>
          </w:rPr>
        </w:r>
        <w:r w:rsidR="00EC1127">
          <w:rPr>
            <w:noProof/>
            <w:webHidden/>
          </w:rPr>
          <w:fldChar w:fldCharType="separate"/>
        </w:r>
        <w:r w:rsidR="00E1730D">
          <w:rPr>
            <w:noProof/>
            <w:webHidden/>
          </w:rPr>
          <w:t>91</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08" w:history="1">
        <w:r w:rsidR="00EC1127" w:rsidRPr="000B3465">
          <w:rPr>
            <w:rStyle w:val="ae"/>
            <w:noProof/>
          </w:rPr>
          <w:t>Рисунок 86. Структура модели деаэратора</w:t>
        </w:r>
        <w:r w:rsidR="00EC1127">
          <w:rPr>
            <w:noProof/>
            <w:webHidden/>
          </w:rPr>
          <w:tab/>
        </w:r>
        <w:r w:rsidR="00EC1127">
          <w:rPr>
            <w:noProof/>
            <w:webHidden/>
          </w:rPr>
          <w:fldChar w:fldCharType="begin"/>
        </w:r>
        <w:r w:rsidR="00EC1127">
          <w:rPr>
            <w:noProof/>
            <w:webHidden/>
          </w:rPr>
          <w:instrText xml:space="preserve"> PAGEREF _Toc291248708 \h </w:instrText>
        </w:r>
        <w:r w:rsidR="00EC1127">
          <w:rPr>
            <w:noProof/>
            <w:webHidden/>
          </w:rPr>
        </w:r>
        <w:r w:rsidR="00EC1127">
          <w:rPr>
            <w:noProof/>
            <w:webHidden/>
          </w:rPr>
          <w:fldChar w:fldCharType="separate"/>
        </w:r>
        <w:r w:rsidR="00E1730D">
          <w:rPr>
            <w:noProof/>
            <w:webHidden/>
          </w:rPr>
          <w:t>92</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09" w:history="1">
        <w:r w:rsidR="00EC1127" w:rsidRPr="000B3465">
          <w:rPr>
            <w:rStyle w:val="ae"/>
            <w:noProof/>
          </w:rPr>
          <w:t>Рисунок 87. Состояния модели деаэратора</w:t>
        </w:r>
        <w:r w:rsidR="00EC1127">
          <w:rPr>
            <w:noProof/>
            <w:webHidden/>
          </w:rPr>
          <w:tab/>
        </w:r>
        <w:r w:rsidR="00EC1127">
          <w:rPr>
            <w:noProof/>
            <w:webHidden/>
          </w:rPr>
          <w:fldChar w:fldCharType="begin"/>
        </w:r>
        <w:r w:rsidR="00EC1127">
          <w:rPr>
            <w:noProof/>
            <w:webHidden/>
          </w:rPr>
          <w:instrText xml:space="preserve"> PAGEREF _Toc291248709 \h </w:instrText>
        </w:r>
        <w:r w:rsidR="00EC1127">
          <w:rPr>
            <w:noProof/>
            <w:webHidden/>
          </w:rPr>
        </w:r>
        <w:r w:rsidR="00EC1127">
          <w:rPr>
            <w:noProof/>
            <w:webHidden/>
          </w:rPr>
          <w:fldChar w:fldCharType="separate"/>
        </w:r>
        <w:r w:rsidR="00E1730D">
          <w:rPr>
            <w:noProof/>
            <w:webHidden/>
          </w:rPr>
          <w:t>94</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10" w:history="1">
        <w:r w:rsidR="00EC1127" w:rsidRPr="000B3465">
          <w:rPr>
            <w:rStyle w:val="ae"/>
            <w:noProof/>
          </w:rPr>
          <w:t>Рисунок 88. Система свежего пара, начало создания единой модели ПТУ</w:t>
        </w:r>
        <w:r w:rsidR="00EC1127">
          <w:rPr>
            <w:noProof/>
            <w:webHidden/>
          </w:rPr>
          <w:tab/>
        </w:r>
        <w:r w:rsidR="00EC1127">
          <w:rPr>
            <w:noProof/>
            <w:webHidden/>
          </w:rPr>
          <w:fldChar w:fldCharType="begin"/>
        </w:r>
        <w:r w:rsidR="00EC1127">
          <w:rPr>
            <w:noProof/>
            <w:webHidden/>
          </w:rPr>
          <w:instrText xml:space="preserve"> PAGEREF _Toc291248710 \h </w:instrText>
        </w:r>
        <w:r w:rsidR="00EC1127">
          <w:rPr>
            <w:noProof/>
            <w:webHidden/>
          </w:rPr>
        </w:r>
        <w:r w:rsidR="00EC1127">
          <w:rPr>
            <w:noProof/>
            <w:webHidden/>
          </w:rPr>
          <w:fldChar w:fldCharType="separate"/>
        </w:r>
        <w:r w:rsidR="00E1730D">
          <w:rPr>
            <w:noProof/>
            <w:webHidden/>
          </w:rPr>
          <w:t>96</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11" w:history="1">
        <w:r w:rsidR="00EC1127" w:rsidRPr="000B3465">
          <w:rPr>
            <w:rStyle w:val="ae"/>
            <w:noProof/>
          </w:rPr>
          <w:t>Рисунок 89. Система свежего пара, шесть глобальных сигналов</w:t>
        </w:r>
        <w:r w:rsidR="00EC1127">
          <w:rPr>
            <w:noProof/>
            <w:webHidden/>
          </w:rPr>
          <w:tab/>
        </w:r>
        <w:r w:rsidR="00EC1127">
          <w:rPr>
            <w:noProof/>
            <w:webHidden/>
          </w:rPr>
          <w:fldChar w:fldCharType="begin"/>
        </w:r>
        <w:r w:rsidR="00EC1127">
          <w:rPr>
            <w:noProof/>
            <w:webHidden/>
          </w:rPr>
          <w:instrText xml:space="preserve"> PAGEREF _Toc291248711 \h </w:instrText>
        </w:r>
        <w:r w:rsidR="00EC1127">
          <w:rPr>
            <w:noProof/>
            <w:webHidden/>
          </w:rPr>
        </w:r>
        <w:r w:rsidR="00EC1127">
          <w:rPr>
            <w:noProof/>
            <w:webHidden/>
          </w:rPr>
          <w:fldChar w:fldCharType="separate"/>
        </w:r>
        <w:r w:rsidR="00E1730D">
          <w:rPr>
            <w:noProof/>
            <w:webHidden/>
          </w:rPr>
          <w:t>96</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12" w:history="1">
        <w:r w:rsidR="00EC1127" w:rsidRPr="000B3465">
          <w:rPr>
            <w:rStyle w:val="ae"/>
            <w:noProof/>
          </w:rPr>
          <w:t>Рисунок 90. Соединение моделей проточной части и конденсатора</w:t>
        </w:r>
        <w:r w:rsidR="00EC1127">
          <w:rPr>
            <w:noProof/>
            <w:webHidden/>
          </w:rPr>
          <w:tab/>
        </w:r>
        <w:r w:rsidR="00EC1127">
          <w:rPr>
            <w:noProof/>
            <w:webHidden/>
          </w:rPr>
          <w:fldChar w:fldCharType="begin"/>
        </w:r>
        <w:r w:rsidR="00EC1127">
          <w:rPr>
            <w:noProof/>
            <w:webHidden/>
          </w:rPr>
          <w:instrText xml:space="preserve"> PAGEREF _Toc291248712 \h </w:instrText>
        </w:r>
        <w:r w:rsidR="00EC1127">
          <w:rPr>
            <w:noProof/>
            <w:webHidden/>
          </w:rPr>
        </w:r>
        <w:r w:rsidR="00EC1127">
          <w:rPr>
            <w:noProof/>
            <w:webHidden/>
          </w:rPr>
          <w:fldChar w:fldCharType="separate"/>
        </w:r>
        <w:r w:rsidR="00E1730D">
          <w:rPr>
            <w:noProof/>
            <w:webHidden/>
          </w:rPr>
          <w:t>97</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13" w:history="1">
        <w:r w:rsidR="00EC1127" w:rsidRPr="000B3465">
          <w:rPr>
            <w:rStyle w:val="ae"/>
            <w:noProof/>
          </w:rPr>
          <w:t>Рисунок 91. Структура системы свежего пара (проточная часть + конденсатор)</w:t>
        </w:r>
        <w:r w:rsidR="00EC1127">
          <w:rPr>
            <w:noProof/>
            <w:webHidden/>
          </w:rPr>
          <w:tab/>
        </w:r>
        <w:r w:rsidR="00EC1127">
          <w:rPr>
            <w:noProof/>
            <w:webHidden/>
          </w:rPr>
          <w:fldChar w:fldCharType="begin"/>
        </w:r>
        <w:r w:rsidR="00EC1127">
          <w:rPr>
            <w:noProof/>
            <w:webHidden/>
          </w:rPr>
          <w:instrText xml:space="preserve"> PAGEREF _Toc291248713 \h </w:instrText>
        </w:r>
        <w:r w:rsidR="00EC1127">
          <w:rPr>
            <w:noProof/>
            <w:webHidden/>
          </w:rPr>
        </w:r>
        <w:r w:rsidR="00EC1127">
          <w:rPr>
            <w:noProof/>
            <w:webHidden/>
          </w:rPr>
          <w:fldChar w:fldCharType="separate"/>
        </w:r>
        <w:r w:rsidR="00E1730D">
          <w:rPr>
            <w:noProof/>
            <w:webHidden/>
          </w:rPr>
          <w:t>98</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14" w:history="1">
        <w:r w:rsidR="00EC1127" w:rsidRPr="000B3465">
          <w:rPr>
            <w:rStyle w:val="ae"/>
            <w:noProof/>
          </w:rPr>
          <w:t>Рисунок 92. Управление кнопками граничных условий системы свежего пара</w:t>
        </w:r>
        <w:r w:rsidR="00EC1127">
          <w:rPr>
            <w:noProof/>
            <w:webHidden/>
          </w:rPr>
          <w:tab/>
        </w:r>
        <w:r w:rsidR="00EC1127">
          <w:rPr>
            <w:noProof/>
            <w:webHidden/>
          </w:rPr>
          <w:fldChar w:fldCharType="begin"/>
        </w:r>
        <w:r w:rsidR="00EC1127">
          <w:rPr>
            <w:noProof/>
            <w:webHidden/>
          </w:rPr>
          <w:instrText xml:space="preserve"> PAGEREF _Toc291248714 \h </w:instrText>
        </w:r>
        <w:r w:rsidR="00EC1127">
          <w:rPr>
            <w:noProof/>
            <w:webHidden/>
          </w:rPr>
        </w:r>
        <w:r w:rsidR="00EC1127">
          <w:rPr>
            <w:noProof/>
            <w:webHidden/>
          </w:rPr>
          <w:fldChar w:fldCharType="separate"/>
        </w:r>
        <w:r w:rsidR="00E1730D">
          <w:rPr>
            <w:noProof/>
            <w:webHidden/>
          </w:rPr>
          <w:t>98</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15" w:history="1">
        <w:r w:rsidR="00EC1127" w:rsidRPr="000B3465">
          <w:rPr>
            <w:rStyle w:val="ae"/>
            <w:noProof/>
          </w:rPr>
          <w:t>Рисунок 93. Номинальное состояние системы свежего пара</w:t>
        </w:r>
        <w:r w:rsidR="00EC1127">
          <w:rPr>
            <w:noProof/>
            <w:webHidden/>
          </w:rPr>
          <w:tab/>
        </w:r>
        <w:r w:rsidR="00EC1127">
          <w:rPr>
            <w:noProof/>
            <w:webHidden/>
          </w:rPr>
          <w:fldChar w:fldCharType="begin"/>
        </w:r>
        <w:r w:rsidR="00EC1127">
          <w:rPr>
            <w:noProof/>
            <w:webHidden/>
          </w:rPr>
          <w:instrText xml:space="preserve"> PAGEREF _Toc291248715 \h </w:instrText>
        </w:r>
        <w:r w:rsidR="00EC1127">
          <w:rPr>
            <w:noProof/>
            <w:webHidden/>
          </w:rPr>
        </w:r>
        <w:r w:rsidR="00EC1127">
          <w:rPr>
            <w:noProof/>
            <w:webHidden/>
          </w:rPr>
          <w:fldChar w:fldCharType="separate"/>
        </w:r>
        <w:r w:rsidR="00E1730D">
          <w:rPr>
            <w:noProof/>
            <w:webHidden/>
          </w:rPr>
          <w:t>99</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16" w:history="1">
        <w:r w:rsidR="00EC1127" w:rsidRPr="000B3465">
          <w:rPr>
            <w:rStyle w:val="ae"/>
            <w:noProof/>
          </w:rPr>
          <w:t>Рисунок 94. Точка контроля частоты вращения ротора</w:t>
        </w:r>
        <w:r w:rsidR="00EC1127">
          <w:rPr>
            <w:noProof/>
            <w:webHidden/>
          </w:rPr>
          <w:tab/>
        </w:r>
        <w:r w:rsidR="00EC1127">
          <w:rPr>
            <w:noProof/>
            <w:webHidden/>
          </w:rPr>
          <w:fldChar w:fldCharType="begin"/>
        </w:r>
        <w:r w:rsidR="00EC1127">
          <w:rPr>
            <w:noProof/>
            <w:webHidden/>
          </w:rPr>
          <w:instrText xml:space="preserve"> PAGEREF _Toc291248716 \h </w:instrText>
        </w:r>
        <w:r w:rsidR="00EC1127">
          <w:rPr>
            <w:noProof/>
            <w:webHidden/>
          </w:rPr>
        </w:r>
        <w:r w:rsidR="00EC1127">
          <w:rPr>
            <w:noProof/>
            <w:webHidden/>
          </w:rPr>
          <w:fldChar w:fldCharType="separate"/>
        </w:r>
        <w:r w:rsidR="00E1730D">
          <w:rPr>
            <w:noProof/>
            <w:webHidden/>
          </w:rPr>
          <w:t>100</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17" w:history="1">
        <w:r w:rsidR="00EC1127" w:rsidRPr="000B3465">
          <w:rPr>
            <w:rStyle w:val="ae"/>
            <w:noProof/>
          </w:rPr>
          <w:t>Рисунок 95. Точка контроля мощности генератора</w:t>
        </w:r>
        <w:r w:rsidR="00EC1127">
          <w:rPr>
            <w:noProof/>
            <w:webHidden/>
          </w:rPr>
          <w:tab/>
        </w:r>
        <w:r w:rsidR="00EC1127">
          <w:rPr>
            <w:noProof/>
            <w:webHidden/>
          </w:rPr>
          <w:fldChar w:fldCharType="begin"/>
        </w:r>
        <w:r w:rsidR="00EC1127">
          <w:rPr>
            <w:noProof/>
            <w:webHidden/>
          </w:rPr>
          <w:instrText xml:space="preserve"> PAGEREF _Toc291248717 \h </w:instrText>
        </w:r>
        <w:r w:rsidR="00EC1127">
          <w:rPr>
            <w:noProof/>
            <w:webHidden/>
          </w:rPr>
        </w:r>
        <w:r w:rsidR="00EC1127">
          <w:rPr>
            <w:noProof/>
            <w:webHidden/>
          </w:rPr>
          <w:fldChar w:fldCharType="separate"/>
        </w:r>
        <w:r w:rsidR="00E1730D">
          <w:rPr>
            <w:noProof/>
            <w:webHidden/>
          </w:rPr>
          <w:t>100</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18" w:history="1">
        <w:r w:rsidR="00EC1127" w:rsidRPr="000B3465">
          <w:rPr>
            <w:rStyle w:val="ae"/>
            <w:noProof/>
          </w:rPr>
          <w:t>Рисунок 96. Создание нового окна просмотра параметра</w:t>
        </w:r>
        <w:r w:rsidR="00EC1127">
          <w:rPr>
            <w:noProof/>
            <w:webHidden/>
          </w:rPr>
          <w:tab/>
        </w:r>
        <w:r w:rsidR="00EC1127">
          <w:rPr>
            <w:noProof/>
            <w:webHidden/>
          </w:rPr>
          <w:fldChar w:fldCharType="begin"/>
        </w:r>
        <w:r w:rsidR="00EC1127">
          <w:rPr>
            <w:noProof/>
            <w:webHidden/>
          </w:rPr>
          <w:instrText xml:space="preserve"> PAGEREF _Toc291248718 \h </w:instrText>
        </w:r>
        <w:r w:rsidR="00EC1127">
          <w:rPr>
            <w:noProof/>
            <w:webHidden/>
          </w:rPr>
        </w:r>
        <w:r w:rsidR="00EC1127">
          <w:rPr>
            <w:noProof/>
            <w:webHidden/>
          </w:rPr>
          <w:fldChar w:fldCharType="separate"/>
        </w:r>
        <w:r w:rsidR="00E1730D">
          <w:rPr>
            <w:noProof/>
            <w:webHidden/>
          </w:rPr>
          <w:t>101</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19" w:history="1">
        <w:r w:rsidR="00EC1127" w:rsidRPr="000B3465">
          <w:rPr>
            <w:rStyle w:val="ae"/>
            <w:noProof/>
          </w:rPr>
          <w:t>Рисунок 97. Окно просмотра параметра «Мощность генератора»</w:t>
        </w:r>
        <w:r w:rsidR="00EC1127">
          <w:rPr>
            <w:noProof/>
            <w:webHidden/>
          </w:rPr>
          <w:tab/>
        </w:r>
        <w:r w:rsidR="00EC1127">
          <w:rPr>
            <w:noProof/>
            <w:webHidden/>
          </w:rPr>
          <w:fldChar w:fldCharType="begin"/>
        </w:r>
        <w:r w:rsidR="00EC1127">
          <w:rPr>
            <w:noProof/>
            <w:webHidden/>
          </w:rPr>
          <w:instrText xml:space="preserve"> PAGEREF _Toc291248719 \h </w:instrText>
        </w:r>
        <w:r w:rsidR="00EC1127">
          <w:rPr>
            <w:noProof/>
            <w:webHidden/>
          </w:rPr>
        </w:r>
        <w:r w:rsidR="00EC1127">
          <w:rPr>
            <w:noProof/>
            <w:webHidden/>
          </w:rPr>
          <w:fldChar w:fldCharType="separate"/>
        </w:r>
        <w:r w:rsidR="00E1730D">
          <w:rPr>
            <w:noProof/>
            <w:webHidden/>
          </w:rPr>
          <w:t>101</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20" w:history="1">
        <w:r w:rsidR="00EC1127" w:rsidRPr="000B3465">
          <w:rPr>
            <w:rStyle w:val="ae"/>
            <w:noProof/>
          </w:rPr>
          <w:t>Рисунок 98. Новый лист ТРР для конденсатной группы оборудования</w:t>
        </w:r>
        <w:r w:rsidR="00EC1127">
          <w:rPr>
            <w:noProof/>
            <w:webHidden/>
          </w:rPr>
          <w:tab/>
        </w:r>
        <w:r w:rsidR="00EC1127">
          <w:rPr>
            <w:noProof/>
            <w:webHidden/>
          </w:rPr>
          <w:fldChar w:fldCharType="begin"/>
        </w:r>
        <w:r w:rsidR="00EC1127">
          <w:rPr>
            <w:noProof/>
            <w:webHidden/>
          </w:rPr>
          <w:instrText xml:space="preserve"> PAGEREF _Toc291248720 \h </w:instrText>
        </w:r>
        <w:r w:rsidR="00EC1127">
          <w:rPr>
            <w:noProof/>
            <w:webHidden/>
          </w:rPr>
        </w:r>
        <w:r w:rsidR="00EC1127">
          <w:rPr>
            <w:noProof/>
            <w:webHidden/>
          </w:rPr>
          <w:fldChar w:fldCharType="separate"/>
        </w:r>
        <w:r w:rsidR="00E1730D">
          <w:rPr>
            <w:noProof/>
            <w:webHidden/>
          </w:rPr>
          <w:t>102</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21" w:history="1">
        <w:r w:rsidR="00EC1127" w:rsidRPr="000B3465">
          <w:rPr>
            <w:rStyle w:val="ae"/>
            <w:noProof/>
          </w:rPr>
          <w:t xml:space="preserve">Рисунок 99. Добавление сигналов </w:t>
        </w:r>
        <w:r w:rsidR="00EC1127" w:rsidRPr="000B3465">
          <w:rPr>
            <w:rStyle w:val="ae"/>
            <w:noProof/>
            <w:lang w:val="en-US"/>
          </w:rPr>
          <w:t>G</w:t>
        </w:r>
        <w:r w:rsidR="00EC1127" w:rsidRPr="000B3465">
          <w:rPr>
            <w:rStyle w:val="ae"/>
            <w:noProof/>
          </w:rPr>
          <w:t xml:space="preserve">пнд и </w:t>
        </w:r>
        <w:r w:rsidR="00EC1127" w:rsidRPr="000B3465">
          <w:rPr>
            <w:rStyle w:val="ae"/>
            <w:noProof/>
            <w:lang w:val="en-US"/>
          </w:rPr>
          <w:t>T</w:t>
        </w:r>
        <w:r w:rsidR="00EC1127" w:rsidRPr="000B3465">
          <w:rPr>
            <w:rStyle w:val="ae"/>
            <w:noProof/>
          </w:rPr>
          <w:t>пнд</w:t>
        </w:r>
        <w:r w:rsidR="00EC1127">
          <w:rPr>
            <w:noProof/>
            <w:webHidden/>
          </w:rPr>
          <w:tab/>
        </w:r>
        <w:r w:rsidR="00EC1127">
          <w:rPr>
            <w:noProof/>
            <w:webHidden/>
          </w:rPr>
          <w:fldChar w:fldCharType="begin"/>
        </w:r>
        <w:r w:rsidR="00EC1127">
          <w:rPr>
            <w:noProof/>
            <w:webHidden/>
          </w:rPr>
          <w:instrText xml:space="preserve"> PAGEREF _Toc291248721 \h </w:instrText>
        </w:r>
        <w:r w:rsidR="00EC1127">
          <w:rPr>
            <w:noProof/>
            <w:webHidden/>
          </w:rPr>
        </w:r>
        <w:r w:rsidR="00EC1127">
          <w:rPr>
            <w:noProof/>
            <w:webHidden/>
          </w:rPr>
          <w:fldChar w:fldCharType="separate"/>
        </w:r>
        <w:r w:rsidR="00E1730D">
          <w:rPr>
            <w:noProof/>
            <w:webHidden/>
          </w:rPr>
          <w:t>102</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22" w:history="1">
        <w:r w:rsidR="00EC1127" w:rsidRPr="000B3465">
          <w:rPr>
            <w:rStyle w:val="ae"/>
            <w:noProof/>
          </w:rPr>
          <w:t>Рисунок 100. Создание конденсатной группы оборудования</w:t>
        </w:r>
        <w:r w:rsidR="00EC1127">
          <w:rPr>
            <w:noProof/>
            <w:webHidden/>
          </w:rPr>
          <w:tab/>
        </w:r>
        <w:r w:rsidR="00EC1127">
          <w:rPr>
            <w:noProof/>
            <w:webHidden/>
          </w:rPr>
          <w:fldChar w:fldCharType="begin"/>
        </w:r>
        <w:r w:rsidR="00EC1127">
          <w:rPr>
            <w:noProof/>
            <w:webHidden/>
          </w:rPr>
          <w:instrText xml:space="preserve"> PAGEREF _Toc291248722 \h </w:instrText>
        </w:r>
        <w:r w:rsidR="00EC1127">
          <w:rPr>
            <w:noProof/>
            <w:webHidden/>
          </w:rPr>
        </w:r>
        <w:r w:rsidR="00EC1127">
          <w:rPr>
            <w:noProof/>
            <w:webHidden/>
          </w:rPr>
          <w:fldChar w:fldCharType="separate"/>
        </w:r>
        <w:r w:rsidR="00E1730D">
          <w:rPr>
            <w:noProof/>
            <w:webHidden/>
          </w:rPr>
          <w:t>103</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23" w:history="1">
        <w:r w:rsidR="00EC1127" w:rsidRPr="000B3465">
          <w:rPr>
            <w:rStyle w:val="ae"/>
            <w:noProof/>
          </w:rPr>
          <w:t>Рисунок 101. Соединение ПНД-1 и конденсатных насосов</w:t>
        </w:r>
        <w:r w:rsidR="00EC1127">
          <w:rPr>
            <w:noProof/>
            <w:webHidden/>
          </w:rPr>
          <w:tab/>
        </w:r>
        <w:r w:rsidR="00EC1127">
          <w:rPr>
            <w:noProof/>
            <w:webHidden/>
          </w:rPr>
          <w:fldChar w:fldCharType="begin"/>
        </w:r>
        <w:r w:rsidR="00EC1127">
          <w:rPr>
            <w:noProof/>
            <w:webHidden/>
          </w:rPr>
          <w:instrText xml:space="preserve"> PAGEREF _Toc291248723 \h </w:instrText>
        </w:r>
        <w:r w:rsidR="00EC1127">
          <w:rPr>
            <w:noProof/>
            <w:webHidden/>
          </w:rPr>
        </w:r>
        <w:r w:rsidR="00EC1127">
          <w:rPr>
            <w:noProof/>
            <w:webHidden/>
          </w:rPr>
          <w:fldChar w:fldCharType="separate"/>
        </w:r>
        <w:r w:rsidR="00E1730D">
          <w:rPr>
            <w:noProof/>
            <w:webHidden/>
          </w:rPr>
          <w:t>104</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24" w:history="1">
        <w:r w:rsidR="00EC1127" w:rsidRPr="000B3465">
          <w:rPr>
            <w:rStyle w:val="ae"/>
            <w:noProof/>
          </w:rPr>
          <w:t>Рисунок 102. Создание новой переменной в памяти ТРР</w:t>
        </w:r>
        <w:r w:rsidR="00EC1127">
          <w:rPr>
            <w:noProof/>
            <w:webHidden/>
          </w:rPr>
          <w:tab/>
        </w:r>
        <w:r w:rsidR="00EC1127">
          <w:rPr>
            <w:noProof/>
            <w:webHidden/>
          </w:rPr>
          <w:fldChar w:fldCharType="begin"/>
        </w:r>
        <w:r w:rsidR="00EC1127">
          <w:rPr>
            <w:noProof/>
            <w:webHidden/>
          </w:rPr>
          <w:instrText xml:space="preserve"> PAGEREF _Toc291248724 \h </w:instrText>
        </w:r>
        <w:r w:rsidR="00EC1127">
          <w:rPr>
            <w:noProof/>
            <w:webHidden/>
          </w:rPr>
        </w:r>
        <w:r w:rsidR="00EC1127">
          <w:rPr>
            <w:noProof/>
            <w:webHidden/>
          </w:rPr>
          <w:fldChar w:fldCharType="separate"/>
        </w:r>
        <w:r w:rsidR="00E1730D">
          <w:rPr>
            <w:noProof/>
            <w:webHidden/>
          </w:rPr>
          <w:t>105</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25" w:history="1">
        <w:r w:rsidR="00EC1127" w:rsidRPr="000B3465">
          <w:rPr>
            <w:rStyle w:val="ae"/>
            <w:noProof/>
          </w:rPr>
          <w:t>Рисунок 103. Соединение всаса конденсатных насосов с конденсатором</w:t>
        </w:r>
        <w:r w:rsidR="00EC1127">
          <w:rPr>
            <w:noProof/>
            <w:webHidden/>
          </w:rPr>
          <w:tab/>
        </w:r>
        <w:r w:rsidR="00EC1127">
          <w:rPr>
            <w:noProof/>
            <w:webHidden/>
          </w:rPr>
          <w:fldChar w:fldCharType="begin"/>
        </w:r>
        <w:r w:rsidR="00EC1127">
          <w:rPr>
            <w:noProof/>
            <w:webHidden/>
          </w:rPr>
          <w:instrText xml:space="preserve"> PAGEREF _Toc291248725 \h </w:instrText>
        </w:r>
        <w:r w:rsidR="00EC1127">
          <w:rPr>
            <w:noProof/>
            <w:webHidden/>
          </w:rPr>
        </w:r>
        <w:r w:rsidR="00EC1127">
          <w:rPr>
            <w:noProof/>
            <w:webHidden/>
          </w:rPr>
          <w:fldChar w:fldCharType="separate"/>
        </w:r>
        <w:r w:rsidR="00E1730D">
          <w:rPr>
            <w:noProof/>
            <w:webHidden/>
          </w:rPr>
          <w:t>105</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26" w:history="1">
        <w:r w:rsidR="00EC1127" w:rsidRPr="000B3465">
          <w:rPr>
            <w:rStyle w:val="ae"/>
            <w:noProof/>
          </w:rPr>
          <w:t>Рисунок 104. Соединение третьего отбора и ПНД-1</w:t>
        </w:r>
        <w:r w:rsidR="00EC1127">
          <w:rPr>
            <w:noProof/>
            <w:webHidden/>
          </w:rPr>
          <w:tab/>
        </w:r>
        <w:r w:rsidR="00EC1127">
          <w:rPr>
            <w:noProof/>
            <w:webHidden/>
          </w:rPr>
          <w:fldChar w:fldCharType="begin"/>
        </w:r>
        <w:r w:rsidR="00EC1127">
          <w:rPr>
            <w:noProof/>
            <w:webHidden/>
          </w:rPr>
          <w:instrText xml:space="preserve"> PAGEREF _Toc291248726 \h </w:instrText>
        </w:r>
        <w:r w:rsidR="00EC1127">
          <w:rPr>
            <w:noProof/>
            <w:webHidden/>
          </w:rPr>
        </w:r>
        <w:r w:rsidR="00EC1127">
          <w:rPr>
            <w:noProof/>
            <w:webHidden/>
          </w:rPr>
          <w:fldChar w:fldCharType="separate"/>
        </w:r>
        <w:r w:rsidR="00E1730D">
          <w:rPr>
            <w:noProof/>
            <w:webHidden/>
          </w:rPr>
          <w:t>106</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27" w:history="1">
        <w:r w:rsidR="00EC1127" w:rsidRPr="000B3465">
          <w:rPr>
            <w:rStyle w:val="ae"/>
            <w:noProof/>
          </w:rPr>
          <w:t>Рисунок 105. Соединение ПНД-1 и третьего отбора</w:t>
        </w:r>
        <w:r w:rsidR="00EC1127">
          <w:rPr>
            <w:noProof/>
            <w:webHidden/>
          </w:rPr>
          <w:tab/>
        </w:r>
        <w:r w:rsidR="00EC1127">
          <w:rPr>
            <w:noProof/>
            <w:webHidden/>
          </w:rPr>
          <w:fldChar w:fldCharType="begin"/>
        </w:r>
        <w:r w:rsidR="00EC1127">
          <w:rPr>
            <w:noProof/>
            <w:webHidden/>
          </w:rPr>
          <w:instrText xml:space="preserve"> PAGEREF _Toc291248727 \h </w:instrText>
        </w:r>
        <w:r w:rsidR="00EC1127">
          <w:rPr>
            <w:noProof/>
            <w:webHidden/>
          </w:rPr>
        </w:r>
        <w:r w:rsidR="00EC1127">
          <w:rPr>
            <w:noProof/>
            <w:webHidden/>
          </w:rPr>
          <w:fldChar w:fldCharType="separate"/>
        </w:r>
        <w:r w:rsidR="00E1730D">
          <w:rPr>
            <w:noProof/>
            <w:webHidden/>
          </w:rPr>
          <w:t>106</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28" w:history="1">
        <w:r w:rsidR="00EC1127" w:rsidRPr="000B3465">
          <w:rPr>
            <w:rStyle w:val="ae"/>
            <w:noProof/>
          </w:rPr>
          <w:t>Рисунок 106. Стационарный расчет соединения ПНД-1 и третьего отбора</w:t>
        </w:r>
        <w:r w:rsidR="00EC1127">
          <w:rPr>
            <w:noProof/>
            <w:webHidden/>
          </w:rPr>
          <w:tab/>
        </w:r>
        <w:r w:rsidR="00EC1127">
          <w:rPr>
            <w:noProof/>
            <w:webHidden/>
          </w:rPr>
          <w:fldChar w:fldCharType="begin"/>
        </w:r>
        <w:r w:rsidR="00EC1127">
          <w:rPr>
            <w:noProof/>
            <w:webHidden/>
          </w:rPr>
          <w:instrText xml:space="preserve"> PAGEREF _Toc291248728 \h </w:instrText>
        </w:r>
        <w:r w:rsidR="00EC1127">
          <w:rPr>
            <w:noProof/>
            <w:webHidden/>
          </w:rPr>
        </w:r>
        <w:r w:rsidR="00EC1127">
          <w:rPr>
            <w:noProof/>
            <w:webHidden/>
          </w:rPr>
          <w:fldChar w:fldCharType="separate"/>
        </w:r>
        <w:r w:rsidR="00E1730D">
          <w:rPr>
            <w:noProof/>
            <w:webHidden/>
          </w:rPr>
          <w:t>107</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29" w:history="1">
        <w:r w:rsidR="00EC1127" w:rsidRPr="000B3465">
          <w:rPr>
            <w:rStyle w:val="ae"/>
            <w:noProof/>
          </w:rPr>
          <w:t>Рисунок 107. Субмодель системы питательной воды</w:t>
        </w:r>
        <w:r w:rsidR="00EC1127">
          <w:rPr>
            <w:noProof/>
            <w:webHidden/>
          </w:rPr>
          <w:tab/>
        </w:r>
        <w:r w:rsidR="00EC1127">
          <w:rPr>
            <w:noProof/>
            <w:webHidden/>
          </w:rPr>
          <w:fldChar w:fldCharType="begin"/>
        </w:r>
        <w:r w:rsidR="00EC1127">
          <w:rPr>
            <w:noProof/>
            <w:webHidden/>
          </w:rPr>
          <w:instrText xml:space="preserve"> PAGEREF _Toc291248729 \h </w:instrText>
        </w:r>
        <w:r w:rsidR="00EC1127">
          <w:rPr>
            <w:noProof/>
            <w:webHidden/>
          </w:rPr>
        </w:r>
        <w:r w:rsidR="00EC1127">
          <w:rPr>
            <w:noProof/>
            <w:webHidden/>
          </w:rPr>
          <w:fldChar w:fldCharType="separate"/>
        </w:r>
        <w:r w:rsidR="00E1730D">
          <w:rPr>
            <w:noProof/>
            <w:webHidden/>
          </w:rPr>
          <w:t>108</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30" w:history="1">
        <w:r w:rsidR="00EC1127" w:rsidRPr="000B3465">
          <w:rPr>
            <w:rStyle w:val="ae"/>
            <w:noProof/>
          </w:rPr>
          <w:t xml:space="preserve">Рисунок 108. Добавление сигналов </w:t>
        </w:r>
        <w:r w:rsidR="00EC1127" w:rsidRPr="000B3465">
          <w:rPr>
            <w:rStyle w:val="ae"/>
            <w:noProof/>
            <w:lang w:val="en-US"/>
          </w:rPr>
          <w:t>G</w:t>
        </w:r>
        <w:r w:rsidR="00EC1127" w:rsidRPr="000B3465">
          <w:rPr>
            <w:rStyle w:val="ae"/>
            <w:noProof/>
          </w:rPr>
          <w:t xml:space="preserve">пвд3 и </w:t>
        </w:r>
        <w:r w:rsidR="00EC1127" w:rsidRPr="000B3465">
          <w:rPr>
            <w:rStyle w:val="ae"/>
            <w:noProof/>
            <w:lang w:val="en-US"/>
          </w:rPr>
          <w:t>T</w:t>
        </w:r>
        <w:r w:rsidR="00EC1127" w:rsidRPr="000B3465">
          <w:rPr>
            <w:rStyle w:val="ae"/>
            <w:noProof/>
          </w:rPr>
          <w:t>пвд3</w:t>
        </w:r>
        <w:r w:rsidR="00EC1127">
          <w:rPr>
            <w:noProof/>
            <w:webHidden/>
          </w:rPr>
          <w:tab/>
        </w:r>
        <w:r w:rsidR="00EC1127">
          <w:rPr>
            <w:noProof/>
            <w:webHidden/>
          </w:rPr>
          <w:fldChar w:fldCharType="begin"/>
        </w:r>
        <w:r w:rsidR="00EC1127">
          <w:rPr>
            <w:noProof/>
            <w:webHidden/>
          </w:rPr>
          <w:instrText xml:space="preserve"> PAGEREF _Toc291248730 \h </w:instrText>
        </w:r>
        <w:r w:rsidR="00EC1127">
          <w:rPr>
            <w:noProof/>
            <w:webHidden/>
          </w:rPr>
        </w:r>
        <w:r w:rsidR="00EC1127">
          <w:rPr>
            <w:noProof/>
            <w:webHidden/>
          </w:rPr>
          <w:fldChar w:fldCharType="separate"/>
        </w:r>
        <w:r w:rsidR="00E1730D">
          <w:rPr>
            <w:noProof/>
            <w:webHidden/>
          </w:rPr>
          <w:t>108</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31" w:history="1">
        <w:r w:rsidR="00EC1127" w:rsidRPr="000B3465">
          <w:rPr>
            <w:rStyle w:val="ae"/>
            <w:noProof/>
          </w:rPr>
          <w:t>Рисунок 109. Создание системы питательной воды</w:t>
        </w:r>
        <w:r w:rsidR="00EC1127">
          <w:rPr>
            <w:noProof/>
            <w:webHidden/>
          </w:rPr>
          <w:tab/>
        </w:r>
        <w:r w:rsidR="00EC1127">
          <w:rPr>
            <w:noProof/>
            <w:webHidden/>
          </w:rPr>
          <w:fldChar w:fldCharType="begin"/>
        </w:r>
        <w:r w:rsidR="00EC1127">
          <w:rPr>
            <w:noProof/>
            <w:webHidden/>
          </w:rPr>
          <w:instrText xml:space="preserve"> PAGEREF _Toc291248731 \h </w:instrText>
        </w:r>
        <w:r w:rsidR="00EC1127">
          <w:rPr>
            <w:noProof/>
            <w:webHidden/>
          </w:rPr>
        </w:r>
        <w:r w:rsidR="00EC1127">
          <w:rPr>
            <w:noProof/>
            <w:webHidden/>
          </w:rPr>
          <w:fldChar w:fldCharType="separate"/>
        </w:r>
        <w:r w:rsidR="00E1730D">
          <w:rPr>
            <w:noProof/>
            <w:webHidden/>
          </w:rPr>
          <w:t>109</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32" w:history="1">
        <w:r w:rsidR="00EC1127" w:rsidRPr="000B3465">
          <w:rPr>
            <w:rStyle w:val="ae"/>
            <w:noProof/>
          </w:rPr>
          <w:t>Рисунок 110. Соединение ПВД-2 и ПВД-3 по воде</w:t>
        </w:r>
        <w:r w:rsidR="00EC1127">
          <w:rPr>
            <w:noProof/>
            <w:webHidden/>
          </w:rPr>
          <w:tab/>
        </w:r>
        <w:r w:rsidR="00EC1127">
          <w:rPr>
            <w:noProof/>
            <w:webHidden/>
          </w:rPr>
          <w:fldChar w:fldCharType="begin"/>
        </w:r>
        <w:r w:rsidR="00EC1127">
          <w:rPr>
            <w:noProof/>
            <w:webHidden/>
          </w:rPr>
          <w:instrText xml:space="preserve"> PAGEREF _Toc291248732 \h </w:instrText>
        </w:r>
        <w:r w:rsidR="00EC1127">
          <w:rPr>
            <w:noProof/>
            <w:webHidden/>
          </w:rPr>
        </w:r>
        <w:r w:rsidR="00EC1127">
          <w:rPr>
            <w:noProof/>
            <w:webHidden/>
          </w:rPr>
          <w:fldChar w:fldCharType="separate"/>
        </w:r>
        <w:r w:rsidR="00E1730D">
          <w:rPr>
            <w:noProof/>
            <w:webHidden/>
          </w:rPr>
          <w:t>110</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33" w:history="1">
        <w:r w:rsidR="00EC1127" w:rsidRPr="000B3465">
          <w:rPr>
            <w:rStyle w:val="ae"/>
            <w:noProof/>
          </w:rPr>
          <w:t xml:space="preserve">Рисунок 111. Организация </w:t>
        </w:r>
        <w:r w:rsidR="00EC1127" w:rsidRPr="000B3465">
          <w:rPr>
            <w:rStyle w:val="ae"/>
            <w:noProof/>
            <w:lang w:val="en-US"/>
          </w:rPr>
          <w:t>I</w:t>
        </w:r>
        <w:r w:rsidR="00EC1127" w:rsidRPr="000B3465">
          <w:rPr>
            <w:rStyle w:val="ae"/>
            <w:noProof/>
          </w:rPr>
          <w:t xml:space="preserve"> и </w:t>
        </w:r>
        <w:r w:rsidR="00EC1127" w:rsidRPr="000B3465">
          <w:rPr>
            <w:rStyle w:val="ae"/>
            <w:noProof/>
            <w:lang w:val="en-US"/>
          </w:rPr>
          <w:t>II</w:t>
        </w:r>
        <w:r w:rsidR="00EC1127" w:rsidRPr="000B3465">
          <w:rPr>
            <w:rStyle w:val="ae"/>
            <w:noProof/>
          </w:rPr>
          <w:t xml:space="preserve"> отборов пара</w:t>
        </w:r>
        <w:r w:rsidR="00EC1127">
          <w:rPr>
            <w:noProof/>
            <w:webHidden/>
          </w:rPr>
          <w:tab/>
        </w:r>
        <w:r w:rsidR="00EC1127">
          <w:rPr>
            <w:noProof/>
            <w:webHidden/>
          </w:rPr>
          <w:fldChar w:fldCharType="begin"/>
        </w:r>
        <w:r w:rsidR="00EC1127">
          <w:rPr>
            <w:noProof/>
            <w:webHidden/>
          </w:rPr>
          <w:instrText xml:space="preserve"> PAGEREF _Toc291248733 \h </w:instrText>
        </w:r>
        <w:r w:rsidR="00EC1127">
          <w:rPr>
            <w:noProof/>
            <w:webHidden/>
          </w:rPr>
        </w:r>
        <w:r w:rsidR="00EC1127">
          <w:rPr>
            <w:noProof/>
            <w:webHidden/>
          </w:rPr>
          <w:fldChar w:fldCharType="separate"/>
        </w:r>
        <w:r w:rsidR="00E1730D">
          <w:rPr>
            <w:noProof/>
            <w:webHidden/>
          </w:rPr>
          <w:t>111</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34" w:history="1">
        <w:r w:rsidR="00EC1127" w:rsidRPr="000B3465">
          <w:rPr>
            <w:rStyle w:val="ae"/>
            <w:noProof/>
          </w:rPr>
          <w:t>Рисунок 112. Состояние системы свежего пара после добавления отборов пара</w:t>
        </w:r>
        <w:r w:rsidR="00EC1127">
          <w:rPr>
            <w:noProof/>
            <w:webHidden/>
          </w:rPr>
          <w:tab/>
        </w:r>
        <w:r w:rsidR="00EC1127">
          <w:rPr>
            <w:noProof/>
            <w:webHidden/>
          </w:rPr>
          <w:fldChar w:fldCharType="begin"/>
        </w:r>
        <w:r w:rsidR="00EC1127">
          <w:rPr>
            <w:noProof/>
            <w:webHidden/>
          </w:rPr>
          <w:instrText xml:space="preserve"> PAGEREF _Toc291248734 \h </w:instrText>
        </w:r>
        <w:r w:rsidR="00EC1127">
          <w:rPr>
            <w:noProof/>
            <w:webHidden/>
          </w:rPr>
        </w:r>
        <w:r w:rsidR="00EC1127">
          <w:rPr>
            <w:noProof/>
            <w:webHidden/>
          </w:rPr>
          <w:fldChar w:fldCharType="separate"/>
        </w:r>
        <w:r w:rsidR="00E1730D">
          <w:rPr>
            <w:noProof/>
            <w:webHidden/>
          </w:rPr>
          <w:t>112</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35" w:history="1">
        <w:r w:rsidR="00EC1127" w:rsidRPr="000B3465">
          <w:rPr>
            <w:rStyle w:val="ae"/>
            <w:noProof/>
          </w:rPr>
          <w:t>Рисунок 113. Состояние системы свежего пара после исправления грубых ошибок</w:t>
        </w:r>
        <w:r w:rsidR="00EC1127">
          <w:rPr>
            <w:noProof/>
            <w:webHidden/>
          </w:rPr>
          <w:tab/>
        </w:r>
        <w:r w:rsidR="00EC1127">
          <w:rPr>
            <w:noProof/>
            <w:webHidden/>
          </w:rPr>
          <w:fldChar w:fldCharType="begin"/>
        </w:r>
        <w:r w:rsidR="00EC1127">
          <w:rPr>
            <w:noProof/>
            <w:webHidden/>
          </w:rPr>
          <w:instrText xml:space="preserve"> PAGEREF _Toc291248735 \h </w:instrText>
        </w:r>
        <w:r w:rsidR="00EC1127">
          <w:rPr>
            <w:noProof/>
            <w:webHidden/>
          </w:rPr>
        </w:r>
        <w:r w:rsidR="00EC1127">
          <w:rPr>
            <w:noProof/>
            <w:webHidden/>
          </w:rPr>
          <w:fldChar w:fldCharType="separate"/>
        </w:r>
        <w:r w:rsidR="00E1730D">
          <w:rPr>
            <w:noProof/>
            <w:webHidden/>
          </w:rPr>
          <w:t>113</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36" w:history="1">
        <w:r w:rsidR="00EC1127" w:rsidRPr="000B3465">
          <w:rPr>
            <w:rStyle w:val="ae"/>
            <w:noProof/>
          </w:rPr>
          <w:t>Рисунок 114. Состояние системы свежего пара после изменения положения задвижек</w:t>
        </w:r>
        <w:r w:rsidR="00EC1127">
          <w:rPr>
            <w:noProof/>
            <w:webHidden/>
          </w:rPr>
          <w:tab/>
        </w:r>
        <w:r w:rsidR="00EC1127">
          <w:rPr>
            <w:noProof/>
            <w:webHidden/>
          </w:rPr>
          <w:fldChar w:fldCharType="begin"/>
        </w:r>
        <w:r w:rsidR="00EC1127">
          <w:rPr>
            <w:noProof/>
            <w:webHidden/>
          </w:rPr>
          <w:instrText xml:space="preserve"> PAGEREF _Toc291248736 \h </w:instrText>
        </w:r>
        <w:r w:rsidR="00EC1127">
          <w:rPr>
            <w:noProof/>
            <w:webHidden/>
          </w:rPr>
        </w:r>
        <w:r w:rsidR="00EC1127">
          <w:rPr>
            <w:noProof/>
            <w:webHidden/>
          </w:rPr>
          <w:fldChar w:fldCharType="separate"/>
        </w:r>
        <w:r w:rsidR="00E1730D">
          <w:rPr>
            <w:noProof/>
            <w:webHidden/>
          </w:rPr>
          <w:t>114</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37" w:history="1">
        <w:r w:rsidR="00EC1127" w:rsidRPr="000B3465">
          <w:rPr>
            <w:rStyle w:val="ae"/>
            <w:noProof/>
          </w:rPr>
          <w:t>Рисунок 115. Добавление листа с субмоделью деаэратора</w:t>
        </w:r>
        <w:r w:rsidR="00EC1127">
          <w:rPr>
            <w:noProof/>
            <w:webHidden/>
          </w:rPr>
          <w:tab/>
        </w:r>
        <w:r w:rsidR="00EC1127">
          <w:rPr>
            <w:noProof/>
            <w:webHidden/>
          </w:rPr>
          <w:fldChar w:fldCharType="begin"/>
        </w:r>
        <w:r w:rsidR="00EC1127">
          <w:rPr>
            <w:noProof/>
            <w:webHidden/>
          </w:rPr>
          <w:instrText xml:space="preserve"> PAGEREF _Toc291248737 \h </w:instrText>
        </w:r>
        <w:r w:rsidR="00EC1127">
          <w:rPr>
            <w:noProof/>
            <w:webHidden/>
          </w:rPr>
        </w:r>
        <w:r w:rsidR="00EC1127">
          <w:rPr>
            <w:noProof/>
            <w:webHidden/>
          </w:rPr>
          <w:fldChar w:fldCharType="separate"/>
        </w:r>
        <w:r w:rsidR="00E1730D">
          <w:rPr>
            <w:noProof/>
            <w:webHidden/>
          </w:rPr>
          <w:t>115</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38" w:history="1">
        <w:r w:rsidR="00EC1127" w:rsidRPr="000B3465">
          <w:rPr>
            <w:rStyle w:val="ae"/>
            <w:noProof/>
          </w:rPr>
          <w:t>Рисунок 116. Добавление нового отбора на деаэратор</w:t>
        </w:r>
        <w:r w:rsidR="00EC1127">
          <w:rPr>
            <w:noProof/>
            <w:webHidden/>
          </w:rPr>
          <w:tab/>
        </w:r>
        <w:r w:rsidR="00EC1127">
          <w:rPr>
            <w:noProof/>
            <w:webHidden/>
          </w:rPr>
          <w:fldChar w:fldCharType="begin"/>
        </w:r>
        <w:r w:rsidR="00EC1127">
          <w:rPr>
            <w:noProof/>
            <w:webHidden/>
          </w:rPr>
          <w:instrText xml:space="preserve"> PAGEREF _Toc291248738 \h </w:instrText>
        </w:r>
        <w:r w:rsidR="00EC1127">
          <w:rPr>
            <w:noProof/>
            <w:webHidden/>
          </w:rPr>
        </w:r>
        <w:r w:rsidR="00EC1127">
          <w:rPr>
            <w:noProof/>
            <w:webHidden/>
          </w:rPr>
          <w:fldChar w:fldCharType="separate"/>
        </w:r>
        <w:r w:rsidR="00E1730D">
          <w:rPr>
            <w:noProof/>
            <w:webHidden/>
          </w:rPr>
          <w:t>115</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39" w:history="1">
        <w:r w:rsidR="00EC1127" w:rsidRPr="000B3465">
          <w:rPr>
            <w:rStyle w:val="ae"/>
            <w:noProof/>
          </w:rPr>
          <w:t>Рисунок 117. Субмодель деаэратора с подключенными связями</w:t>
        </w:r>
        <w:r w:rsidR="00EC1127">
          <w:rPr>
            <w:noProof/>
            <w:webHidden/>
          </w:rPr>
          <w:tab/>
        </w:r>
        <w:r w:rsidR="00EC1127">
          <w:rPr>
            <w:noProof/>
            <w:webHidden/>
          </w:rPr>
          <w:fldChar w:fldCharType="begin"/>
        </w:r>
        <w:r w:rsidR="00EC1127">
          <w:rPr>
            <w:noProof/>
            <w:webHidden/>
          </w:rPr>
          <w:instrText xml:space="preserve"> PAGEREF _Toc291248739 \h </w:instrText>
        </w:r>
        <w:r w:rsidR="00EC1127">
          <w:rPr>
            <w:noProof/>
            <w:webHidden/>
          </w:rPr>
        </w:r>
        <w:r w:rsidR="00EC1127">
          <w:rPr>
            <w:noProof/>
            <w:webHidden/>
          </w:rPr>
          <w:fldChar w:fldCharType="separate"/>
        </w:r>
        <w:r w:rsidR="00E1730D">
          <w:rPr>
            <w:noProof/>
            <w:webHidden/>
          </w:rPr>
          <w:t>116</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40" w:history="1">
        <w:r w:rsidR="00EC1127" w:rsidRPr="000B3465">
          <w:rPr>
            <w:rStyle w:val="ae"/>
            <w:noProof/>
          </w:rPr>
          <w:t>Рисунок 118. Субмодель системы свежего пара, стационарное состояние</w:t>
        </w:r>
        <w:r w:rsidR="00EC1127">
          <w:rPr>
            <w:noProof/>
            <w:webHidden/>
          </w:rPr>
          <w:tab/>
        </w:r>
        <w:r w:rsidR="00EC1127">
          <w:rPr>
            <w:noProof/>
            <w:webHidden/>
          </w:rPr>
          <w:fldChar w:fldCharType="begin"/>
        </w:r>
        <w:r w:rsidR="00EC1127">
          <w:rPr>
            <w:noProof/>
            <w:webHidden/>
          </w:rPr>
          <w:instrText xml:space="preserve"> PAGEREF _Toc291248740 \h </w:instrText>
        </w:r>
        <w:r w:rsidR="00EC1127">
          <w:rPr>
            <w:noProof/>
            <w:webHidden/>
          </w:rPr>
        </w:r>
        <w:r w:rsidR="00EC1127">
          <w:rPr>
            <w:noProof/>
            <w:webHidden/>
          </w:rPr>
          <w:fldChar w:fldCharType="separate"/>
        </w:r>
        <w:r w:rsidR="00E1730D">
          <w:rPr>
            <w:noProof/>
            <w:webHidden/>
          </w:rPr>
          <w:t>118</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41" w:history="1">
        <w:r w:rsidR="00EC1127" w:rsidRPr="000B3465">
          <w:rPr>
            <w:rStyle w:val="ae"/>
            <w:noProof/>
          </w:rPr>
          <w:t>Рисунок 119. Добавление листа с субмоделью промконтура</w:t>
        </w:r>
        <w:r w:rsidR="00EC1127">
          <w:rPr>
            <w:noProof/>
            <w:webHidden/>
          </w:rPr>
          <w:tab/>
        </w:r>
        <w:r w:rsidR="00EC1127">
          <w:rPr>
            <w:noProof/>
            <w:webHidden/>
          </w:rPr>
          <w:fldChar w:fldCharType="begin"/>
        </w:r>
        <w:r w:rsidR="00EC1127">
          <w:rPr>
            <w:noProof/>
            <w:webHidden/>
          </w:rPr>
          <w:instrText xml:space="preserve"> PAGEREF _Toc291248741 \h </w:instrText>
        </w:r>
        <w:r w:rsidR="00EC1127">
          <w:rPr>
            <w:noProof/>
            <w:webHidden/>
          </w:rPr>
        </w:r>
        <w:r w:rsidR="00EC1127">
          <w:rPr>
            <w:noProof/>
            <w:webHidden/>
          </w:rPr>
          <w:fldChar w:fldCharType="separate"/>
        </w:r>
        <w:r w:rsidR="00E1730D">
          <w:rPr>
            <w:noProof/>
            <w:webHidden/>
          </w:rPr>
          <w:t>119</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42" w:history="1">
        <w:r w:rsidR="00EC1127" w:rsidRPr="000B3465">
          <w:rPr>
            <w:rStyle w:val="ae"/>
            <w:noProof/>
          </w:rPr>
          <w:t>Рисунок 120. Глобальные сигналы проекта</w:t>
        </w:r>
        <w:r w:rsidR="00EC1127">
          <w:rPr>
            <w:noProof/>
            <w:webHidden/>
          </w:rPr>
          <w:tab/>
        </w:r>
        <w:r w:rsidR="00EC1127">
          <w:rPr>
            <w:noProof/>
            <w:webHidden/>
          </w:rPr>
          <w:fldChar w:fldCharType="begin"/>
        </w:r>
        <w:r w:rsidR="00EC1127">
          <w:rPr>
            <w:noProof/>
            <w:webHidden/>
          </w:rPr>
          <w:instrText xml:space="preserve"> PAGEREF _Toc291248742 \h </w:instrText>
        </w:r>
        <w:r w:rsidR="00EC1127">
          <w:rPr>
            <w:noProof/>
            <w:webHidden/>
          </w:rPr>
        </w:r>
        <w:r w:rsidR="00EC1127">
          <w:rPr>
            <w:noProof/>
            <w:webHidden/>
          </w:rPr>
          <w:fldChar w:fldCharType="separate"/>
        </w:r>
        <w:r w:rsidR="00E1730D">
          <w:rPr>
            <w:noProof/>
            <w:webHidden/>
          </w:rPr>
          <w:t>120</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43" w:history="1">
        <w:r w:rsidR="00EC1127" w:rsidRPr="000B3465">
          <w:rPr>
            <w:rStyle w:val="ae"/>
            <w:noProof/>
          </w:rPr>
          <w:t>Рисунок 121. Отборы на подогреватели промконтура</w:t>
        </w:r>
        <w:r w:rsidR="00EC1127">
          <w:rPr>
            <w:noProof/>
            <w:webHidden/>
          </w:rPr>
          <w:tab/>
        </w:r>
        <w:r w:rsidR="00EC1127">
          <w:rPr>
            <w:noProof/>
            <w:webHidden/>
          </w:rPr>
          <w:fldChar w:fldCharType="begin"/>
        </w:r>
        <w:r w:rsidR="00EC1127">
          <w:rPr>
            <w:noProof/>
            <w:webHidden/>
          </w:rPr>
          <w:instrText xml:space="preserve"> PAGEREF _Toc291248743 \h </w:instrText>
        </w:r>
        <w:r w:rsidR="00EC1127">
          <w:rPr>
            <w:noProof/>
            <w:webHidden/>
          </w:rPr>
        </w:r>
        <w:r w:rsidR="00EC1127">
          <w:rPr>
            <w:noProof/>
            <w:webHidden/>
          </w:rPr>
          <w:fldChar w:fldCharType="separate"/>
        </w:r>
        <w:r w:rsidR="00E1730D">
          <w:rPr>
            <w:noProof/>
            <w:webHidden/>
          </w:rPr>
          <w:t>121</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44" w:history="1">
        <w:r w:rsidR="00EC1127" w:rsidRPr="000B3465">
          <w:rPr>
            <w:rStyle w:val="ae"/>
            <w:noProof/>
          </w:rPr>
          <w:t>Рисунок 122. Подача пара на подогреватели промконтура</w:t>
        </w:r>
        <w:r w:rsidR="00EC1127">
          <w:rPr>
            <w:noProof/>
            <w:webHidden/>
          </w:rPr>
          <w:tab/>
        </w:r>
        <w:r w:rsidR="00EC1127">
          <w:rPr>
            <w:noProof/>
            <w:webHidden/>
          </w:rPr>
          <w:fldChar w:fldCharType="begin"/>
        </w:r>
        <w:r w:rsidR="00EC1127">
          <w:rPr>
            <w:noProof/>
            <w:webHidden/>
          </w:rPr>
          <w:instrText xml:space="preserve"> PAGEREF _Toc291248744 \h </w:instrText>
        </w:r>
        <w:r w:rsidR="00EC1127">
          <w:rPr>
            <w:noProof/>
            <w:webHidden/>
          </w:rPr>
        </w:r>
        <w:r w:rsidR="00EC1127">
          <w:rPr>
            <w:noProof/>
            <w:webHidden/>
          </w:rPr>
          <w:fldChar w:fldCharType="separate"/>
        </w:r>
        <w:r w:rsidR="00E1730D">
          <w:rPr>
            <w:noProof/>
            <w:webHidden/>
          </w:rPr>
          <w:t>121</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45" w:history="1">
        <w:r w:rsidR="00EC1127" w:rsidRPr="000B3465">
          <w:rPr>
            <w:rStyle w:val="ae"/>
            <w:noProof/>
          </w:rPr>
          <w:t>Рисунок 123. Стационарное состояние подогревателей промконтура</w:t>
        </w:r>
        <w:r w:rsidR="00EC1127">
          <w:rPr>
            <w:noProof/>
            <w:webHidden/>
          </w:rPr>
          <w:tab/>
        </w:r>
        <w:r w:rsidR="00EC1127">
          <w:rPr>
            <w:noProof/>
            <w:webHidden/>
          </w:rPr>
          <w:fldChar w:fldCharType="begin"/>
        </w:r>
        <w:r w:rsidR="00EC1127">
          <w:rPr>
            <w:noProof/>
            <w:webHidden/>
          </w:rPr>
          <w:instrText xml:space="preserve"> PAGEREF _Toc291248745 \h </w:instrText>
        </w:r>
        <w:r w:rsidR="00EC1127">
          <w:rPr>
            <w:noProof/>
            <w:webHidden/>
          </w:rPr>
        </w:r>
        <w:r w:rsidR="00EC1127">
          <w:rPr>
            <w:noProof/>
            <w:webHidden/>
          </w:rPr>
          <w:fldChar w:fldCharType="separate"/>
        </w:r>
        <w:r w:rsidR="00E1730D">
          <w:rPr>
            <w:noProof/>
            <w:webHidden/>
          </w:rPr>
          <w:t>122</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46" w:history="1">
        <w:r w:rsidR="00EC1127" w:rsidRPr="000B3465">
          <w:rPr>
            <w:rStyle w:val="ae"/>
            <w:noProof/>
          </w:rPr>
          <w:t>Рисунок 124. Соединение ПВД-2, ПС-1 и ПС-2 с деаэратором, глобальные сигналы</w:t>
        </w:r>
        <w:r w:rsidR="00EC1127">
          <w:rPr>
            <w:noProof/>
            <w:webHidden/>
          </w:rPr>
          <w:tab/>
        </w:r>
        <w:r w:rsidR="00EC1127">
          <w:rPr>
            <w:noProof/>
            <w:webHidden/>
          </w:rPr>
          <w:fldChar w:fldCharType="begin"/>
        </w:r>
        <w:r w:rsidR="00EC1127">
          <w:rPr>
            <w:noProof/>
            <w:webHidden/>
          </w:rPr>
          <w:instrText xml:space="preserve"> PAGEREF _Toc291248746 \h </w:instrText>
        </w:r>
        <w:r w:rsidR="00EC1127">
          <w:rPr>
            <w:noProof/>
            <w:webHidden/>
          </w:rPr>
        </w:r>
        <w:r w:rsidR="00EC1127">
          <w:rPr>
            <w:noProof/>
            <w:webHidden/>
          </w:rPr>
          <w:fldChar w:fldCharType="separate"/>
        </w:r>
        <w:r w:rsidR="00E1730D">
          <w:rPr>
            <w:noProof/>
            <w:webHidden/>
          </w:rPr>
          <w:t>124</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47" w:history="1">
        <w:r w:rsidR="00EC1127" w:rsidRPr="000B3465">
          <w:rPr>
            <w:rStyle w:val="ae"/>
            <w:noProof/>
          </w:rPr>
          <w:t>Рисунок 125. Соединение ПС-1 и ПС-2 с деаэратором, добавление регуляторов уровня</w:t>
        </w:r>
        <w:r w:rsidR="00EC1127">
          <w:rPr>
            <w:noProof/>
            <w:webHidden/>
          </w:rPr>
          <w:tab/>
        </w:r>
        <w:r w:rsidR="00EC1127">
          <w:rPr>
            <w:noProof/>
            <w:webHidden/>
          </w:rPr>
          <w:fldChar w:fldCharType="begin"/>
        </w:r>
        <w:r w:rsidR="00EC1127">
          <w:rPr>
            <w:noProof/>
            <w:webHidden/>
          </w:rPr>
          <w:instrText xml:space="preserve"> PAGEREF _Toc291248747 \h </w:instrText>
        </w:r>
        <w:r w:rsidR="00EC1127">
          <w:rPr>
            <w:noProof/>
            <w:webHidden/>
          </w:rPr>
        </w:r>
        <w:r w:rsidR="00EC1127">
          <w:rPr>
            <w:noProof/>
            <w:webHidden/>
          </w:rPr>
          <w:fldChar w:fldCharType="separate"/>
        </w:r>
        <w:r w:rsidR="00E1730D">
          <w:rPr>
            <w:noProof/>
            <w:webHidden/>
          </w:rPr>
          <w:t>125</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48" w:history="1">
        <w:r w:rsidR="00EC1127" w:rsidRPr="000B3465">
          <w:rPr>
            <w:rStyle w:val="ae"/>
            <w:noProof/>
          </w:rPr>
          <w:t>Рисунок 126. Соединение подогревателей промконтура с деаэратором</w:t>
        </w:r>
        <w:r w:rsidR="00EC1127">
          <w:rPr>
            <w:noProof/>
            <w:webHidden/>
          </w:rPr>
          <w:tab/>
        </w:r>
        <w:r w:rsidR="00EC1127">
          <w:rPr>
            <w:noProof/>
            <w:webHidden/>
          </w:rPr>
          <w:fldChar w:fldCharType="begin"/>
        </w:r>
        <w:r w:rsidR="00EC1127">
          <w:rPr>
            <w:noProof/>
            <w:webHidden/>
          </w:rPr>
          <w:instrText xml:space="preserve"> PAGEREF _Toc291248748 \h </w:instrText>
        </w:r>
        <w:r w:rsidR="00EC1127">
          <w:rPr>
            <w:noProof/>
            <w:webHidden/>
          </w:rPr>
        </w:r>
        <w:r w:rsidR="00EC1127">
          <w:rPr>
            <w:noProof/>
            <w:webHidden/>
          </w:rPr>
          <w:fldChar w:fldCharType="separate"/>
        </w:r>
        <w:r w:rsidR="00E1730D">
          <w:rPr>
            <w:noProof/>
            <w:webHidden/>
          </w:rPr>
          <w:t>125</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49" w:history="1">
        <w:r w:rsidR="00EC1127" w:rsidRPr="000B3465">
          <w:rPr>
            <w:rStyle w:val="ae"/>
            <w:noProof/>
          </w:rPr>
          <w:t>Рисунок 127. Соединение ПВД-2 с деаэратором</w:t>
        </w:r>
        <w:r w:rsidR="00EC1127">
          <w:rPr>
            <w:noProof/>
            <w:webHidden/>
          </w:rPr>
          <w:tab/>
        </w:r>
        <w:r w:rsidR="00EC1127">
          <w:rPr>
            <w:noProof/>
            <w:webHidden/>
          </w:rPr>
          <w:fldChar w:fldCharType="begin"/>
        </w:r>
        <w:r w:rsidR="00EC1127">
          <w:rPr>
            <w:noProof/>
            <w:webHidden/>
          </w:rPr>
          <w:instrText xml:space="preserve"> PAGEREF _Toc291248749 \h </w:instrText>
        </w:r>
        <w:r w:rsidR="00EC1127">
          <w:rPr>
            <w:noProof/>
            <w:webHidden/>
          </w:rPr>
        </w:r>
        <w:r w:rsidR="00EC1127">
          <w:rPr>
            <w:noProof/>
            <w:webHidden/>
          </w:rPr>
          <w:fldChar w:fldCharType="separate"/>
        </w:r>
        <w:r w:rsidR="00E1730D">
          <w:rPr>
            <w:noProof/>
            <w:webHidden/>
          </w:rPr>
          <w:t>126</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50" w:history="1">
        <w:r w:rsidR="00EC1127" w:rsidRPr="000B3465">
          <w:rPr>
            <w:rStyle w:val="ae"/>
            <w:noProof/>
          </w:rPr>
          <w:t>Рисунок 128. Соединение ПНД-1 с деаэратором</w:t>
        </w:r>
        <w:r w:rsidR="00EC1127">
          <w:rPr>
            <w:noProof/>
            <w:webHidden/>
          </w:rPr>
          <w:tab/>
        </w:r>
        <w:r w:rsidR="00EC1127">
          <w:rPr>
            <w:noProof/>
            <w:webHidden/>
          </w:rPr>
          <w:fldChar w:fldCharType="begin"/>
        </w:r>
        <w:r w:rsidR="00EC1127">
          <w:rPr>
            <w:noProof/>
            <w:webHidden/>
          </w:rPr>
          <w:instrText xml:space="preserve"> PAGEREF _Toc291248750 \h </w:instrText>
        </w:r>
        <w:r w:rsidR="00EC1127">
          <w:rPr>
            <w:noProof/>
            <w:webHidden/>
          </w:rPr>
        </w:r>
        <w:r w:rsidR="00EC1127">
          <w:rPr>
            <w:noProof/>
            <w:webHidden/>
          </w:rPr>
          <w:fldChar w:fldCharType="separate"/>
        </w:r>
        <w:r w:rsidR="00E1730D">
          <w:rPr>
            <w:noProof/>
            <w:webHidden/>
          </w:rPr>
          <w:t>127</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51" w:history="1">
        <w:r w:rsidR="00EC1127" w:rsidRPr="000B3465">
          <w:rPr>
            <w:rStyle w:val="ae"/>
            <w:noProof/>
          </w:rPr>
          <w:t>Рисунок 129. Добавление нового отверстия в ПВД-2</w:t>
        </w:r>
        <w:r w:rsidR="00EC1127">
          <w:rPr>
            <w:noProof/>
            <w:webHidden/>
          </w:rPr>
          <w:tab/>
        </w:r>
        <w:r w:rsidR="00EC1127">
          <w:rPr>
            <w:noProof/>
            <w:webHidden/>
          </w:rPr>
          <w:fldChar w:fldCharType="begin"/>
        </w:r>
        <w:r w:rsidR="00EC1127">
          <w:rPr>
            <w:noProof/>
            <w:webHidden/>
          </w:rPr>
          <w:instrText xml:space="preserve"> PAGEREF _Toc291248751 \h </w:instrText>
        </w:r>
        <w:r w:rsidR="00EC1127">
          <w:rPr>
            <w:noProof/>
            <w:webHidden/>
          </w:rPr>
        </w:r>
        <w:r w:rsidR="00EC1127">
          <w:rPr>
            <w:noProof/>
            <w:webHidden/>
          </w:rPr>
          <w:fldChar w:fldCharType="separate"/>
        </w:r>
        <w:r w:rsidR="00E1730D">
          <w:rPr>
            <w:noProof/>
            <w:webHidden/>
          </w:rPr>
          <w:t>127</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52" w:history="1">
        <w:r w:rsidR="00EC1127" w:rsidRPr="000B3465">
          <w:rPr>
            <w:rStyle w:val="ae"/>
            <w:noProof/>
          </w:rPr>
          <w:t>Рисунок 130. Соединение ПВД-3 и ПВД-2</w:t>
        </w:r>
        <w:r w:rsidR="00EC1127">
          <w:rPr>
            <w:noProof/>
            <w:webHidden/>
          </w:rPr>
          <w:tab/>
        </w:r>
        <w:r w:rsidR="00EC1127">
          <w:rPr>
            <w:noProof/>
            <w:webHidden/>
          </w:rPr>
          <w:fldChar w:fldCharType="begin"/>
        </w:r>
        <w:r w:rsidR="00EC1127">
          <w:rPr>
            <w:noProof/>
            <w:webHidden/>
          </w:rPr>
          <w:instrText xml:space="preserve"> PAGEREF _Toc291248752 \h </w:instrText>
        </w:r>
        <w:r w:rsidR="00EC1127">
          <w:rPr>
            <w:noProof/>
            <w:webHidden/>
          </w:rPr>
        </w:r>
        <w:r w:rsidR="00EC1127">
          <w:rPr>
            <w:noProof/>
            <w:webHidden/>
          </w:rPr>
          <w:fldChar w:fldCharType="separate"/>
        </w:r>
        <w:r w:rsidR="00E1730D">
          <w:rPr>
            <w:noProof/>
            <w:webHidden/>
          </w:rPr>
          <w:t>128</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53" w:history="1">
        <w:r w:rsidR="00EC1127" w:rsidRPr="000B3465">
          <w:rPr>
            <w:rStyle w:val="ae"/>
            <w:noProof/>
          </w:rPr>
          <w:t>Рисунок 131. Стационарное состояние после подключения КГП в ДЭ</w:t>
        </w:r>
        <w:r w:rsidR="00EC1127">
          <w:rPr>
            <w:noProof/>
            <w:webHidden/>
          </w:rPr>
          <w:tab/>
        </w:r>
        <w:r w:rsidR="00EC1127">
          <w:rPr>
            <w:noProof/>
            <w:webHidden/>
          </w:rPr>
          <w:fldChar w:fldCharType="begin"/>
        </w:r>
        <w:r w:rsidR="00EC1127">
          <w:rPr>
            <w:noProof/>
            <w:webHidden/>
          </w:rPr>
          <w:instrText xml:space="preserve"> PAGEREF _Toc291248753 \h </w:instrText>
        </w:r>
        <w:r w:rsidR="00EC1127">
          <w:rPr>
            <w:noProof/>
            <w:webHidden/>
          </w:rPr>
        </w:r>
        <w:r w:rsidR="00EC1127">
          <w:rPr>
            <w:noProof/>
            <w:webHidden/>
          </w:rPr>
          <w:fldChar w:fldCharType="separate"/>
        </w:r>
        <w:r w:rsidR="00E1730D">
          <w:rPr>
            <w:noProof/>
            <w:webHidden/>
          </w:rPr>
          <w:t>129</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54" w:history="1">
        <w:r w:rsidR="00EC1127" w:rsidRPr="000B3465">
          <w:rPr>
            <w:rStyle w:val="ae"/>
            <w:noProof/>
          </w:rPr>
          <w:t>Рисунок 132. Модель ДУУ в системе свежего пара</w:t>
        </w:r>
        <w:r w:rsidR="00EC1127">
          <w:rPr>
            <w:noProof/>
            <w:webHidden/>
          </w:rPr>
          <w:tab/>
        </w:r>
        <w:r w:rsidR="00EC1127">
          <w:rPr>
            <w:noProof/>
            <w:webHidden/>
          </w:rPr>
          <w:fldChar w:fldCharType="begin"/>
        </w:r>
        <w:r w:rsidR="00EC1127">
          <w:rPr>
            <w:noProof/>
            <w:webHidden/>
          </w:rPr>
          <w:instrText xml:space="preserve"> PAGEREF _Toc291248754 \h </w:instrText>
        </w:r>
        <w:r w:rsidR="00EC1127">
          <w:rPr>
            <w:noProof/>
            <w:webHidden/>
          </w:rPr>
        </w:r>
        <w:r w:rsidR="00EC1127">
          <w:rPr>
            <w:noProof/>
            <w:webHidden/>
          </w:rPr>
          <w:fldChar w:fldCharType="separate"/>
        </w:r>
        <w:r w:rsidR="00E1730D">
          <w:rPr>
            <w:noProof/>
            <w:webHidden/>
          </w:rPr>
          <w:t>130</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55" w:history="1">
        <w:r w:rsidR="00EC1127" w:rsidRPr="000B3465">
          <w:rPr>
            <w:rStyle w:val="ae"/>
            <w:noProof/>
          </w:rPr>
          <w:t>Рисунок 133. Соединение с конденсатором</w:t>
        </w:r>
        <w:r w:rsidR="00EC1127">
          <w:rPr>
            <w:noProof/>
            <w:webHidden/>
          </w:rPr>
          <w:tab/>
        </w:r>
        <w:r w:rsidR="00EC1127">
          <w:rPr>
            <w:noProof/>
            <w:webHidden/>
          </w:rPr>
          <w:fldChar w:fldCharType="begin"/>
        </w:r>
        <w:r w:rsidR="00EC1127">
          <w:rPr>
            <w:noProof/>
            <w:webHidden/>
          </w:rPr>
          <w:instrText xml:space="preserve"> PAGEREF _Toc291248755 \h </w:instrText>
        </w:r>
        <w:r w:rsidR="00EC1127">
          <w:rPr>
            <w:noProof/>
            <w:webHidden/>
          </w:rPr>
        </w:r>
        <w:r w:rsidR="00EC1127">
          <w:rPr>
            <w:noProof/>
            <w:webHidden/>
          </w:rPr>
          <w:fldChar w:fldCharType="separate"/>
        </w:r>
        <w:r w:rsidR="00E1730D">
          <w:rPr>
            <w:noProof/>
            <w:webHidden/>
          </w:rPr>
          <w:t>130</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56" w:history="1">
        <w:r w:rsidR="00EC1127" w:rsidRPr="000B3465">
          <w:rPr>
            <w:rStyle w:val="ae"/>
            <w:noProof/>
          </w:rPr>
          <w:t>Рисунок 134. Структура включения насоса ЭКНС-1 в модель ПНД-1</w:t>
        </w:r>
        <w:r w:rsidR="00EC1127">
          <w:rPr>
            <w:noProof/>
            <w:webHidden/>
          </w:rPr>
          <w:tab/>
        </w:r>
        <w:r w:rsidR="00EC1127">
          <w:rPr>
            <w:noProof/>
            <w:webHidden/>
          </w:rPr>
          <w:fldChar w:fldCharType="begin"/>
        </w:r>
        <w:r w:rsidR="00EC1127">
          <w:rPr>
            <w:noProof/>
            <w:webHidden/>
          </w:rPr>
          <w:instrText xml:space="preserve"> PAGEREF _Toc291248756 \h </w:instrText>
        </w:r>
        <w:r w:rsidR="00EC1127">
          <w:rPr>
            <w:noProof/>
            <w:webHidden/>
          </w:rPr>
        </w:r>
        <w:r w:rsidR="00EC1127">
          <w:rPr>
            <w:noProof/>
            <w:webHidden/>
          </w:rPr>
          <w:fldChar w:fldCharType="separate"/>
        </w:r>
        <w:r w:rsidR="00E1730D">
          <w:rPr>
            <w:noProof/>
            <w:webHidden/>
          </w:rPr>
          <w:t>132</w:t>
        </w:r>
        <w:r w:rsidR="00EC1127">
          <w:rPr>
            <w:noProof/>
            <w:webHidden/>
          </w:rPr>
          <w:fldChar w:fldCharType="end"/>
        </w:r>
      </w:hyperlink>
    </w:p>
    <w:p w:rsidR="00EC1127" w:rsidRDefault="00C43823">
      <w:pPr>
        <w:pStyle w:val="af4"/>
        <w:tabs>
          <w:tab w:val="right" w:leader="dot" w:pos="10194"/>
        </w:tabs>
        <w:rPr>
          <w:rFonts w:asciiTheme="minorHAnsi" w:eastAsiaTheme="minorEastAsia" w:hAnsiTheme="minorHAnsi" w:cstheme="minorBidi"/>
          <w:noProof/>
          <w:sz w:val="22"/>
          <w:szCs w:val="22"/>
        </w:rPr>
      </w:pPr>
      <w:hyperlink w:anchor="_Toc291248757" w:history="1">
        <w:r w:rsidR="00EC1127" w:rsidRPr="000B3465">
          <w:rPr>
            <w:rStyle w:val="ae"/>
            <w:noProof/>
          </w:rPr>
          <w:t>Рисунок 135. Рециркуляция КЭН в конденсатор</w:t>
        </w:r>
        <w:r w:rsidR="00EC1127">
          <w:rPr>
            <w:noProof/>
            <w:webHidden/>
          </w:rPr>
          <w:tab/>
        </w:r>
        <w:r w:rsidR="00EC1127">
          <w:rPr>
            <w:noProof/>
            <w:webHidden/>
          </w:rPr>
          <w:fldChar w:fldCharType="begin"/>
        </w:r>
        <w:r w:rsidR="00EC1127">
          <w:rPr>
            <w:noProof/>
            <w:webHidden/>
          </w:rPr>
          <w:instrText xml:space="preserve"> PAGEREF _Toc291248757 \h </w:instrText>
        </w:r>
        <w:r w:rsidR="00EC1127">
          <w:rPr>
            <w:noProof/>
            <w:webHidden/>
          </w:rPr>
        </w:r>
        <w:r w:rsidR="00EC1127">
          <w:rPr>
            <w:noProof/>
            <w:webHidden/>
          </w:rPr>
          <w:fldChar w:fldCharType="separate"/>
        </w:r>
        <w:r w:rsidR="00E1730D">
          <w:rPr>
            <w:noProof/>
            <w:webHidden/>
          </w:rPr>
          <w:t>135</w:t>
        </w:r>
        <w:r w:rsidR="00EC1127">
          <w:rPr>
            <w:noProof/>
            <w:webHidden/>
          </w:rPr>
          <w:fldChar w:fldCharType="end"/>
        </w:r>
      </w:hyperlink>
    </w:p>
    <w:p w:rsidR="00186DEA" w:rsidRDefault="00A44352" w:rsidP="00186DEA">
      <w:r>
        <w:fldChar w:fldCharType="end"/>
      </w:r>
    </w:p>
    <w:p w:rsidR="00186DEA" w:rsidRDefault="00186DEA" w:rsidP="00186DEA"/>
    <w:p w:rsidR="00186DEA" w:rsidRDefault="00186DEA" w:rsidP="00186DEA"/>
    <w:p w:rsidR="006B6A43" w:rsidRDefault="006B6A43" w:rsidP="006B6A43">
      <w:pPr>
        <w:pStyle w:val="ad"/>
      </w:pPr>
      <w:r>
        <w:lastRenderedPageBreak/>
        <w:t>Перечень принятых сокращений</w:t>
      </w:r>
    </w:p>
    <w:p w:rsidR="00A664AA" w:rsidRDefault="00A664AA" w:rsidP="00A664AA">
      <w:r w:rsidRPr="000D2D32">
        <w:t>ДУ</w:t>
      </w:r>
      <w:r>
        <w:tab/>
      </w:r>
      <w:r>
        <w:tab/>
        <w:t>– дистанционное управление</w:t>
      </w:r>
    </w:p>
    <w:p w:rsidR="006B6A43" w:rsidRDefault="00A664AA" w:rsidP="00186DEA">
      <w:r>
        <w:t>ДЭ</w:t>
      </w:r>
      <w:r>
        <w:tab/>
      </w:r>
      <w:r>
        <w:tab/>
      </w:r>
      <w:r w:rsidR="006B6A43">
        <w:t>– деаэратор</w:t>
      </w:r>
    </w:p>
    <w:p w:rsidR="00C403D9" w:rsidRDefault="00C403D9" w:rsidP="00C403D9">
      <w:r>
        <w:t>КГО</w:t>
      </w:r>
      <w:r>
        <w:tab/>
      </w:r>
      <w:r>
        <w:tab/>
        <w:t>– конденсатная группа оборудования</w:t>
      </w:r>
    </w:p>
    <w:p w:rsidR="006B6A43" w:rsidRDefault="00A664AA" w:rsidP="006B6A43">
      <w:r>
        <w:t>КГП</w:t>
      </w:r>
      <w:r>
        <w:tab/>
      </w:r>
      <w:r>
        <w:tab/>
      </w:r>
      <w:r w:rsidR="006B6A43">
        <w:t>– конденсат греющего пара</w:t>
      </w:r>
    </w:p>
    <w:p w:rsidR="00460DD2" w:rsidRDefault="00460DD2" w:rsidP="00460DD2">
      <w:r>
        <w:t>КПД</w:t>
      </w:r>
      <w:r>
        <w:tab/>
      </w:r>
      <w:r>
        <w:tab/>
        <w:t>– коэффициент полезного действия</w:t>
      </w:r>
    </w:p>
    <w:p w:rsidR="006B6A43" w:rsidRDefault="00A664AA" w:rsidP="00186DEA">
      <w:r>
        <w:t>ПВД</w:t>
      </w:r>
      <w:r>
        <w:tab/>
      </w:r>
      <w:r>
        <w:tab/>
      </w:r>
      <w:r w:rsidR="006B6A43">
        <w:t>– подогреватель высокого давления</w:t>
      </w:r>
    </w:p>
    <w:p w:rsidR="006B6A43" w:rsidRDefault="00A664AA" w:rsidP="00186DEA">
      <w:r>
        <w:t>ПНД</w:t>
      </w:r>
      <w:r>
        <w:tab/>
      </w:r>
      <w:r>
        <w:tab/>
      </w:r>
      <w:r w:rsidR="006B6A43">
        <w:t>– подогреватель низкого давления</w:t>
      </w:r>
    </w:p>
    <w:p w:rsidR="00C403D9" w:rsidRDefault="00C403D9" w:rsidP="00C403D9">
      <w:r>
        <w:t>ПС</w:t>
      </w:r>
      <w:r>
        <w:tab/>
      </w:r>
      <w:r>
        <w:tab/>
        <w:t>– подогреватель сетевой</w:t>
      </w:r>
    </w:p>
    <w:p w:rsidR="00A664AA" w:rsidRDefault="00A664AA" w:rsidP="00A664AA">
      <w:r>
        <w:t>ПТУ</w:t>
      </w:r>
      <w:r>
        <w:tab/>
      </w:r>
      <w:r>
        <w:tab/>
        <w:t>– паротурбинная установка</w:t>
      </w:r>
    </w:p>
    <w:p w:rsidR="00C403D9" w:rsidRDefault="00C403D9" w:rsidP="00C403D9">
      <w:r>
        <w:t>СПВ</w:t>
      </w:r>
      <w:r>
        <w:tab/>
      </w:r>
      <w:r>
        <w:tab/>
        <w:t>– система питательной воды</w:t>
      </w:r>
    </w:p>
    <w:p w:rsidR="00C403D9" w:rsidRDefault="00C403D9" w:rsidP="00C403D9">
      <w:r>
        <w:t>ССП</w:t>
      </w:r>
      <w:r>
        <w:tab/>
      </w:r>
      <w:r>
        <w:tab/>
        <w:t>– система свежего пара</w:t>
      </w:r>
    </w:p>
    <w:p w:rsidR="000D2D32" w:rsidRDefault="000D2D32" w:rsidP="000D2D32">
      <w:r>
        <w:t>ЦНД</w:t>
      </w:r>
      <w:r>
        <w:tab/>
      </w:r>
      <w:r>
        <w:tab/>
        <w:t>– цилиндр низкого давления</w:t>
      </w:r>
    </w:p>
    <w:p w:rsidR="000D2D32" w:rsidRDefault="000D2D32" w:rsidP="00A664AA"/>
    <w:p w:rsidR="00F264C3" w:rsidRPr="00F264C3" w:rsidRDefault="00F264C3" w:rsidP="001032F1">
      <w:r>
        <w:rPr>
          <w:lang w:val="en-US"/>
        </w:rPr>
        <w:t>SimInTech</w:t>
      </w:r>
      <w:r>
        <w:tab/>
        <w:t xml:space="preserve">– </w:t>
      </w:r>
      <w:r w:rsidR="002656C9">
        <w:t>Simulation In Technical Systems</w:t>
      </w:r>
      <w:r w:rsidR="002656C9" w:rsidRPr="002656C9">
        <w:t xml:space="preserve"> (прог</w:t>
      </w:r>
      <w:r w:rsidR="00632099">
        <w:t>раммный комплекс</w:t>
      </w:r>
      <w:r>
        <w:t xml:space="preserve"> «Моделирование в технических устройствах»</w:t>
      </w:r>
      <w:r w:rsidR="002656C9">
        <w:t>)</w:t>
      </w:r>
    </w:p>
    <w:p w:rsidR="00A664AA" w:rsidRPr="002656C9" w:rsidRDefault="00A664AA" w:rsidP="00A664AA">
      <w:r>
        <w:rPr>
          <w:lang w:val="en-US"/>
        </w:rPr>
        <w:t>TPP</w:t>
      </w:r>
      <w:r w:rsidRPr="002656C9">
        <w:tab/>
      </w:r>
      <w:r w:rsidRPr="002656C9">
        <w:tab/>
        <w:t xml:space="preserve">– </w:t>
      </w:r>
      <w:r>
        <w:rPr>
          <w:lang w:val="en-US"/>
        </w:rPr>
        <w:t>Thermal</w:t>
      </w:r>
      <w:r w:rsidRPr="002656C9">
        <w:t xml:space="preserve"> </w:t>
      </w:r>
      <w:r>
        <w:rPr>
          <w:lang w:val="en-US"/>
        </w:rPr>
        <w:t>Power</w:t>
      </w:r>
      <w:r w:rsidRPr="002656C9">
        <w:t xml:space="preserve"> </w:t>
      </w:r>
      <w:r>
        <w:rPr>
          <w:lang w:val="en-US"/>
        </w:rPr>
        <w:t>Plant</w:t>
      </w:r>
      <w:r w:rsidR="00C403D9" w:rsidRPr="002656C9">
        <w:t xml:space="preserve"> (</w:t>
      </w:r>
      <w:r w:rsidR="002656C9">
        <w:t xml:space="preserve">название используемого </w:t>
      </w:r>
      <w:r w:rsidR="00C403D9">
        <w:t>расчетн</w:t>
      </w:r>
      <w:r w:rsidR="002656C9">
        <w:t>ого</w:t>
      </w:r>
      <w:r w:rsidR="00C403D9" w:rsidRPr="002656C9">
        <w:t xml:space="preserve"> </w:t>
      </w:r>
      <w:r w:rsidR="00C403D9">
        <w:t>код</w:t>
      </w:r>
      <w:r w:rsidR="002656C9">
        <w:t>а</w:t>
      </w:r>
      <w:r w:rsidR="00C403D9" w:rsidRPr="002656C9">
        <w:t>)</w:t>
      </w:r>
    </w:p>
    <w:p w:rsidR="00A664AA" w:rsidRPr="002656C9" w:rsidRDefault="00A664AA" w:rsidP="00A664AA"/>
    <w:p w:rsidR="00A664AA" w:rsidRPr="002656C9" w:rsidRDefault="00A664AA" w:rsidP="00186DEA"/>
    <w:p w:rsidR="00A664AA" w:rsidRPr="002656C9" w:rsidRDefault="00A664AA" w:rsidP="00186DEA"/>
    <w:p w:rsidR="00272C5E" w:rsidRDefault="00272C5E" w:rsidP="00D646B2">
      <w:pPr>
        <w:pStyle w:val="1"/>
      </w:pPr>
      <w:bookmarkStart w:id="0" w:name="_Toc369869629"/>
      <w:r>
        <w:lastRenderedPageBreak/>
        <w:t>Постановка задачи</w:t>
      </w:r>
      <w:bookmarkEnd w:id="0"/>
    </w:p>
    <w:p w:rsidR="00867A95" w:rsidRDefault="00867A95" w:rsidP="00867A95">
      <w:pPr>
        <w:pStyle w:val="2"/>
      </w:pPr>
      <w:bookmarkStart w:id="1" w:name="_Toc369869630"/>
      <w:r>
        <w:t>Исходные данные</w:t>
      </w:r>
      <w:bookmarkEnd w:id="1"/>
    </w:p>
    <w:p w:rsidR="00E94878" w:rsidRDefault="00867A95" w:rsidP="00E94878">
      <w:r>
        <w:t xml:space="preserve">В качестве исходных данных использованы </w:t>
      </w:r>
      <w:r w:rsidR="00E94878">
        <w:t>технические условия ОАО «Калужский турбинный завод»</w:t>
      </w:r>
      <w:r>
        <w:t>:</w:t>
      </w:r>
      <w:r w:rsidR="00E94878">
        <w:t xml:space="preserve"> </w:t>
      </w:r>
      <w:r w:rsidR="00E94878" w:rsidRPr="00FE23A8">
        <w:rPr>
          <w:rStyle w:val="a9"/>
        </w:rPr>
        <w:t>«Паротурбинная установка ТК-35/38-3,4. ИРЕЦ 624121.001ТУ»</w:t>
      </w:r>
      <w:r w:rsidR="00E94878">
        <w:t>.</w:t>
      </w:r>
    </w:p>
    <w:p w:rsidR="00073EFF" w:rsidRDefault="00073EFF" w:rsidP="00E94878">
      <w:r>
        <w:t>В соответствие с исходными данными, принимаем для моделирования следующие номинальные параметры паротурбинной установки:</w:t>
      </w:r>
    </w:p>
    <w:p w:rsidR="004D18DE" w:rsidRDefault="004D18DE" w:rsidP="00867A95"/>
    <w:p w:rsidR="00073EFF" w:rsidRDefault="00073EFF" w:rsidP="00867A95">
      <w:r>
        <w:t>Давление пара перед турбиной: 35 кгс/см</w:t>
      </w:r>
      <w:r w:rsidRPr="00073EFF">
        <w:rPr>
          <w:vertAlign w:val="superscript"/>
        </w:rPr>
        <w:t>2</w:t>
      </w:r>
    </w:p>
    <w:p w:rsidR="00073EFF" w:rsidRDefault="00073EFF" w:rsidP="00867A95">
      <w:r>
        <w:t>Расход свежего пара на турбину:</w:t>
      </w:r>
      <w:r w:rsidR="002819D1">
        <w:t xml:space="preserve"> 220 т/ч = 61,111 кг</w:t>
      </w:r>
      <w:r w:rsidR="002819D1" w:rsidRPr="002819D1">
        <w:t>/</w:t>
      </w:r>
      <w:r w:rsidR="002819D1">
        <w:t>с</w:t>
      </w:r>
    </w:p>
    <w:p w:rsidR="002819D1" w:rsidRDefault="007852C2" w:rsidP="00867A95">
      <w:r>
        <w:t>Температура пара перед стопорными клапанами ПТУ: 285 °С</w:t>
      </w:r>
    </w:p>
    <w:p w:rsidR="007852C2" w:rsidRDefault="007852C2" w:rsidP="00867A95"/>
    <w:p w:rsidR="004D18DE" w:rsidRDefault="0039535D" w:rsidP="004D18DE">
      <w:r>
        <w:t xml:space="preserve">Расход </w:t>
      </w:r>
      <w:r w:rsidR="004D18DE">
        <w:t xml:space="preserve">греющего </w:t>
      </w:r>
      <w:r>
        <w:t xml:space="preserve">пара в </w:t>
      </w:r>
      <w:r>
        <w:rPr>
          <w:lang w:val="en-US"/>
        </w:rPr>
        <w:t>I</w:t>
      </w:r>
      <w:r w:rsidR="004D18DE">
        <w:t>-ом отборе (на П</w:t>
      </w:r>
      <w:r w:rsidR="00D81D6B">
        <w:t>В</w:t>
      </w:r>
      <w:r w:rsidR="004D18DE">
        <w:t xml:space="preserve">Д № </w:t>
      </w:r>
      <w:r w:rsidR="00D81D6B">
        <w:t>3</w:t>
      </w:r>
      <w:r w:rsidR="004D18DE">
        <w:t>): 10 т</w:t>
      </w:r>
      <w:r w:rsidR="004D18DE" w:rsidRPr="004D18DE">
        <w:t>/</w:t>
      </w:r>
      <w:r w:rsidR="004D18DE">
        <w:t>ч</w:t>
      </w:r>
    </w:p>
    <w:p w:rsidR="004D18DE" w:rsidRDefault="004D18DE" w:rsidP="004D18DE">
      <w:r>
        <w:t xml:space="preserve">Расход греющего пара во </w:t>
      </w:r>
      <w:r>
        <w:rPr>
          <w:lang w:val="en-US"/>
        </w:rPr>
        <w:t>II</w:t>
      </w:r>
      <w:r>
        <w:t>-ом отборе (на П</w:t>
      </w:r>
      <w:r w:rsidRPr="004D18DE">
        <w:t>В</w:t>
      </w:r>
      <w:r>
        <w:t>Д № 2): 13 т</w:t>
      </w:r>
      <w:r w:rsidRPr="004D18DE">
        <w:t>/</w:t>
      </w:r>
      <w:r>
        <w:t>ч</w:t>
      </w:r>
    </w:p>
    <w:p w:rsidR="004D18DE" w:rsidRDefault="004D18DE" w:rsidP="004D18DE">
      <w:r>
        <w:t>Расход греющего пара в III-ем отборе (на П</w:t>
      </w:r>
      <w:r w:rsidR="00D81D6B">
        <w:t>Н</w:t>
      </w:r>
      <w:r>
        <w:t xml:space="preserve">Д № </w:t>
      </w:r>
      <w:r w:rsidR="00D81D6B">
        <w:t>1</w:t>
      </w:r>
      <w:r>
        <w:t>): 18,4 т/ч</w:t>
      </w:r>
    </w:p>
    <w:p w:rsidR="007356E0" w:rsidRDefault="007356E0" w:rsidP="004D18DE"/>
    <w:p w:rsidR="007356E0" w:rsidRDefault="007356E0" w:rsidP="007356E0">
      <w:r>
        <w:t>Расход пара из регулируемого теплофикационного отбора турбины: 66,6 т/ч</w:t>
      </w:r>
    </w:p>
    <w:p w:rsidR="00DE65C0" w:rsidRDefault="00DE65C0" w:rsidP="007356E0"/>
    <w:p w:rsidR="00DE65C0" w:rsidRDefault="00067060" w:rsidP="00DE65C0">
      <w:r>
        <w:t>Д</w:t>
      </w:r>
      <w:r w:rsidR="00DE65C0">
        <w:t>авление пара в конденсаторе: 0,0</w:t>
      </w:r>
      <w:r w:rsidR="002D2DA0">
        <w:t>0</w:t>
      </w:r>
      <w:r w:rsidR="00DE65C0">
        <w:t>5 МПа = 0,051 кгс/см</w:t>
      </w:r>
      <w:r w:rsidR="00DE65C0" w:rsidRPr="002D2DA0">
        <w:rPr>
          <w:vertAlign w:val="superscript"/>
        </w:rPr>
        <w:t>2</w:t>
      </w:r>
      <w:r w:rsidR="00DE65C0">
        <w:t xml:space="preserve"> </w:t>
      </w:r>
    </w:p>
    <w:p w:rsidR="00D625FF" w:rsidRDefault="00D625FF" w:rsidP="008D359D">
      <w:r>
        <w:t xml:space="preserve">Температура конденсата: 32 </w:t>
      </w:r>
      <w:r w:rsidRPr="00EA3045">
        <w:t>°С</w:t>
      </w:r>
    </w:p>
    <w:p w:rsidR="00D625FF" w:rsidRDefault="00D625FF" w:rsidP="008D359D"/>
    <w:p w:rsidR="008D359D" w:rsidRPr="00EA3045" w:rsidRDefault="00067060" w:rsidP="008D359D">
      <w:r>
        <w:t>Д</w:t>
      </w:r>
      <w:r w:rsidR="008D359D">
        <w:t xml:space="preserve">авление пара в </w:t>
      </w:r>
      <w:r w:rsidR="008D359D">
        <w:rPr>
          <w:lang w:val="en-US"/>
        </w:rPr>
        <w:t>I</w:t>
      </w:r>
      <w:r w:rsidR="008D359D">
        <w:t>-ом отборе: 0,913 МПа =  9,2 кгс/см</w:t>
      </w:r>
      <w:r w:rsidR="008D359D" w:rsidRPr="002D2DA0">
        <w:rPr>
          <w:vertAlign w:val="superscript"/>
        </w:rPr>
        <w:t>2</w:t>
      </w:r>
      <w:r w:rsidR="00EA3045" w:rsidRPr="00EA3045">
        <w:t>, температура</w:t>
      </w:r>
      <w:r w:rsidR="001B4443">
        <w:t xml:space="preserve"> пара</w:t>
      </w:r>
      <w:r w:rsidR="00EA3045" w:rsidRPr="00EA3045">
        <w:t>: +</w:t>
      </w:r>
      <w:r w:rsidR="000308CB">
        <w:t>170</w:t>
      </w:r>
      <w:r w:rsidR="00EA3045" w:rsidRPr="00EA3045">
        <w:t xml:space="preserve"> °С</w:t>
      </w:r>
    </w:p>
    <w:p w:rsidR="00AF2008" w:rsidRDefault="00067060" w:rsidP="002D2DA0">
      <w:r>
        <w:t>Д</w:t>
      </w:r>
      <w:r w:rsidR="002D2DA0">
        <w:t xml:space="preserve">авление пара в </w:t>
      </w:r>
      <w:r w:rsidR="001A6946">
        <w:rPr>
          <w:lang w:val="en-US"/>
        </w:rPr>
        <w:t>I</w:t>
      </w:r>
      <w:r w:rsidR="008D359D">
        <w:rPr>
          <w:lang w:val="en-US"/>
        </w:rPr>
        <w:t>I</w:t>
      </w:r>
      <w:r w:rsidR="001A6946">
        <w:t xml:space="preserve">-ом </w:t>
      </w:r>
      <w:r w:rsidR="002D2DA0">
        <w:t>отборе: 0,</w:t>
      </w:r>
      <w:r w:rsidR="00A27D7C" w:rsidRPr="00A27D7C">
        <w:t>35</w:t>
      </w:r>
      <w:r w:rsidR="002D2DA0">
        <w:t xml:space="preserve"> МПа =  </w:t>
      </w:r>
      <w:r w:rsidR="00A27D7C" w:rsidRPr="00A27D7C">
        <w:t>3</w:t>
      </w:r>
      <w:r w:rsidR="002D2DA0">
        <w:t>,</w:t>
      </w:r>
      <w:r w:rsidR="00A27D7C" w:rsidRPr="00A65090">
        <w:t>6</w:t>
      </w:r>
      <w:r w:rsidR="002D2DA0">
        <w:t xml:space="preserve"> кгс/см</w:t>
      </w:r>
      <w:r w:rsidR="002D2DA0" w:rsidRPr="002D2DA0">
        <w:rPr>
          <w:vertAlign w:val="superscript"/>
        </w:rPr>
        <w:t>2</w:t>
      </w:r>
      <w:r w:rsidR="00EA3045" w:rsidRPr="00EA3045">
        <w:t>, температура</w:t>
      </w:r>
      <w:r w:rsidR="001B4443">
        <w:t xml:space="preserve"> пара</w:t>
      </w:r>
      <w:r w:rsidR="00EA3045" w:rsidRPr="00EA3045">
        <w:t>: +1</w:t>
      </w:r>
      <w:r w:rsidR="00EA3045">
        <w:t>4</w:t>
      </w:r>
      <w:r w:rsidR="00EA3045" w:rsidRPr="00EA3045">
        <w:t>0 °С</w:t>
      </w:r>
    </w:p>
    <w:p w:rsidR="002D2DA0" w:rsidRDefault="00067060" w:rsidP="002D2DA0">
      <w:r>
        <w:t>Д</w:t>
      </w:r>
      <w:r w:rsidR="002D2DA0">
        <w:t xml:space="preserve">авление пара в </w:t>
      </w:r>
      <w:r w:rsidR="001A6946">
        <w:t xml:space="preserve">III-ем </w:t>
      </w:r>
      <w:r w:rsidR="002D2DA0">
        <w:t>отборе: 0,094 МПа = 0,96 кгс/см</w:t>
      </w:r>
      <w:r w:rsidR="002D2DA0" w:rsidRPr="002D2DA0">
        <w:rPr>
          <w:vertAlign w:val="superscript"/>
        </w:rPr>
        <w:t>2</w:t>
      </w:r>
      <w:r w:rsidR="00EA3045" w:rsidRPr="00EA3045">
        <w:t>, температура</w:t>
      </w:r>
      <w:r w:rsidR="001B4443">
        <w:t xml:space="preserve"> пара</w:t>
      </w:r>
      <w:r w:rsidR="00EA3045" w:rsidRPr="00EA3045">
        <w:t>: +</w:t>
      </w:r>
      <w:r w:rsidR="000308CB">
        <w:t>9</w:t>
      </w:r>
      <w:r w:rsidR="00300F4B">
        <w:t>1</w:t>
      </w:r>
      <w:r w:rsidR="00EA3045" w:rsidRPr="00EA3045">
        <w:t xml:space="preserve"> °С</w:t>
      </w:r>
    </w:p>
    <w:p w:rsidR="002D2DA0" w:rsidRDefault="002D2DA0" w:rsidP="00867A95"/>
    <w:p w:rsidR="00AF2008" w:rsidRDefault="00AF2008" w:rsidP="00867A95">
      <w:r>
        <w:t>Расход пара из регулируемого теплофикационного отбора на подогреватели промконтура: 52 т</w:t>
      </w:r>
      <w:r w:rsidRPr="00AF2008">
        <w:t>/</w:t>
      </w:r>
      <w:r>
        <w:t>ч = 14,444 кг</w:t>
      </w:r>
      <w:r w:rsidRPr="00AF2008">
        <w:t>/</w:t>
      </w:r>
      <w:r>
        <w:t>с</w:t>
      </w:r>
    </w:p>
    <w:p w:rsidR="00A664AA" w:rsidRDefault="00A664AA" w:rsidP="00867A95"/>
    <w:p w:rsidR="00A664AA" w:rsidRPr="00AF2008" w:rsidRDefault="00A664AA" w:rsidP="00867A95">
      <w:r>
        <w:t>Примечание: здесь приведены основные исходные данные. По мере создания модели будут добавляться другие параметры и характеристики оборудования.</w:t>
      </w:r>
    </w:p>
    <w:p w:rsidR="00D646B2" w:rsidRDefault="009A6A6A" w:rsidP="00D646B2">
      <w:pPr>
        <w:pStyle w:val="1"/>
      </w:pPr>
      <w:bookmarkStart w:id="2" w:name="_Toc369869631"/>
      <w:r>
        <w:lastRenderedPageBreak/>
        <w:t>С</w:t>
      </w:r>
      <w:r w:rsidR="00242663">
        <w:t xml:space="preserve">оздание </w:t>
      </w:r>
      <w:r>
        <w:t xml:space="preserve">теплогидравлической </w:t>
      </w:r>
      <w:r w:rsidR="005F5BDD">
        <w:t xml:space="preserve">модели </w:t>
      </w:r>
      <w:r>
        <w:t>проточной части</w:t>
      </w:r>
      <w:bookmarkEnd w:id="2"/>
    </w:p>
    <w:p w:rsidR="003E5653" w:rsidRDefault="005C661A" w:rsidP="00D646B2">
      <w:pPr>
        <w:pStyle w:val="2"/>
      </w:pPr>
      <w:bookmarkStart w:id="3" w:name="_Toc369869632"/>
      <w:r>
        <w:t xml:space="preserve">Создание новой </w:t>
      </w:r>
      <w:r w:rsidR="007D3EC0">
        <w:t xml:space="preserve">теплогидравлической </w:t>
      </w:r>
      <w:r w:rsidR="005F5BDD">
        <w:t>модели</w:t>
      </w:r>
      <w:bookmarkEnd w:id="3"/>
    </w:p>
    <w:p w:rsidR="005C661A" w:rsidRPr="00667008" w:rsidRDefault="007D3EC0" w:rsidP="00667008">
      <w:r>
        <w:t>Для создания теплогидравлической схемы</w:t>
      </w:r>
      <w:r w:rsidR="00272C5E">
        <w:t xml:space="preserve"> </w:t>
      </w:r>
      <w:r w:rsidR="00687CFC">
        <w:t xml:space="preserve">в </w:t>
      </w:r>
      <w:r w:rsidR="002656C9">
        <w:rPr>
          <w:lang w:val="en-US"/>
        </w:rPr>
        <w:t>SimInTech</w:t>
      </w:r>
      <w:r w:rsidR="00667008">
        <w:t xml:space="preserve"> </w:t>
      </w:r>
      <w:r w:rsidR="005C661A">
        <w:t>выполнит</w:t>
      </w:r>
      <w:r w:rsidR="00272C5E">
        <w:t>е</w:t>
      </w:r>
      <w:r w:rsidR="005C661A">
        <w:t xml:space="preserve"> действия:</w:t>
      </w:r>
    </w:p>
    <w:p w:rsidR="003A2AEE" w:rsidRPr="003A2AEE" w:rsidRDefault="005C661A" w:rsidP="000D0BF3">
      <w:pPr>
        <w:numPr>
          <w:ilvl w:val="0"/>
          <w:numId w:val="1"/>
        </w:numPr>
      </w:pPr>
      <w:r>
        <w:t>В главной панели инструментов выб</w:t>
      </w:r>
      <w:r w:rsidR="007D3EC0">
        <w:t>ерите</w:t>
      </w:r>
      <w:r>
        <w:t xml:space="preserve"> кнопку </w:t>
      </w:r>
      <w:r w:rsidRPr="006B3260">
        <w:rPr>
          <w:rStyle w:val="a9"/>
        </w:rPr>
        <w:t>«Новый проект»</w:t>
      </w:r>
      <w:r w:rsidR="00495622">
        <w:t>.</w:t>
      </w:r>
    </w:p>
    <w:p w:rsidR="005C661A" w:rsidRDefault="005C661A" w:rsidP="00656085">
      <w:pPr>
        <w:numPr>
          <w:ilvl w:val="0"/>
          <w:numId w:val="1"/>
        </w:numPr>
      </w:pPr>
      <w:r>
        <w:t>В выпадающем меню выб</w:t>
      </w:r>
      <w:r w:rsidR="007D3EC0">
        <w:t>ерите</w:t>
      </w:r>
      <w:r>
        <w:t xml:space="preserve"> пункт </w:t>
      </w:r>
      <w:r w:rsidRPr="006B3260">
        <w:rPr>
          <w:rStyle w:val="a9"/>
        </w:rPr>
        <w:t xml:space="preserve">«Схема </w:t>
      </w:r>
      <w:r w:rsidR="00272C5E">
        <w:rPr>
          <w:rStyle w:val="a9"/>
        </w:rPr>
        <w:t>ТРР</w:t>
      </w:r>
      <w:r w:rsidRPr="006B3260">
        <w:rPr>
          <w:rStyle w:val="a9"/>
        </w:rPr>
        <w:t>»</w:t>
      </w:r>
      <w:r>
        <w:t xml:space="preserve"> (см.</w:t>
      </w:r>
      <w:r w:rsidR="003A2AEE" w:rsidRPr="003A2AEE">
        <w:t xml:space="preserve"> </w:t>
      </w:r>
      <w:r w:rsidR="00EC1144">
        <w:fldChar w:fldCharType="begin"/>
      </w:r>
      <w:r w:rsidR="003A2AEE">
        <w:instrText xml:space="preserve"> REF _Ref255851490 \h </w:instrText>
      </w:r>
      <w:r w:rsidR="00EC1144">
        <w:fldChar w:fldCharType="separate"/>
      </w:r>
      <w:r w:rsidR="00E1730D">
        <w:t xml:space="preserve">Рисунок </w:t>
      </w:r>
      <w:r w:rsidR="00E1730D">
        <w:rPr>
          <w:noProof/>
        </w:rPr>
        <w:t>1</w:t>
      </w:r>
      <w:r w:rsidR="00EC1144">
        <w:fldChar w:fldCharType="end"/>
      </w:r>
      <w:r>
        <w:t>)</w:t>
      </w:r>
      <w:r w:rsidR="000D0BF3" w:rsidRPr="007D3EC0">
        <w:t>.</w:t>
      </w:r>
    </w:p>
    <w:p w:rsidR="005C661A" w:rsidRDefault="00E77374" w:rsidP="00E77374">
      <w:pPr>
        <w:pStyle w:val="a8"/>
      </w:pPr>
      <w:r w:rsidRPr="00E77374">
        <w:rPr>
          <w:noProof/>
        </w:rPr>
        <w:drawing>
          <wp:inline distT="0" distB="0" distL="0" distR="0" wp14:anchorId="39B28FE4" wp14:editId="1246FDF7">
            <wp:extent cx="2619375" cy="1571625"/>
            <wp:effectExtent l="0" t="0" r="9525" b="9525"/>
            <wp:docPr id="236" name="Рисунок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9375" cy="1571625"/>
                    </a:xfrm>
                    <a:prstGeom prst="rect">
                      <a:avLst/>
                    </a:prstGeom>
                    <a:noFill/>
                    <a:ln>
                      <a:noFill/>
                    </a:ln>
                  </pic:spPr>
                </pic:pic>
              </a:graphicData>
            </a:graphic>
          </wp:inline>
        </w:drawing>
      </w:r>
    </w:p>
    <w:p w:rsidR="005C661A" w:rsidRPr="003347BB" w:rsidRDefault="005C661A" w:rsidP="00B2187C">
      <w:pPr>
        <w:pStyle w:val="a4"/>
      </w:pPr>
      <w:bookmarkStart w:id="4" w:name="_Ref255851490"/>
      <w:bookmarkStart w:id="5" w:name="_Toc291248623"/>
      <w:r>
        <w:t xml:space="preserve">Рисунок </w:t>
      </w:r>
      <w:r w:rsidR="00C43823">
        <w:fldChar w:fldCharType="begin"/>
      </w:r>
      <w:r w:rsidR="00C43823">
        <w:instrText xml:space="preserve"> SEQ Рисунок \* ARABIC </w:instrText>
      </w:r>
      <w:r w:rsidR="00C43823">
        <w:fldChar w:fldCharType="separate"/>
      </w:r>
      <w:r w:rsidR="00E1730D">
        <w:rPr>
          <w:noProof/>
        </w:rPr>
        <w:t>1</w:t>
      </w:r>
      <w:r w:rsidR="00C43823">
        <w:rPr>
          <w:noProof/>
        </w:rPr>
        <w:fldChar w:fldCharType="end"/>
      </w:r>
      <w:bookmarkEnd w:id="4"/>
      <w:r>
        <w:t xml:space="preserve">. Меню </w:t>
      </w:r>
      <w:r w:rsidRPr="006944B0">
        <w:t>создания</w:t>
      </w:r>
      <w:r>
        <w:t xml:space="preserve"> </w:t>
      </w:r>
      <w:r w:rsidR="00E77374">
        <w:t xml:space="preserve">новой теплогидравлической </w:t>
      </w:r>
      <w:r>
        <w:t xml:space="preserve"> проекта</w:t>
      </w:r>
      <w:bookmarkEnd w:id="5"/>
    </w:p>
    <w:p w:rsidR="005C661A" w:rsidRDefault="005C661A" w:rsidP="00732B34">
      <w:r>
        <w:t>После этого откроется новое схемное окно, в котором и будет происходить создание</w:t>
      </w:r>
      <w:r w:rsidR="00732B34">
        <w:t xml:space="preserve"> </w:t>
      </w:r>
      <w:r>
        <w:t xml:space="preserve">структурной схемы </w:t>
      </w:r>
      <w:r w:rsidR="00E77374">
        <w:t xml:space="preserve">теплогидравлики </w:t>
      </w:r>
      <w:r w:rsidR="00732B34">
        <w:t>(с</w:t>
      </w:r>
      <w:r>
        <w:t>м.</w:t>
      </w:r>
      <w:r w:rsidR="00FD5D14">
        <w:t xml:space="preserve"> </w:t>
      </w:r>
      <w:r w:rsidR="00EC1144">
        <w:fldChar w:fldCharType="begin"/>
      </w:r>
      <w:r w:rsidR="00FD5D14">
        <w:instrText xml:space="preserve"> REF _Ref255851940 \h </w:instrText>
      </w:r>
      <w:r w:rsidR="00EC1144">
        <w:fldChar w:fldCharType="separate"/>
      </w:r>
      <w:r w:rsidR="00E1730D">
        <w:t xml:space="preserve">Рисунок </w:t>
      </w:r>
      <w:r w:rsidR="00E1730D">
        <w:rPr>
          <w:noProof/>
        </w:rPr>
        <w:t>2</w:t>
      </w:r>
      <w:r w:rsidR="00EC1144">
        <w:fldChar w:fldCharType="end"/>
      </w:r>
      <w:r>
        <w:t>)</w:t>
      </w:r>
      <w:r w:rsidR="00732B34">
        <w:t>.</w:t>
      </w:r>
    </w:p>
    <w:p w:rsidR="005C661A" w:rsidRDefault="009A6A6A" w:rsidP="007F79C2">
      <w:pPr>
        <w:pStyle w:val="a8"/>
      </w:pPr>
      <w:r>
        <w:rPr>
          <w:noProof/>
        </w:rPr>
        <w:drawing>
          <wp:inline distT="0" distB="0" distL="0" distR="0" wp14:anchorId="4889A1EE" wp14:editId="6315FFF3">
            <wp:extent cx="4867275" cy="29241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67275" cy="2924175"/>
                    </a:xfrm>
                    <a:prstGeom prst="rect">
                      <a:avLst/>
                    </a:prstGeom>
                  </pic:spPr>
                </pic:pic>
              </a:graphicData>
            </a:graphic>
          </wp:inline>
        </w:drawing>
      </w:r>
    </w:p>
    <w:p w:rsidR="005C661A" w:rsidRDefault="005C661A" w:rsidP="00C217B7">
      <w:pPr>
        <w:pStyle w:val="a4"/>
      </w:pPr>
      <w:bookmarkStart w:id="6" w:name="_Ref255851940"/>
      <w:bookmarkStart w:id="7" w:name="_Toc291248624"/>
      <w:r>
        <w:t xml:space="preserve">Рисунок </w:t>
      </w:r>
      <w:r w:rsidR="00C43823">
        <w:fldChar w:fldCharType="begin"/>
      </w:r>
      <w:r w:rsidR="00C43823">
        <w:instrText xml:space="preserve"> SEQ Рисунок \* ARABIC </w:instrText>
      </w:r>
      <w:r w:rsidR="00C43823">
        <w:fldChar w:fldCharType="separate"/>
      </w:r>
      <w:r w:rsidR="00E1730D">
        <w:rPr>
          <w:noProof/>
        </w:rPr>
        <w:t>2</w:t>
      </w:r>
      <w:r w:rsidR="00C43823">
        <w:rPr>
          <w:noProof/>
        </w:rPr>
        <w:fldChar w:fldCharType="end"/>
      </w:r>
      <w:bookmarkEnd w:id="6"/>
      <w:r w:rsidR="009A6A6A">
        <w:t>. О</w:t>
      </w:r>
      <w:r>
        <w:t xml:space="preserve">кно для создания </w:t>
      </w:r>
      <w:r w:rsidR="009A6A6A">
        <w:t>теплогидравлической схемы</w:t>
      </w:r>
      <w:r>
        <w:t>.</w:t>
      </w:r>
      <w:bookmarkEnd w:id="7"/>
    </w:p>
    <w:p w:rsidR="005C661A" w:rsidRDefault="005C661A" w:rsidP="00C217B7">
      <w:r>
        <w:t xml:space="preserve">Для дальнейшей работы необходимо сохранить </w:t>
      </w:r>
      <w:r w:rsidR="008C19B5">
        <w:t>с</w:t>
      </w:r>
      <w:r>
        <w:t>хему в файле с новым именем</w:t>
      </w:r>
      <w:r w:rsidR="006B3260">
        <w:t xml:space="preserve"> (</w:t>
      </w:r>
      <w:r w:rsidR="008C19B5">
        <w:t>в</w:t>
      </w:r>
      <w:r w:rsidR="006B3260">
        <w:t xml:space="preserve"> пример</w:t>
      </w:r>
      <w:r w:rsidR="008C19B5">
        <w:t xml:space="preserve">е – </w:t>
      </w:r>
      <w:r w:rsidR="006B3260">
        <w:t>"</w:t>
      </w:r>
      <w:r w:rsidR="008C19B5">
        <w:t>Проточная часть</w:t>
      </w:r>
      <w:r w:rsidR="006B3260">
        <w:t>")</w:t>
      </w:r>
      <w:r>
        <w:t>. Для этого нужно произвести следующие действия:</w:t>
      </w:r>
    </w:p>
    <w:p w:rsidR="003E5653" w:rsidRDefault="005C661A" w:rsidP="00436A76">
      <w:pPr>
        <w:numPr>
          <w:ilvl w:val="0"/>
          <w:numId w:val="5"/>
        </w:numPr>
      </w:pPr>
      <w:r w:rsidRPr="00383E05">
        <w:t>В главном меню выбрать пункт</w:t>
      </w:r>
      <w:r w:rsidRPr="006B3260">
        <w:rPr>
          <w:rStyle w:val="a9"/>
        </w:rPr>
        <w:t xml:space="preserve"> «Файл»,</w:t>
      </w:r>
      <w:r w:rsidRPr="00383E05">
        <w:t xml:space="preserve"> после чего в в</w:t>
      </w:r>
      <w:r w:rsidR="008C19B5">
        <w:t>ы</w:t>
      </w:r>
      <w:r w:rsidRPr="00383E05">
        <w:t xml:space="preserve">падающем списке выбрать пункт </w:t>
      </w:r>
      <w:r w:rsidRPr="006B3260">
        <w:rPr>
          <w:rStyle w:val="a9"/>
        </w:rPr>
        <w:t xml:space="preserve">«Сохранить </w:t>
      </w:r>
      <w:r w:rsidR="00A51119" w:rsidRPr="006B3260">
        <w:rPr>
          <w:rStyle w:val="a9"/>
        </w:rPr>
        <w:t xml:space="preserve">проект </w:t>
      </w:r>
      <w:r w:rsidRPr="006B3260">
        <w:rPr>
          <w:rStyle w:val="a9"/>
        </w:rPr>
        <w:t>как</w:t>
      </w:r>
      <w:r w:rsidR="00383E05" w:rsidRPr="006B3260">
        <w:rPr>
          <w:rStyle w:val="a9"/>
        </w:rPr>
        <w:t>.</w:t>
      </w:r>
      <w:r w:rsidRPr="006B3260">
        <w:rPr>
          <w:rStyle w:val="a9"/>
        </w:rPr>
        <w:t>..»</w:t>
      </w:r>
    </w:p>
    <w:p w:rsidR="003E5653" w:rsidRDefault="005C661A" w:rsidP="00436A76">
      <w:pPr>
        <w:numPr>
          <w:ilvl w:val="0"/>
          <w:numId w:val="5"/>
        </w:numPr>
      </w:pPr>
      <w:r>
        <w:t>Используя стандартный диалог сохранения файла, выбрать новое имя и каталог для сохранения</w:t>
      </w:r>
      <w:r w:rsidR="005B01E3">
        <w:t xml:space="preserve">: </w:t>
      </w:r>
      <w:r w:rsidR="006B3260" w:rsidRPr="006B3260">
        <w:rPr>
          <w:rStyle w:val="a9"/>
        </w:rPr>
        <w:t>"C:\</w:t>
      </w:r>
      <w:r w:rsidR="008C19B5">
        <w:rPr>
          <w:rStyle w:val="a9"/>
          <w:lang w:val="en-US"/>
        </w:rPr>
        <w:t>KTZ</w:t>
      </w:r>
      <w:r w:rsidR="006B3260" w:rsidRPr="006B3260">
        <w:rPr>
          <w:rStyle w:val="a9"/>
        </w:rPr>
        <w:t>\</w:t>
      </w:r>
      <w:r w:rsidR="008C19B5">
        <w:rPr>
          <w:rStyle w:val="a9"/>
          <w:lang w:val="en-US"/>
        </w:rPr>
        <w:t>Turbine</w:t>
      </w:r>
      <w:r w:rsidR="006B3260" w:rsidRPr="006B3260">
        <w:rPr>
          <w:rStyle w:val="a9"/>
        </w:rPr>
        <w:t>\</w:t>
      </w:r>
      <w:r w:rsidR="008C19B5">
        <w:rPr>
          <w:rStyle w:val="a9"/>
        </w:rPr>
        <w:t>Проточная часть</w:t>
      </w:r>
      <w:r w:rsidR="006B3260" w:rsidRPr="006B3260">
        <w:rPr>
          <w:rStyle w:val="a9"/>
        </w:rPr>
        <w:t>\</w:t>
      </w:r>
      <w:r w:rsidR="008C19B5">
        <w:rPr>
          <w:rStyle w:val="a9"/>
        </w:rPr>
        <w:t>Проточная часть</w:t>
      </w:r>
      <w:r w:rsidR="006B3260" w:rsidRPr="006B3260">
        <w:rPr>
          <w:rStyle w:val="a9"/>
        </w:rPr>
        <w:t>.prt"</w:t>
      </w:r>
      <w:r w:rsidRPr="001D3FC4">
        <w:t>.</w:t>
      </w:r>
    </w:p>
    <w:p w:rsidR="005C661A" w:rsidRDefault="005C661A" w:rsidP="00CA2249">
      <w:r>
        <w:t>После сохранения файла его имя и полный путь отобража</w:t>
      </w:r>
      <w:r w:rsidR="00CA2249">
        <w:t>ются в заголовке схемного окна (</w:t>
      </w:r>
      <w:r w:rsidR="0066188C">
        <w:t xml:space="preserve">см. </w:t>
      </w:r>
      <w:r w:rsidR="0066188C">
        <w:fldChar w:fldCharType="begin"/>
      </w:r>
      <w:r w:rsidR="0066188C">
        <w:instrText xml:space="preserve"> REF _Ref278136803 \h </w:instrText>
      </w:r>
      <w:r w:rsidR="0066188C">
        <w:fldChar w:fldCharType="separate"/>
      </w:r>
      <w:r w:rsidR="00E1730D">
        <w:t xml:space="preserve">Рисунок </w:t>
      </w:r>
      <w:r w:rsidR="00E1730D">
        <w:rPr>
          <w:noProof/>
        </w:rPr>
        <w:t>3</w:t>
      </w:r>
      <w:r w:rsidR="00E1730D">
        <w:t>. Схемное окно с новым и сохранённым проектом.</w:t>
      </w:r>
      <w:r w:rsidR="0066188C">
        <w:fldChar w:fldCharType="end"/>
      </w:r>
      <w:r>
        <w:t>).</w:t>
      </w:r>
    </w:p>
    <w:p w:rsidR="008C19B5" w:rsidRDefault="008C19B5" w:rsidP="008C19B5">
      <w:pPr>
        <w:pStyle w:val="a8"/>
      </w:pPr>
      <w:r>
        <w:rPr>
          <w:noProof/>
        </w:rPr>
        <w:lastRenderedPageBreak/>
        <w:drawing>
          <wp:inline distT="0" distB="0" distL="0" distR="0" wp14:anchorId="5E08FAF9" wp14:editId="1990F94D">
            <wp:extent cx="4867275" cy="2924175"/>
            <wp:effectExtent l="0" t="0" r="9525" b="9525"/>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67275" cy="2924175"/>
                    </a:xfrm>
                    <a:prstGeom prst="rect">
                      <a:avLst/>
                    </a:prstGeom>
                  </pic:spPr>
                </pic:pic>
              </a:graphicData>
            </a:graphic>
          </wp:inline>
        </w:drawing>
      </w:r>
    </w:p>
    <w:p w:rsidR="008C19B5" w:rsidRDefault="008C19B5" w:rsidP="008C19B5">
      <w:pPr>
        <w:pStyle w:val="a4"/>
      </w:pPr>
      <w:bookmarkStart w:id="8" w:name="_Ref278136860"/>
      <w:bookmarkStart w:id="9" w:name="_Ref278136803"/>
      <w:bookmarkStart w:id="10" w:name="_Toc291248625"/>
      <w:r>
        <w:t xml:space="preserve">Рисунок </w:t>
      </w:r>
      <w:r w:rsidR="00C43823">
        <w:fldChar w:fldCharType="begin"/>
      </w:r>
      <w:r w:rsidR="00C43823">
        <w:instrText xml:space="preserve"> SEQ Рисунок \* ARABIC </w:instrText>
      </w:r>
      <w:r w:rsidR="00C43823">
        <w:fldChar w:fldCharType="separate"/>
      </w:r>
      <w:r w:rsidR="00E1730D">
        <w:rPr>
          <w:noProof/>
        </w:rPr>
        <w:t>3</w:t>
      </w:r>
      <w:r w:rsidR="00C43823">
        <w:rPr>
          <w:noProof/>
        </w:rPr>
        <w:fldChar w:fldCharType="end"/>
      </w:r>
      <w:bookmarkEnd w:id="8"/>
      <w:r>
        <w:t xml:space="preserve">. </w:t>
      </w:r>
      <w:r w:rsidR="0066188C">
        <w:t>Схемное о</w:t>
      </w:r>
      <w:r>
        <w:t xml:space="preserve">кно </w:t>
      </w:r>
      <w:r w:rsidR="0066188C">
        <w:t>с новым и сохранённым проектом</w:t>
      </w:r>
      <w:r>
        <w:t>.</w:t>
      </w:r>
      <w:bookmarkEnd w:id="9"/>
      <w:bookmarkEnd w:id="10"/>
    </w:p>
    <w:p w:rsidR="0031664B" w:rsidRDefault="005E081C" w:rsidP="005E081C">
      <w:pPr>
        <w:pStyle w:val="2"/>
      </w:pPr>
      <w:bookmarkStart w:id="11" w:name="_Toc369869633"/>
      <w:r>
        <w:t>Проверка подключения к базе данных сигналов</w:t>
      </w:r>
      <w:bookmarkEnd w:id="11"/>
    </w:p>
    <w:p w:rsidR="0031664B" w:rsidRDefault="005E081C" w:rsidP="004158FC">
      <w:r>
        <w:t xml:space="preserve">В дальнейшем, после завершения отладки всех частей модели турбины, нам будет необходимо соединять отдельные части в единый проект (в том числе и модель системы автоматики подключать к гидравлическому расчету). Для совместной работы нескольких расчетных кодов необходимо, чтобы они использовали одну и ту же базу данных сигналов. Поэтому лучше заблаговременно позаботиться о том, чтобы все проекты использовали базу данных с одним и тем же именем, и единообразным наименованием сигналов. По умолчанию в проекте ТРР используется база данных с именем файла </w:t>
      </w:r>
      <w:r>
        <w:rPr>
          <w:rStyle w:val="a9"/>
        </w:rPr>
        <w:t>«</w:t>
      </w:r>
      <w:r>
        <w:rPr>
          <w:rStyle w:val="a9"/>
          <w:lang w:val="en-US"/>
        </w:rPr>
        <w:t>tpp</w:t>
      </w:r>
      <w:r w:rsidRPr="001A5C41">
        <w:rPr>
          <w:rStyle w:val="a9"/>
        </w:rPr>
        <w:t>.db»</w:t>
      </w:r>
      <w:r w:rsidRPr="005E081C">
        <w:t xml:space="preserve">. </w:t>
      </w:r>
      <w:r>
        <w:t xml:space="preserve">Файл находится в текущей директории проекта. </w:t>
      </w:r>
      <w:r w:rsidRPr="005E081C">
        <w:t>Это</w:t>
      </w:r>
      <w:r>
        <w:t xml:space="preserve"> имя файла нас вполне устраивает, будем его использовать.</w:t>
      </w:r>
    </w:p>
    <w:p w:rsidR="005E081C" w:rsidRDefault="005E081C" w:rsidP="005E081C">
      <w:r>
        <w:t xml:space="preserve">Для </w:t>
      </w:r>
      <w:r w:rsidR="00AF367A">
        <w:t>проверки подключения базы данных во</w:t>
      </w:r>
      <w:r>
        <w:t xml:space="preserve"> вновь созданном</w:t>
      </w:r>
      <w:r w:rsidR="00AF367A">
        <w:t xml:space="preserve"> проекте</w:t>
      </w:r>
      <w:r>
        <w:t xml:space="preserve"> теплогидравлики необходимо перевести программный комплекс в режим разработчика, для этого нужно в главном меню программы выбрать пункт «</w:t>
      </w:r>
      <w:r w:rsidRPr="00413BF2">
        <w:rPr>
          <w:rStyle w:val="a9"/>
        </w:rPr>
        <w:t>Файл</w:t>
      </w:r>
      <w:r>
        <w:t>», затем подпункт «</w:t>
      </w:r>
      <w:r w:rsidRPr="00413BF2">
        <w:rPr>
          <w:rStyle w:val="a9"/>
        </w:rPr>
        <w:t>Параметры</w:t>
      </w:r>
      <w:r>
        <w:t>». В появившемся диалоговом окне «</w:t>
      </w:r>
      <w:r w:rsidRPr="00413BF2">
        <w:rPr>
          <w:rStyle w:val="a9"/>
        </w:rPr>
        <w:t>Параметры</w:t>
      </w:r>
      <w:r>
        <w:t>» перейти на закладку «</w:t>
      </w:r>
      <w:r w:rsidRPr="00413BF2">
        <w:rPr>
          <w:rStyle w:val="a9"/>
        </w:rPr>
        <w:t>Вид</w:t>
      </w:r>
      <w:r>
        <w:t xml:space="preserve">» и установить галочку в опции </w:t>
      </w:r>
      <w:r w:rsidR="00E76A35">
        <w:t xml:space="preserve">«Режим разработчика» </w:t>
      </w:r>
      <w:r>
        <w:t xml:space="preserve">(см. </w:t>
      </w:r>
      <w:r>
        <w:fldChar w:fldCharType="begin"/>
      </w:r>
      <w:r>
        <w:instrText xml:space="preserve"> REF _Ref278138037 \h </w:instrText>
      </w:r>
      <w:r>
        <w:fldChar w:fldCharType="separate"/>
      </w:r>
      <w:r w:rsidR="00E1730D">
        <w:t xml:space="preserve">Рисунок </w:t>
      </w:r>
      <w:r w:rsidR="00E1730D">
        <w:rPr>
          <w:noProof/>
        </w:rPr>
        <w:t>4</w:t>
      </w:r>
      <w:r>
        <w:fldChar w:fldCharType="end"/>
      </w:r>
      <w:r>
        <w:t>).</w:t>
      </w:r>
    </w:p>
    <w:p w:rsidR="005E081C" w:rsidRDefault="005E081C" w:rsidP="005E081C">
      <w:pPr>
        <w:pStyle w:val="a8"/>
      </w:pPr>
      <w:r>
        <w:rPr>
          <w:noProof/>
        </w:rPr>
        <w:lastRenderedPageBreak/>
        <w:drawing>
          <wp:inline distT="0" distB="0" distL="0" distR="0" wp14:anchorId="69B8C674" wp14:editId="70A234EB">
            <wp:extent cx="3905250" cy="4667250"/>
            <wp:effectExtent l="0" t="0" r="0" b="0"/>
            <wp:docPr id="248" name="Рисунок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05250" cy="4667250"/>
                    </a:xfrm>
                    <a:prstGeom prst="rect">
                      <a:avLst/>
                    </a:prstGeom>
                  </pic:spPr>
                </pic:pic>
              </a:graphicData>
            </a:graphic>
          </wp:inline>
        </w:drawing>
      </w:r>
    </w:p>
    <w:p w:rsidR="005E081C" w:rsidRDefault="005E081C" w:rsidP="00E76A35">
      <w:pPr>
        <w:pStyle w:val="a4"/>
      </w:pPr>
      <w:bookmarkStart w:id="12" w:name="_Ref278138037"/>
      <w:bookmarkStart w:id="13" w:name="_Toc291248626"/>
      <w:r>
        <w:t xml:space="preserve">Рисунок </w:t>
      </w:r>
      <w:r w:rsidR="00C43823">
        <w:fldChar w:fldCharType="begin"/>
      </w:r>
      <w:r w:rsidR="00C43823">
        <w:instrText xml:space="preserve"> SEQ Рисунок \* ARABIC </w:instrText>
      </w:r>
      <w:r w:rsidR="00C43823">
        <w:fldChar w:fldCharType="separate"/>
      </w:r>
      <w:r w:rsidR="00E1730D">
        <w:rPr>
          <w:noProof/>
        </w:rPr>
        <w:t>4</w:t>
      </w:r>
      <w:r w:rsidR="00C43823">
        <w:rPr>
          <w:noProof/>
        </w:rPr>
        <w:fldChar w:fldCharType="end"/>
      </w:r>
      <w:bookmarkEnd w:id="12"/>
      <w:r>
        <w:t xml:space="preserve">. </w:t>
      </w:r>
      <w:r w:rsidR="00AF367A">
        <w:t>Диалоговое окно «Параметры»</w:t>
      </w:r>
      <w:r w:rsidR="00E76A35">
        <w:t>, включение режима разработчика</w:t>
      </w:r>
      <w:r>
        <w:t>.</w:t>
      </w:r>
      <w:bookmarkEnd w:id="13"/>
    </w:p>
    <w:p w:rsidR="0031664B" w:rsidRDefault="0031664B" w:rsidP="008171AA">
      <w:r>
        <w:t xml:space="preserve">Подключение базы данных сигналов к схеме </w:t>
      </w:r>
      <w:r w:rsidR="00E33882">
        <w:t>теплогидр</w:t>
      </w:r>
      <w:r>
        <w:t>а</w:t>
      </w:r>
      <w:r w:rsidR="005B338C">
        <w:t>вл</w:t>
      </w:r>
      <w:r>
        <w:t>ики осуществляется следующим образом:</w:t>
      </w:r>
    </w:p>
    <w:p w:rsidR="0031664B" w:rsidRPr="00E720F9" w:rsidRDefault="0031664B" w:rsidP="00436A76">
      <w:pPr>
        <w:pStyle w:val="ac"/>
        <w:numPr>
          <w:ilvl w:val="0"/>
          <w:numId w:val="3"/>
        </w:numPr>
      </w:pPr>
      <w:r>
        <w:t xml:space="preserve">На схемном окне </w:t>
      </w:r>
      <w:r w:rsidRPr="002965CA">
        <w:t>нажать</w:t>
      </w:r>
      <w:r>
        <w:t xml:space="preserve"> кнопку «</w:t>
      </w:r>
      <w:r w:rsidRPr="00413BF2">
        <w:rPr>
          <w:rStyle w:val="a9"/>
        </w:rPr>
        <w:t>Параметры расч</w:t>
      </w:r>
      <w:r w:rsidR="00D04AAB">
        <w:rPr>
          <w:rStyle w:val="a9"/>
        </w:rPr>
        <w:t>ё</w:t>
      </w:r>
      <w:r w:rsidRPr="00413BF2">
        <w:rPr>
          <w:rStyle w:val="a9"/>
        </w:rPr>
        <w:t>та</w:t>
      </w:r>
      <w:r>
        <w:t>»:</w:t>
      </w:r>
    </w:p>
    <w:p w:rsidR="0031664B" w:rsidRDefault="00DE3EA2" w:rsidP="00DE3EA2">
      <w:pPr>
        <w:pStyle w:val="a8"/>
      </w:pPr>
      <w:r>
        <w:rPr>
          <w:noProof/>
        </w:rPr>
        <w:drawing>
          <wp:inline distT="0" distB="0" distL="0" distR="0" wp14:anchorId="19D500FA" wp14:editId="1B9335FD">
            <wp:extent cx="3276600" cy="2124075"/>
            <wp:effectExtent l="19050" t="0" r="0"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2" cstate="print"/>
                    <a:srcRect/>
                    <a:stretch>
                      <a:fillRect/>
                    </a:stretch>
                  </pic:blipFill>
                  <pic:spPr bwMode="auto">
                    <a:xfrm>
                      <a:off x="0" y="0"/>
                      <a:ext cx="3276600" cy="2124075"/>
                    </a:xfrm>
                    <a:prstGeom prst="rect">
                      <a:avLst/>
                    </a:prstGeom>
                    <a:noFill/>
                    <a:ln w="9525">
                      <a:noFill/>
                      <a:miter lim="800000"/>
                      <a:headEnd/>
                      <a:tailEnd/>
                    </a:ln>
                  </pic:spPr>
                </pic:pic>
              </a:graphicData>
            </a:graphic>
          </wp:inline>
        </w:drawing>
      </w:r>
    </w:p>
    <w:p w:rsidR="0031664B" w:rsidRDefault="0031664B" w:rsidP="000C17B7">
      <w:pPr>
        <w:pStyle w:val="a4"/>
      </w:pPr>
      <w:bookmarkStart w:id="14" w:name="_Ref205558014"/>
      <w:bookmarkStart w:id="15" w:name="_Toc291248627"/>
      <w:r>
        <w:t xml:space="preserve">Рисунок </w:t>
      </w:r>
      <w:r w:rsidR="00C43823">
        <w:fldChar w:fldCharType="begin"/>
      </w:r>
      <w:r w:rsidR="00C43823">
        <w:instrText xml:space="preserve"> SEQ "Рисунок" \*Arabic </w:instrText>
      </w:r>
      <w:r w:rsidR="00C43823">
        <w:fldChar w:fldCharType="separate"/>
      </w:r>
      <w:r w:rsidR="00E1730D">
        <w:rPr>
          <w:noProof/>
        </w:rPr>
        <w:t>5</w:t>
      </w:r>
      <w:r w:rsidR="00C43823">
        <w:rPr>
          <w:noProof/>
        </w:rPr>
        <w:fldChar w:fldCharType="end"/>
      </w:r>
      <w:bookmarkEnd w:id="14"/>
      <w:r>
        <w:t>. Кнопка доступа к параметрам расчета</w:t>
      </w:r>
      <w:bookmarkEnd w:id="15"/>
    </w:p>
    <w:p w:rsidR="0031664B" w:rsidRPr="00E720F9" w:rsidRDefault="0031664B" w:rsidP="00436A76">
      <w:pPr>
        <w:pStyle w:val="ac"/>
        <w:numPr>
          <w:ilvl w:val="0"/>
          <w:numId w:val="3"/>
        </w:numPr>
      </w:pPr>
      <w:r>
        <w:t>В появившемся диалоговом окне настроек перейти на закладку «</w:t>
      </w:r>
      <w:r w:rsidRPr="00413BF2">
        <w:rPr>
          <w:rStyle w:val="a9"/>
        </w:rPr>
        <w:t>Настройки</w:t>
      </w:r>
      <w:r>
        <w:t>»</w:t>
      </w:r>
      <w:r w:rsidR="00DE3EA2">
        <w:t xml:space="preserve"> </w:t>
      </w:r>
      <w:r>
        <w:t xml:space="preserve">(см. </w:t>
      </w:r>
      <w:r w:rsidR="00EC1144">
        <w:fldChar w:fldCharType="begin"/>
      </w:r>
      <w:r>
        <w:instrText xml:space="preserve"> REF _Ref185816346 \h </w:instrText>
      </w:r>
      <w:r w:rsidR="00EC1144">
        <w:fldChar w:fldCharType="separate"/>
      </w:r>
      <w:r w:rsidR="00E1730D">
        <w:t xml:space="preserve">Рисунок </w:t>
      </w:r>
      <w:r w:rsidR="00E1730D">
        <w:rPr>
          <w:noProof/>
        </w:rPr>
        <w:t>6</w:t>
      </w:r>
      <w:r w:rsidR="00EC1144">
        <w:fldChar w:fldCharType="end"/>
      </w:r>
      <w:r w:rsidR="00DE3EA2">
        <w:t>).</w:t>
      </w:r>
    </w:p>
    <w:p w:rsidR="000C17B7" w:rsidRDefault="0031664B" w:rsidP="00436A76">
      <w:pPr>
        <w:pStyle w:val="ac"/>
        <w:numPr>
          <w:ilvl w:val="0"/>
          <w:numId w:val="3"/>
        </w:numPr>
      </w:pPr>
      <w:r>
        <w:t>В строке редактирования «</w:t>
      </w:r>
      <w:r w:rsidRPr="00413BF2">
        <w:rPr>
          <w:rStyle w:val="a9"/>
        </w:rPr>
        <w:t>Модуль базы данных проекта</w:t>
      </w:r>
      <w:r>
        <w:t xml:space="preserve">» необходимо ввести следующий текст: </w:t>
      </w:r>
      <w:r w:rsidR="003C12E6">
        <w:t>«</w:t>
      </w:r>
      <w:r w:rsidRPr="009F514F">
        <w:rPr>
          <w:rStyle w:val="a9"/>
        </w:rPr>
        <w:t>$(</w:t>
      </w:r>
      <w:r w:rsidRPr="009F514F">
        <w:rPr>
          <w:rStyle w:val="a9"/>
          <w:lang w:val="en-US"/>
        </w:rPr>
        <w:t>Root</w:t>
      </w:r>
      <w:r w:rsidRPr="009F514F">
        <w:rPr>
          <w:rStyle w:val="a9"/>
        </w:rPr>
        <w:t>)\</w:t>
      </w:r>
      <w:r w:rsidRPr="009F514F">
        <w:rPr>
          <w:rStyle w:val="a9"/>
          <w:lang w:val="en-US"/>
        </w:rPr>
        <w:t>sdb</w:t>
      </w:r>
      <w:r w:rsidRPr="009F514F">
        <w:rPr>
          <w:rStyle w:val="a9"/>
        </w:rPr>
        <w:t>.</w:t>
      </w:r>
      <w:r w:rsidRPr="009F514F">
        <w:rPr>
          <w:rStyle w:val="a9"/>
          <w:lang w:val="en-US"/>
        </w:rPr>
        <w:t>dll</w:t>
      </w:r>
      <w:r w:rsidR="003C12E6" w:rsidRPr="009F514F">
        <w:rPr>
          <w:rStyle w:val="a9"/>
        </w:rPr>
        <w:t>»</w:t>
      </w:r>
      <w:r w:rsidR="00FD7C10" w:rsidRPr="009F514F">
        <w:rPr>
          <w:rStyle w:val="a9"/>
        </w:rPr>
        <w:t xml:space="preserve"> </w:t>
      </w:r>
      <w:r>
        <w:t>(</w:t>
      </w:r>
      <w:r w:rsidR="003C12E6">
        <w:t>вводить без кавычек</w:t>
      </w:r>
      <w:r w:rsidR="003C12E6" w:rsidRPr="003C12E6">
        <w:t>;</w:t>
      </w:r>
      <w:r w:rsidR="003C12E6">
        <w:t xml:space="preserve"> </w:t>
      </w:r>
      <w:r w:rsidRPr="00E720F9">
        <w:rPr>
          <w:lang w:val="en-US"/>
        </w:rPr>
        <w:t>sdb</w:t>
      </w:r>
      <w:r>
        <w:t>.</w:t>
      </w:r>
      <w:r w:rsidRPr="00E720F9">
        <w:rPr>
          <w:lang w:val="en-US"/>
        </w:rPr>
        <w:t>dll</w:t>
      </w:r>
      <w:r>
        <w:t xml:space="preserve"> – имя динамической библиотеки программного модуля базы данных).</w:t>
      </w:r>
    </w:p>
    <w:p w:rsidR="0031664B" w:rsidRPr="000C17B7" w:rsidRDefault="0031664B" w:rsidP="00436A76">
      <w:pPr>
        <w:pStyle w:val="ac"/>
        <w:numPr>
          <w:ilvl w:val="0"/>
          <w:numId w:val="3"/>
        </w:numPr>
      </w:pPr>
      <w:r>
        <w:lastRenderedPageBreak/>
        <w:t>В</w:t>
      </w:r>
      <w:r w:rsidR="00FD7C10">
        <w:t xml:space="preserve"> </w:t>
      </w:r>
      <w:r>
        <w:t xml:space="preserve">строке редактирования </w:t>
      </w:r>
      <w:r w:rsidRPr="004B5E29">
        <w:rPr>
          <w:rStyle w:val="a9"/>
        </w:rPr>
        <w:t>«Имя базы данных проекта»</w:t>
      </w:r>
      <w:r>
        <w:t xml:space="preserve"> ввести произвольное имя файла для сохранения базы данных</w:t>
      </w:r>
      <w:r w:rsidR="00E76A35">
        <w:t>.</w:t>
      </w:r>
      <w:r>
        <w:t xml:space="preserve"> </w:t>
      </w:r>
      <w:r w:rsidR="00E76A35">
        <w:t>В</w:t>
      </w:r>
      <w:r w:rsidR="009F514F">
        <w:t xml:space="preserve"> нашем случае</w:t>
      </w:r>
      <w:r w:rsidR="00E76A35">
        <w:t xml:space="preserve">, мы </w:t>
      </w:r>
      <w:r w:rsidR="00152AF1">
        <w:t xml:space="preserve">просто убеждаемся в том, что всё верно заполнено и </w:t>
      </w:r>
      <w:r w:rsidR="00E76A35">
        <w:t>оставляем имя файла по умолчанию</w:t>
      </w:r>
      <w:r>
        <w:t xml:space="preserve"> </w:t>
      </w:r>
      <w:r w:rsidR="00152AF1">
        <w:t>(</w:t>
      </w:r>
      <w:r w:rsidR="009F514F" w:rsidRPr="009F514F">
        <w:rPr>
          <w:rStyle w:val="a9"/>
        </w:rPr>
        <w:t>«</w:t>
      </w:r>
      <w:r w:rsidR="00E76A35">
        <w:rPr>
          <w:rStyle w:val="a9"/>
          <w:lang w:val="en-US"/>
        </w:rPr>
        <w:t>tpp</w:t>
      </w:r>
      <w:r w:rsidRPr="009F514F">
        <w:rPr>
          <w:rStyle w:val="a9"/>
        </w:rPr>
        <w:t>.</w:t>
      </w:r>
      <w:r w:rsidRPr="009F514F">
        <w:rPr>
          <w:rStyle w:val="a9"/>
          <w:lang w:val="en-US"/>
        </w:rPr>
        <w:t>db</w:t>
      </w:r>
      <w:r w:rsidR="009F514F" w:rsidRPr="009F514F">
        <w:rPr>
          <w:rStyle w:val="a9"/>
        </w:rPr>
        <w:t>»</w:t>
      </w:r>
      <w:r w:rsidR="00152AF1">
        <w:t xml:space="preserve">, </w:t>
      </w:r>
      <w:r w:rsidR="009F514F">
        <w:t xml:space="preserve">см. </w:t>
      </w:r>
      <w:r w:rsidR="00EC1144">
        <w:fldChar w:fldCharType="begin"/>
      </w:r>
      <w:r w:rsidR="009F514F">
        <w:instrText xml:space="preserve"> REF _Ref185816346 \h </w:instrText>
      </w:r>
      <w:r w:rsidR="00EC1144">
        <w:fldChar w:fldCharType="separate"/>
      </w:r>
      <w:r w:rsidR="00E1730D">
        <w:t xml:space="preserve">Рисунок </w:t>
      </w:r>
      <w:r w:rsidR="00E1730D">
        <w:rPr>
          <w:noProof/>
        </w:rPr>
        <w:t>6</w:t>
      </w:r>
      <w:r w:rsidR="00EC1144">
        <w:fldChar w:fldCharType="end"/>
      </w:r>
      <w:r w:rsidR="009F514F" w:rsidRPr="009F514F">
        <w:t>)</w:t>
      </w:r>
      <w:r w:rsidR="009F514F">
        <w:t>.</w:t>
      </w:r>
    </w:p>
    <w:p w:rsidR="003E5653" w:rsidRDefault="00152AF1" w:rsidP="00455F82">
      <w:pPr>
        <w:pStyle w:val="a8"/>
        <w:rPr>
          <w:noProof/>
        </w:rPr>
      </w:pPr>
      <w:r>
        <w:rPr>
          <w:noProof/>
        </w:rPr>
        <w:drawing>
          <wp:inline distT="0" distB="0" distL="0" distR="0" wp14:anchorId="798AE31A" wp14:editId="6037657D">
            <wp:extent cx="4324350" cy="2514600"/>
            <wp:effectExtent l="0" t="0" r="0" b="0"/>
            <wp:docPr id="249" name="Рисунок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24350" cy="2514600"/>
                    </a:xfrm>
                    <a:prstGeom prst="rect">
                      <a:avLst/>
                    </a:prstGeom>
                  </pic:spPr>
                </pic:pic>
              </a:graphicData>
            </a:graphic>
          </wp:inline>
        </w:drawing>
      </w:r>
    </w:p>
    <w:p w:rsidR="0031664B" w:rsidRDefault="0031664B" w:rsidP="000C17B7">
      <w:pPr>
        <w:pStyle w:val="a4"/>
      </w:pPr>
      <w:bookmarkStart w:id="16" w:name="_Ref185816346"/>
      <w:bookmarkStart w:id="17" w:name="_Toc291248628"/>
      <w:r>
        <w:t xml:space="preserve">Рисунок </w:t>
      </w:r>
      <w:r w:rsidR="00C43823">
        <w:fldChar w:fldCharType="begin"/>
      </w:r>
      <w:r w:rsidR="00C43823">
        <w:instrText xml:space="preserve"> SEQ "Рисунок" \*Arabic </w:instrText>
      </w:r>
      <w:r w:rsidR="00C43823">
        <w:fldChar w:fldCharType="separate"/>
      </w:r>
      <w:r w:rsidR="00E1730D">
        <w:rPr>
          <w:noProof/>
        </w:rPr>
        <w:t>6</w:t>
      </w:r>
      <w:r w:rsidR="00C43823">
        <w:rPr>
          <w:noProof/>
        </w:rPr>
        <w:fldChar w:fldCharType="end"/>
      </w:r>
      <w:bookmarkEnd w:id="16"/>
      <w:r>
        <w:t>.</w:t>
      </w:r>
      <w:r w:rsidR="00FD7C10">
        <w:t xml:space="preserve"> </w:t>
      </w:r>
      <w:r>
        <w:t>Закладка настройки базы данных проекта</w:t>
      </w:r>
      <w:bookmarkEnd w:id="17"/>
    </w:p>
    <w:p w:rsidR="00A278F7" w:rsidRPr="00A278F7" w:rsidRDefault="0031664B" w:rsidP="00436A76">
      <w:pPr>
        <w:pStyle w:val="ac"/>
        <w:numPr>
          <w:ilvl w:val="0"/>
          <w:numId w:val="3"/>
        </w:numPr>
      </w:pPr>
      <w:r>
        <w:t xml:space="preserve">Закрыть диалоговое окно нажатием кнопки </w:t>
      </w:r>
      <w:r w:rsidRPr="00A278F7">
        <w:rPr>
          <w:rStyle w:val="a9"/>
        </w:rPr>
        <w:t>«</w:t>
      </w:r>
      <w:r w:rsidR="00A278F7" w:rsidRPr="00A278F7">
        <w:rPr>
          <w:rStyle w:val="a9"/>
        </w:rPr>
        <w:t>Ok</w:t>
      </w:r>
      <w:r w:rsidRPr="00A278F7">
        <w:rPr>
          <w:rStyle w:val="a9"/>
        </w:rPr>
        <w:t>»</w:t>
      </w:r>
      <w:r>
        <w:t xml:space="preserve"> (см. </w:t>
      </w:r>
      <w:r w:rsidR="0062054C">
        <w:fldChar w:fldCharType="begin"/>
      </w:r>
      <w:r w:rsidR="0062054C">
        <w:instrText xml:space="preserve"> REF _Ref185816346 \h  \* MERGEFORMAT </w:instrText>
      </w:r>
      <w:r w:rsidR="0062054C">
        <w:fldChar w:fldCharType="separate"/>
      </w:r>
      <w:r w:rsidR="00E1730D">
        <w:t>Рисунок 6</w:t>
      </w:r>
      <w:r w:rsidR="0062054C">
        <w:fldChar w:fldCharType="end"/>
      </w:r>
      <w:r>
        <w:t>).</w:t>
      </w:r>
    </w:p>
    <w:p w:rsidR="00152AF1" w:rsidRDefault="00152AF1" w:rsidP="00152AF1">
      <w:pPr>
        <w:pStyle w:val="2"/>
      </w:pPr>
      <w:bookmarkStart w:id="18" w:name="_Toc369869634"/>
      <w:r>
        <w:t>Набор схемы проточной части</w:t>
      </w:r>
      <w:bookmarkEnd w:id="18"/>
    </w:p>
    <w:p w:rsidR="00152AF1" w:rsidRPr="008F0162" w:rsidRDefault="00152AF1" w:rsidP="00152AF1">
      <w:r>
        <w:t xml:space="preserve">Для создания схемы используются блоки, расположенные в закладке </w:t>
      </w:r>
      <w:r w:rsidRPr="00CD1F1F">
        <w:rPr>
          <w:rStyle w:val="a9"/>
        </w:rPr>
        <w:t>«Технологические блоки</w:t>
      </w:r>
      <w:r>
        <w:rPr>
          <w:rStyle w:val="a9"/>
        </w:rPr>
        <w:t xml:space="preserve"> ТРР</w:t>
      </w:r>
      <w:r w:rsidRPr="00CD1F1F">
        <w:rPr>
          <w:rStyle w:val="a9"/>
        </w:rPr>
        <w:t>»</w:t>
      </w:r>
      <w:r>
        <w:t xml:space="preserve"> палитры блоков (см. </w:t>
      </w:r>
      <w:r>
        <w:fldChar w:fldCharType="begin"/>
      </w:r>
      <w:r>
        <w:instrText xml:space="preserve"> REF _Ref255866372 \h </w:instrText>
      </w:r>
      <w:r>
        <w:fldChar w:fldCharType="separate"/>
      </w:r>
      <w:r w:rsidR="00E1730D">
        <w:t xml:space="preserve">Рисунок </w:t>
      </w:r>
      <w:r w:rsidR="00E1730D">
        <w:rPr>
          <w:noProof/>
        </w:rPr>
        <w:t>7</w:t>
      </w:r>
      <w:r>
        <w:fldChar w:fldCharType="end"/>
      </w:r>
      <w:r>
        <w:t>).</w:t>
      </w:r>
    </w:p>
    <w:p w:rsidR="00A53E10" w:rsidRDefault="00CD1F1F" w:rsidP="00616FE0">
      <w:pPr>
        <w:pStyle w:val="a8"/>
      </w:pPr>
      <w:r>
        <w:rPr>
          <w:noProof/>
        </w:rPr>
        <w:drawing>
          <wp:inline distT="0" distB="0" distL="0" distR="0" wp14:anchorId="483D4ECA" wp14:editId="7304882D">
            <wp:extent cx="4714875" cy="2952750"/>
            <wp:effectExtent l="19050" t="0" r="9525" b="0"/>
            <wp:docPr id="254" name="Рисунок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4" cstate="print"/>
                    <a:srcRect/>
                    <a:stretch>
                      <a:fillRect/>
                    </a:stretch>
                  </pic:blipFill>
                  <pic:spPr bwMode="auto">
                    <a:xfrm>
                      <a:off x="0" y="0"/>
                      <a:ext cx="4714875" cy="2952750"/>
                    </a:xfrm>
                    <a:prstGeom prst="rect">
                      <a:avLst/>
                    </a:prstGeom>
                    <a:noFill/>
                    <a:ln w="9525">
                      <a:noFill/>
                      <a:miter lim="800000"/>
                      <a:headEnd/>
                      <a:tailEnd/>
                    </a:ln>
                  </pic:spPr>
                </pic:pic>
              </a:graphicData>
            </a:graphic>
          </wp:inline>
        </w:drawing>
      </w:r>
    </w:p>
    <w:p w:rsidR="00A53E10" w:rsidRDefault="00A53E10" w:rsidP="00A53E10">
      <w:pPr>
        <w:pStyle w:val="a4"/>
      </w:pPr>
      <w:bookmarkStart w:id="19" w:name="_Ref255866372"/>
      <w:bookmarkStart w:id="20" w:name="_Ref255866357"/>
      <w:bookmarkStart w:id="21" w:name="_Toc291248629"/>
      <w:r>
        <w:t xml:space="preserve">Рисунок </w:t>
      </w:r>
      <w:r w:rsidR="00C43823">
        <w:fldChar w:fldCharType="begin"/>
      </w:r>
      <w:r w:rsidR="00C43823">
        <w:instrText xml:space="preserve"> SEQ Рисунок \* ARABIC </w:instrText>
      </w:r>
      <w:r w:rsidR="00C43823">
        <w:fldChar w:fldCharType="separate"/>
      </w:r>
      <w:r w:rsidR="00E1730D">
        <w:rPr>
          <w:noProof/>
        </w:rPr>
        <w:t>7</w:t>
      </w:r>
      <w:r w:rsidR="00C43823">
        <w:rPr>
          <w:noProof/>
        </w:rPr>
        <w:fldChar w:fldCharType="end"/>
      </w:r>
      <w:bookmarkEnd w:id="19"/>
      <w:r>
        <w:t xml:space="preserve">. Выпадающий список </w:t>
      </w:r>
      <w:r w:rsidR="00CD1F1F">
        <w:t xml:space="preserve">теплогидравлических </w:t>
      </w:r>
      <w:r>
        <w:t>блоков</w:t>
      </w:r>
      <w:bookmarkEnd w:id="20"/>
      <w:bookmarkEnd w:id="21"/>
    </w:p>
    <w:p w:rsidR="00D34A11" w:rsidRDefault="00152AF1" w:rsidP="004158FC">
      <w:r>
        <w:t xml:space="preserve">Для моделирования проточной части нам потребуется 9 каналов общего вида, 5 внутренних узлов ТРР, 4 граничных узла типа </w:t>
      </w:r>
      <w:r>
        <w:rPr>
          <w:lang w:val="en-US"/>
        </w:rPr>
        <w:t>G</w:t>
      </w:r>
      <w:r w:rsidRPr="00152AF1">
        <w:t>,</w:t>
      </w:r>
      <w:r>
        <w:t xml:space="preserve"> один граничный узел типа </w:t>
      </w:r>
      <w:r>
        <w:rPr>
          <w:lang w:val="en-US"/>
        </w:rPr>
        <w:t>P</w:t>
      </w:r>
      <w:r w:rsidRPr="00152AF1">
        <w:t xml:space="preserve"> </w:t>
      </w:r>
      <w:r>
        <w:t>и еще некоторые элементы</w:t>
      </w:r>
      <w:r w:rsidR="00D34A11">
        <w:t>…</w:t>
      </w:r>
    </w:p>
    <w:p w:rsidR="0099310F" w:rsidRDefault="00152AF1" w:rsidP="004158FC">
      <w:r>
        <w:t>В</w:t>
      </w:r>
      <w:r w:rsidR="0099310F">
        <w:t>ыполняем последовательные действия:</w:t>
      </w:r>
    </w:p>
    <w:p w:rsidR="00A53E10" w:rsidRPr="004D16FC" w:rsidRDefault="00A53E10" w:rsidP="00436A76">
      <w:pPr>
        <w:pStyle w:val="ac"/>
        <w:numPr>
          <w:ilvl w:val="0"/>
          <w:numId w:val="6"/>
        </w:numPr>
      </w:pPr>
      <w:r>
        <w:t xml:space="preserve">Поместите на схемное </w:t>
      </w:r>
      <w:r w:rsidRPr="0099310F">
        <w:t>окно</w:t>
      </w:r>
      <w:r>
        <w:t xml:space="preserve"> следующие расчетные </w:t>
      </w:r>
      <w:r w:rsidR="00E33882">
        <w:t>теплогидр</w:t>
      </w:r>
      <w:r>
        <w:t>авлические блоки</w:t>
      </w:r>
      <w:r w:rsidRPr="004D16FC">
        <w:t>:</w:t>
      </w:r>
    </w:p>
    <w:p w:rsidR="00A53E10" w:rsidRDefault="005072C0" w:rsidP="004158FC">
      <w:r>
        <w:t xml:space="preserve">– </w:t>
      </w:r>
      <w:r w:rsidR="00A53E10" w:rsidRPr="003813C4">
        <w:t xml:space="preserve">«Граничный узел </w:t>
      </w:r>
      <w:r w:rsidR="00A53E10" w:rsidRPr="003813C4">
        <w:rPr>
          <w:lang w:val="en-US"/>
        </w:rPr>
        <w:t>P</w:t>
      </w:r>
      <w:r w:rsidR="00A53E10" w:rsidRPr="003813C4">
        <w:t>»</w:t>
      </w:r>
      <w:r w:rsidR="00D34A11">
        <w:t xml:space="preserve"> </w:t>
      </w:r>
      <w:r w:rsidR="006B2C7D">
        <w:t>(</w:t>
      </w:r>
      <w:r w:rsidR="00D34A11">
        <w:t>в правой части расчетной схемы</w:t>
      </w:r>
      <w:r w:rsidR="006B2C7D">
        <w:t>)</w:t>
      </w:r>
      <w:r w:rsidR="00D34A11">
        <w:t>.</w:t>
      </w:r>
    </w:p>
    <w:p w:rsidR="00D34A11" w:rsidRDefault="00D34A11" w:rsidP="004158FC">
      <w:r>
        <w:lastRenderedPageBreak/>
        <w:t xml:space="preserve">– «Граничный узел </w:t>
      </w:r>
      <w:r>
        <w:rPr>
          <w:lang w:val="en-US"/>
        </w:rPr>
        <w:t>G</w:t>
      </w:r>
      <w:r>
        <w:t>»</w:t>
      </w:r>
      <w:r w:rsidRPr="00D34A11">
        <w:t xml:space="preserve"> </w:t>
      </w:r>
      <w:r w:rsidR="006B2C7D">
        <w:t>(слева на расчетной схеме)</w:t>
      </w:r>
      <w:r>
        <w:t>.</w:t>
      </w:r>
    </w:p>
    <w:p w:rsidR="00F1278C" w:rsidRPr="00D34A11" w:rsidRDefault="00F1278C" w:rsidP="004158FC">
      <w:r>
        <w:t>– «Внутренний узел»  (последовательно 4 узла).</w:t>
      </w:r>
    </w:p>
    <w:p w:rsidR="00A53E10" w:rsidRPr="004D16FC" w:rsidRDefault="005072C0" w:rsidP="004158FC">
      <w:r>
        <w:t xml:space="preserve">– </w:t>
      </w:r>
      <w:r w:rsidR="00F1278C">
        <w:t xml:space="preserve">«Граничный узел </w:t>
      </w:r>
      <w:r w:rsidR="00F1278C">
        <w:rPr>
          <w:lang w:val="en-US"/>
        </w:rPr>
        <w:t>G</w:t>
      </w:r>
      <w:r w:rsidR="00A53E10" w:rsidRPr="003813C4">
        <w:t>»</w:t>
      </w:r>
      <w:r w:rsidR="00F1278C" w:rsidRPr="00F1278C">
        <w:t xml:space="preserve"> (</w:t>
      </w:r>
      <w:r w:rsidR="00F1278C">
        <w:t>внизу три узла, под внутренними узлами ТРР)</w:t>
      </w:r>
      <w:r w:rsidR="006A6351">
        <w:t>.</w:t>
      </w:r>
    </w:p>
    <w:p w:rsidR="00A53E10" w:rsidRPr="004D16FC" w:rsidRDefault="005072C0" w:rsidP="004158FC">
      <w:r>
        <w:t xml:space="preserve">– </w:t>
      </w:r>
      <w:r w:rsidR="00A53E10" w:rsidRPr="003813C4">
        <w:t>«Внутренний узел»</w:t>
      </w:r>
      <w:r w:rsidR="00F1278C">
        <w:t xml:space="preserve"> (еще один, около внутреннего узла типа Р)</w:t>
      </w:r>
      <w:r w:rsidR="006A6351">
        <w:t>.</w:t>
      </w:r>
    </w:p>
    <w:p w:rsidR="00A53E10" w:rsidRDefault="005072C0" w:rsidP="004158FC">
      <w:r>
        <w:t xml:space="preserve">– </w:t>
      </w:r>
      <w:r w:rsidR="00A53E10" w:rsidRPr="003813C4">
        <w:t>«</w:t>
      </w:r>
      <w:r w:rsidR="006A6351">
        <w:t>Канал общего вида</w:t>
      </w:r>
      <w:r w:rsidR="00A53E10" w:rsidRPr="003813C4">
        <w:t>»</w:t>
      </w:r>
      <w:r w:rsidR="006A6351">
        <w:t xml:space="preserve"> (последовательно 9 труб).</w:t>
      </w:r>
    </w:p>
    <w:p w:rsidR="006A6351" w:rsidRDefault="002F06B3" w:rsidP="004158FC">
      <w:r>
        <w:t xml:space="preserve">Трубы лучше размещать, не соединяя пока их с узлами, отдельно. </w:t>
      </w:r>
      <w:r w:rsidR="003349FB">
        <w:t xml:space="preserve">Это позволит более тщательно соединить их с узлами, при этом не возникнет «проблемных» мест (иногда бывает не видно, что узел с трубой рассоединён). </w:t>
      </w:r>
      <w:r>
        <w:t>После выполнения всех размещений у вас должна получиться картинка, аналогичная</w:t>
      </w:r>
      <w:r w:rsidR="007F0203">
        <w:t xml:space="preserve"> рисунку:</w:t>
      </w:r>
    </w:p>
    <w:p w:rsidR="00A53E10" w:rsidRDefault="00015CA9" w:rsidP="003349FB">
      <w:pPr>
        <w:pStyle w:val="a8"/>
      </w:pPr>
      <w:r w:rsidRPr="003349FB">
        <w:rPr>
          <w:noProof/>
        </w:rPr>
        <w:drawing>
          <wp:inline distT="0" distB="0" distL="0" distR="0" wp14:anchorId="0FE91CAA" wp14:editId="7CFD5209">
            <wp:extent cx="5934075" cy="3324225"/>
            <wp:effectExtent l="0" t="0" r="9525" b="9525"/>
            <wp:docPr id="252" name="Рисунок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34075" cy="3324225"/>
                    </a:xfrm>
                    <a:prstGeom prst="rect">
                      <a:avLst/>
                    </a:prstGeom>
                  </pic:spPr>
                </pic:pic>
              </a:graphicData>
            </a:graphic>
          </wp:inline>
        </w:drawing>
      </w:r>
    </w:p>
    <w:p w:rsidR="00A53E10" w:rsidRPr="003813C4" w:rsidRDefault="00A53E10" w:rsidP="00A53E10">
      <w:pPr>
        <w:pStyle w:val="a4"/>
      </w:pPr>
      <w:bookmarkStart w:id="22" w:name="_Ref185930838"/>
      <w:bookmarkStart w:id="23" w:name="_Toc291248630"/>
      <w:r>
        <w:t xml:space="preserve">Рисунок </w:t>
      </w:r>
      <w:r w:rsidR="00C43823">
        <w:fldChar w:fldCharType="begin"/>
      </w:r>
      <w:r w:rsidR="00C43823">
        <w:instrText xml:space="preserve"> SEQ Рисунок \* ARABIC </w:instrText>
      </w:r>
      <w:r w:rsidR="00C43823">
        <w:fldChar w:fldCharType="separate"/>
      </w:r>
      <w:r w:rsidR="00E1730D">
        <w:rPr>
          <w:noProof/>
        </w:rPr>
        <w:t>8</w:t>
      </w:r>
      <w:r w:rsidR="00C43823">
        <w:rPr>
          <w:noProof/>
        </w:rPr>
        <w:fldChar w:fldCharType="end"/>
      </w:r>
      <w:bookmarkEnd w:id="22"/>
      <w:r>
        <w:t>.</w:t>
      </w:r>
      <w:r w:rsidR="00FD7C10">
        <w:t xml:space="preserve"> </w:t>
      </w:r>
      <w:r w:rsidR="002F06B3">
        <w:t>Начало набора теплогидравлической схемы проточной части</w:t>
      </w:r>
      <w:r>
        <w:t>.</w:t>
      </w:r>
      <w:bookmarkEnd w:id="23"/>
    </w:p>
    <w:p w:rsidR="00773FE2" w:rsidRDefault="00A53E10" w:rsidP="00436A76">
      <w:pPr>
        <w:pStyle w:val="ac"/>
        <w:numPr>
          <w:ilvl w:val="0"/>
          <w:numId w:val="6"/>
        </w:numPr>
      </w:pPr>
      <w:r>
        <w:t xml:space="preserve">Произведите последовательное соединение элементов таким образом, чтобы </w:t>
      </w:r>
      <w:r w:rsidR="00015CA9">
        <w:t>элементы</w:t>
      </w:r>
      <w:r>
        <w:t xml:space="preserve"> </w:t>
      </w:r>
      <w:r w:rsidRPr="00413BF2">
        <w:rPr>
          <w:rStyle w:val="a9"/>
        </w:rPr>
        <w:t>«</w:t>
      </w:r>
      <w:r w:rsidR="00015CA9">
        <w:rPr>
          <w:rStyle w:val="a9"/>
        </w:rPr>
        <w:t>Канал общего вида</w:t>
      </w:r>
      <w:r w:rsidRPr="00413BF2">
        <w:rPr>
          <w:rStyle w:val="a9"/>
        </w:rPr>
        <w:t>»</w:t>
      </w:r>
      <w:r>
        <w:t xml:space="preserve"> образовали одну гидравлическую линию с внутренним</w:t>
      </w:r>
      <w:r w:rsidR="00015CA9">
        <w:t>и</w:t>
      </w:r>
      <w:r>
        <w:t xml:space="preserve"> уз</w:t>
      </w:r>
      <w:r w:rsidR="00015CA9">
        <w:t>лами</w:t>
      </w:r>
      <w:r>
        <w:t>.</w:t>
      </w:r>
      <w:r w:rsidR="00833305">
        <w:t xml:space="preserve"> </w:t>
      </w:r>
      <w:r w:rsidR="003349FB">
        <w:t xml:space="preserve">В нашей модели </w:t>
      </w:r>
      <w:r w:rsidR="00015CA9">
        <w:t>г</w:t>
      </w:r>
      <w:r>
        <w:t xml:space="preserve">раничные узлы </w:t>
      </w:r>
      <w:r w:rsidR="003349FB" w:rsidRPr="003349FB">
        <w:rPr>
          <w:b/>
          <w:bCs/>
        </w:rPr>
        <w:t>«</w:t>
      </w:r>
      <w:r w:rsidR="00015CA9" w:rsidRPr="003349FB">
        <w:rPr>
          <w:b/>
          <w:bCs/>
        </w:rPr>
        <w:t>G</w:t>
      </w:r>
      <w:r w:rsidR="003349FB" w:rsidRPr="003349FB">
        <w:rPr>
          <w:b/>
          <w:bCs/>
        </w:rPr>
        <w:t>»</w:t>
      </w:r>
      <w:r w:rsidR="00015CA9" w:rsidRPr="00015CA9">
        <w:t xml:space="preserve"> </w:t>
      </w:r>
      <w:r w:rsidR="00833305">
        <w:t xml:space="preserve">будут определять </w:t>
      </w:r>
      <w:r w:rsidR="00015CA9">
        <w:t xml:space="preserve">расходы пара на входе </w:t>
      </w:r>
      <w:r w:rsidR="00D92C11">
        <w:t xml:space="preserve">в проточную часть </w:t>
      </w:r>
      <w:r w:rsidR="00015CA9">
        <w:t xml:space="preserve">и </w:t>
      </w:r>
      <w:r w:rsidR="00D92C11">
        <w:t xml:space="preserve">в </w:t>
      </w:r>
      <w:r w:rsidR="00015CA9">
        <w:t>отборах</w:t>
      </w:r>
      <w:r w:rsidR="00D92C11">
        <w:t xml:space="preserve"> пара</w:t>
      </w:r>
      <w:r w:rsidR="00015CA9">
        <w:t xml:space="preserve">, а граничный узел </w:t>
      </w:r>
      <w:r w:rsidR="003349FB" w:rsidRPr="003349FB">
        <w:rPr>
          <w:b/>
          <w:bCs/>
        </w:rPr>
        <w:t>«</w:t>
      </w:r>
      <w:r w:rsidR="00015CA9" w:rsidRPr="003349FB">
        <w:rPr>
          <w:b/>
          <w:bCs/>
        </w:rPr>
        <w:t>Р</w:t>
      </w:r>
      <w:r w:rsidR="003349FB" w:rsidRPr="003349FB">
        <w:rPr>
          <w:b/>
          <w:bCs/>
        </w:rPr>
        <w:t>»</w:t>
      </w:r>
      <w:r w:rsidR="00015CA9">
        <w:t xml:space="preserve"> – </w:t>
      </w:r>
      <w:r w:rsidR="00833305">
        <w:t>давление на грани</w:t>
      </w:r>
      <w:r w:rsidR="00015CA9">
        <w:t>це с конденсатором</w:t>
      </w:r>
      <w:r w:rsidR="003222D9">
        <w:t xml:space="preserve"> (см.</w:t>
      </w:r>
      <w:r w:rsidR="00773FE2">
        <w:t xml:space="preserve"> </w:t>
      </w:r>
      <w:r w:rsidR="00773FE2">
        <w:fldChar w:fldCharType="begin"/>
      </w:r>
      <w:r w:rsidR="00773FE2">
        <w:instrText xml:space="preserve"> REF _Ref185933501 \h </w:instrText>
      </w:r>
      <w:r w:rsidR="00773FE2">
        <w:fldChar w:fldCharType="separate"/>
      </w:r>
      <w:r w:rsidR="00E1730D" w:rsidRPr="000C17B7">
        <w:t xml:space="preserve">Рисунок </w:t>
      </w:r>
      <w:r w:rsidR="00E1730D">
        <w:rPr>
          <w:noProof/>
        </w:rPr>
        <w:t>9</w:t>
      </w:r>
      <w:r w:rsidR="00773FE2">
        <w:fldChar w:fldCharType="end"/>
      </w:r>
      <w:r w:rsidR="00773FE2">
        <w:t>)</w:t>
      </w:r>
      <w:r>
        <w:t>.</w:t>
      </w:r>
    </w:p>
    <w:p w:rsidR="00A53E10" w:rsidRDefault="00A53E10" w:rsidP="00436A76">
      <w:pPr>
        <w:pStyle w:val="ac"/>
        <w:numPr>
          <w:ilvl w:val="0"/>
          <w:numId w:val="6"/>
        </w:numPr>
      </w:pPr>
      <w:r>
        <w:t xml:space="preserve">Поместите на </w:t>
      </w:r>
      <w:r w:rsidR="0037485E">
        <w:t xml:space="preserve">каждый из четырёх промежуточных (не соединенных с граничным условием) канала общего вида по одному </w:t>
      </w:r>
      <w:r>
        <w:t>элемент</w:t>
      </w:r>
      <w:r w:rsidR="0037485E">
        <w:t>у</w:t>
      </w:r>
      <w:r>
        <w:t xml:space="preserve"> «</w:t>
      </w:r>
      <w:r w:rsidRPr="00413BF2">
        <w:rPr>
          <w:rStyle w:val="a9"/>
        </w:rPr>
        <w:t>Р</w:t>
      </w:r>
      <w:r w:rsidR="0037485E">
        <w:rPr>
          <w:rStyle w:val="a9"/>
        </w:rPr>
        <w:t>учная задвижка с ДУ»</w:t>
      </w:r>
      <w:r w:rsidR="0037485E" w:rsidRPr="0037485E">
        <w:t xml:space="preserve"> кода ТРР</w:t>
      </w:r>
      <w:r w:rsidRPr="0037485E">
        <w:t>.</w:t>
      </w:r>
      <w:r w:rsidR="0037485E">
        <w:t xml:space="preserve"> Измените имя каждой задвижки на новое: </w:t>
      </w:r>
      <w:r w:rsidR="0037485E">
        <w:rPr>
          <w:lang w:val="en-US"/>
        </w:rPr>
        <w:t>z</w:t>
      </w:r>
      <w:r w:rsidR="0037485E" w:rsidRPr="003B560F">
        <w:t xml:space="preserve">1, </w:t>
      </w:r>
      <w:r w:rsidR="0037485E">
        <w:rPr>
          <w:lang w:val="en-US"/>
        </w:rPr>
        <w:t>z</w:t>
      </w:r>
      <w:r w:rsidR="0037485E" w:rsidRPr="003B560F">
        <w:t xml:space="preserve">2, </w:t>
      </w:r>
      <w:r w:rsidR="0037485E">
        <w:rPr>
          <w:lang w:val="en-US"/>
        </w:rPr>
        <w:t>z</w:t>
      </w:r>
      <w:r w:rsidR="0037485E" w:rsidRPr="003B560F">
        <w:t xml:space="preserve">3 </w:t>
      </w:r>
      <w:r w:rsidR="0037485E">
        <w:t xml:space="preserve">и </w:t>
      </w:r>
      <w:r w:rsidR="0037485E">
        <w:rPr>
          <w:lang w:val="en-US"/>
        </w:rPr>
        <w:t>z</w:t>
      </w:r>
      <w:r w:rsidR="0037485E" w:rsidRPr="003B560F">
        <w:t>4</w:t>
      </w:r>
      <w:r w:rsidR="0037485E">
        <w:t>, соответственно.</w:t>
      </w:r>
    </w:p>
    <w:p w:rsidR="003B560F" w:rsidRDefault="003B560F" w:rsidP="00436A76">
      <w:pPr>
        <w:pStyle w:val="ac"/>
        <w:numPr>
          <w:ilvl w:val="0"/>
          <w:numId w:val="6"/>
        </w:numPr>
      </w:pPr>
      <w:r>
        <w:t>Передвиньте для удобства задвижки на схеме чуть ниже каналов.</w:t>
      </w:r>
    </w:p>
    <w:p w:rsidR="00A53E10" w:rsidRDefault="003B560F" w:rsidP="00436A76">
      <w:pPr>
        <w:pStyle w:val="ac"/>
        <w:numPr>
          <w:ilvl w:val="0"/>
          <w:numId w:val="6"/>
        </w:numPr>
      </w:pPr>
      <w:r>
        <w:t>Поместите на каждый из этих каналов</w:t>
      </w:r>
      <w:r w:rsidR="00015150">
        <w:t xml:space="preserve"> (с ручными задвижками)</w:t>
      </w:r>
      <w:r>
        <w:t xml:space="preserve"> элемент </w:t>
      </w:r>
      <w:r w:rsidR="00A53E10" w:rsidRPr="003B560F">
        <w:rPr>
          <w:b/>
          <w:bCs/>
        </w:rPr>
        <w:t>«</w:t>
      </w:r>
      <w:r w:rsidRPr="003B560F">
        <w:rPr>
          <w:b/>
          <w:bCs/>
        </w:rPr>
        <w:t>Активный элемент ТРР</w:t>
      </w:r>
      <w:r w:rsidR="00A53E10" w:rsidRPr="003B560F">
        <w:rPr>
          <w:b/>
          <w:bCs/>
        </w:rPr>
        <w:t>»</w:t>
      </w:r>
      <w:r w:rsidR="00A53E10">
        <w:t xml:space="preserve"> </w:t>
      </w:r>
      <w:r>
        <w:t xml:space="preserve">из вкладки </w:t>
      </w:r>
      <w:r w:rsidR="00A53E10" w:rsidRPr="003B560F">
        <w:rPr>
          <w:b/>
          <w:bCs/>
        </w:rPr>
        <w:t>«</w:t>
      </w:r>
      <w:r>
        <w:rPr>
          <w:b/>
          <w:bCs/>
        </w:rPr>
        <w:t>Элементы турбонасосных агрегатов</w:t>
      </w:r>
      <w:r w:rsidR="00A53E10" w:rsidRPr="003B560F">
        <w:rPr>
          <w:b/>
          <w:bCs/>
        </w:rPr>
        <w:t>»</w:t>
      </w:r>
      <w:r w:rsidR="004954D1" w:rsidRPr="004954D1">
        <w:t xml:space="preserve"> </w:t>
      </w:r>
      <w:r w:rsidR="004954D1">
        <w:t xml:space="preserve">(см. </w:t>
      </w:r>
      <w:r w:rsidR="004954D1">
        <w:fldChar w:fldCharType="begin"/>
      </w:r>
      <w:r w:rsidR="004954D1">
        <w:instrText xml:space="preserve"> REF _Ref278142324 \h </w:instrText>
      </w:r>
      <w:r w:rsidR="004954D1">
        <w:fldChar w:fldCharType="separate"/>
      </w:r>
      <w:r w:rsidR="00E1730D">
        <w:t xml:space="preserve">Рисунок </w:t>
      </w:r>
      <w:r w:rsidR="00E1730D">
        <w:rPr>
          <w:noProof/>
        </w:rPr>
        <w:t>10</w:t>
      </w:r>
      <w:r w:rsidR="004954D1">
        <w:fldChar w:fldCharType="end"/>
      </w:r>
      <w:r w:rsidR="004954D1">
        <w:t>).</w:t>
      </w:r>
    </w:p>
    <w:p w:rsidR="003222D9" w:rsidRDefault="00773FE2" w:rsidP="00773FE2">
      <w:pPr>
        <w:pStyle w:val="a8"/>
      </w:pPr>
      <w:r w:rsidRPr="00773FE2">
        <w:rPr>
          <w:noProof/>
        </w:rPr>
        <w:lastRenderedPageBreak/>
        <w:drawing>
          <wp:inline distT="0" distB="0" distL="0" distR="0" wp14:anchorId="1D4130E3" wp14:editId="68FD33A1">
            <wp:extent cx="5940425" cy="3090689"/>
            <wp:effectExtent l="0" t="0" r="3175" b="0"/>
            <wp:docPr id="253"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3090689"/>
                    </a:xfrm>
                    <a:prstGeom prst="rect">
                      <a:avLst/>
                    </a:prstGeom>
                  </pic:spPr>
                </pic:pic>
              </a:graphicData>
            </a:graphic>
          </wp:inline>
        </w:drawing>
      </w:r>
    </w:p>
    <w:p w:rsidR="003222D9" w:rsidRDefault="003222D9" w:rsidP="003222D9">
      <w:pPr>
        <w:pStyle w:val="a4"/>
      </w:pPr>
      <w:bookmarkStart w:id="24" w:name="_Ref185933501"/>
      <w:bookmarkStart w:id="25" w:name="_Toc291248631"/>
      <w:r w:rsidRPr="000C17B7">
        <w:t xml:space="preserve">Рисунок </w:t>
      </w:r>
      <w:r w:rsidR="00C43823">
        <w:fldChar w:fldCharType="begin"/>
      </w:r>
      <w:r w:rsidR="00C43823">
        <w:instrText xml:space="preserve"> SEQ Рисунок \* ARABIC </w:instrText>
      </w:r>
      <w:r w:rsidR="00C43823">
        <w:fldChar w:fldCharType="separate"/>
      </w:r>
      <w:r w:rsidR="00E1730D">
        <w:rPr>
          <w:noProof/>
        </w:rPr>
        <w:t>9</w:t>
      </w:r>
      <w:r w:rsidR="00C43823">
        <w:rPr>
          <w:noProof/>
        </w:rPr>
        <w:fldChar w:fldCharType="end"/>
      </w:r>
      <w:bookmarkEnd w:id="24"/>
      <w:r w:rsidRPr="000C17B7">
        <w:t xml:space="preserve">. </w:t>
      </w:r>
      <w:r w:rsidR="00773FE2">
        <w:t>Образовани</w:t>
      </w:r>
      <w:r w:rsidR="00801F30">
        <w:t>е единой</w:t>
      </w:r>
      <w:r w:rsidR="00773FE2">
        <w:t xml:space="preserve"> гидравлической линии</w:t>
      </w:r>
      <w:bookmarkEnd w:id="25"/>
    </w:p>
    <w:p w:rsidR="00AC6AFE" w:rsidRPr="00AC6AFE" w:rsidRDefault="00AC6AFE" w:rsidP="00AC6AFE">
      <w:pPr>
        <w:pStyle w:val="a8"/>
      </w:pPr>
      <w:r>
        <w:rPr>
          <w:noProof/>
        </w:rPr>
        <w:drawing>
          <wp:inline distT="0" distB="0" distL="0" distR="0" wp14:anchorId="54B2860C" wp14:editId="5FCD5D0A">
            <wp:extent cx="6152515" cy="3133090"/>
            <wp:effectExtent l="0" t="0" r="63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52515" cy="3133090"/>
                    </a:xfrm>
                    <a:prstGeom prst="rect">
                      <a:avLst/>
                    </a:prstGeom>
                  </pic:spPr>
                </pic:pic>
              </a:graphicData>
            </a:graphic>
          </wp:inline>
        </w:drawing>
      </w:r>
    </w:p>
    <w:p w:rsidR="00AC6AFE" w:rsidRPr="00A658D1" w:rsidRDefault="00AC6AFE" w:rsidP="00AC6AFE">
      <w:pPr>
        <w:pStyle w:val="a4"/>
      </w:pPr>
      <w:bookmarkStart w:id="26" w:name="_Ref278142324"/>
      <w:bookmarkStart w:id="27" w:name="_Toc291248632"/>
      <w:r>
        <w:t xml:space="preserve">Рисунок </w:t>
      </w:r>
      <w:r w:rsidR="00C43823">
        <w:fldChar w:fldCharType="begin"/>
      </w:r>
      <w:r w:rsidR="00C43823">
        <w:instrText xml:space="preserve"> SEQ Рисунок \* ARABIC </w:instrText>
      </w:r>
      <w:r w:rsidR="00C43823">
        <w:fldChar w:fldCharType="separate"/>
      </w:r>
      <w:r w:rsidR="00E1730D">
        <w:rPr>
          <w:noProof/>
        </w:rPr>
        <w:t>10</w:t>
      </w:r>
      <w:r w:rsidR="00C43823">
        <w:rPr>
          <w:noProof/>
        </w:rPr>
        <w:fldChar w:fldCharType="end"/>
      </w:r>
      <w:bookmarkEnd w:id="26"/>
      <w:r>
        <w:t>. Добавление задвижек и активных элементов турбины</w:t>
      </w:r>
      <w:bookmarkEnd w:id="27"/>
    </w:p>
    <w:p w:rsidR="001A2E28" w:rsidRDefault="002B1947" w:rsidP="00436A76">
      <w:pPr>
        <w:pStyle w:val="ac"/>
        <w:numPr>
          <w:ilvl w:val="0"/>
          <w:numId w:val="6"/>
        </w:numPr>
      </w:pPr>
      <w:r>
        <w:t xml:space="preserve">Добавьте элемент </w:t>
      </w:r>
      <w:r w:rsidRPr="002B1947">
        <w:rPr>
          <w:b/>
          <w:bCs/>
        </w:rPr>
        <w:t>«Ротор ТРР»</w:t>
      </w:r>
      <w:r>
        <w:t xml:space="preserve"> и измените значение его свойства </w:t>
      </w:r>
      <w:r w:rsidRPr="002B1947">
        <w:rPr>
          <w:b/>
          <w:bCs/>
        </w:rPr>
        <w:t>«Количество механических портов»</w:t>
      </w:r>
      <w:r>
        <w:t xml:space="preserve"> на </w:t>
      </w:r>
      <w:r w:rsidRPr="002B1947">
        <w:rPr>
          <w:b/>
          <w:bCs/>
        </w:rPr>
        <w:t>«</w:t>
      </w:r>
      <w:r w:rsidR="00403F0E">
        <w:rPr>
          <w:b/>
          <w:bCs/>
        </w:rPr>
        <w:t>5</w:t>
      </w:r>
      <w:r w:rsidRPr="002B1947">
        <w:rPr>
          <w:b/>
          <w:bCs/>
        </w:rPr>
        <w:t>»</w:t>
      </w:r>
      <w:r>
        <w:t>.</w:t>
      </w:r>
      <w:r w:rsidR="00403F0E">
        <w:t xml:space="preserve"> Во вкладке «Порты» расположите пятый порт справа (остальные остаются снизу).</w:t>
      </w:r>
    </w:p>
    <w:p w:rsidR="002B1947" w:rsidRDefault="002B1947" w:rsidP="00436A76">
      <w:pPr>
        <w:pStyle w:val="ac"/>
        <w:numPr>
          <w:ilvl w:val="0"/>
          <w:numId w:val="6"/>
        </w:numPr>
      </w:pPr>
      <w:r>
        <w:t xml:space="preserve">Соедините порты ротора с </w:t>
      </w:r>
      <w:r w:rsidR="00403F0E">
        <w:t xml:space="preserve">четырьмя нижними </w:t>
      </w:r>
      <w:r>
        <w:t>портами отборов.</w:t>
      </w:r>
      <w:r w:rsidR="001A2E28">
        <w:t xml:space="preserve"> Свойство ротора </w:t>
      </w:r>
      <w:r w:rsidR="001A2E28" w:rsidRPr="001A2E28">
        <w:rPr>
          <w:b/>
          <w:bCs/>
        </w:rPr>
        <w:t>«Показывать рамку»</w:t>
      </w:r>
      <w:r w:rsidR="001A2E28">
        <w:t xml:space="preserve"> установите в </w:t>
      </w:r>
      <w:r w:rsidR="001A2E28" w:rsidRPr="001A2E28">
        <w:rPr>
          <w:b/>
          <w:bCs/>
        </w:rPr>
        <w:t>«Да»</w:t>
      </w:r>
      <w:r w:rsidR="001A2E28">
        <w:t>.</w:t>
      </w:r>
    </w:p>
    <w:p w:rsidR="002B1947" w:rsidRDefault="00403F0E" w:rsidP="00436A76">
      <w:pPr>
        <w:pStyle w:val="ac"/>
        <w:numPr>
          <w:ilvl w:val="0"/>
          <w:numId w:val="6"/>
        </w:numPr>
      </w:pPr>
      <w:r>
        <w:t xml:space="preserve">Разместите на схеме элемент </w:t>
      </w:r>
      <w:r w:rsidRPr="00755059">
        <w:rPr>
          <w:b/>
          <w:bCs/>
        </w:rPr>
        <w:t>«Генератор ТРР»</w:t>
      </w:r>
      <w:r w:rsidR="00A215B7" w:rsidRPr="00A215B7">
        <w:t xml:space="preserve"> с</w:t>
      </w:r>
      <w:r w:rsidR="00A215B7">
        <w:t>права от ротора</w:t>
      </w:r>
      <w:r w:rsidRPr="00A215B7">
        <w:t>.</w:t>
      </w:r>
      <w:r w:rsidR="00A215B7">
        <w:t xml:space="preserve"> Соедините генератор соединительной линией с ротором.</w:t>
      </w:r>
      <w:r w:rsidR="00755059">
        <w:t xml:space="preserve"> М</w:t>
      </w:r>
      <w:r w:rsidR="0041425F">
        <w:t xml:space="preserve">ожете </w:t>
      </w:r>
      <w:r w:rsidR="00755059">
        <w:t>более красиво оформить схему – так приятнее с ней работать, и качество моделирования повышается</w:t>
      </w:r>
      <w:r w:rsidR="00755059" w:rsidRPr="00755059">
        <w:t>.</w:t>
      </w:r>
      <w:r w:rsidR="00A215B7" w:rsidRPr="00755059">
        <w:t xml:space="preserve"> </w:t>
      </w:r>
      <w:r w:rsidR="00755059" w:rsidRPr="00755059">
        <w:t>Например,</w:t>
      </w:r>
      <w:r w:rsidR="00755059">
        <w:t xml:space="preserve"> увеличить размер ротора в соответствии с отборами.</w:t>
      </w:r>
    </w:p>
    <w:p w:rsidR="003E5653" w:rsidRDefault="00FC2C23" w:rsidP="004158FC">
      <w:r>
        <w:lastRenderedPageBreak/>
        <w:t>В итоге с</w:t>
      </w:r>
      <w:r w:rsidR="00A53E10">
        <w:t xml:space="preserve">хема </w:t>
      </w:r>
      <w:r w:rsidR="00E33882">
        <w:t>теплогидр</w:t>
      </w:r>
      <w:r w:rsidR="00A53E10">
        <w:t xml:space="preserve">авлической модели должна выглядеть </w:t>
      </w:r>
      <w:r>
        <w:t>сходно с рисунком</w:t>
      </w:r>
      <w:r w:rsidR="00A44249">
        <w:t xml:space="preserve"> </w:t>
      </w:r>
      <w:r w:rsidR="00A44249">
        <w:fldChar w:fldCharType="begin"/>
      </w:r>
      <w:r w:rsidR="00A44249">
        <w:instrText xml:space="preserve"> REF _Ref278143069 \h </w:instrText>
      </w:r>
      <w:r w:rsidR="00A44249">
        <w:fldChar w:fldCharType="separate"/>
      </w:r>
      <w:r w:rsidR="00E1730D">
        <w:t xml:space="preserve">Рисунок </w:t>
      </w:r>
      <w:r w:rsidR="00E1730D">
        <w:rPr>
          <w:noProof/>
        </w:rPr>
        <w:t>11</w:t>
      </w:r>
      <w:r w:rsidR="00A44249">
        <w:fldChar w:fldCharType="end"/>
      </w:r>
      <w:r w:rsidR="003B5951">
        <w:t>:</w:t>
      </w:r>
    </w:p>
    <w:p w:rsidR="00A44249" w:rsidRPr="00AC6AFE" w:rsidRDefault="0041425F" w:rsidP="00A44249">
      <w:pPr>
        <w:pStyle w:val="a8"/>
      </w:pPr>
      <w:r>
        <w:rPr>
          <w:noProof/>
        </w:rPr>
        <w:drawing>
          <wp:inline distT="0" distB="0" distL="0" distR="0" wp14:anchorId="64772AF0" wp14:editId="4AB71F04">
            <wp:extent cx="6152515" cy="3895725"/>
            <wp:effectExtent l="0" t="0" r="63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52515" cy="3895725"/>
                    </a:xfrm>
                    <a:prstGeom prst="rect">
                      <a:avLst/>
                    </a:prstGeom>
                  </pic:spPr>
                </pic:pic>
              </a:graphicData>
            </a:graphic>
          </wp:inline>
        </w:drawing>
      </w:r>
    </w:p>
    <w:p w:rsidR="003B5951" w:rsidRDefault="00A44249" w:rsidP="000B02DF">
      <w:pPr>
        <w:pStyle w:val="a4"/>
      </w:pPr>
      <w:bookmarkStart w:id="28" w:name="_Ref278143069"/>
      <w:bookmarkStart w:id="29" w:name="_Toc291248633"/>
      <w:r>
        <w:t xml:space="preserve">Рисунок </w:t>
      </w:r>
      <w:r w:rsidR="00C43823">
        <w:fldChar w:fldCharType="begin"/>
      </w:r>
      <w:r w:rsidR="00C43823">
        <w:instrText xml:space="preserve"> SEQ Рисунок \* ARABIC </w:instrText>
      </w:r>
      <w:r w:rsidR="00C43823">
        <w:fldChar w:fldCharType="separate"/>
      </w:r>
      <w:r w:rsidR="00E1730D">
        <w:rPr>
          <w:noProof/>
        </w:rPr>
        <w:t>11</w:t>
      </w:r>
      <w:r w:rsidR="00C43823">
        <w:rPr>
          <w:noProof/>
        </w:rPr>
        <w:fldChar w:fldCharType="end"/>
      </w:r>
      <w:bookmarkEnd w:id="28"/>
      <w:r>
        <w:t xml:space="preserve">. </w:t>
      </w:r>
      <w:r w:rsidR="0041425F">
        <w:t xml:space="preserve">Завершение набора гидравлической схемы проточной части </w:t>
      </w:r>
      <w:r>
        <w:t>турбины</w:t>
      </w:r>
      <w:bookmarkEnd w:id="29"/>
    </w:p>
    <w:p w:rsidR="00B60DFD" w:rsidRDefault="00A53E10" w:rsidP="00B60DFD">
      <w:pPr>
        <w:pStyle w:val="2"/>
      </w:pPr>
      <w:bookmarkStart w:id="30" w:name="_Toc369869635"/>
      <w:r>
        <w:t>Настройка параметров расчетной модели</w:t>
      </w:r>
      <w:r w:rsidR="00B335C0">
        <w:t xml:space="preserve"> и свойств элементов</w:t>
      </w:r>
      <w:bookmarkEnd w:id="30"/>
    </w:p>
    <w:p w:rsidR="00B60DFD" w:rsidRPr="00B60DFD" w:rsidRDefault="00B335C0" w:rsidP="0033138B">
      <w:pPr>
        <w:pStyle w:val="3"/>
      </w:pPr>
      <w:bookmarkStart w:id="31" w:name="_Toc369869636"/>
      <w:r w:rsidRPr="00B335C0">
        <w:t>Граничный</w:t>
      </w:r>
      <w:r>
        <w:t xml:space="preserve"> узел Р</w:t>
      </w:r>
      <w:bookmarkEnd w:id="31"/>
    </w:p>
    <w:p w:rsidR="003E5653" w:rsidRDefault="00A53E10" w:rsidP="004158FC">
      <w:r>
        <w:t xml:space="preserve">Для корректного расчета </w:t>
      </w:r>
      <w:r w:rsidR="00E33882">
        <w:t>теплогидр</w:t>
      </w:r>
      <w:r>
        <w:t>авлической модели необходимо задать свойства каждого элемента схемы</w:t>
      </w:r>
      <w:r w:rsidR="000B02DF">
        <w:t xml:space="preserve"> в</w:t>
      </w:r>
      <w:r>
        <w:t xml:space="preserve"> диалогово</w:t>
      </w:r>
      <w:r w:rsidR="000B02DF">
        <w:t>м</w:t>
      </w:r>
      <w:r>
        <w:t xml:space="preserve"> окн</w:t>
      </w:r>
      <w:r w:rsidR="000B02DF">
        <w:t>е</w:t>
      </w:r>
      <w:r>
        <w:t xml:space="preserve"> «</w:t>
      </w:r>
      <w:r w:rsidRPr="00413BF2">
        <w:rPr>
          <w:rStyle w:val="a9"/>
        </w:rPr>
        <w:t>Свойства</w:t>
      </w:r>
      <w:r>
        <w:t>»</w:t>
      </w:r>
      <w:r w:rsidR="000B02DF">
        <w:t xml:space="preserve"> у каждого элемента</w:t>
      </w:r>
      <w:r>
        <w:t>. Ниже представлено диалоговое окно для объекта «</w:t>
      </w:r>
      <w:r w:rsidRPr="00413BF2">
        <w:rPr>
          <w:rStyle w:val="a9"/>
        </w:rPr>
        <w:t>Граничный узел Р</w:t>
      </w:r>
      <w:r>
        <w:t xml:space="preserve">» (см. </w:t>
      </w:r>
      <w:r w:rsidR="00EC1144">
        <w:fldChar w:fldCharType="begin"/>
      </w:r>
      <w:r>
        <w:instrText xml:space="preserve"> REF _Ref187311370 \h </w:instrText>
      </w:r>
      <w:r w:rsidR="00EC1144">
        <w:fldChar w:fldCharType="separate"/>
      </w:r>
      <w:r w:rsidR="00E1730D">
        <w:t xml:space="preserve">Рисунок </w:t>
      </w:r>
      <w:r w:rsidR="00E1730D">
        <w:rPr>
          <w:noProof/>
        </w:rPr>
        <w:t>12</w:t>
      </w:r>
      <w:r w:rsidR="00EC1144">
        <w:fldChar w:fldCharType="end"/>
      </w:r>
      <w:r>
        <w:t>).</w:t>
      </w:r>
    </w:p>
    <w:p w:rsidR="00A53E10" w:rsidRDefault="00B30C40" w:rsidP="00F8103B">
      <w:pPr>
        <w:pStyle w:val="a8"/>
      </w:pPr>
      <w:r>
        <w:rPr>
          <w:noProof/>
        </w:rPr>
        <w:lastRenderedPageBreak/>
        <w:drawing>
          <wp:inline distT="0" distB="0" distL="0" distR="0" wp14:anchorId="6E2DB085" wp14:editId="69D9D6E0">
            <wp:extent cx="3476625" cy="44100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76625" cy="4410075"/>
                    </a:xfrm>
                    <a:prstGeom prst="rect">
                      <a:avLst/>
                    </a:prstGeom>
                  </pic:spPr>
                </pic:pic>
              </a:graphicData>
            </a:graphic>
          </wp:inline>
        </w:drawing>
      </w:r>
    </w:p>
    <w:p w:rsidR="00A53E10" w:rsidRPr="00383462" w:rsidRDefault="00A53E10" w:rsidP="00A53E10">
      <w:pPr>
        <w:pStyle w:val="a4"/>
      </w:pPr>
      <w:bookmarkStart w:id="32" w:name="_Ref187311370"/>
      <w:bookmarkStart w:id="33" w:name="_Toc291248634"/>
      <w:r>
        <w:t xml:space="preserve">Рисунок </w:t>
      </w:r>
      <w:r w:rsidR="00C43823">
        <w:fldChar w:fldCharType="begin"/>
      </w:r>
      <w:r w:rsidR="00C43823">
        <w:instrText xml:space="preserve"> SEQ Рисунок \* ARABIC </w:instrText>
      </w:r>
      <w:r w:rsidR="00C43823">
        <w:fldChar w:fldCharType="separate"/>
      </w:r>
      <w:r w:rsidR="00E1730D">
        <w:rPr>
          <w:noProof/>
        </w:rPr>
        <w:t>12</w:t>
      </w:r>
      <w:r w:rsidR="00C43823">
        <w:rPr>
          <w:noProof/>
        </w:rPr>
        <w:fldChar w:fldCharType="end"/>
      </w:r>
      <w:bookmarkEnd w:id="32"/>
      <w:r>
        <w:t>.</w:t>
      </w:r>
      <w:r w:rsidR="00FD7C10">
        <w:t xml:space="preserve"> </w:t>
      </w:r>
      <w:r>
        <w:t>Диалоговое окно «</w:t>
      </w:r>
      <w:r w:rsidRPr="000C17B7">
        <w:t>Свойства</w:t>
      </w:r>
      <w:r w:rsidR="00B9712B">
        <w:t>» для граничного узла</w:t>
      </w:r>
      <w:r w:rsidR="00383462" w:rsidRPr="00383462">
        <w:t xml:space="preserve"> </w:t>
      </w:r>
      <w:r w:rsidR="00383462">
        <w:rPr>
          <w:lang w:val="en-US"/>
        </w:rPr>
        <w:t>P</w:t>
      </w:r>
      <w:bookmarkEnd w:id="33"/>
    </w:p>
    <w:p w:rsidR="00C704D9" w:rsidRDefault="00A53E10" w:rsidP="004158FC">
      <w:r>
        <w:t>Установите в граничн</w:t>
      </w:r>
      <w:r w:rsidR="00AC7C3F">
        <w:t>ом узле</w:t>
      </w:r>
      <w:r>
        <w:t xml:space="preserve"> </w:t>
      </w:r>
      <w:r w:rsidR="00AC7C3F">
        <w:t xml:space="preserve">типа </w:t>
      </w:r>
      <w:r w:rsidR="00AC7C3F" w:rsidRPr="00FE23A8">
        <w:rPr>
          <w:rStyle w:val="a9"/>
        </w:rPr>
        <w:t>«Р»</w:t>
      </w:r>
      <w:r w:rsidR="00AC7C3F">
        <w:t xml:space="preserve"> </w:t>
      </w:r>
      <w:r w:rsidR="00C704D9">
        <w:t>новые значения свойств:</w:t>
      </w:r>
    </w:p>
    <w:p w:rsidR="006C5306" w:rsidRPr="00817E74" w:rsidRDefault="006C5306" w:rsidP="00817E74">
      <w:r w:rsidRPr="00817E74">
        <w:t xml:space="preserve">Давление: </w:t>
      </w:r>
      <w:r w:rsidR="00817E74">
        <w:t xml:space="preserve"> </w:t>
      </w:r>
      <w:r w:rsidRPr="00817E74">
        <w:t>0.05</w:t>
      </w:r>
    </w:p>
    <w:p w:rsidR="006C5306" w:rsidRPr="00817E74" w:rsidRDefault="006C5306" w:rsidP="00817E74">
      <w:r w:rsidRPr="00817E74">
        <w:t>Энтальпия: 20</w:t>
      </w:r>
    </w:p>
    <w:p w:rsidR="006C5306" w:rsidRPr="00817E74" w:rsidRDefault="006C5306" w:rsidP="00817E74">
      <w:r w:rsidRPr="00817E74">
        <w:t>Проходное сечение: 1</w:t>
      </w:r>
    </w:p>
    <w:p w:rsidR="006C5306" w:rsidRPr="00817E74" w:rsidRDefault="006C5306" w:rsidP="00817E74">
      <w:r w:rsidRPr="00817E74">
        <w:t>Поверхность теплообмена: 1</w:t>
      </w:r>
    </w:p>
    <w:p w:rsidR="00B60DFD" w:rsidRDefault="00C704D9" w:rsidP="004158FC">
      <w:r>
        <w:t xml:space="preserve">Остальные </w:t>
      </w:r>
      <w:r w:rsidR="00E72C86">
        <w:t>значения</w:t>
      </w:r>
      <w:r>
        <w:t xml:space="preserve"> оставьте по умолчанию, без изменения.</w:t>
      </w:r>
      <w:r w:rsidR="00E72C86">
        <w:t xml:space="preserve"> </w:t>
      </w:r>
      <w:r w:rsidR="00A53E10">
        <w:t xml:space="preserve">Этим </w:t>
      </w:r>
      <w:r>
        <w:t>мы</w:t>
      </w:r>
      <w:r w:rsidR="00A53E10">
        <w:t xml:space="preserve"> зада</w:t>
      </w:r>
      <w:r>
        <w:t>ли</w:t>
      </w:r>
      <w:r w:rsidR="00336150">
        <w:t xml:space="preserve"> постоянное </w:t>
      </w:r>
      <w:r w:rsidR="005E757E">
        <w:t xml:space="preserve">номинальное </w:t>
      </w:r>
      <w:r w:rsidR="00336150">
        <w:t>давление в конденсаторе турбины</w:t>
      </w:r>
      <w:r w:rsidR="005E757E">
        <w:t xml:space="preserve">, от которого </w:t>
      </w:r>
      <w:r>
        <w:t xml:space="preserve">в дальнейшем </w:t>
      </w:r>
      <w:r w:rsidR="005E757E">
        <w:t>будем отталкиваться при отладке модели проточной части</w:t>
      </w:r>
      <w:r w:rsidR="00A53E10">
        <w:t>.</w:t>
      </w:r>
    </w:p>
    <w:p w:rsidR="00E72C86" w:rsidRDefault="00E72C86" w:rsidP="0033138B">
      <w:pPr>
        <w:pStyle w:val="3"/>
      </w:pPr>
      <w:bookmarkStart w:id="34" w:name="_Toc369869637"/>
      <w:r>
        <w:t>Глобальные сигналы проекта</w:t>
      </w:r>
      <w:bookmarkEnd w:id="34"/>
    </w:p>
    <w:p w:rsidR="00E72C86" w:rsidRDefault="00E72C86" w:rsidP="00E72C86">
      <w:r>
        <w:t xml:space="preserve">Для задания глобальных констант проекта, воспользуемся механизмом сигналов. Зайдите </w:t>
      </w:r>
      <w:r w:rsidR="00905D81">
        <w:t>через</w:t>
      </w:r>
      <w:r>
        <w:t xml:space="preserve"> главно</w:t>
      </w:r>
      <w:r w:rsidR="00905D81">
        <w:t>е</w:t>
      </w:r>
      <w:r>
        <w:t xml:space="preserve"> меню </w:t>
      </w:r>
      <w:r w:rsidR="005F3B44">
        <w:t>SimIn</w:t>
      </w:r>
      <w:r w:rsidR="005F3B44">
        <w:rPr>
          <w:lang w:val="en-US"/>
        </w:rPr>
        <w:t>T</w:t>
      </w:r>
      <w:r w:rsidR="005F3B44">
        <w:t>ech</w:t>
      </w:r>
      <w:r w:rsidR="00905D81">
        <w:t xml:space="preserve"> </w:t>
      </w:r>
      <w:r>
        <w:t xml:space="preserve">в пункт </w:t>
      </w:r>
      <w:r w:rsidRPr="00FE23A8">
        <w:rPr>
          <w:rStyle w:val="a9"/>
        </w:rPr>
        <w:t xml:space="preserve">«Графика» </w:t>
      </w:r>
      <w:r w:rsidR="00905D81" w:rsidRPr="00FE23A8">
        <w:rPr>
          <w:rStyle w:val="a9"/>
        </w:rPr>
        <w:t xml:space="preserve">→ </w:t>
      </w:r>
      <w:r w:rsidRPr="00FE23A8">
        <w:rPr>
          <w:rStyle w:val="a9"/>
        </w:rPr>
        <w:t>«Сигналы…»</w:t>
      </w:r>
      <w:r>
        <w:t>.</w:t>
      </w:r>
    </w:p>
    <w:p w:rsidR="00905D81" w:rsidRDefault="00905D81" w:rsidP="00E72C86">
      <w:r>
        <w:t xml:space="preserve">В появившемся окне вы увидите десять сигналов (констант), заданных по умолчанию и использующихся в скриптах многих стандартных элементов ТРР (см. </w:t>
      </w:r>
      <w:r w:rsidR="009E145E">
        <w:fldChar w:fldCharType="begin"/>
      </w:r>
      <w:r w:rsidR="009E145E">
        <w:instrText xml:space="preserve"> REF _Ref278187851 \h </w:instrText>
      </w:r>
      <w:r w:rsidR="009E145E">
        <w:fldChar w:fldCharType="separate"/>
      </w:r>
      <w:r w:rsidR="00E1730D">
        <w:t xml:space="preserve">Рисунок </w:t>
      </w:r>
      <w:r w:rsidR="00E1730D">
        <w:rPr>
          <w:noProof/>
        </w:rPr>
        <w:t>13</w:t>
      </w:r>
      <w:r w:rsidR="009E145E">
        <w:fldChar w:fldCharType="end"/>
      </w:r>
      <w:r>
        <w:t xml:space="preserve">). Нам необходимо задать еще три новых константы (сигнала) – давление, расход и температуру пара, поступающего на турбину: </w:t>
      </w:r>
      <w:r w:rsidRPr="00FE23A8">
        <w:rPr>
          <w:rStyle w:val="a9"/>
        </w:rPr>
        <w:t>«Pпту»</w:t>
      </w:r>
      <w:r>
        <w:t xml:space="preserve">, </w:t>
      </w:r>
      <w:r w:rsidRPr="00FE23A8">
        <w:rPr>
          <w:rStyle w:val="a9"/>
        </w:rPr>
        <w:t>«Gпту»</w:t>
      </w:r>
      <w:r>
        <w:t xml:space="preserve"> и </w:t>
      </w:r>
      <w:r w:rsidRPr="00FE23A8">
        <w:rPr>
          <w:rStyle w:val="a9"/>
        </w:rPr>
        <w:t>«Tпту»</w:t>
      </w:r>
      <w:r>
        <w:t>. Задайте их значения в соответствии с рисунко</w:t>
      </w:r>
      <w:r w:rsidR="009E145E">
        <w:t xml:space="preserve">м </w:t>
      </w:r>
      <w:r w:rsidR="009E145E">
        <w:fldChar w:fldCharType="begin"/>
      </w:r>
      <w:r w:rsidR="009E145E">
        <w:instrText xml:space="preserve"> REF _Ref278187834 \h </w:instrText>
      </w:r>
      <w:r w:rsidR="009E145E">
        <w:fldChar w:fldCharType="separate"/>
      </w:r>
      <w:r w:rsidR="00E1730D">
        <w:t xml:space="preserve">Рисунок </w:t>
      </w:r>
      <w:r w:rsidR="00E1730D">
        <w:rPr>
          <w:noProof/>
        </w:rPr>
        <w:t>14</w:t>
      </w:r>
      <w:r w:rsidR="009E145E">
        <w:fldChar w:fldCharType="end"/>
      </w:r>
      <w:r>
        <w:t>:</w:t>
      </w:r>
    </w:p>
    <w:p w:rsidR="00905D81" w:rsidRDefault="00905D81" w:rsidP="00E72C86">
      <w:r>
        <w:rPr>
          <w:lang w:val="en-US"/>
        </w:rPr>
        <w:t>P</w:t>
      </w:r>
      <w:r w:rsidRPr="00905D81">
        <w:t xml:space="preserve">пту – </w:t>
      </w:r>
      <w:r>
        <w:t>Давление пара перед турбиной – Вещественное – Вход – 35</w:t>
      </w:r>
    </w:p>
    <w:p w:rsidR="00905D81" w:rsidRDefault="00905D81" w:rsidP="00E72C86">
      <w:r>
        <w:rPr>
          <w:lang w:val="en-US"/>
        </w:rPr>
        <w:t>G</w:t>
      </w:r>
      <w:r w:rsidRPr="00905D81">
        <w:t xml:space="preserve">пту – Расход </w:t>
      </w:r>
      <w:r>
        <w:t>свежего пара на турбину – Вещественное – Вход – 220</w:t>
      </w:r>
    </w:p>
    <w:p w:rsidR="00905D81" w:rsidRDefault="00905D81" w:rsidP="00E72C86">
      <w:r>
        <w:rPr>
          <w:lang w:val="en-US"/>
        </w:rPr>
        <w:t>T</w:t>
      </w:r>
      <w:r w:rsidRPr="00905D81">
        <w:t xml:space="preserve">пту – Температура </w:t>
      </w:r>
      <w:r>
        <w:t xml:space="preserve">пара перед </w:t>
      </w:r>
      <w:r w:rsidR="00FC3017">
        <w:t>ПТУ</w:t>
      </w:r>
      <w:r>
        <w:t xml:space="preserve"> – Вещественное – Вход – 285</w:t>
      </w:r>
    </w:p>
    <w:p w:rsidR="00905D81" w:rsidRDefault="00FC3017" w:rsidP="00FC3017">
      <w:pPr>
        <w:pStyle w:val="a8"/>
      </w:pPr>
      <w:r>
        <w:rPr>
          <w:noProof/>
        </w:rPr>
        <w:lastRenderedPageBreak/>
        <w:drawing>
          <wp:inline distT="0" distB="0" distL="0" distR="0" wp14:anchorId="65153341" wp14:editId="795C2352">
            <wp:extent cx="6152515" cy="3437890"/>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52515" cy="3437890"/>
                    </a:xfrm>
                    <a:prstGeom prst="rect">
                      <a:avLst/>
                    </a:prstGeom>
                  </pic:spPr>
                </pic:pic>
              </a:graphicData>
            </a:graphic>
          </wp:inline>
        </w:drawing>
      </w:r>
    </w:p>
    <w:p w:rsidR="00FC3017" w:rsidRPr="00A658D1" w:rsidRDefault="00FC3017" w:rsidP="00FC3017">
      <w:pPr>
        <w:pStyle w:val="a4"/>
      </w:pPr>
      <w:bookmarkStart w:id="35" w:name="_Ref278187851"/>
      <w:bookmarkStart w:id="36" w:name="_Toc291248635"/>
      <w:r>
        <w:t xml:space="preserve">Рисунок </w:t>
      </w:r>
      <w:r w:rsidR="00C43823">
        <w:fldChar w:fldCharType="begin"/>
      </w:r>
      <w:r w:rsidR="00C43823">
        <w:instrText xml:space="preserve"> SEQ Рисунок \* ARABIC </w:instrText>
      </w:r>
      <w:r w:rsidR="00C43823">
        <w:fldChar w:fldCharType="separate"/>
      </w:r>
      <w:r w:rsidR="00E1730D">
        <w:rPr>
          <w:noProof/>
        </w:rPr>
        <w:t>13</w:t>
      </w:r>
      <w:r w:rsidR="00C43823">
        <w:rPr>
          <w:noProof/>
        </w:rPr>
        <w:fldChar w:fldCharType="end"/>
      </w:r>
      <w:bookmarkEnd w:id="35"/>
      <w:r>
        <w:t>. Диалоговое окно «Редактор сигналов проекта» с сигналами по умолчанию</w:t>
      </w:r>
      <w:bookmarkEnd w:id="36"/>
    </w:p>
    <w:p w:rsidR="00FC3017" w:rsidRDefault="00FC3017" w:rsidP="00FC3017">
      <w:pPr>
        <w:pStyle w:val="a4"/>
      </w:pPr>
      <w:r>
        <w:rPr>
          <w:noProof/>
        </w:rPr>
        <w:drawing>
          <wp:inline distT="0" distB="0" distL="0" distR="0" wp14:anchorId="5EC3F168" wp14:editId="1E10FCEC">
            <wp:extent cx="6152515" cy="3437890"/>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2515" cy="3437890"/>
                    </a:xfrm>
                    <a:prstGeom prst="rect">
                      <a:avLst/>
                    </a:prstGeom>
                  </pic:spPr>
                </pic:pic>
              </a:graphicData>
            </a:graphic>
          </wp:inline>
        </w:drawing>
      </w:r>
    </w:p>
    <w:p w:rsidR="00FC3017" w:rsidRPr="00A658D1" w:rsidRDefault="00FC3017" w:rsidP="00FC3017">
      <w:pPr>
        <w:pStyle w:val="a4"/>
      </w:pPr>
      <w:bookmarkStart w:id="37" w:name="_Ref278187834"/>
      <w:bookmarkStart w:id="38" w:name="_Toc291248636"/>
      <w:r>
        <w:t xml:space="preserve">Рисунок </w:t>
      </w:r>
      <w:r w:rsidR="00C43823">
        <w:fldChar w:fldCharType="begin"/>
      </w:r>
      <w:r w:rsidR="00C43823">
        <w:instrText xml:space="preserve"> SEQ Рисунок \* ARABIC </w:instrText>
      </w:r>
      <w:r w:rsidR="00C43823">
        <w:fldChar w:fldCharType="separate"/>
      </w:r>
      <w:r w:rsidR="00E1730D">
        <w:rPr>
          <w:noProof/>
        </w:rPr>
        <w:t>14</w:t>
      </w:r>
      <w:r w:rsidR="00C43823">
        <w:rPr>
          <w:noProof/>
        </w:rPr>
        <w:fldChar w:fldCharType="end"/>
      </w:r>
      <w:bookmarkEnd w:id="37"/>
      <w:r>
        <w:t>. Диалоговое окно «Редактор сигналов проекта» с тремя новыми сигналами</w:t>
      </w:r>
      <w:bookmarkEnd w:id="38"/>
    </w:p>
    <w:p w:rsidR="00B23109" w:rsidRDefault="000707BC" w:rsidP="0033138B">
      <w:pPr>
        <w:pStyle w:val="3"/>
      </w:pPr>
      <w:bookmarkStart w:id="39" w:name="_Toc369869638"/>
      <w:r>
        <w:t>Граничны</w:t>
      </w:r>
      <w:r w:rsidR="00F04F5E">
        <w:t>й</w:t>
      </w:r>
      <w:r>
        <w:t xml:space="preserve"> уз</w:t>
      </w:r>
      <w:r w:rsidR="00F04F5E">
        <w:t>е</w:t>
      </w:r>
      <w:r w:rsidR="00B23109">
        <w:t>л G</w:t>
      </w:r>
      <w:bookmarkEnd w:id="39"/>
    </w:p>
    <w:p w:rsidR="00696BA0" w:rsidRPr="00B55DC2" w:rsidRDefault="00696BA0" w:rsidP="004158FC">
      <w:r>
        <w:t xml:space="preserve">Установите в самом первом (слева) граничном узле </w:t>
      </w:r>
      <w:r w:rsidRPr="00FE23A8">
        <w:rPr>
          <w:rStyle w:val="a9"/>
        </w:rPr>
        <w:t>«G»</w:t>
      </w:r>
      <w:r>
        <w:t xml:space="preserve"> следующие значения свойств</w:t>
      </w:r>
      <w:r w:rsidR="00B55DC2" w:rsidRPr="00B55DC2">
        <w:t xml:space="preserve"> (см.</w:t>
      </w:r>
      <w:r w:rsidR="00B55DC2">
        <w:t xml:space="preserve"> </w:t>
      </w:r>
      <w:r w:rsidR="00B55DC2">
        <w:fldChar w:fldCharType="begin"/>
      </w:r>
      <w:r w:rsidR="00B55DC2">
        <w:instrText xml:space="preserve"> REF _Ref278209080 \h </w:instrText>
      </w:r>
      <w:r w:rsidR="00B55DC2">
        <w:fldChar w:fldCharType="separate"/>
      </w:r>
      <w:r w:rsidR="00E1730D">
        <w:t xml:space="preserve">Рисунок </w:t>
      </w:r>
      <w:r w:rsidR="00E1730D">
        <w:rPr>
          <w:noProof/>
        </w:rPr>
        <w:t>15</w:t>
      </w:r>
      <w:r w:rsidR="00B55DC2">
        <w:fldChar w:fldCharType="end"/>
      </w:r>
      <w:r w:rsidR="00B55DC2">
        <w:t>)</w:t>
      </w:r>
      <w:r>
        <w:t>:</w:t>
      </w:r>
    </w:p>
    <w:p w:rsidR="00953D84" w:rsidRPr="00030C67" w:rsidRDefault="00953D84" w:rsidP="004158FC">
      <w:r w:rsidRPr="00B55DC2">
        <w:t xml:space="preserve">Расход: </w:t>
      </w:r>
      <w:r w:rsidR="00030C67" w:rsidRPr="00FE23A8">
        <w:rPr>
          <w:rStyle w:val="a9"/>
        </w:rPr>
        <w:t>«</w:t>
      </w:r>
      <w:r w:rsidRPr="00FE23A8">
        <w:rPr>
          <w:rStyle w:val="a9"/>
        </w:rPr>
        <w:t>Gпту/3.6</w:t>
      </w:r>
      <w:r w:rsidR="00030C67" w:rsidRPr="00FE23A8">
        <w:rPr>
          <w:rStyle w:val="a9"/>
        </w:rPr>
        <w:t>»</w:t>
      </w:r>
      <w:r w:rsidR="00030C67">
        <w:t xml:space="preserve"> </w:t>
      </w:r>
      <w:r w:rsidR="00030C67" w:rsidRPr="00905D81">
        <w:t>–</w:t>
      </w:r>
      <w:r w:rsidR="00030C67">
        <w:t xml:space="preserve"> перевод из т</w:t>
      </w:r>
      <w:r w:rsidR="00030C67" w:rsidRPr="00030C67">
        <w:t>/</w:t>
      </w:r>
      <w:r w:rsidR="00030C67">
        <w:t>ч в кг</w:t>
      </w:r>
      <w:r w:rsidR="00030C67" w:rsidRPr="00030C67">
        <w:t>/</w:t>
      </w:r>
      <w:r w:rsidR="00030C67">
        <w:t>с</w:t>
      </w:r>
      <w:r w:rsidR="00030C67" w:rsidRPr="00030C67">
        <w:t>.</w:t>
      </w:r>
    </w:p>
    <w:p w:rsidR="00953D84" w:rsidRPr="00030C67" w:rsidRDefault="00953D84" w:rsidP="004158FC">
      <w:r>
        <w:t xml:space="preserve">Энтальпия: </w:t>
      </w:r>
      <w:r w:rsidR="00030C67" w:rsidRPr="00FE23A8">
        <w:rPr>
          <w:rStyle w:val="a9"/>
        </w:rPr>
        <w:t>«</w:t>
      </w:r>
      <w:r w:rsidRPr="00FE23A8">
        <w:rPr>
          <w:rStyle w:val="a9"/>
        </w:rPr>
        <w:t>steampt(Pпту*1e5,Tпту,3)/4182</w:t>
      </w:r>
      <w:r w:rsidR="00030C67" w:rsidRPr="00FE23A8">
        <w:rPr>
          <w:rStyle w:val="a9"/>
        </w:rPr>
        <w:t xml:space="preserve">» </w:t>
      </w:r>
      <w:r w:rsidR="00030C67" w:rsidRPr="00905D81">
        <w:t>–</w:t>
      </w:r>
      <w:r w:rsidR="00030C67">
        <w:t xml:space="preserve"> получаем ккал от давления и температуры</w:t>
      </w:r>
      <w:r w:rsidR="00030C67" w:rsidRPr="00030C67">
        <w:t>.</w:t>
      </w:r>
    </w:p>
    <w:p w:rsidR="00953D84" w:rsidRDefault="00953D84" w:rsidP="004158FC">
      <w:r>
        <w:t>Гидравлический диаметр: 1</w:t>
      </w:r>
    </w:p>
    <w:p w:rsidR="00953D84" w:rsidRDefault="00953D84" w:rsidP="004158FC">
      <w:r>
        <w:t>Проходное сечение: 1</w:t>
      </w:r>
    </w:p>
    <w:p w:rsidR="00953D84" w:rsidRDefault="00D94BEB" w:rsidP="004158FC">
      <w:r>
        <w:t>Длина участка: 1</w:t>
      </w:r>
    </w:p>
    <w:p w:rsidR="00D94BEB" w:rsidRDefault="00D94BEB" w:rsidP="004158FC">
      <w:r>
        <w:lastRenderedPageBreak/>
        <w:t>Поверхность теплообмена: 1</w:t>
      </w:r>
    </w:p>
    <w:p w:rsidR="00D94BEB" w:rsidRDefault="00D8759A" w:rsidP="004158FC">
      <w:r>
        <w:t xml:space="preserve">Начальное давление: </w:t>
      </w:r>
      <w:r w:rsidR="00B30C40">
        <w:t>«</w:t>
      </w:r>
      <w:r>
        <w:rPr>
          <w:lang w:val="en-US"/>
        </w:rPr>
        <w:t>P</w:t>
      </w:r>
      <w:r>
        <w:t>пту</w:t>
      </w:r>
      <w:r w:rsidR="00B30C40">
        <w:t>»</w:t>
      </w:r>
      <w:r w:rsidR="00030C67">
        <w:t xml:space="preserve"> </w:t>
      </w:r>
      <w:r w:rsidR="00030C67" w:rsidRPr="00905D81">
        <w:t>–</w:t>
      </w:r>
      <w:r w:rsidR="00030C67">
        <w:t xml:space="preserve"> берём из списка сигналов</w:t>
      </w:r>
      <w:r w:rsidR="00030C67" w:rsidRPr="00030C67">
        <w:t>.</w:t>
      </w:r>
    </w:p>
    <w:p w:rsidR="00D8759A" w:rsidRPr="00B55DC2" w:rsidRDefault="00D8759A" w:rsidP="004158FC">
      <w:r>
        <w:t xml:space="preserve">Начальная энтальпия: </w:t>
      </w:r>
      <w:r w:rsidR="00B30C40">
        <w:t>«</w:t>
      </w:r>
      <w:r>
        <w:rPr>
          <w:lang w:val="en-US"/>
        </w:rPr>
        <w:t>Self</w:t>
      </w:r>
      <w:r w:rsidRPr="00B55DC2">
        <w:t>.</w:t>
      </w:r>
      <w:r>
        <w:rPr>
          <w:lang w:val="en-US"/>
        </w:rPr>
        <w:t>H</w:t>
      </w:r>
      <w:r w:rsidR="00B30C40">
        <w:t>»</w:t>
      </w:r>
      <w:r w:rsidR="00030C67">
        <w:t xml:space="preserve"> </w:t>
      </w:r>
      <w:r w:rsidR="00030C67" w:rsidRPr="00905D81">
        <w:t>–</w:t>
      </w:r>
      <w:r w:rsidR="00030C67">
        <w:t xml:space="preserve"> энтальпию посчитали вы</w:t>
      </w:r>
      <w:r w:rsidR="00B30C40">
        <w:t>ше</w:t>
      </w:r>
      <w:r w:rsidR="00030C67" w:rsidRPr="00030C67">
        <w:t>.</w:t>
      </w:r>
    </w:p>
    <w:p w:rsidR="00D8759A" w:rsidRDefault="00D60DB4" w:rsidP="00437BE3">
      <w:pPr>
        <w:pStyle w:val="a8"/>
        <w:rPr>
          <w:lang w:val="en-US"/>
        </w:rPr>
      </w:pPr>
      <w:r>
        <w:rPr>
          <w:noProof/>
        </w:rPr>
        <w:drawing>
          <wp:inline distT="0" distB="0" distL="0" distR="0" wp14:anchorId="0CC3B0EB" wp14:editId="4A66F047">
            <wp:extent cx="3476625" cy="44100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76625" cy="4410075"/>
                    </a:xfrm>
                    <a:prstGeom prst="rect">
                      <a:avLst/>
                    </a:prstGeom>
                  </pic:spPr>
                </pic:pic>
              </a:graphicData>
            </a:graphic>
          </wp:inline>
        </w:drawing>
      </w:r>
    </w:p>
    <w:p w:rsidR="00437BE3" w:rsidRPr="00B55DC2" w:rsidRDefault="00437BE3" w:rsidP="00437BE3">
      <w:pPr>
        <w:pStyle w:val="a4"/>
      </w:pPr>
      <w:bookmarkStart w:id="40" w:name="_Ref278209080"/>
      <w:bookmarkStart w:id="41" w:name="_Toc291248637"/>
      <w:r>
        <w:t xml:space="preserve">Рисунок </w:t>
      </w:r>
      <w:r w:rsidR="00C43823">
        <w:fldChar w:fldCharType="begin"/>
      </w:r>
      <w:r w:rsidR="00C43823">
        <w:instrText xml:space="preserve"> SEQ Рисунок \* ARABIC </w:instrText>
      </w:r>
      <w:r w:rsidR="00C43823">
        <w:fldChar w:fldCharType="separate"/>
      </w:r>
      <w:r w:rsidR="00E1730D">
        <w:rPr>
          <w:noProof/>
        </w:rPr>
        <w:t>15</w:t>
      </w:r>
      <w:r w:rsidR="00C43823">
        <w:rPr>
          <w:noProof/>
        </w:rPr>
        <w:fldChar w:fldCharType="end"/>
      </w:r>
      <w:bookmarkEnd w:id="40"/>
      <w:r>
        <w:t>. Диалоговое окно «</w:t>
      </w:r>
      <w:r w:rsidRPr="000C17B7">
        <w:t>Свойства</w:t>
      </w:r>
      <w:r>
        <w:t>» для граничного узла</w:t>
      </w:r>
      <w:r w:rsidRPr="00437BE3">
        <w:t xml:space="preserve"> </w:t>
      </w:r>
      <w:r>
        <w:rPr>
          <w:lang w:val="en-US"/>
        </w:rPr>
        <w:t>G</w:t>
      </w:r>
      <w:bookmarkEnd w:id="41"/>
    </w:p>
    <w:p w:rsidR="00F04F5E" w:rsidRDefault="00EE54ED" w:rsidP="0033138B">
      <w:pPr>
        <w:pStyle w:val="3"/>
      </w:pPr>
      <w:bookmarkStart w:id="42" w:name="_Toc369869639"/>
      <w:r>
        <w:t>Узлы G, соответствующие о</w:t>
      </w:r>
      <w:r w:rsidR="00F04F5E">
        <w:t>тбор</w:t>
      </w:r>
      <w:r>
        <w:t>ам</w:t>
      </w:r>
      <w:r w:rsidR="00F04F5E">
        <w:t xml:space="preserve"> пар</w:t>
      </w:r>
      <w:r>
        <w:t>а</w:t>
      </w:r>
      <w:bookmarkEnd w:id="42"/>
    </w:p>
    <w:p w:rsidR="00383462" w:rsidRDefault="008B6559" w:rsidP="00383462">
      <w:r>
        <w:t>В узлах G, соответствующих отборам пара, установите следующие свойства</w:t>
      </w:r>
      <w:r w:rsidR="008061FF">
        <w:t xml:space="preserve"> (см. также </w:t>
      </w:r>
      <w:r w:rsidR="00B93484">
        <w:fldChar w:fldCharType="begin"/>
      </w:r>
      <w:r w:rsidR="00B93484">
        <w:instrText xml:space="preserve"> REF _Ref278210817 \h </w:instrText>
      </w:r>
      <w:r w:rsidR="00B93484">
        <w:fldChar w:fldCharType="separate"/>
      </w:r>
      <w:r w:rsidR="00E1730D">
        <w:t xml:space="preserve">Рисунок </w:t>
      </w:r>
      <w:r w:rsidR="00E1730D">
        <w:rPr>
          <w:noProof/>
        </w:rPr>
        <w:t>16</w:t>
      </w:r>
      <w:r w:rsidR="00B93484">
        <w:fldChar w:fldCharType="end"/>
      </w:r>
      <w:r w:rsidR="00154D7C">
        <w:t xml:space="preserve">, </w:t>
      </w:r>
      <w:r w:rsidR="00B93484">
        <w:fldChar w:fldCharType="begin"/>
      </w:r>
      <w:r w:rsidR="00B93484">
        <w:instrText xml:space="preserve"> REF _Ref278210820 \h </w:instrText>
      </w:r>
      <w:r w:rsidR="00B93484">
        <w:fldChar w:fldCharType="separate"/>
      </w:r>
      <w:r w:rsidR="00E1730D">
        <w:t xml:space="preserve">Рисунок </w:t>
      </w:r>
      <w:r w:rsidR="00E1730D">
        <w:rPr>
          <w:noProof/>
        </w:rPr>
        <w:t>17</w:t>
      </w:r>
      <w:r w:rsidR="00B93484">
        <w:fldChar w:fldCharType="end"/>
      </w:r>
      <w:r w:rsidR="00154D7C">
        <w:t xml:space="preserve"> и </w:t>
      </w:r>
      <w:r w:rsidR="00B93484">
        <w:fldChar w:fldCharType="begin"/>
      </w:r>
      <w:r w:rsidR="00B93484">
        <w:instrText xml:space="preserve"> REF _Ref278210821 \h </w:instrText>
      </w:r>
      <w:r w:rsidR="00B93484">
        <w:fldChar w:fldCharType="separate"/>
      </w:r>
      <w:r w:rsidR="00E1730D">
        <w:t xml:space="preserve">Рисунок </w:t>
      </w:r>
      <w:r w:rsidR="00E1730D">
        <w:rPr>
          <w:noProof/>
        </w:rPr>
        <w:t>18</w:t>
      </w:r>
      <w:r w:rsidR="00B93484">
        <w:fldChar w:fldCharType="end"/>
      </w:r>
      <w:r w:rsidR="008061FF">
        <w:t>)</w:t>
      </w:r>
      <w:r>
        <w:t>:</w:t>
      </w:r>
    </w:p>
    <w:p w:rsidR="00F04F5E" w:rsidRPr="00FE23A8" w:rsidRDefault="00EE54ED" w:rsidP="00F04F5E">
      <w:pPr>
        <w:rPr>
          <w:rStyle w:val="a9"/>
        </w:rPr>
      </w:pPr>
      <w:r w:rsidRPr="00FE23A8">
        <w:rPr>
          <w:rStyle w:val="a9"/>
        </w:rPr>
        <w:t>О</w:t>
      </w:r>
      <w:r w:rsidR="00F04F5E" w:rsidRPr="00FE23A8">
        <w:rPr>
          <w:rStyle w:val="a9"/>
        </w:rPr>
        <w:t>тбор пара I:</w:t>
      </w:r>
    </w:p>
    <w:p w:rsidR="00030C67" w:rsidRDefault="00030C67" w:rsidP="00383462">
      <w:r>
        <w:t xml:space="preserve">Расход: </w:t>
      </w:r>
      <w:r w:rsidRPr="00FE23A8">
        <w:rPr>
          <w:rStyle w:val="a9"/>
        </w:rPr>
        <w:t>«-18.4/3.6»</w:t>
      </w:r>
      <w:r w:rsidR="00F04F5E">
        <w:t xml:space="preserve"> </w:t>
      </w:r>
      <w:r w:rsidR="00F04F5E" w:rsidRPr="00905D81">
        <w:t>–</w:t>
      </w:r>
      <w:r w:rsidR="00F04F5E">
        <w:t xml:space="preserve"> перевод из т</w:t>
      </w:r>
      <w:r w:rsidR="00F04F5E" w:rsidRPr="00030C67">
        <w:t>/</w:t>
      </w:r>
      <w:r w:rsidR="00F04F5E">
        <w:t>ч в кг</w:t>
      </w:r>
      <w:r w:rsidR="00F04F5E" w:rsidRPr="00030C67">
        <w:t>/</w:t>
      </w:r>
      <w:r w:rsidR="00F04F5E">
        <w:t>с</w:t>
      </w:r>
      <w:r w:rsidR="00F04F5E" w:rsidRPr="00030C67">
        <w:t>.</w:t>
      </w:r>
    </w:p>
    <w:p w:rsidR="00030C67" w:rsidRDefault="00030C67" w:rsidP="00383462">
      <w:r>
        <w:t xml:space="preserve">Энтальпия: </w:t>
      </w:r>
      <w:r w:rsidRPr="00FE23A8">
        <w:rPr>
          <w:rStyle w:val="a9"/>
        </w:rPr>
        <w:t>«steamps(9.2e5,3)/4182»</w:t>
      </w:r>
      <w:r w:rsidR="00F04F5E">
        <w:t xml:space="preserve"> </w:t>
      </w:r>
      <w:r w:rsidR="00F04F5E" w:rsidRPr="00905D81">
        <w:t>–</w:t>
      </w:r>
      <w:r w:rsidR="00F04F5E">
        <w:t xml:space="preserve"> энтальпия пара в ккал на линии насыщения</w:t>
      </w:r>
      <w:r w:rsidR="00F04F5E" w:rsidRPr="00030C67">
        <w:t>.</w:t>
      </w:r>
    </w:p>
    <w:p w:rsidR="00030C67" w:rsidRDefault="00030C67" w:rsidP="00030C67">
      <w:r>
        <w:t xml:space="preserve">Гидравлический диаметр: </w:t>
      </w:r>
      <w:r w:rsidR="00F04F5E" w:rsidRPr="00FE23A8">
        <w:rPr>
          <w:rStyle w:val="a9"/>
        </w:rPr>
        <w:t>«</w:t>
      </w:r>
      <w:r w:rsidRPr="00FE23A8">
        <w:rPr>
          <w:rStyle w:val="a9"/>
        </w:rPr>
        <w:t>1</w:t>
      </w:r>
      <w:r w:rsidR="00F04F5E" w:rsidRPr="00FE23A8">
        <w:rPr>
          <w:rStyle w:val="a9"/>
        </w:rPr>
        <w:t>»</w:t>
      </w:r>
    </w:p>
    <w:p w:rsidR="00030C67" w:rsidRDefault="00030C67" w:rsidP="00030C67">
      <w:r>
        <w:t xml:space="preserve">Проходное сечение: </w:t>
      </w:r>
      <w:r w:rsidR="00F04F5E" w:rsidRPr="00FE23A8">
        <w:rPr>
          <w:rStyle w:val="a9"/>
        </w:rPr>
        <w:t>«</w:t>
      </w:r>
      <w:r w:rsidRPr="00FE23A8">
        <w:rPr>
          <w:rStyle w:val="a9"/>
        </w:rPr>
        <w:t>1</w:t>
      </w:r>
      <w:r w:rsidR="00F04F5E" w:rsidRPr="00FE23A8">
        <w:rPr>
          <w:rStyle w:val="a9"/>
        </w:rPr>
        <w:t>»</w:t>
      </w:r>
    </w:p>
    <w:p w:rsidR="00030C67" w:rsidRDefault="00030C67" w:rsidP="00030C67">
      <w:r>
        <w:t xml:space="preserve">Длина участка: </w:t>
      </w:r>
      <w:r w:rsidR="00F04F5E" w:rsidRPr="00FE23A8">
        <w:rPr>
          <w:rStyle w:val="a9"/>
        </w:rPr>
        <w:t>«</w:t>
      </w:r>
      <w:r w:rsidRPr="00FE23A8">
        <w:rPr>
          <w:rStyle w:val="a9"/>
        </w:rPr>
        <w:t>1</w:t>
      </w:r>
      <w:r w:rsidR="00F04F5E" w:rsidRPr="00FE23A8">
        <w:rPr>
          <w:rStyle w:val="a9"/>
        </w:rPr>
        <w:t>»</w:t>
      </w:r>
    </w:p>
    <w:p w:rsidR="00030C67" w:rsidRDefault="00030C67" w:rsidP="00030C67">
      <w:r>
        <w:t xml:space="preserve">Поверхность теплообмена: </w:t>
      </w:r>
      <w:r w:rsidR="00F04F5E" w:rsidRPr="00FE23A8">
        <w:rPr>
          <w:rStyle w:val="a9"/>
        </w:rPr>
        <w:t>«</w:t>
      </w:r>
      <w:r w:rsidRPr="00FE23A8">
        <w:rPr>
          <w:rStyle w:val="a9"/>
        </w:rPr>
        <w:t>1</w:t>
      </w:r>
      <w:r w:rsidR="00F04F5E" w:rsidRPr="00FE23A8">
        <w:rPr>
          <w:rStyle w:val="a9"/>
        </w:rPr>
        <w:t>»</w:t>
      </w:r>
    </w:p>
    <w:p w:rsidR="00030C67" w:rsidRDefault="00030C67" w:rsidP="00030C67">
      <w:r>
        <w:t xml:space="preserve">Начальное давление: </w:t>
      </w:r>
      <w:r w:rsidR="00F04F5E" w:rsidRPr="00FE23A8">
        <w:rPr>
          <w:rStyle w:val="a9"/>
        </w:rPr>
        <w:t>«</w:t>
      </w:r>
      <w:r w:rsidRPr="00FE23A8">
        <w:rPr>
          <w:rStyle w:val="a9"/>
        </w:rPr>
        <w:t>9.2</w:t>
      </w:r>
      <w:r w:rsidR="00F04F5E" w:rsidRPr="00FE23A8">
        <w:rPr>
          <w:rStyle w:val="a9"/>
        </w:rPr>
        <w:t>»</w:t>
      </w:r>
      <w:r>
        <w:t xml:space="preserve"> </w:t>
      </w:r>
      <w:r w:rsidRPr="00905D81">
        <w:t>–</w:t>
      </w:r>
      <w:r>
        <w:t xml:space="preserve"> </w:t>
      </w:r>
      <w:r w:rsidR="00F04F5E">
        <w:t>давление пара в первом отборе</w:t>
      </w:r>
      <w:r w:rsidRPr="00030C67">
        <w:t>.</w:t>
      </w:r>
    </w:p>
    <w:p w:rsidR="006B48F6" w:rsidRDefault="00030C67" w:rsidP="00F04F5E">
      <w:r>
        <w:t xml:space="preserve">Начальная энтальпия: </w:t>
      </w:r>
      <w:r w:rsidR="00F04F5E" w:rsidRPr="00FE23A8">
        <w:rPr>
          <w:rStyle w:val="a9"/>
        </w:rPr>
        <w:t>«</w:t>
      </w:r>
      <w:r w:rsidRPr="00FE23A8">
        <w:rPr>
          <w:rStyle w:val="a9"/>
        </w:rPr>
        <w:t>Self.H</w:t>
      </w:r>
      <w:r w:rsidR="00F04F5E" w:rsidRPr="00FE23A8">
        <w:rPr>
          <w:rStyle w:val="a9"/>
        </w:rPr>
        <w:t>»</w:t>
      </w:r>
      <w:r>
        <w:t xml:space="preserve"> </w:t>
      </w:r>
      <w:r w:rsidRPr="00905D81">
        <w:t>–</w:t>
      </w:r>
      <w:r>
        <w:t xml:space="preserve"> из свойств узла (энтальпию посчитали выше)</w:t>
      </w:r>
      <w:r w:rsidRPr="00030C67">
        <w:t>.</w:t>
      </w:r>
    </w:p>
    <w:p w:rsidR="00F04F5E" w:rsidRPr="00FE23A8" w:rsidRDefault="00EE54ED" w:rsidP="00F04F5E">
      <w:pPr>
        <w:rPr>
          <w:rStyle w:val="a9"/>
        </w:rPr>
      </w:pPr>
      <w:r w:rsidRPr="00FE23A8">
        <w:rPr>
          <w:rStyle w:val="a9"/>
        </w:rPr>
        <w:t>О</w:t>
      </w:r>
      <w:r w:rsidR="00F04F5E" w:rsidRPr="00FE23A8">
        <w:rPr>
          <w:rStyle w:val="a9"/>
        </w:rPr>
        <w:t>тбор пара II:</w:t>
      </w:r>
    </w:p>
    <w:p w:rsidR="00F04F5E" w:rsidRDefault="00F04F5E" w:rsidP="00F04F5E">
      <w:r>
        <w:t xml:space="preserve">Расход: </w:t>
      </w:r>
      <w:r w:rsidRPr="00FE23A8">
        <w:rPr>
          <w:rStyle w:val="a9"/>
        </w:rPr>
        <w:t>«-</w:t>
      </w:r>
      <w:r w:rsidR="001355F3" w:rsidRPr="00FE23A8">
        <w:rPr>
          <w:rStyle w:val="a9"/>
        </w:rPr>
        <w:t>66</w:t>
      </w:r>
      <w:r w:rsidRPr="00FE23A8">
        <w:rPr>
          <w:rStyle w:val="a9"/>
        </w:rPr>
        <w:t>.</w:t>
      </w:r>
      <w:r w:rsidR="001355F3" w:rsidRPr="00FE23A8">
        <w:rPr>
          <w:rStyle w:val="a9"/>
        </w:rPr>
        <w:t>6</w:t>
      </w:r>
      <w:r w:rsidRPr="00FE23A8">
        <w:rPr>
          <w:rStyle w:val="a9"/>
        </w:rPr>
        <w:t>/3.6»</w:t>
      </w:r>
      <w:r>
        <w:t xml:space="preserve"> </w:t>
      </w:r>
      <w:r w:rsidRPr="00905D81">
        <w:t>–</w:t>
      </w:r>
      <w:r>
        <w:t xml:space="preserve"> </w:t>
      </w:r>
      <w:r w:rsidR="009F1540">
        <w:t xml:space="preserve">в соответствии с исходными данными, </w:t>
      </w:r>
      <w:r>
        <w:t>перевод из т</w:t>
      </w:r>
      <w:r w:rsidRPr="00030C67">
        <w:t>/</w:t>
      </w:r>
      <w:r>
        <w:t>ч в кг</w:t>
      </w:r>
      <w:r w:rsidRPr="00030C67">
        <w:t>/</w:t>
      </w:r>
      <w:r>
        <w:t>с</w:t>
      </w:r>
      <w:r w:rsidRPr="00030C67">
        <w:t>.</w:t>
      </w:r>
    </w:p>
    <w:p w:rsidR="00F04F5E" w:rsidRDefault="00F04F5E" w:rsidP="00F04F5E">
      <w:r>
        <w:t xml:space="preserve">Энтальпия: </w:t>
      </w:r>
      <w:r w:rsidRPr="00FE23A8">
        <w:rPr>
          <w:rStyle w:val="a9"/>
        </w:rPr>
        <w:t>«steamps(</w:t>
      </w:r>
      <w:r w:rsidR="001355F3" w:rsidRPr="00FE23A8">
        <w:rPr>
          <w:rStyle w:val="a9"/>
        </w:rPr>
        <w:t>3.64e5,3</w:t>
      </w:r>
      <w:r w:rsidRPr="00FE23A8">
        <w:rPr>
          <w:rStyle w:val="a9"/>
        </w:rPr>
        <w:t>)/4182»</w:t>
      </w:r>
      <w:r>
        <w:t xml:space="preserve"> </w:t>
      </w:r>
      <w:r w:rsidRPr="00905D81">
        <w:t>–</w:t>
      </w:r>
      <w:r>
        <w:t xml:space="preserve"> энтальпия пара в ккал на линии насыщения</w:t>
      </w:r>
      <w:r w:rsidRPr="00030C67">
        <w:t>.</w:t>
      </w:r>
    </w:p>
    <w:p w:rsidR="00F04F5E" w:rsidRDefault="00F04F5E" w:rsidP="00F04F5E">
      <w:r>
        <w:lastRenderedPageBreak/>
        <w:t xml:space="preserve">Гидравлический диаметр: </w:t>
      </w:r>
      <w:r w:rsidRPr="00FE23A8">
        <w:rPr>
          <w:rStyle w:val="a9"/>
        </w:rPr>
        <w:t>«1»</w:t>
      </w:r>
    </w:p>
    <w:p w:rsidR="00F04F5E" w:rsidRDefault="00F04F5E" w:rsidP="00F04F5E">
      <w:r>
        <w:t xml:space="preserve">Проходное сечение: </w:t>
      </w:r>
      <w:r w:rsidRPr="00FE23A8">
        <w:rPr>
          <w:rStyle w:val="a9"/>
        </w:rPr>
        <w:t>«1»</w:t>
      </w:r>
    </w:p>
    <w:p w:rsidR="00F04F5E" w:rsidRDefault="00F04F5E" w:rsidP="00F04F5E">
      <w:r>
        <w:t xml:space="preserve">Длина участка: </w:t>
      </w:r>
      <w:r w:rsidRPr="00FE23A8">
        <w:rPr>
          <w:rStyle w:val="a9"/>
        </w:rPr>
        <w:t>«1»</w:t>
      </w:r>
    </w:p>
    <w:p w:rsidR="00F04F5E" w:rsidRDefault="00F04F5E" w:rsidP="00F04F5E">
      <w:r>
        <w:t xml:space="preserve">Поверхность теплообмена: </w:t>
      </w:r>
      <w:r w:rsidRPr="00FE23A8">
        <w:rPr>
          <w:rStyle w:val="a9"/>
        </w:rPr>
        <w:t>«1»</w:t>
      </w:r>
    </w:p>
    <w:p w:rsidR="00F04F5E" w:rsidRDefault="00F04F5E" w:rsidP="00F04F5E">
      <w:r>
        <w:t xml:space="preserve">Начальное давление: </w:t>
      </w:r>
      <w:r w:rsidRPr="00FE23A8">
        <w:rPr>
          <w:rStyle w:val="a9"/>
        </w:rPr>
        <w:t>«</w:t>
      </w:r>
      <w:r w:rsidR="001355F3" w:rsidRPr="00FE23A8">
        <w:rPr>
          <w:rStyle w:val="a9"/>
        </w:rPr>
        <w:t>3</w:t>
      </w:r>
      <w:r w:rsidRPr="00FE23A8">
        <w:rPr>
          <w:rStyle w:val="a9"/>
        </w:rPr>
        <w:t>.</w:t>
      </w:r>
      <w:r w:rsidR="001355F3" w:rsidRPr="00FE23A8">
        <w:rPr>
          <w:rStyle w:val="a9"/>
        </w:rPr>
        <w:t>64</w:t>
      </w:r>
      <w:r w:rsidRPr="00FE23A8">
        <w:rPr>
          <w:rStyle w:val="a9"/>
        </w:rPr>
        <w:t>»</w:t>
      </w:r>
      <w:r>
        <w:t xml:space="preserve"> </w:t>
      </w:r>
      <w:r w:rsidRPr="00905D81">
        <w:t>–</w:t>
      </w:r>
      <w:r>
        <w:t xml:space="preserve"> давление пара в</w:t>
      </w:r>
      <w:r w:rsidR="001355F3">
        <w:t>о втором</w:t>
      </w:r>
      <w:r>
        <w:t xml:space="preserve"> отборе</w:t>
      </w:r>
      <w:r w:rsidRPr="00030C67">
        <w:t>.</w:t>
      </w:r>
    </w:p>
    <w:p w:rsidR="00F04F5E" w:rsidRPr="001355F3" w:rsidRDefault="00F04F5E" w:rsidP="00F04F5E">
      <w:r>
        <w:t xml:space="preserve">Начальная энтальпия: </w:t>
      </w:r>
      <w:r w:rsidRPr="00FE23A8">
        <w:rPr>
          <w:rStyle w:val="a9"/>
        </w:rPr>
        <w:t>«Self.H»</w:t>
      </w:r>
      <w:r>
        <w:t xml:space="preserve"> </w:t>
      </w:r>
      <w:r w:rsidRPr="00905D81">
        <w:t>–</w:t>
      </w:r>
      <w:r>
        <w:t xml:space="preserve"> из свойств узла</w:t>
      </w:r>
      <w:r w:rsidR="001355F3">
        <w:t xml:space="preserve"> </w:t>
      </w:r>
      <w:r>
        <w:t>(энтальпию посчитали выше)</w:t>
      </w:r>
      <w:r w:rsidRPr="00030C67">
        <w:t>.</w:t>
      </w:r>
    </w:p>
    <w:p w:rsidR="00F04F5E" w:rsidRPr="00FE23A8" w:rsidRDefault="00A37BCD" w:rsidP="001A37E0">
      <w:pPr>
        <w:rPr>
          <w:rStyle w:val="a9"/>
        </w:rPr>
      </w:pPr>
      <w:r w:rsidRPr="00FE23A8">
        <w:rPr>
          <w:rStyle w:val="a9"/>
        </w:rPr>
        <w:t>О</w:t>
      </w:r>
      <w:r w:rsidR="006B48F6" w:rsidRPr="00FE23A8">
        <w:rPr>
          <w:rStyle w:val="a9"/>
        </w:rPr>
        <w:t>т</w:t>
      </w:r>
      <w:r w:rsidR="00F04F5E" w:rsidRPr="00FE23A8">
        <w:rPr>
          <w:rStyle w:val="a9"/>
        </w:rPr>
        <w:t>бор пара III:</w:t>
      </w:r>
    </w:p>
    <w:p w:rsidR="00F04F5E" w:rsidRDefault="00F04F5E" w:rsidP="00F04F5E">
      <w:r>
        <w:t xml:space="preserve">Расход: </w:t>
      </w:r>
      <w:r w:rsidRPr="00FE23A8">
        <w:rPr>
          <w:rStyle w:val="a9"/>
        </w:rPr>
        <w:t>«-</w:t>
      </w:r>
      <w:r w:rsidR="00F378CA" w:rsidRPr="00FE23A8">
        <w:rPr>
          <w:rStyle w:val="a9"/>
        </w:rPr>
        <w:t>10</w:t>
      </w:r>
      <w:r w:rsidRPr="00FE23A8">
        <w:rPr>
          <w:rStyle w:val="a9"/>
        </w:rPr>
        <w:t>.</w:t>
      </w:r>
      <w:r w:rsidR="00F378CA" w:rsidRPr="00FE23A8">
        <w:rPr>
          <w:rStyle w:val="a9"/>
        </w:rPr>
        <w:t>0</w:t>
      </w:r>
      <w:r w:rsidRPr="00FE23A8">
        <w:rPr>
          <w:rStyle w:val="a9"/>
        </w:rPr>
        <w:t>/3.6»</w:t>
      </w:r>
      <w:r>
        <w:t xml:space="preserve"> </w:t>
      </w:r>
      <w:r w:rsidRPr="00905D81">
        <w:t>–</w:t>
      </w:r>
      <w:r>
        <w:t xml:space="preserve"> перевод из т</w:t>
      </w:r>
      <w:r w:rsidRPr="00030C67">
        <w:t>/</w:t>
      </w:r>
      <w:r>
        <w:t>ч в кг</w:t>
      </w:r>
      <w:r w:rsidRPr="00030C67">
        <w:t>/</w:t>
      </w:r>
      <w:r>
        <w:t>с</w:t>
      </w:r>
      <w:r w:rsidRPr="00030C67">
        <w:t>.</w:t>
      </w:r>
    </w:p>
    <w:p w:rsidR="00F04F5E" w:rsidRDefault="00F04F5E" w:rsidP="00F04F5E">
      <w:r>
        <w:t xml:space="preserve">Энтальпия: </w:t>
      </w:r>
      <w:r w:rsidRPr="00FE23A8">
        <w:rPr>
          <w:rStyle w:val="a9"/>
        </w:rPr>
        <w:t>«steamps(</w:t>
      </w:r>
      <w:r w:rsidR="00C56C03" w:rsidRPr="00FE23A8">
        <w:rPr>
          <w:rStyle w:val="a9"/>
        </w:rPr>
        <w:t>0</w:t>
      </w:r>
      <w:r w:rsidRPr="00FE23A8">
        <w:rPr>
          <w:rStyle w:val="a9"/>
        </w:rPr>
        <w:t>.</w:t>
      </w:r>
      <w:r w:rsidR="00C56C03" w:rsidRPr="00FE23A8">
        <w:rPr>
          <w:rStyle w:val="a9"/>
        </w:rPr>
        <w:t>96</w:t>
      </w:r>
      <w:r w:rsidRPr="00FE23A8">
        <w:rPr>
          <w:rStyle w:val="a9"/>
        </w:rPr>
        <w:t>e5,3)/4182»</w:t>
      </w:r>
      <w:r>
        <w:t xml:space="preserve"> </w:t>
      </w:r>
      <w:r w:rsidRPr="00905D81">
        <w:t>–</w:t>
      </w:r>
      <w:r>
        <w:t xml:space="preserve"> энтальпия пара в ккал на линии насыщения</w:t>
      </w:r>
      <w:r w:rsidRPr="00030C67">
        <w:t>.</w:t>
      </w:r>
    </w:p>
    <w:p w:rsidR="00F04F5E" w:rsidRDefault="00F04F5E" w:rsidP="00F04F5E">
      <w:r>
        <w:t xml:space="preserve">Гидравлический диаметр: </w:t>
      </w:r>
      <w:r w:rsidRPr="00FE23A8">
        <w:rPr>
          <w:rStyle w:val="a9"/>
        </w:rPr>
        <w:t>«1»</w:t>
      </w:r>
    </w:p>
    <w:p w:rsidR="00F04F5E" w:rsidRDefault="00F04F5E" w:rsidP="00F04F5E">
      <w:r>
        <w:t xml:space="preserve">Проходное сечение: </w:t>
      </w:r>
      <w:r w:rsidRPr="00FE23A8">
        <w:rPr>
          <w:rStyle w:val="a9"/>
        </w:rPr>
        <w:t>«1»</w:t>
      </w:r>
    </w:p>
    <w:p w:rsidR="00F04F5E" w:rsidRDefault="00F04F5E" w:rsidP="00F04F5E">
      <w:r>
        <w:t xml:space="preserve">Длина участка: </w:t>
      </w:r>
      <w:r w:rsidRPr="00FE23A8">
        <w:rPr>
          <w:rStyle w:val="a9"/>
        </w:rPr>
        <w:t>«1»</w:t>
      </w:r>
    </w:p>
    <w:p w:rsidR="00F04F5E" w:rsidRDefault="00F04F5E" w:rsidP="00F04F5E">
      <w:r>
        <w:t xml:space="preserve">Поверхность теплообмена: </w:t>
      </w:r>
      <w:r w:rsidRPr="00FE23A8">
        <w:rPr>
          <w:rStyle w:val="a9"/>
        </w:rPr>
        <w:t>«1»</w:t>
      </w:r>
    </w:p>
    <w:p w:rsidR="00F04F5E" w:rsidRDefault="00F04F5E" w:rsidP="00F04F5E">
      <w:r>
        <w:t xml:space="preserve">Начальное давление: </w:t>
      </w:r>
      <w:r w:rsidRPr="00FE23A8">
        <w:rPr>
          <w:rStyle w:val="a9"/>
        </w:rPr>
        <w:t>«</w:t>
      </w:r>
      <w:r w:rsidR="00B91D1D" w:rsidRPr="00FE23A8">
        <w:rPr>
          <w:rStyle w:val="a9"/>
        </w:rPr>
        <w:t>0</w:t>
      </w:r>
      <w:r w:rsidRPr="00FE23A8">
        <w:rPr>
          <w:rStyle w:val="a9"/>
        </w:rPr>
        <w:t>.</w:t>
      </w:r>
      <w:r w:rsidR="00B91D1D" w:rsidRPr="00FE23A8">
        <w:rPr>
          <w:rStyle w:val="a9"/>
        </w:rPr>
        <w:t>96</w:t>
      </w:r>
      <w:r w:rsidRPr="00FE23A8">
        <w:rPr>
          <w:rStyle w:val="a9"/>
        </w:rPr>
        <w:t>»</w:t>
      </w:r>
      <w:r>
        <w:t xml:space="preserve"> </w:t>
      </w:r>
      <w:r w:rsidRPr="00905D81">
        <w:t>–</w:t>
      </w:r>
      <w:r>
        <w:t xml:space="preserve"> давление пара в </w:t>
      </w:r>
      <w:r w:rsidR="001355F3">
        <w:t>третьем</w:t>
      </w:r>
      <w:r>
        <w:t xml:space="preserve"> отборе</w:t>
      </w:r>
      <w:r w:rsidRPr="00030C67">
        <w:t>.</w:t>
      </w:r>
    </w:p>
    <w:p w:rsidR="00F04F5E" w:rsidRDefault="00F04F5E" w:rsidP="00F04F5E">
      <w:r>
        <w:t xml:space="preserve">Начальная энтальпия: </w:t>
      </w:r>
      <w:r w:rsidRPr="00FE23A8">
        <w:rPr>
          <w:rStyle w:val="a9"/>
        </w:rPr>
        <w:t>«Self.H»</w:t>
      </w:r>
      <w:r>
        <w:t xml:space="preserve"> </w:t>
      </w:r>
      <w:r w:rsidRPr="00905D81">
        <w:t>–</w:t>
      </w:r>
      <w:r>
        <w:t xml:space="preserve"> из свойств узла (энтальпию посчитали выше)</w:t>
      </w:r>
      <w:r w:rsidRPr="00030C67">
        <w:t>.</w:t>
      </w:r>
    </w:p>
    <w:p w:rsidR="008061FF" w:rsidRDefault="00DB02C5" w:rsidP="008061FF">
      <w:pPr>
        <w:pStyle w:val="a8"/>
        <w:rPr>
          <w:lang w:val="en-US"/>
        </w:rPr>
      </w:pPr>
      <w:r>
        <w:rPr>
          <w:noProof/>
        </w:rPr>
        <w:drawing>
          <wp:inline distT="0" distB="0" distL="0" distR="0" wp14:anchorId="6A1CA384" wp14:editId="67B9E2FB">
            <wp:extent cx="3476625" cy="44100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76625" cy="4410075"/>
                    </a:xfrm>
                    <a:prstGeom prst="rect">
                      <a:avLst/>
                    </a:prstGeom>
                  </pic:spPr>
                </pic:pic>
              </a:graphicData>
            </a:graphic>
          </wp:inline>
        </w:drawing>
      </w:r>
    </w:p>
    <w:p w:rsidR="008061FF" w:rsidRPr="00154D7C" w:rsidRDefault="008061FF" w:rsidP="008061FF">
      <w:pPr>
        <w:pStyle w:val="a4"/>
      </w:pPr>
      <w:bookmarkStart w:id="43" w:name="_Ref278210817"/>
      <w:bookmarkStart w:id="44" w:name="_Toc291248638"/>
      <w:r>
        <w:t xml:space="preserve">Рисунок </w:t>
      </w:r>
      <w:r w:rsidR="00C43823">
        <w:fldChar w:fldCharType="begin"/>
      </w:r>
      <w:r w:rsidR="00C43823">
        <w:instrText xml:space="preserve"> SEQ Рисунок \* ARABIC </w:instrText>
      </w:r>
      <w:r w:rsidR="00C43823">
        <w:fldChar w:fldCharType="separate"/>
      </w:r>
      <w:r w:rsidR="00E1730D">
        <w:rPr>
          <w:noProof/>
        </w:rPr>
        <w:t>16</w:t>
      </w:r>
      <w:r w:rsidR="00C43823">
        <w:rPr>
          <w:noProof/>
        </w:rPr>
        <w:fldChar w:fldCharType="end"/>
      </w:r>
      <w:bookmarkEnd w:id="43"/>
      <w:r>
        <w:t>. Диалоговое окно «</w:t>
      </w:r>
      <w:r w:rsidRPr="000C17B7">
        <w:t>Свойства</w:t>
      </w:r>
      <w:r>
        <w:t>» для граничного узла</w:t>
      </w:r>
      <w:r w:rsidRPr="00437BE3">
        <w:t xml:space="preserve"> </w:t>
      </w:r>
      <w:r>
        <w:rPr>
          <w:lang w:val="en-US"/>
        </w:rPr>
        <w:t>G</w:t>
      </w:r>
      <w:r w:rsidR="00D03AEA">
        <w:t xml:space="preserve"> </w:t>
      </w:r>
      <w:r w:rsidR="00D03AEA" w:rsidRPr="00D03AEA">
        <w:t>(</w:t>
      </w:r>
      <w:r w:rsidR="00D03AEA">
        <w:t xml:space="preserve">отбор пара </w:t>
      </w:r>
      <w:r w:rsidR="00D03AEA">
        <w:rPr>
          <w:lang w:val="en-US"/>
        </w:rPr>
        <w:t>I</w:t>
      </w:r>
      <w:r w:rsidR="00D03AEA" w:rsidRPr="00D03AEA">
        <w:t>)</w:t>
      </w:r>
      <w:bookmarkEnd w:id="44"/>
    </w:p>
    <w:p w:rsidR="00D03AEA" w:rsidRDefault="00DB02C5" w:rsidP="00D03AEA">
      <w:pPr>
        <w:pStyle w:val="a8"/>
        <w:rPr>
          <w:lang w:val="en-US"/>
        </w:rPr>
      </w:pPr>
      <w:r>
        <w:rPr>
          <w:noProof/>
        </w:rPr>
        <w:lastRenderedPageBreak/>
        <w:drawing>
          <wp:inline distT="0" distB="0" distL="0" distR="0" wp14:anchorId="6145A3D4" wp14:editId="47AAE464">
            <wp:extent cx="3476625" cy="44100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476625" cy="4410075"/>
                    </a:xfrm>
                    <a:prstGeom prst="rect">
                      <a:avLst/>
                    </a:prstGeom>
                  </pic:spPr>
                </pic:pic>
              </a:graphicData>
            </a:graphic>
          </wp:inline>
        </w:drawing>
      </w:r>
    </w:p>
    <w:p w:rsidR="00D03AEA" w:rsidRPr="00154D7C" w:rsidRDefault="00D03AEA" w:rsidP="00D03AEA">
      <w:pPr>
        <w:pStyle w:val="a4"/>
      </w:pPr>
      <w:bookmarkStart w:id="45" w:name="_Ref278210820"/>
      <w:bookmarkStart w:id="46" w:name="_Toc291248639"/>
      <w:r>
        <w:t xml:space="preserve">Рисунок </w:t>
      </w:r>
      <w:r w:rsidR="00C43823">
        <w:fldChar w:fldCharType="begin"/>
      </w:r>
      <w:r w:rsidR="00C43823">
        <w:instrText xml:space="preserve"> SEQ Рисунок \* ARABIC </w:instrText>
      </w:r>
      <w:r w:rsidR="00C43823">
        <w:fldChar w:fldCharType="separate"/>
      </w:r>
      <w:r w:rsidR="00E1730D">
        <w:rPr>
          <w:noProof/>
        </w:rPr>
        <w:t>17</w:t>
      </w:r>
      <w:r w:rsidR="00C43823">
        <w:rPr>
          <w:noProof/>
        </w:rPr>
        <w:fldChar w:fldCharType="end"/>
      </w:r>
      <w:bookmarkEnd w:id="45"/>
      <w:r>
        <w:t>. Диалоговое окно «</w:t>
      </w:r>
      <w:r w:rsidRPr="000C17B7">
        <w:t>Свойства</w:t>
      </w:r>
      <w:r>
        <w:t>» для граничного узла</w:t>
      </w:r>
      <w:r w:rsidRPr="00437BE3">
        <w:t xml:space="preserve"> </w:t>
      </w:r>
      <w:r>
        <w:rPr>
          <w:lang w:val="en-US"/>
        </w:rPr>
        <w:t>G</w:t>
      </w:r>
      <w:r>
        <w:t xml:space="preserve"> </w:t>
      </w:r>
      <w:r w:rsidRPr="00D03AEA">
        <w:t>(</w:t>
      </w:r>
      <w:r>
        <w:t xml:space="preserve">отбор пара </w:t>
      </w:r>
      <w:r>
        <w:rPr>
          <w:lang w:val="en-US"/>
        </w:rPr>
        <w:t>II</w:t>
      </w:r>
      <w:r w:rsidRPr="00D03AEA">
        <w:t>)</w:t>
      </w:r>
      <w:bookmarkEnd w:id="46"/>
    </w:p>
    <w:p w:rsidR="00D03AEA" w:rsidRDefault="00397D2C" w:rsidP="00D03AEA">
      <w:pPr>
        <w:pStyle w:val="a8"/>
        <w:rPr>
          <w:lang w:val="en-US"/>
        </w:rPr>
      </w:pPr>
      <w:r>
        <w:rPr>
          <w:noProof/>
        </w:rPr>
        <w:drawing>
          <wp:inline distT="0" distB="0" distL="0" distR="0" wp14:anchorId="0208AB25" wp14:editId="219A639D">
            <wp:extent cx="3476625" cy="44100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76625" cy="4410075"/>
                    </a:xfrm>
                    <a:prstGeom prst="rect">
                      <a:avLst/>
                    </a:prstGeom>
                  </pic:spPr>
                </pic:pic>
              </a:graphicData>
            </a:graphic>
          </wp:inline>
        </w:drawing>
      </w:r>
    </w:p>
    <w:p w:rsidR="00D03AEA" w:rsidRPr="00D03AEA" w:rsidRDefault="00D03AEA" w:rsidP="00D03AEA">
      <w:pPr>
        <w:pStyle w:val="a4"/>
      </w:pPr>
      <w:bookmarkStart w:id="47" w:name="_Ref278210821"/>
      <w:bookmarkStart w:id="48" w:name="_Toc291248640"/>
      <w:r>
        <w:t xml:space="preserve">Рисунок </w:t>
      </w:r>
      <w:r w:rsidR="00C43823">
        <w:fldChar w:fldCharType="begin"/>
      </w:r>
      <w:r w:rsidR="00C43823">
        <w:instrText xml:space="preserve"> SEQ Рисунок \* ARABIC </w:instrText>
      </w:r>
      <w:r w:rsidR="00C43823">
        <w:fldChar w:fldCharType="separate"/>
      </w:r>
      <w:r w:rsidR="00E1730D">
        <w:rPr>
          <w:noProof/>
        </w:rPr>
        <w:t>18</w:t>
      </w:r>
      <w:r w:rsidR="00C43823">
        <w:rPr>
          <w:noProof/>
        </w:rPr>
        <w:fldChar w:fldCharType="end"/>
      </w:r>
      <w:bookmarkEnd w:id="47"/>
      <w:r>
        <w:t>. Диалоговое окно «</w:t>
      </w:r>
      <w:r w:rsidRPr="000C17B7">
        <w:t>Свойства</w:t>
      </w:r>
      <w:r>
        <w:t>» для граничного узла</w:t>
      </w:r>
      <w:r w:rsidRPr="00437BE3">
        <w:t xml:space="preserve"> </w:t>
      </w:r>
      <w:r>
        <w:rPr>
          <w:lang w:val="en-US"/>
        </w:rPr>
        <w:t>G</w:t>
      </w:r>
      <w:r>
        <w:t xml:space="preserve"> </w:t>
      </w:r>
      <w:r w:rsidRPr="00D03AEA">
        <w:t>(</w:t>
      </w:r>
      <w:r>
        <w:t xml:space="preserve">отбор пара </w:t>
      </w:r>
      <w:r>
        <w:rPr>
          <w:lang w:val="en-US"/>
        </w:rPr>
        <w:t>III</w:t>
      </w:r>
      <w:r w:rsidRPr="00D03AEA">
        <w:t>)</w:t>
      </w:r>
      <w:bookmarkEnd w:id="48"/>
    </w:p>
    <w:p w:rsidR="00D03AEA" w:rsidRDefault="00B93484" w:rsidP="00D03AEA">
      <w:r w:rsidRPr="00B93484">
        <w:lastRenderedPageBreak/>
        <w:t xml:space="preserve">Таким образом, мы задали все </w:t>
      </w:r>
      <w:r>
        <w:t xml:space="preserve">необходимые нам </w:t>
      </w:r>
      <w:r w:rsidRPr="00B93484">
        <w:t>свойства в</w:t>
      </w:r>
      <w:r>
        <w:t>о всех</w:t>
      </w:r>
      <w:r w:rsidRPr="00B93484">
        <w:t xml:space="preserve"> граничных узлах задачи.</w:t>
      </w:r>
      <w:r w:rsidR="00B05692">
        <w:t xml:space="preserve"> Перейдём к заданию свойств во внутренних узлах ТРР.</w:t>
      </w:r>
    </w:p>
    <w:p w:rsidR="00B05692" w:rsidRDefault="00B05692" w:rsidP="0033138B">
      <w:pPr>
        <w:pStyle w:val="3"/>
      </w:pPr>
      <w:bookmarkStart w:id="49" w:name="_Toc369869640"/>
      <w:r>
        <w:t>Внутренние узлы модели проточной части</w:t>
      </w:r>
      <w:bookmarkEnd w:id="49"/>
    </w:p>
    <w:p w:rsidR="00B05692" w:rsidRDefault="00B05692" w:rsidP="00B05692">
      <w:pPr>
        <w:rPr>
          <w:lang w:val="en-US"/>
        </w:rPr>
      </w:pPr>
      <w:r>
        <w:t xml:space="preserve">Внутренний </w:t>
      </w:r>
      <w:r w:rsidR="0031685B">
        <w:t>узел ТРР имеет сходный с граничными узлами набор свойств. Задаём для каждого внутреннего узла слева-направо следующие значения:</w:t>
      </w:r>
    </w:p>
    <w:tbl>
      <w:tblPr>
        <w:tblStyle w:val="af1"/>
        <w:tblW w:w="0" w:type="auto"/>
        <w:tblLook w:val="04A0" w:firstRow="1" w:lastRow="0" w:firstColumn="1" w:lastColumn="0" w:noHBand="0" w:noVBand="1"/>
      </w:tblPr>
      <w:tblGrid>
        <w:gridCol w:w="2611"/>
        <w:gridCol w:w="7583"/>
      </w:tblGrid>
      <w:tr w:rsidR="00846504" w:rsidTr="00846504">
        <w:tc>
          <w:tcPr>
            <w:tcW w:w="2660" w:type="dxa"/>
          </w:tcPr>
          <w:p w:rsidR="00846504" w:rsidRPr="00846504" w:rsidRDefault="00846504" w:rsidP="00846504">
            <w:pPr>
              <w:pStyle w:val="0"/>
            </w:pPr>
            <w:r w:rsidRPr="00846504">
              <w:t>Внутренний узел № 1</w:t>
            </w:r>
          </w:p>
        </w:tc>
        <w:tc>
          <w:tcPr>
            <w:tcW w:w="7760" w:type="dxa"/>
          </w:tcPr>
          <w:p w:rsidR="00846504" w:rsidRDefault="00846504" w:rsidP="00846504">
            <w:pPr>
              <w:pStyle w:val="0"/>
            </w:pPr>
            <w:r>
              <w:t xml:space="preserve">Начальная энтальпия: </w:t>
            </w:r>
            <w:r w:rsidRPr="00846504">
              <w:rPr>
                <w:b/>
                <w:bCs/>
              </w:rPr>
              <w:t>«</w:t>
            </w:r>
            <w:r w:rsidR="00AD6AE6">
              <w:rPr>
                <w:b/>
                <w:bCs/>
              </w:rPr>
              <w:t>702.25</w:t>
            </w:r>
            <w:r w:rsidRPr="00846504">
              <w:rPr>
                <w:b/>
                <w:bCs/>
              </w:rPr>
              <w:t>»</w:t>
            </w:r>
          </w:p>
          <w:p w:rsidR="00846504" w:rsidRDefault="00846504" w:rsidP="00846504">
            <w:pPr>
              <w:pStyle w:val="0"/>
            </w:pPr>
            <w:r>
              <w:t xml:space="preserve">Гидравлический диаметр: </w:t>
            </w:r>
            <w:r w:rsidRPr="00846504">
              <w:rPr>
                <w:b/>
                <w:bCs/>
              </w:rPr>
              <w:t>«1.2»</w:t>
            </w:r>
          </w:p>
          <w:p w:rsidR="00846504" w:rsidRDefault="00846504" w:rsidP="00846504">
            <w:pPr>
              <w:pStyle w:val="0"/>
            </w:pPr>
            <w:r>
              <w:t xml:space="preserve">Проходное сечение: </w:t>
            </w:r>
            <w:r w:rsidRPr="00846504">
              <w:rPr>
                <w:b/>
                <w:bCs/>
              </w:rPr>
              <w:t>«4.521»</w:t>
            </w:r>
          </w:p>
          <w:p w:rsidR="00846504" w:rsidRDefault="00846504" w:rsidP="00846504">
            <w:pPr>
              <w:pStyle w:val="0"/>
            </w:pPr>
            <w:r>
              <w:t xml:space="preserve">Длина участка: </w:t>
            </w:r>
            <w:r w:rsidRPr="00846504">
              <w:rPr>
                <w:b/>
                <w:bCs/>
              </w:rPr>
              <w:t>«0.2»</w:t>
            </w:r>
          </w:p>
          <w:p w:rsidR="00846504" w:rsidRDefault="00846504" w:rsidP="00846504">
            <w:pPr>
              <w:pStyle w:val="0"/>
            </w:pPr>
            <w:r>
              <w:t xml:space="preserve">Поверхность теплообмена: </w:t>
            </w:r>
            <w:r w:rsidRPr="00846504">
              <w:rPr>
                <w:b/>
                <w:bCs/>
              </w:rPr>
              <w:t>«1.508»</w:t>
            </w:r>
          </w:p>
          <w:p w:rsidR="00846504" w:rsidRPr="00AB7C46" w:rsidRDefault="00846504" w:rsidP="00846504">
            <w:pPr>
              <w:pStyle w:val="0"/>
            </w:pPr>
            <w:r>
              <w:t xml:space="preserve">Начальное давление: </w:t>
            </w:r>
            <w:r w:rsidRPr="00846504">
              <w:rPr>
                <w:b/>
                <w:bCs/>
              </w:rPr>
              <w:t>«10.47»</w:t>
            </w:r>
          </w:p>
        </w:tc>
      </w:tr>
      <w:tr w:rsidR="00846504" w:rsidRPr="00846504" w:rsidTr="00846504">
        <w:tc>
          <w:tcPr>
            <w:tcW w:w="2660" w:type="dxa"/>
          </w:tcPr>
          <w:p w:rsidR="00846504" w:rsidRDefault="00846504" w:rsidP="00FE23A8">
            <w:pPr>
              <w:pStyle w:val="0"/>
            </w:pPr>
            <w:r>
              <w:t xml:space="preserve">Внутренний узел № 2 (к </w:t>
            </w:r>
            <w:r>
              <w:rPr>
                <w:lang w:val="en-US"/>
              </w:rPr>
              <w:t>I</w:t>
            </w:r>
            <w:r w:rsidRPr="008139AA">
              <w:t xml:space="preserve"> </w:t>
            </w:r>
            <w:r>
              <w:t>отбору пара)</w:t>
            </w:r>
          </w:p>
        </w:tc>
        <w:tc>
          <w:tcPr>
            <w:tcW w:w="7760" w:type="dxa"/>
          </w:tcPr>
          <w:p w:rsidR="00846504" w:rsidRDefault="00846504" w:rsidP="00846504">
            <w:pPr>
              <w:pStyle w:val="0"/>
            </w:pPr>
            <w:r>
              <w:t xml:space="preserve">Начальная энтальпия: </w:t>
            </w:r>
            <w:r w:rsidRPr="00846504">
              <w:rPr>
                <w:b/>
                <w:bCs/>
              </w:rPr>
              <w:t>«</w:t>
            </w:r>
            <w:r w:rsidR="006714A8" w:rsidRPr="006714A8">
              <w:rPr>
                <w:b/>
                <w:bCs/>
              </w:rPr>
              <w:t>676.06</w:t>
            </w:r>
            <w:r w:rsidRPr="00846504">
              <w:rPr>
                <w:b/>
                <w:bCs/>
              </w:rPr>
              <w:t>»</w:t>
            </w:r>
          </w:p>
          <w:p w:rsidR="00846504" w:rsidRDefault="00846504" w:rsidP="00846504">
            <w:pPr>
              <w:pStyle w:val="0"/>
            </w:pPr>
            <w:r>
              <w:t xml:space="preserve">Гидравлический диаметр: </w:t>
            </w:r>
            <w:r w:rsidRPr="0031685B">
              <w:rPr>
                <w:b/>
              </w:rPr>
              <w:t>«</w:t>
            </w:r>
            <w:r w:rsidR="006714A8" w:rsidRPr="006714A8">
              <w:rPr>
                <w:b/>
              </w:rPr>
              <w:t>0.1313</w:t>
            </w:r>
            <w:r w:rsidRPr="0031685B">
              <w:rPr>
                <w:b/>
              </w:rPr>
              <w:t>»</w:t>
            </w:r>
          </w:p>
          <w:p w:rsidR="00846504" w:rsidRDefault="00846504" w:rsidP="00846504">
            <w:pPr>
              <w:pStyle w:val="0"/>
            </w:pPr>
            <w:r>
              <w:t xml:space="preserve">Проходное сечение: </w:t>
            </w:r>
            <w:r w:rsidRPr="0031685B">
              <w:rPr>
                <w:b/>
              </w:rPr>
              <w:t>«</w:t>
            </w:r>
            <w:r w:rsidR="006714A8" w:rsidRPr="006714A8">
              <w:rPr>
                <w:b/>
              </w:rPr>
              <w:t>0.7904</w:t>
            </w:r>
            <w:r w:rsidRPr="0031685B">
              <w:rPr>
                <w:b/>
              </w:rPr>
              <w:t>»</w:t>
            </w:r>
          </w:p>
          <w:p w:rsidR="00846504" w:rsidRDefault="00846504" w:rsidP="00846504">
            <w:pPr>
              <w:pStyle w:val="0"/>
            </w:pPr>
            <w:r>
              <w:t xml:space="preserve">Длина участка: </w:t>
            </w:r>
            <w:r w:rsidRPr="0031685B">
              <w:rPr>
                <w:b/>
              </w:rPr>
              <w:t>«0.</w:t>
            </w:r>
            <w:r w:rsidR="006714A8">
              <w:rPr>
                <w:b/>
              </w:rPr>
              <w:t>1</w:t>
            </w:r>
            <w:r w:rsidRPr="0031685B">
              <w:rPr>
                <w:b/>
              </w:rPr>
              <w:t>»</w:t>
            </w:r>
          </w:p>
          <w:p w:rsidR="00846504" w:rsidRDefault="00846504" w:rsidP="00846504">
            <w:pPr>
              <w:pStyle w:val="0"/>
            </w:pPr>
            <w:r>
              <w:t xml:space="preserve">Поверхность теплообмена: </w:t>
            </w:r>
            <w:r w:rsidRPr="0031685B">
              <w:rPr>
                <w:b/>
              </w:rPr>
              <w:t>«</w:t>
            </w:r>
            <w:r w:rsidR="006714A8" w:rsidRPr="006714A8">
              <w:rPr>
                <w:b/>
              </w:rPr>
              <w:t>0.041</w:t>
            </w:r>
            <w:r w:rsidRPr="0031685B">
              <w:rPr>
                <w:b/>
              </w:rPr>
              <w:t>»</w:t>
            </w:r>
          </w:p>
          <w:p w:rsidR="00846504" w:rsidRDefault="00846504" w:rsidP="00846504">
            <w:pPr>
              <w:pStyle w:val="0"/>
            </w:pPr>
            <w:r>
              <w:t xml:space="preserve">Начальное давление: </w:t>
            </w:r>
            <w:r w:rsidRPr="0031685B">
              <w:rPr>
                <w:b/>
              </w:rPr>
              <w:t>«</w:t>
            </w:r>
            <w:r w:rsidR="006714A8" w:rsidRPr="006714A8">
              <w:rPr>
                <w:b/>
              </w:rPr>
              <w:t>5.879</w:t>
            </w:r>
            <w:r w:rsidRPr="0031685B">
              <w:rPr>
                <w:b/>
              </w:rPr>
              <w:t>»</w:t>
            </w:r>
          </w:p>
        </w:tc>
      </w:tr>
      <w:tr w:rsidR="00846504" w:rsidRPr="00846504" w:rsidTr="00846504">
        <w:tc>
          <w:tcPr>
            <w:tcW w:w="2660" w:type="dxa"/>
          </w:tcPr>
          <w:p w:rsidR="00846504" w:rsidRDefault="00846504" w:rsidP="00FE23A8">
            <w:pPr>
              <w:pStyle w:val="0"/>
            </w:pPr>
            <w:r>
              <w:t xml:space="preserve">Внутренний узел № </w:t>
            </w:r>
            <w:r w:rsidRPr="008139AA">
              <w:t>3</w:t>
            </w:r>
            <w:r>
              <w:t xml:space="preserve"> (</w:t>
            </w:r>
            <w:r w:rsidR="00B97140">
              <w:t>ко</w:t>
            </w:r>
            <w:r>
              <w:t xml:space="preserve"> </w:t>
            </w:r>
            <w:r>
              <w:rPr>
                <w:lang w:val="en-US"/>
              </w:rPr>
              <w:t>II</w:t>
            </w:r>
            <w:r w:rsidRPr="008139AA">
              <w:t xml:space="preserve"> </w:t>
            </w:r>
            <w:r>
              <w:t>отбор</w:t>
            </w:r>
            <w:r w:rsidR="00B97140">
              <w:t>у</w:t>
            </w:r>
            <w:r>
              <w:t xml:space="preserve"> пара)</w:t>
            </w:r>
          </w:p>
        </w:tc>
        <w:tc>
          <w:tcPr>
            <w:tcW w:w="7760" w:type="dxa"/>
          </w:tcPr>
          <w:p w:rsidR="00846504" w:rsidRDefault="00846504" w:rsidP="00846504">
            <w:pPr>
              <w:pStyle w:val="0"/>
            </w:pPr>
            <w:r>
              <w:t xml:space="preserve">Начальная энтальпия: </w:t>
            </w:r>
            <w:r w:rsidRPr="00085D29">
              <w:rPr>
                <w:b/>
                <w:bCs/>
              </w:rPr>
              <w:t>«</w:t>
            </w:r>
            <w:r w:rsidR="00726399" w:rsidRPr="00726399">
              <w:rPr>
                <w:b/>
                <w:bCs/>
              </w:rPr>
              <w:t>651.36</w:t>
            </w:r>
            <w:r w:rsidRPr="00085D29">
              <w:rPr>
                <w:b/>
                <w:bCs/>
              </w:rPr>
              <w:t>»</w:t>
            </w:r>
          </w:p>
          <w:p w:rsidR="00846504" w:rsidRDefault="00846504" w:rsidP="00846504">
            <w:pPr>
              <w:pStyle w:val="0"/>
            </w:pPr>
            <w:r>
              <w:t xml:space="preserve">Гидравлический диаметр: </w:t>
            </w:r>
            <w:r w:rsidRPr="00085D29">
              <w:rPr>
                <w:b/>
                <w:bCs/>
              </w:rPr>
              <w:t>«</w:t>
            </w:r>
            <w:r w:rsidR="00726399" w:rsidRPr="00726399">
              <w:rPr>
                <w:b/>
                <w:bCs/>
              </w:rPr>
              <w:t>0.2</w:t>
            </w:r>
            <w:r w:rsidRPr="00085D29">
              <w:rPr>
                <w:b/>
                <w:bCs/>
              </w:rPr>
              <w:t>»</w:t>
            </w:r>
          </w:p>
          <w:p w:rsidR="00846504" w:rsidRDefault="00846504" w:rsidP="00846504">
            <w:pPr>
              <w:pStyle w:val="0"/>
            </w:pPr>
            <w:r>
              <w:t xml:space="preserve">Проходное сечение: </w:t>
            </w:r>
            <w:r w:rsidRPr="00085D29">
              <w:rPr>
                <w:b/>
                <w:bCs/>
              </w:rPr>
              <w:t>«</w:t>
            </w:r>
            <w:r w:rsidR="00726399" w:rsidRPr="00726399">
              <w:rPr>
                <w:b/>
                <w:bCs/>
              </w:rPr>
              <w:t>0.9126</w:t>
            </w:r>
            <w:r w:rsidRPr="00085D29">
              <w:rPr>
                <w:b/>
                <w:bCs/>
              </w:rPr>
              <w:t>»</w:t>
            </w:r>
          </w:p>
          <w:p w:rsidR="00846504" w:rsidRDefault="00846504" w:rsidP="00846504">
            <w:pPr>
              <w:pStyle w:val="0"/>
            </w:pPr>
            <w:r>
              <w:t xml:space="preserve">Длина участка: </w:t>
            </w:r>
            <w:r w:rsidRPr="00085D29">
              <w:rPr>
                <w:b/>
                <w:bCs/>
              </w:rPr>
              <w:t>«0.</w:t>
            </w:r>
            <w:r w:rsidR="00726399">
              <w:rPr>
                <w:b/>
                <w:bCs/>
              </w:rPr>
              <w:t>1</w:t>
            </w:r>
            <w:r w:rsidRPr="00085D29">
              <w:rPr>
                <w:b/>
                <w:bCs/>
              </w:rPr>
              <w:t>»</w:t>
            </w:r>
          </w:p>
          <w:p w:rsidR="00846504" w:rsidRDefault="00846504" w:rsidP="00846504">
            <w:pPr>
              <w:pStyle w:val="0"/>
            </w:pPr>
            <w:r>
              <w:t xml:space="preserve">Поверхность теплообмена: </w:t>
            </w:r>
            <w:r w:rsidRPr="00085D29">
              <w:rPr>
                <w:b/>
                <w:bCs/>
              </w:rPr>
              <w:t>«</w:t>
            </w:r>
            <w:r w:rsidR="00726399" w:rsidRPr="00726399">
              <w:rPr>
                <w:b/>
                <w:bCs/>
              </w:rPr>
              <w:t>0.0628</w:t>
            </w:r>
            <w:r w:rsidRPr="00085D29">
              <w:rPr>
                <w:b/>
                <w:bCs/>
              </w:rPr>
              <w:t>»</w:t>
            </w:r>
          </w:p>
          <w:p w:rsidR="00846504" w:rsidRDefault="00846504" w:rsidP="00B57279">
            <w:pPr>
              <w:pStyle w:val="0"/>
            </w:pPr>
            <w:r>
              <w:t xml:space="preserve">Начальное давление: </w:t>
            </w:r>
            <w:r w:rsidRPr="00085D29">
              <w:rPr>
                <w:b/>
                <w:bCs/>
              </w:rPr>
              <w:t>«</w:t>
            </w:r>
            <w:r w:rsidR="00726399" w:rsidRPr="00726399">
              <w:rPr>
                <w:b/>
                <w:bCs/>
              </w:rPr>
              <w:t>3.162</w:t>
            </w:r>
            <w:r w:rsidRPr="00085D29">
              <w:rPr>
                <w:b/>
                <w:bCs/>
              </w:rPr>
              <w:t>»</w:t>
            </w:r>
          </w:p>
        </w:tc>
      </w:tr>
      <w:tr w:rsidR="00846504" w:rsidRPr="00846504" w:rsidTr="00846504">
        <w:tc>
          <w:tcPr>
            <w:tcW w:w="2660" w:type="dxa"/>
          </w:tcPr>
          <w:p w:rsidR="00846504" w:rsidRDefault="00846504" w:rsidP="00FE23A8">
            <w:pPr>
              <w:pStyle w:val="0"/>
            </w:pPr>
            <w:r>
              <w:t xml:space="preserve">Внутренний узел № </w:t>
            </w:r>
            <w:r w:rsidRPr="008139AA">
              <w:t>4</w:t>
            </w:r>
            <w:r>
              <w:t xml:space="preserve"> (</w:t>
            </w:r>
            <w:r w:rsidR="00B97140">
              <w:t xml:space="preserve">к </w:t>
            </w:r>
            <w:r>
              <w:rPr>
                <w:lang w:val="en-US"/>
              </w:rPr>
              <w:t>III</w:t>
            </w:r>
            <w:r w:rsidRPr="008139AA">
              <w:t xml:space="preserve"> </w:t>
            </w:r>
            <w:r>
              <w:t>отбор</w:t>
            </w:r>
            <w:r w:rsidR="00B97140">
              <w:t>у</w:t>
            </w:r>
            <w:r>
              <w:t xml:space="preserve"> пара)</w:t>
            </w:r>
          </w:p>
        </w:tc>
        <w:tc>
          <w:tcPr>
            <w:tcW w:w="7760" w:type="dxa"/>
          </w:tcPr>
          <w:p w:rsidR="00846504" w:rsidRDefault="00846504" w:rsidP="00846504">
            <w:pPr>
              <w:pStyle w:val="0"/>
            </w:pPr>
            <w:r>
              <w:t xml:space="preserve">Начальная энтальпия: </w:t>
            </w:r>
            <w:r w:rsidRPr="00085D29">
              <w:rPr>
                <w:b/>
                <w:bCs/>
              </w:rPr>
              <w:t>«</w:t>
            </w:r>
            <w:r w:rsidR="00367CE4" w:rsidRPr="00367CE4">
              <w:rPr>
                <w:b/>
                <w:bCs/>
              </w:rPr>
              <w:t>532</w:t>
            </w:r>
            <w:r w:rsidRPr="00085D29">
              <w:rPr>
                <w:b/>
                <w:bCs/>
              </w:rPr>
              <w:t>»</w:t>
            </w:r>
          </w:p>
          <w:p w:rsidR="00846504" w:rsidRDefault="00846504" w:rsidP="00846504">
            <w:pPr>
              <w:pStyle w:val="0"/>
            </w:pPr>
            <w:r>
              <w:t xml:space="preserve">Гидравлический диаметр: </w:t>
            </w:r>
            <w:r w:rsidRPr="00085D29">
              <w:rPr>
                <w:b/>
                <w:bCs/>
              </w:rPr>
              <w:t>«</w:t>
            </w:r>
            <w:r w:rsidR="00367CE4" w:rsidRPr="00367CE4">
              <w:rPr>
                <w:b/>
                <w:bCs/>
              </w:rPr>
              <w:t>0.4367</w:t>
            </w:r>
            <w:r w:rsidRPr="00085D29">
              <w:rPr>
                <w:b/>
                <w:bCs/>
              </w:rPr>
              <w:t>»</w:t>
            </w:r>
          </w:p>
          <w:p w:rsidR="00846504" w:rsidRDefault="00846504" w:rsidP="00846504">
            <w:pPr>
              <w:pStyle w:val="0"/>
            </w:pPr>
            <w:r>
              <w:t xml:space="preserve">Проходное сечение: </w:t>
            </w:r>
            <w:r w:rsidRPr="00085D29">
              <w:rPr>
                <w:b/>
                <w:bCs/>
              </w:rPr>
              <w:t>«</w:t>
            </w:r>
            <w:r w:rsidR="00367CE4" w:rsidRPr="00367CE4">
              <w:rPr>
                <w:b/>
                <w:bCs/>
              </w:rPr>
              <w:t>0.9766</w:t>
            </w:r>
            <w:r w:rsidRPr="00085D29">
              <w:rPr>
                <w:b/>
                <w:bCs/>
              </w:rPr>
              <w:t>»</w:t>
            </w:r>
          </w:p>
          <w:p w:rsidR="00846504" w:rsidRDefault="00846504" w:rsidP="00846504">
            <w:pPr>
              <w:pStyle w:val="0"/>
            </w:pPr>
            <w:r>
              <w:t xml:space="preserve">Длина участка: </w:t>
            </w:r>
            <w:r w:rsidRPr="00085D29">
              <w:rPr>
                <w:b/>
                <w:bCs/>
              </w:rPr>
              <w:t>«0.</w:t>
            </w:r>
            <w:r w:rsidR="00367CE4">
              <w:rPr>
                <w:b/>
                <w:bCs/>
              </w:rPr>
              <w:t>1</w:t>
            </w:r>
            <w:r w:rsidRPr="00085D29">
              <w:rPr>
                <w:b/>
                <w:bCs/>
              </w:rPr>
              <w:t>»</w:t>
            </w:r>
          </w:p>
          <w:p w:rsidR="00846504" w:rsidRDefault="00846504" w:rsidP="00846504">
            <w:pPr>
              <w:pStyle w:val="0"/>
            </w:pPr>
            <w:r>
              <w:t xml:space="preserve">Поверхность теплообмена: </w:t>
            </w:r>
            <w:r w:rsidRPr="00085D29">
              <w:rPr>
                <w:b/>
                <w:bCs/>
              </w:rPr>
              <w:t>«</w:t>
            </w:r>
            <w:r w:rsidR="00367CE4" w:rsidRPr="00367CE4">
              <w:rPr>
                <w:b/>
                <w:bCs/>
              </w:rPr>
              <w:t>0.1371</w:t>
            </w:r>
            <w:r w:rsidRPr="00085D29">
              <w:rPr>
                <w:b/>
                <w:bCs/>
              </w:rPr>
              <w:t>»</w:t>
            </w:r>
          </w:p>
          <w:p w:rsidR="00846504" w:rsidRDefault="00846504" w:rsidP="00B57279">
            <w:pPr>
              <w:pStyle w:val="0"/>
            </w:pPr>
            <w:r>
              <w:t xml:space="preserve">Начальное давление: </w:t>
            </w:r>
            <w:r w:rsidRPr="00085D29">
              <w:rPr>
                <w:b/>
                <w:bCs/>
              </w:rPr>
              <w:t>«</w:t>
            </w:r>
            <w:r w:rsidR="00367CE4" w:rsidRPr="00367CE4">
              <w:rPr>
                <w:b/>
                <w:bCs/>
              </w:rPr>
              <w:t>0.867</w:t>
            </w:r>
            <w:r w:rsidRPr="00085D29">
              <w:rPr>
                <w:b/>
                <w:bCs/>
              </w:rPr>
              <w:t>»</w:t>
            </w:r>
          </w:p>
        </w:tc>
      </w:tr>
      <w:tr w:rsidR="00846504" w:rsidRPr="00846504" w:rsidTr="00846504">
        <w:tc>
          <w:tcPr>
            <w:tcW w:w="2660" w:type="dxa"/>
          </w:tcPr>
          <w:p w:rsidR="00846504" w:rsidRDefault="00846504" w:rsidP="00FE23A8">
            <w:pPr>
              <w:pStyle w:val="0"/>
            </w:pPr>
            <w:r>
              <w:t xml:space="preserve">Внутренний узел № </w:t>
            </w:r>
            <w:r w:rsidRPr="008139AA">
              <w:t>5</w:t>
            </w:r>
          </w:p>
        </w:tc>
        <w:tc>
          <w:tcPr>
            <w:tcW w:w="7760" w:type="dxa"/>
          </w:tcPr>
          <w:p w:rsidR="00846504" w:rsidRDefault="00846504" w:rsidP="00846504">
            <w:pPr>
              <w:pStyle w:val="0"/>
            </w:pPr>
            <w:r>
              <w:t xml:space="preserve">Начальная энтальпия: </w:t>
            </w:r>
            <w:r w:rsidRPr="00085D29">
              <w:rPr>
                <w:b/>
                <w:bCs/>
              </w:rPr>
              <w:t>«</w:t>
            </w:r>
            <w:r w:rsidR="0005437D" w:rsidRPr="00367CE4">
              <w:rPr>
                <w:b/>
                <w:bCs/>
              </w:rPr>
              <w:t>532</w:t>
            </w:r>
            <w:r w:rsidRPr="00085D29">
              <w:rPr>
                <w:b/>
                <w:bCs/>
              </w:rPr>
              <w:t>»</w:t>
            </w:r>
          </w:p>
          <w:p w:rsidR="00846504" w:rsidRDefault="00846504" w:rsidP="00846504">
            <w:pPr>
              <w:pStyle w:val="0"/>
            </w:pPr>
            <w:r>
              <w:t xml:space="preserve">Гидравлический диаметр: </w:t>
            </w:r>
            <w:r w:rsidRPr="00B97140">
              <w:rPr>
                <w:b/>
                <w:bCs/>
              </w:rPr>
              <w:t>«</w:t>
            </w:r>
            <w:r w:rsidR="0005437D" w:rsidRPr="00367CE4">
              <w:rPr>
                <w:b/>
                <w:bCs/>
              </w:rPr>
              <w:t>0.4367</w:t>
            </w:r>
            <w:r w:rsidRPr="00B97140">
              <w:rPr>
                <w:b/>
                <w:bCs/>
              </w:rPr>
              <w:t>»</w:t>
            </w:r>
          </w:p>
          <w:p w:rsidR="00846504" w:rsidRDefault="00846504" w:rsidP="00846504">
            <w:pPr>
              <w:pStyle w:val="0"/>
            </w:pPr>
            <w:r>
              <w:t xml:space="preserve">Проходное сечение: </w:t>
            </w:r>
            <w:r w:rsidRPr="00B97140">
              <w:rPr>
                <w:b/>
                <w:bCs/>
              </w:rPr>
              <w:t>«</w:t>
            </w:r>
            <w:r w:rsidR="0005437D" w:rsidRPr="00367CE4">
              <w:rPr>
                <w:b/>
                <w:bCs/>
              </w:rPr>
              <w:t>0.9766</w:t>
            </w:r>
            <w:r w:rsidRPr="00B97140">
              <w:rPr>
                <w:b/>
                <w:bCs/>
              </w:rPr>
              <w:t>»</w:t>
            </w:r>
          </w:p>
          <w:p w:rsidR="00846504" w:rsidRDefault="00846504" w:rsidP="00846504">
            <w:pPr>
              <w:pStyle w:val="0"/>
            </w:pPr>
            <w:r>
              <w:t xml:space="preserve">Длина участка: </w:t>
            </w:r>
            <w:r w:rsidRPr="00B97140">
              <w:rPr>
                <w:b/>
                <w:bCs/>
              </w:rPr>
              <w:t>«0.</w:t>
            </w:r>
            <w:r w:rsidR="0005437D">
              <w:rPr>
                <w:b/>
                <w:bCs/>
              </w:rPr>
              <w:t>1</w:t>
            </w:r>
            <w:r w:rsidRPr="00B97140">
              <w:rPr>
                <w:b/>
                <w:bCs/>
              </w:rPr>
              <w:t>»</w:t>
            </w:r>
          </w:p>
          <w:p w:rsidR="00846504" w:rsidRDefault="00846504" w:rsidP="00846504">
            <w:pPr>
              <w:pStyle w:val="0"/>
            </w:pPr>
            <w:r>
              <w:t xml:space="preserve">Поверхность теплообмена: </w:t>
            </w:r>
            <w:r w:rsidRPr="00B97140">
              <w:rPr>
                <w:b/>
                <w:bCs/>
              </w:rPr>
              <w:t>«</w:t>
            </w:r>
            <w:r w:rsidR="0005437D" w:rsidRPr="00367CE4">
              <w:rPr>
                <w:b/>
                <w:bCs/>
              </w:rPr>
              <w:t>0.1371</w:t>
            </w:r>
            <w:r w:rsidRPr="00B97140">
              <w:rPr>
                <w:b/>
                <w:bCs/>
              </w:rPr>
              <w:t>»</w:t>
            </w:r>
          </w:p>
          <w:p w:rsidR="00846504" w:rsidRDefault="00846504" w:rsidP="00B57279">
            <w:pPr>
              <w:pStyle w:val="0"/>
            </w:pPr>
            <w:r>
              <w:t xml:space="preserve">Начальное давление: </w:t>
            </w:r>
            <w:r w:rsidRPr="00B97140">
              <w:rPr>
                <w:b/>
                <w:bCs/>
              </w:rPr>
              <w:t>«</w:t>
            </w:r>
            <w:r w:rsidR="0005437D" w:rsidRPr="00367CE4">
              <w:rPr>
                <w:b/>
                <w:bCs/>
              </w:rPr>
              <w:t>0.867</w:t>
            </w:r>
            <w:r w:rsidRPr="00B97140">
              <w:rPr>
                <w:b/>
                <w:bCs/>
              </w:rPr>
              <w:t>»</w:t>
            </w:r>
          </w:p>
        </w:tc>
      </w:tr>
    </w:tbl>
    <w:p w:rsidR="00846504" w:rsidRPr="00846504" w:rsidRDefault="00846504" w:rsidP="00B05692"/>
    <w:p w:rsidR="0031685B" w:rsidRDefault="000D6065" w:rsidP="0033138B">
      <w:pPr>
        <w:pStyle w:val="3"/>
      </w:pPr>
      <w:bookmarkStart w:id="50" w:name="_Toc369869641"/>
      <w:r>
        <w:t>Ротор</w:t>
      </w:r>
      <w:bookmarkEnd w:id="50"/>
    </w:p>
    <w:p w:rsidR="000D6065" w:rsidRDefault="000D6065" w:rsidP="000D6065">
      <w:r>
        <w:t>В свойствах ротора задаем следующие значения:</w:t>
      </w:r>
    </w:p>
    <w:p w:rsidR="000D6065" w:rsidRDefault="000D6065" w:rsidP="000D6065">
      <w:r>
        <w:t xml:space="preserve">Момент инерции ротора: </w:t>
      </w:r>
      <w:r w:rsidR="00CD2712" w:rsidRPr="00FE23A8">
        <w:rPr>
          <w:rStyle w:val="a9"/>
        </w:rPr>
        <w:t>«625878.</w:t>
      </w:r>
      <w:r w:rsidRPr="00FE23A8">
        <w:rPr>
          <w:rStyle w:val="a9"/>
        </w:rPr>
        <w:t>0»</w:t>
      </w:r>
    </w:p>
    <w:p w:rsidR="000D6065" w:rsidRDefault="000D6065" w:rsidP="000D6065">
      <w:r>
        <w:t xml:space="preserve">Номинальная частота вращения: </w:t>
      </w:r>
      <w:r w:rsidRPr="00FE23A8">
        <w:rPr>
          <w:rStyle w:val="a9"/>
        </w:rPr>
        <w:t>«</w:t>
      </w:r>
      <w:r w:rsidR="00DE45C2" w:rsidRPr="00FE23A8">
        <w:rPr>
          <w:rStyle w:val="a9"/>
        </w:rPr>
        <w:t>50</w:t>
      </w:r>
      <w:r w:rsidR="00CD2712" w:rsidRPr="00FE23A8">
        <w:rPr>
          <w:rStyle w:val="a9"/>
        </w:rPr>
        <w:t>.0</w:t>
      </w:r>
      <w:r w:rsidRPr="00FE23A8">
        <w:rPr>
          <w:rStyle w:val="a9"/>
        </w:rPr>
        <w:t>»</w:t>
      </w:r>
    </w:p>
    <w:p w:rsidR="000D6065" w:rsidRDefault="000D6065" w:rsidP="000D6065">
      <w:r>
        <w:t xml:space="preserve">Начальная частота вращения: </w:t>
      </w:r>
      <w:r w:rsidR="00DE45C2" w:rsidRPr="00FE23A8">
        <w:rPr>
          <w:rStyle w:val="a9"/>
        </w:rPr>
        <w:t>«50</w:t>
      </w:r>
      <w:r w:rsidR="00CD2712" w:rsidRPr="00FE23A8">
        <w:rPr>
          <w:rStyle w:val="a9"/>
        </w:rPr>
        <w:t>.0</w:t>
      </w:r>
      <w:r w:rsidRPr="00FE23A8">
        <w:rPr>
          <w:rStyle w:val="a9"/>
        </w:rPr>
        <w:t>»</w:t>
      </w:r>
    </w:p>
    <w:p w:rsidR="000D6065" w:rsidRPr="00FE23A8" w:rsidRDefault="000D6065" w:rsidP="000D6065">
      <w:pPr>
        <w:rPr>
          <w:rStyle w:val="a9"/>
        </w:rPr>
      </w:pPr>
      <w:r>
        <w:t xml:space="preserve">Таблица зависимости момента сопротивления: </w:t>
      </w:r>
      <w:r w:rsidRPr="00FE23A8">
        <w:rPr>
          <w:rStyle w:val="a9"/>
        </w:rPr>
        <w:t>«[[28000,28000],[28000,28000]]»</w:t>
      </w:r>
    </w:p>
    <w:p w:rsidR="00B30C40" w:rsidRDefault="00B30C40" w:rsidP="00B30C40">
      <w:r>
        <w:t>Обратите внимание на то, что дробная часть числа от целой отделяется точкой, а массивы задаются разделителями – запятыми.</w:t>
      </w:r>
    </w:p>
    <w:p w:rsidR="001C6A6E" w:rsidRDefault="00BB4D42" w:rsidP="0033138B">
      <w:pPr>
        <w:pStyle w:val="3"/>
      </w:pPr>
      <w:bookmarkStart w:id="51" w:name="_Toc369869642"/>
      <w:r>
        <w:lastRenderedPageBreak/>
        <w:t>Генератор</w:t>
      </w:r>
      <w:bookmarkEnd w:id="51"/>
    </w:p>
    <w:p w:rsidR="00BB4D42" w:rsidRDefault="00BB4D42" w:rsidP="00BB4D42">
      <w:r>
        <w:t>В свойствах генератора задаем значение:</w:t>
      </w:r>
    </w:p>
    <w:p w:rsidR="00BB4D42" w:rsidRDefault="00BB4D42" w:rsidP="00BB4D42">
      <w:r>
        <w:t xml:space="preserve">Частота вращения: </w:t>
      </w:r>
      <w:r w:rsidR="00DE45C2" w:rsidRPr="00FE23A8">
        <w:rPr>
          <w:rStyle w:val="a9"/>
        </w:rPr>
        <w:t>«50</w:t>
      </w:r>
      <w:r w:rsidR="00CD2712" w:rsidRPr="00FE23A8">
        <w:rPr>
          <w:rStyle w:val="a9"/>
        </w:rPr>
        <w:t>.0</w:t>
      </w:r>
      <w:r w:rsidRPr="00FE23A8">
        <w:rPr>
          <w:rStyle w:val="a9"/>
        </w:rPr>
        <w:t>»</w:t>
      </w:r>
    </w:p>
    <w:p w:rsidR="000D6065" w:rsidRDefault="009716FC" w:rsidP="0033138B">
      <w:pPr>
        <w:pStyle w:val="3"/>
      </w:pPr>
      <w:bookmarkStart w:id="52" w:name="_Toc369869643"/>
      <w:r>
        <w:t>Отладочные э</w:t>
      </w:r>
      <w:r w:rsidR="00B01F87">
        <w:t xml:space="preserve">лементы </w:t>
      </w:r>
      <w:r>
        <w:t>схемы</w:t>
      </w:r>
      <w:bookmarkEnd w:id="52"/>
    </w:p>
    <w:p w:rsidR="00FB4C97" w:rsidRDefault="00FB4C97" w:rsidP="00FB4C97">
      <w:r>
        <w:t>В целях упрощения и ускорения отладки расчетной схемы проточной части, нам потребуется разместить на схеме</w:t>
      </w:r>
      <w:r w:rsidR="009716FC">
        <w:t xml:space="preserve"> </w:t>
      </w:r>
      <w:r w:rsidR="00AF35F4">
        <w:t xml:space="preserve">ещё 8 элементов: </w:t>
      </w:r>
      <w:r w:rsidR="00B26F20">
        <w:t>четыре</w:t>
      </w:r>
      <w:r w:rsidR="009716FC">
        <w:t xml:space="preserve"> кнопки и </w:t>
      </w:r>
      <w:r w:rsidR="00B26F20">
        <w:t>четыре</w:t>
      </w:r>
      <w:r w:rsidR="009716FC">
        <w:t xml:space="preserve"> текстовых элемента – для управления граничным условием по температуре и расходу</w:t>
      </w:r>
      <w:r w:rsidR="009716FC" w:rsidRPr="009716FC">
        <w:t xml:space="preserve"> </w:t>
      </w:r>
      <w:r w:rsidR="009716FC">
        <w:t>пара на ПТУ.</w:t>
      </w:r>
    </w:p>
    <w:p w:rsidR="00B26F20" w:rsidRDefault="00B26F20" w:rsidP="00FB4C97">
      <w:r>
        <w:t xml:space="preserve">В процессе расчета мы будем увеличивать и уменьшать значения глобальных констант (переменных) </w:t>
      </w:r>
      <w:r w:rsidR="00B30C40" w:rsidRPr="00FE23A8">
        <w:rPr>
          <w:rStyle w:val="a9"/>
        </w:rPr>
        <w:t>«</w:t>
      </w:r>
      <w:r w:rsidRPr="00FE23A8">
        <w:rPr>
          <w:rStyle w:val="a9"/>
        </w:rPr>
        <w:t>Gпту</w:t>
      </w:r>
      <w:r w:rsidR="00B30C40" w:rsidRPr="00FE23A8">
        <w:rPr>
          <w:rStyle w:val="a9"/>
        </w:rPr>
        <w:t>»</w:t>
      </w:r>
      <w:r>
        <w:t xml:space="preserve"> и </w:t>
      </w:r>
      <w:r w:rsidR="00B30C40" w:rsidRPr="00FE23A8">
        <w:rPr>
          <w:rStyle w:val="a9"/>
        </w:rPr>
        <w:t>«</w:t>
      </w:r>
      <w:r w:rsidRPr="00FE23A8">
        <w:rPr>
          <w:rStyle w:val="a9"/>
        </w:rPr>
        <w:t>Tпту</w:t>
      </w:r>
      <w:r w:rsidR="00B30C40" w:rsidRPr="00FE23A8">
        <w:rPr>
          <w:rStyle w:val="a9"/>
        </w:rPr>
        <w:t>»</w:t>
      </w:r>
      <w:r>
        <w:t>. Две кнопки будут работать на увеличение переменных, две – на уменьшение.</w:t>
      </w:r>
    </w:p>
    <w:p w:rsidR="00B26F20" w:rsidRDefault="00B26F20" w:rsidP="00FB4C97">
      <w:r>
        <w:t>Разместите на расчетной схеме четыре кнопки</w:t>
      </w:r>
      <w:r w:rsidRPr="00B26F20">
        <w:t xml:space="preserve"> </w:t>
      </w:r>
      <w:r w:rsidR="00FA41FF" w:rsidRPr="00FE23A8">
        <w:rPr>
          <w:rStyle w:val="a9"/>
        </w:rPr>
        <w:t>«Button»</w:t>
      </w:r>
      <w:r w:rsidR="00FA41FF" w:rsidRPr="00FA41FF">
        <w:t xml:space="preserve"> </w:t>
      </w:r>
      <w:r>
        <w:t xml:space="preserve">и 4 </w:t>
      </w:r>
      <w:r w:rsidR="00FA41FF">
        <w:t xml:space="preserve">текстовых </w:t>
      </w:r>
      <w:r>
        <w:t xml:space="preserve">элемента </w:t>
      </w:r>
      <w:r w:rsidR="00FA41FF">
        <w:t xml:space="preserve">типа </w:t>
      </w:r>
      <w:r w:rsidR="00FA41FF" w:rsidRPr="00FE23A8">
        <w:rPr>
          <w:rStyle w:val="a9"/>
        </w:rPr>
        <w:t>«</w:t>
      </w:r>
      <w:r w:rsidRPr="00FE23A8">
        <w:rPr>
          <w:rStyle w:val="a9"/>
        </w:rPr>
        <w:t>TextLabel</w:t>
      </w:r>
      <w:r w:rsidR="00FA41FF" w:rsidRPr="00FE23A8">
        <w:rPr>
          <w:rStyle w:val="a9"/>
        </w:rPr>
        <w:t>»</w:t>
      </w:r>
      <w:r>
        <w:t>:</w:t>
      </w:r>
    </w:p>
    <w:p w:rsidR="00B26F20" w:rsidRDefault="00B26F20" w:rsidP="00B26F20">
      <w:pPr>
        <w:pStyle w:val="ac"/>
        <w:numPr>
          <w:ilvl w:val="0"/>
          <w:numId w:val="7"/>
        </w:numPr>
      </w:pPr>
      <w:r>
        <w:t xml:space="preserve">Выберите в главном меню пункт </w:t>
      </w:r>
      <w:r w:rsidRPr="00B26F20">
        <w:rPr>
          <w:b/>
        </w:rPr>
        <w:t>«Вставка»</w:t>
      </w:r>
      <w:r>
        <w:t xml:space="preserve"> → </w:t>
      </w:r>
      <w:r w:rsidRPr="00B26F20">
        <w:rPr>
          <w:b/>
        </w:rPr>
        <w:t>«Панель примитивов»</w:t>
      </w:r>
      <w:r>
        <w:t xml:space="preserve"> → </w:t>
      </w:r>
      <w:r w:rsidRPr="00B26F20">
        <w:rPr>
          <w:b/>
        </w:rPr>
        <w:t>«Кнопка»</w:t>
      </w:r>
      <w:r w:rsidRPr="00B26F20">
        <w:t>.</w:t>
      </w:r>
    </w:p>
    <w:p w:rsidR="00B26F20" w:rsidRPr="00B26F20" w:rsidRDefault="00B26F20" w:rsidP="00B26F20">
      <w:pPr>
        <w:pStyle w:val="ac"/>
        <w:numPr>
          <w:ilvl w:val="0"/>
          <w:numId w:val="7"/>
        </w:numPr>
      </w:pPr>
      <w:r>
        <w:t>Положите на схему четыре таких кнопки, в виде таблички 2х2 (см. ).</w:t>
      </w:r>
    </w:p>
    <w:p w:rsidR="00B26F20" w:rsidRPr="00C25872" w:rsidRDefault="00B26F20" w:rsidP="00C25872">
      <w:pPr>
        <w:pStyle w:val="ac"/>
        <w:numPr>
          <w:ilvl w:val="0"/>
          <w:numId w:val="7"/>
        </w:numPr>
      </w:pPr>
      <w:r w:rsidRPr="00C25872">
        <w:t>Задайте имена для кнопок «</w:t>
      </w:r>
      <w:r w:rsidRPr="00C25872">
        <w:rPr>
          <w:lang w:val="en-US"/>
        </w:rPr>
        <w:t>Bdec</w:t>
      </w:r>
      <w:r w:rsidRPr="00C25872">
        <w:t>1», «</w:t>
      </w:r>
      <w:r w:rsidRPr="00C25872">
        <w:rPr>
          <w:lang w:val="en-US"/>
        </w:rPr>
        <w:t>Bdec</w:t>
      </w:r>
      <w:r w:rsidRPr="00C25872">
        <w:t>2» (для первого столбца), «</w:t>
      </w:r>
      <w:r w:rsidRPr="00C25872">
        <w:rPr>
          <w:lang w:val="en-US"/>
        </w:rPr>
        <w:t>Binc</w:t>
      </w:r>
      <w:r w:rsidRPr="00C25872">
        <w:t>1», «</w:t>
      </w:r>
      <w:r w:rsidRPr="00C25872">
        <w:rPr>
          <w:lang w:val="en-US"/>
        </w:rPr>
        <w:t>Binc</w:t>
      </w:r>
      <w:r w:rsidRPr="00C25872">
        <w:t>1»</w:t>
      </w:r>
      <w:r w:rsidR="00DD4459" w:rsidRPr="00C25872">
        <w:t xml:space="preserve"> </w:t>
      </w:r>
      <w:r w:rsidRPr="00C25872">
        <w:t xml:space="preserve">(для второго столбца) – сокращения от </w:t>
      </w:r>
      <w:r w:rsidRPr="00C25872">
        <w:rPr>
          <w:lang w:val="en-US"/>
        </w:rPr>
        <w:t>button</w:t>
      </w:r>
      <w:r w:rsidRPr="00C25872">
        <w:t xml:space="preserve"> </w:t>
      </w:r>
      <w:r w:rsidRPr="00C25872">
        <w:rPr>
          <w:lang w:val="en-US"/>
        </w:rPr>
        <w:t>decrement</w:t>
      </w:r>
      <w:r w:rsidRPr="00C25872">
        <w:t xml:space="preserve">, </w:t>
      </w:r>
      <w:r w:rsidRPr="00C25872">
        <w:rPr>
          <w:lang w:val="en-US"/>
        </w:rPr>
        <w:t>button</w:t>
      </w:r>
      <w:r w:rsidRPr="00C25872">
        <w:t xml:space="preserve"> </w:t>
      </w:r>
      <w:r w:rsidRPr="00C25872">
        <w:rPr>
          <w:lang w:val="en-US"/>
        </w:rPr>
        <w:t>increment</w:t>
      </w:r>
      <w:r w:rsidRPr="00C25872">
        <w:t>.</w:t>
      </w:r>
    </w:p>
    <w:p w:rsidR="00B26F20" w:rsidRDefault="00B26F20" w:rsidP="00B26F20">
      <w:pPr>
        <w:pStyle w:val="ac"/>
        <w:numPr>
          <w:ilvl w:val="0"/>
          <w:numId w:val="7"/>
        </w:numPr>
      </w:pPr>
      <w:r>
        <w:t xml:space="preserve">Выберите в главном меню пункт </w:t>
      </w:r>
      <w:r w:rsidRPr="00B26F20">
        <w:rPr>
          <w:b/>
        </w:rPr>
        <w:t>«Вставка»</w:t>
      </w:r>
      <w:r>
        <w:t xml:space="preserve"> → </w:t>
      </w:r>
      <w:r w:rsidRPr="00B26F20">
        <w:rPr>
          <w:b/>
        </w:rPr>
        <w:t>«Панель примитивов»</w:t>
      </w:r>
      <w:r>
        <w:t xml:space="preserve"> → </w:t>
      </w:r>
      <w:r w:rsidRPr="00B26F20">
        <w:rPr>
          <w:b/>
        </w:rPr>
        <w:t>«</w:t>
      </w:r>
      <w:r>
        <w:rPr>
          <w:b/>
        </w:rPr>
        <w:t>Текст</w:t>
      </w:r>
      <w:r w:rsidRPr="00B26F20">
        <w:rPr>
          <w:b/>
        </w:rPr>
        <w:t>»</w:t>
      </w:r>
      <w:r w:rsidRPr="00B26F20">
        <w:t>.</w:t>
      </w:r>
    </w:p>
    <w:p w:rsidR="00B26F20" w:rsidRPr="00B26F20" w:rsidRDefault="00B26F20" w:rsidP="00B26F20">
      <w:pPr>
        <w:pStyle w:val="ac"/>
        <w:numPr>
          <w:ilvl w:val="0"/>
          <w:numId w:val="7"/>
        </w:numPr>
      </w:pPr>
      <w:r>
        <w:t>Положите на схему четыре таких текстовых элемента – два над кнопками, два справа от кнопок.</w:t>
      </w:r>
    </w:p>
    <w:p w:rsidR="00B26F20" w:rsidRDefault="00FA41FF" w:rsidP="00B26F20">
      <w:pPr>
        <w:pStyle w:val="ac"/>
        <w:numPr>
          <w:ilvl w:val="0"/>
          <w:numId w:val="7"/>
        </w:numPr>
      </w:pPr>
      <w:r>
        <w:t xml:space="preserve">В текстовых элементах над кнопками напишите </w:t>
      </w:r>
      <w:r w:rsidRPr="00FA41FF">
        <w:rPr>
          <w:b/>
        </w:rPr>
        <w:t>«-»</w:t>
      </w:r>
      <w:r>
        <w:t xml:space="preserve"> и </w:t>
      </w:r>
      <w:r w:rsidRPr="00FA41FF">
        <w:rPr>
          <w:b/>
        </w:rPr>
        <w:t>«+»</w:t>
      </w:r>
      <w:r>
        <w:t xml:space="preserve"> соответственно.</w:t>
      </w:r>
    </w:p>
    <w:p w:rsidR="00FA41FF" w:rsidRDefault="00FA41FF" w:rsidP="00FA41FF">
      <w:pPr>
        <w:pStyle w:val="ac"/>
        <w:numPr>
          <w:ilvl w:val="0"/>
          <w:numId w:val="7"/>
        </w:numPr>
      </w:pPr>
      <w:r>
        <w:t xml:space="preserve">В текстовых элементах справа от кнопок напишите тексты </w:t>
      </w:r>
      <w:r w:rsidRPr="00FA41FF">
        <w:rPr>
          <w:b/>
        </w:rPr>
        <w:t>«Gпту, т/ч =»</w:t>
      </w:r>
      <w:r>
        <w:t xml:space="preserve"> и </w:t>
      </w:r>
      <w:r w:rsidRPr="00FA41FF">
        <w:rPr>
          <w:b/>
        </w:rPr>
        <w:t>«Тпту, С =»</w:t>
      </w:r>
      <w:r>
        <w:t xml:space="preserve">, соответственно (свойство </w:t>
      </w:r>
      <w:r w:rsidRPr="00FA41FF">
        <w:rPr>
          <w:b/>
        </w:rPr>
        <w:t>«Текст»</w:t>
      </w:r>
      <w:r>
        <w:t>).</w:t>
      </w:r>
    </w:p>
    <w:p w:rsidR="00FA41FF" w:rsidRDefault="00FA41FF" w:rsidP="00FA41FF">
      <w:pPr>
        <w:pStyle w:val="ac"/>
        <w:numPr>
          <w:ilvl w:val="0"/>
          <w:numId w:val="7"/>
        </w:numPr>
      </w:pPr>
      <w:r>
        <w:t xml:space="preserve">В этих же текстовых элементах (справа от кнопок), установите значение свойства </w:t>
      </w:r>
      <w:r w:rsidRPr="00FA41FF">
        <w:rPr>
          <w:b/>
        </w:rPr>
        <w:t>«Показывать цифру»</w:t>
      </w:r>
      <w:r>
        <w:t xml:space="preserve"> в </w:t>
      </w:r>
      <w:r w:rsidRPr="00FA41FF">
        <w:rPr>
          <w:b/>
        </w:rPr>
        <w:t>«Да»</w:t>
      </w:r>
      <w:r w:rsidR="00071D7B">
        <w:t>. И</w:t>
      </w:r>
      <w:r>
        <w:t xml:space="preserve">змените </w:t>
      </w:r>
      <w:r w:rsidR="00071D7B">
        <w:t xml:space="preserve">также </w:t>
      </w:r>
      <w:r>
        <w:t xml:space="preserve">свойство </w:t>
      </w:r>
      <w:r w:rsidRPr="00FA41FF">
        <w:rPr>
          <w:b/>
        </w:rPr>
        <w:t>«Отображаемое значение»</w:t>
      </w:r>
      <w:r>
        <w:t xml:space="preserve"> на </w:t>
      </w:r>
      <w:r w:rsidRPr="00FA41FF">
        <w:rPr>
          <w:b/>
        </w:rPr>
        <w:t>«</w:t>
      </w:r>
      <w:r w:rsidRPr="00FA41FF">
        <w:rPr>
          <w:b/>
          <w:lang w:val="en-US"/>
        </w:rPr>
        <w:t>G</w:t>
      </w:r>
      <w:r w:rsidRPr="00FA41FF">
        <w:rPr>
          <w:b/>
        </w:rPr>
        <w:t>пту»</w:t>
      </w:r>
      <w:r>
        <w:t xml:space="preserve"> и </w:t>
      </w:r>
      <w:r w:rsidRPr="00FA41FF">
        <w:rPr>
          <w:b/>
        </w:rPr>
        <w:t>«</w:t>
      </w:r>
      <w:r w:rsidRPr="00FA41FF">
        <w:rPr>
          <w:b/>
          <w:lang w:val="en-US"/>
        </w:rPr>
        <w:t>T</w:t>
      </w:r>
      <w:r w:rsidRPr="00FA41FF">
        <w:rPr>
          <w:b/>
        </w:rPr>
        <w:t>пту»</w:t>
      </w:r>
      <w:r>
        <w:t>, соответственно.</w:t>
      </w:r>
    </w:p>
    <w:p w:rsidR="00F64970" w:rsidRDefault="00F64970" w:rsidP="00FA41FF">
      <w:pPr>
        <w:pStyle w:val="ac"/>
        <w:numPr>
          <w:ilvl w:val="0"/>
          <w:numId w:val="7"/>
        </w:numPr>
      </w:pPr>
      <w:r>
        <w:t>Увеличьте шрифт текстовых надписей (при помощи свойства элемента)  до размера 16-20 пунктов, чтобы они выделялись на расчетной схеме.</w:t>
      </w:r>
    </w:p>
    <w:p w:rsidR="00FA41FF" w:rsidRDefault="009348B1" w:rsidP="00FA41FF">
      <w:pPr>
        <w:pStyle w:val="ac"/>
        <w:numPr>
          <w:ilvl w:val="0"/>
          <w:numId w:val="7"/>
        </w:numPr>
      </w:pPr>
      <w:r>
        <w:t xml:space="preserve">Перейдите на вкладку </w:t>
      </w:r>
      <w:r w:rsidRPr="009348B1">
        <w:rPr>
          <w:b/>
        </w:rPr>
        <w:t>«Параметры»</w:t>
      </w:r>
      <w:r>
        <w:t xml:space="preserve"> (слева от расчетной схемы, под вкладкой </w:t>
      </w:r>
      <w:r w:rsidRPr="009348B1">
        <w:rPr>
          <w:b/>
        </w:rPr>
        <w:t>«Схема»</w:t>
      </w:r>
      <w:r>
        <w:t>) и наберите там четыре строки:</w:t>
      </w:r>
    </w:p>
    <w:p w:rsidR="00707A81" w:rsidRPr="007A5C3E" w:rsidRDefault="00707A81" w:rsidP="00707A81">
      <w:pPr>
        <w:rPr>
          <w:rStyle w:val="af"/>
          <w:lang w:val="en-US"/>
        </w:rPr>
      </w:pPr>
      <w:r w:rsidRPr="007A5C3E">
        <w:rPr>
          <w:rStyle w:val="af"/>
          <w:lang w:val="en-US"/>
        </w:rPr>
        <w:t>if Binc1.Down then G</w:t>
      </w:r>
      <w:r w:rsidRPr="007A5C3E">
        <w:rPr>
          <w:rStyle w:val="af"/>
        </w:rPr>
        <w:t>пту</w:t>
      </w:r>
      <w:r w:rsidRPr="007A5C3E">
        <w:rPr>
          <w:rStyle w:val="af"/>
          <w:lang w:val="en-US"/>
        </w:rPr>
        <w:t xml:space="preserve"> = G</w:t>
      </w:r>
      <w:r w:rsidRPr="007A5C3E">
        <w:rPr>
          <w:rStyle w:val="af"/>
        </w:rPr>
        <w:t>пту</w:t>
      </w:r>
      <w:r w:rsidR="007A5C3E" w:rsidRPr="007A5C3E">
        <w:rPr>
          <w:rStyle w:val="af"/>
          <w:lang w:val="en-US"/>
        </w:rPr>
        <w:t xml:space="preserve"> </w:t>
      </w:r>
      <w:r w:rsidRPr="007A5C3E">
        <w:rPr>
          <w:rStyle w:val="af"/>
          <w:lang w:val="en-US"/>
        </w:rPr>
        <w:t>+</w:t>
      </w:r>
      <w:r w:rsidR="007A5C3E" w:rsidRPr="007A5C3E">
        <w:rPr>
          <w:rStyle w:val="af"/>
          <w:lang w:val="en-US"/>
        </w:rPr>
        <w:t xml:space="preserve"> </w:t>
      </w:r>
      <w:r w:rsidRPr="007A5C3E">
        <w:rPr>
          <w:rStyle w:val="af"/>
          <w:lang w:val="en-US"/>
        </w:rPr>
        <w:t>0.1;</w:t>
      </w:r>
    </w:p>
    <w:p w:rsidR="00707A81" w:rsidRPr="007A5C3E" w:rsidRDefault="00707A81" w:rsidP="00707A81">
      <w:pPr>
        <w:rPr>
          <w:rStyle w:val="af"/>
          <w:lang w:val="en-US"/>
        </w:rPr>
      </w:pPr>
      <w:r w:rsidRPr="007A5C3E">
        <w:rPr>
          <w:rStyle w:val="af"/>
          <w:lang w:val="en-US"/>
        </w:rPr>
        <w:t>if Bdec1.Down then G</w:t>
      </w:r>
      <w:r w:rsidRPr="007A5C3E">
        <w:rPr>
          <w:rStyle w:val="af"/>
        </w:rPr>
        <w:t>пту</w:t>
      </w:r>
      <w:r w:rsidRPr="007A5C3E">
        <w:rPr>
          <w:rStyle w:val="af"/>
          <w:lang w:val="en-US"/>
        </w:rPr>
        <w:t xml:space="preserve"> = G</w:t>
      </w:r>
      <w:r w:rsidRPr="007A5C3E">
        <w:rPr>
          <w:rStyle w:val="af"/>
        </w:rPr>
        <w:t>пту</w:t>
      </w:r>
      <w:r w:rsidR="007A5C3E" w:rsidRPr="007A5C3E">
        <w:rPr>
          <w:rStyle w:val="af"/>
          <w:lang w:val="en-US"/>
        </w:rPr>
        <w:t xml:space="preserve"> </w:t>
      </w:r>
      <w:r w:rsidRPr="007A5C3E">
        <w:rPr>
          <w:rStyle w:val="af"/>
          <w:lang w:val="en-US"/>
        </w:rPr>
        <w:t>-</w:t>
      </w:r>
      <w:r w:rsidR="007A5C3E" w:rsidRPr="007A5C3E">
        <w:rPr>
          <w:rStyle w:val="af"/>
          <w:lang w:val="en-US"/>
        </w:rPr>
        <w:t xml:space="preserve"> </w:t>
      </w:r>
      <w:r w:rsidRPr="007A5C3E">
        <w:rPr>
          <w:rStyle w:val="af"/>
          <w:lang w:val="en-US"/>
        </w:rPr>
        <w:t>0.1;</w:t>
      </w:r>
    </w:p>
    <w:p w:rsidR="007A5C3E" w:rsidRPr="007A5C3E" w:rsidRDefault="00707A81" w:rsidP="00707A81">
      <w:pPr>
        <w:rPr>
          <w:rStyle w:val="af"/>
          <w:lang w:val="en-US"/>
        </w:rPr>
      </w:pPr>
      <w:r w:rsidRPr="007A5C3E">
        <w:rPr>
          <w:rStyle w:val="af"/>
          <w:lang w:val="en-US"/>
        </w:rPr>
        <w:t>if Binc2.Down then T</w:t>
      </w:r>
      <w:r w:rsidRPr="007A5C3E">
        <w:rPr>
          <w:rStyle w:val="af"/>
        </w:rPr>
        <w:t>пту</w:t>
      </w:r>
      <w:r w:rsidRPr="007A5C3E">
        <w:rPr>
          <w:rStyle w:val="af"/>
          <w:lang w:val="en-US"/>
        </w:rPr>
        <w:t xml:space="preserve"> = T</w:t>
      </w:r>
      <w:r w:rsidRPr="007A5C3E">
        <w:rPr>
          <w:rStyle w:val="af"/>
        </w:rPr>
        <w:t>пту</w:t>
      </w:r>
      <w:r w:rsidR="007A5C3E" w:rsidRPr="007A5C3E">
        <w:rPr>
          <w:rStyle w:val="af"/>
          <w:lang w:val="en-US"/>
        </w:rPr>
        <w:t xml:space="preserve"> </w:t>
      </w:r>
      <w:r w:rsidRPr="007A5C3E">
        <w:rPr>
          <w:rStyle w:val="af"/>
          <w:lang w:val="en-US"/>
        </w:rPr>
        <w:t>+</w:t>
      </w:r>
      <w:r w:rsidR="007A5C3E" w:rsidRPr="007A5C3E">
        <w:rPr>
          <w:rStyle w:val="af"/>
          <w:lang w:val="en-US"/>
        </w:rPr>
        <w:t xml:space="preserve"> </w:t>
      </w:r>
      <w:r w:rsidRPr="007A5C3E">
        <w:rPr>
          <w:rStyle w:val="af"/>
          <w:lang w:val="en-US"/>
        </w:rPr>
        <w:t>0.02;</w:t>
      </w:r>
    </w:p>
    <w:p w:rsidR="009348B1" w:rsidRPr="00AB7C46" w:rsidRDefault="00707A81" w:rsidP="00707A81">
      <w:pPr>
        <w:rPr>
          <w:rStyle w:val="af"/>
          <w:lang w:val="en-US"/>
        </w:rPr>
      </w:pPr>
      <w:r w:rsidRPr="007A5C3E">
        <w:rPr>
          <w:rStyle w:val="af"/>
          <w:lang w:val="en-US"/>
        </w:rPr>
        <w:t>if Bdec2.Down then T</w:t>
      </w:r>
      <w:r w:rsidRPr="007A5C3E">
        <w:rPr>
          <w:rStyle w:val="af"/>
        </w:rPr>
        <w:t>пту</w:t>
      </w:r>
      <w:r w:rsidRPr="007A5C3E">
        <w:rPr>
          <w:rStyle w:val="af"/>
          <w:lang w:val="en-US"/>
        </w:rPr>
        <w:t xml:space="preserve"> = T</w:t>
      </w:r>
      <w:r w:rsidRPr="007A5C3E">
        <w:rPr>
          <w:rStyle w:val="af"/>
        </w:rPr>
        <w:t>пту</w:t>
      </w:r>
      <w:r w:rsidR="007A5C3E" w:rsidRPr="007A5C3E">
        <w:rPr>
          <w:rStyle w:val="af"/>
          <w:lang w:val="en-US"/>
        </w:rPr>
        <w:t xml:space="preserve"> </w:t>
      </w:r>
      <w:r w:rsidRPr="007A5C3E">
        <w:rPr>
          <w:rStyle w:val="af"/>
          <w:lang w:val="en-US"/>
        </w:rPr>
        <w:t>-</w:t>
      </w:r>
      <w:r w:rsidR="007A5C3E" w:rsidRPr="007A5C3E">
        <w:rPr>
          <w:rStyle w:val="af"/>
          <w:lang w:val="en-US"/>
        </w:rPr>
        <w:t xml:space="preserve"> </w:t>
      </w:r>
      <w:r w:rsidR="007A5C3E">
        <w:rPr>
          <w:rStyle w:val="af"/>
          <w:lang w:val="en-US"/>
        </w:rPr>
        <w:t>0.02;</w:t>
      </w:r>
    </w:p>
    <w:p w:rsidR="007A5C3E" w:rsidRDefault="007A5C3E" w:rsidP="007A5C3E">
      <w:r>
        <w:t xml:space="preserve">Эти строки будут выполняться на каждом расчетном шаге, и при нажатии той или иной кнопки будет изменяться значение переменной </w:t>
      </w:r>
      <w:r w:rsidRPr="00FE23A8">
        <w:rPr>
          <w:rStyle w:val="a9"/>
        </w:rPr>
        <w:t>«Gпту»</w:t>
      </w:r>
      <w:r>
        <w:t xml:space="preserve"> </w:t>
      </w:r>
      <w:r w:rsidR="00AB7C46">
        <w:t xml:space="preserve">на </w:t>
      </w:r>
      <w:r w:rsidR="00972C83">
        <w:t>±</w:t>
      </w:r>
      <w:r w:rsidR="00AB7C46">
        <w:t xml:space="preserve">0,1 </w:t>
      </w:r>
      <w:r>
        <w:t xml:space="preserve">или </w:t>
      </w:r>
      <w:r w:rsidRPr="00FE23A8">
        <w:rPr>
          <w:rStyle w:val="a9"/>
        </w:rPr>
        <w:t>«Tпту»</w:t>
      </w:r>
      <w:r w:rsidR="00AB7C46">
        <w:t xml:space="preserve"> на </w:t>
      </w:r>
      <w:r w:rsidR="00972C83">
        <w:t>±</w:t>
      </w:r>
      <w:r w:rsidR="00AB7C46">
        <w:t>0,</w:t>
      </w:r>
      <w:r w:rsidR="00AB7C46" w:rsidRPr="00AB7C46">
        <w:t>02</w:t>
      </w:r>
      <w:r>
        <w:t>, что приве</w:t>
      </w:r>
      <w:r w:rsidR="00AB7C46">
        <w:t>дёт к изменению условий</w:t>
      </w:r>
      <w:r>
        <w:t xml:space="preserve"> в </w:t>
      </w:r>
      <w:r w:rsidR="00A80588" w:rsidRPr="00A80588">
        <w:t xml:space="preserve">граничном </w:t>
      </w:r>
      <w:r>
        <w:t>узле G</w:t>
      </w:r>
      <w:r w:rsidR="00972C83" w:rsidRPr="00972C83">
        <w:t xml:space="preserve"> </w:t>
      </w:r>
      <w:r w:rsidR="00972C83">
        <w:t>и параметров потока пара по каналам</w:t>
      </w:r>
      <w:r>
        <w:t>.</w:t>
      </w:r>
    </w:p>
    <w:p w:rsidR="00F64970" w:rsidRDefault="00F64970" w:rsidP="00F64970">
      <w:pPr>
        <w:pStyle w:val="a8"/>
      </w:pPr>
      <w:r>
        <w:rPr>
          <w:noProof/>
        </w:rPr>
        <w:lastRenderedPageBreak/>
        <w:drawing>
          <wp:inline distT="0" distB="0" distL="0" distR="0" wp14:anchorId="3AEC4838" wp14:editId="159B5015">
            <wp:extent cx="5543550" cy="40862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43550" cy="4086225"/>
                    </a:xfrm>
                    <a:prstGeom prst="rect">
                      <a:avLst/>
                    </a:prstGeom>
                  </pic:spPr>
                </pic:pic>
              </a:graphicData>
            </a:graphic>
          </wp:inline>
        </w:drawing>
      </w:r>
    </w:p>
    <w:p w:rsidR="00F64970" w:rsidRDefault="00F64970" w:rsidP="00F64970">
      <w:pPr>
        <w:pStyle w:val="a4"/>
      </w:pPr>
      <w:bookmarkStart w:id="53" w:name="_Toc291248641"/>
      <w:r>
        <w:t xml:space="preserve">Рисунок </w:t>
      </w:r>
      <w:r w:rsidR="00C43823">
        <w:fldChar w:fldCharType="begin"/>
      </w:r>
      <w:r w:rsidR="00C43823">
        <w:instrText xml:space="preserve"> SEQ Рисунок \* ARABIC </w:instrText>
      </w:r>
      <w:r w:rsidR="00C43823">
        <w:fldChar w:fldCharType="separate"/>
      </w:r>
      <w:r w:rsidR="00E1730D">
        <w:rPr>
          <w:noProof/>
        </w:rPr>
        <w:t>19</w:t>
      </w:r>
      <w:r w:rsidR="00C43823">
        <w:rPr>
          <w:noProof/>
        </w:rPr>
        <w:fldChar w:fldCharType="end"/>
      </w:r>
      <w:r>
        <w:t>. Размещение кнопок на схеме для дальнейшей отладки модели</w:t>
      </w:r>
      <w:bookmarkEnd w:id="53"/>
    </w:p>
    <w:p w:rsidR="0037439F" w:rsidRDefault="00783B6F" w:rsidP="0033138B">
      <w:pPr>
        <w:pStyle w:val="3"/>
      </w:pPr>
      <w:bookmarkStart w:id="54" w:name="_Toc369869644"/>
      <w:r>
        <w:t>Трубопроводы</w:t>
      </w:r>
      <w:bookmarkEnd w:id="54"/>
    </w:p>
    <w:p w:rsidR="00783B6F" w:rsidRDefault="00783B6F" w:rsidP="00783B6F">
      <w:r>
        <w:t>Для корректной работы расчетной схемы нужно задать свойства каждого участка трубопровода (проточной части), а также начальное положение всех задвижек. Пока схема работает только автономно, без автоматики, поэтому задвижками можно управлять только вручную – или до расчета, выставив начальное положение, или уже в процессе расчета, вручную изменяя значения переменных, в которых хранятся положения задвижек.</w:t>
      </w:r>
    </w:p>
    <w:p w:rsidR="00783B6F" w:rsidRDefault="00783B6F" w:rsidP="00783B6F">
      <w:r>
        <w:t>Всего на схеме девять участков трубопроводов – шесть вдоль проточной части, и три для  отборов пара. Задайте последовательно в каждом канале общего вида следующие свойства (см. пример для первого участка проточной части на</w:t>
      </w:r>
      <w:r w:rsidR="00226D7E">
        <w:t xml:space="preserve"> </w:t>
      </w:r>
      <w:r w:rsidR="00226D7E">
        <w:fldChar w:fldCharType="begin"/>
      </w:r>
      <w:r w:rsidR="00226D7E">
        <w:instrText xml:space="preserve"> REF _Ref278313607 \h </w:instrText>
      </w:r>
      <w:r w:rsidR="00226D7E">
        <w:fldChar w:fldCharType="separate"/>
      </w:r>
      <w:r w:rsidR="00E1730D">
        <w:t xml:space="preserve">Рисунок </w:t>
      </w:r>
      <w:r w:rsidR="00E1730D">
        <w:rPr>
          <w:noProof/>
        </w:rPr>
        <w:t>20</w:t>
      </w:r>
      <w:r w:rsidR="00226D7E">
        <w:fldChar w:fldCharType="end"/>
      </w:r>
      <w:r>
        <w:t>):</w:t>
      </w:r>
    </w:p>
    <w:tbl>
      <w:tblPr>
        <w:tblStyle w:val="af1"/>
        <w:tblW w:w="0" w:type="auto"/>
        <w:tblLook w:val="04A0" w:firstRow="1" w:lastRow="0" w:firstColumn="1" w:lastColumn="0" w:noHBand="0" w:noVBand="1"/>
      </w:tblPr>
      <w:tblGrid>
        <w:gridCol w:w="2604"/>
        <w:gridCol w:w="7590"/>
      </w:tblGrid>
      <w:tr w:rsidR="00783B6F" w:rsidTr="00783B6F">
        <w:tc>
          <w:tcPr>
            <w:tcW w:w="2660" w:type="dxa"/>
          </w:tcPr>
          <w:p w:rsidR="00783B6F" w:rsidRPr="00846504" w:rsidRDefault="00783B6F" w:rsidP="00783B6F">
            <w:pPr>
              <w:pStyle w:val="0"/>
            </w:pPr>
            <w:r>
              <w:t>Канал</w:t>
            </w:r>
            <w:r w:rsidRPr="00846504">
              <w:t xml:space="preserve"> № 1</w:t>
            </w:r>
          </w:p>
        </w:tc>
        <w:tc>
          <w:tcPr>
            <w:tcW w:w="7760" w:type="dxa"/>
          </w:tcPr>
          <w:p w:rsidR="00783B6F" w:rsidRDefault="00783B6F" w:rsidP="00783B6F">
            <w:pPr>
              <w:pStyle w:val="0"/>
            </w:pPr>
            <w:r>
              <w:t xml:space="preserve">Гидравлический диаметр: </w:t>
            </w:r>
            <w:r w:rsidRPr="00846504">
              <w:rPr>
                <w:b/>
                <w:bCs/>
              </w:rPr>
              <w:t>«</w:t>
            </w:r>
            <w:r>
              <w:rPr>
                <w:b/>
                <w:bCs/>
              </w:rPr>
              <w:t>0.3</w:t>
            </w:r>
            <w:r w:rsidRPr="00846504">
              <w:rPr>
                <w:b/>
                <w:bCs/>
              </w:rPr>
              <w:t>»</w:t>
            </w:r>
          </w:p>
          <w:p w:rsidR="00783B6F" w:rsidRDefault="00783B6F" w:rsidP="00783B6F">
            <w:pPr>
              <w:pStyle w:val="0"/>
            </w:pPr>
            <w:r>
              <w:t xml:space="preserve">Проходное сечение: </w:t>
            </w:r>
            <w:r w:rsidRPr="00846504">
              <w:rPr>
                <w:b/>
                <w:bCs/>
              </w:rPr>
              <w:t>«</w:t>
            </w:r>
            <w:r>
              <w:rPr>
                <w:b/>
                <w:bCs/>
              </w:rPr>
              <w:t>0.070686</w:t>
            </w:r>
            <w:r w:rsidRPr="00846504">
              <w:rPr>
                <w:b/>
                <w:bCs/>
              </w:rPr>
              <w:t>»</w:t>
            </w:r>
          </w:p>
          <w:p w:rsidR="00783B6F" w:rsidRDefault="00783B6F" w:rsidP="00783B6F">
            <w:pPr>
              <w:pStyle w:val="0"/>
            </w:pPr>
            <w:r>
              <w:t xml:space="preserve">Поверхность теплообмена: </w:t>
            </w:r>
            <w:r w:rsidRPr="00846504">
              <w:rPr>
                <w:b/>
                <w:bCs/>
              </w:rPr>
              <w:t>«</w:t>
            </w:r>
            <w:r w:rsidR="00CE223E">
              <w:rPr>
                <w:b/>
                <w:bCs/>
              </w:rPr>
              <w:t>4.712</w:t>
            </w:r>
            <w:r w:rsidRPr="00846504">
              <w:rPr>
                <w:b/>
                <w:bCs/>
              </w:rPr>
              <w:t>»</w:t>
            </w:r>
          </w:p>
          <w:p w:rsidR="00783B6F" w:rsidRDefault="00CE223E" w:rsidP="00783B6F">
            <w:pPr>
              <w:pStyle w:val="0"/>
              <w:rPr>
                <w:b/>
                <w:bCs/>
              </w:rPr>
            </w:pPr>
            <w:r>
              <w:t>Длина</w:t>
            </w:r>
            <w:r w:rsidR="00783B6F">
              <w:t xml:space="preserve">: </w:t>
            </w:r>
            <w:r>
              <w:rPr>
                <w:b/>
                <w:bCs/>
              </w:rPr>
              <w:t>«5.0</w:t>
            </w:r>
            <w:r w:rsidR="00783B6F" w:rsidRPr="00846504">
              <w:rPr>
                <w:b/>
                <w:bCs/>
              </w:rPr>
              <w:t>»</w:t>
            </w:r>
          </w:p>
          <w:p w:rsidR="00114CF7" w:rsidRPr="00AB7C46" w:rsidRDefault="00114CF7" w:rsidP="00114CF7">
            <w:pPr>
              <w:pStyle w:val="0"/>
            </w:pPr>
            <w:r>
              <w:t xml:space="preserve">Толщина стенки: </w:t>
            </w:r>
            <w:r>
              <w:rPr>
                <w:b/>
                <w:bCs/>
              </w:rPr>
              <w:t>«0.01</w:t>
            </w:r>
            <w:r w:rsidRPr="00846504">
              <w:rPr>
                <w:b/>
                <w:bCs/>
              </w:rPr>
              <w:t>»</w:t>
            </w:r>
          </w:p>
        </w:tc>
      </w:tr>
      <w:tr w:rsidR="00E05758" w:rsidRPr="00846504" w:rsidTr="00783B6F">
        <w:tc>
          <w:tcPr>
            <w:tcW w:w="2660" w:type="dxa"/>
          </w:tcPr>
          <w:p w:rsidR="00E05758" w:rsidRPr="00846504" w:rsidRDefault="00E05758" w:rsidP="00E05758">
            <w:pPr>
              <w:pStyle w:val="0"/>
            </w:pPr>
            <w:r>
              <w:t>Канал</w:t>
            </w:r>
            <w:r w:rsidRPr="00846504">
              <w:t xml:space="preserve"> № </w:t>
            </w:r>
            <w:r>
              <w:t>2</w:t>
            </w:r>
          </w:p>
        </w:tc>
        <w:tc>
          <w:tcPr>
            <w:tcW w:w="7760" w:type="dxa"/>
          </w:tcPr>
          <w:p w:rsidR="00E05758" w:rsidRDefault="00E05758" w:rsidP="00350450">
            <w:pPr>
              <w:pStyle w:val="0"/>
            </w:pPr>
            <w:r>
              <w:t xml:space="preserve">Гидравлический диаметр: </w:t>
            </w:r>
            <w:r w:rsidRPr="00846504">
              <w:rPr>
                <w:b/>
                <w:bCs/>
              </w:rPr>
              <w:t>«</w:t>
            </w:r>
            <w:r w:rsidR="005D340E" w:rsidRPr="005D340E">
              <w:rPr>
                <w:b/>
                <w:bCs/>
              </w:rPr>
              <w:t>0.5317</w:t>
            </w:r>
            <w:r w:rsidRPr="00846504">
              <w:rPr>
                <w:b/>
                <w:bCs/>
              </w:rPr>
              <w:t>»</w:t>
            </w:r>
          </w:p>
          <w:p w:rsidR="00E05758" w:rsidRDefault="00E05758" w:rsidP="00350450">
            <w:pPr>
              <w:pStyle w:val="0"/>
              <w:rPr>
                <w:b/>
                <w:bCs/>
              </w:rPr>
            </w:pPr>
            <w:r>
              <w:t xml:space="preserve">Проходное сечение: </w:t>
            </w:r>
            <w:r w:rsidRPr="00846504">
              <w:rPr>
                <w:b/>
                <w:bCs/>
              </w:rPr>
              <w:t>«</w:t>
            </w:r>
            <w:r w:rsidR="005D340E" w:rsidRPr="005D340E">
              <w:rPr>
                <w:b/>
                <w:bCs/>
              </w:rPr>
              <w:t>0.5673</w:t>
            </w:r>
            <w:r w:rsidRPr="00846504">
              <w:rPr>
                <w:b/>
                <w:bCs/>
              </w:rPr>
              <w:t>»</w:t>
            </w:r>
          </w:p>
          <w:p w:rsidR="005D340E" w:rsidRDefault="005D340E" w:rsidP="00350450">
            <w:pPr>
              <w:pStyle w:val="0"/>
              <w:rPr>
                <w:b/>
                <w:bCs/>
              </w:rPr>
            </w:pPr>
            <w:r>
              <w:t xml:space="preserve">Толщина стенки: </w:t>
            </w:r>
            <w:r>
              <w:rPr>
                <w:b/>
                <w:bCs/>
              </w:rPr>
              <w:t>«0.01</w:t>
            </w:r>
            <w:r w:rsidRPr="00846504">
              <w:rPr>
                <w:b/>
                <w:bCs/>
              </w:rPr>
              <w:t>»</w:t>
            </w:r>
          </w:p>
          <w:p w:rsidR="00E05758" w:rsidRPr="00E34C43" w:rsidRDefault="005D340E" w:rsidP="00350450">
            <w:pPr>
              <w:pStyle w:val="0"/>
            </w:pPr>
            <w:r>
              <w:t xml:space="preserve">Поверхность теплообмена: </w:t>
            </w:r>
            <w:r w:rsidRPr="00846504">
              <w:rPr>
                <w:b/>
                <w:bCs/>
              </w:rPr>
              <w:t>«</w:t>
            </w:r>
            <w:r w:rsidR="00E34C43">
              <w:rPr>
                <w:b/>
                <w:bCs/>
              </w:rPr>
              <w:t>1.0</w:t>
            </w:r>
            <w:r w:rsidRPr="00846504">
              <w:rPr>
                <w:b/>
                <w:bCs/>
              </w:rPr>
              <w:t>»</w:t>
            </w:r>
          </w:p>
        </w:tc>
      </w:tr>
      <w:tr w:rsidR="00E34C43" w:rsidRPr="00846504" w:rsidTr="00783B6F">
        <w:tc>
          <w:tcPr>
            <w:tcW w:w="2660" w:type="dxa"/>
          </w:tcPr>
          <w:p w:rsidR="00E34C43" w:rsidRPr="00846504" w:rsidRDefault="00E34C43" w:rsidP="00350450">
            <w:pPr>
              <w:pStyle w:val="0"/>
            </w:pPr>
            <w:r>
              <w:t>Канал</w:t>
            </w:r>
            <w:r w:rsidRPr="00846504">
              <w:t xml:space="preserve"> № </w:t>
            </w:r>
            <w:r>
              <w:t>3</w:t>
            </w:r>
          </w:p>
        </w:tc>
        <w:tc>
          <w:tcPr>
            <w:tcW w:w="7760" w:type="dxa"/>
          </w:tcPr>
          <w:p w:rsidR="00E34C43" w:rsidRDefault="00E34C43" w:rsidP="00350450">
            <w:pPr>
              <w:pStyle w:val="0"/>
            </w:pPr>
            <w:r>
              <w:t xml:space="preserve">Гидравлический диаметр: </w:t>
            </w:r>
            <w:r w:rsidRPr="00846504">
              <w:rPr>
                <w:b/>
                <w:bCs/>
              </w:rPr>
              <w:t>«</w:t>
            </w:r>
            <w:r w:rsidR="002C5A8D" w:rsidRPr="002C5A8D">
              <w:rPr>
                <w:b/>
                <w:bCs/>
              </w:rPr>
              <w:t>0.5794</w:t>
            </w:r>
            <w:r w:rsidRPr="00846504">
              <w:rPr>
                <w:b/>
                <w:bCs/>
              </w:rPr>
              <w:t>»</w:t>
            </w:r>
          </w:p>
          <w:p w:rsidR="00E34C43" w:rsidRDefault="00E34C43" w:rsidP="00350450">
            <w:pPr>
              <w:pStyle w:val="0"/>
              <w:rPr>
                <w:b/>
                <w:bCs/>
              </w:rPr>
            </w:pPr>
            <w:r>
              <w:t xml:space="preserve">Проходное сечение: </w:t>
            </w:r>
            <w:r w:rsidRPr="00846504">
              <w:rPr>
                <w:b/>
                <w:bCs/>
              </w:rPr>
              <w:t>«</w:t>
            </w:r>
            <w:r w:rsidR="002C5A8D" w:rsidRPr="002C5A8D">
              <w:rPr>
                <w:b/>
                <w:bCs/>
              </w:rPr>
              <w:t>1.1805</w:t>
            </w:r>
            <w:r w:rsidRPr="00846504">
              <w:rPr>
                <w:b/>
                <w:bCs/>
              </w:rPr>
              <w:t>»</w:t>
            </w:r>
          </w:p>
          <w:p w:rsidR="00E34C43" w:rsidRDefault="00E34C43" w:rsidP="00350450">
            <w:pPr>
              <w:pStyle w:val="0"/>
              <w:rPr>
                <w:b/>
                <w:bCs/>
              </w:rPr>
            </w:pPr>
            <w:r>
              <w:t xml:space="preserve">Толщина стенки: </w:t>
            </w:r>
            <w:r>
              <w:rPr>
                <w:b/>
                <w:bCs/>
              </w:rPr>
              <w:t>«0.01</w:t>
            </w:r>
            <w:r w:rsidRPr="00846504">
              <w:rPr>
                <w:b/>
                <w:bCs/>
              </w:rPr>
              <w:t>»</w:t>
            </w:r>
          </w:p>
          <w:p w:rsidR="00E34C43" w:rsidRPr="00E34C43" w:rsidRDefault="00E34C43" w:rsidP="00350450">
            <w:pPr>
              <w:pStyle w:val="0"/>
            </w:pPr>
            <w:r>
              <w:t xml:space="preserve">Поверхность теплообмена: </w:t>
            </w:r>
            <w:r w:rsidRPr="00846504">
              <w:rPr>
                <w:b/>
                <w:bCs/>
              </w:rPr>
              <w:t>«</w:t>
            </w:r>
            <w:r>
              <w:rPr>
                <w:b/>
                <w:bCs/>
              </w:rPr>
              <w:t>1.0</w:t>
            </w:r>
            <w:r w:rsidRPr="00846504">
              <w:rPr>
                <w:b/>
                <w:bCs/>
              </w:rPr>
              <w:t>»</w:t>
            </w:r>
          </w:p>
        </w:tc>
      </w:tr>
      <w:tr w:rsidR="00E34C43" w:rsidRPr="00846504" w:rsidTr="00783B6F">
        <w:tc>
          <w:tcPr>
            <w:tcW w:w="2660" w:type="dxa"/>
          </w:tcPr>
          <w:p w:rsidR="00E34C43" w:rsidRPr="00846504" w:rsidRDefault="00E34C43" w:rsidP="00350450">
            <w:pPr>
              <w:pStyle w:val="0"/>
            </w:pPr>
            <w:r>
              <w:t>Канал</w:t>
            </w:r>
            <w:r w:rsidRPr="00846504">
              <w:t xml:space="preserve"> № </w:t>
            </w:r>
            <w:r>
              <w:t>4</w:t>
            </w:r>
          </w:p>
        </w:tc>
        <w:tc>
          <w:tcPr>
            <w:tcW w:w="7760" w:type="dxa"/>
          </w:tcPr>
          <w:p w:rsidR="00E34C43" w:rsidRDefault="00E34C43" w:rsidP="00350450">
            <w:pPr>
              <w:pStyle w:val="0"/>
            </w:pPr>
            <w:r>
              <w:t xml:space="preserve">Гидравлический диаметр: </w:t>
            </w:r>
            <w:r w:rsidRPr="00846504">
              <w:rPr>
                <w:b/>
                <w:bCs/>
              </w:rPr>
              <w:t>«</w:t>
            </w:r>
            <w:r w:rsidR="002C5A8D" w:rsidRPr="002C5A8D">
              <w:rPr>
                <w:b/>
                <w:bCs/>
              </w:rPr>
              <w:t>1.3885</w:t>
            </w:r>
            <w:r w:rsidRPr="00846504">
              <w:rPr>
                <w:b/>
                <w:bCs/>
              </w:rPr>
              <w:t>»</w:t>
            </w:r>
          </w:p>
          <w:p w:rsidR="00E34C43" w:rsidRDefault="00E34C43" w:rsidP="00350450">
            <w:pPr>
              <w:pStyle w:val="0"/>
              <w:rPr>
                <w:b/>
                <w:bCs/>
              </w:rPr>
            </w:pPr>
            <w:r>
              <w:t xml:space="preserve">Проходное сечение: </w:t>
            </w:r>
            <w:r w:rsidRPr="00846504">
              <w:rPr>
                <w:b/>
                <w:bCs/>
              </w:rPr>
              <w:t>«</w:t>
            </w:r>
            <w:r w:rsidR="002C5A8D" w:rsidRPr="002C5A8D">
              <w:rPr>
                <w:b/>
                <w:bCs/>
              </w:rPr>
              <w:t>2.0766</w:t>
            </w:r>
            <w:r w:rsidRPr="00846504">
              <w:rPr>
                <w:b/>
                <w:bCs/>
              </w:rPr>
              <w:t>»</w:t>
            </w:r>
          </w:p>
          <w:p w:rsidR="00E34C43" w:rsidRDefault="00E34C43" w:rsidP="00350450">
            <w:pPr>
              <w:pStyle w:val="0"/>
              <w:rPr>
                <w:b/>
                <w:bCs/>
              </w:rPr>
            </w:pPr>
            <w:r>
              <w:lastRenderedPageBreak/>
              <w:t xml:space="preserve">Толщина стенки: </w:t>
            </w:r>
            <w:r>
              <w:rPr>
                <w:b/>
                <w:bCs/>
              </w:rPr>
              <w:t>«0.01</w:t>
            </w:r>
            <w:r w:rsidRPr="00846504">
              <w:rPr>
                <w:b/>
                <w:bCs/>
              </w:rPr>
              <w:t>»</w:t>
            </w:r>
          </w:p>
          <w:p w:rsidR="00E34C43" w:rsidRPr="00E34C43" w:rsidRDefault="00E34C43" w:rsidP="00350450">
            <w:pPr>
              <w:pStyle w:val="0"/>
            </w:pPr>
            <w:r>
              <w:t xml:space="preserve">Поверхность теплообмена: </w:t>
            </w:r>
            <w:r w:rsidRPr="00846504">
              <w:rPr>
                <w:b/>
                <w:bCs/>
              </w:rPr>
              <w:t>«</w:t>
            </w:r>
            <w:r>
              <w:rPr>
                <w:b/>
                <w:bCs/>
              </w:rPr>
              <w:t>1.0</w:t>
            </w:r>
            <w:r w:rsidRPr="00846504">
              <w:rPr>
                <w:b/>
                <w:bCs/>
              </w:rPr>
              <w:t>»</w:t>
            </w:r>
          </w:p>
        </w:tc>
      </w:tr>
      <w:tr w:rsidR="00E34C43" w:rsidRPr="00846504" w:rsidTr="00783B6F">
        <w:tc>
          <w:tcPr>
            <w:tcW w:w="2660" w:type="dxa"/>
          </w:tcPr>
          <w:p w:rsidR="00E34C43" w:rsidRPr="00846504" w:rsidRDefault="00E34C43" w:rsidP="00350450">
            <w:pPr>
              <w:pStyle w:val="0"/>
            </w:pPr>
            <w:r>
              <w:lastRenderedPageBreak/>
              <w:t>Канал</w:t>
            </w:r>
            <w:r w:rsidRPr="00846504">
              <w:t xml:space="preserve"> № </w:t>
            </w:r>
            <w:r>
              <w:t>5</w:t>
            </w:r>
          </w:p>
        </w:tc>
        <w:tc>
          <w:tcPr>
            <w:tcW w:w="7760" w:type="dxa"/>
          </w:tcPr>
          <w:p w:rsidR="00E34C43" w:rsidRDefault="00E34C43" w:rsidP="00350450">
            <w:pPr>
              <w:pStyle w:val="0"/>
            </w:pPr>
            <w:r>
              <w:t xml:space="preserve">Гидравлический диаметр: </w:t>
            </w:r>
            <w:r w:rsidRPr="00846504">
              <w:rPr>
                <w:b/>
                <w:bCs/>
              </w:rPr>
              <w:t>«</w:t>
            </w:r>
            <w:r w:rsidR="002C5A8D" w:rsidRPr="002C5A8D">
              <w:rPr>
                <w:b/>
                <w:bCs/>
              </w:rPr>
              <w:t>1.3885</w:t>
            </w:r>
            <w:r w:rsidRPr="00846504">
              <w:rPr>
                <w:b/>
                <w:bCs/>
              </w:rPr>
              <w:t>»</w:t>
            </w:r>
          </w:p>
          <w:p w:rsidR="00E34C43" w:rsidRDefault="00E34C43" w:rsidP="00350450">
            <w:pPr>
              <w:pStyle w:val="0"/>
              <w:rPr>
                <w:b/>
                <w:bCs/>
              </w:rPr>
            </w:pPr>
            <w:r>
              <w:t xml:space="preserve">Проходное сечение: </w:t>
            </w:r>
            <w:r w:rsidRPr="00846504">
              <w:rPr>
                <w:b/>
                <w:bCs/>
              </w:rPr>
              <w:t>«</w:t>
            </w:r>
            <w:r w:rsidR="002C5A8D" w:rsidRPr="002C5A8D">
              <w:rPr>
                <w:b/>
                <w:bCs/>
              </w:rPr>
              <w:t>2.0766</w:t>
            </w:r>
            <w:r w:rsidRPr="00846504">
              <w:rPr>
                <w:b/>
                <w:bCs/>
              </w:rPr>
              <w:t>»</w:t>
            </w:r>
          </w:p>
          <w:p w:rsidR="00E34C43" w:rsidRDefault="00E34C43" w:rsidP="00350450">
            <w:pPr>
              <w:pStyle w:val="0"/>
              <w:rPr>
                <w:b/>
                <w:bCs/>
              </w:rPr>
            </w:pPr>
            <w:r>
              <w:t xml:space="preserve">Толщина стенки: </w:t>
            </w:r>
            <w:r>
              <w:rPr>
                <w:b/>
                <w:bCs/>
              </w:rPr>
              <w:t>«0.01</w:t>
            </w:r>
            <w:r w:rsidRPr="00846504">
              <w:rPr>
                <w:b/>
                <w:bCs/>
              </w:rPr>
              <w:t>»</w:t>
            </w:r>
          </w:p>
          <w:p w:rsidR="00E34C43" w:rsidRPr="00E34C43" w:rsidRDefault="00E34C43" w:rsidP="00350450">
            <w:pPr>
              <w:pStyle w:val="0"/>
            </w:pPr>
            <w:r>
              <w:t xml:space="preserve">Поверхность теплообмена: </w:t>
            </w:r>
            <w:r w:rsidRPr="00846504">
              <w:rPr>
                <w:b/>
                <w:bCs/>
              </w:rPr>
              <w:t>«</w:t>
            </w:r>
            <w:r>
              <w:rPr>
                <w:b/>
                <w:bCs/>
              </w:rPr>
              <w:t>1.0</w:t>
            </w:r>
            <w:r w:rsidRPr="00846504">
              <w:rPr>
                <w:b/>
                <w:bCs/>
              </w:rPr>
              <w:t>»</w:t>
            </w:r>
          </w:p>
        </w:tc>
      </w:tr>
      <w:tr w:rsidR="00E34C43" w:rsidRPr="00846504" w:rsidTr="00783B6F">
        <w:tc>
          <w:tcPr>
            <w:tcW w:w="2660" w:type="dxa"/>
          </w:tcPr>
          <w:p w:rsidR="00E34C43" w:rsidRPr="00846504" w:rsidRDefault="00E34C43" w:rsidP="00350450">
            <w:pPr>
              <w:pStyle w:val="0"/>
            </w:pPr>
            <w:r>
              <w:t>Канал</w:t>
            </w:r>
            <w:r w:rsidRPr="00846504">
              <w:t xml:space="preserve"> № </w:t>
            </w:r>
            <w:r>
              <w:t>6</w:t>
            </w:r>
          </w:p>
        </w:tc>
        <w:tc>
          <w:tcPr>
            <w:tcW w:w="7760" w:type="dxa"/>
          </w:tcPr>
          <w:p w:rsidR="00E34C43" w:rsidRDefault="00E34C43" w:rsidP="00350450">
            <w:pPr>
              <w:pStyle w:val="0"/>
            </w:pPr>
            <w:r>
              <w:t xml:space="preserve">Гидравлический диаметр: </w:t>
            </w:r>
            <w:r w:rsidRPr="00846504">
              <w:rPr>
                <w:b/>
                <w:bCs/>
              </w:rPr>
              <w:t>«</w:t>
            </w:r>
            <w:r w:rsidR="002C5A8D" w:rsidRPr="002C5A8D">
              <w:rPr>
                <w:b/>
                <w:bCs/>
              </w:rPr>
              <w:t>9.9</w:t>
            </w:r>
            <w:r w:rsidRPr="00846504">
              <w:rPr>
                <w:b/>
                <w:bCs/>
              </w:rPr>
              <w:t>»</w:t>
            </w:r>
          </w:p>
          <w:p w:rsidR="00E34C43" w:rsidRDefault="00E34C43" w:rsidP="00350450">
            <w:pPr>
              <w:pStyle w:val="0"/>
              <w:rPr>
                <w:b/>
                <w:bCs/>
              </w:rPr>
            </w:pPr>
            <w:r>
              <w:t xml:space="preserve">Проходное сечение: </w:t>
            </w:r>
            <w:r w:rsidRPr="00846504">
              <w:rPr>
                <w:b/>
                <w:bCs/>
              </w:rPr>
              <w:t>«</w:t>
            </w:r>
            <w:r w:rsidR="002C5A8D" w:rsidRPr="002C5A8D">
              <w:rPr>
                <w:b/>
                <w:bCs/>
              </w:rPr>
              <w:t>19.98</w:t>
            </w:r>
            <w:r w:rsidRPr="00846504">
              <w:rPr>
                <w:b/>
                <w:bCs/>
              </w:rPr>
              <w:t>»</w:t>
            </w:r>
          </w:p>
          <w:p w:rsidR="00E34C43" w:rsidRDefault="00E34C43" w:rsidP="00350450">
            <w:pPr>
              <w:pStyle w:val="0"/>
              <w:rPr>
                <w:b/>
                <w:bCs/>
              </w:rPr>
            </w:pPr>
            <w:r>
              <w:t xml:space="preserve">Толщина стенки: </w:t>
            </w:r>
            <w:r>
              <w:rPr>
                <w:b/>
                <w:bCs/>
              </w:rPr>
              <w:t>«0.01</w:t>
            </w:r>
            <w:r w:rsidRPr="00846504">
              <w:rPr>
                <w:b/>
                <w:bCs/>
              </w:rPr>
              <w:t>»</w:t>
            </w:r>
          </w:p>
          <w:p w:rsidR="00E34C43" w:rsidRPr="00E34C43" w:rsidRDefault="00E34C43" w:rsidP="00350450">
            <w:pPr>
              <w:pStyle w:val="0"/>
            </w:pPr>
            <w:r>
              <w:t xml:space="preserve">Поверхность теплообмена: </w:t>
            </w:r>
            <w:r w:rsidRPr="00846504">
              <w:rPr>
                <w:b/>
                <w:bCs/>
              </w:rPr>
              <w:t>«</w:t>
            </w:r>
            <w:r>
              <w:rPr>
                <w:b/>
                <w:bCs/>
              </w:rPr>
              <w:t>1.0</w:t>
            </w:r>
            <w:r w:rsidRPr="00846504">
              <w:rPr>
                <w:b/>
                <w:bCs/>
              </w:rPr>
              <w:t>»</w:t>
            </w:r>
          </w:p>
        </w:tc>
      </w:tr>
    </w:tbl>
    <w:p w:rsidR="00783B6F" w:rsidRPr="00783B6F" w:rsidRDefault="00783B6F" w:rsidP="00783B6F"/>
    <w:p w:rsidR="00A80588" w:rsidRPr="00A80588" w:rsidRDefault="00783B6F" w:rsidP="00783B6F">
      <w:pPr>
        <w:pStyle w:val="a8"/>
      </w:pPr>
      <w:r>
        <w:rPr>
          <w:noProof/>
        </w:rPr>
        <w:drawing>
          <wp:inline distT="0" distB="0" distL="0" distR="0" wp14:anchorId="025BF0E7" wp14:editId="1C357508">
            <wp:extent cx="6152515" cy="2489835"/>
            <wp:effectExtent l="0" t="0" r="63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52515" cy="2489835"/>
                    </a:xfrm>
                    <a:prstGeom prst="rect">
                      <a:avLst/>
                    </a:prstGeom>
                  </pic:spPr>
                </pic:pic>
              </a:graphicData>
            </a:graphic>
          </wp:inline>
        </w:drawing>
      </w:r>
    </w:p>
    <w:p w:rsidR="00783B6F" w:rsidRDefault="00783B6F" w:rsidP="00783B6F">
      <w:pPr>
        <w:pStyle w:val="a4"/>
      </w:pPr>
      <w:bookmarkStart w:id="55" w:name="_Ref278313607"/>
      <w:bookmarkStart w:id="56" w:name="_Ref278313651"/>
      <w:bookmarkStart w:id="57" w:name="_Toc291248642"/>
      <w:r>
        <w:t xml:space="preserve">Рисунок </w:t>
      </w:r>
      <w:r w:rsidR="00C43823">
        <w:fldChar w:fldCharType="begin"/>
      </w:r>
      <w:r w:rsidR="00C43823">
        <w:instrText xml:space="preserve"> SEQ Рисунок \* ARABIC </w:instrText>
      </w:r>
      <w:r w:rsidR="00C43823">
        <w:fldChar w:fldCharType="separate"/>
      </w:r>
      <w:r w:rsidR="00E1730D">
        <w:rPr>
          <w:noProof/>
        </w:rPr>
        <w:t>20</w:t>
      </w:r>
      <w:r w:rsidR="00C43823">
        <w:rPr>
          <w:noProof/>
        </w:rPr>
        <w:fldChar w:fldCharType="end"/>
      </w:r>
      <w:bookmarkEnd w:id="55"/>
      <w:r w:rsidR="002C5A8D">
        <w:t xml:space="preserve">. Параметры канала </w:t>
      </w:r>
      <w:r>
        <w:t>на входе в проточную часть ПТУ</w:t>
      </w:r>
      <w:bookmarkEnd w:id="56"/>
      <w:bookmarkEnd w:id="57"/>
    </w:p>
    <w:p w:rsidR="00E130CA" w:rsidRDefault="00E130CA" w:rsidP="007A5C3E">
      <w:r>
        <w:t>Сейчас нам важно задать</w:t>
      </w:r>
      <w:r w:rsidR="00972C83">
        <w:t xml:space="preserve"> верные гидравлические диаметры,</w:t>
      </w:r>
      <w:r>
        <w:t xml:space="preserve"> проходные сечения </w:t>
      </w:r>
      <w:r w:rsidR="00972C83">
        <w:t xml:space="preserve">и </w:t>
      </w:r>
      <w:r>
        <w:t>поверхности теплообмена, на остальные параметры пока можно не обращать внимания. Задайте также материал для трубопроводов проточной части – «Ст20». Это влияет на теплообмен.</w:t>
      </w:r>
    </w:p>
    <w:p w:rsidR="00E130CA" w:rsidRDefault="00A02865" w:rsidP="007A5C3E">
      <w:r>
        <w:t>Для трубопроводов отборов задайте следующие свойства:</w:t>
      </w:r>
    </w:p>
    <w:tbl>
      <w:tblPr>
        <w:tblStyle w:val="af1"/>
        <w:tblW w:w="0" w:type="auto"/>
        <w:tblLook w:val="04A0" w:firstRow="1" w:lastRow="0" w:firstColumn="1" w:lastColumn="0" w:noHBand="0" w:noVBand="1"/>
      </w:tblPr>
      <w:tblGrid>
        <w:gridCol w:w="2607"/>
        <w:gridCol w:w="7587"/>
      </w:tblGrid>
      <w:tr w:rsidR="00A02865" w:rsidTr="00350450">
        <w:tc>
          <w:tcPr>
            <w:tcW w:w="2660" w:type="dxa"/>
          </w:tcPr>
          <w:p w:rsidR="00A02865" w:rsidRPr="00846504" w:rsidRDefault="00A02865" w:rsidP="00350450">
            <w:pPr>
              <w:pStyle w:val="0"/>
            </w:pPr>
            <w:r>
              <w:t>Канал</w:t>
            </w:r>
            <w:r w:rsidRPr="00846504">
              <w:t xml:space="preserve"> </w:t>
            </w:r>
            <w:r>
              <w:t xml:space="preserve">отбора </w:t>
            </w:r>
            <w:r w:rsidRPr="00846504">
              <w:t>№ 1</w:t>
            </w:r>
          </w:p>
        </w:tc>
        <w:tc>
          <w:tcPr>
            <w:tcW w:w="7760" w:type="dxa"/>
          </w:tcPr>
          <w:p w:rsidR="00A02865" w:rsidRDefault="00A02865" w:rsidP="00350450">
            <w:pPr>
              <w:pStyle w:val="0"/>
            </w:pPr>
            <w:r>
              <w:t xml:space="preserve">Гидравлический диаметр: </w:t>
            </w:r>
            <w:r w:rsidRPr="00846504">
              <w:rPr>
                <w:b/>
                <w:bCs/>
              </w:rPr>
              <w:t>«</w:t>
            </w:r>
            <w:r w:rsidR="007C47D7" w:rsidRPr="007C47D7">
              <w:rPr>
                <w:b/>
                <w:bCs/>
              </w:rPr>
              <w:t>0.25</w:t>
            </w:r>
            <w:r w:rsidRPr="00846504">
              <w:rPr>
                <w:b/>
                <w:bCs/>
              </w:rPr>
              <w:t>»</w:t>
            </w:r>
          </w:p>
          <w:p w:rsidR="00A02865" w:rsidRDefault="00A02865" w:rsidP="00350450">
            <w:pPr>
              <w:pStyle w:val="0"/>
            </w:pPr>
            <w:r>
              <w:t xml:space="preserve">Проходное сечение: </w:t>
            </w:r>
            <w:r w:rsidRPr="00846504">
              <w:rPr>
                <w:b/>
                <w:bCs/>
              </w:rPr>
              <w:t>«</w:t>
            </w:r>
            <w:r w:rsidR="007C47D7" w:rsidRPr="007C47D7">
              <w:rPr>
                <w:b/>
                <w:bCs/>
              </w:rPr>
              <w:t>0.0490</w:t>
            </w:r>
            <w:r w:rsidR="007C47D7">
              <w:rPr>
                <w:b/>
                <w:bCs/>
              </w:rPr>
              <w:t>8</w:t>
            </w:r>
            <w:r w:rsidR="007C47D7" w:rsidRPr="007C47D7">
              <w:rPr>
                <w:b/>
                <w:bCs/>
              </w:rPr>
              <w:t>7</w:t>
            </w:r>
            <w:r w:rsidRPr="00846504">
              <w:rPr>
                <w:b/>
                <w:bCs/>
              </w:rPr>
              <w:t>»</w:t>
            </w:r>
          </w:p>
          <w:p w:rsidR="00A02865" w:rsidRDefault="00A02865" w:rsidP="00350450">
            <w:pPr>
              <w:pStyle w:val="0"/>
            </w:pPr>
            <w:r>
              <w:t xml:space="preserve">Поверхность теплообмена: </w:t>
            </w:r>
            <w:r w:rsidRPr="00846504">
              <w:rPr>
                <w:b/>
                <w:bCs/>
              </w:rPr>
              <w:t>«</w:t>
            </w:r>
            <w:r w:rsidR="0023473F" w:rsidRPr="0023473F">
              <w:rPr>
                <w:b/>
                <w:bCs/>
              </w:rPr>
              <w:t>3.92</w:t>
            </w:r>
            <w:r w:rsidR="0023473F">
              <w:rPr>
                <w:b/>
                <w:bCs/>
              </w:rPr>
              <w:t>7</w:t>
            </w:r>
            <w:r w:rsidRPr="00846504">
              <w:rPr>
                <w:b/>
                <w:bCs/>
              </w:rPr>
              <w:t>»</w:t>
            </w:r>
          </w:p>
          <w:p w:rsidR="00A02865" w:rsidRDefault="00A02865" w:rsidP="00350450">
            <w:pPr>
              <w:pStyle w:val="0"/>
              <w:rPr>
                <w:b/>
                <w:bCs/>
              </w:rPr>
            </w:pPr>
            <w:r>
              <w:t xml:space="preserve">Длина: </w:t>
            </w:r>
            <w:r>
              <w:rPr>
                <w:b/>
                <w:bCs/>
              </w:rPr>
              <w:t>«5.0</w:t>
            </w:r>
            <w:r w:rsidRPr="00846504">
              <w:rPr>
                <w:b/>
                <w:bCs/>
              </w:rPr>
              <w:t>»</w:t>
            </w:r>
          </w:p>
          <w:p w:rsidR="00A02865" w:rsidRPr="00AB7C46" w:rsidRDefault="00A02865" w:rsidP="00350450">
            <w:pPr>
              <w:pStyle w:val="0"/>
            </w:pPr>
            <w:r>
              <w:t xml:space="preserve">Толщина стенки: </w:t>
            </w:r>
            <w:r>
              <w:rPr>
                <w:b/>
                <w:bCs/>
              </w:rPr>
              <w:t>«</w:t>
            </w:r>
            <w:r w:rsidR="0023473F" w:rsidRPr="0023473F">
              <w:rPr>
                <w:b/>
                <w:bCs/>
              </w:rPr>
              <w:t>0.002</w:t>
            </w:r>
            <w:r w:rsidRPr="00846504">
              <w:rPr>
                <w:b/>
                <w:bCs/>
              </w:rPr>
              <w:t>»</w:t>
            </w:r>
          </w:p>
        </w:tc>
      </w:tr>
      <w:tr w:rsidR="00A02865" w:rsidRPr="00846504" w:rsidTr="00350450">
        <w:tc>
          <w:tcPr>
            <w:tcW w:w="2660" w:type="dxa"/>
          </w:tcPr>
          <w:p w:rsidR="00A02865" w:rsidRPr="00846504" w:rsidRDefault="00A02865" w:rsidP="00350450">
            <w:pPr>
              <w:pStyle w:val="0"/>
            </w:pPr>
            <w:r>
              <w:t>Канал отбора</w:t>
            </w:r>
            <w:r w:rsidRPr="00846504">
              <w:t xml:space="preserve"> № </w:t>
            </w:r>
            <w:r>
              <w:t>2</w:t>
            </w:r>
          </w:p>
        </w:tc>
        <w:tc>
          <w:tcPr>
            <w:tcW w:w="7760" w:type="dxa"/>
          </w:tcPr>
          <w:p w:rsidR="00A02865" w:rsidRDefault="00A02865" w:rsidP="00350450">
            <w:pPr>
              <w:pStyle w:val="0"/>
            </w:pPr>
            <w:r>
              <w:t xml:space="preserve">Гидравлический диаметр: </w:t>
            </w:r>
            <w:r w:rsidRPr="00846504">
              <w:rPr>
                <w:b/>
                <w:bCs/>
              </w:rPr>
              <w:t>«</w:t>
            </w:r>
            <w:r w:rsidR="003C3B5E" w:rsidRPr="003C3B5E">
              <w:rPr>
                <w:b/>
                <w:bCs/>
              </w:rPr>
              <w:t>0.5</w:t>
            </w:r>
            <w:r w:rsidRPr="00846504">
              <w:rPr>
                <w:b/>
                <w:bCs/>
              </w:rPr>
              <w:t>»</w:t>
            </w:r>
          </w:p>
          <w:p w:rsidR="00A02865" w:rsidRDefault="00A02865" w:rsidP="00350450">
            <w:pPr>
              <w:pStyle w:val="0"/>
              <w:rPr>
                <w:b/>
                <w:bCs/>
              </w:rPr>
            </w:pPr>
            <w:r>
              <w:t xml:space="preserve">Проходное сечение: </w:t>
            </w:r>
            <w:r w:rsidRPr="00846504">
              <w:rPr>
                <w:b/>
                <w:bCs/>
              </w:rPr>
              <w:t>«</w:t>
            </w:r>
            <w:r w:rsidR="00A14C9B" w:rsidRPr="00A14C9B">
              <w:rPr>
                <w:b/>
                <w:bCs/>
              </w:rPr>
              <w:t>0.1963</w:t>
            </w:r>
            <w:r w:rsidRPr="00846504">
              <w:rPr>
                <w:b/>
                <w:bCs/>
              </w:rPr>
              <w:t>»</w:t>
            </w:r>
          </w:p>
          <w:p w:rsidR="00A02865" w:rsidRDefault="00A02865" w:rsidP="00350450">
            <w:pPr>
              <w:pStyle w:val="0"/>
              <w:rPr>
                <w:b/>
                <w:bCs/>
              </w:rPr>
            </w:pPr>
            <w:r>
              <w:t xml:space="preserve">Толщина стенки: </w:t>
            </w:r>
            <w:r>
              <w:rPr>
                <w:b/>
                <w:bCs/>
              </w:rPr>
              <w:t>«</w:t>
            </w:r>
            <w:r w:rsidR="00780BA2" w:rsidRPr="00780BA2">
              <w:rPr>
                <w:b/>
                <w:bCs/>
              </w:rPr>
              <w:t>0.002</w:t>
            </w:r>
            <w:r w:rsidRPr="00846504">
              <w:rPr>
                <w:b/>
                <w:bCs/>
              </w:rPr>
              <w:t>»</w:t>
            </w:r>
          </w:p>
          <w:p w:rsidR="00A02865" w:rsidRPr="00E34C43" w:rsidRDefault="00A02865" w:rsidP="00780BA2">
            <w:pPr>
              <w:pStyle w:val="0"/>
            </w:pPr>
            <w:r>
              <w:t xml:space="preserve">Поверхность теплообмена: </w:t>
            </w:r>
            <w:r w:rsidRPr="00846504">
              <w:rPr>
                <w:b/>
                <w:bCs/>
              </w:rPr>
              <w:t>«</w:t>
            </w:r>
            <w:r w:rsidR="00780BA2" w:rsidRPr="00780BA2">
              <w:rPr>
                <w:b/>
                <w:bCs/>
              </w:rPr>
              <w:t>3.92</w:t>
            </w:r>
            <w:r w:rsidR="00780BA2">
              <w:rPr>
                <w:b/>
                <w:bCs/>
              </w:rPr>
              <w:t>7</w:t>
            </w:r>
            <w:r w:rsidRPr="00846504">
              <w:rPr>
                <w:b/>
                <w:bCs/>
              </w:rPr>
              <w:t>»</w:t>
            </w:r>
          </w:p>
        </w:tc>
      </w:tr>
      <w:tr w:rsidR="00A02865" w:rsidRPr="00846504" w:rsidTr="00350450">
        <w:tc>
          <w:tcPr>
            <w:tcW w:w="2660" w:type="dxa"/>
          </w:tcPr>
          <w:p w:rsidR="00A02865" w:rsidRPr="00846504" w:rsidRDefault="00A02865" w:rsidP="00350450">
            <w:pPr>
              <w:pStyle w:val="0"/>
            </w:pPr>
            <w:r>
              <w:t>Канал</w:t>
            </w:r>
            <w:r w:rsidRPr="00846504">
              <w:t xml:space="preserve"> </w:t>
            </w:r>
            <w:r>
              <w:t xml:space="preserve">отбора </w:t>
            </w:r>
            <w:r w:rsidRPr="00846504">
              <w:t xml:space="preserve">№ </w:t>
            </w:r>
            <w:r>
              <w:t>3</w:t>
            </w:r>
          </w:p>
        </w:tc>
        <w:tc>
          <w:tcPr>
            <w:tcW w:w="7760" w:type="dxa"/>
          </w:tcPr>
          <w:p w:rsidR="00A02865" w:rsidRDefault="00A02865" w:rsidP="00350450">
            <w:pPr>
              <w:pStyle w:val="0"/>
            </w:pPr>
            <w:r>
              <w:t xml:space="preserve">Гидравлический диаметр: </w:t>
            </w:r>
            <w:r w:rsidRPr="00846504">
              <w:rPr>
                <w:b/>
                <w:bCs/>
              </w:rPr>
              <w:t>«</w:t>
            </w:r>
            <w:r w:rsidR="00C41A86" w:rsidRPr="00C41A86">
              <w:rPr>
                <w:b/>
                <w:bCs/>
              </w:rPr>
              <w:t>0.35</w:t>
            </w:r>
            <w:r w:rsidRPr="00846504">
              <w:rPr>
                <w:b/>
                <w:bCs/>
              </w:rPr>
              <w:t>»</w:t>
            </w:r>
          </w:p>
          <w:p w:rsidR="00A02865" w:rsidRDefault="00A02865" w:rsidP="00350450">
            <w:pPr>
              <w:pStyle w:val="0"/>
              <w:rPr>
                <w:b/>
                <w:bCs/>
              </w:rPr>
            </w:pPr>
            <w:r>
              <w:t xml:space="preserve">Проходное сечение: </w:t>
            </w:r>
            <w:r w:rsidRPr="00846504">
              <w:rPr>
                <w:b/>
                <w:bCs/>
              </w:rPr>
              <w:t>«</w:t>
            </w:r>
            <w:r w:rsidR="00C41A86" w:rsidRPr="00C41A86">
              <w:rPr>
                <w:b/>
                <w:bCs/>
              </w:rPr>
              <w:t>0.096211</w:t>
            </w:r>
            <w:r w:rsidRPr="00846504">
              <w:rPr>
                <w:b/>
                <w:bCs/>
              </w:rPr>
              <w:t>»</w:t>
            </w:r>
          </w:p>
          <w:p w:rsidR="00A02865" w:rsidRDefault="00A02865" w:rsidP="00350450">
            <w:pPr>
              <w:pStyle w:val="0"/>
              <w:rPr>
                <w:b/>
                <w:bCs/>
              </w:rPr>
            </w:pPr>
            <w:r>
              <w:t xml:space="preserve">Толщина стенки: </w:t>
            </w:r>
            <w:r>
              <w:rPr>
                <w:b/>
                <w:bCs/>
              </w:rPr>
              <w:t>«0.0</w:t>
            </w:r>
            <w:r w:rsidR="00826731">
              <w:rPr>
                <w:b/>
                <w:bCs/>
              </w:rPr>
              <w:t>0</w:t>
            </w:r>
            <w:r w:rsidR="00C41A86">
              <w:rPr>
                <w:b/>
                <w:bCs/>
              </w:rPr>
              <w:t>2</w:t>
            </w:r>
            <w:r w:rsidRPr="00846504">
              <w:rPr>
                <w:b/>
                <w:bCs/>
              </w:rPr>
              <w:t>»</w:t>
            </w:r>
          </w:p>
          <w:p w:rsidR="00A02865" w:rsidRPr="00E34C43" w:rsidRDefault="00A02865" w:rsidP="00C41A86">
            <w:pPr>
              <w:pStyle w:val="0"/>
            </w:pPr>
            <w:r>
              <w:t xml:space="preserve">Поверхность теплообмена: </w:t>
            </w:r>
            <w:r w:rsidRPr="00846504">
              <w:rPr>
                <w:b/>
                <w:bCs/>
              </w:rPr>
              <w:t>«</w:t>
            </w:r>
            <w:r w:rsidR="00C41A86" w:rsidRPr="00C41A86">
              <w:rPr>
                <w:b/>
                <w:bCs/>
              </w:rPr>
              <w:t>5.4978</w:t>
            </w:r>
            <w:r w:rsidRPr="00846504">
              <w:rPr>
                <w:b/>
                <w:bCs/>
              </w:rPr>
              <w:t>»</w:t>
            </w:r>
          </w:p>
        </w:tc>
      </w:tr>
    </w:tbl>
    <w:p w:rsidR="00007200" w:rsidRDefault="00007200" w:rsidP="00007200"/>
    <w:p w:rsidR="00A02865" w:rsidRDefault="00007200" w:rsidP="00160F8A">
      <w:pPr>
        <w:pStyle w:val="3"/>
        <w:ind w:left="1418" w:hanging="698"/>
      </w:pPr>
      <w:bookmarkStart w:id="58" w:name="_Toc369869645"/>
      <w:r w:rsidRPr="0033138B">
        <w:t>Задвижки</w:t>
      </w:r>
      <w:bookmarkEnd w:id="58"/>
    </w:p>
    <w:p w:rsidR="00007200" w:rsidRDefault="00007200" w:rsidP="00007200">
      <w:r>
        <w:t xml:space="preserve">Теперь, задайте для всех задвижек начальное положение в процентах, равное 5. Имя файла с характеристикой – </w:t>
      </w:r>
      <w:r w:rsidRPr="00FE23A8">
        <w:rPr>
          <w:rStyle w:val="a9"/>
        </w:rPr>
        <w:t>«Линейная»</w:t>
      </w:r>
      <w:r>
        <w:t xml:space="preserve">,  см. </w:t>
      </w:r>
      <w:r>
        <w:fldChar w:fldCharType="begin"/>
      </w:r>
      <w:r>
        <w:instrText xml:space="preserve"> REF _Ref278315449 \h </w:instrText>
      </w:r>
      <w:r>
        <w:fldChar w:fldCharType="separate"/>
      </w:r>
      <w:r w:rsidR="00E1730D">
        <w:t xml:space="preserve">Рисунок </w:t>
      </w:r>
      <w:r w:rsidR="00E1730D">
        <w:rPr>
          <w:noProof/>
        </w:rPr>
        <w:t>21</w:t>
      </w:r>
      <w:r>
        <w:fldChar w:fldCharType="end"/>
      </w:r>
      <w:r>
        <w:t xml:space="preserve"> и </w:t>
      </w:r>
      <w:r>
        <w:fldChar w:fldCharType="begin"/>
      </w:r>
      <w:r>
        <w:instrText xml:space="preserve"> REF _Ref278315451 \h </w:instrText>
      </w:r>
      <w:r>
        <w:fldChar w:fldCharType="separate"/>
      </w:r>
      <w:r w:rsidR="00E1730D">
        <w:t xml:space="preserve">Рисунок </w:t>
      </w:r>
      <w:r w:rsidR="00E1730D">
        <w:rPr>
          <w:noProof/>
        </w:rPr>
        <w:t>22</w:t>
      </w:r>
      <w:r>
        <w:fldChar w:fldCharType="end"/>
      </w:r>
      <w:r>
        <w:t>.</w:t>
      </w:r>
    </w:p>
    <w:p w:rsidR="00007200" w:rsidRDefault="00007200" w:rsidP="00007200">
      <w:r>
        <w:rPr>
          <w:noProof/>
        </w:rPr>
        <w:lastRenderedPageBreak/>
        <w:drawing>
          <wp:inline distT="0" distB="0" distL="0" distR="0" wp14:anchorId="49D786B4" wp14:editId="6C578D37">
            <wp:extent cx="6152515" cy="3477260"/>
            <wp:effectExtent l="0" t="0" r="635"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52515" cy="3477260"/>
                    </a:xfrm>
                    <a:prstGeom prst="rect">
                      <a:avLst/>
                    </a:prstGeom>
                  </pic:spPr>
                </pic:pic>
              </a:graphicData>
            </a:graphic>
          </wp:inline>
        </w:drawing>
      </w:r>
    </w:p>
    <w:p w:rsidR="00007200" w:rsidRDefault="00007200" w:rsidP="00007200">
      <w:pPr>
        <w:pStyle w:val="a4"/>
      </w:pPr>
      <w:bookmarkStart w:id="59" w:name="_Ref278315449"/>
      <w:bookmarkStart w:id="60" w:name="_Toc291248643"/>
      <w:r>
        <w:t xml:space="preserve">Рисунок </w:t>
      </w:r>
      <w:r w:rsidR="00C43823">
        <w:fldChar w:fldCharType="begin"/>
      </w:r>
      <w:r w:rsidR="00C43823">
        <w:instrText xml:space="preserve"> SEQ Рисунок \* ARABIC </w:instrText>
      </w:r>
      <w:r w:rsidR="00C43823">
        <w:fldChar w:fldCharType="separate"/>
      </w:r>
      <w:r w:rsidR="00E1730D">
        <w:rPr>
          <w:noProof/>
        </w:rPr>
        <w:t>21</w:t>
      </w:r>
      <w:r w:rsidR="00C43823">
        <w:rPr>
          <w:noProof/>
        </w:rPr>
        <w:fldChar w:fldCharType="end"/>
      </w:r>
      <w:bookmarkEnd w:id="59"/>
      <w:r>
        <w:t>. Одновременное выделение всех задвижек на схеме</w:t>
      </w:r>
      <w:bookmarkEnd w:id="60"/>
    </w:p>
    <w:p w:rsidR="00007200" w:rsidRPr="00007200" w:rsidRDefault="00007200" w:rsidP="00007200">
      <w:r>
        <w:t xml:space="preserve">Во многих случаях требуется задать одинаковые </w:t>
      </w:r>
      <w:r w:rsidR="00455699">
        <w:t xml:space="preserve">значения (одних и тех же свойств) </w:t>
      </w:r>
      <w:r>
        <w:t>для нескольких элементов схемы.</w:t>
      </w:r>
      <w:r w:rsidR="00455699">
        <w:t xml:space="preserve"> В нашем примере нужно для четырёх задвижек задать одно и то же начальное положение, и одинаковую характеристику. Можно, конечно, по очереди задать для каждой задвижки нужные значения. Но лучше (быстрее) сначала выделить все задвижки и, нажав правую кнопку и зайдя в диалоговое окно «Свойства», задать сразу для всех задвижек 5% положение и линейную характеристику (см. </w:t>
      </w:r>
      <w:r w:rsidR="00455699">
        <w:fldChar w:fldCharType="begin"/>
      </w:r>
      <w:r w:rsidR="00455699">
        <w:instrText xml:space="preserve"> REF _Ref278315449 \h </w:instrText>
      </w:r>
      <w:r w:rsidR="00455699">
        <w:fldChar w:fldCharType="separate"/>
      </w:r>
      <w:r w:rsidR="00E1730D">
        <w:t xml:space="preserve">Рисунок </w:t>
      </w:r>
      <w:r w:rsidR="00E1730D">
        <w:rPr>
          <w:noProof/>
        </w:rPr>
        <w:t>21</w:t>
      </w:r>
      <w:r w:rsidR="00455699">
        <w:fldChar w:fldCharType="end"/>
      </w:r>
      <w:r w:rsidR="00455699">
        <w:t xml:space="preserve"> и </w:t>
      </w:r>
      <w:r w:rsidR="00455699">
        <w:fldChar w:fldCharType="begin"/>
      </w:r>
      <w:r w:rsidR="00455699">
        <w:instrText xml:space="preserve"> REF _Ref278315451 \h </w:instrText>
      </w:r>
      <w:r w:rsidR="00455699">
        <w:fldChar w:fldCharType="separate"/>
      </w:r>
      <w:r w:rsidR="00E1730D">
        <w:t xml:space="preserve">Рисунок </w:t>
      </w:r>
      <w:r w:rsidR="00E1730D">
        <w:rPr>
          <w:noProof/>
        </w:rPr>
        <w:t>22</w:t>
      </w:r>
      <w:r w:rsidR="00455699">
        <w:fldChar w:fldCharType="end"/>
      </w:r>
      <w:r w:rsidR="00455699">
        <w:t>).</w:t>
      </w:r>
      <w:r w:rsidR="00972C83">
        <w:t xml:space="preserve"> Обратите внимание, что при одновременном выделении четырёх задвижек и задании свойств в заголовке диалогового окна «Свойства» выведены названия всех выбранных задвижек.</w:t>
      </w:r>
    </w:p>
    <w:p w:rsidR="009716FC" w:rsidRPr="007A5C3E" w:rsidRDefault="00007200" w:rsidP="00007200">
      <w:pPr>
        <w:pStyle w:val="a8"/>
      </w:pPr>
      <w:r>
        <w:rPr>
          <w:noProof/>
        </w:rPr>
        <w:lastRenderedPageBreak/>
        <w:drawing>
          <wp:inline distT="0" distB="0" distL="0" distR="0" wp14:anchorId="75D17169" wp14:editId="7EF8C1DA">
            <wp:extent cx="3476625" cy="44100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76625" cy="4410075"/>
                    </a:xfrm>
                    <a:prstGeom prst="rect">
                      <a:avLst/>
                    </a:prstGeom>
                  </pic:spPr>
                </pic:pic>
              </a:graphicData>
            </a:graphic>
          </wp:inline>
        </w:drawing>
      </w:r>
    </w:p>
    <w:p w:rsidR="00007200" w:rsidRDefault="00007200" w:rsidP="00007200">
      <w:pPr>
        <w:pStyle w:val="a4"/>
      </w:pPr>
      <w:bookmarkStart w:id="61" w:name="_Ref278315451"/>
      <w:bookmarkStart w:id="62" w:name="_Toc291248644"/>
      <w:r>
        <w:t xml:space="preserve">Рисунок </w:t>
      </w:r>
      <w:r w:rsidR="00C43823">
        <w:fldChar w:fldCharType="begin"/>
      </w:r>
      <w:r w:rsidR="00C43823">
        <w:instrText xml:space="preserve"> SEQ Рисунок \* ARABIC </w:instrText>
      </w:r>
      <w:r w:rsidR="00C43823">
        <w:fldChar w:fldCharType="separate"/>
      </w:r>
      <w:r w:rsidR="00E1730D">
        <w:rPr>
          <w:noProof/>
        </w:rPr>
        <w:t>22</w:t>
      </w:r>
      <w:r w:rsidR="00C43823">
        <w:rPr>
          <w:noProof/>
        </w:rPr>
        <w:fldChar w:fldCharType="end"/>
      </w:r>
      <w:bookmarkEnd w:id="61"/>
      <w:r>
        <w:t>. Одновременное задание свойств для всех четырёх задвижек</w:t>
      </w:r>
      <w:bookmarkEnd w:id="62"/>
    </w:p>
    <w:p w:rsidR="008139AA" w:rsidRDefault="00493EFD" w:rsidP="0033138B">
      <w:pPr>
        <w:pStyle w:val="3"/>
      </w:pPr>
      <w:bookmarkStart w:id="63" w:name="_Toc369869646"/>
      <w:r>
        <w:t>Контроль параметров ТРР</w:t>
      </w:r>
      <w:bookmarkEnd w:id="63"/>
    </w:p>
    <w:p w:rsidR="00493EFD" w:rsidRDefault="00493EFD" w:rsidP="00493EFD">
      <w:r>
        <w:t>Теперь, при условии что вы всё сделали верно и без ошибок, схема готова для нормальной работы и расчета модели проточной части турбины. Но, для просмотра значений тех или иных параметров в процессе расчета, нам нужно вывести эти параметры на графики и</w:t>
      </w:r>
      <w:r w:rsidRPr="00493EFD">
        <w:t>/</w:t>
      </w:r>
      <w:r>
        <w:t>или на схемное окно. Воспользуемся</w:t>
      </w:r>
      <w:r w:rsidRPr="00493EFD">
        <w:t xml:space="preserve"> </w:t>
      </w:r>
      <w:r>
        <w:t xml:space="preserve">элементами вкладки </w:t>
      </w:r>
      <w:r w:rsidRPr="00FE23A8">
        <w:rPr>
          <w:rStyle w:val="a9"/>
        </w:rPr>
        <w:t>«Контроль параметров ТРР»</w:t>
      </w:r>
      <w:r>
        <w:t>:</w:t>
      </w:r>
    </w:p>
    <w:p w:rsidR="00493EFD" w:rsidRDefault="00493EFD" w:rsidP="005417AD">
      <w:r>
        <w:t xml:space="preserve">Выберите элемент </w:t>
      </w:r>
      <w:r w:rsidRPr="00FE23A8">
        <w:rPr>
          <w:rStyle w:val="a9"/>
        </w:rPr>
        <w:t>«Контроль G в канале»</w:t>
      </w:r>
      <w:r>
        <w:t xml:space="preserve"> </w:t>
      </w:r>
      <w:r w:rsidRPr="00493EFD">
        <w:t>(</w:t>
      </w:r>
      <w:r>
        <w:t>контроль массового расхода в канале</w:t>
      </w:r>
      <w:r w:rsidRPr="00493EFD">
        <w:t>)</w:t>
      </w:r>
      <w:r>
        <w:t>, поместите его на схему на первый канал ТРР.</w:t>
      </w:r>
      <w:r w:rsidR="00350450">
        <w:t xml:space="preserve"> При этом убедитесь, что владельцем вновь помещенного элемента </w:t>
      </w:r>
      <w:r w:rsidR="00350450" w:rsidRPr="00FE23A8">
        <w:rPr>
          <w:rStyle w:val="a9"/>
        </w:rPr>
        <w:t xml:space="preserve">«Контроль G в канале» </w:t>
      </w:r>
      <w:r w:rsidR="00350450">
        <w:t xml:space="preserve">является именно этот канал (см. </w:t>
      </w:r>
      <w:r w:rsidR="00350450">
        <w:fldChar w:fldCharType="begin"/>
      </w:r>
      <w:r w:rsidR="00350450">
        <w:instrText xml:space="preserve"> REF _Ref279612420 \h </w:instrText>
      </w:r>
      <w:r w:rsidR="00350450">
        <w:fldChar w:fldCharType="separate"/>
      </w:r>
      <w:r w:rsidR="00E1730D">
        <w:t xml:space="preserve">Рисунок </w:t>
      </w:r>
      <w:r w:rsidR="00E1730D">
        <w:rPr>
          <w:noProof/>
        </w:rPr>
        <w:t>23</w:t>
      </w:r>
      <w:r w:rsidR="00350450">
        <w:fldChar w:fldCharType="end"/>
      </w:r>
      <w:r w:rsidR="00350450">
        <w:t>).</w:t>
      </w:r>
    </w:p>
    <w:p w:rsidR="00493EFD" w:rsidRPr="00493EFD" w:rsidRDefault="00350450" w:rsidP="00350450">
      <w:pPr>
        <w:pStyle w:val="a8"/>
      </w:pPr>
      <w:r>
        <w:rPr>
          <w:noProof/>
        </w:rPr>
        <w:lastRenderedPageBreak/>
        <w:drawing>
          <wp:inline distT="0" distB="0" distL="0" distR="0" wp14:anchorId="2831BA03" wp14:editId="16B9DBA3">
            <wp:extent cx="6477000" cy="36576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77000" cy="3657600"/>
                    </a:xfrm>
                    <a:prstGeom prst="rect">
                      <a:avLst/>
                    </a:prstGeom>
                    <a:noFill/>
                    <a:ln>
                      <a:noFill/>
                    </a:ln>
                  </pic:spPr>
                </pic:pic>
              </a:graphicData>
            </a:graphic>
          </wp:inline>
        </w:drawing>
      </w:r>
    </w:p>
    <w:p w:rsidR="00350450" w:rsidRDefault="00350450" w:rsidP="00350450">
      <w:pPr>
        <w:pStyle w:val="a4"/>
      </w:pPr>
      <w:bookmarkStart w:id="64" w:name="_Ref279612420"/>
      <w:bookmarkStart w:id="65" w:name="_Toc291248645"/>
      <w:r>
        <w:t xml:space="preserve">Рисунок </w:t>
      </w:r>
      <w:r w:rsidR="00C43823">
        <w:fldChar w:fldCharType="begin"/>
      </w:r>
      <w:r w:rsidR="00C43823">
        <w:instrText xml:space="preserve"> SEQ Рисунок \* ARABIC </w:instrText>
      </w:r>
      <w:r w:rsidR="00C43823">
        <w:fldChar w:fldCharType="separate"/>
      </w:r>
      <w:r w:rsidR="00E1730D">
        <w:rPr>
          <w:noProof/>
        </w:rPr>
        <w:t>23</w:t>
      </w:r>
      <w:r w:rsidR="00C43823">
        <w:rPr>
          <w:noProof/>
        </w:rPr>
        <w:fldChar w:fldCharType="end"/>
      </w:r>
      <w:bookmarkEnd w:id="64"/>
      <w:r>
        <w:t xml:space="preserve">. Контроль </w:t>
      </w:r>
      <w:r>
        <w:rPr>
          <w:lang w:val="en-US"/>
        </w:rPr>
        <w:t>G</w:t>
      </w:r>
      <w:r w:rsidRPr="00350450">
        <w:t xml:space="preserve"> </w:t>
      </w:r>
      <w:r>
        <w:t>в первом канале</w:t>
      </w:r>
      <w:bookmarkEnd w:id="65"/>
    </w:p>
    <w:p w:rsidR="00350450" w:rsidRPr="00350450" w:rsidRDefault="00350450" w:rsidP="0033138B">
      <w:r>
        <w:t>Зайдите в свойства элемента и измените два его параметра:</w:t>
      </w:r>
      <w:r w:rsidR="00672D6B">
        <w:t xml:space="preserve"> </w:t>
      </w:r>
      <w:r w:rsidRPr="00FE23A8">
        <w:rPr>
          <w:rStyle w:val="a9"/>
        </w:rPr>
        <w:t>«Текст»</w:t>
      </w:r>
      <w:r>
        <w:t xml:space="preserve"> замените на </w:t>
      </w:r>
      <w:r w:rsidRPr="00FE23A8">
        <w:rPr>
          <w:rStyle w:val="a9"/>
        </w:rPr>
        <w:t>«G[т/ч]»</w:t>
      </w:r>
      <w:r>
        <w:t xml:space="preserve">, а </w:t>
      </w:r>
      <w:r w:rsidRPr="00FE23A8">
        <w:rPr>
          <w:rStyle w:val="a9"/>
        </w:rPr>
        <w:t>«Имена выводимых параметров»</w:t>
      </w:r>
      <w:r>
        <w:t xml:space="preserve"> – на </w:t>
      </w:r>
      <w:r w:rsidRPr="00FE23A8">
        <w:rPr>
          <w:rStyle w:val="a9"/>
        </w:rPr>
        <w:t>«g*3.6»</w:t>
      </w:r>
      <w:r w:rsidRPr="00350450">
        <w:t>.</w:t>
      </w:r>
      <w:r w:rsidR="00672D6B">
        <w:t xml:space="preserve"> Этим мы изменили единицы измерения для вывода масового расхода. Внутри кода ТРР расход считается в килограммах в секунду, а на схемное окно выводить будем с коэффициентом 3,6 </w:t>
      </w:r>
      <w:r w:rsidR="00672D6B">
        <w:rPr>
          <w:lang w:val="en-US"/>
        </w:rPr>
        <w:t>c</w:t>
      </w:r>
      <w:r w:rsidR="00672D6B" w:rsidRPr="00672D6B">
        <w:t>/</w:t>
      </w:r>
      <w:r w:rsidR="00672D6B">
        <w:t>(кг</w:t>
      </w:r>
      <w:r w:rsidR="00672D6B" w:rsidRPr="00672D6B">
        <w:t>/</w:t>
      </w:r>
      <w:r w:rsidR="00672D6B">
        <w:t>т)</w:t>
      </w:r>
      <w:r w:rsidR="00672D6B" w:rsidRPr="00672D6B">
        <w:t xml:space="preserve"> </w:t>
      </w:r>
      <w:r w:rsidR="00672D6B">
        <w:t>= 3600</w:t>
      </w:r>
      <w:r w:rsidR="00672D6B" w:rsidRPr="00672D6B">
        <w:t xml:space="preserve"> </w:t>
      </w:r>
      <w:r w:rsidR="00672D6B">
        <w:rPr>
          <w:lang w:val="en-US"/>
        </w:rPr>
        <w:t>c</w:t>
      </w:r>
      <w:r w:rsidR="00672D6B">
        <w:t xml:space="preserve"> </w:t>
      </w:r>
      <w:r w:rsidR="00672D6B" w:rsidRPr="00672D6B">
        <w:t>/</w:t>
      </w:r>
      <w:r w:rsidR="00672D6B">
        <w:t xml:space="preserve"> </w:t>
      </w:r>
      <w:r w:rsidR="00672D6B" w:rsidRPr="00672D6B">
        <w:t>1000</w:t>
      </w:r>
      <w:r w:rsidR="00672D6B">
        <w:t xml:space="preserve"> кг</w:t>
      </w:r>
      <w:r w:rsidR="00672D6B" w:rsidRPr="00672D6B">
        <w:t>/</w:t>
      </w:r>
      <w:r w:rsidR="00672D6B">
        <w:t xml:space="preserve">т (см. </w:t>
      </w:r>
      <w:r w:rsidR="00672D6B">
        <w:fldChar w:fldCharType="begin"/>
      </w:r>
      <w:r w:rsidR="00672D6B">
        <w:instrText xml:space="preserve"> REF _Ref279612855 \h </w:instrText>
      </w:r>
      <w:r w:rsidR="00672D6B">
        <w:fldChar w:fldCharType="separate"/>
      </w:r>
      <w:r w:rsidR="00E1730D">
        <w:t xml:space="preserve">Рисунок </w:t>
      </w:r>
      <w:r w:rsidR="00E1730D">
        <w:rPr>
          <w:noProof/>
        </w:rPr>
        <w:t>24</w:t>
      </w:r>
      <w:r w:rsidR="00672D6B">
        <w:fldChar w:fldCharType="end"/>
      </w:r>
      <w:r w:rsidR="00672D6B">
        <w:t>).</w:t>
      </w:r>
    </w:p>
    <w:p w:rsidR="00350450" w:rsidRDefault="00672D6B" w:rsidP="00350450">
      <w:pPr>
        <w:pStyle w:val="a8"/>
      </w:pPr>
      <w:r>
        <w:rPr>
          <w:noProof/>
        </w:rPr>
        <w:drawing>
          <wp:inline distT="0" distB="0" distL="0" distR="0" wp14:anchorId="732BA7D2" wp14:editId="6CD2188D">
            <wp:extent cx="4505325" cy="12763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5325" cy="1276350"/>
                    </a:xfrm>
                    <a:prstGeom prst="rect">
                      <a:avLst/>
                    </a:prstGeom>
                    <a:noFill/>
                    <a:ln>
                      <a:noFill/>
                    </a:ln>
                  </pic:spPr>
                </pic:pic>
              </a:graphicData>
            </a:graphic>
          </wp:inline>
        </w:drawing>
      </w:r>
    </w:p>
    <w:p w:rsidR="00672D6B" w:rsidRDefault="00672D6B" w:rsidP="00672D6B">
      <w:pPr>
        <w:pStyle w:val="a4"/>
      </w:pPr>
      <w:bookmarkStart w:id="66" w:name="_Ref279612855"/>
      <w:bookmarkStart w:id="67" w:name="_Toc291248646"/>
      <w:r>
        <w:t xml:space="preserve">Рисунок </w:t>
      </w:r>
      <w:r w:rsidR="00C43823">
        <w:fldChar w:fldCharType="begin"/>
      </w:r>
      <w:r w:rsidR="00C43823">
        <w:instrText xml:space="preserve"> SEQ Рисунок \* ARABIC </w:instrText>
      </w:r>
      <w:r w:rsidR="00C43823">
        <w:fldChar w:fldCharType="separate"/>
      </w:r>
      <w:r w:rsidR="00E1730D">
        <w:rPr>
          <w:noProof/>
        </w:rPr>
        <w:t>24</w:t>
      </w:r>
      <w:r w:rsidR="00C43823">
        <w:rPr>
          <w:noProof/>
        </w:rPr>
        <w:fldChar w:fldCharType="end"/>
      </w:r>
      <w:bookmarkEnd w:id="66"/>
      <w:r>
        <w:t xml:space="preserve">. Перевод в тонны в час, «Контроль </w:t>
      </w:r>
      <w:r>
        <w:rPr>
          <w:lang w:val="en-US"/>
        </w:rPr>
        <w:t>G</w:t>
      </w:r>
      <w:r w:rsidRPr="00350450">
        <w:t xml:space="preserve"> </w:t>
      </w:r>
      <w:r>
        <w:t>в канале»</w:t>
      </w:r>
      <w:bookmarkEnd w:id="67"/>
    </w:p>
    <w:p w:rsidR="0033138B" w:rsidRPr="0033138B" w:rsidRDefault="00350450" w:rsidP="00672D6B">
      <w:r>
        <w:t>Проделайте аналогичные манипуляции для всех каналов</w:t>
      </w:r>
      <w:r w:rsidR="00672D6B">
        <w:t>, можно при помощи копирования только что размещенного элемента</w:t>
      </w:r>
      <w:r>
        <w:t xml:space="preserve">. </w:t>
      </w:r>
      <w:r w:rsidR="00672D6B">
        <w:t xml:space="preserve">Следите за </w:t>
      </w:r>
      <w:r w:rsidR="005417AD">
        <w:t xml:space="preserve">корректностью задания </w:t>
      </w:r>
      <w:r w:rsidR="00672D6B">
        <w:t>владельц</w:t>
      </w:r>
      <w:r w:rsidR="005417AD">
        <w:t>ев</w:t>
      </w:r>
      <w:r w:rsidR="00672D6B">
        <w:t xml:space="preserve"> размещаемых элементов. </w:t>
      </w:r>
      <w:r>
        <w:t xml:space="preserve">Результат должен быть похож на </w:t>
      </w:r>
      <w:r w:rsidR="00B57D81">
        <w:fldChar w:fldCharType="begin"/>
      </w:r>
      <w:r w:rsidR="00B57D81">
        <w:instrText xml:space="preserve"> REF _Ref279613175 \h </w:instrText>
      </w:r>
      <w:r w:rsidR="00B57D81">
        <w:fldChar w:fldCharType="separate"/>
      </w:r>
      <w:r w:rsidR="00E1730D">
        <w:t xml:space="preserve">Рисунок </w:t>
      </w:r>
      <w:r w:rsidR="00E1730D">
        <w:rPr>
          <w:noProof/>
        </w:rPr>
        <w:t>25</w:t>
      </w:r>
      <w:r w:rsidR="00B57D81">
        <w:fldChar w:fldCharType="end"/>
      </w:r>
      <w:r w:rsidR="00B57D81">
        <w:t>.</w:t>
      </w:r>
    </w:p>
    <w:p w:rsidR="008139AA" w:rsidRPr="007A5C3E" w:rsidRDefault="00B57D81" w:rsidP="00B57D81">
      <w:pPr>
        <w:pStyle w:val="a8"/>
      </w:pPr>
      <w:r>
        <w:rPr>
          <w:noProof/>
        </w:rPr>
        <w:lastRenderedPageBreak/>
        <w:drawing>
          <wp:inline distT="0" distB="0" distL="0" distR="0" wp14:anchorId="5304BD67" wp14:editId="77E2ECB6">
            <wp:extent cx="6152515" cy="3088640"/>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52515" cy="3088640"/>
                    </a:xfrm>
                    <a:prstGeom prst="rect">
                      <a:avLst/>
                    </a:prstGeom>
                  </pic:spPr>
                </pic:pic>
              </a:graphicData>
            </a:graphic>
          </wp:inline>
        </w:drawing>
      </w:r>
    </w:p>
    <w:p w:rsidR="00B57D81" w:rsidRDefault="00B57D81" w:rsidP="00B57D81">
      <w:pPr>
        <w:pStyle w:val="a4"/>
      </w:pPr>
      <w:bookmarkStart w:id="68" w:name="_Ref279613175"/>
      <w:bookmarkStart w:id="69" w:name="_Toc291248647"/>
      <w:r>
        <w:t xml:space="preserve">Рисунок </w:t>
      </w:r>
      <w:r w:rsidR="00C43823">
        <w:fldChar w:fldCharType="begin"/>
      </w:r>
      <w:r w:rsidR="00C43823">
        <w:instrText xml:space="preserve"> SEQ Рисунок \* ARABIC </w:instrText>
      </w:r>
      <w:r w:rsidR="00C43823">
        <w:fldChar w:fldCharType="separate"/>
      </w:r>
      <w:r w:rsidR="00E1730D">
        <w:rPr>
          <w:noProof/>
        </w:rPr>
        <w:t>25</w:t>
      </w:r>
      <w:r w:rsidR="00C43823">
        <w:rPr>
          <w:noProof/>
        </w:rPr>
        <w:fldChar w:fldCharType="end"/>
      </w:r>
      <w:bookmarkEnd w:id="68"/>
      <w:r>
        <w:t xml:space="preserve">. Размещение элементов «Контроль </w:t>
      </w:r>
      <w:r>
        <w:rPr>
          <w:lang w:val="en-US"/>
        </w:rPr>
        <w:t>G</w:t>
      </w:r>
      <w:r w:rsidRPr="00350450">
        <w:t xml:space="preserve"> </w:t>
      </w:r>
      <w:r>
        <w:t>в канале» на схеме</w:t>
      </w:r>
      <w:bookmarkEnd w:id="69"/>
    </w:p>
    <w:p w:rsidR="008139AA" w:rsidRPr="006B592D" w:rsidRDefault="006B592D" w:rsidP="008139AA">
      <w:r>
        <w:t xml:space="preserve">Далее, уберите со схемы датчики давления и температуры в </w:t>
      </w:r>
      <w:r w:rsidRPr="00FE23A8">
        <w:rPr>
          <w:rStyle w:val="a9"/>
        </w:rPr>
        <w:t>«узлах Р»</w:t>
      </w:r>
      <w:r>
        <w:t xml:space="preserve"> (которые автоматически разместились на схеме при добавлении узлов). Нам они не понадобятся.</w:t>
      </w:r>
    </w:p>
    <w:p w:rsidR="008139AA" w:rsidRPr="007A5C3E" w:rsidRDefault="00C35B3D" w:rsidP="0031685B">
      <w:r>
        <w:t xml:space="preserve">Для всех граничных </w:t>
      </w:r>
      <w:r w:rsidR="00794E18">
        <w:t xml:space="preserve">и внутренних </w:t>
      </w:r>
      <w:r>
        <w:t>узлов</w:t>
      </w:r>
      <w:r w:rsidR="00794E18">
        <w:t xml:space="preserve"> </w:t>
      </w:r>
      <w:r>
        <w:t xml:space="preserve">воспользуемся элементом </w:t>
      </w:r>
      <w:r w:rsidRPr="00FE23A8">
        <w:rPr>
          <w:rStyle w:val="a9"/>
        </w:rPr>
        <w:t>«Контроль P, H, T в узле»</w:t>
      </w:r>
      <w:r>
        <w:t xml:space="preserve">. Разместите на схеме </w:t>
      </w:r>
      <w:r w:rsidR="00794E18">
        <w:t>10</w:t>
      </w:r>
      <w:r>
        <w:t xml:space="preserve"> таких элементов, см. </w:t>
      </w:r>
      <w:r w:rsidR="0040590D">
        <w:fldChar w:fldCharType="begin"/>
      </w:r>
      <w:r w:rsidR="0040590D">
        <w:instrText xml:space="preserve"> REF _Ref279613716 \h </w:instrText>
      </w:r>
      <w:r w:rsidR="0040590D">
        <w:fldChar w:fldCharType="separate"/>
      </w:r>
      <w:r w:rsidR="00E1730D">
        <w:t xml:space="preserve">Рисунок </w:t>
      </w:r>
      <w:r w:rsidR="00E1730D">
        <w:rPr>
          <w:noProof/>
        </w:rPr>
        <w:t>26</w:t>
      </w:r>
      <w:r w:rsidR="0040590D">
        <w:fldChar w:fldCharType="end"/>
      </w:r>
      <w:r w:rsidR="0040590D">
        <w:t>. В процессе расчета здесь будут выводиться давление, энтальпия и температура в граничных узлах ТРР.</w:t>
      </w:r>
      <w:r w:rsidR="00794E18">
        <w:t xml:space="preserve"> Размещайте элементы аккуратно, следите также за владельцами этих элементов. Каждой точке должен соответствовать только один элемент.</w:t>
      </w:r>
    </w:p>
    <w:p w:rsidR="0031685B" w:rsidRPr="007A5C3E" w:rsidRDefault="00794E18" w:rsidP="0040590D">
      <w:pPr>
        <w:pStyle w:val="a8"/>
      </w:pPr>
      <w:r>
        <w:rPr>
          <w:noProof/>
        </w:rPr>
        <w:drawing>
          <wp:inline distT="0" distB="0" distL="0" distR="0" wp14:anchorId="579FE938" wp14:editId="2CC2E0C9">
            <wp:extent cx="6152515" cy="3486150"/>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52515" cy="3486150"/>
                    </a:xfrm>
                    <a:prstGeom prst="rect">
                      <a:avLst/>
                    </a:prstGeom>
                  </pic:spPr>
                </pic:pic>
              </a:graphicData>
            </a:graphic>
          </wp:inline>
        </w:drawing>
      </w:r>
    </w:p>
    <w:p w:rsidR="0040590D" w:rsidRDefault="0040590D" w:rsidP="0040590D">
      <w:pPr>
        <w:pStyle w:val="a4"/>
      </w:pPr>
      <w:bookmarkStart w:id="70" w:name="_Ref279613716"/>
      <w:bookmarkStart w:id="71" w:name="_Toc291248648"/>
      <w:r>
        <w:t xml:space="preserve">Рисунок </w:t>
      </w:r>
      <w:r w:rsidR="00C43823">
        <w:fldChar w:fldCharType="begin"/>
      </w:r>
      <w:r w:rsidR="00C43823">
        <w:instrText xml:space="preserve"> SEQ Рисунок \* ARABIC </w:instrText>
      </w:r>
      <w:r w:rsidR="00C43823">
        <w:fldChar w:fldCharType="separate"/>
      </w:r>
      <w:r w:rsidR="00E1730D">
        <w:rPr>
          <w:noProof/>
        </w:rPr>
        <w:t>26</w:t>
      </w:r>
      <w:r w:rsidR="00C43823">
        <w:rPr>
          <w:noProof/>
        </w:rPr>
        <w:fldChar w:fldCharType="end"/>
      </w:r>
      <w:bookmarkEnd w:id="70"/>
      <w:r>
        <w:t xml:space="preserve">. Размещение элементов «Контроль </w:t>
      </w:r>
      <w:r>
        <w:rPr>
          <w:lang w:val="en-US"/>
        </w:rPr>
        <w:t>P</w:t>
      </w:r>
      <w:r w:rsidRPr="0040590D">
        <w:t>,</w:t>
      </w:r>
      <w:r>
        <w:rPr>
          <w:lang w:val="en-US"/>
        </w:rPr>
        <w:t>H</w:t>
      </w:r>
      <w:r w:rsidRPr="0040590D">
        <w:t>,</w:t>
      </w:r>
      <w:r>
        <w:rPr>
          <w:lang w:val="en-US"/>
        </w:rPr>
        <w:t>T</w:t>
      </w:r>
      <w:r w:rsidRPr="0040590D">
        <w:t xml:space="preserve"> </w:t>
      </w:r>
      <w:r>
        <w:t>в узле» на схеме</w:t>
      </w:r>
      <w:bookmarkEnd w:id="71"/>
    </w:p>
    <w:p w:rsidR="00AC6849" w:rsidRDefault="00AC6849" w:rsidP="00B05692">
      <w:r>
        <w:t xml:space="preserve">Выведем еще частоту вращения ротора и текущую мощность генератора при помощи аналогичного механизма, только через меню </w:t>
      </w:r>
      <w:r w:rsidRPr="00FE23A8">
        <w:rPr>
          <w:rStyle w:val="a9"/>
        </w:rPr>
        <w:t>«Параметры»</w:t>
      </w:r>
      <w:r>
        <w:t xml:space="preserve"> для каждого элемента.</w:t>
      </w:r>
    </w:p>
    <w:p w:rsidR="00A94CED" w:rsidRDefault="00AC6849" w:rsidP="00A94CED">
      <w:r>
        <w:lastRenderedPageBreak/>
        <w:t xml:space="preserve">Нажмите левой кнопкой мыши на роторе и в появившемся всплывающем окне выберите пункт </w:t>
      </w:r>
      <w:r w:rsidRPr="00FE23A8">
        <w:rPr>
          <w:rStyle w:val="a9"/>
        </w:rPr>
        <w:t>«Параметры объекта»</w:t>
      </w:r>
      <w:r w:rsidR="00562F26">
        <w:t xml:space="preserve">. Появится маленькое окошко, в котором надо выбрать строку с параметром </w:t>
      </w:r>
      <w:r w:rsidR="00562F26" w:rsidRPr="00FE23A8">
        <w:rPr>
          <w:rStyle w:val="a9"/>
        </w:rPr>
        <w:t>«n_ (Частота вращения)»</w:t>
      </w:r>
      <w:r w:rsidR="00562F26">
        <w:t xml:space="preserve"> и нажать на кнопку </w:t>
      </w:r>
      <w:r w:rsidR="00562F26" w:rsidRPr="00FE23A8">
        <w:rPr>
          <w:rStyle w:val="a9"/>
        </w:rPr>
        <w:t>«Создать подписи»</w:t>
      </w:r>
      <w:r w:rsidR="00562F26">
        <w:t xml:space="preserve"> (с буковй «А», см. </w:t>
      </w:r>
      <w:r w:rsidR="00562F26">
        <w:fldChar w:fldCharType="begin"/>
      </w:r>
      <w:r w:rsidR="00562F26">
        <w:instrText xml:space="preserve"> REF _Ref279701572 \h </w:instrText>
      </w:r>
      <w:r w:rsidR="00562F26">
        <w:fldChar w:fldCharType="separate"/>
      </w:r>
      <w:r w:rsidR="00E1730D">
        <w:t xml:space="preserve">Рисунок </w:t>
      </w:r>
      <w:r w:rsidR="00E1730D">
        <w:rPr>
          <w:noProof/>
        </w:rPr>
        <w:t>27</w:t>
      </w:r>
      <w:r w:rsidR="00562F26">
        <w:fldChar w:fldCharType="end"/>
      </w:r>
      <w:r w:rsidR="00562F26">
        <w:t>).</w:t>
      </w:r>
    </w:p>
    <w:p w:rsidR="00AC6849" w:rsidRDefault="00AC6849" w:rsidP="00AC6849">
      <w:pPr>
        <w:pStyle w:val="a8"/>
      </w:pPr>
      <w:r>
        <w:rPr>
          <w:noProof/>
        </w:rPr>
        <w:drawing>
          <wp:inline distT="0" distB="0" distL="0" distR="0" wp14:anchorId="4B3657E2" wp14:editId="7ED66345">
            <wp:extent cx="3200400" cy="1905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00400" cy="1905000"/>
                    </a:xfrm>
                    <a:prstGeom prst="rect">
                      <a:avLst/>
                    </a:prstGeom>
                  </pic:spPr>
                </pic:pic>
              </a:graphicData>
            </a:graphic>
          </wp:inline>
        </w:drawing>
      </w:r>
    </w:p>
    <w:p w:rsidR="00AC6849" w:rsidRDefault="00AC6849" w:rsidP="00AC6849">
      <w:pPr>
        <w:pStyle w:val="a4"/>
      </w:pPr>
      <w:bookmarkStart w:id="72" w:name="_Ref279701572"/>
      <w:bookmarkStart w:id="73" w:name="_Toc291248649"/>
      <w:r>
        <w:t xml:space="preserve">Рисунок </w:t>
      </w:r>
      <w:r w:rsidR="00C43823">
        <w:fldChar w:fldCharType="begin"/>
      </w:r>
      <w:r w:rsidR="00C43823">
        <w:instrText xml:space="preserve"> SEQ Рисунок \* ARABIC </w:instrText>
      </w:r>
      <w:r w:rsidR="00C43823">
        <w:fldChar w:fldCharType="separate"/>
      </w:r>
      <w:r w:rsidR="00E1730D">
        <w:rPr>
          <w:noProof/>
        </w:rPr>
        <w:t>27</w:t>
      </w:r>
      <w:r w:rsidR="00C43823">
        <w:rPr>
          <w:noProof/>
        </w:rPr>
        <w:fldChar w:fldCharType="end"/>
      </w:r>
      <w:bookmarkEnd w:id="72"/>
      <w:r>
        <w:t>. Параметры объекта «Ротор»</w:t>
      </w:r>
      <w:bookmarkEnd w:id="73"/>
    </w:p>
    <w:p w:rsidR="00AC6849" w:rsidRDefault="00A94CED" w:rsidP="00A94CED">
      <w:r>
        <w:t>В следующем окне всё оставьте как есть, для примера можно поменять саму подпись</w:t>
      </w:r>
      <w:r w:rsidR="004F4940">
        <w:t xml:space="preserve"> на </w:t>
      </w:r>
      <w:r w:rsidR="004F4940" w:rsidRPr="00FE23A8">
        <w:rPr>
          <w:rStyle w:val="a9"/>
        </w:rPr>
        <w:t>«Частота = »</w:t>
      </w:r>
      <w:r>
        <w:t>, см.</w:t>
      </w:r>
      <w:r w:rsidR="004F4940">
        <w:t xml:space="preserve"> </w:t>
      </w:r>
      <w:r w:rsidR="004F4940">
        <w:fldChar w:fldCharType="begin"/>
      </w:r>
      <w:r w:rsidR="004F4940">
        <w:instrText xml:space="preserve"> REF _Ref279701795 \h </w:instrText>
      </w:r>
      <w:r w:rsidR="004F4940">
        <w:fldChar w:fldCharType="separate"/>
      </w:r>
      <w:r w:rsidR="00E1730D">
        <w:t xml:space="preserve">Рисунок </w:t>
      </w:r>
      <w:r w:rsidR="00E1730D">
        <w:rPr>
          <w:noProof/>
        </w:rPr>
        <w:t>28</w:t>
      </w:r>
      <w:r w:rsidR="004F4940">
        <w:fldChar w:fldCharType="end"/>
      </w:r>
      <w:r w:rsidR="004F4940">
        <w:t>:</w:t>
      </w:r>
    </w:p>
    <w:p w:rsidR="00A94CED" w:rsidRDefault="00A94CED" w:rsidP="00A94CED">
      <w:pPr>
        <w:pStyle w:val="a8"/>
      </w:pPr>
      <w:r>
        <w:rPr>
          <w:noProof/>
        </w:rPr>
        <w:drawing>
          <wp:inline distT="0" distB="0" distL="0" distR="0" wp14:anchorId="01AB5D09" wp14:editId="261CC543">
            <wp:extent cx="4105275" cy="29337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05275" cy="2933700"/>
                    </a:xfrm>
                    <a:prstGeom prst="rect">
                      <a:avLst/>
                    </a:prstGeom>
                  </pic:spPr>
                </pic:pic>
              </a:graphicData>
            </a:graphic>
          </wp:inline>
        </w:drawing>
      </w:r>
    </w:p>
    <w:p w:rsidR="00A94CED" w:rsidRDefault="00A94CED" w:rsidP="004F4940">
      <w:pPr>
        <w:pStyle w:val="a4"/>
      </w:pPr>
      <w:bookmarkStart w:id="74" w:name="_Ref279701795"/>
      <w:bookmarkStart w:id="75" w:name="_Toc291248650"/>
      <w:r>
        <w:t xml:space="preserve">Рисунок </w:t>
      </w:r>
      <w:r w:rsidR="00C43823">
        <w:fldChar w:fldCharType="begin"/>
      </w:r>
      <w:r w:rsidR="00C43823">
        <w:instrText xml:space="preserve"> SEQ Рисунок \* ARABIC </w:instrText>
      </w:r>
      <w:r w:rsidR="00C43823">
        <w:fldChar w:fldCharType="separate"/>
      </w:r>
      <w:r w:rsidR="00E1730D">
        <w:rPr>
          <w:noProof/>
        </w:rPr>
        <w:t>28</w:t>
      </w:r>
      <w:r w:rsidR="00C43823">
        <w:rPr>
          <w:noProof/>
        </w:rPr>
        <w:fldChar w:fldCharType="end"/>
      </w:r>
      <w:bookmarkEnd w:id="74"/>
      <w:r>
        <w:t xml:space="preserve">. </w:t>
      </w:r>
      <w:r w:rsidR="004F4940">
        <w:t>Окно создания анимированной подписи к объекту</w:t>
      </w:r>
      <w:bookmarkEnd w:id="75"/>
    </w:p>
    <w:p w:rsidR="005C11C9" w:rsidRDefault="005F4B21" w:rsidP="005F4B21">
      <w:r>
        <w:t xml:space="preserve">В результате мы получим новую подпись на схеме, в которой будет отображаться текущая частота вращения элемента </w:t>
      </w:r>
      <w:r w:rsidRPr="00FE23A8">
        <w:rPr>
          <w:rStyle w:val="a9"/>
        </w:rPr>
        <w:t>«Ротор»</w:t>
      </w:r>
      <w:r>
        <w:t xml:space="preserve">. Проделайте аналогичные манипуляции и выведите на схему мощность электрогенератора. Зайдите в свойства подписи мощности электрогенератора и измените формат выводимого числа на </w:t>
      </w:r>
      <w:r w:rsidRPr="00FE23A8">
        <w:rPr>
          <w:rStyle w:val="a9"/>
        </w:rPr>
        <w:t>«Целый»</w:t>
      </w:r>
      <w:r>
        <w:t xml:space="preserve">, чтобы избежать появления экспоненты в выводимой на схему мощности, см. </w:t>
      </w:r>
      <w:r>
        <w:fldChar w:fldCharType="begin"/>
      </w:r>
      <w:r>
        <w:instrText xml:space="preserve"> REF _Ref279702077 \h </w:instrText>
      </w:r>
      <w:r>
        <w:fldChar w:fldCharType="separate"/>
      </w:r>
      <w:r w:rsidR="00E1730D">
        <w:t xml:space="preserve">Рисунок </w:t>
      </w:r>
      <w:r w:rsidR="00E1730D">
        <w:rPr>
          <w:noProof/>
        </w:rPr>
        <w:t>29</w:t>
      </w:r>
      <w:r>
        <w:fldChar w:fldCharType="end"/>
      </w:r>
      <w:r>
        <w:t>. Запустите схему на расчет</w:t>
      </w:r>
      <w:r w:rsidR="005C11C9">
        <w:t xml:space="preserve">, </w:t>
      </w:r>
      <w:r>
        <w:t>убедит</w:t>
      </w:r>
      <w:r w:rsidR="005C11C9">
        <w:t>есь</w:t>
      </w:r>
      <w:r>
        <w:t xml:space="preserve"> в работоспособности вновь созданных подписей.</w:t>
      </w:r>
    </w:p>
    <w:p w:rsidR="005F4B21" w:rsidRPr="004F4940" w:rsidRDefault="005F4B21" w:rsidP="005F4B21">
      <w:r>
        <w:t xml:space="preserve">Разместите </w:t>
      </w:r>
      <w:r w:rsidR="005C11C9">
        <w:t xml:space="preserve">удобно </w:t>
      </w:r>
      <w:r>
        <w:t xml:space="preserve">подписи </w:t>
      </w:r>
      <w:r w:rsidR="005C11C9">
        <w:t>на схеме</w:t>
      </w:r>
      <w:r>
        <w:t xml:space="preserve">, см. </w:t>
      </w:r>
      <w:r w:rsidR="005C11C9">
        <w:fldChar w:fldCharType="begin"/>
      </w:r>
      <w:r w:rsidR="005C11C9">
        <w:instrText xml:space="preserve"> REF _Ref279702273 \h </w:instrText>
      </w:r>
      <w:r w:rsidR="005C11C9">
        <w:fldChar w:fldCharType="separate"/>
      </w:r>
      <w:r w:rsidR="00E1730D">
        <w:t xml:space="preserve">Рисунок </w:t>
      </w:r>
      <w:r w:rsidR="00E1730D">
        <w:rPr>
          <w:noProof/>
        </w:rPr>
        <w:t>30</w:t>
      </w:r>
      <w:r w:rsidR="005C11C9">
        <w:fldChar w:fldCharType="end"/>
      </w:r>
      <w:r w:rsidR="005C11C9">
        <w:t>.</w:t>
      </w:r>
    </w:p>
    <w:p w:rsidR="005F4B21" w:rsidRDefault="005F4B21" w:rsidP="004F4940"/>
    <w:p w:rsidR="005F4B21" w:rsidRDefault="005F4B21" w:rsidP="005F4B21">
      <w:pPr>
        <w:pStyle w:val="a8"/>
      </w:pPr>
      <w:r>
        <w:rPr>
          <w:noProof/>
        </w:rPr>
        <w:lastRenderedPageBreak/>
        <w:drawing>
          <wp:inline distT="0" distB="0" distL="0" distR="0" wp14:anchorId="38C86E83" wp14:editId="7C4479E4">
            <wp:extent cx="4505325" cy="44100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05325" cy="4410075"/>
                    </a:xfrm>
                    <a:prstGeom prst="rect">
                      <a:avLst/>
                    </a:prstGeom>
                  </pic:spPr>
                </pic:pic>
              </a:graphicData>
            </a:graphic>
          </wp:inline>
        </w:drawing>
      </w:r>
    </w:p>
    <w:p w:rsidR="005F4B21" w:rsidRDefault="005F4B21" w:rsidP="005F4B21">
      <w:pPr>
        <w:pStyle w:val="a4"/>
      </w:pPr>
      <w:bookmarkStart w:id="76" w:name="_Ref279702077"/>
      <w:bookmarkStart w:id="77" w:name="_Toc291248651"/>
      <w:r>
        <w:t xml:space="preserve">Рисунок </w:t>
      </w:r>
      <w:r w:rsidR="00C43823">
        <w:fldChar w:fldCharType="begin"/>
      </w:r>
      <w:r w:rsidR="00C43823">
        <w:instrText xml:space="preserve"> SEQ Рисунок \* ARABIC </w:instrText>
      </w:r>
      <w:r w:rsidR="00C43823">
        <w:fldChar w:fldCharType="separate"/>
      </w:r>
      <w:r w:rsidR="00E1730D">
        <w:rPr>
          <w:noProof/>
        </w:rPr>
        <w:t>29</w:t>
      </w:r>
      <w:r w:rsidR="00C43823">
        <w:rPr>
          <w:noProof/>
        </w:rPr>
        <w:fldChar w:fldCharType="end"/>
      </w:r>
      <w:bookmarkEnd w:id="76"/>
      <w:r>
        <w:t>. Окно свойств анимированной подписи к объекту «Электрогенератор»</w:t>
      </w:r>
      <w:bookmarkEnd w:id="77"/>
    </w:p>
    <w:p w:rsidR="005F4B21" w:rsidRDefault="005F4B21" w:rsidP="005F4B21">
      <w:pPr>
        <w:pStyle w:val="a8"/>
      </w:pPr>
      <w:r w:rsidRPr="005F4B21">
        <w:rPr>
          <w:noProof/>
        </w:rPr>
        <w:drawing>
          <wp:inline distT="0" distB="0" distL="0" distR="0" wp14:anchorId="6A052C04" wp14:editId="63768FF6">
            <wp:extent cx="6152515" cy="3059430"/>
            <wp:effectExtent l="0" t="0" r="635"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152515" cy="3059430"/>
                    </a:xfrm>
                    <a:prstGeom prst="rect">
                      <a:avLst/>
                    </a:prstGeom>
                  </pic:spPr>
                </pic:pic>
              </a:graphicData>
            </a:graphic>
          </wp:inline>
        </w:drawing>
      </w:r>
    </w:p>
    <w:p w:rsidR="005F4B21" w:rsidRDefault="005F4B21" w:rsidP="005F4B21">
      <w:pPr>
        <w:pStyle w:val="a4"/>
      </w:pPr>
      <w:bookmarkStart w:id="78" w:name="_Ref279702273"/>
      <w:bookmarkStart w:id="79" w:name="_Toc291248652"/>
      <w:r>
        <w:t xml:space="preserve">Рисунок </w:t>
      </w:r>
      <w:r w:rsidR="00C43823">
        <w:fldChar w:fldCharType="begin"/>
      </w:r>
      <w:r w:rsidR="00C43823">
        <w:instrText xml:space="preserve"> SEQ Рисунок \* ARABIC </w:instrText>
      </w:r>
      <w:r w:rsidR="00C43823">
        <w:fldChar w:fldCharType="separate"/>
      </w:r>
      <w:r w:rsidR="00E1730D">
        <w:rPr>
          <w:noProof/>
        </w:rPr>
        <w:t>30</w:t>
      </w:r>
      <w:r w:rsidR="00C43823">
        <w:rPr>
          <w:noProof/>
        </w:rPr>
        <w:fldChar w:fldCharType="end"/>
      </w:r>
      <w:bookmarkEnd w:id="78"/>
      <w:r>
        <w:t xml:space="preserve">. Схемное окно </w:t>
      </w:r>
      <w:r w:rsidR="00A44352">
        <w:t>(</w:t>
      </w:r>
      <w:r>
        <w:t>выведен</w:t>
      </w:r>
      <w:r w:rsidR="00A44352">
        <w:t>а</w:t>
      </w:r>
      <w:r>
        <w:t xml:space="preserve"> частот</w:t>
      </w:r>
      <w:r w:rsidR="00A44352">
        <w:t>а</w:t>
      </w:r>
      <w:r>
        <w:t xml:space="preserve"> ротора и мощность электрогенератора</w:t>
      </w:r>
      <w:r w:rsidR="00A44352">
        <w:t>)</w:t>
      </w:r>
      <w:bookmarkEnd w:id="79"/>
    </w:p>
    <w:p w:rsidR="0031685B" w:rsidRPr="007A5C3E" w:rsidRDefault="009E3981" w:rsidP="00B05692">
      <w:r>
        <w:t>На этом набор схемы проточной части турбины завершён, далее предстоит процесс отладки схемы и номинального состояния проточной части в соответствии с исходными данными.</w:t>
      </w:r>
    </w:p>
    <w:p w:rsidR="00FF5B6B" w:rsidRDefault="00FF5B6B" w:rsidP="00B111F2">
      <w:pPr>
        <w:pStyle w:val="2"/>
      </w:pPr>
      <w:bookmarkStart w:id="80" w:name="_Toc369869647"/>
      <w:r>
        <w:lastRenderedPageBreak/>
        <w:t>Номинальное состояние</w:t>
      </w:r>
      <w:bookmarkEnd w:id="80"/>
    </w:p>
    <w:p w:rsidR="004A4BAA" w:rsidRPr="004A4BAA" w:rsidRDefault="004A4BAA" w:rsidP="004A4BAA">
      <w:pPr>
        <w:pStyle w:val="3"/>
      </w:pPr>
      <w:bookmarkStart w:id="81" w:name="_Toc369869648"/>
      <w:r>
        <w:t>Общие принципы отладки теплогидравлической схемы</w:t>
      </w:r>
      <w:bookmarkEnd w:id="81"/>
    </w:p>
    <w:p w:rsidR="005C05FE" w:rsidRDefault="005C05FE" w:rsidP="00D03AEA">
      <w:r>
        <w:t xml:space="preserve">Прежде чем приступать к работе с динамическими режимами, или подключать регуляторы и алгоритмы автоматики к расчетной </w:t>
      </w:r>
      <w:r w:rsidR="004A4BAA">
        <w:t xml:space="preserve">теплогидравлической </w:t>
      </w:r>
      <w:r>
        <w:t xml:space="preserve">модели, в общем случае требуется отладить схему таким образом, чтобы она </w:t>
      </w:r>
      <w:r w:rsidR="004A4BAA">
        <w:t xml:space="preserve">обеспечивала </w:t>
      </w:r>
      <w:r>
        <w:t>стацио</w:t>
      </w:r>
      <w:r w:rsidR="004A4BAA">
        <w:t>нарный</w:t>
      </w:r>
      <w:r>
        <w:t xml:space="preserve"> </w:t>
      </w:r>
      <w:r w:rsidR="004A4BAA">
        <w:t>и стабильный расчет</w:t>
      </w:r>
      <w:r>
        <w:t xml:space="preserve"> </w:t>
      </w:r>
      <w:r w:rsidR="004A4BAA">
        <w:t xml:space="preserve">и </w:t>
      </w:r>
      <w:r>
        <w:t>работ</w:t>
      </w:r>
      <w:r w:rsidR="004A4BAA">
        <w:t>у</w:t>
      </w:r>
      <w:r>
        <w:t xml:space="preserve"> в номинальном режиме.</w:t>
      </w:r>
    </w:p>
    <w:p w:rsidR="00B93484" w:rsidRDefault="00FF5B6B" w:rsidP="00D03AEA">
      <w:r>
        <w:t xml:space="preserve">Для выставления номинального состояния мы уже сделали несколько важных шагов – задали параметры всех </w:t>
      </w:r>
      <w:r w:rsidR="005C05FE">
        <w:t xml:space="preserve">практически всех </w:t>
      </w:r>
      <w:r>
        <w:t>элементов (</w:t>
      </w:r>
      <w:r w:rsidR="003C4839">
        <w:t>те параметры, которые мы точно знаем</w:t>
      </w:r>
      <w:r w:rsidR="003C4839" w:rsidRPr="003C4839">
        <w:t xml:space="preserve"> </w:t>
      </w:r>
      <w:r w:rsidR="003C4839">
        <w:t>по исходным данным</w:t>
      </w:r>
      <w:r w:rsidR="003C4839" w:rsidRPr="003C4839">
        <w:t>;</w:t>
      </w:r>
      <w:r>
        <w:t xml:space="preserve"> знаем что они необходимы</w:t>
      </w:r>
      <w:r w:rsidR="003C4839">
        <w:t>,</w:t>
      </w:r>
      <w:r>
        <w:t xml:space="preserve"> и </w:t>
      </w:r>
      <w:r w:rsidR="003C4839">
        <w:t xml:space="preserve">мы </w:t>
      </w:r>
      <w:r>
        <w:t>в них уверены). В частности, мы задали давление в конденсаторе и расходы в четырех граничных условиях из пяти. Задали также энтальпии пара в гранич</w:t>
      </w:r>
      <w:r w:rsidR="005C05FE">
        <w:t>ных условиях и геометрические параметры каналов.</w:t>
      </w:r>
    </w:p>
    <w:p w:rsidR="004A4BAA" w:rsidRDefault="003C4839" w:rsidP="004A4BAA">
      <w:r>
        <w:t>Если запустить схему на расчет, то мы увидим что по расходам у нас устанавливается нормальное (номинальное) сост</w:t>
      </w:r>
      <w:r w:rsidR="00CB3FA5">
        <w:t>ояние: в отборы поступает 18</w:t>
      </w:r>
      <w:r w:rsidR="00CB3FA5" w:rsidRPr="00CB3FA5">
        <w:t>,</w:t>
      </w:r>
      <w:r w:rsidR="00CB3FA5">
        <w:t>4</w:t>
      </w:r>
      <w:r w:rsidR="00CB3FA5" w:rsidRPr="00CB3FA5">
        <w:t xml:space="preserve"> </w:t>
      </w:r>
      <w:r w:rsidR="00CB3FA5">
        <w:t>т</w:t>
      </w:r>
      <w:r w:rsidR="00CB3FA5" w:rsidRPr="003C4839">
        <w:t>/</w:t>
      </w:r>
      <w:r w:rsidR="00CB3FA5">
        <w:t>ч</w:t>
      </w:r>
      <w:r w:rsidR="00CB3FA5" w:rsidRPr="00CB3FA5">
        <w:t>,</w:t>
      </w:r>
      <w:r w:rsidR="00CB3FA5">
        <w:t xml:space="preserve"> 16</w:t>
      </w:r>
      <w:r w:rsidR="00CB3FA5" w:rsidRPr="00CB3FA5">
        <w:t>,</w:t>
      </w:r>
      <w:r>
        <w:t>6 и 10.0 т</w:t>
      </w:r>
      <w:r w:rsidRPr="003C4839">
        <w:t>/</w:t>
      </w:r>
      <w:r>
        <w:t>ч , на входе поступает 220 т</w:t>
      </w:r>
      <w:r w:rsidRPr="003C4839">
        <w:t>/</w:t>
      </w:r>
      <w:r w:rsidR="00CB3FA5">
        <w:t>ч</w:t>
      </w:r>
      <w:r w:rsidR="004A4BAA">
        <w:t xml:space="preserve"> свежего пара. В данном учебном примере мы уже задали более-менее верные значения для каналов и получили правдоподобное распределение давления. В общем случае, если не хватает исходных данных, часто приходится подбирать параметры гидравлической сети для получения верных давлений, расходов и</w:t>
      </w:r>
      <w:r w:rsidR="004A4BAA" w:rsidRPr="008A3408">
        <w:t>/</w:t>
      </w:r>
      <w:r w:rsidR="004A4BAA">
        <w:t>или температур в реперных точках теплогидравлического тракта.</w:t>
      </w:r>
    </w:p>
    <w:p w:rsidR="005C05FE" w:rsidRDefault="008A3408" w:rsidP="00D03AEA">
      <w:r>
        <w:t xml:space="preserve">Если бы мы не </w:t>
      </w:r>
      <w:r w:rsidR="004A4BAA">
        <w:t>выставили</w:t>
      </w:r>
      <w:r w:rsidR="003C4839">
        <w:t xml:space="preserve"> </w:t>
      </w:r>
      <w:r>
        <w:t xml:space="preserve">параметры для каналов (см. выше) а оставили бы значения по умолчанию, т.е. </w:t>
      </w:r>
      <w:r w:rsidR="003C4839">
        <w:t>одинаков</w:t>
      </w:r>
      <w:r>
        <w:t>ые</w:t>
      </w:r>
      <w:r w:rsidR="003C4839">
        <w:t xml:space="preserve"> и </w:t>
      </w:r>
      <w:r w:rsidR="008D0502">
        <w:t>малень</w:t>
      </w:r>
      <w:r>
        <w:t>кие</w:t>
      </w:r>
      <w:r w:rsidR="003C4839">
        <w:t xml:space="preserve"> проход</w:t>
      </w:r>
      <w:r>
        <w:t>ные</w:t>
      </w:r>
      <w:r w:rsidR="003C4839">
        <w:t xml:space="preserve"> сече</w:t>
      </w:r>
      <w:r>
        <w:t>ния</w:t>
      </w:r>
      <w:r w:rsidR="003C4839">
        <w:t xml:space="preserve"> для всех ка</w:t>
      </w:r>
      <w:r w:rsidR="00B80920">
        <w:t xml:space="preserve">налов, то распределение давления по внутренним узлам </w:t>
      </w:r>
      <w:r>
        <w:t xml:space="preserve">было бы </w:t>
      </w:r>
      <w:r w:rsidR="00B80920">
        <w:t xml:space="preserve">неверным и практически </w:t>
      </w:r>
      <w:r w:rsidR="008D0502">
        <w:t>«</w:t>
      </w:r>
      <w:r w:rsidR="00B80920">
        <w:t>произвольным</w:t>
      </w:r>
      <w:r w:rsidR="008D0502">
        <w:t>»</w:t>
      </w:r>
      <w:r w:rsidR="00B80920">
        <w:t>.</w:t>
      </w:r>
    </w:p>
    <w:p w:rsidR="004A4BAA" w:rsidRPr="008A3408" w:rsidRDefault="004A4BAA" w:rsidP="004A4BAA">
      <w:pPr>
        <w:pStyle w:val="3"/>
      </w:pPr>
      <w:bookmarkStart w:id="82" w:name="_Toc369869649"/>
      <w:r>
        <w:t>Метод подбора параметров проточной части</w:t>
      </w:r>
      <w:bookmarkEnd w:id="82"/>
    </w:p>
    <w:p w:rsidR="004A4BAA" w:rsidRDefault="00A50358" w:rsidP="00D03AEA">
      <w:r>
        <w:t>В настоящем учебном примере проточная часть турбины моделируется эквивалентными каналами. Такая модель имеет право на существование, при том условии что параметры пара в точках отбора будут соответствовать номинальным параметрам ПТУ. Регулируя задвижками перепад (потерю) давления на участках и, двигаясь от конденсатора к свежему пару, давайте подберём нужные перепады на каналах и выставим схему в номинальный режим.</w:t>
      </w:r>
    </w:p>
    <w:p w:rsidR="00BD20DE" w:rsidRDefault="00A50358" w:rsidP="00BD20DE">
      <w:r>
        <w:t xml:space="preserve">Запустите схему на расчет и установите задвижку </w:t>
      </w:r>
      <w:r w:rsidRPr="00FE23A8">
        <w:rPr>
          <w:rStyle w:val="a9"/>
        </w:rPr>
        <w:t>«z4»</w:t>
      </w:r>
      <w:r>
        <w:t xml:space="preserve"> в такое положение, при котором давление в точке третьего отбора (</w:t>
      </w:r>
      <w:r w:rsidR="008501DE">
        <w:t xml:space="preserve">отбор </w:t>
      </w:r>
      <w:r>
        <w:t>на ПНД №1) будет равно 0,96 кг</w:t>
      </w:r>
      <w:r w:rsidRPr="00A50358">
        <w:t>/</w:t>
      </w:r>
      <w:r>
        <w:t>см</w:t>
      </w:r>
      <w:r w:rsidRPr="00A50358">
        <w:rPr>
          <w:vertAlign w:val="superscript"/>
        </w:rPr>
        <w:t>2</w:t>
      </w:r>
      <w:r>
        <w:t>. Для предотвращения сильных скачков</w:t>
      </w:r>
      <w:r w:rsidR="00454065">
        <w:t xml:space="preserve"> и изменений параметров</w:t>
      </w:r>
      <w:r>
        <w:t xml:space="preserve"> при расчете, изменяйте плавно положе</w:t>
      </w:r>
      <w:r w:rsidR="00454065">
        <w:t>ние задвижки, с маленьким шагом, например, 0.1</w:t>
      </w:r>
      <w:r w:rsidR="00BD20DE">
        <w:t>%</w:t>
      </w:r>
      <w:r w:rsidR="007E7DCF">
        <w:t xml:space="preserve"> или 0.5%</w:t>
      </w:r>
      <w:r w:rsidR="00BD20DE">
        <w:t>. Последовательно выставляя значения 5.5,</w:t>
      </w:r>
      <w:r w:rsidR="00BD20DE" w:rsidRPr="00BD20DE">
        <w:t xml:space="preserve"> </w:t>
      </w:r>
      <w:r w:rsidR="00BD20DE">
        <w:t>5.6,</w:t>
      </w:r>
      <w:r w:rsidR="00BD20DE" w:rsidRPr="00BD20DE">
        <w:t xml:space="preserve"> </w:t>
      </w:r>
      <w:r w:rsidR="00BD20DE">
        <w:t xml:space="preserve">5.7 % и т.д., и перезапуская схему при каждом новом положении задвижки, наблюдайте за изменением давления в узле третьего отбора. Продолжайте до тех пор, пока не найдёте нужное положение задвижки для установления номинального давления в узле. В нашем случае получилось положение </w:t>
      </w:r>
      <w:r w:rsidR="00BD20DE" w:rsidRPr="00FE23A8">
        <w:rPr>
          <w:rStyle w:val="a9"/>
        </w:rPr>
        <w:t>«8.1%»</w:t>
      </w:r>
      <w:r w:rsidR="00BD20DE">
        <w:t xml:space="preserve"> для задвижки </w:t>
      </w:r>
      <w:r w:rsidR="00BD20DE" w:rsidRPr="00FE23A8">
        <w:rPr>
          <w:rStyle w:val="a9"/>
        </w:rPr>
        <w:t>«z4»</w:t>
      </w:r>
      <w:r w:rsidR="00BD20DE">
        <w:t>.</w:t>
      </w:r>
    </w:p>
    <w:p w:rsidR="00BD20DE" w:rsidRDefault="00BD20DE" w:rsidP="00BD20DE">
      <w:r>
        <w:lastRenderedPageBreak/>
        <w:t xml:space="preserve">Далее переходим к задвижке </w:t>
      </w:r>
      <w:r w:rsidR="00401D36" w:rsidRPr="00FE23A8">
        <w:rPr>
          <w:rStyle w:val="a9"/>
        </w:rPr>
        <w:t>«</w:t>
      </w:r>
      <w:r w:rsidRPr="00FE23A8">
        <w:rPr>
          <w:rStyle w:val="a9"/>
        </w:rPr>
        <w:t>z3</w:t>
      </w:r>
      <w:r w:rsidR="00401D36" w:rsidRPr="00FE23A8">
        <w:rPr>
          <w:rStyle w:val="a9"/>
        </w:rPr>
        <w:t>»</w:t>
      </w:r>
      <w:r w:rsidRPr="00BD20DE">
        <w:t xml:space="preserve"> </w:t>
      </w:r>
      <w:r>
        <w:t xml:space="preserve">и следим за давлением в отборе №2. Оно должно быть равно </w:t>
      </w:r>
      <w:r w:rsidRPr="00A27D7C">
        <w:t>3</w:t>
      </w:r>
      <w:r>
        <w:t>,</w:t>
      </w:r>
      <w:r w:rsidRPr="00A65090">
        <w:t>6</w:t>
      </w:r>
      <w:r>
        <w:t xml:space="preserve"> кгс/см</w:t>
      </w:r>
      <w:r w:rsidRPr="002D2DA0">
        <w:rPr>
          <w:vertAlign w:val="superscript"/>
        </w:rPr>
        <w:t>2</w:t>
      </w:r>
      <w:r w:rsidR="00401D36" w:rsidRPr="00401D36">
        <w:t xml:space="preserve"> в номинальном режиме</w:t>
      </w:r>
      <w:r w:rsidRPr="00401D36">
        <w:t>. В</w:t>
      </w:r>
      <w:r>
        <w:t xml:space="preserve"> нашем примере задвижка </w:t>
      </w:r>
      <w:r w:rsidR="00401D36" w:rsidRPr="00FE23A8">
        <w:rPr>
          <w:rStyle w:val="a9"/>
        </w:rPr>
        <w:t>«</w:t>
      </w:r>
      <w:r w:rsidRPr="00FE23A8">
        <w:rPr>
          <w:rStyle w:val="a9"/>
        </w:rPr>
        <w:t>z3</w:t>
      </w:r>
      <w:r w:rsidR="00401D36" w:rsidRPr="00FE23A8">
        <w:rPr>
          <w:rStyle w:val="a9"/>
        </w:rPr>
        <w:t>»</w:t>
      </w:r>
      <w:r w:rsidRPr="00BD20DE">
        <w:t xml:space="preserve"> </w:t>
      </w:r>
      <w:r>
        <w:t xml:space="preserve">должна быть установлена в позицию </w:t>
      </w:r>
      <w:r w:rsidR="00DD5B0A" w:rsidRPr="00FE23A8">
        <w:rPr>
          <w:rStyle w:val="a9"/>
        </w:rPr>
        <w:t>«2,35%»</w:t>
      </w:r>
      <w:r w:rsidR="00DD5B0A">
        <w:t>.</w:t>
      </w:r>
    </w:p>
    <w:p w:rsidR="00DD5B0A" w:rsidRDefault="00DD5B0A" w:rsidP="00BD20DE">
      <w:r>
        <w:t xml:space="preserve">После этого проводим аналогичный подбор положения задвижки </w:t>
      </w:r>
      <w:r w:rsidRPr="00FE23A8">
        <w:rPr>
          <w:rStyle w:val="a9"/>
        </w:rPr>
        <w:t>«z2»</w:t>
      </w:r>
      <w:r>
        <w:t>.</w:t>
      </w:r>
      <w:r w:rsidR="006F726E">
        <w:t xml:space="preserve"> Нужно получить давление 9,2</w:t>
      </w:r>
      <w:r w:rsidR="006F726E" w:rsidRPr="006F726E">
        <w:t xml:space="preserve"> </w:t>
      </w:r>
      <w:r w:rsidR="006F726E">
        <w:t>кгс/см</w:t>
      </w:r>
      <w:r w:rsidR="006F726E" w:rsidRPr="002D2DA0">
        <w:rPr>
          <w:vertAlign w:val="superscript"/>
        </w:rPr>
        <w:t>2</w:t>
      </w:r>
      <w:r w:rsidR="006F726E" w:rsidRPr="00401D36">
        <w:t xml:space="preserve"> </w:t>
      </w:r>
      <w:r w:rsidR="006F726E">
        <w:t>в первом отборе</w:t>
      </w:r>
      <w:r w:rsidR="006F726E" w:rsidRPr="00401D36">
        <w:t>.</w:t>
      </w:r>
      <w:r w:rsidR="00E20519" w:rsidRPr="00401D36">
        <w:t xml:space="preserve"> В</w:t>
      </w:r>
      <w:r w:rsidR="00E20519">
        <w:t xml:space="preserve"> нашем примере задвижка </w:t>
      </w:r>
      <w:r w:rsidR="00E20519" w:rsidRPr="00FE23A8">
        <w:rPr>
          <w:rStyle w:val="a9"/>
        </w:rPr>
        <w:t>«z2»</w:t>
      </w:r>
      <w:r w:rsidR="00E20519" w:rsidRPr="00BD20DE">
        <w:t xml:space="preserve"> </w:t>
      </w:r>
      <w:r w:rsidR="00E20519">
        <w:t xml:space="preserve">должна быть установлена в позицию </w:t>
      </w:r>
      <w:r w:rsidR="00E20519" w:rsidRPr="00FE23A8">
        <w:rPr>
          <w:rStyle w:val="a9"/>
        </w:rPr>
        <w:t>«2,69%»</w:t>
      </w:r>
      <w:r w:rsidR="00E20519">
        <w:t>.</w:t>
      </w:r>
    </w:p>
    <w:p w:rsidR="006C5306" w:rsidRDefault="00DC7855" w:rsidP="004158FC">
      <w:r>
        <w:t xml:space="preserve">Положением задвижки </w:t>
      </w:r>
      <w:r w:rsidRPr="00FE23A8">
        <w:rPr>
          <w:rStyle w:val="a9"/>
        </w:rPr>
        <w:t>«z1»</w:t>
      </w:r>
      <w:r w:rsidRPr="00DC7855">
        <w:t xml:space="preserve"> </w:t>
      </w:r>
      <w:r>
        <w:t>устанавливаем известное из исходных данных (35 кгс/см</w:t>
      </w:r>
      <w:r w:rsidRPr="002D2DA0">
        <w:rPr>
          <w:vertAlign w:val="superscript"/>
        </w:rPr>
        <w:t>2</w:t>
      </w:r>
      <w:r>
        <w:t xml:space="preserve">) давление свежего пара в </w:t>
      </w:r>
      <w:r w:rsidRPr="00FE23A8">
        <w:rPr>
          <w:rStyle w:val="a9"/>
        </w:rPr>
        <w:t>«граничном узле G»</w:t>
      </w:r>
      <w:r>
        <w:t>.</w:t>
      </w:r>
      <w:r w:rsidR="00E62C39" w:rsidRPr="00E62C39">
        <w:t xml:space="preserve"> </w:t>
      </w:r>
      <w:r w:rsidR="00E62C39" w:rsidRPr="00401D36">
        <w:t>В</w:t>
      </w:r>
      <w:r w:rsidR="00E62C39">
        <w:t xml:space="preserve"> нашем примере задвижка </w:t>
      </w:r>
      <w:r w:rsidR="00E62C39" w:rsidRPr="00FE23A8">
        <w:rPr>
          <w:rStyle w:val="a9"/>
        </w:rPr>
        <w:t>«z2»</w:t>
      </w:r>
      <w:r w:rsidR="00E62C39" w:rsidRPr="00BD20DE">
        <w:t xml:space="preserve"> </w:t>
      </w:r>
      <w:r w:rsidR="00E62C39">
        <w:t xml:space="preserve">должна быть установлена в позицию </w:t>
      </w:r>
      <w:r w:rsidR="00E62C39" w:rsidRPr="00FE23A8">
        <w:rPr>
          <w:rStyle w:val="a9"/>
        </w:rPr>
        <w:t>«1,525%»</w:t>
      </w:r>
      <w:r w:rsidR="00E62C39">
        <w:t>.</w:t>
      </w:r>
    </w:p>
    <w:p w:rsidR="00B71A5D" w:rsidRPr="007A5C3E" w:rsidRDefault="00B71A5D" w:rsidP="004158FC">
      <w:r>
        <w:t xml:space="preserve">Таким образом мы выставили </w:t>
      </w:r>
      <w:r w:rsidR="00701E92">
        <w:t xml:space="preserve">в первом приближении </w:t>
      </w:r>
      <w:r>
        <w:t xml:space="preserve">номинальный режим по теплогидравлическим параметрам проточной части ПТУ, см. </w:t>
      </w:r>
      <w:r w:rsidR="00815AAA">
        <w:fldChar w:fldCharType="begin"/>
      </w:r>
      <w:r w:rsidR="00815AAA">
        <w:instrText xml:space="preserve"> REF _Ref279710082 \h </w:instrText>
      </w:r>
      <w:r w:rsidR="00815AAA">
        <w:fldChar w:fldCharType="separate"/>
      </w:r>
      <w:r w:rsidR="00E1730D">
        <w:t xml:space="preserve">Рисунок </w:t>
      </w:r>
      <w:r w:rsidR="00E1730D">
        <w:rPr>
          <w:noProof/>
        </w:rPr>
        <w:t>31</w:t>
      </w:r>
      <w:r w:rsidR="00815AAA">
        <w:fldChar w:fldCharType="end"/>
      </w:r>
      <w:r>
        <w:t xml:space="preserve">. Переходим </w:t>
      </w:r>
      <w:r w:rsidR="00815AAA">
        <w:t xml:space="preserve">далее </w:t>
      </w:r>
      <w:r>
        <w:t>к мощностным (активным) элементам турбины</w:t>
      </w:r>
      <w:r w:rsidR="00A841AD">
        <w:t xml:space="preserve"> и к установке их в номинальный режим</w:t>
      </w:r>
      <w:r>
        <w:t>.</w:t>
      </w:r>
    </w:p>
    <w:p w:rsidR="006C5306" w:rsidRPr="007A5C3E" w:rsidRDefault="00701E92" w:rsidP="00B60AAE">
      <w:pPr>
        <w:pStyle w:val="a8"/>
      </w:pPr>
      <w:r>
        <w:rPr>
          <w:noProof/>
        </w:rPr>
        <w:drawing>
          <wp:inline distT="0" distB="0" distL="0" distR="0" wp14:anchorId="567DA988" wp14:editId="2DDDA617">
            <wp:extent cx="6152515" cy="3024505"/>
            <wp:effectExtent l="0" t="0" r="635"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152515" cy="3024505"/>
                    </a:xfrm>
                    <a:prstGeom prst="rect">
                      <a:avLst/>
                    </a:prstGeom>
                  </pic:spPr>
                </pic:pic>
              </a:graphicData>
            </a:graphic>
          </wp:inline>
        </w:drawing>
      </w:r>
    </w:p>
    <w:p w:rsidR="00B60AAE" w:rsidRDefault="00B60AAE" w:rsidP="00B60AAE">
      <w:pPr>
        <w:pStyle w:val="a4"/>
      </w:pPr>
      <w:bookmarkStart w:id="83" w:name="_Ref279710082"/>
      <w:bookmarkStart w:id="84" w:name="_Toc291248653"/>
      <w:r>
        <w:t xml:space="preserve">Рисунок </w:t>
      </w:r>
      <w:r w:rsidR="00C43823">
        <w:fldChar w:fldCharType="begin"/>
      </w:r>
      <w:r w:rsidR="00C43823">
        <w:instrText xml:space="preserve"> SEQ Рисунок \* ARABIC </w:instrText>
      </w:r>
      <w:r w:rsidR="00C43823">
        <w:fldChar w:fldCharType="separate"/>
      </w:r>
      <w:r w:rsidR="00E1730D">
        <w:rPr>
          <w:noProof/>
        </w:rPr>
        <w:t>31</w:t>
      </w:r>
      <w:r w:rsidR="00C43823">
        <w:rPr>
          <w:noProof/>
        </w:rPr>
        <w:fldChar w:fldCharType="end"/>
      </w:r>
      <w:bookmarkEnd w:id="83"/>
      <w:r>
        <w:t xml:space="preserve">. Схемное окно с </w:t>
      </w:r>
      <w:r w:rsidR="00E06A0E">
        <w:t>номинальным режимом</w:t>
      </w:r>
      <w:bookmarkEnd w:id="84"/>
    </w:p>
    <w:p w:rsidR="00754110" w:rsidRDefault="00754110" w:rsidP="00754110">
      <w:pPr>
        <w:pStyle w:val="3"/>
      </w:pPr>
      <w:bookmarkStart w:id="85" w:name="_Toc369869650"/>
      <w:r>
        <w:t>Активные элементы, ротор и генератор</w:t>
      </w:r>
      <w:bookmarkEnd w:id="85"/>
    </w:p>
    <w:p w:rsidR="008D291A" w:rsidRDefault="00754110" w:rsidP="008D291A">
      <w:r>
        <w:t xml:space="preserve">Активные элементы </w:t>
      </w:r>
      <w:r w:rsidR="000F7605">
        <w:t>«</w:t>
      </w:r>
      <w:r>
        <w:t>снимают</w:t>
      </w:r>
      <w:r w:rsidR="000F7605">
        <w:t>»</w:t>
      </w:r>
      <w:r>
        <w:t xml:space="preserve"> мощность с гидравлических каналов</w:t>
      </w:r>
      <w:r w:rsidR="00BA3DE1">
        <w:t xml:space="preserve"> и передают её на ротор</w:t>
      </w:r>
      <w:r w:rsidR="000F7605">
        <w:t xml:space="preserve"> турбины (генератора)</w:t>
      </w:r>
      <w:r>
        <w:t>.</w:t>
      </w:r>
    </w:p>
    <w:p w:rsidR="008B7E42" w:rsidRDefault="000A1DE2" w:rsidP="008D291A">
      <w:r>
        <w:t xml:space="preserve">Задайте для каждого активного элемента (в свойствах) тип расхода </w:t>
      </w:r>
      <w:r w:rsidRPr="00FE23A8">
        <w:rPr>
          <w:rStyle w:val="a9"/>
        </w:rPr>
        <w:t>«Массовый»</w:t>
      </w:r>
      <w:r>
        <w:t xml:space="preserve">, а характеристику элемента – </w:t>
      </w:r>
      <w:r w:rsidRPr="00FE23A8">
        <w:rPr>
          <w:rStyle w:val="a9"/>
        </w:rPr>
        <w:t>«tk-35-38-3-st1»</w:t>
      </w:r>
      <w:r>
        <w:t xml:space="preserve">, </w:t>
      </w:r>
      <w:r w:rsidRPr="00FE23A8">
        <w:rPr>
          <w:rStyle w:val="a9"/>
        </w:rPr>
        <w:t>«tk-35-38-3-st2»</w:t>
      </w:r>
      <w:r>
        <w:t xml:space="preserve">, </w:t>
      </w:r>
      <w:r w:rsidRPr="00FE23A8">
        <w:rPr>
          <w:rStyle w:val="a9"/>
        </w:rPr>
        <w:t>«tk-35-38-3-st3»</w:t>
      </w:r>
      <w:r>
        <w:t xml:space="preserve">, </w:t>
      </w:r>
      <w:r w:rsidRPr="00FE23A8">
        <w:rPr>
          <w:rStyle w:val="a9"/>
        </w:rPr>
        <w:t>«tk-35-38-3-st4»</w:t>
      </w:r>
      <w:r>
        <w:t xml:space="preserve"> соответственно для 1, 2, 3 и 4 элемента</w:t>
      </w:r>
      <w:r w:rsidR="00E2276F">
        <w:t xml:space="preserve">, см. </w:t>
      </w:r>
      <w:r w:rsidR="00E2276F">
        <w:fldChar w:fldCharType="begin"/>
      </w:r>
      <w:r w:rsidR="00E2276F">
        <w:instrText xml:space="preserve"> REF _Ref279919895 \h </w:instrText>
      </w:r>
      <w:r w:rsidR="00E2276F">
        <w:fldChar w:fldCharType="separate"/>
      </w:r>
      <w:r w:rsidR="00E1730D">
        <w:t xml:space="preserve">Рисунок </w:t>
      </w:r>
      <w:r w:rsidR="00E1730D">
        <w:rPr>
          <w:noProof/>
        </w:rPr>
        <w:t>32</w:t>
      </w:r>
      <w:r w:rsidR="00E2276F">
        <w:fldChar w:fldCharType="end"/>
      </w:r>
      <w:r>
        <w:t xml:space="preserve">. Подробнее о характеристике </w:t>
      </w:r>
      <w:r w:rsidR="00E2276F">
        <w:t>а</w:t>
      </w:r>
      <w:r>
        <w:t>ктивного элемента см. в доку</w:t>
      </w:r>
      <w:r w:rsidR="00E2276F">
        <w:t>ментации к коду ТРР. В</w:t>
      </w:r>
      <w:r>
        <w:t xml:space="preserve">ообще </w:t>
      </w:r>
      <w:r w:rsidR="00E2276F">
        <w:t xml:space="preserve">говоря, </w:t>
      </w:r>
      <w:r>
        <w:t xml:space="preserve">характеристика – это </w:t>
      </w:r>
      <w:r w:rsidR="00C929CC">
        <w:t>3</w:t>
      </w:r>
      <w:r>
        <w:t xml:space="preserve"> таблиц</w:t>
      </w:r>
      <w:r w:rsidR="00C929CC">
        <w:t>ы</w:t>
      </w:r>
      <w:r w:rsidR="00E2276F">
        <w:t>, в которой по точкам задается</w:t>
      </w:r>
      <w:r>
        <w:t xml:space="preserve"> гидрав</w:t>
      </w:r>
      <w:r w:rsidR="00E2276F">
        <w:t>лическое</w:t>
      </w:r>
      <w:r>
        <w:t xml:space="preserve"> </w:t>
      </w:r>
      <w:r w:rsidR="00E2276F">
        <w:t>сопротивление канала, КПД элемента и момент</w:t>
      </w:r>
      <w:r>
        <w:t xml:space="preserve"> сопротивле</w:t>
      </w:r>
      <w:r w:rsidR="00E2276F">
        <w:t>ния</w:t>
      </w:r>
      <w:r>
        <w:t xml:space="preserve"> в зависимости от </w:t>
      </w:r>
      <w:r w:rsidR="00AC099B">
        <w:t xml:space="preserve">расхода (массового в нашем случае) и </w:t>
      </w:r>
      <w:r>
        <w:t>частоты вращения</w:t>
      </w:r>
      <w:r w:rsidR="00E2276F">
        <w:t xml:space="preserve"> вала</w:t>
      </w:r>
      <w:r>
        <w:t>. В наших файлах</w:t>
      </w:r>
      <w:r w:rsidR="008B7E42">
        <w:t xml:space="preserve"> для учебного примера</w:t>
      </w:r>
      <w:r>
        <w:t xml:space="preserve"> задано постоянное КПД (равное 90% или 0.9) для всех частот вращения</w:t>
      </w:r>
      <w:r w:rsidR="008B7E42">
        <w:t xml:space="preserve"> и расходов</w:t>
      </w:r>
      <w:r>
        <w:t>.</w:t>
      </w:r>
    </w:p>
    <w:p w:rsidR="000A1DE2" w:rsidRDefault="008B7E42" w:rsidP="008D291A">
      <w:r>
        <w:lastRenderedPageBreak/>
        <w:t xml:space="preserve">В редакторе таблиц </w:t>
      </w:r>
      <w:r w:rsidR="005F3B44">
        <w:rPr>
          <w:lang w:val="en-US"/>
        </w:rPr>
        <w:t>SimInTech</w:t>
      </w:r>
      <w:r>
        <w:t xml:space="preserve"> можно задавать реальные характеристики оборудования, либо сколотые по точкам, либо с помощью встроенного языка программирования с использованием циклов, формул и т.п.</w:t>
      </w:r>
    </w:p>
    <w:p w:rsidR="00E2276F" w:rsidRDefault="00E2276F" w:rsidP="00E2276F">
      <w:pPr>
        <w:pStyle w:val="a8"/>
      </w:pPr>
      <w:r>
        <w:rPr>
          <w:noProof/>
        </w:rPr>
        <w:drawing>
          <wp:inline distT="0" distB="0" distL="0" distR="0" wp14:anchorId="2B399879" wp14:editId="5B9B24CF">
            <wp:extent cx="3619500" cy="14478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19500" cy="1447800"/>
                    </a:xfrm>
                    <a:prstGeom prst="rect">
                      <a:avLst/>
                    </a:prstGeom>
                    <a:noFill/>
                    <a:ln>
                      <a:noFill/>
                    </a:ln>
                  </pic:spPr>
                </pic:pic>
              </a:graphicData>
            </a:graphic>
          </wp:inline>
        </w:drawing>
      </w:r>
    </w:p>
    <w:p w:rsidR="00E2276F" w:rsidRDefault="00E2276F" w:rsidP="00E2276F">
      <w:pPr>
        <w:pStyle w:val="a4"/>
      </w:pPr>
      <w:bookmarkStart w:id="86" w:name="_Ref279919895"/>
      <w:bookmarkStart w:id="87" w:name="_Toc291248654"/>
      <w:r>
        <w:t xml:space="preserve">Рисунок </w:t>
      </w:r>
      <w:r w:rsidR="00C43823">
        <w:fldChar w:fldCharType="begin"/>
      </w:r>
      <w:r w:rsidR="00C43823">
        <w:instrText xml:space="preserve"> SEQ Рисунок \* ARABIC </w:instrText>
      </w:r>
      <w:r w:rsidR="00C43823">
        <w:fldChar w:fldCharType="separate"/>
      </w:r>
      <w:r w:rsidR="00E1730D">
        <w:rPr>
          <w:noProof/>
        </w:rPr>
        <w:t>32</w:t>
      </w:r>
      <w:r w:rsidR="00C43823">
        <w:rPr>
          <w:noProof/>
        </w:rPr>
        <w:fldChar w:fldCharType="end"/>
      </w:r>
      <w:bookmarkEnd w:id="86"/>
      <w:r>
        <w:t>. Свойства активного элемента № 1</w:t>
      </w:r>
      <w:bookmarkEnd w:id="87"/>
    </w:p>
    <w:p w:rsidR="00E2276F" w:rsidRDefault="00E2276F" w:rsidP="00E2276F">
      <w:r>
        <w:t xml:space="preserve">После того как заданы свойства активных элементов, а проточная часть отлажена для номинального режима, можно запустить задачу на расчет и посмотреть, какую мощность выдаёт электрогенератор. </w:t>
      </w:r>
      <w:r w:rsidRPr="00E11782">
        <w:t>В нашем случае мощность получилась равной 7400 к</w:t>
      </w:r>
      <w:r w:rsidR="00E11782" w:rsidRPr="00E11782">
        <w:t xml:space="preserve">кал </w:t>
      </w:r>
      <w:r w:rsidR="00E11782">
        <w:t>≈</w:t>
      </w:r>
      <w:r w:rsidR="00E11782" w:rsidRPr="00E11782">
        <w:t xml:space="preserve"> 31000 кВт</w:t>
      </w:r>
      <w:r w:rsidRPr="00E11782">
        <w:t>, что соответствует ис</w:t>
      </w:r>
      <w:r w:rsidR="00E11782">
        <w:t>ходным данным</w:t>
      </w:r>
      <w:r w:rsidRPr="00E11782">
        <w:t>.</w:t>
      </w:r>
    </w:p>
    <w:p w:rsidR="00732EBF" w:rsidRDefault="00732EBF" w:rsidP="00732EBF">
      <w:pPr>
        <w:pStyle w:val="1"/>
      </w:pPr>
      <w:bookmarkStart w:id="88" w:name="_Toc369869651"/>
      <w:r>
        <w:lastRenderedPageBreak/>
        <w:t>Создание теплогидравлической модели конденсатора</w:t>
      </w:r>
      <w:bookmarkEnd w:id="88"/>
    </w:p>
    <w:p w:rsidR="009D7444" w:rsidRDefault="009D7444" w:rsidP="009D7444">
      <w:pPr>
        <w:pStyle w:val="2"/>
      </w:pPr>
      <w:bookmarkStart w:id="89" w:name="_Toc369869652"/>
      <w:r>
        <w:t>Создание новой схемы</w:t>
      </w:r>
      <w:r w:rsidR="00C20C0E">
        <w:t xml:space="preserve"> ТРР</w:t>
      </w:r>
      <w:bookmarkEnd w:id="89"/>
    </w:p>
    <w:p w:rsidR="00C20C0E" w:rsidRPr="00C20C0E" w:rsidRDefault="00C20C0E" w:rsidP="00C20C0E">
      <w:pPr>
        <w:pStyle w:val="3"/>
      </w:pPr>
      <w:bookmarkStart w:id="90" w:name="_Toc369869653"/>
      <w:r>
        <w:t>Новая схема ТРР</w:t>
      </w:r>
      <w:bookmarkEnd w:id="90"/>
    </w:p>
    <w:p w:rsidR="009D7444" w:rsidRDefault="008A6893" w:rsidP="00C20C0E">
      <w:r>
        <w:t xml:space="preserve">Создайте новый проект </w:t>
      </w:r>
      <w:r w:rsidR="00750607">
        <w:t xml:space="preserve">(схему) </w:t>
      </w:r>
      <w:r>
        <w:t>ТРР</w:t>
      </w:r>
      <w:r w:rsidR="00750607">
        <w:t xml:space="preserve">, </w:t>
      </w:r>
      <w:r w:rsidR="00750607" w:rsidRPr="006B3260">
        <w:rPr>
          <w:rStyle w:val="a9"/>
        </w:rPr>
        <w:t>«Новый проект</w:t>
      </w:r>
      <w:r w:rsidR="00750607" w:rsidRPr="00750607">
        <w:rPr>
          <w:rStyle w:val="a9"/>
        </w:rPr>
        <w:t>» →</w:t>
      </w:r>
      <w:r w:rsidR="00750607" w:rsidRPr="00750607">
        <w:t xml:space="preserve"> </w:t>
      </w:r>
      <w:r w:rsidR="00750607" w:rsidRPr="00750607">
        <w:rPr>
          <w:rStyle w:val="a9"/>
        </w:rPr>
        <w:t>«Схем</w:t>
      </w:r>
      <w:r w:rsidR="00750607" w:rsidRPr="006B3260">
        <w:rPr>
          <w:rStyle w:val="a9"/>
        </w:rPr>
        <w:t xml:space="preserve">а </w:t>
      </w:r>
      <w:r w:rsidR="00750607">
        <w:rPr>
          <w:rStyle w:val="a9"/>
        </w:rPr>
        <w:t>ТРР</w:t>
      </w:r>
      <w:r w:rsidR="00750607" w:rsidRPr="006B3260">
        <w:rPr>
          <w:rStyle w:val="a9"/>
        </w:rPr>
        <w:t>»</w:t>
      </w:r>
      <w:r w:rsidR="00750607">
        <w:t xml:space="preserve"> (см.</w:t>
      </w:r>
      <w:r w:rsidR="00750607" w:rsidRPr="003A2AEE">
        <w:t xml:space="preserve"> </w:t>
      </w:r>
      <w:r w:rsidR="00750607">
        <w:fldChar w:fldCharType="begin"/>
      </w:r>
      <w:r w:rsidR="00750607">
        <w:instrText xml:space="preserve"> REF _Ref255851490 \h </w:instrText>
      </w:r>
      <w:r w:rsidR="00750607">
        <w:fldChar w:fldCharType="separate"/>
      </w:r>
      <w:r w:rsidR="00E1730D">
        <w:t xml:space="preserve">Рисунок </w:t>
      </w:r>
      <w:r w:rsidR="00E1730D">
        <w:rPr>
          <w:noProof/>
        </w:rPr>
        <w:t>1</w:t>
      </w:r>
      <w:r w:rsidR="00750607">
        <w:fldChar w:fldCharType="end"/>
      </w:r>
      <w:r w:rsidR="00750607">
        <w:t>).</w:t>
      </w:r>
      <w:r>
        <w:t xml:space="preserve"> </w:t>
      </w:r>
      <w:r w:rsidR="00C20C0E">
        <w:t>П</w:t>
      </w:r>
      <w:r w:rsidR="00750607">
        <w:t>ри помощи</w:t>
      </w:r>
      <w:r>
        <w:t xml:space="preserve"> стандартн</w:t>
      </w:r>
      <w:r w:rsidR="00750607">
        <w:t>ого</w:t>
      </w:r>
      <w:r>
        <w:t xml:space="preserve"> диалог</w:t>
      </w:r>
      <w:r w:rsidR="00750607">
        <w:t>а</w:t>
      </w:r>
      <w:r>
        <w:t xml:space="preserve"> сохранения файла сохраните </w:t>
      </w:r>
      <w:r w:rsidR="00C20C0E">
        <w:t>схему</w:t>
      </w:r>
      <w:r>
        <w:t xml:space="preserve"> под новым именем в</w:t>
      </w:r>
      <w:r w:rsidR="00750607">
        <w:t>о вновь созданном</w:t>
      </w:r>
      <w:r>
        <w:t xml:space="preserve"> каталоге: </w:t>
      </w:r>
      <w:r w:rsidRPr="006B3260">
        <w:rPr>
          <w:rStyle w:val="a9"/>
        </w:rPr>
        <w:t>"C:\</w:t>
      </w:r>
      <w:r w:rsidRPr="00750607">
        <w:rPr>
          <w:rStyle w:val="a9"/>
          <w:lang w:val="en-US"/>
        </w:rPr>
        <w:t>KTZ</w:t>
      </w:r>
      <w:r w:rsidRPr="006B3260">
        <w:rPr>
          <w:rStyle w:val="a9"/>
        </w:rPr>
        <w:t>\</w:t>
      </w:r>
      <w:r w:rsidRPr="00750607">
        <w:rPr>
          <w:rStyle w:val="a9"/>
          <w:lang w:val="en-US"/>
        </w:rPr>
        <w:t>Turbine</w:t>
      </w:r>
      <w:r w:rsidRPr="006B3260">
        <w:rPr>
          <w:rStyle w:val="a9"/>
        </w:rPr>
        <w:t>\</w:t>
      </w:r>
      <w:r>
        <w:rPr>
          <w:rStyle w:val="a9"/>
        </w:rPr>
        <w:t>Конденсатор</w:t>
      </w:r>
      <w:r w:rsidRPr="006B3260">
        <w:rPr>
          <w:rStyle w:val="a9"/>
        </w:rPr>
        <w:t>\</w:t>
      </w:r>
      <w:r>
        <w:rPr>
          <w:rStyle w:val="a9"/>
        </w:rPr>
        <w:t>Конденсатор</w:t>
      </w:r>
      <w:r w:rsidR="00133B4D">
        <w:rPr>
          <w:rStyle w:val="a9"/>
        </w:rPr>
        <w:t xml:space="preserve"> КП-3200</w:t>
      </w:r>
      <w:r w:rsidRPr="006B3260">
        <w:rPr>
          <w:rStyle w:val="a9"/>
        </w:rPr>
        <w:t>.prt"</w:t>
      </w:r>
      <w:r>
        <w:t xml:space="preserve"> (предварительно создайте каталог).</w:t>
      </w:r>
    </w:p>
    <w:p w:rsidR="00C20C0E" w:rsidRDefault="00C20C0E" w:rsidP="00C20C0E">
      <w:pPr>
        <w:pStyle w:val="3"/>
      </w:pPr>
      <w:bookmarkStart w:id="91" w:name="_Toc369869654"/>
      <w:r>
        <w:t>Глобальные параметры</w:t>
      </w:r>
      <w:bookmarkEnd w:id="91"/>
    </w:p>
    <w:p w:rsidR="00B06CC7" w:rsidRDefault="00B06CC7" w:rsidP="00B06CC7">
      <w:r>
        <w:t xml:space="preserve">Для начала, давайте зададим глобальные параметры (сигналы) </w:t>
      </w:r>
      <w:r w:rsidR="00535004">
        <w:t>модели конденсатора</w:t>
      </w:r>
      <w:r>
        <w:t xml:space="preserve">. Зайдите через главное меню </w:t>
      </w:r>
      <w:r w:rsidR="005F3B44">
        <w:rPr>
          <w:lang w:val="en-US"/>
        </w:rPr>
        <w:t>SimInTech</w:t>
      </w:r>
      <w:r>
        <w:t xml:space="preserve"> в пункт </w:t>
      </w:r>
      <w:r w:rsidRPr="00FE23A8">
        <w:rPr>
          <w:rStyle w:val="a9"/>
        </w:rPr>
        <w:t>«Графика» → «Сигналы…»</w:t>
      </w:r>
      <w:r>
        <w:t>.</w:t>
      </w:r>
    </w:p>
    <w:p w:rsidR="00B06CC7" w:rsidRDefault="00B06CC7" w:rsidP="00B06CC7">
      <w:r>
        <w:t xml:space="preserve">В появившемся </w:t>
      </w:r>
      <w:r w:rsidR="00535004">
        <w:t xml:space="preserve">окне </w:t>
      </w:r>
      <w:r>
        <w:t>нам нужно задать четыре новых сигнала – расход пара из турбины, расход охлаждаю</w:t>
      </w:r>
      <w:r w:rsidR="00133B4D">
        <w:t xml:space="preserve">щей воды, расход </w:t>
      </w:r>
      <w:r>
        <w:t xml:space="preserve">охлаждающей воды </w:t>
      </w:r>
      <w:r w:rsidR="00133B4D">
        <w:t xml:space="preserve">второго теплообменника </w:t>
      </w:r>
      <w:r>
        <w:t xml:space="preserve">и температуру охлаждающей воды, поступающей на теплообменники конденсатора: </w:t>
      </w:r>
      <w:r w:rsidRPr="00FE23A8">
        <w:rPr>
          <w:rStyle w:val="a9"/>
        </w:rPr>
        <w:t>«Gp»</w:t>
      </w:r>
      <w:r>
        <w:t xml:space="preserve">, </w:t>
      </w:r>
      <w:r w:rsidRPr="00FE23A8">
        <w:rPr>
          <w:rStyle w:val="a9"/>
        </w:rPr>
        <w:t>«Gov1»,</w:t>
      </w:r>
      <w:r>
        <w:t xml:space="preserve"> </w:t>
      </w:r>
      <w:r w:rsidRPr="00FE23A8">
        <w:rPr>
          <w:rStyle w:val="a9"/>
        </w:rPr>
        <w:t xml:space="preserve">«Gov2» </w:t>
      </w:r>
      <w:r>
        <w:t xml:space="preserve">и </w:t>
      </w:r>
      <w:r w:rsidRPr="00FE23A8">
        <w:rPr>
          <w:rStyle w:val="a9"/>
        </w:rPr>
        <w:t>«Tov»</w:t>
      </w:r>
      <w:r>
        <w:t>. Задайте их значения в соответствии с рисунком</w:t>
      </w:r>
      <w:r w:rsidR="00535004">
        <w:t xml:space="preserve"> </w:t>
      </w:r>
      <w:r w:rsidR="00535004">
        <w:fldChar w:fldCharType="begin"/>
      </w:r>
      <w:r w:rsidR="00535004">
        <w:instrText xml:space="preserve"> REF _Ref279923685 \h </w:instrText>
      </w:r>
      <w:r w:rsidR="00535004">
        <w:fldChar w:fldCharType="separate"/>
      </w:r>
      <w:r w:rsidR="00E1730D">
        <w:t xml:space="preserve">Рисунок </w:t>
      </w:r>
      <w:r w:rsidR="00E1730D">
        <w:rPr>
          <w:noProof/>
        </w:rPr>
        <w:t>33</w:t>
      </w:r>
      <w:r w:rsidR="00535004">
        <w:fldChar w:fldCharType="end"/>
      </w:r>
      <w:r>
        <w:t>:</w:t>
      </w:r>
    </w:p>
    <w:p w:rsidR="00B06CC7" w:rsidRDefault="00B06CC7" w:rsidP="00B06CC7">
      <w:r>
        <w:rPr>
          <w:lang w:val="en-US"/>
        </w:rPr>
        <w:t>Gp</w:t>
      </w:r>
      <w:r w:rsidRPr="00905D81">
        <w:t xml:space="preserve"> – </w:t>
      </w:r>
      <w:r>
        <w:t>Расход пара из турбины – Вещественное – Вход – 125.0</w:t>
      </w:r>
    </w:p>
    <w:p w:rsidR="00B06CC7" w:rsidRDefault="00B06CC7" w:rsidP="00B06CC7">
      <w:r>
        <w:rPr>
          <w:lang w:val="en-US"/>
        </w:rPr>
        <w:t>Gov</w:t>
      </w:r>
      <w:r w:rsidRPr="00B06CC7">
        <w:t>1</w:t>
      </w:r>
      <w:r w:rsidRPr="00905D81">
        <w:t xml:space="preserve"> – </w:t>
      </w:r>
      <w:r w:rsidRPr="00B06CC7">
        <w:t>Расход охлаждающей воды</w:t>
      </w:r>
      <w:r>
        <w:t xml:space="preserve"> – Вещественное – Вход – 2500.0</w:t>
      </w:r>
    </w:p>
    <w:p w:rsidR="00B06CC7" w:rsidRDefault="00B06CC7" w:rsidP="00B06CC7">
      <w:r>
        <w:rPr>
          <w:lang w:val="en-US"/>
        </w:rPr>
        <w:t>Gov</w:t>
      </w:r>
      <w:r>
        <w:t>2</w:t>
      </w:r>
      <w:r w:rsidRPr="00905D81">
        <w:t xml:space="preserve"> – </w:t>
      </w:r>
      <w:r w:rsidRPr="00B06CC7">
        <w:t>Расход охлаждающей воды</w:t>
      </w:r>
      <w:r>
        <w:t xml:space="preserve"> – Вещественное – Вход – 2500.0</w:t>
      </w:r>
    </w:p>
    <w:p w:rsidR="00B06CC7" w:rsidRDefault="00B06CC7" w:rsidP="00B06CC7">
      <w:r>
        <w:rPr>
          <w:lang w:val="en-US"/>
        </w:rPr>
        <w:t>Tov</w:t>
      </w:r>
      <w:r w:rsidRPr="00905D81">
        <w:t xml:space="preserve"> – Температура </w:t>
      </w:r>
      <w:r>
        <w:t>охлаждающей воды – Вещественное – Вход – 10.1</w:t>
      </w:r>
    </w:p>
    <w:p w:rsidR="00C20C0E" w:rsidRPr="00C20C0E" w:rsidRDefault="003B28E3" w:rsidP="003B28E3">
      <w:pPr>
        <w:pStyle w:val="a8"/>
      </w:pPr>
      <w:r>
        <w:rPr>
          <w:noProof/>
        </w:rPr>
        <w:drawing>
          <wp:inline distT="0" distB="0" distL="0" distR="0" wp14:anchorId="69E004A5" wp14:editId="521F19EA">
            <wp:extent cx="6496050" cy="17335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96050" cy="1733550"/>
                    </a:xfrm>
                    <a:prstGeom prst="rect">
                      <a:avLst/>
                    </a:prstGeom>
                    <a:noFill/>
                    <a:ln>
                      <a:noFill/>
                    </a:ln>
                  </pic:spPr>
                </pic:pic>
              </a:graphicData>
            </a:graphic>
          </wp:inline>
        </w:drawing>
      </w:r>
    </w:p>
    <w:p w:rsidR="003B28E3" w:rsidRDefault="003B28E3" w:rsidP="003B28E3">
      <w:pPr>
        <w:pStyle w:val="a4"/>
      </w:pPr>
      <w:bookmarkStart w:id="92" w:name="_Ref279923685"/>
      <w:bookmarkStart w:id="93" w:name="_Toc291248655"/>
      <w:r>
        <w:t xml:space="preserve">Рисунок </w:t>
      </w:r>
      <w:r w:rsidR="00C43823">
        <w:fldChar w:fldCharType="begin"/>
      </w:r>
      <w:r w:rsidR="00C43823">
        <w:instrText xml:space="preserve"> SEQ Рисунок \* ARABIC </w:instrText>
      </w:r>
      <w:r w:rsidR="00C43823">
        <w:fldChar w:fldCharType="separate"/>
      </w:r>
      <w:r w:rsidR="00E1730D">
        <w:rPr>
          <w:noProof/>
        </w:rPr>
        <w:t>33</w:t>
      </w:r>
      <w:r w:rsidR="00C43823">
        <w:rPr>
          <w:noProof/>
        </w:rPr>
        <w:fldChar w:fldCharType="end"/>
      </w:r>
      <w:bookmarkEnd w:id="92"/>
      <w:r>
        <w:t>. Глобальные параметры для модели конденсатора</w:t>
      </w:r>
      <w:bookmarkEnd w:id="93"/>
    </w:p>
    <w:p w:rsidR="00C20C0E" w:rsidRDefault="00C4150F" w:rsidP="00C20C0E">
      <w:r>
        <w:t>Эти параметры при отладке схемы мы будем изменять, поэтому создайте на схеме кнопки (8 шт.) для изменения параметров</w:t>
      </w:r>
      <w:r w:rsidR="00CA260B">
        <w:t>. Для ускорения, можно скопировать кнопки из схемы проточной части и от</w:t>
      </w:r>
      <w:r w:rsidR="00EE78C4">
        <w:t xml:space="preserve">редактировать их свойства, см. </w:t>
      </w:r>
      <w:r w:rsidR="00EE78C4">
        <w:fldChar w:fldCharType="begin"/>
      </w:r>
      <w:r w:rsidR="00EE78C4">
        <w:instrText xml:space="preserve"> REF _Ref279925029 \h </w:instrText>
      </w:r>
      <w:r w:rsidR="00EE78C4">
        <w:fldChar w:fldCharType="separate"/>
      </w:r>
      <w:r w:rsidR="00E1730D">
        <w:t xml:space="preserve">Рисунок </w:t>
      </w:r>
      <w:r w:rsidR="00E1730D">
        <w:rPr>
          <w:noProof/>
        </w:rPr>
        <w:t>34</w:t>
      </w:r>
      <w:r w:rsidR="00EE78C4">
        <w:fldChar w:fldCharType="end"/>
      </w:r>
      <w:r w:rsidR="00CA260B">
        <w:t>.</w:t>
      </w:r>
      <w:r w:rsidR="00EE78C4">
        <w:t xml:space="preserve"> На рисунке видно, что значения остались от проекта проточной части ПТУ. При первом запуске на расчет переменные пересчитаются.</w:t>
      </w:r>
    </w:p>
    <w:p w:rsidR="00EE78C4" w:rsidRDefault="00EE78C4" w:rsidP="00C20C0E">
      <w:r>
        <w:rPr>
          <w:noProof/>
        </w:rPr>
        <w:lastRenderedPageBreak/>
        <w:drawing>
          <wp:inline distT="0" distB="0" distL="0" distR="0" wp14:anchorId="0E31F609" wp14:editId="2DB86A72">
            <wp:extent cx="6152515" cy="2871470"/>
            <wp:effectExtent l="0" t="0" r="635"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152515" cy="2871470"/>
                    </a:xfrm>
                    <a:prstGeom prst="rect">
                      <a:avLst/>
                    </a:prstGeom>
                  </pic:spPr>
                </pic:pic>
              </a:graphicData>
            </a:graphic>
          </wp:inline>
        </w:drawing>
      </w:r>
    </w:p>
    <w:p w:rsidR="00EE78C4" w:rsidRDefault="00EE78C4" w:rsidP="00EE78C4">
      <w:pPr>
        <w:pStyle w:val="a4"/>
      </w:pPr>
      <w:bookmarkStart w:id="94" w:name="_Ref279925029"/>
      <w:bookmarkStart w:id="95" w:name="_Toc291248656"/>
      <w:r>
        <w:t xml:space="preserve">Рисунок </w:t>
      </w:r>
      <w:r w:rsidR="00C43823">
        <w:fldChar w:fldCharType="begin"/>
      </w:r>
      <w:r w:rsidR="00C43823">
        <w:instrText xml:space="preserve"> SEQ Рисунок \* ARABIC </w:instrText>
      </w:r>
      <w:r w:rsidR="00C43823">
        <w:fldChar w:fldCharType="separate"/>
      </w:r>
      <w:r w:rsidR="00E1730D">
        <w:rPr>
          <w:noProof/>
        </w:rPr>
        <w:t>34</w:t>
      </w:r>
      <w:r w:rsidR="00C43823">
        <w:rPr>
          <w:noProof/>
        </w:rPr>
        <w:fldChar w:fldCharType="end"/>
      </w:r>
      <w:bookmarkEnd w:id="94"/>
      <w:r>
        <w:t>. Кнопки для изменения глобальных параметров в модели конденсатора</w:t>
      </w:r>
      <w:bookmarkEnd w:id="95"/>
    </w:p>
    <w:p w:rsidR="00C4150F" w:rsidRDefault="00EE78C4" w:rsidP="00EE78C4">
      <w:pPr>
        <w:pStyle w:val="2"/>
      </w:pPr>
      <w:bookmarkStart w:id="96" w:name="_Toc369869655"/>
      <w:r>
        <w:t>Модель главного конденсатора</w:t>
      </w:r>
      <w:bookmarkEnd w:id="96"/>
    </w:p>
    <w:p w:rsidR="00F45967" w:rsidRPr="00F45967" w:rsidRDefault="00F45967" w:rsidP="00F45967">
      <w:pPr>
        <w:pStyle w:val="3"/>
      </w:pPr>
      <w:bookmarkStart w:id="97" w:name="_Toc369869656"/>
      <w:r>
        <w:t>Описание модели</w:t>
      </w:r>
      <w:bookmarkEnd w:id="97"/>
    </w:p>
    <w:p w:rsidR="00BF19D9" w:rsidRDefault="00EE78C4" w:rsidP="00EE78C4">
      <w:r>
        <w:t xml:space="preserve">В данном учебном примере мы создадим модель конденсатора при помощи трёхобъемного бака </w:t>
      </w:r>
      <w:r w:rsidR="00095CE2" w:rsidRPr="00095CE2">
        <w:t>(</w:t>
      </w:r>
      <w:r w:rsidR="00095CE2">
        <w:t xml:space="preserve">компенсатора) </w:t>
      </w:r>
      <w:r>
        <w:t>ТРР. В верхний объем бака будет поступать отработанный пар из ЦНД турбины, и конденсироваться в баке. К бак</w:t>
      </w:r>
      <w:r w:rsidR="00133B4D">
        <w:t>у</w:t>
      </w:r>
      <w:r>
        <w:t xml:space="preserve"> будут подключены </w:t>
      </w:r>
      <w:r w:rsidR="00133B4D">
        <w:t xml:space="preserve">2 </w:t>
      </w:r>
      <w:r>
        <w:t>теплообменник</w:t>
      </w:r>
      <w:r w:rsidR="00133B4D">
        <w:t>а</w:t>
      </w:r>
      <w:r>
        <w:t xml:space="preserve">, отводящие тепло от конденсатора. Из нижней части бака конденсат будет </w:t>
      </w:r>
      <w:r w:rsidR="00095CE2">
        <w:t xml:space="preserve">отводиться </w:t>
      </w:r>
      <w:r>
        <w:t>в граничное условие.</w:t>
      </w:r>
    </w:p>
    <w:p w:rsidR="00EE78C4" w:rsidRDefault="00CD74B5" w:rsidP="00EE78C4">
      <w:r>
        <w:t xml:space="preserve">Параллельно с созданием конденсатора мы научимся использовать субмодель </w:t>
      </w:r>
      <w:r w:rsidR="005F3B44">
        <w:rPr>
          <w:lang w:val="en-US"/>
        </w:rPr>
        <w:t>SimInTech</w:t>
      </w:r>
      <w:r w:rsidR="00133B4D">
        <w:t xml:space="preserve"> для создания новых</w:t>
      </w:r>
      <w:r>
        <w:t xml:space="preserve"> блоков (элементов схемы) с заданием своих свойств в них. Мы создадим конденсатор с возможностью изменения таких свойств как объем парового пространсва, поверхность теплопередачи, количество охлаждающих трубок и т.д., см. </w:t>
      </w:r>
      <w:r>
        <w:fldChar w:fldCharType="begin"/>
      </w:r>
      <w:r>
        <w:instrText xml:space="preserve"> REF _Ref280085828 \h </w:instrText>
      </w:r>
      <w:r>
        <w:fldChar w:fldCharType="separate"/>
      </w:r>
      <w:r w:rsidR="00E1730D">
        <w:t xml:space="preserve">Рисунок </w:t>
      </w:r>
      <w:r w:rsidR="00E1730D">
        <w:rPr>
          <w:noProof/>
        </w:rPr>
        <w:t>35</w:t>
      </w:r>
      <w:r>
        <w:fldChar w:fldCharType="end"/>
      </w:r>
      <w:r>
        <w:t>.</w:t>
      </w:r>
      <w:r w:rsidR="00BF19D9">
        <w:t xml:space="preserve"> В дальнейшем, отлаженную и проверенную субструктуру можно легко (</w:t>
      </w:r>
      <w:r w:rsidR="00133B4D">
        <w:t xml:space="preserve">простым </w:t>
      </w:r>
      <w:r w:rsidR="00BF19D9">
        <w:t>копированием) переносить в другие проекты, внося требуемые и как правило небольшие изменения. Это существенно сокращает время на разработку и отладку новых схем.</w:t>
      </w:r>
    </w:p>
    <w:p w:rsidR="00CD74B5" w:rsidRDefault="00CD74B5" w:rsidP="00CD74B5">
      <w:r>
        <w:t xml:space="preserve">Граничных условия будет два, оба типа </w:t>
      </w:r>
      <w:r>
        <w:rPr>
          <w:lang w:val="en-US"/>
        </w:rPr>
        <w:t>G</w:t>
      </w:r>
      <w:r w:rsidRPr="00095CE2">
        <w:t xml:space="preserve"> (</w:t>
      </w:r>
      <w:r>
        <w:t>в номинальном стационарном состоянии – сколько пара поступает в конденсатор из турбины, столько же конденсата и сливается из него).</w:t>
      </w:r>
    </w:p>
    <w:p w:rsidR="00CD74B5" w:rsidRDefault="00CD74B5" w:rsidP="00CD74B5">
      <w:r>
        <w:t xml:space="preserve">Линии для охлаждающей воды будут смоделированы простейшим образом – каналами общего вида между граничными узлами типа </w:t>
      </w:r>
      <w:r>
        <w:rPr>
          <w:lang w:val="en-US"/>
        </w:rPr>
        <w:t>G</w:t>
      </w:r>
      <w:r w:rsidRPr="00095CE2">
        <w:t xml:space="preserve"> </w:t>
      </w:r>
      <w:r>
        <w:t xml:space="preserve">и </w:t>
      </w:r>
      <w:r>
        <w:rPr>
          <w:lang w:val="en-US"/>
        </w:rPr>
        <w:t>P</w:t>
      </w:r>
      <w:r>
        <w:t>, с тепловым портом.</w:t>
      </w:r>
    </w:p>
    <w:p w:rsidR="00CD74B5" w:rsidRDefault="00CD74B5" w:rsidP="00EE78C4"/>
    <w:p w:rsidR="00CD74B5" w:rsidRDefault="00CD74B5" w:rsidP="00CD74B5">
      <w:pPr>
        <w:pStyle w:val="a8"/>
      </w:pPr>
      <w:r>
        <w:rPr>
          <w:noProof/>
        </w:rPr>
        <w:lastRenderedPageBreak/>
        <w:drawing>
          <wp:inline distT="0" distB="0" distL="0" distR="0" wp14:anchorId="16D87394" wp14:editId="08D6B848">
            <wp:extent cx="3752850" cy="46005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752850" cy="4600575"/>
                    </a:xfrm>
                    <a:prstGeom prst="rect">
                      <a:avLst/>
                    </a:prstGeom>
                  </pic:spPr>
                </pic:pic>
              </a:graphicData>
            </a:graphic>
          </wp:inline>
        </w:drawing>
      </w:r>
    </w:p>
    <w:p w:rsidR="00CD74B5" w:rsidRDefault="00CD74B5" w:rsidP="00CD74B5">
      <w:pPr>
        <w:pStyle w:val="a4"/>
      </w:pPr>
      <w:bookmarkStart w:id="98" w:name="_Ref280085828"/>
      <w:bookmarkStart w:id="99" w:name="_Toc291248657"/>
      <w:r>
        <w:t xml:space="preserve">Рисунок </w:t>
      </w:r>
      <w:r w:rsidR="00C43823">
        <w:fldChar w:fldCharType="begin"/>
      </w:r>
      <w:r w:rsidR="00C43823">
        <w:instrText xml:space="preserve"> SEQ Рисунок \* ARABIC </w:instrText>
      </w:r>
      <w:r w:rsidR="00C43823">
        <w:fldChar w:fldCharType="separate"/>
      </w:r>
      <w:r w:rsidR="00E1730D">
        <w:rPr>
          <w:noProof/>
        </w:rPr>
        <w:t>35</w:t>
      </w:r>
      <w:r w:rsidR="00C43823">
        <w:rPr>
          <w:noProof/>
        </w:rPr>
        <w:fldChar w:fldCharType="end"/>
      </w:r>
      <w:bookmarkEnd w:id="98"/>
      <w:r>
        <w:t>. Свойства субмодели конденсатора</w:t>
      </w:r>
      <w:bookmarkEnd w:id="99"/>
    </w:p>
    <w:p w:rsidR="00F45967" w:rsidRDefault="00F45967" w:rsidP="00F45967">
      <w:pPr>
        <w:pStyle w:val="3"/>
      </w:pPr>
      <w:bookmarkStart w:id="100" w:name="_Toc369869657"/>
      <w:r>
        <w:t>Содание верхнего уровня модели конденсатора</w:t>
      </w:r>
      <w:bookmarkEnd w:id="100"/>
    </w:p>
    <w:p w:rsidR="00EE78C4" w:rsidRDefault="00BF19D9" w:rsidP="00EE78C4">
      <w:r>
        <w:t>Итак, последовательно размещаем на схемном окне следующие элементы</w:t>
      </w:r>
      <w:r w:rsidR="00587805">
        <w:t>, и для удобства переименовываем их своими именами</w:t>
      </w:r>
      <w:r>
        <w:t>:</w:t>
      </w:r>
    </w:p>
    <w:p w:rsidR="00E44BAD" w:rsidRDefault="00170D1F" w:rsidP="009D1863">
      <w:pPr>
        <w:pStyle w:val="ac"/>
        <w:numPr>
          <w:ilvl w:val="0"/>
          <w:numId w:val="8"/>
        </w:numPr>
      </w:pPr>
      <w:r w:rsidRPr="00D35D8C">
        <w:rPr>
          <w:b/>
        </w:rPr>
        <w:t xml:space="preserve">«Граничный узел </w:t>
      </w:r>
      <w:r w:rsidRPr="00D35D8C">
        <w:rPr>
          <w:b/>
          <w:lang w:val="en-US"/>
        </w:rPr>
        <w:t>G</w:t>
      </w:r>
      <w:r w:rsidRPr="00D35D8C">
        <w:rPr>
          <w:b/>
        </w:rPr>
        <w:t>»</w:t>
      </w:r>
      <w:r w:rsidR="00587805">
        <w:t xml:space="preserve">, имя </w:t>
      </w:r>
      <w:r w:rsidR="00587805" w:rsidRPr="00587805">
        <w:t>объекта</w:t>
      </w:r>
      <w:r w:rsidR="00587805">
        <w:t>:</w:t>
      </w:r>
      <w:r w:rsidR="00587805" w:rsidRPr="00587805">
        <w:t xml:space="preserve"> </w:t>
      </w:r>
      <w:r w:rsidR="00587805" w:rsidRPr="00D35D8C">
        <w:rPr>
          <w:b/>
        </w:rPr>
        <w:t>«</w:t>
      </w:r>
      <w:r w:rsidR="00587805" w:rsidRPr="00D35D8C">
        <w:rPr>
          <w:b/>
          <w:lang w:val="en-US"/>
        </w:rPr>
        <w:t>NodeG</w:t>
      </w:r>
      <w:r w:rsidR="00587805" w:rsidRPr="00D35D8C">
        <w:rPr>
          <w:b/>
        </w:rPr>
        <w:t>_</w:t>
      </w:r>
      <w:r w:rsidR="00587805" w:rsidRPr="00D35D8C">
        <w:rPr>
          <w:b/>
          <w:lang w:val="en-US"/>
        </w:rPr>
        <w:t>K</w:t>
      </w:r>
      <w:r w:rsidR="00587805" w:rsidRPr="00D35D8C">
        <w:rPr>
          <w:b/>
        </w:rPr>
        <w:t>_</w:t>
      </w:r>
      <w:r w:rsidR="00587805" w:rsidRPr="00D35D8C">
        <w:rPr>
          <w:b/>
          <w:lang w:val="en-US"/>
        </w:rPr>
        <w:t>in</w:t>
      </w:r>
      <w:r w:rsidR="00587805" w:rsidRPr="00D35D8C">
        <w:rPr>
          <w:b/>
        </w:rPr>
        <w:t>»</w:t>
      </w:r>
    </w:p>
    <w:p w:rsidR="00E44BAD" w:rsidRDefault="00170D1F" w:rsidP="009D1863">
      <w:pPr>
        <w:pStyle w:val="ac"/>
        <w:numPr>
          <w:ilvl w:val="0"/>
          <w:numId w:val="8"/>
        </w:numPr>
      </w:pPr>
      <w:r w:rsidRPr="00D35D8C">
        <w:rPr>
          <w:b/>
        </w:rPr>
        <w:t xml:space="preserve">«Граничный узел </w:t>
      </w:r>
      <w:r w:rsidRPr="00D35D8C">
        <w:rPr>
          <w:b/>
          <w:lang w:val="en-US"/>
        </w:rPr>
        <w:t>G</w:t>
      </w:r>
      <w:r w:rsidRPr="00D35D8C">
        <w:rPr>
          <w:b/>
        </w:rPr>
        <w:t>»</w:t>
      </w:r>
      <w:r w:rsidR="00587805" w:rsidRPr="00587805">
        <w:t xml:space="preserve">, </w:t>
      </w:r>
      <w:r w:rsidR="00587805">
        <w:t xml:space="preserve">имя </w:t>
      </w:r>
      <w:r w:rsidR="00587805" w:rsidRPr="00587805">
        <w:t>объекта</w:t>
      </w:r>
      <w:r w:rsidR="00587805">
        <w:t>:</w:t>
      </w:r>
      <w:r w:rsidR="00587805" w:rsidRPr="00587805">
        <w:t xml:space="preserve"> </w:t>
      </w:r>
      <w:r w:rsidR="00587805" w:rsidRPr="00D35D8C">
        <w:rPr>
          <w:b/>
        </w:rPr>
        <w:t>«</w:t>
      </w:r>
      <w:r w:rsidR="00587805" w:rsidRPr="00D35D8C">
        <w:rPr>
          <w:b/>
          <w:lang w:val="en-US"/>
        </w:rPr>
        <w:t>NodeG</w:t>
      </w:r>
      <w:r w:rsidR="00587805" w:rsidRPr="00D35D8C">
        <w:rPr>
          <w:b/>
        </w:rPr>
        <w:t>_</w:t>
      </w:r>
      <w:r w:rsidR="00587805" w:rsidRPr="00D35D8C">
        <w:rPr>
          <w:b/>
          <w:lang w:val="en-US"/>
        </w:rPr>
        <w:t>K</w:t>
      </w:r>
      <w:r w:rsidR="00587805" w:rsidRPr="00D35D8C">
        <w:rPr>
          <w:b/>
        </w:rPr>
        <w:t>_out»</w:t>
      </w:r>
    </w:p>
    <w:p w:rsidR="00E44BAD" w:rsidRDefault="00170D1F" w:rsidP="009D1863">
      <w:pPr>
        <w:pStyle w:val="ac"/>
        <w:numPr>
          <w:ilvl w:val="0"/>
          <w:numId w:val="8"/>
        </w:numPr>
      </w:pPr>
      <w:r w:rsidRPr="00D35D8C">
        <w:rPr>
          <w:b/>
        </w:rPr>
        <w:t>«</w:t>
      </w:r>
      <w:r w:rsidRPr="005F3B44">
        <w:rPr>
          <w:b/>
        </w:rPr>
        <w:t xml:space="preserve">Субмодель </w:t>
      </w:r>
      <w:r w:rsidR="005F3B44" w:rsidRPr="005F3B44">
        <w:rPr>
          <w:b/>
          <w:lang w:val="en-US"/>
        </w:rPr>
        <w:t>SimInTech</w:t>
      </w:r>
      <w:r w:rsidRPr="005F3B44">
        <w:rPr>
          <w:b/>
        </w:rPr>
        <w:t>»</w:t>
      </w:r>
      <w:r w:rsidR="00587805" w:rsidRPr="00587805">
        <w:t>, имя объекта</w:t>
      </w:r>
      <w:r w:rsidR="00587805">
        <w:t>:</w:t>
      </w:r>
      <w:r w:rsidR="00587805" w:rsidRPr="00587805">
        <w:t xml:space="preserve"> </w:t>
      </w:r>
      <w:r w:rsidR="00587805" w:rsidRPr="00D35D8C">
        <w:rPr>
          <w:b/>
        </w:rPr>
        <w:t>«</w:t>
      </w:r>
      <w:r w:rsidR="00587805" w:rsidRPr="00D35D8C">
        <w:rPr>
          <w:b/>
          <w:lang w:val="en-US"/>
        </w:rPr>
        <w:t>K</w:t>
      </w:r>
      <w:r w:rsidR="00587805" w:rsidRPr="00D35D8C">
        <w:rPr>
          <w:b/>
        </w:rPr>
        <w:t>»</w:t>
      </w:r>
      <w:r w:rsidR="00587805" w:rsidRPr="00587805">
        <w:t xml:space="preserve">, </w:t>
      </w:r>
      <w:r w:rsidR="00587805">
        <w:t xml:space="preserve">тип элемента (ClassName): </w:t>
      </w:r>
      <w:r w:rsidR="00587805" w:rsidRPr="00D35D8C">
        <w:rPr>
          <w:b/>
        </w:rPr>
        <w:t>«Конденсатор ТРР»</w:t>
      </w:r>
      <w:r w:rsidR="00587805">
        <w:t xml:space="preserve"> (вместо </w:t>
      </w:r>
      <w:r w:rsidR="00587805" w:rsidRPr="00D35D8C">
        <w:rPr>
          <w:b/>
        </w:rPr>
        <w:t>«Субмодель</w:t>
      </w:r>
      <w:r w:rsidR="005F3B44" w:rsidRPr="005F3B44">
        <w:rPr>
          <w:b/>
        </w:rPr>
        <w:t xml:space="preserve"> </w:t>
      </w:r>
      <w:r w:rsidR="005F3B44">
        <w:rPr>
          <w:b/>
          <w:lang w:val="en-US"/>
        </w:rPr>
        <w:t>SimInTech</w:t>
      </w:r>
      <w:r w:rsidR="00587805" w:rsidRPr="00D35D8C">
        <w:rPr>
          <w:b/>
        </w:rPr>
        <w:t>»</w:t>
      </w:r>
      <w:r w:rsidR="00587805">
        <w:t>)</w:t>
      </w:r>
    </w:p>
    <w:p w:rsidR="00E44BAD" w:rsidRDefault="00170D1F" w:rsidP="009D1863">
      <w:pPr>
        <w:pStyle w:val="ac"/>
        <w:numPr>
          <w:ilvl w:val="0"/>
          <w:numId w:val="8"/>
        </w:numPr>
      </w:pPr>
      <w:r w:rsidRPr="00D35D8C">
        <w:rPr>
          <w:b/>
        </w:rPr>
        <w:t>«Канал общего вида»</w:t>
      </w:r>
      <w:r w:rsidR="00587805" w:rsidRPr="00587805">
        <w:t xml:space="preserve">, </w:t>
      </w:r>
      <w:r w:rsidR="00587805">
        <w:t xml:space="preserve">имя </w:t>
      </w:r>
      <w:r w:rsidR="00587805" w:rsidRPr="00587805">
        <w:t>объекта</w:t>
      </w:r>
      <w:r w:rsidR="00587805">
        <w:t>:</w:t>
      </w:r>
      <w:r w:rsidR="00587805" w:rsidRPr="00587805">
        <w:t xml:space="preserve"> </w:t>
      </w:r>
      <w:r w:rsidR="00587805" w:rsidRPr="00D35D8C">
        <w:rPr>
          <w:b/>
        </w:rPr>
        <w:t>«</w:t>
      </w:r>
      <w:r w:rsidR="00587805" w:rsidRPr="00D35D8C">
        <w:rPr>
          <w:b/>
          <w:lang w:val="en-US"/>
        </w:rPr>
        <w:t>Ch</w:t>
      </w:r>
      <w:r w:rsidR="00587805" w:rsidRPr="00D35D8C">
        <w:rPr>
          <w:b/>
        </w:rPr>
        <w:t>_</w:t>
      </w:r>
      <w:r w:rsidR="00587805" w:rsidRPr="00D35D8C">
        <w:rPr>
          <w:b/>
          <w:lang w:val="en-US"/>
        </w:rPr>
        <w:t>K</w:t>
      </w:r>
      <w:r w:rsidR="00587805" w:rsidRPr="00D35D8C">
        <w:rPr>
          <w:b/>
        </w:rPr>
        <w:t>_</w:t>
      </w:r>
      <w:r w:rsidR="00587805" w:rsidRPr="00D35D8C">
        <w:rPr>
          <w:b/>
          <w:lang w:val="en-US"/>
        </w:rPr>
        <w:t>in</w:t>
      </w:r>
      <w:r w:rsidR="00587805" w:rsidRPr="00D35D8C">
        <w:rPr>
          <w:b/>
        </w:rPr>
        <w:t>»</w:t>
      </w:r>
    </w:p>
    <w:p w:rsidR="00E44BAD" w:rsidRPr="00B57ED3" w:rsidRDefault="00170D1F" w:rsidP="009D1863">
      <w:pPr>
        <w:pStyle w:val="ac"/>
        <w:numPr>
          <w:ilvl w:val="0"/>
          <w:numId w:val="8"/>
        </w:numPr>
      </w:pPr>
      <w:r w:rsidRPr="00D35D8C">
        <w:rPr>
          <w:b/>
        </w:rPr>
        <w:t>«Канал общего вида»</w:t>
      </w:r>
      <w:r w:rsidR="00587805" w:rsidRPr="00587805">
        <w:t xml:space="preserve">, </w:t>
      </w:r>
      <w:r w:rsidR="00587805">
        <w:t xml:space="preserve">имя </w:t>
      </w:r>
      <w:r w:rsidR="00587805" w:rsidRPr="00587805">
        <w:t>объекта</w:t>
      </w:r>
      <w:r w:rsidR="00587805">
        <w:t>:</w:t>
      </w:r>
      <w:r w:rsidR="00587805" w:rsidRPr="00587805">
        <w:t xml:space="preserve"> </w:t>
      </w:r>
      <w:r w:rsidR="00587805" w:rsidRPr="00D35D8C">
        <w:rPr>
          <w:b/>
        </w:rPr>
        <w:t>«</w:t>
      </w:r>
      <w:r w:rsidR="00587805" w:rsidRPr="00D35D8C">
        <w:rPr>
          <w:b/>
          <w:lang w:val="en-US"/>
        </w:rPr>
        <w:t>Ch</w:t>
      </w:r>
      <w:r w:rsidR="00587805" w:rsidRPr="00D35D8C">
        <w:rPr>
          <w:b/>
        </w:rPr>
        <w:t>_</w:t>
      </w:r>
      <w:r w:rsidR="00587805" w:rsidRPr="00D35D8C">
        <w:rPr>
          <w:b/>
          <w:lang w:val="en-US"/>
        </w:rPr>
        <w:t>K</w:t>
      </w:r>
      <w:r w:rsidR="00587805" w:rsidRPr="00D35D8C">
        <w:rPr>
          <w:b/>
        </w:rPr>
        <w:t>_</w:t>
      </w:r>
      <w:r w:rsidR="00587805" w:rsidRPr="00D35D8C">
        <w:rPr>
          <w:b/>
          <w:lang w:val="en-US"/>
        </w:rPr>
        <w:t>out</w:t>
      </w:r>
      <w:r w:rsidR="00587805" w:rsidRPr="00D35D8C">
        <w:rPr>
          <w:b/>
        </w:rPr>
        <w:t>»</w:t>
      </w:r>
    </w:p>
    <w:p w:rsidR="00D35D8C" w:rsidRDefault="00B57ED3" w:rsidP="00B57ED3">
      <w:r w:rsidRPr="00B57ED3">
        <w:t>При помощи механизма вывода параметров элементов на схему, выведите имена вновь размещенных элементов на схемное окно</w:t>
      </w:r>
      <w:r>
        <w:t xml:space="preserve">. Зайдите в свойства конденсатора и измените картинку по умолчанию на надпись </w:t>
      </w:r>
      <w:r w:rsidRPr="00FE23A8">
        <w:rPr>
          <w:rStyle w:val="a9"/>
        </w:rPr>
        <w:t>«Конденсатор КП-3200»</w:t>
      </w:r>
      <w:r>
        <w:t>, причем сделайте выравнивание (привязку) надписи по центру и по середине (по ширине и по высоте). И разместите надпись в окна центре графич</w:t>
      </w:r>
      <w:r w:rsidR="00D35D8C">
        <w:t>еского редактора, для этого:</w:t>
      </w:r>
    </w:p>
    <w:p w:rsidR="00D35D8C" w:rsidRDefault="00D35D8C" w:rsidP="009D1863">
      <w:pPr>
        <w:pStyle w:val="ac"/>
        <w:numPr>
          <w:ilvl w:val="0"/>
          <w:numId w:val="9"/>
        </w:numPr>
      </w:pPr>
      <w:r>
        <w:t xml:space="preserve">Зайдите в </w:t>
      </w:r>
      <w:r w:rsidR="00F34A7A" w:rsidRPr="00D35D8C">
        <w:rPr>
          <w:b/>
        </w:rPr>
        <w:t>«Свойства объекта»</w:t>
      </w:r>
      <w:r w:rsidR="00F34A7A">
        <w:t xml:space="preserve"> </w:t>
      </w:r>
      <w:r w:rsidRPr="00D35D8C">
        <w:rPr>
          <w:b/>
        </w:rPr>
        <w:t>→</w:t>
      </w:r>
      <w:r>
        <w:t xml:space="preserve"> </w:t>
      </w:r>
      <w:r w:rsidR="00F34A7A" w:rsidRPr="00D35D8C">
        <w:rPr>
          <w:b/>
        </w:rPr>
        <w:t>«Графическое изображение»</w:t>
      </w:r>
      <w:r w:rsidR="00F34A7A">
        <w:t>. Там стираем изображение</w:t>
      </w:r>
      <w:r>
        <w:t xml:space="preserve"> и</w:t>
      </w:r>
      <w:r w:rsidR="00F34A7A">
        <w:t xml:space="preserve"> вставляем текст при помощи панели примитивов.</w:t>
      </w:r>
    </w:p>
    <w:p w:rsidR="00D35D8C" w:rsidRPr="00D35D8C" w:rsidRDefault="00F34A7A" w:rsidP="009D1863">
      <w:pPr>
        <w:pStyle w:val="ac"/>
        <w:numPr>
          <w:ilvl w:val="0"/>
          <w:numId w:val="9"/>
        </w:numPr>
      </w:pPr>
      <w:r>
        <w:lastRenderedPageBreak/>
        <w:t xml:space="preserve">Далее заходим в свойство текста и выставляем </w:t>
      </w:r>
      <w:r w:rsidRPr="00D35D8C">
        <w:rPr>
          <w:b/>
        </w:rPr>
        <w:t>«Положение точки вставки»</w:t>
      </w:r>
      <w:r>
        <w:t xml:space="preserve"> и </w:t>
      </w:r>
      <w:r w:rsidRPr="00D35D8C">
        <w:rPr>
          <w:b/>
        </w:rPr>
        <w:t>«Стиль выравнивания»</w:t>
      </w:r>
      <w:r>
        <w:t xml:space="preserve"> в положение </w:t>
      </w:r>
      <w:r w:rsidRPr="00D35D8C">
        <w:rPr>
          <w:b/>
        </w:rPr>
        <w:t>«По центру»</w:t>
      </w:r>
      <w:r>
        <w:t>.</w:t>
      </w:r>
      <w:r w:rsidR="00D35D8C">
        <w:t xml:space="preserve"> </w:t>
      </w:r>
      <w:r>
        <w:t xml:space="preserve">Нажимаем </w:t>
      </w:r>
      <w:r w:rsidRPr="00D35D8C">
        <w:rPr>
          <w:b/>
        </w:rPr>
        <w:t>«Ок»</w:t>
      </w:r>
      <w:r w:rsidR="00D35D8C">
        <w:rPr>
          <w:b/>
        </w:rPr>
        <w:t>.</w:t>
      </w:r>
    </w:p>
    <w:p w:rsidR="00D35D8C" w:rsidRDefault="00D35D8C" w:rsidP="009D1863">
      <w:pPr>
        <w:pStyle w:val="ac"/>
        <w:numPr>
          <w:ilvl w:val="0"/>
          <w:numId w:val="9"/>
        </w:numPr>
      </w:pPr>
      <w:r>
        <w:t>Р</w:t>
      </w:r>
      <w:r w:rsidR="00F34A7A">
        <w:t>азмещаем текст так</w:t>
      </w:r>
      <w:r>
        <w:t>им образом,</w:t>
      </w:r>
      <w:r w:rsidR="00F34A7A">
        <w:t xml:space="preserve"> чтобы точка привязки совпала с центром прямоугольного изображения субмодели и увеличиваем масштаб в позицию </w:t>
      </w:r>
      <w:r w:rsidR="00F34A7A" w:rsidRPr="00D35D8C">
        <w:rPr>
          <w:b/>
        </w:rPr>
        <w:t>«Подогнать рамку»</w:t>
      </w:r>
      <w:r w:rsidR="00F34A7A">
        <w:t>. Выставляем текст ровно по</w:t>
      </w:r>
      <w:r>
        <w:t xml:space="preserve"> центру,</w:t>
      </w:r>
      <w:r w:rsidR="00F34A7A">
        <w:t xml:space="preserve"> закрываем окно с сохранением изменений изображения.</w:t>
      </w:r>
      <w:r>
        <w:t xml:space="preserve"> </w:t>
      </w:r>
      <w:r w:rsidR="00F34A7A">
        <w:t>Убеждаемся в том, что на схемном окне вид субмодели изменился</w:t>
      </w:r>
    </w:p>
    <w:p w:rsidR="00D35D8C" w:rsidRDefault="00D35D8C" w:rsidP="009D1863">
      <w:pPr>
        <w:pStyle w:val="ac"/>
        <w:numPr>
          <w:ilvl w:val="0"/>
          <w:numId w:val="9"/>
        </w:numPr>
      </w:pPr>
      <w:r>
        <w:t>Р</w:t>
      </w:r>
      <w:r w:rsidR="00F34A7A">
        <w:t>асширяем площадь блока субмодели, чтобы надпись была видна, потянув за правый нижний угол блока.</w:t>
      </w:r>
    </w:p>
    <w:p w:rsidR="00D35D8C" w:rsidRDefault="00D35D8C" w:rsidP="009D1863">
      <w:pPr>
        <w:pStyle w:val="ac"/>
        <w:numPr>
          <w:ilvl w:val="0"/>
          <w:numId w:val="9"/>
        </w:numPr>
      </w:pPr>
      <w:r>
        <w:t>З</w:t>
      </w:r>
      <w:r w:rsidR="00F34A7A">
        <w:t xml:space="preserve">аходим двойным щелчком внутрь субмодели, и размещаем здесь два блока: </w:t>
      </w:r>
      <w:r w:rsidR="00F34A7A" w:rsidRPr="00D35D8C">
        <w:rPr>
          <w:b/>
        </w:rPr>
        <w:t>«Порт входа ТРР»</w:t>
      </w:r>
      <w:r w:rsidR="00F34A7A">
        <w:t xml:space="preserve"> и </w:t>
      </w:r>
      <w:r w:rsidR="00F34A7A" w:rsidRPr="00D35D8C">
        <w:rPr>
          <w:b/>
        </w:rPr>
        <w:t>«Порт выхода ТРР»</w:t>
      </w:r>
      <w:r>
        <w:t>.</w:t>
      </w:r>
    </w:p>
    <w:p w:rsidR="00B57ED3" w:rsidRDefault="00D35D8C" w:rsidP="009D1863">
      <w:pPr>
        <w:pStyle w:val="ac"/>
        <w:numPr>
          <w:ilvl w:val="0"/>
          <w:numId w:val="9"/>
        </w:numPr>
      </w:pPr>
      <w:r>
        <w:t>В</w:t>
      </w:r>
      <w:r w:rsidR="00F34A7A">
        <w:t>ыходим из субмодели на верхний уровень (двойным щел</w:t>
      </w:r>
      <w:r>
        <w:t>ч</w:t>
      </w:r>
      <w:r w:rsidR="00F34A7A">
        <w:t>ком на свободной площади схемного окна)</w:t>
      </w:r>
      <w:r>
        <w:t>. В</w:t>
      </w:r>
      <w:r w:rsidR="00B57ED3">
        <w:t xml:space="preserve">нешний вид </w:t>
      </w:r>
      <w:r w:rsidR="00F34A7A">
        <w:t xml:space="preserve">схемы </w:t>
      </w:r>
      <w:r w:rsidR="00B57ED3">
        <w:t>должен получиться сходным с</w:t>
      </w:r>
      <w:r w:rsidR="00F34A7A">
        <w:t xml:space="preserve"> рисунком</w:t>
      </w:r>
      <w:r w:rsidR="00B57ED3">
        <w:t xml:space="preserve"> </w:t>
      </w:r>
      <w:r w:rsidR="00F34A7A">
        <w:fldChar w:fldCharType="begin"/>
      </w:r>
      <w:r w:rsidR="00F34A7A">
        <w:instrText xml:space="preserve"> REF _Ref280087754 \h </w:instrText>
      </w:r>
      <w:r w:rsidR="00F34A7A">
        <w:fldChar w:fldCharType="separate"/>
      </w:r>
      <w:r w:rsidR="00E1730D">
        <w:t xml:space="preserve">Рисунок </w:t>
      </w:r>
      <w:r w:rsidR="00E1730D">
        <w:rPr>
          <w:noProof/>
        </w:rPr>
        <w:t>36</w:t>
      </w:r>
      <w:r w:rsidR="00F34A7A">
        <w:fldChar w:fldCharType="end"/>
      </w:r>
      <w:r w:rsidR="00F34A7A">
        <w:t>:</w:t>
      </w:r>
    </w:p>
    <w:p w:rsidR="00B57ED3" w:rsidRPr="00B57ED3" w:rsidRDefault="00F34A7A" w:rsidP="00B57ED3">
      <w:pPr>
        <w:pStyle w:val="a8"/>
      </w:pPr>
      <w:r>
        <w:rPr>
          <w:noProof/>
        </w:rPr>
        <w:drawing>
          <wp:inline distT="0" distB="0" distL="0" distR="0" wp14:anchorId="30684885" wp14:editId="2BB2F028">
            <wp:extent cx="5124450" cy="31051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124450" cy="3105150"/>
                    </a:xfrm>
                    <a:prstGeom prst="rect">
                      <a:avLst/>
                    </a:prstGeom>
                  </pic:spPr>
                </pic:pic>
              </a:graphicData>
            </a:graphic>
          </wp:inline>
        </w:drawing>
      </w:r>
    </w:p>
    <w:p w:rsidR="00B57ED3" w:rsidRDefault="00B57ED3" w:rsidP="00B57ED3">
      <w:pPr>
        <w:pStyle w:val="a4"/>
      </w:pPr>
      <w:bookmarkStart w:id="101" w:name="_Ref280087754"/>
      <w:bookmarkStart w:id="102" w:name="_Toc291248658"/>
      <w:r>
        <w:t xml:space="preserve">Рисунок </w:t>
      </w:r>
      <w:r w:rsidR="00C43823">
        <w:fldChar w:fldCharType="begin"/>
      </w:r>
      <w:r w:rsidR="00C43823">
        <w:instrText xml:space="preserve"> SEQ Рисунок \* </w:instrText>
      </w:r>
      <w:r w:rsidR="00C43823">
        <w:instrText xml:space="preserve">ARABIC </w:instrText>
      </w:r>
      <w:r w:rsidR="00C43823">
        <w:fldChar w:fldCharType="separate"/>
      </w:r>
      <w:r w:rsidR="00E1730D">
        <w:rPr>
          <w:noProof/>
        </w:rPr>
        <w:t>36</w:t>
      </w:r>
      <w:r w:rsidR="00C43823">
        <w:rPr>
          <w:noProof/>
        </w:rPr>
        <w:fldChar w:fldCharType="end"/>
      </w:r>
      <w:bookmarkEnd w:id="101"/>
      <w:r>
        <w:t>. Создание модели конденсатора (начало)</w:t>
      </w:r>
      <w:bookmarkEnd w:id="102"/>
    </w:p>
    <w:p w:rsidR="00D35D8C" w:rsidRDefault="00506816" w:rsidP="009D1863">
      <w:pPr>
        <w:pStyle w:val="ac"/>
        <w:numPr>
          <w:ilvl w:val="0"/>
          <w:numId w:val="9"/>
        </w:numPr>
      </w:pPr>
      <w:r>
        <w:t>Измените расположение портов субмодели: входной порт</w:t>
      </w:r>
      <w:r w:rsidR="00D35D8C">
        <w:t xml:space="preserve"> –</w:t>
      </w:r>
      <w:r>
        <w:t xml:space="preserve"> </w:t>
      </w:r>
      <w:r w:rsidRPr="00D35D8C">
        <w:rPr>
          <w:b/>
        </w:rPr>
        <w:t>«Сверху»</w:t>
      </w:r>
      <w:r>
        <w:t xml:space="preserve">, выходной – </w:t>
      </w:r>
      <w:r w:rsidRPr="00D35D8C">
        <w:rPr>
          <w:b/>
        </w:rPr>
        <w:t>«Снизу»</w:t>
      </w:r>
      <w:r w:rsidR="00D35D8C">
        <w:t>.</w:t>
      </w:r>
    </w:p>
    <w:p w:rsidR="00E44BAD" w:rsidRDefault="00D35D8C" w:rsidP="009D1863">
      <w:pPr>
        <w:pStyle w:val="ac"/>
        <w:numPr>
          <w:ilvl w:val="0"/>
          <w:numId w:val="9"/>
        </w:numPr>
      </w:pPr>
      <w:r>
        <w:t>С</w:t>
      </w:r>
      <w:r w:rsidR="00506816">
        <w:t xml:space="preserve">оедините все элементы </w:t>
      </w:r>
      <w:r>
        <w:t xml:space="preserve">на схеме </w:t>
      </w:r>
      <w:r w:rsidR="00506816">
        <w:t>соединительными линиями.</w:t>
      </w:r>
    </w:p>
    <w:p w:rsidR="00D35D8C" w:rsidRDefault="00D35D8C" w:rsidP="009D1863">
      <w:pPr>
        <w:pStyle w:val="ac"/>
        <w:numPr>
          <w:ilvl w:val="0"/>
          <w:numId w:val="9"/>
        </w:numPr>
      </w:pPr>
      <w:r>
        <w:t xml:space="preserve">Измените цвет канала </w:t>
      </w:r>
      <w:r w:rsidRPr="00F45967">
        <w:rPr>
          <w:b/>
        </w:rPr>
        <w:t>«</w:t>
      </w:r>
      <w:r w:rsidRPr="00F45967">
        <w:rPr>
          <w:b/>
          <w:lang w:val="en-US"/>
        </w:rPr>
        <w:t>Ch</w:t>
      </w:r>
      <w:r w:rsidRPr="00F45967">
        <w:rPr>
          <w:b/>
        </w:rPr>
        <w:t>_</w:t>
      </w:r>
      <w:r w:rsidRPr="00F45967">
        <w:rPr>
          <w:b/>
          <w:lang w:val="en-US"/>
        </w:rPr>
        <w:t>K</w:t>
      </w:r>
      <w:r w:rsidRPr="00F45967">
        <w:rPr>
          <w:b/>
        </w:rPr>
        <w:t>_</w:t>
      </w:r>
      <w:r w:rsidRPr="00F45967">
        <w:rPr>
          <w:b/>
          <w:lang w:val="en-US"/>
        </w:rPr>
        <w:t>in</w:t>
      </w:r>
      <w:r w:rsidRPr="00F45967">
        <w:rPr>
          <w:b/>
        </w:rPr>
        <w:t>»</w:t>
      </w:r>
      <w:r w:rsidRPr="00D35D8C">
        <w:t xml:space="preserve"> </w:t>
      </w:r>
      <w:r>
        <w:t>на красный или оранжевый, визуально выделив, что по этому каналу протекает пар.</w:t>
      </w:r>
    </w:p>
    <w:p w:rsidR="00A24B5D" w:rsidRDefault="00A24B5D" w:rsidP="009D1863">
      <w:pPr>
        <w:pStyle w:val="ac"/>
        <w:numPr>
          <w:ilvl w:val="0"/>
          <w:numId w:val="9"/>
        </w:numPr>
      </w:pPr>
      <w:r>
        <w:t>Стрелку у выходного граничного у</w:t>
      </w:r>
      <w:r w:rsidR="001272A4">
        <w:t>зла</w:t>
      </w:r>
      <w:r w:rsidR="00977DAD">
        <w:t xml:space="preserve"> </w:t>
      </w:r>
      <w:r>
        <w:t xml:space="preserve">переместите </w:t>
      </w:r>
      <w:r w:rsidR="00977DAD">
        <w:t xml:space="preserve">так, </w:t>
      </w:r>
      <w:r>
        <w:t xml:space="preserve">чтобы она </w:t>
      </w:r>
      <w:r w:rsidR="001272A4">
        <w:t>была</w:t>
      </w:r>
      <w:r>
        <w:t xml:space="preserve"> справа от узла.</w:t>
      </w:r>
    </w:p>
    <w:p w:rsidR="00D35D8C" w:rsidRPr="00506816" w:rsidRDefault="00D35D8C" w:rsidP="009D1863">
      <w:pPr>
        <w:pStyle w:val="ac"/>
        <w:numPr>
          <w:ilvl w:val="0"/>
          <w:numId w:val="9"/>
        </w:numPr>
      </w:pPr>
      <w:r>
        <w:t xml:space="preserve">Результат сравните с </w:t>
      </w:r>
      <w:r w:rsidR="00977DAD">
        <w:t xml:space="preserve">рисунком </w:t>
      </w:r>
      <w:r w:rsidR="00977DAD">
        <w:fldChar w:fldCharType="begin"/>
      </w:r>
      <w:r w:rsidR="00977DAD">
        <w:instrText xml:space="preserve"> REF _Ref280089280 \h </w:instrText>
      </w:r>
      <w:r w:rsidR="00977DAD">
        <w:fldChar w:fldCharType="separate"/>
      </w:r>
      <w:r w:rsidR="00E1730D">
        <w:t xml:space="preserve">Рисунок </w:t>
      </w:r>
      <w:r w:rsidR="00E1730D">
        <w:rPr>
          <w:noProof/>
        </w:rPr>
        <w:t>37</w:t>
      </w:r>
      <w:r w:rsidR="00977DAD">
        <w:fldChar w:fldCharType="end"/>
      </w:r>
      <w:r w:rsidR="00977DAD">
        <w:t>.</w:t>
      </w:r>
    </w:p>
    <w:p w:rsidR="00C4150F" w:rsidRDefault="00F45967" w:rsidP="00977DAD">
      <w:pPr>
        <w:pStyle w:val="a8"/>
      </w:pPr>
      <w:r>
        <w:rPr>
          <w:noProof/>
        </w:rPr>
        <w:lastRenderedPageBreak/>
        <w:drawing>
          <wp:inline distT="0" distB="0" distL="0" distR="0" wp14:anchorId="0AB40035" wp14:editId="3678A448">
            <wp:extent cx="4410075" cy="310515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410075" cy="3105150"/>
                    </a:xfrm>
                    <a:prstGeom prst="rect">
                      <a:avLst/>
                    </a:prstGeom>
                  </pic:spPr>
                </pic:pic>
              </a:graphicData>
            </a:graphic>
          </wp:inline>
        </w:drawing>
      </w:r>
    </w:p>
    <w:p w:rsidR="00977DAD" w:rsidRDefault="00977DAD" w:rsidP="00977DAD">
      <w:pPr>
        <w:pStyle w:val="a4"/>
      </w:pPr>
      <w:bookmarkStart w:id="103" w:name="_Ref280089280"/>
      <w:bookmarkStart w:id="104" w:name="_Toc291248659"/>
      <w:r>
        <w:t xml:space="preserve">Рисунок </w:t>
      </w:r>
      <w:r w:rsidR="00C43823">
        <w:fldChar w:fldCharType="begin"/>
      </w:r>
      <w:r w:rsidR="00C43823">
        <w:instrText xml:space="preserve"> SEQ Рисунок \* ARABIC </w:instrText>
      </w:r>
      <w:r w:rsidR="00C43823">
        <w:fldChar w:fldCharType="separate"/>
      </w:r>
      <w:r w:rsidR="00E1730D">
        <w:rPr>
          <w:noProof/>
        </w:rPr>
        <w:t>37</w:t>
      </w:r>
      <w:r w:rsidR="00C43823">
        <w:rPr>
          <w:noProof/>
        </w:rPr>
        <w:fldChar w:fldCharType="end"/>
      </w:r>
      <w:bookmarkEnd w:id="103"/>
      <w:r>
        <w:t>. Создание модели конденсатора (готов верхний уровень)</w:t>
      </w:r>
      <w:bookmarkEnd w:id="104"/>
    </w:p>
    <w:p w:rsidR="00C4150F" w:rsidRDefault="00F45967" w:rsidP="00F45967">
      <w:pPr>
        <w:pStyle w:val="3"/>
      </w:pPr>
      <w:bookmarkStart w:id="105" w:name="_Toc369869658"/>
      <w:r>
        <w:t>Создание вложенного уровня субмодели конденсатора</w:t>
      </w:r>
      <w:bookmarkEnd w:id="105"/>
    </w:p>
    <w:p w:rsidR="00F45967" w:rsidRDefault="00F45967" w:rsidP="00F45967">
      <w:r>
        <w:t>Теперь переходим к набору теплогидравлической схемы внутри субмодели:</w:t>
      </w:r>
    </w:p>
    <w:p w:rsidR="00F45967" w:rsidRDefault="00F45967" w:rsidP="009D1863">
      <w:pPr>
        <w:pStyle w:val="ac"/>
        <w:numPr>
          <w:ilvl w:val="0"/>
          <w:numId w:val="10"/>
        </w:numPr>
      </w:pPr>
      <w:r>
        <w:t>Войдите внутрь субмодели.</w:t>
      </w:r>
    </w:p>
    <w:p w:rsidR="00F45967" w:rsidRDefault="00F45967" w:rsidP="009D1863">
      <w:pPr>
        <w:pStyle w:val="ac"/>
        <w:numPr>
          <w:ilvl w:val="0"/>
          <w:numId w:val="10"/>
        </w:numPr>
      </w:pPr>
      <w:r>
        <w:t xml:space="preserve">Переименуйте входной порт в </w:t>
      </w:r>
      <w:r w:rsidRPr="00F45967">
        <w:rPr>
          <w:b/>
        </w:rPr>
        <w:t>«Выхлоп ЦНД»</w:t>
      </w:r>
    </w:p>
    <w:p w:rsidR="002249A5" w:rsidRPr="00F45967" w:rsidRDefault="00F45967" w:rsidP="009D1863">
      <w:pPr>
        <w:pStyle w:val="ac"/>
        <w:numPr>
          <w:ilvl w:val="0"/>
          <w:numId w:val="10"/>
        </w:numPr>
      </w:pPr>
      <w:r>
        <w:t xml:space="preserve">Переименуйте выходной порт в </w:t>
      </w:r>
      <w:r w:rsidRPr="002249A5">
        <w:rPr>
          <w:b/>
        </w:rPr>
        <w:t>«Слив конденсата»</w:t>
      </w:r>
      <w:r>
        <w:t>, см.</w:t>
      </w:r>
      <w:r w:rsidR="002249A5">
        <w:t xml:space="preserve"> </w:t>
      </w:r>
      <w:r w:rsidR="002249A5">
        <w:fldChar w:fldCharType="begin"/>
      </w:r>
      <w:r w:rsidR="002249A5">
        <w:instrText xml:space="preserve"> REF _Ref280092697 \h </w:instrText>
      </w:r>
      <w:r w:rsidR="002249A5">
        <w:fldChar w:fldCharType="separate"/>
      </w:r>
      <w:r w:rsidR="00E1730D">
        <w:t xml:space="preserve">Рисунок </w:t>
      </w:r>
      <w:r w:rsidR="00E1730D">
        <w:rPr>
          <w:noProof/>
        </w:rPr>
        <w:t>38</w:t>
      </w:r>
      <w:r w:rsidR="002249A5">
        <w:fldChar w:fldCharType="end"/>
      </w:r>
      <w:r w:rsidR="002249A5">
        <w:t>.</w:t>
      </w:r>
    </w:p>
    <w:p w:rsidR="00C4150F" w:rsidRDefault="00F45967" w:rsidP="00F45967">
      <w:pPr>
        <w:pStyle w:val="a8"/>
      </w:pPr>
      <w:r>
        <w:rPr>
          <w:noProof/>
        </w:rPr>
        <w:drawing>
          <wp:inline distT="0" distB="0" distL="0" distR="0" wp14:anchorId="4D432C62" wp14:editId="250A775B">
            <wp:extent cx="3009900" cy="22098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009900" cy="2209800"/>
                    </a:xfrm>
                    <a:prstGeom prst="rect">
                      <a:avLst/>
                    </a:prstGeom>
                  </pic:spPr>
                </pic:pic>
              </a:graphicData>
            </a:graphic>
          </wp:inline>
        </w:drawing>
      </w:r>
    </w:p>
    <w:p w:rsidR="00F45967" w:rsidRDefault="00F45967" w:rsidP="00F45967">
      <w:pPr>
        <w:pStyle w:val="a4"/>
      </w:pPr>
      <w:bookmarkStart w:id="106" w:name="_Ref280092697"/>
      <w:bookmarkStart w:id="107" w:name="_Toc291248660"/>
      <w:r>
        <w:t xml:space="preserve">Рисунок </w:t>
      </w:r>
      <w:r w:rsidR="00C43823">
        <w:fldChar w:fldCharType="begin"/>
      </w:r>
      <w:r w:rsidR="00C43823">
        <w:instrText xml:space="preserve"> SEQ Рисунок \* ARABIC </w:instrText>
      </w:r>
      <w:r w:rsidR="00C43823">
        <w:fldChar w:fldCharType="separate"/>
      </w:r>
      <w:r w:rsidR="00E1730D">
        <w:rPr>
          <w:noProof/>
        </w:rPr>
        <w:t>38</w:t>
      </w:r>
      <w:r w:rsidR="00C43823">
        <w:rPr>
          <w:noProof/>
        </w:rPr>
        <w:fldChar w:fldCharType="end"/>
      </w:r>
      <w:bookmarkEnd w:id="106"/>
      <w:r>
        <w:t xml:space="preserve">. </w:t>
      </w:r>
      <w:r w:rsidR="002249A5">
        <w:t>Изменение названия порта выхода</w:t>
      </w:r>
      <w:bookmarkEnd w:id="107"/>
    </w:p>
    <w:p w:rsidR="00C4150F" w:rsidRPr="001B3863" w:rsidRDefault="001B3863" w:rsidP="009D1863">
      <w:pPr>
        <w:pStyle w:val="ac"/>
        <w:numPr>
          <w:ilvl w:val="0"/>
          <w:numId w:val="10"/>
        </w:numPr>
      </w:pPr>
      <w:r>
        <w:t xml:space="preserve">Разместите слева два </w:t>
      </w:r>
      <w:r w:rsidR="00F96D9E" w:rsidRPr="00F96D9E">
        <w:rPr>
          <w:b/>
        </w:rPr>
        <w:t>«</w:t>
      </w:r>
      <w:r w:rsidRPr="00F96D9E">
        <w:rPr>
          <w:b/>
        </w:rPr>
        <w:t xml:space="preserve">граничных узла </w:t>
      </w:r>
      <w:r w:rsidRPr="00F96D9E">
        <w:rPr>
          <w:b/>
          <w:lang w:val="en-US"/>
        </w:rPr>
        <w:t>G</w:t>
      </w:r>
      <w:r w:rsidR="00F96D9E" w:rsidRPr="00F96D9E">
        <w:rPr>
          <w:b/>
        </w:rPr>
        <w:t>»</w:t>
      </w:r>
      <w:r w:rsidRPr="001B3863">
        <w:t>.</w:t>
      </w:r>
    </w:p>
    <w:p w:rsidR="001B3863" w:rsidRPr="001B3863" w:rsidRDefault="001B3863" w:rsidP="009D1863">
      <w:pPr>
        <w:pStyle w:val="ac"/>
        <w:numPr>
          <w:ilvl w:val="0"/>
          <w:numId w:val="10"/>
        </w:numPr>
      </w:pPr>
      <w:r>
        <w:t xml:space="preserve">Разместите справа на схеме два </w:t>
      </w:r>
      <w:r w:rsidR="00F96D9E" w:rsidRPr="00F96D9E">
        <w:rPr>
          <w:b/>
        </w:rPr>
        <w:t>«</w:t>
      </w:r>
      <w:r w:rsidRPr="00F96D9E">
        <w:rPr>
          <w:b/>
        </w:rPr>
        <w:t xml:space="preserve">граничных узла </w:t>
      </w:r>
      <w:r w:rsidRPr="00F96D9E">
        <w:rPr>
          <w:b/>
          <w:lang w:val="en-US"/>
        </w:rPr>
        <w:t>P</w:t>
      </w:r>
      <w:r w:rsidR="00F96D9E" w:rsidRPr="00F96D9E">
        <w:rPr>
          <w:b/>
        </w:rPr>
        <w:t>»</w:t>
      </w:r>
      <w:r w:rsidRPr="001B3863">
        <w:t>.</w:t>
      </w:r>
    </w:p>
    <w:p w:rsidR="001B3863" w:rsidRDefault="001B3863" w:rsidP="009D1863">
      <w:pPr>
        <w:pStyle w:val="ac"/>
        <w:numPr>
          <w:ilvl w:val="0"/>
          <w:numId w:val="10"/>
        </w:numPr>
      </w:pPr>
      <w:r>
        <w:t xml:space="preserve">Разместите на схеме </w:t>
      </w:r>
      <w:r w:rsidR="000F2E10">
        <w:t xml:space="preserve">два </w:t>
      </w:r>
      <w:r w:rsidR="00F96D9E" w:rsidRPr="00F96D9E">
        <w:rPr>
          <w:b/>
        </w:rPr>
        <w:t>«</w:t>
      </w:r>
      <w:r w:rsidR="000F2E10" w:rsidRPr="00F96D9E">
        <w:rPr>
          <w:b/>
        </w:rPr>
        <w:t>канала общего вида</w:t>
      </w:r>
      <w:r w:rsidR="00F96D9E" w:rsidRPr="00F96D9E">
        <w:rPr>
          <w:b/>
        </w:rPr>
        <w:t>»</w:t>
      </w:r>
      <w:r w:rsidR="000F2E10">
        <w:t xml:space="preserve"> (между граничными узлами</w:t>
      </w:r>
      <w:r w:rsidR="00926468" w:rsidRPr="00926468">
        <w:t>;</w:t>
      </w:r>
      <w:r w:rsidR="00926468">
        <w:t xml:space="preserve"> это будет модель трубчатки теплообменников</w:t>
      </w:r>
      <w:r w:rsidR="000F2E10">
        <w:t>).</w:t>
      </w:r>
    </w:p>
    <w:p w:rsidR="0028458E" w:rsidRDefault="000F2E10" w:rsidP="009D1863">
      <w:pPr>
        <w:pStyle w:val="ac"/>
        <w:numPr>
          <w:ilvl w:val="0"/>
          <w:numId w:val="10"/>
        </w:numPr>
      </w:pPr>
      <w:r>
        <w:t xml:space="preserve">Разместите на схеме </w:t>
      </w:r>
      <w:r w:rsidRPr="00F96D9E">
        <w:rPr>
          <w:b/>
        </w:rPr>
        <w:t>«Компенсатор 3-х объ</w:t>
      </w:r>
      <w:r w:rsidR="0028458E" w:rsidRPr="00F96D9E">
        <w:rPr>
          <w:b/>
        </w:rPr>
        <w:t>ё</w:t>
      </w:r>
      <w:r w:rsidRPr="00F96D9E">
        <w:rPr>
          <w:b/>
        </w:rPr>
        <w:t>мный»</w:t>
      </w:r>
      <w:r w:rsidR="0028458E">
        <w:t>.</w:t>
      </w:r>
      <w:r w:rsidR="00F96D9E">
        <w:t xml:space="preserve"> Увеличьте размер блока.</w:t>
      </w:r>
    </w:p>
    <w:p w:rsidR="00F96D9E" w:rsidRDefault="00F96D9E" w:rsidP="009D1863">
      <w:pPr>
        <w:pStyle w:val="ac"/>
        <w:numPr>
          <w:ilvl w:val="0"/>
          <w:numId w:val="10"/>
        </w:numPr>
      </w:pPr>
      <w:r>
        <w:t xml:space="preserve">Разместите на компенсаторе ещё один </w:t>
      </w:r>
      <w:r w:rsidRPr="00F96D9E">
        <w:rPr>
          <w:b/>
        </w:rPr>
        <w:t>«Узел компенсатора»</w:t>
      </w:r>
      <w:r>
        <w:t xml:space="preserve"> в его верхней части.</w:t>
      </w:r>
    </w:p>
    <w:p w:rsidR="00F96D9E" w:rsidRDefault="00F96D9E" w:rsidP="009D1863">
      <w:pPr>
        <w:pStyle w:val="ac"/>
        <w:numPr>
          <w:ilvl w:val="0"/>
          <w:numId w:val="10"/>
        </w:numPr>
      </w:pPr>
      <w:r>
        <w:t xml:space="preserve">Разместите по два элемента </w:t>
      </w:r>
      <w:r w:rsidRPr="00F96D9E">
        <w:rPr>
          <w:b/>
        </w:rPr>
        <w:t>«Местное сопротивление»</w:t>
      </w:r>
      <w:r>
        <w:t xml:space="preserve"> (из вкладки </w:t>
      </w:r>
      <w:r w:rsidRPr="00F96D9E">
        <w:rPr>
          <w:b/>
        </w:rPr>
        <w:t>«Арматура»</w:t>
      </w:r>
      <w:r>
        <w:t>) на каждом из каналов в начале канала и в конце.</w:t>
      </w:r>
    </w:p>
    <w:p w:rsidR="00ED51E7" w:rsidRDefault="00ED51E7" w:rsidP="009D1863">
      <w:pPr>
        <w:pStyle w:val="ac"/>
        <w:numPr>
          <w:ilvl w:val="0"/>
          <w:numId w:val="10"/>
        </w:numPr>
      </w:pPr>
      <w:r>
        <w:lastRenderedPageBreak/>
        <w:t xml:space="preserve">Соедините входной порт </w:t>
      </w:r>
      <w:r w:rsidRPr="00ED51E7">
        <w:rPr>
          <w:b/>
        </w:rPr>
        <w:t>«Выхлоп ЦНД»</w:t>
      </w:r>
      <w:r>
        <w:t xml:space="preserve"> и выходной порт </w:t>
      </w:r>
      <w:r w:rsidRPr="00ED51E7">
        <w:rPr>
          <w:b/>
        </w:rPr>
        <w:t>«Слив конденсата»</w:t>
      </w:r>
      <w:r>
        <w:t xml:space="preserve"> с внутренними узлами конденсатора (3-х объёмного компенсатора ТРР). Обратите внимание что мы соединяем не каналами, а просто гидравлическими связями. Каналы общего вида, по которым подается пар и отводится конденсат, мы создали ранее, снаружи субмодели.</w:t>
      </w:r>
    </w:p>
    <w:p w:rsidR="00FE1081" w:rsidRDefault="00FE1081" w:rsidP="009D1863">
      <w:pPr>
        <w:pStyle w:val="ac"/>
        <w:numPr>
          <w:ilvl w:val="0"/>
          <w:numId w:val="10"/>
        </w:numPr>
      </w:pPr>
      <w:r>
        <w:t>Измените цвет линии подвода пара и цвет соответствующего узла конденсатора на оранжевый.</w:t>
      </w:r>
    </w:p>
    <w:p w:rsidR="00FE1081" w:rsidRDefault="00FE1081" w:rsidP="009D1863">
      <w:pPr>
        <w:pStyle w:val="ac"/>
        <w:numPr>
          <w:ilvl w:val="0"/>
          <w:numId w:val="10"/>
        </w:numPr>
      </w:pPr>
      <w:r>
        <w:t>Измените цвет линии слива конденсата и узла конденсатора на синий.</w:t>
      </w:r>
    </w:p>
    <w:p w:rsidR="0028458E" w:rsidRDefault="0028458E" w:rsidP="0028458E">
      <w:r>
        <w:t xml:space="preserve">Результат сравните с рисунком </w:t>
      </w:r>
      <w:r w:rsidR="00F96D9E">
        <w:fldChar w:fldCharType="begin"/>
      </w:r>
      <w:r w:rsidR="00F96D9E">
        <w:instrText xml:space="preserve"> REF _Ref280094849 \h </w:instrText>
      </w:r>
      <w:r w:rsidR="00F96D9E">
        <w:fldChar w:fldCharType="separate"/>
      </w:r>
      <w:r w:rsidR="00E1730D">
        <w:t xml:space="preserve">Рисунок </w:t>
      </w:r>
      <w:r w:rsidR="00E1730D">
        <w:rPr>
          <w:noProof/>
        </w:rPr>
        <w:t>39</w:t>
      </w:r>
      <w:r w:rsidR="00F96D9E">
        <w:fldChar w:fldCharType="end"/>
      </w:r>
      <w:r w:rsidR="00F96D9E">
        <w:t>.</w:t>
      </w:r>
    </w:p>
    <w:p w:rsidR="0028458E" w:rsidRDefault="0072668C" w:rsidP="00F96D9E">
      <w:pPr>
        <w:pStyle w:val="a8"/>
      </w:pPr>
      <w:r>
        <w:rPr>
          <w:noProof/>
        </w:rPr>
        <w:drawing>
          <wp:inline distT="0" distB="0" distL="0" distR="0" wp14:anchorId="1D91AA0A" wp14:editId="7834FC26">
            <wp:extent cx="5448300" cy="3543300"/>
            <wp:effectExtent l="0" t="0" r="0" b="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48300" cy="3543300"/>
                    </a:xfrm>
                    <a:prstGeom prst="rect">
                      <a:avLst/>
                    </a:prstGeom>
                  </pic:spPr>
                </pic:pic>
              </a:graphicData>
            </a:graphic>
          </wp:inline>
        </w:drawing>
      </w:r>
    </w:p>
    <w:p w:rsidR="00F96D9E" w:rsidRDefault="00F96D9E" w:rsidP="00F96D9E">
      <w:pPr>
        <w:pStyle w:val="a4"/>
      </w:pPr>
      <w:bookmarkStart w:id="108" w:name="_Ref280094849"/>
      <w:bookmarkStart w:id="109" w:name="_Toc291248661"/>
      <w:r>
        <w:t xml:space="preserve">Рисунок </w:t>
      </w:r>
      <w:r w:rsidR="00C43823">
        <w:fldChar w:fldCharType="begin"/>
      </w:r>
      <w:r w:rsidR="00C43823">
        <w:instrText xml:space="preserve"> SEQ Рисунок \* ARABIC</w:instrText>
      </w:r>
      <w:r w:rsidR="00C43823">
        <w:instrText xml:space="preserve"> </w:instrText>
      </w:r>
      <w:r w:rsidR="00C43823">
        <w:fldChar w:fldCharType="separate"/>
      </w:r>
      <w:r w:rsidR="00E1730D">
        <w:rPr>
          <w:noProof/>
        </w:rPr>
        <w:t>39</w:t>
      </w:r>
      <w:r w:rsidR="00C43823">
        <w:rPr>
          <w:noProof/>
        </w:rPr>
        <w:fldChar w:fldCharType="end"/>
      </w:r>
      <w:bookmarkEnd w:id="108"/>
      <w:r>
        <w:t>. Субмодель конденсатора (вложенный уровень)</w:t>
      </w:r>
      <w:bookmarkEnd w:id="109"/>
    </w:p>
    <w:p w:rsidR="00E0674C" w:rsidRDefault="00926468" w:rsidP="00926468">
      <w:r>
        <w:t xml:space="preserve">Теперь </w:t>
      </w:r>
      <w:r w:rsidR="00D05C52">
        <w:t xml:space="preserve">на схеме </w:t>
      </w:r>
      <w:r>
        <w:t xml:space="preserve">нам осталось </w:t>
      </w:r>
      <w:r w:rsidR="00D05C52">
        <w:t xml:space="preserve">лишь </w:t>
      </w:r>
      <w:r>
        <w:t>соединить линии теплообменников</w:t>
      </w:r>
      <w:r w:rsidRPr="00926468">
        <w:t xml:space="preserve"> </w:t>
      </w:r>
      <w:r w:rsidR="0072668C">
        <w:t>тепловыми связями с конденсатором</w:t>
      </w:r>
      <w:r w:rsidR="00D05C52">
        <w:t xml:space="preserve"> и переименовать объекты в удобные нам имена для дальнейшего программирования.</w:t>
      </w:r>
    </w:p>
    <w:p w:rsidR="0072668C" w:rsidRDefault="0072668C" w:rsidP="009D1863">
      <w:pPr>
        <w:pStyle w:val="ac"/>
        <w:numPr>
          <w:ilvl w:val="0"/>
          <w:numId w:val="10"/>
        </w:numPr>
      </w:pPr>
      <w:r>
        <w:t xml:space="preserve">В свойствах конденсатора измените количество тепловых портов на </w:t>
      </w:r>
      <w:r w:rsidRPr="00B27096">
        <w:rPr>
          <w:b/>
        </w:rPr>
        <w:t>«2»</w:t>
      </w:r>
      <w:r>
        <w:t>.</w:t>
      </w:r>
    </w:p>
    <w:p w:rsidR="0072668C" w:rsidRDefault="0072668C" w:rsidP="009D1863">
      <w:pPr>
        <w:pStyle w:val="ac"/>
        <w:numPr>
          <w:ilvl w:val="0"/>
          <w:numId w:val="10"/>
        </w:numPr>
      </w:pPr>
      <w:r>
        <w:t xml:space="preserve">В свойствах каналов установите свойство </w:t>
      </w:r>
      <w:r w:rsidRPr="00B27096">
        <w:rPr>
          <w:b/>
        </w:rPr>
        <w:t>«Тепловая связь»</w:t>
      </w:r>
      <w:r>
        <w:t xml:space="preserve"> в </w:t>
      </w:r>
      <w:r w:rsidRPr="00B27096">
        <w:rPr>
          <w:b/>
        </w:rPr>
        <w:t>«Да»</w:t>
      </w:r>
      <w:r>
        <w:t>.</w:t>
      </w:r>
    </w:p>
    <w:p w:rsidR="00B27096" w:rsidRDefault="00B27096" w:rsidP="009D1863">
      <w:pPr>
        <w:pStyle w:val="ac"/>
        <w:numPr>
          <w:ilvl w:val="0"/>
          <w:numId w:val="10"/>
        </w:numPr>
      </w:pPr>
      <w:r>
        <w:t>Соедините каналы теплообменников с тепловыми портами конденсатора.</w:t>
      </w:r>
    </w:p>
    <w:p w:rsidR="000C597E" w:rsidRDefault="000C597E" w:rsidP="009D1863">
      <w:pPr>
        <w:pStyle w:val="ac"/>
        <w:numPr>
          <w:ilvl w:val="0"/>
          <w:numId w:val="10"/>
        </w:numPr>
      </w:pPr>
      <w:r>
        <w:t xml:space="preserve">Для удобства, поставьте </w:t>
      </w:r>
      <w:r w:rsidRPr="002D21FC">
        <w:rPr>
          <w:b/>
        </w:rPr>
        <w:t>«Да»</w:t>
      </w:r>
      <w:r>
        <w:t xml:space="preserve"> в свойстве </w:t>
      </w:r>
      <w:r w:rsidRPr="002D21FC">
        <w:rPr>
          <w:b/>
        </w:rPr>
        <w:t>«Показывать рамку»</w:t>
      </w:r>
      <w:r>
        <w:t xml:space="preserve"> у конденсатора.</w:t>
      </w:r>
      <w:r w:rsidR="002D21FC">
        <w:t xml:space="preserve"> </w:t>
      </w:r>
      <w:r>
        <w:t xml:space="preserve">Результат </w:t>
      </w:r>
      <w:r w:rsidR="004507EB">
        <w:t>должен быть похож на</w:t>
      </w:r>
      <w:r>
        <w:t xml:space="preserve"> рисун</w:t>
      </w:r>
      <w:r w:rsidR="004507EB">
        <w:t>о</w:t>
      </w:r>
      <w:r>
        <w:t>к</w:t>
      </w:r>
      <w:r w:rsidR="00D618B5">
        <w:t xml:space="preserve"> </w:t>
      </w:r>
      <w:r w:rsidR="00D618B5">
        <w:fldChar w:fldCharType="begin"/>
      </w:r>
      <w:r w:rsidR="00D618B5">
        <w:instrText xml:space="preserve"> REF _Ref280102320 \h </w:instrText>
      </w:r>
      <w:r w:rsidR="00D618B5">
        <w:fldChar w:fldCharType="separate"/>
      </w:r>
      <w:r w:rsidR="00E1730D">
        <w:t xml:space="preserve">Рисунок </w:t>
      </w:r>
      <w:r w:rsidR="00E1730D">
        <w:rPr>
          <w:noProof/>
        </w:rPr>
        <w:t>40</w:t>
      </w:r>
      <w:r w:rsidR="00D618B5">
        <w:fldChar w:fldCharType="end"/>
      </w:r>
      <w:r>
        <w:t>.</w:t>
      </w:r>
    </w:p>
    <w:p w:rsidR="000C597E" w:rsidRDefault="00B35F6C" w:rsidP="00670695">
      <w:pPr>
        <w:pStyle w:val="a8"/>
      </w:pPr>
      <w:r>
        <w:rPr>
          <w:noProof/>
        </w:rPr>
        <w:lastRenderedPageBreak/>
        <w:drawing>
          <wp:inline distT="0" distB="0" distL="0" distR="0" wp14:anchorId="23BA38B0" wp14:editId="3A1D8D95">
            <wp:extent cx="4943475" cy="3467100"/>
            <wp:effectExtent l="0" t="0" r="9525"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43475" cy="3467100"/>
                    </a:xfrm>
                    <a:prstGeom prst="rect">
                      <a:avLst/>
                    </a:prstGeom>
                  </pic:spPr>
                </pic:pic>
              </a:graphicData>
            </a:graphic>
          </wp:inline>
        </w:drawing>
      </w:r>
    </w:p>
    <w:p w:rsidR="00670695" w:rsidRDefault="00670695" w:rsidP="00670695">
      <w:pPr>
        <w:pStyle w:val="a4"/>
      </w:pPr>
      <w:bookmarkStart w:id="110" w:name="_Ref280102320"/>
      <w:bookmarkStart w:id="111" w:name="_Toc291248662"/>
      <w:r>
        <w:t xml:space="preserve">Рисунок </w:t>
      </w:r>
      <w:r w:rsidR="00C43823">
        <w:fldChar w:fldCharType="begin"/>
      </w:r>
      <w:r w:rsidR="00C43823">
        <w:instrText xml:space="preserve"> SEQ Рисунок \* ARABIC </w:instrText>
      </w:r>
      <w:r w:rsidR="00C43823">
        <w:fldChar w:fldCharType="separate"/>
      </w:r>
      <w:r w:rsidR="00E1730D">
        <w:rPr>
          <w:noProof/>
        </w:rPr>
        <w:t>40</w:t>
      </w:r>
      <w:r w:rsidR="00C43823">
        <w:rPr>
          <w:noProof/>
        </w:rPr>
        <w:fldChar w:fldCharType="end"/>
      </w:r>
      <w:bookmarkEnd w:id="110"/>
      <w:r>
        <w:t xml:space="preserve">. Субмодель конденсатора </w:t>
      </w:r>
      <w:r w:rsidR="00D618B5">
        <w:t xml:space="preserve">с тепловыми связями </w:t>
      </w:r>
      <w:r>
        <w:t>(вложенный уровень)</w:t>
      </w:r>
      <w:bookmarkEnd w:id="111"/>
    </w:p>
    <w:p w:rsidR="005434A5" w:rsidRDefault="00817E57" w:rsidP="009D1863">
      <w:pPr>
        <w:pStyle w:val="ac"/>
        <w:numPr>
          <w:ilvl w:val="0"/>
          <w:numId w:val="10"/>
        </w:numPr>
      </w:pPr>
      <w:r>
        <w:t xml:space="preserve">Переименуйте канал первого (верхнего) теплообменника в </w:t>
      </w:r>
      <w:r w:rsidRPr="00817E57">
        <w:rPr>
          <w:b/>
        </w:rPr>
        <w:t>«</w:t>
      </w:r>
      <w:r w:rsidRPr="00817E57">
        <w:rPr>
          <w:b/>
          <w:lang w:val="en-US"/>
        </w:rPr>
        <w:t>Tube</w:t>
      </w:r>
      <w:r w:rsidRPr="00817E57">
        <w:rPr>
          <w:b/>
        </w:rPr>
        <w:t>1»</w:t>
      </w:r>
      <w:r w:rsidRPr="00817E57">
        <w:t xml:space="preserve">, </w:t>
      </w:r>
      <w:r>
        <w:t xml:space="preserve">канал второго (нижнего) теплообменника в </w:t>
      </w:r>
      <w:r w:rsidRPr="00817E57">
        <w:rPr>
          <w:b/>
        </w:rPr>
        <w:t>«</w:t>
      </w:r>
      <w:r w:rsidRPr="00817E57">
        <w:rPr>
          <w:b/>
          <w:lang w:val="en-US"/>
        </w:rPr>
        <w:t>Tube</w:t>
      </w:r>
      <w:r w:rsidRPr="00817E57">
        <w:rPr>
          <w:b/>
        </w:rPr>
        <w:t>2»</w:t>
      </w:r>
      <w:r w:rsidR="00D1399B">
        <w:t xml:space="preserve"> (в свойствах объекта, свойство </w:t>
      </w:r>
      <w:r w:rsidR="00D1399B" w:rsidRPr="00D1399B">
        <w:rPr>
          <w:b/>
        </w:rPr>
        <w:t>«Имя</w:t>
      </w:r>
      <w:r w:rsidR="00C24EB1">
        <w:rPr>
          <w:b/>
        </w:rPr>
        <w:t xml:space="preserve"> объекта</w:t>
      </w:r>
      <w:r w:rsidR="00D1399B" w:rsidRPr="00D1399B">
        <w:rPr>
          <w:b/>
        </w:rPr>
        <w:t>»</w:t>
      </w:r>
      <w:r w:rsidR="00D1399B">
        <w:t>)</w:t>
      </w:r>
    </w:p>
    <w:p w:rsidR="00B35F6C" w:rsidRDefault="00817E57" w:rsidP="009D1863">
      <w:pPr>
        <w:pStyle w:val="ac"/>
        <w:numPr>
          <w:ilvl w:val="0"/>
          <w:numId w:val="10"/>
        </w:numPr>
      </w:pPr>
      <w:r>
        <w:t xml:space="preserve">Переименуйте элемент 3-х объёмного компенсатора в </w:t>
      </w:r>
      <w:r w:rsidRPr="00817E57">
        <w:rPr>
          <w:b/>
        </w:rPr>
        <w:t>«</w:t>
      </w:r>
      <w:r w:rsidRPr="00817E57">
        <w:rPr>
          <w:b/>
          <w:lang w:val="en-US"/>
        </w:rPr>
        <w:t>Bak</w:t>
      </w:r>
      <w:r w:rsidRPr="00817E57">
        <w:rPr>
          <w:b/>
        </w:rPr>
        <w:t>»</w:t>
      </w:r>
      <w:r w:rsidR="00B35F6C">
        <w:t>.</w:t>
      </w:r>
    </w:p>
    <w:p w:rsidR="00817E57" w:rsidRDefault="00B35F6C" w:rsidP="009D1863">
      <w:pPr>
        <w:pStyle w:val="ac"/>
        <w:numPr>
          <w:ilvl w:val="0"/>
          <w:numId w:val="10"/>
        </w:numPr>
      </w:pPr>
      <w:r>
        <w:t xml:space="preserve">Выведите имена элементов на схему, </w:t>
      </w:r>
      <w:r w:rsidR="00817E57">
        <w:t xml:space="preserve">см. </w:t>
      </w:r>
      <w:r>
        <w:t xml:space="preserve">рисунок </w:t>
      </w:r>
      <w:r>
        <w:fldChar w:fldCharType="begin"/>
      </w:r>
      <w:r>
        <w:instrText xml:space="preserve"> REF _Ref280102320 \h </w:instrText>
      </w:r>
      <w:r>
        <w:fldChar w:fldCharType="separate"/>
      </w:r>
      <w:r w:rsidR="00E1730D">
        <w:t xml:space="preserve">Рисунок </w:t>
      </w:r>
      <w:r w:rsidR="00E1730D">
        <w:rPr>
          <w:noProof/>
        </w:rPr>
        <w:t>40</w:t>
      </w:r>
      <w:r>
        <w:fldChar w:fldCharType="end"/>
      </w:r>
      <w:r>
        <w:t>.</w:t>
      </w:r>
    </w:p>
    <w:p w:rsidR="00926468" w:rsidRPr="00E0674C" w:rsidRDefault="000217FB" w:rsidP="00926468">
      <w:r>
        <w:t xml:space="preserve">На этом набор схемы завершён (пока), здесь нам предстоит еще задать параметры объектов, и в принципе это можно сделать аналогично тому как мы задавали в проточной части, но мы это сделаем более универсальным, программным способом – при помощи редактора нового блока и встроенного в </w:t>
      </w:r>
      <w:r w:rsidR="005F3B44">
        <w:rPr>
          <w:lang w:val="en-US"/>
        </w:rPr>
        <w:t>SimInTech</w:t>
      </w:r>
      <w:r>
        <w:t xml:space="preserve"> языка программирования.</w:t>
      </w:r>
    </w:p>
    <w:p w:rsidR="00AF5425" w:rsidRDefault="00AF5425" w:rsidP="00AF5425">
      <w:pPr>
        <w:pStyle w:val="3"/>
      </w:pPr>
      <w:bookmarkStart w:id="112" w:name="_Toc369869659"/>
      <w:r>
        <w:t>Редактор новых блоков</w:t>
      </w:r>
      <w:bookmarkEnd w:id="112"/>
    </w:p>
    <w:p w:rsidR="00A978BA" w:rsidRPr="00A978BA" w:rsidRDefault="00A978BA" w:rsidP="00A978BA">
      <w:r>
        <w:t>Субмодель, которую мы в будущем сможем удобно переносить в другие проекты и использовать там, должна быть полностью параметрически определена с верхнего уровня. Т.е., например, будет достаточно изменить поверхность теплообмена в свойствах самой субмодели, а внутри неё все свойства всех элементов, зависящих от поверхности теплообмена, автоматически пересчитаются на новые значения. Аналогично и с другими параметрами.</w:t>
      </w:r>
    </w:p>
    <w:p w:rsidR="00A978BA" w:rsidRDefault="00A978BA" w:rsidP="00A978BA">
      <w:r>
        <w:t xml:space="preserve">Перейдите на верхний уровень схемного окна и зайдите в свойства субмодели. Убедитесь, что </w:t>
      </w:r>
      <w:r w:rsidRPr="00587805">
        <w:t>имя объекта</w:t>
      </w:r>
      <w:r>
        <w:t xml:space="preserve"> задано:</w:t>
      </w:r>
      <w:r w:rsidRPr="00587805">
        <w:t xml:space="preserve"> </w:t>
      </w:r>
      <w:r w:rsidRPr="00FE23A8">
        <w:rPr>
          <w:rStyle w:val="a9"/>
        </w:rPr>
        <w:t>«K»</w:t>
      </w:r>
      <w:r w:rsidR="00BF0C6F">
        <w:t xml:space="preserve"> (буква английского алфавита); </w:t>
      </w:r>
      <w:r w:rsidRPr="00587805">
        <w:t xml:space="preserve"> </w:t>
      </w:r>
      <w:r>
        <w:t xml:space="preserve">тип элемента (ClassName) задан: </w:t>
      </w:r>
      <w:r w:rsidRPr="00FE23A8">
        <w:rPr>
          <w:rStyle w:val="a9"/>
        </w:rPr>
        <w:t>«Конденсатор ТРР»</w:t>
      </w:r>
      <w:r>
        <w:t xml:space="preserve"> (вместо </w:t>
      </w:r>
      <w:r w:rsidRPr="00FE23A8">
        <w:rPr>
          <w:rStyle w:val="a9"/>
        </w:rPr>
        <w:t xml:space="preserve">«Субмодель </w:t>
      </w:r>
      <w:r w:rsidR="005F3B44">
        <w:rPr>
          <w:rStyle w:val="a9"/>
          <w:lang w:val="en-US"/>
        </w:rPr>
        <w:t>SimInTech</w:t>
      </w:r>
      <w:r w:rsidRPr="00FE23A8">
        <w:rPr>
          <w:rStyle w:val="a9"/>
        </w:rPr>
        <w:t>»</w:t>
      </w:r>
      <w:r>
        <w:t xml:space="preserve">). </w:t>
      </w:r>
      <w:r w:rsidRPr="00A978BA">
        <w:rPr>
          <w:b/>
          <w:color w:val="FF0000"/>
        </w:rPr>
        <w:t>Задание имени класса особенно важно</w:t>
      </w:r>
      <w:r>
        <w:t xml:space="preserve">, т.к. все дальнейшие манипуляции </w:t>
      </w:r>
      <w:r w:rsidR="00BF0C6F">
        <w:t>НЕ</w:t>
      </w:r>
      <w:r>
        <w:t xml:space="preserve"> должны задеть </w:t>
      </w:r>
      <w:r w:rsidR="00BF0C6F" w:rsidRPr="00BF0C6F">
        <w:t xml:space="preserve">и изменять </w:t>
      </w:r>
      <w:r>
        <w:t xml:space="preserve">стандартную библиотеку элементов ТРР и </w:t>
      </w:r>
      <w:r w:rsidR="005F3B44">
        <w:rPr>
          <w:lang w:val="en-US"/>
        </w:rPr>
        <w:t>SimInTech</w:t>
      </w:r>
      <w:r>
        <w:t>.</w:t>
      </w:r>
    </w:p>
    <w:p w:rsidR="000E3B8D" w:rsidRDefault="00BF0C6F" w:rsidP="00A978BA">
      <w:r>
        <w:t>Закройте панель свойств и, выделив на схемном окне субмодель (однократным щелчком мыши), перейдите в главное меню</w:t>
      </w:r>
      <w:r w:rsidR="005F3B44" w:rsidRPr="005F3B44">
        <w:t xml:space="preserve"> </w:t>
      </w:r>
      <w:r w:rsidR="005F3B44">
        <w:rPr>
          <w:lang w:val="en-US"/>
        </w:rPr>
        <w:t>SimInTech</w:t>
      </w:r>
      <w:r>
        <w:t xml:space="preserve">, пункт </w:t>
      </w:r>
      <w:r w:rsidRPr="00FE23A8">
        <w:rPr>
          <w:rStyle w:val="a9"/>
        </w:rPr>
        <w:t>«Правка» → «Изменить блок...»</w:t>
      </w:r>
      <w:r>
        <w:t xml:space="preserve">. Откроется </w:t>
      </w:r>
      <w:r>
        <w:lastRenderedPageBreak/>
        <w:t>диалоговое окно с табличным заданием параметров и свойств выделенного на схеме блока (т.е. субмодели конденсатора).</w:t>
      </w:r>
    </w:p>
    <w:p w:rsidR="00D864F4" w:rsidRDefault="0014501A" w:rsidP="00A978BA">
      <w:r>
        <w:t xml:space="preserve">Здесь нам нужно будет задать все свойства, их имена, типы и значения, определяющие модель конденсатора. Всего нужно будет добавить 21 свойство, из которых 5 будут справочными (нередактируемыми, а </w:t>
      </w:r>
      <w:r w:rsidR="009F4D3D">
        <w:t xml:space="preserve">однозначно </w:t>
      </w:r>
      <w:r>
        <w:t>вычисляемыми из предыдущих параметров)</w:t>
      </w:r>
      <w:r w:rsidR="00D864F4">
        <w:t>.</w:t>
      </w:r>
    </w:p>
    <w:p w:rsidR="00E8686A" w:rsidRDefault="0014501A" w:rsidP="009D1863">
      <w:pPr>
        <w:pStyle w:val="ac"/>
        <w:numPr>
          <w:ilvl w:val="0"/>
          <w:numId w:val="11"/>
        </w:numPr>
      </w:pPr>
      <w:r>
        <w:t xml:space="preserve">Создайте 21 строку и аккуратно последовательно </w:t>
      </w:r>
      <w:r w:rsidR="00696AE7">
        <w:t>задай</w:t>
      </w:r>
      <w:r w:rsidR="009F4D3D">
        <w:t>т</w:t>
      </w:r>
      <w:r w:rsidR="00696AE7">
        <w:t xml:space="preserve">е </w:t>
      </w:r>
      <w:r w:rsidR="0090185B">
        <w:t xml:space="preserve">название, имя, тип данных, значение и способ расчета каждого </w:t>
      </w:r>
      <w:r>
        <w:t>свойства</w:t>
      </w:r>
      <w:r w:rsidR="009F4D3D">
        <w:t>, см. таблицу 3.1</w:t>
      </w:r>
      <w:r w:rsidR="0090185B">
        <w:t>.</w:t>
      </w:r>
    </w:p>
    <w:tbl>
      <w:tblPr>
        <w:tblStyle w:val="af1"/>
        <w:tblW w:w="5000" w:type="pct"/>
        <w:tblLayout w:type="fixed"/>
        <w:tblLook w:val="04A0" w:firstRow="1" w:lastRow="0" w:firstColumn="1" w:lastColumn="0" w:noHBand="0" w:noVBand="1"/>
      </w:tblPr>
      <w:tblGrid>
        <w:gridCol w:w="412"/>
        <w:gridCol w:w="4275"/>
        <w:gridCol w:w="833"/>
        <w:gridCol w:w="1527"/>
        <w:gridCol w:w="1249"/>
        <w:gridCol w:w="1908"/>
      </w:tblGrid>
      <w:tr w:rsidR="007526DB" w:rsidTr="007526DB">
        <w:tc>
          <w:tcPr>
            <w:tcW w:w="5000" w:type="pct"/>
            <w:gridSpan w:val="6"/>
            <w:tcBorders>
              <w:top w:val="nil"/>
              <w:left w:val="nil"/>
              <w:right w:val="nil"/>
            </w:tcBorders>
            <w:vAlign w:val="center"/>
          </w:tcPr>
          <w:p w:rsidR="007526DB" w:rsidRPr="001F1B1A" w:rsidRDefault="007526DB" w:rsidP="007526DB">
            <w:pPr>
              <w:pStyle w:val="0"/>
              <w:jc w:val="right"/>
            </w:pPr>
            <w:r>
              <w:t xml:space="preserve">Таблица </w:t>
            </w:r>
            <w:r w:rsidR="009F4D3D">
              <w:t>3.</w:t>
            </w:r>
            <w:r>
              <w:t>1</w:t>
            </w:r>
          </w:p>
        </w:tc>
      </w:tr>
      <w:tr w:rsidR="00E62C23" w:rsidTr="00E62C23">
        <w:tc>
          <w:tcPr>
            <w:tcW w:w="202" w:type="pct"/>
            <w:vAlign w:val="center"/>
          </w:tcPr>
          <w:p w:rsidR="0014501A" w:rsidRPr="001F1B1A" w:rsidRDefault="0014501A" w:rsidP="001F1B1A">
            <w:pPr>
              <w:pStyle w:val="0"/>
              <w:rPr>
                <w:b/>
                <w:bCs/>
              </w:rPr>
            </w:pPr>
            <w:r w:rsidRPr="001F1B1A">
              <w:rPr>
                <w:b/>
                <w:bCs/>
              </w:rPr>
              <w:t>№</w:t>
            </w:r>
          </w:p>
        </w:tc>
        <w:tc>
          <w:tcPr>
            <w:tcW w:w="2095" w:type="pct"/>
            <w:vAlign w:val="center"/>
          </w:tcPr>
          <w:p w:rsidR="0014501A" w:rsidRPr="001F1B1A" w:rsidRDefault="0014501A" w:rsidP="001F1B1A">
            <w:pPr>
              <w:pStyle w:val="0"/>
              <w:rPr>
                <w:b/>
                <w:bCs/>
              </w:rPr>
            </w:pPr>
            <w:r w:rsidRPr="001F1B1A">
              <w:rPr>
                <w:b/>
                <w:bCs/>
              </w:rPr>
              <w:t>Название</w:t>
            </w:r>
          </w:p>
        </w:tc>
        <w:tc>
          <w:tcPr>
            <w:tcW w:w="408" w:type="pct"/>
            <w:vAlign w:val="center"/>
          </w:tcPr>
          <w:p w:rsidR="0014501A" w:rsidRPr="001F1B1A" w:rsidRDefault="0014501A" w:rsidP="001F1B1A">
            <w:pPr>
              <w:pStyle w:val="0"/>
              <w:rPr>
                <w:b/>
                <w:bCs/>
              </w:rPr>
            </w:pPr>
            <w:r w:rsidRPr="001F1B1A">
              <w:rPr>
                <w:b/>
                <w:bCs/>
              </w:rPr>
              <w:t>Имя</w:t>
            </w:r>
          </w:p>
        </w:tc>
        <w:tc>
          <w:tcPr>
            <w:tcW w:w="748" w:type="pct"/>
            <w:vAlign w:val="center"/>
          </w:tcPr>
          <w:p w:rsidR="0014501A" w:rsidRPr="001F1B1A" w:rsidRDefault="0014501A" w:rsidP="001F1B1A">
            <w:pPr>
              <w:pStyle w:val="0"/>
              <w:rPr>
                <w:b/>
                <w:bCs/>
              </w:rPr>
            </w:pPr>
            <w:r w:rsidRPr="001F1B1A">
              <w:rPr>
                <w:b/>
                <w:bCs/>
              </w:rPr>
              <w:t>Тип</w:t>
            </w:r>
            <w:r w:rsidR="00696AE7" w:rsidRPr="001F1B1A">
              <w:rPr>
                <w:b/>
                <w:bCs/>
              </w:rPr>
              <w:t xml:space="preserve"> </w:t>
            </w:r>
            <w:r w:rsidRPr="001F1B1A">
              <w:rPr>
                <w:b/>
                <w:bCs/>
              </w:rPr>
              <w:t>данных</w:t>
            </w:r>
          </w:p>
        </w:tc>
        <w:tc>
          <w:tcPr>
            <w:tcW w:w="612" w:type="pct"/>
            <w:vAlign w:val="center"/>
          </w:tcPr>
          <w:p w:rsidR="0014501A" w:rsidRPr="001F1B1A" w:rsidRDefault="0014501A" w:rsidP="001F1B1A">
            <w:pPr>
              <w:pStyle w:val="0"/>
              <w:rPr>
                <w:b/>
                <w:bCs/>
              </w:rPr>
            </w:pPr>
            <w:r w:rsidRPr="001F1B1A">
              <w:rPr>
                <w:b/>
                <w:bCs/>
              </w:rPr>
              <w:t>Значение</w:t>
            </w:r>
          </w:p>
        </w:tc>
        <w:tc>
          <w:tcPr>
            <w:tcW w:w="935" w:type="pct"/>
            <w:vAlign w:val="center"/>
          </w:tcPr>
          <w:p w:rsidR="0014501A" w:rsidRPr="001F1B1A" w:rsidRDefault="0014501A" w:rsidP="001F1B1A">
            <w:pPr>
              <w:pStyle w:val="0"/>
              <w:rPr>
                <w:b/>
                <w:bCs/>
              </w:rPr>
            </w:pPr>
            <w:r w:rsidRPr="001F1B1A">
              <w:rPr>
                <w:b/>
                <w:bCs/>
              </w:rPr>
              <w:t>Способ</w:t>
            </w:r>
            <w:r w:rsidR="00E62C23" w:rsidRPr="001F1B1A">
              <w:rPr>
                <w:b/>
                <w:bCs/>
              </w:rPr>
              <w:t xml:space="preserve"> </w:t>
            </w:r>
            <w:r w:rsidRPr="001F1B1A">
              <w:rPr>
                <w:b/>
                <w:bCs/>
              </w:rPr>
              <w:t>расч</w:t>
            </w:r>
            <w:r w:rsidR="00696AE7" w:rsidRPr="001F1B1A">
              <w:rPr>
                <w:b/>
                <w:bCs/>
              </w:rPr>
              <w:t>ёта</w:t>
            </w:r>
          </w:p>
        </w:tc>
      </w:tr>
      <w:tr w:rsidR="00E62C23" w:rsidTr="00E62C23">
        <w:tc>
          <w:tcPr>
            <w:tcW w:w="202" w:type="pct"/>
            <w:vAlign w:val="center"/>
          </w:tcPr>
          <w:p w:rsidR="0014501A" w:rsidRPr="00756E48" w:rsidRDefault="0014501A" w:rsidP="00756E48">
            <w:pPr>
              <w:pStyle w:val="00"/>
            </w:pPr>
            <w:r w:rsidRPr="00756E48">
              <w:t>1</w:t>
            </w:r>
          </w:p>
        </w:tc>
        <w:tc>
          <w:tcPr>
            <w:tcW w:w="2095" w:type="pct"/>
            <w:vAlign w:val="center"/>
          </w:tcPr>
          <w:p w:rsidR="0014501A" w:rsidRPr="00756E48" w:rsidRDefault="0014501A" w:rsidP="00756E48">
            <w:pPr>
              <w:pStyle w:val="00"/>
            </w:pPr>
            <w:r w:rsidRPr="00756E48">
              <w:t>Количество элементов</w:t>
            </w:r>
          </w:p>
        </w:tc>
        <w:tc>
          <w:tcPr>
            <w:tcW w:w="408" w:type="pct"/>
            <w:vAlign w:val="center"/>
          </w:tcPr>
          <w:p w:rsidR="0014501A" w:rsidRPr="00756E48" w:rsidRDefault="0014501A" w:rsidP="00756E48">
            <w:pPr>
              <w:pStyle w:val="00"/>
            </w:pPr>
            <w:r w:rsidRPr="00756E48">
              <w:t>Count</w:t>
            </w:r>
          </w:p>
        </w:tc>
        <w:tc>
          <w:tcPr>
            <w:tcW w:w="748" w:type="pct"/>
            <w:vAlign w:val="center"/>
          </w:tcPr>
          <w:p w:rsidR="0014501A" w:rsidRPr="00756E48" w:rsidRDefault="0014501A" w:rsidP="00756E48">
            <w:pPr>
              <w:pStyle w:val="00"/>
            </w:pPr>
            <w:r w:rsidRPr="00756E48">
              <w:t>Целое</w:t>
            </w:r>
          </w:p>
        </w:tc>
        <w:tc>
          <w:tcPr>
            <w:tcW w:w="612" w:type="pct"/>
            <w:vAlign w:val="center"/>
          </w:tcPr>
          <w:p w:rsidR="0014501A" w:rsidRPr="00756E48" w:rsidRDefault="0014501A" w:rsidP="00756E48">
            <w:pPr>
              <w:pStyle w:val="00"/>
            </w:pPr>
            <w:r w:rsidRPr="00756E48">
              <w:t>10</w:t>
            </w:r>
          </w:p>
        </w:tc>
        <w:tc>
          <w:tcPr>
            <w:tcW w:w="935" w:type="pct"/>
            <w:vAlign w:val="center"/>
          </w:tcPr>
          <w:p w:rsidR="0014501A" w:rsidRPr="00756E48" w:rsidRDefault="0014501A" w:rsidP="00756E48">
            <w:pPr>
              <w:pStyle w:val="00"/>
            </w:pPr>
            <w:r w:rsidRPr="00756E48">
              <w:t>Константа</w:t>
            </w:r>
          </w:p>
        </w:tc>
      </w:tr>
      <w:tr w:rsidR="00E62C23" w:rsidTr="00E62C23">
        <w:tc>
          <w:tcPr>
            <w:tcW w:w="202" w:type="pct"/>
            <w:vAlign w:val="center"/>
          </w:tcPr>
          <w:p w:rsidR="0014501A" w:rsidRPr="00756E48" w:rsidRDefault="0014501A" w:rsidP="00756E48">
            <w:pPr>
              <w:pStyle w:val="00"/>
            </w:pPr>
            <w:r w:rsidRPr="00756E48">
              <w:t>2</w:t>
            </w:r>
          </w:p>
        </w:tc>
        <w:tc>
          <w:tcPr>
            <w:tcW w:w="2095" w:type="pct"/>
            <w:vAlign w:val="center"/>
          </w:tcPr>
          <w:p w:rsidR="0014501A" w:rsidRPr="00756E48" w:rsidRDefault="00E8686A" w:rsidP="00756E48">
            <w:pPr>
              <w:pStyle w:val="00"/>
            </w:pPr>
            <w:r w:rsidRPr="00756E48">
              <w:t>Объём парового пространства</w:t>
            </w:r>
          </w:p>
        </w:tc>
        <w:tc>
          <w:tcPr>
            <w:tcW w:w="408" w:type="pct"/>
            <w:vAlign w:val="center"/>
          </w:tcPr>
          <w:p w:rsidR="0014501A" w:rsidRPr="00756E48" w:rsidRDefault="00E8686A" w:rsidP="00756E48">
            <w:pPr>
              <w:pStyle w:val="00"/>
              <w:rPr>
                <w:lang w:val="en-US"/>
              </w:rPr>
            </w:pPr>
            <w:r w:rsidRPr="00756E48">
              <w:rPr>
                <w:lang w:val="en-US"/>
              </w:rPr>
              <w:t>Vp</w:t>
            </w:r>
          </w:p>
        </w:tc>
        <w:tc>
          <w:tcPr>
            <w:tcW w:w="748" w:type="pct"/>
            <w:vAlign w:val="center"/>
          </w:tcPr>
          <w:p w:rsidR="0014501A" w:rsidRPr="00756E48" w:rsidRDefault="00756E48" w:rsidP="00756E48">
            <w:pPr>
              <w:pStyle w:val="00"/>
            </w:pPr>
            <w:r w:rsidRPr="00756E48">
              <w:t>Вещественное</w:t>
            </w:r>
          </w:p>
        </w:tc>
        <w:tc>
          <w:tcPr>
            <w:tcW w:w="612" w:type="pct"/>
            <w:vAlign w:val="center"/>
          </w:tcPr>
          <w:p w:rsidR="0014501A" w:rsidRPr="00756E48" w:rsidRDefault="00756E48" w:rsidP="00756E48">
            <w:pPr>
              <w:pStyle w:val="00"/>
            </w:pPr>
            <w:r>
              <w:t>50</w:t>
            </w:r>
          </w:p>
        </w:tc>
        <w:tc>
          <w:tcPr>
            <w:tcW w:w="935" w:type="pct"/>
            <w:vAlign w:val="center"/>
          </w:tcPr>
          <w:p w:rsidR="0014501A" w:rsidRPr="00756E48" w:rsidRDefault="00756E48" w:rsidP="00756E48">
            <w:pPr>
              <w:pStyle w:val="00"/>
            </w:pPr>
            <w:r>
              <w:t>Переменная</w:t>
            </w:r>
          </w:p>
        </w:tc>
      </w:tr>
      <w:tr w:rsidR="00E62C23" w:rsidTr="00E62C23">
        <w:tc>
          <w:tcPr>
            <w:tcW w:w="202" w:type="pct"/>
            <w:vAlign w:val="center"/>
          </w:tcPr>
          <w:p w:rsidR="0014501A" w:rsidRPr="00756E48" w:rsidRDefault="0014501A" w:rsidP="00756E48">
            <w:pPr>
              <w:pStyle w:val="00"/>
            </w:pPr>
            <w:r w:rsidRPr="00756E48">
              <w:t>3</w:t>
            </w:r>
          </w:p>
        </w:tc>
        <w:tc>
          <w:tcPr>
            <w:tcW w:w="2095" w:type="pct"/>
            <w:vAlign w:val="center"/>
          </w:tcPr>
          <w:p w:rsidR="0014501A" w:rsidRPr="00756E48" w:rsidRDefault="00756E48" w:rsidP="00756E48">
            <w:pPr>
              <w:pStyle w:val="00"/>
            </w:pPr>
            <w:r>
              <w:t>Площадь зеркала по пару, м2</w:t>
            </w:r>
          </w:p>
        </w:tc>
        <w:tc>
          <w:tcPr>
            <w:tcW w:w="408" w:type="pct"/>
            <w:vAlign w:val="center"/>
          </w:tcPr>
          <w:p w:rsidR="0014501A" w:rsidRPr="00756E48" w:rsidRDefault="00E8686A" w:rsidP="00756E48">
            <w:pPr>
              <w:pStyle w:val="00"/>
              <w:rPr>
                <w:lang w:val="en-US"/>
              </w:rPr>
            </w:pPr>
            <w:r w:rsidRPr="00756E48">
              <w:rPr>
                <w:lang w:val="en-US"/>
              </w:rPr>
              <w:t>Sp</w:t>
            </w:r>
          </w:p>
        </w:tc>
        <w:tc>
          <w:tcPr>
            <w:tcW w:w="748" w:type="pct"/>
            <w:vAlign w:val="center"/>
          </w:tcPr>
          <w:p w:rsidR="0014501A" w:rsidRPr="00756E48" w:rsidRDefault="00756E48" w:rsidP="00756E48">
            <w:pPr>
              <w:pStyle w:val="00"/>
            </w:pPr>
            <w:r w:rsidRPr="00756E48">
              <w:t>Вещественное</w:t>
            </w:r>
          </w:p>
        </w:tc>
        <w:tc>
          <w:tcPr>
            <w:tcW w:w="612" w:type="pct"/>
            <w:vAlign w:val="center"/>
          </w:tcPr>
          <w:p w:rsidR="0014501A" w:rsidRPr="00756E48" w:rsidRDefault="00756E48" w:rsidP="00756E48">
            <w:pPr>
              <w:pStyle w:val="00"/>
            </w:pPr>
            <w:r>
              <w:t>16</w:t>
            </w:r>
          </w:p>
        </w:tc>
        <w:tc>
          <w:tcPr>
            <w:tcW w:w="935" w:type="pct"/>
            <w:vAlign w:val="center"/>
          </w:tcPr>
          <w:p w:rsidR="0014501A" w:rsidRPr="00756E48" w:rsidRDefault="00756E48" w:rsidP="00756E48">
            <w:pPr>
              <w:pStyle w:val="00"/>
            </w:pPr>
            <w:r>
              <w:t>Переменная</w:t>
            </w:r>
          </w:p>
        </w:tc>
      </w:tr>
      <w:tr w:rsidR="00E62C23" w:rsidTr="00E62C23">
        <w:tc>
          <w:tcPr>
            <w:tcW w:w="202" w:type="pct"/>
            <w:vAlign w:val="center"/>
          </w:tcPr>
          <w:p w:rsidR="0014501A" w:rsidRPr="00756E48" w:rsidRDefault="0014501A" w:rsidP="00756E48">
            <w:pPr>
              <w:pStyle w:val="00"/>
            </w:pPr>
            <w:r w:rsidRPr="00756E48">
              <w:t>4</w:t>
            </w:r>
          </w:p>
        </w:tc>
        <w:tc>
          <w:tcPr>
            <w:tcW w:w="2095" w:type="pct"/>
            <w:vAlign w:val="center"/>
          </w:tcPr>
          <w:p w:rsidR="0014501A" w:rsidRPr="00756E48" w:rsidRDefault="00756E48" w:rsidP="00756E48">
            <w:pPr>
              <w:pStyle w:val="00"/>
            </w:pPr>
            <w:r>
              <w:t>Объём конденсатосборника, м3</w:t>
            </w:r>
          </w:p>
        </w:tc>
        <w:tc>
          <w:tcPr>
            <w:tcW w:w="408" w:type="pct"/>
            <w:vAlign w:val="center"/>
          </w:tcPr>
          <w:p w:rsidR="0014501A" w:rsidRPr="00756E48" w:rsidRDefault="00E8686A" w:rsidP="00756E48">
            <w:pPr>
              <w:pStyle w:val="00"/>
              <w:rPr>
                <w:lang w:val="en-US"/>
              </w:rPr>
            </w:pPr>
            <w:r w:rsidRPr="00756E48">
              <w:rPr>
                <w:lang w:val="en-US"/>
              </w:rPr>
              <w:t>Vv</w:t>
            </w:r>
          </w:p>
        </w:tc>
        <w:tc>
          <w:tcPr>
            <w:tcW w:w="748" w:type="pct"/>
            <w:vAlign w:val="center"/>
          </w:tcPr>
          <w:p w:rsidR="0014501A" w:rsidRPr="00756E48" w:rsidRDefault="00756E48" w:rsidP="00756E48">
            <w:pPr>
              <w:pStyle w:val="00"/>
            </w:pPr>
            <w:r w:rsidRPr="00756E48">
              <w:t>Вещественное</w:t>
            </w:r>
          </w:p>
        </w:tc>
        <w:tc>
          <w:tcPr>
            <w:tcW w:w="612" w:type="pct"/>
            <w:vAlign w:val="center"/>
          </w:tcPr>
          <w:p w:rsidR="0014501A" w:rsidRPr="00756E48" w:rsidRDefault="00756E48" w:rsidP="00756E48">
            <w:pPr>
              <w:pStyle w:val="00"/>
            </w:pPr>
            <w:r>
              <w:t>5</w:t>
            </w:r>
          </w:p>
        </w:tc>
        <w:tc>
          <w:tcPr>
            <w:tcW w:w="935" w:type="pct"/>
            <w:vAlign w:val="center"/>
          </w:tcPr>
          <w:p w:rsidR="0014501A" w:rsidRPr="00756E48" w:rsidRDefault="00756E48" w:rsidP="00756E48">
            <w:pPr>
              <w:pStyle w:val="00"/>
            </w:pPr>
            <w:r>
              <w:t>Переменная</w:t>
            </w:r>
          </w:p>
        </w:tc>
      </w:tr>
      <w:tr w:rsidR="00E62C23" w:rsidTr="00E62C23">
        <w:tc>
          <w:tcPr>
            <w:tcW w:w="202" w:type="pct"/>
            <w:vAlign w:val="center"/>
          </w:tcPr>
          <w:p w:rsidR="0014501A" w:rsidRPr="00756E48" w:rsidRDefault="0014501A" w:rsidP="00756E48">
            <w:pPr>
              <w:pStyle w:val="00"/>
            </w:pPr>
            <w:r w:rsidRPr="00756E48">
              <w:t>5</w:t>
            </w:r>
          </w:p>
        </w:tc>
        <w:tc>
          <w:tcPr>
            <w:tcW w:w="2095" w:type="pct"/>
            <w:vAlign w:val="center"/>
          </w:tcPr>
          <w:p w:rsidR="0014501A" w:rsidRPr="00756E48" w:rsidRDefault="00756E48" w:rsidP="00756E48">
            <w:pPr>
              <w:pStyle w:val="00"/>
            </w:pPr>
            <w:r>
              <w:t>Площадь зеркала конденсатосборника, м2</w:t>
            </w:r>
          </w:p>
        </w:tc>
        <w:tc>
          <w:tcPr>
            <w:tcW w:w="408" w:type="pct"/>
            <w:vAlign w:val="center"/>
          </w:tcPr>
          <w:p w:rsidR="0014501A" w:rsidRPr="00756E48" w:rsidRDefault="00E8686A" w:rsidP="00756E48">
            <w:pPr>
              <w:pStyle w:val="00"/>
              <w:rPr>
                <w:lang w:val="en-US"/>
              </w:rPr>
            </w:pPr>
            <w:r w:rsidRPr="00756E48">
              <w:rPr>
                <w:lang w:val="en-US"/>
              </w:rPr>
              <w:t>Sv</w:t>
            </w:r>
          </w:p>
        </w:tc>
        <w:tc>
          <w:tcPr>
            <w:tcW w:w="748" w:type="pct"/>
            <w:vAlign w:val="center"/>
          </w:tcPr>
          <w:p w:rsidR="0014501A" w:rsidRPr="00756E48" w:rsidRDefault="00756E48" w:rsidP="00756E48">
            <w:pPr>
              <w:pStyle w:val="00"/>
            </w:pPr>
            <w:r w:rsidRPr="00756E48">
              <w:t>Вещественное</w:t>
            </w:r>
          </w:p>
        </w:tc>
        <w:tc>
          <w:tcPr>
            <w:tcW w:w="612" w:type="pct"/>
            <w:vAlign w:val="center"/>
          </w:tcPr>
          <w:p w:rsidR="0014501A" w:rsidRPr="00756E48" w:rsidRDefault="00756E48" w:rsidP="00756E48">
            <w:pPr>
              <w:pStyle w:val="00"/>
            </w:pPr>
            <w:r>
              <w:t>5</w:t>
            </w:r>
          </w:p>
        </w:tc>
        <w:tc>
          <w:tcPr>
            <w:tcW w:w="935" w:type="pct"/>
            <w:vAlign w:val="center"/>
          </w:tcPr>
          <w:p w:rsidR="0014501A" w:rsidRPr="00756E48" w:rsidRDefault="00756E48" w:rsidP="00756E48">
            <w:pPr>
              <w:pStyle w:val="00"/>
            </w:pPr>
            <w:r>
              <w:t>Переменная</w:t>
            </w:r>
          </w:p>
        </w:tc>
      </w:tr>
      <w:tr w:rsidR="00E62C23" w:rsidTr="00E62C23">
        <w:tc>
          <w:tcPr>
            <w:tcW w:w="202" w:type="pct"/>
            <w:vAlign w:val="center"/>
          </w:tcPr>
          <w:p w:rsidR="0014501A" w:rsidRPr="00756E48" w:rsidRDefault="0014501A" w:rsidP="00756E48">
            <w:pPr>
              <w:pStyle w:val="00"/>
            </w:pPr>
            <w:r w:rsidRPr="00756E48">
              <w:t>6</w:t>
            </w:r>
          </w:p>
        </w:tc>
        <w:tc>
          <w:tcPr>
            <w:tcW w:w="2095" w:type="pct"/>
            <w:vAlign w:val="center"/>
          </w:tcPr>
          <w:p w:rsidR="0014501A" w:rsidRPr="00756E48" w:rsidRDefault="00756E48" w:rsidP="00756E48">
            <w:pPr>
              <w:pStyle w:val="00"/>
            </w:pPr>
            <w:r>
              <w:t>Начальный уровень воды, м</w:t>
            </w:r>
          </w:p>
        </w:tc>
        <w:tc>
          <w:tcPr>
            <w:tcW w:w="408" w:type="pct"/>
            <w:vAlign w:val="center"/>
          </w:tcPr>
          <w:p w:rsidR="0014501A" w:rsidRPr="00756E48" w:rsidRDefault="00E8686A" w:rsidP="00756E48">
            <w:pPr>
              <w:pStyle w:val="00"/>
              <w:rPr>
                <w:lang w:val="en-US"/>
              </w:rPr>
            </w:pPr>
            <w:r w:rsidRPr="00756E48">
              <w:rPr>
                <w:lang w:val="en-US"/>
              </w:rPr>
              <w:t>Level</w:t>
            </w:r>
          </w:p>
        </w:tc>
        <w:tc>
          <w:tcPr>
            <w:tcW w:w="748" w:type="pct"/>
            <w:vAlign w:val="center"/>
          </w:tcPr>
          <w:p w:rsidR="0014501A" w:rsidRPr="00756E48" w:rsidRDefault="00756E48" w:rsidP="00756E48">
            <w:pPr>
              <w:pStyle w:val="00"/>
            </w:pPr>
            <w:r w:rsidRPr="00756E48">
              <w:t>Вещественное</w:t>
            </w:r>
          </w:p>
        </w:tc>
        <w:tc>
          <w:tcPr>
            <w:tcW w:w="612" w:type="pct"/>
            <w:vAlign w:val="center"/>
          </w:tcPr>
          <w:p w:rsidR="0014501A" w:rsidRPr="00756E48" w:rsidRDefault="00756E48" w:rsidP="00756E48">
            <w:pPr>
              <w:pStyle w:val="00"/>
            </w:pPr>
            <w:r>
              <w:t>0.5</w:t>
            </w:r>
          </w:p>
        </w:tc>
        <w:tc>
          <w:tcPr>
            <w:tcW w:w="935" w:type="pct"/>
            <w:vAlign w:val="center"/>
          </w:tcPr>
          <w:p w:rsidR="0014501A" w:rsidRPr="00756E48" w:rsidRDefault="00756E48" w:rsidP="00756E48">
            <w:pPr>
              <w:pStyle w:val="00"/>
            </w:pPr>
            <w:r>
              <w:t>Переменная</w:t>
            </w:r>
          </w:p>
        </w:tc>
      </w:tr>
      <w:tr w:rsidR="00E62C23" w:rsidTr="00E62C23">
        <w:tc>
          <w:tcPr>
            <w:tcW w:w="202" w:type="pct"/>
            <w:vAlign w:val="center"/>
          </w:tcPr>
          <w:p w:rsidR="0014501A" w:rsidRPr="00756E48" w:rsidRDefault="0014501A" w:rsidP="00756E48">
            <w:pPr>
              <w:pStyle w:val="00"/>
            </w:pPr>
            <w:r w:rsidRPr="00756E48">
              <w:t>7</w:t>
            </w:r>
          </w:p>
        </w:tc>
        <w:tc>
          <w:tcPr>
            <w:tcW w:w="2095" w:type="pct"/>
            <w:vAlign w:val="center"/>
          </w:tcPr>
          <w:p w:rsidR="0014501A" w:rsidRPr="00756E48" w:rsidRDefault="00756E48" w:rsidP="00E62C23">
            <w:pPr>
              <w:pStyle w:val="00"/>
            </w:pPr>
            <w:r>
              <w:t>Высот</w:t>
            </w:r>
            <w:r w:rsidR="00E62C23">
              <w:t>ная отметка</w:t>
            </w:r>
            <w:r>
              <w:t xml:space="preserve"> низа трубчатки относительно низа бака, м</w:t>
            </w:r>
          </w:p>
        </w:tc>
        <w:tc>
          <w:tcPr>
            <w:tcW w:w="408" w:type="pct"/>
            <w:vAlign w:val="center"/>
          </w:tcPr>
          <w:p w:rsidR="0014501A" w:rsidRPr="00756E48" w:rsidRDefault="00E8686A" w:rsidP="00756E48">
            <w:pPr>
              <w:pStyle w:val="00"/>
              <w:rPr>
                <w:lang w:val="en-US"/>
              </w:rPr>
            </w:pPr>
            <w:r w:rsidRPr="00756E48">
              <w:rPr>
                <w:lang w:val="en-US"/>
              </w:rPr>
              <w:t>Zt</w:t>
            </w:r>
          </w:p>
        </w:tc>
        <w:tc>
          <w:tcPr>
            <w:tcW w:w="748" w:type="pct"/>
            <w:vAlign w:val="center"/>
          </w:tcPr>
          <w:p w:rsidR="0014501A" w:rsidRPr="00756E48" w:rsidRDefault="00756E48" w:rsidP="00756E48">
            <w:pPr>
              <w:pStyle w:val="00"/>
            </w:pPr>
            <w:r w:rsidRPr="00756E48">
              <w:t>Вещественное</w:t>
            </w:r>
          </w:p>
        </w:tc>
        <w:tc>
          <w:tcPr>
            <w:tcW w:w="612" w:type="pct"/>
            <w:vAlign w:val="center"/>
          </w:tcPr>
          <w:p w:rsidR="0014501A" w:rsidRPr="00756E48" w:rsidRDefault="00756E48" w:rsidP="00756E48">
            <w:pPr>
              <w:pStyle w:val="00"/>
            </w:pPr>
            <w:r>
              <w:t>0.5</w:t>
            </w:r>
          </w:p>
        </w:tc>
        <w:tc>
          <w:tcPr>
            <w:tcW w:w="935" w:type="pct"/>
            <w:vAlign w:val="center"/>
          </w:tcPr>
          <w:p w:rsidR="0014501A" w:rsidRPr="00756E48" w:rsidRDefault="00756E48" w:rsidP="00756E48">
            <w:pPr>
              <w:pStyle w:val="00"/>
            </w:pPr>
            <w:r>
              <w:t>Переменная</w:t>
            </w:r>
          </w:p>
        </w:tc>
      </w:tr>
      <w:tr w:rsidR="00E62C23" w:rsidTr="00E62C23">
        <w:tc>
          <w:tcPr>
            <w:tcW w:w="202" w:type="pct"/>
            <w:vAlign w:val="center"/>
          </w:tcPr>
          <w:p w:rsidR="0014501A" w:rsidRPr="00756E48" w:rsidRDefault="0014501A" w:rsidP="00756E48">
            <w:pPr>
              <w:pStyle w:val="00"/>
            </w:pPr>
            <w:r w:rsidRPr="00756E48">
              <w:t>8</w:t>
            </w:r>
          </w:p>
        </w:tc>
        <w:tc>
          <w:tcPr>
            <w:tcW w:w="2095" w:type="pct"/>
            <w:vAlign w:val="center"/>
          </w:tcPr>
          <w:p w:rsidR="0014501A" w:rsidRPr="00756E48" w:rsidRDefault="00D73FC1" w:rsidP="00756E48">
            <w:pPr>
              <w:pStyle w:val="00"/>
            </w:pPr>
            <w:r>
              <w:t>Высота трубчатки, м</w:t>
            </w:r>
          </w:p>
        </w:tc>
        <w:tc>
          <w:tcPr>
            <w:tcW w:w="408" w:type="pct"/>
            <w:vAlign w:val="center"/>
          </w:tcPr>
          <w:p w:rsidR="0014501A" w:rsidRPr="00756E48" w:rsidRDefault="00E8686A" w:rsidP="00756E48">
            <w:pPr>
              <w:pStyle w:val="00"/>
              <w:rPr>
                <w:lang w:val="en-US"/>
              </w:rPr>
            </w:pPr>
            <w:r w:rsidRPr="00756E48">
              <w:rPr>
                <w:lang w:val="en-US"/>
              </w:rPr>
              <w:t>Ht</w:t>
            </w:r>
          </w:p>
        </w:tc>
        <w:tc>
          <w:tcPr>
            <w:tcW w:w="748" w:type="pct"/>
            <w:vAlign w:val="center"/>
          </w:tcPr>
          <w:p w:rsidR="0014501A" w:rsidRPr="00756E48" w:rsidRDefault="00756E48" w:rsidP="00756E48">
            <w:pPr>
              <w:pStyle w:val="00"/>
            </w:pPr>
            <w:r w:rsidRPr="00756E48">
              <w:t>Вещественное</w:t>
            </w:r>
          </w:p>
        </w:tc>
        <w:tc>
          <w:tcPr>
            <w:tcW w:w="612" w:type="pct"/>
            <w:vAlign w:val="center"/>
          </w:tcPr>
          <w:p w:rsidR="0014501A" w:rsidRPr="00756E48" w:rsidRDefault="00756E48" w:rsidP="00756E48">
            <w:pPr>
              <w:pStyle w:val="00"/>
            </w:pPr>
            <w:r>
              <w:t>2</w:t>
            </w:r>
          </w:p>
        </w:tc>
        <w:tc>
          <w:tcPr>
            <w:tcW w:w="935" w:type="pct"/>
            <w:vAlign w:val="center"/>
          </w:tcPr>
          <w:p w:rsidR="0014501A" w:rsidRPr="00756E48" w:rsidRDefault="00756E48" w:rsidP="00756E48">
            <w:pPr>
              <w:pStyle w:val="00"/>
            </w:pPr>
            <w:r>
              <w:t>Переменная</w:t>
            </w:r>
          </w:p>
        </w:tc>
      </w:tr>
      <w:tr w:rsidR="00E62C23" w:rsidTr="00E62C23">
        <w:tc>
          <w:tcPr>
            <w:tcW w:w="202" w:type="pct"/>
            <w:vAlign w:val="center"/>
          </w:tcPr>
          <w:p w:rsidR="0014501A" w:rsidRPr="00756E48" w:rsidRDefault="0014501A" w:rsidP="00756E48">
            <w:pPr>
              <w:pStyle w:val="00"/>
            </w:pPr>
            <w:r w:rsidRPr="00756E48">
              <w:t>9</w:t>
            </w:r>
          </w:p>
        </w:tc>
        <w:tc>
          <w:tcPr>
            <w:tcW w:w="2095" w:type="pct"/>
            <w:vAlign w:val="center"/>
          </w:tcPr>
          <w:p w:rsidR="0014501A" w:rsidRPr="00756E48" w:rsidRDefault="00D73FC1" w:rsidP="00756E48">
            <w:pPr>
              <w:pStyle w:val="00"/>
            </w:pPr>
            <w:r>
              <w:t>Поверхность теплопередачи, м2</w:t>
            </w:r>
          </w:p>
        </w:tc>
        <w:tc>
          <w:tcPr>
            <w:tcW w:w="408" w:type="pct"/>
            <w:vAlign w:val="center"/>
          </w:tcPr>
          <w:p w:rsidR="0014501A" w:rsidRPr="00756E48" w:rsidRDefault="00E8686A" w:rsidP="00756E48">
            <w:pPr>
              <w:pStyle w:val="00"/>
              <w:rPr>
                <w:lang w:val="en-US"/>
              </w:rPr>
            </w:pPr>
            <w:r w:rsidRPr="00756E48">
              <w:rPr>
                <w:lang w:val="en-US"/>
              </w:rPr>
              <w:t>F</w:t>
            </w:r>
          </w:p>
        </w:tc>
        <w:tc>
          <w:tcPr>
            <w:tcW w:w="748" w:type="pct"/>
            <w:vAlign w:val="center"/>
          </w:tcPr>
          <w:p w:rsidR="0014501A" w:rsidRPr="00756E48" w:rsidRDefault="00756E48" w:rsidP="00756E48">
            <w:pPr>
              <w:pStyle w:val="00"/>
            </w:pPr>
            <w:r w:rsidRPr="00756E48">
              <w:t>Вещественное</w:t>
            </w:r>
          </w:p>
        </w:tc>
        <w:tc>
          <w:tcPr>
            <w:tcW w:w="612" w:type="pct"/>
            <w:vAlign w:val="center"/>
          </w:tcPr>
          <w:p w:rsidR="0014501A" w:rsidRPr="00756E48" w:rsidRDefault="00756E48" w:rsidP="00756E48">
            <w:pPr>
              <w:pStyle w:val="00"/>
            </w:pPr>
            <w:r>
              <w:t>3200</w:t>
            </w:r>
          </w:p>
        </w:tc>
        <w:tc>
          <w:tcPr>
            <w:tcW w:w="935" w:type="pct"/>
            <w:vAlign w:val="center"/>
          </w:tcPr>
          <w:p w:rsidR="0014501A" w:rsidRPr="00756E48" w:rsidRDefault="00756E48" w:rsidP="00756E48">
            <w:pPr>
              <w:pStyle w:val="00"/>
            </w:pPr>
            <w:r>
              <w:t>Переменная</w:t>
            </w:r>
          </w:p>
        </w:tc>
      </w:tr>
      <w:tr w:rsidR="00E62C23" w:rsidTr="00E62C23">
        <w:tc>
          <w:tcPr>
            <w:tcW w:w="202" w:type="pct"/>
            <w:vAlign w:val="center"/>
          </w:tcPr>
          <w:p w:rsidR="0014501A" w:rsidRPr="00756E48" w:rsidRDefault="0014501A" w:rsidP="00756E48">
            <w:pPr>
              <w:pStyle w:val="00"/>
            </w:pPr>
            <w:r w:rsidRPr="00756E48">
              <w:t>10</w:t>
            </w:r>
          </w:p>
        </w:tc>
        <w:tc>
          <w:tcPr>
            <w:tcW w:w="2095" w:type="pct"/>
            <w:vAlign w:val="center"/>
          </w:tcPr>
          <w:p w:rsidR="0014501A" w:rsidRPr="00756E48" w:rsidRDefault="00D73FC1" w:rsidP="006D2D26">
            <w:pPr>
              <w:pStyle w:val="00"/>
            </w:pPr>
            <w:r>
              <w:t>Внешний диаметр труб</w:t>
            </w:r>
            <w:r w:rsidR="006D2D26">
              <w:t>очки</w:t>
            </w:r>
            <w:r>
              <w:t>, м</w:t>
            </w:r>
          </w:p>
        </w:tc>
        <w:tc>
          <w:tcPr>
            <w:tcW w:w="408" w:type="pct"/>
            <w:vAlign w:val="center"/>
          </w:tcPr>
          <w:p w:rsidR="0014501A" w:rsidRPr="00756E48" w:rsidRDefault="00E8686A" w:rsidP="00756E48">
            <w:pPr>
              <w:pStyle w:val="00"/>
              <w:rPr>
                <w:lang w:val="en-US"/>
              </w:rPr>
            </w:pPr>
            <w:r w:rsidRPr="00756E48">
              <w:rPr>
                <w:lang w:val="en-US"/>
              </w:rPr>
              <w:t>d</w:t>
            </w:r>
          </w:p>
        </w:tc>
        <w:tc>
          <w:tcPr>
            <w:tcW w:w="748" w:type="pct"/>
            <w:vAlign w:val="center"/>
          </w:tcPr>
          <w:p w:rsidR="0014501A" w:rsidRPr="00756E48" w:rsidRDefault="00756E48" w:rsidP="00756E48">
            <w:pPr>
              <w:pStyle w:val="00"/>
            </w:pPr>
            <w:r w:rsidRPr="00756E48">
              <w:t>Вещественное</w:t>
            </w:r>
          </w:p>
        </w:tc>
        <w:tc>
          <w:tcPr>
            <w:tcW w:w="612" w:type="pct"/>
            <w:vAlign w:val="center"/>
          </w:tcPr>
          <w:p w:rsidR="0014501A" w:rsidRPr="00756E48" w:rsidRDefault="00756E48" w:rsidP="00756E48">
            <w:pPr>
              <w:pStyle w:val="00"/>
            </w:pPr>
            <w:r>
              <w:t>0.018</w:t>
            </w:r>
          </w:p>
        </w:tc>
        <w:tc>
          <w:tcPr>
            <w:tcW w:w="935" w:type="pct"/>
            <w:vAlign w:val="center"/>
          </w:tcPr>
          <w:p w:rsidR="0014501A" w:rsidRPr="00756E48" w:rsidRDefault="00756E48" w:rsidP="00756E48">
            <w:pPr>
              <w:pStyle w:val="00"/>
            </w:pPr>
            <w:r w:rsidRPr="00756E48">
              <w:t>Константа</w:t>
            </w:r>
          </w:p>
        </w:tc>
      </w:tr>
      <w:tr w:rsidR="00E62C23" w:rsidTr="00E62C23">
        <w:tc>
          <w:tcPr>
            <w:tcW w:w="202" w:type="pct"/>
            <w:vAlign w:val="center"/>
          </w:tcPr>
          <w:p w:rsidR="0014501A" w:rsidRPr="00756E48" w:rsidRDefault="0014501A" w:rsidP="00756E48">
            <w:pPr>
              <w:pStyle w:val="00"/>
            </w:pPr>
            <w:r w:rsidRPr="00756E48">
              <w:t>11</w:t>
            </w:r>
          </w:p>
        </w:tc>
        <w:tc>
          <w:tcPr>
            <w:tcW w:w="2095" w:type="pct"/>
            <w:vAlign w:val="center"/>
          </w:tcPr>
          <w:p w:rsidR="0014501A" w:rsidRPr="00756E48" w:rsidRDefault="00D73FC1" w:rsidP="006D2D26">
            <w:pPr>
              <w:pStyle w:val="00"/>
            </w:pPr>
            <w:r>
              <w:t>Толщина стенки труб</w:t>
            </w:r>
            <w:r w:rsidR="006D2D26">
              <w:t>очки</w:t>
            </w:r>
            <w:r>
              <w:t>, м</w:t>
            </w:r>
          </w:p>
        </w:tc>
        <w:tc>
          <w:tcPr>
            <w:tcW w:w="408" w:type="pct"/>
            <w:vAlign w:val="center"/>
          </w:tcPr>
          <w:p w:rsidR="0014501A" w:rsidRPr="00756E48" w:rsidRDefault="00E8686A" w:rsidP="00756E48">
            <w:pPr>
              <w:pStyle w:val="00"/>
              <w:rPr>
                <w:lang w:val="en-US"/>
              </w:rPr>
            </w:pPr>
            <w:r w:rsidRPr="00756E48">
              <w:rPr>
                <w:lang w:val="en-US"/>
              </w:rPr>
              <w:t>ds</w:t>
            </w:r>
          </w:p>
        </w:tc>
        <w:tc>
          <w:tcPr>
            <w:tcW w:w="748" w:type="pct"/>
            <w:vAlign w:val="center"/>
          </w:tcPr>
          <w:p w:rsidR="0014501A" w:rsidRPr="00756E48" w:rsidRDefault="00756E48" w:rsidP="00756E48">
            <w:pPr>
              <w:pStyle w:val="00"/>
            </w:pPr>
            <w:r w:rsidRPr="00756E48">
              <w:t>Вещественное</w:t>
            </w:r>
          </w:p>
        </w:tc>
        <w:tc>
          <w:tcPr>
            <w:tcW w:w="612" w:type="pct"/>
            <w:vAlign w:val="center"/>
          </w:tcPr>
          <w:p w:rsidR="0014501A" w:rsidRPr="00756E48" w:rsidRDefault="00756E48" w:rsidP="00756E48">
            <w:pPr>
              <w:pStyle w:val="00"/>
            </w:pPr>
            <w:r>
              <w:t>0.0006</w:t>
            </w:r>
          </w:p>
        </w:tc>
        <w:tc>
          <w:tcPr>
            <w:tcW w:w="935" w:type="pct"/>
            <w:vAlign w:val="center"/>
          </w:tcPr>
          <w:p w:rsidR="0014501A" w:rsidRPr="00756E48" w:rsidRDefault="00756E48" w:rsidP="00756E48">
            <w:pPr>
              <w:pStyle w:val="00"/>
            </w:pPr>
            <w:r w:rsidRPr="00756E48">
              <w:t>Константа</w:t>
            </w:r>
          </w:p>
        </w:tc>
      </w:tr>
      <w:tr w:rsidR="00E62C23" w:rsidTr="00E62C23">
        <w:tc>
          <w:tcPr>
            <w:tcW w:w="202" w:type="pct"/>
            <w:vAlign w:val="center"/>
          </w:tcPr>
          <w:p w:rsidR="0014501A" w:rsidRPr="00756E48" w:rsidRDefault="0014501A" w:rsidP="00756E48">
            <w:pPr>
              <w:pStyle w:val="00"/>
            </w:pPr>
            <w:r w:rsidRPr="00756E48">
              <w:t>12</w:t>
            </w:r>
          </w:p>
        </w:tc>
        <w:tc>
          <w:tcPr>
            <w:tcW w:w="2095" w:type="pct"/>
            <w:vAlign w:val="center"/>
          </w:tcPr>
          <w:p w:rsidR="0014501A" w:rsidRPr="00756E48" w:rsidRDefault="00D73FC1" w:rsidP="00756E48">
            <w:pPr>
              <w:pStyle w:val="00"/>
            </w:pPr>
            <w:r>
              <w:t>Количество охлаждающих трубо</w:t>
            </w:r>
            <w:r w:rsidR="006D2D26">
              <w:t>чек</w:t>
            </w:r>
          </w:p>
        </w:tc>
        <w:tc>
          <w:tcPr>
            <w:tcW w:w="408" w:type="pct"/>
            <w:vAlign w:val="center"/>
          </w:tcPr>
          <w:p w:rsidR="0014501A" w:rsidRPr="00756E48" w:rsidRDefault="00E8686A" w:rsidP="00756E48">
            <w:pPr>
              <w:pStyle w:val="00"/>
              <w:rPr>
                <w:lang w:val="en-US"/>
              </w:rPr>
            </w:pPr>
            <w:r w:rsidRPr="00756E48">
              <w:rPr>
                <w:lang w:val="en-US"/>
              </w:rPr>
              <w:t>n</w:t>
            </w:r>
          </w:p>
        </w:tc>
        <w:tc>
          <w:tcPr>
            <w:tcW w:w="748" w:type="pct"/>
            <w:vAlign w:val="center"/>
          </w:tcPr>
          <w:p w:rsidR="0014501A" w:rsidRPr="00756E48" w:rsidRDefault="00E8686A" w:rsidP="00756E48">
            <w:pPr>
              <w:pStyle w:val="00"/>
            </w:pPr>
            <w:r w:rsidRPr="00756E48">
              <w:t>Целое</w:t>
            </w:r>
          </w:p>
        </w:tc>
        <w:tc>
          <w:tcPr>
            <w:tcW w:w="612" w:type="pct"/>
            <w:vAlign w:val="center"/>
          </w:tcPr>
          <w:p w:rsidR="0014501A" w:rsidRPr="00756E48" w:rsidRDefault="00756E48" w:rsidP="00756E48">
            <w:pPr>
              <w:pStyle w:val="00"/>
            </w:pPr>
            <w:r>
              <w:t>6400</w:t>
            </w:r>
          </w:p>
        </w:tc>
        <w:tc>
          <w:tcPr>
            <w:tcW w:w="935" w:type="pct"/>
            <w:vAlign w:val="center"/>
          </w:tcPr>
          <w:p w:rsidR="0014501A" w:rsidRPr="00756E48" w:rsidRDefault="00756E48" w:rsidP="00756E48">
            <w:pPr>
              <w:pStyle w:val="00"/>
            </w:pPr>
            <w:r w:rsidRPr="00756E48">
              <w:t>Константа</w:t>
            </w:r>
          </w:p>
        </w:tc>
      </w:tr>
      <w:tr w:rsidR="00E62C23" w:rsidTr="00E62C23">
        <w:tc>
          <w:tcPr>
            <w:tcW w:w="202" w:type="pct"/>
            <w:vAlign w:val="center"/>
          </w:tcPr>
          <w:p w:rsidR="0014501A" w:rsidRPr="00756E48" w:rsidRDefault="0014501A" w:rsidP="00756E48">
            <w:pPr>
              <w:pStyle w:val="00"/>
            </w:pPr>
            <w:r w:rsidRPr="00756E48">
              <w:t>13</w:t>
            </w:r>
          </w:p>
        </w:tc>
        <w:tc>
          <w:tcPr>
            <w:tcW w:w="2095" w:type="pct"/>
            <w:vAlign w:val="center"/>
          </w:tcPr>
          <w:p w:rsidR="0014501A" w:rsidRPr="00756E48" w:rsidRDefault="00D73FC1" w:rsidP="00756E48">
            <w:pPr>
              <w:pStyle w:val="00"/>
            </w:pPr>
            <w:r>
              <w:t>Число ходов по охлаждающей воде</w:t>
            </w:r>
          </w:p>
        </w:tc>
        <w:tc>
          <w:tcPr>
            <w:tcW w:w="408" w:type="pct"/>
            <w:vAlign w:val="center"/>
          </w:tcPr>
          <w:p w:rsidR="0014501A" w:rsidRPr="00756E48" w:rsidRDefault="00E8686A" w:rsidP="00756E48">
            <w:pPr>
              <w:pStyle w:val="00"/>
              <w:rPr>
                <w:lang w:val="en-US"/>
              </w:rPr>
            </w:pPr>
            <w:r w:rsidRPr="00756E48">
              <w:rPr>
                <w:lang w:val="en-US"/>
              </w:rPr>
              <w:t>Nx</w:t>
            </w:r>
          </w:p>
        </w:tc>
        <w:tc>
          <w:tcPr>
            <w:tcW w:w="748" w:type="pct"/>
            <w:vAlign w:val="center"/>
          </w:tcPr>
          <w:p w:rsidR="0014501A" w:rsidRPr="00756E48" w:rsidRDefault="00756E48" w:rsidP="00756E48">
            <w:pPr>
              <w:pStyle w:val="00"/>
              <w:rPr>
                <w:lang w:val="en-US"/>
              </w:rPr>
            </w:pPr>
            <w:r w:rsidRPr="00756E48">
              <w:t>Вещественное</w:t>
            </w:r>
          </w:p>
        </w:tc>
        <w:tc>
          <w:tcPr>
            <w:tcW w:w="612" w:type="pct"/>
            <w:vAlign w:val="center"/>
          </w:tcPr>
          <w:p w:rsidR="0014501A" w:rsidRPr="00756E48" w:rsidRDefault="00756E48" w:rsidP="00756E48">
            <w:pPr>
              <w:pStyle w:val="00"/>
            </w:pPr>
            <w:r>
              <w:t>1</w:t>
            </w:r>
          </w:p>
        </w:tc>
        <w:tc>
          <w:tcPr>
            <w:tcW w:w="935" w:type="pct"/>
            <w:vAlign w:val="center"/>
          </w:tcPr>
          <w:p w:rsidR="0014501A" w:rsidRPr="00756E48" w:rsidRDefault="00756E48" w:rsidP="00756E48">
            <w:pPr>
              <w:pStyle w:val="00"/>
            </w:pPr>
            <w:r>
              <w:t>Переменная</w:t>
            </w:r>
          </w:p>
        </w:tc>
      </w:tr>
      <w:tr w:rsidR="00E62C23" w:rsidTr="00E62C23">
        <w:tc>
          <w:tcPr>
            <w:tcW w:w="202" w:type="pct"/>
            <w:vAlign w:val="center"/>
          </w:tcPr>
          <w:p w:rsidR="0014501A" w:rsidRPr="00756E48" w:rsidRDefault="0014501A" w:rsidP="00756E48">
            <w:pPr>
              <w:pStyle w:val="00"/>
            </w:pPr>
            <w:r w:rsidRPr="00756E48">
              <w:t>14</w:t>
            </w:r>
          </w:p>
        </w:tc>
        <w:tc>
          <w:tcPr>
            <w:tcW w:w="2095" w:type="pct"/>
            <w:vAlign w:val="center"/>
          </w:tcPr>
          <w:p w:rsidR="0014501A" w:rsidRPr="00756E48" w:rsidRDefault="00D73FC1" w:rsidP="00756E48">
            <w:pPr>
              <w:pStyle w:val="00"/>
            </w:pPr>
            <w:r>
              <w:t>Материал трубочек</w:t>
            </w:r>
          </w:p>
        </w:tc>
        <w:tc>
          <w:tcPr>
            <w:tcW w:w="408" w:type="pct"/>
            <w:vAlign w:val="center"/>
          </w:tcPr>
          <w:p w:rsidR="0014501A" w:rsidRPr="00756E48" w:rsidRDefault="00E8686A" w:rsidP="00756E48">
            <w:pPr>
              <w:pStyle w:val="00"/>
              <w:rPr>
                <w:lang w:val="en-US"/>
              </w:rPr>
            </w:pPr>
            <w:r w:rsidRPr="00756E48">
              <w:rPr>
                <w:lang w:val="en-US"/>
              </w:rPr>
              <w:t>Material</w:t>
            </w:r>
          </w:p>
        </w:tc>
        <w:tc>
          <w:tcPr>
            <w:tcW w:w="748" w:type="pct"/>
            <w:vAlign w:val="center"/>
          </w:tcPr>
          <w:p w:rsidR="0014501A" w:rsidRPr="00756E48" w:rsidRDefault="00E8686A" w:rsidP="00756E48">
            <w:pPr>
              <w:pStyle w:val="00"/>
            </w:pPr>
            <w:r w:rsidRPr="00756E48">
              <w:t>Имя файла базы данных</w:t>
            </w:r>
          </w:p>
        </w:tc>
        <w:tc>
          <w:tcPr>
            <w:tcW w:w="612" w:type="pct"/>
            <w:vAlign w:val="center"/>
          </w:tcPr>
          <w:p w:rsidR="0014501A" w:rsidRPr="00756E48" w:rsidRDefault="00756E48" w:rsidP="00756E48">
            <w:pPr>
              <w:pStyle w:val="00"/>
            </w:pPr>
            <w:r>
              <w:t>18ХН9Т</w:t>
            </w:r>
          </w:p>
        </w:tc>
        <w:tc>
          <w:tcPr>
            <w:tcW w:w="935" w:type="pct"/>
            <w:vAlign w:val="center"/>
          </w:tcPr>
          <w:p w:rsidR="0014501A" w:rsidRPr="00756E48" w:rsidRDefault="00756E48" w:rsidP="00756E48">
            <w:pPr>
              <w:pStyle w:val="00"/>
            </w:pPr>
            <w:r w:rsidRPr="00756E48">
              <w:t>Константа</w:t>
            </w:r>
          </w:p>
        </w:tc>
      </w:tr>
      <w:tr w:rsidR="00E62C23" w:rsidTr="00E62C23">
        <w:tc>
          <w:tcPr>
            <w:tcW w:w="202" w:type="pct"/>
            <w:vAlign w:val="center"/>
          </w:tcPr>
          <w:p w:rsidR="0014501A" w:rsidRPr="00756E48" w:rsidRDefault="0014501A" w:rsidP="00756E48">
            <w:pPr>
              <w:pStyle w:val="00"/>
            </w:pPr>
            <w:r w:rsidRPr="00756E48">
              <w:t>15</w:t>
            </w:r>
          </w:p>
        </w:tc>
        <w:tc>
          <w:tcPr>
            <w:tcW w:w="2095" w:type="pct"/>
            <w:vAlign w:val="center"/>
          </w:tcPr>
          <w:p w:rsidR="0014501A" w:rsidRPr="00756E48" w:rsidRDefault="00D73FC1" w:rsidP="00756E48">
            <w:pPr>
              <w:pStyle w:val="00"/>
            </w:pPr>
            <w:r>
              <w:t>Коэффициент чистоты охлаждающих трубочек</w:t>
            </w:r>
          </w:p>
        </w:tc>
        <w:tc>
          <w:tcPr>
            <w:tcW w:w="408" w:type="pct"/>
            <w:vAlign w:val="center"/>
          </w:tcPr>
          <w:p w:rsidR="0014501A" w:rsidRPr="00756E48" w:rsidRDefault="00E8686A" w:rsidP="00756E48">
            <w:pPr>
              <w:pStyle w:val="00"/>
              <w:rPr>
                <w:lang w:val="en-US"/>
              </w:rPr>
            </w:pPr>
            <w:r w:rsidRPr="00756E48">
              <w:rPr>
                <w:lang w:val="en-US"/>
              </w:rPr>
              <w:t>Fc</w:t>
            </w:r>
          </w:p>
        </w:tc>
        <w:tc>
          <w:tcPr>
            <w:tcW w:w="748" w:type="pct"/>
            <w:vAlign w:val="center"/>
          </w:tcPr>
          <w:p w:rsidR="0014501A" w:rsidRPr="00756E48" w:rsidRDefault="00756E48" w:rsidP="00756E48">
            <w:pPr>
              <w:pStyle w:val="00"/>
            </w:pPr>
            <w:r w:rsidRPr="00756E48">
              <w:t>Вещественное</w:t>
            </w:r>
          </w:p>
        </w:tc>
        <w:tc>
          <w:tcPr>
            <w:tcW w:w="612" w:type="pct"/>
            <w:vAlign w:val="center"/>
          </w:tcPr>
          <w:p w:rsidR="0014501A" w:rsidRPr="00756E48" w:rsidRDefault="00756E48" w:rsidP="00756E48">
            <w:pPr>
              <w:pStyle w:val="00"/>
            </w:pPr>
            <w:r>
              <w:t>0.85</w:t>
            </w:r>
          </w:p>
        </w:tc>
        <w:tc>
          <w:tcPr>
            <w:tcW w:w="935" w:type="pct"/>
            <w:vAlign w:val="center"/>
          </w:tcPr>
          <w:p w:rsidR="0014501A" w:rsidRPr="00756E48" w:rsidRDefault="00756E48" w:rsidP="00756E48">
            <w:pPr>
              <w:pStyle w:val="00"/>
            </w:pPr>
            <w:r>
              <w:t>Переменная</w:t>
            </w:r>
          </w:p>
        </w:tc>
      </w:tr>
      <w:tr w:rsidR="00E62C23" w:rsidTr="00E62C23">
        <w:tc>
          <w:tcPr>
            <w:tcW w:w="202" w:type="pct"/>
            <w:vAlign w:val="center"/>
          </w:tcPr>
          <w:p w:rsidR="0014501A" w:rsidRPr="00756E48" w:rsidRDefault="0014501A" w:rsidP="00756E48">
            <w:pPr>
              <w:pStyle w:val="00"/>
            </w:pPr>
            <w:r w:rsidRPr="00756E48">
              <w:t>16</w:t>
            </w:r>
          </w:p>
        </w:tc>
        <w:tc>
          <w:tcPr>
            <w:tcW w:w="2095" w:type="pct"/>
            <w:vAlign w:val="center"/>
          </w:tcPr>
          <w:p w:rsidR="0014501A" w:rsidRPr="00756E48" w:rsidRDefault="00D73FC1" w:rsidP="00756E48">
            <w:pPr>
              <w:pStyle w:val="00"/>
            </w:pPr>
            <w:r>
              <w:t>Высотная отметка низа бака, м</w:t>
            </w:r>
          </w:p>
        </w:tc>
        <w:tc>
          <w:tcPr>
            <w:tcW w:w="408" w:type="pct"/>
            <w:vAlign w:val="center"/>
          </w:tcPr>
          <w:p w:rsidR="0014501A" w:rsidRPr="00756E48" w:rsidRDefault="00E8686A" w:rsidP="00756E48">
            <w:pPr>
              <w:pStyle w:val="00"/>
              <w:rPr>
                <w:lang w:val="en-US"/>
              </w:rPr>
            </w:pPr>
            <w:r w:rsidRPr="00756E48">
              <w:rPr>
                <w:lang w:val="en-US"/>
              </w:rPr>
              <w:t>Zk</w:t>
            </w:r>
          </w:p>
        </w:tc>
        <w:tc>
          <w:tcPr>
            <w:tcW w:w="748" w:type="pct"/>
            <w:vAlign w:val="center"/>
          </w:tcPr>
          <w:p w:rsidR="0014501A" w:rsidRPr="00756E48" w:rsidRDefault="00756E48" w:rsidP="00756E48">
            <w:pPr>
              <w:pStyle w:val="00"/>
            </w:pPr>
            <w:r w:rsidRPr="00756E48">
              <w:t>Вещественное</w:t>
            </w:r>
          </w:p>
        </w:tc>
        <w:tc>
          <w:tcPr>
            <w:tcW w:w="612" w:type="pct"/>
            <w:vAlign w:val="center"/>
          </w:tcPr>
          <w:p w:rsidR="0014501A" w:rsidRPr="00756E48" w:rsidRDefault="00756E48" w:rsidP="00756E48">
            <w:pPr>
              <w:pStyle w:val="00"/>
            </w:pPr>
            <w:r>
              <w:t>-10</w:t>
            </w:r>
          </w:p>
        </w:tc>
        <w:tc>
          <w:tcPr>
            <w:tcW w:w="935" w:type="pct"/>
            <w:vAlign w:val="center"/>
          </w:tcPr>
          <w:p w:rsidR="0014501A" w:rsidRPr="00756E48" w:rsidRDefault="00756E48" w:rsidP="00756E48">
            <w:pPr>
              <w:pStyle w:val="00"/>
            </w:pPr>
            <w:r>
              <w:t>Переменная</w:t>
            </w:r>
          </w:p>
        </w:tc>
      </w:tr>
      <w:tr w:rsidR="00E62C23" w:rsidTr="00E62C23">
        <w:tc>
          <w:tcPr>
            <w:tcW w:w="202" w:type="pct"/>
            <w:vAlign w:val="center"/>
          </w:tcPr>
          <w:p w:rsidR="0014501A" w:rsidRPr="00756E48" w:rsidRDefault="0014501A" w:rsidP="00756E48">
            <w:pPr>
              <w:pStyle w:val="00"/>
            </w:pPr>
            <w:r w:rsidRPr="00756E48">
              <w:t>17</w:t>
            </w:r>
          </w:p>
        </w:tc>
        <w:tc>
          <w:tcPr>
            <w:tcW w:w="2095" w:type="pct"/>
            <w:vAlign w:val="center"/>
          </w:tcPr>
          <w:p w:rsidR="0014501A" w:rsidRPr="00756E48" w:rsidRDefault="00D73FC1" w:rsidP="00756E48">
            <w:pPr>
              <w:pStyle w:val="00"/>
            </w:pPr>
            <w:r>
              <w:t>Длина трубки, м</w:t>
            </w:r>
          </w:p>
        </w:tc>
        <w:tc>
          <w:tcPr>
            <w:tcW w:w="408" w:type="pct"/>
            <w:vAlign w:val="center"/>
          </w:tcPr>
          <w:p w:rsidR="0014501A" w:rsidRPr="00756E48" w:rsidRDefault="00E8686A" w:rsidP="00756E48">
            <w:pPr>
              <w:pStyle w:val="00"/>
              <w:rPr>
                <w:lang w:val="en-US"/>
              </w:rPr>
            </w:pPr>
            <w:r w:rsidRPr="00756E48">
              <w:rPr>
                <w:lang w:val="en-US"/>
              </w:rPr>
              <w:t>L</w:t>
            </w:r>
          </w:p>
        </w:tc>
        <w:tc>
          <w:tcPr>
            <w:tcW w:w="748" w:type="pct"/>
            <w:vAlign w:val="center"/>
          </w:tcPr>
          <w:p w:rsidR="0014501A" w:rsidRPr="00756E48" w:rsidRDefault="00756E48" w:rsidP="00756E48">
            <w:pPr>
              <w:pStyle w:val="00"/>
            </w:pPr>
            <w:r w:rsidRPr="00756E48">
              <w:t>Вещественное</w:t>
            </w:r>
          </w:p>
        </w:tc>
        <w:tc>
          <w:tcPr>
            <w:tcW w:w="612" w:type="pct"/>
            <w:vAlign w:val="center"/>
          </w:tcPr>
          <w:p w:rsidR="0014501A" w:rsidRPr="00756E48" w:rsidRDefault="00756E48" w:rsidP="00756E48">
            <w:pPr>
              <w:pStyle w:val="00"/>
            </w:pPr>
            <w:r>
              <w:t>9.4735</w:t>
            </w:r>
          </w:p>
        </w:tc>
        <w:tc>
          <w:tcPr>
            <w:tcW w:w="935" w:type="pct"/>
            <w:vAlign w:val="center"/>
          </w:tcPr>
          <w:p w:rsidR="0014501A" w:rsidRPr="00756E48" w:rsidRDefault="00756E48" w:rsidP="00756E48">
            <w:pPr>
              <w:pStyle w:val="00"/>
            </w:pPr>
            <w:r w:rsidRPr="00756E48">
              <w:t>Константа</w:t>
            </w:r>
          </w:p>
        </w:tc>
      </w:tr>
      <w:tr w:rsidR="00E62C23" w:rsidTr="00E62C23">
        <w:tc>
          <w:tcPr>
            <w:tcW w:w="202" w:type="pct"/>
            <w:vAlign w:val="center"/>
          </w:tcPr>
          <w:p w:rsidR="0014501A" w:rsidRPr="00756E48" w:rsidRDefault="0014501A" w:rsidP="00756E48">
            <w:pPr>
              <w:pStyle w:val="00"/>
            </w:pPr>
            <w:r w:rsidRPr="00756E48">
              <w:t>18</w:t>
            </w:r>
          </w:p>
        </w:tc>
        <w:tc>
          <w:tcPr>
            <w:tcW w:w="2095" w:type="pct"/>
            <w:vAlign w:val="center"/>
          </w:tcPr>
          <w:p w:rsidR="0014501A" w:rsidRPr="00756E48" w:rsidRDefault="00D73FC1" w:rsidP="00756E48">
            <w:pPr>
              <w:pStyle w:val="00"/>
            </w:pPr>
            <w:r>
              <w:t>Гидравлический диаметр трубчатки, м</w:t>
            </w:r>
          </w:p>
        </w:tc>
        <w:tc>
          <w:tcPr>
            <w:tcW w:w="408" w:type="pct"/>
            <w:vAlign w:val="center"/>
          </w:tcPr>
          <w:p w:rsidR="0014501A" w:rsidRPr="00756E48" w:rsidRDefault="00E8686A" w:rsidP="00756E48">
            <w:pPr>
              <w:pStyle w:val="00"/>
              <w:rPr>
                <w:lang w:val="en-US"/>
              </w:rPr>
            </w:pPr>
            <w:r w:rsidRPr="00756E48">
              <w:rPr>
                <w:lang w:val="en-US"/>
              </w:rPr>
              <w:t>Dg</w:t>
            </w:r>
          </w:p>
        </w:tc>
        <w:tc>
          <w:tcPr>
            <w:tcW w:w="748" w:type="pct"/>
            <w:vAlign w:val="center"/>
          </w:tcPr>
          <w:p w:rsidR="0014501A" w:rsidRPr="00756E48" w:rsidRDefault="00756E48" w:rsidP="00756E48">
            <w:pPr>
              <w:pStyle w:val="00"/>
            </w:pPr>
            <w:r w:rsidRPr="00756E48">
              <w:t>Вещественное</w:t>
            </w:r>
          </w:p>
        </w:tc>
        <w:tc>
          <w:tcPr>
            <w:tcW w:w="612" w:type="pct"/>
            <w:vAlign w:val="center"/>
          </w:tcPr>
          <w:p w:rsidR="0014501A" w:rsidRPr="00756E48" w:rsidRDefault="00756E48" w:rsidP="00756E48">
            <w:pPr>
              <w:pStyle w:val="00"/>
            </w:pPr>
            <w:r>
              <w:t>0.0168</w:t>
            </w:r>
          </w:p>
        </w:tc>
        <w:tc>
          <w:tcPr>
            <w:tcW w:w="935" w:type="pct"/>
            <w:vAlign w:val="center"/>
          </w:tcPr>
          <w:p w:rsidR="0014501A" w:rsidRPr="00756E48" w:rsidRDefault="00756E48" w:rsidP="00756E48">
            <w:pPr>
              <w:pStyle w:val="00"/>
            </w:pPr>
            <w:r>
              <w:t>Переменная</w:t>
            </w:r>
          </w:p>
        </w:tc>
      </w:tr>
      <w:tr w:rsidR="00E62C23" w:rsidTr="00E62C23">
        <w:tc>
          <w:tcPr>
            <w:tcW w:w="202" w:type="pct"/>
            <w:vAlign w:val="center"/>
          </w:tcPr>
          <w:p w:rsidR="0014501A" w:rsidRPr="00756E48" w:rsidRDefault="0014501A" w:rsidP="00756E48">
            <w:pPr>
              <w:pStyle w:val="00"/>
            </w:pPr>
            <w:r w:rsidRPr="00756E48">
              <w:t>19</w:t>
            </w:r>
          </w:p>
        </w:tc>
        <w:tc>
          <w:tcPr>
            <w:tcW w:w="2095" w:type="pct"/>
            <w:vAlign w:val="center"/>
          </w:tcPr>
          <w:p w:rsidR="0014501A" w:rsidRPr="00756E48" w:rsidRDefault="00D73FC1" w:rsidP="00756E48">
            <w:pPr>
              <w:pStyle w:val="00"/>
            </w:pPr>
            <w:r>
              <w:t>Высота бака, м</w:t>
            </w:r>
          </w:p>
        </w:tc>
        <w:tc>
          <w:tcPr>
            <w:tcW w:w="408" w:type="pct"/>
            <w:vAlign w:val="center"/>
          </w:tcPr>
          <w:p w:rsidR="0014501A" w:rsidRPr="00756E48" w:rsidRDefault="00E8686A" w:rsidP="00756E48">
            <w:pPr>
              <w:pStyle w:val="00"/>
              <w:rPr>
                <w:lang w:val="en-US"/>
              </w:rPr>
            </w:pPr>
            <w:r w:rsidRPr="00756E48">
              <w:rPr>
                <w:lang w:val="en-US"/>
              </w:rPr>
              <w:t>Hp</w:t>
            </w:r>
          </w:p>
        </w:tc>
        <w:tc>
          <w:tcPr>
            <w:tcW w:w="748" w:type="pct"/>
            <w:vAlign w:val="center"/>
          </w:tcPr>
          <w:p w:rsidR="0014501A" w:rsidRPr="00756E48" w:rsidRDefault="00756E48" w:rsidP="00756E48">
            <w:pPr>
              <w:pStyle w:val="00"/>
            </w:pPr>
            <w:r w:rsidRPr="00756E48">
              <w:t>Вещественное</w:t>
            </w:r>
          </w:p>
        </w:tc>
        <w:tc>
          <w:tcPr>
            <w:tcW w:w="612" w:type="pct"/>
            <w:vAlign w:val="center"/>
          </w:tcPr>
          <w:p w:rsidR="0014501A" w:rsidRPr="00756E48" w:rsidRDefault="00756E48" w:rsidP="00756E48">
            <w:pPr>
              <w:pStyle w:val="00"/>
            </w:pPr>
            <w:r>
              <w:t>3.125</w:t>
            </w:r>
          </w:p>
        </w:tc>
        <w:tc>
          <w:tcPr>
            <w:tcW w:w="935" w:type="pct"/>
            <w:vAlign w:val="center"/>
          </w:tcPr>
          <w:p w:rsidR="0014501A" w:rsidRPr="00756E48" w:rsidRDefault="00756E48" w:rsidP="00756E48">
            <w:pPr>
              <w:pStyle w:val="00"/>
            </w:pPr>
            <w:r>
              <w:t>Переменная</w:t>
            </w:r>
          </w:p>
        </w:tc>
      </w:tr>
      <w:tr w:rsidR="00E62C23" w:rsidTr="00E62C23">
        <w:tc>
          <w:tcPr>
            <w:tcW w:w="202" w:type="pct"/>
            <w:vAlign w:val="center"/>
          </w:tcPr>
          <w:p w:rsidR="0014501A" w:rsidRPr="00756E48" w:rsidRDefault="0014501A" w:rsidP="00756E48">
            <w:pPr>
              <w:pStyle w:val="00"/>
            </w:pPr>
            <w:r w:rsidRPr="00756E48">
              <w:t>20</w:t>
            </w:r>
          </w:p>
        </w:tc>
        <w:tc>
          <w:tcPr>
            <w:tcW w:w="2095" w:type="pct"/>
            <w:vAlign w:val="center"/>
          </w:tcPr>
          <w:p w:rsidR="0014501A" w:rsidRPr="00756E48" w:rsidRDefault="00D73FC1" w:rsidP="00756E48">
            <w:pPr>
              <w:pStyle w:val="00"/>
            </w:pPr>
            <w:r>
              <w:t>Высота конденсатосборника</w:t>
            </w:r>
          </w:p>
        </w:tc>
        <w:tc>
          <w:tcPr>
            <w:tcW w:w="408" w:type="pct"/>
            <w:vAlign w:val="center"/>
          </w:tcPr>
          <w:p w:rsidR="0014501A" w:rsidRPr="00756E48" w:rsidRDefault="00E8686A" w:rsidP="00756E48">
            <w:pPr>
              <w:pStyle w:val="00"/>
              <w:rPr>
                <w:lang w:val="en-US"/>
              </w:rPr>
            </w:pPr>
            <w:r w:rsidRPr="00756E48">
              <w:rPr>
                <w:lang w:val="en-US"/>
              </w:rPr>
              <w:t>Hv</w:t>
            </w:r>
          </w:p>
        </w:tc>
        <w:tc>
          <w:tcPr>
            <w:tcW w:w="748" w:type="pct"/>
            <w:vAlign w:val="center"/>
          </w:tcPr>
          <w:p w:rsidR="0014501A" w:rsidRPr="00756E48" w:rsidRDefault="00756E48" w:rsidP="00756E48">
            <w:pPr>
              <w:pStyle w:val="00"/>
            </w:pPr>
            <w:r w:rsidRPr="00756E48">
              <w:t>Вещественное</w:t>
            </w:r>
          </w:p>
        </w:tc>
        <w:tc>
          <w:tcPr>
            <w:tcW w:w="612" w:type="pct"/>
            <w:vAlign w:val="center"/>
          </w:tcPr>
          <w:p w:rsidR="0014501A" w:rsidRPr="00756E48" w:rsidRDefault="00756E48" w:rsidP="00756E48">
            <w:pPr>
              <w:pStyle w:val="00"/>
            </w:pPr>
            <w:r>
              <w:t>1</w:t>
            </w:r>
          </w:p>
        </w:tc>
        <w:tc>
          <w:tcPr>
            <w:tcW w:w="935" w:type="pct"/>
            <w:vAlign w:val="center"/>
          </w:tcPr>
          <w:p w:rsidR="0014501A" w:rsidRPr="00756E48" w:rsidRDefault="00756E48" w:rsidP="00756E48">
            <w:pPr>
              <w:pStyle w:val="00"/>
            </w:pPr>
            <w:r>
              <w:t>Переменная</w:t>
            </w:r>
          </w:p>
        </w:tc>
      </w:tr>
      <w:tr w:rsidR="00E62C23" w:rsidTr="00E62C23">
        <w:tc>
          <w:tcPr>
            <w:tcW w:w="202" w:type="pct"/>
            <w:vAlign w:val="center"/>
          </w:tcPr>
          <w:p w:rsidR="0014501A" w:rsidRPr="00756E48" w:rsidRDefault="0014501A" w:rsidP="00756E48">
            <w:pPr>
              <w:pStyle w:val="00"/>
            </w:pPr>
            <w:r w:rsidRPr="00756E48">
              <w:t>21</w:t>
            </w:r>
          </w:p>
        </w:tc>
        <w:tc>
          <w:tcPr>
            <w:tcW w:w="2095" w:type="pct"/>
            <w:vAlign w:val="center"/>
          </w:tcPr>
          <w:p w:rsidR="0014501A" w:rsidRPr="00756E48" w:rsidRDefault="00D73FC1" w:rsidP="00756E48">
            <w:pPr>
              <w:pStyle w:val="00"/>
            </w:pPr>
            <w:r>
              <w:t>Проходное сечение по охлаждающей воде, м2</w:t>
            </w:r>
          </w:p>
        </w:tc>
        <w:tc>
          <w:tcPr>
            <w:tcW w:w="408" w:type="pct"/>
            <w:vAlign w:val="center"/>
          </w:tcPr>
          <w:p w:rsidR="0014501A" w:rsidRPr="00756E48" w:rsidRDefault="00E8686A" w:rsidP="00756E48">
            <w:pPr>
              <w:pStyle w:val="00"/>
              <w:rPr>
                <w:lang w:val="en-US"/>
              </w:rPr>
            </w:pPr>
            <w:r w:rsidRPr="00756E48">
              <w:rPr>
                <w:lang w:val="en-US"/>
              </w:rPr>
              <w:t>S</w:t>
            </w:r>
          </w:p>
        </w:tc>
        <w:tc>
          <w:tcPr>
            <w:tcW w:w="748" w:type="pct"/>
            <w:vAlign w:val="center"/>
          </w:tcPr>
          <w:p w:rsidR="0014501A" w:rsidRPr="00756E48" w:rsidRDefault="00756E48" w:rsidP="00756E48">
            <w:pPr>
              <w:pStyle w:val="00"/>
            </w:pPr>
            <w:r w:rsidRPr="00756E48">
              <w:t>Вещественное</w:t>
            </w:r>
          </w:p>
        </w:tc>
        <w:tc>
          <w:tcPr>
            <w:tcW w:w="612" w:type="pct"/>
            <w:vAlign w:val="center"/>
          </w:tcPr>
          <w:p w:rsidR="0014501A" w:rsidRPr="00756E48" w:rsidRDefault="00756E48" w:rsidP="00756E48">
            <w:pPr>
              <w:pStyle w:val="00"/>
            </w:pPr>
            <w:r>
              <w:t>1.4186</w:t>
            </w:r>
          </w:p>
        </w:tc>
        <w:tc>
          <w:tcPr>
            <w:tcW w:w="935" w:type="pct"/>
            <w:vAlign w:val="center"/>
          </w:tcPr>
          <w:p w:rsidR="0014501A" w:rsidRPr="00756E48" w:rsidRDefault="00756E48" w:rsidP="00756E48">
            <w:pPr>
              <w:pStyle w:val="00"/>
            </w:pPr>
            <w:r>
              <w:t>Переменная</w:t>
            </w:r>
          </w:p>
        </w:tc>
      </w:tr>
    </w:tbl>
    <w:p w:rsidR="00D618B5" w:rsidRDefault="00D618B5" w:rsidP="00133B4D">
      <w:pPr>
        <w:pStyle w:val="0"/>
      </w:pPr>
    </w:p>
    <w:p w:rsidR="00133B4D" w:rsidRDefault="00133B4D" w:rsidP="00133B4D">
      <w:pPr>
        <w:pStyle w:val="a8"/>
      </w:pPr>
      <w:r>
        <w:rPr>
          <w:noProof/>
        </w:rPr>
        <w:lastRenderedPageBreak/>
        <w:drawing>
          <wp:inline distT="0" distB="0" distL="0" distR="0" wp14:anchorId="1ACD5836" wp14:editId="52BDC33E">
            <wp:extent cx="5572800" cy="3578400"/>
            <wp:effectExtent l="0" t="0" r="8890"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онденсатор КП-3200 - расчётная схема.png"/>
                    <pic:cNvPicPr/>
                  </pic:nvPicPr>
                  <pic:blipFill>
                    <a:blip r:embed="rId48">
                      <a:extLst>
                        <a:ext uri="{28A0092B-C50C-407E-A947-70E740481C1C}">
                          <a14:useLocalDpi xmlns:a14="http://schemas.microsoft.com/office/drawing/2010/main" val="0"/>
                        </a:ext>
                      </a:extLst>
                    </a:blip>
                    <a:stretch>
                      <a:fillRect/>
                    </a:stretch>
                  </pic:blipFill>
                  <pic:spPr>
                    <a:xfrm>
                      <a:off x="0" y="0"/>
                      <a:ext cx="5572800" cy="3578400"/>
                    </a:xfrm>
                    <a:prstGeom prst="rect">
                      <a:avLst/>
                    </a:prstGeom>
                  </pic:spPr>
                </pic:pic>
              </a:graphicData>
            </a:graphic>
          </wp:inline>
        </w:drawing>
      </w:r>
    </w:p>
    <w:p w:rsidR="00133B4D" w:rsidRDefault="00133B4D" w:rsidP="00133B4D">
      <w:pPr>
        <w:pStyle w:val="a4"/>
      </w:pPr>
      <w:bookmarkStart w:id="113" w:name="_Toc291248663"/>
      <w:r>
        <w:t xml:space="preserve">Рисунок </w:t>
      </w:r>
      <w:r w:rsidR="00C43823">
        <w:fldChar w:fldCharType="begin"/>
      </w:r>
      <w:r w:rsidR="00C43823">
        <w:instrText xml:space="preserve"> SEQ Рисунок \* ARABIC </w:instrText>
      </w:r>
      <w:r w:rsidR="00C43823">
        <w:fldChar w:fldCharType="separate"/>
      </w:r>
      <w:r w:rsidR="00E1730D">
        <w:rPr>
          <w:noProof/>
        </w:rPr>
        <w:t>41</w:t>
      </w:r>
      <w:r w:rsidR="00C43823">
        <w:rPr>
          <w:noProof/>
        </w:rPr>
        <w:fldChar w:fldCharType="end"/>
      </w:r>
      <w:r>
        <w:t>. Геометрическая модель конденсатора</w:t>
      </w:r>
      <w:bookmarkEnd w:id="113"/>
    </w:p>
    <w:p w:rsidR="00A978BA" w:rsidRDefault="00D618B5" w:rsidP="009D1863">
      <w:pPr>
        <w:pStyle w:val="ac"/>
        <w:numPr>
          <w:ilvl w:val="0"/>
          <w:numId w:val="11"/>
        </w:numPr>
      </w:pPr>
      <w:r>
        <w:t xml:space="preserve">После завершения ввода всех свойств, результат сравните с рисунком </w:t>
      </w:r>
      <w:r w:rsidR="00D864F4">
        <w:fldChar w:fldCharType="begin"/>
      </w:r>
      <w:r w:rsidR="00D864F4">
        <w:instrText xml:space="preserve"> REF _Ref280095858 \h </w:instrText>
      </w:r>
      <w:r w:rsidR="00D864F4">
        <w:fldChar w:fldCharType="separate"/>
      </w:r>
      <w:r w:rsidR="00E1730D">
        <w:t xml:space="preserve">Рисунок </w:t>
      </w:r>
      <w:r w:rsidR="00E1730D">
        <w:rPr>
          <w:noProof/>
        </w:rPr>
        <w:t>42</w:t>
      </w:r>
      <w:r w:rsidR="00D864F4">
        <w:fldChar w:fldCharType="end"/>
      </w:r>
      <w:r w:rsidR="00D864F4">
        <w:t xml:space="preserve"> и перепроверьте все введённые поля и значения.</w:t>
      </w:r>
    </w:p>
    <w:p w:rsidR="006D2D26" w:rsidRDefault="00D50710" w:rsidP="009D1863">
      <w:pPr>
        <w:pStyle w:val="ac"/>
        <w:numPr>
          <w:ilvl w:val="0"/>
          <w:numId w:val="11"/>
        </w:numPr>
      </w:pPr>
      <w:r>
        <w:t xml:space="preserve">Теперь, нажав на </w:t>
      </w:r>
      <w:r w:rsidR="003C598A" w:rsidRPr="003C598A">
        <w:rPr>
          <w:b/>
        </w:rPr>
        <w:t>«</w:t>
      </w:r>
      <w:r w:rsidRPr="003C598A">
        <w:rPr>
          <w:b/>
        </w:rPr>
        <w:t>Ок</w:t>
      </w:r>
      <w:r w:rsidR="003C598A" w:rsidRPr="003C598A">
        <w:rPr>
          <w:b/>
        </w:rPr>
        <w:t>»</w:t>
      </w:r>
      <w:r>
        <w:t xml:space="preserve"> и вернувшись на схем</w:t>
      </w:r>
      <w:r w:rsidR="0009305E">
        <w:t>у</w:t>
      </w:r>
      <w:r>
        <w:t>, вы можете попробовать зайти в свойства субмодели</w:t>
      </w:r>
      <w:r w:rsidR="003C598A">
        <w:t xml:space="preserve"> и увидеть там все введённые </w:t>
      </w:r>
      <w:r>
        <w:t>параметр</w:t>
      </w:r>
      <w:r w:rsidR="003C598A">
        <w:t>ы</w:t>
      </w:r>
      <w:r>
        <w:t xml:space="preserve"> во вкладке «Свойства»</w:t>
      </w:r>
      <w:r w:rsidR="00F33AFE">
        <w:t xml:space="preserve">, см. </w:t>
      </w:r>
      <w:r w:rsidR="00F33AFE">
        <w:fldChar w:fldCharType="begin"/>
      </w:r>
      <w:r w:rsidR="00F33AFE">
        <w:instrText xml:space="preserve"> REF _Ref280110980 \h </w:instrText>
      </w:r>
      <w:r w:rsidR="00F33AFE">
        <w:fldChar w:fldCharType="separate"/>
      </w:r>
      <w:r w:rsidR="00E1730D">
        <w:t xml:space="preserve">Рисунок </w:t>
      </w:r>
      <w:r w:rsidR="00E1730D">
        <w:rPr>
          <w:noProof/>
        </w:rPr>
        <w:t>43</w:t>
      </w:r>
      <w:r w:rsidR="00F33AFE">
        <w:fldChar w:fldCharType="end"/>
      </w:r>
      <w:r w:rsidR="00F33AFE">
        <w:t>.</w:t>
      </w:r>
    </w:p>
    <w:p w:rsidR="00450BC6" w:rsidRPr="00450BC6" w:rsidRDefault="00450BC6" w:rsidP="009D1863">
      <w:pPr>
        <w:pStyle w:val="ac"/>
        <w:numPr>
          <w:ilvl w:val="0"/>
          <w:numId w:val="11"/>
        </w:numPr>
      </w:pPr>
      <w:r>
        <w:t xml:space="preserve">Как было сказано выше, не все из этих свойств надо будет редактируемыми, т.е. пользователю не всё надо будет задавать вручную. Пять свойств надо сделать только для чтения. Зайдите снова в редактор новых блоков, выделив предварительно субмодель. В поле </w:t>
      </w:r>
      <w:r w:rsidRPr="00450BC6">
        <w:rPr>
          <w:b/>
        </w:rPr>
        <w:t>«Свойства для чтения»</w:t>
      </w:r>
      <w:r>
        <w:t xml:space="preserve"> справа внизу редактора впишите через </w:t>
      </w:r>
      <w:r w:rsidR="00754450">
        <w:t xml:space="preserve">точку с </w:t>
      </w:r>
      <w:r>
        <w:t>запят</w:t>
      </w:r>
      <w:r w:rsidR="00754450">
        <w:t>ой</w:t>
      </w:r>
      <w:r>
        <w:t xml:space="preserve"> имена свойств для чтения: </w:t>
      </w:r>
      <w:r w:rsidRPr="00450BC6">
        <w:rPr>
          <w:b/>
        </w:rPr>
        <w:t>«</w:t>
      </w:r>
      <w:r w:rsidRPr="00450BC6">
        <w:rPr>
          <w:b/>
          <w:lang w:val="en-US"/>
        </w:rPr>
        <w:t>L</w:t>
      </w:r>
      <w:r w:rsidR="00754450" w:rsidRPr="00754450">
        <w:rPr>
          <w:b/>
        </w:rPr>
        <w:t>;</w:t>
      </w:r>
      <w:r w:rsidRPr="00450BC6">
        <w:rPr>
          <w:b/>
          <w:lang w:val="en-US"/>
        </w:rPr>
        <w:t>Dg</w:t>
      </w:r>
      <w:r w:rsidR="00754450" w:rsidRPr="00754450">
        <w:rPr>
          <w:b/>
        </w:rPr>
        <w:t>;</w:t>
      </w:r>
      <w:r w:rsidRPr="00450BC6">
        <w:rPr>
          <w:b/>
        </w:rPr>
        <w:t>S</w:t>
      </w:r>
      <w:r w:rsidR="00754450" w:rsidRPr="00754450">
        <w:rPr>
          <w:b/>
        </w:rPr>
        <w:t>;</w:t>
      </w:r>
      <w:r w:rsidRPr="00450BC6">
        <w:rPr>
          <w:b/>
        </w:rPr>
        <w:t>Hp</w:t>
      </w:r>
      <w:r w:rsidR="00754450" w:rsidRPr="00754450">
        <w:rPr>
          <w:b/>
        </w:rPr>
        <w:t>;</w:t>
      </w:r>
      <w:r w:rsidRPr="00450BC6">
        <w:rPr>
          <w:b/>
          <w:lang w:val="en-US"/>
        </w:rPr>
        <w:t>Hv</w:t>
      </w:r>
      <w:r w:rsidRPr="00450BC6">
        <w:rPr>
          <w:b/>
        </w:rPr>
        <w:t>»</w:t>
      </w:r>
      <w:r w:rsidRPr="00450BC6">
        <w:t>.</w:t>
      </w:r>
      <w:r>
        <w:t xml:space="preserve"> Смотрите пример на рисунке </w:t>
      </w:r>
      <w:r>
        <w:fldChar w:fldCharType="begin"/>
      </w:r>
      <w:r>
        <w:instrText xml:space="preserve"> REF _Ref280110980 \h </w:instrText>
      </w:r>
      <w:r>
        <w:fldChar w:fldCharType="separate"/>
      </w:r>
      <w:r w:rsidR="00E1730D">
        <w:t xml:space="preserve">Рисунок </w:t>
      </w:r>
      <w:r w:rsidR="00E1730D">
        <w:rPr>
          <w:noProof/>
        </w:rPr>
        <w:t>43</w:t>
      </w:r>
      <w:r>
        <w:fldChar w:fldCharType="end"/>
      </w:r>
      <w:r>
        <w:t>.</w:t>
      </w:r>
    </w:p>
    <w:p w:rsidR="00D50710" w:rsidRPr="00A978BA" w:rsidRDefault="00450BC6" w:rsidP="009D1863">
      <w:pPr>
        <w:pStyle w:val="ac"/>
        <w:numPr>
          <w:ilvl w:val="0"/>
          <w:numId w:val="11"/>
        </w:numPr>
      </w:pPr>
      <w:r>
        <w:t xml:space="preserve">Нажмите </w:t>
      </w:r>
      <w:r w:rsidRPr="003C013B">
        <w:rPr>
          <w:b/>
        </w:rPr>
        <w:t>«Ок»</w:t>
      </w:r>
      <w:r>
        <w:t>. Зайдите в свойства субмодели: теперь пять строк подсвечены серым цве</w:t>
      </w:r>
      <w:r w:rsidR="00754450">
        <w:t>том</w:t>
      </w:r>
      <w:r w:rsidR="00754450" w:rsidRPr="00754450">
        <w:t xml:space="preserve">: </w:t>
      </w:r>
      <w:r w:rsidR="00754450">
        <w:t xml:space="preserve">это </w:t>
      </w:r>
      <w:r>
        <w:t xml:space="preserve">означает что эти свойства не следует </w:t>
      </w:r>
      <w:r w:rsidR="00754450">
        <w:t xml:space="preserve">(бессмысленно) </w:t>
      </w:r>
      <w:r>
        <w:t xml:space="preserve">изменять вручную, т.к. они пересчитаются на этапе инициализации или на первом же шаге интегрирования (алгоритм их расчета </w:t>
      </w:r>
      <w:r w:rsidR="00754450">
        <w:t>смотрите ниже</w:t>
      </w:r>
      <w:r>
        <w:t>).</w:t>
      </w:r>
    </w:p>
    <w:p w:rsidR="00AF5425" w:rsidRPr="00AF5425" w:rsidRDefault="00AF5425" w:rsidP="00AF5425">
      <w:pPr>
        <w:pStyle w:val="a8"/>
      </w:pPr>
      <w:r>
        <w:rPr>
          <w:noProof/>
        </w:rPr>
        <w:lastRenderedPageBreak/>
        <w:drawing>
          <wp:inline distT="0" distB="0" distL="0" distR="0" wp14:anchorId="54F80122" wp14:editId="49504680">
            <wp:extent cx="6152515" cy="4745355"/>
            <wp:effectExtent l="0" t="0" r="635" b="0"/>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152515" cy="4745355"/>
                    </a:xfrm>
                    <a:prstGeom prst="rect">
                      <a:avLst/>
                    </a:prstGeom>
                  </pic:spPr>
                </pic:pic>
              </a:graphicData>
            </a:graphic>
          </wp:inline>
        </w:drawing>
      </w:r>
    </w:p>
    <w:p w:rsidR="00AF5425" w:rsidRDefault="00AF5425" w:rsidP="00AF5425">
      <w:pPr>
        <w:pStyle w:val="a4"/>
      </w:pPr>
      <w:bookmarkStart w:id="114" w:name="_Ref280095858"/>
      <w:bookmarkStart w:id="115" w:name="_Toc291248664"/>
      <w:r>
        <w:t xml:space="preserve">Рисунок </w:t>
      </w:r>
      <w:r w:rsidR="00C43823">
        <w:fldChar w:fldCharType="begin"/>
      </w:r>
      <w:r w:rsidR="00C43823">
        <w:instrText xml:space="preserve"> SEQ Рисунок \* ARABIC </w:instrText>
      </w:r>
      <w:r w:rsidR="00C43823">
        <w:fldChar w:fldCharType="separate"/>
      </w:r>
      <w:r w:rsidR="00E1730D">
        <w:rPr>
          <w:noProof/>
        </w:rPr>
        <w:t>42</w:t>
      </w:r>
      <w:r w:rsidR="00C43823">
        <w:rPr>
          <w:noProof/>
        </w:rPr>
        <w:fldChar w:fldCharType="end"/>
      </w:r>
      <w:bookmarkEnd w:id="114"/>
      <w:r>
        <w:t xml:space="preserve">. </w:t>
      </w:r>
      <w:r w:rsidR="00670695">
        <w:t>Редактор новых блоков</w:t>
      </w:r>
      <w:r>
        <w:t xml:space="preserve"> (</w:t>
      </w:r>
      <w:r w:rsidR="00670695">
        <w:t>конденсатор</w:t>
      </w:r>
      <w:r>
        <w:t>)</w:t>
      </w:r>
      <w:bookmarkEnd w:id="115"/>
    </w:p>
    <w:p w:rsidR="00450BC6" w:rsidRDefault="0071252F" w:rsidP="00450BC6">
      <w:r>
        <w:t>Теперь давайте разбираться как инициализировать свойства в субмодели.</w:t>
      </w:r>
    </w:p>
    <w:p w:rsidR="0071252F" w:rsidRDefault="0071252F" w:rsidP="009D1863">
      <w:pPr>
        <w:pStyle w:val="ac"/>
        <w:numPr>
          <w:ilvl w:val="0"/>
          <w:numId w:val="11"/>
        </w:numPr>
      </w:pPr>
      <w:r>
        <w:t>Перейдите на вложенный уровень субмодели. Откройте там вкладку «Параметры» (слева, под вкладкой «Схема». Откроется пустое окно для редактирования глобальных параметров субмодели. Здесь можно всё писать на встроенном языке программирования. Для начала, наберите в этом окне следующие строки:</w:t>
      </w:r>
    </w:p>
    <w:tbl>
      <w:tblPr>
        <w:tblStyle w:val="af1"/>
        <w:tblW w:w="0" w:type="auto"/>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10199"/>
      </w:tblGrid>
      <w:tr w:rsidR="00541039" w:rsidTr="00FB466F">
        <w:tc>
          <w:tcPr>
            <w:tcW w:w="10420" w:type="dxa"/>
            <w:tcBorders>
              <w:right w:val="nil"/>
            </w:tcBorders>
          </w:tcPr>
          <w:p w:rsidR="00541039" w:rsidRPr="00066255" w:rsidRDefault="00541039" w:rsidP="00066255">
            <w:pPr>
              <w:pStyle w:val="0"/>
              <w:rPr>
                <w:rStyle w:val="af"/>
                <w:b/>
                <w:lang w:val="en-US"/>
              </w:rPr>
            </w:pPr>
            <w:r w:rsidRPr="00066255">
              <w:rPr>
                <w:rStyle w:val="af"/>
                <w:b/>
                <w:lang w:val="en-US"/>
              </w:rPr>
              <w:t>initialization</w:t>
            </w:r>
          </w:p>
          <w:p w:rsidR="00541039" w:rsidRPr="00B25CFA" w:rsidRDefault="00066255" w:rsidP="00066255">
            <w:pPr>
              <w:pStyle w:val="0"/>
              <w:rPr>
                <w:rStyle w:val="af"/>
                <w:lang w:val="en-US"/>
              </w:rPr>
            </w:pPr>
            <w:r w:rsidRPr="00066255">
              <w:rPr>
                <w:rStyle w:val="af"/>
                <w:lang w:val="en-US"/>
              </w:rPr>
              <w:t xml:space="preserve"> </w:t>
            </w:r>
            <w:r w:rsidR="00541039" w:rsidRPr="00B25CFA">
              <w:rPr>
                <w:rStyle w:val="af"/>
                <w:lang w:val="en-US"/>
              </w:rPr>
              <w:t xml:space="preserve">submodel.Dg = </w:t>
            </w:r>
            <w:r w:rsidR="00541039" w:rsidRPr="00066255">
              <w:rPr>
                <w:rStyle w:val="af"/>
                <w:lang w:val="en-US"/>
              </w:rPr>
              <w:t>submodel</w:t>
            </w:r>
            <w:r w:rsidR="00541039" w:rsidRPr="00B25CFA">
              <w:rPr>
                <w:rStyle w:val="af"/>
                <w:lang w:val="en-US"/>
              </w:rPr>
              <w:t xml:space="preserve">.d - </w:t>
            </w:r>
            <w:r w:rsidR="00541039" w:rsidRPr="00B25CFA">
              <w:rPr>
                <w:rStyle w:val="af"/>
                <w:color w:val="0070C0"/>
                <w:lang w:val="en-US"/>
              </w:rPr>
              <w:t>2</w:t>
            </w:r>
            <w:r w:rsidR="00541039" w:rsidRPr="00B25CFA">
              <w:rPr>
                <w:rStyle w:val="af"/>
                <w:lang w:val="en-US"/>
              </w:rPr>
              <w:t>*submodel.ds;</w:t>
            </w:r>
          </w:p>
          <w:p w:rsidR="00541039" w:rsidRPr="00B25CFA" w:rsidRDefault="00FB466F" w:rsidP="00066255">
            <w:pPr>
              <w:pStyle w:val="0"/>
              <w:rPr>
                <w:rStyle w:val="af"/>
                <w:lang w:val="en-US"/>
              </w:rPr>
            </w:pPr>
            <w:r w:rsidRPr="00B25CFA">
              <w:rPr>
                <w:rStyle w:val="af"/>
                <w:lang w:val="en-US"/>
              </w:rPr>
              <w:t xml:space="preserve"> </w:t>
            </w:r>
            <w:r w:rsidR="00541039" w:rsidRPr="00B25CFA">
              <w:rPr>
                <w:rStyle w:val="af"/>
                <w:b/>
                <w:lang w:val="en-US"/>
              </w:rPr>
              <w:t>setpropevalstring</w:t>
            </w:r>
            <w:r w:rsidR="00541039" w:rsidRPr="00B25CFA">
              <w:rPr>
                <w:rStyle w:val="af"/>
                <w:lang w:val="en-US"/>
              </w:rPr>
              <w:t>(submodel,</w:t>
            </w:r>
            <w:r w:rsidR="00541039" w:rsidRPr="003F7576">
              <w:rPr>
                <w:rStyle w:val="af5"/>
                <w:lang w:val="en-US"/>
              </w:rPr>
              <w:t>"Dg"</w:t>
            </w:r>
            <w:r w:rsidR="00727244" w:rsidRPr="00B25CFA">
              <w:rPr>
                <w:rStyle w:val="af"/>
                <w:lang w:val="en-US"/>
              </w:rPr>
              <w:t>,submodel.Dg);</w:t>
            </w:r>
          </w:p>
          <w:p w:rsidR="00541039" w:rsidRPr="00B25CFA" w:rsidRDefault="00FB466F" w:rsidP="00066255">
            <w:pPr>
              <w:pStyle w:val="0"/>
              <w:rPr>
                <w:rStyle w:val="af"/>
                <w:lang w:val="en-US"/>
              </w:rPr>
            </w:pPr>
            <w:r w:rsidRPr="00B25CFA">
              <w:rPr>
                <w:rStyle w:val="af"/>
                <w:lang w:val="en-US"/>
              </w:rPr>
              <w:t xml:space="preserve"> </w:t>
            </w:r>
            <w:r w:rsidR="00541039" w:rsidRPr="00B25CFA">
              <w:rPr>
                <w:rStyle w:val="af"/>
                <w:lang w:val="en-US"/>
              </w:rPr>
              <w:t>submodel.S = pi*submodel.Dg*submodel.Dg*n/</w:t>
            </w:r>
            <w:r w:rsidR="00541039" w:rsidRPr="00B25CFA">
              <w:rPr>
                <w:rStyle w:val="af"/>
                <w:color w:val="0070C0"/>
                <w:lang w:val="en-US"/>
              </w:rPr>
              <w:t>4</w:t>
            </w:r>
            <w:r w:rsidR="00541039" w:rsidRPr="00B25CFA">
              <w:rPr>
                <w:rStyle w:val="af"/>
                <w:lang w:val="en-US"/>
              </w:rPr>
              <w:t>;</w:t>
            </w:r>
          </w:p>
          <w:p w:rsidR="00541039" w:rsidRPr="00B25CFA" w:rsidRDefault="00FB466F" w:rsidP="00066255">
            <w:pPr>
              <w:pStyle w:val="0"/>
              <w:rPr>
                <w:rStyle w:val="af"/>
                <w:lang w:val="en-US"/>
              </w:rPr>
            </w:pPr>
            <w:r w:rsidRPr="00B25CFA">
              <w:rPr>
                <w:rStyle w:val="af"/>
                <w:lang w:val="en-US"/>
              </w:rPr>
              <w:t xml:space="preserve"> </w:t>
            </w:r>
            <w:r w:rsidR="00541039" w:rsidRPr="00B25CFA">
              <w:rPr>
                <w:rStyle w:val="af"/>
                <w:b/>
                <w:lang w:val="en-US"/>
              </w:rPr>
              <w:t>setpropevalstring</w:t>
            </w:r>
            <w:r w:rsidR="00541039" w:rsidRPr="00B25CFA">
              <w:rPr>
                <w:rStyle w:val="af"/>
                <w:lang w:val="en-US"/>
              </w:rPr>
              <w:t>(submodel,</w:t>
            </w:r>
            <w:r w:rsidR="00541039" w:rsidRPr="003F7576">
              <w:rPr>
                <w:rStyle w:val="af5"/>
                <w:lang w:val="en-US"/>
              </w:rPr>
              <w:t>"S"</w:t>
            </w:r>
            <w:r w:rsidR="00727244" w:rsidRPr="00B25CFA">
              <w:rPr>
                <w:rStyle w:val="af"/>
                <w:lang w:val="en-US"/>
              </w:rPr>
              <w:t>,submodel.S);</w:t>
            </w:r>
          </w:p>
          <w:p w:rsidR="00541039" w:rsidRPr="00B25CFA" w:rsidRDefault="00FB466F" w:rsidP="00066255">
            <w:pPr>
              <w:pStyle w:val="0"/>
              <w:rPr>
                <w:rStyle w:val="af"/>
                <w:lang w:val="en-US"/>
              </w:rPr>
            </w:pPr>
            <w:r w:rsidRPr="00B25CFA">
              <w:rPr>
                <w:rStyle w:val="af"/>
                <w:lang w:val="en-US"/>
              </w:rPr>
              <w:t xml:space="preserve"> </w:t>
            </w:r>
            <w:r w:rsidR="00541039" w:rsidRPr="00B25CFA">
              <w:rPr>
                <w:rStyle w:val="af"/>
                <w:b/>
                <w:lang w:val="en-US"/>
              </w:rPr>
              <w:t>setpropevalstring</w:t>
            </w:r>
            <w:r w:rsidR="00541039" w:rsidRPr="00B25CFA">
              <w:rPr>
                <w:rStyle w:val="af"/>
                <w:lang w:val="en-US"/>
              </w:rPr>
              <w:t>(submodel,</w:t>
            </w:r>
            <w:r w:rsidR="00541039" w:rsidRPr="003F7576">
              <w:rPr>
                <w:rStyle w:val="af5"/>
                <w:lang w:val="en-US"/>
              </w:rPr>
              <w:t>"L"</w:t>
            </w:r>
            <w:r w:rsidR="00541039" w:rsidRPr="00B25CFA">
              <w:rPr>
                <w:rStyle w:val="af"/>
                <w:lang w:val="en-US"/>
              </w:rPr>
              <w:t>,submodel.F/(pi*submodel.Dg*submodel.n));</w:t>
            </w:r>
          </w:p>
          <w:p w:rsidR="00541039" w:rsidRPr="00066255" w:rsidRDefault="00541039" w:rsidP="00FB466F">
            <w:pPr>
              <w:pStyle w:val="0"/>
              <w:rPr>
                <w:b/>
              </w:rPr>
            </w:pPr>
            <w:r w:rsidRPr="00066255">
              <w:rPr>
                <w:rStyle w:val="af"/>
                <w:b/>
                <w:lang w:val="en-US"/>
              </w:rPr>
              <w:t>end</w:t>
            </w:r>
            <w:r w:rsidRPr="00066255">
              <w:rPr>
                <w:rStyle w:val="af"/>
                <w:b/>
              </w:rPr>
              <w:t>;</w:t>
            </w:r>
          </w:p>
        </w:tc>
      </w:tr>
    </w:tbl>
    <w:p w:rsidR="0071252F" w:rsidRDefault="0071252F" w:rsidP="0071252F">
      <w:r>
        <w:t>Здесь, в блоке инициализации, мы расчитываем гидравлический диаметр трубочек</w:t>
      </w:r>
      <w:r w:rsidR="00680189">
        <w:t xml:space="preserve"> (</w:t>
      </w:r>
      <w:r>
        <w:t>наружн</w:t>
      </w:r>
      <w:r w:rsidR="00680189">
        <w:t>ый</w:t>
      </w:r>
      <w:r>
        <w:t xml:space="preserve"> диаметр</w:t>
      </w:r>
      <w:r w:rsidR="00680189">
        <w:t xml:space="preserve"> минус двойная толщина стенки)</w:t>
      </w:r>
      <w:r>
        <w:t xml:space="preserve">. Далее </w:t>
      </w:r>
      <w:r w:rsidR="008F2409">
        <w:t>прописываем полученное значение в свойство</w:t>
      </w:r>
      <w:r w:rsidR="00680189">
        <w:t xml:space="preserve"> субмодели</w:t>
      </w:r>
      <w:r w:rsidR="008F2409">
        <w:t>.</w:t>
      </w:r>
      <w:r w:rsidR="00680189">
        <w:t xml:space="preserve"> После этого вычисляем проходное сечение по охлаждающей воде (произведение площади сечения одной трубочки на количество трубочек) и длину трубочек (площадь поверхности теплообмена делим на длину окружности </w:t>
      </w:r>
      <w:r w:rsidR="009D0825">
        <w:t xml:space="preserve">внутреннего сечения </w:t>
      </w:r>
      <w:r w:rsidR="00680189">
        <w:t>одной трубочки и на количество трубочек).</w:t>
      </w:r>
    </w:p>
    <w:p w:rsidR="00450BC6" w:rsidRPr="00450BC6" w:rsidRDefault="00680189" w:rsidP="00450BC6">
      <w:r>
        <w:t>Заметьте, что можно вычислять свойства как отдельно</w:t>
      </w:r>
      <w:r w:rsidR="000C782E">
        <w:t>й строкой</w:t>
      </w:r>
      <w:r>
        <w:t xml:space="preserve">, так и внутри вызова функции </w:t>
      </w:r>
      <w:r w:rsidRPr="00FE23A8">
        <w:rPr>
          <w:rStyle w:val="a9"/>
        </w:rPr>
        <w:t>«setpropevalstring()»</w:t>
      </w:r>
      <w:r w:rsidRPr="00680189">
        <w:t xml:space="preserve">. </w:t>
      </w:r>
      <w:r>
        <w:t xml:space="preserve">Смотрите также рисунок </w:t>
      </w:r>
      <w:r>
        <w:fldChar w:fldCharType="begin"/>
      </w:r>
      <w:r>
        <w:instrText xml:space="preserve"> REF _Ref280112757 \h </w:instrText>
      </w:r>
      <w:r>
        <w:fldChar w:fldCharType="separate"/>
      </w:r>
      <w:r w:rsidR="00E1730D">
        <w:t xml:space="preserve">Рисунок </w:t>
      </w:r>
      <w:r w:rsidR="00E1730D">
        <w:rPr>
          <w:noProof/>
        </w:rPr>
        <w:t>44</w:t>
      </w:r>
      <w:r>
        <w:fldChar w:fldCharType="end"/>
      </w:r>
      <w:r>
        <w:t>.</w:t>
      </w:r>
    </w:p>
    <w:p w:rsidR="00C4150F" w:rsidRDefault="00D50710" w:rsidP="00D50710">
      <w:pPr>
        <w:pStyle w:val="a8"/>
      </w:pPr>
      <w:r>
        <w:rPr>
          <w:noProof/>
        </w:rPr>
        <w:lastRenderedPageBreak/>
        <w:drawing>
          <wp:inline distT="0" distB="0" distL="0" distR="0" wp14:anchorId="27AD6B7A" wp14:editId="4300EC08">
            <wp:extent cx="3924300" cy="4572000"/>
            <wp:effectExtent l="0" t="0" r="0"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24300" cy="4572000"/>
                    </a:xfrm>
                    <a:prstGeom prst="rect">
                      <a:avLst/>
                    </a:prstGeom>
                  </pic:spPr>
                </pic:pic>
              </a:graphicData>
            </a:graphic>
          </wp:inline>
        </w:drawing>
      </w:r>
    </w:p>
    <w:p w:rsidR="00680189" w:rsidRPr="00680189" w:rsidRDefault="00D50710" w:rsidP="000C782E">
      <w:pPr>
        <w:pStyle w:val="a4"/>
      </w:pPr>
      <w:bookmarkStart w:id="116" w:name="_Ref280110980"/>
      <w:bookmarkStart w:id="117" w:name="_Toc291248665"/>
      <w:r>
        <w:t xml:space="preserve">Рисунок </w:t>
      </w:r>
      <w:r w:rsidR="00C43823">
        <w:fldChar w:fldCharType="begin"/>
      </w:r>
      <w:r w:rsidR="00C43823">
        <w:instrText xml:space="preserve"> SEQ Рисунок \* ARABIC </w:instrText>
      </w:r>
      <w:r w:rsidR="00C43823">
        <w:fldChar w:fldCharType="separate"/>
      </w:r>
      <w:r w:rsidR="00E1730D">
        <w:rPr>
          <w:noProof/>
        </w:rPr>
        <w:t>43</w:t>
      </w:r>
      <w:r w:rsidR="00C43823">
        <w:rPr>
          <w:noProof/>
        </w:rPr>
        <w:fldChar w:fldCharType="end"/>
      </w:r>
      <w:bookmarkEnd w:id="116"/>
      <w:r>
        <w:t>. Свойства новой субмодели (конденсатора)</w:t>
      </w:r>
      <w:bookmarkEnd w:id="117"/>
    </w:p>
    <w:p w:rsidR="00680189" w:rsidRDefault="00D01C1B" w:rsidP="00680189">
      <w:pPr>
        <w:pStyle w:val="a8"/>
      </w:pPr>
      <w:r>
        <w:rPr>
          <w:noProof/>
        </w:rPr>
        <w:drawing>
          <wp:inline distT="0" distB="0" distL="0" distR="0" wp14:anchorId="156BB80A" wp14:editId="608015E6">
            <wp:extent cx="5943600" cy="2333625"/>
            <wp:effectExtent l="0" t="0" r="0" b="9525"/>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333625"/>
                    </a:xfrm>
                    <a:prstGeom prst="rect">
                      <a:avLst/>
                    </a:prstGeom>
                  </pic:spPr>
                </pic:pic>
              </a:graphicData>
            </a:graphic>
          </wp:inline>
        </w:drawing>
      </w:r>
    </w:p>
    <w:p w:rsidR="00680189" w:rsidRDefault="00680189" w:rsidP="00680189">
      <w:pPr>
        <w:pStyle w:val="a4"/>
      </w:pPr>
      <w:bookmarkStart w:id="118" w:name="_Ref280112757"/>
      <w:bookmarkStart w:id="119" w:name="_Toc291248666"/>
      <w:r>
        <w:t xml:space="preserve">Рисунок </w:t>
      </w:r>
      <w:r w:rsidR="00C43823">
        <w:fldChar w:fldCharType="begin"/>
      </w:r>
      <w:r w:rsidR="00C43823">
        <w:instrText xml:space="preserve"> SEQ Рисунок \* ARABIC </w:instrText>
      </w:r>
      <w:r w:rsidR="00C43823">
        <w:fldChar w:fldCharType="separate"/>
      </w:r>
      <w:r w:rsidR="00E1730D">
        <w:rPr>
          <w:noProof/>
        </w:rPr>
        <w:t>44</w:t>
      </w:r>
      <w:r w:rsidR="00C43823">
        <w:rPr>
          <w:noProof/>
        </w:rPr>
        <w:fldChar w:fldCharType="end"/>
      </w:r>
      <w:bookmarkEnd w:id="118"/>
      <w:r>
        <w:t>. Редактор параметров субмодели конденсатора (вычисление свойств)</w:t>
      </w:r>
      <w:bookmarkEnd w:id="119"/>
    </w:p>
    <w:p w:rsidR="00D50710" w:rsidRDefault="009D0825" w:rsidP="009D1863">
      <w:pPr>
        <w:pStyle w:val="ac"/>
        <w:numPr>
          <w:ilvl w:val="0"/>
          <w:numId w:val="11"/>
        </w:numPr>
      </w:pPr>
      <w:r>
        <w:t xml:space="preserve">После этого, нажмите галочку в меню справа и, попав на схемное окно, сохраните проект. Далее нажмите на кнопку </w:t>
      </w:r>
      <w:r w:rsidRPr="009D0825">
        <w:rPr>
          <w:b/>
        </w:rPr>
        <w:t>«Инициализация»</w:t>
      </w:r>
      <w:r>
        <w:t xml:space="preserve"> (часики в верхней панели инструментов </w:t>
      </w:r>
      <w:r w:rsidR="005F3B44">
        <w:rPr>
          <w:lang w:val="en-US"/>
        </w:rPr>
        <w:t>SimInTech</w:t>
      </w:r>
      <w:r>
        <w:t xml:space="preserve">, рисунок </w:t>
      </w:r>
      <w:r>
        <w:fldChar w:fldCharType="begin"/>
      </w:r>
      <w:r>
        <w:instrText xml:space="preserve"> REF _Ref280113239 \h </w:instrText>
      </w:r>
      <w:r>
        <w:fldChar w:fldCharType="separate"/>
      </w:r>
      <w:r w:rsidR="00E1730D" w:rsidRPr="003730F3">
        <w:t xml:space="preserve">Рисунок </w:t>
      </w:r>
      <w:r w:rsidR="00E1730D">
        <w:rPr>
          <w:noProof/>
        </w:rPr>
        <w:t>45</w:t>
      </w:r>
      <w:r>
        <w:fldChar w:fldCharType="end"/>
      </w:r>
      <w:r>
        <w:t>)</w:t>
      </w:r>
      <w:r w:rsidR="006A1952">
        <w:t xml:space="preserve">. И после инициализации схемы, можно нажать на красную кнопку </w:t>
      </w:r>
      <w:r w:rsidR="006A1952" w:rsidRPr="006A1952">
        <w:rPr>
          <w:b/>
        </w:rPr>
        <w:t>«Стоп»</w:t>
      </w:r>
      <w:r w:rsidR="006A1952">
        <w:t>, расположенную рядом с кнопкой инициализации.</w:t>
      </w:r>
    </w:p>
    <w:p w:rsidR="00BA521E" w:rsidRPr="00C77B89" w:rsidRDefault="00BA521E" w:rsidP="00C77B89">
      <w:pPr>
        <w:pStyle w:val="a8"/>
      </w:pPr>
      <w:r w:rsidRPr="00C77B89">
        <w:rPr>
          <w:noProof/>
        </w:rPr>
        <w:drawing>
          <wp:inline distT="0" distB="0" distL="0" distR="0" wp14:anchorId="2CD4F039" wp14:editId="0010821E">
            <wp:extent cx="1362075" cy="866775"/>
            <wp:effectExtent l="0" t="0" r="9525" b="9525"/>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62075" cy="866775"/>
                    </a:xfrm>
                    <a:prstGeom prst="rect">
                      <a:avLst/>
                    </a:prstGeom>
                    <a:noFill/>
                    <a:ln>
                      <a:noFill/>
                    </a:ln>
                  </pic:spPr>
                </pic:pic>
              </a:graphicData>
            </a:graphic>
          </wp:inline>
        </w:drawing>
      </w:r>
    </w:p>
    <w:p w:rsidR="00BA521E" w:rsidRPr="003730F3" w:rsidRDefault="00BA521E" w:rsidP="003730F3">
      <w:pPr>
        <w:pStyle w:val="a4"/>
      </w:pPr>
      <w:bookmarkStart w:id="120" w:name="_Ref280113239"/>
      <w:bookmarkStart w:id="121" w:name="_Toc291248667"/>
      <w:r w:rsidRPr="003730F3">
        <w:lastRenderedPageBreak/>
        <w:t xml:space="preserve">Рисунок </w:t>
      </w:r>
      <w:r w:rsidR="00C43823">
        <w:fldChar w:fldCharType="begin"/>
      </w:r>
      <w:r w:rsidR="00C43823">
        <w:instrText xml:space="preserve"> SEQ Рисунок \* ARABIC </w:instrText>
      </w:r>
      <w:r w:rsidR="00C43823">
        <w:fldChar w:fldCharType="separate"/>
      </w:r>
      <w:r w:rsidR="00E1730D">
        <w:rPr>
          <w:noProof/>
        </w:rPr>
        <w:t>45</w:t>
      </w:r>
      <w:r w:rsidR="00C43823">
        <w:rPr>
          <w:noProof/>
        </w:rPr>
        <w:fldChar w:fldCharType="end"/>
      </w:r>
      <w:bookmarkEnd w:id="120"/>
      <w:r w:rsidRPr="003730F3">
        <w:t>. Кнопка инициализации расчета</w:t>
      </w:r>
      <w:bookmarkEnd w:id="121"/>
    </w:p>
    <w:p w:rsidR="00BA521E" w:rsidRDefault="00BA521E" w:rsidP="009D1863">
      <w:pPr>
        <w:pStyle w:val="ac"/>
        <w:numPr>
          <w:ilvl w:val="0"/>
          <w:numId w:val="11"/>
        </w:numPr>
      </w:pPr>
      <w:r>
        <w:t>Теперь снова зайдите в свойства субмодели и убедитесь, что три свойства пересчитались</w:t>
      </w:r>
      <w:r w:rsidR="00387C62">
        <w:t>,</w:t>
      </w:r>
      <w:r>
        <w:t xml:space="preserve"> и им присвоилось новое значение, см. рисунок </w:t>
      </w:r>
      <w:r>
        <w:fldChar w:fldCharType="begin"/>
      </w:r>
      <w:r>
        <w:instrText xml:space="preserve"> REF _Ref280113468 \h </w:instrText>
      </w:r>
      <w:r>
        <w:fldChar w:fldCharType="separate"/>
      </w:r>
      <w:r w:rsidR="00E1730D">
        <w:t xml:space="preserve">Рисунок </w:t>
      </w:r>
      <w:r w:rsidR="00E1730D">
        <w:rPr>
          <w:noProof/>
        </w:rPr>
        <w:t>46</w:t>
      </w:r>
      <w:r>
        <w:fldChar w:fldCharType="end"/>
      </w:r>
      <w:r w:rsidR="00387C62">
        <w:t xml:space="preserve"> (то, что свойства пересчитаны, видно из большого количества цифр после запятой)</w:t>
      </w:r>
      <w:r>
        <w:t>:</w:t>
      </w:r>
    </w:p>
    <w:p w:rsidR="006A1952" w:rsidRPr="006A1952" w:rsidRDefault="00BA521E" w:rsidP="006A1952">
      <w:r>
        <w:rPr>
          <w:noProof/>
        </w:rPr>
        <w:drawing>
          <wp:inline distT="0" distB="0" distL="0" distR="0" wp14:anchorId="145C7059" wp14:editId="394EC9B2">
            <wp:extent cx="4448175" cy="1685925"/>
            <wp:effectExtent l="0" t="0" r="9525" b="9525"/>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48175" cy="1685925"/>
                    </a:xfrm>
                    <a:prstGeom prst="rect">
                      <a:avLst/>
                    </a:prstGeom>
                    <a:noFill/>
                    <a:ln>
                      <a:noFill/>
                    </a:ln>
                  </pic:spPr>
                </pic:pic>
              </a:graphicData>
            </a:graphic>
          </wp:inline>
        </w:drawing>
      </w:r>
    </w:p>
    <w:p w:rsidR="00BA521E" w:rsidRDefault="00BA521E" w:rsidP="00BA521E">
      <w:pPr>
        <w:pStyle w:val="a4"/>
      </w:pPr>
      <w:bookmarkStart w:id="122" w:name="_Ref280113468"/>
      <w:bookmarkStart w:id="123" w:name="_Toc291248668"/>
      <w:r>
        <w:t xml:space="preserve">Рисунок </w:t>
      </w:r>
      <w:r w:rsidR="00C43823">
        <w:fldChar w:fldCharType="begin"/>
      </w:r>
      <w:r w:rsidR="00C43823">
        <w:instrText xml:space="preserve"> SEQ Рисунок \* ARABIC </w:instrText>
      </w:r>
      <w:r w:rsidR="00C43823">
        <w:fldChar w:fldCharType="separate"/>
      </w:r>
      <w:r w:rsidR="00E1730D">
        <w:rPr>
          <w:noProof/>
        </w:rPr>
        <w:t>46</w:t>
      </w:r>
      <w:r w:rsidR="00C43823">
        <w:rPr>
          <w:noProof/>
        </w:rPr>
        <w:fldChar w:fldCharType="end"/>
      </w:r>
      <w:bookmarkEnd w:id="122"/>
      <w:r>
        <w:t>. Перерасчет свойств субмодели</w:t>
      </w:r>
      <w:bookmarkEnd w:id="123"/>
    </w:p>
    <w:p w:rsidR="00BA521E" w:rsidRDefault="00FE5F93" w:rsidP="009D1863">
      <w:pPr>
        <w:pStyle w:val="ac"/>
        <w:numPr>
          <w:ilvl w:val="0"/>
          <w:numId w:val="11"/>
        </w:numPr>
      </w:pPr>
      <w:r>
        <w:t>Движемся далее, допишите следующие строки в редакторе глобальных параметров субмодели</w:t>
      </w:r>
      <w:r w:rsidR="00E82FD0" w:rsidRPr="00E82FD0">
        <w:t xml:space="preserve"> (также внутри блока инициализации, в продолжение уже написанному)</w:t>
      </w:r>
      <w:r>
        <w:t>:</w:t>
      </w:r>
    </w:p>
    <w:tbl>
      <w:tblPr>
        <w:tblStyle w:val="af1"/>
        <w:tblW w:w="0" w:type="auto"/>
        <w:tblLook w:val="04A0" w:firstRow="1" w:lastRow="0" w:firstColumn="1" w:lastColumn="0" w:noHBand="0" w:noVBand="1"/>
      </w:tblPr>
      <w:tblGrid>
        <w:gridCol w:w="10199"/>
      </w:tblGrid>
      <w:tr w:rsidR="00FE5F93" w:rsidRPr="00D84DAA" w:rsidTr="00FB466F">
        <w:tc>
          <w:tcPr>
            <w:tcW w:w="10420" w:type="dxa"/>
            <w:tcBorders>
              <w:top w:val="nil"/>
              <w:bottom w:val="nil"/>
              <w:right w:val="nil"/>
            </w:tcBorders>
          </w:tcPr>
          <w:p w:rsidR="00317DDB" w:rsidRPr="00317DDB" w:rsidRDefault="00317DDB" w:rsidP="00727244">
            <w:pPr>
              <w:pStyle w:val="0"/>
              <w:rPr>
                <w:rStyle w:val="af"/>
                <w:lang w:val="en-US"/>
              </w:rPr>
            </w:pPr>
            <w:r w:rsidRPr="00E82FD0">
              <w:rPr>
                <w:rStyle w:val="af"/>
                <w:b/>
              </w:rPr>
              <w:t xml:space="preserve"> </w:t>
            </w:r>
            <w:r w:rsidRPr="00317DDB">
              <w:rPr>
                <w:rStyle w:val="af"/>
                <w:lang w:val="en-US"/>
              </w:rPr>
              <w:t>submodel.Hp = submodel.Vp/</w:t>
            </w:r>
            <w:r w:rsidRPr="00E671FF">
              <w:rPr>
                <w:rStyle w:val="af"/>
                <w:lang w:val="en-US"/>
              </w:rPr>
              <w:t>submodel</w:t>
            </w:r>
            <w:r w:rsidRPr="00317DDB">
              <w:rPr>
                <w:rStyle w:val="af"/>
                <w:lang w:val="en-US"/>
              </w:rPr>
              <w:t>.Sp;</w:t>
            </w:r>
          </w:p>
          <w:p w:rsidR="00317DDB" w:rsidRPr="00317DDB" w:rsidRDefault="00317DDB" w:rsidP="00F235BC">
            <w:pPr>
              <w:pStyle w:val="0"/>
              <w:rPr>
                <w:rStyle w:val="af"/>
                <w:lang w:val="en-US"/>
              </w:rPr>
            </w:pPr>
            <w:r w:rsidRPr="00317DDB">
              <w:rPr>
                <w:rStyle w:val="af"/>
                <w:lang w:val="en-US"/>
              </w:rPr>
              <w:t xml:space="preserve"> </w:t>
            </w:r>
            <w:r w:rsidRPr="00317DDB">
              <w:rPr>
                <w:rStyle w:val="af"/>
                <w:b/>
                <w:lang w:val="en-US"/>
              </w:rPr>
              <w:t>setpropevalstring</w:t>
            </w:r>
            <w:r w:rsidRPr="00317DDB">
              <w:rPr>
                <w:rStyle w:val="af"/>
                <w:lang w:val="en-US"/>
              </w:rPr>
              <w:t>(submodel,</w:t>
            </w:r>
            <w:r w:rsidRPr="003F7576">
              <w:rPr>
                <w:rStyle w:val="af5"/>
                <w:lang w:val="en-US"/>
              </w:rPr>
              <w:t>"Hp"</w:t>
            </w:r>
            <w:r w:rsidRPr="00317DDB">
              <w:rPr>
                <w:rStyle w:val="af"/>
                <w:lang w:val="en-US"/>
              </w:rPr>
              <w:t>,submodel.Hp);</w:t>
            </w:r>
          </w:p>
          <w:p w:rsidR="00317DDB" w:rsidRPr="00317DDB" w:rsidRDefault="00317DDB" w:rsidP="000E2FA8">
            <w:pPr>
              <w:pStyle w:val="0"/>
              <w:rPr>
                <w:rStyle w:val="af"/>
                <w:lang w:val="en-US"/>
              </w:rPr>
            </w:pPr>
            <w:r w:rsidRPr="00317DDB">
              <w:rPr>
                <w:rStyle w:val="af"/>
                <w:lang w:val="en-US"/>
              </w:rPr>
              <w:t xml:space="preserve"> submodel.Hv = submodel.Vv/submodel.Sv;</w:t>
            </w:r>
          </w:p>
          <w:p w:rsidR="00317DDB" w:rsidRPr="00317DDB" w:rsidRDefault="00317DDB" w:rsidP="00F235BC">
            <w:pPr>
              <w:pStyle w:val="0"/>
              <w:rPr>
                <w:rStyle w:val="af"/>
                <w:lang w:val="en-US"/>
              </w:rPr>
            </w:pPr>
            <w:r w:rsidRPr="00317DDB">
              <w:rPr>
                <w:rStyle w:val="af"/>
                <w:lang w:val="en-US"/>
              </w:rPr>
              <w:t xml:space="preserve"> </w:t>
            </w:r>
            <w:r w:rsidRPr="00317DDB">
              <w:rPr>
                <w:rStyle w:val="af"/>
                <w:b/>
                <w:lang w:val="en-US"/>
              </w:rPr>
              <w:t>setpropevalstring</w:t>
            </w:r>
            <w:r w:rsidRPr="00317DDB">
              <w:rPr>
                <w:rStyle w:val="af"/>
                <w:lang w:val="en-US"/>
              </w:rPr>
              <w:t>(</w:t>
            </w:r>
            <w:r w:rsidRPr="00727244">
              <w:rPr>
                <w:rStyle w:val="af"/>
                <w:lang w:val="en-US"/>
              </w:rPr>
              <w:t>submodel</w:t>
            </w:r>
            <w:r w:rsidRPr="00317DDB">
              <w:rPr>
                <w:rStyle w:val="af"/>
                <w:lang w:val="en-US"/>
              </w:rPr>
              <w:t>,</w:t>
            </w:r>
            <w:r w:rsidRPr="003F7576">
              <w:rPr>
                <w:rStyle w:val="af5"/>
                <w:lang w:val="en-US"/>
              </w:rPr>
              <w:t>"Hv"</w:t>
            </w:r>
            <w:r w:rsidRPr="00317DDB">
              <w:rPr>
                <w:rStyle w:val="af"/>
                <w:lang w:val="en-US"/>
              </w:rPr>
              <w:t>,submodel.Hv);</w:t>
            </w:r>
          </w:p>
          <w:p w:rsidR="00320F04" w:rsidRPr="00320F04" w:rsidRDefault="00317DDB" w:rsidP="00727244">
            <w:pPr>
              <w:pStyle w:val="0"/>
              <w:rPr>
                <w:rStyle w:val="af"/>
                <w:lang w:val="en-US"/>
              </w:rPr>
            </w:pPr>
            <w:r w:rsidRPr="00317DDB">
              <w:rPr>
                <w:rStyle w:val="af"/>
                <w:lang w:val="en-US"/>
              </w:rPr>
              <w:t xml:space="preserve"> </w:t>
            </w:r>
            <w:r w:rsidRPr="00317DDB">
              <w:rPr>
                <w:rStyle w:val="af"/>
                <w:b/>
                <w:lang w:val="en-US"/>
              </w:rPr>
              <w:t>if</w:t>
            </w:r>
            <w:r w:rsidRPr="00317DDB">
              <w:rPr>
                <w:rStyle w:val="af"/>
                <w:lang w:val="en-US"/>
              </w:rPr>
              <w:t xml:space="preserve"> submodel.Level &gt; </w:t>
            </w:r>
            <w:r w:rsidRPr="00727244">
              <w:rPr>
                <w:rStyle w:val="af"/>
                <w:lang w:val="en-US"/>
              </w:rPr>
              <w:t>submodel</w:t>
            </w:r>
            <w:r w:rsidRPr="00317DDB">
              <w:rPr>
                <w:rStyle w:val="af"/>
                <w:lang w:val="en-US"/>
              </w:rPr>
              <w:t>.Hp+submodel.Hv</w:t>
            </w:r>
          </w:p>
          <w:p w:rsidR="00317DDB" w:rsidRPr="00317DDB" w:rsidRDefault="00320F04" w:rsidP="00320F04">
            <w:pPr>
              <w:pStyle w:val="0"/>
              <w:rPr>
                <w:rStyle w:val="af"/>
                <w:lang w:val="en-US"/>
              </w:rPr>
            </w:pPr>
            <w:r w:rsidRPr="00320F04">
              <w:rPr>
                <w:rStyle w:val="af"/>
                <w:lang w:val="en-US"/>
              </w:rPr>
              <w:t xml:space="preserve">  </w:t>
            </w:r>
            <w:r w:rsidR="00317DDB" w:rsidRPr="00317DDB">
              <w:rPr>
                <w:rStyle w:val="af"/>
                <w:b/>
                <w:lang w:val="en-US"/>
              </w:rPr>
              <w:t>then</w:t>
            </w:r>
            <w:r w:rsidR="00317DDB" w:rsidRPr="00317DDB">
              <w:rPr>
                <w:rStyle w:val="af"/>
                <w:lang w:val="en-US"/>
              </w:rPr>
              <w:t xml:space="preserve"> submodel.Level =</w:t>
            </w:r>
            <w:r w:rsidR="00727244">
              <w:rPr>
                <w:rStyle w:val="af"/>
                <w:lang w:val="en-US"/>
              </w:rPr>
              <w:t xml:space="preserve"> </w:t>
            </w:r>
            <w:r w:rsidR="00317DDB" w:rsidRPr="00317DDB">
              <w:rPr>
                <w:rStyle w:val="af"/>
                <w:lang w:val="en-US"/>
              </w:rPr>
              <w:t>submod</w:t>
            </w:r>
            <w:r w:rsidR="00727244">
              <w:rPr>
                <w:rStyle w:val="af"/>
                <w:lang w:val="en-US"/>
              </w:rPr>
              <w:t>el.Hp+submodel.Hv;</w:t>
            </w:r>
          </w:p>
          <w:p w:rsidR="00320F04" w:rsidRPr="00320F04" w:rsidRDefault="00317DDB" w:rsidP="00F235BC">
            <w:pPr>
              <w:pStyle w:val="0"/>
              <w:rPr>
                <w:rStyle w:val="af"/>
                <w:lang w:val="en-US"/>
              </w:rPr>
            </w:pPr>
            <w:r w:rsidRPr="00317DDB">
              <w:rPr>
                <w:rStyle w:val="af"/>
                <w:lang w:val="en-US"/>
              </w:rPr>
              <w:t xml:space="preserve"> </w:t>
            </w:r>
            <w:r w:rsidRPr="00317DDB">
              <w:rPr>
                <w:rStyle w:val="af"/>
                <w:b/>
                <w:lang w:val="en-US"/>
              </w:rPr>
              <w:t>if</w:t>
            </w:r>
            <w:r w:rsidRPr="00317DDB">
              <w:rPr>
                <w:rStyle w:val="af"/>
                <w:lang w:val="en-US"/>
              </w:rPr>
              <w:t xml:space="preserve">  submodel.Zt &gt; submodel.Hp</w:t>
            </w:r>
          </w:p>
          <w:p w:rsidR="00317DDB" w:rsidRPr="00317DDB" w:rsidRDefault="00320F04" w:rsidP="00F235BC">
            <w:pPr>
              <w:pStyle w:val="0"/>
              <w:rPr>
                <w:rStyle w:val="af"/>
                <w:lang w:val="en-US"/>
              </w:rPr>
            </w:pPr>
            <w:r w:rsidRPr="00320F04">
              <w:rPr>
                <w:rStyle w:val="af"/>
                <w:lang w:val="en-US"/>
              </w:rPr>
              <w:t xml:space="preserve">  </w:t>
            </w:r>
            <w:r w:rsidR="00317DDB" w:rsidRPr="00317DDB">
              <w:rPr>
                <w:rStyle w:val="af"/>
                <w:b/>
                <w:lang w:val="en-US"/>
              </w:rPr>
              <w:t>then</w:t>
            </w:r>
            <w:r w:rsidR="00317DDB" w:rsidRPr="00317DDB">
              <w:rPr>
                <w:rStyle w:val="af"/>
                <w:lang w:val="en-US"/>
              </w:rPr>
              <w:t xml:space="preserve"> submodel.Zt = submodel.Hp;</w:t>
            </w:r>
          </w:p>
          <w:p w:rsidR="00320F04" w:rsidRPr="00320F04" w:rsidRDefault="00317DDB" w:rsidP="00F235BC">
            <w:pPr>
              <w:pStyle w:val="0"/>
              <w:rPr>
                <w:rStyle w:val="af"/>
                <w:lang w:val="en-US"/>
              </w:rPr>
            </w:pPr>
            <w:r w:rsidRPr="00317DDB">
              <w:rPr>
                <w:rStyle w:val="af"/>
                <w:lang w:val="en-US"/>
              </w:rPr>
              <w:t xml:space="preserve"> </w:t>
            </w:r>
            <w:r w:rsidRPr="00317DDB">
              <w:rPr>
                <w:rStyle w:val="af"/>
                <w:b/>
                <w:lang w:val="en-US"/>
              </w:rPr>
              <w:t>if</w:t>
            </w:r>
            <w:r w:rsidRPr="00317DDB">
              <w:rPr>
                <w:rStyle w:val="af"/>
                <w:lang w:val="en-US"/>
              </w:rPr>
              <w:t xml:space="preserve"> (submodel.Zt+submodel.Ht) &gt; submodel.Hp</w:t>
            </w:r>
          </w:p>
          <w:p w:rsidR="00317DDB" w:rsidRPr="00317DDB" w:rsidRDefault="00320F04" w:rsidP="00F235BC">
            <w:pPr>
              <w:pStyle w:val="0"/>
              <w:rPr>
                <w:rStyle w:val="af"/>
                <w:lang w:val="en-US"/>
              </w:rPr>
            </w:pPr>
            <w:r w:rsidRPr="00320F04">
              <w:rPr>
                <w:rStyle w:val="af"/>
                <w:lang w:val="en-US"/>
              </w:rPr>
              <w:t xml:space="preserve">  </w:t>
            </w:r>
            <w:r w:rsidR="00317DDB" w:rsidRPr="00317DDB">
              <w:rPr>
                <w:rStyle w:val="af"/>
                <w:b/>
                <w:lang w:val="en-US"/>
              </w:rPr>
              <w:t>then</w:t>
            </w:r>
            <w:r w:rsidR="00317DDB" w:rsidRPr="00317DDB">
              <w:rPr>
                <w:rStyle w:val="af"/>
                <w:lang w:val="en-US"/>
              </w:rPr>
              <w:t xml:space="preserve"> submode</w:t>
            </w:r>
            <w:r w:rsidR="00727244">
              <w:rPr>
                <w:rStyle w:val="af"/>
                <w:lang w:val="en-US"/>
              </w:rPr>
              <w:t>l.Ht = submodel.Hp-submodel.Zt;</w:t>
            </w:r>
          </w:p>
          <w:p w:rsidR="00317DDB" w:rsidRPr="00317DDB" w:rsidRDefault="00317DDB" w:rsidP="00F235BC">
            <w:pPr>
              <w:pStyle w:val="0"/>
              <w:rPr>
                <w:rStyle w:val="af"/>
                <w:lang w:val="en-US"/>
              </w:rPr>
            </w:pPr>
            <w:r w:rsidRPr="00317DDB">
              <w:rPr>
                <w:rStyle w:val="af"/>
                <w:lang w:val="en-US"/>
              </w:rPr>
              <w:t xml:space="preserve"> </w:t>
            </w:r>
            <w:r w:rsidRPr="00317DDB">
              <w:rPr>
                <w:rStyle w:val="af"/>
                <w:b/>
                <w:lang w:val="en-US"/>
              </w:rPr>
              <w:t>setpropevalstring</w:t>
            </w:r>
            <w:r w:rsidRPr="00317DDB">
              <w:rPr>
                <w:rStyle w:val="af"/>
                <w:lang w:val="en-US"/>
              </w:rPr>
              <w:t>(submodel,</w:t>
            </w:r>
            <w:r w:rsidRPr="003F7576">
              <w:rPr>
                <w:rStyle w:val="af5"/>
                <w:lang w:val="en-US"/>
              </w:rPr>
              <w:t>"Zt"</w:t>
            </w:r>
            <w:r w:rsidRPr="00317DDB">
              <w:rPr>
                <w:rStyle w:val="af"/>
                <w:lang w:val="en-US"/>
              </w:rPr>
              <w:t>,submodel.Zt);</w:t>
            </w:r>
          </w:p>
          <w:p w:rsidR="00317DDB" w:rsidRPr="00317DDB" w:rsidRDefault="00317DDB" w:rsidP="00F235BC">
            <w:pPr>
              <w:pStyle w:val="0"/>
              <w:rPr>
                <w:rStyle w:val="af"/>
                <w:lang w:val="en-US"/>
              </w:rPr>
            </w:pPr>
            <w:r w:rsidRPr="00317DDB">
              <w:rPr>
                <w:rStyle w:val="af"/>
                <w:lang w:val="en-US"/>
              </w:rPr>
              <w:t xml:space="preserve"> </w:t>
            </w:r>
            <w:r w:rsidRPr="00317DDB">
              <w:rPr>
                <w:rStyle w:val="af"/>
                <w:b/>
                <w:lang w:val="en-US"/>
              </w:rPr>
              <w:t>setpropevalstring</w:t>
            </w:r>
            <w:r w:rsidRPr="00317DDB">
              <w:rPr>
                <w:rStyle w:val="af"/>
                <w:lang w:val="en-US"/>
              </w:rPr>
              <w:t>(submodel,</w:t>
            </w:r>
            <w:r w:rsidRPr="003F7576">
              <w:rPr>
                <w:rStyle w:val="af5"/>
                <w:lang w:val="en-US"/>
              </w:rPr>
              <w:t>"Ht"</w:t>
            </w:r>
            <w:r w:rsidRPr="00317DDB">
              <w:rPr>
                <w:rStyle w:val="af"/>
                <w:lang w:val="en-US"/>
              </w:rPr>
              <w:t>,submodel.Ht);</w:t>
            </w:r>
          </w:p>
          <w:p w:rsidR="00FE5F93" w:rsidRPr="00317DDB" w:rsidRDefault="00317DDB" w:rsidP="00F235BC">
            <w:pPr>
              <w:pStyle w:val="0"/>
              <w:rPr>
                <w:rStyle w:val="af"/>
                <w:lang w:val="en-US"/>
              </w:rPr>
            </w:pPr>
            <w:r w:rsidRPr="00317DDB">
              <w:rPr>
                <w:rStyle w:val="af"/>
                <w:lang w:val="en-US"/>
              </w:rPr>
              <w:t xml:space="preserve"> </w:t>
            </w:r>
            <w:r w:rsidRPr="00317DDB">
              <w:rPr>
                <w:rStyle w:val="af"/>
                <w:b/>
                <w:lang w:val="en-US"/>
              </w:rPr>
              <w:t>setpropevalstring</w:t>
            </w:r>
            <w:r w:rsidRPr="00317DDB">
              <w:rPr>
                <w:rStyle w:val="af"/>
                <w:lang w:val="en-US"/>
              </w:rPr>
              <w:t>(submodel,</w:t>
            </w:r>
            <w:r w:rsidRPr="003F7576">
              <w:rPr>
                <w:rStyle w:val="af5"/>
                <w:lang w:val="en-US"/>
              </w:rPr>
              <w:t>"Level"</w:t>
            </w:r>
            <w:r w:rsidRPr="00317DDB">
              <w:rPr>
                <w:rStyle w:val="af"/>
                <w:lang w:val="en-US"/>
              </w:rPr>
              <w:t>,submodel.Level);</w:t>
            </w:r>
          </w:p>
        </w:tc>
      </w:tr>
    </w:tbl>
    <w:p w:rsidR="00451836" w:rsidRDefault="003829F0" w:rsidP="00727244">
      <w:r>
        <w:t>Вначале мы вычисляем высоты бака по пару и по воде и присваиваем соответствующим свойстам</w:t>
      </w:r>
      <w:r w:rsidR="00320F04">
        <w:t xml:space="preserve"> вычисленное значение.</w:t>
      </w:r>
      <w:r>
        <w:t xml:space="preserve"> </w:t>
      </w:r>
      <w:r w:rsidR="00320F04">
        <w:t>Д</w:t>
      </w:r>
      <w:r>
        <w:t>алее проводим проверк</w:t>
      </w:r>
      <w:r w:rsidR="00451836">
        <w:t>и:</w:t>
      </w:r>
    </w:p>
    <w:p w:rsidR="00451836" w:rsidRPr="00451836" w:rsidRDefault="00451836" w:rsidP="009D1863">
      <w:pPr>
        <w:pStyle w:val="ac"/>
        <w:numPr>
          <w:ilvl w:val="0"/>
          <w:numId w:val="12"/>
        </w:numPr>
      </w:pPr>
      <w:r>
        <w:t>начальный уровень воды должен быть не больше высоты конденсатора (сумма высот парового и конденсатной части)</w:t>
      </w:r>
      <w:r w:rsidRPr="00451836">
        <w:t>;</w:t>
      </w:r>
    </w:p>
    <w:p w:rsidR="00451836" w:rsidRPr="00451836" w:rsidRDefault="00451836" w:rsidP="009D1863">
      <w:pPr>
        <w:pStyle w:val="ac"/>
        <w:numPr>
          <w:ilvl w:val="0"/>
          <w:numId w:val="12"/>
        </w:numPr>
      </w:pPr>
      <w:r>
        <w:t xml:space="preserve">высотная отметка </w:t>
      </w:r>
      <w:r w:rsidRPr="00451836">
        <w:t>низ</w:t>
      </w:r>
      <w:r>
        <w:t>а</w:t>
      </w:r>
      <w:r w:rsidRPr="00451836">
        <w:t xml:space="preserve"> трубчатки должн</w:t>
      </w:r>
      <w:r>
        <w:t>а</w:t>
      </w:r>
      <w:r w:rsidRPr="00451836">
        <w:t xml:space="preserve"> быть не выше высоты парово</w:t>
      </w:r>
      <w:r>
        <w:t>го пространства</w:t>
      </w:r>
      <w:r w:rsidRPr="00451836">
        <w:t>;</w:t>
      </w:r>
    </w:p>
    <w:p w:rsidR="00451836" w:rsidRPr="00451836" w:rsidRDefault="00451836" w:rsidP="009D1863">
      <w:pPr>
        <w:pStyle w:val="ac"/>
        <w:numPr>
          <w:ilvl w:val="0"/>
          <w:numId w:val="12"/>
        </w:numPr>
      </w:pPr>
      <w:r>
        <w:t>высотная отметка верха трубчатки должна быть не выше высоты парового пространства, иначе уменьшаем высоту трубчатки</w:t>
      </w:r>
      <w:r w:rsidRPr="00451836">
        <w:t>.</w:t>
      </w:r>
    </w:p>
    <w:p w:rsidR="00451836" w:rsidRDefault="00451836" w:rsidP="00451836">
      <w:r w:rsidRPr="00451836">
        <w:t>После проверок, переприсваиваем три проверенных свойства.</w:t>
      </w:r>
    </w:p>
    <w:p w:rsidR="00320F04" w:rsidRDefault="00565711" w:rsidP="009D1863">
      <w:pPr>
        <w:pStyle w:val="ac"/>
        <w:numPr>
          <w:ilvl w:val="0"/>
          <w:numId w:val="11"/>
        </w:numPr>
      </w:pPr>
      <w:r>
        <w:t>Теперь переходим к самому основному – к заданию свойств объектов, которые находятся внутри субмодели. Делается это аналогично предыдущему</w:t>
      </w:r>
      <w:r w:rsidR="00E36A6E">
        <w:t>, просто следует указать, какому объекту присваивается то или иное свойство</w:t>
      </w:r>
      <w:r>
        <w:t>. Запишите в продолжение</w:t>
      </w:r>
      <w:r w:rsidR="00E36A6E">
        <w:t xml:space="preserve"> к предыдущим</w:t>
      </w:r>
      <w:r>
        <w:t xml:space="preserve"> следующие строки</w:t>
      </w:r>
      <w:r w:rsidR="00E36A6E">
        <w:t xml:space="preserve">, в которых для объекта </w:t>
      </w:r>
      <w:r w:rsidR="00E36A6E" w:rsidRPr="00E671FF">
        <w:rPr>
          <w:b/>
        </w:rPr>
        <w:t>«Компенсатор 3-х объёмный»</w:t>
      </w:r>
      <w:r w:rsidR="00E36A6E">
        <w:t xml:space="preserve"> </w:t>
      </w:r>
      <w:r w:rsidR="00CE4E42" w:rsidRPr="00CE4E42">
        <w:t xml:space="preserve">с именем </w:t>
      </w:r>
      <w:r w:rsidR="00CE4E42" w:rsidRPr="00CE4E42">
        <w:rPr>
          <w:b/>
        </w:rPr>
        <w:t>«</w:t>
      </w:r>
      <w:r w:rsidR="00CE4E42" w:rsidRPr="00CE4E42">
        <w:rPr>
          <w:b/>
          <w:lang w:val="en-US"/>
        </w:rPr>
        <w:t>Bak</w:t>
      </w:r>
      <w:r w:rsidR="00CE4E42" w:rsidRPr="00CE4E42">
        <w:rPr>
          <w:b/>
        </w:rPr>
        <w:t>»</w:t>
      </w:r>
      <w:r w:rsidR="00CE4E42" w:rsidRPr="00CE4E42">
        <w:t xml:space="preserve"> </w:t>
      </w:r>
      <w:r w:rsidR="00E36A6E">
        <w:t>мы вычислим распределение уровня по высоте</w:t>
      </w:r>
      <w:r w:rsidR="00E36A6E" w:rsidRPr="00E36A6E">
        <w:t xml:space="preserve"> (</w:t>
      </w:r>
      <w:r w:rsidR="00E36A6E">
        <w:rPr>
          <w:lang w:val="en-US"/>
        </w:rPr>
        <w:t>SKO</w:t>
      </w:r>
      <w:r w:rsidR="00E36A6E" w:rsidRPr="00E36A6E">
        <w:t>2),</w:t>
      </w:r>
      <w:r w:rsidR="00E36A6E">
        <w:t xml:space="preserve"> относительных площадей теплообмена по </w:t>
      </w:r>
      <w:r w:rsidR="00E36A6E" w:rsidRPr="00E36A6E">
        <w:t>воде (</w:t>
      </w:r>
      <w:r w:rsidR="00E36A6E">
        <w:rPr>
          <w:lang w:val="en-US"/>
        </w:rPr>
        <w:t>SKO</w:t>
      </w:r>
      <w:r w:rsidR="00E36A6E" w:rsidRPr="00E36A6E">
        <w:t>3) и пару</w:t>
      </w:r>
      <w:r w:rsidR="00E36A6E">
        <w:t xml:space="preserve"> (SKO4)</w:t>
      </w:r>
      <w:r w:rsidR="00E36A6E" w:rsidRPr="00E36A6E">
        <w:t xml:space="preserve">, </w:t>
      </w:r>
      <w:r w:rsidR="00E36A6E">
        <w:t>в зависимости от заполненного объёма (SKO</w:t>
      </w:r>
      <w:r w:rsidR="00E671FF" w:rsidRPr="00E671FF">
        <w:t>1</w:t>
      </w:r>
      <w:r w:rsidR="00E36A6E">
        <w:t>)</w:t>
      </w:r>
      <w:r>
        <w:t>:</w:t>
      </w:r>
    </w:p>
    <w:tbl>
      <w:tblPr>
        <w:tblStyle w:val="af1"/>
        <w:tblW w:w="0" w:type="auto"/>
        <w:tblLook w:val="04A0" w:firstRow="1" w:lastRow="0" w:firstColumn="1" w:lastColumn="0" w:noHBand="0" w:noVBand="1"/>
      </w:tblPr>
      <w:tblGrid>
        <w:gridCol w:w="10199"/>
      </w:tblGrid>
      <w:tr w:rsidR="00565711" w:rsidTr="00565711">
        <w:tc>
          <w:tcPr>
            <w:tcW w:w="10420" w:type="dxa"/>
            <w:tcBorders>
              <w:top w:val="nil"/>
              <w:left w:val="single" w:sz="4" w:space="0" w:color="auto"/>
              <w:bottom w:val="nil"/>
              <w:right w:val="nil"/>
            </w:tcBorders>
          </w:tcPr>
          <w:p w:rsidR="00E36A6E" w:rsidRPr="00E671FF" w:rsidRDefault="00565711" w:rsidP="00565711">
            <w:pPr>
              <w:pStyle w:val="0"/>
              <w:rPr>
                <w:rStyle w:val="af"/>
                <w:lang w:val="en-US"/>
              </w:rPr>
            </w:pPr>
            <w:r w:rsidRPr="00E671FF">
              <w:rPr>
                <w:rStyle w:val="af"/>
                <w:lang w:val="en-US"/>
              </w:rPr>
              <w:t>sko1 = [</w:t>
            </w:r>
            <w:r w:rsidRPr="00E671FF">
              <w:rPr>
                <w:rStyle w:val="af"/>
                <w:color w:val="0070C0"/>
                <w:lang w:val="en-US"/>
              </w:rPr>
              <w:t>0</w:t>
            </w:r>
            <w:r w:rsidRPr="00E671FF">
              <w:rPr>
                <w:rStyle w:val="af"/>
                <w:lang w:val="en-US"/>
              </w:rPr>
              <w:t>,</w:t>
            </w:r>
          </w:p>
          <w:p w:rsidR="00E36A6E" w:rsidRPr="00E671FF" w:rsidRDefault="00E36A6E" w:rsidP="00565711">
            <w:pPr>
              <w:pStyle w:val="0"/>
              <w:rPr>
                <w:rStyle w:val="af"/>
                <w:lang w:val="en-US"/>
              </w:rPr>
            </w:pPr>
            <w:r w:rsidRPr="00E36A6E">
              <w:rPr>
                <w:rStyle w:val="af"/>
                <w:lang w:val="en-US"/>
              </w:rPr>
              <w:t xml:space="preserve">        </w:t>
            </w:r>
            <w:r w:rsidR="00565711" w:rsidRPr="00E36A6E">
              <w:rPr>
                <w:rStyle w:val="af"/>
                <w:lang w:val="en-US"/>
              </w:rPr>
              <w:t>submodel.Vv,</w:t>
            </w:r>
          </w:p>
          <w:p w:rsidR="00E36A6E" w:rsidRPr="00E671FF" w:rsidRDefault="00E36A6E" w:rsidP="00565711">
            <w:pPr>
              <w:pStyle w:val="0"/>
              <w:rPr>
                <w:rStyle w:val="af"/>
                <w:lang w:val="en-US"/>
              </w:rPr>
            </w:pPr>
            <w:r w:rsidRPr="00E36A6E">
              <w:rPr>
                <w:rStyle w:val="af"/>
                <w:lang w:val="en-US"/>
              </w:rPr>
              <w:t xml:space="preserve">        </w:t>
            </w:r>
            <w:r w:rsidR="00565711" w:rsidRPr="00E36A6E">
              <w:rPr>
                <w:rStyle w:val="af"/>
                <w:lang w:val="en-US"/>
              </w:rPr>
              <w:t>submodel.Vv+submodel.Sp*submodel.Zt,</w:t>
            </w:r>
          </w:p>
          <w:p w:rsidR="00E36A6E" w:rsidRPr="00E36A6E" w:rsidRDefault="00E36A6E" w:rsidP="00565711">
            <w:pPr>
              <w:pStyle w:val="0"/>
              <w:rPr>
                <w:rStyle w:val="af"/>
                <w:lang w:val="en-US"/>
              </w:rPr>
            </w:pPr>
            <w:r w:rsidRPr="00E36A6E">
              <w:rPr>
                <w:rStyle w:val="af"/>
                <w:lang w:val="en-US"/>
              </w:rPr>
              <w:t xml:space="preserve">        </w:t>
            </w:r>
            <w:r w:rsidR="00565711" w:rsidRPr="00E36A6E">
              <w:rPr>
                <w:rStyle w:val="af"/>
                <w:lang w:val="en-US"/>
              </w:rPr>
              <w:t>submodel.Vv+submodel.Sp*</w:t>
            </w:r>
            <w:r w:rsidR="00565711" w:rsidRPr="00565711">
              <w:rPr>
                <w:rStyle w:val="af"/>
                <w:lang w:val="en-US"/>
              </w:rPr>
              <w:t>(submodel.Zt+submodel.Ht),</w:t>
            </w:r>
          </w:p>
          <w:p w:rsidR="00565711" w:rsidRPr="00565711" w:rsidRDefault="00E36A6E" w:rsidP="00565711">
            <w:pPr>
              <w:pStyle w:val="0"/>
              <w:rPr>
                <w:rStyle w:val="af"/>
                <w:lang w:val="en-US"/>
              </w:rPr>
            </w:pPr>
            <w:r w:rsidRPr="00E671FF">
              <w:rPr>
                <w:rStyle w:val="af"/>
                <w:lang w:val="en-US"/>
              </w:rPr>
              <w:t xml:space="preserve">        </w:t>
            </w:r>
            <w:r w:rsidR="00565711" w:rsidRPr="00565711">
              <w:rPr>
                <w:rStyle w:val="af"/>
                <w:lang w:val="en-US"/>
              </w:rPr>
              <w:t>submodel.Vv+submodel.Vp];</w:t>
            </w:r>
          </w:p>
          <w:p w:rsidR="00565711" w:rsidRPr="00565711" w:rsidRDefault="00565711" w:rsidP="00565711">
            <w:pPr>
              <w:pStyle w:val="0"/>
              <w:rPr>
                <w:rStyle w:val="af"/>
                <w:lang w:val="en-US"/>
              </w:rPr>
            </w:pPr>
            <w:r w:rsidRPr="00565711">
              <w:rPr>
                <w:rStyle w:val="af"/>
                <w:lang w:val="en-US"/>
              </w:rPr>
              <w:lastRenderedPageBreak/>
              <w:t xml:space="preserve"> </w:t>
            </w:r>
            <w:r w:rsidRPr="00E36A6E">
              <w:rPr>
                <w:rStyle w:val="af"/>
                <w:b/>
                <w:lang w:val="en-US"/>
              </w:rPr>
              <w:t>setpropevalstring</w:t>
            </w:r>
            <w:r w:rsidRPr="00565711">
              <w:rPr>
                <w:rStyle w:val="af"/>
                <w:lang w:val="en-US"/>
              </w:rPr>
              <w:t>(Bak,</w:t>
            </w:r>
            <w:r w:rsidRPr="003F7576">
              <w:rPr>
                <w:rStyle w:val="af5"/>
                <w:lang w:val="en-US"/>
              </w:rPr>
              <w:t>"SKO1"</w:t>
            </w:r>
            <w:r w:rsidRPr="00565711">
              <w:rPr>
                <w:rStyle w:val="af"/>
                <w:lang w:val="en-US"/>
              </w:rPr>
              <w:t>,</w:t>
            </w:r>
            <w:r w:rsidRPr="003F7576">
              <w:rPr>
                <w:rStyle w:val="af5"/>
                <w:lang w:val="en-US"/>
              </w:rPr>
              <w:t>"["</w:t>
            </w:r>
            <w:r w:rsidRPr="00565711">
              <w:rPr>
                <w:rStyle w:val="af"/>
                <w:lang w:val="en-US"/>
              </w:rPr>
              <w:t>+sko1+</w:t>
            </w:r>
            <w:r w:rsidRPr="003F7576">
              <w:rPr>
                <w:rStyle w:val="af5"/>
                <w:lang w:val="en-US"/>
              </w:rPr>
              <w:t>"]"</w:t>
            </w:r>
            <w:r w:rsidRPr="00565711">
              <w:rPr>
                <w:rStyle w:val="af"/>
                <w:lang w:val="en-US"/>
              </w:rPr>
              <w:t>);</w:t>
            </w:r>
          </w:p>
          <w:p w:rsidR="00E36A6E" w:rsidRPr="00E671FF" w:rsidRDefault="00565711" w:rsidP="00565711">
            <w:pPr>
              <w:pStyle w:val="0"/>
              <w:rPr>
                <w:rStyle w:val="af"/>
                <w:lang w:val="en-US"/>
              </w:rPr>
            </w:pPr>
            <w:r w:rsidRPr="00565711">
              <w:rPr>
                <w:rStyle w:val="af"/>
                <w:lang w:val="en-US"/>
              </w:rPr>
              <w:t xml:space="preserve"> </w:t>
            </w:r>
            <w:r w:rsidRPr="00E36A6E">
              <w:rPr>
                <w:rStyle w:val="af"/>
                <w:lang w:val="en-US"/>
              </w:rPr>
              <w:t>sko2</w:t>
            </w:r>
            <w:r w:rsidR="00E36A6E" w:rsidRPr="00E36A6E">
              <w:rPr>
                <w:rStyle w:val="af"/>
                <w:lang w:val="en-US"/>
              </w:rPr>
              <w:t xml:space="preserve"> </w:t>
            </w:r>
            <w:r w:rsidRPr="00E36A6E">
              <w:rPr>
                <w:rStyle w:val="af"/>
                <w:lang w:val="en-US"/>
              </w:rPr>
              <w:t>=</w:t>
            </w:r>
            <w:r w:rsidR="00E36A6E" w:rsidRPr="00E36A6E">
              <w:rPr>
                <w:rStyle w:val="af"/>
                <w:lang w:val="en-US"/>
              </w:rPr>
              <w:t xml:space="preserve"> </w:t>
            </w:r>
            <w:r w:rsidRPr="00E36A6E">
              <w:rPr>
                <w:rStyle w:val="af"/>
                <w:lang w:val="en-US"/>
              </w:rPr>
              <w:t>[</w:t>
            </w:r>
            <w:r w:rsidRPr="00E36A6E">
              <w:rPr>
                <w:rStyle w:val="af"/>
                <w:color w:val="0070C0"/>
                <w:lang w:val="en-US"/>
              </w:rPr>
              <w:t>0</w:t>
            </w:r>
            <w:r w:rsidRPr="00E36A6E">
              <w:rPr>
                <w:rStyle w:val="af"/>
                <w:lang w:val="en-US"/>
              </w:rPr>
              <w:t>,</w:t>
            </w:r>
          </w:p>
          <w:p w:rsidR="00E36A6E" w:rsidRPr="00E36A6E" w:rsidRDefault="00E36A6E" w:rsidP="00565711">
            <w:pPr>
              <w:pStyle w:val="0"/>
              <w:rPr>
                <w:rStyle w:val="af"/>
                <w:lang w:val="en-US"/>
              </w:rPr>
            </w:pPr>
            <w:r w:rsidRPr="00E36A6E">
              <w:rPr>
                <w:rStyle w:val="af"/>
                <w:lang w:val="en-US"/>
              </w:rPr>
              <w:t xml:space="preserve">         </w:t>
            </w:r>
            <w:r w:rsidR="00565711" w:rsidRPr="00E36A6E">
              <w:rPr>
                <w:rStyle w:val="af"/>
                <w:lang w:val="en-US"/>
              </w:rPr>
              <w:t>submodel.Hv,</w:t>
            </w:r>
          </w:p>
          <w:p w:rsidR="00E36A6E" w:rsidRPr="00E36A6E" w:rsidRDefault="00E36A6E" w:rsidP="00565711">
            <w:pPr>
              <w:pStyle w:val="0"/>
              <w:rPr>
                <w:rStyle w:val="af"/>
                <w:lang w:val="en-US"/>
              </w:rPr>
            </w:pPr>
            <w:r w:rsidRPr="00E36A6E">
              <w:rPr>
                <w:rStyle w:val="af"/>
                <w:lang w:val="en-US"/>
              </w:rPr>
              <w:t xml:space="preserve">         </w:t>
            </w:r>
            <w:r w:rsidR="00565711" w:rsidRPr="00E36A6E">
              <w:rPr>
                <w:rStyle w:val="af"/>
                <w:lang w:val="en-US"/>
              </w:rPr>
              <w:t>submodel.Hv+submodel.Zt,</w:t>
            </w:r>
          </w:p>
          <w:p w:rsidR="00E36A6E" w:rsidRPr="00E671FF" w:rsidRDefault="00E36A6E" w:rsidP="00565711">
            <w:pPr>
              <w:pStyle w:val="0"/>
              <w:rPr>
                <w:rStyle w:val="af"/>
                <w:lang w:val="en-US"/>
              </w:rPr>
            </w:pPr>
            <w:r w:rsidRPr="00E36A6E">
              <w:rPr>
                <w:rStyle w:val="af"/>
                <w:lang w:val="en-US"/>
              </w:rPr>
              <w:t xml:space="preserve">         </w:t>
            </w:r>
            <w:r w:rsidR="00565711" w:rsidRPr="00E36A6E">
              <w:rPr>
                <w:rStyle w:val="af"/>
                <w:lang w:val="en-US"/>
              </w:rPr>
              <w:t>submodel.Hv+(submodel.Zt+submodel.Ht),</w:t>
            </w:r>
          </w:p>
          <w:p w:rsidR="00565711" w:rsidRPr="00E36A6E" w:rsidRDefault="00E36A6E" w:rsidP="00565711">
            <w:pPr>
              <w:pStyle w:val="0"/>
              <w:rPr>
                <w:rStyle w:val="af"/>
                <w:lang w:val="en-US"/>
              </w:rPr>
            </w:pPr>
            <w:r w:rsidRPr="00E671FF">
              <w:rPr>
                <w:rStyle w:val="af"/>
                <w:lang w:val="en-US"/>
              </w:rPr>
              <w:t xml:space="preserve">         </w:t>
            </w:r>
            <w:r w:rsidR="00565711" w:rsidRPr="00E36A6E">
              <w:rPr>
                <w:rStyle w:val="af"/>
                <w:lang w:val="en-US"/>
              </w:rPr>
              <w:t>submodel.Hv+submodel.Hp];</w:t>
            </w:r>
          </w:p>
          <w:p w:rsidR="00565711" w:rsidRPr="00565711" w:rsidRDefault="00565711" w:rsidP="00565711">
            <w:pPr>
              <w:pStyle w:val="0"/>
              <w:rPr>
                <w:rStyle w:val="af"/>
                <w:lang w:val="en-US"/>
              </w:rPr>
            </w:pPr>
            <w:r w:rsidRPr="00E36A6E">
              <w:rPr>
                <w:rStyle w:val="af"/>
                <w:lang w:val="en-US"/>
              </w:rPr>
              <w:t xml:space="preserve"> </w:t>
            </w:r>
            <w:r w:rsidRPr="00E36A6E">
              <w:rPr>
                <w:rStyle w:val="af"/>
                <w:b/>
                <w:lang w:val="en-US"/>
              </w:rPr>
              <w:t>setpropevalstring</w:t>
            </w:r>
            <w:r w:rsidRPr="00565711">
              <w:rPr>
                <w:rStyle w:val="af"/>
                <w:lang w:val="en-US"/>
              </w:rPr>
              <w:t>(Bak,</w:t>
            </w:r>
            <w:r w:rsidRPr="003F7576">
              <w:rPr>
                <w:rStyle w:val="af5"/>
                <w:lang w:val="en-US"/>
              </w:rPr>
              <w:t>"SKO2"</w:t>
            </w:r>
            <w:r w:rsidRPr="00565711">
              <w:rPr>
                <w:rStyle w:val="af"/>
                <w:lang w:val="en-US"/>
              </w:rPr>
              <w:t>,</w:t>
            </w:r>
            <w:r w:rsidRPr="003F7576">
              <w:rPr>
                <w:rStyle w:val="af5"/>
                <w:lang w:val="en-US"/>
              </w:rPr>
              <w:t>"["</w:t>
            </w:r>
            <w:r w:rsidRPr="00565711">
              <w:rPr>
                <w:rStyle w:val="af"/>
                <w:lang w:val="en-US"/>
              </w:rPr>
              <w:t>+sko2+</w:t>
            </w:r>
            <w:r w:rsidRPr="003F7576">
              <w:rPr>
                <w:rStyle w:val="af5"/>
                <w:lang w:val="en-US"/>
              </w:rPr>
              <w:t>"]"</w:t>
            </w:r>
            <w:r w:rsidRPr="00565711">
              <w:rPr>
                <w:rStyle w:val="af"/>
                <w:lang w:val="en-US"/>
              </w:rPr>
              <w:t>);</w:t>
            </w:r>
          </w:p>
          <w:p w:rsidR="00565711" w:rsidRPr="00565711" w:rsidRDefault="00565711" w:rsidP="00565711">
            <w:pPr>
              <w:pStyle w:val="0"/>
              <w:rPr>
                <w:rStyle w:val="af"/>
                <w:lang w:val="en-US"/>
              </w:rPr>
            </w:pPr>
            <w:r w:rsidRPr="00565711">
              <w:rPr>
                <w:rStyle w:val="af"/>
                <w:lang w:val="en-US"/>
              </w:rPr>
              <w:t xml:space="preserve"> sko3=[</w:t>
            </w:r>
            <w:r w:rsidRPr="00565711">
              <w:rPr>
                <w:rStyle w:val="af"/>
                <w:color w:val="0070C0"/>
                <w:lang w:val="en-US"/>
              </w:rPr>
              <w:t>0</w:t>
            </w:r>
            <w:r w:rsidRPr="00565711">
              <w:rPr>
                <w:rStyle w:val="af"/>
                <w:lang w:val="en-US"/>
              </w:rPr>
              <w:t>,</w:t>
            </w:r>
            <w:r w:rsidR="00E36A6E" w:rsidRPr="00E671FF">
              <w:rPr>
                <w:rStyle w:val="af"/>
                <w:lang w:val="en-US"/>
              </w:rPr>
              <w:t xml:space="preserve"> </w:t>
            </w:r>
            <w:r w:rsidRPr="00565711">
              <w:rPr>
                <w:rStyle w:val="af"/>
                <w:color w:val="0070C0"/>
                <w:lang w:val="en-US"/>
              </w:rPr>
              <w:t>0</w:t>
            </w:r>
            <w:r w:rsidRPr="00565711">
              <w:rPr>
                <w:rStyle w:val="af"/>
                <w:lang w:val="en-US"/>
              </w:rPr>
              <w:t>,</w:t>
            </w:r>
            <w:r w:rsidR="00E36A6E" w:rsidRPr="00E671FF">
              <w:rPr>
                <w:rStyle w:val="af"/>
                <w:lang w:val="en-US"/>
              </w:rPr>
              <w:t xml:space="preserve"> </w:t>
            </w:r>
            <w:r w:rsidRPr="00E671FF">
              <w:rPr>
                <w:rStyle w:val="af"/>
                <w:color w:val="0070C0"/>
                <w:lang w:val="en-US"/>
              </w:rPr>
              <w:t>0</w:t>
            </w:r>
            <w:r w:rsidRPr="00565711">
              <w:rPr>
                <w:rStyle w:val="af"/>
                <w:lang w:val="en-US"/>
              </w:rPr>
              <w:t>,</w:t>
            </w:r>
            <w:r w:rsidR="00E36A6E" w:rsidRPr="00E671FF">
              <w:rPr>
                <w:rStyle w:val="af"/>
                <w:lang w:val="en-US"/>
              </w:rPr>
              <w:t xml:space="preserve"> </w:t>
            </w:r>
            <w:r w:rsidRPr="00565711">
              <w:rPr>
                <w:rStyle w:val="af"/>
                <w:color w:val="0070C0"/>
                <w:lang w:val="en-US"/>
              </w:rPr>
              <w:t>1</w:t>
            </w:r>
            <w:r w:rsidRPr="00565711">
              <w:rPr>
                <w:rStyle w:val="af"/>
                <w:lang w:val="en-US"/>
              </w:rPr>
              <w:t>,</w:t>
            </w:r>
            <w:r w:rsidR="00E36A6E" w:rsidRPr="00E671FF">
              <w:rPr>
                <w:rStyle w:val="af"/>
                <w:lang w:val="en-US"/>
              </w:rPr>
              <w:t xml:space="preserve"> </w:t>
            </w:r>
            <w:r w:rsidRPr="00565711">
              <w:rPr>
                <w:rStyle w:val="af"/>
                <w:color w:val="0070C0"/>
                <w:lang w:val="en-US"/>
              </w:rPr>
              <w:t>1</w:t>
            </w:r>
            <w:r w:rsidRPr="00565711">
              <w:rPr>
                <w:rStyle w:val="af"/>
                <w:lang w:val="en-US"/>
              </w:rPr>
              <w:t>];</w:t>
            </w:r>
          </w:p>
          <w:p w:rsidR="00565711" w:rsidRPr="00565711" w:rsidRDefault="00565711" w:rsidP="00565711">
            <w:pPr>
              <w:pStyle w:val="0"/>
              <w:rPr>
                <w:rStyle w:val="af"/>
                <w:lang w:val="en-US"/>
              </w:rPr>
            </w:pPr>
            <w:r w:rsidRPr="00565711">
              <w:rPr>
                <w:rStyle w:val="af"/>
                <w:lang w:val="en-US"/>
              </w:rPr>
              <w:t xml:space="preserve"> </w:t>
            </w:r>
            <w:r w:rsidRPr="00E36A6E">
              <w:rPr>
                <w:rStyle w:val="af"/>
                <w:b/>
                <w:lang w:val="en-US"/>
              </w:rPr>
              <w:t>setpropevalstring</w:t>
            </w:r>
            <w:r w:rsidRPr="00565711">
              <w:rPr>
                <w:rStyle w:val="af"/>
                <w:lang w:val="en-US"/>
              </w:rPr>
              <w:t>(Bak,</w:t>
            </w:r>
            <w:r w:rsidRPr="003F7576">
              <w:rPr>
                <w:rStyle w:val="af5"/>
                <w:lang w:val="en-US"/>
              </w:rPr>
              <w:t>"SKO3"</w:t>
            </w:r>
            <w:r w:rsidRPr="00565711">
              <w:rPr>
                <w:rStyle w:val="af"/>
                <w:lang w:val="en-US"/>
              </w:rPr>
              <w:t>,</w:t>
            </w:r>
            <w:r w:rsidRPr="003F7576">
              <w:rPr>
                <w:rStyle w:val="af5"/>
                <w:lang w:val="en-US"/>
              </w:rPr>
              <w:t>"["</w:t>
            </w:r>
            <w:r w:rsidRPr="00565711">
              <w:rPr>
                <w:rStyle w:val="af"/>
                <w:lang w:val="en-US"/>
              </w:rPr>
              <w:t>+sko3+</w:t>
            </w:r>
            <w:r w:rsidRPr="003F7576">
              <w:rPr>
                <w:rStyle w:val="af5"/>
                <w:lang w:val="en-US"/>
              </w:rPr>
              <w:t>"]"</w:t>
            </w:r>
            <w:r w:rsidRPr="00565711">
              <w:rPr>
                <w:rStyle w:val="af"/>
                <w:lang w:val="en-US"/>
              </w:rPr>
              <w:t>);</w:t>
            </w:r>
          </w:p>
          <w:p w:rsidR="00565711" w:rsidRPr="00565711" w:rsidRDefault="00565711" w:rsidP="00565711">
            <w:pPr>
              <w:pStyle w:val="0"/>
              <w:rPr>
                <w:rStyle w:val="af"/>
                <w:lang w:val="en-US"/>
              </w:rPr>
            </w:pPr>
            <w:r w:rsidRPr="00565711">
              <w:rPr>
                <w:rStyle w:val="af"/>
                <w:lang w:val="en-US"/>
              </w:rPr>
              <w:t xml:space="preserve"> sko4=[</w:t>
            </w:r>
            <w:r w:rsidRPr="00565711">
              <w:rPr>
                <w:rStyle w:val="af"/>
                <w:color w:val="0070C0"/>
                <w:lang w:val="en-US"/>
              </w:rPr>
              <w:t>1</w:t>
            </w:r>
            <w:r w:rsidRPr="00565711">
              <w:rPr>
                <w:rStyle w:val="af"/>
                <w:lang w:val="en-US"/>
              </w:rPr>
              <w:t>,</w:t>
            </w:r>
            <w:r w:rsidR="00E36A6E" w:rsidRPr="00E671FF">
              <w:rPr>
                <w:rStyle w:val="af"/>
                <w:lang w:val="en-US"/>
              </w:rPr>
              <w:t xml:space="preserve"> </w:t>
            </w:r>
            <w:r w:rsidRPr="00565711">
              <w:rPr>
                <w:rStyle w:val="af"/>
                <w:color w:val="0070C0"/>
                <w:lang w:val="en-US"/>
              </w:rPr>
              <w:t>1</w:t>
            </w:r>
            <w:r w:rsidRPr="00565711">
              <w:rPr>
                <w:rStyle w:val="af"/>
                <w:lang w:val="en-US"/>
              </w:rPr>
              <w:t>,</w:t>
            </w:r>
            <w:r w:rsidR="00E36A6E" w:rsidRPr="00E671FF">
              <w:rPr>
                <w:rStyle w:val="af"/>
                <w:lang w:val="en-US"/>
              </w:rPr>
              <w:t xml:space="preserve"> </w:t>
            </w:r>
            <w:r w:rsidRPr="00565711">
              <w:rPr>
                <w:rStyle w:val="af"/>
                <w:color w:val="0070C0"/>
                <w:lang w:val="en-US"/>
              </w:rPr>
              <w:t>1</w:t>
            </w:r>
            <w:r w:rsidRPr="00565711">
              <w:rPr>
                <w:rStyle w:val="af"/>
                <w:lang w:val="en-US"/>
              </w:rPr>
              <w:t>,</w:t>
            </w:r>
            <w:r w:rsidR="00E36A6E" w:rsidRPr="00E671FF">
              <w:rPr>
                <w:rStyle w:val="af"/>
                <w:lang w:val="en-US"/>
              </w:rPr>
              <w:t xml:space="preserve"> </w:t>
            </w:r>
            <w:r w:rsidRPr="00565711">
              <w:rPr>
                <w:rStyle w:val="af"/>
                <w:color w:val="0070C0"/>
                <w:lang w:val="en-US"/>
              </w:rPr>
              <w:t>0</w:t>
            </w:r>
            <w:r w:rsidRPr="00565711">
              <w:rPr>
                <w:rStyle w:val="af"/>
                <w:lang w:val="en-US"/>
              </w:rPr>
              <w:t>,</w:t>
            </w:r>
            <w:r w:rsidR="00E36A6E" w:rsidRPr="00E671FF">
              <w:rPr>
                <w:rStyle w:val="af"/>
                <w:lang w:val="en-US"/>
              </w:rPr>
              <w:t xml:space="preserve"> </w:t>
            </w:r>
            <w:r w:rsidRPr="00565711">
              <w:rPr>
                <w:rStyle w:val="af"/>
                <w:color w:val="0070C0"/>
                <w:lang w:val="en-US"/>
              </w:rPr>
              <w:t>0</w:t>
            </w:r>
            <w:r w:rsidRPr="00565711">
              <w:rPr>
                <w:rStyle w:val="af"/>
                <w:lang w:val="en-US"/>
              </w:rPr>
              <w:t>];</w:t>
            </w:r>
          </w:p>
          <w:p w:rsidR="00565711" w:rsidRPr="00565711" w:rsidRDefault="00565711" w:rsidP="00565711">
            <w:pPr>
              <w:pStyle w:val="0"/>
              <w:rPr>
                <w:rStyle w:val="af"/>
                <w:lang w:val="en-US"/>
              </w:rPr>
            </w:pPr>
            <w:r w:rsidRPr="00565711">
              <w:rPr>
                <w:rStyle w:val="af"/>
                <w:lang w:val="en-US"/>
              </w:rPr>
              <w:t xml:space="preserve"> </w:t>
            </w:r>
            <w:r w:rsidRPr="00E36A6E">
              <w:rPr>
                <w:rStyle w:val="af"/>
                <w:b/>
                <w:lang w:val="en-US"/>
              </w:rPr>
              <w:t>setpropevalstring</w:t>
            </w:r>
            <w:r w:rsidRPr="00565711">
              <w:rPr>
                <w:rStyle w:val="af"/>
                <w:lang w:val="en-US"/>
              </w:rPr>
              <w:t>(Bak,</w:t>
            </w:r>
            <w:r w:rsidRPr="003F7576">
              <w:rPr>
                <w:rStyle w:val="af5"/>
                <w:lang w:val="en-US"/>
              </w:rPr>
              <w:t>"SKO4"</w:t>
            </w:r>
            <w:r w:rsidRPr="00565711">
              <w:rPr>
                <w:rStyle w:val="af"/>
                <w:lang w:val="en-US"/>
              </w:rPr>
              <w:t>,</w:t>
            </w:r>
            <w:r w:rsidRPr="003F7576">
              <w:rPr>
                <w:rStyle w:val="af5"/>
                <w:lang w:val="en-US"/>
              </w:rPr>
              <w:t>"["</w:t>
            </w:r>
            <w:r w:rsidRPr="00565711">
              <w:rPr>
                <w:rStyle w:val="af"/>
                <w:lang w:val="en-US"/>
              </w:rPr>
              <w:t>+sko4+</w:t>
            </w:r>
            <w:r w:rsidRPr="003F7576">
              <w:rPr>
                <w:rStyle w:val="af5"/>
                <w:lang w:val="en-US"/>
              </w:rPr>
              <w:t>"]"</w:t>
            </w:r>
            <w:r w:rsidRPr="00565711">
              <w:rPr>
                <w:rStyle w:val="af"/>
                <w:lang w:val="en-US"/>
              </w:rPr>
              <w:t>);</w:t>
            </w:r>
          </w:p>
          <w:p w:rsidR="00E36A6E" w:rsidRPr="00E36A6E" w:rsidRDefault="00565711" w:rsidP="00565711">
            <w:pPr>
              <w:pStyle w:val="0"/>
              <w:rPr>
                <w:rStyle w:val="af"/>
                <w:lang w:val="en-US"/>
              </w:rPr>
            </w:pPr>
            <w:r w:rsidRPr="00565711">
              <w:rPr>
                <w:rStyle w:val="af"/>
                <w:lang w:val="en-US"/>
              </w:rPr>
              <w:t xml:space="preserve"> </w:t>
            </w:r>
            <w:r w:rsidR="00E36A6E">
              <w:rPr>
                <w:rStyle w:val="af"/>
                <w:lang w:val="en-US"/>
              </w:rPr>
              <w:t>tmp</w:t>
            </w:r>
            <w:r w:rsidR="00E36A6E" w:rsidRPr="00E36A6E">
              <w:rPr>
                <w:rStyle w:val="af"/>
                <w:lang w:val="en-US"/>
              </w:rPr>
              <w:t xml:space="preserve"> = </w:t>
            </w:r>
            <w:r w:rsidRPr="00E36A6E">
              <w:rPr>
                <w:rStyle w:val="af"/>
                <w:lang w:val="en-US"/>
              </w:rPr>
              <w:t>min(submodel.Level,submodel.Hv)*submodel.Sv</w:t>
            </w:r>
          </w:p>
          <w:p w:rsidR="00E36A6E" w:rsidRPr="00E36A6E" w:rsidRDefault="00E36A6E" w:rsidP="00565711">
            <w:pPr>
              <w:pStyle w:val="0"/>
              <w:rPr>
                <w:rStyle w:val="af"/>
                <w:lang w:val="en-US"/>
              </w:rPr>
            </w:pPr>
            <w:r w:rsidRPr="00E671FF">
              <w:rPr>
                <w:rStyle w:val="af"/>
                <w:lang w:val="en-US"/>
              </w:rPr>
              <w:t xml:space="preserve">       </w:t>
            </w:r>
            <w:r w:rsidR="00565711" w:rsidRPr="00E36A6E">
              <w:rPr>
                <w:rStyle w:val="af"/>
                <w:lang w:val="en-US"/>
              </w:rPr>
              <w:t>+</w:t>
            </w:r>
          </w:p>
          <w:p w:rsidR="00565711" w:rsidRPr="00E36A6E" w:rsidRDefault="00E36A6E" w:rsidP="00565711">
            <w:pPr>
              <w:pStyle w:val="0"/>
              <w:rPr>
                <w:rStyle w:val="af"/>
                <w:lang w:val="en-US"/>
              </w:rPr>
            </w:pPr>
            <w:r w:rsidRPr="00E36A6E">
              <w:rPr>
                <w:rStyle w:val="af"/>
                <w:lang w:val="en-US"/>
              </w:rPr>
              <w:t xml:space="preserve">       </w:t>
            </w:r>
            <w:r w:rsidR="00565711" w:rsidRPr="00E36A6E">
              <w:rPr>
                <w:rStyle w:val="af"/>
                <w:lang w:val="en-US"/>
              </w:rPr>
              <w:t>max(</w:t>
            </w:r>
            <w:r w:rsidR="00565711" w:rsidRPr="00E36A6E">
              <w:rPr>
                <w:rStyle w:val="af"/>
                <w:color w:val="0070C0"/>
                <w:lang w:val="en-US"/>
              </w:rPr>
              <w:t>0</w:t>
            </w:r>
            <w:r w:rsidR="00565711" w:rsidRPr="00E36A6E">
              <w:rPr>
                <w:rStyle w:val="af"/>
                <w:lang w:val="en-US"/>
              </w:rPr>
              <w:t>,submodel.Level-submodel.Hv)*submodel.Sp;</w:t>
            </w:r>
          </w:p>
          <w:p w:rsidR="00565711" w:rsidRPr="00E36A6E" w:rsidRDefault="00565711" w:rsidP="00565711">
            <w:pPr>
              <w:pStyle w:val="0"/>
              <w:rPr>
                <w:rStyle w:val="af"/>
                <w:lang w:val="en-US"/>
              </w:rPr>
            </w:pPr>
            <w:r w:rsidRPr="00E36A6E">
              <w:rPr>
                <w:rStyle w:val="af"/>
                <w:lang w:val="en-US"/>
              </w:rPr>
              <w:t xml:space="preserve"> </w:t>
            </w:r>
            <w:r w:rsidRPr="00E36A6E">
              <w:rPr>
                <w:rStyle w:val="af"/>
                <w:b/>
                <w:lang w:val="en-US"/>
              </w:rPr>
              <w:t>setpropevalstring</w:t>
            </w:r>
            <w:r w:rsidRPr="00E36A6E">
              <w:rPr>
                <w:rStyle w:val="af"/>
                <w:lang w:val="en-US"/>
              </w:rPr>
              <w:t>(Bak,"V1",</w:t>
            </w:r>
            <w:r w:rsidRPr="00E36A6E">
              <w:rPr>
                <w:rStyle w:val="af"/>
                <w:color w:val="0070C0"/>
                <w:lang w:val="en-US"/>
              </w:rPr>
              <w:t>0.2</w:t>
            </w:r>
            <w:r w:rsidRPr="00E36A6E">
              <w:rPr>
                <w:rStyle w:val="af"/>
                <w:lang w:val="en-US"/>
              </w:rPr>
              <w:t>*tmp);</w:t>
            </w:r>
          </w:p>
          <w:p w:rsidR="00565711" w:rsidRPr="00E36A6E" w:rsidRDefault="00565711" w:rsidP="00565711">
            <w:pPr>
              <w:pStyle w:val="0"/>
              <w:rPr>
                <w:rStyle w:val="af"/>
                <w:lang w:val="en-US"/>
              </w:rPr>
            </w:pPr>
            <w:r w:rsidRPr="00E36A6E">
              <w:rPr>
                <w:rStyle w:val="af"/>
                <w:lang w:val="en-US"/>
              </w:rPr>
              <w:t xml:space="preserve"> </w:t>
            </w:r>
            <w:r w:rsidRPr="00E36A6E">
              <w:rPr>
                <w:rStyle w:val="af"/>
                <w:b/>
                <w:lang w:val="en-US"/>
              </w:rPr>
              <w:t>setpropevalstring</w:t>
            </w:r>
            <w:r w:rsidRPr="00E36A6E">
              <w:rPr>
                <w:rStyle w:val="af"/>
                <w:lang w:val="en-US"/>
              </w:rPr>
              <w:t>(Bak,"V2",</w:t>
            </w:r>
            <w:r w:rsidRPr="00E36A6E">
              <w:rPr>
                <w:rStyle w:val="af"/>
                <w:color w:val="0070C0"/>
                <w:lang w:val="en-US"/>
              </w:rPr>
              <w:t>0.8</w:t>
            </w:r>
            <w:r w:rsidRPr="00E36A6E">
              <w:rPr>
                <w:rStyle w:val="af"/>
                <w:lang w:val="en-US"/>
              </w:rPr>
              <w:t>*tmp);</w:t>
            </w:r>
          </w:p>
          <w:p w:rsidR="00565711" w:rsidRPr="00E671FF" w:rsidRDefault="00565711" w:rsidP="00565711">
            <w:pPr>
              <w:pStyle w:val="0"/>
              <w:rPr>
                <w:rStyle w:val="af"/>
                <w:lang w:val="en-US"/>
              </w:rPr>
            </w:pPr>
            <w:r w:rsidRPr="00E36A6E">
              <w:rPr>
                <w:rStyle w:val="af"/>
                <w:lang w:val="en-US"/>
              </w:rPr>
              <w:t xml:space="preserve"> </w:t>
            </w:r>
            <w:r w:rsidRPr="00E671FF">
              <w:rPr>
                <w:rStyle w:val="af"/>
                <w:b/>
                <w:lang w:val="en-US"/>
              </w:rPr>
              <w:t>setpropevalstring</w:t>
            </w:r>
            <w:r w:rsidRPr="00E671FF">
              <w:rPr>
                <w:rStyle w:val="af"/>
                <w:lang w:val="en-US"/>
              </w:rPr>
              <w:t xml:space="preserve">(Bak,"V3",submodel.Vv+submodel.Vp-tmp);       </w:t>
            </w:r>
          </w:p>
          <w:p w:rsidR="00565711" w:rsidRPr="00E671FF" w:rsidRDefault="00565711" w:rsidP="00565711">
            <w:pPr>
              <w:pStyle w:val="0"/>
              <w:rPr>
                <w:rStyle w:val="af"/>
                <w:lang w:val="en-US"/>
              </w:rPr>
            </w:pPr>
            <w:r w:rsidRPr="00E671FF">
              <w:rPr>
                <w:rStyle w:val="af"/>
                <w:lang w:val="en-US"/>
              </w:rPr>
              <w:t xml:space="preserve">  </w:t>
            </w:r>
          </w:p>
          <w:p w:rsidR="00565711" w:rsidRPr="00565711" w:rsidRDefault="00565711" w:rsidP="00565711">
            <w:pPr>
              <w:pStyle w:val="0"/>
              <w:rPr>
                <w:lang w:val="en-US"/>
              </w:rPr>
            </w:pPr>
            <w:r w:rsidRPr="00E671FF">
              <w:rPr>
                <w:rStyle w:val="af"/>
                <w:lang w:val="en-US"/>
              </w:rPr>
              <w:t xml:space="preserve"> </w:t>
            </w:r>
            <w:r w:rsidRPr="00565711">
              <w:rPr>
                <w:rStyle w:val="af"/>
              </w:rPr>
              <w:t>InitObject(Bak);</w:t>
            </w:r>
          </w:p>
        </w:tc>
      </w:tr>
    </w:tbl>
    <w:p w:rsidR="00320F04" w:rsidRDefault="00697B5A" w:rsidP="00565711">
      <w:r>
        <w:lastRenderedPageBreak/>
        <w:t>Здесь в массивах sko1, sko2, sko3 и sko4 мы набираем по точкам числовые значения, из которых код ТРР построит линейно-кусочные зависимости уровня в конденсаторе и относительных площадей теплообмена по воде и пару от заполненного объема конденсатора.</w:t>
      </w:r>
    </w:p>
    <w:p w:rsidR="00697B5A" w:rsidRDefault="00697B5A" w:rsidP="00565711">
      <w:r>
        <w:t xml:space="preserve">Далее расчитанные массивы заносятся в соответствующие свойства объекта </w:t>
      </w:r>
      <w:r w:rsidRPr="00FE23A8">
        <w:rPr>
          <w:rStyle w:val="a9"/>
        </w:rPr>
        <w:t>«Bak»</w:t>
      </w:r>
      <w:r>
        <w:t>.</w:t>
      </w:r>
    </w:p>
    <w:p w:rsidR="00697B5A" w:rsidRDefault="00697B5A" w:rsidP="00565711">
      <w:r>
        <w:t xml:space="preserve">В переменной </w:t>
      </w:r>
      <w:r w:rsidRPr="00FE23A8">
        <w:rPr>
          <w:rStyle w:val="a9"/>
        </w:rPr>
        <w:t>«tmp»</w:t>
      </w:r>
      <w:r>
        <w:t xml:space="preserve"> мы расчитываем объём конденсатора, заполненный водой (жидкой фазой) в начальный момент времени</w:t>
      </w:r>
      <w:r w:rsidR="00EA18FD">
        <w:t>,</w:t>
      </w:r>
      <w:r>
        <w:t xml:space="preserve"> в зависимости от этого расчитываем </w:t>
      </w:r>
      <w:r w:rsidR="00EA18FD">
        <w:t xml:space="preserve">три объёма конденсатора </w:t>
      </w:r>
      <w:r w:rsidR="00EA18FD" w:rsidRPr="00FE23A8">
        <w:rPr>
          <w:rStyle w:val="a9"/>
        </w:rPr>
        <w:t>«V1»</w:t>
      </w:r>
      <w:r w:rsidR="00EA18FD">
        <w:t xml:space="preserve">, </w:t>
      </w:r>
      <w:r w:rsidR="00EA18FD" w:rsidRPr="00FE23A8">
        <w:rPr>
          <w:rStyle w:val="a9"/>
        </w:rPr>
        <w:t>«V2»</w:t>
      </w:r>
      <w:r w:rsidR="00EA18FD">
        <w:t xml:space="preserve">, </w:t>
      </w:r>
      <w:r w:rsidR="00EA18FD" w:rsidRPr="00FE23A8">
        <w:rPr>
          <w:rStyle w:val="a9"/>
        </w:rPr>
        <w:t>«V3»</w:t>
      </w:r>
      <w:r w:rsidR="00EA18FD">
        <w:t>.</w:t>
      </w:r>
    </w:p>
    <w:p w:rsidR="00EA18FD" w:rsidRDefault="00EA18FD" w:rsidP="00565711">
      <w:r>
        <w:t xml:space="preserve">Функция </w:t>
      </w:r>
      <w:r w:rsidRPr="00FE23A8">
        <w:rPr>
          <w:rStyle w:val="a9"/>
        </w:rPr>
        <w:t>«InitObject(Bak)»</w:t>
      </w:r>
      <w:r>
        <w:t xml:space="preserve"> принудительно инициализирует и обновляет значения свойств объекта </w:t>
      </w:r>
      <w:r w:rsidRPr="00FE23A8">
        <w:rPr>
          <w:rStyle w:val="a9"/>
        </w:rPr>
        <w:t>«Bak»</w:t>
      </w:r>
      <w:r>
        <w:t>.</w:t>
      </w:r>
    </w:p>
    <w:p w:rsidR="00326DBA" w:rsidRDefault="00D34B90" w:rsidP="00565711">
      <w:r>
        <w:t xml:space="preserve">После этого можно снова проинициализировать схему и посмотреть на свойства в объекте </w:t>
      </w:r>
      <w:r w:rsidRPr="00FE23A8">
        <w:rPr>
          <w:rStyle w:val="a9"/>
        </w:rPr>
        <w:t>«Bak»</w:t>
      </w:r>
      <w:r>
        <w:t>:</w:t>
      </w:r>
      <w:r w:rsidRPr="00D34B90">
        <w:t xml:space="preserve"> они должны пересч</w:t>
      </w:r>
      <w:r w:rsidR="00302BF0">
        <w:t xml:space="preserve">итаться, см. </w:t>
      </w:r>
      <w:r w:rsidR="00326DBA">
        <w:fldChar w:fldCharType="begin"/>
      </w:r>
      <w:r w:rsidR="00326DBA">
        <w:instrText xml:space="preserve"> REF _Ref280176594 \h </w:instrText>
      </w:r>
      <w:r w:rsidR="00326DBA">
        <w:fldChar w:fldCharType="separate"/>
      </w:r>
      <w:r w:rsidR="00E1730D">
        <w:t xml:space="preserve">Рисунок </w:t>
      </w:r>
      <w:r w:rsidR="00E1730D">
        <w:rPr>
          <w:noProof/>
        </w:rPr>
        <w:t>47</w:t>
      </w:r>
      <w:r w:rsidR="00326DBA">
        <w:fldChar w:fldCharType="end"/>
      </w:r>
      <w:r w:rsidR="00326DBA">
        <w:t xml:space="preserve">, поля </w:t>
      </w:r>
      <w:r w:rsidR="00326DBA" w:rsidRPr="00FE23A8">
        <w:rPr>
          <w:rStyle w:val="a9"/>
        </w:rPr>
        <w:t>«SKO1»</w:t>
      </w:r>
      <w:r w:rsidR="00326DBA">
        <w:t xml:space="preserve">, </w:t>
      </w:r>
      <w:r w:rsidR="00326DBA" w:rsidRPr="00FE23A8">
        <w:rPr>
          <w:rStyle w:val="a9"/>
        </w:rPr>
        <w:t>«SKO2»</w:t>
      </w:r>
      <w:r w:rsidR="00326DBA">
        <w:t xml:space="preserve">, </w:t>
      </w:r>
      <w:r w:rsidR="00326DBA" w:rsidRPr="00FE23A8">
        <w:rPr>
          <w:rStyle w:val="a9"/>
        </w:rPr>
        <w:t>«SKO3»</w:t>
      </w:r>
      <w:r w:rsidR="00326DBA">
        <w:t xml:space="preserve">, </w:t>
      </w:r>
      <w:r w:rsidR="00326DBA" w:rsidRPr="00FE23A8">
        <w:rPr>
          <w:rStyle w:val="a9"/>
        </w:rPr>
        <w:t>«SKO4»</w:t>
      </w:r>
      <w:r w:rsidR="00326DBA">
        <w:t xml:space="preserve"> и </w:t>
      </w:r>
      <w:r w:rsidR="00326DBA" w:rsidRPr="00FE23A8">
        <w:rPr>
          <w:rStyle w:val="a9"/>
        </w:rPr>
        <w:t>«V1»</w:t>
      </w:r>
      <w:r w:rsidR="00326DBA" w:rsidRPr="00326DBA">
        <w:t xml:space="preserve">, </w:t>
      </w:r>
      <w:r w:rsidR="00326DBA" w:rsidRPr="00FE23A8">
        <w:rPr>
          <w:rStyle w:val="a9"/>
        </w:rPr>
        <w:t>«V2»</w:t>
      </w:r>
      <w:r w:rsidR="00326DBA" w:rsidRPr="00326DBA">
        <w:t xml:space="preserve">, </w:t>
      </w:r>
      <w:r w:rsidR="00326DBA" w:rsidRPr="00FE23A8">
        <w:rPr>
          <w:rStyle w:val="a9"/>
        </w:rPr>
        <w:t>«V3»</w:t>
      </w:r>
      <w:r w:rsidR="00326DBA">
        <w:t>.</w:t>
      </w:r>
    </w:p>
    <w:p w:rsidR="00302BF0" w:rsidRDefault="00302BF0" w:rsidP="00302BF0">
      <w:pPr>
        <w:pStyle w:val="a8"/>
      </w:pPr>
      <w:r>
        <w:rPr>
          <w:noProof/>
        </w:rPr>
        <w:lastRenderedPageBreak/>
        <w:drawing>
          <wp:inline distT="0" distB="0" distL="0" distR="0" wp14:anchorId="1E9C7E1D" wp14:editId="749ED4A1">
            <wp:extent cx="4429125" cy="519112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429125" cy="5191125"/>
                    </a:xfrm>
                    <a:prstGeom prst="rect">
                      <a:avLst/>
                    </a:prstGeom>
                  </pic:spPr>
                </pic:pic>
              </a:graphicData>
            </a:graphic>
          </wp:inline>
        </w:drawing>
      </w:r>
    </w:p>
    <w:p w:rsidR="00302BF0" w:rsidRDefault="00302BF0" w:rsidP="00302BF0">
      <w:pPr>
        <w:pStyle w:val="a4"/>
      </w:pPr>
      <w:bookmarkStart w:id="124" w:name="_Ref280176594"/>
      <w:bookmarkStart w:id="125" w:name="_Toc291248669"/>
      <w:r>
        <w:t xml:space="preserve">Рисунок </w:t>
      </w:r>
      <w:r w:rsidR="00C43823">
        <w:fldChar w:fldCharType="begin"/>
      </w:r>
      <w:r w:rsidR="00C43823">
        <w:instrText xml:space="preserve"> SEQ Рисунок \* ARABIC </w:instrText>
      </w:r>
      <w:r w:rsidR="00C43823">
        <w:fldChar w:fldCharType="separate"/>
      </w:r>
      <w:r w:rsidR="00E1730D">
        <w:rPr>
          <w:noProof/>
        </w:rPr>
        <w:t>47</w:t>
      </w:r>
      <w:r w:rsidR="00C43823">
        <w:rPr>
          <w:noProof/>
        </w:rPr>
        <w:fldChar w:fldCharType="end"/>
      </w:r>
      <w:bookmarkEnd w:id="124"/>
      <w:r>
        <w:t>. Перерасчет свойств объекта «</w:t>
      </w:r>
      <w:r>
        <w:rPr>
          <w:lang w:val="en-US"/>
        </w:rPr>
        <w:t>Bak</w:t>
      </w:r>
      <w:r>
        <w:t>»</w:t>
      </w:r>
      <w:r w:rsidRPr="00302BF0">
        <w:t xml:space="preserve"> (</w:t>
      </w:r>
      <w:r>
        <w:t>компенсатор 3-х объёмный)</w:t>
      </w:r>
      <w:bookmarkEnd w:id="125"/>
    </w:p>
    <w:p w:rsidR="0052267A" w:rsidRDefault="002A444D" w:rsidP="009D1863">
      <w:pPr>
        <w:pStyle w:val="ac"/>
        <w:numPr>
          <w:ilvl w:val="0"/>
          <w:numId w:val="11"/>
        </w:numPr>
      </w:pPr>
      <w:r>
        <w:t>Переходим к заданию свойств трубочкам теплообменников.</w:t>
      </w:r>
      <w:r w:rsidR="00B046AB">
        <w:t xml:space="preserve"> Каждый канал будет состоять из 10 участков (параметр </w:t>
      </w:r>
      <w:r w:rsidR="00B046AB" w:rsidRPr="00B046AB">
        <w:rPr>
          <w:b/>
        </w:rPr>
        <w:t>«</w:t>
      </w:r>
      <w:r w:rsidR="00B046AB" w:rsidRPr="00B046AB">
        <w:rPr>
          <w:b/>
          <w:lang w:val="en-US"/>
        </w:rPr>
        <w:t>Count</w:t>
      </w:r>
      <w:r w:rsidR="00B046AB" w:rsidRPr="00B046AB">
        <w:rPr>
          <w:b/>
        </w:rPr>
        <w:t>»</w:t>
      </w:r>
      <w:r w:rsidR="00B046AB" w:rsidRPr="00B046AB">
        <w:t xml:space="preserve"> </w:t>
      </w:r>
      <w:r w:rsidR="00B046AB">
        <w:t>субмодели)</w:t>
      </w:r>
      <w:r w:rsidR="0052267A">
        <w:t xml:space="preserve"> по длине</w:t>
      </w:r>
      <w:r w:rsidR="00B046AB">
        <w:t>.</w:t>
      </w:r>
      <w:r w:rsidR="00665A94">
        <w:t xml:space="preserve"> И для каждого участка надо задать гидравлический диаметр</w:t>
      </w:r>
      <w:r w:rsidR="00665A94" w:rsidRPr="00665A94">
        <w:t>;</w:t>
      </w:r>
      <w:r w:rsidR="00665A94">
        <w:t xml:space="preserve"> проходное сечение</w:t>
      </w:r>
      <w:r w:rsidR="00665A94" w:rsidRPr="00665A94">
        <w:t>;</w:t>
      </w:r>
      <w:r w:rsidR="00665A94">
        <w:t xml:space="preserve"> длину</w:t>
      </w:r>
      <w:r w:rsidR="00665A94" w:rsidRPr="00665A94">
        <w:t>;</w:t>
      </w:r>
      <w:r w:rsidR="00665A94">
        <w:t xml:space="preserve"> гидравлическое сопротивление</w:t>
      </w:r>
      <w:r w:rsidR="00665A94" w:rsidRPr="00665A94">
        <w:t>;</w:t>
      </w:r>
      <w:r w:rsidR="00665A94">
        <w:t xml:space="preserve"> обратное гидравлическое сопротивление</w:t>
      </w:r>
      <w:r w:rsidR="00665A94" w:rsidRPr="00665A94">
        <w:t>;</w:t>
      </w:r>
      <w:r w:rsidR="00665A94">
        <w:t xml:space="preserve"> приращение </w:t>
      </w:r>
      <w:r w:rsidR="00665A94">
        <w:rPr>
          <w:lang w:val="en-US"/>
        </w:rPr>
        <w:t>X</w:t>
      </w:r>
      <w:r w:rsidR="00665A94" w:rsidRPr="00665A94">
        <w:t>,</w:t>
      </w:r>
      <w:r w:rsidR="00665A94">
        <w:rPr>
          <w:lang w:val="en-US"/>
        </w:rPr>
        <w:t>Y</w:t>
      </w:r>
      <w:r w:rsidR="00665A94" w:rsidRPr="00665A94">
        <w:t>,</w:t>
      </w:r>
      <w:r w:rsidR="00665A94">
        <w:rPr>
          <w:lang w:val="en-US"/>
        </w:rPr>
        <w:t>Z</w:t>
      </w:r>
      <w:r w:rsidR="00665A94" w:rsidRPr="00665A94">
        <w:t xml:space="preserve">; </w:t>
      </w:r>
      <w:r w:rsidR="0052267A">
        <w:t xml:space="preserve">начальную </w:t>
      </w:r>
      <w:r w:rsidR="00665A94">
        <w:t>концентрацию бора</w:t>
      </w:r>
      <w:r w:rsidR="00665A94" w:rsidRPr="00665A94">
        <w:t xml:space="preserve">; </w:t>
      </w:r>
      <w:r w:rsidR="00665A94">
        <w:t>толщину стенки</w:t>
      </w:r>
      <w:r w:rsidR="00665A94" w:rsidRPr="00665A94">
        <w:t xml:space="preserve">; </w:t>
      </w:r>
      <w:r w:rsidR="00665A94">
        <w:t>площадь поверхности теплообмена</w:t>
      </w:r>
      <w:r w:rsidR="00665A94" w:rsidRPr="00665A94">
        <w:t>;</w:t>
      </w:r>
      <w:r w:rsidR="00665A94">
        <w:t xml:space="preserve"> шероховатость</w:t>
      </w:r>
      <w:r w:rsidR="00665A94" w:rsidRPr="00665A94">
        <w:t>;</w:t>
      </w:r>
      <w:r w:rsidR="00665A94">
        <w:t xml:space="preserve"> число элементов тепловой связи. На языке программирования вс</w:t>
      </w:r>
      <w:r w:rsidR="0052267A">
        <w:t>ё это делается довольно просто.</w:t>
      </w:r>
    </w:p>
    <w:p w:rsidR="00503F9B" w:rsidRPr="00665A94" w:rsidRDefault="00665A94" w:rsidP="0052267A">
      <w:r>
        <w:t>Наберите в блоке инициализации следующий текст:</w:t>
      </w:r>
    </w:p>
    <w:tbl>
      <w:tblPr>
        <w:tblStyle w:val="af1"/>
        <w:tblW w:w="0" w:type="auto"/>
        <w:tblLook w:val="04A0" w:firstRow="1" w:lastRow="0" w:firstColumn="1" w:lastColumn="0" w:noHBand="0" w:noVBand="1"/>
      </w:tblPr>
      <w:tblGrid>
        <w:gridCol w:w="10199"/>
      </w:tblGrid>
      <w:tr w:rsidR="002A444D" w:rsidRPr="00151EC1" w:rsidTr="00665A94">
        <w:tc>
          <w:tcPr>
            <w:tcW w:w="10420" w:type="dxa"/>
            <w:tcBorders>
              <w:top w:val="nil"/>
              <w:bottom w:val="nil"/>
              <w:right w:val="nil"/>
            </w:tcBorders>
          </w:tcPr>
          <w:p w:rsidR="002A444D" w:rsidRPr="00B2187C" w:rsidRDefault="002A444D" w:rsidP="002A444D">
            <w:pPr>
              <w:pStyle w:val="0"/>
              <w:rPr>
                <w:rStyle w:val="af"/>
                <w:lang w:val="en-US"/>
              </w:rPr>
            </w:pPr>
            <w:r>
              <w:rPr>
                <w:rStyle w:val="af"/>
              </w:rPr>
              <w:t xml:space="preserve"> </w:t>
            </w:r>
            <w:r w:rsidRPr="00B2187C">
              <w:rPr>
                <w:rStyle w:val="af"/>
                <w:lang w:val="en-US"/>
              </w:rPr>
              <w:t>Tube1.Material=Material;</w:t>
            </w:r>
          </w:p>
          <w:p w:rsidR="002A444D" w:rsidRPr="00B2187C" w:rsidRDefault="002A444D" w:rsidP="002A444D">
            <w:pPr>
              <w:pStyle w:val="0"/>
              <w:rPr>
                <w:rStyle w:val="af"/>
                <w:lang w:val="en-US"/>
              </w:rPr>
            </w:pPr>
            <w:r w:rsidRPr="00B2187C">
              <w:rPr>
                <w:rStyle w:val="af"/>
                <w:lang w:val="en-US"/>
              </w:rPr>
              <w:t xml:space="preserve"> </w:t>
            </w:r>
            <w:r w:rsidRPr="00B2187C">
              <w:rPr>
                <w:rStyle w:val="af"/>
                <w:b/>
                <w:lang w:val="en-US"/>
              </w:rPr>
              <w:t>setpropevalstring</w:t>
            </w:r>
            <w:r w:rsidRPr="00B2187C">
              <w:rPr>
                <w:rStyle w:val="af"/>
                <w:lang w:val="en-US"/>
              </w:rPr>
              <w:t>(Tube1,</w:t>
            </w:r>
            <w:r w:rsidRPr="003F7576">
              <w:rPr>
                <w:rStyle w:val="af5"/>
                <w:lang w:val="en-US"/>
              </w:rPr>
              <w:t>"Count"</w:t>
            </w:r>
            <w:r w:rsidRPr="00B2187C">
              <w:rPr>
                <w:rStyle w:val="af"/>
                <w:lang w:val="en-US"/>
              </w:rPr>
              <w:t xml:space="preserve">       ,submodel.Count); </w:t>
            </w:r>
          </w:p>
          <w:p w:rsidR="002A444D" w:rsidRPr="00151EC1" w:rsidRDefault="002A444D" w:rsidP="002A444D">
            <w:pPr>
              <w:pStyle w:val="0"/>
              <w:rPr>
                <w:rStyle w:val="af"/>
                <w:lang w:val="en-US"/>
              </w:rPr>
            </w:pPr>
            <w:r w:rsidRPr="00151EC1">
              <w:rPr>
                <w:rStyle w:val="af"/>
                <w:lang w:val="en-US"/>
              </w:rPr>
              <w:t xml:space="preserve"> </w:t>
            </w:r>
            <w:r w:rsidRPr="00151EC1">
              <w:rPr>
                <w:rStyle w:val="af"/>
                <w:b/>
                <w:lang w:val="en-US"/>
              </w:rPr>
              <w:t>setpropevalstring</w:t>
            </w:r>
            <w:r w:rsidRPr="00151EC1">
              <w:rPr>
                <w:rStyle w:val="af"/>
                <w:lang w:val="en-US"/>
              </w:rPr>
              <w:t>(Tube1,</w:t>
            </w:r>
            <w:r w:rsidRPr="003F7576">
              <w:rPr>
                <w:rStyle w:val="af5"/>
                <w:lang w:val="en-US"/>
              </w:rPr>
              <w:t>"Gidr_D"</w:t>
            </w:r>
            <w:r w:rsidRPr="00151EC1">
              <w:rPr>
                <w:rStyle w:val="af"/>
                <w:lang w:val="en-US"/>
              </w:rPr>
              <w:t xml:space="preserve">      ,</w:t>
            </w:r>
            <w:r w:rsidRPr="003F7576">
              <w:rPr>
                <w:rStyle w:val="af5"/>
                <w:lang w:val="en-US"/>
              </w:rPr>
              <w:t>"["</w:t>
            </w:r>
            <w:r w:rsidRPr="00151EC1">
              <w:rPr>
                <w:rStyle w:val="af"/>
                <w:lang w:val="en-US"/>
              </w:rPr>
              <w:t>+Count#submodel.Dg</w:t>
            </w:r>
            <w:r w:rsidR="00151EC1" w:rsidRPr="00151EC1">
              <w:rPr>
                <w:rStyle w:val="af"/>
                <w:lang w:val="en-US"/>
              </w:rPr>
              <w:t xml:space="preserve">       </w:t>
            </w:r>
            <w:r w:rsidRPr="00151EC1">
              <w:rPr>
                <w:rStyle w:val="af"/>
                <w:lang w:val="en-US"/>
              </w:rPr>
              <w:t>+</w:t>
            </w:r>
            <w:r w:rsidRPr="003F7576">
              <w:rPr>
                <w:rStyle w:val="af5"/>
                <w:lang w:val="en-US"/>
              </w:rPr>
              <w:t>"]"</w:t>
            </w:r>
            <w:r w:rsidRPr="00151EC1">
              <w:rPr>
                <w:rStyle w:val="af"/>
                <w:lang w:val="en-US"/>
              </w:rPr>
              <w:t>);</w:t>
            </w:r>
          </w:p>
          <w:p w:rsidR="002A444D" w:rsidRPr="00151EC1" w:rsidRDefault="002A444D" w:rsidP="002A444D">
            <w:pPr>
              <w:pStyle w:val="0"/>
              <w:rPr>
                <w:rStyle w:val="af"/>
                <w:lang w:val="en-US"/>
              </w:rPr>
            </w:pPr>
            <w:r w:rsidRPr="00151EC1">
              <w:rPr>
                <w:rStyle w:val="af"/>
                <w:lang w:val="en-US"/>
              </w:rPr>
              <w:t xml:space="preserve"> </w:t>
            </w:r>
            <w:r w:rsidRPr="00151EC1">
              <w:rPr>
                <w:rStyle w:val="af"/>
                <w:b/>
                <w:lang w:val="en-US"/>
              </w:rPr>
              <w:t>setpropevalstring</w:t>
            </w:r>
            <w:r w:rsidRPr="00151EC1">
              <w:rPr>
                <w:rStyle w:val="af"/>
                <w:lang w:val="en-US"/>
              </w:rPr>
              <w:t>(Tube1,</w:t>
            </w:r>
            <w:r w:rsidRPr="003F7576">
              <w:rPr>
                <w:rStyle w:val="af5"/>
                <w:lang w:val="en-US"/>
              </w:rPr>
              <w:t>"Sechen"</w:t>
            </w:r>
            <w:r w:rsidRPr="00151EC1">
              <w:rPr>
                <w:rStyle w:val="af"/>
                <w:lang w:val="en-US"/>
              </w:rPr>
              <w:t xml:space="preserve">      ,</w:t>
            </w:r>
            <w:r w:rsidR="00151EC1" w:rsidRPr="003F7576">
              <w:rPr>
                <w:rStyle w:val="af5"/>
                <w:lang w:val="en-US"/>
              </w:rPr>
              <w:t>"["</w:t>
            </w:r>
            <w:r w:rsidRPr="00151EC1">
              <w:rPr>
                <w:rStyle w:val="af"/>
                <w:lang w:val="en-US"/>
              </w:rPr>
              <w:t>+Count#submodel.S/</w:t>
            </w:r>
            <w:r w:rsidRPr="002C38FA">
              <w:rPr>
                <w:rStyle w:val="af"/>
                <w:color w:val="0070C0"/>
                <w:lang w:val="en-US"/>
              </w:rPr>
              <w:t>2</w:t>
            </w:r>
            <w:r w:rsidR="00151EC1" w:rsidRPr="00151EC1">
              <w:rPr>
                <w:rStyle w:val="af"/>
                <w:lang w:val="en-US"/>
              </w:rPr>
              <w:t xml:space="preserve">      </w:t>
            </w:r>
            <w:r w:rsidRPr="00151EC1">
              <w:rPr>
                <w:rStyle w:val="af"/>
                <w:lang w:val="en-US"/>
              </w:rPr>
              <w:t>+</w:t>
            </w:r>
            <w:r w:rsidRPr="003F7576">
              <w:rPr>
                <w:rStyle w:val="af5"/>
                <w:lang w:val="en-US"/>
              </w:rPr>
              <w:t>"]"</w:t>
            </w:r>
            <w:r w:rsidRPr="00151EC1">
              <w:rPr>
                <w:rStyle w:val="af"/>
                <w:lang w:val="en-US"/>
              </w:rPr>
              <w:t>);</w:t>
            </w:r>
          </w:p>
          <w:p w:rsidR="002A444D" w:rsidRPr="00151EC1" w:rsidRDefault="002A444D" w:rsidP="002A444D">
            <w:pPr>
              <w:pStyle w:val="0"/>
              <w:rPr>
                <w:rStyle w:val="af"/>
                <w:lang w:val="en-US"/>
              </w:rPr>
            </w:pPr>
            <w:r w:rsidRPr="00151EC1">
              <w:rPr>
                <w:rStyle w:val="af"/>
                <w:lang w:val="en-US"/>
              </w:rPr>
              <w:t xml:space="preserve"> </w:t>
            </w:r>
            <w:r w:rsidRPr="00151EC1">
              <w:rPr>
                <w:rStyle w:val="af"/>
                <w:b/>
                <w:lang w:val="en-US"/>
              </w:rPr>
              <w:t>setpropevalstring</w:t>
            </w:r>
            <w:r w:rsidRPr="00151EC1">
              <w:rPr>
                <w:rStyle w:val="af"/>
                <w:lang w:val="en-US"/>
              </w:rPr>
              <w:t>(Tube1,</w:t>
            </w:r>
            <w:r w:rsidRPr="003F7576">
              <w:rPr>
                <w:rStyle w:val="af5"/>
                <w:lang w:val="en-US"/>
              </w:rPr>
              <w:t>"Dlina"</w:t>
            </w:r>
            <w:r w:rsidRPr="00151EC1">
              <w:rPr>
                <w:rStyle w:val="af"/>
                <w:lang w:val="en-US"/>
              </w:rPr>
              <w:t xml:space="preserve">       ,</w:t>
            </w:r>
            <w:r w:rsidR="00151EC1" w:rsidRPr="003F7576">
              <w:rPr>
                <w:rStyle w:val="af5"/>
                <w:lang w:val="en-US"/>
              </w:rPr>
              <w:t>"["</w:t>
            </w:r>
            <w:r w:rsidRPr="00151EC1">
              <w:rPr>
                <w:rStyle w:val="af"/>
                <w:lang w:val="en-US"/>
              </w:rPr>
              <w:t>+Count#(submodel.L/Count)+</w:t>
            </w:r>
            <w:r w:rsidRPr="003F7576">
              <w:rPr>
                <w:rStyle w:val="af5"/>
                <w:lang w:val="en-US"/>
              </w:rPr>
              <w:t>"]"</w:t>
            </w:r>
            <w:r w:rsidRPr="00151EC1">
              <w:rPr>
                <w:rStyle w:val="af"/>
                <w:lang w:val="en-US"/>
              </w:rPr>
              <w:t>);</w:t>
            </w:r>
          </w:p>
          <w:p w:rsidR="002A444D" w:rsidRPr="00151EC1" w:rsidRDefault="002A444D" w:rsidP="002A444D">
            <w:pPr>
              <w:pStyle w:val="0"/>
              <w:rPr>
                <w:rStyle w:val="af"/>
                <w:lang w:val="en-US"/>
              </w:rPr>
            </w:pPr>
            <w:r w:rsidRPr="00151EC1">
              <w:rPr>
                <w:rStyle w:val="af"/>
                <w:lang w:val="en-US"/>
              </w:rPr>
              <w:t xml:space="preserve"> </w:t>
            </w:r>
            <w:r w:rsidR="00151EC1" w:rsidRPr="00151EC1">
              <w:rPr>
                <w:rStyle w:val="af"/>
                <w:b/>
                <w:lang w:val="en-US"/>
              </w:rPr>
              <w:t>setpropevalstring</w:t>
            </w:r>
            <w:r w:rsidRPr="00151EC1">
              <w:rPr>
                <w:rStyle w:val="af"/>
                <w:lang w:val="en-US"/>
              </w:rPr>
              <w:t>(Tube1,</w:t>
            </w:r>
            <w:r w:rsidRPr="003F7576">
              <w:rPr>
                <w:rStyle w:val="af5"/>
                <w:lang w:val="en-US"/>
              </w:rPr>
              <w:t>"Soprot"</w:t>
            </w:r>
            <w:r w:rsidRPr="00151EC1">
              <w:rPr>
                <w:rStyle w:val="af"/>
                <w:lang w:val="en-US"/>
              </w:rPr>
              <w:t xml:space="preserve">      ,</w:t>
            </w:r>
            <w:r w:rsidRPr="003F7576">
              <w:rPr>
                <w:rStyle w:val="af5"/>
                <w:lang w:val="en-US"/>
              </w:rPr>
              <w:t>"["</w:t>
            </w:r>
            <w:r w:rsidRPr="00151EC1">
              <w:rPr>
                <w:rStyle w:val="af"/>
                <w:lang w:val="en-US"/>
              </w:rPr>
              <w:t>+Count#</w:t>
            </w:r>
            <w:r w:rsidRPr="002C38FA">
              <w:rPr>
                <w:rStyle w:val="af"/>
                <w:color w:val="0070C0"/>
                <w:lang w:val="en-US"/>
              </w:rPr>
              <w:t>2</w:t>
            </w:r>
            <w:r w:rsidRPr="00151EC1">
              <w:rPr>
                <w:rStyle w:val="af"/>
                <w:lang w:val="en-US"/>
              </w:rPr>
              <w:t>/Count</w:t>
            </w:r>
            <w:r w:rsidR="00151EC1" w:rsidRPr="00151EC1">
              <w:rPr>
                <w:rStyle w:val="af"/>
                <w:lang w:val="en-US"/>
              </w:rPr>
              <w:t xml:space="preserve">           </w:t>
            </w:r>
            <w:r w:rsidRPr="00151EC1">
              <w:rPr>
                <w:rStyle w:val="af"/>
                <w:lang w:val="en-US"/>
              </w:rPr>
              <w:t>+</w:t>
            </w:r>
            <w:r w:rsidRPr="003F7576">
              <w:rPr>
                <w:rStyle w:val="af5"/>
                <w:lang w:val="en-US"/>
              </w:rPr>
              <w:t>"]"</w:t>
            </w:r>
            <w:r w:rsidRPr="00151EC1">
              <w:rPr>
                <w:rStyle w:val="af"/>
                <w:lang w:val="en-US"/>
              </w:rPr>
              <w:t>);</w:t>
            </w:r>
          </w:p>
          <w:p w:rsidR="002A444D" w:rsidRPr="00151EC1" w:rsidRDefault="002A444D" w:rsidP="002A444D">
            <w:pPr>
              <w:pStyle w:val="0"/>
              <w:rPr>
                <w:rStyle w:val="af"/>
                <w:lang w:val="en-US"/>
              </w:rPr>
            </w:pPr>
            <w:r w:rsidRPr="00151EC1">
              <w:rPr>
                <w:rStyle w:val="af"/>
                <w:lang w:val="en-US"/>
              </w:rPr>
              <w:t xml:space="preserve"> </w:t>
            </w:r>
            <w:r w:rsidR="00151EC1" w:rsidRPr="00151EC1">
              <w:rPr>
                <w:rStyle w:val="af"/>
                <w:b/>
                <w:lang w:val="en-US"/>
              </w:rPr>
              <w:t>setpropevalstring</w:t>
            </w:r>
            <w:r w:rsidRPr="00151EC1">
              <w:rPr>
                <w:rStyle w:val="af"/>
                <w:lang w:val="en-US"/>
              </w:rPr>
              <w:t>(Tube1,</w:t>
            </w:r>
            <w:r w:rsidRPr="003F7576">
              <w:rPr>
                <w:rStyle w:val="af5"/>
                <w:lang w:val="en-US"/>
              </w:rPr>
              <w:t>"InvSopr"</w:t>
            </w:r>
            <w:r w:rsidRPr="00151EC1">
              <w:rPr>
                <w:rStyle w:val="af"/>
                <w:lang w:val="en-US"/>
              </w:rPr>
              <w:t xml:space="preserve">     ,</w:t>
            </w:r>
            <w:r w:rsidR="00151EC1" w:rsidRPr="003F7576">
              <w:rPr>
                <w:rStyle w:val="af5"/>
                <w:lang w:val="en-US"/>
              </w:rPr>
              <w:t>"["</w:t>
            </w:r>
            <w:r w:rsidRPr="00151EC1">
              <w:rPr>
                <w:rStyle w:val="af"/>
                <w:lang w:val="en-US"/>
              </w:rPr>
              <w:t>+Count#</w:t>
            </w:r>
            <w:r w:rsidRPr="002C38FA">
              <w:rPr>
                <w:rStyle w:val="af"/>
                <w:color w:val="0070C0"/>
                <w:lang w:val="en-US"/>
              </w:rPr>
              <w:t>2</w:t>
            </w:r>
            <w:r w:rsidRPr="00151EC1">
              <w:rPr>
                <w:rStyle w:val="af"/>
                <w:lang w:val="en-US"/>
              </w:rPr>
              <w:t>/Count</w:t>
            </w:r>
            <w:r w:rsidR="00151EC1" w:rsidRPr="00151EC1">
              <w:rPr>
                <w:rStyle w:val="af"/>
                <w:lang w:val="en-US"/>
              </w:rPr>
              <w:t xml:space="preserve">           </w:t>
            </w:r>
            <w:r w:rsidRPr="00151EC1">
              <w:rPr>
                <w:rStyle w:val="af"/>
                <w:lang w:val="en-US"/>
              </w:rPr>
              <w:t>+</w:t>
            </w:r>
            <w:r w:rsidRPr="003F7576">
              <w:rPr>
                <w:rStyle w:val="af5"/>
                <w:lang w:val="en-US"/>
              </w:rPr>
              <w:t>"]"</w:t>
            </w:r>
            <w:r w:rsidRPr="00151EC1">
              <w:rPr>
                <w:rStyle w:val="af"/>
                <w:lang w:val="en-US"/>
              </w:rPr>
              <w:t>);</w:t>
            </w:r>
          </w:p>
          <w:p w:rsidR="002A444D" w:rsidRPr="00151EC1" w:rsidRDefault="002A444D" w:rsidP="002A444D">
            <w:pPr>
              <w:pStyle w:val="0"/>
              <w:rPr>
                <w:rStyle w:val="af"/>
                <w:lang w:val="en-US"/>
              </w:rPr>
            </w:pPr>
            <w:r w:rsidRPr="00151EC1">
              <w:rPr>
                <w:rStyle w:val="af"/>
                <w:lang w:val="en-US"/>
              </w:rPr>
              <w:t xml:space="preserve"> </w:t>
            </w:r>
            <w:r w:rsidR="00151EC1" w:rsidRPr="00151EC1">
              <w:rPr>
                <w:rStyle w:val="af"/>
                <w:b/>
                <w:lang w:val="en-US"/>
              </w:rPr>
              <w:t>setpropevalstring</w:t>
            </w:r>
            <w:r w:rsidRPr="00151EC1">
              <w:rPr>
                <w:rStyle w:val="af"/>
                <w:lang w:val="en-US"/>
              </w:rPr>
              <w:t>(Tube1,</w:t>
            </w:r>
            <w:r w:rsidRPr="003F7576">
              <w:rPr>
                <w:rStyle w:val="af5"/>
                <w:lang w:val="en-US"/>
              </w:rPr>
              <w:t>"Z"</w:t>
            </w:r>
            <w:r w:rsidRPr="00151EC1">
              <w:rPr>
                <w:rStyle w:val="af"/>
                <w:lang w:val="en-US"/>
              </w:rPr>
              <w:t xml:space="preserve">           ,</w:t>
            </w:r>
            <w:r w:rsidRPr="003F7576">
              <w:rPr>
                <w:rStyle w:val="af5"/>
                <w:lang w:val="en-US"/>
              </w:rPr>
              <w:t>"["</w:t>
            </w:r>
            <w:r w:rsidRPr="00151EC1">
              <w:rPr>
                <w:rStyle w:val="af"/>
                <w:lang w:val="en-US"/>
              </w:rPr>
              <w:t>+Count#</w:t>
            </w:r>
            <w:r w:rsidRPr="002C38FA">
              <w:rPr>
                <w:rStyle w:val="af"/>
                <w:color w:val="0070C0"/>
                <w:lang w:val="en-US"/>
              </w:rPr>
              <w:t>0</w:t>
            </w:r>
            <w:r w:rsidR="00151EC1" w:rsidRPr="00151EC1">
              <w:rPr>
                <w:rStyle w:val="af"/>
                <w:lang w:val="en-US"/>
              </w:rPr>
              <w:t xml:space="preserve">                 </w:t>
            </w:r>
            <w:r w:rsidRPr="00151EC1">
              <w:rPr>
                <w:rStyle w:val="af"/>
                <w:lang w:val="en-US"/>
              </w:rPr>
              <w:t>+</w:t>
            </w:r>
            <w:r w:rsidRPr="003F7576">
              <w:rPr>
                <w:rStyle w:val="af5"/>
                <w:lang w:val="en-US"/>
              </w:rPr>
              <w:t>"]"</w:t>
            </w:r>
            <w:r w:rsidRPr="00151EC1">
              <w:rPr>
                <w:rStyle w:val="af"/>
                <w:lang w:val="en-US"/>
              </w:rPr>
              <w:t>);</w:t>
            </w:r>
          </w:p>
          <w:p w:rsidR="002A444D" w:rsidRPr="00151EC1" w:rsidRDefault="002A444D" w:rsidP="002A444D">
            <w:pPr>
              <w:pStyle w:val="0"/>
              <w:rPr>
                <w:rStyle w:val="af"/>
                <w:lang w:val="en-US"/>
              </w:rPr>
            </w:pPr>
            <w:r w:rsidRPr="00151EC1">
              <w:rPr>
                <w:rStyle w:val="af"/>
                <w:lang w:val="en-US"/>
              </w:rPr>
              <w:t xml:space="preserve"> </w:t>
            </w:r>
            <w:r w:rsidR="00151EC1" w:rsidRPr="00151EC1">
              <w:rPr>
                <w:rStyle w:val="af"/>
                <w:b/>
                <w:lang w:val="en-US"/>
              </w:rPr>
              <w:t>setpropevalstring</w:t>
            </w:r>
            <w:r w:rsidRPr="00151EC1">
              <w:rPr>
                <w:rStyle w:val="af"/>
                <w:lang w:val="en-US"/>
              </w:rPr>
              <w:t>(Tube1,</w:t>
            </w:r>
            <w:r w:rsidRPr="003F7576">
              <w:rPr>
                <w:rStyle w:val="af5"/>
                <w:lang w:val="en-US"/>
              </w:rPr>
              <w:t>"X"</w:t>
            </w:r>
            <w:r w:rsidRPr="00151EC1">
              <w:rPr>
                <w:rStyle w:val="af"/>
                <w:lang w:val="en-US"/>
              </w:rPr>
              <w:t xml:space="preserve">           ,</w:t>
            </w:r>
            <w:r w:rsidRPr="003F7576">
              <w:rPr>
                <w:rStyle w:val="af5"/>
                <w:lang w:val="en-US"/>
              </w:rPr>
              <w:t>"["</w:t>
            </w:r>
            <w:r w:rsidRPr="00151EC1">
              <w:rPr>
                <w:rStyle w:val="af"/>
                <w:lang w:val="en-US"/>
              </w:rPr>
              <w:t>+Count#</w:t>
            </w:r>
            <w:r w:rsidR="00A233A4" w:rsidRPr="002C38FA">
              <w:rPr>
                <w:rStyle w:val="af"/>
                <w:color w:val="0070C0"/>
                <w:lang w:val="en-US"/>
              </w:rPr>
              <w:t>0</w:t>
            </w:r>
            <w:r w:rsidR="00151EC1" w:rsidRPr="00151EC1">
              <w:rPr>
                <w:rStyle w:val="af"/>
                <w:lang w:val="en-US"/>
              </w:rPr>
              <w:t xml:space="preserve">                 +</w:t>
            </w:r>
            <w:r w:rsidR="00151EC1" w:rsidRPr="003F7576">
              <w:rPr>
                <w:rStyle w:val="af5"/>
                <w:lang w:val="en-US"/>
              </w:rPr>
              <w:t>"]"</w:t>
            </w:r>
            <w:r w:rsidR="00151EC1" w:rsidRPr="00151EC1">
              <w:rPr>
                <w:rStyle w:val="af"/>
                <w:lang w:val="en-US"/>
              </w:rPr>
              <w:t>);</w:t>
            </w:r>
          </w:p>
          <w:p w:rsidR="002A444D" w:rsidRPr="00151EC1" w:rsidRDefault="002A444D" w:rsidP="002A444D">
            <w:pPr>
              <w:pStyle w:val="0"/>
              <w:rPr>
                <w:rStyle w:val="af"/>
                <w:lang w:val="en-US"/>
              </w:rPr>
            </w:pPr>
            <w:r w:rsidRPr="00151EC1">
              <w:rPr>
                <w:rStyle w:val="af"/>
                <w:lang w:val="en-US"/>
              </w:rPr>
              <w:t xml:space="preserve"> </w:t>
            </w:r>
            <w:r w:rsidR="00151EC1" w:rsidRPr="00151EC1">
              <w:rPr>
                <w:rStyle w:val="af"/>
                <w:b/>
                <w:lang w:val="en-US"/>
              </w:rPr>
              <w:t>setpropevalstring</w:t>
            </w:r>
            <w:r w:rsidRPr="00151EC1">
              <w:rPr>
                <w:rStyle w:val="af"/>
                <w:lang w:val="en-US"/>
              </w:rPr>
              <w:t>(Tube1,</w:t>
            </w:r>
            <w:r w:rsidRPr="003F7576">
              <w:rPr>
                <w:rStyle w:val="af5"/>
                <w:lang w:val="en-US"/>
              </w:rPr>
              <w:t>"Y"</w:t>
            </w:r>
            <w:r w:rsidRPr="00151EC1">
              <w:rPr>
                <w:rStyle w:val="af"/>
                <w:lang w:val="en-US"/>
              </w:rPr>
              <w:t xml:space="preserve">           ,</w:t>
            </w:r>
            <w:r w:rsidRPr="003F7576">
              <w:rPr>
                <w:rStyle w:val="af5"/>
                <w:lang w:val="en-US"/>
              </w:rPr>
              <w:t>"["</w:t>
            </w:r>
            <w:r w:rsidRPr="00151EC1">
              <w:rPr>
                <w:rStyle w:val="af"/>
                <w:lang w:val="en-US"/>
              </w:rPr>
              <w:t>+Count#</w:t>
            </w:r>
            <w:r w:rsidR="00A233A4" w:rsidRPr="002C38FA">
              <w:rPr>
                <w:rStyle w:val="af"/>
                <w:color w:val="0070C0"/>
                <w:lang w:val="en-US"/>
              </w:rPr>
              <w:t>0</w:t>
            </w:r>
            <w:r w:rsidR="00151EC1" w:rsidRPr="00151EC1">
              <w:rPr>
                <w:rStyle w:val="af"/>
                <w:lang w:val="en-US"/>
              </w:rPr>
              <w:t xml:space="preserve">                 +</w:t>
            </w:r>
            <w:r w:rsidR="00151EC1" w:rsidRPr="003F7576">
              <w:rPr>
                <w:rStyle w:val="af5"/>
                <w:lang w:val="en-US"/>
              </w:rPr>
              <w:t>"]"</w:t>
            </w:r>
            <w:r w:rsidR="00151EC1" w:rsidRPr="00151EC1">
              <w:rPr>
                <w:rStyle w:val="af"/>
                <w:lang w:val="en-US"/>
              </w:rPr>
              <w:t>);</w:t>
            </w:r>
          </w:p>
          <w:p w:rsidR="002A444D" w:rsidRPr="00151EC1" w:rsidRDefault="002A444D" w:rsidP="002A444D">
            <w:pPr>
              <w:pStyle w:val="0"/>
              <w:rPr>
                <w:rStyle w:val="af"/>
                <w:lang w:val="en-US"/>
              </w:rPr>
            </w:pPr>
            <w:r w:rsidRPr="00151EC1">
              <w:rPr>
                <w:rStyle w:val="af"/>
                <w:lang w:val="en-US"/>
              </w:rPr>
              <w:t xml:space="preserve"> </w:t>
            </w:r>
            <w:r w:rsidR="00151EC1" w:rsidRPr="00151EC1">
              <w:rPr>
                <w:rStyle w:val="af"/>
                <w:b/>
                <w:lang w:val="en-US"/>
              </w:rPr>
              <w:t>setpropevalstring</w:t>
            </w:r>
            <w:r w:rsidRPr="00151EC1">
              <w:rPr>
                <w:rStyle w:val="af"/>
                <w:lang w:val="en-US"/>
              </w:rPr>
              <w:t>(Tube1,</w:t>
            </w:r>
            <w:r w:rsidRPr="003F7576">
              <w:rPr>
                <w:rStyle w:val="af5"/>
                <w:lang w:val="en-US"/>
              </w:rPr>
              <w:t>"Bor"</w:t>
            </w:r>
            <w:r w:rsidRPr="00151EC1">
              <w:rPr>
                <w:rStyle w:val="af"/>
                <w:lang w:val="en-US"/>
              </w:rPr>
              <w:t xml:space="preserve">         ,</w:t>
            </w:r>
            <w:r w:rsidRPr="003F7576">
              <w:rPr>
                <w:rStyle w:val="af5"/>
                <w:lang w:val="en-US"/>
              </w:rPr>
              <w:t>"["</w:t>
            </w:r>
            <w:r w:rsidRPr="00151EC1">
              <w:rPr>
                <w:rStyle w:val="af"/>
                <w:lang w:val="en-US"/>
              </w:rPr>
              <w:t>+Count#</w:t>
            </w:r>
            <w:r w:rsidR="00A233A4" w:rsidRPr="002C38FA">
              <w:rPr>
                <w:rStyle w:val="af"/>
                <w:color w:val="0070C0"/>
                <w:lang w:val="en-US"/>
              </w:rPr>
              <w:t>0</w:t>
            </w:r>
            <w:r w:rsidR="00151EC1" w:rsidRPr="00151EC1">
              <w:rPr>
                <w:rStyle w:val="af"/>
                <w:lang w:val="en-US"/>
              </w:rPr>
              <w:t xml:space="preserve">                 +</w:t>
            </w:r>
            <w:r w:rsidR="00151EC1" w:rsidRPr="003F7576">
              <w:rPr>
                <w:rStyle w:val="af5"/>
                <w:lang w:val="en-US"/>
              </w:rPr>
              <w:t>"]"</w:t>
            </w:r>
            <w:r w:rsidR="00151EC1" w:rsidRPr="00151EC1">
              <w:rPr>
                <w:rStyle w:val="af"/>
                <w:lang w:val="en-US"/>
              </w:rPr>
              <w:t>);</w:t>
            </w:r>
          </w:p>
          <w:p w:rsidR="002A444D" w:rsidRPr="00151EC1" w:rsidRDefault="002A444D" w:rsidP="002A444D">
            <w:pPr>
              <w:pStyle w:val="0"/>
              <w:rPr>
                <w:rStyle w:val="af"/>
                <w:lang w:val="en-US"/>
              </w:rPr>
            </w:pPr>
            <w:r w:rsidRPr="00151EC1">
              <w:rPr>
                <w:rStyle w:val="af"/>
                <w:lang w:val="en-US"/>
              </w:rPr>
              <w:t xml:space="preserve"> </w:t>
            </w:r>
            <w:r w:rsidR="00151EC1" w:rsidRPr="00151EC1">
              <w:rPr>
                <w:rStyle w:val="af"/>
                <w:b/>
                <w:lang w:val="en-US"/>
              </w:rPr>
              <w:t>setpropevalstring</w:t>
            </w:r>
            <w:r w:rsidRPr="00151EC1">
              <w:rPr>
                <w:rStyle w:val="af"/>
                <w:lang w:val="en-US"/>
              </w:rPr>
              <w:t>(Tube1,</w:t>
            </w:r>
            <w:r w:rsidRPr="003F7576">
              <w:rPr>
                <w:rStyle w:val="af5"/>
                <w:lang w:val="en-US"/>
              </w:rPr>
              <w:t>"Sten"</w:t>
            </w:r>
            <w:r w:rsidR="00665A94" w:rsidRPr="003F7576">
              <w:rPr>
                <w:rStyle w:val="af5"/>
                <w:lang w:val="en-US"/>
              </w:rPr>
              <w:t xml:space="preserve">        </w:t>
            </w:r>
            <w:r w:rsidRPr="00151EC1">
              <w:rPr>
                <w:rStyle w:val="af"/>
                <w:lang w:val="en-US"/>
              </w:rPr>
              <w:t>,</w:t>
            </w:r>
            <w:r w:rsidRPr="003F7576">
              <w:rPr>
                <w:rStyle w:val="af5"/>
                <w:lang w:val="en-US"/>
              </w:rPr>
              <w:t>"["</w:t>
            </w:r>
            <w:r w:rsidRPr="00151EC1">
              <w:rPr>
                <w:rStyle w:val="af"/>
                <w:lang w:val="en-US"/>
              </w:rPr>
              <w:t>+Count#(submodel.ds/submodel.Fc)</w:t>
            </w:r>
            <w:r w:rsidR="00151EC1" w:rsidRPr="00151EC1">
              <w:rPr>
                <w:rStyle w:val="af"/>
                <w:lang w:val="en-US"/>
              </w:rPr>
              <w:t xml:space="preserve"> +</w:t>
            </w:r>
            <w:r w:rsidR="00151EC1" w:rsidRPr="003F7576">
              <w:rPr>
                <w:rStyle w:val="af5"/>
                <w:lang w:val="en-US"/>
              </w:rPr>
              <w:t>"]"</w:t>
            </w:r>
            <w:r w:rsidR="00151EC1" w:rsidRPr="00151EC1">
              <w:rPr>
                <w:rStyle w:val="af"/>
                <w:lang w:val="en-US"/>
              </w:rPr>
              <w:t>);</w:t>
            </w:r>
          </w:p>
          <w:p w:rsidR="002A444D" w:rsidRPr="00151EC1" w:rsidRDefault="002A444D" w:rsidP="002A444D">
            <w:pPr>
              <w:pStyle w:val="0"/>
              <w:rPr>
                <w:rStyle w:val="af"/>
                <w:lang w:val="en-US"/>
              </w:rPr>
            </w:pPr>
            <w:r w:rsidRPr="00151EC1">
              <w:rPr>
                <w:rStyle w:val="af"/>
                <w:lang w:val="en-US"/>
              </w:rPr>
              <w:t xml:space="preserve"> </w:t>
            </w:r>
            <w:r w:rsidR="00151EC1" w:rsidRPr="00151EC1">
              <w:rPr>
                <w:rStyle w:val="af"/>
                <w:b/>
                <w:lang w:val="en-US"/>
              </w:rPr>
              <w:t>setpropevalstring</w:t>
            </w:r>
            <w:r w:rsidRPr="00151EC1">
              <w:rPr>
                <w:rStyle w:val="af"/>
                <w:lang w:val="en-US"/>
              </w:rPr>
              <w:t>(Tube1,</w:t>
            </w:r>
            <w:r w:rsidRPr="003F7576">
              <w:rPr>
                <w:rStyle w:val="af5"/>
                <w:lang w:val="en-US"/>
              </w:rPr>
              <w:t>"F"</w:t>
            </w:r>
            <w:r w:rsidRPr="00151EC1">
              <w:rPr>
                <w:rStyle w:val="af"/>
                <w:lang w:val="en-US"/>
              </w:rPr>
              <w:t xml:space="preserve">   </w:t>
            </w:r>
            <w:r w:rsidR="00665A94" w:rsidRPr="00665A94">
              <w:rPr>
                <w:rStyle w:val="af"/>
                <w:lang w:val="en-US"/>
              </w:rPr>
              <w:t xml:space="preserve">        </w:t>
            </w:r>
            <w:r w:rsidRPr="00151EC1">
              <w:rPr>
                <w:rStyle w:val="af"/>
                <w:lang w:val="en-US"/>
              </w:rPr>
              <w:t>,</w:t>
            </w:r>
            <w:r w:rsidRPr="003F7576">
              <w:rPr>
                <w:rStyle w:val="af5"/>
                <w:lang w:val="en-US"/>
              </w:rPr>
              <w:t>"["</w:t>
            </w:r>
            <w:r w:rsidRPr="00151EC1">
              <w:rPr>
                <w:rStyle w:val="af"/>
                <w:lang w:val="en-US"/>
              </w:rPr>
              <w:t>+Count#(submodel.F/Count/</w:t>
            </w:r>
            <w:r w:rsidRPr="002C38FA">
              <w:rPr>
                <w:rStyle w:val="af"/>
                <w:color w:val="0070C0"/>
                <w:lang w:val="en-US"/>
              </w:rPr>
              <w:t>2</w:t>
            </w:r>
            <w:r w:rsidRPr="00151EC1">
              <w:rPr>
                <w:rStyle w:val="af"/>
                <w:lang w:val="en-US"/>
              </w:rPr>
              <w:t>)</w:t>
            </w:r>
            <w:r w:rsidR="00151EC1" w:rsidRPr="00151EC1">
              <w:rPr>
                <w:rStyle w:val="af"/>
                <w:lang w:val="en-US"/>
              </w:rPr>
              <w:t xml:space="preserve">      +</w:t>
            </w:r>
            <w:r w:rsidR="00151EC1" w:rsidRPr="003F7576">
              <w:rPr>
                <w:rStyle w:val="af5"/>
                <w:lang w:val="en-US"/>
              </w:rPr>
              <w:t>"]"</w:t>
            </w:r>
            <w:r w:rsidR="00151EC1" w:rsidRPr="00151EC1">
              <w:rPr>
                <w:rStyle w:val="af"/>
                <w:lang w:val="en-US"/>
              </w:rPr>
              <w:t>);</w:t>
            </w:r>
          </w:p>
          <w:p w:rsidR="002A444D" w:rsidRPr="00151EC1" w:rsidRDefault="002A444D" w:rsidP="002A444D">
            <w:pPr>
              <w:pStyle w:val="0"/>
              <w:rPr>
                <w:rStyle w:val="af"/>
                <w:lang w:val="en-US"/>
              </w:rPr>
            </w:pPr>
            <w:r w:rsidRPr="00151EC1">
              <w:rPr>
                <w:rStyle w:val="af"/>
                <w:lang w:val="en-US"/>
              </w:rPr>
              <w:t xml:space="preserve"> </w:t>
            </w:r>
            <w:r w:rsidR="00151EC1" w:rsidRPr="00151EC1">
              <w:rPr>
                <w:rStyle w:val="af"/>
                <w:b/>
                <w:lang w:val="en-US"/>
              </w:rPr>
              <w:t>setpropevalstring</w:t>
            </w:r>
            <w:r w:rsidRPr="00151EC1">
              <w:rPr>
                <w:rStyle w:val="af"/>
                <w:lang w:val="en-US"/>
              </w:rPr>
              <w:t>(Tube1,</w:t>
            </w:r>
            <w:r w:rsidRPr="003F7576">
              <w:rPr>
                <w:rStyle w:val="af5"/>
                <w:lang w:val="en-US"/>
              </w:rPr>
              <w:t>"Rz1"</w:t>
            </w:r>
            <w:r w:rsidRPr="00151EC1">
              <w:rPr>
                <w:rStyle w:val="af"/>
                <w:lang w:val="en-US"/>
              </w:rPr>
              <w:t xml:space="preserve">         ,</w:t>
            </w:r>
            <w:r w:rsidRPr="003F7576">
              <w:rPr>
                <w:rStyle w:val="af5"/>
                <w:lang w:val="en-US"/>
              </w:rPr>
              <w:t>"["</w:t>
            </w:r>
            <w:r w:rsidRPr="00151EC1">
              <w:rPr>
                <w:rStyle w:val="af"/>
                <w:lang w:val="en-US"/>
              </w:rPr>
              <w:t>+Count#</w:t>
            </w:r>
            <w:r w:rsidRPr="002C38FA">
              <w:rPr>
                <w:rStyle w:val="af"/>
                <w:color w:val="0070C0"/>
                <w:lang w:val="en-US"/>
              </w:rPr>
              <w:t>0</w:t>
            </w:r>
            <w:r w:rsidR="00151EC1" w:rsidRPr="00151EC1">
              <w:rPr>
                <w:rStyle w:val="af"/>
                <w:lang w:val="en-US"/>
              </w:rPr>
              <w:t xml:space="preserve">                 +</w:t>
            </w:r>
            <w:r w:rsidR="00151EC1" w:rsidRPr="003F7576">
              <w:rPr>
                <w:rStyle w:val="af5"/>
                <w:lang w:val="en-US"/>
              </w:rPr>
              <w:t>"]"</w:t>
            </w:r>
            <w:r w:rsidR="00151EC1" w:rsidRPr="00151EC1">
              <w:rPr>
                <w:rStyle w:val="af"/>
                <w:lang w:val="en-US"/>
              </w:rPr>
              <w:t>);</w:t>
            </w:r>
          </w:p>
          <w:p w:rsidR="00151EC1" w:rsidRPr="00151EC1" w:rsidRDefault="002A444D" w:rsidP="00151EC1">
            <w:pPr>
              <w:pStyle w:val="0"/>
              <w:rPr>
                <w:rStyle w:val="af"/>
                <w:lang w:val="en-US"/>
              </w:rPr>
            </w:pPr>
            <w:r w:rsidRPr="00151EC1">
              <w:rPr>
                <w:rStyle w:val="af"/>
                <w:lang w:val="en-US"/>
              </w:rPr>
              <w:t xml:space="preserve"> </w:t>
            </w:r>
            <w:r w:rsidR="00151EC1" w:rsidRPr="00151EC1">
              <w:rPr>
                <w:rStyle w:val="af"/>
                <w:b/>
                <w:lang w:val="en-US"/>
              </w:rPr>
              <w:t>setpropevalstring</w:t>
            </w:r>
            <w:r w:rsidRPr="00151EC1">
              <w:rPr>
                <w:rStyle w:val="af"/>
                <w:lang w:val="en-US"/>
              </w:rPr>
              <w:t>(Tube1,</w:t>
            </w:r>
            <w:r w:rsidRPr="003F7576">
              <w:rPr>
                <w:rStyle w:val="af5"/>
                <w:lang w:val="en-US"/>
              </w:rPr>
              <w:t>"HeatElements"</w:t>
            </w:r>
            <w:r w:rsidRPr="00151EC1">
              <w:rPr>
                <w:rStyle w:val="af"/>
                <w:lang w:val="en-US"/>
              </w:rPr>
              <w:t>,</w:t>
            </w:r>
            <w:r w:rsidRPr="003F7576">
              <w:rPr>
                <w:rStyle w:val="af5"/>
                <w:lang w:val="en-US"/>
              </w:rPr>
              <w:t>"["</w:t>
            </w:r>
            <w:r w:rsidRPr="00151EC1">
              <w:rPr>
                <w:rStyle w:val="af"/>
                <w:lang w:val="en-US"/>
              </w:rPr>
              <w:t>+Count#</w:t>
            </w:r>
            <w:r w:rsidRPr="002C38FA">
              <w:rPr>
                <w:rStyle w:val="af"/>
                <w:color w:val="0070C0"/>
                <w:lang w:val="en-US"/>
              </w:rPr>
              <w:t>3</w:t>
            </w:r>
            <w:r w:rsidR="00151EC1" w:rsidRPr="00151EC1">
              <w:rPr>
                <w:rStyle w:val="af"/>
                <w:lang w:val="en-US"/>
              </w:rPr>
              <w:t xml:space="preserve">                 +</w:t>
            </w:r>
            <w:r w:rsidR="00151EC1" w:rsidRPr="003F7576">
              <w:rPr>
                <w:rStyle w:val="af5"/>
                <w:lang w:val="en-US"/>
              </w:rPr>
              <w:t>"]"</w:t>
            </w:r>
            <w:r w:rsidR="00151EC1" w:rsidRPr="00151EC1">
              <w:rPr>
                <w:rStyle w:val="af"/>
                <w:lang w:val="en-US"/>
              </w:rPr>
              <w:t>);</w:t>
            </w:r>
          </w:p>
          <w:p w:rsidR="002A444D" w:rsidRPr="00151EC1" w:rsidRDefault="00151EC1" w:rsidP="00151EC1">
            <w:pPr>
              <w:pStyle w:val="0"/>
              <w:rPr>
                <w:lang w:val="en-US"/>
              </w:rPr>
            </w:pPr>
            <w:r w:rsidRPr="00151EC1">
              <w:rPr>
                <w:rStyle w:val="af"/>
                <w:lang w:val="en-US"/>
              </w:rPr>
              <w:t xml:space="preserve"> </w:t>
            </w:r>
            <w:r w:rsidR="002A444D" w:rsidRPr="00151EC1">
              <w:rPr>
                <w:rStyle w:val="af"/>
                <w:lang w:val="en-US"/>
              </w:rPr>
              <w:t>InitObject(Tube1);</w:t>
            </w:r>
          </w:p>
        </w:tc>
      </w:tr>
    </w:tbl>
    <w:p w:rsidR="008502DE" w:rsidRDefault="008502DE" w:rsidP="00503F9B"/>
    <w:p w:rsidR="002A444D" w:rsidRDefault="00665A94" w:rsidP="00503F9B">
      <w:r>
        <w:lastRenderedPageBreak/>
        <w:t xml:space="preserve">Нажав </w:t>
      </w:r>
      <w:r w:rsidR="008502DE" w:rsidRPr="00FE23A8">
        <w:rPr>
          <w:rStyle w:val="a9"/>
        </w:rPr>
        <w:t>«</w:t>
      </w:r>
      <w:r w:rsidRPr="00FE23A8">
        <w:rPr>
          <w:rStyle w:val="a9"/>
        </w:rPr>
        <w:t>Ок</w:t>
      </w:r>
      <w:r w:rsidR="008502DE" w:rsidRPr="00FE23A8">
        <w:rPr>
          <w:rStyle w:val="a9"/>
        </w:rPr>
        <w:t>»</w:t>
      </w:r>
      <w:r>
        <w:t xml:space="preserve"> и проинициализировав схему, можно убедиться </w:t>
      </w:r>
      <w:r w:rsidR="008502DE">
        <w:t xml:space="preserve">в том, </w:t>
      </w:r>
      <w:r>
        <w:t xml:space="preserve">что в канале </w:t>
      </w:r>
      <w:r w:rsidRPr="00FE23A8">
        <w:rPr>
          <w:rStyle w:val="a9"/>
        </w:rPr>
        <w:t>«Tube1»</w:t>
      </w:r>
      <w:r w:rsidRPr="00665A94">
        <w:t xml:space="preserve"> </w:t>
      </w:r>
      <w:r>
        <w:t>заданы все свойства именно так, как мы это запрограммировали только что, см.</w:t>
      </w:r>
      <w:r w:rsidR="008502DE">
        <w:t xml:space="preserve"> </w:t>
      </w:r>
      <w:r w:rsidR="008502DE">
        <w:fldChar w:fldCharType="begin"/>
      </w:r>
      <w:r w:rsidR="008502DE">
        <w:instrText xml:space="preserve"> REF _Ref280186007 \h </w:instrText>
      </w:r>
      <w:r w:rsidR="008502DE">
        <w:fldChar w:fldCharType="separate"/>
      </w:r>
      <w:r w:rsidR="00E1730D">
        <w:t xml:space="preserve">Рисунок </w:t>
      </w:r>
      <w:r w:rsidR="00E1730D">
        <w:rPr>
          <w:noProof/>
        </w:rPr>
        <w:t>48</w:t>
      </w:r>
      <w:r w:rsidR="008502DE">
        <w:fldChar w:fldCharType="end"/>
      </w:r>
      <w:r w:rsidR="008502DE">
        <w:t>:</w:t>
      </w:r>
    </w:p>
    <w:p w:rsidR="00665A94" w:rsidRPr="00665A94" w:rsidRDefault="008502DE" w:rsidP="008502DE">
      <w:pPr>
        <w:pStyle w:val="a8"/>
      </w:pPr>
      <w:r>
        <w:rPr>
          <w:noProof/>
        </w:rPr>
        <w:drawing>
          <wp:inline distT="0" distB="0" distL="0" distR="0" wp14:anchorId="0C502A3D" wp14:editId="7A712279">
            <wp:extent cx="6152515" cy="2469515"/>
            <wp:effectExtent l="0" t="0" r="635"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152515" cy="2469515"/>
                    </a:xfrm>
                    <a:prstGeom prst="rect">
                      <a:avLst/>
                    </a:prstGeom>
                  </pic:spPr>
                </pic:pic>
              </a:graphicData>
            </a:graphic>
          </wp:inline>
        </w:drawing>
      </w:r>
    </w:p>
    <w:p w:rsidR="008502DE" w:rsidRDefault="008502DE" w:rsidP="008502DE">
      <w:pPr>
        <w:pStyle w:val="a4"/>
      </w:pPr>
      <w:bookmarkStart w:id="126" w:name="_Ref280186007"/>
      <w:bookmarkStart w:id="127" w:name="_Ref280186533"/>
      <w:bookmarkStart w:id="128" w:name="_Toc291248670"/>
      <w:r>
        <w:t xml:space="preserve">Рисунок </w:t>
      </w:r>
      <w:r w:rsidR="00C43823">
        <w:fldChar w:fldCharType="begin"/>
      </w:r>
      <w:r w:rsidR="00C43823">
        <w:instrText xml:space="preserve"> SEQ Рисунок \* ARABIC </w:instrText>
      </w:r>
      <w:r w:rsidR="00C43823">
        <w:fldChar w:fldCharType="separate"/>
      </w:r>
      <w:r w:rsidR="00E1730D">
        <w:rPr>
          <w:noProof/>
        </w:rPr>
        <w:t>48</w:t>
      </w:r>
      <w:r w:rsidR="00C43823">
        <w:rPr>
          <w:noProof/>
        </w:rPr>
        <w:fldChar w:fldCharType="end"/>
      </w:r>
      <w:bookmarkEnd w:id="126"/>
      <w:r>
        <w:t>. Перерасчет свойств объекта «</w:t>
      </w:r>
      <w:r>
        <w:rPr>
          <w:lang w:val="en-US"/>
        </w:rPr>
        <w:t>Tube</w:t>
      </w:r>
      <w:r w:rsidRPr="008502DE">
        <w:t>1</w:t>
      </w:r>
      <w:r>
        <w:t>»</w:t>
      </w:r>
      <w:r w:rsidRPr="00302BF0">
        <w:t xml:space="preserve"> (</w:t>
      </w:r>
      <w:r>
        <w:t>канал общего вида)</w:t>
      </w:r>
      <w:bookmarkEnd w:id="127"/>
      <w:bookmarkEnd w:id="128"/>
    </w:p>
    <w:p w:rsidR="0052267A" w:rsidRDefault="0052267A" w:rsidP="008502DE">
      <w:r>
        <w:t>Обратите внимание, что свойства канала будут автоматически пересчитываться если мы изменим числовые значения того или иного свойства субмодели.</w:t>
      </w:r>
    </w:p>
    <w:p w:rsidR="00302BF0" w:rsidRDefault="008502DE" w:rsidP="009D1863">
      <w:pPr>
        <w:pStyle w:val="ac"/>
        <w:numPr>
          <w:ilvl w:val="0"/>
          <w:numId w:val="11"/>
        </w:numPr>
      </w:pPr>
      <w:r>
        <w:t xml:space="preserve">Теперь, в качестве тренировки, задайте </w:t>
      </w:r>
      <w:r w:rsidR="006A6088">
        <w:t xml:space="preserve">самостоятельно и </w:t>
      </w:r>
      <w:r>
        <w:t xml:space="preserve">по аналогии все свойства для канала </w:t>
      </w:r>
      <w:r w:rsidRPr="008502DE">
        <w:rPr>
          <w:b/>
        </w:rPr>
        <w:t>«</w:t>
      </w:r>
      <w:r w:rsidRPr="008502DE">
        <w:rPr>
          <w:b/>
          <w:lang w:val="en-US"/>
        </w:rPr>
        <w:t>Tube</w:t>
      </w:r>
      <w:r w:rsidRPr="008502DE">
        <w:rPr>
          <w:b/>
        </w:rPr>
        <w:t>2»</w:t>
      </w:r>
      <w:r>
        <w:t>, при помощи блока инициализации.</w:t>
      </w:r>
      <w:r w:rsidR="006A6088">
        <w:t xml:space="preserve"> После этого убедитесь что всё работает верно и свойства канала «</w:t>
      </w:r>
      <w:r w:rsidR="006A6088">
        <w:rPr>
          <w:lang w:val="en-US"/>
        </w:rPr>
        <w:t>Tube</w:t>
      </w:r>
      <w:r w:rsidR="006A6088" w:rsidRPr="006A6088">
        <w:t>2</w:t>
      </w:r>
      <w:r w:rsidR="006A6088">
        <w:t xml:space="preserve">» совпадают с рисунком </w:t>
      </w:r>
      <w:r w:rsidR="006A6088">
        <w:fldChar w:fldCharType="begin"/>
      </w:r>
      <w:r w:rsidR="006A6088">
        <w:instrText xml:space="preserve"> REF _Ref280186007 \h </w:instrText>
      </w:r>
      <w:r w:rsidR="006A6088">
        <w:fldChar w:fldCharType="separate"/>
      </w:r>
      <w:r w:rsidR="00E1730D">
        <w:t xml:space="preserve">Рисунок </w:t>
      </w:r>
      <w:r w:rsidR="00E1730D">
        <w:rPr>
          <w:noProof/>
        </w:rPr>
        <w:t>48</w:t>
      </w:r>
      <w:r w:rsidR="006A6088">
        <w:fldChar w:fldCharType="end"/>
      </w:r>
      <w:r w:rsidR="006A6088">
        <w:t>.</w:t>
      </w:r>
    </w:p>
    <w:p w:rsidR="006A6088" w:rsidRDefault="00B25CFA" w:rsidP="009D1863">
      <w:pPr>
        <w:pStyle w:val="ac"/>
        <w:numPr>
          <w:ilvl w:val="0"/>
          <w:numId w:val="11"/>
        </w:numPr>
      </w:pPr>
      <w:r>
        <w:t>Далее, нам осталось создать в субмодели конденсатора механизм, который динамически будет выводить нужные нам параметры на экран в процессе расчета. Для этого ПОСЛЕ блока инициализации разместите следующий код:</w:t>
      </w:r>
    </w:p>
    <w:tbl>
      <w:tblPr>
        <w:tblStyle w:val="af1"/>
        <w:tblW w:w="0" w:type="auto"/>
        <w:tblLook w:val="04A0" w:firstRow="1" w:lastRow="0" w:firstColumn="1" w:lastColumn="0" w:noHBand="0" w:noVBand="1"/>
      </w:tblPr>
      <w:tblGrid>
        <w:gridCol w:w="10199"/>
      </w:tblGrid>
      <w:tr w:rsidR="00B25CFA" w:rsidTr="00B15E71">
        <w:tc>
          <w:tcPr>
            <w:tcW w:w="10420" w:type="dxa"/>
            <w:tcBorders>
              <w:top w:val="nil"/>
              <w:left w:val="single" w:sz="4" w:space="0" w:color="auto"/>
              <w:bottom w:val="nil"/>
              <w:right w:val="nil"/>
            </w:tcBorders>
          </w:tcPr>
          <w:p w:rsidR="003A2828" w:rsidRPr="003A2828" w:rsidRDefault="00B25CFA" w:rsidP="003A2828">
            <w:pPr>
              <w:pStyle w:val="0"/>
              <w:rPr>
                <w:rStyle w:val="af"/>
                <w:lang w:val="en-US"/>
              </w:rPr>
            </w:pPr>
            <w:r w:rsidRPr="00B25CFA">
              <w:rPr>
                <w:rStyle w:val="af"/>
                <w:lang w:val="en-US"/>
              </w:rPr>
              <w:t xml:space="preserve"> </w:t>
            </w:r>
            <w:r w:rsidR="003A2828" w:rsidRPr="003A2828">
              <w:rPr>
                <w:rStyle w:val="af"/>
                <w:lang w:val="en-US"/>
              </w:rPr>
              <w:t>submodel._G    = -(Tube1.G+Tube2.G)*</w:t>
            </w:r>
            <w:r w:rsidR="003A2828" w:rsidRPr="00765C52">
              <w:rPr>
                <w:rStyle w:val="af"/>
                <w:color w:val="0070C0"/>
                <w:lang w:val="en-US"/>
              </w:rPr>
              <w:t>3.6</w:t>
            </w:r>
            <w:r w:rsidR="003A2828" w:rsidRPr="003A2828">
              <w:rPr>
                <w:rStyle w:val="af"/>
                <w:lang w:val="en-US"/>
              </w:rPr>
              <w:t>;</w:t>
            </w:r>
          </w:p>
          <w:p w:rsidR="003A2828" w:rsidRPr="003A2828" w:rsidRDefault="003A2828" w:rsidP="003A2828">
            <w:pPr>
              <w:pStyle w:val="0"/>
              <w:rPr>
                <w:rStyle w:val="af"/>
                <w:lang w:val="en-US"/>
              </w:rPr>
            </w:pPr>
            <w:r w:rsidRPr="003A2828">
              <w:rPr>
                <w:rStyle w:val="af"/>
                <w:lang w:val="en-US"/>
              </w:rPr>
              <w:t xml:space="preserve"> submodel._w    = -</w:t>
            </w:r>
            <w:r w:rsidRPr="00765C52">
              <w:rPr>
                <w:rStyle w:val="af"/>
                <w:color w:val="0070C0"/>
                <w:lang w:val="en-US"/>
              </w:rPr>
              <w:t>2</w:t>
            </w:r>
            <w:r w:rsidRPr="003A2828">
              <w:rPr>
                <w:rStyle w:val="af"/>
                <w:lang w:val="en-US"/>
              </w:rPr>
              <w:t>*Tube1.q[1]/submodel.S;</w:t>
            </w:r>
          </w:p>
          <w:p w:rsidR="003A2828" w:rsidRPr="003A2828" w:rsidRDefault="003A2828" w:rsidP="003A2828">
            <w:pPr>
              <w:pStyle w:val="0"/>
              <w:rPr>
                <w:rStyle w:val="af"/>
                <w:lang w:val="en-US"/>
              </w:rPr>
            </w:pPr>
            <w:r w:rsidRPr="003A2828">
              <w:rPr>
                <w:rStyle w:val="af"/>
                <w:lang w:val="en-US"/>
              </w:rPr>
              <w:t xml:space="preserve"> submodel._Tin </w:t>
            </w:r>
            <w:r w:rsidRPr="00B2187C">
              <w:rPr>
                <w:rStyle w:val="af"/>
                <w:lang w:val="en-US"/>
              </w:rPr>
              <w:t xml:space="preserve"> </w:t>
            </w:r>
            <w:r w:rsidRPr="003A2828">
              <w:rPr>
                <w:rStyle w:val="af"/>
                <w:lang w:val="en-US"/>
              </w:rPr>
              <w:t>= Tube1._Tvh;</w:t>
            </w:r>
          </w:p>
          <w:p w:rsidR="003A2828" w:rsidRPr="003A2828" w:rsidRDefault="003A2828" w:rsidP="003A2828">
            <w:pPr>
              <w:pStyle w:val="0"/>
              <w:rPr>
                <w:rStyle w:val="af"/>
                <w:lang w:val="en-US"/>
              </w:rPr>
            </w:pPr>
            <w:r w:rsidRPr="003A2828">
              <w:rPr>
                <w:rStyle w:val="af"/>
                <w:lang w:val="en-US"/>
              </w:rPr>
              <w:t xml:space="preserve"> submodel._Tou </w:t>
            </w:r>
            <w:r w:rsidRPr="00B2187C">
              <w:rPr>
                <w:rStyle w:val="af"/>
                <w:lang w:val="en-US"/>
              </w:rPr>
              <w:t xml:space="preserve"> </w:t>
            </w:r>
            <w:r w:rsidRPr="003A2828">
              <w:rPr>
                <w:rStyle w:val="af"/>
                <w:lang w:val="en-US"/>
              </w:rPr>
              <w:t>= Tube1._Tvyh;</w:t>
            </w:r>
          </w:p>
          <w:p w:rsidR="003A2828" w:rsidRPr="003A2828" w:rsidRDefault="003A2828" w:rsidP="003A2828">
            <w:pPr>
              <w:pStyle w:val="0"/>
              <w:rPr>
                <w:rStyle w:val="af"/>
                <w:lang w:val="en-US"/>
              </w:rPr>
            </w:pPr>
            <w:r w:rsidRPr="003A2828">
              <w:rPr>
                <w:rStyle w:val="af"/>
                <w:lang w:val="en-US"/>
              </w:rPr>
              <w:t xml:space="preserve"> submodel._dPtr = abs(Tube1._Pvh-Tube1._Pvyh);</w:t>
            </w:r>
          </w:p>
          <w:p w:rsidR="003A2828" w:rsidRPr="003A2828" w:rsidRDefault="003A2828" w:rsidP="003A2828">
            <w:pPr>
              <w:pStyle w:val="0"/>
              <w:rPr>
                <w:rStyle w:val="af"/>
                <w:lang w:val="en-US"/>
              </w:rPr>
            </w:pPr>
            <w:r w:rsidRPr="003A2828">
              <w:rPr>
                <w:rStyle w:val="af"/>
                <w:lang w:val="en-US"/>
              </w:rPr>
              <w:t xml:space="preserve"> submodel._Q    = (Tube1._Qto+Tube2._Qto)*</w:t>
            </w:r>
            <w:r w:rsidRPr="00765C52">
              <w:rPr>
                <w:rStyle w:val="af"/>
                <w:color w:val="0070C0"/>
                <w:lang w:val="en-US"/>
              </w:rPr>
              <w:t>4.182e-3</w:t>
            </w:r>
            <w:r w:rsidRPr="003A2828">
              <w:rPr>
                <w:rStyle w:val="af"/>
                <w:lang w:val="en-US"/>
              </w:rPr>
              <w:t>;</w:t>
            </w:r>
          </w:p>
          <w:p w:rsidR="003A2828" w:rsidRPr="003A2828" w:rsidRDefault="003A2828" w:rsidP="003A2828">
            <w:pPr>
              <w:pStyle w:val="0"/>
              <w:rPr>
                <w:rStyle w:val="af"/>
                <w:lang w:val="en-US"/>
              </w:rPr>
            </w:pPr>
            <w:r w:rsidRPr="003A2828">
              <w:rPr>
                <w:rStyle w:val="af"/>
                <w:lang w:val="en-US"/>
              </w:rPr>
              <w:t xml:space="preserve"> submodel._Qf   = submodel._Q/submodel.F;</w:t>
            </w:r>
          </w:p>
          <w:p w:rsidR="003A2828" w:rsidRPr="003A2828" w:rsidRDefault="003A2828" w:rsidP="003A2828">
            <w:pPr>
              <w:pStyle w:val="0"/>
              <w:rPr>
                <w:rStyle w:val="af"/>
                <w:lang w:val="en-US"/>
              </w:rPr>
            </w:pPr>
            <w:r w:rsidRPr="003A2828">
              <w:rPr>
                <w:rStyle w:val="af"/>
                <w:lang w:val="en-US"/>
              </w:rPr>
              <w:t xml:space="preserve"> submodel._dTou = Bak.Tpar_-Tube1._Tvyh;   </w:t>
            </w:r>
          </w:p>
          <w:p w:rsidR="003A2828" w:rsidRPr="003A2828" w:rsidRDefault="003A2828" w:rsidP="003A2828">
            <w:pPr>
              <w:pStyle w:val="0"/>
              <w:rPr>
                <w:rStyle w:val="af"/>
                <w:lang w:val="en-US"/>
              </w:rPr>
            </w:pPr>
            <w:r w:rsidRPr="003A2828">
              <w:rPr>
                <w:rStyle w:val="af"/>
                <w:lang w:val="en-US"/>
              </w:rPr>
              <w:t xml:space="preserve">  </w:t>
            </w:r>
          </w:p>
          <w:p w:rsidR="003A2828" w:rsidRPr="003A2828" w:rsidRDefault="003A2828" w:rsidP="003A2828">
            <w:pPr>
              <w:pStyle w:val="0"/>
              <w:rPr>
                <w:rStyle w:val="af"/>
                <w:lang w:val="en-US"/>
              </w:rPr>
            </w:pPr>
            <w:r w:rsidRPr="003A2828">
              <w:rPr>
                <w:rStyle w:val="af"/>
                <w:lang w:val="en-US"/>
              </w:rPr>
              <w:t xml:space="preserve"> submodel._Level= Bak.L;</w:t>
            </w:r>
          </w:p>
          <w:p w:rsidR="003A2828" w:rsidRPr="003A2828" w:rsidRDefault="003A2828" w:rsidP="003A2828">
            <w:pPr>
              <w:pStyle w:val="0"/>
              <w:rPr>
                <w:rStyle w:val="af"/>
                <w:lang w:val="en-US"/>
              </w:rPr>
            </w:pPr>
            <w:r w:rsidRPr="003A2828">
              <w:rPr>
                <w:rStyle w:val="af"/>
                <w:lang w:val="en-US"/>
              </w:rPr>
              <w:t xml:space="preserve"> submodel._Ts   = Bak.Tpar_;</w:t>
            </w:r>
          </w:p>
          <w:p w:rsidR="00B25CFA" w:rsidRDefault="003A2828" w:rsidP="002A06AB">
            <w:pPr>
              <w:pStyle w:val="0"/>
            </w:pPr>
            <w:r w:rsidRPr="003A2828">
              <w:rPr>
                <w:rStyle w:val="af"/>
                <w:lang w:val="en-US"/>
              </w:rPr>
              <w:t xml:space="preserve"> submodel._Ps   = Bak.P_;  </w:t>
            </w:r>
          </w:p>
        </w:tc>
      </w:tr>
    </w:tbl>
    <w:p w:rsidR="00B25CFA" w:rsidRPr="00B2187C" w:rsidRDefault="002A06AB" w:rsidP="002A06AB">
      <w:r>
        <w:t>По коду видно, что вычисляется массовый расход охлаждающей воды</w:t>
      </w:r>
      <w:r w:rsidRPr="002A06AB">
        <w:t>;</w:t>
      </w:r>
      <w:r>
        <w:t xml:space="preserve"> скорость охлаждающей воды</w:t>
      </w:r>
      <w:r w:rsidRPr="002A06AB">
        <w:t>;</w:t>
      </w:r>
      <w:r>
        <w:t xml:space="preserve"> входная и выходная температуры охлаждающей воды</w:t>
      </w:r>
      <w:r w:rsidRPr="002A06AB">
        <w:t>;</w:t>
      </w:r>
      <w:r>
        <w:t xml:space="preserve"> потери давления на трубчатке</w:t>
      </w:r>
      <w:r w:rsidRPr="002A06AB">
        <w:t>;</w:t>
      </w:r>
      <w:r>
        <w:t xml:space="preserve"> тепловой поток (пересчёт из ккал в кВт)</w:t>
      </w:r>
      <w:r w:rsidRPr="002A06AB">
        <w:t>;</w:t>
      </w:r>
      <w:r>
        <w:t xml:space="preserve"> удельный тепловой поток</w:t>
      </w:r>
      <w:r w:rsidRPr="002A06AB">
        <w:t>;</w:t>
      </w:r>
      <w:r>
        <w:t xml:space="preserve"> разность температуры воды на выходе из трубчатки и температуры пара</w:t>
      </w:r>
      <w:r w:rsidRPr="002A06AB">
        <w:t>;</w:t>
      </w:r>
      <w:r>
        <w:t xml:space="preserve"> уровень в конденсаторе</w:t>
      </w:r>
      <w:r w:rsidRPr="002A06AB">
        <w:t>;</w:t>
      </w:r>
      <w:r>
        <w:t xml:space="preserve"> температура пара и давление в конденсаторе.</w:t>
      </w:r>
    </w:p>
    <w:p w:rsidR="00A43F3D" w:rsidRDefault="00935E53" w:rsidP="009D1863">
      <w:pPr>
        <w:pStyle w:val="ac"/>
        <w:numPr>
          <w:ilvl w:val="0"/>
          <w:numId w:val="11"/>
        </w:numPr>
      </w:pPr>
      <w:r>
        <w:t xml:space="preserve">Для того чтобы эти (и некоторые другие) параметры были видны на верхнем </w:t>
      </w:r>
      <w:r w:rsidR="009A73B4">
        <w:t xml:space="preserve">уровне, в параметрах субмодели, </w:t>
      </w:r>
      <w:r>
        <w:t xml:space="preserve">нам нужно снова зайти в редактор новых блоков (выделив предварительно на схемном окне субмодель конденсатора, на верхнем уровне) и перейти на вкладку </w:t>
      </w:r>
      <w:r w:rsidRPr="009A73B4">
        <w:rPr>
          <w:b/>
        </w:rPr>
        <w:t>«</w:t>
      </w:r>
      <w:r w:rsidR="00EC2CDF" w:rsidRPr="009A73B4">
        <w:rPr>
          <w:b/>
        </w:rPr>
        <w:t>Параметры</w:t>
      </w:r>
      <w:r w:rsidRPr="009A73B4">
        <w:rPr>
          <w:b/>
        </w:rPr>
        <w:t>»</w:t>
      </w:r>
      <w:r w:rsidR="00EC2CDF">
        <w:t xml:space="preserve">. Здесь задаём следующие </w:t>
      </w:r>
      <w:r w:rsidR="006A40E7" w:rsidRPr="001E0430">
        <w:t xml:space="preserve">16 </w:t>
      </w:r>
      <w:r w:rsidR="00EC2CDF">
        <w:t>параметр</w:t>
      </w:r>
      <w:r w:rsidR="006A40E7">
        <w:t>ов</w:t>
      </w:r>
      <w:r w:rsidR="001E0430">
        <w:t>, смотрите таблицу 3.2 (</w:t>
      </w:r>
      <w:r w:rsidR="0027701A">
        <w:t>для проверки</w:t>
      </w:r>
      <w:r w:rsidR="001E0430">
        <w:t xml:space="preserve"> см.</w:t>
      </w:r>
      <w:r w:rsidR="00724904">
        <w:t xml:space="preserve"> </w:t>
      </w:r>
      <w:r w:rsidR="00724904">
        <w:fldChar w:fldCharType="begin"/>
      </w:r>
      <w:r w:rsidR="00724904">
        <w:instrText xml:space="preserve"> REF _Ref280190404 \h </w:instrText>
      </w:r>
      <w:r w:rsidR="00724904">
        <w:fldChar w:fldCharType="separate"/>
      </w:r>
      <w:r w:rsidR="00E1730D">
        <w:t xml:space="preserve">Рисунок </w:t>
      </w:r>
      <w:r w:rsidR="00E1730D">
        <w:rPr>
          <w:noProof/>
        </w:rPr>
        <w:t>49</w:t>
      </w:r>
      <w:r w:rsidR="00724904">
        <w:fldChar w:fldCharType="end"/>
      </w:r>
      <w:r w:rsidR="00724904">
        <w:t>)</w:t>
      </w:r>
      <w:r w:rsidR="001E0430">
        <w:t>.</w:t>
      </w:r>
      <w:r w:rsidR="00461BEC">
        <w:t xml:space="preserve"> Начальные значения всех параметров – нулевые, режим – «Выход».</w:t>
      </w:r>
    </w:p>
    <w:tbl>
      <w:tblPr>
        <w:tblStyle w:val="af1"/>
        <w:tblW w:w="5000" w:type="pct"/>
        <w:tblLayout w:type="fixed"/>
        <w:tblLook w:val="04A0" w:firstRow="1" w:lastRow="0" w:firstColumn="1" w:lastColumn="0" w:noHBand="0" w:noVBand="1"/>
      </w:tblPr>
      <w:tblGrid>
        <w:gridCol w:w="413"/>
        <w:gridCol w:w="4414"/>
        <w:gridCol w:w="971"/>
        <w:gridCol w:w="1527"/>
        <w:gridCol w:w="971"/>
        <w:gridCol w:w="1908"/>
      </w:tblGrid>
      <w:tr w:rsidR="002E15D7" w:rsidTr="002E15D7">
        <w:tc>
          <w:tcPr>
            <w:tcW w:w="5000" w:type="pct"/>
            <w:gridSpan w:val="6"/>
            <w:tcBorders>
              <w:top w:val="nil"/>
              <w:left w:val="nil"/>
              <w:right w:val="nil"/>
            </w:tcBorders>
            <w:vAlign w:val="center"/>
          </w:tcPr>
          <w:p w:rsidR="002E15D7" w:rsidRPr="001F1B1A" w:rsidRDefault="002E15D7" w:rsidP="002E15D7">
            <w:pPr>
              <w:pStyle w:val="0"/>
              <w:jc w:val="right"/>
              <w:rPr>
                <w:b/>
                <w:bCs/>
              </w:rPr>
            </w:pPr>
            <w:r>
              <w:lastRenderedPageBreak/>
              <w:t>Таблица 3.2</w:t>
            </w:r>
          </w:p>
        </w:tc>
      </w:tr>
      <w:tr w:rsidR="00D56AFD" w:rsidTr="001E0430">
        <w:tc>
          <w:tcPr>
            <w:tcW w:w="202" w:type="pct"/>
            <w:vAlign w:val="center"/>
          </w:tcPr>
          <w:p w:rsidR="0078259E" w:rsidRPr="001F1B1A" w:rsidRDefault="0078259E" w:rsidP="004A0D38">
            <w:pPr>
              <w:pStyle w:val="0"/>
              <w:rPr>
                <w:b/>
                <w:bCs/>
              </w:rPr>
            </w:pPr>
            <w:r w:rsidRPr="001F1B1A">
              <w:rPr>
                <w:b/>
                <w:bCs/>
              </w:rPr>
              <w:t>№</w:t>
            </w:r>
          </w:p>
        </w:tc>
        <w:tc>
          <w:tcPr>
            <w:tcW w:w="2163" w:type="pct"/>
            <w:vAlign w:val="center"/>
          </w:tcPr>
          <w:p w:rsidR="0078259E" w:rsidRPr="001F1B1A" w:rsidRDefault="0078259E" w:rsidP="004A0D38">
            <w:pPr>
              <w:pStyle w:val="0"/>
              <w:rPr>
                <w:b/>
                <w:bCs/>
              </w:rPr>
            </w:pPr>
            <w:r w:rsidRPr="001F1B1A">
              <w:rPr>
                <w:b/>
                <w:bCs/>
              </w:rPr>
              <w:t>Название</w:t>
            </w:r>
          </w:p>
        </w:tc>
        <w:tc>
          <w:tcPr>
            <w:tcW w:w="476" w:type="pct"/>
            <w:vAlign w:val="center"/>
          </w:tcPr>
          <w:p w:rsidR="0078259E" w:rsidRPr="001F1B1A" w:rsidRDefault="0078259E" w:rsidP="004A0D38">
            <w:pPr>
              <w:pStyle w:val="0"/>
              <w:rPr>
                <w:b/>
                <w:bCs/>
              </w:rPr>
            </w:pPr>
            <w:r w:rsidRPr="001F1B1A">
              <w:rPr>
                <w:b/>
                <w:bCs/>
              </w:rPr>
              <w:t>Имя</w:t>
            </w:r>
          </w:p>
        </w:tc>
        <w:tc>
          <w:tcPr>
            <w:tcW w:w="748" w:type="pct"/>
            <w:vAlign w:val="center"/>
          </w:tcPr>
          <w:p w:rsidR="0078259E" w:rsidRPr="001F1B1A" w:rsidRDefault="0078259E" w:rsidP="004A0D38">
            <w:pPr>
              <w:pStyle w:val="0"/>
              <w:rPr>
                <w:b/>
                <w:bCs/>
              </w:rPr>
            </w:pPr>
            <w:r w:rsidRPr="001F1B1A">
              <w:rPr>
                <w:b/>
                <w:bCs/>
              </w:rPr>
              <w:t>Тип данных</w:t>
            </w:r>
          </w:p>
        </w:tc>
        <w:tc>
          <w:tcPr>
            <w:tcW w:w="476" w:type="pct"/>
            <w:vAlign w:val="center"/>
          </w:tcPr>
          <w:p w:rsidR="0078259E" w:rsidRPr="001F1B1A" w:rsidRDefault="00461BEC" w:rsidP="001E0430">
            <w:pPr>
              <w:pStyle w:val="0"/>
              <w:rPr>
                <w:b/>
                <w:bCs/>
              </w:rPr>
            </w:pPr>
            <w:r>
              <w:rPr>
                <w:b/>
                <w:bCs/>
              </w:rPr>
              <w:t>Режим</w:t>
            </w:r>
          </w:p>
        </w:tc>
        <w:tc>
          <w:tcPr>
            <w:tcW w:w="935" w:type="pct"/>
            <w:vAlign w:val="center"/>
          </w:tcPr>
          <w:p w:rsidR="0078259E" w:rsidRPr="001F1B1A" w:rsidRDefault="0078259E" w:rsidP="004A0D38">
            <w:pPr>
              <w:pStyle w:val="0"/>
              <w:rPr>
                <w:b/>
                <w:bCs/>
              </w:rPr>
            </w:pPr>
            <w:r w:rsidRPr="001F1B1A">
              <w:rPr>
                <w:b/>
                <w:bCs/>
              </w:rPr>
              <w:t>Способ расчёта</w:t>
            </w:r>
          </w:p>
        </w:tc>
      </w:tr>
      <w:tr w:rsidR="00D56AFD" w:rsidTr="001E0430">
        <w:tc>
          <w:tcPr>
            <w:tcW w:w="202" w:type="pct"/>
            <w:vAlign w:val="center"/>
          </w:tcPr>
          <w:p w:rsidR="0078259E" w:rsidRPr="00756E48" w:rsidRDefault="0078259E" w:rsidP="004A0D38">
            <w:pPr>
              <w:pStyle w:val="00"/>
            </w:pPr>
            <w:r w:rsidRPr="00756E48">
              <w:t>1</w:t>
            </w:r>
          </w:p>
        </w:tc>
        <w:tc>
          <w:tcPr>
            <w:tcW w:w="2163" w:type="pct"/>
            <w:vAlign w:val="center"/>
          </w:tcPr>
          <w:p w:rsidR="0078259E" w:rsidRPr="00756E48" w:rsidRDefault="006544B0" w:rsidP="004A0D38">
            <w:pPr>
              <w:pStyle w:val="00"/>
            </w:pPr>
            <w:r>
              <w:t>Расход пара в конденсатор, т</w:t>
            </w:r>
            <w:r w:rsidRPr="006544B0">
              <w:t>/</w:t>
            </w:r>
            <w:r>
              <w:t>ч</w:t>
            </w:r>
          </w:p>
        </w:tc>
        <w:tc>
          <w:tcPr>
            <w:tcW w:w="476" w:type="pct"/>
            <w:vAlign w:val="center"/>
          </w:tcPr>
          <w:p w:rsidR="0078259E" w:rsidRPr="001E0430" w:rsidRDefault="00D56AFD" w:rsidP="004A0D38">
            <w:pPr>
              <w:pStyle w:val="00"/>
            </w:pPr>
            <w:r>
              <w:t>_Gsteam</w:t>
            </w:r>
          </w:p>
        </w:tc>
        <w:tc>
          <w:tcPr>
            <w:tcW w:w="748" w:type="pct"/>
            <w:vAlign w:val="center"/>
          </w:tcPr>
          <w:p w:rsidR="0078259E" w:rsidRPr="00756E48" w:rsidRDefault="008C7AA7" w:rsidP="004A0D38">
            <w:pPr>
              <w:pStyle w:val="00"/>
            </w:pPr>
            <w:r>
              <w:t>Вещественное</w:t>
            </w:r>
          </w:p>
        </w:tc>
        <w:tc>
          <w:tcPr>
            <w:tcW w:w="476" w:type="pct"/>
            <w:vAlign w:val="center"/>
          </w:tcPr>
          <w:p w:rsidR="0078259E" w:rsidRPr="001E0430" w:rsidRDefault="00461BEC" w:rsidP="004A0D38">
            <w:pPr>
              <w:pStyle w:val="00"/>
            </w:pPr>
            <w:r>
              <w:t>Выход</w:t>
            </w:r>
          </w:p>
        </w:tc>
        <w:tc>
          <w:tcPr>
            <w:tcW w:w="935" w:type="pct"/>
            <w:vAlign w:val="center"/>
          </w:tcPr>
          <w:p w:rsidR="0078259E" w:rsidRPr="00756E48" w:rsidRDefault="004D1120" w:rsidP="004A0D38">
            <w:pPr>
              <w:pStyle w:val="00"/>
            </w:pPr>
            <w:r>
              <w:t>Переменная</w:t>
            </w:r>
          </w:p>
        </w:tc>
      </w:tr>
      <w:tr w:rsidR="00461BEC" w:rsidTr="001E0430">
        <w:tc>
          <w:tcPr>
            <w:tcW w:w="202" w:type="pct"/>
            <w:vAlign w:val="center"/>
          </w:tcPr>
          <w:p w:rsidR="00461BEC" w:rsidRPr="00756E48" w:rsidRDefault="00461BEC" w:rsidP="004A0D38">
            <w:pPr>
              <w:pStyle w:val="00"/>
            </w:pPr>
            <w:r w:rsidRPr="00756E48">
              <w:t>2</w:t>
            </w:r>
          </w:p>
        </w:tc>
        <w:tc>
          <w:tcPr>
            <w:tcW w:w="2163" w:type="pct"/>
            <w:vAlign w:val="center"/>
          </w:tcPr>
          <w:p w:rsidR="00461BEC" w:rsidRPr="006544B0" w:rsidRDefault="00461BEC" w:rsidP="004A0D38">
            <w:pPr>
              <w:pStyle w:val="00"/>
            </w:pPr>
            <w:r>
              <w:t>Энтальпия пара в конденсатор</w:t>
            </w:r>
            <w:r w:rsidRPr="004D1120">
              <w:t>е</w:t>
            </w:r>
            <w:r>
              <w:t>, ккал</w:t>
            </w:r>
            <w:r w:rsidRPr="006544B0">
              <w:t>/</w:t>
            </w:r>
            <w:r>
              <w:t>кг</w:t>
            </w:r>
          </w:p>
        </w:tc>
        <w:tc>
          <w:tcPr>
            <w:tcW w:w="476" w:type="pct"/>
            <w:vAlign w:val="center"/>
          </w:tcPr>
          <w:p w:rsidR="00461BEC" w:rsidRPr="008C7AA7" w:rsidRDefault="00461BEC" w:rsidP="004A0D38">
            <w:pPr>
              <w:pStyle w:val="00"/>
              <w:rPr>
                <w:lang w:val="en-US"/>
              </w:rPr>
            </w:pPr>
            <w:r>
              <w:t>_Hsteam</w:t>
            </w:r>
          </w:p>
        </w:tc>
        <w:tc>
          <w:tcPr>
            <w:tcW w:w="748" w:type="pct"/>
            <w:vAlign w:val="center"/>
          </w:tcPr>
          <w:p w:rsidR="00461BEC" w:rsidRPr="00756E48" w:rsidRDefault="00461BEC" w:rsidP="004A0D38">
            <w:pPr>
              <w:pStyle w:val="00"/>
            </w:pPr>
            <w:r>
              <w:t>Вещественное</w:t>
            </w:r>
          </w:p>
        </w:tc>
        <w:tc>
          <w:tcPr>
            <w:tcW w:w="476" w:type="pct"/>
            <w:vAlign w:val="center"/>
          </w:tcPr>
          <w:p w:rsidR="00461BEC" w:rsidRPr="001E0430" w:rsidRDefault="00461BEC" w:rsidP="004A0D38">
            <w:pPr>
              <w:pStyle w:val="00"/>
            </w:pPr>
            <w:r>
              <w:t>Выход</w:t>
            </w:r>
          </w:p>
        </w:tc>
        <w:tc>
          <w:tcPr>
            <w:tcW w:w="935" w:type="pct"/>
            <w:vAlign w:val="center"/>
          </w:tcPr>
          <w:p w:rsidR="00461BEC" w:rsidRPr="00756E48" w:rsidRDefault="00461BEC" w:rsidP="004A0D38">
            <w:pPr>
              <w:pStyle w:val="00"/>
            </w:pPr>
            <w:r>
              <w:t>Переменная</w:t>
            </w:r>
          </w:p>
        </w:tc>
      </w:tr>
      <w:tr w:rsidR="00461BEC" w:rsidTr="001E0430">
        <w:tc>
          <w:tcPr>
            <w:tcW w:w="202" w:type="pct"/>
            <w:vAlign w:val="center"/>
          </w:tcPr>
          <w:p w:rsidR="00461BEC" w:rsidRPr="00756E48" w:rsidRDefault="00461BEC" w:rsidP="004A0D38">
            <w:pPr>
              <w:pStyle w:val="00"/>
            </w:pPr>
            <w:r w:rsidRPr="00756E48">
              <w:t>3</w:t>
            </w:r>
          </w:p>
        </w:tc>
        <w:tc>
          <w:tcPr>
            <w:tcW w:w="2163" w:type="pct"/>
            <w:vAlign w:val="center"/>
          </w:tcPr>
          <w:p w:rsidR="00461BEC" w:rsidRPr="00756E48" w:rsidRDefault="00461BEC" w:rsidP="004A0D38">
            <w:pPr>
              <w:pStyle w:val="00"/>
            </w:pPr>
            <w:r>
              <w:t>Давление в конденсаторе, ата</w:t>
            </w:r>
          </w:p>
        </w:tc>
        <w:tc>
          <w:tcPr>
            <w:tcW w:w="476" w:type="pct"/>
            <w:vAlign w:val="center"/>
          </w:tcPr>
          <w:p w:rsidR="00461BEC" w:rsidRPr="00756E48" w:rsidRDefault="00461BEC" w:rsidP="004A0D38">
            <w:pPr>
              <w:pStyle w:val="00"/>
              <w:rPr>
                <w:lang w:val="en-US"/>
              </w:rPr>
            </w:pPr>
            <w:r>
              <w:rPr>
                <w:lang w:val="en-US"/>
              </w:rPr>
              <w:t>_Ps</w:t>
            </w:r>
          </w:p>
        </w:tc>
        <w:tc>
          <w:tcPr>
            <w:tcW w:w="748" w:type="pct"/>
            <w:vAlign w:val="center"/>
          </w:tcPr>
          <w:p w:rsidR="00461BEC" w:rsidRPr="00756E48" w:rsidRDefault="00461BEC" w:rsidP="004A0D38">
            <w:pPr>
              <w:pStyle w:val="00"/>
            </w:pPr>
            <w:r>
              <w:t>Вещественное</w:t>
            </w:r>
          </w:p>
        </w:tc>
        <w:tc>
          <w:tcPr>
            <w:tcW w:w="476" w:type="pct"/>
            <w:vAlign w:val="center"/>
          </w:tcPr>
          <w:p w:rsidR="00461BEC" w:rsidRPr="001E0430" w:rsidRDefault="00461BEC" w:rsidP="004A0D38">
            <w:pPr>
              <w:pStyle w:val="00"/>
            </w:pPr>
            <w:r>
              <w:t>Выход</w:t>
            </w:r>
          </w:p>
        </w:tc>
        <w:tc>
          <w:tcPr>
            <w:tcW w:w="935" w:type="pct"/>
            <w:vAlign w:val="center"/>
          </w:tcPr>
          <w:p w:rsidR="00461BEC" w:rsidRPr="00756E48" w:rsidRDefault="00461BEC" w:rsidP="004A0D38">
            <w:pPr>
              <w:pStyle w:val="00"/>
            </w:pPr>
            <w:r>
              <w:t>Переменная</w:t>
            </w:r>
          </w:p>
        </w:tc>
      </w:tr>
      <w:tr w:rsidR="00461BEC" w:rsidTr="001E0430">
        <w:tc>
          <w:tcPr>
            <w:tcW w:w="202" w:type="pct"/>
            <w:vAlign w:val="center"/>
          </w:tcPr>
          <w:p w:rsidR="00461BEC" w:rsidRPr="00756E48" w:rsidRDefault="00461BEC" w:rsidP="004A0D38">
            <w:pPr>
              <w:pStyle w:val="00"/>
            </w:pPr>
            <w:r w:rsidRPr="00756E48">
              <w:t>4</w:t>
            </w:r>
          </w:p>
        </w:tc>
        <w:tc>
          <w:tcPr>
            <w:tcW w:w="2163" w:type="pct"/>
            <w:vAlign w:val="center"/>
          </w:tcPr>
          <w:p w:rsidR="00461BEC" w:rsidRPr="00756E48" w:rsidRDefault="00461BEC" w:rsidP="004A0D38">
            <w:pPr>
              <w:pStyle w:val="00"/>
            </w:pPr>
            <w:r>
              <w:t>Температура в конденсаторе, С</w:t>
            </w:r>
          </w:p>
        </w:tc>
        <w:tc>
          <w:tcPr>
            <w:tcW w:w="476" w:type="pct"/>
            <w:vAlign w:val="center"/>
          </w:tcPr>
          <w:p w:rsidR="00461BEC" w:rsidRPr="00756E48" w:rsidRDefault="00461BEC" w:rsidP="004A0D38">
            <w:pPr>
              <w:pStyle w:val="00"/>
              <w:rPr>
                <w:lang w:val="en-US"/>
              </w:rPr>
            </w:pPr>
            <w:r>
              <w:rPr>
                <w:lang w:val="en-US"/>
              </w:rPr>
              <w:t>_Ts</w:t>
            </w:r>
          </w:p>
        </w:tc>
        <w:tc>
          <w:tcPr>
            <w:tcW w:w="748" w:type="pct"/>
            <w:vAlign w:val="center"/>
          </w:tcPr>
          <w:p w:rsidR="00461BEC" w:rsidRPr="00756E48" w:rsidRDefault="00461BEC" w:rsidP="004A0D38">
            <w:pPr>
              <w:pStyle w:val="00"/>
            </w:pPr>
            <w:r>
              <w:t>Вещественное</w:t>
            </w:r>
          </w:p>
        </w:tc>
        <w:tc>
          <w:tcPr>
            <w:tcW w:w="476" w:type="pct"/>
            <w:vAlign w:val="center"/>
          </w:tcPr>
          <w:p w:rsidR="00461BEC" w:rsidRPr="001E0430" w:rsidRDefault="00461BEC" w:rsidP="004A0D38">
            <w:pPr>
              <w:pStyle w:val="00"/>
            </w:pPr>
            <w:r>
              <w:t>Выход</w:t>
            </w:r>
          </w:p>
        </w:tc>
        <w:tc>
          <w:tcPr>
            <w:tcW w:w="935" w:type="pct"/>
            <w:vAlign w:val="center"/>
          </w:tcPr>
          <w:p w:rsidR="00461BEC" w:rsidRPr="00756E48" w:rsidRDefault="00461BEC" w:rsidP="004A0D38">
            <w:pPr>
              <w:pStyle w:val="00"/>
            </w:pPr>
            <w:r>
              <w:t>Переменная</w:t>
            </w:r>
          </w:p>
        </w:tc>
      </w:tr>
      <w:tr w:rsidR="00461BEC" w:rsidTr="001E0430">
        <w:tc>
          <w:tcPr>
            <w:tcW w:w="202" w:type="pct"/>
            <w:vAlign w:val="center"/>
          </w:tcPr>
          <w:p w:rsidR="00461BEC" w:rsidRPr="00756E48" w:rsidRDefault="00461BEC" w:rsidP="004A0D38">
            <w:pPr>
              <w:pStyle w:val="00"/>
            </w:pPr>
            <w:r w:rsidRPr="00756E48">
              <w:t>5</w:t>
            </w:r>
          </w:p>
        </w:tc>
        <w:tc>
          <w:tcPr>
            <w:tcW w:w="2163" w:type="pct"/>
            <w:vAlign w:val="center"/>
          </w:tcPr>
          <w:p w:rsidR="00461BEC" w:rsidRPr="00756E48" w:rsidRDefault="00461BEC" w:rsidP="004A0D38">
            <w:pPr>
              <w:pStyle w:val="00"/>
            </w:pPr>
            <w:r>
              <w:t>Энтальпия конденсата, ккал</w:t>
            </w:r>
            <w:r>
              <w:rPr>
                <w:lang w:val="en-US"/>
              </w:rPr>
              <w:t>/</w:t>
            </w:r>
            <w:r>
              <w:t>кг</w:t>
            </w:r>
          </w:p>
        </w:tc>
        <w:tc>
          <w:tcPr>
            <w:tcW w:w="476" w:type="pct"/>
            <w:vAlign w:val="center"/>
          </w:tcPr>
          <w:p w:rsidR="00461BEC" w:rsidRPr="00756E48" w:rsidRDefault="00461BEC" w:rsidP="004A0D38">
            <w:pPr>
              <w:pStyle w:val="00"/>
              <w:rPr>
                <w:lang w:val="en-US"/>
              </w:rPr>
            </w:pPr>
            <w:r>
              <w:rPr>
                <w:lang w:val="en-US"/>
              </w:rPr>
              <w:t>_Hs</w:t>
            </w:r>
          </w:p>
        </w:tc>
        <w:tc>
          <w:tcPr>
            <w:tcW w:w="748" w:type="pct"/>
            <w:vAlign w:val="center"/>
          </w:tcPr>
          <w:p w:rsidR="00461BEC" w:rsidRPr="00756E48" w:rsidRDefault="00461BEC" w:rsidP="004A0D38">
            <w:pPr>
              <w:pStyle w:val="00"/>
            </w:pPr>
            <w:r>
              <w:t>Вещественное</w:t>
            </w:r>
          </w:p>
        </w:tc>
        <w:tc>
          <w:tcPr>
            <w:tcW w:w="476" w:type="pct"/>
            <w:vAlign w:val="center"/>
          </w:tcPr>
          <w:p w:rsidR="00461BEC" w:rsidRPr="001E0430" w:rsidRDefault="00461BEC" w:rsidP="004A0D38">
            <w:pPr>
              <w:pStyle w:val="00"/>
            </w:pPr>
            <w:r>
              <w:t>Выход</w:t>
            </w:r>
          </w:p>
        </w:tc>
        <w:tc>
          <w:tcPr>
            <w:tcW w:w="935" w:type="pct"/>
            <w:vAlign w:val="center"/>
          </w:tcPr>
          <w:p w:rsidR="00461BEC" w:rsidRPr="00756E48" w:rsidRDefault="00461BEC" w:rsidP="004A0D38">
            <w:pPr>
              <w:pStyle w:val="00"/>
            </w:pPr>
            <w:r>
              <w:t>Переменная</w:t>
            </w:r>
          </w:p>
        </w:tc>
      </w:tr>
      <w:tr w:rsidR="00461BEC" w:rsidTr="001E0430">
        <w:tc>
          <w:tcPr>
            <w:tcW w:w="202" w:type="pct"/>
            <w:vAlign w:val="center"/>
          </w:tcPr>
          <w:p w:rsidR="00461BEC" w:rsidRPr="00756E48" w:rsidRDefault="00461BEC" w:rsidP="004A0D38">
            <w:pPr>
              <w:pStyle w:val="00"/>
            </w:pPr>
            <w:r w:rsidRPr="00756E48">
              <w:t>6</w:t>
            </w:r>
          </w:p>
        </w:tc>
        <w:tc>
          <w:tcPr>
            <w:tcW w:w="2163" w:type="pct"/>
            <w:vAlign w:val="center"/>
          </w:tcPr>
          <w:p w:rsidR="00461BEC" w:rsidRPr="00D56AFD" w:rsidRDefault="00461BEC" w:rsidP="004A0D38">
            <w:pPr>
              <w:pStyle w:val="00"/>
            </w:pPr>
            <w:r w:rsidRPr="00D56AFD">
              <w:t>Расход охлаждающей воды, т/ч</w:t>
            </w:r>
          </w:p>
        </w:tc>
        <w:tc>
          <w:tcPr>
            <w:tcW w:w="476" w:type="pct"/>
            <w:vAlign w:val="center"/>
          </w:tcPr>
          <w:p w:rsidR="00461BEC" w:rsidRPr="008C7AA7" w:rsidRDefault="00461BEC" w:rsidP="004A0D38">
            <w:pPr>
              <w:pStyle w:val="00"/>
              <w:rPr>
                <w:lang w:val="en-US"/>
              </w:rPr>
            </w:pPr>
            <w:r>
              <w:rPr>
                <w:lang w:val="en-US"/>
              </w:rPr>
              <w:t>_G</w:t>
            </w:r>
          </w:p>
        </w:tc>
        <w:tc>
          <w:tcPr>
            <w:tcW w:w="748" w:type="pct"/>
            <w:vAlign w:val="center"/>
          </w:tcPr>
          <w:p w:rsidR="00461BEC" w:rsidRPr="00756E48" w:rsidRDefault="00461BEC" w:rsidP="004A0D38">
            <w:pPr>
              <w:pStyle w:val="00"/>
            </w:pPr>
            <w:r>
              <w:t>Вещественное</w:t>
            </w:r>
          </w:p>
        </w:tc>
        <w:tc>
          <w:tcPr>
            <w:tcW w:w="476" w:type="pct"/>
            <w:vAlign w:val="center"/>
          </w:tcPr>
          <w:p w:rsidR="00461BEC" w:rsidRPr="001E0430" w:rsidRDefault="00461BEC" w:rsidP="004A0D38">
            <w:pPr>
              <w:pStyle w:val="00"/>
            </w:pPr>
            <w:r>
              <w:t>Выход</w:t>
            </w:r>
          </w:p>
        </w:tc>
        <w:tc>
          <w:tcPr>
            <w:tcW w:w="935" w:type="pct"/>
            <w:vAlign w:val="center"/>
          </w:tcPr>
          <w:p w:rsidR="00461BEC" w:rsidRPr="00756E48" w:rsidRDefault="00461BEC" w:rsidP="004A0D38">
            <w:pPr>
              <w:pStyle w:val="00"/>
            </w:pPr>
            <w:r>
              <w:t>Переменная</w:t>
            </w:r>
          </w:p>
        </w:tc>
      </w:tr>
      <w:tr w:rsidR="00461BEC" w:rsidTr="001E0430">
        <w:tc>
          <w:tcPr>
            <w:tcW w:w="202" w:type="pct"/>
            <w:vAlign w:val="center"/>
          </w:tcPr>
          <w:p w:rsidR="00461BEC" w:rsidRPr="00756E48" w:rsidRDefault="00461BEC" w:rsidP="004A0D38">
            <w:pPr>
              <w:pStyle w:val="00"/>
            </w:pPr>
            <w:r w:rsidRPr="00756E48">
              <w:t>7</w:t>
            </w:r>
          </w:p>
        </w:tc>
        <w:tc>
          <w:tcPr>
            <w:tcW w:w="2163" w:type="pct"/>
            <w:vAlign w:val="center"/>
          </w:tcPr>
          <w:p w:rsidR="00461BEC" w:rsidRPr="00D56AFD" w:rsidRDefault="00461BEC" w:rsidP="004A0D38">
            <w:pPr>
              <w:pStyle w:val="00"/>
            </w:pPr>
            <w:r>
              <w:t>Гидравл. сопротивление по охл. воде, кгс/см2</w:t>
            </w:r>
          </w:p>
        </w:tc>
        <w:tc>
          <w:tcPr>
            <w:tcW w:w="476" w:type="pct"/>
            <w:vAlign w:val="center"/>
          </w:tcPr>
          <w:p w:rsidR="00461BEC" w:rsidRPr="008C7AA7" w:rsidRDefault="00461BEC" w:rsidP="004A0D38">
            <w:pPr>
              <w:pStyle w:val="00"/>
              <w:rPr>
                <w:lang w:val="en-US"/>
              </w:rPr>
            </w:pPr>
            <w:r>
              <w:rPr>
                <w:lang w:val="en-US"/>
              </w:rPr>
              <w:t>_dPtr</w:t>
            </w:r>
          </w:p>
        </w:tc>
        <w:tc>
          <w:tcPr>
            <w:tcW w:w="748" w:type="pct"/>
            <w:vAlign w:val="center"/>
          </w:tcPr>
          <w:p w:rsidR="00461BEC" w:rsidRPr="00756E48" w:rsidRDefault="00461BEC" w:rsidP="004A0D38">
            <w:pPr>
              <w:pStyle w:val="00"/>
            </w:pPr>
            <w:r>
              <w:t>Вещественное</w:t>
            </w:r>
          </w:p>
        </w:tc>
        <w:tc>
          <w:tcPr>
            <w:tcW w:w="476" w:type="pct"/>
            <w:vAlign w:val="center"/>
          </w:tcPr>
          <w:p w:rsidR="00461BEC" w:rsidRPr="001E0430" w:rsidRDefault="00461BEC" w:rsidP="004A0D38">
            <w:pPr>
              <w:pStyle w:val="00"/>
            </w:pPr>
            <w:r>
              <w:t>Выход</w:t>
            </w:r>
          </w:p>
        </w:tc>
        <w:tc>
          <w:tcPr>
            <w:tcW w:w="935" w:type="pct"/>
            <w:vAlign w:val="center"/>
          </w:tcPr>
          <w:p w:rsidR="00461BEC" w:rsidRPr="00756E48" w:rsidRDefault="00461BEC" w:rsidP="004A0D38">
            <w:pPr>
              <w:pStyle w:val="00"/>
            </w:pPr>
            <w:r>
              <w:t>Переменная</w:t>
            </w:r>
          </w:p>
        </w:tc>
      </w:tr>
      <w:tr w:rsidR="00461BEC" w:rsidTr="001E0430">
        <w:tc>
          <w:tcPr>
            <w:tcW w:w="202" w:type="pct"/>
            <w:vAlign w:val="center"/>
          </w:tcPr>
          <w:p w:rsidR="00461BEC" w:rsidRPr="00756E48" w:rsidRDefault="00461BEC" w:rsidP="004A0D38">
            <w:pPr>
              <w:pStyle w:val="00"/>
            </w:pPr>
            <w:r w:rsidRPr="00756E48">
              <w:t>8</w:t>
            </w:r>
          </w:p>
        </w:tc>
        <w:tc>
          <w:tcPr>
            <w:tcW w:w="2163" w:type="pct"/>
            <w:vAlign w:val="center"/>
          </w:tcPr>
          <w:p w:rsidR="00461BEC" w:rsidRPr="00756E48" w:rsidRDefault="00461BEC" w:rsidP="004A0D38">
            <w:pPr>
              <w:pStyle w:val="00"/>
            </w:pPr>
            <w:r>
              <w:t>Скорость охлаждающей воды в трубочках, м</w:t>
            </w:r>
            <w:r w:rsidRPr="00D56AFD">
              <w:t>/</w:t>
            </w:r>
            <w:r>
              <w:t>с</w:t>
            </w:r>
          </w:p>
        </w:tc>
        <w:tc>
          <w:tcPr>
            <w:tcW w:w="476" w:type="pct"/>
            <w:vAlign w:val="center"/>
          </w:tcPr>
          <w:p w:rsidR="00461BEC" w:rsidRPr="008C7AA7" w:rsidRDefault="00461BEC" w:rsidP="004A0D38">
            <w:pPr>
              <w:pStyle w:val="00"/>
              <w:rPr>
                <w:lang w:val="en-US"/>
              </w:rPr>
            </w:pPr>
            <w:r>
              <w:rPr>
                <w:lang w:val="en-US"/>
              </w:rPr>
              <w:t>_w</w:t>
            </w:r>
          </w:p>
        </w:tc>
        <w:tc>
          <w:tcPr>
            <w:tcW w:w="748" w:type="pct"/>
            <w:vAlign w:val="center"/>
          </w:tcPr>
          <w:p w:rsidR="00461BEC" w:rsidRPr="00756E48" w:rsidRDefault="00461BEC" w:rsidP="004A0D38">
            <w:pPr>
              <w:pStyle w:val="00"/>
            </w:pPr>
            <w:r>
              <w:t>Вещественное</w:t>
            </w:r>
          </w:p>
        </w:tc>
        <w:tc>
          <w:tcPr>
            <w:tcW w:w="476" w:type="pct"/>
            <w:vAlign w:val="center"/>
          </w:tcPr>
          <w:p w:rsidR="00461BEC" w:rsidRPr="001E0430" w:rsidRDefault="00461BEC" w:rsidP="004A0D38">
            <w:pPr>
              <w:pStyle w:val="00"/>
            </w:pPr>
            <w:r>
              <w:t>Выход</w:t>
            </w:r>
          </w:p>
        </w:tc>
        <w:tc>
          <w:tcPr>
            <w:tcW w:w="935" w:type="pct"/>
            <w:vAlign w:val="center"/>
          </w:tcPr>
          <w:p w:rsidR="00461BEC" w:rsidRPr="00756E48" w:rsidRDefault="00461BEC" w:rsidP="004A0D38">
            <w:pPr>
              <w:pStyle w:val="00"/>
            </w:pPr>
            <w:r>
              <w:t>Переменная</w:t>
            </w:r>
          </w:p>
        </w:tc>
      </w:tr>
      <w:tr w:rsidR="00461BEC" w:rsidTr="001E0430">
        <w:tc>
          <w:tcPr>
            <w:tcW w:w="202" w:type="pct"/>
            <w:vAlign w:val="center"/>
          </w:tcPr>
          <w:p w:rsidR="00461BEC" w:rsidRPr="00756E48" w:rsidRDefault="00461BEC" w:rsidP="004A0D38">
            <w:pPr>
              <w:pStyle w:val="00"/>
            </w:pPr>
            <w:r w:rsidRPr="00756E48">
              <w:t>9</w:t>
            </w:r>
          </w:p>
        </w:tc>
        <w:tc>
          <w:tcPr>
            <w:tcW w:w="2163" w:type="pct"/>
            <w:vAlign w:val="center"/>
          </w:tcPr>
          <w:p w:rsidR="00461BEC" w:rsidRPr="00756E48" w:rsidRDefault="00461BEC" w:rsidP="004A0D38">
            <w:pPr>
              <w:pStyle w:val="00"/>
            </w:pPr>
            <w:r>
              <w:t>Температура охлаждающей воды на входе, С</w:t>
            </w:r>
          </w:p>
        </w:tc>
        <w:tc>
          <w:tcPr>
            <w:tcW w:w="476" w:type="pct"/>
            <w:vAlign w:val="center"/>
          </w:tcPr>
          <w:p w:rsidR="00461BEC" w:rsidRPr="008C7AA7" w:rsidRDefault="00461BEC" w:rsidP="004A0D38">
            <w:pPr>
              <w:pStyle w:val="00"/>
              <w:rPr>
                <w:lang w:val="en-US"/>
              </w:rPr>
            </w:pPr>
            <w:r>
              <w:rPr>
                <w:lang w:val="en-US"/>
              </w:rPr>
              <w:t>_Tin</w:t>
            </w:r>
          </w:p>
        </w:tc>
        <w:tc>
          <w:tcPr>
            <w:tcW w:w="748" w:type="pct"/>
            <w:vAlign w:val="center"/>
          </w:tcPr>
          <w:p w:rsidR="00461BEC" w:rsidRPr="00756E48" w:rsidRDefault="00461BEC" w:rsidP="004A0D38">
            <w:pPr>
              <w:pStyle w:val="00"/>
            </w:pPr>
            <w:r>
              <w:t>Вещественное</w:t>
            </w:r>
          </w:p>
        </w:tc>
        <w:tc>
          <w:tcPr>
            <w:tcW w:w="476" w:type="pct"/>
            <w:vAlign w:val="center"/>
          </w:tcPr>
          <w:p w:rsidR="00461BEC" w:rsidRPr="001E0430" w:rsidRDefault="00461BEC" w:rsidP="004A0D38">
            <w:pPr>
              <w:pStyle w:val="00"/>
            </w:pPr>
            <w:r>
              <w:t>Выход</w:t>
            </w:r>
          </w:p>
        </w:tc>
        <w:tc>
          <w:tcPr>
            <w:tcW w:w="935" w:type="pct"/>
            <w:vAlign w:val="center"/>
          </w:tcPr>
          <w:p w:rsidR="00461BEC" w:rsidRPr="00756E48" w:rsidRDefault="00461BEC" w:rsidP="004A0D38">
            <w:pPr>
              <w:pStyle w:val="00"/>
            </w:pPr>
            <w:r>
              <w:t>Переменная</w:t>
            </w:r>
          </w:p>
        </w:tc>
      </w:tr>
      <w:tr w:rsidR="00461BEC" w:rsidTr="001E0430">
        <w:tc>
          <w:tcPr>
            <w:tcW w:w="202" w:type="pct"/>
            <w:vAlign w:val="center"/>
          </w:tcPr>
          <w:p w:rsidR="00461BEC" w:rsidRPr="00756E48" w:rsidRDefault="00461BEC" w:rsidP="004A0D38">
            <w:pPr>
              <w:pStyle w:val="00"/>
            </w:pPr>
            <w:r w:rsidRPr="00756E48">
              <w:t>10</w:t>
            </w:r>
          </w:p>
        </w:tc>
        <w:tc>
          <w:tcPr>
            <w:tcW w:w="2163" w:type="pct"/>
            <w:vAlign w:val="center"/>
          </w:tcPr>
          <w:p w:rsidR="00461BEC" w:rsidRPr="00756E48" w:rsidRDefault="00461BEC" w:rsidP="004A0D38">
            <w:pPr>
              <w:pStyle w:val="00"/>
            </w:pPr>
            <w:r>
              <w:t>Температура охлаждающей воды на выходе, С</w:t>
            </w:r>
          </w:p>
        </w:tc>
        <w:tc>
          <w:tcPr>
            <w:tcW w:w="476" w:type="pct"/>
            <w:vAlign w:val="center"/>
          </w:tcPr>
          <w:p w:rsidR="00461BEC" w:rsidRPr="008C7AA7" w:rsidRDefault="00461BEC" w:rsidP="004A0D38">
            <w:pPr>
              <w:pStyle w:val="00"/>
              <w:rPr>
                <w:lang w:val="en-US"/>
              </w:rPr>
            </w:pPr>
            <w:r>
              <w:rPr>
                <w:lang w:val="en-US"/>
              </w:rPr>
              <w:t>_Tou</w:t>
            </w:r>
          </w:p>
        </w:tc>
        <w:tc>
          <w:tcPr>
            <w:tcW w:w="748" w:type="pct"/>
            <w:vAlign w:val="center"/>
          </w:tcPr>
          <w:p w:rsidR="00461BEC" w:rsidRPr="00756E48" w:rsidRDefault="00461BEC" w:rsidP="004A0D38">
            <w:pPr>
              <w:pStyle w:val="00"/>
            </w:pPr>
            <w:r>
              <w:t>Вещественное</w:t>
            </w:r>
          </w:p>
        </w:tc>
        <w:tc>
          <w:tcPr>
            <w:tcW w:w="476" w:type="pct"/>
            <w:vAlign w:val="center"/>
          </w:tcPr>
          <w:p w:rsidR="00461BEC" w:rsidRPr="001E0430" w:rsidRDefault="00461BEC" w:rsidP="004A0D38">
            <w:pPr>
              <w:pStyle w:val="00"/>
            </w:pPr>
            <w:r>
              <w:t>Выход</w:t>
            </w:r>
          </w:p>
        </w:tc>
        <w:tc>
          <w:tcPr>
            <w:tcW w:w="935" w:type="pct"/>
            <w:vAlign w:val="center"/>
          </w:tcPr>
          <w:p w:rsidR="00461BEC" w:rsidRPr="00756E48" w:rsidRDefault="00461BEC" w:rsidP="004A0D38">
            <w:pPr>
              <w:pStyle w:val="00"/>
            </w:pPr>
            <w:r>
              <w:t>Переменная</w:t>
            </w:r>
          </w:p>
        </w:tc>
      </w:tr>
      <w:tr w:rsidR="00461BEC" w:rsidTr="001E0430">
        <w:tc>
          <w:tcPr>
            <w:tcW w:w="202" w:type="pct"/>
            <w:vAlign w:val="center"/>
          </w:tcPr>
          <w:p w:rsidR="00461BEC" w:rsidRPr="00756E48" w:rsidRDefault="00461BEC" w:rsidP="004A0D38">
            <w:pPr>
              <w:pStyle w:val="00"/>
            </w:pPr>
            <w:r w:rsidRPr="00756E48">
              <w:t>11</w:t>
            </w:r>
          </w:p>
        </w:tc>
        <w:tc>
          <w:tcPr>
            <w:tcW w:w="2163" w:type="pct"/>
            <w:vAlign w:val="center"/>
          </w:tcPr>
          <w:p w:rsidR="00461BEC" w:rsidRPr="00756E48" w:rsidRDefault="00461BEC" w:rsidP="004A0D38">
            <w:pPr>
              <w:pStyle w:val="00"/>
            </w:pPr>
            <w:r>
              <w:t>Средний коэффициент теплопередачи, Вт</w:t>
            </w:r>
            <w:r w:rsidRPr="00D56AFD">
              <w:t>/</w:t>
            </w:r>
            <w:r>
              <w:t>м2*К</w:t>
            </w:r>
          </w:p>
        </w:tc>
        <w:tc>
          <w:tcPr>
            <w:tcW w:w="476" w:type="pct"/>
            <w:vAlign w:val="center"/>
          </w:tcPr>
          <w:p w:rsidR="00461BEC" w:rsidRPr="008C7AA7" w:rsidRDefault="00461BEC" w:rsidP="004A0D38">
            <w:pPr>
              <w:pStyle w:val="00"/>
              <w:rPr>
                <w:lang w:val="en-US"/>
              </w:rPr>
            </w:pPr>
            <w:r>
              <w:rPr>
                <w:lang w:val="en-US"/>
              </w:rPr>
              <w:t>_alfa</w:t>
            </w:r>
          </w:p>
        </w:tc>
        <w:tc>
          <w:tcPr>
            <w:tcW w:w="748" w:type="pct"/>
            <w:vAlign w:val="center"/>
          </w:tcPr>
          <w:p w:rsidR="00461BEC" w:rsidRPr="00756E48" w:rsidRDefault="00461BEC" w:rsidP="004A0D38">
            <w:pPr>
              <w:pStyle w:val="00"/>
            </w:pPr>
            <w:r>
              <w:t>Вещественное</w:t>
            </w:r>
          </w:p>
        </w:tc>
        <w:tc>
          <w:tcPr>
            <w:tcW w:w="476" w:type="pct"/>
            <w:vAlign w:val="center"/>
          </w:tcPr>
          <w:p w:rsidR="00461BEC" w:rsidRPr="001E0430" w:rsidRDefault="00461BEC" w:rsidP="004A0D38">
            <w:pPr>
              <w:pStyle w:val="00"/>
            </w:pPr>
            <w:r>
              <w:t>Выход</w:t>
            </w:r>
          </w:p>
        </w:tc>
        <w:tc>
          <w:tcPr>
            <w:tcW w:w="935" w:type="pct"/>
            <w:vAlign w:val="center"/>
          </w:tcPr>
          <w:p w:rsidR="00461BEC" w:rsidRPr="00756E48" w:rsidRDefault="00461BEC" w:rsidP="004A0D38">
            <w:pPr>
              <w:pStyle w:val="00"/>
            </w:pPr>
            <w:r>
              <w:t>Переменная</w:t>
            </w:r>
          </w:p>
        </w:tc>
      </w:tr>
      <w:tr w:rsidR="00461BEC" w:rsidTr="001E0430">
        <w:tc>
          <w:tcPr>
            <w:tcW w:w="202" w:type="pct"/>
            <w:vAlign w:val="center"/>
          </w:tcPr>
          <w:p w:rsidR="00461BEC" w:rsidRPr="00756E48" w:rsidRDefault="00461BEC" w:rsidP="004A0D38">
            <w:pPr>
              <w:pStyle w:val="00"/>
            </w:pPr>
            <w:r w:rsidRPr="00756E48">
              <w:t>12</w:t>
            </w:r>
          </w:p>
        </w:tc>
        <w:tc>
          <w:tcPr>
            <w:tcW w:w="2163" w:type="pct"/>
            <w:vAlign w:val="center"/>
          </w:tcPr>
          <w:p w:rsidR="00461BEC" w:rsidRPr="00756E48" w:rsidRDefault="00461BEC" w:rsidP="00D56AFD">
            <w:pPr>
              <w:pStyle w:val="00"/>
            </w:pPr>
            <w:r>
              <w:t>Температурный напор на вых. конденсатора, С</w:t>
            </w:r>
          </w:p>
        </w:tc>
        <w:tc>
          <w:tcPr>
            <w:tcW w:w="476" w:type="pct"/>
            <w:vAlign w:val="center"/>
          </w:tcPr>
          <w:p w:rsidR="00461BEC" w:rsidRPr="008C7AA7" w:rsidRDefault="00461BEC" w:rsidP="004A0D38">
            <w:pPr>
              <w:pStyle w:val="00"/>
              <w:rPr>
                <w:lang w:val="en-US"/>
              </w:rPr>
            </w:pPr>
            <w:r>
              <w:rPr>
                <w:lang w:val="en-US"/>
              </w:rPr>
              <w:t>_dTou</w:t>
            </w:r>
          </w:p>
        </w:tc>
        <w:tc>
          <w:tcPr>
            <w:tcW w:w="748" w:type="pct"/>
            <w:vAlign w:val="center"/>
          </w:tcPr>
          <w:p w:rsidR="00461BEC" w:rsidRPr="00756E48" w:rsidRDefault="00461BEC" w:rsidP="004A0D38">
            <w:pPr>
              <w:pStyle w:val="00"/>
            </w:pPr>
            <w:r>
              <w:t>Вещественное</w:t>
            </w:r>
          </w:p>
        </w:tc>
        <w:tc>
          <w:tcPr>
            <w:tcW w:w="476" w:type="pct"/>
            <w:vAlign w:val="center"/>
          </w:tcPr>
          <w:p w:rsidR="00461BEC" w:rsidRPr="001E0430" w:rsidRDefault="00461BEC" w:rsidP="004A0D38">
            <w:pPr>
              <w:pStyle w:val="00"/>
            </w:pPr>
            <w:r>
              <w:t>Выход</w:t>
            </w:r>
          </w:p>
        </w:tc>
        <w:tc>
          <w:tcPr>
            <w:tcW w:w="935" w:type="pct"/>
            <w:vAlign w:val="center"/>
          </w:tcPr>
          <w:p w:rsidR="00461BEC" w:rsidRPr="00756E48" w:rsidRDefault="00461BEC" w:rsidP="004A0D38">
            <w:pPr>
              <w:pStyle w:val="00"/>
            </w:pPr>
            <w:r>
              <w:t>Переменная</w:t>
            </w:r>
          </w:p>
        </w:tc>
      </w:tr>
      <w:tr w:rsidR="00461BEC" w:rsidTr="001E0430">
        <w:tc>
          <w:tcPr>
            <w:tcW w:w="202" w:type="pct"/>
            <w:vAlign w:val="center"/>
          </w:tcPr>
          <w:p w:rsidR="00461BEC" w:rsidRPr="00756E48" w:rsidRDefault="00461BEC" w:rsidP="004A0D38">
            <w:pPr>
              <w:pStyle w:val="00"/>
            </w:pPr>
            <w:r w:rsidRPr="00756E48">
              <w:t>13</w:t>
            </w:r>
          </w:p>
        </w:tc>
        <w:tc>
          <w:tcPr>
            <w:tcW w:w="2163" w:type="pct"/>
            <w:vAlign w:val="center"/>
          </w:tcPr>
          <w:p w:rsidR="00461BEC" w:rsidRPr="00756E48" w:rsidRDefault="00461BEC" w:rsidP="00D56AFD">
            <w:pPr>
              <w:pStyle w:val="00"/>
            </w:pPr>
            <w:r>
              <w:t>Средний логарифм. температурный напор, С</w:t>
            </w:r>
          </w:p>
        </w:tc>
        <w:tc>
          <w:tcPr>
            <w:tcW w:w="476" w:type="pct"/>
            <w:vAlign w:val="center"/>
          </w:tcPr>
          <w:p w:rsidR="00461BEC" w:rsidRPr="008C7AA7" w:rsidRDefault="00461BEC" w:rsidP="004A0D38">
            <w:pPr>
              <w:pStyle w:val="00"/>
              <w:rPr>
                <w:lang w:val="en-US"/>
              </w:rPr>
            </w:pPr>
            <w:r>
              <w:rPr>
                <w:lang w:val="en-US"/>
              </w:rPr>
              <w:t>_LMTD</w:t>
            </w:r>
          </w:p>
        </w:tc>
        <w:tc>
          <w:tcPr>
            <w:tcW w:w="748" w:type="pct"/>
            <w:vAlign w:val="center"/>
          </w:tcPr>
          <w:p w:rsidR="00461BEC" w:rsidRPr="00756E48" w:rsidRDefault="00461BEC" w:rsidP="004A0D38">
            <w:pPr>
              <w:pStyle w:val="00"/>
            </w:pPr>
            <w:r>
              <w:t>Вещественное</w:t>
            </w:r>
          </w:p>
        </w:tc>
        <w:tc>
          <w:tcPr>
            <w:tcW w:w="476" w:type="pct"/>
            <w:vAlign w:val="center"/>
          </w:tcPr>
          <w:p w:rsidR="00461BEC" w:rsidRPr="001E0430" w:rsidRDefault="00461BEC" w:rsidP="004A0D38">
            <w:pPr>
              <w:pStyle w:val="00"/>
            </w:pPr>
            <w:r>
              <w:t>Выход</w:t>
            </w:r>
          </w:p>
        </w:tc>
        <w:tc>
          <w:tcPr>
            <w:tcW w:w="935" w:type="pct"/>
            <w:vAlign w:val="center"/>
          </w:tcPr>
          <w:p w:rsidR="00461BEC" w:rsidRPr="00756E48" w:rsidRDefault="00461BEC" w:rsidP="004A0D38">
            <w:pPr>
              <w:pStyle w:val="00"/>
            </w:pPr>
            <w:r>
              <w:t>Переменная</w:t>
            </w:r>
          </w:p>
        </w:tc>
      </w:tr>
      <w:tr w:rsidR="00461BEC" w:rsidTr="001E0430">
        <w:tc>
          <w:tcPr>
            <w:tcW w:w="202" w:type="pct"/>
            <w:vAlign w:val="center"/>
          </w:tcPr>
          <w:p w:rsidR="00461BEC" w:rsidRPr="00756E48" w:rsidRDefault="00461BEC" w:rsidP="004A0D38">
            <w:pPr>
              <w:pStyle w:val="00"/>
            </w:pPr>
            <w:r w:rsidRPr="00756E48">
              <w:t>14</w:t>
            </w:r>
          </w:p>
        </w:tc>
        <w:tc>
          <w:tcPr>
            <w:tcW w:w="2163" w:type="pct"/>
            <w:vAlign w:val="center"/>
          </w:tcPr>
          <w:p w:rsidR="00461BEC" w:rsidRPr="00756E48" w:rsidRDefault="00461BEC" w:rsidP="004A0D38">
            <w:pPr>
              <w:pStyle w:val="00"/>
            </w:pPr>
            <w:r>
              <w:t>Общая тепловая нагрузка, МВт</w:t>
            </w:r>
          </w:p>
        </w:tc>
        <w:tc>
          <w:tcPr>
            <w:tcW w:w="476" w:type="pct"/>
            <w:vAlign w:val="center"/>
          </w:tcPr>
          <w:p w:rsidR="00461BEC" w:rsidRPr="00756E48" w:rsidRDefault="00461BEC" w:rsidP="004A0D38">
            <w:pPr>
              <w:pStyle w:val="00"/>
              <w:rPr>
                <w:lang w:val="en-US"/>
              </w:rPr>
            </w:pPr>
            <w:r>
              <w:rPr>
                <w:lang w:val="en-US"/>
              </w:rPr>
              <w:t>_Q</w:t>
            </w:r>
          </w:p>
        </w:tc>
        <w:tc>
          <w:tcPr>
            <w:tcW w:w="748" w:type="pct"/>
            <w:vAlign w:val="center"/>
          </w:tcPr>
          <w:p w:rsidR="00461BEC" w:rsidRPr="00756E48" w:rsidRDefault="00461BEC" w:rsidP="004A0D38">
            <w:pPr>
              <w:pStyle w:val="00"/>
            </w:pPr>
            <w:r>
              <w:t>Вещественное</w:t>
            </w:r>
          </w:p>
        </w:tc>
        <w:tc>
          <w:tcPr>
            <w:tcW w:w="476" w:type="pct"/>
            <w:vAlign w:val="center"/>
          </w:tcPr>
          <w:p w:rsidR="00461BEC" w:rsidRPr="001E0430" w:rsidRDefault="00461BEC" w:rsidP="004A0D38">
            <w:pPr>
              <w:pStyle w:val="00"/>
            </w:pPr>
            <w:r>
              <w:t>Выход</w:t>
            </w:r>
          </w:p>
        </w:tc>
        <w:tc>
          <w:tcPr>
            <w:tcW w:w="935" w:type="pct"/>
            <w:vAlign w:val="center"/>
          </w:tcPr>
          <w:p w:rsidR="00461BEC" w:rsidRPr="00756E48" w:rsidRDefault="00461BEC" w:rsidP="004A0D38">
            <w:pPr>
              <w:pStyle w:val="00"/>
            </w:pPr>
            <w:r>
              <w:t>Переменная</w:t>
            </w:r>
          </w:p>
        </w:tc>
      </w:tr>
      <w:tr w:rsidR="00461BEC" w:rsidTr="001E0430">
        <w:tc>
          <w:tcPr>
            <w:tcW w:w="202" w:type="pct"/>
            <w:vAlign w:val="center"/>
          </w:tcPr>
          <w:p w:rsidR="00461BEC" w:rsidRPr="00756E48" w:rsidRDefault="00461BEC" w:rsidP="004A0D38">
            <w:pPr>
              <w:pStyle w:val="00"/>
            </w:pPr>
            <w:r w:rsidRPr="00756E48">
              <w:t>15</w:t>
            </w:r>
          </w:p>
        </w:tc>
        <w:tc>
          <w:tcPr>
            <w:tcW w:w="2163" w:type="pct"/>
            <w:vAlign w:val="center"/>
          </w:tcPr>
          <w:p w:rsidR="00461BEC" w:rsidRPr="00756E48" w:rsidRDefault="00461BEC" w:rsidP="004A0D38">
            <w:pPr>
              <w:pStyle w:val="00"/>
            </w:pPr>
            <w:r>
              <w:t>Удельная тепловая нагрузка, кВт</w:t>
            </w:r>
            <w:r w:rsidRPr="00D56AFD">
              <w:t>/</w:t>
            </w:r>
            <w:r>
              <w:t>м2</w:t>
            </w:r>
          </w:p>
        </w:tc>
        <w:tc>
          <w:tcPr>
            <w:tcW w:w="476" w:type="pct"/>
            <w:vAlign w:val="center"/>
          </w:tcPr>
          <w:p w:rsidR="00461BEC" w:rsidRPr="008C7AA7" w:rsidRDefault="00461BEC" w:rsidP="004A0D38">
            <w:pPr>
              <w:pStyle w:val="00"/>
              <w:rPr>
                <w:lang w:val="en-US"/>
              </w:rPr>
            </w:pPr>
            <w:r>
              <w:rPr>
                <w:lang w:val="en-US"/>
              </w:rPr>
              <w:t>_Qf</w:t>
            </w:r>
          </w:p>
        </w:tc>
        <w:tc>
          <w:tcPr>
            <w:tcW w:w="748" w:type="pct"/>
            <w:vAlign w:val="center"/>
          </w:tcPr>
          <w:p w:rsidR="00461BEC" w:rsidRPr="00756E48" w:rsidRDefault="00461BEC" w:rsidP="004A0D38">
            <w:pPr>
              <w:pStyle w:val="00"/>
            </w:pPr>
            <w:r>
              <w:t>Вещественное</w:t>
            </w:r>
          </w:p>
        </w:tc>
        <w:tc>
          <w:tcPr>
            <w:tcW w:w="476" w:type="pct"/>
            <w:vAlign w:val="center"/>
          </w:tcPr>
          <w:p w:rsidR="00461BEC" w:rsidRPr="001E0430" w:rsidRDefault="00461BEC" w:rsidP="004A0D38">
            <w:pPr>
              <w:pStyle w:val="00"/>
            </w:pPr>
            <w:r>
              <w:t>Выход</w:t>
            </w:r>
          </w:p>
        </w:tc>
        <w:tc>
          <w:tcPr>
            <w:tcW w:w="935" w:type="pct"/>
            <w:vAlign w:val="center"/>
          </w:tcPr>
          <w:p w:rsidR="00461BEC" w:rsidRPr="00756E48" w:rsidRDefault="00461BEC" w:rsidP="004A0D38">
            <w:pPr>
              <w:pStyle w:val="00"/>
            </w:pPr>
            <w:r>
              <w:t>Переменная</w:t>
            </w:r>
          </w:p>
        </w:tc>
      </w:tr>
      <w:tr w:rsidR="00461BEC" w:rsidTr="001E0430">
        <w:tc>
          <w:tcPr>
            <w:tcW w:w="202" w:type="pct"/>
            <w:vAlign w:val="center"/>
          </w:tcPr>
          <w:p w:rsidR="00461BEC" w:rsidRPr="00756E48" w:rsidRDefault="00461BEC" w:rsidP="004A0D38">
            <w:pPr>
              <w:pStyle w:val="00"/>
            </w:pPr>
            <w:r w:rsidRPr="00756E48">
              <w:t>16</w:t>
            </w:r>
          </w:p>
        </w:tc>
        <w:tc>
          <w:tcPr>
            <w:tcW w:w="2163" w:type="pct"/>
            <w:vAlign w:val="center"/>
          </w:tcPr>
          <w:p w:rsidR="00461BEC" w:rsidRPr="00756E48" w:rsidRDefault="00461BEC" w:rsidP="004A0D38">
            <w:pPr>
              <w:pStyle w:val="00"/>
            </w:pPr>
            <w:r>
              <w:t>Уровень воды, м</w:t>
            </w:r>
          </w:p>
        </w:tc>
        <w:tc>
          <w:tcPr>
            <w:tcW w:w="476" w:type="pct"/>
            <w:vAlign w:val="center"/>
          </w:tcPr>
          <w:p w:rsidR="00461BEC" w:rsidRPr="00756E48" w:rsidRDefault="00461BEC" w:rsidP="004A0D38">
            <w:pPr>
              <w:pStyle w:val="00"/>
              <w:rPr>
                <w:lang w:val="en-US"/>
              </w:rPr>
            </w:pPr>
            <w:r>
              <w:rPr>
                <w:lang w:val="en-US"/>
              </w:rPr>
              <w:t>_Level</w:t>
            </w:r>
          </w:p>
        </w:tc>
        <w:tc>
          <w:tcPr>
            <w:tcW w:w="748" w:type="pct"/>
            <w:vAlign w:val="center"/>
          </w:tcPr>
          <w:p w:rsidR="00461BEC" w:rsidRPr="00756E48" w:rsidRDefault="00461BEC" w:rsidP="004A0D38">
            <w:pPr>
              <w:pStyle w:val="00"/>
            </w:pPr>
            <w:r>
              <w:t>Вещественное</w:t>
            </w:r>
          </w:p>
        </w:tc>
        <w:tc>
          <w:tcPr>
            <w:tcW w:w="476" w:type="pct"/>
            <w:vAlign w:val="center"/>
          </w:tcPr>
          <w:p w:rsidR="00461BEC" w:rsidRPr="001E0430" w:rsidRDefault="00461BEC" w:rsidP="004A0D38">
            <w:pPr>
              <w:pStyle w:val="00"/>
            </w:pPr>
            <w:r>
              <w:t>Выход</w:t>
            </w:r>
          </w:p>
        </w:tc>
        <w:tc>
          <w:tcPr>
            <w:tcW w:w="935" w:type="pct"/>
            <w:vAlign w:val="center"/>
          </w:tcPr>
          <w:p w:rsidR="00461BEC" w:rsidRPr="00756E48" w:rsidRDefault="00461BEC" w:rsidP="004A0D38">
            <w:pPr>
              <w:pStyle w:val="00"/>
            </w:pPr>
            <w:r>
              <w:t>Переменная</w:t>
            </w:r>
          </w:p>
        </w:tc>
      </w:tr>
    </w:tbl>
    <w:p w:rsidR="0078259E" w:rsidRPr="0078259E" w:rsidRDefault="0078259E" w:rsidP="0078259E"/>
    <w:p w:rsidR="008A6893" w:rsidRPr="00665A94" w:rsidRDefault="004D3C0E" w:rsidP="00565711">
      <w:r>
        <w:rPr>
          <w:noProof/>
        </w:rPr>
        <w:drawing>
          <wp:inline distT="0" distB="0" distL="0" distR="0" wp14:anchorId="614484A0" wp14:editId="1CA0D3F4">
            <wp:extent cx="6000750" cy="4248150"/>
            <wp:effectExtent l="0" t="0" r="0" b="0"/>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6000750" cy="4248150"/>
                    </a:xfrm>
                    <a:prstGeom prst="rect">
                      <a:avLst/>
                    </a:prstGeom>
                  </pic:spPr>
                </pic:pic>
              </a:graphicData>
            </a:graphic>
          </wp:inline>
        </w:drawing>
      </w:r>
    </w:p>
    <w:p w:rsidR="004D3C0E" w:rsidRDefault="004D3C0E" w:rsidP="004D3C0E">
      <w:pPr>
        <w:pStyle w:val="a4"/>
      </w:pPr>
      <w:bookmarkStart w:id="129" w:name="_Ref280190404"/>
      <w:bookmarkStart w:id="130" w:name="_Toc291248671"/>
      <w:r>
        <w:t xml:space="preserve">Рисунок </w:t>
      </w:r>
      <w:r w:rsidR="00C43823">
        <w:fldChar w:fldCharType="begin"/>
      </w:r>
      <w:r w:rsidR="00C43823">
        <w:instrText xml:space="preserve"> SEQ Рисунок \* ARABIC </w:instrText>
      </w:r>
      <w:r w:rsidR="00C43823">
        <w:fldChar w:fldCharType="separate"/>
      </w:r>
      <w:r w:rsidR="00E1730D">
        <w:rPr>
          <w:noProof/>
        </w:rPr>
        <w:t>49</w:t>
      </w:r>
      <w:r w:rsidR="00C43823">
        <w:rPr>
          <w:noProof/>
        </w:rPr>
        <w:fldChar w:fldCharType="end"/>
      </w:r>
      <w:bookmarkEnd w:id="129"/>
      <w:r>
        <w:t>. Параметры субмодели конденсатора</w:t>
      </w:r>
      <w:bookmarkEnd w:id="130"/>
    </w:p>
    <w:p w:rsidR="00461BEC" w:rsidRDefault="00461BEC" w:rsidP="009D1863">
      <w:pPr>
        <w:pStyle w:val="ac"/>
        <w:numPr>
          <w:ilvl w:val="0"/>
          <w:numId w:val="11"/>
        </w:numPr>
      </w:pPr>
      <w:r>
        <w:t xml:space="preserve">Теперь, сохранив </w:t>
      </w:r>
      <w:r w:rsidR="007B05C1">
        <w:t>введенную тублицу параметров</w:t>
      </w:r>
      <w:r>
        <w:t xml:space="preserve"> в модели субструктуры конденсатора, вы можете зайти во вкладку </w:t>
      </w:r>
      <w:r w:rsidRPr="007B05C1">
        <w:rPr>
          <w:b/>
        </w:rPr>
        <w:t>«Параметры»</w:t>
      </w:r>
      <w:r>
        <w:t xml:space="preserve"> </w:t>
      </w:r>
      <w:r w:rsidR="007B05C1">
        <w:t xml:space="preserve">(из схемного окна, щелкнув правой кнопкой на субмодели конденсатора) </w:t>
      </w:r>
      <w:r>
        <w:t xml:space="preserve">и увидеть там перечень из введённых параметров, которые можно выводить на график или в виде текста на схемное окно, см. </w:t>
      </w:r>
      <w:r w:rsidR="00C43823">
        <w:fldChar w:fldCharType="begin"/>
      </w:r>
      <w:r w:rsidR="00C43823">
        <w:instrText xml:space="preserve"> REF _Ref280194420 </w:instrText>
      </w:r>
      <w:r w:rsidR="00C43823">
        <w:fldChar w:fldCharType="separate"/>
      </w:r>
      <w:r w:rsidR="00E1730D">
        <w:t xml:space="preserve">Рисунок </w:t>
      </w:r>
      <w:r w:rsidR="00E1730D">
        <w:rPr>
          <w:noProof/>
        </w:rPr>
        <w:t>50</w:t>
      </w:r>
      <w:r w:rsidR="00C43823">
        <w:rPr>
          <w:noProof/>
        </w:rPr>
        <w:fldChar w:fldCharType="end"/>
      </w:r>
      <w:r w:rsidR="00E64F50">
        <w:t>.</w:t>
      </w:r>
    </w:p>
    <w:p w:rsidR="002042AF" w:rsidRDefault="002042AF" w:rsidP="002042AF">
      <w:pPr>
        <w:pStyle w:val="a8"/>
      </w:pPr>
      <w:r>
        <w:rPr>
          <w:noProof/>
        </w:rPr>
        <w:lastRenderedPageBreak/>
        <w:drawing>
          <wp:inline distT="0" distB="0" distL="0" distR="0" wp14:anchorId="60F00BB5" wp14:editId="73FE1750">
            <wp:extent cx="4067175" cy="3324225"/>
            <wp:effectExtent l="0" t="0" r="9525" b="9525"/>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067175" cy="3324225"/>
                    </a:xfrm>
                    <a:prstGeom prst="rect">
                      <a:avLst/>
                    </a:prstGeom>
                  </pic:spPr>
                </pic:pic>
              </a:graphicData>
            </a:graphic>
          </wp:inline>
        </w:drawing>
      </w:r>
    </w:p>
    <w:p w:rsidR="002042AF" w:rsidRDefault="002042AF" w:rsidP="002042AF">
      <w:pPr>
        <w:pStyle w:val="a4"/>
      </w:pPr>
      <w:bookmarkStart w:id="131" w:name="_Ref280194420"/>
      <w:bookmarkStart w:id="132" w:name="_Toc291248672"/>
      <w:r>
        <w:t xml:space="preserve">Рисунок </w:t>
      </w:r>
      <w:r w:rsidR="00C43823">
        <w:fldChar w:fldCharType="begin"/>
      </w:r>
      <w:r w:rsidR="00C43823">
        <w:instrText xml:space="preserve"> SEQ Рисунок \* ARABIC </w:instrText>
      </w:r>
      <w:r w:rsidR="00C43823">
        <w:fldChar w:fldCharType="separate"/>
      </w:r>
      <w:r w:rsidR="00E1730D">
        <w:rPr>
          <w:noProof/>
        </w:rPr>
        <w:t>50</w:t>
      </w:r>
      <w:r w:rsidR="00C43823">
        <w:rPr>
          <w:noProof/>
        </w:rPr>
        <w:fldChar w:fldCharType="end"/>
      </w:r>
      <w:bookmarkEnd w:id="131"/>
      <w:r>
        <w:t>. Вывод заданных параметров субмодели конденсатора</w:t>
      </w:r>
      <w:bookmarkEnd w:id="132"/>
    </w:p>
    <w:p w:rsidR="007B05C1" w:rsidRDefault="007B05C1" w:rsidP="007B05C1">
      <w:r>
        <w:t>Такием образом, мы создали субмодель конденсатора, в которой для настройки его свойств необязательно заходить внутрь, а можно (нужно) задавать свойства с верхнего уровня, и они будут по написанному алгоритму пересчитываться и передаваться соответствующим элементам внутри конденсатора.</w:t>
      </w:r>
    </w:p>
    <w:p w:rsidR="007B05C1" w:rsidRPr="007B05C1" w:rsidRDefault="007B05C1" w:rsidP="007B05C1">
      <w:r>
        <w:t>В дальнейшем, например когда модель конденсатора доработается, станет более универсальной, отладится полностью и обкатается, можно такую субмодель встроить в палитру элементов – и использовать ее многократно во многих проектах как отдельный блок.</w:t>
      </w:r>
    </w:p>
    <w:p w:rsidR="00E64F50" w:rsidRDefault="007B05C1" w:rsidP="007B05C1">
      <w:pPr>
        <w:pStyle w:val="3"/>
      </w:pPr>
      <w:bookmarkStart w:id="133" w:name="_Toc369869660"/>
      <w:r>
        <w:t>Вывод параметров на схемное окно</w:t>
      </w:r>
      <w:bookmarkEnd w:id="133"/>
    </w:p>
    <w:p w:rsidR="007B05C1" w:rsidRDefault="007B05C1" w:rsidP="007B05C1">
      <w:r>
        <w:t>Давайте выведем на схемное окно те параметры, которые нам будут интересны в процессе отладки модели конденсатора.</w:t>
      </w:r>
    </w:p>
    <w:p w:rsidR="00C87023" w:rsidRPr="00342057" w:rsidRDefault="00A770DB" w:rsidP="009D1863">
      <w:pPr>
        <w:pStyle w:val="ac"/>
        <w:numPr>
          <w:ilvl w:val="0"/>
          <w:numId w:val="13"/>
        </w:numPr>
      </w:pPr>
      <w:r>
        <w:t xml:space="preserve">Для всех каналов </w:t>
      </w:r>
      <w:r w:rsidR="00EC0BDB" w:rsidRPr="00EC0BDB">
        <w:t>(</w:t>
      </w:r>
      <w:r w:rsidR="00EC0BDB">
        <w:t xml:space="preserve">их всего четыре в этой схеме) </w:t>
      </w:r>
      <w:r>
        <w:t>выведите расход по ним, в тоннах в час (д</w:t>
      </w:r>
      <w:r w:rsidR="00233FEB">
        <w:t>ля этого надо не выводить сам</w:t>
      </w:r>
      <w:r>
        <w:t xml:space="preserve"> параметр </w:t>
      </w:r>
      <w:r w:rsidRPr="00342057">
        <w:rPr>
          <w:b/>
        </w:rPr>
        <w:t>«</w:t>
      </w:r>
      <w:r w:rsidRPr="00342057">
        <w:rPr>
          <w:b/>
          <w:lang w:val="en-US"/>
        </w:rPr>
        <w:t>g</w:t>
      </w:r>
      <w:r w:rsidRPr="00342057">
        <w:rPr>
          <w:b/>
        </w:rPr>
        <w:t>»</w:t>
      </w:r>
      <w:r w:rsidR="00233FEB">
        <w:t>, а помножить его на 3600</w:t>
      </w:r>
      <w:r w:rsidR="00233FEB" w:rsidRPr="00233FEB">
        <w:t>/1000</w:t>
      </w:r>
      <w:r w:rsidR="00233FEB">
        <w:t>, т.е.</w:t>
      </w:r>
      <w:r>
        <w:t xml:space="preserve"> </w:t>
      </w:r>
      <w:r w:rsidRPr="00342057">
        <w:rPr>
          <w:b/>
        </w:rPr>
        <w:t>«</w:t>
      </w:r>
      <w:r w:rsidRPr="00342057">
        <w:rPr>
          <w:b/>
          <w:lang w:val="en-US"/>
        </w:rPr>
        <w:t>g</w:t>
      </w:r>
      <w:r w:rsidRPr="00342057">
        <w:rPr>
          <w:b/>
        </w:rPr>
        <w:t>*3.6»</w:t>
      </w:r>
      <w:r w:rsidR="00342057" w:rsidRPr="00342057">
        <w:t>.</w:t>
      </w:r>
    </w:p>
    <w:p w:rsidR="00342057" w:rsidRDefault="00CB3189" w:rsidP="009D1863">
      <w:pPr>
        <w:pStyle w:val="ac"/>
        <w:numPr>
          <w:ilvl w:val="0"/>
          <w:numId w:val="13"/>
        </w:numPr>
      </w:pPr>
      <w:r>
        <w:t>Для всех граничных узлов (четыре</w:t>
      </w:r>
      <w:r w:rsidR="004E1DD2">
        <w:t xml:space="preserve"> узла</w:t>
      </w:r>
      <w:r>
        <w:t xml:space="preserve"> типа </w:t>
      </w:r>
      <w:r>
        <w:rPr>
          <w:lang w:val="en-US"/>
        </w:rPr>
        <w:t>G</w:t>
      </w:r>
      <w:r w:rsidRPr="00CB3189">
        <w:t xml:space="preserve"> </w:t>
      </w:r>
      <w:r>
        <w:t xml:space="preserve">и два </w:t>
      </w:r>
      <w:r w:rsidR="004E1DD2">
        <w:t xml:space="preserve">узла </w:t>
      </w:r>
      <w:r>
        <w:t xml:space="preserve">типа </w:t>
      </w:r>
      <w:r>
        <w:rPr>
          <w:lang w:val="en-US"/>
        </w:rPr>
        <w:t>P</w:t>
      </w:r>
      <w:r w:rsidRPr="00CB3189">
        <w:t xml:space="preserve">) </w:t>
      </w:r>
      <w:r>
        <w:t>– выведите давление, энтальпию и температуру в них</w:t>
      </w:r>
      <w:r w:rsidR="004E1DD2" w:rsidRPr="004E1DD2">
        <w:t xml:space="preserve"> (</w:t>
      </w:r>
      <w:r w:rsidR="004E1DD2">
        <w:t xml:space="preserve">удобнее всего это делать при помощи элемента </w:t>
      </w:r>
      <w:r w:rsidR="004E1DD2" w:rsidRPr="004E1DD2">
        <w:rPr>
          <w:b/>
        </w:rPr>
        <w:t xml:space="preserve">«Контроль </w:t>
      </w:r>
      <w:r w:rsidR="004E1DD2" w:rsidRPr="004E1DD2">
        <w:rPr>
          <w:b/>
          <w:lang w:val="en-US"/>
        </w:rPr>
        <w:t>P</w:t>
      </w:r>
      <w:r w:rsidR="004E1DD2" w:rsidRPr="004E1DD2">
        <w:rPr>
          <w:b/>
        </w:rPr>
        <w:t xml:space="preserve">, </w:t>
      </w:r>
      <w:r w:rsidR="004E1DD2" w:rsidRPr="004E1DD2">
        <w:rPr>
          <w:b/>
          <w:lang w:val="en-US"/>
        </w:rPr>
        <w:t>H</w:t>
      </w:r>
      <w:r w:rsidR="004E1DD2" w:rsidRPr="004E1DD2">
        <w:rPr>
          <w:b/>
        </w:rPr>
        <w:t xml:space="preserve">, </w:t>
      </w:r>
      <w:r w:rsidR="004E1DD2" w:rsidRPr="004E1DD2">
        <w:rPr>
          <w:b/>
          <w:lang w:val="en-US"/>
        </w:rPr>
        <w:t>T</w:t>
      </w:r>
      <w:r w:rsidR="004E1DD2" w:rsidRPr="004E1DD2">
        <w:rPr>
          <w:b/>
        </w:rPr>
        <w:t xml:space="preserve"> в узле»</w:t>
      </w:r>
      <w:r w:rsidR="004E1DD2">
        <w:t>)</w:t>
      </w:r>
      <w:r>
        <w:t>.</w:t>
      </w:r>
    </w:p>
    <w:p w:rsidR="004E1DD2" w:rsidRDefault="008140FC" w:rsidP="009D1863">
      <w:pPr>
        <w:pStyle w:val="ac"/>
        <w:numPr>
          <w:ilvl w:val="0"/>
          <w:numId w:val="13"/>
        </w:numPr>
      </w:pPr>
      <w:r>
        <w:t xml:space="preserve">Для модели конденсатора выведите температуру, давление и уровень воды в нём: </w:t>
      </w:r>
      <w:r>
        <w:rPr>
          <w:lang w:val="en-US"/>
        </w:rPr>
        <w:t>P</w:t>
      </w:r>
      <w:r w:rsidRPr="008140FC">
        <w:t xml:space="preserve">, </w:t>
      </w:r>
      <w:r>
        <w:rPr>
          <w:lang w:val="en-US"/>
        </w:rPr>
        <w:t>T</w:t>
      </w:r>
      <w:r w:rsidRPr="008140FC">
        <w:t xml:space="preserve">, </w:t>
      </w:r>
      <w:r>
        <w:rPr>
          <w:lang w:val="en-US"/>
        </w:rPr>
        <w:t>L</w:t>
      </w:r>
      <w:r w:rsidRPr="008140FC">
        <w:t xml:space="preserve">. </w:t>
      </w:r>
      <w:r>
        <w:t>Для того чтобы вывести уровень в мм, в задании свойств надписи следует параметр конденсатора</w:t>
      </w:r>
      <w:r w:rsidRPr="008140FC">
        <w:t xml:space="preserve"> </w:t>
      </w:r>
      <w:r w:rsidR="00CF11FF">
        <w:t>п</w:t>
      </w:r>
      <w:r>
        <w:t xml:space="preserve">омножить на 1000: </w:t>
      </w:r>
      <w:r w:rsidRPr="008140FC">
        <w:rPr>
          <w:b/>
        </w:rPr>
        <w:t>«_</w:t>
      </w:r>
      <w:r w:rsidRPr="008140FC">
        <w:rPr>
          <w:b/>
          <w:lang w:val="en-US"/>
        </w:rPr>
        <w:t>Level</w:t>
      </w:r>
      <w:r w:rsidRPr="008140FC">
        <w:rPr>
          <w:b/>
        </w:rPr>
        <w:t>*1000»</w:t>
      </w:r>
      <w:r w:rsidR="00B30E91">
        <w:t>, см.</w:t>
      </w:r>
      <w:r w:rsidR="00C77B89" w:rsidRPr="00C77B89">
        <w:t xml:space="preserve"> </w:t>
      </w:r>
      <w:r w:rsidR="00C43823">
        <w:fldChar w:fldCharType="begin"/>
      </w:r>
      <w:r w:rsidR="00C43823">
        <w:instrText xml:space="preserve"> REF _Ref280196179 </w:instrText>
      </w:r>
      <w:r w:rsidR="00C43823">
        <w:fldChar w:fldCharType="separate"/>
      </w:r>
      <w:r w:rsidR="00E1730D">
        <w:t xml:space="preserve">Рисунок </w:t>
      </w:r>
      <w:r w:rsidR="00E1730D">
        <w:rPr>
          <w:noProof/>
        </w:rPr>
        <w:t>51</w:t>
      </w:r>
      <w:r w:rsidR="00C43823">
        <w:rPr>
          <w:noProof/>
        </w:rPr>
        <w:fldChar w:fldCharType="end"/>
      </w:r>
      <w:r w:rsidR="00C77B89" w:rsidRPr="000E2FA8">
        <w:t>.</w:t>
      </w:r>
      <w:r w:rsidR="000E2FA8" w:rsidRPr="000E2FA8">
        <w:t xml:space="preserve"> </w:t>
      </w:r>
      <w:r w:rsidR="000E2FA8">
        <w:t>Следите также внимательно и аккуратно за текстом всех подписей и за единицами измерения всех величин.</w:t>
      </w:r>
    </w:p>
    <w:p w:rsidR="00B30E91" w:rsidRDefault="000E2FA8" w:rsidP="00C77B89">
      <w:pPr>
        <w:pStyle w:val="a8"/>
      </w:pPr>
      <w:r>
        <w:rPr>
          <w:noProof/>
        </w:rPr>
        <w:lastRenderedPageBreak/>
        <w:drawing>
          <wp:inline distT="0" distB="0" distL="0" distR="0" wp14:anchorId="75D13BDD" wp14:editId="76F28B63">
            <wp:extent cx="4105275" cy="2914650"/>
            <wp:effectExtent l="0" t="0" r="9525" b="0"/>
            <wp:docPr id="239" name="Рисунок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105275" cy="2914650"/>
                    </a:xfrm>
                    <a:prstGeom prst="rect">
                      <a:avLst/>
                    </a:prstGeom>
                  </pic:spPr>
                </pic:pic>
              </a:graphicData>
            </a:graphic>
          </wp:inline>
        </w:drawing>
      </w:r>
    </w:p>
    <w:p w:rsidR="00C77B89" w:rsidRDefault="00C77B89" w:rsidP="00C77B89">
      <w:pPr>
        <w:pStyle w:val="a4"/>
      </w:pPr>
      <w:bookmarkStart w:id="134" w:name="_Ref280196179"/>
      <w:bookmarkStart w:id="135" w:name="_Toc291248673"/>
      <w:r>
        <w:t xml:space="preserve">Рисунок </w:t>
      </w:r>
      <w:r w:rsidR="00C43823">
        <w:fldChar w:fldCharType="begin"/>
      </w:r>
      <w:r w:rsidR="00C43823">
        <w:instrText xml:space="preserve"> SEQ Рисунок \* ARABIC </w:instrText>
      </w:r>
      <w:r w:rsidR="00C43823">
        <w:fldChar w:fldCharType="separate"/>
      </w:r>
      <w:r w:rsidR="00E1730D">
        <w:rPr>
          <w:noProof/>
        </w:rPr>
        <w:t>51</w:t>
      </w:r>
      <w:r w:rsidR="00C43823">
        <w:rPr>
          <w:noProof/>
        </w:rPr>
        <w:fldChar w:fldCharType="end"/>
      </w:r>
      <w:bookmarkEnd w:id="134"/>
      <w:r>
        <w:t xml:space="preserve">. Вывод параметров конденсатора </w:t>
      </w:r>
      <w:r>
        <w:rPr>
          <w:lang w:val="en-US"/>
        </w:rPr>
        <w:t>P</w:t>
      </w:r>
      <w:r w:rsidRPr="00C77B89">
        <w:t xml:space="preserve">, </w:t>
      </w:r>
      <w:r>
        <w:rPr>
          <w:lang w:val="en-US"/>
        </w:rPr>
        <w:t>T</w:t>
      </w:r>
      <w:r w:rsidRPr="00C77B89">
        <w:t xml:space="preserve">, </w:t>
      </w:r>
      <w:r>
        <w:rPr>
          <w:lang w:val="en-US"/>
        </w:rPr>
        <w:t>L</w:t>
      </w:r>
      <w:r w:rsidRPr="00C77B89">
        <w:t xml:space="preserve"> </w:t>
      </w:r>
      <w:r>
        <w:t>на схемное окно</w:t>
      </w:r>
      <w:bookmarkEnd w:id="135"/>
    </w:p>
    <w:p w:rsidR="00FE23A8" w:rsidRPr="00FE23A8" w:rsidRDefault="00FE23A8" w:rsidP="009D1863">
      <w:pPr>
        <w:pStyle w:val="ac"/>
        <w:numPr>
          <w:ilvl w:val="0"/>
          <w:numId w:val="13"/>
        </w:numPr>
      </w:pPr>
      <w:r>
        <w:t>Для модели конденсатора выведите также следующие параметры</w:t>
      </w:r>
      <w:r w:rsidRPr="00FE23A8">
        <w:t>, полезные при отладке</w:t>
      </w:r>
      <w:r>
        <w:t xml:space="preserve">: </w:t>
      </w:r>
      <w:r>
        <w:rPr>
          <w:lang w:val="en-US"/>
        </w:rPr>
        <w:t>G</w:t>
      </w:r>
      <w:r w:rsidRPr="00FE23A8">
        <w:t>[</w:t>
      </w:r>
      <w:r>
        <w:t>т</w:t>
      </w:r>
      <w:r w:rsidRPr="00FE23A8">
        <w:t>/</w:t>
      </w:r>
      <w:r>
        <w:t>ч</w:t>
      </w:r>
      <w:r w:rsidRPr="00FE23A8">
        <w:t xml:space="preserve">], </w:t>
      </w:r>
      <w:r>
        <w:rPr>
          <w:lang w:val="en-US"/>
        </w:rPr>
        <w:t>w</w:t>
      </w:r>
      <w:r w:rsidRPr="00FE23A8">
        <w:t>[</w:t>
      </w:r>
      <w:r>
        <w:t>м</w:t>
      </w:r>
      <w:r w:rsidRPr="00FE23A8">
        <w:t>/</w:t>
      </w:r>
      <w:r>
        <w:t>с</w:t>
      </w:r>
      <w:r w:rsidRPr="00FE23A8">
        <w:t xml:space="preserve">], </w:t>
      </w:r>
      <w:r>
        <w:rPr>
          <w:lang w:val="en-US"/>
        </w:rPr>
        <w:t>Tin</w:t>
      </w:r>
      <w:r w:rsidRPr="00FE23A8">
        <w:t>[</w:t>
      </w:r>
      <w:r>
        <w:t>С</w:t>
      </w:r>
      <w:r w:rsidRPr="00FE23A8">
        <w:t xml:space="preserve">], </w:t>
      </w:r>
      <w:r>
        <w:rPr>
          <w:lang w:val="en-US"/>
        </w:rPr>
        <w:t>Tou</w:t>
      </w:r>
      <w:r w:rsidRPr="00FE23A8">
        <w:t>[</w:t>
      </w:r>
      <w:r>
        <w:t>С</w:t>
      </w:r>
      <w:r w:rsidRPr="00FE23A8">
        <w:t xml:space="preserve">], </w:t>
      </w:r>
      <w:r>
        <w:t>dT</w:t>
      </w:r>
      <w:r w:rsidRPr="00FE23A8">
        <w:t>[</w:t>
      </w:r>
      <w:r>
        <w:rPr>
          <w:lang w:val="en-US"/>
        </w:rPr>
        <w:t>C</w:t>
      </w:r>
      <w:r w:rsidRPr="00FE23A8">
        <w:t>]</w:t>
      </w:r>
      <w:r>
        <w:t>, dP</w:t>
      </w:r>
      <w:r w:rsidRPr="00FE23A8">
        <w:t>[</w:t>
      </w:r>
      <w:r>
        <w:t>кгс</w:t>
      </w:r>
      <w:r w:rsidRPr="00FE23A8">
        <w:t>]</w:t>
      </w:r>
      <w:r>
        <w:t xml:space="preserve">, </w:t>
      </w:r>
      <w:r>
        <w:rPr>
          <w:lang w:val="en-US"/>
        </w:rPr>
        <w:t>Q</w:t>
      </w:r>
      <w:r w:rsidRPr="00FE23A8">
        <w:t>[</w:t>
      </w:r>
      <w:r>
        <w:t>МВт</w:t>
      </w:r>
      <w:r w:rsidRPr="00FE23A8">
        <w:t xml:space="preserve">], </w:t>
      </w:r>
      <w:r w:rsidR="00757AFE">
        <w:rPr>
          <w:lang w:val="en-US"/>
        </w:rPr>
        <w:t>Q</w:t>
      </w:r>
      <w:r>
        <w:rPr>
          <w:lang w:val="en-US"/>
        </w:rPr>
        <w:t>f</w:t>
      </w:r>
      <w:r w:rsidRPr="00FE23A8">
        <w:t>[</w:t>
      </w:r>
      <w:r w:rsidR="00CF11FF">
        <w:t>к</w:t>
      </w:r>
      <w:r>
        <w:t>Вт</w:t>
      </w:r>
      <w:r w:rsidRPr="00FE23A8">
        <w:t>/</w:t>
      </w:r>
      <w:r>
        <w:t>м2</w:t>
      </w:r>
      <w:r w:rsidRPr="00FE23A8">
        <w:t xml:space="preserve">], результат см. </w:t>
      </w:r>
      <w:r>
        <w:t xml:space="preserve">на рисунке </w:t>
      </w:r>
      <w:r w:rsidR="00C43823">
        <w:fldChar w:fldCharType="begin"/>
      </w:r>
      <w:r w:rsidR="00C43823">
        <w:instrText xml:space="preserve"> REF _Ref280197363 </w:instrText>
      </w:r>
      <w:r w:rsidR="00C43823">
        <w:fldChar w:fldCharType="separate"/>
      </w:r>
      <w:r w:rsidR="00E1730D">
        <w:t xml:space="preserve">Рисунок </w:t>
      </w:r>
      <w:r w:rsidR="00E1730D">
        <w:rPr>
          <w:noProof/>
        </w:rPr>
        <w:t>52</w:t>
      </w:r>
      <w:r w:rsidR="00C43823">
        <w:rPr>
          <w:noProof/>
        </w:rPr>
        <w:fldChar w:fldCharType="end"/>
      </w:r>
      <w:r>
        <w:t>.</w:t>
      </w:r>
      <w:r w:rsidR="00233FEB" w:rsidRPr="00233FEB">
        <w:t xml:space="preserve"> </w:t>
      </w:r>
      <w:r w:rsidR="00CF11FF">
        <w:t>Заметьте, что здесь расход и тепловые потоки считаются уже не в единицах ТРР, а так, как мы запрограммировали в модели конденсатора. Т.е. расход – в т</w:t>
      </w:r>
      <w:r w:rsidR="00CF11FF" w:rsidRPr="00CF11FF">
        <w:t>/</w:t>
      </w:r>
      <w:r w:rsidR="00CF11FF">
        <w:t xml:space="preserve">ч, </w:t>
      </w:r>
      <w:r w:rsidR="00CF11FF">
        <w:rPr>
          <w:lang w:val="en-US"/>
        </w:rPr>
        <w:t>Q</w:t>
      </w:r>
      <w:r w:rsidR="00CF11FF" w:rsidRPr="00CF11FF">
        <w:t xml:space="preserve"> – </w:t>
      </w:r>
      <w:r w:rsidR="00CF11FF">
        <w:t xml:space="preserve">в МВт, </w:t>
      </w:r>
      <w:r w:rsidR="00CF11FF">
        <w:rPr>
          <w:lang w:val="en-US"/>
        </w:rPr>
        <w:t>Qf</w:t>
      </w:r>
      <w:r w:rsidR="00CF11FF" w:rsidRPr="00CF11FF">
        <w:t xml:space="preserve"> – </w:t>
      </w:r>
      <w:r w:rsidR="00CF11FF">
        <w:t>в кВт</w:t>
      </w:r>
      <w:r w:rsidR="00CF11FF" w:rsidRPr="00CF11FF">
        <w:t>/</w:t>
      </w:r>
      <w:r w:rsidR="00CF11FF">
        <w:t>м</w:t>
      </w:r>
      <w:r w:rsidR="00CF11FF" w:rsidRPr="00CF11FF">
        <w:rPr>
          <w:vertAlign w:val="superscript"/>
        </w:rPr>
        <w:t>2</w:t>
      </w:r>
      <w:r w:rsidR="00CF11FF">
        <w:t>.</w:t>
      </w:r>
    </w:p>
    <w:p w:rsidR="00C77B89" w:rsidRDefault="001B53DF" w:rsidP="001B53DF">
      <w:pPr>
        <w:pStyle w:val="a8"/>
      </w:pPr>
      <w:r>
        <w:rPr>
          <w:noProof/>
        </w:rPr>
        <w:drawing>
          <wp:inline distT="0" distB="0" distL="0" distR="0" wp14:anchorId="51DA49C7" wp14:editId="3E4D3807">
            <wp:extent cx="4848225" cy="4181475"/>
            <wp:effectExtent l="0" t="0" r="9525" b="9525"/>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848225" cy="4181475"/>
                    </a:xfrm>
                    <a:prstGeom prst="rect">
                      <a:avLst/>
                    </a:prstGeom>
                  </pic:spPr>
                </pic:pic>
              </a:graphicData>
            </a:graphic>
          </wp:inline>
        </w:drawing>
      </w:r>
    </w:p>
    <w:p w:rsidR="001B53DF" w:rsidRDefault="001B53DF" w:rsidP="001B53DF">
      <w:pPr>
        <w:pStyle w:val="a4"/>
      </w:pPr>
      <w:bookmarkStart w:id="136" w:name="_Ref280197363"/>
      <w:bookmarkStart w:id="137" w:name="_Toc291248674"/>
      <w:r>
        <w:t xml:space="preserve">Рисунок </w:t>
      </w:r>
      <w:r w:rsidR="00C43823">
        <w:fldChar w:fldCharType="begin"/>
      </w:r>
      <w:r w:rsidR="00C43823">
        <w:instrText xml:space="preserve"> S</w:instrText>
      </w:r>
      <w:r w:rsidR="00C43823">
        <w:instrText xml:space="preserve">EQ Рисунок \* ARABIC </w:instrText>
      </w:r>
      <w:r w:rsidR="00C43823">
        <w:fldChar w:fldCharType="separate"/>
      </w:r>
      <w:r w:rsidR="00E1730D">
        <w:rPr>
          <w:noProof/>
        </w:rPr>
        <w:t>52</w:t>
      </w:r>
      <w:r w:rsidR="00C43823">
        <w:rPr>
          <w:noProof/>
        </w:rPr>
        <w:fldChar w:fldCharType="end"/>
      </w:r>
      <w:bookmarkEnd w:id="136"/>
      <w:r>
        <w:t xml:space="preserve">. </w:t>
      </w:r>
      <w:r w:rsidR="00CD5489">
        <w:t xml:space="preserve">Вывод </w:t>
      </w:r>
      <w:r w:rsidR="002D2828">
        <w:t>п</w:t>
      </w:r>
      <w:r>
        <w:t xml:space="preserve">араметров </w:t>
      </w:r>
      <w:r w:rsidR="002D2828">
        <w:t>модели</w:t>
      </w:r>
      <w:r>
        <w:t xml:space="preserve"> на схемное окно</w:t>
      </w:r>
      <w:bookmarkEnd w:id="137"/>
    </w:p>
    <w:p w:rsidR="004A0D38" w:rsidRDefault="004A0D38" w:rsidP="004A0D38">
      <w:pPr>
        <w:pStyle w:val="3"/>
      </w:pPr>
      <w:bookmarkStart w:id="138" w:name="_Toc369869661"/>
      <w:r>
        <w:t>Свойства граничных условий</w:t>
      </w:r>
      <w:bookmarkEnd w:id="138"/>
    </w:p>
    <w:p w:rsidR="004A0D38" w:rsidRDefault="00FB610F" w:rsidP="009D1863">
      <w:pPr>
        <w:pStyle w:val="ac"/>
        <w:numPr>
          <w:ilvl w:val="0"/>
          <w:numId w:val="14"/>
        </w:numPr>
      </w:pPr>
      <w:r>
        <w:t>З</w:t>
      </w:r>
      <w:r w:rsidR="004A0D38">
        <w:t>адаём свойства в граничн</w:t>
      </w:r>
      <w:r>
        <w:t>ом</w:t>
      </w:r>
      <w:r w:rsidR="004A0D38">
        <w:t xml:space="preserve"> услови</w:t>
      </w:r>
      <w:r>
        <w:t xml:space="preserve">и </w:t>
      </w:r>
      <w:r w:rsidRPr="00FB610F">
        <w:rPr>
          <w:b/>
        </w:rPr>
        <w:t>«</w:t>
      </w:r>
      <w:r w:rsidRPr="00FB610F">
        <w:rPr>
          <w:b/>
          <w:lang w:val="en-US"/>
        </w:rPr>
        <w:t>NodeG</w:t>
      </w:r>
      <w:r w:rsidRPr="00FB610F">
        <w:rPr>
          <w:b/>
        </w:rPr>
        <w:t>_</w:t>
      </w:r>
      <w:r w:rsidRPr="00FB610F">
        <w:rPr>
          <w:b/>
          <w:lang w:val="en-US"/>
        </w:rPr>
        <w:t>K</w:t>
      </w:r>
      <w:r w:rsidRPr="00FB610F">
        <w:rPr>
          <w:b/>
        </w:rPr>
        <w:t>_</w:t>
      </w:r>
      <w:r w:rsidRPr="00FB610F">
        <w:rPr>
          <w:b/>
          <w:lang w:val="en-US"/>
        </w:rPr>
        <w:t>in</w:t>
      </w:r>
      <w:r w:rsidRPr="00FB610F">
        <w:rPr>
          <w:b/>
        </w:rPr>
        <w:t>»</w:t>
      </w:r>
      <w:r w:rsidR="004A0D38">
        <w:t>:</w:t>
      </w:r>
    </w:p>
    <w:p w:rsidR="00AC3C2F" w:rsidRPr="00AC3C2F" w:rsidRDefault="00AC3C2F" w:rsidP="00AC3C2F">
      <w:r>
        <w:t xml:space="preserve">Расход: </w:t>
      </w:r>
      <w:r w:rsidRPr="00AC3C2F">
        <w:rPr>
          <w:b/>
        </w:rPr>
        <w:t>«</w:t>
      </w:r>
      <w:r w:rsidRPr="00AC3C2F">
        <w:rPr>
          <w:b/>
          <w:lang w:val="en-US"/>
        </w:rPr>
        <w:t>Gp</w:t>
      </w:r>
      <w:r w:rsidRPr="00AC3C2F">
        <w:rPr>
          <w:b/>
        </w:rPr>
        <w:t>/3.6»</w:t>
      </w:r>
    </w:p>
    <w:p w:rsidR="00AC3C2F" w:rsidRDefault="00AC3C2F" w:rsidP="00AC3C2F">
      <w:pPr>
        <w:rPr>
          <w:b/>
        </w:rPr>
      </w:pPr>
      <w:r w:rsidRPr="00817E74">
        <w:lastRenderedPageBreak/>
        <w:t xml:space="preserve">Энтальпия: </w:t>
      </w:r>
      <w:r w:rsidRPr="00AC3C2F">
        <w:rPr>
          <w:b/>
        </w:rPr>
        <w:t>«495»</w:t>
      </w:r>
    </w:p>
    <w:p w:rsidR="006D2659" w:rsidRDefault="006D2659" w:rsidP="006D2659">
      <w:pPr>
        <w:rPr>
          <w:b/>
        </w:rPr>
      </w:pPr>
      <w:r>
        <w:t>Начальная энтальпия</w:t>
      </w:r>
      <w:r w:rsidRPr="00817E74">
        <w:t xml:space="preserve">: </w:t>
      </w:r>
      <w:r w:rsidRPr="00AC3C2F">
        <w:rPr>
          <w:b/>
        </w:rPr>
        <w:t>«</w:t>
      </w:r>
      <w:r w:rsidRPr="00AC3C2F">
        <w:rPr>
          <w:b/>
          <w:lang w:val="en-US"/>
        </w:rPr>
        <w:t>Self</w:t>
      </w:r>
      <w:r w:rsidRPr="006D2659">
        <w:rPr>
          <w:b/>
        </w:rPr>
        <w:t>.</w:t>
      </w:r>
      <w:r w:rsidRPr="00AC3C2F">
        <w:rPr>
          <w:b/>
          <w:lang w:val="en-US"/>
        </w:rPr>
        <w:t>H</w:t>
      </w:r>
      <w:r w:rsidRPr="00AC3C2F">
        <w:rPr>
          <w:b/>
        </w:rPr>
        <w:t>»</w:t>
      </w:r>
    </w:p>
    <w:p w:rsidR="00AC3C2F" w:rsidRPr="006D2659" w:rsidRDefault="00AC3C2F" w:rsidP="00AC3C2F">
      <w:r w:rsidRPr="00817E74">
        <w:t>Проходное сечение</w:t>
      </w:r>
      <w:r>
        <w:t>, гидравлический диаметр, толщина стенки, длина участка</w:t>
      </w:r>
      <w:r w:rsidRPr="00817E74">
        <w:t xml:space="preserve">: </w:t>
      </w:r>
      <w:r w:rsidRPr="00AC3C2F">
        <w:rPr>
          <w:b/>
        </w:rPr>
        <w:t>«1»</w:t>
      </w:r>
      <w:r w:rsidR="006D2659">
        <w:rPr>
          <w:b/>
        </w:rPr>
        <w:t xml:space="preserve"> </w:t>
      </w:r>
      <w:r w:rsidR="006D2659" w:rsidRPr="006D2659">
        <w:t>(эти свойства на данном этапе не важны</w:t>
      </w:r>
      <w:r w:rsidR="006D2659">
        <w:t>, от граничного условия требуется подача воды с заданным расходом и энтальпией).</w:t>
      </w:r>
    </w:p>
    <w:p w:rsidR="00FB610F" w:rsidRDefault="00FB610F" w:rsidP="009D1863">
      <w:pPr>
        <w:pStyle w:val="ac"/>
        <w:numPr>
          <w:ilvl w:val="0"/>
          <w:numId w:val="14"/>
        </w:numPr>
      </w:pPr>
      <w:r>
        <w:t xml:space="preserve">Задаём свойства в граничном условии </w:t>
      </w:r>
      <w:r w:rsidRPr="00FB610F">
        <w:rPr>
          <w:b/>
        </w:rPr>
        <w:t>«</w:t>
      </w:r>
      <w:r w:rsidRPr="00FB610F">
        <w:rPr>
          <w:b/>
          <w:lang w:val="en-US"/>
        </w:rPr>
        <w:t>NodeG</w:t>
      </w:r>
      <w:r w:rsidRPr="00FB610F">
        <w:rPr>
          <w:b/>
        </w:rPr>
        <w:t>_</w:t>
      </w:r>
      <w:r w:rsidRPr="00FB610F">
        <w:rPr>
          <w:b/>
          <w:lang w:val="en-US"/>
        </w:rPr>
        <w:t>K</w:t>
      </w:r>
      <w:r w:rsidRPr="00FB610F">
        <w:rPr>
          <w:b/>
        </w:rPr>
        <w:t>_</w:t>
      </w:r>
      <w:r>
        <w:rPr>
          <w:b/>
          <w:lang w:val="en-US"/>
        </w:rPr>
        <w:t>out</w:t>
      </w:r>
      <w:r w:rsidRPr="00FB610F">
        <w:rPr>
          <w:b/>
        </w:rPr>
        <w:t>»</w:t>
      </w:r>
      <w:r>
        <w:t>:</w:t>
      </w:r>
    </w:p>
    <w:p w:rsidR="00FB610F" w:rsidRPr="006D2659" w:rsidRDefault="00FB610F" w:rsidP="00FB610F">
      <w:r>
        <w:t xml:space="preserve">Расход: </w:t>
      </w:r>
      <w:r w:rsidRPr="00AC3C2F">
        <w:rPr>
          <w:b/>
        </w:rPr>
        <w:t>«</w:t>
      </w:r>
      <w:r w:rsidRPr="006D2659">
        <w:rPr>
          <w:b/>
        </w:rPr>
        <w:t>-</w:t>
      </w:r>
      <w:r w:rsidRPr="00AC3C2F">
        <w:rPr>
          <w:b/>
          <w:lang w:val="en-US"/>
        </w:rPr>
        <w:t>Gp</w:t>
      </w:r>
      <w:r w:rsidRPr="00AC3C2F">
        <w:rPr>
          <w:b/>
        </w:rPr>
        <w:t>/3.6»</w:t>
      </w:r>
      <w:r w:rsidR="006D2659">
        <w:t xml:space="preserve"> (важен минус, т.к. здесь расход </w:t>
      </w:r>
      <w:r w:rsidR="00796EAF">
        <w:t>направлен</w:t>
      </w:r>
      <w:r w:rsidR="006D2659">
        <w:t xml:space="preserve"> в граничное условие)</w:t>
      </w:r>
    </w:p>
    <w:p w:rsidR="00FB610F" w:rsidRPr="00817E74" w:rsidRDefault="00FB610F" w:rsidP="00FB610F">
      <w:r w:rsidRPr="00817E74">
        <w:t xml:space="preserve">Энтальпия: </w:t>
      </w:r>
      <w:r w:rsidRPr="00AC3C2F">
        <w:rPr>
          <w:b/>
        </w:rPr>
        <w:t>«</w:t>
      </w:r>
      <w:r w:rsidRPr="00796EAF">
        <w:rPr>
          <w:b/>
        </w:rPr>
        <w:t>32</w:t>
      </w:r>
      <w:r w:rsidRPr="00AC3C2F">
        <w:rPr>
          <w:b/>
        </w:rPr>
        <w:t>»</w:t>
      </w:r>
    </w:p>
    <w:p w:rsidR="00FB610F" w:rsidRPr="00817E74" w:rsidRDefault="00FB610F" w:rsidP="00FB610F">
      <w:r w:rsidRPr="00817E74">
        <w:t>Проходное сечение</w:t>
      </w:r>
      <w:r>
        <w:t>, гидравлический диаметр, толщина стенки, длина участка</w:t>
      </w:r>
      <w:r w:rsidRPr="00817E74">
        <w:t xml:space="preserve">: </w:t>
      </w:r>
      <w:r w:rsidRPr="00AC3C2F">
        <w:rPr>
          <w:b/>
        </w:rPr>
        <w:t>«1»</w:t>
      </w:r>
    </w:p>
    <w:p w:rsidR="00FB610F" w:rsidRPr="00C97E99" w:rsidRDefault="00FB610F" w:rsidP="00FB610F">
      <w:r>
        <w:t>Начальная энтальпия</w:t>
      </w:r>
      <w:r w:rsidRPr="00817E74">
        <w:t xml:space="preserve">: </w:t>
      </w:r>
      <w:r w:rsidRPr="00AC3C2F">
        <w:rPr>
          <w:b/>
        </w:rPr>
        <w:t>«</w:t>
      </w:r>
      <w:r w:rsidRPr="00AC3C2F">
        <w:rPr>
          <w:b/>
          <w:lang w:val="en-US"/>
        </w:rPr>
        <w:t>Self</w:t>
      </w:r>
      <w:r w:rsidRPr="009F12A2">
        <w:rPr>
          <w:b/>
        </w:rPr>
        <w:t>.</w:t>
      </w:r>
      <w:r w:rsidRPr="00AC3C2F">
        <w:rPr>
          <w:b/>
          <w:lang w:val="en-US"/>
        </w:rPr>
        <w:t>H</w:t>
      </w:r>
      <w:r w:rsidRPr="00AC3C2F">
        <w:rPr>
          <w:b/>
        </w:rPr>
        <w:t>»</w:t>
      </w:r>
      <w:r w:rsidR="00C97E99" w:rsidRPr="00C97E99">
        <w:t>.</w:t>
      </w:r>
    </w:p>
    <w:p w:rsidR="007E5E03" w:rsidRPr="00C97E99" w:rsidRDefault="00C97E99" w:rsidP="007E5E03">
      <w:r w:rsidRPr="00C97E99">
        <w:t xml:space="preserve">Высотная отметка: </w:t>
      </w:r>
      <w:r>
        <w:rPr>
          <w:b/>
        </w:rPr>
        <w:t>«-15»</w:t>
      </w:r>
      <w:r w:rsidRPr="00C97E99">
        <w:t>.</w:t>
      </w:r>
    </w:p>
    <w:p w:rsidR="00815CE6" w:rsidRDefault="00815CE6" w:rsidP="009D1863">
      <w:pPr>
        <w:pStyle w:val="ac"/>
        <w:numPr>
          <w:ilvl w:val="0"/>
          <w:numId w:val="14"/>
        </w:numPr>
      </w:pPr>
      <w:r>
        <w:t>Граничны</w:t>
      </w:r>
      <w:r w:rsidR="00796EAF">
        <w:t>е</w:t>
      </w:r>
      <w:r>
        <w:t xml:space="preserve"> узл</w:t>
      </w:r>
      <w:r w:rsidR="00796EAF">
        <w:t>ы</w:t>
      </w:r>
      <w:r>
        <w:t xml:space="preserve"> </w:t>
      </w:r>
      <w:r>
        <w:rPr>
          <w:lang w:val="en-US"/>
        </w:rPr>
        <w:t xml:space="preserve">G </w:t>
      </w:r>
      <w:r>
        <w:t>теплообменников:</w:t>
      </w:r>
    </w:p>
    <w:p w:rsidR="00B20B00" w:rsidRPr="00B20B00" w:rsidRDefault="00B20B00" w:rsidP="00502E25">
      <w:r>
        <w:t xml:space="preserve">Расход: </w:t>
      </w:r>
      <w:r w:rsidRPr="00B20B00">
        <w:rPr>
          <w:b/>
        </w:rPr>
        <w:t>«</w:t>
      </w:r>
      <w:r>
        <w:rPr>
          <w:b/>
        </w:rPr>
        <w:t>-</w:t>
      </w:r>
      <w:r w:rsidRPr="00B20B00">
        <w:rPr>
          <w:b/>
          <w:lang w:val="en-US"/>
        </w:rPr>
        <w:t>G</w:t>
      </w:r>
      <w:r>
        <w:rPr>
          <w:b/>
          <w:lang w:val="en-US"/>
        </w:rPr>
        <w:t>ov</w:t>
      </w:r>
      <w:r w:rsidRPr="00B20B00">
        <w:rPr>
          <w:b/>
        </w:rPr>
        <w:t>1/3.6»</w:t>
      </w:r>
      <w:r w:rsidRPr="00B20B00">
        <w:t xml:space="preserve"> и </w:t>
      </w:r>
      <w:r w:rsidRPr="00B20B00">
        <w:rPr>
          <w:b/>
        </w:rPr>
        <w:t>«</w:t>
      </w:r>
      <w:r>
        <w:rPr>
          <w:b/>
        </w:rPr>
        <w:t>-</w:t>
      </w:r>
      <w:r w:rsidRPr="00B20B00">
        <w:rPr>
          <w:b/>
          <w:lang w:val="en-US"/>
        </w:rPr>
        <w:t>G</w:t>
      </w:r>
      <w:r>
        <w:rPr>
          <w:b/>
          <w:lang w:val="en-US"/>
        </w:rPr>
        <w:t>ov</w:t>
      </w:r>
      <w:r>
        <w:rPr>
          <w:b/>
        </w:rPr>
        <w:t>2</w:t>
      </w:r>
      <w:r w:rsidRPr="00B20B00">
        <w:rPr>
          <w:b/>
        </w:rPr>
        <w:t>/3.6»</w:t>
      </w:r>
      <w:r w:rsidRPr="00B20B00">
        <w:t>, соответственно.</w:t>
      </w:r>
    </w:p>
    <w:p w:rsidR="00B20B00" w:rsidRPr="00B20B00" w:rsidRDefault="00B20B00" w:rsidP="00502E25">
      <w:pPr>
        <w:rPr>
          <w:b/>
        </w:rPr>
      </w:pPr>
      <w:r w:rsidRPr="00817E74">
        <w:t xml:space="preserve">Энтальпия: </w:t>
      </w:r>
      <w:r w:rsidRPr="00B20B00">
        <w:rPr>
          <w:b/>
        </w:rPr>
        <w:t>«</w:t>
      </w:r>
      <w:r>
        <w:rPr>
          <w:b/>
          <w:lang w:val="en-US"/>
        </w:rPr>
        <w:t>Tov</w:t>
      </w:r>
      <w:r w:rsidRPr="00B20B00">
        <w:rPr>
          <w:b/>
        </w:rPr>
        <w:t>»</w:t>
      </w:r>
    </w:p>
    <w:p w:rsidR="00B20B00" w:rsidRPr="00B20B00" w:rsidRDefault="00B20B00" w:rsidP="00502E25">
      <w:pPr>
        <w:rPr>
          <w:b/>
        </w:rPr>
      </w:pPr>
      <w:r>
        <w:t>Начальная энтальпия</w:t>
      </w:r>
      <w:r w:rsidRPr="00817E74">
        <w:t xml:space="preserve">: </w:t>
      </w:r>
      <w:r w:rsidRPr="00B20B00">
        <w:rPr>
          <w:b/>
        </w:rPr>
        <w:t>«</w:t>
      </w:r>
      <w:r w:rsidRPr="00B20B00">
        <w:rPr>
          <w:b/>
          <w:lang w:val="en-US"/>
        </w:rPr>
        <w:t>Self</w:t>
      </w:r>
      <w:r w:rsidRPr="00B20B00">
        <w:rPr>
          <w:b/>
        </w:rPr>
        <w:t>.</w:t>
      </w:r>
      <w:r w:rsidRPr="00B20B00">
        <w:rPr>
          <w:b/>
          <w:lang w:val="en-US"/>
        </w:rPr>
        <w:t>H</w:t>
      </w:r>
      <w:r w:rsidRPr="00B20B00">
        <w:rPr>
          <w:b/>
        </w:rPr>
        <w:t>»</w:t>
      </w:r>
    </w:p>
    <w:p w:rsidR="00116CEC" w:rsidRDefault="00116CEC" w:rsidP="009D1863">
      <w:pPr>
        <w:pStyle w:val="ac"/>
        <w:numPr>
          <w:ilvl w:val="0"/>
          <w:numId w:val="14"/>
        </w:numPr>
      </w:pPr>
      <w:r>
        <w:t>Граничны</w:t>
      </w:r>
      <w:r w:rsidR="00796EAF">
        <w:t>е</w:t>
      </w:r>
      <w:r>
        <w:t xml:space="preserve"> узл</w:t>
      </w:r>
      <w:r w:rsidR="00796EAF">
        <w:t>ы</w:t>
      </w:r>
      <w:r>
        <w:t xml:space="preserve"> </w:t>
      </w:r>
      <w:r>
        <w:rPr>
          <w:lang w:val="en-US"/>
        </w:rPr>
        <w:t xml:space="preserve">P </w:t>
      </w:r>
      <w:r>
        <w:t>теплообменников:</w:t>
      </w:r>
    </w:p>
    <w:p w:rsidR="00116CEC" w:rsidRPr="00116CEC" w:rsidRDefault="00116CEC" w:rsidP="00502E25">
      <w:r>
        <w:t xml:space="preserve">Давление: </w:t>
      </w:r>
      <w:r w:rsidRPr="00116CEC">
        <w:rPr>
          <w:b/>
        </w:rPr>
        <w:t>«1»</w:t>
      </w:r>
    </w:p>
    <w:p w:rsidR="00B20B00" w:rsidRDefault="00116CEC" w:rsidP="00502E25">
      <w:pPr>
        <w:rPr>
          <w:b/>
        </w:rPr>
      </w:pPr>
      <w:r w:rsidRPr="00817E74">
        <w:t xml:space="preserve">Энтальпия: </w:t>
      </w:r>
      <w:r w:rsidRPr="00B20B00">
        <w:rPr>
          <w:b/>
        </w:rPr>
        <w:t>«</w:t>
      </w:r>
      <w:r>
        <w:rPr>
          <w:b/>
          <w:lang w:val="en-US"/>
        </w:rPr>
        <w:t>Tov</w:t>
      </w:r>
      <w:r w:rsidRPr="00B20B00">
        <w:rPr>
          <w:b/>
        </w:rPr>
        <w:t>»</w:t>
      </w:r>
    </w:p>
    <w:p w:rsidR="00796EAF" w:rsidRPr="00796EAF" w:rsidRDefault="00796EAF" w:rsidP="00796EAF">
      <w:pPr>
        <w:pStyle w:val="3"/>
      </w:pPr>
      <w:bookmarkStart w:id="139" w:name="_Toc369869662"/>
      <w:r w:rsidRPr="00796EAF">
        <w:t>Свойства трубопроводов конденсатора</w:t>
      </w:r>
      <w:bookmarkEnd w:id="139"/>
    </w:p>
    <w:p w:rsidR="005B2989" w:rsidRDefault="005B2989" w:rsidP="00AB569F">
      <w:r>
        <w:t>Всего на схеме 4 канала общего вида</w:t>
      </w:r>
      <w:r w:rsidR="009D4365">
        <w:t xml:space="preserve"> – подвод пара к конденсатору, слив конденсата и по одному каналу на каждый теплообменник</w:t>
      </w:r>
      <w:r>
        <w:t xml:space="preserve">. </w:t>
      </w:r>
      <w:r w:rsidR="006A5AF8">
        <w:t>Для каналов теплообменников (внутри модели конденсатора) параметры мы задали программным способом. Теперь з</w:t>
      </w:r>
      <w:r>
        <w:t>ада</w:t>
      </w:r>
      <w:r w:rsidR="006A5AF8">
        <w:t>ём</w:t>
      </w:r>
      <w:r>
        <w:t xml:space="preserve"> свойства</w:t>
      </w:r>
      <w:r w:rsidR="006A5AF8">
        <w:t xml:space="preserve"> в каналах снаружи конденсатора</w:t>
      </w:r>
      <w:r>
        <w:t>:</w:t>
      </w:r>
    </w:p>
    <w:tbl>
      <w:tblPr>
        <w:tblStyle w:val="af1"/>
        <w:tblW w:w="0" w:type="auto"/>
        <w:tblLook w:val="04A0" w:firstRow="1" w:lastRow="0" w:firstColumn="1" w:lastColumn="0" w:noHBand="0" w:noVBand="1"/>
      </w:tblPr>
      <w:tblGrid>
        <w:gridCol w:w="2626"/>
        <w:gridCol w:w="7568"/>
      </w:tblGrid>
      <w:tr w:rsidR="005B2989" w:rsidTr="00F054F3">
        <w:tc>
          <w:tcPr>
            <w:tcW w:w="2660" w:type="dxa"/>
          </w:tcPr>
          <w:p w:rsidR="005B2989" w:rsidRPr="00846504" w:rsidRDefault="007E2F47" w:rsidP="00F054F3">
            <w:pPr>
              <w:pStyle w:val="0"/>
            </w:pPr>
            <w:r>
              <w:t xml:space="preserve">Канал </w:t>
            </w:r>
            <w:r w:rsidRPr="00815CE6">
              <w:rPr>
                <w:b/>
              </w:rPr>
              <w:t>«</w:t>
            </w:r>
            <w:r w:rsidRPr="00815CE6">
              <w:rPr>
                <w:b/>
                <w:lang w:val="en-US"/>
              </w:rPr>
              <w:t>Ch</w:t>
            </w:r>
            <w:r w:rsidRPr="00815CE6">
              <w:rPr>
                <w:b/>
              </w:rPr>
              <w:t>_</w:t>
            </w:r>
            <w:r w:rsidRPr="00815CE6">
              <w:rPr>
                <w:b/>
                <w:lang w:val="en-US"/>
              </w:rPr>
              <w:t>K</w:t>
            </w:r>
            <w:r w:rsidRPr="00815CE6">
              <w:rPr>
                <w:b/>
              </w:rPr>
              <w:t>_</w:t>
            </w:r>
            <w:r w:rsidRPr="00815CE6">
              <w:rPr>
                <w:b/>
                <w:lang w:val="en-US"/>
              </w:rPr>
              <w:t>in</w:t>
            </w:r>
            <w:r w:rsidRPr="00815CE6">
              <w:rPr>
                <w:b/>
              </w:rPr>
              <w:t>»</w:t>
            </w:r>
          </w:p>
        </w:tc>
        <w:tc>
          <w:tcPr>
            <w:tcW w:w="7760" w:type="dxa"/>
          </w:tcPr>
          <w:p w:rsidR="005B2989" w:rsidRDefault="005B2989" w:rsidP="00F054F3">
            <w:pPr>
              <w:pStyle w:val="0"/>
            </w:pPr>
            <w:r>
              <w:t xml:space="preserve">Гидравлический диаметр: </w:t>
            </w:r>
            <w:r w:rsidRPr="00846504">
              <w:rPr>
                <w:b/>
                <w:bCs/>
              </w:rPr>
              <w:t>«</w:t>
            </w:r>
            <w:r w:rsidR="00626C17" w:rsidRPr="006A5AF8">
              <w:rPr>
                <w:b/>
                <w:bCs/>
              </w:rPr>
              <w:t>2</w:t>
            </w:r>
            <w:r w:rsidR="00626C17">
              <w:rPr>
                <w:b/>
                <w:bCs/>
              </w:rPr>
              <w:t>.</w:t>
            </w:r>
            <w:r w:rsidR="00626C17" w:rsidRPr="006A5AF8">
              <w:rPr>
                <w:b/>
                <w:bCs/>
              </w:rPr>
              <w:t>0</w:t>
            </w:r>
            <w:r w:rsidRPr="00846504">
              <w:rPr>
                <w:b/>
                <w:bCs/>
              </w:rPr>
              <w:t>»</w:t>
            </w:r>
          </w:p>
          <w:p w:rsidR="005B2989" w:rsidRPr="006A5AF8" w:rsidRDefault="005B2989" w:rsidP="00F054F3">
            <w:pPr>
              <w:pStyle w:val="0"/>
              <w:rPr>
                <w:b/>
                <w:bCs/>
              </w:rPr>
            </w:pPr>
            <w:r>
              <w:t xml:space="preserve">Проходное сечение: </w:t>
            </w:r>
            <w:r w:rsidRPr="00846504">
              <w:rPr>
                <w:b/>
                <w:bCs/>
              </w:rPr>
              <w:t>«</w:t>
            </w:r>
            <w:r w:rsidR="00626C17" w:rsidRPr="006A5AF8">
              <w:rPr>
                <w:b/>
                <w:bCs/>
              </w:rPr>
              <w:t>3</w:t>
            </w:r>
            <w:r>
              <w:rPr>
                <w:b/>
                <w:bCs/>
              </w:rPr>
              <w:t>.</w:t>
            </w:r>
            <w:r w:rsidR="00626C17" w:rsidRPr="006A5AF8">
              <w:rPr>
                <w:b/>
                <w:bCs/>
              </w:rPr>
              <w:t>1415</w:t>
            </w:r>
            <w:r w:rsidRPr="00846504">
              <w:rPr>
                <w:b/>
                <w:bCs/>
              </w:rPr>
              <w:t>»</w:t>
            </w:r>
          </w:p>
          <w:p w:rsidR="00645AE2" w:rsidRPr="00645AE2" w:rsidRDefault="00645AE2" w:rsidP="00645AE2">
            <w:pPr>
              <w:pStyle w:val="0"/>
              <w:rPr>
                <w:b/>
                <w:bCs/>
              </w:rPr>
            </w:pPr>
            <w:r>
              <w:t xml:space="preserve">Прямое местное сопротивление: </w:t>
            </w:r>
            <w:r w:rsidRPr="00846504">
              <w:rPr>
                <w:b/>
                <w:bCs/>
              </w:rPr>
              <w:t>«</w:t>
            </w:r>
            <w:r>
              <w:rPr>
                <w:b/>
                <w:bCs/>
              </w:rPr>
              <w:t>0.1</w:t>
            </w:r>
            <w:r w:rsidRPr="00846504">
              <w:rPr>
                <w:b/>
                <w:bCs/>
              </w:rPr>
              <w:t>»</w:t>
            </w:r>
          </w:p>
          <w:p w:rsidR="00645AE2" w:rsidRPr="00645AE2" w:rsidRDefault="00645AE2" w:rsidP="00645AE2">
            <w:pPr>
              <w:pStyle w:val="0"/>
              <w:rPr>
                <w:b/>
                <w:bCs/>
              </w:rPr>
            </w:pPr>
            <w:r>
              <w:t xml:space="preserve">Обратное местное сопротивление: </w:t>
            </w:r>
            <w:r w:rsidRPr="00846504">
              <w:rPr>
                <w:b/>
                <w:bCs/>
              </w:rPr>
              <w:t>«</w:t>
            </w:r>
            <w:r>
              <w:rPr>
                <w:b/>
                <w:bCs/>
              </w:rPr>
              <w:t>0.1</w:t>
            </w:r>
            <w:r w:rsidRPr="00846504">
              <w:rPr>
                <w:b/>
                <w:bCs/>
              </w:rPr>
              <w:t>»</w:t>
            </w:r>
          </w:p>
          <w:p w:rsidR="005B2989" w:rsidRDefault="005B2989" w:rsidP="00F054F3">
            <w:pPr>
              <w:pStyle w:val="0"/>
            </w:pPr>
            <w:r>
              <w:t xml:space="preserve">Поверхность теплообмена: </w:t>
            </w:r>
            <w:r w:rsidRPr="00846504">
              <w:rPr>
                <w:b/>
                <w:bCs/>
              </w:rPr>
              <w:t>«</w:t>
            </w:r>
            <w:r w:rsidR="00645AE2">
              <w:rPr>
                <w:b/>
                <w:bCs/>
              </w:rPr>
              <w:t>31</w:t>
            </w:r>
            <w:r>
              <w:rPr>
                <w:b/>
                <w:bCs/>
              </w:rPr>
              <w:t>.</w:t>
            </w:r>
            <w:r w:rsidR="00645AE2">
              <w:rPr>
                <w:b/>
                <w:bCs/>
              </w:rPr>
              <w:t>41</w:t>
            </w:r>
            <w:r w:rsidR="00871378">
              <w:rPr>
                <w:b/>
                <w:bCs/>
              </w:rPr>
              <w:t>59</w:t>
            </w:r>
            <w:r w:rsidRPr="00846504">
              <w:rPr>
                <w:b/>
                <w:bCs/>
              </w:rPr>
              <w:t>»</w:t>
            </w:r>
          </w:p>
          <w:p w:rsidR="005B2989" w:rsidRDefault="005B2989" w:rsidP="00F054F3">
            <w:pPr>
              <w:pStyle w:val="0"/>
              <w:rPr>
                <w:b/>
                <w:bCs/>
              </w:rPr>
            </w:pPr>
            <w:r>
              <w:t xml:space="preserve">Длина: </w:t>
            </w:r>
            <w:r>
              <w:rPr>
                <w:b/>
                <w:bCs/>
              </w:rPr>
              <w:t>«5.0</w:t>
            </w:r>
            <w:r w:rsidRPr="00846504">
              <w:rPr>
                <w:b/>
                <w:bCs/>
              </w:rPr>
              <w:t>»</w:t>
            </w:r>
          </w:p>
          <w:p w:rsidR="005B2989" w:rsidRPr="00AB7C46" w:rsidRDefault="005B2989" w:rsidP="00F054F3">
            <w:pPr>
              <w:pStyle w:val="0"/>
            </w:pPr>
            <w:r>
              <w:t xml:space="preserve">Толщина стенки: </w:t>
            </w:r>
            <w:r>
              <w:rPr>
                <w:b/>
                <w:bCs/>
              </w:rPr>
              <w:t>«0.01</w:t>
            </w:r>
            <w:r w:rsidRPr="00846504">
              <w:rPr>
                <w:b/>
                <w:bCs/>
              </w:rPr>
              <w:t>»</w:t>
            </w:r>
          </w:p>
        </w:tc>
      </w:tr>
      <w:tr w:rsidR="005B2989" w:rsidRPr="00846504" w:rsidTr="00F054F3">
        <w:tc>
          <w:tcPr>
            <w:tcW w:w="2660" w:type="dxa"/>
          </w:tcPr>
          <w:p w:rsidR="005B2989" w:rsidRPr="007E2F47" w:rsidRDefault="005B2989" w:rsidP="00F054F3">
            <w:pPr>
              <w:pStyle w:val="0"/>
            </w:pPr>
            <w:r>
              <w:t>Канал</w:t>
            </w:r>
            <w:r w:rsidRPr="00846504">
              <w:t xml:space="preserve"> </w:t>
            </w:r>
            <w:r w:rsidR="007E2F47" w:rsidRPr="00815CE6">
              <w:rPr>
                <w:b/>
              </w:rPr>
              <w:t>«</w:t>
            </w:r>
            <w:r w:rsidR="007E2F47" w:rsidRPr="00815CE6">
              <w:rPr>
                <w:b/>
                <w:lang w:val="en-US"/>
              </w:rPr>
              <w:t>Ch_K_out</w:t>
            </w:r>
            <w:r w:rsidR="007E2F47" w:rsidRPr="00815CE6">
              <w:rPr>
                <w:b/>
              </w:rPr>
              <w:t>»</w:t>
            </w:r>
          </w:p>
        </w:tc>
        <w:tc>
          <w:tcPr>
            <w:tcW w:w="7760" w:type="dxa"/>
          </w:tcPr>
          <w:p w:rsidR="0001270D" w:rsidRDefault="0001270D" w:rsidP="0001270D">
            <w:pPr>
              <w:pStyle w:val="0"/>
            </w:pPr>
            <w:r>
              <w:t xml:space="preserve">Гидравлический диаметр: </w:t>
            </w:r>
            <w:r w:rsidRPr="00846504">
              <w:rPr>
                <w:b/>
                <w:bCs/>
              </w:rPr>
              <w:t>«</w:t>
            </w:r>
            <w:r w:rsidR="00B642A2">
              <w:rPr>
                <w:b/>
                <w:bCs/>
              </w:rPr>
              <w:t>1</w:t>
            </w:r>
            <w:r>
              <w:rPr>
                <w:b/>
                <w:bCs/>
              </w:rPr>
              <w:t>.</w:t>
            </w:r>
            <w:r w:rsidRPr="0001270D">
              <w:rPr>
                <w:b/>
                <w:bCs/>
              </w:rPr>
              <w:t>0</w:t>
            </w:r>
            <w:r w:rsidRPr="00846504">
              <w:rPr>
                <w:b/>
                <w:bCs/>
              </w:rPr>
              <w:t>»</w:t>
            </w:r>
          </w:p>
          <w:p w:rsidR="0001270D" w:rsidRPr="0001270D" w:rsidRDefault="0001270D" w:rsidP="0001270D">
            <w:pPr>
              <w:pStyle w:val="0"/>
              <w:rPr>
                <w:b/>
                <w:bCs/>
              </w:rPr>
            </w:pPr>
            <w:r>
              <w:t xml:space="preserve">Проходное сечение: </w:t>
            </w:r>
            <w:r w:rsidRPr="00846504">
              <w:rPr>
                <w:b/>
                <w:bCs/>
              </w:rPr>
              <w:t>«</w:t>
            </w:r>
            <w:r>
              <w:rPr>
                <w:b/>
                <w:bCs/>
              </w:rPr>
              <w:t>1.0</w:t>
            </w:r>
            <w:r w:rsidRPr="00846504">
              <w:rPr>
                <w:b/>
                <w:bCs/>
              </w:rPr>
              <w:t>»</w:t>
            </w:r>
          </w:p>
          <w:p w:rsidR="0001270D" w:rsidRPr="00645AE2" w:rsidRDefault="0001270D" w:rsidP="0001270D">
            <w:pPr>
              <w:pStyle w:val="0"/>
              <w:rPr>
                <w:b/>
                <w:bCs/>
              </w:rPr>
            </w:pPr>
            <w:r>
              <w:t xml:space="preserve">Прямое местное сопротивление: </w:t>
            </w:r>
            <w:r w:rsidRPr="00846504">
              <w:rPr>
                <w:b/>
                <w:bCs/>
              </w:rPr>
              <w:t>«</w:t>
            </w:r>
            <w:r>
              <w:rPr>
                <w:b/>
                <w:bCs/>
              </w:rPr>
              <w:t>1.0</w:t>
            </w:r>
            <w:r w:rsidRPr="00846504">
              <w:rPr>
                <w:b/>
                <w:bCs/>
              </w:rPr>
              <w:t>»</w:t>
            </w:r>
          </w:p>
          <w:p w:rsidR="005B2989" w:rsidRPr="00E34C43" w:rsidRDefault="0001270D" w:rsidP="00B642A2">
            <w:pPr>
              <w:pStyle w:val="0"/>
            </w:pPr>
            <w:r>
              <w:t xml:space="preserve">Обратное местное сопротивление: </w:t>
            </w:r>
            <w:r w:rsidRPr="00846504">
              <w:rPr>
                <w:b/>
                <w:bCs/>
              </w:rPr>
              <w:t>«</w:t>
            </w:r>
            <w:r w:rsidR="00B642A2">
              <w:rPr>
                <w:b/>
                <w:bCs/>
              </w:rPr>
              <w:t>1</w:t>
            </w:r>
            <w:r>
              <w:rPr>
                <w:b/>
                <w:bCs/>
              </w:rPr>
              <w:t>.</w:t>
            </w:r>
            <w:r w:rsidR="00B642A2">
              <w:rPr>
                <w:b/>
                <w:bCs/>
              </w:rPr>
              <w:t>0</w:t>
            </w:r>
            <w:r w:rsidRPr="00846504">
              <w:rPr>
                <w:b/>
                <w:bCs/>
              </w:rPr>
              <w:t>»</w:t>
            </w:r>
          </w:p>
        </w:tc>
      </w:tr>
    </w:tbl>
    <w:p w:rsidR="00AB569F" w:rsidRDefault="00AB569F" w:rsidP="00AB569F">
      <w:pPr>
        <w:pStyle w:val="3"/>
      </w:pPr>
      <w:bookmarkStart w:id="140" w:name="_Toc369869663"/>
      <w:r>
        <w:t>Свойства трёхобъемного бака ТРР</w:t>
      </w:r>
      <w:r w:rsidR="00A83457">
        <w:t xml:space="preserve"> и проекта в целом</w:t>
      </w:r>
      <w:bookmarkEnd w:id="140"/>
    </w:p>
    <w:p w:rsidR="00F02BB5" w:rsidRDefault="00AB569F" w:rsidP="009D1863">
      <w:pPr>
        <w:pStyle w:val="ac"/>
        <w:numPr>
          <w:ilvl w:val="0"/>
          <w:numId w:val="15"/>
        </w:numPr>
      </w:pPr>
      <w:r>
        <w:t xml:space="preserve">Зайдите внутрь субмодели конденсатора и в свойствах трёхобъемного бака </w:t>
      </w:r>
      <w:r w:rsidR="00A83457">
        <w:t xml:space="preserve">убедитесь в том, что </w:t>
      </w:r>
      <w:r>
        <w:t>установ</w:t>
      </w:r>
      <w:r w:rsidR="00A83457">
        <w:t>лены</w:t>
      </w:r>
      <w:r w:rsidR="001737C2">
        <w:t xml:space="preserve"> </w:t>
      </w:r>
      <w:r>
        <w:t>значения свойств</w:t>
      </w:r>
      <w:r w:rsidR="001737C2" w:rsidRPr="001737C2">
        <w:t xml:space="preserve"> </w:t>
      </w:r>
      <w:r w:rsidR="001737C2">
        <w:t xml:space="preserve">как на </w:t>
      </w:r>
      <w:r>
        <w:t>рисун</w:t>
      </w:r>
      <w:r w:rsidR="001737C2">
        <w:t>ке</w:t>
      </w:r>
      <w:r>
        <w:t xml:space="preserve"> </w:t>
      </w:r>
      <w:r w:rsidR="00664DAB">
        <w:fldChar w:fldCharType="begin"/>
      </w:r>
      <w:r w:rsidR="00664DAB">
        <w:instrText xml:space="preserve"> REF _Ref281306160 \h </w:instrText>
      </w:r>
      <w:r w:rsidR="00664DAB">
        <w:fldChar w:fldCharType="separate"/>
      </w:r>
      <w:r w:rsidR="00E1730D">
        <w:t xml:space="preserve">Рисунок </w:t>
      </w:r>
      <w:r w:rsidR="00E1730D">
        <w:rPr>
          <w:noProof/>
        </w:rPr>
        <w:t>53</w:t>
      </w:r>
      <w:r w:rsidR="00664DAB">
        <w:fldChar w:fldCharType="end"/>
      </w:r>
      <w:r w:rsidR="00A83457">
        <w:t>. Измените свойств</w:t>
      </w:r>
      <w:r w:rsidR="00F02BB5">
        <w:t>а:</w:t>
      </w:r>
    </w:p>
    <w:p w:rsidR="00F02BB5" w:rsidRDefault="00A83457" w:rsidP="00AB569F">
      <w:r w:rsidRPr="00F02BB5">
        <w:t>Количество вертикальных труб</w:t>
      </w:r>
      <w:r w:rsidR="00F02BB5">
        <w:t>:</w:t>
      </w:r>
      <w:r>
        <w:t xml:space="preserve"> </w:t>
      </w:r>
      <w:r w:rsidRPr="00A83457">
        <w:rPr>
          <w:b/>
        </w:rPr>
        <w:t>«</w:t>
      </w:r>
      <w:r w:rsidRPr="00A83457">
        <w:rPr>
          <w:b/>
          <w:lang w:val="en-US"/>
        </w:rPr>
        <w:t>n</w:t>
      </w:r>
      <w:r w:rsidRPr="00A83457">
        <w:rPr>
          <w:b/>
        </w:rPr>
        <w:t>»</w:t>
      </w:r>
      <w:r w:rsidR="001737C2" w:rsidRPr="001737C2">
        <w:t>.</w:t>
      </w:r>
    </w:p>
    <w:p w:rsidR="00AB569F" w:rsidRPr="00A83457" w:rsidRDefault="00F02BB5" w:rsidP="00AB569F">
      <w:r>
        <w:t>З</w:t>
      </w:r>
      <w:r w:rsidR="00A83457" w:rsidRPr="00F02BB5">
        <w:t>афиксировать индекс</w:t>
      </w:r>
      <w:r w:rsidRPr="00F02BB5">
        <w:t>:</w:t>
      </w:r>
      <w:r w:rsidR="00A83457">
        <w:t xml:space="preserve"> </w:t>
      </w:r>
      <w:r w:rsidR="00A83457" w:rsidRPr="00A83457">
        <w:rPr>
          <w:b/>
        </w:rPr>
        <w:t>«Да»</w:t>
      </w:r>
      <w:r w:rsidR="00A83457">
        <w:t>.</w:t>
      </w:r>
    </w:p>
    <w:p w:rsidR="00AB569F" w:rsidRDefault="00AB569F" w:rsidP="00AB569F">
      <w:pPr>
        <w:pStyle w:val="a8"/>
      </w:pPr>
      <w:r>
        <w:rPr>
          <w:noProof/>
        </w:rPr>
        <w:lastRenderedPageBreak/>
        <w:drawing>
          <wp:inline distT="0" distB="0" distL="0" distR="0" wp14:anchorId="336B2B20" wp14:editId="31624883">
            <wp:extent cx="4429125" cy="5191125"/>
            <wp:effectExtent l="0" t="0" r="9525" b="9525"/>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429125" cy="5191125"/>
                    </a:xfrm>
                    <a:prstGeom prst="rect">
                      <a:avLst/>
                    </a:prstGeom>
                  </pic:spPr>
                </pic:pic>
              </a:graphicData>
            </a:graphic>
          </wp:inline>
        </w:drawing>
      </w:r>
    </w:p>
    <w:p w:rsidR="00AB569F" w:rsidRDefault="00AB569F" w:rsidP="00AB569F">
      <w:pPr>
        <w:pStyle w:val="a4"/>
      </w:pPr>
      <w:bookmarkStart w:id="141" w:name="_Ref281306160"/>
      <w:bookmarkStart w:id="142" w:name="_Toc291248675"/>
      <w:r>
        <w:t xml:space="preserve">Рисунок </w:t>
      </w:r>
      <w:r w:rsidR="00C43823">
        <w:fldChar w:fldCharType="begin"/>
      </w:r>
      <w:r w:rsidR="00C43823">
        <w:instrText xml:space="preserve"> SEQ Рисунок \* ARABIC </w:instrText>
      </w:r>
      <w:r w:rsidR="00C43823">
        <w:fldChar w:fldCharType="separate"/>
      </w:r>
      <w:r w:rsidR="00E1730D">
        <w:rPr>
          <w:noProof/>
        </w:rPr>
        <w:t>53</w:t>
      </w:r>
      <w:r w:rsidR="00C43823">
        <w:rPr>
          <w:noProof/>
        </w:rPr>
        <w:fldChar w:fldCharType="end"/>
      </w:r>
      <w:bookmarkEnd w:id="141"/>
      <w:r>
        <w:t>. Свойства трёхобъёмного бака</w:t>
      </w:r>
      <w:r w:rsidR="00E34EFD">
        <w:t xml:space="preserve"> субмодели конденсатора</w:t>
      </w:r>
      <w:bookmarkEnd w:id="142"/>
    </w:p>
    <w:p w:rsidR="00D3675E" w:rsidRDefault="00D3675E" w:rsidP="009D1863">
      <w:pPr>
        <w:pStyle w:val="ac"/>
        <w:numPr>
          <w:ilvl w:val="0"/>
          <w:numId w:val="15"/>
        </w:numPr>
      </w:pPr>
      <w:r>
        <w:t>Теперь надо выставить свойства в точках-отверстиях в баке. Зайдите в свойства верхнего отверстия (пода</w:t>
      </w:r>
      <w:r w:rsidR="007F6A86">
        <w:t>ча</w:t>
      </w:r>
      <w:r>
        <w:t xml:space="preserve"> пар</w:t>
      </w:r>
      <w:r w:rsidR="007F6A86">
        <w:t>а</w:t>
      </w:r>
      <w:r w:rsidR="00791705">
        <w:t xml:space="preserve"> в конденсатор) и у</w:t>
      </w:r>
      <w:r w:rsidR="00C50B93">
        <w:t>становите новые значения для следующих параметров:</w:t>
      </w:r>
    </w:p>
    <w:tbl>
      <w:tblPr>
        <w:tblStyle w:val="af1"/>
        <w:tblW w:w="0" w:type="auto"/>
        <w:tblLook w:val="04A0" w:firstRow="1" w:lastRow="0" w:firstColumn="1" w:lastColumn="0" w:noHBand="0" w:noVBand="1"/>
      </w:tblPr>
      <w:tblGrid>
        <w:gridCol w:w="2194"/>
        <w:gridCol w:w="8000"/>
      </w:tblGrid>
      <w:tr w:rsidR="00E53751" w:rsidTr="00E53751">
        <w:tc>
          <w:tcPr>
            <w:tcW w:w="2235" w:type="dxa"/>
          </w:tcPr>
          <w:p w:rsidR="00E53751" w:rsidRPr="00846504" w:rsidRDefault="00E53751" w:rsidP="00F054F3">
            <w:pPr>
              <w:pStyle w:val="0"/>
            </w:pPr>
            <w:r>
              <w:t>Верхнее отверстие конденсатора (подача пара)</w:t>
            </w:r>
          </w:p>
        </w:tc>
        <w:tc>
          <w:tcPr>
            <w:tcW w:w="8185" w:type="dxa"/>
          </w:tcPr>
          <w:p w:rsidR="00E53751" w:rsidRDefault="00E53751" w:rsidP="00E53751">
            <w:pPr>
              <w:pStyle w:val="0"/>
            </w:pPr>
            <w:r>
              <w:t xml:space="preserve">Начальное давление: </w:t>
            </w:r>
            <w:r w:rsidRPr="00E53751">
              <w:rPr>
                <w:b/>
              </w:rPr>
              <w:t>«0.036»</w:t>
            </w:r>
            <w:r>
              <w:t>.</w:t>
            </w:r>
          </w:p>
          <w:p w:rsidR="00E53751" w:rsidRDefault="00E53751" w:rsidP="00E53751">
            <w:pPr>
              <w:pStyle w:val="0"/>
            </w:pPr>
            <w:r>
              <w:t xml:space="preserve">Начальная энтальпия: </w:t>
            </w:r>
            <w:r w:rsidRPr="00E53751">
              <w:rPr>
                <w:b/>
              </w:rPr>
              <w:t>«532.28»</w:t>
            </w:r>
            <w:r>
              <w:t>.</w:t>
            </w:r>
          </w:p>
          <w:p w:rsidR="00E53751" w:rsidRDefault="00E53751" w:rsidP="00E53751">
            <w:pPr>
              <w:pStyle w:val="0"/>
            </w:pPr>
            <w:r>
              <w:t xml:space="preserve">Гидравлический диаметр: </w:t>
            </w:r>
            <w:r w:rsidRPr="00E53751">
              <w:rPr>
                <w:b/>
              </w:rPr>
              <w:t>«1»</w:t>
            </w:r>
            <w:r>
              <w:t>.</w:t>
            </w:r>
          </w:p>
          <w:p w:rsidR="00E53751" w:rsidRDefault="00E53751" w:rsidP="00E53751">
            <w:pPr>
              <w:pStyle w:val="0"/>
            </w:pPr>
            <w:r>
              <w:t xml:space="preserve">Проходное сечение: </w:t>
            </w:r>
            <w:r w:rsidRPr="00E53751">
              <w:rPr>
                <w:b/>
              </w:rPr>
              <w:t>«1»</w:t>
            </w:r>
            <w:r>
              <w:t>.</w:t>
            </w:r>
          </w:p>
          <w:p w:rsidR="00E53751" w:rsidRDefault="00E53751" w:rsidP="00E53751">
            <w:pPr>
              <w:pStyle w:val="0"/>
            </w:pPr>
            <w:r>
              <w:t xml:space="preserve">Длина участка: </w:t>
            </w:r>
            <w:r w:rsidRPr="00E53751">
              <w:rPr>
                <w:b/>
              </w:rPr>
              <w:t>«1»</w:t>
            </w:r>
            <w:r>
              <w:t>.</w:t>
            </w:r>
          </w:p>
          <w:p w:rsidR="00E53751" w:rsidRDefault="00E53751" w:rsidP="00E53751">
            <w:pPr>
              <w:pStyle w:val="0"/>
            </w:pPr>
            <w:r>
              <w:t xml:space="preserve">Поверхность теплообмена: </w:t>
            </w:r>
            <w:r w:rsidRPr="00E53751">
              <w:rPr>
                <w:b/>
              </w:rPr>
              <w:t>«3.728»</w:t>
            </w:r>
            <w:r>
              <w:t>.</w:t>
            </w:r>
          </w:p>
          <w:p w:rsidR="00E53751" w:rsidRDefault="00E53751" w:rsidP="00E53751">
            <w:pPr>
              <w:pStyle w:val="0"/>
            </w:pPr>
            <w:r>
              <w:t xml:space="preserve">Высотная отметка: </w:t>
            </w:r>
            <w:r w:rsidRPr="00E53751">
              <w:rPr>
                <w:b/>
              </w:rPr>
              <w:t>«Zk+Hv+Hp»</w:t>
            </w:r>
            <w:r>
              <w:t>.</w:t>
            </w:r>
          </w:p>
          <w:p w:rsidR="00E53751" w:rsidRDefault="00E53751" w:rsidP="00E53751">
            <w:pPr>
              <w:pStyle w:val="0"/>
            </w:pPr>
            <w:r>
              <w:t xml:space="preserve">Материал: </w:t>
            </w:r>
            <w:r w:rsidRPr="00E53751">
              <w:rPr>
                <w:b/>
              </w:rPr>
              <w:t>«Ст20»</w:t>
            </w:r>
            <w:r>
              <w:t>.</w:t>
            </w:r>
          </w:p>
          <w:p w:rsidR="00E53751" w:rsidRPr="00AB7C46" w:rsidRDefault="00E53751" w:rsidP="00E53751">
            <w:pPr>
              <w:pStyle w:val="0"/>
            </w:pPr>
            <w:r>
              <w:t xml:space="preserve">Номер объёма: </w:t>
            </w:r>
            <w:r w:rsidRPr="00E53751">
              <w:rPr>
                <w:b/>
              </w:rPr>
              <w:t>«Паровой»</w:t>
            </w:r>
            <w:r>
              <w:t>.</w:t>
            </w:r>
          </w:p>
        </w:tc>
      </w:tr>
      <w:tr w:rsidR="00E53751" w:rsidRPr="00846504" w:rsidTr="00E53751">
        <w:tc>
          <w:tcPr>
            <w:tcW w:w="2235" w:type="dxa"/>
          </w:tcPr>
          <w:p w:rsidR="00E53751" w:rsidRDefault="00E53751" w:rsidP="00E53751">
            <w:pPr>
              <w:pStyle w:val="0"/>
            </w:pPr>
            <w:r>
              <w:t>Нижнее отверстие конденсатора (слив конденсата)</w:t>
            </w:r>
          </w:p>
        </w:tc>
        <w:tc>
          <w:tcPr>
            <w:tcW w:w="8185" w:type="dxa"/>
          </w:tcPr>
          <w:p w:rsidR="0039175F" w:rsidRDefault="0039175F" w:rsidP="0039175F">
            <w:pPr>
              <w:pStyle w:val="0"/>
            </w:pPr>
            <w:r>
              <w:t xml:space="preserve">Начальное давление: </w:t>
            </w:r>
            <w:r w:rsidRPr="00E53751">
              <w:rPr>
                <w:b/>
              </w:rPr>
              <w:t>«0.036»</w:t>
            </w:r>
            <w:r>
              <w:t>.</w:t>
            </w:r>
          </w:p>
          <w:p w:rsidR="0039175F" w:rsidRDefault="0039175F" w:rsidP="0039175F">
            <w:pPr>
              <w:pStyle w:val="0"/>
            </w:pPr>
            <w:r>
              <w:t xml:space="preserve">Начальная энтальпия: </w:t>
            </w:r>
            <w:r w:rsidRPr="00E53751">
              <w:rPr>
                <w:b/>
              </w:rPr>
              <w:t>«</w:t>
            </w:r>
            <w:r w:rsidR="00F3449B">
              <w:rPr>
                <w:b/>
              </w:rPr>
              <w:t>27</w:t>
            </w:r>
            <w:r w:rsidRPr="00E53751">
              <w:rPr>
                <w:b/>
              </w:rPr>
              <w:t>.</w:t>
            </w:r>
            <w:r w:rsidR="00F3449B">
              <w:rPr>
                <w:b/>
              </w:rPr>
              <w:t>7</w:t>
            </w:r>
            <w:r w:rsidRPr="00E53751">
              <w:rPr>
                <w:b/>
              </w:rPr>
              <w:t>»</w:t>
            </w:r>
            <w:r>
              <w:t>.</w:t>
            </w:r>
          </w:p>
          <w:p w:rsidR="0039175F" w:rsidRDefault="0039175F" w:rsidP="0039175F">
            <w:pPr>
              <w:pStyle w:val="0"/>
            </w:pPr>
            <w:r>
              <w:t xml:space="preserve">Гидравлический диаметр: </w:t>
            </w:r>
            <w:r w:rsidRPr="00E53751">
              <w:rPr>
                <w:b/>
              </w:rPr>
              <w:t>«</w:t>
            </w:r>
            <w:r w:rsidR="00970A2C">
              <w:rPr>
                <w:b/>
              </w:rPr>
              <w:t>2.0</w:t>
            </w:r>
            <w:r w:rsidRPr="00E53751">
              <w:rPr>
                <w:b/>
              </w:rPr>
              <w:t>»</w:t>
            </w:r>
            <w:r>
              <w:t>.</w:t>
            </w:r>
          </w:p>
          <w:p w:rsidR="0039175F" w:rsidRDefault="0039175F" w:rsidP="0039175F">
            <w:pPr>
              <w:pStyle w:val="0"/>
            </w:pPr>
            <w:r>
              <w:t xml:space="preserve">Проходное сечение: </w:t>
            </w:r>
            <w:r w:rsidR="00970A2C">
              <w:rPr>
                <w:b/>
              </w:rPr>
              <w:t>«18.84</w:t>
            </w:r>
            <w:r w:rsidRPr="00E53751">
              <w:rPr>
                <w:b/>
              </w:rPr>
              <w:t>»</w:t>
            </w:r>
            <w:r>
              <w:t>.</w:t>
            </w:r>
          </w:p>
          <w:p w:rsidR="0039175F" w:rsidRDefault="0039175F" w:rsidP="0039175F">
            <w:pPr>
              <w:pStyle w:val="0"/>
            </w:pPr>
            <w:r>
              <w:t xml:space="preserve">Длина участка: </w:t>
            </w:r>
            <w:r w:rsidR="00970A2C">
              <w:rPr>
                <w:b/>
              </w:rPr>
              <w:t>«0.1</w:t>
            </w:r>
            <w:r w:rsidRPr="00E53751">
              <w:rPr>
                <w:b/>
              </w:rPr>
              <w:t>»</w:t>
            </w:r>
            <w:r>
              <w:t>.</w:t>
            </w:r>
          </w:p>
          <w:p w:rsidR="00605C1E" w:rsidRDefault="00605C1E" w:rsidP="0039175F">
            <w:pPr>
              <w:pStyle w:val="0"/>
            </w:pPr>
            <w:r>
              <w:t xml:space="preserve">Толщина стенки: </w:t>
            </w:r>
            <w:r>
              <w:rPr>
                <w:b/>
              </w:rPr>
              <w:t>«0.02</w:t>
            </w:r>
            <w:r w:rsidRPr="00E53751">
              <w:rPr>
                <w:b/>
              </w:rPr>
              <w:t>»</w:t>
            </w:r>
            <w:r>
              <w:t>.</w:t>
            </w:r>
          </w:p>
          <w:p w:rsidR="0039175F" w:rsidRDefault="0039175F" w:rsidP="0039175F">
            <w:pPr>
              <w:pStyle w:val="0"/>
            </w:pPr>
            <w:r>
              <w:t xml:space="preserve">Поверхность теплообмена: </w:t>
            </w:r>
            <w:r w:rsidRPr="00E53751">
              <w:rPr>
                <w:b/>
              </w:rPr>
              <w:t>«</w:t>
            </w:r>
            <w:r w:rsidR="00970A2C" w:rsidRPr="00970A2C">
              <w:rPr>
                <w:b/>
              </w:rPr>
              <w:t>0.628</w:t>
            </w:r>
            <w:r w:rsidRPr="00E53751">
              <w:rPr>
                <w:b/>
              </w:rPr>
              <w:t>»</w:t>
            </w:r>
            <w:r>
              <w:t>.</w:t>
            </w:r>
          </w:p>
          <w:p w:rsidR="0039175F" w:rsidRDefault="0039175F" w:rsidP="0039175F">
            <w:pPr>
              <w:pStyle w:val="0"/>
            </w:pPr>
            <w:r>
              <w:t xml:space="preserve">Высотная отметка: </w:t>
            </w:r>
            <w:r w:rsidR="00970A2C">
              <w:rPr>
                <w:b/>
              </w:rPr>
              <w:t>«Zk</w:t>
            </w:r>
            <w:r w:rsidRPr="00E53751">
              <w:rPr>
                <w:b/>
              </w:rPr>
              <w:t>»</w:t>
            </w:r>
            <w:r>
              <w:t>.</w:t>
            </w:r>
          </w:p>
          <w:p w:rsidR="0039175F" w:rsidRDefault="0039175F" w:rsidP="0039175F">
            <w:pPr>
              <w:pStyle w:val="0"/>
            </w:pPr>
            <w:r>
              <w:t xml:space="preserve">Материал: </w:t>
            </w:r>
            <w:r w:rsidRPr="00E53751">
              <w:rPr>
                <w:b/>
              </w:rPr>
              <w:t>«Ст20»</w:t>
            </w:r>
            <w:r>
              <w:t>.</w:t>
            </w:r>
          </w:p>
          <w:p w:rsidR="00E53751" w:rsidRDefault="0039175F" w:rsidP="00970A2C">
            <w:pPr>
              <w:pStyle w:val="0"/>
            </w:pPr>
            <w:r>
              <w:t xml:space="preserve">Номер объёма: </w:t>
            </w:r>
            <w:r w:rsidRPr="00E53751">
              <w:rPr>
                <w:b/>
              </w:rPr>
              <w:t>«</w:t>
            </w:r>
            <w:r w:rsidR="00970A2C">
              <w:rPr>
                <w:b/>
              </w:rPr>
              <w:t>Нижний водяной</w:t>
            </w:r>
            <w:r w:rsidRPr="00E53751">
              <w:rPr>
                <w:b/>
              </w:rPr>
              <w:t>»</w:t>
            </w:r>
            <w:r>
              <w:t>.</w:t>
            </w:r>
          </w:p>
        </w:tc>
      </w:tr>
    </w:tbl>
    <w:p w:rsidR="00E53751" w:rsidRDefault="00E53751" w:rsidP="00E53751"/>
    <w:p w:rsidR="00A83457" w:rsidRDefault="00A83457" w:rsidP="009D1863">
      <w:pPr>
        <w:pStyle w:val="ac"/>
        <w:numPr>
          <w:ilvl w:val="0"/>
          <w:numId w:val="15"/>
        </w:numPr>
      </w:pPr>
      <w:r>
        <w:lastRenderedPageBreak/>
        <w:t xml:space="preserve">Следующим действием зайдите в диалоговое окно </w:t>
      </w:r>
      <w:r w:rsidRPr="006E2782">
        <w:rPr>
          <w:b/>
        </w:rPr>
        <w:t>«</w:t>
      </w:r>
      <w:r w:rsidR="006E2782" w:rsidRPr="006E2782">
        <w:rPr>
          <w:b/>
        </w:rPr>
        <w:t>П</w:t>
      </w:r>
      <w:r w:rsidRPr="006E2782">
        <w:rPr>
          <w:b/>
        </w:rPr>
        <w:t>араметры расчета»</w:t>
      </w:r>
      <w:r>
        <w:t xml:space="preserve"> и измените здесь три свойства:</w:t>
      </w:r>
    </w:p>
    <w:p w:rsidR="00A83457" w:rsidRPr="001737C2" w:rsidRDefault="00A83457" w:rsidP="00A83457">
      <w:r>
        <w:t>Имя проекта ТРР</w:t>
      </w:r>
      <w:r w:rsidRPr="00A83457">
        <w:t>:</w:t>
      </w:r>
      <w:r>
        <w:t xml:space="preserve"> </w:t>
      </w:r>
      <w:r w:rsidRPr="00A83457">
        <w:rPr>
          <w:b/>
        </w:rPr>
        <w:t>«</w:t>
      </w:r>
      <w:r w:rsidRPr="00A83457">
        <w:rPr>
          <w:b/>
          <w:lang w:val="en-US"/>
        </w:rPr>
        <w:t>kp</w:t>
      </w:r>
      <w:r w:rsidRPr="00A83457">
        <w:rPr>
          <w:b/>
        </w:rPr>
        <w:t>_3200»</w:t>
      </w:r>
      <w:r w:rsidRPr="001737C2">
        <w:t>.</w:t>
      </w:r>
    </w:p>
    <w:p w:rsidR="00A83457" w:rsidRPr="00A83457" w:rsidRDefault="00A83457" w:rsidP="00A83457">
      <w:r w:rsidRPr="00A83457">
        <w:t xml:space="preserve">Шаг интегрирования уравнений энергии: </w:t>
      </w:r>
      <w:r w:rsidRPr="00A83457">
        <w:rPr>
          <w:b/>
        </w:rPr>
        <w:t>«0.125/4»</w:t>
      </w:r>
      <w:r w:rsidRPr="00A83457">
        <w:t>.</w:t>
      </w:r>
    </w:p>
    <w:p w:rsidR="00A83457" w:rsidRPr="001737C2" w:rsidRDefault="00A83457" w:rsidP="00A83457">
      <w:r w:rsidRPr="00A83457">
        <w:t xml:space="preserve">Шаг интегрирования уравнений </w:t>
      </w:r>
      <w:r>
        <w:t>движения</w:t>
      </w:r>
      <w:r w:rsidRPr="00A83457">
        <w:t xml:space="preserve">: </w:t>
      </w:r>
      <w:r w:rsidRPr="00A83457">
        <w:rPr>
          <w:b/>
        </w:rPr>
        <w:t>«0.04/16»</w:t>
      </w:r>
      <w:r w:rsidRPr="00A83457">
        <w:t>.</w:t>
      </w:r>
    </w:p>
    <w:p w:rsidR="00FB7E5A" w:rsidRPr="00FB7E5A" w:rsidRDefault="00FB7E5A" w:rsidP="00A83457">
      <w:r w:rsidRPr="007E230F">
        <w:t xml:space="preserve">Для </w:t>
      </w:r>
      <w:r w:rsidR="00B650CD">
        <w:t>проверки</w:t>
      </w:r>
      <w:r w:rsidR="001737C2">
        <w:t xml:space="preserve"> и ср</w:t>
      </w:r>
      <w:r w:rsidR="007E230F">
        <w:t>авнения</w:t>
      </w:r>
      <w:r w:rsidRPr="007E230F">
        <w:t xml:space="preserve"> см.</w:t>
      </w:r>
      <w:r>
        <w:t xml:space="preserve"> рисунок</w:t>
      </w:r>
      <w:r w:rsidRPr="007E230F">
        <w:t xml:space="preserve"> </w:t>
      </w:r>
      <w:r>
        <w:rPr>
          <w:lang w:val="en-US"/>
        </w:rPr>
        <w:fldChar w:fldCharType="begin"/>
      </w:r>
      <w:r w:rsidRPr="007E230F">
        <w:instrText xml:space="preserve"> </w:instrText>
      </w:r>
      <w:r>
        <w:rPr>
          <w:lang w:val="en-US"/>
        </w:rPr>
        <w:instrText>REF</w:instrText>
      </w:r>
      <w:r w:rsidRPr="007E230F">
        <w:instrText xml:space="preserve"> _</w:instrText>
      </w:r>
      <w:r>
        <w:rPr>
          <w:lang w:val="en-US"/>
        </w:rPr>
        <w:instrText>Ref</w:instrText>
      </w:r>
      <w:r w:rsidRPr="007E230F">
        <w:instrText>281307591 \</w:instrText>
      </w:r>
      <w:r>
        <w:rPr>
          <w:lang w:val="en-US"/>
        </w:rPr>
        <w:instrText>h</w:instrText>
      </w:r>
      <w:r w:rsidRPr="007E230F">
        <w:instrText xml:space="preserve"> </w:instrText>
      </w:r>
      <w:r>
        <w:rPr>
          <w:lang w:val="en-US"/>
        </w:rPr>
      </w:r>
      <w:r>
        <w:rPr>
          <w:lang w:val="en-US"/>
        </w:rPr>
        <w:fldChar w:fldCharType="separate"/>
      </w:r>
      <w:r w:rsidR="00E1730D">
        <w:t xml:space="preserve">Рисунок </w:t>
      </w:r>
      <w:r w:rsidR="00E1730D">
        <w:rPr>
          <w:noProof/>
        </w:rPr>
        <w:t>54</w:t>
      </w:r>
      <w:r>
        <w:rPr>
          <w:lang w:val="en-US"/>
        </w:rPr>
        <w:fldChar w:fldCharType="end"/>
      </w:r>
      <w:r>
        <w:t>.</w:t>
      </w:r>
    </w:p>
    <w:p w:rsidR="00AB569F" w:rsidRPr="00AB569F" w:rsidRDefault="00FB7E5A" w:rsidP="00FB7E5A">
      <w:pPr>
        <w:pStyle w:val="a8"/>
      </w:pPr>
      <w:r>
        <w:rPr>
          <w:noProof/>
        </w:rPr>
        <w:drawing>
          <wp:inline distT="0" distB="0" distL="0" distR="0" wp14:anchorId="228493EC" wp14:editId="532B7F67">
            <wp:extent cx="5686425" cy="5876925"/>
            <wp:effectExtent l="0" t="0" r="9525" b="9525"/>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686425" cy="5876925"/>
                    </a:xfrm>
                    <a:prstGeom prst="rect">
                      <a:avLst/>
                    </a:prstGeom>
                  </pic:spPr>
                </pic:pic>
              </a:graphicData>
            </a:graphic>
          </wp:inline>
        </w:drawing>
      </w:r>
    </w:p>
    <w:p w:rsidR="00FB7E5A" w:rsidRDefault="00FB7E5A" w:rsidP="00FB7E5A">
      <w:pPr>
        <w:pStyle w:val="a4"/>
      </w:pPr>
      <w:bookmarkStart w:id="143" w:name="_Ref281307591"/>
      <w:bookmarkStart w:id="144" w:name="_Toc291248676"/>
      <w:r>
        <w:t xml:space="preserve">Рисунок </w:t>
      </w:r>
      <w:r w:rsidR="00C43823">
        <w:fldChar w:fldCharType="begin"/>
      </w:r>
      <w:r w:rsidR="00C43823">
        <w:instrText xml:space="preserve"> SEQ Рисунок \* ARABIC </w:instrText>
      </w:r>
      <w:r w:rsidR="00C43823">
        <w:fldChar w:fldCharType="separate"/>
      </w:r>
      <w:r w:rsidR="00E1730D">
        <w:rPr>
          <w:noProof/>
        </w:rPr>
        <w:t>54</w:t>
      </w:r>
      <w:r w:rsidR="00C43823">
        <w:rPr>
          <w:noProof/>
        </w:rPr>
        <w:fldChar w:fldCharType="end"/>
      </w:r>
      <w:bookmarkEnd w:id="143"/>
      <w:r>
        <w:t>. Параметры расчета субмодели конденсатора</w:t>
      </w:r>
      <w:bookmarkEnd w:id="144"/>
    </w:p>
    <w:p w:rsidR="008E4128" w:rsidRDefault="008E4128" w:rsidP="008E4128">
      <w:pPr>
        <w:pStyle w:val="3"/>
      </w:pPr>
      <w:bookmarkStart w:id="145" w:name="_Toc369869664"/>
      <w:r>
        <w:t>Номинальное состояние</w:t>
      </w:r>
      <w:bookmarkEnd w:id="145"/>
    </w:p>
    <w:p w:rsidR="00AB569F" w:rsidRDefault="00226840" w:rsidP="00AB569F">
      <w:r>
        <w:t xml:space="preserve">Теперь, если вы всё сделали верно, то при запуске модели на расчет, через </w:t>
      </w:r>
      <w:r w:rsidR="008E4128">
        <w:t>150-3</w:t>
      </w:r>
      <w:r>
        <w:t xml:space="preserve">00 секунд должно установиться стационарное состояние модели, аналогичное рисунку </w:t>
      </w:r>
      <w:r w:rsidR="001108C9">
        <w:fldChar w:fldCharType="begin"/>
      </w:r>
      <w:r w:rsidR="001108C9">
        <w:instrText xml:space="preserve"> REF _Ref281858622 \h </w:instrText>
      </w:r>
      <w:r w:rsidR="001108C9">
        <w:fldChar w:fldCharType="separate"/>
      </w:r>
      <w:r w:rsidR="00E1730D">
        <w:t xml:space="preserve">Рисунок </w:t>
      </w:r>
      <w:r w:rsidR="00E1730D">
        <w:rPr>
          <w:noProof/>
        </w:rPr>
        <w:t>55</w:t>
      </w:r>
      <w:r w:rsidR="001108C9">
        <w:fldChar w:fldCharType="end"/>
      </w:r>
      <w:r w:rsidR="001108C9">
        <w:t>.</w:t>
      </w:r>
      <w:r w:rsidR="001F4993">
        <w:t xml:space="preserve"> Для отладки и проверки устойчивости модели, можно воспользоваться кнопками, построить дополнительно графики интересующих вас параметров и в процессе расчета изменять граничные условия, наблюдая за изменением состояния конденсатора.</w:t>
      </w:r>
    </w:p>
    <w:p w:rsidR="00226840" w:rsidRPr="007B51D2" w:rsidRDefault="009F12A2" w:rsidP="00CC4BA1">
      <w:pPr>
        <w:pStyle w:val="a8"/>
      </w:pPr>
      <w:r>
        <w:rPr>
          <w:noProof/>
        </w:rPr>
        <w:lastRenderedPageBreak/>
        <w:drawing>
          <wp:inline distT="0" distB="0" distL="0" distR="0" wp14:anchorId="46C374E0" wp14:editId="536782C6">
            <wp:extent cx="5095875" cy="3933825"/>
            <wp:effectExtent l="0" t="0" r="9525" b="9525"/>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095875" cy="3933825"/>
                    </a:xfrm>
                    <a:prstGeom prst="rect">
                      <a:avLst/>
                    </a:prstGeom>
                  </pic:spPr>
                </pic:pic>
              </a:graphicData>
            </a:graphic>
          </wp:inline>
        </w:drawing>
      </w:r>
    </w:p>
    <w:p w:rsidR="009F12A2" w:rsidRDefault="009F12A2" w:rsidP="009F12A2">
      <w:pPr>
        <w:pStyle w:val="a4"/>
      </w:pPr>
      <w:bookmarkStart w:id="146" w:name="_Ref281858622"/>
      <w:bookmarkStart w:id="147" w:name="_Toc291248677"/>
      <w:r>
        <w:t xml:space="preserve">Рисунок </w:t>
      </w:r>
      <w:r w:rsidR="00C43823">
        <w:fldChar w:fldCharType="begin"/>
      </w:r>
      <w:r w:rsidR="00C43823">
        <w:instrText xml:space="preserve"> SEQ Р</w:instrText>
      </w:r>
      <w:r w:rsidR="00C43823">
        <w:instrText xml:space="preserve">исунок \* ARABIC </w:instrText>
      </w:r>
      <w:r w:rsidR="00C43823">
        <w:fldChar w:fldCharType="separate"/>
      </w:r>
      <w:r w:rsidR="00E1730D">
        <w:rPr>
          <w:noProof/>
        </w:rPr>
        <w:t>55</w:t>
      </w:r>
      <w:r w:rsidR="00C43823">
        <w:rPr>
          <w:noProof/>
        </w:rPr>
        <w:fldChar w:fldCharType="end"/>
      </w:r>
      <w:bookmarkEnd w:id="146"/>
      <w:r>
        <w:t>. Стационарное состояние модели конденсатора</w:t>
      </w:r>
      <w:bookmarkEnd w:id="147"/>
    </w:p>
    <w:p w:rsidR="00174115" w:rsidRDefault="00174115" w:rsidP="00AC3C2F">
      <w:r>
        <w:t>Итак, мы создали модель конденсатора турбины, разместили её внутрь субмодели и добились стационарного стабильного состояния</w:t>
      </w:r>
      <w:r w:rsidR="00C4109D">
        <w:t>, соответствующего номинальным параметрам конденсатора</w:t>
      </w:r>
      <w:r w:rsidR="002C6C34">
        <w:t xml:space="preserve"> (по давлению в конденсаторе, температуре конденсата и гидравлическому со</w:t>
      </w:r>
      <w:r w:rsidR="00232642">
        <w:t>противлению</w:t>
      </w:r>
      <w:r w:rsidR="002C6C34">
        <w:t>)</w:t>
      </w:r>
      <w:r>
        <w:t>. Далее нам предстоит создать модели подогревателей</w:t>
      </w:r>
      <w:r w:rsidR="002C6C34">
        <w:t xml:space="preserve"> ПН-100</w:t>
      </w:r>
      <w:r>
        <w:t xml:space="preserve">, </w:t>
      </w:r>
      <w:r w:rsidR="002C6C34">
        <w:t>ПВ-280</w:t>
      </w:r>
      <w:r w:rsidR="007A449F">
        <w:t>-1 и ПВ-280</w:t>
      </w:r>
      <w:r w:rsidR="002C6C34">
        <w:t xml:space="preserve">, </w:t>
      </w:r>
      <w:r>
        <w:t xml:space="preserve">которые во многом сходны </w:t>
      </w:r>
      <w:r w:rsidR="006E7BFF">
        <w:t xml:space="preserve">как между собой, так и </w:t>
      </w:r>
      <w:r>
        <w:t>с моделью конденсатора.</w:t>
      </w:r>
    </w:p>
    <w:p w:rsidR="00F16D95" w:rsidRDefault="00174115" w:rsidP="00F16D95">
      <w:pPr>
        <w:pStyle w:val="1"/>
      </w:pPr>
      <w:r>
        <w:lastRenderedPageBreak/>
        <w:t xml:space="preserve"> </w:t>
      </w:r>
      <w:bookmarkStart w:id="148" w:name="_Toc369869665"/>
      <w:r w:rsidR="004E2D04">
        <w:t xml:space="preserve">Создание </w:t>
      </w:r>
      <w:r w:rsidR="00F16D95">
        <w:t>моделей подогревателей</w:t>
      </w:r>
      <w:r w:rsidR="004E2D04">
        <w:t xml:space="preserve"> питательной воды</w:t>
      </w:r>
      <w:bookmarkEnd w:id="148"/>
    </w:p>
    <w:p w:rsidR="0037490B" w:rsidRPr="0037490B" w:rsidRDefault="0037490B" w:rsidP="0037490B">
      <w:r>
        <w:t>Мы будем создавать теплогидравлические модели для трёх подогревателей питательной воды: ПНД-1 (соответствует ПН-100), ПВД-2 (соответствует ПВ-280-1) и ПВД-3 (соответствует ПВ-280).</w:t>
      </w:r>
    </w:p>
    <w:p w:rsidR="00F16D95" w:rsidRDefault="006D0763" w:rsidP="00F16D95">
      <w:pPr>
        <w:pStyle w:val="2"/>
      </w:pPr>
      <w:bookmarkStart w:id="149" w:name="_Toc369869666"/>
      <w:r>
        <w:t xml:space="preserve">Создание </w:t>
      </w:r>
      <w:r w:rsidR="00AE3F81">
        <w:t>модели ПНД-1 как основы всех подогревателей</w:t>
      </w:r>
      <w:bookmarkEnd w:id="149"/>
    </w:p>
    <w:p w:rsidR="00F16D95" w:rsidRDefault="006D0763" w:rsidP="00F16D95">
      <w:pPr>
        <w:pStyle w:val="3"/>
      </w:pPr>
      <w:bookmarkStart w:id="150" w:name="_Toc369869667"/>
      <w:r>
        <w:t>Нов</w:t>
      </w:r>
      <w:r w:rsidR="00F054F3">
        <w:t>ые</w:t>
      </w:r>
      <w:r>
        <w:t xml:space="preserve"> схем</w:t>
      </w:r>
      <w:r w:rsidR="00F054F3">
        <w:t>ы</w:t>
      </w:r>
      <w:r w:rsidR="00F16D95">
        <w:t xml:space="preserve"> ТРР</w:t>
      </w:r>
      <w:bookmarkEnd w:id="150"/>
    </w:p>
    <w:p w:rsidR="000612E8" w:rsidRDefault="000612E8" w:rsidP="000612E8">
      <w:r>
        <w:t xml:space="preserve">Создайте три новых каталога: </w:t>
      </w:r>
      <w:r w:rsidR="002C4D9E">
        <w:rPr>
          <w:rStyle w:val="a9"/>
        </w:rPr>
        <w:t>«</w:t>
      </w:r>
      <w:r w:rsidRPr="006B3260">
        <w:rPr>
          <w:rStyle w:val="a9"/>
        </w:rPr>
        <w:t>C:\</w:t>
      </w:r>
      <w:r w:rsidRPr="00750607">
        <w:rPr>
          <w:rStyle w:val="a9"/>
          <w:lang w:val="en-US"/>
        </w:rPr>
        <w:t>KTZ</w:t>
      </w:r>
      <w:r w:rsidRPr="006B3260">
        <w:rPr>
          <w:rStyle w:val="a9"/>
        </w:rPr>
        <w:t>\</w:t>
      </w:r>
      <w:r w:rsidRPr="00750607">
        <w:rPr>
          <w:rStyle w:val="a9"/>
          <w:lang w:val="en-US"/>
        </w:rPr>
        <w:t>Turbine</w:t>
      </w:r>
      <w:r w:rsidRPr="006B3260">
        <w:rPr>
          <w:rStyle w:val="a9"/>
        </w:rPr>
        <w:t>\</w:t>
      </w:r>
      <w:r>
        <w:rPr>
          <w:rStyle w:val="a9"/>
        </w:rPr>
        <w:t>ПНД-1</w:t>
      </w:r>
      <w:r w:rsidR="002C4D9E">
        <w:rPr>
          <w:rStyle w:val="a9"/>
        </w:rPr>
        <w:t>»</w:t>
      </w:r>
      <w:r w:rsidRPr="000612E8">
        <w:t>,</w:t>
      </w:r>
      <w:r>
        <w:t xml:space="preserve"> </w:t>
      </w:r>
      <w:r w:rsidR="002C4D9E">
        <w:t>«</w:t>
      </w:r>
      <w:r w:rsidRPr="006B3260">
        <w:rPr>
          <w:rStyle w:val="a9"/>
        </w:rPr>
        <w:t>C:\</w:t>
      </w:r>
      <w:r w:rsidRPr="00750607">
        <w:rPr>
          <w:rStyle w:val="a9"/>
          <w:lang w:val="en-US"/>
        </w:rPr>
        <w:t>KTZ</w:t>
      </w:r>
      <w:r w:rsidRPr="006B3260">
        <w:rPr>
          <w:rStyle w:val="a9"/>
        </w:rPr>
        <w:t>\</w:t>
      </w:r>
      <w:r w:rsidRPr="00750607">
        <w:rPr>
          <w:rStyle w:val="a9"/>
          <w:lang w:val="en-US"/>
        </w:rPr>
        <w:t>Turbine</w:t>
      </w:r>
      <w:r w:rsidRPr="006B3260">
        <w:rPr>
          <w:rStyle w:val="a9"/>
        </w:rPr>
        <w:t>\</w:t>
      </w:r>
      <w:r>
        <w:rPr>
          <w:rStyle w:val="a9"/>
        </w:rPr>
        <w:t>ПВД-2</w:t>
      </w:r>
      <w:r w:rsidR="002C4D9E">
        <w:rPr>
          <w:rStyle w:val="a9"/>
        </w:rPr>
        <w:t>»</w:t>
      </w:r>
      <w:r w:rsidRPr="000612E8">
        <w:t xml:space="preserve">,  </w:t>
      </w:r>
      <w:r w:rsidR="002C4D9E">
        <w:rPr>
          <w:rStyle w:val="a9"/>
        </w:rPr>
        <w:t>«</w:t>
      </w:r>
      <w:r w:rsidRPr="006B3260">
        <w:rPr>
          <w:rStyle w:val="a9"/>
        </w:rPr>
        <w:t>C:\</w:t>
      </w:r>
      <w:r w:rsidRPr="00750607">
        <w:rPr>
          <w:rStyle w:val="a9"/>
          <w:lang w:val="en-US"/>
        </w:rPr>
        <w:t>KTZ</w:t>
      </w:r>
      <w:r w:rsidRPr="006B3260">
        <w:rPr>
          <w:rStyle w:val="a9"/>
        </w:rPr>
        <w:t>\</w:t>
      </w:r>
      <w:r w:rsidRPr="00750607">
        <w:rPr>
          <w:rStyle w:val="a9"/>
          <w:lang w:val="en-US"/>
        </w:rPr>
        <w:t>Turbine</w:t>
      </w:r>
      <w:r w:rsidRPr="006B3260">
        <w:rPr>
          <w:rStyle w:val="a9"/>
        </w:rPr>
        <w:t>\</w:t>
      </w:r>
      <w:r>
        <w:rPr>
          <w:rStyle w:val="a9"/>
        </w:rPr>
        <w:t>ПВД-3</w:t>
      </w:r>
      <w:r w:rsidR="002C4D9E">
        <w:rPr>
          <w:rStyle w:val="a9"/>
        </w:rPr>
        <w:t>»</w:t>
      </w:r>
      <w:r w:rsidRPr="000612E8">
        <w:t>.</w:t>
      </w:r>
    </w:p>
    <w:p w:rsidR="000612E8" w:rsidRDefault="000612E8" w:rsidP="000612E8">
      <w:r>
        <w:t xml:space="preserve">Создайте новый проект (схему) ТРР, </w:t>
      </w:r>
      <w:r w:rsidRPr="006B3260">
        <w:rPr>
          <w:rStyle w:val="a9"/>
        </w:rPr>
        <w:t>«Новый проект</w:t>
      </w:r>
      <w:r w:rsidRPr="00750607">
        <w:rPr>
          <w:rStyle w:val="a9"/>
        </w:rPr>
        <w:t>» →</w:t>
      </w:r>
      <w:r w:rsidRPr="00750607">
        <w:t xml:space="preserve"> </w:t>
      </w:r>
      <w:r w:rsidRPr="00750607">
        <w:rPr>
          <w:rStyle w:val="a9"/>
        </w:rPr>
        <w:t>«Схем</w:t>
      </w:r>
      <w:r w:rsidRPr="006B3260">
        <w:rPr>
          <w:rStyle w:val="a9"/>
        </w:rPr>
        <w:t xml:space="preserve">а </w:t>
      </w:r>
      <w:r>
        <w:rPr>
          <w:rStyle w:val="a9"/>
        </w:rPr>
        <w:t>ТРР</w:t>
      </w:r>
      <w:r w:rsidRPr="006B3260">
        <w:rPr>
          <w:rStyle w:val="a9"/>
        </w:rPr>
        <w:t>»</w:t>
      </w:r>
      <w:r>
        <w:t xml:space="preserve"> (см.</w:t>
      </w:r>
      <w:r w:rsidRPr="003A2AEE">
        <w:t xml:space="preserve"> </w:t>
      </w:r>
      <w:r>
        <w:fldChar w:fldCharType="begin"/>
      </w:r>
      <w:r>
        <w:instrText xml:space="preserve"> REF _Ref255851490 \h </w:instrText>
      </w:r>
      <w:r>
        <w:fldChar w:fldCharType="separate"/>
      </w:r>
      <w:r w:rsidR="00E1730D">
        <w:t xml:space="preserve">Рисунок </w:t>
      </w:r>
      <w:r w:rsidR="00E1730D">
        <w:rPr>
          <w:noProof/>
        </w:rPr>
        <w:t>1</w:t>
      </w:r>
      <w:r>
        <w:fldChar w:fldCharType="end"/>
      </w:r>
      <w:r>
        <w:t xml:space="preserve">). При помощи стандартного диалога сохранения файла сохраните схему под новым именем во вновь созданном каталоге: </w:t>
      </w:r>
      <w:r w:rsidR="002C4D9E">
        <w:rPr>
          <w:rStyle w:val="a9"/>
        </w:rPr>
        <w:t>«</w:t>
      </w:r>
      <w:r w:rsidRPr="006B3260">
        <w:rPr>
          <w:rStyle w:val="a9"/>
        </w:rPr>
        <w:t>C:\</w:t>
      </w:r>
      <w:r w:rsidRPr="00750607">
        <w:rPr>
          <w:rStyle w:val="a9"/>
          <w:lang w:val="en-US"/>
        </w:rPr>
        <w:t>KTZ</w:t>
      </w:r>
      <w:r w:rsidRPr="006B3260">
        <w:rPr>
          <w:rStyle w:val="a9"/>
        </w:rPr>
        <w:t>\</w:t>
      </w:r>
      <w:r w:rsidRPr="00750607">
        <w:rPr>
          <w:rStyle w:val="a9"/>
          <w:lang w:val="en-US"/>
        </w:rPr>
        <w:t>Turbine</w:t>
      </w:r>
      <w:r w:rsidRPr="006B3260">
        <w:rPr>
          <w:rStyle w:val="a9"/>
        </w:rPr>
        <w:t>\</w:t>
      </w:r>
      <w:r w:rsidR="0097717E">
        <w:rPr>
          <w:rStyle w:val="a9"/>
        </w:rPr>
        <w:t>ПНД-1</w:t>
      </w:r>
      <w:r w:rsidR="0097717E" w:rsidRPr="0097717E">
        <w:rPr>
          <w:rStyle w:val="a9"/>
        </w:rPr>
        <w:t>\</w:t>
      </w:r>
      <w:r w:rsidR="0097717E">
        <w:rPr>
          <w:rStyle w:val="a9"/>
        </w:rPr>
        <w:t>ПН-100</w:t>
      </w:r>
      <w:r w:rsidRPr="006B3260">
        <w:rPr>
          <w:rStyle w:val="a9"/>
        </w:rPr>
        <w:t>.prt</w:t>
      </w:r>
      <w:r w:rsidR="002C4D9E">
        <w:rPr>
          <w:rStyle w:val="a9"/>
        </w:rPr>
        <w:t>»</w:t>
      </w:r>
      <w:r>
        <w:t>.</w:t>
      </w:r>
    </w:p>
    <w:p w:rsidR="00B27C44" w:rsidRDefault="00B27C44" w:rsidP="000612E8">
      <w:r>
        <w:t xml:space="preserve">При помощи диалога </w:t>
      </w:r>
      <w:r w:rsidRPr="00B27C44">
        <w:rPr>
          <w:b/>
        </w:rPr>
        <w:t>«Сохранить как…»</w:t>
      </w:r>
      <w:r>
        <w:t>,</w:t>
      </w:r>
      <w:r w:rsidR="0097717E">
        <w:t xml:space="preserve"> сохраните </w:t>
      </w:r>
      <w:r>
        <w:t>этот же (пустой) проект</w:t>
      </w:r>
      <w:r w:rsidR="0097717E">
        <w:t xml:space="preserve"> под новым именем: </w:t>
      </w:r>
      <w:r w:rsidR="002C4D9E">
        <w:rPr>
          <w:rStyle w:val="a9"/>
        </w:rPr>
        <w:t>«</w:t>
      </w:r>
      <w:r w:rsidR="0097717E" w:rsidRPr="006B3260">
        <w:rPr>
          <w:rStyle w:val="a9"/>
        </w:rPr>
        <w:t>C:\</w:t>
      </w:r>
      <w:r w:rsidR="0097717E" w:rsidRPr="00750607">
        <w:rPr>
          <w:rStyle w:val="a9"/>
          <w:lang w:val="en-US"/>
        </w:rPr>
        <w:t>KTZ</w:t>
      </w:r>
      <w:r w:rsidR="0097717E" w:rsidRPr="006B3260">
        <w:rPr>
          <w:rStyle w:val="a9"/>
        </w:rPr>
        <w:t>\</w:t>
      </w:r>
      <w:r w:rsidR="0097717E" w:rsidRPr="00750607">
        <w:rPr>
          <w:rStyle w:val="a9"/>
          <w:lang w:val="en-US"/>
        </w:rPr>
        <w:t>Turbine</w:t>
      </w:r>
      <w:r w:rsidR="0097717E" w:rsidRPr="006B3260">
        <w:rPr>
          <w:rStyle w:val="a9"/>
        </w:rPr>
        <w:t>\</w:t>
      </w:r>
      <w:r w:rsidR="0097717E">
        <w:rPr>
          <w:rStyle w:val="a9"/>
        </w:rPr>
        <w:t>ПВД-2</w:t>
      </w:r>
      <w:r w:rsidR="0097717E" w:rsidRPr="0097717E">
        <w:rPr>
          <w:rStyle w:val="a9"/>
        </w:rPr>
        <w:t>\</w:t>
      </w:r>
      <w:r w:rsidR="0097717E">
        <w:rPr>
          <w:rStyle w:val="a9"/>
        </w:rPr>
        <w:t>ПВ-280-1</w:t>
      </w:r>
      <w:r w:rsidR="0097717E" w:rsidRPr="006B3260">
        <w:rPr>
          <w:rStyle w:val="a9"/>
        </w:rPr>
        <w:t>.prt</w:t>
      </w:r>
      <w:r w:rsidR="002C4D9E">
        <w:rPr>
          <w:rStyle w:val="a9"/>
        </w:rPr>
        <w:t>»</w:t>
      </w:r>
      <w:r w:rsidR="0097717E">
        <w:t>.</w:t>
      </w:r>
    </w:p>
    <w:p w:rsidR="00B27C44" w:rsidRDefault="00B27C44" w:rsidP="00B27C44">
      <w:r>
        <w:t xml:space="preserve">При помощи диалога </w:t>
      </w:r>
      <w:r w:rsidRPr="00B27C44">
        <w:rPr>
          <w:b/>
        </w:rPr>
        <w:t>«Сохранить как…»</w:t>
      </w:r>
      <w:r>
        <w:t xml:space="preserve">, сохраните этот же (пустой) проект под новым именем: </w:t>
      </w:r>
      <w:r w:rsidR="002C4D9E">
        <w:rPr>
          <w:rStyle w:val="a9"/>
        </w:rPr>
        <w:t>«</w:t>
      </w:r>
      <w:r w:rsidRPr="006B3260">
        <w:rPr>
          <w:rStyle w:val="a9"/>
        </w:rPr>
        <w:t>C:\</w:t>
      </w:r>
      <w:r w:rsidRPr="00750607">
        <w:rPr>
          <w:rStyle w:val="a9"/>
          <w:lang w:val="en-US"/>
        </w:rPr>
        <w:t>KTZ</w:t>
      </w:r>
      <w:r w:rsidRPr="006B3260">
        <w:rPr>
          <w:rStyle w:val="a9"/>
        </w:rPr>
        <w:t>\</w:t>
      </w:r>
      <w:r w:rsidRPr="00750607">
        <w:rPr>
          <w:rStyle w:val="a9"/>
          <w:lang w:val="en-US"/>
        </w:rPr>
        <w:t>Turbine</w:t>
      </w:r>
      <w:r w:rsidRPr="006B3260">
        <w:rPr>
          <w:rStyle w:val="a9"/>
        </w:rPr>
        <w:t>\</w:t>
      </w:r>
      <w:r>
        <w:rPr>
          <w:rStyle w:val="a9"/>
        </w:rPr>
        <w:t>ПВД-3</w:t>
      </w:r>
      <w:r w:rsidRPr="0097717E">
        <w:rPr>
          <w:rStyle w:val="a9"/>
        </w:rPr>
        <w:t>\</w:t>
      </w:r>
      <w:r>
        <w:rPr>
          <w:rStyle w:val="a9"/>
        </w:rPr>
        <w:t>ПВ-280</w:t>
      </w:r>
      <w:r w:rsidRPr="006B3260">
        <w:rPr>
          <w:rStyle w:val="a9"/>
        </w:rPr>
        <w:t>.prt</w:t>
      </w:r>
      <w:r w:rsidR="002C4D9E">
        <w:rPr>
          <w:rStyle w:val="a9"/>
        </w:rPr>
        <w:t>»</w:t>
      </w:r>
      <w:r>
        <w:t>.</w:t>
      </w:r>
    </w:p>
    <w:p w:rsidR="00F054F3" w:rsidRDefault="00F054F3" w:rsidP="000612E8">
      <w:r>
        <w:t xml:space="preserve">На рисунке </w:t>
      </w:r>
      <w:r>
        <w:fldChar w:fldCharType="begin"/>
      </w:r>
      <w:r>
        <w:instrText xml:space="preserve"> REF _Ref281864121 \h </w:instrText>
      </w:r>
      <w:r>
        <w:fldChar w:fldCharType="separate"/>
      </w:r>
      <w:r w:rsidR="00E1730D">
        <w:t xml:space="preserve">Рисунок </w:t>
      </w:r>
      <w:r w:rsidR="00E1730D">
        <w:rPr>
          <w:noProof/>
        </w:rPr>
        <w:t>56</w:t>
      </w:r>
      <w:r>
        <w:fldChar w:fldCharType="end"/>
      </w:r>
      <w:r>
        <w:t xml:space="preserve"> представлена общая схема создания (разработки) новой теплогидравлической модели в </w:t>
      </w:r>
      <w:r w:rsidR="005F3B44">
        <w:rPr>
          <w:lang w:val="en-US"/>
        </w:rPr>
        <w:t>SimInTech</w:t>
      </w:r>
      <w:r>
        <w:t>. В соответствии с ней была создана модель конденсатора в предыдущем разделе, так же будут создаваться и модели подогревателей. Более того, поскольку модели подогревателей похожи друг на друга, то на практике бывает быстрее создать одну модель, довести её до конечного отлаженного состояния и, сохранив её под другим именем, внести небольшие изменения в структуру и</w:t>
      </w:r>
      <w:r w:rsidRPr="00F054F3">
        <w:t>/</w:t>
      </w:r>
      <w:r>
        <w:t>или имена переменных модели и на выходе относительно быстро получить готовую, почти отлаженную модель нового оборудования.</w:t>
      </w:r>
    </w:p>
    <w:p w:rsidR="00F054F3" w:rsidRDefault="00F054F3" w:rsidP="000612E8">
      <w:r>
        <w:t>Иногда бывает так</w:t>
      </w:r>
      <w:r w:rsidR="003E4D0F">
        <w:t>,</w:t>
      </w:r>
      <w:r>
        <w:t xml:space="preserve"> что можно целую систему взять из предыдущих разработок и на её базе создать новую расчетную схему. Это тоже ускоряет процесс разработки новой модели.</w:t>
      </w:r>
    </w:p>
    <w:p w:rsidR="00F054F3" w:rsidRDefault="00F054F3" w:rsidP="000612E8">
      <w:r>
        <w:t>Для учебных целей</w:t>
      </w:r>
      <w:r w:rsidR="00CA747C">
        <w:t>,</w:t>
      </w:r>
      <w:r w:rsidR="00B27C44">
        <w:t xml:space="preserve"> мы создадим модель ПНД-1 полностью</w:t>
      </w:r>
      <w:r w:rsidR="003E4D0F">
        <w:t xml:space="preserve"> (с нуля) в файле </w:t>
      </w:r>
      <w:r w:rsidR="003E4D0F">
        <w:rPr>
          <w:rStyle w:val="a9"/>
        </w:rPr>
        <w:t>«</w:t>
      </w:r>
      <w:r w:rsidR="003E4D0F" w:rsidRPr="006B3260">
        <w:rPr>
          <w:rStyle w:val="a9"/>
        </w:rPr>
        <w:t>C:\</w:t>
      </w:r>
      <w:r w:rsidR="003E4D0F" w:rsidRPr="00750607">
        <w:rPr>
          <w:rStyle w:val="a9"/>
          <w:lang w:val="en-US"/>
        </w:rPr>
        <w:t>KTZ</w:t>
      </w:r>
      <w:r w:rsidR="003E4D0F" w:rsidRPr="006B3260">
        <w:rPr>
          <w:rStyle w:val="a9"/>
        </w:rPr>
        <w:t>\</w:t>
      </w:r>
      <w:r w:rsidR="003E4D0F" w:rsidRPr="00750607">
        <w:rPr>
          <w:rStyle w:val="a9"/>
          <w:lang w:val="en-US"/>
        </w:rPr>
        <w:t>Turbine</w:t>
      </w:r>
      <w:r w:rsidR="003E4D0F" w:rsidRPr="006B3260">
        <w:rPr>
          <w:rStyle w:val="a9"/>
        </w:rPr>
        <w:t>\</w:t>
      </w:r>
      <w:r w:rsidR="003E4D0F">
        <w:rPr>
          <w:rStyle w:val="a9"/>
        </w:rPr>
        <w:t>ПНД-1</w:t>
      </w:r>
      <w:r w:rsidR="003E4D0F" w:rsidRPr="0097717E">
        <w:rPr>
          <w:rStyle w:val="a9"/>
        </w:rPr>
        <w:t>\</w:t>
      </w:r>
      <w:r w:rsidR="003E4D0F">
        <w:rPr>
          <w:rStyle w:val="a9"/>
        </w:rPr>
        <w:t>ПН-100</w:t>
      </w:r>
      <w:r w:rsidR="003E4D0F" w:rsidRPr="006B3260">
        <w:rPr>
          <w:rStyle w:val="a9"/>
        </w:rPr>
        <w:t>.prt</w:t>
      </w:r>
      <w:r w:rsidR="003E4D0F">
        <w:rPr>
          <w:rStyle w:val="a9"/>
        </w:rPr>
        <w:t>»</w:t>
      </w:r>
      <w:r w:rsidR="00B27C44">
        <w:t xml:space="preserve">, далее скопируем (сохраним) её в файл </w:t>
      </w:r>
      <w:r w:rsidR="00B27C44" w:rsidRPr="00B27C44">
        <w:rPr>
          <w:b/>
        </w:rPr>
        <w:t>«ПВ-280-1.</w:t>
      </w:r>
      <w:r w:rsidR="00B27C44" w:rsidRPr="00B27C44">
        <w:rPr>
          <w:b/>
          <w:lang w:val="en-US"/>
        </w:rPr>
        <w:t>prt</w:t>
      </w:r>
      <w:r w:rsidR="00B27C44" w:rsidRPr="00B27C44">
        <w:rPr>
          <w:b/>
        </w:rPr>
        <w:t>»</w:t>
      </w:r>
      <w:r w:rsidR="00B27C44">
        <w:t xml:space="preserve"> и, внеся нужные </w:t>
      </w:r>
      <w:r w:rsidR="003E4D0F">
        <w:t xml:space="preserve">минимальные </w:t>
      </w:r>
      <w:r w:rsidR="00B27C44">
        <w:t>изменения, отладим и получим модель ПВД-2</w:t>
      </w:r>
      <w:r w:rsidR="00B27C44" w:rsidRPr="00B27C44">
        <w:t xml:space="preserve">; </w:t>
      </w:r>
      <w:r w:rsidR="00B27C44">
        <w:t xml:space="preserve">затем, сохранив </w:t>
      </w:r>
      <w:r w:rsidR="003E4D0F">
        <w:t xml:space="preserve">эту модель </w:t>
      </w:r>
      <w:r w:rsidR="00B27C44">
        <w:t xml:space="preserve">под именем </w:t>
      </w:r>
      <w:r w:rsidR="00B27C44" w:rsidRPr="00B27C44">
        <w:rPr>
          <w:b/>
        </w:rPr>
        <w:t>«ПВ-280.</w:t>
      </w:r>
      <w:r w:rsidR="00B27C44" w:rsidRPr="00B27C44">
        <w:rPr>
          <w:b/>
          <w:lang w:val="en-US"/>
        </w:rPr>
        <w:t>prt</w:t>
      </w:r>
      <w:r w:rsidR="00B27C44" w:rsidRPr="00B27C44">
        <w:rPr>
          <w:b/>
        </w:rPr>
        <w:t>»</w:t>
      </w:r>
      <w:r w:rsidR="00B27C44">
        <w:t xml:space="preserve"> и внеся изменения в граничные условия и свойства некоторых элементов, получим модель третьего подогревателя ПВД-3.</w:t>
      </w:r>
      <w:r w:rsidR="00B27C44" w:rsidRPr="00B27C44">
        <w:t xml:space="preserve"> </w:t>
      </w:r>
      <w:r w:rsidR="00B27C44">
        <w:t>Это будет быстрее, чем каждый раз заново создавать с нуля модель каждого подогревателя, поскольку модели между собой отличают</w:t>
      </w:r>
      <w:r w:rsidR="00D1012C">
        <w:t xml:space="preserve">ся только </w:t>
      </w:r>
      <w:r w:rsidR="00B27C44">
        <w:t>имен</w:t>
      </w:r>
      <w:r w:rsidR="00D1012C">
        <w:t>ами</w:t>
      </w:r>
      <w:r w:rsidR="00B27C44">
        <w:t xml:space="preserve"> некоторых переменных и значением свойств некоторых блоков. Модели ПВД-2 и ПВД-3 отличаются только значениями свойств и начальными условиями.</w:t>
      </w:r>
    </w:p>
    <w:p w:rsidR="00B27C44" w:rsidRDefault="00B27C44" w:rsidP="000612E8"/>
    <w:p w:rsidR="00D32EEE" w:rsidRPr="000612E8" w:rsidRDefault="00B1716E" w:rsidP="00B1716E">
      <w:pPr>
        <w:pStyle w:val="a8"/>
      </w:pPr>
      <w:r w:rsidRPr="00B1716E">
        <w:rPr>
          <w:noProof/>
        </w:rPr>
        <w:lastRenderedPageBreak/>
        <w:drawing>
          <wp:inline distT="0" distB="0" distL="0" distR="0" wp14:anchorId="4510D81F" wp14:editId="323FF035">
            <wp:extent cx="6477000" cy="6477000"/>
            <wp:effectExtent l="0" t="0" r="0" b="0"/>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77000" cy="6477000"/>
                    </a:xfrm>
                    <a:prstGeom prst="rect">
                      <a:avLst/>
                    </a:prstGeom>
                    <a:noFill/>
                    <a:ln>
                      <a:noFill/>
                    </a:ln>
                  </pic:spPr>
                </pic:pic>
              </a:graphicData>
            </a:graphic>
          </wp:inline>
        </w:drawing>
      </w:r>
    </w:p>
    <w:p w:rsidR="00B1716E" w:rsidRPr="005F3B44" w:rsidRDefault="00B1716E" w:rsidP="00B1716E">
      <w:pPr>
        <w:pStyle w:val="a4"/>
      </w:pPr>
      <w:bookmarkStart w:id="151" w:name="_Ref281864121"/>
      <w:bookmarkStart w:id="152" w:name="_Toc291248678"/>
      <w:r>
        <w:t xml:space="preserve">Рисунок </w:t>
      </w:r>
      <w:r w:rsidR="00C43823">
        <w:fldChar w:fldCharType="begin"/>
      </w:r>
      <w:r w:rsidR="00C43823">
        <w:instrText xml:space="preserve"> SEQ Рисунок \* ARABIC </w:instrText>
      </w:r>
      <w:r w:rsidR="00C43823">
        <w:fldChar w:fldCharType="separate"/>
      </w:r>
      <w:r w:rsidR="00E1730D">
        <w:rPr>
          <w:noProof/>
        </w:rPr>
        <w:t>56</w:t>
      </w:r>
      <w:r w:rsidR="00C43823">
        <w:rPr>
          <w:noProof/>
        </w:rPr>
        <w:fldChar w:fldCharType="end"/>
      </w:r>
      <w:bookmarkEnd w:id="151"/>
      <w:r>
        <w:t>. Общая схема со</w:t>
      </w:r>
      <w:r w:rsidR="00927BDA">
        <w:t>з</w:t>
      </w:r>
      <w:r>
        <w:t>дания новой гидравлической модели</w:t>
      </w:r>
      <w:r w:rsidR="00927BDA">
        <w:t xml:space="preserve"> в </w:t>
      </w:r>
      <w:r w:rsidR="005F3B44">
        <w:rPr>
          <w:lang w:val="en-US"/>
        </w:rPr>
        <w:t>SimInTech</w:t>
      </w:r>
      <w:bookmarkEnd w:id="152"/>
    </w:p>
    <w:p w:rsidR="000612E8" w:rsidRPr="000612E8" w:rsidRDefault="00D1012C" w:rsidP="000612E8">
      <w:r>
        <w:t xml:space="preserve">Структура моделей подогревателей </w:t>
      </w:r>
      <w:r w:rsidR="006D365C">
        <w:t>одинакова и очень похожа на конденсатор</w:t>
      </w:r>
      <w:r>
        <w:t xml:space="preserve"> – это трехобъёмный бак ТРР с </w:t>
      </w:r>
      <w:r w:rsidR="006F12A8">
        <w:t xml:space="preserve">теплообменом внутри него между </w:t>
      </w:r>
      <w:r>
        <w:t xml:space="preserve">потоком пара, который поступает в бак сверху и </w:t>
      </w:r>
      <w:r w:rsidR="006F12A8">
        <w:t>сливается сконденсированный снизу, и потоком воды, которая подогревается, проходя через бак.</w:t>
      </w:r>
      <w:r w:rsidR="006D365C">
        <w:t xml:space="preserve"> Отличие от конденсатора в том что теплобменник тут только один, а процесс теплообмена рассматривается с другой точки зрения и называется по-другому – пар подогревает воду, а не вода охлаждает пар.</w:t>
      </w:r>
    </w:p>
    <w:p w:rsidR="009C64B5" w:rsidRDefault="007F3A7F" w:rsidP="009C64B5">
      <w:pPr>
        <w:pStyle w:val="3"/>
      </w:pPr>
      <w:bookmarkStart w:id="153" w:name="_Toc369869668"/>
      <w:r>
        <w:t xml:space="preserve">Задание глобальных параметров </w:t>
      </w:r>
      <w:r w:rsidR="009C64B5" w:rsidRPr="009C64B5">
        <w:t xml:space="preserve">модели </w:t>
      </w:r>
      <w:r w:rsidR="009C64B5">
        <w:t>ПНД-1</w:t>
      </w:r>
      <w:bookmarkEnd w:id="153"/>
    </w:p>
    <w:p w:rsidR="007F3A7F" w:rsidRDefault="007F3A7F" w:rsidP="007F3A7F">
      <w:r>
        <w:t xml:space="preserve">Откройте файл </w:t>
      </w:r>
      <w:r>
        <w:rPr>
          <w:rStyle w:val="a9"/>
        </w:rPr>
        <w:t>«</w:t>
      </w:r>
      <w:r w:rsidRPr="006B3260">
        <w:rPr>
          <w:rStyle w:val="a9"/>
        </w:rPr>
        <w:t>C:\</w:t>
      </w:r>
      <w:r w:rsidRPr="00750607">
        <w:rPr>
          <w:rStyle w:val="a9"/>
          <w:lang w:val="en-US"/>
        </w:rPr>
        <w:t>KTZ</w:t>
      </w:r>
      <w:r w:rsidRPr="006B3260">
        <w:rPr>
          <w:rStyle w:val="a9"/>
        </w:rPr>
        <w:t>\</w:t>
      </w:r>
      <w:r w:rsidRPr="00750607">
        <w:rPr>
          <w:rStyle w:val="a9"/>
          <w:lang w:val="en-US"/>
        </w:rPr>
        <w:t>Turbine</w:t>
      </w:r>
      <w:r w:rsidRPr="006B3260">
        <w:rPr>
          <w:rStyle w:val="a9"/>
        </w:rPr>
        <w:t>\</w:t>
      </w:r>
      <w:r>
        <w:rPr>
          <w:rStyle w:val="a9"/>
        </w:rPr>
        <w:t>ПНД-1</w:t>
      </w:r>
      <w:r w:rsidRPr="0097717E">
        <w:rPr>
          <w:rStyle w:val="a9"/>
        </w:rPr>
        <w:t>\</w:t>
      </w:r>
      <w:r>
        <w:rPr>
          <w:rStyle w:val="a9"/>
        </w:rPr>
        <w:t>ПН-100</w:t>
      </w:r>
      <w:r w:rsidRPr="006B3260">
        <w:rPr>
          <w:rStyle w:val="a9"/>
        </w:rPr>
        <w:t>.prt</w:t>
      </w:r>
      <w:r>
        <w:rPr>
          <w:rStyle w:val="a9"/>
        </w:rPr>
        <w:t>»</w:t>
      </w:r>
      <w:r w:rsidRPr="00F42774">
        <w:t xml:space="preserve"> (пока еще с пуст</w:t>
      </w:r>
      <w:r>
        <w:t>ой</w:t>
      </w:r>
      <w:r w:rsidRPr="00F42774">
        <w:t xml:space="preserve"> </w:t>
      </w:r>
      <w:r>
        <w:t>схемой</w:t>
      </w:r>
      <w:r w:rsidRPr="00F42774">
        <w:t>),</w:t>
      </w:r>
      <w:r>
        <w:t xml:space="preserve"> задайте в ней следующие глобальные параметры</w:t>
      </w:r>
      <w:r w:rsidR="00F954DE">
        <w:t xml:space="preserve">: </w:t>
      </w:r>
      <w:r w:rsidR="00F954DE" w:rsidRPr="00F954DE">
        <w:rPr>
          <w:b/>
        </w:rPr>
        <w:t>«</w:t>
      </w:r>
      <w:r w:rsidR="00F954DE" w:rsidRPr="00F954DE">
        <w:rPr>
          <w:b/>
          <w:lang w:val="en-US"/>
        </w:rPr>
        <w:t>T</w:t>
      </w:r>
      <w:r w:rsidR="00F954DE" w:rsidRPr="00F954DE">
        <w:rPr>
          <w:b/>
        </w:rPr>
        <w:t>пнд»</w:t>
      </w:r>
      <w:r w:rsidR="00F954DE">
        <w:t xml:space="preserve"> и </w:t>
      </w:r>
      <w:r w:rsidR="00F954DE" w:rsidRPr="00F954DE">
        <w:rPr>
          <w:b/>
        </w:rPr>
        <w:t>«</w:t>
      </w:r>
      <w:r w:rsidR="00F954DE" w:rsidRPr="00F954DE">
        <w:rPr>
          <w:b/>
          <w:lang w:val="en-US"/>
        </w:rPr>
        <w:t>G</w:t>
      </w:r>
      <w:r w:rsidR="00F954DE" w:rsidRPr="00F954DE">
        <w:rPr>
          <w:b/>
        </w:rPr>
        <w:t>пнд»</w:t>
      </w:r>
      <w:r>
        <w:t>, см. рисунок</w:t>
      </w:r>
      <w:r w:rsidR="00E2501F">
        <w:t xml:space="preserve"> </w:t>
      </w:r>
      <w:r w:rsidR="00E2501F">
        <w:fldChar w:fldCharType="begin"/>
      </w:r>
      <w:r w:rsidR="00E2501F">
        <w:instrText xml:space="preserve"> REF _Ref281948419 \h </w:instrText>
      </w:r>
      <w:r w:rsidR="00E2501F">
        <w:fldChar w:fldCharType="separate"/>
      </w:r>
      <w:r w:rsidR="00E1730D">
        <w:t xml:space="preserve">Рисунок </w:t>
      </w:r>
      <w:r w:rsidR="00E1730D">
        <w:rPr>
          <w:noProof/>
        </w:rPr>
        <w:t>57</w:t>
      </w:r>
      <w:r w:rsidR="00E2501F">
        <w:fldChar w:fldCharType="end"/>
      </w:r>
      <w:r w:rsidRPr="009C64B5">
        <w:t>:</w:t>
      </w:r>
    </w:p>
    <w:p w:rsidR="003E0879" w:rsidRPr="009C64B5" w:rsidRDefault="003E0879" w:rsidP="007F3A7F">
      <w:r>
        <w:rPr>
          <w:noProof/>
        </w:rPr>
        <w:lastRenderedPageBreak/>
        <w:drawing>
          <wp:inline distT="0" distB="0" distL="0" distR="0" wp14:anchorId="59EEFE04" wp14:editId="4093B459">
            <wp:extent cx="6152515" cy="3437890"/>
            <wp:effectExtent l="0" t="0" r="635"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6152515" cy="3437890"/>
                    </a:xfrm>
                    <a:prstGeom prst="rect">
                      <a:avLst/>
                    </a:prstGeom>
                  </pic:spPr>
                </pic:pic>
              </a:graphicData>
            </a:graphic>
          </wp:inline>
        </w:drawing>
      </w:r>
    </w:p>
    <w:p w:rsidR="007F3A7F" w:rsidRDefault="003E0879" w:rsidP="00E2501F">
      <w:pPr>
        <w:pStyle w:val="a4"/>
      </w:pPr>
      <w:bookmarkStart w:id="154" w:name="_Ref281948419"/>
      <w:bookmarkStart w:id="155" w:name="_Toc291248679"/>
      <w:r>
        <w:t xml:space="preserve">Рисунок </w:t>
      </w:r>
      <w:r w:rsidR="00C43823">
        <w:fldChar w:fldCharType="begin"/>
      </w:r>
      <w:r w:rsidR="00C43823">
        <w:instrText xml:space="preserve"> SEQ Рисунок \* ARABIC </w:instrText>
      </w:r>
      <w:r w:rsidR="00C43823">
        <w:fldChar w:fldCharType="separate"/>
      </w:r>
      <w:r w:rsidR="00E1730D">
        <w:rPr>
          <w:noProof/>
        </w:rPr>
        <w:t>57</w:t>
      </w:r>
      <w:r w:rsidR="00C43823">
        <w:rPr>
          <w:noProof/>
        </w:rPr>
        <w:fldChar w:fldCharType="end"/>
      </w:r>
      <w:bookmarkEnd w:id="154"/>
      <w:r>
        <w:t xml:space="preserve">. </w:t>
      </w:r>
      <w:r w:rsidR="00E2501F">
        <w:t xml:space="preserve">Глобальные параметры </w:t>
      </w:r>
      <w:r>
        <w:t>модели подогревателя ПНД-1</w:t>
      </w:r>
      <w:bookmarkEnd w:id="155"/>
    </w:p>
    <w:p w:rsidR="0074052D" w:rsidRDefault="0074052D" w:rsidP="0074052D">
      <w:r>
        <w:t xml:space="preserve">Создайте на схемном окне </w:t>
      </w:r>
      <w:r w:rsidR="006572DF">
        <w:t xml:space="preserve">4 </w:t>
      </w:r>
      <w:r>
        <w:t xml:space="preserve">кнопки для управления глобальными параметрами, см. </w:t>
      </w:r>
      <w:r>
        <w:fldChar w:fldCharType="begin"/>
      </w:r>
      <w:r>
        <w:instrText xml:space="preserve"> REF _Ref281948027 \h </w:instrText>
      </w:r>
      <w:r>
        <w:fldChar w:fldCharType="separate"/>
      </w:r>
      <w:r w:rsidR="00E1730D">
        <w:t xml:space="preserve">Рисунок </w:t>
      </w:r>
      <w:r w:rsidR="00E1730D">
        <w:rPr>
          <w:noProof/>
        </w:rPr>
        <w:t>59</w:t>
      </w:r>
      <w:r>
        <w:fldChar w:fldCharType="end"/>
      </w:r>
      <w:r>
        <w:t>.</w:t>
      </w:r>
      <w:r w:rsidR="00502E25">
        <w:t xml:space="preserve"> Они будут полезны при отладке модели. Наберите следующий текст во вкладке </w:t>
      </w:r>
      <w:r w:rsidR="00D8506F">
        <w:t>«</w:t>
      </w:r>
      <w:r w:rsidR="00502E25">
        <w:t>Параметры</w:t>
      </w:r>
      <w:r w:rsidR="00D8506F">
        <w:t>» для того чтобы кнопки были работоспособны</w:t>
      </w:r>
      <w:r w:rsidR="00502E25">
        <w:t>:</w:t>
      </w:r>
    </w:p>
    <w:tbl>
      <w:tblPr>
        <w:tblStyle w:val="af1"/>
        <w:tblW w:w="0" w:type="auto"/>
        <w:tblBorders>
          <w:top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9"/>
      </w:tblGrid>
      <w:tr w:rsidR="00502E25" w:rsidRPr="00D84DAA" w:rsidTr="007062A6">
        <w:tc>
          <w:tcPr>
            <w:tcW w:w="10420" w:type="dxa"/>
          </w:tcPr>
          <w:p w:rsidR="00502E25" w:rsidRPr="003F7576" w:rsidRDefault="00502E25" w:rsidP="007062A6">
            <w:pPr>
              <w:pStyle w:val="0"/>
              <w:rPr>
                <w:rStyle w:val="af"/>
                <w:lang w:val="en-US"/>
              </w:rPr>
            </w:pPr>
            <w:r w:rsidRPr="003F7576">
              <w:rPr>
                <w:rStyle w:val="af"/>
                <w:b/>
                <w:bCs/>
                <w:lang w:val="en-US"/>
              </w:rPr>
              <w:t>if</w:t>
            </w:r>
            <w:r w:rsidRPr="003F7576">
              <w:rPr>
                <w:rStyle w:val="af"/>
                <w:lang w:val="en-US"/>
              </w:rPr>
              <w:t xml:space="preserve"> Binc1.Down </w:t>
            </w:r>
            <w:r w:rsidRPr="003F7576">
              <w:rPr>
                <w:rStyle w:val="af"/>
                <w:b/>
                <w:lang w:val="en-US"/>
              </w:rPr>
              <w:t>then</w:t>
            </w:r>
            <w:r w:rsidRPr="003F7576">
              <w:rPr>
                <w:rStyle w:val="af"/>
                <w:lang w:val="en-US"/>
              </w:rPr>
              <w:t xml:space="preserve"> G</w:t>
            </w:r>
            <w:r w:rsidRPr="007062A6">
              <w:rPr>
                <w:rStyle w:val="af"/>
              </w:rPr>
              <w:t>пнд</w:t>
            </w:r>
            <w:r w:rsidRPr="003F7576">
              <w:rPr>
                <w:rStyle w:val="af"/>
                <w:lang w:val="en-US"/>
              </w:rPr>
              <w:t xml:space="preserve"> = G</w:t>
            </w:r>
            <w:r w:rsidRPr="007062A6">
              <w:rPr>
                <w:rStyle w:val="af"/>
              </w:rPr>
              <w:t>пнд</w:t>
            </w:r>
            <w:r w:rsidRPr="003F7576">
              <w:rPr>
                <w:rStyle w:val="af"/>
                <w:lang w:val="en-US"/>
              </w:rPr>
              <w:t>+</w:t>
            </w:r>
            <w:r w:rsidRPr="003F7576">
              <w:rPr>
                <w:rStyle w:val="af"/>
                <w:color w:val="0070C0"/>
                <w:lang w:val="en-US"/>
              </w:rPr>
              <w:t>0.1</w:t>
            </w:r>
            <w:r w:rsidRPr="003F7576">
              <w:rPr>
                <w:rStyle w:val="af"/>
                <w:lang w:val="en-US"/>
              </w:rPr>
              <w:t>;</w:t>
            </w:r>
          </w:p>
          <w:p w:rsidR="00502E25" w:rsidRPr="003F7576" w:rsidRDefault="00502E25" w:rsidP="007062A6">
            <w:pPr>
              <w:pStyle w:val="0"/>
              <w:rPr>
                <w:rStyle w:val="af"/>
                <w:lang w:val="en-US"/>
              </w:rPr>
            </w:pPr>
            <w:r w:rsidRPr="003F7576">
              <w:rPr>
                <w:rStyle w:val="af"/>
                <w:b/>
                <w:lang w:val="en-US"/>
              </w:rPr>
              <w:t>if</w:t>
            </w:r>
            <w:r w:rsidRPr="003F7576">
              <w:rPr>
                <w:rStyle w:val="af"/>
                <w:lang w:val="en-US"/>
              </w:rPr>
              <w:t xml:space="preserve"> Bdec1.Down </w:t>
            </w:r>
            <w:r w:rsidRPr="003F7576">
              <w:rPr>
                <w:rStyle w:val="af"/>
                <w:b/>
                <w:lang w:val="en-US"/>
              </w:rPr>
              <w:t>then</w:t>
            </w:r>
            <w:r w:rsidRPr="003F7576">
              <w:rPr>
                <w:rStyle w:val="af"/>
                <w:lang w:val="en-US"/>
              </w:rPr>
              <w:t xml:space="preserve"> G</w:t>
            </w:r>
            <w:r w:rsidRPr="007062A6">
              <w:rPr>
                <w:rStyle w:val="af"/>
              </w:rPr>
              <w:t>пнд</w:t>
            </w:r>
            <w:r w:rsidRPr="003F7576">
              <w:rPr>
                <w:rStyle w:val="af"/>
                <w:lang w:val="en-US"/>
              </w:rPr>
              <w:t xml:space="preserve"> = G</w:t>
            </w:r>
            <w:r w:rsidRPr="007062A6">
              <w:rPr>
                <w:rStyle w:val="af"/>
              </w:rPr>
              <w:t>пнд</w:t>
            </w:r>
            <w:r w:rsidRPr="003F7576">
              <w:rPr>
                <w:rStyle w:val="af"/>
                <w:lang w:val="en-US"/>
              </w:rPr>
              <w:t>-</w:t>
            </w:r>
            <w:r w:rsidRPr="003F7576">
              <w:rPr>
                <w:rStyle w:val="af"/>
                <w:color w:val="0070C0"/>
                <w:lang w:val="en-US"/>
              </w:rPr>
              <w:t>0.1</w:t>
            </w:r>
            <w:r w:rsidRPr="003F7576">
              <w:rPr>
                <w:rStyle w:val="af"/>
                <w:lang w:val="en-US"/>
              </w:rPr>
              <w:t>;</w:t>
            </w:r>
          </w:p>
          <w:p w:rsidR="00502E25" w:rsidRPr="003F7576" w:rsidRDefault="00502E25" w:rsidP="007062A6">
            <w:pPr>
              <w:pStyle w:val="0"/>
              <w:rPr>
                <w:rStyle w:val="af"/>
                <w:lang w:val="en-US"/>
              </w:rPr>
            </w:pPr>
            <w:r w:rsidRPr="003F7576">
              <w:rPr>
                <w:rStyle w:val="af"/>
                <w:b/>
                <w:lang w:val="en-US"/>
              </w:rPr>
              <w:t>if</w:t>
            </w:r>
            <w:r w:rsidRPr="003F7576">
              <w:rPr>
                <w:rStyle w:val="af"/>
                <w:lang w:val="en-US"/>
              </w:rPr>
              <w:t xml:space="preserve"> Binc2.Down </w:t>
            </w:r>
            <w:r w:rsidRPr="003F7576">
              <w:rPr>
                <w:rStyle w:val="af"/>
                <w:b/>
                <w:lang w:val="en-US"/>
              </w:rPr>
              <w:t>then</w:t>
            </w:r>
            <w:r w:rsidRPr="003F7576">
              <w:rPr>
                <w:rStyle w:val="af"/>
                <w:lang w:val="en-US"/>
              </w:rPr>
              <w:t xml:space="preserve"> T</w:t>
            </w:r>
            <w:r w:rsidRPr="007062A6">
              <w:rPr>
                <w:rStyle w:val="af"/>
              </w:rPr>
              <w:t>пнд</w:t>
            </w:r>
            <w:r w:rsidRPr="003F7576">
              <w:rPr>
                <w:rStyle w:val="af"/>
                <w:lang w:val="en-US"/>
              </w:rPr>
              <w:t xml:space="preserve"> = T</w:t>
            </w:r>
            <w:r w:rsidRPr="007062A6">
              <w:rPr>
                <w:rStyle w:val="af"/>
              </w:rPr>
              <w:t>пнд</w:t>
            </w:r>
            <w:r w:rsidRPr="003F7576">
              <w:rPr>
                <w:rStyle w:val="af"/>
                <w:lang w:val="en-US"/>
              </w:rPr>
              <w:t>+</w:t>
            </w:r>
            <w:r w:rsidRPr="003F7576">
              <w:rPr>
                <w:rStyle w:val="af"/>
                <w:color w:val="0070C0"/>
                <w:lang w:val="en-US"/>
              </w:rPr>
              <w:t>0.02</w:t>
            </w:r>
            <w:r w:rsidRPr="003F7576">
              <w:rPr>
                <w:rStyle w:val="af"/>
                <w:lang w:val="en-US"/>
              </w:rPr>
              <w:t>;</w:t>
            </w:r>
          </w:p>
          <w:p w:rsidR="00502E25" w:rsidRPr="003F7576" w:rsidRDefault="00502E25" w:rsidP="007062A6">
            <w:pPr>
              <w:pStyle w:val="0"/>
              <w:rPr>
                <w:rStyle w:val="af"/>
                <w:lang w:val="en-US"/>
              </w:rPr>
            </w:pPr>
            <w:r w:rsidRPr="003F7576">
              <w:rPr>
                <w:rStyle w:val="af"/>
                <w:b/>
                <w:lang w:val="en-US"/>
              </w:rPr>
              <w:t>if</w:t>
            </w:r>
            <w:r w:rsidRPr="003F7576">
              <w:rPr>
                <w:rStyle w:val="af"/>
                <w:lang w:val="en-US"/>
              </w:rPr>
              <w:t xml:space="preserve"> Bdec2.Down </w:t>
            </w:r>
            <w:r w:rsidRPr="003F7576">
              <w:rPr>
                <w:rStyle w:val="af"/>
                <w:b/>
                <w:lang w:val="en-US"/>
              </w:rPr>
              <w:t>then</w:t>
            </w:r>
            <w:r w:rsidRPr="003F7576">
              <w:rPr>
                <w:rStyle w:val="af"/>
                <w:lang w:val="en-US"/>
              </w:rPr>
              <w:t xml:space="preserve"> T</w:t>
            </w:r>
            <w:r w:rsidRPr="007062A6">
              <w:rPr>
                <w:rStyle w:val="af"/>
              </w:rPr>
              <w:t>пнд</w:t>
            </w:r>
            <w:r w:rsidRPr="003F7576">
              <w:rPr>
                <w:rStyle w:val="af"/>
                <w:lang w:val="en-US"/>
              </w:rPr>
              <w:t xml:space="preserve"> = T</w:t>
            </w:r>
            <w:r w:rsidRPr="007062A6">
              <w:rPr>
                <w:rStyle w:val="af"/>
              </w:rPr>
              <w:t>пнд</w:t>
            </w:r>
            <w:r w:rsidRPr="003F7576">
              <w:rPr>
                <w:rStyle w:val="af"/>
                <w:lang w:val="en-US"/>
              </w:rPr>
              <w:t>-</w:t>
            </w:r>
            <w:r w:rsidRPr="003F7576">
              <w:rPr>
                <w:rStyle w:val="af"/>
                <w:color w:val="0070C0"/>
                <w:lang w:val="en-US"/>
              </w:rPr>
              <w:t>0.02</w:t>
            </w:r>
            <w:r w:rsidRPr="003F7576">
              <w:rPr>
                <w:rStyle w:val="af"/>
                <w:lang w:val="en-US"/>
              </w:rPr>
              <w:t>;</w:t>
            </w:r>
          </w:p>
        </w:tc>
      </w:tr>
    </w:tbl>
    <w:p w:rsidR="007F3A7F" w:rsidRPr="00502E25" w:rsidRDefault="007F3A7F" w:rsidP="007F3A7F">
      <w:pPr>
        <w:pStyle w:val="3"/>
      </w:pPr>
      <w:bookmarkStart w:id="156" w:name="_Toc369869669"/>
      <w:r>
        <w:t>Набор структуры модели ПНД-1</w:t>
      </w:r>
      <w:bookmarkEnd w:id="156"/>
    </w:p>
    <w:p w:rsidR="009C64B5" w:rsidRPr="009C64B5" w:rsidRDefault="009C64B5" w:rsidP="009C64B5">
      <w:r>
        <w:t xml:space="preserve">Откройте файл </w:t>
      </w:r>
      <w:r>
        <w:rPr>
          <w:rStyle w:val="a9"/>
        </w:rPr>
        <w:t>«</w:t>
      </w:r>
      <w:r w:rsidRPr="006B3260">
        <w:rPr>
          <w:rStyle w:val="a9"/>
        </w:rPr>
        <w:t>C:\</w:t>
      </w:r>
      <w:r w:rsidRPr="00750607">
        <w:rPr>
          <w:rStyle w:val="a9"/>
          <w:lang w:val="en-US"/>
        </w:rPr>
        <w:t>KTZ</w:t>
      </w:r>
      <w:r w:rsidRPr="006B3260">
        <w:rPr>
          <w:rStyle w:val="a9"/>
        </w:rPr>
        <w:t>\</w:t>
      </w:r>
      <w:r w:rsidRPr="00750607">
        <w:rPr>
          <w:rStyle w:val="a9"/>
          <w:lang w:val="en-US"/>
        </w:rPr>
        <w:t>Turbine</w:t>
      </w:r>
      <w:r w:rsidRPr="006B3260">
        <w:rPr>
          <w:rStyle w:val="a9"/>
        </w:rPr>
        <w:t>\</w:t>
      </w:r>
      <w:r>
        <w:rPr>
          <w:rStyle w:val="a9"/>
        </w:rPr>
        <w:t>ПНД-1</w:t>
      </w:r>
      <w:r w:rsidRPr="0097717E">
        <w:rPr>
          <w:rStyle w:val="a9"/>
        </w:rPr>
        <w:t>\</w:t>
      </w:r>
      <w:r>
        <w:rPr>
          <w:rStyle w:val="a9"/>
        </w:rPr>
        <w:t>ПН-100</w:t>
      </w:r>
      <w:r w:rsidRPr="006B3260">
        <w:rPr>
          <w:rStyle w:val="a9"/>
        </w:rPr>
        <w:t>.prt</w:t>
      </w:r>
      <w:r>
        <w:rPr>
          <w:rStyle w:val="a9"/>
        </w:rPr>
        <w:t>»</w:t>
      </w:r>
      <w:r w:rsidR="00F42774" w:rsidRPr="00F42774">
        <w:t xml:space="preserve"> (пока еще с пуст</w:t>
      </w:r>
      <w:r w:rsidR="00F42774">
        <w:t>ой</w:t>
      </w:r>
      <w:r w:rsidR="00F42774" w:rsidRPr="00F42774">
        <w:t xml:space="preserve"> </w:t>
      </w:r>
      <w:r w:rsidR="00F42774">
        <w:t>схемой</w:t>
      </w:r>
      <w:r w:rsidR="00F42774" w:rsidRPr="00F42774">
        <w:t>)</w:t>
      </w:r>
      <w:r w:rsidRPr="00F42774">
        <w:t>,</w:t>
      </w:r>
      <w:r>
        <w:t xml:space="preserve"> далее разместите на схеме</w:t>
      </w:r>
      <w:r w:rsidRPr="009C64B5">
        <w:t xml:space="preserve"> следующие элементы:</w:t>
      </w:r>
    </w:p>
    <w:p w:rsidR="009C64B5" w:rsidRPr="00BF46B4" w:rsidRDefault="009C64B5" w:rsidP="009D1863">
      <w:pPr>
        <w:pStyle w:val="ac"/>
        <w:numPr>
          <w:ilvl w:val="0"/>
          <w:numId w:val="16"/>
        </w:numPr>
      </w:pPr>
      <w:r w:rsidRPr="00BF46B4">
        <w:rPr>
          <w:b/>
        </w:rPr>
        <w:t xml:space="preserve">«Граничный узел </w:t>
      </w:r>
      <w:r w:rsidRPr="00BF46B4">
        <w:rPr>
          <w:b/>
          <w:lang w:val="en-US"/>
        </w:rPr>
        <w:t>G</w:t>
      </w:r>
      <w:r w:rsidRPr="00BF46B4">
        <w:rPr>
          <w:b/>
        </w:rPr>
        <w:t>»</w:t>
      </w:r>
      <w:r w:rsidR="00020D73">
        <w:t xml:space="preserve">, </w:t>
      </w:r>
      <w:r w:rsidR="00BF46B4">
        <w:t>которым будем задавать расход обогреваемой воды.</w:t>
      </w:r>
    </w:p>
    <w:p w:rsidR="009C64B5" w:rsidRPr="009C64B5" w:rsidRDefault="009C64B5" w:rsidP="009D1863">
      <w:pPr>
        <w:pStyle w:val="ac"/>
        <w:numPr>
          <w:ilvl w:val="0"/>
          <w:numId w:val="16"/>
        </w:numPr>
      </w:pPr>
      <w:r w:rsidRPr="009C64B5">
        <w:rPr>
          <w:b/>
        </w:rPr>
        <w:t xml:space="preserve">«Граничный узел </w:t>
      </w:r>
      <w:r w:rsidRPr="009C64B5">
        <w:rPr>
          <w:b/>
          <w:lang w:val="en-US"/>
        </w:rPr>
        <w:t>G</w:t>
      </w:r>
      <w:r w:rsidRPr="009C64B5">
        <w:rPr>
          <w:b/>
        </w:rPr>
        <w:t>»</w:t>
      </w:r>
      <w:r w:rsidR="00BF46B4">
        <w:t>, этим узлом будем задавать расход отбора пара.</w:t>
      </w:r>
    </w:p>
    <w:p w:rsidR="009C64B5" w:rsidRDefault="009C64B5" w:rsidP="009D1863">
      <w:pPr>
        <w:pStyle w:val="ac"/>
        <w:numPr>
          <w:ilvl w:val="0"/>
          <w:numId w:val="16"/>
        </w:numPr>
      </w:pPr>
      <w:r w:rsidRPr="009C64B5">
        <w:rPr>
          <w:b/>
        </w:rPr>
        <w:t xml:space="preserve">«Субмодель </w:t>
      </w:r>
      <w:r w:rsidR="005F3B44">
        <w:rPr>
          <w:b/>
          <w:lang w:val="en-US"/>
        </w:rPr>
        <w:t>SimInTech</w:t>
      </w:r>
      <w:r w:rsidRPr="009C64B5">
        <w:rPr>
          <w:b/>
        </w:rPr>
        <w:t>»</w:t>
      </w:r>
      <w:r w:rsidRPr="009C64B5">
        <w:t xml:space="preserve">, имя объекта: </w:t>
      </w:r>
      <w:r w:rsidRPr="009C64B5">
        <w:rPr>
          <w:b/>
        </w:rPr>
        <w:t>«</w:t>
      </w:r>
      <w:r w:rsidR="00BF46B4">
        <w:rPr>
          <w:b/>
          <w:lang w:val="en-US"/>
        </w:rPr>
        <w:t>PN</w:t>
      </w:r>
      <w:r w:rsidR="00BF46B4">
        <w:rPr>
          <w:b/>
        </w:rPr>
        <w:t>_</w:t>
      </w:r>
      <w:r w:rsidR="00BF46B4" w:rsidRPr="00BF46B4">
        <w:rPr>
          <w:b/>
        </w:rPr>
        <w:t>100</w:t>
      </w:r>
      <w:r w:rsidRPr="009C64B5">
        <w:rPr>
          <w:b/>
        </w:rPr>
        <w:t>»</w:t>
      </w:r>
      <w:r w:rsidRPr="009C64B5">
        <w:t xml:space="preserve">, тип элемента (ClassName): </w:t>
      </w:r>
      <w:r w:rsidRPr="009C64B5">
        <w:rPr>
          <w:b/>
        </w:rPr>
        <w:t>«</w:t>
      </w:r>
      <w:r w:rsidR="00BF46B4" w:rsidRPr="00BF46B4">
        <w:rPr>
          <w:b/>
        </w:rPr>
        <w:t>Подогреватель поверхностного типа ТРР</w:t>
      </w:r>
      <w:r w:rsidRPr="009C64B5">
        <w:rPr>
          <w:b/>
        </w:rPr>
        <w:t>»</w:t>
      </w:r>
      <w:r w:rsidRPr="009C64B5">
        <w:t xml:space="preserve"> (вместо </w:t>
      </w:r>
      <w:r w:rsidRPr="009C64B5">
        <w:rPr>
          <w:b/>
        </w:rPr>
        <w:t xml:space="preserve">«Субмодель </w:t>
      </w:r>
      <w:r w:rsidR="005F3B44">
        <w:rPr>
          <w:b/>
          <w:lang w:val="en-US"/>
        </w:rPr>
        <w:t>SimInTech</w:t>
      </w:r>
      <w:r w:rsidRPr="009C64B5">
        <w:rPr>
          <w:b/>
        </w:rPr>
        <w:t>»</w:t>
      </w:r>
      <w:r w:rsidRPr="009C64B5">
        <w:t>)</w:t>
      </w:r>
      <w:r w:rsidR="00BF46B4" w:rsidRPr="00BF46B4">
        <w:t xml:space="preserve">. </w:t>
      </w:r>
      <w:r w:rsidR="00BF46B4">
        <w:t xml:space="preserve">Картинку субмодели менять не будем, просто подпишите субмодель именем </w:t>
      </w:r>
      <w:r w:rsidR="00BF46B4" w:rsidRPr="00BF46B4">
        <w:rPr>
          <w:b/>
        </w:rPr>
        <w:t>«ПН-100»</w:t>
      </w:r>
      <w:r w:rsidR="00BF46B4">
        <w:t>.</w:t>
      </w:r>
    </w:p>
    <w:p w:rsidR="00BF46B4" w:rsidRDefault="00BF46B4" w:rsidP="009D1863">
      <w:pPr>
        <w:pStyle w:val="ac"/>
        <w:numPr>
          <w:ilvl w:val="0"/>
          <w:numId w:val="16"/>
        </w:numPr>
      </w:pPr>
      <w:r w:rsidRPr="009C64B5">
        <w:rPr>
          <w:b/>
        </w:rPr>
        <w:t xml:space="preserve">«Граничный узел </w:t>
      </w:r>
      <w:r>
        <w:rPr>
          <w:b/>
          <w:lang w:val="en-US"/>
        </w:rPr>
        <w:t>P</w:t>
      </w:r>
      <w:r w:rsidRPr="009C64B5">
        <w:rPr>
          <w:b/>
        </w:rPr>
        <w:t>»</w:t>
      </w:r>
      <w:r w:rsidRPr="00BF46B4">
        <w:t xml:space="preserve">, </w:t>
      </w:r>
      <w:r>
        <w:t>характеризующий параметры пара в отборе, располагайте на схеме сверху от подогревателя.</w:t>
      </w:r>
    </w:p>
    <w:p w:rsidR="006F2846" w:rsidRPr="009C64B5" w:rsidRDefault="006F2846" w:rsidP="009D1863">
      <w:pPr>
        <w:pStyle w:val="ac"/>
        <w:numPr>
          <w:ilvl w:val="0"/>
          <w:numId w:val="16"/>
        </w:numPr>
      </w:pPr>
      <w:r w:rsidRPr="009C64B5">
        <w:rPr>
          <w:b/>
        </w:rPr>
        <w:t xml:space="preserve">«Граничный узел </w:t>
      </w:r>
      <w:r>
        <w:rPr>
          <w:b/>
          <w:lang w:val="en-US"/>
        </w:rPr>
        <w:t>P</w:t>
      </w:r>
      <w:r w:rsidRPr="009C64B5">
        <w:rPr>
          <w:b/>
        </w:rPr>
        <w:t>»</w:t>
      </w:r>
      <w:r w:rsidRPr="00BF46B4">
        <w:t xml:space="preserve">, </w:t>
      </w:r>
      <w:r>
        <w:t>характеризующий параметры воды, подаваемой в ПНД-1.</w:t>
      </w:r>
    </w:p>
    <w:p w:rsidR="00693284" w:rsidRDefault="009C64B5" w:rsidP="009D1863">
      <w:pPr>
        <w:pStyle w:val="ac"/>
        <w:numPr>
          <w:ilvl w:val="0"/>
          <w:numId w:val="16"/>
        </w:numPr>
      </w:pPr>
      <w:r w:rsidRPr="00693284">
        <w:rPr>
          <w:b/>
        </w:rPr>
        <w:t>«Канал общего вида»</w:t>
      </w:r>
      <w:r w:rsidRPr="009C64B5">
        <w:t xml:space="preserve">, </w:t>
      </w:r>
      <w:r w:rsidR="006F2846">
        <w:t>4 элемента между каждым из граничных узлов и ПНД-1</w:t>
      </w:r>
      <w:r w:rsidR="00693284">
        <w:t>.</w:t>
      </w:r>
    </w:p>
    <w:p w:rsidR="004A2A67" w:rsidRDefault="004A2A67" w:rsidP="004A2A67">
      <w:r>
        <w:t>Зайдите внутрь субмодели и создайте модель из стандартных элементов ТРР:</w:t>
      </w:r>
    </w:p>
    <w:p w:rsidR="0085076F" w:rsidRDefault="004A2A67" w:rsidP="009D1863">
      <w:pPr>
        <w:pStyle w:val="ac"/>
        <w:numPr>
          <w:ilvl w:val="0"/>
          <w:numId w:val="16"/>
        </w:numPr>
      </w:pPr>
      <w:r>
        <w:t>Р</w:t>
      </w:r>
      <w:r w:rsidR="00693284">
        <w:t xml:space="preserve">азместите там 4 элемента – два порта входа и два порта выхода </w:t>
      </w:r>
      <w:r w:rsidR="00693284">
        <w:rPr>
          <w:lang w:val="en-US"/>
        </w:rPr>
        <w:t>TPP</w:t>
      </w:r>
      <w:r w:rsidR="00693284" w:rsidRPr="004A2A67">
        <w:t>.</w:t>
      </w:r>
      <w:r w:rsidRPr="004A2A67">
        <w:t xml:space="preserve"> </w:t>
      </w:r>
      <w:r>
        <w:t xml:space="preserve">Переименуйте их названия в: </w:t>
      </w:r>
      <w:r w:rsidRPr="004A2A67">
        <w:rPr>
          <w:b/>
        </w:rPr>
        <w:t>«Вход нагреваемой воды»</w:t>
      </w:r>
      <w:r>
        <w:t xml:space="preserve">, </w:t>
      </w:r>
      <w:r w:rsidRPr="004A2A67">
        <w:rPr>
          <w:b/>
        </w:rPr>
        <w:t>«Греющий пар»</w:t>
      </w:r>
      <w:r>
        <w:t xml:space="preserve">, </w:t>
      </w:r>
      <w:r w:rsidRPr="004A2A67">
        <w:rPr>
          <w:b/>
        </w:rPr>
        <w:t>«Выход нагреваемой воды»</w:t>
      </w:r>
      <w:r>
        <w:t xml:space="preserve">, </w:t>
      </w:r>
      <w:r w:rsidRPr="004A2A67">
        <w:rPr>
          <w:b/>
        </w:rPr>
        <w:t>«Выход пара»</w:t>
      </w:r>
      <w:r>
        <w:t>. Измените расположение портов</w:t>
      </w:r>
      <w:r w:rsidR="0085076F">
        <w:t xml:space="preserve"> таким образом, чтобы вода протекала справа налево, а пар – сверху вниз.</w:t>
      </w:r>
    </w:p>
    <w:p w:rsidR="0085076F" w:rsidRDefault="0085076F" w:rsidP="009D1863">
      <w:pPr>
        <w:pStyle w:val="ac"/>
        <w:numPr>
          <w:ilvl w:val="0"/>
          <w:numId w:val="16"/>
        </w:numPr>
      </w:pPr>
      <w:r>
        <w:lastRenderedPageBreak/>
        <w:t>Разместите компенсатор трёхобъёмный в центре субмодели, добавьте в него еще один узел (сверху) для подвода пара и один тепловой порт.</w:t>
      </w:r>
      <w:r w:rsidR="00AB435B">
        <w:t xml:space="preserve"> Переименуйте его имя в </w:t>
      </w:r>
      <w:r w:rsidR="00AB435B" w:rsidRPr="00AB435B">
        <w:rPr>
          <w:b/>
        </w:rPr>
        <w:t>«</w:t>
      </w:r>
      <w:r w:rsidR="00AB435B" w:rsidRPr="00AB435B">
        <w:rPr>
          <w:b/>
          <w:lang w:val="en-US"/>
        </w:rPr>
        <w:t>Bak</w:t>
      </w:r>
      <w:r w:rsidR="00AB435B" w:rsidRPr="00AB435B">
        <w:rPr>
          <w:b/>
        </w:rPr>
        <w:t>»</w:t>
      </w:r>
      <w:r w:rsidR="00AB435B">
        <w:rPr>
          <w:lang w:val="en-US"/>
        </w:rPr>
        <w:t>.</w:t>
      </w:r>
    </w:p>
    <w:p w:rsidR="00693284" w:rsidRDefault="0085076F" w:rsidP="009D1863">
      <w:pPr>
        <w:pStyle w:val="ac"/>
        <w:numPr>
          <w:ilvl w:val="0"/>
          <w:numId w:val="16"/>
        </w:numPr>
      </w:pPr>
      <w:r>
        <w:t>Соедините порты входа-выхода по воде каналом общего вида и добавьте тепловую связь в этот канал.</w:t>
      </w:r>
      <w:r w:rsidR="00184195">
        <w:t xml:space="preserve"> Переименуйте имя канала в </w:t>
      </w:r>
      <w:r w:rsidR="00184195" w:rsidRPr="00184195">
        <w:rPr>
          <w:b/>
        </w:rPr>
        <w:t>«</w:t>
      </w:r>
      <w:r w:rsidR="00184195" w:rsidRPr="00184195">
        <w:rPr>
          <w:b/>
          <w:lang w:val="en-US"/>
        </w:rPr>
        <w:t>Tube</w:t>
      </w:r>
      <w:r w:rsidR="00184195" w:rsidRPr="00184195">
        <w:rPr>
          <w:b/>
        </w:rPr>
        <w:t>»</w:t>
      </w:r>
      <w:r w:rsidR="00184195">
        <w:rPr>
          <w:lang w:val="en-US"/>
        </w:rPr>
        <w:t>.</w:t>
      </w:r>
      <w:r w:rsidR="00184195">
        <w:t xml:space="preserve"> </w:t>
      </w:r>
    </w:p>
    <w:p w:rsidR="0085076F" w:rsidRDefault="0085076F" w:rsidP="009D1863">
      <w:pPr>
        <w:pStyle w:val="ac"/>
        <w:numPr>
          <w:ilvl w:val="0"/>
          <w:numId w:val="16"/>
        </w:numPr>
      </w:pPr>
      <w:r>
        <w:t>Соедините канал и бак тепловой связью.</w:t>
      </w:r>
    </w:p>
    <w:p w:rsidR="0085076F" w:rsidRDefault="0085076F" w:rsidP="009D1863">
      <w:pPr>
        <w:pStyle w:val="ac"/>
        <w:numPr>
          <w:ilvl w:val="0"/>
          <w:numId w:val="16"/>
        </w:numPr>
      </w:pPr>
      <w:r>
        <w:t>Соедините подвод пара с верхним отверстием в баке, соедините слив конденсата с нижним отверстием в баке.</w:t>
      </w:r>
    </w:p>
    <w:p w:rsidR="0085076F" w:rsidRDefault="0085076F" w:rsidP="0085076F">
      <w:r>
        <w:t xml:space="preserve">Результат см. на рисунке </w:t>
      </w:r>
      <w:r w:rsidR="00255F64">
        <w:fldChar w:fldCharType="begin"/>
      </w:r>
      <w:r w:rsidR="00255F64">
        <w:instrText xml:space="preserve"> REF _Ref281947661 \h </w:instrText>
      </w:r>
      <w:r w:rsidR="00255F64">
        <w:fldChar w:fldCharType="separate"/>
      </w:r>
      <w:r w:rsidR="00E1730D">
        <w:t xml:space="preserve">Рисунок </w:t>
      </w:r>
      <w:r w:rsidR="00E1730D">
        <w:rPr>
          <w:noProof/>
        </w:rPr>
        <w:t>58</w:t>
      </w:r>
      <w:r w:rsidR="00255F64">
        <w:fldChar w:fldCharType="end"/>
      </w:r>
      <w:r w:rsidR="00255F64">
        <w:t>.</w:t>
      </w:r>
    </w:p>
    <w:p w:rsidR="0085076F" w:rsidRPr="004A2A67" w:rsidRDefault="00F235BC" w:rsidP="00F235BC">
      <w:pPr>
        <w:pStyle w:val="a8"/>
      </w:pPr>
      <w:r>
        <w:rPr>
          <w:noProof/>
        </w:rPr>
        <w:drawing>
          <wp:inline distT="0" distB="0" distL="0" distR="0" wp14:anchorId="7D7A8C73" wp14:editId="616B1AFA">
            <wp:extent cx="4972050" cy="2209800"/>
            <wp:effectExtent l="0" t="0" r="0" b="0"/>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972050" cy="2209800"/>
                    </a:xfrm>
                    <a:prstGeom prst="rect">
                      <a:avLst/>
                    </a:prstGeom>
                  </pic:spPr>
                </pic:pic>
              </a:graphicData>
            </a:graphic>
          </wp:inline>
        </w:drawing>
      </w:r>
    </w:p>
    <w:p w:rsidR="00F235BC" w:rsidRDefault="00F235BC" w:rsidP="00F235BC">
      <w:pPr>
        <w:pStyle w:val="a4"/>
      </w:pPr>
      <w:bookmarkStart w:id="157" w:name="_Ref281947661"/>
      <w:bookmarkStart w:id="158" w:name="_Toc291248680"/>
      <w:r>
        <w:t xml:space="preserve">Рисунок </w:t>
      </w:r>
      <w:r w:rsidR="00C43823">
        <w:fldChar w:fldCharType="begin"/>
      </w:r>
      <w:r w:rsidR="00C43823">
        <w:instrText xml:space="preserve"> SEQ Рисунок \* ARABIC </w:instrText>
      </w:r>
      <w:r w:rsidR="00C43823">
        <w:fldChar w:fldCharType="separate"/>
      </w:r>
      <w:r w:rsidR="00E1730D">
        <w:rPr>
          <w:noProof/>
        </w:rPr>
        <w:t>58</w:t>
      </w:r>
      <w:r w:rsidR="00C43823">
        <w:rPr>
          <w:noProof/>
        </w:rPr>
        <w:fldChar w:fldCharType="end"/>
      </w:r>
      <w:bookmarkEnd w:id="157"/>
      <w:r>
        <w:t xml:space="preserve">. Структура </w:t>
      </w:r>
      <w:r w:rsidR="00255F64">
        <w:t xml:space="preserve">субмодели </w:t>
      </w:r>
      <w:r>
        <w:t>подогревателя ПНД-1</w:t>
      </w:r>
      <w:bookmarkEnd w:id="158"/>
    </w:p>
    <w:p w:rsidR="00FB610F" w:rsidRDefault="00255F64" w:rsidP="009D1863">
      <w:pPr>
        <w:pStyle w:val="ac"/>
        <w:numPr>
          <w:ilvl w:val="0"/>
          <w:numId w:val="16"/>
        </w:numPr>
      </w:pPr>
      <w:r>
        <w:t>Вернитесь на верхний уровень и измените положение появившихся портов субмодели на нужное (вода справа и влево, пар сверху вниз).</w:t>
      </w:r>
    </w:p>
    <w:p w:rsidR="00255F64" w:rsidRDefault="00255F64" w:rsidP="009D1863">
      <w:pPr>
        <w:pStyle w:val="ac"/>
        <w:numPr>
          <w:ilvl w:val="0"/>
          <w:numId w:val="16"/>
        </w:numPr>
      </w:pPr>
      <w:r>
        <w:t>Соедините все элементы, сравните полученную схему с рисунком</w:t>
      </w:r>
      <w:r w:rsidR="0092296C">
        <w:t xml:space="preserve"> </w:t>
      </w:r>
      <w:r w:rsidR="0092296C">
        <w:fldChar w:fldCharType="begin"/>
      </w:r>
      <w:r w:rsidR="0092296C">
        <w:instrText xml:space="preserve"> REF _Ref281948027 \h </w:instrText>
      </w:r>
      <w:r w:rsidR="0092296C">
        <w:fldChar w:fldCharType="separate"/>
      </w:r>
      <w:r w:rsidR="00E1730D">
        <w:t xml:space="preserve">Рисунок </w:t>
      </w:r>
      <w:r w:rsidR="00E1730D">
        <w:rPr>
          <w:noProof/>
        </w:rPr>
        <w:t>59</w:t>
      </w:r>
      <w:r w:rsidR="0092296C">
        <w:fldChar w:fldCharType="end"/>
      </w:r>
      <w:r w:rsidR="0092296C" w:rsidRPr="005B0167">
        <w:t>.</w:t>
      </w:r>
    </w:p>
    <w:p w:rsidR="00255F64" w:rsidRPr="00FB610F" w:rsidRDefault="006572DF" w:rsidP="00255F64">
      <w:pPr>
        <w:pStyle w:val="a8"/>
      </w:pPr>
      <w:r>
        <w:rPr>
          <w:noProof/>
        </w:rPr>
        <w:drawing>
          <wp:inline distT="0" distB="0" distL="0" distR="0" wp14:anchorId="64F6C4C1" wp14:editId="69E71B71">
            <wp:extent cx="4143375" cy="3790950"/>
            <wp:effectExtent l="0" t="0" r="9525"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143375" cy="3790950"/>
                    </a:xfrm>
                    <a:prstGeom prst="rect">
                      <a:avLst/>
                    </a:prstGeom>
                  </pic:spPr>
                </pic:pic>
              </a:graphicData>
            </a:graphic>
          </wp:inline>
        </w:drawing>
      </w:r>
    </w:p>
    <w:p w:rsidR="00A03CA4" w:rsidRDefault="00A03CA4" w:rsidP="00A03CA4">
      <w:pPr>
        <w:pStyle w:val="a4"/>
      </w:pPr>
      <w:bookmarkStart w:id="159" w:name="_Ref281948027"/>
      <w:bookmarkStart w:id="160" w:name="_Toc291248681"/>
      <w:r>
        <w:t xml:space="preserve">Рисунок </w:t>
      </w:r>
      <w:r w:rsidR="00C43823">
        <w:fldChar w:fldCharType="begin"/>
      </w:r>
      <w:r w:rsidR="00C43823">
        <w:instrText xml:space="preserve"> SEQ Рисунок \* ARABIC </w:instrText>
      </w:r>
      <w:r w:rsidR="00C43823">
        <w:fldChar w:fldCharType="separate"/>
      </w:r>
      <w:r w:rsidR="00E1730D">
        <w:rPr>
          <w:noProof/>
        </w:rPr>
        <w:t>59</w:t>
      </w:r>
      <w:r w:rsidR="00C43823">
        <w:rPr>
          <w:noProof/>
        </w:rPr>
        <w:fldChar w:fldCharType="end"/>
      </w:r>
      <w:bookmarkEnd w:id="159"/>
      <w:r>
        <w:t>. Схема подогревателя ПНД-1</w:t>
      </w:r>
      <w:bookmarkEnd w:id="160"/>
    </w:p>
    <w:p w:rsidR="00FB610F" w:rsidRDefault="0024393E" w:rsidP="0024393E">
      <w:pPr>
        <w:pStyle w:val="3"/>
      </w:pPr>
      <w:bookmarkStart w:id="161" w:name="_Toc369869670"/>
      <w:r>
        <w:lastRenderedPageBreak/>
        <w:t>Программирование субмодели подогревателя ПНД-1 (ПН-100)</w:t>
      </w:r>
      <w:bookmarkEnd w:id="161"/>
    </w:p>
    <w:p w:rsidR="0024393E" w:rsidRPr="003F7576" w:rsidRDefault="0024393E" w:rsidP="0024393E">
      <w:r>
        <w:t xml:space="preserve">Теперь, задав глобальные параметры и набрав структуру модели, перейдём к </w:t>
      </w:r>
      <w:r w:rsidR="00430A84">
        <w:t xml:space="preserve">созданию нового блока (субмодели) ПНД-1 и </w:t>
      </w:r>
      <w:r>
        <w:t>программированию вложенного уровня субмодели (аналогично тому как в предыдущем разделе мы программировали инициализацию конденсатора турбины).</w:t>
      </w:r>
    </w:p>
    <w:p w:rsidR="00C13C4D" w:rsidRPr="00C13C4D" w:rsidRDefault="00C13C4D" w:rsidP="0024393E">
      <w:r>
        <w:t xml:space="preserve">Находясь на верхнем уровне субмодели, </w:t>
      </w:r>
      <w:r w:rsidR="009A705D">
        <w:t xml:space="preserve">выделите её и </w:t>
      </w:r>
      <w:r>
        <w:t xml:space="preserve">воспользуйтесь пунктом </w:t>
      </w:r>
      <w:r w:rsidR="009A705D">
        <w:t xml:space="preserve">главного </w:t>
      </w:r>
      <w:r>
        <w:t>меню</w:t>
      </w:r>
      <w:r w:rsidR="002125B2">
        <w:t xml:space="preserve"> </w:t>
      </w:r>
      <w:r w:rsidR="002125B2" w:rsidRPr="00786804">
        <w:rPr>
          <w:b/>
        </w:rPr>
        <w:t>«Правка»</w:t>
      </w:r>
      <w:r w:rsidR="00786804" w:rsidRPr="00786804">
        <w:rPr>
          <w:b/>
        </w:rPr>
        <w:t xml:space="preserve"> </w:t>
      </w:r>
      <w:r w:rsidR="00786804" w:rsidRPr="00786804">
        <w:rPr>
          <w:rStyle w:val="a9"/>
          <w:b w:val="0"/>
        </w:rPr>
        <w:t>→</w:t>
      </w:r>
      <w:r w:rsidR="002125B2" w:rsidRPr="00786804">
        <w:rPr>
          <w:b/>
        </w:rPr>
        <w:t xml:space="preserve"> «Изменить блок…»</w:t>
      </w:r>
      <w:r w:rsidR="009A705D" w:rsidRPr="009A705D">
        <w:t>:</w:t>
      </w:r>
      <w:r w:rsidR="002125B2" w:rsidRPr="009A705D">
        <w:t xml:space="preserve"> </w:t>
      </w:r>
      <w:r w:rsidR="002125B2">
        <w:t xml:space="preserve">введите следующие </w:t>
      </w:r>
      <w:r w:rsidR="00E32568">
        <w:t xml:space="preserve">21 свойство и </w:t>
      </w:r>
      <w:r w:rsidR="0051422F">
        <w:t>15 параметров</w:t>
      </w:r>
      <w:r w:rsidR="002125B2">
        <w:t xml:space="preserve"> для субмодели ПН-100</w:t>
      </w:r>
      <w:r w:rsidR="00B26851">
        <w:t xml:space="preserve">, см. </w:t>
      </w:r>
      <w:r w:rsidR="00B26851">
        <w:fldChar w:fldCharType="begin"/>
      </w:r>
      <w:r w:rsidR="00B26851">
        <w:instrText xml:space="preserve"> REF _Ref282016113 \h </w:instrText>
      </w:r>
      <w:r w:rsidR="00B26851">
        <w:fldChar w:fldCharType="separate"/>
      </w:r>
      <w:r w:rsidR="00E1730D">
        <w:t xml:space="preserve">Рисунок </w:t>
      </w:r>
      <w:r w:rsidR="00E1730D">
        <w:rPr>
          <w:noProof/>
        </w:rPr>
        <w:t>60</w:t>
      </w:r>
      <w:r w:rsidR="00B26851">
        <w:fldChar w:fldCharType="end"/>
      </w:r>
      <w:r w:rsidR="00B26851">
        <w:t xml:space="preserve"> и </w:t>
      </w:r>
      <w:r w:rsidR="00B26851">
        <w:fldChar w:fldCharType="begin"/>
      </w:r>
      <w:r w:rsidR="00B26851">
        <w:instrText xml:space="preserve"> REF _Ref282016124 \h </w:instrText>
      </w:r>
      <w:r w:rsidR="00B26851">
        <w:fldChar w:fldCharType="separate"/>
      </w:r>
      <w:r w:rsidR="00E1730D">
        <w:t xml:space="preserve">Рисунок </w:t>
      </w:r>
      <w:r w:rsidR="00E1730D">
        <w:rPr>
          <w:noProof/>
        </w:rPr>
        <w:t>61</w:t>
      </w:r>
      <w:r w:rsidR="00B26851">
        <w:fldChar w:fldCharType="end"/>
      </w:r>
      <w:r w:rsidR="009A705D">
        <w:t>.</w:t>
      </w:r>
    </w:p>
    <w:p w:rsidR="00714CF2" w:rsidRDefault="0051422F" w:rsidP="0051422F">
      <w:pPr>
        <w:pStyle w:val="a8"/>
      </w:pPr>
      <w:r>
        <w:rPr>
          <w:noProof/>
        </w:rPr>
        <w:drawing>
          <wp:inline distT="0" distB="0" distL="0" distR="0" wp14:anchorId="6214BD81" wp14:editId="50B6D694">
            <wp:extent cx="6057900" cy="4991100"/>
            <wp:effectExtent l="0" t="0" r="0" b="0"/>
            <wp:docPr id="250" name="Рисунок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6057900" cy="4991100"/>
                    </a:xfrm>
                    <a:prstGeom prst="rect">
                      <a:avLst/>
                    </a:prstGeom>
                  </pic:spPr>
                </pic:pic>
              </a:graphicData>
            </a:graphic>
          </wp:inline>
        </w:drawing>
      </w:r>
    </w:p>
    <w:p w:rsidR="00AB435B" w:rsidRDefault="00AB435B" w:rsidP="00AB435B">
      <w:pPr>
        <w:pStyle w:val="a4"/>
      </w:pPr>
      <w:bookmarkStart w:id="162" w:name="_Ref282016113"/>
      <w:bookmarkStart w:id="163" w:name="_Toc291248682"/>
      <w:r>
        <w:t xml:space="preserve">Рисунок </w:t>
      </w:r>
      <w:r w:rsidR="00C43823">
        <w:fldChar w:fldCharType="begin"/>
      </w:r>
      <w:r w:rsidR="00C43823">
        <w:instrText xml:space="preserve"> SEQ Рисунок \* ARABIC </w:instrText>
      </w:r>
      <w:r w:rsidR="00C43823">
        <w:fldChar w:fldCharType="separate"/>
      </w:r>
      <w:r w:rsidR="00E1730D">
        <w:rPr>
          <w:noProof/>
        </w:rPr>
        <w:t>60</w:t>
      </w:r>
      <w:r w:rsidR="00C43823">
        <w:rPr>
          <w:noProof/>
        </w:rPr>
        <w:fldChar w:fldCharType="end"/>
      </w:r>
      <w:bookmarkEnd w:id="162"/>
      <w:r>
        <w:t>. Свойства субмодели подогревателя ПНД-1</w:t>
      </w:r>
      <w:bookmarkEnd w:id="163"/>
    </w:p>
    <w:p w:rsidR="005A1EC5" w:rsidRDefault="009A705D" w:rsidP="0024393E">
      <w:r>
        <w:t xml:space="preserve">Не забудьте ввести </w:t>
      </w:r>
      <w:r w:rsidR="005A1EC5">
        <w:t xml:space="preserve">в поле </w:t>
      </w:r>
      <w:r w:rsidR="005A1EC5" w:rsidRPr="005A1EC5">
        <w:rPr>
          <w:b/>
        </w:rPr>
        <w:t>«С</w:t>
      </w:r>
      <w:r w:rsidRPr="005A1EC5">
        <w:rPr>
          <w:b/>
        </w:rPr>
        <w:t>войства для чтения</w:t>
      </w:r>
      <w:r w:rsidR="005A1EC5" w:rsidRPr="005A1EC5">
        <w:rPr>
          <w:b/>
        </w:rPr>
        <w:t>»</w:t>
      </w:r>
      <w:r>
        <w:t xml:space="preserve"> длину, гидравлический диаметр трубчатки, проходное сечение по охлаждающей воде, высоту бака и высоту конденсатосборника.</w:t>
      </w:r>
      <w:r w:rsidR="005A1EC5">
        <w:t xml:space="preserve"> Вводите параметры и свойства внимательно и аккуратно.</w:t>
      </w:r>
    </w:p>
    <w:p w:rsidR="00D35185" w:rsidRDefault="00D35185" w:rsidP="0024393E">
      <w:r>
        <w:t>После задания свойств и параметров субмодели, зайдите в неё и перейдите во вкладку «Параметры», там введите следующий код в блоке инициализации (попробуйте самостоятельно понять смысл каждой строки кода):</w:t>
      </w:r>
    </w:p>
    <w:p w:rsidR="009A705D" w:rsidRPr="00714CF2" w:rsidRDefault="009A705D" w:rsidP="0024393E"/>
    <w:p w:rsidR="00430A84" w:rsidRPr="00430A84" w:rsidRDefault="005A1EC5" w:rsidP="0051422F">
      <w:pPr>
        <w:pStyle w:val="a8"/>
      </w:pPr>
      <w:r>
        <w:rPr>
          <w:noProof/>
        </w:rPr>
        <w:lastRenderedPageBreak/>
        <w:drawing>
          <wp:inline distT="0" distB="0" distL="0" distR="0" wp14:anchorId="1152C801" wp14:editId="2FCF98D8">
            <wp:extent cx="5343525" cy="4248150"/>
            <wp:effectExtent l="0" t="0" r="9525" b="0"/>
            <wp:docPr id="251" name="Рисунок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343525" cy="4248150"/>
                    </a:xfrm>
                    <a:prstGeom prst="rect">
                      <a:avLst/>
                    </a:prstGeom>
                  </pic:spPr>
                </pic:pic>
              </a:graphicData>
            </a:graphic>
          </wp:inline>
        </w:drawing>
      </w:r>
    </w:p>
    <w:p w:rsidR="00AB435B" w:rsidRDefault="00AB435B" w:rsidP="00AB435B">
      <w:pPr>
        <w:pStyle w:val="a4"/>
      </w:pPr>
      <w:bookmarkStart w:id="164" w:name="_Ref282016124"/>
      <w:bookmarkStart w:id="165" w:name="_Toc291248683"/>
      <w:r>
        <w:t xml:space="preserve">Рисунок </w:t>
      </w:r>
      <w:r w:rsidR="00C43823">
        <w:fldChar w:fldCharType="begin"/>
      </w:r>
      <w:r w:rsidR="00C43823">
        <w:instrText xml:space="preserve"> SEQ Рисунок \* ARABIC </w:instrText>
      </w:r>
      <w:r w:rsidR="00C43823">
        <w:fldChar w:fldCharType="separate"/>
      </w:r>
      <w:r w:rsidR="00E1730D">
        <w:rPr>
          <w:noProof/>
        </w:rPr>
        <w:t>61</w:t>
      </w:r>
      <w:r w:rsidR="00C43823">
        <w:rPr>
          <w:noProof/>
        </w:rPr>
        <w:fldChar w:fldCharType="end"/>
      </w:r>
      <w:bookmarkEnd w:id="164"/>
      <w:r>
        <w:t>. Параметры субмодели подогревателя ПНД-1</w:t>
      </w:r>
      <w:bookmarkEnd w:id="165"/>
    </w:p>
    <w:tbl>
      <w:tblPr>
        <w:tblStyle w:val="af1"/>
        <w:tblW w:w="0" w:type="auto"/>
        <w:tblLook w:val="04A0" w:firstRow="1" w:lastRow="0" w:firstColumn="1" w:lastColumn="0" w:noHBand="0" w:noVBand="1"/>
      </w:tblPr>
      <w:tblGrid>
        <w:gridCol w:w="10199"/>
      </w:tblGrid>
      <w:tr w:rsidR="00D35185" w:rsidTr="00D35185">
        <w:tc>
          <w:tcPr>
            <w:tcW w:w="10420" w:type="dxa"/>
            <w:tcBorders>
              <w:top w:val="nil"/>
              <w:bottom w:val="nil"/>
              <w:right w:val="nil"/>
            </w:tcBorders>
          </w:tcPr>
          <w:p w:rsidR="00D35185" w:rsidRPr="003F7576" w:rsidRDefault="00D35185" w:rsidP="00D35185">
            <w:pPr>
              <w:pStyle w:val="0"/>
              <w:rPr>
                <w:rStyle w:val="af"/>
                <w:b/>
                <w:lang w:val="en-US"/>
              </w:rPr>
            </w:pPr>
            <w:r w:rsidRPr="003F7576">
              <w:rPr>
                <w:rStyle w:val="af"/>
                <w:b/>
                <w:lang w:val="en-US"/>
              </w:rPr>
              <w:t>initialization</w:t>
            </w:r>
          </w:p>
          <w:p w:rsidR="00D35185" w:rsidRPr="003F7576" w:rsidRDefault="00D35185" w:rsidP="00D35185">
            <w:pPr>
              <w:pStyle w:val="0"/>
              <w:rPr>
                <w:rStyle w:val="af"/>
                <w:lang w:val="en-US"/>
              </w:rPr>
            </w:pPr>
            <w:r w:rsidRPr="003F7576">
              <w:rPr>
                <w:rStyle w:val="af"/>
                <w:lang w:val="en-US"/>
              </w:rPr>
              <w:t xml:space="preserve"> Tube.Material=Material;</w:t>
            </w:r>
          </w:p>
          <w:p w:rsidR="00D35185" w:rsidRPr="003F7576" w:rsidRDefault="00D35185" w:rsidP="00D35185">
            <w:pPr>
              <w:pStyle w:val="0"/>
              <w:rPr>
                <w:rStyle w:val="af"/>
                <w:lang w:val="en-US"/>
              </w:rPr>
            </w:pPr>
            <w:r w:rsidRPr="003F7576">
              <w:rPr>
                <w:rStyle w:val="af"/>
                <w:lang w:val="en-US"/>
              </w:rPr>
              <w:t xml:space="preserve"> submodel.Dg = submodel.d-</w:t>
            </w:r>
            <w:r w:rsidRPr="003F7576">
              <w:rPr>
                <w:rStyle w:val="af"/>
                <w:color w:val="0070C0"/>
                <w:lang w:val="en-US"/>
              </w:rPr>
              <w:t>2</w:t>
            </w:r>
            <w:r w:rsidRPr="003F7576">
              <w:rPr>
                <w:rStyle w:val="af"/>
                <w:lang w:val="en-US"/>
              </w:rPr>
              <w:t>*submodel.ds;</w:t>
            </w:r>
          </w:p>
          <w:p w:rsidR="00D35185" w:rsidRPr="003F7576" w:rsidRDefault="00D35185" w:rsidP="00D35185">
            <w:pPr>
              <w:pStyle w:val="0"/>
              <w:rPr>
                <w:rStyle w:val="af"/>
                <w:lang w:val="en-US"/>
              </w:rPr>
            </w:pPr>
            <w:r w:rsidRPr="003F7576">
              <w:rPr>
                <w:rStyle w:val="af"/>
                <w:lang w:val="en-US"/>
              </w:rPr>
              <w:t xml:space="preserve"> </w:t>
            </w:r>
            <w:r w:rsidRPr="003F7576">
              <w:rPr>
                <w:rStyle w:val="af"/>
                <w:b/>
                <w:lang w:val="en-US"/>
              </w:rPr>
              <w:t>setpropevalstring</w:t>
            </w:r>
            <w:r w:rsidRPr="003F7576">
              <w:rPr>
                <w:rStyle w:val="af"/>
                <w:lang w:val="en-US"/>
              </w:rPr>
              <w:t>(submodel,</w:t>
            </w:r>
            <w:r w:rsidRPr="003F7576">
              <w:rPr>
                <w:rStyle w:val="af5"/>
                <w:lang w:val="en-US"/>
              </w:rPr>
              <w:t>"Dg"</w:t>
            </w:r>
            <w:r w:rsidRPr="003F7576">
              <w:rPr>
                <w:rStyle w:val="af"/>
                <w:lang w:val="en-US"/>
              </w:rPr>
              <w:t xml:space="preserve">,submodel.dg); </w:t>
            </w:r>
          </w:p>
          <w:p w:rsidR="00D35185" w:rsidRPr="003F7576" w:rsidRDefault="00D35185" w:rsidP="00D35185">
            <w:pPr>
              <w:pStyle w:val="0"/>
              <w:rPr>
                <w:rStyle w:val="af"/>
                <w:lang w:val="en-US"/>
              </w:rPr>
            </w:pPr>
            <w:r w:rsidRPr="003F7576">
              <w:rPr>
                <w:rStyle w:val="af"/>
                <w:lang w:val="en-US"/>
              </w:rPr>
              <w:t xml:space="preserve"> submodel.S = pi*submodel.dg*submodel.dg*n/</w:t>
            </w:r>
            <w:r w:rsidRPr="003F7576">
              <w:rPr>
                <w:rStyle w:val="af"/>
                <w:color w:val="0070C0"/>
                <w:lang w:val="en-US"/>
              </w:rPr>
              <w:t>4</w:t>
            </w:r>
            <w:r w:rsidRPr="003F7576">
              <w:rPr>
                <w:rStyle w:val="af"/>
                <w:lang w:val="en-US"/>
              </w:rPr>
              <w:t>;</w:t>
            </w:r>
          </w:p>
          <w:p w:rsidR="00D35185" w:rsidRPr="00D35185" w:rsidRDefault="00D35185" w:rsidP="00D35185">
            <w:pPr>
              <w:pStyle w:val="0"/>
              <w:rPr>
                <w:rStyle w:val="af"/>
                <w:lang w:val="en-US"/>
              </w:rPr>
            </w:pPr>
            <w:r w:rsidRPr="00D35185">
              <w:rPr>
                <w:rStyle w:val="af"/>
                <w:lang w:val="en-US"/>
              </w:rPr>
              <w:t xml:space="preserve"> </w:t>
            </w:r>
            <w:r w:rsidRPr="00D35185">
              <w:rPr>
                <w:rStyle w:val="af"/>
                <w:b/>
                <w:lang w:val="en-US"/>
              </w:rPr>
              <w:t>setpropevalstring</w:t>
            </w:r>
            <w:r w:rsidRPr="00D35185">
              <w:rPr>
                <w:rStyle w:val="af"/>
                <w:lang w:val="en-US"/>
              </w:rPr>
              <w:t>(submodel,</w:t>
            </w:r>
            <w:r w:rsidRPr="00111C8A">
              <w:rPr>
                <w:rStyle w:val="af5"/>
                <w:lang w:val="en-US"/>
              </w:rPr>
              <w:t>"S"</w:t>
            </w:r>
            <w:r w:rsidRPr="00D35185">
              <w:rPr>
                <w:rStyle w:val="af"/>
                <w:lang w:val="en-US"/>
              </w:rPr>
              <w:t xml:space="preserve">,submodel.S); </w:t>
            </w:r>
          </w:p>
          <w:p w:rsidR="00D35185" w:rsidRPr="003F7576" w:rsidRDefault="00D35185" w:rsidP="00D35185">
            <w:pPr>
              <w:pStyle w:val="0"/>
              <w:rPr>
                <w:rStyle w:val="af"/>
                <w:lang w:val="en-US"/>
              </w:rPr>
            </w:pPr>
            <w:r w:rsidRPr="00D35185">
              <w:rPr>
                <w:rStyle w:val="af"/>
                <w:lang w:val="en-US"/>
              </w:rPr>
              <w:t xml:space="preserve"> </w:t>
            </w:r>
            <w:r w:rsidRPr="003F7576">
              <w:rPr>
                <w:rStyle w:val="af"/>
                <w:b/>
                <w:lang w:val="en-US"/>
              </w:rPr>
              <w:t>setpropevalstring</w:t>
            </w:r>
            <w:r w:rsidRPr="003F7576">
              <w:rPr>
                <w:rStyle w:val="af"/>
                <w:lang w:val="en-US"/>
              </w:rPr>
              <w:t>(submodel,</w:t>
            </w:r>
            <w:r w:rsidRPr="003F7576">
              <w:rPr>
                <w:rStyle w:val="af5"/>
                <w:lang w:val="en-US"/>
              </w:rPr>
              <w:t>"L"</w:t>
            </w:r>
            <w:r w:rsidRPr="003F7576">
              <w:rPr>
                <w:rStyle w:val="af"/>
                <w:lang w:val="en-US"/>
              </w:rPr>
              <w:t>,submodel.F/(pi*submodel.dg*submodel.n));</w:t>
            </w:r>
          </w:p>
          <w:p w:rsidR="00D35185" w:rsidRPr="003F7576" w:rsidRDefault="00D35185" w:rsidP="00D35185">
            <w:pPr>
              <w:pStyle w:val="0"/>
              <w:rPr>
                <w:rStyle w:val="af"/>
                <w:lang w:val="en-US"/>
              </w:rPr>
            </w:pPr>
            <w:r w:rsidRPr="003F7576">
              <w:rPr>
                <w:rStyle w:val="af"/>
                <w:lang w:val="en-US"/>
              </w:rPr>
              <w:t xml:space="preserve"> </w:t>
            </w:r>
            <w:r w:rsidRPr="003F7576">
              <w:rPr>
                <w:rStyle w:val="af"/>
                <w:b/>
                <w:lang w:val="en-US"/>
              </w:rPr>
              <w:t>setpropevalstring</w:t>
            </w:r>
            <w:r w:rsidRPr="003F7576">
              <w:rPr>
                <w:rStyle w:val="af"/>
                <w:lang w:val="en-US"/>
              </w:rPr>
              <w:t>(Tube,</w:t>
            </w:r>
            <w:r w:rsidRPr="003F7576">
              <w:rPr>
                <w:rStyle w:val="af5"/>
                <w:lang w:val="en-US"/>
              </w:rPr>
              <w:t>"Count"</w:t>
            </w:r>
            <w:r w:rsidRPr="003F7576">
              <w:rPr>
                <w:rStyle w:val="af"/>
                <w:lang w:val="en-US"/>
              </w:rPr>
              <w:t xml:space="preserve">,submodel.Count); </w:t>
            </w:r>
          </w:p>
          <w:p w:rsidR="00D35185" w:rsidRPr="003F7576" w:rsidRDefault="00D35185" w:rsidP="00D35185">
            <w:pPr>
              <w:pStyle w:val="0"/>
              <w:rPr>
                <w:rStyle w:val="af"/>
                <w:lang w:val="en-US"/>
              </w:rPr>
            </w:pPr>
            <w:r w:rsidRPr="003F7576">
              <w:rPr>
                <w:rStyle w:val="af"/>
                <w:lang w:val="en-US"/>
              </w:rPr>
              <w:t xml:space="preserve"> </w:t>
            </w:r>
            <w:r w:rsidRPr="003F7576">
              <w:rPr>
                <w:rStyle w:val="af"/>
                <w:b/>
                <w:lang w:val="en-US"/>
              </w:rPr>
              <w:t>setpropevalstring</w:t>
            </w:r>
            <w:r w:rsidRPr="003F7576">
              <w:rPr>
                <w:rStyle w:val="af"/>
                <w:lang w:val="en-US"/>
              </w:rPr>
              <w:t>(Tube,</w:t>
            </w:r>
            <w:r w:rsidRPr="003F7576">
              <w:rPr>
                <w:rStyle w:val="af5"/>
                <w:lang w:val="en-US"/>
              </w:rPr>
              <w:t>"Gidr_D"</w:t>
            </w:r>
            <w:r w:rsidRPr="003F7576">
              <w:rPr>
                <w:rStyle w:val="af"/>
                <w:lang w:val="en-US"/>
              </w:rPr>
              <w:t>,</w:t>
            </w:r>
            <w:r w:rsidRPr="003F7576">
              <w:rPr>
                <w:rStyle w:val="af5"/>
                <w:lang w:val="en-US"/>
              </w:rPr>
              <w:t>"["</w:t>
            </w:r>
            <w:r w:rsidRPr="003F7576">
              <w:rPr>
                <w:rStyle w:val="af"/>
                <w:lang w:val="en-US"/>
              </w:rPr>
              <w:t>+Count#submodel.Dg+</w:t>
            </w:r>
            <w:r w:rsidRPr="003F7576">
              <w:rPr>
                <w:rStyle w:val="af5"/>
                <w:lang w:val="en-US"/>
              </w:rPr>
              <w:t>"]"</w:t>
            </w:r>
            <w:r w:rsidRPr="003F7576">
              <w:rPr>
                <w:rStyle w:val="af"/>
                <w:lang w:val="en-US"/>
              </w:rPr>
              <w:t>);</w:t>
            </w:r>
          </w:p>
          <w:p w:rsidR="00D35185" w:rsidRPr="003F7576" w:rsidRDefault="00D35185" w:rsidP="00D35185">
            <w:pPr>
              <w:pStyle w:val="0"/>
              <w:rPr>
                <w:rStyle w:val="af"/>
                <w:lang w:val="en-US"/>
              </w:rPr>
            </w:pPr>
            <w:r w:rsidRPr="003F7576">
              <w:rPr>
                <w:rStyle w:val="af"/>
                <w:lang w:val="en-US"/>
              </w:rPr>
              <w:t xml:space="preserve"> </w:t>
            </w:r>
            <w:r w:rsidRPr="003F7576">
              <w:rPr>
                <w:rStyle w:val="af"/>
                <w:b/>
                <w:lang w:val="en-US"/>
              </w:rPr>
              <w:t>setpropevalstring</w:t>
            </w:r>
            <w:r w:rsidRPr="003F7576">
              <w:rPr>
                <w:rStyle w:val="af"/>
                <w:lang w:val="en-US"/>
              </w:rPr>
              <w:t>(Tube,</w:t>
            </w:r>
            <w:r w:rsidRPr="003F7576">
              <w:rPr>
                <w:rStyle w:val="af5"/>
                <w:lang w:val="en-US"/>
              </w:rPr>
              <w:t>"Sechen"</w:t>
            </w:r>
            <w:r w:rsidRPr="003F7576">
              <w:rPr>
                <w:rStyle w:val="af"/>
                <w:lang w:val="en-US"/>
              </w:rPr>
              <w:t>,</w:t>
            </w:r>
            <w:r w:rsidRPr="003F7576">
              <w:rPr>
                <w:rStyle w:val="af5"/>
                <w:lang w:val="en-US"/>
              </w:rPr>
              <w:t>"["</w:t>
            </w:r>
            <w:r w:rsidRPr="003F7576">
              <w:rPr>
                <w:rStyle w:val="af"/>
                <w:lang w:val="en-US"/>
              </w:rPr>
              <w:t>+Count#submodel.S+</w:t>
            </w:r>
            <w:r w:rsidRPr="003F7576">
              <w:rPr>
                <w:rStyle w:val="af5"/>
                <w:lang w:val="en-US"/>
              </w:rPr>
              <w:t>"]"</w:t>
            </w:r>
            <w:r w:rsidRPr="003F7576">
              <w:rPr>
                <w:rStyle w:val="af"/>
                <w:lang w:val="en-US"/>
              </w:rPr>
              <w:t>);</w:t>
            </w:r>
          </w:p>
          <w:p w:rsidR="00D35185" w:rsidRPr="003F7576" w:rsidRDefault="00D35185" w:rsidP="00D35185">
            <w:pPr>
              <w:pStyle w:val="0"/>
              <w:rPr>
                <w:rStyle w:val="af"/>
                <w:lang w:val="en-US"/>
              </w:rPr>
            </w:pPr>
            <w:r w:rsidRPr="003F7576">
              <w:rPr>
                <w:rStyle w:val="af"/>
                <w:lang w:val="en-US"/>
              </w:rPr>
              <w:t xml:space="preserve"> </w:t>
            </w:r>
            <w:r w:rsidRPr="003F7576">
              <w:rPr>
                <w:rStyle w:val="af"/>
                <w:b/>
                <w:lang w:val="en-US"/>
              </w:rPr>
              <w:t>setpropevalstring</w:t>
            </w:r>
            <w:r w:rsidRPr="003F7576">
              <w:rPr>
                <w:rStyle w:val="af"/>
                <w:lang w:val="en-US"/>
              </w:rPr>
              <w:t>(Tube,</w:t>
            </w:r>
            <w:r w:rsidRPr="003F7576">
              <w:rPr>
                <w:rStyle w:val="af5"/>
                <w:lang w:val="en-US"/>
              </w:rPr>
              <w:t>"Dlina"</w:t>
            </w:r>
            <w:r w:rsidRPr="003F7576">
              <w:rPr>
                <w:rStyle w:val="af"/>
                <w:lang w:val="en-US"/>
              </w:rPr>
              <w:t>,</w:t>
            </w:r>
            <w:r w:rsidRPr="003F7576">
              <w:rPr>
                <w:rStyle w:val="af5"/>
                <w:lang w:val="en-US"/>
              </w:rPr>
              <w:t>"["</w:t>
            </w:r>
            <w:r w:rsidRPr="003F7576">
              <w:rPr>
                <w:rStyle w:val="af"/>
                <w:lang w:val="en-US"/>
              </w:rPr>
              <w:t>+Count#(submodel.L/Count)+</w:t>
            </w:r>
            <w:r w:rsidRPr="003F7576">
              <w:rPr>
                <w:rStyle w:val="af5"/>
                <w:lang w:val="en-US"/>
              </w:rPr>
              <w:t>"]"</w:t>
            </w:r>
            <w:r w:rsidRPr="003F7576">
              <w:rPr>
                <w:rStyle w:val="af"/>
                <w:lang w:val="en-US"/>
              </w:rPr>
              <w:t>);</w:t>
            </w:r>
          </w:p>
          <w:p w:rsidR="00D35185" w:rsidRPr="003F7576" w:rsidRDefault="00D35185" w:rsidP="00D35185">
            <w:pPr>
              <w:pStyle w:val="0"/>
              <w:rPr>
                <w:rStyle w:val="af"/>
                <w:lang w:val="en-US"/>
              </w:rPr>
            </w:pPr>
            <w:r w:rsidRPr="003F7576">
              <w:rPr>
                <w:rStyle w:val="af"/>
                <w:lang w:val="en-US"/>
              </w:rPr>
              <w:t xml:space="preserve"> </w:t>
            </w:r>
            <w:r w:rsidRPr="003F7576">
              <w:rPr>
                <w:rStyle w:val="af"/>
                <w:b/>
                <w:lang w:val="en-US"/>
              </w:rPr>
              <w:t>setpropevalstring</w:t>
            </w:r>
            <w:r w:rsidRPr="003F7576">
              <w:rPr>
                <w:rStyle w:val="af"/>
                <w:lang w:val="en-US"/>
              </w:rPr>
              <w:t>(Tube,</w:t>
            </w:r>
            <w:r w:rsidRPr="003F7576">
              <w:rPr>
                <w:rStyle w:val="af5"/>
                <w:lang w:val="en-US"/>
              </w:rPr>
              <w:t>"Soprot"</w:t>
            </w:r>
            <w:r w:rsidRPr="003F7576">
              <w:rPr>
                <w:rStyle w:val="af"/>
                <w:lang w:val="en-US"/>
              </w:rPr>
              <w:t>,</w:t>
            </w:r>
            <w:r w:rsidRPr="003F7576">
              <w:rPr>
                <w:rStyle w:val="af5"/>
                <w:lang w:val="en-US"/>
              </w:rPr>
              <w:t>"["</w:t>
            </w:r>
            <w:r w:rsidRPr="003F7576">
              <w:rPr>
                <w:rStyle w:val="af"/>
                <w:lang w:val="en-US"/>
              </w:rPr>
              <w:t>+Count#</w:t>
            </w:r>
            <w:r w:rsidRPr="003F7576">
              <w:rPr>
                <w:rStyle w:val="af"/>
                <w:color w:val="0070C0"/>
                <w:lang w:val="en-US"/>
              </w:rPr>
              <w:t>0.0</w:t>
            </w:r>
            <w:r w:rsidRPr="003F7576">
              <w:rPr>
                <w:rStyle w:val="af"/>
                <w:lang w:val="en-US"/>
              </w:rPr>
              <w:t>+</w:t>
            </w:r>
            <w:r w:rsidRPr="003F7576">
              <w:rPr>
                <w:rStyle w:val="af5"/>
                <w:lang w:val="en-US"/>
              </w:rPr>
              <w:t>"]"</w:t>
            </w:r>
            <w:r w:rsidRPr="003F7576">
              <w:rPr>
                <w:rStyle w:val="af"/>
                <w:lang w:val="en-US"/>
              </w:rPr>
              <w:t>);</w:t>
            </w:r>
          </w:p>
          <w:p w:rsidR="00D35185" w:rsidRPr="003F7576" w:rsidRDefault="00D35185" w:rsidP="00D35185">
            <w:pPr>
              <w:pStyle w:val="0"/>
              <w:rPr>
                <w:rStyle w:val="af"/>
                <w:lang w:val="en-US"/>
              </w:rPr>
            </w:pPr>
            <w:r w:rsidRPr="003F7576">
              <w:rPr>
                <w:rStyle w:val="af"/>
                <w:lang w:val="en-US"/>
              </w:rPr>
              <w:t xml:space="preserve"> </w:t>
            </w:r>
            <w:r w:rsidRPr="003F7576">
              <w:rPr>
                <w:rStyle w:val="af"/>
                <w:b/>
                <w:lang w:val="en-US"/>
              </w:rPr>
              <w:t>setpropevalstring</w:t>
            </w:r>
            <w:r w:rsidRPr="003F7576">
              <w:rPr>
                <w:rStyle w:val="af"/>
                <w:lang w:val="en-US"/>
              </w:rPr>
              <w:t>(Tube,</w:t>
            </w:r>
            <w:r w:rsidRPr="003F7576">
              <w:rPr>
                <w:rStyle w:val="af5"/>
                <w:lang w:val="en-US"/>
              </w:rPr>
              <w:t>"InvSopr"</w:t>
            </w:r>
            <w:r w:rsidRPr="003F7576">
              <w:rPr>
                <w:rStyle w:val="af"/>
                <w:lang w:val="en-US"/>
              </w:rPr>
              <w:t>,</w:t>
            </w:r>
            <w:r w:rsidRPr="003F7576">
              <w:rPr>
                <w:rStyle w:val="af5"/>
                <w:lang w:val="en-US"/>
              </w:rPr>
              <w:t>"["</w:t>
            </w:r>
            <w:r w:rsidRPr="003F7576">
              <w:rPr>
                <w:rStyle w:val="af"/>
                <w:lang w:val="en-US"/>
              </w:rPr>
              <w:t>+Count#</w:t>
            </w:r>
            <w:r w:rsidRPr="003F7576">
              <w:rPr>
                <w:rStyle w:val="af"/>
                <w:color w:val="0070C0"/>
                <w:lang w:val="en-US"/>
              </w:rPr>
              <w:t>0.0</w:t>
            </w:r>
            <w:r w:rsidRPr="003F7576">
              <w:rPr>
                <w:rStyle w:val="af"/>
                <w:lang w:val="en-US"/>
              </w:rPr>
              <w:t>+</w:t>
            </w:r>
            <w:r w:rsidRPr="003F7576">
              <w:rPr>
                <w:rStyle w:val="af5"/>
                <w:lang w:val="en-US"/>
              </w:rPr>
              <w:t>"]"</w:t>
            </w:r>
            <w:r w:rsidRPr="003F7576">
              <w:rPr>
                <w:rStyle w:val="af"/>
                <w:lang w:val="en-US"/>
              </w:rPr>
              <w:t>);</w:t>
            </w:r>
          </w:p>
          <w:p w:rsidR="00D35185" w:rsidRPr="003F7576" w:rsidRDefault="00D35185" w:rsidP="00D35185">
            <w:pPr>
              <w:pStyle w:val="0"/>
              <w:rPr>
                <w:rStyle w:val="af"/>
                <w:lang w:val="en-US"/>
              </w:rPr>
            </w:pPr>
            <w:r w:rsidRPr="003F7576">
              <w:rPr>
                <w:rStyle w:val="af"/>
                <w:lang w:val="en-US"/>
              </w:rPr>
              <w:t xml:space="preserve"> </w:t>
            </w:r>
            <w:r w:rsidRPr="003F7576">
              <w:rPr>
                <w:rStyle w:val="af"/>
                <w:b/>
                <w:lang w:val="en-US"/>
              </w:rPr>
              <w:t>setpropevalstring</w:t>
            </w:r>
            <w:r w:rsidRPr="003F7576">
              <w:rPr>
                <w:rStyle w:val="af"/>
                <w:lang w:val="en-US"/>
              </w:rPr>
              <w:t>(Tube,</w:t>
            </w:r>
            <w:r w:rsidRPr="003F7576">
              <w:rPr>
                <w:rStyle w:val="af5"/>
                <w:lang w:val="en-US"/>
              </w:rPr>
              <w:t>"Z"</w:t>
            </w:r>
            <w:r w:rsidRPr="003F7576">
              <w:rPr>
                <w:rStyle w:val="af"/>
                <w:lang w:val="en-US"/>
              </w:rPr>
              <w:t>,</w:t>
            </w:r>
            <w:r w:rsidRPr="003F7576">
              <w:rPr>
                <w:rStyle w:val="af5"/>
                <w:lang w:val="en-US"/>
              </w:rPr>
              <w:t>"["</w:t>
            </w:r>
            <w:r w:rsidRPr="003F7576">
              <w:rPr>
                <w:rStyle w:val="af"/>
                <w:lang w:val="en-US"/>
              </w:rPr>
              <w:t>+Count#</w:t>
            </w:r>
            <w:r w:rsidRPr="003F7576">
              <w:rPr>
                <w:rStyle w:val="af"/>
                <w:color w:val="0070C0"/>
                <w:lang w:val="en-US"/>
              </w:rPr>
              <w:t>0</w:t>
            </w:r>
            <w:r w:rsidRPr="003F7576">
              <w:rPr>
                <w:rStyle w:val="af"/>
                <w:lang w:val="en-US"/>
              </w:rPr>
              <w:t>+</w:t>
            </w:r>
            <w:r w:rsidRPr="003F7576">
              <w:rPr>
                <w:rStyle w:val="af5"/>
                <w:lang w:val="en-US"/>
              </w:rPr>
              <w:t>"]"</w:t>
            </w:r>
            <w:r w:rsidRPr="003F7576">
              <w:rPr>
                <w:rStyle w:val="af"/>
                <w:lang w:val="en-US"/>
              </w:rPr>
              <w:t>);</w:t>
            </w:r>
          </w:p>
          <w:p w:rsidR="00D35185" w:rsidRPr="003F7576" w:rsidRDefault="00D35185" w:rsidP="00D35185">
            <w:pPr>
              <w:pStyle w:val="0"/>
              <w:rPr>
                <w:rStyle w:val="af"/>
                <w:lang w:val="en-US"/>
              </w:rPr>
            </w:pPr>
            <w:r w:rsidRPr="003F7576">
              <w:rPr>
                <w:rStyle w:val="af"/>
                <w:lang w:val="en-US"/>
              </w:rPr>
              <w:t xml:space="preserve"> </w:t>
            </w:r>
            <w:r w:rsidRPr="003F7576">
              <w:rPr>
                <w:rStyle w:val="af"/>
                <w:b/>
                <w:lang w:val="en-US"/>
              </w:rPr>
              <w:t>setpropevalstring</w:t>
            </w:r>
            <w:r w:rsidRPr="003F7576">
              <w:rPr>
                <w:rStyle w:val="af"/>
                <w:lang w:val="en-US"/>
              </w:rPr>
              <w:t>(Tube,</w:t>
            </w:r>
            <w:r w:rsidRPr="003F7576">
              <w:rPr>
                <w:rStyle w:val="af5"/>
                <w:lang w:val="en-US"/>
              </w:rPr>
              <w:t>"X"</w:t>
            </w:r>
            <w:r w:rsidRPr="003F7576">
              <w:rPr>
                <w:rStyle w:val="af"/>
                <w:lang w:val="en-US"/>
              </w:rPr>
              <w:t>,</w:t>
            </w:r>
            <w:r w:rsidRPr="003F7576">
              <w:rPr>
                <w:rStyle w:val="af5"/>
                <w:lang w:val="en-US"/>
              </w:rPr>
              <w:t>"["</w:t>
            </w:r>
            <w:r w:rsidRPr="003F7576">
              <w:rPr>
                <w:rStyle w:val="af"/>
                <w:lang w:val="en-US"/>
              </w:rPr>
              <w:t>+Count#</w:t>
            </w:r>
            <w:r w:rsidRPr="003F7576">
              <w:rPr>
                <w:rStyle w:val="af"/>
                <w:color w:val="0070C0"/>
                <w:lang w:val="en-US"/>
              </w:rPr>
              <w:t>0</w:t>
            </w:r>
            <w:r w:rsidRPr="003F7576">
              <w:rPr>
                <w:rStyle w:val="af"/>
                <w:lang w:val="en-US"/>
              </w:rPr>
              <w:t>+</w:t>
            </w:r>
            <w:r w:rsidRPr="003F7576">
              <w:rPr>
                <w:rStyle w:val="af5"/>
                <w:lang w:val="en-US"/>
              </w:rPr>
              <w:t>"]"</w:t>
            </w:r>
            <w:r w:rsidRPr="003F7576">
              <w:rPr>
                <w:rStyle w:val="af"/>
                <w:lang w:val="en-US"/>
              </w:rPr>
              <w:t>);</w:t>
            </w:r>
          </w:p>
          <w:p w:rsidR="00D35185" w:rsidRPr="003F7576" w:rsidRDefault="00D35185" w:rsidP="00D35185">
            <w:pPr>
              <w:pStyle w:val="0"/>
              <w:rPr>
                <w:rStyle w:val="af"/>
                <w:lang w:val="en-US"/>
              </w:rPr>
            </w:pPr>
            <w:r w:rsidRPr="003F7576">
              <w:rPr>
                <w:rStyle w:val="af"/>
                <w:lang w:val="en-US"/>
              </w:rPr>
              <w:t xml:space="preserve"> </w:t>
            </w:r>
            <w:r w:rsidRPr="003F7576">
              <w:rPr>
                <w:rStyle w:val="af"/>
                <w:b/>
                <w:lang w:val="en-US"/>
              </w:rPr>
              <w:t>setpropevalstring</w:t>
            </w:r>
            <w:r w:rsidRPr="003F7576">
              <w:rPr>
                <w:rStyle w:val="af"/>
                <w:lang w:val="en-US"/>
              </w:rPr>
              <w:t>(Tube,</w:t>
            </w:r>
            <w:r w:rsidRPr="003F7576">
              <w:rPr>
                <w:rStyle w:val="af5"/>
                <w:lang w:val="en-US"/>
              </w:rPr>
              <w:t>"Y"</w:t>
            </w:r>
            <w:r w:rsidRPr="003F7576">
              <w:rPr>
                <w:rStyle w:val="af"/>
                <w:lang w:val="en-US"/>
              </w:rPr>
              <w:t>,</w:t>
            </w:r>
            <w:r w:rsidRPr="003F7576">
              <w:rPr>
                <w:rStyle w:val="af5"/>
                <w:lang w:val="en-US"/>
              </w:rPr>
              <w:t>"["</w:t>
            </w:r>
            <w:r w:rsidRPr="003F7576">
              <w:rPr>
                <w:rStyle w:val="af"/>
                <w:lang w:val="en-US"/>
              </w:rPr>
              <w:t>+Count#</w:t>
            </w:r>
            <w:r w:rsidRPr="003F7576">
              <w:rPr>
                <w:rStyle w:val="af"/>
                <w:color w:val="0070C0"/>
                <w:lang w:val="en-US"/>
              </w:rPr>
              <w:t>0</w:t>
            </w:r>
            <w:r w:rsidRPr="003F7576">
              <w:rPr>
                <w:rStyle w:val="af"/>
                <w:lang w:val="en-US"/>
              </w:rPr>
              <w:t>+</w:t>
            </w:r>
            <w:r w:rsidRPr="003F7576">
              <w:rPr>
                <w:rStyle w:val="af5"/>
                <w:lang w:val="en-US"/>
              </w:rPr>
              <w:t>"]"</w:t>
            </w:r>
            <w:r w:rsidRPr="003F7576">
              <w:rPr>
                <w:rStyle w:val="af"/>
                <w:lang w:val="en-US"/>
              </w:rPr>
              <w:t>);</w:t>
            </w:r>
          </w:p>
          <w:p w:rsidR="00D35185" w:rsidRPr="003F7576" w:rsidRDefault="00D35185" w:rsidP="00D35185">
            <w:pPr>
              <w:pStyle w:val="0"/>
              <w:rPr>
                <w:rStyle w:val="af"/>
                <w:lang w:val="en-US"/>
              </w:rPr>
            </w:pPr>
            <w:r w:rsidRPr="003F7576">
              <w:rPr>
                <w:rStyle w:val="af"/>
                <w:lang w:val="en-US"/>
              </w:rPr>
              <w:t xml:space="preserve"> </w:t>
            </w:r>
            <w:r w:rsidRPr="003F7576">
              <w:rPr>
                <w:rStyle w:val="af"/>
                <w:b/>
                <w:lang w:val="en-US"/>
              </w:rPr>
              <w:t>setpropevalstring</w:t>
            </w:r>
            <w:r w:rsidRPr="003F7576">
              <w:rPr>
                <w:rStyle w:val="af"/>
                <w:lang w:val="en-US"/>
              </w:rPr>
              <w:t>(Tube,</w:t>
            </w:r>
            <w:r w:rsidRPr="003F7576">
              <w:rPr>
                <w:rStyle w:val="af5"/>
                <w:lang w:val="en-US"/>
              </w:rPr>
              <w:t>"Bor"</w:t>
            </w:r>
            <w:r w:rsidRPr="003F7576">
              <w:rPr>
                <w:rStyle w:val="af"/>
                <w:lang w:val="en-US"/>
              </w:rPr>
              <w:t>,</w:t>
            </w:r>
            <w:r w:rsidRPr="003F7576">
              <w:rPr>
                <w:rStyle w:val="af5"/>
                <w:lang w:val="en-US"/>
              </w:rPr>
              <w:t>"["</w:t>
            </w:r>
            <w:r w:rsidRPr="003F7576">
              <w:rPr>
                <w:rStyle w:val="af"/>
                <w:lang w:val="en-US"/>
              </w:rPr>
              <w:t>+Count#</w:t>
            </w:r>
            <w:r w:rsidRPr="003F7576">
              <w:rPr>
                <w:rStyle w:val="af"/>
                <w:color w:val="0070C0"/>
                <w:lang w:val="en-US"/>
              </w:rPr>
              <w:t>0</w:t>
            </w:r>
            <w:r w:rsidRPr="003F7576">
              <w:rPr>
                <w:rStyle w:val="af"/>
                <w:lang w:val="en-US"/>
              </w:rPr>
              <w:t>+</w:t>
            </w:r>
            <w:r w:rsidRPr="003F7576">
              <w:rPr>
                <w:rStyle w:val="af5"/>
                <w:lang w:val="en-US"/>
              </w:rPr>
              <w:t>"]"</w:t>
            </w:r>
            <w:r w:rsidRPr="003F7576">
              <w:rPr>
                <w:rStyle w:val="af"/>
                <w:lang w:val="en-US"/>
              </w:rPr>
              <w:t>);</w:t>
            </w:r>
          </w:p>
          <w:p w:rsidR="00D35185" w:rsidRPr="003F7576" w:rsidRDefault="00D35185" w:rsidP="00D35185">
            <w:pPr>
              <w:pStyle w:val="0"/>
              <w:rPr>
                <w:rStyle w:val="af"/>
                <w:lang w:val="en-US"/>
              </w:rPr>
            </w:pPr>
            <w:r w:rsidRPr="003F7576">
              <w:rPr>
                <w:rStyle w:val="af"/>
                <w:lang w:val="en-US"/>
              </w:rPr>
              <w:t xml:space="preserve"> </w:t>
            </w:r>
            <w:r w:rsidRPr="003F7576">
              <w:rPr>
                <w:rStyle w:val="af"/>
                <w:b/>
                <w:lang w:val="en-US"/>
              </w:rPr>
              <w:t>setpropevalstring</w:t>
            </w:r>
            <w:r w:rsidRPr="003F7576">
              <w:rPr>
                <w:rStyle w:val="af"/>
                <w:lang w:val="en-US"/>
              </w:rPr>
              <w:t>(Tube,</w:t>
            </w:r>
            <w:r w:rsidRPr="003F7576">
              <w:rPr>
                <w:rStyle w:val="af5"/>
                <w:lang w:val="en-US"/>
              </w:rPr>
              <w:t>"Sten"</w:t>
            </w:r>
            <w:r w:rsidRPr="003F7576">
              <w:rPr>
                <w:rStyle w:val="af"/>
                <w:lang w:val="en-US"/>
              </w:rPr>
              <w:t>,</w:t>
            </w:r>
            <w:r w:rsidRPr="003F7576">
              <w:rPr>
                <w:rStyle w:val="af5"/>
                <w:lang w:val="en-US"/>
              </w:rPr>
              <w:t>"["</w:t>
            </w:r>
            <w:r w:rsidRPr="003F7576">
              <w:rPr>
                <w:rStyle w:val="af"/>
                <w:lang w:val="en-US"/>
              </w:rPr>
              <w:t>+Count#(submodel.ds/</w:t>
            </w:r>
            <w:r w:rsidRPr="003F7576">
              <w:rPr>
                <w:rStyle w:val="af"/>
                <w:color w:val="0070C0"/>
                <w:lang w:val="en-US"/>
              </w:rPr>
              <w:t>2</w:t>
            </w:r>
            <w:r w:rsidRPr="003F7576">
              <w:rPr>
                <w:rStyle w:val="af"/>
                <w:lang w:val="en-US"/>
              </w:rPr>
              <w:t>/submodel.Fc)+</w:t>
            </w:r>
            <w:r w:rsidRPr="003F7576">
              <w:rPr>
                <w:rStyle w:val="af5"/>
                <w:lang w:val="en-US"/>
              </w:rPr>
              <w:t>"]"</w:t>
            </w:r>
            <w:r w:rsidRPr="003F7576">
              <w:rPr>
                <w:rStyle w:val="af"/>
                <w:lang w:val="en-US"/>
              </w:rPr>
              <w:t>);</w:t>
            </w:r>
          </w:p>
          <w:p w:rsidR="00D35185" w:rsidRPr="003F7576" w:rsidRDefault="00D35185" w:rsidP="00D35185">
            <w:pPr>
              <w:pStyle w:val="0"/>
              <w:rPr>
                <w:rStyle w:val="af"/>
                <w:lang w:val="en-US"/>
              </w:rPr>
            </w:pPr>
            <w:r w:rsidRPr="003F7576">
              <w:rPr>
                <w:rStyle w:val="af"/>
                <w:lang w:val="en-US"/>
              </w:rPr>
              <w:t xml:space="preserve"> </w:t>
            </w:r>
            <w:r w:rsidRPr="003F7576">
              <w:rPr>
                <w:rStyle w:val="af"/>
                <w:b/>
                <w:lang w:val="en-US"/>
              </w:rPr>
              <w:t>setpropevalstring</w:t>
            </w:r>
            <w:r w:rsidRPr="003F7576">
              <w:rPr>
                <w:rStyle w:val="af"/>
                <w:lang w:val="en-US"/>
              </w:rPr>
              <w:t>(Tube,</w:t>
            </w:r>
            <w:r w:rsidRPr="003F7576">
              <w:rPr>
                <w:rStyle w:val="af5"/>
                <w:lang w:val="en-US"/>
              </w:rPr>
              <w:t>"F"</w:t>
            </w:r>
            <w:r w:rsidRPr="003F7576">
              <w:rPr>
                <w:rStyle w:val="af"/>
                <w:lang w:val="en-US"/>
              </w:rPr>
              <w:t>,</w:t>
            </w:r>
            <w:r w:rsidRPr="003F7576">
              <w:rPr>
                <w:rStyle w:val="af5"/>
                <w:lang w:val="en-US"/>
              </w:rPr>
              <w:t>"["</w:t>
            </w:r>
            <w:r w:rsidRPr="003F7576">
              <w:rPr>
                <w:rStyle w:val="af"/>
                <w:lang w:val="en-US"/>
              </w:rPr>
              <w:t>+Count#(submodel.F/Count)+</w:t>
            </w:r>
            <w:r w:rsidRPr="003F7576">
              <w:rPr>
                <w:rStyle w:val="af5"/>
                <w:lang w:val="en-US"/>
              </w:rPr>
              <w:t>"]"</w:t>
            </w:r>
            <w:r w:rsidRPr="003F7576">
              <w:rPr>
                <w:rStyle w:val="af"/>
                <w:lang w:val="en-US"/>
              </w:rPr>
              <w:t>);</w:t>
            </w:r>
          </w:p>
          <w:p w:rsidR="00D35185" w:rsidRPr="003F7576" w:rsidRDefault="00D35185" w:rsidP="00D35185">
            <w:pPr>
              <w:pStyle w:val="0"/>
              <w:rPr>
                <w:rStyle w:val="af"/>
                <w:lang w:val="en-US"/>
              </w:rPr>
            </w:pPr>
            <w:r w:rsidRPr="003F7576">
              <w:rPr>
                <w:rStyle w:val="af"/>
                <w:lang w:val="en-US"/>
              </w:rPr>
              <w:t xml:space="preserve"> </w:t>
            </w:r>
            <w:r w:rsidRPr="003F7576">
              <w:rPr>
                <w:rStyle w:val="af"/>
                <w:b/>
                <w:lang w:val="en-US"/>
              </w:rPr>
              <w:t>setpropevalstring</w:t>
            </w:r>
            <w:r w:rsidRPr="003F7576">
              <w:rPr>
                <w:rStyle w:val="af"/>
                <w:lang w:val="en-US"/>
              </w:rPr>
              <w:t>(Tube,</w:t>
            </w:r>
            <w:r w:rsidRPr="003F7576">
              <w:rPr>
                <w:rStyle w:val="af5"/>
                <w:lang w:val="en-US"/>
              </w:rPr>
              <w:t>"Rz1"</w:t>
            </w:r>
            <w:r w:rsidRPr="003F7576">
              <w:rPr>
                <w:rStyle w:val="af"/>
                <w:lang w:val="en-US"/>
              </w:rPr>
              <w:t>,</w:t>
            </w:r>
            <w:r w:rsidRPr="003F7576">
              <w:rPr>
                <w:rStyle w:val="af5"/>
                <w:lang w:val="en-US"/>
              </w:rPr>
              <w:t>"["</w:t>
            </w:r>
            <w:r w:rsidRPr="003F7576">
              <w:rPr>
                <w:rStyle w:val="af"/>
                <w:lang w:val="en-US"/>
              </w:rPr>
              <w:t>+Count#</w:t>
            </w:r>
            <w:r w:rsidRPr="003F7576">
              <w:rPr>
                <w:rStyle w:val="af"/>
                <w:color w:val="0070C0"/>
                <w:lang w:val="en-US"/>
              </w:rPr>
              <w:t>0</w:t>
            </w:r>
            <w:r w:rsidRPr="003F7576">
              <w:rPr>
                <w:rStyle w:val="af"/>
                <w:lang w:val="en-US"/>
              </w:rPr>
              <w:t>+</w:t>
            </w:r>
            <w:r w:rsidRPr="003F7576">
              <w:rPr>
                <w:rStyle w:val="af5"/>
                <w:lang w:val="en-US"/>
              </w:rPr>
              <w:t>"]"</w:t>
            </w:r>
            <w:r w:rsidRPr="003F7576">
              <w:rPr>
                <w:rStyle w:val="af"/>
                <w:lang w:val="en-US"/>
              </w:rPr>
              <w:t>);</w:t>
            </w:r>
          </w:p>
          <w:p w:rsidR="00D35185" w:rsidRPr="003F7576" w:rsidRDefault="00D35185" w:rsidP="00D35185">
            <w:pPr>
              <w:pStyle w:val="0"/>
              <w:rPr>
                <w:rStyle w:val="af"/>
                <w:lang w:val="en-US"/>
              </w:rPr>
            </w:pPr>
            <w:r w:rsidRPr="003F7576">
              <w:rPr>
                <w:rStyle w:val="af"/>
                <w:lang w:val="en-US"/>
              </w:rPr>
              <w:t xml:space="preserve"> </w:t>
            </w:r>
            <w:r w:rsidRPr="003F7576">
              <w:rPr>
                <w:rStyle w:val="af"/>
                <w:b/>
                <w:lang w:val="en-US"/>
              </w:rPr>
              <w:t>setpropevalstring</w:t>
            </w:r>
            <w:r w:rsidRPr="003F7576">
              <w:rPr>
                <w:rStyle w:val="af"/>
                <w:lang w:val="en-US"/>
              </w:rPr>
              <w:t>(Tube,</w:t>
            </w:r>
            <w:r w:rsidRPr="003F7576">
              <w:rPr>
                <w:rStyle w:val="af5"/>
                <w:lang w:val="en-US"/>
              </w:rPr>
              <w:t>"HeatElements"</w:t>
            </w:r>
            <w:r w:rsidRPr="003F7576">
              <w:rPr>
                <w:rStyle w:val="af"/>
                <w:lang w:val="en-US"/>
              </w:rPr>
              <w:t>,</w:t>
            </w:r>
            <w:r w:rsidRPr="003F7576">
              <w:rPr>
                <w:rStyle w:val="af5"/>
                <w:lang w:val="en-US"/>
              </w:rPr>
              <w:t>"["</w:t>
            </w:r>
            <w:r w:rsidRPr="003F7576">
              <w:rPr>
                <w:rStyle w:val="af"/>
                <w:lang w:val="en-US"/>
              </w:rPr>
              <w:t>+Count#</w:t>
            </w:r>
            <w:r w:rsidRPr="003F7576">
              <w:rPr>
                <w:rStyle w:val="af"/>
                <w:color w:val="0070C0"/>
                <w:lang w:val="en-US"/>
              </w:rPr>
              <w:t>3</w:t>
            </w:r>
            <w:r w:rsidRPr="003F7576">
              <w:rPr>
                <w:rStyle w:val="af"/>
                <w:lang w:val="en-US"/>
              </w:rPr>
              <w:t>+</w:t>
            </w:r>
            <w:r w:rsidRPr="003F7576">
              <w:rPr>
                <w:rStyle w:val="af5"/>
                <w:lang w:val="en-US"/>
              </w:rPr>
              <w:t>"]"</w:t>
            </w:r>
            <w:r w:rsidRPr="003F7576">
              <w:rPr>
                <w:rStyle w:val="af"/>
                <w:lang w:val="en-US"/>
              </w:rPr>
              <w:t>);</w:t>
            </w:r>
          </w:p>
          <w:p w:rsidR="00D35185" w:rsidRPr="003F7576" w:rsidRDefault="00D35185" w:rsidP="00D35185">
            <w:pPr>
              <w:pStyle w:val="0"/>
              <w:rPr>
                <w:rStyle w:val="af"/>
                <w:lang w:val="en-US"/>
              </w:rPr>
            </w:pPr>
            <w:r w:rsidRPr="003F7576">
              <w:rPr>
                <w:rStyle w:val="af"/>
                <w:lang w:val="en-US"/>
              </w:rPr>
              <w:t xml:space="preserve"> InitObject(Tube); </w:t>
            </w:r>
          </w:p>
          <w:p w:rsidR="00D35185" w:rsidRPr="003F7576" w:rsidRDefault="00D35185" w:rsidP="00D35185">
            <w:pPr>
              <w:pStyle w:val="0"/>
              <w:rPr>
                <w:rStyle w:val="af"/>
                <w:lang w:val="en-US"/>
              </w:rPr>
            </w:pPr>
            <w:r w:rsidRPr="003F7576">
              <w:rPr>
                <w:rStyle w:val="af"/>
                <w:lang w:val="en-US"/>
              </w:rPr>
              <w:t xml:space="preserve"> </w:t>
            </w:r>
          </w:p>
          <w:p w:rsidR="00D35185" w:rsidRPr="003F7576" w:rsidRDefault="00D35185" w:rsidP="00D35185">
            <w:pPr>
              <w:pStyle w:val="0"/>
              <w:rPr>
                <w:rStyle w:val="af"/>
                <w:lang w:val="en-US"/>
              </w:rPr>
            </w:pPr>
            <w:r w:rsidRPr="003F7576">
              <w:rPr>
                <w:rStyle w:val="af"/>
                <w:lang w:val="en-US"/>
              </w:rPr>
              <w:t xml:space="preserve"> submodel.Hp = submodel.Vp/submodel.Sp;</w:t>
            </w:r>
          </w:p>
          <w:p w:rsidR="00D35185" w:rsidRPr="003F7576" w:rsidRDefault="00D35185" w:rsidP="00D35185">
            <w:pPr>
              <w:pStyle w:val="0"/>
              <w:rPr>
                <w:rStyle w:val="af"/>
                <w:lang w:val="en-US"/>
              </w:rPr>
            </w:pPr>
            <w:r w:rsidRPr="003F7576">
              <w:rPr>
                <w:rStyle w:val="af"/>
                <w:lang w:val="en-US"/>
              </w:rPr>
              <w:t xml:space="preserve"> </w:t>
            </w:r>
            <w:r w:rsidRPr="003F7576">
              <w:rPr>
                <w:rStyle w:val="af"/>
                <w:b/>
                <w:lang w:val="en-US"/>
              </w:rPr>
              <w:t>setpropevalstring</w:t>
            </w:r>
            <w:r w:rsidRPr="003F7576">
              <w:rPr>
                <w:rStyle w:val="af"/>
                <w:lang w:val="en-US"/>
              </w:rPr>
              <w:t>(submodel,</w:t>
            </w:r>
            <w:r w:rsidRPr="003F7576">
              <w:rPr>
                <w:rStyle w:val="af5"/>
                <w:lang w:val="en-US"/>
              </w:rPr>
              <w:t>"Hp"</w:t>
            </w:r>
            <w:r w:rsidRPr="003F7576">
              <w:rPr>
                <w:rStyle w:val="af"/>
                <w:lang w:val="en-US"/>
              </w:rPr>
              <w:t>,submodel.Hp);</w:t>
            </w:r>
          </w:p>
          <w:p w:rsidR="00D35185" w:rsidRPr="003F7576" w:rsidRDefault="00D35185" w:rsidP="00D35185">
            <w:pPr>
              <w:pStyle w:val="0"/>
              <w:rPr>
                <w:rStyle w:val="af"/>
                <w:lang w:val="en-US"/>
              </w:rPr>
            </w:pPr>
            <w:r w:rsidRPr="003F7576">
              <w:rPr>
                <w:rStyle w:val="af"/>
                <w:lang w:val="en-US"/>
              </w:rPr>
              <w:t xml:space="preserve"> submodel.Hv = submodel.Vv/submodel.Sv;</w:t>
            </w:r>
          </w:p>
          <w:p w:rsidR="00D35185" w:rsidRPr="003F7576" w:rsidRDefault="00D35185" w:rsidP="00D35185">
            <w:pPr>
              <w:pStyle w:val="0"/>
              <w:rPr>
                <w:rStyle w:val="af"/>
                <w:lang w:val="en-US"/>
              </w:rPr>
            </w:pPr>
            <w:r w:rsidRPr="003F7576">
              <w:rPr>
                <w:rStyle w:val="af"/>
                <w:lang w:val="en-US"/>
              </w:rPr>
              <w:t xml:space="preserve"> </w:t>
            </w:r>
            <w:r w:rsidRPr="003F7576">
              <w:rPr>
                <w:rStyle w:val="af"/>
                <w:b/>
                <w:lang w:val="en-US"/>
              </w:rPr>
              <w:t>setpropevalstring</w:t>
            </w:r>
            <w:r w:rsidRPr="003F7576">
              <w:rPr>
                <w:rStyle w:val="af"/>
                <w:lang w:val="en-US"/>
              </w:rPr>
              <w:t>(submodel,</w:t>
            </w:r>
            <w:r w:rsidRPr="003F7576">
              <w:rPr>
                <w:rStyle w:val="af5"/>
                <w:lang w:val="en-US"/>
              </w:rPr>
              <w:t>"Hv"</w:t>
            </w:r>
            <w:r w:rsidRPr="003F7576">
              <w:rPr>
                <w:rStyle w:val="af"/>
                <w:lang w:val="en-US"/>
              </w:rPr>
              <w:t>,submodel.Hv);</w:t>
            </w:r>
          </w:p>
          <w:p w:rsidR="00D35185" w:rsidRPr="00D35185" w:rsidRDefault="00D35185" w:rsidP="00D35185">
            <w:pPr>
              <w:pStyle w:val="0"/>
              <w:rPr>
                <w:rStyle w:val="af"/>
                <w:lang w:val="en-US"/>
              </w:rPr>
            </w:pPr>
            <w:r w:rsidRPr="00D35185">
              <w:rPr>
                <w:rStyle w:val="af"/>
                <w:lang w:val="en-US"/>
              </w:rPr>
              <w:t xml:space="preserve"> </w:t>
            </w:r>
            <w:r w:rsidRPr="00D35185">
              <w:rPr>
                <w:rStyle w:val="af"/>
                <w:b/>
                <w:lang w:val="en-US"/>
              </w:rPr>
              <w:t>if</w:t>
            </w:r>
            <w:r w:rsidRPr="00D35185">
              <w:rPr>
                <w:rStyle w:val="af"/>
                <w:lang w:val="en-US"/>
              </w:rPr>
              <w:t xml:space="preserve"> submodel.Level &gt; submodel.Hp+submodel.Hv</w:t>
            </w:r>
          </w:p>
          <w:p w:rsidR="00D35185" w:rsidRPr="00D35185" w:rsidRDefault="00D35185" w:rsidP="00D35185">
            <w:pPr>
              <w:pStyle w:val="0"/>
              <w:rPr>
                <w:rStyle w:val="af"/>
                <w:lang w:val="en-US"/>
              </w:rPr>
            </w:pPr>
            <w:r w:rsidRPr="00D35185">
              <w:rPr>
                <w:rStyle w:val="af"/>
                <w:lang w:val="en-US"/>
              </w:rPr>
              <w:t xml:space="preserve">  </w:t>
            </w:r>
            <w:r w:rsidRPr="00D35185">
              <w:rPr>
                <w:rStyle w:val="af"/>
                <w:b/>
                <w:lang w:val="en-US"/>
              </w:rPr>
              <w:t>then</w:t>
            </w:r>
            <w:r w:rsidRPr="00D35185">
              <w:rPr>
                <w:rStyle w:val="af"/>
                <w:lang w:val="en-US"/>
              </w:rPr>
              <w:t xml:space="preserve"> submodel.Level = submodel.Hp+submodel.Hv; </w:t>
            </w:r>
          </w:p>
          <w:p w:rsidR="00D35185" w:rsidRPr="003F7576" w:rsidRDefault="00D35185" w:rsidP="00D35185">
            <w:pPr>
              <w:pStyle w:val="0"/>
              <w:rPr>
                <w:rStyle w:val="af"/>
                <w:lang w:val="en-US"/>
              </w:rPr>
            </w:pPr>
            <w:r w:rsidRPr="00D35185">
              <w:rPr>
                <w:rStyle w:val="af"/>
                <w:lang w:val="en-US"/>
              </w:rPr>
              <w:t xml:space="preserve"> </w:t>
            </w:r>
            <w:r w:rsidRPr="003F7576">
              <w:rPr>
                <w:rStyle w:val="af"/>
                <w:b/>
                <w:lang w:val="en-US"/>
              </w:rPr>
              <w:t>if</w:t>
            </w:r>
            <w:r w:rsidRPr="003F7576">
              <w:rPr>
                <w:rStyle w:val="af"/>
                <w:lang w:val="en-US"/>
              </w:rPr>
              <w:t xml:space="preserve"> submodel.Zt &gt; submodel.Hp </w:t>
            </w:r>
            <w:r w:rsidRPr="003F7576">
              <w:rPr>
                <w:rStyle w:val="af"/>
                <w:b/>
                <w:lang w:val="en-US"/>
              </w:rPr>
              <w:t>then</w:t>
            </w:r>
            <w:r w:rsidRPr="003F7576">
              <w:rPr>
                <w:rStyle w:val="af"/>
                <w:lang w:val="en-US"/>
              </w:rPr>
              <w:t xml:space="preserve"> submodel.Zt = submodel.Hp;</w:t>
            </w:r>
          </w:p>
          <w:p w:rsidR="00D35185" w:rsidRPr="00D35185" w:rsidRDefault="00D35185" w:rsidP="00D35185">
            <w:pPr>
              <w:pStyle w:val="0"/>
              <w:rPr>
                <w:rStyle w:val="af"/>
                <w:lang w:val="en-US"/>
              </w:rPr>
            </w:pPr>
            <w:r w:rsidRPr="00D35185">
              <w:rPr>
                <w:rStyle w:val="af"/>
                <w:lang w:val="en-US"/>
              </w:rPr>
              <w:t xml:space="preserve"> </w:t>
            </w:r>
            <w:r w:rsidRPr="00D35185">
              <w:rPr>
                <w:rStyle w:val="af"/>
                <w:b/>
                <w:lang w:val="en-US"/>
              </w:rPr>
              <w:t>if</w:t>
            </w:r>
            <w:r w:rsidRPr="00D35185">
              <w:rPr>
                <w:rStyle w:val="af"/>
                <w:lang w:val="en-US"/>
              </w:rPr>
              <w:t xml:space="preserve"> submodel.Zt+submodel.Ht &gt; submodel.Hp</w:t>
            </w:r>
          </w:p>
          <w:p w:rsidR="00D35185" w:rsidRPr="00D35185" w:rsidRDefault="00D35185" w:rsidP="00D35185">
            <w:pPr>
              <w:pStyle w:val="0"/>
              <w:rPr>
                <w:rStyle w:val="af"/>
                <w:lang w:val="en-US"/>
              </w:rPr>
            </w:pPr>
            <w:r w:rsidRPr="00D35185">
              <w:rPr>
                <w:rStyle w:val="af"/>
                <w:lang w:val="en-US"/>
              </w:rPr>
              <w:t xml:space="preserve">  </w:t>
            </w:r>
            <w:r w:rsidRPr="00D35185">
              <w:rPr>
                <w:rStyle w:val="af"/>
                <w:b/>
                <w:lang w:val="en-US"/>
              </w:rPr>
              <w:t>then</w:t>
            </w:r>
            <w:r w:rsidRPr="00D35185">
              <w:rPr>
                <w:rStyle w:val="af"/>
                <w:lang w:val="en-US"/>
              </w:rPr>
              <w:t xml:space="preserve"> submodel.Ht = submodel.Hp-submodel.Zt; </w:t>
            </w:r>
          </w:p>
          <w:p w:rsidR="00D35185" w:rsidRPr="003F7576" w:rsidRDefault="00D35185" w:rsidP="00D35185">
            <w:pPr>
              <w:pStyle w:val="0"/>
              <w:rPr>
                <w:rStyle w:val="af"/>
                <w:lang w:val="en-US"/>
              </w:rPr>
            </w:pPr>
            <w:r w:rsidRPr="00D35185">
              <w:rPr>
                <w:rStyle w:val="af"/>
                <w:lang w:val="en-US"/>
              </w:rPr>
              <w:t xml:space="preserve"> </w:t>
            </w:r>
            <w:r w:rsidRPr="003F7576">
              <w:rPr>
                <w:rStyle w:val="af"/>
                <w:b/>
                <w:lang w:val="en-US"/>
              </w:rPr>
              <w:t>setpropevalstring</w:t>
            </w:r>
            <w:r w:rsidRPr="003F7576">
              <w:rPr>
                <w:rStyle w:val="af"/>
                <w:lang w:val="en-US"/>
              </w:rPr>
              <w:t>(submodel,</w:t>
            </w:r>
            <w:r w:rsidRPr="003F7576">
              <w:rPr>
                <w:rStyle w:val="af5"/>
                <w:lang w:val="en-US"/>
              </w:rPr>
              <w:t>"Zt"</w:t>
            </w:r>
            <w:r w:rsidRPr="003F7576">
              <w:rPr>
                <w:rStyle w:val="af"/>
                <w:lang w:val="en-US"/>
              </w:rPr>
              <w:t>,submodel.Zt);</w:t>
            </w:r>
          </w:p>
          <w:p w:rsidR="00D35185" w:rsidRPr="003F7576" w:rsidRDefault="00D35185" w:rsidP="00D35185">
            <w:pPr>
              <w:pStyle w:val="0"/>
              <w:rPr>
                <w:rStyle w:val="af"/>
                <w:lang w:val="en-US"/>
              </w:rPr>
            </w:pPr>
            <w:r w:rsidRPr="003F7576">
              <w:rPr>
                <w:rStyle w:val="af"/>
                <w:lang w:val="en-US"/>
              </w:rPr>
              <w:t xml:space="preserve"> </w:t>
            </w:r>
            <w:r w:rsidRPr="003F7576">
              <w:rPr>
                <w:rStyle w:val="af"/>
                <w:b/>
                <w:lang w:val="en-US"/>
              </w:rPr>
              <w:t>setpropevalstring</w:t>
            </w:r>
            <w:r w:rsidRPr="003F7576">
              <w:rPr>
                <w:rStyle w:val="af"/>
                <w:lang w:val="en-US"/>
              </w:rPr>
              <w:t>(submodel,</w:t>
            </w:r>
            <w:r w:rsidRPr="003F7576">
              <w:rPr>
                <w:rStyle w:val="af5"/>
                <w:lang w:val="en-US"/>
              </w:rPr>
              <w:t>"Ht"</w:t>
            </w:r>
            <w:r w:rsidRPr="003F7576">
              <w:rPr>
                <w:rStyle w:val="af"/>
                <w:lang w:val="en-US"/>
              </w:rPr>
              <w:t>,submodel.Ht);</w:t>
            </w:r>
          </w:p>
          <w:p w:rsidR="00D35185" w:rsidRPr="003F7576" w:rsidRDefault="00D35185" w:rsidP="00D35185">
            <w:pPr>
              <w:pStyle w:val="0"/>
              <w:rPr>
                <w:rStyle w:val="af"/>
                <w:lang w:val="en-US"/>
              </w:rPr>
            </w:pPr>
            <w:r w:rsidRPr="003F7576">
              <w:rPr>
                <w:rStyle w:val="af"/>
                <w:lang w:val="en-US"/>
              </w:rPr>
              <w:t xml:space="preserve"> </w:t>
            </w:r>
            <w:r w:rsidRPr="003F7576">
              <w:rPr>
                <w:rStyle w:val="af"/>
                <w:b/>
                <w:lang w:val="en-US"/>
              </w:rPr>
              <w:t>setpropevalstring</w:t>
            </w:r>
            <w:r w:rsidRPr="003F7576">
              <w:rPr>
                <w:rStyle w:val="af"/>
                <w:lang w:val="en-US"/>
              </w:rPr>
              <w:t>(submodel,</w:t>
            </w:r>
            <w:r w:rsidRPr="003F7576">
              <w:rPr>
                <w:rStyle w:val="af5"/>
                <w:lang w:val="en-US"/>
              </w:rPr>
              <w:t>"Level"</w:t>
            </w:r>
            <w:r w:rsidRPr="003F7576">
              <w:rPr>
                <w:rStyle w:val="af"/>
                <w:lang w:val="en-US"/>
              </w:rPr>
              <w:t xml:space="preserve">,submodel.Level);   </w:t>
            </w:r>
          </w:p>
          <w:p w:rsidR="00D35185" w:rsidRPr="003F7576" w:rsidRDefault="00D35185" w:rsidP="00D35185">
            <w:pPr>
              <w:pStyle w:val="0"/>
              <w:rPr>
                <w:rStyle w:val="af"/>
                <w:lang w:val="en-US"/>
              </w:rPr>
            </w:pPr>
            <w:r w:rsidRPr="003F7576">
              <w:rPr>
                <w:rStyle w:val="af"/>
                <w:lang w:val="en-US"/>
              </w:rPr>
              <w:t xml:space="preserve"> sko1=[</w:t>
            </w:r>
            <w:r w:rsidRPr="003F7576">
              <w:rPr>
                <w:rStyle w:val="af"/>
                <w:color w:val="0070C0"/>
                <w:lang w:val="en-US"/>
              </w:rPr>
              <w:t>0</w:t>
            </w:r>
            <w:r w:rsidRPr="003F7576">
              <w:rPr>
                <w:rStyle w:val="af"/>
                <w:lang w:val="en-US"/>
              </w:rPr>
              <w:t>,submodel.Vv,submodel.Vv+submodel.Sp*submodel.Zt,submodel.Vv+submodel.Sp*(submodel.Zt+submodel.Ht),submodel.Vv+submodel.Vp];</w:t>
            </w:r>
          </w:p>
          <w:p w:rsidR="00D35185" w:rsidRPr="003F7576" w:rsidRDefault="00D35185" w:rsidP="00D35185">
            <w:pPr>
              <w:pStyle w:val="0"/>
              <w:rPr>
                <w:rStyle w:val="af"/>
                <w:lang w:val="en-US"/>
              </w:rPr>
            </w:pPr>
            <w:r w:rsidRPr="003F7576">
              <w:rPr>
                <w:rStyle w:val="af"/>
                <w:lang w:val="en-US"/>
              </w:rPr>
              <w:t xml:space="preserve"> </w:t>
            </w:r>
            <w:r w:rsidRPr="003F7576">
              <w:rPr>
                <w:rStyle w:val="af"/>
                <w:b/>
                <w:lang w:val="en-US"/>
              </w:rPr>
              <w:t>setpropevalstring</w:t>
            </w:r>
            <w:r w:rsidRPr="003F7576">
              <w:rPr>
                <w:rStyle w:val="af"/>
                <w:lang w:val="en-US"/>
              </w:rPr>
              <w:t>(Bak,</w:t>
            </w:r>
            <w:r w:rsidRPr="003F7576">
              <w:rPr>
                <w:rStyle w:val="af5"/>
                <w:lang w:val="en-US"/>
              </w:rPr>
              <w:t>"SKO1"</w:t>
            </w:r>
            <w:r w:rsidRPr="003F7576">
              <w:rPr>
                <w:rStyle w:val="af"/>
                <w:lang w:val="en-US"/>
              </w:rPr>
              <w:t>,</w:t>
            </w:r>
            <w:r w:rsidRPr="003F7576">
              <w:rPr>
                <w:rStyle w:val="af5"/>
                <w:lang w:val="en-US"/>
              </w:rPr>
              <w:t>"["</w:t>
            </w:r>
            <w:r w:rsidRPr="003F7576">
              <w:rPr>
                <w:rStyle w:val="af"/>
                <w:lang w:val="en-US"/>
              </w:rPr>
              <w:t>+sko1+</w:t>
            </w:r>
            <w:r w:rsidRPr="003F7576">
              <w:rPr>
                <w:rStyle w:val="af5"/>
                <w:lang w:val="en-US"/>
              </w:rPr>
              <w:t>"]"</w:t>
            </w:r>
            <w:r w:rsidRPr="003F7576">
              <w:rPr>
                <w:rStyle w:val="af"/>
                <w:lang w:val="en-US"/>
              </w:rPr>
              <w:t>);</w:t>
            </w:r>
          </w:p>
          <w:p w:rsidR="00D35185" w:rsidRPr="003F7576" w:rsidRDefault="00D35185" w:rsidP="00D35185">
            <w:pPr>
              <w:pStyle w:val="0"/>
              <w:rPr>
                <w:rStyle w:val="af"/>
                <w:lang w:val="en-US"/>
              </w:rPr>
            </w:pPr>
            <w:r w:rsidRPr="003F7576">
              <w:rPr>
                <w:rStyle w:val="af"/>
                <w:lang w:val="en-US"/>
              </w:rPr>
              <w:lastRenderedPageBreak/>
              <w:t xml:space="preserve"> sko2=[</w:t>
            </w:r>
            <w:r w:rsidRPr="003F7576">
              <w:rPr>
                <w:rStyle w:val="af"/>
                <w:color w:val="0070C0"/>
                <w:lang w:val="en-US"/>
              </w:rPr>
              <w:t>0</w:t>
            </w:r>
            <w:r w:rsidRPr="003F7576">
              <w:rPr>
                <w:rStyle w:val="af"/>
                <w:lang w:val="en-US"/>
              </w:rPr>
              <w:t>,submodel.Hv,submodel.Hv+submodel.Zt,submodel.Hv+(submodel.Zt+submodel.Ht),submodel.Hv+submodel.Hp];</w:t>
            </w:r>
          </w:p>
          <w:p w:rsidR="00D35185" w:rsidRPr="003F7576" w:rsidRDefault="00D35185" w:rsidP="00D35185">
            <w:pPr>
              <w:pStyle w:val="0"/>
              <w:rPr>
                <w:rStyle w:val="af"/>
                <w:lang w:val="en-US"/>
              </w:rPr>
            </w:pPr>
            <w:r w:rsidRPr="003F7576">
              <w:rPr>
                <w:rStyle w:val="af"/>
                <w:lang w:val="en-US"/>
              </w:rPr>
              <w:t xml:space="preserve"> </w:t>
            </w:r>
            <w:r w:rsidRPr="003F7576">
              <w:rPr>
                <w:rStyle w:val="af"/>
                <w:b/>
                <w:lang w:val="en-US"/>
              </w:rPr>
              <w:t>setpropevalstring</w:t>
            </w:r>
            <w:r w:rsidRPr="003F7576">
              <w:rPr>
                <w:rStyle w:val="af"/>
                <w:lang w:val="en-US"/>
              </w:rPr>
              <w:t>(Bak,</w:t>
            </w:r>
            <w:r w:rsidRPr="003F7576">
              <w:rPr>
                <w:rStyle w:val="af5"/>
                <w:lang w:val="en-US"/>
              </w:rPr>
              <w:t>"SKO2"</w:t>
            </w:r>
            <w:r w:rsidRPr="003F7576">
              <w:rPr>
                <w:rStyle w:val="af"/>
                <w:lang w:val="en-US"/>
              </w:rPr>
              <w:t>,</w:t>
            </w:r>
            <w:r w:rsidRPr="003F7576">
              <w:rPr>
                <w:rStyle w:val="af5"/>
                <w:lang w:val="en-US"/>
              </w:rPr>
              <w:t>"["</w:t>
            </w:r>
            <w:r w:rsidRPr="003F7576">
              <w:rPr>
                <w:rStyle w:val="af"/>
                <w:lang w:val="en-US"/>
              </w:rPr>
              <w:t>+sko2+</w:t>
            </w:r>
            <w:r w:rsidRPr="003F7576">
              <w:rPr>
                <w:rStyle w:val="af5"/>
                <w:lang w:val="en-US"/>
              </w:rPr>
              <w:t>"]"</w:t>
            </w:r>
            <w:r w:rsidRPr="003F7576">
              <w:rPr>
                <w:rStyle w:val="af"/>
                <w:lang w:val="en-US"/>
              </w:rPr>
              <w:t>);</w:t>
            </w:r>
          </w:p>
          <w:p w:rsidR="00D35185" w:rsidRPr="003F7576" w:rsidRDefault="00D35185" w:rsidP="00D35185">
            <w:pPr>
              <w:pStyle w:val="0"/>
              <w:rPr>
                <w:rStyle w:val="af"/>
                <w:lang w:val="en-US"/>
              </w:rPr>
            </w:pPr>
            <w:r w:rsidRPr="003F7576">
              <w:rPr>
                <w:rStyle w:val="af"/>
                <w:lang w:val="en-US"/>
              </w:rPr>
              <w:t xml:space="preserve"> sko3=[</w:t>
            </w:r>
            <w:r w:rsidRPr="003F7576">
              <w:rPr>
                <w:rStyle w:val="af"/>
                <w:color w:val="0070C0"/>
                <w:lang w:val="en-US"/>
              </w:rPr>
              <w:t>0</w:t>
            </w:r>
            <w:r w:rsidRPr="003F7576">
              <w:rPr>
                <w:rStyle w:val="af"/>
                <w:lang w:val="en-US"/>
              </w:rPr>
              <w:t>,</w:t>
            </w:r>
            <w:r w:rsidRPr="003F7576">
              <w:rPr>
                <w:rStyle w:val="af"/>
                <w:color w:val="0070C0"/>
                <w:lang w:val="en-US"/>
              </w:rPr>
              <w:t>0</w:t>
            </w:r>
            <w:r w:rsidRPr="003F7576">
              <w:rPr>
                <w:rStyle w:val="af"/>
                <w:lang w:val="en-US"/>
              </w:rPr>
              <w:t>,</w:t>
            </w:r>
            <w:r w:rsidRPr="003F7576">
              <w:rPr>
                <w:rStyle w:val="af"/>
                <w:color w:val="0070C0"/>
                <w:lang w:val="en-US"/>
              </w:rPr>
              <w:t>0</w:t>
            </w:r>
            <w:r w:rsidRPr="003F7576">
              <w:rPr>
                <w:rStyle w:val="af"/>
                <w:lang w:val="en-US"/>
              </w:rPr>
              <w:t>,</w:t>
            </w:r>
            <w:r w:rsidRPr="003F7576">
              <w:rPr>
                <w:rStyle w:val="af"/>
                <w:color w:val="0070C0"/>
                <w:lang w:val="en-US"/>
              </w:rPr>
              <w:t>1</w:t>
            </w:r>
            <w:r w:rsidRPr="003F7576">
              <w:rPr>
                <w:rStyle w:val="af"/>
                <w:lang w:val="en-US"/>
              </w:rPr>
              <w:t>,</w:t>
            </w:r>
            <w:r w:rsidRPr="003F7576">
              <w:rPr>
                <w:rStyle w:val="af"/>
                <w:color w:val="0070C0"/>
                <w:lang w:val="en-US"/>
              </w:rPr>
              <w:t>1</w:t>
            </w:r>
            <w:r w:rsidRPr="003F7576">
              <w:rPr>
                <w:rStyle w:val="af"/>
                <w:lang w:val="en-US"/>
              </w:rPr>
              <w:t>];</w:t>
            </w:r>
          </w:p>
          <w:p w:rsidR="00D35185" w:rsidRPr="00F25583" w:rsidRDefault="00D35185" w:rsidP="00D35185">
            <w:pPr>
              <w:pStyle w:val="0"/>
              <w:rPr>
                <w:rStyle w:val="af"/>
                <w:lang w:val="en-US"/>
              </w:rPr>
            </w:pPr>
            <w:r w:rsidRPr="00F25583">
              <w:rPr>
                <w:rStyle w:val="af"/>
                <w:lang w:val="en-US"/>
              </w:rPr>
              <w:t xml:space="preserve"> </w:t>
            </w:r>
            <w:r w:rsidRPr="00F25583">
              <w:rPr>
                <w:rStyle w:val="af"/>
                <w:b/>
                <w:lang w:val="en-US"/>
              </w:rPr>
              <w:t>setpropevalstring</w:t>
            </w:r>
            <w:r w:rsidRPr="00F25583">
              <w:rPr>
                <w:rStyle w:val="af"/>
                <w:lang w:val="en-US"/>
              </w:rPr>
              <w:t>(Bak,</w:t>
            </w:r>
            <w:r w:rsidRPr="00F25583">
              <w:rPr>
                <w:rStyle w:val="af5"/>
                <w:lang w:val="en-US"/>
              </w:rPr>
              <w:t>"SKO3"</w:t>
            </w:r>
            <w:r w:rsidRPr="00F25583">
              <w:rPr>
                <w:rStyle w:val="af"/>
                <w:lang w:val="en-US"/>
              </w:rPr>
              <w:t>,</w:t>
            </w:r>
            <w:r w:rsidR="00F25583" w:rsidRPr="00F25583">
              <w:rPr>
                <w:rStyle w:val="af5"/>
                <w:lang w:val="en-US"/>
              </w:rPr>
              <w:t>"["</w:t>
            </w:r>
            <w:r w:rsidRPr="00F25583">
              <w:rPr>
                <w:rStyle w:val="af"/>
                <w:lang w:val="en-US"/>
              </w:rPr>
              <w:t>+sko3+</w:t>
            </w:r>
            <w:r w:rsidR="00F25583" w:rsidRPr="003F7576">
              <w:rPr>
                <w:rStyle w:val="af5"/>
                <w:lang w:val="en-US"/>
              </w:rPr>
              <w:t>"]"</w:t>
            </w:r>
            <w:r w:rsidRPr="00F25583">
              <w:rPr>
                <w:rStyle w:val="af"/>
                <w:lang w:val="en-US"/>
              </w:rPr>
              <w:t>);</w:t>
            </w:r>
          </w:p>
          <w:p w:rsidR="00D35185" w:rsidRPr="00F25583" w:rsidRDefault="00D35185" w:rsidP="00D35185">
            <w:pPr>
              <w:pStyle w:val="0"/>
              <w:rPr>
                <w:rStyle w:val="af"/>
                <w:lang w:val="en-US"/>
              </w:rPr>
            </w:pPr>
            <w:r w:rsidRPr="00F25583">
              <w:rPr>
                <w:rStyle w:val="af"/>
                <w:lang w:val="en-US"/>
              </w:rPr>
              <w:t xml:space="preserve"> sko4=[</w:t>
            </w:r>
            <w:r w:rsidRPr="00F25583">
              <w:rPr>
                <w:rStyle w:val="af"/>
                <w:color w:val="0070C0"/>
                <w:lang w:val="en-US"/>
              </w:rPr>
              <w:t>1</w:t>
            </w:r>
            <w:r w:rsidRPr="00F25583">
              <w:rPr>
                <w:rStyle w:val="af"/>
                <w:lang w:val="en-US"/>
              </w:rPr>
              <w:t>,</w:t>
            </w:r>
            <w:r w:rsidRPr="00F25583">
              <w:rPr>
                <w:rStyle w:val="af"/>
                <w:color w:val="0070C0"/>
                <w:lang w:val="en-US"/>
              </w:rPr>
              <w:t>1</w:t>
            </w:r>
            <w:r w:rsidRPr="00F25583">
              <w:rPr>
                <w:rStyle w:val="af"/>
                <w:lang w:val="en-US"/>
              </w:rPr>
              <w:t>,</w:t>
            </w:r>
            <w:r w:rsidRPr="00F25583">
              <w:rPr>
                <w:rStyle w:val="af"/>
                <w:color w:val="0070C0"/>
                <w:lang w:val="en-US"/>
              </w:rPr>
              <w:t>1</w:t>
            </w:r>
            <w:r w:rsidRPr="00F25583">
              <w:rPr>
                <w:rStyle w:val="af"/>
                <w:lang w:val="en-US"/>
              </w:rPr>
              <w:t>,</w:t>
            </w:r>
            <w:r w:rsidRPr="00F25583">
              <w:rPr>
                <w:rStyle w:val="af"/>
                <w:color w:val="0070C0"/>
                <w:lang w:val="en-US"/>
              </w:rPr>
              <w:t>0</w:t>
            </w:r>
            <w:r w:rsidRPr="00F25583">
              <w:rPr>
                <w:rStyle w:val="af"/>
                <w:lang w:val="en-US"/>
              </w:rPr>
              <w:t>,</w:t>
            </w:r>
            <w:r w:rsidRPr="00F25583">
              <w:rPr>
                <w:rStyle w:val="af"/>
                <w:color w:val="0070C0"/>
                <w:lang w:val="en-US"/>
              </w:rPr>
              <w:t>0</w:t>
            </w:r>
            <w:r w:rsidRPr="00F25583">
              <w:rPr>
                <w:rStyle w:val="af"/>
                <w:lang w:val="en-US"/>
              </w:rPr>
              <w:t>];</w:t>
            </w:r>
          </w:p>
          <w:p w:rsidR="00D35185" w:rsidRPr="00F25583" w:rsidRDefault="00D35185" w:rsidP="00D35185">
            <w:pPr>
              <w:pStyle w:val="0"/>
              <w:rPr>
                <w:rStyle w:val="af"/>
                <w:lang w:val="en-US"/>
              </w:rPr>
            </w:pPr>
            <w:r w:rsidRPr="00F25583">
              <w:rPr>
                <w:rStyle w:val="af"/>
                <w:lang w:val="en-US"/>
              </w:rPr>
              <w:t xml:space="preserve"> </w:t>
            </w:r>
            <w:r w:rsidRPr="00F25583">
              <w:rPr>
                <w:rStyle w:val="af"/>
                <w:b/>
                <w:lang w:val="en-US"/>
              </w:rPr>
              <w:t>setpropevalstring</w:t>
            </w:r>
            <w:r w:rsidRPr="00F25583">
              <w:rPr>
                <w:rStyle w:val="af"/>
                <w:lang w:val="en-US"/>
              </w:rPr>
              <w:t>(Bak,</w:t>
            </w:r>
            <w:r w:rsidRPr="00F25583">
              <w:rPr>
                <w:rStyle w:val="af5"/>
                <w:lang w:val="en-US"/>
              </w:rPr>
              <w:t>"SKO4"</w:t>
            </w:r>
            <w:r w:rsidRPr="00F25583">
              <w:rPr>
                <w:rStyle w:val="af"/>
                <w:lang w:val="en-US"/>
              </w:rPr>
              <w:t>,</w:t>
            </w:r>
            <w:r w:rsidR="00F25583" w:rsidRPr="00F25583">
              <w:rPr>
                <w:rStyle w:val="af5"/>
                <w:lang w:val="en-US"/>
              </w:rPr>
              <w:t>"["</w:t>
            </w:r>
            <w:r w:rsidRPr="00F25583">
              <w:rPr>
                <w:rStyle w:val="af"/>
                <w:lang w:val="en-US"/>
              </w:rPr>
              <w:t>+sko4+</w:t>
            </w:r>
            <w:r w:rsidR="00F25583" w:rsidRPr="003F7576">
              <w:rPr>
                <w:rStyle w:val="af5"/>
                <w:lang w:val="en-US"/>
              </w:rPr>
              <w:t>"]"</w:t>
            </w:r>
            <w:r w:rsidRPr="00F25583">
              <w:rPr>
                <w:rStyle w:val="af"/>
                <w:lang w:val="en-US"/>
              </w:rPr>
              <w:t>);</w:t>
            </w:r>
          </w:p>
          <w:p w:rsidR="00D35185" w:rsidRPr="00D35185" w:rsidRDefault="00D35185" w:rsidP="00D35185">
            <w:pPr>
              <w:pStyle w:val="0"/>
              <w:rPr>
                <w:rStyle w:val="af"/>
                <w:lang w:val="en-US"/>
              </w:rPr>
            </w:pPr>
            <w:r w:rsidRPr="00D35185">
              <w:rPr>
                <w:rStyle w:val="af"/>
                <w:lang w:val="en-US"/>
              </w:rPr>
              <w:t xml:space="preserve"> tmp = </w:t>
            </w:r>
            <w:r w:rsidRPr="00D35185">
              <w:rPr>
                <w:rStyle w:val="af"/>
                <w:b/>
                <w:lang w:val="en-US"/>
              </w:rPr>
              <w:t>min</w:t>
            </w:r>
            <w:r w:rsidRPr="00D35185">
              <w:rPr>
                <w:rStyle w:val="af"/>
                <w:lang w:val="en-US"/>
              </w:rPr>
              <w:t>(submodel.Level,submodel.Hv)*submodel.Sv +</w:t>
            </w:r>
          </w:p>
          <w:p w:rsidR="00D35185" w:rsidRPr="00D35185" w:rsidRDefault="00D35185" w:rsidP="00D35185">
            <w:pPr>
              <w:pStyle w:val="0"/>
              <w:rPr>
                <w:rStyle w:val="af"/>
                <w:lang w:val="en-US"/>
              </w:rPr>
            </w:pPr>
            <w:r w:rsidRPr="00D35185">
              <w:rPr>
                <w:rStyle w:val="af"/>
                <w:lang w:val="en-US"/>
              </w:rPr>
              <w:t xml:space="preserve">       </w:t>
            </w:r>
            <w:r w:rsidRPr="00D35185">
              <w:rPr>
                <w:rStyle w:val="af"/>
                <w:b/>
                <w:lang w:val="en-US"/>
              </w:rPr>
              <w:t>max</w:t>
            </w:r>
            <w:r w:rsidRPr="00D35185">
              <w:rPr>
                <w:rStyle w:val="af"/>
                <w:lang w:val="en-US"/>
              </w:rPr>
              <w:t>(</w:t>
            </w:r>
            <w:r w:rsidRPr="00616E83">
              <w:rPr>
                <w:rStyle w:val="af"/>
                <w:color w:val="0070C0"/>
                <w:lang w:val="en-US"/>
              </w:rPr>
              <w:t>0</w:t>
            </w:r>
            <w:r w:rsidRPr="00D35185">
              <w:rPr>
                <w:rStyle w:val="af"/>
                <w:lang w:val="en-US"/>
              </w:rPr>
              <w:t>,submodel.Level-submodel.Hv)*submodel.Sp;</w:t>
            </w:r>
          </w:p>
          <w:p w:rsidR="00D35185" w:rsidRPr="003F7576" w:rsidRDefault="00D35185" w:rsidP="00D35185">
            <w:pPr>
              <w:pStyle w:val="0"/>
              <w:rPr>
                <w:rStyle w:val="af"/>
                <w:lang w:val="en-US"/>
              </w:rPr>
            </w:pPr>
            <w:r w:rsidRPr="00D35185">
              <w:rPr>
                <w:rStyle w:val="af"/>
                <w:lang w:val="en-US"/>
              </w:rPr>
              <w:t xml:space="preserve"> </w:t>
            </w:r>
            <w:r w:rsidRPr="003F7576">
              <w:rPr>
                <w:rStyle w:val="af"/>
                <w:b/>
                <w:lang w:val="en-US"/>
              </w:rPr>
              <w:t>setpropevalstring</w:t>
            </w:r>
            <w:r w:rsidRPr="003F7576">
              <w:rPr>
                <w:rStyle w:val="af"/>
                <w:lang w:val="en-US"/>
              </w:rPr>
              <w:t>(Bak,</w:t>
            </w:r>
            <w:r w:rsidRPr="003F7576">
              <w:rPr>
                <w:rStyle w:val="af5"/>
                <w:lang w:val="en-US"/>
              </w:rPr>
              <w:t>"V1"</w:t>
            </w:r>
            <w:r w:rsidRPr="003F7576">
              <w:rPr>
                <w:rStyle w:val="af"/>
                <w:lang w:val="en-US"/>
              </w:rPr>
              <w:t>,</w:t>
            </w:r>
            <w:r w:rsidRPr="003F7576">
              <w:rPr>
                <w:rStyle w:val="af"/>
                <w:color w:val="0070C0"/>
                <w:lang w:val="en-US"/>
              </w:rPr>
              <w:t>0.2</w:t>
            </w:r>
            <w:r w:rsidRPr="003F7576">
              <w:rPr>
                <w:rStyle w:val="af"/>
                <w:lang w:val="en-US"/>
              </w:rPr>
              <w:t>*tmp);</w:t>
            </w:r>
          </w:p>
          <w:p w:rsidR="00D35185" w:rsidRPr="003F7576" w:rsidRDefault="00D35185" w:rsidP="00D35185">
            <w:pPr>
              <w:pStyle w:val="0"/>
              <w:rPr>
                <w:rStyle w:val="af"/>
                <w:lang w:val="en-US"/>
              </w:rPr>
            </w:pPr>
            <w:r w:rsidRPr="003F7576">
              <w:rPr>
                <w:rStyle w:val="af"/>
                <w:lang w:val="en-US"/>
              </w:rPr>
              <w:t xml:space="preserve"> </w:t>
            </w:r>
            <w:r w:rsidRPr="003F7576">
              <w:rPr>
                <w:rStyle w:val="af"/>
                <w:b/>
                <w:lang w:val="en-US"/>
              </w:rPr>
              <w:t>setpropevalstring</w:t>
            </w:r>
            <w:r w:rsidRPr="003F7576">
              <w:rPr>
                <w:rStyle w:val="af"/>
                <w:lang w:val="en-US"/>
              </w:rPr>
              <w:t>(Bak,</w:t>
            </w:r>
            <w:r w:rsidRPr="003F7576">
              <w:rPr>
                <w:rStyle w:val="af5"/>
                <w:lang w:val="en-US"/>
              </w:rPr>
              <w:t>"V2"</w:t>
            </w:r>
            <w:r w:rsidRPr="003F7576">
              <w:rPr>
                <w:rStyle w:val="af"/>
                <w:lang w:val="en-US"/>
              </w:rPr>
              <w:t>,</w:t>
            </w:r>
            <w:r w:rsidRPr="003F7576">
              <w:rPr>
                <w:rStyle w:val="af"/>
                <w:color w:val="0070C0"/>
                <w:lang w:val="en-US"/>
              </w:rPr>
              <w:t>0.8</w:t>
            </w:r>
            <w:r w:rsidRPr="003F7576">
              <w:rPr>
                <w:rStyle w:val="af"/>
                <w:lang w:val="en-US"/>
              </w:rPr>
              <w:t>*tmp);</w:t>
            </w:r>
          </w:p>
          <w:p w:rsidR="00D35185" w:rsidRPr="003F7576" w:rsidRDefault="00D35185" w:rsidP="00D35185">
            <w:pPr>
              <w:pStyle w:val="0"/>
              <w:rPr>
                <w:rStyle w:val="af"/>
                <w:lang w:val="en-US"/>
              </w:rPr>
            </w:pPr>
            <w:r w:rsidRPr="003F7576">
              <w:rPr>
                <w:rStyle w:val="af"/>
                <w:lang w:val="en-US"/>
              </w:rPr>
              <w:t xml:space="preserve"> </w:t>
            </w:r>
            <w:r w:rsidRPr="003F7576">
              <w:rPr>
                <w:rStyle w:val="af"/>
                <w:b/>
                <w:lang w:val="en-US"/>
              </w:rPr>
              <w:t>setpropevalstring</w:t>
            </w:r>
            <w:r w:rsidRPr="003F7576">
              <w:rPr>
                <w:rStyle w:val="af"/>
                <w:lang w:val="en-US"/>
              </w:rPr>
              <w:t>(Bak,</w:t>
            </w:r>
            <w:r w:rsidRPr="003F7576">
              <w:rPr>
                <w:rStyle w:val="af5"/>
                <w:lang w:val="en-US"/>
              </w:rPr>
              <w:t>"V3"</w:t>
            </w:r>
            <w:r w:rsidRPr="003F7576">
              <w:rPr>
                <w:rStyle w:val="af"/>
                <w:lang w:val="en-US"/>
              </w:rPr>
              <w:t xml:space="preserve">,submodel.Vv+submodel.Vp-tmp);       </w:t>
            </w:r>
          </w:p>
          <w:p w:rsidR="00D35185" w:rsidRPr="003F7576" w:rsidRDefault="00D35185" w:rsidP="00D35185">
            <w:pPr>
              <w:pStyle w:val="0"/>
              <w:rPr>
                <w:rStyle w:val="af"/>
                <w:lang w:val="en-US"/>
              </w:rPr>
            </w:pPr>
            <w:r w:rsidRPr="003F7576">
              <w:rPr>
                <w:rStyle w:val="af"/>
                <w:lang w:val="en-US"/>
              </w:rPr>
              <w:t xml:space="preserve">  </w:t>
            </w:r>
          </w:p>
          <w:p w:rsidR="00D35185" w:rsidRPr="00D35185" w:rsidRDefault="00D35185" w:rsidP="00D35185">
            <w:pPr>
              <w:pStyle w:val="0"/>
              <w:rPr>
                <w:rStyle w:val="af"/>
              </w:rPr>
            </w:pPr>
            <w:r w:rsidRPr="003F7576">
              <w:rPr>
                <w:rStyle w:val="af"/>
                <w:lang w:val="en-US"/>
              </w:rPr>
              <w:t xml:space="preserve"> </w:t>
            </w:r>
            <w:r w:rsidRPr="00D35185">
              <w:rPr>
                <w:rStyle w:val="af"/>
              </w:rPr>
              <w:t>InitObject(Bak);</w:t>
            </w:r>
          </w:p>
          <w:p w:rsidR="00D35185" w:rsidRPr="00D35185" w:rsidRDefault="00D35185" w:rsidP="00D35185">
            <w:pPr>
              <w:pStyle w:val="0"/>
              <w:rPr>
                <w:b/>
              </w:rPr>
            </w:pPr>
            <w:r w:rsidRPr="00D35185">
              <w:rPr>
                <w:rStyle w:val="af"/>
                <w:b/>
              </w:rPr>
              <w:t>end;</w:t>
            </w:r>
          </w:p>
        </w:tc>
      </w:tr>
    </w:tbl>
    <w:p w:rsidR="00430A84" w:rsidRDefault="008A78EC" w:rsidP="0024393E">
      <w:r>
        <w:lastRenderedPageBreak/>
        <w:t>После блока инициализации введите следующие строки для расчета параметров субмодели:</w:t>
      </w:r>
    </w:p>
    <w:tbl>
      <w:tblPr>
        <w:tblStyle w:val="af1"/>
        <w:tblW w:w="0" w:type="auto"/>
        <w:tblLook w:val="04A0" w:firstRow="1" w:lastRow="0" w:firstColumn="1" w:lastColumn="0" w:noHBand="0" w:noVBand="1"/>
      </w:tblPr>
      <w:tblGrid>
        <w:gridCol w:w="10199"/>
      </w:tblGrid>
      <w:tr w:rsidR="008A78EC" w:rsidTr="008A78EC">
        <w:tc>
          <w:tcPr>
            <w:tcW w:w="10420" w:type="dxa"/>
            <w:tcBorders>
              <w:top w:val="nil"/>
              <w:bottom w:val="nil"/>
              <w:right w:val="nil"/>
            </w:tcBorders>
          </w:tcPr>
          <w:p w:rsidR="008A78EC" w:rsidRPr="003F7576" w:rsidRDefault="008A78EC" w:rsidP="008A78EC">
            <w:pPr>
              <w:pStyle w:val="0"/>
              <w:rPr>
                <w:rStyle w:val="af"/>
                <w:lang w:val="en-US"/>
              </w:rPr>
            </w:pPr>
            <w:r>
              <w:rPr>
                <w:rStyle w:val="af"/>
              </w:rPr>
              <w:t xml:space="preserve"> </w:t>
            </w:r>
            <w:r w:rsidRPr="003F7576">
              <w:rPr>
                <w:rStyle w:val="af"/>
                <w:lang w:val="en-US"/>
              </w:rPr>
              <w:t>submodel._G = Tube.G*</w:t>
            </w:r>
            <w:r w:rsidRPr="003F7576">
              <w:rPr>
                <w:rStyle w:val="af"/>
                <w:color w:val="0070C0"/>
                <w:lang w:val="en-US"/>
              </w:rPr>
              <w:t>3.6</w:t>
            </w:r>
            <w:r w:rsidRPr="003F7576">
              <w:rPr>
                <w:rStyle w:val="af"/>
                <w:lang w:val="en-US"/>
              </w:rPr>
              <w:t>;</w:t>
            </w:r>
          </w:p>
          <w:p w:rsidR="008A78EC" w:rsidRPr="003F7576" w:rsidRDefault="008A78EC" w:rsidP="008A78EC">
            <w:pPr>
              <w:pStyle w:val="0"/>
              <w:rPr>
                <w:rStyle w:val="af"/>
                <w:lang w:val="en-US"/>
              </w:rPr>
            </w:pPr>
            <w:r w:rsidRPr="003F7576">
              <w:rPr>
                <w:rStyle w:val="af"/>
                <w:lang w:val="en-US"/>
              </w:rPr>
              <w:t xml:space="preserve"> submodel._w = Tube.q[</w:t>
            </w:r>
            <w:r w:rsidRPr="003F7576">
              <w:rPr>
                <w:rStyle w:val="af"/>
                <w:color w:val="0070C0"/>
                <w:lang w:val="en-US"/>
              </w:rPr>
              <w:t>1</w:t>
            </w:r>
            <w:r w:rsidRPr="003F7576">
              <w:rPr>
                <w:rStyle w:val="af"/>
                <w:lang w:val="en-US"/>
              </w:rPr>
              <w:t>]/submodel.S;</w:t>
            </w:r>
          </w:p>
          <w:p w:rsidR="008A78EC" w:rsidRPr="003F7576" w:rsidRDefault="008A78EC" w:rsidP="008A78EC">
            <w:pPr>
              <w:pStyle w:val="0"/>
              <w:rPr>
                <w:rStyle w:val="af"/>
                <w:lang w:val="en-US"/>
              </w:rPr>
            </w:pPr>
            <w:r w:rsidRPr="003F7576">
              <w:rPr>
                <w:rStyle w:val="af"/>
                <w:lang w:val="en-US"/>
              </w:rPr>
              <w:t xml:space="preserve"> submodel._Tin = Tube._Tvh;</w:t>
            </w:r>
          </w:p>
          <w:p w:rsidR="008A78EC" w:rsidRPr="003F7576" w:rsidRDefault="008A78EC" w:rsidP="008A78EC">
            <w:pPr>
              <w:pStyle w:val="0"/>
              <w:rPr>
                <w:rStyle w:val="af"/>
                <w:lang w:val="en-US"/>
              </w:rPr>
            </w:pPr>
            <w:r w:rsidRPr="003F7576">
              <w:rPr>
                <w:rStyle w:val="af"/>
                <w:lang w:val="en-US"/>
              </w:rPr>
              <w:t xml:space="preserve"> submodel._Tou = Tube._Tvyh;</w:t>
            </w:r>
          </w:p>
          <w:p w:rsidR="008A78EC" w:rsidRPr="003F7576" w:rsidRDefault="008A78EC" w:rsidP="008A78EC">
            <w:pPr>
              <w:pStyle w:val="0"/>
              <w:rPr>
                <w:rStyle w:val="af"/>
                <w:lang w:val="en-US"/>
              </w:rPr>
            </w:pPr>
            <w:r w:rsidRPr="003F7576">
              <w:rPr>
                <w:rStyle w:val="af"/>
                <w:lang w:val="en-US"/>
              </w:rPr>
              <w:t xml:space="preserve"> submodel._dPtr = </w:t>
            </w:r>
            <w:r w:rsidRPr="003F7576">
              <w:rPr>
                <w:rStyle w:val="af"/>
                <w:b/>
                <w:lang w:val="en-US"/>
              </w:rPr>
              <w:t>abs</w:t>
            </w:r>
            <w:r w:rsidRPr="003F7576">
              <w:rPr>
                <w:rStyle w:val="af"/>
                <w:lang w:val="en-US"/>
              </w:rPr>
              <w:t>(Tube._Pvh-Tube._Pvyh);</w:t>
            </w:r>
          </w:p>
          <w:p w:rsidR="008A78EC" w:rsidRPr="003F7576" w:rsidRDefault="008A78EC" w:rsidP="008A78EC">
            <w:pPr>
              <w:pStyle w:val="0"/>
              <w:rPr>
                <w:rStyle w:val="af"/>
                <w:lang w:val="en-US"/>
              </w:rPr>
            </w:pPr>
            <w:r w:rsidRPr="003F7576">
              <w:rPr>
                <w:rStyle w:val="af"/>
                <w:lang w:val="en-US"/>
              </w:rPr>
              <w:t xml:space="preserve"> submodel._Q = Tube._Qto*</w:t>
            </w:r>
            <w:r w:rsidRPr="003F7576">
              <w:rPr>
                <w:rStyle w:val="af"/>
                <w:color w:val="0070C0"/>
                <w:lang w:val="en-US"/>
              </w:rPr>
              <w:t>4.182e-3</w:t>
            </w:r>
            <w:r w:rsidRPr="003F7576">
              <w:rPr>
                <w:rStyle w:val="af"/>
                <w:lang w:val="en-US"/>
              </w:rPr>
              <w:t>;</w:t>
            </w:r>
          </w:p>
          <w:p w:rsidR="008A78EC" w:rsidRPr="003F7576" w:rsidRDefault="008A78EC" w:rsidP="008A78EC">
            <w:pPr>
              <w:pStyle w:val="0"/>
              <w:rPr>
                <w:rStyle w:val="af"/>
                <w:lang w:val="en-US"/>
              </w:rPr>
            </w:pPr>
            <w:r w:rsidRPr="003F7576">
              <w:rPr>
                <w:rStyle w:val="af"/>
                <w:lang w:val="en-US"/>
              </w:rPr>
              <w:t xml:space="preserve"> submodel._Qf = submodel._Q/submodel.F;</w:t>
            </w:r>
          </w:p>
          <w:p w:rsidR="008A78EC" w:rsidRPr="003F7576" w:rsidRDefault="008A78EC" w:rsidP="008A78EC">
            <w:pPr>
              <w:pStyle w:val="0"/>
              <w:rPr>
                <w:rStyle w:val="af"/>
                <w:lang w:val="en-US"/>
              </w:rPr>
            </w:pPr>
            <w:r w:rsidRPr="003F7576">
              <w:rPr>
                <w:rStyle w:val="af"/>
                <w:lang w:val="en-US"/>
              </w:rPr>
              <w:t xml:space="preserve"> submodel._dTou = Bak.Tpar_-Tube._Tvyh;   </w:t>
            </w:r>
          </w:p>
          <w:p w:rsidR="008A78EC" w:rsidRPr="003F7576" w:rsidRDefault="008A78EC" w:rsidP="008A78EC">
            <w:pPr>
              <w:pStyle w:val="0"/>
              <w:rPr>
                <w:rStyle w:val="af"/>
                <w:lang w:val="en-US"/>
              </w:rPr>
            </w:pPr>
            <w:r w:rsidRPr="003F7576">
              <w:rPr>
                <w:rStyle w:val="af"/>
                <w:lang w:val="en-US"/>
              </w:rPr>
              <w:t xml:space="preserve">  </w:t>
            </w:r>
          </w:p>
          <w:p w:rsidR="008A78EC" w:rsidRPr="003F7576" w:rsidRDefault="008A78EC" w:rsidP="008A78EC">
            <w:pPr>
              <w:pStyle w:val="0"/>
              <w:rPr>
                <w:rStyle w:val="af"/>
                <w:lang w:val="en-US"/>
              </w:rPr>
            </w:pPr>
            <w:r w:rsidRPr="003F7576">
              <w:rPr>
                <w:rStyle w:val="af"/>
                <w:lang w:val="en-US"/>
              </w:rPr>
              <w:t xml:space="preserve"> submodel._Level = Bak.L;</w:t>
            </w:r>
          </w:p>
          <w:p w:rsidR="008A78EC" w:rsidRPr="003F7576" w:rsidRDefault="008A78EC" w:rsidP="008A78EC">
            <w:pPr>
              <w:pStyle w:val="0"/>
              <w:rPr>
                <w:rStyle w:val="af"/>
                <w:lang w:val="en-US"/>
              </w:rPr>
            </w:pPr>
            <w:r w:rsidRPr="003F7576">
              <w:rPr>
                <w:rStyle w:val="af"/>
                <w:lang w:val="en-US"/>
              </w:rPr>
              <w:t xml:space="preserve"> submodel._Ts = Bak.Tpar_;</w:t>
            </w:r>
          </w:p>
          <w:p w:rsidR="008A78EC" w:rsidRPr="003F7576" w:rsidRDefault="008A78EC" w:rsidP="008A78EC">
            <w:pPr>
              <w:pStyle w:val="0"/>
              <w:rPr>
                <w:rStyle w:val="af"/>
                <w:lang w:val="en-US"/>
              </w:rPr>
            </w:pPr>
            <w:r w:rsidRPr="003F7576">
              <w:rPr>
                <w:rStyle w:val="af"/>
                <w:lang w:val="en-US"/>
              </w:rPr>
              <w:t xml:space="preserve"> submodel._Ps = Bak.P_;</w:t>
            </w:r>
          </w:p>
          <w:p w:rsidR="008A78EC" w:rsidRPr="003F7576" w:rsidRDefault="008A78EC" w:rsidP="008A78EC">
            <w:pPr>
              <w:pStyle w:val="0"/>
              <w:rPr>
                <w:rStyle w:val="af"/>
                <w:lang w:val="en-US"/>
              </w:rPr>
            </w:pPr>
            <w:r w:rsidRPr="003F7576">
              <w:rPr>
                <w:rStyle w:val="af"/>
                <w:lang w:val="en-US"/>
              </w:rPr>
              <w:t xml:space="preserve"> submodel._Ts = Bak.Tpar_;</w:t>
            </w:r>
          </w:p>
          <w:p w:rsidR="008A78EC" w:rsidRDefault="008A78EC" w:rsidP="008A78EC">
            <w:pPr>
              <w:pStyle w:val="0"/>
            </w:pPr>
            <w:r w:rsidRPr="003F7576">
              <w:rPr>
                <w:rStyle w:val="af"/>
                <w:lang w:val="en-US"/>
              </w:rPr>
              <w:t xml:space="preserve"> </w:t>
            </w:r>
            <w:r w:rsidRPr="008A78EC">
              <w:rPr>
                <w:rStyle w:val="af"/>
              </w:rPr>
              <w:t>submodel._Ts = Bak.Tpar_;</w:t>
            </w:r>
          </w:p>
        </w:tc>
      </w:tr>
    </w:tbl>
    <w:p w:rsidR="003730F3" w:rsidRDefault="003730F3" w:rsidP="003730F3">
      <w:r>
        <w:t>Если вы всё задали верно, то субмодель на этом запрограммирована.</w:t>
      </w:r>
    </w:p>
    <w:p w:rsidR="003730F3" w:rsidRDefault="003730F3" w:rsidP="003730F3">
      <w:pPr>
        <w:pStyle w:val="3"/>
      </w:pPr>
      <w:bookmarkStart w:id="166" w:name="_Toc369869671"/>
      <w:r>
        <w:t xml:space="preserve">Вывод </w:t>
      </w:r>
      <w:r w:rsidRPr="003730F3">
        <w:t>параметров</w:t>
      </w:r>
      <w:r>
        <w:t xml:space="preserve"> на схемное окно</w:t>
      </w:r>
      <w:bookmarkEnd w:id="166"/>
    </w:p>
    <w:p w:rsidR="003730F3" w:rsidRDefault="003730F3" w:rsidP="0024393E">
      <w:r>
        <w:t xml:space="preserve">На вложенном уровне выведите давление и уровень </w:t>
      </w:r>
      <w:r w:rsidR="00155D1C">
        <w:t xml:space="preserve">в баке, расход </w:t>
      </w:r>
      <w:r>
        <w:t xml:space="preserve">по </w:t>
      </w:r>
      <w:r w:rsidR="00155D1C">
        <w:t>каналу</w:t>
      </w:r>
      <w:r>
        <w:t xml:space="preserve"> подогреваемой воды. На внешнем уровне выведите параметры </w:t>
      </w:r>
      <w:r>
        <w:rPr>
          <w:lang w:val="en-US"/>
        </w:rPr>
        <w:t>P</w:t>
      </w:r>
      <w:r w:rsidRPr="003730F3">
        <w:t>,</w:t>
      </w:r>
      <w:r>
        <w:rPr>
          <w:lang w:val="en-US"/>
        </w:rPr>
        <w:t>H</w:t>
      </w:r>
      <w:r w:rsidRPr="003730F3">
        <w:t>,</w:t>
      </w:r>
      <w:r>
        <w:rPr>
          <w:lang w:val="en-US"/>
        </w:rPr>
        <w:t>T</w:t>
      </w:r>
      <w:r w:rsidRPr="003730F3">
        <w:t xml:space="preserve"> </w:t>
      </w:r>
      <w:r>
        <w:t xml:space="preserve">для узлов, </w:t>
      </w:r>
      <w:r>
        <w:rPr>
          <w:lang w:val="en-US"/>
        </w:rPr>
        <w:t>G</w:t>
      </w:r>
      <w:r w:rsidRPr="003730F3">
        <w:t xml:space="preserve"> </w:t>
      </w:r>
      <w:r>
        <w:t xml:space="preserve">для каналов и большинство параметров для бака, см. </w:t>
      </w:r>
      <w:r>
        <w:fldChar w:fldCharType="begin"/>
      </w:r>
      <w:r>
        <w:instrText xml:space="preserve"> REF _Ref282019495 \h </w:instrText>
      </w:r>
      <w:r>
        <w:fldChar w:fldCharType="separate"/>
      </w:r>
      <w:r w:rsidR="00E1730D">
        <w:t xml:space="preserve">Рисунок </w:t>
      </w:r>
      <w:r w:rsidR="00E1730D">
        <w:rPr>
          <w:noProof/>
        </w:rPr>
        <w:t>62</w:t>
      </w:r>
      <w:r>
        <w:fldChar w:fldCharType="end"/>
      </w:r>
      <w:r>
        <w:t>.</w:t>
      </w:r>
    </w:p>
    <w:p w:rsidR="003730F3" w:rsidRDefault="00155D1C" w:rsidP="003730F3">
      <w:pPr>
        <w:pStyle w:val="a8"/>
      </w:pPr>
      <w:r>
        <w:rPr>
          <w:noProof/>
        </w:rPr>
        <w:drawing>
          <wp:inline distT="0" distB="0" distL="0" distR="0" wp14:anchorId="4A275F13" wp14:editId="6377361D">
            <wp:extent cx="4895850" cy="38100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895850" cy="3810000"/>
                    </a:xfrm>
                    <a:prstGeom prst="rect">
                      <a:avLst/>
                    </a:prstGeom>
                  </pic:spPr>
                </pic:pic>
              </a:graphicData>
            </a:graphic>
          </wp:inline>
        </w:drawing>
      </w:r>
    </w:p>
    <w:p w:rsidR="003730F3" w:rsidRDefault="003730F3" w:rsidP="003730F3">
      <w:pPr>
        <w:pStyle w:val="a4"/>
      </w:pPr>
      <w:bookmarkStart w:id="167" w:name="_Ref282019495"/>
      <w:bookmarkStart w:id="168" w:name="_Toc291248684"/>
      <w:r>
        <w:t xml:space="preserve">Рисунок </w:t>
      </w:r>
      <w:r w:rsidR="00C43823">
        <w:fldChar w:fldCharType="begin"/>
      </w:r>
      <w:r w:rsidR="00C43823">
        <w:instrText xml:space="preserve"> SEQ Рисунок \* ARABIC </w:instrText>
      </w:r>
      <w:r w:rsidR="00C43823">
        <w:fldChar w:fldCharType="separate"/>
      </w:r>
      <w:r w:rsidR="00E1730D">
        <w:rPr>
          <w:noProof/>
        </w:rPr>
        <w:t>62</w:t>
      </w:r>
      <w:r w:rsidR="00C43823">
        <w:rPr>
          <w:noProof/>
        </w:rPr>
        <w:fldChar w:fldCharType="end"/>
      </w:r>
      <w:bookmarkEnd w:id="167"/>
      <w:r>
        <w:t>. Параметры на схеме подогревателя ПНД-1</w:t>
      </w:r>
      <w:bookmarkEnd w:id="168"/>
    </w:p>
    <w:p w:rsidR="008E1C7E" w:rsidRDefault="008E1C7E" w:rsidP="00A139DC">
      <w:pPr>
        <w:pStyle w:val="3"/>
      </w:pPr>
      <w:bookmarkStart w:id="169" w:name="_Toc369869672"/>
      <w:r>
        <w:lastRenderedPageBreak/>
        <w:t>Свойства граничных узлов, каналов и других элементов модели ПНД-1</w:t>
      </w:r>
      <w:bookmarkEnd w:id="169"/>
    </w:p>
    <w:p w:rsidR="006151AF" w:rsidRDefault="006151AF" w:rsidP="00543FED">
      <w:r>
        <w:t>Проинициализируйте схему, для того чтобы проверить верность введенного кода и установить значения для свойств элементов внутри субмодели (тех, которые устанавливаются программно в блоке инициализации).</w:t>
      </w:r>
    </w:p>
    <w:p w:rsidR="003730F3" w:rsidRDefault="00304E8C" w:rsidP="00543FED">
      <w:r>
        <w:t xml:space="preserve">Задайте следующие свойства </w:t>
      </w:r>
      <w:r w:rsidR="006151AF">
        <w:t xml:space="preserve">вручную </w:t>
      </w:r>
      <w:r>
        <w:t>для элементов модели ПНД-1:</w:t>
      </w:r>
    </w:p>
    <w:tbl>
      <w:tblPr>
        <w:tblStyle w:val="af1"/>
        <w:tblW w:w="0" w:type="auto"/>
        <w:tblLook w:val="04A0" w:firstRow="1" w:lastRow="0" w:firstColumn="1" w:lastColumn="0" w:noHBand="0" w:noVBand="1"/>
      </w:tblPr>
      <w:tblGrid>
        <w:gridCol w:w="3147"/>
        <w:gridCol w:w="7047"/>
      </w:tblGrid>
      <w:tr w:rsidR="00A41FA2" w:rsidTr="00CB02C6">
        <w:tc>
          <w:tcPr>
            <w:tcW w:w="3227" w:type="dxa"/>
          </w:tcPr>
          <w:p w:rsidR="00A41FA2" w:rsidRPr="00846504" w:rsidRDefault="00A41FA2" w:rsidP="00A41FA2">
            <w:pPr>
              <w:pStyle w:val="0"/>
            </w:pPr>
            <w:r>
              <w:t>Канал подвода пара</w:t>
            </w:r>
          </w:p>
        </w:tc>
        <w:tc>
          <w:tcPr>
            <w:tcW w:w="7193" w:type="dxa"/>
          </w:tcPr>
          <w:p w:rsidR="00A41FA2" w:rsidRDefault="00A41FA2" w:rsidP="00892B31">
            <w:pPr>
              <w:pStyle w:val="0"/>
            </w:pPr>
            <w:r>
              <w:t xml:space="preserve">Гидравлический диаметр: </w:t>
            </w:r>
            <w:r w:rsidRPr="00846504">
              <w:rPr>
                <w:b/>
                <w:bCs/>
              </w:rPr>
              <w:t>«</w:t>
            </w:r>
            <w:r w:rsidR="000A7B45" w:rsidRPr="000A7B45">
              <w:rPr>
                <w:b/>
                <w:bCs/>
              </w:rPr>
              <w:t>0.4</w:t>
            </w:r>
            <w:r w:rsidRPr="00846504">
              <w:rPr>
                <w:b/>
                <w:bCs/>
              </w:rPr>
              <w:t>»</w:t>
            </w:r>
          </w:p>
          <w:p w:rsidR="00A41FA2" w:rsidRPr="006A5AF8" w:rsidRDefault="00A41FA2" w:rsidP="00892B31">
            <w:pPr>
              <w:pStyle w:val="0"/>
              <w:rPr>
                <w:b/>
                <w:bCs/>
              </w:rPr>
            </w:pPr>
            <w:r>
              <w:t xml:space="preserve">Проходное сечение: </w:t>
            </w:r>
            <w:r w:rsidRPr="00846504">
              <w:rPr>
                <w:b/>
                <w:bCs/>
              </w:rPr>
              <w:t>«</w:t>
            </w:r>
            <w:r w:rsidR="000A7B45" w:rsidRPr="000A7B45">
              <w:rPr>
                <w:b/>
                <w:bCs/>
              </w:rPr>
              <w:t>0.1256</w:t>
            </w:r>
            <w:r w:rsidR="000A7B45">
              <w:rPr>
                <w:b/>
                <w:bCs/>
              </w:rPr>
              <w:t>7</w:t>
            </w:r>
            <w:r w:rsidRPr="00846504">
              <w:rPr>
                <w:b/>
                <w:bCs/>
              </w:rPr>
              <w:t>»</w:t>
            </w:r>
          </w:p>
          <w:p w:rsidR="00A41FA2" w:rsidRPr="00645AE2" w:rsidRDefault="00A41FA2" w:rsidP="00892B31">
            <w:pPr>
              <w:pStyle w:val="0"/>
              <w:rPr>
                <w:b/>
                <w:bCs/>
              </w:rPr>
            </w:pPr>
            <w:r>
              <w:t xml:space="preserve">Прямое местное сопротивление: </w:t>
            </w:r>
            <w:r w:rsidRPr="00846504">
              <w:rPr>
                <w:b/>
                <w:bCs/>
              </w:rPr>
              <w:t>«</w:t>
            </w:r>
            <w:r w:rsidR="000A7B45" w:rsidRPr="000A7B45">
              <w:rPr>
                <w:b/>
                <w:bCs/>
              </w:rPr>
              <w:t>10</w:t>
            </w:r>
            <w:r w:rsidRPr="00846504">
              <w:rPr>
                <w:b/>
                <w:bCs/>
              </w:rPr>
              <w:t>»</w:t>
            </w:r>
          </w:p>
          <w:p w:rsidR="00A41FA2" w:rsidRDefault="00A41FA2" w:rsidP="00892B31">
            <w:pPr>
              <w:pStyle w:val="0"/>
              <w:rPr>
                <w:b/>
                <w:bCs/>
              </w:rPr>
            </w:pPr>
            <w:r>
              <w:t xml:space="preserve">Обратное местное сопротивление: </w:t>
            </w:r>
            <w:r w:rsidRPr="00846504">
              <w:rPr>
                <w:b/>
                <w:bCs/>
              </w:rPr>
              <w:t>«</w:t>
            </w:r>
            <w:r w:rsidR="000A7B45" w:rsidRPr="000A7B45">
              <w:rPr>
                <w:b/>
                <w:bCs/>
              </w:rPr>
              <w:t>10</w:t>
            </w:r>
            <w:r w:rsidRPr="00846504">
              <w:rPr>
                <w:b/>
                <w:bCs/>
              </w:rPr>
              <w:t>»</w:t>
            </w:r>
          </w:p>
          <w:p w:rsidR="00727086" w:rsidRPr="00645AE2" w:rsidRDefault="00727086" w:rsidP="00892B31">
            <w:pPr>
              <w:pStyle w:val="0"/>
              <w:rPr>
                <w:b/>
                <w:bCs/>
              </w:rPr>
            </w:pPr>
            <w:r>
              <w:t xml:space="preserve">Толщина стенки: </w:t>
            </w:r>
            <w:r>
              <w:rPr>
                <w:b/>
                <w:bCs/>
              </w:rPr>
              <w:t>«</w:t>
            </w:r>
            <w:r w:rsidRPr="0018763F">
              <w:rPr>
                <w:b/>
                <w:bCs/>
              </w:rPr>
              <w:t>0.005</w:t>
            </w:r>
            <w:r w:rsidRPr="00846504">
              <w:rPr>
                <w:b/>
                <w:bCs/>
              </w:rPr>
              <w:t>»</w:t>
            </w:r>
          </w:p>
          <w:p w:rsidR="00A41FA2" w:rsidRDefault="00A41FA2" w:rsidP="00892B31">
            <w:pPr>
              <w:pStyle w:val="0"/>
            </w:pPr>
            <w:r>
              <w:t xml:space="preserve">Поверхность теплообмена: </w:t>
            </w:r>
            <w:r w:rsidRPr="00846504">
              <w:rPr>
                <w:b/>
                <w:bCs/>
              </w:rPr>
              <w:t>«</w:t>
            </w:r>
            <w:r w:rsidR="0018763F">
              <w:rPr>
                <w:b/>
                <w:bCs/>
              </w:rPr>
              <w:t>6.28319</w:t>
            </w:r>
            <w:r w:rsidRPr="00846504">
              <w:rPr>
                <w:b/>
                <w:bCs/>
              </w:rPr>
              <w:t>»</w:t>
            </w:r>
          </w:p>
          <w:p w:rsidR="00A41FA2" w:rsidRPr="00727086" w:rsidRDefault="00A41FA2" w:rsidP="00892B31">
            <w:pPr>
              <w:pStyle w:val="0"/>
              <w:rPr>
                <w:b/>
                <w:bCs/>
              </w:rPr>
            </w:pPr>
            <w:r>
              <w:t xml:space="preserve">Длина: </w:t>
            </w:r>
            <w:r>
              <w:rPr>
                <w:b/>
                <w:bCs/>
              </w:rPr>
              <w:t>«5.0</w:t>
            </w:r>
            <w:r w:rsidRPr="00846504">
              <w:rPr>
                <w:b/>
                <w:bCs/>
              </w:rPr>
              <w:t>»</w:t>
            </w:r>
          </w:p>
        </w:tc>
      </w:tr>
      <w:tr w:rsidR="00A41FA2" w:rsidRPr="00846504" w:rsidTr="00CB02C6">
        <w:tc>
          <w:tcPr>
            <w:tcW w:w="3227" w:type="dxa"/>
          </w:tcPr>
          <w:p w:rsidR="00A41FA2" w:rsidRPr="007E2F47" w:rsidRDefault="00A41FA2" w:rsidP="000F3818">
            <w:pPr>
              <w:pStyle w:val="0"/>
            </w:pPr>
            <w:r>
              <w:t>Канал</w:t>
            </w:r>
            <w:r w:rsidR="000F3818">
              <w:t xml:space="preserve"> отвода конденсата</w:t>
            </w:r>
          </w:p>
        </w:tc>
        <w:tc>
          <w:tcPr>
            <w:tcW w:w="7193" w:type="dxa"/>
          </w:tcPr>
          <w:p w:rsidR="0018763F" w:rsidRDefault="0018763F" w:rsidP="0018763F">
            <w:pPr>
              <w:pStyle w:val="0"/>
            </w:pPr>
            <w:r>
              <w:t xml:space="preserve">Гидравлический диаметр: </w:t>
            </w:r>
            <w:r w:rsidRPr="00846504">
              <w:rPr>
                <w:b/>
                <w:bCs/>
              </w:rPr>
              <w:t>«</w:t>
            </w:r>
            <w:r w:rsidRPr="000A7B45">
              <w:rPr>
                <w:b/>
                <w:bCs/>
              </w:rPr>
              <w:t>0.</w:t>
            </w:r>
            <w:r w:rsidR="00727086">
              <w:rPr>
                <w:b/>
                <w:bCs/>
              </w:rPr>
              <w:t>1</w:t>
            </w:r>
            <w:r w:rsidRPr="00846504">
              <w:rPr>
                <w:b/>
                <w:bCs/>
              </w:rPr>
              <w:t>»</w:t>
            </w:r>
          </w:p>
          <w:p w:rsidR="0018763F" w:rsidRPr="006A5AF8" w:rsidRDefault="0018763F" w:rsidP="0018763F">
            <w:pPr>
              <w:pStyle w:val="0"/>
              <w:rPr>
                <w:b/>
                <w:bCs/>
              </w:rPr>
            </w:pPr>
            <w:r>
              <w:t xml:space="preserve">Проходное сечение: </w:t>
            </w:r>
            <w:r w:rsidRPr="00846504">
              <w:rPr>
                <w:b/>
                <w:bCs/>
              </w:rPr>
              <w:t>«</w:t>
            </w:r>
            <w:r w:rsidR="00727086" w:rsidRPr="00727086">
              <w:rPr>
                <w:b/>
                <w:bCs/>
              </w:rPr>
              <w:t>0.00785</w:t>
            </w:r>
            <w:r w:rsidR="00727086">
              <w:rPr>
                <w:b/>
                <w:bCs/>
              </w:rPr>
              <w:t>4</w:t>
            </w:r>
            <w:r w:rsidRPr="00846504">
              <w:rPr>
                <w:b/>
                <w:bCs/>
              </w:rPr>
              <w:t>»</w:t>
            </w:r>
          </w:p>
          <w:p w:rsidR="0018763F" w:rsidRPr="00645AE2" w:rsidRDefault="0018763F" w:rsidP="0018763F">
            <w:pPr>
              <w:pStyle w:val="0"/>
              <w:rPr>
                <w:b/>
                <w:bCs/>
              </w:rPr>
            </w:pPr>
            <w:r>
              <w:t xml:space="preserve">Прямое местное сопротивление: </w:t>
            </w:r>
            <w:r w:rsidRPr="00846504">
              <w:rPr>
                <w:b/>
                <w:bCs/>
              </w:rPr>
              <w:t>«</w:t>
            </w:r>
            <w:r w:rsidRPr="000A7B45">
              <w:rPr>
                <w:b/>
                <w:bCs/>
              </w:rPr>
              <w:t>1</w:t>
            </w:r>
            <w:r w:rsidRPr="00846504">
              <w:rPr>
                <w:b/>
                <w:bCs/>
              </w:rPr>
              <w:t>»</w:t>
            </w:r>
          </w:p>
          <w:p w:rsidR="0018763F" w:rsidRPr="00645AE2" w:rsidRDefault="0018763F" w:rsidP="0018763F">
            <w:pPr>
              <w:pStyle w:val="0"/>
              <w:rPr>
                <w:b/>
                <w:bCs/>
              </w:rPr>
            </w:pPr>
            <w:r>
              <w:t xml:space="preserve">Обратное местное сопротивление: </w:t>
            </w:r>
            <w:r w:rsidRPr="00846504">
              <w:rPr>
                <w:b/>
                <w:bCs/>
              </w:rPr>
              <w:t>«</w:t>
            </w:r>
            <w:r w:rsidRPr="000A7B45">
              <w:rPr>
                <w:b/>
                <w:bCs/>
              </w:rPr>
              <w:t>1</w:t>
            </w:r>
            <w:r w:rsidRPr="00846504">
              <w:rPr>
                <w:b/>
                <w:bCs/>
              </w:rPr>
              <w:t>»</w:t>
            </w:r>
          </w:p>
          <w:p w:rsidR="00727086" w:rsidRDefault="00727086" w:rsidP="0018763F">
            <w:pPr>
              <w:pStyle w:val="0"/>
            </w:pPr>
            <w:r>
              <w:t xml:space="preserve">Толщина стенки: </w:t>
            </w:r>
            <w:r>
              <w:rPr>
                <w:b/>
                <w:bCs/>
              </w:rPr>
              <w:t>«</w:t>
            </w:r>
            <w:r w:rsidRPr="00727086">
              <w:rPr>
                <w:b/>
                <w:bCs/>
              </w:rPr>
              <w:t>0.001</w:t>
            </w:r>
            <w:r w:rsidRPr="00846504">
              <w:rPr>
                <w:b/>
                <w:bCs/>
              </w:rPr>
              <w:t>»</w:t>
            </w:r>
          </w:p>
          <w:p w:rsidR="0018763F" w:rsidRDefault="0018763F" w:rsidP="0018763F">
            <w:pPr>
              <w:pStyle w:val="0"/>
            </w:pPr>
            <w:r>
              <w:t xml:space="preserve">Поверхность теплообмена: </w:t>
            </w:r>
            <w:r w:rsidRPr="00846504">
              <w:rPr>
                <w:b/>
                <w:bCs/>
              </w:rPr>
              <w:t>«</w:t>
            </w:r>
            <w:r w:rsidR="00704D60" w:rsidRPr="00704D60">
              <w:rPr>
                <w:b/>
                <w:bCs/>
              </w:rPr>
              <w:t>0.3141</w:t>
            </w:r>
            <w:r w:rsidR="00704D60">
              <w:rPr>
                <w:b/>
                <w:bCs/>
              </w:rPr>
              <w:t>6</w:t>
            </w:r>
            <w:r w:rsidRPr="00846504">
              <w:rPr>
                <w:b/>
                <w:bCs/>
              </w:rPr>
              <w:t>»</w:t>
            </w:r>
          </w:p>
          <w:p w:rsidR="00A41FA2" w:rsidRPr="00E34C43" w:rsidRDefault="0018763F" w:rsidP="00BB7564">
            <w:pPr>
              <w:pStyle w:val="0"/>
            </w:pPr>
            <w:r>
              <w:t xml:space="preserve">Длина: </w:t>
            </w:r>
            <w:r>
              <w:rPr>
                <w:b/>
                <w:bCs/>
              </w:rPr>
              <w:t>«</w:t>
            </w:r>
            <w:r w:rsidR="00704D60">
              <w:rPr>
                <w:b/>
                <w:bCs/>
              </w:rPr>
              <w:t>1</w:t>
            </w:r>
            <w:r>
              <w:rPr>
                <w:b/>
                <w:bCs/>
              </w:rPr>
              <w:t>.0</w:t>
            </w:r>
            <w:r w:rsidRPr="00846504">
              <w:rPr>
                <w:b/>
                <w:bCs/>
              </w:rPr>
              <w:t>»</w:t>
            </w:r>
          </w:p>
        </w:tc>
      </w:tr>
      <w:tr w:rsidR="00BB7564" w:rsidRPr="00846504" w:rsidTr="00CB02C6">
        <w:tc>
          <w:tcPr>
            <w:tcW w:w="3227" w:type="dxa"/>
          </w:tcPr>
          <w:p w:rsidR="00BB7564" w:rsidRPr="007E2F47" w:rsidRDefault="00BB7564" w:rsidP="00BB7564">
            <w:pPr>
              <w:pStyle w:val="0"/>
            </w:pPr>
            <w:r>
              <w:t>Канал подачи воды (справа от подогревателя)</w:t>
            </w:r>
          </w:p>
        </w:tc>
        <w:tc>
          <w:tcPr>
            <w:tcW w:w="7193" w:type="dxa"/>
          </w:tcPr>
          <w:p w:rsidR="00BB7564" w:rsidRDefault="00BB7564" w:rsidP="00892B31">
            <w:pPr>
              <w:pStyle w:val="0"/>
            </w:pPr>
            <w:r>
              <w:t xml:space="preserve">Гидравлический диаметр: </w:t>
            </w:r>
            <w:r w:rsidRPr="00846504">
              <w:rPr>
                <w:b/>
                <w:bCs/>
              </w:rPr>
              <w:t>«</w:t>
            </w:r>
            <w:r w:rsidRPr="000A7B45">
              <w:rPr>
                <w:b/>
                <w:bCs/>
              </w:rPr>
              <w:t>0.</w:t>
            </w:r>
            <w:r>
              <w:rPr>
                <w:b/>
                <w:bCs/>
              </w:rPr>
              <w:t>1</w:t>
            </w:r>
            <w:r w:rsidRPr="00846504">
              <w:rPr>
                <w:b/>
                <w:bCs/>
              </w:rPr>
              <w:t>»</w:t>
            </w:r>
          </w:p>
          <w:p w:rsidR="00BB7564" w:rsidRPr="006A5AF8" w:rsidRDefault="00BB7564" w:rsidP="00892B31">
            <w:pPr>
              <w:pStyle w:val="0"/>
              <w:rPr>
                <w:b/>
                <w:bCs/>
              </w:rPr>
            </w:pPr>
            <w:r>
              <w:t xml:space="preserve">Проходное сечение: </w:t>
            </w:r>
            <w:r w:rsidRPr="00846504">
              <w:rPr>
                <w:b/>
                <w:bCs/>
              </w:rPr>
              <w:t>«</w:t>
            </w:r>
            <w:r w:rsidRPr="00727086">
              <w:rPr>
                <w:b/>
                <w:bCs/>
              </w:rPr>
              <w:t>0.00785</w:t>
            </w:r>
            <w:r>
              <w:rPr>
                <w:b/>
                <w:bCs/>
              </w:rPr>
              <w:t>4</w:t>
            </w:r>
            <w:r w:rsidRPr="00846504">
              <w:rPr>
                <w:b/>
                <w:bCs/>
              </w:rPr>
              <w:t>»</w:t>
            </w:r>
          </w:p>
          <w:p w:rsidR="00BB7564" w:rsidRPr="00645AE2" w:rsidRDefault="00BB7564" w:rsidP="00892B31">
            <w:pPr>
              <w:pStyle w:val="0"/>
              <w:rPr>
                <w:b/>
                <w:bCs/>
              </w:rPr>
            </w:pPr>
            <w:r>
              <w:t xml:space="preserve">Прямое местное сопротивление: </w:t>
            </w:r>
            <w:r w:rsidRPr="00846504">
              <w:rPr>
                <w:b/>
                <w:bCs/>
              </w:rPr>
              <w:t>«</w:t>
            </w:r>
            <w:r w:rsidRPr="000A7B45">
              <w:rPr>
                <w:b/>
                <w:bCs/>
              </w:rPr>
              <w:t>1</w:t>
            </w:r>
            <w:r w:rsidRPr="00846504">
              <w:rPr>
                <w:b/>
                <w:bCs/>
              </w:rPr>
              <w:t>»</w:t>
            </w:r>
          </w:p>
          <w:p w:rsidR="00BB7564" w:rsidRPr="00645AE2" w:rsidRDefault="00BB7564" w:rsidP="00892B31">
            <w:pPr>
              <w:pStyle w:val="0"/>
              <w:rPr>
                <w:b/>
                <w:bCs/>
              </w:rPr>
            </w:pPr>
            <w:r>
              <w:t xml:space="preserve">Обратное местное сопротивление: </w:t>
            </w:r>
            <w:r w:rsidRPr="00846504">
              <w:rPr>
                <w:b/>
                <w:bCs/>
              </w:rPr>
              <w:t>«</w:t>
            </w:r>
            <w:r w:rsidRPr="000A7B45">
              <w:rPr>
                <w:b/>
                <w:bCs/>
              </w:rPr>
              <w:t>1</w:t>
            </w:r>
            <w:r w:rsidRPr="00846504">
              <w:rPr>
                <w:b/>
                <w:bCs/>
              </w:rPr>
              <w:t>»</w:t>
            </w:r>
          </w:p>
          <w:p w:rsidR="00BB7564" w:rsidRDefault="00BB7564" w:rsidP="00892B31">
            <w:pPr>
              <w:pStyle w:val="0"/>
            </w:pPr>
            <w:r>
              <w:t xml:space="preserve">Толщина стенки: </w:t>
            </w:r>
            <w:r>
              <w:rPr>
                <w:b/>
                <w:bCs/>
              </w:rPr>
              <w:t>«</w:t>
            </w:r>
            <w:r w:rsidRPr="00727086">
              <w:rPr>
                <w:b/>
                <w:bCs/>
              </w:rPr>
              <w:t>0.001</w:t>
            </w:r>
            <w:r w:rsidRPr="00846504">
              <w:rPr>
                <w:b/>
                <w:bCs/>
              </w:rPr>
              <w:t>»</w:t>
            </w:r>
          </w:p>
          <w:p w:rsidR="00BB7564" w:rsidRDefault="00BB7564" w:rsidP="00892B31">
            <w:pPr>
              <w:pStyle w:val="0"/>
            </w:pPr>
            <w:r>
              <w:t xml:space="preserve">Поверхность теплообмена: </w:t>
            </w:r>
            <w:r w:rsidRPr="00846504">
              <w:rPr>
                <w:b/>
                <w:bCs/>
              </w:rPr>
              <w:t>«</w:t>
            </w:r>
            <w:r w:rsidRPr="00704D60">
              <w:rPr>
                <w:b/>
                <w:bCs/>
              </w:rPr>
              <w:t>0.3141</w:t>
            </w:r>
            <w:r>
              <w:rPr>
                <w:b/>
                <w:bCs/>
              </w:rPr>
              <w:t>6</w:t>
            </w:r>
            <w:r w:rsidRPr="00846504">
              <w:rPr>
                <w:b/>
                <w:bCs/>
              </w:rPr>
              <w:t>»</w:t>
            </w:r>
          </w:p>
          <w:p w:rsidR="00BB7564" w:rsidRPr="00E34C43" w:rsidRDefault="00BB7564" w:rsidP="00892B31">
            <w:pPr>
              <w:pStyle w:val="0"/>
            </w:pPr>
            <w:r>
              <w:t xml:space="preserve">Длина: </w:t>
            </w:r>
            <w:r>
              <w:rPr>
                <w:b/>
                <w:bCs/>
              </w:rPr>
              <w:t>«1.0</w:t>
            </w:r>
            <w:r w:rsidRPr="00846504">
              <w:rPr>
                <w:b/>
                <w:bCs/>
              </w:rPr>
              <w:t>»</w:t>
            </w:r>
          </w:p>
        </w:tc>
      </w:tr>
      <w:tr w:rsidR="00BB7564" w:rsidRPr="00846504" w:rsidTr="00CB02C6">
        <w:tc>
          <w:tcPr>
            <w:tcW w:w="3227" w:type="dxa"/>
          </w:tcPr>
          <w:p w:rsidR="00BB7564" w:rsidRPr="007E2F47" w:rsidRDefault="00BB7564" w:rsidP="00BB7564">
            <w:pPr>
              <w:pStyle w:val="0"/>
            </w:pPr>
            <w:r>
              <w:t>Канал отвода воды (слева от подогревателя)</w:t>
            </w:r>
          </w:p>
        </w:tc>
        <w:tc>
          <w:tcPr>
            <w:tcW w:w="7193" w:type="dxa"/>
          </w:tcPr>
          <w:p w:rsidR="00BB7564" w:rsidRDefault="00BB7564" w:rsidP="00892B31">
            <w:pPr>
              <w:pStyle w:val="0"/>
            </w:pPr>
            <w:r>
              <w:t xml:space="preserve">Гидравлический диаметр: </w:t>
            </w:r>
            <w:r w:rsidRPr="00846504">
              <w:rPr>
                <w:b/>
                <w:bCs/>
              </w:rPr>
              <w:t>«</w:t>
            </w:r>
            <w:r w:rsidRPr="000A7B45">
              <w:rPr>
                <w:b/>
                <w:bCs/>
              </w:rPr>
              <w:t>0.</w:t>
            </w:r>
            <w:r>
              <w:rPr>
                <w:b/>
                <w:bCs/>
              </w:rPr>
              <w:t>1</w:t>
            </w:r>
            <w:r w:rsidRPr="00846504">
              <w:rPr>
                <w:b/>
                <w:bCs/>
              </w:rPr>
              <w:t>»</w:t>
            </w:r>
          </w:p>
          <w:p w:rsidR="00BB7564" w:rsidRPr="006A5AF8" w:rsidRDefault="00BB7564" w:rsidP="00892B31">
            <w:pPr>
              <w:pStyle w:val="0"/>
              <w:rPr>
                <w:b/>
                <w:bCs/>
              </w:rPr>
            </w:pPr>
            <w:r>
              <w:t xml:space="preserve">Проходное сечение: </w:t>
            </w:r>
            <w:r w:rsidRPr="00846504">
              <w:rPr>
                <w:b/>
                <w:bCs/>
              </w:rPr>
              <w:t>«</w:t>
            </w:r>
            <w:r w:rsidRPr="00727086">
              <w:rPr>
                <w:b/>
                <w:bCs/>
              </w:rPr>
              <w:t>0.00785</w:t>
            </w:r>
            <w:r>
              <w:rPr>
                <w:b/>
                <w:bCs/>
              </w:rPr>
              <w:t>4</w:t>
            </w:r>
            <w:r w:rsidRPr="00846504">
              <w:rPr>
                <w:b/>
                <w:bCs/>
              </w:rPr>
              <w:t>»</w:t>
            </w:r>
          </w:p>
          <w:p w:rsidR="00BB7564" w:rsidRPr="00645AE2" w:rsidRDefault="00BB7564" w:rsidP="00892B31">
            <w:pPr>
              <w:pStyle w:val="0"/>
              <w:rPr>
                <w:b/>
                <w:bCs/>
              </w:rPr>
            </w:pPr>
            <w:r>
              <w:t xml:space="preserve">Прямое местное сопротивление: </w:t>
            </w:r>
            <w:r w:rsidRPr="00846504">
              <w:rPr>
                <w:b/>
                <w:bCs/>
              </w:rPr>
              <w:t>«</w:t>
            </w:r>
            <w:r w:rsidRPr="000A7B45">
              <w:rPr>
                <w:b/>
                <w:bCs/>
              </w:rPr>
              <w:t>1</w:t>
            </w:r>
            <w:r w:rsidRPr="00846504">
              <w:rPr>
                <w:b/>
                <w:bCs/>
              </w:rPr>
              <w:t>»</w:t>
            </w:r>
          </w:p>
          <w:p w:rsidR="00BB7564" w:rsidRPr="00645AE2" w:rsidRDefault="00BB7564" w:rsidP="00892B31">
            <w:pPr>
              <w:pStyle w:val="0"/>
              <w:rPr>
                <w:b/>
                <w:bCs/>
              </w:rPr>
            </w:pPr>
            <w:r>
              <w:t xml:space="preserve">Обратное местное сопротивление: </w:t>
            </w:r>
            <w:r w:rsidRPr="00846504">
              <w:rPr>
                <w:b/>
                <w:bCs/>
              </w:rPr>
              <w:t>«</w:t>
            </w:r>
            <w:r w:rsidRPr="000A7B45">
              <w:rPr>
                <w:b/>
                <w:bCs/>
              </w:rPr>
              <w:t>1</w:t>
            </w:r>
            <w:r w:rsidRPr="00846504">
              <w:rPr>
                <w:b/>
                <w:bCs/>
              </w:rPr>
              <w:t>»</w:t>
            </w:r>
          </w:p>
          <w:p w:rsidR="00BB7564" w:rsidRDefault="00BB7564" w:rsidP="00892B31">
            <w:pPr>
              <w:pStyle w:val="0"/>
            </w:pPr>
            <w:r>
              <w:t xml:space="preserve">Толщина стенки: </w:t>
            </w:r>
            <w:r>
              <w:rPr>
                <w:b/>
                <w:bCs/>
              </w:rPr>
              <w:t>«</w:t>
            </w:r>
            <w:r w:rsidRPr="00727086">
              <w:rPr>
                <w:b/>
                <w:bCs/>
              </w:rPr>
              <w:t>0.001</w:t>
            </w:r>
            <w:r w:rsidRPr="00846504">
              <w:rPr>
                <w:b/>
                <w:bCs/>
              </w:rPr>
              <w:t>»</w:t>
            </w:r>
          </w:p>
          <w:p w:rsidR="00BB7564" w:rsidRDefault="00BB7564" w:rsidP="00892B31">
            <w:pPr>
              <w:pStyle w:val="0"/>
            </w:pPr>
            <w:r>
              <w:t xml:space="preserve">Поверхность теплообмена: </w:t>
            </w:r>
            <w:r w:rsidRPr="00846504">
              <w:rPr>
                <w:b/>
                <w:bCs/>
              </w:rPr>
              <w:t>«</w:t>
            </w:r>
            <w:r w:rsidRPr="00704D60">
              <w:rPr>
                <w:b/>
                <w:bCs/>
              </w:rPr>
              <w:t>0.3141</w:t>
            </w:r>
            <w:r>
              <w:rPr>
                <w:b/>
                <w:bCs/>
              </w:rPr>
              <w:t>6</w:t>
            </w:r>
            <w:r w:rsidRPr="00846504">
              <w:rPr>
                <w:b/>
                <w:bCs/>
              </w:rPr>
              <w:t>»</w:t>
            </w:r>
          </w:p>
          <w:p w:rsidR="00BB7564" w:rsidRPr="00E34C43" w:rsidRDefault="00BB7564" w:rsidP="00892B31">
            <w:pPr>
              <w:pStyle w:val="0"/>
            </w:pPr>
            <w:r>
              <w:t xml:space="preserve">Длина: </w:t>
            </w:r>
            <w:r>
              <w:rPr>
                <w:b/>
                <w:bCs/>
              </w:rPr>
              <w:t>«1.0</w:t>
            </w:r>
            <w:r w:rsidRPr="00846504">
              <w:rPr>
                <w:b/>
                <w:bCs/>
              </w:rPr>
              <w:t>»</w:t>
            </w:r>
          </w:p>
        </w:tc>
      </w:tr>
      <w:tr w:rsidR="008D0E96" w:rsidRPr="00846504" w:rsidTr="00CB02C6">
        <w:tc>
          <w:tcPr>
            <w:tcW w:w="3227" w:type="dxa"/>
          </w:tcPr>
          <w:p w:rsidR="008D0E96" w:rsidRDefault="008D0E96" w:rsidP="00BB7564">
            <w:pPr>
              <w:pStyle w:val="0"/>
            </w:pPr>
            <w:r>
              <w:t>Узел отбора пара</w:t>
            </w:r>
          </w:p>
        </w:tc>
        <w:tc>
          <w:tcPr>
            <w:tcW w:w="7193" w:type="dxa"/>
          </w:tcPr>
          <w:p w:rsidR="008D0E96" w:rsidRDefault="008D0E96" w:rsidP="00892B31">
            <w:pPr>
              <w:pStyle w:val="0"/>
            </w:pPr>
            <w:r>
              <w:t xml:space="preserve">Давление: </w:t>
            </w:r>
            <w:r>
              <w:rPr>
                <w:b/>
                <w:bCs/>
              </w:rPr>
              <w:t>«</w:t>
            </w:r>
            <w:r w:rsidR="00353DAE">
              <w:rPr>
                <w:b/>
                <w:bCs/>
              </w:rPr>
              <w:t>0</w:t>
            </w:r>
            <w:r>
              <w:rPr>
                <w:b/>
                <w:bCs/>
              </w:rPr>
              <w:t>.</w:t>
            </w:r>
            <w:r w:rsidR="00353DAE">
              <w:rPr>
                <w:b/>
                <w:bCs/>
              </w:rPr>
              <w:t>96</w:t>
            </w:r>
            <w:r w:rsidRPr="00846504">
              <w:rPr>
                <w:b/>
                <w:bCs/>
              </w:rPr>
              <w:t>»</w:t>
            </w:r>
          </w:p>
          <w:p w:rsidR="008D0E96" w:rsidRPr="008D0E96" w:rsidRDefault="008D0E96" w:rsidP="008D6C96">
            <w:pPr>
              <w:pStyle w:val="0"/>
            </w:pPr>
            <w:r>
              <w:t xml:space="preserve">Энтальпия: </w:t>
            </w:r>
            <w:r>
              <w:rPr>
                <w:b/>
                <w:bCs/>
              </w:rPr>
              <w:t>«</w:t>
            </w:r>
            <w:r w:rsidR="00353DAE">
              <w:rPr>
                <w:b/>
                <w:bCs/>
              </w:rPr>
              <w:t>5</w:t>
            </w:r>
            <w:r w:rsidR="002C1951">
              <w:rPr>
                <w:b/>
                <w:bCs/>
              </w:rPr>
              <w:t>7</w:t>
            </w:r>
            <w:r w:rsidR="00353DAE">
              <w:rPr>
                <w:b/>
                <w:bCs/>
              </w:rPr>
              <w:t>3</w:t>
            </w:r>
            <w:r w:rsidRPr="00846504">
              <w:rPr>
                <w:b/>
                <w:bCs/>
              </w:rPr>
              <w:t>»</w:t>
            </w:r>
          </w:p>
        </w:tc>
      </w:tr>
      <w:tr w:rsidR="008D6C96" w:rsidRPr="00846504" w:rsidTr="00CB02C6">
        <w:tc>
          <w:tcPr>
            <w:tcW w:w="3227" w:type="dxa"/>
          </w:tcPr>
          <w:p w:rsidR="008D6C96" w:rsidRDefault="008D6C96" w:rsidP="00C87F75">
            <w:pPr>
              <w:pStyle w:val="0"/>
            </w:pPr>
            <w:r>
              <w:t xml:space="preserve">Узел </w:t>
            </w:r>
            <w:r w:rsidR="00C87F75">
              <w:t>подачи воды на подогрев</w:t>
            </w:r>
          </w:p>
        </w:tc>
        <w:tc>
          <w:tcPr>
            <w:tcW w:w="7193" w:type="dxa"/>
          </w:tcPr>
          <w:p w:rsidR="008D6C96" w:rsidRDefault="008D6C96" w:rsidP="00892B31">
            <w:pPr>
              <w:pStyle w:val="0"/>
            </w:pPr>
            <w:r>
              <w:t xml:space="preserve">Давление: </w:t>
            </w:r>
            <w:r>
              <w:rPr>
                <w:b/>
                <w:bCs/>
              </w:rPr>
              <w:t>«10.0</w:t>
            </w:r>
            <w:r w:rsidRPr="00846504">
              <w:rPr>
                <w:b/>
                <w:bCs/>
              </w:rPr>
              <w:t>»</w:t>
            </w:r>
          </w:p>
          <w:p w:rsidR="008D6C96" w:rsidRPr="008D0E96" w:rsidRDefault="008D6C96" w:rsidP="00C87F75">
            <w:pPr>
              <w:pStyle w:val="0"/>
            </w:pPr>
            <w:r>
              <w:t xml:space="preserve">Энтальпия: </w:t>
            </w:r>
            <w:r>
              <w:rPr>
                <w:b/>
                <w:bCs/>
              </w:rPr>
              <w:t>«</w:t>
            </w:r>
            <w:r w:rsidR="00C87F75" w:rsidRPr="00C87F75">
              <w:rPr>
                <w:b/>
                <w:bCs/>
              </w:rPr>
              <w:t>waterpt(1e6,Tпнд,3)/4182</w:t>
            </w:r>
            <w:r w:rsidRPr="00846504">
              <w:rPr>
                <w:b/>
                <w:bCs/>
              </w:rPr>
              <w:t>»</w:t>
            </w:r>
          </w:p>
        </w:tc>
      </w:tr>
      <w:tr w:rsidR="00CB02C6" w:rsidRPr="00846504" w:rsidTr="00CB02C6">
        <w:tc>
          <w:tcPr>
            <w:tcW w:w="3227" w:type="dxa"/>
          </w:tcPr>
          <w:p w:rsidR="00CB02C6" w:rsidRDefault="00CB02C6" w:rsidP="00C87F75">
            <w:pPr>
              <w:pStyle w:val="0"/>
            </w:pPr>
            <w:r>
              <w:t>Узел отбора подогретой воды</w:t>
            </w:r>
          </w:p>
        </w:tc>
        <w:tc>
          <w:tcPr>
            <w:tcW w:w="7193" w:type="dxa"/>
          </w:tcPr>
          <w:p w:rsidR="00CB02C6" w:rsidRDefault="00CB02C6" w:rsidP="00892B31">
            <w:pPr>
              <w:pStyle w:val="0"/>
            </w:pPr>
            <w:r>
              <w:t xml:space="preserve">Расход: </w:t>
            </w:r>
            <w:r>
              <w:rPr>
                <w:b/>
                <w:bCs/>
              </w:rPr>
              <w:t>«</w:t>
            </w:r>
            <w:r w:rsidRPr="00CB02C6">
              <w:rPr>
                <w:b/>
                <w:bCs/>
              </w:rPr>
              <w:t>-Gпнд/3.6</w:t>
            </w:r>
            <w:r w:rsidRPr="00846504">
              <w:rPr>
                <w:b/>
                <w:bCs/>
              </w:rPr>
              <w:t>»</w:t>
            </w:r>
          </w:p>
          <w:p w:rsidR="00CB02C6" w:rsidRDefault="00CB02C6" w:rsidP="00892B31">
            <w:pPr>
              <w:pStyle w:val="0"/>
              <w:rPr>
                <w:b/>
                <w:bCs/>
              </w:rPr>
            </w:pPr>
            <w:r>
              <w:t xml:space="preserve">Энтальпия: </w:t>
            </w:r>
            <w:r>
              <w:rPr>
                <w:b/>
                <w:bCs/>
              </w:rPr>
              <w:t>«</w:t>
            </w:r>
            <w:r w:rsidRPr="00CB02C6">
              <w:rPr>
                <w:b/>
                <w:bCs/>
              </w:rPr>
              <w:t>Tпнд</w:t>
            </w:r>
            <w:r w:rsidRPr="00846504">
              <w:rPr>
                <w:b/>
                <w:bCs/>
              </w:rPr>
              <w:t>»</w:t>
            </w:r>
          </w:p>
          <w:p w:rsidR="00CB02C6" w:rsidRDefault="00CB02C6" w:rsidP="00CB02C6">
            <w:pPr>
              <w:pStyle w:val="0"/>
              <w:rPr>
                <w:b/>
                <w:bCs/>
              </w:rPr>
            </w:pPr>
            <w:r>
              <w:t xml:space="preserve">Начальное давление: </w:t>
            </w:r>
            <w:r>
              <w:rPr>
                <w:b/>
                <w:bCs/>
              </w:rPr>
              <w:t>«</w:t>
            </w:r>
            <w:r w:rsidRPr="00CB02C6">
              <w:rPr>
                <w:b/>
                <w:bCs/>
              </w:rPr>
              <w:t>10</w:t>
            </w:r>
            <w:r w:rsidRPr="00846504">
              <w:rPr>
                <w:b/>
                <w:bCs/>
              </w:rPr>
              <w:t>»</w:t>
            </w:r>
          </w:p>
          <w:p w:rsidR="00CB02C6" w:rsidRDefault="00CB02C6" w:rsidP="00CB02C6">
            <w:pPr>
              <w:pStyle w:val="0"/>
            </w:pPr>
            <w:r>
              <w:t xml:space="preserve">Начальная энтальпия: </w:t>
            </w:r>
            <w:r>
              <w:rPr>
                <w:b/>
                <w:bCs/>
              </w:rPr>
              <w:t>«</w:t>
            </w:r>
            <w:r>
              <w:rPr>
                <w:b/>
                <w:bCs/>
                <w:lang w:val="en-US"/>
              </w:rPr>
              <w:t>self</w:t>
            </w:r>
            <w:r w:rsidRPr="00CB02C6">
              <w:rPr>
                <w:b/>
                <w:bCs/>
              </w:rPr>
              <w:t>.</w:t>
            </w:r>
            <w:r>
              <w:rPr>
                <w:b/>
                <w:bCs/>
                <w:lang w:val="en-US"/>
              </w:rPr>
              <w:t>h</w:t>
            </w:r>
            <w:r w:rsidRPr="00846504">
              <w:rPr>
                <w:b/>
                <w:bCs/>
              </w:rPr>
              <w:t>»</w:t>
            </w:r>
          </w:p>
        </w:tc>
      </w:tr>
      <w:tr w:rsidR="00CB02C6" w:rsidRPr="00846504" w:rsidTr="00CB02C6">
        <w:tc>
          <w:tcPr>
            <w:tcW w:w="3227" w:type="dxa"/>
          </w:tcPr>
          <w:p w:rsidR="00CB02C6" w:rsidRDefault="00CB02C6" w:rsidP="00CB02C6">
            <w:pPr>
              <w:pStyle w:val="0"/>
            </w:pPr>
            <w:r>
              <w:t>Узел отбора конденсата</w:t>
            </w:r>
          </w:p>
        </w:tc>
        <w:tc>
          <w:tcPr>
            <w:tcW w:w="7193" w:type="dxa"/>
          </w:tcPr>
          <w:p w:rsidR="00CB02C6" w:rsidRDefault="00CB02C6" w:rsidP="00834E7E">
            <w:pPr>
              <w:pStyle w:val="0"/>
            </w:pPr>
            <w:r>
              <w:t xml:space="preserve">Расход: </w:t>
            </w:r>
            <w:r>
              <w:rPr>
                <w:b/>
                <w:bCs/>
              </w:rPr>
              <w:t>«</w:t>
            </w:r>
            <w:r w:rsidR="00C71A7C" w:rsidRPr="00C71A7C">
              <w:rPr>
                <w:b/>
                <w:bCs/>
              </w:rPr>
              <w:t>-ch</w:t>
            </w:r>
            <w:r w:rsidR="00637E59">
              <w:rPr>
                <w:b/>
                <w:bCs/>
              </w:rPr>
              <w:t>30</w:t>
            </w:r>
            <w:r w:rsidR="00C71A7C" w:rsidRPr="00C71A7C">
              <w:rPr>
                <w:b/>
                <w:bCs/>
              </w:rPr>
              <w:t>.g</w:t>
            </w:r>
            <w:r w:rsidRPr="00846504">
              <w:rPr>
                <w:b/>
                <w:bCs/>
              </w:rPr>
              <w:t>»</w:t>
            </w:r>
            <w:r w:rsidR="00637E59" w:rsidRPr="00637E59">
              <w:t xml:space="preserve"> </w:t>
            </w:r>
            <w:r w:rsidR="00637E59">
              <w:t>(</w:t>
            </w:r>
            <w:r w:rsidR="00834E7E" w:rsidRPr="00834E7E">
              <w:rPr>
                <w:b/>
                <w:bCs/>
              </w:rPr>
              <w:t>«ch30»</w:t>
            </w:r>
            <w:r w:rsidR="00834E7E" w:rsidRPr="00834E7E">
              <w:t xml:space="preserve"> </w:t>
            </w:r>
            <w:r w:rsidR="00834E7E">
              <w:t>–</w:t>
            </w:r>
            <w:r w:rsidR="00A6304F">
              <w:t xml:space="preserve"> имя</w:t>
            </w:r>
            <w:r w:rsidR="00637E59">
              <w:t xml:space="preserve"> канал</w:t>
            </w:r>
            <w:r w:rsidR="00834E7E">
              <w:t>а</w:t>
            </w:r>
            <w:r w:rsidR="00637E59">
              <w:t xml:space="preserve"> подвода пара)</w:t>
            </w:r>
          </w:p>
        </w:tc>
      </w:tr>
      <w:tr w:rsidR="00CB02C6" w:rsidRPr="00846504" w:rsidTr="00CB02C6">
        <w:tc>
          <w:tcPr>
            <w:tcW w:w="3227" w:type="dxa"/>
          </w:tcPr>
          <w:p w:rsidR="00CB02C6" w:rsidRDefault="00463E02" w:rsidP="00C87F75">
            <w:pPr>
              <w:pStyle w:val="0"/>
            </w:pPr>
            <w:r>
              <w:t>Бак</w:t>
            </w:r>
          </w:p>
        </w:tc>
        <w:tc>
          <w:tcPr>
            <w:tcW w:w="7193" w:type="dxa"/>
          </w:tcPr>
          <w:p w:rsidR="00CB02C6" w:rsidRDefault="00222A4C" w:rsidP="00892B31">
            <w:pPr>
              <w:pStyle w:val="0"/>
            </w:pPr>
            <w:r>
              <w:t xml:space="preserve">Давление: </w:t>
            </w:r>
            <w:r w:rsidRPr="00D61CDF">
              <w:rPr>
                <w:b/>
              </w:rPr>
              <w:t>«0.96»</w:t>
            </w:r>
          </w:p>
          <w:p w:rsidR="00222A4C" w:rsidRDefault="00724FAA" w:rsidP="00892B31">
            <w:pPr>
              <w:pStyle w:val="0"/>
            </w:pPr>
            <w:r>
              <w:t xml:space="preserve">Энтальпия 1-го объёма: </w:t>
            </w:r>
            <w:r w:rsidRPr="00D61CDF">
              <w:rPr>
                <w:b/>
              </w:rPr>
              <w:t>«59.52»</w:t>
            </w:r>
          </w:p>
          <w:p w:rsidR="00724FAA" w:rsidRDefault="009B41C7" w:rsidP="00892B31">
            <w:pPr>
              <w:pStyle w:val="0"/>
            </w:pPr>
            <w:r>
              <w:t xml:space="preserve">Коэффициент перемешивания 1-го и 2-го объёмов: </w:t>
            </w:r>
            <w:r w:rsidRPr="00D61CDF">
              <w:rPr>
                <w:b/>
              </w:rPr>
              <w:t>«0.2»</w:t>
            </w:r>
          </w:p>
          <w:p w:rsidR="009B41C7" w:rsidRDefault="00264352" w:rsidP="00892B31">
            <w:pPr>
              <w:pStyle w:val="0"/>
            </w:pPr>
            <w:r>
              <w:t>Площадь сеч</w:t>
            </w:r>
            <w:r w:rsidR="001D077E">
              <w:t>е</w:t>
            </w:r>
            <w:r>
              <w:t xml:space="preserve">ния: </w:t>
            </w:r>
            <w:r w:rsidRPr="00D61CDF">
              <w:rPr>
                <w:b/>
              </w:rPr>
              <w:t>«</w:t>
            </w:r>
            <w:r w:rsidRPr="00D61CDF">
              <w:rPr>
                <w:b/>
                <w:lang w:val="en-US"/>
              </w:rPr>
              <w:t>Sp</w:t>
            </w:r>
            <w:r w:rsidRPr="00D61CDF">
              <w:rPr>
                <w:b/>
              </w:rPr>
              <w:t>»</w:t>
            </w:r>
          </w:p>
          <w:p w:rsidR="001D077E" w:rsidRDefault="001D077E" w:rsidP="00892B31">
            <w:pPr>
              <w:pStyle w:val="0"/>
            </w:pPr>
            <w:r>
              <w:t xml:space="preserve">Площадь сечения клапана: </w:t>
            </w:r>
            <w:r w:rsidRPr="00D61CDF">
              <w:rPr>
                <w:b/>
              </w:rPr>
              <w:t>«1»</w:t>
            </w:r>
          </w:p>
          <w:p w:rsidR="001D077E" w:rsidRPr="00D1679E" w:rsidRDefault="00D1679E" w:rsidP="00892B31">
            <w:pPr>
              <w:pStyle w:val="0"/>
            </w:pPr>
            <w:r>
              <w:t xml:space="preserve">Гидравлический диаметр жидкого объёма: </w:t>
            </w:r>
            <w:r w:rsidRPr="00D61CDF">
              <w:rPr>
                <w:b/>
              </w:rPr>
              <w:t>«</w:t>
            </w:r>
            <w:r w:rsidRPr="00D61CDF">
              <w:rPr>
                <w:b/>
                <w:lang w:val="en-US"/>
              </w:rPr>
              <w:t>Dg</w:t>
            </w:r>
            <w:r w:rsidRPr="00D61CDF">
              <w:rPr>
                <w:b/>
              </w:rPr>
              <w:t>»</w:t>
            </w:r>
          </w:p>
          <w:p w:rsidR="00D1679E" w:rsidRDefault="00D1679E" w:rsidP="00D1679E">
            <w:pPr>
              <w:pStyle w:val="0"/>
            </w:pPr>
            <w:r>
              <w:t xml:space="preserve">Гидравлический диаметр газового объёма: </w:t>
            </w:r>
            <w:r w:rsidRPr="00D61CDF">
              <w:rPr>
                <w:b/>
              </w:rPr>
              <w:t>«</w:t>
            </w:r>
            <w:r w:rsidRPr="00D61CDF">
              <w:rPr>
                <w:b/>
                <w:lang w:val="en-US"/>
              </w:rPr>
              <w:t>Dg</w:t>
            </w:r>
            <w:r w:rsidRPr="00D61CDF">
              <w:rPr>
                <w:b/>
              </w:rPr>
              <w:t>»</w:t>
            </w:r>
          </w:p>
          <w:p w:rsidR="00D1679E" w:rsidRPr="003F7576" w:rsidRDefault="00AD65D1" w:rsidP="00D1679E">
            <w:pPr>
              <w:pStyle w:val="0"/>
            </w:pPr>
            <w:r>
              <w:t xml:space="preserve">Отметка низа КО: </w:t>
            </w:r>
            <w:r w:rsidRPr="00D61CDF">
              <w:rPr>
                <w:b/>
              </w:rPr>
              <w:t>«</w:t>
            </w:r>
            <w:r w:rsidRPr="00D61CDF">
              <w:rPr>
                <w:b/>
                <w:lang w:val="en-US"/>
              </w:rPr>
              <w:t>Zk</w:t>
            </w:r>
            <w:r w:rsidRPr="00D61CDF">
              <w:rPr>
                <w:b/>
              </w:rPr>
              <w:t>»</w:t>
            </w:r>
          </w:p>
          <w:p w:rsidR="00264352" w:rsidRPr="00264352" w:rsidRDefault="00021518" w:rsidP="006E733E">
            <w:pPr>
              <w:pStyle w:val="0"/>
            </w:pPr>
            <w:r>
              <w:t xml:space="preserve">Количество вертикальных труб: </w:t>
            </w:r>
            <w:r w:rsidRPr="00D61CDF">
              <w:rPr>
                <w:b/>
              </w:rPr>
              <w:t>«</w:t>
            </w:r>
            <w:r w:rsidRPr="00D61CDF">
              <w:rPr>
                <w:b/>
                <w:lang w:val="en-US"/>
              </w:rPr>
              <w:t>n</w:t>
            </w:r>
            <w:r w:rsidRPr="00D61CDF">
              <w:rPr>
                <w:b/>
              </w:rPr>
              <w:t>»</w:t>
            </w:r>
          </w:p>
        </w:tc>
      </w:tr>
      <w:tr w:rsidR="00CB02C6" w:rsidRPr="00846504" w:rsidTr="00CB02C6">
        <w:tc>
          <w:tcPr>
            <w:tcW w:w="3227" w:type="dxa"/>
          </w:tcPr>
          <w:p w:rsidR="00CB02C6" w:rsidRPr="006E733E" w:rsidRDefault="006E733E" w:rsidP="00C87F75">
            <w:pPr>
              <w:pStyle w:val="0"/>
            </w:pPr>
            <w:r>
              <w:lastRenderedPageBreak/>
              <w:t>Верхний узел бака</w:t>
            </w:r>
          </w:p>
        </w:tc>
        <w:tc>
          <w:tcPr>
            <w:tcW w:w="7193" w:type="dxa"/>
          </w:tcPr>
          <w:p w:rsidR="00CB02C6" w:rsidRDefault="006E733E" w:rsidP="00892B31">
            <w:pPr>
              <w:pStyle w:val="0"/>
            </w:pPr>
            <w:r>
              <w:t xml:space="preserve">Начальное давление: </w:t>
            </w:r>
            <w:r w:rsidRPr="00D61CDF">
              <w:rPr>
                <w:b/>
              </w:rPr>
              <w:t>«0.96»</w:t>
            </w:r>
          </w:p>
          <w:p w:rsidR="006E733E" w:rsidRDefault="006E733E" w:rsidP="00892B31">
            <w:pPr>
              <w:pStyle w:val="0"/>
            </w:pPr>
            <w:r>
              <w:t xml:space="preserve">Начальная энтальпия: </w:t>
            </w:r>
            <w:r w:rsidRPr="00D61CDF">
              <w:rPr>
                <w:b/>
              </w:rPr>
              <w:t>«565.8»</w:t>
            </w:r>
          </w:p>
          <w:p w:rsidR="00C06644" w:rsidRDefault="00C06644" w:rsidP="00892B31">
            <w:pPr>
              <w:pStyle w:val="0"/>
            </w:pPr>
            <w:r>
              <w:t xml:space="preserve">Гидравлический диаметр: </w:t>
            </w:r>
            <w:r w:rsidRPr="00D61CDF">
              <w:rPr>
                <w:b/>
              </w:rPr>
              <w:t>«1.4»</w:t>
            </w:r>
          </w:p>
          <w:p w:rsidR="00C06644" w:rsidRDefault="00C06644" w:rsidP="00892B31">
            <w:pPr>
              <w:pStyle w:val="0"/>
            </w:pPr>
            <w:r>
              <w:t xml:space="preserve">Толщина стенки: </w:t>
            </w:r>
            <w:r w:rsidRPr="00D61CDF">
              <w:rPr>
                <w:b/>
              </w:rPr>
              <w:t>«0.014»</w:t>
            </w:r>
          </w:p>
          <w:p w:rsidR="00B402D7" w:rsidRDefault="00B402D7" w:rsidP="00892B31">
            <w:pPr>
              <w:pStyle w:val="0"/>
            </w:pPr>
            <w:r>
              <w:t xml:space="preserve">Проходное сечение: </w:t>
            </w:r>
            <w:r w:rsidRPr="00D61CDF">
              <w:rPr>
                <w:b/>
              </w:rPr>
              <w:t>«1.5394»</w:t>
            </w:r>
          </w:p>
          <w:p w:rsidR="00B402D7" w:rsidRDefault="00B402D7" w:rsidP="00892B31">
            <w:pPr>
              <w:pStyle w:val="0"/>
            </w:pPr>
            <w:r>
              <w:t xml:space="preserve">Длина участка: </w:t>
            </w:r>
            <w:r w:rsidRPr="00D61CDF">
              <w:rPr>
                <w:b/>
              </w:rPr>
              <w:t>«0.5»</w:t>
            </w:r>
          </w:p>
          <w:p w:rsidR="00B402D7" w:rsidRDefault="009369CB" w:rsidP="00892B31">
            <w:pPr>
              <w:pStyle w:val="0"/>
            </w:pPr>
            <w:r>
              <w:t xml:space="preserve">Поверхность теплообмена: </w:t>
            </w:r>
            <w:r w:rsidRPr="00D61CDF">
              <w:rPr>
                <w:b/>
              </w:rPr>
              <w:t>«2.2»</w:t>
            </w:r>
          </w:p>
          <w:p w:rsidR="009369CB" w:rsidRDefault="009369CB" w:rsidP="00892B31">
            <w:pPr>
              <w:pStyle w:val="0"/>
            </w:pPr>
            <w:r>
              <w:t xml:space="preserve">Высотная отметка: </w:t>
            </w:r>
            <w:r w:rsidRPr="00D61CDF">
              <w:rPr>
                <w:b/>
              </w:rPr>
              <w:t>«Zk+Hv+Hp»</w:t>
            </w:r>
          </w:p>
          <w:p w:rsidR="009369CB" w:rsidRDefault="006D6FA9" w:rsidP="00892B31">
            <w:pPr>
              <w:pStyle w:val="0"/>
            </w:pPr>
            <w:r>
              <w:t xml:space="preserve">Материал: </w:t>
            </w:r>
            <w:r w:rsidRPr="00D61CDF">
              <w:rPr>
                <w:b/>
              </w:rPr>
              <w:t>«Ст20»</w:t>
            </w:r>
          </w:p>
          <w:p w:rsidR="006D6FA9" w:rsidRDefault="006D6FA9" w:rsidP="00892B31">
            <w:pPr>
              <w:pStyle w:val="0"/>
            </w:pPr>
            <w:r>
              <w:t xml:space="preserve">Номер объёма: </w:t>
            </w:r>
            <w:r w:rsidRPr="00D61CDF">
              <w:rPr>
                <w:b/>
              </w:rPr>
              <w:t>«Паровой»</w:t>
            </w:r>
          </w:p>
        </w:tc>
      </w:tr>
      <w:tr w:rsidR="006E733E" w:rsidRPr="00846504" w:rsidTr="00CB02C6">
        <w:tc>
          <w:tcPr>
            <w:tcW w:w="3227" w:type="dxa"/>
          </w:tcPr>
          <w:p w:rsidR="006E733E" w:rsidRDefault="006E733E" w:rsidP="00C87F75">
            <w:pPr>
              <w:pStyle w:val="0"/>
            </w:pPr>
            <w:r>
              <w:t>Нижний узел бака</w:t>
            </w:r>
          </w:p>
        </w:tc>
        <w:tc>
          <w:tcPr>
            <w:tcW w:w="7193" w:type="dxa"/>
          </w:tcPr>
          <w:p w:rsidR="00C808EE" w:rsidRDefault="00C808EE" w:rsidP="00C808EE">
            <w:pPr>
              <w:pStyle w:val="0"/>
            </w:pPr>
            <w:r>
              <w:t xml:space="preserve">Начальное давление: </w:t>
            </w:r>
            <w:r w:rsidRPr="00D61CDF">
              <w:rPr>
                <w:b/>
              </w:rPr>
              <w:t>«0.96»</w:t>
            </w:r>
          </w:p>
          <w:p w:rsidR="00C808EE" w:rsidRDefault="00C808EE" w:rsidP="00C808EE">
            <w:pPr>
              <w:pStyle w:val="0"/>
            </w:pPr>
            <w:r>
              <w:t xml:space="preserve">Начальная энтальпия: </w:t>
            </w:r>
            <w:r w:rsidRPr="00D61CDF">
              <w:rPr>
                <w:b/>
              </w:rPr>
              <w:t>«59.52»</w:t>
            </w:r>
          </w:p>
          <w:p w:rsidR="00C808EE" w:rsidRDefault="00C808EE" w:rsidP="00C808EE">
            <w:pPr>
              <w:pStyle w:val="0"/>
            </w:pPr>
            <w:r>
              <w:t xml:space="preserve">Гидравлический диаметр: </w:t>
            </w:r>
            <w:r w:rsidRPr="00D61CDF">
              <w:rPr>
                <w:b/>
              </w:rPr>
              <w:t>«</w:t>
            </w:r>
            <w:r w:rsidR="00F67D9C" w:rsidRPr="00D61CDF">
              <w:rPr>
                <w:b/>
              </w:rPr>
              <w:t>0.975</w:t>
            </w:r>
            <w:r w:rsidRPr="00D61CDF">
              <w:rPr>
                <w:b/>
              </w:rPr>
              <w:t>»</w:t>
            </w:r>
          </w:p>
          <w:p w:rsidR="00C808EE" w:rsidRDefault="00C808EE" w:rsidP="00C808EE">
            <w:pPr>
              <w:pStyle w:val="0"/>
            </w:pPr>
            <w:r>
              <w:t xml:space="preserve">Толщина стенки: </w:t>
            </w:r>
            <w:r w:rsidRPr="00D61CDF">
              <w:rPr>
                <w:b/>
              </w:rPr>
              <w:t>«</w:t>
            </w:r>
            <w:r w:rsidR="0082055B" w:rsidRPr="00D61CDF">
              <w:rPr>
                <w:b/>
              </w:rPr>
              <w:t>0.013</w:t>
            </w:r>
            <w:r w:rsidRPr="00D61CDF">
              <w:rPr>
                <w:b/>
              </w:rPr>
              <w:t>»</w:t>
            </w:r>
          </w:p>
          <w:p w:rsidR="00C808EE" w:rsidRDefault="00C808EE" w:rsidP="00C808EE">
            <w:pPr>
              <w:pStyle w:val="0"/>
            </w:pPr>
            <w:r>
              <w:t xml:space="preserve">Проходное сечение: </w:t>
            </w:r>
            <w:r w:rsidRPr="00D61CDF">
              <w:rPr>
                <w:b/>
              </w:rPr>
              <w:t>«</w:t>
            </w:r>
            <w:r w:rsidR="003F1829" w:rsidRPr="00D61CDF">
              <w:rPr>
                <w:b/>
              </w:rPr>
              <w:t>0.7466</w:t>
            </w:r>
            <w:r w:rsidRPr="00D61CDF">
              <w:rPr>
                <w:b/>
              </w:rPr>
              <w:t>»</w:t>
            </w:r>
          </w:p>
          <w:p w:rsidR="00C808EE" w:rsidRDefault="00C808EE" w:rsidP="00C808EE">
            <w:pPr>
              <w:pStyle w:val="0"/>
            </w:pPr>
            <w:r>
              <w:t xml:space="preserve">Длина участка: </w:t>
            </w:r>
            <w:r w:rsidRPr="00D61CDF">
              <w:rPr>
                <w:b/>
              </w:rPr>
              <w:t>«0.</w:t>
            </w:r>
            <w:r w:rsidR="0031503B" w:rsidRPr="00D61CDF">
              <w:rPr>
                <w:b/>
              </w:rPr>
              <w:t>2</w:t>
            </w:r>
            <w:r w:rsidRPr="00D61CDF">
              <w:rPr>
                <w:b/>
              </w:rPr>
              <w:t>»</w:t>
            </w:r>
          </w:p>
          <w:p w:rsidR="00C808EE" w:rsidRDefault="00C808EE" w:rsidP="00C808EE">
            <w:pPr>
              <w:pStyle w:val="0"/>
            </w:pPr>
            <w:r>
              <w:t xml:space="preserve">Поверхность теплообмена: </w:t>
            </w:r>
            <w:r w:rsidRPr="00D61CDF">
              <w:rPr>
                <w:b/>
              </w:rPr>
              <w:t>«</w:t>
            </w:r>
            <w:r w:rsidR="0031503B" w:rsidRPr="00D61CDF">
              <w:rPr>
                <w:b/>
              </w:rPr>
              <w:t>0</w:t>
            </w:r>
            <w:r w:rsidRPr="00D61CDF">
              <w:rPr>
                <w:b/>
              </w:rPr>
              <w:t>.2»</w:t>
            </w:r>
          </w:p>
          <w:p w:rsidR="00C808EE" w:rsidRDefault="00C808EE" w:rsidP="00C808EE">
            <w:pPr>
              <w:pStyle w:val="0"/>
            </w:pPr>
            <w:r>
              <w:t xml:space="preserve">Высотная отметка: </w:t>
            </w:r>
            <w:r w:rsidRPr="00D61CDF">
              <w:rPr>
                <w:b/>
              </w:rPr>
              <w:t>«Zk»</w:t>
            </w:r>
          </w:p>
          <w:p w:rsidR="00C808EE" w:rsidRDefault="00C808EE" w:rsidP="00C808EE">
            <w:pPr>
              <w:pStyle w:val="0"/>
            </w:pPr>
            <w:r>
              <w:t xml:space="preserve">Материал: </w:t>
            </w:r>
            <w:r w:rsidRPr="00D61CDF">
              <w:rPr>
                <w:b/>
              </w:rPr>
              <w:t>«Ст20»</w:t>
            </w:r>
          </w:p>
          <w:p w:rsidR="006E733E" w:rsidRDefault="00C808EE" w:rsidP="00DD66FC">
            <w:pPr>
              <w:pStyle w:val="0"/>
            </w:pPr>
            <w:r>
              <w:t xml:space="preserve">Номер объёма: </w:t>
            </w:r>
            <w:r w:rsidRPr="00D61CDF">
              <w:rPr>
                <w:b/>
              </w:rPr>
              <w:t>«</w:t>
            </w:r>
            <w:r w:rsidR="00DD66FC" w:rsidRPr="00D61CDF">
              <w:rPr>
                <w:b/>
              </w:rPr>
              <w:t>Нижний водяной</w:t>
            </w:r>
            <w:r w:rsidRPr="00D61CDF">
              <w:rPr>
                <w:b/>
              </w:rPr>
              <w:t>»</w:t>
            </w:r>
          </w:p>
        </w:tc>
      </w:tr>
    </w:tbl>
    <w:p w:rsidR="00304E8C" w:rsidRDefault="00D61CDF" w:rsidP="00543FED">
      <w:r>
        <w:t>Аккуратно задав все эти свойства, мы завершили создание модели ПНД-1 (ПН-100). Нам осталось только задать параметры расчёта, запустить схему на расчет и отладить схему – добиться номинального состояния ПН-100.</w:t>
      </w:r>
    </w:p>
    <w:p w:rsidR="00D61CDF" w:rsidRDefault="00A139DC" w:rsidP="00A139DC">
      <w:pPr>
        <w:pStyle w:val="3"/>
      </w:pPr>
      <w:bookmarkStart w:id="170" w:name="_Toc369869673"/>
      <w:r>
        <w:t>Параметры расчета</w:t>
      </w:r>
      <w:r w:rsidR="000B5CE1">
        <w:t xml:space="preserve"> ПН</w:t>
      </w:r>
      <w:r w:rsidR="00331B6E">
        <w:t>Д</w:t>
      </w:r>
      <w:r w:rsidR="000B5CE1">
        <w:t>-1</w:t>
      </w:r>
      <w:bookmarkEnd w:id="170"/>
    </w:p>
    <w:p w:rsidR="00A139DC" w:rsidRDefault="00A139DC" w:rsidP="00A139DC">
      <w:r>
        <w:t>Зайдите во вкладку «Параметры расчета» и измените следующие параметры:</w:t>
      </w:r>
    </w:p>
    <w:tbl>
      <w:tblPr>
        <w:tblStyle w:val="af1"/>
        <w:tblW w:w="0" w:type="auto"/>
        <w:tblLook w:val="04A0" w:firstRow="1" w:lastRow="0" w:firstColumn="1" w:lastColumn="0" w:noHBand="0" w:noVBand="1"/>
      </w:tblPr>
      <w:tblGrid>
        <w:gridCol w:w="3162"/>
        <w:gridCol w:w="7032"/>
      </w:tblGrid>
      <w:tr w:rsidR="00A139DC" w:rsidTr="00A139DC">
        <w:tc>
          <w:tcPr>
            <w:tcW w:w="3227" w:type="dxa"/>
          </w:tcPr>
          <w:p w:rsidR="00A139DC" w:rsidRDefault="00A139DC" w:rsidP="00A139DC">
            <w:pPr>
              <w:pStyle w:val="0"/>
            </w:pPr>
            <w:r>
              <w:t>Параметры расчета</w:t>
            </w:r>
          </w:p>
        </w:tc>
        <w:tc>
          <w:tcPr>
            <w:tcW w:w="7193" w:type="dxa"/>
          </w:tcPr>
          <w:p w:rsidR="00A139DC" w:rsidRPr="003F7576" w:rsidRDefault="00A139DC" w:rsidP="00940E37">
            <w:pPr>
              <w:pStyle w:val="0"/>
            </w:pPr>
            <w:r>
              <w:t xml:space="preserve">Имя проекта ТРР: </w:t>
            </w:r>
            <w:r w:rsidRPr="00940E37">
              <w:rPr>
                <w:b/>
              </w:rPr>
              <w:t>«</w:t>
            </w:r>
            <w:r w:rsidRPr="00940E37">
              <w:rPr>
                <w:b/>
                <w:lang w:val="en-US"/>
              </w:rPr>
              <w:t>pn</w:t>
            </w:r>
            <w:r w:rsidRPr="003F7576">
              <w:rPr>
                <w:b/>
              </w:rPr>
              <w:t>_100</w:t>
            </w:r>
            <w:r w:rsidRPr="00940E37">
              <w:rPr>
                <w:b/>
              </w:rPr>
              <w:t>»</w:t>
            </w:r>
          </w:p>
          <w:p w:rsidR="00A139DC" w:rsidRDefault="00A139DC" w:rsidP="00940E37">
            <w:pPr>
              <w:pStyle w:val="0"/>
            </w:pPr>
            <w:r>
              <w:t xml:space="preserve">Код продолжения: </w:t>
            </w:r>
            <w:r w:rsidRPr="00940E37">
              <w:rPr>
                <w:b/>
              </w:rPr>
              <w:t>«С начала»</w:t>
            </w:r>
          </w:p>
          <w:p w:rsidR="00940E37" w:rsidRPr="00940E37" w:rsidRDefault="00940E37" w:rsidP="00940E37">
            <w:pPr>
              <w:pStyle w:val="0"/>
            </w:pPr>
            <w:r w:rsidRPr="00A83457">
              <w:t xml:space="preserve">Шаг интегрирования уравнений энергии: </w:t>
            </w:r>
            <w:r w:rsidRPr="00A83457">
              <w:rPr>
                <w:b/>
              </w:rPr>
              <w:t>«0.125/4»</w:t>
            </w:r>
          </w:p>
          <w:p w:rsidR="00A139DC" w:rsidRPr="00940E37" w:rsidRDefault="00940E37" w:rsidP="00D51203">
            <w:pPr>
              <w:pStyle w:val="0"/>
            </w:pPr>
            <w:r w:rsidRPr="00A83457">
              <w:t xml:space="preserve">Шаг интегрирования уравнений </w:t>
            </w:r>
            <w:r>
              <w:t>движения</w:t>
            </w:r>
            <w:r w:rsidRPr="00A83457">
              <w:t xml:space="preserve">: </w:t>
            </w:r>
            <w:r w:rsidRPr="00A83457">
              <w:rPr>
                <w:b/>
              </w:rPr>
              <w:t>«0.</w:t>
            </w:r>
            <w:r w:rsidR="00D51203" w:rsidRPr="003F7576">
              <w:rPr>
                <w:b/>
              </w:rPr>
              <w:t>125</w:t>
            </w:r>
            <w:r w:rsidRPr="00A83457">
              <w:rPr>
                <w:b/>
              </w:rPr>
              <w:t>/16»</w:t>
            </w:r>
          </w:p>
        </w:tc>
      </w:tr>
    </w:tbl>
    <w:p w:rsidR="00A139DC" w:rsidRDefault="0052027D" w:rsidP="00A139DC">
      <w:r>
        <w:t>Снимите галочку с синхронизации с реальным временем и уберите рестарт проекта.</w:t>
      </w:r>
    </w:p>
    <w:p w:rsidR="00300F4B" w:rsidRDefault="00300F4B" w:rsidP="00300F4B">
      <w:pPr>
        <w:pStyle w:val="3"/>
      </w:pPr>
      <w:bookmarkStart w:id="171" w:name="_Toc369869674"/>
      <w:r>
        <w:t>Номинальное состояние ПН</w:t>
      </w:r>
      <w:r w:rsidR="00331B6E">
        <w:t>Д</w:t>
      </w:r>
      <w:r>
        <w:t>-1</w:t>
      </w:r>
      <w:bookmarkEnd w:id="171"/>
    </w:p>
    <w:p w:rsidR="00300F4B" w:rsidRDefault="00300F4B" w:rsidP="00300F4B">
      <w:r>
        <w:t xml:space="preserve">Теперь можно запустить модель ПН-100 на расчёт. Если всё было сделано верно, то через 100-300 секунд должно установиться состояние, соответствующее рисунку </w:t>
      </w:r>
      <w:r>
        <w:fldChar w:fldCharType="begin"/>
      </w:r>
      <w:r>
        <w:instrText xml:space="preserve"> REF _Ref282035631 \h </w:instrText>
      </w:r>
      <w:r>
        <w:fldChar w:fldCharType="separate"/>
      </w:r>
      <w:r w:rsidR="00E1730D">
        <w:t xml:space="preserve">Рисунок </w:t>
      </w:r>
      <w:r w:rsidR="00E1730D">
        <w:rPr>
          <w:noProof/>
        </w:rPr>
        <w:t>63</w:t>
      </w:r>
      <w:r>
        <w:fldChar w:fldCharType="end"/>
      </w:r>
      <w:r>
        <w:t>.</w:t>
      </w:r>
    </w:p>
    <w:p w:rsidR="00C75312" w:rsidRDefault="00C75312" w:rsidP="00300F4B">
      <w:r>
        <w:t>Питательная вода поступает с температурой +37°С расходом 129 т</w:t>
      </w:r>
      <w:r w:rsidRPr="00C75312">
        <w:t>/</w:t>
      </w:r>
      <w:r>
        <w:t>ч и подогревается до +80°С. При этом пар с температурой +98°С</w:t>
      </w:r>
      <w:r w:rsidR="00F95F5E">
        <w:t>, давлением 0,96 кгс</w:t>
      </w:r>
      <w:r w:rsidR="00F95F5E" w:rsidRPr="00F95F5E">
        <w:t>/</w:t>
      </w:r>
      <w:r w:rsidR="00F95F5E">
        <w:t>см</w:t>
      </w:r>
      <w:r w:rsidR="00F95F5E" w:rsidRPr="00F95F5E">
        <w:rPr>
          <w:vertAlign w:val="superscript"/>
        </w:rPr>
        <w:t>2</w:t>
      </w:r>
      <w:r w:rsidR="00F95F5E" w:rsidRPr="00F95F5E">
        <w:t xml:space="preserve"> </w:t>
      </w:r>
      <w:r w:rsidR="00F95F5E">
        <w:t>и расходом 11,6 т</w:t>
      </w:r>
      <w:r w:rsidR="00F95F5E" w:rsidRPr="00F95F5E">
        <w:t>/</w:t>
      </w:r>
      <w:r w:rsidR="00F95F5E">
        <w:t>ч</w:t>
      </w:r>
      <w:r w:rsidR="00F95F5E" w:rsidRPr="00F95F5E">
        <w:t xml:space="preserve"> </w:t>
      </w:r>
      <w:r w:rsidR="00F95F5E">
        <w:t>отдаёт 6,44 МВт</w:t>
      </w:r>
      <w:r w:rsidR="00F95F5E" w:rsidRPr="00F95F5E">
        <w:t xml:space="preserve"> </w:t>
      </w:r>
      <w:r w:rsidR="00F95F5E">
        <w:t>в подогреватель. Параметры по пару пока не соответствуют номинальным значениям исходных данных, но на данном этапе нам важно установить верный номинал по тракту питательной воды, а отборы пара будут скорректированы на этапе интеграции отдельных моделей в единую расчетную схему ПТУ.</w:t>
      </w:r>
    </w:p>
    <w:p w:rsidR="00300F4B" w:rsidRPr="00300F4B" w:rsidRDefault="00300F4B" w:rsidP="00300F4B">
      <w:pPr>
        <w:pStyle w:val="a8"/>
      </w:pPr>
      <w:r>
        <w:rPr>
          <w:noProof/>
        </w:rPr>
        <w:lastRenderedPageBreak/>
        <w:drawing>
          <wp:inline distT="0" distB="0" distL="0" distR="0" wp14:anchorId="6F63EB0C" wp14:editId="673D1681">
            <wp:extent cx="4886325" cy="448627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886325" cy="4486275"/>
                    </a:xfrm>
                    <a:prstGeom prst="rect">
                      <a:avLst/>
                    </a:prstGeom>
                  </pic:spPr>
                </pic:pic>
              </a:graphicData>
            </a:graphic>
          </wp:inline>
        </w:drawing>
      </w:r>
    </w:p>
    <w:p w:rsidR="00300F4B" w:rsidRDefault="00300F4B" w:rsidP="00300F4B">
      <w:pPr>
        <w:pStyle w:val="a4"/>
      </w:pPr>
      <w:bookmarkStart w:id="172" w:name="_Ref282035631"/>
      <w:bookmarkStart w:id="173" w:name="_Toc291248685"/>
      <w:r>
        <w:t xml:space="preserve">Рисунок </w:t>
      </w:r>
      <w:r w:rsidR="00C43823">
        <w:fldChar w:fldCharType="begin"/>
      </w:r>
      <w:r w:rsidR="00C43823">
        <w:instrText xml:space="preserve"> SEQ Рисунок \* ARABIC </w:instrText>
      </w:r>
      <w:r w:rsidR="00C43823">
        <w:fldChar w:fldCharType="separate"/>
      </w:r>
      <w:r w:rsidR="00E1730D">
        <w:rPr>
          <w:noProof/>
        </w:rPr>
        <w:t>63</w:t>
      </w:r>
      <w:r w:rsidR="00C43823">
        <w:rPr>
          <w:noProof/>
        </w:rPr>
        <w:fldChar w:fldCharType="end"/>
      </w:r>
      <w:bookmarkEnd w:id="172"/>
      <w:r>
        <w:t>. Номинальное состояние ПНД-1</w:t>
      </w:r>
      <w:bookmarkEnd w:id="173"/>
    </w:p>
    <w:p w:rsidR="000E3CB8" w:rsidRDefault="002C4D9E" w:rsidP="000E3CB8">
      <w:pPr>
        <w:pStyle w:val="2"/>
      </w:pPr>
      <w:bookmarkStart w:id="174" w:name="_Toc369869675"/>
      <w:r>
        <w:t xml:space="preserve">Создание модели </w:t>
      </w:r>
      <w:r w:rsidR="00F95F5E">
        <w:t>ПВД-2</w:t>
      </w:r>
      <w:r>
        <w:t xml:space="preserve"> на базе ПНД-1</w:t>
      </w:r>
      <w:bookmarkEnd w:id="174"/>
    </w:p>
    <w:p w:rsidR="002C4D9E" w:rsidRDefault="002C4D9E" w:rsidP="002C4D9E">
      <w:pPr>
        <w:pStyle w:val="3"/>
      </w:pPr>
      <w:bookmarkStart w:id="175" w:name="_Toc369869676"/>
      <w:r>
        <w:t>Копирование проекта, параметры расчета</w:t>
      </w:r>
      <w:bookmarkEnd w:id="175"/>
    </w:p>
    <w:p w:rsidR="00A8527D" w:rsidRPr="00BF3474" w:rsidRDefault="002C4D9E" w:rsidP="002C4D9E">
      <w:pPr>
        <w:rPr>
          <w:rStyle w:val="a9"/>
          <w:b w:val="0"/>
        </w:rPr>
      </w:pPr>
      <w:r>
        <w:t xml:space="preserve">Откройте файл с моделью ПНД-1, созданный в предыдущем разделе, и сохраните его в файл </w:t>
      </w:r>
      <w:r>
        <w:rPr>
          <w:rStyle w:val="a9"/>
        </w:rPr>
        <w:t>«</w:t>
      </w:r>
      <w:r w:rsidRPr="006B3260">
        <w:rPr>
          <w:rStyle w:val="a9"/>
        </w:rPr>
        <w:t>C:\</w:t>
      </w:r>
      <w:r w:rsidRPr="00750607">
        <w:rPr>
          <w:rStyle w:val="a9"/>
          <w:lang w:val="en-US"/>
        </w:rPr>
        <w:t>KTZ</w:t>
      </w:r>
      <w:r w:rsidRPr="006B3260">
        <w:rPr>
          <w:rStyle w:val="a9"/>
        </w:rPr>
        <w:t>\</w:t>
      </w:r>
      <w:r w:rsidRPr="00750607">
        <w:rPr>
          <w:rStyle w:val="a9"/>
          <w:lang w:val="en-US"/>
        </w:rPr>
        <w:t>Turbine</w:t>
      </w:r>
      <w:r w:rsidRPr="006B3260">
        <w:rPr>
          <w:rStyle w:val="a9"/>
        </w:rPr>
        <w:t>\</w:t>
      </w:r>
      <w:r>
        <w:rPr>
          <w:rStyle w:val="a9"/>
        </w:rPr>
        <w:t>ПВД-2</w:t>
      </w:r>
      <w:r w:rsidRPr="0097717E">
        <w:rPr>
          <w:rStyle w:val="a9"/>
        </w:rPr>
        <w:t>\</w:t>
      </w:r>
      <w:r>
        <w:rPr>
          <w:rStyle w:val="a9"/>
        </w:rPr>
        <w:t>ПВ-280-1</w:t>
      </w:r>
      <w:r w:rsidRPr="006B3260">
        <w:rPr>
          <w:rStyle w:val="a9"/>
        </w:rPr>
        <w:t>.prt</w:t>
      </w:r>
      <w:r>
        <w:rPr>
          <w:rStyle w:val="a9"/>
        </w:rPr>
        <w:t>»</w:t>
      </w:r>
      <w:r w:rsidRPr="002C4D9E">
        <w:rPr>
          <w:rStyle w:val="a9"/>
          <w:b w:val="0"/>
        </w:rPr>
        <w:t>, перезаписав предыдущий файл.</w:t>
      </w:r>
    </w:p>
    <w:p w:rsidR="002C4D9E" w:rsidRDefault="00A8527D" w:rsidP="002C4D9E">
      <w:r>
        <w:rPr>
          <w:rStyle w:val="a9"/>
          <w:b w:val="0"/>
        </w:rPr>
        <w:t xml:space="preserve">Для начала, давайте переименуем описательные параметры проекта: </w:t>
      </w:r>
      <w:r w:rsidR="002C4D9E">
        <w:rPr>
          <w:rStyle w:val="a9"/>
          <w:b w:val="0"/>
        </w:rPr>
        <w:t xml:space="preserve">в параметрах расчёта измените </w:t>
      </w:r>
      <w:r w:rsidR="002C4D9E">
        <w:t xml:space="preserve">имя проекта ТРР на: </w:t>
      </w:r>
      <w:r w:rsidR="002C4D9E" w:rsidRPr="00940E37">
        <w:rPr>
          <w:b/>
        </w:rPr>
        <w:t>«</w:t>
      </w:r>
      <w:r w:rsidR="002C4D9E">
        <w:rPr>
          <w:b/>
          <w:lang w:val="en-US"/>
        </w:rPr>
        <w:t>pv</w:t>
      </w:r>
      <w:r w:rsidR="002C4D9E" w:rsidRPr="002C4D9E">
        <w:rPr>
          <w:b/>
        </w:rPr>
        <w:t>_280_1</w:t>
      </w:r>
      <w:r w:rsidR="002C4D9E" w:rsidRPr="00940E37">
        <w:rPr>
          <w:b/>
        </w:rPr>
        <w:t>»</w:t>
      </w:r>
      <w:r w:rsidR="002C4D9E" w:rsidRPr="002C4D9E">
        <w:t>, а</w:t>
      </w:r>
      <w:r w:rsidR="002C4D9E">
        <w:t xml:space="preserve"> имя </w:t>
      </w:r>
      <w:r>
        <w:t>субмодели</w:t>
      </w:r>
      <w:r w:rsidR="002C4D9E">
        <w:t xml:space="preserve"> – на </w:t>
      </w:r>
      <w:r w:rsidR="002C4D9E" w:rsidRPr="002C4D9E">
        <w:rPr>
          <w:b/>
        </w:rPr>
        <w:t>«</w:t>
      </w:r>
      <w:r w:rsidR="002C4D9E" w:rsidRPr="002C4D9E">
        <w:rPr>
          <w:b/>
          <w:lang w:val="en-US"/>
        </w:rPr>
        <w:t>PV</w:t>
      </w:r>
      <w:r w:rsidR="002C4D9E" w:rsidRPr="002C4D9E">
        <w:rPr>
          <w:b/>
        </w:rPr>
        <w:t>_280_1»</w:t>
      </w:r>
      <w:r w:rsidR="002C4D9E" w:rsidRPr="002C4D9E">
        <w:t xml:space="preserve"> и</w:t>
      </w:r>
      <w:r>
        <w:t xml:space="preserve"> переименуйте подпись к субмодели на </w:t>
      </w:r>
      <w:r w:rsidRPr="00A8527D">
        <w:rPr>
          <w:b/>
        </w:rPr>
        <w:t>«ПВ-280-1»</w:t>
      </w:r>
      <w:r>
        <w:t>. С</w:t>
      </w:r>
      <w:r w:rsidRPr="002C4D9E">
        <w:t xml:space="preserve">охраните проект </w:t>
      </w:r>
      <w:r>
        <w:t>(</w:t>
      </w:r>
      <w:r w:rsidRPr="002C4D9E">
        <w:t>ещё раз</w:t>
      </w:r>
      <w:r>
        <w:t>)</w:t>
      </w:r>
    </w:p>
    <w:p w:rsidR="002C4D9E" w:rsidRDefault="002C4D9E" w:rsidP="002C4D9E">
      <w:r>
        <w:t>Таким образ</w:t>
      </w:r>
      <w:r w:rsidR="00A8527D">
        <w:t>ом мы только что создали в новом файле</w:t>
      </w:r>
      <w:r>
        <w:t xml:space="preserve"> модель второго подогревателя, как копию модели ПНД-1. Далее мы займёмся преобразованием этой модели – т.е. изменением только тех частей модели которые надо изменить. Большая часть останется такой же, как и в ПНД-1.</w:t>
      </w:r>
    </w:p>
    <w:p w:rsidR="007D3773" w:rsidRDefault="007D3773" w:rsidP="007D3773">
      <w:pPr>
        <w:pStyle w:val="3"/>
      </w:pPr>
      <w:bookmarkStart w:id="176" w:name="_Toc369869677"/>
      <w:r>
        <w:t>Глобальные параметры</w:t>
      </w:r>
      <w:bookmarkEnd w:id="176"/>
    </w:p>
    <w:p w:rsidR="007D3773" w:rsidRDefault="007D3773" w:rsidP="007D3773">
      <w:r>
        <w:t>В модели ПВД-2 будет три глобальных параметра: давление пара в отборе, расход и температура охлаждающей (п</w:t>
      </w:r>
      <w:r w:rsidR="00D2698A">
        <w:t>о</w:t>
      </w:r>
      <w:r>
        <w:t>догреваемой) воды. Создайте их, в соответствии с рисунком</w:t>
      </w:r>
      <w:r w:rsidR="00D2698A">
        <w:t xml:space="preserve"> </w:t>
      </w:r>
      <w:r w:rsidR="00D2698A">
        <w:fldChar w:fldCharType="begin"/>
      </w:r>
      <w:r w:rsidR="00D2698A">
        <w:instrText xml:space="preserve"> REF _Ref282071829 \h </w:instrText>
      </w:r>
      <w:r w:rsidR="00D2698A">
        <w:fldChar w:fldCharType="separate"/>
      </w:r>
      <w:r w:rsidR="00E1730D">
        <w:t xml:space="preserve">Рисунок </w:t>
      </w:r>
      <w:r w:rsidR="00E1730D">
        <w:rPr>
          <w:noProof/>
        </w:rPr>
        <w:t>64</w:t>
      </w:r>
      <w:r w:rsidR="00D2698A">
        <w:fldChar w:fldCharType="end"/>
      </w:r>
      <w:r w:rsidR="00D2698A">
        <w:t>. Мы немного изменили имена переменных для того чтобы убедиться что старый код не будет с ними работать и, кроме этого, так бывает надёжнее для полной перепроверки и изменения модели - чтобы быть уверенным что мы ничего не забыли изменить.</w:t>
      </w:r>
    </w:p>
    <w:p w:rsidR="00634F5B" w:rsidRDefault="00634F5B" w:rsidP="00634F5B">
      <w:pPr>
        <w:pStyle w:val="a8"/>
      </w:pPr>
      <w:r>
        <w:rPr>
          <w:noProof/>
        </w:rPr>
        <w:lastRenderedPageBreak/>
        <w:drawing>
          <wp:inline distT="0" distB="0" distL="0" distR="0" wp14:anchorId="2D95497A" wp14:editId="53309567">
            <wp:extent cx="6477000" cy="1457325"/>
            <wp:effectExtent l="0" t="0" r="0" b="9525"/>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77000" cy="1457325"/>
                    </a:xfrm>
                    <a:prstGeom prst="rect">
                      <a:avLst/>
                    </a:prstGeom>
                    <a:noFill/>
                    <a:ln>
                      <a:noFill/>
                    </a:ln>
                  </pic:spPr>
                </pic:pic>
              </a:graphicData>
            </a:graphic>
          </wp:inline>
        </w:drawing>
      </w:r>
    </w:p>
    <w:p w:rsidR="00634F5B" w:rsidRDefault="00634F5B" w:rsidP="00634F5B">
      <w:pPr>
        <w:pStyle w:val="a4"/>
      </w:pPr>
      <w:bookmarkStart w:id="177" w:name="_Ref282071829"/>
      <w:bookmarkStart w:id="178" w:name="_Toc291248686"/>
      <w:r>
        <w:t xml:space="preserve">Рисунок </w:t>
      </w:r>
      <w:r w:rsidR="00C43823">
        <w:fldChar w:fldCharType="begin"/>
      </w:r>
      <w:r w:rsidR="00C43823">
        <w:instrText xml:space="preserve"> SEQ Рисунок \* ARABIC </w:instrText>
      </w:r>
      <w:r w:rsidR="00C43823">
        <w:fldChar w:fldCharType="separate"/>
      </w:r>
      <w:r w:rsidR="00E1730D">
        <w:rPr>
          <w:noProof/>
        </w:rPr>
        <w:t>64</w:t>
      </w:r>
      <w:r w:rsidR="00C43823">
        <w:rPr>
          <w:noProof/>
        </w:rPr>
        <w:fldChar w:fldCharType="end"/>
      </w:r>
      <w:bookmarkEnd w:id="177"/>
      <w:r>
        <w:t>. Глобальные параметры ПВД-2</w:t>
      </w:r>
      <w:bookmarkEnd w:id="178"/>
    </w:p>
    <w:p w:rsidR="007D3773" w:rsidRDefault="00D2698A" w:rsidP="007D3773">
      <w:r>
        <w:t xml:space="preserve">При сохранении этих параметров </w:t>
      </w:r>
      <w:r w:rsidR="005F3B44">
        <w:rPr>
          <w:lang w:val="en-US"/>
        </w:rPr>
        <w:t>SimInTech</w:t>
      </w:r>
      <w:r>
        <w:t xml:space="preserve"> выдаст предупреждения что символ </w:t>
      </w:r>
      <w:r>
        <w:rPr>
          <w:lang w:val="en-US"/>
        </w:rPr>
        <w:t>G</w:t>
      </w:r>
      <w:r>
        <w:t xml:space="preserve">пнд не может быть использован. Замените </w:t>
      </w:r>
      <w:r w:rsidR="00BF3474">
        <w:t xml:space="preserve">код </w:t>
      </w:r>
      <w:r>
        <w:t xml:space="preserve">во вкладке </w:t>
      </w:r>
      <w:r w:rsidR="00BF3474">
        <w:t>«П</w:t>
      </w:r>
      <w:r>
        <w:t>араметры</w:t>
      </w:r>
      <w:r w:rsidR="00BF3474">
        <w:t>»</w:t>
      </w:r>
      <w:r>
        <w:t xml:space="preserve"> </w:t>
      </w:r>
      <w:r w:rsidR="00BF3474">
        <w:t>на следующие строки</w:t>
      </w:r>
      <w:r>
        <w:t>:</w:t>
      </w:r>
    </w:p>
    <w:tbl>
      <w:tblPr>
        <w:tblStyle w:val="af1"/>
        <w:tblW w:w="0" w:type="auto"/>
        <w:tblLook w:val="04A0" w:firstRow="1" w:lastRow="0" w:firstColumn="1" w:lastColumn="0" w:noHBand="0" w:noVBand="1"/>
      </w:tblPr>
      <w:tblGrid>
        <w:gridCol w:w="10199"/>
      </w:tblGrid>
      <w:tr w:rsidR="007B2936" w:rsidRPr="00D84DAA" w:rsidTr="007B2936">
        <w:tc>
          <w:tcPr>
            <w:tcW w:w="10420" w:type="dxa"/>
            <w:tcBorders>
              <w:top w:val="nil"/>
              <w:left w:val="single" w:sz="4" w:space="0" w:color="auto"/>
              <w:bottom w:val="nil"/>
              <w:right w:val="nil"/>
            </w:tcBorders>
          </w:tcPr>
          <w:p w:rsidR="007B2936" w:rsidRPr="00F90881" w:rsidRDefault="007B2936" w:rsidP="007B2936">
            <w:pPr>
              <w:pStyle w:val="0"/>
              <w:rPr>
                <w:rStyle w:val="af"/>
                <w:lang w:val="en-US"/>
              </w:rPr>
            </w:pPr>
            <w:r w:rsidRPr="00F90881">
              <w:rPr>
                <w:rStyle w:val="af"/>
                <w:b/>
                <w:lang w:val="en-US"/>
              </w:rPr>
              <w:t>if</w:t>
            </w:r>
            <w:r w:rsidRPr="00F90881">
              <w:rPr>
                <w:rStyle w:val="af"/>
                <w:lang w:val="en-US"/>
              </w:rPr>
              <w:t xml:space="preserve"> Binc1.Down </w:t>
            </w:r>
            <w:r w:rsidRPr="00F90881">
              <w:rPr>
                <w:rStyle w:val="af"/>
                <w:b/>
                <w:lang w:val="en-US"/>
              </w:rPr>
              <w:t>then</w:t>
            </w:r>
            <w:r w:rsidRPr="00F90881">
              <w:rPr>
                <w:rStyle w:val="af"/>
                <w:lang w:val="en-US"/>
              </w:rPr>
              <w:t xml:space="preserve"> Pp = Pp+</w:t>
            </w:r>
            <w:r w:rsidRPr="00F90881">
              <w:rPr>
                <w:rStyle w:val="af"/>
                <w:color w:val="0070C0"/>
                <w:lang w:val="en-US"/>
              </w:rPr>
              <w:t>0.001</w:t>
            </w:r>
            <w:r w:rsidRPr="00F90881">
              <w:rPr>
                <w:rStyle w:val="af"/>
                <w:lang w:val="en-US"/>
              </w:rPr>
              <w:t>;</w:t>
            </w:r>
          </w:p>
          <w:p w:rsidR="007B2936" w:rsidRPr="007B2936" w:rsidRDefault="007B2936" w:rsidP="007B2936">
            <w:pPr>
              <w:pStyle w:val="0"/>
              <w:rPr>
                <w:rStyle w:val="af"/>
                <w:lang w:val="en-US"/>
              </w:rPr>
            </w:pPr>
            <w:r w:rsidRPr="007B2936">
              <w:rPr>
                <w:rStyle w:val="af"/>
                <w:b/>
                <w:lang w:val="en-US"/>
              </w:rPr>
              <w:t>if</w:t>
            </w:r>
            <w:r w:rsidRPr="007B2936">
              <w:rPr>
                <w:rStyle w:val="af"/>
                <w:lang w:val="en-US"/>
              </w:rPr>
              <w:t xml:space="preserve"> Bdec1.Down </w:t>
            </w:r>
            <w:r w:rsidRPr="007B2936">
              <w:rPr>
                <w:rStyle w:val="af"/>
                <w:b/>
                <w:lang w:val="en-US"/>
              </w:rPr>
              <w:t>then</w:t>
            </w:r>
            <w:r w:rsidRPr="007B2936">
              <w:rPr>
                <w:rStyle w:val="af"/>
                <w:lang w:val="en-US"/>
              </w:rPr>
              <w:t xml:space="preserve"> Pp = Pp-</w:t>
            </w:r>
            <w:r w:rsidRPr="00011E23">
              <w:rPr>
                <w:rStyle w:val="af"/>
                <w:color w:val="0070C0"/>
                <w:lang w:val="en-US"/>
              </w:rPr>
              <w:t>0.001</w:t>
            </w:r>
            <w:r w:rsidRPr="007B2936">
              <w:rPr>
                <w:rStyle w:val="af"/>
                <w:lang w:val="en-US"/>
              </w:rPr>
              <w:t>;</w:t>
            </w:r>
          </w:p>
          <w:p w:rsidR="007B2936" w:rsidRPr="007B2936" w:rsidRDefault="007B2936" w:rsidP="007B2936">
            <w:pPr>
              <w:pStyle w:val="0"/>
              <w:rPr>
                <w:rStyle w:val="af"/>
                <w:lang w:val="en-US"/>
              </w:rPr>
            </w:pPr>
            <w:r w:rsidRPr="007B2936">
              <w:rPr>
                <w:rStyle w:val="af"/>
                <w:b/>
                <w:lang w:val="en-US"/>
              </w:rPr>
              <w:t>if</w:t>
            </w:r>
            <w:r w:rsidRPr="007B2936">
              <w:rPr>
                <w:rStyle w:val="af"/>
                <w:lang w:val="en-US"/>
              </w:rPr>
              <w:t xml:space="preserve"> Binc2.Down </w:t>
            </w:r>
            <w:r w:rsidRPr="007B2936">
              <w:rPr>
                <w:rStyle w:val="af"/>
                <w:b/>
                <w:lang w:val="en-US"/>
              </w:rPr>
              <w:t>then</w:t>
            </w:r>
            <w:r w:rsidRPr="007B2936">
              <w:rPr>
                <w:rStyle w:val="af"/>
                <w:lang w:val="en-US"/>
              </w:rPr>
              <w:t xml:space="preserve"> Gv = Gv+</w:t>
            </w:r>
            <w:r w:rsidRPr="00011E23">
              <w:rPr>
                <w:rStyle w:val="af"/>
                <w:color w:val="0070C0"/>
                <w:lang w:val="en-US"/>
              </w:rPr>
              <w:t>0.1</w:t>
            </w:r>
            <w:r w:rsidRPr="007B2936">
              <w:rPr>
                <w:rStyle w:val="af"/>
                <w:lang w:val="en-US"/>
              </w:rPr>
              <w:t>;</w:t>
            </w:r>
          </w:p>
          <w:p w:rsidR="007B2936" w:rsidRPr="007B2936" w:rsidRDefault="007B2936" w:rsidP="007B2936">
            <w:pPr>
              <w:pStyle w:val="0"/>
              <w:rPr>
                <w:rStyle w:val="af"/>
                <w:lang w:val="en-US"/>
              </w:rPr>
            </w:pPr>
            <w:r w:rsidRPr="007B2936">
              <w:rPr>
                <w:rStyle w:val="af"/>
                <w:b/>
                <w:lang w:val="en-US"/>
              </w:rPr>
              <w:t>if</w:t>
            </w:r>
            <w:r w:rsidRPr="007B2936">
              <w:rPr>
                <w:rStyle w:val="af"/>
                <w:lang w:val="en-US"/>
              </w:rPr>
              <w:t xml:space="preserve"> Bdec2.Down </w:t>
            </w:r>
            <w:r w:rsidRPr="007B2936">
              <w:rPr>
                <w:rStyle w:val="af"/>
                <w:b/>
                <w:lang w:val="en-US"/>
              </w:rPr>
              <w:t>then</w:t>
            </w:r>
            <w:r w:rsidRPr="007B2936">
              <w:rPr>
                <w:rStyle w:val="af"/>
                <w:lang w:val="en-US"/>
              </w:rPr>
              <w:t xml:space="preserve"> Gv = Gv-</w:t>
            </w:r>
            <w:r w:rsidRPr="00011E23">
              <w:rPr>
                <w:rStyle w:val="af"/>
                <w:color w:val="0070C0"/>
                <w:lang w:val="en-US"/>
              </w:rPr>
              <w:t>0.1</w:t>
            </w:r>
            <w:r w:rsidRPr="007B2936">
              <w:rPr>
                <w:rStyle w:val="af"/>
                <w:lang w:val="en-US"/>
              </w:rPr>
              <w:t>;</w:t>
            </w:r>
          </w:p>
          <w:p w:rsidR="007B2936" w:rsidRPr="007B2936" w:rsidRDefault="007B2936" w:rsidP="007B2936">
            <w:pPr>
              <w:pStyle w:val="0"/>
              <w:rPr>
                <w:rStyle w:val="af"/>
                <w:lang w:val="en-US"/>
              </w:rPr>
            </w:pPr>
            <w:r w:rsidRPr="007B2936">
              <w:rPr>
                <w:rStyle w:val="af"/>
                <w:b/>
                <w:lang w:val="en-US"/>
              </w:rPr>
              <w:t>if</w:t>
            </w:r>
            <w:r w:rsidRPr="007B2936">
              <w:rPr>
                <w:rStyle w:val="af"/>
                <w:lang w:val="en-US"/>
              </w:rPr>
              <w:t xml:space="preserve"> Binc3.Down </w:t>
            </w:r>
            <w:r w:rsidRPr="007B2936">
              <w:rPr>
                <w:rStyle w:val="af"/>
                <w:b/>
                <w:lang w:val="en-US"/>
              </w:rPr>
              <w:t>then</w:t>
            </w:r>
            <w:r w:rsidRPr="007B2936">
              <w:rPr>
                <w:rStyle w:val="af"/>
                <w:lang w:val="en-US"/>
              </w:rPr>
              <w:t xml:space="preserve"> Tv = Tv+</w:t>
            </w:r>
            <w:r w:rsidRPr="00011E23">
              <w:rPr>
                <w:rStyle w:val="af"/>
                <w:color w:val="0070C0"/>
                <w:lang w:val="en-US"/>
              </w:rPr>
              <w:t>0.02</w:t>
            </w:r>
            <w:r w:rsidRPr="007B2936">
              <w:rPr>
                <w:rStyle w:val="af"/>
                <w:lang w:val="en-US"/>
              </w:rPr>
              <w:t>;</w:t>
            </w:r>
          </w:p>
          <w:p w:rsidR="007B2936" w:rsidRPr="007B2936" w:rsidRDefault="007B2936" w:rsidP="007B2936">
            <w:pPr>
              <w:pStyle w:val="0"/>
              <w:rPr>
                <w:lang w:val="en-US"/>
              </w:rPr>
            </w:pPr>
            <w:r w:rsidRPr="007B2936">
              <w:rPr>
                <w:rStyle w:val="af"/>
                <w:b/>
                <w:lang w:val="en-US"/>
              </w:rPr>
              <w:t>if</w:t>
            </w:r>
            <w:r w:rsidRPr="007B2936">
              <w:rPr>
                <w:rStyle w:val="af"/>
                <w:lang w:val="en-US"/>
              </w:rPr>
              <w:t xml:space="preserve"> Bdec3.Down </w:t>
            </w:r>
            <w:r w:rsidRPr="007B2936">
              <w:rPr>
                <w:rStyle w:val="af"/>
                <w:b/>
                <w:lang w:val="en-US"/>
              </w:rPr>
              <w:t>then</w:t>
            </w:r>
            <w:r w:rsidRPr="007B2936">
              <w:rPr>
                <w:rStyle w:val="af"/>
                <w:lang w:val="en-US"/>
              </w:rPr>
              <w:t xml:space="preserve"> Tv = Tv-</w:t>
            </w:r>
            <w:r w:rsidRPr="00011E23">
              <w:rPr>
                <w:rStyle w:val="af"/>
                <w:color w:val="0070C0"/>
                <w:lang w:val="en-US"/>
              </w:rPr>
              <w:t>0.02</w:t>
            </w:r>
            <w:r w:rsidRPr="007B2936">
              <w:rPr>
                <w:rStyle w:val="af"/>
                <w:lang w:val="en-US"/>
              </w:rPr>
              <w:t>;</w:t>
            </w:r>
          </w:p>
        </w:tc>
      </w:tr>
    </w:tbl>
    <w:p w:rsidR="00BF3474" w:rsidRDefault="00011E23" w:rsidP="007D3773">
      <w:r>
        <w:t>Смысл здесь тот же, просто с другими именами параметров. Для ПВД-2 мы будем изменять три параметра в процессе отладки.</w:t>
      </w:r>
      <w:r w:rsidR="009654D5">
        <w:t xml:space="preserve"> В модели подогревателя мы использовали эти же глобальные параметры еще в некоторых местах: если вы попробуете сейчас запустить схему на расчет или хотя бы проинициализировать, то </w:t>
      </w:r>
      <w:r w:rsidR="005F3B44">
        <w:rPr>
          <w:lang w:val="en-US"/>
        </w:rPr>
        <w:t>SimInTech</w:t>
      </w:r>
      <w:r w:rsidR="009654D5">
        <w:t xml:space="preserve"> выдаст сообщения об ошибках в модели, т.к. в граничных узлах по подогреваемой воде пока еще прописаны старые имена </w:t>
      </w:r>
      <w:r w:rsidR="009654D5" w:rsidRPr="009654D5">
        <w:rPr>
          <w:b/>
        </w:rPr>
        <w:t>«</w:t>
      </w:r>
      <w:r w:rsidR="009654D5" w:rsidRPr="009654D5">
        <w:rPr>
          <w:b/>
          <w:lang w:val="en-US"/>
        </w:rPr>
        <w:t>G</w:t>
      </w:r>
      <w:r w:rsidR="009654D5" w:rsidRPr="009654D5">
        <w:rPr>
          <w:b/>
        </w:rPr>
        <w:t>пнд»</w:t>
      </w:r>
      <w:r w:rsidR="009654D5">
        <w:t xml:space="preserve"> и </w:t>
      </w:r>
      <w:r w:rsidR="009654D5" w:rsidRPr="009654D5">
        <w:rPr>
          <w:b/>
        </w:rPr>
        <w:t>«</w:t>
      </w:r>
      <w:r w:rsidR="009654D5" w:rsidRPr="009654D5">
        <w:rPr>
          <w:b/>
          <w:lang w:val="en-US"/>
        </w:rPr>
        <w:t>T</w:t>
      </w:r>
      <w:r w:rsidR="009654D5" w:rsidRPr="009654D5">
        <w:rPr>
          <w:b/>
        </w:rPr>
        <w:t>пнд»</w:t>
      </w:r>
      <w:r w:rsidR="009654D5">
        <w:t>.</w:t>
      </w:r>
    </w:p>
    <w:p w:rsidR="009654D5" w:rsidRDefault="009654D5" w:rsidP="007D3773">
      <w:r>
        <w:t>Попробуйте это сделать</w:t>
      </w:r>
      <w:r w:rsidR="002F1D58">
        <w:t>,</w:t>
      </w:r>
      <w:r>
        <w:t xml:space="preserve"> а затем везде где требуется измените имена параметров на соответствующие.</w:t>
      </w:r>
      <w:r w:rsidR="00473DE2">
        <w:t xml:space="preserve"> Т.е. в граничном узле </w:t>
      </w:r>
      <w:r w:rsidR="00473DE2">
        <w:rPr>
          <w:lang w:val="en-US"/>
        </w:rPr>
        <w:t>G</w:t>
      </w:r>
      <w:r w:rsidR="00473DE2" w:rsidRPr="00473DE2">
        <w:t xml:space="preserve"> </w:t>
      </w:r>
      <w:r w:rsidR="00473DE2">
        <w:t xml:space="preserve">по воде измените расход и энтальпию, а в граничном узле </w:t>
      </w:r>
      <w:r w:rsidR="00473DE2">
        <w:rPr>
          <w:lang w:val="en-US"/>
        </w:rPr>
        <w:t>P</w:t>
      </w:r>
      <w:r w:rsidR="00473DE2" w:rsidRPr="00473DE2">
        <w:t xml:space="preserve"> </w:t>
      </w:r>
      <w:r w:rsidR="00473DE2">
        <w:t>измените вычисление энтальпии.</w:t>
      </w:r>
    </w:p>
    <w:p w:rsidR="002D4BC9" w:rsidRDefault="002D4BC9" w:rsidP="002D4BC9">
      <w:pPr>
        <w:pStyle w:val="3"/>
      </w:pPr>
      <w:bookmarkStart w:id="179" w:name="_Toc369869678"/>
      <w:r>
        <w:t>Структура модели ПВД-2</w:t>
      </w:r>
      <w:bookmarkEnd w:id="179"/>
    </w:p>
    <w:p w:rsidR="002D4BC9" w:rsidRDefault="00C818DC" w:rsidP="002D4BC9">
      <w:r>
        <w:t>Структурно модель ПВД-2 не отличается от модели ПНД-1: тот же принцип задания расхода подогреваемой воды постоянным с постоянными параметрами на входе в подогреватель. Расход пара определяется подачей пара и параметрами пара, заданными в отборе. Подогреватель осуществляет подогрев воды и конденсацию пара с передачей энергии от пара к воде.</w:t>
      </w:r>
    </w:p>
    <w:p w:rsidR="00C818DC" w:rsidRDefault="00C818DC" w:rsidP="002D4BC9">
      <w:r>
        <w:t>Граничных узлов, каналов и других элементов в модели ПВД-2 ровно столько же, сколько и в модели ПНД-1, поэтому мы ничего не будем изменять структурно.</w:t>
      </w:r>
    </w:p>
    <w:p w:rsidR="00CD75FF" w:rsidRPr="002D4BC9" w:rsidRDefault="00FB561A" w:rsidP="00CD75FF">
      <w:pPr>
        <w:pStyle w:val="a8"/>
      </w:pPr>
      <w:r>
        <w:rPr>
          <w:noProof/>
        </w:rPr>
        <w:drawing>
          <wp:inline distT="0" distB="0" distL="0" distR="0" wp14:anchorId="09E06038" wp14:editId="7FD808F9">
            <wp:extent cx="3810000" cy="1104900"/>
            <wp:effectExtent l="0" t="0" r="0" b="0"/>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10000" cy="1104900"/>
                    </a:xfrm>
                    <a:prstGeom prst="rect">
                      <a:avLst/>
                    </a:prstGeom>
                    <a:noFill/>
                    <a:ln>
                      <a:noFill/>
                    </a:ln>
                  </pic:spPr>
                </pic:pic>
              </a:graphicData>
            </a:graphic>
          </wp:inline>
        </w:drawing>
      </w:r>
    </w:p>
    <w:p w:rsidR="00CD75FF" w:rsidRDefault="00CD75FF" w:rsidP="00CD75FF">
      <w:pPr>
        <w:pStyle w:val="a4"/>
      </w:pPr>
      <w:bookmarkStart w:id="180" w:name="_Ref282116863"/>
      <w:bookmarkStart w:id="181" w:name="_Toc291248687"/>
      <w:r>
        <w:t xml:space="preserve">Рисунок </w:t>
      </w:r>
      <w:r w:rsidR="00C43823">
        <w:fldChar w:fldCharType="begin"/>
      </w:r>
      <w:r w:rsidR="00C43823">
        <w:instrText xml:space="preserve"> SEQ Рисунок \* ARABIC </w:instrText>
      </w:r>
      <w:r w:rsidR="00C43823">
        <w:fldChar w:fldCharType="separate"/>
      </w:r>
      <w:r w:rsidR="00E1730D">
        <w:rPr>
          <w:noProof/>
        </w:rPr>
        <w:t>65</w:t>
      </w:r>
      <w:r w:rsidR="00C43823">
        <w:rPr>
          <w:noProof/>
        </w:rPr>
        <w:fldChar w:fldCharType="end"/>
      </w:r>
      <w:bookmarkEnd w:id="180"/>
      <w:r>
        <w:t xml:space="preserve">. Ипользование глобального параметра </w:t>
      </w:r>
      <w:r>
        <w:rPr>
          <w:lang w:val="en-US"/>
        </w:rPr>
        <w:t>Pp</w:t>
      </w:r>
      <w:r w:rsidRPr="00CD75FF">
        <w:t xml:space="preserve"> </w:t>
      </w:r>
      <w:r>
        <w:t>в ПВД-2</w:t>
      </w:r>
      <w:bookmarkEnd w:id="181"/>
    </w:p>
    <w:p w:rsidR="00FB561A" w:rsidRDefault="00FB561A" w:rsidP="00FB561A">
      <w:r>
        <w:t xml:space="preserve">Единственное новое в модели – появление ещё одного глобального параметра, давления пара в отборе. Задайте его, то есть </w:t>
      </w:r>
      <w:r w:rsidRPr="00C818DC">
        <w:rPr>
          <w:b/>
        </w:rPr>
        <w:t>«</w:t>
      </w:r>
      <w:r w:rsidRPr="00C818DC">
        <w:rPr>
          <w:b/>
          <w:lang w:val="en-US"/>
        </w:rPr>
        <w:t>Pp</w:t>
      </w:r>
      <w:r w:rsidRPr="00C818DC">
        <w:rPr>
          <w:b/>
        </w:rPr>
        <w:t>»</w:t>
      </w:r>
      <w:r w:rsidRPr="001B5D97">
        <w:t xml:space="preserve"> вместо </w:t>
      </w:r>
      <w:r>
        <w:rPr>
          <w:b/>
        </w:rPr>
        <w:t>«0.96»</w:t>
      </w:r>
      <w:r>
        <w:t xml:space="preserve">, как значение параметра для верхнего граничного </w:t>
      </w:r>
      <w:r>
        <w:lastRenderedPageBreak/>
        <w:t xml:space="preserve">узла, см. </w:t>
      </w:r>
      <w:r>
        <w:fldChar w:fldCharType="begin"/>
      </w:r>
      <w:r>
        <w:instrText xml:space="preserve"> REF _Ref282116863 \h </w:instrText>
      </w:r>
      <w:r>
        <w:fldChar w:fldCharType="separate"/>
      </w:r>
      <w:r w:rsidR="00E1730D">
        <w:t xml:space="preserve">Рисунок </w:t>
      </w:r>
      <w:r w:rsidR="00E1730D">
        <w:rPr>
          <w:noProof/>
        </w:rPr>
        <w:t>65</w:t>
      </w:r>
      <w:r>
        <w:fldChar w:fldCharType="end"/>
      </w:r>
      <w:r>
        <w:t xml:space="preserve">. Аналогично проделайте и для верхнего узла в баке. Это можно было бы сделать и в разделе задания свойств, но глобальные параметры – это </w:t>
      </w:r>
      <w:r w:rsidR="006F5C88">
        <w:t>часть структуры</w:t>
      </w:r>
      <w:r>
        <w:t xml:space="preserve"> модели, т.к. ими можно управлять моделью с самого верхнего уровня.</w:t>
      </w:r>
    </w:p>
    <w:p w:rsidR="00473DE2" w:rsidRDefault="00F90881" w:rsidP="00F90881">
      <w:pPr>
        <w:pStyle w:val="3"/>
      </w:pPr>
      <w:bookmarkStart w:id="182" w:name="_Toc369869679"/>
      <w:r>
        <w:t>Субмодель ПВД-2</w:t>
      </w:r>
      <w:bookmarkEnd w:id="182"/>
    </w:p>
    <w:p w:rsidR="00727B8D" w:rsidRDefault="00727B8D" w:rsidP="00727B8D">
      <w:r>
        <w:t xml:space="preserve">Субмодель ПВД-2 так же как и структура, ничем </w:t>
      </w:r>
      <w:r w:rsidR="00AA1CFC">
        <w:t xml:space="preserve">серьёзным </w:t>
      </w:r>
      <w:r>
        <w:t>не отличается от субмодели ПНД-1, поэтому никаких принципиальных изменений тут делать не будем.</w:t>
      </w:r>
    </w:p>
    <w:p w:rsidR="00727B8D" w:rsidRPr="006F5C88" w:rsidRDefault="00727B8D" w:rsidP="00727B8D">
      <w:r>
        <w:t xml:space="preserve">В качестве самостоятельного задания, измените внешний вид субмодели, чтобы он был похож на рисунок </w:t>
      </w:r>
      <w:r>
        <w:fldChar w:fldCharType="begin"/>
      </w:r>
      <w:r>
        <w:instrText xml:space="preserve"> REF _Ref282119114 \h </w:instrText>
      </w:r>
      <w:r>
        <w:fldChar w:fldCharType="separate"/>
      </w:r>
      <w:r w:rsidR="00E1730D">
        <w:t xml:space="preserve">Рисунок </w:t>
      </w:r>
      <w:r w:rsidR="00E1730D">
        <w:rPr>
          <w:noProof/>
        </w:rPr>
        <w:t>66</w:t>
      </w:r>
      <w:r>
        <w:fldChar w:fldCharType="end"/>
      </w:r>
      <w:r>
        <w:t xml:space="preserve"> – при помощи </w:t>
      </w:r>
      <w:r>
        <w:rPr>
          <w:lang w:val="en-US"/>
        </w:rPr>
        <w:t>gif</w:t>
      </w:r>
      <w:r w:rsidRPr="00E111D7">
        <w:t>-</w:t>
      </w:r>
      <w:r>
        <w:t xml:space="preserve">файла </w:t>
      </w:r>
      <w:r w:rsidRPr="006F5C88">
        <w:rPr>
          <w:b/>
        </w:rPr>
        <w:t>«</w:t>
      </w:r>
      <w:r w:rsidRPr="000D5F74">
        <w:rPr>
          <w:b/>
        </w:rPr>
        <w:t>C:</w:t>
      </w:r>
      <w:r>
        <w:rPr>
          <w:b/>
        </w:rPr>
        <w:t>\Program Files</w:t>
      </w:r>
      <w:r w:rsidRPr="000D5F74">
        <w:rPr>
          <w:b/>
        </w:rPr>
        <w:t>\SimInTech\bin\images</w:t>
      </w:r>
      <w:r>
        <w:rPr>
          <w:b/>
        </w:rPr>
        <w:t>\</w:t>
      </w:r>
      <w:r w:rsidRPr="006F5C88">
        <w:rPr>
          <w:b/>
        </w:rPr>
        <w:t>Бак</w:t>
      </w:r>
      <w:r>
        <w:rPr>
          <w:b/>
        </w:rPr>
        <w:t>-2</w:t>
      </w:r>
      <w:r w:rsidRPr="006F5C88">
        <w:rPr>
          <w:b/>
        </w:rPr>
        <w:t>.</w:t>
      </w:r>
      <w:r w:rsidRPr="006F5C88">
        <w:rPr>
          <w:b/>
          <w:lang w:val="en-US"/>
        </w:rPr>
        <w:t>gif</w:t>
      </w:r>
      <w:r w:rsidRPr="006F5C88">
        <w:rPr>
          <w:b/>
        </w:rPr>
        <w:t>»</w:t>
      </w:r>
      <w:r>
        <w:t xml:space="preserve"> из поставки </w:t>
      </w:r>
      <w:r w:rsidR="005F3B44">
        <w:rPr>
          <w:lang w:val="en-US"/>
        </w:rPr>
        <w:t>SimInTech</w:t>
      </w:r>
      <w:r>
        <w:t xml:space="preserve"> и графических примитивов.</w:t>
      </w:r>
    </w:p>
    <w:p w:rsidR="00727B8D" w:rsidRPr="006F5C88" w:rsidRDefault="00727B8D" w:rsidP="00727B8D">
      <w:pPr>
        <w:pStyle w:val="a8"/>
      </w:pPr>
      <w:r>
        <w:rPr>
          <w:noProof/>
        </w:rPr>
        <w:drawing>
          <wp:inline distT="0" distB="0" distL="0" distR="0" wp14:anchorId="1DDD4759" wp14:editId="4D06E3CB">
            <wp:extent cx="4400550" cy="4048125"/>
            <wp:effectExtent l="0" t="0" r="0" b="9525"/>
            <wp:docPr id="255" name="Рисунок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400550" cy="4048125"/>
                    </a:xfrm>
                    <a:prstGeom prst="rect">
                      <a:avLst/>
                    </a:prstGeom>
                  </pic:spPr>
                </pic:pic>
              </a:graphicData>
            </a:graphic>
          </wp:inline>
        </w:drawing>
      </w:r>
    </w:p>
    <w:p w:rsidR="00727B8D" w:rsidRDefault="00727B8D" w:rsidP="00727B8D">
      <w:pPr>
        <w:pStyle w:val="a4"/>
      </w:pPr>
      <w:bookmarkStart w:id="183" w:name="_Ref282119114"/>
      <w:bookmarkStart w:id="184" w:name="_Toc291248688"/>
      <w:r>
        <w:t xml:space="preserve">Рисунок </w:t>
      </w:r>
      <w:r w:rsidR="00C43823">
        <w:fldChar w:fldCharType="begin"/>
      </w:r>
      <w:r w:rsidR="00C43823">
        <w:instrText xml:space="preserve"> SEQ Рисунок \* ARABIC </w:instrText>
      </w:r>
      <w:r w:rsidR="00C43823">
        <w:fldChar w:fldCharType="separate"/>
      </w:r>
      <w:r w:rsidR="00E1730D">
        <w:rPr>
          <w:noProof/>
        </w:rPr>
        <w:t>66</w:t>
      </w:r>
      <w:r w:rsidR="00C43823">
        <w:rPr>
          <w:noProof/>
        </w:rPr>
        <w:fldChar w:fldCharType="end"/>
      </w:r>
      <w:bookmarkEnd w:id="183"/>
      <w:r>
        <w:t>. Новый внешний вид субмодели ПВД-2</w:t>
      </w:r>
      <w:bookmarkEnd w:id="184"/>
    </w:p>
    <w:p w:rsidR="00161F1E" w:rsidRDefault="00AA1CFC" w:rsidP="00161F1E">
      <w:r>
        <w:t>Отличи</w:t>
      </w:r>
      <w:r w:rsidR="005200B0">
        <w:t>е</w:t>
      </w:r>
      <w:r>
        <w:t xml:space="preserve"> от ПНД-1 заключаются в том, что некоторые свойства этой субмодели имеют другие</w:t>
      </w:r>
      <w:r w:rsidR="00161F1E">
        <w:t xml:space="preserve"> значения. Зайдите в пункт меню </w:t>
      </w:r>
      <w:r w:rsidR="00161F1E" w:rsidRPr="005200B0">
        <w:rPr>
          <w:b/>
        </w:rPr>
        <w:t>«Изменить блок»</w:t>
      </w:r>
      <w:r w:rsidR="00161F1E">
        <w:t xml:space="preserve">, вкладка </w:t>
      </w:r>
      <w:r w:rsidR="00161F1E" w:rsidRPr="005200B0">
        <w:rPr>
          <w:b/>
        </w:rPr>
        <w:t>«Свойства»</w:t>
      </w:r>
      <w:r w:rsidR="00161F1E">
        <w:t xml:space="preserve"> и измените следующие параметры:</w:t>
      </w:r>
    </w:p>
    <w:tbl>
      <w:tblPr>
        <w:tblStyle w:val="af1"/>
        <w:tblW w:w="0" w:type="auto"/>
        <w:tblLook w:val="04A0" w:firstRow="1" w:lastRow="0" w:firstColumn="1" w:lastColumn="0" w:noHBand="0" w:noVBand="1"/>
      </w:tblPr>
      <w:tblGrid>
        <w:gridCol w:w="3166"/>
        <w:gridCol w:w="7028"/>
      </w:tblGrid>
      <w:tr w:rsidR="00161F1E" w:rsidTr="00892B31">
        <w:tc>
          <w:tcPr>
            <w:tcW w:w="3227" w:type="dxa"/>
          </w:tcPr>
          <w:p w:rsidR="00161F1E" w:rsidRDefault="005200B0" w:rsidP="00892B31">
            <w:pPr>
              <w:pStyle w:val="0"/>
            </w:pPr>
            <w:r>
              <w:t>Свойства субмодели</w:t>
            </w:r>
          </w:p>
        </w:tc>
        <w:tc>
          <w:tcPr>
            <w:tcW w:w="7193" w:type="dxa"/>
          </w:tcPr>
          <w:p w:rsidR="00161F1E" w:rsidRPr="003F7576" w:rsidRDefault="001A0DC6" w:rsidP="00892B31">
            <w:pPr>
              <w:pStyle w:val="0"/>
            </w:pPr>
            <w:r>
              <w:t xml:space="preserve">Высота трубчатки, м, </w:t>
            </w:r>
            <w:r w:rsidR="005200B0">
              <w:t>«</w:t>
            </w:r>
            <w:r w:rsidR="005200B0">
              <w:rPr>
                <w:lang w:val="en-US"/>
              </w:rPr>
              <w:t>Ht</w:t>
            </w:r>
            <w:r w:rsidR="005200B0">
              <w:t>»</w:t>
            </w:r>
            <w:r w:rsidR="00161F1E">
              <w:t xml:space="preserve">: </w:t>
            </w:r>
            <w:r w:rsidR="00161F1E" w:rsidRPr="00940E37">
              <w:rPr>
                <w:b/>
              </w:rPr>
              <w:t>«</w:t>
            </w:r>
            <w:r w:rsidR="005200B0">
              <w:rPr>
                <w:b/>
              </w:rPr>
              <w:t>2</w:t>
            </w:r>
            <w:r w:rsidR="00161F1E" w:rsidRPr="00940E37">
              <w:rPr>
                <w:b/>
              </w:rPr>
              <w:t>»</w:t>
            </w:r>
          </w:p>
          <w:p w:rsidR="00161F1E" w:rsidRDefault="001A0DC6" w:rsidP="00892B31">
            <w:pPr>
              <w:pStyle w:val="0"/>
            </w:pPr>
            <w:r>
              <w:t>Поверхность теплопередачи, м</w:t>
            </w:r>
            <w:r w:rsidRPr="001A0DC6">
              <w:rPr>
                <w:vertAlign w:val="superscript"/>
              </w:rPr>
              <w:t>2</w:t>
            </w:r>
            <w:r>
              <w:t xml:space="preserve">, </w:t>
            </w:r>
            <w:r w:rsidR="005200B0">
              <w:t>«</w:t>
            </w:r>
            <w:r w:rsidR="005200B0">
              <w:rPr>
                <w:lang w:val="en-US"/>
              </w:rPr>
              <w:t>F</w:t>
            </w:r>
            <w:r w:rsidR="005200B0">
              <w:t>»</w:t>
            </w:r>
            <w:r w:rsidR="00161F1E">
              <w:t xml:space="preserve">: </w:t>
            </w:r>
            <w:r w:rsidR="00161F1E" w:rsidRPr="00940E37">
              <w:rPr>
                <w:b/>
              </w:rPr>
              <w:t>«</w:t>
            </w:r>
            <w:r w:rsidR="005200B0" w:rsidRPr="001A0DC6">
              <w:rPr>
                <w:b/>
              </w:rPr>
              <w:t>280</w:t>
            </w:r>
            <w:r w:rsidR="00161F1E" w:rsidRPr="00940E37">
              <w:rPr>
                <w:b/>
              </w:rPr>
              <w:t>»</w:t>
            </w:r>
          </w:p>
          <w:p w:rsidR="00161F1E" w:rsidRPr="00940E37" w:rsidRDefault="001A0DC6" w:rsidP="005200B0">
            <w:pPr>
              <w:pStyle w:val="0"/>
            </w:pPr>
            <w:r>
              <w:t xml:space="preserve">Внешний диаметр трубки, м, </w:t>
            </w:r>
            <w:r w:rsidR="005200B0">
              <w:t>«</w:t>
            </w:r>
            <w:r w:rsidR="005200B0">
              <w:rPr>
                <w:lang w:val="en-US"/>
              </w:rPr>
              <w:t>d</w:t>
            </w:r>
            <w:r w:rsidR="005200B0">
              <w:t>»</w:t>
            </w:r>
            <w:r w:rsidR="005200B0" w:rsidRPr="001A0DC6">
              <w:t>:</w:t>
            </w:r>
            <w:r w:rsidR="00161F1E" w:rsidRPr="00A83457">
              <w:t xml:space="preserve"> </w:t>
            </w:r>
            <w:r w:rsidR="00161F1E" w:rsidRPr="00A83457">
              <w:rPr>
                <w:b/>
              </w:rPr>
              <w:t>«</w:t>
            </w:r>
            <w:r w:rsidR="005200B0" w:rsidRPr="001A0DC6">
              <w:rPr>
                <w:b/>
              </w:rPr>
              <w:t>0.06</w:t>
            </w:r>
            <w:r w:rsidR="00161F1E" w:rsidRPr="00A83457">
              <w:rPr>
                <w:b/>
              </w:rPr>
              <w:t>»</w:t>
            </w:r>
          </w:p>
        </w:tc>
      </w:tr>
    </w:tbl>
    <w:p w:rsidR="003359B5" w:rsidRDefault="003359B5" w:rsidP="003359B5">
      <w:pPr>
        <w:rPr>
          <w:lang w:val="en-US"/>
        </w:rPr>
      </w:pPr>
      <w:r>
        <w:t>В процессе подготовки учебной модели, обнаружилась ошибка – в расчете толщины стеночки трубчатки. Исправьте</w:t>
      </w:r>
      <w:r w:rsidRPr="003359B5">
        <w:t xml:space="preserve"> </w:t>
      </w:r>
      <w:r>
        <w:t>её и уберите деление на 2 в следующей строке</w:t>
      </w:r>
      <w:r w:rsidRPr="003359B5">
        <w:t>:</w:t>
      </w:r>
    </w:p>
    <w:tbl>
      <w:tblPr>
        <w:tblStyle w:val="af1"/>
        <w:tblW w:w="0" w:type="auto"/>
        <w:tblLook w:val="04A0" w:firstRow="1" w:lastRow="0" w:firstColumn="1" w:lastColumn="0" w:noHBand="0" w:noVBand="1"/>
      </w:tblPr>
      <w:tblGrid>
        <w:gridCol w:w="10199"/>
      </w:tblGrid>
      <w:tr w:rsidR="003359B5" w:rsidRPr="00D84DAA" w:rsidTr="003359B5">
        <w:tc>
          <w:tcPr>
            <w:tcW w:w="10420" w:type="dxa"/>
            <w:tcBorders>
              <w:top w:val="nil"/>
              <w:left w:val="single" w:sz="4" w:space="0" w:color="auto"/>
              <w:bottom w:val="nil"/>
              <w:right w:val="nil"/>
            </w:tcBorders>
          </w:tcPr>
          <w:p w:rsidR="003359B5" w:rsidRPr="003359B5" w:rsidRDefault="003359B5" w:rsidP="003359B5">
            <w:pPr>
              <w:pStyle w:val="0"/>
              <w:rPr>
                <w:rStyle w:val="af"/>
                <w:lang w:val="en-US"/>
              </w:rPr>
            </w:pPr>
            <w:r w:rsidRPr="003F7576">
              <w:rPr>
                <w:rStyle w:val="af"/>
                <w:b/>
                <w:lang w:val="en-US"/>
              </w:rPr>
              <w:t>setpropevalstring</w:t>
            </w:r>
            <w:r w:rsidRPr="003F7576">
              <w:rPr>
                <w:rStyle w:val="af"/>
                <w:lang w:val="en-US"/>
              </w:rPr>
              <w:t>(Tube,</w:t>
            </w:r>
            <w:r w:rsidRPr="003F7576">
              <w:rPr>
                <w:rStyle w:val="af5"/>
                <w:lang w:val="en-US"/>
              </w:rPr>
              <w:t>"Sten"</w:t>
            </w:r>
            <w:r w:rsidRPr="003F7576">
              <w:rPr>
                <w:rStyle w:val="af"/>
                <w:lang w:val="en-US"/>
              </w:rPr>
              <w:t>,</w:t>
            </w:r>
            <w:r w:rsidRPr="003F7576">
              <w:rPr>
                <w:rStyle w:val="af5"/>
                <w:lang w:val="en-US"/>
              </w:rPr>
              <w:t>"["</w:t>
            </w:r>
            <w:r w:rsidRPr="003F7576">
              <w:rPr>
                <w:rStyle w:val="af"/>
                <w:lang w:val="en-US"/>
              </w:rPr>
              <w:t>+Count#(submodel.ds/</w:t>
            </w:r>
            <w:r w:rsidRPr="003F7576">
              <w:rPr>
                <w:rStyle w:val="af"/>
                <w:color w:val="0070C0"/>
                <w:lang w:val="en-US"/>
              </w:rPr>
              <w:t>2</w:t>
            </w:r>
            <w:r w:rsidRPr="003F7576">
              <w:rPr>
                <w:rStyle w:val="af"/>
                <w:lang w:val="en-US"/>
              </w:rPr>
              <w:t>/submodel.Fc)+</w:t>
            </w:r>
            <w:r w:rsidRPr="003F7576">
              <w:rPr>
                <w:rStyle w:val="af5"/>
                <w:lang w:val="en-US"/>
              </w:rPr>
              <w:t>"]"</w:t>
            </w:r>
            <w:r w:rsidRPr="003F7576">
              <w:rPr>
                <w:rStyle w:val="af"/>
                <w:lang w:val="en-US"/>
              </w:rPr>
              <w:t>);</w:t>
            </w:r>
          </w:p>
        </w:tc>
      </w:tr>
    </w:tbl>
    <w:p w:rsidR="00F90881" w:rsidRDefault="001A0DC6" w:rsidP="001A0DC6">
      <w:pPr>
        <w:pStyle w:val="3"/>
      </w:pPr>
      <w:bookmarkStart w:id="185" w:name="_Toc369869680"/>
      <w:r>
        <w:t>Вывод параметров на схемное окно</w:t>
      </w:r>
      <w:bookmarkEnd w:id="185"/>
    </w:p>
    <w:p w:rsidR="001A0DC6" w:rsidRDefault="001A0DC6" w:rsidP="001A0DC6">
      <w:r>
        <w:t>Поскольку структура модели такая же, то все интересующие нас параметры уже выведены на схемное окно – изменять ничего не требуется.</w:t>
      </w:r>
    </w:p>
    <w:p w:rsidR="001A0DC6" w:rsidRDefault="001A0DC6" w:rsidP="009C2598">
      <w:pPr>
        <w:pStyle w:val="3"/>
      </w:pPr>
      <w:bookmarkStart w:id="186" w:name="_Toc369869681"/>
      <w:r>
        <w:lastRenderedPageBreak/>
        <w:t>Свойства граничных узлов, каналов и других элементов модели ПВД-2</w:t>
      </w:r>
      <w:bookmarkEnd w:id="186"/>
    </w:p>
    <w:p w:rsidR="001A0DC6" w:rsidRDefault="001A0DC6" w:rsidP="001A0DC6">
      <w:r>
        <w:t>Проинициализируйте схему, для того чтобы проверить верность введенного кода и переустановить значения для свойств элементов внутри субмодели (тех, которые устанавливаются программно в блоке инициализации). Обратите внимание что свойства, помеченные для чтения, также изменятся – из-за изменения значений других свойств, от которых они зависят.</w:t>
      </w:r>
    </w:p>
    <w:p w:rsidR="001A0DC6" w:rsidRDefault="001A0DC6" w:rsidP="001A0DC6">
      <w:r>
        <w:t xml:space="preserve">Теперь, т.к. в ПВД-2 пар подаётся с другими параметрами, и подогреваемая вода тоже имеет другую температуру, </w:t>
      </w:r>
      <w:r w:rsidR="008A148C">
        <w:t xml:space="preserve">и трубопроводы подвода-отвода другого диаметра, </w:t>
      </w:r>
      <w:r>
        <w:t>измените следующие свойства в элементах модели:</w:t>
      </w:r>
    </w:p>
    <w:tbl>
      <w:tblPr>
        <w:tblStyle w:val="af1"/>
        <w:tblW w:w="0" w:type="auto"/>
        <w:tblLook w:val="04A0" w:firstRow="1" w:lastRow="0" w:firstColumn="1" w:lastColumn="0" w:noHBand="0" w:noVBand="1"/>
      </w:tblPr>
      <w:tblGrid>
        <w:gridCol w:w="3150"/>
        <w:gridCol w:w="7044"/>
      </w:tblGrid>
      <w:tr w:rsidR="001A0DC6" w:rsidTr="00892B31">
        <w:tc>
          <w:tcPr>
            <w:tcW w:w="3227" w:type="dxa"/>
          </w:tcPr>
          <w:p w:rsidR="001A0DC6" w:rsidRPr="00846504" w:rsidRDefault="001A0DC6" w:rsidP="00892B31">
            <w:pPr>
              <w:pStyle w:val="0"/>
            </w:pPr>
            <w:r>
              <w:t>Канал подвода пара</w:t>
            </w:r>
          </w:p>
        </w:tc>
        <w:tc>
          <w:tcPr>
            <w:tcW w:w="7193" w:type="dxa"/>
          </w:tcPr>
          <w:p w:rsidR="001A0DC6" w:rsidRDefault="001A0DC6" w:rsidP="00892B31">
            <w:pPr>
              <w:pStyle w:val="0"/>
            </w:pPr>
            <w:r>
              <w:t xml:space="preserve">Гидравлический диаметр: </w:t>
            </w:r>
            <w:r w:rsidRPr="00846504">
              <w:rPr>
                <w:b/>
                <w:bCs/>
              </w:rPr>
              <w:t>«</w:t>
            </w:r>
            <w:r w:rsidRPr="000A7B45">
              <w:rPr>
                <w:b/>
                <w:bCs/>
              </w:rPr>
              <w:t>0.</w:t>
            </w:r>
            <w:r w:rsidR="008A148C">
              <w:rPr>
                <w:b/>
                <w:bCs/>
              </w:rPr>
              <w:t>25</w:t>
            </w:r>
            <w:r w:rsidRPr="00846504">
              <w:rPr>
                <w:b/>
                <w:bCs/>
              </w:rPr>
              <w:t>»</w:t>
            </w:r>
          </w:p>
          <w:p w:rsidR="001A0DC6" w:rsidRPr="006A5AF8" w:rsidRDefault="001A0DC6" w:rsidP="00892B31">
            <w:pPr>
              <w:pStyle w:val="0"/>
              <w:rPr>
                <w:b/>
                <w:bCs/>
              </w:rPr>
            </w:pPr>
            <w:r>
              <w:t xml:space="preserve">Проходное сечение: </w:t>
            </w:r>
            <w:r w:rsidRPr="00846504">
              <w:rPr>
                <w:b/>
                <w:bCs/>
              </w:rPr>
              <w:t>«</w:t>
            </w:r>
            <w:r w:rsidR="000B762F" w:rsidRPr="000B762F">
              <w:rPr>
                <w:b/>
                <w:bCs/>
              </w:rPr>
              <w:t>0.0490</w:t>
            </w:r>
            <w:r w:rsidR="000B762F">
              <w:rPr>
                <w:b/>
                <w:bCs/>
              </w:rPr>
              <w:t>9</w:t>
            </w:r>
            <w:r w:rsidRPr="00846504">
              <w:rPr>
                <w:b/>
                <w:bCs/>
              </w:rPr>
              <w:t>»</w:t>
            </w:r>
          </w:p>
          <w:p w:rsidR="001A0DC6" w:rsidRPr="00645AE2" w:rsidRDefault="001A0DC6" w:rsidP="00892B31">
            <w:pPr>
              <w:pStyle w:val="0"/>
              <w:rPr>
                <w:b/>
                <w:bCs/>
              </w:rPr>
            </w:pPr>
            <w:r>
              <w:t xml:space="preserve">Прямое местное сопротивление: </w:t>
            </w:r>
            <w:r w:rsidRPr="00846504">
              <w:rPr>
                <w:b/>
                <w:bCs/>
              </w:rPr>
              <w:t>«</w:t>
            </w:r>
            <w:r w:rsidRPr="000A7B45">
              <w:rPr>
                <w:b/>
                <w:bCs/>
              </w:rPr>
              <w:t>1</w:t>
            </w:r>
            <w:r w:rsidRPr="00846504">
              <w:rPr>
                <w:b/>
                <w:bCs/>
              </w:rPr>
              <w:t>»</w:t>
            </w:r>
          </w:p>
          <w:p w:rsidR="001A0DC6" w:rsidRDefault="001A0DC6" w:rsidP="00892B31">
            <w:pPr>
              <w:pStyle w:val="0"/>
              <w:rPr>
                <w:b/>
                <w:bCs/>
              </w:rPr>
            </w:pPr>
            <w:r>
              <w:t xml:space="preserve">Обратное местное сопротивление: </w:t>
            </w:r>
            <w:r w:rsidRPr="00846504">
              <w:rPr>
                <w:b/>
                <w:bCs/>
              </w:rPr>
              <w:t>«</w:t>
            </w:r>
            <w:r w:rsidRPr="000A7B45">
              <w:rPr>
                <w:b/>
                <w:bCs/>
              </w:rPr>
              <w:t>1</w:t>
            </w:r>
            <w:r w:rsidRPr="00846504">
              <w:rPr>
                <w:b/>
                <w:bCs/>
              </w:rPr>
              <w:t>»</w:t>
            </w:r>
          </w:p>
          <w:p w:rsidR="001A0DC6" w:rsidRPr="00645AE2" w:rsidRDefault="001A0DC6" w:rsidP="00892B31">
            <w:pPr>
              <w:pStyle w:val="0"/>
              <w:rPr>
                <w:b/>
                <w:bCs/>
              </w:rPr>
            </w:pPr>
            <w:r>
              <w:t xml:space="preserve">Толщина стенки: </w:t>
            </w:r>
            <w:r>
              <w:rPr>
                <w:b/>
                <w:bCs/>
              </w:rPr>
              <w:t>«</w:t>
            </w:r>
            <w:r w:rsidRPr="0018763F">
              <w:rPr>
                <w:b/>
                <w:bCs/>
              </w:rPr>
              <w:t>0.00</w:t>
            </w:r>
            <w:r w:rsidR="00892B31">
              <w:rPr>
                <w:b/>
                <w:bCs/>
              </w:rPr>
              <w:t>2</w:t>
            </w:r>
            <w:r w:rsidRPr="00846504">
              <w:rPr>
                <w:b/>
                <w:bCs/>
              </w:rPr>
              <w:t>»</w:t>
            </w:r>
          </w:p>
          <w:p w:rsidR="001A0DC6" w:rsidRDefault="001A0DC6" w:rsidP="00892B31">
            <w:pPr>
              <w:pStyle w:val="0"/>
            </w:pPr>
            <w:r>
              <w:t xml:space="preserve">Поверхность теплообмена: </w:t>
            </w:r>
            <w:r w:rsidRPr="00846504">
              <w:rPr>
                <w:b/>
                <w:bCs/>
              </w:rPr>
              <w:t>«</w:t>
            </w:r>
            <w:r w:rsidR="00892B31">
              <w:rPr>
                <w:b/>
                <w:bCs/>
              </w:rPr>
              <w:t>3.927</w:t>
            </w:r>
            <w:r w:rsidRPr="00846504">
              <w:rPr>
                <w:b/>
                <w:bCs/>
              </w:rPr>
              <w:t>»</w:t>
            </w:r>
          </w:p>
          <w:p w:rsidR="001A0DC6" w:rsidRPr="00727086" w:rsidRDefault="001A0DC6" w:rsidP="00892B31">
            <w:pPr>
              <w:pStyle w:val="0"/>
              <w:rPr>
                <w:b/>
                <w:bCs/>
              </w:rPr>
            </w:pPr>
            <w:r>
              <w:t xml:space="preserve">Длина: </w:t>
            </w:r>
            <w:r>
              <w:rPr>
                <w:b/>
                <w:bCs/>
              </w:rPr>
              <w:t>«5.0</w:t>
            </w:r>
            <w:r w:rsidRPr="00846504">
              <w:rPr>
                <w:b/>
                <w:bCs/>
              </w:rPr>
              <w:t>»</w:t>
            </w:r>
          </w:p>
        </w:tc>
      </w:tr>
      <w:tr w:rsidR="001A0DC6" w:rsidRPr="00846504" w:rsidTr="00892B31">
        <w:tc>
          <w:tcPr>
            <w:tcW w:w="3227" w:type="dxa"/>
          </w:tcPr>
          <w:p w:rsidR="001A0DC6" w:rsidRPr="007E2F47" w:rsidRDefault="001A0DC6" w:rsidP="00892B31">
            <w:pPr>
              <w:pStyle w:val="0"/>
            </w:pPr>
            <w:r>
              <w:t>Канал отвода конденсата</w:t>
            </w:r>
            <w:r w:rsidR="00BA100F">
              <w:t>, Канал подачи воды (справа от подогревателя), Канал отвода воды (слева от подогревателя)</w:t>
            </w:r>
          </w:p>
        </w:tc>
        <w:tc>
          <w:tcPr>
            <w:tcW w:w="7193" w:type="dxa"/>
          </w:tcPr>
          <w:p w:rsidR="001A0DC6" w:rsidRPr="00E34C43" w:rsidRDefault="00BA100F" w:rsidP="00892B31">
            <w:pPr>
              <w:pStyle w:val="0"/>
            </w:pPr>
            <w:r>
              <w:t>Параметры остаются те же, что и в ПНД-1</w:t>
            </w:r>
          </w:p>
        </w:tc>
      </w:tr>
      <w:tr w:rsidR="001A0DC6" w:rsidRPr="00846504" w:rsidTr="00BA100F">
        <w:trPr>
          <w:trHeight w:val="537"/>
        </w:trPr>
        <w:tc>
          <w:tcPr>
            <w:tcW w:w="3227" w:type="dxa"/>
          </w:tcPr>
          <w:p w:rsidR="001A0DC6" w:rsidRDefault="001A0DC6" w:rsidP="00892B31">
            <w:pPr>
              <w:pStyle w:val="0"/>
            </w:pPr>
            <w:r>
              <w:t>Узел отбора пара</w:t>
            </w:r>
          </w:p>
        </w:tc>
        <w:tc>
          <w:tcPr>
            <w:tcW w:w="7193" w:type="dxa"/>
          </w:tcPr>
          <w:p w:rsidR="00BA100F" w:rsidRPr="00505361" w:rsidRDefault="001A0DC6" w:rsidP="00BA100F">
            <w:pPr>
              <w:pStyle w:val="0"/>
              <w:rPr>
                <w:b/>
                <w:bCs/>
              </w:rPr>
            </w:pPr>
            <w:r>
              <w:t xml:space="preserve">Давление: </w:t>
            </w:r>
            <w:r>
              <w:rPr>
                <w:b/>
                <w:bCs/>
              </w:rPr>
              <w:t>«</w:t>
            </w:r>
            <w:r w:rsidR="00BA100F">
              <w:rPr>
                <w:b/>
                <w:bCs/>
                <w:lang w:val="en-US"/>
              </w:rPr>
              <w:t>Pp</w:t>
            </w:r>
            <w:r w:rsidRPr="00846504">
              <w:rPr>
                <w:b/>
                <w:bCs/>
              </w:rPr>
              <w:t>»</w:t>
            </w:r>
            <w:r w:rsidR="00505361" w:rsidRPr="00505361">
              <w:rPr>
                <w:bCs/>
              </w:rPr>
              <w:t xml:space="preserve"> (уже выставили ранее)</w:t>
            </w:r>
          </w:p>
          <w:p w:rsidR="001A0DC6" w:rsidRPr="008D0E96" w:rsidRDefault="001A0DC6" w:rsidP="00BA100F">
            <w:pPr>
              <w:pStyle w:val="0"/>
            </w:pPr>
            <w:r>
              <w:t xml:space="preserve">Энтальпия: </w:t>
            </w:r>
            <w:r>
              <w:rPr>
                <w:b/>
                <w:bCs/>
              </w:rPr>
              <w:t>«</w:t>
            </w:r>
            <w:r w:rsidR="00BA100F">
              <w:rPr>
                <w:b/>
                <w:bCs/>
                <w:lang w:val="en-US"/>
              </w:rPr>
              <w:t>620</w:t>
            </w:r>
            <w:r w:rsidRPr="00846504">
              <w:rPr>
                <w:b/>
                <w:bCs/>
              </w:rPr>
              <w:t>»</w:t>
            </w:r>
          </w:p>
        </w:tc>
      </w:tr>
      <w:tr w:rsidR="001A0DC6" w:rsidRPr="00846504" w:rsidTr="00892B31">
        <w:tc>
          <w:tcPr>
            <w:tcW w:w="3227" w:type="dxa"/>
          </w:tcPr>
          <w:p w:rsidR="001A0DC6" w:rsidRDefault="001A0DC6" w:rsidP="00892B31">
            <w:pPr>
              <w:pStyle w:val="0"/>
            </w:pPr>
            <w:r>
              <w:t>Узел подачи воды на подогрев</w:t>
            </w:r>
          </w:p>
        </w:tc>
        <w:tc>
          <w:tcPr>
            <w:tcW w:w="7193" w:type="dxa"/>
          </w:tcPr>
          <w:p w:rsidR="001A0DC6" w:rsidRDefault="001A0DC6" w:rsidP="00892B31">
            <w:pPr>
              <w:pStyle w:val="0"/>
            </w:pPr>
            <w:r>
              <w:t xml:space="preserve">Давление: </w:t>
            </w:r>
            <w:r>
              <w:rPr>
                <w:b/>
                <w:bCs/>
              </w:rPr>
              <w:t>«</w:t>
            </w:r>
            <w:r w:rsidR="004970D2">
              <w:rPr>
                <w:b/>
                <w:bCs/>
              </w:rPr>
              <w:t>5</w:t>
            </w:r>
            <w:r>
              <w:rPr>
                <w:b/>
                <w:bCs/>
              </w:rPr>
              <w:t>0.0</w:t>
            </w:r>
            <w:r w:rsidRPr="00846504">
              <w:rPr>
                <w:b/>
                <w:bCs/>
              </w:rPr>
              <w:t>»</w:t>
            </w:r>
          </w:p>
          <w:p w:rsidR="001A0DC6" w:rsidRPr="008D0E96" w:rsidRDefault="001A0DC6" w:rsidP="00892B31">
            <w:pPr>
              <w:pStyle w:val="0"/>
            </w:pPr>
            <w:r>
              <w:t xml:space="preserve">Энтальпия: </w:t>
            </w:r>
            <w:r>
              <w:rPr>
                <w:b/>
                <w:bCs/>
              </w:rPr>
              <w:t>«</w:t>
            </w:r>
            <w:r w:rsidR="004970D2" w:rsidRPr="004970D2">
              <w:rPr>
                <w:b/>
                <w:bCs/>
              </w:rPr>
              <w:t>waterpt(5e6,Tv,3)/4182</w:t>
            </w:r>
            <w:r w:rsidRPr="00846504">
              <w:rPr>
                <w:b/>
                <w:bCs/>
              </w:rPr>
              <w:t>»</w:t>
            </w:r>
          </w:p>
        </w:tc>
      </w:tr>
      <w:tr w:rsidR="001A0DC6" w:rsidRPr="00846504" w:rsidTr="00892B31">
        <w:tc>
          <w:tcPr>
            <w:tcW w:w="3227" w:type="dxa"/>
          </w:tcPr>
          <w:p w:rsidR="001A0DC6" w:rsidRDefault="001A0DC6" w:rsidP="00892B31">
            <w:pPr>
              <w:pStyle w:val="0"/>
            </w:pPr>
            <w:r>
              <w:t>Узел отбора подогретой воды</w:t>
            </w:r>
          </w:p>
        </w:tc>
        <w:tc>
          <w:tcPr>
            <w:tcW w:w="7193" w:type="dxa"/>
          </w:tcPr>
          <w:p w:rsidR="001A0DC6" w:rsidRDefault="001A0DC6" w:rsidP="00892B31">
            <w:pPr>
              <w:pStyle w:val="0"/>
            </w:pPr>
            <w:r>
              <w:t xml:space="preserve">Расход: </w:t>
            </w:r>
            <w:r>
              <w:rPr>
                <w:b/>
                <w:bCs/>
              </w:rPr>
              <w:t>«</w:t>
            </w:r>
            <w:r w:rsidRPr="00CB02C6">
              <w:rPr>
                <w:b/>
                <w:bCs/>
              </w:rPr>
              <w:t>-G</w:t>
            </w:r>
            <w:r w:rsidR="004970D2">
              <w:rPr>
                <w:b/>
                <w:bCs/>
                <w:lang w:val="en-US"/>
              </w:rPr>
              <w:t>v</w:t>
            </w:r>
            <w:r w:rsidRPr="00CB02C6">
              <w:rPr>
                <w:b/>
                <w:bCs/>
              </w:rPr>
              <w:t>/3.6</w:t>
            </w:r>
            <w:r w:rsidRPr="00846504">
              <w:rPr>
                <w:b/>
                <w:bCs/>
              </w:rPr>
              <w:t>»</w:t>
            </w:r>
          </w:p>
          <w:p w:rsidR="001A0DC6" w:rsidRDefault="001A0DC6" w:rsidP="00892B31">
            <w:pPr>
              <w:pStyle w:val="0"/>
              <w:rPr>
                <w:b/>
                <w:bCs/>
              </w:rPr>
            </w:pPr>
            <w:r>
              <w:t xml:space="preserve">Энтальпия: </w:t>
            </w:r>
            <w:r>
              <w:rPr>
                <w:b/>
                <w:bCs/>
              </w:rPr>
              <w:t>«</w:t>
            </w:r>
            <w:r w:rsidRPr="00CB02C6">
              <w:rPr>
                <w:b/>
                <w:bCs/>
              </w:rPr>
              <w:t>T</w:t>
            </w:r>
            <w:r w:rsidR="004970D2">
              <w:rPr>
                <w:b/>
                <w:bCs/>
                <w:lang w:val="en-US"/>
              </w:rPr>
              <w:t>v</w:t>
            </w:r>
            <w:r w:rsidRPr="00846504">
              <w:rPr>
                <w:b/>
                <w:bCs/>
              </w:rPr>
              <w:t>»</w:t>
            </w:r>
          </w:p>
          <w:p w:rsidR="001A0DC6" w:rsidRDefault="001A0DC6" w:rsidP="00892B31">
            <w:pPr>
              <w:pStyle w:val="0"/>
              <w:rPr>
                <w:b/>
                <w:bCs/>
              </w:rPr>
            </w:pPr>
            <w:r>
              <w:t xml:space="preserve">Начальное давление: </w:t>
            </w:r>
            <w:r>
              <w:rPr>
                <w:b/>
                <w:bCs/>
              </w:rPr>
              <w:t>«</w:t>
            </w:r>
            <w:r w:rsidRPr="00CB02C6">
              <w:rPr>
                <w:b/>
                <w:bCs/>
              </w:rPr>
              <w:t>10</w:t>
            </w:r>
            <w:r w:rsidRPr="00846504">
              <w:rPr>
                <w:b/>
                <w:bCs/>
              </w:rPr>
              <w:t>»</w:t>
            </w:r>
          </w:p>
          <w:p w:rsidR="001A0DC6" w:rsidRDefault="001A0DC6" w:rsidP="00892B31">
            <w:pPr>
              <w:pStyle w:val="0"/>
            </w:pPr>
            <w:r>
              <w:t xml:space="preserve">Начальная энтальпия: </w:t>
            </w:r>
            <w:r>
              <w:rPr>
                <w:b/>
                <w:bCs/>
              </w:rPr>
              <w:t>«</w:t>
            </w:r>
            <w:r>
              <w:rPr>
                <w:b/>
                <w:bCs/>
                <w:lang w:val="en-US"/>
              </w:rPr>
              <w:t>self</w:t>
            </w:r>
            <w:r w:rsidRPr="00CB02C6">
              <w:rPr>
                <w:b/>
                <w:bCs/>
              </w:rPr>
              <w:t>.</w:t>
            </w:r>
            <w:r>
              <w:rPr>
                <w:b/>
                <w:bCs/>
                <w:lang w:val="en-US"/>
              </w:rPr>
              <w:t>h</w:t>
            </w:r>
            <w:r w:rsidRPr="00846504">
              <w:rPr>
                <w:b/>
                <w:bCs/>
              </w:rPr>
              <w:t>»</w:t>
            </w:r>
          </w:p>
        </w:tc>
      </w:tr>
      <w:tr w:rsidR="001A0DC6" w:rsidRPr="00846504" w:rsidTr="00892B31">
        <w:tc>
          <w:tcPr>
            <w:tcW w:w="3227" w:type="dxa"/>
          </w:tcPr>
          <w:p w:rsidR="001A0DC6" w:rsidRDefault="001A0DC6" w:rsidP="00892B31">
            <w:pPr>
              <w:pStyle w:val="0"/>
            </w:pPr>
            <w:r>
              <w:t>Узел отбора конденсата</w:t>
            </w:r>
          </w:p>
        </w:tc>
        <w:tc>
          <w:tcPr>
            <w:tcW w:w="7193" w:type="dxa"/>
          </w:tcPr>
          <w:p w:rsidR="001A0DC6" w:rsidRDefault="001A0DC6" w:rsidP="00892B31">
            <w:pPr>
              <w:pStyle w:val="0"/>
            </w:pPr>
            <w:r>
              <w:t xml:space="preserve">Расход: </w:t>
            </w:r>
            <w:r>
              <w:rPr>
                <w:b/>
                <w:bCs/>
              </w:rPr>
              <w:t>«</w:t>
            </w:r>
            <w:r w:rsidRPr="00C71A7C">
              <w:rPr>
                <w:b/>
                <w:bCs/>
              </w:rPr>
              <w:t>-ch</w:t>
            </w:r>
            <w:r>
              <w:rPr>
                <w:b/>
                <w:bCs/>
              </w:rPr>
              <w:t>30</w:t>
            </w:r>
            <w:r w:rsidRPr="00C71A7C">
              <w:rPr>
                <w:b/>
                <w:bCs/>
              </w:rPr>
              <w:t>.g</w:t>
            </w:r>
            <w:r w:rsidRPr="00846504">
              <w:rPr>
                <w:b/>
                <w:bCs/>
              </w:rPr>
              <w:t>»</w:t>
            </w:r>
            <w:r w:rsidRPr="00637E59">
              <w:t xml:space="preserve"> </w:t>
            </w:r>
            <w:r>
              <w:t>(</w:t>
            </w:r>
            <w:r w:rsidRPr="00834E7E">
              <w:rPr>
                <w:b/>
                <w:bCs/>
              </w:rPr>
              <w:t>«ch30»</w:t>
            </w:r>
            <w:r w:rsidRPr="00834E7E">
              <w:t xml:space="preserve"> </w:t>
            </w:r>
            <w:r>
              <w:t>– имя канала подвода пара)</w:t>
            </w:r>
          </w:p>
        </w:tc>
      </w:tr>
      <w:tr w:rsidR="001A0DC6" w:rsidRPr="00846504" w:rsidTr="00892B31">
        <w:tc>
          <w:tcPr>
            <w:tcW w:w="3227" w:type="dxa"/>
          </w:tcPr>
          <w:p w:rsidR="001A0DC6" w:rsidRDefault="001A0DC6" w:rsidP="00892B31">
            <w:pPr>
              <w:pStyle w:val="0"/>
            </w:pPr>
            <w:r>
              <w:t>Бак</w:t>
            </w:r>
          </w:p>
        </w:tc>
        <w:tc>
          <w:tcPr>
            <w:tcW w:w="7193" w:type="dxa"/>
          </w:tcPr>
          <w:p w:rsidR="00036F04" w:rsidRPr="00036F04" w:rsidRDefault="00036F04" w:rsidP="00892B31">
            <w:pPr>
              <w:pStyle w:val="0"/>
            </w:pPr>
            <w:r>
              <w:t xml:space="preserve">Давление: </w:t>
            </w:r>
            <w:r>
              <w:rPr>
                <w:b/>
                <w:bCs/>
              </w:rPr>
              <w:t>«</w:t>
            </w:r>
            <w:r>
              <w:rPr>
                <w:b/>
                <w:bCs/>
                <w:lang w:val="en-US"/>
              </w:rPr>
              <w:t>Pp</w:t>
            </w:r>
            <w:r w:rsidRPr="00846504">
              <w:rPr>
                <w:b/>
                <w:bCs/>
              </w:rPr>
              <w:t>»</w:t>
            </w:r>
          </w:p>
          <w:p w:rsidR="001A0DC6" w:rsidRPr="00264352" w:rsidRDefault="00036F04" w:rsidP="00036F04">
            <w:pPr>
              <w:pStyle w:val="0"/>
            </w:pPr>
            <w:r>
              <w:t>Остальные п</w:t>
            </w:r>
            <w:r w:rsidR="00E46F66">
              <w:t>араметры остаются те же, что и в ПНД-1</w:t>
            </w:r>
          </w:p>
        </w:tc>
      </w:tr>
      <w:tr w:rsidR="001A0DC6" w:rsidRPr="00846504" w:rsidTr="00892B31">
        <w:tc>
          <w:tcPr>
            <w:tcW w:w="3227" w:type="dxa"/>
          </w:tcPr>
          <w:p w:rsidR="001A0DC6" w:rsidRPr="006E733E" w:rsidRDefault="001A0DC6" w:rsidP="00892B31">
            <w:pPr>
              <w:pStyle w:val="0"/>
            </w:pPr>
            <w:r>
              <w:t>Верхний узел бака</w:t>
            </w:r>
          </w:p>
        </w:tc>
        <w:tc>
          <w:tcPr>
            <w:tcW w:w="7193" w:type="dxa"/>
          </w:tcPr>
          <w:p w:rsidR="001A0DC6" w:rsidRDefault="001A0DC6" w:rsidP="00892B31">
            <w:pPr>
              <w:pStyle w:val="0"/>
            </w:pPr>
            <w:r>
              <w:t xml:space="preserve">Начальное давление: </w:t>
            </w:r>
            <w:r w:rsidRPr="00D61CDF">
              <w:rPr>
                <w:b/>
              </w:rPr>
              <w:t>«</w:t>
            </w:r>
            <w:r w:rsidR="00114EDC">
              <w:rPr>
                <w:b/>
                <w:lang w:val="en-US"/>
              </w:rPr>
              <w:t>Pp</w:t>
            </w:r>
            <w:r w:rsidRPr="00D61CDF">
              <w:rPr>
                <w:b/>
              </w:rPr>
              <w:t>»</w:t>
            </w:r>
          </w:p>
          <w:p w:rsidR="001A0DC6" w:rsidRDefault="001A0DC6" w:rsidP="00892B31">
            <w:pPr>
              <w:pStyle w:val="0"/>
            </w:pPr>
            <w:r>
              <w:t xml:space="preserve">Начальная энтальпия: </w:t>
            </w:r>
            <w:r w:rsidRPr="00D61CDF">
              <w:rPr>
                <w:b/>
              </w:rPr>
              <w:t>«</w:t>
            </w:r>
            <w:r w:rsidR="00A17A77" w:rsidRPr="00A17A77">
              <w:rPr>
                <w:b/>
              </w:rPr>
              <w:t>620</w:t>
            </w:r>
            <w:r w:rsidRPr="00D61CDF">
              <w:rPr>
                <w:b/>
              </w:rPr>
              <w:t>»</w:t>
            </w:r>
          </w:p>
          <w:p w:rsidR="001A0DC6" w:rsidRDefault="009068F3" w:rsidP="00892B31">
            <w:pPr>
              <w:pStyle w:val="0"/>
            </w:pPr>
            <w:r>
              <w:t>Остальные параметры остаются те же, что и в ПНД-1</w:t>
            </w:r>
          </w:p>
        </w:tc>
      </w:tr>
      <w:tr w:rsidR="001A0DC6" w:rsidRPr="00846504" w:rsidTr="00892B31">
        <w:tc>
          <w:tcPr>
            <w:tcW w:w="3227" w:type="dxa"/>
          </w:tcPr>
          <w:p w:rsidR="001A0DC6" w:rsidRDefault="001A0DC6" w:rsidP="00892B31">
            <w:pPr>
              <w:pStyle w:val="0"/>
            </w:pPr>
            <w:r>
              <w:t>Нижний узел бака</w:t>
            </w:r>
          </w:p>
        </w:tc>
        <w:tc>
          <w:tcPr>
            <w:tcW w:w="7193" w:type="dxa"/>
          </w:tcPr>
          <w:p w:rsidR="001A0DC6" w:rsidRDefault="00420EF1" w:rsidP="00420EF1">
            <w:pPr>
              <w:pStyle w:val="0"/>
            </w:pPr>
            <w:r>
              <w:t>Все параметры можно оставить такими же, что и в ПНД-1</w:t>
            </w:r>
          </w:p>
        </w:tc>
      </w:tr>
    </w:tbl>
    <w:p w:rsidR="00CB27E9" w:rsidRDefault="00CB27E9" w:rsidP="009C2598">
      <w:pPr>
        <w:pStyle w:val="3"/>
      </w:pPr>
      <w:bookmarkStart w:id="187" w:name="_Toc369869682"/>
      <w:r>
        <w:t>Параметры расчета ПВД-2</w:t>
      </w:r>
      <w:bookmarkEnd w:id="187"/>
    </w:p>
    <w:p w:rsidR="00CB27E9" w:rsidRDefault="00CB27E9" w:rsidP="00CB27E9">
      <w:r>
        <w:t>Параметры расчета (имя проекта) мы уже изменили в самом начале создания, при копировании модели. Больше ни</w:t>
      </w:r>
      <w:r w:rsidR="00792AF4">
        <w:t xml:space="preserve">чего изменять </w:t>
      </w:r>
      <w:r>
        <w:t>н</w:t>
      </w:r>
      <w:r w:rsidR="00792AF4">
        <w:t>е</w:t>
      </w:r>
      <w:r>
        <w:t xml:space="preserve"> надо.</w:t>
      </w:r>
    </w:p>
    <w:p w:rsidR="00CB27E9" w:rsidRDefault="00CB27E9" w:rsidP="00CB27E9">
      <w:pPr>
        <w:pStyle w:val="3"/>
      </w:pPr>
      <w:bookmarkStart w:id="188" w:name="_Toc369869683"/>
      <w:r>
        <w:t>Номинальное состояние ПВД-2</w:t>
      </w:r>
      <w:bookmarkEnd w:id="188"/>
    </w:p>
    <w:p w:rsidR="00CB27E9" w:rsidRPr="00667920" w:rsidRDefault="00667920" w:rsidP="00CB27E9">
      <w:r>
        <w:t xml:space="preserve">Теперь, внеся эти минимальные изменения, можно запустить схему на расчёт. Через 200-400 секунд расчета должно установиться номинальное состояние, сходное с рисунком </w:t>
      </w:r>
      <w:r>
        <w:fldChar w:fldCharType="begin"/>
      </w:r>
      <w:r>
        <w:instrText xml:space="preserve"> REF _Ref282167022 \h </w:instrText>
      </w:r>
      <w:r>
        <w:fldChar w:fldCharType="separate"/>
      </w:r>
      <w:r w:rsidR="00E1730D">
        <w:t xml:space="preserve">Рисунок </w:t>
      </w:r>
      <w:r w:rsidR="00E1730D">
        <w:rPr>
          <w:noProof/>
        </w:rPr>
        <w:t>67</w:t>
      </w:r>
      <w:r>
        <w:fldChar w:fldCharType="end"/>
      </w:r>
      <w:r>
        <w:t>.</w:t>
      </w:r>
    </w:p>
    <w:p w:rsidR="001A0DC6" w:rsidRPr="001A0DC6" w:rsidRDefault="00667920" w:rsidP="00667920">
      <w:pPr>
        <w:pStyle w:val="a8"/>
      </w:pPr>
      <w:r>
        <w:rPr>
          <w:noProof/>
        </w:rPr>
        <w:lastRenderedPageBreak/>
        <w:drawing>
          <wp:inline distT="0" distB="0" distL="0" distR="0" wp14:anchorId="1C5DC102" wp14:editId="53C23088">
            <wp:extent cx="4438650" cy="4076700"/>
            <wp:effectExtent l="0" t="0" r="0"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438650" cy="4076700"/>
                    </a:xfrm>
                    <a:prstGeom prst="rect">
                      <a:avLst/>
                    </a:prstGeom>
                  </pic:spPr>
                </pic:pic>
              </a:graphicData>
            </a:graphic>
          </wp:inline>
        </w:drawing>
      </w:r>
    </w:p>
    <w:p w:rsidR="00667920" w:rsidRDefault="00667920" w:rsidP="00667920">
      <w:pPr>
        <w:pStyle w:val="a4"/>
      </w:pPr>
      <w:bookmarkStart w:id="189" w:name="_Ref282167022"/>
      <w:bookmarkStart w:id="190" w:name="_Toc291248689"/>
      <w:r>
        <w:t xml:space="preserve">Рисунок </w:t>
      </w:r>
      <w:r w:rsidR="00C43823">
        <w:fldChar w:fldCharType="begin"/>
      </w:r>
      <w:r w:rsidR="00C43823">
        <w:instrText xml:space="preserve"> SEQ Рисунок \* ARABIC </w:instrText>
      </w:r>
      <w:r w:rsidR="00C43823">
        <w:fldChar w:fldCharType="separate"/>
      </w:r>
      <w:r w:rsidR="00E1730D">
        <w:rPr>
          <w:noProof/>
        </w:rPr>
        <w:t>67</w:t>
      </w:r>
      <w:r w:rsidR="00C43823">
        <w:rPr>
          <w:noProof/>
        </w:rPr>
        <w:fldChar w:fldCharType="end"/>
      </w:r>
      <w:bookmarkEnd w:id="189"/>
      <w:r>
        <w:t>. Номинальное состояние ПВД-2</w:t>
      </w:r>
      <w:bookmarkEnd w:id="190"/>
    </w:p>
    <w:p w:rsidR="0081647D" w:rsidRDefault="0081647D" w:rsidP="0081647D">
      <w:r>
        <w:t>Питательная вода поступает с температурой +104°С</w:t>
      </w:r>
      <w:r w:rsidR="003B2917">
        <w:t>,</w:t>
      </w:r>
      <w:r>
        <w:t xml:space="preserve"> расходом 235 т</w:t>
      </w:r>
      <w:r w:rsidRPr="00C75312">
        <w:t>/</w:t>
      </w:r>
      <w:r>
        <w:t>ч и подогревается до +130°С. При этом пар с температурой +140°С, давлением 3,6 кгс</w:t>
      </w:r>
      <w:r w:rsidRPr="00F95F5E">
        <w:t>/</w:t>
      </w:r>
      <w:r>
        <w:t>см</w:t>
      </w:r>
      <w:r w:rsidRPr="00F95F5E">
        <w:rPr>
          <w:vertAlign w:val="superscript"/>
        </w:rPr>
        <w:t>2</w:t>
      </w:r>
      <w:r w:rsidRPr="00F95F5E">
        <w:t xml:space="preserve"> </w:t>
      </w:r>
      <w:r>
        <w:t>и расходом 13,0 т</w:t>
      </w:r>
      <w:r w:rsidRPr="00F95F5E">
        <w:t>/</w:t>
      </w:r>
      <w:r>
        <w:t>ч</w:t>
      </w:r>
      <w:r w:rsidRPr="00F95F5E">
        <w:t xml:space="preserve"> </w:t>
      </w:r>
      <w:r w:rsidR="004846DD">
        <w:t xml:space="preserve">конденсируется и </w:t>
      </w:r>
      <w:r>
        <w:t>отдаёт 7,18 МВт</w:t>
      </w:r>
      <w:r w:rsidRPr="00F95F5E">
        <w:t xml:space="preserve"> </w:t>
      </w:r>
      <w:r>
        <w:t>в подогреватель.</w:t>
      </w:r>
    </w:p>
    <w:p w:rsidR="00FC5B47" w:rsidRDefault="00FC5B47" w:rsidP="00FC5B47">
      <w:pPr>
        <w:pStyle w:val="2"/>
      </w:pPr>
      <w:bookmarkStart w:id="191" w:name="_Toc369869684"/>
      <w:r>
        <w:t>Создание модели ПВД-3 на базе ПВД-2</w:t>
      </w:r>
      <w:bookmarkEnd w:id="191"/>
    </w:p>
    <w:p w:rsidR="00FC5B47" w:rsidRDefault="00FC5B47" w:rsidP="00FC5B47">
      <w:pPr>
        <w:pStyle w:val="3"/>
      </w:pPr>
      <w:bookmarkStart w:id="192" w:name="_Toc369869685"/>
      <w:r>
        <w:t>Копирование проекта, параметры расчета</w:t>
      </w:r>
      <w:bookmarkEnd w:id="192"/>
    </w:p>
    <w:p w:rsidR="00FC5B47" w:rsidRPr="00BF3474" w:rsidRDefault="00FC5B47" w:rsidP="00FC5B47">
      <w:pPr>
        <w:rPr>
          <w:rStyle w:val="a9"/>
          <w:b w:val="0"/>
        </w:rPr>
      </w:pPr>
      <w:r>
        <w:t xml:space="preserve">Откройте файл с моделью ПВД-2, созданный в предыдущем разделе, и сохраните его в файл </w:t>
      </w:r>
      <w:r>
        <w:rPr>
          <w:rStyle w:val="a9"/>
        </w:rPr>
        <w:t>«</w:t>
      </w:r>
      <w:r w:rsidRPr="006B3260">
        <w:rPr>
          <w:rStyle w:val="a9"/>
        </w:rPr>
        <w:t>C:\</w:t>
      </w:r>
      <w:r w:rsidRPr="00750607">
        <w:rPr>
          <w:rStyle w:val="a9"/>
          <w:lang w:val="en-US"/>
        </w:rPr>
        <w:t>KTZ</w:t>
      </w:r>
      <w:r w:rsidRPr="006B3260">
        <w:rPr>
          <w:rStyle w:val="a9"/>
        </w:rPr>
        <w:t>\</w:t>
      </w:r>
      <w:r w:rsidRPr="00750607">
        <w:rPr>
          <w:rStyle w:val="a9"/>
          <w:lang w:val="en-US"/>
        </w:rPr>
        <w:t>Turbine</w:t>
      </w:r>
      <w:r w:rsidRPr="006B3260">
        <w:rPr>
          <w:rStyle w:val="a9"/>
        </w:rPr>
        <w:t>\</w:t>
      </w:r>
      <w:r>
        <w:rPr>
          <w:rStyle w:val="a9"/>
        </w:rPr>
        <w:t>ПВД-3</w:t>
      </w:r>
      <w:r w:rsidRPr="0097717E">
        <w:rPr>
          <w:rStyle w:val="a9"/>
        </w:rPr>
        <w:t>\</w:t>
      </w:r>
      <w:r>
        <w:rPr>
          <w:rStyle w:val="a9"/>
        </w:rPr>
        <w:t>ПВ-280</w:t>
      </w:r>
      <w:r w:rsidRPr="006B3260">
        <w:rPr>
          <w:rStyle w:val="a9"/>
        </w:rPr>
        <w:t>.prt</w:t>
      </w:r>
      <w:r>
        <w:rPr>
          <w:rStyle w:val="a9"/>
        </w:rPr>
        <w:t>»</w:t>
      </w:r>
      <w:r w:rsidRPr="002C4D9E">
        <w:rPr>
          <w:rStyle w:val="a9"/>
          <w:b w:val="0"/>
        </w:rPr>
        <w:t>, перезаписав предыдущий файл.</w:t>
      </w:r>
    </w:p>
    <w:p w:rsidR="00FC5B47" w:rsidRDefault="00FC5B47" w:rsidP="00FC5B47">
      <w:r>
        <w:rPr>
          <w:rStyle w:val="a9"/>
          <w:b w:val="0"/>
        </w:rPr>
        <w:t xml:space="preserve">Для начала, давайте переименуем описательные параметры проекта: в параметрах расчёта измените </w:t>
      </w:r>
      <w:r>
        <w:t xml:space="preserve">имя проекта ТРР на: </w:t>
      </w:r>
      <w:r w:rsidRPr="00940E37">
        <w:rPr>
          <w:b/>
        </w:rPr>
        <w:t>«</w:t>
      </w:r>
      <w:r>
        <w:rPr>
          <w:b/>
          <w:lang w:val="en-US"/>
        </w:rPr>
        <w:t>pv</w:t>
      </w:r>
      <w:r w:rsidR="006A0989">
        <w:rPr>
          <w:b/>
        </w:rPr>
        <w:t>_280</w:t>
      </w:r>
      <w:r w:rsidRPr="00940E37">
        <w:rPr>
          <w:b/>
        </w:rPr>
        <w:t>»</w:t>
      </w:r>
      <w:r w:rsidRPr="002C4D9E">
        <w:t>, а</w:t>
      </w:r>
      <w:r>
        <w:t xml:space="preserve"> имя субмодели – на </w:t>
      </w:r>
      <w:r w:rsidRPr="002C4D9E">
        <w:rPr>
          <w:b/>
        </w:rPr>
        <w:t>«</w:t>
      </w:r>
      <w:r w:rsidRPr="002C4D9E">
        <w:rPr>
          <w:b/>
          <w:lang w:val="en-US"/>
        </w:rPr>
        <w:t>PV</w:t>
      </w:r>
      <w:r w:rsidR="006A0989">
        <w:rPr>
          <w:b/>
        </w:rPr>
        <w:t>_280</w:t>
      </w:r>
      <w:r w:rsidRPr="002C4D9E">
        <w:rPr>
          <w:b/>
        </w:rPr>
        <w:t>»</w:t>
      </w:r>
      <w:r w:rsidRPr="002C4D9E">
        <w:t xml:space="preserve"> и</w:t>
      </w:r>
      <w:r>
        <w:t xml:space="preserve"> переименуйте подпись к субмодели на </w:t>
      </w:r>
      <w:r w:rsidR="006A0989">
        <w:rPr>
          <w:b/>
        </w:rPr>
        <w:t>«ПВ-280</w:t>
      </w:r>
      <w:r w:rsidRPr="00A8527D">
        <w:rPr>
          <w:b/>
        </w:rPr>
        <w:t>»</w:t>
      </w:r>
      <w:r>
        <w:t>. С</w:t>
      </w:r>
      <w:r w:rsidRPr="002C4D9E">
        <w:t xml:space="preserve">охраните проект </w:t>
      </w:r>
      <w:r>
        <w:t>(</w:t>
      </w:r>
      <w:r w:rsidRPr="002C4D9E">
        <w:t>ещё раз</w:t>
      </w:r>
      <w:r>
        <w:t>)</w:t>
      </w:r>
    </w:p>
    <w:p w:rsidR="00FC5B47" w:rsidRDefault="00FC5B47" w:rsidP="00FC5B47">
      <w:r>
        <w:t xml:space="preserve">Таким образом мы только что создали в новом файле модель </w:t>
      </w:r>
      <w:r w:rsidR="006A0989">
        <w:t>третьего</w:t>
      </w:r>
      <w:r>
        <w:t xml:space="preserve"> подогревателя, как копию модели</w:t>
      </w:r>
      <w:r w:rsidR="006A0989">
        <w:t xml:space="preserve"> второго</w:t>
      </w:r>
      <w:r>
        <w:t xml:space="preserve"> </w:t>
      </w:r>
      <w:r w:rsidR="006A0989">
        <w:t>(</w:t>
      </w:r>
      <w:r>
        <w:t>П</w:t>
      </w:r>
      <w:r w:rsidR="006A0989">
        <w:t>В</w:t>
      </w:r>
      <w:r>
        <w:t>Д-</w:t>
      </w:r>
      <w:r w:rsidR="006A0989">
        <w:t>2)</w:t>
      </w:r>
      <w:r>
        <w:t xml:space="preserve">. Далее мы </w:t>
      </w:r>
      <w:r w:rsidR="006A0989">
        <w:t xml:space="preserve">снова </w:t>
      </w:r>
      <w:r>
        <w:t>займёмся преобразованием модели – т.е. изменением только тех частей модели</w:t>
      </w:r>
      <w:r w:rsidR="006A0989">
        <w:t>,</w:t>
      </w:r>
      <w:r>
        <w:t xml:space="preserve"> которые </w:t>
      </w:r>
      <w:r w:rsidR="006A0989">
        <w:t>требуется</w:t>
      </w:r>
      <w:r>
        <w:t xml:space="preserve"> изменить. Большая част</w:t>
      </w:r>
      <w:r w:rsidR="006A0989">
        <w:t>ь останется такой же, как и в ПВД-2</w:t>
      </w:r>
      <w:r>
        <w:t>.</w:t>
      </w:r>
    </w:p>
    <w:p w:rsidR="00FC5B47" w:rsidRDefault="00FC5B47" w:rsidP="00FC5B47">
      <w:pPr>
        <w:pStyle w:val="3"/>
      </w:pPr>
      <w:bookmarkStart w:id="193" w:name="_Toc369869686"/>
      <w:r>
        <w:lastRenderedPageBreak/>
        <w:t>Глобальные параметры</w:t>
      </w:r>
      <w:bookmarkEnd w:id="193"/>
    </w:p>
    <w:p w:rsidR="00FC5B47" w:rsidRPr="00F10A3F" w:rsidRDefault="006A0989" w:rsidP="00FC5B47">
      <w:r>
        <w:t>В модели ПВД-3</w:t>
      </w:r>
      <w:r w:rsidR="00FC5B47">
        <w:t xml:space="preserve"> будет три глобальных параметра</w:t>
      </w:r>
      <w:r>
        <w:t>, также как и в ПВД-2</w:t>
      </w:r>
      <w:r w:rsidR="00FC5B47">
        <w:t xml:space="preserve">: давление пара в отборе, расход и температура охлаждающей (подогреваемой) воды. </w:t>
      </w:r>
      <w:r w:rsidR="00B663C7">
        <w:t xml:space="preserve">Измените их значения, </w:t>
      </w:r>
      <w:r w:rsidR="00FC5B47">
        <w:t>в соответствии с рисунком</w:t>
      </w:r>
      <w:r w:rsidR="00B663C7">
        <w:t xml:space="preserve"> </w:t>
      </w:r>
      <w:r w:rsidR="00F10A3F">
        <w:fldChar w:fldCharType="begin"/>
      </w:r>
      <w:r w:rsidR="00F10A3F">
        <w:instrText xml:space="preserve"> REF _Ref282167484 \h </w:instrText>
      </w:r>
      <w:r w:rsidR="00F10A3F">
        <w:fldChar w:fldCharType="separate"/>
      </w:r>
      <w:r w:rsidR="00E1730D">
        <w:t xml:space="preserve">Рисунок </w:t>
      </w:r>
      <w:r w:rsidR="00E1730D">
        <w:rPr>
          <w:noProof/>
        </w:rPr>
        <w:t>68</w:t>
      </w:r>
      <w:r w:rsidR="00F10A3F">
        <w:fldChar w:fldCharType="end"/>
      </w:r>
      <w:r w:rsidR="00FC5B47">
        <w:t xml:space="preserve">. </w:t>
      </w:r>
      <w:r w:rsidR="00F10A3F">
        <w:t>В ПВД-3 пар подаётся с давлением 9,2 ата и вода на подогрев поступает с тем же расходом 235 т</w:t>
      </w:r>
      <w:r w:rsidR="00F10A3F" w:rsidRPr="00F10A3F">
        <w:t>/</w:t>
      </w:r>
      <w:r w:rsidR="00F10A3F">
        <w:t>ч и с большей температурой – 130°С.</w:t>
      </w:r>
    </w:p>
    <w:p w:rsidR="00FC5B47" w:rsidRDefault="00EE3026" w:rsidP="00FC5B47">
      <w:pPr>
        <w:pStyle w:val="a8"/>
      </w:pPr>
      <w:r>
        <w:rPr>
          <w:noProof/>
        </w:rPr>
        <w:drawing>
          <wp:inline distT="0" distB="0" distL="0" distR="0" wp14:anchorId="5BCCC432" wp14:editId="598F967E">
            <wp:extent cx="6477000" cy="14287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477000" cy="1428750"/>
                    </a:xfrm>
                    <a:prstGeom prst="rect">
                      <a:avLst/>
                    </a:prstGeom>
                    <a:noFill/>
                    <a:ln>
                      <a:noFill/>
                    </a:ln>
                  </pic:spPr>
                </pic:pic>
              </a:graphicData>
            </a:graphic>
          </wp:inline>
        </w:drawing>
      </w:r>
    </w:p>
    <w:p w:rsidR="00FC5B47" w:rsidRDefault="00FC5B47" w:rsidP="00FC5B47">
      <w:pPr>
        <w:pStyle w:val="a4"/>
      </w:pPr>
      <w:bookmarkStart w:id="194" w:name="_Ref282167484"/>
      <w:bookmarkStart w:id="195" w:name="_Toc291248690"/>
      <w:r>
        <w:t xml:space="preserve">Рисунок </w:t>
      </w:r>
      <w:r w:rsidR="00C43823">
        <w:fldChar w:fldCharType="begin"/>
      </w:r>
      <w:r w:rsidR="00C43823">
        <w:instrText xml:space="preserve"> SEQ Рисунок</w:instrText>
      </w:r>
      <w:r w:rsidR="00C43823">
        <w:instrText xml:space="preserve"> \* ARABIC </w:instrText>
      </w:r>
      <w:r w:rsidR="00C43823">
        <w:fldChar w:fldCharType="separate"/>
      </w:r>
      <w:r w:rsidR="00E1730D">
        <w:rPr>
          <w:noProof/>
        </w:rPr>
        <w:t>68</w:t>
      </w:r>
      <w:r w:rsidR="00C43823">
        <w:rPr>
          <w:noProof/>
        </w:rPr>
        <w:fldChar w:fldCharType="end"/>
      </w:r>
      <w:bookmarkEnd w:id="194"/>
      <w:r>
        <w:t>. Глобальные параметры ПВД-</w:t>
      </w:r>
      <w:r w:rsidR="00EE3026">
        <w:t>3</w:t>
      </w:r>
      <w:bookmarkEnd w:id="195"/>
    </w:p>
    <w:p w:rsidR="00FC5B47" w:rsidRDefault="00F10A3F" w:rsidP="00FC5B47">
      <w:r>
        <w:t>К</w:t>
      </w:r>
      <w:r w:rsidR="00FC5B47">
        <w:t xml:space="preserve">од во вкладке «Параметры» </w:t>
      </w:r>
      <w:r>
        <w:t>изменять не нужно, т.к. имена глобальных параметров остались те же. Т.е. остаются те же 6 строк:</w:t>
      </w:r>
    </w:p>
    <w:tbl>
      <w:tblPr>
        <w:tblStyle w:val="af1"/>
        <w:tblW w:w="0" w:type="auto"/>
        <w:tblLook w:val="04A0" w:firstRow="1" w:lastRow="0" w:firstColumn="1" w:lastColumn="0" w:noHBand="0" w:noVBand="1"/>
      </w:tblPr>
      <w:tblGrid>
        <w:gridCol w:w="10199"/>
      </w:tblGrid>
      <w:tr w:rsidR="00FC5B47" w:rsidRPr="00D84DAA" w:rsidTr="005E73E3">
        <w:tc>
          <w:tcPr>
            <w:tcW w:w="10420" w:type="dxa"/>
            <w:tcBorders>
              <w:top w:val="nil"/>
              <w:left w:val="single" w:sz="4" w:space="0" w:color="auto"/>
              <w:bottom w:val="nil"/>
              <w:right w:val="nil"/>
            </w:tcBorders>
          </w:tcPr>
          <w:p w:rsidR="00FC5B47" w:rsidRPr="00282EBC" w:rsidRDefault="00FC5B47" w:rsidP="005E73E3">
            <w:pPr>
              <w:pStyle w:val="0"/>
              <w:rPr>
                <w:rStyle w:val="af"/>
                <w:lang w:val="en-US"/>
              </w:rPr>
            </w:pPr>
            <w:r w:rsidRPr="00F90881">
              <w:rPr>
                <w:rStyle w:val="af"/>
                <w:b/>
                <w:lang w:val="en-US"/>
              </w:rPr>
              <w:t>if</w:t>
            </w:r>
            <w:r w:rsidRPr="00282EBC">
              <w:rPr>
                <w:rStyle w:val="af"/>
                <w:lang w:val="en-US"/>
              </w:rPr>
              <w:t xml:space="preserve"> </w:t>
            </w:r>
            <w:r w:rsidRPr="00F90881">
              <w:rPr>
                <w:rStyle w:val="af"/>
                <w:lang w:val="en-US"/>
              </w:rPr>
              <w:t>Binc</w:t>
            </w:r>
            <w:r w:rsidRPr="00282EBC">
              <w:rPr>
                <w:rStyle w:val="af"/>
                <w:lang w:val="en-US"/>
              </w:rPr>
              <w:t>1.</w:t>
            </w:r>
            <w:r w:rsidRPr="00F90881">
              <w:rPr>
                <w:rStyle w:val="af"/>
                <w:lang w:val="en-US"/>
              </w:rPr>
              <w:t>Down</w:t>
            </w:r>
            <w:r w:rsidRPr="00282EBC">
              <w:rPr>
                <w:rStyle w:val="af"/>
                <w:lang w:val="en-US"/>
              </w:rPr>
              <w:t xml:space="preserve"> </w:t>
            </w:r>
            <w:r w:rsidRPr="00F90881">
              <w:rPr>
                <w:rStyle w:val="af"/>
                <w:b/>
                <w:lang w:val="en-US"/>
              </w:rPr>
              <w:t>then</w:t>
            </w:r>
            <w:r w:rsidRPr="00282EBC">
              <w:rPr>
                <w:rStyle w:val="af"/>
                <w:lang w:val="en-US"/>
              </w:rPr>
              <w:t xml:space="preserve"> </w:t>
            </w:r>
            <w:r w:rsidRPr="00F90881">
              <w:rPr>
                <w:rStyle w:val="af"/>
                <w:lang w:val="en-US"/>
              </w:rPr>
              <w:t>Pp</w:t>
            </w:r>
            <w:r w:rsidRPr="00282EBC">
              <w:rPr>
                <w:rStyle w:val="af"/>
                <w:lang w:val="en-US"/>
              </w:rPr>
              <w:t xml:space="preserve"> = </w:t>
            </w:r>
            <w:r w:rsidRPr="00F90881">
              <w:rPr>
                <w:rStyle w:val="af"/>
                <w:lang w:val="en-US"/>
              </w:rPr>
              <w:t>Pp</w:t>
            </w:r>
            <w:r w:rsidRPr="00282EBC">
              <w:rPr>
                <w:rStyle w:val="af"/>
                <w:lang w:val="en-US"/>
              </w:rPr>
              <w:t>+</w:t>
            </w:r>
            <w:r w:rsidRPr="00282EBC">
              <w:rPr>
                <w:rStyle w:val="af"/>
                <w:color w:val="0070C0"/>
                <w:lang w:val="en-US"/>
              </w:rPr>
              <w:t>0.001</w:t>
            </w:r>
            <w:r w:rsidRPr="00282EBC">
              <w:rPr>
                <w:rStyle w:val="af"/>
                <w:lang w:val="en-US"/>
              </w:rPr>
              <w:t>;</w:t>
            </w:r>
          </w:p>
          <w:p w:rsidR="00FC5B47" w:rsidRPr="00282EBC" w:rsidRDefault="00FC5B47" w:rsidP="005E73E3">
            <w:pPr>
              <w:pStyle w:val="0"/>
              <w:rPr>
                <w:rStyle w:val="af"/>
                <w:lang w:val="en-US"/>
              </w:rPr>
            </w:pPr>
            <w:r w:rsidRPr="007B2936">
              <w:rPr>
                <w:rStyle w:val="af"/>
                <w:b/>
                <w:lang w:val="en-US"/>
              </w:rPr>
              <w:t>if</w:t>
            </w:r>
            <w:r w:rsidRPr="00282EBC">
              <w:rPr>
                <w:rStyle w:val="af"/>
                <w:lang w:val="en-US"/>
              </w:rPr>
              <w:t xml:space="preserve"> </w:t>
            </w:r>
            <w:r w:rsidRPr="007B2936">
              <w:rPr>
                <w:rStyle w:val="af"/>
                <w:lang w:val="en-US"/>
              </w:rPr>
              <w:t>Bdec</w:t>
            </w:r>
            <w:r w:rsidRPr="00282EBC">
              <w:rPr>
                <w:rStyle w:val="af"/>
                <w:lang w:val="en-US"/>
              </w:rPr>
              <w:t>1.</w:t>
            </w:r>
            <w:r w:rsidRPr="007B2936">
              <w:rPr>
                <w:rStyle w:val="af"/>
                <w:lang w:val="en-US"/>
              </w:rPr>
              <w:t>Down</w:t>
            </w:r>
            <w:r w:rsidRPr="00282EBC">
              <w:rPr>
                <w:rStyle w:val="af"/>
                <w:lang w:val="en-US"/>
              </w:rPr>
              <w:t xml:space="preserve"> </w:t>
            </w:r>
            <w:r w:rsidRPr="007B2936">
              <w:rPr>
                <w:rStyle w:val="af"/>
                <w:b/>
                <w:lang w:val="en-US"/>
              </w:rPr>
              <w:t>then</w:t>
            </w:r>
            <w:r w:rsidRPr="00282EBC">
              <w:rPr>
                <w:rStyle w:val="af"/>
                <w:lang w:val="en-US"/>
              </w:rPr>
              <w:t xml:space="preserve"> </w:t>
            </w:r>
            <w:r w:rsidRPr="007B2936">
              <w:rPr>
                <w:rStyle w:val="af"/>
                <w:lang w:val="en-US"/>
              </w:rPr>
              <w:t>Pp</w:t>
            </w:r>
            <w:r w:rsidRPr="00282EBC">
              <w:rPr>
                <w:rStyle w:val="af"/>
                <w:lang w:val="en-US"/>
              </w:rPr>
              <w:t xml:space="preserve"> = </w:t>
            </w:r>
            <w:r w:rsidRPr="007B2936">
              <w:rPr>
                <w:rStyle w:val="af"/>
                <w:lang w:val="en-US"/>
              </w:rPr>
              <w:t>Pp</w:t>
            </w:r>
            <w:r w:rsidRPr="00282EBC">
              <w:rPr>
                <w:rStyle w:val="af"/>
                <w:lang w:val="en-US"/>
              </w:rPr>
              <w:t>-</w:t>
            </w:r>
            <w:r w:rsidRPr="00282EBC">
              <w:rPr>
                <w:rStyle w:val="af"/>
                <w:color w:val="0070C0"/>
                <w:lang w:val="en-US"/>
              </w:rPr>
              <w:t>0.001</w:t>
            </w:r>
            <w:r w:rsidRPr="00282EBC">
              <w:rPr>
                <w:rStyle w:val="af"/>
                <w:lang w:val="en-US"/>
              </w:rPr>
              <w:t>;</w:t>
            </w:r>
          </w:p>
          <w:p w:rsidR="00FC5B47" w:rsidRPr="00282EBC" w:rsidRDefault="00FC5B47" w:rsidP="005E73E3">
            <w:pPr>
              <w:pStyle w:val="0"/>
              <w:rPr>
                <w:rStyle w:val="af"/>
                <w:lang w:val="en-US"/>
              </w:rPr>
            </w:pPr>
            <w:r w:rsidRPr="007B2936">
              <w:rPr>
                <w:rStyle w:val="af"/>
                <w:b/>
                <w:lang w:val="en-US"/>
              </w:rPr>
              <w:t>if</w:t>
            </w:r>
            <w:r w:rsidRPr="00282EBC">
              <w:rPr>
                <w:rStyle w:val="af"/>
                <w:lang w:val="en-US"/>
              </w:rPr>
              <w:t xml:space="preserve"> </w:t>
            </w:r>
            <w:r w:rsidRPr="007B2936">
              <w:rPr>
                <w:rStyle w:val="af"/>
                <w:lang w:val="en-US"/>
              </w:rPr>
              <w:t>Binc</w:t>
            </w:r>
            <w:r w:rsidRPr="00282EBC">
              <w:rPr>
                <w:rStyle w:val="af"/>
                <w:lang w:val="en-US"/>
              </w:rPr>
              <w:t>2.</w:t>
            </w:r>
            <w:r w:rsidRPr="007B2936">
              <w:rPr>
                <w:rStyle w:val="af"/>
                <w:lang w:val="en-US"/>
              </w:rPr>
              <w:t>Down</w:t>
            </w:r>
            <w:r w:rsidRPr="00282EBC">
              <w:rPr>
                <w:rStyle w:val="af"/>
                <w:lang w:val="en-US"/>
              </w:rPr>
              <w:t xml:space="preserve"> </w:t>
            </w:r>
            <w:r w:rsidRPr="007B2936">
              <w:rPr>
                <w:rStyle w:val="af"/>
                <w:b/>
                <w:lang w:val="en-US"/>
              </w:rPr>
              <w:t>then</w:t>
            </w:r>
            <w:r w:rsidRPr="00282EBC">
              <w:rPr>
                <w:rStyle w:val="af"/>
                <w:lang w:val="en-US"/>
              </w:rPr>
              <w:t xml:space="preserve"> </w:t>
            </w:r>
            <w:r w:rsidRPr="007B2936">
              <w:rPr>
                <w:rStyle w:val="af"/>
                <w:lang w:val="en-US"/>
              </w:rPr>
              <w:t>Gv</w:t>
            </w:r>
            <w:r w:rsidRPr="00282EBC">
              <w:rPr>
                <w:rStyle w:val="af"/>
                <w:lang w:val="en-US"/>
              </w:rPr>
              <w:t xml:space="preserve"> = </w:t>
            </w:r>
            <w:r w:rsidRPr="007B2936">
              <w:rPr>
                <w:rStyle w:val="af"/>
                <w:lang w:val="en-US"/>
              </w:rPr>
              <w:t>Gv</w:t>
            </w:r>
            <w:r w:rsidRPr="00282EBC">
              <w:rPr>
                <w:rStyle w:val="af"/>
                <w:lang w:val="en-US"/>
              </w:rPr>
              <w:t>+</w:t>
            </w:r>
            <w:r w:rsidRPr="00282EBC">
              <w:rPr>
                <w:rStyle w:val="af"/>
                <w:color w:val="0070C0"/>
                <w:lang w:val="en-US"/>
              </w:rPr>
              <w:t>0.1</w:t>
            </w:r>
            <w:r w:rsidRPr="00282EBC">
              <w:rPr>
                <w:rStyle w:val="af"/>
                <w:lang w:val="en-US"/>
              </w:rPr>
              <w:t>;</w:t>
            </w:r>
          </w:p>
          <w:p w:rsidR="00FC5B47" w:rsidRPr="007B2936" w:rsidRDefault="00FC5B47" w:rsidP="005E73E3">
            <w:pPr>
              <w:pStyle w:val="0"/>
              <w:rPr>
                <w:rStyle w:val="af"/>
                <w:lang w:val="en-US"/>
              </w:rPr>
            </w:pPr>
            <w:r w:rsidRPr="007B2936">
              <w:rPr>
                <w:rStyle w:val="af"/>
                <w:b/>
                <w:lang w:val="en-US"/>
              </w:rPr>
              <w:t>if</w:t>
            </w:r>
            <w:r w:rsidRPr="00282EBC">
              <w:rPr>
                <w:rStyle w:val="af"/>
                <w:lang w:val="en-US"/>
              </w:rPr>
              <w:t xml:space="preserve"> </w:t>
            </w:r>
            <w:r w:rsidRPr="007B2936">
              <w:rPr>
                <w:rStyle w:val="af"/>
                <w:lang w:val="en-US"/>
              </w:rPr>
              <w:t xml:space="preserve">Bdec2.Down </w:t>
            </w:r>
            <w:r w:rsidRPr="007B2936">
              <w:rPr>
                <w:rStyle w:val="af"/>
                <w:b/>
                <w:lang w:val="en-US"/>
              </w:rPr>
              <w:t>then</w:t>
            </w:r>
            <w:r w:rsidRPr="007B2936">
              <w:rPr>
                <w:rStyle w:val="af"/>
                <w:lang w:val="en-US"/>
              </w:rPr>
              <w:t xml:space="preserve"> Gv = Gv-</w:t>
            </w:r>
            <w:r w:rsidRPr="00011E23">
              <w:rPr>
                <w:rStyle w:val="af"/>
                <w:color w:val="0070C0"/>
                <w:lang w:val="en-US"/>
              </w:rPr>
              <w:t>0.1</w:t>
            </w:r>
            <w:r w:rsidRPr="007B2936">
              <w:rPr>
                <w:rStyle w:val="af"/>
                <w:lang w:val="en-US"/>
              </w:rPr>
              <w:t>;</w:t>
            </w:r>
          </w:p>
          <w:p w:rsidR="00FC5B47" w:rsidRPr="007B2936" w:rsidRDefault="00FC5B47" w:rsidP="005E73E3">
            <w:pPr>
              <w:pStyle w:val="0"/>
              <w:rPr>
                <w:rStyle w:val="af"/>
                <w:lang w:val="en-US"/>
              </w:rPr>
            </w:pPr>
            <w:r w:rsidRPr="007B2936">
              <w:rPr>
                <w:rStyle w:val="af"/>
                <w:b/>
                <w:lang w:val="en-US"/>
              </w:rPr>
              <w:t>if</w:t>
            </w:r>
            <w:r w:rsidRPr="007B2936">
              <w:rPr>
                <w:rStyle w:val="af"/>
                <w:lang w:val="en-US"/>
              </w:rPr>
              <w:t xml:space="preserve"> Binc3.Down </w:t>
            </w:r>
            <w:r w:rsidRPr="007B2936">
              <w:rPr>
                <w:rStyle w:val="af"/>
                <w:b/>
                <w:lang w:val="en-US"/>
              </w:rPr>
              <w:t>then</w:t>
            </w:r>
            <w:r w:rsidRPr="007B2936">
              <w:rPr>
                <w:rStyle w:val="af"/>
                <w:lang w:val="en-US"/>
              </w:rPr>
              <w:t xml:space="preserve"> Tv = Tv+</w:t>
            </w:r>
            <w:r w:rsidRPr="00011E23">
              <w:rPr>
                <w:rStyle w:val="af"/>
                <w:color w:val="0070C0"/>
                <w:lang w:val="en-US"/>
              </w:rPr>
              <w:t>0.02</w:t>
            </w:r>
            <w:r w:rsidRPr="007B2936">
              <w:rPr>
                <w:rStyle w:val="af"/>
                <w:lang w:val="en-US"/>
              </w:rPr>
              <w:t>;</w:t>
            </w:r>
          </w:p>
          <w:p w:rsidR="00FC5B47" w:rsidRPr="007B2936" w:rsidRDefault="00FC5B47" w:rsidP="005E73E3">
            <w:pPr>
              <w:pStyle w:val="0"/>
              <w:rPr>
                <w:lang w:val="en-US"/>
              </w:rPr>
            </w:pPr>
            <w:r w:rsidRPr="007B2936">
              <w:rPr>
                <w:rStyle w:val="af"/>
                <w:b/>
                <w:lang w:val="en-US"/>
              </w:rPr>
              <w:t>if</w:t>
            </w:r>
            <w:r w:rsidRPr="007B2936">
              <w:rPr>
                <w:rStyle w:val="af"/>
                <w:lang w:val="en-US"/>
              </w:rPr>
              <w:t xml:space="preserve"> Bdec3.Down </w:t>
            </w:r>
            <w:r w:rsidRPr="007B2936">
              <w:rPr>
                <w:rStyle w:val="af"/>
                <w:b/>
                <w:lang w:val="en-US"/>
              </w:rPr>
              <w:t>then</w:t>
            </w:r>
            <w:r w:rsidRPr="007B2936">
              <w:rPr>
                <w:rStyle w:val="af"/>
                <w:lang w:val="en-US"/>
              </w:rPr>
              <w:t xml:space="preserve"> Tv = Tv-</w:t>
            </w:r>
            <w:r w:rsidRPr="00011E23">
              <w:rPr>
                <w:rStyle w:val="af"/>
                <w:color w:val="0070C0"/>
                <w:lang w:val="en-US"/>
              </w:rPr>
              <w:t>0.02</w:t>
            </w:r>
            <w:r w:rsidRPr="007B2936">
              <w:rPr>
                <w:rStyle w:val="af"/>
                <w:lang w:val="en-US"/>
              </w:rPr>
              <w:t>;</w:t>
            </w:r>
          </w:p>
        </w:tc>
      </w:tr>
    </w:tbl>
    <w:p w:rsidR="00F10A3F" w:rsidRDefault="00F10A3F" w:rsidP="00FC5B47">
      <w:r>
        <w:t>Так как имена глобальных параметров не изменились, в тех узлах где они используются, автоматически будет присвоено новое значение свойств.</w:t>
      </w:r>
    </w:p>
    <w:p w:rsidR="00FC5B47" w:rsidRDefault="00FC5B47" w:rsidP="00FC5B47">
      <w:pPr>
        <w:pStyle w:val="3"/>
      </w:pPr>
      <w:bookmarkStart w:id="196" w:name="_Toc369869687"/>
      <w:r>
        <w:t>Структура модели ПВД-</w:t>
      </w:r>
      <w:r w:rsidR="00D92D02">
        <w:t>3</w:t>
      </w:r>
      <w:bookmarkEnd w:id="196"/>
    </w:p>
    <w:p w:rsidR="00FC5B47" w:rsidRDefault="00FC5B47" w:rsidP="00FC5B47">
      <w:r>
        <w:t>Структурно модель ПВД-</w:t>
      </w:r>
      <w:r w:rsidR="00D92D02">
        <w:t>3</w:t>
      </w:r>
      <w:r>
        <w:t xml:space="preserve"> не отличается от модели П</w:t>
      </w:r>
      <w:r w:rsidR="00D92D02">
        <w:t>В</w:t>
      </w:r>
      <w:r>
        <w:t>Д-</w:t>
      </w:r>
      <w:r w:rsidR="00D92D02">
        <w:t>2</w:t>
      </w:r>
      <w:r>
        <w:t>: тот же принцип задания расхода подогреваемой воды постоянным с постоянными параметрами на входе в подогреватель. Расход пара определяется подачей пара и параметрами пара, заданными в отборе. Подогреватель осуществляет подогрев воды и конденсацию пара с передачей энергии от пара к воде.</w:t>
      </w:r>
    </w:p>
    <w:p w:rsidR="00282EBC" w:rsidRDefault="00282EBC" w:rsidP="00282EBC">
      <w:pPr>
        <w:pStyle w:val="3"/>
      </w:pPr>
      <w:bookmarkStart w:id="197" w:name="_Toc369869688"/>
      <w:r>
        <w:t>Субмодель ПВД-3</w:t>
      </w:r>
      <w:bookmarkEnd w:id="197"/>
    </w:p>
    <w:p w:rsidR="00282EBC" w:rsidRDefault="00282EBC" w:rsidP="00282EBC">
      <w:r>
        <w:t>Субмодель ПВД-3 так же как и структура, ничем серьёзным не отличается от субмодели ПВД-2, поэтому никаких принципиальных изменений тут делать не будем.</w:t>
      </w:r>
    </w:p>
    <w:p w:rsidR="00282EBC" w:rsidRDefault="00282EBC" w:rsidP="00282EBC">
      <w:r>
        <w:t xml:space="preserve">Отличие от ПВД-2 заключаются в том, что </w:t>
      </w:r>
      <w:r w:rsidR="00D009C1">
        <w:t>одно</w:t>
      </w:r>
      <w:r>
        <w:t xml:space="preserve"> свойств</w:t>
      </w:r>
      <w:r w:rsidR="00D009C1">
        <w:t>о</w:t>
      </w:r>
      <w:r>
        <w:t xml:space="preserve"> (</w:t>
      </w:r>
      <w:r w:rsidR="00D009C1">
        <w:t>внешний диаметр трубочек</w:t>
      </w:r>
      <w:r>
        <w:t>) этой субмодели име</w:t>
      </w:r>
      <w:r w:rsidR="00D009C1">
        <w:t>е</w:t>
      </w:r>
      <w:r>
        <w:t>т друг</w:t>
      </w:r>
      <w:r w:rsidR="00D009C1">
        <w:t>о</w:t>
      </w:r>
      <w:r>
        <w:t>е значени</w:t>
      </w:r>
      <w:r w:rsidR="00D009C1">
        <w:t>е</w:t>
      </w:r>
      <w:r>
        <w:t xml:space="preserve">. Зайдите в пункт меню </w:t>
      </w:r>
      <w:r w:rsidRPr="005200B0">
        <w:rPr>
          <w:b/>
        </w:rPr>
        <w:t>«Изменить блок»</w:t>
      </w:r>
      <w:r>
        <w:t xml:space="preserve">, вкладка </w:t>
      </w:r>
      <w:r w:rsidRPr="005200B0">
        <w:rPr>
          <w:b/>
        </w:rPr>
        <w:t>«Свойства»</w:t>
      </w:r>
      <w:r>
        <w:t xml:space="preserve"> и измените следующие параметры:</w:t>
      </w:r>
    </w:p>
    <w:tbl>
      <w:tblPr>
        <w:tblStyle w:val="af1"/>
        <w:tblW w:w="0" w:type="auto"/>
        <w:tblLook w:val="04A0" w:firstRow="1" w:lastRow="0" w:firstColumn="1" w:lastColumn="0" w:noHBand="0" w:noVBand="1"/>
      </w:tblPr>
      <w:tblGrid>
        <w:gridCol w:w="3166"/>
        <w:gridCol w:w="7028"/>
      </w:tblGrid>
      <w:tr w:rsidR="00282EBC" w:rsidTr="005E73E3">
        <w:tc>
          <w:tcPr>
            <w:tcW w:w="3227" w:type="dxa"/>
          </w:tcPr>
          <w:p w:rsidR="00282EBC" w:rsidRDefault="00282EBC" w:rsidP="005E73E3">
            <w:pPr>
              <w:pStyle w:val="0"/>
            </w:pPr>
            <w:r>
              <w:t>Свойства субмодели</w:t>
            </w:r>
          </w:p>
        </w:tc>
        <w:tc>
          <w:tcPr>
            <w:tcW w:w="7193" w:type="dxa"/>
          </w:tcPr>
          <w:p w:rsidR="0014192F" w:rsidRPr="0014192F" w:rsidRDefault="00282EBC" w:rsidP="005E73E3">
            <w:pPr>
              <w:pStyle w:val="0"/>
              <w:rPr>
                <w:b/>
              </w:rPr>
            </w:pPr>
            <w:r>
              <w:t>Внешний диаметр трубки, м, «</w:t>
            </w:r>
            <w:r>
              <w:rPr>
                <w:lang w:val="en-US"/>
              </w:rPr>
              <w:t>d</w:t>
            </w:r>
            <w:r>
              <w:t>»</w:t>
            </w:r>
            <w:r w:rsidRPr="001A0DC6">
              <w:t>:</w:t>
            </w:r>
            <w:r w:rsidRPr="00A83457">
              <w:t xml:space="preserve"> </w:t>
            </w:r>
            <w:r w:rsidRPr="00A83457">
              <w:rPr>
                <w:b/>
              </w:rPr>
              <w:t>«</w:t>
            </w:r>
            <w:r w:rsidR="0014192F" w:rsidRPr="0014192F">
              <w:rPr>
                <w:b/>
              </w:rPr>
              <w:t>0.044</w:t>
            </w:r>
            <w:r w:rsidRPr="00A83457">
              <w:rPr>
                <w:b/>
              </w:rPr>
              <w:t>»</w:t>
            </w:r>
          </w:p>
        </w:tc>
      </w:tr>
    </w:tbl>
    <w:p w:rsidR="00282EBC" w:rsidRDefault="00282EBC" w:rsidP="00282EBC">
      <w:pPr>
        <w:pStyle w:val="3"/>
      </w:pPr>
      <w:bookmarkStart w:id="198" w:name="_Toc369869689"/>
      <w:r>
        <w:t>Вывод параметров на схемное окно</w:t>
      </w:r>
      <w:bookmarkEnd w:id="198"/>
    </w:p>
    <w:p w:rsidR="00282EBC" w:rsidRDefault="00282EBC" w:rsidP="00282EBC">
      <w:r>
        <w:t>Поскольку структура модели такая же, то все интересующие нас параметры уже выведены на схемное окно – изменять ничего не требуется.</w:t>
      </w:r>
    </w:p>
    <w:p w:rsidR="00622C0E" w:rsidRDefault="00622C0E" w:rsidP="00622C0E">
      <w:pPr>
        <w:pStyle w:val="3"/>
      </w:pPr>
      <w:bookmarkStart w:id="199" w:name="_Toc369869690"/>
      <w:r>
        <w:lastRenderedPageBreak/>
        <w:t>Свойства граничных узлов, каналов и других элементов модели ПВД-2</w:t>
      </w:r>
      <w:bookmarkEnd w:id="199"/>
    </w:p>
    <w:p w:rsidR="00622C0E" w:rsidRDefault="00622C0E" w:rsidP="00622C0E">
      <w:r>
        <w:t>Проинициализируйте схему, для того чтобы проверить верность введенного кода и переустановить значения для свойств элементов внутри субмодели (тех, которые устанавливаются программно в блоке инициализации).</w:t>
      </w:r>
    </w:p>
    <w:p w:rsidR="00622C0E" w:rsidRDefault="00622C0E" w:rsidP="00622C0E">
      <w:r>
        <w:t>Теперь, т.к. в ПВД-3 пар подаётся с другими параметрами, и подогреваемая вода тоже имеет другую температуру, и трубопроводы подвода-отвода другого диаметра, измените следующие свойства в элементах модели:</w:t>
      </w:r>
    </w:p>
    <w:tbl>
      <w:tblPr>
        <w:tblStyle w:val="af1"/>
        <w:tblW w:w="0" w:type="auto"/>
        <w:tblLook w:val="04A0" w:firstRow="1" w:lastRow="0" w:firstColumn="1" w:lastColumn="0" w:noHBand="0" w:noVBand="1"/>
      </w:tblPr>
      <w:tblGrid>
        <w:gridCol w:w="3559"/>
        <w:gridCol w:w="6635"/>
      </w:tblGrid>
      <w:tr w:rsidR="00622C0E" w:rsidTr="00FC7546">
        <w:tc>
          <w:tcPr>
            <w:tcW w:w="3652" w:type="dxa"/>
            <w:tcBorders>
              <w:bottom w:val="single" w:sz="4" w:space="0" w:color="auto"/>
            </w:tcBorders>
          </w:tcPr>
          <w:p w:rsidR="00622C0E" w:rsidRPr="00846504" w:rsidRDefault="00622C0E" w:rsidP="005E73E3">
            <w:pPr>
              <w:pStyle w:val="0"/>
            </w:pPr>
            <w:r>
              <w:t>Канал подвода пара</w:t>
            </w:r>
            <w:r w:rsidR="00576E5B">
              <w:t>, канал отвода конденсата, канал подачи воды (справа от подогревателя), канал отвода воды (слева от подогревателя)</w:t>
            </w:r>
          </w:p>
        </w:tc>
        <w:tc>
          <w:tcPr>
            <w:tcW w:w="6768" w:type="dxa"/>
            <w:tcBorders>
              <w:bottom w:val="single" w:sz="4" w:space="0" w:color="auto"/>
            </w:tcBorders>
          </w:tcPr>
          <w:p w:rsidR="00622C0E" w:rsidRPr="00727086" w:rsidRDefault="006F36E7" w:rsidP="00FC7546">
            <w:pPr>
              <w:pStyle w:val="0"/>
              <w:rPr>
                <w:b/>
                <w:bCs/>
              </w:rPr>
            </w:pPr>
            <w:r>
              <w:t>Параметры остаются те же, что и в ПВД-</w:t>
            </w:r>
            <w:r w:rsidR="00FC7546">
              <w:t>2</w:t>
            </w:r>
          </w:p>
        </w:tc>
      </w:tr>
      <w:tr w:rsidR="00622C0E" w:rsidRPr="00846504" w:rsidTr="00FC7546">
        <w:trPr>
          <w:trHeight w:val="189"/>
        </w:trPr>
        <w:tc>
          <w:tcPr>
            <w:tcW w:w="3652" w:type="dxa"/>
            <w:tcBorders>
              <w:bottom w:val="single" w:sz="4" w:space="0" w:color="auto"/>
            </w:tcBorders>
          </w:tcPr>
          <w:p w:rsidR="002D046B" w:rsidRDefault="00622C0E" w:rsidP="005E73E3">
            <w:pPr>
              <w:pStyle w:val="0"/>
            </w:pPr>
            <w:r>
              <w:t>Узел отбора пара</w:t>
            </w:r>
          </w:p>
        </w:tc>
        <w:tc>
          <w:tcPr>
            <w:tcW w:w="6768" w:type="dxa"/>
            <w:tcBorders>
              <w:bottom w:val="single" w:sz="4" w:space="0" w:color="auto"/>
            </w:tcBorders>
          </w:tcPr>
          <w:p w:rsidR="00622C0E" w:rsidRPr="008D0E96" w:rsidRDefault="00622C0E" w:rsidP="002D046B">
            <w:pPr>
              <w:pStyle w:val="0"/>
            </w:pPr>
            <w:r>
              <w:t xml:space="preserve">Энтальпия: </w:t>
            </w:r>
            <w:r>
              <w:rPr>
                <w:b/>
                <w:bCs/>
              </w:rPr>
              <w:t>«</w:t>
            </w:r>
            <w:r>
              <w:rPr>
                <w:b/>
                <w:bCs/>
                <w:lang w:val="en-US"/>
              </w:rPr>
              <w:t>6</w:t>
            </w:r>
            <w:r w:rsidR="002D046B">
              <w:rPr>
                <w:b/>
                <w:bCs/>
              </w:rPr>
              <w:t>5</w:t>
            </w:r>
            <w:r>
              <w:rPr>
                <w:b/>
                <w:bCs/>
                <w:lang w:val="en-US"/>
              </w:rPr>
              <w:t>0</w:t>
            </w:r>
            <w:r w:rsidRPr="00846504">
              <w:rPr>
                <w:b/>
                <w:bCs/>
              </w:rPr>
              <w:t>»</w:t>
            </w:r>
          </w:p>
        </w:tc>
      </w:tr>
      <w:tr w:rsidR="00622C0E" w:rsidRPr="00846504" w:rsidTr="00FC7546">
        <w:tc>
          <w:tcPr>
            <w:tcW w:w="3652" w:type="dxa"/>
            <w:tcBorders>
              <w:top w:val="single" w:sz="4" w:space="0" w:color="auto"/>
            </w:tcBorders>
          </w:tcPr>
          <w:p w:rsidR="00622C0E" w:rsidRDefault="00622C0E" w:rsidP="005E73E3">
            <w:pPr>
              <w:pStyle w:val="0"/>
            </w:pPr>
            <w:r>
              <w:t>Узел подачи воды на подогрев</w:t>
            </w:r>
          </w:p>
        </w:tc>
        <w:tc>
          <w:tcPr>
            <w:tcW w:w="6768" w:type="dxa"/>
            <w:tcBorders>
              <w:top w:val="single" w:sz="4" w:space="0" w:color="auto"/>
            </w:tcBorders>
          </w:tcPr>
          <w:p w:rsidR="00622C0E" w:rsidRDefault="00622C0E" w:rsidP="005E73E3">
            <w:pPr>
              <w:pStyle w:val="0"/>
            </w:pPr>
            <w:r>
              <w:t xml:space="preserve">Давление: </w:t>
            </w:r>
            <w:r>
              <w:rPr>
                <w:b/>
                <w:bCs/>
              </w:rPr>
              <w:t>«50.0</w:t>
            </w:r>
            <w:r w:rsidR="00675A56">
              <w:rPr>
                <w:b/>
                <w:bCs/>
              </w:rPr>
              <w:t>*1.02</w:t>
            </w:r>
            <w:r w:rsidRPr="00846504">
              <w:rPr>
                <w:b/>
                <w:bCs/>
              </w:rPr>
              <w:t>»</w:t>
            </w:r>
          </w:p>
          <w:p w:rsidR="00622C0E" w:rsidRPr="008D0E96" w:rsidRDefault="00622C0E" w:rsidP="005E73E3">
            <w:pPr>
              <w:pStyle w:val="0"/>
            </w:pPr>
            <w:r>
              <w:t xml:space="preserve">Энтальпия: </w:t>
            </w:r>
            <w:r>
              <w:rPr>
                <w:b/>
                <w:bCs/>
              </w:rPr>
              <w:t>«</w:t>
            </w:r>
            <w:r w:rsidRPr="004970D2">
              <w:rPr>
                <w:b/>
                <w:bCs/>
              </w:rPr>
              <w:t>waterpt(5</w:t>
            </w:r>
            <w:r w:rsidR="00675A56">
              <w:rPr>
                <w:b/>
                <w:bCs/>
              </w:rPr>
              <w:t>0e5</w:t>
            </w:r>
            <w:r w:rsidRPr="004970D2">
              <w:rPr>
                <w:b/>
                <w:bCs/>
              </w:rPr>
              <w:t>,Tv,3)/4182</w:t>
            </w:r>
            <w:r w:rsidRPr="00846504">
              <w:rPr>
                <w:b/>
                <w:bCs/>
              </w:rPr>
              <w:t>»</w:t>
            </w:r>
          </w:p>
        </w:tc>
      </w:tr>
      <w:tr w:rsidR="00622C0E" w:rsidRPr="00846504" w:rsidTr="00FC7546">
        <w:tc>
          <w:tcPr>
            <w:tcW w:w="3652" w:type="dxa"/>
          </w:tcPr>
          <w:p w:rsidR="00622C0E" w:rsidRDefault="00622C0E" w:rsidP="005E73E3">
            <w:pPr>
              <w:pStyle w:val="0"/>
            </w:pPr>
            <w:r>
              <w:t>Узел отбора подогретой воды</w:t>
            </w:r>
          </w:p>
        </w:tc>
        <w:tc>
          <w:tcPr>
            <w:tcW w:w="6768" w:type="dxa"/>
          </w:tcPr>
          <w:p w:rsidR="00622C0E" w:rsidRDefault="00FC7546" w:rsidP="00FC7546">
            <w:pPr>
              <w:pStyle w:val="0"/>
            </w:pPr>
            <w:r>
              <w:t>Параметры остаются те же, что и в ПВД-2</w:t>
            </w:r>
          </w:p>
        </w:tc>
      </w:tr>
      <w:tr w:rsidR="00622C0E" w:rsidRPr="00846504" w:rsidTr="00FC7546">
        <w:tc>
          <w:tcPr>
            <w:tcW w:w="3652" w:type="dxa"/>
          </w:tcPr>
          <w:p w:rsidR="00622C0E" w:rsidRDefault="00622C0E" w:rsidP="005E73E3">
            <w:pPr>
              <w:pStyle w:val="0"/>
            </w:pPr>
            <w:r>
              <w:t>Узел отбора конденсата</w:t>
            </w:r>
          </w:p>
        </w:tc>
        <w:tc>
          <w:tcPr>
            <w:tcW w:w="6768" w:type="dxa"/>
          </w:tcPr>
          <w:p w:rsidR="00622C0E" w:rsidRDefault="00FC7546" w:rsidP="005E73E3">
            <w:pPr>
              <w:pStyle w:val="0"/>
            </w:pPr>
            <w:r>
              <w:t>Параметры остаются те же, что и в ПВД-2</w:t>
            </w:r>
          </w:p>
        </w:tc>
      </w:tr>
      <w:tr w:rsidR="00622C0E" w:rsidRPr="00846504" w:rsidTr="00FC7546">
        <w:tc>
          <w:tcPr>
            <w:tcW w:w="3652" w:type="dxa"/>
          </w:tcPr>
          <w:p w:rsidR="00622C0E" w:rsidRDefault="00622C0E" w:rsidP="005E73E3">
            <w:pPr>
              <w:pStyle w:val="0"/>
            </w:pPr>
            <w:r>
              <w:t>Бак</w:t>
            </w:r>
          </w:p>
        </w:tc>
        <w:tc>
          <w:tcPr>
            <w:tcW w:w="6768" w:type="dxa"/>
          </w:tcPr>
          <w:p w:rsidR="00622C0E" w:rsidRPr="00264352" w:rsidRDefault="00FC7546" w:rsidP="005E73E3">
            <w:pPr>
              <w:pStyle w:val="0"/>
            </w:pPr>
            <w:r>
              <w:t>Параметры остаются те же, что и в ПВД-2</w:t>
            </w:r>
          </w:p>
        </w:tc>
      </w:tr>
      <w:tr w:rsidR="00622C0E" w:rsidRPr="00846504" w:rsidTr="00FC7546">
        <w:tc>
          <w:tcPr>
            <w:tcW w:w="3652" w:type="dxa"/>
          </w:tcPr>
          <w:p w:rsidR="00622C0E" w:rsidRPr="006E733E" w:rsidRDefault="00622C0E" w:rsidP="005E73E3">
            <w:pPr>
              <w:pStyle w:val="0"/>
            </w:pPr>
            <w:r>
              <w:t>Верхний узел бака</w:t>
            </w:r>
          </w:p>
        </w:tc>
        <w:tc>
          <w:tcPr>
            <w:tcW w:w="6768" w:type="dxa"/>
          </w:tcPr>
          <w:p w:rsidR="00622C0E" w:rsidRDefault="007841B4" w:rsidP="005E73E3">
            <w:pPr>
              <w:pStyle w:val="0"/>
            </w:pPr>
            <w:r>
              <w:t>Параметры остаются те же, что и в ПВД-2</w:t>
            </w:r>
          </w:p>
        </w:tc>
      </w:tr>
      <w:tr w:rsidR="00622C0E" w:rsidRPr="00846504" w:rsidTr="00FC7546">
        <w:tc>
          <w:tcPr>
            <w:tcW w:w="3652" w:type="dxa"/>
          </w:tcPr>
          <w:p w:rsidR="00622C0E" w:rsidRDefault="00622C0E" w:rsidP="005E73E3">
            <w:pPr>
              <w:pStyle w:val="0"/>
            </w:pPr>
            <w:r>
              <w:t>Нижний узел бака</w:t>
            </w:r>
          </w:p>
        </w:tc>
        <w:tc>
          <w:tcPr>
            <w:tcW w:w="6768" w:type="dxa"/>
          </w:tcPr>
          <w:p w:rsidR="00622C0E" w:rsidRDefault="007841B4" w:rsidP="005E73E3">
            <w:pPr>
              <w:pStyle w:val="0"/>
            </w:pPr>
            <w:r>
              <w:t>Параметры остаются те же, что и в ПВД-2</w:t>
            </w:r>
          </w:p>
        </w:tc>
      </w:tr>
    </w:tbl>
    <w:p w:rsidR="00622C0E" w:rsidRDefault="00622C0E" w:rsidP="00622C0E">
      <w:pPr>
        <w:pStyle w:val="3"/>
      </w:pPr>
      <w:bookmarkStart w:id="200" w:name="_Toc369869691"/>
      <w:r>
        <w:t>Параметры расчета ПВД-2</w:t>
      </w:r>
      <w:bookmarkEnd w:id="200"/>
    </w:p>
    <w:p w:rsidR="00622C0E" w:rsidRDefault="00622C0E" w:rsidP="00622C0E">
      <w:r>
        <w:t>Параметры расчета (имя проекта) мы уже изменили в самом начале создания, при копировании модели. Больше ничего изменять н</w:t>
      </w:r>
      <w:r w:rsidR="00C26FA1">
        <w:t>е</w:t>
      </w:r>
      <w:r>
        <w:t xml:space="preserve"> надо.</w:t>
      </w:r>
    </w:p>
    <w:p w:rsidR="00622C0E" w:rsidRDefault="00622C0E" w:rsidP="00622C0E">
      <w:pPr>
        <w:pStyle w:val="3"/>
      </w:pPr>
      <w:bookmarkStart w:id="201" w:name="_Toc369869692"/>
      <w:r>
        <w:t>Номинальное состояние ПВД-2</w:t>
      </w:r>
      <w:bookmarkEnd w:id="201"/>
    </w:p>
    <w:p w:rsidR="00622C0E" w:rsidRPr="00667920" w:rsidRDefault="00622C0E" w:rsidP="00622C0E">
      <w:r>
        <w:t>Теперь, внеся эти минимальные изменения, можно запустить схему на расчёт. Через 200-400 секунд расчета должно установиться номинальное состояние, сходное с рисунком</w:t>
      </w:r>
      <w:r w:rsidR="00792AF4">
        <w:t xml:space="preserve"> </w:t>
      </w:r>
      <w:r w:rsidR="00792AF4">
        <w:fldChar w:fldCharType="begin"/>
      </w:r>
      <w:r w:rsidR="00792AF4">
        <w:instrText xml:space="preserve"> REF _Ref282168985 \h </w:instrText>
      </w:r>
      <w:r w:rsidR="00792AF4">
        <w:fldChar w:fldCharType="separate"/>
      </w:r>
      <w:r w:rsidR="00E1730D">
        <w:t xml:space="preserve">Рисунок </w:t>
      </w:r>
      <w:r w:rsidR="00E1730D">
        <w:rPr>
          <w:noProof/>
        </w:rPr>
        <w:t>69</w:t>
      </w:r>
      <w:r w:rsidR="00792AF4">
        <w:fldChar w:fldCharType="end"/>
      </w:r>
      <w:r>
        <w:t>.</w:t>
      </w:r>
    </w:p>
    <w:p w:rsidR="00622C0E" w:rsidRPr="001A0DC6" w:rsidRDefault="000D5F00" w:rsidP="00622C0E">
      <w:pPr>
        <w:pStyle w:val="a8"/>
      </w:pPr>
      <w:r>
        <w:rPr>
          <w:noProof/>
        </w:rPr>
        <w:lastRenderedPageBreak/>
        <w:drawing>
          <wp:inline distT="0" distB="0" distL="0" distR="0" wp14:anchorId="748D41ED" wp14:editId="6A271F59">
            <wp:extent cx="4467225" cy="440055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467225" cy="4400550"/>
                    </a:xfrm>
                    <a:prstGeom prst="rect">
                      <a:avLst/>
                    </a:prstGeom>
                  </pic:spPr>
                </pic:pic>
              </a:graphicData>
            </a:graphic>
          </wp:inline>
        </w:drawing>
      </w:r>
    </w:p>
    <w:p w:rsidR="00622C0E" w:rsidRDefault="00622C0E" w:rsidP="00622C0E">
      <w:pPr>
        <w:pStyle w:val="a4"/>
      </w:pPr>
      <w:bookmarkStart w:id="202" w:name="_Ref282168985"/>
      <w:bookmarkStart w:id="203" w:name="_Toc291248691"/>
      <w:r>
        <w:t xml:space="preserve">Рисунок </w:t>
      </w:r>
      <w:r w:rsidR="00C43823">
        <w:fldChar w:fldCharType="begin"/>
      </w:r>
      <w:r w:rsidR="00C43823">
        <w:instrText xml:space="preserve"> SEQ Рисунок \* ARABIC </w:instrText>
      </w:r>
      <w:r w:rsidR="00C43823">
        <w:fldChar w:fldCharType="separate"/>
      </w:r>
      <w:r w:rsidR="00E1730D">
        <w:rPr>
          <w:noProof/>
        </w:rPr>
        <w:t>69</w:t>
      </w:r>
      <w:r w:rsidR="00C43823">
        <w:rPr>
          <w:noProof/>
        </w:rPr>
        <w:fldChar w:fldCharType="end"/>
      </w:r>
      <w:bookmarkEnd w:id="202"/>
      <w:r>
        <w:t>. Номинальное состояние ПВД-</w:t>
      </w:r>
      <w:r w:rsidR="00792AF4">
        <w:t>3</w:t>
      </w:r>
      <w:bookmarkEnd w:id="203"/>
    </w:p>
    <w:p w:rsidR="00622C0E" w:rsidRDefault="00622C0E" w:rsidP="00622C0E">
      <w:r>
        <w:t>Питательная вода поступает с температурой +1</w:t>
      </w:r>
      <w:r w:rsidR="000D5F00">
        <w:t>30</w:t>
      </w:r>
      <w:r>
        <w:t>°С, расходом 235 т</w:t>
      </w:r>
      <w:r w:rsidRPr="00C75312">
        <w:t>/</w:t>
      </w:r>
      <w:r>
        <w:t>ч и подогревается до +</w:t>
      </w:r>
      <w:r w:rsidR="000D5F00">
        <w:t>170</w:t>
      </w:r>
      <w:r>
        <w:t>°С. При этом пар с температурой +1</w:t>
      </w:r>
      <w:r w:rsidR="000D5F00">
        <w:t>76</w:t>
      </w:r>
      <w:r>
        <w:t xml:space="preserve">°С, давлением </w:t>
      </w:r>
      <w:r w:rsidR="000D5F00">
        <w:t>9</w:t>
      </w:r>
      <w:r>
        <w:t>,</w:t>
      </w:r>
      <w:r w:rsidR="000D5F00">
        <w:t>2</w:t>
      </w:r>
      <w:r>
        <w:t xml:space="preserve"> кгс</w:t>
      </w:r>
      <w:r w:rsidRPr="00F95F5E">
        <w:t>/</w:t>
      </w:r>
      <w:r>
        <w:t>см</w:t>
      </w:r>
      <w:r w:rsidRPr="00F95F5E">
        <w:rPr>
          <w:vertAlign w:val="superscript"/>
        </w:rPr>
        <w:t>2</w:t>
      </w:r>
      <w:r w:rsidRPr="00F95F5E">
        <w:t xml:space="preserve"> </w:t>
      </w:r>
      <w:r>
        <w:t xml:space="preserve">и расходом </w:t>
      </w:r>
      <w:r w:rsidR="000D5F00">
        <w:t>2</w:t>
      </w:r>
      <w:r>
        <w:t>1 т</w:t>
      </w:r>
      <w:r w:rsidRPr="00F95F5E">
        <w:t>/</w:t>
      </w:r>
      <w:r>
        <w:t>ч</w:t>
      </w:r>
      <w:r w:rsidRPr="00F95F5E">
        <w:t xml:space="preserve"> </w:t>
      </w:r>
      <w:r>
        <w:t xml:space="preserve">конденсируется и отдаёт </w:t>
      </w:r>
      <w:r w:rsidR="000D5F00">
        <w:t>11</w:t>
      </w:r>
      <w:r>
        <w:t>,</w:t>
      </w:r>
      <w:r w:rsidR="000D5F00">
        <w:t>1</w:t>
      </w:r>
      <w:r>
        <w:t xml:space="preserve"> МВт</w:t>
      </w:r>
      <w:r w:rsidRPr="00F95F5E">
        <w:t xml:space="preserve"> </w:t>
      </w:r>
      <w:r>
        <w:t>в подогреватель.</w:t>
      </w:r>
    </w:p>
    <w:p w:rsidR="001751FD" w:rsidRDefault="001751FD" w:rsidP="00732CA9">
      <w:pPr>
        <w:pStyle w:val="1"/>
      </w:pPr>
      <w:bookmarkStart w:id="204" w:name="_Toc369869693"/>
      <w:r>
        <w:lastRenderedPageBreak/>
        <w:t>Создание моделей подогревателей промконтура</w:t>
      </w:r>
      <w:bookmarkEnd w:id="204"/>
    </w:p>
    <w:p w:rsidR="001751FD" w:rsidRDefault="001751FD" w:rsidP="001751FD">
      <w:pPr>
        <w:pStyle w:val="2"/>
      </w:pPr>
      <w:bookmarkStart w:id="205" w:name="_Toc369869694"/>
      <w:r>
        <w:t>Создание модели сетевого подогревателя ПС-450</w:t>
      </w:r>
      <w:bookmarkEnd w:id="205"/>
    </w:p>
    <w:p w:rsidR="002F682A" w:rsidRDefault="002F682A" w:rsidP="002F682A">
      <w:pPr>
        <w:pStyle w:val="3"/>
      </w:pPr>
      <w:bookmarkStart w:id="206" w:name="_Toc369869695"/>
      <w:r>
        <w:t>Копирование проекта, параметры расчета</w:t>
      </w:r>
      <w:bookmarkEnd w:id="206"/>
    </w:p>
    <w:p w:rsidR="00DD7C05" w:rsidRDefault="00DD7C05" w:rsidP="002F682A">
      <w:r>
        <w:t xml:space="preserve">Создайте новый каталог </w:t>
      </w:r>
      <w:r>
        <w:rPr>
          <w:rStyle w:val="a9"/>
        </w:rPr>
        <w:t>«</w:t>
      </w:r>
      <w:r w:rsidRPr="006B3260">
        <w:rPr>
          <w:rStyle w:val="a9"/>
        </w:rPr>
        <w:t>C:\</w:t>
      </w:r>
      <w:r w:rsidRPr="00750607">
        <w:rPr>
          <w:rStyle w:val="a9"/>
          <w:lang w:val="en-US"/>
        </w:rPr>
        <w:t>KTZ</w:t>
      </w:r>
      <w:r w:rsidRPr="006B3260">
        <w:rPr>
          <w:rStyle w:val="a9"/>
        </w:rPr>
        <w:t>\</w:t>
      </w:r>
      <w:r w:rsidRPr="00750607">
        <w:rPr>
          <w:rStyle w:val="a9"/>
          <w:lang w:val="en-US"/>
        </w:rPr>
        <w:t>Turbine</w:t>
      </w:r>
      <w:r w:rsidRPr="006B3260">
        <w:rPr>
          <w:rStyle w:val="a9"/>
        </w:rPr>
        <w:t>\</w:t>
      </w:r>
      <w:r>
        <w:rPr>
          <w:rStyle w:val="a9"/>
        </w:rPr>
        <w:t>Подогреватель сетевой»</w:t>
      </w:r>
      <w:r w:rsidRPr="00DD7C05">
        <w:rPr>
          <w:rStyle w:val="a9"/>
          <w:b w:val="0"/>
        </w:rPr>
        <w:t>.</w:t>
      </w:r>
    </w:p>
    <w:p w:rsidR="002F682A" w:rsidRPr="00BF3474" w:rsidRDefault="002F682A" w:rsidP="002F682A">
      <w:pPr>
        <w:rPr>
          <w:rStyle w:val="a9"/>
          <w:b w:val="0"/>
        </w:rPr>
      </w:pPr>
      <w:r>
        <w:t>Откройте файл с моделью ПВД-</w:t>
      </w:r>
      <w:r w:rsidR="00DD7C05">
        <w:t>3</w:t>
      </w:r>
      <w:r>
        <w:t xml:space="preserve">, созданный в предыдущем разделе, и сохраните его в файл </w:t>
      </w:r>
      <w:r>
        <w:rPr>
          <w:rStyle w:val="a9"/>
        </w:rPr>
        <w:t>«</w:t>
      </w:r>
      <w:r w:rsidR="00DD7C05" w:rsidRPr="006B3260">
        <w:rPr>
          <w:rStyle w:val="a9"/>
        </w:rPr>
        <w:t>C:\</w:t>
      </w:r>
      <w:r w:rsidR="00DD7C05" w:rsidRPr="00750607">
        <w:rPr>
          <w:rStyle w:val="a9"/>
          <w:lang w:val="en-US"/>
        </w:rPr>
        <w:t>KTZ</w:t>
      </w:r>
      <w:r w:rsidR="00DD7C05" w:rsidRPr="006B3260">
        <w:rPr>
          <w:rStyle w:val="a9"/>
        </w:rPr>
        <w:t>\</w:t>
      </w:r>
      <w:r w:rsidR="00DD7C05" w:rsidRPr="00750607">
        <w:rPr>
          <w:rStyle w:val="a9"/>
          <w:lang w:val="en-US"/>
        </w:rPr>
        <w:t>Turbine</w:t>
      </w:r>
      <w:r w:rsidR="00DD7C05" w:rsidRPr="006B3260">
        <w:rPr>
          <w:rStyle w:val="a9"/>
        </w:rPr>
        <w:t>\</w:t>
      </w:r>
      <w:r w:rsidR="00DD7C05">
        <w:rPr>
          <w:rStyle w:val="a9"/>
        </w:rPr>
        <w:t>Подогреватель сетевой\ПС-450.</w:t>
      </w:r>
      <w:r w:rsidR="00DD7C05">
        <w:rPr>
          <w:rStyle w:val="a9"/>
          <w:lang w:val="en-US"/>
        </w:rPr>
        <w:t>prt</w:t>
      </w:r>
      <w:r>
        <w:rPr>
          <w:rStyle w:val="a9"/>
        </w:rPr>
        <w:t>»</w:t>
      </w:r>
      <w:r w:rsidRPr="002C4D9E">
        <w:rPr>
          <w:rStyle w:val="a9"/>
          <w:b w:val="0"/>
        </w:rPr>
        <w:t>.</w:t>
      </w:r>
    </w:p>
    <w:p w:rsidR="002F682A" w:rsidRDefault="00DD7C05" w:rsidP="002F682A">
      <w:r>
        <w:rPr>
          <w:rStyle w:val="a9"/>
          <w:b w:val="0"/>
        </w:rPr>
        <w:t>П</w:t>
      </w:r>
      <w:r w:rsidR="002F682A">
        <w:rPr>
          <w:rStyle w:val="a9"/>
          <w:b w:val="0"/>
        </w:rPr>
        <w:t>ереимену</w:t>
      </w:r>
      <w:r>
        <w:rPr>
          <w:rStyle w:val="a9"/>
          <w:b w:val="0"/>
        </w:rPr>
        <w:t>йте</w:t>
      </w:r>
      <w:r w:rsidR="002F682A">
        <w:rPr>
          <w:rStyle w:val="a9"/>
          <w:b w:val="0"/>
        </w:rPr>
        <w:t xml:space="preserve"> описательные параметры проекта: в параметрах расчёта измените </w:t>
      </w:r>
      <w:r w:rsidR="002F682A">
        <w:t xml:space="preserve">имя проекта ТРР на: </w:t>
      </w:r>
      <w:r w:rsidR="002F682A" w:rsidRPr="00940E37">
        <w:rPr>
          <w:b/>
        </w:rPr>
        <w:t>«</w:t>
      </w:r>
      <w:r>
        <w:rPr>
          <w:b/>
          <w:lang w:val="en-US"/>
        </w:rPr>
        <w:t>ps</w:t>
      </w:r>
      <w:r w:rsidR="002F682A">
        <w:rPr>
          <w:b/>
        </w:rPr>
        <w:t>_</w:t>
      </w:r>
      <w:r w:rsidRPr="00DD7C05">
        <w:rPr>
          <w:b/>
        </w:rPr>
        <w:t>450</w:t>
      </w:r>
      <w:r w:rsidR="002F682A" w:rsidRPr="00940E37">
        <w:rPr>
          <w:b/>
        </w:rPr>
        <w:t>»</w:t>
      </w:r>
      <w:r w:rsidR="002F682A" w:rsidRPr="002C4D9E">
        <w:t>, а</w:t>
      </w:r>
      <w:r w:rsidR="002F682A">
        <w:t xml:space="preserve"> имя субмодели – на </w:t>
      </w:r>
      <w:r w:rsidR="002F682A" w:rsidRPr="002C4D9E">
        <w:rPr>
          <w:b/>
        </w:rPr>
        <w:t>«</w:t>
      </w:r>
      <w:r>
        <w:rPr>
          <w:b/>
          <w:lang w:val="en-US"/>
        </w:rPr>
        <w:t>PS</w:t>
      </w:r>
      <w:r w:rsidR="002F682A">
        <w:rPr>
          <w:b/>
        </w:rPr>
        <w:t>_</w:t>
      </w:r>
      <w:r w:rsidRPr="00DD7C05">
        <w:rPr>
          <w:b/>
        </w:rPr>
        <w:t>450</w:t>
      </w:r>
      <w:r w:rsidR="002F682A" w:rsidRPr="002C4D9E">
        <w:rPr>
          <w:b/>
        </w:rPr>
        <w:t>»</w:t>
      </w:r>
      <w:r w:rsidR="002F682A" w:rsidRPr="002C4D9E">
        <w:t xml:space="preserve"> и</w:t>
      </w:r>
      <w:r w:rsidR="002F682A">
        <w:t xml:space="preserve"> переименуйте подпись к субмодели на </w:t>
      </w:r>
      <w:r>
        <w:rPr>
          <w:b/>
        </w:rPr>
        <w:t>«ПС</w:t>
      </w:r>
      <w:r w:rsidR="002F682A">
        <w:rPr>
          <w:b/>
        </w:rPr>
        <w:t>-</w:t>
      </w:r>
      <w:r>
        <w:rPr>
          <w:b/>
        </w:rPr>
        <w:t>450</w:t>
      </w:r>
      <w:r w:rsidR="002F682A" w:rsidRPr="00A8527D">
        <w:rPr>
          <w:b/>
        </w:rPr>
        <w:t>»</w:t>
      </w:r>
      <w:r w:rsidR="002F682A">
        <w:t>. С</w:t>
      </w:r>
      <w:r w:rsidR="002F682A" w:rsidRPr="002C4D9E">
        <w:t>охраните проект</w:t>
      </w:r>
      <w:r>
        <w:t>.</w:t>
      </w:r>
    </w:p>
    <w:p w:rsidR="002F682A" w:rsidRDefault="002F682A" w:rsidP="002F682A">
      <w:r>
        <w:t xml:space="preserve">Таким образом мы только что создали в новом файле модель </w:t>
      </w:r>
      <w:r w:rsidR="00945910">
        <w:t>сетевого</w:t>
      </w:r>
      <w:r>
        <w:t xml:space="preserve"> подогревателя, как копию модели </w:t>
      </w:r>
      <w:r w:rsidR="00945910">
        <w:t>ПВД-3</w:t>
      </w:r>
      <w:r>
        <w:t>. Далее мы займёмся преобразованием модели – т.е. изменением только тех частей модели, которые требуется изменить. Большая часть останется такой же, как и в ПВД-</w:t>
      </w:r>
      <w:r w:rsidR="00945910">
        <w:t>3</w:t>
      </w:r>
      <w:r>
        <w:t>.</w:t>
      </w:r>
    </w:p>
    <w:p w:rsidR="002F682A" w:rsidRDefault="002F682A" w:rsidP="002F682A">
      <w:pPr>
        <w:pStyle w:val="3"/>
      </w:pPr>
      <w:bookmarkStart w:id="207" w:name="_Toc369869696"/>
      <w:r>
        <w:t>Глобальные параметры</w:t>
      </w:r>
      <w:bookmarkEnd w:id="207"/>
    </w:p>
    <w:p w:rsidR="002F682A" w:rsidRPr="00F10A3F" w:rsidRDefault="002F682A" w:rsidP="002F682A">
      <w:r>
        <w:t xml:space="preserve">В модели </w:t>
      </w:r>
      <w:r w:rsidR="00945910">
        <w:t>ПС-450</w:t>
      </w:r>
      <w:r>
        <w:t xml:space="preserve"> будет </w:t>
      </w:r>
      <w:r w:rsidR="003C2376">
        <w:t>два</w:t>
      </w:r>
      <w:r>
        <w:t xml:space="preserve"> глобальных параметра: расход и температура подогреваемой воды. Измените их значения, в соответствии с рисунком</w:t>
      </w:r>
      <w:r w:rsidR="009F7FBB">
        <w:t xml:space="preserve"> </w:t>
      </w:r>
      <w:r w:rsidR="009F7FBB">
        <w:fldChar w:fldCharType="begin"/>
      </w:r>
      <w:r w:rsidR="009F7FBB">
        <w:instrText xml:space="preserve"> REF _Ref282333155 \h </w:instrText>
      </w:r>
      <w:r w:rsidR="009F7FBB">
        <w:fldChar w:fldCharType="separate"/>
      </w:r>
      <w:r w:rsidR="00E1730D">
        <w:t xml:space="preserve">Рисунок </w:t>
      </w:r>
      <w:r w:rsidR="00E1730D">
        <w:rPr>
          <w:noProof/>
        </w:rPr>
        <w:t>70</w:t>
      </w:r>
      <w:r w:rsidR="009F7FBB">
        <w:fldChar w:fldCharType="end"/>
      </w:r>
      <w:r>
        <w:t>. В П</w:t>
      </w:r>
      <w:r w:rsidR="002709CB">
        <w:t>С</w:t>
      </w:r>
      <w:r>
        <w:t>-</w:t>
      </w:r>
      <w:r w:rsidR="002709CB">
        <w:t>450</w:t>
      </w:r>
      <w:r>
        <w:t xml:space="preserve"> вода на подогрев поступает с расходом </w:t>
      </w:r>
      <w:r w:rsidR="002709CB">
        <w:t>420</w:t>
      </w:r>
      <w:r>
        <w:t xml:space="preserve"> т</w:t>
      </w:r>
      <w:r w:rsidRPr="00F10A3F">
        <w:t>/</w:t>
      </w:r>
      <w:r w:rsidR="002709CB">
        <w:t>ч и температурой +7</w:t>
      </w:r>
      <w:r>
        <w:t>0°С.</w:t>
      </w:r>
    </w:p>
    <w:p w:rsidR="002F682A" w:rsidRDefault="003134C7" w:rsidP="002F682A">
      <w:pPr>
        <w:pStyle w:val="a8"/>
      </w:pPr>
      <w:r>
        <w:rPr>
          <w:noProof/>
        </w:rPr>
        <w:drawing>
          <wp:inline distT="0" distB="0" distL="0" distR="0" wp14:anchorId="79EA9C14" wp14:editId="3872AA0C">
            <wp:extent cx="6477000" cy="390525"/>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77000" cy="390525"/>
                    </a:xfrm>
                    <a:prstGeom prst="rect">
                      <a:avLst/>
                    </a:prstGeom>
                    <a:noFill/>
                    <a:ln>
                      <a:noFill/>
                    </a:ln>
                  </pic:spPr>
                </pic:pic>
              </a:graphicData>
            </a:graphic>
          </wp:inline>
        </w:drawing>
      </w:r>
    </w:p>
    <w:p w:rsidR="002F682A" w:rsidRDefault="002F682A" w:rsidP="002F682A">
      <w:pPr>
        <w:pStyle w:val="a4"/>
      </w:pPr>
      <w:bookmarkStart w:id="208" w:name="_Ref282333155"/>
      <w:bookmarkStart w:id="209" w:name="_Toc291248692"/>
      <w:r>
        <w:t xml:space="preserve">Рисунок </w:t>
      </w:r>
      <w:r w:rsidR="00C43823">
        <w:fldChar w:fldCharType="begin"/>
      </w:r>
      <w:r w:rsidR="00C43823">
        <w:instrText xml:space="preserve"> SEQ Рисунок \* ARABIC </w:instrText>
      </w:r>
      <w:r w:rsidR="00C43823">
        <w:fldChar w:fldCharType="separate"/>
      </w:r>
      <w:r w:rsidR="00E1730D">
        <w:rPr>
          <w:noProof/>
        </w:rPr>
        <w:t>70</w:t>
      </w:r>
      <w:r w:rsidR="00C43823">
        <w:rPr>
          <w:noProof/>
        </w:rPr>
        <w:fldChar w:fldCharType="end"/>
      </w:r>
      <w:bookmarkEnd w:id="208"/>
      <w:r>
        <w:t>. Глобальные параметры П</w:t>
      </w:r>
      <w:r w:rsidR="009F7FBB">
        <w:t>С</w:t>
      </w:r>
      <w:r>
        <w:t>-</w:t>
      </w:r>
      <w:r w:rsidR="009F7FBB">
        <w:t>450</w:t>
      </w:r>
      <w:bookmarkEnd w:id="209"/>
    </w:p>
    <w:p w:rsidR="002F682A" w:rsidRDefault="002F682A" w:rsidP="002F682A">
      <w:r>
        <w:t>Код во вкладке «Параметры» нужно</w:t>
      </w:r>
      <w:r w:rsidR="003134C7">
        <w:t xml:space="preserve"> изменить</w:t>
      </w:r>
      <w:r>
        <w:t xml:space="preserve">, т.к. имена глобальных параметров </w:t>
      </w:r>
      <w:r w:rsidR="003134C7">
        <w:t>изменились (оставьте также только 4 кнопки на схеме вместо шести)</w:t>
      </w:r>
      <w:r>
        <w:t>:</w:t>
      </w:r>
    </w:p>
    <w:tbl>
      <w:tblPr>
        <w:tblStyle w:val="af1"/>
        <w:tblW w:w="0" w:type="auto"/>
        <w:tblLook w:val="04A0" w:firstRow="1" w:lastRow="0" w:firstColumn="1" w:lastColumn="0" w:noHBand="0" w:noVBand="1"/>
      </w:tblPr>
      <w:tblGrid>
        <w:gridCol w:w="10199"/>
      </w:tblGrid>
      <w:tr w:rsidR="002F682A" w:rsidRPr="00D84DAA" w:rsidTr="003C2376">
        <w:tc>
          <w:tcPr>
            <w:tcW w:w="10420" w:type="dxa"/>
            <w:tcBorders>
              <w:top w:val="nil"/>
              <w:left w:val="single" w:sz="4" w:space="0" w:color="auto"/>
              <w:bottom w:val="nil"/>
              <w:right w:val="nil"/>
            </w:tcBorders>
          </w:tcPr>
          <w:p w:rsidR="002F682A" w:rsidRPr="00282EBC" w:rsidRDefault="002F682A" w:rsidP="003C2376">
            <w:pPr>
              <w:pStyle w:val="0"/>
              <w:rPr>
                <w:rStyle w:val="af"/>
                <w:lang w:val="en-US"/>
              </w:rPr>
            </w:pPr>
            <w:r w:rsidRPr="007B2936">
              <w:rPr>
                <w:rStyle w:val="af"/>
                <w:b/>
                <w:lang w:val="en-US"/>
              </w:rPr>
              <w:t>if</w:t>
            </w:r>
            <w:r w:rsidRPr="00282EBC">
              <w:rPr>
                <w:rStyle w:val="af"/>
                <w:lang w:val="en-US"/>
              </w:rPr>
              <w:t xml:space="preserve"> </w:t>
            </w:r>
            <w:r w:rsidRPr="007B2936">
              <w:rPr>
                <w:rStyle w:val="af"/>
                <w:lang w:val="en-US"/>
              </w:rPr>
              <w:t>Binc</w:t>
            </w:r>
            <w:r w:rsidR="00965A5B" w:rsidRPr="00965A5B">
              <w:rPr>
                <w:rStyle w:val="af"/>
                <w:lang w:val="en-US"/>
              </w:rPr>
              <w:t>1</w:t>
            </w:r>
            <w:r w:rsidRPr="00282EBC">
              <w:rPr>
                <w:rStyle w:val="af"/>
                <w:lang w:val="en-US"/>
              </w:rPr>
              <w:t>.</w:t>
            </w:r>
            <w:r w:rsidRPr="007B2936">
              <w:rPr>
                <w:rStyle w:val="af"/>
                <w:lang w:val="en-US"/>
              </w:rPr>
              <w:t>Down</w:t>
            </w:r>
            <w:r w:rsidRPr="00282EBC">
              <w:rPr>
                <w:rStyle w:val="af"/>
                <w:lang w:val="en-US"/>
              </w:rPr>
              <w:t xml:space="preserve"> </w:t>
            </w:r>
            <w:r w:rsidRPr="007B2936">
              <w:rPr>
                <w:rStyle w:val="af"/>
                <w:b/>
                <w:lang w:val="en-US"/>
              </w:rPr>
              <w:t>then</w:t>
            </w:r>
            <w:r w:rsidRPr="00282EBC">
              <w:rPr>
                <w:rStyle w:val="af"/>
                <w:lang w:val="en-US"/>
              </w:rPr>
              <w:t xml:space="preserve"> </w:t>
            </w:r>
            <w:r w:rsidRPr="007B2936">
              <w:rPr>
                <w:rStyle w:val="af"/>
                <w:lang w:val="en-US"/>
              </w:rPr>
              <w:t>G</w:t>
            </w:r>
            <w:r w:rsidR="00965A5B">
              <w:rPr>
                <w:rStyle w:val="af"/>
              </w:rPr>
              <w:t>с</w:t>
            </w:r>
            <w:r w:rsidR="00965A5B" w:rsidRPr="00965A5B">
              <w:rPr>
                <w:rStyle w:val="af"/>
                <w:lang w:val="en-US"/>
              </w:rPr>
              <w:t>1</w:t>
            </w:r>
            <w:r w:rsidRPr="00282EBC">
              <w:rPr>
                <w:rStyle w:val="af"/>
                <w:lang w:val="en-US"/>
              </w:rPr>
              <w:t xml:space="preserve"> = </w:t>
            </w:r>
            <w:r w:rsidRPr="007B2936">
              <w:rPr>
                <w:rStyle w:val="af"/>
                <w:lang w:val="en-US"/>
              </w:rPr>
              <w:t>G</w:t>
            </w:r>
            <w:r w:rsidR="00965A5B">
              <w:rPr>
                <w:rStyle w:val="af"/>
              </w:rPr>
              <w:t>с</w:t>
            </w:r>
            <w:r w:rsidR="00965A5B" w:rsidRPr="00965A5B">
              <w:rPr>
                <w:rStyle w:val="af"/>
                <w:lang w:val="en-US"/>
              </w:rPr>
              <w:t>1</w:t>
            </w:r>
            <w:r w:rsidRPr="00282EBC">
              <w:rPr>
                <w:rStyle w:val="af"/>
                <w:lang w:val="en-US"/>
              </w:rPr>
              <w:t>+</w:t>
            </w:r>
            <w:r w:rsidRPr="00282EBC">
              <w:rPr>
                <w:rStyle w:val="af"/>
                <w:color w:val="0070C0"/>
                <w:lang w:val="en-US"/>
              </w:rPr>
              <w:t>0.1</w:t>
            </w:r>
            <w:r w:rsidRPr="00282EBC">
              <w:rPr>
                <w:rStyle w:val="af"/>
                <w:lang w:val="en-US"/>
              </w:rPr>
              <w:t>;</w:t>
            </w:r>
          </w:p>
          <w:p w:rsidR="002F682A" w:rsidRPr="007B2936" w:rsidRDefault="002F682A" w:rsidP="003C2376">
            <w:pPr>
              <w:pStyle w:val="0"/>
              <w:rPr>
                <w:rStyle w:val="af"/>
                <w:lang w:val="en-US"/>
              </w:rPr>
            </w:pPr>
            <w:r w:rsidRPr="007B2936">
              <w:rPr>
                <w:rStyle w:val="af"/>
                <w:b/>
                <w:lang w:val="en-US"/>
              </w:rPr>
              <w:t>if</w:t>
            </w:r>
            <w:r w:rsidRPr="00282EBC">
              <w:rPr>
                <w:rStyle w:val="af"/>
                <w:lang w:val="en-US"/>
              </w:rPr>
              <w:t xml:space="preserve"> </w:t>
            </w:r>
            <w:r w:rsidRPr="007B2936">
              <w:rPr>
                <w:rStyle w:val="af"/>
                <w:lang w:val="en-US"/>
              </w:rPr>
              <w:t>Bdec</w:t>
            </w:r>
            <w:r w:rsidR="00965A5B" w:rsidRPr="00965A5B">
              <w:rPr>
                <w:rStyle w:val="af"/>
                <w:lang w:val="en-US"/>
              </w:rPr>
              <w:t>1</w:t>
            </w:r>
            <w:r w:rsidRPr="007B2936">
              <w:rPr>
                <w:rStyle w:val="af"/>
                <w:lang w:val="en-US"/>
              </w:rPr>
              <w:t xml:space="preserve">.Down </w:t>
            </w:r>
            <w:r w:rsidRPr="007B2936">
              <w:rPr>
                <w:rStyle w:val="af"/>
                <w:b/>
                <w:lang w:val="en-US"/>
              </w:rPr>
              <w:t>then</w:t>
            </w:r>
            <w:r w:rsidRPr="007B2936">
              <w:rPr>
                <w:rStyle w:val="af"/>
                <w:lang w:val="en-US"/>
              </w:rPr>
              <w:t xml:space="preserve"> G</w:t>
            </w:r>
            <w:r w:rsidR="00965A5B">
              <w:rPr>
                <w:rStyle w:val="af"/>
              </w:rPr>
              <w:t>с</w:t>
            </w:r>
            <w:r w:rsidR="00965A5B" w:rsidRPr="00965A5B">
              <w:rPr>
                <w:rStyle w:val="af"/>
                <w:lang w:val="en-US"/>
              </w:rPr>
              <w:t>1</w:t>
            </w:r>
            <w:r w:rsidRPr="007B2936">
              <w:rPr>
                <w:rStyle w:val="af"/>
                <w:lang w:val="en-US"/>
              </w:rPr>
              <w:t xml:space="preserve"> = G</w:t>
            </w:r>
            <w:r w:rsidR="00965A5B">
              <w:rPr>
                <w:rStyle w:val="af"/>
              </w:rPr>
              <w:t>с</w:t>
            </w:r>
            <w:r w:rsidR="00965A5B" w:rsidRPr="00965A5B">
              <w:rPr>
                <w:rStyle w:val="af"/>
                <w:lang w:val="en-US"/>
              </w:rPr>
              <w:t>1</w:t>
            </w:r>
            <w:r w:rsidRPr="007B2936">
              <w:rPr>
                <w:rStyle w:val="af"/>
                <w:lang w:val="en-US"/>
              </w:rPr>
              <w:t>-</w:t>
            </w:r>
            <w:r w:rsidRPr="00011E23">
              <w:rPr>
                <w:rStyle w:val="af"/>
                <w:color w:val="0070C0"/>
                <w:lang w:val="en-US"/>
              </w:rPr>
              <w:t>0.1</w:t>
            </w:r>
            <w:r w:rsidRPr="007B2936">
              <w:rPr>
                <w:rStyle w:val="af"/>
                <w:lang w:val="en-US"/>
              </w:rPr>
              <w:t>;</w:t>
            </w:r>
          </w:p>
          <w:p w:rsidR="002F682A" w:rsidRPr="007B2936" w:rsidRDefault="002F682A" w:rsidP="003C2376">
            <w:pPr>
              <w:pStyle w:val="0"/>
              <w:rPr>
                <w:rStyle w:val="af"/>
                <w:lang w:val="en-US"/>
              </w:rPr>
            </w:pPr>
            <w:r w:rsidRPr="007B2936">
              <w:rPr>
                <w:rStyle w:val="af"/>
                <w:b/>
                <w:lang w:val="en-US"/>
              </w:rPr>
              <w:t>if</w:t>
            </w:r>
            <w:r w:rsidRPr="007B2936">
              <w:rPr>
                <w:rStyle w:val="af"/>
                <w:lang w:val="en-US"/>
              </w:rPr>
              <w:t xml:space="preserve"> Binc</w:t>
            </w:r>
            <w:r w:rsidR="00965A5B" w:rsidRPr="00965A5B">
              <w:rPr>
                <w:rStyle w:val="af"/>
                <w:lang w:val="en-US"/>
              </w:rPr>
              <w:t>2</w:t>
            </w:r>
            <w:r w:rsidRPr="007B2936">
              <w:rPr>
                <w:rStyle w:val="af"/>
                <w:lang w:val="en-US"/>
              </w:rPr>
              <w:t xml:space="preserve">.Down </w:t>
            </w:r>
            <w:r w:rsidRPr="007B2936">
              <w:rPr>
                <w:rStyle w:val="af"/>
                <w:b/>
                <w:lang w:val="en-US"/>
              </w:rPr>
              <w:t>then</w:t>
            </w:r>
            <w:r w:rsidRPr="007B2936">
              <w:rPr>
                <w:rStyle w:val="af"/>
                <w:lang w:val="en-US"/>
              </w:rPr>
              <w:t xml:space="preserve"> T</w:t>
            </w:r>
            <w:r w:rsidR="00965A5B">
              <w:rPr>
                <w:rStyle w:val="af"/>
              </w:rPr>
              <w:t>с</w:t>
            </w:r>
            <w:r w:rsidR="00965A5B" w:rsidRPr="00965A5B">
              <w:rPr>
                <w:rStyle w:val="af"/>
                <w:lang w:val="en-US"/>
              </w:rPr>
              <w:t>1</w:t>
            </w:r>
            <w:r w:rsidRPr="007B2936">
              <w:rPr>
                <w:rStyle w:val="af"/>
                <w:lang w:val="en-US"/>
              </w:rPr>
              <w:t xml:space="preserve"> = T</w:t>
            </w:r>
            <w:r w:rsidR="00965A5B">
              <w:rPr>
                <w:rStyle w:val="af"/>
              </w:rPr>
              <w:t>с</w:t>
            </w:r>
            <w:r w:rsidR="00965A5B" w:rsidRPr="00965A5B">
              <w:rPr>
                <w:rStyle w:val="af"/>
                <w:lang w:val="en-US"/>
              </w:rPr>
              <w:t>1</w:t>
            </w:r>
            <w:r w:rsidRPr="007B2936">
              <w:rPr>
                <w:rStyle w:val="af"/>
                <w:lang w:val="en-US"/>
              </w:rPr>
              <w:t>+</w:t>
            </w:r>
            <w:r w:rsidRPr="00011E23">
              <w:rPr>
                <w:rStyle w:val="af"/>
                <w:color w:val="0070C0"/>
                <w:lang w:val="en-US"/>
              </w:rPr>
              <w:t>0.02</w:t>
            </w:r>
            <w:r w:rsidRPr="007B2936">
              <w:rPr>
                <w:rStyle w:val="af"/>
                <w:lang w:val="en-US"/>
              </w:rPr>
              <w:t>;</w:t>
            </w:r>
          </w:p>
          <w:p w:rsidR="002F682A" w:rsidRPr="007B2936" w:rsidRDefault="002F682A" w:rsidP="00965A5B">
            <w:pPr>
              <w:pStyle w:val="0"/>
              <w:rPr>
                <w:lang w:val="en-US"/>
              </w:rPr>
            </w:pPr>
            <w:r w:rsidRPr="007B2936">
              <w:rPr>
                <w:rStyle w:val="af"/>
                <w:b/>
                <w:lang w:val="en-US"/>
              </w:rPr>
              <w:t>if</w:t>
            </w:r>
            <w:r w:rsidRPr="007B2936">
              <w:rPr>
                <w:rStyle w:val="af"/>
                <w:lang w:val="en-US"/>
              </w:rPr>
              <w:t xml:space="preserve"> Bdec</w:t>
            </w:r>
            <w:r w:rsidR="00965A5B" w:rsidRPr="00965A5B">
              <w:rPr>
                <w:rStyle w:val="af"/>
                <w:lang w:val="en-US"/>
              </w:rPr>
              <w:t>2</w:t>
            </w:r>
            <w:r w:rsidRPr="007B2936">
              <w:rPr>
                <w:rStyle w:val="af"/>
                <w:lang w:val="en-US"/>
              </w:rPr>
              <w:t xml:space="preserve">.Down </w:t>
            </w:r>
            <w:r w:rsidRPr="007B2936">
              <w:rPr>
                <w:rStyle w:val="af"/>
                <w:b/>
                <w:lang w:val="en-US"/>
              </w:rPr>
              <w:t>then</w:t>
            </w:r>
            <w:r w:rsidRPr="007B2936">
              <w:rPr>
                <w:rStyle w:val="af"/>
                <w:lang w:val="en-US"/>
              </w:rPr>
              <w:t xml:space="preserve"> T</w:t>
            </w:r>
            <w:r w:rsidR="00965A5B">
              <w:rPr>
                <w:rStyle w:val="af"/>
              </w:rPr>
              <w:t>с</w:t>
            </w:r>
            <w:r w:rsidR="00965A5B" w:rsidRPr="00965A5B">
              <w:rPr>
                <w:rStyle w:val="af"/>
                <w:lang w:val="en-US"/>
              </w:rPr>
              <w:t>1</w:t>
            </w:r>
            <w:r w:rsidRPr="007B2936">
              <w:rPr>
                <w:rStyle w:val="af"/>
                <w:lang w:val="en-US"/>
              </w:rPr>
              <w:t xml:space="preserve"> = T</w:t>
            </w:r>
            <w:r w:rsidR="00965A5B">
              <w:rPr>
                <w:rStyle w:val="af"/>
              </w:rPr>
              <w:t>с</w:t>
            </w:r>
            <w:r w:rsidR="00965A5B" w:rsidRPr="00965A5B">
              <w:rPr>
                <w:rStyle w:val="af"/>
                <w:lang w:val="en-US"/>
              </w:rPr>
              <w:t>1</w:t>
            </w:r>
            <w:r w:rsidRPr="007B2936">
              <w:rPr>
                <w:rStyle w:val="af"/>
                <w:lang w:val="en-US"/>
              </w:rPr>
              <w:t>-</w:t>
            </w:r>
            <w:r w:rsidRPr="00011E23">
              <w:rPr>
                <w:rStyle w:val="af"/>
                <w:color w:val="0070C0"/>
                <w:lang w:val="en-US"/>
              </w:rPr>
              <w:t>0.02</w:t>
            </w:r>
            <w:r w:rsidRPr="007B2936">
              <w:rPr>
                <w:rStyle w:val="af"/>
                <w:lang w:val="en-US"/>
              </w:rPr>
              <w:t>;</w:t>
            </w:r>
          </w:p>
        </w:tc>
      </w:tr>
    </w:tbl>
    <w:p w:rsidR="002F682A" w:rsidRPr="00AD5CCA" w:rsidRDefault="002F682A" w:rsidP="002F682A">
      <w:r>
        <w:t xml:space="preserve">Так как имена глобальных параметров изменились, в тех узлах где они используются, </w:t>
      </w:r>
      <w:r w:rsidR="005F3B44">
        <w:rPr>
          <w:lang w:val="en-US"/>
        </w:rPr>
        <w:t>SimInTech</w:t>
      </w:r>
      <w:r w:rsidR="00AD5CCA">
        <w:t xml:space="preserve"> выдаст ошибку</w:t>
      </w:r>
      <w:r>
        <w:t>.</w:t>
      </w:r>
      <w:r w:rsidR="00AD5CCA">
        <w:t xml:space="preserve"> В граничном узле </w:t>
      </w:r>
      <w:r w:rsidR="00AD5CCA">
        <w:rPr>
          <w:lang w:val="en-US"/>
        </w:rPr>
        <w:t>G</w:t>
      </w:r>
      <w:r w:rsidR="00AD5CCA" w:rsidRPr="00AD5CCA">
        <w:t xml:space="preserve"> </w:t>
      </w:r>
      <w:r w:rsidR="00AD5CCA">
        <w:t>по воде исправьте значение температуры и расхода, а в узле подачи пара поставьте давление пара равным 3.6 кгс</w:t>
      </w:r>
      <w:r w:rsidR="00AD5CCA" w:rsidRPr="00AD5CCA">
        <w:t>/</w:t>
      </w:r>
      <w:r w:rsidR="00AD5CCA">
        <w:t>см</w:t>
      </w:r>
      <w:r w:rsidR="00AD5CCA" w:rsidRPr="00AD5CCA">
        <w:rPr>
          <w:vertAlign w:val="superscript"/>
        </w:rPr>
        <w:t>2</w:t>
      </w:r>
      <w:r w:rsidR="00294F0F">
        <w:t>, а энтальпии 620</w:t>
      </w:r>
      <w:r w:rsidR="00AD5CCA">
        <w:t>.</w:t>
      </w:r>
    </w:p>
    <w:p w:rsidR="002F682A" w:rsidRDefault="002F682A" w:rsidP="002F682A">
      <w:pPr>
        <w:pStyle w:val="3"/>
      </w:pPr>
      <w:bookmarkStart w:id="210" w:name="_Toc369869697"/>
      <w:r>
        <w:t xml:space="preserve">Структура модели </w:t>
      </w:r>
      <w:r w:rsidR="005B6AF0">
        <w:t>ПС-450</w:t>
      </w:r>
      <w:bookmarkEnd w:id="210"/>
    </w:p>
    <w:p w:rsidR="002F682A" w:rsidRDefault="002F682A" w:rsidP="002F682A">
      <w:r>
        <w:t xml:space="preserve">Структурно модель </w:t>
      </w:r>
      <w:r w:rsidR="005B6AF0">
        <w:t>ПС-450 не отличается от модели ПВД-3</w:t>
      </w:r>
      <w:r>
        <w:t>: расхо</w:t>
      </w:r>
      <w:r w:rsidR="005B6AF0">
        <w:t>д</w:t>
      </w:r>
      <w:r>
        <w:t xml:space="preserve"> подогреваемой воды постоян</w:t>
      </w:r>
      <w:r w:rsidR="005B6AF0">
        <w:t>ен</w:t>
      </w:r>
      <w:r>
        <w:t xml:space="preserve"> с постоянными параметрами на входе в подогреватель. Расход пара определяется подачей пара и параметрами пара, заданными в отборе. Подогреватель осуществляет подогрев воды и конденсацию пара с передачей энергии от пара к воде.</w:t>
      </w:r>
    </w:p>
    <w:p w:rsidR="002F682A" w:rsidRDefault="002F682A" w:rsidP="002F682A">
      <w:pPr>
        <w:pStyle w:val="3"/>
      </w:pPr>
      <w:bookmarkStart w:id="211" w:name="_Toc369869698"/>
      <w:r>
        <w:t xml:space="preserve">Субмодель </w:t>
      </w:r>
      <w:r w:rsidR="005B6AF0">
        <w:t>ПС-450</w:t>
      </w:r>
      <w:bookmarkEnd w:id="211"/>
    </w:p>
    <w:p w:rsidR="002F682A" w:rsidRDefault="002F682A" w:rsidP="002F682A">
      <w:r>
        <w:t>Субмодель П</w:t>
      </w:r>
      <w:r w:rsidR="005B6AF0">
        <w:t>С-450 так же как и структура, ничем</w:t>
      </w:r>
      <w:r>
        <w:t xml:space="preserve"> не отличается от субмодели ПВД-</w:t>
      </w:r>
      <w:r w:rsidR="005B6AF0">
        <w:t>3</w:t>
      </w:r>
      <w:r>
        <w:t>, поэтому никаких принципиальных изменений тут делать не будем.</w:t>
      </w:r>
    </w:p>
    <w:p w:rsidR="002F682A" w:rsidRDefault="002F682A" w:rsidP="002F682A">
      <w:r>
        <w:lastRenderedPageBreak/>
        <w:t>Отличие от ПВД-</w:t>
      </w:r>
      <w:r w:rsidR="005B6AF0">
        <w:t>3</w:t>
      </w:r>
      <w:r>
        <w:t xml:space="preserve"> заключаются в том, что одно свойство (</w:t>
      </w:r>
      <w:r w:rsidR="002947AD">
        <w:t>поверхность теплопередачи</w:t>
      </w:r>
      <w:r>
        <w:t xml:space="preserve">) этой субмодели имеет другое значение. Зайдите в пункт меню </w:t>
      </w:r>
      <w:r w:rsidRPr="005200B0">
        <w:rPr>
          <w:b/>
        </w:rPr>
        <w:t>«Изменить блок»</w:t>
      </w:r>
      <w:r>
        <w:t xml:space="preserve">, вкладка </w:t>
      </w:r>
      <w:r w:rsidRPr="005200B0">
        <w:rPr>
          <w:b/>
        </w:rPr>
        <w:t>«Свойства»</w:t>
      </w:r>
      <w:r w:rsidR="002947AD">
        <w:t xml:space="preserve"> и измените следующее свойство</w:t>
      </w:r>
      <w:r>
        <w:t>:</w:t>
      </w:r>
    </w:p>
    <w:tbl>
      <w:tblPr>
        <w:tblStyle w:val="af1"/>
        <w:tblW w:w="0" w:type="auto"/>
        <w:tblLook w:val="04A0" w:firstRow="1" w:lastRow="0" w:firstColumn="1" w:lastColumn="0" w:noHBand="0" w:noVBand="1"/>
      </w:tblPr>
      <w:tblGrid>
        <w:gridCol w:w="3167"/>
        <w:gridCol w:w="7027"/>
      </w:tblGrid>
      <w:tr w:rsidR="002F682A" w:rsidTr="003C2376">
        <w:tc>
          <w:tcPr>
            <w:tcW w:w="3227" w:type="dxa"/>
          </w:tcPr>
          <w:p w:rsidR="002F682A" w:rsidRDefault="002F682A" w:rsidP="003C2376">
            <w:pPr>
              <w:pStyle w:val="0"/>
            </w:pPr>
            <w:r>
              <w:t>Свойства субмодели</w:t>
            </w:r>
          </w:p>
        </w:tc>
        <w:tc>
          <w:tcPr>
            <w:tcW w:w="7193" w:type="dxa"/>
          </w:tcPr>
          <w:p w:rsidR="002F682A" w:rsidRPr="002947AD" w:rsidRDefault="00394316" w:rsidP="003C2376">
            <w:pPr>
              <w:pStyle w:val="0"/>
            </w:pPr>
            <w:r>
              <w:t>Поверхность теплопередачи, м2, «</w:t>
            </w:r>
            <w:r>
              <w:rPr>
                <w:lang w:val="en-US"/>
              </w:rPr>
              <w:t>F</w:t>
            </w:r>
            <w:r>
              <w:t>»</w:t>
            </w:r>
            <w:r>
              <w:rPr>
                <w:lang w:val="en-US"/>
              </w:rPr>
              <w:t xml:space="preserve">: </w:t>
            </w:r>
            <w:r w:rsidRPr="00A83457">
              <w:rPr>
                <w:b/>
              </w:rPr>
              <w:t>«</w:t>
            </w:r>
            <w:r w:rsidR="008A6BDD">
              <w:rPr>
                <w:b/>
                <w:lang w:val="en-US"/>
              </w:rPr>
              <w:t>45</w:t>
            </w:r>
            <w:r w:rsidR="008A6BDD">
              <w:rPr>
                <w:b/>
              </w:rPr>
              <w:t>0</w:t>
            </w:r>
            <w:r w:rsidRPr="00A83457">
              <w:rPr>
                <w:b/>
              </w:rPr>
              <w:t>»</w:t>
            </w:r>
          </w:p>
        </w:tc>
      </w:tr>
    </w:tbl>
    <w:p w:rsidR="002F682A" w:rsidRDefault="002F682A" w:rsidP="002F682A">
      <w:pPr>
        <w:pStyle w:val="3"/>
      </w:pPr>
      <w:bookmarkStart w:id="212" w:name="_Toc369869699"/>
      <w:r>
        <w:t>Вывод параметров на схемное окно</w:t>
      </w:r>
      <w:bookmarkEnd w:id="212"/>
    </w:p>
    <w:p w:rsidR="002F682A" w:rsidRDefault="002F682A" w:rsidP="002F682A">
      <w:r>
        <w:t>Поскольку структура модели такая же, то все интересующие нас параметры уже выведены на схемное окно – изменять ничего не требуется.</w:t>
      </w:r>
    </w:p>
    <w:p w:rsidR="002F682A" w:rsidRDefault="002F682A" w:rsidP="002F682A">
      <w:pPr>
        <w:pStyle w:val="3"/>
      </w:pPr>
      <w:bookmarkStart w:id="213" w:name="_Toc369869700"/>
      <w:r>
        <w:t>Свойства граничных узлов, каналов и других элементов модели П</w:t>
      </w:r>
      <w:r w:rsidR="002947AD">
        <w:t>С</w:t>
      </w:r>
      <w:r>
        <w:t>-</w:t>
      </w:r>
      <w:r w:rsidR="002947AD">
        <w:t>450</w:t>
      </w:r>
      <w:bookmarkEnd w:id="213"/>
    </w:p>
    <w:p w:rsidR="002F682A" w:rsidRDefault="002F682A" w:rsidP="002F682A">
      <w:r>
        <w:t>Проинициализируйте схему, для того чтобы проверить верность введенного кода и переустановить значения для свойств элементов внутри субмодели (тех, которые устанавливаются программно в блоке инициализации).</w:t>
      </w:r>
    </w:p>
    <w:p w:rsidR="002F682A" w:rsidRDefault="002F682A" w:rsidP="002F682A">
      <w:r>
        <w:t>Теперь, т.к. в П</w:t>
      </w:r>
      <w:r w:rsidR="007B5498">
        <w:t>С-450</w:t>
      </w:r>
      <w:r>
        <w:t xml:space="preserve"> пар подаётся с другими параметрами, и подогреваемая вода тоже имеет другую температуру, и трубопроводы подвода-отвода другого диаметра, измените следующие свойства в элементах модели:</w:t>
      </w:r>
    </w:p>
    <w:tbl>
      <w:tblPr>
        <w:tblStyle w:val="af1"/>
        <w:tblW w:w="0" w:type="auto"/>
        <w:tblLook w:val="04A0" w:firstRow="1" w:lastRow="0" w:firstColumn="1" w:lastColumn="0" w:noHBand="0" w:noVBand="1"/>
      </w:tblPr>
      <w:tblGrid>
        <w:gridCol w:w="3578"/>
        <w:gridCol w:w="6616"/>
      </w:tblGrid>
      <w:tr w:rsidR="004A6E96" w:rsidTr="004A6E96">
        <w:tc>
          <w:tcPr>
            <w:tcW w:w="3652" w:type="dxa"/>
          </w:tcPr>
          <w:p w:rsidR="004A6E96" w:rsidRPr="00846504" w:rsidRDefault="004A6E96" w:rsidP="00BD5E8F">
            <w:pPr>
              <w:pStyle w:val="0"/>
            </w:pPr>
            <w:r>
              <w:t>Канал подвода пара</w:t>
            </w:r>
          </w:p>
        </w:tc>
        <w:tc>
          <w:tcPr>
            <w:tcW w:w="6768" w:type="dxa"/>
          </w:tcPr>
          <w:p w:rsidR="004A6E96" w:rsidRDefault="004A6E96" w:rsidP="00BD5E8F">
            <w:pPr>
              <w:pStyle w:val="0"/>
            </w:pPr>
            <w:r>
              <w:t xml:space="preserve">Гидравлический диаметр: </w:t>
            </w:r>
            <w:r w:rsidRPr="00846504">
              <w:rPr>
                <w:b/>
                <w:bCs/>
              </w:rPr>
              <w:t>«</w:t>
            </w:r>
            <w:r w:rsidRPr="000A7B45">
              <w:rPr>
                <w:b/>
                <w:bCs/>
              </w:rPr>
              <w:t>0.</w:t>
            </w:r>
            <w:r>
              <w:rPr>
                <w:b/>
                <w:bCs/>
              </w:rPr>
              <w:t>5</w:t>
            </w:r>
            <w:r w:rsidRPr="00846504">
              <w:rPr>
                <w:b/>
                <w:bCs/>
              </w:rPr>
              <w:t>»</w:t>
            </w:r>
          </w:p>
          <w:p w:rsidR="004A6E96" w:rsidRPr="006A5AF8" w:rsidRDefault="004A6E96" w:rsidP="00BD5E8F">
            <w:pPr>
              <w:pStyle w:val="0"/>
              <w:rPr>
                <w:b/>
                <w:bCs/>
              </w:rPr>
            </w:pPr>
            <w:r>
              <w:t xml:space="preserve">Проходное сечение: </w:t>
            </w:r>
            <w:r w:rsidRPr="00846504">
              <w:rPr>
                <w:b/>
                <w:bCs/>
              </w:rPr>
              <w:t>«</w:t>
            </w:r>
            <w:r w:rsidR="002A4127">
              <w:rPr>
                <w:b/>
                <w:bCs/>
              </w:rPr>
              <w:t>0.19635</w:t>
            </w:r>
            <w:r w:rsidRPr="00846504">
              <w:rPr>
                <w:b/>
                <w:bCs/>
              </w:rPr>
              <w:t>»</w:t>
            </w:r>
          </w:p>
          <w:p w:rsidR="004A6E96" w:rsidRPr="00645AE2" w:rsidRDefault="004A6E96" w:rsidP="00BD5E8F">
            <w:pPr>
              <w:pStyle w:val="0"/>
              <w:rPr>
                <w:b/>
                <w:bCs/>
              </w:rPr>
            </w:pPr>
            <w:r>
              <w:t xml:space="preserve">Прямое местное сопротивление: </w:t>
            </w:r>
            <w:r w:rsidRPr="00846504">
              <w:rPr>
                <w:b/>
                <w:bCs/>
              </w:rPr>
              <w:t>«</w:t>
            </w:r>
            <w:r w:rsidRPr="000A7B45">
              <w:rPr>
                <w:b/>
                <w:bCs/>
              </w:rPr>
              <w:t>1</w:t>
            </w:r>
            <w:r w:rsidRPr="00846504">
              <w:rPr>
                <w:b/>
                <w:bCs/>
              </w:rPr>
              <w:t>»</w:t>
            </w:r>
          </w:p>
          <w:p w:rsidR="004A6E96" w:rsidRDefault="004A6E96" w:rsidP="00BD5E8F">
            <w:pPr>
              <w:pStyle w:val="0"/>
              <w:rPr>
                <w:b/>
                <w:bCs/>
              </w:rPr>
            </w:pPr>
            <w:r>
              <w:t xml:space="preserve">Обратное местное сопротивление: </w:t>
            </w:r>
            <w:r w:rsidRPr="00846504">
              <w:rPr>
                <w:b/>
                <w:bCs/>
              </w:rPr>
              <w:t>«</w:t>
            </w:r>
            <w:r w:rsidRPr="000A7B45">
              <w:rPr>
                <w:b/>
                <w:bCs/>
              </w:rPr>
              <w:t>1</w:t>
            </w:r>
            <w:r w:rsidRPr="00846504">
              <w:rPr>
                <w:b/>
                <w:bCs/>
              </w:rPr>
              <w:t>»</w:t>
            </w:r>
          </w:p>
          <w:p w:rsidR="004A6E96" w:rsidRPr="00645AE2" w:rsidRDefault="004A6E96" w:rsidP="00BD5E8F">
            <w:pPr>
              <w:pStyle w:val="0"/>
              <w:rPr>
                <w:b/>
                <w:bCs/>
              </w:rPr>
            </w:pPr>
            <w:r>
              <w:t xml:space="preserve">Толщина стенки: </w:t>
            </w:r>
            <w:r>
              <w:rPr>
                <w:b/>
                <w:bCs/>
              </w:rPr>
              <w:t>«</w:t>
            </w:r>
            <w:r w:rsidRPr="0018763F">
              <w:rPr>
                <w:b/>
                <w:bCs/>
              </w:rPr>
              <w:t>0.00</w:t>
            </w:r>
            <w:r w:rsidR="002A4127">
              <w:rPr>
                <w:b/>
                <w:bCs/>
              </w:rPr>
              <w:t>5</w:t>
            </w:r>
            <w:r w:rsidRPr="00846504">
              <w:rPr>
                <w:b/>
                <w:bCs/>
              </w:rPr>
              <w:t>»</w:t>
            </w:r>
          </w:p>
          <w:p w:rsidR="004A6E96" w:rsidRDefault="004A6E96" w:rsidP="00BD5E8F">
            <w:pPr>
              <w:pStyle w:val="0"/>
            </w:pPr>
            <w:r>
              <w:t xml:space="preserve">Поверхность теплообмена: </w:t>
            </w:r>
            <w:r w:rsidRPr="00846504">
              <w:rPr>
                <w:b/>
                <w:bCs/>
              </w:rPr>
              <w:t>«</w:t>
            </w:r>
            <w:r w:rsidR="002A4127" w:rsidRPr="002A4127">
              <w:rPr>
                <w:b/>
                <w:bCs/>
              </w:rPr>
              <w:t>7.85398</w:t>
            </w:r>
            <w:r w:rsidRPr="00846504">
              <w:rPr>
                <w:b/>
                <w:bCs/>
              </w:rPr>
              <w:t>»</w:t>
            </w:r>
          </w:p>
          <w:p w:rsidR="004A6E96" w:rsidRPr="00727086" w:rsidRDefault="004A6E96" w:rsidP="00BD5E8F">
            <w:pPr>
              <w:pStyle w:val="0"/>
              <w:rPr>
                <w:b/>
                <w:bCs/>
              </w:rPr>
            </w:pPr>
            <w:r>
              <w:t xml:space="preserve">Длина: </w:t>
            </w:r>
            <w:r>
              <w:rPr>
                <w:b/>
                <w:bCs/>
              </w:rPr>
              <w:t>«5.0</w:t>
            </w:r>
            <w:r w:rsidRPr="00846504">
              <w:rPr>
                <w:b/>
                <w:bCs/>
              </w:rPr>
              <w:t>»</w:t>
            </w:r>
          </w:p>
        </w:tc>
      </w:tr>
      <w:tr w:rsidR="00D445D2" w:rsidTr="004A6E96">
        <w:tc>
          <w:tcPr>
            <w:tcW w:w="3652" w:type="dxa"/>
            <w:tcBorders>
              <w:bottom w:val="single" w:sz="4" w:space="0" w:color="auto"/>
            </w:tcBorders>
          </w:tcPr>
          <w:p w:rsidR="00D445D2" w:rsidRPr="00846504" w:rsidRDefault="00D445D2" w:rsidP="00D445D2">
            <w:pPr>
              <w:pStyle w:val="0"/>
            </w:pPr>
            <w:r>
              <w:t>Канал отвода конденсата, канал подачи воды (справа от подогревателя), канал отвода воды (слева от подогревателя)</w:t>
            </w:r>
          </w:p>
        </w:tc>
        <w:tc>
          <w:tcPr>
            <w:tcW w:w="6768" w:type="dxa"/>
            <w:tcBorders>
              <w:bottom w:val="single" w:sz="4" w:space="0" w:color="auto"/>
            </w:tcBorders>
          </w:tcPr>
          <w:p w:rsidR="00D445D2" w:rsidRPr="00727086" w:rsidRDefault="00D445D2" w:rsidP="00BD5E8F">
            <w:pPr>
              <w:pStyle w:val="0"/>
              <w:rPr>
                <w:b/>
                <w:bCs/>
              </w:rPr>
            </w:pPr>
            <w:r>
              <w:t>Параметры остаются те же, что и в ПВД-3</w:t>
            </w:r>
          </w:p>
        </w:tc>
      </w:tr>
      <w:tr w:rsidR="001E7A61" w:rsidTr="004A6E96">
        <w:tc>
          <w:tcPr>
            <w:tcW w:w="3652" w:type="dxa"/>
            <w:tcBorders>
              <w:bottom w:val="single" w:sz="4" w:space="0" w:color="auto"/>
            </w:tcBorders>
          </w:tcPr>
          <w:p w:rsidR="001E7A61" w:rsidRDefault="001E7A61" w:rsidP="00BD5E8F">
            <w:pPr>
              <w:pStyle w:val="0"/>
            </w:pPr>
            <w:r>
              <w:t>Узел отбора пара</w:t>
            </w:r>
          </w:p>
        </w:tc>
        <w:tc>
          <w:tcPr>
            <w:tcW w:w="6768" w:type="dxa"/>
            <w:tcBorders>
              <w:bottom w:val="single" w:sz="4" w:space="0" w:color="auto"/>
            </w:tcBorders>
          </w:tcPr>
          <w:p w:rsidR="001E7A61" w:rsidRDefault="001E7A61" w:rsidP="00BD5E8F">
            <w:pPr>
              <w:pStyle w:val="0"/>
            </w:pPr>
            <w:r>
              <w:t xml:space="preserve">Давление: </w:t>
            </w:r>
            <w:r w:rsidRPr="001E7A61">
              <w:rPr>
                <w:b/>
              </w:rPr>
              <w:t>«3.6»</w:t>
            </w:r>
          </w:p>
          <w:p w:rsidR="001E7A61" w:rsidRPr="008D0E96" w:rsidRDefault="001E7A61" w:rsidP="001E7A61">
            <w:pPr>
              <w:pStyle w:val="0"/>
            </w:pPr>
            <w:r>
              <w:t xml:space="preserve">Энтальпия: </w:t>
            </w:r>
            <w:r>
              <w:rPr>
                <w:b/>
                <w:bCs/>
              </w:rPr>
              <w:t>«</w:t>
            </w:r>
            <w:r>
              <w:rPr>
                <w:b/>
                <w:bCs/>
                <w:lang w:val="en-US"/>
              </w:rPr>
              <w:t>6</w:t>
            </w:r>
            <w:r>
              <w:rPr>
                <w:b/>
                <w:bCs/>
              </w:rPr>
              <w:t>2</w:t>
            </w:r>
            <w:r>
              <w:rPr>
                <w:b/>
                <w:bCs/>
                <w:lang w:val="en-US"/>
              </w:rPr>
              <w:t>0</w:t>
            </w:r>
            <w:r w:rsidRPr="00846504">
              <w:rPr>
                <w:b/>
                <w:bCs/>
              </w:rPr>
              <w:t>»</w:t>
            </w:r>
          </w:p>
        </w:tc>
      </w:tr>
      <w:tr w:rsidR="00F7572B" w:rsidTr="004A6E96">
        <w:tc>
          <w:tcPr>
            <w:tcW w:w="3652" w:type="dxa"/>
            <w:tcBorders>
              <w:bottom w:val="single" w:sz="4" w:space="0" w:color="auto"/>
            </w:tcBorders>
          </w:tcPr>
          <w:p w:rsidR="00F7572B" w:rsidRDefault="00F7572B" w:rsidP="00BD5E8F">
            <w:pPr>
              <w:pStyle w:val="0"/>
            </w:pPr>
            <w:r>
              <w:t>Узел подачи воды на подогрев</w:t>
            </w:r>
          </w:p>
        </w:tc>
        <w:tc>
          <w:tcPr>
            <w:tcW w:w="6768" w:type="dxa"/>
            <w:tcBorders>
              <w:bottom w:val="single" w:sz="4" w:space="0" w:color="auto"/>
            </w:tcBorders>
          </w:tcPr>
          <w:p w:rsidR="00F7572B" w:rsidRDefault="00F7572B" w:rsidP="00BD5E8F">
            <w:pPr>
              <w:pStyle w:val="0"/>
            </w:pPr>
            <w:r>
              <w:t xml:space="preserve">Давление: </w:t>
            </w:r>
            <w:r>
              <w:rPr>
                <w:b/>
                <w:bCs/>
              </w:rPr>
              <w:t>«25</w:t>
            </w:r>
            <w:r w:rsidRPr="00846504">
              <w:rPr>
                <w:b/>
                <w:bCs/>
              </w:rPr>
              <w:t>»</w:t>
            </w:r>
          </w:p>
          <w:p w:rsidR="00F7572B" w:rsidRPr="008D0E96" w:rsidRDefault="00F7572B" w:rsidP="00F7572B">
            <w:pPr>
              <w:pStyle w:val="0"/>
            </w:pPr>
            <w:r>
              <w:t xml:space="preserve">Энтальпия: </w:t>
            </w:r>
            <w:r>
              <w:rPr>
                <w:b/>
                <w:bCs/>
              </w:rPr>
              <w:t>«</w:t>
            </w:r>
            <w:r>
              <w:rPr>
                <w:b/>
                <w:bCs/>
                <w:lang w:val="en-US"/>
              </w:rPr>
              <w:t>Tc1</w:t>
            </w:r>
            <w:r w:rsidRPr="00846504">
              <w:rPr>
                <w:b/>
                <w:bCs/>
              </w:rPr>
              <w:t>»</w:t>
            </w:r>
          </w:p>
        </w:tc>
      </w:tr>
      <w:tr w:rsidR="00F7572B" w:rsidRPr="00846504" w:rsidTr="004A6E96">
        <w:trPr>
          <w:trHeight w:val="189"/>
        </w:trPr>
        <w:tc>
          <w:tcPr>
            <w:tcW w:w="3652" w:type="dxa"/>
            <w:tcBorders>
              <w:bottom w:val="single" w:sz="4" w:space="0" w:color="auto"/>
            </w:tcBorders>
          </w:tcPr>
          <w:p w:rsidR="00F7572B" w:rsidRDefault="00F7572B" w:rsidP="00BD5E8F">
            <w:pPr>
              <w:pStyle w:val="0"/>
            </w:pPr>
            <w:r>
              <w:t>Узел отбора подогретой воды</w:t>
            </w:r>
          </w:p>
        </w:tc>
        <w:tc>
          <w:tcPr>
            <w:tcW w:w="6768" w:type="dxa"/>
            <w:tcBorders>
              <w:bottom w:val="single" w:sz="4" w:space="0" w:color="auto"/>
            </w:tcBorders>
          </w:tcPr>
          <w:p w:rsidR="00F7572B" w:rsidRDefault="00F7572B" w:rsidP="00BD5E8F">
            <w:pPr>
              <w:pStyle w:val="0"/>
            </w:pPr>
            <w:r>
              <w:t>Параметры остаются те же, что и в ПВД-3</w:t>
            </w:r>
          </w:p>
        </w:tc>
      </w:tr>
      <w:tr w:rsidR="00F7572B" w:rsidRPr="00846504" w:rsidTr="004A6E96">
        <w:tc>
          <w:tcPr>
            <w:tcW w:w="3652" w:type="dxa"/>
            <w:tcBorders>
              <w:top w:val="single" w:sz="4" w:space="0" w:color="auto"/>
            </w:tcBorders>
          </w:tcPr>
          <w:p w:rsidR="00F7572B" w:rsidRDefault="00F7572B" w:rsidP="00BD5E8F">
            <w:pPr>
              <w:pStyle w:val="0"/>
            </w:pPr>
            <w:r>
              <w:t>Узел отбора конденсата</w:t>
            </w:r>
          </w:p>
        </w:tc>
        <w:tc>
          <w:tcPr>
            <w:tcW w:w="6768" w:type="dxa"/>
            <w:tcBorders>
              <w:top w:val="single" w:sz="4" w:space="0" w:color="auto"/>
            </w:tcBorders>
          </w:tcPr>
          <w:p w:rsidR="00F7572B" w:rsidRDefault="00F7572B" w:rsidP="00BD5E8F">
            <w:pPr>
              <w:pStyle w:val="0"/>
            </w:pPr>
            <w:r>
              <w:t>Параметры остаются те же, что и в ПВД-3</w:t>
            </w:r>
          </w:p>
        </w:tc>
      </w:tr>
      <w:tr w:rsidR="00427B9B" w:rsidRPr="00846504" w:rsidTr="004A6E96">
        <w:tc>
          <w:tcPr>
            <w:tcW w:w="3652" w:type="dxa"/>
          </w:tcPr>
          <w:p w:rsidR="00427B9B" w:rsidRDefault="00427B9B" w:rsidP="00BD5E8F">
            <w:pPr>
              <w:pStyle w:val="0"/>
            </w:pPr>
            <w:r>
              <w:t>Бак</w:t>
            </w:r>
          </w:p>
        </w:tc>
        <w:tc>
          <w:tcPr>
            <w:tcW w:w="6768" w:type="dxa"/>
          </w:tcPr>
          <w:p w:rsidR="00427B9B" w:rsidRPr="00D226A7" w:rsidRDefault="007D20E3" w:rsidP="00BD5E8F">
            <w:pPr>
              <w:pStyle w:val="0"/>
              <w:rPr>
                <w:lang w:val="en-US"/>
              </w:rPr>
            </w:pPr>
            <w:r>
              <w:t xml:space="preserve">Давление: </w:t>
            </w:r>
            <w:r w:rsidRPr="001E7A61">
              <w:rPr>
                <w:b/>
              </w:rPr>
              <w:t>«3.6»</w:t>
            </w:r>
          </w:p>
        </w:tc>
      </w:tr>
      <w:tr w:rsidR="00427B9B" w:rsidRPr="00846504" w:rsidTr="004A6E96">
        <w:tc>
          <w:tcPr>
            <w:tcW w:w="3652" w:type="dxa"/>
          </w:tcPr>
          <w:p w:rsidR="00427B9B" w:rsidRPr="006E733E" w:rsidRDefault="00427B9B" w:rsidP="00BD5E8F">
            <w:pPr>
              <w:pStyle w:val="0"/>
            </w:pPr>
            <w:r>
              <w:t>Верхний узел бака</w:t>
            </w:r>
          </w:p>
        </w:tc>
        <w:tc>
          <w:tcPr>
            <w:tcW w:w="6768" w:type="dxa"/>
          </w:tcPr>
          <w:p w:rsidR="00427B9B" w:rsidRDefault="00D226A7" w:rsidP="00BD5E8F">
            <w:pPr>
              <w:pStyle w:val="0"/>
            </w:pPr>
            <w:r>
              <w:t>Параметры остаются те же, что и в ПВД-3</w:t>
            </w:r>
          </w:p>
        </w:tc>
      </w:tr>
      <w:tr w:rsidR="00427B9B" w:rsidRPr="00846504" w:rsidTr="004A6E96">
        <w:tc>
          <w:tcPr>
            <w:tcW w:w="3652" w:type="dxa"/>
          </w:tcPr>
          <w:p w:rsidR="00427B9B" w:rsidRDefault="00427B9B" w:rsidP="00BD5E8F">
            <w:pPr>
              <w:pStyle w:val="0"/>
            </w:pPr>
            <w:r>
              <w:t>Нижний узел бака</w:t>
            </w:r>
          </w:p>
        </w:tc>
        <w:tc>
          <w:tcPr>
            <w:tcW w:w="6768" w:type="dxa"/>
          </w:tcPr>
          <w:p w:rsidR="00427B9B" w:rsidRDefault="00D226A7" w:rsidP="00BD5E8F">
            <w:pPr>
              <w:pStyle w:val="0"/>
            </w:pPr>
            <w:r>
              <w:t>Параметры остаются те же, что и в ПВД-3</w:t>
            </w:r>
          </w:p>
        </w:tc>
      </w:tr>
    </w:tbl>
    <w:p w:rsidR="002F682A" w:rsidRDefault="0034081A" w:rsidP="002F682A">
      <w:pPr>
        <w:pStyle w:val="3"/>
      </w:pPr>
      <w:bookmarkStart w:id="214" w:name="_Toc369869701"/>
      <w:r>
        <w:t>Параметры расчета ПС</w:t>
      </w:r>
      <w:r w:rsidR="002F682A">
        <w:t>-</w:t>
      </w:r>
      <w:r>
        <w:t>450</w:t>
      </w:r>
      <w:bookmarkEnd w:id="214"/>
    </w:p>
    <w:p w:rsidR="002F682A" w:rsidRDefault="002F682A" w:rsidP="002F682A">
      <w:r>
        <w:t xml:space="preserve">Параметры расчета (имя проекта) мы уже изменили в самом начале создания, при копировании модели. Больше ничего менять не </w:t>
      </w:r>
      <w:r w:rsidR="0034081A">
        <w:t>требуется</w:t>
      </w:r>
      <w:r>
        <w:t>.</w:t>
      </w:r>
    </w:p>
    <w:p w:rsidR="002F682A" w:rsidRDefault="002F682A" w:rsidP="002F682A">
      <w:pPr>
        <w:pStyle w:val="3"/>
      </w:pPr>
      <w:bookmarkStart w:id="215" w:name="_Toc369869702"/>
      <w:r>
        <w:t>Номинальное состояние П</w:t>
      </w:r>
      <w:r w:rsidR="00850A70">
        <w:t>С-450</w:t>
      </w:r>
      <w:bookmarkEnd w:id="215"/>
    </w:p>
    <w:p w:rsidR="002F682A" w:rsidRPr="00667920" w:rsidRDefault="002F682A" w:rsidP="002F682A">
      <w:r>
        <w:t>Теперь, внеся эти минимальные изменения, можно запустить схему на расчёт. Через 200-400 секунд расчета должно установиться номинальное состояние, сходное с рисунком</w:t>
      </w:r>
      <w:r w:rsidR="00B01146">
        <w:t xml:space="preserve"> </w:t>
      </w:r>
      <w:r>
        <w:t>.</w:t>
      </w:r>
    </w:p>
    <w:p w:rsidR="002F682A" w:rsidRPr="001A0DC6" w:rsidRDefault="004C3264" w:rsidP="002F682A">
      <w:pPr>
        <w:pStyle w:val="a8"/>
      </w:pPr>
      <w:r>
        <w:rPr>
          <w:noProof/>
        </w:rPr>
        <w:lastRenderedPageBreak/>
        <w:drawing>
          <wp:inline distT="0" distB="0" distL="0" distR="0" wp14:anchorId="21F24EBA" wp14:editId="67C2EA2B">
            <wp:extent cx="4467225" cy="4343400"/>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467225" cy="4343400"/>
                    </a:xfrm>
                    <a:prstGeom prst="rect">
                      <a:avLst/>
                    </a:prstGeom>
                  </pic:spPr>
                </pic:pic>
              </a:graphicData>
            </a:graphic>
          </wp:inline>
        </w:drawing>
      </w:r>
    </w:p>
    <w:p w:rsidR="002F682A" w:rsidRDefault="002F682A" w:rsidP="002F682A">
      <w:pPr>
        <w:pStyle w:val="a4"/>
      </w:pPr>
      <w:bookmarkStart w:id="216" w:name="_Toc291248693"/>
      <w:r>
        <w:t xml:space="preserve">Рисунок </w:t>
      </w:r>
      <w:r w:rsidR="00C43823">
        <w:fldChar w:fldCharType="begin"/>
      </w:r>
      <w:r w:rsidR="00C43823">
        <w:instrText xml:space="preserve"> SEQ Рисунок \* ARABIC </w:instrText>
      </w:r>
      <w:r w:rsidR="00C43823">
        <w:fldChar w:fldCharType="separate"/>
      </w:r>
      <w:r w:rsidR="00E1730D">
        <w:rPr>
          <w:noProof/>
        </w:rPr>
        <w:t>71</w:t>
      </w:r>
      <w:r w:rsidR="00C43823">
        <w:rPr>
          <w:noProof/>
        </w:rPr>
        <w:fldChar w:fldCharType="end"/>
      </w:r>
      <w:r>
        <w:t>. Номинальное состояние П</w:t>
      </w:r>
      <w:r w:rsidR="00B01146">
        <w:t>С-450</w:t>
      </w:r>
      <w:bookmarkEnd w:id="216"/>
    </w:p>
    <w:p w:rsidR="002F682A" w:rsidRPr="002F682A" w:rsidRDefault="004C3264" w:rsidP="002F682A">
      <w:r>
        <w:t xml:space="preserve">Сетевая </w:t>
      </w:r>
      <w:r w:rsidR="002F682A">
        <w:t>вода поступает с температурой +</w:t>
      </w:r>
      <w:r>
        <w:t>7</w:t>
      </w:r>
      <w:r w:rsidR="002F682A">
        <w:t xml:space="preserve">0°С, расходом </w:t>
      </w:r>
      <w:r>
        <w:t>420</w:t>
      </w:r>
      <w:r w:rsidR="002F682A">
        <w:t xml:space="preserve"> т</w:t>
      </w:r>
      <w:r w:rsidR="002F682A" w:rsidRPr="00C75312">
        <w:t>/</w:t>
      </w:r>
      <w:r>
        <w:t>ч и подогревается до +13</w:t>
      </w:r>
      <w:r w:rsidR="002F682A">
        <w:t xml:space="preserve">0°С. </w:t>
      </w:r>
      <w:r>
        <w:t>При этом пар с температурой +140°С, давлением 3,6</w:t>
      </w:r>
      <w:r w:rsidR="002F682A">
        <w:t xml:space="preserve"> кгс</w:t>
      </w:r>
      <w:r w:rsidR="002F682A" w:rsidRPr="00F95F5E">
        <w:t>/</w:t>
      </w:r>
      <w:r w:rsidR="002F682A">
        <w:t>см</w:t>
      </w:r>
      <w:r w:rsidR="002F682A" w:rsidRPr="00F95F5E">
        <w:rPr>
          <w:vertAlign w:val="superscript"/>
        </w:rPr>
        <w:t>2</w:t>
      </w:r>
      <w:r w:rsidR="002F682A" w:rsidRPr="00F95F5E">
        <w:t xml:space="preserve"> </w:t>
      </w:r>
      <w:r>
        <w:t>и расходом 53</w:t>
      </w:r>
      <w:r w:rsidR="002F682A">
        <w:t xml:space="preserve"> т</w:t>
      </w:r>
      <w:r w:rsidR="002F682A" w:rsidRPr="00F95F5E">
        <w:t>/</w:t>
      </w:r>
      <w:r w:rsidR="002F682A">
        <w:t>ч</w:t>
      </w:r>
      <w:r w:rsidR="002F682A" w:rsidRPr="00F95F5E">
        <w:t xml:space="preserve"> </w:t>
      </w:r>
      <w:r w:rsidR="002F682A">
        <w:t>конденсиру</w:t>
      </w:r>
      <w:r>
        <w:t>ется и отдаёт 29,5</w:t>
      </w:r>
      <w:r w:rsidR="002F682A">
        <w:t xml:space="preserve"> МВт</w:t>
      </w:r>
      <w:r w:rsidR="002F682A" w:rsidRPr="00F95F5E">
        <w:t xml:space="preserve"> </w:t>
      </w:r>
      <w:r w:rsidR="002F682A">
        <w:t>в подогреватель.</w:t>
      </w:r>
      <w:r>
        <w:t xml:space="preserve"> Расход пара будет отрегулирован в соответствии с номинальными исходными данными на последующих этапах интеграции моделей в единую расчетную схему.</w:t>
      </w:r>
    </w:p>
    <w:p w:rsidR="001751FD" w:rsidRDefault="001751FD" w:rsidP="001751FD">
      <w:pPr>
        <w:pStyle w:val="2"/>
      </w:pPr>
      <w:bookmarkStart w:id="217" w:name="_Toc369869703"/>
      <w:r>
        <w:t>Создание модели пикового подогревателя ПС-450П</w:t>
      </w:r>
      <w:bookmarkEnd w:id="217"/>
    </w:p>
    <w:p w:rsidR="00305405" w:rsidRDefault="00305405" w:rsidP="00305405">
      <w:pPr>
        <w:pStyle w:val="3"/>
      </w:pPr>
      <w:bookmarkStart w:id="218" w:name="_Toc369869704"/>
      <w:r>
        <w:t>Копирование проекта, параметры расчета</w:t>
      </w:r>
      <w:bookmarkEnd w:id="218"/>
    </w:p>
    <w:p w:rsidR="00305405" w:rsidRDefault="00305405" w:rsidP="00305405">
      <w:r>
        <w:t xml:space="preserve">Создайте новый каталог </w:t>
      </w:r>
      <w:r>
        <w:rPr>
          <w:rStyle w:val="a9"/>
        </w:rPr>
        <w:t>«</w:t>
      </w:r>
      <w:r w:rsidRPr="006B3260">
        <w:rPr>
          <w:rStyle w:val="a9"/>
        </w:rPr>
        <w:t>C:\</w:t>
      </w:r>
      <w:r w:rsidRPr="00750607">
        <w:rPr>
          <w:rStyle w:val="a9"/>
          <w:lang w:val="en-US"/>
        </w:rPr>
        <w:t>KTZ</w:t>
      </w:r>
      <w:r w:rsidRPr="006B3260">
        <w:rPr>
          <w:rStyle w:val="a9"/>
        </w:rPr>
        <w:t>\</w:t>
      </w:r>
      <w:r w:rsidRPr="00750607">
        <w:rPr>
          <w:rStyle w:val="a9"/>
          <w:lang w:val="en-US"/>
        </w:rPr>
        <w:t>Turbine</w:t>
      </w:r>
      <w:r w:rsidRPr="006B3260">
        <w:rPr>
          <w:rStyle w:val="a9"/>
        </w:rPr>
        <w:t>\</w:t>
      </w:r>
      <w:r>
        <w:rPr>
          <w:rStyle w:val="a9"/>
        </w:rPr>
        <w:t>Подогреватель пиковый»</w:t>
      </w:r>
      <w:r w:rsidRPr="00DD7C05">
        <w:rPr>
          <w:rStyle w:val="a9"/>
          <w:b w:val="0"/>
        </w:rPr>
        <w:t>.</w:t>
      </w:r>
    </w:p>
    <w:p w:rsidR="00305405" w:rsidRPr="00BF3474" w:rsidRDefault="00305405" w:rsidP="00305405">
      <w:pPr>
        <w:rPr>
          <w:rStyle w:val="a9"/>
          <w:b w:val="0"/>
        </w:rPr>
      </w:pPr>
      <w:r>
        <w:t xml:space="preserve">Откройте файл с моделью ПС-450, созданный в предыдущем разделе, и сохраните его в файл </w:t>
      </w:r>
      <w:r>
        <w:rPr>
          <w:rStyle w:val="a9"/>
        </w:rPr>
        <w:t>«</w:t>
      </w:r>
      <w:r w:rsidRPr="006B3260">
        <w:rPr>
          <w:rStyle w:val="a9"/>
        </w:rPr>
        <w:t>C:\</w:t>
      </w:r>
      <w:r w:rsidRPr="00750607">
        <w:rPr>
          <w:rStyle w:val="a9"/>
          <w:lang w:val="en-US"/>
        </w:rPr>
        <w:t>KTZ</w:t>
      </w:r>
      <w:r w:rsidRPr="006B3260">
        <w:rPr>
          <w:rStyle w:val="a9"/>
        </w:rPr>
        <w:t>\</w:t>
      </w:r>
      <w:r w:rsidRPr="00750607">
        <w:rPr>
          <w:rStyle w:val="a9"/>
          <w:lang w:val="en-US"/>
        </w:rPr>
        <w:t>Turbine</w:t>
      </w:r>
      <w:r w:rsidRPr="006B3260">
        <w:rPr>
          <w:rStyle w:val="a9"/>
        </w:rPr>
        <w:t>\</w:t>
      </w:r>
      <w:r>
        <w:rPr>
          <w:rStyle w:val="a9"/>
        </w:rPr>
        <w:t>Подогреватель пиковый\ПС-450П.</w:t>
      </w:r>
      <w:r>
        <w:rPr>
          <w:rStyle w:val="a9"/>
          <w:lang w:val="en-US"/>
        </w:rPr>
        <w:t>prt</w:t>
      </w:r>
      <w:r>
        <w:rPr>
          <w:rStyle w:val="a9"/>
        </w:rPr>
        <w:t>»</w:t>
      </w:r>
      <w:r w:rsidRPr="002C4D9E">
        <w:rPr>
          <w:rStyle w:val="a9"/>
          <w:b w:val="0"/>
        </w:rPr>
        <w:t>.</w:t>
      </w:r>
    </w:p>
    <w:p w:rsidR="00305405" w:rsidRDefault="00305405" w:rsidP="00305405">
      <w:r>
        <w:rPr>
          <w:rStyle w:val="a9"/>
          <w:b w:val="0"/>
        </w:rPr>
        <w:t xml:space="preserve">Переименуйте описательные параметры проекта: в параметрах расчёта измените </w:t>
      </w:r>
      <w:r>
        <w:t xml:space="preserve">имя проекта ТРР на: </w:t>
      </w:r>
      <w:r w:rsidRPr="00940E37">
        <w:rPr>
          <w:b/>
        </w:rPr>
        <w:t>«</w:t>
      </w:r>
      <w:r>
        <w:rPr>
          <w:b/>
          <w:lang w:val="en-US"/>
        </w:rPr>
        <w:t>ps</w:t>
      </w:r>
      <w:r>
        <w:rPr>
          <w:b/>
        </w:rPr>
        <w:t>_</w:t>
      </w:r>
      <w:r w:rsidRPr="00DD7C05">
        <w:rPr>
          <w:b/>
        </w:rPr>
        <w:t>450</w:t>
      </w:r>
      <w:r>
        <w:rPr>
          <w:b/>
          <w:lang w:val="en-US"/>
        </w:rPr>
        <w:t>p</w:t>
      </w:r>
      <w:r w:rsidRPr="00940E37">
        <w:rPr>
          <w:b/>
        </w:rPr>
        <w:t>»</w:t>
      </w:r>
      <w:r w:rsidRPr="002C4D9E">
        <w:t>, а</w:t>
      </w:r>
      <w:r>
        <w:t xml:space="preserve"> имя субмодели – на </w:t>
      </w:r>
      <w:r w:rsidRPr="002C4D9E">
        <w:rPr>
          <w:b/>
        </w:rPr>
        <w:t>«</w:t>
      </w:r>
      <w:r>
        <w:rPr>
          <w:b/>
          <w:lang w:val="en-US"/>
        </w:rPr>
        <w:t>PS</w:t>
      </w:r>
      <w:r>
        <w:rPr>
          <w:b/>
        </w:rPr>
        <w:t>_</w:t>
      </w:r>
      <w:r w:rsidRPr="00DD7C05">
        <w:rPr>
          <w:b/>
        </w:rPr>
        <w:t>450</w:t>
      </w:r>
      <w:r>
        <w:rPr>
          <w:b/>
          <w:lang w:val="en-US"/>
        </w:rPr>
        <w:t>P</w:t>
      </w:r>
      <w:r w:rsidRPr="002C4D9E">
        <w:rPr>
          <w:b/>
        </w:rPr>
        <w:t>»</w:t>
      </w:r>
      <w:r w:rsidRPr="002C4D9E">
        <w:t xml:space="preserve"> и</w:t>
      </w:r>
      <w:r>
        <w:t xml:space="preserve"> переименуйте подпись к субмодели на </w:t>
      </w:r>
      <w:r>
        <w:rPr>
          <w:b/>
        </w:rPr>
        <w:t>«ПС-450П</w:t>
      </w:r>
      <w:r w:rsidRPr="00A8527D">
        <w:rPr>
          <w:b/>
        </w:rPr>
        <w:t>»</w:t>
      </w:r>
      <w:r>
        <w:t>. С</w:t>
      </w:r>
      <w:r w:rsidRPr="002C4D9E">
        <w:t>охраните проект</w:t>
      </w:r>
      <w:r>
        <w:t>.</w:t>
      </w:r>
    </w:p>
    <w:p w:rsidR="00305405" w:rsidRDefault="00305405" w:rsidP="00305405">
      <w:r>
        <w:t>Таким образом мы только что создали в новом файле модель пикового подогревателя, как копию модели ПС-450. Далее мы займёмся преобразованием модели – т.е. изменением только тех частей модели, которые требуется изменить. Большая часть останется такой же, как и в П</w:t>
      </w:r>
      <w:r>
        <w:rPr>
          <w:lang w:val="en-US"/>
        </w:rPr>
        <w:t>C-450</w:t>
      </w:r>
      <w:r>
        <w:t>.</w:t>
      </w:r>
    </w:p>
    <w:p w:rsidR="00305405" w:rsidRDefault="00305405" w:rsidP="00305405">
      <w:pPr>
        <w:pStyle w:val="3"/>
      </w:pPr>
      <w:bookmarkStart w:id="219" w:name="_Toc369869705"/>
      <w:r>
        <w:lastRenderedPageBreak/>
        <w:t>Глобальные параметры</w:t>
      </w:r>
      <w:bookmarkEnd w:id="219"/>
    </w:p>
    <w:p w:rsidR="00305405" w:rsidRPr="00F10A3F" w:rsidRDefault="00305405" w:rsidP="00305405">
      <w:r>
        <w:t>В модели ПС-450</w:t>
      </w:r>
      <w:r w:rsidR="009E6A59">
        <w:t>П</w:t>
      </w:r>
      <w:r>
        <w:t xml:space="preserve"> будет два глобальных параметра: расход и температура подогреваемой воды. Измените их </w:t>
      </w:r>
      <w:r w:rsidR="009E6A59">
        <w:t xml:space="preserve">имена и </w:t>
      </w:r>
      <w:r>
        <w:t>значения, в соответствии с рисунком</w:t>
      </w:r>
      <w:r w:rsidR="00FC5D0E">
        <w:t xml:space="preserve"> </w:t>
      </w:r>
      <w:r w:rsidR="00FC5D0E">
        <w:fldChar w:fldCharType="begin"/>
      </w:r>
      <w:r w:rsidR="00FC5D0E">
        <w:instrText xml:space="preserve"> REF _Ref282335174 \h </w:instrText>
      </w:r>
      <w:r w:rsidR="00FC5D0E">
        <w:fldChar w:fldCharType="separate"/>
      </w:r>
      <w:r w:rsidR="00E1730D">
        <w:t xml:space="preserve">Рисунок </w:t>
      </w:r>
      <w:r w:rsidR="00E1730D">
        <w:rPr>
          <w:noProof/>
        </w:rPr>
        <w:t>72</w:t>
      </w:r>
      <w:r w:rsidR="00FC5D0E">
        <w:fldChar w:fldCharType="end"/>
      </w:r>
      <w:r>
        <w:t>. В П</w:t>
      </w:r>
      <w:r w:rsidR="00FC5D0E">
        <w:t>С-450П</w:t>
      </w:r>
      <w:r>
        <w:t xml:space="preserve"> вода на подогрев поступает с </w:t>
      </w:r>
      <w:r w:rsidR="00FC5D0E">
        <w:t xml:space="preserve">другим </w:t>
      </w:r>
      <w:r>
        <w:t xml:space="preserve">расходом </w:t>
      </w:r>
      <w:r w:rsidR="00FC5D0E">
        <w:t>840</w:t>
      </w:r>
      <w:r>
        <w:t xml:space="preserve"> т</w:t>
      </w:r>
      <w:r w:rsidRPr="00F10A3F">
        <w:t>/</w:t>
      </w:r>
      <w:r w:rsidR="00FC5D0E">
        <w:t xml:space="preserve">ч и </w:t>
      </w:r>
      <w:r>
        <w:t xml:space="preserve">температурой </w:t>
      </w:r>
      <w:r w:rsidR="00FC5D0E">
        <w:t>+</w:t>
      </w:r>
      <w:r>
        <w:t>130°С.</w:t>
      </w:r>
    </w:p>
    <w:p w:rsidR="00305405" w:rsidRDefault="00305405" w:rsidP="00305405">
      <w:pPr>
        <w:pStyle w:val="a8"/>
      </w:pPr>
      <w:r>
        <w:rPr>
          <w:noProof/>
        </w:rPr>
        <w:drawing>
          <wp:inline distT="0" distB="0" distL="0" distR="0" wp14:anchorId="3B9E6118" wp14:editId="45FF97A8">
            <wp:extent cx="6477000" cy="390525"/>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77000" cy="390525"/>
                    </a:xfrm>
                    <a:prstGeom prst="rect">
                      <a:avLst/>
                    </a:prstGeom>
                    <a:noFill/>
                    <a:ln>
                      <a:noFill/>
                    </a:ln>
                  </pic:spPr>
                </pic:pic>
              </a:graphicData>
            </a:graphic>
          </wp:inline>
        </w:drawing>
      </w:r>
    </w:p>
    <w:p w:rsidR="00305405" w:rsidRDefault="00305405" w:rsidP="00305405">
      <w:pPr>
        <w:pStyle w:val="a4"/>
      </w:pPr>
      <w:bookmarkStart w:id="220" w:name="_Ref282335174"/>
      <w:bookmarkStart w:id="221" w:name="_Toc291248694"/>
      <w:r>
        <w:t xml:space="preserve">Рисунок </w:t>
      </w:r>
      <w:r w:rsidR="00C43823">
        <w:fldChar w:fldCharType="begin"/>
      </w:r>
      <w:r w:rsidR="00C43823">
        <w:instrText xml:space="preserve"> SEQ Рисунок \* ARABIC </w:instrText>
      </w:r>
      <w:r w:rsidR="00C43823">
        <w:fldChar w:fldCharType="separate"/>
      </w:r>
      <w:r w:rsidR="00E1730D">
        <w:rPr>
          <w:noProof/>
        </w:rPr>
        <w:t>72</w:t>
      </w:r>
      <w:r w:rsidR="00C43823">
        <w:rPr>
          <w:noProof/>
        </w:rPr>
        <w:fldChar w:fldCharType="end"/>
      </w:r>
      <w:bookmarkEnd w:id="220"/>
      <w:r>
        <w:t>. Глобальные параметры ПС-450</w:t>
      </w:r>
      <w:r w:rsidR="009E6A59">
        <w:t>П</w:t>
      </w:r>
      <w:bookmarkEnd w:id="221"/>
    </w:p>
    <w:p w:rsidR="00305405" w:rsidRDefault="00305405" w:rsidP="00305405">
      <w:r>
        <w:t>Код во вкладке «Параметры» изменит</w:t>
      </w:r>
      <w:r w:rsidR="00FC5D0E">
        <w:t>е</w:t>
      </w:r>
      <w:r>
        <w:t xml:space="preserve">, т.к. </w:t>
      </w:r>
      <w:r w:rsidR="00FC5D0E">
        <w:t xml:space="preserve">поменялись </w:t>
      </w:r>
      <w:r>
        <w:t>имена глобальных параметров:</w:t>
      </w:r>
    </w:p>
    <w:tbl>
      <w:tblPr>
        <w:tblStyle w:val="af1"/>
        <w:tblW w:w="0" w:type="auto"/>
        <w:tblLook w:val="04A0" w:firstRow="1" w:lastRow="0" w:firstColumn="1" w:lastColumn="0" w:noHBand="0" w:noVBand="1"/>
      </w:tblPr>
      <w:tblGrid>
        <w:gridCol w:w="10199"/>
      </w:tblGrid>
      <w:tr w:rsidR="00305405" w:rsidRPr="00D84DAA" w:rsidTr="00BD5E8F">
        <w:tc>
          <w:tcPr>
            <w:tcW w:w="10420" w:type="dxa"/>
            <w:tcBorders>
              <w:top w:val="nil"/>
              <w:left w:val="single" w:sz="4" w:space="0" w:color="auto"/>
              <w:bottom w:val="nil"/>
              <w:right w:val="nil"/>
            </w:tcBorders>
          </w:tcPr>
          <w:p w:rsidR="00305405" w:rsidRPr="00282EBC" w:rsidRDefault="00305405" w:rsidP="00BD5E8F">
            <w:pPr>
              <w:pStyle w:val="0"/>
              <w:rPr>
                <w:rStyle w:val="af"/>
                <w:lang w:val="en-US"/>
              </w:rPr>
            </w:pPr>
            <w:r w:rsidRPr="007B2936">
              <w:rPr>
                <w:rStyle w:val="af"/>
                <w:b/>
                <w:lang w:val="en-US"/>
              </w:rPr>
              <w:t>if</w:t>
            </w:r>
            <w:r w:rsidRPr="00282EBC">
              <w:rPr>
                <w:rStyle w:val="af"/>
                <w:lang w:val="en-US"/>
              </w:rPr>
              <w:t xml:space="preserve"> </w:t>
            </w:r>
            <w:r w:rsidRPr="007B2936">
              <w:rPr>
                <w:rStyle w:val="af"/>
                <w:lang w:val="en-US"/>
              </w:rPr>
              <w:t>Binc</w:t>
            </w:r>
            <w:r w:rsidRPr="00965A5B">
              <w:rPr>
                <w:rStyle w:val="af"/>
                <w:lang w:val="en-US"/>
              </w:rPr>
              <w:t>1</w:t>
            </w:r>
            <w:r w:rsidRPr="00282EBC">
              <w:rPr>
                <w:rStyle w:val="af"/>
                <w:lang w:val="en-US"/>
              </w:rPr>
              <w:t>.</w:t>
            </w:r>
            <w:r w:rsidRPr="007B2936">
              <w:rPr>
                <w:rStyle w:val="af"/>
                <w:lang w:val="en-US"/>
              </w:rPr>
              <w:t>Down</w:t>
            </w:r>
            <w:r w:rsidRPr="00282EBC">
              <w:rPr>
                <w:rStyle w:val="af"/>
                <w:lang w:val="en-US"/>
              </w:rPr>
              <w:t xml:space="preserve"> </w:t>
            </w:r>
            <w:r w:rsidRPr="007B2936">
              <w:rPr>
                <w:rStyle w:val="af"/>
                <w:b/>
                <w:lang w:val="en-US"/>
              </w:rPr>
              <w:t>then</w:t>
            </w:r>
            <w:r w:rsidRPr="00282EBC">
              <w:rPr>
                <w:rStyle w:val="af"/>
                <w:lang w:val="en-US"/>
              </w:rPr>
              <w:t xml:space="preserve"> </w:t>
            </w:r>
            <w:r w:rsidRPr="007B2936">
              <w:rPr>
                <w:rStyle w:val="af"/>
                <w:lang w:val="en-US"/>
              </w:rPr>
              <w:t>G</w:t>
            </w:r>
            <w:r w:rsidR="00B95A35" w:rsidRPr="00B95A35">
              <w:rPr>
                <w:rStyle w:val="af"/>
              </w:rPr>
              <w:t>пик</w:t>
            </w:r>
            <w:r w:rsidRPr="00282EBC">
              <w:rPr>
                <w:rStyle w:val="af"/>
                <w:lang w:val="en-US"/>
              </w:rPr>
              <w:t xml:space="preserve"> = </w:t>
            </w:r>
            <w:r w:rsidRPr="007B2936">
              <w:rPr>
                <w:rStyle w:val="af"/>
                <w:lang w:val="en-US"/>
              </w:rPr>
              <w:t>G</w:t>
            </w:r>
            <w:r w:rsidR="00B95A35" w:rsidRPr="00B95A35">
              <w:rPr>
                <w:rStyle w:val="af"/>
              </w:rPr>
              <w:t>пик</w:t>
            </w:r>
            <w:r w:rsidRPr="00282EBC">
              <w:rPr>
                <w:rStyle w:val="af"/>
                <w:lang w:val="en-US"/>
              </w:rPr>
              <w:t>+</w:t>
            </w:r>
            <w:r w:rsidRPr="00282EBC">
              <w:rPr>
                <w:rStyle w:val="af"/>
                <w:color w:val="0070C0"/>
                <w:lang w:val="en-US"/>
              </w:rPr>
              <w:t>0.1</w:t>
            </w:r>
            <w:r w:rsidRPr="00282EBC">
              <w:rPr>
                <w:rStyle w:val="af"/>
                <w:lang w:val="en-US"/>
              </w:rPr>
              <w:t>;</w:t>
            </w:r>
          </w:p>
          <w:p w:rsidR="00305405" w:rsidRPr="007B2936" w:rsidRDefault="00305405" w:rsidP="00BD5E8F">
            <w:pPr>
              <w:pStyle w:val="0"/>
              <w:rPr>
                <w:rStyle w:val="af"/>
                <w:lang w:val="en-US"/>
              </w:rPr>
            </w:pPr>
            <w:r w:rsidRPr="007B2936">
              <w:rPr>
                <w:rStyle w:val="af"/>
                <w:b/>
                <w:lang w:val="en-US"/>
              </w:rPr>
              <w:t>if</w:t>
            </w:r>
            <w:r w:rsidRPr="00282EBC">
              <w:rPr>
                <w:rStyle w:val="af"/>
                <w:lang w:val="en-US"/>
              </w:rPr>
              <w:t xml:space="preserve"> </w:t>
            </w:r>
            <w:r w:rsidRPr="007B2936">
              <w:rPr>
                <w:rStyle w:val="af"/>
                <w:lang w:val="en-US"/>
              </w:rPr>
              <w:t>Bdec</w:t>
            </w:r>
            <w:r w:rsidRPr="00965A5B">
              <w:rPr>
                <w:rStyle w:val="af"/>
                <w:lang w:val="en-US"/>
              </w:rPr>
              <w:t>1</w:t>
            </w:r>
            <w:r w:rsidRPr="007B2936">
              <w:rPr>
                <w:rStyle w:val="af"/>
                <w:lang w:val="en-US"/>
              </w:rPr>
              <w:t xml:space="preserve">.Down </w:t>
            </w:r>
            <w:r w:rsidRPr="007B2936">
              <w:rPr>
                <w:rStyle w:val="af"/>
                <w:b/>
                <w:lang w:val="en-US"/>
              </w:rPr>
              <w:t>then</w:t>
            </w:r>
            <w:r w:rsidRPr="007B2936">
              <w:rPr>
                <w:rStyle w:val="af"/>
                <w:lang w:val="en-US"/>
              </w:rPr>
              <w:t xml:space="preserve"> G</w:t>
            </w:r>
            <w:r w:rsidR="00B95A35" w:rsidRPr="00B95A35">
              <w:rPr>
                <w:rStyle w:val="af"/>
              </w:rPr>
              <w:t>пик</w:t>
            </w:r>
            <w:r w:rsidRPr="007B2936">
              <w:rPr>
                <w:rStyle w:val="af"/>
                <w:lang w:val="en-US"/>
              </w:rPr>
              <w:t xml:space="preserve"> = G</w:t>
            </w:r>
            <w:r w:rsidR="00B95A35" w:rsidRPr="00B95A35">
              <w:rPr>
                <w:rStyle w:val="af"/>
              </w:rPr>
              <w:t>пик</w:t>
            </w:r>
            <w:r w:rsidRPr="007B2936">
              <w:rPr>
                <w:rStyle w:val="af"/>
                <w:lang w:val="en-US"/>
              </w:rPr>
              <w:t>-</w:t>
            </w:r>
            <w:r w:rsidRPr="00011E23">
              <w:rPr>
                <w:rStyle w:val="af"/>
                <w:color w:val="0070C0"/>
                <w:lang w:val="en-US"/>
              </w:rPr>
              <w:t>0.1</w:t>
            </w:r>
            <w:r w:rsidRPr="007B2936">
              <w:rPr>
                <w:rStyle w:val="af"/>
                <w:lang w:val="en-US"/>
              </w:rPr>
              <w:t>;</w:t>
            </w:r>
          </w:p>
          <w:p w:rsidR="00305405" w:rsidRPr="007B2936" w:rsidRDefault="00305405" w:rsidP="00BD5E8F">
            <w:pPr>
              <w:pStyle w:val="0"/>
              <w:rPr>
                <w:rStyle w:val="af"/>
                <w:lang w:val="en-US"/>
              </w:rPr>
            </w:pPr>
            <w:r w:rsidRPr="007B2936">
              <w:rPr>
                <w:rStyle w:val="af"/>
                <w:b/>
                <w:lang w:val="en-US"/>
              </w:rPr>
              <w:t>if</w:t>
            </w:r>
            <w:r w:rsidRPr="007B2936">
              <w:rPr>
                <w:rStyle w:val="af"/>
                <w:lang w:val="en-US"/>
              </w:rPr>
              <w:t xml:space="preserve"> Binc</w:t>
            </w:r>
            <w:r w:rsidRPr="00965A5B">
              <w:rPr>
                <w:rStyle w:val="af"/>
                <w:lang w:val="en-US"/>
              </w:rPr>
              <w:t>2</w:t>
            </w:r>
            <w:r w:rsidRPr="007B2936">
              <w:rPr>
                <w:rStyle w:val="af"/>
                <w:lang w:val="en-US"/>
              </w:rPr>
              <w:t xml:space="preserve">.Down </w:t>
            </w:r>
            <w:r w:rsidRPr="007B2936">
              <w:rPr>
                <w:rStyle w:val="af"/>
                <w:b/>
                <w:lang w:val="en-US"/>
              </w:rPr>
              <w:t>then</w:t>
            </w:r>
            <w:r w:rsidRPr="007B2936">
              <w:rPr>
                <w:rStyle w:val="af"/>
                <w:lang w:val="en-US"/>
              </w:rPr>
              <w:t xml:space="preserve"> T</w:t>
            </w:r>
            <w:r w:rsidR="00B95A35" w:rsidRPr="00B95A35">
              <w:rPr>
                <w:rStyle w:val="af"/>
              </w:rPr>
              <w:t>пик</w:t>
            </w:r>
            <w:r w:rsidRPr="007B2936">
              <w:rPr>
                <w:rStyle w:val="af"/>
                <w:lang w:val="en-US"/>
              </w:rPr>
              <w:t xml:space="preserve"> = T</w:t>
            </w:r>
            <w:r w:rsidR="00B95A35" w:rsidRPr="00B95A35">
              <w:rPr>
                <w:rStyle w:val="af"/>
              </w:rPr>
              <w:t>пик</w:t>
            </w:r>
            <w:r w:rsidRPr="007B2936">
              <w:rPr>
                <w:rStyle w:val="af"/>
                <w:lang w:val="en-US"/>
              </w:rPr>
              <w:t>+</w:t>
            </w:r>
            <w:r w:rsidRPr="00011E23">
              <w:rPr>
                <w:rStyle w:val="af"/>
                <w:color w:val="0070C0"/>
                <w:lang w:val="en-US"/>
              </w:rPr>
              <w:t>0.02</w:t>
            </w:r>
            <w:r w:rsidRPr="007B2936">
              <w:rPr>
                <w:rStyle w:val="af"/>
                <w:lang w:val="en-US"/>
              </w:rPr>
              <w:t>;</w:t>
            </w:r>
          </w:p>
          <w:p w:rsidR="00305405" w:rsidRPr="007B2936" w:rsidRDefault="00305405" w:rsidP="00BD5E8F">
            <w:pPr>
              <w:pStyle w:val="0"/>
              <w:rPr>
                <w:lang w:val="en-US"/>
              </w:rPr>
            </w:pPr>
            <w:r w:rsidRPr="007B2936">
              <w:rPr>
                <w:rStyle w:val="af"/>
                <w:b/>
                <w:lang w:val="en-US"/>
              </w:rPr>
              <w:t>if</w:t>
            </w:r>
            <w:r w:rsidRPr="007B2936">
              <w:rPr>
                <w:rStyle w:val="af"/>
                <w:lang w:val="en-US"/>
              </w:rPr>
              <w:t xml:space="preserve"> Bdec</w:t>
            </w:r>
            <w:r w:rsidRPr="00965A5B">
              <w:rPr>
                <w:rStyle w:val="af"/>
                <w:lang w:val="en-US"/>
              </w:rPr>
              <w:t>2</w:t>
            </w:r>
            <w:r w:rsidRPr="007B2936">
              <w:rPr>
                <w:rStyle w:val="af"/>
                <w:lang w:val="en-US"/>
              </w:rPr>
              <w:t xml:space="preserve">.Down </w:t>
            </w:r>
            <w:r w:rsidRPr="007B2936">
              <w:rPr>
                <w:rStyle w:val="af"/>
                <w:b/>
                <w:lang w:val="en-US"/>
              </w:rPr>
              <w:t>then</w:t>
            </w:r>
            <w:r w:rsidRPr="007B2936">
              <w:rPr>
                <w:rStyle w:val="af"/>
                <w:lang w:val="en-US"/>
              </w:rPr>
              <w:t xml:space="preserve"> T</w:t>
            </w:r>
            <w:r w:rsidR="00B95A35" w:rsidRPr="00B95A35">
              <w:rPr>
                <w:rStyle w:val="af"/>
              </w:rPr>
              <w:t>пик</w:t>
            </w:r>
            <w:r w:rsidRPr="007B2936">
              <w:rPr>
                <w:rStyle w:val="af"/>
                <w:lang w:val="en-US"/>
              </w:rPr>
              <w:t xml:space="preserve"> = T</w:t>
            </w:r>
            <w:r w:rsidR="00B95A35" w:rsidRPr="00B95A35">
              <w:rPr>
                <w:rStyle w:val="af"/>
              </w:rPr>
              <w:t>пик</w:t>
            </w:r>
            <w:r w:rsidRPr="007B2936">
              <w:rPr>
                <w:rStyle w:val="af"/>
                <w:lang w:val="en-US"/>
              </w:rPr>
              <w:t>-</w:t>
            </w:r>
            <w:r w:rsidRPr="00011E23">
              <w:rPr>
                <w:rStyle w:val="af"/>
                <w:color w:val="0070C0"/>
                <w:lang w:val="en-US"/>
              </w:rPr>
              <w:t>0.02</w:t>
            </w:r>
            <w:r w:rsidRPr="007B2936">
              <w:rPr>
                <w:rStyle w:val="af"/>
                <w:lang w:val="en-US"/>
              </w:rPr>
              <w:t>;</w:t>
            </w:r>
          </w:p>
        </w:tc>
      </w:tr>
    </w:tbl>
    <w:p w:rsidR="00305405" w:rsidRPr="00AD5CCA" w:rsidRDefault="00305405" w:rsidP="00305405">
      <w:r>
        <w:t xml:space="preserve">Так как имена глобальных параметров изменились, в тех </w:t>
      </w:r>
      <w:r w:rsidR="003A7177">
        <w:t>элементах</w:t>
      </w:r>
      <w:r>
        <w:t xml:space="preserve"> где они используются, исправьте значение температуры и расхода.</w:t>
      </w:r>
    </w:p>
    <w:p w:rsidR="00305405" w:rsidRDefault="00305405" w:rsidP="00305405">
      <w:pPr>
        <w:pStyle w:val="3"/>
      </w:pPr>
      <w:bookmarkStart w:id="222" w:name="_Toc369869706"/>
      <w:r>
        <w:t>Структура модели ПС-450</w:t>
      </w:r>
      <w:r w:rsidR="003A7177">
        <w:t>П</w:t>
      </w:r>
      <w:bookmarkEnd w:id="222"/>
    </w:p>
    <w:p w:rsidR="00305405" w:rsidRDefault="00305405" w:rsidP="00305405">
      <w:r>
        <w:t>Структурно модель ПС-450</w:t>
      </w:r>
      <w:r w:rsidR="003A7177">
        <w:t>П</w:t>
      </w:r>
      <w:r>
        <w:t xml:space="preserve"> не отличается от модели П</w:t>
      </w:r>
      <w:r w:rsidR="003A7177">
        <w:t>С-450</w:t>
      </w:r>
      <w:r>
        <w:t>: расход подогреваемой воды постоянен с постоянными параметрами на входе в подогреватель. Расход пара определяется подачей пара и параметрами пара, заданными в отборе. Подогреватель осуществляет подогрев воды и конденсацию пара с передачей энергии от пара к воде.</w:t>
      </w:r>
    </w:p>
    <w:p w:rsidR="00305405" w:rsidRDefault="00305405" w:rsidP="00305405">
      <w:pPr>
        <w:pStyle w:val="3"/>
      </w:pPr>
      <w:bookmarkStart w:id="223" w:name="_Toc369869707"/>
      <w:r>
        <w:t>Субмодель ПС-450</w:t>
      </w:r>
      <w:r w:rsidR="003A7177">
        <w:t>П</w:t>
      </w:r>
      <w:bookmarkEnd w:id="223"/>
    </w:p>
    <w:p w:rsidR="00305405" w:rsidRDefault="00305405" w:rsidP="00305405">
      <w:r>
        <w:t>Субмодель ПС-450</w:t>
      </w:r>
      <w:r w:rsidR="003A7177">
        <w:t>П</w:t>
      </w:r>
      <w:r>
        <w:t xml:space="preserve"> так же как и структура, ничем не отличается от субмодели П</w:t>
      </w:r>
      <w:r w:rsidR="003A7177">
        <w:t>С</w:t>
      </w:r>
      <w:r>
        <w:t>-</w:t>
      </w:r>
      <w:r w:rsidR="003A7177">
        <w:t>450</w:t>
      </w:r>
      <w:r>
        <w:t>, поэтому никаких принципиальных изменений тут делать не будем.</w:t>
      </w:r>
    </w:p>
    <w:p w:rsidR="00305405" w:rsidRDefault="00305405" w:rsidP="00305405">
      <w:r>
        <w:t>Отличие от ПВД-3 заключаются в том, что одно свойство (</w:t>
      </w:r>
      <w:r w:rsidR="006E7F95">
        <w:t>диаметр трубочек</w:t>
      </w:r>
      <w:r>
        <w:t xml:space="preserve">) этой субмодели имеет другое значение. Зайдите в пункт меню </w:t>
      </w:r>
      <w:r w:rsidRPr="005200B0">
        <w:rPr>
          <w:b/>
        </w:rPr>
        <w:t>«Изменить блок»</w:t>
      </w:r>
      <w:r>
        <w:t xml:space="preserve">, вкладка </w:t>
      </w:r>
      <w:r w:rsidRPr="005200B0">
        <w:rPr>
          <w:b/>
        </w:rPr>
        <w:t>«Свойства»</w:t>
      </w:r>
      <w:r>
        <w:t xml:space="preserve"> и измените следующее свойство:</w:t>
      </w:r>
    </w:p>
    <w:tbl>
      <w:tblPr>
        <w:tblStyle w:val="af1"/>
        <w:tblW w:w="0" w:type="auto"/>
        <w:tblLook w:val="04A0" w:firstRow="1" w:lastRow="0" w:firstColumn="1" w:lastColumn="0" w:noHBand="0" w:noVBand="1"/>
      </w:tblPr>
      <w:tblGrid>
        <w:gridCol w:w="3166"/>
        <w:gridCol w:w="7028"/>
      </w:tblGrid>
      <w:tr w:rsidR="00305405" w:rsidTr="00BD5E8F">
        <w:tc>
          <w:tcPr>
            <w:tcW w:w="3227" w:type="dxa"/>
          </w:tcPr>
          <w:p w:rsidR="00305405" w:rsidRDefault="00305405" w:rsidP="00BD5E8F">
            <w:pPr>
              <w:pStyle w:val="0"/>
            </w:pPr>
            <w:r>
              <w:t>Свойства субмодели</w:t>
            </w:r>
          </w:p>
        </w:tc>
        <w:tc>
          <w:tcPr>
            <w:tcW w:w="7193" w:type="dxa"/>
          </w:tcPr>
          <w:p w:rsidR="00305405" w:rsidRPr="002947AD" w:rsidRDefault="006E7F95" w:rsidP="006E7F95">
            <w:pPr>
              <w:pStyle w:val="0"/>
            </w:pPr>
            <w:r w:rsidRPr="006E7F95">
              <w:t>Внешний диаметр трубки, м</w:t>
            </w:r>
            <w:r w:rsidR="00305405">
              <w:t>, «</w:t>
            </w:r>
            <w:r>
              <w:rPr>
                <w:lang w:val="en-US"/>
              </w:rPr>
              <w:t>d</w:t>
            </w:r>
            <w:r w:rsidR="00305405">
              <w:t>»</w:t>
            </w:r>
            <w:r w:rsidR="00305405" w:rsidRPr="006E7F95">
              <w:t xml:space="preserve">: </w:t>
            </w:r>
            <w:r w:rsidR="00305405" w:rsidRPr="00A83457">
              <w:rPr>
                <w:b/>
              </w:rPr>
              <w:t>«</w:t>
            </w:r>
            <w:r w:rsidRPr="00857DD3">
              <w:rPr>
                <w:b/>
              </w:rPr>
              <w:t>0.036</w:t>
            </w:r>
            <w:r w:rsidR="00305405" w:rsidRPr="00A83457">
              <w:rPr>
                <w:b/>
              </w:rPr>
              <w:t>»</w:t>
            </w:r>
          </w:p>
        </w:tc>
      </w:tr>
    </w:tbl>
    <w:p w:rsidR="00305405" w:rsidRDefault="00305405" w:rsidP="00305405">
      <w:pPr>
        <w:pStyle w:val="3"/>
      </w:pPr>
      <w:bookmarkStart w:id="224" w:name="_Toc369869708"/>
      <w:r>
        <w:t>Вывод параметров на схемное окно</w:t>
      </w:r>
      <w:bookmarkEnd w:id="224"/>
    </w:p>
    <w:p w:rsidR="00305405" w:rsidRDefault="00305405" w:rsidP="00305405">
      <w:r>
        <w:t>Поскольку структура модели такая же, то все интересующие нас параметры уже выведены на схемное окно – изменять ничего не требуется.</w:t>
      </w:r>
    </w:p>
    <w:p w:rsidR="00305405" w:rsidRDefault="00305405" w:rsidP="00305405">
      <w:pPr>
        <w:pStyle w:val="3"/>
      </w:pPr>
      <w:bookmarkStart w:id="225" w:name="_Toc369869709"/>
      <w:r>
        <w:t>Свойства граничных узлов, каналов и других элементов модели ПС-450</w:t>
      </w:r>
      <w:r w:rsidR="00857DD3">
        <w:t>П</w:t>
      </w:r>
      <w:bookmarkEnd w:id="225"/>
    </w:p>
    <w:p w:rsidR="00305405" w:rsidRDefault="00305405" w:rsidP="00305405">
      <w:r>
        <w:t>Проинициализируйте схему, для того чтобы проверить верность введенного кода и переустановить значения для свойств элементов внутри субмодели (тех, которые устанавливаются программно в блоке инициализации).</w:t>
      </w:r>
    </w:p>
    <w:p w:rsidR="00305405" w:rsidRDefault="00305405" w:rsidP="00305405">
      <w:r>
        <w:t>Теперь, т.к. в ПС-450</w:t>
      </w:r>
      <w:r w:rsidR="00857DD3">
        <w:t>П</w:t>
      </w:r>
      <w:r>
        <w:t xml:space="preserve"> пар подаётся с другими параметрами, и подогреваемая вода тоже имеет другую температуру, и трубопроводы подвода-отвода другого диаметра, измените следующие свойства в элементах модели:</w:t>
      </w:r>
    </w:p>
    <w:tbl>
      <w:tblPr>
        <w:tblStyle w:val="af1"/>
        <w:tblW w:w="0" w:type="auto"/>
        <w:tblLook w:val="04A0" w:firstRow="1" w:lastRow="0" w:firstColumn="1" w:lastColumn="0" w:noHBand="0" w:noVBand="1"/>
      </w:tblPr>
      <w:tblGrid>
        <w:gridCol w:w="4821"/>
        <w:gridCol w:w="5373"/>
      </w:tblGrid>
      <w:tr w:rsidR="00305405" w:rsidTr="00921629">
        <w:tc>
          <w:tcPr>
            <w:tcW w:w="4928" w:type="dxa"/>
          </w:tcPr>
          <w:p w:rsidR="00305405" w:rsidRPr="00846504" w:rsidRDefault="00305405" w:rsidP="00BD5E8F">
            <w:pPr>
              <w:pStyle w:val="0"/>
            </w:pPr>
            <w:r>
              <w:t>Канал подвода пара</w:t>
            </w:r>
          </w:p>
        </w:tc>
        <w:tc>
          <w:tcPr>
            <w:tcW w:w="5492" w:type="dxa"/>
          </w:tcPr>
          <w:p w:rsidR="00305405" w:rsidRDefault="00305405" w:rsidP="00BD5E8F">
            <w:pPr>
              <w:pStyle w:val="0"/>
            </w:pPr>
            <w:r>
              <w:t xml:space="preserve">Гидравлический диаметр: </w:t>
            </w:r>
            <w:r w:rsidRPr="00846504">
              <w:rPr>
                <w:b/>
                <w:bCs/>
              </w:rPr>
              <w:t>«</w:t>
            </w:r>
            <w:r w:rsidRPr="000A7B45">
              <w:rPr>
                <w:b/>
                <w:bCs/>
              </w:rPr>
              <w:t>0.</w:t>
            </w:r>
            <w:r w:rsidR="003C1922">
              <w:rPr>
                <w:b/>
                <w:bCs/>
              </w:rPr>
              <w:t>2</w:t>
            </w:r>
            <w:r>
              <w:rPr>
                <w:b/>
                <w:bCs/>
              </w:rPr>
              <w:t>5</w:t>
            </w:r>
            <w:r w:rsidRPr="00846504">
              <w:rPr>
                <w:b/>
                <w:bCs/>
              </w:rPr>
              <w:t>»</w:t>
            </w:r>
          </w:p>
          <w:p w:rsidR="00305405" w:rsidRPr="006A5AF8" w:rsidRDefault="00305405" w:rsidP="00BD5E8F">
            <w:pPr>
              <w:pStyle w:val="0"/>
              <w:rPr>
                <w:b/>
                <w:bCs/>
              </w:rPr>
            </w:pPr>
            <w:r>
              <w:t xml:space="preserve">Проходное сечение: </w:t>
            </w:r>
            <w:r w:rsidRPr="00846504">
              <w:rPr>
                <w:b/>
                <w:bCs/>
              </w:rPr>
              <w:t>«</w:t>
            </w:r>
            <w:r w:rsidR="003C1922" w:rsidRPr="003C1922">
              <w:rPr>
                <w:b/>
                <w:bCs/>
              </w:rPr>
              <w:t>0.0490</w:t>
            </w:r>
            <w:r w:rsidR="003C1922">
              <w:rPr>
                <w:b/>
                <w:bCs/>
              </w:rPr>
              <w:t>9</w:t>
            </w:r>
            <w:r w:rsidRPr="00846504">
              <w:rPr>
                <w:b/>
                <w:bCs/>
              </w:rPr>
              <w:t>»</w:t>
            </w:r>
          </w:p>
          <w:p w:rsidR="00305405" w:rsidRPr="00645AE2" w:rsidRDefault="00305405" w:rsidP="00BD5E8F">
            <w:pPr>
              <w:pStyle w:val="0"/>
              <w:rPr>
                <w:b/>
                <w:bCs/>
              </w:rPr>
            </w:pPr>
            <w:r>
              <w:lastRenderedPageBreak/>
              <w:t xml:space="preserve">Прямое местное сопротивление: </w:t>
            </w:r>
            <w:r w:rsidRPr="00846504">
              <w:rPr>
                <w:b/>
                <w:bCs/>
              </w:rPr>
              <w:t>«</w:t>
            </w:r>
            <w:r w:rsidRPr="000A7B45">
              <w:rPr>
                <w:b/>
                <w:bCs/>
              </w:rPr>
              <w:t>1</w:t>
            </w:r>
            <w:r w:rsidRPr="00846504">
              <w:rPr>
                <w:b/>
                <w:bCs/>
              </w:rPr>
              <w:t>»</w:t>
            </w:r>
          </w:p>
          <w:p w:rsidR="00305405" w:rsidRDefault="00305405" w:rsidP="00BD5E8F">
            <w:pPr>
              <w:pStyle w:val="0"/>
              <w:rPr>
                <w:b/>
                <w:bCs/>
              </w:rPr>
            </w:pPr>
            <w:r>
              <w:t xml:space="preserve">Обратное местное сопротивление: </w:t>
            </w:r>
            <w:r w:rsidRPr="00846504">
              <w:rPr>
                <w:b/>
                <w:bCs/>
              </w:rPr>
              <w:t>«</w:t>
            </w:r>
            <w:r w:rsidRPr="000A7B45">
              <w:rPr>
                <w:b/>
                <w:bCs/>
              </w:rPr>
              <w:t>1</w:t>
            </w:r>
            <w:r w:rsidRPr="00846504">
              <w:rPr>
                <w:b/>
                <w:bCs/>
              </w:rPr>
              <w:t>»</w:t>
            </w:r>
          </w:p>
          <w:p w:rsidR="00305405" w:rsidRPr="00645AE2" w:rsidRDefault="00305405" w:rsidP="00BD5E8F">
            <w:pPr>
              <w:pStyle w:val="0"/>
              <w:rPr>
                <w:b/>
                <w:bCs/>
              </w:rPr>
            </w:pPr>
            <w:r>
              <w:t xml:space="preserve">Толщина стенки: </w:t>
            </w:r>
            <w:r>
              <w:rPr>
                <w:b/>
                <w:bCs/>
              </w:rPr>
              <w:t>«</w:t>
            </w:r>
            <w:r w:rsidRPr="0018763F">
              <w:rPr>
                <w:b/>
                <w:bCs/>
              </w:rPr>
              <w:t>0.00</w:t>
            </w:r>
            <w:r>
              <w:rPr>
                <w:b/>
                <w:bCs/>
              </w:rPr>
              <w:t>5</w:t>
            </w:r>
            <w:r w:rsidRPr="00846504">
              <w:rPr>
                <w:b/>
                <w:bCs/>
              </w:rPr>
              <w:t>»</w:t>
            </w:r>
          </w:p>
          <w:p w:rsidR="00305405" w:rsidRDefault="00305405" w:rsidP="00BD5E8F">
            <w:pPr>
              <w:pStyle w:val="0"/>
            </w:pPr>
            <w:r>
              <w:t xml:space="preserve">Поверхность теплообмена: </w:t>
            </w:r>
            <w:r w:rsidRPr="00846504">
              <w:rPr>
                <w:b/>
                <w:bCs/>
              </w:rPr>
              <w:t>«</w:t>
            </w:r>
            <w:r w:rsidR="003C1922" w:rsidRPr="003C1922">
              <w:rPr>
                <w:b/>
                <w:bCs/>
              </w:rPr>
              <w:t>3.92</w:t>
            </w:r>
            <w:r w:rsidR="003C1922">
              <w:rPr>
                <w:b/>
                <w:bCs/>
              </w:rPr>
              <w:t>7</w:t>
            </w:r>
            <w:r w:rsidRPr="00846504">
              <w:rPr>
                <w:b/>
                <w:bCs/>
              </w:rPr>
              <w:t>»</w:t>
            </w:r>
          </w:p>
          <w:p w:rsidR="00305405" w:rsidRPr="00727086" w:rsidRDefault="00305405" w:rsidP="00BD5E8F">
            <w:pPr>
              <w:pStyle w:val="0"/>
              <w:rPr>
                <w:b/>
                <w:bCs/>
              </w:rPr>
            </w:pPr>
            <w:r>
              <w:t xml:space="preserve">Длина: </w:t>
            </w:r>
            <w:r>
              <w:rPr>
                <w:b/>
                <w:bCs/>
              </w:rPr>
              <w:t>«5.0</w:t>
            </w:r>
            <w:r w:rsidRPr="00846504">
              <w:rPr>
                <w:b/>
                <w:bCs/>
              </w:rPr>
              <w:t>»</w:t>
            </w:r>
          </w:p>
        </w:tc>
      </w:tr>
      <w:tr w:rsidR="00305405" w:rsidTr="00921629">
        <w:tc>
          <w:tcPr>
            <w:tcW w:w="4928" w:type="dxa"/>
            <w:tcBorders>
              <w:bottom w:val="single" w:sz="4" w:space="0" w:color="auto"/>
            </w:tcBorders>
          </w:tcPr>
          <w:p w:rsidR="00305405" w:rsidRPr="00846504" w:rsidRDefault="00305405" w:rsidP="00BD5E8F">
            <w:pPr>
              <w:pStyle w:val="0"/>
            </w:pPr>
            <w:r>
              <w:lastRenderedPageBreak/>
              <w:t>Канал отвода конденсата, канал подачи во</w:t>
            </w:r>
            <w:r w:rsidR="00921629">
              <w:t>ды (справа</w:t>
            </w:r>
            <w:r>
              <w:t>), канал отвода воды (сле</w:t>
            </w:r>
            <w:r w:rsidR="00921629">
              <w:t>ва</w:t>
            </w:r>
            <w:r>
              <w:t>)</w:t>
            </w:r>
          </w:p>
        </w:tc>
        <w:tc>
          <w:tcPr>
            <w:tcW w:w="5492" w:type="dxa"/>
            <w:tcBorders>
              <w:bottom w:val="single" w:sz="4" w:space="0" w:color="auto"/>
            </w:tcBorders>
          </w:tcPr>
          <w:p w:rsidR="00305405" w:rsidRPr="00727086" w:rsidRDefault="00305405" w:rsidP="002B336A">
            <w:pPr>
              <w:pStyle w:val="0"/>
              <w:rPr>
                <w:b/>
                <w:bCs/>
              </w:rPr>
            </w:pPr>
            <w:r>
              <w:t>Параметры остаются те же, что и в П</w:t>
            </w:r>
            <w:r w:rsidR="002B336A">
              <w:t>С-450</w:t>
            </w:r>
          </w:p>
        </w:tc>
      </w:tr>
      <w:tr w:rsidR="00305405" w:rsidTr="00921629">
        <w:tc>
          <w:tcPr>
            <w:tcW w:w="4928" w:type="dxa"/>
            <w:tcBorders>
              <w:bottom w:val="single" w:sz="4" w:space="0" w:color="auto"/>
            </w:tcBorders>
          </w:tcPr>
          <w:p w:rsidR="00305405" w:rsidRDefault="00305405" w:rsidP="00BD5E8F">
            <w:pPr>
              <w:pStyle w:val="0"/>
            </w:pPr>
            <w:r>
              <w:t>Узел отбора пара</w:t>
            </w:r>
          </w:p>
        </w:tc>
        <w:tc>
          <w:tcPr>
            <w:tcW w:w="5492" w:type="dxa"/>
            <w:tcBorders>
              <w:bottom w:val="single" w:sz="4" w:space="0" w:color="auto"/>
            </w:tcBorders>
          </w:tcPr>
          <w:p w:rsidR="00305405" w:rsidRDefault="00305405" w:rsidP="00BD5E8F">
            <w:pPr>
              <w:pStyle w:val="0"/>
            </w:pPr>
            <w:r>
              <w:t xml:space="preserve">Давление: </w:t>
            </w:r>
            <w:r w:rsidRPr="001E7A61">
              <w:rPr>
                <w:b/>
              </w:rPr>
              <w:t>«</w:t>
            </w:r>
            <w:r w:rsidR="003C1922">
              <w:rPr>
                <w:b/>
              </w:rPr>
              <w:t>9</w:t>
            </w:r>
            <w:r w:rsidRPr="001E7A61">
              <w:rPr>
                <w:b/>
              </w:rPr>
              <w:t>.</w:t>
            </w:r>
            <w:r w:rsidR="003C1922">
              <w:rPr>
                <w:b/>
              </w:rPr>
              <w:t>5</w:t>
            </w:r>
            <w:r w:rsidRPr="001E7A61">
              <w:rPr>
                <w:b/>
              </w:rPr>
              <w:t>»</w:t>
            </w:r>
          </w:p>
          <w:p w:rsidR="00305405" w:rsidRPr="008D0E96" w:rsidRDefault="00305405" w:rsidP="003C1922">
            <w:pPr>
              <w:pStyle w:val="0"/>
            </w:pPr>
            <w:r>
              <w:t xml:space="preserve">Энтальпия: </w:t>
            </w:r>
            <w:r>
              <w:rPr>
                <w:b/>
                <w:bCs/>
              </w:rPr>
              <w:t>«</w:t>
            </w:r>
            <w:r>
              <w:rPr>
                <w:b/>
                <w:bCs/>
                <w:lang w:val="en-US"/>
              </w:rPr>
              <w:t>6</w:t>
            </w:r>
            <w:r w:rsidR="003C1922">
              <w:rPr>
                <w:b/>
                <w:bCs/>
              </w:rPr>
              <w:t>5</w:t>
            </w:r>
            <w:r>
              <w:rPr>
                <w:b/>
                <w:bCs/>
                <w:lang w:val="en-US"/>
              </w:rPr>
              <w:t>0</w:t>
            </w:r>
            <w:r w:rsidRPr="00846504">
              <w:rPr>
                <w:b/>
                <w:bCs/>
              </w:rPr>
              <w:t>»</w:t>
            </w:r>
          </w:p>
        </w:tc>
      </w:tr>
      <w:tr w:rsidR="00305405" w:rsidTr="00921629">
        <w:tc>
          <w:tcPr>
            <w:tcW w:w="4928" w:type="dxa"/>
            <w:tcBorders>
              <w:bottom w:val="single" w:sz="4" w:space="0" w:color="auto"/>
            </w:tcBorders>
          </w:tcPr>
          <w:p w:rsidR="00305405" w:rsidRDefault="00305405" w:rsidP="00BD5E8F">
            <w:pPr>
              <w:pStyle w:val="0"/>
            </w:pPr>
            <w:r>
              <w:t>Узел подачи воды на подогрев</w:t>
            </w:r>
          </w:p>
        </w:tc>
        <w:tc>
          <w:tcPr>
            <w:tcW w:w="5492" w:type="dxa"/>
            <w:tcBorders>
              <w:bottom w:val="single" w:sz="4" w:space="0" w:color="auto"/>
            </w:tcBorders>
          </w:tcPr>
          <w:p w:rsidR="00305405" w:rsidRDefault="00305405" w:rsidP="00BD5E8F">
            <w:pPr>
              <w:pStyle w:val="0"/>
            </w:pPr>
            <w:r>
              <w:t xml:space="preserve">Давление: </w:t>
            </w:r>
            <w:r>
              <w:rPr>
                <w:b/>
                <w:bCs/>
              </w:rPr>
              <w:t>«25</w:t>
            </w:r>
            <w:r w:rsidRPr="00846504">
              <w:rPr>
                <w:b/>
                <w:bCs/>
              </w:rPr>
              <w:t>»</w:t>
            </w:r>
          </w:p>
          <w:p w:rsidR="00305405" w:rsidRPr="008D0E96" w:rsidRDefault="00305405" w:rsidP="00ED586E">
            <w:pPr>
              <w:pStyle w:val="0"/>
            </w:pPr>
            <w:r>
              <w:t xml:space="preserve">Энтальпия: </w:t>
            </w:r>
            <w:r>
              <w:rPr>
                <w:b/>
                <w:bCs/>
              </w:rPr>
              <w:t>«</w:t>
            </w:r>
            <w:r>
              <w:rPr>
                <w:b/>
                <w:bCs/>
                <w:lang w:val="en-US"/>
              </w:rPr>
              <w:t>T</w:t>
            </w:r>
            <w:r w:rsidR="00ED586E">
              <w:rPr>
                <w:b/>
                <w:bCs/>
              </w:rPr>
              <w:t>пик</w:t>
            </w:r>
            <w:r w:rsidRPr="00846504">
              <w:rPr>
                <w:b/>
                <w:bCs/>
              </w:rPr>
              <w:t>»</w:t>
            </w:r>
          </w:p>
        </w:tc>
      </w:tr>
      <w:tr w:rsidR="00623C15" w:rsidRPr="00846504" w:rsidTr="00921629">
        <w:trPr>
          <w:trHeight w:val="189"/>
        </w:trPr>
        <w:tc>
          <w:tcPr>
            <w:tcW w:w="4928" w:type="dxa"/>
            <w:tcBorders>
              <w:bottom w:val="single" w:sz="4" w:space="0" w:color="auto"/>
            </w:tcBorders>
          </w:tcPr>
          <w:p w:rsidR="00623C15" w:rsidRDefault="00623C15" w:rsidP="00BD5E8F">
            <w:pPr>
              <w:pStyle w:val="0"/>
            </w:pPr>
            <w:r>
              <w:t>Узел отбора подогретой воды</w:t>
            </w:r>
          </w:p>
        </w:tc>
        <w:tc>
          <w:tcPr>
            <w:tcW w:w="5492" w:type="dxa"/>
            <w:tcBorders>
              <w:bottom w:val="single" w:sz="4" w:space="0" w:color="auto"/>
            </w:tcBorders>
          </w:tcPr>
          <w:p w:rsidR="00623C15" w:rsidRDefault="00623C15" w:rsidP="00BD5E8F">
            <w:pPr>
              <w:pStyle w:val="0"/>
            </w:pPr>
            <w:r>
              <w:t>Параметры остаются те же, что и в ПС-450</w:t>
            </w:r>
          </w:p>
        </w:tc>
      </w:tr>
      <w:tr w:rsidR="00623C15" w:rsidRPr="00846504" w:rsidTr="00921629">
        <w:tc>
          <w:tcPr>
            <w:tcW w:w="4928" w:type="dxa"/>
            <w:tcBorders>
              <w:top w:val="single" w:sz="4" w:space="0" w:color="auto"/>
            </w:tcBorders>
          </w:tcPr>
          <w:p w:rsidR="00623C15" w:rsidRDefault="00623C15" w:rsidP="00BD5E8F">
            <w:pPr>
              <w:pStyle w:val="0"/>
            </w:pPr>
            <w:r>
              <w:t>Узел отбора конденсата</w:t>
            </w:r>
          </w:p>
        </w:tc>
        <w:tc>
          <w:tcPr>
            <w:tcW w:w="5492" w:type="dxa"/>
            <w:tcBorders>
              <w:top w:val="single" w:sz="4" w:space="0" w:color="auto"/>
            </w:tcBorders>
          </w:tcPr>
          <w:p w:rsidR="00623C15" w:rsidRDefault="00623C15" w:rsidP="00BD5E8F">
            <w:pPr>
              <w:pStyle w:val="0"/>
            </w:pPr>
            <w:r>
              <w:t xml:space="preserve">Энтальпия: </w:t>
            </w:r>
            <w:r>
              <w:rPr>
                <w:b/>
                <w:bCs/>
              </w:rPr>
              <w:t>«15</w:t>
            </w:r>
            <w:r>
              <w:rPr>
                <w:b/>
                <w:bCs/>
                <w:lang w:val="en-US"/>
              </w:rPr>
              <w:t>0</w:t>
            </w:r>
            <w:r w:rsidRPr="00846504">
              <w:rPr>
                <w:b/>
                <w:bCs/>
              </w:rPr>
              <w:t>»</w:t>
            </w:r>
          </w:p>
        </w:tc>
      </w:tr>
      <w:tr w:rsidR="00623C15" w:rsidRPr="00846504" w:rsidTr="00921629">
        <w:tc>
          <w:tcPr>
            <w:tcW w:w="4928" w:type="dxa"/>
          </w:tcPr>
          <w:p w:rsidR="00623C15" w:rsidRDefault="00623C15" w:rsidP="00BD5E8F">
            <w:pPr>
              <w:pStyle w:val="0"/>
            </w:pPr>
            <w:r>
              <w:t>Бак</w:t>
            </w:r>
          </w:p>
        </w:tc>
        <w:tc>
          <w:tcPr>
            <w:tcW w:w="5492" w:type="dxa"/>
          </w:tcPr>
          <w:p w:rsidR="00623C15" w:rsidRDefault="00623C15" w:rsidP="002B336A">
            <w:pPr>
              <w:pStyle w:val="0"/>
              <w:rPr>
                <w:b/>
              </w:rPr>
            </w:pPr>
            <w:r>
              <w:t xml:space="preserve">Давление: </w:t>
            </w:r>
            <w:r w:rsidRPr="001E7A61">
              <w:rPr>
                <w:b/>
              </w:rPr>
              <w:t>«</w:t>
            </w:r>
            <w:r>
              <w:rPr>
                <w:b/>
              </w:rPr>
              <w:t>9</w:t>
            </w:r>
            <w:r w:rsidRPr="001E7A61">
              <w:rPr>
                <w:b/>
              </w:rPr>
              <w:t>.</w:t>
            </w:r>
            <w:r>
              <w:rPr>
                <w:b/>
              </w:rPr>
              <w:t>5</w:t>
            </w:r>
            <w:r w:rsidRPr="001E7A61">
              <w:rPr>
                <w:b/>
              </w:rPr>
              <w:t>»</w:t>
            </w:r>
          </w:p>
          <w:p w:rsidR="00E1210B" w:rsidRPr="00E1210B" w:rsidRDefault="00E1210B" w:rsidP="002B336A">
            <w:pPr>
              <w:pStyle w:val="0"/>
            </w:pPr>
            <w:r w:rsidRPr="00E1210B">
              <w:t>Энтальпия 1-го объёма, ккал/кг</w:t>
            </w:r>
            <w:r>
              <w:t xml:space="preserve">: </w:t>
            </w:r>
            <w:r w:rsidRPr="00E1210B">
              <w:rPr>
                <w:b/>
              </w:rPr>
              <w:t>«150»</w:t>
            </w:r>
          </w:p>
        </w:tc>
      </w:tr>
      <w:tr w:rsidR="00623C15" w:rsidRPr="00846504" w:rsidTr="00921629">
        <w:tc>
          <w:tcPr>
            <w:tcW w:w="4928" w:type="dxa"/>
          </w:tcPr>
          <w:p w:rsidR="00623C15" w:rsidRPr="006E733E" w:rsidRDefault="00623C15" w:rsidP="00BD5E8F">
            <w:pPr>
              <w:pStyle w:val="0"/>
            </w:pPr>
            <w:r>
              <w:t>Верхний узел бака</w:t>
            </w:r>
          </w:p>
        </w:tc>
        <w:tc>
          <w:tcPr>
            <w:tcW w:w="5492" w:type="dxa"/>
          </w:tcPr>
          <w:p w:rsidR="00ED7C1B" w:rsidRDefault="00ED7C1B" w:rsidP="00ED7C1B">
            <w:pPr>
              <w:pStyle w:val="0"/>
            </w:pPr>
            <w:r>
              <w:t xml:space="preserve">Начальное давление: </w:t>
            </w:r>
            <w:r w:rsidRPr="001E7A61">
              <w:rPr>
                <w:b/>
              </w:rPr>
              <w:t>«</w:t>
            </w:r>
            <w:r>
              <w:rPr>
                <w:b/>
              </w:rPr>
              <w:t>9</w:t>
            </w:r>
            <w:r w:rsidRPr="001E7A61">
              <w:rPr>
                <w:b/>
              </w:rPr>
              <w:t>.</w:t>
            </w:r>
            <w:r>
              <w:rPr>
                <w:b/>
              </w:rPr>
              <w:t>5</w:t>
            </w:r>
            <w:r w:rsidRPr="001E7A61">
              <w:rPr>
                <w:b/>
              </w:rPr>
              <w:t>»</w:t>
            </w:r>
          </w:p>
          <w:p w:rsidR="00ED7C1B" w:rsidRDefault="00ED7C1B" w:rsidP="00ED7C1B">
            <w:pPr>
              <w:pStyle w:val="0"/>
            </w:pPr>
            <w:r>
              <w:t xml:space="preserve">Начальная энтальпия: </w:t>
            </w:r>
            <w:r>
              <w:rPr>
                <w:b/>
                <w:bCs/>
              </w:rPr>
              <w:t>«</w:t>
            </w:r>
            <w:r w:rsidRPr="00ED7C1B">
              <w:rPr>
                <w:b/>
                <w:bCs/>
              </w:rPr>
              <w:t>6</w:t>
            </w:r>
            <w:r>
              <w:rPr>
                <w:b/>
                <w:bCs/>
              </w:rPr>
              <w:t>5</w:t>
            </w:r>
            <w:r w:rsidRPr="00ED7C1B">
              <w:rPr>
                <w:b/>
                <w:bCs/>
              </w:rPr>
              <w:t>0</w:t>
            </w:r>
            <w:r w:rsidRPr="00846504">
              <w:rPr>
                <w:b/>
                <w:bCs/>
              </w:rPr>
              <w:t>»</w:t>
            </w:r>
          </w:p>
          <w:p w:rsidR="00623C15" w:rsidRDefault="005F7CCD" w:rsidP="00BD5E8F">
            <w:pPr>
              <w:pStyle w:val="0"/>
              <w:rPr>
                <w:b/>
              </w:rPr>
            </w:pPr>
            <w:r>
              <w:t xml:space="preserve">Гидравлический диаметр: </w:t>
            </w:r>
            <w:r w:rsidRPr="00ED7C1B">
              <w:rPr>
                <w:b/>
              </w:rPr>
              <w:t>«</w:t>
            </w:r>
            <w:r w:rsidR="00FC711B">
              <w:rPr>
                <w:b/>
              </w:rPr>
              <w:t>1</w:t>
            </w:r>
            <w:r w:rsidRPr="00ED7C1B">
              <w:rPr>
                <w:b/>
              </w:rPr>
              <w:t>»</w:t>
            </w:r>
          </w:p>
          <w:p w:rsidR="00FE2C7A" w:rsidRDefault="00FE2C7A" w:rsidP="00BD5E8F">
            <w:pPr>
              <w:pStyle w:val="0"/>
              <w:rPr>
                <w:b/>
              </w:rPr>
            </w:pPr>
            <w:r>
              <w:t xml:space="preserve">Проходное сечение: </w:t>
            </w:r>
            <w:r w:rsidRPr="00ED7C1B">
              <w:rPr>
                <w:b/>
              </w:rPr>
              <w:t>«</w:t>
            </w:r>
            <w:r w:rsidR="00FC711B">
              <w:rPr>
                <w:b/>
              </w:rPr>
              <w:t>1</w:t>
            </w:r>
            <w:r w:rsidRPr="00ED7C1B">
              <w:rPr>
                <w:b/>
              </w:rPr>
              <w:t>»</w:t>
            </w:r>
          </w:p>
          <w:p w:rsidR="00FC711B" w:rsidRDefault="00FC711B" w:rsidP="00BD5E8F">
            <w:pPr>
              <w:pStyle w:val="0"/>
            </w:pPr>
            <w:r>
              <w:t xml:space="preserve">Поверхность теплообмена: </w:t>
            </w:r>
            <w:r w:rsidRPr="00846504">
              <w:rPr>
                <w:b/>
                <w:bCs/>
              </w:rPr>
              <w:t>«</w:t>
            </w:r>
            <w:r>
              <w:rPr>
                <w:b/>
                <w:bCs/>
              </w:rPr>
              <w:t>1</w:t>
            </w:r>
            <w:r w:rsidRPr="00846504">
              <w:rPr>
                <w:b/>
                <w:bCs/>
              </w:rPr>
              <w:t>»</w:t>
            </w:r>
          </w:p>
        </w:tc>
      </w:tr>
      <w:tr w:rsidR="00623C15" w:rsidRPr="00846504" w:rsidTr="00921629">
        <w:tc>
          <w:tcPr>
            <w:tcW w:w="4928" w:type="dxa"/>
          </w:tcPr>
          <w:p w:rsidR="00623C15" w:rsidRDefault="00623C15" w:rsidP="00BD5E8F">
            <w:pPr>
              <w:pStyle w:val="0"/>
            </w:pPr>
            <w:r>
              <w:t>Нижний узел бака</w:t>
            </w:r>
          </w:p>
        </w:tc>
        <w:tc>
          <w:tcPr>
            <w:tcW w:w="5492" w:type="dxa"/>
          </w:tcPr>
          <w:p w:rsidR="00623C15" w:rsidRDefault="00623C15" w:rsidP="00BD5E8F">
            <w:pPr>
              <w:pStyle w:val="0"/>
            </w:pPr>
            <w:r>
              <w:t>Параметры остаются те же, что и в ПС-450</w:t>
            </w:r>
          </w:p>
        </w:tc>
      </w:tr>
    </w:tbl>
    <w:p w:rsidR="00305405" w:rsidRDefault="00305405" w:rsidP="00305405">
      <w:pPr>
        <w:pStyle w:val="3"/>
      </w:pPr>
      <w:bookmarkStart w:id="226" w:name="_Toc369869710"/>
      <w:r>
        <w:t>Параметры расчета ПС-450</w:t>
      </w:r>
      <w:r w:rsidR="00921629">
        <w:t>П</w:t>
      </w:r>
      <w:bookmarkEnd w:id="226"/>
    </w:p>
    <w:p w:rsidR="00305405" w:rsidRDefault="00305405" w:rsidP="00305405">
      <w:r>
        <w:t>Параметры расчета (имя проекта) мы уже изменили в самом начале создания, при копировании модели. Больше ничего менять не требуется.</w:t>
      </w:r>
    </w:p>
    <w:p w:rsidR="00305405" w:rsidRDefault="00305405" w:rsidP="00305405">
      <w:pPr>
        <w:pStyle w:val="3"/>
      </w:pPr>
      <w:bookmarkStart w:id="227" w:name="_Toc369869711"/>
      <w:r>
        <w:t>Номинальное состояние ПС-450</w:t>
      </w:r>
      <w:r w:rsidR="00921629">
        <w:t>П</w:t>
      </w:r>
      <w:bookmarkEnd w:id="227"/>
    </w:p>
    <w:p w:rsidR="00305405" w:rsidRPr="00667920" w:rsidRDefault="00305405" w:rsidP="00305405">
      <w:r>
        <w:t xml:space="preserve">Теперь, внеся эти минимальные изменения, можно запустить схему на расчёт. Через 200-400 секунд расчета должно установиться номинальное состояние, сходное с рисунком </w:t>
      </w:r>
      <w:r w:rsidR="00921629">
        <w:fldChar w:fldCharType="begin"/>
      </w:r>
      <w:r w:rsidR="00921629">
        <w:instrText xml:space="preserve"> REF _Ref282336022 \h </w:instrText>
      </w:r>
      <w:r w:rsidR="00921629">
        <w:fldChar w:fldCharType="separate"/>
      </w:r>
      <w:r w:rsidR="00E1730D">
        <w:t xml:space="preserve">Рисунок </w:t>
      </w:r>
      <w:r w:rsidR="00E1730D">
        <w:rPr>
          <w:noProof/>
        </w:rPr>
        <w:t>73</w:t>
      </w:r>
      <w:r w:rsidR="00921629">
        <w:fldChar w:fldCharType="end"/>
      </w:r>
      <w:r>
        <w:t>.</w:t>
      </w:r>
    </w:p>
    <w:p w:rsidR="00305405" w:rsidRPr="001A0DC6" w:rsidRDefault="005D5782" w:rsidP="00305405">
      <w:pPr>
        <w:pStyle w:val="a8"/>
      </w:pPr>
      <w:r>
        <w:rPr>
          <w:noProof/>
        </w:rPr>
        <w:drawing>
          <wp:inline distT="0" distB="0" distL="0" distR="0" wp14:anchorId="7969DBDF" wp14:editId="6D250407">
            <wp:extent cx="4572000" cy="376237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572000" cy="3762375"/>
                    </a:xfrm>
                    <a:prstGeom prst="rect">
                      <a:avLst/>
                    </a:prstGeom>
                  </pic:spPr>
                </pic:pic>
              </a:graphicData>
            </a:graphic>
          </wp:inline>
        </w:drawing>
      </w:r>
    </w:p>
    <w:p w:rsidR="00305405" w:rsidRDefault="00305405" w:rsidP="00305405">
      <w:pPr>
        <w:pStyle w:val="a4"/>
      </w:pPr>
      <w:bookmarkStart w:id="228" w:name="_Ref282336022"/>
      <w:bookmarkStart w:id="229" w:name="_Toc291248695"/>
      <w:r>
        <w:t xml:space="preserve">Рисунок </w:t>
      </w:r>
      <w:r w:rsidR="00C43823">
        <w:fldChar w:fldCharType="begin"/>
      </w:r>
      <w:r w:rsidR="00C43823">
        <w:instrText xml:space="preserve"> SEQ Рисунок \* ARABIC </w:instrText>
      </w:r>
      <w:r w:rsidR="00C43823">
        <w:fldChar w:fldCharType="separate"/>
      </w:r>
      <w:r w:rsidR="00E1730D">
        <w:rPr>
          <w:noProof/>
        </w:rPr>
        <w:t>73</w:t>
      </w:r>
      <w:r w:rsidR="00C43823">
        <w:rPr>
          <w:noProof/>
        </w:rPr>
        <w:fldChar w:fldCharType="end"/>
      </w:r>
      <w:bookmarkEnd w:id="228"/>
      <w:r>
        <w:t>. Номинальное состояние ПС-450</w:t>
      </w:r>
      <w:r w:rsidR="00921629">
        <w:t>П</w:t>
      </w:r>
      <w:bookmarkEnd w:id="229"/>
    </w:p>
    <w:p w:rsidR="00305405" w:rsidRPr="002F682A" w:rsidRDefault="00305405" w:rsidP="00305405">
      <w:r>
        <w:lastRenderedPageBreak/>
        <w:t>Сетевая вода поступает с температурой +</w:t>
      </w:r>
      <w:r w:rsidR="005D5782">
        <w:t>13</w:t>
      </w:r>
      <w:r>
        <w:t xml:space="preserve">0°С, расходом </w:t>
      </w:r>
      <w:r w:rsidR="005D5782">
        <w:t>84</w:t>
      </w:r>
      <w:r>
        <w:t>0 т</w:t>
      </w:r>
      <w:r w:rsidRPr="00C75312">
        <w:t>/</w:t>
      </w:r>
      <w:r>
        <w:t>ч и подогревается до +1</w:t>
      </w:r>
      <w:r w:rsidR="005D5782">
        <w:t>65</w:t>
      </w:r>
      <w:r>
        <w:t>°С. При этом пар с температурой +1</w:t>
      </w:r>
      <w:r w:rsidR="005D5782">
        <w:t>7</w:t>
      </w:r>
      <w:r>
        <w:t xml:space="preserve">0°С, давлением </w:t>
      </w:r>
      <w:r w:rsidR="005D5782">
        <w:t>9</w:t>
      </w:r>
      <w:r>
        <w:t>,</w:t>
      </w:r>
      <w:r w:rsidR="005D5782">
        <w:t>5</w:t>
      </w:r>
      <w:r>
        <w:t xml:space="preserve"> кгс</w:t>
      </w:r>
      <w:r w:rsidRPr="00F95F5E">
        <w:t>/</w:t>
      </w:r>
      <w:r>
        <w:t>см</w:t>
      </w:r>
      <w:r w:rsidRPr="00F95F5E">
        <w:rPr>
          <w:vertAlign w:val="superscript"/>
        </w:rPr>
        <w:t>2</w:t>
      </w:r>
      <w:r w:rsidRPr="00F95F5E">
        <w:t xml:space="preserve"> </w:t>
      </w:r>
      <w:r>
        <w:t xml:space="preserve">и расходом </w:t>
      </w:r>
      <w:r w:rsidR="005D5782">
        <w:t>64</w:t>
      </w:r>
      <w:r>
        <w:t xml:space="preserve"> т</w:t>
      </w:r>
      <w:r w:rsidRPr="00F95F5E">
        <w:t>/</w:t>
      </w:r>
      <w:r>
        <w:t>ч</w:t>
      </w:r>
      <w:r w:rsidRPr="00F95F5E">
        <w:t xml:space="preserve"> </w:t>
      </w:r>
      <w:r>
        <w:t xml:space="preserve">конденсируется и отдаёт </w:t>
      </w:r>
      <w:r w:rsidR="00A0739E">
        <w:t>3</w:t>
      </w:r>
      <w:r>
        <w:t>5 МВт</w:t>
      </w:r>
      <w:r w:rsidRPr="00F95F5E">
        <w:t xml:space="preserve"> </w:t>
      </w:r>
      <w:r>
        <w:t>в подогреватель. Расход пара будет отрегулирован в соответствии с номинальными исходными данными на последующих этапах интеграции моделей в единую расчетную схему.</w:t>
      </w:r>
    </w:p>
    <w:p w:rsidR="001751FD" w:rsidRPr="001751FD" w:rsidRDefault="001751FD" w:rsidP="001751FD"/>
    <w:p w:rsidR="00732CA9" w:rsidRDefault="008F4A77" w:rsidP="00732CA9">
      <w:pPr>
        <w:pStyle w:val="1"/>
      </w:pPr>
      <w:bookmarkStart w:id="230" w:name="_Toc369869712"/>
      <w:r>
        <w:lastRenderedPageBreak/>
        <w:t>Создание модел</w:t>
      </w:r>
      <w:r w:rsidR="00182397">
        <w:t>ей блоков насосов</w:t>
      </w:r>
      <w:bookmarkEnd w:id="230"/>
    </w:p>
    <w:p w:rsidR="008C52BF" w:rsidRDefault="00182397" w:rsidP="008C52BF">
      <w:pPr>
        <w:pStyle w:val="2"/>
      </w:pPr>
      <w:bookmarkStart w:id="231" w:name="_Toc369869713"/>
      <w:r>
        <w:t>Создание модели блока конденсатных насосов</w:t>
      </w:r>
      <w:bookmarkEnd w:id="231"/>
    </w:p>
    <w:p w:rsidR="008C52BF" w:rsidRPr="00C20C0E" w:rsidRDefault="008C52BF" w:rsidP="008C52BF">
      <w:pPr>
        <w:pStyle w:val="3"/>
      </w:pPr>
      <w:bookmarkStart w:id="232" w:name="_Toc369869714"/>
      <w:r>
        <w:t>Новая схема ТРР</w:t>
      </w:r>
      <w:bookmarkEnd w:id="232"/>
    </w:p>
    <w:p w:rsidR="008C52BF" w:rsidRDefault="008C52BF" w:rsidP="008C52BF">
      <w:r>
        <w:t xml:space="preserve">Создайте новый проект (схему) ТРР. При помощи стандартного диалога сохранения файла сохраните схему под новым именем во вновь созданном каталоге: </w:t>
      </w:r>
      <w:r w:rsidRPr="006B3260">
        <w:rPr>
          <w:rStyle w:val="a9"/>
        </w:rPr>
        <w:t>"C:\</w:t>
      </w:r>
      <w:r w:rsidRPr="00750607">
        <w:rPr>
          <w:rStyle w:val="a9"/>
          <w:lang w:val="en-US"/>
        </w:rPr>
        <w:t>KTZ</w:t>
      </w:r>
      <w:r w:rsidRPr="006B3260">
        <w:rPr>
          <w:rStyle w:val="a9"/>
        </w:rPr>
        <w:t>\</w:t>
      </w:r>
      <w:r w:rsidRPr="00750607">
        <w:rPr>
          <w:rStyle w:val="a9"/>
          <w:lang w:val="en-US"/>
        </w:rPr>
        <w:t>Turbine</w:t>
      </w:r>
      <w:r w:rsidRPr="006B3260">
        <w:rPr>
          <w:rStyle w:val="a9"/>
        </w:rPr>
        <w:t>\</w:t>
      </w:r>
      <w:r>
        <w:rPr>
          <w:rStyle w:val="a9"/>
        </w:rPr>
        <w:t>Конденсат</w:t>
      </w:r>
      <w:r w:rsidR="008F4A77">
        <w:rPr>
          <w:rStyle w:val="a9"/>
        </w:rPr>
        <w:t>ные насосы</w:t>
      </w:r>
      <w:r w:rsidRPr="006B3260">
        <w:rPr>
          <w:rStyle w:val="a9"/>
        </w:rPr>
        <w:t>\</w:t>
      </w:r>
      <w:r w:rsidR="008F4A77" w:rsidRPr="008F4A77">
        <w:rPr>
          <w:rStyle w:val="a9"/>
        </w:rPr>
        <w:t>ЭКН-150-110.prt</w:t>
      </w:r>
      <w:r w:rsidRPr="006B3260">
        <w:rPr>
          <w:rStyle w:val="a9"/>
        </w:rPr>
        <w:t>"</w:t>
      </w:r>
      <w:r>
        <w:t xml:space="preserve"> (предварительно создайте каталог).</w:t>
      </w:r>
    </w:p>
    <w:p w:rsidR="008C52BF" w:rsidRDefault="008C52BF" w:rsidP="008C52BF">
      <w:pPr>
        <w:pStyle w:val="3"/>
      </w:pPr>
      <w:bookmarkStart w:id="233" w:name="_Toc369869715"/>
      <w:r>
        <w:t>Глобальные параметры</w:t>
      </w:r>
      <w:r w:rsidR="005E73E3">
        <w:t xml:space="preserve"> ЭКН-150-110</w:t>
      </w:r>
      <w:bookmarkEnd w:id="233"/>
    </w:p>
    <w:p w:rsidR="008C52BF" w:rsidRDefault="008F4A77" w:rsidP="008C52BF">
      <w:r>
        <w:t>Модель блока конденсатных насосов проста, здесь не потребуются глобальные параметры</w:t>
      </w:r>
      <w:r w:rsidR="008C52BF">
        <w:t>.</w:t>
      </w:r>
    </w:p>
    <w:p w:rsidR="005E73E3" w:rsidRPr="00502E25" w:rsidRDefault="005E73E3" w:rsidP="005E73E3">
      <w:pPr>
        <w:pStyle w:val="3"/>
      </w:pPr>
      <w:bookmarkStart w:id="234" w:name="_Toc369869716"/>
      <w:r>
        <w:t>Набор структуры модели ЭКН-150-110</w:t>
      </w:r>
      <w:bookmarkEnd w:id="234"/>
    </w:p>
    <w:p w:rsidR="005E73E3" w:rsidRDefault="005E73E3" w:rsidP="005E73E3">
      <w:r>
        <w:t>Структура модели конденсатных насосов следующая: всего три однотипных насоса, есть общий всас для всех насосов, перед каждым насосом установлена запорная задвижка с пневмоприводом, после каждого насос</w:t>
      </w:r>
      <w:r w:rsidR="007E1377">
        <w:t>а установлен обратный клапан, и на общем напорном трубопроводе установлен общий регулирующий клапан.</w:t>
      </w:r>
    </w:p>
    <w:p w:rsidR="005E73E3" w:rsidRPr="009C64B5" w:rsidRDefault="005E73E3" w:rsidP="005E73E3">
      <w:r>
        <w:t>Разместите на схеме</w:t>
      </w:r>
      <w:r w:rsidRPr="009C64B5">
        <w:t xml:space="preserve"> следующие элементы:</w:t>
      </w:r>
    </w:p>
    <w:p w:rsidR="001A7400" w:rsidRDefault="001A7400" w:rsidP="009D1863">
      <w:pPr>
        <w:pStyle w:val="ac"/>
        <w:numPr>
          <w:ilvl w:val="0"/>
          <w:numId w:val="17"/>
        </w:numPr>
      </w:pPr>
      <w:r>
        <w:rPr>
          <w:b/>
        </w:rPr>
        <w:t>«Субмодель ТРР</w:t>
      </w:r>
      <w:r w:rsidRPr="009C64B5">
        <w:rPr>
          <w:b/>
        </w:rPr>
        <w:t>»</w:t>
      </w:r>
      <w:r w:rsidRPr="001A7400">
        <w:t xml:space="preserve">, </w:t>
      </w:r>
      <w:r>
        <w:t xml:space="preserve">см. </w:t>
      </w:r>
      <w:r>
        <w:fldChar w:fldCharType="begin"/>
      </w:r>
      <w:r>
        <w:instrText xml:space="preserve"> REF _Ref282190325 \h </w:instrText>
      </w:r>
      <w:r>
        <w:fldChar w:fldCharType="separate"/>
      </w:r>
      <w:r w:rsidR="00E1730D">
        <w:t xml:space="preserve">Рисунок </w:t>
      </w:r>
      <w:r w:rsidR="00E1730D">
        <w:rPr>
          <w:noProof/>
        </w:rPr>
        <w:t>74</w:t>
      </w:r>
      <w:r>
        <w:fldChar w:fldCharType="end"/>
      </w:r>
      <w:r>
        <w:t xml:space="preserve">, </w:t>
      </w:r>
      <w:r w:rsidRPr="001A7400">
        <w:t>внутри</w:t>
      </w:r>
      <w:r>
        <w:t xml:space="preserve"> неё разместите все остальные элементы.</w:t>
      </w:r>
      <w:r w:rsidR="004C70F4">
        <w:t xml:space="preserve"> Измените имя субмодели на </w:t>
      </w:r>
      <w:r w:rsidR="004C70F4" w:rsidRPr="004C70F4">
        <w:rPr>
          <w:b/>
        </w:rPr>
        <w:t>«ГКН»</w:t>
      </w:r>
      <w:r w:rsidR="004C70F4">
        <w:t xml:space="preserve">, а подпись – на </w:t>
      </w:r>
      <w:r w:rsidR="004C70F4" w:rsidRPr="004C70F4">
        <w:rPr>
          <w:b/>
        </w:rPr>
        <w:t>«Блок конденсатных насосов»</w:t>
      </w:r>
      <w:r w:rsidR="004C70F4">
        <w:t>.</w:t>
      </w:r>
    </w:p>
    <w:p w:rsidR="001A7400" w:rsidRDefault="001A7400" w:rsidP="001A7400">
      <w:pPr>
        <w:pStyle w:val="a8"/>
      </w:pPr>
      <w:r>
        <w:rPr>
          <w:noProof/>
        </w:rPr>
        <w:drawing>
          <wp:inline distT="0" distB="0" distL="0" distR="0" wp14:anchorId="401870DC" wp14:editId="04AE8C8E">
            <wp:extent cx="3981450" cy="2733675"/>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981450" cy="2733675"/>
                    </a:xfrm>
                    <a:prstGeom prst="rect">
                      <a:avLst/>
                    </a:prstGeom>
                  </pic:spPr>
                </pic:pic>
              </a:graphicData>
            </a:graphic>
          </wp:inline>
        </w:drawing>
      </w:r>
    </w:p>
    <w:p w:rsidR="001A7400" w:rsidRPr="001A7400" w:rsidRDefault="001A7400" w:rsidP="001A7400">
      <w:pPr>
        <w:pStyle w:val="a4"/>
      </w:pPr>
      <w:bookmarkStart w:id="235" w:name="_Ref282190325"/>
      <w:bookmarkStart w:id="236" w:name="_Toc291248696"/>
      <w:r>
        <w:t xml:space="preserve">Рисунок </w:t>
      </w:r>
      <w:r w:rsidR="00C43823">
        <w:fldChar w:fldCharType="begin"/>
      </w:r>
      <w:r w:rsidR="00C43823">
        <w:instrText xml:space="preserve"> SEQ Рисунок \* ARABIC </w:instrText>
      </w:r>
      <w:r w:rsidR="00C43823">
        <w:fldChar w:fldCharType="separate"/>
      </w:r>
      <w:r w:rsidR="00E1730D">
        <w:rPr>
          <w:noProof/>
        </w:rPr>
        <w:t>74</w:t>
      </w:r>
      <w:r w:rsidR="00C43823">
        <w:rPr>
          <w:noProof/>
        </w:rPr>
        <w:fldChar w:fldCharType="end"/>
      </w:r>
      <w:bookmarkEnd w:id="235"/>
      <w:r>
        <w:t>. Субмодель ТРР для блока конденсатных насосов</w:t>
      </w:r>
      <w:bookmarkEnd w:id="236"/>
    </w:p>
    <w:p w:rsidR="005E73E3" w:rsidRPr="00BF46B4" w:rsidRDefault="005E73E3" w:rsidP="009D1863">
      <w:pPr>
        <w:pStyle w:val="ac"/>
        <w:numPr>
          <w:ilvl w:val="0"/>
          <w:numId w:val="17"/>
        </w:numPr>
      </w:pPr>
      <w:r w:rsidRPr="00BF46B4">
        <w:rPr>
          <w:b/>
        </w:rPr>
        <w:t xml:space="preserve">«Граничный узел </w:t>
      </w:r>
      <w:r w:rsidR="001A7400">
        <w:rPr>
          <w:b/>
          <w:lang w:val="en-US"/>
        </w:rPr>
        <w:t>P</w:t>
      </w:r>
      <w:r w:rsidRPr="00BF46B4">
        <w:rPr>
          <w:b/>
        </w:rPr>
        <w:t>»</w:t>
      </w:r>
      <w:r>
        <w:t xml:space="preserve">, </w:t>
      </w:r>
      <w:r w:rsidR="001A7400">
        <w:t>к</w:t>
      </w:r>
      <w:r>
        <w:t xml:space="preserve">оторым будем задавать </w:t>
      </w:r>
      <w:r w:rsidR="001A7400">
        <w:t>давление в конденсаторе, т.е. на всасе насосов</w:t>
      </w:r>
      <w:r>
        <w:t>.</w:t>
      </w:r>
      <w:r w:rsidR="001A7400">
        <w:t xml:space="preserve"> Разместите его слева на схеме.</w:t>
      </w:r>
    </w:p>
    <w:p w:rsidR="005E73E3" w:rsidRPr="009C64B5" w:rsidRDefault="005E73E3" w:rsidP="009D1863">
      <w:pPr>
        <w:pStyle w:val="ac"/>
        <w:numPr>
          <w:ilvl w:val="0"/>
          <w:numId w:val="17"/>
        </w:numPr>
      </w:pPr>
      <w:r w:rsidRPr="009C64B5">
        <w:rPr>
          <w:b/>
        </w:rPr>
        <w:t xml:space="preserve">«Граничный узел </w:t>
      </w:r>
      <w:r w:rsidR="001A7400">
        <w:rPr>
          <w:b/>
          <w:lang w:val="en-US"/>
        </w:rPr>
        <w:t>P</w:t>
      </w:r>
      <w:r w:rsidRPr="009C64B5">
        <w:rPr>
          <w:b/>
        </w:rPr>
        <w:t>»</w:t>
      </w:r>
      <w:r>
        <w:t>, эт</w:t>
      </w:r>
      <w:r w:rsidR="001760C2">
        <w:t>от</w:t>
      </w:r>
      <w:r>
        <w:t xml:space="preserve"> уз</w:t>
      </w:r>
      <w:r w:rsidR="001760C2">
        <w:t>е</w:t>
      </w:r>
      <w:r>
        <w:t>л</w:t>
      </w:r>
      <w:r w:rsidR="001760C2">
        <w:t xml:space="preserve"> нужен просто для отвода воды, в нем</w:t>
      </w:r>
      <w:r>
        <w:t xml:space="preserve"> будем задавать </w:t>
      </w:r>
      <w:r w:rsidR="001760C2">
        <w:t xml:space="preserve">произвольное небольшое </w:t>
      </w:r>
      <w:r w:rsidR="001A7400">
        <w:t xml:space="preserve">давление </w:t>
      </w:r>
      <w:r w:rsidR="001760C2">
        <w:t>(около 10 кгс</w:t>
      </w:r>
      <w:r w:rsidR="001760C2" w:rsidRPr="001760C2">
        <w:t>/</w:t>
      </w:r>
      <w:r w:rsidR="001760C2">
        <w:t>см</w:t>
      </w:r>
      <w:r w:rsidR="001760C2" w:rsidRPr="002D234F">
        <w:rPr>
          <w:vertAlign w:val="superscript"/>
        </w:rPr>
        <w:t>2</w:t>
      </w:r>
      <w:r w:rsidR="001760C2" w:rsidRPr="001760C2">
        <w:t>)</w:t>
      </w:r>
      <w:r w:rsidR="001760C2">
        <w:t xml:space="preserve"> </w:t>
      </w:r>
      <w:r w:rsidR="001A7400">
        <w:t>после регулирующей арматуры</w:t>
      </w:r>
      <w:r>
        <w:t>.</w:t>
      </w:r>
      <w:r w:rsidR="001A7400">
        <w:t xml:space="preserve"> Разместите его справа на схеме.</w:t>
      </w:r>
    </w:p>
    <w:p w:rsidR="005E73E3" w:rsidRDefault="00340874" w:rsidP="009D1863">
      <w:pPr>
        <w:pStyle w:val="ac"/>
        <w:numPr>
          <w:ilvl w:val="0"/>
          <w:numId w:val="17"/>
        </w:numPr>
      </w:pPr>
      <w:r w:rsidRPr="009C64B5">
        <w:rPr>
          <w:b/>
        </w:rPr>
        <w:t xml:space="preserve"> </w:t>
      </w:r>
      <w:r>
        <w:rPr>
          <w:b/>
        </w:rPr>
        <w:t xml:space="preserve">«Внутренний </w:t>
      </w:r>
      <w:r w:rsidR="005E73E3" w:rsidRPr="009C64B5">
        <w:rPr>
          <w:b/>
        </w:rPr>
        <w:t xml:space="preserve">узел </w:t>
      </w:r>
      <w:r>
        <w:rPr>
          <w:b/>
        </w:rPr>
        <w:t>ТР</w:t>
      </w:r>
      <w:r w:rsidR="005E73E3">
        <w:rPr>
          <w:b/>
          <w:lang w:val="en-US"/>
        </w:rPr>
        <w:t>P</w:t>
      </w:r>
      <w:r w:rsidR="005E73E3" w:rsidRPr="009C64B5">
        <w:rPr>
          <w:b/>
        </w:rPr>
        <w:t>»</w:t>
      </w:r>
      <w:r w:rsidR="005E73E3" w:rsidRPr="00BF46B4">
        <w:t xml:space="preserve">, </w:t>
      </w:r>
      <w:r w:rsidR="005E73E3">
        <w:t>распол</w:t>
      </w:r>
      <w:r>
        <w:t xml:space="preserve">ожите на схеме 8 узлов – два узла общие для всех насосов, а остальные шесть разместите на трёх линиях, для каждого из насосов, см. рисунок </w:t>
      </w:r>
      <w:r w:rsidR="00025F76">
        <w:fldChar w:fldCharType="begin"/>
      </w:r>
      <w:r w:rsidR="00025F76">
        <w:instrText xml:space="preserve"> REF _Ref282191248 \h </w:instrText>
      </w:r>
      <w:r w:rsidR="00025F76">
        <w:fldChar w:fldCharType="separate"/>
      </w:r>
      <w:r w:rsidR="00E1730D">
        <w:t xml:space="preserve">Рисунок </w:t>
      </w:r>
      <w:r w:rsidR="00E1730D">
        <w:rPr>
          <w:noProof/>
        </w:rPr>
        <w:t>75</w:t>
      </w:r>
      <w:r w:rsidR="00025F76">
        <w:fldChar w:fldCharType="end"/>
      </w:r>
      <w:r w:rsidR="005E73E3">
        <w:t>.</w:t>
      </w:r>
    </w:p>
    <w:p w:rsidR="005E73E3" w:rsidRDefault="00340874" w:rsidP="009D1863">
      <w:pPr>
        <w:pStyle w:val="ac"/>
        <w:numPr>
          <w:ilvl w:val="0"/>
          <w:numId w:val="17"/>
        </w:numPr>
      </w:pPr>
      <w:r w:rsidRPr="00693284">
        <w:rPr>
          <w:b/>
        </w:rPr>
        <w:lastRenderedPageBreak/>
        <w:t xml:space="preserve"> </w:t>
      </w:r>
      <w:r w:rsidR="005E73E3" w:rsidRPr="00693284">
        <w:rPr>
          <w:b/>
        </w:rPr>
        <w:t>«Канал общего вида»</w:t>
      </w:r>
      <w:r w:rsidR="005E73E3" w:rsidRPr="009C64B5">
        <w:t xml:space="preserve">, </w:t>
      </w:r>
      <w:r w:rsidR="00E0627B">
        <w:t>11</w:t>
      </w:r>
      <w:r w:rsidR="005E73E3">
        <w:t xml:space="preserve"> элемент</w:t>
      </w:r>
      <w:r w:rsidR="00E0627B">
        <w:t>ов</w:t>
      </w:r>
      <w:r w:rsidR="005E73E3">
        <w:t>.</w:t>
      </w:r>
    </w:p>
    <w:p w:rsidR="00025F76" w:rsidRDefault="00025F76" w:rsidP="00025F76">
      <w:pPr>
        <w:pStyle w:val="a8"/>
      </w:pPr>
      <w:r>
        <w:rPr>
          <w:noProof/>
        </w:rPr>
        <w:drawing>
          <wp:inline distT="0" distB="0" distL="0" distR="0" wp14:anchorId="3752D4E4" wp14:editId="7FBDF63B">
            <wp:extent cx="5705475" cy="29813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705475" cy="2981325"/>
                    </a:xfrm>
                    <a:prstGeom prst="rect">
                      <a:avLst/>
                    </a:prstGeom>
                  </pic:spPr>
                </pic:pic>
              </a:graphicData>
            </a:graphic>
          </wp:inline>
        </w:drawing>
      </w:r>
    </w:p>
    <w:p w:rsidR="00025F76" w:rsidRDefault="00025F76" w:rsidP="00025F76">
      <w:pPr>
        <w:pStyle w:val="a4"/>
      </w:pPr>
      <w:bookmarkStart w:id="237" w:name="_Ref282191248"/>
      <w:bookmarkStart w:id="238" w:name="_Toc291248697"/>
      <w:r>
        <w:t xml:space="preserve">Рисунок </w:t>
      </w:r>
      <w:r w:rsidR="00C43823">
        <w:fldChar w:fldCharType="begin"/>
      </w:r>
      <w:r w:rsidR="00C43823">
        <w:instrText xml:space="preserve"> SEQ Рисунок \* ARABIC </w:instrText>
      </w:r>
      <w:r w:rsidR="00C43823">
        <w:fldChar w:fldCharType="separate"/>
      </w:r>
      <w:r w:rsidR="00E1730D">
        <w:rPr>
          <w:noProof/>
        </w:rPr>
        <w:t>75</w:t>
      </w:r>
      <w:r w:rsidR="00C43823">
        <w:rPr>
          <w:noProof/>
        </w:rPr>
        <w:fldChar w:fldCharType="end"/>
      </w:r>
      <w:bookmarkEnd w:id="237"/>
      <w:r>
        <w:t>. Структура трубопроводов и узлов для конденсатных насосов</w:t>
      </w:r>
      <w:bookmarkEnd w:id="238"/>
    </w:p>
    <w:p w:rsidR="005E73E3" w:rsidRDefault="00025F76" w:rsidP="009D1863">
      <w:pPr>
        <w:pStyle w:val="ac"/>
        <w:numPr>
          <w:ilvl w:val="0"/>
          <w:numId w:val="17"/>
        </w:numPr>
      </w:pPr>
      <w:r>
        <w:t>Соедините все каналы с узлами</w:t>
      </w:r>
      <w:r w:rsidR="005E73E3">
        <w:t>.</w:t>
      </w:r>
    </w:p>
    <w:p w:rsidR="005E73E3" w:rsidRDefault="00025F76" w:rsidP="009D1863">
      <w:pPr>
        <w:pStyle w:val="ac"/>
        <w:numPr>
          <w:ilvl w:val="0"/>
          <w:numId w:val="17"/>
        </w:numPr>
      </w:pPr>
      <w:r>
        <w:t xml:space="preserve">На средних каналах разместите по элементу </w:t>
      </w:r>
      <w:r w:rsidRPr="00CB7625">
        <w:rPr>
          <w:b/>
        </w:rPr>
        <w:t>«Насос без привода ТРР»</w:t>
      </w:r>
      <w:r w:rsidR="00CB7625">
        <w:t xml:space="preserve"> (всего 3 шт.)</w:t>
      </w:r>
      <w:r w:rsidR="005E73E3" w:rsidRPr="00025F76">
        <w:t>.</w:t>
      </w:r>
    </w:p>
    <w:p w:rsidR="009654D5" w:rsidRDefault="00025F76" w:rsidP="009D1863">
      <w:pPr>
        <w:pStyle w:val="ac"/>
        <w:numPr>
          <w:ilvl w:val="0"/>
          <w:numId w:val="17"/>
        </w:numPr>
      </w:pPr>
      <w:r>
        <w:t xml:space="preserve">На каналах перед насосами </w:t>
      </w:r>
      <w:r w:rsidR="00CB7625">
        <w:t xml:space="preserve">и на канале перед правым граничным условием </w:t>
      </w:r>
      <w:r>
        <w:t xml:space="preserve">разместите элементы </w:t>
      </w:r>
      <w:r w:rsidRPr="00CB7625">
        <w:rPr>
          <w:b/>
        </w:rPr>
        <w:t>«Задвижка с пневмоприводом ТРР»</w:t>
      </w:r>
      <w:r w:rsidR="00CB7625">
        <w:t xml:space="preserve"> (всего 4 шт.)</w:t>
      </w:r>
      <w:r w:rsidR="005E73E3" w:rsidRPr="00025F76">
        <w:t>.</w:t>
      </w:r>
    </w:p>
    <w:p w:rsidR="00025F76" w:rsidRDefault="00025F76" w:rsidP="009D1863">
      <w:pPr>
        <w:pStyle w:val="ac"/>
        <w:numPr>
          <w:ilvl w:val="0"/>
          <w:numId w:val="17"/>
        </w:numPr>
      </w:pPr>
      <w:r>
        <w:t xml:space="preserve">На каналах после насосов разместите элементы </w:t>
      </w:r>
      <w:r w:rsidRPr="00CB7625">
        <w:rPr>
          <w:b/>
        </w:rPr>
        <w:t>«Обратный клапан (типовой) ТРР»</w:t>
      </w:r>
      <w:r w:rsidR="00CB7625">
        <w:t xml:space="preserve"> (всего 3 шт.)</w:t>
      </w:r>
      <w:r>
        <w:t>.</w:t>
      </w:r>
    </w:p>
    <w:p w:rsidR="00025F76" w:rsidRPr="009654D5" w:rsidRDefault="00130256" w:rsidP="009D1863">
      <w:pPr>
        <w:pStyle w:val="ac"/>
        <w:numPr>
          <w:ilvl w:val="0"/>
          <w:numId w:val="17"/>
        </w:numPr>
      </w:pPr>
      <w:r>
        <w:t xml:space="preserve">Результат сравните с рисунком </w:t>
      </w:r>
      <w:r>
        <w:fldChar w:fldCharType="begin"/>
      </w:r>
      <w:r>
        <w:instrText xml:space="preserve"> REF _Ref282192630 \h </w:instrText>
      </w:r>
      <w:r>
        <w:fldChar w:fldCharType="separate"/>
      </w:r>
      <w:r w:rsidR="00E1730D">
        <w:t xml:space="preserve">Рисунок </w:t>
      </w:r>
      <w:r w:rsidR="00E1730D">
        <w:rPr>
          <w:noProof/>
        </w:rPr>
        <w:t>76</w:t>
      </w:r>
      <w:r>
        <w:fldChar w:fldCharType="end"/>
      </w:r>
      <w:r>
        <w:t>.</w:t>
      </w:r>
    </w:p>
    <w:p w:rsidR="00011E23" w:rsidRPr="00011E23" w:rsidRDefault="00E667DA" w:rsidP="00130256">
      <w:pPr>
        <w:pStyle w:val="a8"/>
      </w:pPr>
      <w:r>
        <w:rPr>
          <w:noProof/>
        </w:rPr>
        <w:drawing>
          <wp:inline distT="0" distB="0" distL="0" distR="0" wp14:anchorId="359C399C" wp14:editId="455AD908">
            <wp:extent cx="6038850" cy="32956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6038850" cy="3295650"/>
                    </a:xfrm>
                    <a:prstGeom prst="rect">
                      <a:avLst/>
                    </a:prstGeom>
                  </pic:spPr>
                </pic:pic>
              </a:graphicData>
            </a:graphic>
          </wp:inline>
        </w:drawing>
      </w:r>
    </w:p>
    <w:p w:rsidR="00130256" w:rsidRDefault="00130256" w:rsidP="00130256">
      <w:pPr>
        <w:pStyle w:val="a4"/>
      </w:pPr>
      <w:bookmarkStart w:id="239" w:name="_Ref282192630"/>
      <w:bookmarkStart w:id="240" w:name="_Toc291248698"/>
      <w:r>
        <w:t xml:space="preserve">Рисунок </w:t>
      </w:r>
      <w:r w:rsidR="00C43823">
        <w:fldChar w:fldCharType="begin"/>
      </w:r>
      <w:r w:rsidR="00C43823">
        <w:instrText xml:space="preserve"> SEQ Рисунок \* ARABIC </w:instrText>
      </w:r>
      <w:r w:rsidR="00C43823">
        <w:fldChar w:fldCharType="separate"/>
      </w:r>
      <w:r w:rsidR="00E1730D">
        <w:rPr>
          <w:noProof/>
        </w:rPr>
        <w:t>76</w:t>
      </w:r>
      <w:r w:rsidR="00C43823">
        <w:rPr>
          <w:noProof/>
        </w:rPr>
        <w:fldChar w:fldCharType="end"/>
      </w:r>
      <w:bookmarkEnd w:id="239"/>
      <w:r>
        <w:t>. Структура модели конденсатных насосов</w:t>
      </w:r>
      <w:bookmarkEnd w:id="240"/>
    </w:p>
    <w:p w:rsidR="00060B06" w:rsidRDefault="008271AC" w:rsidP="009D1863">
      <w:pPr>
        <w:pStyle w:val="ac"/>
        <w:numPr>
          <w:ilvl w:val="0"/>
          <w:numId w:val="17"/>
        </w:numPr>
      </w:pPr>
      <w:r>
        <w:lastRenderedPageBreak/>
        <w:t xml:space="preserve">Для тестирования и отладки модели мы будем изменять положение общей задвижки (которая находится перед выходным граничным узлом). Переименуйте её в </w:t>
      </w:r>
      <w:r w:rsidRPr="00060B06">
        <w:rPr>
          <w:b/>
        </w:rPr>
        <w:t>«</w:t>
      </w:r>
      <w:r w:rsidRPr="00060B06">
        <w:rPr>
          <w:b/>
          <w:lang w:val="en-US"/>
        </w:rPr>
        <w:t>K</w:t>
      </w:r>
      <w:r w:rsidRPr="00060B06">
        <w:rPr>
          <w:b/>
        </w:rPr>
        <w:t>_3_1»</w:t>
      </w:r>
      <w:r w:rsidR="00060B06" w:rsidRPr="00060B06">
        <w:t xml:space="preserve">, задайте </w:t>
      </w:r>
      <w:r w:rsidR="00060B06">
        <w:t xml:space="preserve">начальное положение </w:t>
      </w:r>
      <w:r w:rsidR="00060B06" w:rsidRPr="00060B06">
        <w:rPr>
          <w:b/>
        </w:rPr>
        <w:t>«100%»</w:t>
      </w:r>
      <w:r w:rsidRPr="00060B06">
        <w:t xml:space="preserve"> </w:t>
      </w:r>
      <w:r>
        <w:t>и добавьте на схему две кнопки</w:t>
      </w:r>
      <w:r w:rsidR="00060B06">
        <w:t xml:space="preserve"> для управления задвижкой</w:t>
      </w:r>
      <w:r>
        <w:t xml:space="preserve">. Во вкладке </w:t>
      </w:r>
      <w:r w:rsidRPr="00060B06">
        <w:rPr>
          <w:b/>
        </w:rPr>
        <w:t>«Параметры»</w:t>
      </w:r>
      <w:r>
        <w:t xml:space="preserve"> разместите следующий код:</w:t>
      </w:r>
    </w:p>
    <w:tbl>
      <w:tblPr>
        <w:tblStyle w:val="af1"/>
        <w:tblW w:w="0" w:type="auto"/>
        <w:tblLook w:val="04A0" w:firstRow="1" w:lastRow="0" w:firstColumn="1" w:lastColumn="0" w:noHBand="0" w:noVBand="1"/>
      </w:tblPr>
      <w:tblGrid>
        <w:gridCol w:w="10199"/>
      </w:tblGrid>
      <w:tr w:rsidR="00060B06" w:rsidRPr="00D84DAA" w:rsidTr="003C2376">
        <w:tc>
          <w:tcPr>
            <w:tcW w:w="10420" w:type="dxa"/>
            <w:tcBorders>
              <w:top w:val="nil"/>
              <w:left w:val="single" w:sz="4" w:space="0" w:color="auto"/>
              <w:bottom w:val="nil"/>
              <w:right w:val="nil"/>
            </w:tcBorders>
          </w:tcPr>
          <w:p w:rsidR="00060B06" w:rsidRPr="00282EBC" w:rsidRDefault="00060B06" w:rsidP="003C2376">
            <w:pPr>
              <w:pStyle w:val="0"/>
              <w:rPr>
                <w:rStyle w:val="af"/>
                <w:lang w:val="en-US"/>
              </w:rPr>
            </w:pPr>
            <w:r w:rsidRPr="00F90881">
              <w:rPr>
                <w:rStyle w:val="af"/>
                <w:b/>
                <w:lang w:val="en-US"/>
              </w:rPr>
              <w:t>if</w:t>
            </w:r>
            <w:r w:rsidRPr="00282EBC">
              <w:rPr>
                <w:rStyle w:val="af"/>
                <w:lang w:val="en-US"/>
              </w:rPr>
              <w:t xml:space="preserve"> </w:t>
            </w:r>
            <w:r w:rsidRPr="00F90881">
              <w:rPr>
                <w:rStyle w:val="af"/>
                <w:lang w:val="en-US"/>
              </w:rPr>
              <w:t>Binc</w:t>
            </w:r>
            <w:r w:rsidRPr="00282EBC">
              <w:rPr>
                <w:rStyle w:val="af"/>
                <w:lang w:val="en-US"/>
              </w:rPr>
              <w:t>.</w:t>
            </w:r>
            <w:r w:rsidRPr="00F90881">
              <w:rPr>
                <w:rStyle w:val="af"/>
                <w:lang w:val="en-US"/>
              </w:rPr>
              <w:t>Down</w:t>
            </w:r>
            <w:r w:rsidRPr="00282EBC">
              <w:rPr>
                <w:rStyle w:val="af"/>
                <w:lang w:val="en-US"/>
              </w:rPr>
              <w:t xml:space="preserve"> </w:t>
            </w:r>
            <w:r w:rsidRPr="00F90881">
              <w:rPr>
                <w:rStyle w:val="af"/>
                <w:b/>
                <w:lang w:val="en-US"/>
              </w:rPr>
              <w:t>then</w:t>
            </w:r>
            <w:r w:rsidRPr="00282EBC">
              <w:rPr>
                <w:rStyle w:val="af"/>
                <w:lang w:val="en-US"/>
              </w:rPr>
              <w:t xml:space="preserve"> </w:t>
            </w:r>
            <w:r w:rsidRPr="00060B06">
              <w:rPr>
                <w:rStyle w:val="af"/>
                <w:lang w:val="en-US"/>
              </w:rPr>
              <w:t>K_3_1.state = K_3_1.state+</w:t>
            </w:r>
            <w:r w:rsidRPr="00060B06">
              <w:rPr>
                <w:rStyle w:val="af"/>
                <w:color w:val="0070C0"/>
                <w:lang w:val="en-US"/>
              </w:rPr>
              <w:t>1</w:t>
            </w:r>
            <w:r w:rsidRPr="00282EBC">
              <w:rPr>
                <w:rStyle w:val="af"/>
                <w:lang w:val="en-US"/>
              </w:rPr>
              <w:t>;</w:t>
            </w:r>
          </w:p>
          <w:p w:rsidR="00060B06" w:rsidRPr="007B2936" w:rsidRDefault="00060B06" w:rsidP="00060B06">
            <w:pPr>
              <w:pStyle w:val="0"/>
              <w:rPr>
                <w:lang w:val="en-US"/>
              </w:rPr>
            </w:pPr>
            <w:r w:rsidRPr="007B2936">
              <w:rPr>
                <w:rStyle w:val="af"/>
                <w:b/>
                <w:lang w:val="en-US"/>
              </w:rPr>
              <w:t>if</w:t>
            </w:r>
            <w:r w:rsidRPr="00282EBC">
              <w:rPr>
                <w:rStyle w:val="af"/>
                <w:lang w:val="en-US"/>
              </w:rPr>
              <w:t xml:space="preserve"> </w:t>
            </w:r>
            <w:r w:rsidRPr="007B2936">
              <w:rPr>
                <w:rStyle w:val="af"/>
                <w:lang w:val="en-US"/>
              </w:rPr>
              <w:t>Bdec</w:t>
            </w:r>
            <w:r w:rsidRPr="00282EBC">
              <w:rPr>
                <w:rStyle w:val="af"/>
                <w:lang w:val="en-US"/>
              </w:rPr>
              <w:t>.</w:t>
            </w:r>
            <w:r w:rsidRPr="007B2936">
              <w:rPr>
                <w:rStyle w:val="af"/>
                <w:lang w:val="en-US"/>
              </w:rPr>
              <w:t>Down</w:t>
            </w:r>
            <w:r w:rsidRPr="00282EBC">
              <w:rPr>
                <w:rStyle w:val="af"/>
                <w:lang w:val="en-US"/>
              </w:rPr>
              <w:t xml:space="preserve"> </w:t>
            </w:r>
            <w:r w:rsidRPr="007B2936">
              <w:rPr>
                <w:rStyle w:val="af"/>
                <w:b/>
                <w:lang w:val="en-US"/>
              </w:rPr>
              <w:t>then</w:t>
            </w:r>
            <w:r w:rsidRPr="00282EBC">
              <w:rPr>
                <w:rStyle w:val="af"/>
                <w:lang w:val="en-US"/>
              </w:rPr>
              <w:t xml:space="preserve"> </w:t>
            </w:r>
            <w:r>
              <w:rPr>
                <w:rStyle w:val="af"/>
                <w:lang w:val="en-US"/>
              </w:rPr>
              <w:t>K_3_1.state = K_3_1.state</w:t>
            </w:r>
            <w:r w:rsidRPr="00060B06">
              <w:rPr>
                <w:rStyle w:val="af"/>
                <w:lang w:val="en-US"/>
              </w:rPr>
              <w:t>-</w:t>
            </w:r>
            <w:r w:rsidRPr="00060B06">
              <w:rPr>
                <w:rStyle w:val="af"/>
                <w:color w:val="0070C0"/>
                <w:lang w:val="en-US"/>
              </w:rPr>
              <w:t>1</w:t>
            </w:r>
            <w:r w:rsidRPr="00282EBC">
              <w:rPr>
                <w:rStyle w:val="af"/>
                <w:lang w:val="en-US"/>
              </w:rPr>
              <w:t>;</w:t>
            </w:r>
          </w:p>
        </w:tc>
      </w:tr>
    </w:tbl>
    <w:p w:rsidR="00060B06" w:rsidRDefault="00E667DA" w:rsidP="009D1863">
      <w:pPr>
        <w:pStyle w:val="ac"/>
        <w:numPr>
          <w:ilvl w:val="0"/>
          <w:numId w:val="17"/>
        </w:numPr>
      </w:pPr>
      <w:r>
        <w:t xml:space="preserve">Переименуйте имена насосов в </w:t>
      </w:r>
      <w:r w:rsidRPr="00E667DA">
        <w:rPr>
          <w:b/>
        </w:rPr>
        <w:t>«ГКН-11»</w:t>
      </w:r>
      <w:r>
        <w:t xml:space="preserve">, </w:t>
      </w:r>
      <w:r w:rsidRPr="00E667DA">
        <w:rPr>
          <w:b/>
        </w:rPr>
        <w:t>«ГКН-21»</w:t>
      </w:r>
      <w:r>
        <w:t xml:space="preserve">, </w:t>
      </w:r>
      <w:r w:rsidRPr="00E667DA">
        <w:rPr>
          <w:b/>
        </w:rPr>
        <w:t>«ГКН-31»</w:t>
      </w:r>
      <w:r>
        <w:t>.</w:t>
      </w:r>
    </w:p>
    <w:p w:rsidR="00E667DA" w:rsidRDefault="00E667DA" w:rsidP="009D1863">
      <w:pPr>
        <w:pStyle w:val="ac"/>
        <w:numPr>
          <w:ilvl w:val="0"/>
          <w:numId w:val="17"/>
        </w:numPr>
      </w:pPr>
      <w:r>
        <w:t xml:space="preserve">Переименуйте имена задвижек в </w:t>
      </w:r>
      <w:r w:rsidRPr="00E667DA">
        <w:rPr>
          <w:b/>
        </w:rPr>
        <w:t>«К_60_1»</w:t>
      </w:r>
      <w:r>
        <w:t xml:space="preserve">, </w:t>
      </w:r>
      <w:r w:rsidRPr="00E667DA">
        <w:rPr>
          <w:b/>
        </w:rPr>
        <w:t>«К_61_1»</w:t>
      </w:r>
      <w:r>
        <w:t xml:space="preserve">, </w:t>
      </w:r>
      <w:r w:rsidRPr="00E667DA">
        <w:rPr>
          <w:b/>
        </w:rPr>
        <w:t>«К_62_1»</w:t>
      </w:r>
      <w:r>
        <w:t>.</w:t>
      </w:r>
    </w:p>
    <w:p w:rsidR="00E667DA" w:rsidRPr="00011E23" w:rsidRDefault="00E667DA" w:rsidP="009D1863">
      <w:pPr>
        <w:pStyle w:val="ac"/>
        <w:numPr>
          <w:ilvl w:val="0"/>
          <w:numId w:val="17"/>
        </w:numPr>
      </w:pPr>
      <w:r>
        <w:t xml:space="preserve">Переименуйте имена обратных клапанов в </w:t>
      </w:r>
      <w:r w:rsidRPr="00E667DA">
        <w:rPr>
          <w:b/>
        </w:rPr>
        <w:t>«К_63_1»</w:t>
      </w:r>
      <w:r>
        <w:t xml:space="preserve">, </w:t>
      </w:r>
      <w:r w:rsidRPr="00E667DA">
        <w:rPr>
          <w:b/>
        </w:rPr>
        <w:t>«К_64_1»</w:t>
      </w:r>
      <w:r>
        <w:t xml:space="preserve">, </w:t>
      </w:r>
      <w:r w:rsidRPr="00E667DA">
        <w:rPr>
          <w:b/>
        </w:rPr>
        <w:t>«К_65_1»</w:t>
      </w:r>
      <w:r>
        <w:t>.</w:t>
      </w:r>
    </w:p>
    <w:p w:rsidR="00AC3C2F" w:rsidRDefault="0087708C" w:rsidP="0087708C">
      <w:pPr>
        <w:pStyle w:val="3"/>
      </w:pPr>
      <w:bookmarkStart w:id="241" w:name="_Toc369869717"/>
      <w:r>
        <w:t>Вывод параметров на схемное окно</w:t>
      </w:r>
      <w:bookmarkEnd w:id="241"/>
    </w:p>
    <w:p w:rsidR="0087708C" w:rsidRPr="0087708C" w:rsidRDefault="0087708C" w:rsidP="009D1863">
      <w:pPr>
        <w:pStyle w:val="ac"/>
        <w:numPr>
          <w:ilvl w:val="0"/>
          <w:numId w:val="18"/>
        </w:numPr>
      </w:pPr>
      <w:r>
        <w:t xml:space="preserve">Для всех узлов кроме правого граничного узла выведите параметры </w:t>
      </w:r>
      <w:r>
        <w:rPr>
          <w:lang w:val="en-US"/>
        </w:rPr>
        <w:t>P</w:t>
      </w:r>
      <w:r w:rsidRPr="0087708C">
        <w:t>,</w:t>
      </w:r>
      <w:r>
        <w:rPr>
          <w:lang w:val="en-US"/>
        </w:rPr>
        <w:t>H</w:t>
      </w:r>
      <w:r w:rsidRPr="0087708C">
        <w:t>,</w:t>
      </w:r>
      <w:r>
        <w:rPr>
          <w:lang w:val="en-US"/>
        </w:rPr>
        <w:t>T</w:t>
      </w:r>
      <w:r>
        <w:t xml:space="preserve"> (всего 9 шт)</w:t>
      </w:r>
      <w:r w:rsidRPr="0087708C">
        <w:t>.</w:t>
      </w:r>
    </w:p>
    <w:p w:rsidR="0087708C" w:rsidRDefault="0087708C" w:rsidP="009D1863">
      <w:pPr>
        <w:pStyle w:val="ac"/>
        <w:numPr>
          <w:ilvl w:val="0"/>
          <w:numId w:val="18"/>
        </w:numPr>
      </w:pPr>
      <w:r>
        <w:t>Для всех каналов после насосов выведите значение расходов в т</w:t>
      </w:r>
      <w:r w:rsidRPr="0087708C">
        <w:t>/</w:t>
      </w:r>
      <w:r>
        <w:t>ч (всего 4 шт.).</w:t>
      </w:r>
    </w:p>
    <w:p w:rsidR="0087708C" w:rsidRDefault="005B12E8" w:rsidP="009D1863">
      <w:pPr>
        <w:pStyle w:val="ac"/>
        <w:numPr>
          <w:ilvl w:val="0"/>
          <w:numId w:val="18"/>
        </w:numPr>
      </w:pPr>
      <w:r>
        <w:t>Для регулирующей задвижки выведите её текущее положение в %.</w:t>
      </w:r>
    </w:p>
    <w:p w:rsidR="003E0DFD" w:rsidRDefault="003E0DFD" w:rsidP="003E0DFD">
      <w:r>
        <w:t>Сравните результат с рисунком</w:t>
      </w:r>
      <w:r w:rsidR="007116DE">
        <w:t xml:space="preserve"> </w:t>
      </w:r>
      <w:r w:rsidR="007116DE">
        <w:fldChar w:fldCharType="begin"/>
      </w:r>
      <w:r w:rsidR="007116DE">
        <w:instrText xml:space="preserve"> REF _Ref282193997 \h </w:instrText>
      </w:r>
      <w:r w:rsidR="007116DE">
        <w:fldChar w:fldCharType="separate"/>
      </w:r>
      <w:r w:rsidR="00E1730D">
        <w:t xml:space="preserve">Рисунок </w:t>
      </w:r>
      <w:r w:rsidR="00E1730D">
        <w:rPr>
          <w:noProof/>
        </w:rPr>
        <w:t>77</w:t>
      </w:r>
      <w:r w:rsidR="007116DE">
        <w:fldChar w:fldCharType="end"/>
      </w:r>
      <w:r w:rsidR="007116DE">
        <w:t>.</w:t>
      </w:r>
    </w:p>
    <w:p w:rsidR="003E0DFD" w:rsidRPr="0087708C" w:rsidRDefault="007116DE" w:rsidP="004A4CC0">
      <w:pPr>
        <w:pStyle w:val="a8"/>
      </w:pPr>
      <w:r>
        <w:rPr>
          <w:noProof/>
        </w:rPr>
        <w:drawing>
          <wp:inline distT="0" distB="0" distL="0" distR="0" wp14:anchorId="4944ED0F" wp14:editId="74473A87">
            <wp:extent cx="6143625" cy="351472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6143625" cy="3514725"/>
                    </a:xfrm>
                    <a:prstGeom prst="rect">
                      <a:avLst/>
                    </a:prstGeom>
                  </pic:spPr>
                </pic:pic>
              </a:graphicData>
            </a:graphic>
          </wp:inline>
        </w:drawing>
      </w:r>
    </w:p>
    <w:p w:rsidR="004A4CC0" w:rsidRDefault="004A4CC0" w:rsidP="004A4CC0">
      <w:pPr>
        <w:pStyle w:val="a4"/>
      </w:pPr>
      <w:bookmarkStart w:id="242" w:name="_Ref282193997"/>
      <w:bookmarkStart w:id="243" w:name="_Toc291248699"/>
      <w:r>
        <w:t xml:space="preserve">Рисунок </w:t>
      </w:r>
      <w:r w:rsidR="00C43823">
        <w:fldChar w:fldCharType="begin"/>
      </w:r>
      <w:r w:rsidR="00C43823">
        <w:instrText xml:space="preserve"> SEQ Рисунок \* ARABIC </w:instrText>
      </w:r>
      <w:r w:rsidR="00C43823">
        <w:fldChar w:fldCharType="separate"/>
      </w:r>
      <w:r w:rsidR="00E1730D">
        <w:rPr>
          <w:noProof/>
        </w:rPr>
        <w:t>77</w:t>
      </w:r>
      <w:r w:rsidR="00C43823">
        <w:rPr>
          <w:noProof/>
        </w:rPr>
        <w:fldChar w:fldCharType="end"/>
      </w:r>
      <w:bookmarkEnd w:id="242"/>
      <w:r>
        <w:t>. Вывод параметров на схеме модели конденсатных насосов</w:t>
      </w:r>
      <w:bookmarkEnd w:id="243"/>
    </w:p>
    <w:p w:rsidR="007116DE" w:rsidRDefault="007116DE" w:rsidP="009D1863">
      <w:pPr>
        <w:pStyle w:val="3"/>
        <w:numPr>
          <w:ilvl w:val="2"/>
          <w:numId w:val="19"/>
        </w:numPr>
      </w:pPr>
      <w:bookmarkStart w:id="244" w:name="_Toc369869718"/>
      <w:r>
        <w:t>Свойства узлов, каналов, насосов и других элементов модели ЭКН-150-110</w:t>
      </w:r>
      <w:bookmarkEnd w:id="244"/>
    </w:p>
    <w:p w:rsidR="00521C0A" w:rsidRDefault="00C6397A" w:rsidP="007116DE">
      <w:r>
        <w:t>В данной модели важно задать верное давление на всасе насосов, задать напорную характеристику для насосов, верно задать диаметры каналов и подобрать гидравлическое сопротивление тракта при заданном расходе.</w:t>
      </w:r>
    </w:p>
    <w:p w:rsidR="007116DE" w:rsidRDefault="007116DE" w:rsidP="007116DE">
      <w:r>
        <w:t xml:space="preserve">Задайте следующие свойства вручную для элементов модели </w:t>
      </w:r>
      <w:r w:rsidR="00C6397A">
        <w:t>конденсатных насосов</w:t>
      </w:r>
      <w:r w:rsidR="00735B4D">
        <w:t xml:space="preserve"> (для удобства можно сразу выделить 3 канала с одинаковыми свойствами и редактировать их свойства совместно)</w:t>
      </w:r>
      <w:r>
        <w:t>:</w:t>
      </w:r>
    </w:p>
    <w:tbl>
      <w:tblPr>
        <w:tblStyle w:val="af1"/>
        <w:tblW w:w="0" w:type="auto"/>
        <w:tblLook w:val="04A0" w:firstRow="1" w:lastRow="0" w:firstColumn="1" w:lastColumn="0" w:noHBand="0" w:noVBand="1"/>
      </w:tblPr>
      <w:tblGrid>
        <w:gridCol w:w="3857"/>
        <w:gridCol w:w="6337"/>
      </w:tblGrid>
      <w:tr w:rsidR="007116DE" w:rsidTr="00735B4D">
        <w:tc>
          <w:tcPr>
            <w:tcW w:w="3936" w:type="dxa"/>
          </w:tcPr>
          <w:p w:rsidR="007116DE" w:rsidRPr="00846504" w:rsidRDefault="007116DE" w:rsidP="00C6397A">
            <w:pPr>
              <w:pStyle w:val="0"/>
            </w:pPr>
            <w:r>
              <w:t xml:space="preserve">Канал подвода </w:t>
            </w:r>
            <w:r w:rsidR="00C6397A">
              <w:t>конденсата</w:t>
            </w:r>
          </w:p>
        </w:tc>
        <w:tc>
          <w:tcPr>
            <w:tcW w:w="6484" w:type="dxa"/>
          </w:tcPr>
          <w:p w:rsidR="007116DE" w:rsidRDefault="007116DE" w:rsidP="003C2376">
            <w:pPr>
              <w:pStyle w:val="0"/>
            </w:pPr>
            <w:r>
              <w:t xml:space="preserve">Гидравлический диаметр: </w:t>
            </w:r>
            <w:r w:rsidRPr="00846504">
              <w:rPr>
                <w:b/>
                <w:bCs/>
              </w:rPr>
              <w:t>«</w:t>
            </w:r>
            <w:r w:rsidRPr="000A7B45">
              <w:rPr>
                <w:b/>
                <w:bCs/>
              </w:rPr>
              <w:t>0.</w:t>
            </w:r>
            <w:r w:rsidR="00C6397A">
              <w:rPr>
                <w:b/>
                <w:bCs/>
              </w:rPr>
              <w:t>5</w:t>
            </w:r>
            <w:r w:rsidRPr="00846504">
              <w:rPr>
                <w:b/>
                <w:bCs/>
              </w:rPr>
              <w:t>»</w:t>
            </w:r>
          </w:p>
          <w:p w:rsidR="007116DE" w:rsidRPr="006A5AF8" w:rsidRDefault="007116DE" w:rsidP="003C2376">
            <w:pPr>
              <w:pStyle w:val="0"/>
              <w:rPr>
                <w:b/>
                <w:bCs/>
              </w:rPr>
            </w:pPr>
            <w:r>
              <w:t xml:space="preserve">Проходное сечение: </w:t>
            </w:r>
            <w:r w:rsidRPr="00846504">
              <w:rPr>
                <w:b/>
                <w:bCs/>
              </w:rPr>
              <w:t>«</w:t>
            </w:r>
            <w:r w:rsidR="00C6397A" w:rsidRPr="00C6397A">
              <w:rPr>
                <w:b/>
                <w:bCs/>
              </w:rPr>
              <w:t>0.00785</w:t>
            </w:r>
            <w:r w:rsidR="00C6397A">
              <w:rPr>
                <w:b/>
                <w:bCs/>
              </w:rPr>
              <w:t>4</w:t>
            </w:r>
            <w:r w:rsidRPr="00846504">
              <w:rPr>
                <w:b/>
                <w:bCs/>
              </w:rPr>
              <w:t>»</w:t>
            </w:r>
          </w:p>
          <w:p w:rsidR="007116DE" w:rsidRPr="00645AE2" w:rsidRDefault="007116DE" w:rsidP="003C2376">
            <w:pPr>
              <w:pStyle w:val="0"/>
              <w:rPr>
                <w:b/>
                <w:bCs/>
              </w:rPr>
            </w:pPr>
            <w:r>
              <w:lastRenderedPageBreak/>
              <w:t xml:space="preserve">Прямое местное сопротивление: </w:t>
            </w:r>
            <w:r w:rsidRPr="00846504">
              <w:rPr>
                <w:b/>
                <w:bCs/>
              </w:rPr>
              <w:t>«</w:t>
            </w:r>
            <w:r w:rsidRPr="000A7B45">
              <w:rPr>
                <w:b/>
                <w:bCs/>
              </w:rPr>
              <w:t>0</w:t>
            </w:r>
            <w:r w:rsidRPr="00846504">
              <w:rPr>
                <w:b/>
                <w:bCs/>
              </w:rPr>
              <w:t>»</w:t>
            </w:r>
          </w:p>
          <w:p w:rsidR="007116DE" w:rsidRDefault="007116DE" w:rsidP="003C2376">
            <w:pPr>
              <w:pStyle w:val="0"/>
              <w:rPr>
                <w:b/>
                <w:bCs/>
              </w:rPr>
            </w:pPr>
            <w:r>
              <w:t xml:space="preserve">Обратное местное сопротивление: </w:t>
            </w:r>
            <w:r w:rsidRPr="00846504">
              <w:rPr>
                <w:b/>
                <w:bCs/>
              </w:rPr>
              <w:t>«</w:t>
            </w:r>
            <w:r w:rsidRPr="000A7B45">
              <w:rPr>
                <w:b/>
                <w:bCs/>
              </w:rPr>
              <w:t>0</w:t>
            </w:r>
            <w:r w:rsidRPr="00846504">
              <w:rPr>
                <w:b/>
                <w:bCs/>
              </w:rPr>
              <w:t>»</w:t>
            </w:r>
          </w:p>
          <w:p w:rsidR="007116DE" w:rsidRPr="00645AE2" w:rsidRDefault="007116DE" w:rsidP="003C2376">
            <w:pPr>
              <w:pStyle w:val="0"/>
              <w:rPr>
                <w:b/>
                <w:bCs/>
              </w:rPr>
            </w:pPr>
            <w:r>
              <w:t xml:space="preserve">Толщина стенки: </w:t>
            </w:r>
            <w:r>
              <w:rPr>
                <w:b/>
                <w:bCs/>
              </w:rPr>
              <w:t>«</w:t>
            </w:r>
            <w:r w:rsidRPr="0018763F">
              <w:rPr>
                <w:b/>
                <w:bCs/>
              </w:rPr>
              <w:t>0.00</w:t>
            </w:r>
            <w:r w:rsidR="00C6397A">
              <w:rPr>
                <w:b/>
                <w:bCs/>
              </w:rPr>
              <w:t>1</w:t>
            </w:r>
            <w:r w:rsidRPr="00846504">
              <w:rPr>
                <w:b/>
                <w:bCs/>
              </w:rPr>
              <w:t>»</w:t>
            </w:r>
          </w:p>
          <w:p w:rsidR="007116DE" w:rsidRDefault="007116DE" w:rsidP="003C2376">
            <w:pPr>
              <w:pStyle w:val="0"/>
            </w:pPr>
            <w:r>
              <w:t xml:space="preserve">Поверхность теплообмена: </w:t>
            </w:r>
            <w:r w:rsidRPr="00846504">
              <w:rPr>
                <w:b/>
                <w:bCs/>
              </w:rPr>
              <w:t>«</w:t>
            </w:r>
            <w:r w:rsidR="00C6397A">
              <w:rPr>
                <w:b/>
                <w:bCs/>
              </w:rPr>
              <w:t>0.31416</w:t>
            </w:r>
            <w:r w:rsidRPr="00846504">
              <w:rPr>
                <w:b/>
                <w:bCs/>
              </w:rPr>
              <w:t>»</w:t>
            </w:r>
          </w:p>
          <w:p w:rsidR="007116DE" w:rsidRPr="00727086" w:rsidRDefault="007116DE" w:rsidP="00C6397A">
            <w:pPr>
              <w:pStyle w:val="0"/>
              <w:rPr>
                <w:b/>
                <w:bCs/>
              </w:rPr>
            </w:pPr>
            <w:r>
              <w:t xml:space="preserve">Длина: </w:t>
            </w:r>
            <w:r>
              <w:rPr>
                <w:b/>
                <w:bCs/>
              </w:rPr>
              <w:t>«</w:t>
            </w:r>
            <w:r w:rsidR="00C6397A">
              <w:rPr>
                <w:b/>
                <w:bCs/>
              </w:rPr>
              <w:t>1</w:t>
            </w:r>
            <w:r>
              <w:rPr>
                <w:b/>
                <w:bCs/>
              </w:rPr>
              <w:t>.0</w:t>
            </w:r>
            <w:r w:rsidRPr="00846504">
              <w:rPr>
                <w:b/>
                <w:bCs/>
              </w:rPr>
              <w:t>»</w:t>
            </w:r>
          </w:p>
        </w:tc>
      </w:tr>
      <w:tr w:rsidR="007116DE" w:rsidRPr="00846504" w:rsidTr="00735B4D">
        <w:tc>
          <w:tcPr>
            <w:tcW w:w="3936" w:type="dxa"/>
          </w:tcPr>
          <w:p w:rsidR="007116DE" w:rsidRPr="007E2F47" w:rsidRDefault="007116DE" w:rsidP="003C2376">
            <w:pPr>
              <w:pStyle w:val="0"/>
            </w:pPr>
            <w:r>
              <w:lastRenderedPageBreak/>
              <w:t>Канал отвода конденсата</w:t>
            </w:r>
            <w:r w:rsidR="00C6397A">
              <w:t xml:space="preserve"> (с регулируемой задвижкой)</w:t>
            </w:r>
          </w:p>
        </w:tc>
        <w:tc>
          <w:tcPr>
            <w:tcW w:w="6484" w:type="dxa"/>
          </w:tcPr>
          <w:p w:rsidR="007116DE" w:rsidRDefault="007116DE" w:rsidP="003C2376">
            <w:pPr>
              <w:pStyle w:val="0"/>
            </w:pPr>
            <w:r>
              <w:t xml:space="preserve">Гидравлический диаметр: </w:t>
            </w:r>
            <w:r w:rsidRPr="00846504">
              <w:rPr>
                <w:b/>
                <w:bCs/>
              </w:rPr>
              <w:t>«</w:t>
            </w:r>
            <w:r w:rsidRPr="000A7B45">
              <w:rPr>
                <w:b/>
                <w:bCs/>
              </w:rPr>
              <w:t>0.</w:t>
            </w:r>
            <w:r>
              <w:rPr>
                <w:b/>
                <w:bCs/>
              </w:rPr>
              <w:t>1</w:t>
            </w:r>
            <w:r w:rsidR="00C6397A">
              <w:rPr>
                <w:b/>
                <w:bCs/>
              </w:rPr>
              <w:t>5</w:t>
            </w:r>
            <w:r w:rsidRPr="00846504">
              <w:rPr>
                <w:b/>
                <w:bCs/>
              </w:rPr>
              <w:t>»</w:t>
            </w:r>
          </w:p>
          <w:p w:rsidR="007116DE" w:rsidRPr="006A5AF8" w:rsidRDefault="007116DE" w:rsidP="003C2376">
            <w:pPr>
              <w:pStyle w:val="0"/>
              <w:rPr>
                <w:b/>
                <w:bCs/>
              </w:rPr>
            </w:pPr>
            <w:r>
              <w:t xml:space="preserve">Проходное сечение: </w:t>
            </w:r>
            <w:r w:rsidRPr="00846504">
              <w:rPr>
                <w:b/>
                <w:bCs/>
              </w:rPr>
              <w:t>«</w:t>
            </w:r>
            <w:r w:rsidR="00C6397A" w:rsidRPr="00C6397A">
              <w:rPr>
                <w:b/>
                <w:bCs/>
              </w:rPr>
              <w:t>0.01767</w:t>
            </w:r>
            <w:r w:rsidRPr="00846504">
              <w:rPr>
                <w:b/>
                <w:bCs/>
              </w:rPr>
              <w:t>»</w:t>
            </w:r>
          </w:p>
          <w:p w:rsidR="007116DE" w:rsidRPr="00645AE2" w:rsidRDefault="007116DE" w:rsidP="003C2376">
            <w:pPr>
              <w:pStyle w:val="0"/>
              <w:rPr>
                <w:b/>
                <w:bCs/>
              </w:rPr>
            </w:pPr>
            <w:r>
              <w:t xml:space="preserve">Прямое местное сопротивление: </w:t>
            </w:r>
            <w:r w:rsidRPr="00846504">
              <w:rPr>
                <w:b/>
                <w:bCs/>
              </w:rPr>
              <w:t>«</w:t>
            </w:r>
            <w:r w:rsidRPr="000A7B45">
              <w:rPr>
                <w:b/>
                <w:bCs/>
              </w:rPr>
              <w:t>1</w:t>
            </w:r>
            <w:r w:rsidRPr="00846504">
              <w:rPr>
                <w:b/>
                <w:bCs/>
              </w:rPr>
              <w:t>»</w:t>
            </w:r>
          </w:p>
          <w:p w:rsidR="007116DE" w:rsidRPr="00645AE2" w:rsidRDefault="007116DE" w:rsidP="003C2376">
            <w:pPr>
              <w:pStyle w:val="0"/>
              <w:rPr>
                <w:b/>
                <w:bCs/>
              </w:rPr>
            </w:pPr>
            <w:r>
              <w:t xml:space="preserve">Обратное местное сопротивление: </w:t>
            </w:r>
            <w:r w:rsidRPr="00846504">
              <w:rPr>
                <w:b/>
                <w:bCs/>
              </w:rPr>
              <w:t>«</w:t>
            </w:r>
            <w:r w:rsidRPr="000A7B45">
              <w:rPr>
                <w:b/>
                <w:bCs/>
              </w:rPr>
              <w:t>1</w:t>
            </w:r>
            <w:r w:rsidRPr="00846504">
              <w:rPr>
                <w:b/>
                <w:bCs/>
              </w:rPr>
              <w:t>»</w:t>
            </w:r>
          </w:p>
          <w:p w:rsidR="007116DE" w:rsidRDefault="007116DE" w:rsidP="003C2376">
            <w:pPr>
              <w:pStyle w:val="0"/>
            </w:pPr>
            <w:r>
              <w:t xml:space="preserve">Толщина стенки: </w:t>
            </w:r>
            <w:r>
              <w:rPr>
                <w:b/>
                <w:bCs/>
              </w:rPr>
              <w:t>«</w:t>
            </w:r>
            <w:r w:rsidRPr="00727086">
              <w:rPr>
                <w:b/>
                <w:bCs/>
              </w:rPr>
              <w:t>0.00</w:t>
            </w:r>
            <w:r w:rsidR="00C6397A">
              <w:rPr>
                <w:b/>
                <w:bCs/>
              </w:rPr>
              <w:t>2</w:t>
            </w:r>
            <w:r w:rsidRPr="00846504">
              <w:rPr>
                <w:b/>
                <w:bCs/>
              </w:rPr>
              <w:t>»</w:t>
            </w:r>
          </w:p>
          <w:p w:rsidR="007116DE" w:rsidRDefault="007116DE" w:rsidP="003C2376">
            <w:pPr>
              <w:pStyle w:val="0"/>
            </w:pPr>
            <w:r>
              <w:t xml:space="preserve">Поверхность теплообмена: </w:t>
            </w:r>
            <w:r w:rsidRPr="00846504">
              <w:rPr>
                <w:b/>
                <w:bCs/>
              </w:rPr>
              <w:t>«</w:t>
            </w:r>
            <w:r w:rsidR="00C6397A">
              <w:rPr>
                <w:b/>
                <w:bCs/>
              </w:rPr>
              <w:t>2.3562</w:t>
            </w:r>
            <w:r w:rsidRPr="00846504">
              <w:rPr>
                <w:b/>
                <w:bCs/>
              </w:rPr>
              <w:t>»</w:t>
            </w:r>
          </w:p>
          <w:p w:rsidR="007116DE" w:rsidRPr="00E34C43" w:rsidRDefault="007116DE" w:rsidP="00C6397A">
            <w:pPr>
              <w:pStyle w:val="0"/>
            </w:pPr>
            <w:r>
              <w:t xml:space="preserve">Длина: </w:t>
            </w:r>
            <w:r>
              <w:rPr>
                <w:b/>
                <w:bCs/>
              </w:rPr>
              <w:t>«</w:t>
            </w:r>
            <w:r w:rsidR="00C6397A">
              <w:rPr>
                <w:b/>
                <w:bCs/>
              </w:rPr>
              <w:t>5</w:t>
            </w:r>
            <w:r>
              <w:rPr>
                <w:b/>
                <w:bCs/>
              </w:rPr>
              <w:t>.0</w:t>
            </w:r>
            <w:r w:rsidRPr="00846504">
              <w:rPr>
                <w:b/>
                <w:bCs/>
              </w:rPr>
              <w:t>»</w:t>
            </w:r>
          </w:p>
        </w:tc>
      </w:tr>
      <w:tr w:rsidR="007116DE" w:rsidRPr="00846504" w:rsidTr="00735B4D">
        <w:tc>
          <w:tcPr>
            <w:tcW w:w="3936" w:type="dxa"/>
          </w:tcPr>
          <w:p w:rsidR="007116DE" w:rsidRPr="007E2F47" w:rsidRDefault="007116DE" w:rsidP="006D66F3">
            <w:pPr>
              <w:pStyle w:val="0"/>
            </w:pPr>
            <w:r>
              <w:t xml:space="preserve">Канал подачи воды </w:t>
            </w:r>
            <w:r w:rsidR="006D66F3">
              <w:t xml:space="preserve">на всас насоса </w:t>
            </w:r>
            <w:r>
              <w:t>(</w:t>
            </w:r>
            <w:r w:rsidR="00B65078">
              <w:t>3 канала, свойства одинаковые</w:t>
            </w:r>
            <w:r>
              <w:t>)</w:t>
            </w:r>
          </w:p>
        </w:tc>
        <w:tc>
          <w:tcPr>
            <w:tcW w:w="6484" w:type="dxa"/>
          </w:tcPr>
          <w:p w:rsidR="006D66F3" w:rsidRDefault="006D66F3" w:rsidP="006D66F3">
            <w:pPr>
              <w:pStyle w:val="0"/>
            </w:pPr>
            <w:r>
              <w:t xml:space="preserve">Число участков: </w:t>
            </w:r>
            <w:r>
              <w:rPr>
                <w:b/>
                <w:bCs/>
              </w:rPr>
              <w:t>«2</w:t>
            </w:r>
            <w:r w:rsidRPr="00846504">
              <w:rPr>
                <w:b/>
                <w:bCs/>
              </w:rPr>
              <w:t>»</w:t>
            </w:r>
          </w:p>
          <w:p w:rsidR="007116DE" w:rsidRDefault="007116DE" w:rsidP="003C2376">
            <w:pPr>
              <w:pStyle w:val="0"/>
            </w:pPr>
            <w:r>
              <w:t xml:space="preserve">Гидравлический диаметр: </w:t>
            </w:r>
            <w:r w:rsidRPr="00846504">
              <w:rPr>
                <w:b/>
                <w:bCs/>
              </w:rPr>
              <w:t>«</w:t>
            </w:r>
            <w:r w:rsidRPr="000A7B45">
              <w:rPr>
                <w:b/>
                <w:bCs/>
              </w:rPr>
              <w:t>0.</w:t>
            </w:r>
            <w:r w:rsidR="007C6042">
              <w:rPr>
                <w:b/>
                <w:bCs/>
              </w:rPr>
              <w:t>2</w:t>
            </w:r>
            <w:r w:rsidRPr="00846504">
              <w:rPr>
                <w:b/>
                <w:bCs/>
              </w:rPr>
              <w:t>»</w:t>
            </w:r>
            <w:r w:rsidR="007C6042">
              <w:rPr>
                <w:b/>
                <w:bCs/>
              </w:rPr>
              <w:t xml:space="preserve">, </w:t>
            </w:r>
            <w:r w:rsidR="007C6042" w:rsidRPr="00846504">
              <w:rPr>
                <w:b/>
                <w:bCs/>
              </w:rPr>
              <w:t>«</w:t>
            </w:r>
            <w:r w:rsidR="007C6042" w:rsidRPr="000A7B45">
              <w:rPr>
                <w:b/>
                <w:bCs/>
              </w:rPr>
              <w:t>0.</w:t>
            </w:r>
            <w:r w:rsidR="007C6042">
              <w:rPr>
                <w:b/>
                <w:bCs/>
              </w:rPr>
              <w:t>2</w:t>
            </w:r>
            <w:r w:rsidR="007C6042" w:rsidRPr="00846504">
              <w:rPr>
                <w:b/>
                <w:bCs/>
              </w:rPr>
              <w:t>»</w:t>
            </w:r>
          </w:p>
          <w:p w:rsidR="007116DE" w:rsidRPr="006A5AF8" w:rsidRDefault="007116DE" w:rsidP="003C2376">
            <w:pPr>
              <w:pStyle w:val="0"/>
              <w:rPr>
                <w:b/>
                <w:bCs/>
              </w:rPr>
            </w:pPr>
            <w:r>
              <w:t xml:space="preserve">Проходное сечение: </w:t>
            </w:r>
            <w:r w:rsidRPr="00846504">
              <w:rPr>
                <w:b/>
                <w:bCs/>
              </w:rPr>
              <w:t>«</w:t>
            </w:r>
            <w:r w:rsidR="0033584A" w:rsidRPr="0033584A">
              <w:rPr>
                <w:b/>
                <w:bCs/>
              </w:rPr>
              <w:t>0.0314</w:t>
            </w:r>
            <w:r w:rsidR="0033584A">
              <w:rPr>
                <w:b/>
                <w:bCs/>
              </w:rPr>
              <w:t>6</w:t>
            </w:r>
            <w:r w:rsidRPr="00846504">
              <w:rPr>
                <w:b/>
                <w:bCs/>
              </w:rPr>
              <w:t>»</w:t>
            </w:r>
            <w:r w:rsidR="0033584A">
              <w:rPr>
                <w:b/>
                <w:bCs/>
              </w:rPr>
              <w:t xml:space="preserve">, </w:t>
            </w:r>
            <w:r w:rsidR="0033584A" w:rsidRPr="00846504">
              <w:rPr>
                <w:b/>
                <w:bCs/>
              </w:rPr>
              <w:t>«</w:t>
            </w:r>
            <w:r w:rsidR="0033584A" w:rsidRPr="0033584A">
              <w:rPr>
                <w:b/>
                <w:bCs/>
              </w:rPr>
              <w:t>0.0314</w:t>
            </w:r>
            <w:r w:rsidR="0033584A">
              <w:rPr>
                <w:b/>
                <w:bCs/>
              </w:rPr>
              <w:t>6</w:t>
            </w:r>
            <w:r w:rsidR="0033584A" w:rsidRPr="00846504">
              <w:rPr>
                <w:b/>
                <w:bCs/>
              </w:rPr>
              <w:t>»</w:t>
            </w:r>
          </w:p>
          <w:p w:rsidR="007116DE" w:rsidRPr="00645AE2" w:rsidRDefault="007116DE" w:rsidP="003C2376">
            <w:pPr>
              <w:pStyle w:val="0"/>
              <w:rPr>
                <w:b/>
                <w:bCs/>
              </w:rPr>
            </w:pPr>
            <w:r>
              <w:t xml:space="preserve">Прямое местное сопротивление: </w:t>
            </w:r>
            <w:r w:rsidRPr="00846504">
              <w:rPr>
                <w:b/>
                <w:bCs/>
              </w:rPr>
              <w:t>«</w:t>
            </w:r>
            <w:r w:rsidRPr="000A7B45">
              <w:rPr>
                <w:b/>
                <w:bCs/>
              </w:rPr>
              <w:t>1</w:t>
            </w:r>
            <w:r w:rsidRPr="00846504">
              <w:rPr>
                <w:b/>
                <w:bCs/>
              </w:rPr>
              <w:t>»</w:t>
            </w:r>
            <w:r w:rsidR="00B726EC">
              <w:rPr>
                <w:b/>
                <w:bCs/>
              </w:rPr>
              <w:t xml:space="preserve">, </w:t>
            </w:r>
            <w:r w:rsidR="00B726EC" w:rsidRPr="00846504">
              <w:rPr>
                <w:b/>
                <w:bCs/>
              </w:rPr>
              <w:t>«</w:t>
            </w:r>
            <w:r w:rsidR="00B726EC" w:rsidRPr="000A7B45">
              <w:rPr>
                <w:b/>
                <w:bCs/>
              </w:rPr>
              <w:t>1</w:t>
            </w:r>
            <w:r w:rsidR="00B726EC" w:rsidRPr="00846504">
              <w:rPr>
                <w:b/>
                <w:bCs/>
              </w:rPr>
              <w:t>»</w:t>
            </w:r>
          </w:p>
          <w:p w:rsidR="007116DE" w:rsidRPr="00645AE2" w:rsidRDefault="007116DE" w:rsidP="003C2376">
            <w:pPr>
              <w:pStyle w:val="0"/>
              <w:rPr>
                <w:b/>
                <w:bCs/>
              </w:rPr>
            </w:pPr>
            <w:r>
              <w:t xml:space="preserve">Обратное местное сопротивление: </w:t>
            </w:r>
            <w:r w:rsidRPr="00846504">
              <w:rPr>
                <w:b/>
                <w:bCs/>
              </w:rPr>
              <w:t>«</w:t>
            </w:r>
            <w:r w:rsidRPr="000A7B45">
              <w:rPr>
                <w:b/>
                <w:bCs/>
              </w:rPr>
              <w:t>1</w:t>
            </w:r>
            <w:r w:rsidRPr="00846504">
              <w:rPr>
                <w:b/>
                <w:bCs/>
              </w:rPr>
              <w:t>»</w:t>
            </w:r>
            <w:r w:rsidR="00B726EC">
              <w:rPr>
                <w:b/>
                <w:bCs/>
              </w:rPr>
              <w:t xml:space="preserve">, </w:t>
            </w:r>
            <w:r w:rsidR="00B726EC" w:rsidRPr="00846504">
              <w:rPr>
                <w:b/>
                <w:bCs/>
              </w:rPr>
              <w:t>«</w:t>
            </w:r>
            <w:r w:rsidR="00B726EC" w:rsidRPr="000A7B45">
              <w:rPr>
                <w:b/>
                <w:bCs/>
              </w:rPr>
              <w:t>1</w:t>
            </w:r>
            <w:r w:rsidR="00B726EC" w:rsidRPr="00846504">
              <w:rPr>
                <w:b/>
                <w:bCs/>
              </w:rPr>
              <w:t>»</w:t>
            </w:r>
          </w:p>
          <w:p w:rsidR="007116DE" w:rsidRDefault="007116DE" w:rsidP="003C2376">
            <w:pPr>
              <w:pStyle w:val="0"/>
            </w:pPr>
            <w:r>
              <w:t xml:space="preserve">Толщина стенки: </w:t>
            </w:r>
            <w:r>
              <w:rPr>
                <w:b/>
                <w:bCs/>
              </w:rPr>
              <w:t>«</w:t>
            </w:r>
            <w:r w:rsidR="00B726EC">
              <w:rPr>
                <w:b/>
                <w:bCs/>
              </w:rPr>
              <w:t>0.002</w:t>
            </w:r>
            <w:r w:rsidRPr="00846504">
              <w:rPr>
                <w:b/>
                <w:bCs/>
              </w:rPr>
              <w:t>»</w:t>
            </w:r>
            <w:r w:rsidR="00B726EC">
              <w:rPr>
                <w:b/>
                <w:bCs/>
              </w:rPr>
              <w:t>, «0.002</w:t>
            </w:r>
            <w:r w:rsidR="00B726EC" w:rsidRPr="00846504">
              <w:rPr>
                <w:b/>
                <w:bCs/>
              </w:rPr>
              <w:t>»</w:t>
            </w:r>
          </w:p>
          <w:p w:rsidR="007116DE" w:rsidRDefault="007116DE" w:rsidP="003C2376">
            <w:pPr>
              <w:pStyle w:val="0"/>
            </w:pPr>
            <w:r>
              <w:t xml:space="preserve">Поверхность теплообмена: </w:t>
            </w:r>
            <w:r w:rsidRPr="00846504">
              <w:rPr>
                <w:b/>
                <w:bCs/>
              </w:rPr>
              <w:t>«</w:t>
            </w:r>
            <w:r w:rsidR="00390B62" w:rsidRPr="00390B62">
              <w:rPr>
                <w:b/>
                <w:bCs/>
              </w:rPr>
              <w:t>3.141</w:t>
            </w:r>
            <w:r w:rsidR="00390B62">
              <w:rPr>
                <w:b/>
                <w:bCs/>
              </w:rPr>
              <w:t>6</w:t>
            </w:r>
            <w:r w:rsidRPr="00846504">
              <w:rPr>
                <w:b/>
                <w:bCs/>
              </w:rPr>
              <w:t>»</w:t>
            </w:r>
            <w:r w:rsidR="00390B62">
              <w:rPr>
                <w:b/>
                <w:bCs/>
              </w:rPr>
              <w:t>, «1.5708»</w:t>
            </w:r>
          </w:p>
          <w:p w:rsidR="007116DE" w:rsidRPr="00E34C43" w:rsidRDefault="007116DE" w:rsidP="00390B62">
            <w:pPr>
              <w:pStyle w:val="0"/>
            </w:pPr>
            <w:r>
              <w:t xml:space="preserve">Длина: </w:t>
            </w:r>
            <w:r>
              <w:rPr>
                <w:b/>
                <w:bCs/>
              </w:rPr>
              <w:t>«</w:t>
            </w:r>
            <w:r w:rsidR="00390B62">
              <w:rPr>
                <w:b/>
                <w:bCs/>
              </w:rPr>
              <w:t>5</w:t>
            </w:r>
            <w:r>
              <w:rPr>
                <w:b/>
                <w:bCs/>
              </w:rPr>
              <w:t>.0</w:t>
            </w:r>
            <w:r w:rsidRPr="00846504">
              <w:rPr>
                <w:b/>
                <w:bCs/>
              </w:rPr>
              <w:t>»</w:t>
            </w:r>
            <w:r w:rsidR="00390B62">
              <w:rPr>
                <w:b/>
                <w:bCs/>
              </w:rPr>
              <w:t>, «2.5»</w:t>
            </w:r>
          </w:p>
        </w:tc>
      </w:tr>
      <w:tr w:rsidR="007116DE" w:rsidRPr="00846504" w:rsidTr="00735B4D">
        <w:tc>
          <w:tcPr>
            <w:tcW w:w="3936" w:type="dxa"/>
          </w:tcPr>
          <w:p w:rsidR="007116DE" w:rsidRPr="007E2F47" w:rsidRDefault="007116DE" w:rsidP="00B65078">
            <w:pPr>
              <w:pStyle w:val="0"/>
            </w:pPr>
            <w:r>
              <w:t>Канал</w:t>
            </w:r>
            <w:r w:rsidR="006A569E">
              <w:t>,</w:t>
            </w:r>
            <w:r>
              <w:t xml:space="preserve"> </w:t>
            </w:r>
            <w:r w:rsidR="00B65078">
              <w:t>на котором расположен насос</w:t>
            </w:r>
            <w:r>
              <w:t xml:space="preserve"> (</w:t>
            </w:r>
            <w:r w:rsidR="00B65078">
              <w:t>3 канала, одинаковые свойства</w:t>
            </w:r>
            <w:r>
              <w:t>)</w:t>
            </w:r>
          </w:p>
        </w:tc>
        <w:tc>
          <w:tcPr>
            <w:tcW w:w="6484" w:type="dxa"/>
          </w:tcPr>
          <w:p w:rsidR="007116DE" w:rsidRDefault="007116DE" w:rsidP="003C2376">
            <w:pPr>
              <w:pStyle w:val="0"/>
            </w:pPr>
            <w:r>
              <w:t xml:space="preserve">Гидравлический диаметр: </w:t>
            </w:r>
            <w:r w:rsidRPr="00846504">
              <w:rPr>
                <w:b/>
                <w:bCs/>
              </w:rPr>
              <w:t>«</w:t>
            </w:r>
            <w:r w:rsidRPr="000A7B45">
              <w:rPr>
                <w:b/>
                <w:bCs/>
              </w:rPr>
              <w:t>0.</w:t>
            </w:r>
            <w:r>
              <w:rPr>
                <w:b/>
                <w:bCs/>
              </w:rPr>
              <w:t>1</w:t>
            </w:r>
            <w:r w:rsidR="00387752">
              <w:rPr>
                <w:b/>
                <w:bCs/>
              </w:rPr>
              <w:t>5</w:t>
            </w:r>
            <w:r w:rsidRPr="00846504">
              <w:rPr>
                <w:b/>
                <w:bCs/>
              </w:rPr>
              <w:t>»</w:t>
            </w:r>
          </w:p>
          <w:p w:rsidR="007116DE" w:rsidRPr="006A5AF8" w:rsidRDefault="007116DE" w:rsidP="003C2376">
            <w:pPr>
              <w:pStyle w:val="0"/>
              <w:rPr>
                <w:b/>
                <w:bCs/>
              </w:rPr>
            </w:pPr>
            <w:r>
              <w:t xml:space="preserve">Проходное сечение: </w:t>
            </w:r>
            <w:r w:rsidRPr="00846504">
              <w:rPr>
                <w:b/>
                <w:bCs/>
              </w:rPr>
              <w:t>«</w:t>
            </w:r>
            <w:r w:rsidR="00387752" w:rsidRPr="00387752">
              <w:rPr>
                <w:b/>
                <w:bCs/>
              </w:rPr>
              <w:t>0.0176</w:t>
            </w:r>
            <w:r w:rsidR="006A569E">
              <w:rPr>
                <w:b/>
                <w:bCs/>
              </w:rPr>
              <w:t>7</w:t>
            </w:r>
            <w:r w:rsidRPr="00846504">
              <w:rPr>
                <w:b/>
                <w:bCs/>
              </w:rPr>
              <w:t>»</w:t>
            </w:r>
          </w:p>
          <w:p w:rsidR="007116DE" w:rsidRPr="00645AE2" w:rsidRDefault="007116DE" w:rsidP="003C2376">
            <w:pPr>
              <w:pStyle w:val="0"/>
              <w:rPr>
                <w:b/>
                <w:bCs/>
              </w:rPr>
            </w:pPr>
            <w:r>
              <w:t xml:space="preserve">Прямое местное сопротивление: </w:t>
            </w:r>
            <w:r w:rsidRPr="00846504">
              <w:rPr>
                <w:b/>
                <w:bCs/>
              </w:rPr>
              <w:t>«</w:t>
            </w:r>
            <w:r w:rsidR="00387752">
              <w:rPr>
                <w:b/>
                <w:bCs/>
              </w:rPr>
              <w:t>25</w:t>
            </w:r>
            <w:r w:rsidRPr="00846504">
              <w:rPr>
                <w:b/>
                <w:bCs/>
              </w:rPr>
              <w:t>»</w:t>
            </w:r>
          </w:p>
          <w:p w:rsidR="007116DE" w:rsidRPr="00645AE2" w:rsidRDefault="007116DE" w:rsidP="003C2376">
            <w:pPr>
              <w:pStyle w:val="0"/>
              <w:rPr>
                <w:b/>
                <w:bCs/>
              </w:rPr>
            </w:pPr>
            <w:r>
              <w:t xml:space="preserve">Обратное местное сопротивление: </w:t>
            </w:r>
            <w:r w:rsidRPr="00846504">
              <w:rPr>
                <w:b/>
                <w:bCs/>
              </w:rPr>
              <w:t>«</w:t>
            </w:r>
            <w:r w:rsidR="00387752">
              <w:rPr>
                <w:b/>
                <w:bCs/>
              </w:rPr>
              <w:t>25</w:t>
            </w:r>
            <w:r w:rsidRPr="00846504">
              <w:rPr>
                <w:b/>
                <w:bCs/>
              </w:rPr>
              <w:t>»</w:t>
            </w:r>
          </w:p>
          <w:p w:rsidR="007116DE" w:rsidRDefault="007116DE" w:rsidP="003C2376">
            <w:pPr>
              <w:pStyle w:val="0"/>
            </w:pPr>
            <w:r>
              <w:t xml:space="preserve">Толщина стенки: </w:t>
            </w:r>
            <w:r>
              <w:rPr>
                <w:b/>
                <w:bCs/>
              </w:rPr>
              <w:t>«</w:t>
            </w:r>
            <w:r w:rsidRPr="00727086">
              <w:rPr>
                <w:b/>
                <w:bCs/>
              </w:rPr>
              <w:t>0.00</w:t>
            </w:r>
            <w:r w:rsidR="00387752">
              <w:rPr>
                <w:b/>
                <w:bCs/>
              </w:rPr>
              <w:t>2</w:t>
            </w:r>
            <w:r w:rsidRPr="00846504">
              <w:rPr>
                <w:b/>
                <w:bCs/>
              </w:rPr>
              <w:t>»</w:t>
            </w:r>
          </w:p>
          <w:p w:rsidR="007116DE" w:rsidRDefault="007116DE" w:rsidP="003C2376">
            <w:pPr>
              <w:pStyle w:val="0"/>
            </w:pPr>
            <w:r>
              <w:t xml:space="preserve">Поверхность теплообмена: </w:t>
            </w:r>
            <w:r w:rsidRPr="00846504">
              <w:rPr>
                <w:b/>
                <w:bCs/>
              </w:rPr>
              <w:t>«</w:t>
            </w:r>
            <w:r w:rsidR="00387752" w:rsidRPr="00387752">
              <w:rPr>
                <w:b/>
                <w:bCs/>
              </w:rPr>
              <w:t>1.178</w:t>
            </w:r>
            <w:r w:rsidR="00387752">
              <w:rPr>
                <w:b/>
                <w:bCs/>
              </w:rPr>
              <w:t>1</w:t>
            </w:r>
            <w:r w:rsidRPr="00846504">
              <w:rPr>
                <w:b/>
                <w:bCs/>
              </w:rPr>
              <w:t>»</w:t>
            </w:r>
          </w:p>
          <w:p w:rsidR="007116DE" w:rsidRPr="00E34C43" w:rsidRDefault="007116DE" w:rsidP="00387752">
            <w:pPr>
              <w:pStyle w:val="0"/>
            </w:pPr>
            <w:r>
              <w:t xml:space="preserve">Длина: </w:t>
            </w:r>
            <w:r>
              <w:rPr>
                <w:b/>
                <w:bCs/>
              </w:rPr>
              <w:t>«</w:t>
            </w:r>
            <w:r w:rsidR="00387752">
              <w:rPr>
                <w:b/>
                <w:bCs/>
              </w:rPr>
              <w:t>2</w:t>
            </w:r>
            <w:r>
              <w:rPr>
                <w:b/>
                <w:bCs/>
              </w:rPr>
              <w:t>.</w:t>
            </w:r>
            <w:r w:rsidR="00387752">
              <w:rPr>
                <w:b/>
                <w:bCs/>
              </w:rPr>
              <w:t>5</w:t>
            </w:r>
            <w:r w:rsidRPr="00846504">
              <w:rPr>
                <w:b/>
                <w:bCs/>
              </w:rPr>
              <w:t>»</w:t>
            </w:r>
          </w:p>
        </w:tc>
      </w:tr>
      <w:tr w:rsidR="007116DE" w:rsidRPr="00846504" w:rsidTr="00735B4D">
        <w:tc>
          <w:tcPr>
            <w:tcW w:w="3936" w:type="dxa"/>
          </w:tcPr>
          <w:p w:rsidR="007116DE" w:rsidRDefault="006A569E" w:rsidP="003C2376">
            <w:pPr>
              <w:pStyle w:val="0"/>
            </w:pPr>
            <w:r>
              <w:t>Канал напорный (3 шт, после насоса)</w:t>
            </w:r>
          </w:p>
        </w:tc>
        <w:tc>
          <w:tcPr>
            <w:tcW w:w="6484" w:type="dxa"/>
          </w:tcPr>
          <w:p w:rsidR="006D02C5" w:rsidRDefault="006D02C5" w:rsidP="006D02C5">
            <w:pPr>
              <w:pStyle w:val="0"/>
            </w:pPr>
            <w:r>
              <w:t xml:space="preserve">Число участков: </w:t>
            </w:r>
            <w:r>
              <w:rPr>
                <w:b/>
                <w:bCs/>
              </w:rPr>
              <w:t>«2</w:t>
            </w:r>
            <w:r w:rsidRPr="00846504">
              <w:rPr>
                <w:b/>
                <w:bCs/>
              </w:rPr>
              <w:t>»</w:t>
            </w:r>
          </w:p>
          <w:p w:rsidR="006A569E" w:rsidRDefault="006A569E" w:rsidP="006A569E">
            <w:pPr>
              <w:pStyle w:val="0"/>
            </w:pPr>
            <w:r>
              <w:t xml:space="preserve">Гидравлический диаметр: </w:t>
            </w:r>
            <w:r w:rsidRPr="00846504">
              <w:rPr>
                <w:b/>
                <w:bCs/>
              </w:rPr>
              <w:t>«</w:t>
            </w:r>
            <w:r w:rsidRPr="000A7B45">
              <w:rPr>
                <w:b/>
                <w:bCs/>
              </w:rPr>
              <w:t>0.</w:t>
            </w:r>
            <w:r>
              <w:rPr>
                <w:b/>
                <w:bCs/>
              </w:rPr>
              <w:t>15</w:t>
            </w:r>
            <w:r w:rsidRPr="00846504">
              <w:rPr>
                <w:b/>
                <w:bCs/>
              </w:rPr>
              <w:t>»</w:t>
            </w:r>
            <w:r w:rsidR="00574A2D">
              <w:rPr>
                <w:b/>
                <w:bCs/>
              </w:rPr>
              <w:t xml:space="preserve">, </w:t>
            </w:r>
            <w:r w:rsidR="00574A2D" w:rsidRPr="00846504">
              <w:rPr>
                <w:b/>
                <w:bCs/>
              </w:rPr>
              <w:t>«</w:t>
            </w:r>
            <w:r w:rsidR="00574A2D" w:rsidRPr="000A7B45">
              <w:rPr>
                <w:b/>
                <w:bCs/>
              </w:rPr>
              <w:t>0.</w:t>
            </w:r>
            <w:r w:rsidR="00574A2D">
              <w:rPr>
                <w:b/>
                <w:bCs/>
              </w:rPr>
              <w:t>15</w:t>
            </w:r>
            <w:r w:rsidR="00574A2D" w:rsidRPr="00846504">
              <w:rPr>
                <w:b/>
                <w:bCs/>
              </w:rPr>
              <w:t>»</w:t>
            </w:r>
          </w:p>
          <w:p w:rsidR="006A569E" w:rsidRPr="006A5AF8" w:rsidRDefault="006A569E" w:rsidP="006A569E">
            <w:pPr>
              <w:pStyle w:val="0"/>
              <w:rPr>
                <w:b/>
                <w:bCs/>
              </w:rPr>
            </w:pPr>
            <w:r>
              <w:t xml:space="preserve">Проходное сечение: </w:t>
            </w:r>
            <w:r w:rsidRPr="00846504">
              <w:rPr>
                <w:b/>
                <w:bCs/>
              </w:rPr>
              <w:t>«</w:t>
            </w:r>
            <w:r w:rsidRPr="00387752">
              <w:rPr>
                <w:b/>
                <w:bCs/>
              </w:rPr>
              <w:t>0.0176</w:t>
            </w:r>
            <w:r>
              <w:rPr>
                <w:b/>
                <w:bCs/>
              </w:rPr>
              <w:t>7</w:t>
            </w:r>
            <w:r w:rsidRPr="00846504">
              <w:rPr>
                <w:b/>
                <w:bCs/>
              </w:rPr>
              <w:t>»</w:t>
            </w:r>
            <w:r w:rsidR="00574A2D">
              <w:rPr>
                <w:b/>
                <w:bCs/>
              </w:rPr>
              <w:t xml:space="preserve">, </w:t>
            </w:r>
            <w:r w:rsidR="00574A2D" w:rsidRPr="00846504">
              <w:rPr>
                <w:b/>
                <w:bCs/>
              </w:rPr>
              <w:t>«</w:t>
            </w:r>
            <w:r w:rsidR="00574A2D" w:rsidRPr="00387752">
              <w:rPr>
                <w:b/>
                <w:bCs/>
              </w:rPr>
              <w:t>0.0176</w:t>
            </w:r>
            <w:r w:rsidR="00574A2D">
              <w:rPr>
                <w:b/>
                <w:bCs/>
              </w:rPr>
              <w:t>7</w:t>
            </w:r>
            <w:r w:rsidR="00574A2D" w:rsidRPr="00846504">
              <w:rPr>
                <w:b/>
                <w:bCs/>
              </w:rPr>
              <w:t>»</w:t>
            </w:r>
          </w:p>
          <w:p w:rsidR="006A569E" w:rsidRPr="00645AE2" w:rsidRDefault="006A569E" w:rsidP="006A569E">
            <w:pPr>
              <w:pStyle w:val="0"/>
              <w:rPr>
                <w:b/>
                <w:bCs/>
              </w:rPr>
            </w:pPr>
            <w:r>
              <w:t xml:space="preserve">Прямое местное сопротивление: </w:t>
            </w:r>
            <w:r w:rsidRPr="00846504">
              <w:rPr>
                <w:b/>
                <w:bCs/>
              </w:rPr>
              <w:t>«</w:t>
            </w:r>
            <w:r>
              <w:rPr>
                <w:b/>
                <w:bCs/>
              </w:rPr>
              <w:t>1</w:t>
            </w:r>
            <w:r w:rsidRPr="00846504">
              <w:rPr>
                <w:b/>
                <w:bCs/>
              </w:rPr>
              <w:t>»</w:t>
            </w:r>
            <w:r w:rsidR="00574A2D">
              <w:rPr>
                <w:b/>
                <w:bCs/>
              </w:rPr>
              <w:t xml:space="preserve">, </w:t>
            </w:r>
            <w:r w:rsidR="00574A2D" w:rsidRPr="00846504">
              <w:rPr>
                <w:b/>
                <w:bCs/>
              </w:rPr>
              <w:t>«</w:t>
            </w:r>
            <w:r w:rsidR="00574A2D">
              <w:rPr>
                <w:b/>
                <w:bCs/>
              </w:rPr>
              <w:t>1</w:t>
            </w:r>
            <w:r w:rsidR="00574A2D" w:rsidRPr="00846504">
              <w:rPr>
                <w:b/>
                <w:bCs/>
              </w:rPr>
              <w:t>»</w:t>
            </w:r>
          </w:p>
          <w:p w:rsidR="006A569E" w:rsidRPr="00645AE2" w:rsidRDefault="006A569E" w:rsidP="006A569E">
            <w:pPr>
              <w:pStyle w:val="0"/>
              <w:rPr>
                <w:b/>
                <w:bCs/>
              </w:rPr>
            </w:pPr>
            <w:r>
              <w:t xml:space="preserve">Обратное местное сопротивление: </w:t>
            </w:r>
            <w:r w:rsidRPr="00846504">
              <w:rPr>
                <w:b/>
                <w:bCs/>
              </w:rPr>
              <w:t>«</w:t>
            </w:r>
            <w:r>
              <w:rPr>
                <w:b/>
                <w:bCs/>
              </w:rPr>
              <w:t>1</w:t>
            </w:r>
            <w:r w:rsidRPr="00846504">
              <w:rPr>
                <w:b/>
                <w:bCs/>
              </w:rPr>
              <w:t>»</w:t>
            </w:r>
            <w:r w:rsidR="00574A2D">
              <w:rPr>
                <w:b/>
                <w:bCs/>
              </w:rPr>
              <w:t xml:space="preserve">, </w:t>
            </w:r>
            <w:r w:rsidR="00574A2D" w:rsidRPr="00846504">
              <w:rPr>
                <w:b/>
                <w:bCs/>
              </w:rPr>
              <w:t>«</w:t>
            </w:r>
            <w:r w:rsidR="00574A2D">
              <w:rPr>
                <w:b/>
                <w:bCs/>
              </w:rPr>
              <w:t>1</w:t>
            </w:r>
            <w:r w:rsidR="00574A2D" w:rsidRPr="00846504">
              <w:rPr>
                <w:b/>
                <w:bCs/>
              </w:rPr>
              <w:t>»</w:t>
            </w:r>
          </w:p>
          <w:p w:rsidR="006A569E" w:rsidRDefault="006A569E" w:rsidP="006A569E">
            <w:pPr>
              <w:pStyle w:val="0"/>
            </w:pPr>
            <w:r>
              <w:t xml:space="preserve">Толщина стенки: </w:t>
            </w:r>
            <w:r>
              <w:rPr>
                <w:b/>
                <w:bCs/>
              </w:rPr>
              <w:t>«</w:t>
            </w:r>
            <w:r w:rsidRPr="00727086">
              <w:rPr>
                <w:b/>
                <w:bCs/>
              </w:rPr>
              <w:t>0.00</w:t>
            </w:r>
            <w:r>
              <w:rPr>
                <w:b/>
                <w:bCs/>
              </w:rPr>
              <w:t>2</w:t>
            </w:r>
            <w:r w:rsidRPr="00846504">
              <w:rPr>
                <w:b/>
                <w:bCs/>
              </w:rPr>
              <w:t>»</w:t>
            </w:r>
            <w:r w:rsidR="00574A2D">
              <w:rPr>
                <w:b/>
                <w:bCs/>
              </w:rPr>
              <w:t>, «</w:t>
            </w:r>
            <w:r w:rsidR="00574A2D" w:rsidRPr="00727086">
              <w:rPr>
                <w:b/>
                <w:bCs/>
              </w:rPr>
              <w:t>0.00</w:t>
            </w:r>
            <w:r w:rsidR="00574A2D">
              <w:rPr>
                <w:b/>
                <w:bCs/>
              </w:rPr>
              <w:t>2</w:t>
            </w:r>
            <w:r w:rsidR="00574A2D" w:rsidRPr="00846504">
              <w:rPr>
                <w:b/>
                <w:bCs/>
              </w:rPr>
              <w:t>»</w:t>
            </w:r>
          </w:p>
          <w:p w:rsidR="006A569E" w:rsidRDefault="006A569E" w:rsidP="006A569E">
            <w:pPr>
              <w:pStyle w:val="0"/>
            </w:pPr>
            <w:r>
              <w:t xml:space="preserve">Поверхность теплообмена: </w:t>
            </w:r>
            <w:r w:rsidRPr="00846504">
              <w:rPr>
                <w:b/>
                <w:bCs/>
              </w:rPr>
              <w:t>«</w:t>
            </w:r>
            <w:r w:rsidRPr="00387752">
              <w:rPr>
                <w:b/>
                <w:bCs/>
              </w:rPr>
              <w:t>1.178</w:t>
            </w:r>
            <w:r>
              <w:rPr>
                <w:b/>
                <w:bCs/>
              </w:rPr>
              <w:t>1</w:t>
            </w:r>
            <w:r w:rsidRPr="00846504">
              <w:rPr>
                <w:b/>
                <w:bCs/>
              </w:rPr>
              <w:t>»</w:t>
            </w:r>
            <w:r w:rsidR="00574A2D">
              <w:rPr>
                <w:b/>
                <w:bCs/>
              </w:rPr>
              <w:t xml:space="preserve">, </w:t>
            </w:r>
            <w:r w:rsidR="00574A2D" w:rsidRPr="00846504">
              <w:rPr>
                <w:b/>
                <w:bCs/>
              </w:rPr>
              <w:t>«</w:t>
            </w:r>
            <w:r w:rsidR="00574A2D" w:rsidRPr="00387752">
              <w:rPr>
                <w:b/>
                <w:bCs/>
              </w:rPr>
              <w:t>1.178</w:t>
            </w:r>
            <w:r w:rsidR="00574A2D">
              <w:rPr>
                <w:b/>
                <w:bCs/>
              </w:rPr>
              <w:t>1</w:t>
            </w:r>
          </w:p>
          <w:p w:rsidR="007116DE" w:rsidRPr="008D0E96" w:rsidRDefault="006A569E" w:rsidP="006A569E">
            <w:pPr>
              <w:pStyle w:val="0"/>
            </w:pPr>
            <w:r>
              <w:t xml:space="preserve">Длина: </w:t>
            </w:r>
            <w:r>
              <w:rPr>
                <w:b/>
                <w:bCs/>
              </w:rPr>
              <w:t>«2.5</w:t>
            </w:r>
            <w:r w:rsidRPr="00846504">
              <w:rPr>
                <w:b/>
                <w:bCs/>
              </w:rPr>
              <w:t>»</w:t>
            </w:r>
            <w:r w:rsidR="00574A2D">
              <w:rPr>
                <w:b/>
                <w:bCs/>
              </w:rPr>
              <w:t>, «2.5</w:t>
            </w:r>
            <w:r w:rsidR="00574A2D" w:rsidRPr="00846504">
              <w:rPr>
                <w:b/>
                <w:bCs/>
              </w:rPr>
              <w:t>»</w:t>
            </w:r>
          </w:p>
        </w:tc>
      </w:tr>
      <w:tr w:rsidR="007116DE" w:rsidRPr="00846504" w:rsidTr="00735B4D">
        <w:tc>
          <w:tcPr>
            <w:tcW w:w="3936" w:type="dxa"/>
          </w:tcPr>
          <w:p w:rsidR="007116DE" w:rsidRPr="006A569E" w:rsidRDefault="006A569E" w:rsidP="006A569E">
            <w:pPr>
              <w:pStyle w:val="0"/>
              <w:rPr>
                <w:sz w:val="22"/>
              </w:rPr>
            </w:pPr>
            <w:r>
              <w:t>Граничный у</w:t>
            </w:r>
            <w:r w:rsidR="007116DE">
              <w:t>зел подачи во</w:t>
            </w:r>
            <w:r w:rsidR="004D6C10">
              <w:t xml:space="preserve">ды </w:t>
            </w:r>
            <w:r>
              <w:t>(</w:t>
            </w:r>
            <w:r w:rsidR="00735B4D">
              <w:t xml:space="preserve">узел </w:t>
            </w:r>
            <w:r>
              <w:rPr>
                <w:sz w:val="22"/>
              </w:rPr>
              <w:t>характеризует конденсатор)</w:t>
            </w:r>
          </w:p>
        </w:tc>
        <w:tc>
          <w:tcPr>
            <w:tcW w:w="6484" w:type="dxa"/>
          </w:tcPr>
          <w:p w:rsidR="007116DE" w:rsidRDefault="007116DE" w:rsidP="003C2376">
            <w:pPr>
              <w:pStyle w:val="0"/>
            </w:pPr>
            <w:r>
              <w:t xml:space="preserve">Давление: </w:t>
            </w:r>
            <w:r>
              <w:rPr>
                <w:b/>
                <w:bCs/>
              </w:rPr>
              <w:t>«</w:t>
            </w:r>
            <w:r w:rsidR="00D37A9B">
              <w:rPr>
                <w:b/>
                <w:bCs/>
              </w:rPr>
              <w:t>0.05</w:t>
            </w:r>
            <w:r w:rsidRPr="00846504">
              <w:rPr>
                <w:b/>
                <w:bCs/>
              </w:rPr>
              <w:t>»</w:t>
            </w:r>
          </w:p>
          <w:p w:rsidR="007116DE" w:rsidRPr="008D0E96" w:rsidRDefault="007116DE" w:rsidP="00D37A9B">
            <w:pPr>
              <w:pStyle w:val="0"/>
            </w:pPr>
            <w:r>
              <w:t xml:space="preserve">Энтальпия: </w:t>
            </w:r>
            <w:r>
              <w:rPr>
                <w:b/>
                <w:bCs/>
              </w:rPr>
              <w:t>«</w:t>
            </w:r>
            <w:r w:rsidR="00D37A9B">
              <w:rPr>
                <w:b/>
                <w:bCs/>
              </w:rPr>
              <w:t>32</w:t>
            </w:r>
            <w:r w:rsidRPr="00846504">
              <w:rPr>
                <w:b/>
                <w:bCs/>
              </w:rPr>
              <w:t>»</w:t>
            </w:r>
          </w:p>
        </w:tc>
      </w:tr>
      <w:tr w:rsidR="007116DE" w:rsidRPr="00846504" w:rsidTr="00735B4D">
        <w:tc>
          <w:tcPr>
            <w:tcW w:w="3936" w:type="dxa"/>
          </w:tcPr>
          <w:p w:rsidR="007116DE" w:rsidRDefault="007116DE" w:rsidP="004D6C10">
            <w:pPr>
              <w:pStyle w:val="0"/>
            </w:pPr>
            <w:r>
              <w:t>Узел отбора воды</w:t>
            </w:r>
            <w:r w:rsidR="009A5929">
              <w:t xml:space="preserve"> (оставляем по умолчанию, т.к. свойства воды здесь нас не интересуют)</w:t>
            </w:r>
          </w:p>
        </w:tc>
        <w:tc>
          <w:tcPr>
            <w:tcW w:w="6484" w:type="dxa"/>
          </w:tcPr>
          <w:p w:rsidR="004D6C10" w:rsidRDefault="004D6C10" w:rsidP="004D6C10">
            <w:pPr>
              <w:pStyle w:val="0"/>
            </w:pPr>
            <w:r>
              <w:t xml:space="preserve">Давление: </w:t>
            </w:r>
            <w:r>
              <w:rPr>
                <w:b/>
                <w:bCs/>
              </w:rPr>
              <w:t>«10</w:t>
            </w:r>
            <w:r w:rsidRPr="00846504">
              <w:rPr>
                <w:b/>
                <w:bCs/>
              </w:rPr>
              <w:t>»</w:t>
            </w:r>
          </w:p>
          <w:p w:rsidR="007116DE" w:rsidRDefault="004D6C10" w:rsidP="009A5929">
            <w:pPr>
              <w:pStyle w:val="0"/>
            </w:pPr>
            <w:r>
              <w:t xml:space="preserve">Энтальпия: </w:t>
            </w:r>
            <w:r>
              <w:rPr>
                <w:b/>
                <w:bCs/>
              </w:rPr>
              <w:t>«3</w:t>
            </w:r>
            <w:r w:rsidR="009A5929">
              <w:rPr>
                <w:b/>
                <w:bCs/>
              </w:rPr>
              <w:t>0</w:t>
            </w:r>
            <w:r w:rsidRPr="00846504">
              <w:rPr>
                <w:b/>
                <w:bCs/>
              </w:rPr>
              <w:t>»</w:t>
            </w:r>
          </w:p>
        </w:tc>
      </w:tr>
      <w:tr w:rsidR="007116DE" w:rsidRPr="00846504" w:rsidTr="00735B4D">
        <w:tc>
          <w:tcPr>
            <w:tcW w:w="3936" w:type="dxa"/>
          </w:tcPr>
          <w:p w:rsidR="007116DE" w:rsidRDefault="009A5929" w:rsidP="00F551A4">
            <w:pPr>
              <w:pStyle w:val="0"/>
            </w:pPr>
            <w:r>
              <w:t>Внутренни</w:t>
            </w:r>
            <w:r w:rsidR="00B65A2F">
              <w:t>е уз</w:t>
            </w:r>
            <w:r>
              <w:t>л</w:t>
            </w:r>
            <w:r w:rsidR="00B65A2F">
              <w:t>ы</w:t>
            </w:r>
            <w:r>
              <w:t xml:space="preserve"> (общий перед насосами</w:t>
            </w:r>
            <w:r w:rsidR="00F551A4">
              <w:t>,</w:t>
            </w:r>
            <w:r w:rsidR="00B65A2F">
              <w:t xml:space="preserve"> 3 узла перед каждым насосом</w:t>
            </w:r>
            <w:r w:rsidR="00F551A4">
              <w:t>, 3 узла после каждого насоса и общий узел после насосов</w:t>
            </w:r>
            <w:r>
              <w:t>)</w:t>
            </w:r>
          </w:p>
        </w:tc>
        <w:tc>
          <w:tcPr>
            <w:tcW w:w="6484" w:type="dxa"/>
          </w:tcPr>
          <w:p w:rsidR="007116DE" w:rsidRPr="00DC7D3B" w:rsidRDefault="00DC7D3B" w:rsidP="003C2376">
            <w:pPr>
              <w:pStyle w:val="0"/>
              <w:rPr>
                <w:bCs/>
              </w:rPr>
            </w:pPr>
            <w:r>
              <w:t xml:space="preserve">Начальная энтальпия: </w:t>
            </w:r>
            <w:r>
              <w:rPr>
                <w:b/>
                <w:bCs/>
              </w:rPr>
              <w:t>«30</w:t>
            </w:r>
            <w:r w:rsidRPr="00846504">
              <w:rPr>
                <w:b/>
                <w:bCs/>
              </w:rPr>
              <w:t>»</w:t>
            </w:r>
          </w:p>
          <w:p w:rsidR="00DC7D3B" w:rsidRDefault="00DC7D3B" w:rsidP="003C2376">
            <w:pPr>
              <w:pStyle w:val="0"/>
            </w:pPr>
            <w:r w:rsidRPr="00DC7D3B">
              <w:rPr>
                <w:bCs/>
              </w:rPr>
              <w:t>Вы</w:t>
            </w:r>
            <w:r>
              <w:rPr>
                <w:bCs/>
              </w:rPr>
              <w:t xml:space="preserve">сотная отметка: </w:t>
            </w:r>
            <w:r w:rsidRPr="00DC7D3B">
              <w:rPr>
                <w:b/>
                <w:bCs/>
              </w:rPr>
              <w:t>«-20»</w:t>
            </w:r>
          </w:p>
        </w:tc>
      </w:tr>
      <w:tr w:rsidR="00F551A4" w:rsidRPr="00846504" w:rsidTr="00735B4D">
        <w:tc>
          <w:tcPr>
            <w:tcW w:w="3936" w:type="dxa"/>
          </w:tcPr>
          <w:p w:rsidR="00F551A4" w:rsidRDefault="00F551A4" w:rsidP="00F551A4">
            <w:pPr>
              <w:pStyle w:val="0"/>
            </w:pPr>
            <w:r>
              <w:t>Задвижка «К_60_1»</w:t>
            </w:r>
          </w:p>
        </w:tc>
        <w:tc>
          <w:tcPr>
            <w:tcW w:w="6484" w:type="dxa"/>
          </w:tcPr>
          <w:p w:rsidR="00F551A4" w:rsidRDefault="00F551A4" w:rsidP="003C2376">
            <w:pPr>
              <w:pStyle w:val="0"/>
            </w:pPr>
            <w:r>
              <w:t xml:space="preserve">Положение: </w:t>
            </w:r>
            <w:r w:rsidRPr="00BD5BA0">
              <w:rPr>
                <w:b/>
              </w:rPr>
              <w:t>«100%»</w:t>
            </w:r>
          </w:p>
        </w:tc>
      </w:tr>
      <w:tr w:rsidR="00F551A4" w:rsidRPr="00846504" w:rsidTr="003C2376">
        <w:tc>
          <w:tcPr>
            <w:tcW w:w="3936" w:type="dxa"/>
          </w:tcPr>
          <w:p w:rsidR="00F551A4" w:rsidRDefault="00F551A4" w:rsidP="00F551A4">
            <w:pPr>
              <w:pStyle w:val="0"/>
            </w:pPr>
            <w:r>
              <w:t>Задвижка «К_61_1»</w:t>
            </w:r>
          </w:p>
        </w:tc>
        <w:tc>
          <w:tcPr>
            <w:tcW w:w="6484" w:type="dxa"/>
          </w:tcPr>
          <w:p w:rsidR="00F551A4" w:rsidRDefault="00F551A4" w:rsidP="003C2376">
            <w:pPr>
              <w:pStyle w:val="0"/>
            </w:pPr>
            <w:r>
              <w:t xml:space="preserve">Положение: </w:t>
            </w:r>
            <w:r w:rsidRPr="00BD5BA0">
              <w:rPr>
                <w:b/>
              </w:rPr>
              <w:t>«100%»</w:t>
            </w:r>
          </w:p>
        </w:tc>
      </w:tr>
      <w:tr w:rsidR="00F551A4" w:rsidRPr="00846504" w:rsidTr="003C2376">
        <w:tc>
          <w:tcPr>
            <w:tcW w:w="3936" w:type="dxa"/>
          </w:tcPr>
          <w:p w:rsidR="00F551A4" w:rsidRDefault="00F551A4" w:rsidP="00F551A4">
            <w:pPr>
              <w:pStyle w:val="0"/>
            </w:pPr>
            <w:r>
              <w:t>Задвижка «К_62_1»</w:t>
            </w:r>
          </w:p>
        </w:tc>
        <w:tc>
          <w:tcPr>
            <w:tcW w:w="6484" w:type="dxa"/>
          </w:tcPr>
          <w:p w:rsidR="00F551A4" w:rsidRDefault="00F551A4" w:rsidP="00F551A4">
            <w:pPr>
              <w:pStyle w:val="0"/>
            </w:pPr>
            <w:r>
              <w:t xml:space="preserve">Положение: </w:t>
            </w:r>
            <w:r w:rsidRPr="00BD5BA0">
              <w:rPr>
                <w:b/>
              </w:rPr>
              <w:t>«0%»</w:t>
            </w:r>
          </w:p>
        </w:tc>
      </w:tr>
      <w:tr w:rsidR="00F551A4" w:rsidRPr="00846504" w:rsidTr="003C2376">
        <w:tc>
          <w:tcPr>
            <w:tcW w:w="3936" w:type="dxa"/>
          </w:tcPr>
          <w:p w:rsidR="00F551A4" w:rsidRDefault="00F551A4" w:rsidP="00F551A4">
            <w:pPr>
              <w:pStyle w:val="0"/>
            </w:pPr>
            <w:r>
              <w:t>Задвижка «К_3_1»</w:t>
            </w:r>
          </w:p>
        </w:tc>
        <w:tc>
          <w:tcPr>
            <w:tcW w:w="6484" w:type="dxa"/>
          </w:tcPr>
          <w:p w:rsidR="00F551A4" w:rsidRDefault="00F551A4" w:rsidP="003C2376">
            <w:pPr>
              <w:pStyle w:val="0"/>
            </w:pPr>
            <w:r>
              <w:t xml:space="preserve">Положение: </w:t>
            </w:r>
            <w:r w:rsidRPr="00BD5BA0">
              <w:rPr>
                <w:b/>
              </w:rPr>
              <w:t>«100%»</w:t>
            </w:r>
          </w:p>
        </w:tc>
      </w:tr>
      <w:tr w:rsidR="00F551A4" w:rsidRPr="00846504" w:rsidTr="00735B4D">
        <w:tc>
          <w:tcPr>
            <w:tcW w:w="3936" w:type="dxa"/>
          </w:tcPr>
          <w:p w:rsidR="00F551A4" w:rsidRDefault="00F551A4" w:rsidP="00F551A4">
            <w:pPr>
              <w:pStyle w:val="0"/>
            </w:pPr>
            <w:r>
              <w:t>Обратный клапан «К_63_1»</w:t>
            </w:r>
          </w:p>
        </w:tc>
        <w:tc>
          <w:tcPr>
            <w:tcW w:w="6484" w:type="dxa"/>
          </w:tcPr>
          <w:p w:rsidR="00195744" w:rsidRDefault="00195744" w:rsidP="003C2376">
            <w:pPr>
              <w:pStyle w:val="0"/>
            </w:pPr>
            <w:r>
              <w:t xml:space="preserve">Номер элемента в канале: </w:t>
            </w:r>
            <w:r w:rsidRPr="00195744">
              <w:rPr>
                <w:b/>
              </w:rPr>
              <w:t>«2»</w:t>
            </w:r>
          </w:p>
          <w:p w:rsidR="00F551A4" w:rsidRDefault="001A7A50" w:rsidP="003C2376">
            <w:pPr>
              <w:pStyle w:val="0"/>
            </w:pPr>
            <w:r>
              <w:t xml:space="preserve">Перепад давления, при котором клапан открыт: </w:t>
            </w:r>
            <w:r w:rsidRPr="00BD5BA0">
              <w:rPr>
                <w:b/>
              </w:rPr>
              <w:t>«0.01»</w:t>
            </w:r>
          </w:p>
          <w:p w:rsidR="001A7A50" w:rsidRDefault="00365303" w:rsidP="003C2376">
            <w:pPr>
              <w:pStyle w:val="0"/>
            </w:pPr>
            <w:r>
              <w:t xml:space="preserve">Коэффициент сопротивления открытого клапана: </w:t>
            </w:r>
            <w:r w:rsidRPr="00BD5BA0">
              <w:rPr>
                <w:b/>
              </w:rPr>
              <w:t>«3»</w:t>
            </w:r>
          </w:p>
          <w:p w:rsidR="00365303" w:rsidRDefault="0056553E" w:rsidP="003C2376">
            <w:pPr>
              <w:pStyle w:val="0"/>
            </w:pPr>
            <w:r>
              <w:t xml:space="preserve">Коэффициент сопротивления закрытого клапана: </w:t>
            </w:r>
            <w:r w:rsidRPr="00BD5BA0">
              <w:rPr>
                <w:b/>
              </w:rPr>
              <w:t>«1</w:t>
            </w:r>
            <w:r w:rsidRPr="00BD5BA0">
              <w:rPr>
                <w:b/>
                <w:lang w:val="en-US"/>
              </w:rPr>
              <w:t>e</w:t>
            </w:r>
            <w:r w:rsidRPr="00BD5BA0">
              <w:rPr>
                <w:b/>
              </w:rPr>
              <w:t>8»</w:t>
            </w:r>
          </w:p>
          <w:p w:rsidR="0056553E" w:rsidRPr="0056553E" w:rsidRDefault="00BE1272" w:rsidP="003C2376">
            <w:pPr>
              <w:pStyle w:val="0"/>
            </w:pPr>
            <w:r>
              <w:t xml:space="preserve">Диапазон нечувствительности: </w:t>
            </w:r>
            <w:r w:rsidRPr="00BD5BA0">
              <w:rPr>
                <w:b/>
              </w:rPr>
              <w:t>«0.0</w:t>
            </w:r>
            <w:r w:rsidR="00BD5BA0" w:rsidRPr="00BD5BA0">
              <w:rPr>
                <w:b/>
              </w:rPr>
              <w:t>0</w:t>
            </w:r>
            <w:r w:rsidRPr="00BD5BA0">
              <w:rPr>
                <w:b/>
              </w:rPr>
              <w:t>1»</w:t>
            </w:r>
          </w:p>
        </w:tc>
      </w:tr>
      <w:tr w:rsidR="00BD5BA0" w:rsidRPr="00846504" w:rsidTr="003C2376">
        <w:tc>
          <w:tcPr>
            <w:tcW w:w="3936" w:type="dxa"/>
          </w:tcPr>
          <w:p w:rsidR="00BD5BA0" w:rsidRDefault="00BD5BA0" w:rsidP="00BD5BA0">
            <w:pPr>
              <w:pStyle w:val="0"/>
            </w:pPr>
            <w:r>
              <w:t>Обратный клапан «К_64_1»</w:t>
            </w:r>
          </w:p>
        </w:tc>
        <w:tc>
          <w:tcPr>
            <w:tcW w:w="6484" w:type="dxa"/>
          </w:tcPr>
          <w:p w:rsidR="00195744" w:rsidRDefault="00195744" w:rsidP="00195744">
            <w:pPr>
              <w:pStyle w:val="0"/>
            </w:pPr>
            <w:r>
              <w:t xml:space="preserve">Номер элемента в канале: </w:t>
            </w:r>
            <w:r w:rsidRPr="00195744">
              <w:rPr>
                <w:b/>
              </w:rPr>
              <w:t>«2»</w:t>
            </w:r>
          </w:p>
          <w:p w:rsidR="00BD5BA0" w:rsidRDefault="00BD5BA0" w:rsidP="003C2376">
            <w:pPr>
              <w:pStyle w:val="0"/>
            </w:pPr>
            <w:r>
              <w:lastRenderedPageBreak/>
              <w:t xml:space="preserve">Перепад давления, при котором клапан открыт: </w:t>
            </w:r>
            <w:r w:rsidRPr="00BD5BA0">
              <w:rPr>
                <w:b/>
              </w:rPr>
              <w:t>«0.01»</w:t>
            </w:r>
          </w:p>
          <w:p w:rsidR="00BD5BA0" w:rsidRDefault="00BD5BA0" w:rsidP="003C2376">
            <w:pPr>
              <w:pStyle w:val="0"/>
            </w:pPr>
            <w:r>
              <w:t xml:space="preserve">Коэффициент сопротивления открытого клапана: </w:t>
            </w:r>
            <w:r w:rsidRPr="00BD5BA0">
              <w:rPr>
                <w:b/>
              </w:rPr>
              <w:t>«3»</w:t>
            </w:r>
          </w:p>
          <w:p w:rsidR="00BD5BA0" w:rsidRDefault="00BD5BA0" w:rsidP="003C2376">
            <w:pPr>
              <w:pStyle w:val="0"/>
            </w:pPr>
            <w:r>
              <w:t xml:space="preserve">Коэффициент сопротивления закрытого клапана: </w:t>
            </w:r>
            <w:r w:rsidRPr="00BD5BA0">
              <w:rPr>
                <w:b/>
              </w:rPr>
              <w:t>«1</w:t>
            </w:r>
            <w:r w:rsidRPr="00BD5BA0">
              <w:rPr>
                <w:b/>
                <w:lang w:val="en-US"/>
              </w:rPr>
              <w:t>e</w:t>
            </w:r>
            <w:r w:rsidRPr="00BD5BA0">
              <w:rPr>
                <w:b/>
              </w:rPr>
              <w:t>8»</w:t>
            </w:r>
          </w:p>
          <w:p w:rsidR="00BD5BA0" w:rsidRPr="0056553E" w:rsidRDefault="00BD5BA0" w:rsidP="003C2376">
            <w:pPr>
              <w:pStyle w:val="0"/>
            </w:pPr>
            <w:r>
              <w:t xml:space="preserve">Диапазон нечувствительности: </w:t>
            </w:r>
            <w:r w:rsidRPr="00BD5BA0">
              <w:rPr>
                <w:b/>
              </w:rPr>
              <w:t>«0.001»</w:t>
            </w:r>
          </w:p>
        </w:tc>
      </w:tr>
      <w:tr w:rsidR="00BD5BA0" w:rsidRPr="00846504" w:rsidTr="003C2376">
        <w:tc>
          <w:tcPr>
            <w:tcW w:w="3936" w:type="dxa"/>
          </w:tcPr>
          <w:p w:rsidR="00BD5BA0" w:rsidRDefault="00BD5BA0" w:rsidP="00BD5BA0">
            <w:pPr>
              <w:pStyle w:val="0"/>
            </w:pPr>
            <w:r>
              <w:lastRenderedPageBreak/>
              <w:t>Обратный клапан «К_65_1»</w:t>
            </w:r>
          </w:p>
        </w:tc>
        <w:tc>
          <w:tcPr>
            <w:tcW w:w="6484" w:type="dxa"/>
          </w:tcPr>
          <w:p w:rsidR="00195744" w:rsidRDefault="00195744" w:rsidP="00195744">
            <w:pPr>
              <w:pStyle w:val="0"/>
            </w:pPr>
            <w:r>
              <w:t xml:space="preserve">Номер элемента в канале: </w:t>
            </w:r>
            <w:r w:rsidRPr="00195744">
              <w:rPr>
                <w:b/>
              </w:rPr>
              <w:t>«2»</w:t>
            </w:r>
          </w:p>
          <w:p w:rsidR="00BD5BA0" w:rsidRDefault="00BD5BA0" w:rsidP="003C2376">
            <w:pPr>
              <w:pStyle w:val="0"/>
            </w:pPr>
            <w:r>
              <w:t xml:space="preserve">Перепад давления, при котором клапан открыт: </w:t>
            </w:r>
            <w:r w:rsidRPr="00BD5BA0">
              <w:rPr>
                <w:b/>
              </w:rPr>
              <w:t>«0.01»</w:t>
            </w:r>
          </w:p>
          <w:p w:rsidR="00BD5BA0" w:rsidRDefault="00BD5BA0" w:rsidP="003C2376">
            <w:pPr>
              <w:pStyle w:val="0"/>
            </w:pPr>
            <w:r>
              <w:t xml:space="preserve">Коэффициент сопротивления открытого клапана: </w:t>
            </w:r>
            <w:r w:rsidRPr="00BD5BA0">
              <w:rPr>
                <w:b/>
              </w:rPr>
              <w:t>«3»</w:t>
            </w:r>
          </w:p>
          <w:p w:rsidR="00BD5BA0" w:rsidRDefault="00BD5BA0" w:rsidP="003C2376">
            <w:pPr>
              <w:pStyle w:val="0"/>
            </w:pPr>
            <w:r>
              <w:t xml:space="preserve">Коэффициент сопротивления закрытого клапана: </w:t>
            </w:r>
            <w:r w:rsidRPr="00BD5BA0">
              <w:rPr>
                <w:b/>
              </w:rPr>
              <w:t>«1</w:t>
            </w:r>
            <w:r w:rsidRPr="00BD5BA0">
              <w:rPr>
                <w:b/>
                <w:lang w:val="en-US"/>
              </w:rPr>
              <w:t>e</w:t>
            </w:r>
            <w:r w:rsidRPr="00BD5BA0">
              <w:rPr>
                <w:b/>
              </w:rPr>
              <w:t>8»</w:t>
            </w:r>
          </w:p>
          <w:p w:rsidR="00BD5BA0" w:rsidRPr="0056553E" w:rsidRDefault="00BD5BA0" w:rsidP="003C2376">
            <w:pPr>
              <w:pStyle w:val="0"/>
            </w:pPr>
            <w:r>
              <w:t xml:space="preserve">Диапазон нечувствительности: </w:t>
            </w:r>
            <w:r w:rsidRPr="00BD5BA0">
              <w:rPr>
                <w:b/>
              </w:rPr>
              <w:t>«0.001»</w:t>
            </w:r>
          </w:p>
        </w:tc>
      </w:tr>
      <w:tr w:rsidR="00DD7DF7" w:rsidRPr="00846504" w:rsidTr="003C2376">
        <w:tc>
          <w:tcPr>
            <w:tcW w:w="3936" w:type="dxa"/>
          </w:tcPr>
          <w:p w:rsidR="00DD7DF7" w:rsidRPr="00DD7DF7" w:rsidRDefault="00DD7DF7" w:rsidP="003C2376">
            <w:pPr>
              <w:pStyle w:val="0"/>
            </w:pPr>
            <w:r>
              <w:t>Насос «ГКН-11»</w:t>
            </w:r>
          </w:p>
        </w:tc>
        <w:tc>
          <w:tcPr>
            <w:tcW w:w="6484" w:type="dxa"/>
          </w:tcPr>
          <w:p w:rsidR="00DD7DF7" w:rsidRDefault="00DD7DF7" w:rsidP="003C2376">
            <w:pPr>
              <w:pStyle w:val="0"/>
            </w:pPr>
            <w:r>
              <w:t xml:space="preserve">Характеристика насоса: </w:t>
            </w:r>
            <w:r w:rsidRPr="00DD7DF7">
              <w:rPr>
                <w:b/>
              </w:rPr>
              <w:t>«ЭКН_150-110»</w:t>
            </w:r>
          </w:p>
          <w:p w:rsidR="00DD7DF7" w:rsidRDefault="00DD7DF7" w:rsidP="003C2376">
            <w:pPr>
              <w:pStyle w:val="0"/>
            </w:pPr>
            <w:r>
              <w:t xml:space="preserve">Частота вращения: </w:t>
            </w:r>
            <w:r w:rsidRPr="00DD7DF7">
              <w:rPr>
                <w:b/>
              </w:rPr>
              <w:t>«1»</w:t>
            </w:r>
          </w:p>
        </w:tc>
      </w:tr>
      <w:tr w:rsidR="00DD7DF7" w:rsidRPr="00846504" w:rsidTr="003C2376">
        <w:tc>
          <w:tcPr>
            <w:tcW w:w="3936" w:type="dxa"/>
          </w:tcPr>
          <w:p w:rsidR="00DD7DF7" w:rsidRPr="00DD7DF7" w:rsidRDefault="00DD7DF7" w:rsidP="00DD7DF7">
            <w:pPr>
              <w:pStyle w:val="0"/>
            </w:pPr>
            <w:r>
              <w:t>Насос «ГКН-21»</w:t>
            </w:r>
          </w:p>
        </w:tc>
        <w:tc>
          <w:tcPr>
            <w:tcW w:w="6484" w:type="dxa"/>
          </w:tcPr>
          <w:p w:rsidR="00DD7DF7" w:rsidRDefault="00DD7DF7" w:rsidP="003C2376">
            <w:pPr>
              <w:pStyle w:val="0"/>
            </w:pPr>
            <w:r>
              <w:t xml:space="preserve">Характеристика насоса: </w:t>
            </w:r>
            <w:r w:rsidRPr="00DD7DF7">
              <w:rPr>
                <w:b/>
              </w:rPr>
              <w:t>«ЭКН_150-110»</w:t>
            </w:r>
          </w:p>
          <w:p w:rsidR="00DD7DF7" w:rsidRDefault="00DD7DF7" w:rsidP="003C2376">
            <w:pPr>
              <w:pStyle w:val="0"/>
            </w:pPr>
            <w:r>
              <w:t xml:space="preserve">Частота вращения: </w:t>
            </w:r>
            <w:r w:rsidRPr="00DD7DF7">
              <w:rPr>
                <w:b/>
              </w:rPr>
              <w:t>«1»</w:t>
            </w:r>
          </w:p>
        </w:tc>
      </w:tr>
      <w:tr w:rsidR="00F551A4" w:rsidRPr="00846504" w:rsidTr="00735B4D">
        <w:tc>
          <w:tcPr>
            <w:tcW w:w="3936" w:type="dxa"/>
          </w:tcPr>
          <w:p w:rsidR="00F551A4" w:rsidRPr="00DD7DF7" w:rsidRDefault="00DD7DF7" w:rsidP="00DD7DF7">
            <w:pPr>
              <w:pStyle w:val="0"/>
            </w:pPr>
            <w:r>
              <w:t>Насос «ГКН-31»</w:t>
            </w:r>
          </w:p>
        </w:tc>
        <w:tc>
          <w:tcPr>
            <w:tcW w:w="6484" w:type="dxa"/>
          </w:tcPr>
          <w:p w:rsidR="00F551A4" w:rsidRDefault="00DD7DF7" w:rsidP="003C2376">
            <w:pPr>
              <w:pStyle w:val="0"/>
            </w:pPr>
            <w:r>
              <w:t xml:space="preserve">Характеристика насоса: </w:t>
            </w:r>
            <w:r w:rsidRPr="00DD7DF7">
              <w:rPr>
                <w:b/>
              </w:rPr>
              <w:t>«ЭКН_150-110»</w:t>
            </w:r>
          </w:p>
          <w:p w:rsidR="00DD7DF7" w:rsidRDefault="00DD7DF7" w:rsidP="00DD7DF7">
            <w:pPr>
              <w:pStyle w:val="0"/>
            </w:pPr>
            <w:r>
              <w:t xml:space="preserve">Частота вращения: </w:t>
            </w:r>
            <w:r w:rsidRPr="00DD7DF7">
              <w:rPr>
                <w:b/>
              </w:rPr>
              <w:t>«0»</w:t>
            </w:r>
          </w:p>
        </w:tc>
      </w:tr>
    </w:tbl>
    <w:p w:rsidR="00DD7DF7" w:rsidRDefault="00DD7DF7" w:rsidP="00DD7DF7">
      <w:r>
        <w:t xml:space="preserve">Обратите внимание на задание характеристики насоса – это имя </w:t>
      </w:r>
      <w:r w:rsidR="00E9689C">
        <w:t xml:space="preserve">текстового </w:t>
      </w:r>
      <w:r>
        <w:t xml:space="preserve">файла </w:t>
      </w:r>
      <w:r w:rsidRPr="00DD7DF7">
        <w:rPr>
          <w:b/>
        </w:rPr>
        <w:t>«C:\Program Files\</w:t>
      </w:r>
      <w:r w:rsidR="00E9689C">
        <w:rPr>
          <w:b/>
        </w:rPr>
        <w:t xml:space="preserve"> </w:t>
      </w:r>
      <w:r w:rsidRPr="00DD7DF7">
        <w:rPr>
          <w:b/>
        </w:rPr>
        <w:t>SimInTech\bin\DataBase\Простые насосы\ЭКН_150-110.</w:t>
      </w:r>
      <w:r w:rsidRPr="00DD7DF7">
        <w:rPr>
          <w:b/>
          <w:lang w:val="en-US"/>
        </w:rPr>
        <w:t>tbl</w:t>
      </w:r>
      <w:r w:rsidRPr="00DD7DF7">
        <w:rPr>
          <w:b/>
        </w:rPr>
        <w:t>»</w:t>
      </w:r>
      <w:r w:rsidRPr="00DD7DF7">
        <w:t xml:space="preserve">. </w:t>
      </w:r>
      <w:r>
        <w:t xml:space="preserve">Если воспользоваться инструментом </w:t>
      </w:r>
      <w:r w:rsidR="005F3B44">
        <w:rPr>
          <w:lang w:val="en-US"/>
        </w:rPr>
        <w:t>SimInTech</w:t>
      </w:r>
      <w:r>
        <w:t xml:space="preserve">, выбрав в главном меню пункт </w:t>
      </w:r>
      <w:r w:rsidRPr="00DD7DF7">
        <w:rPr>
          <w:b/>
        </w:rPr>
        <w:t>«Инструменты» → «Редактор таблиц»</w:t>
      </w:r>
      <w:r>
        <w:t xml:space="preserve">, и там открыть этот файл, то можно увидеть </w:t>
      </w:r>
      <w:r w:rsidR="006B3451">
        <w:t xml:space="preserve">(см. рисунок </w:t>
      </w:r>
      <w:r w:rsidR="006B3451">
        <w:fldChar w:fldCharType="begin"/>
      </w:r>
      <w:r w:rsidR="006B3451">
        <w:instrText xml:space="preserve"> REF _Ref282292239 \h </w:instrText>
      </w:r>
      <w:r w:rsidR="006B3451">
        <w:fldChar w:fldCharType="separate"/>
      </w:r>
      <w:r w:rsidR="00E1730D">
        <w:t xml:space="preserve">Рисунок </w:t>
      </w:r>
      <w:r w:rsidR="00E1730D">
        <w:rPr>
          <w:noProof/>
        </w:rPr>
        <w:t>78</w:t>
      </w:r>
      <w:r w:rsidR="006B3451">
        <w:fldChar w:fldCharType="end"/>
      </w:r>
      <w:r w:rsidR="006B3451">
        <w:t xml:space="preserve">) </w:t>
      </w:r>
      <w:r>
        <w:t>что в нём задана напорная характеристика насоса</w:t>
      </w:r>
      <w:r w:rsidR="006B3451">
        <w:t>: величина напора в зависимости от частоты вращения и объёмного расхода перекачиваемой воды</w:t>
      </w:r>
      <w:r>
        <w:t>. Этот файл был специально создан для данной модели насосов.</w:t>
      </w:r>
    </w:p>
    <w:p w:rsidR="00DD7DF7" w:rsidRPr="00DD7DF7" w:rsidRDefault="00DD7DF7" w:rsidP="00DD7DF7">
      <w:pPr>
        <w:pStyle w:val="a8"/>
      </w:pPr>
      <w:r>
        <w:rPr>
          <w:noProof/>
        </w:rPr>
        <w:drawing>
          <wp:inline distT="0" distB="0" distL="0" distR="0" wp14:anchorId="6B9D4454" wp14:editId="0B532AF4">
            <wp:extent cx="6152515" cy="4220845"/>
            <wp:effectExtent l="0" t="0" r="635" b="825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6152515" cy="4220845"/>
                    </a:xfrm>
                    <a:prstGeom prst="rect">
                      <a:avLst/>
                    </a:prstGeom>
                  </pic:spPr>
                </pic:pic>
              </a:graphicData>
            </a:graphic>
          </wp:inline>
        </w:drawing>
      </w:r>
    </w:p>
    <w:p w:rsidR="00DD7DF7" w:rsidRDefault="00DD7DF7" w:rsidP="00DD7DF7">
      <w:pPr>
        <w:pStyle w:val="a4"/>
      </w:pPr>
      <w:bookmarkStart w:id="245" w:name="_Ref282292239"/>
      <w:bookmarkStart w:id="246" w:name="_Toc291248700"/>
      <w:r>
        <w:t xml:space="preserve">Рисунок </w:t>
      </w:r>
      <w:r w:rsidR="00C43823">
        <w:fldChar w:fldCharType="begin"/>
      </w:r>
      <w:r w:rsidR="00C43823">
        <w:instrText xml:space="preserve"> SEQ Рисунок \* ARABIC </w:instrText>
      </w:r>
      <w:r w:rsidR="00C43823">
        <w:fldChar w:fldCharType="separate"/>
      </w:r>
      <w:r w:rsidR="00E1730D">
        <w:rPr>
          <w:noProof/>
        </w:rPr>
        <w:t>78</w:t>
      </w:r>
      <w:r w:rsidR="00C43823">
        <w:rPr>
          <w:noProof/>
        </w:rPr>
        <w:fldChar w:fldCharType="end"/>
      </w:r>
      <w:bookmarkEnd w:id="245"/>
      <w:r>
        <w:t>. Задание напорной характеристики насосов</w:t>
      </w:r>
      <w:bookmarkEnd w:id="246"/>
    </w:p>
    <w:p w:rsidR="00974A2C" w:rsidRDefault="00974A2C" w:rsidP="00974A2C">
      <w:pPr>
        <w:pStyle w:val="3"/>
      </w:pPr>
      <w:bookmarkStart w:id="247" w:name="_Toc369869719"/>
      <w:r>
        <w:lastRenderedPageBreak/>
        <w:t>Номинальное состояние модели конденсатных насосов</w:t>
      </w:r>
      <w:bookmarkEnd w:id="247"/>
    </w:p>
    <w:p w:rsidR="00724731" w:rsidRDefault="00724731" w:rsidP="00724731">
      <w:r>
        <w:t>Аккуратно задав все эти свойства, мы завершили создание модели ЭКН-150-110. Теперь, если запустить модель на расчёт, то в узлах до насосов из-за высотной отметки -20 метров установится давление около 2 кгс</w:t>
      </w:r>
      <w:r w:rsidRPr="00724731">
        <w:t>/</w:t>
      </w:r>
      <w:r>
        <w:t>см</w:t>
      </w:r>
      <w:r w:rsidRPr="00724731">
        <w:rPr>
          <w:vertAlign w:val="superscript"/>
        </w:rPr>
        <w:t>2</w:t>
      </w:r>
      <w:r>
        <w:t>, два включенных насоса будут работать и создавать суммарный расход 300 т</w:t>
      </w:r>
      <w:r w:rsidRPr="00724731">
        <w:t>/</w:t>
      </w:r>
      <w:r>
        <w:t>ч, с давлением 12.2 кгс</w:t>
      </w:r>
      <w:r w:rsidRPr="00724731">
        <w:t>/</w:t>
      </w:r>
      <w:r>
        <w:t>см</w:t>
      </w:r>
      <w:r w:rsidRPr="00724731">
        <w:rPr>
          <w:vertAlign w:val="superscript"/>
        </w:rPr>
        <w:t>2</w:t>
      </w:r>
      <w:r>
        <w:t xml:space="preserve"> на напоре насосов</w:t>
      </w:r>
      <w:r w:rsidR="002D234F">
        <w:t xml:space="preserve">, см. рисунок </w:t>
      </w:r>
      <w:r w:rsidR="002D234F">
        <w:fldChar w:fldCharType="begin"/>
      </w:r>
      <w:r w:rsidR="002D234F">
        <w:instrText xml:space="preserve"> REF _Ref282336583 \h </w:instrText>
      </w:r>
      <w:r w:rsidR="002D234F">
        <w:fldChar w:fldCharType="separate"/>
      </w:r>
      <w:r w:rsidR="00E1730D">
        <w:t xml:space="preserve">Рисунок </w:t>
      </w:r>
      <w:r w:rsidR="00E1730D">
        <w:rPr>
          <w:noProof/>
        </w:rPr>
        <w:t>79</w:t>
      </w:r>
      <w:r w:rsidR="002D234F">
        <w:fldChar w:fldCharType="end"/>
      </w:r>
      <w:r>
        <w:t xml:space="preserve">. Регулируя </w:t>
      </w:r>
      <w:r w:rsidR="002D234F">
        <w:t xml:space="preserve">положение </w:t>
      </w:r>
      <w:r>
        <w:t>задвиж</w:t>
      </w:r>
      <w:r w:rsidR="002D234F">
        <w:t>ки</w:t>
      </w:r>
      <w:r>
        <w:t xml:space="preserve"> на выходе насосов, можно изменять сопротивление гидравлического тракта и отлаживать напорную характеристику насосов.</w:t>
      </w:r>
    </w:p>
    <w:p w:rsidR="0087708C" w:rsidRPr="0087708C" w:rsidRDefault="00B9026C" w:rsidP="0087708C">
      <w:r>
        <w:rPr>
          <w:noProof/>
        </w:rPr>
        <w:drawing>
          <wp:inline distT="0" distB="0" distL="0" distR="0" wp14:anchorId="10A37D6E" wp14:editId="6B0F8D92">
            <wp:extent cx="6143625" cy="30670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6143625" cy="3067050"/>
                    </a:xfrm>
                    <a:prstGeom prst="rect">
                      <a:avLst/>
                    </a:prstGeom>
                  </pic:spPr>
                </pic:pic>
              </a:graphicData>
            </a:graphic>
          </wp:inline>
        </w:drawing>
      </w:r>
    </w:p>
    <w:p w:rsidR="00B9026C" w:rsidRDefault="00B9026C" w:rsidP="00B9026C">
      <w:pPr>
        <w:pStyle w:val="a4"/>
      </w:pPr>
      <w:bookmarkStart w:id="248" w:name="_Ref282336583"/>
      <w:bookmarkStart w:id="249" w:name="_Toc291248701"/>
      <w:r>
        <w:t xml:space="preserve">Рисунок </w:t>
      </w:r>
      <w:r w:rsidR="00C43823">
        <w:fldChar w:fldCharType="begin"/>
      </w:r>
      <w:r w:rsidR="00C43823">
        <w:instrText xml:space="preserve"> SEQ Рисунок \* ARABIC </w:instrText>
      </w:r>
      <w:r w:rsidR="00C43823">
        <w:fldChar w:fldCharType="separate"/>
      </w:r>
      <w:r w:rsidR="00E1730D">
        <w:rPr>
          <w:noProof/>
        </w:rPr>
        <w:t>79</w:t>
      </w:r>
      <w:r w:rsidR="00C43823">
        <w:rPr>
          <w:noProof/>
        </w:rPr>
        <w:fldChar w:fldCharType="end"/>
      </w:r>
      <w:bookmarkEnd w:id="248"/>
      <w:r>
        <w:t>. Номинальное состояние блока конденсатных насосов</w:t>
      </w:r>
      <w:bookmarkEnd w:id="249"/>
    </w:p>
    <w:p w:rsidR="00BD5E8F" w:rsidRDefault="00BD5E8F" w:rsidP="00182397">
      <w:pPr>
        <w:pStyle w:val="2"/>
      </w:pPr>
      <w:bookmarkStart w:id="250" w:name="_Toc369869720"/>
      <w:r>
        <w:t xml:space="preserve">Создание модели </w:t>
      </w:r>
      <w:r w:rsidR="00C31121">
        <w:t xml:space="preserve">блока </w:t>
      </w:r>
      <w:r>
        <w:t>питательных насосов</w:t>
      </w:r>
      <w:bookmarkEnd w:id="250"/>
    </w:p>
    <w:p w:rsidR="00BD5E8F" w:rsidRPr="00C20C0E" w:rsidRDefault="00BD5E8F" w:rsidP="00BD5E8F">
      <w:pPr>
        <w:pStyle w:val="3"/>
      </w:pPr>
      <w:bookmarkStart w:id="251" w:name="_Toc369869721"/>
      <w:r>
        <w:t>Новая схема ТРР</w:t>
      </w:r>
      <w:bookmarkEnd w:id="251"/>
    </w:p>
    <w:p w:rsidR="00BD5E8F" w:rsidRDefault="00BD5E8F" w:rsidP="00BD5E8F">
      <w:r>
        <w:t>Откройте проект</w:t>
      </w:r>
      <w:r w:rsidR="003E4F46">
        <w:t xml:space="preserve"> с моделью конденсатных насосов</w:t>
      </w:r>
      <w:r>
        <w:t xml:space="preserve"> </w:t>
      </w:r>
      <w:r>
        <w:rPr>
          <w:rStyle w:val="a9"/>
        </w:rPr>
        <w:t>«</w:t>
      </w:r>
      <w:r w:rsidRPr="006B3260">
        <w:rPr>
          <w:rStyle w:val="a9"/>
        </w:rPr>
        <w:t>C:\</w:t>
      </w:r>
      <w:r w:rsidRPr="00750607">
        <w:rPr>
          <w:rStyle w:val="a9"/>
          <w:lang w:val="en-US"/>
        </w:rPr>
        <w:t>KTZ</w:t>
      </w:r>
      <w:r w:rsidRPr="006B3260">
        <w:rPr>
          <w:rStyle w:val="a9"/>
        </w:rPr>
        <w:t>\</w:t>
      </w:r>
      <w:r w:rsidRPr="00750607">
        <w:rPr>
          <w:rStyle w:val="a9"/>
          <w:lang w:val="en-US"/>
        </w:rPr>
        <w:t>Turbine</w:t>
      </w:r>
      <w:r w:rsidRPr="006B3260">
        <w:rPr>
          <w:rStyle w:val="a9"/>
        </w:rPr>
        <w:t>\</w:t>
      </w:r>
      <w:r>
        <w:rPr>
          <w:rStyle w:val="a9"/>
        </w:rPr>
        <w:t>Конденсатные насосы</w:t>
      </w:r>
      <w:r w:rsidRPr="006B3260">
        <w:rPr>
          <w:rStyle w:val="a9"/>
        </w:rPr>
        <w:t>\</w:t>
      </w:r>
      <w:r w:rsidRPr="008F4A77">
        <w:rPr>
          <w:rStyle w:val="a9"/>
        </w:rPr>
        <w:t>ЭКН-150-110.prt</w:t>
      </w:r>
      <w:r>
        <w:rPr>
          <w:rStyle w:val="a9"/>
        </w:rPr>
        <w:t>»</w:t>
      </w:r>
      <w:r>
        <w:t xml:space="preserve">. При помощи стандартного диалога сохранения файла сохраните схему под новым именем во вновь созданном каталоге: </w:t>
      </w:r>
      <w:r w:rsidRPr="006B3260">
        <w:rPr>
          <w:rStyle w:val="a9"/>
        </w:rPr>
        <w:t>"C:\</w:t>
      </w:r>
      <w:r w:rsidRPr="00750607">
        <w:rPr>
          <w:rStyle w:val="a9"/>
          <w:lang w:val="en-US"/>
        </w:rPr>
        <w:t>KTZ</w:t>
      </w:r>
      <w:r w:rsidRPr="006B3260">
        <w:rPr>
          <w:rStyle w:val="a9"/>
        </w:rPr>
        <w:t>\</w:t>
      </w:r>
      <w:r w:rsidRPr="00750607">
        <w:rPr>
          <w:rStyle w:val="a9"/>
          <w:lang w:val="en-US"/>
        </w:rPr>
        <w:t>Turbine</w:t>
      </w:r>
      <w:r w:rsidRPr="006B3260">
        <w:rPr>
          <w:rStyle w:val="a9"/>
        </w:rPr>
        <w:t>\</w:t>
      </w:r>
      <w:r>
        <w:rPr>
          <w:rStyle w:val="a9"/>
        </w:rPr>
        <w:t>Питательные насосы</w:t>
      </w:r>
      <w:r w:rsidR="003E4F46">
        <w:rPr>
          <w:rStyle w:val="a9"/>
        </w:rPr>
        <w:t xml:space="preserve"> главные</w:t>
      </w:r>
      <w:r w:rsidRPr="006B3260">
        <w:rPr>
          <w:rStyle w:val="a9"/>
        </w:rPr>
        <w:t>\</w:t>
      </w:r>
      <w:r>
        <w:rPr>
          <w:rStyle w:val="a9"/>
        </w:rPr>
        <w:t>ЭП</w:t>
      </w:r>
      <w:r w:rsidRPr="008F4A77">
        <w:rPr>
          <w:rStyle w:val="a9"/>
        </w:rPr>
        <w:t>Н-150-</w:t>
      </w:r>
      <w:r w:rsidR="003E4F46">
        <w:rPr>
          <w:rStyle w:val="a9"/>
        </w:rPr>
        <w:t>75</w:t>
      </w:r>
      <w:r w:rsidRPr="008F4A77">
        <w:rPr>
          <w:rStyle w:val="a9"/>
        </w:rPr>
        <w:t>.prt</w:t>
      </w:r>
      <w:r w:rsidRPr="006B3260">
        <w:rPr>
          <w:rStyle w:val="a9"/>
        </w:rPr>
        <w:t>"</w:t>
      </w:r>
      <w:r>
        <w:t xml:space="preserve"> (предварительно создайте каталог).</w:t>
      </w:r>
    </w:p>
    <w:p w:rsidR="00BD5E8F" w:rsidRDefault="00BD5E8F" w:rsidP="00BD5E8F">
      <w:pPr>
        <w:pStyle w:val="3"/>
      </w:pPr>
      <w:bookmarkStart w:id="252" w:name="_Toc369869722"/>
      <w:r>
        <w:t>Глоб</w:t>
      </w:r>
      <w:r w:rsidR="003E4F46">
        <w:t>альные параметры ЭПН-150-75</w:t>
      </w:r>
      <w:bookmarkEnd w:id="252"/>
    </w:p>
    <w:p w:rsidR="00BD5E8F" w:rsidRDefault="00BD5E8F" w:rsidP="00BD5E8F">
      <w:r>
        <w:t>Модель блока конденсатных насосов проста, здесь не потребуются глобальные параметры.</w:t>
      </w:r>
    </w:p>
    <w:p w:rsidR="00BD5E8F" w:rsidRPr="00502E25" w:rsidRDefault="00BD5E8F" w:rsidP="00BD5E8F">
      <w:pPr>
        <w:pStyle w:val="3"/>
      </w:pPr>
      <w:bookmarkStart w:id="253" w:name="_Toc369869723"/>
      <w:r>
        <w:t xml:space="preserve">Набор структуры модели </w:t>
      </w:r>
      <w:r w:rsidR="003E4F46">
        <w:t>ЭПН-150-75</w:t>
      </w:r>
      <w:bookmarkEnd w:id="253"/>
    </w:p>
    <w:p w:rsidR="00BD5E8F" w:rsidRDefault="00BD5E8F" w:rsidP="00BD5E8F">
      <w:r>
        <w:t xml:space="preserve">Структура модели </w:t>
      </w:r>
      <w:r w:rsidR="00921E23">
        <w:t>питательных</w:t>
      </w:r>
      <w:r>
        <w:t xml:space="preserve"> насосов </w:t>
      </w:r>
      <w:r w:rsidR="00921E23">
        <w:t>очень похожа на структуру модели конденсатных насосов</w:t>
      </w:r>
      <w:r>
        <w:t>: всего три однотипных насоса, есть общий всас для всех насосов, перед каждым насосом установлена запорная задвижка с пневмоприводом, после каждого насоса установлен обратный клапан</w:t>
      </w:r>
      <w:r w:rsidR="00921E23">
        <w:t xml:space="preserve"> и еще одна задвижка с пневмоприводом (в этом отличие от конденсатных насосов)</w:t>
      </w:r>
      <w:r>
        <w:t>, и на общем напорном трубопроводе установлен общ</w:t>
      </w:r>
      <w:r w:rsidR="00921E23">
        <w:t>ая</w:t>
      </w:r>
      <w:r>
        <w:t xml:space="preserve"> регулирующ</w:t>
      </w:r>
      <w:r w:rsidR="00921E23">
        <w:t>ая</w:t>
      </w:r>
      <w:r>
        <w:t xml:space="preserve"> </w:t>
      </w:r>
      <w:r w:rsidR="00921E23">
        <w:t>задвижка</w:t>
      </w:r>
      <w:r>
        <w:t>.</w:t>
      </w:r>
    </w:p>
    <w:p w:rsidR="00BD5E8F" w:rsidRPr="00921E23" w:rsidRDefault="00921E23" w:rsidP="00BD5E8F">
      <w:r>
        <w:t>Измените</w:t>
      </w:r>
      <w:r w:rsidR="00BD5E8F">
        <w:t xml:space="preserve"> на схеме</w:t>
      </w:r>
      <w:r w:rsidR="00BD5E8F" w:rsidRPr="009C64B5">
        <w:t xml:space="preserve"> следующие элементы:</w:t>
      </w:r>
    </w:p>
    <w:p w:rsidR="00BD5E8F" w:rsidRDefault="00921E23" w:rsidP="00921E23">
      <w:pPr>
        <w:pStyle w:val="ac"/>
        <w:numPr>
          <w:ilvl w:val="0"/>
          <w:numId w:val="20"/>
        </w:numPr>
      </w:pPr>
      <w:r w:rsidRPr="00921E23">
        <w:lastRenderedPageBreak/>
        <w:t>И</w:t>
      </w:r>
      <w:r w:rsidR="00BD5E8F">
        <w:t xml:space="preserve">змените имя субмодели на </w:t>
      </w:r>
      <w:r w:rsidR="00BD5E8F" w:rsidRPr="004C70F4">
        <w:rPr>
          <w:b/>
        </w:rPr>
        <w:t>«Г</w:t>
      </w:r>
      <w:r>
        <w:rPr>
          <w:b/>
        </w:rPr>
        <w:t>П</w:t>
      </w:r>
      <w:r w:rsidR="00BD5E8F" w:rsidRPr="004C70F4">
        <w:rPr>
          <w:b/>
        </w:rPr>
        <w:t>Н»</w:t>
      </w:r>
      <w:r w:rsidR="00FD3E44">
        <w:t xml:space="preserve">, а </w:t>
      </w:r>
      <w:r w:rsidR="00BD5E8F">
        <w:t xml:space="preserve">подпись – на </w:t>
      </w:r>
      <w:r w:rsidR="00BD5E8F" w:rsidRPr="004C70F4">
        <w:rPr>
          <w:b/>
        </w:rPr>
        <w:t xml:space="preserve">«Блок </w:t>
      </w:r>
      <w:r>
        <w:rPr>
          <w:b/>
        </w:rPr>
        <w:t>питательных</w:t>
      </w:r>
      <w:r w:rsidR="00BD5E8F" w:rsidRPr="004C70F4">
        <w:rPr>
          <w:b/>
        </w:rPr>
        <w:t xml:space="preserve"> насосов»</w:t>
      </w:r>
      <w:r>
        <w:t xml:space="preserve">, см. </w:t>
      </w:r>
      <w:r>
        <w:fldChar w:fldCharType="begin"/>
      </w:r>
      <w:r>
        <w:instrText xml:space="preserve"> REF _Ref282368232 \h </w:instrText>
      </w:r>
      <w:r>
        <w:fldChar w:fldCharType="separate"/>
      </w:r>
      <w:r w:rsidR="00E1730D">
        <w:t xml:space="preserve">Рисунок </w:t>
      </w:r>
      <w:r w:rsidR="00E1730D">
        <w:rPr>
          <w:noProof/>
        </w:rPr>
        <w:t>80</w:t>
      </w:r>
      <w:r>
        <w:fldChar w:fldCharType="end"/>
      </w:r>
      <w:r>
        <w:t>.</w:t>
      </w:r>
    </w:p>
    <w:p w:rsidR="00BD5E8F" w:rsidRDefault="00937396" w:rsidP="00BD5E8F">
      <w:pPr>
        <w:pStyle w:val="a8"/>
      </w:pPr>
      <w:r>
        <w:rPr>
          <w:noProof/>
        </w:rPr>
        <w:drawing>
          <wp:inline distT="0" distB="0" distL="0" distR="0" wp14:anchorId="4EB7051C" wp14:editId="5E4BF2BD">
            <wp:extent cx="4362450" cy="225742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362450" cy="2257425"/>
                    </a:xfrm>
                    <a:prstGeom prst="rect">
                      <a:avLst/>
                    </a:prstGeom>
                  </pic:spPr>
                </pic:pic>
              </a:graphicData>
            </a:graphic>
          </wp:inline>
        </w:drawing>
      </w:r>
    </w:p>
    <w:p w:rsidR="00BD5E8F" w:rsidRPr="001A7400" w:rsidRDefault="00BD5E8F" w:rsidP="00BD5E8F">
      <w:pPr>
        <w:pStyle w:val="a4"/>
      </w:pPr>
      <w:bookmarkStart w:id="254" w:name="_Ref282368232"/>
      <w:bookmarkStart w:id="255" w:name="_Toc291248702"/>
      <w:r>
        <w:t xml:space="preserve">Рисунок </w:t>
      </w:r>
      <w:r w:rsidR="00C43823">
        <w:fldChar w:fldCharType="begin"/>
      </w:r>
      <w:r w:rsidR="00C43823">
        <w:instrText xml:space="preserve"> SEQ Рисунок \* ARABIC </w:instrText>
      </w:r>
      <w:r w:rsidR="00C43823">
        <w:fldChar w:fldCharType="separate"/>
      </w:r>
      <w:r w:rsidR="00E1730D">
        <w:rPr>
          <w:noProof/>
        </w:rPr>
        <w:t>80</w:t>
      </w:r>
      <w:r w:rsidR="00C43823">
        <w:rPr>
          <w:noProof/>
        </w:rPr>
        <w:fldChar w:fldCharType="end"/>
      </w:r>
      <w:bookmarkEnd w:id="254"/>
      <w:r>
        <w:t xml:space="preserve">. Субмодель ТРР для блока </w:t>
      </w:r>
      <w:r w:rsidR="00921E23">
        <w:t>питательных</w:t>
      </w:r>
      <w:r>
        <w:t xml:space="preserve"> насосов</w:t>
      </w:r>
      <w:bookmarkEnd w:id="255"/>
    </w:p>
    <w:p w:rsidR="00FD3E44" w:rsidRDefault="00FD3E44" w:rsidP="00921E23">
      <w:pPr>
        <w:pStyle w:val="ac"/>
        <w:numPr>
          <w:ilvl w:val="0"/>
          <w:numId w:val="20"/>
        </w:numPr>
      </w:pPr>
      <w:r>
        <w:t>Внутри субмодели дополнительно разместите 3 внутренних узла</w:t>
      </w:r>
    </w:p>
    <w:p w:rsidR="00FD3E44" w:rsidRDefault="00FD3E44" w:rsidP="00921E23">
      <w:pPr>
        <w:pStyle w:val="ac"/>
        <w:numPr>
          <w:ilvl w:val="0"/>
          <w:numId w:val="20"/>
        </w:numPr>
      </w:pPr>
      <w:r>
        <w:t>Разместите дополнительно три канала общего ви</w:t>
      </w:r>
      <w:r w:rsidR="003E7F9B">
        <w:t xml:space="preserve">да, см. рисунок </w:t>
      </w:r>
      <w:r w:rsidR="003E7F9B">
        <w:fldChar w:fldCharType="begin"/>
      </w:r>
      <w:r w:rsidR="003E7F9B">
        <w:instrText xml:space="preserve"> REF _Ref282368699 \h </w:instrText>
      </w:r>
      <w:r w:rsidR="003E7F9B">
        <w:fldChar w:fldCharType="separate"/>
      </w:r>
      <w:r w:rsidR="00E1730D">
        <w:t xml:space="preserve">Рисунок </w:t>
      </w:r>
      <w:r w:rsidR="00E1730D">
        <w:rPr>
          <w:noProof/>
        </w:rPr>
        <w:t>81</w:t>
      </w:r>
      <w:r w:rsidR="003E7F9B">
        <w:fldChar w:fldCharType="end"/>
      </w:r>
      <w:r w:rsidR="003E7F9B">
        <w:t>.</w:t>
      </w:r>
    </w:p>
    <w:p w:rsidR="00FB2717" w:rsidRDefault="00FB2717" w:rsidP="00FB2717">
      <w:pPr>
        <w:pStyle w:val="ac"/>
        <w:numPr>
          <w:ilvl w:val="0"/>
          <w:numId w:val="20"/>
        </w:numPr>
      </w:pPr>
      <w:r>
        <w:t>Соедините все каналы с узлами.</w:t>
      </w:r>
    </w:p>
    <w:p w:rsidR="00BD5E8F" w:rsidRDefault="003E7F9B" w:rsidP="00BD5E8F">
      <w:pPr>
        <w:pStyle w:val="a8"/>
      </w:pPr>
      <w:r>
        <w:rPr>
          <w:noProof/>
        </w:rPr>
        <w:drawing>
          <wp:inline distT="0" distB="0" distL="0" distR="0" wp14:anchorId="22AC2842" wp14:editId="41913F86">
            <wp:extent cx="6152515" cy="2908935"/>
            <wp:effectExtent l="0" t="0" r="635" b="571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6152515" cy="2908935"/>
                    </a:xfrm>
                    <a:prstGeom prst="rect">
                      <a:avLst/>
                    </a:prstGeom>
                  </pic:spPr>
                </pic:pic>
              </a:graphicData>
            </a:graphic>
          </wp:inline>
        </w:drawing>
      </w:r>
    </w:p>
    <w:p w:rsidR="00BD5E8F" w:rsidRDefault="00BD5E8F" w:rsidP="00BD5E8F">
      <w:pPr>
        <w:pStyle w:val="a4"/>
      </w:pPr>
      <w:bookmarkStart w:id="256" w:name="_Ref282368699"/>
      <w:bookmarkStart w:id="257" w:name="_Toc291248703"/>
      <w:r>
        <w:t xml:space="preserve">Рисунок </w:t>
      </w:r>
      <w:r w:rsidR="00C43823">
        <w:fldChar w:fldCharType="begin"/>
      </w:r>
      <w:r w:rsidR="00C43823">
        <w:instrText xml:space="preserve"> SEQ Рисунок \* ARABIC </w:instrText>
      </w:r>
      <w:r w:rsidR="00C43823">
        <w:fldChar w:fldCharType="separate"/>
      </w:r>
      <w:r w:rsidR="00E1730D">
        <w:rPr>
          <w:noProof/>
        </w:rPr>
        <w:t>81</w:t>
      </w:r>
      <w:r w:rsidR="00C43823">
        <w:rPr>
          <w:noProof/>
        </w:rPr>
        <w:fldChar w:fldCharType="end"/>
      </w:r>
      <w:bookmarkEnd w:id="256"/>
      <w:r>
        <w:t xml:space="preserve">. Структура трубопроводов и узлов для </w:t>
      </w:r>
      <w:r w:rsidR="003E7F9B">
        <w:t>питательных</w:t>
      </w:r>
      <w:r>
        <w:t xml:space="preserve"> насосов</w:t>
      </w:r>
      <w:bookmarkEnd w:id="257"/>
    </w:p>
    <w:p w:rsidR="00BD5E8F" w:rsidRDefault="00BD5E8F" w:rsidP="00921E23">
      <w:pPr>
        <w:pStyle w:val="ac"/>
        <w:numPr>
          <w:ilvl w:val="0"/>
          <w:numId w:val="20"/>
        </w:numPr>
      </w:pPr>
      <w:r>
        <w:t xml:space="preserve">На </w:t>
      </w:r>
      <w:r w:rsidR="003E7F9B">
        <w:t xml:space="preserve">новых каналах разместите </w:t>
      </w:r>
      <w:r>
        <w:t>элемент</w:t>
      </w:r>
      <w:r w:rsidR="003E7F9B">
        <w:t>ы</w:t>
      </w:r>
      <w:r>
        <w:t xml:space="preserve"> </w:t>
      </w:r>
      <w:r w:rsidRPr="00CB7625">
        <w:rPr>
          <w:b/>
        </w:rPr>
        <w:t>«</w:t>
      </w:r>
      <w:r w:rsidR="003E7F9B" w:rsidRPr="00CB7625">
        <w:rPr>
          <w:b/>
        </w:rPr>
        <w:t>Задвижка с пневмоприводом ТРР</w:t>
      </w:r>
      <w:r w:rsidRPr="00CB7625">
        <w:rPr>
          <w:b/>
        </w:rPr>
        <w:t>»</w:t>
      </w:r>
      <w:r w:rsidR="0013116D" w:rsidRPr="0013116D">
        <w:t xml:space="preserve"> и дайте им имена </w:t>
      </w:r>
      <w:r w:rsidR="0013116D">
        <w:rPr>
          <w:b/>
        </w:rPr>
        <w:t>«ПВ_14_1», «ПВ_15_1», «ПВ_16_1»</w:t>
      </w:r>
      <w:r w:rsidRPr="00025F76">
        <w:t>.</w:t>
      </w:r>
    </w:p>
    <w:p w:rsidR="00824D5D" w:rsidRDefault="00824D5D" w:rsidP="00921E23">
      <w:pPr>
        <w:pStyle w:val="ac"/>
        <w:numPr>
          <w:ilvl w:val="0"/>
          <w:numId w:val="20"/>
        </w:numPr>
      </w:pPr>
      <w:r>
        <w:t xml:space="preserve">На канале подвода воды разместите ещё одну задвижку с пневмоприводом </w:t>
      </w:r>
      <w:r w:rsidRPr="00E667DA">
        <w:rPr>
          <w:b/>
        </w:rPr>
        <w:t>«К_</w:t>
      </w:r>
      <w:r>
        <w:rPr>
          <w:b/>
        </w:rPr>
        <w:t>51</w:t>
      </w:r>
      <w:r w:rsidRPr="00E667DA">
        <w:rPr>
          <w:b/>
        </w:rPr>
        <w:t>_1»</w:t>
      </w:r>
      <w:r>
        <w:rPr>
          <w:b/>
        </w:rPr>
        <w:t>.</w:t>
      </w:r>
    </w:p>
    <w:p w:rsidR="00BD5E8F" w:rsidRDefault="00BD5E8F" w:rsidP="00921E23">
      <w:pPr>
        <w:pStyle w:val="ac"/>
        <w:numPr>
          <w:ilvl w:val="0"/>
          <w:numId w:val="20"/>
        </w:numPr>
      </w:pPr>
      <w:r>
        <w:t xml:space="preserve">Переименуйте имена насосов в </w:t>
      </w:r>
      <w:r w:rsidRPr="00E667DA">
        <w:rPr>
          <w:b/>
        </w:rPr>
        <w:t>«</w:t>
      </w:r>
      <w:r w:rsidR="0013116D">
        <w:rPr>
          <w:b/>
        </w:rPr>
        <w:t>ЭП</w:t>
      </w:r>
      <w:r w:rsidRPr="00E667DA">
        <w:rPr>
          <w:b/>
        </w:rPr>
        <w:t>Н-11»</w:t>
      </w:r>
      <w:r>
        <w:t xml:space="preserve">, </w:t>
      </w:r>
      <w:r w:rsidRPr="00E667DA">
        <w:rPr>
          <w:b/>
        </w:rPr>
        <w:t>«</w:t>
      </w:r>
      <w:r w:rsidR="0013116D">
        <w:rPr>
          <w:b/>
        </w:rPr>
        <w:t>ЭП</w:t>
      </w:r>
      <w:r w:rsidRPr="00E667DA">
        <w:rPr>
          <w:b/>
        </w:rPr>
        <w:t>Н-21»</w:t>
      </w:r>
      <w:r>
        <w:t xml:space="preserve">, </w:t>
      </w:r>
      <w:r w:rsidRPr="00E667DA">
        <w:rPr>
          <w:b/>
        </w:rPr>
        <w:t>«</w:t>
      </w:r>
      <w:r w:rsidR="0013116D">
        <w:rPr>
          <w:b/>
        </w:rPr>
        <w:t>ЭП</w:t>
      </w:r>
      <w:r w:rsidRPr="00E667DA">
        <w:rPr>
          <w:b/>
        </w:rPr>
        <w:t>Н-31»</w:t>
      </w:r>
      <w:r>
        <w:t>.</w:t>
      </w:r>
    </w:p>
    <w:p w:rsidR="00BD5E8F" w:rsidRDefault="00BD5E8F" w:rsidP="00921E23">
      <w:pPr>
        <w:pStyle w:val="ac"/>
        <w:numPr>
          <w:ilvl w:val="0"/>
          <w:numId w:val="20"/>
        </w:numPr>
      </w:pPr>
      <w:r>
        <w:t xml:space="preserve">Переименуйте имена задвижек в </w:t>
      </w:r>
      <w:r w:rsidRPr="00E667DA">
        <w:rPr>
          <w:b/>
        </w:rPr>
        <w:t>«К_</w:t>
      </w:r>
      <w:r w:rsidR="0013116D">
        <w:rPr>
          <w:b/>
        </w:rPr>
        <w:t>53</w:t>
      </w:r>
      <w:r w:rsidRPr="00E667DA">
        <w:rPr>
          <w:b/>
        </w:rPr>
        <w:t>_1»</w:t>
      </w:r>
      <w:r>
        <w:t xml:space="preserve">, </w:t>
      </w:r>
      <w:r w:rsidRPr="00E667DA">
        <w:rPr>
          <w:b/>
        </w:rPr>
        <w:t>«К_</w:t>
      </w:r>
      <w:r w:rsidR="0013116D">
        <w:rPr>
          <w:b/>
        </w:rPr>
        <w:t>54</w:t>
      </w:r>
      <w:r w:rsidRPr="00E667DA">
        <w:rPr>
          <w:b/>
        </w:rPr>
        <w:t>_1»</w:t>
      </w:r>
      <w:r>
        <w:t xml:space="preserve">, </w:t>
      </w:r>
      <w:r w:rsidRPr="00E667DA">
        <w:rPr>
          <w:b/>
        </w:rPr>
        <w:t>«К_</w:t>
      </w:r>
      <w:r w:rsidR="0013116D">
        <w:rPr>
          <w:b/>
        </w:rPr>
        <w:t>55</w:t>
      </w:r>
      <w:r w:rsidRPr="00E667DA">
        <w:rPr>
          <w:b/>
        </w:rPr>
        <w:t>_1»</w:t>
      </w:r>
      <w:r>
        <w:t>.</w:t>
      </w:r>
    </w:p>
    <w:p w:rsidR="00BD5E8F" w:rsidRPr="00011E23" w:rsidRDefault="00BD5E8F" w:rsidP="00921E23">
      <w:pPr>
        <w:pStyle w:val="ac"/>
        <w:numPr>
          <w:ilvl w:val="0"/>
          <w:numId w:val="20"/>
        </w:numPr>
      </w:pPr>
      <w:r>
        <w:t xml:space="preserve">Переименуйте имена обратных клапанов в </w:t>
      </w:r>
      <w:r w:rsidRPr="00E667DA">
        <w:rPr>
          <w:b/>
        </w:rPr>
        <w:t>«К_</w:t>
      </w:r>
      <w:r w:rsidR="0013116D">
        <w:rPr>
          <w:b/>
        </w:rPr>
        <w:t>56</w:t>
      </w:r>
      <w:r w:rsidRPr="00E667DA">
        <w:rPr>
          <w:b/>
        </w:rPr>
        <w:t>_1»</w:t>
      </w:r>
      <w:r>
        <w:t xml:space="preserve">, </w:t>
      </w:r>
      <w:r w:rsidRPr="00E667DA">
        <w:rPr>
          <w:b/>
        </w:rPr>
        <w:t>«К_</w:t>
      </w:r>
      <w:r w:rsidR="0013116D">
        <w:rPr>
          <w:b/>
        </w:rPr>
        <w:t>57</w:t>
      </w:r>
      <w:r w:rsidRPr="00E667DA">
        <w:rPr>
          <w:b/>
        </w:rPr>
        <w:t>_1»</w:t>
      </w:r>
      <w:r>
        <w:t xml:space="preserve">, </w:t>
      </w:r>
      <w:r w:rsidRPr="00E667DA">
        <w:rPr>
          <w:b/>
        </w:rPr>
        <w:t>«К_</w:t>
      </w:r>
      <w:r w:rsidR="0013116D">
        <w:rPr>
          <w:b/>
        </w:rPr>
        <w:t>58</w:t>
      </w:r>
      <w:r w:rsidRPr="00E667DA">
        <w:rPr>
          <w:b/>
        </w:rPr>
        <w:t>_1»</w:t>
      </w:r>
      <w:r>
        <w:t>.</w:t>
      </w:r>
    </w:p>
    <w:p w:rsidR="00BD5E8F" w:rsidRDefault="00BD5E8F" w:rsidP="00BD5E8F">
      <w:pPr>
        <w:pStyle w:val="3"/>
      </w:pPr>
      <w:bookmarkStart w:id="258" w:name="_Toc369869724"/>
      <w:r>
        <w:t>Вывод параметров на схемное окно</w:t>
      </w:r>
      <w:bookmarkEnd w:id="258"/>
    </w:p>
    <w:p w:rsidR="00BD5E8F" w:rsidRPr="0087708C" w:rsidRDefault="00BD5E8F" w:rsidP="0013116D">
      <w:pPr>
        <w:pStyle w:val="ac"/>
        <w:numPr>
          <w:ilvl w:val="0"/>
          <w:numId w:val="21"/>
        </w:numPr>
      </w:pPr>
      <w:r>
        <w:t xml:space="preserve">Для </w:t>
      </w:r>
      <w:r w:rsidR="0013116D">
        <w:t xml:space="preserve">новых </w:t>
      </w:r>
      <w:r>
        <w:t xml:space="preserve">узлов выведите параметры </w:t>
      </w:r>
      <w:r>
        <w:rPr>
          <w:lang w:val="en-US"/>
        </w:rPr>
        <w:t>P</w:t>
      </w:r>
      <w:r w:rsidRPr="0087708C">
        <w:t>,</w:t>
      </w:r>
      <w:r>
        <w:rPr>
          <w:lang w:val="en-US"/>
        </w:rPr>
        <w:t>H</w:t>
      </w:r>
      <w:r w:rsidRPr="0087708C">
        <w:t>,</w:t>
      </w:r>
      <w:r>
        <w:rPr>
          <w:lang w:val="en-US"/>
        </w:rPr>
        <w:t>T</w:t>
      </w:r>
      <w:r>
        <w:t xml:space="preserve"> (всего </w:t>
      </w:r>
      <w:r w:rsidR="0013116D">
        <w:t>3</w:t>
      </w:r>
      <w:r>
        <w:t xml:space="preserve"> шт)</w:t>
      </w:r>
      <w:r w:rsidRPr="0087708C">
        <w:t>.</w:t>
      </w:r>
    </w:p>
    <w:p w:rsidR="00BD5E8F" w:rsidRDefault="00BD5E8F" w:rsidP="00BD5E8F">
      <w:r>
        <w:t>Сравните результат с рисунком</w:t>
      </w:r>
      <w:r w:rsidR="00311235">
        <w:t xml:space="preserve"> </w:t>
      </w:r>
      <w:r w:rsidR="00311235">
        <w:fldChar w:fldCharType="begin"/>
      </w:r>
      <w:r w:rsidR="00311235">
        <w:instrText xml:space="preserve"> REF _Ref282369640 \h </w:instrText>
      </w:r>
      <w:r w:rsidR="00311235">
        <w:fldChar w:fldCharType="separate"/>
      </w:r>
      <w:r w:rsidR="00E1730D">
        <w:t xml:space="preserve">Рисунок </w:t>
      </w:r>
      <w:r w:rsidR="00E1730D">
        <w:rPr>
          <w:noProof/>
        </w:rPr>
        <w:t>82</w:t>
      </w:r>
      <w:r w:rsidR="00311235">
        <w:fldChar w:fldCharType="end"/>
      </w:r>
      <w:r>
        <w:t>.</w:t>
      </w:r>
    </w:p>
    <w:p w:rsidR="00BD5E8F" w:rsidRPr="0087708C" w:rsidRDefault="003732BC" w:rsidP="00BD5E8F">
      <w:pPr>
        <w:pStyle w:val="a8"/>
      </w:pPr>
      <w:r>
        <w:rPr>
          <w:noProof/>
        </w:rPr>
        <w:lastRenderedPageBreak/>
        <w:drawing>
          <wp:inline distT="0" distB="0" distL="0" distR="0" wp14:anchorId="7C3EBF75" wp14:editId="0E43EC29">
            <wp:extent cx="5705475" cy="2895600"/>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705475" cy="2895600"/>
                    </a:xfrm>
                    <a:prstGeom prst="rect">
                      <a:avLst/>
                    </a:prstGeom>
                  </pic:spPr>
                </pic:pic>
              </a:graphicData>
            </a:graphic>
          </wp:inline>
        </w:drawing>
      </w:r>
    </w:p>
    <w:p w:rsidR="00BD5E8F" w:rsidRDefault="00BD5E8F" w:rsidP="00BD5E8F">
      <w:pPr>
        <w:pStyle w:val="a4"/>
      </w:pPr>
      <w:bookmarkStart w:id="259" w:name="_Ref282369640"/>
      <w:bookmarkStart w:id="260" w:name="_Toc291248704"/>
      <w:r>
        <w:t xml:space="preserve">Рисунок </w:t>
      </w:r>
      <w:r w:rsidR="00C43823">
        <w:fldChar w:fldCharType="begin"/>
      </w:r>
      <w:r w:rsidR="00C43823">
        <w:instrText xml:space="preserve"> SEQ Рисунок \* ARABIC </w:instrText>
      </w:r>
      <w:r w:rsidR="00C43823">
        <w:fldChar w:fldCharType="separate"/>
      </w:r>
      <w:r w:rsidR="00E1730D">
        <w:rPr>
          <w:noProof/>
        </w:rPr>
        <w:t>82</w:t>
      </w:r>
      <w:r w:rsidR="00C43823">
        <w:rPr>
          <w:noProof/>
        </w:rPr>
        <w:fldChar w:fldCharType="end"/>
      </w:r>
      <w:bookmarkEnd w:id="259"/>
      <w:r>
        <w:t xml:space="preserve">. </w:t>
      </w:r>
      <w:r w:rsidR="00FB2717">
        <w:t>Структура и в</w:t>
      </w:r>
      <w:r>
        <w:t xml:space="preserve">ывод параметров модели </w:t>
      </w:r>
      <w:r w:rsidR="003C1AD5">
        <w:t xml:space="preserve">питательных </w:t>
      </w:r>
      <w:r>
        <w:t>насосов</w:t>
      </w:r>
      <w:bookmarkEnd w:id="260"/>
    </w:p>
    <w:p w:rsidR="00BD5E8F" w:rsidRDefault="00BD5E8F" w:rsidP="00BD5E8F">
      <w:pPr>
        <w:pStyle w:val="3"/>
        <w:numPr>
          <w:ilvl w:val="2"/>
          <w:numId w:val="19"/>
        </w:numPr>
      </w:pPr>
      <w:bookmarkStart w:id="261" w:name="_Toc369869725"/>
      <w:r>
        <w:t xml:space="preserve">Свойства узлов, каналов, насосов и других элементов модели </w:t>
      </w:r>
      <w:r w:rsidR="003E4F46">
        <w:t>ЭПН-150-75</w:t>
      </w:r>
      <w:bookmarkEnd w:id="261"/>
    </w:p>
    <w:p w:rsidR="00BD5E8F" w:rsidRDefault="00BD5E8F" w:rsidP="00BD5E8F">
      <w:r>
        <w:t xml:space="preserve">В модели </w:t>
      </w:r>
      <w:r w:rsidR="00F62AD7">
        <w:t xml:space="preserve">насосов </w:t>
      </w:r>
      <w:r>
        <w:t>важно</w:t>
      </w:r>
      <w:r w:rsidR="00F62AD7">
        <w:t xml:space="preserve"> задать верное давление на всасе</w:t>
      </w:r>
      <w:r>
        <w:t>, задать напорную характеристику для насосов, верно задать диаметры каналов и подобрать гидравлическое сопротивление тракта при заданном расходе.</w:t>
      </w:r>
    </w:p>
    <w:p w:rsidR="00BD5E8F" w:rsidRDefault="00BD5E8F" w:rsidP="00BD5E8F">
      <w:r>
        <w:t xml:space="preserve">Задайте следующие свойства вручную для элементов модели </w:t>
      </w:r>
      <w:r w:rsidR="00F62AD7">
        <w:t>питательных</w:t>
      </w:r>
      <w:r>
        <w:t xml:space="preserve"> насосов (для удобства можно сразу выделить 3 канала с одинаковыми свойствами и редактировать их свойства совместно):</w:t>
      </w:r>
    </w:p>
    <w:tbl>
      <w:tblPr>
        <w:tblStyle w:val="af1"/>
        <w:tblW w:w="0" w:type="auto"/>
        <w:tblLook w:val="04A0" w:firstRow="1" w:lastRow="0" w:firstColumn="1" w:lastColumn="0" w:noHBand="0" w:noVBand="1"/>
      </w:tblPr>
      <w:tblGrid>
        <w:gridCol w:w="3862"/>
        <w:gridCol w:w="6332"/>
      </w:tblGrid>
      <w:tr w:rsidR="00BD5E8F" w:rsidTr="00BD5E8F">
        <w:tc>
          <w:tcPr>
            <w:tcW w:w="3936" w:type="dxa"/>
          </w:tcPr>
          <w:p w:rsidR="00BD5E8F" w:rsidRPr="00846504" w:rsidRDefault="00BD5E8F" w:rsidP="00F62AD7">
            <w:pPr>
              <w:pStyle w:val="0"/>
            </w:pPr>
            <w:r>
              <w:t xml:space="preserve">Канал подвода </w:t>
            </w:r>
            <w:r w:rsidR="00F62AD7">
              <w:t>воды</w:t>
            </w:r>
          </w:p>
        </w:tc>
        <w:tc>
          <w:tcPr>
            <w:tcW w:w="6484" w:type="dxa"/>
          </w:tcPr>
          <w:p w:rsidR="00BD5E8F" w:rsidRDefault="00BD5E8F" w:rsidP="00BD5E8F">
            <w:pPr>
              <w:pStyle w:val="0"/>
            </w:pPr>
            <w:r>
              <w:t xml:space="preserve">Гидравлический диаметр: </w:t>
            </w:r>
            <w:r w:rsidRPr="00846504">
              <w:rPr>
                <w:b/>
                <w:bCs/>
              </w:rPr>
              <w:t>«</w:t>
            </w:r>
            <w:r w:rsidR="00ED1B31" w:rsidRPr="00ED1B31">
              <w:rPr>
                <w:b/>
                <w:bCs/>
              </w:rPr>
              <w:t>0.25</w:t>
            </w:r>
            <w:r w:rsidRPr="00846504">
              <w:rPr>
                <w:b/>
                <w:bCs/>
              </w:rPr>
              <w:t>»</w:t>
            </w:r>
          </w:p>
          <w:p w:rsidR="00BD5E8F" w:rsidRPr="006A5AF8" w:rsidRDefault="00BD5E8F" w:rsidP="00BD5E8F">
            <w:pPr>
              <w:pStyle w:val="0"/>
              <w:rPr>
                <w:b/>
                <w:bCs/>
              </w:rPr>
            </w:pPr>
            <w:r>
              <w:t xml:space="preserve">Проходное сечение: </w:t>
            </w:r>
            <w:r w:rsidRPr="00846504">
              <w:rPr>
                <w:b/>
                <w:bCs/>
              </w:rPr>
              <w:t>«</w:t>
            </w:r>
            <w:r w:rsidR="00B508DD" w:rsidRPr="00B508DD">
              <w:rPr>
                <w:b/>
                <w:bCs/>
              </w:rPr>
              <w:t>0.0490</w:t>
            </w:r>
            <w:r w:rsidR="00B508DD">
              <w:rPr>
                <w:b/>
                <w:bCs/>
              </w:rPr>
              <w:t>9</w:t>
            </w:r>
            <w:r w:rsidRPr="00846504">
              <w:rPr>
                <w:b/>
                <w:bCs/>
              </w:rPr>
              <w:t>»</w:t>
            </w:r>
          </w:p>
          <w:p w:rsidR="00BD5E8F" w:rsidRPr="00645AE2" w:rsidRDefault="00BD5E8F" w:rsidP="00BD5E8F">
            <w:pPr>
              <w:pStyle w:val="0"/>
              <w:rPr>
                <w:b/>
                <w:bCs/>
              </w:rPr>
            </w:pPr>
            <w:r>
              <w:t xml:space="preserve">Прямое местное сопротивление: </w:t>
            </w:r>
            <w:r w:rsidRPr="00846504">
              <w:rPr>
                <w:b/>
                <w:bCs/>
              </w:rPr>
              <w:t>«</w:t>
            </w:r>
            <w:r w:rsidR="00230385">
              <w:rPr>
                <w:b/>
                <w:bCs/>
              </w:rPr>
              <w:t>1</w:t>
            </w:r>
            <w:r w:rsidRPr="00846504">
              <w:rPr>
                <w:b/>
                <w:bCs/>
              </w:rPr>
              <w:t>»</w:t>
            </w:r>
          </w:p>
          <w:p w:rsidR="00BD5E8F" w:rsidRDefault="00BD5E8F" w:rsidP="00BD5E8F">
            <w:pPr>
              <w:pStyle w:val="0"/>
              <w:rPr>
                <w:b/>
                <w:bCs/>
              </w:rPr>
            </w:pPr>
            <w:r>
              <w:t xml:space="preserve">Обратное местное сопротивление: </w:t>
            </w:r>
            <w:r w:rsidRPr="00846504">
              <w:rPr>
                <w:b/>
                <w:bCs/>
              </w:rPr>
              <w:t>«</w:t>
            </w:r>
            <w:r w:rsidR="00230385">
              <w:rPr>
                <w:b/>
                <w:bCs/>
              </w:rPr>
              <w:t>1</w:t>
            </w:r>
            <w:r w:rsidRPr="00846504">
              <w:rPr>
                <w:b/>
                <w:bCs/>
              </w:rPr>
              <w:t>»</w:t>
            </w:r>
          </w:p>
          <w:p w:rsidR="00BD5E8F" w:rsidRPr="00645AE2" w:rsidRDefault="00BD5E8F" w:rsidP="00BD5E8F">
            <w:pPr>
              <w:pStyle w:val="0"/>
              <w:rPr>
                <w:b/>
                <w:bCs/>
              </w:rPr>
            </w:pPr>
            <w:r>
              <w:t xml:space="preserve">Толщина стенки: </w:t>
            </w:r>
            <w:r>
              <w:rPr>
                <w:b/>
                <w:bCs/>
              </w:rPr>
              <w:t>«</w:t>
            </w:r>
            <w:r w:rsidR="00230385">
              <w:rPr>
                <w:b/>
                <w:bCs/>
              </w:rPr>
              <w:t>0.0</w:t>
            </w:r>
            <w:r>
              <w:rPr>
                <w:b/>
                <w:bCs/>
              </w:rPr>
              <w:t>1</w:t>
            </w:r>
            <w:r w:rsidRPr="00846504">
              <w:rPr>
                <w:b/>
                <w:bCs/>
              </w:rPr>
              <w:t>»</w:t>
            </w:r>
          </w:p>
          <w:p w:rsidR="00BD5E8F" w:rsidRDefault="00BD5E8F" w:rsidP="00BD5E8F">
            <w:pPr>
              <w:pStyle w:val="0"/>
            </w:pPr>
            <w:r>
              <w:t xml:space="preserve">Поверхность теплообмена: </w:t>
            </w:r>
            <w:r w:rsidRPr="00846504">
              <w:rPr>
                <w:b/>
                <w:bCs/>
              </w:rPr>
              <w:t>«</w:t>
            </w:r>
            <w:r w:rsidR="00230385" w:rsidRPr="00230385">
              <w:rPr>
                <w:b/>
                <w:bCs/>
              </w:rPr>
              <w:t>3.92</w:t>
            </w:r>
            <w:r w:rsidR="00230385">
              <w:rPr>
                <w:b/>
                <w:bCs/>
              </w:rPr>
              <w:t>7</w:t>
            </w:r>
            <w:r w:rsidRPr="00846504">
              <w:rPr>
                <w:b/>
                <w:bCs/>
              </w:rPr>
              <w:t>»</w:t>
            </w:r>
          </w:p>
          <w:p w:rsidR="00BD5E8F" w:rsidRPr="00727086" w:rsidRDefault="00BD5E8F" w:rsidP="00230385">
            <w:pPr>
              <w:pStyle w:val="0"/>
              <w:rPr>
                <w:b/>
                <w:bCs/>
              </w:rPr>
            </w:pPr>
            <w:r>
              <w:t xml:space="preserve">Длина: </w:t>
            </w:r>
            <w:r>
              <w:rPr>
                <w:b/>
                <w:bCs/>
              </w:rPr>
              <w:t>«</w:t>
            </w:r>
            <w:r w:rsidR="00230385">
              <w:rPr>
                <w:b/>
                <w:bCs/>
              </w:rPr>
              <w:t>5</w:t>
            </w:r>
            <w:r>
              <w:rPr>
                <w:b/>
                <w:bCs/>
              </w:rPr>
              <w:t>.0</w:t>
            </w:r>
            <w:r w:rsidRPr="00846504">
              <w:rPr>
                <w:b/>
                <w:bCs/>
              </w:rPr>
              <w:t>»</w:t>
            </w:r>
          </w:p>
        </w:tc>
      </w:tr>
      <w:tr w:rsidR="00BD5E8F" w:rsidRPr="00846504" w:rsidTr="00BD5E8F">
        <w:tc>
          <w:tcPr>
            <w:tcW w:w="3936" w:type="dxa"/>
          </w:tcPr>
          <w:p w:rsidR="00BD5E8F" w:rsidRPr="007E2F47" w:rsidRDefault="00BD5E8F" w:rsidP="00BD5E8F">
            <w:pPr>
              <w:pStyle w:val="0"/>
            </w:pPr>
            <w:r>
              <w:t>Канал отвода конденсата (с регулируемой задвижкой)</w:t>
            </w:r>
          </w:p>
        </w:tc>
        <w:tc>
          <w:tcPr>
            <w:tcW w:w="6484" w:type="dxa"/>
          </w:tcPr>
          <w:p w:rsidR="00BD5E8F" w:rsidRDefault="00BD5E8F" w:rsidP="00BD5E8F">
            <w:pPr>
              <w:pStyle w:val="0"/>
            </w:pPr>
            <w:r>
              <w:t xml:space="preserve">Гидравлический диаметр: </w:t>
            </w:r>
            <w:r w:rsidRPr="00846504">
              <w:rPr>
                <w:b/>
                <w:bCs/>
              </w:rPr>
              <w:t>«</w:t>
            </w:r>
            <w:r w:rsidRPr="000A7B45">
              <w:rPr>
                <w:b/>
                <w:bCs/>
              </w:rPr>
              <w:t>0.</w:t>
            </w:r>
            <w:r>
              <w:rPr>
                <w:b/>
                <w:bCs/>
              </w:rPr>
              <w:t>15</w:t>
            </w:r>
            <w:r w:rsidRPr="00846504">
              <w:rPr>
                <w:b/>
                <w:bCs/>
              </w:rPr>
              <w:t>»</w:t>
            </w:r>
          </w:p>
          <w:p w:rsidR="00BD5E8F" w:rsidRPr="006A5AF8" w:rsidRDefault="00BD5E8F" w:rsidP="00BD5E8F">
            <w:pPr>
              <w:pStyle w:val="0"/>
              <w:rPr>
                <w:b/>
                <w:bCs/>
              </w:rPr>
            </w:pPr>
            <w:r>
              <w:t xml:space="preserve">Проходное сечение: </w:t>
            </w:r>
            <w:r w:rsidRPr="00846504">
              <w:rPr>
                <w:b/>
                <w:bCs/>
              </w:rPr>
              <w:t>«</w:t>
            </w:r>
            <w:r w:rsidRPr="00C6397A">
              <w:rPr>
                <w:b/>
                <w:bCs/>
              </w:rPr>
              <w:t>0.01767</w:t>
            </w:r>
            <w:r w:rsidRPr="00846504">
              <w:rPr>
                <w:b/>
                <w:bCs/>
              </w:rPr>
              <w:t>»</w:t>
            </w:r>
          </w:p>
          <w:p w:rsidR="00BD5E8F" w:rsidRPr="00645AE2" w:rsidRDefault="00BD5E8F" w:rsidP="00BD5E8F">
            <w:pPr>
              <w:pStyle w:val="0"/>
              <w:rPr>
                <w:b/>
                <w:bCs/>
              </w:rPr>
            </w:pPr>
            <w:r>
              <w:t xml:space="preserve">Прямое местное сопротивление: </w:t>
            </w:r>
            <w:r w:rsidRPr="00846504">
              <w:rPr>
                <w:b/>
                <w:bCs/>
              </w:rPr>
              <w:t>«</w:t>
            </w:r>
            <w:r w:rsidRPr="000A7B45">
              <w:rPr>
                <w:b/>
                <w:bCs/>
              </w:rPr>
              <w:t>1</w:t>
            </w:r>
            <w:r w:rsidRPr="00846504">
              <w:rPr>
                <w:b/>
                <w:bCs/>
              </w:rPr>
              <w:t>»</w:t>
            </w:r>
          </w:p>
          <w:p w:rsidR="00BD5E8F" w:rsidRPr="00645AE2" w:rsidRDefault="00BD5E8F" w:rsidP="00BD5E8F">
            <w:pPr>
              <w:pStyle w:val="0"/>
              <w:rPr>
                <w:b/>
                <w:bCs/>
              </w:rPr>
            </w:pPr>
            <w:r>
              <w:t xml:space="preserve">Обратное местное сопротивление: </w:t>
            </w:r>
            <w:r w:rsidRPr="00846504">
              <w:rPr>
                <w:b/>
                <w:bCs/>
              </w:rPr>
              <w:t>«</w:t>
            </w:r>
            <w:r w:rsidRPr="000A7B45">
              <w:rPr>
                <w:b/>
                <w:bCs/>
              </w:rPr>
              <w:t>1</w:t>
            </w:r>
            <w:r w:rsidRPr="00846504">
              <w:rPr>
                <w:b/>
                <w:bCs/>
              </w:rPr>
              <w:t>»</w:t>
            </w:r>
          </w:p>
          <w:p w:rsidR="00BD5E8F" w:rsidRDefault="00BD5E8F" w:rsidP="00BD5E8F">
            <w:pPr>
              <w:pStyle w:val="0"/>
            </w:pPr>
            <w:r>
              <w:t xml:space="preserve">Толщина стенки: </w:t>
            </w:r>
            <w:r>
              <w:rPr>
                <w:b/>
                <w:bCs/>
              </w:rPr>
              <w:t>«</w:t>
            </w:r>
            <w:r w:rsidRPr="00727086">
              <w:rPr>
                <w:b/>
                <w:bCs/>
              </w:rPr>
              <w:t>0.00</w:t>
            </w:r>
            <w:r>
              <w:rPr>
                <w:b/>
                <w:bCs/>
              </w:rPr>
              <w:t>2</w:t>
            </w:r>
            <w:r w:rsidRPr="00846504">
              <w:rPr>
                <w:b/>
                <w:bCs/>
              </w:rPr>
              <w:t>»</w:t>
            </w:r>
          </w:p>
          <w:p w:rsidR="00BD5E8F" w:rsidRDefault="00BD5E8F" w:rsidP="00BD5E8F">
            <w:pPr>
              <w:pStyle w:val="0"/>
            </w:pPr>
            <w:r>
              <w:t xml:space="preserve">Поверхность теплообмена: </w:t>
            </w:r>
            <w:r w:rsidRPr="00846504">
              <w:rPr>
                <w:b/>
                <w:bCs/>
              </w:rPr>
              <w:t>«</w:t>
            </w:r>
            <w:r>
              <w:rPr>
                <w:b/>
                <w:bCs/>
              </w:rPr>
              <w:t>2.3562</w:t>
            </w:r>
            <w:r w:rsidRPr="00846504">
              <w:rPr>
                <w:b/>
                <w:bCs/>
              </w:rPr>
              <w:t>»</w:t>
            </w:r>
          </w:p>
          <w:p w:rsidR="00BD5E8F" w:rsidRPr="00E34C43" w:rsidRDefault="00BD5E8F" w:rsidP="00BD5E8F">
            <w:pPr>
              <w:pStyle w:val="0"/>
            </w:pPr>
            <w:r>
              <w:t xml:space="preserve">Длина: </w:t>
            </w:r>
            <w:r>
              <w:rPr>
                <w:b/>
                <w:bCs/>
              </w:rPr>
              <w:t>«5.0</w:t>
            </w:r>
            <w:r w:rsidRPr="00846504">
              <w:rPr>
                <w:b/>
                <w:bCs/>
              </w:rPr>
              <w:t>»</w:t>
            </w:r>
          </w:p>
        </w:tc>
      </w:tr>
      <w:tr w:rsidR="00BD5E8F" w:rsidRPr="00846504" w:rsidTr="00BD5E8F">
        <w:tc>
          <w:tcPr>
            <w:tcW w:w="3936" w:type="dxa"/>
          </w:tcPr>
          <w:p w:rsidR="00BD5E8F" w:rsidRPr="007E2F47" w:rsidRDefault="00BD5E8F" w:rsidP="00BD5E8F">
            <w:pPr>
              <w:pStyle w:val="0"/>
            </w:pPr>
            <w:r>
              <w:t>Канал подачи воды на всас насоса (3 канала, свойства одинаковые)</w:t>
            </w:r>
          </w:p>
        </w:tc>
        <w:tc>
          <w:tcPr>
            <w:tcW w:w="6484" w:type="dxa"/>
          </w:tcPr>
          <w:p w:rsidR="00613DDC" w:rsidRDefault="00613DDC" w:rsidP="00613DDC">
            <w:pPr>
              <w:pStyle w:val="0"/>
            </w:pPr>
            <w:r>
              <w:t xml:space="preserve">Гидравлический диаметр: </w:t>
            </w:r>
            <w:r w:rsidRPr="00846504">
              <w:rPr>
                <w:b/>
                <w:bCs/>
              </w:rPr>
              <w:t>«</w:t>
            </w:r>
            <w:r w:rsidRPr="00ED1B31">
              <w:rPr>
                <w:b/>
                <w:bCs/>
              </w:rPr>
              <w:t>0.25</w:t>
            </w:r>
            <w:r w:rsidRPr="00846504">
              <w:rPr>
                <w:b/>
                <w:bCs/>
              </w:rPr>
              <w:t>»</w:t>
            </w:r>
          </w:p>
          <w:p w:rsidR="00613DDC" w:rsidRPr="006A5AF8" w:rsidRDefault="00613DDC" w:rsidP="00613DDC">
            <w:pPr>
              <w:pStyle w:val="0"/>
              <w:rPr>
                <w:b/>
                <w:bCs/>
              </w:rPr>
            </w:pPr>
            <w:r>
              <w:t xml:space="preserve">Проходное сечение: </w:t>
            </w:r>
            <w:r w:rsidRPr="00846504">
              <w:rPr>
                <w:b/>
                <w:bCs/>
              </w:rPr>
              <w:t>«</w:t>
            </w:r>
            <w:r w:rsidRPr="00B508DD">
              <w:rPr>
                <w:b/>
                <w:bCs/>
              </w:rPr>
              <w:t>0.0490</w:t>
            </w:r>
            <w:r>
              <w:rPr>
                <w:b/>
                <w:bCs/>
              </w:rPr>
              <w:t>9</w:t>
            </w:r>
            <w:r w:rsidRPr="00846504">
              <w:rPr>
                <w:b/>
                <w:bCs/>
              </w:rPr>
              <w:t>»</w:t>
            </w:r>
          </w:p>
          <w:p w:rsidR="00613DDC" w:rsidRPr="00645AE2" w:rsidRDefault="00613DDC" w:rsidP="00613DDC">
            <w:pPr>
              <w:pStyle w:val="0"/>
              <w:rPr>
                <w:b/>
                <w:bCs/>
              </w:rPr>
            </w:pPr>
            <w:r>
              <w:t xml:space="preserve">Прямое местное сопротивление: </w:t>
            </w:r>
            <w:r w:rsidRPr="00846504">
              <w:rPr>
                <w:b/>
                <w:bCs/>
              </w:rPr>
              <w:t>«</w:t>
            </w:r>
            <w:r>
              <w:rPr>
                <w:b/>
                <w:bCs/>
              </w:rPr>
              <w:t>1</w:t>
            </w:r>
            <w:r w:rsidRPr="00846504">
              <w:rPr>
                <w:b/>
                <w:bCs/>
              </w:rPr>
              <w:t>»</w:t>
            </w:r>
          </w:p>
          <w:p w:rsidR="00613DDC" w:rsidRDefault="00613DDC" w:rsidP="00613DDC">
            <w:pPr>
              <w:pStyle w:val="0"/>
              <w:rPr>
                <w:b/>
                <w:bCs/>
              </w:rPr>
            </w:pPr>
            <w:r>
              <w:t xml:space="preserve">Обратное местное сопротивление: </w:t>
            </w:r>
            <w:r w:rsidRPr="00846504">
              <w:rPr>
                <w:b/>
                <w:bCs/>
              </w:rPr>
              <w:t>«</w:t>
            </w:r>
            <w:r>
              <w:rPr>
                <w:b/>
                <w:bCs/>
              </w:rPr>
              <w:t>1</w:t>
            </w:r>
            <w:r w:rsidRPr="00846504">
              <w:rPr>
                <w:b/>
                <w:bCs/>
              </w:rPr>
              <w:t>»</w:t>
            </w:r>
          </w:p>
          <w:p w:rsidR="00613DDC" w:rsidRPr="00645AE2" w:rsidRDefault="00613DDC" w:rsidP="00613DDC">
            <w:pPr>
              <w:pStyle w:val="0"/>
              <w:rPr>
                <w:b/>
                <w:bCs/>
              </w:rPr>
            </w:pPr>
            <w:r>
              <w:t xml:space="preserve">Толщина стенки: </w:t>
            </w:r>
            <w:r>
              <w:rPr>
                <w:b/>
                <w:bCs/>
              </w:rPr>
              <w:t>«0.01</w:t>
            </w:r>
            <w:r w:rsidRPr="00846504">
              <w:rPr>
                <w:b/>
                <w:bCs/>
              </w:rPr>
              <w:t>»</w:t>
            </w:r>
          </w:p>
          <w:p w:rsidR="00613DDC" w:rsidRDefault="00613DDC" w:rsidP="00613DDC">
            <w:pPr>
              <w:pStyle w:val="0"/>
            </w:pPr>
            <w:r>
              <w:t xml:space="preserve">Поверхность теплообмена: </w:t>
            </w:r>
            <w:r w:rsidRPr="00846504">
              <w:rPr>
                <w:b/>
                <w:bCs/>
              </w:rPr>
              <w:t>«</w:t>
            </w:r>
            <w:r w:rsidRPr="00230385">
              <w:rPr>
                <w:b/>
                <w:bCs/>
              </w:rPr>
              <w:t>3.92</w:t>
            </w:r>
            <w:r>
              <w:rPr>
                <w:b/>
                <w:bCs/>
              </w:rPr>
              <w:t>7</w:t>
            </w:r>
            <w:r w:rsidRPr="00846504">
              <w:rPr>
                <w:b/>
                <w:bCs/>
              </w:rPr>
              <w:t>»</w:t>
            </w:r>
          </w:p>
          <w:p w:rsidR="00BD5E8F" w:rsidRPr="00E34C43" w:rsidRDefault="00613DDC" w:rsidP="00613DDC">
            <w:pPr>
              <w:pStyle w:val="0"/>
            </w:pPr>
            <w:r>
              <w:t xml:space="preserve">Длина: </w:t>
            </w:r>
            <w:r>
              <w:rPr>
                <w:b/>
                <w:bCs/>
              </w:rPr>
              <w:t>«5.0</w:t>
            </w:r>
            <w:r w:rsidRPr="00846504">
              <w:rPr>
                <w:b/>
                <w:bCs/>
              </w:rPr>
              <w:t>»</w:t>
            </w:r>
          </w:p>
        </w:tc>
      </w:tr>
      <w:tr w:rsidR="00BD5E8F" w:rsidRPr="00846504" w:rsidTr="00BD5E8F">
        <w:tc>
          <w:tcPr>
            <w:tcW w:w="3936" w:type="dxa"/>
          </w:tcPr>
          <w:p w:rsidR="00BD5E8F" w:rsidRPr="007E2F47" w:rsidRDefault="00BD5E8F" w:rsidP="00BD5E8F">
            <w:pPr>
              <w:pStyle w:val="0"/>
            </w:pPr>
            <w:r>
              <w:t>Канал, на котором расположен насос (3 канала, одинаковые свойства)</w:t>
            </w:r>
          </w:p>
        </w:tc>
        <w:tc>
          <w:tcPr>
            <w:tcW w:w="6484" w:type="dxa"/>
          </w:tcPr>
          <w:p w:rsidR="00BD5E8F" w:rsidRDefault="00BD5E8F" w:rsidP="00BD5E8F">
            <w:pPr>
              <w:pStyle w:val="0"/>
            </w:pPr>
            <w:r>
              <w:t xml:space="preserve">Гидравлический диаметр: </w:t>
            </w:r>
            <w:r w:rsidRPr="00846504">
              <w:rPr>
                <w:b/>
                <w:bCs/>
              </w:rPr>
              <w:t>«</w:t>
            </w:r>
            <w:r w:rsidRPr="000A7B45">
              <w:rPr>
                <w:b/>
                <w:bCs/>
              </w:rPr>
              <w:t>0.</w:t>
            </w:r>
            <w:r>
              <w:rPr>
                <w:b/>
                <w:bCs/>
              </w:rPr>
              <w:t>15</w:t>
            </w:r>
            <w:r w:rsidRPr="00846504">
              <w:rPr>
                <w:b/>
                <w:bCs/>
              </w:rPr>
              <w:t>»</w:t>
            </w:r>
          </w:p>
          <w:p w:rsidR="00BD5E8F" w:rsidRPr="006A5AF8" w:rsidRDefault="00BD5E8F" w:rsidP="00BD5E8F">
            <w:pPr>
              <w:pStyle w:val="0"/>
              <w:rPr>
                <w:b/>
                <w:bCs/>
              </w:rPr>
            </w:pPr>
            <w:r>
              <w:t xml:space="preserve">Проходное сечение: </w:t>
            </w:r>
            <w:r w:rsidRPr="00846504">
              <w:rPr>
                <w:b/>
                <w:bCs/>
              </w:rPr>
              <w:t>«</w:t>
            </w:r>
            <w:r w:rsidRPr="00387752">
              <w:rPr>
                <w:b/>
                <w:bCs/>
              </w:rPr>
              <w:t>0.0176</w:t>
            </w:r>
            <w:r>
              <w:rPr>
                <w:b/>
                <w:bCs/>
              </w:rPr>
              <w:t>7</w:t>
            </w:r>
            <w:r w:rsidRPr="00846504">
              <w:rPr>
                <w:b/>
                <w:bCs/>
              </w:rPr>
              <w:t>»</w:t>
            </w:r>
          </w:p>
          <w:p w:rsidR="00BD5E8F" w:rsidRPr="00645AE2" w:rsidRDefault="00BD5E8F" w:rsidP="00BD5E8F">
            <w:pPr>
              <w:pStyle w:val="0"/>
              <w:rPr>
                <w:b/>
                <w:bCs/>
              </w:rPr>
            </w:pPr>
            <w:r>
              <w:t xml:space="preserve">Прямое местное сопротивление: </w:t>
            </w:r>
            <w:r w:rsidRPr="00846504">
              <w:rPr>
                <w:b/>
                <w:bCs/>
              </w:rPr>
              <w:t>«</w:t>
            </w:r>
            <w:r>
              <w:rPr>
                <w:b/>
                <w:bCs/>
              </w:rPr>
              <w:t>25</w:t>
            </w:r>
            <w:r w:rsidRPr="00846504">
              <w:rPr>
                <w:b/>
                <w:bCs/>
              </w:rPr>
              <w:t>»</w:t>
            </w:r>
          </w:p>
          <w:p w:rsidR="00BD5E8F" w:rsidRPr="00645AE2" w:rsidRDefault="00BD5E8F" w:rsidP="00BD5E8F">
            <w:pPr>
              <w:pStyle w:val="0"/>
              <w:rPr>
                <w:b/>
                <w:bCs/>
              </w:rPr>
            </w:pPr>
            <w:r>
              <w:t xml:space="preserve">Обратное местное сопротивление: </w:t>
            </w:r>
            <w:r w:rsidRPr="00846504">
              <w:rPr>
                <w:b/>
                <w:bCs/>
              </w:rPr>
              <w:t>«</w:t>
            </w:r>
            <w:r>
              <w:rPr>
                <w:b/>
                <w:bCs/>
              </w:rPr>
              <w:t>25</w:t>
            </w:r>
            <w:r w:rsidRPr="00846504">
              <w:rPr>
                <w:b/>
                <w:bCs/>
              </w:rPr>
              <w:t>»</w:t>
            </w:r>
          </w:p>
          <w:p w:rsidR="00BD5E8F" w:rsidRDefault="00BD5E8F" w:rsidP="00BD5E8F">
            <w:pPr>
              <w:pStyle w:val="0"/>
            </w:pPr>
            <w:r>
              <w:lastRenderedPageBreak/>
              <w:t xml:space="preserve">Толщина стенки: </w:t>
            </w:r>
            <w:r>
              <w:rPr>
                <w:b/>
                <w:bCs/>
              </w:rPr>
              <w:t>«</w:t>
            </w:r>
            <w:r w:rsidRPr="00727086">
              <w:rPr>
                <w:b/>
                <w:bCs/>
              </w:rPr>
              <w:t>0.00</w:t>
            </w:r>
            <w:r w:rsidR="00D664D9">
              <w:rPr>
                <w:b/>
                <w:bCs/>
              </w:rPr>
              <w:t>5</w:t>
            </w:r>
            <w:r w:rsidRPr="00846504">
              <w:rPr>
                <w:b/>
                <w:bCs/>
              </w:rPr>
              <w:t>»</w:t>
            </w:r>
          </w:p>
          <w:p w:rsidR="00BD5E8F" w:rsidRDefault="00BD5E8F" w:rsidP="00BD5E8F">
            <w:pPr>
              <w:pStyle w:val="0"/>
            </w:pPr>
            <w:r>
              <w:t xml:space="preserve">Поверхность теплообмена: </w:t>
            </w:r>
            <w:r w:rsidRPr="00846504">
              <w:rPr>
                <w:b/>
                <w:bCs/>
              </w:rPr>
              <w:t>«</w:t>
            </w:r>
            <w:r w:rsidR="00D664D9" w:rsidRPr="00D664D9">
              <w:rPr>
                <w:b/>
                <w:bCs/>
              </w:rPr>
              <w:t>2.356</w:t>
            </w:r>
            <w:r w:rsidRPr="00846504">
              <w:rPr>
                <w:b/>
                <w:bCs/>
              </w:rPr>
              <w:t>»</w:t>
            </w:r>
          </w:p>
          <w:p w:rsidR="00BD5E8F" w:rsidRPr="00E34C43" w:rsidRDefault="00BD5E8F" w:rsidP="00BD5E8F">
            <w:pPr>
              <w:pStyle w:val="0"/>
            </w:pPr>
            <w:r>
              <w:t xml:space="preserve">Длина: </w:t>
            </w:r>
            <w:r w:rsidR="00D664D9">
              <w:rPr>
                <w:b/>
                <w:bCs/>
              </w:rPr>
              <w:t>«</w:t>
            </w:r>
            <w:r>
              <w:rPr>
                <w:b/>
                <w:bCs/>
              </w:rPr>
              <w:t>5</w:t>
            </w:r>
            <w:r w:rsidRPr="00846504">
              <w:rPr>
                <w:b/>
                <w:bCs/>
              </w:rPr>
              <w:t>»</w:t>
            </w:r>
          </w:p>
        </w:tc>
      </w:tr>
      <w:tr w:rsidR="00296ECF" w:rsidRPr="00656735" w:rsidTr="00BD5E8F">
        <w:tc>
          <w:tcPr>
            <w:tcW w:w="3936" w:type="dxa"/>
          </w:tcPr>
          <w:p w:rsidR="00BD5E8F" w:rsidRPr="00656735" w:rsidRDefault="00BD5E8F" w:rsidP="00296ECF">
            <w:pPr>
              <w:pStyle w:val="0"/>
            </w:pPr>
            <w:r w:rsidRPr="00656735">
              <w:lastRenderedPageBreak/>
              <w:t>Канал напорный (</w:t>
            </w:r>
            <w:r w:rsidR="00296ECF">
              <w:t>6</w:t>
            </w:r>
            <w:r w:rsidRPr="00656735">
              <w:t xml:space="preserve"> шт, после насо</w:t>
            </w:r>
            <w:r w:rsidR="00296ECF">
              <w:t>сов, с обратными клапанами и задвижками</w:t>
            </w:r>
            <w:r w:rsidRPr="00656735">
              <w:t>)</w:t>
            </w:r>
          </w:p>
        </w:tc>
        <w:tc>
          <w:tcPr>
            <w:tcW w:w="6484" w:type="dxa"/>
          </w:tcPr>
          <w:p w:rsidR="00BD5E8F" w:rsidRPr="00656735" w:rsidRDefault="00BD5E8F" w:rsidP="00BD5E8F">
            <w:pPr>
              <w:pStyle w:val="0"/>
            </w:pPr>
            <w:r w:rsidRPr="00656735">
              <w:t xml:space="preserve">Гидравлический диаметр: </w:t>
            </w:r>
            <w:r w:rsidRPr="00656735">
              <w:rPr>
                <w:b/>
                <w:bCs/>
              </w:rPr>
              <w:t>«0.15»</w:t>
            </w:r>
          </w:p>
          <w:p w:rsidR="00BD5E8F" w:rsidRPr="00656735" w:rsidRDefault="00BD5E8F" w:rsidP="00BD5E8F">
            <w:pPr>
              <w:pStyle w:val="0"/>
              <w:rPr>
                <w:b/>
                <w:bCs/>
              </w:rPr>
            </w:pPr>
            <w:r w:rsidRPr="00656735">
              <w:t xml:space="preserve">Проходное сечение: </w:t>
            </w:r>
            <w:r w:rsidRPr="00656735">
              <w:rPr>
                <w:b/>
                <w:bCs/>
              </w:rPr>
              <w:t>«0.01767»</w:t>
            </w:r>
          </w:p>
          <w:p w:rsidR="00BD5E8F" w:rsidRPr="00656735" w:rsidRDefault="00BD5E8F" w:rsidP="00BD5E8F">
            <w:pPr>
              <w:pStyle w:val="0"/>
              <w:rPr>
                <w:b/>
                <w:bCs/>
              </w:rPr>
            </w:pPr>
            <w:r w:rsidRPr="00656735">
              <w:t xml:space="preserve">Прямое местное сопротивление: </w:t>
            </w:r>
            <w:r w:rsidRPr="00656735">
              <w:rPr>
                <w:b/>
                <w:bCs/>
              </w:rPr>
              <w:t>«1»</w:t>
            </w:r>
          </w:p>
          <w:p w:rsidR="00BD5E8F" w:rsidRPr="00656735" w:rsidRDefault="00BD5E8F" w:rsidP="00BD5E8F">
            <w:pPr>
              <w:pStyle w:val="0"/>
              <w:rPr>
                <w:b/>
                <w:bCs/>
              </w:rPr>
            </w:pPr>
            <w:r w:rsidRPr="00656735">
              <w:t xml:space="preserve">Обратное местное сопротивление: </w:t>
            </w:r>
            <w:r w:rsidRPr="00656735">
              <w:rPr>
                <w:b/>
                <w:bCs/>
              </w:rPr>
              <w:t>«1»</w:t>
            </w:r>
          </w:p>
          <w:p w:rsidR="00BD5E8F" w:rsidRPr="00656735" w:rsidRDefault="00BD5E8F" w:rsidP="00BD5E8F">
            <w:pPr>
              <w:pStyle w:val="0"/>
            </w:pPr>
            <w:r w:rsidRPr="00656735">
              <w:t xml:space="preserve">Толщина стенки: </w:t>
            </w:r>
            <w:r w:rsidRPr="00656735">
              <w:rPr>
                <w:b/>
                <w:bCs/>
              </w:rPr>
              <w:t>«0.002»</w:t>
            </w:r>
          </w:p>
          <w:p w:rsidR="00BD5E8F" w:rsidRPr="00656735" w:rsidRDefault="00BD5E8F" w:rsidP="00BD5E8F">
            <w:pPr>
              <w:pStyle w:val="0"/>
            </w:pPr>
            <w:r w:rsidRPr="00656735">
              <w:t xml:space="preserve">Поверхность теплообмена: </w:t>
            </w:r>
            <w:r w:rsidRPr="00656735">
              <w:rPr>
                <w:b/>
                <w:bCs/>
              </w:rPr>
              <w:t>«1.1781»</w:t>
            </w:r>
          </w:p>
          <w:p w:rsidR="00BD5E8F" w:rsidRPr="00656735" w:rsidRDefault="00BD5E8F" w:rsidP="00BD5E8F">
            <w:pPr>
              <w:pStyle w:val="0"/>
            </w:pPr>
            <w:r w:rsidRPr="00656735">
              <w:t xml:space="preserve">Длина: </w:t>
            </w:r>
            <w:r w:rsidRPr="00656735">
              <w:rPr>
                <w:b/>
                <w:bCs/>
              </w:rPr>
              <w:t>«2.5»</w:t>
            </w:r>
          </w:p>
        </w:tc>
      </w:tr>
      <w:tr w:rsidR="00BD5E8F" w:rsidRPr="00846504" w:rsidTr="00BD5E8F">
        <w:tc>
          <w:tcPr>
            <w:tcW w:w="3936" w:type="dxa"/>
          </w:tcPr>
          <w:p w:rsidR="00BD5E8F" w:rsidRPr="006A569E" w:rsidRDefault="00BD5E8F" w:rsidP="00D85462">
            <w:pPr>
              <w:pStyle w:val="0"/>
              <w:rPr>
                <w:sz w:val="22"/>
              </w:rPr>
            </w:pPr>
            <w:r>
              <w:t xml:space="preserve">Граничный узел подачи воды (узел </w:t>
            </w:r>
            <w:r>
              <w:rPr>
                <w:sz w:val="22"/>
              </w:rPr>
              <w:t xml:space="preserve">характеризует </w:t>
            </w:r>
            <w:r w:rsidR="00D85462">
              <w:rPr>
                <w:sz w:val="22"/>
              </w:rPr>
              <w:t>деаэратор</w:t>
            </w:r>
            <w:r>
              <w:rPr>
                <w:sz w:val="22"/>
              </w:rPr>
              <w:t>)</w:t>
            </w:r>
          </w:p>
        </w:tc>
        <w:tc>
          <w:tcPr>
            <w:tcW w:w="6484" w:type="dxa"/>
          </w:tcPr>
          <w:p w:rsidR="00BD5E8F" w:rsidRDefault="00BD5E8F" w:rsidP="00BD5E8F">
            <w:pPr>
              <w:pStyle w:val="0"/>
            </w:pPr>
            <w:r>
              <w:t xml:space="preserve">Давление: </w:t>
            </w:r>
            <w:r>
              <w:rPr>
                <w:b/>
                <w:bCs/>
              </w:rPr>
              <w:t>«</w:t>
            </w:r>
            <w:r w:rsidR="0007387B">
              <w:rPr>
                <w:b/>
                <w:bCs/>
              </w:rPr>
              <w:t>1</w:t>
            </w:r>
            <w:r>
              <w:rPr>
                <w:b/>
                <w:bCs/>
              </w:rPr>
              <w:t>.</w:t>
            </w:r>
            <w:r w:rsidR="0007387B">
              <w:rPr>
                <w:b/>
                <w:bCs/>
              </w:rPr>
              <w:t>2</w:t>
            </w:r>
            <w:r w:rsidRPr="00846504">
              <w:rPr>
                <w:b/>
                <w:bCs/>
              </w:rPr>
              <w:t>»</w:t>
            </w:r>
          </w:p>
          <w:p w:rsidR="00BD5E8F" w:rsidRPr="008D0E96" w:rsidRDefault="00BD5E8F" w:rsidP="0007387B">
            <w:pPr>
              <w:pStyle w:val="0"/>
            </w:pPr>
            <w:r>
              <w:t xml:space="preserve">Энтальпия: </w:t>
            </w:r>
            <w:r>
              <w:rPr>
                <w:b/>
                <w:bCs/>
              </w:rPr>
              <w:t>«</w:t>
            </w:r>
            <w:r w:rsidR="0007387B">
              <w:rPr>
                <w:b/>
                <w:bCs/>
              </w:rPr>
              <w:t>104</w:t>
            </w:r>
            <w:r w:rsidRPr="00846504">
              <w:rPr>
                <w:b/>
                <w:bCs/>
              </w:rPr>
              <w:t>»</w:t>
            </w:r>
          </w:p>
        </w:tc>
      </w:tr>
      <w:tr w:rsidR="00BD5E8F" w:rsidRPr="00846504" w:rsidTr="00BD5E8F">
        <w:tc>
          <w:tcPr>
            <w:tcW w:w="3936" w:type="dxa"/>
          </w:tcPr>
          <w:p w:rsidR="00BD5E8F" w:rsidRDefault="00BD5E8F" w:rsidP="0007387B">
            <w:pPr>
              <w:pStyle w:val="0"/>
            </w:pPr>
            <w:r>
              <w:t>Узел отбора воды</w:t>
            </w:r>
          </w:p>
        </w:tc>
        <w:tc>
          <w:tcPr>
            <w:tcW w:w="6484" w:type="dxa"/>
          </w:tcPr>
          <w:p w:rsidR="00BD5E8F" w:rsidRDefault="00BD5E8F" w:rsidP="00BD5E8F">
            <w:pPr>
              <w:pStyle w:val="0"/>
            </w:pPr>
            <w:r>
              <w:t xml:space="preserve">Давление: </w:t>
            </w:r>
            <w:r>
              <w:rPr>
                <w:b/>
                <w:bCs/>
              </w:rPr>
              <w:t>«</w:t>
            </w:r>
            <w:r w:rsidR="0007387B">
              <w:rPr>
                <w:b/>
                <w:bCs/>
              </w:rPr>
              <w:t>10</w:t>
            </w:r>
            <w:r w:rsidRPr="00846504">
              <w:rPr>
                <w:b/>
                <w:bCs/>
              </w:rPr>
              <w:t>»</w:t>
            </w:r>
          </w:p>
          <w:p w:rsidR="00BD5E8F" w:rsidRDefault="00BD5E8F" w:rsidP="00BD5E8F">
            <w:pPr>
              <w:pStyle w:val="0"/>
            </w:pPr>
            <w:r>
              <w:t xml:space="preserve">Энтальпия: </w:t>
            </w:r>
            <w:r>
              <w:rPr>
                <w:b/>
                <w:bCs/>
              </w:rPr>
              <w:t>«30</w:t>
            </w:r>
            <w:r w:rsidRPr="00846504">
              <w:rPr>
                <w:b/>
                <w:bCs/>
              </w:rPr>
              <w:t>»</w:t>
            </w:r>
          </w:p>
        </w:tc>
      </w:tr>
      <w:tr w:rsidR="00BD5E8F" w:rsidRPr="00846504" w:rsidTr="00BD5E8F">
        <w:tc>
          <w:tcPr>
            <w:tcW w:w="3936" w:type="dxa"/>
          </w:tcPr>
          <w:p w:rsidR="00BD5E8F" w:rsidRDefault="00BD5E8F" w:rsidP="0007387B">
            <w:pPr>
              <w:pStyle w:val="0"/>
            </w:pPr>
            <w:r>
              <w:t xml:space="preserve">Внутренние узлы (общий перед насосами, 3 узла перед каждым насосом, </w:t>
            </w:r>
            <w:r w:rsidR="0007387B">
              <w:t>6</w:t>
            </w:r>
            <w:r>
              <w:t xml:space="preserve"> узл</w:t>
            </w:r>
            <w:r w:rsidR="0007387B">
              <w:t>ов</w:t>
            </w:r>
            <w:r>
              <w:t xml:space="preserve"> после каждого насоса и общий узел после насосов)</w:t>
            </w:r>
          </w:p>
        </w:tc>
        <w:tc>
          <w:tcPr>
            <w:tcW w:w="6484" w:type="dxa"/>
          </w:tcPr>
          <w:p w:rsidR="00BD5E8F" w:rsidRPr="00DC7D3B" w:rsidRDefault="00BD5E8F" w:rsidP="00BD5E8F">
            <w:pPr>
              <w:pStyle w:val="0"/>
              <w:rPr>
                <w:bCs/>
              </w:rPr>
            </w:pPr>
            <w:r>
              <w:t xml:space="preserve">Начальная энтальпия: </w:t>
            </w:r>
            <w:r>
              <w:rPr>
                <w:b/>
                <w:bCs/>
              </w:rPr>
              <w:t>«30</w:t>
            </w:r>
            <w:r w:rsidRPr="00846504">
              <w:rPr>
                <w:b/>
                <w:bCs/>
              </w:rPr>
              <w:t>»</w:t>
            </w:r>
          </w:p>
          <w:p w:rsidR="00BD5E8F" w:rsidRDefault="00BD5E8F" w:rsidP="00BD5E8F">
            <w:pPr>
              <w:pStyle w:val="0"/>
            </w:pPr>
            <w:r w:rsidRPr="00DC7D3B">
              <w:rPr>
                <w:bCs/>
              </w:rPr>
              <w:t>Вы</w:t>
            </w:r>
            <w:r>
              <w:rPr>
                <w:bCs/>
              </w:rPr>
              <w:t xml:space="preserve">сотная отметка: </w:t>
            </w:r>
            <w:r w:rsidR="0007387B">
              <w:rPr>
                <w:b/>
                <w:bCs/>
              </w:rPr>
              <w:t>«</w:t>
            </w:r>
            <w:r w:rsidRPr="00DC7D3B">
              <w:rPr>
                <w:b/>
                <w:bCs/>
              </w:rPr>
              <w:t>0»</w:t>
            </w:r>
          </w:p>
        </w:tc>
      </w:tr>
      <w:tr w:rsidR="00BD5E8F" w:rsidRPr="00846504" w:rsidTr="00BD5E8F">
        <w:tc>
          <w:tcPr>
            <w:tcW w:w="3936" w:type="dxa"/>
          </w:tcPr>
          <w:p w:rsidR="00BD5E8F" w:rsidRDefault="00BD5E8F" w:rsidP="0007387B">
            <w:pPr>
              <w:pStyle w:val="0"/>
            </w:pPr>
            <w:r>
              <w:t>Задвижка «К_</w:t>
            </w:r>
            <w:r w:rsidR="0007387B">
              <w:t>51</w:t>
            </w:r>
            <w:r>
              <w:t>_1»</w:t>
            </w:r>
          </w:p>
        </w:tc>
        <w:tc>
          <w:tcPr>
            <w:tcW w:w="6484" w:type="dxa"/>
          </w:tcPr>
          <w:p w:rsidR="00BD5E8F" w:rsidRDefault="00BD5E8F" w:rsidP="00BD5E8F">
            <w:pPr>
              <w:pStyle w:val="0"/>
            </w:pPr>
            <w:r>
              <w:t xml:space="preserve">Положение: </w:t>
            </w:r>
            <w:r w:rsidRPr="00BD5BA0">
              <w:rPr>
                <w:b/>
              </w:rPr>
              <w:t>«100%»</w:t>
            </w:r>
          </w:p>
        </w:tc>
      </w:tr>
      <w:tr w:rsidR="00BD5E8F" w:rsidRPr="00846504" w:rsidTr="00BD5E8F">
        <w:tc>
          <w:tcPr>
            <w:tcW w:w="3936" w:type="dxa"/>
          </w:tcPr>
          <w:p w:rsidR="00BD5E8F" w:rsidRDefault="0007387B" w:rsidP="0007387B">
            <w:pPr>
              <w:pStyle w:val="0"/>
            </w:pPr>
            <w:r>
              <w:t>Задвижка «К_53</w:t>
            </w:r>
            <w:r w:rsidR="00BD5E8F">
              <w:t>_1»</w:t>
            </w:r>
          </w:p>
        </w:tc>
        <w:tc>
          <w:tcPr>
            <w:tcW w:w="6484" w:type="dxa"/>
          </w:tcPr>
          <w:p w:rsidR="00BD5E8F" w:rsidRDefault="00BD5E8F" w:rsidP="00BD5E8F">
            <w:pPr>
              <w:pStyle w:val="0"/>
            </w:pPr>
            <w:r>
              <w:t xml:space="preserve">Положение: </w:t>
            </w:r>
            <w:r w:rsidRPr="00BD5BA0">
              <w:rPr>
                <w:b/>
              </w:rPr>
              <w:t>«100%»</w:t>
            </w:r>
          </w:p>
        </w:tc>
      </w:tr>
      <w:tr w:rsidR="00BD5E8F" w:rsidRPr="00846504" w:rsidTr="00BD5E8F">
        <w:tc>
          <w:tcPr>
            <w:tcW w:w="3936" w:type="dxa"/>
          </w:tcPr>
          <w:p w:rsidR="00BD5E8F" w:rsidRDefault="0007387B" w:rsidP="00BD5E8F">
            <w:pPr>
              <w:pStyle w:val="0"/>
            </w:pPr>
            <w:r>
              <w:t>Задвижка «К_54</w:t>
            </w:r>
            <w:r w:rsidR="00BD5E8F">
              <w:t>_1»</w:t>
            </w:r>
          </w:p>
        </w:tc>
        <w:tc>
          <w:tcPr>
            <w:tcW w:w="6484" w:type="dxa"/>
          </w:tcPr>
          <w:p w:rsidR="00BD5E8F" w:rsidRDefault="00BD5E8F" w:rsidP="00BD5E8F">
            <w:pPr>
              <w:pStyle w:val="0"/>
            </w:pPr>
            <w:r>
              <w:t xml:space="preserve">Положение: </w:t>
            </w:r>
            <w:r w:rsidR="0007387B" w:rsidRPr="00BD5BA0">
              <w:rPr>
                <w:b/>
              </w:rPr>
              <w:t>«100%»</w:t>
            </w:r>
          </w:p>
        </w:tc>
      </w:tr>
      <w:tr w:rsidR="0007387B" w:rsidRPr="00846504" w:rsidTr="00F71248">
        <w:tc>
          <w:tcPr>
            <w:tcW w:w="3936" w:type="dxa"/>
          </w:tcPr>
          <w:p w:rsidR="0007387B" w:rsidRDefault="0007387B" w:rsidP="00F71248">
            <w:pPr>
              <w:pStyle w:val="0"/>
            </w:pPr>
            <w:r>
              <w:t>Задвижка «К_55_1»</w:t>
            </w:r>
          </w:p>
        </w:tc>
        <w:tc>
          <w:tcPr>
            <w:tcW w:w="6484" w:type="dxa"/>
          </w:tcPr>
          <w:p w:rsidR="0007387B" w:rsidRDefault="0007387B" w:rsidP="00F71248">
            <w:pPr>
              <w:pStyle w:val="0"/>
            </w:pPr>
            <w:r>
              <w:t xml:space="preserve">Положение: </w:t>
            </w:r>
            <w:r w:rsidRPr="00BD5BA0">
              <w:rPr>
                <w:b/>
              </w:rPr>
              <w:t>«0%»</w:t>
            </w:r>
          </w:p>
        </w:tc>
      </w:tr>
      <w:tr w:rsidR="0007387B" w:rsidRPr="00846504" w:rsidTr="00F71248">
        <w:tc>
          <w:tcPr>
            <w:tcW w:w="3936" w:type="dxa"/>
          </w:tcPr>
          <w:p w:rsidR="0007387B" w:rsidRDefault="0007387B" w:rsidP="0007387B">
            <w:pPr>
              <w:pStyle w:val="0"/>
            </w:pPr>
            <w:r>
              <w:t>Задвижка «ПВ_14_1»</w:t>
            </w:r>
          </w:p>
        </w:tc>
        <w:tc>
          <w:tcPr>
            <w:tcW w:w="6484" w:type="dxa"/>
          </w:tcPr>
          <w:p w:rsidR="0007387B" w:rsidRDefault="0007387B" w:rsidP="00F71248">
            <w:pPr>
              <w:pStyle w:val="0"/>
            </w:pPr>
            <w:r>
              <w:t xml:space="preserve">Положение: </w:t>
            </w:r>
            <w:r w:rsidRPr="00BD5BA0">
              <w:rPr>
                <w:b/>
              </w:rPr>
              <w:t>«100%»</w:t>
            </w:r>
          </w:p>
        </w:tc>
      </w:tr>
      <w:tr w:rsidR="0007387B" w:rsidRPr="00846504" w:rsidTr="00F71248">
        <w:tc>
          <w:tcPr>
            <w:tcW w:w="3936" w:type="dxa"/>
          </w:tcPr>
          <w:p w:rsidR="0007387B" w:rsidRDefault="0007387B" w:rsidP="0007387B">
            <w:pPr>
              <w:pStyle w:val="0"/>
            </w:pPr>
            <w:r>
              <w:t>Задвижка «ПВ_15_1»</w:t>
            </w:r>
          </w:p>
        </w:tc>
        <w:tc>
          <w:tcPr>
            <w:tcW w:w="6484" w:type="dxa"/>
          </w:tcPr>
          <w:p w:rsidR="0007387B" w:rsidRDefault="0007387B" w:rsidP="00F71248">
            <w:pPr>
              <w:pStyle w:val="0"/>
            </w:pPr>
            <w:r>
              <w:t xml:space="preserve">Положение: </w:t>
            </w:r>
            <w:r w:rsidRPr="00BD5BA0">
              <w:rPr>
                <w:b/>
              </w:rPr>
              <w:t>«</w:t>
            </w:r>
            <w:r>
              <w:rPr>
                <w:b/>
              </w:rPr>
              <w:t>10</w:t>
            </w:r>
            <w:r w:rsidRPr="00BD5BA0">
              <w:rPr>
                <w:b/>
              </w:rPr>
              <w:t>0%»</w:t>
            </w:r>
          </w:p>
        </w:tc>
      </w:tr>
      <w:tr w:rsidR="0007387B" w:rsidRPr="00846504" w:rsidTr="00F71248">
        <w:tc>
          <w:tcPr>
            <w:tcW w:w="3936" w:type="dxa"/>
          </w:tcPr>
          <w:p w:rsidR="0007387B" w:rsidRDefault="0007387B" w:rsidP="0007387B">
            <w:pPr>
              <w:pStyle w:val="0"/>
            </w:pPr>
            <w:r>
              <w:t>Задвижка «ПВ_16_1»</w:t>
            </w:r>
          </w:p>
        </w:tc>
        <w:tc>
          <w:tcPr>
            <w:tcW w:w="6484" w:type="dxa"/>
          </w:tcPr>
          <w:p w:rsidR="0007387B" w:rsidRDefault="0007387B" w:rsidP="00F71248">
            <w:pPr>
              <w:pStyle w:val="0"/>
            </w:pPr>
            <w:r>
              <w:t xml:space="preserve">Положение: </w:t>
            </w:r>
            <w:r w:rsidRPr="00BD5BA0">
              <w:rPr>
                <w:b/>
              </w:rPr>
              <w:t>«0%»</w:t>
            </w:r>
          </w:p>
        </w:tc>
      </w:tr>
      <w:tr w:rsidR="00BD5E8F" w:rsidRPr="00846504" w:rsidTr="00BD5E8F">
        <w:tc>
          <w:tcPr>
            <w:tcW w:w="3936" w:type="dxa"/>
          </w:tcPr>
          <w:p w:rsidR="00BD5E8F" w:rsidRDefault="00BD5E8F" w:rsidP="00BD5E8F">
            <w:pPr>
              <w:pStyle w:val="0"/>
            </w:pPr>
            <w:r>
              <w:t>Задвижка «К_3_1»</w:t>
            </w:r>
          </w:p>
        </w:tc>
        <w:tc>
          <w:tcPr>
            <w:tcW w:w="6484" w:type="dxa"/>
          </w:tcPr>
          <w:p w:rsidR="00BD5E8F" w:rsidRDefault="00BD5E8F" w:rsidP="0007387B">
            <w:pPr>
              <w:pStyle w:val="0"/>
            </w:pPr>
            <w:r>
              <w:t xml:space="preserve">Положение: </w:t>
            </w:r>
            <w:r w:rsidRPr="00BD5BA0">
              <w:rPr>
                <w:b/>
              </w:rPr>
              <w:t>«</w:t>
            </w:r>
            <w:r w:rsidR="0007387B">
              <w:rPr>
                <w:b/>
              </w:rPr>
              <w:t>2.987</w:t>
            </w:r>
            <w:r w:rsidRPr="00BD5BA0">
              <w:rPr>
                <w:b/>
              </w:rPr>
              <w:t>%»</w:t>
            </w:r>
          </w:p>
        </w:tc>
      </w:tr>
      <w:tr w:rsidR="00BD5E8F" w:rsidRPr="00846504" w:rsidTr="00BD5E8F">
        <w:tc>
          <w:tcPr>
            <w:tcW w:w="3936" w:type="dxa"/>
          </w:tcPr>
          <w:p w:rsidR="00BD5E8F" w:rsidRDefault="00BD5E8F" w:rsidP="00BD5E8F">
            <w:pPr>
              <w:pStyle w:val="0"/>
            </w:pPr>
            <w:r>
              <w:t>Обратный клапан «К_63_1»</w:t>
            </w:r>
          </w:p>
        </w:tc>
        <w:tc>
          <w:tcPr>
            <w:tcW w:w="6484" w:type="dxa"/>
          </w:tcPr>
          <w:p w:rsidR="00BD5E8F" w:rsidRPr="0056553E" w:rsidRDefault="00BD5E8F" w:rsidP="00BD5E8F">
            <w:pPr>
              <w:pStyle w:val="0"/>
            </w:pPr>
            <w:r>
              <w:t xml:space="preserve">Номер элемента в канале: </w:t>
            </w:r>
            <w:r w:rsidRPr="00195744">
              <w:rPr>
                <w:b/>
              </w:rPr>
              <w:t>«</w:t>
            </w:r>
            <w:r w:rsidR="0007387B">
              <w:rPr>
                <w:b/>
              </w:rPr>
              <w:t>1</w:t>
            </w:r>
            <w:r w:rsidRPr="00195744">
              <w:rPr>
                <w:b/>
              </w:rPr>
              <w:t>»</w:t>
            </w:r>
          </w:p>
        </w:tc>
      </w:tr>
      <w:tr w:rsidR="00BD5E8F" w:rsidRPr="00846504" w:rsidTr="00BD5E8F">
        <w:tc>
          <w:tcPr>
            <w:tcW w:w="3936" w:type="dxa"/>
          </w:tcPr>
          <w:p w:rsidR="00BD5E8F" w:rsidRDefault="00BD5E8F" w:rsidP="00BD5E8F">
            <w:pPr>
              <w:pStyle w:val="0"/>
            </w:pPr>
            <w:r>
              <w:t>Обратный клапан «К_64_1»</w:t>
            </w:r>
          </w:p>
        </w:tc>
        <w:tc>
          <w:tcPr>
            <w:tcW w:w="6484" w:type="dxa"/>
          </w:tcPr>
          <w:p w:rsidR="00BD5E8F" w:rsidRPr="0056553E" w:rsidRDefault="00BD5E8F" w:rsidP="00BD5E8F">
            <w:pPr>
              <w:pStyle w:val="0"/>
            </w:pPr>
            <w:r>
              <w:t xml:space="preserve">Номер элемента в канале: </w:t>
            </w:r>
            <w:r w:rsidRPr="00195744">
              <w:rPr>
                <w:b/>
              </w:rPr>
              <w:t>«</w:t>
            </w:r>
            <w:r w:rsidR="0007387B">
              <w:rPr>
                <w:b/>
              </w:rPr>
              <w:t>1</w:t>
            </w:r>
            <w:r w:rsidRPr="00195744">
              <w:rPr>
                <w:b/>
              </w:rPr>
              <w:t>»</w:t>
            </w:r>
          </w:p>
        </w:tc>
      </w:tr>
      <w:tr w:rsidR="00BD5E8F" w:rsidRPr="00846504" w:rsidTr="00BD5E8F">
        <w:tc>
          <w:tcPr>
            <w:tcW w:w="3936" w:type="dxa"/>
          </w:tcPr>
          <w:p w:rsidR="00BD5E8F" w:rsidRDefault="00BD5E8F" w:rsidP="00BD5E8F">
            <w:pPr>
              <w:pStyle w:val="0"/>
            </w:pPr>
            <w:r>
              <w:t>Обратный клапан «К_65_1»</w:t>
            </w:r>
          </w:p>
        </w:tc>
        <w:tc>
          <w:tcPr>
            <w:tcW w:w="6484" w:type="dxa"/>
          </w:tcPr>
          <w:p w:rsidR="00BD5E8F" w:rsidRPr="0056553E" w:rsidRDefault="00BD5E8F" w:rsidP="00BD5E8F">
            <w:pPr>
              <w:pStyle w:val="0"/>
            </w:pPr>
            <w:r>
              <w:t xml:space="preserve">Номер элемента в канале: </w:t>
            </w:r>
            <w:r w:rsidRPr="00195744">
              <w:rPr>
                <w:b/>
              </w:rPr>
              <w:t>«</w:t>
            </w:r>
            <w:r w:rsidR="0007387B">
              <w:rPr>
                <w:b/>
              </w:rPr>
              <w:t>1</w:t>
            </w:r>
            <w:r w:rsidRPr="00195744">
              <w:rPr>
                <w:b/>
              </w:rPr>
              <w:t>»</w:t>
            </w:r>
          </w:p>
        </w:tc>
      </w:tr>
      <w:tr w:rsidR="00BD5E8F" w:rsidRPr="00846504" w:rsidTr="00BD5E8F">
        <w:tc>
          <w:tcPr>
            <w:tcW w:w="3936" w:type="dxa"/>
          </w:tcPr>
          <w:p w:rsidR="00BD5E8F" w:rsidRPr="00DD7DF7" w:rsidRDefault="00BD5E8F" w:rsidP="0007387B">
            <w:pPr>
              <w:pStyle w:val="0"/>
            </w:pPr>
            <w:r>
              <w:t>Насос «</w:t>
            </w:r>
            <w:r w:rsidR="0007387B">
              <w:t>ЭП</w:t>
            </w:r>
            <w:r>
              <w:t>Н-11»</w:t>
            </w:r>
          </w:p>
        </w:tc>
        <w:tc>
          <w:tcPr>
            <w:tcW w:w="6484" w:type="dxa"/>
          </w:tcPr>
          <w:p w:rsidR="00BD5E8F" w:rsidRDefault="00BD5E8F" w:rsidP="00BD5E8F">
            <w:pPr>
              <w:pStyle w:val="0"/>
            </w:pPr>
            <w:r>
              <w:t xml:space="preserve">Характеристика насоса: </w:t>
            </w:r>
            <w:r w:rsidRPr="003E4F46">
              <w:rPr>
                <w:b/>
              </w:rPr>
              <w:t>«</w:t>
            </w:r>
            <w:r w:rsidR="003E4F46" w:rsidRPr="003E4F46">
              <w:rPr>
                <w:b/>
              </w:rPr>
              <w:t>ЭПН-150-75</w:t>
            </w:r>
            <w:r w:rsidRPr="003E4F46">
              <w:rPr>
                <w:b/>
              </w:rPr>
              <w:t>»</w:t>
            </w:r>
          </w:p>
          <w:p w:rsidR="00BD5E8F" w:rsidRDefault="00BD5E8F" w:rsidP="00BD5E8F">
            <w:pPr>
              <w:pStyle w:val="0"/>
            </w:pPr>
            <w:r>
              <w:t xml:space="preserve">Частота вращения: </w:t>
            </w:r>
            <w:r w:rsidRPr="00DD7DF7">
              <w:rPr>
                <w:b/>
              </w:rPr>
              <w:t>«1»</w:t>
            </w:r>
          </w:p>
        </w:tc>
      </w:tr>
      <w:tr w:rsidR="00BD5E8F" w:rsidRPr="00846504" w:rsidTr="00BD5E8F">
        <w:tc>
          <w:tcPr>
            <w:tcW w:w="3936" w:type="dxa"/>
          </w:tcPr>
          <w:p w:rsidR="00BD5E8F" w:rsidRPr="00DD7DF7" w:rsidRDefault="0007387B" w:rsidP="00BD5E8F">
            <w:pPr>
              <w:pStyle w:val="0"/>
            </w:pPr>
            <w:r>
              <w:t>Насос «ЭП</w:t>
            </w:r>
            <w:r w:rsidR="00BD5E8F">
              <w:t>Н-21»</w:t>
            </w:r>
          </w:p>
        </w:tc>
        <w:tc>
          <w:tcPr>
            <w:tcW w:w="6484" w:type="dxa"/>
          </w:tcPr>
          <w:p w:rsidR="00BD5E8F" w:rsidRDefault="00BD5E8F" w:rsidP="00BD5E8F">
            <w:pPr>
              <w:pStyle w:val="0"/>
            </w:pPr>
            <w:r>
              <w:t xml:space="preserve">Характеристика насоса: </w:t>
            </w:r>
            <w:r w:rsidR="003E4F46" w:rsidRPr="003E4F46">
              <w:rPr>
                <w:b/>
              </w:rPr>
              <w:t>«ЭПН-150-75»</w:t>
            </w:r>
          </w:p>
          <w:p w:rsidR="00BD5E8F" w:rsidRDefault="00BD5E8F" w:rsidP="00BD5E8F">
            <w:pPr>
              <w:pStyle w:val="0"/>
            </w:pPr>
            <w:r>
              <w:t xml:space="preserve">Частота вращения: </w:t>
            </w:r>
            <w:r w:rsidRPr="00DD7DF7">
              <w:rPr>
                <w:b/>
              </w:rPr>
              <w:t>«1»</w:t>
            </w:r>
          </w:p>
        </w:tc>
      </w:tr>
      <w:tr w:rsidR="00BD5E8F" w:rsidRPr="00846504" w:rsidTr="00BD5E8F">
        <w:tc>
          <w:tcPr>
            <w:tcW w:w="3936" w:type="dxa"/>
          </w:tcPr>
          <w:p w:rsidR="00BD5E8F" w:rsidRPr="00DD7DF7" w:rsidRDefault="0007387B" w:rsidP="00BD5E8F">
            <w:pPr>
              <w:pStyle w:val="0"/>
            </w:pPr>
            <w:r>
              <w:t>Насос «ЭП</w:t>
            </w:r>
            <w:r w:rsidR="00BD5E8F">
              <w:t>Н-31»</w:t>
            </w:r>
          </w:p>
        </w:tc>
        <w:tc>
          <w:tcPr>
            <w:tcW w:w="6484" w:type="dxa"/>
          </w:tcPr>
          <w:p w:rsidR="00BD5E8F" w:rsidRDefault="00BD5E8F" w:rsidP="00BD5E8F">
            <w:pPr>
              <w:pStyle w:val="0"/>
            </w:pPr>
            <w:r>
              <w:t xml:space="preserve">Характеристика насоса: </w:t>
            </w:r>
            <w:r w:rsidR="003E4F46" w:rsidRPr="003E4F46">
              <w:rPr>
                <w:b/>
              </w:rPr>
              <w:t>«ЭПН-150-75»</w:t>
            </w:r>
          </w:p>
          <w:p w:rsidR="00BD5E8F" w:rsidRDefault="00BD5E8F" w:rsidP="00BD5E8F">
            <w:pPr>
              <w:pStyle w:val="0"/>
            </w:pPr>
            <w:r>
              <w:t xml:space="preserve">Частота вращения: </w:t>
            </w:r>
            <w:r w:rsidRPr="00DD7DF7">
              <w:rPr>
                <w:b/>
              </w:rPr>
              <w:t>«0»</w:t>
            </w:r>
          </w:p>
        </w:tc>
      </w:tr>
    </w:tbl>
    <w:p w:rsidR="00BD5E8F" w:rsidRDefault="00BD5E8F" w:rsidP="00BD5E8F">
      <w:r>
        <w:t xml:space="preserve">Обратите внимание на задание характеристики насоса – это имя текстового файла </w:t>
      </w:r>
      <w:r w:rsidRPr="00DD7DF7">
        <w:rPr>
          <w:b/>
        </w:rPr>
        <w:t>«C:\Program Files\</w:t>
      </w:r>
      <w:r>
        <w:rPr>
          <w:b/>
        </w:rPr>
        <w:t xml:space="preserve"> </w:t>
      </w:r>
      <w:r w:rsidRPr="00DD7DF7">
        <w:rPr>
          <w:b/>
        </w:rPr>
        <w:t xml:space="preserve">SimInTech\bin\DataBase\Простые </w:t>
      </w:r>
      <w:r w:rsidRPr="003E4F46">
        <w:rPr>
          <w:b/>
        </w:rPr>
        <w:t>насосы\</w:t>
      </w:r>
      <w:r w:rsidR="003E4F46" w:rsidRPr="003E4F46">
        <w:rPr>
          <w:b/>
        </w:rPr>
        <w:t>ЭП</w:t>
      </w:r>
      <w:r w:rsidR="00EF59AC">
        <w:rPr>
          <w:b/>
        </w:rPr>
        <w:t>Н_</w:t>
      </w:r>
      <w:r w:rsidR="003E4F46" w:rsidRPr="003E4F46">
        <w:rPr>
          <w:b/>
        </w:rPr>
        <w:t>150-75</w:t>
      </w:r>
      <w:r w:rsidRPr="003E4F46">
        <w:rPr>
          <w:b/>
        </w:rPr>
        <w:t>.</w:t>
      </w:r>
      <w:r w:rsidRPr="003E4F46">
        <w:rPr>
          <w:b/>
          <w:lang w:val="en-US"/>
        </w:rPr>
        <w:t>tbl</w:t>
      </w:r>
      <w:r w:rsidRPr="00DD7DF7">
        <w:rPr>
          <w:b/>
        </w:rPr>
        <w:t>»</w:t>
      </w:r>
      <w:r w:rsidRPr="00DD7DF7">
        <w:t xml:space="preserve">. </w:t>
      </w:r>
      <w:r>
        <w:t xml:space="preserve">Если воспользоваться инструментом </w:t>
      </w:r>
      <w:r w:rsidR="00EC1127">
        <w:rPr>
          <w:lang w:val="en-US"/>
        </w:rPr>
        <w:t>SimInTech</w:t>
      </w:r>
      <w:r>
        <w:t xml:space="preserve">, выбрав в главном меню пункт </w:t>
      </w:r>
      <w:r w:rsidRPr="00DD7DF7">
        <w:rPr>
          <w:b/>
        </w:rPr>
        <w:t>«Инструменты» → «Редактор таблиц»</w:t>
      </w:r>
      <w:r>
        <w:t>, и там открыть этот файл, то можно увидеть (см. рисунок</w:t>
      </w:r>
      <w:r w:rsidR="00EF59AC">
        <w:t xml:space="preserve"> </w:t>
      </w:r>
      <w:r w:rsidR="00EF59AC">
        <w:fldChar w:fldCharType="begin"/>
      </w:r>
      <w:r w:rsidR="00EF59AC">
        <w:instrText xml:space="preserve"> REF _Ref282372732 \h </w:instrText>
      </w:r>
      <w:r w:rsidR="00EF59AC">
        <w:fldChar w:fldCharType="separate"/>
      </w:r>
      <w:r w:rsidR="00E1730D">
        <w:t xml:space="preserve">Рисунок </w:t>
      </w:r>
      <w:r w:rsidR="00E1730D">
        <w:rPr>
          <w:noProof/>
        </w:rPr>
        <w:t>83</w:t>
      </w:r>
      <w:r w:rsidR="00EF59AC">
        <w:fldChar w:fldCharType="end"/>
      </w:r>
      <w:r>
        <w:t>) что в нём задана напорная характеристика насоса: величина напора в зависимости от частоты вращения и объёмного расхода перекачиваемой воды. Этот файл был специально создан для данной модели насосов.</w:t>
      </w:r>
    </w:p>
    <w:p w:rsidR="00BD5E8F" w:rsidRPr="00DD7DF7" w:rsidRDefault="00EF59AC" w:rsidP="00BD5E8F">
      <w:pPr>
        <w:pStyle w:val="a8"/>
      </w:pPr>
      <w:r>
        <w:rPr>
          <w:noProof/>
        </w:rPr>
        <w:lastRenderedPageBreak/>
        <w:drawing>
          <wp:inline distT="0" distB="0" distL="0" distR="0" wp14:anchorId="5EC78FB9" wp14:editId="28E19A34">
            <wp:extent cx="5010150" cy="33528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10150" cy="3352800"/>
                    </a:xfrm>
                    <a:prstGeom prst="rect">
                      <a:avLst/>
                    </a:prstGeom>
                    <a:noFill/>
                    <a:ln>
                      <a:noFill/>
                    </a:ln>
                  </pic:spPr>
                </pic:pic>
              </a:graphicData>
            </a:graphic>
          </wp:inline>
        </w:drawing>
      </w:r>
    </w:p>
    <w:p w:rsidR="00BD5E8F" w:rsidRDefault="00BD5E8F" w:rsidP="00BD5E8F">
      <w:pPr>
        <w:pStyle w:val="a4"/>
      </w:pPr>
      <w:bookmarkStart w:id="262" w:name="_Ref282372732"/>
      <w:bookmarkStart w:id="263" w:name="_Toc291248705"/>
      <w:r>
        <w:t xml:space="preserve">Рисунок </w:t>
      </w:r>
      <w:r w:rsidR="00C43823">
        <w:fldChar w:fldCharType="begin"/>
      </w:r>
      <w:r w:rsidR="00C43823">
        <w:instrText xml:space="preserve"> SEQ Рисунок \* ARABIC </w:instrText>
      </w:r>
      <w:r w:rsidR="00C43823">
        <w:fldChar w:fldCharType="separate"/>
      </w:r>
      <w:r w:rsidR="00E1730D">
        <w:rPr>
          <w:noProof/>
        </w:rPr>
        <w:t>83</w:t>
      </w:r>
      <w:r w:rsidR="00C43823">
        <w:rPr>
          <w:noProof/>
        </w:rPr>
        <w:fldChar w:fldCharType="end"/>
      </w:r>
      <w:bookmarkEnd w:id="262"/>
      <w:r>
        <w:t xml:space="preserve">. </w:t>
      </w:r>
      <w:r w:rsidR="00EF59AC">
        <w:t>Фрагмент задания</w:t>
      </w:r>
      <w:r>
        <w:t xml:space="preserve"> напорной характеристики </w:t>
      </w:r>
      <w:r w:rsidR="00EF59AC">
        <w:t xml:space="preserve">питательных </w:t>
      </w:r>
      <w:r>
        <w:t>насосов</w:t>
      </w:r>
      <w:bookmarkEnd w:id="263"/>
    </w:p>
    <w:p w:rsidR="00BD5E8F" w:rsidRDefault="00BD5E8F" w:rsidP="00BD5E8F">
      <w:pPr>
        <w:pStyle w:val="3"/>
      </w:pPr>
      <w:bookmarkStart w:id="264" w:name="_Toc369869726"/>
      <w:r>
        <w:t>Номинальное состояние модели конденсатных насосов</w:t>
      </w:r>
      <w:bookmarkEnd w:id="264"/>
    </w:p>
    <w:p w:rsidR="00BD5E8F" w:rsidRDefault="00BD5E8F" w:rsidP="00BD5E8F">
      <w:r>
        <w:t xml:space="preserve">Аккуратно задав все эти свойства, мы завершили создание модели </w:t>
      </w:r>
      <w:r w:rsidR="003E4F46">
        <w:t>ЭПН-150-75</w:t>
      </w:r>
      <w:r>
        <w:t xml:space="preserve">. Теперь, если запустить модель на расчёт, </w:t>
      </w:r>
      <w:r w:rsidRPr="00EF59AC">
        <w:t>то из-за</w:t>
      </w:r>
      <w:r w:rsidR="00EF59AC">
        <w:t xml:space="preserve"> тщательного задания положения регулирующей задвижки (2.987%)</w:t>
      </w:r>
      <w:r>
        <w:t>, два включенных насоса будут создавать сум</w:t>
      </w:r>
      <w:r w:rsidR="00EF59AC">
        <w:t>марный расход 22</w:t>
      </w:r>
      <w:r>
        <w:t>0 т</w:t>
      </w:r>
      <w:r w:rsidRPr="00724731">
        <w:t>/</w:t>
      </w:r>
      <w:r>
        <w:t>ч, см. рисунок</w:t>
      </w:r>
      <w:r w:rsidR="00EF59AC">
        <w:t xml:space="preserve"> </w:t>
      </w:r>
      <w:r w:rsidR="00EF59AC">
        <w:fldChar w:fldCharType="begin"/>
      </w:r>
      <w:r w:rsidR="00EF59AC">
        <w:instrText xml:space="preserve"> REF _Ref282372921 \h </w:instrText>
      </w:r>
      <w:r w:rsidR="00EF59AC">
        <w:fldChar w:fldCharType="separate"/>
      </w:r>
      <w:r w:rsidR="00E1730D">
        <w:t xml:space="preserve">Рисунок </w:t>
      </w:r>
      <w:r w:rsidR="00E1730D">
        <w:rPr>
          <w:noProof/>
        </w:rPr>
        <w:t>84</w:t>
      </w:r>
      <w:r w:rsidR="00EF59AC">
        <w:fldChar w:fldCharType="end"/>
      </w:r>
      <w:r>
        <w:t>. Регулируя положение задвижки на выходе насосов, можно изменять сопротивление гидравлического тракта и отлаживать напорную характеристику насосов</w:t>
      </w:r>
      <w:r w:rsidR="00FE7966">
        <w:t xml:space="preserve"> и модель </w:t>
      </w:r>
      <w:r w:rsidR="00EF59AC">
        <w:t>блок</w:t>
      </w:r>
      <w:r w:rsidR="00FE7966">
        <w:t>а питательных насосов</w:t>
      </w:r>
      <w:r w:rsidR="00EF59AC">
        <w:t xml:space="preserve"> в целом</w:t>
      </w:r>
      <w:r>
        <w:t>.</w:t>
      </w:r>
    </w:p>
    <w:p w:rsidR="00BD5E8F" w:rsidRPr="0087708C" w:rsidRDefault="00EF59AC" w:rsidP="00BD5E8F">
      <w:r>
        <w:rPr>
          <w:noProof/>
        </w:rPr>
        <w:drawing>
          <wp:inline distT="0" distB="0" distL="0" distR="0" wp14:anchorId="71E5893D" wp14:editId="0DCEECE3">
            <wp:extent cx="5705475" cy="2895600"/>
            <wp:effectExtent l="0" t="0" r="952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705475" cy="2895600"/>
                    </a:xfrm>
                    <a:prstGeom prst="rect">
                      <a:avLst/>
                    </a:prstGeom>
                  </pic:spPr>
                </pic:pic>
              </a:graphicData>
            </a:graphic>
          </wp:inline>
        </w:drawing>
      </w:r>
    </w:p>
    <w:p w:rsidR="00BD5E8F" w:rsidRDefault="00BD5E8F" w:rsidP="00BD5E8F">
      <w:pPr>
        <w:pStyle w:val="a4"/>
      </w:pPr>
      <w:bookmarkStart w:id="265" w:name="_Ref282372921"/>
      <w:bookmarkStart w:id="266" w:name="_Toc291248706"/>
      <w:r>
        <w:t xml:space="preserve">Рисунок </w:t>
      </w:r>
      <w:r w:rsidR="00C43823">
        <w:fldChar w:fldCharType="begin"/>
      </w:r>
      <w:r w:rsidR="00C43823">
        <w:instrText xml:space="preserve"> SEQ Рисунок \* ARABIC </w:instrText>
      </w:r>
      <w:r w:rsidR="00C43823">
        <w:fldChar w:fldCharType="separate"/>
      </w:r>
      <w:r w:rsidR="00E1730D">
        <w:rPr>
          <w:noProof/>
        </w:rPr>
        <w:t>84</w:t>
      </w:r>
      <w:r w:rsidR="00C43823">
        <w:rPr>
          <w:noProof/>
        </w:rPr>
        <w:fldChar w:fldCharType="end"/>
      </w:r>
      <w:bookmarkEnd w:id="265"/>
      <w:r>
        <w:t xml:space="preserve">. Номинальное состояние блока </w:t>
      </w:r>
      <w:r w:rsidR="003E4F46">
        <w:t>питательных главных</w:t>
      </w:r>
      <w:r>
        <w:t xml:space="preserve"> насосов</w:t>
      </w:r>
      <w:bookmarkEnd w:id="266"/>
    </w:p>
    <w:p w:rsidR="004A0D38" w:rsidRPr="00974A2C" w:rsidRDefault="00974A2C" w:rsidP="00974A2C">
      <w:pPr>
        <w:pStyle w:val="1"/>
      </w:pPr>
      <w:bookmarkStart w:id="267" w:name="_Toc369869727"/>
      <w:r>
        <w:lastRenderedPageBreak/>
        <w:t>Создание модели деаэратора</w:t>
      </w:r>
      <w:bookmarkEnd w:id="267"/>
    </w:p>
    <w:p w:rsidR="001B53DF" w:rsidRPr="00011E23" w:rsidRDefault="00BD5E8F" w:rsidP="00974A2C">
      <w:pPr>
        <w:pStyle w:val="2"/>
      </w:pPr>
      <w:bookmarkStart w:id="268" w:name="_Toc369869728"/>
      <w:r>
        <w:t>Описание</w:t>
      </w:r>
      <w:r w:rsidR="00974A2C">
        <w:t xml:space="preserve"> </w:t>
      </w:r>
      <w:r w:rsidR="00FA15E6">
        <w:t>модели деаэратора</w:t>
      </w:r>
      <w:bookmarkEnd w:id="268"/>
    </w:p>
    <w:p w:rsidR="002042AF" w:rsidRPr="00F71248" w:rsidRDefault="00F71248" w:rsidP="00CC4BA1">
      <w:r>
        <w:t xml:space="preserve">Модель деаэратора очень проста: это трёхобъемный бак (компенсатор) ТРР с подсоединенным трубопроводом подачи пара (из </w:t>
      </w:r>
      <w:r w:rsidR="0082273F">
        <w:t xml:space="preserve">второго отбора) </w:t>
      </w:r>
      <w:r>
        <w:t xml:space="preserve">на деаэратор и отверстиями </w:t>
      </w:r>
      <w:r w:rsidR="0082273F">
        <w:t>подачи</w:t>
      </w:r>
      <w:r>
        <w:t xml:space="preserve"> конденсата от подогревателей и</w:t>
      </w:r>
      <w:r w:rsidR="0082273F">
        <w:t xml:space="preserve"> подачи</w:t>
      </w:r>
      <w:r>
        <w:t xml:space="preserve"> конденсата горячего пара от подогревателей. Вода из деаэратора пост</w:t>
      </w:r>
      <w:r w:rsidR="0082273F">
        <w:t>у</w:t>
      </w:r>
      <w:r>
        <w:t>пает на всас питательных насосов.</w:t>
      </w:r>
    </w:p>
    <w:p w:rsidR="007F31DA" w:rsidRDefault="007F31DA" w:rsidP="007F31DA">
      <w:pPr>
        <w:pStyle w:val="2"/>
      </w:pPr>
      <w:bookmarkStart w:id="269" w:name="_Toc369869729"/>
      <w:r>
        <w:t>Создание модели деаэратора</w:t>
      </w:r>
      <w:bookmarkEnd w:id="269"/>
    </w:p>
    <w:p w:rsidR="007F31DA" w:rsidRDefault="007F31DA" w:rsidP="007F31DA">
      <w:pPr>
        <w:pStyle w:val="3"/>
      </w:pPr>
      <w:bookmarkStart w:id="270" w:name="_Toc369869730"/>
      <w:r>
        <w:t>Копирование проекта, параметры расчета</w:t>
      </w:r>
      <w:bookmarkEnd w:id="270"/>
    </w:p>
    <w:p w:rsidR="007F31DA" w:rsidRPr="00BF3474" w:rsidRDefault="007F31DA" w:rsidP="007F31DA">
      <w:pPr>
        <w:rPr>
          <w:rStyle w:val="a9"/>
          <w:b w:val="0"/>
        </w:rPr>
      </w:pPr>
      <w:r>
        <w:t xml:space="preserve">Откройте файл с моделью питательных насосов, созданный в одном из предыдущих разделов, и сохраните его в файл </w:t>
      </w:r>
      <w:r>
        <w:rPr>
          <w:rStyle w:val="a9"/>
        </w:rPr>
        <w:t>«</w:t>
      </w:r>
      <w:r w:rsidRPr="006B3260">
        <w:rPr>
          <w:rStyle w:val="a9"/>
        </w:rPr>
        <w:t>C:\</w:t>
      </w:r>
      <w:r w:rsidRPr="00750607">
        <w:rPr>
          <w:rStyle w:val="a9"/>
          <w:lang w:val="en-US"/>
        </w:rPr>
        <w:t>KTZ</w:t>
      </w:r>
      <w:r w:rsidRPr="006B3260">
        <w:rPr>
          <w:rStyle w:val="a9"/>
        </w:rPr>
        <w:t>\</w:t>
      </w:r>
      <w:r w:rsidRPr="00750607">
        <w:rPr>
          <w:rStyle w:val="a9"/>
          <w:lang w:val="en-US"/>
        </w:rPr>
        <w:t>Turbine</w:t>
      </w:r>
      <w:r w:rsidRPr="006B3260">
        <w:rPr>
          <w:rStyle w:val="a9"/>
        </w:rPr>
        <w:t>\</w:t>
      </w:r>
      <w:r>
        <w:rPr>
          <w:rStyle w:val="a9"/>
        </w:rPr>
        <w:t>Деаэратор</w:t>
      </w:r>
      <w:r w:rsidRPr="0097717E">
        <w:rPr>
          <w:rStyle w:val="a9"/>
        </w:rPr>
        <w:t>\</w:t>
      </w:r>
      <w:r w:rsidR="00321A16">
        <w:rPr>
          <w:rStyle w:val="a9"/>
        </w:rPr>
        <w:t>Деаэратор</w:t>
      </w:r>
      <w:r w:rsidRPr="006B3260">
        <w:rPr>
          <w:rStyle w:val="a9"/>
        </w:rPr>
        <w:t>.prt</w:t>
      </w:r>
      <w:r>
        <w:rPr>
          <w:rStyle w:val="a9"/>
        </w:rPr>
        <w:t>»</w:t>
      </w:r>
      <w:r w:rsidRPr="002C4D9E">
        <w:rPr>
          <w:rStyle w:val="a9"/>
          <w:b w:val="0"/>
        </w:rPr>
        <w:t>.</w:t>
      </w:r>
    </w:p>
    <w:p w:rsidR="00FE6F94" w:rsidRPr="00FE6F94" w:rsidRDefault="00AA1A82" w:rsidP="007F31DA">
      <w:r>
        <w:rPr>
          <w:rStyle w:val="a9"/>
          <w:b w:val="0"/>
        </w:rPr>
        <w:t>П</w:t>
      </w:r>
      <w:r w:rsidR="007F31DA">
        <w:rPr>
          <w:rStyle w:val="a9"/>
          <w:b w:val="0"/>
        </w:rPr>
        <w:t>ереимену</w:t>
      </w:r>
      <w:r>
        <w:rPr>
          <w:rStyle w:val="a9"/>
          <w:b w:val="0"/>
        </w:rPr>
        <w:t>йте</w:t>
      </w:r>
      <w:r w:rsidR="007F31DA">
        <w:rPr>
          <w:rStyle w:val="a9"/>
          <w:b w:val="0"/>
        </w:rPr>
        <w:t xml:space="preserve"> описательные параметры проекта: в параметрах расчёта измените </w:t>
      </w:r>
      <w:r w:rsidR="007F31DA">
        <w:t xml:space="preserve">имя проекта ТРР на </w:t>
      </w:r>
      <w:r w:rsidR="007F31DA" w:rsidRPr="00940E37">
        <w:rPr>
          <w:b/>
        </w:rPr>
        <w:t>«</w:t>
      </w:r>
      <w:r w:rsidR="00457C94">
        <w:rPr>
          <w:b/>
          <w:lang w:val="en-US"/>
        </w:rPr>
        <w:t>deair</w:t>
      </w:r>
      <w:r w:rsidR="007F31DA" w:rsidRPr="00940E37">
        <w:rPr>
          <w:b/>
        </w:rPr>
        <w:t>»</w:t>
      </w:r>
      <w:r w:rsidR="007F31DA" w:rsidRPr="002C4D9E">
        <w:t xml:space="preserve">, </w:t>
      </w:r>
      <w:r w:rsidR="008303BA">
        <w:t>название листа</w:t>
      </w:r>
      <w:r w:rsidR="007F31DA">
        <w:t xml:space="preserve"> </w:t>
      </w:r>
      <w:r w:rsidR="00457C94">
        <w:t xml:space="preserve">ТРР </w:t>
      </w:r>
      <w:r w:rsidR="007F31DA">
        <w:t xml:space="preserve">– на </w:t>
      </w:r>
      <w:r w:rsidR="007F31DA" w:rsidRPr="002C4D9E">
        <w:rPr>
          <w:b/>
        </w:rPr>
        <w:t>«</w:t>
      </w:r>
      <w:r w:rsidR="00FE6F94">
        <w:rPr>
          <w:b/>
        </w:rPr>
        <w:t>Деаэратор</w:t>
      </w:r>
      <w:r w:rsidR="007F31DA" w:rsidRPr="002C4D9E">
        <w:rPr>
          <w:b/>
        </w:rPr>
        <w:t>»</w:t>
      </w:r>
      <w:r w:rsidR="008303BA" w:rsidRPr="008303BA">
        <w:t>,</w:t>
      </w:r>
      <w:r w:rsidR="00FE6F94">
        <w:t xml:space="preserve"> имя системы – на </w:t>
      </w:r>
      <w:r w:rsidR="00FE6F94" w:rsidRPr="00534603">
        <w:rPr>
          <w:b/>
        </w:rPr>
        <w:t>«</w:t>
      </w:r>
      <w:r w:rsidR="00FE6F94" w:rsidRPr="00534603">
        <w:rPr>
          <w:b/>
          <w:lang w:val="en-US"/>
        </w:rPr>
        <w:t>deair</w:t>
      </w:r>
      <w:r w:rsidR="00FE6F94" w:rsidRPr="00534603">
        <w:rPr>
          <w:b/>
        </w:rPr>
        <w:t>»</w:t>
      </w:r>
      <w:r w:rsidR="00FE6F94" w:rsidRPr="00FE6F94">
        <w:t xml:space="preserve">, </w:t>
      </w:r>
      <w:r w:rsidR="00FE6F94">
        <w:t xml:space="preserve">имя листа – на </w:t>
      </w:r>
      <w:r w:rsidR="00FE6F94" w:rsidRPr="00534603">
        <w:rPr>
          <w:b/>
        </w:rPr>
        <w:t>«04»</w:t>
      </w:r>
      <w:r w:rsidR="00FE6F94">
        <w:t>. Зайдите внутрь листа ТРР и, выделив всё что есть внутри (кроме рамки)</w:t>
      </w:r>
      <w:r w:rsidR="00FE6F94" w:rsidRPr="00FE6F94">
        <w:t xml:space="preserve">, </w:t>
      </w:r>
      <w:r w:rsidR="00534603">
        <w:t>удалите</w:t>
      </w:r>
      <w:r w:rsidR="00FE6F94">
        <w:t xml:space="preserve"> всё содержимое листа, т.е. </w:t>
      </w:r>
      <w:r w:rsidR="00534603">
        <w:t>у</w:t>
      </w:r>
      <w:r w:rsidR="00FE6F94">
        <w:t>берите модель питательных насосов оттуда.</w:t>
      </w:r>
    </w:p>
    <w:p w:rsidR="007F31DA" w:rsidRDefault="007F31DA" w:rsidP="007F31DA">
      <w:r>
        <w:t>С</w:t>
      </w:r>
      <w:r w:rsidRPr="002C4D9E">
        <w:t xml:space="preserve">охраните проект </w:t>
      </w:r>
      <w:r>
        <w:t>(</w:t>
      </w:r>
      <w:r w:rsidRPr="002C4D9E">
        <w:t>ещё раз</w:t>
      </w:r>
      <w:r>
        <w:t>)</w:t>
      </w:r>
      <w:r w:rsidR="00457C94">
        <w:t>.</w:t>
      </w:r>
      <w:r w:rsidR="00534603">
        <w:t xml:space="preserve"> </w:t>
      </w:r>
      <w:r>
        <w:t xml:space="preserve">Таким образом </w:t>
      </w:r>
      <w:r w:rsidR="00534603">
        <w:t>вы</w:t>
      </w:r>
      <w:r>
        <w:t xml:space="preserve"> только что создали в новом файле </w:t>
      </w:r>
      <w:r w:rsidR="00FE6F94">
        <w:t>заготовку для модели</w:t>
      </w:r>
      <w:r>
        <w:t xml:space="preserve"> </w:t>
      </w:r>
      <w:r w:rsidR="00FE6F94">
        <w:t>деаэратора</w:t>
      </w:r>
      <w:r w:rsidR="00534603">
        <w:t xml:space="preserve">, см. рисунок </w:t>
      </w:r>
      <w:r w:rsidR="00534603">
        <w:fldChar w:fldCharType="begin"/>
      </w:r>
      <w:r w:rsidR="00534603">
        <w:instrText xml:space="preserve"> REF _Ref282436760 \h </w:instrText>
      </w:r>
      <w:r w:rsidR="00534603">
        <w:fldChar w:fldCharType="separate"/>
      </w:r>
      <w:r w:rsidR="00E1730D">
        <w:t xml:space="preserve">Рисунок </w:t>
      </w:r>
      <w:r w:rsidR="00E1730D">
        <w:rPr>
          <w:noProof/>
        </w:rPr>
        <w:t>85</w:t>
      </w:r>
      <w:r w:rsidR="00534603">
        <w:fldChar w:fldCharType="end"/>
      </w:r>
      <w:r w:rsidR="00534603">
        <w:t>.</w:t>
      </w:r>
    </w:p>
    <w:p w:rsidR="00534603" w:rsidRDefault="00534603" w:rsidP="00534603">
      <w:pPr>
        <w:pStyle w:val="a8"/>
      </w:pPr>
      <w:r>
        <w:rPr>
          <w:noProof/>
        </w:rPr>
        <w:drawing>
          <wp:inline distT="0" distB="0" distL="0" distR="0" wp14:anchorId="56628087" wp14:editId="1BE9A080">
            <wp:extent cx="3238500" cy="18288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238500" cy="1828800"/>
                    </a:xfrm>
                    <a:prstGeom prst="rect">
                      <a:avLst/>
                    </a:prstGeom>
                  </pic:spPr>
                </pic:pic>
              </a:graphicData>
            </a:graphic>
          </wp:inline>
        </w:drawing>
      </w:r>
    </w:p>
    <w:p w:rsidR="00534603" w:rsidRDefault="00534603" w:rsidP="00534603">
      <w:pPr>
        <w:pStyle w:val="a4"/>
      </w:pPr>
      <w:bookmarkStart w:id="271" w:name="_Ref282436760"/>
      <w:bookmarkStart w:id="272" w:name="_Toc291248707"/>
      <w:r>
        <w:t xml:space="preserve">Рисунок </w:t>
      </w:r>
      <w:r w:rsidR="00C43823">
        <w:fldChar w:fldCharType="begin"/>
      </w:r>
      <w:r w:rsidR="00C43823">
        <w:instrText xml:space="preserve"> SEQ Рисунок \* ARABIC </w:instrText>
      </w:r>
      <w:r w:rsidR="00C43823">
        <w:fldChar w:fldCharType="separate"/>
      </w:r>
      <w:r w:rsidR="00E1730D">
        <w:rPr>
          <w:noProof/>
        </w:rPr>
        <w:t>85</w:t>
      </w:r>
      <w:r w:rsidR="00C43823">
        <w:rPr>
          <w:noProof/>
        </w:rPr>
        <w:fldChar w:fldCharType="end"/>
      </w:r>
      <w:bookmarkEnd w:id="271"/>
      <w:r>
        <w:t>. Лист модели деаэратора</w:t>
      </w:r>
      <w:bookmarkEnd w:id="272"/>
    </w:p>
    <w:p w:rsidR="007F31DA" w:rsidRDefault="007F31DA" w:rsidP="007F31DA">
      <w:pPr>
        <w:pStyle w:val="3"/>
      </w:pPr>
      <w:bookmarkStart w:id="273" w:name="_Toc369869731"/>
      <w:r>
        <w:t>Глобальные параметры</w:t>
      </w:r>
      <w:r w:rsidR="00534603">
        <w:t xml:space="preserve"> модели деаэратора</w:t>
      </w:r>
      <w:bookmarkEnd w:id="273"/>
    </w:p>
    <w:p w:rsidR="007F31DA" w:rsidRDefault="007F31DA" w:rsidP="007F31DA">
      <w:r>
        <w:t xml:space="preserve">В модели </w:t>
      </w:r>
      <w:r w:rsidR="004A6921">
        <w:t>деаэратора не</w:t>
      </w:r>
      <w:r>
        <w:t xml:space="preserve"> будет глобальных параметр</w:t>
      </w:r>
      <w:r w:rsidR="004A6921">
        <w:t>ов, ничего задавать не нужно.</w:t>
      </w:r>
    </w:p>
    <w:p w:rsidR="007F31DA" w:rsidRDefault="007F31DA" w:rsidP="007F31DA">
      <w:pPr>
        <w:pStyle w:val="3"/>
      </w:pPr>
      <w:bookmarkStart w:id="274" w:name="_Toc369869732"/>
      <w:r>
        <w:t xml:space="preserve">Структура модели </w:t>
      </w:r>
      <w:r w:rsidR="004B5E13">
        <w:t>деаэратора</w:t>
      </w:r>
      <w:bookmarkEnd w:id="274"/>
    </w:p>
    <w:p w:rsidR="007F31DA" w:rsidRDefault="007F31DA" w:rsidP="004B5E13">
      <w:r>
        <w:t xml:space="preserve">Структурно модель </w:t>
      </w:r>
      <w:r w:rsidR="004B5E13">
        <w:t>деаэратора</w:t>
      </w:r>
      <w:r>
        <w:t xml:space="preserve"> </w:t>
      </w:r>
      <w:r w:rsidR="004B5E13">
        <w:t xml:space="preserve">представляет из себя трёхобъемный компенсатор ТРР с 4 внутренними отверстиями: два </w:t>
      </w:r>
      <w:r w:rsidR="00AF23F6">
        <w:t xml:space="preserve">отверстия </w:t>
      </w:r>
      <w:r w:rsidR="004B5E13">
        <w:t>в паровом объёме, одно в верхнем водяном, одно в нижнем водяном объёме.</w:t>
      </w:r>
      <w:r w:rsidR="00AF23F6">
        <w:t xml:space="preserve"> К верхнему отверстию подключен трубопровод, состоящий из трёх каналов общего вида, двух внутренних узлов и одного граничного условия. На каждом канале расположено по задвижке, одна из которых, ближе всего к граничному условию – обратный клапан.</w:t>
      </w:r>
    </w:p>
    <w:p w:rsidR="00AF23F6" w:rsidRDefault="00AF23F6" w:rsidP="004B5E13">
      <w:r>
        <w:t>Наберите такую модель самостоятельно, в соответствии с рисунком</w:t>
      </w:r>
      <w:r w:rsidR="00D13480">
        <w:t xml:space="preserve"> </w:t>
      </w:r>
      <w:r w:rsidR="00D13480">
        <w:fldChar w:fldCharType="begin"/>
      </w:r>
      <w:r w:rsidR="00D13480">
        <w:instrText xml:space="preserve"> REF _Ref282438752 \h </w:instrText>
      </w:r>
      <w:r w:rsidR="00D13480">
        <w:fldChar w:fldCharType="separate"/>
      </w:r>
      <w:r w:rsidR="00E1730D">
        <w:t xml:space="preserve">Рисунок </w:t>
      </w:r>
      <w:r w:rsidR="00E1730D">
        <w:rPr>
          <w:noProof/>
        </w:rPr>
        <w:t>86</w:t>
      </w:r>
      <w:r w:rsidR="00D13480">
        <w:fldChar w:fldCharType="end"/>
      </w:r>
      <w:r w:rsidR="00D13480">
        <w:t>.</w:t>
      </w:r>
    </w:p>
    <w:p w:rsidR="00D13480" w:rsidRDefault="00D13480" w:rsidP="00D13480">
      <w:pPr>
        <w:pStyle w:val="a8"/>
      </w:pPr>
      <w:r>
        <w:rPr>
          <w:noProof/>
        </w:rPr>
        <w:lastRenderedPageBreak/>
        <w:drawing>
          <wp:inline distT="0" distB="0" distL="0" distR="0" wp14:anchorId="6CBEFFBA" wp14:editId="7665695E">
            <wp:extent cx="4876800" cy="4124325"/>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876800" cy="4124325"/>
                    </a:xfrm>
                    <a:prstGeom prst="rect">
                      <a:avLst/>
                    </a:prstGeom>
                  </pic:spPr>
                </pic:pic>
              </a:graphicData>
            </a:graphic>
          </wp:inline>
        </w:drawing>
      </w:r>
    </w:p>
    <w:p w:rsidR="007F31DA" w:rsidRPr="002D4BC9" w:rsidRDefault="00D13480" w:rsidP="00D13480">
      <w:pPr>
        <w:pStyle w:val="a4"/>
      </w:pPr>
      <w:bookmarkStart w:id="275" w:name="_Ref282438752"/>
      <w:bookmarkStart w:id="276" w:name="_Toc291248708"/>
      <w:r>
        <w:t xml:space="preserve">Рисунок </w:t>
      </w:r>
      <w:r w:rsidR="00C43823">
        <w:fldChar w:fldCharType="begin"/>
      </w:r>
      <w:r w:rsidR="00C43823">
        <w:instrText xml:space="preserve"> SEQ Рисунок \* ARABIC </w:instrText>
      </w:r>
      <w:r w:rsidR="00C43823">
        <w:fldChar w:fldCharType="separate"/>
      </w:r>
      <w:r w:rsidR="00E1730D">
        <w:rPr>
          <w:noProof/>
        </w:rPr>
        <w:t>86</w:t>
      </w:r>
      <w:r w:rsidR="00C43823">
        <w:rPr>
          <w:noProof/>
        </w:rPr>
        <w:fldChar w:fldCharType="end"/>
      </w:r>
      <w:bookmarkEnd w:id="275"/>
      <w:r>
        <w:t>. Структура модели деаэратора</w:t>
      </w:r>
      <w:bookmarkEnd w:id="276"/>
    </w:p>
    <w:p w:rsidR="007F31DA" w:rsidRDefault="007F31DA" w:rsidP="007F31DA">
      <w:pPr>
        <w:pStyle w:val="3"/>
      </w:pPr>
      <w:bookmarkStart w:id="277" w:name="_Toc369869733"/>
      <w:r>
        <w:t>Вывод параметров на схемное окно</w:t>
      </w:r>
      <w:bookmarkEnd w:id="277"/>
    </w:p>
    <w:p w:rsidR="007F31DA" w:rsidRDefault="00D13480" w:rsidP="007F31DA">
      <w:r>
        <w:t xml:space="preserve">Выведите параметры на схемное окно в соответствии с рисунком </w:t>
      </w:r>
      <w:r>
        <w:fldChar w:fldCharType="begin"/>
      </w:r>
      <w:r>
        <w:instrText xml:space="preserve"> REF _Ref282438752 \h </w:instrText>
      </w:r>
      <w:r>
        <w:fldChar w:fldCharType="separate"/>
      </w:r>
      <w:r w:rsidR="00E1730D">
        <w:t xml:space="preserve">Рисунок </w:t>
      </w:r>
      <w:r w:rsidR="00E1730D">
        <w:rPr>
          <w:noProof/>
        </w:rPr>
        <w:t>86</w:t>
      </w:r>
      <w:r>
        <w:fldChar w:fldCharType="end"/>
      </w:r>
      <w:r>
        <w:t>.</w:t>
      </w:r>
    </w:p>
    <w:p w:rsidR="007F31DA" w:rsidRDefault="007F31DA" w:rsidP="007F31DA">
      <w:pPr>
        <w:pStyle w:val="3"/>
      </w:pPr>
      <w:bookmarkStart w:id="278" w:name="_Toc369869734"/>
      <w:r>
        <w:t>Свой</w:t>
      </w:r>
      <w:r w:rsidR="00290F14">
        <w:t xml:space="preserve">ства </w:t>
      </w:r>
      <w:r>
        <w:t>элементов модели</w:t>
      </w:r>
      <w:r w:rsidR="00290F14">
        <w:t xml:space="preserve"> деаэратора</w:t>
      </w:r>
      <w:bookmarkEnd w:id="278"/>
    </w:p>
    <w:p w:rsidR="007F31DA" w:rsidRDefault="00D13480" w:rsidP="007F31DA">
      <w:r>
        <w:t>На данном этапе модель деаэратора мы не будем доводить до конца (до некоторого номинального состояния), т.к. в будущем на этапе интеграции схем в единую расчетную схему вместо граничных условий и каналов мы подсоединим к деаэратору выходы с других схем с теми параметрами которые там будут. Сейчас важно задать свойства самого бака и трубопровода подвода пара к нему.</w:t>
      </w:r>
    </w:p>
    <w:tbl>
      <w:tblPr>
        <w:tblStyle w:val="af1"/>
        <w:tblW w:w="0" w:type="auto"/>
        <w:tblLook w:val="04A0" w:firstRow="1" w:lastRow="0" w:firstColumn="1" w:lastColumn="0" w:noHBand="0" w:noVBand="1"/>
      </w:tblPr>
      <w:tblGrid>
        <w:gridCol w:w="3169"/>
        <w:gridCol w:w="7025"/>
      </w:tblGrid>
      <w:tr w:rsidR="007F31DA" w:rsidTr="00912347">
        <w:tc>
          <w:tcPr>
            <w:tcW w:w="3227" w:type="dxa"/>
          </w:tcPr>
          <w:p w:rsidR="007F31DA" w:rsidRPr="00846504" w:rsidRDefault="007F31DA" w:rsidP="00912347">
            <w:pPr>
              <w:pStyle w:val="0"/>
            </w:pPr>
            <w:r>
              <w:t>Канал</w:t>
            </w:r>
            <w:r w:rsidR="00AA699D">
              <w:t>ы</w:t>
            </w:r>
            <w:r>
              <w:t xml:space="preserve"> подвода пара</w:t>
            </w:r>
            <w:r w:rsidR="00AA699D">
              <w:t xml:space="preserve"> (3 элемента «Канал общего вида»)</w:t>
            </w:r>
          </w:p>
        </w:tc>
        <w:tc>
          <w:tcPr>
            <w:tcW w:w="7193" w:type="dxa"/>
          </w:tcPr>
          <w:p w:rsidR="007F31DA" w:rsidRDefault="007F31DA" w:rsidP="00912347">
            <w:pPr>
              <w:pStyle w:val="0"/>
            </w:pPr>
            <w:r>
              <w:t xml:space="preserve">Гидравлический диаметр: </w:t>
            </w:r>
            <w:r w:rsidRPr="00846504">
              <w:rPr>
                <w:b/>
                <w:bCs/>
              </w:rPr>
              <w:t>«</w:t>
            </w:r>
            <w:r w:rsidRPr="000A7B45">
              <w:rPr>
                <w:b/>
                <w:bCs/>
              </w:rPr>
              <w:t>0.</w:t>
            </w:r>
            <w:r w:rsidR="00E93FD3">
              <w:rPr>
                <w:b/>
                <w:bCs/>
              </w:rPr>
              <w:t>1</w:t>
            </w:r>
            <w:r>
              <w:rPr>
                <w:b/>
                <w:bCs/>
              </w:rPr>
              <w:t>5</w:t>
            </w:r>
            <w:r w:rsidRPr="00846504">
              <w:rPr>
                <w:b/>
                <w:bCs/>
              </w:rPr>
              <w:t>»</w:t>
            </w:r>
          </w:p>
          <w:p w:rsidR="007F31DA" w:rsidRPr="006A5AF8" w:rsidRDefault="007F31DA" w:rsidP="00912347">
            <w:pPr>
              <w:pStyle w:val="0"/>
              <w:rPr>
                <w:b/>
                <w:bCs/>
              </w:rPr>
            </w:pPr>
            <w:r>
              <w:t xml:space="preserve">Проходное сечение: </w:t>
            </w:r>
            <w:r w:rsidRPr="00846504">
              <w:rPr>
                <w:b/>
                <w:bCs/>
              </w:rPr>
              <w:t>«</w:t>
            </w:r>
            <w:r w:rsidR="00E93FD3" w:rsidRPr="00E93FD3">
              <w:rPr>
                <w:b/>
                <w:bCs/>
              </w:rPr>
              <w:t>0.01767</w:t>
            </w:r>
            <w:r w:rsidRPr="00846504">
              <w:rPr>
                <w:b/>
                <w:bCs/>
              </w:rPr>
              <w:t>»</w:t>
            </w:r>
          </w:p>
          <w:p w:rsidR="007F31DA" w:rsidRPr="00645AE2" w:rsidRDefault="007F31DA" w:rsidP="00912347">
            <w:pPr>
              <w:pStyle w:val="0"/>
              <w:rPr>
                <w:b/>
                <w:bCs/>
              </w:rPr>
            </w:pPr>
            <w:r>
              <w:t xml:space="preserve">Прямое местное сопротивление: </w:t>
            </w:r>
            <w:r w:rsidRPr="00846504">
              <w:rPr>
                <w:b/>
                <w:bCs/>
              </w:rPr>
              <w:t>«</w:t>
            </w:r>
            <w:r w:rsidRPr="000A7B45">
              <w:rPr>
                <w:b/>
                <w:bCs/>
              </w:rPr>
              <w:t>1</w:t>
            </w:r>
            <w:r w:rsidRPr="00846504">
              <w:rPr>
                <w:b/>
                <w:bCs/>
              </w:rPr>
              <w:t>»</w:t>
            </w:r>
          </w:p>
          <w:p w:rsidR="007F31DA" w:rsidRDefault="007F31DA" w:rsidP="00912347">
            <w:pPr>
              <w:pStyle w:val="0"/>
              <w:rPr>
                <w:b/>
                <w:bCs/>
              </w:rPr>
            </w:pPr>
            <w:r>
              <w:t xml:space="preserve">Обратное местное сопротивление: </w:t>
            </w:r>
            <w:r w:rsidRPr="00846504">
              <w:rPr>
                <w:b/>
                <w:bCs/>
              </w:rPr>
              <w:t>«</w:t>
            </w:r>
            <w:r w:rsidRPr="000A7B45">
              <w:rPr>
                <w:b/>
                <w:bCs/>
              </w:rPr>
              <w:t>1</w:t>
            </w:r>
            <w:r w:rsidRPr="00846504">
              <w:rPr>
                <w:b/>
                <w:bCs/>
              </w:rPr>
              <w:t>»</w:t>
            </w:r>
          </w:p>
          <w:p w:rsidR="007F31DA" w:rsidRPr="00645AE2" w:rsidRDefault="007F31DA" w:rsidP="00912347">
            <w:pPr>
              <w:pStyle w:val="0"/>
              <w:rPr>
                <w:b/>
                <w:bCs/>
              </w:rPr>
            </w:pPr>
            <w:r>
              <w:t xml:space="preserve">Толщина стенки: </w:t>
            </w:r>
            <w:r>
              <w:rPr>
                <w:b/>
                <w:bCs/>
              </w:rPr>
              <w:t>«</w:t>
            </w:r>
            <w:r w:rsidRPr="0018763F">
              <w:rPr>
                <w:b/>
                <w:bCs/>
              </w:rPr>
              <w:t>0.00</w:t>
            </w:r>
            <w:r>
              <w:rPr>
                <w:b/>
                <w:bCs/>
              </w:rPr>
              <w:t>2</w:t>
            </w:r>
            <w:r w:rsidRPr="00846504">
              <w:rPr>
                <w:b/>
                <w:bCs/>
              </w:rPr>
              <w:t>»</w:t>
            </w:r>
          </w:p>
          <w:p w:rsidR="007F31DA" w:rsidRDefault="007F31DA" w:rsidP="00912347">
            <w:pPr>
              <w:pStyle w:val="0"/>
            </w:pPr>
            <w:r>
              <w:t xml:space="preserve">Поверхность теплообмена: </w:t>
            </w:r>
            <w:r w:rsidRPr="00846504">
              <w:rPr>
                <w:b/>
                <w:bCs/>
              </w:rPr>
              <w:t>«</w:t>
            </w:r>
            <w:r w:rsidR="00E93FD3" w:rsidRPr="00E93FD3">
              <w:rPr>
                <w:b/>
                <w:bCs/>
              </w:rPr>
              <w:t>2.356</w:t>
            </w:r>
            <w:r w:rsidR="00E93FD3">
              <w:rPr>
                <w:b/>
                <w:bCs/>
              </w:rPr>
              <w:t>2</w:t>
            </w:r>
            <w:r w:rsidRPr="00846504">
              <w:rPr>
                <w:b/>
                <w:bCs/>
              </w:rPr>
              <w:t>»</w:t>
            </w:r>
          </w:p>
          <w:p w:rsidR="007F31DA" w:rsidRPr="00727086" w:rsidRDefault="007F31DA" w:rsidP="00912347">
            <w:pPr>
              <w:pStyle w:val="0"/>
              <w:rPr>
                <w:b/>
                <w:bCs/>
              </w:rPr>
            </w:pPr>
            <w:r>
              <w:t xml:space="preserve">Длина: </w:t>
            </w:r>
            <w:r>
              <w:rPr>
                <w:b/>
                <w:bCs/>
              </w:rPr>
              <w:t>«5.0</w:t>
            </w:r>
            <w:r w:rsidRPr="00846504">
              <w:rPr>
                <w:b/>
                <w:bCs/>
              </w:rPr>
              <w:t>»</w:t>
            </w:r>
          </w:p>
        </w:tc>
      </w:tr>
      <w:tr w:rsidR="007F31DA" w:rsidRPr="00846504" w:rsidTr="00912347">
        <w:tc>
          <w:tcPr>
            <w:tcW w:w="3227" w:type="dxa"/>
          </w:tcPr>
          <w:p w:rsidR="007F31DA" w:rsidRDefault="007F31DA" w:rsidP="00912347">
            <w:pPr>
              <w:pStyle w:val="0"/>
            </w:pPr>
            <w:r>
              <w:t>Бак</w:t>
            </w:r>
            <w:r w:rsidR="00605CE9">
              <w:t xml:space="preserve"> деаэратора</w:t>
            </w:r>
          </w:p>
        </w:tc>
        <w:tc>
          <w:tcPr>
            <w:tcW w:w="7193" w:type="dxa"/>
          </w:tcPr>
          <w:p w:rsidR="005375B2" w:rsidRDefault="005375B2" w:rsidP="00912347">
            <w:pPr>
              <w:pStyle w:val="0"/>
            </w:pPr>
            <w:r>
              <w:t xml:space="preserve">Объём 1-й части: </w:t>
            </w:r>
            <w:r w:rsidRPr="001B73A4">
              <w:rPr>
                <w:b/>
              </w:rPr>
              <w:t>«1»</w:t>
            </w:r>
          </w:p>
          <w:p w:rsidR="005375B2" w:rsidRDefault="005375B2" w:rsidP="005375B2">
            <w:pPr>
              <w:pStyle w:val="0"/>
            </w:pPr>
            <w:r>
              <w:t xml:space="preserve">Объём 2-й части: </w:t>
            </w:r>
            <w:r w:rsidRPr="001B73A4">
              <w:rPr>
                <w:b/>
              </w:rPr>
              <w:t>«9»</w:t>
            </w:r>
          </w:p>
          <w:p w:rsidR="005375B2" w:rsidRDefault="005375B2" w:rsidP="005375B2">
            <w:pPr>
              <w:pStyle w:val="0"/>
            </w:pPr>
            <w:r>
              <w:t xml:space="preserve">Объём 3-й части: </w:t>
            </w:r>
            <w:r w:rsidRPr="001B73A4">
              <w:rPr>
                <w:b/>
              </w:rPr>
              <w:t>«40»</w:t>
            </w:r>
          </w:p>
          <w:p w:rsidR="00FA4348" w:rsidRPr="00036F04" w:rsidRDefault="00FA4348" w:rsidP="00FA4348">
            <w:pPr>
              <w:pStyle w:val="0"/>
            </w:pPr>
            <w:r>
              <w:t xml:space="preserve">Давление: </w:t>
            </w:r>
            <w:r>
              <w:rPr>
                <w:b/>
                <w:bCs/>
              </w:rPr>
              <w:t>«1.2</w:t>
            </w:r>
            <w:r w:rsidRPr="00846504">
              <w:rPr>
                <w:b/>
                <w:bCs/>
              </w:rPr>
              <w:t>»</w:t>
            </w:r>
          </w:p>
          <w:p w:rsidR="001B73A4" w:rsidRDefault="00200137" w:rsidP="001B73A4">
            <w:pPr>
              <w:pStyle w:val="0"/>
            </w:pPr>
            <w:r>
              <w:t>Энтальпия 1-го объёма</w:t>
            </w:r>
            <w:r w:rsidR="001B73A4">
              <w:t xml:space="preserve">: </w:t>
            </w:r>
            <w:r w:rsidR="001B73A4" w:rsidRPr="00605CE9">
              <w:rPr>
                <w:b/>
              </w:rPr>
              <w:t>«1</w:t>
            </w:r>
            <w:r w:rsidRPr="00605CE9">
              <w:rPr>
                <w:b/>
              </w:rPr>
              <w:t>04</w:t>
            </w:r>
            <w:r w:rsidR="001B73A4" w:rsidRPr="00605CE9">
              <w:rPr>
                <w:b/>
              </w:rPr>
              <w:t>»</w:t>
            </w:r>
          </w:p>
          <w:p w:rsidR="001B73A4" w:rsidRDefault="00872DF4" w:rsidP="001B73A4">
            <w:pPr>
              <w:pStyle w:val="0"/>
            </w:pPr>
            <w:r>
              <w:t>Площадь сечения</w:t>
            </w:r>
            <w:r w:rsidR="001B73A4">
              <w:t xml:space="preserve">: </w:t>
            </w:r>
            <w:r w:rsidR="001B73A4" w:rsidRPr="00605CE9">
              <w:rPr>
                <w:b/>
              </w:rPr>
              <w:t>«1</w:t>
            </w:r>
            <w:r w:rsidRPr="00605CE9">
              <w:rPr>
                <w:b/>
              </w:rPr>
              <w:t>0</w:t>
            </w:r>
            <w:r w:rsidR="001B73A4" w:rsidRPr="00605CE9">
              <w:rPr>
                <w:b/>
              </w:rPr>
              <w:t>»</w:t>
            </w:r>
          </w:p>
          <w:p w:rsidR="001B73A4" w:rsidRDefault="00872DF4" w:rsidP="001B73A4">
            <w:pPr>
              <w:pStyle w:val="0"/>
            </w:pPr>
            <w:r>
              <w:t>Площадь сечения клапана</w:t>
            </w:r>
            <w:r w:rsidR="001B73A4">
              <w:t xml:space="preserve">: </w:t>
            </w:r>
            <w:r w:rsidR="001B73A4" w:rsidRPr="00605CE9">
              <w:rPr>
                <w:b/>
              </w:rPr>
              <w:t>«1»</w:t>
            </w:r>
          </w:p>
          <w:p w:rsidR="007F31DA" w:rsidRDefault="00872DF4" w:rsidP="00912347">
            <w:pPr>
              <w:pStyle w:val="0"/>
            </w:pPr>
            <w:r w:rsidRPr="00872DF4">
              <w:t>Скорость открытия клапана</w:t>
            </w:r>
            <w:r>
              <w:t xml:space="preserve">: </w:t>
            </w:r>
            <w:r w:rsidRPr="00605CE9">
              <w:rPr>
                <w:b/>
              </w:rPr>
              <w:t>«0.01»</w:t>
            </w:r>
          </w:p>
          <w:p w:rsidR="00872DF4" w:rsidRDefault="00694F46" w:rsidP="00912347">
            <w:pPr>
              <w:pStyle w:val="0"/>
            </w:pPr>
            <w:r w:rsidRPr="00694F46">
              <w:t>Гидравли</w:t>
            </w:r>
            <w:r>
              <w:t xml:space="preserve">ческий диаметр жидкого объёма: </w:t>
            </w:r>
            <w:r w:rsidRPr="00605CE9">
              <w:rPr>
                <w:b/>
              </w:rPr>
              <w:t>«1»</w:t>
            </w:r>
          </w:p>
          <w:p w:rsidR="00694F46" w:rsidRDefault="00694F46" w:rsidP="00912347">
            <w:pPr>
              <w:pStyle w:val="0"/>
            </w:pPr>
            <w:r>
              <w:lastRenderedPageBreak/>
              <w:t>Гидравлический диаметр газового</w:t>
            </w:r>
            <w:r w:rsidRPr="00694F46">
              <w:t xml:space="preserve"> объёма</w:t>
            </w:r>
            <w:r>
              <w:t xml:space="preserve">: </w:t>
            </w:r>
            <w:r w:rsidRPr="00605CE9">
              <w:rPr>
                <w:b/>
              </w:rPr>
              <w:t>«1»</w:t>
            </w:r>
          </w:p>
          <w:p w:rsidR="0051100F" w:rsidRPr="00264352" w:rsidRDefault="0051100F" w:rsidP="00912347">
            <w:pPr>
              <w:pStyle w:val="0"/>
            </w:pPr>
            <w:r>
              <w:t xml:space="preserve">Количество вертикальных труб: </w:t>
            </w:r>
            <w:r w:rsidRPr="00605CE9">
              <w:rPr>
                <w:b/>
              </w:rPr>
              <w:t>«1»</w:t>
            </w:r>
          </w:p>
        </w:tc>
      </w:tr>
      <w:tr w:rsidR="007F31DA" w:rsidRPr="00846504" w:rsidTr="00912347">
        <w:tc>
          <w:tcPr>
            <w:tcW w:w="3227" w:type="dxa"/>
          </w:tcPr>
          <w:p w:rsidR="007F31DA" w:rsidRPr="006E733E" w:rsidRDefault="007F31DA" w:rsidP="00912347">
            <w:pPr>
              <w:pStyle w:val="0"/>
            </w:pPr>
            <w:r>
              <w:lastRenderedPageBreak/>
              <w:t>Верхний узел бака</w:t>
            </w:r>
            <w:r w:rsidR="00AB5F78" w:rsidRPr="00AB5F78">
              <w:t xml:space="preserve"> </w:t>
            </w:r>
            <w:r w:rsidR="00AB5F78">
              <w:t>и</w:t>
            </w:r>
            <w:r w:rsidR="006A3EA0">
              <w:t xml:space="preserve"> 2 узла бака </w:t>
            </w:r>
            <w:r w:rsidR="00AB5F78">
              <w:t>на среднем уровне (</w:t>
            </w:r>
            <w:r w:rsidR="006A3EA0">
              <w:t>для приема конденсата</w:t>
            </w:r>
            <w:r w:rsidR="00AB5F78">
              <w:t>)</w:t>
            </w:r>
          </w:p>
        </w:tc>
        <w:tc>
          <w:tcPr>
            <w:tcW w:w="7193" w:type="dxa"/>
          </w:tcPr>
          <w:p w:rsidR="007F31DA" w:rsidRDefault="00AB5F78" w:rsidP="00912347">
            <w:pPr>
              <w:pStyle w:val="0"/>
            </w:pPr>
            <w:r>
              <w:t xml:space="preserve">Начальное давление: </w:t>
            </w:r>
            <w:r w:rsidRPr="00F40DD3">
              <w:rPr>
                <w:b/>
              </w:rPr>
              <w:t>«7.7»</w:t>
            </w:r>
          </w:p>
          <w:p w:rsidR="00AB5F78" w:rsidRDefault="00C72857" w:rsidP="00912347">
            <w:pPr>
              <w:pStyle w:val="0"/>
            </w:pPr>
            <w:r>
              <w:t xml:space="preserve">Начальная энтальпия: </w:t>
            </w:r>
            <w:r w:rsidRPr="00F40DD3">
              <w:rPr>
                <w:b/>
              </w:rPr>
              <w:t>«165.46»</w:t>
            </w:r>
          </w:p>
          <w:p w:rsidR="00C72857" w:rsidRDefault="00DB6BC6" w:rsidP="00912347">
            <w:pPr>
              <w:pStyle w:val="0"/>
            </w:pPr>
            <w:r>
              <w:t xml:space="preserve">Гидравлический диаметр: </w:t>
            </w:r>
            <w:r w:rsidRPr="00F40DD3">
              <w:rPr>
                <w:b/>
              </w:rPr>
              <w:t>«0.022»</w:t>
            </w:r>
          </w:p>
          <w:p w:rsidR="00DB6BC6" w:rsidRDefault="00DB6BC6" w:rsidP="00912347">
            <w:pPr>
              <w:pStyle w:val="0"/>
            </w:pPr>
            <w:r>
              <w:t xml:space="preserve">Толщина стенки: </w:t>
            </w:r>
            <w:r w:rsidRPr="00F40DD3">
              <w:rPr>
                <w:b/>
              </w:rPr>
              <w:t>«0.022»</w:t>
            </w:r>
          </w:p>
          <w:p w:rsidR="00DB6BC6" w:rsidRDefault="007F2FFF" w:rsidP="00912347">
            <w:pPr>
              <w:pStyle w:val="0"/>
            </w:pPr>
            <w:r>
              <w:t xml:space="preserve">Проходное сечение: </w:t>
            </w:r>
            <w:r w:rsidRPr="00F40DD3">
              <w:rPr>
                <w:b/>
              </w:rPr>
              <w:t>«0.3848»</w:t>
            </w:r>
          </w:p>
          <w:p w:rsidR="007F2FFF" w:rsidRDefault="007F2FFF" w:rsidP="00912347">
            <w:pPr>
              <w:pStyle w:val="0"/>
            </w:pPr>
            <w:r>
              <w:t xml:space="preserve">Длина участка: </w:t>
            </w:r>
            <w:r w:rsidRPr="00F40DD3">
              <w:rPr>
                <w:b/>
              </w:rPr>
              <w:t>«0.2»</w:t>
            </w:r>
          </w:p>
          <w:p w:rsidR="007F2FFF" w:rsidRDefault="00F42F2C" w:rsidP="00912347">
            <w:pPr>
              <w:pStyle w:val="0"/>
            </w:pPr>
            <w:r>
              <w:t xml:space="preserve">Поверхность теплообмена: </w:t>
            </w:r>
            <w:r w:rsidRPr="00F40DD3">
              <w:rPr>
                <w:b/>
              </w:rPr>
              <w:t>«0.44»</w:t>
            </w:r>
          </w:p>
          <w:p w:rsidR="00F42F2C" w:rsidRDefault="00BA0620" w:rsidP="00912347">
            <w:pPr>
              <w:pStyle w:val="0"/>
            </w:pPr>
            <w:r>
              <w:t xml:space="preserve">Материал: </w:t>
            </w:r>
            <w:r w:rsidRPr="00F40DD3">
              <w:rPr>
                <w:b/>
              </w:rPr>
              <w:t>«Ст20»</w:t>
            </w:r>
          </w:p>
          <w:p w:rsidR="00C24D39" w:rsidRDefault="00C24D39" w:rsidP="00C24D39">
            <w:pPr>
              <w:pStyle w:val="0"/>
            </w:pPr>
            <w:r>
              <w:t xml:space="preserve">Номер объёма: </w:t>
            </w:r>
            <w:r w:rsidRPr="00F40DD3">
              <w:rPr>
                <w:b/>
              </w:rPr>
              <w:t>«Паровой», «Паровой», «Верхний водяной»</w:t>
            </w:r>
          </w:p>
        </w:tc>
      </w:tr>
      <w:tr w:rsidR="007F31DA" w:rsidRPr="00846504" w:rsidTr="00912347">
        <w:tc>
          <w:tcPr>
            <w:tcW w:w="3227" w:type="dxa"/>
          </w:tcPr>
          <w:p w:rsidR="007F31DA" w:rsidRDefault="007F31DA" w:rsidP="00912347">
            <w:pPr>
              <w:pStyle w:val="0"/>
            </w:pPr>
            <w:r>
              <w:t>Нижний узел бака</w:t>
            </w:r>
          </w:p>
        </w:tc>
        <w:tc>
          <w:tcPr>
            <w:tcW w:w="7193" w:type="dxa"/>
          </w:tcPr>
          <w:p w:rsidR="00D3533C" w:rsidRDefault="00D3533C" w:rsidP="00D3533C">
            <w:pPr>
              <w:pStyle w:val="0"/>
            </w:pPr>
            <w:r>
              <w:t xml:space="preserve">Начальное давление: </w:t>
            </w:r>
            <w:r w:rsidRPr="00F40DD3">
              <w:rPr>
                <w:b/>
              </w:rPr>
              <w:t>«7»</w:t>
            </w:r>
          </w:p>
          <w:p w:rsidR="00D3533C" w:rsidRDefault="00D3533C" w:rsidP="00D3533C">
            <w:pPr>
              <w:pStyle w:val="0"/>
            </w:pPr>
            <w:r>
              <w:t xml:space="preserve">Начальная энтальпия: </w:t>
            </w:r>
            <w:r w:rsidRPr="00F40DD3">
              <w:rPr>
                <w:b/>
              </w:rPr>
              <w:t>«</w:t>
            </w:r>
            <w:r w:rsidR="00060A5B" w:rsidRPr="00060A5B">
              <w:rPr>
                <w:b/>
              </w:rPr>
              <w:t>165.8</w:t>
            </w:r>
            <w:r w:rsidRPr="00F40DD3">
              <w:rPr>
                <w:b/>
              </w:rPr>
              <w:t>»</w:t>
            </w:r>
          </w:p>
          <w:p w:rsidR="00D3533C" w:rsidRDefault="00D3533C" w:rsidP="00D3533C">
            <w:pPr>
              <w:pStyle w:val="0"/>
            </w:pPr>
            <w:r>
              <w:t xml:space="preserve">Гидравлический диаметр: </w:t>
            </w:r>
            <w:r w:rsidRPr="00F40DD3">
              <w:rPr>
                <w:b/>
              </w:rPr>
              <w:t>«</w:t>
            </w:r>
            <w:r w:rsidR="00533874" w:rsidRPr="00533874">
              <w:rPr>
                <w:b/>
              </w:rPr>
              <w:t>0.7</w:t>
            </w:r>
            <w:r w:rsidRPr="00F40DD3">
              <w:rPr>
                <w:b/>
              </w:rPr>
              <w:t>»</w:t>
            </w:r>
          </w:p>
          <w:p w:rsidR="00D3533C" w:rsidRDefault="00D3533C" w:rsidP="00D3533C">
            <w:pPr>
              <w:pStyle w:val="0"/>
            </w:pPr>
            <w:r>
              <w:t xml:space="preserve">Толщина стенки: </w:t>
            </w:r>
            <w:r w:rsidRPr="00F40DD3">
              <w:rPr>
                <w:b/>
              </w:rPr>
              <w:t>«0.02»</w:t>
            </w:r>
          </w:p>
          <w:p w:rsidR="00D3533C" w:rsidRDefault="00D3533C" w:rsidP="00D3533C">
            <w:pPr>
              <w:pStyle w:val="0"/>
            </w:pPr>
            <w:r>
              <w:t xml:space="preserve">Проходное сечение: </w:t>
            </w:r>
            <w:r w:rsidRPr="00F40DD3">
              <w:rPr>
                <w:b/>
              </w:rPr>
              <w:t>«</w:t>
            </w:r>
            <w:r w:rsidR="001638C2" w:rsidRPr="001638C2">
              <w:rPr>
                <w:b/>
              </w:rPr>
              <w:t>1.53938</w:t>
            </w:r>
            <w:r w:rsidRPr="00F40DD3">
              <w:rPr>
                <w:b/>
              </w:rPr>
              <w:t>»</w:t>
            </w:r>
          </w:p>
          <w:p w:rsidR="00D3533C" w:rsidRDefault="00D3533C" w:rsidP="00D3533C">
            <w:pPr>
              <w:pStyle w:val="0"/>
            </w:pPr>
            <w:r>
              <w:t xml:space="preserve">Длина участка: </w:t>
            </w:r>
            <w:r w:rsidRPr="00F40DD3">
              <w:rPr>
                <w:b/>
              </w:rPr>
              <w:t>«0.</w:t>
            </w:r>
            <w:r w:rsidR="00AA0B96">
              <w:rPr>
                <w:b/>
              </w:rPr>
              <w:t>1</w:t>
            </w:r>
            <w:r w:rsidRPr="00F40DD3">
              <w:rPr>
                <w:b/>
              </w:rPr>
              <w:t>»</w:t>
            </w:r>
          </w:p>
          <w:p w:rsidR="00D3533C" w:rsidRDefault="00D3533C" w:rsidP="00D3533C">
            <w:pPr>
              <w:pStyle w:val="0"/>
            </w:pPr>
            <w:r>
              <w:t xml:space="preserve">Поверхность теплообмена: </w:t>
            </w:r>
            <w:r w:rsidRPr="00F40DD3">
              <w:rPr>
                <w:b/>
              </w:rPr>
              <w:t>«</w:t>
            </w:r>
            <w:r w:rsidR="00FE2E37" w:rsidRPr="00FE2E37">
              <w:rPr>
                <w:b/>
              </w:rPr>
              <w:t>0.2198</w:t>
            </w:r>
            <w:r w:rsidRPr="00F40DD3">
              <w:rPr>
                <w:b/>
              </w:rPr>
              <w:t>»</w:t>
            </w:r>
          </w:p>
          <w:p w:rsidR="00D3533C" w:rsidRDefault="00D42E0B" w:rsidP="00D3533C">
            <w:pPr>
              <w:pStyle w:val="0"/>
              <w:rPr>
                <w:b/>
              </w:rPr>
            </w:pPr>
            <w:r>
              <w:t>Высотная отметка</w:t>
            </w:r>
            <w:r w:rsidR="00D3533C">
              <w:t xml:space="preserve">: </w:t>
            </w:r>
            <w:r w:rsidR="00D3533C" w:rsidRPr="00F40DD3">
              <w:rPr>
                <w:b/>
              </w:rPr>
              <w:t>«</w:t>
            </w:r>
            <w:r w:rsidRPr="00D42E0B">
              <w:rPr>
                <w:b/>
              </w:rPr>
              <w:t>-12.7</w:t>
            </w:r>
            <w:r w:rsidR="00D3533C" w:rsidRPr="00F40DD3">
              <w:rPr>
                <w:b/>
              </w:rPr>
              <w:t>»</w:t>
            </w:r>
          </w:p>
          <w:p w:rsidR="00D42E0B" w:rsidRDefault="00D42E0B" w:rsidP="00D42E0B">
            <w:pPr>
              <w:pStyle w:val="0"/>
            </w:pPr>
            <w:r>
              <w:t xml:space="preserve">Материал: </w:t>
            </w:r>
            <w:r w:rsidRPr="00F40DD3">
              <w:rPr>
                <w:b/>
              </w:rPr>
              <w:t>«Ст20»</w:t>
            </w:r>
          </w:p>
          <w:p w:rsidR="007F31DA" w:rsidRDefault="00D3533C" w:rsidP="00D3533C">
            <w:pPr>
              <w:pStyle w:val="0"/>
            </w:pPr>
            <w:r>
              <w:t xml:space="preserve">Номер объёма: </w:t>
            </w:r>
            <w:r w:rsidRPr="00F40DD3">
              <w:rPr>
                <w:b/>
              </w:rPr>
              <w:t>«</w:t>
            </w:r>
            <w:r>
              <w:rPr>
                <w:b/>
              </w:rPr>
              <w:t>Нижний</w:t>
            </w:r>
            <w:r w:rsidRPr="00F40DD3">
              <w:rPr>
                <w:b/>
              </w:rPr>
              <w:t xml:space="preserve"> водяной»</w:t>
            </w:r>
          </w:p>
        </w:tc>
      </w:tr>
      <w:tr w:rsidR="007F4792" w:rsidRPr="00846504" w:rsidTr="00912347">
        <w:tc>
          <w:tcPr>
            <w:tcW w:w="3227" w:type="dxa"/>
          </w:tcPr>
          <w:p w:rsidR="007F4792" w:rsidRDefault="007F4792" w:rsidP="00912347">
            <w:pPr>
              <w:pStyle w:val="0"/>
            </w:pPr>
            <w:r>
              <w:t>Клапан К777</w:t>
            </w:r>
          </w:p>
        </w:tc>
        <w:tc>
          <w:tcPr>
            <w:tcW w:w="7193" w:type="dxa"/>
          </w:tcPr>
          <w:p w:rsidR="000E49C1" w:rsidRDefault="000E49C1" w:rsidP="000E49C1">
            <w:pPr>
              <w:pStyle w:val="0"/>
            </w:pPr>
            <w:r>
              <w:t xml:space="preserve">Номер элемента в канале: </w:t>
            </w:r>
            <w:r w:rsidRPr="00195744">
              <w:rPr>
                <w:b/>
              </w:rPr>
              <w:t>«</w:t>
            </w:r>
            <w:r>
              <w:rPr>
                <w:b/>
              </w:rPr>
              <w:t>1</w:t>
            </w:r>
            <w:r w:rsidRPr="00195744">
              <w:rPr>
                <w:b/>
              </w:rPr>
              <w:t>»</w:t>
            </w:r>
          </w:p>
          <w:p w:rsidR="000E49C1" w:rsidRDefault="000E49C1" w:rsidP="000E49C1">
            <w:pPr>
              <w:pStyle w:val="0"/>
            </w:pPr>
            <w:r>
              <w:t xml:space="preserve">Перепад давления, при котором клапан открыт: </w:t>
            </w:r>
            <w:r w:rsidRPr="00BD5BA0">
              <w:rPr>
                <w:b/>
              </w:rPr>
              <w:t>«0.01»</w:t>
            </w:r>
          </w:p>
          <w:p w:rsidR="000E49C1" w:rsidRDefault="000E49C1" w:rsidP="000E49C1">
            <w:pPr>
              <w:pStyle w:val="0"/>
            </w:pPr>
            <w:r>
              <w:t xml:space="preserve">Коэффициент сопротивления открытого клапана: </w:t>
            </w:r>
            <w:r w:rsidRPr="00BD5BA0">
              <w:rPr>
                <w:b/>
              </w:rPr>
              <w:t>«3»</w:t>
            </w:r>
          </w:p>
          <w:p w:rsidR="000E49C1" w:rsidRDefault="000E49C1" w:rsidP="000E49C1">
            <w:pPr>
              <w:pStyle w:val="0"/>
            </w:pPr>
            <w:r>
              <w:t xml:space="preserve">Коэффициент сопротивления закрытого клапана: </w:t>
            </w:r>
            <w:r w:rsidRPr="00BD5BA0">
              <w:rPr>
                <w:b/>
              </w:rPr>
              <w:t>«1</w:t>
            </w:r>
            <w:r w:rsidRPr="00BD5BA0">
              <w:rPr>
                <w:b/>
                <w:lang w:val="en-US"/>
              </w:rPr>
              <w:t>e</w:t>
            </w:r>
            <w:r w:rsidRPr="00BD5BA0">
              <w:rPr>
                <w:b/>
              </w:rPr>
              <w:t>8»</w:t>
            </w:r>
          </w:p>
          <w:p w:rsidR="007F4792" w:rsidRDefault="000E49C1" w:rsidP="000E49C1">
            <w:pPr>
              <w:pStyle w:val="0"/>
            </w:pPr>
            <w:r>
              <w:t xml:space="preserve">Диапазон нечувствительности: </w:t>
            </w:r>
            <w:r w:rsidRPr="00BD5BA0">
              <w:rPr>
                <w:b/>
              </w:rPr>
              <w:t>«0.001»</w:t>
            </w:r>
          </w:p>
        </w:tc>
      </w:tr>
      <w:tr w:rsidR="008E0047" w:rsidRPr="00846504" w:rsidTr="00912347">
        <w:tc>
          <w:tcPr>
            <w:tcW w:w="3227" w:type="dxa"/>
          </w:tcPr>
          <w:p w:rsidR="008E0047" w:rsidRDefault="008E0047" w:rsidP="00912347">
            <w:pPr>
              <w:pStyle w:val="0"/>
            </w:pPr>
            <w:r>
              <w:t>Задвижка П_13_1</w:t>
            </w:r>
          </w:p>
        </w:tc>
        <w:tc>
          <w:tcPr>
            <w:tcW w:w="7193" w:type="dxa"/>
          </w:tcPr>
          <w:p w:rsidR="008E0047" w:rsidRDefault="008E0047" w:rsidP="000E49C1">
            <w:pPr>
              <w:pStyle w:val="0"/>
            </w:pPr>
            <w:r>
              <w:t xml:space="preserve">Положение: </w:t>
            </w:r>
            <w:r w:rsidRPr="008E0047">
              <w:rPr>
                <w:b/>
              </w:rPr>
              <w:t>«100%»</w:t>
            </w:r>
          </w:p>
        </w:tc>
      </w:tr>
      <w:tr w:rsidR="008E0047" w:rsidRPr="00846504" w:rsidTr="00912347">
        <w:tc>
          <w:tcPr>
            <w:tcW w:w="3227" w:type="dxa"/>
          </w:tcPr>
          <w:p w:rsidR="008E0047" w:rsidRDefault="008E0047" w:rsidP="00912347">
            <w:pPr>
              <w:pStyle w:val="0"/>
            </w:pPr>
            <w:r>
              <w:t>Задвижка РДП_5_1</w:t>
            </w:r>
          </w:p>
        </w:tc>
        <w:tc>
          <w:tcPr>
            <w:tcW w:w="7193" w:type="dxa"/>
          </w:tcPr>
          <w:p w:rsidR="008E0047" w:rsidRDefault="008E0047" w:rsidP="000E49C1">
            <w:pPr>
              <w:pStyle w:val="0"/>
            </w:pPr>
            <w:r>
              <w:t xml:space="preserve">Положение: </w:t>
            </w:r>
            <w:r w:rsidRPr="008E0047">
              <w:rPr>
                <w:b/>
              </w:rPr>
              <w:t>«2%»</w:t>
            </w:r>
          </w:p>
        </w:tc>
      </w:tr>
    </w:tbl>
    <w:p w:rsidR="007F31DA" w:rsidRDefault="007F31DA" w:rsidP="007F31DA">
      <w:pPr>
        <w:pStyle w:val="3"/>
      </w:pPr>
      <w:bookmarkStart w:id="279" w:name="_Toc369869735"/>
      <w:r>
        <w:t xml:space="preserve">Параметры расчета </w:t>
      </w:r>
      <w:r w:rsidR="007F4792">
        <w:t>деаэратора</w:t>
      </w:r>
      <w:bookmarkEnd w:id="279"/>
    </w:p>
    <w:p w:rsidR="007F31DA" w:rsidRDefault="007F31DA" w:rsidP="007F31DA">
      <w:r>
        <w:t>Параметры расчета (имя проекта</w:t>
      </w:r>
      <w:r w:rsidR="007F4792">
        <w:t xml:space="preserve"> и прочие</w:t>
      </w:r>
      <w:r>
        <w:t>) мы уже изменили в самом начале, при копировании модели. Больше ничего изменять не надо.</w:t>
      </w:r>
    </w:p>
    <w:p w:rsidR="007F31DA" w:rsidRDefault="007F31DA" w:rsidP="007F31DA">
      <w:pPr>
        <w:pStyle w:val="3"/>
      </w:pPr>
      <w:bookmarkStart w:id="280" w:name="_Toc369869736"/>
      <w:r>
        <w:t xml:space="preserve">Номинальное состояние </w:t>
      </w:r>
      <w:r w:rsidR="007F4792">
        <w:t>деаэратора</w:t>
      </w:r>
      <w:bookmarkEnd w:id="280"/>
    </w:p>
    <w:p w:rsidR="007F31DA" w:rsidRPr="00667920" w:rsidRDefault="00465732" w:rsidP="007F31DA">
      <w:r>
        <w:t>С</w:t>
      </w:r>
      <w:r w:rsidR="00912347">
        <w:t>оздав модель деаэратора</w:t>
      </w:r>
      <w:r w:rsidR="007F31DA">
        <w:t xml:space="preserve">, </w:t>
      </w:r>
      <w:r w:rsidR="00912347">
        <w:t>мы могли бы получить номинальное состояние, если бы верно задали граничне условия. Но т.к.</w:t>
      </w:r>
      <w:r w:rsidR="000D38E3">
        <w:t xml:space="preserve"> здесь сложно сказать </w:t>
      </w:r>
      <w:r>
        <w:t xml:space="preserve">– </w:t>
      </w:r>
      <w:r w:rsidR="000D38E3">
        <w:t xml:space="preserve">каковы будут номинальные расходы и свойства воды на входах в деаэратор, то ограничимся созданием модели – отладим её позже, </w:t>
      </w:r>
      <w:r>
        <w:t>в процессе интеграции моделей, т.е. в процессе создания</w:t>
      </w:r>
      <w:r w:rsidR="000D38E3">
        <w:t xml:space="preserve"> полной теплогидравлической схемы ПТУ</w:t>
      </w:r>
      <w:r w:rsidR="007F31DA">
        <w:t>.</w:t>
      </w:r>
    </w:p>
    <w:p w:rsidR="00E2276F" w:rsidRDefault="000D38E3" w:rsidP="00CC4BA1">
      <w:r>
        <w:t xml:space="preserve">При написании методики и запуске модели деаэратора, нижнее граничное условие было заменено на узел типа </w:t>
      </w:r>
      <w:r>
        <w:rPr>
          <w:lang w:val="en-US"/>
        </w:rPr>
        <w:t>G</w:t>
      </w:r>
      <w:r w:rsidRPr="000D38E3">
        <w:t xml:space="preserve"> </w:t>
      </w:r>
      <w:r>
        <w:rPr>
          <w:lang w:val="en-US"/>
        </w:rPr>
        <w:t>c</w:t>
      </w:r>
      <w:r>
        <w:t xml:space="preserve"> расходом «-220</w:t>
      </w:r>
      <w:r w:rsidRPr="000D38E3">
        <w:t>/</w:t>
      </w:r>
      <w:r>
        <w:t>3.6» кг</w:t>
      </w:r>
      <w:r w:rsidRPr="000D38E3">
        <w:t>/</w:t>
      </w:r>
      <w:r>
        <w:t>с</w:t>
      </w:r>
      <w:r w:rsidRPr="000D38E3">
        <w:t xml:space="preserve">, </w:t>
      </w:r>
      <w:r>
        <w:t xml:space="preserve">а свойства граничнх узлов типа </w:t>
      </w:r>
      <w:r>
        <w:rPr>
          <w:lang w:val="en-US"/>
        </w:rPr>
        <w:t>P</w:t>
      </w:r>
      <w:r w:rsidRPr="000D38E3">
        <w:t xml:space="preserve"> </w:t>
      </w:r>
      <w:r>
        <w:t>были «подобраны» под одно из состояний деаэратора</w:t>
      </w:r>
      <w:r w:rsidRPr="000D38E3">
        <w:t>;</w:t>
      </w:r>
      <w:r>
        <w:t xml:space="preserve"> был получен следующий результат: см. рисунок </w:t>
      </w:r>
      <w:r w:rsidR="00465732">
        <w:fldChar w:fldCharType="begin"/>
      </w:r>
      <w:r w:rsidR="00465732">
        <w:instrText xml:space="preserve"> REF _Ref282550505 \h </w:instrText>
      </w:r>
      <w:r w:rsidR="00465732">
        <w:fldChar w:fldCharType="separate"/>
      </w:r>
      <w:r w:rsidR="00E1730D">
        <w:t xml:space="preserve">Рисунок </w:t>
      </w:r>
      <w:r w:rsidR="00E1730D">
        <w:rPr>
          <w:noProof/>
        </w:rPr>
        <w:t>87</w:t>
      </w:r>
      <w:r w:rsidR="00465732">
        <w:fldChar w:fldCharType="end"/>
      </w:r>
      <w:r w:rsidR="00465732">
        <w:t>.</w:t>
      </w:r>
    </w:p>
    <w:p w:rsidR="00C34659" w:rsidRPr="000D38E3" w:rsidRDefault="00E45A05" w:rsidP="00C34659">
      <w:pPr>
        <w:pStyle w:val="a8"/>
      </w:pPr>
      <w:r>
        <w:rPr>
          <w:noProof/>
        </w:rPr>
        <w:lastRenderedPageBreak/>
        <w:drawing>
          <wp:inline distT="0" distB="0" distL="0" distR="0" wp14:anchorId="2B884372" wp14:editId="25902F7A">
            <wp:extent cx="4991100" cy="386715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991100" cy="3867150"/>
                    </a:xfrm>
                    <a:prstGeom prst="rect">
                      <a:avLst/>
                    </a:prstGeom>
                  </pic:spPr>
                </pic:pic>
              </a:graphicData>
            </a:graphic>
          </wp:inline>
        </w:drawing>
      </w:r>
      <w:r w:rsidR="00C34659">
        <w:rPr>
          <w:noProof/>
        </w:rPr>
        <w:drawing>
          <wp:inline distT="0" distB="0" distL="0" distR="0" wp14:anchorId="277A249A" wp14:editId="13DAF427">
            <wp:extent cx="4991100" cy="38671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991100" cy="3867150"/>
                    </a:xfrm>
                    <a:prstGeom prst="rect">
                      <a:avLst/>
                    </a:prstGeom>
                  </pic:spPr>
                </pic:pic>
              </a:graphicData>
            </a:graphic>
          </wp:inline>
        </w:drawing>
      </w:r>
    </w:p>
    <w:p w:rsidR="00C34659" w:rsidRPr="002D4BC9" w:rsidRDefault="00C34659" w:rsidP="00C34659">
      <w:pPr>
        <w:pStyle w:val="a4"/>
      </w:pPr>
      <w:bookmarkStart w:id="281" w:name="_Ref282550505"/>
      <w:bookmarkStart w:id="282" w:name="_Toc291248709"/>
      <w:r>
        <w:t xml:space="preserve">Рисунок </w:t>
      </w:r>
      <w:r w:rsidR="00C43823">
        <w:fldChar w:fldCharType="begin"/>
      </w:r>
      <w:r w:rsidR="00C43823">
        <w:instrText xml:space="preserve"> SEQ Рисунок \* ARABIC </w:instrText>
      </w:r>
      <w:r w:rsidR="00C43823">
        <w:fldChar w:fldCharType="separate"/>
      </w:r>
      <w:r w:rsidR="00E1730D">
        <w:rPr>
          <w:noProof/>
        </w:rPr>
        <w:t>87</w:t>
      </w:r>
      <w:r w:rsidR="00C43823">
        <w:rPr>
          <w:noProof/>
        </w:rPr>
        <w:fldChar w:fldCharType="end"/>
      </w:r>
      <w:bookmarkEnd w:id="281"/>
      <w:r>
        <w:t xml:space="preserve">. </w:t>
      </w:r>
      <w:r w:rsidR="00E45A05">
        <w:t>Состояния</w:t>
      </w:r>
      <w:r>
        <w:t xml:space="preserve"> модели деаэратора</w:t>
      </w:r>
      <w:bookmarkEnd w:id="282"/>
    </w:p>
    <w:p w:rsidR="006C5306" w:rsidRDefault="007B619B" w:rsidP="00C7105E">
      <w:pPr>
        <w:pStyle w:val="1"/>
      </w:pPr>
      <w:bookmarkStart w:id="283" w:name="_Toc369869737"/>
      <w:r>
        <w:lastRenderedPageBreak/>
        <w:t>Интеграция моделей, с</w:t>
      </w:r>
      <w:r w:rsidR="00C7105E">
        <w:t xml:space="preserve">оздание </w:t>
      </w:r>
      <w:r>
        <w:t xml:space="preserve">единой </w:t>
      </w:r>
      <w:r w:rsidR="00C7105E">
        <w:t>модели ПТУ</w:t>
      </w:r>
      <w:bookmarkEnd w:id="283"/>
    </w:p>
    <w:p w:rsidR="00C7105E" w:rsidRDefault="00C7105E" w:rsidP="00C7105E">
      <w:pPr>
        <w:pStyle w:val="2"/>
      </w:pPr>
      <w:bookmarkStart w:id="284" w:name="_Toc369869738"/>
      <w:r>
        <w:t>Создание модели свежего пара</w:t>
      </w:r>
      <w:bookmarkEnd w:id="284"/>
    </w:p>
    <w:p w:rsidR="00C7105E" w:rsidRPr="00F45967" w:rsidRDefault="00C7105E" w:rsidP="00C7105E">
      <w:pPr>
        <w:pStyle w:val="3"/>
      </w:pPr>
      <w:bookmarkStart w:id="285" w:name="_Toc369869739"/>
      <w:r>
        <w:t>Описание модели</w:t>
      </w:r>
      <w:bookmarkEnd w:id="285"/>
    </w:p>
    <w:p w:rsidR="00C7105E" w:rsidRDefault="00C7105E" w:rsidP="00C7105E">
      <w:r>
        <w:t xml:space="preserve">В настоящем учебном примере создание </w:t>
      </w:r>
      <w:r w:rsidR="00AC7603">
        <w:t xml:space="preserve">единой </w:t>
      </w:r>
      <w:r>
        <w:t>модели ПТУ (процесс интегрирования моделей в одну) мы начнем с системы свежего пара. На отдельном листе ТРР мы создадим модель системы свежего пара, состоящую из двух моделей, созданных ранее, а именно – из проточной части и главного конденсатора КП-3200.</w:t>
      </w:r>
    </w:p>
    <w:p w:rsidR="004E7AF9" w:rsidRDefault="0024151B" w:rsidP="00C7105E">
      <w:r>
        <w:t xml:space="preserve">Если вспомнить созданные ранее модели или открыть их в </w:t>
      </w:r>
      <w:r w:rsidR="00EC1127">
        <w:rPr>
          <w:lang w:val="en-US"/>
        </w:rPr>
        <w:t>SimInTech</w:t>
      </w:r>
      <w:r>
        <w:t>, то можно увидеть что в проточной части справа стоит граничный узел типа Р с давлением 0,05 кгс</w:t>
      </w:r>
      <w:r w:rsidRPr="0024151B">
        <w:t>/</w:t>
      </w:r>
      <w:r>
        <w:t>см</w:t>
      </w:r>
      <w:r w:rsidRPr="0024151B">
        <w:rPr>
          <w:vertAlign w:val="superscript"/>
        </w:rPr>
        <w:t>2</w:t>
      </w:r>
      <w:r>
        <w:t xml:space="preserve"> и в него уходит пар с расходом 125 т</w:t>
      </w:r>
      <w:r w:rsidRPr="0024151B">
        <w:t>/</w:t>
      </w:r>
      <w:r>
        <w:t xml:space="preserve">ч с параметрами, близкими к номинальным. В модели конденсатора сверху </w:t>
      </w:r>
      <w:r w:rsidR="004E7AF9">
        <w:t xml:space="preserve">есть </w:t>
      </w:r>
      <w:r>
        <w:t xml:space="preserve">граничный узел типа </w:t>
      </w:r>
      <w:r w:rsidR="004E7AF9">
        <w:rPr>
          <w:lang w:val="en-US"/>
        </w:rPr>
        <w:t>G</w:t>
      </w:r>
      <w:r w:rsidR="004E7AF9" w:rsidRPr="004E7AF9">
        <w:t xml:space="preserve"> </w:t>
      </w:r>
      <w:r>
        <w:t>с давлением 0,1 кгс</w:t>
      </w:r>
      <w:r w:rsidRPr="0024151B">
        <w:t>/</w:t>
      </w:r>
      <w:r>
        <w:t>см</w:t>
      </w:r>
      <w:r w:rsidRPr="0024151B">
        <w:rPr>
          <w:vertAlign w:val="superscript"/>
        </w:rPr>
        <w:t>2</w:t>
      </w:r>
      <w:r>
        <w:t xml:space="preserve"> и из него поступает пар с тем же расходом 125 т</w:t>
      </w:r>
      <w:r w:rsidRPr="0024151B">
        <w:t>/</w:t>
      </w:r>
      <w:r>
        <w:t>ч</w:t>
      </w:r>
      <w:r w:rsidR="004E7AF9">
        <w:t xml:space="preserve"> и</w:t>
      </w:r>
      <w:r w:rsidR="004E7AF9" w:rsidRPr="004E7AF9">
        <w:t xml:space="preserve"> </w:t>
      </w:r>
      <w:r w:rsidR="00E11782">
        <w:t xml:space="preserve">примерно с </w:t>
      </w:r>
      <w:r w:rsidR="004E7AF9">
        <w:t>теми же номинальными параметрами</w:t>
      </w:r>
      <w:r w:rsidRPr="0024151B">
        <w:t>.</w:t>
      </w:r>
      <w:r w:rsidR="004E7AF9">
        <w:t xml:space="preserve"> Нам предстоит совместить эти схемы в одну и добиться их совместной работы в номинальном режиме.</w:t>
      </w:r>
    </w:p>
    <w:p w:rsidR="004E7AF9" w:rsidRDefault="004E7AF9" w:rsidP="004E7AF9">
      <w:r>
        <w:t xml:space="preserve">При интеграции моделей в одну, теоретически параметры на граничных узлах должны быть равны, но на практике из-за погрешностей численного моделирования, или из-за округления задаваемых свойств другим элементам схемы или из-за ошибок ввода тех или иных свойств параметры могут слегка отличаться друг от друга (например у нас </w:t>
      </w:r>
      <w:r w:rsidR="00E11782">
        <w:t>д</w:t>
      </w:r>
      <w:r>
        <w:t>авление отличается на 0,</w:t>
      </w:r>
      <w:r w:rsidR="00E11782">
        <w:t>0</w:t>
      </w:r>
      <w:r>
        <w:t>5 кгс</w:t>
      </w:r>
      <w:r w:rsidRPr="004E7AF9">
        <w:t>/</w:t>
      </w:r>
      <w:r>
        <w:t>см</w:t>
      </w:r>
      <w:r w:rsidRPr="004E7AF9">
        <w:rPr>
          <w:vertAlign w:val="superscript"/>
        </w:rPr>
        <w:t>2</w:t>
      </w:r>
      <w:r>
        <w:t xml:space="preserve">). Поэтому при соединении моделей всегда надо следить за новым состоянием и практически всегда отлаживать полученную вновь схему. НО, т.к. по отдельности модели уже отлажены, то отладка новой схемы сводится к минимальным </w:t>
      </w:r>
      <w:r w:rsidR="00E11782">
        <w:t>тело</w:t>
      </w:r>
      <w:r>
        <w:t>движениям и изменениям параметров.</w:t>
      </w:r>
      <w:r w:rsidR="0089724A">
        <w:t xml:space="preserve"> Именно из-за этого мы сначала создали по отдельности все (</w:t>
      </w:r>
      <w:r w:rsidR="00E11782">
        <w:t xml:space="preserve">или </w:t>
      </w:r>
      <w:r w:rsidR="0089724A">
        <w:t>почти все) элементы схемы, а уже потом начинаем их интегрировать. Если бы все исходные данные и все параметры и свойства мы знали бы зара</w:t>
      </w:r>
      <w:r w:rsidR="00E11782">
        <w:t xml:space="preserve">нее, то можно было бы </w:t>
      </w:r>
      <w:r w:rsidR="0089724A">
        <w:t>сразу создавать полную теплогидравлическую схему ПТУ.</w:t>
      </w:r>
      <w:r w:rsidR="00E11782">
        <w:t xml:space="preserve"> Практически так никто не делает, т.к. редко когда бывают в наличии все исходные данные и</w:t>
      </w:r>
      <w:r w:rsidR="00AC7603">
        <w:t>, самое главное,</w:t>
      </w:r>
      <w:r w:rsidR="00E11782">
        <w:t xml:space="preserve"> полное понимание схемы в начале разработки.</w:t>
      </w:r>
    </w:p>
    <w:p w:rsidR="0089724A" w:rsidRDefault="0089724A" w:rsidP="004E7AF9">
      <w:r>
        <w:t>Итак, в одном файле мы создадим сумму двух моделей – проточной части и конденсатора.</w:t>
      </w:r>
    </w:p>
    <w:p w:rsidR="00AC7603" w:rsidRPr="004E7AF9" w:rsidRDefault="00AC7603" w:rsidP="004E7AF9">
      <w:r>
        <w:t xml:space="preserve">Важное примечание: дальнейшее повествование ведется с учетом того факта, что пользователь </w:t>
      </w:r>
      <w:r w:rsidR="00EC1127">
        <w:rPr>
          <w:lang w:val="en-US"/>
        </w:rPr>
        <w:t>SimInTech</w:t>
      </w:r>
      <w:r>
        <w:t xml:space="preserve"> (читатель) уже более-менее опытен, и нам не нужно останавливаться на элементарных технических подробностях</w:t>
      </w:r>
      <w:r w:rsidR="00854763">
        <w:t xml:space="preserve"> наподобие того,</w:t>
      </w:r>
      <w:r>
        <w:t xml:space="preserve"> на какую кнопку нажимать и где изменять те или иные параметры. Внимание заостряем только на важных опорных точках</w:t>
      </w:r>
      <w:r w:rsidR="00854763">
        <w:t>, которые требуется пройти для создания работающей модели</w:t>
      </w:r>
      <w:r>
        <w:t>.</w:t>
      </w:r>
    </w:p>
    <w:p w:rsidR="0089724A" w:rsidRDefault="0025208B" w:rsidP="0089724A">
      <w:pPr>
        <w:pStyle w:val="3"/>
      </w:pPr>
      <w:bookmarkStart w:id="286" w:name="_Toc369869740"/>
      <w:r>
        <w:t>Файл м</w:t>
      </w:r>
      <w:r>
        <w:rPr>
          <w:lang w:val="en-US"/>
        </w:rPr>
        <w:t>одели ПТУ</w:t>
      </w:r>
      <w:r w:rsidR="00D004A8">
        <w:t>, версия 01</w:t>
      </w:r>
      <w:bookmarkEnd w:id="286"/>
    </w:p>
    <w:p w:rsidR="00E11782" w:rsidRPr="00BF3474" w:rsidRDefault="00E11782" w:rsidP="00E11782">
      <w:pPr>
        <w:rPr>
          <w:rStyle w:val="a9"/>
          <w:b w:val="0"/>
        </w:rPr>
      </w:pPr>
      <w:r>
        <w:t xml:space="preserve">Откройте файл с моделью проточной части, созданный ранее, и сохраните его в файл </w:t>
      </w:r>
      <w:r>
        <w:rPr>
          <w:rStyle w:val="a9"/>
        </w:rPr>
        <w:t>«</w:t>
      </w:r>
      <w:r w:rsidRPr="006B3260">
        <w:rPr>
          <w:rStyle w:val="a9"/>
        </w:rPr>
        <w:t>C:\</w:t>
      </w:r>
      <w:r w:rsidRPr="00750607">
        <w:rPr>
          <w:rStyle w:val="a9"/>
          <w:lang w:val="en-US"/>
        </w:rPr>
        <w:t>KTZ</w:t>
      </w:r>
      <w:r w:rsidRPr="006B3260">
        <w:rPr>
          <w:rStyle w:val="a9"/>
        </w:rPr>
        <w:t>\</w:t>
      </w:r>
      <w:r w:rsidRPr="00750607">
        <w:rPr>
          <w:rStyle w:val="a9"/>
          <w:lang w:val="en-US"/>
        </w:rPr>
        <w:t>Turbine</w:t>
      </w:r>
      <w:r w:rsidRPr="006B3260">
        <w:rPr>
          <w:rStyle w:val="a9"/>
        </w:rPr>
        <w:t>\</w:t>
      </w:r>
      <w:r>
        <w:rPr>
          <w:rStyle w:val="a9"/>
        </w:rPr>
        <w:t>ТК-35</w:t>
      </w:r>
      <w:r w:rsidRPr="006B3260">
        <w:rPr>
          <w:rStyle w:val="a9"/>
        </w:rPr>
        <w:t>.prt</w:t>
      </w:r>
      <w:r>
        <w:rPr>
          <w:rStyle w:val="a9"/>
        </w:rPr>
        <w:t>»</w:t>
      </w:r>
      <w:r w:rsidRPr="002C4D9E">
        <w:rPr>
          <w:rStyle w:val="a9"/>
          <w:b w:val="0"/>
        </w:rPr>
        <w:t>.</w:t>
      </w:r>
    </w:p>
    <w:p w:rsidR="00854763" w:rsidRDefault="004149AD" w:rsidP="00E11782">
      <w:r>
        <w:rPr>
          <w:rStyle w:val="a9"/>
          <w:b w:val="0"/>
        </w:rPr>
        <w:lastRenderedPageBreak/>
        <w:t>П</w:t>
      </w:r>
      <w:r w:rsidR="00E11782">
        <w:rPr>
          <w:rStyle w:val="a9"/>
          <w:b w:val="0"/>
        </w:rPr>
        <w:t>ереимену</w:t>
      </w:r>
      <w:r>
        <w:rPr>
          <w:rStyle w:val="a9"/>
          <w:b w:val="0"/>
        </w:rPr>
        <w:t>йте</w:t>
      </w:r>
      <w:r w:rsidR="00E11782">
        <w:rPr>
          <w:rStyle w:val="a9"/>
          <w:b w:val="0"/>
        </w:rPr>
        <w:t xml:space="preserve"> описательные параметры проекта: в параметрах расчёта измените </w:t>
      </w:r>
      <w:r w:rsidR="00E11782">
        <w:t xml:space="preserve">имя проекта ТРР на: </w:t>
      </w:r>
      <w:r w:rsidR="00E11782" w:rsidRPr="00940E37">
        <w:rPr>
          <w:b/>
        </w:rPr>
        <w:t>«</w:t>
      </w:r>
      <w:r>
        <w:rPr>
          <w:b/>
          <w:lang w:val="en-US"/>
        </w:rPr>
        <w:t>tk</w:t>
      </w:r>
      <w:r w:rsidRPr="004149AD">
        <w:rPr>
          <w:b/>
        </w:rPr>
        <w:t>_35</w:t>
      </w:r>
      <w:r w:rsidR="00E11782" w:rsidRPr="00940E37">
        <w:rPr>
          <w:b/>
        </w:rPr>
        <w:t>»</w:t>
      </w:r>
      <w:r w:rsidRPr="004149AD">
        <w:t>.</w:t>
      </w:r>
      <w:r w:rsidR="00E11782" w:rsidRPr="004149AD">
        <w:t xml:space="preserve"> </w:t>
      </w:r>
      <w:r w:rsidR="00EA40A1">
        <w:t xml:space="preserve">Шаги интегрирования выставьте в </w:t>
      </w:r>
      <w:r w:rsidR="00EA40A1" w:rsidRPr="00EA40A1">
        <w:rPr>
          <w:b/>
        </w:rPr>
        <w:t>«0.125/4»</w:t>
      </w:r>
      <w:r w:rsidR="00EA40A1">
        <w:t xml:space="preserve"> для уравнений энергии и в </w:t>
      </w:r>
      <w:r w:rsidR="00EA40A1" w:rsidRPr="00EA40A1">
        <w:rPr>
          <w:b/>
        </w:rPr>
        <w:t>«0.125/16»</w:t>
      </w:r>
      <w:r w:rsidR="00854763">
        <w:t xml:space="preserve"> для уравнений движения.</w:t>
      </w:r>
    </w:p>
    <w:p w:rsidR="00854763" w:rsidRPr="003951AA" w:rsidRDefault="00854763" w:rsidP="00E11782">
      <w:r>
        <w:t xml:space="preserve">Разместите на схеме </w:t>
      </w:r>
      <w:r w:rsidR="00282CFD">
        <w:t>новый элемент «</w:t>
      </w:r>
      <w:r w:rsidR="00BC03DC">
        <w:t>Субмодель</w:t>
      </w:r>
      <w:r>
        <w:t xml:space="preserve"> ТРР</w:t>
      </w:r>
      <w:r w:rsidR="00282CFD">
        <w:t>»,</w:t>
      </w:r>
      <w:r>
        <w:t xml:space="preserve"> и всю модель проточной части перенесите внутрь </w:t>
      </w:r>
      <w:r w:rsidR="00BC03DC">
        <w:t xml:space="preserve">этого </w:t>
      </w:r>
      <w:r>
        <w:t>листа. Ря</w:t>
      </w:r>
      <w:r w:rsidR="00BC03DC">
        <w:t>дом разместите еще одну субмодель</w:t>
      </w:r>
      <w:r>
        <w:t xml:space="preserve"> ТРР и внутрь не</w:t>
      </w:r>
      <w:r w:rsidR="00BC03DC">
        <w:t>ё</w:t>
      </w:r>
      <w:r>
        <w:t xml:space="preserve"> перенесите управление граничными условия</w:t>
      </w:r>
      <w:r w:rsidR="00735982">
        <w:t>ми проточной части. Измените свойства листов, чтобы внешний вид совпадал с</w:t>
      </w:r>
      <w:r>
        <w:t xml:space="preserve"> </w:t>
      </w:r>
      <w:r w:rsidR="008214E9">
        <w:fldChar w:fldCharType="begin"/>
      </w:r>
      <w:r w:rsidR="008214E9">
        <w:instrText xml:space="preserve"> REF _Ref284618937 \h </w:instrText>
      </w:r>
      <w:r w:rsidR="008214E9">
        <w:fldChar w:fldCharType="separate"/>
      </w:r>
      <w:r w:rsidR="00E1730D">
        <w:t xml:space="preserve">Рисунок </w:t>
      </w:r>
      <w:r w:rsidR="00E1730D">
        <w:rPr>
          <w:noProof/>
        </w:rPr>
        <w:t>88</w:t>
      </w:r>
      <w:r w:rsidR="008214E9">
        <w:fldChar w:fldCharType="end"/>
      </w:r>
      <w:r w:rsidR="00735982">
        <w:t>.</w:t>
      </w:r>
      <w:r w:rsidR="00375A81">
        <w:t xml:space="preserve"> Имена листов задайте </w:t>
      </w:r>
      <w:r w:rsidR="00375A81" w:rsidRPr="00BC03DC">
        <w:rPr>
          <w:b/>
        </w:rPr>
        <w:t>«</w:t>
      </w:r>
      <w:r w:rsidR="00375A81" w:rsidRPr="00BC03DC">
        <w:rPr>
          <w:b/>
          <w:lang w:val="en-US"/>
        </w:rPr>
        <w:t>SSP</w:t>
      </w:r>
      <w:r w:rsidR="00375A81" w:rsidRPr="00BC03DC">
        <w:rPr>
          <w:b/>
        </w:rPr>
        <w:t>»</w:t>
      </w:r>
      <w:r w:rsidR="00375A81" w:rsidRPr="003951AA">
        <w:t xml:space="preserve"> </w:t>
      </w:r>
      <w:r w:rsidR="00375A81">
        <w:t xml:space="preserve">и </w:t>
      </w:r>
      <w:r w:rsidR="00375A81" w:rsidRPr="00BC03DC">
        <w:rPr>
          <w:b/>
        </w:rPr>
        <w:t>«</w:t>
      </w:r>
      <w:r w:rsidR="00375A81" w:rsidRPr="00BC03DC">
        <w:rPr>
          <w:b/>
          <w:lang w:val="en-US"/>
        </w:rPr>
        <w:t>UGU</w:t>
      </w:r>
      <w:r w:rsidR="00375A81" w:rsidRPr="00BC03DC">
        <w:rPr>
          <w:b/>
        </w:rPr>
        <w:t>»</w:t>
      </w:r>
      <w:r w:rsidR="00375A81" w:rsidRPr="003951AA">
        <w:t>.</w:t>
      </w:r>
    </w:p>
    <w:p w:rsidR="008214E9" w:rsidRDefault="008214E9" w:rsidP="008214E9">
      <w:pPr>
        <w:pStyle w:val="a8"/>
      </w:pPr>
      <w:r>
        <w:rPr>
          <w:noProof/>
        </w:rPr>
        <w:drawing>
          <wp:inline distT="0" distB="0" distL="0" distR="0" wp14:anchorId="51D5253A" wp14:editId="79021096">
            <wp:extent cx="3924300" cy="160972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924300" cy="1609725"/>
                    </a:xfrm>
                    <a:prstGeom prst="rect">
                      <a:avLst/>
                    </a:prstGeom>
                  </pic:spPr>
                </pic:pic>
              </a:graphicData>
            </a:graphic>
          </wp:inline>
        </w:drawing>
      </w:r>
    </w:p>
    <w:p w:rsidR="008214E9" w:rsidRDefault="008214E9" w:rsidP="008214E9">
      <w:pPr>
        <w:pStyle w:val="a4"/>
      </w:pPr>
      <w:bookmarkStart w:id="287" w:name="_Ref284618937"/>
      <w:bookmarkStart w:id="288" w:name="_Toc291248710"/>
      <w:r>
        <w:t xml:space="preserve">Рисунок </w:t>
      </w:r>
      <w:r w:rsidR="00C43823">
        <w:fldChar w:fldCharType="begin"/>
      </w:r>
      <w:r w:rsidR="00C43823">
        <w:instrText xml:space="preserve"> SEQ Рисунок \* ARABIC </w:instrText>
      </w:r>
      <w:r w:rsidR="00C43823">
        <w:fldChar w:fldCharType="separate"/>
      </w:r>
      <w:r w:rsidR="00E1730D">
        <w:rPr>
          <w:noProof/>
        </w:rPr>
        <w:t>88</w:t>
      </w:r>
      <w:r w:rsidR="00C43823">
        <w:rPr>
          <w:noProof/>
        </w:rPr>
        <w:fldChar w:fldCharType="end"/>
      </w:r>
      <w:bookmarkEnd w:id="287"/>
      <w:r>
        <w:t>. Система свежего пара, начало создания единой модели ПТУ</w:t>
      </w:r>
      <w:bookmarkEnd w:id="288"/>
    </w:p>
    <w:p w:rsidR="00E11782" w:rsidRDefault="00E11782" w:rsidP="00E11782">
      <w:r>
        <w:t>С</w:t>
      </w:r>
      <w:r w:rsidRPr="002C4D9E">
        <w:t xml:space="preserve">охраните проект </w:t>
      </w:r>
      <w:r>
        <w:t>(</w:t>
      </w:r>
      <w:r w:rsidRPr="002C4D9E">
        <w:t>ещё раз</w:t>
      </w:r>
      <w:r>
        <w:t>)</w:t>
      </w:r>
    </w:p>
    <w:p w:rsidR="00EA40A1" w:rsidRDefault="00E11782" w:rsidP="00EA40A1">
      <w:r>
        <w:t>Таким образом мы только что создали нов</w:t>
      </w:r>
      <w:r w:rsidR="00EA40A1">
        <w:t>ый файл с копией модели проточной части</w:t>
      </w:r>
      <w:r w:rsidR="009A59FA">
        <w:t>, разделенной на саму модель и базовое ручное управление граничными условиями. В дальнейшем мы будем подключать остальные модели, размещать их на соответствующие листы субмоделей, а управление сосредоточивать на листе «УГУ».</w:t>
      </w:r>
    </w:p>
    <w:p w:rsidR="00E11782" w:rsidRDefault="00E11782" w:rsidP="00EA40A1">
      <w:pPr>
        <w:pStyle w:val="3"/>
      </w:pPr>
      <w:bookmarkStart w:id="289" w:name="_Toc369869741"/>
      <w:r>
        <w:t>Глобальные параметры</w:t>
      </w:r>
      <w:bookmarkEnd w:id="289"/>
    </w:p>
    <w:p w:rsidR="00AD3D29" w:rsidRDefault="00E11782" w:rsidP="00E11782">
      <w:r>
        <w:t xml:space="preserve">В модели </w:t>
      </w:r>
      <w:r w:rsidR="00AD3D29">
        <w:t>проточной части использую</w:t>
      </w:r>
      <w:r w:rsidR="009A59FA">
        <w:t xml:space="preserve">тся </w:t>
      </w:r>
      <w:r w:rsidR="00AD3D29">
        <w:t>3 (</w:t>
      </w:r>
      <w:r w:rsidR="009A59FA">
        <w:t>три</w:t>
      </w:r>
      <w:r w:rsidR="00AD3D29">
        <w:t>)</w:t>
      </w:r>
      <w:r w:rsidR="009A59FA">
        <w:t xml:space="preserve"> глобальных параметра (</w:t>
      </w:r>
      <w:r w:rsidR="008C7E89">
        <w:t>«</w:t>
      </w:r>
      <w:r w:rsidR="009A59FA">
        <w:rPr>
          <w:lang w:val="en-US"/>
        </w:rPr>
        <w:t>P</w:t>
      </w:r>
      <w:r w:rsidR="009A59FA">
        <w:t>пту</w:t>
      </w:r>
      <w:r w:rsidR="008C7E89">
        <w:t>»</w:t>
      </w:r>
      <w:r w:rsidR="009A59FA" w:rsidRPr="009A59FA">
        <w:t xml:space="preserve">, </w:t>
      </w:r>
      <w:r w:rsidR="008C7E89">
        <w:t>«</w:t>
      </w:r>
      <w:r w:rsidR="009A59FA">
        <w:rPr>
          <w:lang w:val="en-US"/>
        </w:rPr>
        <w:t>G</w:t>
      </w:r>
      <w:r w:rsidR="009A59FA">
        <w:t>пту</w:t>
      </w:r>
      <w:r w:rsidR="008C7E89">
        <w:t>»</w:t>
      </w:r>
      <w:r w:rsidR="009A59FA">
        <w:t xml:space="preserve"> и</w:t>
      </w:r>
      <w:r w:rsidR="009A59FA" w:rsidRPr="009A59FA">
        <w:t xml:space="preserve"> </w:t>
      </w:r>
      <w:r w:rsidR="008C7E89">
        <w:t>«</w:t>
      </w:r>
      <w:r w:rsidR="009A59FA">
        <w:rPr>
          <w:lang w:val="en-US"/>
        </w:rPr>
        <w:t>T</w:t>
      </w:r>
      <w:r w:rsidR="009A59FA">
        <w:t>пту</w:t>
      </w:r>
      <w:r w:rsidR="008C7E89">
        <w:t>»</w:t>
      </w:r>
      <w:r w:rsidR="009A59FA">
        <w:t xml:space="preserve"> – параметры пара перед турбиной)</w:t>
      </w:r>
      <w:r w:rsidR="008C7E89">
        <w:t xml:space="preserve">, </w:t>
      </w:r>
      <w:r w:rsidR="00AD3D29">
        <w:t>все они уже перенеслись в новую модель свежего пара.</w:t>
      </w:r>
    </w:p>
    <w:p w:rsidR="00CD6F80" w:rsidRDefault="00AD3D29" w:rsidP="00E11782">
      <w:r>
        <w:t>В модели конденсатора используется 4 (четыре) глобальных параметра, причем один из этих параметров («</w:t>
      </w:r>
      <w:r>
        <w:rPr>
          <w:lang w:val="en-US"/>
        </w:rPr>
        <w:t>Gp</w:t>
      </w:r>
      <w:r>
        <w:t>»</w:t>
      </w:r>
      <w:r w:rsidRPr="00AD3D29">
        <w:t xml:space="preserve"> – </w:t>
      </w:r>
      <w:r>
        <w:t>расход пара в конденсатор</w:t>
      </w:r>
      <w:r w:rsidRPr="00AD3D29">
        <w:t>)</w:t>
      </w:r>
      <w:r>
        <w:t xml:space="preserve"> нам уже будет не нужен, т.к. из проточной части исходит вполне определенный расход пара, в номинальном режиме – те же 125 </w:t>
      </w:r>
      <w:r w:rsidR="00ED2D41">
        <w:t>т</w:t>
      </w:r>
      <w:r w:rsidRPr="00AD3D29">
        <w:t>/</w:t>
      </w:r>
      <w:r w:rsidR="00ED2D41">
        <w:t>ч</w:t>
      </w:r>
      <w:r>
        <w:t>.</w:t>
      </w:r>
    </w:p>
    <w:p w:rsidR="00296222" w:rsidRDefault="00CD6F80" w:rsidP="00E11782">
      <w:r>
        <w:rPr>
          <w:noProof/>
        </w:rPr>
        <w:drawing>
          <wp:inline distT="0" distB="0" distL="0" distR="0" wp14:anchorId="5F43479F" wp14:editId="331F85CA">
            <wp:extent cx="5638800" cy="214312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38800" cy="2143125"/>
                    </a:xfrm>
                    <a:prstGeom prst="rect">
                      <a:avLst/>
                    </a:prstGeom>
                    <a:noFill/>
                    <a:ln>
                      <a:noFill/>
                    </a:ln>
                  </pic:spPr>
                </pic:pic>
              </a:graphicData>
            </a:graphic>
          </wp:inline>
        </w:drawing>
      </w:r>
    </w:p>
    <w:p w:rsidR="00CD6F80" w:rsidRDefault="00CD6F80" w:rsidP="00CD6F80">
      <w:pPr>
        <w:pStyle w:val="a4"/>
      </w:pPr>
      <w:bookmarkStart w:id="290" w:name="_Ref284621054"/>
      <w:bookmarkStart w:id="291" w:name="_Toc291248711"/>
      <w:r>
        <w:t xml:space="preserve">Рисунок </w:t>
      </w:r>
      <w:r w:rsidR="00C43823">
        <w:fldChar w:fldCharType="begin"/>
      </w:r>
      <w:r w:rsidR="00C43823">
        <w:instrText xml:space="preserve"> SEQ Рисунок \* ARABIC </w:instrText>
      </w:r>
      <w:r w:rsidR="00C43823">
        <w:fldChar w:fldCharType="separate"/>
      </w:r>
      <w:r w:rsidR="00E1730D">
        <w:rPr>
          <w:noProof/>
        </w:rPr>
        <w:t>89</w:t>
      </w:r>
      <w:r w:rsidR="00C43823">
        <w:rPr>
          <w:noProof/>
        </w:rPr>
        <w:fldChar w:fldCharType="end"/>
      </w:r>
      <w:bookmarkEnd w:id="290"/>
      <w:r>
        <w:t>. Система свежего пара, шесть глобальных сигналов</w:t>
      </w:r>
      <w:bookmarkEnd w:id="291"/>
    </w:p>
    <w:p w:rsidR="00CD6F80" w:rsidRDefault="00CD6F80" w:rsidP="00CD6F80">
      <w:r>
        <w:lastRenderedPageBreak/>
        <w:t xml:space="preserve">Поэтому добавьте еще три глобальных параметра к схеме </w:t>
      </w:r>
      <w:r w:rsidRPr="00296222">
        <w:t>(</w:t>
      </w:r>
      <w:r>
        <w:t>«</w:t>
      </w:r>
      <w:r>
        <w:rPr>
          <w:lang w:val="en-US"/>
        </w:rPr>
        <w:t>Tov</w:t>
      </w:r>
      <w:r>
        <w:t>»</w:t>
      </w:r>
      <w:r w:rsidRPr="00296222">
        <w:t xml:space="preserve">, </w:t>
      </w:r>
      <w:r>
        <w:t>«</w:t>
      </w:r>
      <w:r>
        <w:rPr>
          <w:lang w:val="en-US"/>
        </w:rPr>
        <w:t>Gov</w:t>
      </w:r>
      <w:r w:rsidRPr="00296222">
        <w:t>1</w:t>
      </w:r>
      <w:r>
        <w:t>»</w:t>
      </w:r>
      <w:r w:rsidRPr="00296222">
        <w:t xml:space="preserve">, </w:t>
      </w:r>
      <w:r>
        <w:t>«</w:t>
      </w:r>
      <w:r>
        <w:rPr>
          <w:lang w:val="en-US"/>
        </w:rPr>
        <w:t>Gov</w:t>
      </w:r>
      <w:r w:rsidRPr="00296222">
        <w:t>2</w:t>
      </w:r>
      <w:r>
        <w:t>»</w:t>
      </w:r>
      <w:r w:rsidRPr="00296222">
        <w:t>)</w:t>
      </w:r>
      <w:r>
        <w:t xml:space="preserve">, их можно скопировать из модели конденсатора, созданной ранее. Полученный перечень синалов сравните с рисунком </w:t>
      </w:r>
      <w:r>
        <w:fldChar w:fldCharType="begin"/>
      </w:r>
      <w:r>
        <w:instrText xml:space="preserve"> REF _Ref284621054 \h </w:instrText>
      </w:r>
      <w:r>
        <w:fldChar w:fldCharType="separate"/>
      </w:r>
      <w:r w:rsidR="00E1730D">
        <w:t xml:space="preserve">Рисунок </w:t>
      </w:r>
      <w:r w:rsidR="00E1730D">
        <w:rPr>
          <w:noProof/>
        </w:rPr>
        <w:t>89</w:t>
      </w:r>
      <w:r>
        <w:fldChar w:fldCharType="end"/>
      </w:r>
      <w:r>
        <w:t>.</w:t>
      </w:r>
    </w:p>
    <w:p w:rsidR="00CD6F80" w:rsidRDefault="00CD6F80" w:rsidP="00193920">
      <w:pPr>
        <w:pStyle w:val="3"/>
      </w:pPr>
      <w:bookmarkStart w:id="292" w:name="_Toc369869742"/>
      <w:r>
        <w:t>Соединение моделей проточной части и конденсатора</w:t>
      </w:r>
      <w:r w:rsidR="00CE52F3" w:rsidRPr="00CE52F3">
        <w:t xml:space="preserve">, </w:t>
      </w:r>
      <w:r w:rsidR="00CE52F3">
        <w:t>структура</w:t>
      </w:r>
      <w:bookmarkEnd w:id="292"/>
    </w:p>
    <w:p w:rsidR="0089724A" w:rsidRDefault="00CD6F80" w:rsidP="0089724A">
      <w:r>
        <w:t xml:space="preserve">Теперь, на лист «ССП» скопируйте ВСЮ модель конденсатора, как показано на рисунке </w:t>
      </w:r>
      <w:r>
        <w:fldChar w:fldCharType="begin"/>
      </w:r>
      <w:r>
        <w:instrText xml:space="preserve"> REF _Ref284621300 \h </w:instrText>
      </w:r>
      <w:r>
        <w:fldChar w:fldCharType="separate"/>
      </w:r>
      <w:r w:rsidR="00E1730D">
        <w:t xml:space="preserve">Рисунок </w:t>
      </w:r>
      <w:r w:rsidR="00E1730D">
        <w:rPr>
          <w:noProof/>
        </w:rPr>
        <w:t>90</w:t>
      </w:r>
      <w:r>
        <w:fldChar w:fldCharType="end"/>
      </w:r>
      <w:r>
        <w:t>.</w:t>
      </w:r>
    </w:p>
    <w:p w:rsidR="00CD6F80" w:rsidRPr="0089724A" w:rsidRDefault="00CD6F80" w:rsidP="00CD6F80">
      <w:pPr>
        <w:pStyle w:val="a8"/>
      </w:pPr>
      <w:r>
        <w:rPr>
          <w:noProof/>
        </w:rPr>
        <w:drawing>
          <wp:inline distT="0" distB="0" distL="0" distR="0" wp14:anchorId="5B5C66DB" wp14:editId="02E2BC8C">
            <wp:extent cx="5314950" cy="34290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314950" cy="3429000"/>
                    </a:xfrm>
                    <a:prstGeom prst="rect">
                      <a:avLst/>
                    </a:prstGeom>
                  </pic:spPr>
                </pic:pic>
              </a:graphicData>
            </a:graphic>
          </wp:inline>
        </w:drawing>
      </w:r>
    </w:p>
    <w:p w:rsidR="00CD6F80" w:rsidRDefault="00CD6F80" w:rsidP="00CD6F80">
      <w:pPr>
        <w:pStyle w:val="a4"/>
      </w:pPr>
      <w:bookmarkStart w:id="293" w:name="_Ref284621300"/>
      <w:bookmarkStart w:id="294" w:name="_Toc291248712"/>
      <w:r>
        <w:t xml:space="preserve">Рисунок </w:t>
      </w:r>
      <w:r w:rsidR="00C43823">
        <w:fldChar w:fldCharType="begin"/>
      </w:r>
      <w:r w:rsidR="00C43823">
        <w:instrText xml:space="preserve"> SEQ Рисунок \* ARABIC </w:instrText>
      </w:r>
      <w:r w:rsidR="00C43823">
        <w:fldChar w:fldCharType="separate"/>
      </w:r>
      <w:r w:rsidR="00E1730D">
        <w:rPr>
          <w:noProof/>
        </w:rPr>
        <w:t>90</w:t>
      </w:r>
      <w:r w:rsidR="00C43823">
        <w:rPr>
          <w:noProof/>
        </w:rPr>
        <w:fldChar w:fldCharType="end"/>
      </w:r>
      <w:bookmarkEnd w:id="293"/>
      <w:r>
        <w:t>. Соединение моделей проточной части и конденсатора</w:t>
      </w:r>
      <w:bookmarkEnd w:id="294"/>
    </w:p>
    <w:p w:rsidR="00D01C1B" w:rsidRDefault="008E50A0" w:rsidP="002A72C8">
      <w:r>
        <w:t xml:space="preserve">При этом, из-за отсутствия в проекте глобального сигнала </w:t>
      </w:r>
      <w:r w:rsidRPr="008E50A0">
        <w:rPr>
          <w:b/>
        </w:rPr>
        <w:t>«</w:t>
      </w:r>
      <w:r w:rsidRPr="008E50A0">
        <w:rPr>
          <w:b/>
          <w:lang w:val="en-US"/>
        </w:rPr>
        <w:t>Gp</w:t>
      </w:r>
      <w:r w:rsidRPr="008E50A0">
        <w:rPr>
          <w:b/>
        </w:rPr>
        <w:t>»</w:t>
      </w:r>
      <w:r w:rsidRPr="008E50A0">
        <w:t>,</w:t>
      </w:r>
      <w:r w:rsidR="00EC1127">
        <w:t xml:space="preserve"> </w:t>
      </w:r>
      <w:r w:rsidR="00EC1127">
        <w:rPr>
          <w:lang w:val="en-US"/>
        </w:rPr>
        <w:t>SimInTech</w:t>
      </w:r>
      <w:r>
        <w:t xml:space="preserve"> сразу выдаст ошибку: подобной переменной нет, и она не может быть использована ни в элементе «</w:t>
      </w:r>
      <w:r>
        <w:rPr>
          <w:lang w:val="en-US"/>
        </w:rPr>
        <w:t>TextLabel</w:t>
      </w:r>
      <w:r>
        <w:t xml:space="preserve">» около кнопки, ни в качестве значения параметра граничного узла </w:t>
      </w:r>
      <w:r>
        <w:rPr>
          <w:lang w:val="en-US"/>
        </w:rPr>
        <w:t>G</w:t>
      </w:r>
      <w:r>
        <w:t>.</w:t>
      </w:r>
    </w:p>
    <w:p w:rsidR="008E50A0" w:rsidRDefault="008E50A0" w:rsidP="002A72C8">
      <w:r>
        <w:t>Поскольку этот сигнал нам более не нужен, удалите соответствующие кнопки (увеличени</w:t>
      </w:r>
      <w:r w:rsidR="001241E5">
        <w:t>е</w:t>
      </w:r>
      <w:r>
        <w:t xml:space="preserve"> </w:t>
      </w:r>
      <w:r w:rsidRPr="001241E5">
        <w:rPr>
          <w:b/>
        </w:rPr>
        <w:t>«</w:t>
      </w:r>
      <w:r w:rsidRPr="001241E5">
        <w:rPr>
          <w:b/>
          <w:lang w:val="en-US"/>
        </w:rPr>
        <w:t>Gp</w:t>
      </w:r>
      <w:r w:rsidRPr="001241E5">
        <w:rPr>
          <w:b/>
        </w:rPr>
        <w:t>»</w:t>
      </w:r>
      <w:r w:rsidRPr="008E50A0">
        <w:t xml:space="preserve"> </w:t>
      </w:r>
      <w:r>
        <w:t>и уменьшени</w:t>
      </w:r>
      <w:r w:rsidR="001241E5">
        <w:t>е</w:t>
      </w:r>
      <w:r>
        <w:t xml:space="preserve"> </w:t>
      </w:r>
      <w:r w:rsidRPr="001241E5">
        <w:rPr>
          <w:b/>
        </w:rPr>
        <w:t>«</w:t>
      </w:r>
      <w:r w:rsidRPr="001241E5">
        <w:rPr>
          <w:b/>
          <w:lang w:val="en-US"/>
        </w:rPr>
        <w:t>Gp</w:t>
      </w:r>
      <w:r w:rsidRPr="001241E5">
        <w:rPr>
          <w:b/>
        </w:rPr>
        <w:t>»</w:t>
      </w:r>
      <w:r w:rsidRPr="008E50A0">
        <w:t>)</w:t>
      </w:r>
      <w:r>
        <w:t xml:space="preserve"> и подпись к ним, удалите граничный узел «</w:t>
      </w:r>
      <w:r>
        <w:rPr>
          <w:lang w:val="en-US"/>
        </w:rPr>
        <w:t>NodeG</w:t>
      </w:r>
      <w:r w:rsidRPr="008E50A0">
        <w:t>_</w:t>
      </w:r>
      <w:r>
        <w:rPr>
          <w:lang w:val="en-US"/>
        </w:rPr>
        <w:t>K</w:t>
      </w:r>
      <w:r w:rsidRPr="008E50A0">
        <w:t>_</w:t>
      </w:r>
      <w:r>
        <w:rPr>
          <w:lang w:val="en-US"/>
        </w:rPr>
        <w:t>in</w:t>
      </w:r>
      <w:r>
        <w:t xml:space="preserve">», и удалите также граничный узел </w:t>
      </w:r>
      <w:r>
        <w:rPr>
          <w:lang w:val="en-US"/>
        </w:rPr>
        <w:t>P</w:t>
      </w:r>
      <w:r>
        <w:t xml:space="preserve"> проточной части – все эти элементы нам </w:t>
      </w:r>
      <w:r w:rsidR="001241E5">
        <w:t xml:space="preserve">более </w:t>
      </w:r>
      <w:r>
        <w:t>не понадобятся.</w:t>
      </w:r>
    </w:p>
    <w:p w:rsidR="001241E5" w:rsidRDefault="001241E5" w:rsidP="002A72C8">
      <w:r>
        <w:t>Соединение можно было бы делать двумя путями – поставить новый внутренний узел вместо двух граничных узлов и к нему подсоединить каналы от проточной части и от нового узла к конденсатору. Но, т.к. новый внутренний узел здесь нам не требуется (проточную часть мы моделировали так, как будто бы граничный узел Р – это уже конденсатор, и задавали там соответствующие параметры</w:t>
      </w:r>
      <w:r w:rsidRPr="001241E5">
        <w:t>;</w:t>
      </w:r>
      <w:r>
        <w:t xml:space="preserve"> а конденсатор моделировали таким образом</w:t>
      </w:r>
      <w:r w:rsidRPr="001241E5">
        <w:t>,</w:t>
      </w:r>
      <w:r>
        <w:t xml:space="preserve"> что граничный узел </w:t>
      </w:r>
      <w:r>
        <w:rPr>
          <w:lang w:val="en-US"/>
        </w:rPr>
        <w:t>G</w:t>
      </w:r>
      <w:r w:rsidRPr="001241E5">
        <w:t xml:space="preserve"> </w:t>
      </w:r>
      <w:r>
        <w:t>был выходом из ПТУ), то мы уберем один из каналов и подключим конденсатор непосредственно к крайнему внутреннему узлу проточной части.</w:t>
      </w:r>
    </w:p>
    <w:p w:rsidR="001241E5" w:rsidRPr="008E50A0" w:rsidRDefault="001241E5" w:rsidP="002A72C8">
      <w:r>
        <w:t>Удалите крайний канал проточной части и соедините входной канал конденсатора «</w:t>
      </w:r>
      <w:r>
        <w:rPr>
          <w:lang w:val="en-US"/>
        </w:rPr>
        <w:t>Ch</w:t>
      </w:r>
      <w:r w:rsidRPr="001241E5">
        <w:t>_</w:t>
      </w:r>
      <w:r>
        <w:rPr>
          <w:lang w:val="en-US"/>
        </w:rPr>
        <w:t>K</w:t>
      </w:r>
      <w:r w:rsidRPr="001241E5">
        <w:t>_</w:t>
      </w:r>
      <w:r>
        <w:rPr>
          <w:lang w:val="en-US"/>
        </w:rPr>
        <w:t>in</w:t>
      </w:r>
      <w:r>
        <w:t>»</w:t>
      </w:r>
      <w:r w:rsidRPr="001241E5">
        <w:t xml:space="preserve"> </w:t>
      </w:r>
      <w:r>
        <w:t>с крайним внутренним узлом</w:t>
      </w:r>
      <w:r w:rsidR="009B2918">
        <w:t xml:space="preserve"> проточной части. Кнопки управления граничными условиями перенесите на лист «УГУ». Результат сравните с</w:t>
      </w:r>
      <w:r>
        <w:t xml:space="preserve"> рисунк</w:t>
      </w:r>
      <w:r w:rsidR="009B2918">
        <w:t>ом</w:t>
      </w:r>
      <w:r>
        <w:t xml:space="preserve"> </w:t>
      </w:r>
      <w:r w:rsidR="009B2918">
        <w:fldChar w:fldCharType="begin"/>
      </w:r>
      <w:r w:rsidR="009B2918">
        <w:instrText xml:space="preserve"> REF _Ref284622936 \h </w:instrText>
      </w:r>
      <w:r w:rsidR="009B2918">
        <w:fldChar w:fldCharType="separate"/>
      </w:r>
      <w:r w:rsidR="00E1730D">
        <w:t xml:space="preserve">Рисунок </w:t>
      </w:r>
      <w:r w:rsidR="00E1730D">
        <w:rPr>
          <w:noProof/>
        </w:rPr>
        <w:t>91</w:t>
      </w:r>
      <w:r w:rsidR="009B2918">
        <w:fldChar w:fldCharType="end"/>
      </w:r>
      <w:r w:rsidR="009B2918">
        <w:t>.</w:t>
      </w:r>
    </w:p>
    <w:p w:rsidR="00D01C1B" w:rsidRPr="00011E23" w:rsidRDefault="00D01C1B" w:rsidP="002A72C8"/>
    <w:p w:rsidR="00D01C1B" w:rsidRPr="00011E23" w:rsidRDefault="009B2918" w:rsidP="009B2918">
      <w:pPr>
        <w:pStyle w:val="a8"/>
      </w:pPr>
      <w:r>
        <w:rPr>
          <w:noProof/>
        </w:rPr>
        <w:drawing>
          <wp:inline distT="0" distB="0" distL="0" distR="0" wp14:anchorId="4F680A4B" wp14:editId="655FCB5E">
            <wp:extent cx="6152515" cy="3676650"/>
            <wp:effectExtent l="0" t="0" r="63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6152515" cy="3676650"/>
                    </a:xfrm>
                    <a:prstGeom prst="rect">
                      <a:avLst/>
                    </a:prstGeom>
                  </pic:spPr>
                </pic:pic>
              </a:graphicData>
            </a:graphic>
          </wp:inline>
        </w:drawing>
      </w:r>
    </w:p>
    <w:p w:rsidR="009B2918" w:rsidRDefault="009B2918" w:rsidP="009B2918">
      <w:pPr>
        <w:pStyle w:val="a4"/>
      </w:pPr>
      <w:bookmarkStart w:id="295" w:name="_Ref284622936"/>
      <w:bookmarkStart w:id="296" w:name="_Toc291248713"/>
      <w:r>
        <w:t xml:space="preserve">Рисунок </w:t>
      </w:r>
      <w:r w:rsidR="00C43823">
        <w:fldChar w:fldCharType="begin"/>
      </w:r>
      <w:r w:rsidR="00C43823">
        <w:instrText xml:space="preserve"> SEQ Рисунок \* ARABIC </w:instrText>
      </w:r>
      <w:r w:rsidR="00C43823">
        <w:fldChar w:fldCharType="separate"/>
      </w:r>
      <w:r w:rsidR="00E1730D">
        <w:rPr>
          <w:noProof/>
        </w:rPr>
        <w:t>91</w:t>
      </w:r>
      <w:r w:rsidR="00C43823">
        <w:rPr>
          <w:noProof/>
        </w:rPr>
        <w:fldChar w:fldCharType="end"/>
      </w:r>
      <w:bookmarkEnd w:id="295"/>
      <w:r>
        <w:t>. Структура системы свежего пара (проточная часть + конденсатор)</w:t>
      </w:r>
      <w:bookmarkEnd w:id="296"/>
    </w:p>
    <w:p w:rsidR="00D01C1B" w:rsidRPr="009B2918" w:rsidRDefault="009B2918" w:rsidP="004158FC">
      <w:r>
        <w:t>Из модели конденсатора перенесите текст-скрипт управления кнопками, задающими параметры охлаждающей воды. Текст вставьте во вкладке «Параметры» на листе «УГУ», внесите в него требуемые поправки на имена кнопок, уберите две строки которые относились к параметру «</w:t>
      </w:r>
      <w:r>
        <w:rPr>
          <w:lang w:val="en-US"/>
        </w:rPr>
        <w:t>Gp</w:t>
      </w:r>
      <w:r>
        <w:t>»</w:t>
      </w:r>
      <w:r w:rsidRPr="009B2918">
        <w:t xml:space="preserve">, </w:t>
      </w:r>
      <w:r>
        <w:t>см. рисунок</w:t>
      </w:r>
      <w:r w:rsidRPr="009B2918">
        <w:t xml:space="preserve"> </w:t>
      </w:r>
      <w:r>
        <w:fldChar w:fldCharType="begin"/>
      </w:r>
      <w:r>
        <w:instrText xml:space="preserve"> REF _Ref284623190 \h </w:instrText>
      </w:r>
      <w:r>
        <w:fldChar w:fldCharType="separate"/>
      </w:r>
      <w:r w:rsidR="00E1730D">
        <w:t xml:space="preserve">Рисунок </w:t>
      </w:r>
      <w:r w:rsidR="00E1730D">
        <w:rPr>
          <w:noProof/>
        </w:rPr>
        <w:t>92</w:t>
      </w:r>
      <w:r>
        <w:fldChar w:fldCharType="end"/>
      </w:r>
      <w:r w:rsidRPr="009B2918">
        <w:t>.</w:t>
      </w:r>
    </w:p>
    <w:p w:rsidR="009B2918" w:rsidRPr="00011E23" w:rsidRDefault="009B2918" w:rsidP="009B2918">
      <w:pPr>
        <w:pStyle w:val="a8"/>
      </w:pPr>
      <w:r>
        <w:rPr>
          <w:noProof/>
        </w:rPr>
        <w:drawing>
          <wp:inline distT="0" distB="0" distL="0" distR="0" wp14:anchorId="2709CA1D" wp14:editId="3D9B82C4">
            <wp:extent cx="4448175" cy="223837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448175" cy="2238375"/>
                    </a:xfrm>
                    <a:prstGeom prst="rect">
                      <a:avLst/>
                    </a:prstGeom>
                  </pic:spPr>
                </pic:pic>
              </a:graphicData>
            </a:graphic>
          </wp:inline>
        </w:drawing>
      </w:r>
    </w:p>
    <w:p w:rsidR="009B2918" w:rsidRDefault="009B2918" w:rsidP="009B2918">
      <w:pPr>
        <w:pStyle w:val="a4"/>
      </w:pPr>
      <w:bookmarkStart w:id="297" w:name="_Ref284623190"/>
      <w:bookmarkStart w:id="298" w:name="_Toc291248714"/>
      <w:r>
        <w:t xml:space="preserve">Рисунок </w:t>
      </w:r>
      <w:r w:rsidR="00C43823">
        <w:fldChar w:fldCharType="begin"/>
      </w:r>
      <w:r w:rsidR="00C43823">
        <w:instrText xml:space="preserve"> SEQ Рисунок \* ARABIC </w:instrText>
      </w:r>
      <w:r w:rsidR="00C43823">
        <w:fldChar w:fldCharType="separate"/>
      </w:r>
      <w:r w:rsidR="00E1730D">
        <w:rPr>
          <w:noProof/>
        </w:rPr>
        <w:t>92</w:t>
      </w:r>
      <w:r w:rsidR="00C43823">
        <w:rPr>
          <w:noProof/>
        </w:rPr>
        <w:fldChar w:fldCharType="end"/>
      </w:r>
      <w:bookmarkEnd w:id="297"/>
      <w:r>
        <w:t>. Управление кнопками граничных условий системы свежего пара</w:t>
      </w:r>
      <w:bookmarkEnd w:id="298"/>
    </w:p>
    <w:p w:rsidR="00193920" w:rsidRDefault="00193920" w:rsidP="00193920">
      <w:pPr>
        <w:pStyle w:val="3"/>
      </w:pPr>
      <w:bookmarkStart w:id="299" w:name="_Toc369869743"/>
      <w:r>
        <w:t>Вывод параметров на схемное окно</w:t>
      </w:r>
      <w:bookmarkEnd w:id="299"/>
    </w:p>
    <w:p w:rsidR="00193920" w:rsidRDefault="00193920" w:rsidP="00193920">
      <w:r>
        <w:t>Все параметры которые нас интересуют, уже выведены на схемное окно.</w:t>
      </w:r>
    </w:p>
    <w:p w:rsidR="00193920" w:rsidRDefault="00193920" w:rsidP="00193920">
      <w:pPr>
        <w:pStyle w:val="3"/>
      </w:pPr>
      <w:bookmarkStart w:id="300" w:name="_Toc369869744"/>
      <w:r>
        <w:t>Свойства элементов модели свежего пара</w:t>
      </w:r>
      <w:bookmarkEnd w:id="300"/>
    </w:p>
    <w:p w:rsidR="00193920" w:rsidRDefault="000A216C" w:rsidP="00193920">
      <w:r>
        <w:t>Если попробовать запустить схему на расчёт</w:t>
      </w:r>
      <w:r w:rsidR="00E65F0B">
        <w:t xml:space="preserve"> в текущем варианте</w:t>
      </w:r>
      <w:r>
        <w:t xml:space="preserve">, то она не запустится – мы «забыли» </w:t>
      </w:r>
      <w:r w:rsidR="00E65F0B">
        <w:t xml:space="preserve">о том, </w:t>
      </w:r>
      <w:r>
        <w:t xml:space="preserve">что сигнал </w:t>
      </w:r>
      <w:r w:rsidRPr="00E65F0B">
        <w:rPr>
          <w:b/>
        </w:rPr>
        <w:t>«</w:t>
      </w:r>
      <w:r w:rsidRPr="00E65F0B">
        <w:rPr>
          <w:b/>
          <w:lang w:val="en-US"/>
        </w:rPr>
        <w:t>Gp</w:t>
      </w:r>
      <w:r w:rsidRPr="00E65F0B">
        <w:rPr>
          <w:b/>
        </w:rPr>
        <w:t>»</w:t>
      </w:r>
      <w:r>
        <w:t xml:space="preserve"> </w:t>
      </w:r>
      <w:r w:rsidR="00E65F0B">
        <w:t xml:space="preserve">используется также и в выходном </w:t>
      </w:r>
      <w:r>
        <w:t xml:space="preserve">узле </w:t>
      </w:r>
      <w:r w:rsidR="00E65F0B">
        <w:rPr>
          <w:lang w:val="en-US"/>
        </w:rPr>
        <w:t>G</w:t>
      </w:r>
      <w:r w:rsidR="00E65F0B" w:rsidRPr="00E65F0B">
        <w:t xml:space="preserve"> </w:t>
      </w:r>
      <w:r w:rsidR="00EC1127">
        <w:t xml:space="preserve">конденсатора, о чём </w:t>
      </w:r>
      <w:r w:rsidR="00EC1127">
        <w:rPr>
          <w:lang w:val="en-US"/>
        </w:rPr>
        <w:lastRenderedPageBreak/>
        <w:t>SimInTech</w:t>
      </w:r>
      <w:r>
        <w:t xml:space="preserve"> и напомнит при попытке запуска схемы на расчёт</w:t>
      </w:r>
      <w:r w:rsidR="00E65F0B" w:rsidRPr="00E65F0B">
        <w:t>.</w:t>
      </w:r>
      <w:r w:rsidR="00E65F0B">
        <w:t xml:space="preserve"> Для корректной работы в номинальном режиме мы зададим расход конденсата, выходящего из конденсатора равным расходу пара, который на него поступает</w:t>
      </w:r>
      <w:r w:rsidR="003951AA">
        <w:t xml:space="preserve">, т.е. равным расходу в канале </w:t>
      </w:r>
      <w:r w:rsidR="00B600B5" w:rsidRPr="00B600B5">
        <w:rPr>
          <w:b/>
        </w:rPr>
        <w:t>«Ch_K_in»</w:t>
      </w:r>
      <w:r w:rsidR="003951AA">
        <w:t>. Измените этот параметр, обратите внимание на знак минус</w:t>
      </w:r>
      <w:r w:rsidR="00E65F0B">
        <w:t>:</w:t>
      </w:r>
    </w:p>
    <w:tbl>
      <w:tblPr>
        <w:tblStyle w:val="af1"/>
        <w:tblW w:w="0" w:type="auto"/>
        <w:tblLook w:val="04A0" w:firstRow="1" w:lastRow="0" w:firstColumn="1" w:lastColumn="0" w:noHBand="0" w:noVBand="1"/>
      </w:tblPr>
      <w:tblGrid>
        <w:gridCol w:w="3158"/>
        <w:gridCol w:w="7036"/>
      </w:tblGrid>
      <w:tr w:rsidR="00193920" w:rsidTr="000E2A02">
        <w:tc>
          <w:tcPr>
            <w:tcW w:w="3227" w:type="dxa"/>
          </w:tcPr>
          <w:p w:rsidR="00193920" w:rsidRPr="00E65F0B" w:rsidRDefault="00E65F0B" w:rsidP="000E2A02">
            <w:pPr>
              <w:pStyle w:val="0"/>
            </w:pPr>
            <w:r>
              <w:t>Граничный узел типа «</w:t>
            </w:r>
            <w:r>
              <w:rPr>
                <w:lang w:val="en-US"/>
              </w:rPr>
              <w:t>G</w:t>
            </w:r>
            <w:r>
              <w:t>»</w:t>
            </w:r>
            <w:r w:rsidRPr="00E65F0B">
              <w:t xml:space="preserve"> </w:t>
            </w:r>
            <w:r>
              <w:t>на выходе из конденсатора</w:t>
            </w:r>
          </w:p>
        </w:tc>
        <w:tc>
          <w:tcPr>
            <w:tcW w:w="7193" w:type="dxa"/>
          </w:tcPr>
          <w:p w:rsidR="00193920" w:rsidRPr="003951AA" w:rsidRDefault="00E65F0B" w:rsidP="000E2A02">
            <w:pPr>
              <w:pStyle w:val="0"/>
            </w:pPr>
            <w:r>
              <w:t>Расход:</w:t>
            </w:r>
            <w:r w:rsidR="00193920">
              <w:t xml:space="preserve"> </w:t>
            </w:r>
            <w:r w:rsidR="00193920" w:rsidRPr="00846504">
              <w:rPr>
                <w:b/>
                <w:bCs/>
              </w:rPr>
              <w:t>«</w:t>
            </w:r>
            <w:r w:rsidR="003951AA">
              <w:rPr>
                <w:b/>
                <w:bCs/>
              </w:rPr>
              <w:t>-</w:t>
            </w:r>
            <w:r w:rsidR="003951AA" w:rsidRPr="00B600B5">
              <w:rPr>
                <w:b/>
                <w:bCs/>
              </w:rPr>
              <w:t>-</w:t>
            </w:r>
            <w:r w:rsidR="003951AA" w:rsidRPr="003951AA">
              <w:rPr>
                <w:b/>
                <w:bCs/>
                <w:lang w:val="en-US"/>
              </w:rPr>
              <w:t>Ch</w:t>
            </w:r>
            <w:r w:rsidR="003951AA" w:rsidRPr="00B600B5">
              <w:rPr>
                <w:b/>
                <w:bCs/>
              </w:rPr>
              <w:t>_</w:t>
            </w:r>
            <w:r w:rsidR="003951AA" w:rsidRPr="003951AA">
              <w:rPr>
                <w:b/>
                <w:bCs/>
                <w:lang w:val="en-US"/>
              </w:rPr>
              <w:t>K</w:t>
            </w:r>
            <w:r w:rsidR="003951AA" w:rsidRPr="00B600B5">
              <w:rPr>
                <w:b/>
                <w:bCs/>
              </w:rPr>
              <w:t>_</w:t>
            </w:r>
            <w:r w:rsidR="003951AA" w:rsidRPr="003951AA">
              <w:rPr>
                <w:b/>
                <w:bCs/>
                <w:lang w:val="en-US"/>
              </w:rPr>
              <w:t>in</w:t>
            </w:r>
            <w:r w:rsidR="003951AA" w:rsidRPr="00B600B5">
              <w:rPr>
                <w:b/>
                <w:bCs/>
              </w:rPr>
              <w:t>.</w:t>
            </w:r>
            <w:r w:rsidR="003951AA" w:rsidRPr="003951AA">
              <w:rPr>
                <w:b/>
                <w:bCs/>
                <w:lang w:val="en-US"/>
              </w:rPr>
              <w:t>g</w:t>
            </w:r>
            <w:r w:rsidR="00193920" w:rsidRPr="00846504">
              <w:rPr>
                <w:b/>
                <w:bCs/>
              </w:rPr>
              <w:t>»</w:t>
            </w:r>
          </w:p>
        </w:tc>
      </w:tr>
    </w:tbl>
    <w:p w:rsidR="00193920" w:rsidRDefault="00B600B5" w:rsidP="00193920">
      <w:r>
        <w:t xml:space="preserve">Остальные параметры </w:t>
      </w:r>
      <w:r w:rsidR="008A2280">
        <w:t>уже заданы</w:t>
      </w:r>
      <w:r>
        <w:t>, и заданы</w:t>
      </w:r>
      <w:r w:rsidR="008A2280">
        <w:t xml:space="preserve"> верно, </w:t>
      </w:r>
      <w:r>
        <w:t>изменять более</w:t>
      </w:r>
      <w:r w:rsidR="008A2280">
        <w:t xml:space="preserve"> ничего не нужно.</w:t>
      </w:r>
    </w:p>
    <w:p w:rsidR="000E2A02" w:rsidRDefault="000E2A02" w:rsidP="000E2A02">
      <w:pPr>
        <w:pStyle w:val="3"/>
      </w:pPr>
      <w:bookmarkStart w:id="301" w:name="_Toc369869745"/>
      <w:r>
        <w:t>Номинальное состояние системы свежего пара</w:t>
      </w:r>
      <w:bookmarkEnd w:id="301"/>
    </w:p>
    <w:p w:rsidR="000E2A02" w:rsidRDefault="00B2204D" w:rsidP="00B2204D">
      <w:r>
        <w:t>Запустив теперь схему на расч</w:t>
      </w:r>
      <w:r w:rsidR="008C17EF">
        <w:t>ё</w:t>
      </w:r>
      <w:r>
        <w:t xml:space="preserve">т, должно получиться номинальное состояние с параметрами, сходными с рисунком </w:t>
      </w:r>
      <w:r w:rsidR="00BA3789">
        <w:fldChar w:fldCharType="begin"/>
      </w:r>
      <w:r w:rsidR="00BA3789">
        <w:instrText xml:space="preserve"> REF _Ref284625612 \h </w:instrText>
      </w:r>
      <w:r w:rsidR="00BA3789">
        <w:fldChar w:fldCharType="separate"/>
      </w:r>
      <w:r w:rsidR="00E1730D">
        <w:t xml:space="preserve">Рисунок </w:t>
      </w:r>
      <w:r w:rsidR="00E1730D">
        <w:rPr>
          <w:noProof/>
        </w:rPr>
        <w:t>93</w:t>
      </w:r>
      <w:r w:rsidR="00BA3789">
        <w:fldChar w:fldCharType="end"/>
      </w:r>
      <w:r w:rsidR="00BA3789">
        <w:t>. В этом состоянии получились параметры, аналогичные тем что были по отдельности в номинальном режиме работы субмодели проточной части и конденсатора.</w:t>
      </w:r>
    </w:p>
    <w:p w:rsidR="00BA3789" w:rsidRDefault="00BA3789" w:rsidP="00B2204D">
      <w:r>
        <w:t xml:space="preserve">Напомним, что сейчас в модели остается «зажатым» расход по всем граничным условиям, </w:t>
      </w:r>
      <w:r w:rsidR="00AE2FE9">
        <w:t xml:space="preserve">а </w:t>
      </w:r>
      <w:r>
        <w:t xml:space="preserve">давление в узлах проточной части определяется степенью открытия-закрытия задвижек </w:t>
      </w:r>
      <w:r>
        <w:rPr>
          <w:lang w:val="en-US"/>
        </w:rPr>
        <w:t>z</w:t>
      </w:r>
      <w:r>
        <w:t>1-</w:t>
      </w:r>
      <w:r>
        <w:rPr>
          <w:lang w:val="en-US"/>
        </w:rPr>
        <w:t>z</w:t>
      </w:r>
      <w:r w:rsidRPr="00BA3789">
        <w:t>4</w:t>
      </w:r>
      <w:r>
        <w:t>.</w:t>
      </w:r>
    </w:p>
    <w:p w:rsidR="00B2204D" w:rsidRPr="00667920" w:rsidRDefault="0043609D" w:rsidP="0043609D">
      <w:pPr>
        <w:pStyle w:val="a8"/>
      </w:pPr>
      <w:r>
        <w:rPr>
          <w:noProof/>
        </w:rPr>
        <w:drawing>
          <wp:inline distT="0" distB="0" distL="0" distR="0" wp14:anchorId="11F476F1" wp14:editId="6A83B7F1">
            <wp:extent cx="6143625" cy="364807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6143625" cy="3648075"/>
                    </a:xfrm>
                    <a:prstGeom prst="rect">
                      <a:avLst/>
                    </a:prstGeom>
                  </pic:spPr>
                </pic:pic>
              </a:graphicData>
            </a:graphic>
          </wp:inline>
        </w:drawing>
      </w:r>
    </w:p>
    <w:p w:rsidR="0043609D" w:rsidRDefault="0043609D" w:rsidP="0043609D">
      <w:pPr>
        <w:pStyle w:val="a4"/>
      </w:pPr>
      <w:bookmarkStart w:id="302" w:name="_Ref284625612"/>
      <w:bookmarkStart w:id="303" w:name="_Toc291248715"/>
      <w:r>
        <w:t xml:space="preserve">Рисунок </w:t>
      </w:r>
      <w:r w:rsidR="00C43823">
        <w:fldChar w:fldCharType="begin"/>
      </w:r>
      <w:r w:rsidR="00C43823">
        <w:instrText xml:space="preserve"> SEQ Рисунок \* ARABIC </w:instrText>
      </w:r>
      <w:r w:rsidR="00C43823">
        <w:fldChar w:fldCharType="separate"/>
      </w:r>
      <w:r w:rsidR="00E1730D">
        <w:rPr>
          <w:noProof/>
        </w:rPr>
        <w:t>93</w:t>
      </w:r>
      <w:r w:rsidR="00C43823">
        <w:rPr>
          <w:noProof/>
        </w:rPr>
        <w:fldChar w:fldCharType="end"/>
      </w:r>
      <w:bookmarkEnd w:id="302"/>
      <w:r>
        <w:t>. Номинальное состояние системы свежего пара</w:t>
      </w:r>
      <w:bookmarkEnd w:id="303"/>
    </w:p>
    <w:p w:rsidR="008A2280" w:rsidRDefault="00160F8A" w:rsidP="00160F8A">
      <w:pPr>
        <w:pStyle w:val="3"/>
      </w:pPr>
      <w:bookmarkStart w:id="304" w:name="_Toc369869746"/>
      <w:r>
        <w:t>Контроль параметров генератора и ротора турбины</w:t>
      </w:r>
      <w:bookmarkEnd w:id="304"/>
    </w:p>
    <w:p w:rsidR="000220AA" w:rsidRDefault="00F47618" w:rsidP="00160F8A">
      <w:r>
        <w:t xml:space="preserve">Для дальнейшего использования введём на схему два датчика – </w:t>
      </w:r>
      <w:r w:rsidR="004C692A">
        <w:t xml:space="preserve">датчик </w:t>
      </w:r>
      <w:r>
        <w:t xml:space="preserve">частоты вращения ротора турбины и </w:t>
      </w:r>
      <w:r w:rsidR="004C692A">
        <w:t xml:space="preserve">датчик </w:t>
      </w:r>
      <w:r>
        <w:t>мощности генератора</w:t>
      </w:r>
      <w:r w:rsidR="004C692A">
        <w:t>.</w:t>
      </w:r>
      <w:r w:rsidR="000220AA">
        <w:t xml:space="preserve"> Имена датчиков зададим «</w:t>
      </w:r>
      <w:r w:rsidR="000220AA" w:rsidRPr="000220AA">
        <w:t>SE01G11B1</w:t>
      </w:r>
      <w:r w:rsidR="000220AA">
        <w:t>» и «</w:t>
      </w:r>
      <w:r w:rsidR="00046AAB" w:rsidRPr="000220AA">
        <w:t>SE01N01B1</w:t>
      </w:r>
      <w:r w:rsidR="000220AA">
        <w:t>», соответственно. Единицы измерения: «Гц» и «МВт».</w:t>
      </w:r>
    </w:p>
    <w:p w:rsidR="00B86681" w:rsidRPr="00160F8A" w:rsidRDefault="000220AA" w:rsidP="00160F8A">
      <w:r>
        <w:t xml:space="preserve">Разместите два элемента типа «Датчик давления в узле ТРР» на ротор и на генератор, и измените их свойства (свойства точки контроля) в соответствии с рисунками </w:t>
      </w:r>
      <w:r w:rsidR="00B86681">
        <w:fldChar w:fldCharType="begin"/>
      </w:r>
      <w:r w:rsidR="00B86681">
        <w:instrText xml:space="preserve"> REF _Ref284634547 \h </w:instrText>
      </w:r>
      <w:r w:rsidR="00B86681">
        <w:fldChar w:fldCharType="separate"/>
      </w:r>
      <w:r w:rsidR="00E1730D">
        <w:t xml:space="preserve">Рисунок </w:t>
      </w:r>
      <w:r w:rsidR="00E1730D">
        <w:rPr>
          <w:noProof/>
        </w:rPr>
        <w:t>94</w:t>
      </w:r>
      <w:r w:rsidR="00B86681">
        <w:fldChar w:fldCharType="end"/>
      </w:r>
      <w:r w:rsidR="00B86681">
        <w:t xml:space="preserve"> и </w:t>
      </w:r>
      <w:r w:rsidR="00B86681">
        <w:fldChar w:fldCharType="begin"/>
      </w:r>
      <w:r w:rsidR="00B86681">
        <w:instrText xml:space="preserve"> REF _Ref284634551 \h </w:instrText>
      </w:r>
      <w:r w:rsidR="00B86681">
        <w:fldChar w:fldCharType="separate"/>
      </w:r>
      <w:r w:rsidR="00E1730D">
        <w:t xml:space="preserve">Рисунок </w:t>
      </w:r>
      <w:r w:rsidR="00E1730D">
        <w:rPr>
          <w:noProof/>
        </w:rPr>
        <w:t>95</w:t>
      </w:r>
      <w:r w:rsidR="00B86681">
        <w:fldChar w:fldCharType="end"/>
      </w:r>
      <w:r w:rsidR="00B86681">
        <w:t>.</w:t>
      </w:r>
      <w:r w:rsidR="00046AAB">
        <w:t xml:space="preserve"> Задайте параметры в соответствии с таблицей:</w:t>
      </w:r>
      <w:r>
        <w:t xml:space="preserve"> </w:t>
      </w:r>
    </w:p>
    <w:tbl>
      <w:tblPr>
        <w:tblStyle w:val="af1"/>
        <w:tblW w:w="0" w:type="auto"/>
        <w:tblLook w:val="04A0" w:firstRow="1" w:lastRow="0" w:firstColumn="1" w:lastColumn="0" w:noHBand="0" w:noVBand="1"/>
      </w:tblPr>
      <w:tblGrid>
        <w:gridCol w:w="3164"/>
        <w:gridCol w:w="7030"/>
      </w:tblGrid>
      <w:tr w:rsidR="00B86681" w:rsidTr="00B86681">
        <w:tc>
          <w:tcPr>
            <w:tcW w:w="3227" w:type="dxa"/>
          </w:tcPr>
          <w:p w:rsidR="00B86681" w:rsidRPr="00B86681" w:rsidRDefault="00B86681" w:rsidP="00B86681">
            <w:pPr>
              <w:pStyle w:val="0"/>
            </w:pPr>
            <w:r w:rsidRPr="00B86681">
              <w:t>Точка контроля частоты вращения ротора</w:t>
            </w:r>
          </w:p>
        </w:tc>
        <w:tc>
          <w:tcPr>
            <w:tcW w:w="7193" w:type="dxa"/>
          </w:tcPr>
          <w:p w:rsidR="00B86681" w:rsidRPr="00B86681" w:rsidRDefault="00B86681" w:rsidP="00B86681">
            <w:pPr>
              <w:pStyle w:val="0"/>
            </w:pPr>
            <w:r w:rsidRPr="00B86681">
              <w:t>Имя объекта: «</w:t>
            </w:r>
            <w:r w:rsidRPr="00B86681">
              <w:rPr>
                <w:lang w:val="en-US"/>
              </w:rPr>
              <w:t>F</w:t>
            </w:r>
            <w:r w:rsidRPr="00B86681">
              <w:t>_</w:t>
            </w:r>
            <w:r w:rsidRPr="00B86681">
              <w:rPr>
                <w:lang w:val="en-US"/>
              </w:rPr>
              <w:t>K</w:t>
            </w:r>
            <w:r w:rsidRPr="00B86681">
              <w:t>5»</w:t>
            </w:r>
          </w:p>
          <w:p w:rsidR="00B86681" w:rsidRPr="00B86681" w:rsidRDefault="00B86681" w:rsidP="00B86681">
            <w:pPr>
              <w:pStyle w:val="0"/>
            </w:pPr>
            <w:r w:rsidRPr="00B86681">
              <w:t xml:space="preserve">Тип элемента: </w:t>
            </w:r>
            <w:r w:rsidRPr="00B86681">
              <w:rPr>
                <w:b/>
                <w:bCs/>
              </w:rPr>
              <w:t>«Датчик частоты вращения ротора ТРР»</w:t>
            </w:r>
          </w:p>
        </w:tc>
      </w:tr>
      <w:tr w:rsidR="00B86681" w:rsidTr="00B86681">
        <w:tc>
          <w:tcPr>
            <w:tcW w:w="3227" w:type="dxa"/>
          </w:tcPr>
          <w:p w:rsidR="00B86681" w:rsidRPr="00B86681" w:rsidRDefault="00B86681" w:rsidP="00046AAB">
            <w:pPr>
              <w:pStyle w:val="0"/>
            </w:pPr>
            <w:r w:rsidRPr="00B86681">
              <w:lastRenderedPageBreak/>
              <w:t xml:space="preserve">Точка контроля </w:t>
            </w:r>
            <w:r w:rsidR="00046AAB">
              <w:t>мощности генератора</w:t>
            </w:r>
          </w:p>
        </w:tc>
        <w:tc>
          <w:tcPr>
            <w:tcW w:w="7193" w:type="dxa"/>
          </w:tcPr>
          <w:p w:rsidR="00B86681" w:rsidRPr="00B86681" w:rsidRDefault="00B86681" w:rsidP="00B86681">
            <w:pPr>
              <w:pStyle w:val="0"/>
            </w:pPr>
            <w:r w:rsidRPr="00B86681">
              <w:t>Имя объекта: «</w:t>
            </w:r>
            <w:r w:rsidR="00046AAB">
              <w:rPr>
                <w:lang w:val="en-US"/>
              </w:rPr>
              <w:t>Nael</w:t>
            </w:r>
            <w:r w:rsidRPr="00B86681">
              <w:t>»</w:t>
            </w:r>
          </w:p>
          <w:p w:rsidR="00B86681" w:rsidRPr="00B86681" w:rsidRDefault="00B86681" w:rsidP="00046AAB">
            <w:pPr>
              <w:pStyle w:val="0"/>
            </w:pPr>
            <w:r w:rsidRPr="00B86681">
              <w:t xml:space="preserve">Тип элемента: </w:t>
            </w:r>
            <w:r w:rsidRPr="00B86681">
              <w:rPr>
                <w:b/>
                <w:bCs/>
              </w:rPr>
              <w:t>«</w:t>
            </w:r>
            <w:r w:rsidR="00046AAB" w:rsidRPr="00046AAB">
              <w:rPr>
                <w:b/>
                <w:bCs/>
              </w:rPr>
              <w:t>Датчик мощности в ТРР</w:t>
            </w:r>
            <w:r w:rsidRPr="00B86681">
              <w:rPr>
                <w:b/>
                <w:bCs/>
              </w:rPr>
              <w:t>»</w:t>
            </w:r>
          </w:p>
        </w:tc>
      </w:tr>
    </w:tbl>
    <w:p w:rsidR="004C692A" w:rsidRPr="00160F8A" w:rsidRDefault="004C692A" w:rsidP="00160F8A"/>
    <w:p w:rsidR="00D01C1B" w:rsidRPr="00011E23" w:rsidRDefault="00B86681" w:rsidP="00B86681">
      <w:pPr>
        <w:pStyle w:val="a8"/>
      </w:pPr>
      <w:r>
        <w:rPr>
          <w:noProof/>
        </w:rPr>
        <w:drawing>
          <wp:inline distT="0" distB="0" distL="0" distR="0" wp14:anchorId="5A3481D3" wp14:editId="2B655D5C">
            <wp:extent cx="3924300" cy="16573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924300" cy="1657350"/>
                    </a:xfrm>
                    <a:prstGeom prst="rect">
                      <a:avLst/>
                    </a:prstGeom>
                  </pic:spPr>
                </pic:pic>
              </a:graphicData>
            </a:graphic>
          </wp:inline>
        </w:drawing>
      </w:r>
    </w:p>
    <w:p w:rsidR="00B86681" w:rsidRDefault="00B86681" w:rsidP="00B86681">
      <w:pPr>
        <w:pStyle w:val="a4"/>
      </w:pPr>
      <w:bookmarkStart w:id="305" w:name="_Ref284634547"/>
      <w:bookmarkStart w:id="306" w:name="_Toc291248716"/>
      <w:r>
        <w:t xml:space="preserve">Рисунок </w:t>
      </w:r>
      <w:r w:rsidR="00C43823">
        <w:fldChar w:fldCharType="begin"/>
      </w:r>
      <w:r w:rsidR="00C43823">
        <w:instrText xml:space="preserve"> SEQ Рисунок \* ARABIC </w:instrText>
      </w:r>
      <w:r w:rsidR="00C43823">
        <w:fldChar w:fldCharType="separate"/>
      </w:r>
      <w:r w:rsidR="00E1730D">
        <w:rPr>
          <w:noProof/>
        </w:rPr>
        <w:t>94</w:t>
      </w:r>
      <w:r w:rsidR="00C43823">
        <w:rPr>
          <w:noProof/>
        </w:rPr>
        <w:fldChar w:fldCharType="end"/>
      </w:r>
      <w:bookmarkEnd w:id="305"/>
      <w:r>
        <w:t>. Точка контроля частоты вращения ротора</w:t>
      </w:r>
      <w:bookmarkEnd w:id="306"/>
    </w:p>
    <w:p w:rsidR="00B86681" w:rsidRDefault="00B86681" w:rsidP="00B86681">
      <w:pPr>
        <w:pStyle w:val="a8"/>
        <w:rPr>
          <w:highlight w:val="green"/>
        </w:rPr>
      </w:pPr>
      <w:r>
        <w:rPr>
          <w:noProof/>
        </w:rPr>
        <w:drawing>
          <wp:inline distT="0" distB="0" distL="0" distR="0" wp14:anchorId="6ABB66DD" wp14:editId="32662153">
            <wp:extent cx="3933825" cy="1657350"/>
            <wp:effectExtent l="0" t="0" r="9525" b="0"/>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933825" cy="1657350"/>
                    </a:xfrm>
                    <a:prstGeom prst="rect">
                      <a:avLst/>
                    </a:prstGeom>
                  </pic:spPr>
                </pic:pic>
              </a:graphicData>
            </a:graphic>
          </wp:inline>
        </w:drawing>
      </w:r>
    </w:p>
    <w:p w:rsidR="00B86681" w:rsidRDefault="00B86681" w:rsidP="00B86681">
      <w:pPr>
        <w:pStyle w:val="a4"/>
      </w:pPr>
      <w:bookmarkStart w:id="307" w:name="_Ref284634551"/>
      <w:bookmarkStart w:id="308" w:name="_Toc291248717"/>
      <w:r>
        <w:t xml:space="preserve">Рисунок </w:t>
      </w:r>
      <w:r w:rsidR="00C43823">
        <w:fldChar w:fldCharType="begin"/>
      </w:r>
      <w:r w:rsidR="00C43823">
        <w:instrText xml:space="preserve"> SEQ Рисунок \* ARABIC </w:instrText>
      </w:r>
      <w:r w:rsidR="00C43823">
        <w:fldChar w:fldCharType="separate"/>
      </w:r>
      <w:r w:rsidR="00E1730D">
        <w:rPr>
          <w:noProof/>
        </w:rPr>
        <w:t>95</w:t>
      </w:r>
      <w:r w:rsidR="00C43823">
        <w:rPr>
          <w:noProof/>
        </w:rPr>
        <w:fldChar w:fldCharType="end"/>
      </w:r>
      <w:bookmarkEnd w:id="307"/>
      <w:r>
        <w:t>. Точка контроля мощности генератора</w:t>
      </w:r>
      <w:bookmarkEnd w:id="308"/>
    </w:p>
    <w:p w:rsidR="00B86681" w:rsidRDefault="00046AAB" w:rsidP="00B86681">
      <w:r>
        <w:t>Мы задали свойства «создавать сигналы автоматически». Это означает что в базе данных создалось два новых сигнала с уникальными именами типа «</w:t>
      </w:r>
      <w:r w:rsidRPr="000220AA">
        <w:t>SE01G11B1</w:t>
      </w:r>
      <w:r w:rsidR="00236474">
        <w:t>_</w:t>
      </w:r>
      <w:r>
        <w:rPr>
          <w:lang w:val="en-US"/>
        </w:rPr>
        <w:t>XQ</w:t>
      </w:r>
      <w:r w:rsidRPr="00046AAB">
        <w:t>02</w:t>
      </w:r>
      <w:r>
        <w:t>»</w:t>
      </w:r>
      <w:r w:rsidRPr="00046AAB">
        <w:t xml:space="preserve"> </w:t>
      </w:r>
      <w:r>
        <w:t>и «</w:t>
      </w:r>
      <w:r w:rsidRPr="000220AA">
        <w:t>SE01N01B1</w:t>
      </w:r>
      <w:r w:rsidR="00236474">
        <w:t>_</w:t>
      </w:r>
      <w:r>
        <w:rPr>
          <w:lang w:val="en-US"/>
        </w:rPr>
        <w:t>XQ</w:t>
      </w:r>
      <w:r w:rsidRPr="00046AAB">
        <w:t>02</w:t>
      </w:r>
      <w:r>
        <w:t>»</w:t>
      </w:r>
      <w:r w:rsidRPr="00046AAB">
        <w:t xml:space="preserve">. </w:t>
      </w:r>
      <w:r>
        <w:t>Можете зайти в базу данных, проверить и убедиться в этом.</w:t>
      </w:r>
    </w:p>
    <w:p w:rsidR="00B61886" w:rsidRPr="00046AAB" w:rsidRDefault="00B61886" w:rsidP="00B86681">
      <w:r>
        <w:t>Теперь давайте выведем параметр мощности в окно просмотра</w:t>
      </w:r>
      <w:r w:rsidR="00660596">
        <w:t>,</w:t>
      </w:r>
      <w:r>
        <w:t xml:space="preserve"> чтобы всегда видеть значение мощности в процессе расчета модели. Для этого зайдите в пункт главного меню </w:t>
      </w:r>
      <w:r w:rsidRPr="00660596">
        <w:rPr>
          <w:b/>
        </w:rPr>
        <w:t>«Расчёт» → «Менеджер данных»</w:t>
      </w:r>
      <w:r>
        <w:t xml:space="preserve"> и создайте там категорию «Результаты расчета» с одним окном просмотра, в котором задайте один параметр «</w:t>
      </w:r>
      <w:r w:rsidRPr="00B61886">
        <w:t>SE01N01B1_XQ02</w:t>
      </w:r>
      <w:r>
        <w:t>», см. рисунок</w:t>
      </w:r>
      <w:r w:rsidR="00236474">
        <w:t xml:space="preserve"> </w:t>
      </w:r>
      <w:r w:rsidR="00236474">
        <w:fldChar w:fldCharType="begin"/>
      </w:r>
      <w:r w:rsidR="00236474">
        <w:instrText xml:space="preserve"> REF _Ref284635265 \h </w:instrText>
      </w:r>
      <w:r w:rsidR="00236474">
        <w:fldChar w:fldCharType="separate"/>
      </w:r>
      <w:r w:rsidR="00E1730D">
        <w:t xml:space="preserve">Рисунок </w:t>
      </w:r>
      <w:r w:rsidR="00E1730D">
        <w:rPr>
          <w:noProof/>
        </w:rPr>
        <w:t>96</w:t>
      </w:r>
      <w:r w:rsidR="00236474">
        <w:fldChar w:fldCharType="end"/>
      </w:r>
      <w:r w:rsidR="00236474">
        <w:t>.</w:t>
      </w:r>
    </w:p>
    <w:p w:rsidR="00B86681" w:rsidRDefault="00B61886" w:rsidP="00B61886">
      <w:pPr>
        <w:pStyle w:val="a8"/>
      </w:pPr>
      <w:r>
        <w:rPr>
          <w:noProof/>
        </w:rPr>
        <w:lastRenderedPageBreak/>
        <w:drawing>
          <wp:inline distT="0" distB="0" distL="0" distR="0" wp14:anchorId="13193C5B" wp14:editId="4A2D224F">
            <wp:extent cx="3162300" cy="3314700"/>
            <wp:effectExtent l="0" t="0" r="0" b="0"/>
            <wp:docPr id="258" name="Рисунок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162300" cy="3314700"/>
                    </a:xfrm>
                    <a:prstGeom prst="rect">
                      <a:avLst/>
                    </a:prstGeom>
                    <a:noFill/>
                    <a:ln>
                      <a:noFill/>
                    </a:ln>
                  </pic:spPr>
                </pic:pic>
              </a:graphicData>
            </a:graphic>
          </wp:inline>
        </w:drawing>
      </w:r>
    </w:p>
    <w:p w:rsidR="00B61886" w:rsidRDefault="00B61886" w:rsidP="00B61886">
      <w:pPr>
        <w:pStyle w:val="a4"/>
      </w:pPr>
      <w:bookmarkStart w:id="309" w:name="_Ref284635265"/>
      <w:bookmarkStart w:id="310" w:name="_Toc291248718"/>
      <w:r>
        <w:t xml:space="preserve">Рисунок </w:t>
      </w:r>
      <w:r w:rsidR="00C43823">
        <w:fldChar w:fldCharType="begin"/>
      </w:r>
      <w:r w:rsidR="00C43823">
        <w:instrText xml:space="preserve"> SEQ Рисунок \* ARABIC </w:instrText>
      </w:r>
      <w:r w:rsidR="00C43823">
        <w:fldChar w:fldCharType="separate"/>
      </w:r>
      <w:r w:rsidR="00E1730D">
        <w:rPr>
          <w:noProof/>
        </w:rPr>
        <w:t>96</w:t>
      </w:r>
      <w:r w:rsidR="00C43823">
        <w:rPr>
          <w:noProof/>
        </w:rPr>
        <w:fldChar w:fldCharType="end"/>
      </w:r>
      <w:bookmarkEnd w:id="309"/>
      <w:r>
        <w:t xml:space="preserve">. </w:t>
      </w:r>
      <w:r w:rsidR="00236474">
        <w:t>Создание нового окна просмотра параметра</w:t>
      </w:r>
      <w:bookmarkEnd w:id="310"/>
    </w:p>
    <w:p w:rsidR="00B61886" w:rsidRDefault="00B61886" w:rsidP="00B61886">
      <w:pPr>
        <w:pStyle w:val="a4"/>
      </w:pPr>
    </w:p>
    <w:p w:rsidR="00B86681" w:rsidRDefault="00660596" w:rsidP="00B86681">
      <w:r>
        <w:t xml:space="preserve">Теперь, щелкнув по элементу «Мощность» в менеджере данных, вы увидите новое окно просмотра в котором в процессе расчета будет отображаться значение мощности электрогенератора в МВт, см. рисунок </w:t>
      </w:r>
      <w:r>
        <w:fldChar w:fldCharType="begin"/>
      </w:r>
      <w:r>
        <w:instrText xml:space="preserve"> REF _Ref284635403 \h </w:instrText>
      </w:r>
      <w:r>
        <w:fldChar w:fldCharType="separate"/>
      </w:r>
      <w:r w:rsidR="00E1730D">
        <w:t xml:space="preserve">Рисунок </w:t>
      </w:r>
      <w:r w:rsidR="00E1730D">
        <w:rPr>
          <w:noProof/>
        </w:rPr>
        <w:t>97</w:t>
      </w:r>
      <w:r>
        <w:fldChar w:fldCharType="end"/>
      </w:r>
      <w:r>
        <w:t>.</w:t>
      </w:r>
    </w:p>
    <w:p w:rsidR="00B86681" w:rsidRDefault="00660596" w:rsidP="00660596">
      <w:pPr>
        <w:pStyle w:val="a8"/>
      </w:pPr>
      <w:r>
        <w:rPr>
          <w:noProof/>
        </w:rPr>
        <w:drawing>
          <wp:inline distT="0" distB="0" distL="0" distR="0" wp14:anchorId="408A13D4" wp14:editId="0C2791C6">
            <wp:extent cx="3695700" cy="971550"/>
            <wp:effectExtent l="0" t="0" r="0" b="0"/>
            <wp:docPr id="259" name="Рисунок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695700" cy="971550"/>
                    </a:xfrm>
                    <a:prstGeom prst="rect">
                      <a:avLst/>
                    </a:prstGeom>
                  </pic:spPr>
                </pic:pic>
              </a:graphicData>
            </a:graphic>
          </wp:inline>
        </w:drawing>
      </w:r>
    </w:p>
    <w:p w:rsidR="00660596" w:rsidRDefault="00660596" w:rsidP="00660596">
      <w:pPr>
        <w:pStyle w:val="a4"/>
      </w:pPr>
      <w:bookmarkStart w:id="311" w:name="_Ref284635403"/>
      <w:bookmarkStart w:id="312" w:name="_Toc291248719"/>
      <w:r>
        <w:t xml:space="preserve">Рисунок </w:t>
      </w:r>
      <w:r w:rsidR="00C43823">
        <w:fldChar w:fldCharType="begin"/>
      </w:r>
      <w:r w:rsidR="00C43823">
        <w:instrText xml:space="preserve"> SEQ Рисунок \* ARABIC </w:instrText>
      </w:r>
      <w:r w:rsidR="00C43823">
        <w:fldChar w:fldCharType="separate"/>
      </w:r>
      <w:r w:rsidR="00E1730D">
        <w:rPr>
          <w:noProof/>
        </w:rPr>
        <w:t>97</w:t>
      </w:r>
      <w:r w:rsidR="00C43823">
        <w:rPr>
          <w:noProof/>
        </w:rPr>
        <w:fldChar w:fldCharType="end"/>
      </w:r>
      <w:bookmarkEnd w:id="311"/>
      <w:r>
        <w:t>. Окно просмотра параметра «Мощность генератора»</w:t>
      </w:r>
      <w:bookmarkEnd w:id="312"/>
    </w:p>
    <w:p w:rsidR="00C53CBD" w:rsidRPr="00C53CBD" w:rsidRDefault="00C53CBD" w:rsidP="00C53CBD">
      <w:r>
        <w:t xml:space="preserve">Сохраните проект под именем </w:t>
      </w:r>
      <w:r w:rsidRPr="00C53CBD">
        <w:rPr>
          <w:b/>
        </w:rPr>
        <w:t>«</w:t>
      </w:r>
      <w:r w:rsidR="00834873">
        <w:rPr>
          <w:b/>
          <w:lang w:val="en-US"/>
        </w:rPr>
        <w:t>C</w:t>
      </w:r>
      <w:r w:rsidR="00834873" w:rsidRPr="00C53CBD">
        <w:rPr>
          <w:b/>
        </w:rPr>
        <w:t>:\</w:t>
      </w:r>
      <w:r w:rsidR="00834873">
        <w:rPr>
          <w:b/>
          <w:lang w:val="en-US"/>
        </w:rPr>
        <w:t>KTZ</w:t>
      </w:r>
      <w:r w:rsidR="00834873" w:rsidRPr="00C53CBD">
        <w:rPr>
          <w:b/>
        </w:rPr>
        <w:t>\</w:t>
      </w:r>
      <w:r w:rsidR="00834873">
        <w:rPr>
          <w:b/>
          <w:lang w:val="en-US"/>
        </w:rPr>
        <w:t>T</w:t>
      </w:r>
      <w:r w:rsidR="00834873" w:rsidRPr="00C53CBD">
        <w:rPr>
          <w:b/>
        </w:rPr>
        <w:t>urbine</w:t>
      </w:r>
      <w:r w:rsidRPr="00C53CBD">
        <w:rPr>
          <w:b/>
        </w:rPr>
        <w:t>\ТК-35-version-01.prt»</w:t>
      </w:r>
      <w:r>
        <w:t xml:space="preserve">. И сразу же сохраните его с другим именем </w:t>
      </w:r>
      <w:r w:rsidRPr="00C53CBD">
        <w:rPr>
          <w:b/>
        </w:rPr>
        <w:t>«</w:t>
      </w:r>
      <w:r w:rsidR="00834873">
        <w:rPr>
          <w:b/>
          <w:lang w:val="en-US"/>
        </w:rPr>
        <w:t>C</w:t>
      </w:r>
      <w:r w:rsidR="00834873" w:rsidRPr="00C53CBD">
        <w:rPr>
          <w:b/>
        </w:rPr>
        <w:t>:\</w:t>
      </w:r>
      <w:r w:rsidR="00834873">
        <w:rPr>
          <w:b/>
          <w:lang w:val="en-US"/>
        </w:rPr>
        <w:t>KTZ</w:t>
      </w:r>
      <w:r w:rsidR="00834873" w:rsidRPr="00C53CBD">
        <w:rPr>
          <w:b/>
        </w:rPr>
        <w:t>\</w:t>
      </w:r>
      <w:r w:rsidR="00834873">
        <w:rPr>
          <w:b/>
          <w:lang w:val="en-US"/>
        </w:rPr>
        <w:t>T</w:t>
      </w:r>
      <w:r w:rsidR="00834873" w:rsidRPr="00C53CBD">
        <w:rPr>
          <w:b/>
        </w:rPr>
        <w:t>urbine</w:t>
      </w:r>
      <w:r w:rsidRPr="00C53CBD">
        <w:rPr>
          <w:b/>
        </w:rPr>
        <w:t>\ТК-35-version-02.prt»</w:t>
      </w:r>
      <w:r>
        <w:t xml:space="preserve">. Первую версию (файл </w:t>
      </w:r>
      <w:r w:rsidRPr="00C53CBD">
        <w:rPr>
          <w:b/>
        </w:rPr>
        <w:t>«ТК-35-version-01.prt»</w:t>
      </w:r>
      <w:r w:rsidRPr="00C53CBD">
        <w:t xml:space="preserve">) </w:t>
      </w:r>
      <w:r>
        <w:t>мы оставим без изменений, а во второй будем далее вести процесс интеграции. Разделение на версии удобно когда требуется вернуться к промежуточной точке при создании большой модели.</w:t>
      </w:r>
    </w:p>
    <w:p w:rsidR="00C53CBD" w:rsidRDefault="00C53CBD" w:rsidP="00C53CBD">
      <w:pPr>
        <w:pStyle w:val="2"/>
      </w:pPr>
      <w:bookmarkStart w:id="313" w:name="_Toc369869747"/>
      <w:r>
        <w:t>Соединение системы свежего пара и конденсатной группы оборудования</w:t>
      </w:r>
      <w:bookmarkEnd w:id="313"/>
    </w:p>
    <w:p w:rsidR="00C53CBD" w:rsidRPr="00F45967" w:rsidRDefault="00C53CBD" w:rsidP="00C53CBD">
      <w:pPr>
        <w:pStyle w:val="3"/>
      </w:pPr>
      <w:bookmarkStart w:id="314" w:name="_Toc369869748"/>
      <w:r>
        <w:t>Описание модели</w:t>
      </w:r>
      <w:bookmarkEnd w:id="314"/>
    </w:p>
    <w:p w:rsidR="00660596" w:rsidRDefault="00C53CBD" w:rsidP="00660596">
      <w:r>
        <w:t>Следующим шагом в процессе интеграции субмоделей будет присоединение конденсатной группы оборудования – ПНД-1 и конденсатных насосов.</w:t>
      </w:r>
    </w:p>
    <w:p w:rsidR="00834873" w:rsidRDefault="00834873" w:rsidP="00B86681">
      <w:r>
        <w:t>Точки соединений будут следующие, всего их будет 3 (три):</w:t>
      </w:r>
    </w:p>
    <w:p w:rsidR="00587E10" w:rsidRDefault="00587E10" w:rsidP="00834873">
      <w:pPr>
        <w:pStyle w:val="ac"/>
        <w:numPr>
          <w:ilvl w:val="0"/>
          <w:numId w:val="29"/>
        </w:numPr>
      </w:pPr>
      <w:r>
        <w:t>конденсатные насосы будут подавать воду на вход подогреваемой воды в ПНД-1</w:t>
      </w:r>
      <w:r w:rsidRPr="00834873">
        <w:t>;</w:t>
      </w:r>
    </w:p>
    <w:p w:rsidR="00834873" w:rsidRPr="00834873" w:rsidRDefault="00834873" w:rsidP="00834873">
      <w:pPr>
        <w:pStyle w:val="ac"/>
        <w:numPr>
          <w:ilvl w:val="0"/>
          <w:numId w:val="29"/>
        </w:numPr>
      </w:pPr>
      <w:r>
        <w:t>конденсат, сливаемый из конденсатора, будет поступать на всас группы конденсатных насосов</w:t>
      </w:r>
      <w:r w:rsidRPr="00834873">
        <w:t>;</w:t>
      </w:r>
    </w:p>
    <w:p w:rsidR="00B86681" w:rsidRDefault="00834873" w:rsidP="00834873">
      <w:pPr>
        <w:pStyle w:val="ac"/>
        <w:numPr>
          <w:ilvl w:val="0"/>
          <w:numId w:val="29"/>
        </w:numPr>
      </w:pPr>
      <w:r>
        <w:lastRenderedPageBreak/>
        <w:t xml:space="preserve">в субмодели проточной части (системы свежего пара) граничное условие </w:t>
      </w:r>
      <w:r w:rsidRPr="00834873">
        <w:rPr>
          <w:lang w:val="en-US"/>
        </w:rPr>
        <w:t>G</w:t>
      </w:r>
      <w:r w:rsidRPr="00834873">
        <w:t xml:space="preserve"> </w:t>
      </w:r>
      <w:r>
        <w:t>третьего отбора мы соединим со входом греющего пара в ПНД-1.</w:t>
      </w:r>
    </w:p>
    <w:p w:rsidR="00B86681" w:rsidRPr="00834873" w:rsidRDefault="00834873" w:rsidP="00B86681">
      <w:r>
        <w:t>Конденсатную группу оборудования (насосы и ПНД-1) разместим на отдельном листе ТРР, т.е. в отдельной субмодели ТРР. Соединения между листами ТРР организуем при помощи элементов «В память ТРР» и «Из памяти ТРР».</w:t>
      </w:r>
    </w:p>
    <w:p w:rsidR="00834873" w:rsidRDefault="0025208B" w:rsidP="00834873">
      <w:pPr>
        <w:pStyle w:val="3"/>
      </w:pPr>
      <w:bookmarkStart w:id="315" w:name="_Toc369869749"/>
      <w:r>
        <w:t>Файл м</w:t>
      </w:r>
      <w:r>
        <w:rPr>
          <w:lang w:val="en-US"/>
        </w:rPr>
        <w:t>одели ПТУ</w:t>
      </w:r>
      <w:r w:rsidR="00D004A8">
        <w:t>, версия 02</w:t>
      </w:r>
      <w:bookmarkEnd w:id="315"/>
    </w:p>
    <w:p w:rsidR="002D3817" w:rsidRPr="002D3817" w:rsidRDefault="00834873" w:rsidP="00834873">
      <w:pPr>
        <w:rPr>
          <w:rStyle w:val="a9"/>
          <w:b w:val="0"/>
        </w:rPr>
      </w:pPr>
      <w:r>
        <w:t xml:space="preserve">Новый проект ТРР мы уже создали в предыдущем подразделе. Откройте его: файл </w:t>
      </w:r>
      <w:r>
        <w:rPr>
          <w:rStyle w:val="a9"/>
        </w:rPr>
        <w:t>«</w:t>
      </w:r>
      <w:r>
        <w:rPr>
          <w:b/>
          <w:lang w:val="en-US"/>
        </w:rPr>
        <w:t>C</w:t>
      </w:r>
      <w:r w:rsidRPr="00C53CBD">
        <w:rPr>
          <w:b/>
        </w:rPr>
        <w:t>:\</w:t>
      </w:r>
      <w:r>
        <w:rPr>
          <w:b/>
          <w:lang w:val="en-US"/>
        </w:rPr>
        <w:t>KTZ</w:t>
      </w:r>
      <w:r w:rsidRPr="00C53CBD">
        <w:rPr>
          <w:b/>
        </w:rPr>
        <w:t>\</w:t>
      </w:r>
      <w:r>
        <w:rPr>
          <w:b/>
          <w:lang w:val="en-US"/>
        </w:rPr>
        <w:t>T</w:t>
      </w:r>
      <w:r w:rsidRPr="00C53CBD">
        <w:rPr>
          <w:b/>
        </w:rPr>
        <w:t>urbine\ТК-35-version-02.prt</w:t>
      </w:r>
      <w:r>
        <w:rPr>
          <w:rStyle w:val="a9"/>
        </w:rPr>
        <w:t>»</w:t>
      </w:r>
      <w:r w:rsidRPr="002C4D9E">
        <w:rPr>
          <w:rStyle w:val="a9"/>
          <w:b w:val="0"/>
        </w:rPr>
        <w:t>.</w:t>
      </w:r>
    </w:p>
    <w:p w:rsidR="00834873" w:rsidRPr="003951AA" w:rsidRDefault="00834873" w:rsidP="00834873">
      <w:r>
        <w:t>Разместите на схеме новый элемент «Субмодель ТРР</w:t>
      </w:r>
      <w:r w:rsidR="002D3817">
        <w:t>»</w:t>
      </w:r>
      <w:r w:rsidR="002D3817" w:rsidRPr="002D3817">
        <w:t xml:space="preserve"> (</w:t>
      </w:r>
      <w:r w:rsidR="002D3817">
        <w:t>для быстроты проще скопировать один из существующих листов и удалить всё внутреннее содержимое)</w:t>
      </w:r>
      <w:r>
        <w:t>. Измените свойств</w:t>
      </w:r>
      <w:r w:rsidR="002D3817">
        <w:t>о</w:t>
      </w:r>
      <w:r>
        <w:t xml:space="preserve"> </w:t>
      </w:r>
      <w:r w:rsidR="002D3817">
        <w:t>нового листа</w:t>
      </w:r>
      <w:r>
        <w:t>, чтобы внешний вид совпадал с</w:t>
      </w:r>
      <w:r w:rsidR="009E315A">
        <w:t xml:space="preserve"> рисунком</w:t>
      </w:r>
      <w:r w:rsidR="002D3817">
        <w:t xml:space="preserve"> </w:t>
      </w:r>
      <w:r w:rsidR="009E315A">
        <w:fldChar w:fldCharType="begin"/>
      </w:r>
      <w:r w:rsidR="009E315A">
        <w:instrText xml:space="preserve"> REF _Ref284637177 \h </w:instrText>
      </w:r>
      <w:r w:rsidR="009E315A">
        <w:fldChar w:fldCharType="separate"/>
      </w:r>
      <w:r w:rsidR="00E1730D">
        <w:t xml:space="preserve">Рисунок </w:t>
      </w:r>
      <w:r w:rsidR="00E1730D">
        <w:rPr>
          <w:noProof/>
        </w:rPr>
        <w:t>98</w:t>
      </w:r>
      <w:r w:rsidR="009E315A">
        <w:fldChar w:fldCharType="end"/>
      </w:r>
      <w:r>
        <w:t>.</w:t>
      </w:r>
      <w:r w:rsidR="002D3817">
        <w:t xml:space="preserve"> В качестве имени</w:t>
      </w:r>
      <w:r>
        <w:t xml:space="preserve"> </w:t>
      </w:r>
      <w:r w:rsidR="002D3817">
        <w:t xml:space="preserve">нового </w:t>
      </w:r>
      <w:r>
        <w:t>ли</w:t>
      </w:r>
      <w:r w:rsidR="002D3817">
        <w:t>ста</w:t>
      </w:r>
      <w:r>
        <w:t xml:space="preserve"> задайте</w:t>
      </w:r>
      <w:r w:rsidR="009E315A">
        <w:t xml:space="preserve"> строку</w:t>
      </w:r>
      <w:r>
        <w:t xml:space="preserve"> </w:t>
      </w:r>
      <w:r w:rsidRPr="00BC03DC">
        <w:rPr>
          <w:b/>
        </w:rPr>
        <w:t>«</w:t>
      </w:r>
      <w:r w:rsidR="002D3817">
        <w:rPr>
          <w:b/>
          <w:lang w:val="en-US"/>
        </w:rPr>
        <w:t>GKO</w:t>
      </w:r>
      <w:r w:rsidRPr="00BC03DC">
        <w:rPr>
          <w:b/>
        </w:rPr>
        <w:t>»</w:t>
      </w:r>
      <w:r w:rsidRPr="003951AA">
        <w:t>.</w:t>
      </w:r>
    </w:p>
    <w:p w:rsidR="00834873" w:rsidRDefault="009E315A" w:rsidP="00834873">
      <w:pPr>
        <w:pStyle w:val="a8"/>
      </w:pPr>
      <w:r>
        <w:rPr>
          <w:noProof/>
        </w:rPr>
        <w:drawing>
          <wp:inline distT="0" distB="0" distL="0" distR="0" wp14:anchorId="650FFFAA" wp14:editId="31D01971">
            <wp:extent cx="3590925" cy="1657350"/>
            <wp:effectExtent l="0" t="0" r="9525" b="0"/>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590925" cy="1657350"/>
                    </a:xfrm>
                    <a:prstGeom prst="rect">
                      <a:avLst/>
                    </a:prstGeom>
                  </pic:spPr>
                </pic:pic>
              </a:graphicData>
            </a:graphic>
          </wp:inline>
        </w:drawing>
      </w:r>
      <w:r>
        <w:rPr>
          <w:noProof/>
        </w:rPr>
        <w:t xml:space="preserve"> </w:t>
      </w:r>
    </w:p>
    <w:p w:rsidR="00834873" w:rsidRDefault="00834873" w:rsidP="00834873">
      <w:pPr>
        <w:pStyle w:val="a4"/>
      </w:pPr>
      <w:bookmarkStart w:id="316" w:name="_Ref284637177"/>
      <w:bookmarkStart w:id="317" w:name="_Toc291248720"/>
      <w:r>
        <w:t xml:space="preserve">Рисунок </w:t>
      </w:r>
      <w:r w:rsidR="00C43823">
        <w:fldChar w:fldCharType="begin"/>
      </w:r>
      <w:r w:rsidR="00C43823">
        <w:instrText xml:space="preserve"> SEQ Рисунок \* ARABIC </w:instrText>
      </w:r>
      <w:r w:rsidR="00C43823">
        <w:fldChar w:fldCharType="separate"/>
      </w:r>
      <w:r w:rsidR="00E1730D">
        <w:rPr>
          <w:noProof/>
        </w:rPr>
        <w:t>98</w:t>
      </w:r>
      <w:r w:rsidR="00C43823">
        <w:rPr>
          <w:noProof/>
        </w:rPr>
        <w:fldChar w:fldCharType="end"/>
      </w:r>
      <w:bookmarkEnd w:id="316"/>
      <w:r>
        <w:t xml:space="preserve">. </w:t>
      </w:r>
      <w:r w:rsidR="009E315A">
        <w:t>Новый лист ТРР для конденсатной группы оборудования</w:t>
      </w:r>
      <w:bookmarkEnd w:id="317"/>
    </w:p>
    <w:p w:rsidR="00834873" w:rsidRDefault="00834873" w:rsidP="00834873">
      <w:r>
        <w:t>С</w:t>
      </w:r>
      <w:r w:rsidRPr="002C4D9E">
        <w:t>охраните проект</w:t>
      </w:r>
      <w:r w:rsidR="009E315A">
        <w:t>. Т</w:t>
      </w:r>
      <w:r>
        <w:t>олько что</w:t>
      </w:r>
      <w:r w:rsidR="009E315A">
        <w:t xml:space="preserve"> мы</w:t>
      </w:r>
      <w:r>
        <w:t xml:space="preserve"> создали </w:t>
      </w:r>
      <w:r w:rsidR="009E315A">
        <w:t xml:space="preserve">(перезаписали) </w:t>
      </w:r>
      <w:r>
        <w:t xml:space="preserve">новый файл с копией </w:t>
      </w:r>
      <w:r w:rsidR="009E315A">
        <w:t>системы свежего пара</w:t>
      </w:r>
      <w:r>
        <w:t xml:space="preserve">, </w:t>
      </w:r>
      <w:r w:rsidR="009E315A">
        <w:t>и с заготовкой под конденсатную группу оборудования</w:t>
      </w:r>
      <w:r>
        <w:t>.</w:t>
      </w:r>
    </w:p>
    <w:p w:rsidR="00834873" w:rsidRDefault="00834873" w:rsidP="009E315A">
      <w:pPr>
        <w:pStyle w:val="3"/>
      </w:pPr>
      <w:bookmarkStart w:id="318" w:name="_Toc369869750"/>
      <w:r>
        <w:t>Глобальные параметры</w:t>
      </w:r>
      <w:bookmarkEnd w:id="318"/>
    </w:p>
    <w:p w:rsidR="009E315A" w:rsidRDefault="003A2010" w:rsidP="009E315A">
      <w:r>
        <w:t xml:space="preserve">Для корректной работы модели ПНД-1 требуется два глобальных сигнала: </w:t>
      </w:r>
      <w:r w:rsidRPr="00AC3F3C">
        <w:rPr>
          <w:b/>
        </w:rPr>
        <w:t>«</w:t>
      </w:r>
      <w:r w:rsidRPr="00AC3F3C">
        <w:rPr>
          <w:b/>
          <w:lang w:val="en-US"/>
        </w:rPr>
        <w:t>G</w:t>
      </w:r>
      <w:r w:rsidRPr="00AC3F3C">
        <w:rPr>
          <w:b/>
        </w:rPr>
        <w:t>пнд»</w:t>
      </w:r>
      <w:r>
        <w:t xml:space="preserve"> и </w:t>
      </w:r>
      <w:r w:rsidRPr="00AC3F3C">
        <w:rPr>
          <w:b/>
        </w:rPr>
        <w:t>«</w:t>
      </w:r>
      <w:r w:rsidRPr="00AC3F3C">
        <w:rPr>
          <w:b/>
          <w:lang w:val="en-US"/>
        </w:rPr>
        <w:t>T</w:t>
      </w:r>
      <w:r w:rsidRPr="00AC3F3C">
        <w:rPr>
          <w:b/>
        </w:rPr>
        <w:t>пнд»</w:t>
      </w:r>
      <w:r>
        <w:t xml:space="preserve">. Добавьте их в проект, </w:t>
      </w:r>
      <w:r w:rsidR="00AC3F3C">
        <w:t xml:space="preserve">скопировав </w:t>
      </w:r>
      <w:r>
        <w:t xml:space="preserve">из модели ПНД-1, см. рисунок </w:t>
      </w:r>
      <w:r w:rsidR="00AC3F3C">
        <w:fldChar w:fldCharType="begin"/>
      </w:r>
      <w:r w:rsidR="00AC3F3C">
        <w:instrText xml:space="preserve"> REF _Ref284673359 \h </w:instrText>
      </w:r>
      <w:r w:rsidR="00AC3F3C">
        <w:fldChar w:fldCharType="separate"/>
      </w:r>
      <w:r w:rsidR="00E1730D">
        <w:t xml:space="preserve">Рисунок </w:t>
      </w:r>
      <w:r w:rsidR="00E1730D">
        <w:rPr>
          <w:noProof/>
        </w:rPr>
        <w:t>99</w:t>
      </w:r>
      <w:r w:rsidR="00AC3F3C">
        <w:fldChar w:fldCharType="end"/>
      </w:r>
      <w:r w:rsidR="00AC3F3C">
        <w:t>.</w:t>
      </w:r>
    </w:p>
    <w:p w:rsidR="003A2010" w:rsidRPr="003A2010" w:rsidRDefault="00AC3F3C" w:rsidP="00AC3F3C">
      <w:pPr>
        <w:pStyle w:val="a8"/>
      </w:pPr>
      <w:r>
        <w:rPr>
          <w:noProof/>
        </w:rPr>
        <w:drawing>
          <wp:inline distT="0" distB="0" distL="0" distR="0" wp14:anchorId="176CC11F" wp14:editId="42397729">
            <wp:extent cx="6505575" cy="2066925"/>
            <wp:effectExtent l="0" t="0" r="9525" b="9525"/>
            <wp:docPr id="257" name="Рисунок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505575" cy="2066925"/>
                    </a:xfrm>
                    <a:prstGeom prst="rect">
                      <a:avLst/>
                    </a:prstGeom>
                    <a:noFill/>
                    <a:ln>
                      <a:noFill/>
                    </a:ln>
                  </pic:spPr>
                </pic:pic>
              </a:graphicData>
            </a:graphic>
          </wp:inline>
        </w:drawing>
      </w:r>
    </w:p>
    <w:p w:rsidR="00AC3F3C" w:rsidRDefault="00AC3F3C" w:rsidP="00AC3F3C">
      <w:pPr>
        <w:pStyle w:val="a4"/>
      </w:pPr>
      <w:bookmarkStart w:id="319" w:name="_Ref284673359"/>
      <w:bookmarkStart w:id="320" w:name="_Toc291248721"/>
      <w:r>
        <w:t xml:space="preserve">Рисунок </w:t>
      </w:r>
      <w:r w:rsidR="00C43823">
        <w:fldChar w:fldCharType="begin"/>
      </w:r>
      <w:r w:rsidR="00C43823">
        <w:instrText xml:space="preserve"> SEQ Рисунок \* ARABIC </w:instrText>
      </w:r>
      <w:r w:rsidR="00C43823">
        <w:fldChar w:fldCharType="separate"/>
      </w:r>
      <w:r w:rsidR="00E1730D">
        <w:rPr>
          <w:noProof/>
        </w:rPr>
        <w:t>99</w:t>
      </w:r>
      <w:r w:rsidR="00C43823">
        <w:rPr>
          <w:noProof/>
        </w:rPr>
        <w:fldChar w:fldCharType="end"/>
      </w:r>
      <w:bookmarkEnd w:id="319"/>
      <w:r>
        <w:t xml:space="preserve">. Добавление сигналов </w:t>
      </w:r>
      <w:r>
        <w:rPr>
          <w:lang w:val="en-US"/>
        </w:rPr>
        <w:t>G</w:t>
      </w:r>
      <w:r>
        <w:t xml:space="preserve">пнд и </w:t>
      </w:r>
      <w:r>
        <w:rPr>
          <w:lang w:val="en-US"/>
        </w:rPr>
        <w:t>T</w:t>
      </w:r>
      <w:r>
        <w:t>пнд</w:t>
      </w:r>
      <w:bookmarkEnd w:id="320"/>
    </w:p>
    <w:p w:rsidR="008C7E89" w:rsidRDefault="008C7E89" w:rsidP="008C7E89">
      <w:pPr>
        <w:pStyle w:val="3"/>
      </w:pPr>
      <w:bookmarkStart w:id="321" w:name="_Toc369869751"/>
      <w:r>
        <w:lastRenderedPageBreak/>
        <w:t>Структура присоединения конденсатной группы оборудования</w:t>
      </w:r>
      <w:bookmarkEnd w:id="321"/>
    </w:p>
    <w:p w:rsidR="008C7E89" w:rsidRDefault="008C7E89" w:rsidP="008C7E89">
      <w:r>
        <w:t xml:space="preserve">Теперь, на лист </w:t>
      </w:r>
      <w:r w:rsidRPr="00B269AD">
        <w:rPr>
          <w:b/>
        </w:rPr>
        <w:t>«КГО»</w:t>
      </w:r>
      <w:r>
        <w:t xml:space="preserve"> скопируйте модель ПНД-1, и модель конденсатных насосов, как показано на рисунке </w:t>
      </w:r>
      <w:r w:rsidR="00AD0F7D">
        <w:fldChar w:fldCharType="begin"/>
      </w:r>
      <w:r w:rsidR="00AD0F7D">
        <w:instrText xml:space="preserve"> REF _Ref284673918 \h </w:instrText>
      </w:r>
      <w:r w:rsidR="00AD0F7D">
        <w:fldChar w:fldCharType="separate"/>
      </w:r>
      <w:r w:rsidR="00E1730D">
        <w:t xml:space="preserve">Рисунок </w:t>
      </w:r>
      <w:r w:rsidR="00E1730D">
        <w:rPr>
          <w:noProof/>
        </w:rPr>
        <w:t>100</w:t>
      </w:r>
      <w:r w:rsidR="00AD0F7D">
        <w:fldChar w:fldCharType="end"/>
      </w:r>
      <w:r>
        <w:t>.</w:t>
      </w:r>
    </w:p>
    <w:p w:rsidR="003B45E4" w:rsidRDefault="00AD0F7D" w:rsidP="00AD0F7D">
      <w:pPr>
        <w:pStyle w:val="a8"/>
      </w:pPr>
      <w:r>
        <w:rPr>
          <w:noProof/>
        </w:rPr>
        <w:drawing>
          <wp:inline distT="0" distB="0" distL="0" distR="0" wp14:anchorId="319D42E0" wp14:editId="791B6330">
            <wp:extent cx="6152515" cy="2635885"/>
            <wp:effectExtent l="0" t="0" r="635" b="0"/>
            <wp:docPr id="260" name="Рисунок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6152515" cy="2635885"/>
                    </a:xfrm>
                    <a:prstGeom prst="rect">
                      <a:avLst/>
                    </a:prstGeom>
                  </pic:spPr>
                </pic:pic>
              </a:graphicData>
            </a:graphic>
          </wp:inline>
        </w:drawing>
      </w:r>
    </w:p>
    <w:p w:rsidR="00AD0F7D" w:rsidRDefault="00AD0F7D" w:rsidP="00AD0F7D">
      <w:pPr>
        <w:pStyle w:val="a4"/>
      </w:pPr>
      <w:bookmarkStart w:id="322" w:name="_Ref284673918"/>
      <w:bookmarkStart w:id="323" w:name="_Toc291248722"/>
      <w:r>
        <w:t xml:space="preserve">Рисунок </w:t>
      </w:r>
      <w:r w:rsidR="00C43823">
        <w:fldChar w:fldCharType="begin"/>
      </w:r>
      <w:r w:rsidR="00C43823">
        <w:instrText xml:space="preserve"> SEQ Рисунок \* ARABIC </w:instrText>
      </w:r>
      <w:r w:rsidR="00C43823">
        <w:fldChar w:fldCharType="separate"/>
      </w:r>
      <w:r w:rsidR="00E1730D">
        <w:rPr>
          <w:noProof/>
        </w:rPr>
        <w:t>100</w:t>
      </w:r>
      <w:r w:rsidR="00C43823">
        <w:rPr>
          <w:noProof/>
        </w:rPr>
        <w:fldChar w:fldCharType="end"/>
      </w:r>
      <w:bookmarkEnd w:id="322"/>
      <w:r>
        <w:t>. Создание конденсатной группы оборудования</w:t>
      </w:r>
      <w:bookmarkEnd w:id="323"/>
    </w:p>
    <w:p w:rsidR="00B269AD" w:rsidRDefault="00B269AD" w:rsidP="00B269AD">
      <w:r>
        <w:t>При этом следует помнить про скрипт для кнопок и копировать также и его. Перенесите кнопки управления глобальными сигналами для ПНД-1 на лист «УГУ». Кнопки управления задвижкой «К_3_1» оставьте на этом листе (аналог местного управления).</w:t>
      </w:r>
    </w:p>
    <w:p w:rsidR="00B269AD" w:rsidRDefault="00B269AD" w:rsidP="00B269AD">
      <w:r>
        <w:t>Если сейчас запустить схему на расчет, то из-за отсутствия связей между ПНД-1, насосами и системой свежего пара, все эти части будут считаться независимо друг от друга и пребывать в том номинальном состоянии, в котором мы их оставили при создании каждой субмодели.</w:t>
      </w:r>
    </w:p>
    <w:p w:rsidR="00B269AD" w:rsidRDefault="00B269AD" w:rsidP="00B269AD">
      <w:r>
        <w:t xml:space="preserve">Давайте начнем соединение с самого простого – соединим группу конденсатных насосов с подогревателем. Для этого нам потребуется удалить оба граничных условия (справа от подогревателя и справа от насосов), а также удалить канал общего вида, подводящий воду к ПНД-1. Вместо этих трёх элементов добавьте на схему внутренний </w:t>
      </w:r>
      <w:r w:rsidR="008D59A4">
        <w:t xml:space="preserve">узел ТРР </w:t>
      </w:r>
      <w:r w:rsidR="001D65EB">
        <w:t xml:space="preserve">(скопируйте узел до задвижки </w:t>
      </w:r>
      <w:r w:rsidR="001D65EB" w:rsidRPr="008300B3">
        <w:rPr>
          <w:b/>
        </w:rPr>
        <w:t>«К_3_1»</w:t>
      </w:r>
      <w:r w:rsidR="001D65EB">
        <w:t xml:space="preserve">) </w:t>
      </w:r>
      <w:r w:rsidR="008D59A4">
        <w:t>и соедините две модели в одну.</w:t>
      </w:r>
      <w:r w:rsidR="001D65EB">
        <w:t xml:space="preserve"> Пример см. на рисунке </w:t>
      </w:r>
      <w:r w:rsidR="001D65EB">
        <w:fldChar w:fldCharType="begin"/>
      </w:r>
      <w:r w:rsidR="001D65EB">
        <w:instrText xml:space="preserve"> REF _Ref284676768 \h </w:instrText>
      </w:r>
      <w:r w:rsidR="001D65EB">
        <w:fldChar w:fldCharType="separate"/>
      </w:r>
      <w:r w:rsidR="00E1730D">
        <w:t xml:space="preserve">Рисунок </w:t>
      </w:r>
      <w:r w:rsidR="00E1730D">
        <w:rPr>
          <w:noProof/>
        </w:rPr>
        <w:t>101</w:t>
      </w:r>
      <w:r w:rsidR="001D65EB">
        <w:fldChar w:fldCharType="end"/>
      </w:r>
      <w:r w:rsidR="001D65EB">
        <w:t>.</w:t>
      </w:r>
    </w:p>
    <w:p w:rsidR="00B269AD" w:rsidRDefault="001D65EB" w:rsidP="00F70361">
      <w:pPr>
        <w:pStyle w:val="a8"/>
      </w:pPr>
      <w:r>
        <w:rPr>
          <w:noProof/>
        </w:rPr>
        <w:lastRenderedPageBreak/>
        <w:drawing>
          <wp:inline distT="0" distB="0" distL="0" distR="0" wp14:anchorId="2AB92425" wp14:editId="1BAC7516">
            <wp:extent cx="5000625" cy="6029325"/>
            <wp:effectExtent l="0" t="0" r="9525" b="9525"/>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000625" cy="6029325"/>
                    </a:xfrm>
                    <a:prstGeom prst="rect">
                      <a:avLst/>
                    </a:prstGeom>
                  </pic:spPr>
                </pic:pic>
              </a:graphicData>
            </a:graphic>
          </wp:inline>
        </w:drawing>
      </w:r>
    </w:p>
    <w:p w:rsidR="00F70361" w:rsidRDefault="00F70361" w:rsidP="00F70361">
      <w:pPr>
        <w:pStyle w:val="a4"/>
      </w:pPr>
      <w:bookmarkStart w:id="324" w:name="_Ref284676768"/>
      <w:bookmarkStart w:id="325" w:name="_Toc291248723"/>
      <w:r>
        <w:t xml:space="preserve">Рисунок </w:t>
      </w:r>
      <w:r w:rsidR="00C43823">
        <w:fldChar w:fldCharType="begin"/>
      </w:r>
      <w:r w:rsidR="00C43823">
        <w:instrText xml:space="preserve"> SEQ Рисунок \* ARABIC </w:instrText>
      </w:r>
      <w:r w:rsidR="00C43823">
        <w:fldChar w:fldCharType="separate"/>
      </w:r>
      <w:r w:rsidR="00E1730D">
        <w:rPr>
          <w:noProof/>
        </w:rPr>
        <w:t>101</w:t>
      </w:r>
      <w:r w:rsidR="00C43823">
        <w:rPr>
          <w:noProof/>
        </w:rPr>
        <w:fldChar w:fldCharType="end"/>
      </w:r>
      <w:bookmarkEnd w:id="324"/>
      <w:r>
        <w:t>. Соединение ПНД-1 и конденсатных насосов</w:t>
      </w:r>
      <w:bookmarkEnd w:id="325"/>
    </w:p>
    <w:p w:rsidR="00B269AD" w:rsidRDefault="008300B3" w:rsidP="00B269AD">
      <w:r>
        <w:t>У всех внутренних узлов после конденсатных насосов установите высотную отметку в нулевое значение.</w:t>
      </w:r>
    </w:p>
    <w:p w:rsidR="008300B3" w:rsidRDefault="00587E10" w:rsidP="00B269AD">
      <w:r>
        <w:t>После этого соединения в схеме мало что изменилось – расход по подогреваемой воде «зажат» граничным условием после ПНД-1 и не может динамически изменяться, т.е. напорные характеристики насосов пока еще «не работают» честно. Они, конечно, участвуют в расчете, но не могут выдать суммарный расход, отличный от заданного в граничном условии.</w:t>
      </w:r>
    </w:p>
    <w:p w:rsidR="00A15A92" w:rsidRDefault="00A15A92" w:rsidP="00B269AD">
      <w:r>
        <w:t xml:space="preserve">Следующей точкой соединения будет слив конденсата из конденсатора и подача его на всас группе конденсатных насосов. Здесь мы воспользуемся блоками </w:t>
      </w:r>
      <w:r w:rsidRPr="00BC0C0C">
        <w:rPr>
          <w:b/>
        </w:rPr>
        <w:t>«В память ТРР»</w:t>
      </w:r>
      <w:r>
        <w:t xml:space="preserve"> и </w:t>
      </w:r>
      <w:r w:rsidRPr="00BC0C0C">
        <w:rPr>
          <w:b/>
        </w:rPr>
        <w:t>«Из памяти ТРР»</w:t>
      </w:r>
      <w:r>
        <w:t xml:space="preserve"> для соединения элементов на разных листах модели ТРР.</w:t>
      </w:r>
    </w:p>
    <w:p w:rsidR="00BC0C0C" w:rsidRDefault="00BC0C0C" w:rsidP="00B269AD">
      <w:r>
        <w:t xml:space="preserve">Перейдите на лист </w:t>
      </w:r>
      <w:r w:rsidRPr="00987DEE">
        <w:rPr>
          <w:b/>
        </w:rPr>
        <w:t>«ССП»</w:t>
      </w:r>
      <w:r>
        <w:t xml:space="preserve"> и вместо граничного условия </w:t>
      </w:r>
      <w:r w:rsidRPr="00BC0C0C">
        <w:rPr>
          <w:b/>
        </w:rPr>
        <w:t>«</w:t>
      </w:r>
      <w:r w:rsidRPr="00BC0C0C">
        <w:rPr>
          <w:b/>
          <w:lang w:val="en-US"/>
        </w:rPr>
        <w:t>NodeG</w:t>
      </w:r>
      <w:r w:rsidRPr="00BC0C0C">
        <w:rPr>
          <w:b/>
        </w:rPr>
        <w:t>_</w:t>
      </w:r>
      <w:r w:rsidRPr="00BC0C0C">
        <w:rPr>
          <w:b/>
          <w:lang w:val="en-US"/>
        </w:rPr>
        <w:t>K</w:t>
      </w:r>
      <w:r w:rsidRPr="00BC0C0C">
        <w:rPr>
          <w:b/>
        </w:rPr>
        <w:t>_</w:t>
      </w:r>
      <w:r w:rsidRPr="00BC0C0C">
        <w:rPr>
          <w:b/>
          <w:lang w:val="en-US"/>
        </w:rPr>
        <w:t>out</w:t>
      </w:r>
      <w:r w:rsidRPr="00BC0C0C">
        <w:rPr>
          <w:b/>
        </w:rPr>
        <w:t>»</w:t>
      </w:r>
      <w:r w:rsidRPr="00BC0C0C">
        <w:t xml:space="preserve"> </w:t>
      </w:r>
      <w:r>
        <w:t xml:space="preserve">на выходе конденсатора поставьте элемент </w:t>
      </w:r>
      <w:r w:rsidRPr="00987DEE">
        <w:rPr>
          <w:b/>
        </w:rPr>
        <w:t>«В память ТРР»</w:t>
      </w:r>
      <w:r>
        <w:t xml:space="preserve">. Переименуйте имя этой переменной в </w:t>
      </w:r>
      <w:r w:rsidRPr="00BC0C0C">
        <w:rPr>
          <w:b/>
        </w:rPr>
        <w:t>«На всас ГКН»</w:t>
      </w:r>
      <w:r>
        <w:t xml:space="preserve">, см. рисунок </w:t>
      </w:r>
      <w:r>
        <w:fldChar w:fldCharType="begin"/>
      </w:r>
      <w:r>
        <w:instrText xml:space="preserve"> REF _Ref284677860 \h </w:instrText>
      </w:r>
      <w:r>
        <w:fldChar w:fldCharType="separate"/>
      </w:r>
      <w:r w:rsidR="00E1730D">
        <w:t xml:space="preserve">Рисунок </w:t>
      </w:r>
      <w:r w:rsidR="00E1730D">
        <w:rPr>
          <w:noProof/>
        </w:rPr>
        <w:t>102</w:t>
      </w:r>
      <w:r>
        <w:fldChar w:fldCharType="end"/>
      </w:r>
      <w:r>
        <w:t>.</w:t>
      </w:r>
    </w:p>
    <w:p w:rsidR="00BC0C0C" w:rsidRPr="00BC0C0C" w:rsidRDefault="00BC0C0C" w:rsidP="00BC0C0C">
      <w:pPr>
        <w:pStyle w:val="a8"/>
      </w:pPr>
      <w:r>
        <w:rPr>
          <w:noProof/>
        </w:rPr>
        <w:lastRenderedPageBreak/>
        <w:drawing>
          <wp:inline distT="0" distB="0" distL="0" distR="0" wp14:anchorId="42149812" wp14:editId="2B1AC488">
            <wp:extent cx="4495800" cy="2476500"/>
            <wp:effectExtent l="0" t="0" r="0" b="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495800" cy="2476500"/>
                    </a:xfrm>
                    <a:prstGeom prst="rect">
                      <a:avLst/>
                    </a:prstGeom>
                  </pic:spPr>
                </pic:pic>
              </a:graphicData>
            </a:graphic>
          </wp:inline>
        </w:drawing>
      </w:r>
    </w:p>
    <w:p w:rsidR="00BC0C0C" w:rsidRDefault="00BC0C0C" w:rsidP="00BC0C0C">
      <w:pPr>
        <w:pStyle w:val="a4"/>
      </w:pPr>
      <w:bookmarkStart w:id="326" w:name="_Ref284677860"/>
      <w:bookmarkStart w:id="327" w:name="_Toc291248724"/>
      <w:r>
        <w:t xml:space="preserve">Рисунок </w:t>
      </w:r>
      <w:r w:rsidR="00C43823">
        <w:fldChar w:fldCharType="begin"/>
      </w:r>
      <w:r w:rsidR="00C43823">
        <w:instrText xml:space="preserve"> SEQ Рисунок \* ARABIC </w:instrText>
      </w:r>
      <w:r w:rsidR="00C43823">
        <w:fldChar w:fldCharType="separate"/>
      </w:r>
      <w:r w:rsidR="00E1730D">
        <w:rPr>
          <w:noProof/>
        </w:rPr>
        <w:t>102</w:t>
      </w:r>
      <w:r w:rsidR="00C43823">
        <w:rPr>
          <w:noProof/>
        </w:rPr>
        <w:fldChar w:fldCharType="end"/>
      </w:r>
      <w:bookmarkEnd w:id="326"/>
      <w:r>
        <w:t>. Создание новой переменной в памяти ТРР</w:t>
      </w:r>
      <w:bookmarkEnd w:id="327"/>
    </w:p>
    <w:p w:rsidR="00355A15" w:rsidRDefault="00BC0C0C" w:rsidP="00B269AD">
      <w:r>
        <w:t>Обратите внимание, что на схеме имени этой переменной предшествует символ звёздочки – это означает что переменная создаётся но нигде в схеме пока еще не используется</w:t>
      </w:r>
      <w:r w:rsidR="005309C2">
        <w:t>, и запустить схему на расчёт в таком состоянии не удастся, т.к. нет «ответной» части этому блоку в другом месте схемы.</w:t>
      </w:r>
    </w:p>
    <w:p w:rsidR="00E6433A" w:rsidRDefault="00E6433A" w:rsidP="00E6433A">
      <w:pPr>
        <w:pStyle w:val="a8"/>
      </w:pPr>
      <w:r>
        <w:rPr>
          <w:noProof/>
        </w:rPr>
        <w:drawing>
          <wp:inline distT="0" distB="0" distL="0" distR="0" wp14:anchorId="3CF24EA7" wp14:editId="36C02DD1">
            <wp:extent cx="4552950" cy="2352675"/>
            <wp:effectExtent l="0" t="0" r="0" b="9525"/>
            <wp:docPr id="266" name="Рисунок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52950" cy="2352675"/>
                    </a:xfrm>
                    <a:prstGeom prst="rect">
                      <a:avLst/>
                    </a:prstGeom>
                    <a:noFill/>
                    <a:ln>
                      <a:noFill/>
                    </a:ln>
                  </pic:spPr>
                </pic:pic>
              </a:graphicData>
            </a:graphic>
          </wp:inline>
        </w:drawing>
      </w:r>
    </w:p>
    <w:p w:rsidR="00E6433A" w:rsidRDefault="00E6433A" w:rsidP="00E6433A">
      <w:pPr>
        <w:pStyle w:val="a4"/>
      </w:pPr>
      <w:bookmarkStart w:id="328" w:name="_Toc291248725"/>
      <w:r>
        <w:t xml:space="preserve">Рисунок </w:t>
      </w:r>
      <w:r w:rsidR="00C43823">
        <w:fldChar w:fldCharType="begin"/>
      </w:r>
      <w:r w:rsidR="00C43823">
        <w:instrText xml:space="preserve"> SEQ Рисунок \* ARABIC </w:instrText>
      </w:r>
      <w:r w:rsidR="00C43823">
        <w:fldChar w:fldCharType="separate"/>
      </w:r>
      <w:r w:rsidR="00E1730D">
        <w:rPr>
          <w:noProof/>
        </w:rPr>
        <w:t>103</w:t>
      </w:r>
      <w:r w:rsidR="00C43823">
        <w:rPr>
          <w:noProof/>
        </w:rPr>
        <w:fldChar w:fldCharType="end"/>
      </w:r>
      <w:r>
        <w:t>. Соединение всаса конденсатных насосов с конденсатором</w:t>
      </w:r>
      <w:bookmarkEnd w:id="328"/>
    </w:p>
    <w:p w:rsidR="00355A15" w:rsidRDefault="00355A15" w:rsidP="00355A15">
      <w:r>
        <w:t xml:space="preserve">Перейдите на лист </w:t>
      </w:r>
      <w:r w:rsidRPr="005309C2">
        <w:rPr>
          <w:b/>
        </w:rPr>
        <w:t>«КГО»</w:t>
      </w:r>
      <w:r>
        <w:t xml:space="preserve">: здесь вместо граничного узла Р на всасе насосов нужно разместить внутренний узел ТРР (можно скопировать внутренний узел, который стоит рядом с удаляемым граничным условием) и элемент </w:t>
      </w:r>
      <w:r w:rsidRPr="005309C2">
        <w:rPr>
          <w:b/>
        </w:rPr>
        <w:t>«Из памяти ТРР»</w:t>
      </w:r>
      <w:r>
        <w:t xml:space="preserve">, задав ему такое же имя </w:t>
      </w:r>
      <w:r w:rsidRPr="005309C2">
        <w:rPr>
          <w:b/>
        </w:rPr>
        <w:t>«На всас ГКН»</w:t>
      </w:r>
      <w:r>
        <w:t xml:space="preserve">. При этом символ звёздочки исчезнет перед именем у элемента </w:t>
      </w:r>
      <w:r w:rsidRPr="00987DEE">
        <w:rPr>
          <w:b/>
        </w:rPr>
        <w:t>«В память ТРР»</w:t>
      </w:r>
      <w:r>
        <w:t xml:space="preserve"> на листе системы свежего пара. Следует отметить, что блоки из памяти и в память не создают объектов ТРР, они просто соединяют их через механизм создания новой переменной в памяти программы. Т.е. никаких внутренних динамических переменных состояния у этих элементов нет.</w:t>
      </w:r>
    </w:p>
    <w:p w:rsidR="008C48BE" w:rsidRPr="002A7BFD" w:rsidRDefault="002A7BFD" w:rsidP="00B269AD">
      <w:r>
        <w:t>Третью точку соединения – отбор на ПНД-1, организуем также при помощи механизма в память</w:t>
      </w:r>
      <w:r w:rsidRPr="002A7BFD">
        <w:t>/</w:t>
      </w:r>
      <w:r>
        <w:t xml:space="preserve">из памяти. Удалите граничные условия на линии третьего отбора из проточной части (граничный узел </w:t>
      </w:r>
      <w:r>
        <w:rPr>
          <w:lang w:val="en-US"/>
        </w:rPr>
        <w:t>G</w:t>
      </w:r>
      <w:r>
        <w:t xml:space="preserve">) и граничное условие на подаче пара в ПНД-1 (граничный узел </w:t>
      </w:r>
      <w:r>
        <w:rPr>
          <w:lang w:val="en-US"/>
        </w:rPr>
        <w:t>P</w:t>
      </w:r>
      <w:r w:rsidRPr="002A7BFD">
        <w:t>).</w:t>
      </w:r>
    </w:p>
    <w:p w:rsidR="00431A95" w:rsidRDefault="00486187" w:rsidP="00635F1C">
      <w:pPr>
        <w:pStyle w:val="a8"/>
      </w:pPr>
      <w:r>
        <w:rPr>
          <w:noProof/>
        </w:rPr>
        <w:lastRenderedPageBreak/>
        <w:drawing>
          <wp:inline distT="0" distB="0" distL="0" distR="0" wp14:anchorId="05AA79E7" wp14:editId="781357A0">
            <wp:extent cx="6076950" cy="3114675"/>
            <wp:effectExtent l="0" t="0" r="0" b="9525"/>
            <wp:docPr id="262" name="Рисунок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6076950" cy="3114675"/>
                    </a:xfrm>
                    <a:prstGeom prst="rect">
                      <a:avLst/>
                    </a:prstGeom>
                  </pic:spPr>
                </pic:pic>
              </a:graphicData>
            </a:graphic>
          </wp:inline>
        </w:drawing>
      </w:r>
    </w:p>
    <w:p w:rsidR="00486187" w:rsidRDefault="00486187" w:rsidP="00486187">
      <w:pPr>
        <w:pStyle w:val="a4"/>
      </w:pPr>
      <w:bookmarkStart w:id="329" w:name="_Ref284699362"/>
      <w:bookmarkStart w:id="330" w:name="_Toc291248726"/>
      <w:r>
        <w:t xml:space="preserve">Рисунок </w:t>
      </w:r>
      <w:r w:rsidR="00C43823">
        <w:fldChar w:fldCharType="begin"/>
      </w:r>
      <w:r w:rsidR="00C43823">
        <w:instrText xml:space="preserve"> SEQ Рисунок \* ARABIC </w:instrText>
      </w:r>
      <w:r w:rsidR="00C43823">
        <w:fldChar w:fldCharType="separate"/>
      </w:r>
      <w:r w:rsidR="00E1730D">
        <w:rPr>
          <w:noProof/>
        </w:rPr>
        <w:t>104</w:t>
      </w:r>
      <w:r w:rsidR="00C43823">
        <w:rPr>
          <w:noProof/>
        </w:rPr>
        <w:fldChar w:fldCharType="end"/>
      </w:r>
      <w:bookmarkEnd w:id="329"/>
      <w:r>
        <w:t>. Соединение третьего отбора и ПНД-1</w:t>
      </w:r>
      <w:bookmarkEnd w:id="330"/>
    </w:p>
    <w:p w:rsidR="00486187" w:rsidRPr="00486187" w:rsidRDefault="00824CAD" w:rsidP="00824CAD">
      <w:pPr>
        <w:pStyle w:val="a8"/>
      </w:pPr>
      <w:r w:rsidRPr="00824CAD">
        <w:rPr>
          <w:noProof/>
        </w:rPr>
        <w:drawing>
          <wp:inline distT="0" distB="0" distL="0" distR="0" wp14:anchorId="1915849F" wp14:editId="698D8606">
            <wp:extent cx="4972050" cy="3086100"/>
            <wp:effectExtent l="0" t="0" r="0" b="0"/>
            <wp:docPr id="267"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4972050" cy="3086100"/>
                    </a:xfrm>
                    <a:prstGeom prst="rect">
                      <a:avLst/>
                    </a:prstGeom>
                  </pic:spPr>
                </pic:pic>
              </a:graphicData>
            </a:graphic>
          </wp:inline>
        </w:drawing>
      </w:r>
    </w:p>
    <w:p w:rsidR="00635F1C" w:rsidRDefault="00635F1C" w:rsidP="00635F1C">
      <w:pPr>
        <w:pStyle w:val="a4"/>
      </w:pPr>
      <w:bookmarkStart w:id="331" w:name="_Ref284699363"/>
      <w:bookmarkStart w:id="332" w:name="_Toc291248727"/>
      <w:r>
        <w:t xml:space="preserve">Рисунок </w:t>
      </w:r>
      <w:r w:rsidR="00C43823">
        <w:fldChar w:fldCharType="begin"/>
      </w:r>
      <w:r w:rsidR="00C43823">
        <w:instrText xml:space="preserve"> SEQ Рисунок \* ARABIC </w:instrText>
      </w:r>
      <w:r w:rsidR="00C43823">
        <w:fldChar w:fldCharType="separate"/>
      </w:r>
      <w:r w:rsidR="00E1730D">
        <w:rPr>
          <w:noProof/>
        </w:rPr>
        <w:t>105</w:t>
      </w:r>
      <w:r w:rsidR="00C43823">
        <w:rPr>
          <w:noProof/>
        </w:rPr>
        <w:fldChar w:fldCharType="end"/>
      </w:r>
      <w:bookmarkEnd w:id="331"/>
      <w:r>
        <w:t>. Соединение ПНД-1 и третьего отбора</w:t>
      </w:r>
      <w:bookmarkEnd w:id="332"/>
    </w:p>
    <w:p w:rsidR="00431A95" w:rsidRDefault="00824CAD" w:rsidP="00B269AD">
      <w:r>
        <w:t xml:space="preserve">Вместо узла </w:t>
      </w:r>
      <w:r>
        <w:rPr>
          <w:lang w:val="en-US"/>
        </w:rPr>
        <w:t>G</w:t>
      </w:r>
      <w:r w:rsidRPr="002A7BFD">
        <w:t xml:space="preserve"> </w:t>
      </w:r>
      <w:r>
        <w:t xml:space="preserve">разместите элемент </w:t>
      </w:r>
      <w:r w:rsidRPr="00824CAD">
        <w:rPr>
          <w:b/>
        </w:rPr>
        <w:t>«В память ТРР»</w:t>
      </w:r>
      <w:r>
        <w:t xml:space="preserve"> с именем </w:t>
      </w:r>
      <w:r w:rsidRPr="00824CAD">
        <w:rPr>
          <w:b/>
        </w:rPr>
        <w:t>«</w:t>
      </w:r>
      <w:r w:rsidRPr="00824CAD">
        <w:rPr>
          <w:b/>
          <w:lang w:val="en-US"/>
        </w:rPr>
        <w:t>III</w:t>
      </w:r>
      <w:r w:rsidRPr="00824CAD">
        <w:rPr>
          <w:b/>
        </w:rPr>
        <w:t xml:space="preserve"> отбор»</w:t>
      </w:r>
      <w:r>
        <w:t xml:space="preserve">, а вместо узла </w:t>
      </w:r>
      <w:r>
        <w:rPr>
          <w:lang w:val="en-US"/>
        </w:rPr>
        <w:t>P</w:t>
      </w:r>
      <w:r w:rsidRPr="002A7BFD">
        <w:t xml:space="preserve"> </w:t>
      </w:r>
      <w:r>
        <w:t>–</w:t>
      </w:r>
      <w:r w:rsidRPr="002A7BFD">
        <w:t xml:space="preserve"> </w:t>
      </w:r>
      <w:r>
        <w:t xml:space="preserve">внутренний узел ТРР (скопируйте узел между ПНД и задвижкой </w:t>
      </w:r>
      <w:r w:rsidRPr="00824CAD">
        <w:rPr>
          <w:b/>
        </w:rPr>
        <w:t>«К_3_1»</w:t>
      </w:r>
      <w:r>
        <w:t xml:space="preserve">) и элемент </w:t>
      </w:r>
      <w:r w:rsidRPr="00824CAD">
        <w:rPr>
          <w:b/>
        </w:rPr>
        <w:t>«Из памяти ТРР»</w:t>
      </w:r>
      <w:r>
        <w:t xml:space="preserve"> с именем </w:t>
      </w:r>
      <w:r w:rsidRPr="00824CAD">
        <w:rPr>
          <w:b/>
        </w:rPr>
        <w:t>«</w:t>
      </w:r>
      <w:r w:rsidRPr="00824CAD">
        <w:rPr>
          <w:b/>
          <w:lang w:val="en-US"/>
        </w:rPr>
        <w:t>III</w:t>
      </w:r>
      <w:r w:rsidRPr="00824CAD">
        <w:rPr>
          <w:b/>
        </w:rPr>
        <w:t xml:space="preserve"> отбор»</w:t>
      </w:r>
      <w:r>
        <w:t xml:space="preserve">. Смотрите для примера рисунки </w:t>
      </w:r>
      <w:r>
        <w:fldChar w:fldCharType="begin"/>
      </w:r>
      <w:r>
        <w:instrText xml:space="preserve"> REF _Ref284699362 \h </w:instrText>
      </w:r>
      <w:r>
        <w:fldChar w:fldCharType="separate"/>
      </w:r>
      <w:r w:rsidR="00E1730D">
        <w:t xml:space="preserve">Рисунок </w:t>
      </w:r>
      <w:r w:rsidR="00E1730D">
        <w:rPr>
          <w:noProof/>
        </w:rPr>
        <w:t>104</w:t>
      </w:r>
      <w:r>
        <w:fldChar w:fldCharType="end"/>
      </w:r>
      <w:r>
        <w:t xml:space="preserve"> и </w:t>
      </w:r>
      <w:r>
        <w:fldChar w:fldCharType="begin"/>
      </w:r>
      <w:r>
        <w:instrText xml:space="preserve"> REF _Ref284699363 \h </w:instrText>
      </w:r>
      <w:r>
        <w:fldChar w:fldCharType="separate"/>
      </w:r>
      <w:r w:rsidR="00E1730D">
        <w:t xml:space="preserve">Рисунок </w:t>
      </w:r>
      <w:r w:rsidR="00E1730D">
        <w:rPr>
          <w:noProof/>
        </w:rPr>
        <w:t>105</w:t>
      </w:r>
      <w:r>
        <w:fldChar w:fldCharType="end"/>
      </w:r>
      <w:r>
        <w:t>.</w:t>
      </w:r>
    </w:p>
    <w:p w:rsidR="00824CAD" w:rsidRDefault="00824CAD" w:rsidP="00824CAD">
      <w:pPr>
        <w:pStyle w:val="3"/>
      </w:pPr>
      <w:bookmarkStart w:id="333" w:name="_Toc369869752"/>
      <w:r>
        <w:t>Вывод параметров на схемное окно</w:t>
      </w:r>
      <w:bookmarkEnd w:id="333"/>
    </w:p>
    <w:p w:rsidR="00824CAD" w:rsidRDefault="00824CAD" w:rsidP="00824CAD">
      <w:r>
        <w:t>Все интересующие нас параметры уже выведены на схемное окно.</w:t>
      </w:r>
    </w:p>
    <w:p w:rsidR="00824CAD" w:rsidRDefault="009B7999" w:rsidP="00824CAD">
      <w:pPr>
        <w:pStyle w:val="3"/>
      </w:pPr>
      <w:bookmarkStart w:id="334" w:name="_Toc369869753"/>
      <w:r>
        <w:t>Свойства элементов модели</w:t>
      </w:r>
      <w:bookmarkEnd w:id="334"/>
    </w:p>
    <w:p w:rsidR="00824CAD" w:rsidRDefault="00D94536" w:rsidP="00824CAD">
      <w:r>
        <w:t>П</w:t>
      </w:r>
      <w:r w:rsidR="00824CAD">
        <w:t xml:space="preserve">араметры </w:t>
      </w:r>
      <w:r>
        <w:t xml:space="preserve">элементов </w:t>
      </w:r>
      <w:r w:rsidR="00824CAD">
        <w:t>заданы верно, изменять более ничего не нужно.</w:t>
      </w:r>
      <w:r>
        <w:t xml:space="preserve"> При запуске схемы на расчёт должно установиться состояние, близкое к номинальному.</w:t>
      </w:r>
    </w:p>
    <w:p w:rsidR="00824CAD" w:rsidRDefault="00D94536" w:rsidP="00824CAD">
      <w:pPr>
        <w:pStyle w:val="3"/>
        <w:rPr>
          <w:lang w:val="en-US"/>
        </w:rPr>
      </w:pPr>
      <w:bookmarkStart w:id="335" w:name="_Toc369869754"/>
      <w:r>
        <w:lastRenderedPageBreak/>
        <w:t>Номинальное состояние системы</w:t>
      </w:r>
      <w:bookmarkEnd w:id="335"/>
    </w:p>
    <w:p w:rsidR="008C7E89" w:rsidRDefault="002E5F03" w:rsidP="009E315A">
      <w:r>
        <w:t>На этом этапе интеграции нам важно получить стационарное и устойчивое состояние системы. Если вы всё проделали верно, то конечное состояние будет близко к номинальному, т.к. многие параметры зажаты на граничных условиях и не дают модели сильно отклониться от номинала. Нстоящая отладка модели и получение стационарного состояния, выявление ошибок и доработка модели будет возможна на дальнейших этапах интеграции, когда модель станет более сложной и «подвижной», добавятся регуляторы уровня и другие элементы.</w:t>
      </w:r>
    </w:p>
    <w:p w:rsidR="002E5F03" w:rsidRDefault="002E5F03" w:rsidP="009E315A">
      <w:r>
        <w:t>Сравните состояние системы с рисунком</w:t>
      </w:r>
      <w:r w:rsidR="005F2E8D">
        <w:t xml:space="preserve"> </w:t>
      </w:r>
      <w:r w:rsidR="005F2E8D">
        <w:fldChar w:fldCharType="begin"/>
      </w:r>
      <w:r w:rsidR="005F2E8D">
        <w:instrText xml:space="preserve"> REF _Ref284855070 \h </w:instrText>
      </w:r>
      <w:r w:rsidR="005F2E8D">
        <w:fldChar w:fldCharType="separate"/>
      </w:r>
      <w:r w:rsidR="00E1730D">
        <w:t xml:space="preserve">Рисунок </w:t>
      </w:r>
      <w:r w:rsidR="00E1730D">
        <w:rPr>
          <w:noProof/>
        </w:rPr>
        <w:t>106</w:t>
      </w:r>
      <w:r w:rsidR="005F2E8D">
        <w:fldChar w:fldCharType="end"/>
      </w:r>
      <w:r w:rsidR="005F2E8D">
        <w:t>.</w:t>
      </w:r>
    </w:p>
    <w:p w:rsidR="002E5F03" w:rsidRDefault="00C561DE" w:rsidP="00C561DE">
      <w:pPr>
        <w:pStyle w:val="a8"/>
      </w:pPr>
      <w:r>
        <w:rPr>
          <w:noProof/>
        </w:rPr>
        <w:drawing>
          <wp:inline distT="0" distB="0" distL="0" distR="0" wp14:anchorId="031AAA6C" wp14:editId="3108B3EC">
            <wp:extent cx="6086475" cy="3048000"/>
            <wp:effectExtent l="0" t="0" r="9525" b="0"/>
            <wp:docPr id="265"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6086475" cy="3048000"/>
                    </a:xfrm>
                    <a:prstGeom prst="rect">
                      <a:avLst/>
                    </a:prstGeom>
                  </pic:spPr>
                </pic:pic>
              </a:graphicData>
            </a:graphic>
          </wp:inline>
        </w:drawing>
      </w:r>
    </w:p>
    <w:p w:rsidR="002E5F03" w:rsidRPr="003A2010" w:rsidRDefault="00C561DE" w:rsidP="00C561DE">
      <w:pPr>
        <w:pStyle w:val="a4"/>
      </w:pPr>
      <w:bookmarkStart w:id="336" w:name="_Ref284855070"/>
      <w:bookmarkStart w:id="337" w:name="_Toc291248728"/>
      <w:r>
        <w:t xml:space="preserve">Рисунок </w:t>
      </w:r>
      <w:r w:rsidR="00C43823">
        <w:fldChar w:fldCharType="begin"/>
      </w:r>
      <w:r w:rsidR="00C43823">
        <w:instrText xml:space="preserve"> SEQ Рисунок \* ARABIC </w:instrText>
      </w:r>
      <w:r w:rsidR="00C43823">
        <w:fldChar w:fldCharType="separate"/>
      </w:r>
      <w:r w:rsidR="00E1730D">
        <w:rPr>
          <w:noProof/>
        </w:rPr>
        <w:t>106</w:t>
      </w:r>
      <w:r w:rsidR="00C43823">
        <w:rPr>
          <w:noProof/>
        </w:rPr>
        <w:fldChar w:fldCharType="end"/>
      </w:r>
      <w:bookmarkEnd w:id="336"/>
      <w:r>
        <w:t>. Стационарный расчет соединения ПНД-1 и третьего отбора</w:t>
      </w:r>
      <w:bookmarkEnd w:id="337"/>
    </w:p>
    <w:p w:rsidR="003B45E4" w:rsidRDefault="003B45E4" w:rsidP="003B45E4">
      <w:pPr>
        <w:pStyle w:val="2"/>
      </w:pPr>
      <w:bookmarkStart w:id="338" w:name="_Toc369869755"/>
      <w:r>
        <w:t xml:space="preserve">Присоединение </w:t>
      </w:r>
      <w:r w:rsidR="00491E7C">
        <w:t>системы питательной воды</w:t>
      </w:r>
      <w:bookmarkEnd w:id="338"/>
    </w:p>
    <w:p w:rsidR="003B45E4" w:rsidRPr="00F45967" w:rsidRDefault="003B45E4" w:rsidP="003B45E4">
      <w:pPr>
        <w:pStyle w:val="3"/>
      </w:pPr>
      <w:bookmarkStart w:id="339" w:name="_Toc369869756"/>
      <w:r>
        <w:t>Описание модели</w:t>
      </w:r>
      <w:bookmarkEnd w:id="339"/>
    </w:p>
    <w:p w:rsidR="003B45E4" w:rsidRDefault="003B45E4" w:rsidP="003B45E4">
      <w:r>
        <w:t xml:space="preserve">Следующим шагом в процессе интеграции субмоделей будет присоединение </w:t>
      </w:r>
      <w:r w:rsidR="00491E7C">
        <w:t>системы питательной воды</w:t>
      </w:r>
      <w:r>
        <w:t xml:space="preserve"> – П</w:t>
      </w:r>
      <w:r w:rsidR="00491E7C">
        <w:t>В</w:t>
      </w:r>
      <w:r>
        <w:t>Д-</w:t>
      </w:r>
      <w:r w:rsidR="00051D8E">
        <w:t>2</w:t>
      </w:r>
      <w:r>
        <w:t xml:space="preserve"> и </w:t>
      </w:r>
      <w:r w:rsidR="00491E7C">
        <w:t>ПВД-</w:t>
      </w:r>
      <w:r w:rsidR="00051D8E">
        <w:t>3</w:t>
      </w:r>
      <w:r w:rsidR="00491E7C">
        <w:t>, а также</w:t>
      </w:r>
      <w:r w:rsidR="00051D8E">
        <w:t xml:space="preserve"> группы </w:t>
      </w:r>
      <w:r w:rsidR="00491E7C">
        <w:t>питательных насосов</w:t>
      </w:r>
      <w:r>
        <w:t>.</w:t>
      </w:r>
    </w:p>
    <w:p w:rsidR="003B45E4" w:rsidRDefault="003B45E4" w:rsidP="000C7196">
      <w:r>
        <w:t xml:space="preserve">Точки соединений будут следующие, всего их будет </w:t>
      </w:r>
      <w:r w:rsidR="00AF49A2" w:rsidRPr="00AF49A2">
        <w:t>4</w:t>
      </w:r>
      <w:r>
        <w:t xml:space="preserve"> (</w:t>
      </w:r>
      <w:r w:rsidR="00AF49A2">
        <w:t>четыре</w:t>
      </w:r>
      <w:r>
        <w:t>):</w:t>
      </w:r>
    </w:p>
    <w:p w:rsidR="004F47A3" w:rsidRDefault="004F47A3" w:rsidP="003B45E4">
      <w:pPr>
        <w:pStyle w:val="ac"/>
        <w:numPr>
          <w:ilvl w:val="0"/>
          <w:numId w:val="29"/>
        </w:numPr>
      </w:pPr>
      <w:r>
        <w:t>нагретая вода из ПВД-2 будет поступать на дальнейший подогрев в ПВД-3</w:t>
      </w:r>
      <w:r w:rsidRPr="000C7196">
        <w:t>;</w:t>
      </w:r>
    </w:p>
    <w:p w:rsidR="003B45E4" w:rsidRDefault="007D0216" w:rsidP="003B45E4">
      <w:pPr>
        <w:pStyle w:val="ac"/>
        <w:numPr>
          <w:ilvl w:val="0"/>
          <w:numId w:val="29"/>
        </w:numPr>
      </w:pPr>
      <w:r>
        <w:t>питательные</w:t>
      </w:r>
      <w:r w:rsidR="003B45E4">
        <w:t xml:space="preserve"> насосы будут подавать воду</w:t>
      </w:r>
      <w:r>
        <w:t xml:space="preserve"> на вход подогреваемой воды в ПВ</w:t>
      </w:r>
      <w:r w:rsidR="003B45E4">
        <w:t>Д-</w:t>
      </w:r>
      <w:r>
        <w:t>2</w:t>
      </w:r>
      <w:r w:rsidR="003B45E4" w:rsidRPr="00834873">
        <w:t>;</w:t>
      </w:r>
    </w:p>
    <w:p w:rsidR="003B45E4" w:rsidRDefault="003B45E4" w:rsidP="003B45E4">
      <w:pPr>
        <w:pStyle w:val="ac"/>
        <w:numPr>
          <w:ilvl w:val="0"/>
          <w:numId w:val="29"/>
        </w:numPr>
      </w:pPr>
      <w:r>
        <w:t xml:space="preserve">в субмодели проточной части (системы свежего пара) </w:t>
      </w:r>
      <w:r w:rsidR="007D0216">
        <w:t>второ</w:t>
      </w:r>
      <w:r w:rsidR="00C37583">
        <w:t>й</w:t>
      </w:r>
      <w:r>
        <w:t xml:space="preserve"> отбор мы соединим со входом греющего пара в П</w:t>
      </w:r>
      <w:r w:rsidR="007D0216">
        <w:t>В</w:t>
      </w:r>
      <w:r>
        <w:t>Д-</w:t>
      </w:r>
      <w:r w:rsidR="007D0216">
        <w:t>2</w:t>
      </w:r>
      <w:r w:rsidR="000C7196" w:rsidRPr="000C7196">
        <w:t>;</w:t>
      </w:r>
    </w:p>
    <w:p w:rsidR="000C7196" w:rsidRDefault="00AF49A2" w:rsidP="003B45E4">
      <w:pPr>
        <w:pStyle w:val="ac"/>
        <w:numPr>
          <w:ilvl w:val="0"/>
          <w:numId w:val="29"/>
        </w:numPr>
      </w:pPr>
      <w:r>
        <w:t xml:space="preserve">в субмодели проточной части (системы свежего пара) </w:t>
      </w:r>
      <w:r w:rsidR="000C7196">
        <w:t>перв</w:t>
      </w:r>
      <w:r w:rsidR="00C37583">
        <w:t>ый</w:t>
      </w:r>
      <w:r w:rsidR="000C7196">
        <w:t xml:space="preserve"> отбор соединим со входом греющего пара в ПВД-3</w:t>
      </w:r>
      <w:r w:rsidR="000C7196" w:rsidRPr="000C7196">
        <w:t>.</w:t>
      </w:r>
    </w:p>
    <w:p w:rsidR="003B45E4" w:rsidRPr="00834873" w:rsidRDefault="000C7196" w:rsidP="003B45E4">
      <w:r>
        <w:t>Систему</w:t>
      </w:r>
      <w:r w:rsidR="003B45E4">
        <w:t xml:space="preserve"> </w:t>
      </w:r>
      <w:r>
        <w:t>питательной воды</w:t>
      </w:r>
      <w:r w:rsidR="003B45E4">
        <w:t xml:space="preserve"> (насосы</w:t>
      </w:r>
      <w:r>
        <w:t>,</w:t>
      </w:r>
      <w:r w:rsidR="003B45E4">
        <w:t xml:space="preserve"> П</w:t>
      </w:r>
      <w:r>
        <w:t>ВД-2 и ПВД-3</w:t>
      </w:r>
      <w:r w:rsidR="003B45E4">
        <w:t xml:space="preserve">) разместим в отдельной субмодели ТРР. Соединения между листами ТРР </w:t>
      </w:r>
      <w:r>
        <w:t xml:space="preserve">будут </w:t>
      </w:r>
      <w:r w:rsidR="003B45E4">
        <w:t>организ</w:t>
      </w:r>
      <w:r>
        <w:t>ованы</w:t>
      </w:r>
      <w:r w:rsidR="003B45E4">
        <w:t xml:space="preserve"> при помощи элементов </w:t>
      </w:r>
      <w:r w:rsidR="003B45E4" w:rsidRPr="0091259F">
        <w:rPr>
          <w:b/>
        </w:rPr>
        <w:t>«В память ТРР»</w:t>
      </w:r>
      <w:r w:rsidR="003B45E4">
        <w:t xml:space="preserve"> и </w:t>
      </w:r>
      <w:r w:rsidR="003B45E4" w:rsidRPr="0091259F">
        <w:rPr>
          <w:b/>
        </w:rPr>
        <w:t>«Из памяти ТРР»</w:t>
      </w:r>
      <w:r w:rsidR="003B45E4">
        <w:t>.</w:t>
      </w:r>
    </w:p>
    <w:p w:rsidR="003B45E4" w:rsidRDefault="0025208B" w:rsidP="003B45E4">
      <w:pPr>
        <w:pStyle w:val="3"/>
      </w:pPr>
      <w:bookmarkStart w:id="340" w:name="_Toc369869757"/>
      <w:r>
        <w:lastRenderedPageBreak/>
        <w:t>Файл м</w:t>
      </w:r>
      <w:r>
        <w:rPr>
          <w:lang w:val="en-US"/>
        </w:rPr>
        <w:t>одели ПТУ</w:t>
      </w:r>
      <w:r>
        <w:t>, версия 03</w:t>
      </w:r>
      <w:bookmarkEnd w:id="340"/>
    </w:p>
    <w:p w:rsidR="00291D68" w:rsidRPr="002D3817" w:rsidRDefault="00291D68" w:rsidP="00291D68">
      <w:pPr>
        <w:rPr>
          <w:rStyle w:val="a9"/>
          <w:b w:val="0"/>
        </w:rPr>
      </w:pPr>
      <w:r>
        <w:t>Откройте проект версии 02 (</w:t>
      </w:r>
      <w:r>
        <w:rPr>
          <w:rStyle w:val="a9"/>
        </w:rPr>
        <w:t>«</w:t>
      </w:r>
      <w:r>
        <w:rPr>
          <w:b/>
          <w:lang w:val="en-US"/>
        </w:rPr>
        <w:t>C</w:t>
      </w:r>
      <w:r w:rsidRPr="00C53CBD">
        <w:rPr>
          <w:b/>
        </w:rPr>
        <w:t>:\</w:t>
      </w:r>
      <w:r>
        <w:rPr>
          <w:b/>
          <w:lang w:val="en-US"/>
        </w:rPr>
        <w:t>KTZ</w:t>
      </w:r>
      <w:r w:rsidRPr="00C53CBD">
        <w:rPr>
          <w:b/>
        </w:rPr>
        <w:t>\</w:t>
      </w:r>
      <w:r>
        <w:rPr>
          <w:b/>
          <w:lang w:val="en-US"/>
        </w:rPr>
        <w:t>T</w:t>
      </w:r>
      <w:r w:rsidRPr="00C53CBD">
        <w:rPr>
          <w:b/>
        </w:rPr>
        <w:t>urbine\ТК-35-version-0</w:t>
      </w:r>
      <w:r>
        <w:rPr>
          <w:b/>
        </w:rPr>
        <w:t>2</w:t>
      </w:r>
      <w:r w:rsidRPr="00C53CBD">
        <w:rPr>
          <w:b/>
        </w:rPr>
        <w:t>.prt</w:t>
      </w:r>
      <w:r>
        <w:rPr>
          <w:rStyle w:val="a9"/>
        </w:rPr>
        <w:t>»</w:t>
      </w:r>
      <w:r>
        <w:t>) и сохраните его в новый файл</w:t>
      </w:r>
      <w:r w:rsidR="003A2010" w:rsidRPr="003A2010">
        <w:t xml:space="preserve"> </w:t>
      </w:r>
      <w:r w:rsidR="003A2010">
        <w:t>с именем</w:t>
      </w:r>
      <w:r>
        <w:t xml:space="preserve"> </w:t>
      </w:r>
      <w:r>
        <w:rPr>
          <w:rStyle w:val="a9"/>
        </w:rPr>
        <w:t>«</w:t>
      </w:r>
      <w:r>
        <w:rPr>
          <w:b/>
          <w:lang w:val="en-US"/>
        </w:rPr>
        <w:t>C</w:t>
      </w:r>
      <w:r w:rsidRPr="00C53CBD">
        <w:rPr>
          <w:b/>
        </w:rPr>
        <w:t>:\</w:t>
      </w:r>
      <w:r>
        <w:rPr>
          <w:b/>
          <w:lang w:val="en-US"/>
        </w:rPr>
        <w:t>KTZ</w:t>
      </w:r>
      <w:r w:rsidRPr="00C53CBD">
        <w:rPr>
          <w:b/>
        </w:rPr>
        <w:t>\</w:t>
      </w:r>
      <w:r>
        <w:rPr>
          <w:b/>
          <w:lang w:val="en-US"/>
        </w:rPr>
        <w:t>T</w:t>
      </w:r>
      <w:r w:rsidRPr="00C53CBD">
        <w:rPr>
          <w:b/>
        </w:rPr>
        <w:t>urbine\ТК-35-version-0</w:t>
      </w:r>
      <w:r>
        <w:rPr>
          <w:b/>
        </w:rPr>
        <w:t>3</w:t>
      </w:r>
      <w:r w:rsidRPr="00C53CBD">
        <w:rPr>
          <w:b/>
        </w:rPr>
        <w:t>.prt</w:t>
      </w:r>
      <w:r>
        <w:rPr>
          <w:rStyle w:val="a9"/>
        </w:rPr>
        <w:t>»</w:t>
      </w:r>
      <w:r w:rsidRPr="002C4D9E">
        <w:rPr>
          <w:rStyle w:val="a9"/>
          <w:b w:val="0"/>
        </w:rPr>
        <w:t>.</w:t>
      </w:r>
    </w:p>
    <w:p w:rsidR="0091259F" w:rsidRDefault="0091259F" w:rsidP="0091259F">
      <w:r>
        <w:t xml:space="preserve">Разместите на схеме новый элемент </w:t>
      </w:r>
      <w:r w:rsidRPr="0091259F">
        <w:rPr>
          <w:b/>
        </w:rPr>
        <w:t>«Субмодель ТРР»</w:t>
      </w:r>
      <w:r>
        <w:t>. Измените свойство нового листа, чтобы внешний вид совпадал с рисунком</w:t>
      </w:r>
      <w:r w:rsidR="00CF4B92">
        <w:t xml:space="preserve"> </w:t>
      </w:r>
      <w:r w:rsidR="00CF4B92">
        <w:fldChar w:fldCharType="begin"/>
      </w:r>
      <w:r w:rsidR="00CF4B92">
        <w:instrText xml:space="preserve"> REF _Ref284855071 \h </w:instrText>
      </w:r>
      <w:r w:rsidR="00CF4B92">
        <w:fldChar w:fldCharType="separate"/>
      </w:r>
      <w:r w:rsidR="00E1730D">
        <w:t xml:space="preserve">Рисунок </w:t>
      </w:r>
      <w:r w:rsidR="00E1730D">
        <w:rPr>
          <w:noProof/>
        </w:rPr>
        <w:t>107</w:t>
      </w:r>
      <w:r w:rsidR="00CF4B92">
        <w:fldChar w:fldCharType="end"/>
      </w:r>
      <w:r w:rsidR="00CF4B92">
        <w:t xml:space="preserve">. </w:t>
      </w:r>
      <w:r>
        <w:t xml:space="preserve">В качестве имени нового листа задайте строку </w:t>
      </w:r>
      <w:r w:rsidRPr="00BC03DC">
        <w:rPr>
          <w:b/>
        </w:rPr>
        <w:t>«</w:t>
      </w:r>
      <w:r>
        <w:rPr>
          <w:b/>
          <w:lang w:val="en-US"/>
        </w:rPr>
        <w:t>SPV</w:t>
      </w:r>
      <w:r w:rsidRPr="00BC03DC">
        <w:rPr>
          <w:b/>
        </w:rPr>
        <w:t>»</w:t>
      </w:r>
      <w:r w:rsidRPr="003951AA">
        <w:t>.</w:t>
      </w:r>
      <w:r w:rsidR="00CF4B92">
        <w:t xml:space="preserve"> Название листа: </w:t>
      </w:r>
      <w:r w:rsidR="00CF4B92" w:rsidRPr="00CF4B92">
        <w:rPr>
          <w:b/>
        </w:rPr>
        <w:t>«Система питательной воды»</w:t>
      </w:r>
      <w:r w:rsidR="00CF4B92">
        <w:t>.</w:t>
      </w:r>
    </w:p>
    <w:p w:rsidR="00CF4B92" w:rsidRDefault="00CF4B92" w:rsidP="00CF4B92">
      <w:pPr>
        <w:pStyle w:val="a8"/>
      </w:pPr>
      <w:r>
        <w:rPr>
          <w:noProof/>
        </w:rPr>
        <w:drawing>
          <wp:inline distT="0" distB="0" distL="0" distR="0" wp14:anchorId="12356A2B" wp14:editId="2636AD8B">
            <wp:extent cx="3505200" cy="2247900"/>
            <wp:effectExtent l="0" t="0" r="0" b="0"/>
            <wp:docPr id="268" name="Рисунок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3505200" cy="2247900"/>
                    </a:xfrm>
                    <a:prstGeom prst="rect">
                      <a:avLst/>
                    </a:prstGeom>
                  </pic:spPr>
                </pic:pic>
              </a:graphicData>
            </a:graphic>
          </wp:inline>
        </w:drawing>
      </w:r>
    </w:p>
    <w:p w:rsidR="00CF4B92" w:rsidRPr="003A2010" w:rsidRDefault="00CF4B92" w:rsidP="00CF4B92">
      <w:pPr>
        <w:pStyle w:val="a4"/>
      </w:pPr>
      <w:bookmarkStart w:id="341" w:name="_Ref284855071"/>
      <w:bookmarkStart w:id="342" w:name="_Toc291248729"/>
      <w:r>
        <w:t xml:space="preserve">Рисунок </w:t>
      </w:r>
      <w:r w:rsidR="00C43823">
        <w:fldChar w:fldCharType="begin"/>
      </w:r>
      <w:r w:rsidR="00C43823">
        <w:instrText xml:space="preserve"> SEQ Рисунок \* ARABIC </w:instrText>
      </w:r>
      <w:r w:rsidR="00C43823">
        <w:fldChar w:fldCharType="separate"/>
      </w:r>
      <w:r w:rsidR="00E1730D">
        <w:rPr>
          <w:noProof/>
        </w:rPr>
        <w:t>107</w:t>
      </w:r>
      <w:r w:rsidR="00C43823">
        <w:rPr>
          <w:noProof/>
        </w:rPr>
        <w:fldChar w:fldCharType="end"/>
      </w:r>
      <w:bookmarkEnd w:id="341"/>
      <w:r>
        <w:t>. Субмодель системы питательной воды</w:t>
      </w:r>
      <w:bookmarkEnd w:id="342"/>
    </w:p>
    <w:p w:rsidR="00CF4B92" w:rsidRDefault="00CF4B92" w:rsidP="00CF4B92">
      <w:pPr>
        <w:pStyle w:val="3"/>
      </w:pPr>
      <w:bookmarkStart w:id="343" w:name="_Toc369869758"/>
      <w:r>
        <w:t>Глобальные параметры</w:t>
      </w:r>
      <w:bookmarkEnd w:id="343"/>
    </w:p>
    <w:p w:rsidR="00CF4B92" w:rsidRDefault="00CF4B92" w:rsidP="00CF4B92">
      <w:r>
        <w:t>Для работ</w:t>
      </w:r>
      <w:r w:rsidR="005C00BA">
        <w:t xml:space="preserve">оспособности нашей модели ПВД-2 и ПВД-3 </w:t>
      </w:r>
      <w:r>
        <w:t>требуется</w:t>
      </w:r>
      <w:r w:rsidR="005C00BA">
        <w:t>, вообще говоря,</w:t>
      </w:r>
      <w:r>
        <w:t xml:space="preserve"> </w:t>
      </w:r>
      <w:r w:rsidR="0039200D">
        <w:t>6</w:t>
      </w:r>
      <w:r>
        <w:t xml:space="preserve"> глобальных сигнал</w:t>
      </w:r>
      <w:r w:rsidR="0039200D">
        <w:t>ов</w:t>
      </w:r>
      <w:r w:rsidR="005C00BA">
        <w:t xml:space="preserve"> – расход и температура </w:t>
      </w:r>
      <w:r w:rsidR="0039200D">
        <w:t xml:space="preserve">воды </w:t>
      </w:r>
      <w:r w:rsidR="005C00BA">
        <w:t>для каждого подогревателя</w:t>
      </w:r>
      <w:r w:rsidR="0039200D">
        <w:t>, а также давления пара в соответствующих отборах</w:t>
      </w:r>
      <w:r w:rsidR="005C00BA">
        <w:t xml:space="preserve">. Но, </w:t>
      </w:r>
      <w:r w:rsidR="0039200D">
        <w:t>т.к.</w:t>
      </w:r>
      <w:r w:rsidR="005C00BA">
        <w:t xml:space="preserve"> мы соединим подогреватели между собой по воде, то для ПВД-2 параметры воды будут расчитываться как входные в ПВД-3. </w:t>
      </w:r>
      <w:r w:rsidR="0039200D">
        <w:t xml:space="preserve">А давления пара будет браться из отборов напрямую. </w:t>
      </w:r>
      <w:r w:rsidR="005C00BA">
        <w:t xml:space="preserve">Поэтому нам нужно добавить только два глобальных сигнала: </w:t>
      </w:r>
      <w:r w:rsidR="005C00BA" w:rsidRPr="00CF6630">
        <w:rPr>
          <w:b/>
        </w:rPr>
        <w:t>«Gпвд3»</w:t>
      </w:r>
      <w:r w:rsidR="005C00BA">
        <w:t xml:space="preserve"> и </w:t>
      </w:r>
      <w:r w:rsidR="005C00BA" w:rsidRPr="00CF6630">
        <w:rPr>
          <w:b/>
        </w:rPr>
        <w:t>«Tпвд3»</w:t>
      </w:r>
      <w:r w:rsidR="005C00BA">
        <w:t>.</w:t>
      </w:r>
      <w:r>
        <w:t xml:space="preserve"> Добавьте их в проект, скопировав из моде</w:t>
      </w:r>
      <w:r w:rsidR="005C00BA">
        <w:t>ли ПВ</w:t>
      </w:r>
      <w:r>
        <w:t>Д-</w:t>
      </w:r>
      <w:r w:rsidR="005C00BA">
        <w:t>3</w:t>
      </w:r>
      <w:r w:rsidR="00CF6630">
        <w:t xml:space="preserve"> и переименовав</w:t>
      </w:r>
      <w:r>
        <w:t>, см. рисунок</w:t>
      </w:r>
      <w:r w:rsidR="005C00BA">
        <w:t xml:space="preserve"> </w:t>
      </w:r>
      <w:r w:rsidR="0039200D">
        <w:fldChar w:fldCharType="begin"/>
      </w:r>
      <w:r w:rsidR="0039200D">
        <w:instrText xml:space="preserve"> REF _Ref284857264 \h </w:instrText>
      </w:r>
      <w:r w:rsidR="0039200D">
        <w:fldChar w:fldCharType="separate"/>
      </w:r>
      <w:r w:rsidR="00E1730D">
        <w:t xml:space="preserve">Рисунок </w:t>
      </w:r>
      <w:r w:rsidR="00E1730D">
        <w:rPr>
          <w:noProof/>
        </w:rPr>
        <w:t>108</w:t>
      </w:r>
      <w:r w:rsidR="0039200D">
        <w:fldChar w:fldCharType="end"/>
      </w:r>
      <w:r>
        <w:t>.</w:t>
      </w:r>
    </w:p>
    <w:p w:rsidR="00CF4B92" w:rsidRPr="003A2010" w:rsidRDefault="0039200D" w:rsidP="00CF4B92">
      <w:pPr>
        <w:pStyle w:val="a8"/>
      </w:pPr>
      <w:r>
        <w:rPr>
          <w:noProof/>
        </w:rPr>
        <w:drawing>
          <wp:inline distT="0" distB="0" distL="0" distR="0" wp14:anchorId="4B8766AD" wp14:editId="247ADEE2">
            <wp:extent cx="6153150" cy="2371725"/>
            <wp:effectExtent l="0" t="0" r="0" b="9525"/>
            <wp:docPr id="270"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153150" cy="2371725"/>
                    </a:xfrm>
                    <a:prstGeom prst="rect">
                      <a:avLst/>
                    </a:prstGeom>
                    <a:noFill/>
                    <a:ln>
                      <a:noFill/>
                    </a:ln>
                  </pic:spPr>
                </pic:pic>
              </a:graphicData>
            </a:graphic>
          </wp:inline>
        </w:drawing>
      </w:r>
    </w:p>
    <w:p w:rsidR="00CF4B92" w:rsidRDefault="00CF4B92" w:rsidP="00CF4B92">
      <w:pPr>
        <w:pStyle w:val="a4"/>
      </w:pPr>
      <w:bookmarkStart w:id="344" w:name="_Ref284857264"/>
      <w:bookmarkStart w:id="345" w:name="_Toc291248730"/>
      <w:r>
        <w:t xml:space="preserve">Рисунок </w:t>
      </w:r>
      <w:r w:rsidR="00C43823">
        <w:fldChar w:fldCharType="begin"/>
      </w:r>
      <w:r w:rsidR="00C43823">
        <w:instrText xml:space="preserve"> SEQ Рисунок \* ARABIC </w:instrText>
      </w:r>
      <w:r w:rsidR="00C43823">
        <w:fldChar w:fldCharType="separate"/>
      </w:r>
      <w:r w:rsidR="00E1730D">
        <w:rPr>
          <w:noProof/>
        </w:rPr>
        <w:t>108</w:t>
      </w:r>
      <w:r w:rsidR="00C43823">
        <w:rPr>
          <w:noProof/>
        </w:rPr>
        <w:fldChar w:fldCharType="end"/>
      </w:r>
      <w:bookmarkEnd w:id="344"/>
      <w:r>
        <w:t xml:space="preserve">. Добавление сигналов </w:t>
      </w:r>
      <w:r>
        <w:rPr>
          <w:lang w:val="en-US"/>
        </w:rPr>
        <w:t>G</w:t>
      </w:r>
      <w:r>
        <w:t>п</w:t>
      </w:r>
      <w:r w:rsidR="0039200D">
        <w:t>вд3</w:t>
      </w:r>
      <w:r>
        <w:t xml:space="preserve"> и </w:t>
      </w:r>
      <w:r>
        <w:rPr>
          <w:lang w:val="en-US"/>
        </w:rPr>
        <w:t>T</w:t>
      </w:r>
      <w:r>
        <w:t>п</w:t>
      </w:r>
      <w:r w:rsidR="0039200D">
        <w:t>в</w:t>
      </w:r>
      <w:r>
        <w:t>д</w:t>
      </w:r>
      <w:r w:rsidR="0039200D">
        <w:t>3</w:t>
      </w:r>
      <w:bookmarkEnd w:id="345"/>
    </w:p>
    <w:p w:rsidR="005363DE" w:rsidRDefault="005363DE" w:rsidP="005363DE">
      <w:pPr>
        <w:pStyle w:val="3"/>
      </w:pPr>
      <w:bookmarkStart w:id="346" w:name="_Toc369869759"/>
      <w:r>
        <w:lastRenderedPageBreak/>
        <w:t>Структура присоединения системы питательной воды</w:t>
      </w:r>
      <w:bookmarkEnd w:id="346"/>
    </w:p>
    <w:p w:rsidR="005363DE" w:rsidRDefault="005363DE" w:rsidP="005363DE">
      <w:r>
        <w:t xml:space="preserve">Теперь, на лист </w:t>
      </w:r>
      <w:r w:rsidRPr="00B269AD">
        <w:rPr>
          <w:b/>
        </w:rPr>
        <w:t>«</w:t>
      </w:r>
      <w:r>
        <w:rPr>
          <w:b/>
        </w:rPr>
        <w:t>СПВ</w:t>
      </w:r>
      <w:r w:rsidRPr="00B269AD">
        <w:rPr>
          <w:b/>
        </w:rPr>
        <w:t>»</w:t>
      </w:r>
      <w:r>
        <w:t xml:space="preserve"> скопируйте </w:t>
      </w:r>
      <w:r w:rsidR="00A66AC0">
        <w:t xml:space="preserve">из соответствующих проектов </w:t>
      </w:r>
      <w:r>
        <w:t>субмодель ПВД-3</w:t>
      </w:r>
      <w:r w:rsidR="00B63D3A">
        <w:t xml:space="preserve"> (ПВ-280)</w:t>
      </w:r>
      <w:r>
        <w:t xml:space="preserve">, </w:t>
      </w:r>
      <w:r w:rsidR="00A66AC0">
        <w:t>с</w:t>
      </w:r>
      <w:r>
        <w:t>прав</w:t>
      </w:r>
      <w:r w:rsidR="00A66AC0">
        <w:t>а от</w:t>
      </w:r>
      <w:r>
        <w:t xml:space="preserve"> неё </w:t>
      </w:r>
      <w:r w:rsidR="00A66AC0">
        <w:t xml:space="preserve">скопируйте </w:t>
      </w:r>
      <w:r>
        <w:t>субмодель ПВД-2</w:t>
      </w:r>
      <w:r w:rsidR="00B63D3A">
        <w:t xml:space="preserve"> (ПВ-280-1)</w:t>
      </w:r>
      <w:r w:rsidR="00A66AC0">
        <w:t>,</w:t>
      </w:r>
      <w:r>
        <w:t xml:space="preserve"> </w:t>
      </w:r>
      <w:r w:rsidR="00B63D3A">
        <w:t>а над ними</w:t>
      </w:r>
      <w:r>
        <w:t xml:space="preserve"> – мо</w:t>
      </w:r>
      <w:r w:rsidR="00B63D3A">
        <w:t xml:space="preserve">дель </w:t>
      </w:r>
      <w:r>
        <w:t xml:space="preserve">питательных насосов, </w:t>
      </w:r>
      <w:r w:rsidR="00B63D3A">
        <w:t xml:space="preserve">см. </w:t>
      </w:r>
      <w:r>
        <w:t>рисун</w:t>
      </w:r>
      <w:r w:rsidR="00B63D3A">
        <w:t xml:space="preserve">ок </w:t>
      </w:r>
      <w:r w:rsidR="00A66AC0">
        <w:fldChar w:fldCharType="begin"/>
      </w:r>
      <w:r w:rsidR="00A66AC0">
        <w:instrText xml:space="preserve"> REF _Ref284857800 \h </w:instrText>
      </w:r>
      <w:r w:rsidR="00A66AC0">
        <w:fldChar w:fldCharType="separate"/>
      </w:r>
      <w:r w:rsidR="00E1730D">
        <w:t xml:space="preserve">Рисунок </w:t>
      </w:r>
      <w:r w:rsidR="00E1730D">
        <w:rPr>
          <w:noProof/>
        </w:rPr>
        <w:t>109</w:t>
      </w:r>
      <w:r w:rsidR="00A66AC0">
        <w:fldChar w:fldCharType="end"/>
      </w:r>
      <w:r>
        <w:t>.</w:t>
      </w:r>
    </w:p>
    <w:p w:rsidR="005363DE" w:rsidRDefault="00850865" w:rsidP="00A66AC0">
      <w:pPr>
        <w:pStyle w:val="a8"/>
      </w:pPr>
      <w:r>
        <w:rPr>
          <w:noProof/>
        </w:rPr>
        <w:drawing>
          <wp:inline distT="0" distB="0" distL="0" distR="0" wp14:anchorId="2831DE92" wp14:editId="1A4012F9">
            <wp:extent cx="6152515" cy="5203825"/>
            <wp:effectExtent l="0" t="0" r="635" b="0"/>
            <wp:docPr id="276"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6152515" cy="5203825"/>
                    </a:xfrm>
                    <a:prstGeom prst="rect">
                      <a:avLst/>
                    </a:prstGeom>
                  </pic:spPr>
                </pic:pic>
              </a:graphicData>
            </a:graphic>
          </wp:inline>
        </w:drawing>
      </w:r>
    </w:p>
    <w:p w:rsidR="005363DE" w:rsidRDefault="005363DE" w:rsidP="005363DE">
      <w:pPr>
        <w:pStyle w:val="a4"/>
      </w:pPr>
      <w:bookmarkStart w:id="347" w:name="_Ref284857800"/>
      <w:bookmarkStart w:id="348" w:name="_Toc291248731"/>
      <w:r>
        <w:t xml:space="preserve">Рисунок </w:t>
      </w:r>
      <w:r w:rsidR="00C43823">
        <w:fldChar w:fldCharType="begin"/>
      </w:r>
      <w:r w:rsidR="00C43823">
        <w:instrText xml:space="preserve"> SEQ Рисунок \* ARABIC </w:instrText>
      </w:r>
      <w:r w:rsidR="00C43823">
        <w:fldChar w:fldCharType="separate"/>
      </w:r>
      <w:r w:rsidR="00E1730D">
        <w:rPr>
          <w:noProof/>
        </w:rPr>
        <w:t>109</w:t>
      </w:r>
      <w:r w:rsidR="00C43823">
        <w:rPr>
          <w:noProof/>
        </w:rPr>
        <w:fldChar w:fldCharType="end"/>
      </w:r>
      <w:bookmarkEnd w:id="347"/>
      <w:r>
        <w:t xml:space="preserve">. Создание </w:t>
      </w:r>
      <w:r w:rsidR="00B63D3A">
        <w:t>системы питательной воды</w:t>
      </w:r>
      <w:bookmarkEnd w:id="348"/>
    </w:p>
    <w:p w:rsidR="00A66AC0" w:rsidRDefault="00A66AC0" w:rsidP="005363DE">
      <w:r>
        <w:t xml:space="preserve">При этом </w:t>
      </w:r>
      <w:r w:rsidR="005363DE">
        <w:t>помнит</w:t>
      </w:r>
      <w:r>
        <w:t>е</w:t>
      </w:r>
      <w:r w:rsidR="005363DE">
        <w:t xml:space="preserve"> про скрипт для кнопок и копир</w:t>
      </w:r>
      <w:r>
        <w:t>уйте также и его.</w:t>
      </w:r>
    </w:p>
    <w:p w:rsidR="005363DE" w:rsidRDefault="00A66AC0" w:rsidP="005363DE">
      <w:r>
        <w:t>Далее п</w:t>
      </w:r>
      <w:r w:rsidR="005363DE">
        <w:t>еренесите кнопки управления глобальными сигналами для ПНД-</w:t>
      </w:r>
      <w:r>
        <w:t>3</w:t>
      </w:r>
      <w:r w:rsidR="005363DE">
        <w:t xml:space="preserve"> на лист «УГУ»</w:t>
      </w:r>
      <w:r>
        <w:t xml:space="preserve"> (вместе с соотв. текстом, кнопку управления давлением пара удалите)</w:t>
      </w:r>
      <w:r w:rsidR="005363DE">
        <w:t>. Кнопки управления задвижкой «К_3_1» оставьте на этом листе (аналог местного управления).</w:t>
      </w:r>
      <w:r>
        <w:t xml:space="preserve"> Книпки управления граничным условием для ПВД-2 удалите все (текст также удалите – он более не нужен).</w:t>
      </w:r>
    </w:p>
    <w:p w:rsidR="005363DE" w:rsidRDefault="004F47A3" w:rsidP="005363DE">
      <w:r>
        <w:t>Н</w:t>
      </w:r>
      <w:r w:rsidR="005363DE">
        <w:t xml:space="preserve">ачнем соединение с </w:t>
      </w:r>
      <w:r>
        <w:t>очевидного</w:t>
      </w:r>
      <w:r w:rsidR="005363DE">
        <w:t xml:space="preserve"> – соединим </w:t>
      </w:r>
      <w:r w:rsidR="00A515FC">
        <w:t>между собой подогреватели по тракту подогреваемой воды.</w:t>
      </w:r>
      <w:r w:rsidR="005363DE">
        <w:t xml:space="preserve"> Для этого удалит</w:t>
      </w:r>
      <w:r w:rsidR="00A515FC">
        <w:t>е</w:t>
      </w:r>
      <w:r w:rsidR="005363DE">
        <w:t xml:space="preserve"> оба граничных условия (справа от </w:t>
      </w:r>
      <w:r w:rsidR="00A515FC">
        <w:t>ПВ-280</w:t>
      </w:r>
      <w:r w:rsidR="005363DE">
        <w:t xml:space="preserve"> и </w:t>
      </w:r>
      <w:r w:rsidR="00A515FC">
        <w:t>слева</w:t>
      </w:r>
      <w:r w:rsidR="005363DE">
        <w:t xml:space="preserve"> от </w:t>
      </w:r>
      <w:r w:rsidR="00A515FC">
        <w:t>ПВ-280-1</w:t>
      </w:r>
      <w:r w:rsidR="005363DE">
        <w:t xml:space="preserve">), </w:t>
      </w:r>
      <w:r w:rsidR="00A515FC">
        <w:t>поставьте на этом месте внутренний узел ТРР</w:t>
      </w:r>
      <w:r w:rsidR="005363DE">
        <w:t xml:space="preserve"> (скопируйте узел до задвижки </w:t>
      </w:r>
      <w:r w:rsidR="005363DE" w:rsidRPr="008300B3">
        <w:rPr>
          <w:b/>
        </w:rPr>
        <w:t>«К_3_1»</w:t>
      </w:r>
      <w:r w:rsidR="00A515FC" w:rsidRPr="00A515FC">
        <w:t xml:space="preserve"> и</w:t>
      </w:r>
      <w:r w:rsidR="00A515FC">
        <w:t xml:space="preserve"> установите в 0 высотную отметку</w:t>
      </w:r>
      <w:r w:rsidR="00644BC4">
        <w:t xml:space="preserve"> нового внутреннего узла</w:t>
      </w:r>
      <w:r w:rsidR="005363DE">
        <w:t>)</w:t>
      </w:r>
      <w:r w:rsidR="00A515FC">
        <w:t>,</w:t>
      </w:r>
      <w:r w:rsidR="005363DE">
        <w:t xml:space="preserve"> и </w:t>
      </w:r>
      <w:r w:rsidR="00A515FC">
        <w:t xml:space="preserve">далее </w:t>
      </w:r>
      <w:r w:rsidR="005363DE">
        <w:t xml:space="preserve">соедините две модели </w:t>
      </w:r>
      <w:r w:rsidR="00A515FC">
        <w:t>подогревателей между собой</w:t>
      </w:r>
      <w:r w:rsidR="005363DE">
        <w:t>. Пример см. на рисунке</w:t>
      </w:r>
      <w:r w:rsidR="009B23CF">
        <w:t xml:space="preserve"> </w:t>
      </w:r>
      <w:r w:rsidR="009B23CF">
        <w:fldChar w:fldCharType="begin"/>
      </w:r>
      <w:r w:rsidR="009B23CF">
        <w:instrText xml:space="preserve"> REF _Ref284858602 \h </w:instrText>
      </w:r>
      <w:r w:rsidR="009B23CF">
        <w:fldChar w:fldCharType="separate"/>
      </w:r>
      <w:r w:rsidR="00E1730D">
        <w:t xml:space="preserve">Рисунок </w:t>
      </w:r>
      <w:r w:rsidR="00E1730D">
        <w:rPr>
          <w:noProof/>
        </w:rPr>
        <w:t>110</w:t>
      </w:r>
      <w:r w:rsidR="009B23CF">
        <w:fldChar w:fldCharType="end"/>
      </w:r>
      <w:r w:rsidR="005363DE">
        <w:t>.</w:t>
      </w:r>
    </w:p>
    <w:p w:rsidR="009B23CF" w:rsidRDefault="00644BC4" w:rsidP="009B23CF">
      <w:pPr>
        <w:pStyle w:val="a8"/>
      </w:pPr>
      <w:r>
        <w:rPr>
          <w:noProof/>
        </w:rPr>
        <w:lastRenderedPageBreak/>
        <w:drawing>
          <wp:inline distT="0" distB="0" distL="0" distR="0" wp14:anchorId="15F949B8" wp14:editId="7C685ACB">
            <wp:extent cx="6152515" cy="2990850"/>
            <wp:effectExtent l="0" t="0" r="635" b="0"/>
            <wp:docPr id="275"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6152515" cy="2990850"/>
                    </a:xfrm>
                    <a:prstGeom prst="rect">
                      <a:avLst/>
                    </a:prstGeom>
                  </pic:spPr>
                </pic:pic>
              </a:graphicData>
            </a:graphic>
          </wp:inline>
        </w:drawing>
      </w:r>
    </w:p>
    <w:p w:rsidR="009B23CF" w:rsidRDefault="009B23CF" w:rsidP="009B23CF">
      <w:pPr>
        <w:pStyle w:val="a4"/>
      </w:pPr>
      <w:bookmarkStart w:id="349" w:name="_Ref284858602"/>
      <w:bookmarkStart w:id="350" w:name="_Toc291248732"/>
      <w:r>
        <w:t xml:space="preserve">Рисунок </w:t>
      </w:r>
      <w:r w:rsidR="00C43823">
        <w:fldChar w:fldCharType="begin"/>
      </w:r>
      <w:r w:rsidR="00C43823">
        <w:instrText xml:space="preserve"> SEQ Рисунок \* ARABIC </w:instrText>
      </w:r>
      <w:r w:rsidR="00C43823">
        <w:fldChar w:fldCharType="separate"/>
      </w:r>
      <w:r w:rsidR="00E1730D">
        <w:rPr>
          <w:noProof/>
        </w:rPr>
        <w:t>110</w:t>
      </w:r>
      <w:r w:rsidR="00C43823">
        <w:rPr>
          <w:noProof/>
        </w:rPr>
        <w:fldChar w:fldCharType="end"/>
      </w:r>
      <w:bookmarkEnd w:id="349"/>
      <w:r>
        <w:t>. Соединение ПВД-2 и ПВД-3 по воде</w:t>
      </w:r>
      <w:bookmarkEnd w:id="350"/>
    </w:p>
    <w:p w:rsidR="00C561DE" w:rsidRDefault="007148BC" w:rsidP="0091259F">
      <w:r>
        <w:t xml:space="preserve">Далее, соединяем группу питательных насосов и вход в </w:t>
      </w:r>
      <w:r w:rsidR="00AF49A2">
        <w:t>ПВ-280-1 (</w:t>
      </w:r>
      <w:r>
        <w:t>ПВД-2</w:t>
      </w:r>
      <w:r w:rsidR="00AF49A2">
        <w:t>)</w:t>
      </w:r>
      <w:r>
        <w:t>.</w:t>
      </w:r>
      <w:r w:rsidR="001062E2">
        <w:t xml:space="preserve"> Для этого </w:t>
      </w:r>
      <w:r w:rsidR="00332FE6">
        <w:t>аналогично</w:t>
      </w:r>
      <w:r w:rsidR="001062E2">
        <w:t xml:space="preserve">удалите граничные условия с обоих сторон, добавьте новый внутренний узел (скопируйте узел рядом с задвижкой </w:t>
      </w:r>
      <w:r w:rsidR="001062E2" w:rsidRPr="00332FE6">
        <w:rPr>
          <w:b/>
        </w:rPr>
        <w:t>«К_3_1»</w:t>
      </w:r>
      <w:r w:rsidR="001062E2">
        <w:t xml:space="preserve">) и соедините </w:t>
      </w:r>
      <w:r w:rsidR="008F7608">
        <w:t>суб</w:t>
      </w:r>
      <w:r w:rsidR="001062E2">
        <w:t>модели между собой гидравлическими связями.</w:t>
      </w:r>
      <w:r w:rsidR="00AF49A2">
        <w:t xml:space="preserve"> Здесь всё аналогично </w:t>
      </w:r>
      <w:r w:rsidR="008F7608">
        <w:t>соединению между ПВД-3 и ПВД-2.</w:t>
      </w:r>
    </w:p>
    <w:p w:rsidR="008F7608" w:rsidRDefault="003265C4" w:rsidP="0091259F">
      <w:r>
        <w:t>Следующие точки для соединения – отборы пара (первый и второй). Перейдите на лист системы свежего пара и добавьте там два новых элемента «В память ТРР», с именами портов «</w:t>
      </w:r>
      <w:r>
        <w:rPr>
          <w:lang w:val="en-US"/>
        </w:rPr>
        <w:t>I</w:t>
      </w:r>
      <w:r w:rsidRPr="003265C4">
        <w:t xml:space="preserve"> отбор</w:t>
      </w:r>
      <w:r>
        <w:t>» и «</w:t>
      </w:r>
      <w:r>
        <w:rPr>
          <w:lang w:val="en-US"/>
        </w:rPr>
        <w:t>II</w:t>
      </w:r>
      <w:r w:rsidRPr="003265C4">
        <w:t xml:space="preserve"> отбор</w:t>
      </w:r>
      <w:r>
        <w:t>»</w:t>
      </w:r>
      <w:r w:rsidR="00410D62" w:rsidRPr="00410D62">
        <w:t xml:space="preserve">. </w:t>
      </w:r>
      <w:r w:rsidR="00410D62">
        <w:t xml:space="preserve">Первым элементов замените граничный узел </w:t>
      </w:r>
      <w:r w:rsidR="00410D62">
        <w:rPr>
          <w:lang w:val="en-US"/>
        </w:rPr>
        <w:t>G</w:t>
      </w:r>
      <w:r w:rsidR="00410D62" w:rsidRPr="00410D62">
        <w:t xml:space="preserve">, </w:t>
      </w:r>
      <w:r w:rsidR="00410D62">
        <w:t xml:space="preserve">а второй граничный узел </w:t>
      </w:r>
      <w:r w:rsidR="00410D62">
        <w:rPr>
          <w:lang w:val="en-US"/>
        </w:rPr>
        <w:t>G</w:t>
      </w:r>
      <w:r w:rsidR="00410D62" w:rsidRPr="00410D62">
        <w:t xml:space="preserve"> </w:t>
      </w:r>
      <w:r w:rsidR="00410D62">
        <w:t>пока не удаляйте, а просто отсоедините от канала отбора пара.</w:t>
      </w:r>
    </w:p>
    <w:p w:rsidR="00410D62" w:rsidRDefault="00410D62" w:rsidP="0091259F">
      <w:r>
        <w:t>Здесь ситуация следующая: на ПВД-2 нам надо отвести не весь пар второго отбора</w:t>
      </w:r>
      <w:r w:rsidR="004654A2">
        <w:t>,</w:t>
      </w:r>
      <w:r>
        <w:t xml:space="preserve"> </w:t>
      </w:r>
      <w:r w:rsidR="004654A2">
        <w:t xml:space="preserve">который составляет </w:t>
      </w:r>
      <w:r>
        <w:t>66,6 т</w:t>
      </w:r>
      <w:r w:rsidRPr="00410D62">
        <w:t>/</w:t>
      </w:r>
      <w:r>
        <w:t>час</w:t>
      </w:r>
      <w:r w:rsidR="004654A2">
        <w:t xml:space="preserve"> в номинальном режиме,</w:t>
      </w:r>
      <w:r w:rsidRPr="00410D62">
        <w:t xml:space="preserve"> </w:t>
      </w:r>
      <w:r w:rsidR="004654A2">
        <w:t xml:space="preserve">а только его часть: </w:t>
      </w:r>
      <w:r>
        <w:t>13 т</w:t>
      </w:r>
      <w:r w:rsidRPr="00410D62">
        <w:t>/</w:t>
      </w:r>
      <w:r>
        <w:t xml:space="preserve">час. Поэтому добавьте еще один внутренний узел в этом месте и </w:t>
      </w:r>
      <w:r w:rsidR="004654A2">
        <w:t xml:space="preserve">разветвление при помощи </w:t>
      </w:r>
      <w:r>
        <w:t>дв</w:t>
      </w:r>
      <w:r w:rsidR="004654A2">
        <w:t>ух</w:t>
      </w:r>
      <w:r>
        <w:t xml:space="preserve"> канал</w:t>
      </w:r>
      <w:r w:rsidR="004654A2">
        <w:t>ов</w:t>
      </w:r>
      <w:r>
        <w:t xml:space="preserve"> общего вида, пример расположения элементов см. на рисунке </w:t>
      </w:r>
      <w:r w:rsidR="003212AC">
        <w:fldChar w:fldCharType="begin"/>
      </w:r>
      <w:r w:rsidR="003212AC">
        <w:instrText xml:space="preserve"> REF _Ref284861207 \h </w:instrText>
      </w:r>
      <w:r w:rsidR="003212AC">
        <w:fldChar w:fldCharType="separate"/>
      </w:r>
      <w:r w:rsidR="00E1730D">
        <w:t xml:space="preserve">Рисунок </w:t>
      </w:r>
      <w:r w:rsidR="00E1730D">
        <w:rPr>
          <w:noProof/>
        </w:rPr>
        <w:t>111</w:t>
      </w:r>
      <w:r w:rsidR="003212AC">
        <w:fldChar w:fldCharType="end"/>
      </w:r>
      <w:r w:rsidR="004654A2">
        <w:t>. Свойства узла и каналов возьмём из общих соображений: узел скопируем из предыдущего соединения (между насосами и ПВД-2), а свойства каналов – скопируйте канал второго отбора.</w:t>
      </w:r>
    </w:p>
    <w:p w:rsidR="003212AC" w:rsidRDefault="003212AC" w:rsidP="003212AC">
      <w:pPr>
        <w:pStyle w:val="a8"/>
      </w:pPr>
      <w:r>
        <w:rPr>
          <w:noProof/>
        </w:rPr>
        <w:lastRenderedPageBreak/>
        <w:drawing>
          <wp:inline distT="0" distB="0" distL="0" distR="0" wp14:anchorId="28D020C0" wp14:editId="5385279C">
            <wp:extent cx="6134100" cy="3743325"/>
            <wp:effectExtent l="0" t="0" r="0" b="9525"/>
            <wp:docPr id="278" name="Рисунок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6134100" cy="3743325"/>
                    </a:xfrm>
                    <a:prstGeom prst="rect">
                      <a:avLst/>
                    </a:prstGeom>
                  </pic:spPr>
                </pic:pic>
              </a:graphicData>
            </a:graphic>
          </wp:inline>
        </w:drawing>
      </w:r>
    </w:p>
    <w:p w:rsidR="003212AC" w:rsidRDefault="003212AC" w:rsidP="003212AC">
      <w:pPr>
        <w:pStyle w:val="a4"/>
      </w:pPr>
      <w:bookmarkStart w:id="351" w:name="_Ref284861207"/>
      <w:bookmarkStart w:id="352" w:name="_Toc291248733"/>
      <w:r>
        <w:t xml:space="preserve">Рисунок </w:t>
      </w:r>
      <w:r w:rsidR="00C43823">
        <w:fldChar w:fldCharType="begin"/>
      </w:r>
      <w:r w:rsidR="00C43823">
        <w:instrText xml:space="preserve"> SEQ Рисунок \* ARABIC </w:instrText>
      </w:r>
      <w:r w:rsidR="00C43823">
        <w:fldChar w:fldCharType="separate"/>
      </w:r>
      <w:r w:rsidR="00E1730D">
        <w:rPr>
          <w:noProof/>
        </w:rPr>
        <w:t>111</w:t>
      </w:r>
      <w:r w:rsidR="00C43823">
        <w:rPr>
          <w:noProof/>
        </w:rPr>
        <w:fldChar w:fldCharType="end"/>
      </w:r>
      <w:bookmarkEnd w:id="351"/>
      <w:r>
        <w:t xml:space="preserve">. Организация </w:t>
      </w:r>
      <w:r>
        <w:rPr>
          <w:lang w:val="en-US"/>
        </w:rPr>
        <w:t>I</w:t>
      </w:r>
      <w:r>
        <w:t xml:space="preserve"> и </w:t>
      </w:r>
      <w:r>
        <w:rPr>
          <w:lang w:val="en-US"/>
        </w:rPr>
        <w:t>II</w:t>
      </w:r>
      <w:r>
        <w:t xml:space="preserve"> отборов пара</w:t>
      </w:r>
      <w:bookmarkEnd w:id="352"/>
    </w:p>
    <w:p w:rsidR="00410D62" w:rsidRDefault="003212AC" w:rsidP="0091259F">
      <w:r w:rsidRPr="003212AC">
        <w:t xml:space="preserve">После этого, на листе </w:t>
      </w:r>
      <w:r>
        <w:t>системы питательной воды, удалите граничные условия подачи пара</w:t>
      </w:r>
      <w:r w:rsidR="000846F2">
        <w:t xml:space="preserve"> из отборов</w:t>
      </w:r>
      <w:r>
        <w:t xml:space="preserve"> в подогреватели и разместите там элементы </w:t>
      </w:r>
      <w:r w:rsidRPr="000846F2">
        <w:rPr>
          <w:b/>
        </w:rPr>
        <w:t>«Из памяти ТРР»</w:t>
      </w:r>
      <w:r w:rsidR="000846F2">
        <w:t xml:space="preserve"> с соответствующими </w:t>
      </w:r>
      <w:r>
        <w:t>именами</w:t>
      </w:r>
      <w:r w:rsidR="000846F2">
        <w:t xml:space="preserve"> переменных</w:t>
      </w:r>
      <w:r>
        <w:t>.</w:t>
      </w:r>
      <w:r w:rsidR="000846F2">
        <w:t xml:space="preserve"> Убедитесь, что символы звёздочек пропали на листе системы свежего пара.</w:t>
      </w:r>
    </w:p>
    <w:p w:rsidR="000846F2" w:rsidRPr="00AF49A2" w:rsidRDefault="000846F2" w:rsidP="0091259F">
      <w:r>
        <w:t>На этом соединения субмоделей в данном подразделе завершены, можно попробовать запустить схему на расчёт.</w:t>
      </w:r>
      <w:r w:rsidR="00906934">
        <w:t xml:space="preserve"> При этом </w:t>
      </w:r>
      <w:r w:rsidR="00EC1127">
        <w:rPr>
          <w:lang w:val="en-US"/>
        </w:rPr>
        <w:t>SimInTech</w:t>
      </w:r>
      <w:r w:rsidR="00906934">
        <w:t xml:space="preserve"> выдаст еще некоторые ошибки, которые требуется устранить: мы изменили имя глобальных сигналов для ПВД-3, а в граничном условии остались старые имена. Замените их на новые </w:t>
      </w:r>
      <w:r w:rsidR="00906934" w:rsidRPr="00906934">
        <w:rPr>
          <w:b/>
        </w:rPr>
        <w:t>«</w:t>
      </w:r>
      <w:r w:rsidR="00906934" w:rsidRPr="00906934">
        <w:rPr>
          <w:b/>
          <w:lang w:val="en-US"/>
        </w:rPr>
        <w:t>G</w:t>
      </w:r>
      <w:r w:rsidR="00906934" w:rsidRPr="00906934">
        <w:rPr>
          <w:b/>
        </w:rPr>
        <w:t>пвд3»</w:t>
      </w:r>
      <w:r w:rsidR="00906934">
        <w:t xml:space="preserve"> и </w:t>
      </w:r>
      <w:r w:rsidR="00906934" w:rsidRPr="00906934">
        <w:rPr>
          <w:b/>
        </w:rPr>
        <w:t>«</w:t>
      </w:r>
      <w:r w:rsidR="00906934" w:rsidRPr="00906934">
        <w:rPr>
          <w:b/>
          <w:lang w:val="en-US"/>
        </w:rPr>
        <w:t>T</w:t>
      </w:r>
      <w:r w:rsidR="00906934" w:rsidRPr="00906934">
        <w:rPr>
          <w:b/>
        </w:rPr>
        <w:t>пвд3»</w:t>
      </w:r>
      <w:r w:rsidR="00906934" w:rsidRPr="00906934">
        <w:t xml:space="preserve"> (</w:t>
      </w:r>
      <w:r w:rsidR="00906934">
        <w:t xml:space="preserve">вместо </w:t>
      </w:r>
      <w:r w:rsidR="00906934" w:rsidRPr="00906934">
        <w:rPr>
          <w:b/>
        </w:rPr>
        <w:t>«</w:t>
      </w:r>
      <w:r w:rsidR="00906934" w:rsidRPr="00906934">
        <w:rPr>
          <w:b/>
          <w:lang w:val="en-US"/>
        </w:rPr>
        <w:t>Gv</w:t>
      </w:r>
      <w:r w:rsidR="00906934" w:rsidRPr="00906934">
        <w:rPr>
          <w:b/>
        </w:rPr>
        <w:t>»</w:t>
      </w:r>
      <w:r w:rsidR="00906934">
        <w:t xml:space="preserve"> и </w:t>
      </w:r>
      <w:r w:rsidR="00906934" w:rsidRPr="00906934">
        <w:rPr>
          <w:b/>
        </w:rPr>
        <w:t>«</w:t>
      </w:r>
      <w:r w:rsidR="00906934" w:rsidRPr="00906934">
        <w:rPr>
          <w:b/>
          <w:lang w:val="en-US"/>
        </w:rPr>
        <w:t>Tv</w:t>
      </w:r>
      <w:r w:rsidR="00906934" w:rsidRPr="00906934">
        <w:rPr>
          <w:b/>
        </w:rPr>
        <w:t>»</w:t>
      </w:r>
      <w:r w:rsidR="00906934" w:rsidRPr="00906934">
        <w:t xml:space="preserve">). </w:t>
      </w:r>
      <w:r w:rsidR="00906934">
        <w:t xml:space="preserve">Давления в баках и внутренних узлах баков поставьте равным </w:t>
      </w:r>
      <w:r w:rsidR="00906934" w:rsidRPr="00906934">
        <w:rPr>
          <w:b/>
        </w:rPr>
        <w:t>«0.96»</w:t>
      </w:r>
      <w:r w:rsidR="00906934">
        <w:t xml:space="preserve"> </w:t>
      </w:r>
      <w:r w:rsidR="00906934" w:rsidRPr="00906934">
        <w:t>(</w:t>
      </w:r>
      <w:r w:rsidR="00906934">
        <w:t xml:space="preserve">вместо </w:t>
      </w:r>
      <w:r w:rsidR="00906934" w:rsidRPr="00906934">
        <w:rPr>
          <w:b/>
        </w:rPr>
        <w:t>«</w:t>
      </w:r>
      <w:r w:rsidR="00906934" w:rsidRPr="00906934">
        <w:rPr>
          <w:b/>
          <w:lang w:val="en-US"/>
        </w:rPr>
        <w:t>Pp</w:t>
      </w:r>
      <w:r w:rsidR="00906934" w:rsidRPr="00906934">
        <w:rPr>
          <w:b/>
        </w:rPr>
        <w:t>»</w:t>
      </w:r>
      <w:r w:rsidR="00906934" w:rsidRPr="00906934">
        <w:t>).</w:t>
      </w:r>
    </w:p>
    <w:p w:rsidR="009426F8" w:rsidRDefault="009426F8" w:rsidP="009426F8">
      <w:pPr>
        <w:pStyle w:val="3"/>
      </w:pPr>
      <w:bookmarkStart w:id="353" w:name="_Toc369869760"/>
      <w:r>
        <w:t>Вывод параметров на схемное окно</w:t>
      </w:r>
      <w:bookmarkEnd w:id="353"/>
    </w:p>
    <w:p w:rsidR="009426F8" w:rsidRDefault="009426F8" w:rsidP="009426F8">
      <w:r>
        <w:t>Все интересующие нас параметры уже выведены на схемное окно.</w:t>
      </w:r>
    </w:p>
    <w:p w:rsidR="009426F8" w:rsidRDefault="009426F8" w:rsidP="009426F8">
      <w:pPr>
        <w:pStyle w:val="3"/>
      </w:pPr>
      <w:bookmarkStart w:id="354" w:name="_Toc369869761"/>
      <w:r>
        <w:t>Свойства элементов модели</w:t>
      </w:r>
      <w:bookmarkEnd w:id="354"/>
    </w:p>
    <w:p w:rsidR="009426F8" w:rsidRDefault="009426F8" w:rsidP="009426F8">
      <w:r>
        <w:t xml:space="preserve">Параметры </w:t>
      </w:r>
      <w:r w:rsidR="00AF49A2">
        <w:t xml:space="preserve">практически всех </w:t>
      </w:r>
      <w:r>
        <w:t>элементов заданы верно</w:t>
      </w:r>
      <w:r w:rsidRPr="009426F8">
        <w:t xml:space="preserve"> (</w:t>
      </w:r>
      <w:r>
        <w:t xml:space="preserve">параметры новых элементов мы задавали по ходу их добавления), </w:t>
      </w:r>
      <w:r w:rsidR="00AF49A2">
        <w:t>но некоторые изменения и проверки все же надо сделать</w:t>
      </w:r>
      <w:r>
        <w:t xml:space="preserve">. При </w:t>
      </w:r>
      <w:r w:rsidR="00AF49A2">
        <w:t>копировании схем из отдельных субмоделей в общую происходит переименование тех элементов схемы, которые совпадают с существующими элементами</w:t>
      </w:r>
      <w:r>
        <w:t>.</w:t>
      </w:r>
    </w:p>
    <w:p w:rsidR="00AF49A2" w:rsidRDefault="00AF49A2" w:rsidP="009426F8">
      <w:r>
        <w:t xml:space="preserve">В нашем случае, модели ПВД-2 и ПВД-3 имели одинаковые внутренние имена каналов и точек, которые сейчас переименовались в новые. В связи с этим надо проверить все граничные узлы </w:t>
      </w:r>
      <w:r>
        <w:rPr>
          <w:lang w:val="en-US"/>
        </w:rPr>
        <w:t>G</w:t>
      </w:r>
      <w:r>
        <w:t xml:space="preserve"> – что в них задано в качестве расхода – и исправить всё на верные значения. Сделайте это.</w:t>
      </w:r>
    </w:p>
    <w:p w:rsidR="00AF49A2" w:rsidRDefault="00AF49A2" w:rsidP="009426F8">
      <w:r>
        <w:t>Исправьте также высотные отметки точек после всех насосов: точки до насосов должны быть заглублены, после насосов – находиться на высоте 0.</w:t>
      </w:r>
    </w:p>
    <w:p w:rsidR="00BA377B" w:rsidRDefault="00BA377B" w:rsidP="009426F8">
      <w:r>
        <w:lastRenderedPageBreak/>
        <w:t xml:space="preserve">В граничном узле </w:t>
      </w:r>
      <w:r>
        <w:rPr>
          <w:lang w:val="en-US"/>
        </w:rPr>
        <w:t>G</w:t>
      </w:r>
      <w:r w:rsidRPr="00BA377B">
        <w:t xml:space="preserve"> </w:t>
      </w:r>
      <w:r>
        <w:t xml:space="preserve">на втором отборе установите расход, равный </w:t>
      </w:r>
      <w:r w:rsidRPr="00BA377B">
        <w:rPr>
          <w:b/>
        </w:rPr>
        <w:t>«-(66.6-13</w:t>
      </w:r>
      <w:r w:rsidRPr="00BA377B">
        <w:t>)/3.6», поскольку</w:t>
      </w:r>
      <w:r>
        <w:t xml:space="preserve"> 13 т</w:t>
      </w:r>
      <w:r w:rsidRPr="00BA377B">
        <w:t>/</w:t>
      </w:r>
      <w:r>
        <w:t>ч мы должны отбирать на второй подогреватель, а 66,6 т</w:t>
      </w:r>
      <w:r w:rsidRPr="00BA377B">
        <w:t>/</w:t>
      </w:r>
      <w:r>
        <w:t>ч</w:t>
      </w:r>
      <w:r w:rsidRPr="00BA377B">
        <w:t xml:space="preserve"> </w:t>
      </w:r>
      <w:r>
        <w:t>соответствует номинальному значению расхода во втором отборе.</w:t>
      </w:r>
    </w:p>
    <w:p w:rsidR="009342F3" w:rsidRDefault="009342F3" w:rsidP="009426F8">
      <w:r>
        <w:t>Расход воды</w:t>
      </w:r>
      <w:r w:rsidRPr="009342F3">
        <w:t>, идущей на</w:t>
      </w:r>
      <w:r>
        <w:t xml:space="preserve"> подогрев в ПНД-3, и фактически отбираемой из конденсатора, измените со 129 на 125 т/ч (в глобальных сигналах).</w:t>
      </w:r>
    </w:p>
    <w:p w:rsidR="009426F8" w:rsidRDefault="009426F8" w:rsidP="009426F8">
      <w:pPr>
        <w:pStyle w:val="3"/>
      </w:pPr>
      <w:bookmarkStart w:id="355" w:name="_Toc369869762"/>
      <w:r>
        <w:t>Номинальное состояние системы</w:t>
      </w:r>
      <w:bookmarkEnd w:id="355"/>
    </w:p>
    <w:p w:rsidR="00AF49A2" w:rsidRDefault="00AF49A2" w:rsidP="00AF49A2">
      <w:r>
        <w:t>При запуске системы на расчёт возможны сильные колебания в начальный период времени, т.к. сейчас мы соединили много точек и система «ищет» новое стационарное состояние.</w:t>
      </w:r>
    </w:p>
    <w:p w:rsidR="00AF49A2" w:rsidRDefault="00AF49A2" w:rsidP="00AF49A2">
      <w:r>
        <w:t xml:space="preserve">Спустя 100 – 300 секунд, должно наступить стационарное состояние, которое может быть отлично от номинального. Это зависит от конерктных настроек всех элементов схемы – каналов, точек, насосов и т.д. </w:t>
      </w:r>
      <w:r w:rsidR="00F30E02">
        <w:t xml:space="preserve">Например, в нашем варианте сразу после соединения было получено следующее состояние </w:t>
      </w:r>
      <w:r w:rsidR="00276710">
        <w:t>(</w:t>
      </w:r>
      <w:r w:rsidR="00F30E02">
        <w:t xml:space="preserve">см. </w:t>
      </w:r>
      <w:r>
        <w:t>рисун</w:t>
      </w:r>
      <w:r w:rsidR="00F30E02">
        <w:t xml:space="preserve">ок </w:t>
      </w:r>
      <w:r w:rsidR="00F30E02">
        <w:fldChar w:fldCharType="begin"/>
      </w:r>
      <w:r w:rsidR="00F30E02">
        <w:instrText xml:space="preserve"> REF _Ref284924244 \h </w:instrText>
      </w:r>
      <w:r w:rsidR="00F30E02">
        <w:fldChar w:fldCharType="separate"/>
      </w:r>
      <w:r w:rsidR="00E1730D">
        <w:t xml:space="preserve">Рисунок </w:t>
      </w:r>
      <w:r w:rsidR="00E1730D">
        <w:rPr>
          <w:noProof/>
        </w:rPr>
        <w:t>112</w:t>
      </w:r>
      <w:r w:rsidR="00F30E02">
        <w:fldChar w:fldCharType="end"/>
      </w:r>
      <w:r w:rsidR="00276710">
        <w:t>)</w:t>
      </w:r>
      <w:r w:rsidR="00F30E02">
        <w:t>.</w:t>
      </w:r>
    </w:p>
    <w:p w:rsidR="0057622C" w:rsidRPr="0057622C" w:rsidRDefault="00276710" w:rsidP="00AF49A2">
      <w:r>
        <w:t>В нём расходы по отборам уже не совпадают с номиналом, хотя качественно близки к ним, но самое главное – сумма всех отборов и отбора конденсата из конеднсатора превышает расход подачи свежего пара, из-за чего уровень в конденсаторе постоянно падает.</w:t>
      </w:r>
      <w:r w:rsidR="009342F3">
        <w:t xml:space="preserve"> </w:t>
      </w:r>
      <w:r w:rsidR="0057622C">
        <w:t>Это произошло из-за того, что мы «забыли» изменить расход в гр</w:t>
      </w:r>
      <w:r w:rsidR="009342F3">
        <w:t>а</w:t>
      </w:r>
      <w:r w:rsidR="0057622C">
        <w:t xml:space="preserve">ничном узле </w:t>
      </w:r>
      <w:r w:rsidR="0057622C">
        <w:rPr>
          <w:lang w:val="en-US"/>
        </w:rPr>
        <w:t>G</w:t>
      </w:r>
      <w:r w:rsidR="0057622C" w:rsidRPr="0057622C">
        <w:t xml:space="preserve"> </w:t>
      </w:r>
      <w:r w:rsidR="0057622C">
        <w:t xml:space="preserve">второго отбора и расходы в других граничных узлах </w:t>
      </w:r>
      <w:r w:rsidR="0057622C">
        <w:rPr>
          <w:lang w:val="en-US"/>
        </w:rPr>
        <w:t>G</w:t>
      </w:r>
      <w:r w:rsidR="0057622C" w:rsidRPr="0057622C">
        <w:t xml:space="preserve"> </w:t>
      </w:r>
      <w:r w:rsidR="0057622C">
        <w:t>на подогревателях.</w:t>
      </w:r>
    </w:p>
    <w:p w:rsidR="00276710" w:rsidRDefault="00276710" w:rsidP="00AF49A2">
      <w:r>
        <w:t xml:space="preserve">Поэтому, </w:t>
      </w:r>
      <w:r w:rsidR="0057622C">
        <w:t xml:space="preserve">в любом случае </w:t>
      </w:r>
      <w:r>
        <w:t xml:space="preserve">требуется провести дополнительную </w:t>
      </w:r>
      <w:r w:rsidR="009342F3">
        <w:t xml:space="preserve">проверку и </w:t>
      </w:r>
      <w:r>
        <w:t>настройку схемы для получения номинального состояния.</w:t>
      </w:r>
    </w:p>
    <w:p w:rsidR="00AF49A2" w:rsidRPr="00AF49A2" w:rsidRDefault="00F30E02" w:rsidP="009342F3">
      <w:pPr>
        <w:pStyle w:val="a8"/>
      </w:pPr>
      <w:r>
        <w:rPr>
          <w:noProof/>
        </w:rPr>
        <w:drawing>
          <wp:inline distT="0" distB="0" distL="0" distR="0" wp14:anchorId="0E192236" wp14:editId="754220E5">
            <wp:extent cx="6134100" cy="4276725"/>
            <wp:effectExtent l="0" t="0" r="0" b="9525"/>
            <wp:docPr id="269"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6134100" cy="4276725"/>
                    </a:xfrm>
                    <a:prstGeom prst="rect">
                      <a:avLst/>
                    </a:prstGeom>
                  </pic:spPr>
                </pic:pic>
              </a:graphicData>
            </a:graphic>
          </wp:inline>
        </w:drawing>
      </w:r>
    </w:p>
    <w:p w:rsidR="00F30E02" w:rsidRDefault="00F30E02" w:rsidP="00F30E02">
      <w:pPr>
        <w:pStyle w:val="a4"/>
      </w:pPr>
      <w:bookmarkStart w:id="356" w:name="_Ref284924244"/>
      <w:bookmarkStart w:id="357" w:name="_Toc291248734"/>
      <w:r>
        <w:t xml:space="preserve">Рисунок </w:t>
      </w:r>
      <w:r w:rsidR="00C43823">
        <w:fldChar w:fldCharType="begin"/>
      </w:r>
      <w:r w:rsidR="00C43823">
        <w:instrText xml:space="preserve"> SEQ Рисунок \* ARABIC </w:instrText>
      </w:r>
      <w:r w:rsidR="00C43823">
        <w:fldChar w:fldCharType="separate"/>
      </w:r>
      <w:r w:rsidR="00E1730D">
        <w:rPr>
          <w:noProof/>
        </w:rPr>
        <w:t>112</w:t>
      </w:r>
      <w:r w:rsidR="00C43823">
        <w:rPr>
          <w:noProof/>
        </w:rPr>
        <w:fldChar w:fldCharType="end"/>
      </w:r>
      <w:bookmarkEnd w:id="356"/>
      <w:r>
        <w:t>. Состояние системы свежего пара после добавления отборов пара</w:t>
      </w:r>
      <w:bookmarkEnd w:id="357"/>
    </w:p>
    <w:p w:rsidR="00906934" w:rsidRDefault="009342F3" w:rsidP="0091259F">
      <w:r>
        <w:lastRenderedPageBreak/>
        <w:t xml:space="preserve">В этой версии схемы самыми инерционными (можно сказать интегральными) величинами являются уровни в баках – они требуют наибольшего количества времени чтобы придти к номинальному значению. Так, после исправления всех грубых ошибок и спустя 2000 секунд расчета, было получено следующее состояние системы (см. рисунок </w:t>
      </w:r>
      <w:r>
        <w:fldChar w:fldCharType="begin"/>
      </w:r>
      <w:r>
        <w:instrText xml:space="preserve"> REF _Ref284925212 \h </w:instrText>
      </w:r>
      <w:r>
        <w:fldChar w:fldCharType="separate"/>
      </w:r>
      <w:r w:rsidR="00E1730D">
        <w:t xml:space="preserve">Рисунок </w:t>
      </w:r>
      <w:r w:rsidR="00E1730D">
        <w:rPr>
          <w:noProof/>
        </w:rPr>
        <w:t>113</w:t>
      </w:r>
      <w:r>
        <w:fldChar w:fldCharType="end"/>
      </w:r>
      <w:r>
        <w:t>), причём уровни во всех баках стали близки к 1 м, и практически не изменялись, т.е. система вышла на стационарное состояние, из которого её можно тонко перестроить и вернуть к номинальному состоянию.</w:t>
      </w:r>
    </w:p>
    <w:p w:rsidR="009342F3" w:rsidRPr="009426F8" w:rsidRDefault="009342F3" w:rsidP="009342F3">
      <w:pPr>
        <w:pStyle w:val="a8"/>
      </w:pPr>
      <w:r>
        <w:rPr>
          <w:noProof/>
        </w:rPr>
        <w:drawing>
          <wp:inline distT="0" distB="0" distL="0" distR="0" wp14:anchorId="1298C8BA" wp14:editId="0A59550D">
            <wp:extent cx="6029325" cy="3505200"/>
            <wp:effectExtent l="0" t="0" r="9525" b="0"/>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6029325" cy="3505200"/>
                    </a:xfrm>
                    <a:prstGeom prst="rect">
                      <a:avLst/>
                    </a:prstGeom>
                  </pic:spPr>
                </pic:pic>
              </a:graphicData>
            </a:graphic>
          </wp:inline>
        </w:drawing>
      </w:r>
    </w:p>
    <w:p w:rsidR="009342F3" w:rsidRDefault="009342F3" w:rsidP="009342F3">
      <w:pPr>
        <w:pStyle w:val="a4"/>
      </w:pPr>
      <w:bookmarkStart w:id="358" w:name="_Ref284925212"/>
      <w:bookmarkStart w:id="359" w:name="_Toc291248735"/>
      <w:r>
        <w:t xml:space="preserve">Рисунок </w:t>
      </w:r>
      <w:r w:rsidR="00C43823">
        <w:fldChar w:fldCharType="begin"/>
      </w:r>
      <w:r w:rsidR="00C43823">
        <w:instrText xml:space="preserve"> SEQ Рисунок \* ARABIC </w:instrText>
      </w:r>
      <w:r w:rsidR="00C43823">
        <w:fldChar w:fldCharType="separate"/>
      </w:r>
      <w:r w:rsidR="00E1730D">
        <w:rPr>
          <w:noProof/>
        </w:rPr>
        <w:t>113</w:t>
      </w:r>
      <w:r w:rsidR="00C43823">
        <w:rPr>
          <w:noProof/>
        </w:rPr>
        <w:fldChar w:fldCharType="end"/>
      </w:r>
      <w:bookmarkEnd w:id="358"/>
      <w:r>
        <w:t>. Состояние системы свежего пара после исправления грубых ошибок</w:t>
      </w:r>
      <w:bookmarkEnd w:id="359"/>
    </w:p>
    <w:p w:rsidR="001840E5" w:rsidRPr="00420E8C" w:rsidRDefault="001840E5" w:rsidP="00C7154E">
      <w:r>
        <w:t xml:space="preserve">Теперь можно донастроить схему, используя разные приёмы: изменяя положение задвижек, сопротивления тех или иных каналов и т.д. Мы этого делать сейчас не будем, по двум причинам. Первая: недостаточно исходных данных для подобной «тонкой» настройки схемы. Вторая: на данном этапе интеграции слишком много параметров «зажато» граничными условиями и на последующих этапах всё равно придётся перенастраивать схему на новый стационар. Т.е. тонкую подстройку проведём позже, после добавления деаэратора и после того как уберём некоторые граничные условия типа </w:t>
      </w:r>
      <w:r>
        <w:rPr>
          <w:lang w:val="en-US"/>
        </w:rPr>
        <w:t>G</w:t>
      </w:r>
      <w:r w:rsidRPr="001840E5">
        <w:t>.</w:t>
      </w:r>
    </w:p>
    <w:p w:rsidR="00C7154E" w:rsidRDefault="00C7154E" w:rsidP="00C7154E">
      <w:r>
        <w:t>Попробуйте самостоятельно поработать над схемой и попытайтесь получить стационарное состояние, более приближенное к номинальному</w:t>
      </w:r>
      <w:r w:rsidR="003653E7">
        <w:t>,</w:t>
      </w:r>
      <w:r>
        <w:t xml:space="preserve"> чем на риснуке </w:t>
      </w:r>
      <w:r>
        <w:fldChar w:fldCharType="begin"/>
      </w:r>
      <w:r>
        <w:instrText xml:space="preserve"> REF _Ref284925212 \h </w:instrText>
      </w:r>
      <w:r>
        <w:fldChar w:fldCharType="separate"/>
      </w:r>
      <w:r w:rsidR="00E1730D">
        <w:t xml:space="preserve">Рисунок </w:t>
      </w:r>
      <w:r w:rsidR="00E1730D">
        <w:rPr>
          <w:noProof/>
        </w:rPr>
        <w:t>113</w:t>
      </w:r>
      <w:r>
        <w:fldChar w:fldCharType="end"/>
      </w:r>
      <w:r>
        <w:t>.</w:t>
      </w:r>
    </w:p>
    <w:p w:rsidR="003653E7" w:rsidRPr="003653E7" w:rsidRDefault="003653E7" w:rsidP="00C7154E">
      <w:r>
        <w:t xml:space="preserve">Для сравнения приведём еще один скриншот, с другими положениями задвижек </w:t>
      </w:r>
      <w:r>
        <w:rPr>
          <w:lang w:val="en-US"/>
        </w:rPr>
        <w:t>z</w:t>
      </w:r>
      <w:r w:rsidRPr="003653E7">
        <w:t>1,</w:t>
      </w:r>
      <w:r>
        <w:rPr>
          <w:lang w:val="en-US"/>
        </w:rPr>
        <w:t>z</w:t>
      </w:r>
      <w:r w:rsidRPr="003653E7">
        <w:t>2,</w:t>
      </w:r>
      <w:r>
        <w:rPr>
          <w:lang w:val="en-US"/>
        </w:rPr>
        <w:t>z</w:t>
      </w:r>
      <w:r w:rsidRPr="003653E7">
        <w:t>3,</w:t>
      </w:r>
      <w:r>
        <w:rPr>
          <w:lang w:val="en-US"/>
        </w:rPr>
        <w:t>z</w:t>
      </w:r>
      <w:r w:rsidRPr="003653E7">
        <w:t xml:space="preserve">4 </w:t>
      </w:r>
      <w:r>
        <w:t>–</w:t>
      </w:r>
      <w:r w:rsidRPr="003653E7">
        <w:t xml:space="preserve"> </w:t>
      </w:r>
      <w:r>
        <w:t xml:space="preserve">на рисунке </w:t>
      </w:r>
      <w:r>
        <w:fldChar w:fldCharType="begin"/>
      </w:r>
      <w:r>
        <w:instrText xml:space="preserve"> REF _Ref284927159 \h </w:instrText>
      </w:r>
      <w:r>
        <w:fldChar w:fldCharType="separate"/>
      </w:r>
      <w:r w:rsidR="00E1730D">
        <w:t xml:space="preserve">Рисунок </w:t>
      </w:r>
      <w:r w:rsidR="00E1730D">
        <w:rPr>
          <w:noProof/>
        </w:rPr>
        <w:t>114</w:t>
      </w:r>
      <w:r>
        <w:fldChar w:fldCharType="end"/>
      </w:r>
      <w:r>
        <w:t xml:space="preserve">. Здесь удалось выставить номинальный расход на ПНД-1 </w:t>
      </w:r>
      <w:r>
        <w:rPr>
          <w:lang w:val="en-US"/>
        </w:rPr>
        <w:t>(</w:t>
      </w:r>
      <w:r>
        <w:t>10 т</w:t>
      </w:r>
      <w:r>
        <w:rPr>
          <w:lang w:val="en-US"/>
        </w:rPr>
        <w:t>/</w:t>
      </w:r>
      <w:r>
        <w:t>ч</w:t>
      </w:r>
      <w:r>
        <w:rPr>
          <w:lang w:val="en-US"/>
        </w:rPr>
        <w:t>)</w:t>
      </w:r>
      <w:r>
        <w:t>.</w:t>
      </w:r>
    </w:p>
    <w:p w:rsidR="00C561DE" w:rsidRDefault="003653E7" w:rsidP="003653E7">
      <w:pPr>
        <w:pStyle w:val="a8"/>
      </w:pPr>
      <w:r>
        <w:rPr>
          <w:noProof/>
        </w:rPr>
        <w:lastRenderedPageBreak/>
        <w:drawing>
          <wp:inline distT="0" distB="0" distL="0" distR="0" wp14:anchorId="71B10F47" wp14:editId="30A40982">
            <wp:extent cx="6086475" cy="3105150"/>
            <wp:effectExtent l="0" t="0" r="9525" b="0"/>
            <wp:docPr id="274" name="Рисунок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6086475" cy="3105150"/>
                    </a:xfrm>
                    <a:prstGeom prst="rect">
                      <a:avLst/>
                    </a:prstGeom>
                  </pic:spPr>
                </pic:pic>
              </a:graphicData>
            </a:graphic>
          </wp:inline>
        </w:drawing>
      </w:r>
    </w:p>
    <w:p w:rsidR="003653E7" w:rsidRDefault="003653E7" w:rsidP="003653E7">
      <w:pPr>
        <w:pStyle w:val="a4"/>
      </w:pPr>
      <w:bookmarkStart w:id="360" w:name="_Ref284927159"/>
      <w:bookmarkStart w:id="361" w:name="_Toc291248736"/>
      <w:r>
        <w:t xml:space="preserve">Рисунок </w:t>
      </w:r>
      <w:r w:rsidR="00C43823">
        <w:fldChar w:fldCharType="begin"/>
      </w:r>
      <w:r w:rsidR="00C43823">
        <w:instrText xml:space="preserve"> SEQ Рисунок \* ARABIC </w:instrText>
      </w:r>
      <w:r w:rsidR="00C43823">
        <w:fldChar w:fldCharType="separate"/>
      </w:r>
      <w:r w:rsidR="00E1730D">
        <w:rPr>
          <w:noProof/>
        </w:rPr>
        <w:t>114</w:t>
      </w:r>
      <w:r w:rsidR="00C43823">
        <w:rPr>
          <w:noProof/>
        </w:rPr>
        <w:fldChar w:fldCharType="end"/>
      </w:r>
      <w:bookmarkEnd w:id="360"/>
      <w:r>
        <w:t>. Состояние системы свежего пара после изменения положения задвижек</w:t>
      </w:r>
      <w:bookmarkEnd w:id="361"/>
    </w:p>
    <w:p w:rsidR="00C37583" w:rsidRDefault="00C37583" w:rsidP="00C37583">
      <w:pPr>
        <w:pStyle w:val="2"/>
      </w:pPr>
      <w:bookmarkStart w:id="362" w:name="_Toc369869763"/>
      <w:r>
        <w:t>Присоединение деаэратора</w:t>
      </w:r>
      <w:bookmarkEnd w:id="362"/>
    </w:p>
    <w:p w:rsidR="00C37583" w:rsidRPr="00F45967" w:rsidRDefault="00C37583" w:rsidP="00C37583">
      <w:pPr>
        <w:pStyle w:val="3"/>
      </w:pPr>
      <w:bookmarkStart w:id="363" w:name="_Toc369869764"/>
      <w:r>
        <w:t>Описание модели</w:t>
      </w:r>
      <w:bookmarkEnd w:id="363"/>
    </w:p>
    <w:p w:rsidR="00C37583" w:rsidRDefault="00C37583" w:rsidP="00C37583">
      <w:r>
        <w:t>Теперь к нашей модели ПТУ мы по этапам будем подключать модель деаэратора.</w:t>
      </w:r>
    </w:p>
    <w:p w:rsidR="00C37583" w:rsidRDefault="00C37583" w:rsidP="00C37583">
      <w:r>
        <w:t xml:space="preserve">Точки соединений с деаэратором будут следующие, </w:t>
      </w:r>
      <w:r w:rsidR="00355A88">
        <w:t xml:space="preserve">на данном этапе </w:t>
      </w:r>
      <w:r>
        <w:t xml:space="preserve">всего их будет </w:t>
      </w:r>
      <w:r w:rsidR="00355A88">
        <w:t>3</w:t>
      </w:r>
      <w:r>
        <w:t xml:space="preserve"> (</w:t>
      </w:r>
      <w:r w:rsidR="00355A88">
        <w:t>три</w:t>
      </w:r>
      <w:r>
        <w:t>):</w:t>
      </w:r>
    </w:p>
    <w:p w:rsidR="00C37583" w:rsidRPr="00834873" w:rsidRDefault="00C37583" w:rsidP="00C37583">
      <w:pPr>
        <w:pStyle w:val="ac"/>
        <w:numPr>
          <w:ilvl w:val="0"/>
          <w:numId w:val="29"/>
        </w:numPr>
      </w:pPr>
      <w:r>
        <w:t>ко второму отбору пара, помимо отбора на ПВД-2, добавится отбор на деаэратор – пар</w:t>
      </w:r>
      <w:r w:rsidR="001709A0">
        <w:t>опровод</w:t>
      </w:r>
      <w:r>
        <w:t xml:space="preserve"> будет </w:t>
      </w:r>
      <w:r w:rsidR="001709A0">
        <w:t>соединять отбор пара с</w:t>
      </w:r>
      <w:r>
        <w:t xml:space="preserve"> верхни</w:t>
      </w:r>
      <w:r w:rsidR="001709A0">
        <w:t>м</w:t>
      </w:r>
      <w:r>
        <w:t xml:space="preserve"> объём</w:t>
      </w:r>
      <w:r w:rsidR="001709A0">
        <w:t>ом</w:t>
      </w:r>
      <w:r>
        <w:t xml:space="preserve"> деаэратора</w:t>
      </w:r>
      <w:r w:rsidRPr="00834873">
        <w:t>;</w:t>
      </w:r>
    </w:p>
    <w:p w:rsidR="00C37583" w:rsidRPr="00195270" w:rsidRDefault="00195270" w:rsidP="00C37583">
      <w:pPr>
        <w:pStyle w:val="ac"/>
        <w:numPr>
          <w:ilvl w:val="0"/>
          <w:numId w:val="29"/>
        </w:numPr>
      </w:pPr>
      <w:r>
        <w:t>слив конденсата из деаэратора будет поступать на всас группы питательных насосов</w:t>
      </w:r>
      <w:r w:rsidR="007C3A86" w:rsidRPr="007C3A86">
        <w:t xml:space="preserve"> (</w:t>
      </w:r>
      <w:r w:rsidR="007C3A86">
        <w:t>и далее идти на подогрев в ПВД-2 и ПВД-3)</w:t>
      </w:r>
      <w:r w:rsidRPr="00195270">
        <w:t>;</w:t>
      </w:r>
    </w:p>
    <w:p w:rsidR="00C37583" w:rsidRDefault="00355A88" w:rsidP="00C37583">
      <w:pPr>
        <w:pStyle w:val="ac"/>
        <w:numPr>
          <w:ilvl w:val="0"/>
          <w:numId w:val="29"/>
        </w:numPr>
      </w:pPr>
      <w:r>
        <w:t xml:space="preserve">подогретая в ПНД-1 </w:t>
      </w:r>
      <w:r w:rsidR="00307D28">
        <w:t xml:space="preserve">вода </w:t>
      </w:r>
      <w:r>
        <w:t xml:space="preserve">будет подаваться в </w:t>
      </w:r>
      <w:r w:rsidR="00271264">
        <w:t>верхний</w:t>
      </w:r>
      <w:r>
        <w:t xml:space="preserve"> объём деаэратора</w:t>
      </w:r>
      <w:r w:rsidRPr="00355A88">
        <w:t>.</w:t>
      </w:r>
    </w:p>
    <w:p w:rsidR="00C37583" w:rsidRPr="00834873" w:rsidRDefault="00355A88" w:rsidP="00C37583">
      <w:r>
        <w:t>Модель деаэратора</w:t>
      </w:r>
      <w:r w:rsidR="00C37583">
        <w:t xml:space="preserve"> разместим в отдельной субмодели ТРР. Соединения между листами ТРР будут организованы при помощи элементов </w:t>
      </w:r>
      <w:r w:rsidR="00C37583" w:rsidRPr="0091259F">
        <w:rPr>
          <w:b/>
        </w:rPr>
        <w:t>«В память ТРР»</w:t>
      </w:r>
      <w:r w:rsidR="00C37583">
        <w:t xml:space="preserve"> и </w:t>
      </w:r>
      <w:r w:rsidR="00C37583" w:rsidRPr="0091259F">
        <w:rPr>
          <w:b/>
        </w:rPr>
        <w:t>«Из памяти ТРР»</w:t>
      </w:r>
      <w:r w:rsidR="00C37583">
        <w:t>.</w:t>
      </w:r>
    </w:p>
    <w:p w:rsidR="00C37583" w:rsidRDefault="00C37583" w:rsidP="00C37583">
      <w:pPr>
        <w:pStyle w:val="3"/>
      </w:pPr>
      <w:bookmarkStart w:id="364" w:name="_Toc369869765"/>
      <w:r>
        <w:t>Файл м</w:t>
      </w:r>
      <w:r>
        <w:rPr>
          <w:lang w:val="en-US"/>
        </w:rPr>
        <w:t>одели ПТУ</w:t>
      </w:r>
      <w:r w:rsidR="00355A88">
        <w:t>, версия 04</w:t>
      </w:r>
      <w:bookmarkEnd w:id="364"/>
    </w:p>
    <w:p w:rsidR="00C37583" w:rsidRPr="002D3817" w:rsidRDefault="00355A88" w:rsidP="00C37583">
      <w:pPr>
        <w:rPr>
          <w:rStyle w:val="a9"/>
          <w:b w:val="0"/>
        </w:rPr>
      </w:pPr>
      <w:r>
        <w:t>Откройте проект версии 03</w:t>
      </w:r>
      <w:r w:rsidR="00C37583">
        <w:t xml:space="preserve"> (</w:t>
      </w:r>
      <w:r w:rsidR="00C37583">
        <w:rPr>
          <w:rStyle w:val="a9"/>
        </w:rPr>
        <w:t>«</w:t>
      </w:r>
      <w:r w:rsidR="00C37583">
        <w:rPr>
          <w:b/>
          <w:lang w:val="en-US"/>
        </w:rPr>
        <w:t>C</w:t>
      </w:r>
      <w:r w:rsidR="00C37583" w:rsidRPr="00C53CBD">
        <w:rPr>
          <w:b/>
        </w:rPr>
        <w:t>:\</w:t>
      </w:r>
      <w:r w:rsidR="00C37583">
        <w:rPr>
          <w:b/>
          <w:lang w:val="en-US"/>
        </w:rPr>
        <w:t>KTZ</w:t>
      </w:r>
      <w:r w:rsidR="00C37583" w:rsidRPr="00C53CBD">
        <w:rPr>
          <w:b/>
        </w:rPr>
        <w:t>\</w:t>
      </w:r>
      <w:r w:rsidR="00C37583">
        <w:rPr>
          <w:b/>
          <w:lang w:val="en-US"/>
        </w:rPr>
        <w:t>T</w:t>
      </w:r>
      <w:r w:rsidR="00C37583" w:rsidRPr="00C53CBD">
        <w:rPr>
          <w:b/>
        </w:rPr>
        <w:t>urbine\ТК-35-version-0</w:t>
      </w:r>
      <w:r>
        <w:rPr>
          <w:b/>
        </w:rPr>
        <w:t>3</w:t>
      </w:r>
      <w:r w:rsidR="00C37583" w:rsidRPr="00C53CBD">
        <w:rPr>
          <w:b/>
        </w:rPr>
        <w:t>.prt</w:t>
      </w:r>
      <w:r w:rsidR="00C37583">
        <w:rPr>
          <w:rStyle w:val="a9"/>
        </w:rPr>
        <w:t>»</w:t>
      </w:r>
      <w:r w:rsidR="00C37583">
        <w:t>) и сохраните его в новый файл</w:t>
      </w:r>
      <w:r w:rsidR="00C37583" w:rsidRPr="003A2010">
        <w:t xml:space="preserve"> </w:t>
      </w:r>
      <w:r w:rsidR="00C37583">
        <w:t xml:space="preserve">с именем </w:t>
      </w:r>
      <w:r w:rsidR="00C37583">
        <w:rPr>
          <w:rStyle w:val="a9"/>
        </w:rPr>
        <w:t>«</w:t>
      </w:r>
      <w:r w:rsidR="00C37583">
        <w:rPr>
          <w:b/>
          <w:lang w:val="en-US"/>
        </w:rPr>
        <w:t>C</w:t>
      </w:r>
      <w:r w:rsidR="00C37583" w:rsidRPr="00C53CBD">
        <w:rPr>
          <w:b/>
        </w:rPr>
        <w:t>:\</w:t>
      </w:r>
      <w:r w:rsidR="00C37583">
        <w:rPr>
          <w:b/>
          <w:lang w:val="en-US"/>
        </w:rPr>
        <w:t>KTZ</w:t>
      </w:r>
      <w:r w:rsidR="00C37583" w:rsidRPr="00C53CBD">
        <w:rPr>
          <w:b/>
        </w:rPr>
        <w:t>\</w:t>
      </w:r>
      <w:r w:rsidR="00C37583">
        <w:rPr>
          <w:b/>
          <w:lang w:val="en-US"/>
        </w:rPr>
        <w:t>T</w:t>
      </w:r>
      <w:r w:rsidR="00C37583" w:rsidRPr="00C53CBD">
        <w:rPr>
          <w:b/>
        </w:rPr>
        <w:t>urbine\ТК-35-version-0</w:t>
      </w:r>
      <w:r>
        <w:rPr>
          <w:b/>
        </w:rPr>
        <w:t>4</w:t>
      </w:r>
      <w:r w:rsidR="00C37583" w:rsidRPr="00C53CBD">
        <w:rPr>
          <w:b/>
        </w:rPr>
        <w:t>.prt</w:t>
      </w:r>
      <w:r w:rsidR="00C37583">
        <w:rPr>
          <w:rStyle w:val="a9"/>
        </w:rPr>
        <w:t>»</w:t>
      </w:r>
      <w:r w:rsidR="00C37583" w:rsidRPr="002C4D9E">
        <w:rPr>
          <w:rStyle w:val="a9"/>
          <w:b w:val="0"/>
        </w:rPr>
        <w:t>.</w:t>
      </w:r>
    </w:p>
    <w:p w:rsidR="00C37583" w:rsidRDefault="00C37583" w:rsidP="00C37583">
      <w:r>
        <w:t xml:space="preserve">Разместите на схеме новый элемент </w:t>
      </w:r>
      <w:r w:rsidRPr="0091259F">
        <w:rPr>
          <w:b/>
        </w:rPr>
        <w:t>«Субмодель ТРР»</w:t>
      </w:r>
      <w:r>
        <w:t>. Измените свойство нового листа, чтобы внешний вид совпадал с рисунком</w:t>
      </w:r>
      <w:r w:rsidR="003A6D03">
        <w:t xml:space="preserve"> </w:t>
      </w:r>
      <w:r w:rsidR="003A6D03">
        <w:fldChar w:fldCharType="begin"/>
      </w:r>
      <w:r w:rsidR="003A6D03">
        <w:instrText xml:space="preserve"> REF _Ref284927886 \h </w:instrText>
      </w:r>
      <w:r w:rsidR="003A6D03">
        <w:fldChar w:fldCharType="separate"/>
      </w:r>
      <w:r w:rsidR="00E1730D">
        <w:t xml:space="preserve">Рисунок </w:t>
      </w:r>
      <w:r w:rsidR="00E1730D">
        <w:rPr>
          <w:noProof/>
        </w:rPr>
        <w:t>115</w:t>
      </w:r>
      <w:r w:rsidR="003A6D03">
        <w:fldChar w:fldCharType="end"/>
      </w:r>
      <w:r w:rsidR="003A6D03">
        <w:t>.</w:t>
      </w:r>
      <w:r>
        <w:t xml:space="preserve"> В качестве имени нового листа задайте строку </w:t>
      </w:r>
      <w:r w:rsidRPr="00BC03DC">
        <w:rPr>
          <w:b/>
        </w:rPr>
        <w:t>«</w:t>
      </w:r>
      <w:r w:rsidR="00355A88">
        <w:rPr>
          <w:b/>
          <w:lang w:val="en-US"/>
        </w:rPr>
        <w:t>DEAIR</w:t>
      </w:r>
      <w:r w:rsidRPr="00BC03DC">
        <w:rPr>
          <w:b/>
        </w:rPr>
        <w:t>»</w:t>
      </w:r>
      <w:r w:rsidRPr="003951AA">
        <w:t>.</w:t>
      </w:r>
    </w:p>
    <w:p w:rsidR="00F7671A" w:rsidRPr="003A6D03" w:rsidRDefault="00F7671A" w:rsidP="00C37583">
      <w:r>
        <w:t>Можно просто скопировать из проекта деаэратора всю субмодель сюда, в файл с единой моделью ПТУ.</w:t>
      </w:r>
    </w:p>
    <w:p w:rsidR="003A6D03" w:rsidRPr="003A6D03" w:rsidRDefault="00F84F7E" w:rsidP="003A6D03">
      <w:pPr>
        <w:pStyle w:val="a8"/>
        <w:rPr>
          <w:lang w:val="en-US"/>
        </w:rPr>
      </w:pPr>
      <w:r>
        <w:rPr>
          <w:noProof/>
        </w:rPr>
        <w:lastRenderedPageBreak/>
        <w:drawing>
          <wp:inline distT="0" distB="0" distL="0" distR="0" wp14:anchorId="26611248" wp14:editId="2A213F00">
            <wp:extent cx="3419475" cy="2676525"/>
            <wp:effectExtent l="0" t="0" r="9525" b="9525"/>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3419475" cy="2676525"/>
                    </a:xfrm>
                    <a:prstGeom prst="rect">
                      <a:avLst/>
                    </a:prstGeom>
                  </pic:spPr>
                </pic:pic>
              </a:graphicData>
            </a:graphic>
          </wp:inline>
        </w:drawing>
      </w:r>
      <w:r>
        <w:rPr>
          <w:noProof/>
        </w:rPr>
        <w:t xml:space="preserve"> </w:t>
      </w:r>
    </w:p>
    <w:p w:rsidR="003A6D03" w:rsidRDefault="003A6D03" w:rsidP="003A6D03">
      <w:pPr>
        <w:pStyle w:val="a4"/>
      </w:pPr>
      <w:bookmarkStart w:id="365" w:name="_Ref284927886"/>
      <w:bookmarkStart w:id="366" w:name="_Toc291248737"/>
      <w:r>
        <w:t xml:space="preserve">Рисунок </w:t>
      </w:r>
      <w:r w:rsidR="00C43823">
        <w:fldChar w:fldCharType="begin"/>
      </w:r>
      <w:r w:rsidR="00C43823">
        <w:instrText xml:space="preserve"> SEQ Рисунок \* ARABIC </w:instrText>
      </w:r>
      <w:r w:rsidR="00C43823">
        <w:fldChar w:fldCharType="separate"/>
      </w:r>
      <w:r w:rsidR="00E1730D">
        <w:rPr>
          <w:noProof/>
        </w:rPr>
        <w:t>115</w:t>
      </w:r>
      <w:r w:rsidR="00C43823">
        <w:rPr>
          <w:noProof/>
        </w:rPr>
        <w:fldChar w:fldCharType="end"/>
      </w:r>
      <w:bookmarkEnd w:id="365"/>
      <w:r>
        <w:t>. Добавление листа с субмоделью деаэратора</w:t>
      </w:r>
      <w:bookmarkEnd w:id="366"/>
    </w:p>
    <w:p w:rsidR="00B624B5" w:rsidRDefault="00B624B5" w:rsidP="00B624B5">
      <w:pPr>
        <w:pStyle w:val="3"/>
      </w:pPr>
      <w:bookmarkStart w:id="367" w:name="_Toc369869766"/>
      <w:r>
        <w:t>Глобальные параметры</w:t>
      </w:r>
      <w:bookmarkEnd w:id="367"/>
    </w:p>
    <w:p w:rsidR="00F7671A" w:rsidRDefault="00B624B5" w:rsidP="00F7671A">
      <w:r>
        <w:t xml:space="preserve">Для работоспособности модели </w:t>
      </w:r>
      <w:r w:rsidR="00F7671A">
        <w:t xml:space="preserve">деаэратора не требуются никакие глобальные сигналы, </w:t>
      </w:r>
      <w:r w:rsidR="00420E8C">
        <w:t xml:space="preserve">т.к. </w:t>
      </w:r>
      <w:r w:rsidR="00F7671A">
        <w:t xml:space="preserve">мы создавали модель без их использования. Поэтому ничего изменять </w:t>
      </w:r>
      <w:r w:rsidR="00420E8C">
        <w:t xml:space="preserve">или добавлять </w:t>
      </w:r>
      <w:r w:rsidR="00F7671A">
        <w:t>в глобальных параметра</w:t>
      </w:r>
      <w:r w:rsidR="00420E8C">
        <w:t>х не требуется.</w:t>
      </w:r>
    </w:p>
    <w:p w:rsidR="00B624B5" w:rsidRDefault="00B624B5" w:rsidP="00F7671A">
      <w:pPr>
        <w:pStyle w:val="3"/>
      </w:pPr>
      <w:bookmarkStart w:id="368" w:name="_Toc369869767"/>
      <w:r>
        <w:t>Структура присоединения субмодели деаэратора</w:t>
      </w:r>
      <w:bookmarkEnd w:id="368"/>
    </w:p>
    <w:p w:rsidR="00B624B5" w:rsidRDefault="00B624B5" w:rsidP="00B624B5">
      <w:r>
        <w:t xml:space="preserve">Теперь, на лист </w:t>
      </w:r>
      <w:r w:rsidRPr="00B269AD">
        <w:rPr>
          <w:b/>
        </w:rPr>
        <w:t>«</w:t>
      </w:r>
      <w:r w:rsidR="00420E8C">
        <w:rPr>
          <w:b/>
        </w:rPr>
        <w:t>Д</w:t>
      </w:r>
      <w:r w:rsidR="005956B1">
        <w:rPr>
          <w:b/>
        </w:rPr>
        <w:t>Э</w:t>
      </w:r>
      <w:r w:rsidRPr="00B269AD">
        <w:rPr>
          <w:b/>
        </w:rPr>
        <w:t>»</w:t>
      </w:r>
      <w:r>
        <w:t xml:space="preserve"> скопируйте из соответствующ</w:t>
      </w:r>
      <w:r w:rsidR="00420E8C">
        <w:t>его</w:t>
      </w:r>
      <w:r>
        <w:t xml:space="preserve"> проект</w:t>
      </w:r>
      <w:r w:rsidR="00420E8C">
        <w:t>а</w:t>
      </w:r>
      <w:r>
        <w:t xml:space="preserve"> субмодель</w:t>
      </w:r>
      <w:r w:rsidR="00420E8C">
        <w:t xml:space="preserve"> деаэратора</w:t>
      </w:r>
      <w:r w:rsidR="000A432B">
        <w:t xml:space="preserve"> и приступим к соединению модели деаэратора с моделью ПТУ</w:t>
      </w:r>
      <w:r>
        <w:t>.</w:t>
      </w:r>
    </w:p>
    <w:p w:rsidR="000A432B" w:rsidRDefault="000A432B" w:rsidP="00B624B5">
      <w:r>
        <w:rPr>
          <w:noProof/>
        </w:rPr>
        <w:drawing>
          <wp:inline distT="0" distB="0" distL="0" distR="0" wp14:anchorId="23F15B90" wp14:editId="5F506195">
            <wp:extent cx="5114925" cy="3609975"/>
            <wp:effectExtent l="0" t="0" r="9525" b="9525"/>
            <wp:docPr id="271"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114925" cy="3609975"/>
                    </a:xfrm>
                    <a:prstGeom prst="rect">
                      <a:avLst/>
                    </a:prstGeom>
                  </pic:spPr>
                </pic:pic>
              </a:graphicData>
            </a:graphic>
          </wp:inline>
        </w:drawing>
      </w:r>
    </w:p>
    <w:p w:rsidR="000A432B" w:rsidRDefault="000A432B" w:rsidP="000A432B">
      <w:pPr>
        <w:pStyle w:val="a4"/>
      </w:pPr>
      <w:bookmarkStart w:id="369" w:name="_Ref285013192"/>
      <w:bookmarkStart w:id="370" w:name="_Toc291248738"/>
      <w:r>
        <w:t xml:space="preserve">Рисунок </w:t>
      </w:r>
      <w:r w:rsidR="00C43823">
        <w:fldChar w:fldCharType="begin"/>
      </w:r>
      <w:r w:rsidR="00C43823">
        <w:instrText xml:space="preserve"> SEQ Рисунок \* ARABIC </w:instrText>
      </w:r>
      <w:r w:rsidR="00C43823">
        <w:fldChar w:fldCharType="separate"/>
      </w:r>
      <w:r w:rsidR="00E1730D">
        <w:rPr>
          <w:noProof/>
        </w:rPr>
        <w:t>116</w:t>
      </w:r>
      <w:r w:rsidR="00C43823">
        <w:rPr>
          <w:noProof/>
        </w:rPr>
        <w:fldChar w:fldCharType="end"/>
      </w:r>
      <w:bookmarkEnd w:id="369"/>
      <w:r>
        <w:t>. Добавление нового отбора на деаэратор</w:t>
      </w:r>
      <w:bookmarkEnd w:id="370"/>
    </w:p>
    <w:p w:rsidR="000A432B" w:rsidRDefault="000A432B" w:rsidP="000A432B">
      <w:r>
        <w:t xml:space="preserve">Отбор пара на деаэратор будет осуществлён из той же точки, что и отбор на ПВД-2. Для этого в месте где происходит отбор, добавьте новый внутренний узел ТРР (скопируйте узел рядом, новый </w:t>
      </w:r>
      <w:r>
        <w:lastRenderedPageBreak/>
        <w:t xml:space="preserve">узел будет с такими же параметрами) и новый блок </w:t>
      </w:r>
      <w:r w:rsidRPr="00B17282">
        <w:rPr>
          <w:b/>
        </w:rPr>
        <w:t>«В память ТРР»</w:t>
      </w:r>
      <w:r>
        <w:t xml:space="preserve">, задав ему имя </w:t>
      </w:r>
      <w:r w:rsidRPr="00B17282">
        <w:rPr>
          <w:b/>
        </w:rPr>
        <w:t>«Отбор на ДЭ»</w:t>
      </w:r>
      <w:r>
        <w:t xml:space="preserve">. Соедините оба </w:t>
      </w:r>
      <w:r w:rsidR="00B17282">
        <w:t>блока</w:t>
      </w:r>
      <w:r>
        <w:t xml:space="preserve"> </w:t>
      </w:r>
      <w:r w:rsidRPr="00B17282">
        <w:rPr>
          <w:b/>
        </w:rPr>
        <w:t>«В память ТРР»</w:t>
      </w:r>
      <w:r>
        <w:t xml:space="preserve"> с новым внутренним узлом, см. рисунок </w:t>
      </w:r>
      <w:r>
        <w:fldChar w:fldCharType="begin"/>
      </w:r>
      <w:r>
        <w:instrText xml:space="preserve"> REF _Ref285013192 \h </w:instrText>
      </w:r>
      <w:r>
        <w:fldChar w:fldCharType="separate"/>
      </w:r>
      <w:r w:rsidR="00E1730D">
        <w:t xml:space="preserve">Рисунок </w:t>
      </w:r>
      <w:r w:rsidR="00E1730D">
        <w:rPr>
          <w:noProof/>
        </w:rPr>
        <w:t>116</w:t>
      </w:r>
      <w:r>
        <w:fldChar w:fldCharType="end"/>
      </w:r>
      <w:r>
        <w:t>.</w:t>
      </w:r>
    </w:p>
    <w:p w:rsidR="00B17282" w:rsidRDefault="00B17282" w:rsidP="000A432B">
      <w:r>
        <w:t xml:space="preserve">На субмодели деаэратора разместите блок </w:t>
      </w:r>
      <w:r w:rsidRPr="00B17282">
        <w:rPr>
          <w:b/>
        </w:rPr>
        <w:t>«Из памяти ТРР»</w:t>
      </w:r>
      <w:r>
        <w:t xml:space="preserve"> вместо граничного узла Р. Задайте ему такое же имя (</w:t>
      </w:r>
      <w:r w:rsidRPr="00B17282">
        <w:rPr>
          <w:b/>
        </w:rPr>
        <w:t>«Отбор на ДЭ»</w:t>
      </w:r>
      <w:r>
        <w:t xml:space="preserve">). Убедитесь что символ звёздочки пропал на парном ему блоке </w:t>
      </w:r>
      <w:r w:rsidRPr="00B17282">
        <w:rPr>
          <w:b/>
        </w:rPr>
        <w:t>«В память ТРР»</w:t>
      </w:r>
      <w:r>
        <w:t>.</w:t>
      </w:r>
    </w:p>
    <w:p w:rsidR="000A432B" w:rsidRDefault="00B17282" w:rsidP="000A432B">
      <w:r>
        <w:t xml:space="preserve">Теперь аналогичным образом организуйте соединение слива конденсата из деаэратора на всас питательным насосам. Имена блоков </w:t>
      </w:r>
      <w:r w:rsidRPr="00B17282">
        <w:rPr>
          <w:b/>
        </w:rPr>
        <w:t>«В память ТРР»</w:t>
      </w:r>
      <w:r>
        <w:t xml:space="preserve"> и </w:t>
      </w:r>
      <w:r w:rsidRPr="00B17282">
        <w:rPr>
          <w:b/>
        </w:rPr>
        <w:t>«Из памяти ТРР»</w:t>
      </w:r>
      <w:r>
        <w:t xml:space="preserve"> задайте </w:t>
      </w:r>
      <w:r w:rsidRPr="00B17282">
        <w:rPr>
          <w:b/>
        </w:rPr>
        <w:t>«На всас ЭПН»</w:t>
      </w:r>
      <w:r>
        <w:t>.</w:t>
      </w:r>
      <w:r w:rsidR="007A65EC">
        <w:t xml:space="preserve"> Новую точку (внутренний узел ТРР) вместо граничного узла Р на субмодели питательных насосов </w:t>
      </w:r>
      <w:r w:rsidR="000E4228">
        <w:t xml:space="preserve">ставить не надо (как и на субмодели деаэратора) – сразу соединяем отверстие в баке с каналом на схеме питательных насосов (канал с </w:t>
      </w:r>
      <w:r w:rsidR="007A65EC">
        <w:t>задвижк</w:t>
      </w:r>
      <w:r w:rsidR="000E4228">
        <w:t>ой</w:t>
      </w:r>
      <w:r w:rsidR="007A65EC">
        <w:t xml:space="preserve"> </w:t>
      </w:r>
      <w:r w:rsidR="007A65EC" w:rsidRPr="007A65EC">
        <w:rPr>
          <w:b/>
        </w:rPr>
        <w:t>«К_</w:t>
      </w:r>
      <w:r w:rsidR="007A65EC">
        <w:rPr>
          <w:b/>
        </w:rPr>
        <w:t>51_</w:t>
      </w:r>
      <w:r w:rsidR="007A65EC" w:rsidRPr="007A65EC">
        <w:rPr>
          <w:b/>
        </w:rPr>
        <w:t>1»</w:t>
      </w:r>
      <w:r w:rsidR="000E4228" w:rsidRPr="000E4228">
        <w:t>)</w:t>
      </w:r>
      <w:r w:rsidR="007A65EC">
        <w:t>.</w:t>
      </w:r>
    </w:p>
    <w:p w:rsidR="007A65EC" w:rsidRDefault="005956B1" w:rsidP="000A432B">
      <w:r>
        <w:t xml:space="preserve">Зайдите в субмодель конденсатной группы оборудования и создайте связь между выходом подогретой в ПНД-1 воды и деаэратором. Имя переменной в памяти ТРР задайте </w:t>
      </w:r>
      <w:r w:rsidRPr="00F84F7E">
        <w:rPr>
          <w:b/>
        </w:rPr>
        <w:t>«Конденсат в ДЭ»</w:t>
      </w:r>
      <w:r>
        <w:t>.</w:t>
      </w:r>
      <w:r w:rsidR="00474CBD">
        <w:t xml:space="preserve"> Здесь, т.к. на баке деаэратора есть внутренний узел (отверстие в баке), то не надо добавлять новый внутренний узел</w:t>
      </w:r>
      <w:r w:rsidR="00A51D40">
        <w:t>. Наоборот, можно удалить канал на субмодели деаэратора, тогда подогретая вода будет сразу поступать в бак деаэратора через механизм переменной в памяти ТРР.</w:t>
      </w:r>
    </w:p>
    <w:p w:rsidR="00A51D40" w:rsidRDefault="00EE09EC" w:rsidP="00A51D40">
      <w:pPr>
        <w:pStyle w:val="a8"/>
      </w:pPr>
      <w:r>
        <w:rPr>
          <w:noProof/>
        </w:rPr>
        <w:drawing>
          <wp:inline distT="0" distB="0" distL="0" distR="0" wp14:anchorId="49666E64" wp14:editId="68937F6C">
            <wp:extent cx="4429125" cy="5057775"/>
            <wp:effectExtent l="0" t="0" r="9525" b="9525"/>
            <wp:docPr id="279" name="Рисунок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4429125" cy="5057775"/>
                    </a:xfrm>
                    <a:prstGeom prst="rect">
                      <a:avLst/>
                    </a:prstGeom>
                  </pic:spPr>
                </pic:pic>
              </a:graphicData>
            </a:graphic>
          </wp:inline>
        </w:drawing>
      </w:r>
    </w:p>
    <w:p w:rsidR="00A51D40" w:rsidRDefault="00A51D40" w:rsidP="00A51D40">
      <w:pPr>
        <w:pStyle w:val="a4"/>
      </w:pPr>
      <w:bookmarkStart w:id="371" w:name="_Ref285015160"/>
      <w:bookmarkStart w:id="372" w:name="_Toc291248739"/>
      <w:r>
        <w:t xml:space="preserve">Рисунок </w:t>
      </w:r>
      <w:r w:rsidR="00C43823">
        <w:fldChar w:fldCharType="begin"/>
      </w:r>
      <w:r w:rsidR="00C43823">
        <w:instrText xml:space="preserve"> SEQ Рисунок \* ARABIC </w:instrText>
      </w:r>
      <w:r w:rsidR="00C43823">
        <w:fldChar w:fldCharType="separate"/>
      </w:r>
      <w:r w:rsidR="00E1730D">
        <w:rPr>
          <w:noProof/>
        </w:rPr>
        <w:t>117</w:t>
      </w:r>
      <w:r w:rsidR="00C43823">
        <w:rPr>
          <w:noProof/>
        </w:rPr>
        <w:fldChar w:fldCharType="end"/>
      </w:r>
      <w:bookmarkEnd w:id="371"/>
      <w:r>
        <w:t>. Субмодель деаэратора с подключенными связями</w:t>
      </w:r>
      <w:bookmarkEnd w:id="372"/>
    </w:p>
    <w:p w:rsidR="00EE09EC" w:rsidRDefault="00EE09EC" w:rsidP="00EE09EC">
      <w:r>
        <w:lastRenderedPageBreak/>
        <w:t xml:space="preserve">Примерный внешний вид субмодели деаэратора, с тремя новыми соединениями, смотрите на рисунке </w:t>
      </w:r>
      <w:r>
        <w:fldChar w:fldCharType="begin"/>
      </w:r>
      <w:r>
        <w:instrText xml:space="preserve"> REF _Ref285015160 \h </w:instrText>
      </w:r>
      <w:r>
        <w:fldChar w:fldCharType="separate"/>
      </w:r>
      <w:r w:rsidR="00E1730D">
        <w:t xml:space="preserve">Рисунок </w:t>
      </w:r>
      <w:r w:rsidR="00E1730D">
        <w:rPr>
          <w:noProof/>
        </w:rPr>
        <w:t>117</w:t>
      </w:r>
      <w:r>
        <w:fldChar w:fldCharType="end"/>
      </w:r>
      <w:r>
        <w:t>.</w:t>
      </w:r>
    </w:p>
    <w:p w:rsidR="00897A82" w:rsidRDefault="00897A82" w:rsidP="003A6D03">
      <w:r>
        <w:t>Теперь нам предстоит тщательная отладка модели, т.к. субмодель деаэратора мы создавали без установления какого-либо стационарного и номинального состояния. Нам потребуется пересмотреть всю схему и, по необходимости, перенастроить отдельные элементы (свойства элементов), для того чтобы получить устойчивое номинальное состояние.</w:t>
      </w:r>
    </w:p>
    <w:p w:rsidR="00C07DA4" w:rsidRDefault="00C07DA4" w:rsidP="00C07DA4">
      <w:pPr>
        <w:pStyle w:val="3"/>
      </w:pPr>
      <w:bookmarkStart w:id="373" w:name="_Toc369869768"/>
      <w:r>
        <w:t>Вывод параметров на схемное окно</w:t>
      </w:r>
      <w:bookmarkEnd w:id="373"/>
    </w:p>
    <w:p w:rsidR="00C07DA4" w:rsidRDefault="00C07DA4" w:rsidP="00C07DA4">
      <w:r>
        <w:t>Все интересующие нас параметры уже выведены на схемное окно.</w:t>
      </w:r>
    </w:p>
    <w:p w:rsidR="00C07DA4" w:rsidRDefault="00C07DA4" w:rsidP="00C07DA4">
      <w:pPr>
        <w:pStyle w:val="3"/>
      </w:pPr>
      <w:bookmarkStart w:id="374" w:name="_Toc369869769"/>
      <w:r>
        <w:t>Свойства элементов модели</w:t>
      </w:r>
      <w:bookmarkEnd w:id="374"/>
    </w:p>
    <w:p w:rsidR="00C07DA4" w:rsidRDefault="00C07DA4" w:rsidP="00C07DA4">
      <w:r>
        <w:t>Параметры всех элементов модели заданы верно</w:t>
      </w:r>
      <w:r w:rsidRPr="009426F8">
        <w:t xml:space="preserve"> (</w:t>
      </w:r>
      <w:r>
        <w:t>параметры новых элементов мы задавали по ходу их добавления). Сейчас мы не будем менять что-то конкретное, но при отладке номинального состояния будут вноситься необходимые изменения в модель.</w:t>
      </w:r>
    </w:p>
    <w:p w:rsidR="00EE09EC" w:rsidRDefault="00480D15" w:rsidP="00EE09EC">
      <w:pPr>
        <w:pStyle w:val="3"/>
      </w:pPr>
      <w:bookmarkStart w:id="375" w:name="_Toc369869770"/>
      <w:r>
        <w:t>Стационарное</w:t>
      </w:r>
      <w:r w:rsidR="00992C80">
        <w:t xml:space="preserve"> состояние</w:t>
      </w:r>
      <w:r w:rsidR="00EE09EC">
        <w:t xml:space="preserve"> модели с присоединённ</w:t>
      </w:r>
      <w:r w:rsidR="00992C80">
        <w:t>ой мод</w:t>
      </w:r>
      <w:r>
        <w:t>е</w:t>
      </w:r>
      <w:r w:rsidR="00992C80">
        <w:t xml:space="preserve">лью </w:t>
      </w:r>
      <w:r w:rsidR="00EE09EC">
        <w:t>деаэрато</w:t>
      </w:r>
      <w:r w:rsidR="00992C80">
        <w:t>ра</w:t>
      </w:r>
      <w:bookmarkEnd w:id="375"/>
    </w:p>
    <w:p w:rsidR="00992C80" w:rsidRDefault="00992C80" w:rsidP="00992C80">
      <w:r>
        <w:t>Давайте запустим схему на расчёт, дождемся установления стационара и посмотрим, чем он отличается от номинального состояния. Дальнейшее изложение ведется по модели, созда</w:t>
      </w:r>
      <w:r w:rsidR="00005D4C">
        <w:t>ваемой с нуля</w:t>
      </w:r>
      <w:r>
        <w:t xml:space="preserve"> параллельно </w:t>
      </w:r>
      <w:r w:rsidR="00005D4C">
        <w:t xml:space="preserve">написанию </w:t>
      </w:r>
      <w:r>
        <w:t>этой учебной методик</w:t>
      </w:r>
      <w:r w:rsidR="00005D4C">
        <w:t>и</w:t>
      </w:r>
      <w:r>
        <w:t>. В вашем случае может быть получено другое стационарное состояние.</w:t>
      </w:r>
      <w:r w:rsidR="00B62E3F">
        <w:t xml:space="preserve"> Ниже описаны исправления, которые пришлось сделать при разработке учебной методики.</w:t>
      </w:r>
    </w:p>
    <w:p w:rsidR="00992C80" w:rsidRDefault="00992C80" w:rsidP="00992C80">
      <w:r>
        <w:t xml:space="preserve">Начнём с проточной части. Задайте в граничном узле G (на втором отборе) величину отбора равную </w:t>
      </w:r>
      <w:r w:rsidR="004C1286" w:rsidRPr="004C1286">
        <w:rPr>
          <w:b/>
        </w:rPr>
        <w:t>«</w:t>
      </w:r>
      <w:r w:rsidRPr="004C1286">
        <w:rPr>
          <w:b/>
        </w:rPr>
        <w:t>0</w:t>
      </w:r>
      <w:r w:rsidR="004C1286" w:rsidRPr="004C1286">
        <w:rPr>
          <w:b/>
        </w:rPr>
        <w:t>»</w:t>
      </w:r>
      <w:r>
        <w:t xml:space="preserve"> (в следующем разделе мы подключим сюда сетевые подогреватели, пока что весь отбор будет идти в деаэратор).</w:t>
      </w:r>
    </w:p>
    <w:p w:rsidR="00992C80" w:rsidRDefault="00992C80" w:rsidP="00992C80">
      <w:r>
        <w:t>В модели конденсатных насосов задайте начальное положение задвижки</w:t>
      </w:r>
      <w:r w:rsidR="004C1286">
        <w:t>-регулятора</w:t>
      </w:r>
      <w:r>
        <w:t xml:space="preserve"> </w:t>
      </w:r>
      <w:r w:rsidRPr="004C1286">
        <w:rPr>
          <w:b/>
        </w:rPr>
        <w:t>«К_3_1»</w:t>
      </w:r>
      <w:r>
        <w:t xml:space="preserve"> равным </w:t>
      </w:r>
      <w:r w:rsidRPr="004C1286">
        <w:rPr>
          <w:b/>
        </w:rPr>
        <w:t>«6,5%»</w:t>
      </w:r>
      <w:r>
        <w:t>.</w:t>
      </w:r>
    </w:p>
    <w:p w:rsidR="008A1466" w:rsidRDefault="00992C80" w:rsidP="00992C80">
      <w:r>
        <w:t xml:space="preserve">В модели питательных насосов замените клапан </w:t>
      </w:r>
      <w:r w:rsidRPr="004C1286">
        <w:rPr>
          <w:b/>
        </w:rPr>
        <w:t>«К_51_1»</w:t>
      </w:r>
      <w:r>
        <w:t xml:space="preserve"> на обратный клапан – тут должен стоять обратник, была допущена ошибка при разработке субмодели.</w:t>
      </w:r>
      <w:r w:rsidR="008A1466">
        <w:t xml:space="preserve"> Здесь же задайте начальное положение задвижки </w:t>
      </w:r>
      <w:r w:rsidR="008A1466" w:rsidRPr="004C1286">
        <w:rPr>
          <w:b/>
        </w:rPr>
        <w:t>«К_3_1»</w:t>
      </w:r>
      <w:r w:rsidR="008A1466">
        <w:t xml:space="preserve"> равным </w:t>
      </w:r>
      <w:r w:rsidR="008A1466" w:rsidRPr="004C1286">
        <w:rPr>
          <w:b/>
        </w:rPr>
        <w:t>«25%»</w:t>
      </w:r>
      <w:r w:rsidR="008A1466">
        <w:t>.</w:t>
      </w:r>
      <w:r w:rsidR="004F7B2D">
        <w:t xml:space="preserve"> Все точки в субмодели питательных насосв должны быть на высотной отметке </w:t>
      </w:r>
      <w:r w:rsidR="004F7B2D" w:rsidRPr="004F7B2D">
        <w:rPr>
          <w:b/>
        </w:rPr>
        <w:t>«0»</w:t>
      </w:r>
      <w:r w:rsidR="004F7B2D">
        <w:t>.</w:t>
      </w:r>
    </w:p>
    <w:p w:rsidR="00B62E3F" w:rsidRDefault="00B62E3F" w:rsidP="00992C80">
      <w:r>
        <w:t xml:space="preserve">В модели </w:t>
      </w:r>
      <w:r w:rsidR="004C1286">
        <w:t xml:space="preserve">бака </w:t>
      </w:r>
      <w:r>
        <w:t xml:space="preserve">деаэратора установите значения объёмов: </w:t>
      </w:r>
      <w:r w:rsidRPr="004C1286">
        <w:rPr>
          <w:b/>
        </w:rPr>
        <w:t>«5»</w:t>
      </w:r>
      <w:r>
        <w:t xml:space="preserve">, </w:t>
      </w:r>
      <w:r w:rsidRPr="004C1286">
        <w:rPr>
          <w:b/>
        </w:rPr>
        <w:t>«40»</w:t>
      </w:r>
      <w:r>
        <w:t xml:space="preserve">, </w:t>
      </w:r>
      <w:r w:rsidRPr="004C1286">
        <w:rPr>
          <w:b/>
        </w:rPr>
        <w:t>«200»</w:t>
      </w:r>
      <w:r>
        <w:t xml:space="preserve"> </w:t>
      </w:r>
      <w:r w:rsidR="004C1286">
        <w:t>м</w:t>
      </w:r>
      <w:r w:rsidR="004C1286" w:rsidRPr="004C1286">
        <w:rPr>
          <w:vertAlign w:val="superscript"/>
        </w:rPr>
        <w:t>3</w:t>
      </w:r>
      <w:r w:rsidR="004C1286">
        <w:t xml:space="preserve"> </w:t>
      </w:r>
      <w:r>
        <w:t>и площадь сечения, равную 7 м</w:t>
      </w:r>
      <w:r w:rsidRPr="00B62E3F">
        <w:rPr>
          <w:vertAlign w:val="superscript"/>
        </w:rPr>
        <w:t>2</w:t>
      </w:r>
      <w:r>
        <w:t>.</w:t>
      </w:r>
      <w:r w:rsidR="00EB3A1A">
        <w:t xml:space="preserve"> Клапан </w:t>
      </w:r>
      <w:r w:rsidR="00EB3A1A" w:rsidRPr="004C1286">
        <w:rPr>
          <w:b/>
        </w:rPr>
        <w:t>«РДП_5_1»</w:t>
      </w:r>
      <w:r w:rsidR="00EB3A1A">
        <w:t xml:space="preserve"> должен стоять в положении «100%».</w:t>
      </w:r>
    </w:p>
    <w:p w:rsidR="008A1466" w:rsidRDefault="008A1466" w:rsidP="00992C80">
      <w:r>
        <w:t>Кроме этих исправлений, были выполнены еще некоторые «косметические» улучшения. В методике не представляется возможным описать всё до последней точки.</w:t>
      </w:r>
    </w:p>
    <w:p w:rsidR="004C1286" w:rsidRDefault="004C1286" w:rsidP="00992C80">
      <w:r>
        <w:t>В результате</w:t>
      </w:r>
      <w:r w:rsidR="004F7B2D">
        <w:t xml:space="preserve">, через </w:t>
      </w:r>
      <w:r w:rsidR="009019A6">
        <w:t>1</w:t>
      </w:r>
      <w:r w:rsidR="004F7B2D">
        <w:t>000 секунд расчета,</w:t>
      </w:r>
      <w:r>
        <w:t xml:space="preserve"> было получено следующее </w:t>
      </w:r>
      <w:r w:rsidR="004F7B2D">
        <w:t xml:space="preserve">стационарное </w:t>
      </w:r>
      <w:r>
        <w:t>состояние – см. рисунок</w:t>
      </w:r>
      <w:r w:rsidR="009019A6">
        <w:t xml:space="preserve"> </w:t>
      </w:r>
      <w:r w:rsidR="009019A6">
        <w:fldChar w:fldCharType="begin"/>
      </w:r>
      <w:r w:rsidR="009019A6">
        <w:instrText xml:space="preserve"> REF _Ref285025835 \h </w:instrText>
      </w:r>
      <w:r w:rsidR="009019A6">
        <w:fldChar w:fldCharType="separate"/>
      </w:r>
      <w:r w:rsidR="00E1730D">
        <w:t xml:space="preserve">Рисунок </w:t>
      </w:r>
      <w:r w:rsidR="00E1730D">
        <w:rPr>
          <w:noProof/>
        </w:rPr>
        <w:t>118</w:t>
      </w:r>
      <w:r w:rsidR="009019A6">
        <w:fldChar w:fldCharType="end"/>
      </w:r>
      <w:r w:rsidR="009019A6">
        <w:t>. По рисунку видно что расходы в отборах не совпадают с номинальными, параметры пара в точках отбора с некоторой погрешностью похожи на номинал.</w:t>
      </w:r>
    </w:p>
    <w:p w:rsidR="00480D15" w:rsidRDefault="00480D15" w:rsidP="00480D15">
      <w:pPr>
        <w:pStyle w:val="a8"/>
      </w:pPr>
      <w:r>
        <w:rPr>
          <w:noProof/>
        </w:rPr>
        <w:lastRenderedPageBreak/>
        <w:drawing>
          <wp:inline distT="0" distB="0" distL="0" distR="0" wp14:anchorId="22140453" wp14:editId="74F6B526">
            <wp:extent cx="6038850" cy="4305300"/>
            <wp:effectExtent l="0" t="0" r="0" b="0"/>
            <wp:docPr id="281" name="Рисунок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6038850" cy="4305300"/>
                    </a:xfrm>
                    <a:prstGeom prst="rect">
                      <a:avLst/>
                    </a:prstGeom>
                  </pic:spPr>
                </pic:pic>
              </a:graphicData>
            </a:graphic>
          </wp:inline>
        </w:drawing>
      </w:r>
    </w:p>
    <w:p w:rsidR="00480D15" w:rsidRDefault="00480D15" w:rsidP="00480D15">
      <w:pPr>
        <w:pStyle w:val="a4"/>
      </w:pPr>
      <w:bookmarkStart w:id="376" w:name="_Ref285025835"/>
      <w:bookmarkStart w:id="377" w:name="_Toc291248740"/>
      <w:r>
        <w:t xml:space="preserve">Рисунок </w:t>
      </w:r>
      <w:r w:rsidR="00C43823">
        <w:fldChar w:fldCharType="begin"/>
      </w:r>
      <w:r w:rsidR="00C43823">
        <w:instrText xml:space="preserve"> SEQ Рисунок \* ARABIC </w:instrText>
      </w:r>
      <w:r w:rsidR="00C43823">
        <w:fldChar w:fldCharType="separate"/>
      </w:r>
      <w:r w:rsidR="00E1730D">
        <w:rPr>
          <w:noProof/>
        </w:rPr>
        <w:t>118</w:t>
      </w:r>
      <w:r w:rsidR="00C43823">
        <w:rPr>
          <w:noProof/>
        </w:rPr>
        <w:fldChar w:fldCharType="end"/>
      </w:r>
      <w:bookmarkEnd w:id="376"/>
      <w:r>
        <w:t>. Субмодель системы свежего пара, стационарное состояние</w:t>
      </w:r>
      <w:bookmarkEnd w:id="377"/>
    </w:p>
    <w:p w:rsidR="003A6D03" w:rsidRPr="003A6D03" w:rsidRDefault="009019A6" w:rsidP="003A6D03">
      <w:r>
        <w:t>На этом мы пока ограничимся получением номинала – важно было вернуть схему к устойчивому стационарному положению. Чтобы добиться номинального состояния, сейчас потребовалось бы изменять условия на граничных узлах и в других местах схемы – это нецелесообразно т.к. на последующих этапах инт</w:t>
      </w:r>
      <w:bookmarkStart w:id="378" w:name="_GoBack"/>
      <w:bookmarkEnd w:id="378"/>
      <w:r>
        <w:t>еграции всё равно придется граничные узл</w:t>
      </w:r>
      <w:r w:rsidR="00D84DAA">
        <w:t xml:space="preserve">ы соединять </w:t>
      </w:r>
      <w:r>
        <w:t>связями между субмоделями. Кроме этого, деаэратор сейчас недополучает конденсат (с подогревателей ПВД-2 и ПВД-3), и уровень в нём постепенно снижается</w:t>
      </w:r>
      <w:r w:rsidR="00F23E59">
        <w:t>, а во всех подогревателях уровень искусственно поддерживается заданием отбора конденсата, равным подаче пара</w:t>
      </w:r>
      <w:r>
        <w:t>. Все эти моменты будут исправлены на последующих стадиях</w:t>
      </w:r>
      <w:r w:rsidR="00F23E59">
        <w:t xml:space="preserve"> и будет возможно создеть «настоящее» номинальное состояние</w:t>
      </w:r>
      <w:r>
        <w:t>.</w:t>
      </w:r>
    </w:p>
    <w:p w:rsidR="00355A88" w:rsidRDefault="00355A88" w:rsidP="00355A88">
      <w:pPr>
        <w:pStyle w:val="2"/>
      </w:pPr>
      <w:bookmarkStart w:id="379" w:name="_Toc369869771"/>
      <w:r>
        <w:t>Присоединение промконтура</w:t>
      </w:r>
      <w:bookmarkEnd w:id="379"/>
    </w:p>
    <w:p w:rsidR="00355A88" w:rsidRPr="00F45967" w:rsidRDefault="00355A88" w:rsidP="009019A6">
      <w:pPr>
        <w:pStyle w:val="3"/>
      </w:pPr>
      <w:bookmarkStart w:id="380" w:name="_Toc369869772"/>
      <w:r>
        <w:t>Описание модели</w:t>
      </w:r>
      <w:bookmarkEnd w:id="380"/>
    </w:p>
    <w:p w:rsidR="00355A88" w:rsidRDefault="00355A88" w:rsidP="00355A88">
      <w:r>
        <w:t xml:space="preserve">На этом этапе займёмся подключением </w:t>
      </w:r>
      <w:r w:rsidR="00670BC2">
        <w:t xml:space="preserve">двух </w:t>
      </w:r>
      <w:r w:rsidR="00EC02A1">
        <w:t>сетев</w:t>
      </w:r>
      <w:r w:rsidR="00670BC2">
        <w:t xml:space="preserve">ых </w:t>
      </w:r>
      <w:r w:rsidR="00EC02A1">
        <w:t xml:space="preserve">подогревателей </w:t>
      </w:r>
      <w:r>
        <w:t>промконтура (ПС-</w:t>
      </w:r>
      <w:r w:rsidR="00EC02A1">
        <w:t>450</w:t>
      </w:r>
      <w:r w:rsidR="00670BC2">
        <w:t xml:space="preserve"> (1)</w:t>
      </w:r>
      <w:r>
        <w:t xml:space="preserve"> и ПС-</w:t>
      </w:r>
      <w:r w:rsidR="00EC02A1">
        <w:t>450</w:t>
      </w:r>
      <w:r w:rsidR="00670BC2">
        <w:t xml:space="preserve"> (2)</w:t>
      </w:r>
      <w:r>
        <w:t>).</w:t>
      </w:r>
      <w:r w:rsidR="00670BC2">
        <w:t xml:space="preserve"> Подключение пикового подогревателя оставим на самостоятельную работу.</w:t>
      </w:r>
    </w:p>
    <w:p w:rsidR="00355A88" w:rsidRDefault="00355A88" w:rsidP="00355A88">
      <w:r>
        <w:t xml:space="preserve">Точки соединений с </w:t>
      </w:r>
      <w:r w:rsidR="000061A2">
        <w:t>подогревателями</w:t>
      </w:r>
      <w:r>
        <w:t xml:space="preserve"> будут следующие, всего их будет </w:t>
      </w:r>
      <w:r w:rsidR="000061A2">
        <w:t>2</w:t>
      </w:r>
      <w:r>
        <w:t xml:space="preserve"> (</w:t>
      </w:r>
      <w:r w:rsidR="000061A2">
        <w:t>две</w:t>
      </w:r>
      <w:r>
        <w:t>):</w:t>
      </w:r>
    </w:p>
    <w:p w:rsidR="00355A88" w:rsidRPr="00834873" w:rsidRDefault="00355A88" w:rsidP="00355A88">
      <w:pPr>
        <w:pStyle w:val="ac"/>
        <w:numPr>
          <w:ilvl w:val="0"/>
          <w:numId w:val="29"/>
        </w:numPr>
      </w:pPr>
      <w:r>
        <w:t xml:space="preserve">ко второму отбору пара добавится отбор на </w:t>
      </w:r>
      <w:r w:rsidR="000061A2">
        <w:t>ПС-450</w:t>
      </w:r>
      <w:r w:rsidR="00670BC2">
        <w:t xml:space="preserve"> (1)</w:t>
      </w:r>
      <w:r>
        <w:t xml:space="preserve"> – </w:t>
      </w:r>
      <w:r w:rsidR="000061A2">
        <w:t>пар будет подаваться в</w:t>
      </w:r>
      <w:r>
        <w:t xml:space="preserve"> верхни</w:t>
      </w:r>
      <w:r w:rsidR="000061A2">
        <w:t>й</w:t>
      </w:r>
      <w:r>
        <w:t xml:space="preserve"> объём </w:t>
      </w:r>
      <w:r w:rsidR="000061A2">
        <w:t>сетевого подогревателя</w:t>
      </w:r>
      <w:r w:rsidRPr="00834873">
        <w:t>;</w:t>
      </w:r>
    </w:p>
    <w:p w:rsidR="00355A88" w:rsidRDefault="000061A2" w:rsidP="00355A88">
      <w:pPr>
        <w:pStyle w:val="ac"/>
        <w:numPr>
          <w:ilvl w:val="0"/>
          <w:numId w:val="29"/>
        </w:numPr>
      </w:pPr>
      <w:r>
        <w:t xml:space="preserve">ко второму отбору пара добавится отбор на ПС-450 </w:t>
      </w:r>
      <w:r w:rsidR="00670BC2">
        <w:t xml:space="preserve">(2) </w:t>
      </w:r>
      <w:r>
        <w:t>– пар будет подаваться в верхний объём пикового подогревателя</w:t>
      </w:r>
      <w:r w:rsidR="00355A88" w:rsidRPr="00355A88">
        <w:t>.</w:t>
      </w:r>
    </w:p>
    <w:p w:rsidR="00670BC2" w:rsidRDefault="00670BC2" w:rsidP="00355A88">
      <w:r>
        <w:t>Подогреватели сокращенно будем называть ПС-1 и ПС-2.</w:t>
      </w:r>
    </w:p>
    <w:p w:rsidR="00355A88" w:rsidRPr="00834873" w:rsidRDefault="00355A88" w:rsidP="00355A88">
      <w:r>
        <w:lastRenderedPageBreak/>
        <w:t>Модел</w:t>
      </w:r>
      <w:r w:rsidR="000061A2">
        <w:t>ь промконтура (подогревателей)</w:t>
      </w:r>
      <w:r>
        <w:t xml:space="preserve"> разместим в отдельной субмодели ТРР</w:t>
      </w:r>
      <w:r w:rsidR="000061A2">
        <w:t>, как и все предыдущие составные части модели ПТУ</w:t>
      </w:r>
      <w:r>
        <w:t>.</w:t>
      </w:r>
    </w:p>
    <w:p w:rsidR="00355A88" w:rsidRDefault="00355A88" w:rsidP="00355A88">
      <w:pPr>
        <w:pStyle w:val="3"/>
      </w:pPr>
      <w:bookmarkStart w:id="381" w:name="_Toc369869773"/>
      <w:r>
        <w:t>Файл м</w:t>
      </w:r>
      <w:r>
        <w:rPr>
          <w:lang w:val="en-US"/>
        </w:rPr>
        <w:t>одели ПТУ</w:t>
      </w:r>
      <w:r>
        <w:t>, версия 0</w:t>
      </w:r>
      <w:r w:rsidR="000061A2">
        <w:t>5</w:t>
      </w:r>
      <w:bookmarkEnd w:id="381"/>
    </w:p>
    <w:p w:rsidR="00355A88" w:rsidRPr="002D3817" w:rsidRDefault="00355A88" w:rsidP="00355A88">
      <w:pPr>
        <w:rPr>
          <w:rStyle w:val="a9"/>
          <w:b w:val="0"/>
        </w:rPr>
      </w:pPr>
      <w:r>
        <w:t>Откройте проект версии 0</w:t>
      </w:r>
      <w:r w:rsidR="000061A2">
        <w:t>4</w:t>
      </w:r>
      <w:r>
        <w:t xml:space="preserve"> (</w:t>
      </w:r>
      <w:r>
        <w:rPr>
          <w:rStyle w:val="a9"/>
        </w:rPr>
        <w:t>«</w:t>
      </w:r>
      <w:r>
        <w:rPr>
          <w:b/>
          <w:lang w:val="en-US"/>
        </w:rPr>
        <w:t>C</w:t>
      </w:r>
      <w:r w:rsidRPr="00C53CBD">
        <w:rPr>
          <w:b/>
        </w:rPr>
        <w:t>:\</w:t>
      </w:r>
      <w:r>
        <w:rPr>
          <w:b/>
          <w:lang w:val="en-US"/>
        </w:rPr>
        <w:t>KTZ</w:t>
      </w:r>
      <w:r w:rsidRPr="00C53CBD">
        <w:rPr>
          <w:b/>
        </w:rPr>
        <w:t>\</w:t>
      </w:r>
      <w:r>
        <w:rPr>
          <w:b/>
          <w:lang w:val="en-US"/>
        </w:rPr>
        <w:t>T</w:t>
      </w:r>
      <w:r w:rsidRPr="00C53CBD">
        <w:rPr>
          <w:b/>
        </w:rPr>
        <w:t>urbine\ТК-35-version-0</w:t>
      </w:r>
      <w:r w:rsidR="000061A2">
        <w:rPr>
          <w:b/>
        </w:rPr>
        <w:t>4</w:t>
      </w:r>
      <w:r w:rsidRPr="00C53CBD">
        <w:rPr>
          <w:b/>
        </w:rPr>
        <w:t>.prt</w:t>
      </w:r>
      <w:r>
        <w:rPr>
          <w:rStyle w:val="a9"/>
        </w:rPr>
        <w:t>»</w:t>
      </w:r>
      <w:r>
        <w:t>) и сохраните его в новый файл</w:t>
      </w:r>
      <w:r w:rsidRPr="003A2010">
        <w:t xml:space="preserve"> </w:t>
      </w:r>
      <w:r>
        <w:t xml:space="preserve">с именем </w:t>
      </w:r>
      <w:r>
        <w:rPr>
          <w:rStyle w:val="a9"/>
        </w:rPr>
        <w:t>«</w:t>
      </w:r>
      <w:r>
        <w:rPr>
          <w:b/>
          <w:lang w:val="en-US"/>
        </w:rPr>
        <w:t>C</w:t>
      </w:r>
      <w:r w:rsidRPr="00C53CBD">
        <w:rPr>
          <w:b/>
        </w:rPr>
        <w:t>:\</w:t>
      </w:r>
      <w:r>
        <w:rPr>
          <w:b/>
          <w:lang w:val="en-US"/>
        </w:rPr>
        <w:t>KTZ</w:t>
      </w:r>
      <w:r w:rsidRPr="00C53CBD">
        <w:rPr>
          <w:b/>
        </w:rPr>
        <w:t>\</w:t>
      </w:r>
      <w:r>
        <w:rPr>
          <w:b/>
          <w:lang w:val="en-US"/>
        </w:rPr>
        <w:t>T</w:t>
      </w:r>
      <w:r w:rsidRPr="00C53CBD">
        <w:rPr>
          <w:b/>
        </w:rPr>
        <w:t>urbine\ТК-35-version-0</w:t>
      </w:r>
      <w:r w:rsidR="000061A2">
        <w:rPr>
          <w:b/>
        </w:rPr>
        <w:t>5</w:t>
      </w:r>
      <w:r w:rsidRPr="00C53CBD">
        <w:rPr>
          <w:b/>
        </w:rPr>
        <w:t>.prt</w:t>
      </w:r>
      <w:r>
        <w:rPr>
          <w:rStyle w:val="a9"/>
        </w:rPr>
        <w:t>»</w:t>
      </w:r>
      <w:r w:rsidRPr="002C4D9E">
        <w:rPr>
          <w:rStyle w:val="a9"/>
          <w:b w:val="0"/>
        </w:rPr>
        <w:t>.</w:t>
      </w:r>
    </w:p>
    <w:p w:rsidR="008619C9" w:rsidRPr="003A6D03" w:rsidRDefault="003032AC" w:rsidP="008619C9">
      <w:r>
        <w:t xml:space="preserve">Разместите на схеме </w:t>
      </w:r>
      <w:r w:rsidR="008619C9">
        <w:t xml:space="preserve">элемент </w:t>
      </w:r>
      <w:r w:rsidR="008619C9" w:rsidRPr="0091259F">
        <w:rPr>
          <w:b/>
        </w:rPr>
        <w:t>«Субмодель ТРР»</w:t>
      </w:r>
      <w:r w:rsidR="008619C9">
        <w:t xml:space="preserve">. Измените свойство нового листа, чтобы внешний вид совпадал с рисунком </w:t>
      </w:r>
      <w:r w:rsidR="008619C9">
        <w:fldChar w:fldCharType="begin"/>
      </w:r>
      <w:r w:rsidR="008619C9">
        <w:instrText xml:space="preserve"> REF _Ref285026199 \h </w:instrText>
      </w:r>
      <w:r w:rsidR="008619C9">
        <w:fldChar w:fldCharType="separate"/>
      </w:r>
      <w:r w:rsidR="00E1730D">
        <w:t xml:space="preserve">Рисунок </w:t>
      </w:r>
      <w:r w:rsidR="00E1730D">
        <w:rPr>
          <w:noProof/>
        </w:rPr>
        <w:t>119</w:t>
      </w:r>
      <w:r w:rsidR="008619C9">
        <w:fldChar w:fldCharType="end"/>
      </w:r>
      <w:r w:rsidR="008619C9">
        <w:t xml:space="preserve">. В качестве имени нового листа задайте строку </w:t>
      </w:r>
      <w:r w:rsidR="008619C9" w:rsidRPr="00BC03DC">
        <w:rPr>
          <w:b/>
        </w:rPr>
        <w:t>«</w:t>
      </w:r>
      <w:r w:rsidR="008619C9">
        <w:rPr>
          <w:b/>
          <w:lang w:val="en-US"/>
        </w:rPr>
        <w:t>PK</w:t>
      </w:r>
      <w:r w:rsidR="008619C9" w:rsidRPr="00BC03DC">
        <w:rPr>
          <w:b/>
        </w:rPr>
        <w:t>»</w:t>
      </w:r>
      <w:r w:rsidR="008619C9" w:rsidRPr="003951AA">
        <w:t>.</w:t>
      </w:r>
    </w:p>
    <w:p w:rsidR="008619C9" w:rsidRPr="008619C9" w:rsidRDefault="003032AC" w:rsidP="008619C9">
      <w:pPr>
        <w:pStyle w:val="a8"/>
      </w:pPr>
      <w:r>
        <w:rPr>
          <w:noProof/>
        </w:rPr>
        <w:drawing>
          <wp:inline distT="0" distB="0" distL="0" distR="0" wp14:anchorId="1BC8BFC5" wp14:editId="484D8EB3">
            <wp:extent cx="3476625" cy="2676525"/>
            <wp:effectExtent l="0" t="0" r="9525" b="9525"/>
            <wp:docPr id="286" name="Рисунок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3476625" cy="2676525"/>
                    </a:xfrm>
                    <a:prstGeom prst="rect">
                      <a:avLst/>
                    </a:prstGeom>
                  </pic:spPr>
                </pic:pic>
              </a:graphicData>
            </a:graphic>
          </wp:inline>
        </w:drawing>
      </w:r>
      <w:r>
        <w:rPr>
          <w:noProof/>
        </w:rPr>
        <w:t xml:space="preserve"> </w:t>
      </w:r>
      <w:r w:rsidR="008619C9">
        <w:rPr>
          <w:noProof/>
        </w:rPr>
        <w:t xml:space="preserve"> </w:t>
      </w:r>
    </w:p>
    <w:p w:rsidR="008619C9" w:rsidRDefault="008619C9" w:rsidP="008619C9">
      <w:pPr>
        <w:pStyle w:val="a4"/>
      </w:pPr>
      <w:bookmarkStart w:id="382" w:name="_Ref285026199"/>
      <w:bookmarkStart w:id="383" w:name="_Toc291248741"/>
      <w:r>
        <w:t xml:space="preserve">Рисунок </w:t>
      </w:r>
      <w:r w:rsidR="00C43823">
        <w:fldChar w:fldCharType="begin"/>
      </w:r>
      <w:r w:rsidR="00C43823">
        <w:instrText xml:space="preserve"> SEQ Рисунок \* ARABIC </w:instrText>
      </w:r>
      <w:r w:rsidR="00C43823">
        <w:fldChar w:fldCharType="separate"/>
      </w:r>
      <w:r w:rsidR="00E1730D">
        <w:rPr>
          <w:noProof/>
        </w:rPr>
        <w:t>119</w:t>
      </w:r>
      <w:r w:rsidR="00C43823">
        <w:rPr>
          <w:noProof/>
        </w:rPr>
        <w:fldChar w:fldCharType="end"/>
      </w:r>
      <w:bookmarkEnd w:id="382"/>
      <w:r>
        <w:t>. Добавление листа с субмоделью промконтура</w:t>
      </w:r>
      <w:bookmarkEnd w:id="383"/>
    </w:p>
    <w:p w:rsidR="00AB15FB" w:rsidRDefault="00AB15FB" w:rsidP="00AB15FB">
      <w:pPr>
        <w:pStyle w:val="3"/>
      </w:pPr>
      <w:bookmarkStart w:id="384" w:name="_Toc369869774"/>
      <w:r>
        <w:t>Глобальные параметры</w:t>
      </w:r>
      <w:bookmarkEnd w:id="384"/>
    </w:p>
    <w:p w:rsidR="00AB15FB" w:rsidRDefault="00AB15FB" w:rsidP="00AB15FB">
      <w:r>
        <w:t xml:space="preserve">Для работоспособности модели </w:t>
      </w:r>
      <w:r w:rsidR="00590211">
        <w:t xml:space="preserve">каждого из </w:t>
      </w:r>
      <w:r>
        <w:t xml:space="preserve">подогревателей промконтура требуются </w:t>
      </w:r>
      <w:r w:rsidR="00590211">
        <w:t>по две глобальные переменные. Добавьте их к общему списку переменных</w:t>
      </w:r>
      <w:r w:rsidR="0013751E">
        <w:t xml:space="preserve"> (скопируйте из проектов подогревателей)</w:t>
      </w:r>
      <w:r w:rsidR="00590211">
        <w:t>, см. рисунок</w:t>
      </w:r>
      <w:r w:rsidR="00F10D3D">
        <w:t xml:space="preserve"> </w:t>
      </w:r>
      <w:r w:rsidR="00F10D3D">
        <w:fldChar w:fldCharType="begin"/>
      </w:r>
      <w:r w:rsidR="00F10D3D">
        <w:instrText xml:space="preserve"> REF _Ref285026607 \h </w:instrText>
      </w:r>
      <w:r w:rsidR="00F10D3D">
        <w:fldChar w:fldCharType="separate"/>
      </w:r>
      <w:r w:rsidR="00E1730D">
        <w:t xml:space="preserve">Рисунок </w:t>
      </w:r>
      <w:r w:rsidR="00E1730D">
        <w:rPr>
          <w:noProof/>
        </w:rPr>
        <w:t>120</w:t>
      </w:r>
      <w:r w:rsidR="00F10D3D">
        <w:fldChar w:fldCharType="end"/>
      </w:r>
      <w:r w:rsidR="00F10D3D">
        <w:t>.</w:t>
      </w:r>
    </w:p>
    <w:p w:rsidR="0013751E" w:rsidRDefault="00127551" w:rsidP="00F10D3D">
      <w:pPr>
        <w:pStyle w:val="a8"/>
      </w:pPr>
      <w:r>
        <w:rPr>
          <w:noProof/>
        </w:rPr>
        <w:lastRenderedPageBreak/>
        <w:drawing>
          <wp:inline distT="0" distB="0" distL="0" distR="0" wp14:anchorId="67D6848E" wp14:editId="5EE4BD95">
            <wp:extent cx="6152515" cy="3437890"/>
            <wp:effectExtent l="0" t="0" r="635" b="0"/>
            <wp:docPr id="291" name="Рисунок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6152515" cy="3437890"/>
                    </a:xfrm>
                    <a:prstGeom prst="rect">
                      <a:avLst/>
                    </a:prstGeom>
                  </pic:spPr>
                </pic:pic>
              </a:graphicData>
            </a:graphic>
          </wp:inline>
        </w:drawing>
      </w:r>
      <w:r>
        <w:rPr>
          <w:noProof/>
        </w:rPr>
        <w:t xml:space="preserve"> </w:t>
      </w:r>
    </w:p>
    <w:p w:rsidR="00F10D3D" w:rsidRDefault="00F10D3D" w:rsidP="00F10D3D">
      <w:pPr>
        <w:pStyle w:val="a4"/>
      </w:pPr>
      <w:bookmarkStart w:id="385" w:name="_Ref285026607"/>
      <w:bookmarkStart w:id="386" w:name="_Toc291248742"/>
      <w:r>
        <w:t xml:space="preserve">Рисунок </w:t>
      </w:r>
      <w:r w:rsidR="00C43823">
        <w:fldChar w:fldCharType="begin"/>
      </w:r>
      <w:r w:rsidR="00C43823">
        <w:instrText xml:space="preserve"> SEQ Рисунок \* ARABIC </w:instrText>
      </w:r>
      <w:r w:rsidR="00C43823">
        <w:fldChar w:fldCharType="separate"/>
      </w:r>
      <w:r w:rsidR="00E1730D">
        <w:rPr>
          <w:noProof/>
        </w:rPr>
        <w:t>120</w:t>
      </w:r>
      <w:r w:rsidR="00C43823">
        <w:rPr>
          <w:noProof/>
        </w:rPr>
        <w:fldChar w:fldCharType="end"/>
      </w:r>
      <w:bookmarkEnd w:id="385"/>
      <w:r>
        <w:t>. Глобальные сигналы проекта</w:t>
      </w:r>
      <w:bookmarkEnd w:id="386"/>
    </w:p>
    <w:p w:rsidR="003032AC" w:rsidRDefault="003032AC" w:rsidP="003032AC">
      <w:r>
        <w:t xml:space="preserve">Мы переименовали переменные, добавив к ним индексы </w:t>
      </w:r>
      <w:r w:rsidRPr="00F10D3D">
        <w:rPr>
          <w:b/>
        </w:rPr>
        <w:t>«с</w:t>
      </w:r>
      <w:r w:rsidR="00127551">
        <w:rPr>
          <w:b/>
        </w:rPr>
        <w:t>1</w:t>
      </w:r>
      <w:r w:rsidRPr="00F10D3D">
        <w:rPr>
          <w:b/>
        </w:rPr>
        <w:t>»</w:t>
      </w:r>
      <w:r>
        <w:t xml:space="preserve"> и </w:t>
      </w:r>
      <w:r w:rsidRPr="00F10D3D">
        <w:rPr>
          <w:b/>
        </w:rPr>
        <w:t>«</w:t>
      </w:r>
      <w:r w:rsidR="00127551">
        <w:rPr>
          <w:b/>
        </w:rPr>
        <w:t>с2</w:t>
      </w:r>
      <w:r w:rsidRPr="00F10D3D">
        <w:rPr>
          <w:b/>
        </w:rPr>
        <w:t>»</w:t>
      </w:r>
      <w:r>
        <w:t>. Можете переименовать переменные для удобства обращения с ними</w:t>
      </w:r>
      <w:r w:rsidR="00127551">
        <w:t xml:space="preserve"> в какие-то свои имена</w:t>
      </w:r>
      <w:r w:rsidRPr="00F10D3D">
        <w:t>.</w:t>
      </w:r>
    </w:p>
    <w:p w:rsidR="003032AC" w:rsidRPr="003032AC" w:rsidRDefault="003032AC" w:rsidP="003032AC">
      <w:r>
        <w:t>Значения по температур</w:t>
      </w:r>
      <w:r w:rsidR="00127551">
        <w:t>е</w:t>
      </w:r>
      <w:r>
        <w:t xml:space="preserve">: </w:t>
      </w:r>
      <w:r w:rsidR="00127551">
        <w:t>7</w:t>
      </w:r>
      <w:r>
        <w:t>0 °С по расход</w:t>
      </w:r>
      <w:r w:rsidR="00127551">
        <w:t>у</w:t>
      </w:r>
      <w:r>
        <w:t>: 420 т</w:t>
      </w:r>
      <w:r w:rsidRPr="00F10D3D">
        <w:t>/</w:t>
      </w:r>
      <w:r w:rsidR="00127551">
        <w:t>ч</w:t>
      </w:r>
      <w:r>
        <w:t>.</w:t>
      </w:r>
    </w:p>
    <w:p w:rsidR="00AB15FB" w:rsidRDefault="00AB15FB" w:rsidP="00AB15FB">
      <w:pPr>
        <w:pStyle w:val="3"/>
      </w:pPr>
      <w:bookmarkStart w:id="387" w:name="_Toc369869775"/>
      <w:r>
        <w:t>Структура присо</w:t>
      </w:r>
      <w:r w:rsidR="00127551">
        <w:t xml:space="preserve">единения </w:t>
      </w:r>
      <w:r w:rsidR="00F10D3D">
        <w:t>подогревателей промконтура</w:t>
      </w:r>
      <w:bookmarkEnd w:id="387"/>
    </w:p>
    <w:p w:rsidR="00AB15FB" w:rsidRDefault="00AB15FB" w:rsidP="00AB15FB">
      <w:r>
        <w:t xml:space="preserve">Теперь, на лист </w:t>
      </w:r>
      <w:r w:rsidRPr="00B269AD">
        <w:rPr>
          <w:b/>
        </w:rPr>
        <w:t>«</w:t>
      </w:r>
      <w:r w:rsidR="00F10D3D">
        <w:rPr>
          <w:b/>
        </w:rPr>
        <w:t>ПК</w:t>
      </w:r>
      <w:r w:rsidRPr="00B269AD">
        <w:rPr>
          <w:b/>
        </w:rPr>
        <w:t>»</w:t>
      </w:r>
      <w:r>
        <w:t xml:space="preserve"> скопируйте </w:t>
      </w:r>
      <w:r w:rsidR="00127551">
        <w:t xml:space="preserve">два раза </w:t>
      </w:r>
      <w:r>
        <w:t>из соответствующ</w:t>
      </w:r>
      <w:r w:rsidR="00127551">
        <w:t>его</w:t>
      </w:r>
      <w:r>
        <w:t xml:space="preserve"> проект</w:t>
      </w:r>
      <w:r w:rsidR="00127551">
        <w:t>а</w:t>
      </w:r>
      <w:r>
        <w:t xml:space="preserve"> субмодел</w:t>
      </w:r>
      <w:r w:rsidR="00127551">
        <w:t>ь</w:t>
      </w:r>
      <w:r>
        <w:t xml:space="preserve"> </w:t>
      </w:r>
      <w:r w:rsidR="00F10D3D">
        <w:t>подогревател</w:t>
      </w:r>
      <w:r w:rsidR="00127551">
        <w:t>я ПС-450</w:t>
      </w:r>
      <w:r w:rsidR="00F10D3D">
        <w:t xml:space="preserve">, текст для кнопок, изменяющих граничные условия, и сами кнопки, разместите на другом листе ТРР. Внесите изменения в эти кнопки </w:t>
      </w:r>
      <w:r w:rsidR="00E51819">
        <w:t xml:space="preserve">(и в код для них), </w:t>
      </w:r>
      <w:r w:rsidR="00127551">
        <w:t>т.к.</w:t>
      </w:r>
      <w:r w:rsidR="00F10D3D">
        <w:t xml:space="preserve"> изменились имена глобальных сигналов, </w:t>
      </w:r>
      <w:r>
        <w:t>и приступим к соединению модел</w:t>
      </w:r>
      <w:r w:rsidR="00F10D3D">
        <w:t>ей подогревателей с</w:t>
      </w:r>
      <w:r>
        <w:t xml:space="preserve"> моделью ПТУ.</w:t>
      </w:r>
    </w:p>
    <w:p w:rsidR="00E51819" w:rsidRPr="00336CBD" w:rsidRDefault="00E51819" w:rsidP="00AB15FB">
      <w:r>
        <w:t xml:space="preserve">Оба подогревателя будут подключены ко второму отбору пара, причем </w:t>
      </w:r>
      <w:r w:rsidR="00331035">
        <w:t>мы перераспределим</w:t>
      </w:r>
      <w:r>
        <w:t xml:space="preserve"> два внутренних узла ТРР и каналы между узлами: подогреватели будут подключены </w:t>
      </w:r>
      <w:r w:rsidR="00331035">
        <w:t>к узлам МЕЖДУ</w:t>
      </w:r>
      <w:r>
        <w:t xml:space="preserve"> точкой проточной части и точкой отбора на деаэратор, см. рисунок</w:t>
      </w:r>
      <w:r w:rsidR="00331035">
        <w:t xml:space="preserve"> </w:t>
      </w:r>
      <w:r w:rsidR="00331035">
        <w:fldChar w:fldCharType="begin"/>
      </w:r>
      <w:r w:rsidR="00331035">
        <w:instrText xml:space="preserve"> REF _Ref285031198 \h </w:instrText>
      </w:r>
      <w:r w:rsidR="00331035">
        <w:fldChar w:fldCharType="separate"/>
      </w:r>
      <w:r w:rsidR="00E1730D">
        <w:t xml:space="preserve">Рисунок </w:t>
      </w:r>
      <w:r w:rsidR="00E1730D">
        <w:rPr>
          <w:noProof/>
        </w:rPr>
        <w:t>121</w:t>
      </w:r>
      <w:r w:rsidR="00331035">
        <w:fldChar w:fldCharType="end"/>
      </w:r>
      <w:r w:rsidR="00331035">
        <w:t>.</w:t>
      </w:r>
      <w:r w:rsidR="00336CBD">
        <w:t xml:space="preserve"> Граничный узел </w:t>
      </w:r>
      <w:r w:rsidR="00336CBD">
        <w:rPr>
          <w:lang w:val="en-US"/>
        </w:rPr>
        <w:t>G</w:t>
      </w:r>
      <w:r w:rsidR="00336CBD" w:rsidRPr="00336CBD">
        <w:t xml:space="preserve"> </w:t>
      </w:r>
      <w:r w:rsidR="00336CBD">
        <w:t>удалите и замените его на внутренний узел ТРР.</w:t>
      </w:r>
      <w:r w:rsidR="00127551">
        <w:t xml:space="preserve"> Таким образом мы создали модель, в которой отбор на ДЭ и на ПВ</w:t>
      </w:r>
      <w:r w:rsidR="005601DA">
        <w:t>-280-1</w:t>
      </w:r>
      <w:r w:rsidR="00127551">
        <w:t xml:space="preserve"> осуществляется «врезкой» в трубы, идущие на подогреватели.</w:t>
      </w:r>
    </w:p>
    <w:p w:rsidR="00331035" w:rsidRDefault="00F23E59" w:rsidP="00331035">
      <w:pPr>
        <w:pStyle w:val="a8"/>
      </w:pPr>
      <w:r>
        <w:rPr>
          <w:noProof/>
        </w:rPr>
        <w:lastRenderedPageBreak/>
        <w:drawing>
          <wp:inline distT="0" distB="0" distL="0" distR="0" wp14:anchorId="5292372A" wp14:editId="17FF7B5D">
            <wp:extent cx="3514725" cy="3371850"/>
            <wp:effectExtent l="0" t="0" r="9525" b="0"/>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3514725" cy="3371850"/>
                    </a:xfrm>
                    <a:prstGeom prst="rect">
                      <a:avLst/>
                    </a:prstGeom>
                  </pic:spPr>
                </pic:pic>
              </a:graphicData>
            </a:graphic>
          </wp:inline>
        </w:drawing>
      </w:r>
    </w:p>
    <w:p w:rsidR="00331035" w:rsidRDefault="00331035" w:rsidP="00331035">
      <w:pPr>
        <w:pStyle w:val="a4"/>
      </w:pPr>
      <w:bookmarkStart w:id="388" w:name="_Ref285031198"/>
      <w:bookmarkStart w:id="389" w:name="_Toc291248743"/>
      <w:r>
        <w:t xml:space="preserve">Рисунок </w:t>
      </w:r>
      <w:r w:rsidR="00C43823">
        <w:fldChar w:fldCharType="begin"/>
      </w:r>
      <w:r w:rsidR="00C43823">
        <w:instrText xml:space="preserve"> SEQ Рисунок \* ARABIC </w:instrText>
      </w:r>
      <w:r w:rsidR="00C43823">
        <w:fldChar w:fldCharType="separate"/>
      </w:r>
      <w:r w:rsidR="00E1730D">
        <w:rPr>
          <w:noProof/>
        </w:rPr>
        <w:t>121</w:t>
      </w:r>
      <w:r w:rsidR="00C43823">
        <w:rPr>
          <w:noProof/>
        </w:rPr>
        <w:fldChar w:fldCharType="end"/>
      </w:r>
      <w:bookmarkEnd w:id="388"/>
      <w:r>
        <w:t>. Отборы на подогреватели промконтура</w:t>
      </w:r>
      <w:bookmarkEnd w:id="389"/>
    </w:p>
    <w:p w:rsidR="00E51819" w:rsidRDefault="00331035" w:rsidP="00AB15FB">
      <w:r>
        <w:t>Переверните отборы на 90 градусов для удобства их размещения на схеме.</w:t>
      </w:r>
    </w:p>
    <w:p w:rsidR="00331035" w:rsidRDefault="00331035" w:rsidP="00AB15FB">
      <w:r>
        <w:t xml:space="preserve">Теперь, на листе субмодели промконтура, добавьте соответствующие блоки </w:t>
      </w:r>
      <w:r w:rsidRPr="00331035">
        <w:rPr>
          <w:b/>
        </w:rPr>
        <w:t>«Из памяти ТРР»</w:t>
      </w:r>
      <w:r>
        <w:t>. Обратите внимание, что на схеме системы свежего пара мы подключали порты к узлам, поэтому на схеме подогревателей не нужно ставить новые узлы ТРР, см. рисунок</w:t>
      </w:r>
      <w:r w:rsidR="001E4A46">
        <w:t xml:space="preserve"> </w:t>
      </w:r>
      <w:r w:rsidR="001E4A46">
        <w:fldChar w:fldCharType="begin"/>
      </w:r>
      <w:r w:rsidR="001E4A46">
        <w:instrText xml:space="preserve"> REF _Ref285033084 \h </w:instrText>
      </w:r>
      <w:r w:rsidR="001E4A46">
        <w:fldChar w:fldCharType="separate"/>
      </w:r>
      <w:r w:rsidR="00E1730D">
        <w:t xml:space="preserve">Рисунок </w:t>
      </w:r>
      <w:r w:rsidR="00E1730D">
        <w:rPr>
          <w:noProof/>
        </w:rPr>
        <w:t>122</w:t>
      </w:r>
      <w:r w:rsidR="001E4A46">
        <w:fldChar w:fldCharType="end"/>
      </w:r>
      <w:r w:rsidR="001E4A46">
        <w:t>.</w:t>
      </w:r>
    </w:p>
    <w:p w:rsidR="00331035" w:rsidRDefault="00F04082" w:rsidP="001E4A46">
      <w:pPr>
        <w:pStyle w:val="a8"/>
      </w:pPr>
      <w:r>
        <w:rPr>
          <w:noProof/>
        </w:rPr>
        <w:drawing>
          <wp:inline distT="0" distB="0" distL="0" distR="0" wp14:anchorId="2FD72E4B" wp14:editId="444360C0">
            <wp:extent cx="4029075" cy="2781300"/>
            <wp:effectExtent l="0" t="0" r="9525" b="0"/>
            <wp:docPr id="293" name="Рисунок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4029075" cy="2781300"/>
                    </a:xfrm>
                    <a:prstGeom prst="rect">
                      <a:avLst/>
                    </a:prstGeom>
                  </pic:spPr>
                </pic:pic>
              </a:graphicData>
            </a:graphic>
          </wp:inline>
        </w:drawing>
      </w:r>
      <w:r>
        <w:rPr>
          <w:noProof/>
        </w:rPr>
        <w:t xml:space="preserve"> </w:t>
      </w:r>
      <w:r w:rsidR="00E85F5C">
        <w:rPr>
          <w:noProof/>
        </w:rPr>
        <w:t xml:space="preserve"> </w:t>
      </w:r>
    </w:p>
    <w:p w:rsidR="001E4A46" w:rsidRDefault="001E4A46" w:rsidP="001E4A46">
      <w:pPr>
        <w:pStyle w:val="a4"/>
      </w:pPr>
      <w:bookmarkStart w:id="390" w:name="_Ref285033084"/>
      <w:bookmarkStart w:id="391" w:name="_Toc291248744"/>
      <w:r>
        <w:t xml:space="preserve">Рисунок </w:t>
      </w:r>
      <w:r w:rsidR="00C43823">
        <w:fldChar w:fldCharType="begin"/>
      </w:r>
      <w:r w:rsidR="00C43823">
        <w:instrText xml:space="preserve"> SEQ Рисунок \* ARABIC </w:instrText>
      </w:r>
      <w:r w:rsidR="00C43823">
        <w:fldChar w:fldCharType="separate"/>
      </w:r>
      <w:r w:rsidR="00E1730D">
        <w:rPr>
          <w:noProof/>
        </w:rPr>
        <w:t>122</w:t>
      </w:r>
      <w:r w:rsidR="00C43823">
        <w:rPr>
          <w:noProof/>
        </w:rPr>
        <w:fldChar w:fldCharType="end"/>
      </w:r>
      <w:bookmarkEnd w:id="390"/>
      <w:r>
        <w:t>. Подача пара на подогреватели промконтура</w:t>
      </w:r>
      <w:bookmarkEnd w:id="391"/>
    </w:p>
    <w:p w:rsidR="00F23E59" w:rsidRDefault="00F23E59" w:rsidP="00F23E59">
      <w:pPr>
        <w:pStyle w:val="3"/>
      </w:pPr>
      <w:bookmarkStart w:id="392" w:name="_Toc369869776"/>
      <w:r>
        <w:t>Вывод параметров на схемное окно</w:t>
      </w:r>
      <w:bookmarkEnd w:id="392"/>
    </w:p>
    <w:p w:rsidR="00F23E59" w:rsidRDefault="00F23E59" w:rsidP="00F23E59">
      <w:r>
        <w:t>Все интересующие нас параметры уже выведены на схемное окно.</w:t>
      </w:r>
    </w:p>
    <w:p w:rsidR="00F23E59" w:rsidRDefault="00F23E59" w:rsidP="00F23E59">
      <w:pPr>
        <w:pStyle w:val="3"/>
      </w:pPr>
      <w:bookmarkStart w:id="393" w:name="_Toc369869777"/>
      <w:r>
        <w:t>Свойства элементов модели</w:t>
      </w:r>
      <w:bookmarkEnd w:id="393"/>
    </w:p>
    <w:p w:rsidR="00F23E59" w:rsidRDefault="00F23E59" w:rsidP="00F23E59">
      <w:r>
        <w:t xml:space="preserve">Параметры </w:t>
      </w:r>
      <w:r w:rsidR="00611DA6">
        <w:t xml:space="preserve">практически </w:t>
      </w:r>
      <w:r>
        <w:t>всех элементов модели заданы верно</w:t>
      </w:r>
      <w:r w:rsidRPr="009426F8">
        <w:t xml:space="preserve"> (</w:t>
      </w:r>
      <w:r>
        <w:t>параметры новых элементов мы задавали по ходу их добавления).</w:t>
      </w:r>
    </w:p>
    <w:p w:rsidR="00F23E59" w:rsidRDefault="00F23E59" w:rsidP="00F23E59">
      <w:r>
        <w:lastRenderedPageBreak/>
        <w:t xml:space="preserve">Измените, если требуется, граничные узлы </w:t>
      </w:r>
      <w:r>
        <w:rPr>
          <w:lang w:val="en-US"/>
        </w:rPr>
        <w:t>G</w:t>
      </w:r>
      <w:r w:rsidRPr="00F23E59">
        <w:t xml:space="preserve"> </w:t>
      </w:r>
      <w:r>
        <w:t>в подогревателях – чтобы расход был задан равным расходу в «своем» канале подачи пара.</w:t>
      </w:r>
    </w:p>
    <w:p w:rsidR="00611DA6" w:rsidRDefault="00611DA6" w:rsidP="00F23E59">
      <w:r>
        <w:t>Измените другие граничные узлы, в связи с изменением наименования глобальных сигналов проекта для подогревателей (</w:t>
      </w:r>
      <w:r w:rsidR="00EC1127">
        <w:rPr>
          <w:lang w:val="en-US"/>
        </w:rPr>
        <w:t>SimInTech</w:t>
      </w:r>
      <w:r>
        <w:t xml:space="preserve"> выдаст ошибку если это произойдёт).</w:t>
      </w:r>
    </w:p>
    <w:p w:rsidR="00F23E59" w:rsidRDefault="00F23E59" w:rsidP="00F23E59">
      <w:pPr>
        <w:pStyle w:val="3"/>
      </w:pPr>
      <w:bookmarkStart w:id="394" w:name="_Toc369869778"/>
      <w:r>
        <w:t>Стационарное состояние модели с подключенными подогревателями</w:t>
      </w:r>
      <w:bookmarkEnd w:id="394"/>
    </w:p>
    <w:p w:rsidR="00C54FE5" w:rsidRDefault="00F23E59" w:rsidP="00F23E59">
      <w:r>
        <w:t>Запустите схему на расчёт, дождитесь установления стационара</w:t>
      </w:r>
      <w:r w:rsidR="002D5B04">
        <w:t>,</w:t>
      </w:r>
      <w:r>
        <w:t xml:space="preserve"> </w:t>
      </w:r>
      <w:r w:rsidR="002D5B04">
        <w:t xml:space="preserve">проанализируйте и </w:t>
      </w:r>
      <w:r>
        <w:t>посмотрите, чем он отличается от предыдущего состояния.</w:t>
      </w:r>
    </w:p>
    <w:p w:rsidR="00E17D14" w:rsidRDefault="00E17D14" w:rsidP="00F23E59">
      <w:r>
        <w:t xml:space="preserve">Если опустошается конденсатор, прикройте задвижку на напоре конденсатных насосов до значения </w:t>
      </w:r>
      <w:r w:rsidR="00D431EA">
        <w:t>«3…</w:t>
      </w:r>
      <w:r>
        <w:t>3,5%</w:t>
      </w:r>
      <w:r w:rsidR="00D431EA">
        <w:t>»</w:t>
      </w:r>
      <w:r>
        <w:t>.</w:t>
      </w:r>
    </w:p>
    <w:p w:rsidR="00D431EA" w:rsidRDefault="00D431EA" w:rsidP="00F23E59">
      <w:r>
        <w:t xml:space="preserve">В нашем случае получился следующий стационар для подогревателей, см. рисунок </w:t>
      </w:r>
      <w:r>
        <w:fldChar w:fldCharType="begin"/>
      </w:r>
      <w:r>
        <w:instrText xml:space="preserve"> REF _Ref285034093 \h </w:instrText>
      </w:r>
      <w:r>
        <w:fldChar w:fldCharType="separate"/>
      </w:r>
      <w:r w:rsidR="00E1730D">
        <w:t xml:space="preserve">Рисунок </w:t>
      </w:r>
      <w:r w:rsidR="00E1730D">
        <w:rPr>
          <w:noProof/>
        </w:rPr>
        <w:t>123</w:t>
      </w:r>
      <w:r>
        <w:fldChar w:fldCharType="end"/>
      </w:r>
      <w:r>
        <w:t>.</w:t>
      </w:r>
    </w:p>
    <w:p w:rsidR="00D431EA" w:rsidRDefault="00D431EA" w:rsidP="00F23E59">
      <w:r>
        <w:t xml:space="preserve">Поскольку здесь мы внесли не много изменений по сравнению с предыдущей версией, то стационарное состояние </w:t>
      </w:r>
      <w:r w:rsidR="00E85F5C">
        <w:t xml:space="preserve">в других частях модели </w:t>
      </w:r>
      <w:r>
        <w:t>похоже на предыдущий стационар.</w:t>
      </w:r>
    </w:p>
    <w:p w:rsidR="00D431EA" w:rsidRDefault="00F04082" w:rsidP="00D431EA">
      <w:pPr>
        <w:pStyle w:val="a8"/>
      </w:pPr>
      <w:r>
        <w:rPr>
          <w:noProof/>
        </w:rPr>
        <w:drawing>
          <wp:inline distT="0" distB="0" distL="0" distR="0" wp14:anchorId="1D1C72C9" wp14:editId="418FC0D2">
            <wp:extent cx="4181475" cy="2838450"/>
            <wp:effectExtent l="0" t="0" r="9525" b="0"/>
            <wp:docPr id="294" name="Рисунок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4181475" cy="2838450"/>
                    </a:xfrm>
                    <a:prstGeom prst="rect">
                      <a:avLst/>
                    </a:prstGeom>
                  </pic:spPr>
                </pic:pic>
              </a:graphicData>
            </a:graphic>
          </wp:inline>
        </w:drawing>
      </w:r>
      <w:r>
        <w:rPr>
          <w:noProof/>
        </w:rPr>
        <w:t xml:space="preserve"> </w:t>
      </w:r>
    </w:p>
    <w:p w:rsidR="00D431EA" w:rsidRDefault="00D431EA" w:rsidP="00D431EA">
      <w:pPr>
        <w:pStyle w:val="a4"/>
      </w:pPr>
      <w:bookmarkStart w:id="395" w:name="_Ref285034093"/>
      <w:bookmarkStart w:id="396" w:name="_Toc291248745"/>
      <w:r>
        <w:t xml:space="preserve">Рисунок </w:t>
      </w:r>
      <w:r w:rsidR="00C43823">
        <w:fldChar w:fldCharType="begin"/>
      </w:r>
      <w:r w:rsidR="00C43823">
        <w:instrText xml:space="preserve"> SEQ Рисунок \* ARABIC </w:instrText>
      </w:r>
      <w:r w:rsidR="00C43823">
        <w:fldChar w:fldCharType="separate"/>
      </w:r>
      <w:r w:rsidR="00E1730D">
        <w:rPr>
          <w:noProof/>
        </w:rPr>
        <w:t>123</w:t>
      </w:r>
      <w:r w:rsidR="00C43823">
        <w:rPr>
          <w:noProof/>
        </w:rPr>
        <w:fldChar w:fldCharType="end"/>
      </w:r>
      <w:bookmarkEnd w:id="395"/>
      <w:r>
        <w:t>. Стационарное состояние подогревателей промконтура</w:t>
      </w:r>
      <w:bookmarkEnd w:id="396"/>
    </w:p>
    <w:p w:rsidR="00F04082" w:rsidRPr="00F04082" w:rsidRDefault="00F04082" w:rsidP="00F04082">
      <w:r>
        <w:t>Модель пикового подогревателя аналогична сетевым, подключается к первому отбору пара. Можете самостоятельно доработать модель и проделать аналогичные манипуляции с пиковым подогревателем.</w:t>
      </w:r>
    </w:p>
    <w:p w:rsidR="000061A2" w:rsidRDefault="00D00A4A" w:rsidP="000061A2">
      <w:pPr>
        <w:pStyle w:val="2"/>
      </w:pPr>
      <w:bookmarkStart w:id="397" w:name="_Toc369869779"/>
      <w:r w:rsidRPr="001506DB">
        <w:t>Доработка модели деаэратора и подогревателей</w:t>
      </w:r>
      <w:bookmarkEnd w:id="397"/>
    </w:p>
    <w:p w:rsidR="000061A2" w:rsidRPr="00F45967" w:rsidRDefault="000061A2" w:rsidP="000061A2">
      <w:pPr>
        <w:pStyle w:val="3"/>
      </w:pPr>
      <w:bookmarkStart w:id="398" w:name="_Toc369869780"/>
      <w:r>
        <w:t>Описание модели</w:t>
      </w:r>
      <w:bookmarkEnd w:id="398"/>
    </w:p>
    <w:p w:rsidR="000061A2" w:rsidRDefault="000061A2" w:rsidP="000061A2">
      <w:r>
        <w:t xml:space="preserve">На этом этапе </w:t>
      </w:r>
      <w:r w:rsidR="0042295E">
        <w:t xml:space="preserve">мы доработаем модель </w:t>
      </w:r>
      <w:r w:rsidR="00F04082">
        <w:t xml:space="preserve">ПТУ </w:t>
      </w:r>
      <w:r w:rsidR="0042295E">
        <w:t xml:space="preserve">в части движения греющего пара и подачи его </w:t>
      </w:r>
      <w:r w:rsidR="00D431EA">
        <w:t xml:space="preserve">конденсата </w:t>
      </w:r>
      <w:r w:rsidR="0042295E">
        <w:t>на деаэратор от всех подогревателей</w:t>
      </w:r>
      <w:r>
        <w:t>.</w:t>
      </w:r>
    </w:p>
    <w:p w:rsidR="000061A2" w:rsidRDefault="000061A2" w:rsidP="000061A2">
      <w:r>
        <w:t xml:space="preserve">Точки соединений </w:t>
      </w:r>
      <w:r w:rsidR="00271264">
        <w:t>между субмоделями подогревателей и деаэратором</w:t>
      </w:r>
      <w:r>
        <w:t xml:space="preserve"> будут следующие, всего их будет </w:t>
      </w:r>
      <w:r w:rsidR="00271264">
        <w:t>5</w:t>
      </w:r>
      <w:r>
        <w:t xml:space="preserve"> (</w:t>
      </w:r>
      <w:r w:rsidR="00271264">
        <w:t>пять</w:t>
      </w:r>
      <w:r>
        <w:t>):</w:t>
      </w:r>
    </w:p>
    <w:p w:rsidR="00271264" w:rsidRDefault="00271264" w:rsidP="000061A2">
      <w:pPr>
        <w:pStyle w:val="ac"/>
        <w:numPr>
          <w:ilvl w:val="0"/>
          <w:numId w:val="29"/>
        </w:numPr>
      </w:pPr>
      <w:r>
        <w:t>от ПНД-1 конденсат греющего пара будет сливаться в средний объём деаэратора</w:t>
      </w:r>
      <w:r w:rsidRPr="00271264">
        <w:t>;</w:t>
      </w:r>
    </w:p>
    <w:p w:rsidR="00271264" w:rsidRPr="00271264" w:rsidRDefault="00271264" w:rsidP="000061A2">
      <w:pPr>
        <w:pStyle w:val="ac"/>
        <w:numPr>
          <w:ilvl w:val="0"/>
          <w:numId w:val="29"/>
        </w:numPr>
      </w:pPr>
      <w:r>
        <w:lastRenderedPageBreak/>
        <w:t>от ПВД-3 конденсат греющего пара будет направлен в средний объём ПВД-2</w:t>
      </w:r>
      <w:r w:rsidRPr="00271264">
        <w:t>;</w:t>
      </w:r>
    </w:p>
    <w:p w:rsidR="00271264" w:rsidRPr="00271264" w:rsidRDefault="00271264" w:rsidP="000061A2">
      <w:pPr>
        <w:pStyle w:val="ac"/>
        <w:numPr>
          <w:ilvl w:val="0"/>
          <w:numId w:val="29"/>
        </w:numPr>
      </w:pPr>
      <w:r>
        <w:t xml:space="preserve">от ПВД-2 </w:t>
      </w:r>
      <w:r w:rsidR="00D431EA">
        <w:t>конденсат греющего пара</w:t>
      </w:r>
      <w:r>
        <w:t xml:space="preserve"> будет сливаться в средний объём деаэратора</w:t>
      </w:r>
      <w:r w:rsidR="00F57204">
        <w:rPr>
          <w:rStyle w:val="af8"/>
        </w:rPr>
        <w:footnoteReference w:id="1"/>
      </w:r>
      <w:r w:rsidRPr="00271264">
        <w:t>;</w:t>
      </w:r>
    </w:p>
    <w:p w:rsidR="00271264" w:rsidRPr="00271264" w:rsidRDefault="00271264" w:rsidP="000061A2">
      <w:pPr>
        <w:pStyle w:val="ac"/>
        <w:numPr>
          <w:ilvl w:val="0"/>
          <w:numId w:val="29"/>
        </w:numPr>
      </w:pPr>
      <w:r>
        <w:t>от ПС-450</w:t>
      </w:r>
      <w:r w:rsidR="00B2036B">
        <w:t xml:space="preserve"> (1)</w:t>
      </w:r>
      <w:r>
        <w:t xml:space="preserve"> конденсат пара будет сливаться в средний объём деаэратора</w:t>
      </w:r>
      <w:r w:rsidR="00F57204">
        <w:rPr>
          <w:rStyle w:val="af8"/>
        </w:rPr>
        <w:footnoteReference w:id="2"/>
      </w:r>
      <w:r w:rsidRPr="00271264">
        <w:t>;</w:t>
      </w:r>
    </w:p>
    <w:p w:rsidR="000061A2" w:rsidRDefault="00B2036B" w:rsidP="000061A2">
      <w:pPr>
        <w:pStyle w:val="ac"/>
        <w:numPr>
          <w:ilvl w:val="0"/>
          <w:numId w:val="29"/>
        </w:numPr>
      </w:pPr>
      <w:r>
        <w:t>от ПС-450</w:t>
      </w:r>
      <w:r w:rsidR="00271264">
        <w:t xml:space="preserve"> </w:t>
      </w:r>
      <w:r>
        <w:t xml:space="preserve">(2) </w:t>
      </w:r>
      <w:r w:rsidR="00271264">
        <w:t>конденсат пара будет сливаться в средний объём деаэратора</w:t>
      </w:r>
      <w:r w:rsidR="000061A2" w:rsidRPr="00355A88">
        <w:t>.</w:t>
      </w:r>
    </w:p>
    <w:p w:rsidR="000061A2" w:rsidRDefault="00271264" w:rsidP="000061A2">
      <w:r>
        <w:t xml:space="preserve">При переходе между субмоделями на одном листе (между ПВД-3 и ПВД-2) мы не будем использовать блоки </w:t>
      </w:r>
      <w:r w:rsidRPr="00271264">
        <w:rPr>
          <w:b/>
        </w:rPr>
        <w:t>«В память»</w:t>
      </w:r>
      <w:r>
        <w:t xml:space="preserve"> и </w:t>
      </w:r>
      <w:r w:rsidRPr="00271264">
        <w:rPr>
          <w:b/>
        </w:rPr>
        <w:t>«Из памяти»</w:t>
      </w:r>
      <w:r>
        <w:t>, а заведём соединение напрямую. Все остальные соединения – через механизм передачи переменных в памяти ТРР.</w:t>
      </w:r>
    </w:p>
    <w:p w:rsidR="003B7673" w:rsidRPr="00834873" w:rsidRDefault="003B7673" w:rsidP="000061A2">
      <w:r>
        <w:t xml:space="preserve">Некоторые переходы мы пока что подготовим для соединения, но соединять по факту не будем, </w:t>
      </w:r>
      <w:r w:rsidR="00852CA9">
        <w:t xml:space="preserve">т.к. </w:t>
      </w:r>
      <w:r>
        <w:t xml:space="preserve">для отладки номинального состояния </w:t>
      </w:r>
      <w:r w:rsidR="00852CA9">
        <w:t xml:space="preserve">нам нужно поддерживать уровни в подогревателях, а регуляторов уровня еще нет, т.е. </w:t>
      </w:r>
      <w:r>
        <w:t xml:space="preserve">в некоторых линиях </w:t>
      </w:r>
      <w:r w:rsidR="00852CA9">
        <w:t xml:space="preserve">мы пока ещё </w:t>
      </w:r>
      <w:r>
        <w:t>«зажмём» рас</w:t>
      </w:r>
      <w:r w:rsidR="00852CA9">
        <w:t>ход</w:t>
      </w:r>
      <w:r>
        <w:t>.</w:t>
      </w:r>
    </w:p>
    <w:p w:rsidR="000061A2" w:rsidRDefault="000061A2" w:rsidP="000061A2">
      <w:pPr>
        <w:pStyle w:val="3"/>
      </w:pPr>
      <w:bookmarkStart w:id="399" w:name="_Toc369869781"/>
      <w:r>
        <w:t>Файл м</w:t>
      </w:r>
      <w:r w:rsidRPr="00852CA9">
        <w:t>одели ПТУ</w:t>
      </w:r>
      <w:r>
        <w:t>, версия 0</w:t>
      </w:r>
      <w:r w:rsidR="00271264">
        <w:t>6</w:t>
      </w:r>
      <w:bookmarkEnd w:id="399"/>
    </w:p>
    <w:p w:rsidR="000061A2" w:rsidRDefault="000061A2" w:rsidP="000061A2">
      <w:pPr>
        <w:rPr>
          <w:rStyle w:val="a9"/>
          <w:b w:val="0"/>
        </w:rPr>
      </w:pPr>
      <w:r>
        <w:t>Откройте проект версии 0</w:t>
      </w:r>
      <w:r w:rsidR="00271264">
        <w:t>5</w:t>
      </w:r>
      <w:r>
        <w:t xml:space="preserve"> (</w:t>
      </w:r>
      <w:r>
        <w:rPr>
          <w:rStyle w:val="a9"/>
        </w:rPr>
        <w:t>«</w:t>
      </w:r>
      <w:r>
        <w:rPr>
          <w:b/>
          <w:lang w:val="en-US"/>
        </w:rPr>
        <w:t>C</w:t>
      </w:r>
      <w:r w:rsidRPr="00C53CBD">
        <w:rPr>
          <w:b/>
        </w:rPr>
        <w:t>:\</w:t>
      </w:r>
      <w:r>
        <w:rPr>
          <w:b/>
          <w:lang w:val="en-US"/>
        </w:rPr>
        <w:t>KTZ</w:t>
      </w:r>
      <w:r w:rsidRPr="00C53CBD">
        <w:rPr>
          <w:b/>
        </w:rPr>
        <w:t>\</w:t>
      </w:r>
      <w:r>
        <w:rPr>
          <w:b/>
          <w:lang w:val="en-US"/>
        </w:rPr>
        <w:t>T</w:t>
      </w:r>
      <w:r w:rsidRPr="00C53CBD">
        <w:rPr>
          <w:b/>
        </w:rPr>
        <w:t>urbine\ТК-35-version-0</w:t>
      </w:r>
      <w:r w:rsidR="00271264">
        <w:rPr>
          <w:b/>
        </w:rPr>
        <w:t>5</w:t>
      </w:r>
      <w:r w:rsidRPr="00C53CBD">
        <w:rPr>
          <w:b/>
        </w:rPr>
        <w:t>.prt</w:t>
      </w:r>
      <w:r>
        <w:rPr>
          <w:rStyle w:val="a9"/>
        </w:rPr>
        <w:t>»</w:t>
      </w:r>
      <w:r>
        <w:t>) и сохраните его в новый файл</w:t>
      </w:r>
      <w:r w:rsidRPr="003A2010">
        <w:t xml:space="preserve"> </w:t>
      </w:r>
      <w:r>
        <w:t xml:space="preserve">с именем </w:t>
      </w:r>
      <w:r>
        <w:rPr>
          <w:rStyle w:val="a9"/>
        </w:rPr>
        <w:t>«</w:t>
      </w:r>
      <w:r>
        <w:rPr>
          <w:b/>
          <w:lang w:val="en-US"/>
        </w:rPr>
        <w:t>C</w:t>
      </w:r>
      <w:r w:rsidRPr="00C53CBD">
        <w:rPr>
          <w:b/>
        </w:rPr>
        <w:t>:\</w:t>
      </w:r>
      <w:r>
        <w:rPr>
          <w:b/>
          <w:lang w:val="en-US"/>
        </w:rPr>
        <w:t>KTZ</w:t>
      </w:r>
      <w:r w:rsidRPr="00C53CBD">
        <w:rPr>
          <w:b/>
        </w:rPr>
        <w:t>\</w:t>
      </w:r>
      <w:r>
        <w:rPr>
          <w:b/>
          <w:lang w:val="en-US"/>
        </w:rPr>
        <w:t>T</w:t>
      </w:r>
      <w:r w:rsidRPr="00C53CBD">
        <w:rPr>
          <w:b/>
        </w:rPr>
        <w:t>urbine\ТК-35-version-0</w:t>
      </w:r>
      <w:r w:rsidR="00271264">
        <w:rPr>
          <w:b/>
        </w:rPr>
        <w:t>6</w:t>
      </w:r>
      <w:r w:rsidRPr="00C53CBD">
        <w:rPr>
          <w:b/>
        </w:rPr>
        <w:t>.prt</w:t>
      </w:r>
      <w:r>
        <w:rPr>
          <w:rStyle w:val="a9"/>
        </w:rPr>
        <w:t>»</w:t>
      </w:r>
      <w:r w:rsidRPr="002C4D9E">
        <w:rPr>
          <w:rStyle w:val="a9"/>
          <w:b w:val="0"/>
        </w:rPr>
        <w:t>.</w:t>
      </w:r>
    </w:p>
    <w:p w:rsidR="00852CA9" w:rsidRDefault="000B293C" w:rsidP="00852CA9">
      <w:pPr>
        <w:rPr>
          <w:rStyle w:val="a9"/>
          <w:b w:val="0"/>
        </w:rPr>
      </w:pPr>
      <w:r>
        <w:rPr>
          <w:rStyle w:val="a9"/>
          <w:b w:val="0"/>
        </w:rPr>
        <w:t xml:space="preserve">Вспомните, что в модели деаэратора у нас осталось одно граничное условие, на котором мы задали нулевой расход и его не использовали. </w:t>
      </w:r>
      <w:r w:rsidR="00B61BEC">
        <w:rPr>
          <w:rStyle w:val="a9"/>
          <w:b w:val="0"/>
        </w:rPr>
        <w:t>К</w:t>
      </w:r>
      <w:r>
        <w:rPr>
          <w:rStyle w:val="a9"/>
          <w:b w:val="0"/>
        </w:rPr>
        <w:t xml:space="preserve"> нему мы и будем присоединять слив конденсата от каждого подогревателя.</w:t>
      </w:r>
    </w:p>
    <w:p w:rsidR="006C5532" w:rsidRDefault="006C5532" w:rsidP="001F261B">
      <w:pPr>
        <w:pStyle w:val="3"/>
      </w:pPr>
      <w:bookmarkStart w:id="400" w:name="_Toc369869782"/>
      <w:r>
        <w:t>Глобальные параметры</w:t>
      </w:r>
      <w:bookmarkEnd w:id="400"/>
    </w:p>
    <w:p w:rsidR="006C5532" w:rsidRDefault="00FF5832" w:rsidP="006C5532">
      <w:r>
        <w:t>Хотя мы не</w:t>
      </w:r>
      <w:r w:rsidR="00F57204">
        <w:t xml:space="preserve"> добавляем новых субмоделей, </w:t>
      </w:r>
      <w:r>
        <w:t>нам потребуется три новых глобальных сигнала для организации соединения между деаэратором и тремя подогревателями: «ПС-1», «ПС-2» и «ПВД-2»</w:t>
      </w:r>
      <w:r w:rsidR="006C5532">
        <w:t>.</w:t>
      </w:r>
      <w:r w:rsidR="00F57204">
        <w:t xml:space="preserve"> В этих соединениях мы будем «зажимать» энтальпию воды, поступающей в средний объём деаэратора, для избежания биений в схеме, т.к. на данном этапе нет регуляторов уровней в подогревателях и мы не сможем полностью соединиться с деаэратором.</w:t>
      </w:r>
    </w:p>
    <w:p w:rsidR="00F57204" w:rsidRDefault="00F57204" w:rsidP="006C5532">
      <w:r>
        <w:t>Задайте три новых глобальных сигнала: «</w:t>
      </w:r>
      <w:r>
        <w:rPr>
          <w:lang w:val="en-US"/>
        </w:rPr>
        <w:t>H</w:t>
      </w:r>
      <w:r>
        <w:t>пвд2», «</w:t>
      </w:r>
      <w:r>
        <w:rPr>
          <w:lang w:val="en-US"/>
        </w:rPr>
        <w:t>H</w:t>
      </w:r>
      <w:r>
        <w:t>пс1» и «</w:t>
      </w:r>
      <w:r>
        <w:rPr>
          <w:lang w:val="en-US"/>
        </w:rPr>
        <w:t>H</w:t>
      </w:r>
      <w:r>
        <w:t xml:space="preserve">пс2», см. рисунок </w:t>
      </w:r>
      <w:r>
        <w:fldChar w:fldCharType="begin"/>
      </w:r>
      <w:r>
        <w:instrText xml:space="preserve"> REF _Ref285102022 \h </w:instrText>
      </w:r>
      <w:r>
        <w:fldChar w:fldCharType="separate"/>
      </w:r>
      <w:r w:rsidR="00E1730D">
        <w:t xml:space="preserve">Рисунок </w:t>
      </w:r>
      <w:r w:rsidR="00E1730D">
        <w:rPr>
          <w:noProof/>
        </w:rPr>
        <w:t>124</w:t>
      </w:r>
      <w:r>
        <w:fldChar w:fldCharType="end"/>
      </w:r>
      <w:r>
        <w:t>.</w:t>
      </w:r>
    </w:p>
    <w:p w:rsidR="00F57204" w:rsidRDefault="00F57204" w:rsidP="00F57204">
      <w:pPr>
        <w:pStyle w:val="a8"/>
      </w:pPr>
      <w:r>
        <w:rPr>
          <w:noProof/>
        </w:rPr>
        <w:lastRenderedPageBreak/>
        <w:drawing>
          <wp:inline distT="0" distB="0" distL="0" distR="0" wp14:anchorId="01679ECB" wp14:editId="7F437855">
            <wp:extent cx="6152515" cy="3437890"/>
            <wp:effectExtent l="0" t="0" r="635" b="0"/>
            <wp:docPr id="277" name="Рисунок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6152515" cy="3437890"/>
                    </a:xfrm>
                    <a:prstGeom prst="rect">
                      <a:avLst/>
                    </a:prstGeom>
                  </pic:spPr>
                </pic:pic>
              </a:graphicData>
            </a:graphic>
          </wp:inline>
        </w:drawing>
      </w:r>
    </w:p>
    <w:p w:rsidR="00F57204" w:rsidRPr="003032AC" w:rsidRDefault="00F57204" w:rsidP="00F57204">
      <w:pPr>
        <w:pStyle w:val="a4"/>
      </w:pPr>
      <w:bookmarkStart w:id="401" w:name="_Ref285102022"/>
      <w:bookmarkStart w:id="402" w:name="_Toc291248746"/>
      <w:r>
        <w:t xml:space="preserve">Рисунок </w:t>
      </w:r>
      <w:r w:rsidR="00C43823">
        <w:fldChar w:fldCharType="begin"/>
      </w:r>
      <w:r w:rsidR="00C43823">
        <w:instrText xml:space="preserve"> SEQ Рисунок \* ARABIC </w:instrText>
      </w:r>
      <w:r w:rsidR="00C43823">
        <w:fldChar w:fldCharType="separate"/>
      </w:r>
      <w:r w:rsidR="00E1730D">
        <w:rPr>
          <w:noProof/>
        </w:rPr>
        <w:t>124</w:t>
      </w:r>
      <w:r w:rsidR="00C43823">
        <w:rPr>
          <w:noProof/>
        </w:rPr>
        <w:fldChar w:fldCharType="end"/>
      </w:r>
      <w:bookmarkEnd w:id="401"/>
      <w:r>
        <w:t>. Соединение ПВД-2, ПС-1 и ПС-2 с деаэратором, глобальные сигналы</w:t>
      </w:r>
      <w:bookmarkEnd w:id="402"/>
    </w:p>
    <w:p w:rsidR="006C5532" w:rsidRDefault="006C5532" w:rsidP="006C5532">
      <w:pPr>
        <w:pStyle w:val="3"/>
      </w:pPr>
      <w:bookmarkStart w:id="403" w:name="_Toc369869783"/>
      <w:r>
        <w:t>Структура подсоединения подогревателей к деаэратору</w:t>
      </w:r>
      <w:bookmarkEnd w:id="403"/>
    </w:p>
    <w:p w:rsidR="00852CA9" w:rsidRDefault="009C73AA" w:rsidP="00852CA9">
      <w:pPr>
        <w:rPr>
          <w:rStyle w:val="a9"/>
          <w:b w:val="0"/>
        </w:rPr>
      </w:pPr>
      <w:r>
        <w:rPr>
          <w:rStyle w:val="a9"/>
          <w:b w:val="0"/>
        </w:rPr>
        <w:t>Начнем с промконтура – на канале отвода конденсата от каждого подогревателя нам по</w:t>
      </w:r>
      <w:r w:rsidR="00B61BEC">
        <w:rPr>
          <w:rStyle w:val="a9"/>
          <w:b w:val="0"/>
        </w:rPr>
        <w:t>т</w:t>
      </w:r>
      <w:r>
        <w:rPr>
          <w:rStyle w:val="a9"/>
          <w:b w:val="0"/>
        </w:rPr>
        <w:t>р</w:t>
      </w:r>
      <w:r w:rsidR="00B61BEC">
        <w:rPr>
          <w:rStyle w:val="a9"/>
          <w:b w:val="0"/>
        </w:rPr>
        <w:t>е</w:t>
      </w:r>
      <w:r>
        <w:rPr>
          <w:rStyle w:val="a9"/>
          <w:b w:val="0"/>
        </w:rPr>
        <w:t>буется установить регулирующий клапан ТРР, добавить еще один внутренний узел и канал</w:t>
      </w:r>
      <w:r w:rsidR="00B61BEC">
        <w:rPr>
          <w:rStyle w:val="a9"/>
          <w:b w:val="0"/>
        </w:rPr>
        <w:t>,</w:t>
      </w:r>
      <w:r>
        <w:rPr>
          <w:rStyle w:val="a9"/>
          <w:b w:val="0"/>
        </w:rPr>
        <w:t xml:space="preserve"> и уста</w:t>
      </w:r>
      <w:r w:rsidR="00B61BEC">
        <w:rPr>
          <w:rStyle w:val="a9"/>
          <w:b w:val="0"/>
        </w:rPr>
        <w:t>новить на нём задвижку (</w:t>
      </w:r>
      <w:r>
        <w:rPr>
          <w:rStyle w:val="a9"/>
          <w:b w:val="0"/>
        </w:rPr>
        <w:t>регулятор и задвижка пока что пусть стоят открытыми на 100%).</w:t>
      </w:r>
    </w:p>
    <w:p w:rsidR="009C73AA" w:rsidRDefault="00B2036B" w:rsidP="00852CA9">
      <w:pPr>
        <w:rPr>
          <w:rStyle w:val="a9"/>
          <w:b w:val="0"/>
        </w:rPr>
      </w:pPr>
      <w:r>
        <w:rPr>
          <w:rStyle w:val="a9"/>
          <w:b w:val="0"/>
        </w:rPr>
        <w:t xml:space="preserve">Далее ставим еще одно граничное условие </w:t>
      </w:r>
      <w:r>
        <w:rPr>
          <w:rStyle w:val="a9"/>
          <w:b w:val="0"/>
          <w:lang w:val="en-US"/>
        </w:rPr>
        <w:t>G</w:t>
      </w:r>
      <w:r w:rsidRPr="00B2036B">
        <w:rPr>
          <w:rStyle w:val="a9"/>
          <w:b w:val="0"/>
        </w:rPr>
        <w:t xml:space="preserve">, </w:t>
      </w:r>
      <w:r>
        <w:rPr>
          <w:rStyle w:val="a9"/>
          <w:b w:val="0"/>
        </w:rPr>
        <w:t xml:space="preserve">задаем в нем параметры такие же, как и в граничном узле </w:t>
      </w:r>
      <w:r>
        <w:rPr>
          <w:rStyle w:val="a9"/>
          <w:b w:val="0"/>
          <w:lang w:val="en-US"/>
        </w:rPr>
        <w:t>G</w:t>
      </w:r>
      <w:r w:rsidR="00F04082">
        <w:rPr>
          <w:rStyle w:val="a9"/>
          <w:b w:val="0"/>
        </w:rPr>
        <w:t>,</w:t>
      </w:r>
      <w:r w:rsidRPr="00B2036B">
        <w:rPr>
          <w:rStyle w:val="a9"/>
          <w:b w:val="0"/>
        </w:rPr>
        <w:t xml:space="preserve"> </w:t>
      </w:r>
      <w:r>
        <w:rPr>
          <w:rStyle w:val="a9"/>
          <w:b w:val="0"/>
        </w:rPr>
        <w:t xml:space="preserve">которое подключено к подогревателю, и соединяем его с блоком </w:t>
      </w:r>
      <w:r w:rsidRPr="00F04082">
        <w:rPr>
          <w:rStyle w:val="a9"/>
        </w:rPr>
        <w:t>«В память ТРР»</w:t>
      </w:r>
      <w:r>
        <w:rPr>
          <w:rStyle w:val="a9"/>
          <w:b w:val="0"/>
        </w:rPr>
        <w:t>, см. рисунок</w:t>
      </w:r>
      <w:r w:rsidR="006D22D5">
        <w:rPr>
          <w:rStyle w:val="a9"/>
          <w:b w:val="0"/>
        </w:rPr>
        <w:t xml:space="preserve"> </w:t>
      </w:r>
      <w:r w:rsidR="006D22D5">
        <w:rPr>
          <w:rStyle w:val="a9"/>
          <w:b w:val="0"/>
        </w:rPr>
        <w:fldChar w:fldCharType="begin"/>
      </w:r>
      <w:r w:rsidR="006D22D5">
        <w:rPr>
          <w:rStyle w:val="a9"/>
          <w:b w:val="0"/>
        </w:rPr>
        <w:instrText xml:space="preserve"> REF _Ref285037759 \h </w:instrText>
      </w:r>
      <w:r w:rsidR="006D22D5">
        <w:rPr>
          <w:rStyle w:val="a9"/>
          <w:b w:val="0"/>
        </w:rPr>
      </w:r>
      <w:r w:rsidR="006D22D5">
        <w:rPr>
          <w:rStyle w:val="a9"/>
          <w:b w:val="0"/>
        </w:rPr>
        <w:fldChar w:fldCharType="separate"/>
      </w:r>
      <w:r w:rsidR="00E1730D">
        <w:t xml:space="preserve">Рисунок </w:t>
      </w:r>
      <w:r w:rsidR="00E1730D">
        <w:rPr>
          <w:noProof/>
        </w:rPr>
        <w:t>125</w:t>
      </w:r>
      <w:r w:rsidR="006D22D5">
        <w:rPr>
          <w:rStyle w:val="a9"/>
          <w:b w:val="0"/>
        </w:rPr>
        <w:fldChar w:fldCharType="end"/>
      </w:r>
      <w:r w:rsidR="006D22D5">
        <w:rPr>
          <w:rStyle w:val="a9"/>
          <w:b w:val="0"/>
        </w:rPr>
        <w:t>.</w:t>
      </w:r>
    </w:p>
    <w:p w:rsidR="006D22D5" w:rsidRDefault="00862BAB" w:rsidP="004C7EAF">
      <w:pPr>
        <w:pStyle w:val="a8"/>
        <w:rPr>
          <w:rStyle w:val="a9"/>
          <w:b w:val="0"/>
        </w:rPr>
      </w:pPr>
      <w:r>
        <w:rPr>
          <w:noProof/>
        </w:rPr>
        <w:lastRenderedPageBreak/>
        <w:drawing>
          <wp:inline distT="0" distB="0" distL="0" distR="0" wp14:anchorId="2497A468" wp14:editId="345C675F">
            <wp:extent cx="5038725" cy="3981450"/>
            <wp:effectExtent l="0" t="0" r="9525" b="0"/>
            <wp:docPr id="280" name="Рисунок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5038725" cy="3981450"/>
                    </a:xfrm>
                    <a:prstGeom prst="rect">
                      <a:avLst/>
                    </a:prstGeom>
                  </pic:spPr>
                </pic:pic>
              </a:graphicData>
            </a:graphic>
          </wp:inline>
        </w:drawing>
      </w:r>
    </w:p>
    <w:p w:rsidR="006D22D5" w:rsidRDefault="006D22D5" w:rsidP="006D22D5">
      <w:pPr>
        <w:pStyle w:val="a4"/>
      </w:pPr>
      <w:bookmarkStart w:id="404" w:name="_Ref285037759"/>
      <w:bookmarkStart w:id="405" w:name="_Toc291248747"/>
      <w:r>
        <w:t xml:space="preserve">Рисунок </w:t>
      </w:r>
      <w:r w:rsidR="00C43823">
        <w:fldChar w:fldCharType="begin"/>
      </w:r>
      <w:r w:rsidR="00C43823">
        <w:instrText xml:space="preserve"> SEQ Рисунок \* ARABIC </w:instrText>
      </w:r>
      <w:r w:rsidR="00C43823">
        <w:fldChar w:fldCharType="separate"/>
      </w:r>
      <w:r w:rsidR="00E1730D">
        <w:rPr>
          <w:noProof/>
        </w:rPr>
        <w:t>125</w:t>
      </w:r>
      <w:r w:rsidR="00C43823">
        <w:rPr>
          <w:noProof/>
        </w:rPr>
        <w:fldChar w:fldCharType="end"/>
      </w:r>
      <w:bookmarkEnd w:id="404"/>
      <w:r>
        <w:t xml:space="preserve">. </w:t>
      </w:r>
      <w:r w:rsidR="00D70992">
        <w:t>Соединение ПС-1 и ПС-2</w:t>
      </w:r>
      <w:r>
        <w:t xml:space="preserve"> с деаэратором, добавление регуляторов уровня</w:t>
      </w:r>
      <w:bookmarkEnd w:id="405"/>
    </w:p>
    <w:p w:rsidR="00A45646" w:rsidRDefault="00A45646" w:rsidP="00A45646">
      <w:pPr>
        <w:rPr>
          <w:rStyle w:val="a9"/>
          <w:b w:val="0"/>
        </w:rPr>
      </w:pPr>
      <w:r>
        <w:rPr>
          <w:rStyle w:val="a9"/>
          <w:b w:val="0"/>
        </w:rPr>
        <w:t xml:space="preserve">Имена регуляторов: </w:t>
      </w:r>
      <w:r w:rsidRPr="00F04082">
        <w:rPr>
          <w:rStyle w:val="a9"/>
        </w:rPr>
        <w:t>«К_42_1»</w:t>
      </w:r>
      <w:r>
        <w:rPr>
          <w:rStyle w:val="a9"/>
          <w:b w:val="0"/>
        </w:rPr>
        <w:t xml:space="preserve">, </w:t>
      </w:r>
      <w:r w:rsidRPr="00F04082">
        <w:rPr>
          <w:rStyle w:val="a9"/>
        </w:rPr>
        <w:t>«К_43_1»</w:t>
      </w:r>
      <w:r>
        <w:rPr>
          <w:rStyle w:val="a9"/>
          <w:b w:val="0"/>
        </w:rPr>
        <w:t xml:space="preserve">, имена задвижек: </w:t>
      </w:r>
      <w:r w:rsidRPr="00F04082">
        <w:rPr>
          <w:rStyle w:val="a9"/>
        </w:rPr>
        <w:t>«К_19_1»</w:t>
      </w:r>
      <w:r>
        <w:rPr>
          <w:rStyle w:val="a9"/>
          <w:b w:val="0"/>
        </w:rPr>
        <w:t xml:space="preserve">, </w:t>
      </w:r>
      <w:r w:rsidRPr="00F04082">
        <w:rPr>
          <w:rStyle w:val="a9"/>
        </w:rPr>
        <w:t>«К_20_1»</w:t>
      </w:r>
      <w:r>
        <w:rPr>
          <w:rStyle w:val="a9"/>
          <w:b w:val="0"/>
        </w:rPr>
        <w:t xml:space="preserve">,  </w:t>
      </w:r>
      <w:r w:rsidRPr="00F04082">
        <w:rPr>
          <w:rStyle w:val="a9"/>
        </w:rPr>
        <w:t>«К_23_1»</w:t>
      </w:r>
      <w:r>
        <w:rPr>
          <w:rStyle w:val="a9"/>
          <w:b w:val="0"/>
        </w:rPr>
        <w:t xml:space="preserve"> и </w:t>
      </w:r>
      <w:r w:rsidRPr="00F04082">
        <w:rPr>
          <w:rStyle w:val="a9"/>
        </w:rPr>
        <w:t>«К_23_2»</w:t>
      </w:r>
      <w:r>
        <w:rPr>
          <w:rStyle w:val="a9"/>
          <w:b w:val="0"/>
        </w:rPr>
        <w:t>. Соединительный внутренний узел: скопируйте узел между ПВД-2 и ПВД-3. Все новые каналы ТРР создавайте копированием сливных каналов от подогревателей. Таким образом мы задаём свойства новых элементов одинаковыми с уже существующими элементами, это быстрее чем задавать вручную каждый раз свойства нового блока на схеме.</w:t>
      </w:r>
    </w:p>
    <w:p w:rsidR="007A5952" w:rsidRDefault="00D47E7B" w:rsidP="00852CA9">
      <w:pPr>
        <w:rPr>
          <w:rStyle w:val="a9"/>
          <w:b w:val="0"/>
        </w:rPr>
      </w:pPr>
      <w:r>
        <w:rPr>
          <w:rStyle w:val="a9"/>
          <w:b w:val="0"/>
        </w:rPr>
        <w:t>Сформируйте на субмодели деаэратора ответные блоки «Из памяти ТРР» и подключите их к отверстию в среднем объёме деаэратора</w:t>
      </w:r>
      <w:r w:rsidR="006C5532">
        <w:rPr>
          <w:rStyle w:val="a9"/>
          <w:b w:val="0"/>
        </w:rPr>
        <w:t xml:space="preserve">, см. рисунок </w:t>
      </w:r>
      <w:r w:rsidR="006C5532">
        <w:rPr>
          <w:rStyle w:val="a9"/>
          <w:b w:val="0"/>
        </w:rPr>
        <w:fldChar w:fldCharType="begin"/>
      </w:r>
      <w:r w:rsidR="006C5532">
        <w:rPr>
          <w:rStyle w:val="a9"/>
          <w:b w:val="0"/>
        </w:rPr>
        <w:instrText xml:space="preserve"> REF _Ref285038044 \h </w:instrText>
      </w:r>
      <w:r w:rsidR="006C5532">
        <w:rPr>
          <w:rStyle w:val="a9"/>
          <w:b w:val="0"/>
        </w:rPr>
      </w:r>
      <w:r w:rsidR="006C5532">
        <w:rPr>
          <w:rStyle w:val="a9"/>
          <w:b w:val="0"/>
        </w:rPr>
        <w:fldChar w:fldCharType="separate"/>
      </w:r>
      <w:r w:rsidR="00E1730D">
        <w:t xml:space="preserve">Рисунок </w:t>
      </w:r>
      <w:r w:rsidR="00E1730D">
        <w:rPr>
          <w:noProof/>
        </w:rPr>
        <w:t>126</w:t>
      </w:r>
      <w:r w:rsidR="006C5532">
        <w:rPr>
          <w:rStyle w:val="a9"/>
          <w:b w:val="0"/>
        </w:rPr>
        <w:fldChar w:fldCharType="end"/>
      </w:r>
      <w:r>
        <w:rPr>
          <w:rStyle w:val="a9"/>
          <w:b w:val="0"/>
        </w:rPr>
        <w:t>.</w:t>
      </w:r>
    </w:p>
    <w:p w:rsidR="004C7EAF" w:rsidRPr="00B2036B" w:rsidRDefault="006C5532" w:rsidP="006C5532">
      <w:pPr>
        <w:pStyle w:val="a8"/>
        <w:rPr>
          <w:rStyle w:val="a9"/>
          <w:b w:val="0"/>
        </w:rPr>
      </w:pPr>
      <w:r>
        <w:rPr>
          <w:noProof/>
        </w:rPr>
        <w:drawing>
          <wp:inline distT="0" distB="0" distL="0" distR="0" wp14:anchorId="2F294073" wp14:editId="5C9A37F1">
            <wp:extent cx="4200525" cy="3133725"/>
            <wp:effectExtent l="0" t="0" r="9525" b="9525"/>
            <wp:docPr id="297" name="Рисунок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4200525" cy="3133725"/>
                    </a:xfrm>
                    <a:prstGeom prst="rect">
                      <a:avLst/>
                    </a:prstGeom>
                  </pic:spPr>
                </pic:pic>
              </a:graphicData>
            </a:graphic>
          </wp:inline>
        </w:drawing>
      </w:r>
    </w:p>
    <w:p w:rsidR="006C5532" w:rsidRDefault="006C5532" w:rsidP="006C5532">
      <w:pPr>
        <w:pStyle w:val="a4"/>
      </w:pPr>
      <w:bookmarkStart w:id="406" w:name="_Ref285038044"/>
      <w:bookmarkStart w:id="407" w:name="_Toc291248748"/>
      <w:r>
        <w:t xml:space="preserve">Рисунок </w:t>
      </w:r>
      <w:r w:rsidR="00C43823">
        <w:fldChar w:fldCharType="begin"/>
      </w:r>
      <w:r w:rsidR="00C43823">
        <w:instrText xml:space="preserve"> SEQ Рисунок \* ARABIC </w:instrText>
      </w:r>
      <w:r w:rsidR="00C43823">
        <w:fldChar w:fldCharType="separate"/>
      </w:r>
      <w:r w:rsidR="00E1730D">
        <w:rPr>
          <w:noProof/>
        </w:rPr>
        <w:t>126</w:t>
      </w:r>
      <w:r w:rsidR="00C43823">
        <w:rPr>
          <w:noProof/>
        </w:rPr>
        <w:fldChar w:fldCharType="end"/>
      </w:r>
      <w:bookmarkEnd w:id="406"/>
      <w:r>
        <w:t>. Соединение подогревателей промконтура с деаэратором</w:t>
      </w:r>
      <w:bookmarkEnd w:id="407"/>
    </w:p>
    <w:p w:rsidR="00F57204" w:rsidRDefault="00FF5832" w:rsidP="000061A2">
      <w:pPr>
        <w:rPr>
          <w:rStyle w:val="a9"/>
          <w:b w:val="0"/>
        </w:rPr>
      </w:pPr>
      <w:r>
        <w:rPr>
          <w:rStyle w:val="a9"/>
          <w:b w:val="0"/>
        </w:rPr>
        <w:lastRenderedPageBreak/>
        <w:t xml:space="preserve">Для того чтобы в новом граничном узле в процессе расчета расход и энтальпия воды были заданы равными динамическим значениям параметров в соседнем граничном узле </w:t>
      </w:r>
      <w:r>
        <w:rPr>
          <w:rStyle w:val="a9"/>
          <w:b w:val="0"/>
          <w:lang w:val="en-US"/>
        </w:rPr>
        <w:t>G</w:t>
      </w:r>
      <w:r w:rsidRPr="00FF5832">
        <w:rPr>
          <w:rStyle w:val="a9"/>
          <w:b w:val="0"/>
        </w:rPr>
        <w:t xml:space="preserve">, </w:t>
      </w:r>
      <w:r>
        <w:rPr>
          <w:rStyle w:val="a9"/>
          <w:b w:val="0"/>
        </w:rPr>
        <w:t xml:space="preserve">следует им присвоить значения вида </w:t>
      </w:r>
      <w:r w:rsidRPr="00FF5832">
        <w:rPr>
          <w:rStyle w:val="a9"/>
        </w:rPr>
        <w:t>«-nodeg6.g»</w:t>
      </w:r>
      <w:r>
        <w:rPr>
          <w:rStyle w:val="a9"/>
          <w:b w:val="0"/>
        </w:rPr>
        <w:t xml:space="preserve"> и </w:t>
      </w:r>
      <w:r w:rsidRPr="00FF5832">
        <w:rPr>
          <w:rStyle w:val="a9"/>
        </w:rPr>
        <w:t>«</w:t>
      </w:r>
      <w:r w:rsidRPr="00FF5832">
        <w:rPr>
          <w:rStyle w:val="a9"/>
          <w:lang w:val="en-US"/>
        </w:rPr>
        <w:t>H</w:t>
      </w:r>
      <w:r w:rsidRPr="00FF5832">
        <w:rPr>
          <w:rStyle w:val="a9"/>
        </w:rPr>
        <w:t>пс1»</w:t>
      </w:r>
      <w:r>
        <w:rPr>
          <w:rStyle w:val="a9"/>
          <w:b w:val="0"/>
        </w:rPr>
        <w:t>, где</w:t>
      </w:r>
      <w:r w:rsidRPr="00FF5832">
        <w:rPr>
          <w:rStyle w:val="a9"/>
          <w:b w:val="0"/>
        </w:rPr>
        <w:t xml:space="preserve"> </w:t>
      </w:r>
      <w:r>
        <w:rPr>
          <w:rStyle w:val="a9"/>
          <w:b w:val="0"/>
        </w:rPr>
        <w:t xml:space="preserve">имя </w:t>
      </w:r>
      <w:r w:rsidRPr="00FF5832">
        <w:rPr>
          <w:rStyle w:val="a9"/>
          <w:lang w:val="en-US"/>
        </w:rPr>
        <w:t>nodeg</w:t>
      </w:r>
      <w:r w:rsidRPr="00FF5832">
        <w:rPr>
          <w:rStyle w:val="a9"/>
        </w:rPr>
        <w:t>6</w:t>
      </w:r>
      <w:r w:rsidRPr="00FF5832">
        <w:rPr>
          <w:rStyle w:val="a9"/>
          <w:b w:val="0"/>
        </w:rPr>
        <w:t xml:space="preserve"> </w:t>
      </w:r>
      <w:r>
        <w:rPr>
          <w:rStyle w:val="a9"/>
          <w:b w:val="0"/>
        </w:rPr>
        <w:t>–</w:t>
      </w:r>
      <w:r w:rsidRPr="00FF5832">
        <w:rPr>
          <w:rStyle w:val="a9"/>
          <w:b w:val="0"/>
        </w:rPr>
        <w:t xml:space="preserve"> </w:t>
      </w:r>
      <w:r>
        <w:rPr>
          <w:rStyle w:val="a9"/>
          <w:b w:val="0"/>
        </w:rPr>
        <w:t xml:space="preserve">имя соседнего узла </w:t>
      </w:r>
      <w:r>
        <w:rPr>
          <w:rStyle w:val="a9"/>
          <w:b w:val="0"/>
          <w:lang w:val="en-US"/>
        </w:rPr>
        <w:t>G</w:t>
      </w:r>
      <w:r w:rsidRPr="00FF5832">
        <w:rPr>
          <w:rStyle w:val="a9"/>
          <w:b w:val="0"/>
        </w:rPr>
        <w:t>.</w:t>
      </w:r>
      <w:r>
        <w:rPr>
          <w:rStyle w:val="a9"/>
          <w:b w:val="0"/>
        </w:rPr>
        <w:t xml:space="preserve"> Проделайте это с каждым из новых граничных узлов.</w:t>
      </w:r>
      <w:r w:rsidR="004276FA">
        <w:rPr>
          <w:rStyle w:val="a9"/>
          <w:b w:val="0"/>
        </w:rPr>
        <w:t xml:space="preserve"> </w:t>
      </w:r>
      <w:r w:rsidR="00F57204">
        <w:rPr>
          <w:rStyle w:val="a9"/>
          <w:b w:val="0"/>
        </w:rPr>
        <w:t xml:space="preserve">Далее, энтальпию в новых граничных узлах задайте при помощи глобальных сигналов </w:t>
      </w:r>
      <w:r w:rsidR="00F57204" w:rsidRPr="00F57204">
        <w:rPr>
          <w:rStyle w:val="a9"/>
        </w:rPr>
        <w:t>«</w:t>
      </w:r>
      <w:r w:rsidR="00F57204" w:rsidRPr="00F57204">
        <w:rPr>
          <w:rStyle w:val="a9"/>
          <w:lang w:val="en-US"/>
        </w:rPr>
        <w:t>H</w:t>
      </w:r>
      <w:r w:rsidR="00F57204" w:rsidRPr="00F57204">
        <w:rPr>
          <w:rStyle w:val="a9"/>
        </w:rPr>
        <w:t>пс1»</w:t>
      </w:r>
      <w:r w:rsidR="00F57204">
        <w:rPr>
          <w:rStyle w:val="a9"/>
          <w:b w:val="0"/>
        </w:rPr>
        <w:t xml:space="preserve"> и </w:t>
      </w:r>
      <w:r w:rsidR="00F57204" w:rsidRPr="00F57204">
        <w:rPr>
          <w:rStyle w:val="a9"/>
        </w:rPr>
        <w:t>«</w:t>
      </w:r>
      <w:r w:rsidR="00F57204" w:rsidRPr="00F57204">
        <w:rPr>
          <w:rStyle w:val="a9"/>
          <w:lang w:val="en-US"/>
        </w:rPr>
        <w:t>H</w:t>
      </w:r>
      <w:r w:rsidR="00F57204" w:rsidRPr="00F57204">
        <w:rPr>
          <w:rStyle w:val="a9"/>
        </w:rPr>
        <w:t>пс2»</w:t>
      </w:r>
      <w:r w:rsidR="00F57204">
        <w:rPr>
          <w:rStyle w:val="a9"/>
          <w:b w:val="0"/>
        </w:rPr>
        <w:t>.</w:t>
      </w:r>
    </w:p>
    <w:p w:rsidR="004276FA" w:rsidRDefault="004276FA" w:rsidP="000061A2">
      <w:pPr>
        <w:rPr>
          <w:rStyle w:val="a9"/>
          <w:b w:val="0"/>
        </w:rPr>
      </w:pPr>
      <w:r>
        <w:rPr>
          <w:rStyle w:val="a9"/>
          <w:b w:val="0"/>
        </w:rPr>
        <w:t xml:space="preserve">Теперь перейдём к подогревателю ПВД-2. Создайте самостоятельно здесь такую же связь с деаэратором, как и для подогревателей промконтура. Имя регулятора: </w:t>
      </w:r>
      <w:r w:rsidRPr="004276FA">
        <w:rPr>
          <w:rStyle w:val="a9"/>
        </w:rPr>
        <w:t>«К_33_1»</w:t>
      </w:r>
      <w:r>
        <w:rPr>
          <w:rStyle w:val="a9"/>
          <w:b w:val="0"/>
        </w:rPr>
        <w:t xml:space="preserve">, </w:t>
      </w:r>
      <w:r w:rsidR="00D11942">
        <w:rPr>
          <w:rStyle w:val="a9"/>
          <w:b w:val="0"/>
        </w:rPr>
        <w:t xml:space="preserve">положение 100%, </w:t>
      </w:r>
      <w:r>
        <w:rPr>
          <w:rStyle w:val="a9"/>
          <w:b w:val="0"/>
        </w:rPr>
        <w:t>задвижек здесь нет, см. рисунок</w:t>
      </w:r>
      <w:r w:rsidR="00D11942">
        <w:rPr>
          <w:rStyle w:val="a9"/>
          <w:b w:val="0"/>
        </w:rPr>
        <w:t xml:space="preserve"> </w:t>
      </w:r>
      <w:r w:rsidR="00D11942">
        <w:rPr>
          <w:rStyle w:val="a9"/>
          <w:b w:val="0"/>
        </w:rPr>
        <w:fldChar w:fldCharType="begin"/>
      </w:r>
      <w:r w:rsidR="00D11942">
        <w:rPr>
          <w:rStyle w:val="a9"/>
          <w:b w:val="0"/>
        </w:rPr>
        <w:instrText xml:space="preserve"> REF _Ref285107918 \h </w:instrText>
      </w:r>
      <w:r w:rsidR="00D11942">
        <w:rPr>
          <w:rStyle w:val="a9"/>
          <w:b w:val="0"/>
        </w:rPr>
      </w:r>
      <w:r w:rsidR="00D11942">
        <w:rPr>
          <w:rStyle w:val="a9"/>
          <w:b w:val="0"/>
        </w:rPr>
        <w:fldChar w:fldCharType="separate"/>
      </w:r>
      <w:r w:rsidR="00E1730D">
        <w:t xml:space="preserve">Рисунок </w:t>
      </w:r>
      <w:r w:rsidR="00E1730D">
        <w:rPr>
          <w:noProof/>
        </w:rPr>
        <w:t>127</w:t>
      </w:r>
      <w:r w:rsidR="00D11942">
        <w:rPr>
          <w:rStyle w:val="a9"/>
          <w:b w:val="0"/>
        </w:rPr>
        <w:fldChar w:fldCharType="end"/>
      </w:r>
      <w:r w:rsidR="00D11942">
        <w:rPr>
          <w:rStyle w:val="a9"/>
          <w:b w:val="0"/>
        </w:rPr>
        <w:t xml:space="preserve"> (положение регулятора указано 0%, это неверно).</w:t>
      </w:r>
    </w:p>
    <w:p w:rsidR="004276FA" w:rsidRPr="00FF5832" w:rsidRDefault="004276FA" w:rsidP="004276FA">
      <w:pPr>
        <w:pStyle w:val="a8"/>
        <w:rPr>
          <w:rStyle w:val="a9"/>
          <w:b w:val="0"/>
        </w:rPr>
      </w:pPr>
      <w:r>
        <w:rPr>
          <w:noProof/>
        </w:rPr>
        <w:drawing>
          <wp:inline distT="0" distB="0" distL="0" distR="0" wp14:anchorId="786E9EEE" wp14:editId="46D3FD8E">
            <wp:extent cx="4000500" cy="3476625"/>
            <wp:effectExtent l="0" t="0" r="0" b="9525"/>
            <wp:docPr id="282" name="Рисунок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4000500" cy="3476625"/>
                    </a:xfrm>
                    <a:prstGeom prst="rect">
                      <a:avLst/>
                    </a:prstGeom>
                  </pic:spPr>
                </pic:pic>
              </a:graphicData>
            </a:graphic>
          </wp:inline>
        </w:drawing>
      </w:r>
    </w:p>
    <w:p w:rsidR="004276FA" w:rsidRDefault="004276FA" w:rsidP="004276FA">
      <w:pPr>
        <w:pStyle w:val="a4"/>
      </w:pPr>
      <w:bookmarkStart w:id="408" w:name="_Ref285107918"/>
      <w:bookmarkStart w:id="409" w:name="_Toc291248749"/>
      <w:r>
        <w:t xml:space="preserve">Рисунок </w:t>
      </w:r>
      <w:r w:rsidR="00C43823">
        <w:fldChar w:fldCharType="begin"/>
      </w:r>
      <w:r w:rsidR="00C43823">
        <w:instrText xml:space="preserve"> SEQ Рисунок \* ARABIC </w:instrText>
      </w:r>
      <w:r w:rsidR="00C43823">
        <w:fldChar w:fldCharType="separate"/>
      </w:r>
      <w:r w:rsidR="00E1730D">
        <w:rPr>
          <w:noProof/>
        </w:rPr>
        <w:t>127</w:t>
      </w:r>
      <w:r w:rsidR="00C43823">
        <w:rPr>
          <w:noProof/>
        </w:rPr>
        <w:fldChar w:fldCharType="end"/>
      </w:r>
      <w:bookmarkEnd w:id="408"/>
      <w:r>
        <w:t>. Соединение ПВД-2 с деаэратором</w:t>
      </w:r>
      <w:bookmarkEnd w:id="409"/>
    </w:p>
    <w:p w:rsidR="000B293C" w:rsidRPr="006912DE" w:rsidRDefault="004276FA" w:rsidP="000061A2">
      <w:pPr>
        <w:rPr>
          <w:rStyle w:val="a9"/>
          <w:b w:val="0"/>
        </w:rPr>
      </w:pPr>
      <w:r>
        <w:rPr>
          <w:rStyle w:val="a9"/>
          <w:b w:val="0"/>
        </w:rPr>
        <w:t>Поставьте ответный блок «Из памяти ТРР» в субмодели деаэратора.</w:t>
      </w:r>
    </w:p>
    <w:p w:rsidR="00244EE6" w:rsidRDefault="00244EE6" w:rsidP="000061A2">
      <w:pPr>
        <w:rPr>
          <w:rStyle w:val="a9"/>
          <w:b w:val="0"/>
        </w:rPr>
      </w:pPr>
      <w:r>
        <w:rPr>
          <w:rStyle w:val="a9"/>
          <w:b w:val="0"/>
        </w:rPr>
        <w:t xml:space="preserve">Аналогичным образом создайте связь между ПНД-1 и деаэратором. Здесь отличие будет в том, что регулятора на трубопроводе нет, а энтальпию зададим такой же, как и в соседнем граничном узле G, т.е. установите значение энтальпии в новом узле в виде: </w:t>
      </w:r>
      <w:r w:rsidRPr="00244EE6">
        <w:rPr>
          <w:rStyle w:val="a9"/>
        </w:rPr>
        <w:t>«</w:t>
      </w:r>
      <w:r w:rsidRPr="00244EE6">
        <w:rPr>
          <w:rStyle w:val="a9"/>
          <w:lang w:val="en-US"/>
        </w:rPr>
        <w:t>nodeg</w:t>
      </w:r>
      <w:r w:rsidRPr="00244EE6">
        <w:rPr>
          <w:rStyle w:val="a9"/>
        </w:rPr>
        <w:t>6.</w:t>
      </w:r>
      <w:r w:rsidRPr="00244EE6">
        <w:rPr>
          <w:rStyle w:val="a9"/>
          <w:lang w:val="en-US"/>
        </w:rPr>
        <w:t>h</w:t>
      </w:r>
      <w:r w:rsidRPr="00244EE6">
        <w:rPr>
          <w:rStyle w:val="a9"/>
        </w:rPr>
        <w:t>_»</w:t>
      </w:r>
      <w:r w:rsidRPr="00244EE6">
        <w:rPr>
          <w:rStyle w:val="a9"/>
          <w:b w:val="0"/>
        </w:rPr>
        <w:t>.</w:t>
      </w:r>
    </w:p>
    <w:p w:rsidR="00244EE6" w:rsidRDefault="00244EE6" w:rsidP="000061A2">
      <w:pPr>
        <w:rPr>
          <w:rStyle w:val="a9"/>
          <w:b w:val="0"/>
        </w:rPr>
      </w:pPr>
      <w:r>
        <w:rPr>
          <w:rStyle w:val="a9"/>
          <w:b w:val="0"/>
        </w:rPr>
        <w:t>Свойства труб здесь следует скорректировать:</w:t>
      </w:r>
    </w:p>
    <w:tbl>
      <w:tblPr>
        <w:tblStyle w:val="af1"/>
        <w:tblW w:w="0" w:type="auto"/>
        <w:tblLook w:val="04A0" w:firstRow="1" w:lastRow="0" w:firstColumn="1" w:lastColumn="0" w:noHBand="0" w:noVBand="1"/>
      </w:tblPr>
      <w:tblGrid>
        <w:gridCol w:w="3850"/>
        <w:gridCol w:w="6344"/>
      </w:tblGrid>
      <w:tr w:rsidR="00244EE6" w:rsidTr="00E12219">
        <w:tc>
          <w:tcPr>
            <w:tcW w:w="3936" w:type="dxa"/>
          </w:tcPr>
          <w:p w:rsidR="00244EE6" w:rsidRPr="00846504" w:rsidRDefault="00244EE6" w:rsidP="00E12219">
            <w:pPr>
              <w:pStyle w:val="0"/>
            </w:pPr>
            <w:r>
              <w:t>Канал слива конденсата из ПНД-1</w:t>
            </w:r>
          </w:p>
        </w:tc>
        <w:tc>
          <w:tcPr>
            <w:tcW w:w="6484" w:type="dxa"/>
          </w:tcPr>
          <w:p w:rsidR="00244EE6" w:rsidRDefault="00244EE6" w:rsidP="00E12219">
            <w:pPr>
              <w:pStyle w:val="0"/>
            </w:pPr>
            <w:r>
              <w:t xml:space="preserve">Гидравлический диаметр: </w:t>
            </w:r>
            <w:r w:rsidRPr="00846504">
              <w:rPr>
                <w:b/>
                <w:bCs/>
              </w:rPr>
              <w:t>«</w:t>
            </w:r>
            <w:r w:rsidRPr="00ED1B31">
              <w:rPr>
                <w:b/>
                <w:bCs/>
              </w:rPr>
              <w:t>0.</w:t>
            </w:r>
            <w:r>
              <w:rPr>
                <w:b/>
                <w:bCs/>
              </w:rPr>
              <w:t>08</w:t>
            </w:r>
            <w:r w:rsidRPr="00846504">
              <w:rPr>
                <w:b/>
                <w:bCs/>
              </w:rPr>
              <w:t>»</w:t>
            </w:r>
          </w:p>
          <w:p w:rsidR="00244EE6" w:rsidRPr="006A5AF8" w:rsidRDefault="00244EE6" w:rsidP="00E12219">
            <w:pPr>
              <w:pStyle w:val="0"/>
              <w:rPr>
                <w:b/>
                <w:bCs/>
              </w:rPr>
            </w:pPr>
            <w:r>
              <w:t xml:space="preserve">Проходное сечение: </w:t>
            </w:r>
            <w:r w:rsidRPr="00846504">
              <w:rPr>
                <w:b/>
                <w:bCs/>
              </w:rPr>
              <w:t>«</w:t>
            </w:r>
            <w:r>
              <w:rPr>
                <w:b/>
                <w:bCs/>
              </w:rPr>
              <w:t>0.005027</w:t>
            </w:r>
            <w:r w:rsidRPr="00846504">
              <w:rPr>
                <w:b/>
                <w:bCs/>
              </w:rPr>
              <w:t>»</w:t>
            </w:r>
          </w:p>
          <w:p w:rsidR="00244EE6" w:rsidRPr="00645AE2" w:rsidRDefault="00244EE6" w:rsidP="00E12219">
            <w:pPr>
              <w:pStyle w:val="0"/>
              <w:rPr>
                <w:b/>
                <w:bCs/>
              </w:rPr>
            </w:pPr>
            <w:r>
              <w:t xml:space="preserve">Прямое местное сопротивление: </w:t>
            </w:r>
            <w:r w:rsidRPr="00846504">
              <w:rPr>
                <w:b/>
                <w:bCs/>
              </w:rPr>
              <w:t>«</w:t>
            </w:r>
            <w:r>
              <w:rPr>
                <w:b/>
                <w:bCs/>
              </w:rPr>
              <w:t>1</w:t>
            </w:r>
            <w:r w:rsidRPr="00846504">
              <w:rPr>
                <w:b/>
                <w:bCs/>
              </w:rPr>
              <w:t>»</w:t>
            </w:r>
          </w:p>
          <w:p w:rsidR="00244EE6" w:rsidRDefault="00244EE6" w:rsidP="00E12219">
            <w:pPr>
              <w:pStyle w:val="0"/>
              <w:rPr>
                <w:b/>
                <w:bCs/>
              </w:rPr>
            </w:pPr>
            <w:r>
              <w:t xml:space="preserve">Обратное местное сопротивление: </w:t>
            </w:r>
            <w:r w:rsidRPr="00846504">
              <w:rPr>
                <w:b/>
                <w:bCs/>
              </w:rPr>
              <w:t>«</w:t>
            </w:r>
            <w:r>
              <w:rPr>
                <w:b/>
                <w:bCs/>
              </w:rPr>
              <w:t>1</w:t>
            </w:r>
            <w:r w:rsidRPr="00846504">
              <w:rPr>
                <w:b/>
                <w:bCs/>
              </w:rPr>
              <w:t>»</w:t>
            </w:r>
          </w:p>
          <w:p w:rsidR="00244EE6" w:rsidRPr="00645AE2" w:rsidRDefault="00244EE6" w:rsidP="00E12219">
            <w:pPr>
              <w:pStyle w:val="0"/>
              <w:rPr>
                <w:b/>
                <w:bCs/>
              </w:rPr>
            </w:pPr>
            <w:r>
              <w:t xml:space="preserve">Толщина стенки: </w:t>
            </w:r>
            <w:r>
              <w:rPr>
                <w:b/>
                <w:bCs/>
              </w:rPr>
              <w:t>«0.005</w:t>
            </w:r>
            <w:r w:rsidRPr="00846504">
              <w:rPr>
                <w:b/>
                <w:bCs/>
              </w:rPr>
              <w:t>»</w:t>
            </w:r>
          </w:p>
          <w:p w:rsidR="00244EE6" w:rsidRDefault="00244EE6" w:rsidP="00E12219">
            <w:pPr>
              <w:pStyle w:val="0"/>
            </w:pPr>
            <w:r>
              <w:t xml:space="preserve">Поверхность теплообмена: </w:t>
            </w:r>
            <w:r w:rsidRPr="00846504">
              <w:rPr>
                <w:b/>
                <w:bCs/>
              </w:rPr>
              <w:t>«</w:t>
            </w:r>
            <w:r>
              <w:rPr>
                <w:b/>
                <w:bCs/>
              </w:rPr>
              <w:t>1.257</w:t>
            </w:r>
            <w:r w:rsidRPr="00846504">
              <w:rPr>
                <w:b/>
                <w:bCs/>
              </w:rPr>
              <w:t>»</w:t>
            </w:r>
          </w:p>
          <w:p w:rsidR="00244EE6" w:rsidRPr="00727086" w:rsidRDefault="00244EE6" w:rsidP="00E12219">
            <w:pPr>
              <w:pStyle w:val="0"/>
              <w:rPr>
                <w:b/>
                <w:bCs/>
              </w:rPr>
            </w:pPr>
            <w:r>
              <w:t xml:space="preserve">Длина: </w:t>
            </w:r>
            <w:r>
              <w:rPr>
                <w:b/>
                <w:bCs/>
              </w:rPr>
              <w:t>«5.0</w:t>
            </w:r>
            <w:r w:rsidRPr="00846504">
              <w:rPr>
                <w:b/>
                <w:bCs/>
              </w:rPr>
              <w:t>»</w:t>
            </w:r>
          </w:p>
        </w:tc>
      </w:tr>
      <w:tr w:rsidR="00244EE6" w:rsidRPr="00846504" w:rsidTr="00E12219">
        <w:tc>
          <w:tcPr>
            <w:tcW w:w="3936" w:type="dxa"/>
          </w:tcPr>
          <w:p w:rsidR="00244EE6" w:rsidRPr="007E2F47" w:rsidRDefault="00244EE6" w:rsidP="00E12219">
            <w:pPr>
              <w:pStyle w:val="0"/>
            </w:pPr>
            <w:r>
              <w:t>Канал отвода конденсата на деаэратор от ПНД-1</w:t>
            </w:r>
          </w:p>
        </w:tc>
        <w:tc>
          <w:tcPr>
            <w:tcW w:w="6484" w:type="dxa"/>
          </w:tcPr>
          <w:p w:rsidR="00244EE6" w:rsidRDefault="00244EE6" w:rsidP="00E12219">
            <w:pPr>
              <w:pStyle w:val="0"/>
            </w:pPr>
            <w:r>
              <w:t xml:space="preserve">Гидравлический диаметр: </w:t>
            </w:r>
            <w:r w:rsidRPr="00846504">
              <w:rPr>
                <w:b/>
                <w:bCs/>
              </w:rPr>
              <w:t>«</w:t>
            </w:r>
            <w:r w:rsidRPr="000A7B45">
              <w:rPr>
                <w:b/>
                <w:bCs/>
              </w:rPr>
              <w:t>0.</w:t>
            </w:r>
            <w:r>
              <w:rPr>
                <w:b/>
                <w:bCs/>
              </w:rPr>
              <w:t>05</w:t>
            </w:r>
            <w:r w:rsidRPr="00846504">
              <w:rPr>
                <w:b/>
                <w:bCs/>
              </w:rPr>
              <w:t>»</w:t>
            </w:r>
          </w:p>
          <w:p w:rsidR="00244EE6" w:rsidRPr="006A5AF8" w:rsidRDefault="00244EE6" w:rsidP="00E12219">
            <w:pPr>
              <w:pStyle w:val="0"/>
              <w:rPr>
                <w:b/>
                <w:bCs/>
              </w:rPr>
            </w:pPr>
            <w:r>
              <w:t xml:space="preserve">Проходное сечение: </w:t>
            </w:r>
            <w:r w:rsidRPr="00846504">
              <w:rPr>
                <w:b/>
                <w:bCs/>
              </w:rPr>
              <w:t>«</w:t>
            </w:r>
            <w:r w:rsidR="004B557B" w:rsidRPr="004B557B">
              <w:rPr>
                <w:b/>
                <w:bCs/>
              </w:rPr>
              <w:t>0.001963</w:t>
            </w:r>
            <w:r w:rsidRPr="00846504">
              <w:rPr>
                <w:b/>
                <w:bCs/>
              </w:rPr>
              <w:t>»</w:t>
            </w:r>
          </w:p>
          <w:p w:rsidR="00244EE6" w:rsidRPr="00645AE2" w:rsidRDefault="00244EE6" w:rsidP="00E12219">
            <w:pPr>
              <w:pStyle w:val="0"/>
              <w:rPr>
                <w:b/>
                <w:bCs/>
              </w:rPr>
            </w:pPr>
            <w:r>
              <w:t xml:space="preserve">Прямое местное сопротивление: </w:t>
            </w:r>
            <w:r w:rsidRPr="00846504">
              <w:rPr>
                <w:b/>
                <w:bCs/>
              </w:rPr>
              <w:t>«</w:t>
            </w:r>
            <w:r w:rsidRPr="000A7B45">
              <w:rPr>
                <w:b/>
                <w:bCs/>
              </w:rPr>
              <w:t>1</w:t>
            </w:r>
            <w:r w:rsidRPr="00846504">
              <w:rPr>
                <w:b/>
                <w:bCs/>
              </w:rPr>
              <w:t>»</w:t>
            </w:r>
          </w:p>
          <w:p w:rsidR="00244EE6" w:rsidRPr="00645AE2" w:rsidRDefault="00244EE6" w:rsidP="00E12219">
            <w:pPr>
              <w:pStyle w:val="0"/>
              <w:rPr>
                <w:b/>
                <w:bCs/>
              </w:rPr>
            </w:pPr>
            <w:r>
              <w:t xml:space="preserve">Обратное местное сопротивление: </w:t>
            </w:r>
            <w:r w:rsidRPr="00846504">
              <w:rPr>
                <w:b/>
                <w:bCs/>
              </w:rPr>
              <w:t>«</w:t>
            </w:r>
            <w:r w:rsidRPr="000A7B45">
              <w:rPr>
                <w:b/>
                <w:bCs/>
              </w:rPr>
              <w:t>1</w:t>
            </w:r>
            <w:r w:rsidRPr="00846504">
              <w:rPr>
                <w:b/>
                <w:bCs/>
              </w:rPr>
              <w:t>»</w:t>
            </w:r>
          </w:p>
          <w:p w:rsidR="00244EE6" w:rsidRDefault="00244EE6" w:rsidP="00E12219">
            <w:pPr>
              <w:pStyle w:val="0"/>
            </w:pPr>
            <w:r>
              <w:t xml:space="preserve">Толщина стенки: </w:t>
            </w:r>
            <w:r>
              <w:rPr>
                <w:b/>
                <w:bCs/>
              </w:rPr>
              <w:t>«</w:t>
            </w:r>
            <w:r w:rsidRPr="00727086">
              <w:rPr>
                <w:b/>
                <w:bCs/>
              </w:rPr>
              <w:t>0.00</w:t>
            </w:r>
            <w:r>
              <w:rPr>
                <w:b/>
                <w:bCs/>
              </w:rPr>
              <w:t>2</w:t>
            </w:r>
            <w:r w:rsidRPr="00846504">
              <w:rPr>
                <w:b/>
                <w:bCs/>
              </w:rPr>
              <w:t>»</w:t>
            </w:r>
          </w:p>
          <w:p w:rsidR="00244EE6" w:rsidRDefault="00244EE6" w:rsidP="00E12219">
            <w:pPr>
              <w:pStyle w:val="0"/>
            </w:pPr>
            <w:r>
              <w:t xml:space="preserve">Поверхность теплообмена: </w:t>
            </w:r>
            <w:r w:rsidRPr="00846504">
              <w:rPr>
                <w:b/>
                <w:bCs/>
              </w:rPr>
              <w:t>«</w:t>
            </w:r>
            <w:r w:rsidR="004B557B">
              <w:rPr>
                <w:b/>
                <w:bCs/>
              </w:rPr>
              <w:t>0.7854</w:t>
            </w:r>
            <w:r w:rsidRPr="00846504">
              <w:rPr>
                <w:b/>
                <w:bCs/>
              </w:rPr>
              <w:t>»</w:t>
            </w:r>
          </w:p>
          <w:p w:rsidR="00244EE6" w:rsidRPr="00E34C43" w:rsidRDefault="00244EE6" w:rsidP="00E12219">
            <w:pPr>
              <w:pStyle w:val="0"/>
            </w:pPr>
            <w:r>
              <w:lastRenderedPageBreak/>
              <w:t xml:space="preserve">Длина: </w:t>
            </w:r>
            <w:r>
              <w:rPr>
                <w:b/>
                <w:bCs/>
              </w:rPr>
              <w:t>«5.0</w:t>
            </w:r>
            <w:r w:rsidRPr="00846504">
              <w:rPr>
                <w:b/>
                <w:bCs/>
              </w:rPr>
              <w:t>»</w:t>
            </w:r>
          </w:p>
        </w:tc>
      </w:tr>
    </w:tbl>
    <w:p w:rsidR="00244EE6" w:rsidRDefault="00244EE6" w:rsidP="000061A2">
      <w:pPr>
        <w:rPr>
          <w:rStyle w:val="a9"/>
          <w:b w:val="0"/>
        </w:rPr>
      </w:pPr>
      <w:r>
        <w:rPr>
          <w:rStyle w:val="a9"/>
          <w:b w:val="0"/>
        </w:rPr>
        <w:lastRenderedPageBreak/>
        <w:t xml:space="preserve">Пример </w:t>
      </w:r>
      <w:r w:rsidR="00460F25">
        <w:rPr>
          <w:rStyle w:val="a9"/>
          <w:b w:val="0"/>
        </w:rPr>
        <w:t xml:space="preserve">соединения ПНД-1 с деаэратором </w:t>
      </w:r>
      <w:r>
        <w:rPr>
          <w:rStyle w:val="a9"/>
          <w:b w:val="0"/>
        </w:rPr>
        <w:t xml:space="preserve">см. на рисунке </w:t>
      </w:r>
      <w:r w:rsidR="002739BF">
        <w:rPr>
          <w:rStyle w:val="a9"/>
          <w:b w:val="0"/>
        </w:rPr>
        <w:fldChar w:fldCharType="begin"/>
      </w:r>
      <w:r w:rsidR="002739BF">
        <w:rPr>
          <w:rStyle w:val="a9"/>
          <w:b w:val="0"/>
        </w:rPr>
        <w:instrText xml:space="preserve"> REF _Ref285103593 \h </w:instrText>
      </w:r>
      <w:r w:rsidR="002739BF">
        <w:rPr>
          <w:rStyle w:val="a9"/>
          <w:b w:val="0"/>
        </w:rPr>
      </w:r>
      <w:r w:rsidR="002739BF">
        <w:rPr>
          <w:rStyle w:val="a9"/>
          <w:b w:val="0"/>
        </w:rPr>
        <w:fldChar w:fldCharType="separate"/>
      </w:r>
      <w:r w:rsidR="00E1730D">
        <w:t xml:space="preserve">Рисунок </w:t>
      </w:r>
      <w:r w:rsidR="00E1730D">
        <w:rPr>
          <w:noProof/>
        </w:rPr>
        <w:t>128</w:t>
      </w:r>
      <w:r w:rsidR="002739BF">
        <w:rPr>
          <w:rStyle w:val="a9"/>
          <w:b w:val="0"/>
        </w:rPr>
        <w:fldChar w:fldCharType="end"/>
      </w:r>
      <w:r w:rsidR="002739BF">
        <w:rPr>
          <w:rStyle w:val="a9"/>
          <w:b w:val="0"/>
        </w:rPr>
        <w:t>.</w:t>
      </w:r>
    </w:p>
    <w:p w:rsidR="004B557B" w:rsidRDefault="002739BF" w:rsidP="002739BF">
      <w:pPr>
        <w:pStyle w:val="a8"/>
        <w:rPr>
          <w:rStyle w:val="a9"/>
          <w:b w:val="0"/>
        </w:rPr>
      </w:pPr>
      <w:r>
        <w:rPr>
          <w:noProof/>
        </w:rPr>
        <w:drawing>
          <wp:inline distT="0" distB="0" distL="0" distR="0" wp14:anchorId="7E88453F" wp14:editId="4CD58FBA">
            <wp:extent cx="3952875" cy="2876550"/>
            <wp:effectExtent l="0" t="0" r="9525" b="0"/>
            <wp:docPr id="283" name="Рисунок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3952875" cy="2876550"/>
                    </a:xfrm>
                    <a:prstGeom prst="rect">
                      <a:avLst/>
                    </a:prstGeom>
                  </pic:spPr>
                </pic:pic>
              </a:graphicData>
            </a:graphic>
          </wp:inline>
        </w:drawing>
      </w:r>
    </w:p>
    <w:p w:rsidR="002739BF" w:rsidRDefault="002739BF" w:rsidP="002739BF">
      <w:pPr>
        <w:pStyle w:val="a4"/>
      </w:pPr>
      <w:bookmarkStart w:id="410" w:name="_Ref285103593"/>
      <w:bookmarkStart w:id="411" w:name="_Toc291248750"/>
      <w:r>
        <w:t xml:space="preserve">Рисунок </w:t>
      </w:r>
      <w:r w:rsidR="00C43823">
        <w:fldChar w:fldCharType="begin"/>
      </w:r>
      <w:r w:rsidR="00C43823">
        <w:instrText xml:space="preserve"> SEQ Рисунок \* ARABIC </w:instrText>
      </w:r>
      <w:r w:rsidR="00C43823">
        <w:fldChar w:fldCharType="separate"/>
      </w:r>
      <w:r w:rsidR="00E1730D">
        <w:rPr>
          <w:noProof/>
        </w:rPr>
        <w:t>128</w:t>
      </w:r>
      <w:r w:rsidR="00C43823">
        <w:rPr>
          <w:noProof/>
        </w:rPr>
        <w:fldChar w:fldCharType="end"/>
      </w:r>
      <w:bookmarkEnd w:id="410"/>
      <w:r>
        <w:t>. Соединение ПНД-1 с деаэратором</w:t>
      </w:r>
      <w:bookmarkEnd w:id="411"/>
    </w:p>
    <w:p w:rsidR="00244EE6" w:rsidRDefault="00460F25" w:rsidP="000061A2">
      <w:pPr>
        <w:rPr>
          <w:rStyle w:val="a9"/>
          <w:b w:val="0"/>
        </w:rPr>
      </w:pPr>
      <w:r>
        <w:rPr>
          <w:rStyle w:val="a9"/>
          <w:b w:val="0"/>
        </w:rPr>
        <w:t>Следующее соединение – это передача конденсата из ПВД-3 в средний объём ПВД-2.</w:t>
      </w:r>
      <w:r w:rsidR="005C4A90">
        <w:rPr>
          <w:rStyle w:val="a9"/>
          <w:b w:val="0"/>
        </w:rPr>
        <w:t xml:space="preserve"> Для начала, создайте в баке субмодели ПВД-2 еще один внутренний узел (отверстие), скопировав нижнее отверстие и изменив у нового свойство </w:t>
      </w:r>
      <w:r w:rsidR="005C4A90" w:rsidRPr="005C4A90">
        <w:rPr>
          <w:rStyle w:val="a9"/>
        </w:rPr>
        <w:t>«Номер объема»</w:t>
      </w:r>
      <w:r w:rsidR="005C4A90">
        <w:rPr>
          <w:rStyle w:val="a9"/>
          <w:b w:val="0"/>
        </w:rPr>
        <w:t xml:space="preserve"> на </w:t>
      </w:r>
      <w:r w:rsidR="005C4A90" w:rsidRPr="005C4A90">
        <w:rPr>
          <w:rStyle w:val="a9"/>
        </w:rPr>
        <w:t>«Верхний водяной»</w:t>
      </w:r>
      <w:r w:rsidR="005C4A90">
        <w:rPr>
          <w:rStyle w:val="a9"/>
          <w:b w:val="0"/>
        </w:rPr>
        <w:t xml:space="preserve">. Разместите здесь еще один </w:t>
      </w:r>
      <w:r w:rsidR="005C4A90" w:rsidRPr="005C4A90">
        <w:rPr>
          <w:rStyle w:val="a9"/>
        </w:rPr>
        <w:t>«Порт входа ТРР»</w:t>
      </w:r>
      <w:r w:rsidR="005C4A90">
        <w:rPr>
          <w:rStyle w:val="a9"/>
          <w:b w:val="0"/>
        </w:rPr>
        <w:t xml:space="preserve"> с именем </w:t>
      </w:r>
      <w:r w:rsidR="005C4A90" w:rsidRPr="005C4A90">
        <w:rPr>
          <w:rStyle w:val="a9"/>
        </w:rPr>
        <w:t>«КГП из ПВД-3»</w:t>
      </w:r>
      <w:r w:rsidR="005C4A90">
        <w:rPr>
          <w:rStyle w:val="a9"/>
          <w:b w:val="0"/>
        </w:rPr>
        <w:t xml:space="preserve"> (можно скопировать порт </w:t>
      </w:r>
      <w:r w:rsidR="005C4A90" w:rsidRPr="005C4A90">
        <w:rPr>
          <w:rStyle w:val="a9"/>
        </w:rPr>
        <w:t>«Греющий пар»</w:t>
      </w:r>
      <w:r w:rsidR="005C4A90">
        <w:rPr>
          <w:rStyle w:val="a9"/>
          <w:b w:val="0"/>
        </w:rPr>
        <w:t>) и соедините его с новым отверстием, как показано на рисунке</w:t>
      </w:r>
      <w:r w:rsidR="004D6F50">
        <w:rPr>
          <w:rStyle w:val="a9"/>
          <w:b w:val="0"/>
        </w:rPr>
        <w:t xml:space="preserve"> </w:t>
      </w:r>
      <w:r w:rsidR="004D6F50">
        <w:rPr>
          <w:rStyle w:val="a9"/>
          <w:b w:val="0"/>
        </w:rPr>
        <w:fldChar w:fldCharType="begin"/>
      </w:r>
      <w:r w:rsidR="004D6F50">
        <w:rPr>
          <w:rStyle w:val="a9"/>
          <w:b w:val="0"/>
        </w:rPr>
        <w:instrText xml:space="preserve"> REF _Ref285107780 \h </w:instrText>
      </w:r>
      <w:r w:rsidR="004D6F50">
        <w:rPr>
          <w:rStyle w:val="a9"/>
          <w:b w:val="0"/>
        </w:rPr>
      </w:r>
      <w:r w:rsidR="004D6F50">
        <w:rPr>
          <w:rStyle w:val="a9"/>
          <w:b w:val="0"/>
        </w:rPr>
        <w:fldChar w:fldCharType="separate"/>
      </w:r>
      <w:r w:rsidR="00E1730D">
        <w:t xml:space="preserve">Рисунок </w:t>
      </w:r>
      <w:r w:rsidR="00E1730D">
        <w:rPr>
          <w:noProof/>
        </w:rPr>
        <w:t>129</w:t>
      </w:r>
      <w:r w:rsidR="004D6F50">
        <w:rPr>
          <w:rStyle w:val="a9"/>
          <w:b w:val="0"/>
        </w:rPr>
        <w:fldChar w:fldCharType="end"/>
      </w:r>
      <w:r w:rsidR="004D6F50">
        <w:rPr>
          <w:rStyle w:val="a9"/>
          <w:b w:val="0"/>
        </w:rPr>
        <w:t>.</w:t>
      </w:r>
    </w:p>
    <w:p w:rsidR="004D6F50" w:rsidRDefault="004D6F50" w:rsidP="000061A2">
      <w:pPr>
        <w:rPr>
          <w:rStyle w:val="a9"/>
          <w:b w:val="0"/>
        </w:rPr>
      </w:pPr>
      <w:r>
        <w:rPr>
          <w:rStyle w:val="a9"/>
          <w:b w:val="0"/>
        </w:rPr>
        <w:t>Теперь у субмодели ПВД-2 появился новый входной порт.</w:t>
      </w:r>
    </w:p>
    <w:p w:rsidR="004D6F50" w:rsidRPr="004D6F50" w:rsidRDefault="004D6F50" w:rsidP="000061A2">
      <w:pPr>
        <w:rPr>
          <w:rStyle w:val="a9"/>
          <w:b w:val="0"/>
        </w:rPr>
      </w:pPr>
      <w:r>
        <w:rPr>
          <w:rStyle w:val="a9"/>
          <w:b w:val="0"/>
        </w:rPr>
        <w:t>Подсоедините к нему новый канал ТРР с граничным узлом G (уже снаружи субмодели ПВД-2), скопировав существующий канал и граничный узел.</w:t>
      </w:r>
    </w:p>
    <w:p w:rsidR="005C4A90" w:rsidRPr="00244EE6" w:rsidRDefault="004D6F50" w:rsidP="004D6F50">
      <w:pPr>
        <w:pStyle w:val="a8"/>
        <w:rPr>
          <w:rStyle w:val="a9"/>
          <w:b w:val="0"/>
        </w:rPr>
      </w:pPr>
      <w:r>
        <w:rPr>
          <w:noProof/>
        </w:rPr>
        <w:drawing>
          <wp:inline distT="0" distB="0" distL="0" distR="0" wp14:anchorId="7D038532" wp14:editId="0B19CC13">
            <wp:extent cx="4914900" cy="2152650"/>
            <wp:effectExtent l="0" t="0" r="0" b="0"/>
            <wp:docPr id="284" name="Рисунок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4914900" cy="2152650"/>
                    </a:xfrm>
                    <a:prstGeom prst="rect">
                      <a:avLst/>
                    </a:prstGeom>
                  </pic:spPr>
                </pic:pic>
              </a:graphicData>
            </a:graphic>
          </wp:inline>
        </w:drawing>
      </w:r>
    </w:p>
    <w:p w:rsidR="004276FA" w:rsidRDefault="004D6F50" w:rsidP="004D6F50">
      <w:pPr>
        <w:pStyle w:val="a4"/>
      </w:pPr>
      <w:bookmarkStart w:id="412" w:name="_Ref285107780"/>
      <w:bookmarkStart w:id="413" w:name="_Toc291248751"/>
      <w:r>
        <w:t xml:space="preserve">Рисунок </w:t>
      </w:r>
      <w:r w:rsidR="00C43823">
        <w:fldChar w:fldCharType="begin"/>
      </w:r>
      <w:r w:rsidR="00C43823">
        <w:instrText xml:space="preserve"> SEQ Рисунок \* ARABIC </w:instrText>
      </w:r>
      <w:r w:rsidR="00C43823">
        <w:fldChar w:fldCharType="separate"/>
      </w:r>
      <w:r w:rsidR="00E1730D">
        <w:rPr>
          <w:noProof/>
        </w:rPr>
        <w:t>129</w:t>
      </w:r>
      <w:r w:rsidR="00C43823">
        <w:rPr>
          <w:noProof/>
        </w:rPr>
        <w:fldChar w:fldCharType="end"/>
      </w:r>
      <w:bookmarkEnd w:id="412"/>
      <w:r>
        <w:t>. Добавление нового отверстия в ПВД-2</w:t>
      </w:r>
      <w:bookmarkEnd w:id="413"/>
    </w:p>
    <w:p w:rsidR="004D6F50" w:rsidRDefault="00D11942" w:rsidP="004D6F50">
      <w:r>
        <w:t xml:space="preserve">На канал отвода конденсата установите регулятор </w:t>
      </w:r>
      <w:r w:rsidRPr="000064D8">
        <w:rPr>
          <w:b/>
        </w:rPr>
        <w:t>«</w:t>
      </w:r>
      <w:r w:rsidRPr="000064D8">
        <w:rPr>
          <w:b/>
          <w:lang w:val="en-US"/>
        </w:rPr>
        <w:t>K</w:t>
      </w:r>
      <w:r w:rsidRPr="000064D8">
        <w:rPr>
          <w:b/>
        </w:rPr>
        <w:t>_34_1»</w:t>
      </w:r>
      <w:r w:rsidRPr="000064D8">
        <w:t>, положение 100%.</w:t>
      </w:r>
      <w:r w:rsidR="000064D8">
        <w:t xml:space="preserve"> В новом граничном узле </w:t>
      </w:r>
      <w:r w:rsidR="000064D8">
        <w:rPr>
          <w:lang w:val="en-US"/>
        </w:rPr>
        <w:t>G</w:t>
      </w:r>
      <w:r w:rsidR="000064D8" w:rsidRPr="000064D8">
        <w:t xml:space="preserve"> </w:t>
      </w:r>
      <w:r w:rsidR="000064D8">
        <w:t xml:space="preserve">расход и энтальпию установите по соседнему узлу </w:t>
      </w:r>
      <w:r w:rsidR="000064D8">
        <w:rPr>
          <w:lang w:val="en-US"/>
        </w:rPr>
        <w:t>G</w:t>
      </w:r>
      <w:r w:rsidR="000064D8" w:rsidRPr="000064D8">
        <w:t>.</w:t>
      </w:r>
      <w:r w:rsidR="000064D8">
        <w:t xml:space="preserve"> На новый канал ТРР установите также обратный клапан </w:t>
      </w:r>
      <w:r w:rsidR="000064D8" w:rsidRPr="000064D8">
        <w:rPr>
          <w:b/>
        </w:rPr>
        <w:t>«</w:t>
      </w:r>
      <w:r w:rsidR="000064D8" w:rsidRPr="000064D8">
        <w:rPr>
          <w:b/>
          <w:lang w:val="en-US"/>
        </w:rPr>
        <w:t>K</w:t>
      </w:r>
      <w:r w:rsidR="000064D8" w:rsidRPr="000064D8">
        <w:rPr>
          <w:b/>
        </w:rPr>
        <w:t>_63</w:t>
      </w:r>
      <w:r w:rsidR="00FE0268">
        <w:rPr>
          <w:b/>
        </w:rPr>
        <w:t>_</w:t>
      </w:r>
      <w:r w:rsidR="000064D8" w:rsidRPr="000064D8">
        <w:rPr>
          <w:b/>
        </w:rPr>
        <w:t>1»</w:t>
      </w:r>
      <w:r w:rsidR="00FE0268" w:rsidRPr="00FE0268">
        <w:t xml:space="preserve"> (</w:t>
      </w:r>
      <w:r w:rsidR="00FE0268">
        <w:t>скопируйте его из модели насосов и переименуйте).</w:t>
      </w:r>
    </w:p>
    <w:p w:rsidR="00FE0268" w:rsidRDefault="001F261B" w:rsidP="004D6F50">
      <w:r>
        <w:t xml:space="preserve">Внешний вид субмодели системы питательной воды должен быть похож на рисунок </w:t>
      </w:r>
      <w:r>
        <w:fldChar w:fldCharType="begin"/>
      </w:r>
      <w:r>
        <w:instrText xml:space="preserve"> REF _Ref285108377 \h </w:instrText>
      </w:r>
      <w:r>
        <w:fldChar w:fldCharType="separate"/>
      </w:r>
      <w:r w:rsidR="00E1730D">
        <w:t xml:space="preserve">Рисунок </w:t>
      </w:r>
      <w:r w:rsidR="00E1730D">
        <w:rPr>
          <w:noProof/>
        </w:rPr>
        <w:t>130</w:t>
      </w:r>
      <w:r>
        <w:fldChar w:fldCharType="end"/>
      </w:r>
      <w:r>
        <w:t>.</w:t>
      </w:r>
    </w:p>
    <w:p w:rsidR="001F261B" w:rsidRPr="00FE0268" w:rsidRDefault="001F261B" w:rsidP="004D6F50">
      <w:r>
        <w:rPr>
          <w:noProof/>
        </w:rPr>
        <w:lastRenderedPageBreak/>
        <w:drawing>
          <wp:inline distT="0" distB="0" distL="0" distR="0" wp14:anchorId="29ED173C" wp14:editId="07A11D49">
            <wp:extent cx="5800725" cy="2743200"/>
            <wp:effectExtent l="0" t="0" r="9525" b="0"/>
            <wp:docPr id="285" name="Рисунок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5800725" cy="2743200"/>
                    </a:xfrm>
                    <a:prstGeom prst="rect">
                      <a:avLst/>
                    </a:prstGeom>
                  </pic:spPr>
                </pic:pic>
              </a:graphicData>
            </a:graphic>
          </wp:inline>
        </w:drawing>
      </w:r>
    </w:p>
    <w:p w:rsidR="001F261B" w:rsidRDefault="001F261B" w:rsidP="001F261B">
      <w:pPr>
        <w:pStyle w:val="a4"/>
      </w:pPr>
      <w:bookmarkStart w:id="414" w:name="_Ref285108377"/>
      <w:bookmarkStart w:id="415" w:name="_Toc291248752"/>
      <w:r>
        <w:t xml:space="preserve">Рисунок </w:t>
      </w:r>
      <w:r w:rsidR="00C43823">
        <w:fldChar w:fldCharType="begin"/>
      </w:r>
      <w:r w:rsidR="00C43823">
        <w:instrText xml:space="preserve"> SEQ Рисунок \* ARABIC </w:instrText>
      </w:r>
      <w:r w:rsidR="00C43823">
        <w:fldChar w:fldCharType="separate"/>
      </w:r>
      <w:r w:rsidR="00E1730D">
        <w:rPr>
          <w:noProof/>
        </w:rPr>
        <w:t>130</w:t>
      </w:r>
      <w:r w:rsidR="00C43823">
        <w:rPr>
          <w:noProof/>
        </w:rPr>
        <w:fldChar w:fldCharType="end"/>
      </w:r>
      <w:bookmarkEnd w:id="414"/>
      <w:r>
        <w:t>. Соединение ПВД-3 и ПВД-2</w:t>
      </w:r>
      <w:bookmarkEnd w:id="415"/>
    </w:p>
    <w:p w:rsidR="006912DE" w:rsidRPr="006912DE" w:rsidRDefault="006912DE" w:rsidP="000061A2">
      <w:pPr>
        <w:rPr>
          <w:rStyle w:val="a9"/>
          <w:b w:val="0"/>
        </w:rPr>
      </w:pPr>
      <w:r>
        <w:rPr>
          <w:rStyle w:val="a9"/>
          <w:b w:val="0"/>
        </w:rPr>
        <w:t xml:space="preserve">После соединения ПВД-3 и ПВД-2 надо скорректировать расход конденсата, отводимого от ПВД-2 в деаэратор – поскольку теперь в ПВД-2 сливается также конденсат из ПВД-3. Задайте расход в граничном узле </w:t>
      </w:r>
      <w:r>
        <w:rPr>
          <w:rStyle w:val="a9"/>
          <w:b w:val="0"/>
          <w:lang w:val="en-US"/>
        </w:rPr>
        <w:t>G</w:t>
      </w:r>
      <w:r w:rsidRPr="006912DE">
        <w:rPr>
          <w:rStyle w:val="a9"/>
          <w:b w:val="0"/>
        </w:rPr>
        <w:t xml:space="preserve"> </w:t>
      </w:r>
      <w:r>
        <w:rPr>
          <w:rStyle w:val="a9"/>
          <w:b w:val="0"/>
        </w:rPr>
        <w:t xml:space="preserve">равным сумме двух расходов </w:t>
      </w:r>
      <w:r w:rsidRPr="006912DE">
        <w:rPr>
          <w:rStyle w:val="a9"/>
        </w:rPr>
        <w:t>«-</w:t>
      </w:r>
      <w:r>
        <w:rPr>
          <w:rStyle w:val="a9"/>
        </w:rPr>
        <w:t>(</w:t>
      </w:r>
      <w:r w:rsidRPr="006912DE">
        <w:rPr>
          <w:rStyle w:val="a9"/>
        </w:rPr>
        <w:t>ch34.g</w:t>
      </w:r>
      <w:r>
        <w:rPr>
          <w:rStyle w:val="a9"/>
        </w:rPr>
        <w:t>+</w:t>
      </w:r>
      <w:r w:rsidRPr="006912DE">
        <w:rPr>
          <w:rStyle w:val="a9"/>
        </w:rPr>
        <w:t>ch51.g</w:t>
      </w:r>
      <w:r>
        <w:rPr>
          <w:rStyle w:val="a9"/>
        </w:rPr>
        <w:t>)</w:t>
      </w:r>
      <w:r w:rsidRPr="006912DE">
        <w:rPr>
          <w:rStyle w:val="a9"/>
        </w:rPr>
        <w:t>»</w:t>
      </w:r>
      <w:r>
        <w:rPr>
          <w:rStyle w:val="a9"/>
          <w:b w:val="0"/>
        </w:rPr>
        <w:t>.</w:t>
      </w:r>
    </w:p>
    <w:p w:rsidR="000B293C" w:rsidRDefault="001F261B" w:rsidP="000061A2">
      <w:pPr>
        <w:rPr>
          <w:rStyle w:val="a9"/>
          <w:b w:val="0"/>
        </w:rPr>
      </w:pPr>
      <w:r>
        <w:rPr>
          <w:rStyle w:val="a9"/>
          <w:b w:val="0"/>
        </w:rPr>
        <w:t>Теперь, если вы всё сделали верно, можно приступать к запуску схемы на расчет и анализу того что получилось, выявлению нового стационарного состояния и корректировке схемы.</w:t>
      </w:r>
    </w:p>
    <w:p w:rsidR="001F261B" w:rsidRDefault="001F261B" w:rsidP="001F261B">
      <w:pPr>
        <w:pStyle w:val="3"/>
      </w:pPr>
      <w:bookmarkStart w:id="416" w:name="_Toc369869784"/>
      <w:r>
        <w:t>Вывод параметров на схемное окно</w:t>
      </w:r>
      <w:bookmarkEnd w:id="416"/>
    </w:p>
    <w:p w:rsidR="001F261B" w:rsidRDefault="001F261B" w:rsidP="001F261B">
      <w:r>
        <w:t>Все интересующие нас параметры уже выведены на схемное окно.</w:t>
      </w:r>
    </w:p>
    <w:p w:rsidR="001F261B" w:rsidRDefault="001F261B" w:rsidP="001F261B">
      <w:pPr>
        <w:pStyle w:val="3"/>
      </w:pPr>
      <w:bookmarkStart w:id="417" w:name="_Toc369869785"/>
      <w:r>
        <w:t>Свойства элементов модели</w:t>
      </w:r>
      <w:bookmarkEnd w:id="417"/>
    </w:p>
    <w:p w:rsidR="001F261B" w:rsidRDefault="001F261B" w:rsidP="001F261B">
      <w:r>
        <w:t>Параметры практически всех элементов модели заданы верно</w:t>
      </w:r>
      <w:r w:rsidRPr="009426F8">
        <w:t xml:space="preserve"> (</w:t>
      </w:r>
      <w:r>
        <w:t xml:space="preserve">параметры новых элементов мы задавали по ходу их добавления). Проверьте на всякий случай все граничные узлы </w:t>
      </w:r>
      <w:r>
        <w:rPr>
          <w:lang w:val="en-US"/>
        </w:rPr>
        <w:t>G</w:t>
      </w:r>
      <w:r>
        <w:t>, при помощи пункта меню «Найти аналогичные»</w:t>
      </w:r>
      <w:r w:rsidRPr="00F23E59">
        <w:t xml:space="preserve"> </w:t>
      </w:r>
      <w:r>
        <w:t xml:space="preserve">– чтобы расход был задан верно там где требуется его задать. Если </w:t>
      </w:r>
      <w:r w:rsidR="00EC1127">
        <w:rPr>
          <w:lang w:val="en-US"/>
        </w:rPr>
        <w:t>SimInTech</w:t>
      </w:r>
      <w:r>
        <w:t xml:space="preserve"> выдаёт ошибки, исправьте их по ситуации.</w:t>
      </w:r>
    </w:p>
    <w:p w:rsidR="001F261B" w:rsidRDefault="001F261B" w:rsidP="001F261B">
      <w:pPr>
        <w:pStyle w:val="3"/>
      </w:pPr>
      <w:bookmarkStart w:id="418" w:name="_Toc369869786"/>
      <w:r>
        <w:t>Стационар с полностью подключенным деаэратором</w:t>
      </w:r>
      <w:bookmarkEnd w:id="418"/>
    </w:p>
    <w:p w:rsidR="001F261B" w:rsidRPr="006B6A43" w:rsidRDefault="001F261B" w:rsidP="001F261B">
      <w:r>
        <w:t>Запустите схему на расчёт, дождитесь установления стационара, проанализируйте и посмотрите, что появилось нового и чем он отличается от предыдущего состояния.</w:t>
      </w:r>
      <w:r w:rsidR="006B6A43" w:rsidRPr="006B6A43">
        <w:t xml:space="preserve"> </w:t>
      </w:r>
      <w:r w:rsidR="006B6A43">
        <w:t xml:space="preserve">В нашем случае, сразу после добавления этих пяти новых свзяей, стационарное состояние (после 1000 секунд расчёта) получилось подобным рисунку </w:t>
      </w:r>
      <w:r w:rsidR="006B6A43">
        <w:fldChar w:fldCharType="begin"/>
      </w:r>
      <w:r w:rsidR="006B6A43">
        <w:instrText xml:space="preserve"> REF _Ref285114389 \h </w:instrText>
      </w:r>
      <w:r w:rsidR="006B6A43">
        <w:fldChar w:fldCharType="separate"/>
      </w:r>
      <w:r w:rsidR="00E1730D">
        <w:t xml:space="preserve">Рисунок </w:t>
      </w:r>
      <w:r w:rsidR="00E1730D">
        <w:rPr>
          <w:noProof/>
        </w:rPr>
        <w:t>131</w:t>
      </w:r>
      <w:r w:rsidR="006B6A43">
        <w:fldChar w:fldCharType="end"/>
      </w:r>
      <w:r w:rsidR="006B6A43" w:rsidRPr="006B6A43">
        <w:t>.</w:t>
      </w:r>
    </w:p>
    <w:p w:rsidR="006B6A43" w:rsidRPr="006B6A43" w:rsidRDefault="006B6A43" w:rsidP="001F261B">
      <w:r>
        <w:rPr>
          <w:noProof/>
        </w:rPr>
        <w:lastRenderedPageBreak/>
        <w:drawing>
          <wp:inline distT="0" distB="0" distL="0" distR="0" wp14:anchorId="52A5209F" wp14:editId="23E14F2D">
            <wp:extent cx="6000750" cy="3800475"/>
            <wp:effectExtent l="0" t="0" r="0" b="9525"/>
            <wp:docPr id="288" name="Рисунок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6000750" cy="3800475"/>
                    </a:xfrm>
                    <a:prstGeom prst="rect">
                      <a:avLst/>
                    </a:prstGeom>
                  </pic:spPr>
                </pic:pic>
              </a:graphicData>
            </a:graphic>
          </wp:inline>
        </w:drawing>
      </w:r>
    </w:p>
    <w:p w:rsidR="000B293C" w:rsidRDefault="006B6A43" w:rsidP="007A443A">
      <w:pPr>
        <w:pStyle w:val="a4"/>
        <w:rPr>
          <w:rStyle w:val="a9"/>
          <w:b/>
        </w:rPr>
      </w:pPr>
      <w:bookmarkStart w:id="419" w:name="_Ref285114389"/>
      <w:bookmarkStart w:id="420" w:name="_Toc291248753"/>
      <w:r>
        <w:t xml:space="preserve">Рисунок </w:t>
      </w:r>
      <w:r w:rsidR="00C43823">
        <w:fldChar w:fldCharType="begin"/>
      </w:r>
      <w:r w:rsidR="00C43823">
        <w:instrText xml:space="preserve"> SEQ Рисунок \* ARABIC </w:instrText>
      </w:r>
      <w:r w:rsidR="00C43823">
        <w:fldChar w:fldCharType="separate"/>
      </w:r>
      <w:r w:rsidR="00E1730D">
        <w:rPr>
          <w:noProof/>
        </w:rPr>
        <w:t>131</w:t>
      </w:r>
      <w:r w:rsidR="00C43823">
        <w:rPr>
          <w:noProof/>
        </w:rPr>
        <w:fldChar w:fldCharType="end"/>
      </w:r>
      <w:bookmarkEnd w:id="419"/>
      <w:r>
        <w:t>. Стационарное состояние после подключения КГП в ДЭ</w:t>
      </w:r>
      <w:bookmarkEnd w:id="420"/>
    </w:p>
    <w:p w:rsidR="00D61529" w:rsidRDefault="00D61529" w:rsidP="00D61529">
      <w:pPr>
        <w:pStyle w:val="2"/>
      </w:pPr>
      <w:bookmarkStart w:id="421" w:name="_Toc369869787"/>
      <w:r w:rsidRPr="004276FA">
        <w:t xml:space="preserve">Доработка модели </w:t>
      </w:r>
      <w:r>
        <w:t>проточной части</w:t>
      </w:r>
      <w:bookmarkEnd w:id="421"/>
    </w:p>
    <w:p w:rsidR="00D61529" w:rsidRPr="00F45967" w:rsidRDefault="00D61529" w:rsidP="00D61529">
      <w:pPr>
        <w:pStyle w:val="3"/>
      </w:pPr>
      <w:bookmarkStart w:id="422" w:name="_Toc369869788"/>
      <w:r>
        <w:t>Описание модели</w:t>
      </w:r>
      <w:bookmarkEnd w:id="422"/>
    </w:p>
    <w:p w:rsidR="00D61529" w:rsidRDefault="00D61529" w:rsidP="00D61529">
      <w:r>
        <w:t xml:space="preserve">На этом этапе мы доработаем модель проточной части в части </w:t>
      </w:r>
      <w:r w:rsidR="00357819">
        <w:t xml:space="preserve">дроссельно-увлажнительного устройства и </w:t>
      </w:r>
      <w:r>
        <w:t xml:space="preserve">подачи пара на турбину: добавим клапана </w:t>
      </w:r>
      <w:r w:rsidRPr="00D72D8F">
        <w:rPr>
          <w:b/>
        </w:rPr>
        <w:t>«П_1_1»</w:t>
      </w:r>
      <w:r>
        <w:t xml:space="preserve">, </w:t>
      </w:r>
      <w:r w:rsidRPr="00D72D8F">
        <w:rPr>
          <w:b/>
        </w:rPr>
        <w:t>«П_3_1»</w:t>
      </w:r>
      <w:r>
        <w:t xml:space="preserve">, </w:t>
      </w:r>
      <w:r w:rsidRPr="00D72D8F">
        <w:rPr>
          <w:b/>
        </w:rPr>
        <w:t>«П_3_2»</w:t>
      </w:r>
      <w:r>
        <w:t xml:space="preserve">, </w:t>
      </w:r>
      <w:r w:rsidRPr="00D72D8F">
        <w:rPr>
          <w:b/>
        </w:rPr>
        <w:t>«П_3_3»</w:t>
      </w:r>
      <w:r w:rsidR="00357819">
        <w:t xml:space="preserve"> и создадим отвод пара на </w:t>
      </w:r>
      <w:r w:rsidR="00D7371D">
        <w:t>конденсатор</w:t>
      </w:r>
      <w:r>
        <w:t>.</w:t>
      </w:r>
    </w:p>
    <w:p w:rsidR="00D61529" w:rsidRDefault="00357819" w:rsidP="00D61529">
      <w:r>
        <w:t xml:space="preserve">Точка соединения между системой свежего пара и </w:t>
      </w:r>
      <w:r w:rsidR="00D7371D">
        <w:t>конденсатором</w:t>
      </w:r>
      <w:r w:rsidR="00D61529">
        <w:t xml:space="preserve"> буд</w:t>
      </w:r>
      <w:r>
        <w:t>е</w:t>
      </w:r>
      <w:r w:rsidR="00E46391">
        <w:t>т</w:t>
      </w:r>
      <w:r w:rsidR="00D61529">
        <w:t xml:space="preserve"> </w:t>
      </w:r>
      <w:r>
        <w:t>1</w:t>
      </w:r>
      <w:r w:rsidR="00D61529">
        <w:t xml:space="preserve"> (</w:t>
      </w:r>
      <w:r>
        <w:t>одна</w:t>
      </w:r>
      <w:r w:rsidR="00D61529">
        <w:t>):</w:t>
      </w:r>
    </w:p>
    <w:p w:rsidR="00D61529" w:rsidRDefault="00D61529" w:rsidP="00D61529">
      <w:pPr>
        <w:pStyle w:val="ac"/>
        <w:numPr>
          <w:ilvl w:val="0"/>
          <w:numId w:val="29"/>
        </w:numPr>
      </w:pPr>
      <w:r>
        <w:t xml:space="preserve">от </w:t>
      </w:r>
      <w:r w:rsidR="00E46391">
        <w:t xml:space="preserve">новых </w:t>
      </w:r>
      <w:r w:rsidR="00357819">
        <w:t xml:space="preserve">клапанов </w:t>
      </w:r>
      <w:r w:rsidR="00357819" w:rsidRPr="00D72D8F">
        <w:rPr>
          <w:b/>
        </w:rPr>
        <w:t>«П_3_2»</w:t>
      </w:r>
      <w:r w:rsidR="00357819">
        <w:t xml:space="preserve"> и </w:t>
      </w:r>
      <w:r w:rsidR="00357819" w:rsidRPr="00D72D8F">
        <w:rPr>
          <w:b/>
        </w:rPr>
        <w:t>«П_3_3»</w:t>
      </w:r>
      <w:r w:rsidR="00357819">
        <w:t xml:space="preserve"> пар будет отвод</w:t>
      </w:r>
      <w:r w:rsidR="00D7371D">
        <w:t>и</w:t>
      </w:r>
      <w:r w:rsidR="00357819">
        <w:t xml:space="preserve">ться в </w:t>
      </w:r>
      <w:r w:rsidR="00D7371D">
        <w:t>конденсатор</w:t>
      </w:r>
      <w:r w:rsidR="00357819">
        <w:t>.</w:t>
      </w:r>
    </w:p>
    <w:p w:rsidR="00D61529" w:rsidRDefault="00D61529" w:rsidP="00D61529">
      <w:pPr>
        <w:pStyle w:val="3"/>
      </w:pPr>
      <w:bookmarkStart w:id="423" w:name="_Toc369869789"/>
      <w:r>
        <w:t>Файл м</w:t>
      </w:r>
      <w:r>
        <w:rPr>
          <w:lang w:val="en-US"/>
        </w:rPr>
        <w:t>одели ПТУ</w:t>
      </w:r>
      <w:r>
        <w:t>, версия 0</w:t>
      </w:r>
      <w:r w:rsidR="00357819">
        <w:t>7</w:t>
      </w:r>
      <w:bookmarkEnd w:id="423"/>
    </w:p>
    <w:p w:rsidR="00E46391" w:rsidRDefault="00D61529" w:rsidP="00D61529">
      <w:pPr>
        <w:rPr>
          <w:rStyle w:val="a9"/>
          <w:b w:val="0"/>
        </w:rPr>
      </w:pPr>
      <w:r>
        <w:t>Откройте проект версии 0</w:t>
      </w:r>
      <w:r w:rsidR="00357819">
        <w:t>6</w:t>
      </w:r>
      <w:r>
        <w:t xml:space="preserve"> (</w:t>
      </w:r>
      <w:r>
        <w:rPr>
          <w:rStyle w:val="a9"/>
        </w:rPr>
        <w:t>«</w:t>
      </w:r>
      <w:r>
        <w:rPr>
          <w:b/>
          <w:lang w:val="en-US"/>
        </w:rPr>
        <w:t>C</w:t>
      </w:r>
      <w:r w:rsidRPr="00C53CBD">
        <w:rPr>
          <w:b/>
        </w:rPr>
        <w:t>:\</w:t>
      </w:r>
      <w:r>
        <w:rPr>
          <w:b/>
          <w:lang w:val="en-US"/>
        </w:rPr>
        <w:t>KTZ</w:t>
      </w:r>
      <w:r w:rsidRPr="00C53CBD">
        <w:rPr>
          <w:b/>
        </w:rPr>
        <w:t>\</w:t>
      </w:r>
      <w:r>
        <w:rPr>
          <w:b/>
          <w:lang w:val="en-US"/>
        </w:rPr>
        <w:t>T</w:t>
      </w:r>
      <w:r w:rsidRPr="00C53CBD">
        <w:rPr>
          <w:b/>
        </w:rPr>
        <w:t>urbine\ТК-35-version-0</w:t>
      </w:r>
      <w:r w:rsidR="00357819">
        <w:rPr>
          <w:b/>
        </w:rPr>
        <w:t>6</w:t>
      </w:r>
      <w:r w:rsidRPr="00C53CBD">
        <w:rPr>
          <w:b/>
        </w:rPr>
        <w:t>.prt</w:t>
      </w:r>
      <w:r>
        <w:rPr>
          <w:rStyle w:val="a9"/>
        </w:rPr>
        <w:t>»</w:t>
      </w:r>
      <w:r>
        <w:t>) и сохраните его в новый файл</w:t>
      </w:r>
      <w:r w:rsidRPr="003A2010">
        <w:t xml:space="preserve"> </w:t>
      </w:r>
      <w:r>
        <w:t xml:space="preserve">с именем </w:t>
      </w:r>
      <w:r>
        <w:rPr>
          <w:rStyle w:val="a9"/>
        </w:rPr>
        <w:t>«</w:t>
      </w:r>
      <w:r>
        <w:rPr>
          <w:b/>
          <w:lang w:val="en-US"/>
        </w:rPr>
        <w:t>C</w:t>
      </w:r>
      <w:r w:rsidRPr="00C53CBD">
        <w:rPr>
          <w:b/>
        </w:rPr>
        <w:t>:\</w:t>
      </w:r>
      <w:r>
        <w:rPr>
          <w:b/>
          <w:lang w:val="en-US"/>
        </w:rPr>
        <w:t>KTZ</w:t>
      </w:r>
      <w:r w:rsidRPr="00C53CBD">
        <w:rPr>
          <w:b/>
        </w:rPr>
        <w:t>\</w:t>
      </w:r>
      <w:r>
        <w:rPr>
          <w:b/>
          <w:lang w:val="en-US"/>
        </w:rPr>
        <w:t>T</w:t>
      </w:r>
      <w:r w:rsidRPr="00C53CBD">
        <w:rPr>
          <w:b/>
        </w:rPr>
        <w:t>urbine\ТК-35-version-0</w:t>
      </w:r>
      <w:r w:rsidR="00357819">
        <w:rPr>
          <w:b/>
        </w:rPr>
        <w:t>7</w:t>
      </w:r>
      <w:r w:rsidRPr="00C53CBD">
        <w:rPr>
          <w:b/>
        </w:rPr>
        <w:t>.prt</w:t>
      </w:r>
      <w:r>
        <w:rPr>
          <w:rStyle w:val="a9"/>
        </w:rPr>
        <w:t>»</w:t>
      </w:r>
      <w:r w:rsidRPr="002C4D9E">
        <w:rPr>
          <w:rStyle w:val="a9"/>
          <w:b w:val="0"/>
        </w:rPr>
        <w:t>.</w:t>
      </w:r>
      <w:r w:rsidR="00E46391">
        <w:rPr>
          <w:rStyle w:val="a9"/>
          <w:b w:val="0"/>
        </w:rPr>
        <w:t xml:space="preserve"> Все изменения в версии 07 будем производить на листе системы свежего пара.</w:t>
      </w:r>
    </w:p>
    <w:p w:rsidR="00E46391" w:rsidRDefault="00E46391" w:rsidP="00E46391">
      <w:pPr>
        <w:pStyle w:val="3"/>
      </w:pPr>
      <w:bookmarkStart w:id="424" w:name="_Toc369869790"/>
      <w:r>
        <w:t>Глобальные параметры</w:t>
      </w:r>
      <w:bookmarkEnd w:id="424"/>
    </w:p>
    <w:p w:rsidR="00E46391" w:rsidRDefault="00E46391" w:rsidP="00E46391">
      <w:r>
        <w:t>В версии 07 не будет добавляться никакое новое оборудование, поэтому не требуются новые глобальные параметры (сигналы).</w:t>
      </w:r>
    </w:p>
    <w:p w:rsidR="00E46391" w:rsidRDefault="00E46391" w:rsidP="00E46391">
      <w:pPr>
        <w:pStyle w:val="3"/>
      </w:pPr>
      <w:bookmarkStart w:id="425" w:name="_Toc369869791"/>
      <w:r>
        <w:t>Структура модели подачи пара на ПТУ</w:t>
      </w:r>
      <w:bookmarkEnd w:id="425"/>
    </w:p>
    <w:p w:rsidR="00E46391" w:rsidRDefault="00E46391" w:rsidP="00E46391">
      <w:r>
        <w:t xml:space="preserve">На листе </w:t>
      </w:r>
      <w:r w:rsidRPr="00B269AD">
        <w:rPr>
          <w:b/>
        </w:rPr>
        <w:t>«</w:t>
      </w:r>
      <w:r>
        <w:rPr>
          <w:b/>
        </w:rPr>
        <w:t>ССП</w:t>
      </w:r>
      <w:r w:rsidRPr="00B269AD">
        <w:rPr>
          <w:b/>
        </w:rPr>
        <w:t>»</w:t>
      </w:r>
      <w:r>
        <w:t xml:space="preserve"> мы изменим часть модели между граничным узлом </w:t>
      </w:r>
      <w:r>
        <w:rPr>
          <w:lang w:val="en-US"/>
        </w:rPr>
        <w:t>G</w:t>
      </w:r>
      <w:r w:rsidRPr="00E46391">
        <w:t xml:space="preserve"> </w:t>
      </w:r>
      <w:r>
        <w:t xml:space="preserve">и первым отбором. Нам потребуется разместить здесь другое граничное условие (типа </w:t>
      </w:r>
      <w:r>
        <w:rPr>
          <w:lang w:val="en-US"/>
        </w:rPr>
        <w:t>P</w:t>
      </w:r>
      <w:r w:rsidRPr="00E46391">
        <w:t xml:space="preserve"> </w:t>
      </w:r>
      <w:r>
        <w:t xml:space="preserve">вместо существующего </w:t>
      </w:r>
      <w:r>
        <w:rPr>
          <w:lang w:val="en-US"/>
        </w:rPr>
        <w:t>G</w:t>
      </w:r>
      <w:r w:rsidRPr="00E46391">
        <w:t xml:space="preserve">) </w:t>
      </w:r>
      <w:r>
        <w:t xml:space="preserve">и еще 4 новые задвижки: одну «задвижку с управлением ТРР», три «задвижки с пневмоприводом ТРР». Для этого удалите граничное условие </w:t>
      </w:r>
      <w:r>
        <w:rPr>
          <w:lang w:val="en-US"/>
        </w:rPr>
        <w:t>G</w:t>
      </w:r>
      <w:r>
        <w:t xml:space="preserve"> и разместите новое граничное условие </w:t>
      </w:r>
      <w:r>
        <w:rPr>
          <w:lang w:val="en-US"/>
        </w:rPr>
        <w:t>P</w:t>
      </w:r>
      <w:r w:rsidRPr="00E46391">
        <w:t xml:space="preserve"> </w:t>
      </w:r>
      <w:r>
        <w:t xml:space="preserve">вместо него, </w:t>
      </w:r>
      <w:r>
        <w:lastRenderedPageBreak/>
        <w:t xml:space="preserve">сместите его влево. </w:t>
      </w:r>
      <w:r w:rsidR="003C02F6">
        <w:t xml:space="preserve">В качестве параметров давления и энтальпии используйте </w:t>
      </w:r>
      <w:r w:rsidR="003C02F6" w:rsidRPr="003C02F6">
        <w:rPr>
          <w:b/>
        </w:rPr>
        <w:t>«</w:t>
      </w:r>
      <w:r w:rsidR="003C02F6" w:rsidRPr="003C02F6">
        <w:rPr>
          <w:b/>
          <w:lang w:val="en-US"/>
        </w:rPr>
        <w:t>P</w:t>
      </w:r>
      <w:r w:rsidR="003C02F6" w:rsidRPr="003C02F6">
        <w:rPr>
          <w:b/>
        </w:rPr>
        <w:t>пту»</w:t>
      </w:r>
      <w:r w:rsidR="003C02F6">
        <w:t xml:space="preserve"> и </w:t>
      </w:r>
      <w:r w:rsidR="003C02F6" w:rsidRPr="003C02F6">
        <w:rPr>
          <w:b/>
        </w:rPr>
        <w:t>«steampt(Pпту*1e5,Tпту,3)/4182»</w:t>
      </w:r>
      <w:r w:rsidR="003C02F6">
        <w:t xml:space="preserve">. </w:t>
      </w:r>
      <w:r>
        <w:t>Далее добавьте 7 каналов общего вида</w:t>
      </w:r>
      <w:r w:rsidR="003C02F6" w:rsidRPr="003C02F6">
        <w:t xml:space="preserve"> (</w:t>
      </w:r>
      <w:r w:rsidR="003C02F6">
        <w:t>путем копирования канала перед ПТУ)</w:t>
      </w:r>
      <w:r>
        <w:t>, 4 внутренних уз</w:t>
      </w:r>
      <w:r w:rsidR="007A443A">
        <w:t>ла ТРР,</w:t>
      </w:r>
      <w:r>
        <w:t xml:space="preserve"> 4 задвижки </w:t>
      </w:r>
      <w:r w:rsidR="007A443A">
        <w:t xml:space="preserve">и один элемент </w:t>
      </w:r>
      <w:r w:rsidR="007A443A" w:rsidRPr="007A443A">
        <w:rPr>
          <w:b/>
        </w:rPr>
        <w:t>«В память ТРР»</w:t>
      </w:r>
      <w:r w:rsidR="007A443A">
        <w:t xml:space="preserve"> </w:t>
      </w:r>
      <w:r>
        <w:t>в соответствии с рисунком</w:t>
      </w:r>
      <w:r w:rsidR="003C02F6">
        <w:t xml:space="preserve"> </w:t>
      </w:r>
      <w:r w:rsidR="007A443A">
        <w:fldChar w:fldCharType="begin"/>
      </w:r>
      <w:r w:rsidR="007A443A">
        <w:instrText xml:space="preserve"> REF _Ref286514282 \h </w:instrText>
      </w:r>
      <w:r w:rsidR="007A443A">
        <w:fldChar w:fldCharType="separate"/>
      </w:r>
      <w:r w:rsidR="00E1730D">
        <w:t xml:space="preserve">Рисунок </w:t>
      </w:r>
      <w:r w:rsidR="00E1730D">
        <w:rPr>
          <w:noProof/>
        </w:rPr>
        <w:t>132</w:t>
      </w:r>
      <w:r w:rsidR="007A443A">
        <w:fldChar w:fldCharType="end"/>
      </w:r>
      <w:r>
        <w:t>.</w:t>
      </w:r>
      <w:r w:rsidR="007A443A">
        <w:t xml:space="preserve"> Измените имена задвижек на требуемые и имя элемента </w:t>
      </w:r>
      <w:r w:rsidR="007A443A" w:rsidRPr="007A443A">
        <w:rPr>
          <w:b/>
        </w:rPr>
        <w:t>«В память ТРР»</w:t>
      </w:r>
      <w:r w:rsidR="007A443A">
        <w:t xml:space="preserve"> на </w:t>
      </w:r>
      <w:r w:rsidR="007A443A" w:rsidRPr="007A443A">
        <w:rPr>
          <w:b/>
        </w:rPr>
        <w:t>«ДУУ в конд»</w:t>
      </w:r>
      <w:r w:rsidR="007A443A">
        <w:t>.</w:t>
      </w:r>
    </w:p>
    <w:p w:rsidR="007A443A" w:rsidRPr="00E46391" w:rsidRDefault="007A443A" w:rsidP="007A443A">
      <w:pPr>
        <w:pStyle w:val="a8"/>
      </w:pPr>
      <w:r>
        <w:rPr>
          <w:noProof/>
        </w:rPr>
        <w:drawing>
          <wp:inline distT="0" distB="0" distL="0" distR="0" wp14:anchorId="4D614255" wp14:editId="273A9F1B">
            <wp:extent cx="4914900" cy="3476625"/>
            <wp:effectExtent l="0" t="0" r="0" b="9525"/>
            <wp:docPr id="287" name="Рисунок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4914900" cy="3476625"/>
                    </a:xfrm>
                    <a:prstGeom prst="rect">
                      <a:avLst/>
                    </a:prstGeom>
                  </pic:spPr>
                </pic:pic>
              </a:graphicData>
            </a:graphic>
          </wp:inline>
        </w:drawing>
      </w:r>
    </w:p>
    <w:p w:rsidR="007A443A" w:rsidRDefault="007A443A" w:rsidP="007A443A">
      <w:pPr>
        <w:pStyle w:val="a4"/>
      </w:pPr>
      <w:bookmarkStart w:id="426" w:name="_Ref286514282"/>
      <w:bookmarkStart w:id="427" w:name="_Toc291248754"/>
      <w:r>
        <w:t xml:space="preserve">Рисунок </w:t>
      </w:r>
      <w:r w:rsidR="00C43823">
        <w:fldChar w:fldCharType="begin"/>
      </w:r>
      <w:r w:rsidR="00C43823">
        <w:instrText xml:space="preserve"> SEQ Рисунок \* ARABIC </w:instrText>
      </w:r>
      <w:r w:rsidR="00C43823">
        <w:fldChar w:fldCharType="separate"/>
      </w:r>
      <w:r w:rsidR="00E1730D">
        <w:rPr>
          <w:noProof/>
        </w:rPr>
        <w:t>132</w:t>
      </w:r>
      <w:r w:rsidR="00C43823">
        <w:rPr>
          <w:noProof/>
        </w:rPr>
        <w:fldChar w:fldCharType="end"/>
      </w:r>
      <w:bookmarkEnd w:id="426"/>
      <w:r>
        <w:t>. Модель ДУУ в системе свежего пара</w:t>
      </w:r>
      <w:bookmarkEnd w:id="427"/>
    </w:p>
    <w:p w:rsidR="00E46391" w:rsidRDefault="007A443A" w:rsidP="00D61529">
      <w:pPr>
        <w:rPr>
          <w:rStyle w:val="a9"/>
          <w:b w:val="0"/>
        </w:rPr>
      </w:pPr>
      <w:r>
        <w:rPr>
          <w:rStyle w:val="a9"/>
          <w:b w:val="0"/>
        </w:rPr>
        <w:t xml:space="preserve">Рамзестите ответный элемент </w:t>
      </w:r>
      <w:r w:rsidRPr="002E0E87">
        <w:rPr>
          <w:rStyle w:val="a9"/>
        </w:rPr>
        <w:t>«Из памяти ТРР»</w:t>
      </w:r>
      <w:r>
        <w:rPr>
          <w:rStyle w:val="a9"/>
          <w:b w:val="0"/>
        </w:rPr>
        <w:t xml:space="preserve"> в субмодели конденсатора и соедините его с внутренним узлом, как показано на рисунке</w:t>
      </w:r>
      <w:r w:rsidR="00660300">
        <w:rPr>
          <w:rStyle w:val="a9"/>
          <w:b w:val="0"/>
        </w:rPr>
        <w:t xml:space="preserve"> </w:t>
      </w:r>
      <w:r w:rsidR="00660300">
        <w:rPr>
          <w:rStyle w:val="a9"/>
          <w:b w:val="0"/>
        </w:rPr>
        <w:fldChar w:fldCharType="begin"/>
      </w:r>
      <w:r w:rsidR="00660300">
        <w:rPr>
          <w:rStyle w:val="a9"/>
          <w:b w:val="0"/>
        </w:rPr>
        <w:instrText xml:space="preserve"> REF _Ref286514456 \h </w:instrText>
      </w:r>
      <w:r w:rsidR="00660300">
        <w:rPr>
          <w:rStyle w:val="a9"/>
          <w:b w:val="0"/>
        </w:rPr>
      </w:r>
      <w:r w:rsidR="00660300">
        <w:rPr>
          <w:rStyle w:val="a9"/>
          <w:b w:val="0"/>
        </w:rPr>
        <w:fldChar w:fldCharType="separate"/>
      </w:r>
      <w:r w:rsidR="00E1730D">
        <w:t xml:space="preserve">Рисунок </w:t>
      </w:r>
      <w:r w:rsidR="00E1730D">
        <w:rPr>
          <w:noProof/>
        </w:rPr>
        <w:t>133</w:t>
      </w:r>
      <w:r w:rsidR="00660300">
        <w:rPr>
          <w:rStyle w:val="a9"/>
          <w:b w:val="0"/>
        </w:rPr>
        <w:fldChar w:fldCharType="end"/>
      </w:r>
      <w:r w:rsidR="00660300">
        <w:rPr>
          <w:rStyle w:val="a9"/>
          <w:b w:val="0"/>
        </w:rPr>
        <w:t>.</w:t>
      </w:r>
    </w:p>
    <w:p w:rsidR="007A443A" w:rsidRDefault="00660300" w:rsidP="00660300">
      <w:pPr>
        <w:pStyle w:val="a8"/>
        <w:rPr>
          <w:rStyle w:val="a9"/>
          <w:b w:val="0"/>
        </w:rPr>
      </w:pPr>
      <w:r>
        <w:rPr>
          <w:noProof/>
        </w:rPr>
        <w:drawing>
          <wp:inline distT="0" distB="0" distL="0" distR="0" wp14:anchorId="6EE8FE6B" wp14:editId="7B753512">
            <wp:extent cx="4057650" cy="2457450"/>
            <wp:effectExtent l="0" t="0" r="0" b="0"/>
            <wp:docPr id="290" name="Рисунок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4057650" cy="2457450"/>
                    </a:xfrm>
                    <a:prstGeom prst="rect">
                      <a:avLst/>
                    </a:prstGeom>
                  </pic:spPr>
                </pic:pic>
              </a:graphicData>
            </a:graphic>
          </wp:inline>
        </w:drawing>
      </w:r>
    </w:p>
    <w:p w:rsidR="00660300" w:rsidRDefault="00660300" w:rsidP="00660300">
      <w:pPr>
        <w:pStyle w:val="a4"/>
      </w:pPr>
      <w:bookmarkStart w:id="428" w:name="_Ref286514456"/>
      <w:bookmarkStart w:id="429" w:name="_Toc291248755"/>
      <w:r>
        <w:t xml:space="preserve">Рисунок </w:t>
      </w:r>
      <w:r w:rsidR="00C43823">
        <w:fldChar w:fldCharType="begin"/>
      </w:r>
      <w:r w:rsidR="00C43823">
        <w:instrText xml:space="preserve"> SEQ Рисунок \* ARABIC </w:instrText>
      </w:r>
      <w:r w:rsidR="00C43823">
        <w:fldChar w:fldCharType="separate"/>
      </w:r>
      <w:r w:rsidR="00E1730D">
        <w:rPr>
          <w:noProof/>
        </w:rPr>
        <w:t>133</w:t>
      </w:r>
      <w:r w:rsidR="00C43823">
        <w:rPr>
          <w:noProof/>
        </w:rPr>
        <w:fldChar w:fldCharType="end"/>
      </w:r>
      <w:bookmarkEnd w:id="428"/>
      <w:r>
        <w:t>. Соединение с конденсатором</w:t>
      </w:r>
      <w:bookmarkEnd w:id="429"/>
    </w:p>
    <w:p w:rsidR="00E46391" w:rsidRDefault="002E0E87" w:rsidP="00D61529">
      <w:pPr>
        <w:rPr>
          <w:rStyle w:val="a9"/>
          <w:b w:val="0"/>
        </w:rPr>
      </w:pPr>
      <w:r>
        <w:rPr>
          <w:rStyle w:val="a9"/>
          <w:b w:val="0"/>
        </w:rPr>
        <w:t>Теперь можно задать параметры новых элементов, добавленных на схему.</w:t>
      </w:r>
    </w:p>
    <w:p w:rsidR="002E0E87" w:rsidRDefault="002E0E87" w:rsidP="002E0E87">
      <w:pPr>
        <w:pStyle w:val="3"/>
      </w:pPr>
      <w:bookmarkStart w:id="430" w:name="_Toc369869792"/>
      <w:r>
        <w:t>Вывод параметров на схемное окно</w:t>
      </w:r>
      <w:bookmarkEnd w:id="430"/>
    </w:p>
    <w:p w:rsidR="002E0E87" w:rsidRDefault="002E0E87" w:rsidP="002E0E87">
      <w:r>
        <w:t xml:space="preserve">Выведите параметры расхода на новых каналах ТРР и параметры в узлах </w:t>
      </w:r>
      <w:r w:rsidR="00CE0CFC">
        <w:t>(по крайней мере в двух новых уз</w:t>
      </w:r>
      <w:r>
        <w:t>лах ТРР).</w:t>
      </w:r>
    </w:p>
    <w:p w:rsidR="002E0E87" w:rsidRDefault="002E0E87" w:rsidP="002E0E87">
      <w:pPr>
        <w:pStyle w:val="3"/>
      </w:pPr>
      <w:bookmarkStart w:id="431" w:name="_Toc369869793"/>
      <w:r>
        <w:lastRenderedPageBreak/>
        <w:t>Свойства новых элементов модели</w:t>
      </w:r>
      <w:bookmarkEnd w:id="431"/>
    </w:p>
    <w:p w:rsidR="002E0E87" w:rsidRDefault="002E0E87" w:rsidP="002E0E87">
      <w:r>
        <w:t>Измените следующие параметры новых элементов.</w:t>
      </w:r>
    </w:p>
    <w:tbl>
      <w:tblPr>
        <w:tblStyle w:val="af1"/>
        <w:tblW w:w="0" w:type="auto"/>
        <w:tblLook w:val="04A0" w:firstRow="1" w:lastRow="0" w:firstColumn="1" w:lastColumn="0" w:noHBand="0" w:noVBand="1"/>
      </w:tblPr>
      <w:tblGrid>
        <w:gridCol w:w="3141"/>
        <w:gridCol w:w="7053"/>
      </w:tblGrid>
      <w:tr w:rsidR="002E0E87" w:rsidTr="0031171E">
        <w:tc>
          <w:tcPr>
            <w:tcW w:w="3227" w:type="dxa"/>
          </w:tcPr>
          <w:p w:rsidR="002E0E87" w:rsidRPr="00846504" w:rsidRDefault="002E0E87" w:rsidP="0031171E">
            <w:pPr>
              <w:pStyle w:val="0"/>
            </w:pPr>
            <w:r>
              <w:t>Каналы подвода пара (3 самых первых элемента «Канал общего вида»)</w:t>
            </w:r>
          </w:p>
        </w:tc>
        <w:tc>
          <w:tcPr>
            <w:tcW w:w="7193" w:type="dxa"/>
          </w:tcPr>
          <w:p w:rsidR="002E0E87" w:rsidRPr="00645AE2" w:rsidRDefault="002E0E87" w:rsidP="0031171E">
            <w:pPr>
              <w:pStyle w:val="0"/>
              <w:rPr>
                <w:b/>
                <w:bCs/>
              </w:rPr>
            </w:pPr>
            <w:r>
              <w:t xml:space="preserve">Прямое местное сопротивление: </w:t>
            </w:r>
            <w:r w:rsidRPr="00846504">
              <w:rPr>
                <w:b/>
                <w:bCs/>
              </w:rPr>
              <w:t>«</w:t>
            </w:r>
            <w:r>
              <w:rPr>
                <w:b/>
                <w:bCs/>
              </w:rPr>
              <w:t>0.</w:t>
            </w:r>
            <w:r w:rsidRPr="000A7B45">
              <w:rPr>
                <w:b/>
                <w:bCs/>
              </w:rPr>
              <w:t>1</w:t>
            </w:r>
            <w:r w:rsidRPr="00846504">
              <w:rPr>
                <w:b/>
                <w:bCs/>
              </w:rPr>
              <w:t>»</w:t>
            </w:r>
          </w:p>
          <w:p w:rsidR="002E0E87" w:rsidRDefault="002E0E87" w:rsidP="0031171E">
            <w:pPr>
              <w:pStyle w:val="0"/>
              <w:rPr>
                <w:b/>
                <w:bCs/>
              </w:rPr>
            </w:pPr>
            <w:r>
              <w:t xml:space="preserve">Обратное местное сопротивление: </w:t>
            </w:r>
            <w:r w:rsidRPr="00846504">
              <w:rPr>
                <w:b/>
                <w:bCs/>
              </w:rPr>
              <w:t>«</w:t>
            </w:r>
            <w:r>
              <w:rPr>
                <w:b/>
                <w:bCs/>
              </w:rPr>
              <w:t>0.</w:t>
            </w:r>
            <w:r w:rsidRPr="000A7B45">
              <w:rPr>
                <w:b/>
                <w:bCs/>
              </w:rPr>
              <w:t>1</w:t>
            </w:r>
            <w:r w:rsidRPr="00846504">
              <w:rPr>
                <w:b/>
                <w:bCs/>
              </w:rPr>
              <w:t>»</w:t>
            </w:r>
          </w:p>
          <w:p w:rsidR="002E0E87" w:rsidRPr="002E0E87" w:rsidRDefault="002E0E87" w:rsidP="002E0E87">
            <w:pPr>
              <w:pStyle w:val="0"/>
              <w:rPr>
                <w:bCs/>
              </w:rPr>
            </w:pPr>
            <w:r>
              <w:rPr>
                <w:bCs/>
              </w:rPr>
              <w:t>(Все о</w:t>
            </w:r>
            <w:r w:rsidRPr="002E0E87">
              <w:rPr>
                <w:bCs/>
              </w:rPr>
              <w:t>стальные параметры совпадают с параметрами канала перед пер</w:t>
            </w:r>
            <w:r>
              <w:rPr>
                <w:bCs/>
              </w:rPr>
              <w:t>вым активным элементом</w:t>
            </w:r>
            <w:r w:rsidR="0024139A">
              <w:rPr>
                <w:bCs/>
              </w:rPr>
              <w:t xml:space="preserve"> с гидравлическим диаметром </w:t>
            </w:r>
            <w:r w:rsidR="0024139A" w:rsidRPr="0024139A">
              <w:rPr>
                <w:b/>
                <w:bCs/>
              </w:rPr>
              <w:t>«0.5»</w:t>
            </w:r>
            <w:r>
              <w:rPr>
                <w:bCs/>
              </w:rPr>
              <w:t>)</w:t>
            </w:r>
          </w:p>
        </w:tc>
      </w:tr>
      <w:tr w:rsidR="002E0E87" w:rsidRPr="00846504" w:rsidTr="0031171E">
        <w:tc>
          <w:tcPr>
            <w:tcW w:w="3227" w:type="dxa"/>
          </w:tcPr>
          <w:p w:rsidR="002E0E87" w:rsidRPr="00846504" w:rsidRDefault="002E0E87" w:rsidP="0024139A">
            <w:pPr>
              <w:pStyle w:val="0"/>
            </w:pPr>
            <w:r>
              <w:t xml:space="preserve">Каналы пара </w:t>
            </w:r>
            <w:r w:rsidR="0024139A">
              <w:t>ДУУ (4</w:t>
            </w:r>
            <w:r>
              <w:t xml:space="preserve"> </w:t>
            </w:r>
            <w:r w:rsidR="0024139A">
              <w:t xml:space="preserve">следующих </w:t>
            </w:r>
            <w:r w:rsidR="00034C3E">
              <w:t xml:space="preserve">новых </w:t>
            </w:r>
            <w:r>
              <w:t>элемента «Канал общего вида»)</w:t>
            </w:r>
          </w:p>
        </w:tc>
        <w:tc>
          <w:tcPr>
            <w:tcW w:w="7193" w:type="dxa"/>
          </w:tcPr>
          <w:p w:rsidR="0024139A" w:rsidRDefault="0024139A" w:rsidP="0024139A">
            <w:pPr>
              <w:pStyle w:val="0"/>
            </w:pPr>
            <w:r>
              <w:t xml:space="preserve">Гидравлический диаметр: </w:t>
            </w:r>
            <w:r w:rsidRPr="00846504">
              <w:rPr>
                <w:b/>
                <w:bCs/>
              </w:rPr>
              <w:t>«</w:t>
            </w:r>
            <w:r w:rsidRPr="000A7B45">
              <w:rPr>
                <w:b/>
                <w:bCs/>
              </w:rPr>
              <w:t>0.</w:t>
            </w:r>
            <w:r>
              <w:rPr>
                <w:b/>
                <w:bCs/>
              </w:rPr>
              <w:t>25</w:t>
            </w:r>
            <w:r w:rsidRPr="00846504">
              <w:rPr>
                <w:b/>
                <w:bCs/>
              </w:rPr>
              <w:t>»</w:t>
            </w:r>
          </w:p>
          <w:p w:rsidR="0024139A" w:rsidRPr="006A5AF8" w:rsidRDefault="0024139A" w:rsidP="0024139A">
            <w:pPr>
              <w:pStyle w:val="0"/>
              <w:rPr>
                <w:b/>
                <w:bCs/>
              </w:rPr>
            </w:pPr>
            <w:r>
              <w:t xml:space="preserve">Проходное сечение: </w:t>
            </w:r>
            <w:r w:rsidRPr="00846504">
              <w:rPr>
                <w:b/>
                <w:bCs/>
              </w:rPr>
              <w:t>«</w:t>
            </w:r>
            <w:r w:rsidRPr="0024139A">
              <w:rPr>
                <w:b/>
                <w:bCs/>
              </w:rPr>
              <w:t>0.049087</w:t>
            </w:r>
            <w:r w:rsidRPr="00846504">
              <w:rPr>
                <w:b/>
                <w:bCs/>
              </w:rPr>
              <w:t>»</w:t>
            </w:r>
          </w:p>
          <w:p w:rsidR="0024139A" w:rsidRPr="00645AE2" w:rsidRDefault="0024139A" w:rsidP="0024139A">
            <w:pPr>
              <w:pStyle w:val="0"/>
              <w:rPr>
                <w:b/>
                <w:bCs/>
              </w:rPr>
            </w:pPr>
            <w:r>
              <w:t xml:space="preserve">Прямое местное сопротивление: </w:t>
            </w:r>
            <w:r w:rsidRPr="00846504">
              <w:rPr>
                <w:b/>
                <w:bCs/>
              </w:rPr>
              <w:t>«</w:t>
            </w:r>
            <w:r w:rsidRPr="000A7B45">
              <w:rPr>
                <w:b/>
                <w:bCs/>
              </w:rPr>
              <w:t>1</w:t>
            </w:r>
            <w:r w:rsidRPr="00846504">
              <w:rPr>
                <w:b/>
                <w:bCs/>
              </w:rPr>
              <w:t>»</w:t>
            </w:r>
          </w:p>
          <w:p w:rsidR="0024139A" w:rsidRPr="00645AE2" w:rsidRDefault="0024139A" w:rsidP="0024139A">
            <w:pPr>
              <w:pStyle w:val="0"/>
              <w:rPr>
                <w:b/>
                <w:bCs/>
              </w:rPr>
            </w:pPr>
            <w:r>
              <w:t xml:space="preserve">Обратное местное сопротивление: </w:t>
            </w:r>
            <w:r w:rsidRPr="00846504">
              <w:rPr>
                <w:b/>
                <w:bCs/>
              </w:rPr>
              <w:t>«</w:t>
            </w:r>
            <w:r w:rsidRPr="000A7B45">
              <w:rPr>
                <w:b/>
                <w:bCs/>
              </w:rPr>
              <w:t>1</w:t>
            </w:r>
            <w:r w:rsidRPr="00846504">
              <w:rPr>
                <w:b/>
                <w:bCs/>
              </w:rPr>
              <w:t>»</w:t>
            </w:r>
          </w:p>
          <w:p w:rsidR="0024139A" w:rsidRDefault="0024139A" w:rsidP="0024139A">
            <w:pPr>
              <w:pStyle w:val="0"/>
            </w:pPr>
            <w:r>
              <w:t xml:space="preserve">Толщина стенки: </w:t>
            </w:r>
            <w:r>
              <w:rPr>
                <w:b/>
                <w:bCs/>
              </w:rPr>
              <w:t>«0.0</w:t>
            </w:r>
            <w:r w:rsidRPr="00727086">
              <w:rPr>
                <w:b/>
                <w:bCs/>
              </w:rPr>
              <w:t>1</w:t>
            </w:r>
            <w:r w:rsidRPr="00846504">
              <w:rPr>
                <w:b/>
                <w:bCs/>
              </w:rPr>
              <w:t>»</w:t>
            </w:r>
          </w:p>
          <w:p w:rsidR="0024139A" w:rsidRDefault="0024139A" w:rsidP="0024139A">
            <w:pPr>
              <w:pStyle w:val="0"/>
            </w:pPr>
            <w:r>
              <w:t xml:space="preserve">Поверхность теплообмена: </w:t>
            </w:r>
            <w:r w:rsidRPr="00846504">
              <w:rPr>
                <w:b/>
                <w:bCs/>
              </w:rPr>
              <w:t>«</w:t>
            </w:r>
            <w:r w:rsidRPr="0024139A">
              <w:rPr>
                <w:b/>
                <w:bCs/>
              </w:rPr>
              <w:t>3.926</w:t>
            </w:r>
            <w:r w:rsidRPr="00846504">
              <w:rPr>
                <w:b/>
                <w:bCs/>
              </w:rPr>
              <w:t>»</w:t>
            </w:r>
          </w:p>
          <w:p w:rsidR="002E0E87" w:rsidRPr="002E0E87" w:rsidRDefault="0024139A" w:rsidP="0024139A">
            <w:pPr>
              <w:pStyle w:val="0"/>
              <w:rPr>
                <w:bCs/>
              </w:rPr>
            </w:pPr>
            <w:r>
              <w:t xml:space="preserve">Длина: </w:t>
            </w:r>
            <w:r>
              <w:rPr>
                <w:b/>
                <w:bCs/>
              </w:rPr>
              <w:t>«5.0</w:t>
            </w:r>
            <w:r w:rsidRPr="00846504">
              <w:rPr>
                <w:b/>
                <w:bCs/>
              </w:rPr>
              <w:t>»</w:t>
            </w:r>
          </w:p>
        </w:tc>
      </w:tr>
      <w:tr w:rsidR="0024139A" w:rsidRPr="00846504" w:rsidTr="0031171E">
        <w:tc>
          <w:tcPr>
            <w:tcW w:w="3227" w:type="dxa"/>
          </w:tcPr>
          <w:p w:rsidR="0024139A" w:rsidRDefault="0024139A" w:rsidP="0031171E">
            <w:pPr>
              <w:pStyle w:val="0"/>
            </w:pPr>
            <w:r>
              <w:t xml:space="preserve">Задвижка </w:t>
            </w:r>
            <w:r w:rsidR="00552057">
              <w:t>«</w:t>
            </w:r>
            <w:r>
              <w:t>П_1_1</w:t>
            </w:r>
            <w:r w:rsidR="00552057">
              <w:t>»</w:t>
            </w:r>
          </w:p>
        </w:tc>
        <w:tc>
          <w:tcPr>
            <w:tcW w:w="7193" w:type="dxa"/>
          </w:tcPr>
          <w:p w:rsidR="0024139A" w:rsidRDefault="0024139A" w:rsidP="0031171E">
            <w:pPr>
              <w:pStyle w:val="0"/>
            </w:pPr>
            <w:r>
              <w:t xml:space="preserve">Положение: </w:t>
            </w:r>
            <w:r w:rsidRPr="008E0047">
              <w:rPr>
                <w:b/>
              </w:rPr>
              <w:t>«100%»</w:t>
            </w:r>
          </w:p>
        </w:tc>
      </w:tr>
      <w:tr w:rsidR="0024139A" w:rsidRPr="00846504" w:rsidTr="0031171E">
        <w:tc>
          <w:tcPr>
            <w:tcW w:w="3227" w:type="dxa"/>
          </w:tcPr>
          <w:p w:rsidR="0024139A" w:rsidRDefault="0024139A" w:rsidP="0024139A">
            <w:pPr>
              <w:pStyle w:val="0"/>
            </w:pPr>
            <w:r>
              <w:t xml:space="preserve">Задвижка </w:t>
            </w:r>
            <w:r w:rsidR="00552057">
              <w:t>«</w:t>
            </w:r>
            <w:r>
              <w:t>П_3_1</w:t>
            </w:r>
            <w:r w:rsidR="00552057">
              <w:t>»</w:t>
            </w:r>
          </w:p>
        </w:tc>
        <w:tc>
          <w:tcPr>
            <w:tcW w:w="7193" w:type="dxa"/>
          </w:tcPr>
          <w:p w:rsidR="0024139A" w:rsidRDefault="0024139A" w:rsidP="0031171E">
            <w:pPr>
              <w:pStyle w:val="0"/>
            </w:pPr>
            <w:r>
              <w:t xml:space="preserve">Положение: </w:t>
            </w:r>
            <w:r w:rsidRPr="008E0047">
              <w:rPr>
                <w:b/>
              </w:rPr>
              <w:t>«100%»</w:t>
            </w:r>
          </w:p>
        </w:tc>
      </w:tr>
      <w:tr w:rsidR="0024139A" w:rsidRPr="00846504" w:rsidTr="0031171E">
        <w:tc>
          <w:tcPr>
            <w:tcW w:w="3227" w:type="dxa"/>
          </w:tcPr>
          <w:p w:rsidR="0024139A" w:rsidRDefault="0024139A" w:rsidP="0024139A">
            <w:pPr>
              <w:pStyle w:val="0"/>
            </w:pPr>
            <w:r>
              <w:t xml:space="preserve">Задвижка </w:t>
            </w:r>
            <w:r w:rsidR="00552057">
              <w:t>«</w:t>
            </w:r>
            <w:r>
              <w:t>П_3_2</w:t>
            </w:r>
            <w:r w:rsidR="00552057">
              <w:t>»</w:t>
            </w:r>
          </w:p>
        </w:tc>
        <w:tc>
          <w:tcPr>
            <w:tcW w:w="7193" w:type="dxa"/>
          </w:tcPr>
          <w:p w:rsidR="0024139A" w:rsidRDefault="0024139A" w:rsidP="0031171E">
            <w:pPr>
              <w:pStyle w:val="0"/>
            </w:pPr>
            <w:r>
              <w:t xml:space="preserve">Положение: </w:t>
            </w:r>
            <w:r>
              <w:rPr>
                <w:b/>
              </w:rPr>
              <w:t>«</w:t>
            </w:r>
            <w:r w:rsidRPr="008E0047">
              <w:rPr>
                <w:b/>
              </w:rPr>
              <w:t>0%»</w:t>
            </w:r>
          </w:p>
        </w:tc>
      </w:tr>
      <w:tr w:rsidR="0024139A" w:rsidRPr="00846504" w:rsidTr="0031171E">
        <w:tc>
          <w:tcPr>
            <w:tcW w:w="3227" w:type="dxa"/>
          </w:tcPr>
          <w:p w:rsidR="0024139A" w:rsidRDefault="0024139A" w:rsidP="0024139A">
            <w:pPr>
              <w:pStyle w:val="0"/>
            </w:pPr>
            <w:r>
              <w:t xml:space="preserve">Задвижка </w:t>
            </w:r>
            <w:r w:rsidR="00552057">
              <w:t>«</w:t>
            </w:r>
            <w:r>
              <w:t>П_3_3</w:t>
            </w:r>
            <w:r w:rsidR="00552057">
              <w:t>»</w:t>
            </w:r>
          </w:p>
        </w:tc>
        <w:tc>
          <w:tcPr>
            <w:tcW w:w="7193" w:type="dxa"/>
          </w:tcPr>
          <w:p w:rsidR="0024139A" w:rsidRDefault="0024139A" w:rsidP="0031171E">
            <w:pPr>
              <w:pStyle w:val="0"/>
            </w:pPr>
            <w:r>
              <w:t xml:space="preserve">Положение: </w:t>
            </w:r>
            <w:r>
              <w:rPr>
                <w:b/>
              </w:rPr>
              <w:t>«</w:t>
            </w:r>
            <w:r w:rsidRPr="008E0047">
              <w:rPr>
                <w:b/>
              </w:rPr>
              <w:t>0%»</w:t>
            </w:r>
          </w:p>
        </w:tc>
      </w:tr>
      <w:tr w:rsidR="0024139A" w:rsidRPr="00846504" w:rsidTr="0031171E">
        <w:tc>
          <w:tcPr>
            <w:tcW w:w="3227" w:type="dxa"/>
          </w:tcPr>
          <w:p w:rsidR="0024139A" w:rsidRDefault="00034C3E" w:rsidP="0031171E">
            <w:pPr>
              <w:pStyle w:val="0"/>
            </w:pPr>
            <w:r>
              <w:t>Внутренние узлы ТРР</w:t>
            </w:r>
          </w:p>
        </w:tc>
        <w:tc>
          <w:tcPr>
            <w:tcW w:w="7193" w:type="dxa"/>
          </w:tcPr>
          <w:p w:rsidR="0024139A" w:rsidRDefault="00034C3E" w:rsidP="0031171E">
            <w:pPr>
              <w:pStyle w:val="0"/>
            </w:pPr>
            <w:r>
              <w:t>Здесь можно оставить те параметры, которые стоят в ТРР по умолчанию.</w:t>
            </w:r>
          </w:p>
        </w:tc>
      </w:tr>
      <w:tr w:rsidR="00034C3E" w:rsidRPr="00846504" w:rsidTr="0031171E">
        <w:tc>
          <w:tcPr>
            <w:tcW w:w="3227" w:type="dxa"/>
          </w:tcPr>
          <w:p w:rsidR="00034C3E" w:rsidRDefault="00034C3E" w:rsidP="0031171E">
            <w:pPr>
              <w:pStyle w:val="0"/>
            </w:pPr>
            <w:r>
              <w:t>Граничный узел Р</w:t>
            </w:r>
          </w:p>
        </w:tc>
        <w:tc>
          <w:tcPr>
            <w:tcW w:w="7193" w:type="dxa"/>
          </w:tcPr>
          <w:p w:rsidR="00034C3E" w:rsidRDefault="00034C3E" w:rsidP="0031171E">
            <w:pPr>
              <w:pStyle w:val="0"/>
            </w:pPr>
            <w:r>
              <w:t xml:space="preserve">Давление: </w:t>
            </w:r>
            <w:r w:rsidRPr="00034C3E">
              <w:rPr>
                <w:b/>
              </w:rPr>
              <w:t>«</w:t>
            </w:r>
            <w:r w:rsidRPr="00034C3E">
              <w:rPr>
                <w:b/>
                <w:lang w:val="en-US"/>
              </w:rPr>
              <w:t>P</w:t>
            </w:r>
            <w:r w:rsidRPr="00034C3E">
              <w:rPr>
                <w:b/>
              </w:rPr>
              <w:t>пту»</w:t>
            </w:r>
          </w:p>
          <w:p w:rsidR="00034C3E" w:rsidRPr="00034C3E" w:rsidRDefault="00034C3E" w:rsidP="0031171E">
            <w:pPr>
              <w:pStyle w:val="0"/>
            </w:pPr>
            <w:r>
              <w:t xml:space="preserve">Энтальпия: </w:t>
            </w:r>
            <w:r w:rsidRPr="003C02F6">
              <w:rPr>
                <w:b/>
              </w:rPr>
              <w:t>«steampt(Pпту*1e5,Tпту,3)/4182»</w:t>
            </w:r>
          </w:p>
        </w:tc>
      </w:tr>
    </w:tbl>
    <w:p w:rsidR="002E0E87" w:rsidRDefault="002E0E87" w:rsidP="002E0E87">
      <w:pPr>
        <w:pStyle w:val="3"/>
      </w:pPr>
      <w:bookmarkStart w:id="432" w:name="_Toc369869794"/>
      <w:r>
        <w:t>Номинальное состояние</w:t>
      </w:r>
      <w:bookmarkEnd w:id="432"/>
    </w:p>
    <w:p w:rsidR="00C93577" w:rsidRDefault="0031171E" w:rsidP="00C93577">
      <w:r>
        <w:t>З</w:t>
      </w:r>
      <w:r w:rsidR="00C93577">
        <w:t xml:space="preserve">адав все параметры новых элементов, можно запустить задачу на расчёт. По сути, мы изменили немного, но одно изменение принципиально – теперь параметры пара перед ПТУ задаются граничным условием </w:t>
      </w:r>
      <w:r w:rsidR="00C93577">
        <w:rPr>
          <w:lang w:val="en-US"/>
        </w:rPr>
        <w:t>P</w:t>
      </w:r>
      <w:r w:rsidR="00C93577" w:rsidRPr="00C93577">
        <w:t xml:space="preserve">, </w:t>
      </w:r>
      <w:r w:rsidR="00C93577">
        <w:t>т.е. в парогенераторе поддерживается постоянным давление и температура пара, а расход должен будет регулироваться внутри нашей схемы ПТУ.</w:t>
      </w:r>
    </w:p>
    <w:p w:rsidR="0031171E" w:rsidRDefault="0031171E" w:rsidP="00C93577">
      <w:r>
        <w:t>На</w:t>
      </w:r>
      <w:r w:rsidR="009B08E4">
        <w:t xml:space="preserve"> самом деле, предыдущие версии, по крайней мере версия 06</w:t>
      </w:r>
      <w:r>
        <w:t xml:space="preserve"> </w:t>
      </w:r>
      <w:r w:rsidR="009B08E4">
        <w:t xml:space="preserve">модели ПТУ, </w:t>
      </w:r>
      <w:r>
        <w:t>была не совсем коррект</w:t>
      </w:r>
      <w:r w:rsidR="009B08E4">
        <w:t>ной, т.к. общий</w:t>
      </w:r>
      <w:r>
        <w:t xml:space="preserve"> расход воды (пара) мы </w:t>
      </w:r>
      <w:r w:rsidR="009B08E4">
        <w:t>«</w:t>
      </w:r>
      <w:r>
        <w:t>зажимали</w:t>
      </w:r>
      <w:r w:rsidR="009B08E4">
        <w:t>»</w:t>
      </w:r>
      <w:r>
        <w:t xml:space="preserve"> с двух сторон – со стороны подачи пара на ПТУ и со </w:t>
      </w:r>
      <w:r w:rsidR="009B08E4">
        <w:t>стороны отвода подогретой воды от</w:t>
      </w:r>
      <w:r>
        <w:t xml:space="preserve"> </w:t>
      </w:r>
      <w:r w:rsidR="009B08E4">
        <w:t>«</w:t>
      </w:r>
      <w:r>
        <w:t>ПВД-3</w:t>
      </w:r>
      <w:r w:rsidR="009B08E4">
        <w:t>»</w:t>
      </w:r>
      <w:r>
        <w:t xml:space="preserve">. И там и там (в двух местах) стояли граничные узлы </w:t>
      </w:r>
      <w:r>
        <w:rPr>
          <w:lang w:val="en-US"/>
        </w:rPr>
        <w:t>G</w:t>
      </w:r>
      <w:r w:rsidRPr="0031171E">
        <w:t xml:space="preserve"> </w:t>
      </w:r>
      <w:r>
        <w:t xml:space="preserve">с заданным расходом </w:t>
      </w:r>
      <w:r w:rsidRPr="0031171E">
        <w:rPr>
          <w:b/>
        </w:rPr>
        <w:t>«</w:t>
      </w:r>
      <w:r w:rsidRPr="0031171E">
        <w:rPr>
          <w:b/>
          <w:lang w:val="en-US"/>
        </w:rPr>
        <w:t>G</w:t>
      </w:r>
      <w:r w:rsidRPr="0031171E">
        <w:rPr>
          <w:b/>
        </w:rPr>
        <w:t>пту»</w:t>
      </w:r>
      <w:r>
        <w:t>. Это справедливо для номинального режима, но неверно для динамических расчетов.</w:t>
      </w:r>
    </w:p>
    <w:p w:rsidR="009B08E4" w:rsidRPr="009B08E4" w:rsidRDefault="009B08E4" w:rsidP="00C93577">
      <w:r>
        <w:t>Сейчас если в модели вы всё сделали верно, то при запуске схемы на расчет расход пара должен придти к 220 т</w:t>
      </w:r>
      <w:r w:rsidRPr="009B08E4">
        <w:t>/</w:t>
      </w:r>
      <w:r>
        <w:t>час через небольшое время после начала расчета. В нашем расчёте получилась величина 219.2 т</w:t>
      </w:r>
      <w:r w:rsidRPr="009B08E4">
        <w:t>/</w:t>
      </w:r>
      <w:r>
        <w:t>час, что с хорошей степенью точности совпадает с номинальным значением.</w:t>
      </w:r>
    </w:p>
    <w:p w:rsidR="006D326C" w:rsidRDefault="006D326C" w:rsidP="006D326C">
      <w:pPr>
        <w:pStyle w:val="2"/>
      </w:pPr>
      <w:bookmarkStart w:id="433" w:name="_Toc369869795"/>
      <w:r w:rsidRPr="00C93577">
        <w:t xml:space="preserve">Доработка модели </w:t>
      </w:r>
      <w:r w:rsidR="00616A26">
        <w:t>ПНД-1</w:t>
      </w:r>
      <w:bookmarkEnd w:id="433"/>
    </w:p>
    <w:p w:rsidR="006D326C" w:rsidRPr="00F45967" w:rsidRDefault="006D326C" w:rsidP="006D326C">
      <w:pPr>
        <w:pStyle w:val="3"/>
      </w:pPr>
      <w:bookmarkStart w:id="434" w:name="_Toc369869796"/>
      <w:r>
        <w:t>Описание модели</w:t>
      </w:r>
      <w:bookmarkEnd w:id="434"/>
    </w:p>
    <w:p w:rsidR="006D326C" w:rsidRDefault="006D326C" w:rsidP="006D326C">
      <w:r>
        <w:t xml:space="preserve">На этом этапе мы доработаем модель </w:t>
      </w:r>
      <w:r w:rsidR="00616A26">
        <w:t>подогревателя низкого давления</w:t>
      </w:r>
      <w:r>
        <w:t xml:space="preserve"> в части </w:t>
      </w:r>
      <w:r w:rsidR="00616A26">
        <w:t xml:space="preserve">подачи конденсата пара на деаэратор – добавим насос </w:t>
      </w:r>
      <w:r w:rsidR="00616A26" w:rsidRPr="00873C37">
        <w:rPr>
          <w:b/>
        </w:rPr>
        <w:t>«ЭКНС-1»</w:t>
      </w:r>
      <w:r w:rsidR="00616A26">
        <w:t xml:space="preserve"> на трубопровод отвода конденсата</w:t>
      </w:r>
      <w:r>
        <w:t>.</w:t>
      </w:r>
    </w:p>
    <w:p w:rsidR="006D326C" w:rsidRDefault="006D326C" w:rsidP="006D326C">
      <w:pPr>
        <w:pStyle w:val="3"/>
      </w:pPr>
      <w:bookmarkStart w:id="435" w:name="_Toc369869797"/>
      <w:r>
        <w:t>Файл м</w:t>
      </w:r>
      <w:r>
        <w:rPr>
          <w:lang w:val="en-US"/>
        </w:rPr>
        <w:t>одели ПТУ</w:t>
      </w:r>
      <w:r>
        <w:t>, версия 0</w:t>
      </w:r>
      <w:r w:rsidR="00616A26">
        <w:t>8</w:t>
      </w:r>
      <w:bookmarkEnd w:id="435"/>
    </w:p>
    <w:p w:rsidR="006D326C" w:rsidRDefault="006D326C" w:rsidP="006D326C">
      <w:pPr>
        <w:rPr>
          <w:rStyle w:val="a9"/>
          <w:b w:val="0"/>
        </w:rPr>
      </w:pPr>
      <w:r>
        <w:t>Откройте проект версии 0</w:t>
      </w:r>
      <w:r w:rsidR="00616A26">
        <w:t>7</w:t>
      </w:r>
      <w:r>
        <w:t xml:space="preserve"> (</w:t>
      </w:r>
      <w:r>
        <w:rPr>
          <w:rStyle w:val="a9"/>
        </w:rPr>
        <w:t>«</w:t>
      </w:r>
      <w:r>
        <w:rPr>
          <w:b/>
          <w:lang w:val="en-US"/>
        </w:rPr>
        <w:t>C</w:t>
      </w:r>
      <w:r w:rsidRPr="00C53CBD">
        <w:rPr>
          <w:b/>
        </w:rPr>
        <w:t>:\</w:t>
      </w:r>
      <w:r>
        <w:rPr>
          <w:b/>
          <w:lang w:val="en-US"/>
        </w:rPr>
        <w:t>KTZ</w:t>
      </w:r>
      <w:r w:rsidRPr="00C53CBD">
        <w:rPr>
          <w:b/>
        </w:rPr>
        <w:t>\</w:t>
      </w:r>
      <w:r>
        <w:rPr>
          <w:b/>
          <w:lang w:val="en-US"/>
        </w:rPr>
        <w:t>T</w:t>
      </w:r>
      <w:r w:rsidRPr="00C53CBD">
        <w:rPr>
          <w:b/>
        </w:rPr>
        <w:t>urbine\ТК-35-version-0</w:t>
      </w:r>
      <w:r w:rsidR="00616A26">
        <w:rPr>
          <w:b/>
        </w:rPr>
        <w:t>8</w:t>
      </w:r>
      <w:r w:rsidRPr="00C53CBD">
        <w:rPr>
          <w:b/>
        </w:rPr>
        <w:t>.prt</w:t>
      </w:r>
      <w:r>
        <w:rPr>
          <w:rStyle w:val="a9"/>
        </w:rPr>
        <w:t>»</w:t>
      </w:r>
      <w:r>
        <w:t>) и сохраните его в новый файл</w:t>
      </w:r>
      <w:r w:rsidRPr="003A2010">
        <w:t xml:space="preserve"> </w:t>
      </w:r>
      <w:r>
        <w:t xml:space="preserve">с именем </w:t>
      </w:r>
      <w:r>
        <w:rPr>
          <w:rStyle w:val="a9"/>
        </w:rPr>
        <w:t>«</w:t>
      </w:r>
      <w:r>
        <w:rPr>
          <w:b/>
          <w:lang w:val="en-US"/>
        </w:rPr>
        <w:t>C</w:t>
      </w:r>
      <w:r w:rsidRPr="00C53CBD">
        <w:rPr>
          <w:b/>
        </w:rPr>
        <w:t>:\</w:t>
      </w:r>
      <w:r>
        <w:rPr>
          <w:b/>
          <w:lang w:val="en-US"/>
        </w:rPr>
        <w:t>KTZ</w:t>
      </w:r>
      <w:r w:rsidRPr="00C53CBD">
        <w:rPr>
          <w:b/>
        </w:rPr>
        <w:t>\</w:t>
      </w:r>
      <w:r>
        <w:rPr>
          <w:b/>
          <w:lang w:val="en-US"/>
        </w:rPr>
        <w:t>T</w:t>
      </w:r>
      <w:r w:rsidRPr="00C53CBD">
        <w:rPr>
          <w:b/>
        </w:rPr>
        <w:t>urbine\ТК-35-version-0</w:t>
      </w:r>
      <w:r w:rsidR="00616A26">
        <w:rPr>
          <w:b/>
        </w:rPr>
        <w:t>8</w:t>
      </w:r>
      <w:r w:rsidRPr="00C53CBD">
        <w:rPr>
          <w:b/>
        </w:rPr>
        <w:t>.prt</w:t>
      </w:r>
      <w:r>
        <w:rPr>
          <w:rStyle w:val="a9"/>
        </w:rPr>
        <w:t>»</w:t>
      </w:r>
      <w:r w:rsidRPr="002C4D9E">
        <w:rPr>
          <w:rStyle w:val="a9"/>
          <w:b w:val="0"/>
        </w:rPr>
        <w:t>.</w:t>
      </w:r>
    </w:p>
    <w:p w:rsidR="00CE39EA" w:rsidRDefault="00CE39EA" w:rsidP="00CE39EA">
      <w:pPr>
        <w:pStyle w:val="3"/>
      </w:pPr>
      <w:bookmarkStart w:id="436" w:name="_Toc369869798"/>
      <w:r>
        <w:lastRenderedPageBreak/>
        <w:t>Глобальные параметры</w:t>
      </w:r>
      <w:bookmarkEnd w:id="436"/>
    </w:p>
    <w:p w:rsidR="00CE39EA" w:rsidRDefault="00CE39EA" w:rsidP="00CE39EA">
      <w:r>
        <w:t>В версии 08 не будет добавляться никакое новое оборудование, поэтому не требуются новые глобальные параметры (сигналы).</w:t>
      </w:r>
    </w:p>
    <w:p w:rsidR="00CE39EA" w:rsidRDefault="00CE39EA" w:rsidP="00CE39EA">
      <w:pPr>
        <w:pStyle w:val="3"/>
      </w:pPr>
      <w:bookmarkStart w:id="437" w:name="_Toc369869799"/>
      <w:r>
        <w:t>Структура доработки модели</w:t>
      </w:r>
      <w:bookmarkEnd w:id="437"/>
      <w:r>
        <w:t xml:space="preserve"> </w:t>
      </w:r>
    </w:p>
    <w:p w:rsidR="00CE39EA" w:rsidRDefault="00CE39EA" w:rsidP="00CE39EA">
      <w:r>
        <w:t xml:space="preserve">На листе </w:t>
      </w:r>
      <w:r w:rsidRPr="00B269AD">
        <w:rPr>
          <w:b/>
        </w:rPr>
        <w:t>«</w:t>
      </w:r>
      <w:r w:rsidR="007D7087">
        <w:rPr>
          <w:b/>
        </w:rPr>
        <w:t>КГО</w:t>
      </w:r>
      <w:r w:rsidRPr="00B269AD">
        <w:rPr>
          <w:b/>
        </w:rPr>
        <w:t>»</w:t>
      </w:r>
      <w:r w:rsidR="007D7087">
        <w:t xml:space="preserve"> мы изменим часть модели между </w:t>
      </w:r>
      <w:r w:rsidR="007D7087" w:rsidRPr="007D7087">
        <w:rPr>
          <w:b/>
        </w:rPr>
        <w:t>«ПНД-1»</w:t>
      </w:r>
      <w:r w:rsidR="007D7087">
        <w:t xml:space="preserve"> и отбором </w:t>
      </w:r>
      <w:r w:rsidR="007D7087" w:rsidRPr="007D7087">
        <w:rPr>
          <w:b/>
        </w:rPr>
        <w:t>«КГП ПНД-1 в ДЭ»</w:t>
      </w:r>
      <w:r>
        <w:t xml:space="preserve">. Нам потребуется разместить здесь </w:t>
      </w:r>
      <w:r w:rsidR="007D7087">
        <w:t xml:space="preserve">еще два внутренних узла, два канала и задвижки на каждом из каналов: </w:t>
      </w:r>
      <w:r w:rsidR="007D7087" w:rsidRPr="007D7087">
        <w:rPr>
          <w:b/>
        </w:rPr>
        <w:t>«К_46_1»</w:t>
      </w:r>
      <w:r w:rsidR="007D7087">
        <w:t xml:space="preserve">, </w:t>
      </w:r>
      <w:r w:rsidR="007D7087" w:rsidRPr="007D7087">
        <w:rPr>
          <w:b/>
        </w:rPr>
        <w:t>«К_32_1»</w:t>
      </w:r>
      <w:r w:rsidR="007D7087">
        <w:t xml:space="preserve"> и </w:t>
      </w:r>
      <w:r w:rsidR="007D7087" w:rsidRPr="007D7087">
        <w:rPr>
          <w:b/>
        </w:rPr>
        <w:t>«К_47_1»</w:t>
      </w:r>
      <w:r w:rsidR="007D7087">
        <w:t xml:space="preserve">. На первом канале (сразу после ПНД-1) разместим ещё дополнительно </w:t>
      </w:r>
      <w:r w:rsidR="00CE0CFC">
        <w:t>элемент «</w:t>
      </w:r>
      <w:r w:rsidR="007D7087">
        <w:t>насос</w:t>
      </w:r>
      <w:r w:rsidR="00CE0CFC">
        <w:t xml:space="preserve"> без привода ТРР» с именем</w:t>
      </w:r>
      <w:r w:rsidR="007D7087">
        <w:t xml:space="preserve"> </w:t>
      </w:r>
      <w:r w:rsidR="007D7087" w:rsidRPr="007D7087">
        <w:rPr>
          <w:b/>
        </w:rPr>
        <w:t>«ЭКНС-1»</w:t>
      </w:r>
      <w:r w:rsidR="007D7087" w:rsidRPr="007D7087">
        <w:t>.</w:t>
      </w:r>
      <w:r w:rsidR="007D7087">
        <w:t xml:space="preserve"> Внесите эти изменения в схему, для ориентира см. на рисунок</w:t>
      </w:r>
      <w:r w:rsidR="005D5182">
        <w:t xml:space="preserve"> </w:t>
      </w:r>
      <w:r w:rsidR="005D5182">
        <w:fldChar w:fldCharType="begin"/>
      </w:r>
      <w:r w:rsidR="005D5182">
        <w:instrText xml:space="preserve"> REF _Ref286607589 \h </w:instrText>
      </w:r>
      <w:r w:rsidR="005D5182">
        <w:fldChar w:fldCharType="separate"/>
      </w:r>
      <w:r w:rsidR="00E1730D">
        <w:t xml:space="preserve">Рисунок </w:t>
      </w:r>
      <w:r w:rsidR="00E1730D">
        <w:rPr>
          <w:noProof/>
        </w:rPr>
        <w:t>134</w:t>
      </w:r>
      <w:r w:rsidR="005D5182">
        <w:fldChar w:fldCharType="end"/>
      </w:r>
      <w:r w:rsidR="005D5182">
        <w:t>.</w:t>
      </w:r>
    </w:p>
    <w:p w:rsidR="00CE0CFC" w:rsidRDefault="00CE0CFC" w:rsidP="00CE0CFC">
      <w:pPr>
        <w:pStyle w:val="a8"/>
      </w:pPr>
      <w:r>
        <w:rPr>
          <w:noProof/>
        </w:rPr>
        <w:drawing>
          <wp:inline distT="0" distB="0" distL="0" distR="0" wp14:anchorId="3CCC1E49" wp14:editId="7DB2B873">
            <wp:extent cx="5067300" cy="3390900"/>
            <wp:effectExtent l="0" t="0" r="0" b="0"/>
            <wp:docPr id="292" name="Рисунок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5067300" cy="3390900"/>
                    </a:xfrm>
                    <a:prstGeom prst="rect">
                      <a:avLst/>
                    </a:prstGeom>
                  </pic:spPr>
                </pic:pic>
              </a:graphicData>
            </a:graphic>
          </wp:inline>
        </w:drawing>
      </w:r>
    </w:p>
    <w:p w:rsidR="00CE0CFC" w:rsidRDefault="00CE0CFC" w:rsidP="00CE0CFC">
      <w:pPr>
        <w:pStyle w:val="a4"/>
      </w:pPr>
      <w:bookmarkStart w:id="438" w:name="_Ref286607589"/>
      <w:bookmarkStart w:id="439" w:name="_Toc291248756"/>
      <w:r>
        <w:t xml:space="preserve">Рисунок </w:t>
      </w:r>
      <w:r w:rsidR="00C43823">
        <w:fldChar w:fldCharType="begin"/>
      </w:r>
      <w:r w:rsidR="00C43823">
        <w:instrText xml:space="preserve"> SEQ Рисунок \* ARABIC </w:instrText>
      </w:r>
      <w:r w:rsidR="00C43823">
        <w:fldChar w:fldCharType="separate"/>
      </w:r>
      <w:r w:rsidR="00E1730D">
        <w:rPr>
          <w:noProof/>
        </w:rPr>
        <w:t>134</w:t>
      </w:r>
      <w:r w:rsidR="00C43823">
        <w:rPr>
          <w:noProof/>
        </w:rPr>
        <w:fldChar w:fldCharType="end"/>
      </w:r>
      <w:bookmarkEnd w:id="438"/>
      <w:r>
        <w:t>. Структура включения насоса ЭКНС-1 в модель ПНД-1</w:t>
      </w:r>
      <w:bookmarkEnd w:id="439"/>
    </w:p>
    <w:p w:rsidR="00E023A4" w:rsidRDefault="00E023A4" w:rsidP="00E023A4">
      <w:pPr>
        <w:pStyle w:val="3"/>
      </w:pPr>
      <w:bookmarkStart w:id="440" w:name="_Toc369869800"/>
      <w:r>
        <w:t>Вывод параметров на схемное окно</w:t>
      </w:r>
      <w:bookmarkEnd w:id="440"/>
    </w:p>
    <w:p w:rsidR="00E023A4" w:rsidRDefault="00E023A4" w:rsidP="00E023A4">
      <w:r>
        <w:t>Выведите параметры расхода на новых каналах ТРР и пар</w:t>
      </w:r>
      <w:r w:rsidR="00CE0CFC">
        <w:t xml:space="preserve">аметры </w:t>
      </w:r>
      <w:r>
        <w:t>в двух но</w:t>
      </w:r>
      <w:r w:rsidR="00CE0CFC">
        <w:t>вых узлах ТРР</w:t>
      </w:r>
      <w:r>
        <w:t>.</w:t>
      </w:r>
    </w:p>
    <w:p w:rsidR="00E023A4" w:rsidRDefault="00E023A4" w:rsidP="00E023A4">
      <w:pPr>
        <w:pStyle w:val="3"/>
      </w:pPr>
      <w:bookmarkStart w:id="441" w:name="_Toc369869801"/>
      <w:r>
        <w:t>Свойства новых элементов модели</w:t>
      </w:r>
      <w:bookmarkEnd w:id="441"/>
    </w:p>
    <w:p w:rsidR="00E023A4" w:rsidRDefault="00E023A4" w:rsidP="00E023A4">
      <w:r>
        <w:t xml:space="preserve">Измените следующие </w:t>
      </w:r>
      <w:r w:rsidR="00CE0CFC">
        <w:t>параметры новых элементов:</w:t>
      </w:r>
    </w:p>
    <w:tbl>
      <w:tblPr>
        <w:tblStyle w:val="af1"/>
        <w:tblW w:w="0" w:type="auto"/>
        <w:tblLook w:val="04A0" w:firstRow="1" w:lastRow="0" w:firstColumn="1" w:lastColumn="0" w:noHBand="0" w:noVBand="1"/>
      </w:tblPr>
      <w:tblGrid>
        <w:gridCol w:w="3157"/>
        <w:gridCol w:w="7037"/>
      </w:tblGrid>
      <w:tr w:rsidR="00E023A4" w:rsidTr="005D5182">
        <w:tc>
          <w:tcPr>
            <w:tcW w:w="3227" w:type="dxa"/>
          </w:tcPr>
          <w:p w:rsidR="00E023A4" w:rsidRPr="00846504" w:rsidRDefault="00054EF9" w:rsidP="00054EF9">
            <w:pPr>
              <w:pStyle w:val="0"/>
            </w:pPr>
            <w:r>
              <w:t>Канал с насосом (разбиваем его на два участка)</w:t>
            </w:r>
          </w:p>
        </w:tc>
        <w:tc>
          <w:tcPr>
            <w:tcW w:w="7193" w:type="dxa"/>
          </w:tcPr>
          <w:p w:rsidR="00E023A4" w:rsidRDefault="00054EF9" w:rsidP="005D5182">
            <w:pPr>
              <w:pStyle w:val="0"/>
              <w:rPr>
                <w:bCs/>
              </w:rPr>
            </w:pPr>
            <w:r>
              <w:rPr>
                <w:bCs/>
              </w:rPr>
              <w:t xml:space="preserve">Количество участков: </w:t>
            </w:r>
            <w:r w:rsidRPr="00054EF9">
              <w:rPr>
                <w:b/>
                <w:bCs/>
              </w:rPr>
              <w:t>«2»</w:t>
            </w:r>
          </w:p>
          <w:p w:rsidR="00054EF9" w:rsidRDefault="00054EF9" w:rsidP="00054EF9">
            <w:pPr>
              <w:pStyle w:val="0"/>
            </w:pPr>
            <w:r>
              <w:t xml:space="preserve">Гидравлический диаметр: </w:t>
            </w:r>
            <w:r w:rsidRPr="00846504">
              <w:rPr>
                <w:b/>
                <w:bCs/>
              </w:rPr>
              <w:t>«</w:t>
            </w:r>
            <w:r w:rsidRPr="00054EF9">
              <w:rPr>
                <w:b/>
                <w:bCs/>
              </w:rPr>
              <w:t>[0.05,0.05]</w:t>
            </w:r>
            <w:r w:rsidRPr="00846504">
              <w:rPr>
                <w:b/>
                <w:bCs/>
              </w:rPr>
              <w:t>»</w:t>
            </w:r>
          </w:p>
          <w:p w:rsidR="00054EF9" w:rsidRPr="006A5AF8" w:rsidRDefault="00054EF9" w:rsidP="00054EF9">
            <w:pPr>
              <w:pStyle w:val="0"/>
              <w:rPr>
                <w:b/>
                <w:bCs/>
              </w:rPr>
            </w:pPr>
            <w:r>
              <w:t xml:space="preserve">Проходное сечение: </w:t>
            </w:r>
            <w:r w:rsidRPr="00846504">
              <w:rPr>
                <w:b/>
                <w:bCs/>
              </w:rPr>
              <w:t>«</w:t>
            </w:r>
            <w:r w:rsidRPr="00054EF9">
              <w:rPr>
                <w:b/>
                <w:bCs/>
              </w:rPr>
              <w:t>[0.001963</w:t>
            </w:r>
            <w:r>
              <w:rPr>
                <w:b/>
                <w:bCs/>
              </w:rPr>
              <w:t>5</w:t>
            </w:r>
            <w:r w:rsidRPr="00054EF9">
              <w:rPr>
                <w:b/>
                <w:bCs/>
              </w:rPr>
              <w:t>,0.001963</w:t>
            </w:r>
            <w:r>
              <w:rPr>
                <w:b/>
                <w:bCs/>
              </w:rPr>
              <w:t>5</w:t>
            </w:r>
            <w:r w:rsidRPr="00054EF9">
              <w:rPr>
                <w:b/>
                <w:bCs/>
              </w:rPr>
              <w:t>]</w:t>
            </w:r>
            <w:r w:rsidRPr="00846504">
              <w:rPr>
                <w:b/>
                <w:bCs/>
              </w:rPr>
              <w:t>»</w:t>
            </w:r>
          </w:p>
          <w:p w:rsidR="00054EF9" w:rsidRPr="00645AE2" w:rsidRDefault="00054EF9" w:rsidP="00054EF9">
            <w:pPr>
              <w:pStyle w:val="0"/>
              <w:rPr>
                <w:b/>
                <w:bCs/>
              </w:rPr>
            </w:pPr>
            <w:r>
              <w:t xml:space="preserve">Прямое местное сопротивление: </w:t>
            </w:r>
            <w:r w:rsidRPr="00846504">
              <w:rPr>
                <w:b/>
                <w:bCs/>
              </w:rPr>
              <w:t>«</w:t>
            </w:r>
            <w:r w:rsidRPr="00054EF9">
              <w:rPr>
                <w:b/>
                <w:bCs/>
              </w:rPr>
              <w:t>[1,1]</w:t>
            </w:r>
            <w:r w:rsidRPr="00846504">
              <w:rPr>
                <w:b/>
                <w:bCs/>
              </w:rPr>
              <w:t>»</w:t>
            </w:r>
          </w:p>
          <w:p w:rsidR="00054EF9" w:rsidRPr="00645AE2" w:rsidRDefault="00054EF9" w:rsidP="00054EF9">
            <w:pPr>
              <w:pStyle w:val="0"/>
              <w:rPr>
                <w:b/>
                <w:bCs/>
              </w:rPr>
            </w:pPr>
            <w:r>
              <w:t xml:space="preserve">Обратное местное сопротивление: </w:t>
            </w:r>
            <w:r w:rsidRPr="00846504">
              <w:rPr>
                <w:b/>
                <w:bCs/>
              </w:rPr>
              <w:t>«</w:t>
            </w:r>
            <w:r w:rsidRPr="00054EF9">
              <w:rPr>
                <w:b/>
                <w:bCs/>
              </w:rPr>
              <w:t>[1,1]</w:t>
            </w:r>
            <w:r w:rsidRPr="00846504">
              <w:rPr>
                <w:b/>
                <w:bCs/>
              </w:rPr>
              <w:t>»</w:t>
            </w:r>
          </w:p>
          <w:p w:rsidR="00054EF9" w:rsidRDefault="00054EF9" w:rsidP="00054EF9">
            <w:pPr>
              <w:pStyle w:val="0"/>
            </w:pPr>
            <w:r>
              <w:t xml:space="preserve">Толщина стенки: </w:t>
            </w:r>
            <w:r>
              <w:rPr>
                <w:b/>
                <w:bCs/>
              </w:rPr>
              <w:t>«</w:t>
            </w:r>
            <w:r w:rsidRPr="00054EF9">
              <w:rPr>
                <w:b/>
                <w:bCs/>
              </w:rPr>
              <w:t>[0.001,0.001]</w:t>
            </w:r>
            <w:r w:rsidRPr="00846504">
              <w:rPr>
                <w:b/>
                <w:bCs/>
              </w:rPr>
              <w:t>»</w:t>
            </w:r>
          </w:p>
          <w:p w:rsidR="00054EF9" w:rsidRDefault="00054EF9" w:rsidP="00054EF9">
            <w:pPr>
              <w:pStyle w:val="0"/>
            </w:pPr>
            <w:r>
              <w:t xml:space="preserve">Поверхность теплообмена: </w:t>
            </w:r>
            <w:r w:rsidRPr="00846504">
              <w:rPr>
                <w:b/>
                <w:bCs/>
              </w:rPr>
              <w:t>«</w:t>
            </w:r>
            <w:r w:rsidRPr="00054EF9">
              <w:rPr>
                <w:b/>
                <w:bCs/>
              </w:rPr>
              <w:t>[0.392</w:t>
            </w:r>
            <w:r>
              <w:rPr>
                <w:b/>
                <w:bCs/>
              </w:rPr>
              <w:t>7</w:t>
            </w:r>
            <w:r w:rsidRPr="00054EF9">
              <w:rPr>
                <w:b/>
                <w:bCs/>
              </w:rPr>
              <w:t>,0.392</w:t>
            </w:r>
            <w:r>
              <w:rPr>
                <w:b/>
                <w:bCs/>
              </w:rPr>
              <w:t>7</w:t>
            </w:r>
            <w:r w:rsidRPr="00054EF9">
              <w:rPr>
                <w:b/>
                <w:bCs/>
              </w:rPr>
              <w:t>]</w:t>
            </w:r>
            <w:r w:rsidRPr="00846504">
              <w:rPr>
                <w:b/>
                <w:bCs/>
              </w:rPr>
              <w:t>»</w:t>
            </w:r>
          </w:p>
          <w:p w:rsidR="00054EF9" w:rsidRPr="002E0E87" w:rsidRDefault="00054EF9" w:rsidP="00054EF9">
            <w:pPr>
              <w:pStyle w:val="0"/>
              <w:rPr>
                <w:bCs/>
              </w:rPr>
            </w:pPr>
            <w:r>
              <w:t xml:space="preserve">Длина участка: </w:t>
            </w:r>
            <w:r>
              <w:rPr>
                <w:b/>
                <w:bCs/>
              </w:rPr>
              <w:t>«</w:t>
            </w:r>
            <w:r w:rsidRPr="00054EF9">
              <w:rPr>
                <w:b/>
                <w:bCs/>
              </w:rPr>
              <w:t>[2.5,2.5]</w:t>
            </w:r>
            <w:r w:rsidRPr="00846504">
              <w:rPr>
                <w:b/>
                <w:bCs/>
              </w:rPr>
              <w:t>»</w:t>
            </w:r>
          </w:p>
        </w:tc>
      </w:tr>
      <w:tr w:rsidR="00E023A4" w:rsidRPr="00846504" w:rsidTr="005D5182">
        <w:tc>
          <w:tcPr>
            <w:tcW w:w="3227" w:type="dxa"/>
          </w:tcPr>
          <w:p w:rsidR="00E023A4" w:rsidRPr="00846504" w:rsidRDefault="00E023A4" w:rsidP="008C19EB">
            <w:pPr>
              <w:pStyle w:val="0"/>
            </w:pPr>
            <w:r>
              <w:t xml:space="preserve">Канал </w:t>
            </w:r>
            <w:r w:rsidR="008C19EB">
              <w:t>с регулирующим клапаном</w:t>
            </w:r>
          </w:p>
        </w:tc>
        <w:tc>
          <w:tcPr>
            <w:tcW w:w="7193" w:type="dxa"/>
          </w:tcPr>
          <w:p w:rsidR="008C19EB" w:rsidRDefault="008C19EB" w:rsidP="008C19EB">
            <w:pPr>
              <w:pStyle w:val="0"/>
              <w:rPr>
                <w:bCs/>
              </w:rPr>
            </w:pPr>
            <w:r>
              <w:rPr>
                <w:bCs/>
              </w:rPr>
              <w:t xml:space="preserve">Количество участков: </w:t>
            </w:r>
            <w:r w:rsidRPr="00054EF9">
              <w:rPr>
                <w:b/>
                <w:bCs/>
              </w:rPr>
              <w:t>«</w:t>
            </w:r>
            <w:r>
              <w:rPr>
                <w:b/>
                <w:bCs/>
              </w:rPr>
              <w:t>1</w:t>
            </w:r>
            <w:r w:rsidRPr="00054EF9">
              <w:rPr>
                <w:b/>
                <w:bCs/>
              </w:rPr>
              <w:t>»</w:t>
            </w:r>
          </w:p>
          <w:p w:rsidR="008C19EB" w:rsidRDefault="008C19EB" w:rsidP="008C19EB">
            <w:pPr>
              <w:pStyle w:val="0"/>
            </w:pPr>
            <w:r>
              <w:t xml:space="preserve">Гидравлический диаметр: </w:t>
            </w:r>
            <w:r w:rsidRPr="00846504">
              <w:rPr>
                <w:b/>
                <w:bCs/>
              </w:rPr>
              <w:t>«</w:t>
            </w:r>
            <w:r w:rsidRPr="00054EF9">
              <w:rPr>
                <w:b/>
                <w:bCs/>
              </w:rPr>
              <w:t>0.05</w:t>
            </w:r>
            <w:r w:rsidRPr="00846504">
              <w:rPr>
                <w:b/>
                <w:bCs/>
              </w:rPr>
              <w:t>»</w:t>
            </w:r>
          </w:p>
          <w:p w:rsidR="008C19EB" w:rsidRPr="006A5AF8" w:rsidRDefault="008C19EB" w:rsidP="008C19EB">
            <w:pPr>
              <w:pStyle w:val="0"/>
              <w:rPr>
                <w:b/>
                <w:bCs/>
              </w:rPr>
            </w:pPr>
            <w:r>
              <w:t xml:space="preserve">Проходное сечение: </w:t>
            </w:r>
            <w:r w:rsidRPr="00846504">
              <w:rPr>
                <w:b/>
                <w:bCs/>
              </w:rPr>
              <w:t>«</w:t>
            </w:r>
            <w:r w:rsidRPr="00054EF9">
              <w:rPr>
                <w:b/>
                <w:bCs/>
              </w:rPr>
              <w:t>0.001963</w:t>
            </w:r>
            <w:r>
              <w:rPr>
                <w:b/>
                <w:bCs/>
              </w:rPr>
              <w:t>5»</w:t>
            </w:r>
          </w:p>
          <w:p w:rsidR="008C19EB" w:rsidRPr="00645AE2" w:rsidRDefault="008C19EB" w:rsidP="008C19EB">
            <w:pPr>
              <w:pStyle w:val="0"/>
              <w:rPr>
                <w:b/>
                <w:bCs/>
              </w:rPr>
            </w:pPr>
            <w:r>
              <w:t xml:space="preserve">Прямое местное сопротивление: </w:t>
            </w:r>
            <w:r w:rsidRPr="00846504">
              <w:rPr>
                <w:b/>
                <w:bCs/>
              </w:rPr>
              <w:t>«</w:t>
            </w:r>
            <w:r>
              <w:rPr>
                <w:b/>
                <w:bCs/>
              </w:rPr>
              <w:t>300</w:t>
            </w:r>
            <w:r w:rsidRPr="00846504">
              <w:rPr>
                <w:b/>
                <w:bCs/>
              </w:rPr>
              <w:t>»</w:t>
            </w:r>
          </w:p>
          <w:p w:rsidR="008C19EB" w:rsidRPr="00645AE2" w:rsidRDefault="008C19EB" w:rsidP="008C19EB">
            <w:pPr>
              <w:pStyle w:val="0"/>
              <w:rPr>
                <w:b/>
                <w:bCs/>
              </w:rPr>
            </w:pPr>
            <w:r>
              <w:lastRenderedPageBreak/>
              <w:t xml:space="preserve">Обратное местное сопротивление: </w:t>
            </w:r>
            <w:r w:rsidRPr="00846504">
              <w:rPr>
                <w:b/>
                <w:bCs/>
              </w:rPr>
              <w:t>«</w:t>
            </w:r>
            <w:r>
              <w:rPr>
                <w:b/>
                <w:bCs/>
              </w:rPr>
              <w:t>300</w:t>
            </w:r>
            <w:r w:rsidRPr="00846504">
              <w:rPr>
                <w:b/>
                <w:bCs/>
              </w:rPr>
              <w:t>»</w:t>
            </w:r>
          </w:p>
          <w:p w:rsidR="008C19EB" w:rsidRDefault="008C19EB" w:rsidP="008C19EB">
            <w:pPr>
              <w:pStyle w:val="0"/>
            </w:pPr>
            <w:r>
              <w:t xml:space="preserve">Толщина стенки: </w:t>
            </w:r>
            <w:r>
              <w:rPr>
                <w:b/>
                <w:bCs/>
              </w:rPr>
              <w:t>«0.001</w:t>
            </w:r>
            <w:r w:rsidRPr="00846504">
              <w:rPr>
                <w:b/>
                <w:bCs/>
              </w:rPr>
              <w:t>»</w:t>
            </w:r>
          </w:p>
          <w:p w:rsidR="008C19EB" w:rsidRDefault="008C19EB" w:rsidP="008C19EB">
            <w:pPr>
              <w:pStyle w:val="0"/>
            </w:pPr>
            <w:r>
              <w:t xml:space="preserve">Поверхность теплообмена: </w:t>
            </w:r>
            <w:r w:rsidRPr="00846504">
              <w:rPr>
                <w:b/>
                <w:bCs/>
              </w:rPr>
              <w:t>«</w:t>
            </w:r>
            <w:r w:rsidRPr="00054EF9">
              <w:rPr>
                <w:b/>
                <w:bCs/>
              </w:rPr>
              <w:t>0.392</w:t>
            </w:r>
            <w:r>
              <w:rPr>
                <w:b/>
                <w:bCs/>
              </w:rPr>
              <w:t>7</w:t>
            </w:r>
            <w:r w:rsidRPr="00846504">
              <w:rPr>
                <w:b/>
                <w:bCs/>
              </w:rPr>
              <w:t>»</w:t>
            </w:r>
          </w:p>
          <w:p w:rsidR="00E023A4" w:rsidRPr="002E0E87" w:rsidRDefault="008C19EB" w:rsidP="008C19EB">
            <w:pPr>
              <w:pStyle w:val="0"/>
              <w:rPr>
                <w:bCs/>
              </w:rPr>
            </w:pPr>
            <w:r>
              <w:t xml:space="preserve">Длина участка: </w:t>
            </w:r>
            <w:r>
              <w:rPr>
                <w:b/>
                <w:bCs/>
              </w:rPr>
              <w:t>«5</w:t>
            </w:r>
            <w:r w:rsidRPr="00846504">
              <w:rPr>
                <w:b/>
                <w:bCs/>
              </w:rPr>
              <w:t>»</w:t>
            </w:r>
          </w:p>
        </w:tc>
      </w:tr>
      <w:tr w:rsidR="008C19EB" w:rsidRPr="00846504" w:rsidTr="005D5182">
        <w:tc>
          <w:tcPr>
            <w:tcW w:w="3227" w:type="dxa"/>
          </w:tcPr>
          <w:p w:rsidR="008C19EB" w:rsidRDefault="008C19EB" w:rsidP="008C19EB">
            <w:pPr>
              <w:pStyle w:val="0"/>
            </w:pPr>
            <w:r>
              <w:lastRenderedPageBreak/>
              <w:t>Канал с обратным клапаном</w:t>
            </w:r>
          </w:p>
        </w:tc>
        <w:tc>
          <w:tcPr>
            <w:tcW w:w="7193" w:type="dxa"/>
          </w:tcPr>
          <w:p w:rsidR="008C19EB" w:rsidRDefault="008C19EB" w:rsidP="008C19EB">
            <w:pPr>
              <w:pStyle w:val="0"/>
              <w:rPr>
                <w:bCs/>
              </w:rPr>
            </w:pPr>
            <w:r>
              <w:rPr>
                <w:bCs/>
              </w:rPr>
              <w:t xml:space="preserve">Количество участков: </w:t>
            </w:r>
            <w:r w:rsidRPr="00054EF9">
              <w:rPr>
                <w:b/>
                <w:bCs/>
              </w:rPr>
              <w:t>«</w:t>
            </w:r>
            <w:r>
              <w:rPr>
                <w:b/>
                <w:bCs/>
              </w:rPr>
              <w:t>1</w:t>
            </w:r>
            <w:r w:rsidRPr="00054EF9">
              <w:rPr>
                <w:b/>
                <w:bCs/>
              </w:rPr>
              <w:t>»</w:t>
            </w:r>
          </w:p>
          <w:p w:rsidR="008C19EB" w:rsidRDefault="008C19EB" w:rsidP="008C19EB">
            <w:pPr>
              <w:pStyle w:val="0"/>
            </w:pPr>
            <w:r>
              <w:t xml:space="preserve">Гидравлический диаметр: </w:t>
            </w:r>
            <w:r w:rsidRPr="00846504">
              <w:rPr>
                <w:b/>
                <w:bCs/>
              </w:rPr>
              <w:t>«</w:t>
            </w:r>
            <w:r w:rsidRPr="00054EF9">
              <w:rPr>
                <w:b/>
                <w:bCs/>
              </w:rPr>
              <w:t>0.05</w:t>
            </w:r>
            <w:r w:rsidRPr="00846504">
              <w:rPr>
                <w:b/>
                <w:bCs/>
              </w:rPr>
              <w:t>»</w:t>
            </w:r>
          </w:p>
          <w:p w:rsidR="008C19EB" w:rsidRPr="006A5AF8" w:rsidRDefault="008C19EB" w:rsidP="008C19EB">
            <w:pPr>
              <w:pStyle w:val="0"/>
              <w:rPr>
                <w:b/>
                <w:bCs/>
              </w:rPr>
            </w:pPr>
            <w:r>
              <w:t xml:space="preserve">Проходное сечение: </w:t>
            </w:r>
            <w:r w:rsidRPr="00846504">
              <w:rPr>
                <w:b/>
                <w:bCs/>
              </w:rPr>
              <w:t>«</w:t>
            </w:r>
            <w:r w:rsidRPr="00054EF9">
              <w:rPr>
                <w:b/>
                <w:bCs/>
              </w:rPr>
              <w:t>0.001963</w:t>
            </w:r>
            <w:r>
              <w:rPr>
                <w:b/>
                <w:bCs/>
              </w:rPr>
              <w:t>5»</w:t>
            </w:r>
          </w:p>
          <w:p w:rsidR="008C19EB" w:rsidRPr="00645AE2" w:rsidRDefault="008C19EB" w:rsidP="008C19EB">
            <w:pPr>
              <w:pStyle w:val="0"/>
              <w:rPr>
                <w:b/>
                <w:bCs/>
              </w:rPr>
            </w:pPr>
            <w:r>
              <w:t xml:space="preserve">Прямое местное сопротивление: </w:t>
            </w:r>
            <w:r w:rsidRPr="00846504">
              <w:rPr>
                <w:b/>
                <w:bCs/>
              </w:rPr>
              <w:t>«</w:t>
            </w:r>
            <w:r>
              <w:rPr>
                <w:b/>
                <w:bCs/>
              </w:rPr>
              <w:t>1</w:t>
            </w:r>
            <w:r w:rsidRPr="00846504">
              <w:rPr>
                <w:b/>
                <w:bCs/>
              </w:rPr>
              <w:t>»</w:t>
            </w:r>
          </w:p>
          <w:p w:rsidR="008C19EB" w:rsidRPr="00645AE2" w:rsidRDefault="008C19EB" w:rsidP="008C19EB">
            <w:pPr>
              <w:pStyle w:val="0"/>
              <w:rPr>
                <w:b/>
                <w:bCs/>
              </w:rPr>
            </w:pPr>
            <w:r>
              <w:t xml:space="preserve">Обратное местное сопротивление: </w:t>
            </w:r>
            <w:r w:rsidRPr="00846504">
              <w:rPr>
                <w:b/>
                <w:bCs/>
              </w:rPr>
              <w:t>«</w:t>
            </w:r>
            <w:r>
              <w:rPr>
                <w:b/>
                <w:bCs/>
              </w:rPr>
              <w:t>1</w:t>
            </w:r>
            <w:r w:rsidRPr="00846504">
              <w:rPr>
                <w:b/>
                <w:bCs/>
              </w:rPr>
              <w:t>»</w:t>
            </w:r>
          </w:p>
          <w:p w:rsidR="008C19EB" w:rsidRDefault="008C19EB" w:rsidP="008C19EB">
            <w:pPr>
              <w:pStyle w:val="0"/>
            </w:pPr>
            <w:r>
              <w:t xml:space="preserve">Толщина стенки: </w:t>
            </w:r>
            <w:r>
              <w:rPr>
                <w:b/>
                <w:bCs/>
              </w:rPr>
              <w:t>«0.001</w:t>
            </w:r>
            <w:r w:rsidRPr="00846504">
              <w:rPr>
                <w:b/>
                <w:bCs/>
              </w:rPr>
              <w:t>»</w:t>
            </w:r>
          </w:p>
          <w:p w:rsidR="008C19EB" w:rsidRDefault="008C19EB" w:rsidP="008C19EB">
            <w:pPr>
              <w:pStyle w:val="0"/>
            </w:pPr>
            <w:r>
              <w:t xml:space="preserve">Поверхность теплообмена: </w:t>
            </w:r>
            <w:r w:rsidRPr="00846504">
              <w:rPr>
                <w:b/>
                <w:bCs/>
              </w:rPr>
              <w:t>«</w:t>
            </w:r>
            <w:r w:rsidRPr="00054EF9">
              <w:rPr>
                <w:b/>
                <w:bCs/>
              </w:rPr>
              <w:t>0.392</w:t>
            </w:r>
            <w:r>
              <w:rPr>
                <w:b/>
                <w:bCs/>
              </w:rPr>
              <w:t>7</w:t>
            </w:r>
            <w:r w:rsidRPr="00846504">
              <w:rPr>
                <w:b/>
                <w:bCs/>
              </w:rPr>
              <w:t>»</w:t>
            </w:r>
          </w:p>
          <w:p w:rsidR="008C19EB" w:rsidRDefault="008C19EB" w:rsidP="008C19EB">
            <w:pPr>
              <w:pStyle w:val="0"/>
              <w:rPr>
                <w:bCs/>
              </w:rPr>
            </w:pPr>
            <w:r>
              <w:t xml:space="preserve">Длина участка: </w:t>
            </w:r>
            <w:r>
              <w:rPr>
                <w:b/>
                <w:bCs/>
              </w:rPr>
              <w:t>«5</w:t>
            </w:r>
            <w:r w:rsidRPr="00846504">
              <w:rPr>
                <w:b/>
                <w:bCs/>
              </w:rPr>
              <w:t>»</w:t>
            </w:r>
          </w:p>
        </w:tc>
      </w:tr>
      <w:tr w:rsidR="00E023A4" w:rsidRPr="00846504" w:rsidTr="005D5182">
        <w:tc>
          <w:tcPr>
            <w:tcW w:w="3227" w:type="dxa"/>
          </w:tcPr>
          <w:p w:rsidR="00E023A4" w:rsidRDefault="00E023A4" w:rsidP="00E023A4">
            <w:pPr>
              <w:pStyle w:val="0"/>
            </w:pPr>
            <w:r>
              <w:t xml:space="preserve">Задвижка </w:t>
            </w:r>
            <w:r w:rsidR="008C19EB" w:rsidRPr="008C19EB">
              <w:rPr>
                <w:b/>
              </w:rPr>
              <w:t>«</w:t>
            </w:r>
            <w:r w:rsidRPr="008C19EB">
              <w:rPr>
                <w:b/>
              </w:rPr>
              <w:t>К_46_1</w:t>
            </w:r>
            <w:r w:rsidR="008C19EB" w:rsidRPr="008C19EB">
              <w:rPr>
                <w:b/>
              </w:rPr>
              <w:t>»</w:t>
            </w:r>
          </w:p>
        </w:tc>
        <w:tc>
          <w:tcPr>
            <w:tcW w:w="7193" w:type="dxa"/>
          </w:tcPr>
          <w:p w:rsidR="00E023A4" w:rsidRDefault="00E023A4" w:rsidP="005D5182">
            <w:pPr>
              <w:pStyle w:val="0"/>
            </w:pPr>
            <w:r>
              <w:t xml:space="preserve">Положение: </w:t>
            </w:r>
            <w:r w:rsidRPr="008E0047">
              <w:rPr>
                <w:b/>
              </w:rPr>
              <w:t>«100%»</w:t>
            </w:r>
          </w:p>
        </w:tc>
      </w:tr>
      <w:tr w:rsidR="00E023A4" w:rsidRPr="00846504" w:rsidTr="005D5182">
        <w:tc>
          <w:tcPr>
            <w:tcW w:w="3227" w:type="dxa"/>
          </w:tcPr>
          <w:p w:rsidR="00E023A4" w:rsidRDefault="008C19EB" w:rsidP="008C19EB">
            <w:pPr>
              <w:pStyle w:val="0"/>
            </w:pPr>
            <w:r>
              <w:t>Рег. клапан</w:t>
            </w:r>
            <w:r w:rsidR="00E023A4">
              <w:t xml:space="preserve"> </w:t>
            </w:r>
            <w:r w:rsidRPr="008C19EB">
              <w:rPr>
                <w:b/>
              </w:rPr>
              <w:t>«К</w:t>
            </w:r>
            <w:r w:rsidR="00E023A4" w:rsidRPr="008C19EB">
              <w:rPr>
                <w:b/>
              </w:rPr>
              <w:t>_32_1</w:t>
            </w:r>
            <w:r w:rsidRPr="008C19EB">
              <w:rPr>
                <w:b/>
              </w:rPr>
              <w:t>»</w:t>
            </w:r>
          </w:p>
        </w:tc>
        <w:tc>
          <w:tcPr>
            <w:tcW w:w="7193" w:type="dxa"/>
          </w:tcPr>
          <w:p w:rsidR="00E023A4" w:rsidRDefault="00E023A4" w:rsidP="008C19EB">
            <w:pPr>
              <w:pStyle w:val="0"/>
            </w:pPr>
            <w:r>
              <w:t xml:space="preserve">Положение: </w:t>
            </w:r>
            <w:r w:rsidRPr="008E0047">
              <w:rPr>
                <w:b/>
              </w:rPr>
              <w:t>«</w:t>
            </w:r>
            <w:r w:rsidR="008C19EB">
              <w:rPr>
                <w:b/>
              </w:rPr>
              <w:t>50</w:t>
            </w:r>
            <w:r w:rsidRPr="008E0047">
              <w:rPr>
                <w:b/>
              </w:rPr>
              <w:t>%»</w:t>
            </w:r>
          </w:p>
        </w:tc>
      </w:tr>
      <w:tr w:rsidR="00E023A4" w:rsidRPr="00846504" w:rsidTr="005D5182">
        <w:tc>
          <w:tcPr>
            <w:tcW w:w="3227" w:type="dxa"/>
          </w:tcPr>
          <w:p w:rsidR="00E023A4" w:rsidRDefault="008C19EB" w:rsidP="008C19EB">
            <w:pPr>
              <w:pStyle w:val="0"/>
            </w:pPr>
            <w:r>
              <w:t>Обратный клапан</w:t>
            </w:r>
            <w:r w:rsidR="00E023A4">
              <w:t xml:space="preserve"> </w:t>
            </w:r>
            <w:r w:rsidRPr="008C19EB">
              <w:rPr>
                <w:b/>
              </w:rPr>
              <w:t>«К</w:t>
            </w:r>
            <w:r w:rsidR="00E023A4" w:rsidRPr="008C19EB">
              <w:rPr>
                <w:b/>
              </w:rPr>
              <w:t>_47_1</w:t>
            </w:r>
            <w:r w:rsidRPr="008C19EB">
              <w:rPr>
                <w:b/>
              </w:rPr>
              <w:t>»</w:t>
            </w:r>
          </w:p>
        </w:tc>
        <w:tc>
          <w:tcPr>
            <w:tcW w:w="7193" w:type="dxa"/>
          </w:tcPr>
          <w:p w:rsidR="00552057" w:rsidRDefault="00552057" w:rsidP="00552057">
            <w:pPr>
              <w:pStyle w:val="0"/>
            </w:pPr>
            <w:r>
              <w:t xml:space="preserve">Номер элемента в канале: </w:t>
            </w:r>
            <w:r w:rsidRPr="00195744">
              <w:rPr>
                <w:b/>
              </w:rPr>
              <w:t>«</w:t>
            </w:r>
            <w:r>
              <w:rPr>
                <w:b/>
              </w:rPr>
              <w:t>1</w:t>
            </w:r>
            <w:r w:rsidRPr="00195744">
              <w:rPr>
                <w:b/>
              </w:rPr>
              <w:t>»</w:t>
            </w:r>
          </w:p>
          <w:p w:rsidR="00552057" w:rsidRDefault="00552057" w:rsidP="00552057">
            <w:pPr>
              <w:pStyle w:val="0"/>
            </w:pPr>
            <w:r>
              <w:t xml:space="preserve">Перепад давления, при котором клапан открыт: </w:t>
            </w:r>
            <w:r w:rsidRPr="00BD5BA0">
              <w:rPr>
                <w:b/>
              </w:rPr>
              <w:t>«0.01»</w:t>
            </w:r>
          </w:p>
          <w:p w:rsidR="00552057" w:rsidRDefault="00552057" w:rsidP="00552057">
            <w:pPr>
              <w:pStyle w:val="0"/>
            </w:pPr>
            <w:r>
              <w:t xml:space="preserve">Коэффициент сопротивления открытого клапана: </w:t>
            </w:r>
            <w:r w:rsidRPr="00BD5BA0">
              <w:rPr>
                <w:b/>
              </w:rPr>
              <w:t>«3»</w:t>
            </w:r>
          </w:p>
          <w:p w:rsidR="00552057" w:rsidRDefault="00552057" w:rsidP="00552057">
            <w:pPr>
              <w:pStyle w:val="0"/>
            </w:pPr>
            <w:r>
              <w:t xml:space="preserve">Коэффициент сопротивления закрытого клапана: </w:t>
            </w:r>
            <w:r w:rsidRPr="00BD5BA0">
              <w:rPr>
                <w:b/>
              </w:rPr>
              <w:t>«1</w:t>
            </w:r>
            <w:r w:rsidRPr="00BD5BA0">
              <w:rPr>
                <w:b/>
                <w:lang w:val="en-US"/>
              </w:rPr>
              <w:t>e</w:t>
            </w:r>
            <w:r w:rsidRPr="00BD5BA0">
              <w:rPr>
                <w:b/>
              </w:rPr>
              <w:t>8»</w:t>
            </w:r>
          </w:p>
          <w:p w:rsidR="00E023A4" w:rsidRDefault="00552057" w:rsidP="00552057">
            <w:pPr>
              <w:pStyle w:val="0"/>
            </w:pPr>
            <w:r>
              <w:t xml:space="preserve">Диапазон нечувствительности: </w:t>
            </w:r>
            <w:r w:rsidRPr="00BD5BA0">
              <w:rPr>
                <w:b/>
              </w:rPr>
              <w:t>«0.001»</w:t>
            </w:r>
          </w:p>
        </w:tc>
      </w:tr>
      <w:tr w:rsidR="00E023A4" w:rsidRPr="00846504" w:rsidTr="005D5182">
        <w:tc>
          <w:tcPr>
            <w:tcW w:w="3227" w:type="dxa"/>
          </w:tcPr>
          <w:p w:rsidR="00E023A4" w:rsidRDefault="00E023A4" w:rsidP="005D5182">
            <w:pPr>
              <w:pStyle w:val="0"/>
            </w:pPr>
            <w:r>
              <w:t>Внутренние узлы ТРР</w:t>
            </w:r>
          </w:p>
        </w:tc>
        <w:tc>
          <w:tcPr>
            <w:tcW w:w="7193" w:type="dxa"/>
          </w:tcPr>
          <w:p w:rsidR="00E023A4" w:rsidRDefault="008C19EB" w:rsidP="008C19EB">
            <w:pPr>
              <w:pStyle w:val="0"/>
            </w:pPr>
            <w:r>
              <w:t>Узлы создавайте копированием внутреннего узла между ПНД-1 и группой насосов, параметры узлов остаются без изменений.</w:t>
            </w:r>
          </w:p>
        </w:tc>
      </w:tr>
      <w:tr w:rsidR="008C19EB" w:rsidRPr="00846504" w:rsidTr="005D5182">
        <w:tc>
          <w:tcPr>
            <w:tcW w:w="3227" w:type="dxa"/>
          </w:tcPr>
          <w:p w:rsidR="008C19EB" w:rsidRDefault="008C19EB" w:rsidP="005D5182">
            <w:pPr>
              <w:pStyle w:val="0"/>
            </w:pPr>
            <w:r>
              <w:t xml:space="preserve">Насос </w:t>
            </w:r>
            <w:r w:rsidRPr="008C19EB">
              <w:rPr>
                <w:b/>
              </w:rPr>
              <w:t>«ЭКНС-1»</w:t>
            </w:r>
          </w:p>
        </w:tc>
        <w:tc>
          <w:tcPr>
            <w:tcW w:w="7193" w:type="dxa"/>
          </w:tcPr>
          <w:p w:rsidR="008C19EB" w:rsidRDefault="008C19EB" w:rsidP="008C19EB">
            <w:pPr>
              <w:pStyle w:val="0"/>
            </w:pPr>
            <w:r>
              <w:t xml:space="preserve">Характеристика насоса: </w:t>
            </w:r>
            <w:r w:rsidRPr="008C19EB">
              <w:rPr>
                <w:b/>
              </w:rPr>
              <w:t>«ЭКН_12-50»</w:t>
            </w:r>
          </w:p>
        </w:tc>
      </w:tr>
    </w:tbl>
    <w:p w:rsidR="00E023A4" w:rsidRDefault="00E023A4" w:rsidP="00E023A4">
      <w:pPr>
        <w:pStyle w:val="3"/>
      </w:pPr>
      <w:bookmarkStart w:id="442" w:name="_Toc369869802"/>
      <w:r>
        <w:t>Номинальное состояние</w:t>
      </w:r>
      <w:bookmarkEnd w:id="442"/>
    </w:p>
    <w:p w:rsidR="00CE39EA" w:rsidRPr="002D3817" w:rsidRDefault="00E023A4" w:rsidP="006D326C">
      <w:pPr>
        <w:rPr>
          <w:rStyle w:val="a9"/>
          <w:b w:val="0"/>
        </w:rPr>
      </w:pPr>
      <w:r>
        <w:t>Задав все параметры новых элементов, мо</w:t>
      </w:r>
      <w:r w:rsidR="00C91B4F">
        <w:t xml:space="preserve">жно запустить задачу на расчет и убедиться в том что насос создает требуемый </w:t>
      </w:r>
      <w:r w:rsidR="00BD3118">
        <w:t xml:space="preserve">перепад давления при заданном расходе </w:t>
      </w:r>
      <w:r w:rsidR="00C91B4F">
        <w:t>на дэаэратор, а система в целом работает устойчиво. Возможные отклонения от номинального режима мы исследуем и исправим в следующ</w:t>
      </w:r>
      <w:r w:rsidR="000B7155">
        <w:t>ем</w:t>
      </w:r>
      <w:r w:rsidR="00C91B4F">
        <w:t xml:space="preserve"> подраздел</w:t>
      </w:r>
      <w:r w:rsidR="000B7155">
        <w:t>е</w:t>
      </w:r>
      <w:r w:rsidR="00C91B4F">
        <w:t>.</w:t>
      </w:r>
    </w:p>
    <w:p w:rsidR="00B2539A" w:rsidRDefault="00B2539A" w:rsidP="00B2539A">
      <w:pPr>
        <w:pStyle w:val="2"/>
      </w:pPr>
      <w:bookmarkStart w:id="443" w:name="_Toc369869803"/>
      <w:r w:rsidRPr="00B2539A">
        <w:t xml:space="preserve">Доработка модели </w:t>
      </w:r>
      <w:r>
        <w:t>конденсатных насосов и подогревателей</w:t>
      </w:r>
      <w:bookmarkEnd w:id="443"/>
    </w:p>
    <w:p w:rsidR="00B2539A" w:rsidRPr="00F45967" w:rsidRDefault="00B2539A" w:rsidP="00B2539A">
      <w:pPr>
        <w:pStyle w:val="3"/>
      </w:pPr>
      <w:bookmarkStart w:id="444" w:name="_Toc369869804"/>
      <w:r>
        <w:t>Описание модели</w:t>
      </w:r>
      <w:bookmarkEnd w:id="444"/>
    </w:p>
    <w:p w:rsidR="00B2539A" w:rsidRPr="005D5182" w:rsidRDefault="00873C37" w:rsidP="00B2539A">
      <w:r>
        <w:t>Д</w:t>
      </w:r>
      <w:r w:rsidR="00B2539A">
        <w:t>оработ</w:t>
      </w:r>
      <w:r>
        <w:t>к</w:t>
      </w:r>
      <w:r w:rsidR="00B2539A">
        <w:t>а</w:t>
      </w:r>
      <w:r>
        <w:t xml:space="preserve"> группы</w:t>
      </w:r>
      <w:r w:rsidR="00B2539A">
        <w:t xml:space="preserve"> конденсатных насосов и подогревателей</w:t>
      </w:r>
      <w:r>
        <w:t xml:space="preserve"> заключается в следующем</w:t>
      </w:r>
      <w:r w:rsidR="00B2539A">
        <w:t xml:space="preserve">: </w:t>
      </w:r>
      <w:r>
        <w:t xml:space="preserve">мы </w:t>
      </w:r>
      <w:r w:rsidR="00B2539A">
        <w:t>добавим рециркуляцию конденсата в конденсатор, а также соединим полноценно сливы КГП от всех подогревателей в деаэратор.</w:t>
      </w:r>
      <w:r w:rsidR="005D5182" w:rsidRPr="005D5182">
        <w:t xml:space="preserve"> </w:t>
      </w:r>
      <w:r w:rsidR="005D5182">
        <w:t>Одновременно добавим в модель графики уровней во всех баках модели (во всех подогревателях).</w:t>
      </w:r>
    </w:p>
    <w:p w:rsidR="00B2539A" w:rsidRDefault="00B2539A" w:rsidP="00B2539A">
      <w:r>
        <w:t xml:space="preserve">Точки </w:t>
      </w:r>
      <w:r w:rsidR="00873C37">
        <w:t xml:space="preserve">доработок и </w:t>
      </w:r>
      <w:r>
        <w:t>соединений между субмоделями подогревателей, системой свежего пара и деаэратором б</w:t>
      </w:r>
      <w:r w:rsidR="00873C37">
        <w:t>удут следующие, всего их будет 6</w:t>
      </w:r>
      <w:r>
        <w:t xml:space="preserve"> (</w:t>
      </w:r>
      <w:r w:rsidR="00873C37">
        <w:t>шесть</w:t>
      </w:r>
      <w:r>
        <w:t>):</w:t>
      </w:r>
    </w:p>
    <w:p w:rsidR="00B2539A" w:rsidRPr="00B2539A" w:rsidRDefault="00B2539A" w:rsidP="00B2539A">
      <w:pPr>
        <w:pStyle w:val="ac"/>
        <w:numPr>
          <w:ilvl w:val="0"/>
          <w:numId w:val="29"/>
        </w:numPr>
      </w:pPr>
      <w:r>
        <w:t>добавляем регулятор уровня для ПНД-1 между группой конденсатных насосов и подогревателем и создаем отвод на рециркуляцию в конденсатор</w:t>
      </w:r>
      <w:r w:rsidRPr="00B2539A">
        <w:t>;</w:t>
      </w:r>
    </w:p>
    <w:p w:rsidR="00B2539A" w:rsidRDefault="00B2539A" w:rsidP="00B2539A">
      <w:pPr>
        <w:pStyle w:val="ac"/>
        <w:numPr>
          <w:ilvl w:val="0"/>
          <w:numId w:val="29"/>
        </w:numPr>
      </w:pPr>
      <w:r>
        <w:t>от ПНД-1 конденсат греющего пара будет сливаться в средний объём деаэратора (ранее подготовленное соединение переподключаем «по-честному»)</w:t>
      </w:r>
      <w:r w:rsidRPr="00271264">
        <w:t>;</w:t>
      </w:r>
    </w:p>
    <w:p w:rsidR="00B2539A" w:rsidRPr="00271264" w:rsidRDefault="00B2539A" w:rsidP="00B2539A">
      <w:pPr>
        <w:pStyle w:val="ac"/>
        <w:numPr>
          <w:ilvl w:val="0"/>
          <w:numId w:val="29"/>
        </w:numPr>
      </w:pPr>
      <w:r>
        <w:t>от ПВД-3 конденсат греющего пара будет направлен в средний объём ПВД-2 (ранее подготовленное соединение переподключаем «по-честному»)</w:t>
      </w:r>
      <w:r w:rsidRPr="00271264">
        <w:t>;</w:t>
      </w:r>
    </w:p>
    <w:p w:rsidR="00B2539A" w:rsidRPr="00271264" w:rsidRDefault="00B2539A" w:rsidP="00B2539A">
      <w:pPr>
        <w:pStyle w:val="ac"/>
        <w:numPr>
          <w:ilvl w:val="0"/>
          <w:numId w:val="29"/>
        </w:numPr>
      </w:pPr>
      <w:r>
        <w:lastRenderedPageBreak/>
        <w:t>от ПВД-2 КГП будет сливаться в средний объём деаэратора (ранее подготовленное соединение переподключаем «по-честному»)</w:t>
      </w:r>
      <w:r w:rsidRPr="00271264">
        <w:t>;</w:t>
      </w:r>
    </w:p>
    <w:p w:rsidR="00B2539A" w:rsidRPr="00271264" w:rsidRDefault="00B2539A" w:rsidP="00B2539A">
      <w:pPr>
        <w:pStyle w:val="ac"/>
        <w:numPr>
          <w:ilvl w:val="0"/>
          <w:numId w:val="29"/>
        </w:numPr>
      </w:pPr>
      <w:r>
        <w:t>от ПС-450 конденсат пара будет сливаться в средний объём деаэратора (ранее подготовленное соединение переподключаем «по-честному»)</w:t>
      </w:r>
      <w:r w:rsidRPr="00271264">
        <w:t>;</w:t>
      </w:r>
    </w:p>
    <w:p w:rsidR="00B2539A" w:rsidRDefault="00B2539A" w:rsidP="00B2539A">
      <w:pPr>
        <w:pStyle w:val="ac"/>
        <w:numPr>
          <w:ilvl w:val="0"/>
          <w:numId w:val="29"/>
        </w:numPr>
      </w:pPr>
      <w:r>
        <w:t>от ПС-450П конденсат пара будет сливаться в средний объём деаэратора (ранее подготовленное соединение переподключаем «по-честному»)</w:t>
      </w:r>
      <w:r w:rsidRPr="00B2539A">
        <w:t>.</w:t>
      </w:r>
    </w:p>
    <w:p w:rsidR="00B2539A" w:rsidRDefault="00B2539A" w:rsidP="00B2539A">
      <w:pPr>
        <w:pStyle w:val="3"/>
      </w:pPr>
      <w:bookmarkStart w:id="445" w:name="_Toc369869805"/>
      <w:r>
        <w:t>Файл м</w:t>
      </w:r>
      <w:r>
        <w:rPr>
          <w:lang w:val="en-US"/>
        </w:rPr>
        <w:t>одели ПТУ</w:t>
      </w:r>
      <w:r>
        <w:t>, версия 0</w:t>
      </w:r>
      <w:r>
        <w:rPr>
          <w:lang w:val="en-US"/>
        </w:rPr>
        <w:t>9</w:t>
      </w:r>
      <w:bookmarkEnd w:id="445"/>
    </w:p>
    <w:p w:rsidR="00AC7603" w:rsidRPr="001438FF" w:rsidRDefault="00B2539A" w:rsidP="001438FF">
      <w:pPr>
        <w:rPr>
          <w:rStyle w:val="a9"/>
          <w:b w:val="0"/>
        </w:rPr>
      </w:pPr>
      <w:r>
        <w:t>Откройте проект версии 0</w:t>
      </w:r>
      <w:r w:rsidR="00AB7CD2" w:rsidRPr="00AB7CD2">
        <w:t>8</w:t>
      </w:r>
      <w:r>
        <w:t xml:space="preserve"> (</w:t>
      </w:r>
      <w:r>
        <w:rPr>
          <w:rStyle w:val="a9"/>
        </w:rPr>
        <w:t>«</w:t>
      </w:r>
      <w:r>
        <w:rPr>
          <w:b/>
          <w:lang w:val="en-US"/>
        </w:rPr>
        <w:t>C</w:t>
      </w:r>
      <w:r w:rsidRPr="00C53CBD">
        <w:rPr>
          <w:b/>
        </w:rPr>
        <w:t>:\</w:t>
      </w:r>
      <w:r>
        <w:rPr>
          <w:b/>
          <w:lang w:val="en-US"/>
        </w:rPr>
        <w:t>KTZ</w:t>
      </w:r>
      <w:r w:rsidRPr="00C53CBD">
        <w:rPr>
          <w:b/>
        </w:rPr>
        <w:t>\</w:t>
      </w:r>
      <w:r>
        <w:rPr>
          <w:b/>
          <w:lang w:val="en-US"/>
        </w:rPr>
        <w:t>T</w:t>
      </w:r>
      <w:r w:rsidRPr="00C53CBD">
        <w:rPr>
          <w:b/>
        </w:rPr>
        <w:t>urbine\ТК-35-version-0</w:t>
      </w:r>
      <w:r w:rsidR="00AB7CD2" w:rsidRPr="00AB7CD2">
        <w:rPr>
          <w:b/>
        </w:rPr>
        <w:t>8</w:t>
      </w:r>
      <w:r w:rsidRPr="00C53CBD">
        <w:rPr>
          <w:b/>
        </w:rPr>
        <w:t>.prt</w:t>
      </w:r>
      <w:r>
        <w:rPr>
          <w:rStyle w:val="a9"/>
        </w:rPr>
        <w:t>»</w:t>
      </w:r>
      <w:r>
        <w:t>) и сохраните его в новый файл</w:t>
      </w:r>
      <w:r w:rsidRPr="003A2010">
        <w:t xml:space="preserve"> </w:t>
      </w:r>
      <w:r>
        <w:t xml:space="preserve">с именем </w:t>
      </w:r>
      <w:r>
        <w:rPr>
          <w:rStyle w:val="a9"/>
        </w:rPr>
        <w:t>«</w:t>
      </w:r>
      <w:r>
        <w:rPr>
          <w:b/>
          <w:lang w:val="en-US"/>
        </w:rPr>
        <w:t>C</w:t>
      </w:r>
      <w:r w:rsidRPr="00C53CBD">
        <w:rPr>
          <w:b/>
        </w:rPr>
        <w:t>:\</w:t>
      </w:r>
      <w:r>
        <w:rPr>
          <w:b/>
          <w:lang w:val="en-US"/>
        </w:rPr>
        <w:t>KTZ</w:t>
      </w:r>
      <w:r w:rsidRPr="00C53CBD">
        <w:rPr>
          <w:b/>
        </w:rPr>
        <w:t>\</w:t>
      </w:r>
      <w:r>
        <w:rPr>
          <w:b/>
          <w:lang w:val="en-US"/>
        </w:rPr>
        <w:t>T</w:t>
      </w:r>
      <w:r w:rsidRPr="00C53CBD">
        <w:rPr>
          <w:b/>
        </w:rPr>
        <w:t>urbine\ТК-35-version-0</w:t>
      </w:r>
      <w:r w:rsidRPr="00B2539A">
        <w:rPr>
          <w:b/>
        </w:rPr>
        <w:t>9</w:t>
      </w:r>
      <w:r w:rsidRPr="00C53CBD">
        <w:rPr>
          <w:b/>
        </w:rPr>
        <w:t>.prt</w:t>
      </w:r>
      <w:r>
        <w:rPr>
          <w:rStyle w:val="a9"/>
        </w:rPr>
        <w:t>»</w:t>
      </w:r>
      <w:r w:rsidRPr="002C4D9E">
        <w:rPr>
          <w:rStyle w:val="a9"/>
          <w:b w:val="0"/>
        </w:rPr>
        <w:t>.</w:t>
      </w:r>
    </w:p>
    <w:p w:rsidR="005D5182" w:rsidRDefault="005D5182" w:rsidP="005D5182">
      <w:pPr>
        <w:pStyle w:val="3"/>
      </w:pPr>
      <w:bookmarkStart w:id="446" w:name="_Toc369869806"/>
      <w:r>
        <w:t>Глобальные параметры</w:t>
      </w:r>
      <w:bookmarkEnd w:id="446"/>
    </w:p>
    <w:p w:rsidR="005D5182" w:rsidRDefault="005D5182" w:rsidP="005D5182">
      <w:r>
        <w:t>В версии 09 не будет добавляться никакое новое оборудование, поэтому не требуются новые глобальные параметры (сигналы). Новые сигналы потребуются для организации взаимодействия с некоторыми алгоритмами автоматики – их добавим когда потребуется.</w:t>
      </w:r>
    </w:p>
    <w:p w:rsidR="005D5182" w:rsidRDefault="005D5182" w:rsidP="005D5182">
      <w:pPr>
        <w:pStyle w:val="3"/>
      </w:pPr>
      <w:bookmarkStart w:id="447" w:name="_Toc369869807"/>
      <w:r>
        <w:t>Структура доработки модели</w:t>
      </w:r>
      <w:bookmarkEnd w:id="447"/>
      <w:r>
        <w:t xml:space="preserve"> </w:t>
      </w:r>
    </w:p>
    <w:p w:rsidR="005D5182" w:rsidRDefault="005D5182" w:rsidP="005D5182">
      <w:r>
        <w:t xml:space="preserve">Давайте начнём с добавления рециркуляции в конденсатор для группы конденсатных насосов. На листе «КГО» в месте, где находится задвижка </w:t>
      </w:r>
      <w:r w:rsidRPr="005D5182">
        <w:rPr>
          <w:b/>
        </w:rPr>
        <w:t>«К_3_1»</w:t>
      </w:r>
      <w:r>
        <w:t>, измените модель так чтобы она стала похожа на рисунок</w:t>
      </w:r>
      <w:r w:rsidR="009D25B5">
        <w:t xml:space="preserve"> . Для этого добавьте 5 новых внутренних узлов</w:t>
      </w:r>
      <w:r w:rsidR="00A77824">
        <w:t xml:space="preserve"> (копируйте узел около задвижки К_3_1)</w:t>
      </w:r>
      <w:r w:rsidR="009D25B5">
        <w:t>, 8 каналов общего ви</w:t>
      </w:r>
      <w:r w:rsidR="00A77824">
        <w:t>да (копируйте существую</w:t>
      </w:r>
      <w:r w:rsidR="009D25B5">
        <w:t xml:space="preserve">щий канал чтобы скопировать его гидравлические свойства) и 1 элемент </w:t>
      </w:r>
      <w:r w:rsidR="009D25B5" w:rsidRPr="00A77824">
        <w:rPr>
          <w:b/>
        </w:rPr>
        <w:t>«В память ТРР»</w:t>
      </w:r>
      <w:r w:rsidR="00A77824">
        <w:t xml:space="preserve"> с именем </w:t>
      </w:r>
      <w:r w:rsidR="00A77824" w:rsidRPr="00A77824">
        <w:rPr>
          <w:b/>
        </w:rPr>
        <w:t>«Рециркуляция КЭН в конд»</w:t>
      </w:r>
      <w:r w:rsidR="00A77824">
        <w:t>.</w:t>
      </w:r>
      <w:r w:rsidR="009D25B5">
        <w:t xml:space="preserve"> Разме</w:t>
      </w:r>
      <w:r w:rsidR="00A77824">
        <w:t>с</w:t>
      </w:r>
      <w:r w:rsidR="009D25B5">
        <w:t>тите на каналах соответствующие задвижки.</w:t>
      </w:r>
    </w:p>
    <w:p w:rsidR="009D25B5" w:rsidRDefault="00082D16" w:rsidP="00082D16">
      <w:pPr>
        <w:pStyle w:val="a8"/>
      </w:pPr>
      <w:r>
        <w:rPr>
          <w:noProof/>
        </w:rPr>
        <w:lastRenderedPageBreak/>
        <w:drawing>
          <wp:inline distT="0" distB="0" distL="0" distR="0" wp14:anchorId="20652CAB" wp14:editId="646F6C11">
            <wp:extent cx="5362575" cy="4457700"/>
            <wp:effectExtent l="0" t="0" r="9525" b="0"/>
            <wp:docPr id="295" name="Рисунок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5362575" cy="4457700"/>
                    </a:xfrm>
                    <a:prstGeom prst="rect">
                      <a:avLst/>
                    </a:prstGeom>
                  </pic:spPr>
                </pic:pic>
              </a:graphicData>
            </a:graphic>
          </wp:inline>
        </w:drawing>
      </w:r>
    </w:p>
    <w:p w:rsidR="00082D16" w:rsidRDefault="00082D16" w:rsidP="00082D16">
      <w:pPr>
        <w:pStyle w:val="a4"/>
      </w:pPr>
      <w:bookmarkStart w:id="448" w:name="_Toc291248757"/>
      <w:r>
        <w:t xml:space="preserve">Рисунок </w:t>
      </w:r>
      <w:r w:rsidR="00C43823">
        <w:fldChar w:fldCharType="begin"/>
      </w:r>
      <w:r w:rsidR="00C43823">
        <w:instrText xml:space="preserve"> SEQ Рисунок \* ARABIC </w:instrText>
      </w:r>
      <w:r w:rsidR="00C43823">
        <w:fldChar w:fldCharType="separate"/>
      </w:r>
      <w:r w:rsidR="00E1730D">
        <w:rPr>
          <w:noProof/>
        </w:rPr>
        <w:t>135</w:t>
      </w:r>
      <w:r w:rsidR="00C43823">
        <w:rPr>
          <w:noProof/>
        </w:rPr>
        <w:fldChar w:fldCharType="end"/>
      </w:r>
      <w:r>
        <w:t>. Рециркуляция КЭН в конденсатор</w:t>
      </w:r>
      <w:bookmarkEnd w:id="448"/>
    </w:p>
    <w:p w:rsidR="00C403D9" w:rsidRDefault="00C403D9" w:rsidP="00C403D9"/>
    <w:p w:rsidR="00C403D9" w:rsidRPr="00C403D9" w:rsidRDefault="00C403D9" w:rsidP="00C403D9">
      <w:r>
        <w:t>На этом создание теплогидравлической части учебной модели ПТУ завершено, в следующей методике будет описано создание модели блоков автоматического управления.</w:t>
      </w:r>
    </w:p>
    <w:p w:rsidR="001438FF" w:rsidRPr="005D5182" w:rsidRDefault="001438FF" w:rsidP="001438FF">
      <w:pPr>
        <w:rPr>
          <w:rStyle w:val="a9"/>
          <w:b w:val="0"/>
        </w:rPr>
      </w:pPr>
    </w:p>
    <w:p w:rsidR="001438FF" w:rsidRPr="005D5182" w:rsidRDefault="001438FF" w:rsidP="001438FF">
      <w:pPr>
        <w:rPr>
          <w:rStyle w:val="a9"/>
          <w:b w:val="0"/>
        </w:rPr>
      </w:pPr>
    </w:p>
    <w:p w:rsidR="001438FF" w:rsidRPr="005D5182" w:rsidRDefault="001438FF" w:rsidP="001438FF">
      <w:pPr>
        <w:rPr>
          <w:rStyle w:val="a9"/>
          <w:b w:val="0"/>
        </w:rPr>
      </w:pPr>
    </w:p>
    <w:p w:rsidR="001438FF" w:rsidRPr="005D5182" w:rsidRDefault="001438FF" w:rsidP="001438FF">
      <w:pPr>
        <w:rPr>
          <w:rStyle w:val="a9"/>
          <w:b w:val="0"/>
        </w:rPr>
      </w:pPr>
    </w:p>
    <w:p w:rsidR="001438FF" w:rsidRPr="005D5182" w:rsidRDefault="001438FF" w:rsidP="001438FF">
      <w:pPr>
        <w:rPr>
          <w:rStyle w:val="a9"/>
          <w:b w:val="0"/>
        </w:rPr>
      </w:pPr>
    </w:p>
    <w:p w:rsidR="001438FF" w:rsidRPr="005D5182" w:rsidRDefault="001438FF" w:rsidP="001438FF">
      <w:pPr>
        <w:rPr>
          <w:rStyle w:val="a9"/>
          <w:b w:val="0"/>
        </w:rPr>
      </w:pPr>
    </w:p>
    <w:p w:rsidR="001438FF" w:rsidRPr="005D5182" w:rsidRDefault="001438FF" w:rsidP="001438FF">
      <w:pPr>
        <w:rPr>
          <w:highlight w:val="green"/>
        </w:rPr>
      </w:pPr>
    </w:p>
    <w:sectPr w:rsidR="001438FF" w:rsidRPr="005D5182" w:rsidSect="00B93484">
      <w:footerReference w:type="default" r:id="rId143"/>
      <w:pgSz w:w="11906" w:h="16838"/>
      <w:pgMar w:top="851" w:right="851" w:bottom="851" w:left="851" w:header="567"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3823" w:rsidRDefault="00C43823">
      <w:r>
        <w:separator/>
      </w:r>
    </w:p>
  </w:endnote>
  <w:endnote w:type="continuationSeparator" w:id="0">
    <w:p w:rsidR="00C43823" w:rsidRDefault="00C438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61002A87" w:usb1="80000000" w:usb2="00000008" w:usb3="00000000" w:csb0="000101FF" w:csb1="00000000"/>
  </w:font>
  <w:font w:name="Lucida Console">
    <w:panose1 w:val="020B0609040504020204"/>
    <w:charset w:val="CC"/>
    <w:family w:val="modern"/>
    <w:pitch w:val="fixed"/>
    <w:sig w:usb0="8000028F" w:usb1="00001800" w:usb2="00000000" w:usb3="00000000" w:csb0="0000001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4FA4" w:rsidRDefault="00504FA4" w:rsidP="005F3B44">
    <w:pPr>
      <w:pStyle w:val="a5"/>
      <w:jc w:val="right"/>
    </w:pPr>
    <w:r>
      <w:t>(С) ООО "ЗВ Сервис" Создание модели турбины в среде SimInTech</w:t>
    </w:r>
    <w:r w:rsidRPr="00F8458D">
      <w:t>,</w:t>
    </w:r>
    <w:r w:rsidRPr="00F8458D">
      <w:rPr>
        <w:rStyle w:val="a7"/>
      </w:rPr>
      <w:t xml:space="preserve"> стр. </w:t>
    </w:r>
    <w:r>
      <w:rPr>
        <w:rStyle w:val="a7"/>
      </w:rPr>
      <w:fldChar w:fldCharType="begin"/>
    </w:r>
    <w:r>
      <w:rPr>
        <w:rStyle w:val="a7"/>
      </w:rPr>
      <w:instrText xml:space="preserve"> PAGE </w:instrText>
    </w:r>
    <w:r>
      <w:rPr>
        <w:rStyle w:val="a7"/>
      </w:rPr>
      <w:fldChar w:fldCharType="separate"/>
    </w:r>
    <w:r w:rsidR="00D84DAA">
      <w:rPr>
        <w:rStyle w:val="a7"/>
        <w:noProof/>
      </w:rPr>
      <w:t>128</w:t>
    </w:r>
    <w:r>
      <w:rPr>
        <w:rStyle w:val="a7"/>
      </w:rPr>
      <w:fldChar w:fldCharType="end"/>
    </w:r>
    <w:r>
      <w:rPr>
        <w:rStyle w:val="a7"/>
      </w:rPr>
      <w:t xml:space="preserve"> из </w:t>
    </w:r>
    <w:r>
      <w:rPr>
        <w:rStyle w:val="a7"/>
      </w:rPr>
      <w:fldChar w:fldCharType="begin"/>
    </w:r>
    <w:r>
      <w:rPr>
        <w:rStyle w:val="a7"/>
      </w:rPr>
      <w:instrText xml:space="preserve"> NUMPAGES </w:instrText>
    </w:r>
    <w:r>
      <w:rPr>
        <w:rStyle w:val="a7"/>
      </w:rPr>
      <w:fldChar w:fldCharType="separate"/>
    </w:r>
    <w:r w:rsidR="00D84DAA">
      <w:rPr>
        <w:rStyle w:val="a7"/>
        <w:noProof/>
      </w:rPr>
      <w:t>135</w:t>
    </w:r>
    <w:r>
      <w:rPr>
        <w:rStyle w:val="a7"/>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3823" w:rsidRDefault="00C43823">
      <w:r>
        <w:separator/>
      </w:r>
    </w:p>
  </w:footnote>
  <w:footnote w:type="continuationSeparator" w:id="0">
    <w:p w:rsidR="00C43823" w:rsidRDefault="00C43823">
      <w:r>
        <w:continuationSeparator/>
      </w:r>
    </w:p>
  </w:footnote>
  <w:footnote w:id="1">
    <w:p w:rsidR="00504FA4" w:rsidRDefault="00504FA4">
      <w:pPr>
        <w:pStyle w:val="af6"/>
      </w:pPr>
      <w:r>
        <w:rPr>
          <w:rStyle w:val="af8"/>
        </w:rPr>
        <w:footnoteRef/>
      </w:r>
      <w:r>
        <w:t xml:space="preserve"> Зададим константой энтальпию конденсата, поступающего в деаэратор</w:t>
      </w:r>
    </w:p>
  </w:footnote>
  <w:footnote w:id="2">
    <w:p w:rsidR="00504FA4" w:rsidRDefault="00504FA4">
      <w:pPr>
        <w:pStyle w:val="af6"/>
      </w:pPr>
      <w:r>
        <w:rPr>
          <w:rStyle w:val="af8"/>
        </w:rPr>
        <w:footnoteRef/>
      </w:r>
      <w:r>
        <w:t xml:space="preserve"> В ПС-1 и ПС-2 – аналогично, энтальпию конденсата, поступающего в деаэратор, зададим константой</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1"/>
    <w:lvl w:ilvl="0">
      <w:start w:val="1"/>
      <w:numFmt w:val="decimal"/>
      <w:lvlText w:val="%1)"/>
      <w:lvlJc w:val="left"/>
      <w:pPr>
        <w:tabs>
          <w:tab w:val="num" w:pos="900"/>
        </w:tabs>
        <w:ind w:left="900" w:hanging="360"/>
      </w:pPr>
    </w:lvl>
  </w:abstractNum>
  <w:abstractNum w:abstractNumId="1">
    <w:nsid w:val="00000003"/>
    <w:multiLevelType w:val="singleLevel"/>
    <w:tmpl w:val="00000003"/>
    <w:name w:val="WW8Num4"/>
    <w:lvl w:ilvl="0">
      <w:start w:val="2"/>
      <w:numFmt w:val="decimal"/>
      <w:lvlText w:val="%1)"/>
      <w:lvlJc w:val="left"/>
      <w:pPr>
        <w:tabs>
          <w:tab w:val="num" w:pos="1335"/>
        </w:tabs>
        <w:ind w:left="1335" w:hanging="795"/>
      </w:pPr>
      <w:rPr>
        <w:b w:val="0"/>
      </w:rPr>
    </w:lvl>
  </w:abstractNum>
  <w:abstractNum w:abstractNumId="2">
    <w:nsid w:val="00000004"/>
    <w:multiLevelType w:val="singleLevel"/>
    <w:tmpl w:val="00000004"/>
    <w:name w:val="WW8Num6"/>
    <w:lvl w:ilvl="0">
      <w:start w:val="1"/>
      <w:numFmt w:val="decimal"/>
      <w:lvlText w:val="%1)"/>
      <w:lvlJc w:val="left"/>
      <w:pPr>
        <w:tabs>
          <w:tab w:val="num" w:pos="1335"/>
        </w:tabs>
        <w:ind w:left="1335" w:hanging="795"/>
      </w:pPr>
      <w:rPr>
        <w:b w:val="0"/>
      </w:rPr>
    </w:lvl>
  </w:abstractNum>
  <w:abstractNum w:abstractNumId="3">
    <w:nsid w:val="00000005"/>
    <w:multiLevelType w:val="singleLevel"/>
    <w:tmpl w:val="00000005"/>
    <w:name w:val="WW8Num7"/>
    <w:lvl w:ilvl="0">
      <w:start w:val="1"/>
      <w:numFmt w:val="decimal"/>
      <w:lvlText w:val="%1)"/>
      <w:lvlJc w:val="left"/>
      <w:pPr>
        <w:tabs>
          <w:tab w:val="num" w:pos="900"/>
        </w:tabs>
        <w:ind w:left="900" w:hanging="360"/>
      </w:pPr>
    </w:lvl>
  </w:abstractNum>
  <w:abstractNum w:abstractNumId="4">
    <w:nsid w:val="086367C6"/>
    <w:multiLevelType w:val="hybridMultilevel"/>
    <w:tmpl w:val="A260B0FC"/>
    <w:lvl w:ilvl="0" w:tplc="1428C2DA">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16296360"/>
    <w:multiLevelType w:val="multilevel"/>
    <w:tmpl w:val="EA22B698"/>
    <w:lvl w:ilvl="0">
      <w:start w:val="1"/>
      <w:numFmt w:val="decimal"/>
      <w:pStyle w:val="1"/>
      <w:lvlText w:val="%1"/>
      <w:lvlJc w:val="left"/>
      <w:pPr>
        <w:ind w:left="360" w:hanging="360"/>
      </w:pPr>
      <w:rPr>
        <w:rFonts w:hint="default"/>
      </w:rPr>
    </w:lvl>
    <w:lvl w:ilvl="1">
      <w:start w:val="1"/>
      <w:numFmt w:val="decimal"/>
      <w:pStyle w:val="2"/>
      <w:lvlText w:val="%1.%2"/>
      <w:lvlJc w:val="left"/>
      <w:pPr>
        <w:ind w:left="567" w:hanging="567"/>
      </w:pPr>
      <w:rPr>
        <w:rFonts w:hint="default"/>
      </w:rPr>
    </w:lvl>
    <w:lvl w:ilvl="2">
      <w:start w:val="1"/>
      <w:numFmt w:val="decimal"/>
      <w:pStyle w:val="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7833A90"/>
    <w:multiLevelType w:val="hybridMultilevel"/>
    <w:tmpl w:val="26D41750"/>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7">
    <w:nsid w:val="17C0475F"/>
    <w:multiLevelType w:val="hybridMultilevel"/>
    <w:tmpl w:val="A260B0FC"/>
    <w:lvl w:ilvl="0" w:tplc="1428C2DA">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1E45030C"/>
    <w:multiLevelType w:val="multilevel"/>
    <w:tmpl w:val="26D41750"/>
    <w:lvl w:ilvl="0">
      <w:start w:val="1"/>
      <w:numFmt w:val="decimal"/>
      <w:suff w:val="space"/>
      <w:lvlText w:val="%1)"/>
      <w:lvlJc w:val="left"/>
      <w:pPr>
        <w:ind w:left="0" w:firstLine="709"/>
      </w:pPr>
      <w:rPr>
        <w:sz w:val="24"/>
      </w:rPr>
    </w:lvl>
    <w:lvl w:ilvl="1">
      <w:start w:val="1"/>
      <w:numFmt w:val="lowerLetter"/>
      <w:lvlText w:val="%2."/>
      <w:lvlJc w:val="left"/>
      <w:pPr>
        <w:tabs>
          <w:tab w:val="num" w:pos="1620"/>
        </w:tabs>
        <w:ind w:left="1620" w:hanging="360"/>
      </w:pPr>
    </w:lvl>
    <w:lvl w:ilvl="2">
      <w:start w:val="1"/>
      <w:numFmt w:val="lowerRoman"/>
      <w:lvlText w:val="%3."/>
      <w:lvlJc w:val="righ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righ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right"/>
      <w:pPr>
        <w:tabs>
          <w:tab w:val="num" w:pos="6660"/>
        </w:tabs>
        <w:ind w:left="6660" w:hanging="180"/>
      </w:pPr>
    </w:lvl>
  </w:abstractNum>
  <w:abstractNum w:abstractNumId="9">
    <w:nsid w:val="21A97CF0"/>
    <w:multiLevelType w:val="hybridMultilevel"/>
    <w:tmpl w:val="A260B0FC"/>
    <w:lvl w:ilvl="0" w:tplc="1428C2DA">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220978F9"/>
    <w:multiLevelType w:val="hybridMultilevel"/>
    <w:tmpl w:val="A260B0FC"/>
    <w:lvl w:ilvl="0" w:tplc="1428C2DA">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267173AA"/>
    <w:multiLevelType w:val="hybridMultilevel"/>
    <w:tmpl w:val="26D41750"/>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12">
    <w:nsid w:val="273312CE"/>
    <w:multiLevelType w:val="hybridMultilevel"/>
    <w:tmpl w:val="0546B2B0"/>
    <w:lvl w:ilvl="0" w:tplc="51D016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3D4C4A47"/>
    <w:multiLevelType w:val="hybridMultilevel"/>
    <w:tmpl w:val="93F21B7A"/>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414C4E9A"/>
    <w:multiLevelType w:val="hybridMultilevel"/>
    <w:tmpl w:val="26D41750"/>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15">
    <w:nsid w:val="422C43E5"/>
    <w:multiLevelType w:val="hybridMultilevel"/>
    <w:tmpl w:val="26D41750"/>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16">
    <w:nsid w:val="426015CA"/>
    <w:multiLevelType w:val="hybridMultilevel"/>
    <w:tmpl w:val="26D41750"/>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17">
    <w:nsid w:val="433172AC"/>
    <w:multiLevelType w:val="hybridMultilevel"/>
    <w:tmpl w:val="26D41750"/>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18">
    <w:nsid w:val="47183662"/>
    <w:multiLevelType w:val="hybridMultilevel"/>
    <w:tmpl w:val="A260B0FC"/>
    <w:lvl w:ilvl="0" w:tplc="1428C2DA">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nsid w:val="567A3CA9"/>
    <w:multiLevelType w:val="multilevel"/>
    <w:tmpl w:val="26D41750"/>
    <w:styleLink w:val="a"/>
    <w:lvl w:ilvl="0">
      <w:start w:val="1"/>
      <w:numFmt w:val="decimal"/>
      <w:suff w:val="space"/>
      <w:lvlText w:val="%1)"/>
      <w:lvlJc w:val="left"/>
      <w:pPr>
        <w:ind w:left="0" w:firstLine="709"/>
      </w:pPr>
      <w:rPr>
        <w:sz w:val="24"/>
      </w:rPr>
    </w:lvl>
    <w:lvl w:ilvl="1">
      <w:start w:val="1"/>
      <w:numFmt w:val="lowerLetter"/>
      <w:lvlText w:val="%2."/>
      <w:lvlJc w:val="left"/>
      <w:pPr>
        <w:tabs>
          <w:tab w:val="num" w:pos="1620"/>
        </w:tabs>
        <w:ind w:left="1620" w:hanging="360"/>
      </w:pPr>
    </w:lvl>
    <w:lvl w:ilvl="2">
      <w:start w:val="1"/>
      <w:numFmt w:val="lowerRoman"/>
      <w:lvlText w:val="%3."/>
      <w:lvlJc w:val="righ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righ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right"/>
      <w:pPr>
        <w:tabs>
          <w:tab w:val="num" w:pos="6660"/>
        </w:tabs>
        <w:ind w:left="6660" w:hanging="180"/>
      </w:pPr>
    </w:lvl>
  </w:abstractNum>
  <w:abstractNum w:abstractNumId="20">
    <w:nsid w:val="638C367F"/>
    <w:multiLevelType w:val="hybridMultilevel"/>
    <w:tmpl w:val="DD2A46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63B26681"/>
    <w:multiLevelType w:val="hybridMultilevel"/>
    <w:tmpl w:val="26D41750"/>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22">
    <w:nsid w:val="71DE11C5"/>
    <w:multiLevelType w:val="hybridMultilevel"/>
    <w:tmpl w:val="41ACDD9A"/>
    <w:lvl w:ilvl="0" w:tplc="D91EEC84">
      <w:start w:val="1"/>
      <w:numFmt w:val="bullet"/>
      <w:lvlText w:val=""/>
      <w:lvlJc w:val="left"/>
      <w:pPr>
        <w:ind w:left="1069" w:hanging="360"/>
      </w:pPr>
      <w:rPr>
        <w:rFonts w:ascii="Symbol" w:eastAsia="Times New Roman" w:hAnsi="Symbol"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3">
    <w:nsid w:val="756747F7"/>
    <w:multiLevelType w:val="hybridMultilevel"/>
    <w:tmpl w:val="A260B0FC"/>
    <w:lvl w:ilvl="0" w:tplc="1428C2DA">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nsid w:val="767D5B14"/>
    <w:multiLevelType w:val="hybridMultilevel"/>
    <w:tmpl w:val="A260B0FC"/>
    <w:lvl w:ilvl="0" w:tplc="1428C2DA">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6"/>
  </w:num>
  <w:num w:numId="2">
    <w:abstractNumId w:val="5"/>
  </w:num>
  <w:num w:numId="3">
    <w:abstractNumId w:val="13"/>
  </w:num>
  <w:num w:numId="4">
    <w:abstractNumId w:val="19"/>
  </w:num>
  <w:num w:numId="5">
    <w:abstractNumId w:val="15"/>
  </w:num>
  <w:num w:numId="6">
    <w:abstractNumId w:val="8"/>
  </w:num>
  <w:num w:numId="7">
    <w:abstractNumId w:val="7"/>
  </w:num>
  <w:num w:numId="8">
    <w:abstractNumId w:val="12"/>
  </w:num>
  <w:num w:numId="9">
    <w:abstractNumId w:val="9"/>
  </w:num>
  <w:num w:numId="10">
    <w:abstractNumId w:val="18"/>
  </w:num>
  <w:num w:numId="11">
    <w:abstractNumId w:val="4"/>
  </w:num>
  <w:num w:numId="12">
    <w:abstractNumId w:val="22"/>
  </w:num>
  <w:num w:numId="13">
    <w:abstractNumId w:val="23"/>
  </w:num>
  <w:num w:numId="14">
    <w:abstractNumId w:val="10"/>
  </w:num>
  <w:num w:numId="15">
    <w:abstractNumId w:val="24"/>
  </w:num>
  <w:num w:numId="16">
    <w:abstractNumId w:val="16"/>
  </w:num>
  <w:num w:numId="17">
    <w:abstractNumId w:val="17"/>
  </w:num>
  <w:num w:numId="18">
    <w:abstractNumId w:val="11"/>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num>
  <w:num w:numId="21">
    <w:abstractNumId w:val="14"/>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
  </w:num>
  <w:num w:numId="3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08"/>
  <w:autoHyphenation/>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EBD"/>
    <w:rsid w:val="00000221"/>
    <w:rsid w:val="0000133A"/>
    <w:rsid w:val="00001B54"/>
    <w:rsid w:val="00004D9E"/>
    <w:rsid w:val="000051B8"/>
    <w:rsid w:val="00005C15"/>
    <w:rsid w:val="00005D4C"/>
    <w:rsid w:val="000061A2"/>
    <w:rsid w:val="000064D8"/>
    <w:rsid w:val="00006633"/>
    <w:rsid w:val="00007200"/>
    <w:rsid w:val="00007F1D"/>
    <w:rsid w:val="00011922"/>
    <w:rsid w:val="00011E23"/>
    <w:rsid w:val="000121BE"/>
    <w:rsid w:val="0001270D"/>
    <w:rsid w:val="00015150"/>
    <w:rsid w:val="00015CA9"/>
    <w:rsid w:val="00016351"/>
    <w:rsid w:val="00017426"/>
    <w:rsid w:val="0001760B"/>
    <w:rsid w:val="00020D73"/>
    <w:rsid w:val="00021518"/>
    <w:rsid w:val="000217FB"/>
    <w:rsid w:val="000220AA"/>
    <w:rsid w:val="00023B1A"/>
    <w:rsid w:val="00025139"/>
    <w:rsid w:val="00025F76"/>
    <w:rsid w:val="00026644"/>
    <w:rsid w:val="00027884"/>
    <w:rsid w:val="00027FEF"/>
    <w:rsid w:val="000308CB"/>
    <w:rsid w:val="0003098D"/>
    <w:rsid w:val="00030C67"/>
    <w:rsid w:val="00031895"/>
    <w:rsid w:val="000319EC"/>
    <w:rsid w:val="00032D2F"/>
    <w:rsid w:val="000342E6"/>
    <w:rsid w:val="00034C3E"/>
    <w:rsid w:val="00035D4E"/>
    <w:rsid w:val="000367A0"/>
    <w:rsid w:val="00036F04"/>
    <w:rsid w:val="00040889"/>
    <w:rsid w:val="000439AD"/>
    <w:rsid w:val="00044F29"/>
    <w:rsid w:val="00046AAB"/>
    <w:rsid w:val="00050731"/>
    <w:rsid w:val="00051D8E"/>
    <w:rsid w:val="000522B5"/>
    <w:rsid w:val="00052437"/>
    <w:rsid w:val="00053B98"/>
    <w:rsid w:val="0005400F"/>
    <w:rsid w:val="0005437D"/>
    <w:rsid w:val="00054EF9"/>
    <w:rsid w:val="00055B6C"/>
    <w:rsid w:val="00055C53"/>
    <w:rsid w:val="00057331"/>
    <w:rsid w:val="000608DE"/>
    <w:rsid w:val="00060A5B"/>
    <w:rsid w:val="00060B06"/>
    <w:rsid w:val="000612E8"/>
    <w:rsid w:val="00062A80"/>
    <w:rsid w:val="00066255"/>
    <w:rsid w:val="0006634F"/>
    <w:rsid w:val="00067060"/>
    <w:rsid w:val="000707BC"/>
    <w:rsid w:val="0007194D"/>
    <w:rsid w:val="00071D7B"/>
    <w:rsid w:val="0007387B"/>
    <w:rsid w:val="00073955"/>
    <w:rsid w:val="00073EFF"/>
    <w:rsid w:val="00082D16"/>
    <w:rsid w:val="0008308C"/>
    <w:rsid w:val="0008330A"/>
    <w:rsid w:val="000846F2"/>
    <w:rsid w:val="000856B9"/>
    <w:rsid w:val="00085D29"/>
    <w:rsid w:val="00092FDD"/>
    <w:rsid w:val="0009305E"/>
    <w:rsid w:val="00093F77"/>
    <w:rsid w:val="00095CE2"/>
    <w:rsid w:val="00097C1E"/>
    <w:rsid w:val="000A0574"/>
    <w:rsid w:val="000A1DE2"/>
    <w:rsid w:val="000A216C"/>
    <w:rsid w:val="000A2D46"/>
    <w:rsid w:val="000A432B"/>
    <w:rsid w:val="000A6934"/>
    <w:rsid w:val="000A7A68"/>
    <w:rsid w:val="000A7B45"/>
    <w:rsid w:val="000A7F93"/>
    <w:rsid w:val="000B02DF"/>
    <w:rsid w:val="000B02E6"/>
    <w:rsid w:val="000B11C6"/>
    <w:rsid w:val="000B293C"/>
    <w:rsid w:val="000B4AC8"/>
    <w:rsid w:val="000B4EDB"/>
    <w:rsid w:val="000B5CE1"/>
    <w:rsid w:val="000B69DE"/>
    <w:rsid w:val="000B7155"/>
    <w:rsid w:val="000B762F"/>
    <w:rsid w:val="000B7C37"/>
    <w:rsid w:val="000C12CB"/>
    <w:rsid w:val="000C17B7"/>
    <w:rsid w:val="000C58F3"/>
    <w:rsid w:val="000C597E"/>
    <w:rsid w:val="000C5BF3"/>
    <w:rsid w:val="000C7196"/>
    <w:rsid w:val="000C76CE"/>
    <w:rsid w:val="000C782E"/>
    <w:rsid w:val="000C7DE1"/>
    <w:rsid w:val="000D0BF3"/>
    <w:rsid w:val="000D0D81"/>
    <w:rsid w:val="000D16BE"/>
    <w:rsid w:val="000D200F"/>
    <w:rsid w:val="000D22F9"/>
    <w:rsid w:val="000D2574"/>
    <w:rsid w:val="000D2D32"/>
    <w:rsid w:val="000D38E3"/>
    <w:rsid w:val="000D4B31"/>
    <w:rsid w:val="000D5F00"/>
    <w:rsid w:val="000D5F74"/>
    <w:rsid w:val="000D6065"/>
    <w:rsid w:val="000E1B78"/>
    <w:rsid w:val="000E2A02"/>
    <w:rsid w:val="000E2FA8"/>
    <w:rsid w:val="000E3B8D"/>
    <w:rsid w:val="000E3CB8"/>
    <w:rsid w:val="000E4228"/>
    <w:rsid w:val="000E49C1"/>
    <w:rsid w:val="000E5851"/>
    <w:rsid w:val="000E595A"/>
    <w:rsid w:val="000F0851"/>
    <w:rsid w:val="000F08EF"/>
    <w:rsid w:val="000F0936"/>
    <w:rsid w:val="000F1AF4"/>
    <w:rsid w:val="000F264A"/>
    <w:rsid w:val="000F2E10"/>
    <w:rsid w:val="000F3818"/>
    <w:rsid w:val="000F7605"/>
    <w:rsid w:val="0010288C"/>
    <w:rsid w:val="001032F1"/>
    <w:rsid w:val="00104952"/>
    <w:rsid w:val="00104EA5"/>
    <w:rsid w:val="001062E2"/>
    <w:rsid w:val="001067FA"/>
    <w:rsid w:val="001069A4"/>
    <w:rsid w:val="0011027A"/>
    <w:rsid w:val="001108C9"/>
    <w:rsid w:val="00111C8A"/>
    <w:rsid w:val="001122D5"/>
    <w:rsid w:val="001145E0"/>
    <w:rsid w:val="00114A9B"/>
    <w:rsid w:val="00114CF7"/>
    <w:rsid w:val="00114EDC"/>
    <w:rsid w:val="00116CEC"/>
    <w:rsid w:val="0012101F"/>
    <w:rsid w:val="001224E4"/>
    <w:rsid w:val="001241E5"/>
    <w:rsid w:val="00125721"/>
    <w:rsid w:val="001272A4"/>
    <w:rsid w:val="00127551"/>
    <w:rsid w:val="00127D05"/>
    <w:rsid w:val="00130256"/>
    <w:rsid w:val="001304C2"/>
    <w:rsid w:val="00130D5B"/>
    <w:rsid w:val="0013116D"/>
    <w:rsid w:val="00133B4D"/>
    <w:rsid w:val="001355F3"/>
    <w:rsid w:val="0013751E"/>
    <w:rsid w:val="0014192F"/>
    <w:rsid w:val="001438FF"/>
    <w:rsid w:val="0014501A"/>
    <w:rsid w:val="001506DB"/>
    <w:rsid w:val="001513B5"/>
    <w:rsid w:val="00151894"/>
    <w:rsid w:val="00151EC1"/>
    <w:rsid w:val="0015228A"/>
    <w:rsid w:val="00152AF1"/>
    <w:rsid w:val="00154D7C"/>
    <w:rsid w:val="00155D1C"/>
    <w:rsid w:val="00160F8A"/>
    <w:rsid w:val="00161805"/>
    <w:rsid w:val="00161DB9"/>
    <w:rsid w:val="00161F1E"/>
    <w:rsid w:val="001636E6"/>
    <w:rsid w:val="001638C2"/>
    <w:rsid w:val="00164770"/>
    <w:rsid w:val="00165EA1"/>
    <w:rsid w:val="001709A0"/>
    <w:rsid w:val="00170D1F"/>
    <w:rsid w:val="001737C2"/>
    <w:rsid w:val="00174115"/>
    <w:rsid w:val="001751FD"/>
    <w:rsid w:val="001760C2"/>
    <w:rsid w:val="00180F68"/>
    <w:rsid w:val="00182397"/>
    <w:rsid w:val="0018271A"/>
    <w:rsid w:val="001840E5"/>
    <w:rsid w:val="00184195"/>
    <w:rsid w:val="001841D9"/>
    <w:rsid w:val="00186BD6"/>
    <w:rsid w:val="00186DEA"/>
    <w:rsid w:val="0018763F"/>
    <w:rsid w:val="00190C52"/>
    <w:rsid w:val="00192249"/>
    <w:rsid w:val="00192E39"/>
    <w:rsid w:val="00193920"/>
    <w:rsid w:val="00195270"/>
    <w:rsid w:val="00195744"/>
    <w:rsid w:val="001A0DC6"/>
    <w:rsid w:val="001A2848"/>
    <w:rsid w:val="001A2E28"/>
    <w:rsid w:val="001A37E0"/>
    <w:rsid w:val="001A37F0"/>
    <w:rsid w:val="001A3FA0"/>
    <w:rsid w:val="001A546B"/>
    <w:rsid w:val="001A54D6"/>
    <w:rsid w:val="001A5C41"/>
    <w:rsid w:val="001A6058"/>
    <w:rsid w:val="001A6946"/>
    <w:rsid w:val="001A7400"/>
    <w:rsid w:val="001A7A50"/>
    <w:rsid w:val="001B1FD1"/>
    <w:rsid w:val="001B3863"/>
    <w:rsid w:val="001B3EA2"/>
    <w:rsid w:val="001B4443"/>
    <w:rsid w:val="001B53DF"/>
    <w:rsid w:val="001B5D97"/>
    <w:rsid w:val="001B6D5E"/>
    <w:rsid w:val="001B73A4"/>
    <w:rsid w:val="001C2D9F"/>
    <w:rsid w:val="001C5F4D"/>
    <w:rsid w:val="001C6244"/>
    <w:rsid w:val="001C6A6E"/>
    <w:rsid w:val="001C7E98"/>
    <w:rsid w:val="001D077E"/>
    <w:rsid w:val="001D3FC4"/>
    <w:rsid w:val="001D445C"/>
    <w:rsid w:val="001D65EB"/>
    <w:rsid w:val="001D70B3"/>
    <w:rsid w:val="001D716E"/>
    <w:rsid w:val="001E0430"/>
    <w:rsid w:val="001E129C"/>
    <w:rsid w:val="001E1C65"/>
    <w:rsid w:val="001E1ECC"/>
    <w:rsid w:val="001E3595"/>
    <w:rsid w:val="001E43BA"/>
    <w:rsid w:val="001E4A46"/>
    <w:rsid w:val="001E673B"/>
    <w:rsid w:val="001E6C4D"/>
    <w:rsid w:val="001E7A61"/>
    <w:rsid w:val="001F0492"/>
    <w:rsid w:val="001F1B1A"/>
    <w:rsid w:val="001F1CF1"/>
    <w:rsid w:val="001F261B"/>
    <w:rsid w:val="001F2B9A"/>
    <w:rsid w:val="001F43A4"/>
    <w:rsid w:val="001F4993"/>
    <w:rsid w:val="001F5C3F"/>
    <w:rsid w:val="001F7813"/>
    <w:rsid w:val="00200137"/>
    <w:rsid w:val="002006E3"/>
    <w:rsid w:val="0020125F"/>
    <w:rsid w:val="002042AF"/>
    <w:rsid w:val="00205359"/>
    <w:rsid w:val="002122DB"/>
    <w:rsid w:val="002125B2"/>
    <w:rsid w:val="00212EB9"/>
    <w:rsid w:val="0021332B"/>
    <w:rsid w:val="002157BC"/>
    <w:rsid w:val="002167B7"/>
    <w:rsid w:val="00222A4C"/>
    <w:rsid w:val="002249A5"/>
    <w:rsid w:val="002251B0"/>
    <w:rsid w:val="00226840"/>
    <w:rsid w:val="00226D7E"/>
    <w:rsid w:val="002273C2"/>
    <w:rsid w:val="00230385"/>
    <w:rsid w:val="002307F2"/>
    <w:rsid w:val="00231D34"/>
    <w:rsid w:val="00232642"/>
    <w:rsid w:val="00233FEB"/>
    <w:rsid w:val="002340FC"/>
    <w:rsid w:val="0023473F"/>
    <w:rsid w:val="002351FF"/>
    <w:rsid w:val="0023557C"/>
    <w:rsid w:val="00236474"/>
    <w:rsid w:val="0024033E"/>
    <w:rsid w:val="0024139A"/>
    <w:rsid w:val="0024151B"/>
    <w:rsid w:val="00241E17"/>
    <w:rsid w:val="00242663"/>
    <w:rsid w:val="00242777"/>
    <w:rsid w:val="00242AD8"/>
    <w:rsid w:val="0024379B"/>
    <w:rsid w:val="0024393E"/>
    <w:rsid w:val="00244EE6"/>
    <w:rsid w:val="002450C7"/>
    <w:rsid w:val="00245A64"/>
    <w:rsid w:val="0025007A"/>
    <w:rsid w:val="00250820"/>
    <w:rsid w:val="0025208B"/>
    <w:rsid w:val="00253651"/>
    <w:rsid w:val="00255F64"/>
    <w:rsid w:val="00261B3B"/>
    <w:rsid w:val="00264352"/>
    <w:rsid w:val="002656C9"/>
    <w:rsid w:val="00267926"/>
    <w:rsid w:val="002709CB"/>
    <w:rsid w:val="00271264"/>
    <w:rsid w:val="00271F4F"/>
    <w:rsid w:val="00272C5E"/>
    <w:rsid w:val="0027348A"/>
    <w:rsid w:val="002737A8"/>
    <w:rsid w:val="002739BF"/>
    <w:rsid w:val="00276710"/>
    <w:rsid w:val="0027701A"/>
    <w:rsid w:val="002819D1"/>
    <w:rsid w:val="00282CFD"/>
    <w:rsid w:val="00282EBC"/>
    <w:rsid w:val="0028458E"/>
    <w:rsid w:val="002859CB"/>
    <w:rsid w:val="00286129"/>
    <w:rsid w:val="002869F6"/>
    <w:rsid w:val="00290F14"/>
    <w:rsid w:val="00291D68"/>
    <w:rsid w:val="002947AD"/>
    <w:rsid w:val="00294F0F"/>
    <w:rsid w:val="002951DE"/>
    <w:rsid w:val="002958E3"/>
    <w:rsid w:val="00296222"/>
    <w:rsid w:val="002965CA"/>
    <w:rsid w:val="00296B5B"/>
    <w:rsid w:val="00296ECF"/>
    <w:rsid w:val="002A00FF"/>
    <w:rsid w:val="002A06AB"/>
    <w:rsid w:val="002A4127"/>
    <w:rsid w:val="002A4347"/>
    <w:rsid w:val="002A444D"/>
    <w:rsid w:val="002A5CED"/>
    <w:rsid w:val="002A5FAF"/>
    <w:rsid w:val="002A72C8"/>
    <w:rsid w:val="002A7BFD"/>
    <w:rsid w:val="002B1947"/>
    <w:rsid w:val="002B1FBA"/>
    <w:rsid w:val="002B336A"/>
    <w:rsid w:val="002B3DFE"/>
    <w:rsid w:val="002B4537"/>
    <w:rsid w:val="002B499F"/>
    <w:rsid w:val="002C1951"/>
    <w:rsid w:val="002C2A58"/>
    <w:rsid w:val="002C38FA"/>
    <w:rsid w:val="002C4D9E"/>
    <w:rsid w:val="002C4F8B"/>
    <w:rsid w:val="002C5A8D"/>
    <w:rsid w:val="002C6A6C"/>
    <w:rsid w:val="002C6C34"/>
    <w:rsid w:val="002C7E5E"/>
    <w:rsid w:val="002D046B"/>
    <w:rsid w:val="002D21FC"/>
    <w:rsid w:val="002D234F"/>
    <w:rsid w:val="002D2828"/>
    <w:rsid w:val="002D2DA0"/>
    <w:rsid w:val="002D3014"/>
    <w:rsid w:val="002D3817"/>
    <w:rsid w:val="002D4BC9"/>
    <w:rsid w:val="002D5B04"/>
    <w:rsid w:val="002D68DB"/>
    <w:rsid w:val="002E0E87"/>
    <w:rsid w:val="002E15D7"/>
    <w:rsid w:val="002E301F"/>
    <w:rsid w:val="002E4D7D"/>
    <w:rsid w:val="002E5F03"/>
    <w:rsid w:val="002E63B7"/>
    <w:rsid w:val="002F06B3"/>
    <w:rsid w:val="002F1D58"/>
    <w:rsid w:val="002F2283"/>
    <w:rsid w:val="002F44C9"/>
    <w:rsid w:val="002F57D7"/>
    <w:rsid w:val="002F682A"/>
    <w:rsid w:val="002F70FE"/>
    <w:rsid w:val="002F7D74"/>
    <w:rsid w:val="00300F4B"/>
    <w:rsid w:val="003020C7"/>
    <w:rsid w:val="00302BF0"/>
    <w:rsid w:val="003032AC"/>
    <w:rsid w:val="00304427"/>
    <w:rsid w:val="00304E8C"/>
    <w:rsid w:val="00305405"/>
    <w:rsid w:val="00305779"/>
    <w:rsid w:val="00307D28"/>
    <w:rsid w:val="003108BD"/>
    <w:rsid w:val="00311235"/>
    <w:rsid w:val="0031171E"/>
    <w:rsid w:val="003120A7"/>
    <w:rsid w:val="00312C24"/>
    <w:rsid w:val="003134C7"/>
    <w:rsid w:val="00313ADD"/>
    <w:rsid w:val="0031503B"/>
    <w:rsid w:val="003159BD"/>
    <w:rsid w:val="0031664B"/>
    <w:rsid w:val="00316770"/>
    <w:rsid w:val="0031685B"/>
    <w:rsid w:val="00317B86"/>
    <w:rsid w:val="00317DDB"/>
    <w:rsid w:val="003201BD"/>
    <w:rsid w:val="003207A5"/>
    <w:rsid w:val="00320F04"/>
    <w:rsid w:val="003212AC"/>
    <w:rsid w:val="00321A16"/>
    <w:rsid w:val="003222D9"/>
    <w:rsid w:val="00323097"/>
    <w:rsid w:val="003265C4"/>
    <w:rsid w:val="00326DBA"/>
    <w:rsid w:val="003277FC"/>
    <w:rsid w:val="00327D76"/>
    <w:rsid w:val="00331035"/>
    <w:rsid w:val="0033138B"/>
    <w:rsid w:val="00331A29"/>
    <w:rsid w:val="00331B0A"/>
    <w:rsid w:val="00331B6E"/>
    <w:rsid w:val="003327EC"/>
    <w:rsid w:val="00332FE6"/>
    <w:rsid w:val="00334530"/>
    <w:rsid w:val="003347BB"/>
    <w:rsid w:val="003349FB"/>
    <w:rsid w:val="0033584A"/>
    <w:rsid w:val="003359B5"/>
    <w:rsid w:val="00336150"/>
    <w:rsid w:val="00336CBD"/>
    <w:rsid w:val="00337677"/>
    <w:rsid w:val="00337DA6"/>
    <w:rsid w:val="0034081A"/>
    <w:rsid w:val="00340874"/>
    <w:rsid w:val="00340E05"/>
    <w:rsid w:val="00342057"/>
    <w:rsid w:val="00347792"/>
    <w:rsid w:val="00347D63"/>
    <w:rsid w:val="00350450"/>
    <w:rsid w:val="00352B94"/>
    <w:rsid w:val="00353D92"/>
    <w:rsid w:val="00353DAE"/>
    <w:rsid w:val="00355A15"/>
    <w:rsid w:val="00355A88"/>
    <w:rsid w:val="00356927"/>
    <w:rsid w:val="00357819"/>
    <w:rsid w:val="003612D9"/>
    <w:rsid w:val="00361B29"/>
    <w:rsid w:val="00362A79"/>
    <w:rsid w:val="00365303"/>
    <w:rsid w:val="003653E7"/>
    <w:rsid w:val="00365FA3"/>
    <w:rsid w:val="00367940"/>
    <w:rsid w:val="00367CE4"/>
    <w:rsid w:val="003709C0"/>
    <w:rsid w:val="00372B61"/>
    <w:rsid w:val="003730F3"/>
    <w:rsid w:val="003732BC"/>
    <w:rsid w:val="00373B24"/>
    <w:rsid w:val="0037439F"/>
    <w:rsid w:val="0037485E"/>
    <w:rsid w:val="0037490B"/>
    <w:rsid w:val="00375A81"/>
    <w:rsid w:val="00376395"/>
    <w:rsid w:val="003829F0"/>
    <w:rsid w:val="00382E61"/>
    <w:rsid w:val="00383462"/>
    <w:rsid w:val="00383E05"/>
    <w:rsid w:val="00384D88"/>
    <w:rsid w:val="00386789"/>
    <w:rsid w:val="00387752"/>
    <w:rsid w:val="00387C62"/>
    <w:rsid w:val="00390480"/>
    <w:rsid w:val="00390B62"/>
    <w:rsid w:val="0039175F"/>
    <w:rsid w:val="0039200D"/>
    <w:rsid w:val="00392404"/>
    <w:rsid w:val="00394316"/>
    <w:rsid w:val="003951AA"/>
    <w:rsid w:val="0039535D"/>
    <w:rsid w:val="00395AB2"/>
    <w:rsid w:val="00396832"/>
    <w:rsid w:val="00397D2C"/>
    <w:rsid w:val="003A2010"/>
    <w:rsid w:val="003A2828"/>
    <w:rsid w:val="003A2AEE"/>
    <w:rsid w:val="003A3221"/>
    <w:rsid w:val="003A39C0"/>
    <w:rsid w:val="003A5741"/>
    <w:rsid w:val="003A6C86"/>
    <w:rsid w:val="003A6D03"/>
    <w:rsid w:val="003A7177"/>
    <w:rsid w:val="003B0453"/>
    <w:rsid w:val="003B1764"/>
    <w:rsid w:val="003B28E3"/>
    <w:rsid w:val="003B2917"/>
    <w:rsid w:val="003B3197"/>
    <w:rsid w:val="003B45E4"/>
    <w:rsid w:val="003B560F"/>
    <w:rsid w:val="003B5951"/>
    <w:rsid w:val="003B62D7"/>
    <w:rsid w:val="003B7673"/>
    <w:rsid w:val="003C013B"/>
    <w:rsid w:val="003C02F6"/>
    <w:rsid w:val="003C11A9"/>
    <w:rsid w:val="003C12E6"/>
    <w:rsid w:val="003C1412"/>
    <w:rsid w:val="003C1922"/>
    <w:rsid w:val="003C1AD5"/>
    <w:rsid w:val="003C2376"/>
    <w:rsid w:val="003C27BC"/>
    <w:rsid w:val="003C3B5E"/>
    <w:rsid w:val="003C4839"/>
    <w:rsid w:val="003C598A"/>
    <w:rsid w:val="003C6F07"/>
    <w:rsid w:val="003C7EFF"/>
    <w:rsid w:val="003D3BA5"/>
    <w:rsid w:val="003E0879"/>
    <w:rsid w:val="003E0DFD"/>
    <w:rsid w:val="003E115E"/>
    <w:rsid w:val="003E4D0F"/>
    <w:rsid w:val="003E4F46"/>
    <w:rsid w:val="003E5653"/>
    <w:rsid w:val="003E641B"/>
    <w:rsid w:val="003E7F9B"/>
    <w:rsid w:val="003F1829"/>
    <w:rsid w:val="003F3125"/>
    <w:rsid w:val="003F4458"/>
    <w:rsid w:val="003F5820"/>
    <w:rsid w:val="003F5924"/>
    <w:rsid w:val="003F5933"/>
    <w:rsid w:val="003F7576"/>
    <w:rsid w:val="003F77A7"/>
    <w:rsid w:val="00401D36"/>
    <w:rsid w:val="004038F6"/>
    <w:rsid w:val="00403F0E"/>
    <w:rsid w:val="0040475C"/>
    <w:rsid w:val="0040590D"/>
    <w:rsid w:val="00407575"/>
    <w:rsid w:val="00410D62"/>
    <w:rsid w:val="0041156A"/>
    <w:rsid w:val="004127FB"/>
    <w:rsid w:val="004128C2"/>
    <w:rsid w:val="004130BB"/>
    <w:rsid w:val="004135FA"/>
    <w:rsid w:val="00413BF2"/>
    <w:rsid w:val="0041425F"/>
    <w:rsid w:val="004149AD"/>
    <w:rsid w:val="004158FC"/>
    <w:rsid w:val="00416C00"/>
    <w:rsid w:val="00417EA0"/>
    <w:rsid w:val="004201BA"/>
    <w:rsid w:val="0042043F"/>
    <w:rsid w:val="00420E8C"/>
    <w:rsid w:val="00420EF1"/>
    <w:rsid w:val="004215CB"/>
    <w:rsid w:val="0042295E"/>
    <w:rsid w:val="00425678"/>
    <w:rsid w:val="0042633D"/>
    <w:rsid w:val="004276FA"/>
    <w:rsid w:val="00427B9B"/>
    <w:rsid w:val="00430A84"/>
    <w:rsid w:val="00431A95"/>
    <w:rsid w:val="0043249B"/>
    <w:rsid w:val="0043609D"/>
    <w:rsid w:val="00436430"/>
    <w:rsid w:val="00436617"/>
    <w:rsid w:val="00436A76"/>
    <w:rsid w:val="00437BE3"/>
    <w:rsid w:val="004404B1"/>
    <w:rsid w:val="00442495"/>
    <w:rsid w:val="00442F48"/>
    <w:rsid w:val="004507EB"/>
    <w:rsid w:val="00450BC6"/>
    <w:rsid w:val="00451495"/>
    <w:rsid w:val="00451836"/>
    <w:rsid w:val="004526E6"/>
    <w:rsid w:val="00454065"/>
    <w:rsid w:val="00455699"/>
    <w:rsid w:val="00455DC1"/>
    <w:rsid w:val="00455F82"/>
    <w:rsid w:val="00456424"/>
    <w:rsid w:val="00457C94"/>
    <w:rsid w:val="00460DD2"/>
    <w:rsid w:val="00460F25"/>
    <w:rsid w:val="00461BEC"/>
    <w:rsid w:val="0046208E"/>
    <w:rsid w:val="00462857"/>
    <w:rsid w:val="00462FED"/>
    <w:rsid w:val="00463E02"/>
    <w:rsid w:val="004651DF"/>
    <w:rsid w:val="004654A2"/>
    <w:rsid w:val="00465732"/>
    <w:rsid w:val="00466C33"/>
    <w:rsid w:val="00471035"/>
    <w:rsid w:val="00473DE2"/>
    <w:rsid w:val="00474CBD"/>
    <w:rsid w:val="00476C3C"/>
    <w:rsid w:val="004774EE"/>
    <w:rsid w:val="00480084"/>
    <w:rsid w:val="00480D15"/>
    <w:rsid w:val="00481543"/>
    <w:rsid w:val="00481B6F"/>
    <w:rsid w:val="004846DD"/>
    <w:rsid w:val="00486187"/>
    <w:rsid w:val="00487E47"/>
    <w:rsid w:val="00491E7C"/>
    <w:rsid w:val="00492FDD"/>
    <w:rsid w:val="0049316C"/>
    <w:rsid w:val="00493330"/>
    <w:rsid w:val="00493EFD"/>
    <w:rsid w:val="004952E1"/>
    <w:rsid w:val="004954D1"/>
    <w:rsid w:val="00495622"/>
    <w:rsid w:val="004970D2"/>
    <w:rsid w:val="004A0D38"/>
    <w:rsid w:val="004A2A67"/>
    <w:rsid w:val="004A39C4"/>
    <w:rsid w:val="004A4684"/>
    <w:rsid w:val="004A4BAA"/>
    <w:rsid w:val="004A4CC0"/>
    <w:rsid w:val="004A6921"/>
    <w:rsid w:val="004A6E96"/>
    <w:rsid w:val="004B0B2A"/>
    <w:rsid w:val="004B1FA7"/>
    <w:rsid w:val="004B2D74"/>
    <w:rsid w:val="004B557B"/>
    <w:rsid w:val="004B5E13"/>
    <w:rsid w:val="004B5E29"/>
    <w:rsid w:val="004B783B"/>
    <w:rsid w:val="004C1286"/>
    <w:rsid w:val="004C3264"/>
    <w:rsid w:val="004C692A"/>
    <w:rsid w:val="004C70F4"/>
    <w:rsid w:val="004C7902"/>
    <w:rsid w:val="004C7EAF"/>
    <w:rsid w:val="004D0513"/>
    <w:rsid w:val="004D1120"/>
    <w:rsid w:val="004D18DE"/>
    <w:rsid w:val="004D2ADB"/>
    <w:rsid w:val="004D3C0E"/>
    <w:rsid w:val="004D6420"/>
    <w:rsid w:val="004D6C10"/>
    <w:rsid w:val="004D6F50"/>
    <w:rsid w:val="004D77AF"/>
    <w:rsid w:val="004E1DD2"/>
    <w:rsid w:val="004E2D04"/>
    <w:rsid w:val="004E38B1"/>
    <w:rsid w:val="004E3D3B"/>
    <w:rsid w:val="004E4716"/>
    <w:rsid w:val="004E4BF5"/>
    <w:rsid w:val="004E5D68"/>
    <w:rsid w:val="004E66EA"/>
    <w:rsid w:val="004E7AF9"/>
    <w:rsid w:val="004F28E9"/>
    <w:rsid w:val="004F47A3"/>
    <w:rsid w:val="004F4940"/>
    <w:rsid w:val="004F7B2D"/>
    <w:rsid w:val="005003C9"/>
    <w:rsid w:val="00502E25"/>
    <w:rsid w:val="00503F9B"/>
    <w:rsid w:val="0050404E"/>
    <w:rsid w:val="00504FA4"/>
    <w:rsid w:val="00505361"/>
    <w:rsid w:val="00506816"/>
    <w:rsid w:val="00507185"/>
    <w:rsid w:val="005072C0"/>
    <w:rsid w:val="00507EEA"/>
    <w:rsid w:val="00510818"/>
    <w:rsid w:val="0051100F"/>
    <w:rsid w:val="00513610"/>
    <w:rsid w:val="00513ADA"/>
    <w:rsid w:val="0051422F"/>
    <w:rsid w:val="00514D6A"/>
    <w:rsid w:val="0051604A"/>
    <w:rsid w:val="005176DD"/>
    <w:rsid w:val="005200B0"/>
    <w:rsid w:val="0052027D"/>
    <w:rsid w:val="00520E1D"/>
    <w:rsid w:val="005219CA"/>
    <w:rsid w:val="00521C0A"/>
    <w:rsid w:val="0052267A"/>
    <w:rsid w:val="005309C2"/>
    <w:rsid w:val="005309D8"/>
    <w:rsid w:val="005319EB"/>
    <w:rsid w:val="0053356E"/>
    <w:rsid w:val="00533874"/>
    <w:rsid w:val="00534603"/>
    <w:rsid w:val="00535004"/>
    <w:rsid w:val="005363DE"/>
    <w:rsid w:val="005375B2"/>
    <w:rsid w:val="0053775E"/>
    <w:rsid w:val="00540E68"/>
    <w:rsid w:val="00541039"/>
    <w:rsid w:val="005417AD"/>
    <w:rsid w:val="00542659"/>
    <w:rsid w:val="005427F6"/>
    <w:rsid w:val="005434A5"/>
    <w:rsid w:val="005439A5"/>
    <w:rsid w:val="00543FED"/>
    <w:rsid w:val="00544C2A"/>
    <w:rsid w:val="0054554A"/>
    <w:rsid w:val="00546AEF"/>
    <w:rsid w:val="00550E28"/>
    <w:rsid w:val="00552057"/>
    <w:rsid w:val="00557824"/>
    <w:rsid w:val="005601DA"/>
    <w:rsid w:val="00560FF9"/>
    <w:rsid w:val="00562F26"/>
    <w:rsid w:val="0056553E"/>
    <w:rsid w:val="00565711"/>
    <w:rsid w:val="00566102"/>
    <w:rsid w:val="00567DC9"/>
    <w:rsid w:val="005738C8"/>
    <w:rsid w:val="00573B22"/>
    <w:rsid w:val="00573B28"/>
    <w:rsid w:val="00574A2D"/>
    <w:rsid w:val="0057622C"/>
    <w:rsid w:val="0057633D"/>
    <w:rsid w:val="00576E5B"/>
    <w:rsid w:val="00585274"/>
    <w:rsid w:val="00587805"/>
    <w:rsid w:val="00587E10"/>
    <w:rsid w:val="00590211"/>
    <w:rsid w:val="00592004"/>
    <w:rsid w:val="005920A2"/>
    <w:rsid w:val="00593129"/>
    <w:rsid w:val="00593E87"/>
    <w:rsid w:val="00594500"/>
    <w:rsid w:val="005956B1"/>
    <w:rsid w:val="00597C76"/>
    <w:rsid w:val="005A1EC5"/>
    <w:rsid w:val="005A6E51"/>
    <w:rsid w:val="005B0167"/>
    <w:rsid w:val="005B01E3"/>
    <w:rsid w:val="005B0B89"/>
    <w:rsid w:val="005B0DEF"/>
    <w:rsid w:val="005B12E8"/>
    <w:rsid w:val="005B2989"/>
    <w:rsid w:val="005B338C"/>
    <w:rsid w:val="005B55E3"/>
    <w:rsid w:val="005B6AF0"/>
    <w:rsid w:val="005B7E63"/>
    <w:rsid w:val="005C00BA"/>
    <w:rsid w:val="005C05FE"/>
    <w:rsid w:val="005C11C9"/>
    <w:rsid w:val="005C2428"/>
    <w:rsid w:val="005C2CC8"/>
    <w:rsid w:val="005C3D5D"/>
    <w:rsid w:val="005C4A90"/>
    <w:rsid w:val="005C6426"/>
    <w:rsid w:val="005C661A"/>
    <w:rsid w:val="005D340E"/>
    <w:rsid w:val="005D3CEA"/>
    <w:rsid w:val="005D3DCD"/>
    <w:rsid w:val="005D4EDE"/>
    <w:rsid w:val="005D5182"/>
    <w:rsid w:val="005D5782"/>
    <w:rsid w:val="005D7FDB"/>
    <w:rsid w:val="005E081C"/>
    <w:rsid w:val="005E0B6B"/>
    <w:rsid w:val="005E3A34"/>
    <w:rsid w:val="005E73E3"/>
    <w:rsid w:val="005E757E"/>
    <w:rsid w:val="005E7966"/>
    <w:rsid w:val="005F021B"/>
    <w:rsid w:val="005F2E8D"/>
    <w:rsid w:val="005F3A29"/>
    <w:rsid w:val="005F3B44"/>
    <w:rsid w:val="005F4B21"/>
    <w:rsid w:val="005F4E7D"/>
    <w:rsid w:val="005F5421"/>
    <w:rsid w:val="005F57BB"/>
    <w:rsid w:val="005F5BDD"/>
    <w:rsid w:val="005F7CCD"/>
    <w:rsid w:val="00601E45"/>
    <w:rsid w:val="00603EBB"/>
    <w:rsid w:val="00605370"/>
    <w:rsid w:val="00605C1E"/>
    <w:rsid w:val="00605CE9"/>
    <w:rsid w:val="00607357"/>
    <w:rsid w:val="00610A5A"/>
    <w:rsid w:val="00611732"/>
    <w:rsid w:val="0061182C"/>
    <w:rsid w:val="00611DA6"/>
    <w:rsid w:val="0061260C"/>
    <w:rsid w:val="00613DDC"/>
    <w:rsid w:val="00614AF3"/>
    <w:rsid w:val="006151AF"/>
    <w:rsid w:val="00616339"/>
    <w:rsid w:val="00616A26"/>
    <w:rsid w:val="00616E83"/>
    <w:rsid w:val="00616FE0"/>
    <w:rsid w:val="00617D26"/>
    <w:rsid w:val="0062054C"/>
    <w:rsid w:val="00621205"/>
    <w:rsid w:val="00622C0E"/>
    <w:rsid w:val="00623C15"/>
    <w:rsid w:val="006243AD"/>
    <w:rsid w:val="00626035"/>
    <w:rsid w:val="00626C17"/>
    <w:rsid w:val="00630A6C"/>
    <w:rsid w:val="00632099"/>
    <w:rsid w:val="006322E6"/>
    <w:rsid w:val="00632E2D"/>
    <w:rsid w:val="00634F5B"/>
    <w:rsid w:val="00635F1C"/>
    <w:rsid w:val="00637E59"/>
    <w:rsid w:val="0064376F"/>
    <w:rsid w:val="00644BC4"/>
    <w:rsid w:val="0064564A"/>
    <w:rsid w:val="00645AE2"/>
    <w:rsid w:val="00650082"/>
    <w:rsid w:val="006506E9"/>
    <w:rsid w:val="006530D5"/>
    <w:rsid w:val="006533B0"/>
    <w:rsid w:val="006538F7"/>
    <w:rsid w:val="006544B0"/>
    <w:rsid w:val="00656085"/>
    <w:rsid w:val="00656735"/>
    <w:rsid w:val="00656C34"/>
    <w:rsid w:val="006572DF"/>
    <w:rsid w:val="00660138"/>
    <w:rsid w:val="00660300"/>
    <w:rsid w:val="00660596"/>
    <w:rsid w:val="0066188C"/>
    <w:rsid w:val="00664DAB"/>
    <w:rsid w:val="00665A94"/>
    <w:rsid w:val="00665B93"/>
    <w:rsid w:val="00666212"/>
    <w:rsid w:val="00667008"/>
    <w:rsid w:val="00667920"/>
    <w:rsid w:val="00670695"/>
    <w:rsid w:val="00670BC2"/>
    <w:rsid w:val="006714A8"/>
    <w:rsid w:val="00671601"/>
    <w:rsid w:val="00672D6B"/>
    <w:rsid w:val="00675A56"/>
    <w:rsid w:val="00680189"/>
    <w:rsid w:val="00683E58"/>
    <w:rsid w:val="006846F0"/>
    <w:rsid w:val="006850E7"/>
    <w:rsid w:val="0068682B"/>
    <w:rsid w:val="00687217"/>
    <w:rsid w:val="00687CFC"/>
    <w:rsid w:val="006912DE"/>
    <w:rsid w:val="006913E1"/>
    <w:rsid w:val="00692B1A"/>
    <w:rsid w:val="006931D3"/>
    <w:rsid w:val="00693284"/>
    <w:rsid w:val="006944B0"/>
    <w:rsid w:val="00694770"/>
    <w:rsid w:val="00694F46"/>
    <w:rsid w:val="00696AE7"/>
    <w:rsid w:val="00696BA0"/>
    <w:rsid w:val="006976B2"/>
    <w:rsid w:val="00697B5A"/>
    <w:rsid w:val="006A00C8"/>
    <w:rsid w:val="006A0989"/>
    <w:rsid w:val="006A1952"/>
    <w:rsid w:val="006A2FBD"/>
    <w:rsid w:val="006A3C24"/>
    <w:rsid w:val="006A3EA0"/>
    <w:rsid w:val="006A40E7"/>
    <w:rsid w:val="006A441B"/>
    <w:rsid w:val="006A4ADC"/>
    <w:rsid w:val="006A569E"/>
    <w:rsid w:val="006A5AF8"/>
    <w:rsid w:val="006A6088"/>
    <w:rsid w:val="006A6351"/>
    <w:rsid w:val="006A7359"/>
    <w:rsid w:val="006B0784"/>
    <w:rsid w:val="006B0B33"/>
    <w:rsid w:val="006B2C7D"/>
    <w:rsid w:val="006B3260"/>
    <w:rsid w:val="006B3451"/>
    <w:rsid w:val="006B3564"/>
    <w:rsid w:val="006B48F6"/>
    <w:rsid w:val="006B592D"/>
    <w:rsid w:val="006B6A43"/>
    <w:rsid w:val="006B74E7"/>
    <w:rsid w:val="006C4CB9"/>
    <w:rsid w:val="006C5019"/>
    <w:rsid w:val="006C513E"/>
    <w:rsid w:val="006C5306"/>
    <w:rsid w:val="006C5532"/>
    <w:rsid w:val="006D02C5"/>
    <w:rsid w:val="006D0763"/>
    <w:rsid w:val="006D08D4"/>
    <w:rsid w:val="006D16C3"/>
    <w:rsid w:val="006D194A"/>
    <w:rsid w:val="006D22D5"/>
    <w:rsid w:val="006D2659"/>
    <w:rsid w:val="006D2D26"/>
    <w:rsid w:val="006D326C"/>
    <w:rsid w:val="006D365C"/>
    <w:rsid w:val="006D39E2"/>
    <w:rsid w:val="006D3C32"/>
    <w:rsid w:val="006D57D2"/>
    <w:rsid w:val="006D66F3"/>
    <w:rsid w:val="006D6FA9"/>
    <w:rsid w:val="006E2782"/>
    <w:rsid w:val="006E4256"/>
    <w:rsid w:val="006E733E"/>
    <w:rsid w:val="006E748E"/>
    <w:rsid w:val="006E7BF1"/>
    <w:rsid w:val="006E7BFF"/>
    <w:rsid w:val="006E7F95"/>
    <w:rsid w:val="006F12A8"/>
    <w:rsid w:val="006F2846"/>
    <w:rsid w:val="006F36E7"/>
    <w:rsid w:val="006F38AC"/>
    <w:rsid w:val="006F39A2"/>
    <w:rsid w:val="006F5489"/>
    <w:rsid w:val="006F5C88"/>
    <w:rsid w:val="006F726E"/>
    <w:rsid w:val="00700D57"/>
    <w:rsid w:val="00701E92"/>
    <w:rsid w:val="00702428"/>
    <w:rsid w:val="00704D60"/>
    <w:rsid w:val="00704E29"/>
    <w:rsid w:val="00705197"/>
    <w:rsid w:val="007053ED"/>
    <w:rsid w:val="007062A6"/>
    <w:rsid w:val="00706558"/>
    <w:rsid w:val="007067C3"/>
    <w:rsid w:val="00707A81"/>
    <w:rsid w:val="007116DE"/>
    <w:rsid w:val="00711AE1"/>
    <w:rsid w:val="0071252F"/>
    <w:rsid w:val="00712773"/>
    <w:rsid w:val="00713E5E"/>
    <w:rsid w:val="007148BC"/>
    <w:rsid w:val="00714CF2"/>
    <w:rsid w:val="007151BA"/>
    <w:rsid w:val="007171C1"/>
    <w:rsid w:val="00724731"/>
    <w:rsid w:val="00724904"/>
    <w:rsid w:val="00724FAA"/>
    <w:rsid w:val="00725F81"/>
    <w:rsid w:val="00726399"/>
    <w:rsid w:val="0072668C"/>
    <w:rsid w:val="00727086"/>
    <w:rsid w:val="00727244"/>
    <w:rsid w:val="00727B5E"/>
    <w:rsid w:val="00727B8D"/>
    <w:rsid w:val="007324CC"/>
    <w:rsid w:val="00732B34"/>
    <w:rsid w:val="00732CA9"/>
    <w:rsid w:val="00732EBF"/>
    <w:rsid w:val="007356E0"/>
    <w:rsid w:val="00735982"/>
    <w:rsid w:val="00735B4D"/>
    <w:rsid w:val="0074052D"/>
    <w:rsid w:val="00742EB2"/>
    <w:rsid w:val="007435CA"/>
    <w:rsid w:val="007449B2"/>
    <w:rsid w:val="00745482"/>
    <w:rsid w:val="007458C5"/>
    <w:rsid w:val="00745F6F"/>
    <w:rsid w:val="00746A72"/>
    <w:rsid w:val="00750607"/>
    <w:rsid w:val="007524A9"/>
    <w:rsid w:val="007526DB"/>
    <w:rsid w:val="00754110"/>
    <w:rsid w:val="00754450"/>
    <w:rsid w:val="00755059"/>
    <w:rsid w:val="00755793"/>
    <w:rsid w:val="00755AB0"/>
    <w:rsid w:val="00756E48"/>
    <w:rsid w:val="00757AFE"/>
    <w:rsid w:val="00761B2E"/>
    <w:rsid w:val="00762145"/>
    <w:rsid w:val="00762803"/>
    <w:rsid w:val="00764400"/>
    <w:rsid w:val="00764B16"/>
    <w:rsid w:val="007652B1"/>
    <w:rsid w:val="00765C52"/>
    <w:rsid w:val="00766DB9"/>
    <w:rsid w:val="00767C6A"/>
    <w:rsid w:val="00770683"/>
    <w:rsid w:val="0077183C"/>
    <w:rsid w:val="00773FE2"/>
    <w:rsid w:val="00774D42"/>
    <w:rsid w:val="00776474"/>
    <w:rsid w:val="00776679"/>
    <w:rsid w:val="00776ECE"/>
    <w:rsid w:val="00777AE4"/>
    <w:rsid w:val="00780BA2"/>
    <w:rsid w:val="0078259E"/>
    <w:rsid w:val="00783B6F"/>
    <w:rsid w:val="007841B4"/>
    <w:rsid w:val="0078420D"/>
    <w:rsid w:val="00784D57"/>
    <w:rsid w:val="007852C2"/>
    <w:rsid w:val="00786804"/>
    <w:rsid w:val="007872F7"/>
    <w:rsid w:val="00790CD6"/>
    <w:rsid w:val="00791705"/>
    <w:rsid w:val="00792618"/>
    <w:rsid w:val="00792AF4"/>
    <w:rsid w:val="00794E18"/>
    <w:rsid w:val="00796EAF"/>
    <w:rsid w:val="007A06BD"/>
    <w:rsid w:val="007A443A"/>
    <w:rsid w:val="007A449F"/>
    <w:rsid w:val="007A5673"/>
    <w:rsid w:val="007A5952"/>
    <w:rsid w:val="007A5C3E"/>
    <w:rsid w:val="007A65EC"/>
    <w:rsid w:val="007A7091"/>
    <w:rsid w:val="007A7D65"/>
    <w:rsid w:val="007B0436"/>
    <w:rsid w:val="007B05C1"/>
    <w:rsid w:val="007B170B"/>
    <w:rsid w:val="007B22A9"/>
    <w:rsid w:val="007B2936"/>
    <w:rsid w:val="007B51D2"/>
    <w:rsid w:val="007B5498"/>
    <w:rsid w:val="007B619B"/>
    <w:rsid w:val="007C0444"/>
    <w:rsid w:val="007C3A86"/>
    <w:rsid w:val="007C47D7"/>
    <w:rsid w:val="007C6042"/>
    <w:rsid w:val="007C61FF"/>
    <w:rsid w:val="007C7A1A"/>
    <w:rsid w:val="007D0216"/>
    <w:rsid w:val="007D20E3"/>
    <w:rsid w:val="007D308F"/>
    <w:rsid w:val="007D3773"/>
    <w:rsid w:val="007D3EC0"/>
    <w:rsid w:val="007D5C4C"/>
    <w:rsid w:val="007D5E82"/>
    <w:rsid w:val="007D6ADC"/>
    <w:rsid w:val="007D7087"/>
    <w:rsid w:val="007E0091"/>
    <w:rsid w:val="007E1377"/>
    <w:rsid w:val="007E230F"/>
    <w:rsid w:val="007E2F47"/>
    <w:rsid w:val="007E4230"/>
    <w:rsid w:val="007E441E"/>
    <w:rsid w:val="007E5E03"/>
    <w:rsid w:val="007E7DCF"/>
    <w:rsid w:val="007F0203"/>
    <w:rsid w:val="007F2883"/>
    <w:rsid w:val="007F2FFF"/>
    <w:rsid w:val="007F31DA"/>
    <w:rsid w:val="007F3A7F"/>
    <w:rsid w:val="007F4566"/>
    <w:rsid w:val="007F4792"/>
    <w:rsid w:val="007F6A86"/>
    <w:rsid w:val="007F6C19"/>
    <w:rsid w:val="007F7158"/>
    <w:rsid w:val="007F79C2"/>
    <w:rsid w:val="00801F30"/>
    <w:rsid w:val="00802B01"/>
    <w:rsid w:val="008061FF"/>
    <w:rsid w:val="008072F7"/>
    <w:rsid w:val="00810198"/>
    <w:rsid w:val="008116A2"/>
    <w:rsid w:val="00811A15"/>
    <w:rsid w:val="0081315F"/>
    <w:rsid w:val="008139AA"/>
    <w:rsid w:val="008140FC"/>
    <w:rsid w:val="00815AAA"/>
    <w:rsid w:val="00815CE6"/>
    <w:rsid w:val="0081647D"/>
    <w:rsid w:val="00816572"/>
    <w:rsid w:val="00816926"/>
    <w:rsid w:val="008171AA"/>
    <w:rsid w:val="00817E57"/>
    <w:rsid w:val="00817E74"/>
    <w:rsid w:val="0082055B"/>
    <w:rsid w:val="008214E9"/>
    <w:rsid w:val="0082273F"/>
    <w:rsid w:val="00824CAD"/>
    <w:rsid w:val="00824D5D"/>
    <w:rsid w:val="008257D1"/>
    <w:rsid w:val="008259F4"/>
    <w:rsid w:val="00825E74"/>
    <w:rsid w:val="00826731"/>
    <w:rsid w:val="008271AC"/>
    <w:rsid w:val="00827606"/>
    <w:rsid w:val="00827903"/>
    <w:rsid w:val="00827954"/>
    <w:rsid w:val="008300B3"/>
    <w:rsid w:val="008303BA"/>
    <w:rsid w:val="0083117C"/>
    <w:rsid w:val="00833305"/>
    <w:rsid w:val="00834873"/>
    <w:rsid w:val="00834E7E"/>
    <w:rsid w:val="00835B4F"/>
    <w:rsid w:val="00835F8A"/>
    <w:rsid w:val="0083752D"/>
    <w:rsid w:val="00842B24"/>
    <w:rsid w:val="008438AD"/>
    <w:rsid w:val="00846504"/>
    <w:rsid w:val="0084715D"/>
    <w:rsid w:val="008501DE"/>
    <w:rsid w:val="008502DE"/>
    <w:rsid w:val="00850402"/>
    <w:rsid w:val="0085076F"/>
    <w:rsid w:val="00850865"/>
    <w:rsid w:val="00850A70"/>
    <w:rsid w:val="00852CA9"/>
    <w:rsid w:val="00854763"/>
    <w:rsid w:val="00857DD3"/>
    <w:rsid w:val="008619C9"/>
    <w:rsid w:val="00861A00"/>
    <w:rsid w:val="0086204A"/>
    <w:rsid w:val="00862BAB"/>
    <w:rsid w:val="00867A95"/>
    <w:rsid w:val="00871378"/>
    <w:rsid w:val="00872DF4"/>
    <w:rsid w:val="00873C37"/>
    <w:rsid w:val="00873D44"/>
    <w:rsid w:val="008741A0"/>
    <w:rsid w:val="0087639E"/>
    <w:rsid w:val="0087708C"/>
    <w:rsid w:val="008778CA"/>
    <w:rsid w:val="00882314"/>
    <w:rsid w:val="0088280D"/>
    <w:rsid w:val="00883960"/>
    <w:rsid w:val="00884769"/>
    <w:rsid w:val="00884BE7"/>
    <w:rsid w:val="00890A77"/>
    <w:rsid w:val="00891FDC"/>
    <w:rsid w:val="00892B31"/>
    <w:rsid w:val="00892F50"/>
    <w:rsid w:val="0089724A"/>
    <w:rsid w:val="00897A82"/>
    <w:rsid w:val="008A02A7"/>
    <w:rsid w:val="008A1466"/>
    <w:rsid w:val="008A148C"/>
    <w:rsid w:val="008A1CCB"/>
    <w:rsid w:val="008A2280"/>
    <w:rsid w:val="008A3408"/>
    <w:rsid w:val="008A4755"/>
    <w:rsid w:val="008A4F53"/>
    <w:rsid w:val="008A6893"/>
    <w:rsid w:val="008A6BDD"/>
    <w:rsid w:val="008A7572"/>
    <w:rsid w:val="008A78EC"/>
    <w:rsid w:val="008B4639"/>
    <w:rsid w:val="008B5F2B"/>
    <w:rsid w:val="008B6559"/>
    <w:rsid w:val="008B7E42"/>
    <w:rsid w:val="008C17EF"/>
    <w:rsid w:val="008C19B5"/>
    <w:rsid w:val="008C19EB"/>
    <w:rsid w:val="008C2953"/>
    <w:rsid w:val="008C40DC"/>
    <w:rsid w:val="008C48BE"/>
    <w:rsid w:val="008C52BF"/>
    <w:rsid w:val="008C7AA7"/>
    <w:rsid w:val="008C7E89"/>
    <w:rsid w:val="008D0018"/>
    <w:rsid w:val="008D0502"/>
    <w:rsid w:val="008D0E96"/>
    <w:rsid w:val="008D151D"/>
    <w:rsid w:val="008D291A"/>
    <w:rsid w:val="008D359D"/>
    <w:rsid w:val="008D58F4"/>
    <w:rsid w:val="008D59A4"/>
    <w:rsid w:val="008D6C96"/>
    <w:rsid w:val="008E0047"/>
    <w:rsid w:val="008E1C7E"/>
    <w:rsid w:val="008E4128"/>
    <w:rsid w:val="008E5013"/>
    <w:rsid w:val="008E50A0"/>
    <w:rsid w:val="008E7F16"/>
    <w:rsid w:val="008F08BE"/>
    <w:rsid w:val="008F1279"/>
    <w:rsid w:val="008F2409"/>
    <w:rsid w:val="008F4A77"/>
    <w:rsid w:val="008F68EF"/>
    <w:rsid w:val="008F7608"/>
    <w:rsid w:val="009000CA"/>
    <w:rsid w:val="0090185B"/>
    <w:rsid w:val="009019A6"/>
    <w:rsid w:val="00901E49"/>
    <w:rsid w:val="00902058"/>
    <w:rsid w:val="00902977"/>
    <w:rsid w:val="00903AF6"/>
    <w:rsid w:val="00904CAB"/>
    <w:rsid w:val="00905D81"/>
    <w:rsid w:val="0090620D"/>
    <w:rsid w:val="009068F3"/>
    <w:rsid w:val="0090690C"/>
    <w:rsid w:val="00906934"/>
    <w:rsid w:val="00912347"/>
    <w:rsid w:val="009124A7"/>
    <w:rsid w:val="0091259F"/>
    <w:rsid w:val="009151C6"/>
    <w:rsid w:val="00915228"/>
    <w:rsid w:val="00915994"/>
    <w:rsid w:val="00916716"/>
    <w:rsid w:val="00921629"/>
    <w:rsid w:val="00921E23"/>
    <w:rsid w:val="0092296C"/>
    <w:rsid w:val="00922E6E"/>
    <w:rsid w:val="00923254"/>
    <w:rsid w:val="00926468"/>
    <w:rsid w:val="00927BDA"/>
    <w:rsid w:val="0093061A"/>
    <w:rsid w:val="00930D58"/>
    <w:rsid w:val="00930F22"/>
    <w:rsid w:val="009332B0"/>
    <w:rsid w:val="009335B0"/>
    <w:rsid w:val="009342F3"/>
    <w:rsid w:val="009348B1"/>
    <w:rsid w:val="00935E53"/>
    <w:rsid w:val="0093628A"/>
    <w:rsid w:val="009369CB"/>
    <w:rsid w:val="00937396"/>
    <w:rsid w:val="00940E37"/>
    <w:rsid w:val="00941400"/>
    <w:rsid w:val="00941EA6"/>
    <w:rsid w:val="009426F8"/>
    <w:rsid w:val="00942C14"/>
    <w:rsid w:val="00943DA9"/>
    <w:rsid w:val="00945910"/>
    <w:rsid w:val="00953D84"/>
    <w:rsid w:val="00955AC7"/>
    <w:rsid w:val="0095735F"/>
    <w:rsid w:val="009610DA"/>
    <w:rsid w:val="009613AC"/>
    <w:rsid w:val="00961C88"/>
    <w:rsid w:val="009654D5"/>
    <w:rsid w:val="00965A5B"/>
    <w:rsid w:val="0096621C"/>
    <w:rsid w:val="00966450"/>
    <w:rsid w:val="00967B8A"/>
    <w:rsid w:val="00970A2C"/>
    <w:rsid w:val="009716FC"/>
    <w:rsid w:val="0097267B"/>
    <w:rsid w:val="00972C83"/>
    <w:rsid w:val="0097404D"/>
    <w:rsid w:val="0097496F"/>
    <w:rsid w:val="00974A2C"/>
    <w:rsid w:val="009754E9"/>
    <w:rsid w:val="00976098"/>
    <w:rsid w:val="009764F1"/>
    <w:rsid w:val="0097717E"/>
    <w:rsid w:val="00977DAD"/>
    <w:rsid w:val="00980EEF"/>
    <w:rsid w:val="00982960"/>
    <w:rsid w:val="0098391A"/>
    <w:rsid w:val="00986874"/>
    <w:rsid w:val="009873D5"/>
    <w:rsid w:val="00987DEE"/>
    <w:rsid w:val="00992C80"/>
    <w:rsid w:val="0099310F"/>
    <w:rsid w:val="009935EA"/>
    <w:rsid w:val="009A13C7"/>
    <w:rsid w:val="009A1CBC"/>
    <w:rsid w:val="009A3562"/>
    <w:rsid w:val="009A374E"/>
    <w:rsid w:val="009A4256"/>
    <w:rsid w:val="009A5929"/>
    <w:rsid w:val="009A59FA"/>
    <w:rsid w:val="009A6431"/>
    <w:rsid w:val="009A6A6A"/>
    <w:rsid w:val="009A705D"/>
    <w:rsid w:val="009A73B4"/>
    <w:rsid w:val="009B08E4"/>
    <w:rsid w:val="009B18C4"/>
    <w:rsid w:val="009B23CF"/>
    <w:rsid w:val="009B2918"/>
    <w:rsid w:val="009B2CD7"/>
    <w:rsid w:val="009B41C7"/>
    <w:rsid w:val="009B4A9E"/>
    <w:rsid w:val="009B4F9F"/>
    <w:rsid w:val="009B6C93"/>
    <w:rsid w:val="009B7999"/>
    <w:rsid w:val="009B7B6C"/>
    <w:rsid w:val="009B7F9D"/>
    <w:rsid w:val="009C1FA8"/>
    <w:rsid w:val="009C2598"/>
    <w:rsid w:val="009C308F"/>
    <w:rsid w:val="009C313E"/>
    <w:rsid w:val="009C59DF"/>
    <w:rsid w:val="009C64B5"/>
    <w:rsid w:val="009C6A80"/>
    <w:rsid w:val="009C73AA"/>
    <w:rsid w:val="009D0825"/>
    <w:rsid w:val="009D10F9"/>
    <w:rsid w:val="009D1863"/>
    <w:rsid w:val="009D1E25"/>
    <w:rsid w:val="009D23B0"/>
    <w:rsid w:val="009D25B5"/>
    <w:rsid w:val="009D4365"/>
    <w:rsid w:val="009D7444"/>
    <w:rsid w:val="009E145E"/>
    <w:rsid w:val="009E15FE"/>
    <w:rsid w:val="009E1B77"/>
    <w:rsid w:val="009E2503"/>
    <w:rsid w:val="009E315A"/>
    <w:rsid w:val="009E3981"/>
    <w:rsid w:val="009E47D3"/>
    <w:rsid w:val="009E6A59"/>
    <w:rsid w:val="009F12A2"/>
    <w:rsid w:val="009F1540"/>
    <w:rsid w:val="009F4D3D"/>
    <w:rsid w:val="009F514F"/>
    <w:rsid w:val="009F7D07"/>
    <w:rsid w:val="009F7FBB"/>
    <w:rsid w:val="00A0022E"/>
    <w:rsid w:val="00A02865"/>
    <w:rsid w:val="00A03CA4"/>
    <w:rsid w:val="00A042A0"/>
    <w:rsid w:val="00A04ACD"/>
    <w:rsid w:val="00A0739E"/>
    <w:rsid w:val="00A114D5"/>
    <w:rsid w:val="00A12596"/>
    <w:rsid w:val="00A139DC"/>
    <w:rsid w:val="00A13AD3"/>
    <w:rsid w:val="00A14C9B"/>
    <w:rsid w:val="00A15A92"/>
    <w:rsid w:val="00A16DDA"/>
    <w:rsid w:val="00A17A77"/>
    <w:rsid w:val="00A215B7"/>
    <w:rsid w:val="00A233A4"/>
    <w:rsid w:val="00A23D07"/>
    <w:rsid w:val="00A23D85"/>
    <w:rsid w:val="00A24B5D"/>
    <w:rsid w:val="00A25626"/>
    <w:rsid w:val="00A278F7"/>
    <w:rsid w:val="00A27D7C"/>
    <w:rsid w:val="00A27F50"/>
    <w:rsid w:val="00A30DF0"/>
    <w:rsid w:val="00A30F57"/>
    <w:rsid w:val="00A31108"/>
    <w:rsid w:val="00A3389D"/>
    <w:rsid w:val="00A3391A"/>
    <w:rsid w:val="00A370B5"/>
    <w:rsid w:val="00A37BCD"/>
    <w:rsid w:val="00A40B32"/>
    <w:rsid w:val="00A40BCE"/>
    <w:rsid w:val="00A41FA2"/>
    <w:rsid w:val="00A42B88"/>
    <w:rsid w:val="00A43F3D"/>
    <w:rsid w:val="00A44249"/>
    <w:rsid w:val="00A44352"/>
    <w:rsid w:val="00A45646"/>
    <w:rsid w:val="00A4598F"/>
    <w:rsid w:val="00A45CAE"/>
    <w:rsid w:val="00A50358"/>
    <w:rsid w:val="00A51119"/>
    <w:rsid w:val="00A515FC"/>
    <w:rsid w:val="00A51D40"/>
    <w:rsid w:val="00A527F8"/>
    <w:rsid w:val="00A53B68"/>
    <w:rsid w:val="00A53E06"/>
    <w:rsid w:val="00A53E10"/>
    <w:rsid w:val="00A563EA"/>
    <w:rsid w:val="00A575D5"/>
    <w:rsid w:val="00A60828"/>
    <w:rsid w:val="00A61758"/>
    <w:rsid w:val="00A62D60"/>
    <w:rsid w:val="00A6304F"/>
    <w:rsid w:val="00A636DE"/>
    <w:rsid w:val="00A64083"/>
    <w:rsid w:val="00A65090"/>
    <w:rsid w:val="00A65425"/>
    <w:rsid w:val="00A659F5"/>
    <w:rsid w:val="00A66189"/>
    <w:rsid w:val="00A664AA"/>
    <w:rsid w:val="00A667D9"/>
    <w:rsid w:val="00A66A23"/>
    <w:rsid w:val="00A66AC0"/>
    <w:rsid w:val="00A67D6D"/>
    <w:rsid w:val="00A67EDD"/>
    <w:rsid w:val="00A704E5"/>
    <w:rsid w:val="00A71947"/>
    <w:rsid w:val="00A72969"/>
    <w:rsid w:val="00A770DB"/>
    <w:rsid w:val="00A77824"/>
    <w:rsid w:val="00A80588"/>
    <w:rsid w:val="00A83457"/>
    <w:rsid w:val="00A838EB"/>
    <w:rsid w:val="00A83D8C"/>
    <w:rsid w:val="00A83E30"/>
    <w:rsid w:val="00A841AD"/>
    <w:rsid w:val="00A8527D"/>
    <w:rsid w:val="00A87835"/>
    <w:rsid w:val="00A948B3"/>
    <w:rsid w:val="00A94CED"/>
    <w:rsid w:val="00A951FB"/>
    <w:rsid w:val="00A975D0"/>
    <w:rsid w:val="00A978BA"/>
    <w:rsid w:val="00AA0B96"/>
    <w:rsid w:val="00AA1A82"/>
    <w:rsid w:val="00AA1CFC"/>
    <w:rsid w:val="00AA2C8A"/>
    <w:rsid w:val="00AA4ABC"/>
    <w:rsid w:val="00AA6012"/>
    <w:rsid w:val="00AA699D"/>
    <w:rsid w:val="00AA719E"/>
    <w:rsid w:val="00AA738A"/>
    <w:rsid w:val="00AB15FB"/>
    <w:rsid w:val="00AB2254"/>
    <w:rsid w:val="00AB435B"/>
    <w:rsid w:val="00AB569F"/>
    <w:rsid w:val="00AB5F78"/>
    <w:rsid w:val="00AB7C46"/>
    <w:rsid w:val="00AB7CD2"/>
    <w:rsid w:val="00AC099B"/>
    <w:rsid w:val="00AC0CD1"/>
    <w:rsid w:val="00AC1F8C"/>
    <w:rsid w:val="00AC3C2F"/>
    <w:rsid w:val="00AC3F3C"/>
    <w:rsid w:val="00AC4A60"/>
    <w:rsid w:val="00AC4FE1"/>
    <w:rsid w:val="00AC507D"/>
    <w:rsid w:val="00AC6849"/>
    <w:rsid w:val="00AC6AFE"/>
    <w:rsid w:val="00AC703B"/>
    <w:rsid w:val="00AC7603"/>
    <w:rsid w:val="00AC7C3F"/>
    <w:rsid w:val="00AD0BD5"/>
    <w:rsid w:val="00AD0F7D"/>
    <w:rsid w:val="00AD19E7"/>
    <w:rsid w:val="00AD2355"/>
    <w:rsid w:val="00AD3D29"/>
    <w:rsid w:val="00AD4322"/>
    <w:rsid w:val="00AD4F0F"/>
    <w:rsid w:val="00AD4F79"/>
    <w:rsid w:val="00AD5B05"/>
    <w:rsid w:val="00AD5CCA"/>
    <w:rsid w:val="00AD65D1"/>
    <w:rsid w:val="00AD6AE6"/>
    <w:rsid w:val="00AE185A"/>
    <w:rsid w:val="00AE2FE9"/>
    <w:rsid w:val="00AE3F81"/>
    <w:rsid w:val="00AE4E0B"/>
    <w:rsid w:val="00AE6142"/>
    <w:rsid w:val="00AF2008"/>
    <w:rsid w:val="00AF23F6"/>
    <w:rsid w:val="00AF28ED"/>
    <w:rsid w:val="00AF35F4"/>
    <w:rsid w:val="00AF367A"/>
    <w:rsid w:val="00AF49A2"/>
    <w:rsid w:val="00AF5425"/>
    <w:rsid w:val="00AF5499"/>
    <w:rsid w:val="00AF5A7D"/>
    <w:rsid w:val="00AF5E26"/>
    <w:rsid w:val="00AF6EB2"/>
    <w:rsid w:val="00AF7074"/>
    <w:rsid w:val="00B0029F"/>
    <w:rsid w:val="00B01146"/>
    <w:rsid w:val="00B01F87"/>
    <w:rsid w:val="00B046AB"/>
    <w:rsid w:val="00B0561C"/>
    <w:rsid w:val="00B05692"/>
    <w:rsid w:val="00B06A56"/>
    <w:rsid w:val="00B06CC7"/>
    <w:rsid w:val="00B07039"/>
    <w:rsid w:val="00B0718B"/>
    <w:rsid w:val="00B10688"/>
    <w:rsid w:val="00B10971"/>
    <w:rsid w:val="00B111F2"/>
    <w:rsid w:val="00B134AB"/>
    <w:rsid w:val="00B15E71"/>
    <w:rsid w:val="00B1716E"/>
    <w:rsid w:val="00B17282"/>
    <w:rsid w:val="00B2036B"/>
    <w:rsid w:val="00B20B00"/>
    <w:rsid w:val="00B20DC7"/>
    <w:rsid w:val="00B2187C"/>
    <w:rsid w:val="00B2204D"/>
    <w:rsid w:val="00B23109"/>
    <w:rsid w:val="00B2483F"/>
    <w:rsid w:val="00B2539A"/>
    <w:rsid w:val="00B25CFA"/>
    <w:rsid w:val="00B26851"/>
    <w:rsid w:val="00B269AD"/>
    <w:rsid w:val="00B26F20"/>
    <w:rsid w:val="00B27096"/>
    <w:rsid w:val="00B27C44"/>
    <w:rsid w:val="00B30C40"/>
    <w:rsid w:val="00B30E91"/>
    <w:rsid w:val="00B335C0"/>
    <w:rsid w:val="00B35B13"/>
    <w:rsid w:val="00B35F6C"/>
    <w:rsid w:val="00B360DC"/>
    <w:rsid w:val="00B36CD1"/>
    <w:rsid w:val="00B37E07"/>
    <w:rsid w:val="00B402D7"/>
    <w:rsid w:val="00B404F9"/>
    <w:rsid w:val="00B45AB2"/>
    <w:rsid w:val="00B47875"/>
    <w:rsid w:val="00B508DD"/>
    <w:rsid w:val="00B52109"/>
    <w:rsid w:val="00B53111"/>
    <w:rsid w:val="00B53797"/>
    <w:rsid w:val="00B55DC2"/>
    <w:rsid w:val="00B569B8"/>
    <w:rsid w:val="00B57279"/>
    <w:rsid w:val="00B57D81"/>
    <w:rsid w:val="00B57ED3"/>
    <w:rsid w:val="00B600B5"/>
    <w:rsid w:val="00B60AAE"/>
    <w:rsid w:val="00B60DFD"/>
    <w:rsid w:val="00B611C9"/>
    <w:rsid w:val="00B61886"/>
    <w:rsid w:val="00B61BEC"/>
    <w:rsid w:val="00B62423"/>
    <w:rsid w:val="00B624B5"/>
    <w:rsid w:val="00B62E3F"/>
    <w:rsid w:val="00B63D3A"/>
    <w:rsid w:val="00B64263"/>
    <w:rsid w:val="00B642A2"/>
    <w:rsid w:val="00B64533"/>
    <w:rsid w:val="00B65078"/>
    <w:rsid w:val="00B650CD"/>
    <w:rsid w:val="00B65930"/>
    <w:rsid w:val="00B65A2F"/>
    <w:rsid w:val="00B661A3"/>
    <w:rsid w:val="00B663C7"/>
    <w:rsid w:val="00B66EF0"/>
    <w:rsid w:val="00B71725"/>
    <w:rsid w:val="00B71A5D"/>
    <w:rsid w:val="00B726EC"/>
    <w:rsid w:val="00B73AC5"/>
    <w:rsid w:val="00B73DDC"/>
    <w:rsid w:val="00B74FFE"/>
    <w:rsid w:val="00B775EC"/>
    <w:rsid w:val="00B77653"/>
    <w:rsid w:val="00B8076D"/>
    <w:rsid w:val="00B80920"/>
    <w:rsid w:val="00B854A4"/>
    <w:rsid w:val="00B86681"/>
    <w:rsid w:val="00B87992"/>
    <w:rsid w:val="00B9026C"/>
    <w:rsid w:val="00B90449"/>
    <w:rsid w:val="00B91048"/>
    <w:rsid w:val="00B91D1D"/>
    <w:rsid w:val="00B93484"/>
    <w:rsid w:val="00B95A35"/>
    <w:rsid w:val="00B9712B"/>
    <w:rsid w:val="00B97140"/>
    <w:rsid w:val="00BA0620"/>
    <w:rsid w:val="00BA100F"/>
    <w:rsid w:val="00BA377B"/>
    <w:rsid w:val="00BA3789"/>
    <w:rsid w:val="00BA3DE1"/>
    <w:rsid w:val="00BA521E"/>
    <w:rsid w:val="00BA56A4"/>
    <w:rsid w:val="00BA653B"/>
    <w:rsid w:val="00BA77FD"/>
    <w:rsid w:val="00BB3077"/>
    <w:rsid w:val="00BB3379"/>
    <w:rsid w:val="00BB46FC"/>
    <w:rsid w:val="00BB4D42"/>
    <w:rsid w:val="00BB4E71"/>
    <w:rsid w:val="00BB5AD1"/>
    <w:rsid w:val="00BB5B2D"/>
    <w:rsid w:val="00BB7089"/>
    <w:rsid w:val="00BB7564"/>
    <w:rsid w:val="00BC03DC"/>
    <w:rsid w:val="00BC0C0C"/>
    <w:rsid w:val="00BC15BE"/>
    <w:rsid w:val="00BC5FF3"/>
    <w:rsid w:val="00BC64B3"/>
    <w:rsid w:val="00BC69D9"/>
    <w:rsid w:val="00BD14FA"/>
    <w:rsid w:val="00BD20DE"/>
    <w:rsid w:val="00BD2155"/>
    <w:rsid w:val="00BD3118"/>
    <w:rsid w:val="00BD5BA0"/>
    <w:rsid w:val="00BD5E8F"/>
    <w:rsid w:val="00BD7334"/>
    <w:rsid w:val="00BE1272"/>
    <w:rsid w:val="00BE2D70"/>
    <w:rsid w:val="00BE537C"/>
    <w:rsid w:val="00BE58BB"/>
    <w:rsid w:val="00BE5DF7"/>
    <w:rsid w:val="00BF0C6F"/>
    <w:rsid w:val="00BF19D9"/>
    <w:rsid w:val="00BF3474"/>
    <w:rsid w:val="00BF352F"/>
    <w:rsid w:val="00BF46B4"/>
    <w:rsid w:val="00BF6B3B"/>
    <w:rsid w:val="00C0310C"/>
    <w:rsid w:val="00C039ED"/>
    <w:rsid w:val="00C06644"/>
    <w:rsid w:val="00C07D2E"/>
    <w:rsid w:val="00C07DA4"/>
    <w:rsid w:val="00C123A5"/>
    <w:rsid w:val="00C13C4D"/>
    <w:rsid w:val="00C20314"/>
    <w:rsid w:val="00C209C1"/>
    <w:rsid w:val="00C20C0E"/>
    <w:rsid w:val="00C217B7"/>
    <w:rsid w:val="00C239DC"/>
    <w:rsid w:val="00C23E48"/>
    <w:rsid w:val="00C23F6A"/>
    <w:rsid w:val="00C24598"/>
    <w:rsid w:val="00C2482E"/>
    <w:rsid w:val="00C24D39"/>
    <w:rsid w:val="00C24EB1"/>
    <w:rsid w:val="00C25872"/>
    <w:rsid w:val="00C26FA1"/>
    <w:rsid w:val="00C31121"/>
    <w:rsid w:val="00C3213C"/>
    <w:rsid w:val="00C34659"/>
    <w:rsid w:val="00C35B3D"/>
    <w:rsid w:val="00C37583"/>
    <w:rsid w:val="00C403D9"/>
    <w:rsid w:val="00C40F92"/>
    <w:rsid w:val="00C4109D"/>
    <w:rsid w:val="00C4150F"/>
    <w:rsid w:val="00C41A86"/>
    <w:rsid w:val="00C43823"/>
    <w:rsid w:val="00C45834"/>
    <w:rsid w:val="00C45959"/>
    <w:rsid w:val="00C47336"/>
    <w:rsid w:val="00C47441"/>
    <w:rsid w:val="00C47E1C"/>
    <w:rsid w:val="00C5052B"/>
    <w:rsid w:val="00C50B93"/>
    <w:rsid w:val="00C50CCE"/>
    <w:rsid w:val="00C532D6"/>
    <w:rsid w:val="00C53CBD"/>
    <w:rsid w:val="00C54FE5"/>
    <w:rsid w:val="00C561DE"/>
    <w:rsid w:val="00C56C03"/>
    <w:rsid w:val="00C621BA"/>
    <w:rsid w:val="00C6397A"/>
    <w:rsid w:val="00C646DA"/>
    <w:rsid w:val="00C6570D"/>
    <w:rsid w:val="00C704D9"/>
    <w:rsid w:val="00C7105E"/>
    <w:rsid w:val="00C7154E"/>
    <w:rsid w:val="00C71A7C"/>
    <w:rsid w:val="00C72857"/>
    <w:rsid w:val="00C729FA"/>
    <w:rsid w:val="00C74DD1"/>
    <w:rsid w:val="00C75312"/>
    <w:rsid w:val="00C75F8A"/>
    <w:rsid w:val="00C77B89"/>
    <w:rsid w:val="00C808EE"/>
    <w:rsid w:val="00C818DC"/>
    <w:rsid w:val="00C86C42"/>
    <w:rsid w:val="00C87023"/>
    <w:rsid w:val="00C87F75"/>
    <w:rsid w:val="00C91B4F"/>
    <w:rsid w:val="00C929CC"/>
    <w:rsid w:val="00C93550"/>
    <w:rsid w:val="00C93577"/>
    <w:rsid w:val="00C936A0"/>
    <w:rsid w:val="00C95405"/>
    <w:rsid w:val="00C96491"/>
    <w:rsid w:val="00C96C73"/>
    <w:rsid w:val="00C97E99"/>
    <w:rsid w:val="00CA02B7"/>
    <w:rsid w:val="00CA077A"/>
    <w:rsid w:val="00CA0CFB"/>
    <w:rsid w:val="00CA1357"/>
    <w:rsid w:val="00CA1B85"/>
    <w:rsid w:val="00CA2249"/>
    <w:rsid w:val="00CA260B"/>
    <w:rsid w:val="00CA747C"/>
    <w:rsid w:val="00CB02C6"/>
    <w:rsid w:val="00CB13FF"/>
    <w:rsid w:val="00CB1D6D"/>
    <w:rsid w:val="00CB27E9"/>
    <w:rsid w:val="00CB3189"/>
    <w:rsid w:val="00CB3FA5"/>
    <w:rsid w:val="00CB49A3"/>
    <w:rsid w:val="00CB5750"/>
    <w:rsid w:val="00CB5EA6"/>
    <w:rsid w:val="00CB6DC7"/>
    <w:rsid w:val="00CB7625"/>
    <w:rsid w:val="00CC1336"/>
    <w:rsid w:val="00CC4BA1"/>
    <w:rsid w:val="00CC5DBB"/>
    <w:rsid w:val="00CD19EC"/>
    <w:rsid w:val="00CD1F1F"/>
    <w:rsid w:val="00CD23DC"/>
    <w:rsid w:val="00CD2712"/>
    <w:rsid w:val="00CD424F"/>
    <w:rsid w:val="00CD4DB8"/>
    <w:rsid w:val="00CD5489"/>
    <w:rsid w:val="00CD57E7"/>
    <w:rsid w:val="00CD62D1"/>
    <w:rsid w:val="00CD6F80"/>
    <w:rsid w:val="00CD74B5"/>
    <w:rsid w:val="00CD752A"/>
    <w:rsid w:val="00CD75FF"/>
    <w:rsid w:val="00CE0CFC"/>
    <w:rsid w:val="00CE14EE"/>
    <w:rsid w:val="00CE16A5"/>
    <w:rsid w:val="00CE223E"/>
    <w:rsid w:val="00CE3074"/>
    <w:rsid w:val="00CE3766"/>
    <w:rsid w:val="00CE39EA"/>
    <w:rsid w:val="00CE41B1"/>
    <w:rsid w:val="00CE4490"/>
    <w:rsid w:val="00CE4C43"/>
    <w:rsid w:val="00CE4E42"/>
    <w:rsid w:val="00CE52F3"/>
    <w:rsid w:val="00CE6360"/>
    <w:rsid w:val="00CF0B17"/>
    <w:rsid w:val="00CF11FF"/>
    <w:rsid w:val="00CF1CB1"/>
    <w:rsid w:val="00CF1D75"/>
    <w:rsid w:val="00CF43E4"/>
    <w:rsid w:val="00CF4B92"/>
    <w:rsid w:val="00CF6630"/>
    <w:rsid w:val="00CF6D52"/>
    <w:rsid w:val="00CF6E59"/>
    <w:rsid w:val="00D004A8"/>
    <w:rsid w:val="00D009C1"/>
    <w:rsid w:val="00D00A4A"/>
    <w:rsid w:val="00D01A10"/>
    <w:rsid w:val="00D01C1B"/>
    <w:rsid w:val="00D01EC7"/>
    <w:rsid w:val="00D02627"/>
    <w:rsid w:val="00D03AEA"/>
    <w:rsid w:val="00D04740"/>
    <w:rsid w:val="00D04AAB"/>
    <w:rsid w:val="00D04F61"/>
    <w:rsid w:val="00D05A4F"/>
    <w:rsid w:val="00D05C52"/>
    <w:rsid w:val="00D06F10"/>
    <w:rsid w:val="00D1012C"/>
    <w:rsid w:val="00D10FD7"/>
    <w:rsid w:val="00D11942"/>
    <w:rsid w:val="00D1291D"/>
    <w:rsid w:val="00D13480"/>
    <w:rsid w:val="00D13875"/>
    <w:rsid w:val="00D1399B"/>
    <w:rsid w:val="00D1674F"/>
    <w:rsid w:val="00D1679E"/>
    <w:rsid w:val="00D226A7"/>
    <w:rsid w:val="00D2698A"/>
    <w:rsid w:val="00D30394"/>
    <w:rsid w:val="00D30B8D"/>
    <w:rsid w:val="00D31462"/>
    <w:rsid w:val="00D3146E"/>
    <w:rsid w:val="00D32EEE"/>
    <w:rsid w:val="00D32FF8"/>
    <w:rsid w:val="00D341A5"/>
    <w:rsid w:val="00D34378"/>
    <w:rsid w:val="00D34A11"/>
    <w:rsid w:val="00D34B90"/>
    <w:rsid w:val="00D35185"/>
    <w:rsid w:val="00D3533C"/>
    <w:rsid w:val="00D35D8C"/>
    <w:rsid w:val="00D36586"/>
    <w:rsid w:val="00D3675E"/>
    <w:rsid w:val="00D36E5D"/>
    <w:rsid w:val="00D37A9B"/>
    <w:rsid w:val="00D41E0D"/>
    <w:rsid w:val="00D42A68"/>
    <w:rsid w:val="00D42E0B"/>
    <w:rsid w:val="00D431EA"/>
    <w:rsid w:val="00D432E7"/>
    <w:rsid w:val="00D445D2"/>
    <w:rsid w:val="00D47E7B"/>
    <w:rsid w:val="00D50710"/>
    <w:rsid w:val="00D51203"/>
    <w:rsid w:val="00D5381C"/>
    <w:rsid w:val="00D56AFD"/>
    <w:rsid w:val="00D57744"/>
    <w:rsid w:val="00D57A85"/>
    <w:rsid w:val="00D57EBB"/>
    <w:rsid w:val="00D60DB4"/>
    <w:rsid w:val="00D61529"/>
    <w:rsid w:val="00D618B5"/>
    <w:rsid w:val="00D61CDF"/>
    <w:rsid w:val="00D625FF"/>
    <w:rsid w:val="00D62E37"/>
    <w:rsid w:val="00D646B2"/>
    <w:rsid w:val="00D664D9"/>
    <w:rsid w:val="00D67DC3"/>
    <w:rsid w:val="00D70992"/>
    <w:rsid w:val="00D71B38"/>
    <w:rsid w:val="00D71EB5"/>
    <w:rsid w:val="00D72D8F"/>
    <w:rsid w:val="00D7371D"/>
    <w:rsid w:val="00D73FC1"/>
    <w:rsid w:val="00D74062"/>
    <w:rsid w:val="00D7425A"/>
    <w:rsid w:val="00D80C28"/>
    <w:rsid w:val="00D80E48"/>
    <w:rsid w:val="00D8168B"/>
    <w:rsid w:val="00D81D6B"/>
    <w:rsid w:val="00D84DAA"/>
    <w:rsid w:val="00D8506F"/>
    <w:rsid w:val="00D85462"/>
    <w:rsid w:val="00D85C55"/>
    <w:rsid w:val="00D8620A"/>
    <w:rsid w:val="00D864F4"/>
    <w:rsid w:val="00D8759A"/>
    <w:rsid w:val="00D92C11"/>
    <w:rsid w:val="00D92D02"/>
    <w:rsid w:val="00D94536"/>
    <w:rsid w:val="00D94B19"/>
    <w:rsid w:val="00D94BEB"/>
    <w:rsid w:val="00D963F8"/>
    <w:rsid w:val="00D966AF"/>
    <w:rsid w:val="00D976DF"/>
    <w:rsid w:val="00DA3C38"/>
    <w:rsid w:val="00DA3C77"/>
    <w:rsid w:val="00DA6C98"/>
    <w:rsid w:val="00DB02C5"/>
    <w:rsid w:val="00DB34B5"/>
    <w:rsid w:val="00DB5B45"/>
    <w:rsid w:val="00DB6BC6"/>
    <w:rsid w:val="00DB6C0A"/>
    <w:rsid w:val="00DB6DED"/>
    <w:rsid w:val="00DC2CDC"/>
    <w:rsid w:val="00DC3120"/>
    <w:rsid w:val="00DC54F6"/>
    <w:rsid w:val="00DC7855"/>
    <w:rsid w:val="00DC7D3B"/>
    <w:rsid w:val="00DC7E7C"/>
    <w:rsid w:val="00DD0572"/>
    <w:rsid w:val="00DD1BBF"/>
    <w:rsid w:val="00DD1DFD"/>
    <w:rsid w:val="00DD4459"/>
    <w:rsid w:val="00DD5B0A"/>
    <w:rsid w:val="00DD66FC"/>
    <w:rsid w:val="00DD6E6F"/>
    <w:rsid w:val="00DD7C05"/>
    <w:rsid w:val="00DD7DF7"/>
    <w:rsid w:val="00DE3A8D"/>
    <w:rsid w:val="00DE3EA2"/>
    <w:rsid w:val="00DE45C2"/>
    <w:rsid w:val="00DE5A47"/>
    <w:rsid w:val="00DE626E"/>
    <w:rsid w:val="00DE65C0"/>
    <w:rsid w:val="00DE6FB3"/>
    <w:rsid w:val="00DF070C"/>
    <w:rsid w:val="00DF12C5"/>
    <w:rsid w:val="00DF5EBD"/>
    <w:rsid w:val="00E007E8"/>
    <w:rsid w:val="00E023A4"/>
    <w:rsid w:val="00E0294B"/>
    <w:rsid w:val="00E05758"/>
    <w:rsid w:val="00E0627B"/>
    <w:rsid w:val="00E063DA"/>
    <w:rsid w:val="00E06668"/>
    <w:rsid w:val="00E0674C"/>
    <w:rsid w:val="00E06A0E"/>
    <w:rsid w:val="00E06FEC"/>
    <w:rsid w:val="00E111D7"/>
    <w:rsid w:val="00E11782"/>
    <w:rsid w:val="00E1210B"/>
    <w:rsid w:val="00E12219"/>
    <w:rsid w:val="00E130CA"/>
    <w:rsid w:val="00E15BCB"/>
    <w:rsid w:val="00E16ED4"/>
    <w:rsid w:val="00E1730D"/>
    <w:rsid w:val="00E17D14"/>
    <w:rsid w:val="00E20519"/>
    <w:rsid w:val="00E2276F"/>
    <w:rsid w:val="00E230AC"/>
    <w:rsid w:val="00E2501F"/>
    <w:rsid w:val="00E255F9"/>
    <w:rsid w:val="00E32568"/>
    <w:rsid w:val="00E33244"/>
    <w:rsid w:val="00E33882"/>
    <w:rsid w:val="00E34C43"/>
    <w:rsid w:val="00E34EFD"/>
    <w:rsid w:val="00E36A6E"/>
    <w:rsid w:val="00E37ED6"/>
    <w:rsid w:val="00E430BB"/>
    <w:rsid w:val="00E44401"/>
    <w:rsid w:val="00E44BA2"/>
    <w:rsid w:val="00E44BAD"/>
    <w:rsid w:val="00E45A05"/>
    <w:rsid w:val="00E46391"/>
    <w:rsid w:val="00E46747"/>
    <w:rsid w:val="00E46F66"/>
    <w:rsid w:val="00E50470"/>
    <w:rsid w:val="00E51819"/>
    <w:rsid w:val="00E53751"/>
    <w:rsid w:val="00E5447E"/>
    <w:rsid w:val="00E574B8"/>
    <w:rsid w:val="00E60C7F"/>
    <w:rsid w:val="00E611BD"/>
    <w:rsid w:val="00E62C23"/>
    <w:rsid w:val="00E62C39"/>
    <w:rsid w:val="00E6433A"/>
    <w:rsid w:val="00E64F50"/>
    <w:rsid w:val="00E65F0B"/>
    <w:rsid w:val="00E667DA"/>
    <w:rsid w:val="00E671FF"/>
    <w:rsid w:val="00E715BC"/>
    <w:rsid w:val="00E71B95"/>
    <w:rsid w:val="00E720F9"/>
    <w:rsid w:val="00E72226"/>
    <w:rsid w:val="00E72C86"/>
    <w:rsid w:val="00E735AF"/>
    <w:rsid w:val="00E73ED6"/>
    <w:rsid w:val="00E73F0B"/>
    <w:rsid w:val="00E76A35"/>
    <w:rsid w:val="00E77374"/>
    <w:rsid w:val="00E80405"/>
    <w:rsid w:val="00E82FD0"/>
    <w:rsid w:val="00E84125"/>
    <w:rsid w:val="00E855C1"/>
    <w:rsid w:val="00E85F5C"/>
    <w:rsid w:val="00E8686A"/>
    <w:rsid w:val="00E87AA1"/>
    <w:rsid w:val="00E9180C"/>
    <w:rsid w:val="00E93FD3"/>
    <w:rsid w:val="00E94878"/>
    <w:rsid w:val="00E9582B"/>
    <w:rsid w:val="00E9689C"/>
    <w:rsid w:val="00E97BA7"/>
    <w:rsid w:val="00E97DE0"/>
    <w:rsid w:val="00EA0E5C"/>
    <w:rsid w:val="00EA166C"/>
    <w:rsid w:val="00EA18FD"/>
    <w:rsid w:val="00EA2FC0"/>
    <w:rsid w:val="00EA3045"/>
    <w:rsid w:val="00EA40A1"/>
    <w:rsid w:val="00EA5B2A"/>
    <w:rsid w:val="00EA6EBD"/>
    <w:rsid w:val="00EB3A1A"/>
    <w:rsid w:val="00EB3C28"/>
    <w:rsid w:val="00EB42F9"/>
    <w:rsid w:val="00EB5C27"/>
    <w:rsid w:val="00EB7415"/>
    <w:rsid w:val="00EC02A1"/>
    <w:rsid w:val="00EC0BDB"/>
    <w:rsid w:val="00EC1127"/>
    <w:rsid w:val="00EC1144"/>
    <w:rsid w:val="00EC1D68"/>
    <w:rsid w:val="00EC2CDF"/>
    <w:rsid w:val="00EC363F"/>
    <w:rsid w:val="00EC4893"/>
    <w:rsid w:val="00EC53B5"/>
    <w:rsid w:val="00ED1B31"/>
    <w:rsid w:val="00ED2AA0"/>
    <w:rsid w:val="00ED2D41"/>
    <w:rsid w:val="00ED4384"/>
    <w:rsid w:val="00ED51E7"/>
    <w:rsid w:val="00ED5642"/>
    <w:rsid w:val="00ED586E"/>
    <w:rsid w:val="00ED7C1B"/>
    <w:rsid w:val="00EE09EC"/>
    <w:rsid w:val="00EE3026"/>
    <w:rsid w:val="00EE4FA0"/>
    <w:rsid w:val="00EE5025"/>
    <w:rsid w:val="00EE54ED"/>
    <w:rsid w:val="00EE78C4"/>
    <w:rsid w:val="00EF2FE0"/>
    <w:rsid w:val="00EF393D"/>
    <w:rsid w:val="00EF4BEB"/>
    <w:rsid w:val="00EF59AC"/>
    <w:rsid w:val="00EF62BD"/>
    <w:rsid w:val="00EF6F44"/>
    <w:rsid w:val="00EF7F44"/>
    <w:rsid w:val="00F02BB5"/>
    <w:rsid w:val="00F03089"/>
    <w:rsid w:val="00F04082"/>
    <w:rsid w:val="00F04F5E"/>
    <w:rsid w:val="00F054F3"/>
    <w:rsid w:val="00F06FB2"/>
    <w:rsid w:val="00F079C1"/>
    <w:rsid w:val="00F10A3F"/>
    <w:rsid w:val="00F10D3D"/>
    <w:rsid w:val="00F1278C"/>
    <w:rsid w:val="00F1313A"/>
    <w:rsid w:val="00F16D95"/>
    <w:rsid w:val="00F2198B"/>
    <w:rsid w:val="00F235BC"/>
    <w:rsid w:val="00F23E59"/>
    <w:rsid w:val="00F24B95"/>
    <w:rsid w:val="00F25583"/>
    <w:rsid w:val="00F257EA"/>
    <w:rsid w:val="00F264C3"/>
    <w:rsid w:val="00F26F72"/>
    <w:rsid w:val="00F30A1F"/>
    <w:rsid w:val="00F30E02"/>
    <w:rsid w:val="00F30FE8"/>
    <w:rsid w:val="00F33AFE"/>
    <w:rsid w:val="00F3442E"/>
    <w:rsid w:val="00F3449B"/>
    <w:rsid w:val="00F34A7A"/>
    <w:rsid w:val="00F37095"/>
    <w:rsid w:val="00F378CA"/>
    <w:rsid w:val="00F4061F"/>
    <w:rsid w:val="00F40DD3"/>
    <w:rsid w:val="00F42774"/>
    <w:rsid w:val="00F42F2C"/>
    <w:rsid w:val="00F43394"/>
    <w:rsid w:val="00F45967"/>
    <w:rsid w:val="00F46533"/>
    <w:rsid w:val="00F46EA4"/>
    <w:rsid w:val="00F47618"/>
    <w:rsid w:val="00F507B1"/>
    <w:rsid w:val="00F519AA"/>
    <w:rsid w:val="00F5232D"/>
    <w:rsid w:val="00F53755"/>
    <w:rsid w:val="00F54DC0"/>
    <w:rsid w:val="00F551A4"/>
    <w:rsid w:val="00F56795"/>
    <w:rsid w:val="00F57204"/>
    <w:rsid w:val="00F624CA"/>
    <w:rsid w:val="00F62AD7"/>
    <w:rsid w:val="00F64394"/>
    <w:rsid w:val="00F64970"/>
    <w:rsid w:val="00F6780F"/>
    <w:rsid w:val="00F67D9C"/>
    <w:rsid w:val="00F70361"/>
    <w:rsid w:val="00F71248"/>
    <w:rsid w:val="00F7375B"/>
    <w:rsid w:val="00F73919"/>
    <w:rsid w:val="00F7572B"/>
    <w:rsid w:val="00F7671A"/>
    <w:rsid w:val="00F768CB"/>
    <w:rsid w:val="00F80E4E"/>
    <w:rsid w:val="00F8103B"/>
    <w:rsid w:val="00F82AEE"/>
    <w:rsid w:val="00F83473"/>
    <w:rsid w:val="00F83F53"/>
    <w:rsid w:val="00F8454D"/>
    <w:rsid w:val="00F8458D"/>
    <w:rsid w:val="00F84F7E"/>
    <w:rsid w:val="00F87FC7"/>
    <w:rsid w:val="00F90881"/>
    <w:rsid w:val="00F9384B"/>
    <w:rsid w:val="00F954DE"/>
    <w:rsid w:val="00F958E3"/>
    <w:rsid w:val="00F95A86"/>
    <w:rsid w:val="00F95DE1"/>
    <w:rsid w:val="00F95E5B"/>
    <w:rsid w:val="00F95F5E"/>
    <w:rsid w:val="00F962A7"/>
    <w:rsid w:val="00F96D9E"/>
    <w:rsid w:val="00FA0A78"/>
    <w:rsid w:val="00FA15E6"/>
    <w:rsid w:val="00FA19ED"/>
    <w:rsid w:val="00FA41FF"/>
    <w:rsid w:val="00FA4348"/>
    <w:rsid w:val="00FA500A"/>
    <w:rsid w:val="00FA504C"/>
    <w:rsid w:val="00FA614B"/>
    <w:rsid w:val="00FA68AF"/>
    <w:rsid w:val="00FA7AAC"/>
    <w:rsid w:val="00FB2717"/>
    <w:rsid w:val="00FB466F"/>
    <w:rsid w:val="00FB4C97"/>
    <w:rsid w:val="00FB561A"/>
    <w:rsid w:val="00FB610F"/>
    <w:rsid w:val="00FB7C4F"/>
    <w:rsid w:val="00FB7E5A"/>
    <w:rsid w:val="00FC038B"/>
    <w:rsid w:val="00FC047F"/>
    <w:rsid w:val="00FC1A0A"/>
    <w:rsid w:val="00FC2B99"/>
    <w:rsid w:val="00FC2BC9"/>
    <w:rsid w:val="00FC2C23"/>
    <w:rsid w:val="00FC3017"/>
    <w:rsid w:val="00FC4E81"/>
    <w:rsid w:val="00FC5B47"/>
    <w:rsid w:val="00FC5D0E"/>
    <w:rsid w:val="00FC5D9B"/>
    <w:rsid w:val="00FC711B"/>
    <w:rsid w:val="00FC72E8"/>
    <w:rsid w:val="00FC7330"/>
    <w:rsid w:val="00FC7546"/>
    <w:rsid w:val="00FD16C3"/>
    <w:rsid w:val="00FD17CF"/>
    <w:rsid w:val="00FD2FB8"/>
    <w:rsid w:val="00FD3E44"/>
    <w:rsid w:val="00FD5D14"/>
    <w:rsid w:val="00FD7C10"/>
    <w:rsid w:val="00FE0165"/>
    <w:rsid w:val="00FE0268"/>
    <w:rsid w:val="00FE02D6"/>
    <w:rsid w:val="00FE1081"/>
    <w:rsid w:val="00FE23A8"/>
    <w:rsid w:val="00FE25BC"/>
    <w:rsid w:val="00FE2C7A"/>
    <w:rsid w:val="00FE2E37"/>
    <w:rsid w:val="00FE4E94"/>
    <w:rsid w:val="00FE56BD"/>
    <w:rsid w:val="00FE5F93"/>
    <w:rsid w:val="00FE6C74"/>
    <w:rsid w:val="00FE6F94"/>
    <w:rsid w:val="00FE7966"/>
    <w:rsid w:val="00FF49E9"/>
    <w:rsid w:val="00FF52F4"/>
    <w:rsid w:val="00FF5832"/>
    <w:rsid w:val="00FF5B6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286B57D3-52EE-4616-958F-E55DD3DAA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A738A"/>
    <w:pPr>
      <w:spacing w:line="360" w:lineRule="auto"/>
      <w:ind w:firstLine="709"/>
      <w:jc w:val="both"/>
    </w:pPr>
    <w:rPr>
      <w:sz w:val="24"/>
      <w:szCs w:val="24"/>
    </w:rPr>
  </w:style>
  <w:style w:type="paragraph" w:styleId="1">
    <w:name w:val="heading 1"/>
    <w:basedOn w:val="a0"/>
    <w:next w:val="2"/>
    <w:qFormat/>
    <w:rsid w:val="00F30FE8"/>
    <w:pPr>
      <w:keepNext/>
      <w:pageBreakBefore/>
      <w:numPr>
        <w:numId w:val="2"/>
      </w:numPr>
      <w:spacing w:before="120" w:after="120" w:line="240" w:lineRule="auto"/>
      <w:jc w:val="left"/>
      <w:outlineLvl w:val="0"/>
    </w:pPr>
    <w:rPr>
      <w:rFonts w:cs="Arial"/>
      <w:b/>
      <w:bCs/>
      <w:kern w:val="32"/>
      <w:sz w:val="32"/>
      <w:szCs w:val="32"/>
    </w:rPr>
  </w:style>
  <w:style w:type="paragraph" w:styleId="2">
    <w:name w:val="heading 2"/>
    <w:basedOn w:val="a0"/>
    <w:next w:val="a0"/>
    <w:qFormat/>
    <w:rsid w:val="006F38AC"/>
    <w:pPr>
      <w:keepNext/>
      <w:numPr>
        <w:ilvl w:val="1"/>
        <w:numId w:val="2"/>
      </w:numPr>
      <w:spacing w:before="240" w:after="60"/>
      <w:outlineLvl w:val="1"/>
    </w:pPr>
    <w:rPr>
      <w:rFonts w:cs="Arial"/>
      <w:b/>
      <w:bCs/>
      <w:iCs/>
      <w:sz w:val="28"/>
      <w:szCs w:val="28"/>
    </w:rPr>
  </w:style>
  <w:style w:type="paragraph" w:styleId="3">
    <w:name w:val="heading 3"/>
    <w:basedOn w:val="a0"/>
    <w:next w:val="a0"/>
    <w:link w:val="30"/>
    <w:unhideWhenUsed/>
    <w:qFormat/>
    <w:rsid w:val="0031171E"/>
    <w:pPr>
      <w:keepNext/>
      <w:keepLines/>
      <w:numPr>
        <w:ilvl w:val="2"/>
        <w:numId w:val="2"/>
      </w:numPr>
      <w:spacing w:before="120"/>
      <w:ind w:left="1225" w:hanging="505"/>
      <w:outlineLvl w:val="2"/>
    </w:pPr>
    <w:rPr>
      <w:rFonts w:asciiTheme="majorHAnsi" w:eastAsiaTheme="majorEastAsia" w:hAnsiTheme="majorHAnsi" w:cstheme="majorBidi"/>
      <w:b/>
      <w:bCs/>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qFormat/>
    <w:rsid w:val="00CC5DBB"/>
    <w:pPr>
      <w:ind w:firstLine="0"/>
      <w:jc w:val="center"/>
    </w:pPr>
    <w:rPr>
      <w:b/>
      <w:bCs/>
      <w:sz w:val="20"/>
      <w:szCs w:val="20"/>
    </w:rPr>
  </w:style>
  <w:style w:type="paragraph" w:styleId="a5">
    <w:name w:val="header"/>
    <w:basedOn w:val="a0"/>
    <w:rsid w:val="00AA6012"/>
    <w:pPr>
      <w:tabs>
        <w:tab w:val="center" w:pos="4677"/>
        <w:tab w:val="right" w:pos="9355"/>
      </w:tabs>
      <w:spacing w:line="240" w:lineRule="auto"/>
    </w:pPr>
    <w:rPr>
      <w:sz w:val="20"/>
    </w:rPr>
  </w:style>
  <w:style w:type="paragraph" w:styleId="a6">
    <w:name w:val="footer"/>
    <w:basedOn w:val="a0"/>
    <w:rsid w:val="00242663"/>
    <w:pPr>
      <w:tabs>
        <w:tab w:val="center" w:pos="4677"/>
        <w:tab w:val="right" w:pos="9355"/>
      </w:tabs>
    </w:pPr>
  </w:style>
  <w:style w:type="character" w:styleId="a7">
    <w:name w:val="page number"/>
    <w:basedOn w:val="a1"/>
    <w:rsid w:val="00242663"/>
  </w:style>
  <w:style w:type="paragraph" w:customStyle="1" w:styleId="a8">
    <w:name w:val="Обычный по центру"/>
    <w:basedOn w:val="a0"/>
    <w:rsid w:val="003349FB"/>
    <w:pPr>
      <w:ind w:firstLine="0"/>
      <w:jc w:val="center"/>
    </w:pPr>
    <w:rPr>
      <w:szCs w:val="20"/>
    </w:rPr>
  </w:style>
  <w:style w:type="character" w:customStyle="1" w:styleId="a9">
    <w:name w:val="Основной полужирный"/>
    <w:basedOn w:val="a1"/>
    <w:rsid w:val="006B3260"/>
    <w:rPr>
      <w:b/>
      <w:bCs/>
    </w:rPr>
  </w:style>
  <w:style w:type="paragraph" w:styleId="aa">
    <w:name w:val="Balloon Text"/>
    <w:basedOn w:val="a0"/>
    <w:link w:val="ab"/>
    <w:rsid w:val="00AC0CD1"/>
    <w:pPr>
      <w:spacing w:line="240" w:lineRule="auto"/>
    </w:pPr>
    <w:rPr>
      <w:rFonts w:ascii="Tahoma" w:hAnsi="Tahoma" w:cs="Tahoma"/>
      <w:sz w:val="16"/>
      <w:szCs w:val="16"/>
    </w:rPr>
  </w:style>
  <w:style w:type="character" w:customStyle="1" w:styleId="ab">
    <w:name w:val="Текст выноски Знак"/>
    <w:basedOn w:val="a1"/>
    <w:link w:val="aa"/>
    <w:rsid w:val="00AC0CD1"/>
    <w:rPr>
      <w:rFonts w:ascii="Tahoma" w:hAnsi="Tahoma" w:cs="Tahoma"/>
      <w:sz w:val="16"/>
      <w:szCs w:val="16"/>
    </w:rPr>
  </w:style>
  <w:style w:type="paragraph" w:styleId="ac">
    <w:name w:val="List Paragraph"/>
    <w:basedOn w:val="a0"/>
    <w:uiPriority w:val="34"/>
    <w:qFormat/>
    <w:rsid w:val="00A30DF0"/>
    <w:pPr>
      <w:contextualSpacing/>
    </w:pPr>
  </w:style>
  <w:style w:type="paragraph" w:styleId="ad">
    <w:name w:val="TOC Heading"/>
    <w:basedOn w:val="1"/>
    <w:next w:val="a0"/>
    <w:uiPriority w:val="39"/>
    <w:unhideWhenUsed/>
    <w:qFormat/>
    <w:rsid w:val="00A370B5"/>
    <w:pPr>
      <w:keepLines/>
      <w:numPr>
        <w:numId w:val="0"/>
      </w:numPr>
      <w:spacing w:before="240" w:after="240"/>
      <w:outlineLvl w:val="9"/>
    </w:pPr>
    <w:rPr>
      <w:rFonts w:asciiTheme="majorHAnsi" w:eastAsiaTheme="majorEastAsia" w:hAnsiTheme="majorHAnsi" w:cstheme="majorBidi"/>
      <w:color w:val="365F91" w:themeColor="accent1" w:themeShade="BF"/>
      <w:kern w:val="0"/>
      <w:sz w:val="28"/>
      <w:szCs w:val="28"/>
      <w:lang w:eastAsia="en-US"/>
    </w:rPr>
  </w:style>
  <w:style w:type="paragraph" w:styleId="10">
    <w:name w:val="toc 1"/>
    <w:basedOn w:val="a0"/>
    <w:next w:val="a0"/>
    <w:autoRedefine/>
    <w:uiPriority w:val="39"/>
    <w:rsid w:val="00331B0A"/>
    <w:pPr>
      <w:tabs>
        <w:tab w:val="left" w:pos="851"/>
        <w:tab w:val="right" w:leader="dot" w:pos="10206"/>
      </w:tabs>
      <w:spacing w:before="120" w:after="120" w:line="240" w:lineRule="auto"/>
      <w:ind w:firstLine="567"/>
    </w:pPr>
    <w:rPr>
      <w:b/>
    </w:rPr>
  </w:style>
  <w:style w:type="paragraph" w:styleId="20">
    <w:name w:val="toc 2"/>
    <w:basedOn w:val="a0"/>
    <w:next w:val="a0"/>
    <w:autoRedefine/>
    <w:uiPriority w:val="39"/>
    <w:rsid w:val="00AA738A"/>
    <w:pPr>
      <w:tabs>
        <w:tab w:val="left" w:pos="1276"/>
        <w:tab w:val="right" w:leader="dot" w:pos="10206"/>
      </w:tabs>
      <w:spacing w:line="240" w:lineRule="auto"/>
      <w:ind w:left="238" w:firstLine="613"/>
    </w:pPr>
  </w:style>
  <w:style w:type="character" w:styleId="ae">
    <w:name w:val="Hyperlink"/>
    <w:basedOn w:val="a1"/>
    <w:uiPriority w:val="99"/>
    <w:unhideWhenUsed/>
    <w:rsid w:val="00593129"/>
    <w:rPr>
      <w:color w:val="0000FF" w:themeColor="hyperlink"/>
      <w:u w:val="single"/>
    </w:rPr>
  </w:style>
  <w:style w:type="numbering" w:customStyle="1" w:styleId="a">
    <w:name w:val="Обычный нумерованный"/>
    <w:basedOn w:val="a3"/>
    <w:rsid w:val="00656085"/>
    <w:pPr>
      <w:numPr>
        <w:numId w:val="4"/>
      </w:numPr>
    </w:pPr>
  </w:style>
  <w:style w:type="character" w:customStyle="1" w:styleId="af">
    <w:name w:val="Основной моноширинный"/>
    <w:basedOn w:val="a1"/>
    <w:rsid w:val="00317DDB"/>
    <w:rPr>
      <w:rFonts w:ascii="Lucida Console" w:hAnsi="Lucida Console"/>
      <w:b w:val="0"/>
      <w:i w:val="0"/>
      <w:sz w:val="20"/>
    </w:rPr>
  </w:style>
  <w:style w:type="paragraph" w:styleId="af0">
    <w:name w:val="Normal (Web)"/>
    <w:basedOn w:val="a0"/>
    <w:rsid w:val="00711AE1"/>
    <w:pPr>
      <w:spacing w:before="100" w:beforeAutospacing="1" w:after="100" w:afterAutospacing="1" w:line="240" w:lineRule="auto"/>
    </w:pPr>
    <w:rPr>
      <w:sz w:val="26"/>
    </w:rPr>
  </w:style>
  <w:style w:type="table" w:styleId="af1">
    <w:name w:val="Table Grid"/>
    <w:basedOn w:val="a2"/>
    <w:rsid w:val="006C53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Заголовок 3 Знак"/>
    <w:basedOn w:val="a1"/>
    <w:link w:val="3"/>
    <w:rsid w:val="0031171E"/>
    <w:rPr>
      <w:rFonts w:asciiTheme="majorHAnsi" w:eastAsiaTheme="majorEastAsia" w:hAnsiTheme="majorHAnsi" w:cstheme="majorBidi"/>
      <w:b/>
      <w:bCs/>
      <w:color w:val="4F81BD" w:themeColor="accent1"/>
      <w:sz w:val="24"/>
      <w:szCs w:val="24"/>
    </w:rPr>
  </w:style>
  <w:style w:type="paragraph" w:styleId="af2">
    <w:name w:val="Title"/>
    <w:basedOn w:val="a0"/>
    <w:next w:val="a0"/>
    <w:link w:val="af3"/>
    <w:qFormat/>
    <w:rsid w:val="00F04F5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3">
    <w:name w:val="Название Знак"/>
    <w:basedOn w:val="a1"/>
    <w:link w:val="af2"/>
    <w:rsid w:val="00F04F5E"/>
    <w:rPr>
      <w:rFonts w:asciiTheme="majorHAnsi" w:eastAsiaTheme="majorEastAsia" w:hAnsiTheme="majorHAnsi" w:cstheme="majorBidi"/>
      <w:color w:val="17365D" w:themeColor="text2" w:themeShade="BF"/>
      <w:spacing w:val="5"/>
      <w:kern w:val="28"/>
      <w:sz w:val="52"/>
      <w:szCs w:val="52"/>
    </w:rPr>
  </w:style>
  <w:style w:type="paragraph" w:styleId="31">
    <w:name w:val="toc 3"/>
    <w:basedOn w:val="a0"/>
    <w:next w:val="a0"/>
    <w:autoRedefine/>
    <w:uiPriority w:val="39"/>
    <w:rsid w:val="002D4BC9"/>
    <w:pPr>
      <w:tabs>
        <w:tab w:val="left" w:pos="851"/>
        <w:tab w:val="left" w:pos="1843"/>
        <w:tab w:val="right" w:leader="dot" w:pos="10206"/>
      </w:tabs>
      <w:spacing w:line="240" w:lineRule="auto"/>
      <w:ind w:left="482" w:firstLine="652"/>
    </w:pPr>
  </w:style>
  <w:style w:type="paragraph" w:customStyle="1" w:styleId="0">
    <w:name w:val="Обычный 0 мм"/>
    <w:basedOn w:val="a0"/>
    <w:rsid w:val="00E8686A"/>
    <w:pPr>
      <w:spacing w:line="240" w:lineRule="auto"/>
      <w:ind w:firstLine="0"/>
    </w:pPr>
    <w:rPr>
      <w:szCs w:val="20"/>
    </w:rPr>
  </w:style>
  <w:style w:type="paragraph" w:customStyle="1" w:styleId="00">
    <w:name w:val="Обычный мелкий 0 мм"/>
    <w:basedOn w:val="0"/>
    <w:rsid w:val="00756E48"/>
    <w:rPr>
      <w:sz w:val="20"/>
    </w:rPr>
  </w:style>
  <w:style w:type="paragraph" w:styleId="af4">
    <w:name w:val="table of figures"/>
    <w:basedOn w:val="a0"/>
    <w:next w:val="a0"/>
    <w:uiPriority w:val="99"/>
    <w:rsid w:val="00AA738A"/>
    <w:pPr>
      <w:spacing w:line="240" w:lineRule="auto"/>
    </w:pPr>
  </w:style>
  <w:style w:type="character" w:customStyle="1" w:styleId="af5">
    <w:name w:val="Основной моноширинный + Бордовый"/>
    <w:basedOn w:val="af"/>
    <w:rsid w:val="00005C15"/>
    <w:rPr>
      <w:rFonts w:ascii="Lucida Console" w:hAnsi="Lucida Console"/>
      <w:b w:val="0"/>
      <w:i w:val="0"/>
      <w:color w:val="CC0066"/>
      <w:sz w:val="20"/>
    </w:rPr>
  </w:style>
  <w:style w:type="paragraph" w:styleId="4">
    <w:name w:val="toc 4"/>
    <w:basedOn w:val="a0"/>
    <w:next w:val="a0"/>
    <w:autoRedefine/>
    <w:uiPriority w:val="39"/>
    <w:unhideWhenUsed/>
    <w:rsid w:val="00267926"/>
    <w:pPr>
      <w:spacing w:after="100" w:line="276" w:lineRule="auto"/>
      <w:ind w:left="660" w:firstLine="0"/>
      <w:jc w:val="left"/>
    </w:pPr>
    <w:rPr>
      <w:rFonts w:asciiTheme="minorHAnsi" w:eastAsiaTheme="minorEastAsia" w:hAnsiTheme="minorHAnsi" w:cstheme="minorBidi"/>
      <w:sz w:val="22"/>
      <w:szCs w:val="22"/>
    </w:rPr>
  </w:style>
  <w:style w:type="paragraph" w:styleId="5">
    <w:name w:val="toc 5"/>
    <w:basedOn w:val="a0"/>
    <w:next w:val="a0"/>
    <w:autoRedefine/>
    <w:uiPriority w:val="39"/>
    <w:unhideWhenUsed/>
    <w:rsid w:val="00267926"/>
    <w:pPr>
      <w:spacing w:after="100" w:line="276" w:lineRule="auto"/>
      <w:ind w:left="880" w:firstLine="0"/>
      <w:jc w:val="left"/>
    </w:pPr>
    <w:rPr>
      <w:rFonts w:asciiTheme="minorHAnsi" w:eastAsiaTheme="minorEastAsia" w:hAnsiTheme="minorHAnsi" w:cstheme="minorBidi"/>
      <w:sz w:val="22"/>
      <w:szCs w:val="22"/>
    </w:rPr>
  </w:style>
  <w:style w:type="paragraph" w:styleId="6">
    <w:name w:val="toc 6"/>
    <w:basedOn w:val="a0"/>
    <w:next w:val="a0"/>
    <w:autoRedefine/>
    <w:uiPriority w:val="39"/>
    <w:unhideWhenUsed/>
    <w:rsid w:val="00267926"/>
    <w:pPr>
      <w:spacing w:after="100" w:line="276" w:lineRule="auto"/>
      <w:ind w:left="1100" w:firstLine="0"/>
      <w:jc w:val="left"/>
    </w:pPr>
    <w:rPr>
      <w:rFonts w:asciiTheme="minorHAnsi" w:eastAsiaTheme="minorEastAsia" w:hAnsiTheme="minorHAnsi" w:cstheme="minorBidi"/>
      <w:sz w:val="22"/>
      <w:szCs w:val="22"/>
    </w:rPr>
  </w:style>
  <w:style w:type="paragraph" w:styleId="7">
    <w:name w:val="toc 7"/>
    <w:basedOn w:val="a0"/>
    <w:next w:val="a0"/>
    <w:autoRedefine/>
    <w:uiPriority w:val="39"/>
    <w:unhideWhenUsed/>
    <w:rsid w:val="00267926"/>
    <w:pPr>
      <w:spacing w:after="100" w:line="276" w:lineRule="auto"/>
      <w:ind w:left="1320" w:firstLine="0"/>
      <w:jc w:val="left"/>
    </w:pPr>
    <w:rPr>
      <w:rFonts w:asciiTheme="minorHAnsi" w:eastAsiaTheme="minorEastAsia" w:hAnsiTheme="minorHAnsi" w:cstheme="minorBidi"/>
      <w:sz w:val="22"/>
      <w:szCs w:val="22"/>
    </w:rPr>
  </w:style>
  <w:style w:type="paragraph" w:styleId="8">
    <w:name w:val="toc 8"/>
    <w:basedOn w:val="a0"/>
    <w:next w:val="a0"/>
    <w:autoRedefine/>
    <w:uiPriority w:val="39"/>
    <w:unhideWhenUsed/>
    <w:rsid w:val="00267926"/>
    <w:pPr>
      <w:spacing w:after="100" w:line="276" w:lineRule="auto"/>
      <w:ind w:left="1540" w:firstLine="0"/>
      <w:jc w:val="left"/>
    </w:pPr>
    <w:rPr>
      <w:rFonts w:asciiTheme="minorHAnsi" w:eastAsiaTheme="minorEastAsia" w:hAnsiTheme="minorHAnsi" w:cstheme="minorBidi"/>
      <w:sz w:val="22"/>
      <w:szCs w:val="22"/>
    </w:rPr>
  </w:style>
  <w:style w:type="paragraph" w:styleId="9">
    <w:name w:val="toc 9"/>
    <w:basedOn w:val="a0"/>
    <w:next w:val="a0"/>
    <w:autoRedefine/>
    <w:uiPriority w:val="39"/>
    <w:unhideWhenUsed/>
    <w:rsid w:val="00267926"/>
    <w:pPr>
      <w:spacing w:after="100" w:line="276" w:lineRule="auto"/>
      <w:ind w:left="1760" w:firstLine="0"/>
      <w:jc w:val="left"/>
    </w:pPr>
    <w:rPr>
      <w:rFonts w:asciiTheme="minorHAnsi" w:eastAsiaTheme="minorEastAsia" w:hAnsiTheme="minorHAnsi" w:cstheme="minorBidi"/>
      <w:sz w:val="22"/>
      <w:szCs w:val="22"/>
    </w:rPr>
  </w:style>
  <w:style w:type="paragraph" w:styleId="af6">
    <w:name w:val="footnote text"/>
    <w:basedOn w:val="a0"/>
    <w:link w:val="af7"/>
    <w:rsid w:val="00F57204"/>
    <w:pPr>
      <w:spacing w:line="240" w:lineRule="auto"/>
    </w:pPr>
    <w:rPr>
      <w:sz w:val="20"/>
      <w:szCs w:val="20"/>
    </w:rPr>
  </w:style>
  <w:style w:type="character" w:customStyle="1" w:styleId="af7">
    <w:name w:val="Текст сноски Знак"/>
    <w:basedOn w:val="a1"/>
    <w:link w:val="af6"/>
    <w:rsid w:val="00F57204"/>
  </w:style>
  <w:style w:type="character" w:styleId="af8">
    <w:name w:val="footnote reference"/>
    <w:basedOn w:val="a1"/>
    <w:rsid w:val="00F5720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image" Target="media/image122.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32" Type="http://schemas.openxmlformats.org/officeDocument/2006/relationships/image" Target="media/image125.png"/><Relationship Id="rId140" Type="http://schemas.openxmlformats.org/officeDocument/2006/relationships/image" Target="media/image133.png"/><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image" Target="media/image128.png"/><Relationship Id="rId14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F9085C-DC12-4960-8EFA-E381464E6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30047</Words>
  <Characters>171268</Characters>
  <Application>Microsoft Office Word</Application>
  <DocSecurity>0</DocSecurity>
  <Lines>1427</Lines>
  <Paragraphs>401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LMDP</Company>
  <LinksUpToDate>false</LinksUpToDate>
  <CharactersWithSpaces>200914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Anton</dc:creator>
  <cp:lastModifiedBy>Александр Щекатуров</cp:lastModifiedBy>
  <cp:revision>8</cp:revision>
  <cp:lastPrinted>2013-10-18T10:25:00Z</cp:lastPrinted>
  <dcterms:created xsi:type="dcterms:W3CDTF">2013-05-08T13:36:00Z</dcterms:created>
  <dcterms:modified xsi:type="dcterms:W3CDTF">2014-08-21T13:14:00Z</dcterms:modified>
</cp:coreProperties>
</file>