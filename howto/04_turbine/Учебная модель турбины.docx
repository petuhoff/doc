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562" w:rsidRP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Default="009A3562" w:rsidP="009A3562">
      <w:pPr>
        <w:pStyle w:val="a8"/>
        <w:rPr>
          <w:rStyle w:val="a9"/>
          <w:lang w:val="en-US"/>
        </w:rPr>
      </w:pPr>
    </w:p>
    <w:p w:rsidR="009A3562" w:rsidRPr="009A3562" w:rsidRDefault="009A3562" w:rsidP="009A3562">
      <w:pPr>
        <w:pStyle w:val="a8"/>
        <w:rPr>
          <w:rStyle w:val="a9"/>
          <w:lang w:val="en-US"/>
        </w:rPr>
      </w:pPr>
    </w:p>
    <w:p w:rsidR="001032F1" w:rsidRPr="005F3B44" w:rsidRDefault="00AC4A60" w:rsidP="00FE23A8">
      <w:pPr>
        <w:pStyle w:val="a8"/>
        <w:rPr>
          <w:rStyle w:val="a9"/>
          <w:sz w:val="32"/>
          <w:szCs w:val="32"/>
        </w:rPr>
      </w:pPr>
      <w:r w:rsidRPr="005F3B44">
        <w:rPr>
          <w:rStyle w:val="a9"/>
          <w:sz w:val="32"/>
          <w:szCs w:val="32"/>
        </w:rPr>
        <w:t>МЕТОДИКА СОЗДАНИЯ</w:t>
      </w:r>
    </w:p>
    <w:p w:rsidR="001032F1" w:rsidRPr="00616339" w:rsidRDefault="00AC4A60" w:rsidP="00FE23A8">
      <w:pPr>
        <w:pStyle w:val="a8"/>
        <w:rPr>
          <w:rStyle w:val="a9"/>
          <w:sz w:val="32"/>
          <w:szCs w:val="32"/>
        </w:rPr>
      </w:pPr>
      <w:r w:rsidRPr="005F3B44">
        <w:rPr>
          <w:rStyle w:val="a9"/>
          <w:sz w:val="32"/>
          <w:szCs w:val="32"/>
        </w:rPr>
        <w:t>МОДЕЛИ ТУРБИНЫ</w:t>
      </w:r>
    </w:p>
    <w:p w:rsidR="00616339" w:rsidRDefault="00616339" w:rsidP="00FE23A8">
      <w:pPr>
        <w:pStyle w:val="a8"/>
        <w:rPr>
          <w:rStyle w:val="a9"/>
          <w:sz w:val="32"/>
          <w:szCs w:val="32"/>
        </w:rPr>
      </w:pPr>
      <w:r>
        <w:rPr>
          <w:rStyle w:val="a9"/>
          <w:sz w:val="32"/>
          <w:szCs w:val="32"/>
        </w:rPr>
        <w:t>В</w:t>
      </w:r>
    </w:p>
    <w:p w:rsidR="009A3562" w:rsidRPr="005F3B44" w:rsidRDefault="009A3562" w:rsidP="00FE23A8">
      <w:pPr>
        <w:pStyle w:val="a8"/>
        <w:rPr>
          <w:rStyle w:val="a9"/>
          <w:sz w:val="32"/>
          <w:szCs w:val="32"/>
        </w:rPr>
      </w:pPr>
      <w:r w:rsidRPr="005F3B44">
        <w:rPr>
          <w:rStyle w:val="a9"/>
          <w:sz w:val="32"/>
          <w:szCs w:val="32"/>
        </w:rPr>
        <w:t>SIMINTECH</w:t>
      </w:r>
    </w:p>
    <w:p w:rsidR="009A3562" w:rsidRDefault="009A3562" w:rsidP="00FE23A8">
      <w:pPr>
        <w:pStyle w:val="a8"/>
        <w:rPr>
          <w:rStyle w:val="a9"/>
        </w:rPr>
      </w:pPr>
    </w:p>
    <w:p w:rsidR="00616339" w:rsidRDefault="00616339" w:rsidP="00FE23A8">
      <w:pPr>
        <w:pStyle w:val="a8"/>
        <w:rPr>
          <w:rStyle w:val="a9"/>
        </w:rPr>
      </w:pPr>
    </w:p>
    <w:p w:rsidR="00616339" w:rsidRDefault="00616339" w:rsidP="00FE23A8">
      <w:pPr>
        <w:pStyle w:val="a8"/>
        <w:rPr>
          <w:rStyle w:val="a9"/>
        </w:rPr>
      </w:pPr>
    </w:p>
    <w:p w:rsidR="00616339" w:rsidRPr="00616339" w:rsidRDefault="00616339" w:rsidP="00FE23A8">
      <w:pPr>
        <w:pStyle w:val="a8"/>
        <w:rPr>
          <w:rStyle w:val="a9"/>
        </w:rPr>
      </w:pPr>
    </w:p>
    <w:p w:rsidR="009A3562" w:rsidRPr="00616339" w:rsidRDefault="009A3562" w:rsidP="00FE23A8">
      <w:pPr>
        <w:pStyle w:val="a8"/>
        <w:rPr>
          <w:rStyle w:val="a9"/>
        </w:rPr>
      </w:pPr>
    </w:p>
    <w:p w:rsidR="009A3562" w:rsidRPr="00616339" w:rsidRDefault="009A3562" w:rsidP="00FE23A8">
      <w:pPr>
        <w:pStyle w:val="a8"/>
        <w:rPr>
          <w:rStyle w:val="a9"/>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4"/>
        <w:gridCol w:w="4010"/>
      </w:tblGrid>
      <w:tr w:rsidR="009A3562" w:rsidRPr="009A3562" w:rsidTr="009A3562">
        <w:tc>
          <w:tcPr>
            <w:tcW w:w="6345" w:type="dxa"/>
          </w:tcPr>
          <w:p w:rsidR="009A3562" w:rsidRPr="00616339" w:rsidRDefault="009A3562" w:rsidP="00FE23A8">
            <w:pPr>
              <w:pStyle w:val="a8"/>
              <w:rPr>
                <w:rStyle w:val="a9"/>
              </w:rPr>
            </w:pPr>
          </w:p>
        </w:tc>
        <w:tc>
          <w:tcPr>
            <w:tcW w:w="4075" w:type="dxa"/>
          </w:tcPr>
          <w:p w:rsidR="009A3562" w:rsidRPr="009A3562" w:rsidRDefault="009A3562" w:rsidP="009A3562">
            <w:pPr>
              <w:pStyle w:val="a8"/>
              <w:rPr>
                <w:rStyle w:val="a9"/>
              </w:rPr>
            </w:pP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9A3562">
            <w:pPr>
              <w:jc w:val="right"/>
              <w:rPr>
                <w:rStyle w:val="a9"/>
              </w:rPr>
            </w:pP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9A3562">
            <w:pPr>
              <w:jc w:val="left"/>
            </w:pPr>
            <w:r>
              <w:t>Авторы</w:t>
            </w:r>
            <w:r w:rsidRPr="009A3562">
              <w:t>:</w:t>
            </w:r>
          </w:p>
          <w:p w:rsidR="009A3562" w:rsidRPr="009A3562" w:rsidRDefault="009A3562" w:rsidP="009A3562">
            <w:pPr>
              <w:jc w:val="left"/>
            </w:pPr>
            <w:r>
              <w:t>к</w:t>
            </w:r>
            <w:r w:rsidRPr="009A3562">
              <w:t>.</w:t>
            </w:r>
            <w:r>
              <w:t>т</w:t>
            </w:r>
            <w:r w:rsidRPr="009A3562">
              <w:t>.</w:t>
            </w:r>
            <w:r>
              <w:t>н</w:t>
            </w:r>
            <w:r w:rsidRPr="009A3562">
              <w:t xml:space="preserve">. </w:t>
            </w:r>
            <w:r>
              <w:t>Козлов</w:t>
            </w:r>
            <w:r w:rsidRPr="009A3562">
              <w:t xml:space="preserve"> </w:t>
            </w:r>
            <w:r>
              <w:t>О</w:t>
            </w:r>
            <w:r w:rsidRPr="009A3562">
              <w:t>.</w:t>
            </w:r>
            <w:r>
              <w:t>С</w:t>
            </w:r>
            <w:r w:rsidRPr="009A3562">
              <w:t>.</w:t>
            </w:r>
          </w:p>
          <w:p w:rsidR="009A3562" w:rsidRPr="009A3562" w:rsidRDefault="009A3562" w:rsidP="009A3562">
            <w:pPr>
              <w:jc w:val="left"/>
            </w:pPr>
            <w:r>
              <w:t>к</w:t>
            </w:r>
            <w:r w:rsidRPr="009A3562">
              <w:t>.</w:t>
            </w:r>
            <w:r>
              <w:t>т</w:t>
            </w:r>
            <w:r w:rsidRPr="009A3562">
              <w:t>.</w:t>
            </w:r>
            <w:r>
              <w:t>н</w:t>
            </w:r>
            <w:r w:rsidRPr="009A3562">
              <w:t xml:space="preserve">. </w:t>
            </w:r>
            <w:r w:rsidR="00616339">
              <w:t>Ходаковский В.В.</w:t>
            </w:r>
          </w:p>
          <w:p w:rsidR="009A3562" w:rsidRPr="009A3562" w:rsidRDefault="00616339" w:rsidP="009A3562">
            <w:pPr>
              <w:jc w:val="left"/>
              <w:rPr>
                <w:rStyle w:val="a9"/>
                <w:b w:val="0"/>
                <w:bCs w:val="0"/>
              </w:rPr>
            </w:pPr>
            <w:r>
              <w:t>Щекатуров А.М.</w:t>
            </w: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FE23A8">
            <w:pPr>
              <w:pStyle w:val="a8"/>
              <w:rPr>
                <w:rStyle w:val="a9"/>
              </w:rPr>
            </w:pPr>
          </w:p>
        </w:tc>
      </w:tr>
      <w:tr w:rsidR="009A3562" w:rsidRPr="009A3562" w:rsidTr="009A3562">
        <w:tc>
          <w:tcPr>
            <w:tcW w:w="6345" w:type="dxa"/>
          </w:tcPr>
          <w:p w:rsidR="009A3562" w:rsidRPr="009A3562" w:rsidRDefault="009A3562" w:rsidP="00FE23A8">
            <w:pPr>
              <w:pStyle w:val="a8"/>
              <w:rPr>
                <w:rStyle w:val="a9"/>
              </w:rPr>
            </w:pPr>
          </w:p>
        </w:tc>
        <w:tc>
          <w:tcPr>
            <w:tcW w:w="4075" w:type="dxa"/>
          </w:tcPr>
          <w:p w:rsidR="009A3562" w:rsidRPr="009A3562" w:rsidRDefault="009A3562" w:rsidP="00FE23A8">
            <w:pPr>
              <w:pStyle w:val="a8"/>
              <w:rPr>
                <w:rStyle w:val="a9"/>
              </w:rPr>
            </w:pPr>
          </w:p>
        </w:tc>
      </w:tr>
    </w:tbl>
    <w:p w:rsidR="00DB6C0A" w:rsidRPr="009A3562" w:rsidRDefault="00DB6C0A" w:rsidP="00711AE1">
      <w:pPr>
        <w:jc w:val="center"/>
      </w:pPr>
    </w:p>
    <w:p w:rsidR="009A3562" w:rsidRPr="009A3562" w:rsidRDefault="009A3562" w:rsidP="00711AE1">
      <w:pPr>
        <w:jc w:val="center"/>
      </w:pPr>
    </w:p>
    <w:p w:rsidR="00DB6C0A" w:rsidRPr="009A3562" w:rsidRDefault="00DB6C0A" w:rsidP="00711AE1">
      <w:pPr>
        <w:jc w:val="center"/>
      </w:pPr>
    </w:p>
    <w:p w:rsidR="00DB6C0A" w:rsidRPr="009A3562" w:rsidRDefault="00DB6C0A" w:rsidP="00711AE1">
      <w:pPr>
        <w:jc w:val="center"/>
      </w:pPr>
    </w:p>
    <w:p w:rsidR="00DB6C0A" w:rsidRPr="009A3562" w:rsidRDefault="00DB6C0A" w:rsidP="00711AE1">
      <w:pPr>
        <w:jc w:val="center"/>
      </w:pPr>
    </w:p>
    <w:p w:rsidR="00A71947" w:rsidRPr="009A3562" w:rsidRDefault="00A71947" w:rsidP="00711AE1">
      <w:pPr>
        <w:jc w:val="center"/>
      </w:pPr>
    </w:p>
    <w:p w:rsidR="00DB6C0A" w:rsidRPr="009A3562" w:rsidRDefault="00DB6C0A" w:rsidP="00711AE1">
      <w:pPr>
        <w:jc w:val="center"/>
      </w:pPr>
    </w:p>
    <w:p w:rsidR="0018271A" w:rsidRPr="009A3562" w:rsidRDefault="00711AE1" w:rsidP="009A3562">
      <w:pPr>
        <w:pStyle w:val="a8"/>
        <w:rPr>
          <w:rStyle w:val="a9"/>
          <w:b w:val="0"/>
        </w:rPr>
      </w:pPr>
      <w:r w:rsidRPr="009A3562">
        <w:rPr>
          <w:rStyle w:val="a9"/>
          <w:b w:val="0"/>
        </w:rPr>
        <w:t>Москва, 201</w:t>
      </w:r>
      <w:r w:rsidR="00F30A1F" w:rsidRPr="009A3562">
        <w:rPr>
          <w:rStyle w:val="a9"/>
          <w:b w:val="0"/>
        </w:rPr>
        <w:t>1</w:t>
      </w:r>
    </w:p>
    <w:p w:rsidR="00700D57" w:rsidRPr="00A370B5" w:rsidRDefault="00700D57" w:rsidP="00A370B5">
      <w:pPr>
        <w:pStyle w:val="ad"/>
      </w:pPr>
      <w:r w:rsidRPr="00A370B5">
        <w:lastRenderedPageBreak/>
        <w:t>Оглавление</w:t>
      </w:r>
    </w:p>
    <w:p w:rsidR="004B2D74" w:rsidRDefault="00EC1144">
      <w:pPr>
        <w:pStyle w:val="10"/>
        <w:rPr>
          <w:rFonts w:asciiTheme="minorHAnsi" w:eastAsiaTheme="minorEastAsia" w:hAnsiTheme="minorHAnsi" w:cstheme="minorBidi"/>
          <w:b w:val="0"/>
          <w:noProof/>
          <w:sz w:val="22"/>
          <w:szCs w:val="22"/>
        </w:rPr>
      </w:pPr>
      <w:r>
        <w:fldChar w:fldCharType="begin"/>
      </w:r>
      <w:r w:rsidR="00700D57">
        <w:instrText xml:space="preserve"> TOC \o "1-3" \h \z \u </w:instrText>
      </w:r>
      <w:r>
        <w:fldChar w:fldCharType="separate"/>
      </w:r>
      <w:hyperlink w:anchor="_Toc355797895" w:history="1">
        <w:r w:rsidR="004B2D74" w:rsidRPr="0022601E">
          <w:rPr>
            <w:rStyle w:val="ae"/>
            <w:noProof/>
          </w:rPr>
          <w:t>1</w:t>
        </w:r>
        <w:r w:rsidR="004B2D74">
          <w:rPr>
            <w:rFonts w:asciiTheme="minorHAnsi" w:eastAsiaTheme="minorEastAsia" w:hAnsiTheme="minorHAnsi" w:cstheme="minorBidi"/>
            <w:b w:val="0"/>
            <w:noProof/>
            <w:sz w:val="22"/>
            <w:szCs w:val="22"/>
          </w:rPr>
          <w:tab/>
        </w:r>
        <w:r w:rsidR="004B2D74" w:rsidRPr="0022601E">
          <w:rPr>
            <w:rStyle w:val="ae"/>
            <w:noProof/>
          </w:rPr>
          <w:t>Постановка задачи</w:t>
        </w:r>
        <w:r w:rsidR="004B2D74">
          <w:rPr>
            <w:noProof/>
            <w:webHidden/>
          </w:rPr>
          <w:tab/>
        </w:r>
        <w:r w:rsidR="004B2D74">
          <w:rPr>
            <w:noProof/>
            <w:webHidden/>
          </w:rPr>
          <w:fldChar w:fldCharType="begin"/>
        </w:r>
        <w:r w:rsidR="004B2D74">
          <w:rPr>
            <w:noProof/>
            <w:webHidden/>
          </w:rPr>
          <w:instrText xml:space="preserve"> PAGEREF _Toc355797895 \h </w:instrText>
        </w:r>
        <w:r w:rsidR="004B2D74">
          <w:rPr>
            <w:noProof/>
            <w:webHidden/>
          </w:rPr>
        </w:r>
        <w:r w:rsidR="004B2D74">
          <w:rPr>
            <w:noProof/>
            <w:webHidden/>
          </w:rPr>
          <w:fldChar w:fldCharType="separate"/>
        </w:r>
        <w:r w:rsidR="004B2D74">
          <w:rPr>
            <w:noProof/>
            <w:webHidden/>
          </w:rPr>
          <w:t>10</w:t>
        </w:r>
        <w:r w:rsidR="004B2D74">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896" w:history="1">
        <w:r w:rsidRPr="0022601E">
          <w:rPr>
            <w:rStyle w:val="ae"/>
            <w:noProof/>
          </w:rPr>
          <w:t>1.1</w:t>
        </w:r>
        <w:r>
          <w:rPr>
            <w:rFonts w:asciiTheme="minorHAnsi" w:eastAsiaTheme="minorEastAsia" w:hAnsiTheme="minorHAnsi" w:cstheme="minorBidi"/>
            <w:noProof/>
            <w:sz w:val="22"/>
            <w:szCs w:val="22"/>
          </w:rPr>
          <w:tab/>
        </w:r>
        <w:r w:rsidRPr="0022601E">
          <w:rPr>
            <w:rStyle w:val="ae"/>
            <w:noProof/>
          </w:rPr>
          <w:t>Исходные данные</w:t>
        </w:r>
        <w:r>
          <w:rPr>
            <w:noProof/>
            <w:webHidden/>
          </w:rPr>
          <w:tab/>
        </w:r>
        <w:r>
          <w:rPr>
            <w:noProof/>
            <w:webHidden/>
          </w:rPr>
          <w:fldChar w:fldCharType="begin"/>
        </w:r>
        <w:r>
          <w:rPr>
            <w:noProof/>
            <w:webHidden/>
          </w:rPr>
          <w:instrText xml:space="preserve"> PAGEREF _Toc355797896 \h </w:instrText>
        </w:r>
        <w:r>
          <w:rPr>
            <w:noProof/>
            <w:webHidden/>
          </w:rPr>
        </w:r>
        <w:r>
          <w:rPr>
            <w:noProof/>
            <w:webHidden/>
          </w:rPr>
          <w:fldChar w:fldCharType="separate"/>
        </w:r>
        <w:r>
          <w:rPr>
            <w:noProof/>
            <w:webHidden/>
          </w:rPr>
          <w:t>10</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7897" w:history="1">
        <w:r w:rsidRPr="0022601E">
          <w:rPr>
            <w:rStyle w:val="ae"/>
            <w:noProof/>
          </w:rPr>
          <w:t>2</w:t>
        </w:r>
        <w:r>
          <w:rPr>
            <w:rFonts w:asciiTheme="minorHAnsi" w:eastAsiaTheme="minorEastAsia" w:hAnsiTheme="minorHAnsi" w:cstheme="minorBidi"/>
            <w:b w:val="0"/>
            <w:noProof/>
            <w:sz w:val="22"/>
            <w:szCs w:val="22"/>
          </w:rPr>
          <w:tab/>
        </w:r>
        <w:r w:rsidRPr="0022601E">
          <w:rPr>
            <w:rStyle w:val="ae"/>
            <w:noProof/>
          </w:rPr>
          <w:t>Создание теплогидравлической модели проточной части</w:t>
        </w:r>
        <w:r>
          <w:rPr>
            <w:noProof/>
            <w:webHidden/>
          </w:rPr>
          <w:tab/>
        </w:r>
        <w:r>
          <w:rPr>
            <w:noProof/>
            <w:webHidden/>
          </w:rPr>
          <w:fldChar w:fldCharType="begin"/>
        </w:r>
        <w:r>
          <w:rPr>
            <w:noProof/>
            <w:webHidden/>
          </w:rPr>
          <w:instrText xml:space="preserve"> PAGEREF _Toc355797897 \h </w:instrText>
        </w:r>
        <w:r>
          <w:rPr>
            <w:noProof/>
            <w:webHidden/>
          </w:rPr>
        </w:r>
        <w:r>
          <w:rPr>
            <w:noProof/>
            <w:webHidden/>
          </w:rPr>
          <w:fldChar w:fldCharType="separate"/>
        </w:r>
        <w:r>
          <w:rPr>
            <w:noProof/>
            <w:webHidden/>
          </w:rPr>
          <w:t>11</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898" w:history="1">
        <w:r w:rsidRPr="0022601E">
          <w:rPr>
            <w:rStyle w:val="ae"/>
            <w:noProof/>
          </w:rPr>
          <w:t>2.1</w:t>
        </w:r>
        <w:r>
          <w:rPr>
            <w:rFonts w:asciiTheme="minorHAnsi" w:eastAsiaTheme="minorEastAsia" w:hAnsiTheme="minorHAnsi" w:cstheme="minorBidi"/>
            <w:noProof/>
            <w:sz w:val="22"/>
            <w:szCs w:val="22"/>
          </w:rPr>
          <w:tab/>
        </w:r>
        <w:r w:rsidRPr="0022601E">
          <w:rPr>
            <w:rStyle w:val="ae"/>
            <w:noProof/>
          </w:rPr>
          <w:t>Создание новой теплогидравлической модели</w:t>
        </w:r>
        <w:r>
          <w:rPr>
            <w:noProof/>
            <w:webHidden/>
          </w:rPr>
          <w:tab/>
        </w:r>
        <w:r>
          <w:rPr>
            <w:noProof/>
            <w:webHidden/>
          </w:rPr>
          <w:fldChar w:fldCharType="begin"/>
        </w:r>
        <w:r>
          <w:rPr>
            <w:noProof/>
            <w:webHidden/>
          </w:rPr>
          <w:instrText xml:space="preserve"> PAGEREF _Toc355797898 \h </w:instrText>
        </w:r>
        <w:r>
          <w:rPr>
            <w:noProof/>
            <w:webHidden/>
          </w:rPr>
        </w:r>
        <w:r>
          <w:rPr>
            <w:noProof/>
            <w:webHidden/>
          </w:rPr>
          <w:fldChar w:fldCharType="separate"/>
        </w:r>
        <w:r>
          <w:rPr>
            <w:noProof/>
            <w:webHidden/>
          </w:rPr>
          <w:t>11</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899" w:history="1">
        <w:r w:rsidRPr="0022601E">
          <w:rPr>
            <w:rStyle w:val="ae"/>
            <w:noProof/>
          </w:rPr>
          <w:t>2.2</w:t>
        </w:r>
        <w:r>
          <w:rPr>
            <w:rFonts w:asciiTheme="minorHAnsi" w:eastAsiaTheme="minorEastAsia" w:hAnsiTheme="minorHAnsi" w:cstheme="minorBidi"/>
            <w:noProof/>
            <w:sz w:val="22"/>
            <w:szCs w:val="22"/>
          </w:rPr>
          <w:tab/>
        </w:r>
        <w:r w:rsidRPr="0022601E">
          <w:rPr>
            <w:rStyle w:val="ae"/>
            <w:noProof/>
          </w:rPr>
          <w:t>Проверка подключения к базе данных сигналов</w:t>
        </w:r>
        <w:r>
          <w:rPr>
            <w:noProof/>
            <w:webHidden/>
          </w:rPr>
          <w:tab/>
        </w:r>
        <w:r>
          <w:rPr>
            <w:noProof/>
            <w:webHidden/>
          </w:rPr>
          <w:fldChar w:fldCharType="begin"/>
        </w:r>
        <w:r>
          <w:rPr>
            <w:noProof/>
            <w:webHidden/>
          </w:rPr>
          <w:instrText xml:space="preserve"> PAGEREF _Toc355797899 \h </w:instrText>
        </w:r>
        <w:r>
          <w:rPr>
            <w:noProof/>
            <w:webHidden/>
          </w:rPr>
        </w:r>
        <w:r>
          <w:rPr>
            <w:noProof/>
            <w:webHidden/>
          </w:rPr>
          <w:fldChar w:fldCharType="separate"/>
        </w:r>
        <w:r>
          <w:rPr>
            <w:noProof/>
            <w:webHidden/>
          </w:rPr>
          <w:t>12</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00" w:history="1">
        <w:r w:rsidRPr="0022601E">
          <w:rPr>
            <w:rStyle w:val="ae"/>
            <w:noProof/>
          </w:rPr>
          <w:t>2.3</w:t>
        </w:r>
        <w:r>
          <w:rPr>
            <w:rFonts w:asciiTheme="minorHAnsi" w:eastAsiaTheme="minorEastAsia" w:hAnsiTheme="minorHAnsi" w:cstheme="minorBidi"/>
            <w:noProof/>
            <w:sz w:val="22"/>
            <w:szCs w:val="22"/>
          </w:rPr>
          <w:tab/>
        </w:r>
        <w:r w:rsidRPr="0022601E">
          <w:rPr>
            <w:rStyle w:val="ae"/>
            <w:noProof/>
          </w:rPr>
          <w:t>Набор схемы проточной части</w:t>
        </w:r>
        <w:r>
          <w:rPr>
            <w:noProof/>
            <w:webHidden/>
          </w:rPr>
          <w:tab/>
        </w:r>
        <w:r>
          <w:rPr>
            <w:noProof/>
            <w:webHidden/>
          </w:rPr>
          <w:fldChar w:fldCharType="begin"/>
        </w:r>
        <w:r>
          <w:rPr>
            <w:noProof/>
            <w:webHidden/>
          </w:rPr>
          <w:instrText xml:space="preserve"> PAGEREF _Toc355797900 \h </w:instrText>
        </w:r>
        <w:r>
          <w:rPr>
            <w:noProof/>
            <w:webHidden/>
          </w:rPr>
        </w:r>
        <w:r>
          <w:rPr>
            <w:noProof/>
            <w:webHidden/>
          </w:rPr>
          <w:fldChar w:fldCharType="separate"/>
        </w:r>
        <w:r>
          <w:rPr>
            <w:noProof/>
            <w:webHidden/>
          </w:rPr>
          <w:t>14</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01" w:history="1">
        <w:r w:rsidRPr="0022601E">
          <w:rPr>
            <w:rStyle w:val="ae"/>
            <w:noProof/>
          </w:rPr>
          <w:t>2.4</w:t>
        </w:r>
        <w:r>
          <w:rPr>
            <w:rFonts w:asciiTheme="minorHAnsi" w:eastAsiaTheme="minorEastAsia" w:hAnsiTheme="minorHAnsi" w:cstheme="minorBidi"/>
            <w:noProof/>
            <w:sz w:val="22"/>
            <w:szCs w:val="22"/>
          </w:rPr>
          <w:tab/>
        </w:r>
        <w:r w:rsidRPr="0022601E">
          <w:rPr>
            <w:rStyle w:val="ae"/>
            <w:noProof/>
          </w:rPr>
          <w:t>Настройка параметров расчетной модели и свойств элементов</w:t>
        </w:r>
        <w:r>
          <w:rPr>
            <w:noProof/>
            <w:webHidden/>
          </w:rPr>
          <w:tab/>
        </w:r>
        <w:r>
          <w:rPr>
            <w:noProof/>
            <w:webHidden/>
          </w:rPr>
          <w:fldChar w:fldCharType="begin"/>
        </w:r>
        <w:r>
          <w:rPr>
            <w:noProof/>
            <w:webHidden/>
          </w:rPr>
          <w:instrText xml:space="preserve"> PAGEREF _Toc355797901 \h </w:instrText>
        </w:r>
        <w:r>
          <w:rPr>
            <w:noProof/>
            <w:webHidden/>
          </w:rPr>
        </w:r>
        <w:r>
          <w:rPr>
            <w:noProof/>
            <w:webHidden/>
          </w:rPr>
          <w:fldChar w:fldCharType="separate"/>
        </w:r>
        <w:r>
          <w:rPr>
            <w:noProof/>
            <w:webHidden/>
          </w:rPr>
          <w:t>17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2" w:history="1">
        <w:r w:rsidRPr="0022601E">
          <w:rPr>
            <w:rStyle w:val="ae"/>
            <w:noProof/>
          </w:rPr>
          <w:t>2.4.1</w:t>
        </w:r>
        <w:r>
          <w:rPr>
            <w:rFonts w:asciiTheme="minorHAnsi" w:eastAsiaTheme="minorEastAsia" w:hAnsiTheme="minorHAnsi" w:cstheme="minorBidi"/>
            <w:noProof/>
            <w:sz w:val="22"/>
            <w:szCs w:val="22"/>
          </w:rPr>
          <w:tab/>
        </w:r>
        <w:r w:rsidRPr="0022601E">
          <w:rPr>
            <w:rStyle w:val="ae"/>
            <w:noProof/>
          </w:rPr>
          <w:t>Граничный узел Р</w:t>
        </w:r>
        <w:r>
          <w:rPr>
            <w:noProof/>
            <w:webHidden/>
          </w:rPr>
          <w:tab/>
        </w:r>
        <w:r>
          <w:rPr>
            <w:noProof/>
            <w:webHidden/>
          </w:rPr>
          <w:fldChar w:fldCharType="begin"/>
        </w:r>
        <w:r>
          <w:rPr>
            <w:noProof/>
            <w:webHidden/>
          </w:rPr>
          <w:instrText xml:space="preserve"> PAGEREF _Toc355797902 \h </w:instrText>
        </w:r>
        <w:r>
          <w:rPr>
            <w:noProof/>
            <w:webHidden/>
          </w:rPr>
        </w:r>
        <w:r>
          <w:rPr>
            <w:noProof/>
            <w:webHidden/>
          </w:rPr>
          <w:fldChar w:fldCharType="separate"/>
        </w:r>
        <w:r>
          <w:rPr>
            <w:noProof/>
            <w:webHidden/>
          </w:rPr>
          <w:t>17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3" w:history="1">
        <w:r w:rsidRPr="0022601E">
          <w:rPr>
            <w:rStyle w:val="ae"/>
            <w:noProof/>
          </w:rPr>
          <w:t>2.4.2</w:t>
        </w:r>
        <w:r>
          <w:rPr>
            <w:rFonts w:asciiTheme="minorHAnsi" w:eastAsiaTheme="minorEastAsia" w:hAnsiTheme="minorHAnsi" w:cstheme="minorBidi"/>
            <w:noProof/>
            <w:sz w:val="22"/>
            <w:szCs w:val="22"/>
          </w:rPr>
          <w:tab/>
        </w:r>
        <w:r w:rsidRPr="0022601E">
          <w:rPr>
            <w:rStyle w:val="ae"/>
            <w:noProof/>
          </w:rPr>
          <w:t>Глобальные сигналы проекта</w:t>
        </w:r>
        <w:r>
          <w:rPr>
            <w:noProof/>
            <w:webHidden/>
          </w:rPr>
          <w:tab/>
        </w:r>
        <w:r>
          <w:rPr>
            <w:noProof/>
            <w:webHidden/>
          </w:rPr>
          <w:fldChar w:fldCharType="begin"/>
        </w:r>
        <w:r>
          <w:rPr>
            <w:noProof/>
            <w:webHidden/>
          </w:rPr>
          <w:instrText xml:space="preserve"> PAGEREF _Toc355797903 \h </w:instrText>
        </w:r>
        <w:r>
          <w:rPr>
            <w:noProof/>
            <w:webHidden/>
          </w:rPr>
        </w:r>
        <w:r>
          <w:rPr>
            <w:noProof/>
            <w:webHidden/>
          </w:rPr>
          <w:fldChar w:fldCharType="separate"/>
        </w:r>
        <w:r>
          <w:rPr>
            <w:noProof/>
            <w:webHidden/>
          </w:rPr>
          <w:t>18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4" w:history="1">
        <w:r w:rsidRPr="0022601E">
          <w:rPr>
            <w:rStyle w:val="ae"/>
            <w:noProof/>
          </w:rPr>
          <w:t>2.4.3</w:t>
        </w:r>
        <w:r>
          <w:rPr>
            <w:rFonts w:asciiTheme="minorHAnsi" w:eastAsiaTheme="minorEastAsia" w:hAnsiTheme="minorHAnsi" w:cstheme="minorBidi"/>
            <w:noProof/>
            <w:sz w:val="22"/>
            <w:szCs w:val="22"/>
          </w:rPr>
          <w:tab/>
        </w:r>
        <w:r w:rsidRPr="0022601E">
          <w:rPr>
            <w:rStyle w:val="ae"/>
            <w:noProof/>
          </w:rPr>
          <w:t>Граничный узел G</w:t>
        </w:r>
        <w:r>
          <w:rPr>
            <w:noProof/>
            <w:webHidden/>
          </w:rPr>
          <w:tab/>
        </w:r>
        <w:r>
          <w:rPr>
            <w:noProof/>
            <w:webHidden/>
          </w:rPr>
          <w:fldChar w:fldCharType="begin"/>
        </w:r>
        <w:r>
          <w:rPr>
            <w:noProof/>
            <w:webHidden/>
          </w:rPr>
          <w:instrText xml:space="preserve"> PAGEREF _Toc355797904 \h </w:instrText>
        </w:r>
        <w:r>
          <w:rPr>
            <w:noProof/>
            <w:webHidden/>
          </w:rPr>
        </w:r>
        <w:r>
          <w:rPr>
            <w:noProof/>
            <w:webHidden/>
          </w:rPr>
          <w:fldChar w:fldCharType="separate"/>
        </w:r>
        <w:r>
          <w:rPr>
            <w:noProof/>
            <w:webHidden/>
          </w:rPr>
          <w:t>19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5" w:history="1">
        <w:r w:rsidRPr="0022601E">
          <w:rPr>
            <w:rStyle w:val="ae"/>
            <w:noProof/>
          </w:rPr>
          <w:t>2.4.4</w:t>
        </w:r>
        <w:r>
          <w:rPr>
            <w:rFonts w:asciiTheme="minorHAnsi" w:eastAsiaTheme="minorEastAsia" w:hAnsiTheme="minorHAnsi" w:cstheme="minorBidi"/>
            <w:noProof/>
            <w:sz w:val="22"/>
            <w:szCs w:val="22"/>
          </w:rPr>
          <w:tab/>
        </w:r>
        <w:r w:rsidRPr="0022601E">
          <w:rPr>
            <w:rStyle w:val="ae"/>
            <w:noProof/>
          </w:rPr>
          <w:t>Узлы G, соответствующие отборам пара</w:t>
        </w:r>
        <w:r>
          <w:rPr>
            <w:noProof/>
            <w:webHidden/>
          </w:rPr>
          <w:tab/>
        </w:r>
        <w:r>
          <w:rPr>
            <w:noProof/>
            <w:webHidden/>
          </w:rPr>
          <w:fldChar w:fldCharType="begin"/>
        </w:r>
        <w:r>
          <w:rPr>
            <w:noProof/>
            <w:webHidden/>
          </w:rPr>
          <w:instrText xml:space="preserve"> PAGEREF _Toc355797905 \h </w:instrText>
        </w:r>
        <w:r>
          <w:rPr>
            <w:noProof/>
            <w:webHidden/>
          </w:rPr>
        </w:r>
        <w:r>
          <w:rPr>
            <w:noProof/>
            <w:webHidden/>
          </w:rPr>
          <w:fldChar w:fldCharType="separate"/>
        </w:r>
        <w:r>
          <w:rPr>
            <w:noProof/>
            <w:webHidden/>
          </w:rPr>
          <w:t>20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6" w:history="1">
        <w:r w:rsidRPr="0022601E">
          <w:rPr>
            <w:rStyle w:val="ae"/>
            <w:noProof/>
          </w:rPr>
          <w:t>2.4.5</w:t>
        </w:r>
        <w:r>
          <w:rPr>
            <w:rFonts w:asciiTheme="minorHAnsi" w:eastAsiaTheme="minorEastAsia" w:hAnsiTheme="minorHAnsi" w:cstheme="minorBidi"/>
            <w:noProof/>
            <w:sz w:val="22"/>
            <w:szCs w:val="22"/>
          </w:rPr>
          <w:tab/>
        </w:r>
        <w:r w:rsidRPr="0022601E">
          <w:rPr>
            <w:rStyle w:val="ae"/>
            <w:noProof/>
          </w:rPr>
          <w:t>Внутренние узлы модели проточной части</w:t>
        </w:r>
        <w:r>
          <w:rPr>
            <w:noProof/>
            <w:webHidden/>
          </w:rPr>
          <w:tab/>
        </w:r>
        <w:r>
          <w:rPr>
            <w:noProof/>
            <w:webHidden/>
          </w:rPr>
          <w:fldChar w:fldCharType="begin"/>
        </w:r>
        <w:r>
          <w:rPr>
            <w:noProof/>
            <w:webHidden/>
          </w:rPr>
          <w:instrText xml:space="preserve"> PAGEREF _Toc355797906 \h </w:instrText>
        </w:r>
        <w:r>
          <w:rPr>
            <w:noProof/>
            <w:webHidden/>
          </w:rPr>
        </w:r>
        <w:r>
          <w:rPr>
            <w:noProof/>
            <w:webHidden/>
          </w:rPr>
          <w:fldChar w:fldCharType="separate"/>
        </w:r>
        <w:r>
          <w:rPr>
            <w:noProof/>
            <w:webHidden/>
          </w:rPr>
          <w:t>23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7" w:history="1">
        <w:r w:rsidRPr="0022601E">
          <w:rPr>
            <w:rStyle w:val="ae"/>
            <w:noProof/>
          </w:rPr>
          <w:t>2.4.6</w:t>
        </w:r>
        <w:r>
          <w:rPr>
            <w:rFonts w:asciiTheme="minorHAnsi" w:eastAsiaTheme="minorEastAsia" w:hAnsiTheme="minorHAnsi" w:cstheme="minorBidi"/>
            <w:noProof/>
            <w:sz w:val="22"/>
            <w:szCs w:val="22"/>
          </w:rPr>
          <w:tab/>
        </w:r>
        <w:r w:rsidRPr="0022601E">
          <w:rPr>
            <w:rStyle w:val="ae"/>
            <w:noProof/>
          </w:rPr>
          <w:t>Ротор</w:t>
        </w:r>
        <w:r>
          <w:rPr>
            <w:noProof/>
            <w:webHidden/>
          </w:rPr>
          <w:tab/>
        </w:r>
        <w:r>
          <w:rPr>
            <w:noProof/>
            <w:webHidden/>
          </w:rPr>
          <w:fldChar w:fldCharType="begin"/>
        </w:r>
        <w:r>
          <w:rPr>
            <w:noProof/>
            <w:webHidden/>
          </w:rPr>
          <w:instrText xml:space="preserve"> PAGEREF _Toc355797907 \h </w:instrText>
        </w:r>
        <w:r>
          <w:rPr>
            <w:noProof/>
            <w:webHidden/>
          </w:rPr>
        </w:r>
        <w:r>
          <w:rPr>
            <w:noProof/>
            <w:webHidden/>
          </w:rPr>
          <w:fldChar w:fldCharType="separate"/>
        </w:r>
        <w:r>
          <w:rPr>
            <w:noProof/>
            <w:webHidden/>
          </w:rPr>
          <w:t>23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8" w:history="1">
        <w:r w:rsidRPr="0022601E">
          <w:rPr>
            <w:rStyle w:val="ae"/>
            <w:noProof/>
          </w:rPr>
          <w:t>2.4.7</w:t>
        </w:r>
        <w:r>
          <w:rPr>
            <w:rFonts w:asciiTheme="minorHAnsi" w:eastAsiaTheme="minorEastAsia" w:hAnsiTheme="minorHAnsi" w:cstheme="minorBidi"/>
            <w:noProof/>
            <w:sz w:val="22"/>
            <w:szCs w:val="22"/>
          </w:rPr>
          <w:tab/>
        </w:r>
        <w:r w:rsidRPr="0022601E">
          <w:rPr>
            <w:rStyle w:val="ae"/>
            <w:noProof/>
          </w:rPr>
          <w:t>Генератор</w:t>
        </w:r>
        <w:r>
          <w:rPr>
            <w:noProof/>
            <w:webHidden/>
          </w:rPr>
          <w:tab/>
        </w:r>
        <w:r>
          <w:rPr>
            <w:noProof/>
            <w:webHidden/>
          </w:rPr>
          <w:fldChar w:fldCharType="begin"/>
        </w:r>
        <w:r>
          <w:rPr>
            <w:noProof/>
            <w:webHidden/>
          </w:rPr>
          <w:instrText xml:space="preserve"> PAGEREF _Toc355797908 \h </w:instrText>
        </w:r>
        <w:r>
          <w:rPr>
            <w:noProof/>
            <w:webHidden/>
          </w:rPr>
        </w:r>
        <w:r>
          <w:rPr>
            <w:noProof/>
            <w:webHidden/>
          </w:rPr>
          <w:fldChar w:fldCharType="separate"/>
        </w:r>
        <w:r>
          <w:rPr>
            <w:noProof/>
            <w:webHidden/>
          </w:rPr>
          <w:t>24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09" w:history="1">
        <w:r w:rsidRPr="0022601E">
          <w:rPr>
            <w:rStyle w:val="ae"/>
            <w:noProof/>
          </w:rPr>
          <w:t>2.4.8</w:t>
        </w:r>
        <w:r>
          <w:rPr>
            <w:rFonts w:asciiTheme="minorHAnsi" w:eastAsiaTheme="minorEastAsia" w:hAnsiTheme="minorHAnsi" w:cstheme="minorBidi"/>
            <w:noProof/>
            <w:sz w:val="22"/>
            <w:szCs w:val="22"/>
          </w:rPr>
          <w:tab/>
        </w:r>
        <w:r w:rsidRPr="0022601E">
          <w:rPr>
            <w:rStyle w:val="ae"/>
            <w:noProof/>
          </w:rPr>
          <w:t>Отладочные элементы схемы</w:t>
        </w:r>
        <w:r>
          <w:rPr>
            <w:noProof/>
            <w:webHidden/>
          </w:rPr>
          <w:tab/>
        </w:r>
        <w:r>
          <w:rPr>
            <w:noProof/>
            <w:webHidden/>
          </w:rPr>
          <w:fldChar w:fldCharType="begin"/>
        </w:r>
        <w:r>
          <w:rPr>
            <w:noProof/>
            <w:webHidden/>
          </w:rPr>
          <w:instrText xml:space="preserve"> PAGEREF _Toc355797909 \h </w:instrText>
        </w:r>
        <w:r>
          <w:rPr>
            <w:noProof/>
            <w:webHidden/>
          </w:rPr>
        </w:r>
        <w:r>
          <w:rPr>
            <w:noProof/>
            <w:webHidden/>
          </w:rPr>
          <w:fldChar w:fldCharType="separate"/>
        </w:r>
        <w:r>
          <w:rPr>
            <w:noProof/>
            <w:webHidden/>
          </w:rPr>
          <w:t>24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0" w:history="1">
        <w:r w:rsidRPr="0022601E">
          <w:rPr>
            <w:rStyle w:val="ae"/>
            <w:noProof/>
          </w:rPr>
          <w:t>2.4.9</w:t>
        </w:r>
        <w:r>
          <w:rPr>
            <w:rFonts w:asciiTheme="minorHAnsi" w:eastAsiaTheme="minorEastAsia" w:hAnsiTheme="minorHAnsi" w:cstheme="minorBidi"/>
            <w:noProof/>
            <w:sz w:val="22"/>
            <w:szCs w:val="22"/>
          </w:rPr>
          <w:tab/>
        </w:r>
        <w:r w:rsidRPr="0022601E">
          <w:rPr>
            <w:rStyle w:val="ae"/>
            <w:noProof/>
          </w:rPr>
          <w:t>Трубопроводы</w:t>
        </w:r>
        <w:r>
          <w:rPr>
            <w:noProof/>
            <w:webHidden/>
          </w:rPr>
          <w:tab/>
        </w:r>
        <w:r>
          <w:rPr>
            <w:noProof/>
            <w:webHidden/>
          </w:rPr>
          <w:fldChar w:fldCharType="begin"/>
        </w:r>
        <w:r>
          <w:rPr>
            <w:noProof/>
            <w:webHidden/>
          </w:rPr>
          <w:instrText xml:space="preserve"> PAGEREF _Toc355797910 \h </w:instrText>
        </w:r>
        <w:r>
          <w:rPr>
            <w:noProof/>
            <w:webHidden/>
          </w:rPr>
        </w:r>
        <w:r>
          <w:rPr>
            <w:noProof/>
            <w:webHidden/>
          </w:rPr>
          <w:fldChar w:fldCharType="separate"/>
        </w:r>
        <w:r>
          <w:rPr>
            <w:noProof/>
            <w:webHidden/>
          </w:rPr>
          <w:t>25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1" w:history="1">
        <w:r w:rsidRPr="0022601E">
          <w:rPr>
            <w:rStyle w:val="ae"/>
            <w:noProof/>
          </w:rPr>
          <w:t>2.4.10</w:t>
        </w:r>
        <w:r>
          <w:rPr>
            <w:rFonts w:asciiTheme="minorHAnsi" w:eastAsiaTheme="minorEastAsia" w:hAnsiTheme="minorHAnsi" w:cstheme="minorBidi"/>
            <w:noProof/>
            <w:sz w:val="22"/>
            <w:szCs w:val="22"/>
          </w:rPr>
          <w:tab/>
        </w:r>
        <w:r w:rsidRPr="0022601E">
          <w:rPr>
            <w:rStyle w:val="ae"/>
            <w:noProof/>
          </w:rPr>
          <w:t>Задвижки</w:t>
        </w:r>
        <w:r>
          <w:rPr>
            <w:noProof/>
            <w:webHidden/>
          </w:rPr>
          <w:tab/>
        </w:r>
        <w:r>
          <w:rPr>
            <w:noProof/>
            <w:webHidden/>
          </w:rPr>
          <w:fldChar w:fldCharType="begin"/>
        </w:r>
        <w:r>
          <w:rPr>
            <w:noProof/>
            <w:webHidden/>
          </w:rPr>
          <w:instrText xml:space="preserve"> PAGEREF _Toc355797911 \h </w:instrText>
        </w:r>
        <w:r>
          <w:rPr>
            <w:noProof/>
            <w:webHidden/>
          </w:rPr>
        </w:r>
        <w:r>
          <w:rPr>
            <w:noProof/>
            <w:webHidden/>
          </w:rPr>
          <w:fldChar w:fldCharType="separate"/>
        </w:r>
        <w:r>
          <w:rPr>
            <w:noProof/>
            <w:webHidden/>
          </w:rPr>
          <w:t>26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2" w:history="1">
        <w:r w:rsidRPr="0022601E">
          <w:rPr>
            <w:rStyle w:val="ae"/>
            <w:noProof/>
          </w:rPr>
          <w:t>2.4.11</w:t>
        </w:r>
        <w:r>
          <w:rPr>
            <w:rFonts w:asciiTheme="minorHAnsi" w:eastAsiaTheme="minorEastAsia" w:hAnsiTheme="minorHAnsi" w:cstheme="minorBidi"/>
            <w:noProof/>
            <w:sz w:val="22"/>
            <w:szCs w:val="22"/>
          </w:rPr>
          <w:tab/>
        </w:r>
        <w:r w:rsidRPr="0022601E">
          <w:rPr>
            <w:rStyle w:val="ae"/>
            <w:noProof/>
          </w:rPr>
          <w:t>Контроль параметров ТРР</w:t>
        </w:r>
        <w:r>
          <w:rPr>
            <w:noProof/>
            <w:webHidden/>
          </w:rPr>
          <w:tab/>
        </w:r>
        <w:r>
          <w:rPr>
            <w:noProof/>
            <w:webHidden/>
          </w:rPr>
          <w:fldChar w:fldCharType="begin"/>
        </w:r>
        <w:r>
          <w:rPr>
            <w:noProof/>
            <w:webHidden/>
          </w:rPr>
          <w:instrText xml:space="preserve"> PAGEREF _Toc355797912 \h </w:instrText>
        </w:r>
        <w:r>
          <w:rPr>
            <w:noProof/>
            <w:webHidden/>
          </w:rPr>
        </w:r>
        <w:r>
          <w:rPr>
            <w:noProof/>
            <w:webHidden/>
          </w:rPr>
          <w:fldChar w:fldCharType="separate"/>
        </w:r>
        <w:r>
          <w:rPr>
            <w:noProof/>
            <w:webHidden/>
          </w:rPr>
          <w:t>28</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13" w:history="1">
        <w:r w:rsidRPr="0022601E">
          <w:rPr>
            <w:rStyle w:val="ae"/>
            <w:noProof/>
          </w:rPr>
          <w:t>2.5</w:t>
        </w:r>
        <w:r>
          <w:rPr>
            <w:rFonts w:asciiTheme="minorHAnsi" w:eastAsiaTheme="minorEastAsia" w:hAnsiTheme="minorHAnsi" w:cstheme="minorBidi"/>
            <w:noProof/>
            <w:sz w:val="22"/>
            <w:szCs w:val="22"/>
          </w:rPr>
          <w:tab/>
        </w:r>
        <w:r w:rsidRPr="0022601E">
          <w:rPr>
            <w:rStyle w:val="ae"/>
            <w:noProof/>
          </w:rPr>
          <w:t>Номинальное состояние</w:t>
        </w:r>
        <w:r>
          <w:rPr>
            <w:noProof/>
            <w:webHidden/>
          </w:rPr>
          <w:tab/>
        </w:r>
        <w:r>
          <w:rPr>
            <w:noProof/>
            <w:webHidden/>
          </w:rPr>
          <w:fldChar w:fldCharType="begin"/>
        </w:r>
        <w:r>
          <w:rPr>
            <w:noProof/>
            <w:webHidden/>
          </w:rPr>
          <w:instrText xml:space="preserve"> PAGEREF _Toc355797913 \h </w:instrText>
        </w:r>
        <w:r>
          <w:rPr>
            <w:noProof/>
            <w:webHidden/>
          </w:rPr>
        </w:r>
        <w:r>
          <w:rPr>
            <w:noProof/>
            <w:webHidden/>
          </w:rPr>
          <w:fldChar w:fldCharType="separate"/>
        </w:r>
        <w:r>
          <w:rPr>
            <w:noProof/>
            <w:webHidden/>
          </w:rPr>
          <w:t>33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4" w:history="1">
        <w:r w:rsidRPr="0022601E">
          <w:rPr>
            <w:rStyle w:val="ae"/>
            <w:noProof/>
          </w:rPr>
          <w:t>2.5.1</w:t>
        </w:r>
        <w:r>
          <w:rPr>
            <w:rFonts w:asciiTheme="minorHAnsi" w:eastAsiaTheme="minorEastAsia" w:hAnsiTheme="minorHAnsi" w:cstheme="minorBidi"/>
            <w:noProof/>
            <w:sz w:val="22"/>
            <w:szCs w:val="22"/>
          </w:rPr>
          <w:tab/>
        </w:r>
        <w:r w:rsidRPr="0022601E">
          <w:rPr>
            <w:rStyle w:val="ae"/>
            <w:noProof/>
          </w:rPr>
          <w:t>Общие принципы отладки теплогидравлической схемы</w:t>
        </w:r>
        <w:r>
          <w:rPr>
            <w:noProof/>
            <w:webHidden/>
          </w:rPr>
          <w:tab/>
        </w:r>
        <w:r>
          <w:rPr>
            <w:noProof/>
            <w:webHidden/>
          </w:rPr>
          <w:fldChar w:fldCharType="begin"/>
        </w:r>
        <w:r>
          <w:rPr>
            <w:noProof/>
            <w:webHidden/>
          </w:rPr>
          <w:instrText xml:space="preserve"> PAGEREF _Toc355797914 \h </w:instrText>
        </w:r>
        <w:r>
          <w:rPr>
            <w:noProof/>
            <w:webHidden/>
          </w:rPr>
        </w:r>
        <w:r>
          <w:rPr>
            <w:noProof/>
            <w:webHidden/>
          </w:rPr>
          <w:fldChar w:fldCharType="separate"/>
        </w:r>
        <w:r>
          <w:rPr>
            <w:noProof/>
            <w:webHidden/>
          </w:rPr>
          <w:t>33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5" w:history="1">
        <w:r w:rsidRPr="0022601E">
          <w:rPr>
            <w:rStyle w:val="ae"/>
            <w:noProof/>
          </w:rPr>
          <w:t>2.5.2</w:t>
        </w:r>
        <w:r>
          <w:rPr>
            <w:rFonts w:asciiTheme="minorHAnsi" w:eastAsiaTheme="minorEastAsia" w:hAnsiTheme="minorHAnsi" w:cstheme="minorBidi"/>
            <w:noProof/>
            <w:sz w:val="22"/>
            <w:szCs w:val="22"/>
          </w:rPr>
          <w:tab/>
        </w:r>
        <w:r w:rsidRPr="0022601E">
          <w:rPr>
            <w:rStyle w:val="ae"/>
            <w:noProof/>
          </w:rPr>
          <w:t>Метод подбора параметров проточной части</w:t>
        </w:r>
        <w:r>
          <w:rPr>
            <w:noProof/>
            <w:webHidden/>
          </w:rPr>
          <w:tab/>
        </w:r>
        <w:r>
          <w:rPr>
            <w:noProof/>
            <w:webHidden/>
          </w:rPr>
          <w:fldChar w:fldCharType="begin"/>
        </w:r>
        <w:r>
          <w:rPr>
            <w:noProof/>
            <w:webHidden/>
          </w:rPr>
          <w:instrText xml:space="preserve"> PAGEREF _Toc355797915 \h </w:instrText>
        </w:r>
        <w:r>
          <w:rPr>
            <w:noProof/>
            <w:webHidden/>
          </w:rPr>
        </w:r>
        <w:r>
          <w:rPr>
            <w:noProof/>
            <w:webHidden/>
          </w:rPr>
          <w:fldChar w:fldCharType="separate"/>
        </w:r>
        <w:r>
          <w:rPr>
            <w:noProof/>
            <w:webHidden/>
          </w:rPr>
          <w:t>33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6" w:history="1">
        <w:r w:rsidRPr="0022601E">
          <w:rPr>
            <w:rStyle w:val="ae"/>
            <w:noProof/>
          </w:rPr>
          <w:t>2.5.3</w:t>
        </w:r>
        <w:r>
          <w:rPr>
            <w:rFonts w:asciiTheme="minorHAnsi" w:eastAsiaTheme="minorEastAsia" w:hAnsiTheme="minorHAnsi" w:cstheme="minorBidi"/>
            <w:noProof/>
            <w:sz w:val="22"/>
            <w:szCs w:val="22"/>
          </w:rPr>
          <w:tab/>
        </w:r>
        <w:r w:rsidRPr="0022601E">
          <w:rPr>
            <w:rStyle w:val="ae"/>
            <w:noProof/>
          </w:rPr>
          <w:t>Активные элементы, ротор и генератор</w:t>
        </w:r>
        <w:r>
          <w:rPr>
            <w:noProof/>
            <w:webHidden/>
          </w:rPr>
          <w:tab/>
        </w:r>
        <w:r>
          <w:rPr>
            <w:noProof/>
            <w:webHidden/>
          </w:rPr>
          <w:fldChar w:fldCharType="begin"/>
        </w:r>
        <w:r>
          <w:rPr>
            <w:noProof/>
            <w:webHidden/>
          </w:rPr>
          <w:instrText xml:space="preserve"> PAGEREF _Toc355797916 \h </w:instrText>
        </w:r>
        <w:r>
          <w:rPr>
            <w:noProof/>
            <w:webHidden/>
          </w:rPr>
        </w:r>
        <w:r>
          <w:rPr>
            <w:noProof/>
            <w:webHidden/>
          </w:rPr>
          <w:fldChar w:fldCharType="separate"/>
        </w:r>
        <w:r>
          <w:rPr>
            <w:noProof/>
            <w:webHidden/>
          </w:rPr>
          <w:t>34</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7917" w:history="1">
        <w:r w:rsidRPr="0022601E">
          <w:rPr>
            <w:rStyle w:val="ae"/>
            <w:noProof/>
          </w:rPr>
          <w:t>3</w:t>
        </w:r>
        <w:r>
          <w:rPr>
            <w:rFonts w:asciiTheme="minorHAnsi" w:eastAsiaTheme="minorEastAsia" w:hAnsiTheme="minorHAnsi" w:cstheme="minorBidi"/>
            <w:b w:val="0"/>
            <w:noProof/>
            <w:sz w:val="22"/>
            <w:szCs w:val="22"/>
          </w:rPr>
          <w:tab/>
        </w:r>
        <w:r w:rsidRPr="0022601E">
          <w:rPr>
            <w:rStyle w:val="ae"/>
            <w:noProof/>
          </w:rPr>
          <w:t>Создание теплогидравлической модели конденсатора</w:t>
        </w:r>
        <w:r>
          <w:rPr>
            <w:noProof/>
            <w:webHidden/>
          </w:rPr>
          <w:tab/>
        </w:r>
        <w:r>
          <w:rPr>
            <w:noProof/>
            <w:webHidden/>
          </w:rPr>
          <w:fldChar w:fldCharType="begin"/>
        </w:r>
        <w:r>
          <w:rPr>
            <w:noProof/>
            <w:webHidden/>
          </w:rPr>
          <w:instrText xml:space="preserve"> PAGEREF _Toc355797917 \h </w:instrText>
        </w:r>
        <w:r>
          <w:rPr>
            <w:noProof/>
            <w:webHidden/>
          </w:rPr>
        </w:r>
        <w:r>
          <w:rPr>
            <w:noProof/>
            <w:webHidden/>
          </w:rPr>
          <w:fldChar w:fldCharType="separate"/>
        </w:r>
        <w:r>
          <w:rPr>
            <w:noProof/>
            <w:webHidden/>
          </w:rPr>
          <w:t>36</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18" w:history="1">
        <w:r w:rsidRPr="0022601E">
          <w:rPr>
            <w:rStyle w:val="ae"/>
            <w:noProof/>
          </w:rPr>
          <w:t>3.1</w:t>
        </w:r>
        <w:r>
          <w:rPr>
            <w:rFonts w:asciiTheme="minorHAnsi" w:eastAsiaTheme="minorEastAsia" w:hAnsiTheme="minorHAnsi" w:cstheme="minorBidi"/>
            <w:noProof/>
            <w:sz w:val="22"/>
            <w:szCs w:val="22"/>
          </w:rPr>
          <w:tab/>
        </w:r>
        <w:r w:rsidRPr="0022601E">
          <w:rPr>
            <w:rStyle w:val="ae"/>
            <w:noProof/>
          </w:rPr>
          <w:t>Создание новой схемы ТРР</w:t>
        </w:r>
        <w:r>
          <w:rPr>
            <w:noProof/>
            <w:webHidden/>
          </w:rPr>
          <w:tab/>
        </w:r>
        <w:r>
          <w:rPr>
            <w:noProof/>
            <w:webHidden/>
          </w:rPr>
          <w:fldChar w:fldCharType="begin"/>
        </w:r>
        <w:r>
          <w:rPr>
            <w:noProof/>
            <w:webHidden/>
          </w:rPr>
          <w:instrText xml:space="preserve"> PAGEREF _Toc355797918 \h </w:instrText>
        </w:r>
        <w:r>
          <w:rPr>
            <w:noProof/>
            <w:webHidden/>
          </w:rPr>
        </w:r>
        <w:r>
          <w:rPr>
            <w:noProof/>
            <w:webHidden/>
          </w:rPr>
          <w:fldChar w:fldCharType="separate"/>
        </w:r>
        <w:r>
          <w:rPr>
            <w:noProof/>
            <w:webHidden/>
          </w:rPr>
          <w:t>36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19" w:history="1">
        <w:r w:rsidRPr="0022601E">
          <w:rPr>
            <w:rStyle w:val="ae"/>
            <w:noProof/>
          </w:rPr>
          <w:t>3.1.1</w:t>
        </w:r>
        <w:r>
          <w:rPr>
            <w:rFonts w:asciiTheme="minorHAnsi" w:eastAsiaTheme="minorEastAsia" w:hAnsiTheme="minorHAnsi" w:cstheme="minorBidi"/>
            <w:noProof/>
            <w:sz w:val="22"/>
            <w:szCs w:val="22"/>
          </w:rPr>
          <w:tab/>
        </w:r>
        <w:r w:rsidRPr="0022601E">
          <w:rPr>
            <w:rStyle w:val="ae"/>
            <w:noProof/>
          </w:rPr>
          <w:t>Новая схема ТРР</w:t>
        </w:r>
        <w:r>
          <w:rPr>
            <w:noProof/>
            <w:webHidden/>
          </w:rPr>
          <w:tab/>
        </w:r>
        <w:r>
          <w:rPr>
            <w:noProof/>
            <w:webHidden/>
          </w:rPr>
          <w:fldChar w:fldCharType="begin"/>
        </w:r>
        <w:r>
          <w:rPr>
            <w:noProof/>
            <w:webHidden/>
          </w:rPr>
          <w:instrText xml:space="preserve"> PAGEREF _Toc355797919 \h </w:instrText>
        </w:r>
        <w:r>
          <w:rPr>
            <w:noProof/>
            <w:webHidden/>
          </w:rPr>
        </w:r>
        <w:r>
          <w:rPr>
            <w:noProof/>
            <w:webHidden/>
          </w:rPr>
          <w:fldChar w:fldCharType="separate"/>
        </w:r>
        <w:r>
          <w:rPr>
            <w:noProof/>
            <w:webHidden/>
          </w:rPr>
          <w:t>36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0" w:history="1">
        <w:r w:rsidRPr="0022601E">
          <w:rPr>
            <w:rStyle w:val="ae"/>
            <w:noProof/>
          </w:rPr>
          <w:t>3.1.2</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_Toc355797920 \h </w:instrText>
        </w:r>
        <w:r>
          <w:rPr>
            <w:noProof/>
            <w:webHidden/>
          </w:rPr>
        </w:r>
        <w:r>
          <w:rPr>
            <w:noProof/>
            <w:webHidden/>
          </w:rPr>
          <w:fldChar w:fldCharType="separate"/>
        </w:r>
        <w:r>
          <w:rPr>
            <w:noProof/>
            <w:webHidden/>
          </w:rPr>
          <w:t>36</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21" w:history="1">
        <w:r w:rsidRPr="0022601E">
          <w:rPr>
            <w:rStyle w:val="ae"/>
            <w:noProof/>
          </w:rPr>
          <w:t>3.2</w:t>
        </w:r>
        <w:r>
          <w:rPr>
            <w:rFonts w:asciiTheme="minorHAnsi" w:eastAsiaTheme="minorEastAsia" w:hAnsiTheme="minorHAnsi" w:cstheme="minorBidi"/>
            <w:noProof/>
            <w:sz w:val="22"/>
            <w:szCs w:val="22"/>
          </w:rPr>
          <w:tab/>
        </w:r>
        <w:r w:rsidRPr="0022601E">
          <w:rPr>
            <w:rStyle w:val="ae"/>
            <w:noProof/>
          </w:rPr>
          <w:t>Модель главного конденсатора</w:t>
        </w:r>
        <w:r>
          <w:rPr>
            <w:noProof/>
            <w:webHidden/>
          </w:rPr>
          <w:tab/>
        </w:r>
        <w:r>
          <w:rPr>
            <w:noProof/>
            <w:webHidden/>
          </w:rPr>
          <w:fldChar w:fldCharType="begin"/>
        </w:r>
        <w:r>
          <w:rPr>
            <w:noProof/>
            <w:webHidden/>
          </w:rPr>
          <w:instrText xml:space="preserve"> PAGEREF _Toc355797921 \h </w:instrText>
        </w:r>
        <w:r>
          <w:rPr>
            <w:noProof/>
            <w:webHidden/>
          </w:rPr>
        </w:r>
        <w:r>
          <w:rPr>
            <w:noProof/>
            <w:webHidden/>
          </w:rPr>
          <w:fldChar w:fldCharType="separate"/>
        </w:r>
        <w:r>
          <w:rPr>
            <w:noProof/>
            <w:webHidden/>
          </w:rPr>
          <w:t>37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2" w:history="1">
        <w:r w:rsidRPr="0022601E">
          <w:rPr>
            <w:rStyle w:val="ae"/>
            <w:noProof/>
          </w:rPr>
          <w:t>3.2.1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_Toc355797922 \h </w:instrText>
        </w:r>
        <w:r>
          <w:rPr>
            <w:noProof/>
            <w:webHidden/>
          </w:rPr>
        </w:r>
        <w:r>
          <w:rPr>
            <w:noProof/>
            <w:webHidden/>
          </w:rPr>
          <w:fldChar w:fldCharType="separate"/>
        </w:r>
        <w:r>
          <w:rPr>
            <w:noProof/>
            <w:webHidden/>
          </w:rPr>
          <w:t>37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3" w:history="1">
        <w:r w:rsidRPr="0022601E">
          <w:rPr>
            <w:rStyle w:val="ae"/>
            <w:noProof/>
          </w:rPr>
          <w:t>3.2.2</w:t>
        </w:r>
        <w:r>
          <w:rPr>
            <w:rFonts w:asciiTheme="minorHAnsi" w:eastAsiaTheme="minorEastAsia" w:hAnsiTheme="minorHAnsi" w:cstheme="minorBidi"/>
            <w:noProof/>
            <w:sz w:val="22"/>
            <w:szCs w:val="22"/>
          </w:rPr>
          <w:tab/>
        </w:r>
        <w:r w:rsidRPr="0022601E">
          <w:rPr>
            <w:rStyle w:val="ae"/>
            <w:noProof/>
          </w:rPr>
          <w:t>Содание верхнего уровня модели конденсатора</w:t>
        </w:r>
        <w:r>
          <w:rPr>
            <w:noProof/>
            <w:webHidden/>
          </w:rPr>
          <w:tab/>
        </w:r>
        <w:r>
          <w:rPr>
            <w:noProof/>
            <w:webHidden/>
          </w:rPr>
          <w:fldChar w:fldCharType="begin"/>
        </w:r>
        <w:r>
          <w:rPr>
            <w:noProof/>
            <w:webHidden/>
          </w:rPr>
          <w:instrText xml:space="preserve"> PAGEREF _Toc355797923 \h </w:instrText>
        </w:r>
        <w:r>
          <w:rPr>
            <w:noProof/>
            <w:webHidden/>
          </w:rPr>
        </w:r>
        <w:r>
          <w:rPr>
            <w:noProof/>
            <w:webHidden/>
          </w:rPr>
          <w:fldChar w:fldCharType="separate"/>
        </w:r>
        <w:r>
          <w:rPr>
            <w:noProof/>
            <w:webHidden/>
          </w:rPr>
          <w:t>38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4" w:history="1">
        <w:r w:rsidRPr="0022601E">
          <w:rPr>
            <w:rStyle w:val="ae"/>
            <w:noProof/>
          </w:rPr>
          <w:t>3.2.3</w:t>
        </w:r>
        <w:r>
          <w:rPr>
            <w:rFonts w:asciiTheme="minorHAnsi" w:eastAsiaTheme="minorEastAsia" w:hAnsiTheme="minorHAnsi" w:cstheme="minorBidi"/>
            <w:noProof/>
            <w:sz w:val="22"/>
            <w:szCs w:val="22"/>
          </w:rPr>
          <w:tab/>
        </w:r>
        <w:r w:rsidRPr="0022601E">
          <w:rPr>
            <w:rStyle w:val="ae"/>
            <w:noProof/>
          </w:rPr>
          <w:t>Создание вложенного уровня субмодели конденсатора</w:t>
        </w:r>
        <w:r>
          <w:rPr>
            <w:noProof/>
            <w:webHidden/>
          </w:rPr>
          <w:tab/>
        </w:r>
        <w:r>
          <w:rPr>
            <w:noProof/>
            <w:webHidden/>
          </w:rPr>
          <w:fldChar w:fldCharType="begin"/>
        </w:r>
        <w:r>
          <w:rPr>
            <w:noProof/>
            <w:webHidden/>
          </w:rPr>
          <w:instrText xml:space="preserve"> PAGEREF _Toc355797924 \h </w:instrText>
        </w:r>
        <w:r>
          <w:rPr>
            <w:noProof/>
            <w:webHidden/>
          </w:rPr>
        </w:r>
        <w:r>
          <w:rPr>
            <w:noProof/>
            <w:webHidden/>
          </w:rPr>
          <w:fldChar w:fldCharType="separate"/>
        </w:r>
        <w:r>
          <w:rPr>
            <w:noProof/>
            <w:webHidden/>
          </w:rPr>
          <w:t>40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5" w:history="1">
        <w:r w:rsidRPr="0022601E">
          <w:rPr>
            <w:rStyle w:val="ae"/>
            <w:noProof/>
          </w:rPr>
          <w:t>3.2.4</w:t>
        </w:r>
        <w:r>
          <w:rPr>
            <w:rFonts w:asciiTheme="minorHAnsi" w:eastAsiaTheme="minorEastAsia" w:hAnsiTheme="minorHAnsi" w:cstheme="minorBidi"/>
            <w:noProof/>
            <w:sz w:val="22"/>
            <w:szCs w:val="22"/>
          </w:rPr>
          <w:tab/>
        </w:r>
        <w:r w:rsidRPr="0022601E">
          <w:rPr>
            <w:rStyle w:val="ae"/>
            <w:noProof/>
          </w:rPr>
          <w:t>Редактор новых блоков</w:t>
        </w:r>
        <w:r>
          <w:rPr>
            <w:noProof/>
            <w:webHidden/>
          </w:rPr>
          <w:tab/>
        </w:r>
        <w:r>
          <w:rPr>
            <w:noProof/>
            <w:webHidden/>
          </w:rPr>
          <w:fldChar w:fldCharType="begin"/>
        </w:r>
        <w:r>
          <w:rPr>
            <w:noProof/>
            <w:webHidden/>
          </w:rPr>
          <w:instrText xml:space="preserve"> PAGEREF _Toc355797925 \h </w:instrText>
        </w:r>
        <w:r>
          <w:rPr>
            <w:noProof/>
            <w:webHidden/>
          </w:rPr>
        </w:r>
        <w:r>
          <w:rPr>
            <w:noProof/>
            <w:webHidden/>
          </w:rPr>
          <w:fldChar w:fldCharType="separate"/>
        </w:r>
        <w:r>
          <w:rPr>
            <w:noProof/>
            <w:webHidden/>
          </w:rPr>
          <w:t>42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6" w:history="1">
        <w:r w:rsidRPr="0022601E">
          <w:rPr>
            <w:rStyle w:val="ae"/>
            <w:noProof/>
          </w:rPr>
          <w:t>3.2.5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_Toc355797926 \h </w:instrText>
        </w:r>
        <w:r>
          <w:rPr>
            <w:noProof/>
            <w:webHidden/>
          </w:rPr>
        </w:r>
        <w:r>
          <w:rPr>
            <w:noProof/>
            <w:webHidden/>
          </w:rPr>
          <w:fldChar w:fldCharType="separate"/>
        </w:r>
        <w:r>
          <w:rPr>
            <w:noProof/>
            <w:webHidden/>
          </w:rPr>
          <w:t>52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7" w:history="1">
        <w:r w:rsidRPr="0022601E">
          <w:rPr>
            <w:rStyle w:val="ae"/>
            <w:noProof/>
          </w:rPr>
          <w:t>3.2.6</w:t>
        </w:r>
        <w:r>
          <w:rPr>
            <w:rFonts w:asciiTheme="minorHAnsi" w:eastAsiaTheme="minorEastAsia" w:hAnsiTheme="minorHAnsi" w:cstheme="minorBidi"/>
            <w:noProof/>
            <w:sz w:val="22"/>
            <w:szCs w:val="22"/>
          </w:rPr>
          <w:tab/>
        </w:r>
        <w:r w:rsidRPr="0022601E">
          <w:rPr>
            <w:rStyle w:val="ae"/>
            <w:noProof/>
          </w:rPr>
          <w:t>Свойства граничных условий</w:t>
        </w:r>
        <w:r>
          <w:rPr>
            <w:noProof/>
            <w:webHidden/>
          </w:rPr>
          <w:tab/>
        </w:r>
        <w:r>
          <w:rPr>
            <w:noProof/>
            <w:webHidden/>
          </w:rPr>
          <w:fldChar w:fldCharType="begin"/>
        </w:r>
        <w:r>
          <w:rPr>
            <w:noProof/>
            <w:webHidden/>
          </w:rPr>
          <w:instrText xml:space="preserve"> PAGEREF _Toc355797927 \h </w:instrText>
        </w:r>
        <w:r>
          <w:rPr>
            <w:noProof/>
            <w:webHidden/>
          </w:rPr>
        </w:r>
        <w:r>
          <w:rPr>
            <w:noProof/>
            <w:webHidden/>
          </w:rPr>
          <w:fldChar w:fldCharType="separate"/>
        </w:r>
        <w:r>
          <w:rPr>
            <w:noProof/>
            <w:webHidden/>
          </w:rPr>
          <w:t>53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8" w:history="1">
        <w:r w:rsidRPr="0022601E">
          <w:rPr>
            <w:rStyle w:val="ae"/>
            <w:noProof/>
          </w:rPr>
          <w:t>3.2.7</w:t>
        </w:r>
        <w:r>
          <w:rPr>
            <w:rFonts w:asciiTheme="minorHAnsi" w:eastAsiaTheme="minorEastAsia" w:hAnsiTheme="minorHAnsi" w:cstheme="minorBidi"/>
            <w:noProof/>
            <w:sz w:val="22"/>
            <w:szCs w:val="22"/>
          </w:rPr>
          <w:tab/>
        </w:r>
        <w:r w:rsidRPr="0022601E">
          <w:rPr>
            <w:rStyle w:val="ae"/>
            <w:noProof/>
          </w:rPr>
          <w:t>Свойства трубопроводов конденсатора</w:t>
        </w:r>
        <w:r>
          <w:rPr>
            <w:noProof/>
            <w:webHidden/>
          </w:rPr>
          <w:tab/>
        </w:r>
        <w:r>
          <w:rPr>
            <w:noProof/>
            <w:webHidden/>
          </w:rPr>
          <w:fldChar w:fldCharType="begin"/>
        </w:r>
        <w:r>
          <w:rPr>
            <w:noProof/>
            <w:webHidden/>
          </w:rPr>
          <w:instrText xml:space="preserve"> PAGEREF _Toc355797928 \h </w:instrText>
        </w:r>
        <w:r>
          <w:rPr>
            <w:noProof/>
            <w:webHidden/>
          </w:rPr>
        </w:r>
        <w:r>
          <w:rPr>
            <w:noProof/>
            <w:webHidden/>
          </w:rPr>
          <w:fldChar w:fldCharType="separate"/>
        </w:r>
        <w:r>
          <w:rPr>
            <w:noProof/>
            <w:webHidden/>
          </w:rPr>
          <w:t>54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29" w:history="1">
        <w:r w:rsidRPr="0022601E">
          <w:rPr>
            <w:rStyle w:val="ae"/>
            <w:noProof/>
          </w:rPr>
          <w:t>3.2.8</w:t>
        </w:r>
        <w:r>
          <w:rPr>
            <w:rFonts w:asciiTheme="minorHAnsi" w:eastAsiaTheme="minorEastAsia" w:hAnsiTheme="minorHAnsi" w:cstheme="minorBidi"/>
            <w:noProof/>
            <w:sz w:val="22"/>
            <w:szCs w:val="22"/>
          </w:rPr>
          <w:tab/>
        </w:r>
        <w:r w:rsidRPr="0022601E">
          <w:rPr>
            <w:rStyle w:val="ae"/>
            <w:noProof/>
          </w:rPr>
          <w:t>Свойства трёхобъемного бака ТРР и проекта в целом</w:t>
        </w:r>
        <w:r>
          <w:rPr>
            <w:noProof/>
            <w:webHidden/>
          </w:rPr>
          <w:tab/>
        </w:r>
        <w:r>
          <w:rPr>
            <w:noProof/>
            <w:webHidden/>
          </w:rPr>
          <w:fldChar w:fldCharType="begin"/>
        </w:r>
        <w:r>
          <w:rPr>
            <w:noProof/>
            <w:webHidden/>
          </w:rPr>
          <w:instrText xml:space="preserve"> PAGEREF _Toc355797929 \h </w:instrText>
        </w:r>
        <w:r>
          <w:rPr>
            <w:noProof/>
            <w:webHidden/>
          </w:rPr>
        </w:r>
        <w:r>
          <w:rPr>
            <w:noProof/>
            <w:webHidden/>
          </w:rPr>
          <w:fldChar w:fldCharType="separate"/>
        </w:r>
        <w:r>
          <w:rPr>
            <w:noProof/>
            <w:webHidden/>
          </w:rPr>
          <w:t>54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0" w:history="1">
        <w:r w:rsidRPr="0022601E">
          <w:rPr>
            <w:rStyle w:val="ae"/>
            <w:noProof/>
          </w:rPr>
          <w:t>3.2.9</w:t>
        </w:r>
        <w:r>
          <w:rPr>
            <w:rFonts w:asciiTheme="minorHAnsi" w:eastAsiaTheme="minorEastAsia" w:hAnsiTheme="minorHAnsi" w:cstheme="minorBidi"/>
            <w:noProof/>
            <w:sz w:val="22"/>
            <w:szCs w:val="22"/>
          </w:rPr>
          <w:tab/>
        </w:r>
        <w:r w:rsidRPr="0022601E">
          <w:rPr>
            <w:rStyle w:val="ae"/>
            <w:noProof/>
          </w:rPr>
          <w:t>Номинальное состояние</w:t>
        </w:r>
        <w:r>
          <w:rPr>
            <w:noProof/>
            <w:webHidden/>
          </w:rPr>
          <w:tab/>
        </w:r>
        <w:r>
          <w:rPr>
            <w:noProof/>
            <w:webHidden/>
          </w:rPr>
          <w:fldChar w:fldCharType="begin"/>
        </w:r>
        <w:r>
          <w:rPr>
            <w:noProof/>
            <w:webHidden/>
          </w:rPr>
          <w:instrText xml:space="preserve"> PAGEREF _Toc355797930 \h </w:instrText>
        </w:r>
        <w:r>
          <w:rPr>
            <w:noProof/>
            <w:webHidden/>
          </w:rPr>
        </w:r>
        <w:r>
          <w:rPr>
            <w:noProof/>
            <w:webHidden/>
          </w:rPr>
          <w:fldChar w:fldCharType="separate"/>
        </w:r>
        <w:r>
          <w:rPr>
            <w:noProof/>
            <w:webHidden/>
          </w:rPr>
          <w:t>56</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7931" w:history="1">
        <w:r w:rsidRPr="0022601E">
          <w:rPr>
            <w:rStyle w:val="ae"/>
            <w:noProof/>
          </w:rPr>
          <w:t>4</w:t>
        </w:r>
        <w:r>
          <w:rPr>
            <w:rFonts w:asciiTheme="minorHAnsi" w:eastAsiaTheme="minorEastAsia" w:hAnsiTheme="minorHAnsi" w:cstheme="minorBidi"/>
            <w:b w:val="0"/>
            <w:noProof/>
            <w:sz w:val="22"/>
            <w:szCs w:val="22"/>
          </w:rPr>
          <w:tab/>
        </w:r>
        <w:r w:rsidRPr="0022601E">
          <w:rPr>
            <w:rStyle w:val="ae"/>
            <w:noProof/>
          </w:rPr>
          <w:t>Создание моделей подогревателей питательной воды</w:t>
        </w:r>
        <w:r>
          <w:rPr>
            <w:noProof/>
            <w:webHidden/>
          </w:rPr>
          <w:tab/>
        </w:r>
        <w:r>
          <w:rPr>
            <w:noProof/>
            <w:webHidden/>
          </w:rPr>
          <w:fldChar w:fldCharType="begin"/>
        </w:r>
        <w:r>
          <w:rPr>
            <w:noProof/>
            <w:webHidden/>
          </w:rPr>
          <w:instrText xml:space="preserve"> PAGEREF _Toc355797931 \h </w:instrText>
        </w:r>
        <w:r>
          <w:rPr>
            <w:noProof/>
            <w:webHidden/>
          </w:rPr>
        </w:r>
        <w:r>
          <w:rPr>
            <w:noProof/>
            <w:webHidden/>
          </w:rPr>
          <w:fldChar w:fldCharType="separate"/>
        </w:r>
        <w:r>
          <w:rPr>
            <w:noProof/>
            <w:webHidden/>
          </w:rPr>
          <w:t>58</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32" w:history="1">
        <w:r w:rsidRPr="0022601E">
          <w:rPr>
            <w:rStyle w:val="ae"/>
            <w:noProof/>
          </w:rPr>
          <w:t>4.1</w:t>
        </w:r>
        <w:r>
          <w:rPr>
            <w:rFonts w:asciiTheme="minorHAnsi" w:eastAsiaTheme="minorEastAsia" w:hAnsiTheme="minorHAnsi" w:cstheme="minorBidi"/>
            <w:noProof/>
            <w:sz w:val="22"/>
            <w:szCs w:val="22"/>
          </w:rPr>
          <w:tab/>
        </w:r>
        <w:r w:rsidRPr="0022601E">
          <w:rPr>
            <w:rStyle w:val="ae"/>
            <w:noProof/>
          </w:rPr>
          <w:t>Создание модели ПНД-1 как основы всех подогревателей</w:t>
        </w:r>
        <w:r>
          <w:rPr>
            <w:noProof/>
            <w:webHidden/>
          </w:rPr>
          <w:tab/>
        </w:r>
        <w:r>
          <w:rPr>
            <w:noProof/>
            <w:webHidden/>
          </w:rPr>
          <w:fldChar w:fldCharType="begin"/>
        </w:r>
        <w:r>
          <w:rPr>
            <w:noProof/>
            <w:webHidden/>
          </w:rPr>
          <w:instrText xml:space="preserve"> PAGEREF _Toc355797932 \h </w:instrText>
        </w:r>
        <w:r>
          <w:rPr>
            <w:noProof/>
            <w:webHidden/>
          </w:rPr>
        </w:r>
        <w:r>
          <w:rPr>
            <w:noProof/>
            <w:webHidden/>
          </w:rPr>
          <w:fldChar w:fldCharType="separate"/>
        </w:r>
        <w:r>
          <w:rPr>
            <w:noProof/>
            <w:webHidden/>
          </w:rPr>
          <w:t>58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3" w:history="1">
        <w:r w:rsidRPr="0022601E">
          <w:rPr>
            <w:rStyle w:val="ae"/>
            <w:noProof/>
          </w:rPr>
          <w:t>4.1.1</w:t>
        </w:r>
        <w:r>
          <w:rPr>
            <w:rFonts w:asciiTheme="minorHAnsi" w:eastAsiaTheme="minorEastAsia" w:hAnsiTheme="minorHAnsi" w:cstheme="minorBidi"/>
            <w:noProof/>
            <w:sz w:val="22"/>
            <w:szCs w:val="22"/>
          </w:rPr>
          <w:tab/>
        </w:r>
        <w:r w:rsidRPr="0022601E">
          <w:rPr>
            <w:rStyle w:val="ae"/>
            <w:noProof/>
          </w:rPr>
          <w:t>Новые схемы ТРР</w:t>
        </w:r>
        <w:r>
          <w:rPr>
            <w:noProof/>
            <w:webHidden/>
          </w:rPr>
          <w:tab/>
        </w:r>
        <w:r>
          <w:rPr>
            <w:noProof/>
            <w:webHidden/>
          </w:rPr>
          <w:fldChar w:fldCharType="begin"/>
        </w:r>
        <w:r>
          <w:rPr>
            <w:noProof/>
            <w:webHidden/>
          </w:rPr>
          <w:instrText xml:space="preserve"> PAGEREF _Toc355797933 \h </w:instrText>
        </w:r>
        <w:r>
          <w:rPr>
            <w:noProof/>
            <w:webHidden/>
          </w:rPr>
        </w:r>
        <w:r>
          <w:rPr>
            <w:noProof/>
            <w:webHidden/>
          </w:rPr>
          <w:fldChar w:fldCharType="separate"/>
        </w:r>
        <w:r>
          <w:rPr>
            <w:noProof/>
            <w:webHidden/>
          </w:rPr>
          <w:t>58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4" w:history="1">
        <w:r w:rsidRPr="0022601E">
          <w:rPr>
            <w:rStyle w:val="ae"/>
            <w:noProof/>
          </w:rPr>
          <w:t>4.1.2</w:t>
        </w:r>
        <w:r>
          <w:rPr>
            <w:rFonts w:asciiTheme="minorHAnsi" w:eastAsiaTheme="minorEastAsia" w:hAnsiTheme="minorHAnsi" w:cstheme="minorBidi"/>
            <w:noProof/>
            <w:sz w:val="22"/>
            <w:szCs w:val="22"/>
          </w:rPr>
          <w:tab/>
        </w:r>
        <w:r w:rsidRPr="0022601E">
          <w:rPr>
            <w:rStyle w:val="ae"/>
            <w:noProof/>
          </w:rPr>
          <w:t>Задание глобальных параметров модели ПНД-1</w:t>
        </w:r>
        <w:r>
          <w:rPr>
            <w:noProof/>
            <w:webHidden/>
          </w:rPr>
          <w:tab/>
        </w:r>
        <w:r>
          <w:rPr>
            <w:noProof/>
            <w:webHidden/>
          </w:rPr>
          <w:fldChar w:fldCharType="begin"/>
        </w:r>
        <w:r>
          <w:rPr>
            <w:noProof/>
            <w:webHidden/>
          </w:rPr>
          <w:instrText xml:space="preserve"> PAGEREF _Toc355797934 \h </w:instrText>
        </w:r>
        <w:r>
          <w:rPr>
            <w:noProof/>
            <w:webHidden/>
          </w:rPr>
        </w:r>
        <w:r>
          <w:rPr>
            <w:noProof/>
            <w:webHidden/>
          </w:rPr>
          <w:fldChar w:fldCharType="separate"/>
        </w:r>
        <w:r>
          <w:rPr>
            <w:noProof/>
            <w:webHidden/>
          </w:rPr>
          <w:t>59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5" w:history="1">
        <w:r w:rsidRPr="0022601E">
          <w:rPr>
            <w:rStyle w:val="ae"/>
            <w:noProof/>
          </w:rPr>
          <w:t>4.1.3</w:t>
        </w:r>
        <w:r>
          <w:rPr>
            <w:rFonts w:asciiTheme="minorHAnsi" w:eastAsiaTheme="minorEastAsia" w:hAnsiTheme="minorHAnsi" w:cstheme="minorBidi"/>
            <w:noProof/>
            <w:sz w:val="22"/>
            <w:szCs w:val="22"/>
          </w:rPr>
          <w:tab/>
        </w:r>
        <w:r w:rsidRPr="0022601E">
          <w:rPr>
            <w:rStyle w:val="ae"/>
            <w:noProof/>
          </w:rPr>
          <w:t>Набор структуры модели ПНД-1</w:t>
        </w:r>
        <w:r>
          <w:rPr>
            <w:noProof/>
            <w:webHidden/>
          </w:rPr>
          <w:tab/>
        </w:r>
        <w:r>
          <w:rPr>
            <w:noProof/>
            <w:webHidden/>
          </w:rPr>
          <w:fldChar w:fldCharType="begin"/>
        </w:r>
        <w:r>
          <w:rPr>
            <w:noProof/>
            <w:webHidden/>
          </w:rPr>
          <w:instrText xml:space="preserve"> PAGEREF _Toc355797935 \h </w:instrText>
        </w:r>
        <w:r>
          <w:rPr>
            <w:noProof/>
            <w:webHidden/>
          </w:rPr>
        </w:r>
        <w:r>
          <w:rPr>
            <w:noProof/>
            <w:webHidden/>
          </w:rPr>
          <w:fldChar w:fldCharType="separate"/>
        </w:r>
        <w:r>
          <w:rPr>
            <w:noProof/>
            <w:webHidden/>
          </w:rPr>
          <w:t>60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6" w:history="1">
        <w:r w:rsidRPr="0022601E">
          <w:rPr>
            <w:rStyle w:val="ae"/>
            <w:noProof/>
          </w:rPr>
          <w:t>4.1.4</w:t>
        </w:r>
        <w:r>
          <w:rPr>
            <w:rFonts w:asciiTheme="minorHAnsi" w:eastAsiaTheme="minorEastAsia" w:hAnsiTheme="minorHAnsi" w:cstheme="minorBidi"/>
            <w:noProof/>
            <w:sz w:val="22"/>
            <w:szCs w:val="22"/>
          </w:rPr>
          <w:tab/>
        </w:r>
        <w:r w:rsidRPr="0022601E">
          <w:rPr>
            <w:rStyle w:val="ae"/>
            <w:noProof/>
          </w:rPr>
          <w:t>Программирование субмодели подогревателя ПНД-1 (ПН-100)</w:t>
        </w:r>
        <w:r>
          <w:rPr>
            <w:noProof/>
            <w:webHidden/>
          </w:rPr>
          <w:tab/>
        </w:r>
        <w:r>
          <w:rPr>
            <w:noProof/>
            <w:webHidden/>
          </w:rPr>
          <w:fldChar w:fldCharType="begin"/>
        </w:r>
        <w:r>
          <w:rPr>
            <w:noProof/>
            <w:webHidden/>
          </w:rPr>
          <w:instrText xml:space="preserve"> PAGEREF _Toc355797936 \h </w:instrText>
        </w:r>
        <w:r>
          <w:rPr>
            <w:noProof/>
            <w:webHidden/>
          </w:rPr>
        </w:r>
        <w:r>
          <w:rPr>
            <w:noProof/>
            <w:webHidden/>
          </w:rPr>
          <w:fldChar w:fldCharType="separate"/>
        </w:r>
        <w:r>
          <w:rPr>
            <w:noProof/>
            <w:webHidden/>
          </w:rPr>
          <w:t>62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7" w:history="1">
        <w:r w:rsidRPr="0022601E">
          <w:rPr>
            <w:rStyle w:val="ae"/>
            <w:noProof/>
          </w:rPr>
          <w:t>4.1.5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_Toc355797937 \h </w:instrText>
        </w:r>
        <w:r>
          <w:rPr>
            <w:noProof/>
            <w:webHidden/>
          </w:rPr>
        </w:r>
        <w:r>
          <w:rPr>
            <w:noProof/>
            <w:webHidden/>
          </w:rPr>
          <w:fldChar w:fldCharType="separate"/>
        </w:r>
        <w:r>
          <w:rPr>
            <w:noProof/>
            <w:webHidden/>
          </w:rPr>
          <w:t>64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8" w:history="1">
        <w:r w:rsidRPr="0022601E">
          <w:rPr>
            <w:rStyle w:val="ae"/>
            <w:noProof/>
          </w:rPr>
          <w:t>4.1.6</w:t>
        </w:r>
        <w:r>
          <w:rPr>
            <w:rFonts w:asciiTheme="minorHAnsi" w:eastAsiaTheme="minorEastAsia" w:hAnsiTheme="minorHAnsi" w:cstheme="minorBidi"/>
            <w:noProof/>
            <w:sz w:val="22"/>
            <w:szCs w:val="22"/>
          </w:rPr>
          <w:tab/>
        </w:r>
        <w:r w:rsidRPr="0022601E">
          <w:rPr>
            <w:rStyle w:val="ae"/>
            <w:noProof/>
          </w:rPr>
          <w:t>Свойства граничных узлов, каналов и других элементов модели ПНД-1</w:t>
        </w:r>
        <w:r>
          <w:rPr>
            <w:noProof/>
            <w:webHidden/>
          </w:rPr>
          <w:tab/>
        </w:r>
        <w:r>
          <w:rPr>
            <w:noProof/>
            <w:webHidden/>
          </w:rPr>
          <w:fldChar w:fldCharType="begin"/>
        </w:r>
        <w:r>
          <w:rPr>
            <w:noProof/>
            <w:webHidden/>
          </w:rPr>
          <w:instrText xml:space="preserve"> PAGEREF _Toc355797938 \h </w:instrText>
        </w:r>
        <w:r>
          <w:rPr>
            <w:noProof/>
            <w:webHidden/>
          </w:rPr>
        </w:r>
        <w:r>
          <w:rPr>
            <w:noProof/>
            <w:webHidden/>
          </w:rPr>
          <w:fldChar w:fldCharType="separate"/>
        </w:r>
        <w:r>
          <w:rPr>
            <w:noProof/>
            <w:webHidden/>
          </w:rPr>
          <w:t>65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39" w:history="1">
        <w:r w:rsidRPr="0022601E">
          <w:rPr>
            <w:rStyle w:val="ae"/>
            <w:noProof/>
          </w:rPr>
          <w:t>4.1.7</w:t>
        </w:r>
        <w:r>
          <w:rPr>
            <w:rFonts w:asciiTheme="minorHAnsi" w:eastAsiaTheme="minorEastAsia" w:hAnsiTheme="minorHAnsi" w:cstheme="minorBidi"/>
            <w:noProof/>
            <w:sz w:val="22"/>
            <w:szCs w:val="22"/>
          </w:rPr>
          <w:tab/>
        </w:r>
        <w:r w:rsidRPr="0022601E">
          <w:rPr>
            <w:rStyle w:val="ae"/>
            <w:noProof/>
          </w:rPr>
          <w:t>Параметры расчета ПНД-1</w:t>
        </w:r>
        <w:r>
          <w:rPr>
            <w:noProof/>
            <w:webHidden/>
          </w:rPr>
          <w:tab/>
        </w:r>
        <w:r>
          <w:rPr>
            <w:noProof/>
            <w:webHidden/>
          </w:rPr>
          <w:fldChar w:fldCharType="begin"/>
        </w:r>
        <w:r>
          <w:rPr>
            <w:noProof/>
            <w:webHidden/>
          </w:rPr>
          <w:instrText xml:space="preserve"> PAGEREF _Toc355797939 \h </w:instrText>
        </w:r>
        <w:r>
          <w:rPr>
            <w:noProof/>
            <w:webHidden/>
          </w:rPr>
        </w:r>
        <w:r>
          <w:rPr>
            <w:noProof/>
            <w:webHidden/>
          </w:rPr>
          <w:fldChar w:fldCharType="separate"/>
        </w:r>
        <w:r>
          <w:rPr>
            <w:noProof/>
            <w:webHidden/>
          </w:rPr>
          <w:t>66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0" w:history="1">
        <w:r w:rsidRPr="0022601E">
          <w:rPr>
            <w:rStyle w:val="ae"/>
            <w:noProof/>
          </w:rPr>
          <w:t>4.1.8</w:t>
        </w:r>
        <w:r>
          <w:rPr>
            <w:rFonts w:asciiTheme="minorHAnsi" w:eastAsiaTheme="minorEastAsia" w:hAnsiTheme="minorHAnsi" w:cstheme="minorBidi"/>
            <w:noProof/>
            <w:sz w:val="22"/>
            <w:szCs w:val="22"/>
          </w:rPr>
          <w:tab/>
        </w:r>
        <w:r w:rsidRPr="0022601E">
          <w:rPr>
            <w:rStyle w:val="ae"/>
            <w:noProof/>
          </w:rPr>
          <w:t>Номинальное состояние ПНД-1</w:t>
        </w:r>
        <w:r>
          <w:rPr>
            <w:noProof/>
            <w:webHidden/>
          </w:rPr>
          <w:tab/>
        </w:r>
        <w:r>
          <w:rPr>
            <w:noProof/>
            <w:webHidden/>
          </w:rPr>
          <w:fldChar w:fldCharType="begin"/>
        </w:r>
        <w:r>
          <w:rPr>
            <w:noProof/>
            <w:webHidden/>
          </w:rPr>
          <w:instrText xml:space="preserve"> PAGEREF _Toc355797940 \h </w:instrText>
        </w:r>
        <w:r>
          <w:rPr>
            <w:noProof/>
            <w:webHidden/>
          </w:rPr>
        </w:r>
        <w:r>
          <w:rPr>
            <w:noProof/>
            <w:webHidden/>
          </w:rPr>
          <w:fldChar w:fldCharType="separate"/>
        </w:r>
        <w:r>
          <w:rPr>
            <w:noProof/>
            <w:webHidden/>
          </w:rPr>
          <w:t>66</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41" w:history="1">
        <w:r w:rsidRPr="0022601E">
          <w:rPr>
            <w:rStyle w:val="ae"/>
            <w:noProof/>
          </w:rPr>
          <w:t>4.2</w:t>
        </w:r>
        <w:r>
          <w:rPr>
            <w:rFonts w:asciiTheme="minorHAnsi" w:eastAsiaTheme="minorEastAsia" w:hAnsiTheme="minorHAnsi" w:cstheme="minorBidi"/>
            <w:noProof/>
            <w:sz w:val="22"/>
            <w:szCs w:val="22"/>
          </w:rPr>
          <w:tab/>
        </w:r>
        <w:r w:rsidRPr="0022601E">
          <w:rPr>
            <w:rStyle w:val="ae"/>
            <w:noProof/>
          </w:rPr>
          <w:t>Создание модели ПВД-2 на базе ПНД-1</w:t>
        </w:r>
        <w:r>
          <w:rPr>
            <w:noProof/>
            <w:webHidden/>
          </w:rPr>
          <w:tab/>
        </w:r>
        <w:r>
          <w:rPr>
            <w:noProof/>
            <w:webHidden/>
          </w:rPr>
          <w:fldChar w:fldCharType="begin"/>
        </w:r>
        <w:r>
          <w:rPr>
            <w:noProof/>
            <w:webHidden/>
          </w:rPr>
          <w:instrText xml:space="preserve"> PAGEREF _Toc355797941 \h </w:instrText>
        </w:r>
        <w:r>
          <w:rPr>
            <w:noProof/>
            <w:webHidden/>
          </w:rPr>
        </w:r>
        <w:r>
          <w:rPr>
            <w:noProof/>
            <w:webHidden/>
          </w:rPr>
          <w:fldChar w:fldCharType="separate"/>
        </w:r>
        <w:r>
          <w:rPr>
            <w:noProof/>
            <w:webHidden/>
          </w:rPr>
          <w:t>67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2" w:history="1">
        <w:r w:rsidRPr="0022601E">
          <w:rPr>
            <w:rStyle w:val="ae"/>
            <w:noProof/>
          </w:rPr>
          <w:t>4.2.1</w:t>
        </w:r>
        <w:r>
          <w:rPr>
            <w:rFonts w:asciiTheme="minorHAnsi" w:eastAsiaTheme="minorEastAsia" w:hAnsiTheme="minorHAnsi" w:cstheme="minorBidi"/>
            <w:noProof/>
            <w:sz w:val="22"/>
            <w:szCs w:val="22"/>
          </w:rPr>
          <w:tab/>
        </w:r>
        <w:r w:rsidRPr="0022601E">
          <w:rPr>
            <w:rStyle w:val="ae"/>
            <w:noProof/>
          </w:rPr>
          <w:t>Копирование проекта, параметры расчета</w:t>
        </w:r>
        <w:r>
          <w:rPr>
            <w:noProof/>
            <w:webHidden/>
          </w:rPr>
          <w:tab/>
        </w:r>
        <w:r>
          <w:rPr>
            <w:noProof/>
            <w:webHidden/>
          </w:rPr>
          <w:fldChar w:fldCharType="begin"/>
        </w:r>
        <w:r>
          <w:rPr>
            <w:noProof/>
            <w:webHidden/>
          </w:rPr>
          <w:instrText xml:space="preserve"> PAGEREF _Toc355797942 \h </w:instrText>
        </w:r>
        <w:r>
          <w:rPr>
            <w:noProof/>
            <w:webHidden/>
          </w:rPr>
        </w:r>
        <w:r>
          <w:rPr>
            <w:noProof/>
            <w:webHidden/>
          </w:rPr>
          <w:fldChar w:fldCharType="separate"/>
        </w:r>
        <w:r>
          <w:rPr>
            <w:noProof/>
            <w:webHidden/>
          </w:rPr>
          <w:t>67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3" w:history="1">
        <w:r w:rsidRPr="0022601E">
          <w:rPr>
            <w:rStyle w:val="ae"/>
            <w:noProof/>
          </w:rPr>
          <w:t>4.2.2</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_Toc355797943 \h </w:instrText>
        </w:r>
        <w:r>
          <w:rPr>
            <w:noProof/>
            <w:webHidden/>
          </w:rPr>
        </w:r>
        <w:r>
          <w:rPr>
            <w:noProof/>
            <w:webHidden/>
          </w:rPr>
          <w:fldChar w:fldCharType="separate"/>
        </w:r>
        <w:r>
          <w:rPr>
            <w:noProof/>
            <w:webHidden/>
          </w:rPr>
          <w:t>67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4" w:history="1">
        <w:r w:rsidRPr="0022601E">
          <w:rPr>
            <w:rStyle w:val="ae"/>
            <w:noProof/>
          </w:rPr>
          <w:t>4.2.3</w:t>
        </w:r>
        <w:r>
          <w:rPr>
            <w:rFonts w:asciiTheme="minorHAnsi" w:eastAsiaTheme="minorEastAsia" w:hAnsiTheme="minorHAnsi" w:cstheme="minorBidi"/>
            <w:noProof/>
            <w:sz w:val="22"/>
            <w:szCs w:val="22"/>
          </w:rPr>
          <w:tab/>
        </w:r>
        <w:r w:rsidRPr="0022601E">
          <w:rPr>
            <w:rStyle w:val="ae"/>
            <w:noProof/>
          </w:rPr>
          <w:t>Структура модели ПВД-2</w:t>
        </w:r>
        <w:r>
          <w:rPr>
            <w:noProof/>
            <w:webHidden/>
          </w:rPr>
          <w:tab/>
        </w:r>
        <w:r>
          <w:rPr>
            <w:noProof/>
            <w:webHidden/>
          </w:rPr>
          <w:fldChar w:fldCharType="begin"/>
        </w:r>
        <w:r>
          <w:rPr>
            <w:noProof/>
            <w:webHidden/>
          </w:rPr>
          <w:instrText xml:space="preserve"> PAGEREF _Toc355797944 \h </w:instrText>
        </w:r>
        <w:r>
          <w:rPr>
            <w:noProof/>
            <w:webHidden/>
          </w:rPr>
        </w:r>
        <w:r>
          <w:rPr>
            <w:noProof/>
            <w:webHidden/>
          </w:rPr>
          <w:fldChar w:fldCharType="separate"/>
        </w:r>
        <w:r>
          <w:rPr>
            <w:noProof/>
            <w:webHidden/>
          </w:rPr>
          <w:t>68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5" w:history="1">
        <w:r w:rsidRPr="0022601E">
          <w:rPr>
            <w:rStyle w:val="ae"/>
            <w:noProof/>
          </w:rPr>
          <w:t>4.2.4</w:t>
        </w:r>
        <w:r>
          <w:rPr>
            <w:rFonts w:asciiTheme="minorHAnsi" w:eastAsiaTheme="minorEastAsia" w:hAnsiTheme="minorHAnsi" w:cstheme="minorBidi"/>
            <w:noProof/>
            <w:sz w:val="22"/>
            <w:szCs w:val="22"/>
          </w:rPr>
          <w:tab/>
        </w:r>
        <w:r w:rsidRPr="0022601E">
          <w:rPr>
            <w:rStyle w:val="ae"/>
            <w:noProof/>
          </w:rPr>
          <w:t>Субмодель ПВД-2</w:t>
        </w:r>
        <w:r>
          <w:rPr>
            <w:noProof/>
            <w:webHidden/>
          </w:rPr>
          <w:tab/>
        </w:r>
        <w:r>
          <w:rPr>
            <w:noProof/>
            <w:webHidden/>
          </w:rPr>
          <w:fldChar w:fldCharType="begin"/>
        </w:r>
        <w:r>
          <w:rPr>
            <w:noProof/>
            <w:webHidden/>
          </w:rPr>
          <w:instrText xml:space="preserve"> PAGEREF _Toc355797945 \h </w:instrText>
        </w:r>
        <w:r>
          <w:rPr>
            <w:noProof/>
            <w:webHidden/>
          </w:rPr>
        </w:r>
        <w:r>
          <w:rPr>
            <w:noProof/>
            <w:webHidden/>
          </w:rPr>
          <w:fldChar w:fldCharType="separate"/>
        </w:r>
        <w:r>
          <w:rPr>
            <w:noProof/>
            <w:webHidden/>
          </w:rPr>
          <w:t>69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6" w:history="1">
        <w:r w:rsidRPr="0022601E">
          <w:rPr>
            <w:rStyle w:val="ae"/>
            <w:noProof/>
          </w:rPr>
          <w:t>4.2.5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_Toc355797946 \h </w:instrText>
        </w:r>
        <w:r>
          <w:rPr>
            <w:noProof/>
            <w:webHidden/>
          </w:rPr>
        </w:r>
        <w:r>
          <w:rPr>
            <w:noProof/>
            <w:webHidden/>
          </w:rPr>
          <w:fldChar w:fldCharType="separate"/>
        </w:r>
        <w:r>
          <w:rPr>
            <w:noProof/>
            <w:webHidden/>
          </w:rPr>
          <w:t>69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7" w:history="1">
        <w:r w:rsidRPr="0022601E">
          <w:rPr>
            <w:rStyle w:val="ae"/>
            <w:noProof/>
          </w:rPr>
          <w:t>4.2.6</w:t>
        </w:r>
        <w:r>
          <w:rPr>
            <w:rFonts w:asciiTheme="minorHAnsi" w:eastAsiaTheme="minorEastAsia" w:hAnsiTheme="minorHAnsi" w:cstheme="minorBidi"/>
            <w:noProof/>
            <w:sz w:val="22"/>
            <w:szCs w:val="22"/>
          </w:rPr>
          <w:tab/>
        </w:r>
        <w:r w:rsidRPr="0022601E">
          <w:rPr>
            <w:rStyle w:val="ae"/>
            <w:noProof/>
          </w:rPr>
          <w:t>Свойства граничных узлов, каналов и других элементов модели ПВД-2</w:t>
        </w:r>
        <w:r>
          <w:rPr>
            <w:noProof/>
            <w:webHidden/>
          </w:rPr>
          <w:tab/>
        </w:r>
        <w:r>
          <w:rPr>
            <w:noProof/>
            <w:webHidden/>
          </w:rPr>
          <w:fldChar w:fldCharType="begin"/>
        </w:r>
        <w:r>
          <w:rPr>
            <w:noProof/>
            <w:webHidden/>
          </w:rPr>
          <w:instrText xml:space="preserve"> PAGEREF _Toc355797947 \h </w:instrText>
        </w:r>
        <w:r>
          <w:rPr>
            <w:noProof/>
            <w:webHidden/>
          </w:rPr>
        </w:r>
        <w:r>
          <w:rPr>
            <w:noProof/>
            <w:webHidden/>
          </w:rPr>
          <w:fldChar w:fldCharType="separate"/>
        </w:r>
        <w:r>
          <w:rPr>
            <w:noProof/>
            <w:webHidden/>
          </w:rPr>
          <w:t>70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8" w:history="1">
        <w:r w:rsidRPr="0022601E">
          <w:rPr>
            <w:rStyle w:val="ae"/>
            <w:noProof/>
          </w:rPr>
          <w:t>4.2.7</w:t>
        </w:r>
        <w:r>
          <w:rPr>
            <w:rFonts w:asciiTheme="minorHAnsi" w:eastAsiaTheme="minorEastAsia" w:hAnsiTheme="minorHAnsi" w:cstheme="minorBidi"/>
            <w:noProof/>
            <w:sz w:val="22"/>
            <w:szCs w:val="22"/>
          </w:rPr>
          <w:tab/>
        </w:r>
        <w:r w:rsidRPr="0022601E">
          <w:rPr>
            <w:rStyle w:val="ae"/>
            <w:noProof/>
          </w:rPr>
          <w:t>Параметры расчета ПВД-2</w:t>
        </w:r>
        <w:r>
          <w:rPr>
            <w:noProof/>
            <w:webHidden/>
          </w:rPr>
          <w:tab/>
        </w:r>
        <w:r>
          <w:rPr>
            <w:noProof/>
            <w:webHidden/>
          </w:rPr>
          <w:fldChar w:fldCharType="begin"/>
        </w:r>
        <w:r>
          <w:rPr>
            <w:noProof/>
            <w:webHidden/>
          </w:rPr>
          <w:instrText xml:space="preserve"> PAGEREF _Toc355797948 \h </w:instrText>
        </w:r>
        <w:r>
          <w:rPr>
            <w:noProof/>
            <w:webHidden/>
          </w:rPr>
        </w:r>
        <w:r>
          <w:rPr>
            <w:noProof/>
            <w:webHidden/>
          </w:rPr>
          <w:fldChar w:fldCharType="separate"/>
        </w:r>
        <w:r>
          <w:rPr>
            <w:noProof/>
            <w:webHidden/>
          </w:rPr>
          <w:t>70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49" w:history="1">
        <w:r w:rsidRPr="0022601E">
          <w:rPr>
            <w:rStyle w:val="ae"/>
            <w:noProof/>
          </w:rPr>
          <w:t>4.2.8</w:t>
        </w:r>
        <w:r>
          <w:rPr>
            <w:rFonts w:asciiTheme="minorHAnsi" w:eastAsiaTheme="minorEastAsia" w:hAnsiTheme="minorHAnsi" w:cstheme="minorBidi"/>
            <w:noProof/>
            <w:sz w:val="22"/>
            <w:szCs w:val="22"/>
          </w:rPr>
          <w:tab/>
        </w:r>
        <w:r w:rsidRPr="0022601E">
          <w:rPr>
            <w:rStyle w:val="ae"/>
            <w:noProof/>
          </w:rPr>
          <w:t>Номинальное состояние ПВД-2</w:t>
        </w:r>
        <w:r>
          <w:rPr>
            <w:noProof/>
            <w:webHidden/>
          </w:rPr>
          <w:tab/>
        </w:r>
        <w:r>
          <w:rPr>
            <w:noProof/>
            <w:webHidden/>
          </w:rPr>
          <w:fldChar w:fldCharType="begin"/>
        </w:r>
        <w:r>
          <w:rPr>
            <w:noProof/>
            <w:webHidden/>
          </w:rPr>
          <w:instrText xml:space="preserve"> PAGEREF _Toc355797949 \h </w:instrText>
        </w:r>
        <w:r>
          <w:rPr>
            <w:noProof/>
            <w:webHidden/>
          </w:rPr>
        </w:r>
        <w:r>
          <w:rPr>
            <w:noProof/>
            <w:webHidden/>
          </w:rPr>
          <w:fldChar w:fldCharType="separate"/>
        </w:r>
        <w:r>
          <w:rPr>
            <w:noProof/>
            <w:webHidden/>
          </w:rPr>
          <w:t>70</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50" w:history="1">
        <w:r w:rsidRPr="0022601E">
          <w:rPr>
            <w:rStyle w:val="ae"/>
            <w:noProof/>
          </w:rPr>
          <w:t>4.3</w:t>
        </w:r>
        <w:r>
          <w:rPr>
            <w:rFonts w:asciiTheme="minorHAnsi" w:eastAsiaTheme="minorEastAsia" w:hAnsiTheme="minorHAnsi" w:cstheme="minorBidi"/>
            <w:noProof/>
            <w:sz w:val="22"/>
            <w:szCs w:val="22"/>
          </w:rPr>
          <w:tab/>
        </w:r>
        <w:r w:rsidRPr="0022601E">
          <w:rPr>
            <w:rStyle w:val="ae"/>
            <w:noProof/>
          </w:rPr>
          <w:t>Создание модели ПВД-3 на базе ПВД-2</w:t>
        </w:r>
        <w:r>
          <w:rPr>
            <w:noProof/>
            <w:webHidden/>
          </w:rPr>
          <w:tab/>
        </w:r>
        <w:r>
          <w:rPr>
            <w:noProof/>
            <w:webHidden/>
          </w:rPr>
          <w:fldChar w:fldCharType="begin"/>
        </w:r>
        <w:r>
          <w:rPr>
            <w:noProof/>
            <w:webHidden/>
          </w:rPr>
          <w:instrText xml:space="preserve"> PAGEREF _Toc355797950 \h </w:instrText>
        </w:r>
        <w:r>
          <w:rPr>
            <w:noProof/>
            <w:webHidden/>
          </w:rPr>
        </w:r>
        <w:r>
          <w:rPr>
            <w:noProof/>
            <w:webHidden/>
          </w:rPr>
          <w:fldChar w:fldCharType="separate"/>
        </w:r>
        <w:r>
          <w:rPr>
            <w:noProof/>
            <w:webHidden/>
          </w:rPr>
          <w:t>71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1" w:history="1">
        <w:r w:rsidRPr="0022601E">
          <w:rPr>
            <w:rStyle w:val="ae"/>
            <w:noProof/>
          </w:rPr>
          <w:t>4.3.1</w:t>
        </w:r>
        <w:r>
          <w:rPr>
            <w:rFonts w:asciiTheme="minorHAnsi" w:eastAsiaTheme="minorEastAsia" w:hAnsiTheme="minorHAnsi" w:cstheme="minorBidi"/>
            <w:noProof/>
            <w:sz w:val="22"/>
            <w:szCs w:val="22"/>
          </w:rPr>
          <w:tab/>
        </w:r>
        <w:r w:rsidRPr="0022601E">
          <w:rPr>
            <w:rStyle w:val="ae"/>
            <w:noProof/>
          </w:rPr>
          <w:t>Копирование проекта, параметры расчета</w:t>
        </w:r>
        <w:r>
          <w:rPr>
            <w:noProof/>
            <w:webHidden/>
          </w:rPr>
          <w:tab/>
        </w:r>
        <w:r>
          <w:rPr>
            <w:noProof/>
            <w:webHidden/>
          </w:rPr>
          <w:fldChar w:fldCharType="begin"/>
        </w:r>
        <w:r>
          <w:rPr>
            <w:noProof/>
            <w:webHidden/>
          </w:rPr>
          <w:instrText xml:space="preserve"> PAGEREF _Toc355797951 \h </w:instrText>
        </w:r>
        <w:r>
          <w:rPr>
            <w:noProof/>
            <w:webHidden/>
          </w:rPr>
        </w:r>
        <w:r>
          <w:rPr>
            <w:noProof/>
            <w:webHidden/>
          </w:rPr>
          <w:fldChar w:fldCharType="separate"/>
        </w:r>
        <w:r>
          <w:rPr>
            <w:noProof/>
            <w:webHidden/>
          </w:rPr>
          <w:t>71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2" w:history="1">
        <w:r w:rsidRPr="0022601E">
          <w:rPr>
            <w:rStyle w:val="ae"/>
            <w:noProof/>
          </w:rPr>
          <w:t>4.3.2</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_Toc355797952 \h </w:instrText>
        </w:r>
        <w:r>
          <w:rPr>
            <w:noProof/>
            <w:webHidden/>
          </w:rPr>
        </w:r>
        <w:r>
          <w:rPr>
            <w:noProof/>
            <w:webHidden/>
          </w:rPr>
          <w:fldChar w:fldCharType="separate"/>
        </w:r>
        <w:r>
          <w:rPr>
            <w:noProof/>
            <w:webHidden/>
          </w:rPr>
          <w:t>72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3" w:history="1">
        <w:r w:rsidRPr="0022601E">
          <w:rPr>
            <w:rStyle w:val="ae"/>
            <w:noProof/>
          </w:rPr>
          <w:t>4.3.3</w:t>
        </w:r>
        <w:r>
          <w:rPr>
            <w:rFonts w:asciiTheme="minorHAnsi" w:eastAsiaTheme="minorEastAsia" w:hAnsiTheme="minorHAnsi" w:cstheme="minorBidi"/>
            <w:noProof/>
            <w:sz w:val="22"/>
            <w:szCs w:val="22"/>
          </w:rPr>
          <w:tab/>
        </w:r>
        <w:r w:rsidRPr="0022601E">
          <w:rPr>
            <w:rStyle w:val="ae"/>
            <w:noProof/>
          </w:rPr>
          <w:t>Структура модели ПВД-3</w:t>
        </w:r>
        <w:r>
          <w:rPr>
            <w:noProof/>
            <w:webHidden/>
          </w:rPr>
          <w:tab/>
        </w:r>
        <w:r>
          <w:rPr>
            <w:noProof/>
            <w:webHidden/>
          </w:rPr>
          <w:fldChar w:fldCharType="begin"/>
        </w:r>
        <w:r>
          <w:rPr>
            <w:noProof/>
            <w:webHidden/>
          </w:rPr>
          <w:instrText xml:space="preserve"> PAGEREF _Toc355797953 \h </w:instrText>
        </w:r>
        <w:r>
          <w:rPr>
            <w:noProof/>
            <w:webHidden/>
          </w:rPr>
        </w:r>
        <w:r>
          <w:rPr>
            <w:noProof/>
            <w:webHidden/>
          </w:rPr>
          <w:fldChar w:fldCharType="separate"/>
        </w:r>
        <w:r>
          <w:rPr>
            <w:noProof/>
            <w:webHidden/>
          </w:rPr>
          <w:t>72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4" w:history="1">
        <w:r w:rsidRPr="0022601E">
          <w:rPr>
            <w:rStyle w:val="ae"/>
            <w:noProof/>
          </w:rPr>
          <w:t>4.3.4</w:t>
        </w:r>
        <w:r>
          <w:rPr>
            <w:rFonts w:asciiTheme="minorHAnsi" w:eastAsiaTheme="minorEastAsia" w:hAnsiTheme="minorHAnsi" w:cstheme="minorBidi"/>
            <w:noProof/>
            <w:sz w:val="22"/>
            <w:szCs w:val="22"/>
          </w:rPr>
          <w:tab/>
        </w:r>
        <w:r w:rsidRPr="0022601E">
          <w:rPr>
            <w:rStyle w:val="ae"/>
            <w:noProof/>
          </w:rPr>
          <w:t>Субмодель ПВД-3</w:t>
        </w:r>
        <w:r>
          <w:rPr>
            <w:noProof/>
            <w:webHidden/>
          </w:rPr>
          <w:tab/>
        </w:r>
        <w:r>
          <w:rPr>
            <w:noProof/>
            <w:webHidden/>
          </w:rPr>
          <w:fldChar w:fldCharType="begin"/>
        </w:r>
        <w:r>
          <w:rPr>
            <w:noProof/>
            <w:webHidden/>
          </w:rPr>
          <w:instrText xml:space="preserve"> PAGEREF _Toc355797954 \h </w:instrText>
        </w:r>
        <w:r>
          <w:rPr>
            <w:noProof/>
            <w:webHidden/>
          </w:rPr>
        </w:r>
        <w:r>
          <w:rPr>
            <w:noProof/>
            <w:webHidden/>
          </w:rPr>
          <w:fldChar w:fldCharType="separate"/>
        </w:r>
        <w:r>
          <w:rPr>
            <w:noProof/>
            <w:webHidden/>
          </w:rPr>
          <w:t>72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5" w:history="1">
        <w:r w:rsidRPr="0022601E">
          <w:rPr>
            <w:rStyle w:val="ae"/>
            <w:noProof/>
          </w:rPr>
          <w:t>4.3.5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_Toc355797955 \h </w:instrText>
        </w:r>
        <w:r>
          <w:rPr>
            <w:noProof/>
            <w:webHidden/>
          </w:rPr>
        </w:r>
        <w:r>
          <w:rPr>
            <w:noProof/>
            <w:webHidden/>
          </w:rPr>
          <w:fldChar w:fldCharType="separate"/>
        </w:r>
        <w:r>
          <w:rPr>
            <w:noProof/>
            <w:webHidden/>
          </w:rPr>
          <w:t>72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6" w:history="1">
        <w:r w:rsidRPr="0022601E">
          <w:rPr>
            <w:rStyle w:val="ae"/>
            <w:noProof/>
          </w:rPr>
          <w:t>4.3.6</w:t>
        </w:r>
        <w:r>
          <w:rPr>
            <w:rFonts w:asciiTheme="minorHAnsi" w:eastAsiaTheme="minorEastAsia" w:hAnsiTheme="minorHAnsi" w:cstheme="minorBidi"/>
            <w:noProof/>
            <w:sz w:val="22"/>
            <w:szCs w:val="22"/>
          </w:rPr>
          <w:tab/>
        </w:r>
        <w:r w:rsidRPr="0022601E">
          <w:rPr>
            <w:rStyle w:val="ae"/>
            <w:noProof/>
          </w:rPr>
          <w:t>Свойства граничных узлов, каналов и других элементов модели ПВД-2</w:t>
        </w:r>
        <w:r>
          <w:rPr>
            <w:noProof/>
            <w:webHidden/>
          </w:rPr>
          <w:tab/>
        </w:r>
        <w:r>
          <w:rPr>
            <w:noProof/>
            <w:webHidden/>
          </w:rPr>
          <w:fldChar w:fldCharType="begin"/>
        </w:r>
        <w:r>
          <w:rPr>
            <w:noProof/>
            <w:webHidden/>
          </w:rPr>
          <w:instrText xml:space="preserve"> PAGEREF _Toc355797956 \h </w:instrText>
        </w:r>
        <w:r>
          <w:rPr>
            <w:noProof/>
            <w:webHidden/>
          </w:rPr>
        </w:r>
        <w:r>
          <w:rPr>
            <w:noProof/>
            <w:webHidden/>
          </w:rPr>
          <w:fldChar w:fldCharType="separate"/>
        </w:r>
        <w:r>
          <w:rPr>
            <w:noProof/>
            <w:webHidden/>
          </w:rPr>
          <w:t>73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7" w:history="1">
        <w:r w:rsidRPr="0022601E">
          <w:rPr>
            <w:rStyle w:val="ae"/>
            <w:noProof/>
          </w:rPr>
          <w:t>4.3.7</w:t>
        </w:r>
        <w:r>
          <w:rPr>
            <w:rFonts w:asciiTheme="minorHAnsi" w:eastAsiaTheme="minorEastAsia" w:hAnsiTheme="minorHAnsi" w:cstheme="minorBidi"/>
            <w:noProof/>
            <w:sz w:val="22"/>
            <w:szCs w:val="22"/>
          </w:rPr>
          <w:tab/>
        </w:r>
        <w:r w:rsidRPr="0022601E">
          <w:rPr>
            <w:rStyle w:val="ae"/>
            <w:noProof/>
          </w:rPr>
          <w:t>Параметры расчета ПВД-2</w:t>
        </w:r>
        <w:r>
          <w:rPr>
            <w:noProof/>
            <w:webHidden/>
          </w:rPr>
          <w:tab/>
        </w:r>
        <w:r>
          <w:rPr>
            <w:noProof/>
            <w:webHidden/>
          </w:rPr>
          <w:fldChar w:fldCharType="begin"/>
        </w:r>
        <w:r>
          <w:rPr>
            <w:noProof/>
            <w:webHidden/>
          </w:rPr>
          <w:instrText xml:space="preserve"> PAGEREF _Toc355797957 \h </w:instrText>
        </w:r>
        <w:r>
          <w:rPr>
            <w:noProof/>
            <w:webHidden/>
          </w:rPr>
        </w:r>
        <w:r>
          <w:rPr>
            <w:noProof/>
            <w:webHidden/>
          </w:rPr>
          <w:fldChar w:fldCharType="separate"/>
        </w:r>
        <w:r>
          <w:rPr>
            <w:noProof/>
            <w:webHidden/>
          </w:rPr>
          <w:t>73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58" w:history="1">
        <w:r w:rsidRPr="0022601E">
          <w:rPr>
            <w:rStyle w:val="ae"/>
            <w:noProof/>
          </w:rPr>
          <w:t>4.3.8</w:t>
        </w:r>
        <w:r>
          <w:rPr>
            <w:rFonts w:asciiTheme="minorHAnsi" w:eastAsiaTheme="minorEastAsia" w:hAnsiTheme="minorHAnsi" w:cstheme="minorBidi"/>
            <w:noProof/>
            <w:sz w:val="22"/>
            <w:szCs w:val="22"/>
          </w:rPr>
          <w:tab/>
        </w:r>
        <w:r w:rsidRPr="0022601E">
          <w:rPr>
            <w:rStyle w:val="ae"/>
            <w:noProof/>
          </w:rPr>
          <w:t>Номинальное состояние ПВД-2</w:t>
        </w:r>
        <w:r>
          <w:rPr>
            <w:noProof/>
            <w:webHidden/>
          </w:rPr>
          <w:tab/>
        </w:r>
        <w:r>
          <w:rPr>
            <w:noProof/>
            <w:webHidden/>
          </w:rPr>
          <w:fldChar w:fldCharType="begin"/>
        </w:r>
        <w:r>
          <w:rPr>
            <w:noProof/>
            <w:webHidden/>
          </w:rPr>
          <w:instrText xml:space="preserve"> PAGEREF _Toc355797958 \h </w:instrText>
        </w:r>
        <w:r>
          <w:rPr>
            <w:noProof/>
            <w:webHidden/>
          </w:rPr>
        </w:r>
        <w:r>
          <w:rPr>
            <w:noProof/>
            <w:webHidden/>
          </w:rPr>
          <w:fldChar w:fldCharType="separate"/>
        </w:r>
        <w:r>
          <w:rPr>
            <w:noProof/>
            <w:webHidden/>
          </w:rPr>
          <w:t>73</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7959" w:history="1">
        <w:r w:rsidRPr="0022601E">
          <w:rPr>
            <w:rStyle w:val="ae"/>
            <w:noProof/>
          </w:rPr>
          <w:t>5</w:t>
        </w:r>
        <w:r>
          <w:rPr>
            <w:rFonts w:asciiTheme="minorHAnsi" w:eastAsiaTheme="minorEastAsia" w:hAnsiTheme="minorHAnsi" w:cstheme="minorBidi"/>
            <w:b w:val="0"/>
            <w:noProof/>
            <w:sz w:val="22"/>
            <w:szCs w:val="22"/>
          </w:rPr>
          <w:tab/>
        </w:r>
        <w:r w:rsidRPr="0022601E">
          <w:rPr>
            <w:rStyle w:val="ae"/>
            <w:noProof/>
          </w:rPr>
          <w:t>Создание моделей подогревателей промконтура</w:t>
        </w:r>
        <w:r>
          <w:rPr>
            <w:noProof/>
            <w:webHidden/>
          </w:rPr>
          <w:tab/>
        </w:r>
        <w:r>
          <w:rPr>
            <w:noProof/>
            <w:webHidden/>
          </w:rPr>
          <w:fldChar w:fldCharType="begin"/>
        </w:r>
        <w:r>
          <w:rPr>
            <w:noProof/>
            <w:webHidden/>
          </w:rPr>
          <w:instrText xml:space="preserve"> PAGEREF _Toc355797959 \h </w:instrText>
        </w:r>
        <w:r>
          <w:rPr>
            <w:noProof/>
            <w:webHidden/>
          </w:rPr>
        </w:r>
        <w:r>
          <w:rPr>
            <w:noProof/>
            <w:webHidden/>
          </w:rPr>
          <w:fldChar w:fldCharType="separate"/>
        </w:r>
        <w:r>
          <w:rPr>
            <w:noProof/>
            <w:webHidden/>
          </w:rPr>
          <w:t>75</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60" w:history="1">
        <w:r w:rsidRPr="0022601E">
          <w:rPr>
            <w:rStyle w:val="ae"/>
            <w:noProof/>
          </w:rPr>
          <w:t>5.1</w:t>
        </w:r>
        <w:r>
          <w:rPr>
            <w:rFonts w:asciiTheme="minorHAnsi" w:eastAsiaTheme="minorEastAsia" w:hAnsiTheme="minorHAnsi" w:cstheme="minorBidi"/>
            <w:noProof/>
            <w:sz w:val="22"/>
            <w:szCs w:val="22"/>
          </w:rPr>
          <w:tab/>
        </w:r>
        <w:r w:rsidRPr="0022601E">
          <w:rPr>
            <w:rStyle w:val="ae"/>
            <w:noProof/>
          </w:rPr>
          <w:t>Создание модели сетевого подогревателя ПС-450</w:t>
        </w:r>
        <w:r>
          <w:rPr>
            <w:noProof/>
            <w:webHidden/>
          </w:rPr>
          <w:tab/>
        </w:r>
        <w:r>
          <w:rPr>
            <w:noProof/>
            <w:webHidden/>
          </w:rPr>
          <w:fldChar w:fldCharType="begin"/>
        </w:r>
        <w:r>
          <w:rPr>
            <w:noProof/>
            <w:webHidden/>
          </w:rPr>
          <w:instrText xml:space="preserve"> PAGEREF _Toc355797960 \h </w:instrText>
        </w:r>
        <w:r>
          <w:rPr>
            <w:noProof/>
            <w:webHidden/>
          </w:rPr>
        </w:r>
        <w:r>
          <w:rPr>
            <w:noProof/>
            <w:webHidden/>
          </w:rPr>
          <w:fldChar w:fldCharType="separate"/>
        </w:r>
        <w:r>
          <w:rPr>
            <w:noProof/>
            <w:webHidden/>
          </w:rPr>
          <w:t>75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1" w:history="1">
        <w:r w:rsidRPr="0022601E">
          <w:rPr>
            <w:rStyle w:val="ae"/>
            <w:noProof/>
          </w:rPr>
          <w:t>5.1.1</w:t>
        </w:r>
        <w:r>
          <w:rPr>
            <w:rFonts w:asciiTheme="minorHAnsi" w:eastAsiaTheme="minorEastAsia" w:hAnsiTheme="minorHAnsi" w:cstheme="minorBidi"/>
            <w:noProof/>
            <w:sz w:val="22"/>
            <w:szCs w:val="22"/>
          </w:rPr>
          <w:tab/>
        </w:r>
        <w:r w:rsidRPr="0022601E">
          <w:rPr>
            <w:rStyle w:val="ae"/>
            <w:noProof/>
          </w:rPr>
          <w:t>Копирование проекта, параметры расчета</w:t>
        </w:r>
        <w:r>
          <w:rPr>
            <w:noProof/>
            <w:webHidden/>
          </w:rPr>
          <w:tab/>
        </w:r>
        <w:r>
          <w:rPr>
            <w:noProof/>
            <w:webHidden/>
          </w:rPr>
          <w:fldChar w:fldCharType="begin"/>
        </w:r>
        <w:r>
          <w:rPr>
            <w:noProof/>
            <w:webHidden/>
          </w:rPr>
          <w:instrText xml:space="preserve"> PAGEREF _Toc355797961 \h </w:instrText>
        </w:r>
        <w:r>
          <w:rPr>
            <w:noProof/>
            <w:webHidden/>
          </w:rPr>
        </w:r>
        <w:r>
          <w:rPr>
            <w:noProof/>
            <w:webHidden/>
          </w:rPr>
          <w:fldChar w:fldCharType="separate"/>
        </w:r>
        <w:r>
          <w:rPr>
            <w:noProof/>
            <w:webHidden/>
          </w:rPr>
          <w:t>75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2" w:history="1">
        <w:r w:rsidRPr="0022601E">
          <w:rPr>
            <w:rStyle w:val="ae"/>
            <w:noProof/>
          </w:rPr>
          <w:t>5.1.2</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_Toc355797962 \h </w:instrText>
        </w:r>
        <w:r>
          <w:rPr>
            <w:noProof/>
            <w:webHidden/>
          </w:rPr>
        </w:r>
        <w:r>
          <w:rPr>
            <w:noProof/>
            <w:webHidden/>
          </w:rPr>
          <w:fldChar w:fldCharType="separate"/>
        </w:r>
        <w:r>
          <w:rPr>
            <w:noProof/>
            <w:webHidden/>
          </w:rPr>
          <w:t>75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3" w:history="1">
        <w:r w:rsidRPr="0022601E">
          <w:rPr>
            <w:rStyle w:val="ae"/>
            <w:noProof/>
          </w:rPr>
          <w:t>5.1.3</w:t>
        </w:r>
        <w:r>
          <w:rPr>
            <w:rFonts w:asciiTheme="minorHAnsi" w:eastAsiaTheme="minorEastAsia" w:hAnsiTheme="minorHAnsi" w:cstheme="minorBidi"/>
            <w:noProof/>
            <w:sz w:val="22"/>
            <w:szCs w:val="22"/>
          </w:rPr>
          <w:tab/>
        </w:r>
        <w:r w:rsidRPr="0022601E">
          <w:rPr>
            <w:rStyle w:val="ae"/>
            <w:noProof/>
          </w:rPr>
          <w:t>Структура модели ПС-450</w:t>
        </w:r>
        <w:r>
          <w:rPr>
            <w:noProof/>
            <w:webHidden/>
          </w:rPr>
          <w:tab/>
        </w:r>
        <w:r>
          <w:rPr>
            <w:noProof/>
            <w:webHidden/>
          </w:rPr>
          <w:fldChar w:fldCharType="begin"/>
        </w:r>
        <w:r>
          <w:rPr>
            <w:noProof/>
            <w:webHidden/>
          </w:rPr>
          <w:instrText xml:space="preserve"> PAGEREF _Toc355797963 \h </w:instrText>
        </w:r>
        <w:r>
          <w:rPr>
            <w:noProof/>
            <w:webHidden/>
          </w:rPr>
        </w:r>
        <w:r>
          <w:rPr>
            <w:noProof/>
            <w:webHidden/>
          </w:rPr>
          <w:fldChar w:fldCharType="separate"/>
        </w:r>
        <w:r>
          <w:rPr>
            <w:noProof/>
            <w:webHidden/>
          </w:rPr>
          <w:t>75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4" w:history="1">
        <w:r w:rsidRPr="0022601E">
          <w:rPr>
            <w:rStyle w:val="ae"/>
            <w:noProof/>
          </w:rPr>
          <w:t>5.1.4</w:t>
        </w:r>
        <w:r>
          <w:rPr>
            <w:rFonts w:asciiTheme="minorHAnsi" w:eastAsiaTheme="minorEastAsia" w:hAnsiTheme="minorHAnsi" w:cstheme="minorBidi"/>
            <w:noProof/>
            <w:sz w:val="22"/>
            <w:szCs w:val="22"/>
          </w:rPr>
          <w:tab/>
        </w:r>
        <w:r w:rsidRPr="0022601E">
          <w:rPr>
            <w:rStyle w:val="ae"/>
            <w:noProof/>
          </w:rPr>
          <w:t>Субмодель ПС-450</w:t>
        </w:r>
        <w:r>
          <w:rPr>
            <w:noProof/>
            <w:webHidden/>
          </w:rPr>
          <w:tab/>
        </w:r>
        <w:r>
          <w:rPr>
            <w:noProof/>
            <w:webHidden/>
          </w:rPr>
          <w:fldChar w:fldCharType="begin"/>
        </w:r>
        <w:r>
          <w:rPr>
            <w:noProof/>
            <w:webHidden/>
          </w:rPr>
          <w:instrText xml:space="preserve"> PAGEREF _Toc355797964 \h </w:instrText>
        </w:r>
        <w:r>
          <w:rPr>
            <w:noProof/>
            <w:webHidden/>
          </w:rPr>
        </w:r>
        <w:r>
          <w:rPr>
            <w:noProof/>
            <w:webHidden/>
          </w:rPr>
          <w:fldChar w:fldCharType="separate"/>
        </w:r>
        <w:r>
          <w:rPr>
            <w:noProof/>
            <w:webHidden/>
          </w:rPr>
          <w:t>75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5" w:history="1">
        <w:r w:rsidRPr="0022601E">
          <w:rPr>
            <w:rStyle w:val="ae"/>
            <w:noProof/>
          </w:rPr>
          <w:t>5.1.5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_Toc355797965 \h </w:instrText>
        </w:r>
        <w:r>
          <w:rPr>
            <w:noProof/>
            <w:webHidden/>
          </w:rPr>
        </w:r>
        <w:r>
          <w:rPr>
            <w:noProof/>
            <w:webHidden/>
          </w:rPr>
          <w:fldChar w:fldCharType="separate"/>
        </w:r>
        <w:r>
          <w:rPr>
            <w:noProof/>
            <w:webHidden/>
          </w:rPr>
          <w:t>76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6" w:history="1">
        <w:r w:rsidRPr="0022601E">
          <w:rPr>
            <w:rStyle w:val="ae"/>
            <w:noProof/>
          </w:rPr>
          <w:t>5.1.6</w:t>
        </w:r>
        <w:r>
          <w:rPr>
            <w:rFonts w:asciiTheme="minorHAnsi" w:eastAsiaTheme="minorEastAsia" w:hAnsiTheme="minorHAnsi" w:cstheme="minorBidi"/>
            <w:noProof/>
            <w:sz w:val="22"/>
            <w:szCs w:val="22"/>
          </w:rPr>
          <w:tab/>
        </w:r>
        <w:r w:rsidRPr="0022601E">
          <w:rPr>
            <w:rStyle w:val="ae"/>
            <w:noProof/>
          </w:rPr>
          <w:t>Свойства граничных узлов, каналов и других элементов модели ПС-450</w:t>
        </w:r>
        <w:r>
          <w:rPr>
            <w:noProof/>
            <w:webHidden/>
          </w:rPr>
          <w:tab/>
        </w:r>
        <w:r>
          <w:rPr>
            <w:noProof/>
            <w:webHidden/>
          </w:rPr>
          <w:fldChar w:fldCharType="begin"/>
        </w:r>
        <w:r>
          <w:rPr>
            <w:noProof/>
            <w:webHidden/>
          </w:rPr>
          <w:instrText xml:space="preserve"> PAGEREF _Toc355797966 \h </w:instrText>
        </w:r>
        <w:r>
          <w:rPr>
            <w:noProof/>
            <w:webHidden/>
          </w:rPr>
        </w:r>
        <w:r>
          <w:rPr>
            <w:noProof/>
            <w:webHidden/>
          </w:rPr>
          <w:fldChar w:fldCharType="separate"/>
        </w:r>
        <w:r>
          <w:rPr>
            <w:noProof/>
            <w:webHidden/>
          </w:rPr>
          <w:t>76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7" w:history="1">
        <w:r w:rsidRPr="0022601E">
          <w:rPr>
            <w:rStyle w:val="ae"/>
            <w:noProof/>
          </w:rPr>
          <w:t>5.1.7</w:t>
        </w:r>
        <w:r>
          <w:rPr>
            <w:rFonts w:asciiTheme="minorHAnsi" w:eastAsiaTheme="minorEastAsia" w:hAnsiTheme="minorHAnsi" w:cstheme="minorBidi"/>
            <w:noProof/>
            <w:sz w:val="22"/>
            <w:szCs w:val="22"/>
          </w:rPr>
          <w:tab/>
        </w:r>
        <w:r w:rsidRPr="0022601E">
          <w:rPr>
            <w:rStyle w:val="ae"/>
            <w:noProof/>
          </w:rPr>
          <w:t>Параметры расчета ПС-450</w:t>
        </w:r>
        <w:r>
          <w:rPr>
            <w:noProof/>
            <w:webHidden/>
          </w:rPr>
          <w:tab/>
        </w:r>
        <w:r>
          <w:rPr>
            <w:noProof/>
            <w:webHidden/>
          </w:rPr>
          <w:fldChar w:fldCharType="begin"/>
        </w:r>
        <w:r>
          <w:rPr>
            <w:noProof/>
            <w:webHidden/>
          </w:rPr>
          <w:instrText xml:space="preserve"> PAGEREF _Toc355797967 \h </w:instrText>
        </w:r>
        <w:r>
          <w:rPr>
            <w:noProof/>
            <w:webHidden/>
          </w:rPr>
        </w:r>
        <w:r>
          <w:rPr>
            <w:noProof/>
            <w:webHidden/>
          </w:rPr>
          <w:fldChar w:fldCharType="separate"/>
        </w:r>
        <w:r>
          <w:rPr>
            <w:noProof/>
            <w:webHidden/>
          </w:rPr>
          <w:t>76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68" w:history="1">
        <w:r w:rsidRPr="0022601E">
          <w:rPr>
            <w:rStyle w:val="ae"/>
            <w:noProof/>
          </w:rPr>
          <w:t>5.1.8</w:t>
        </w:r>
        <w:r>
          <w:rPr>
            <w:rFonts w:asciiTheme="minorHAnsi" w:eastAsiaTheme="minorEastAsia" w:hAnsiTheme="minorHAnsi" w:cstheme="minorBidi"/>
            <w:noProof/>
            <w:sz w:val="22"/>
            <w:szCs w:val="22"/>
          </w:rPr>
          <w:tab/>
        </w:r>
        <w:r w:rsidRPr="0022601E">
          <w:rPr>
            <w:rStyle w:val="ae"/>
            <w:noProof/>
          </w:rPr>
          <w:t>Номинальное состояние ПС-450</w:t>
        </w:r>
        <w:r>
          <w:rPr>
            <w:noProof/>
            <w:webHidden/>
          </w:rPr>
          <w:tab/>
        </w:r>
        <w:r>
          <w:rPr>
            <w:noProof/>
            <w:webHidden/>
          </w:rPr>
          <w:fldChar w:fldCharType="begin"/>
        </w:r>
        <w:r>
          <w:rPr>
            <w:noProof/>
            <w:webHidden/>
          </w:rPr>
          <w:instrText xml:space="preserve"> PAGEREF _Toc355797968 \h </w:instrText>
        </w:r>
        <w:r>
          <w:rPr>
            <w:noProof/>
            <w:webHidden/>
          </w:rPr>
        </w:r>
        <w:r>
          <w:rPr>
            <w:noProof/>
            <w:webHidden/>
          </w:rPr>
          <w:fldChar w:fldCharType="separate"/>
        </w:r>
        <w:r>
          <w:rPr>
            <w:noProof/>
            <w:webHidden/>
          </w:rPr>
          <w:t>76</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69" w:history="1">
        <w:r w:rsidRPr="0022601E">
          <w:rPr>
            <w:rStyle w:val="ae"/>
            <w:noProof/>
          </w:rPr>
          <w:t>5.2</w:t>
        </w:r>
        <w:r>
          <w:rPr>
            <w:rFonts w:asciiTheme="minorHAnsi" w:eastAsiaTheme="minorEastAsia" w:hAnsiTheme="minorHAnsi" w:cstheme="minorBidi"/>
            <w:noProof/>
            <w:sz w:val="22"/>
            <w:szCs w:val="22"/>
          </w:rPr>
          <w:tab/>
        </w:r>
        <w:r w:rsidRPr="0022601E">
          <w:rPr>
            <w:rStyle w:val="ae"/>
            <w:noProof/>
          </w:rPr>
          <w:t>Создание модели пикового подогревателя ПС-450П</w:t>
        </w:r>
        <w:r>
          <w:rPr>
            <w:noProof/>
            <w:webHidden/>
          </w:rPr>
          <w:tab/>
        </w:r>
        <w:r>
          <w:rPr>
            <w:noProof/>
            <w:webHidden/>
          </w:rPr>
          <w:fldChar w:fldCharType="begin"/>
        </w:r>
        <w:r>
          <w:rPr>
            <w:noProof/>
            <w:webHidden/>
          </w:rPr>
          <w:instrText xml:space="preserve"> PAGEREF _Toc355797969 \h </w:instrText>
        </w:r>
        <w:r>
          <w:rPr>
            <w:noProof/>
            <w:webHidden/>
          </w:rPr>
        </w:r>
        <w:r>
          <w:rPr>
            <w:noProof/>
            <w:webHidden/>
          </w:rPr>
          <w:fldChar w:fldCharType="separate"/>
        </w:r>
        <w:r>
          <w:rPr>
            <w:noProof/>
            <w:webHidden/>
          </w:rPr>
          <w:t>77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0" w:history="1">
        <w:r w:rsidRPr="0022601E">
          <w:rPr>
            <w:rStyle w:val="ae"/>
            <w:noProof/>
          </w:rPr>
          <w:t>5.2.1</w:t>
        </w:r>
        <w:r>
          <w:rPr>
            <w:rFonts w:asciiTheme="minorHAnsi" w:eastAsiaTheme="minorEastAsia" w:hAnsiTheme="minorHAnsi" w:cstheme="minorBidi"/>
            <w:noProof/>
            <w:sz w:val="22"/>
            <w:szCs w:val="22"/>
          </w:rPr>
          <w:tab/>
        </w:r>
        <w:r w:rsidRPr="0022601E">
          <w:rPr>
            <w:rStyle w:val="ae"/>
            <w:noProof/>
          </w:rPr>
          <w:t>Копирование проекта, параметры расчета</w:t>
        </w:r>
        <w:r>
          <w:rPr>
            <w:noProof/>
            <w:webHidden/>
          </w:rPr>
          <w:tab/>
        </w:r>
        <w:r>
          <w:rPr>
            <w:noProof/>
            <w:webHidden/>
          </w:rPr>
          <w:fldChar w:fldCharType="begin"/>
        </w:r>
        <w:r>
          <w:rPr>
            <w:noProof/>
            <w:webHidden/>
          </w:rPr>
          <w:instrText xml:space="preserve"> PAGEREF _Toc355797970 \h </w:instrText>
        </w:r>
        <w:r>
          <w:rPr>
            <w:noProof/>
            <w:webHidden/>
          </w:rPr>
        </w:r>
        <w:r>
          <w:rPr>
            <w:noProof/>
            <w:webHidden/>
          </w:rPr>
          <w:fldChar w:fldCharType="separate"/>
        </w:r>
        <w:r>
          <w:rPr>
            <w:noProof/>
            <w:webHidden/>
          </w:rPr>
          <w:t>77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1" w:history="1">
        <w:r w:rsidRPr="0022601E">
          <w:rPr>
            <w:rStyle w:val="ae"/>
            <w:noProof/>
          </w:rPr>
          <w:t>5.2.2</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_Toc355797971 \h </w:instrText>
        </w:r>
        <w:r>
          <w:rPr>
            <w:noProof/>
            <w:webHidden/>
          </w:rPr>
        </w:r>
        <w:r>
          <w:rPr>
            <w:noProof/>
            <w:webHidden/>
          </w:rPr>
          <w:fldChar w:fldCharType="separate"/>
        </w:r>
        <w:r>
          <w:rPr>
            <w:noProof/>
            <w:webHidden/>
          </w:rPr>
          <w:t>78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2" w:history="1">
        <w:r w:rsidRPr="0022601E">
          <w:rPr>
            <w:rStyle w:val="ae"/>
            <w:noProof/>
          </w:rPr>
          <w:t>5.2.3</w:t>
        </w:r>
        <w:r>
          <w:rPr>
            <w:rFonts w:asciiTheme="minorHAnsi" w:eastAsiaTheme="minorEastAsia" w:hAnsiTheme="minorHAnsi" w:cstheme="minorBidi"/>
            <w:noProof/>
            <w:sz w:val="22"/>
            <w:szCs w:val="22"/>
          </w:rPr>
          <w:tab/>
        </w:r>
        <w:r w:rsidRPr="0022601E">
          <w:rPr>
            <w:rStyle w:val="ae"/>
            <w:noProof/>
          </w:rPr>
          <w:t>Структура модели ПС-450П</w:t>
        </w:r>
        <w:r>
          <w:rPr>
            <w:noProof/>
            <w:webHidden/>
          </w:rPr>
          <w:tab/>
        </w:r>
        <w:r>
          <w:rPr>
            <w:noProof/>
            <w:webHidden/>
          </w:rPr>
          <w:fldChar w:fldCharType="begin"/>
        </w:r>
        <w:r>
          <w:rPr>
            <w:noProof/>
            <w:webHidden/>
          </w:rPr>
          <w:instrText xml:space="preserve"> PAGEREF _Toc355797972 \h </w:instrText>
        </w:r>
        <w:r>
          <w:rPr>
            <w:noProof/>
            <w:webHidden/>
          </w:rPr>
        </w:r>
        <w:r>
          <w:rPr>
            <w:noProof/>
            <w:webHidden/>
          </w:rPr>
          <w:fldChar w:fldCharType="separate"/>
        </w:r>
        <w:r>
          <w:rPr>
            <w:noProof/>
            <w:webHidden/>
          </w:rPr>
          <w:t>78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3" w:history="1">
        <w:r w:rsidRPr="0022601E">
          <w:rPr>
            <w:rStyle w:val="ae"/>
            <w:noProof/>
          </w:rPr>
          <w:t>5.2.4</w:t>
        </w:r>
        <w:r>
          <w:rPr>
            <w:rFonts w:asciiTheme="minorHAnsi" w:eastAsiaTheme="minorEastAsia" w:hAnsiTheme="minorHAnsi" w:cstheme="minorBidi"/>
            <w:noProof/>
            <w:sz w:val="22"/>
            <w:szCs w:val="22"/>
          </w:rPr>
          <w:tab/>
        </w:r>
        <w:r w:rsidRPr="0022601E">
          <w:rPr>
            <w:rStyle w:val="ae"/>
            <w:noProof/>
          </w:rPr>
          <w:t>Субмодель ПС-450П</w:t>
        </w:r>
        <w:r>
          <w:rPr>
            <w:noProof/>
            <w:webHidden/>
          </w:rPr>
          <w:tab/>
        </w:r>
        <w:r>
          <w:rPr>
            <w:noProof/>
            <w:webHidden/>
          </w:rPr>
          <w:fldChar w:fldCharType="begin"/>
        </w:r>
        <w:r>
          <w:rPr>
            <w:noProof/>
            <w:webHidden/>
          </w:rPr>
          <w:instrText xml:space="preserve"> PAGEREF _Toc355797973 \h </w:instrText>
        </w:r>
        <w:r>
          <w:rPr>
            <w:noProof/>
            <w:webHidden/>
          </w:rPr>
        </w:r>
        <w:r>
          <w:rPr>
            <w:noProof/>
            <w:webHidden/>
          </w:rPr>
          <w:fldChar w:fldCharType="separate"/>
        </w:r>
        <w:r>
          <w:rPr>
            <w:noProof/>
            <w:webHidden/>
          </w:rPr>
          <w:t>78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4" w:history="1">
        <w:r w:rsidRPr="0022601E">
          <w:rPr>
            <w:rStyle w:val="ae"/>
            <w:noProof/>
          </w:rPr>
          <w:t>5.2.5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_Toc355797974 \h </w:instrText>
        </w:r>
        <w:r>
          <w:rPr>
            <w:noProof/>
            <w:webHidden/>
          </w:rPr>
        </w:r>
        <w:r>
          <w:rPr>
            <w:noProof/>
            <w:webHidden/>
          </w:rPr>
          <w:fldChar w:fldCharType="separate"/>
        </w:r>
        <w:r>
          <w:rPr>
            <w:noProof/>
            <w:webHidden/>
          </w:rPr>
          <w:t>78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5" w:history="1">
        <w:r w:rsidRPr="0022601E">
          <w:rPr>
            <w:rStyle w:val="ae"/>
            <w:noProof/>
          </w:rPr>
          <w:t>5.2.6</w:t>
        </w:r>
        <w:r>
          <w:rPr>
            <w:rFonts w:asciiTheme="minorHAnsi" w:eastAsiaTheme="minorEastAsia" w:hAnsiTheme="minorHAnsi" w:cstheme="minorBidi"/>
            <w:noProof/>
            <w:sz w:val="22"/>
            <w:szCs w:val="22"/>
          </w:rPr>
          <w:tab/>
        </w:r>
        <w:r w:rsidRPr="0022601E">
          <w:rPr>
            <w:rStyle w:val="ae"/>
            <w:noProof/>
          </w:rPr>
          <w:t>Свойства граничных узлов, каналов и других элементов модели ПС-450П</w:t>
        </w:r>
        <w:r>
          <w:rPr>
            <w:noProof/>
            <w:webHidden/>
          </w:rPr>
          <w:tab/>
        </w:r>
        <w:r>
          <w:rPr>
            <w:noProof/>
            <w:webHidden/>
          </w:rPr>
          <w:fldChar w:fldCharType="begin"/>
        </w:r>
        <w:r>
          <w:rPr>
            <w:noProof/>
            <w:webHidden/>
          </w:rPr>
          <w:instrText xml:space="preserve"> PAGEREF _Toc355797975 \h </w:instrText>
        </w:r>
        <w:r>
          <w:rPr>
            <w:noProof/>
            <w:webHidden/>
          </w:rPr>
        </w:r>
        <w:r>
          <w:rPr>
            <w:noProof/>
            <w:webHidden/>
          </w:rPr>
          <w:fldChar w:fldCharType="separate"/>
        </w:r>
        <w:r>
          <w:rPr>
            <w:noProof/>
            <w:webHidden/>
          </w:rPr>
          <w:t>78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6" w:history="1">
        <w:r w:rsidRPr="0022601E">
          <w:rPr>
            <w:rStyle w:val="ae"/>
            <w:noProof/>
          </w:rPr>
          <w:t>5.2.7</w:t>
        </w:r>
        <w:r>
          <w:rPr>
            <w:rFonts w:asciiTheme="minorHAnsi" w:eastAsiaTheme="minorEastAsia" w:hAnsiTheme="minorHAnsi" w:cstheme="minorBidi"/>
            <w:noProof/>
            <w:sz w:val="22"/>
            <w:szCs w:val="22"/>
          </w:rPr>
          <w:tab/>
        </w:r>
        <w:r w:rsidRPr="0022601E">
          <w:rPr>
            <w:rStyle w:val="ae"/>
            <w:noProof/>
          </w:rPr>
          <w:t>Параметры расчета ПС-450П</w:t>
        </w:r>
        <w:r>
          <w:rPr>
            <w:noProof/>
            <w:webHidden/>
          </w:rPr>
          <w:tab/>
        </w:r>
        <w:r>
          <w:rPr>
            <w:noProof/>
            <w:webHidden/>
          </w:rPr>
          <w:fldChar w:fldCharType="begin"/>
        </w:r>
        <w:r>
          <w:rPr>
            <w:noProof/>
            <w:webHidden/>
          </w:rPr>
          <w:instrText xml:space="preserve"> PAGEREF _Toc355797976 \h </w:instrText>
        </w:r>
        <w:r>
          <w:rPr>
            <w:noProof/>
            <w:webHidden/>
          </w:rPr>
        </w:r>
        <w:r>
          <w:rPr>
            <w:noProof/>
            <w:webHidden/>
          </w:rPr>
          <w:fldChar w:fldCharType="separate"/>
        </w:r>
        <w:r>
          <w:rPr>
            <w:noProof/>
            <w:webHidden/>
          </w:rPr>
          <w:t>79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77" w:history="1">
        <w:r w:rsidRPr="0022601E">
          <w:rPr>
            <w:rStyle w:val="ae"/>
            <w:noProof/>
          </w:rPr>
          <w:t>5.2.8</w:t>
        </w:r>
        <w:r>
          <w:rPr>
            <w:rFonts w:asciiTheme="minorHAnsi" w:eastAsiaTheme="minorEastAsia" w:hAnsiTheme="minorHAnsi" w:cstheme="minorBidi"/>
            <w:noProof/>
            <w:sz w:val="22"/>
            <w:szCs w:val="22"/>
          </w:rPr>
          <w:tab/>
        </w:r>
        <w:r w:rsidRPr="0022601E">
          <w:rPr>
            <w:rStyle w:val="ae"/>
            <w:noProof/>
          </w:rPr>
          <w:t>Номинальное состояние ПС-450П</w:t>
        </w:r>
        <w:r>
          <w:rPr>
            <w:noProof/>
            <w:webHidden/>
          </w:rPr>
          <w:tab/>
        </w:r>
        <w:r>
          <w:rPr>
            <w:noProof/>
            <w:webHidden/>
          </w:rPr>
          <w:fldChar w:fldCharType="begin"/>
        </w:r>
        <w:r>
          <w:rPr>
            <w:noProof/>
            <w:webHidden/>
          </w:rPr>
          <w:instrText xml:space="preserve"> PAGEREF _Toc355797977 \h </w:instrText>
        </w:r>
        <w:r>
          <w:rPr>
            <w:noProof/>
            <w:webHidden/>
          </w:rPr>
        </w:r>
        <w:r>
          <w:rPr>
            <w:noProof/>
            <w:webHidden/>
          </w:rPr>
          <w:fldChar w:fldCharType="separate"/>
        </w:r>
        <w:r>
          <w:rPr>
            <w:noProof/>
            <w:webHidden/>
          </w:rPr>
          <w:t>79</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7978" w:history="1">
        <w:r w:rsidRPr="0022601E">
          <w:rPr>
            <w:rStyle w:val="ae"/>
            <w:noProof/>
          </w:rPr>
          <w:t>6</w:t>
        </w:r>
        <w:r>
          <w:rPr>
            <w:rFonts w:asciiTheme="minorHAnsi" w:eastAsiaTheme="minorEastAsia" w:hAnsiTheme="minorHAnsi" w:cstheme="minorBidi"/>
            <w:b w:val="0"/>
            <w:noProof/>
            <w:sz w:val="22"/>
            <w:szCs w:val="22"/>
          </w:rPr>
          <w:tab/>
        </w:r>
        <w:r w:rsidRPr="0022601E">
          <w:rPr>
            <w:rStyle w:val="ae"/>
            <w:noProof/>
          </w:rPr>
          <w:t>Создание моделей блоков насосов</w:t>
        </w:r>
        <w:r>
          <w:rPr>
            <w:noProof/>
            <w:webHidden/>
          </w:rPr>
          <w:tab/>
        </w:r>
        <w:r>
          <w:rPr>
            <w:noProof/>
            <w:webHidden/>
          </w:rPr>
          <w:fldChar w:fldCharType="begin"/>
        </w:r>
        <w:r>
          <w:rPr>
            <w:noProof/>
            <w:webHidden/>
          </w:rPr>
          <w:instrText xml:space="preserve"> PAGEREF _Toc355797978 \h </w:instrText>
        </w:r>
        <w:r>
          <w:rPr>
            <w:noProof/>
            <w:webHidden/>
          </w:rPr>
        </w:r>
        <w:r>
          <w:rPr>
            <w:noProof/>
            <w:webHidden/>
          </w:rPr>
          <w:fldChar w:fldCharType="separate"/>
        </w:r>
        <w:r>
          <w:rPr>
            <w:noProof/>
            <w:webHidden/>
          </w:rPr>
          <w:t>81</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79" w:history="1">
        <w:r w:rsidRPr="0022601E">
          <w:rPr>
            <w:rStyle w:val="ae"/>
            <w:noProof/>
          </w:rPr>
          <w:t>6.1</w:t>
        </w:r>
        <w:r>
          <w:rPr>
            <w:rFonts w:asciiTheme="minorHAnsi" w:eastAsiaTheme="minorEastAsia" w:hAnsiTheme="minorHAnsi" w:cstheme="minorBidi"/>
            <w:noProof/>
            <w:sz w:val="22"/>
            <w:szCs w:val="22"/>
          </w:rPr>
          <w:tab/>
        </w:r>
        <w:r w:rsidRPr="0022601E">
          <w:rPr>
            <w:rStyle w:val="ae"/>
            <w:noProof/>
          </w:rPr>
          <w:t>Создание модели блока конденсатных насосов</w:t>
        </w:r>
        <w:r>
          <w:rPr>
            <w:noProof/>
            <w:webHidden/>
          </w:rPr>
          <w:tab/>
        </w:r>
        <w:r>
          <w:rPr>
            <w:noProof/>
            <w:webHidden/>
          </w:rPr>
          <w:fldChar w:fldCharType="begin"/>
        </w:r>
        <w:r>
          <w:rPr>
            <w:noProof/>
            <w:webHidden/>
          </w:rPr>
          <w:instrText xml:space="preserve"> PAGEREF _Toc355797979 \h </w:instrText>
        </w:r>
        <w:r>
          <w:rPr>
            <w:noProof/>
            <w:webHidden/>
          </w:rPr>
        </w:r>
        <w:r>
          <w:rPr>
            <w:noProof/>
            <w:webHidden/>
          </w:rPr>
          <w:fldChar w:fldCharType="separate"/>
        </w:r>
        <w:r>
          <w:rPr>
            <w:noProof/>
            <w:webHidden/>
          </w:rPr>
          <w:t>81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0" w:history="1">
        <w:r w:rsidRPr="0022601E">
          <w:rPr>
            <w:rStyle w:val="ae"/>
            <w:noProof/>
          </w:rPr>
          <w:t>6.1.1</w:t>
        </w:r>
        <w:r>
          <w:rPr>
            <w:rFonts w:asciiTheme="minorHAnsi" w:eastAsiaTheme="minorEastAsia" w:hAnsiTheme="minorHAnsi" w:cstheme="minorBidi"/>
            <w:noProof/>
            <w:sz w:val="22"/>
            <w:szCs w:val="22"/>
          </w:rPr>
          <w:tab/>
        </w:r>
        <w:r w:rsidRPr="0022601E">
          <w:rPr>
            <w:rStyle w:val="ae"/>
            <w:noProof/>
          </w:rPr>
          <w:t>Новая схема ТРР</w:t>
        </w:r>
        <w:r>
          <w:rPr>
            <w:noProof/>
            <w:webHidden/>
          </w:rPr>
          <w:tab/>
        </w:r>
        <w:r>
          <w:rPr>
            <w:noProof/>
            <w:webHidden/>
          </w:rPr>
          <w:fldChar w:fldCharType="begin"/>
        </w:r>
        <w:r>
          <w:rPr>
            <w:noProof/>
            <w:webHidden/>
          </w:rPr>
          <w:instrText xml:space="preserve"> PAGEREF _Toc355797980 \h </w:instrText>
        </w:r>
        <w:r>
          <w:rPr>
            <w:noProof/>
            <w:webHidden/>
          </w:rPr>
        </w:r>
        <w:r>
          <w:rPr>
            <w:noProof/>
            <w:webHidden/>
          </w:rPr>
          <w:fldChar w:fldCharType="separate"/>
        </w:r>
        <w:r>
          <w:rPr>
            <w:noProof/>
            <w:webHidden/>
          </w:rPr>
          <w:t>81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1" w:history="1">
        <w:r w:rsidRPr="0022601E">
          <w:rPr>
            <w:rStyle w:val="ae"/>
            <w:noProof/>
          </w:rPr>
          <w:t>6.1.2</w:t>
        </w:r>
        <w:r>
          <w:rPr>
            <w:rFonts w:asciiTheme="minorHAnsi" w:eastAsiaTheme="minorEastAsia" w:hAnsiTheme="minorHAnsi" w:cstheme="minorBidi"/>
            <w:noProof/>
            <w:sz w:val="22"/>
            <w:szCs w:val="22"/>
          </w:rPr>
          <w:tab/>
        </w:r>
        <w:r w:rsidRPr="0022601E">
          <w:rPr>
            <w:rStyle w:val="ae"/>
            <w:noProof/>
          </w:rPr>
          <w:t>Глобальные параметры ЭКН-150-110</w:t>
        </w:r>
        <w:r>
          <w:rPr>
            <w:noProof/>
            <w:webHidden/>
          </w:rPr>
          <w:tab/>
        </w:r>
        <w:r>
          <w:rPr>
            <w:noProof/>
            <w:webHidden/>
          </w:rPr>
          <w:fldChar w:fldCharType="begin"/>
        </w:r>
        <w:r>
          <w:rPr>
            <w:noProof/>
            <w:webHidden/>
          </w:rPr>
          <w:instrText xml:space="preserve"> PAGEREF _Toc355797981 \h </w:instrText>
        </w:r>
        <w:r>
          <w:rPr>
            <w:noProof/>
            <w:webHidden/>
          </w:rPr>
        </w:r>
        <w:r>
          <w:rPr>
            <w:noProof/>
            <w:webHidden/>
          </w:rPr>
          <w:fldChar w:fldCharType="separate"/>
        </w:r>
        <w:r>
          <w:rPr>
            <w:noProof/>
            <w:webHidden/>
          </w:rPr>
          <w:t>81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2" w:history="1">
        <w:r w:rsidRPr="0022601E">
          <w:rPr>
            <w:rStyle w:val="ae"/>
            <w:noProof/>
          </w:rPr>
          <w:t>6.1.3</w:t>
        </w:r>
        <w:r>
          <w:rPr>
            <w:rFonts w:asciiTheme="minorHAnsi" w:eastAsiaTheme="minorEastAsia" w:hAnsiTheme="minorHAnsi" w:cstheme="minorBidi"/>
            <w:noProof/>
            <w:sz w:val="22"/>
            <w:szCs w:val="22"/>
          </w:rPr>
          <w:tab/>
        </w:r>
        <w:r w:rsidRPr="0022601E">
          <w:rPr>
            <w:rStyle w:val="ae"/>
            <w:noProof/>
          </w:rPr>
          <w:t>Набор структуры модели ЭКН-150-110</w:t>
        </w:r>
        <w:r>
          <w:rPr>
            <w:noProof/>
            <w:webHidden/>
          </w:rPr>
          <w:tab/>
        </w:r>
        <w:r>
          <w:rPr>
            <w:noProof/>
            <w:webHidden/>
          </w:rPr>
          <w:fldChar w:fldCharType="begin"/>
        </w:r>
        <w:r>
          <w:rPr>
            <w:noProof/>
            <w:webHidden/>
          </w:rPr>
          <w:instrText xml:space="preserve"> PAGEREF _Toc355797982 \h </w:instrText>
        </w:r>
        <w:r>
          <w:rPr>
            <w:noProof/>
            <w:webHidden/>
          </w:rPr>
        </w:r>
        <w:r>
          <w:rPr>
            <w:noProof/>
            <w:webHidden/>
          </w:rPr>
          <w:fldChar w:fldCharType="separate"/>
        </w:r>
        <w:r>
          <w:rPr>
            <w:noProof/>
            <w:webHidden/>
          </w:rPr>
          <w:t>81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3" w:history="1">
        <w:r w:rsidRPr="0022601E">
          <w:rPr>
            <w:rStyle w:val="ae"/>
            <w:noProof/>
          </w:rPr>
          <w:t>6.1.4</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_Toc355797983 \h </w:instrText>
        </w:r>
        <w:r>
          <w:rPr>
            <w:noProof/>
            <w:webHidden/>
          </w:rPr>
        </w:r>
        <w:r>
          <w:rPr>
            <w:noProof/>
            <w:webHidden/>
          </w:rPr>
          <w:fldChar w:fldCharType="separate"/>
        </w:r>
        <w:r>
          <w:rPr>
            <w:noProof/>
            <w:webHidden/>
          </w:rPr>
          <w:t>83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4" w:history="1">
        <w:r w:rsidRPr="0022601E">
          <w:rPr>
            <w:rStyle w:val="ae"/>
            <w:noProof/>
          </w:rPr>
          <w:t>6.1.1</w:t>
        </w:r>
        <w:r>
          <w:rPr>
            <w:rFonts w:asciiTheme="minorHAnsi" w:eastAsiaTheme="minorEastAsia" w:hAnsiTheme="minorHAnsi" w:cstheme="minorBidi"/>
            <w:noProof/>
            <w:sz w:val="22"/>
            <w:szCs w:val="22"/>
          </w:rPr>
          <w:tab/>
        </w:r>
        <w:r w:rsidRPr="0022601E">
          <w:rPr>
            <w:rStyle w:val="ae"/>
            <w:noProof/>
          </w:rPr>
          <w:t>Свойства узлов, каналов, насосов и других элементов модели ЭКН-150-110</w:t>
        </w:r>
        <w:r>
          <w:rPr>
            <w:noProof/>
            <w:webHidden/>
          </w:rPr>
          <w:tab/>
        </w:r>
        <w:r>
          <w:rPr>
            <w:noProof/>
            <w:webHidden/>
          </w:rPr>
          <w:fldChar w:fldCharType="begin"/>
        </w:r>
        <w:r>
          <w:rPr>
            <w:noProof/>
            <w:webHidden/>
          </w:rPr>
          <w:instrText xml:space="preserve"> PAGEREF _Toc355797984 \h </w:instrText>
        </w:r>
        <w:r>
          <w:rPr>
            <w:noProof/>
            <w:webHidden/>
          </w:rPr>
        </w:r>
        <w:r>
          <w:rPr>
            <w:noProof/>
            <w:webHidden/>
          </w:rPr>
          <w:fldChar w:fldCharType="separate"/>
        </w:r>
        <w:r>
          <w:rPr>
            <w:noProof/>
            <w:webHidden/>
          </w:rPr>
          <w:t>83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5" w:history="1">
        <w:r w:rsidRPr="0022601E">
          <w:rPr>
            <w:rStyle w:val="ae"/>
            <w:noProof/>
          </w:rPr>
          <w:t>6.1.2</w:t>
        </w:r>
        <w:r>
          <w:rPr>
            <w:rFonts w:asciiTheme="minorHAnsi" w:eastAsiaTheme="minorEastAsia" w:hAnsiTheme="minorHAnsi" w:cstheme="minorBidi"/>
            <w:noProof/>
            <w:sz w:val="22"/>
            <w:szCs w:val="22"/>
          </w:rPr>
          <w:tab/>
        </w:r>
        <w:r w:rsidRPr="0022601E">
          <w:rPr>
            <w:rStyle w:val="ae"/>
            <w:noProof/>
          </w:rPr>
          <w:t>Номинальное состояние модели конденсатных насосов</w:t>
        </w:r>
        <w:r>
          <w:rPr>
            <w:noProof/>
            <w:webHidden/>
          </w:rPr>
          <w:tab/>
        </w:r>
        <w:r>
          <w:rPr>
            <w:noProof/>
            <w:webHidden/>
          </w:rPr>
          <w:fldChar w:fldCharType="begin"/>
        </w:r>
        <w:r>
          <w:rPr>
            <w:noProof/>
            <w:webHidden/>
          </w:rPr>
          <w:instrText xml:space="preserve"> PAGEREF _Toc355797985 \h </w:instrText>
        </w:r>
        <w:r>
          <w:rPr>
            <w:noProof/>
            <w:webHidden/>
          </w:rPr>
        </w:r>
        <w:r>
          <w:rPr>
            <w:noProof/>
            <w:webHidden/>
          </w:rPr>
          <w:fldChar w:fldCharType="separate"/>
        </w:r>
        <w:r>
          <w:rPr>
            <w:noProof/>
            <w:webHidden/>
          </w:rPr>
          <w:t>86</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86" w:history="1">
        <w:r w:rsidRPr="0022601E">
          <w:rPr>
            <w:rStyle w:val="ae"/>
            <w:noProof/>
          </w:rPr>
          <w:t>6.2</w:t>
        </w:r>
        <w:r>
          <w:rPr>
            <w:rFonts w:asciiTheme="minorHAnsi" w:eastAsiaTheme="minorEastAsia" w:hAnsiTheme="minorHAnsi" w:cstheme="minorBidi"/>
            <w:noProof/>
            <w:sz w:val="22"/>
            <w:szCs w:val="22"/>
          </w:rPr>
          <w:tab/>
        </w:r>
        <w:r w:rsidRPr="0022601E">
          <w:rPr>
            <w:rStyle w:val="ae"/>
            <w:noProof/>
          </w:rPr>
          <w:t>Создание модели блока питательных насосов</w:t>
        </w:r>
        <w:r>
          <w:rPr>
            <w:noProof/>
            <w:webHidden/>
          </w:rPr>
          <w:tab/>
        </w:r>
        <w:r>
          <w:rPr>
            <w:noProof/>
            <w:webHidden/>
          </w:rPr>
          <w:fldChar w:fldCharType="begin"/>
        </w:r>
        <w:r>
          <w:rPr>
            <w:noProof/>
            <w:webHidden/>
          </w:rPr>
          <w:instrText xml:space="preserve"> PAGEREF _Toc355797986 \h </w:instrText>
        </w:r>
        <w:r>
          <w:rPr>
            <w:noProof/>
            <w:webHidden/>
          </w:rPr>
        </w:r>
        <w:r>
          <w:rPr>
            <w:noProof/>
            <w:webHidden/>
          </w:rPr>
          <w:fldChar w:fldCharType="separate"/>
        </w:r>
        <w:r>
          <w:rPr>
            <w:noProof/>
            <w:webHidden/>
          </w:rPr>
          <w:t>86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7" w:history="1">
        <w:r w:rsidRPr="0022601E">
          <w:rPr>
            <w:rStyle w:val="ae"/>
            <w:noProof/>
          </w:rPr>
          <w:t>6.2.1</w:t>
        </w:r>
        <w:r>
          <w:rPr>
            <w:rFonts w:asciiTheme="minorHAnsi" w:eastAsiaTheme="minorEastAsia" w:hAnsiTheme="minorHAnsi" w:cstheme="minorBidi"/>
            <w:noProof/>
            <w:sz w:val="22"/>
            <w:szCs w:val="22"/>
          </w:rPr>
          <w:tab/>
        </w:r>
        <w:r w:rsidRPr="0022601E">
          <w:rPr>
            <w:rStyle w:val="ae"/>
            <w:noProof/>
          </w:rPr>
          <w:t>Новая схема ТРР</w:t>
        </w:r>
        <w:r>
          <w:rPr>
            <w:noProof/>
            <w:webHidden/>
          </w:rPr>
          <w:tab/>
        </w:r>
        <w:r>
          <w:rPr>
            <w:noProof/>
            <w:webHidden/>
          </w:rPr>
          <w:fldChar w:fldCharType="begin"/>
        </w:r>
        <w:r>
          <w:rPr>
            <w:noProof/>
            <w:webHidden/>
          </w:rPr>
          <w:instrText xml:space="preserve"> PAGEREF _Toc355797987 \h </w:instrText>
        </w:r>
        <w:r>
          <w:rPr>
            <w:noProof/>
            <w:webHidden/>
          </w:rPr>
        </w:r>
        <w:r>
          <w:rPr>
            <w:noProof/>
            <w:webHidden/>
          </w:rPr>
          <w:fldChar w:fldCharType="separate"/>
        </w:r>
        <w:r>
          <w:rPr>
            <w:noProof/>
            <w:webHidden/>
          </w:rPr>
          <w:t>86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8" w:history="1">
        <w:r w:rsidRPr="0022601E">
          <w:rPr>
            <w:rStyle w:val="ae"/>
            <w:noProof/>
          </w:rPr>
          <w:t>6.2.2</w:t>
        </w:r>
        <w:r>
          <w:rPr>
            <w:rFonts w:asciiTheme="minorHAnsi" w:eastAsiaTheme="minorEastAsia" w:hAnsiTheme="minorHAnsi" w:cstheme="minorBidi"/>
            <w:noProof/>
            <w:sz w:val="22"/>
            <w:szCs w:val="22"/>
          </w:rPr>
          <w:tab/>
        </w:r>
        <w:r w:rsidRPr="0022601E">
          <w:rPr>
            <w:rStyle w:val="ae"/>
            <w:noProof/>
          </w:rPr>
          <w:t>Глобальные параметры ЭПН-150-75</w:t>
        </w:r>
        <w:r>
          <w:rPr>
            <w:noProof/>
            <w:webHidden/>
          </w:rPr>
          <w:tab/>
        </w:r>
        <w:r>
          <w:rPr>
            <w:noProof/>
            <w:webHidden/>
          </w:rPr>
          <w:fldChar w:fldCharType="begin"/>
        </w:r>
        <w:r>
          <w:rPr>
            <w:noProof/>
            <w:webHidden/>
          </w:rPr>
          <w:instrText xml:space="preserve"> PAGEREF _Toc355797988 \h </w:instrText>
        </w:r>
        <w:r>
          <w:rPr>
            <w:noProof/>
            <w:webHidden/>
          </w:rPr>
        </w:r>
        <w:r>
          <w:rPr>
            <w:noProof/>
            <w:webHidden/>
          </w:rPr>
          <w:fldChar w:fldCharType="separate"/>
        </w:r>
        <w:r>
          <w:rPr>
            <w:noProof/>
            <w:webHidden/>
          </w:rPr>
          <w:t>86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89" w:history="1">
        <w:r w:rsidRPr="0022601E">
          <w:rPr>
            <w:rStyle w:val="ae"/>
            <w:noProof/>
          </w:rPr>
          <w:t>6.2.3</w:t>
        </w:r>
        <w:r>
          <w:rPr>
            <w:rFonts w:asciiTheme="minorHAnsi" w:eastAsiaTheme="minorEastAsia" w:hAnsiTheme="minorHAnsi" w:cstheme="minorBidi"/>
            <w:noProof/>
            <w:sz w:val="22"/>
            <w:szCs w:val="22"/>
          </w:rPr>
          <w:tab/>
        </w:r>
        <w:r w:rsidRPr="0022601E">
          <w:rPr>
            <w:rStyle w:val="ae"/>
            <w:noProof/>
          </w:rPr>
          <w:t>Набор структуры модели ЭПН-150-75</w:t>
        </w:r>
        <w:r>
          <w:rPr>
            <w:noProof/>
            <w:webHidden/>
          </w:rPr>
          <w:tab/>
        </w:r>
        <w:r>
          <w:rPr>
            <w:noProof/>
            <w:webHidden/>
          </w:rPr>
          <w:fldChar w:fldCharType="begin"/>
        </w:r>
        <w:r>
          <w:rPr>
            <w:noProof/>
            <w:webHidden/>
          </w:rPr>
          <w:instrText xml:space="preserve"> PAGEREF _Toc355797989 \h </w:instrText>
        </w:r>
        <w:r>
          <w:rPr>
            <w:noProof/>
            <w:webHidden/>
          </w:rPr>
        </w:r>
        <w:r>
          <w:rPr>
            <w:noProof/>
            <w:webHidden/>
          </w:rPr>
          <w:fldChar w:fldCharType="separate"/>
        </w:r>
        <w:r>
          <w:rPr>
            <w:noProof/>
            <w:webHidden/>
          </w:rPr>
          <w:t>86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0" w:history="1">
        <w:r w:rsidRPr="0022601E">
          <w:rPr>
            <w:rStyle w:val="ae"/>
            <w:noProof/>
          </w:rPr>
          <w:t>6.2.4</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_Toc355797990 \h </w:instrText>
        </w:r>
        <w:r>
          <w:rPr>
            <w:noProof/>
            <w:webHidden/>
          </w:rPr>
        </w:r>
        <w:r>
          <w:rPr>
            <w:noProof/>
            <w:webHidden/>
          </w:rPr>
          <w:fldChar w:fldCharType="separate"/>
        </w:r>
        <w:r>
          <w:rPr>
            <w:noProof/>
            <w:webHidden/>
          </w:rPr>
          <w:t>87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1" w:history="1">
        <w:r w:rsidRPr="0022601E">
          <w:rPr>
            <w:rStyle w:val="ae"/>
            <w:noProof/>
          </w:rPr>
          <w:t>6.2.5</w:t>
        </w:r>
        <w:r>
          <w:rPr>
            <w:rFonts w:asciiTheme="minorHAnsi" w:eastAsiaTheme="minorEastAsia" w:hAnsiTheme="minorHAnsi" w:cstheme="minorBidi"/>
            <w:noProof/>
            <w:sz w:val="22"/>
            <w:szCs w:val="22"/>
          </w:rPr>
          <w:tab/>
        </w:r>
        <w:r w:rsidRPr="0022601E">
          <w:rPr>
            <w:rStyle w:val="ae"/>
            <w:noProof/>
          </w:rPr>
          <w:t>Свойства узлов, каналов, насосов и других элементов модели ЭПН-150-75</w:t>
        </w:r>
        <w:r>
          <w:rPr>
            <w:noProof/>
            <w:webHidden/>
          </w:rPr>
          <w:tab/>
        </w:r>
        <w:r>
          <w:rPr>
            <w:noProof/>
            <w:webHidden/>
          </w:rPr>
          <w:fldChar w:fldCharType="begin"/>
        </w:r>
        <w:r>
          <w:rPr>
            <w:noProof/>
            <w:webHidden/>
          </w:rPr>
          <w:instrText xml:space="preserve"> PAGEREF _Toc355797991 \h </w:instrText>
        </w:r>
        <w:r>
          <w:rPr>
            <w:noProof/>
            <w:webHidden/>
          </w:rPr>
        </w:r>
        <w:r>
          <w:rPr>
            <w:noProof/>
            <w:webHidden/>
          </w:rPr>
          <w:fldChar w:fldCharType="separate"/>
        </w:r>
        <w:r>
          <w:rPr>
            <w:noProof/>
            <w:webHidden/>
          </w:rPr>
          <w:t>88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2" w:history="1">
        <w:r w:rsidRPr="0022601E">
          <w:rPr>
            <w:rStyle w:val="ae"/>
            <w:noProof/>
          </w:rPr>
          <w:t>6.2.6</w:t>
        </w:r>
        <w:r>
          <w:rPr>
            <w:rFonts w:asciiTheme="minorHAnsi" w:eastAsiaTheme="minorEastAsia" w:hAnsiTheme="minorHAnsi" w:cstheme="minorBidi"/>
            <w:noProof/>
            <w:sz w:val="22"/>
            <w:szCs w:val="22"/>
          </w:rPr>
          <w:tab/>
        </w:r>
        <w:r w:rsidRPr="0022601E">
          <w:rPr>
            <w:rStyle w:val="ae"/>
            <w:noProof/>
          </w:rPr>
          <w:t>Номинальное состояние модели конденсатных насосов</w:t>
        </w:r>
        <w:r>
          <w:rPr>
            <w:noProof/>
            <w:webHidden/>
          </w:rPr>
          <w:tab/>
        </w:r>
        <w:r>
          <w:rPr>
            <w:noProof/>
            <w:webHidden/>
          </w:rPr>
          <w:fldChar w:fldCharType="begin"/>
        </w:r>
        <w:r>
          <w:rPr>
            <w:noProof/>
            <w:webHidden/>
          </w:rPr>
          <w:instrText xml:space="preserve"> PAGEREF _Toc355797992 \h </w:instrText>
        </w:r>
        <w:r>
          <w:rPr>
            <w:noProof/>
            <w:webHidden/>
          </w:rPr>
        </w:r>
        <w:r>
          <w:rPr>
            <w:noProof/>
            <w:webHidden/>
          </w:rPr>
          <w:fldChar w:fldCharType="separate"/>
        </w:r>
        <w:r>
          <w:rPr>
            <w:noProof/>
            <w:webHidden/>
          </w:rPr>
          <w:t>90</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7993" w:history="1">
        <w:r w:rsidRPr="0022601E">
          <w:rPr>
            <w:rStyle w:val="ae"/>
            <w:noProof/>
          </w:rPr>
          <w:t>7</w:t>
        </w:r>
        <w:r>
          <w:rPr>
            <w:rFonts w:asciiTheme="minorHAnsi" w:eastAsiaTheme="minorEastAsia" w:hAnsiTheme="minorHAnsi" w:cstheme="minorBidi"/>
            <w:b w:val="0"/>
            <w:noProof/>
            <w:sz w:val="22"/>
            <w:szCs w:val="22"/>
          </w:rPr>
          <w:tab/>
        </w:r>
        <w:r w:rsidRPr="0022601E">
          <w:rPr>
            <w:rStyle w:val="ae"/>
            <w:noProof/>
          </w:rPr>
          <w:t>Создание модели деаэратора</w:t>
        </w:r>
        <w:r>
          <w:rPr>
            <w:noProof/>
            <w:webHidden/>
          </w:rPr>
          <w:tab/>
        </w:r>
        <w:r>
          <w:rPr>
            <w:noProof/>
            <w:webHidden/>
          </w:rPr>
          <w:fldChar w:fldCharType="begin"/>
        </w:r>
        <w:r>
          <w:rPr>
            <w:noProof/>
            <w:webHidden/>
          </w:rPr>
          <w:instrText xml:space="preserve"> PAGEREF _Toc355797993 \h </w:instrText>
        </w:r>
        <w:r>
          <w:rPr>
            <w:noProof/>
            <w:webHidden/>
          </w:rPr>
        </w:r>
        <w:r>
          <w:rPr>
            <w:noProof/>
            <w:webHidden/>
          </w:rPr>
          <w:fldChar w:fldCharType="separate"/>
        </w:r>
        <w:r>
          <w:rPr>
            <w:noProof/>
            <w:webHidden/>
          </w:rPr>
          <w:t>91</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94" w:history="1">
        <w:r w:rsidRPr="0022601E">
          <w:rPr>
            <w:rStyle w:val="ae"/>
            <w:noProof/>
          </w:rPr>
          <w:t>7.1</w:t>
        </w:r>
        <w:r>
          <w:rPr>
            <w:rFonts w:asciiTheme="minorHAnsi" w:eastAsiaTheme="minorEastAsia" w:hAnsiTheme="minorHAnsi" w:cstheme="minorBidi"/>
            <w:noProof/>
            <w:sz w:val="22"/>
            <w:szCs w:val="22"/>
          </w:rPr>
          <w:tab/>
        </w:r>
        <w:r w:rsidRPr="0022601E">
          <w:rPr>
            <w:rStyle w:val="ae"/>
            <w:noProof/>
          </w:rPr>
          <w:t>Описание модели деаэратора</w:t>
        </w:r>
        <w:r>
          <w:rPr>
            <w:noProof/>
            <w:webHidden/>
          </w:rPr>
          <w:tab/>
        </w:r>
        <w:r>
          <w:rPr>
            <w:noProof/>
            <w:webHidden/>
          </w:rPr>
          <w:fldChar w:fldCharType="begin"/>
        </w:r>
        <w:r>
          <w:rPr>
            <w:noProof/>
            <w:webHidden/>
          </w:rPr>
          <w:instrText xml:space="preserve"> PAGEREF _Toc355797994 \h </w:instrText>
        </w:r>
        <w:r>
          <w:rPr>
            <w:noProof/>
            <w:webHidden/>
          </w:rPr>
        </w:r>
        <w:r>
          <w:rPr>
            <w:noProof/>
            <w:webHidden/>
          </w:rPr>
          <w:fldChar w:fldCharType="separate"/>
        </w:r>
        <w:r>
          <w:rPr>
            <w:noProof/>
            <w:webHidden/>
          </w:rPr>
          <w:t>91</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7995" w:history="1">
        <w:r w:rsidRPr="0022601E">
          <w:rPr>
            <w:rStyle w:val="ae"/>
            <w:noProof/>
          </w:rPr>
          <w:t>7.2</w:t>
        </w:r>
        <w:r>
          <w:rPr>
            <w:rFonts w:asciiTheme="minorHAnsi" w:eastAsiaTheme="minorEastAsia" w:hAnsiTheme="minorHAnsi" w:cstheme="minorBidi"/>
            <w:noProof/>
            <w:sz w:val="22"/>
            <w:szCs w:val="22"/>
          </w:rPr>
          <w:tab/>
        </w:r>
        <w:r w:rsidRPr="0022601E">
          <w:rPr>
            <w:rStyle w:val="ae"/>
            <w:noProof/>
          </w:rPr>
          <w:t>Создание модели деаэратора</w:t>
        </w:r>
        <w:r>
          <w:rPr>
            <w:noProof/>
            <w:webHidden/>
          </w:rPr>
          <w:tab/>
        </w:r>
        <w:r>
          <w:rPr>
            <w:noProof/>
            <w:webHidden/>
          </w:rPr>
          <w:fldChar w:fldCharType="begin"/>
        </w:r>
        <w:r>
          <w:rPr>
            <w:noProof/>
            <w:webHidden/>
          </w:rPr>
          <w:instrText xml:space="preserve"> PAGEREF _Toc355797995 \h </w:instrText>
        </w:r>
        <w:r>
          <w:rPr>
            <w:noProof/>
            <w:webHidden/>
          </w:rPr>
        </w:r>
        <w:r>
          <w:rPr>
            <w:noProof/>
            <w:webHidden/>
          </w:rPr>
          <w:fldChar w:fldCharType="separate"/>
        </w:r>
        <w:r>
          <w:rPr>
            <w:noProof/>
            <w:webHidden/>
          </w:rPr>
          <w:t>91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6" w:history="1">
        <w:r w:rsidRPr="0022601E">
          <w:rPr>
            <w:rStyle w:val="ae"/>
            <w:noProof/>
          </w:rPr>
          <w:t>7.2.1</w:t>
        </w:r>
        <w:r>
          <w:rPr>
            <w:rFonts w:asciiTheme="minorHAnsi" w:eastAsiaTheme="minorEastAsia" w:hAnsiTheme="minorHAnsi" w:cstheme="minorBidi"/>
            <w:noProof/>
            <w:sz w:val="22"/>
            <w:szCs w:val="22"/>
          </w:rPr>
          <w:tab/>
        </w:r>
        <w:r w:rsidRPr="0022601E">
          <w:rPr>
            <w:rStyle w:val="ae"/>
            <w:noProof/>
          </w:rPr>
          <w:t>Копирование проекта, параметры расчета</w:t>
        </w:r>
        <w:r>
          <w:rPr>
            <w:noProof/>
            <w:webHidden/>
          </w:rPr>
          <w:tab/>
        </w:r>
        <w:r>
          <w:rPr>
            <w:noProof/>
            <w:webHidden/>
          </w:rPr>
          <w:fldChar w:fldCharType="begin"/>
        </w:r>
        <w:r>
          <w:rPr>
            <w:noProof/>
            <w:webHidden/>
          </w:rPr>
          <w:instrText xml:space="preserve"> PAGEREF _Toc355797996 \h </w:instrText>
        </w:r>
        <w:r>
          <w:rPr>
            <w:noProof/>
            <w:webHidden/>
          </w:rPr>
        </w:r>
        <w:r>
          <w:rPr>
            <w:noProof/>
            <w:webHidden/>
          </w:rPr>
          <w:fldChar w:fldCharType="separate"/>
        </w:r>
        <w:r>
          <w:rPr>
            <w:noProof/>
            <w:webHidden/>
          </w:rPr>
          <w:t>91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7" w:history="1">
        <w:r w:rsidRPr="0022601E">
          <w:rPr>
            <w:rStyle w:val="ae"/>
            <w:noProof/>
          </w:rPr>
          <w:t>7.2.2</w:t>
        </w:r>
        <w:r>
          <w:rPr>
            <w:rFonts w:asciiTheme="minorHAnsi" w:eastAsiaTheme="minorEastAsia" w:hAnsiTheme="minorHAnsi" w:cstheme="minorBidi"/>
            <w:noProof/>
            <w:sz w:val="22"/>
            <w:szCs w:val="22"/>
          </w:rPr>
          <w:tab/>
        </w:r>
        <w:r w:rsidRPr="0022601E">
          <w:rPr>
            <w:rStyle w:val="ae"/>
            <w:noProof/>
          </w:rPr>
          <w:t>Глобальные параметры модели деаэратора</w:t>
        </w:r>
        <w:r>
          <w:rPr>
            <w:noProof/>
            <w:webHidden/>
          </w:rPr>
          <w:tab/>
        </w:r>
        <w:r>
          <w:rPr>
            <w:noProof/>
            <w:webHidden/>
          </w:rPr>
          <w:fldChar w:fldCharType="begin"/>
        </w:r>
        <w:r>
          <w:rPr>
            <w:noProof/>
            <w:webHidden/>
          </w:rPr>
          <w:instrText xml:space="preserve"> PAGEREF _Toc355797997 \h </w:instrText>
        </w:r>
        <w:r>
          <w:rPr>
            <w:noProof/>
            <w:webHidden/>
          </w:rPr>
        </w:r>
        <w:r>
          <w:rPr>
            <w:noProof/>
            <w:webHidden/>
          </w:rPr>
          <w:fldChar w:fldCharType="separate"/>
        </w:r>
        <w:r>
          <w:rPr>
            <w:noProof/>
            <w:webHidden/>
          </w:rPr>
          <w:t>91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8" w:history="1">
        <w:r w:rsidRPr="0022601E">
          <w:rPr>
            <w:rStyle w:val="ae"/>
            <w:noProof/>
          </w:rPr>
          <w:t>7.2.3</w:t>
        </w:r>
        <w:r>
          <w:rPr>
            <w:rFonts w:asciiTheme="minorHAnsi" w:eastAsiaTheme="minorEastAsia" w:hAnsiTheme="minorHAnsi" w:cstheme="minorBidi"/>
            <w:noProof/>
            <w:sz w:val="22"/>
            <w:szCs w:val="22"/>
          </w:rPr>
          <w:tab/>
        </w:r>
        <w:r w:rsidRPr="0022601E">
          <w:rPr>
            <w:rStyle w:val="ae"/>
            <w:noProof/>
          </w:rPr>
          <w:t>Структура модели деаэратора</w:t>
        </w:r>
        <w:r>
          <w:rPr>
            <w:noProof/>
            <w:webHidden/>
          </w:rPr>
          <w:tab/>
        </w:r>
        <w:r>
          <w:rPr>
            <w:noProof/>
            <w:webHidden/>
          </w:rPr>
          <w:fldChar w:fldCharType="begin"/>
        </w:r>
        <w:r>
          <w:rPr>
            <w:noProof/>
            <w:webHidden/>
          </w:rPr>
          <w:instrText xml:space="preserve"> PAGEREF _Toc355797998 \h </w:instrText>
        </w:r>
        <w:r>
          <w:rPr>
            <w:noProof/>
            <w:webHidden/>
          </w:rPr>
        </w:r>
        <w:r>
          <w:rPr>
            <w:noProof/>
            <w:webHidden/>
          </w:rPr>
          <w:fldChar w:fldCharType="separate"/>
        </w:r>
        <w:r>
          <w:rPr>
            <w:noProof/>
            <w:webHidden/>
          </w:rPr>
          <w:t>91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7999" w:history="1">
        <w:r w:rsidRPr="0022601E">
          <w:rPr>
            <w:rStyle w:val="ae"/>
            <w:noProof/>
          </w:rPr>
          <w:t>7.2.4</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_Toc355797999 \h </w:instrText>
        </w:r>
        <w:r>
          <w:rPr>
            <w:noProof/>
            <w:webHidden/>
          </w:rPr>
        </w:r>
        <w:r>
          <w:rPr>
            <w:noProof/>
            <w:webHidden/>
          </w:rPr>
          <w:fldChar w:fldCharType="separate"/>
        </w:r>
        <w:r>
          <w:rPr>
            <w:noProof/>
            <w:webHidden/>
          </w:rPr>
          <w:t>92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0" w:history="1">
        <w:r w:rsidRPr="0022601E">
          <w:rPr>
            <w:rStyle w:val="ae"/>
            <w:noProof/>
          </w:rPr>
          <w:t>7.2.5</w:t>
        </w:r>
        <w:r>
          <w:rPr>
            <w:rFonts w:asciiTheme="minorHAnsi" w:eastAsiaTheme="minorEastAsia" w:hAnsiTheme="minorHAnsi" w:cstheme="minorBidi"/>
            <w:noProof/>
            <w:sz w:val="22"/>
            <w:szCs w:val="22"/>
          </w:rPr>
          <w:tab/>
        </w:r>
        <w:r w:rsidRPr="0022601E">
          <w:rPr>
            <w:rStyle w:val="ae"/>
            <w:noProof/>
          </w:rPr>
          <w:t>Свойства элементов модели деаэратора</w:t>
        </w:r>
        <w:r>
          <w:rPr>
            <w:noProof/>
            <w:webHidden/>
          </w:rPr>
          <w:tab/>
        </w:r>
        <w:r>
          <w:rPr>
            <w:noProof/>
            <w:webHidden/>
          </w:rPr>
          <w:fldChar w:fldCharType="begin"/>
        </w:r>
        <w:r>
          <w:rPr>
            <w:noProof/>
            <w:webHidden/>
          </w:rPr>
          <w:instrText xml:space="preserve"> PAGEREF _Toc355798000 \h </w:instrText>
        </w:r>
        <w:r>
          <w:rPr>
            <w:noProof/>
            <w:webHidden/>
          </w:rPr>
        </w:r>
        <w:r>
          <w:rPr>
            <w:noProof/>
            <w:webHidden/>
          </w:rPr>
          <w:fldChar w:fldCharType="separate"/>
        </w:r>
        <w:r>
          <w:rPr>
            <w:noProof/>
            <w:webHidden/>
          </w:rPr>
          <w:t>92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1" w:history="1">
        <w:r w:rsidRPr="0022601E">
          <w:rPr>
            <w:rStyle w:val="ae"/>
            <w:noProof/>
          </w:rPr>
          <w:t>7.2.6</w:t>
        </w:r>
        <w:r>
          <w:rPr>
            <w:rFonts w:asciiTheme="minorHAnsi" w:eastAsiaTheme="minorEastAsia" w:hAnsiTheme="minorHAnsi" w:cstheme="minorBidi"/>
            <w:noProof/>
            <w:sz w:val="22"/>
            <w:szCs w:val="22"/>
          </w:rPr>
          <w:tab/>
        </w:r>
        <w:r w:rsidRPr="0022601E">
          <w:rPr>
            <w:rStyle w:val="ae"/>
            <w:noProof/>
          </w:rPr>
          <w:t>Параметры расчета деаэратора</w:t>
        </w:r>
        <w:r>
          <w:rPr>
            <w:noProof/>
            <w:webHidden/>
          </w:rPr>
          <w:tab/>
        </w:r>
        <w:r>
          <w:rPr>
            <w:noProof/>
            <w:webHidden/>
          </w:rPr>
          <w:fldChar w:fldCharType="begin"/>
        </w:r>
        <w:r>
          <w:rPr>
            <w:noProof/>
            <w:webHidden/>
          </w:rPr>
          <w:instrText xml:space="preserve"> PAGEREF _Toc355798001 \h </w:instrText>
        </w:r>
        <w:r>
          <w:rPr>
            <w:noProof/>
            <w:webHidden/>
          </w:rPr>
        </w:r>
        <w:r>
          <w:rPr>
            <w:noProof/>
            <w:webHidden/>
          </w:rPr>
          <w:fldChar w:fldCharType="separate"/>
        </w:r>
        <w:r>
          <w:rPr>
            <w:noProof/>
            <w:webHidden/>
          </w:rPr>
          <w:t>93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2" w:history="1">
        <w:r w:rsidRPr="0022601E">
          <w:rPr>
            <w:rStyle w:val="ae"/>
            <w:noProof/>
          </w:rPr>
          <w:t>7.2.7</w:t>
        </w:r>
        <w:r>
          <w:rPr>
            <w:rFonts w:asciiTheme="minorHAnsi" w:eastAsiaTheme="minorEastAsia" w:hAnsiTheme="minorHAnsi" w:cstheme="minorBidi"/>
            <w:noProof/>
            <w:sz w:val="22"/>
            <w:szCs w:val="22"/>
          </w:rPr>
          <w:tab/>
        </w:r>
        <w:r w:rsidRPr="0022601E">
          <w:rPr>
            <w:rStyle w:val="ae"/>
            <w:noProof/>
          </w:rPr>
          <w:t>Номинальное состояние деаэратора</w:t>
        </w:r>
        <w:r>
          <w:rPr>
            <w:noProof/>
            <w:webHidden/>
          </w:rPr>
          <w:tab/>
        </w:r>
        <w:r>
          <w:rPr>
            <w:noProof/>
            <w:webHidden/>
          </w:rPr>
          <w:fldChar w:fldCharType="begin"/>
        </w:r>
        <w:r>
          <w:rPr>
            <w:noProof/>
            <w:webHidden/>
          </w:rPr>
          <w:instrText xml:space="preserve"> PAGEREF _Toc355798002 \h </w:instrText>
        </w:r>
        <w:r>
          <w:rPr>
            <w:noProof/>
            <w:webHidden/>
          </w:rPr>
        </w:r>
        <w:r>
          <w:rPr>
            <w:noProof/>
            <w:webHidden/>
          </w:rPr>
          <w:fldChar w:fldCharType="separate"/>
        </w:r>
        <w:r>
          <w:rPr>
            <w:noProof/>
            <w:webHidden/>
          </w:rPr>
          <w:t>93</w:t>
        </w:r>
        <w:r>
          <w:rPr>
            <w:noProof/>
            <w:webHidden/>
          </w:rPr>
          <w:fldChar w:fldCharType="end"/>
        </w:r>
      </w:hyperlink>
    </w:p>
    <w:p w:rsidR="004B2D74" w:rsidRDefault="004B2D74">
      <w:pPr>
        <w:pStyle w:val="10"/>
        <w:rPr>
          <w:rFonts w:asciiTheme="minorHAnsi" w:eastAsiaTheme="minorEastAsia" w:hAnsiTheme="minorHAnsi" w:cstheme="minorBidi"/>
          <w:b w:val="0"/>
          <w:noProof/>
          <w:sz w:val="22"/>
          <w:szCs w:val="22"/>
        </w:rPr>
      </w:pPr>
      <w:hyperlink w:anchor="_Toc355798003" w:history="1">
        <w:r w:rsidRPr="0022601E">
          <w:rPr>
            <w:rStyle w:val="ae"/>
            <w:noProof/>
          </w:rPr>
          <w:t>8</w:t>
        </w:r>
        <w:r>
          <w:rPr>
            <w:rFonts w:asciiTheme="minorHAnsi" w:eastAsiaTheme="minorEastAsia" w:hAnsiTheme="minorHAnsi" w:cstheme="minorBidi"/>
            <w:b w:val="0"/>
            <w:noProof/>
            <w:sz w:val="22"/>
            <w:szCs w:val="22"/>
          </w:rPr>
          <w:tab/>
        </w:r>
        <w:r w:rsidRPr="0022601E">
          <w:rPr>
            <w:rStyle w:val="ae"/>
            <w:noProof/>
          </w:rPr>
          <w:t>Интеграция моделей, создание единой модели ПТУ</w:t>
        </w:r>
        <w:r>
          <w:rPr>
            <w:noProof/>
            <w:webHidden/>
          </w:rPr>
          <w:tab/>
        </w:r>
        <w:r>
          <w:rPr>
            <w:noProof/>
            <w:webHidden/>
          </w:rPr>
          <w:fldChar w:fldCharType="begin"/>
        </w:r>
        <w:r>
          <w:rPr>
            <w:noProof/>
            <w:webHidden/>
          </w:rPr>
          <w:instrText xml:space="preserve"> PAGEREF _Toc355798003 \h </w:instrText>
        </w:r>
        <w:r>
          <w:rPr>
            <w:noProof/>
            <w:webHidden/>
          </w:rPr>
        </w:r>
        <w:r>
          <w:rPr>
            <w:noProof/>
            <w:webHidden/>
          </w:rPr>
          <w:fldChar w:fldCharType="separate"/>
        </w:r>
        <w:r>
          <w:rPr>
            <w:noProof/>
            <w:webHidden/>
          </w:rPr>
          <w:t>95</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04" w:history="1">
        <w:r w:rsidRPr="0022601E">
          <w:rPr>
            <w:rStyle w:val="ae"/>
            <w:noProof/>
          </w:rPr>
          <w:t>8.1</w:t>
        </w:r>
        <w:r>
          <w:rPr>
            <w:rFonts w:asciiTheme="minorHAnsi" w:eastAsiaTheme="minorEastAsia" w:hAnsiTheme="minorHAnsi" w:cstheme="minorBidi"/>
            <w:noProof/>
            <w:sz w:val="22"/>
            <w:szCs w:val="22"/>
          </w:rPr>
          <w:tab/>
        </w:r>
        <w:r w:rsidRPr="0022601E">
          <w:rPr>
            <w:rStyle w:val="ae"/>
            <w:noProof/>
          </w:rPr>
          <w:t>Создание модели свежего пара</w:t>
        </w:r>
        <w:r>
          <w:rPr>
            <w:noProof/>
            <w:webHidden/>
          </w:rPr>
          <w:tab/>
        </w:r>
        <w:r>
          <w:rPr>
            <w:noProof/>
            <w:webHidden/>
          </w:rPr>
          <w:fldChar w:fldCharType="begin"/>
        </w:r>
        <w:r>
          <w:rPr>
            <w:noProof/>
            <w:webHidden/>
          </w:rPr>
          <w:instrText xml:space="preserve"> PAGEREF _Toc355798004 \h </w:instrText>
        </w:r>
        <w:r>
          <w:rPr>
            <w:noProof/>
            <w:webHidden/>
          </w:rPr>
        </w:r>
        <w:r>
          <w:rPr>
            <w:noProof/>
            <w:webHidden/>
          </w:rPr>
          <w:fldChar w:fldCharType="separate"/>
        </w:r>
        <w:r>
          <w:rPr>
            <w:noProof/>
            <w:webHidden/>
          </w:rPr>
          <w:t>95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5" w:history="1">
        <w:r w:rsidRPr="0022601E">
          <w:rPr>
            <w:rStyle w:val="ae"/>
            <w:noProof/>
          </w:rPr>
          <w:t>8.1.1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_Toc355798005 \h </w:instrText>
        </w:r>
        <w:r>
          <w:rPr>
            <w:noProof/>
            <w:webHidden/>
          </w:rPr>
        </w:r>
        <w:r>
          <w:rPr>
            <w:noProof/>
            <w:webHidden/>
          </w:rPr>
          <w:fldChar w:fldCharType="separate"/>
        </w:r>
        <w:r>
          <w:rPr>
            <w:noProof/>
            <w:webHidden/>
          </w:rPr>
          <w:t>95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6" w:history="1">
        <w:r w:rsidRPr="0022601E">
          <w:rPr>
            <w:rStyle w:val="ae"/>
            <w:noProof/>
          </w:rPr>
          <w:t>8.1.2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01</w:t>
        </w:r>
        <w:r>
          <w:rPr>
            <w:noProof/>
            <w:webHidden/>
          </w:rPr>
          <w:tab/>
        </w:r>
        <w:r>
          <w:rPr>
            <w:noProof/>
            <w:webHidden/>
          </w:rPr>
          <w:fldChar w:fldCharType="begin"/>
        </w:r>
        <w:r>
          <w:rPr>
            <w:noProof/>
            <w:webHidden/>
          </w:rPr>
          <w:instrText xml:space="preserve"> PAGEREF _Toc355798006 \h </w:instrText>
        </w:r>
        <w:r>
          <w:rPr>
            <w:noProof/>
            <w:webHidden/>
          </w:rPr>
        </w:r>
        <w:r>
          <w:rPr>
            <w:noProof/>
            <w:webHidden/>
          </w:rPr>
          <w:fldChar w:fldCharType="separate"/>
        </w:r>
        <w:r>
          <w:rPr>
            <w:noProof/>
            <w:webHidden/>
          </w:rPr>
          <w:t>95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7" w:history="1">
        <w:r w:rsidRPr="0022601E">
          <w:rPr>
            <w:rStyle w:val="ae"/>
            <w:noProof/>
          </w:rPr>
          <w:t>8.1.3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_Toc355798007 \h </w:instrText>
        </w:r>
        <w:r>
          <w:rPr>
            <w:noProof/>
            <w:webHidden/>
          </w:rPr>
        </w:r>
        <w:r>
          <w:rPr>
            <w:noProof/>
            <w:webHidden/>
          </w:rPr>
          <w:fldChar w:fldCharType="separate"/>
        </w:r>
        <w:r>
          <w:rPr>
            <w:noProof/>
            <w:webHidden/>
          </w:rPr>
          <w:t>96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8" w:history="1">
        <w:r w:rsidRPr="0022601E">
          <w:rPr>
            <w:rStyle w:val="ae"/>
            <w:noProof/>
          </w:rPr>
          <w:t>8.1.4</w:t>
        </w:r>
        <w:r>
          <w:rPr>
            <w:rFonts w:asciiTheme="minorHAnsi" w:eastAsiaTheme="minorEastAsia" w:hAnsiTheme="minorHAnsi" w:cstheme="minorBidi"/>
            <w:noProof/>
            <w:sz w:val="22"/>
            <w:szCs w:val="22"/>
          </w:rPr>
          <w:tab/>
        </w:r>
        <w:r w:rsidRPr="0022601E">
          <w:rPr>
            <w:rStyle w:val="ae"/>
            <w:noProof/>
          </w:rPr>
          <w:t>Соединение моделей проточной части и конденсатора, структура</w:t>
        </w:r>
        <w:r>
          <w:rPr>
            <w:noProof/>
            <w:webHidden/>
          </w:rPr>
          <w:tab/>
        </w:r>
        <w:r>
          <w:rPr>
            <w:noProof/>
            <w:webHidden/>
          </w:rPr>
          <w:fldChar w:fldCharType="begin"/>
        </w:r>
        <w:r>
          <w:rPr>
            <w:noProof/>
            <w:webHidden/>
          </w:rPr>
          <w:instrText xml:space="preserve"> PAGEREF _Toc355798008 \h </w:instrText>
        </w:r>
        <w:r>
          <w:rPr>
            <w:noProof/>
            <w:webHidden/>
          </w:rPr>
        </w:r>
        <w:r>
          <w:rPr>
            <w:noProof/>
            <w:webHidden/>
          </w:rPr>
          <w:fldChar w:fldCharType="separate"/>
        </w:r>
        <w:r>
          <w:rPr>
            <w:noProof/>
            <w:webHidden/>
          </w:rPr>
          <w:t>97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09" w:history="1">
        <w:r w:rsidRPr="0022601E">
          <w:rPr>
            <w:rStyle w:val="ae"/>
            <w:noProof/>
          </w:rPr>
          <w:t>8.1.5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_Toc355798009 \h </w:instrText>
        </w:r>
        <w:r>
          <w:rPr>
            <w:noProof/>
            <w:webHidden/>
          </w:rPr>
        </w:r>
        <w:r>
          <w:rPr>
            <w:noProof/>
            <w:webHidden/>
          </w:rPr>
          <w:fldChar w:fldCharType="separate"/>
        </w:r>
        <w:r>
          <w:rPr>
            <w:noProof/>
            <w:webHidden/>
          </w:rPr>
          <w:t>98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0" w:history="1">
        <w:r w:rsidRPr="0022601E">
          <w:rPr>
            <w:rStyle w:val="ae"/>
            <w:noProof/>
          </w:rPr>
          <w:t>8.1.6</w:t>
        </w:r>
        <w:r>
          <w:rPr>
            <w:rFonts w:asciiTheme="minorHAnsi" w:eastAsiaTheme="minorEastAsia" w:hAnsiTheme="minorHAnsi" w:cstheme="minorBidi"/>
            <w:noProof/>
            <w:sz w:val="22"/>
            <w:szCs w:val="22"/>
          </w:rPr>
          <w:tab/>
        </w:r>
        <w:r w:rsidRPr="0022601E">
          <w:rPr>
            <w:rStyle w:val="ae"/>
            <w:noProof/>
          </w:rPr>
          <w:t>Свойства элементов модели свежего пара</w:t>
        </w:r>
        <w:r>
          <w:rPr>
            <w:noProof/>
            <w:webHidden/>
          </w:rPr>
          <w:tab/>
        </w:r>
        <w:r>
          <w:rPr>
            <w:noProof/>
            <w:webHidden/>
          </w:rPr>
          <w:fldChar w:fldCharType="begin"/>
        </w:r>
        <w:r>
          <w:rPr>
            <w:noProof/>
            <w:webHidden/>
          </w:rPr>
          <w:instrText xml:space="preserve"> PAGEREF _Toc355798010 \h </w:instrText>
        </w:r>
        <w:r>
          <w:rPr>
            <w:noProof/>
            <w:webHidden/>
          </w:rPr>
        </w:r>
        <w:r>
          <w:rPr>
            <w:noProof/>
            <w:webHidden/>
          </w:rPr>
          <w:fldChar w:fldCharType="separate"/>
        </w:r>
        <w:r>
          <w:rPr>
            <w:noProof/>
            <w:webHidden/>
          </w:rPr>
          <w:t>98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1" w:history="1">
        <w:r w:rsidRPr="0022601E">
          <w:rPr>
            <w:rStyle w:val="ae"/>
            <w:noProof/>
          </w:rPr>
          <w:t>8.1.7</w:t>
        </w:r>
        <w:r>
          <w:rPr>
            <w:rFonts w:asciiTheme="minorHAnsi" w:eastAsiaTheme="minorEastAsia" w:hAnsiTheme="minorHAnsi" w:cstheme="minorBidi"/>
            <w:noProof/>
            <w:sz w:val="22"/>
            <w:szCs w:val="22"/>
          </w:rPr>
          <w:tab/>
        </w:r>
        <w:r w:rsidRPr="0022601E">
          <w:rPr>
            <w:rStyle w:val="ae"/>
            <w:noProof/>
          </w:rPr>
          <w:t>Номинальное состояние системы свежего пара</w:t>
        </w:r>
        <w:r>
          <w:rPr>
            <w:noProof/>
            <w:webHidden/>
          </w:rPr>
          <w:tab/>
        </w:r>
        <w:r>
          <w:rPr>
            <w:noProof/>
            <w:webHidden/>
          </w:rPr>
          <w:fldChar w:fldCharType="begin"/>
        </w:r>
        <w:r>
          <w:rPr>
            <w:noProof/>
            <w:webHidden/>
          </w:rPr>
          <w:instrText xml:space="preserve"> PAGEREF _Toc355798011 \h </w:instrText>
        </w:r>
        <w:r>
          <w:rPr>
            <w:noProof/>
            <w:webHidden/>
          </w:rPr>
        </w:r>
        <w:r>
          <w:rPr>
            <w:noProof/>
            <w:webHidden/>
          </w:rPr>
          <w:fldChar w:fldCharType="separate"/>
        </w:r>
        <w:r>
          <w:rPr>
            <w:noProof/>
            <w:webHidden/>
          </w:rPr>
          <w:t>99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2" w:history="1">
        <w:r w:rsidRPr="0022601E">
          <w:rPr>
            <w:rStyle w:val="ae"/>
            <w:noProof/>
          </w:rPr>
          <w:t>8.1.8</w:t>
        </w:r>
        <w:r>
          <w:rPr>
            <w:rFonts w:asciiTheme="minorHAnsi" w:eastAsiaTheme="minorEastAsia" w:hAnsiTheme="minorHAnsi" w:cstheme="minorBidi"/>
            <w:noProof/>
            <w:sz w:val="22"/>
            <w:szCs w:val="22"/>
          </w:rPr>
          <w:tab/>
        </w:r>
        <w:r w:rsidRPr="0022601E">
          <w:rPr>
            <w:rStyle w:val="ae"/>
            <w:noProof/>
          </w:rPr>
          <w:t>Контроль параметров генератора и ротора турбины</w:t>
        </w:r>
        <w:r>
          <w:rPr>
            <w:noProof/>
            <w:webHidden/>
          </w:rPr>
          <w:tab/>
        </w:r>
        <w:r>
          <w:rPr>
            <w:noProof/>
            <w:webHidden/>
          </w:rPr>
          <w:fldChar w:fldCharType="begin"/>
        </w:r>
        <w:r>
          <w:rPr>
            <w:noProof/>
            <w:webHidden/>
          </w:rPr>
          <w:instrText xml:space="preserve"> PAGEREF _Toc355798012 \h </w:instrText>
        </w:r>
        <w:r>
          <w:rPr>
            <w:noProof/>
            <w:webHidden/>
          </w:rPr>
        </w:r>
        <w:r>
          <w:rPr>
            <w:noProof/>
            <w:webHidden/>
          </w:rPr>
          <w:fldChar w:fldCharType="separate"/>
        </w:r>
        <w:r>
          <w:rPr>
            <w:noProof/>
            <w:webHidden/>
          </w:rPr>
          <w:t>99</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13" w:history="1">
        <w:r w:rsidRPr="0022601E">
          <w:rPr>
            <w:rStyle w:val="ae"/>
            <w:noProof/>
          </w:rPr>
          <w:t>8.2</w:t>
        </w:r>
        <w:r>
          <w:rPr>
            <w:rFonts w:asciiTheme="minorHAnsi" w:eastAsiaTheme="minorEastAsia" w:hAnsiTheme="minorHAnsi" w:cstheme="minorBidi"/>
            <w:noProof/>
            <w:sz w:val="22"/>
            <w:szCs w:val="22"/>
          </w:rPr>
          <w:tab/>
        </w:r>
        <w:r w:rsidRPr="0022601E">
          <w:rPr>
            <w:rStyle w:val="ae"/>
            <w:noProof/>
          </w:rPr>
          <w:t>Соединение системы свежего пара и конденсатной группы оборудования</w:t>
        </w:r>
        <w:r>
          <w:rPr>
            <w:noProof/>
            <w:webHidden/>
          </w:rPr>
          <w:tab/>
        </w:r>
        <w:r>
          <w:rPr>
            <w:noProof/>
            <w:webHidden/>
          </w:rPr>
          <w:fldChar w:fldCharType="begin"/>
        </w:r>
        <w:r>
          <w:rPr>
            <w:noProof/>
            <w:webHidden/>
          </w:rPr>
          <w:instrText xml:space="preserve"> PAGEREF _Toc355798013 \h </w:instrText>
        </w:r>
        <w:r>
          <w:rPr>
            <w:noProof/>
            <w:webHidden/>
          </w:rPr>
        </w:r>
        <w:r>
          <w:rPr>
            <w:noProof/>
            <w:webHidden/>
          </w:rPr>
          <w:fldChar w:fldCharType="separate"/>
        </w:r>
        <w:r>
          <w:rPr>
            <w:noProof/>
            <w:webHidden/>
          </w:rPr>
          <w:t>101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4" w:history="1">
        <w:r w:rsidRPr="0022601E">
          <w:rPr>
            <w:rStyle w:val="ae"/>
            <w:noProof/>
          </w:rPr>
          <w:t>8.2.1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_Toc355798014 \h </w:instrText>
        </w:r>
        <w:r>
          <w:rPr>
            <w:noProof/>
            <w:webHidden/>
          </w:rPr>
        </w:r>
        <w:r>
          <w:rPr>
            <w:noProof/>
            <w:webHidden/>
          </w:rPr>
          <w:fldChar w:fldCharType="separate"/>
        </w:r>
        <w:r>
          <w:rPr>
            <w:noProof/>
            <w:webHidden/>
          </w:rPr>
          <w:t>101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5" w:history="1">
        <w:r w:rsidRPr="0022601E">
          <w:rPr>
            <w:rStyle w:val="ae"/>
            <w:noProof/>
          </w:rPr>
          <w:t>8.2.2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02</w:t>
        </w:r>
        <w:r>
          <w:rPr>
            <w:noProof/>
            <w:webHidden/>
          </w:rPr>
          <w:tab/>
        </w:r>
        <w:r>
          <w:rPr>
            <w:noProof/>
            <w:webHidden/>
          </w:rPr>
          <w:fldChar w:fldCharType="begin"/>
        </w:r>
        <w:r>
          <w:rPr>
            <w:noProof/>
            <w:webHidden/>
          </w:rPr>
          <w:instrText xml:space="preserve"> PAGEREF _Toc355798015 \h </w:instrText>
        </w:r>
        <w:r>
          <w:rPr>
            <w:noProof/>
            <w:webHidden/>
          </w:rPr>
        </w:r>
        <w:r>
          <w:rPr>
            <w:noProof/>
            <w:webHidden/>
          </w:rPr>
          <w:fldChar w:fldCharType="separate"/>
        </w:r>
        <w:r>
          <w:rPr>
            <w:noProof/>
            <w:webHidden/>
          </w:rPr>
          <w:t>102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6" w:history="1">
        <w:r w:rsidRPr="0022601E">
          <w:rPr>
            <w:rStyle w:val="ae"/>
            <w:noProof/>
          </w:rPr>
          <w:t>8.2.3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_Toc355798016 \h </w:instrText>
        </w:r>
        <w:r>
          <w:rPr>
            <w:noProof/>
            <w:webHidden/>
          </w:rPr>
        </w:r>
        <w:r>
          <w:rPr>
            <w:noProof/>
            <w:webHidden/>
          </w:rPr>
          <w:fldChar w:fldCharType="separate"/>
        </w:r>
        <w:r>
          <w:rPr>
            <w:noProof/>
            <w:webHidden/>
          </w:rPr>
          <w:t>102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7" w:history="1">
        <w:r w:rsidRPr="0022601E">
          <w:rPr>
            <w:rStyle w:val="ae"/>
            <w:noProof/>
          </w:rPr>
          <w:t>8.2.4</w:t>
        </w:r>
        <w:r>
          <w:rPr>
            <w:rFonts w:asciiTheme="minorHAnsi" w:eastAsiaTheme="minorEastAsia" w:hAnsiTheme="minorHAnsi" w:cstheme="minorBidi"/>
            <w:noProof/>
            <w:sz w:val="22"/>
            <w:szCs w:val="22"/>
          </w:rPr>
          <w:tab/>
        </w:r>
        <w:r w:rsidRPr="0022601E">
          <w:rPr>
            <w:rStyle w:val="ae"/>
            <w:noProof/>
          </w:rPr>
          <w:t>Структура присоединения конденсатной группы оборудования</w:t>
        </w:r>
        <w:r>
          <w:rPr>
            <w:noProof/>
            <w:webHidden/>
          </w:rPr>
          <w:tab/>
        </w:r>
        <w:r>
          <w:rPr>
            <w:noProof/>
            <w:webHidden/>
          </w:rPr>
          <w:fldChar w:fldCharType="begin"/>
        </w:r>
        <w:r>
          <w:rPr>
            <w:noProof/>
            <w:webHidden/>
          </w:rPr>
          <w:instrText xml:space="preserve"> PAGEREF _Toc355798017 \h </w:instrText>
        </w:r>
        <w:r>
          <w:rPr>
            <w:noProof/>
            <w:webHidden/>
          </w:rPr>
        </w:r>
        <w:r>
          <w:rPr>
            <w:noProof/>
            <w:webHidden/>
          </w:rPr>
          <w:fldChar w:fldCharType="separate"/>
        </w:r>
        <w:r>
          <w:rPr>
            <w:noProof/>
            <w:webHidden/>
          </w:rPr>
          <w:t>103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8" w:history="1">
        <w:r w:rsidRPr="0022601E">
          <w:rPr>
            <w:rStyle w:val="ae"/>
            <w:noProof/>
          </w:rPr>
          <w:t>8.2.5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_Toc355798018 \h </w:instrText>
        </w:r>
        <w:r>
          <w:rPr>
            <w:noProof/>
            <w:webHidden/>
          </w:rPr>
        </w:r>
        <w:r>
          <w:rPr>
            <w:noProof/>
            <w:webHidden/>
          </w:rPr>
          <w:fldChar w:fldCharType="separate"/>
        </w:r>
        <w:r>
          <w:rPr>
            <w:noProof/>
            <w:webHidden/>
          </w:rPr>
          <w:t>106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19" w:history="1">
        <w:r w:rsidRPr="0022601E">
          <w:rPr>
            <w:rStyle w:val="ae"/>
            <w:noProof/>
          </w:rPr>
          <w:t>8.2.6</w:t>
        </w:r>
        <w:r>
          <w:rPr>
            <w:rFonts w:asciiTheme="minorHAnsi" w:eastAsiaTheme="minorEastAsia" w:hAnsiTheme="minorHAnsi" w:cstheme="minorBidi"/>
            <w:noProof/>
            <w:sz w:val="22"/>
            <w:szCs w:val="22"/>
          </w:rPr>
          <w:tab/>
        </w:r>
        <w:r w:rsidRPr="0022601E">
          <w:rPr>
            <w:rStyle w:val="ae"/>
            <w:noProof/>
          </w:rPr>
          <w:t>Свойства элементов модели</w:t>
        </w:r>
        <w:r>
          <w:rPr>
            <w:noProof/>
            <w:webHidden/>
          </w:rPr>
          <w:tab/>
        </w:r>
        <w:r>
          <w:rPr>
            <w:noProof/>
            <w:webHidden/>
          </w:rPr>
          <w:fldChar w:fldCharType="begin"/>
        </w:r>
        <w:r>
          <w:rPr>
            <w:noProof/>
            <w:webHidden/>
          </w:rPr>
          <w:instrText xml:space="preserve"> PAGEREF _Toc355798019 \h </w:instrText>
        </w:r>
        <w:r>
          <w:rPr>
            <w:noProof/>
            <w:webHidden/>
          </w:rPr>
        </w:r>
        <w:r>
          <w:rPr>
            <w:noProof/>
            <w:webHidden/>
          </w:rPr>
          <w:fldChar w:fldCharType="separate"/>
        </w:r>
        <w:r>
          <w:rPr>
            <w:noProof/>
            <w:webHidden/>
          </w:rPr>
          <w:t>106</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0" w:history="1">
        <w:r w:rsidRPr="0022601E">
          <w:rPr>
            <w:rStyle w:val="ae"/>
            <w:noProof/>
            <w:lang w:val="en-US"/>
          </w:rPr>
          <w:t>8.2.7</w:t>
        </w:r>
        <w:r>
          <w:rPr>
            <w:rFonts w:asciiTheme="minorHAnsi" w:eastAsiaTheme="minorEastAsia" w:hAnsiTheme="minorHAnsi" w:cstheme="minorBidi"/>
            <w:noProof/>
            <w:sz w:val="22"/>
            <w:szCs w:val="22"/>
          </w:rPr>
          <w:tab/>
        </w:r>
        <w:r w:rsidRPr="0022601E">
          <w:rPr>
            <w:rStyle w:val="ae"/>
            <w:noProof/>
          </w:rPr>
          <w:t>Номинальное состояние системы</w:t>
        </w:r>
        <w:r>
          <w:rPr>
            <w:noProof/>
            <w:webHidden/>
          </w:rPr>
          <w:tab/>
        </w:r>
        <w:r>
          <w:rPr>
            <w:noProof/>
            <w:webHidden/>
          </w:rPr>
          <w:fldChar w:fldCharType="begin"/>
        </w:r>
        <w:r>
          <w:rPr>
            <w:noProof/>
            <w:webHidden/>
          </w:rPr>
          <w:instrText xml:space="preserve"> PAGEREF _Toc355798020 \h </w:instrText>
        </w:r>
        <w:r>
          <w:rPr>
            <w:noProof/>
            <w:webHidden/>
          </w:rPr>
        </w:r>
        <w:r>
          <w:rPr>
            <w:noProof/>
            <w:webHidden/>
          </w:rPr>
          <w:fldChar w:fldCharType="separate"/>
        </w:r>
        <w:r>
          <w:rPr>
            <w:noProof/>
            <w:webHidden/>
          </w:rPr>
          <w:t>107</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21" w:history="1">
        <w:r w:rsidRPr="0022601E">
          <w:rPr>
            <w:rStyle w:val="ae"/>
            <w:noProof/>
          </w:rPr>
          <w:t>8.3</w:t>
        </w:r>
        <w:r>
          <w:rPr>
            <w:rFonts w:asciiTheme="minorHAnsi" w:eastAsiaTheme="minorEastAsia" w:hAnsiTheme="minorHAnsi" w:cstheme="minorBidi"/>
            <w:noProof/>
            <w:sz w:val="22"/>
            <w:szCs w:val="22"/>
          </w:rPr>
          <w:tab/>
        </w:r>
        <w:r w:rsidRPr="0022601E">
          <w:rPr>
            <w:rStyle w:val="ae"/>
            <w:noProof/>
          </w:rPr>
          <w:t>Присоединение системы питательной воды</w:t>
        </w:r>
        <w:r>
          <w:rPr>
            <w:noProof/>
            <w:webHidden/>
          </w:rPr>
          <w:tab/>
        </w:r>
        <w:r>
          <w:rPr>
            <w:noProof/>
            <w:webHidden/>
          </w:rPr>
          <w:fldChar w:fldCharType="begin"/>
        </w:r>
        <w:r>
          <w:rPr>
            <w:noProof/>
            <w:webHidden/>
          </w:rPr>
          <w:instrText xml:space="preserve"> PAGEREF _Toc355798021 \h </w:instrText>
        </w:r>
        <w:r>
          <w:rPr>
            <w:noProof/>
            <w:webHidden/>
          </w:rPr>
        </w:r>
        <w:r>
          <w:rPr>
            <w:noProof/>
            <w:webHidden/>
          </w:rPr>
          <w:fldChar w:fldCharType="separate"/>
        </w:r>
        <w:r>
          <w:rPr>
            <w:noProof/>
            <w:webHidden/>
          </w:rPr>
          <w:t>107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2" w:history="1">
        <w:r w:rsidRPr="0022601E">
          <w:rPr>
            <w:rStyle w:val="ae"/>
            <w:noProof/>
          </w:rPr>
          <w:t>8.3.1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_Toc355798022 \h </w:instrText>
        </w:r>
        <w:r>
          <w:rPr>
            <w:noProof/>
            <w:webHidden/>
          </w:rPr>
        </w:r>
        <w:r>
          <w:rPr>
            <w:noProof/>
            <w:webHidden/>
          </w:rPr>
          <w:fldChar w:fldCharType="separate"/>
        </w:r>
        <w:r>
          <w:rPr>
            <w:noProof/>
            <w:webHidden/>
          </w:rPr>
          <w:t>107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3" w:history="1">
        <w:r w:rsidRPr="0022601E">
          <w:rPr>
            <w:rStyle w:val="ae"/>
            <w:noProof/>
          </w:rPr>
          <w:t>8.3.2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03</w:t>
        </w:r>
        <w:r>
          <w:rPr>
            <w:noProof/>
            <w:webHidden/>
          </w:rPr>
          <w:tab/>
        </w:r>
        <w:r>
          <w:rPr>
            <w:noProof/>
            <w:webHidden/>
          </w:rPr>
          <w:fldChar w:fldCharType="begin"/>
        </w:r>
        <w:r>
          <w:rPr>
            <w:noProof/>
            <w:webHidden/>
          </w:rPr>
          <w:instrText xml:space="preserve"> PAGEREF _Toc355798023 \h </w:instrText>
        </w:r>
        <w:r>
          <w:rPr>
            <w:noProof/>
            <w:webHidden/>
          </w:rPr>
        </w:r>
        <w:r>
          <w:rPr>
            <w:noProof/>
            <w:webHidden/>
          </w:rPr>
          <w:fldChar w:fldCharType="separate"/>
        </w:r>
        <w:r>
          <w:rPr>
            <w:noProof/>
            <w:webHidden/>
          </w:rPr>
          <w:t>108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4" w:history="1">
        <w:r w:rsidRPr="0022601E">
          <w:rPr>
            <w:rStyle w:val="ae"/>
            <w:noProof/>
          </w:rPr>
          <w:t>8.3.3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_Toc355798024 \h </w:instrText>
        </w:r>
        <w:r>
          <w:rPr>
            <w:noProof/>
            <w:webHidden/>
          </w:rPr>
        </w:r>
        <w:r>
          <w:rPr>
            <w:noProof/>
            <w:webHidden/>
          </w:rPr>
          <w:fldChar w:fldCharType="separate"/>
        </w:r>
        <w:r>
          <w:rPr>
            <w:noProof/>
            <w:webHidden/>
          </w:rPr>
          <w:t>108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5" w:history="1">
        <w:r w:rsidRPr="0022601E">
          <w:rPr>
            <w:rStyle w:val="ae"/>
            <w:noProof/>
          </w:rPr>
          <w:t>8.3.4</w:t>
        </w:r>
        <w:r>
          <w:rPr>
            <w:rFonts w:asciiTheme="minorHAnsi" w:eastAsiaTheme="minorEastAsia" w:hAnsiTheme="minorHAnsi" w:cstheme="minorBidi"/>
            <w:noProof/>
            <w:sz w:val="22"/>
            <w:szCs w:val="22"/>
          </w:rPr>
          <w:tab/>
        </w:r>
        <w:r w:rsidRPr="0022601E">
          <w:rPr>
            <w:rStyle w:val="ae"/>
            <w:noProof/>
          </w:rPr>
          <w:t>Структура присоединения системы питательной воды</w:t>
        </w:r>
        <w:r>
          <w:rPr>
            <w:noProof/>
            <w:webHidden/>
          </w:rPr>
          <w:tab/>
        </w:r>
        <w:r>
          <w:rPr>
            <w:noProof/>
            <w:webHidden/>
          </w:rPr>
          <w:fldChar w:fldCharType="begin"/>
        </w:r>
        <w:r>
          <w:rPr>
            <w:noProof/>
            <w:webHidden/>
          </w:rPr>
          <w:instrText xml:space="preserve"> PAGEREF _Toc355798025 \h </w:instrText>
        </w:r>
        <w:r>
          <w:rPr>
            <w:noProof/>
            <w:webHidden/>
          </w:rPr>
        </w:r>
        <w:r>
          <w:rPr>
            <w:noProof/>
            <w:webHidden/>
          </w:rPr>
          <w:fldChar w:fldCharType="separate"/>
        </w:r>
        <w:r>
          <w:rPr>
            <w:noProof/>
            <w:webHidden/>
          </w:rPr>
          <w:t>109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6" w:history="1">
        <w:r w:rsidRPr="0022601E">
          <w:rPr>
            <w:rStyle w:val="ae"/>
            <w:noProof/>
          </w:rPr>
          <w:t>8.3.5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_Toc355798026 \h </w:instrText>
        </w:r>
        <w:r>
          <w:rPr>
            <w:noProof/>
            <w:webHidden/>
          </w:rPr>
        </w:r>
        <w:r>
          <w:rPr>
            <w:noProof/>
            <w:webHidden/>
          </w:rPr>
          <w:fldChar w:fldCharType="separate"/>
        </w:r>
        <w:r>
          <w:rPr>
            <w:noProof/>
            <w:webHidden/>
          </w:rPr>
          <w:t>111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7" w:history="1">
        <w:r w:rsidRPr="0022601E">
          <w:rPr>
            <w:rStyle w:val="ae"/>
            <w:noProof/>
          </w:rPr>
          <w:t>8.3.6</w:t>
        </w:r>
        <w:r>
          <w:rPr>
            <w:rFonts w:asciiTheme="minorHAnsi" w:eastAsiaTheme="minorEastAsia" w:hAnsiTheme="minorHAnsi" w:cstheme="minorBidi"/>
            <w:noProof/>
            <w:sz w:val="22"/>
            <w:szCs w:val="22"/>
          </w:rPr>
          <w:tab/>
        </w:r>
        <w:r w:rsidRPr="0022601E">
          <w:rPr>
            <w:rStyle w:val="ae"/>
            <w:noProof/>
          </w:rPr>
          <w:t>Свойства элементов модели</w:t>
        </w:r>
        <w:r>
          <w:rPr>
            <w:noProof/>
            <w:webHidden/>
          </w:rPr>
          <w:tab/>
        </w:r>
        <w:r>
          <w:rPr>
            <w:noProof/>
            <w:webHidden/>
          </w:rPr>
          <w:fldChar w:fldCharType="begin"/>
        </w:r>
        <w:r>
          <w:rPr>
            <w:noProof/>
            <w:webHidden/>
          </w:rPr>
          <w:instrText xml:space="preserve"> PAGEREF _Toc355798027 \h </w:instrText>
        </w:r>
        <w:r>
          <w:rPr>
            <w:noProof/>
            <w:webHidden/>
          </w:rPr>
        </w:r>
        <w:r>
          <w:rPr>
            <w:noProof/>
            <w:webHidden/>
          </w:rPr>
          <w:fldChar w:fldCharType="separate"/>
        </w:r>
        <w:r>
          <w:rPr>
            <w:noProof/>
            <w:webHidden/>
          </w:rPr>
          <w:t>111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28" w:history="1">
        <w:r w:rsidRPr="0022601E">
          <w:rPr>
            <w:rStyle w:val="ae"/>
            <w:noProof/>
          </w:rPr>
          <w:t>8.3.7</w:t>
        </w:r>
        <w:r>
          <w:rPr>
            <w:rFonts w:asciiTheme="minorHAnsi" w:eastAsiaTheme="minorEastAsia" w:hAnsiTheme="minorHAnsi" w:cstheme="minorBidi"/>
            <w:noProof/>
            <w:sz w:val="22"/>
            <w:szCs w:val="22"/>
          </w:rPr>
          <w:tab/>
        </w:r>
        <w:r w:rsidRPr="0022601E">
          <w:rPr>
            <w:rStyle w:val="ae"/>
            <w:noProof/>
          </w:rPr>
          <w:t>Номинальное состояние системы</w:t>
        </w:r>
        <w:r>
          <w:rPr>
            <w:noProof/>
            <w:webHidden/>
          </w:rPr>
          <w:tab/>
        </w:r>
        <w:r>
          <w:rPr>
            <w:noProof/>
            <w:webHidden/>
          </w:rPr>
          <w:fldChar w:fldCharType="begin"/>
        </w:r>
        <w:r>
          <w:rPr>
            <w:noProof/>
            <w:webHidden/>
          </w:rPr>
          <w:instrText xml:space="preserve"> PAGEREF _Toc355798028 \h </w:instrText>
        </w:r>
        <w:r>
          <w:rPr>
            <w:noProof/>
            <w:webHidden/>
          </w:rPr>
        </w:r>
        <w:r>
          <w:rPr>
            <w:noProof/>
            <w:webHidden/>
          </w:rPr>
          <w:fldChar w:fldCharType="separate"/>
        </w:r>
        <w:r>
          <w:rPr>
            <w:noProof/>
            <w:webHidden/>
          </w:rPr>
          <w:t>112</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29" w:history="1">
        <w:r w:rsidRPr="0022601E">
          <w:rPr>
            <w:rStyle w:val="ae"/>
            <w:noProof/>
          </w:rPr>
          <w:t>8.4</w:t>
        </w:r>
        <w:r>
          <w:rPr>
            <w:rFonts w:asciiTheme="minorHAnsi" w:eastAsiaTheme="minorEastAsia" w:hAnsiTheme="minorHAnsi" w:cstheme="minorBidi"/>
            <w:noProof/>
            <w:sz w:val="22"/>
            <w:szCs w:val="22"/>
          </w:rPr>
          <w:tab/>
        </w:r>
        <w:r w:rsidRPr="0022601E">
          <w:rPr>
            <w:rStyle w:val="ae"/>
            <w:noProof/>
          </w:rPr>
          <w:t>Присоединение деаэратора</w:t>
        </w:r>
        <w:r>
          <w:rPr>
            <w:noProof/>
            <w:webHidden/>
          </w:rPr>
          <w:tab/>
        </w:r>
        <w:r>
          <w:rPr>
            <w:noProof/>
            <w:webHidden/>
          </w:rPr>
          <w:fldChar w:fldCharType="begin"/>
        </w:r>
        <w:r>
          <w:rPr>
            <w:noProof/>
            <w:webHidden/>
          </w:rPr>
          <w:instrText xml:space="preserve"> PAGEREF _Toc355798029 \h </w:instrText>
        </w:r>
        <w:r>
          <w:rPr>
            <w:noProof/>
            <w:webHidden/>
          </w:rPr>
        </w:r>
        <w:r>
          <w:rPr>
            <w:noProof/>
            <w:webHidden/>
          </w:rPr>
          <w:fldChar w:fldCharType="separate"/>
        </w:r>
        <w:r>
          <w:rPr>
            <w:noProof/>
            <w:webHidden/>
          </w:rPr>
          <w:t>114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0" w:history="1">
        <w:r w:rsidRPr="0022601E">
          <w:rPr>
            <w:rStyle w:val="ae"/>
            <w:noProof/>
          </w:rPr>
          <w:t>8.4.1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_Toc355798030 \h </w:instrText>
        </w:r>
        <w:r>
          <w:rPr>
            <w:noProof/>
            <w:webHidden/>
          </w:rPr>
        </w:r>
        <w:r>
          <w:rPr>
            <w:noProof/>
            <w:webHidden/>
          </w:rPr>
          <w:fldChar w:fldCharType="separate"/>
        </w:r>
        <w:r>
          <w:rPr>
            <w:noProof/>
            <w:webHidden/>
          </w:rPr>
          <w:t>114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1" w:history="1">
        <w:r w:rsidRPr="0022601E">
          <w:rPr>
            <w:rStyle w:val="ae"/>
            <w:noProof/>
          </w:rPr>
          <w:t>8.4.2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04</w:t>
        </w:r>
        <w:r>
          <w:rPr>
            <w:noProof/>
            <w:webHidden/>
          </w:rPr>
          <w:tab/>
        </w:r>
        <w:r>
          <w:rPr>
            <w:noProof/>
            <w:webHidden/>
          </w:rPr>
          <w:fldChar w:fldCharType="begin"/>
        </w:r>
        <w:r>
          <w:rPr>
            <w:noProof/>
            <w:webHidden/>
          </w:rPr>
          <w:instrText xml:space="preserve"> PAGEREF _Toc355798031 \h </w:instrText>
        </w:r>
        <w:r>
          <w:rPr>
            <w:noProof/>
            <w:webHidden/>
          </w:rPr>
        </w:r>
        <w:r>
          <w:rPr>
            <w:noProof/>
            <w:webHidden/>
          </w:rPr>
          <w:fldChar w:fldCharType="separate"/>
        </w:r>
        <w:r>
          <w:rPr>
            <w:noProof/>
            <w:webHidden/>
          </w:rPr>
          <w:t>114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2" w:history="1">
        <w:r w:rsidRPr="0022601E">
          <w:rPr>
            <w:rStyle w:val="ae"/>
            <w:noProof/>
          </w:rPr>
          <w:t>8.4.3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_Toc355798032 \h </w:instrText>
        </w:r>
        <w:r>
          <w:rPr>
            <w:noProof/>
            <w:webHidden/>
          </w:rPr>
        </w:r>
        <w:r>
          <w:rPr>
            <w:noProof/>
            <w:webHidden/>
          </w:rPr>
          <w:fldChar w:fldCharType="separate"/>
        </w:r>
        <w:r>
          <w:rPr>
            <w:noProof/>
            <w:webHidden/>
          </w:rPr>
          <w:t>115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3" w:history="1">
        <w:r w:rsidRPr="0022601E">
          <w:rPr>
            <w:rStyle w:val="ae"/>
            <w:noProof/>
          </w:rPr>
          <w:t>8.4.4</w:t>
        </w:r>
        <w:r>
          <w:rPr>
            <w:rFonts w:asciiTheme="minorHAnsi" w:eastAsiaTheme="minorEastAsia" w:hAnsiTheme="minorHAnsi" w:cstheme="minorBidi"/>
            <w:noProof/>
            <w:sz w:val="22"/>
            <w:szCs w:val="22"/>
          </w:rPr>
          <w:tab/>
        </w:r>
        <w:r w:rsidRPr="0022601E">
          <w:rPr>
            <w:rStyle w:val="ae"/>
            <w:noProof/>
          </w:rPr>
          <w:t>Структура присоединения субмодели деаэратора</w:t>
        </w:r>
        <w:r>
          <w:rPr>
            <w:noProof/>
            <w:webHidden/>
          </w:rPr>
          <w:tab/>
        </w:r>
        <w:r>
          <w:rPr>
            <w:noProof/>
            <w:webHidden/>
          </w:rPr>
          <w:fldChar w:fldCharType="begin"/>
        </w:r>
        <w:r>
          <w:rPr>
            <w:noProof/>
            <w:webHidden/>
          </w:rPr>
          <w:instrText xml:space="preserve"> PAGEREF _Toc355798033 \h </w:instrText>
        </w:r>
        <w:r>
          <w:rPr>
            <w:noProof/>
            <w:webHidden/>
          </w:rPr>
        </w:r>
        <w:r>
          <w:rPr>
            <w:noProof/>
            <w:webHidden/>
          </w:rPr>
          <w:fldChar w:fldCharType="separate"/>
        </w:r>
        <w:r>
          <w:rPr>
            <w:noProof/>
            <w:webHidden/>
          </w:rPr>
          <w:t>115</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4" w:history="1">
        <w:r w:rsidRPr="0022601E">
          <w:rPr>
            <w:rStyle w:val="ae"/>
            <w:noProof/>
          </w:rPr>
          <w:t>8.4.5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_Toc355798034 \h </w:instrText>
        </w:r>
        <w:r>
          <w:rPr>
            <w:noProof/>
            <w:webHidden/>
          </w:rPr>
        </w:r>
        <w:r>
          <w:rPr>
            <w:noProof/>
            <w:webHidden/>
          </w:rPr>
          <w:fldChar w:fldCharType="separate"/>
        </w:r>
        <w:r>
          <w:rPr>
            <w:noProof/>
            <w:webHidden/>
          </w:rPr>
          <w:t>117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5" w:history="1">
        <w:r w:rsidRPr="0022601E">
          <w:rPr>
            <w:rStyle w:val="ae"/>
            <w:noProof/>
          </w:rPr>
          <w:t>8.4.6</w:t>
        </w:r>
        <w:r>
          <w:rPr>
            <w:rFonts w:asciiTheme="minorHAnsi" w:eastAsiaTheme="minorEastAsia" w:hAnsiTheme="minorHAnsi" w:cstheme="minorBidi"/>
            <w:noProof/>
            <w:sz w:val="22"/>
            <w:szCs w:val="22"/>
          </w:rPr>
          <w:tab/>
        </w:r>
        <w:r w:rsidRPr="0022601E">
          <w:rPr>
            <w:rStyle w:val="ae"/>
            <w:noProof/>
          </w:rPr>
          <w:t>Свойства элементов модели</w:t>
        </w:r>
        <w:r>
          <w:rPr>
            <w:noProof/>
            <w:webHidden/>
          </w:rPr>
          <w:tab/>
        </w:r>
        <w:r>
          <w:rPr>
            <w:noProof/>
            <w:webHidden/>
          </w:rPr>
          <w:fldChar w:fldCharType="begin"/>
        </w:r>
        <w:r>
          <w:rPr>
            <w:noProof/>
            <w:webHidden/>
          </w:rPr>
          <w:instrText xml:space="preserve"> PAGEREF _Toc355798035 \h </w:instrText>
        </w:r>
        <w:r>
          <w:rPr>
            <w:noProof/>
            <w:webHidden/>
          </w:rPr>
        </w:r>
        <w:r>
          <w:rPr>
            <w:noProof/>
            <w:webHidden/>
          </w:rPr>
          <w:fldChar w:fldCharType="separate"/>
        </w:r>
        <w:r>
          <w:rPr>
            <w:noProof/>
            <w:webHidden/>
          </w:rPr>
          <w:t>117</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6" w:history="1">
        <w:r w:rsidRPr="0022601E">
          <w:rPr>
            <w:rStyle w:val="ae"/>
            <w:noProof/>
          </w:rPr>
          <w:t>8.4.7</w:t>
        </w:r>
        <w:r>
          <w:rPr>
            <w:rFonts w:asciiTheme="minorHAnsi" w:eastAsiaTheme="minorEastAsia" w:hAnsiTheme="minorHAnsi" w:cstheme="minorBidi"/>
            <w:noProof/>
            <w:sz w:val="22"/>
            <w:szCs w:val="22"/>
          </w:rPr>
          <w:tab/>
        </w:r>
        <w:r w:rsidRPr="0022601E">
          <w:rPr>
            <w:rStyle w:val="ae"/>
            <w:noProof/>
          </w:rPr>
          <w:t>Стационарное состояние модели с присоединённой моделью деаэратора</w:t>
        </w:r>
        <w:r>
          <w:rPr>
            <w:noProof/>
            <w:webHidden/>
          </w:rPr>
          <w:tab/>
        </w:r>
        <w:r>
          <w:rPr>
            <w:noProof/>
            <w:webHidden/>
          </w:rPr>
          <w:fldChar w:fldCharType="begin"/>
        </w:r>
        <w:r>
          <w:rPr>
            <w:noProof/>
            <w:webHidden/>
          </w:rPr>
          <w:instrText xml:space="preserve"> PAGEREF _Toc355798036 \h </w:instrText>
        </w:r>
        <w:r>
          <w:rPr>
            <w:noProof/>
            <w:webHidden/>
          </w:rPr>
        </w:r>
        <w:r>
          <w:rPr>
            <w:noProof/>
            <w:webHidden/>
          </w:rPr>
          <w:fldChar w:fldCharType="separate"/>
        </w:r>
        <w:r>
          <w:rPr>
            <w:noProof/>
            <w:webHidden/>
          </w:rPr>
          <w:t>117</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37" w:history="1">
        <w:r w:rsidRPr="0022601E">
          <w:rPr>
            <w:rStyle w:val="ae"/>
            <w:noProof/>
          </w:rPr>
          <w:t>8.5</w:t>
        </w:r>
        <w:r>
          <w:rPr>
            <w:rFonts w:asciiTheme="minorHAnsi" w:eastAsiaTheme="minorEastAsia" w:hAnsiTheme="minorHAnsi" w:cstheme="minorBidi"/>
            <w:noProof/>
            <w:sz w:val="22"/>
            <w:szCs w:val="22"/>
          </w:rPr>
          <w:tab/>
        </w:r>
        <w:r w:rsidRPr="0022601E">
          <w:rPr>
            <w:rStyle w:val="ae"/>
            <w:noProof/>
          </w:rPr>
          <w:t>Присоединение промконтура</w:t>
        </w:r>
        <w:r>
          <w:rPr>
            <w:noProof/>
            <w:webHidden/>
          </w:rPr>
          <w:tab/>
        </w:r>
        <w:r>
          <w:rPr>
            <w:noProof/>
            <w:webHidden/>
          </w:rPr>
          <w:fldChar w:fldCharType="begin"/>
        </w:r>
        <w:r>
          <w:rPr>
            <w:noProof/>
            <w:webHidden/>
          </w:rPr>
          <w:instrText xml:space="preserve"> PAGEREF _Toc355798037 \h </w:instrText>
        </w:r>
        <w:r>
          <w:rPr>
            <w:noProof/>
            <w:webHidden/>
          </w:rPr>
        </w:r>
        <w:r>
          <w:rPr>
            <w:noProof/>
            <w:webHidden/>
          </w:rPr>
          <w:fldChar w:fldCharType="separate"/>
        </w:r>
        <w:r>
          <w:rPr>
            <w:noProof/>
            <w:webHidden/>
          </w:rPr>
          <w:t>118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8" w:history="1">
        <w:r w:rsidRPr="0022601E">
          <w:rPr>
            <w:rStyle w:val="ae"/>
            <w:noProof/>
          </w:rPr>
          <w:t>8.5.1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_Toc355798038 \h </w:instrText>
        </w:r>
        <w:r>
          <w:rPr>
            <w:noProof/>
            <w:webHidden/>
          </w:rPr>
        </w:r>
        <w:r>
          <w:rPr>
            <w:noProof/>
            <w:webHidden/>
          </w:rPr>
          <w:fldChar w:fldCharType="separate"/>
        </w:r>
        <w:r>
          <w:rPr>
            <w:noProof/>
            <w:webHidden/>
          </w:rPr>
          <w:t>118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39" w:history="1">
        <w:r w:rsidRPr="0022601E">
          <w:rPr>
            <w:rStyle w:val="ae"/>
            <w:noProof/>
          </w:rPr>
          <w:t>8.5.2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05</w:t>
        </w:r>
        <w:r>
          <w:rPr>
            <w:noProof/>
            <w:webHidden/>
          </w:rPr>
          <w:tab/>
        </w:r>
        <w:r>
          <w:rPr>
            <w:noProof/>
            <w:webHidden/>
          </w:rPr>
          <w:fldChar w:fldCharType="begin"/>
        </w:r>
        <w:r>
          <w:rPr>
            <w:noProof/>
            <w:webHidden/>
          </w:rPr>
          <w:instrText xml:space="preserve"> PAGEREF _Toc355798039 \h </w:instrText>
        </w:r>
        <w:r>
          <w:rPr>
            <w:noProof/>
            <w:webHidden/>
          </w:rPr>
        </w:r>
        <w:r>
          <w:rPr>
            <w:noProof/>
            <w:webHidden/>
          </w:rPr>
          <w:fldChar w:fldCharType="separate"/>
        </w:r>
        <w:r>
          <w:rPr>
            <w:noProof/>
            <w:webHidden/>
          </w:rPr>
          <w:t>119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0" w:history="1">
        <w:r w:rsidRPr="0022601E">
          <w:rPr>
            <w:rStyle w:val="ae"/>
            <w:noProof/>
          </w:rPr>
          <w:t>8.5.3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_Toc355798040 \h </w:instrText>
        </w:r>
        <w:r>
          <w:rPr>
            <w:noProof/>
            <w:webHidden/>
          </w:rPr>
        </w:r>
        <w:r>
          <w:rPr>
            <w:noProof/>
            <w:webHidden/>
          </w:rPr>
          <w:fldChar w:fldCharType="separate"/>
        </w:r>
        <w:r>
          <w:rPr>
            <w:noProof/>
            <w:webHidden/>
          </w:rPr>
          <w:t>119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1" w:history="1">
        <w:r w:rsidRPr="0022601E">
          <w:rPr>
            <w:rStyle w:val="ae"/>
            <w:noProof/>
          </w:rPr>
          <w:t>8.5.4</w:t>
        </w:r>
        <w:r>
          <w:rPr>
            <w:rFonts w:asciiTheme="minorHAnsi" w:eastAsiaTheme="minorEastAsia" w:hAnsiTheme="minorHAnsi" w:cstheme="minorBidi"/>
            <w:noProof/>
            <w:sz w:val="22"/>
            <w:szCs w:val="22"/>
          </w:rPr>
          <w:tab/>
        </w:r>
        <w:r w:rsidRPr="0022601E">
          <w:rPr>
            <w:rStyle w:val="ae"/>
            <w:noProof/>
          </w:rPr>
          <w:t>Структура присоединения подогревателей промконтура</w:t>
        </w:r>
        <w:r>
          <w:rPr>
            <w:noProof/>
            <w:webHidden/>
          </w:rPr>
          <w:tab/>
        </w:r>
        <w:r>
          <w:rPr>
            <w:noProof/>
            <w:webHidden/>
          </w:rPr>
          <w:fldChar w:fldCharType="begin"/>
        </w:r>
        <w:r>
          <w:rPr>
            <w:noProof/>
            <w:webHidden/>
          </w:rPr>
          <w:instrText xml:space="preserve"> PAGEREF _Toc355798041 \h </w:instrText>
        </w:r>
        <w:r>
          <w:rPr>
            <w:noProof/>
            <w:webHidden/>
          </w:rPr>
        </w:r>
        <w:r>
          <w:rPr>
            <w:noProof/>
            <w:webHidden/>
          </w:rPr>
          <w:fldChar w:fldCharType="separate"/>
        </w:r>
        <w:r>
          <w:rPr>
            <w:noProof/>
            <w:webHidden/>
          </w:rPr>
          <w:t>120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2" w:history="1">
        <w:r w:rsidRPr="0022601E">
          <w:rPr>
            <w:rStyle w:val="ae"/>
            <w:noProof/>
          </w:rPr>
          <w:t>8.5.5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_Toc355798042 \h </w:instrText>
        </w:r>
        <w:r>
          <w:rPr>
            <w:noProof/>
            <w:webHidden/>
          </w:rPr>
        </w:r>
        <w:r>
          <w:rPr>
            <w:noProof/>
            <w:webHidden/>
          </w:rPr>
          <w:fldChar w:fldCharType="separate"/>
        </w:r>
        <w:r>
          <w:rPr>
            <w:noProof/>
            <w:webHidden/>
          </w:rPr>
          <w:t>121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3" w:history="1">
        <w:r w:rsidRPr="0022601E">
          <w:rPr>
            <w:rStyle w:val="ae"/>
            <w:noProof/>
          </w:rPr>
          <w:t>8.5.6</w:t>
        </w:r>
        <w:r>
          <w:rPr>
            <w:rFonts w:asciiTheme="minorHAnsi" w:eastAsiaTheme="minorEastAsia" w:hAnsiTheme="minorHAnsi" w:cstheme="minorBidi"/>
            <w:noProof/>
            <w:sz w:val="22"/>
            <w:szCs w:val="22"/>
          </w:rPr>
          <w:tab/>
        </w:r>
        <w:r w:rsidRPr="0022601E">
          <w:rPr>
            <w:rStyle w:val="ae"/>
            <w:noProof/>
          </w:rPr>
          <w:t>Свойства элементов модели</w:t>
        </w:r>
        <w:r>
          <w:rPr>
            <w:noProof/>
            <w:webHidden/>
          </w:rPr>
          <w:tab/>
        </w:r>
        <w:r>
          <w:rPr>
            <w:noProof/>
            <w:webHidden/>
          </w:rPr>
          <w:fldChar w:fldCharType="begin"/>
        </w:r>
        <w:r>
          <w:rPr>
            <w:noProof/>
            <w:webHidden/>
          </w:rPr>
          <w:instrText xml:space="preserve"> PAGEREF _Toc355798043 \h </w:instrText>
        </w:r>
        <w:r>
          <w:rPr>
            <w:noProof/>
            <w:webHidden/>
          </w:rPr>
        </w:r>
        <w:r>
          <w:rPr>
            <w:noProof/>
            <w:webHidden/>
          </w:rPr>
          <w:fldChar w:fldCharType="separate"/>
        </w:r>
        <w:r>
          <w:rPr>
            <w:noProof/>
            <w:webHidden/>
          </w:rPr>
          <w:t>121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4" w:history="1">
        <w:r w:rsidRPr="0022601E">
          <w:rPr>
            <w:rStyle w:val="ae"/>
            <w:noProof/>
          </w:rPr>
          <w:t>8.5.7</w:t>
        </w:r>
        <w:r>
          <w:rPr>
            <w:rFonts w:asciiTheme="minorHAnsi" w:eastAsiaTheme="minorEastAsia" w:hAnsiTheme="minorHAnsi" w:cstheme="minorBidi"/>
            <w:noProof/>
            <w:sz w:val="22"/>
            <w:szCs w:val="22"/>
          </w:rPr>
          <w:tab/>
        </w:r>
        <w:r w:rsidRPr="0022601E">
          <w:rPr>
            <w:rStyle w:val="ae"/>
            <w:noProof/>
          </w:rPr>
          <w:t>Стационарное состояние модели с подключенными подогревателями</w:t>
        </w:r>
        <w:r>
          <w:rPr>
            <w:noProof/>
            <w:webHidden/>
          </w:rPr>
          <w:tab/>
        </w:r>
        <w:r>
          <w:rPr>
            <w:noProof/>
            <w:webHidden/>
          </w:rPr>
          <w:fldChar w:fldCharType="begin"/>
        </w:r>
        <w:r>
          <w:rPr>
            <w:noProof/>
            <w:webHidden/>
          </w:rPr>
          <w:instrText xml:space="preserve"> PAGEREF _Toc355798044 \h </w:instrText>
        </w:r>
        <w:r>
          <w:rPr>
            <w:noProof/>
            <w:webHidden/>
          </w:rPr>
        </w:r>
        <w:r>
          <w:rPr>
            <w:noProof/>
            <w:webHidden/>
          </w:rPr>
          <w:fldChar w:fldCharType="separate"/>
        </w:r>
        <w:r>
          <w:rPr>
            <w:noProof/>
            <w:webHidden/>
          </w:rPr>
          <w:t>122</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45" w:history="1">
        <w:r w:rsidRPr="0022601E">
          <w:rPr>
            <w:rStyle w:val="ae"/>
            <w:noProof/>
          </w:rPr>
          <w:t>8.6</w:t>
        </w:r>
        <w:r>
          <w:rPr>
            <w:rFonts w:asciiTheme="minorHAnsi" w:eastAsiaTheme="minorEastAsia" w:hAnsiTheme="minorHAnsi" w:cstheme="minorBidi"/>
            <w:noProof/>
            <w:sz w:val="22"/>
            <w:szCs w:val="22"/>
          </w:rPr>
          <w:tab/>
        </w:r>
        <w:r w:rsidRPr="0022601E">
          <w:rPr>
            <w:rStyle w:val="ae"/>
            <w:noProof/>
          </w:rPr>
          <w:t>Доработка модели деаэратора и подогревателей</w:t>
        </w:r>
        <w:r>
          <w:rPr>
            <w:noProof/>
            <w:webHidden/>
          </w:rPr>
          <w:tab/>
        </w:r>
        <w:r>
          <w:rPr>
            <w:noProof/>
            <w:webHidden/>
          </w:rPr>
          <w:fldChar w:fldCharType="begin"/>
        </w:r>
        <w:r>
          <w:rPr>
            <w:noProof/>
            <w:webHidden/>
          </w:rPr>
          <w:instrText xml:space="preserve"> PAGEREF _Toc355798045 \h </w:instrText>
        </w:r>
        <w:r>
          <w:rPr>
            <w:noProof/>
            <w:webHidden/>
          </w:rPr>
        </w:r>
        <w:r>
          <w:rPr>
            <w:noProof/>
            <w:webHidden/>
          </w:rPr>
          <w:fldChar w:fldCharType="separate"/>
        </w:r>
        <w:r>
          <w:rPr>
            <w:noProof/>
            <w:webHidden/>
          </w:rPr>
          <w:t>122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6" w:history="1">
        <w:r w:rsidRPr="0022601E">
          <w:rPr>
            <w:rStyle w:val="ae"/>
            <w:noProof/>
          </w:rPr>
          <w:t>8.6.1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_Toc355798046 \h </w:instrText>
        </w:r>
        <w:r>
          <w:rPr>
            <w:noProof/>
            <w:webHidden/>
          </w:rPr>
        </w:r>
        <w:r>
          <w:rPr>
            <w:noProof/>
            <w:webHidden/>
          </w:rPr>
          <w:fldChar w:fldCharType="separate"/>
        </w:r>
        <w:r>
          <w:rPr>
            <w:noProof/>
            <w:webHidden/>
          </w:rPr>
          <w:t>122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7" w:history="1">
        <w:r w:rsidRPr="0022601E">
          <w:rPr>
            <w:rStyle w:val="ae"/>
            <w:noProof/>
          </w:rPr>
          <w:t>8.6.2</w:t>
        </w:r>
        <w:r>
          <w:rPr>
            <w:rFonts w:asciiTheme="minorHAnsi" w:eastAsiaTheme="minorEastAsia" w:hAnsiTheme="minorHAnsi" w:cstheme="minorBidi"/>
            <w:noProof/>
            <w:sz w:val="22"/>
            <w:szCs w:val="22"/>
          </w:rPr>
          <w:tab/>
        </w:r>
        <w:r w:rsidRPr="0022601E">
          <w:rPr>
            <w:rStyle w:val="ae"/>
            <w:noProof/>
          </w:rPr>
          <w:t>Файл модели ПТУ, версия 06</w:t>
        </w:r>
        <w:r>
          <w:rPr>
            <w:noProof/>
            <w:webHidden/>
          </w:rPr>
          <w:tab/>
        </w:r>
        <w:r>
          <w:rPr>
            <w:noProof/>
            <w:webHidden/>
          </w:rPr>
          <w:fldChar w:fldCharType="begin"/>
        </w:r>
        <w:r>
          <w:rPr>
            <w:noProof/>
            <w:webHidden/>
          </w:rPr>
          <w:instrText xml:space="preserve"> PAGEREF _Toc355798047 \h </w:instrText>
        </w:r>
        <w:r>
          <w:rPr>
            <w:noProof/>
            <w:webHidden/>
          </w:rPr>
        </w:r>
        <w:r>
          <w:rPr>
            <w:noProof/>
            <w:webHidden/>
          </w:rPr>
          <w:fldChar w:fldCharType="separate"/>
        </w:r>
        <w:r>
          <w:rPr>
            <w:noProof/>
            <w:webHidden/>
          </w:rPr>
          <w:t>123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8" w:history="1">
        <w:r w:rsidRPr="0022601E">
          <w:rPr>
            <w:rStyle w:val="ae"/>
            <w:noProof/>
          </w:rPr>
          <w:t>8.6.3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_Toc355798048 \h </w:instrText>
        </w:r>
        <w:r>
          <w:rPr>
            <w:noProof/>
            <w:webHidden/>
          </w:rPr>
        </w:r>
        <w:r>
          <w:rPr>
            <w:noProof/>
            <w:webHidden/>
          </w:rPr>
          <w:fldChar w:fldCharType="separate"/>
        </w:r>
        <w:r>
          <w:rPr>
            <w:noProof/>
            <w:webHidden/>
          </w:rPr>
          <w:t>123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49" w:history="1">
        <w:r w:rsidRPr="0022601E">
          <w:rPr>
            <w:rStyle w:val="ae"/>
            <w:noProof/>
          </w:rPr>
          <w:t>8.6.4</w:t>
        </w:r>
        <w:r>
          <w:rPr>
            <w:rFonts w:asciiTheme="minorHAnsi" w:eastAsiaTheme="minorEastAsia" w:hAnsiTheme="minorHAnsi" w:cstheme="minorBidi"/>
            <w:noProof/>
            <w:sz w:val="22"/>
            <w:szCs w:val="22"/>
          </w:rPr>
          <w:tab/>
        </w:r>
        <w:r w:rsidRPr="0022601E">
          <w:rPr>
            <w:rStyle w:val="ae"/>
            <w:noProof/>
          </w:rPr>
          <w:t>Структура подсоединения подогревателей к деаэратору</w:t>
        </w:r>
        <w:r>
          <w:rPr>
            <w:noProof/>
            <w:webHidden/>
          </w:rPr>
          <w:tab/>
        </w:r>
        <w:r>
          <w:rPr>
            <w:noProof/>
            <w:webHidden/>
          </w:rPr>
          <w:fldChar w:fldCharType="begin"/>
        </w:r>
        <w:r>
          <w:rPr>
            <w:noProof/>
            <w:webHidden/>
          </w:rPr>
          <w:instrText xml:space="preserve"> PAGEREF _Toc355798049 \h </w:instrText>
        </w:r>
        <w:r>
          <w:rPr>
            <w:noProof/>
            <w:webHidden/>
          </w:rPr>
        </w:r>
        <w:r>
          <w:rPr>
            <w:noProof/>
            <w:webHidden/>
          </w:rPr>
          <w:fldChar w:fldCharType="separate"/>
        </w:r>
        <w:r>
          <w:rPr>
            <w:noProof/>
            <w:webHidden/>
          </w:rPr>
          <w:t>124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0" w:history="1">
        <w:r w:rsidRPr="0022601E">
          <w:rPr>
            <w:rStyle w:val="ae"/>
            <w:noProof/>
          </w:rPr>
          <w:t>8.6.5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_Toc355798050 \h </w:instrText>
        </w:r>
        <w:r>
          <w:rPr>
            <w:noProof/>
            <w:webHidden/>
          </w:rPr>
        </w:r>
        <w:r>
          <w:rPr>
            <w:noProof/>
            <w:webHidden/>
          </w:rPr>
          <w:fldChar w:fldCharType="separate"/>
        </w:r>
        <w:r>
          <w:rPr>
            <w:noProof/>
            <w:webHidden/>
          </w:rPr>
          <w:t>128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1" w:history="1">
        <w:r w:rsidRPr="0022601E">
          <w:rPr>
            <w:rStyle w:val="ae"/>
            <w:noProof/>
          </w:rPr>
          <w:t>8.6.6</w:t>
        </w:r>
        <w:r>
          <w:rPr>
            <w:rFonts w:asciiTheme="minorHAnsi" w:eastAsiaTheme="minorEastAsia" w:hAnsiTheme="minorHAnsi" w:cstheme="minorBidi"/>
            <w:noProof/>
            <w:sz w:val="22"/>
            <w:szCs w:val="22"/>
          </w:rPr>
          <w:tab/>
        </w:r>
        <w:r w:rsidRPr="0022601E">
          <w:rPr>
            <w:rStyle w:val="ae"/>
            <w:noProof/>
          </w:rPr>
          <w:t>Свойства элементов модели</w:t>
        </w:r>
        <w:r>
          <w:rPr>
            <w:noProof/>
            <w:webHidden/>
          </w:rPr>
          <w:tab/>
        </w:r>
        <w:r>
          <w:rPr>
            <w:noProof/>
            <w:webHidden/>
          </w:rPr>
          <w:fldChar w:fldCharType="begin"/>
        </w:r>
        <w:r>
          <w:rPr>
            <w:noProof/>
            <w:webHidden/>
          </w:rPr>
          <w:instrText xml:space="preserve"> PAGEREF _Toc355798051 \h </w:instrText>
        </w:r>
        <w:r>
          <w:rPr>
            <w:noProof/>
            <w:webHidden/>
          </w:rPr>
        </w:r>
        <w:r>
          <w:rPr>
            <w:noProof/>
            <w:webHidden/>
          </w:rPr>
          <w:fldChar w:fldCharType="separate"/>
        </w:r>
        <w:r>
          <w:rPr>
            <w:noProof/>
            <w:webHidden/>
          </w:rPr>
          <w:t>128</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2" w:history="1">
        <w:r w:rsidRPr="0022601E">
          <w:rPr>
            <w:rStyle w:val="ae"/>
            <w:noProof/>
          </w:rPr>
          <w:t>8.6.7</w:t>
        </w:r>
        <w:r>
          <w:rPr>
            <w:rFonts w:asciiTheme="minorHAnsi" w:eastAsiaTheme="minorEastAsia" w:hAnsiTheme="minorHAnsi" w:cstheme="minorBidi"/>
            <w:noProof/>
            <w:sz w:val="22"/>
            <w:szCs w:val="22"/>
          </w:rPr>
          <w:tab/>
        </w:r>
        <w:r w:rsidRPr="0022601E">
          <w:rPr>
            <w:rStyle w:val="ae"/>
            <w:noProof/>
          </w:rPr>
          <w:t>Стационар с полностью подключенным деаэратором</w:t>
        </w:r>
        <w:r>
          <w:rPr>
            <w:noProof/>
            <w:webHidden/>
          </w:rPr>
          <w:tab/>
        </w:r>
        <w:r>
          <w:rPr>
            <w:noProof/>
            <w:webHidden/>
          </w:rPr>
          <w:fldChar w:fldCharType="begin"/>
        </w:r>
        <w:r>
          <w:rPr>
            <w:noProof/>
            <w:webHidden/>
          </w:rPr>
          <w:instrText xml:space="preserve"> PAGEREF _Toc355798052 \h </w:instrText>
        </w:r>
        <w:r>
          <w:rPr>
            <w:noProof/>
            <w:webHidden/>
          </w:rPr>
        </w:r>
        <w:r>
          <w:rPr>
            <w:noProof/>
            <w:webHidden/>
          </w:rPr>
          <w:fldChar w:fldCharType="separate"/>
        </w:r>
        <w:r>
          <w:rPr>
            <w:noProof/>
            <w:webHidden/>
          </w:rPr>
          <w:t>128</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53" w:history="1">
        <w:r w:rsidRPr="0022601E">
          <w:rPr>
            <w:rStyle w:val="ae"/>
            <w:noProof/>
          </w:rPr>
          <w:t>8.7</w:t>
        </w:r>
        <w:r>
          <w:rPr>
            <w:rFonts w:asciiTheme="minorHAnsi" w:eastAsiaTheme="minorEastAsia" w:hAnsiTheme="minorHAnsi" w:cstheme="minorBidi"/>
            <w:noProof/>
            <w:sz w:val="22"/>
            <w:szCs w:val="22"/>
          </w:rPr>
          <w:tab/>
        </w:r>
        <w:r w:rsidRPr="0022601E">
          <w:rPr>
            <w:rStyle w:val="ae"/>
            <w:noProof/>
          </w:rPr>
          <w:t>Доработка модели проточной части</w:t>
        </w:r>
        <w:r>
          <w:rPr>
            <w:noProof/>
            <w:webHidden/>
          </w:rPr>
          <w:tab/>
        </w:r>
        <w:r>
          <w:rPr>
            <w:noProof/>
            <w:webHidden/>
          </w:rPr>
          <w:fldChar w:fldCharType="begin"/>
        </w:r>
        <w:r>
          <w:rPr>
            <w:noProof/>
            <w:webHidden/>
          </w:rPr>
          <w:instrText xml:space="preserve"> PAGEREF _Toc355798053 \h </w:instrText>
        </w:r>
        <w:r>
          <w:rPr>
            <w:noProof/>
            <w:webHidden/>
          </w:rPr>
        </w:r>
        <w:r>
          <w:rPr>
            <w:noProof/>
            <w:webHidden/>
          </w:rPr>
          <w:fldChar w:fldCharType="separate"/>
        </w:r>
        <w:r>
          <w:rPr>
            <w:noProof/>
            <w:webHidden/>
          </w:rPr>
          <w:t>129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4" w:history="1">
        <w:r w:rsidRPr="0022601E">
          <w:rPr>
            <w:rStyle w:val="ae"/>
            <w:noProof/>
          </w:rPr>
          <w:t>8.7.1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_Toc355798054 \h </w:instrText>
        </w:r>
        <w:r>
          <w:rPr>
            <w:noProof/>
            <w:webHidden/>
          </w:rPr>
        </w:r>
        <w:r>
          <w:rPr>
            <w:noProof/>
            <w:webHidden/>
          </w:rPr>
          <w:fldChar w:fldCharType="separate"/>
        </w:r>
        <w:r>
          <w:rPr>
            <w:noProof/>
            <w:webHidden/>
          </w:rPr>
          <w:t>129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5" w:history="1">
        <w:r w:rsidRPr="0022601E">
          <w:rPr>
            <w:rStyle w:val="ae"/>
            <w:noProof/>
          </w:rPr>
          <w:t>8.7.2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07</w:t>
        </w:r>
        <w:r>
          <w:rPr>
            <w:noProof/>
            <w:webHidden/>
          </w:rPr>
          <w:tab/>
        </w:r>
        <w:r>
          <w:rPr>
            <w:noProof/>
            <w:webHidden/>
          </w:rPr>
          <w:fldChar w:fldCharType="begin"/>
        </w:r>
        <w:r>
          <w:rPr>
            <w:noProof/>
            <w:webHidden/>
          </w:rPr>
          <w:instrText xml:space="preserve"> PAGEREF _Toc355798055 \h </w:instrText>
        </w:r>
        <w:r>
          <w:rPr>
            <w:noProof/>
            <w:webHidden/>
          </w:rPr>
        </w:r>
        <w:r>
          <w:rPr>
            <w:noProof/>
            <w:webHidden/>
          </w:rPr>
          <w:fldChar w:fldCharType="separate"/>
        </w:r>
        <w:r>
          <w:rPr>
            <w:noProof/>
            <w:webHidden/>
          </w:rPr>
          <w:t>129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6" w:history="1">
        <w:r w:rsidRPr="0022601E">
          <w:rPr>
            <w:rStyle w:val="ae"/>
            <w:noProof/>
          </w:rPr>
          <w:t>8.7.3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_Toc355798056 \h </w:instrText>
        </w:r>
        <w:r>
          <w:rPr>
            <w:noProof/>
            <w:webHidden/>
          </w:rPr>
        </w:r>
        <w:r>
          <w:rPr>
            <w:noProof/>
            <w:webHidden/>
          </w:rPr>
          <w:fldChar w:fldCharType="separate"/>
        </w:r>
        <w:r>
          <w:rPr>
            <w:noProof/>
            <w:webHidden/>
          </w:rPr>
          <w:t>129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7" w:history="1">
        <w:r w:rsidRPr="0022601E">
          <w:rPr>
            <w:rStyle w:val="ae"/>
            <w:noProof/>
          </w:rPr>
          <w:t>8.7.4</w:t>
        </w:r>
        <w:r>
          <w:rPr>
            <w:rFonts w:asciiTheme="minorHAnsi" w:eastAsiaTheme="minorEastAsia" w:hAnsiTheme="minorHAnsi" w:cstheme="minorBidi"/>
            <w:noProof/>
            <w:sz w:val="22"/>
            <w:szCs w:val="22"/>
          </w:rPr>
          <w:tab/>
        </w:r>
        <w:r w:rsidRPr="0022601E">
          <w:rPr>
            <w:rStyle w:val="ae"/>
            <w:noProof/>
          </w:rPr>
          <w:t>Структура модели подачи пара на ПТУ</w:t>
        </w:r>
        <w:r>
          <w:rPr>
            <w:noProof/>
            <w:webHidden/>
          </w:rPr>
          <w:tab/>
        </w:r>
        <w:r>
          <w:rPr>
            <w:noProof/>
            <w:webHidden/>
          </w:rPr>
          <w:fldChar w:fldCharType="begin"/>
        </w:r>
        <w:r>
          <w:rPr>
            <w:noProof/>
            <w:webHidden/>
          </w:rPr>
          <w:instrText xml:space="preserve"> PAGEREF _Toc355798057 \h </w:instrText>
        </w:r>
        <w:r>
          <w:rPr>
            <w:noProof/>
            <w:webHidden/>
          </w:rPr>
        </w:r>
        <w:r>
          <w:rPr>
            <w:noProof/>
            <w:webHidden/>
          </w:rPr>
          <w:fldChar w:fldCharType="separate"/>
        </w:r>
        <w:r>
          <w:rPr>
            <w:noProof/>
            <w:webHidden/>
          </w:rPr>
          <w:t>129</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8" w:history="1">
        <w:r w:rsidRPr="0022601E">
          <w:rPr>
            <w:rStyle w:val="ae"/>
            <w:noProof/>
          </w:rPr>
          <w:t>8.7.5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_Toc355798058 \h </w:instrText>
        </w:r>
        <w:r>
          <w:rPr>
            <w:noProof/>
            <w:webHidden/>
          </w:rPr>
        </w:r>
        <w:r>
          <w:rPr>
            <w:noProof/>
            <w:webHidden/>
          </w:rPr>
          <w:fldChar w:fldCharType="separate"/>
        </w:r>
        <w:r>
          <w:rPr>
            <w:noProof/>
            <w:webHidden/>
          </w:rPr>
          <w:t>130</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59" w:history="1">
        <w:r w:rsidRPr="0022601E">
          <w:rPr>
            <w:rStyle w:val="ae"/>
            <w:noProof/>
          </w:rPr>
          <w:t>8.7.6</w:t>
        </w:r>
        <w:r>
          <w:rPr>
            <w:rFonts w:asciiTheme="minorHAnsi" w:eastAsiaTheme="minorEastAsia" w:hAnsiTheme="minorHAnsi" w:cstheme="minorBidi"/>
            <w:noProof/>
            <w:sz w:val="22"/>
            <w:szCs w:val="22"/>
          </w:rPr>
          <w:tab/>
        </w:r>
        <w:r w:rsidRPr="0022601E">
          <w:rPr>
            <w:rStyle w:val="ae"/>
            <w:noProof/>
          </w:rPr>
          <w:t>Свойства новых элементов модели</w:t>
        </w:r>
        <w:r>
          <w:rPr>
            <w:noProof/>
            <w:webHidden/>
          </w:rPr>
          <w:tab/>
        </w:r>
        <w:r>
          <w:rPr>
            <w:noProof/>
            <w:webHidden/>
          </w:rPr>
          <w:fldChar w:fldCharType="begin"/>
        </w:r>
        <w:r>
          <w:rPr>
            <w:noProof/>
            <w:webHidden/>
          </w:rPr>
          <w:instrText xml:space="preserve"> PAGEREF _Toc355798059 \h </w:instrText>
        </w:r>
        <w:r>
          <w:rPr>
            <w:noProof/>
            <w:webHidden/>
          </w:rPr>
        </w:r>
        <w:r>
          <w:rPr>
            <w:noProof/>
            <w:webHidden/>
          </w:rPr>
          <w:fldChar w:fldCharType="separate"/>
        </w:r>
        <w:r>
          <w:rPr>
            <w:noProof/>
            <w:webHidden/>
          </w:rPr>
          <w:t>131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0" w:history="1">
        <w:r w:rsidRPr="0022601E">
          <w:rPr>
            <w:rStyle w:val="ae"/>
            <w:noProof/>
          </w:rPr>
          <w:t>8.7.7</w:t>
        </w:r>
        <w:r>
          <w:rPr>
            <w:rFonts w:asciiTheme="minorHAnsi" w:eastAsiaTheme="minorEastAsia" w:hAnsiTheme="minorHAnsi" w:cstheme="minorBidi"/>
            <w:noProof/>
            <w:sz w:val="22"/>
            <w:szCs w:val="22"/>
          </w:rPr>
          <w:tab/>
        </w:r>
        <w:r w:rsidRPr="0022601E">
          <w:rPr>
            <w:rStyle w:val="ae"/>
            <w:noProof/>
          </w:rPr>
          <w:t>Номинальное состояние</w:t>
        </w:r>
        <w:r>
          <w:rPr>
            <w:noProof/>
            <w:webHidden/>
          </w:rPr>
          <w:tab/>
        </w:r>
        <w:r>
          <w:rPr>
            <w:noProof/>
            <w:webHidden/>
          </w:rPr>
          <w:fldChar w:fldCharType="begin"/>
        </w:r>
        <w:r>
          <w:rPr>
            <w:noProof/>
            <w:webHidden/>
          </w:rPr>
          <w:instrText xml:space="preserve"> PAGEREF _Toc355798060 \h </w:instrText>
        </w:r>
        <w:r>
          <w:rPr>
            <w:noProof/>
            <w:webHidden/>
          </w:rPr>
        </w:r>
        <w:r>
          <w:rPr>
            <w:noProof/>
            <w:webHidden/>
          </w:rPr>
          <w:fldChar w:fldCharType="separate"/>
        </w:r>
        <w:r>
          <w:rPr>
            <w:noProof/>
            <w:webHidden/>
          </w:rPr>
          <w:t>131</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61" w:history="1">
        <w:r w:rsidRPr="0022601E">
          <w:rPr>
            <w:rStyle w:val="ae"/>
            <w:noProof/>
          </w:rPr>
          <w:t>8.8</w:t>
        </w:r>
        <w:r>
          <w:rPr>
            <w:rFonts w:asciiTheme="minorHAnsi" w:eastAsiaTheme="minorEastAsia" w:hAnsiTheme="minorHAnsi" w:cstheme="minorBidi"/>
            <w:noProof/>
            <w:sz w:val="22"/>
            <w:szCs w:val="22"/>
          </w:rPr>
          <w:tab/>
        </w:r>
        <w:r w:rsidRPr="0022601E">
          <w:rPr>
            <w:rStyle w:val="ae"/>
            <w:noProof/>
          </w:rPr>
          <w:t>Доработка модели ПНД-1</w:t>
        </w:r>
        <w:r>
          <w:rPr>
            <w:noProof/>
            <w:webHidden/>
          </w:rPr>
          <w:tab/>
        </w:r>
        <w:r>
          <w:rPr>
            <w:noProof/>
            <w:webHidden/>
          </w:rPr>
          <w:fldChar w:fldCharType="begin"/>
        </w:r>
        <w:r>
          <w:rPr>
            <w:noProof/>
            <w:webHidden/>
          </w:rPr>
          <w:instrText xml:space="preserve"> PAGEREF _Toc355798061 \h </w:instrText>
        </w:r>
        <w:r>
          <w:rPr>
            <w:noProof/>
            <w:webHidden/>
          </w:rPr>
        </w:r>
        <w:r>
          <w:rPr>
            <w:noProof/>
            <w:webHidden/>
          </w:rPr>
          <w:fldChar w:fldCharType="separate"/>
        </w:r>
        <w:r>
          <w:rPr>
            <w:noProof/>
            <w:webHidden/>
          </w:rPr>
          <w:t>131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2" w:history="1">
        <w:r w:rsidRPr="0022601E">
          <w:rPr>
            <w:rStyle w:val="ae"/>
            <w:noProof/>
          </w:rPr>
          <w:t>8.8.1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_Toc355798062 \h </w:instrText>
        </w:r>
        <w:r>
          <w:rPr>
            <w:noProof/>
            <w:webHidden/>
          </w:rPr>
        </w:r>
        <w:r>
          <w:rPr>
            <w:noProof/>
            <w:webHidden/>
          </w:rPr>
          <w:fldChar w:fldCharType="separate"/>
        </w:r>
        <w:r>
          <w:rPr>
            <w:noProof/>
            <w:webHidden/>
          </w:rPr>
          <w:t>131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3" w:history="1">
        <w:r w:rsidRPr="0022601E">
          <w:rPr>
            <w:rStyle w:val="ae"/>
            <w:noProof/>
          </w:rPr>
          <w:t>8.8.2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08</w:t>
        </w:r>
        <w:r>
          <w:rPr>
            <w:noProof/>
            <w:webHidden/>
          </w:rPr>
          <w:tab/>
        </w:r>
        <w:r>
          <w:rPr>
            <w:noProof/>
            <w:webHidden/>
          </w:rPr>
          <w:fldChar w:fldCharType="begin"/>
        </w:r>
        <w:r>
          <w:rPr>
            <w:noProof/>
            <w:webHidden/>
          </w:rPr>
          <w:instrText xml:space="preserve"> PAGEREF _Toc355798063 \h </w:instrText>
        </w:r>
        <w:r>
          <w:rPr>
            <w:noProof/>
            <w:webHidden/>
          </w:rPr>
        </w:r>
        <w:r>
          <w:rPr>
            <w:noProof/>
            <w:webHidden/>
          </w:rPr>
          <w:fldChar w:fldCharType="separate"/>
        </w:r>
        <w:r>
          <w:rPr>
            <w:noProof/>
            <w:webHidden/>
          </w:rPr>
          <w:t>131</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4" w:history="1">
        <w:r w:rsidRPr="0022601E">
          <w:rPr>
            <w:rStyle w:val="ae"/>
            <w:noProof/>
          </w:rPr>
          <w:t>8.8.3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_Toc355798064 \h </w:instrText>
        </w:r>
        <w:r>
          <w:rPr>
            <w:noProof/>
            <w:webHidden/>
          </w:rPr>
        </w:r>
        <w:r>
          <w:rPr>
            <w:noProof/>
            <w:webHidden/>
          </w:rPr>
          <w:fldChar w:fldCharType="separate"/>
        </w:r>
        <w:r>
          <w:rPr>
            <w:noProof/>
            <w:webHidden/>
          </w:rPr>
          <w:t>132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5" w:history="1">
        <w:r w:rsidRPr="0022601E">
          <w:rPr>
            <w:rStyle w:val="ae"/>
            <w:noProof/>
          </w:rPr>
          <w:t>8.8.4</w:t>
        </w:r>
        <w:r>
          <w:rPr>
            <w:rFonts w:asciiTheme="minorHAnsi" w:eastAsiaTheme="minorEastAsia" w:hAnsiTheme="minorHAnsi" w:cstheme="minorBidi"/>
            <w:noProof/>
            <w:sz w:val="22"/>
            <w:szCs w:val="22"/>
          </w:rPr>
          <w:tab/>
        </w:r>
        <w:r w:rsidRPr="0022601E">
          <w:rPr>
            <w:rStyle w:val="ae"/>
            <w:noProof/>
          </w:rPr>
          <w:t>Структура доработки модели</w:t>
        </w:r>
        <w:r>
          <w:rPr>
            <w:noProof/>
            <w:webHidden/>
          </w:rPr>
          <w:tab/>
        </w:r>
        <w:r>
          <w:rPr>
            <w:noProof/>
            <w:webHidden/>
          </w:rPr>
          <w:fldChar w:fldCharType="begin"/>
        </w:r>
        <w:r>
          <w:rPr>
            <w:noProof/>
            <w:webHidden/>
          </w:rPr>
          <w:instrText xml:space="preserve"> PAGEREF _Toc355798065 \h </w:instrText>
        </w:r>
        <w:r>
          <w:rPr>
            <w:noProof/>
            <w:webHidden/>
          </w:rPr>
        </w:r>
        <w:r>
          <w:rPr>
            <w:noProof/>
            <w:webHidden/>
          </w:rPr>
          <w:fldChar w:fldCharType="separate"/>
        </w:r>
        <w:r>
          <w:rPr>
            <w:noProof/>
            <w:webHidden/>
          </w:rPr>
          <w:t>132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6" w:history="1">
        <w:r w:rsidRPr="0022601E">
          <w:rPr>
            <w:rStyle w:val="ae"/>
            <w:noProof/>
          </w:rPr>
          <w:t>8.8.5</w:t>
        </w:r>
        <w:r>
          <w:rPr>
            <w:rFonts w:asciiTheme="minorHAnsi" w:eastAsiaTheme="minorEastAsia" w:hAnsiTheme="minorHAnsi" w:cstheme="minorBidi"/>
            <w:noProof/>
            <w:sz w:val="22"/>
            <w:szCs w:val="22"/>
          </w:rPr>
          <w:tab/>
        </w:r>
        <w:r w:rsidRPr="0022601E">
          <w:rPr>
            <w:rStyle w:val="ae"/>
            <w:noProof/>
          </w:rPr>
          <w:t>Вывод параметров на схемное окно</w:t>
        </w:r>
        <w:r>
          <w:rPr>
            <w:noProof/>
            <w:webHidden/>
          </w:rPr>
          <w:tab/>
        </w:r>
        <w:r>
          <w:rPr>
            <w:noProof/>
            <w:webHidden/>
          </w:rPr>
          <w:fldChar w:fldCharType="begin"/>
        </w:r>
        <w:r>
          <w:rPr>
            <w:noProof/>
            <w:webHidden/>
          </w:rPr>
          <w:instrText xml:space="preserve"> PAGEREF _Toc355798066 \h </w:instrText>
        </w:r>
        <w:r>
          <w:rPr>
            <w:noProof/>
            <w:webHidden/>
          </w:rPr>
        </w:r>
        <w:r>
          <w:rPr>
            <w:noProof/>
            <w:webHidden/>
          </w:rPr>
          <w:fldChar w:fldCharType="separate"/>
        </w:r>
        <w:r>
          <w:rPr>
            <w:noProof/>
            <w:webHidden/>
          </w:rPr>
          <w:t>132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7" w:history="1">
        <w:r w:rsidRPr="0022601E">
          <w:rPr>
            <w:rStyle w:val="ae"/>
            <w:noProof/>
          </w:rPr>
          <w:t>8.8.6</w:t>
        </w:r>
        <w:r>
          <w:rPr>
            <w:rFonts w:asciiTheme="minorHAnsi" w:eastAsiaTheme="minorEastAsia" w:hAnsiTheme="minorHAnsi" w:cstheme="minorBidi"/>
            <w:noProof/>
            <w:sz w:val="22"/>
            <w:szCs w:val="22"/>
          </w:rPr>
          <w:tab/>
        </w:r>
        <w:r w:rsidRPr="0022601E">
          <w:rPr>
            <w:rStyle w:val="ae"/>
            <w:noProof/>
          </w:rPr>
          <w:t>Свойства новых элементов модели</w:t>
        </w:r>
        <w:r>
          <w:rPr>
            <w:noProof/>
            <w:webHidden/>
          </w:rPr>
          <w:tab/>
        </w:r>
        <w:r>
          <w:rPr>
            <w:noProof/>
            <w:webHidden/>
          </w:rPr>
          <w:fldChar w:fldCharType="begin"/>
        </w:r>
        <w:r>
          <w:rPr>
            <w:noProof/>
            <w:webHidden/>
          </w:rPr>
          <w:instrText xml:space="preserve"> PAGEREF _Toc355798067 \h </w:instrText>
        </w:r>
        <w:r>
          <w:rPr>
            <w:noProof/>
            <w:webHidden/>
          </w:rPr>
        </w:r>
        <w:r>
          <w:rPr>
            <w:noProof/>
            <w:webHidden/>
          </w:rPr>
          <w:fldChar w:fldCharType="separate"/>
        </w:r>
        <w:r>
          <w:rPr>
            <w:noProof/>
            <w:webHidden/>
          </w:rPr>
          <w:t>132</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68" w:history="1">
        <w:r w:rsidRPr="0022601E">
          <w:rPr>
            <w:rStyle w:val="ae"/>
            <w:noProof/>
          </w:rPr>
          <w:t>8.8.7</w:t>
        </w:r>
        <w:r>
          <w:rPr>
            <w:rFonts w:asciiTheme="minorHAnsi" w:eastAsiaTheme="minorEastAsia" w:hAnsiTheme="minorHAnsi" w:cstheme="minorBidi"/>
            <w:noProof/>
            <w:sz w:val="22"/>
            <w:szCs w:val="22"/>
          </w:rPr>
          <w:tab/>
        </w:r>
        <w:r w:rsidRPr="0022601E">
          <w:rPr>
            <w:rStyle w:val="ae"/>
            <w:noProof/>
          </w:rPr>
          <w:t>Номинальное состояние</w:t>
        </w:r>
        <w:r>
          <w:rPr>
            <w:noProof/>
            <w:webHidden/>
          </w:rPr>
          <w:tab/>
        </w:r>
        <w:r>
          <w:rPr>
            <w:noProof/>
            <w:webHidden/>
          </w:rPr>
          <w:fldChar w:fldCharType="begin"/>
        </w:r>
        <w:r>
          <w:rPr>
            <w:noProof/>
            <w:webHidden/>
          </w:rPr>
          <w:instrText xml:space="preserve"> PAGEREF _Toc355798068 \h </w:instrText>
        </w:r>
        <w:r>
          <w:rPr>
            <w:noProof/>
            <w:webHidden/>
          </w:rPr>
        </w:r>
        <w:r>
          <w:rPr>
            <w:noProof/>
            <w:webHidden/>
          </w:rPr>
          <w:fldChar w:fldCharType="separate"/>
        </w:r>
        <w:r>
          <w:rPr>
            <w:noProof/>
            <w:webHidden/>
          </w:rPr>
          <w:t>133</w:t>
        </w:r>
        <w:r>
          <w:rPr>
            <w:noProof/>
            <w:webHidden/>
          </w:rPr>
          <w:fldChar w:fldCharType="end"/>
        </w:r>
      </w:hyperlink>
    </w:p>
    <w:p w:rsidR="004B2D74" w:rsidRDefault="004B2D74">
      <w:pPr>
        <w:pStyle w:val="20"/>
        <w:rPr>
          <w:rFonts w:asciiTheme="minorHAnsi" w:eastAsiaTheme="minorEastAsia" w:hAnsiTheme="minorHAnsi" w:cstheme="minorBidi"/>
          <w:noProof/>
          <w:sz w:val="22"/>
          <w:szCs w:val="22"/>
        </w:rPr>
      </w:pPr>
      <w:hyperlink w:anchor="_Toc355798069" w:history="1">
        <w:r w:rsidRPr="0022601E">
          <w:rPr>
            <w:rStyle w:val="ae"/>
            <w:noProof/>
          </w:rPr>
          <w:t>8.9</w:t>
        </w:r>
        <w:r>
          <w:rPr>
            <w:rFonts w:asciiTheme="minorHAnsi" w:eastAsiaTheme="minorEastAsia" w:hAnsiTheme="minorHAnsi" w:cstheme="minorBidi"/>
            <w:noProof/>
            <w:sz w:val="22"/>
            <w:szCs w:val="22"/>
          </w:rPr>
          <w:tab/>
        </w:r>
        <w:r w:rsidRPr="0022601E">
          <w:rPr>
            <w:rStyle w:val="ae"/>
            <w:noProof/>
          </w:rPr>
          <w:t>Доработка модели конденсатных насосов и подогревателей</w:t>
        </w:r>
        <w:r>
          <w:rPr>
            <w:noProof/>
            <w:webHidden/>
          </w:rPr>
          <w:tab/>
        </w:r>
        <w:r>
          <w:rPr>
            <w:noProof/>
            <w:webHidden/>
          </w:rPr>
          <w:fldChar w:fldCharType="begin"/>
        </w:r>
        <w:r>
          <w:rPr>
            <w:noProof/>
            <w:webHidden/>
          </w:rPr>
          <w:instrText xml:space="preserve"> PAGEREF _Toc355798069 \h </w:instrText>
        </w:r>
        <w:r>
          <w:rPr>
            <w:noProof/>
            <w:webHidden/>
          </w:rPr>
        </w:r>
        <w:r>
          <w:rPr>
            <w:noProof/>
            <w:webHidden/>
          </w:rPr>
          <w:fldChar w:fldCharType="separate"/>
        </w:r>
        <w:r>
          <w:rPr>
            <w:noProof/>
            <w:webHidden/>
          </w:rPr>
          <w:t>133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70" w:history="1">
        <w:r w:rsidRPr="0022601E">
          <w:rPr>
            <w:rStyle w:val="ae"/>
            <w:noProof/>
          </w:rPr>
          <w:t>8.9.1</w:t>
        </w:r>
        <w:r>
          <w:rPr>
            <w:rFonts w:asciiTheme="minorHAnsi" w:eastAsiaTheme="minorEastAsia" w:hAnsiTheme="minorHAnsi" w:cstheme="minorBidi"/>
            <w:noProof/>
            <w:sz w:val="22"/>
            <w:szCs w:val="22"/>
          </w:rPr>
          <w:tab/>
        </w:r>
        <w:r w:rsidRPr="0022601E">
          <w:rPr>
            <w:rStyle w:val="ae"/>
            <w:noProof/>
          </w:rPr>
          <w:t>Описание модели</w:t>
        </w:r>
        <w:r>
          <w:rPr>
            <w:noProof/>
            <w:webHidden/>
          </w:rPr>
          <w:tab/>
        </w:r>
        <w:r>
          <w:rPr>
            <w:noProof/>
            <w:webHidden/>
          </w:rPr>
          <w:fldChar w:fldCharType="begin"/>
        </w:r>
        <w:r>
          <w:rPr>
            <w:noProof/>
            <w:webHidden/>
          </w:rPr>
          <w:instrText xml:space="preserve"> PAGEREF _Toc355798070 \h </w:instrText>
        </w:r>
        <w:r>
          <w:rPr>
            <w:noProof/>
            <w:webHidden/>
          </w:rPr>
        </w:r>
        <w:r>
          <w:rPr>
            <w:noProof/>
            <w:webHidden/>
          </w:rPr>
          <w:fldChar w:fldCharType="separate"/>
        </w:r>
        <w:r>
          <w:rPr>
            <w:noProof/>
            <w:webHidden/>
          </w:rPr>
          <w:t>133</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71" w:history="1">
        <w:r w:rsidRPr="0022601E">
          <w:rPr>
            <w:rStyle w:val="ae"/>
            <w:noProof/>
          </w:rPr>
          <w:t>8.9.2</w:t>
        </w:r>
        <w:r>
          <w:rPr>
            <w:rFonts w:asciiTheme="minorHAnsi" w:eastAsiaTheme="minorEastAsia" w:hAnsiTheme="minorHAnsi" w:cstheme="minorBidi"/>
            <w:noProof/>
            <w:sz w:val="22"/>
            <w:szCs w:val="22"/>
          </w:rPr>
          <w:tab/>
        </w:r>
        <w:r w:rsidRPr="0022601E">
          <w:rPr>
            <w:rStyle w:val="ae"/>
            <w:noProof/>
          </w:rPr>
          <w:t>Файл м</w:t>
        </w:r>
        <w:r w:rsidRPr="0022601E">
          <w:rPr>
            <w:rStyle w:val="ae"/>
            <w:noProof/>
            <w:lang w:val="en-US"/>
          </w:rPr>
          <w:t>одели ПТУ</w:t>
        </w:r>
        <w:r w:rsidRPr="0022601E">
          <w:rPr>
            <w:rStyle w:val="ae"/>
            <w:noProof/>
          </w:rPr>
          <w:t>, версия 0</w:t>
        </w:r>
        <w:r w:rsidRPr="0022601E">
          <w:rPr>
            <w:rStyle w:val="ae"/>
            <w:noProof/>
            <w:lang w:val="en-US"/>
          </w:rPr>
          <w:t>9</w:t>
        </w:r>
        <w:r>
          <w:rPr>
            <w:noProof/>
            <w:webHidden/>
          </w:rPr>
          <w:tab/>
        </w:r>
        <w:r>
          <w:rPr>
            <w:noProof/>
            <w:webHidden/>
          </w:rPr>
          <w:fldChar w:fldCharType="begin"/>
        </w:r>
        <w:r>
          <w:rPr>
            <w:noProof/>
            <w:webHidden/>
          </w:rPr>
          <w:instrText xml:space="preserve"> PAGEREF _Toc355798071 \h </w:instrText>
        </w:r>
        <w:r>
          <w:rPr>
            <w:noProof/>
            <w:webHidden/>
          </w:rPr>
        </w:r>
        <w:r>
          <w:rPr>
            <w:noProof/>
            <w:webHidden/>
          </w:rPr>
          <w:fldChar w:fldCharType="separate"/>
        </w:r>
        <w:r>
          <w:rPr>
            <w:noProof/>
            <w:webHidden/>
          </w:rPr>
          <w:t>134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72" w:history="1">
        <w:r w:rsidRPr="0022601E">
          <w:rPr>
            <w:rStyle w:val="ae"/>
            <w:noProof/>
          </w:rPr>
          <w:t>8.9.3</w:t>
        </w:r>
        <w:r>
          <w:rPr>
            <w:rFonts w:asciiTheme="minorHAnsi" w:eastAsiaTheme="minorEastAsia" w:hAnsiTheme="minorHAnsi" w:cstheme="minorBidi"/>
            <w:noProof/>
            <w:sz w:val="22"/>
            <w:szCs w:val="22"/>
          </w:rPr>
          <w:tab/>
        </w:r>
        <w:r w:rsidRPr="0022601E">
          <w:rPr>
            <w:rStyle w:val="ae"/>
            <w:noProof/>
          </w:rPr>
          <w:t>Глобальные параметры</w:t>
        </w:r>
        <w:r>
          <w:rPr>
            <w:noProof/>
            <w:webHidden/>
          </w:rPr>
          <w:tab/>
        </w:r>
        <w:r>
          <w:rPr>
            <w:noProof/>
            <w:webHidden/>
          </w:rPr>
          <w:fldChar w:fldCharType="begin"/>
        </w:r>
        <w:r>
          <w:rPr>
            <w:noProof/>
            <w:webHidden/>
          </w:rPr>
          <w:instrText xml:space="preserve"> PAGEREF _Toc355798072 \h </w:instrText>
        </w:r>
        <w:r>
          <w:rPr>
            <w:noProof/>
            <w:webHidden/>
          </w:rPr>
        </w:r>
        <w:r>
          <w:rPr>
            <w:noProof/>
            <w:webHidden/>
          </w:rPr>
          <w:fldChar w:fldCharType="separate"/>
        </w:r>
        <w:r>
          <w:rPr>
            <w:noProof/>
            <w:webHidden/>
          </w:rPr>
          <w:t>134</w:t>
        </w:r>
        <w:r>
          <w:rPr>
            <w:noProof/>
            <w:webHidden/>
          </w:rPr>
          <w:fldChar w:fldCharType="end"/>
        </w:r>
      </w:hyperlink>
    </w:p>
    <w:p w:rsidR="004B2D74" w:rsidRDefault="004B2D74">
      <w:pPr>
        <w:pStyle w:val="31"/>
        <w:rPr>
          <w:rFonts w:asciiTheme="minorHAnsi" w:eastAsiaTheme="minorEastAsia" w:hAnsiTheme="minorHAnsi" w:cstheme="minorBidi"/>
          <w:noProof/>
          <w:sz w:val="22"/>
          <w:szCs w:val="22"/>
        </w:rPr>
      </w:pPr>
      <w:hyperlink w:anchor="_Toc355798073" w:history="1">
        <w:r w:rsidRPr="0022601E">
          <w:rPr>
            <w:rStyle w:val="ae"/>
            <w:noProof/>
          </w:rPr>
          <w:t>8.9.4</w:t>
        </w:r>
        <w:r>
          <w:rPr>
            <w:rFonts w:asciiTheme="minorHAnsi" w:eastAsiaTheme="minorEastAsia" w:hAnsiTheme="minorHAnsi" w:cstheme="minorBidi"/>
            <w:noProof/>
            <w:sz w:val="22"/>
            <w:szCs w:val="22"/>
          </w:rPr>
          <w:tab/>
        </w:r>
        <w:r w:rsidRPr="0022601E">
          <w:rPr>
            <w:rStyle w:val="ae"/>
            <w:noProof/>
          </w:rPr>
          <w:t>Структура доработки модели</w:t>
        </w:r>
        <w:r>
          <w:rPr>
            <w:noProof/>
            <w:webHidden/>
          </w:rPr>
          <w:tab/>
        </w:r>
        <w:r>
          <w:rPr>
            <w:noProof/>
            <w:webHidden/>
          </w:rPr>
          <w:fldChar w:fldCharType="begin"/>
        </w:r>
        <w:r>
          <w:rPr>
            <w:noProof/>
            <w:webHidden/>
          </w:rPr>
          <w:instrText xml:space="preserve"> PAGEREF _Toc355798073 \h </w:instrText>
        </w:r>
        <w:r>
          <w:rPr>
            <w:noProof/>
            <w:webHidden/>
          </w:rPr>
        </w:r>
        <w:r>
          <w:rPr>
            <w:noProof/>
            <w:webHidden/>
          </w:rPr>
          <w:fldChar w:fldCharType="separate"/>
        </w:r>
        <w:r>
          <w:rPr>
            <w:noProof/>
            <w:webHidden/>
          </w:rPr>
          <w:t>134</w:t>
        </w:r>
        <w:r>
          <w:rPr>
            <w:noProof/>
            <w:webHidden/>
          </w:rPr>
          <w:fldChar w:fldCharType="end"/>
        </w:r>
      </w:hyperlink>
    </w:p>
    <w:p w:rsidR="00700D57" w:rsidRDefault="00EC1144" w:rsidP="00AA738A">
      <w:pPr>
        <w:pStyle w:val="20"/>
      </w:pPr>
      <w:r>
        <w:fldChar w:fldCharType="end"/>
      </w:r>
    </w:p>
    <w:p w:rsidR="00A370B5" w:rsidRDefault="00A370B5" w:rsidP="00A370B5">
      <w:pPr>
        <w:pStyle w:val="ad"/>
      </w:pPr>
      <w:r>
        <w:lastRenderedPageBreak/>
        <w:t>Перечень</w:t>
      </w:r>
      <w:r w:rsidR="00A951FB">
        <w:t xml:space="preserve"> иллюстраций:</w:t>
      </w:r>
    </w:p>
    <w:p w:rsidR="00EC1127" w:rsidRDefault="00A44352">
      <w:pPr>
        <w:pStyle w:val="af4"/>
        <w:tabs>
          <w:tab w:val="right" w:leader="dot" w:pos="10194"/>
        </w:tabs>
        <w:rPr>
          <w:rFonts w:asciiTheme="minorHAnsi" w:eastAsiaTheme="minorEastAsia" w:hAnsiTheme="minorHAnsi" w:cstheme="minorBidi"/>
          <w:noProof/>
          <w:sz w:val="22"/>
          <w:szCs w:val="22"/>
        </w:rPr>
      </w:pPr>
      <w:r>
        <w:fldChar w:fldCharType="begin"/>
      </w:r>
      <w:r>
        <w:instrText xml:space="preserve"> TOC \h \z \c "Рисунок" </w:instrText>
      </w:r>
      <w:r>
        <w:fldChar w:fldCharType="separate"/>
      </w:r>
      <w:hyperlink w:anchor="_Toc291248623" w:history="1">
        <w:r w:rsidR="00EC1127" w:rsidRPr="000B3465">
          <w:rPr>
            <w:rStyle w:val="ae"/>
            <w:noProof/>
          </w:rPr>
          <w:t>Рисунок 1. Меню создания новой теплогидравлической  проекта</w:t>
        </w:r>
        <w:r w:rsidR="00EC1127">
          <w:rPr>
            <w:noProof/>
            <w:webHidden/>
          </w:rPr>
          <w:tab/>
        </w:r>
        <w:r w:rsidR="00EC1127">
          <w:rPr>
            <w:noProof/>
            <w:webHidden/>
          </w:rPr>
          <w:fldChar w:fldCharType="begin"/>
        </w:r>
        <w:r w:rsidR="00EC1127">
          <w:rPr>
            <w:noProof/>
            <w:webHidden/>
          </w:rPr>
          <w:instrText xml:space="preserve"> PAGEREF _Toc291248623 \h </w:instrText>
        </w:r>
        <w:r w:rsidR="00EC1127">
          <w:rPr>
            <w:noProof/>
            <w:webHidden/>
          </w:rPr>
        </w:r>
        <w:r w:rsidR="00EC1127">
          <w:rPr>
            <w:noProof/>
            <w:webHidden/>
          </w:rPr>
          <w:fldChar w:fldCharType="separate"/>
        </w:r>
        <w:r w:rsidR="009B7F9D">
          <w:rPr>
            <w:noProof/>
            <w:webHidden/>
          </w:rPr>
          <w:t>11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24" w:history="1">
        <w:r w:rsidR="00EC1127" w:rsidRPr="000B3465">
          <w:rPr>
            <w:rStyle w:val="ae"/>
            <w:noProof/>
          </w:rPr>
          <w:t>Рисунок 2. Окно для создания теплогидравлической схемы.</w:t>
        </w:r>
        <w:r w:rsidR="00EC1127">
          <w:rPr>
            <w:noProof/>
            <w:webHidden/>
          </w:rPr>
          <w:tab/>
        </w:r>
        <w:r w:rsidR="00EC1127">
          <w:rPr>
            <w:noProof/>
            <w:webHidden/>
          </w:rPr>
          <w:fldChar w:fldCharType="begin"/>
        </w:r>
        <w:r w:rsidR="00EC1127">
          <w:rPr>
            <w:noProof/>
            <w:webHidden/>
          </w:rPr>
          <w:instrText xml:space="preserve"> PAGEREF _Toc291248624 \h </w:instrText>
        </w:r>
        <w:r w:rsidR="00EC1127">
          <w:rPr>
            <w:noProof/>
            <w:webHidden/>
          </w:rPr>
        </w:r>
        <w:r w:rsidR="00EC1127">
          <w:rPr>
            <w:noProof/>
            <w:webHidden/>
          </w:rPr>
          <w:fldChar w:fldCharType="separate"/>
        </w:r>
        <w:r w:rsidR="009B7F9D">
          <w:rPr>
            <w:noProof/>
            <w:webHidden/>
          </w:rPr>
          <w:t>11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25" w:history="1">
        <w:r w:rsidR="00EC1127" w:rsidRPr="000B3465">
          <w:rPr>
            <w:rStyle w:val="ae"/>
            <w:noProof/>
          </w:rPr>
          <w:t>Рисунок 3. Схемное окно с новым и сохранённым проектом.</w:t>
        </w:r>
        <w:r w:rsidR="00EC1127">
          <w:rPr>
            <w:noProof/>
            <w:webHidden/>
          </w:rPr>
          <w:tab/>
        </w:r>
        <w:r w:rsidR="00EC1127">
          <w:rPr>
            <w:noProof/>
            <w:webHidden/>
          </w:rPr>
          <w:fldChar w:fldCharType="begin"/>
        </w:r>
        <w:r w:rsidR="00EC1127">
          <w:rPr>
            <w:noProof/>
            <w:webHidden/>
          </w:rPr>
          <w:instrText xml:space="preserve"> PAGEREF _Toc291248625 \h </w:instrText>
        </w:r>
        <w:r w:rsidR="00EC1127">
          <w:rPr>
            <w:noProof/>
            <w:webHidden/>
          </w:rPr>
        </w:r>
        <w:r w:rsidR="00EC1127">
          <w:rPr>
            <w:noProof/>
            <w:webHidden/>
          </w:rPr>
          <w:fldChar w:fldCharType="separate"/>
        </w:r>
        <w:r w:rsidR="009B7F9D">
          <w:rPr>
            <w:noProof/>
            <w:webHidden/>
          </w:rPr>
          <w:t>12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26" w:history="1">
        <w:r w:rsidR="00EC1127" w:rsidRPr="000B3465">
          <w:rPr>
            <w:rStyle w:val="ae"/>
            <w:noProof/>
          </w:rPr>
          <w:t>Рисунок 4. Диалоговое окно «Параметры», включение режима разработчика.</w:t>
        </w:r>
        <w:r w:rsidR="00EC1127">
          <w:rPr>
            <w:noProof/>
            <w:webHidden/>
          </w:rPr>
          <w:tab/>
        </w:r>
        <w:r w:rsidR="00EC1127">
          <w:rPr>
            <w:noProof/>
            <w:webHidden/>
          </w:rPr>
          <w:fldChar w:fldCharType="begin"/>
        </w:r>
        <w:r w:rsidR="00EC1127">
          <w:rPr>
            <w:noProof/>
            <w:webHidden/>
          </w:rPr>
          <w:instrText xml:space="preserve"> PAGEREF _Toc291248626 \h </w:instrText>
        </w:r>
        <w:r w:rsidR="00EC1127">
          <w:rPr>
            <w:noProof/>
            <w:webHidden/>
          </w:rPr>
        </w:r>
        <w:r w:rsidR="00EC1127">
          <w:rPr>
            <w:noProof/>
            <w:webHidden/>
          </w:rPr>
          <w:fldChar w:fldCharType="separate"/>
        </w:r>
        <w:r w:rsidR="009B7F9D">
          <w:rPr>
            <w:noProof/>
            <w:webHidden/>
          </w:rPr>
          <w:t>13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27" w:history="1">
        <w:r w:rsidR="00EC1127" w:rsidRPr="000B3465">
          <w:rPr>
            <w:rStyle w:val="ae"/>
            <w:noProof/>
          </w:rPr>
          <w:t>Рисунок 5. Кнопка доступа к параметрам расчета</w:t>
        </w:r>
        <w:r w:rsidR="00EC1127">
          <w:rPr>
            <w:noProof/>
            <w:webHidden/>
          </w:rPr>
          <w:tab/>
        </w:r>
        <w:r w:rsidR="00EC1127">
          <w:rPr>
            <w:noProof/>
            <w:webHidden/>
          </w:rPr>
          <w:fldChar w:fldCharType="begin"/>
        </w:r>
        <w:r w:rsidR="00EC1127">
          <w:rPr>
            <w:noProof/>
            <w:webHidden/>
          </w:rPr>
          <w:instrText xml:space="preserve"> PAGEREF _Toc291248627 \h </w:instrText>
        </w:r>
        <w:r w:rsidR="00EC1127">
          <w:rPr>
            <w:noProof/>
            <w:webHidden/>
          </w:rPr>
        </w:r>
        <w:r w:rsidR="00EC1127">
          <w:rPr>
            <w:noProof/>
            <w:webHidden/>
          </w:rPr>
          <w:fldChar w:fldCharType="separate"/>
        </w:r>
        <w:r w:rsidR="009B7F9D">
          <w:rPr>
            <w:noProof/>
            <w:webHidden/>
          </w:rPr>
          <w:t>13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28" w:history="1">
        <w:r w:rsidR="00EC1127" w:rsidRPr="000B3465">
          <w:rPr>
            <w:rStyle w:val="ae"/>
            <w:noProof/>
          </w:rPr>
          <w:t>Рисунок 6. Закладка настройки базы данных проекта</w:t>
        </w:r>
        <w:r w:rsidR="00EC1127">
          <w:rPr>
            <w:noProof/>
            <w:webHidden/>
          </w:rPr>
          <w:tab/>
        </w:r>
        <w:r w:rsidR="00EC1127">
          <w:rPr>
            <w:noProof/>
            <w:webHidden/>
          </w:rPr>
          <w:fldChar w:fldCharType="begin"/>
        </w:r>
        <w:r w:rsidR="00EC1127">
          <w:rPr>
            <w:noProof/>
            <w:webHidden/>
          </w:rPr>
          <w:instrText xml:space="preserve"> PAGEREF _Toc291248628 \h </w:instrText>
        </w:r>
        <w:r w:rsidR="00EC1127">
          <w:rPr>
            <w:noProof/>
            <w:webHidden/>
          </w:rPr>
        </w:r>
        <w:r w:rsidR="00EC1127">
          <w:rPr>
            <w:noProof/>
            <w:webHidden/>
          </w:rPr>
          <w:fldChar w:fldCharType="separate"/>
        </w:r>
        <w:r w:rsidR="009B7F9D">
          <w:rPr>
            <w:noProof/>
            <w:webHidden/>
          </w:rPr>
          <w:t>14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29" w:history="1">
        <w:r w:rsidR="00EC1127" w:rsidRPr="000B3465">
          <w:rPr>
            <w:rStyle w:val="ae"/>
            <w:noProof/>
          </w:rPr>
          <w:t>Рисунок 7. Выпадающий список теплогидравлических блоков</w:t>
        </w:r>
        <w:r w:rsidR="00EC1127">
          <w:rPr>
            <w:noProof/>
            <w:webHidden/>
          </w:rPr>
          <w:tab/>
        </w:r>
        <w:r w:rsidR="00EC1127">
          <w:rPr>
            <w:noProof/>
            <w:webHidden/>
          </w:rPr>
          <w:fldChar w:fldCharType="begin"/>
        </w:r>
        <w:r w:rsidR="00EC1127">
          <w:rPr>
            <w:noProof/>
            <w:webHidden/>
          </w:rPr>
          <w:instrText xml:space="preserve"> PAGEREF _Toc291248629 \h </w:instrText>
        </w:r>
        <w:r w:rsidR="00EC1127">
          <w:rPr>
            <w:noProof/>
            <w:webHidden/>
          </w:rPr>
        </w:r>
        <w:r w:rsidR="00EC1127">
          <w:rPr>
            <w:noProof/>
            <w:webHidden/>
          </w:rPr>
          <w:fldChar w:fldCharType="separate"/>
        </w:r>
        <w:r w:rsidR="009B7F9D">
          <w:rPr>
            <w:noProof/>
            <w:webHidden/>
          </w:rPr>
          <w:t>14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0" w:history="1">
        <w:r w:rsidR="00EC1127" w:rsidRPr="000B3465">
          <w:rPr>
            <w:rStyle w:val="ae"/>
            <w:noProof/>
          </w:rPr>
          <w:t>Рисунок 8. Начало набора теплогидравлической схемы проточной части.</w:t>
        </w:r>
        <w:r w:rsidR="00EC1127">
          <w:rPr>
            <w:noProof/>
            <w:webHidden/>
          </w:rPr>
          <w:tab/>
        </w:r>
        <w:r w:rsidR="00EC1127">
          <w:rPr>
            <w:noProof/>
            <w:webHidden/>
          </w:rPr>
          <w:fldChar w:fldCharType="begin"/>
        </w:r>
        <w:r w:rsidR="00EC1127">
          <w:rPr>
            <w:noProof/>
            <w:webHidden/>
          </w:rPr>
          <w:instrText xml:space="preserve"> PAGEREF _Toc291248630 \h </w:instrText>
        </w:r>
        <w:r w:rsidR="00EC1127">
          <w:rPr>
            <w:noProof/>
            <w:webHidden/>
          </w:rPr>
        </w:r>
        <w:r w:rsidR="00EC1127">
          <w:rPr>
            <w:noProof/>
            <w:webHidden/>
          </w:rPr>
          <w:fldChar w:fldCharType="separate"/>
        </w:r>
        <w:r w:rsidR="009B7F9D">
          <w:rPr>
            <w:noProof/>
            <w:webHidden/>
          </w:rPr>
          <w:t>15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1" w:history="1">
        <w:r w:rsidR="00EC1127" w:rsidRPr="000B3465">
          <w:rPr>
            <w:rStyle w:val="ae"/>
            <w:noProof/>
          </w:rPr>
          <w:t>Рисунок 9. Образование единой гидравлической линии</w:t>
        </w:r>
        <w:r w:rsidR="00EC1127">
          <w:rPr>
            <w:noProof/>
            <w:webHidden/>
          </w:rPr>
          <w:tab/>
        </w:r>
        <w:r w:rsidR="00EC1127">
          <w:rPr>
            <w:noProof/>
            <w:webHidden/>
          </w:rPr>
          <w:fldChar w:fldCharType="begin"/>
        </w:r>
        <w:r w:rsidR="00EC1127">
          <w:rPr>
            <w:noProof/>
            <w:webHidden/>
          </w:rPr>
          <w:instrText xml:space="preserve"> PAGEREF _Toc291248631 \h </w:instrText>
        </w:r>
        <w:r w:rsidR="00EC1127">
          <w:rPr>
            <w:noProof/>
            <w:webHidden/>
          </w:rPr>
        </w:r>
        <w:r w:rsidR="00EC1127">
          <w:rPr>
            <w:noProof/>
            <w:webHidden/>
          </w:rPr>
          <w:fldChar w:fldCharType="separate"/>
        </w:r>
        <w:r w:rsidR="009B7F9D">
          <w:rPr>
            <w:noProof/>
            <w:webHidden/>
          </w:rPr>
          <w:t>16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2" w:history="1">
        <w:r w:rsidR="00EC1127" w:rsidRPr="000B3465">
          <w:rPr>
            <w:rStyle w:val="ae"/>
            <w:noProof/>
          </w:rPr>
          <w:t>Рисунок 10. Добавление задвижек и активных элементов турбины</w:t>
        </w:r>
        <w:r w:rsidR="00EC1127">
          <w:rPr>
            <w:noProof/>
            <w:webHidden/>
          </w:rPr>
          <w:tab/>
        </w:r>
        <w:r w:rsidR="00EC1127">
          <w:rPr>
            <w:noProof/>
            <w:webHidden/>
          </w:rPr>
          <w:fldChar w:fldCharType="begin"/>
        </w:r>
        <w:r w:rsidR="00EC1127">
          <w:rPr>
            <w:noProof/>
            <w:webHidden/>
          </w:rPr>
          <w:instrText xml:space="preserve"> PAGEREF _Toc291248632 \h </w:instrText>
        </w:r>
        <w:r w:rsidR="00EC1127">
          <w:rPr>
            <w:noProof/>
            <w:webHidden/>
          </w:rPr>
        </w:r>
        <w:r w:rsidR="00EC1127">
          <w:rPr>
            <w:noProof/>
            <w:webHidden/>
          </w:rPr>
          <w:fldChar w:fldCharType="separate"/>
        </w:r>
        <w:r w:rsidR="009B7F9D">
          <w:rPr>
            <w:noProof/>
            <w:webHidden/>
          </w:rPr>
          <w:t>16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3" w:history="1">
        <w:r w:rsidR="00EC1127" w:rsidRPr="000B3465">
          <w:rPr>
            <w:rStyle w:val="ae"/>
            <w:noProof/>
          </w:rPr>
          <w:t>Рисунок 11. Завершение набора гидравлической схемы проточной части турбины</w:t>
        </w:r>
        <w:r w:rsidR="00EC1127">
          <w:rPr>
            <w:noProof/>
            <w:webHidden/>
          </w:rPr>
          <w:tab/>
        </w:r>
        <w:r w:rsidR="00EC1127">
          <w:rPr>
            <w:noProof/>
            <w:webHidden/>
          </w:rPr>
          <w:fldChar w:fldCharType="begin"/>
        </w:r>
        <w:r w:rsidR="00EC1127">
          <w:rPr>
            <w:noProof/>
            <w:webHidden/>
          </w:rPr>
          <w:instrText xml:space="preserve"> PAGEREF _Toc291248633 \h </w:instrText>
        </w:r>
        <w:r w:rsidR="00EC1127">
          <w:rPr>
            <w:noProof/>
            <w:webHidden/>
          </w:rPr>
        </w:r>
        <w:r w:rsidR="00EC1127">
          <w:rPr>
            <w:noProof/>
            <w:webHidden/>
          </w:rPr>
          <w:fldChar w:fldCharType="separate"/>
        </w:r>
        <w:r w:rsidR="009B7F9D">
          <w:rPr>
            <w:noProof/>
            <w:webHidden/>
          </w:rPr>
          <w:t>17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4" w:history="1">
        <w:r w:rsidR="00EC1127" w:rsidRPr="000B3465">
          <w:rPr>
            <w:rStyle w:val="ae"/>
            <w:noProof/>
          </w:rPr>
          <w:t xml:space="preserve">Рисунок 12. Диалоговое окно «Свойства» для граничного узла </w:t>
        </w:r>
        <w:r w:rsidR="00EC1127" w:rsidRPr="000B3465">
          <w:rPr>
            <w:rStyle w:val="ae"/>
            <w:noProof/>
            <w:lang w:val="en-US"/>
          </w:rPr>
          <w:t>P</w:t>
        </w:r>
        <w:r w:rsidR="00EC1127">
          <w:rPr>
            <w:noProof/>
            <w:webHidden/>
          </w:rPr>
          <w:tab/>
        </w:r>
        <w:r w:rsidR="00EC1127">
          <w:rPr>
            <w:noProof/>
            <w:webHidden/>
          </w:rPr>
          <w:fldChar w:fldCharType="begin"/>
        </w:r>
        <w:r w:rsidR="00EC1127">
          <w:rPr>
            <w:noProof/>
            <w:webHidden/>
          </w:rPr>
          <w:instrText xml:space="preserve"> PAGEREF _Toc291248634 \h </w:instrText>
        </w:r>
        <w:r w:rsidR="00EC1127">
          <w:rPr>
            <w:noProof/>
            <w:webHidden/>
          </w:rPr>
        </w:r>
        <w:r w:rsidR="00EC1127">
          <w:rPr>
            <w:noProof/>
            <w:webHidden/>
          </w:rPr>
          <w:fldChar w:fldCharType="separate"/>
        </w:r>
        <w:r w:rsidR="009B7F9D">
          <w:rPr>
            <w:noProof/>
            <w:webHidden/>
          </w:rPr>
          <w:t>18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5" w:history="1">
        <w:r w:rsidR="00EC1127" w:rsidRPr="000B3465">
          <w:rPr>
            <w:rStyle w:val="ae"/>
            <w:noProof/>
          </w:rPr>
          <w:t>Рисунок 13. Диалоговое окно «Редактор сигналов проекта» с сигналами по умолчанию</w:t>
        </w:r>
        <w:r w:rsidR="00EC1127">
          <w:rPr>
            <w:noProof/>
            <w:webHidden/>
          </w:rPr>
          <w:tab/>
        </w:r>
        <w:r w:rsidR="00EC1127">
          <w:rPr>
            <w:noProof/>
            <w:webHidden/>
          </w:rPr>
          <w:fldChar w:fldCharType="begin"/>
        </w:r>
        <w:r w:rsidR="00EC1127">
          <w:rPr>
            <w:noProof/>
            <w:webHidden/>
          </w:rPr>
          <w:instrText xml:space="preserve"> PAGEREF _Toc291248635 \h </w:instrText>
        </w:r>
        <w:r w:rsidR="00EC1127">
          <w:rPr>
            <w:noProof/>
            <w:webHidden/>
          </w:rPr>
        </w:r>
        <w:r w:rsidR="00EC1127">
          <w:rPr>
            <w:noProof/>
            <w:webHidden/>
          </w:rPr>
          <w:fldChar w:fldCharType="separate"/>
        </w:r>
        <w:r w:rsidR="009B7F9D">
          <w:rPr>
            <w:noProof/>
            <w:webHidden/>
          </w:rPr>
          <w:t>19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6" w:history="1">
        <w:r w:rsidR="00EC1127" w:rsidRPr="000B3465">
          <w:rPr>
            <w:rStyle w:val="ae"/>
            <w:noProof/>
          </w:rPr>
          <w:t>Рисунок 14. Диалоговое окно «Редактор сигналов проекта» с тремя новыми сигналами</w:t>
        </w:r>
        <w:r w:rsidR="00EC1127">
          <w:rPr>
            <w:noProof/>
            <w:webHidden/>
          </w:rPr>
          <w:tab/>
        </w:r>
        <w:r w:rsidR="00EC1127">
          <w:rPr>
            <w:noProof/>
            <w:webHidden/>
          </w:rPr>
          <w:fldChar w:fldCharType="begin"/>
        </w:r>
        <w:r w:rsidR="00EC1127">
          <w:rPr>
            <w:noProof/>
            <w:webHidden/>
          </w:rPr>
          <w:instrText xml:space="preserve"> PAGEREF _Toc291248636 \h </w:instrText>
        </w:r>
        <w:r w:rsidR="00EC1127">
          <w:rPr>
            <w:noProof/>
            <w:webHidden/>
          </w:rPr>
        </w:r>
        <w:r w:rsidR="00EC1127">
          <w:rPr>
            <w:noProof/>
            <w:webHidden/>
          </w:rPr>
          <w:fldChar w:fldCharType="separate"/>
        </w:r>
        <w:r w:rsidR="009B7F9D">
          <w:rPr>
            <w:noProof/>
            <w:webHidden/>
          </w:rPr>
          <w:t>19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7" w:history="1">
        <w:r w:rsidR="00EC1127" w:rsidRPr="000B3465">
          <w:rPr>
            <w:rStyle w:val="ae"/>
            <w:noProof/>
          </w:rPr>
          <w:t xml:space="preserve">Рисунок 15. Диалоговое окно «Свойства» для граничного узла </w:t>
        </w:r>
        <w:r w:rsidR="00EC1127" w:rsidRPr="000B3465">
          <w:rPr>
            <w:rStyle w:val="ae"/>
            <w:noProof/>
            <w:lang w:val="en-US"/>
          </w:rPr>
          <w:t>G</w:t>
        </w:r>
        <w:r w:rsidR="00EC1127">
          <w:rPr>
            <w:noProof/>
            <w:webHidden/>
          </w:rPr>
          <w:tab/>
        </w:r>
        <w:r w:rsidR="00EC1127">
          <w:rPr>
            <w:noProof/>
            <w:webHidden/>
          </w:rPr>
          <w:fldChar w:fldCharType="begin"/>
        </w:r>
        <w:r w:rsidR="00EC1127">
          <w:rPr>
            <w:noProof/>
            <w:webHidden/>
          </w:rPr>
          <w:instrText xml:space="preserve"> PAGEREF _Toc291248637 \h </w:instrText>
        </w:r>
        <w:r w:rsidR="00EC1127">
          <w:rPr>
            <w:noProof/>
            <w:webHidden/>
          </w:rPr>
        </w:r>
        <w:r w:rsidR="00EC1127">
          <w:rPr>
            <w:noProof/>
            <w:webHidden/>
          </w:rPr>
          <w:fldChar w:fldCharType="separate"/>
        </w:r>
        <w:r w:rsidR="009B7F9D">
          <w:rPr>
            <w:noProof/>
            <w:webHidden/>
          </w:rPr>
          <w:t>20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8" w:history="1">
        <w:r w:rsidR="00EC1127" w:rsidRPr="000B3465">
          <w:rPr>
            <w:rStyle w:val="ae"/>
            <w:noProof/>
          </w:rPr>
          <w:t xml:space="preserve">Рисунок 16. Диалоговое окно «Свойства» для граничного узла </w:t>
        </w:r>
        <w:r w:rsidR="00EC1127" w:rsidRPr="000B3465">
          <w:rPr>
            <w:rStyle w:val="ae"/>
            <w:noProof/>
            <w:lang w:val="en-US"/>
          </w:rPr>
          <w:t>G</w:t>
        </w:r>
        <w:r w:rsidR="00EC1127" w:rsidRPr="000B3465">
          <w:rPr>
            <w:rStyle w:val="ae"/>
            <w:noProof/>
          </w:rPr>
          <w:t xml:space="preserve"> (отбор пара </w:t>
        </w:r>
        <w:r w:rsidR="00EC1127" w:rsidRPr="000B3465">
          <w:rPr>
            <w:rStyle w:val="ae"/>
            <w:noProof/>
            <w:lang w:val="en-US"/>
          </w:rPr>
          <w:t>I</w:t>
        </w:r>
        <w:r w:rsidR="00EC1127" w:rsidRPr="000B3465">
          <w:rPr>
            <w:rStyle w:val="ae"/>
            <w:noProof/>
          </w:rPr>
          <w:t>)</w:t>
        </w:r>
        <w:r w:rsidR="00EC1127">
          <w:rPr>
            <w:noProof/>
            <w:webHidden/>
          </w:rPr>
          <w:tab/>
        </w:r>
        <w:r w:rsidR="00EC1127">
          <w:rPr>
            <w:noProof/>
            <w:webHidden/>
          </w:rPr>
          <w:fldChar w:fldCharType="begin"/>
        </w:r>
        <w:r w:rsidR="00EC1127">
          <w:rPr>
            <w:noProof/>
            <w:webHidden/>
          </w:rPr>
          <w:instrText xml:space="preserve"> PAGEREF _Toc291248638 \h </w:instrText>
        </w:r>
        <w:r w:rsidR="00EC1127">
          <w:rPr>
            <w:noProof/>
            <w:webHidden/>
          </w:rPr>
        </w:r>
        <w:r w:rsidR="00EC1127">
          <w:rPr>
            <w:noProof/>
            <w:webHidden/>
          </w:rPr>
          <w:fldChar w:fldCharType="separate"/>
        </w:r>
        <w:r w:rsidR="009B7F9D">
          <w:rPr>
            <w:noProof/>
            <w:webHidden/>
          </w:rPr>
          <w:t>21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39" w:history="1">
        <w:r w:rsidR="00EC1127" w:rsidRPr="000B3465">
          <w:rPr>
            <w:rStyle w:val="ae"/>
            <w:noProof/>
          </w:rPr>
          <w:t xml:space="preserve">Рисунок 17. Диалоговое окно «Свойства» для граничного узла </w:t>
        </w:r>
        <w:r w:rsidR="00EC1127" w:rsidRPr="000B3465">
          <w:rPr>
            <w:rStyle w:val="ae"/>
            <w:noProof/>
            <w:lang w:val="en-US"/>
          </w:rPr>
          <w:t>G</w:t>
        </w:r>
        <w:r w:rsidR="00EC1127" w:rsidRPr="000B3465">
          <w:rPr>
            <w:rStyle w:val="ae"/>
            <w:noProof/>
          </w:rPr>
          <w:t xml:space="preserve"> (отбор пара </w:t>
        </w:r>
        <w:r w:rsidR="00EC1127" w:rsidRPr="000B3465">
          <w:rPr>
            <w:rStyle w:val="ae"/>
            <w:noProof/>
            <w:lang w:val="en-US"/>
          </w:rPr>
          <w:t>II</w:t>
        </w:r>
        <w:r w:rsidR="00EC1127" w:rsidRPr="000B3465">
          <w:rPr>
            <w:rStyle w:val="ae"/>
            <w:noProof/>
          </w:rPr>
          <w:t>)</w:t>
        </w:r>
        <w:r w:rsidR="00EC1127">
          <w:rPr>
            <w:noProof/>
            <w:webHidden/>
          </w:rPr>
          <w:tab/>
        </w:r>
        <w:r w:rsidR="00EC1127">
          <w:rPr>
            <w:noProof/>
            <w:webHidden/>
          </w:rPr>
          <w:fldChar w:fldCharType="begin"/>
        </w:r>
        <w:r w:rsidR="00EC1127">
          <w:rPr>
            <w:noProof/>
            <w:webHidden/>
          </w:rPr>
          <w:instrText xml:space="preserve"> PAGEREF _Toc291248639 \h </w:instrText>
        </w:r>
        <w:r w:rsidR="00EC1127">
          <w:rPr>
            <w:noProof/>
            <w:webHidden/>
          </w:rPr>
        </w:r>
        <w:r w:rsidR="00EC1127">
          <w:rPr>
            <w:noProof/>
            <w:webHidden/>
          </w:rPr>
          <w:fldChar w:fldCharType="separate"/>
        </w:r>
        <w:r w:rsidR="009B7F9D">
          <w:rPr>
            <w:noProof/>
            <w:webHidden/>
          </w:rPr>
          <w:t>22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0" w:history="1">
        <w:r w:rsidR="00EC1127" w:rsidRPr="000B3465">
          <w:rPr>
            <w:rStyle w:val="ae"/>
            <w:noProof/>
          </w:rPr>
          <w:t xml:space="preserve">Рисунок 18. Диалоговое окно «Свойства» для граничного узла </w:t>
        </w:r>
        <w:r w:rsidR="00EC1127" w:rsidRPr="000B3465">
          <w:rPr>
            <w:rStyle w:val="ae"/>
            <w:noProof/>
            <w:lang w:val="en-US"/>
          </w:rPr>
          <w:t>G</w:t>
        </w:r>
        <w:r w:rsidR="00EC1127" w:rsidRPr="000B3465">
          <w:rPr>
            <w:rStyle w:val="ae"/>
            <w:noProof/>
          </w:rPr>
          <w:t xml:space="preserve"> (отбор пара </w:t>
        </w:r>
        <w:r w:rsidR="00EC1127" w:rsidRPr="000B3465">
          <w:rPr>
            <w:rStyle w:val="ae"/>
            <w:noProof/>
            <w:lang w:val="en-US"/>
          </w:rPr>
          <w:t>III</w:t>
        </w:r>
        <w:r w:rsidR="00EC1127" w:rsidRPr="000B3465">
          <w:rPr>
            <w:rStyle w:val="ae"/>
            <w:noProof/>
          </w:rPr>
          <w:t>)</w:t>
        </w:r>
        <w:r w:rsidR="00EC1127">
          <w:rPr>
            <w:noProof/>
            <w:webHidden/>
          </w:rPr>
          <w:tab/>
        </w:r>
        <w:r w:rsidR="00EC1127">
          <w:rPr>
            <w:noProof/>
            <w:webHidden/>
          </w:rPr>
          <w:fldChar w:fldCharType="begin"/>
        </w:r>
        <w:r w:rsidR="00EC1127">
          <w:rPr>
            <w:noProof/>
            <w:webHidden/>
          </w:rPr>
          <w:instrText xml:space="preserve"> PAGEREF _Toc291248640 \h </w:instrText>
        </w:r>
        <w:r w:rsidR="00EC1127">
          <w:rPr>
            <w:noProof/>
            <w:webHidden/>
          </w:rPr>
        </w:r>
        <w:r w:rsidR="00EC1127">
          <w:rPr>
            <w:noProof/>
            <w:webHidden/>
          </w:rPr>
          <w:fldChar w:fldCharType="separate"/>
        </w:r>
        <w:r w:rsidR="009B7F9D">
          <w:rPr>
            <w:noProof/>
            <w:webHidden/>
          </w:rPr>
          <w:t>22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1" w:history="1">
        <w:r w:rsidR="00EC1127" w:rsidRPr="000B3465">
          <w:rPr>
            <w:rStyle w:val="ae"/>
            <w:noProof/>
          </w:rPr>
          <w:t>Рисунок 19. Размещение кнопок на схеме для дальнейшей отладки модели</w:t>
        </w:r>
        <w:r w:rsidR="00EC1127">
          <w:rPr>
            <w:noProof/>
            <w:webHidden/>
          </w:rPr>
          <w:tab/>
        </w:r>
        <w:r w:rsidR="00EC1127">
          <w:rPr>
            <w:noProof/>
            <w:webHidden/>
          </w:rPr>
          <w:fldChar w:fldCharType="begin"/>
        </w:r>
        <w:r w:rsidR="00EC1127">
          <w:rPr>
            <w:noProof/>
            <w:webHidden/>
          </w:rPr>
          <w:instrText xml:space="preserve"> PAGEREF _Toc291248641 \h </w:instrText>
        </w:r>
        <w:r w:rsidR="00EC1127">
          <w:rPr>
            <w:noProof/>
            <w:webHidden/>
          </w:rPr>
        </w:r>
        <w:r w:rsidR="00EC1127">
          <w:rPr>
            <w:noProof/>
            <w:webHidden/>
          </w:rPr>
          <w:fldChar w:fldCharType="separate"/>
        </w:r>
        <w:r w:rsidR="009B7F9D">
          <w:rPr>
            <w:noProof/>
            <w:webHidden/>
          </w:rPr>
          <w:t>25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2" w:history="1">
        <w:r w:rsidR="00EC1127" w:rsidRPr="000B3465">
          <w:rPr>
            <w:rStyle w:val="ae"/>
            <w:noProof/>
          </w:rPr>
          <w:t>Рисунок 20. Параметры канала на входе в проточную часть ПТУ</w:t>
        </w:r>
        <w:r w:rsidR="00EC1127">
          <w:rPr>
            <w:noProof/>
            <w:webHidden/>
          </w:rPr>
          <w:tab/>
        </w:r>
        <w:r w:rsidR="00EC1127">
          <w:rPr>
            <w:noProof/>
            <w:webHidden/>
          </w:rPr>
          <w:fldChar w:fldCharType="begin"/>
        </w:r>
        <w:r w:rsidR="00EC1127">
          <w:rPr>
            <w:noProof/>
            <w:webHidden/>
          </w:rPr>
          <w:instrText xml:space="preserve"> PAGEREF _Toc291248642 \h </w:instrText>
        </w:r>
        <w:r w:rsidR="00EC1127">
          <w:rPr>
            <w:noProof/>
            <w:webHidden/>
          </w:rPr>
        </w:r>
        <w:r w:rsidR="00EC1127">
          <w:rPr>
            <w:noProof/>
            <w:webHidden/>
          </w:rPr>
          <w:fldChar w:fldCharType="separate"/>
        </w:r>
        <w:r w:rsidR="009B7F9D">
          <w:rPr>
            <w:noProof/>
            <w:webHidden/>
          </w:rPr>
          <w:t>26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3" w:history="1">
        <w:r w:rsidR="00EC1127" w:rsidRPr="000B3465">
          <w:rPr>
            <w:rStyle w:val="ae"/>
            <w:noProof/>
          </w:rPr>
          <w:t>Рисунок 21. Одновременное выделение всех задвижек на схеме</w:t>
        </w:r>
        <w:r w:rsidR="00EC1127">
          <w:rPr>
            <w:noProof/>
            <w:webHidden/>
          </w:rPr>
          <w:tab/>
        </w:r>
        <w:r w:rsidR="00EC1127">
          <w:rPr>
            <w:noProof/>
            <w:webHidden/>
          </w:rPr>
          <w:fldChar w:fldCharType="begin"/>
        </w:r>
        <w:r w:rsidR="00EC1127">
          <w:rPr>
            <w:noProof/>
            <w:webHidden/>
          </w:rPr>
          <w:instrText xml:space="preserve"> PAGEREF _Toc291248643 \h </w:instrText>
        </w:r>
        <w:r w:rsidR="00EC1127">
          <w:rPr>
            <w:noProof/>
            <w:webHidden/>
          </w:rPr>
        </w:r>
        <w:r w:rsidR="00EC1127">
          <w:rPr>
            <w:noProof/>
            <w:webHidden/>
          </w:rPr>
          <w:fldChar w:fldCharType="separate"/>
        </w:r>
        <w:r w:rsidR="009B7F9D">
          <w:rPr>
            <w:noProof/>
            <w:webHidden/>
          </w:rPr>
          <w:t>27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4" w:history="1">
        <w:r w:rsidR="00EC1127" w:rsidRPr="000B3465">
          <w:rPr>
            <w:rStyle w:val="ae"/>
            <w:noProof/>
          </w:rPr>
          <w:t>Рисунок 22. Одновременное задание свойств для всех четырёх задвижек</w:t>
        </w:r>
        <w:r w:rsidR="00EC1127">
          <w:rPr>
            <w:noProof/>
            <w:webHidden/>
          </w:rPr>
          <w:tab/>
        </w:r>
        <w:r w:rsidR="00EC1127">
          <w:rPr>
            <w:noProof/>
            <w:webHidden/>
          </w:rPr>
          <w:fldChar w:fldCharType="begin"/>
        </w:r>
        <w:r w:rsidR="00EC1127">
          <w:rPr>
            <w:noProof/>
            <w:webHidden/>
          </w:rPr>
          <w:instrText xml:space="preserve"> PAGEREF _Toc291248644 \h </w:instrText>
        </w:r>
        <w:r w:rsidR="00EC1127">
          <w:rPr>
            <w:noProof/>
            <w:webHidden/>
          </w:rPr>
        </w:r>
        <w:r w:rsidR="00EC1127">
          <w:rPr>
            <w:noProof/>
            <w:webHidden/>
          </w:rPr>
          <w:fldChar w:fldCharType="separate"/>
        </w:r>
        <w:r w:rsidR="009B7F9D">
          <w:rPr>
            <w:noProof/>
            <w:webHidden/>
          </w:rPr>
          <w:t>28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5" w:history="1">
        <w:r w:rsidR="00EC1127" w:rsidRPr="000B3465">
          <w:rPr>
            <w:rStyle w:val="ae"/>
            <w:noProof/>
          </w:rPr>
          <w:t xml:space="preserve">Рисунок 23. Контроль </w:t>
        </w:r>
        <w:r w:rsidR="00EC1127" w:rsidRPr="000B3465">
          <w:rPr>
            <w:rStyle w:val="ae"/>
            <w:noProof/>
            <w:lang w:val="en-US"/>
          </w:rPr>
          <w:t>G</w:t>
        </w:r>
        <w:r w:rsidR="00EC1127" w:rsidRPr="000B3465">
          <w:rPr>
            <w:rStyle w:val="ae"/>
            <w:noProof/>
          </w:rPr>
          <w:t xml:space="preserve"> в первом канале</w:t>
        </w:r>
        <w:r w:rsidR="00EC1127">
          <w:rPr>
            <w:noProof/>
            <w:webHidden/>
          </w:rPr>
          <w:tab/>
        </w:r>
        <w:r w:rsidR="00EC1127">
          <w:rPr>
            <w:noProof/>
            <w:webHidden/>
          </w:rPr>
          <w:fldChar w:fldCharType="begin"/>
        </w:r>
        <w:r w:rsidR="00EC1127">
          <w:rPr>
            <w:noProof/>
            <w:webHidden/>
          </w:rPr>
          <w:instrText xml:space="preserve"> PAGEREF _Toc291248645 \h </w:instrText>
        </w:r>
        <w:r w:rsidR="00EC1127">
          <w:rPr>
            <w:noProof/>
            <w:webHidden/>
          </w:rPr>
        </w:r>
        <w:r w:rsidR="00EC1127">
          <w:rPr>
            <w:noProof/>
            <w:webHidden/>
          </w:rPr>
          <w:fldChar w:fldCharType="separate"/>
        </w:r>
        <w:r w:rsidR="009B7F9D">
          <w:rPr>
            <w:noProof/>
            <w:webHidden/>
          </w:rPr>
          <w:t>29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6" w:history="1">
        <w:r w:rsidR="00EC1127" w:rsidRPr="000B3465">
          <w:rPr>
            <w:rStyle w:val="ae"/>
            <w:noProof/>
          </w:rPr>
          <w:t xml:space="preserve">Рисунок 24. Перевод в тонны в час, «Контроль </w:t>
        </w:r>
        <w:r w:rsidR="00EC1127" w:rsidRPr="000B3465">
          <w:rPr>
            <w:rStyle w:val="ae"/>
            <w:noProof/>
            <w:lang w:val="en-US"/>
          </w:rPr>
          <w:t>G</w:t>
        </w:r>
        <w:r w:rsidR="00EC1127" w:rsidRPr="000B3465">
          <w:rPr>
            <w:rStyle w:val="ae"/>
            <w:noProof/>
          </w:rPr>
          <w:t xml:space="preserve"> в канале»</w:t>
        </w:r>
        <w:r w:rsidR="00EC1127">
          <w:rPr>
            <w:noProof/>
            <w:webHidden/>
          </w:rPr>
          <w:tab/>
        </w:r>
        <w:r w:rsidR="00EC1127">
          <w:rPr>
            <w:noProof/>
            <w:webHidden/>
          </w:rPr>
          <w:fldChar w:fldCharType="begin"/>
        </w:r>
        <w:r w:rsidR="00EC1127">
          <w:rPr>
            <w:noProof/>
            <w:webHidden/>
          </w:rPr>
          <w:instrText xml:space="preserve"> PAGEREF _Toc291248646 \h </w:instrText>
        </w:r>
        <w:r w:rsidR="00EC1127">
          <w:rPr>
            <w:noProof/>
            <w:webHidden/>
          </w:rPr>
        </w:r>
        <w:r w:rsidR="00EC1127">
          <w:rPr>
            <w:noProof/>
            <w:webHidden/>
          </w:rPr>
          <w:fldChar w:fldCharType="separate"/>
        </w:r>
        <w:r w:rsidR="009B7F9D">
          <w:rPr>
            <w:noProof/>
            <w:webHidden/>
          </w:rPr>
          <w:t>29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7" w:history="1">
        <w:r w:rsidR="00EC1127" w:rsidRPr="000B3465">
          <w:rPr>
            <w:rStyle w:val="ae"/>
            <w:noProof/>
          </w:rPr>
          <w:t xml:space="preserve">Рисунок 25. Размещение элементов «Контроль </w:t>
        </w:r>
        <w:r w:rsidR="00EC1127" w:rsidRPr="000B3465">
          <w:rPr>
            <w:rStyle w:val="ae"/>
            <w:noProof/>
            <w:lang w:val="en-US"/>
          </w:rPr>
          <w:t>G</w:t>
        </w:r>
        <w:r w:rsidR="00EC1127" w:rsidRPr="000B3465">
          <w:rPr>
            <w:rStyle w:val="ae"/>
            <w:noProof/>
          </w:rPr>
          <w:t xml:space="preserve"> в канале» на схеме</w:t>
        </w:r>
        <w:r w:rsidR="00EC1127">
          <w:rPr>
            <w:noProof/>
            <w:webHidden/>
          </w:rPr>
          <w:tab/>
        </w:r>
        <w:r w:rsidR="00EC1127">
          <w:rPr>
            <w:noProof/>
            <w:webHidden/>
          </w:rPr>
          <w:fldChar w:fldCharType="begin"/>
        </w:r>
        <w:r w:rsidR="00EC1127">
          <w:rPr>
            <w:noProof/>
            <w:webHidden/>
          </w:rPr>
          <w:instrText xml:space="preserve"> PAGEREF _Toc291248647 \h </w:instrText>
        </w:r>
        <w:r w:rsidR="00EC1127">
          <w:rPr>
            <w:noProof/>
            <w:webHidden/>
          </w:rPr>
        </w:r>
        <w:r w:rsidR="00EC1127">
          <w:rPr>
            <w:noProof/>
            <w:webHidden/>
          </w:rPr>
          <w:fldChar w:fldCharType="separate"/>
        </w:r>
        <w:r w:rsidR="009B7F9D">
          <w:rPr>
            <w:noProof/>
            <w:webHidden/>
          </w:rPr>
          <w:t>30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8" w:history="1">
        <w:r w:rsidR="00EC1127" w:rsidRPr="000B3465">
          <w:rPr>
            <w:rStyle w:val="ae"/>
            <w:noProof/>
          </w:rPr>
          <w:t xml:space="preserve">Рисунок 26. Размещение элементов «Контроль </w:t>
        </w:r>
        <w:r w:rsidR="00EC1127" w:rsidRPr="000B3465">
          <w:rPr>
            <w:rStyle w:val="ae"/>
            <w:noProof/>
            <w:lang w:val="en-US"/>
          </w:rPr>
          <w:t>P</w:t>
        </w:r>
        <w:r w:rsidR="00EC1127" w:rsidRPr="000B3465">
          <w:rPr>
            <w:rStyle w:val="ae"/>
            <w:noProof/>
          </w:rPr>
          <w:t>,</w:t>
        </w:r>
        <w:r w:rsidR="00EC1127" w:rsidRPr="000B3465">
          <w:rPr>
            <w:rStyle w:val="ae"/>
            <w:noProof/>
            <w:lang w:val="en-US"/>
          </w:rPr>
          <w:t>H</w:t>
        </w:r>
        <w:r w:rsidR="00EC1127" w:rsidRPr="000B3465">
          <w:rPr>
            <w:rStyle w:val="ae"/>
            <w:noProof/>
          </w:rPr>
          <w:t>,</w:t>
        </w:r>
        <w:r w:rsidR="00EC1127" w:rsidRPr="000B3465">
          <w:rPr>
            <w:rStyle w:val="ae"/>
            <w:noProof/>
            <w:lang w:val="en-US"/>
          </w:rPr>
          <w:t>T</w:t>
        </w:r>
        <w:r w:rsidR="00EC1127" w:rsidRPr="000B3465">
          <w:rPr>
            <w:rStyle w:val="ae"/>
            <w:noProof/>
          </w:rPr>
          <w:t xml:space="preserve"> в узле» на схеме</w:t>
        </w:r>
        <w:r w:rsidR="00EC1127">
          <w:rPr>
            <w:noProof/>
            <w:webHidden/>
          </w:rPr>
          <w:tab/>
        </w:r>
        <w:r w:rsidR="00EC1127">
          <w:rPr>
            <w:noProof/>
            <w:webHidden/>
          </w:rPr>
          <w:fldChar w:fldCharType="begin"/>
        </w:r>
        <w:r w:rsidR="00EC1127">
          <w:rPr>
            <w:noProof/>
            <w:webHidden/>
          </w:rPr>
          <w:instrText xml:space="preserve"> PAGEREF _Toc291248648 \h </w:instrText>
        </w:r>
        <w:r w:rsidR="00EC1127">
          <w:rPr>
            <w:noProof/>
            <w:webHidden/>
          </w:rPr>
        </w:r>
        <w:r w:rsidR="00EC1127">
          <w:rPr>
            <w:noProof/>
            <w:webHidden/>
          </w:rPr>
          <w:fldChar w:fldCharType="separate"/>
        </w:r>
        <w:r w:rsidR="009B7F9D">
          <w:rPr>
            <w:noProof/>
            <w:webHidden/>
          </w:rPr>
          <w:t>30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49" w:history="1">
        <w:r w:rsidR="00EC1127" w:rsidRPr="000B3465">
          <w:rPr>
            <w:rStyle w:val="ae"/>
            <w:noProof/>
          </w:rPr>
          <w:t>Рисунок 27. Параметры объекта «Ротор»</w:t>
        </w:r>
        <w:r w:rsidR="00EC1127">
          <w:rPr>
            <w:noProof/>
            <w:webHidden/>
          </w:rPr>
          <w:tab/>
        </w:r>
        <w:r w:rsidR="00EC1127">
          <w:rPr>
            <w:noProof/>
            <w:webHidden/>
          </w:rPr>
          <w:fldChar w:fldCharType="begin"/>
        </w:r>
        <w:r w:rsidR="00EC1127">
          <w:rPr>
            <w:noProof/>
            <w:webHidden/>
          </w:rPr>
          <w:instrText xml:space="preserve"> PAGEREF _Toc291248649 \h </w:instrText>
        </w:r>
        <w:r w:rsidR="00EC1127">
          <w:rPr>
            <w:noProof/>
            <w:webHidden/>
          </w:rPr>
        </w:r>
        <w:r w:rsidR="00EC1127">
          <w:rPr>
            <w:noProof/>
            <w:webHidden/>
          </w:rPr>
          <w:fldChar w:fldCharType="separate"/>
        </w:r>
        <w:r w:rsidR="009B7F9D">
          <w:rPr>
            <w:noProof/>
            <w:webHidden/>
          </w:rPr>
          <w:t>31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0" w:history="1">
        <w:r w:rsidR="00EC1127" w:rsidRPr="000B3465">
          <w:rPr>
            <w:rStyle w:val="ae"/>
            <w:noProof/>
          </w:rPr>
          <w:t>Рисунок 28. Окно создания анимированной подписи к объекту</w:t>
        </w:r>
        <w:r w:rsidR="00EC1127">
          <w:rPr>
            <w:noProof/>
            <w:webHidden/>
          </w:rPr>
          <w:tab/>
        </w:r>
        <w:r w:rsidR="00EC1127">
          <w:rPr>
            <w:noProof/>
            <w:webHidden/>
          </w:rPr>
          <w:fldChar w:fldCharType="begin"/>
        </w:r>
        <w:r w:rsidR="00EC1127">
          <w:rPr>
            <w:noProof/>
            <w:webHidden/>
          </w:rPr>
          <w:instrText xml:space="preserve"> PAGEREF _Toc291248650 \h </w:instrText>
        </w:r>
        <w:r w:rsidR="00EC1127">
          <w:rPr>
            <w:noProof/>
            <w:webHidden/>
          </w:rPr>
        </w:r>
        <w:r w:rsidR="00EC1127">
          <w:rPr>
            <w:noProof/>
            <w:webHidden/>
          </w:rPr>
          <w:fldChar w:fldCharType="separate"/>
        </w:r>
        <w:r w:rsidR="009B7F9D">
          <w:rPr>
            <w:noProof/>
            <w:webHidden/>
          </w:rPr>
          <w:t>31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1" w:history="1">
        <w:r w:rsidR="00EC1127" w:rsidRPr="000B3465">
          <w:rPr>
            <w:rStyle w:val="ae"/>
            <w:noProof/>
          </w:rPr>
          <w:t>Рисунок 29. Окно свойств анимированной подписи к объекту «Электрогенератор»</w:t>
        </w:r>
        <w:r w:rsidR="00EC1127">
          <w:rPr>
            <w:noProof/>
            <w:webHidden/>
          </w:rPr>
          <w:tab/>
        </w:r>
        <w:r w:rsidR="00EC1127">
          <w:rPr>
            <w:noProof/>
            <w:webHidden/>
          </w:rPr>
          <w:fldChar w:fldCharType="begin"/>
        </w:r>
        <w:r w:rsidR="00EC1127">
          <w:rPr>
            <w:noProof/>
            <w:webHidden/>
          </w:rPr>
          <w:instrText xml:space="preserve"> PAGEREF _Toc291248651 \h </w:instrText>
        </w:r>
        <w:r w:rsidR="00EC1127">
          <w:rPr>
            <w:noProof/>
            <w:webHidden/>
          </w:rPr>
        </w:r>
        <w:r w:rsidR="00EC1127">
          <w:rPr>
            <w:noProof/>
            <w:webHidden/>
          </w:rPr>
          <w:fldChar w:fldCharType="separate"/>
        </w:r>
        <w:r w:rsidR="009B7F9D">
          <w:rPr>
            <w:noProof/>
            <w:webHidden/>
          </w:rPr>
          <w:t>32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2" w:history="1">
        <w:r w:rsidR="00EC1127" w:rsidRPr="000B3465">
          <w:rPr>
            <w:rStyle w:val="ae"/>
            <w:noProof/>
          </w:rPr>
          <w:t>Рисунок 30. Схемное окно (выведена частота ротора и мощность электрогенератора)</w:t>
        </w:r>
        <w:r w:rsidR="00EC1127">
          <w:rPr>
            <w:noProof/>
            <w:webHidden/>
          </w:rPr>
          <w:tab/>
        </w:r>
        <w:r w:rsidR="00EC1127">
          <w:rPr>
            <w:noProof/>
            <w:webHidden/>
          </w:rPr>
          <w:fldChar w:fldCharType="begin"/>
        </w:r>
        <w:r w:rsidR="00EC1127">
          <w:rPr>
            <w:noProof/>
            <w:webHidden/>
          </w:rPr>
          <w:instrText xml:space="preserve"> PAGEREF _Toc291248652 \h </w:instrText>
        </w:r>
        <w:r w:rsidR="00EC1127">
          <w:rPr>
            <w:noProof/>
            <w:webHidden/>
          </w:rPr>
        </w:r>
        <w:r w:rsidR="00EC1127">
          <w:rPr>
            <w:noProof/>
            <w:webHidden/>
          </w:rPr>
          <w:fldChar w:fldCharType="separate"/>
        </w:r>
        <w:r w:rsidR="009B7F9D">
          <w:rPr>
            <w:noProof/>
            <w:webHidden/>
          </w:rPr>
          <w:t>32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3" w:history="1">
        <w:r w:rsidR="00EC1127" w:rsidRPr="000B3465">
          <w:rPr>
            <w:rStyle w:val="ae"/>
            <w:noProof/>
          </w:rPr>
          <w:t>Рисунок 31. Схемное окно с номинальным режимом</w:t>
        </w:r>
        <w:r w:rsidR="00EC1127">
          <w:rPr>
            <w:noProof/>
            <w:webHidden/>
          </w:rPr>
          <w:tab/>
        </w:r>
        <w:r w:rsidR="00EC1127">
          <w:rPr>
            <w:noProof/>
            <w:webHidden/>
          </w:rPr>
          <w:fldChar w:fldCharType="begin"/>
        </w:r>
        <w:r w:rsidR="00EC1127">
          <w:rPr>
            <w:noProof/>
            <w:webHidden/>
          </w:rPr>
          <w:instrText xml:space="preserve"> PAGEREF _Toc291248653 \h </w:instrText>
        </w:r>
        <w:r w:rsidR="00EC1127">
          <w:rPr>
            <w:noProof/>
            <w:webHidden/>
          </w:rPr>
        </w:r>
        <w:r w:rsidR="00EC1127">
          <w:rPr>
            <w:noProof/>
            <w:webHidden/>
          </w:rPr>
          <w:fldChar w:fldCharType="separate"/>
        </w:r>
        <w:r w:rsidR="009B7F9D">
          <w:rPr>
            <w:noProof/>
            <w:webHidden/>
          </w:rPr>
          <w:t>34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4" w:history="1">
        <w:r w:rsidR="00EC1127" w:rsidRPr="000B3465">
          <w:rPr>
            <w:rStyle w:val="ae"/>
            <w:noProof/>
          </w:rPr>
          <w:t>Рисунок 32. Свойства активного элемента № 1</w:t>
        </w:r>
        <w:r w:rsidR="00EC1127">
          <w:rPr>
            <w:noProof/>
            <w:webHidden/>
          </w:rPr>
          <w:tab/>
        </w:r>
        <w:r w:rsidR="00EC1127">
          <w:rPr>
            <w:noProof/>
            <w:webHidden/>
          </w:rPr>
          <w:fldChar w:fldCharType="begin"/>
        </w:r>
        <w:r w:rsidR="00EC1127">
          <w:rPr>
            <w:noProof/>
            <w:webHidden/>
          </w:rPr>
          <w:instrText xml:space="preserve"> PAGEREF _Toc291248654 \h </w:instrText>
        </w:r>
        <w:r w:rsidR="00EC1127">
          <w:rPr>
            <w:noProof/>
            <w:webHidden/>
          </w:rPr>
        </w:r>
        <w:r w:rsidR="00EC1127">
          <w:rPr>
            <w:noProof/>
            <w:webHidden/>
          </w:rPr>
          <w:fldChar w:fldCharType="separate"/>
        </w:r>
        <w:r w:rsidR="009B7F9D">
          <w:rPr>
            <w:noProof/>
            <w:webHidden/>
          </w:rPr>
          <w:t>35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5" w:history="1">
        <w:r w:rsidR="00EC1127" w:rsidRPr="000B3465">
          <w:rPr>
            <w:rStyle w:val="ae"/>
            <w:noProof/>
          </w:rPr>
          <w:t>Рисунок 33. Глобальные параметры для модели конденсатора</w:t>
        </w:r>
        <w:r w:rsidR="00EC1127">
          <w:rPr>
            <w:noProof/>
            <w:webHidden/>
          </w:rPr>
          <w:tab/>
        </w:r>
        <w:r w:rsidR="00EC1127">
          <w:rPr>
            <w:noProof/>
            <w:webHidden/>
          </w:rPr>
          <w:fldChar w:fldCharType="begin"/>
        </w:r>
        <w:r w:rsidR="00EC1127">
          <w:rPr>
            <w:noProof/>
            <w:webHidden/>
          </w:rPr>
          <w:instrText xml:space="preserve"> PAGEREF _Toc291248655 \h </w:instrText>
        </w:r>
        <w:r w:rsidR="00EC1127">
          <w:rPr>
            <w:noProof/>
            <w:webHidden/>
          </w:rPr>
        </w:r>
        <w:r w:rsidR="00EC1127">
          <w:rPr>
            <w:noProof/>
            <w:webHidden/>
          </w:rPr>
          <w:fldChar w:fldCharType="separate"/>
        </w:r>
        <w:r w:rsidR="009B7F9D">
          <w:rPr>
            <w:noProof/>
            <w:webHidden/>
          </w:rPr>
          <w:t>36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6" w:history="1">
        <w:r w:rsidR="00EC1127" w:rsidRPr="000B3465">
          <w:rPr>
            <w:rStyle w:val="ae"/>
            <w:noProof/>
          </w:rPr>
          <w:t>Рисунок 34. Кнопки для изменения глобальных параметров в модели конденсатора</w:t>
        </w:r>
        <w:r w:rsidR="00EC1127">
          <w:rPr>
            <w:noProof/>
            <w:webHidden/>
          </w:rPr>
          <w:tab/>
        </w:r>
        <w:r w:rsidR="00EC1127">
          <w:rPr>
            <w:noProof/>
            <w:webHidden/>
          </w:rPr>
          <w:fldChar w:fldCharType="begin"/>
        </w:r>
        <w:r w:rsidR="00EC1127">
          <w:rPr>
            <w:noProof/>
            <w:webHidden/>
          </w:rPr>
          <w:instrText xml:space="preserve"> PAGEREF _Toc291248656 \h </w:instrText>
        </w:r>
        <w:r w:rsidR="00EC1127">
          <w:rPr>
            <w:noProof/>
            <w:webHidden/>
          </w:rPr>
        </w:r>
        <w:r w:rsidR="00EC1127">
          <w:rPr>
            <w:noProof/>
            <w:webHidden/>
          </w:rPr>
          <w:fldChar w:fldCharType="separate"/>
        </w:r>
        <w:r w:rsidR="009B7F9D">
          <w:rPr>
            <w:noProof/>
            <w:webHidden/>
          </w:rPr>
          <w:t>37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7" w:history="1">
        <w:r w:rsidR="00EC1127" w:rsidRPr="000B3465">
          <w:rPr>
            <w:rStyle w:val="ae"/>
            <w:noProof/>
          </w:rPr>
          <w:t>Рисунок 35. Свойства субмодели конденсатора</w:t>
        </w:r>
        <w:r w:rsidR="00EC1127">
          <w:rPr>
            <w:noProof/>
            <w:webHidden/>
          </w:rPr>
          <w:tab/>
        </w:r>
        <w:r w:rsidR="00EC1127">
          <w:rPr>
            <w:noProof/>
            <w:webHidden/>
          </w:rPr>
          <w:fldChar w:fldCharType="begin"/>
        </w:r>
        <w:r w:rsidR="00EC1127">
          <w:rPr>
            <w:noProof/>
            <w:webHidden/>
          </w:rPr>
          <w:instrText xml:space="preserve"> PAGEREF _Toc291248657 \h </w:instrText>
        </w:r>
        <w:r w:rsidR="00EC1127">
          <w:rPr>
            <w:noProof/>
            <w:webHidden/>
          </w:rPr>
        </w:r>
        <w:r w:rsidR="00EC1127">
          <w:rPr>
            <w:noProof/>
            <w:webHidden/>
          </w:rPr>
          <w:fldChar w:fldCharType="separate"/>
        </w:r>
        <w:r w:rsidR="009B7F9D">
          <w:rPr>
            <w:noProof/>
            <w:webHidden/>
          </w:rPr>
          <w:t>38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8" w:history="1">
        <w:r w:rsidR="00EC1127" w:rsidRPr="000B3465">
          <w:rPr>
            <w:rStyle w:val="ae"/>
            <w:noProof/>
          </w:rPr>
          <w:t>Рисунок 36. Создание модели конденсатора (начало)</w:t>
        </w:r>
        <w:r w:rsidR="00EC1127">
          <w:rPr>
            <w:noProof/>
            <w:webHidden/>
          </w:rPr>
          <w:tab/>
        </w:r>
        <w:r w:rsidR="00EC1127">
          <w:rPr>
            <w:noProof/>
            <w:webHidden/>
          </w:rPr>
          <w:fldChar w:fldCharType="begin"/>
        </w:r>
        <w:r w:rsidR="00EC1127">
          <w:rPr>
            <w:noProof/>
            <w:webHidden/>
          </w:rPr>
          <w:instrText xml:space="preserve"> PAGEREF _Toc291248658 \h </w:instrText>
        </w:r>
        <w:r w:rsidR="00EC1127">
          <w:rPr>
            <w:noProof/>
            <w:webHidden/>
          </w:rPr>
        </w:r>
        <w:r w:rsidR="00EC1127">
          <w:rPr>
            <w:noProof/>
            <w:webHidden/>
          </w:rPr>
          <w:fldChar w:fldCharType="separate"/>
        </w:r>
        <w:r w:rsidR="009B7F9D">
          <w:rPr>
            <w:noProof/>
            <w:webHidden/>
          </w:rPr>
          <w:t>39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59" w:history="1">
        <w:r w:rsidR="00EC1127" w:rsidRPr="000B3465">
          <w:rPr>
            <w:rStyle w:val="ae"/>
            <w:noProof/>
          </w:rPr>
          <w:t>Рисунок 37. Создание модели конденсатора (готов верхний уровень)</w:t>
        </w:r>
        <w:r w:rsidR="00EC1127">
          <w:rPr>
            <w:noProof/>
            <w:webHidden/>
          </w:rPr>
          <w:tab/>
        </w:r>
        <w:r w:rsidR="00EC1127">
          <w:rPr>
            <w:noProof/>
            <w:webHidden/>
          </w:rPr>
          <w:fldChar w:fldCharType="begin"/>
        </w:r>
        <w:r w:rsidR="00EC1127">
          <w:rPr>
            <w:noProof/>
            <w:webHidden/>
          </w:rPr>
          <w:instrText xml:space="preserve"> PAGEREF _Toc291248659 \h </w:instrText>
        </w:r>
        <w:r w:rsidR="00EC1127">
          <w:rPr>
            <w:noProof/>
            <w:webHidden/>
          </w:rPr>
        </w:r>
        <w:r w:rsidR="00EC1127">
          <w:rPr>
            <w:noProof/>
            <w:webHidden/>
          </w:rPr>
          <w:fldChar w:fldCharType="separate"/>
        </w:r>
        <w:r w:rsidR="009B7F9D">
          <w:rPr>
            <w:noProof/>
            <w:webHidden/>
          </w:rPr>
          <w:t>40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0" w:history="1">
        <w:r w:rsidR="00EC1127" w:rsidRPr="000B3465">
          <w:rPr>
            <w:rStyle w:val="ae"/>
            <w:noProof/>
          </w:rPr>
          <w:t>Рисунок 38. Изменение названия порта выхода</w:t>
        </w:r>
        <w:r w:rsidR="00EC1127">
          <w:rPr>
            <w:noProof/>
            <w:webHidden/>
          </w:rPr>
          <w:tab/>
        </w:r>
        <w:r w:rsidR="00EC1127">
          <w:rPr>
            <w:noProof/>
            <w:webHidden/>
          </w:rPr>
          <w:fldChar w:fldCharType="begin"/>
        </w:r>
        <w:r w:rsidR="00EC1127">
          <w:rPr>
            <w:noProof/>
            <w:webHidden/>
          </w:rPr>
          <w:instrText xml:space="preserve"> PAGEREF _Toc291248660 \h </w:instrText>
        </w:r>
        <w:r w:rsidR="00EC1127">
          <w:rPr>
            <w:noProof/>
            <w:webHidden/>
          </w:rPr>
        </w:r>
        <w:r w:rsidR="00EC1127">
          <w:rPr>
            <w:noProof/>
            <w:webHidden/>
          </w:rPr>
          <w:fldChar w:fldCharType="separate"/>
        </w:r>
        <w:r w:rsidR="009B7F9D">
          <w:rPr>
            <w:noProof/>
            <w:webHidden/>
          </w:rPr>
          <w:t>40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1" w:history="1">
        <w:r w:rsidR="00EC1127" w:rsidRPr="000B3465">
          <w:rPr>
            <w:rStyle w:val="ae"/>
            <w:noProof/>
          </w:rPr>
          <w:t>Рисунок 39. Субмодель конденсатора (вложенный уровень)</w:t>
        </w:r>
        <w:r w:rsidR="00EC1127">
          <w:rPr>
            <w:noProof/>
            <w:webHidden/>
          </w:rPr>
          <w:tab/>
        </w:r>
        <w:r w:rsidR="00EC1127">
          <w:rPr>
            <w:noProof/>
            <w:webHidden/>
          </w:rPr>
          <w:fldChar w:fldCharType="begin"/>
        </w:r>
        <w:r w:rsidR="00EC1127">
          <w:rPr>
            <w:noProof/>
            <w:webHidden/>
          </w:rPr>
          <w:instrText xml:space="preserve"> PAGEREF _Toc291248661 \h </w:instrText>
        </w:r>
        <w:r w:rsidR="00EC1127">
          <w:rPr>
            <w:noProof/>
            <w:webHidden/>
          </w:rPr>
        </w:r>
        <w:r w:rsidR="00EC1127">
          <w:rPr>
            <w:noProof/>
            <w:webHidden/>
          </w:rPr>
          <w:fldChar w:fldCharType="separate"/>
        </w:r>
        <w:r w:rsidR="009B7F9D">
          <w:rPr>
            <w:noProof/>
            <w:webHidden/>
          </w:rPr>
          <w:t>41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2" w:history="1">
        <w:r w:rsidR="00EC1127" w:rsidRPr="000B3465">
          <w:rPr>
            <w:rStyle w:val="ae"/>
            <w:noProof/>
          </w:rPr>
          <w:t>Рисунок 40. Субмодель конденсатора с тепловыми связями (вложенный уровень)</w:t>
        </w:r>
        <w:r w:rsidR="00EC1127">
          <w:rPr>
            <w:noProof/>
            <w:webHidden/>
          </w:rPr>
          <w:tab/>
        </w:r>
        <w:r w:rsidR="00EC1127">
          <w:rPr>
            <w:noProof/>
            <w:webHidden/>
          </w:rPr>
          <w:fldChar w:fldCharType="begin"/>
        </w:r>
        <w:r w:rsidR="00EC1127">
          <w:rPr>
            <w:noProof/>
            <w:webHidden/>
          </w:rPr>
          <w:instrText xml:space="preserve"> PAGEREF _Toc291248662 \h </w:instrText>
        </w:r>
        <w:r w:rsidR="00EC1127">
          <w:rPr>
            <w:noProof/>
            <w:webHidden/>
          </w:rPr>
        </w:r>
        <w:r w:rsidR="00EC1127">
          <w:rPr>
            <w:noProof/>
            <w:webHidden/>
          </w:rPr>
          <w:fldChar w:fldCharType="separate"/>
        </w:r>
        <w:r w:rsidR="009B7F9D">
          <w:rPr>
            <w:noProof/>
            <w:webHidden/>
          </w:rPr>
          <w:t>42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3" w:history="1">
        <w:r w:rsidR="00EC1127" w:rsidRPr="000B3465">
          <w:rPr>
            <w:rStyle w:val="ae"/>
            <w:noProof/>
          </w:rPr>
          <w:t>Рисунок 41. Геометрическая модель конденсатора</w:t>
        </w:r>
        <w:r w:rsidR="00EC1127">
          <w:rPr>
            <w:noProof/>
            <w:webHidden/>
          </w:rPr>
          <w:tab/>
        </w:r>
        <w:r w:rsidR="00EC1127">
          <w:rPr>
            <w:noProof/>
            <w:webHidden/>
          </w:rPr>
          <w:fldChar w:fldCharType="begin"/>
        </w:r>
        <w:r w:rsidR="00EC1127">
          <w:rPr>
            <w:noProof/>
            <w:webHidden/>
          </w:rPr>
          <w:instrText xml:space="preserve"> PAGEREF _Toc291248663 \h </w:instrText>
        </w:r>
        <w:r w:rsidR="00EC1127">
          <w:rPr>
            <w:noProof/>
            <w:webHidden/>
          </w:rPr>
        </w:r>
        <w:r w:rsidR="00EC1127">
          <w:rPr>
            <w:noProof/>
            <w:webHidden/>
          </w:rPr>
          <w:fldChar w:fldCharType="separate"/>
        </w:r>
        <w:r w:rsidR="009B7F9D">
          <w:rPr>
            <w:noProof/>
            <w:webHidden/>
          </w:rPr>
          <w:t>44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4" w:history="1">
        <w:r w:rsidR="00EC1127" w:rsidRPr="000B3465">
          <w:rPr>
            <w:rStyle w:val="ae"/>
            <w:noProof/>
          </w:rPr>
          <w:t>Рисунок 42. Редактор новых блоков (конденсатор)</w:t>
        </w:r>
        <w:r w:rsidR="00EC1127">
          <w:rPr>
            <w:noProof/>
            <w:webHidden/>
          </w:rPr>
          <w:tab/>
        </w:r>
        <w:r w:rsidR="00EC1127">
          <w:rPr>
            <w:noProof/>
            <w:webHidden/>
          </w:rPr>
          <w:fldChar w:fldCharType="begin"/>
        </w:r>
        <w:r w:rsidR="00EC1127">
          <w:rPr>
            <w:noProof/>
            <w:webHidden/>
          </w:rPr>
          <w:instrText xml:space="preserve"> PAGEREF _Toc291248664 \h </w:instrText>
        </w:r>
        <w:r w:rsidR="00EC1127">
          <w:rPr>
            <w:noProof/>
            <w:webHidden/>
          </w:rPr>
        </w:r>
        <w:r w:rsidR="00EC1127">
          <w:rPr>
            <w:noProof/>
            <w:webHidden/>
          </w:rPr>
          <w:fldChar w:fldCharType="separate"/>
        </w:r>
        <w:r w:rsidR="009B7F9D">
          <w:rPr>
            <w:noProof/>
            <w:webHidden/>
          </w:rPr>
          <w:t>44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5" w:history="1">
        <w:r w:rsidR="00EC1127" w:rsidRPr="000B3465">
          <w:rPr>
            <w:rStyle w:val="ae"/>
            <w:noProof/>
          </w:rPr>
          <w:t>Рисунок 43. Свойства новой субмодели (конденсатора)</w:t>
        </w:r>
        <w:r w:rsidR="00EC1127">
          <w:rPr>
            <w:noProof/>
            <w:webHidden/>
          </w:rPr>
          <w:tab/>
        </w:r>
        <w:r w:rsidR="00EC1127">
          <w:rPr>
            <w:noProof/>
            <w:webHidden/>
          </w:rPr>
          <w:fldChar w:fldCharType="begin"/>
        </w:r>
        <w:r w:rsidR="00EC1127">
          <w:rPr>
            <w:noProof/>
            <w:webHidden/>
          </w:rPr>
          <w:instrText xml:space="preserve"> PAGEREF _Toc291248665 \h </w:instrText>
        </w:r>
        <w:r w:rsidR="00EC1127">
          <w:rPr>
            <w:noProof/>
            <w:webHidden/>
          </w:rPr>
        </w:r>
        <w:r w:rsidR="00EC1127">
          <w:rPr>
            <w:noProof/>
            <w:webHidden/>
          </w:rPr>
          <w:fldChar w:fldCharType="separate"/>
        </w:r>
        <w:r w:rsidR="009B7F9D">
          <w:rPr>
            <w:noProof/>
            <w:webHidden/>
          </w:rPr>
          <w:t>45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6" w:history="1">
        <w:r w:rsidR="00EC1127" w:rsidRPr="000B3465">
          <w:rPr>
            <w:rStyle w:val="ae"/>
            <w:noProof/>
          </w:rPr>
          <w:t>Рисунок 44. Редактор параметров субмодели конденсатора (вычисление свойств)</w:t>
        </w:r>
        <w:r w:rsidR="00EC1127">
          <w:rPr>
            <w:noProof/>
            <w:webHidden/>
          </w:rPr>
          <w:tab/>
        </w:r>
        <w:r w:rsidR="00EC1127">
          <w:rPr>
            <w:noProof/>
            <w:webHidden/>
          </w:rPr>
          <w:fldChar w:fldCharType="begin"/>
        </w:r>
        <w:r w:rsidR="00EC1127">
          <w:rPr>
            <w:noProof/>
            <w:webHidden/>
          </w:rPr>
          <w:instrText xml:space="preserve"> PAGEREF _Toc291248666 \h </w:instrText>
        </w:r>
        <w:r w:rsidR="00EC1127">
          <w:rPr>
            <w:noProof/>
            <w:webHidden/>
          </w:rPr>
        </w:r>
        <w:r w:rsidR="00EC1127">
          <w:rPr>
            <w:noProof/>
            <w:webHidden/>
          </w:rPr>
          <w:fldChar w:fldCharType="separate"/>
        </w:r>
        <w:r w:rsidR="009B7F9D">
          <w:rPr>
            <w:noProof/>
            <w:webHidden/>
          </w:rPr>
          <w:t>46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7" w:history="1">
        <w:r w:rsidR="00EC1127" w:rsidRPr="000B3465">
          <w:rPr>
            <w:rStyle w:val="ae"/>
            <w:noProof/>
          </w:rPr>
          <w:t>Рисунок 45. Кнопка инициализации расчета</w:t>
        </w:r>
        <w:r w:rsidR="00EC1127">
          <w:rPr>
            <w:noProof/>
            <w:webHidden/>
          </w:rPr>
          <w:tab/>
        </w:r>
        <w:r w:rsidR="00EC1127">
          <w:rPr>
            <w:noProof/>
            <w:webHidden/>
          </w:rPr>
          <w:fldChar w:fldCharType="begin"/>
        </w:r>
        <w:r w:rsidR="00EC1127">
          <w:rPr>
            <w:noProof/>
            <w:webHidden/>
          </w:rPr>
          <w:instrText xml:space="preserve"> PAGEREF _Toc291248667 \h </w:instrText>
        </w:r>
        <w:r w:rsidR="00EC1127">
          <w:rPr>
            <w:noProof/>
            <w:webHidden/>
          </w:rPr>
        </w:r>
        <w:r w:rsidR="00EC1127">
          <w:rPr>
            <w:noProof/>
            <w:webHidden/>
          </w:rPr>
          <w:fldChar w:fldCharType="separate"/>
        </w:r>
        <w:r w:rsidR="009B7F9D">
          <w:rPr>
            <w:noProof/>
            <w:webHidden/>
          </w:rPr>
          <w:t>46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8" w:history="1">
        <w:r w:rsidR="00EC1127" w:rsidRPr="000B3465">
          <w:rPr>
            <w:rStyle w:val="ae"/>
            <w:noProof/>
          </w:rPr>
          <w:t>Рисунок 46. Перерасчет свойств субмодели</w:t>
        </w:r>
        <w:r w:rsidR="00EC1127">
          <w:rPr>
            <w:noProof/>
            <w:webHidden/>
          </w:rPr>
          <w:tab/>
        </w:r>
        <w:r w:rsidR="00EC1127">
          <w:rPr>
            <w:noProof/>
            <w:webHidden/>
          </w:rPr>
          <w:fldChar w:fldCharType="begin"/>
        </w:r>
        <w:r w:rsidR="00EC1127">
          <w:rPr>
            <w:noProof/>
            <w:webHidden/>
          </w:rPr>
          <w:instrText xml:space="preserve"> PAGEREF _Toc291248668 \h </w:instrText>
        </w:r>
        <w:r w:rsidR="00EC1127">
          <w:rPr>
            <w:noProof/>
            <w:webHidden/>
          </w:rPr>
        </w:r>
        <w:r w:rsidR="00EC1127">
          <w:rPr>
            <w:noProof/>
            <w:webHidden/>
          </w:rPr>
          <w:fldChar w:fldCharType="separate"/>
        </w:r>
        <w:r w:rsidR="009B7F9D">
          <w:rPr>
            <w:noProof/>
            <w:webHidden/>
          </w:rPr>
          <w:t>46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69" w:history="1">
        <w:r w:rsidR="00EC1127" w:rsidRPr="000B3465">
          <w:rPr>
            <w:rStyle w:val="ae"/>
            <w:noProof/>
          </w:rPr>
          <w:t>Рисунок 47. Перерасчет свойств объекта «</w:t>
        </w:r>
        <w:r w:rsidR="00EC1127" w:rsidRPr="000B3465">
          <w:rPr>
            <w:rStyle w:val="ae"/>
            <w:noProof/>
            <w:lang w:val="en-US"/>
          </w:rPr>
          <w:t>Bak</w:t>
        </w:r>
        <w:r w:rsidR="00EC1127" w:rsidRPr="000B3465">
          <w:rPr>
            <w:rStyle w:val="ae"/>
            <w:noProof/>
          </w:rPr>
          <w:t>» (компенсатор 3-х объёмный)</w:t>
        </w:r>
        <w:r w:rsidR="00EC1127">
          <w:rPr>
            <w:noProof/>
            <w:webHidden/>
          </w:rPr>
          <w:tab/>
        </w:r>
        <w:r w:rsidR="00EC1127">
          <w:rPr>
            <w:noProof/>
            <w:webHidden/>
          </w:rPr>
          <w:fldChar w:fldCharType="begin"/>
        </w:r>
        <w:r w:rsidR="00EC1127">
          <w:rPr>
            <w:noProof/>
            <w:webHidden/>
          </w:rPr>
          <w:instrText xml:space="preserve"> PAGEREF _Toc291248669 \h </w:instrText>
        </w:r>
        <w:r w:rsidR="00EC1127">
          <w:rPr>
            <w:noProof/>
            <w:webHidden/>
          </w:rPr>
        </w:r>
        <w:r w:rsidR="00EC1127">
          <w:rPr>
            <w:noProof/>
            <w:webHidden/>
          </w:rPr>
          <w:fldChar w:fldCharType="separate"/>
        </w:r>
        <w:r w:rsidR="009B7F9D">
          <w:rPr>
            <w:noProof/>
            <w:webHidden/>
          </w:rPr>
          <w:t>48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0" w:history="1">
        <w:r w:rsidR="00EC1127" w:rsidRPr="000B3465">
          <w:rPr>
            <w:rStyle w:val="ae"/>
            <w:noProof/>
          </w:rPr>
          <w:t>Рисунок 48. Перерасчет свойств объекта «</w:t>
        </w:r>
        <w:r w:rsidR="00EC1127" w:rsidRPr="000B3465">
          <w:rPr>
            <w:rStyle w:val="ae"/>
            <w:noProof/>
            <w:lang w:val="en-US"/>
          </w:rPr>
          <w:t>Tube</w:t>
        </w:r>
        <w:r w:rsidR="00EC1127" w:rsidRPr="000B3465">
          <w:rPr>
            <w:rStyle w:val="ae"/>
            <w:noProof/>
          </w:rPr>
          <w:t>1» (канал общего вида)</w:t>
        </w:r>
        <w:r w:rsidR="00EC1127">
          <w:rPr>
            <w:noProof/>
            <w:webHidden/>
          </w:rPr>
          <w:tab/>
        </w:r>
        <w:r w:rsidR="00EC1127">
          <w:rPr>
            <w:noProof/>
            <w:webHidden/>
          </w:rPr>
          <w:fldChar w:fldCharType="begin"/>
        </w:r>
        <w:r w:rsidR="00EC1127">
          <w:rPr>
            <w:noProof/>
            <w:webHidden/>
          </w:rPr>
          <w:instrText xml:space="preserve"> PAGEREF _Toc291248670 \h </w:instrText>
        </w:r>
        <w:r w:rsidR="00EC1127">
          <w:rPr>
            <w:noProof/>
            <w:webHidden/>
          </w:rPr>
        </w:r>
        <w:r w:rsidR="00EC1127">
          <w:rPr>
            <w:noProof/>
            <w:webHidden/>
          </w:rPr>
          <w:fldChar w:fldCharType="separate"/>
        </w:r>
        <w:r w:rsidR="009B7F9D">
          <w:rPr>
            <w:noProof/>
            <w:webHidden/>
          </w:rPr>
          <w:t>49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1" w:history="1">
        <w:r w:rsidR="00EC1127" w:rsidRPr="000B3465">
          <w:rPr>
            <w:rStyle w:val="ae"/>
            <w:noProof/>
          </w:rPr>
          <w:t>Рисунок 49. Параметры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_Toc291248671 \h </w:instrText>
        </w:r>
        <w:r w:rsidR="00EC1127">
          <w:rPr>
            <w:noProof/>
            <w:webHidden/>
          </w:rPr>
        </w:r>
        <w:r w:rsidR="00EC1127">
          <w:rPr>
            <w:noProof/>
            <w:webHidden/>
          </w:rPr>
          <w:fldChar w:fldCharType="separate"/>
        </w:r>
        <w:r w:rsidR="009B7F9D">
          <w:rPr>
            <w:noProof/>
            <w:webHidden/>
          </w:rPr>
          <w:t>50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2" w:history="1">
        <w:r w:rsidR="00EC1127" w:rsidRPr="000B3465">
          <w:rPr>
            <w:rStyle w:val="ae"/>
            <w:noProof/>
          </w:rPr>
          <w:t>Рисунок 50. Вывод заданных параметров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_Toc291248672 \h </w:instrText>
        </w:r>
        <w:r w:rsidR="00EC1127">
          <w:rPr>
            <w:noProof/>
            <w:webHidden/>
          </w:rPr>
        </w:r>
        <w:r w:rsidR="00EC1127">
          <w:rPr>
            <w:noProof/>
            <w:webHidden/>
          </w:rPr>
          <w:fldChar w:fldCharType="separate"/>
        </w:r>
        <w:r w:rsidR="009B7F9D">
          <w:rPr>
            <w:noProof/>
            <w:webHidden/>
          </w:rPr>
          <w:t>51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3" w:history="1">
        <w:r w:rsidR="00EC1127" w:rsidRPr="000B3465">
          <w:rPr>
            <w:rStyle w:val="ae"/>
            <w:noProof/>
          </w:rPr>
          <w:t xml:space="preserve">Рисунок 51. Вывод параметров конденсатора </w:t>
        </w:r>
        <w:r w:rsidR="00EC1127" w:rsidRPr="000B3465">
          <w:rPr>
            <w:rStyle w:val="ae"/>
            <w:noProof/>
            <w:lang w:val="en-US"/>
          </w:rPr>
          <w:t>P</w:t>
        </w:r>
        <w:r w:rsidR="00EC1127" w:rsidRPr="000B3465">
          <w:rPr>
            <w:rStyle w:val="ae"/>
            <w:noProof/>
          </w:rPr>
          <w:t xml:space="preserve">, </w:t>
        </w:r>
        <w:r w:rsidR="00EC1127" w:rsidRPr="000B3465">
          <w:rPr>
            <w:rStyle w:val="ae"/>
            <w:noProof/>
            <w:lang w:val="en-US"/>
          </w:rPr>
          <w:t>T</w:t>
        </w:r>
        <w:r w:rsidR="00EC1127" w:rsidRPr="000B3465">
          <w:rPr>
            <w:rStyle w:val="ae"/>
            <w:noProof/>
          </w:rPr>
          <w:t xml:space="preserve">, </w:t>
        </w:r>
        <w:r w:rsidR="00EC1127" w:rsidRPr="000B3465">
          <w:rPr>
            <w:rStyle w:val="ae"/>
            <w:noProof/>
            <w:lang w:val="en-US"/>
          </w:rPr>
          <w:t>L</w:t>
        </w:r>
        <w:r w:rsidR="00EC1127" w:rsidRPr="000B3465">
          <w:rPr>
            <w:rStyle w:val="ae"/>
            <w:noProof/>
          </w:rPr>
          <w:t xml:space="preserve"> на схемное окно</w:t>
        </w:r>
        <w:r w:rsidR="00EC1127">
          <w:rPr>
            <w:noProof/>
            <w:webHidden/>
          </w:rPr>
          <w:tab/>
        </w:r>
        <w:r w:rsidR="00EC1127">
          <w:rPr>
            <w:noProof/>
            <w:webHidden/>
          </w:rPr>
          <w:fldChar w:fldCharType="begin"/>
        </w:r>
        <w:r w:rsidR="00EC1127">
          <w:rPr>
            <w:noProof/>
            <w:webHidden/>
          </w:rPr>
          <w:instrText xml:space="preserve"> PAGEREF _Toc291248673 \h </w:instrText>
        </w:r>
        <w:r w:rsidR="00EC1127">
          <w:rPr>
            <w:noProof/>
            <w:webHidden/>
          </w:rPr>
        </w:r>
        <w:r w:rsidR="00EC1127">
          <w:rPr>
            <w:noProof/>
            <w:webHidden/>
          </w:rPr>
          <w:fldChar w:fldCharType="separate"/>
        </w:r>
        <w:r w:rsidR="009B7F9D">
          <w:rPr>
            <w:noProof/>
            <w:webHidden/>
          </w:rPr>
          <w:t>52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4" w:history="1">
        <w:r w:rsidR="00EC1127" w:rsidRPr="000B3465">
          <w:rPr>
            <w:rStyle w:val="ae"/>
            <w:noProof/>
          </w:rPr>
          <w:t>Рисунок 52. Вывод параметров модели на схемное окно</w:t>
        </w:r>
        <w:r w:rsidR="00EC1127">
          <w:rPr>
            <w:noProof/>
            <w:webHidden/>
          </w:rPr>
          <w:tab/>
        </w:r>
        <w:r w:rsidR="00EC1127">
          <w:rPr>
            <w:noProof/>
            <w:webHidden/>
          </w:rPr>
          <w:fldChar w:fldCharType="begin"/>
        </w:r>
        <w:r w:rsidR="00EC1127">
          <w:rPr>
            <w:noProof/>
            <w:webHidden/>
          </w:rPr>
          <w:instrText xml:space="preserve"> PAGEREF _Toc291248674 \h </w:instrText>
        </w:r>
        <w:r w:rsidR="00EC1127">
          <w:rPr>
            <w:noProof/>
            <w:webHidden/>
          </w:rPr>
        </w:r>
        <w:r w:rsidR="00EC1127">
          <w:rPr>
            <w:noProof/>
            <w:webHidden/>
          </w:rPr>
          <w:fldChar w:fldCharType="separate"/>
        </w:r>
        <w:r w:rsidR="009B7F9D">
          <w:rPr>
            <w:noProof/>
            <w:webHidden/>
          </w:rPr>
          <w:t>52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5" w:history="1">
        <w:r w:rsidR="00EC1127" w:rsidRPr="000B3465">
          <w:rPr>
            <w:rStyle w:val="ae"/>
            <w:noProof/>
          </w:rPr>
          <w:t>Рисунок 53. Свойства трёхобъёмного бака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_Toc291248675 \h </w:instrText>
        </w:r>
        <w:r w:rsidR="00EC1127">
          <w:rPr>
            <w:noProof/>
            <w:webHidden/>
          </w:rPr>
        </w:r>
        <w:r w:rsidR="00EC1127">
          <w:rPr>
            <w:noProof/>
            <w:webHidden/>
          </w:rPr>
          <w:fldChar w:fldCharType="separate"/>
        </w:r>
        <w:r w:rsidR="009B7F9D">
          <w:rPr>
            <w:noProof/>
            <w:webHidden/>
          </w:rPr>
          <w:t>54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6" w:history="1">
        <w:r w:rsidR="00EC1127" w:rsidRPr="000B3465">
          <w:rPr>
            <w:rStyle w:val="ae"/>
            <w:noProof/>
          </w:rPr>
          <w:t>Рисунок 54. Параметры расчета субмодели конденсатора</w:t>
        </w:r>
        <w:r w:rsidR="00EC1127">
          <w:rPr>
            <w:noProof/>
            <w:webHidden/>
          </w:rPr>
          <w:tab/>
        </w:r>
        <w:r w:rsidR="00EC1127">
          <w:rPr>
            <w:noProof/>
            <w:webHidden/>
          </w:rPr>
          <w:fldChar w:fldCharType="begin"/>
        </w:r>
        <w:r w:rsidR="00EC1127">
          <w:rPr>
            <w:noProof/>
            <w:webHidden/>
          </w:rPr>
          <w:instrText xml:space="preserve"> PAGEREF _Toc291248676 \h </w:instrText>
        </w:r>
        <w:r w:rsidR="00EC1127">
          <w:rPr>
            <w:noProof/>
            <w:webHidden/>
          </w:rPr>
        </w:r>
        <w:r w:rsidR="00EC1127">
          <w:rPr>
            <w:noProof/>
            <w:webHidden/>
          </w:rPr>
          <w:fldChar w:fldCharType="separate"/>
        </w:r>
        <w:r w:rsidR="009B7F9D">
          <w:rPr>
            <w:noProof/>
            <w:webHidden/>
          </w:rPr>
          <w:t>55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7" w:history="1">
        <w:r w:rsidR="00EC1127" w:rsidRPr="000B3465">
          <w:rPr>
            <w:rStyle w:val="ae"/>
            <w:noProof/>
          </w:rPr>
          <w:t>Рисунок 55. Стационарное состояние модели конденсатора</w:t>
        </w:r>
        <w:r w:rsidR="00EC1127">
          <w:rPr>
            <w:noProof/>
            <w:webHidden/>
          </w:rPr>
          <w:tab/>
        </w:r>
        <w:r w:rsidR="00EC1127">
          <w:rPr>
            <w:noProof/>
            <w:webHidden/>
          </w:rPr>
          <w:fldChar w:fldCharType="begin"/>
        </w:r>
        <w:r w:rsidR="00EC1127">
          <w:rPr>
            <w:noProof/>
            <w:webHidden/>
          </w:rPr>
          <w:instrText xml:space="preserve"> PAGEREF _Toc291248677 \h </w:instrText>
        </w:r>
        <w:r w:rsidR="00EC1127">
          <w:rPr>
            <w:noProof/>
            <w:webHidden/>
          </w:rPr>
        </w:r>
        <w:r w:rsidR="00EC1127">
          <w:rPr>
            <w:noProof/>
            <w:webHidden/>
          </w:rPr>
          <w:fldChar w:fldCharType="separate"/>
        </w:r>
        <w:r w:rsidR="009B7F9D">
          <w:rPr>
            <w:noProof/>
            <w:webHidden/>
          </w:rPr>
          <w:t>56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8" w:history="1">
        <w:r w:rsidR="00EC1127" w:rsidRPr="000B3465">
          <w:rPr>
            <w:rStyle w:val="ae"/>
            <w:noProof/>
          </w:rPr>
          <w:t xml:space="preserve">Рисунок 56. Общая схема создания новой гидравлической модели в </w:t>
        </w:r>
        <w:r w:rsidR="00EC1127" w:rsidRPr="000B3465">
          <w:rPr>
            <w:rStyle w:val="ae"/>
            <w:noProof/>
            <w:lang w:val="en-US"/>
          </w:rPr>
          <w:t>SimInTech</w:t>
        </w:r>
        <w:r w:rsidR="00EC1127">
          <w:rPr>
            <w:noProof/>
            <w:webHidden/>
          </w:rPr>
          <w:tab/>
        </w:r>
        <w:r w:rsidR="00EC1127">
          <w:rPr>
            <w:noProof/>
            <w:webHidden/>
          </w:rPr>
          <w:fldChar w:fldCharType="begin"/>
        </w:r>
        <w:r w:rsidR="00EC1127">
          <w:rPr>
            <w:noProof/>
            <w:webHidden/>
          </w:rPr>
          <w:instrText xml:space="preserve"> PAGEREF _Toc291248678 \h </w:instrText>
        </w:r>
        <w:r w:rsidR="00EC1127">
          <w:rPr>
            <w:noProof/>
            <w:webHidden/>
          </w:rPr>
        </w:r>
        <w:r w:rsidR="00EC1127">
          <w:rPr>
            <w:noProof/>
            <w:webHidden/>
          </w:rPr>
          <w:fldChar w:fldCharType="separate"/>
        </w:r>
        <w:r w:rsidR="009B7F9D">
          <w:rPr>
            <w:noProof/>
            <w:webHidden/>
          </w:rPr>
          <w:t>58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79" w:history="1">
        <w:r w:rsidR="00EC1127" w:rsidRPr="000B3465">
          <w:rPr>
            <w:rStyle w:val="ae"/>
            <w:noProof/>
          </w:rPr>
          <w:t>Рисунок 57. Глобальные параметры 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_Toc291248679 \h </w:instrText>
        </w:r>
        <w:r w:rsidR="00EC1127">
          <w:rPr>
            <w:noProof/>
            <w:webHidden/>
          </w:rPr>
        </w:r>
        <w:r w:rsidR="00EC1127">
          <w:rPr>
            <w:noProof/>
            <w:webHidden/>
          </w:rPr>
          <w:fldChar w:fldCharType="separate"/>
        </w:r>
        <w:r w:rsidR="009B7F9D">
          <w:rPr>
            <w:noProof/>
            <w:webHidden/>
          </w:rPr>
          <w:t>59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0" w:history="1">
        <w:r w:rsidR="00EC1127" w:rsidRPr="000B3465">
          <w:rPr>
            <w:rStyle w:val="ae"/>
            <w:noProof/>
          </w:rPr>
          <w:t>Рисунок 58. Структура субмодели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_Toc291248680 \h </w:instrText>
        </w:r>
        <w:r w:rsidR="00EC1127">
          <w:rPr>
            <w:noProof/>
            <w:webHidden/>
          </w:rPr>
        </w:r>
        <w:r w:rsidR="00EC1127">
          <w:rPr>
            <w:noProof/>
            <w:webHidden/>
          </w:rPr>
          <w:fldChar w:fldCharType="separate"/>
        </w:r>
        <w:r w:rsidR="009B7F9D">
          <w:rPr>
            <w:noProof/>
            <w:webHidden/>
          </w:rPr>
          <w:t>60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1" w:history="1">
        <w:r w:rsidR="00EC1127" w:rsidRPr="000B3465">
          <w:rPr>
            <w:rStyle w:val="ae"/>
            <w:noProof/>
          </w:rPr>
          <w:t>Рисунок 59. Схема подогревателя ПНД-1</w:t>
        </w:r>
        <w:r w:rsidR="00EC1127">
          <w:rPr>
            <w:noProof/>
            <w:webHidden/>
          </w:rPr>
          <w:tab/>
        </w:r>
        <w:r w:rsidR="00EC1127">
          <w:rPr>
            <w:noProof/>
            <w:webHidden/>
          </w:rPr>
          <w:fldChar w:fldCharType="begin"/>
        </w:r>
        <w:r w:rsidR="00EC1127">
          <w:rPr>
            <w:noProof/>
            <w:webHidden/>
          </w:rPr>
          <w:instrText xml:space="preserve"> PAGEREF _Toc291248681 \h </w:instrText>
        </w:r>
        <w:r w:rsidR="00EC1127">
          <w:rPr>
            <w:noProof/>
            <w:webHidden/>
          </w:rPr>
        </w:r>
        <w:r w:rsidR="00EC1127">
          <w:rPr>
            <w:noProof/>
            <w:webHidden/>
          </w:rPr>
          <w:fldChar w:fldCharType="separate"/>
        </w:r>
        <w:r w:rsidR="009B7F9D">
          <w:rPr>
            <w:noProof/>
            <w:webHidden/>
          </w:rPr>
          <w:t>60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2" w:history="1">
        <w:r w:rsidR="00EC1127" w:rsidRPr="000B3465">
          <w:rPr>
            <w:rStyle w:val="ae"/>
            <w:noProof/>
          </w:rPr>
          <w:t>Рисунок 60. Свойства субмодели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_Toc291248682 \h </w:instrText>
        </w:r>
        <w:r w:rsidR="00EC1127">
          <w:rPr>
            <w:noProof/>
            <w:webHidden/>
          </w:rPr>
        </w:r>
        <w:r w:rsidR="00EC1127">
          <w:rPr>
            <w:noProof/>
            <w:webHidden/>
          </w:rPr>
          <w:fldChar w:fldCharType="separate"/>
        </w:r>
        <w:r w:rsidR="009B7F9D">
          <w:rPr>
            <w:noProof/>
            <w:webHidden/>
          </w:rPr>
          <w:t>61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3" w:history="1">
        <w:r w:rsidR="00EC1127" w:rsidRPr="000B3465">
          <w:rPr>
            <w:rStyle w:val="ae"/>
            <w:noProof/>
          </w:rPr>
          <w:t>Рисунок 61. Параметры субмодели подогревателя ПНД-1</w:t>
        </w:r>
        <w:r w:rsidR="00EC1127">
          <w:rPr>
            <w:noProof/>
            <w:webHidden/>
          </w:rPr>
          <w:tab/>
        </w:r>
        <w:r w:rsidR="00EC1127">
          <w:rPr>
            <w:noProof/>
            <w:webHidden/>
          </w:rPr>
          <w:fldChar w:fldCharType="begin"/>
        </w:r>
        <w:r w:rsidR="00EC1127">
          <w:rPr>
            <w:noProof/>
            <w:webHidden/>
          </w:rPr>
          <w:instrText xml:space="preserve"> PAGEREF _Toc291248683 \h </w:instrText>
        </w:r>
        <w:r w:rsidR="00EC1127">
          <w:rPr>
            <w:noProof/>
            <w:webHidden/>
          </w:rPr>
        </w:r>
        <w:r w:rsidR="00EC1127">
          <w:rPr>
            <w:noProof/>
            <w:webHidden/>
          </w:rPr>
          <w:fldChar w:fldCharType="separate"/>
        </w:r>
        <w:r w:rsidR="009B7F9D">
          <w:rPr>
            <w:noProof/>
            <w:webHidden/>
          </w:rPr>
          <w:t>62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4" w:history="1">
        <w:r w:rsidR="00EC1127" w:rsidRPr="000B3465">
          <w:rPr>
            <w:rStyle w:val="ae"/>
            <w:noProof/>
          </w:rPr>
          <w:t>Рисунок 62. Параметры на схеме подогревателя ПНД-1</w:t>
        </w:r>
        <w:r w:rsidR="00EC1127">
          <w:rPr>
            <w:noProof/>
            <w:webHidden/>
          </w:rPr>
          <w:tab/>
        </w:r>
        <w:r w:rsidR="00EC1127">
          <w:rPr>
            <w:noProof/>
            <w:webHidden/>
          </w:rPr>
          <w:fldChar w:fldCharType="begin"/>
        </w:r>
        <w:r w:rsidR="00EC1127">
          <w:rPr>
            <w:noProof/>
            <w:webHidden/>
          </w:rPr>
          <w:instrText xml:space="preserve"> PAGEREF _Toc291248684 \h </w:instrText>
        </w:r>
        <w:r w:rsidR="00EC1127">
          <w:rPr>
            <w:noProof/>
            <w:webHidden/>
          </w:rPr>
        </w:r>
        <w:r w:rsidR="00EC1127">
          <w:rPr>
            <w:noProof/>
            <w:webHidden/>
          </w:rPr>
          <w:fldChar w:fldCharType="separate"/>
        </w:r>
        <w:r w:rsidR="009B7F9D">
          <w:rPr>
            <w:noProof/>
            <w:webHidden/>
          </w:rPr>
          <w:t>63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5" w:history="1">
        <w:r w:rsidR="00EC1127" w:rsidRPr="000B3465">
          <w:rPr>
            <w:rStyle w:val="ae"/>
            <w:noProof/>
          </w:rPr>
          <w:t>Рисунок 63. Номинальное состояние ПНД-1</w:t>
        </w:r>
        <w:r w:rsidR="00EC1127">
          <w:rPr>
            <w:noProof/>
            <w:webHidden/>
          </w:rPr>
          <w:tab/>
        </w:r>
        <w:r w:rsidR="00EC1127">
          <w:rPr>
            <w:noProof/>
            <w:webHidden/>
          </w:rPr>
          <w:fldChar w:fldCharType="begin"/>
        </w:r>
        <w:r w:rsidR="00EC1127">
          <w:rPr>
            <w:noProof/>
            <w:webHidden/>
          </w:rPr>
          <w:instrText xml:space="preserve"> PAGEREF _Toc291248685 \h </w:instrText>
        </w:r>
        <w:r w:rsidR="00EC1127">
          <w:rPr>
            <w:noProof/>
            <w:webHidden/>
          </w:rPr>
        </w:r>
        <w:r w:rsidR="00EC1127">
          <w:rPr>
            <w:noProof/>
            <w:webHidden/>
          </w:rPr>
          <w:fldChar w:fldCharType="separate"/>
        </w:r>
        <w:r w:rsidR="009B7F9D">
          <w:rPr>
            <w:noProof/>
            <w:webHidden/>
          </w:rPr>
          <w:t>66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6" w:history="1">
        <w:r w:rsidR="00EC1127" w:rsidRPr="000B3465">
          <w:rPr>
            <w:rStyle w:val="ae"/>
            <w:noProof/>
          </w:rPr>
          <w:t>Рисунок 64. Глобальные параметры ПВД-2</w:t>
        </w:r>
        <w:r w:rsidR="00EC1127">
          <w:rPr>
            <w:noProof/>
            <w:webHidden/>
          </w:rPr>
          <w:tab/>
        </w:r>
        <w:r w:rsidR="00EC1127">
          <w:rPr>
            <w:noProof/>
            <w:webHidden/>
          </w:rPr>
          <w:fldChar w:fldCharType="begin"/>
        </w:r>
        <w:r w:rsidR="00EC1127">
          <w:rPr>
            <w:noProof/>
            <w:webHidden/>
          </w:rPr>
          <w:instrText xml:space="preserve"> PAGEREF _Toc291248686 \h </w:instrText>
        </w:r>
        <w:r w:rsidR="00EC1127">
          <w:rPr>
            <w:noProof/>
            <w:webHidden/>
          </w:rPr>
        </w:r>
        <w:r w:rsidR="00EC1127">
          <w:rPr>
            <w:noProof/>
            <w:webHidden/>
          </w:rPr>
          <w:fldChar w:fldCharType="separate"/>
        </w:r>
        <w:r w:rsidR="009B7F9D">
          <w:rPr>
            <w:noProof/>
            <w:webHidden/>
          </w:rPr>
          <w:t>67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7" w:history="1">
        <w:r w:rsidR="00EC1127" w:rsidRPr="000B3465">
          <w:rPr>
            <w:rStyle w:val="ae"/>
            <w:noProof/>
          </w:rPr>
          <w:t xml:space="preserve">Рисунок 65. Ипользование глобального параметра </w:t>
        </w:r>
        <w:r w:rsidR="00EC1127" w:rsidRPr="000B3465">
          <w:rPr>
            <w:rStyle w:val="ae"/>
            <w:noProof/>
            <w:lang w:val="en-US"/>
          </w:rPr>
          <w:t>Pp</w:t>
        </w:r>
        <w:r w:rsidR="00EC1127" w:rsidRPr="000B3465">
          <w:rPr>
            <w:rStyle w:val="ae"/>
            <w:noProof/>
          </w:rPr>
          <w:t xml:space="preserve"> в ПВД-2</w:t>
        </w:r>
        <w:r w:rsidR="00EC1127">
          <w:rPr>
            <w:noProof/>
            <w:webHidden/>
          </w:rPr>
          <w:tab/>
        </w:r>
        <w:r w:rsidR="00EC1127">
          <w:rPr>
            <w:noProof/>
            <w:webHidden/>
          </w:rPr>
          <w:fldChar w:fldCharType="begin"/>
        </w:r>
        <w:r w:rsidR="00EC1127">
          <w:rPr>
            <w:noProof/>
            <w:webHidden/>
          </w:rPr>
          <w:instrText xml:space="preserve"> PAGEREF _Toc291248687 \h </w:instrText>
        </w:r>
        <w:r w:rsidR="00EC1127">
          <w:rPr>
            <w:noProof/>
            <w:webHidden/>
          </w:rPr>
        </w:r>
        <w:r w:rsidR="00EC1127">
          <w:rPr>
            <w:noProof/>
            <w:webHidden/>
          </w:rPr>
          <w:fldChar w:fldCharType="separate"/>
        </w:r>
        <w:r w:rsidR="009B7F9D">
          <w:rPr>
            <w:noProof/>
            <w:webHidden/>
          </w:rPr>
          <w:t>67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8" w:history="1">
        <w:r w:rsidR="00EC1127" w:rsidRPr="000B3465">
          <w:rPr>
            <w:rStyle w:val="ae"/>
            <w:noProof/>
          </w:rPr>
          <w:t>Рисунок 66. Новый внешний вид субмодели ПВД-2</w:t>
        </w:r>
        <w:r w:rsidR="00EC1127">
          <w:rPr>
            <w:noProof/>
            <w:webHidden/>
          </w:rPr>
          <w:tab/>
        </w:r>
        <w:r w:rsidR="00EC1127">
          <w:rPr>
            <w:noProof/>
            <w:webHidden/>
          </w:rPr>
          <w:fldChar w:fldCharType="begin"/>
        </w:r>
        <w:r w:rsidR="00EC1127">
          <w:rPr>
            <w:noProof/>
            <w:webHidden/>
          </w:rPr>
          <w:instrText xml:space="preserve"> PAGEREF _Toc291248688 \h </w:instrText>
        </w:r>
        <w:r w:rsidR="00EC1127">
          <w:rPr>
            <w:noProof/>
            <w:webHidden/>
          </w:rPr>
        </w:r>
        <w:r w:rsidR="00EC1127">
          <w:rPr>
            <w:noProof/>
            <w:webHidden/>
          </w:rPr>
          <w:fldChar w:fldCharType="separate"/>
        </w:r>
        <w:r w:rsidR="009B7F9D">
          <w:rPr>
            <w:noProof/>
            <w:webHidden/>
          </w:rPr>
          <w:t>68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89" w:history="1">
        <w:r w:rsidR="00EC1127" w:rsidRPr="000B3465">
          <w:rPr>
            <w:rStyle w:val="ae"/>
            <w:noProof/>
          </w:rPr>
          <w:t>Рисунок 67. Номинальное состояние ПВД-2</w:t>
        </w:r>
        <w:r w:rsidR="00EC1127">
          <w:rPr>
            <w:noProof/>
            <w:webHidden/>
          </w:rPr>
          <w:tab/>
        </w:r>
        <w:r w:rsidR="00EC1127">
          <w:rPr>
            <w:noProof/>
            <w:webHidden/>
          </w:rPr>
          <w:fldChar w:fldCharType="begin"/>
        </w:r>
        <w:r w:rsidR="00EC1127">
          <w:rPr>
            <w:noProof/>
            <w:webHidden/>
          </w:rPr>
          <w:instrText xml:space="preserve"> PAGEREF _Toc291248689 \h </w:instrText>
        </w:r>
        <w:r w:rsidR="00EC1127">
          <w:rPr>
            <w:noProof/>
            <w:webHidden/>
          </w:rPr>
        </w:r>
        <w:r w:rsidR="00EC1127">
          <w:rPr>
            <w:noProof/>
            <w:webHidden/>
          </w:rPr>
          <w:fldChar w:fldCharType="separate"/>
        </w:r>
        <w:r w:rsidR="009B7F9D">
          <w:rPr>
            <w:noProof/>
            <w:webHidden/>
          </w:rPr>
          <w:t>70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0" w:history="1">
        <w:r w:rsidR="00EC1127" w:rsidRPr="000B3465">
          <w:rPr>
            <w:rStyle w:val="ae"/>
            <w:noProof/>
          </w:rPr>
          <w:t>Рисунок 68. Глобальные параметры ПВД-3</w:t>
        </w:r>
        <w:r w:rsidR="00EC1127">
          <w:rPr>
            <w:noProof/>
            <w:webHidden/>
          </w:rPr>
          <w:tab/>
        </w:r>
        <w:r w:rsidR="00EC1127">
          <w:rPr>
            <w:noProof/>
            <w:webHidden/>
          </w:rPr>
          <w:fldChar w:fldCharType="begin"/>
        </w:r>
        <w:r w:rsidR="00EC1127">
          <w:rPr>
            <w:noProof/>
            <w:webHidden/>
          </w:rPr>
          <w:instrText xml:space="preserve"> PAGEREF _Toc291248690 \h </w:instrText>
        </w:r>
        <w:r w:rsidR="00EC1127">
          <w:rPr>
            <w:noProof/>
            <w:webHidden/>
          </w:rPr>
        </w:r>
        <w:r w:rsidR="00EC1127">
          <w:rPr>
            <w:noProof/>
            <w:webHidden/>
          </w:rPr>
          <w:fldChar w:fldCharType="separate"/>
        </w:r>
        <w:r w:rsidR="009B7F9D">
          <w:rPr>
            <w:noProof/>
            <w:webHidden/>
          </w:rPr>
          <w:t>71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1" w:history="1">
        <w:r w:rsidR="00EC1127" w:rsidRPr="000B3465">
          <w:rPr>
            <w:rStyle w:val="ae"/>
            <w:noProof/>
          </w:rPr>
          <w:t>Рисунок 69. Номинальное состояние ПВД-3</w:t>
        </w:r>
        <w:r w:rsidR="00EC1127">
          <w:rPr>
            <w:noProof/>
            <w:webHidden/>
          </w:rPr>
          <w:tab/>
        </w:r>
        <w:r w:rsidR="00EC1127">
          <w:rPr>
            <w:noProof/>
            <w:webHidden/>
          </w:rPr>
          <w:fldChar w:fldCharType="begin"/>
        </w:r>
        <w:r w:rsidR="00EC1127">
          <w:rPr>
            <w:noProof/>
            <w:webHidden/>
          </w:rPr>
          <w:instrText xml:space="preserve"> PAGEREF _Toc291248691 \h </w:instrText>
        </w:r>
        <w:r w:rsidR="00EC1127">
          <w:rPr>
            <w:noProof/>
            <w:webHidden/>
          </w:rPr>
        </w:r>
        <w:r w:rsidR="00EC1127">
          <w:rPr>
            <w:noProof/>
            <w:webHidden/>
          </w:rPr>
          <w:fldChar w:fldCharType="separate"/>
        </w:r>
        <w:r w:rsidR="009B7F9D">
          <w:rPr>
            <w:noProof/>
            <w:webHidden/>
          </w:rPr>
          <w:t>72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2" w:history="1">
        <w:r w:rsidR="00EC1127" w:rsidRPr="000B3465">
          <w:rPr>
            <w:rStyle w:val="ae"/>
            <w:noProof/>
          </w:rPr>
          <w:t>Рисунок 70. Глобальные параметры ПС-450</w:t>
        </w:r>
        <w:r w:rsidR="00EC1127">
          <w:rPr>
            <w:noProof/>
            <w:webHidden/>
          </w:rPr>
          <w:tab/>
        </w:r>
        <w:r w:rsidR="00EC1127">
          <w:rPr>
            <w:noProof/>
            <w:webHidden/>
          </w:rPr>
          <w:fldChar w:fldCharType="begin"/>
        </w:r>
        <w:r w:rsidR="00EC1127">
          <w:rPr>
            <w:noProof/>
            <w:webHidden/>
          </w:rPr>
          <w:instrText xml:space="preserve"> PAGEREF _Toc291248692 \h </w:instrText>
        </w:r>
        <w:r w:rsidR="00EC1127">
          <w:rPr>
            <w:noProof/>
            <w:webHidden/>
          </w:rPr>
        </w:r>
        <w:r w:rsidR="00EC1127">
          <w:rPr>
            <w:noProof/>
            <w:webHidden/>
          </w:rPr>
          <w:fldChar w:fldCharType="separate"/>
        </w:r>
        <w:r w:rsidR="009B7F9D">
          <w:rPr>
            <w:noProof/>
            <w:webHidden/>
          </w:rPr>
          <w:t>74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3" w:history="1">
        <w:r w:rsidR="00EC1127" w:rsidRPr="000B3465">
          <w:rPr>
            <w:rStyle w:val="ae"/>
            <w:noProof/>
          </w:rPr>
          <w:t>Рисунок 71. Номинальное состояние ПС-450</w:t>
        </w:r>
        <w:r w:rsidR="00EC1127">
          <w:rPr>
            <w:noProof/>
            <w:webHidden/>
          </w:rPr>
          <w:tab/>
        </w:r>
        <w:r w:rsidR="00EC1127">
          <w:rPr>
            <w:noProof/>
            <w:webHidden/>
          </w:rPr>
          <w:fldChar w:fldCharType="begin"/>
        </w:r>
        <w:r w:rsidR="00EC1127">
          <w:rPr>
            <w:noProof/>
            <w:webHidden/>
          </w:rPr>
          <w:instrText xml:space="preserve"> PAGEREF _Toc291248693 \h </w:instrText>
        </w:r>
        <w:r w:rsidR="00EC1127">
          <w:rPr>
            <w:noProof/>
            <w:webHidden/>
          </w:rPr>
        </w:r>
        <w:r w:rsidR="00EC1127">
          <w:rPr>
            <w:noProof/>
            <w:webHidden/>
          </w:rPr>
          <w:fldChar w:fldCharType="separate"/>
        </w:r>
        <w:r w:rsidR="009B7F9D">
          <w:rPr>
            <w:noProof/>
            <w:webHidden/>
          </w:rPr>
          <w:t>76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4" w:history="1">
        <w:r w:rsidR="00EC1127" w:rsidRPr="000B3465">
          <w:rPr>
            <w:rStyle w:val="ae"/>
            <w:noProof/>
          </w:rPr>
          <w:t>Рисунок 72. Глобальные параметры ПС-450П</w:t>
        </w:r>
        <w:r w:rsidR="00EC1127">
          <w:rPr>
            <w:noProof/>
            <w:webHidden/>
          </w:rPr>
          <w:tab/>
        </w:r>
        <w:r w:rsidR="00EC1127">
          <w:rPr>
            <w:noProof/>
            <w:webHidden/>
          </w:rPr>
          <w:fldChar w:fldCharType="begin"/>
        </w:r>
        <w:r w:rsidR="00EC1127">
          <w:rPr>
            <w:noProof/>
            <w:webHidden/>
          </w:rPr>
          <w:instrText xml:space="preserve"> PAGEREF _Toc291248694 \h </w:instrText>
        </w:r>
        <w:r w:rsidR="00EC1127">
          <w:rPr>
            <w:noProof/>
            <w:webHidden/>
          </w:rPr>
        </w:r>
        <w:r w:rsidR="00EC1127">
          <w:rPr>
            <w:noProof/>
            <w:webHidden/>
          </w:rPr>
          <w:fldChar w:fldCharType="separate"/>
        </w:r>
        <w:r w:rsidR="009B7F9D">
          <w:rPr>
            <w:noProof/>
            <w:webHidden/>
          </w:rPr>
          <w:t>77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5" w:history="1">
        <w:r w:rsidR="00EC1127" w:rsidRPr="000B3465">
          <w:rPr>
            <w:rStyle w:val="ae"/>
            <w:noProof/>
          </w:rPr>
          <w:t>Рисунок 73. Номинальное состояние ПС-450П</w:t>
        </w:r>
        <w:r w:rsidR="00EC1127">
          <w:rPr>
            <w:noProof/>
            <w:webHidden/>
          </w:rPr>
          <w:tab/>
        </w:r>
        <w:r w:rsidR="00EC1127">
          <w:rPr>
            <w:noProof/>
            <w:webHidden/>
          </w:rPr>
          <w:fldChar w:fldCharType="begin"/>
        </w:r>
        <w:r w:rsidR="00EC1127">
          <w:rPr>
            <w:noProof/>
            <w:webHidden/>
          </w:rPr>
          <w:instrText xml:space="preserve"> PAGEREF _Toc291248695 \h </w:instrText>
        </w:r>
        <w:r w:rsidR="00EC1127">
          <w:rPr>
            <w:noProof/>
            <w:webHidden/>
          </w:rPr>
        </w:r>
        <w:r w:rsidR="00EC1127">
          <w:rPr>
            <w:noProof/>
            <w:webHidden/>
          </w:rPr>
          <w:fldChar w:fldCharType="separate"/>
        </w:r>
        <w:r w:rsidR="009B7F9D">
          <w:rPr>
            <w:noProof/>
            <w:webHidden/>
          </w:rPr>
          <w:t>78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6" w:history="1">
        <w:r w:rsidR="00EC1127" w:rsidRPr="000B3465">
          <w:rPr>
            <w:rStyle w:val="ae"/>
            <w:noProof/>
          </w:rPr>
          <w:t>Рисунок 74. Субмодель ТРР для блока конденсатных насосов</w:t>
        </w:r>
        <w:r w:rsidR="00EC1127">
          <w:rPr>
            <w:noProof/>
            <w:webHidden/>
          </w:rPr>
          <w:tab/>
        </w:r>
        <w:r w:rsidR="00EC1127">
          <w:rPr>
            <w:noProof/>
            <w:webHidden/>
          </w:rPr>
          <w:fldChar w:fldCharType="begin"/>
        </w:r>
        <w:r w:rsidR="00EC1127">
          <w:rPr>
            <w:noProof/>
            <w:webHidden/>
          </w:rPr>
          <w:instrText xml:space="preserve"> PAGEREF _Toc291248696 \h </w:instrText>
        </w:r>
        <w:r w:rsidR="00EC1127">
          <w:rPr>
            <w:noProof/>
            <w:webHidden/>
          </w:rPr>
        </w:r>
        <w:r w:rsidR="00EC1127">
          <w:rPr>
            <w:noProof/>
            <w:webHidden/>
          </w:rPr>
          <w:fldChar w:fldCharType="separate"/>
        </w:r>
        <w:r w:rsidR="009B7F9D">
          <w:rPr>
            <w:noProof/>
            <w:webHidden/>
          </w:rPr>
          <w:t>80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7" w:history="1">
        <w:r w:rsidR="00EC1127" w:rsidRPr="000B3465">
          <w:rPr>
            <w:rStyle w:val="ae"/>
            <w:noProof/>
          </w:rPr>
          <w:t>Рисунок 75. Структура трубопроводов и узлов для конденсатных насосов</w:t>
        </w:r>
        <w:r w:rsidR="00EC1127">
          <w:rPr>
            <w:noProof/>
            <w:webHidden/>
          </w:rPr>
          <w:tab/>
        </w:r>
        <w:r w:rsidR="00EC1127">
          <w:rPr>
            <w:noProof/>
            <w:webHidden/>
          </w:rPr>
          <w:fldChar w:fldCharType="begin"/>
        </w:r>
        <w:r w:rsidR="00EC1127">
          <w:rPr>
            <w:noProof/>
            <w:webHidden/>
          </w:rPr>
          <w:instrText xml:space="preserve"> PAGEREF _Toc291248697 \h </w:instrText>
        </w:r>
        <w:r w:rsidR="00EC1127">
          <w:rPr>
            <w:noProof/>
            <w:webHidden/>
          </w:rPr>
        </w:r>
        <w:r w:rsidR="00EC1127">
          <w:rPr>
            <w:noProof/>
            <w:webHidden/>
          </w:rPr>
          <w:fldChar w:fldCharType="separate"/>
        </w:r>
        <w:r w:rsidR="009B7F9D">
          <w:rPr>
            <w:noProof/>
            <w:webHidden/>
          </w:rPr>
          <w:t>81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8" w:history="1">
        <w:r w:rsidR="00EC1127" w:rsidRPr="000B3465">
          <w:rPr>
            <w:rStyle w:val="ae"/>
            <w:noProof/>
          </w:rPr>
          <w:t>Рисунок 76. Структура модели конденсатных насосов</w:t>
        </w:r>
        <w:r w:rsidR="00EC1127">
          <w:rPr>
            <w:noProof/>
            <w:webHidden/>
          </w:rPr>
          <w:tab/>
        </w:r>
        <w:r w:rsidR="00EC1127">
          <w:rPr>
            <w:noProof/>
            <w:webHidden/>
          </w:rPr>
          <w:fldChar w:fldCharType="begin"/>
        </w:r>
        <w:r w:rsidR="00EC1127">
          <w:rPr>
            <w:noProof/>
            <w:webHidden/>
          </w:rPr>
          <w:instrText xml:space="preserve"> PAGEREF _Toc291248698 \h </w:instrText>
        </w:r>
        <w:r w:rsidR="00EC1127">
          <w:rPr>
            <w:noProof/>
            <w:webHidden/>
          </w:rPr>
        </w:r>
        <w:r w:rsidR="00EC1127">
          <w:rPr>
            <w:noProof/>
            <w:webHidden/>
          </w:rPr>
          <w:fldChar w:fldCharType="separate"/>
        </w:r>
        <w:r w:rsidR="009B7F9D">
          <w:rPr>
            <w:noProof/>
            <w:webHidden/>
          </w:rPr>
          <w:t>82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699" w:history="1">
        <w:r w:rsidR="00EC1127" w:rsidRPr="000B3465">
          <w:rPr>
            <w:rStyle w:val="ae"/>
            <w:noProof/>
          </w:rPr>
          <w:t>Рисунок 77. Вывод параметров на схеме модели конденсатных насосов</w:t>
        </w:r>
        <w:r w:rsidR="00EC1127">
          <w:rPr>
            <w:noProof/>
            <w:webHidden/>
          </w:rPr>
          <w:tab/>
        </w:r>
        <w:r w:rsidR="00EC1127">
          <w:rPr>
            <w:noProof/>
            <w:webHidden/>
          </w:rPr>
          <w:fldChar w:fldCharType="begin"/>
        </w:r>
        <w:r w:rsidR="00EC1127">
          <w:rPr>
            <w:noProof/>
            <w:webHidden/>
          </w:rPr>
          <w:instrText xml:space="preserve"> PAGEREF _Toc291248699 \h </w:instrText>
        </w:r>
        <w:r w:rsidR="00EC1127">
          <w:rPr>
            <w:noProof/>
            <w:webHidden/>
          </w:rPr>
        </w:r>
        <w:r w:rsidR="00EC1127">
          <w:rPr>
            <w:noProof/>
            <w:webHidden/>
          </w:rPr>
          <w:fldChar w:fldCharType="separate"/>
        </w:r>
        <w:r w:rsidR="009B7F9D">
          <w:rPr>
            <w:noProof/>
            <w:webHidden/>
          </w:rPr>
          <w:t>82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0" w:history="1">
        <w:r w:rsidR="00EC1127" w:rsidRPr="000B3465">
          <w:rPr>
            <w:rStyle w:val="ae"/>
            <w:noProof/>
          </w:rPr>
          <w:t>Рисунок 78. Задание напорной характеристики насосов</w:t>
        </w:r>
        <w:r w:rsidR="00EC1127">
          <w:rPr>
            <w:noProof/>
            <w:webHidden/>
          </w:rPr>
          <w:tab/>
        </w:r>
        <w:r w:rsidR="00EC1127">
          <w:rPr>
            <w:noProof/>
            <w:webHidden/>
          </w:rPr>
          <w:fldChar w:fldCharType="begin"/>
        </w:r>
        <w:r w:rsidR="00EC1127">
          <w:rPr>
            <w:noProof/>
            <w:webHidden/>
          </w:rPr>
          <w:instrText xml:space="preserve"> PAGEREF _Toc291248700 \h </w:instrText>
        </w:r>
        <w:r w:rsidR="00EC1127">
          <w:rPr>
            <w:noProof/>
            <w:webHidden/>
          </w:rPr>
        </w:r>
        <w:r w:rsidR="00EC1127">
          <w:rPr>
            <w:noProof/>
            <w:webHidden/>
          </w:rPr>
          <w:fldChar w:fldCharType="separate"/>
        </w:r>
        <w:r w:rsidR="009B7F9D">
          <w:rPr>
            <w:noProof/>
            <w:webHidden/>
          </w:rPr>
          <w:t>84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1" w:history="1">
        <w:r w:rsidR="00EC1127" w:rsidRPr="000B3465">
          <w:rPr>
            <w:rStyle w:val="ae"/>
            <w:noProof/>
          </w:rPr>
          <w:t>Рисунок 79. Номинальное состояние блока конденсатных насосов</w:t>
        </w:r>
        <w:r w:rsidR="00EC1127">
          <w:rPr>
            <w:noProof/>
            <w:webHidden/>
          </w:rPr>
          <w:tab/>
        </w:r>
        <w:r w:rsidR="00EC1127">
          <w:rPr>
            <w:noProof/>
            <w:webHidden/>
          </w:rPr>
          <w:fldChar w:fldCharType="begin"/>
        </w:r>
        <w:r w:rsidR="00EC1127">
          <w:rPr>
            <w:noProof/>
            <w:webHidden/>
          </w:rPr>
          <w:instrText xml:space="preserve"> PAGEREF _Toc291248701 \h </w:instrText>
        </w:r>
        <w:r w:rsidR="00EC1127">
          <w:rPr>
            <w:noProof/>
            <w:webHidden/>
          </w:rPr>
        </w:r>
        <w:r w:rsidR="00EC1127">
          <w:rPr>
            <w:noProof/>
            <w:webHidden/>
          </w:rPr>
          <w:fldChar w:fldCharType="separate"/>
        </w:r>
        <w:r w:rsidR="009B7F9D">
          <w:rPr>
            <w:noProof/>
            <w:webHidden/>
          </w:rPr>
          <w:t>85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2" w:history="1">
        <w:r w:rsidR="00EC1127" w:rsidRPr="000B3465">
          <w:rPr>
            <w:rStyle w:val="ae"/>
            <w:noProof/>
          </w:rPr>
          <w:t>Рисунок 80. Субмодель ТРР для блока питательных насосов</w:t>
        </w:r>
        <w:r w:rsidR="00EC1127">
          <w:rPr>
            <w:noProof/>
            <w:webHidden/>
          </w:rPr>
          <w:tab/>
        </w:r>
        <w:r w:rsidR="00EC1127">
          <w:rPr>
            <w:noProof/>
            <w:webHidden/>
          </w:rPr>
          <w:fldChar w:fldCharType="begin"/>
        </w:r>
        <w:r w:rsidR="00EC1127">
          <w:rPr>
            <w:noProof/>
            <w:webHidden/>
          </w:rPr>
          <w:instrText xml:space="preserve"> PAGEREF _Toc291248702 \h </w:instrText>
        </w:r>
        <w:r w:rsidR="00EC1127">
          <w:rPr>
            <w:noProof/>
            <w:webHidden/>
          </w:rPr>
        </w:r>
        <w:r w:rsidR="00EC1127">
          <w:rPr>
            <w:noProof/>
            <w:webHidden/>
          </w:rPr>
          <w:fldChar w:fldCharType="separate"/>
        </w:r>
        <w:r w:rsidR="009B7F9D">
          <w:rPr>
            <w:noProof/>
            <w:webHidden/>
          </w:rPr>
          <w:t>86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3" w:history="1">
        <w:r w:rsidR="00EC1127" w:rsidRPr="000B3465">
          <w:rPr>
            <w:rStyle w:val="ae"/>
            <w:noProof/>
          </w:rPr>
          <w:t>Рисунок 81. Структура трубопроводов и узлов для питательных насосов</w:t>
        </w:r>
        <w:r w:rsidR="00EC1127">
          <w:rPr>
            <w:noProof/>
            <w:webHidden/>
          </w:rPr>
          <w:tab/>
        </w:r>
        <w:r w:rsidR="00EC1127">
          <w:rPr>
            <w:noProof/>
            <w:webHidden/>
          </w:rPr>
          <w:fldChar w:fldCharType="begin"/>
        </w:r>
        <w:r w:rsidR="00EC1127">
          <w:rPr>
            <w:noProof/>
            <w:webHidden/>
          </w:rPr>
          <w:instrText xml:space="preserve"> PAGEREF _Toc291248703 \h </w:instrText>
        </w:r>
        <w:r w:rsidR="00EC1127">
          <w:rPr>
            <w:noProof/>
            <w:webHidden/>
          </w:rPr>
        </w:r>
        <w:r w:rsidR="00EC1127">
          <w:rPr>
            <w:noProof/>
            <w:webHidden/>
          </w:rPr>
          <w:fldChar w:fldCharType="separate"/>
        </w:r>
        <w:r w:rsidR="009B7F9D">
          <w:rPr>
            <w:noProof/>
            <w:webHidden/>
          </w:rPr>
          <w:t>86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4" w:history="1">
        <w:r w:rsidR="00EC1127" w:rsidRPr="000B3465">
          <w:rPr>
            <w:rStyle w:val="ae"/>
            <w:noProof/>
          </w:rPr>
          <w:t>Рисунок 82. Структура и вывод параметров модели питательных насосов</w:t>
        </w:r>
        <w:r w:rsidR="00EC1127">
          <w:rPr>
            <w:noProof/>
            <w:webHidden/>
          </w:rPr>
          <w:tab/>
        </w:r>
        <w:r w:rsidR="00EC1127">
          <w:rPr>
            <w:noProof/>
            <w:webHidden/>
          </w:rPr>
          <w:fldChar w:fldCharType="begin"/>
        </w:r>
        <w:r w:rsidR="00EC1127">
          <w:rPr>
            <w:noProof/>
            <w:webHidden/>
          </w:rPr>
          <w:instrText xml:space="preserve"> PAGEREF _Toc291248704 \h </w:instrText>
        </w:r>
        <w:r w:rsidR="00EC1127">
          <w:rPr>
            <w:noProof/>
            <w:webHidden/>
          </w:rPr>
        </w:r>
        <w:r w:rsidR="00EC1127">
          <w:rPr>
            <w:noProof/>
            <w:webHidden/>
          </w:rPr>
          <w:fldChar w:fldCharType="separate"/>
        </w:r>
        <w:r w:rsidR="009B7F9D">
          <w:rPr>
            <w:noProof/>
            <w:webHidden/>
          </w:rPr>
          <w:t>87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5" w:history="1">
        <w:r w:rsidR="00EC1127" w:rsidRPr="000B3465">
          <w:rPr>
            <w:rStyle w:val="ae"/>
            <w:noProof/>
          </w:rPr>
          <w:t>Рисунок 83. Фрагмент задания напорной характеристики питательных насосов</w:t>
        </w:r>
        <w:r w:rsidR="00EC1127">
          <w:rPr>
            <w:noProof/>
            <w:webHidden/>
          </w:rPr>
          <w:tab/>
        </w:r>
        <w:r w:rsidR="00EC1127">
          <w:rPr>
            <w:noProof/>
            <w:webHidden/>
          </w:rPr>
          <w:fldChar w:fldCharType="begin"/>
        </w:r>
        <w:r w:rsidR="00EC1127">
          <w:rPr>
            <w:noProof/>
            <w:webHidden/>
          </w:rPr>
          <w:instrText xml:space="preserve"> PAGEREF _Toc291248705 \h </w:instrText>
        </w:r>
        <w:r w:rsidR="00EC1127">
          <w:rPr>
            <w:noProof/>
            <w:webHidden/>
          </w:rPr>
        </w:r>
        <w:r w:rsidR="00EC1127">
          <w:rPr>
            <w:noProof/>
            <w:webHidden/>
          </w:rPr>
          <w:fldChar w:fldCharType="separate"/>
        </w:r>
        <w:r w:rsidR="009B7F9D">
          <w:rPr>
            <w:noProof/>
            <w:webHidden/>
          </w:rPr>
          <w:t>89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6" w:history="1">
        <w:r w:rsidR="00EC1127" w:rsidRPr="000B3465">
          <w:rPr>
            <w:rStyle w:val="ae"/>
            <w:noProof/>
          </w:rPr>
          <w:t>Рисунок 84. Номинальное состояние блока питательных главных насосов</w:t>
        </w:r>
        <w:r w:rsidR="00EC1127">
          <w:rPr>
            <w:noProof/>
            <w:webHidden/>
          </w:rPr>
          <w:tab/>
        </w:r>
        <w:r w:rsidR="00EC1127">
          <w:rPr>
            <w:noProof/>
            <w:webHidden/>
          </w:rPr>
          <w:fldChar w:fldCharType="begin"/>
        </w:r>
        <w:r w:rsidR="00EC1127">
          <w:rPr>
            <w:noProof/>
            <w:webHidden/>
          </w:rPr>
          <w:instrText xml:space="preserve"> PAGEREF _Toc291248706 \h </w:instrText>
        </w:r>
        <w:r w:rsidR="00EC1127">
          <w:rPr>
            <w:noProof/>
            <w:webHidden/>
          </w:rPr>
        </w:r>
        <w:r w:rsidR="00EC1127">
          <w:rPr>
            <w:noProof/>
            <w:webHidden/>
          </w:rPr>
          <w:fldChar w:fldCharType="separate"/>
        </w:r>
        <w:r w:rsidR="009B7F9D">
          <w:rPr>
            <w:noProof/>
            <w:webHidden/>
          </w:rPr>
          <w:t>89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7" w:history="1">
        <w:r w:rsidR="00EC1127" w:rsidRPr="000B3465">
          <w:rPr>
            <w:rStyle w:val="ae"/>
            <w:noProof/>
          </w:rPr>
          <w:t>Рисунок 85. Лист модели деаэратора</w:t>
        </w:r>
        <w:r w:rsidR="00EC1127">
          <w:rPr>
            <w:noProof/>
            <w:webHidden/>
          </w:rPr>
          <w:tab/>
        </w:r>
        <w:r w:rsidR="00EC1127">
          <w:rPr>
            <w:noProof/>
            <w:webHidden/>
          </w:rPr>
          <w:fldChar w:fldCharType="begin"/>
        </w:r>
        <w:r w:rsidR="00EC1127">
          <w:rPr>
            <w:noProof/>
            <w:webHidden/>
          </w:rPr>
          <w:instrText xml:space="preserve"> PAGEREF _Toc291248707 \h </w:instrText>
        </w:r>
        <w:r w:rsidR="00EC1127">
          <w:rPr>
            <w:noProof/>
            <w:webHidden/>
          </w:rPr>
        </w:r>
        <w:r w:rsidR="00EC1127">
          <w:rPr>
            <w:noProof/>
            <w:webHidden/>
          </w:rPr>
          <w:fldChar w:fldCharType="separate"/>
        </w:r>
        <w:r w:rsidR="009B7F9D">
          <w:rPr>
            <w:noProof/>
            <w:webHidden/>
          </w:rPr>
          <w:t>90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8" w:history="1">
        <w:r w:rsidR="00EC1127" w:rsidRPr="000B3465">
          <w:rPr>
            <w:rStyle w:val="ae"/>
            <w:noProof/>
          </w:rPr>
          <w:t>Рисунок 86. Структура модели деаэратора</w:t>
        </w:r>
        <w:r w:rsidR="00EC1127">
          <w:rPr>
            <w:noProof/>
            <w:webHidden/>
          </w:rPr>
          <w:tab/>
        </w:r>
        <w:r w:rsidR="00EC1127">
          <w:rPr>
            <w:noProof/>
            <w:webHidden/>
          </w:rPr>
          <w:fldChar w:fldCharType="begin"/>
        </w:r>
        <w:r w:rsidR="00EC1127">
          <w:rPr>
            <w:noProof/>
            <w:webHidden/>
          </w:rPr>
          <w:instrText xml:space="preserve"> PAGEREF _Toc291248708 \h </w:instrText>
        </w:r>
        <w:r w:rsidR="00EC1127">
          <w:rPr>
            <w:noProof/>
            <w:webHidden/>
          </w:rPr>
        </w:r>
        <w:r w:rsidR="00EC1127">
          <w:rPr>
            <w:noProof/>
            <w:webHidden/>
          </w:rPr>
          <w:fldChar w:fldCharType="separate"/>
        </w:r>
        <w:r w:rsidR="009B7F9D">
          <w:rPr>
            <w:noProof/>
            <w:webHidden/>
          </w:rPr>
          <w:t>91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09" w:history="1">
        <w:r w:rsidR="00EC1127" w:rsidRPr="000B3465">
          <w:rPr>
            <w:rStyle w:val="ae"/>
            <w:noProof/>
          </w:rPr>
          <w:t>Рисунок 87. Состояния модели деаэратора</w:t>
        </w:r>
        <w:r w:rsidR="00EC1127">
          <w:rPr>
            <w:noProof/>
            <w:webHidden/>
          </w:rPr>
          <w:tab/>
        </w:r>
        <w:r w:rsidR="00EC1127">
          <w:rPr>
            <w:noProof/>
            <w:webHidden/>
          </w:rPr>
          <w:fldChar w:fldCharType="begin"/>
        </w:r>
        <w:r w:rsidR="00EC1127">
          <w:rPr>
            <w:noProof/>
            <w:webHidden/>
          </w:rPr>
          <w:instrText xml:space="preserve"> PAGEREF _Toc291248709 \h </w:instrText>
        </w:r>
        <w:r w:rsidR="00EC1127">
          <w:rPr>
            <w:noProof/>
            <w:webHidden/>
          </w:rPr>
        </w:r>
        <w:r w:rsidR="00EC1127">
          <w:rPr>
            <w:noProof/>
            <w:webHidden/>
          </w:rPr>
          <w:fldChar w:fldCharType="separate"/>
        </w:r>
        <w:r w:rsidR="009B7F9D">
          <w:rPr>
            <w:noProof/>
            <w:webHidden/>
          </w:rPr>
          <w:t>93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0" w:history="1">
        <w:r w:rsidR="00EC1127" w:rsidRPr="000B3465">
          <w:rPr>
            <w:rStyle w:val="ae"/>
            <w:noProof/>
          </w:rPr>
          <w:t>Рисунок 88. Система свежего пара, начало создания единой модели ПТУ</w:t>
        </w:r>
        <w:r w:rsidR="00EC1127">
          <w:rPr>
            <w:noProof/>
            <w:webHidden/>
          </w:rPr>
          <w:tab/>
        </w:r>
        <w:r w:rsidR="00EC1127">
          <w:rPr>
            <w:noProof/>
            <w:webHidden/>
          </w:rPr>
          <w:fldChar w:fldCharType="begin"/>
        </w:r>
        <w:r w:rsidR="00EC1127">
          <w:rPr>
            <w:noProof/>
            <w:webHidden/>
          </w:rPr>
          <w:instrText xml:space="preserve"> PAGEREF _Toc291248710 \h </w:instrText>
        </w:r>
        <w:r w:rsidR="00EC1127">
          <w:rPr>
            <w:noProof/>
            <w:webHidden/>
          </w:rPr>
        </w:r>
        <w:r w:rsidR="00EC1127">
          <w:rPr>
            <w:noProof/>
            <w:webHidden/>
          </w:rPr>
          <w:fldChar w:fldCharType="separate"/>
        </w:r>
        <w:r w:rsidR="009B7F9D">
          <w:rPr>
            <w:noProof/>
            <w:webHidden/>
          </w:rPr>
          <w:t>95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1" w:history="1">
        <w:r w:rsidR="00EC1127" w:rsidRPr="000B3465">
          <w:rPr>
            <w:rStyle w:val="ae"/>
            <w:noProof/>
          </w:rPr>
          <w:t>Рисунок 89. Система свежего пара, шесть глобальных сигналов</w:t>
        </w:r>
        <w:r w:rsidR="00EC1127">
          <w:rPr>
            <w:noProof/>
            <w:webHidden/>
          </w:rPr>
          <w:tab/>
        </w:r>
        <w:r w:rsidR="00EC1127">
          <w:rPr>
            <w:noProof/>
            <w:webHidden/>
          </w:rPr>
          <w:fldChar w:fldCharType="begin"/>
        </w:r>
        <w:r w:rsidR="00EC1127">
          <w:rPr>
            <w:noProof/>
            <w:webHidden/>
          </w:rPr>
          <w:instrText xml:space="preserve"> PAGEREF _Toc291248711 \h </w:instrText>
        </w:r>
        <w:r w:rsidR="00EC1127">
          <w:rPr>
            <w:noProof/>
            <w:webHidden/>
          </w:rPr>
        </w:r>
        <w:r w:rsidR="00EC1127">
          <w:rPr>
            <w:noProof/>
            <w:webHidden/>
          </w:rPr>
          <w:fldChar w:fldCharType="separate"/>
        </w:r>
        <w:r w:rsidR="009B7F9D">
          <w:rPr>
            <w:noProof/>
            <w:webHidden/>
          </w:rPr>
          <w:t>95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2" w:history="1">
        <w:r w:rsidR="00EC1127" w:rsidRPr="000B3465">
          <w:rPr>
            <w:rStyle w:val="ae"/>
            <w:noProof/>
          </w:rPr>
          <w:t>Рисунок 90. Соединение моделей проточной части и конденсатора</w:t>
        </w:r>
        <w:r w:rsidR="00EC1127">
          <w:rPr>
            <w:noProof/>
            <w:webHidden/>
          </w:rPr>
          <w:tab/>
        </w:r>
        <w:r w:rsidR="00EC1127">
          <w:rPr>
            <w:noProof/>
            <w:webHidden/>
          </w:rPr>
          <w:fldChar w:fldCharType="begin"/>
        </w:r>
        <w:r w:rsidR="00EC1127">
          <w:rPr>
            <w:noProof/>
            <w:webHidden/>
          </w:rPr>
          <w:instrText xml:space="preserve"> PAGEREF _Toc291248712 \h </w:instrText>
        </w:r>
        <w:r w:rsidR="00EC1127">
          <w:rPr>
            <w:noProof/>
            <w:webHidden/>
          </w:rPr>
        </w:r>
        <w:r w:rsidR="00EC1127">
          <w:rPr>
            <w:noProof/>
            <w:webHidden/>
          </w:rPr>
          <w:fldChar w:fldCharType="separate"/>
        </w:r>
        <w:r w:rsidR="009B7F9D">
          <w:rPr>
            <w:noProof/>
            <w:webHidden/>
          </w:rPr>
          <w:t>96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3" w:history="1">
        <w:r w:rsidR="00EC1127" w:rsidRPr="000B3465">
          <w:rPr>
            <w:rStyle w:val="ae"/>
            <w:noProof/>
          </w:rPr>
          <w:t>Рисунок 91. Структура системы свежего пара (проточная часть + конденсатор)</w:t>
        </w:r>
        <w:r w:rsidR="00EC1127">
          <w:rPr>
            <w:noProof/>
            <w:webHidden/>
          </w:rPr>
          <w:tab/>
        </w:r>
        <w:r w:rsidR="00EC1127">
          <w:rPr>
            <w:noProof/>
            <w:webHidden/>
          </w:rPr>
          <w:fldChar w:fldCharType="begin"/>
        </w:r>
        <w:r w:rsidR="00EC1127">
          <w:rPr>
            <w:noProof/>
            <w:webHidden/>
          </w:rPr>
          <w:instrText xml:space="preserve"> PAGEREF _Toc291248713 \h </w:instrText>
        </w:r>
        <w:r w:rsidR="00EC1127">
          <w:rPr>
            <w:noProof/>
            <w:webHidden/>
          </w:rPr>
        </w:r>
        <w:r w:rsidR="00EC1127">
          <w:rPr>
            <w:noProof/>
            <w:webHidden/>
          </w:rPr>
          <w:fldChar w:fldCharType="separate"/>
        </w:r>
        <w:r w:rsidR="009B7F9D">
          <w:rPr>
            <w:noProof/>
            <w:webHidden/>
          </w:rPr>
          <w:t>97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4" w:history="1">
        <w:r w:rsidR="00EC1127" w:rsidRPr="000B3465">
          <w:rPr>
            <w:rStyle w:val="ae"/>
            <w:noProof/>
          </w:rPr>
          <w:t>Рисунок 92. Управление кнопками граничных условий системы свежего пара</w:t>
        </w:r>
        <w:r w:rsidR="00EC1127">
          <w:rPr>
            <w:noProof/>
            <w:webHidden/>
          </w:rPr>
          <w:tab/>
        </w:r>
        <w:r w:rsidR="00EC1127">
          <w:rPr>
            <w:noProof/>
            <w:webHidden/>
          </w:rPr>
          <w:fldChar w:fldCharType="begin"/>
        </w:r>
        <w:r w:rsidR="00EC1127">
          <w:rPr>
            <w:noProof/>
            <w:webHidden/>
          </w:rPr>
          <w:instrText xml:space="preserve"> PAGEREF _Toc291248714 \h </w:instrText>
        </w:r>
        <w:r w:rsidR="00EC1127">
          <w:rPr>
            <w:noProof/>
            <w:webHidden/>
          </w:rPr>
        </w:r>
        <w:r w:rsidR="00EC1127">
          <w:rPr>
            <w:noProof/>
            <w:webHidden/>
          </w:rPr>
          <w:fldChar w:fldCharType="separate"/>
        </w:r>
        <w:r w:rsidR="009B7F9D">
          <w:rPr>
            <w:noProof/>
            <w:webHidden/>
          </w:rPr>
          <w:t>97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5" w:history="1">
        <w:r w:rsidR="00EC1127" w:rsidRPr="000B3465">
          <w:rPr>
            <w:rStyle w:val="ae"/>
            <w:noProof/>
          </w:rPr>
          <w:t>Рисунок 93. Номинальное состояние системы свежего пара</w:t>
        </w:r>
        <w:r w:rsidR="00EC1127">
          <w:rPr>
            <w:noProof/>
            <w:webHidden/>
          </w:rPr>
          <w:tab/>
        </w:r>
        <w:r w:rsidR="00EC1127">
          <w:rPr>
            <w:noProof/>
            <w:webHidden/>
          </w:rPr>
          <w:fldChar w:fldCharType="begin"/>
        </w:r>
        <w:r w:rsidR="00EC1127">
          <w:rPr>
            <w:noProof/>
            <w:webHidden/>
          </w:rPr>
          <w:instrText xml:space="preserve"> PAGEREF _Toc291248715 \h </w:instrText>
        </w:r>
        <w:r w:rsidR="00EC1127">
          <w:rPr>
            <w:noProof/>
            <w:webHidden/>
          </w:rPr>
        </w:r>
        <w:r w:rsidR="00EC1127">
          <w:rPr>
            <w:noProof/>
            <w:webHidden/>
          </w:rPr>
          <w:fldChar w:fldCharType="separate"/>
        </w:r>
        <w:r w:rsidR="009B7F9D">
          <w:rPr>
            <w:noProof/>
            <w:webHidden/>
          </w:rPr>
          <w:t>98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6" w:history="1">
        <w:r w:rsidR="00EC1127" w:rsidRPr="000B3465">
          <w:rPr>
            <w:rStyle w:val="ae"/>
            <w:noProof/>
          </w:rPr>
          <w:t>Рисунок 94. Точка контроля частоты вращения ротора</w:t>
        </w:r>
        <w:r w:rsidR="00EC1127">
          <w:rPr>
            <w:noProof/>
            <w:webHidden/>
          </w:rPr>
          <w:tab/>
        </w:r>
        <w:r w:rsidR="00EC1127">
          <w:rPr>
            <w:noProof/>
            <w:webHidden/>
          </w:rPr>
          <w:fldChar w:fldCharType="begin"/>
        </w:r>
        <w:r w:rsidR="00EC1127">
          <w:rPr>
            <w:noProof/>
            <w:webHidden/>
          </w:rPr>
          <w:instrText xml:space="preserve"> PAGEREF _Toc291248716 \h </w:instrText>
        </w:r>
        <w:r w:rsidR="00EC1127">
          <w:rPr>
            <w:noProof/>
            <w:webHidden/>
          </w:rPr>
        </w:r>
        <w:r w:rsidR="00EC1127">
          <w:rPr>
            <w:noProof/>
            <w:webHidden/>
          </w:rPr>
          <w:fldChar w:fldCharType="separate"/>
        </w:r>
        <w:r w:rsidR="009B7F9D">
          <w:rPr>
            <w:noProof/>
            <w:webHidden/>
          </w:rPr>
          <w:t>99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7" w:history="1">
        <w:r w:rsidR="00EC1127" w:rsidRPr="000B3465">
          <w:rPr>
            <w:rStyle w:val="ae"/>
            <w:noProof/>
          </w:rPr>
          <w:t>Рисунок 95. Точка контроля мощности генератора</w:t>
        </w:r>
        <w:r w:rsidR="00EC1127">
          <w:rPr>
            <w:noProof/>
            <w:webHidden/>
          </w:rPr>
          <w:tab/>
        </w:r>
        <w:r w:rsidR="00EC1127">
          <w:rPr>
            <w:noProof/>
            <w:webHidden/>
          </w:rPr>
          <w:fldChar w:fldCharType="begin"/>
        </w:r>
        <w:r w:rsidR="00EC1127">
          <w:rPr>
            <w:noProof/>
            <w:webHidden/>
          </w:rPr>
          <w:instrText xml:space="preserve"> PAGEREF _Toc291248717 \h </w:instrText>
        </w:r>
        <w:r w:rsidR="00EC1127">
          <w:rPr>
            <w:noProof/>
            <w:webHidden/>
          </w:rPr>
        </w:r>
        <w:r w:rsidR="00EC1127">
          <w:rPr>
            <w:noProof/>
            <w:webHidden/>
          </w:rPr>
          <w:fldChar w:fldCharType="separate"/>
        </w:r>
        <w:r w:rsidR="009B7F9D">
          <w:rPr>
            <w:noProof/>
            <w:webHidden/>
          </w:rPr>
          <w:t>99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8" w:history="1">
        <w:r w:rsidR="00EC1127" w:rsidRPr="000B3465">
          <w:rPr>
            <w:rStyle w:val="ae"/>
            <w:noProof/>
          </w:rPr>
          <w:t>Рисунок 96. Создание нового окна просмотра параметра</w:t>
        </w:r>
        <w:r w:rsidR="00EC1127">
          <w:rPr>
            <w:noProof/>
            <w:webHidden/>
          </w:rPr>
          <w:tab/>
        </w:r>
        <w:r w:rsidR="00EC1127">
          <w:rPr>
            <w:noProof/>
            <w:webHidden/>
          </w:rPr>
          <w:fldChar w:fldCharType="begin"/>
        </w:r>
        <w:r w:rsidR="00EC1127">
          <w:rPr>
            <w:noProof/>
            <w:webHidden/>
          </w:rPr>
          <w:instrText xml:space="preserve"> PAGEREF _Toc291248718 \h </w:instrText>
        </w:r>
        <w:r w:rsidR="00EC1127">
          <w:rPr>
            <w:noProof/>
            <w:webHidden/>
          </w:rPr>
        </w:r>
        <w:r w:rsidR="00EC1127">
          <w:rPr>
            <w:noProof/>
            <w:webHidden/>
          </w:rPr>
          <w:fldChar w:fldCharType="separate"/>
        </w:r>
        <w:r w:rsidR="009B7F9D">
          <w:rPr>
            <w:noProof/>
            <w:webHidden/>
          </w:rPr>
          <w:t>100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19" w:history="1">
        <w:r w:rsidR="00EC1127" w:rsidRPr="000B3465">
          <w:rPr>
            <w:rStyle w:val="ae"/>
            <w:noProof/>
          </w:rPr>
          <w:t>Рисунок 97. Окно просмотра параметра «Мощность генератора»</w:t>
        </w:r>
        <w:r w:rsidR="00EC1127">
          <w:rPr>
            <w:noProof/>
            <w:webHidden/>
          </w:rPr>
          <w:tab/>
        </w:r>
        <w:r w:rsidR="00EC1127">
          <w:rPr>
            <w:noProof/>
            <w:webHidden/>
          </w:rPr>
          <w:fldChar w:fldCharType="begin"/>
        </w:r>
        <w:r w:rsidR="00EC1127">
          <w:rPr>
            <w:noProof/>
            <w:webHidden/>
          </w:rPr>
          <w:instrText xml:space="preserve"> PAGEREF _Toc291248719 \h </w:instrText>
        </w:r>
        <w:r w:rsidR="00EC1127">
          <w:rPr>
            <w:noProof/>
            <w:webHidden/>
          </w:rPr>
        </w:r>
        <w:r w:rsidR="00EC1127">
          <w:rPr>
            <w:noProof/>
            <w:webHidden/>
          </w:rPr>
          <w:fldChar w:fldCharType="separate"/>
        </w:r>
        <w:r w:rsidR="009B7F9D">
          <w:rPr>
            <w:noProof/>
            <w:webHidden/>
          </w:rPr>
          <w:t>100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0" w:history="1">
        <w:r w:rsidR="00EC1127" w:rsidRPr="000B3465">
          <w:rPr>
            <w:rStyle w:val="ae"/>
            <w:noProof/>
          </w:rPr>
          <w:t>Рисунок 98. Новый лист ТРР для конденсатной группы оборудования</w:t>
        </w:r>
        <w:r w:rsidR="00EC1127">
          <w:rPr>
            <w:noProof/>
            <w:webHidden/>
          </w:rPr>
          <w:tab/>
        </w:r>
        <w:r w:rsidR="00EC1127">
          <w:rPr>
            <w:noProof/>
            <w:webHidden/>
          </w:rPr>
          <w:fldChar w:fldCharType="begin"/>
        </w:r>
        <w:r w:rsidR="00EC1127">
          <w:rPr>
            <w:noProof/>
            <w:webHidden/>
          </w:rPr>
          <w:instrText xml:space="preserve"> PAGEREF _Toc291248720 \h </w:instrText>
        </w:r>
        <w:r w:rsidR="00EC1127">
          <w:rPr>
            <w:noProof/>
            <w:webHidden/>
          </w:rPr>
        </w:r>
        <w:r w:rsidR="00EC1127">
          <w:rPr>
            <w:noProof/>
            <w:webHidden/>
          </w:rPr>
          <w:fldChar w:fldCharType="separate"/>
        </w:r>
        <w:r w:rsidR="009B7F9D">
          <w:rPr>
            <w:noProof/>
            <w:webHidden/>
          </w:rPr>
          <w:t>101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1" w:history="1">
        <w:r w:rsidR="00EC1127" w:rsidRPr="000B3465">
          <w:rPr>
            <w:rStyle w:val="ae"/>
            <w:noProof/>
          </w:rPr>
          <w:t xml:space="preserve">Рисунок 99. Добавление сигналов </w:t>
        </w:r>
        <w:r w:rsidR="00EC1127" w:rsidRPr="000B3465">
          <w:rPr>
            <w:rStyle w:val="ae"/>
            <w:noProof/>
            <w:lang w:val="en-US"/>
          </w:rPr>
          <w:t>G</w:t>
        </w:r>
        <w:r w:rsidR="00EC1127" w:rsidRPr="000B3465">
          <w:rPr>
            <w:rStyle w:val="ae"/>
            <w:noProof/>
          </w:rPr>
          <w:t xml:space="preserve">пнд и </w:t>
        </w:r>
        <w:r w:rsidR="00EC1127" w:rsidRPr="000B3465">
          <w:rPr>
            <w:rStyle w:val="ae"/>
            <w:noProof/>
            <w:lang w:val="en-US"/>
          </w:rPr>
          <w:t>T</w:t>
        </w:r>
        <w:r w:rsidR="00EC1127" w:rsidRPr="000B3465">
          <w:rPr>
            <w:rStyle w:val="ae"/>
            <w:noProof/>
          </w:rPr>
          <w:t>пнд</w:t>
        </w:r>
        <w:r w:rsidR="00EC1127">
          <w:rPr>
            <w:noProof/>
            <w:webHidden/>
          </w:rPr>
          <w:tab/>
        </w:r>
        <w:r w:rsidR="00EC1127">
          <w:rPr>
            <w:noProof/>
            <w:webHidden/>
          </w:rPr>
          <w:fldChar w:fldCharType="begin"/>
        </w:r>
        <w:r w:rsidR="00EC1127">
          <w:rPr>
            <w:noProof/>
            <w:webHidden/>
          </w:rPr>
          <w:instrText xml:space="preserve"> PAGEREF _Toc291248721 \h </w:instrText>
        </w:r>
        <w:r w:rsidR="00EC1127">
          <w:rPr>
            <w:noProof/>
            <w:webHidden/>
          </w:rPr>
        </w:r>
        <w:r w:rsidR="00EC1127">
          <w:rPr>
            <w:noProof/>
            <w:webHidden/>
          </w:rPr>
          <w:fldChar w:fldCharType="separate"/>
        </w:r>
        <w:r w:rsidR="009B7F9D">
          <w:rPr>
            <w:noProof/>
            <w:webHidden/>
          </w:rPr>
          <w:t>101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2" w:history="1">
        <w:r w:rsidR="00EC1127" w:rsidRPr="000B3465">
          <w:rPr>
            <w:rStyle w:val="ae"/>
            <w:noProof/>
          </w:rPr>
          <w:t>Рисунок 100. Создание конденсатной группы оборудования</w:t>
        </w:r>
        <w:r w:rsidR="00EC1127">
          <w:rPr>
            <w:noProof/>
            <w:webHidden/>
          </w:rPr>
          <w:tab/>
        </w:r>
        <w:r w:rsidR="00EC1127">
          <w:rPr>
            <w:noProof/>
            <w:webHidden/>
          </w:rPr>
          <w:fldChar w:fldCharType="begin"/>
        </w:r>
        <w:r w:rsidR="00EC1127">
          <w:rPr>
            <w:noProof/>
            <w:webHidden/>
          </w:rPr>
          <w:instrText xml:space="preserve"> PAGEREF _Toc291248722 \h </w:instrText>
        </w:r>
        <w:r w:rsidR="00EC1127">
          <w:rPr>
            <w:noProof/>
            <w:webHidden/>
          </w:rPr>
        </w:r>
        <w:r w:rsidR="00EC1127">
          <w:rPr>
            <w:noProof/>
            <w:webHidden/>
          </w:rPr>
          <w:fldChar w:fldCharType="separate"/>
        </w:r>
        <w:r w:rsidR="009B7F9D">
          <w:rPr>
            <w:noProof/>
            <w:webHidden/>
          </w:rPr>
          <w:t>102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3" w:history="1">
        <w:r w:rsidR="00EC1127" w:rsidRPr="000B3465">
          <w:rPr>
            <w:rStyle w:val="ae"/>
            <w:noProof/>
          </w:rPr>
          <w:t>Рисунок 101. Соединение ПНД-1 и конденсатных насосов</w:t>
        </w:r>
        <w:r w:rsidR="00EC1127">
          <w:rPr>
            <w:noProof/>
            <w:webHidden/>
          </w:rPr>
          <w:tab/>
        </w:r>
        <w:r w:rsidR="00EC1127">
          <w:rPr>
            <w:noProof/>
            <w:webHidden/>
          </w:rPr>
          <w:fldChar w:fldCharType="begin"/>
        </w:r>
        <w:r w:rsidR="00EC1127">
          <w:rPr>
            <w:noProof/>
            <w:webHidden/>
          </w:rPr>
          <w:instrText xml:space="preserve"> PAGEREF _Toc291248723 \h </w:instrText>
        </w:r>
        <w:r w:rsidR="00EC1127">
          <w:rPr>
            <w:noProof/>
            <w:webHidden/>
          </w:rPr>
        </w:r>
        <w:r w:rsidR="00EC1127">
          <w:rPr>
            <w:noProof/>
            <w:webHidden/>
          </w:rPr>
          <w:fldChar w:fldCharType="separate"/>
        </w:r>
        <w:r w:rsidR="009B7F9D">
          <w:rPr>
            <w:noProof/>
            <w:webHidden/>
          </w:rPr>
          <w:t>103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4" w:history="1">
        <w:r w:rsidR="00EC1127" w:rsidRPr="000B3465">
          <w:rPr>
            <w:rStyle w:val="ae"/>
            <w:noProof/>
          </w:rPr>
          <w:t>Рисунок 102. Создание новой переменной в памяти ТРР</w:t>
        </w:r>
        <w:r w:rsidR="00EC1127">
          <w:rPr>
            <w:noProof/>
            <w:webHidden/>
          </w:rPr>
          <w:tab/>
        </w:r>
        <w:r w:rsidR="00EC1127">
          <w:rPr>
            <w:noProof/>
            <w:webHidden/>
          </w:rPr>
          <w:fldChar w:fldCharType="begin"/>
        </w:r>
        <w:r w:rsidR="00EC1127">
          <w:rPr>
            <w:noProof/>
            <w:webHidden/>
          </w:rPr>
          <w:instrText xml:space="preserve"> PAGEREF _Toc291248724 \h </w:instrText>
        </w:r>
        <w:r w:rsidR="00EC1127">
          <w:rPr>
            <w:noProof/>
            <w:webHidden/>
          </w:rPr>
        </w:r>
        <w:r w:rsidR="00EC1127">
          <w:rPr>
            <w:noProof/>
            <w:webHidden/>
          </w:rPr>
          <w:fldChar w:fldCharType="separate"/>
        </w:r>
        <w:r w:rsidR="009B7F9D">
          <w:rPr>
            <w:noProof/>
            <w:webHidden/>
          </w:rPr>
          <w:t>104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5" w:history="1">
        <w:r w:rsidR="00EC1127" w:rsidRPr="000B3465">
          <w:rPr>
            <w:rStyle w:val="ae"/>
            <w:noProof/>
          </w:rPr>
          <w:t>Рисунок 103. Соединение всаса конденсатных насосов с конденсатором</w:t>
        </w:r>
        <w:r w:rsidR="00EC1127">
          <w:rPr>
            <w:noProof/>
            <w:webHidden/>
          </w:rPr>
          <w:tab/>
        </w:r>
        <w:r w:rsidR="00EC1127">
          <w:rPr>
            <w:noProof/>
            <w:webHidden/>
          </w:rPr>
          <w:fldChar w:fldCharType="begin"/>
        </w:r>
        <w:r w:rsidR="00EC1127">
          <w:rPr>
            <w:noProof/>
            <w:webHidden/>
          </w:rPr>
          <w:instrText xml:space="preserve"> PAGEREF _Toc291248725 \h </w:instrText>
        </w:r>
        <w:r w:rsidR="00EC1127">
          <w:rPr>
            <w:noProof/>
            <w:webHidden/>
          </w:rPr>
        </w:r>
        <w:r w:rsidR="00EC1127">
          <w:rPr>
            <w:noProof/>
            <w:webHidden/>
          </w:rPr>
          <w:fldChar w:fldCharType="separate"/>
        </w:r>
        <w:r w:rsidR="009B7F9D">
          <w:rPr>
            <w:noProof/>
            <w:webHidden/>
          </w:rPr>
          <w:t>104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6" w:history="1">
        <w:r w:rsidR="00EC1127" w:rsidRPr="000B3465">
          <w:rPr>
            <w:rStyle w:val="ae"/>
            <w:noProof/>
          </w:rPr>
          <w:t>Рисунок 104. Соединение третьего отбора и ПНД-1</w:t>
        </w:r>
        <w:r w:rsidR="00EC1127">
          <w:rPr>
            <w:noProof/>
            <w:webHidden/>
          </w:rPr>
          <w:tab/>
        </w:r>
        <w:r w:rsidR="00EC1127">
          <w:rPr>
            <w:noProof/>
            <w:webHidden/>
          </w:rPr>
          <w:fldChar w:fldCharType="begin"/>
        </w:r>
        <w:r w:rsidR="00EC1127">
          <w:rPr>
            <w:noProof/>
            <w:webHidden/>
          </w:rPr>
          <w:instrText xml:space="preserve"> PAGEREF _Toc291248726 \h </w:instrText>
        </w:r>
        <w:r w:rsidR="00EC1127">
          <w:rPr>
            <w:noProof/>
            <w:webHidden/>
          </w:rPr>
        </w:r>
        <w:r w:rsidR="00EC1127">
          <w:rPr>
            <w:noProof/>
            <w:webHidden/>
          </w:rPr>
          <w:fldChar w:fldCharType="separate"/>
        </w:r>
        <w:r w:rsidR="009B7F9D">
          <w:rPr>
            <w:noProof/>
            <w:webHidden/>
          </w:rPr>
          <w:t>105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7" w:history="1">
        <w:r w:rsidR="00EC1127" w:rsidRPr="000B3465">
          <w:rPr>
            <w:rStyle w:val="ae"/>
            <w:noProof/>
          </w:rPr>
          <w:t>Рисунок 105. Соединение ПНД-1 и третьего отбора</w:t>
        </w:r>
        <w:r w:rsidR="00EC1127">
          <w:rPr>
            <w:noProof/>
            <w:webHidden/>
          </w:rPr>
          <w:tab/>
        </w:r>
        <w:r w:rsidR="00EC1127">
          <w:rPr>
            <w:noProof/>
            <w:webHidden/>
          </w:rPr>
          <w:fldChar w:fldCharType="begin"/>
        </w:r>
        <w:r w:rsidR="00EC1127">
          <w:rPr>
            <w:noProof/>
            <w:webHidden/>
          </w:rPr>
          <w:instrText xml:space="preserve"> PAGEREF _Toc291248727 \h </w:instrText>
        </w:r>
        <w:r w:rsidR="00EC1127">
          <w:rPr>
            <w:noProof/>
            <w:webHidden/>
          </w:rPr>
        </w:r>
        <w:r w:rsidR="00EC1127">
          <w:rPr>
            <w:noProof/>
            <w:webHidden/>
          </w:rPr>
          <w:fldChar w:fldCharType="separate"/>
        </w:r>
        <w:r w:rsidR="009B7F9D">
          <w:rPr>
            <w:noProof/>
            <w:webHidden/>
          </w:rPr>
          <w:t>105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8" w:history="1">
        <w:r w:rsidR="00EC1127" w:rsidRPr="000B3465">
          <w:rPr>
            <w:rStyle w:val="ae"/>
            <w:noProof/>
          </w:rPr>
          <w:t>Рисунок 106. Стационарный расчет соединения ПНД-1 и третьего отбора</w:t>
        </w:r>
        <w:r w:rsidR="00EC1127">
          <w:rPr>
            <w:noProof/>
            <w:webHidden/>
          </w:rPr>
          <w:tab/>
        </w:r>
        <w:r w:rsidR="00EC1127">
          <w:rPr>
            <w:noProof/>
            <w:webHidden/>
          </w:rPr>
          <w:fldChar w:fldCharType="begin"/>
        </w:r>
        <w:r w:rsidR="00EC1127">
          <w:rPr>
            <w:noProof/>
            <w:webHidden/>
          </w:rPr>
          <w:instrText xml:space="preserve"> PAGEREF _Toc291248728 \h </w:instrText>
        </w:r>
        <w:r w:rsidR="00EC1127">
          <w:rPr>
            <w:noProof/>
            <w:webHidden/>
          </w:rPr>
        </w:r>
        <w:r w:rsidR="00EC1127">
          <w:rPr>
            <w:noProof/>
            <w:webHidden/>
          </w:rPr>
          <w:fldChar w:fldCharType="separate"/>
        </w:r>
        <w:r w:rsidR="009B7F9D">
          <w:rPr>
            <w:noProof/>
            <w:webHidden/>
          </w:rPr>
          <w:t>106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29" w:history="1">
        <w:r w:rsidR="00EC1127" w:rsidRPr="000B3465">
          <w:rPr>
            <w:rStyle w:val="ae"/>
            <w:noProof/>
          </w:rPr>
          <w:t>Рисунок 107. Субмодель системы питательной воды</w:t>
        </w:r>
        <w:r w:rsidR="00EC1127">
          <w:rPr>
            <w:noProof/>
            <w:webHidden/>
          </w:rPr>
          <w:tab/>
        </w:r>
        <w:r w:rsidR="00EC1127">
          <w:rPr>
            <w:noProof/>
            <w:webHidden/>
          </w:rPr>
          <w:fldChar w:fldCharType="begin"/>
        </w:r>
        <w:r w:rsidR="00EC1127">
          <w:rPr>
            <w:noProof/>
            <w:webHidden/>
          </w:rPr>
          <w:instrText xml:space="preserve"> PAGEREF _Toc291248729 \h </w:instrText>
        </w:r>
        <w:r w:rsidR="00EC1127">
          <w:rPr>
            <w:noProof/>
            <w:webHidden/>
          </w:rPr>
        </w:r>
        <w:r w:rsidR="00EC1127">
          <w:rPr>
            <w:noProof/>
            <w:webHidden/>
          </w:rPr>
          <w:fldChar w:fldCharType="separate"/>
        </w:r>
        <w:r w:rsidR="009B7F9D">
          <w:rPr>
            <w:noProof/>
            <w:webHidden/>
          </w:rPr>
          <w:t>107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0" w:history="1">
        <w:r w:rsidR="00EC1127" w:rsidRPr="000B3465">
          <w:rPr>
            <w:rStyle w:val="ae"/>
            <w:noProof/>
          </w:rPr>
          <w:t xml:space="preserve">Рисунок 108. Добавление сигналов </w:t>
        </w:r>
        <w:r w:rsidR="00EC1127" w:rsidRPr="000B3465">
          <w:rPr>
            <w:rStyle w:val="ae"/>
            <w:noProof/>
            <w:lang w:val="en-US"/>
          </w:rPr>
          <w:t>G</w:t>
        </w:r>
        <w:r w:rsidR="00EC1127" w:rsidRPr="000B3465">
          <w:rPr>
            <w:rStyle w:val="ae"/>
            <w:noProof/>
          </w:rPr>
          <w:t xml:space="preserve">пвд3 и </w:t>
        </w:r>
        <w:r w:rsidR="00EC1127" w:rsidRPr="000B3465">
          <w:rPr>
            <w:rStyle w:val="ae"/>
            <w:noProof/>
            <w:lang w:val="en-US"/>
          </w:rPr>
          <w:t>T</w:t>
        </w:r>
        <w:r w:rsidR="00EC1127" w:rsidRPr="000B3465">
          <w:rPr>
            <w:rStyle w:val="ae"/>
            <w:noProof/>
          </w:rPr>
          <w:t>пвд3</w:t>
        </w:r>
        <w:r w:rsidR="00EC1127">
          <w:rPr>
            <w:noProof/>
            <w:webHidden/>
          </w:rPr>
          <w:tab/>
        </w:r>
        <w:r w:rsidR="00EC1127">
          <w:rPr>
            <w:noProof/>
            <w:webHidden/>
          </w:rPr>
          <w:fldChar w:fldCharType="begin"/>
        </w:r>
        <w:r w:rsidR="00EC1127">
          <w:rPr>
            <w:noProof/>
            <w:webHidden/>
          </w:rPr>
          <w:instrText xml:space="preserve"> PAGEREF _Toc291248730 \h </w:instrText>
        </w:r>
        <w:r w:rsidR="00EC1127">
          <w:rPr>
            <w:noProof/>
            <w:webHidden/>
          </w:rPr>
        </w:r>
        <w:r w:rsidR="00EC1127">
          <w:rPr>
            <w:noProof/>
            <w:webHidden/>
          </w:rPr>
          <w:fldChar w:fldCharType="separate"/>
        </w:r>
        <w:r w:rsidR="009B7F9D">
          <w:rPr>
            <w:noProof/>
            <w:webHidden/>
          </w:rPr>
          <w:t>107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1" w:history="1">
        <w:r w:rsidR="00EC1127" w:rsidRPr="000B3465">
          <w:rPr>
            <w:rStyle w:val="ae"/>
            <w:noProof/>
          </w:rPr>
          <w:t>Рисунок 109. Создание системы питательной воды</w:t>
        </w:r>
        <w:r w:rsidR="00EC1127">
          <w:rPr>
            <w:noProof/>
            <w:webHidden/>
          </w:rPr>
          <w:tab/>
        </w:r>
        <w:r w:rsidR="00EC1127">
          <w:rPr>
            <w:noProof/>
            <w:webHidden/>
          </w:rPr>
          <w:fldChar w:fldCharType="begin"/>
        </w:r>
        <w:r w:rsidR="00EC1127">
          <w:rPr>
            <w:noProof/>
            <w:webHidden/>
          </w:rPr>
          <w:instrText xml:space="preserve"> PAGEREF _Toc291248731 \h </w:instrText>
        </w:r>
        <w:r w:rsidR="00EC1127">
          <w:rPr>
            <w:noProof/>
            <w:webHidden/>
          </w:rPr>
        </w:r>
        <w:r w:rsidR="00EC1127">
          <w:rPr>
            <w:noProof/>
            <w:webHidden/>
          </w:rPr>
          <w:fldChar w:fldCharType="separate"/>
        </w:r>
        <w:r w:rsidR="009B7F9D">
          <w:rPr>
            <w:noProof/>
            <w:webHidden/>
          </w:rPr>
          <w:t>108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2" w:history="1">
        <w:r w:rsidR="00EC1127" w:rsidRPr="000B3465">
          <w:rPr>
            <w:rStyle w:val="ae"/>
            <w:noProof/>
          </w:rPr>
          <w:t>Рисунок 110. Соединение ПВД-2 и ПВД-3 по воде</w:t>
        </w:r>
        <w:r w:rsidR="00EC1127">
          <w:rPr>
            <w:noProof/>
            <w:webHidden/>
          </w:rPr>
          <w:tab/>
        </w:r>
        <w:r w:rsidR="00EC1127">
          <w:rPr>
            <w:noProof/>
            <w:webHidden/>
          </w:rPr>
          <w:fldChar w:fldCharType="begin"/>
        </w:r>
        <w:r w:rsidR="00EC1127">
          <w:rPr>
            <w:noProof/>
            <w:webHidden/>
          </w:rPr>
          <w:instrText xml:space="preserve"> PAGEREF _Toc291248732 \h </w:instrText>
        </w:r>
        <w:r w:rsidR="00EC1127">
          <w:rPr>
            <w:noProof/>
            <w:webHidden/>
          </w:rPr>
        </w:r>
        <w:r w:rsidR="00EC1127">
          <w:rPr>
            <w:noProof/>
            <w:webHidden/>
          </w:rPr>
          <w:fldChar w:fldCharType="separate"/>
        </w:r>
        <w:r w:rsidR="009B7F9D">
          <w:rPr>
            <w:noProof/>
            <w:webHidden/>
          </w:rPr>
          <w:t>109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3" w:history="1">
        <w:r w:rsidR="00EC1127" w:rsidRPr="000B3465">
          <w:rPr>
            <w:rStyle w:val="ae"/>
            <w:noProof/>
          </w:rPr>
          <w:t xml:space="preserve">Рисунок 111. Организация </w:t>
        </w:r>
        <w:r w:rsidR="00EC1127" w:rsidRPr="000B3465">
          <w:rPr>
            <w:rStyle w:val="ae"/>
            <w:noProof/>
            <w:lang w:val="en-US"/>
          </w:rPr>
          <w:t>I</w:t>
        </w:r>
        <w:r w:rsidR="00EC1127" w:rsidRPr="000B3465">
          <w:rPr>
            <w:rStyle w:val="ae"/>
            <w:noProof/>
          </w:rPr>
          <w:t xml:space="preserve"> и </w:t>
        </w:r>
        <w:r w:rsidR="00EC1127" w:rsidRPr="000B3465">
          <w:rPr>
            <w:rStyle w:val="ae"/>
            <w:noProof/>
            <w:lang w:val="en-US"/>
          </w:rPr>
          <w:t>II</w:t>
        </w:r>
        <w:r w:rsidR="00EC1127" w:rsidRPr="000B3465">
          <w:rPr>
            <w:rStyle w:val="ae"/>
            <w:noProof/>
          </w:rPr>
          <w:t xml:space="preserve"> отборов пара</w:t>
        </w:r>
        <w:r w:rsidR="00EC1127">
          <w:rPr>
            <w:noProof/>
            <w:webHidden/>
          </w:rPr>
          <w:tab/>
        </w:r>
        <w:r w:rsidR="00EC1127">
          <w:rPr>
            <w:noProof/>
            <w:webHidden/>
          </w:rPr>
          <w:fldChar w:fldCharType="begin"/>
        </w:r>
        <w:r w:rsidR="00EC1127">
          <w:rPr>
            <w:noProof/>
            <w:webHidden/>
          </w:rPr>
          <w:instrText xml:space="preserve"> PAGEREF _Toc291248733 \h </w:instrText>
        </w:r>
        <w:r w:rsidR="00EC1127">
          <w:rPr>
            <w:noProof/>
            <w:webHidden/>
          </w:rPr>
        </w:r>
        <w:r w:rsidR="00EC1127">
          <w:rPr>
            <w:noProof/>
            <w:webHidden/>
          </w:rPr>
          <w:fldChar w:fldCharType="separate"/>
        </w:r>
        <w:r w:rsidR="009B7F9D">
          <w:rPr>
            <w:noProof/>
            <w:webHidden/>
          </w:rPr>
          <w:t>110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4" w:history="1">
        <w:r w:rsidR="00EC1127" w:rsidRPr="000B3465">
          <w:rPr>
            <w:rStyle w:val="ae"/>
            <w:noProof/>
          </w:rPr>
          <w:t>Рисунок 112. Состояние системы свежего пара после добавления отборов пара</w:t>
        </w:r>
        <w:r w:rsidR="00EC1127">
          <w:rPr>
            <w:noProof/>
            <w:webHidden/>
          </w:rPr>
          <w:tab/>
        </w:r>
        <w:r w:rsidR="00EC1127">
          <w:rPr>
            <w:noProof/>
            <w:webHidden/>
          </w:rPr>
          <w:fldChar w:fldCharType="begin"/>
        </w:r>
        <w:r w:rsidR="00EC1127">
          <w:rPr>
            <w:noProof/>
            <w:webHidden/>
          </w:rPr>
          <w:instrText xml:space="preserve"> PAGEREF _Toc291248734 \h </w:instrText>
        </w:r>
        <w:r w:rsidR="00EC1127">
          <w:rPr>
            <w:noProof/>
            <w:webHidden/>
          </w:rPr>
        </w:r>
        <w:r w:rsidR="00EC1127">
          <w:rPr>
            <w:noProof/>
            <w:webHidden/>
          </w:rPr>
          <w:fldChar w:fldCharType="separate"/>
        </w:r>
        <w:r w:rsidR="009B7F9D">
          <w:rPr>
            <w:noProof/>
            <w:webHidden/>
          </w:rPr>
          <w:t>111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5" w:history="1">
        <w:r w:rsidR="00EC1127" w:rsidRPr="000B3465">
          <w:rPr>
            <w:rStyle w:val="ae"/>
            <w:noProof/>
          </w:rPr>
          <w:t>Рисунок 113. Состояние системы свежего пара после исправления грубых ошибок</w:t>
        </w:r>
        <w:r w:rsidR="00EC1127">
          <w:rPr>
            <w:noProof/>
            <w:webHidden/>
          </w:rPr>
          <w:tab/>
        </w:r>
        <w:r w:rsidR="00EC1127">
          <w:rPr>
            <w:noProof/>
            <w:webHidden/>
          </w:rPr>
          <w:fldChar w:fldCharType="begin"/>
        </w:r>
        <w:r w:rsidR="00EC1127">
          <w:rPr>
            <w:noProof/>
            <w:webHidden/>
          </w:rPr>
          <w:instrText xml:space="preserve"> PAGEREF _Toc291248735 \h </w:instrText>
        </w:r>
        <w:r w:rsidR="00EC1127">
          <w:rPr>
            <w:noProof/>
            <w:webHidden/>
          </w:rPr>
        </w:r>
        <w:r w:rsidR="00EC1127">
          <w:rPr>
            <w:noProof/>
            <w:webHidden/>
          </w:rPr>
          <w:fldChar w:fldCharType="separate"/>
        </w:r>
        <w:r w:rsidR="009B7F9D">
          <w:rPr>
            <w:noProof/>
            <w:webHidden/>
          </w:rPr>
          <w:t>112</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6" w:history="1">
        <w:r w:rsidR="00EC1127" w:rsidRPr="000B3465">
          <w:rPr>
            <w:rStyle w:val="ae"/>
            <w:noProof/>
          </w:rPr>
          <w:t>Рисунок 114. Состояние системы свежего пара после изменения положения задвижек</w:t>
        </w:r>
        <w:r w:rsidR="00EC1127">
          <w:rPr>
            <w:noProof/>
            <w:webHidden/>
          </w:rPr>
          <w:tab/>
        </w:r>
        <w:r w:rsidR="00EC1127">
          <w:rPr>
            <w:noProof/>
            <w:webHidden/>
          </w:rPr>
          <w:fldChar w:fldCharType="begin"/>
        </w:r>
        <w:r w:rsidR="00EC1127">
          <w:rPr>
            <w:noProof/>
            <w:webHidden/>
          </w:rPr>
          <w:instrText xml:space="preserve"> PAGEREF _Toc291248736 \h </w:instrText>
        </w:r>
        <w:r w:rsidR="00EC1127">
          <w:rPr>
            <w:noProof/>
            <w:webHidden/>
          </w:rPr>
        </w:r>
        <w:r w:rsidR="00EC1127">
          <w:rPr>
            <w:noProof/>
            <w:webHidden/>
          </w:rPr>
          <w:fldChar w:fldCharType="separate"/>
        </w:r>
        <w:r w:rsidR="009B7F9D">
          <w:rPr>
            <w:noProof/>
            <w:webHidden/>
          </w:rPr>
          <w:t>113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7" w:history="1">
        <w:r w:rsidR="00EC1127" w:rsidRPr="000B3465">
          <w:rPr>
            <w:rStyle w:val="ae"/>
            <w:noProof/>
          </w:rPr>
          <w:t>Рисунок 115. Добавление листа с субмоделью деаэратора</w:t>
        </w:r>
        <w:r w:rsidR="00EC1127">
          <w:rPr>
            <w:noProof/>
            <w:webHidden/>
          </w:rPr>
          <w:tab/>
        </w:r>
        <w:r w:rsidR="00EC1127">
          <w:rPr>
            <w:noProof/>
            <w:webHidden/>
          </w:rPr>
          <w:fldChar w:fldCharType="begin"/>
        </w:r>
        <w:r w:rsidR="00EC1127">
          <w:rPr>
            <w:noProof/>
            <w:webHidden/>
          </w:rPr>
          <w:instrText xml:space="preserve"> PAGEREF _Toc291248737 \h </w:instrText>
        </w:r>
        <w:r w:rsidR="00EC1127">
          <w:rPr>
            <w:noProof/>
            <w:webHidden/>
          </w:rPr>
        </w:r>
        <w:r w:rsidR="00EC1127">
          <w:rPr>
            <w:noProof/>
            <w:webHidden/>
          </w:rPr>
          <w:fldChar w:fldCharType="separate"/>
        </w:r>
        <w:r w:rsidR="009B7F9D">
          <w:rPr>
            <w:noProof/>
            <w:webHidden/>
          </w:rPr>
          <w:t>114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8" w:history="1">
        <w:r w:rsidR="00EC1127" w:rsidRPr="000B3465">
          <w:rPr>
            <w:rStyle w:val="ae"/>
            <w:noProof/>
          </w:rPr>
          <w:t>Рисунок 116. Добавление нового отбора на деаэратор</w:t>
        </w:r>
        <w:r w:rsidR="00EC1127">
          <w:rPr>
            <w:noProof/>
            <w:webHidden/>
          </w:rPr>
          <w:tab/>
        </w:r>
        <w:r w:rsidR="00EC1127">
          <w:rPr>
            <w:noProof/>
            <w:webHidden/>
          </w:rPr>
          <w:fldChar w:fldCharType="begin"/>
        </w:r>
        <w:r w:rsidR="00EC1127">
          <w:rPr>
            <w:noProof/>
            <w:webHidden/>
          </w:rPr>
          <w:instrText xml:space="preserve"> PAGEREF _Toc291248738 \h </w:instrText>
        </w:r>
        <w:r w:rsidR="00EC1127">
          <w:rPr>
            <w:noProof/>
            <w:webHidden/>
          </w:rPr>
        </w:r>
        <w:r w:rsidR="00EC1127">
          <w:rPr>
            <w:noProof/>
            <w:webHidden/>
          </w:rPr>
          <w:fldChar w:fldCharType="separate"/>
        </w:r>
        <w:r w:rsidR="009B7F9D">
          <w:rPr>
            <w:noProof/>
            <w:webHidden/>
          </w:rPr>
          <w:t>114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39" w:history="1">
        <w:r w:rsidR="00EC1127" w:rsidRPr="000B3465">
          <w:rPr>
            <w:rStyle w:val="ae"/>
            <w:noProof/>
          </w:rPr>
          <w:t>Рисунок 117. Субмодель деаэратора с подключенными связями</w:t>
        </w:r>
        <w:r w:rsidR="00EC1127">
          <w:rPr>
            <w:noProof/>
            <w:webHidden/>
          </w:rPr>
          <w:tab/>
        </w:r>
        <w:r w:rsidR="00EC1127">
          <w:rPr>
            <w:noProof/>
            <w:webHidden/>
          </w:rPr>
          <w:fldChar w:fldCharType="begin"/>
        </w:r>
        <w:r w:rsidR="00EC1127">
          <w:rPr>
            <w:noProof/>
            <w:webHidden/>
          </w:rPr>
          <w:instrText xml:space="preserve"> PAGEREF _Toc291248739 \h </w:instrText>
        </w:r>
        <w:r w:rsidR="00EC1127">
          <w:rPr>
            <w:noProof/>
            <w:webHidden/>
          </w:rPr>
        </w:r>
        <w:r w:rsidR="00EC1127">
          <w:rPr>
            <w:noProof/>
            <w:webHidden/>
          </w:rPr>
          <w:fldChar w:fldCharType="separate"/>
        </w:r>
        <w:r w:rsidR="009B7F9D">
          <w:rPr>
            <w:noProof/>
            <w:webHidden/>
          </w:rPr>
          <w:t>115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0" w:history="1">
        <w:r w:rsidR="00EC1127" w:rsidRPr="000B3465">
          <w:rPr>
            <w:rStyle w:val="ae"/>
            <w:noProof/>
          </w:rPr>
          <w:t>Рисунок 118. Субмодель системы свежего пара, стационарное состояние</w:t>
        </w:r>
        <w:r w:rsidR="00EC1127">
          <w:rPr>
            <w:noProof/>
            <w:webHidden/>
          </w:rPr>
          <w:tab/>
        </w:r>
        <w:r w:rsidR="00EC1127">
          <w:rPr>
            <w:noProof/>
            <w:webHidden/>
          </w:rPr>
          <w:fldChar w:fldCharType="begin"/>
        </w:r>
        <w:r w:rsidR="00EC1127">
          <w:rPr>
            <w:noProof/>
            <w:webHidden/>
          </w:rPr>
          <w:instrText xml:space="preserve"> PAGEREF _Toc291248740 \h </w:instrText>
        </w:r>
        <w:r w:rsidR="00EC1127">
          <w:rPr>
            <w:noProof/>
            <w:webHidden/>
          </w:rPr>
        </w:r>
        <w:r w:rsidR="00EC1127">
          <w:rPr>
            <w:noProof/>
            <w:webHidden/>
          </w:rPr>
          <w:fldChar w:fldCharType="separate"/>
        </w:r>
        <w:r w:rsidR="009B7F9D">
          <w:rPr>
            <w:noProof/>
            <w:webHidden/>
          </w:rPr>
          <w:t>117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1" w:history="1">
        <w:r w:rsidR="00EC1127" w:rsidRPr="000B3465">
          <w:rPr>
            <w:rStyle w:val="ae"/>
            <w:noProof/>
          </w:rPr>
          <w:t>Рисунок 119. Добавление листа с субмоделью промконтура</w:t>
        </w:r>
        <w:r w:rsidR="00EC1127">
          <w:rPr>
            <w:noProof/>
            <w:webHidden/>
          </w:rPr>
          <w:tab/>
        </w:r>
        <w:r w:rsidR="00EC1127">
          <w:rPr>
            <w:noProof/>
            <w:webHidden/>
          </w:rPr>
          <w:fldChar w:fldCharType="begin"/>
        </w:r>
        <w:r w:rsidR="00EC1127">
          <w:rPr>
            <w:noProof/>
            <w:webHidden/>
          </w:rPr>
          <w:instrText xml:space="preserve"> PAGEREF _Toc291248741 \h </w:instrText>
        </w:r>
        <w:r w:rsidR="00EC1127">
          <w:rPr>
            <w:noProof/>
            <w:webHidden/>
          </w:rPr>
        </w:r>
        <w:r w:rsidR="00EC1127">
          <w:rPr>
            <w:noProof/>
            <w:webHidden/>
          </w:rPr>
          <w:fldChar w:fldCharType="separate"/>
        </w:r>
        <w:r w:rsidR="009B7F9D">
          <w:rPr>
            <w:noProof/>
            <w:webHidden/>
          </w:rPr>
          <w:t>118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2" w:history="1">
        <w:r w:rsidR="00EC1127" w:rsidRPr="000B3465">
          <w:rPr>
            <w:rStyle w:val="ae"/>
            <w:noProof/>
          </w:rPr>
          <w:t>Рисунок 120. Глобальные сигналы проекта</w:t>
        </w:r>
        <w:r w:rsidR="00EC1127">
          <w:rPr>
            <w:noProof/>
            <w:webHidden/>
          </w:rPr>
          <w:tab/>
        </w:r>
        <w:r w:rsidR="00EC1127">
          <w:rPr>
            <w:noProof/>
            <w:webHidden/>
          </w:rPr>
          <w:fldChar w:fldCharType="begin"/>
        </w:r>
        <w:r w:rsidR="00EC1127">
          <w:rPr>
            <w:noProof/>
            <w:webHidden/>
          </w:rPr>
          <w:instrText xml:space="preserve"> PAGEREF _Toc291248742 \h </w:instrText>
        </w:r>
        <w:r w:rsidR="00EC1127">
          <w:rPr>
            <w:noProof/>
            <w:webHidden/>
          </w:rPr>
        </w:r>
        <w:r w:rsidR="00EC1127">
          <w:rPr>
            <w:noProof/>
            <w:webHidden/>
          </w:rPr>
          <w:fldChar w:fldCharType="separate"/>
        </w:r>
        <w:r w:rsidR="009B7F9D">
          <w:rPr>
            <w:noProof/>
            <w:webHidden/>
          </w:rPr>
          <w:t>119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3" w:history="1">
        <w:r w:rsidR="00EC1127" w:rsidRPr="000B3465">
          <w:rPr>
            <w:rStyle w:val="ae"/>
            <w:noProof/>
          </w:rPr>
          <w:t>Рисунок 121. Отборы на подогреватели промконтура</w:t>
        </w:r>
        <w:r w:rsidR="00EC1127">
          <w:rPr>
            <w:noProof/>
            <w:webHidden/>
          </w:rPr>
          <w:tab/>
        </w:r>
        <w:r w:rsidR="00EC1127">
          <w:rPr>
            <w:noProof/>
            <w:webHidden/>
          </w:rPr>
          <w:fldChar w:fldCharType="begin"/>
        </w:r>
        <w:r w:rsidR="00EC1127">
          <w:rPr>
            <w:noProof/>
            <w:webHidden/>
          </w:rPr>
          <w:instrText xml:space="preserve"> PAGEREF _Toc291248743 \h </w:instrText>
        </w:r>
        <w:r w:rsidR="00EC1127">
          <w:rPr>
            <w:noProof/>
            <w:webHidden/>
          </w:rPr>
        </w:r>
        <w:r w:rsidR="00EC1127">
          <w:rPr>
            <w:noProof/>
            <w:webHidden/>
          </w:rPr>
          <w:fldChar w:fldCharType="separate"/>
        </w:r>
        <w:r w:rsidR="009B7F9D">
          <w:rPr>
            <w:noProof/>
            <w:webHidden/>
          </w:rPr>
          <w:t>120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4" w:history="1">
        <w:r w:rsidR="00EC1127" w:rsidRPr="000B3465">
          <w:rPr>
            <w:rStyle w:val="ae"/>
            <w:noProof/>
          </w:rPr>
          <w:t>Рисунок 122. Подача пара на подогреватели промконтура</w:t>
        </w:r>
        <w:r w:rsidR="00EC1127">
          <w:rPr>
            <w:noProof/>
            <w:webHidden/>
          </w:rPr>
          <w:tab/>
        </w:r>
        <w:r w:rsidR="00EC1127">
          <w:rPr>
            <w:noProof/>
            <w:webHidden/>
          </w:rPr>
          <w:fldChar w:fldCharType="begin"/>
        </w:r>
        <w:r w:rsidR="00EC1127">
          <w:rPr>
            <w:noProof/>
            <w:webHidden/>
          </w:rPr>
          <w:instrText xml:space="preserve"> PAGEREF _Toc291248744 \h </w:instrText>
        </w:r>
        <w:r w:rsidR="00EC1127">
          <w:rPr>
            <w:noProof/>
            <w:webHidden/>
          </w:rPr>
        </w:r>
        <w:r w:rsidR="00EC1127">
          <w:rPr>
            <w:noProof/>
            <w:webHidden/>
          </w:rPr>
          <w:fldChar w:fldCharType="separate"/>
        </w:r>
        <w:r w:rsidR="009B7F9D">
          <w:rPr>
            <w:noProof/>
            <w:webHidden/>
          </w:rPr>
          <w:t>120</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5" w:history="1">
        <w:r w:rsidR="00EC1127" w:rsidRPr="000B3465">
          <w:rPr>
            <w:rStyle w:val="ae"/>
            <w:noProof/>
          </w:rPr>
          <w:t>Рисунок 123. Стационарное состояние подогревателей промконтура</w:t>
        </w:r>
        <w:r w:rsidR="00EC1127">
          <w:rPr>
            <w:noProof/>
            <w:webHidden/>
          </w:rPr>
          <w:tab/>
        </w:r>
        <w:r w:rsidR="00EC1127">
          <w:rPr>
            <w:noProof/>
            <w:webHidden/>
          </w:rPr>
          <w:fldChar w:fldCharType="begin"/>
        </w:r>
        <w:r w:rsidR="00EC1127">
          <w:rPr>
            <w:noProof/>
            <w:webHidden/>
          </w:rPr>
          <w:instrText xml:space="preserve"> PAGEREF _Toc291248745 \h </w:instrText>
        </w:r>
        <w:r w:rsidR="00EC1127">
          <w:rPr>
            <w:noProof/>
            <w:webHidden/>
          </w:rPr>
        </w:r>
        <w:r w:rsidR="00EC1127">
          <w:rPr>
            <w:noProof/>
            <w:webHidden/>
          </w:rPr>
          <w:fldChar w:fldCharType="separate"/>
        </w:r>
        <w:r w:rsidR="009B7F9D">
          <w:rPr>
            <w:noProof/>
            <w:webHidden/>
          </w:rPr>
          <w:t>121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6" w:history="1">
        <w:r w:rsidR="00EC1127" w:rsidRPr="000B3465">
          <w:rPr>
            <w:rStyle w:val="ae"/>
            <w:noProof/>
          </w:rPr>
          <w:t>Рисунок 124. Соединение ПВД-2, ПС-1 и ПС-2 с деаэратором, глобальные сигналы</w:t>
        </w:r>
        <w:r w:rsidR="00EC1127">
          <w:rPr>
            <w:noProof/>
            <w:webHidden/>
          </w:rPr>
          <w:tab/>
        </w:r>
        <w:r w:rsidR="00EC1127">
          <w:rPr>
            <w:noProof/>
            <w:webHidden/>
          </w:rPr>
          <w:fldChar w:fldCharType="begin"/>
        </w:r>
        <w:r w:rsidR="00EC1127">
          <w:rPr>
            <w:noProof/>
            <w:webHidden/>
          </w:rPr>
          <w:instrText xml:space="preserve"> PAGEREF _Toc291248746 \h </w:instrText>
        </w:r>
        <w:r w:rsidR="00EC1127">
          <w:rPr>
            <w:noProof/>
            <w:webHidden/>
          </w:rPr>
        </w:r>
        <w:r w:rsidR="00EC1127">
          <w:rPr>
            <w:noProof/>
            <w:webHidden/>
          </w:rPr>
          <w:fldChar w:fldCharType="separate"/>
        </w:r>
        <w:r w:rsidR="009B7F9D">
          <w:rPr>
            <w:noProof/>
            <w:webHidden/>
          </w:rPr>
          <w:t>123</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7" w:history="1">
        <w:r w:rsidR="00EC1127" w:rsidRPr="000B3465">
          <w:rPr>
            <w:rStyle w:val="ae"/>
            <w:noProof/>
          </w:rPr>
          <w:t>Рисунок 125. Соединение ПС-1 и ПС-2 с деаэратором, добавление регуляторов уровня</w:t>
        </w:r>
        <w:r w:rsidR="00EC1127">
          <w:rPr>
            <w:noProof/>
            <w:webHidden/>
          </w:rPr>
          <w:tab/>
        </w:r>
        <w:r w:rsidR="00EC1127">
          <w:rPr>
            <w:noProof/>
            <w:webHidden/>
          </w:rPr>
          <w:fldChar w:fldCharType="begin"/>
        </w:r>
        <w:r w:rsidR="00EC1127">
          <w:rPr>
            <w:noProof/>
            <w:webHidden/>
          </w:rPr>
          <w:instrText xml:space="preserve"> PAGEREF _Toc291248747 \h </w:instrText>
        </w:r>
        <w:r w:rsidR="00EC1127">
          <w:rPr>
            <w:noProof/>
            <w:webHidden/>
          </w:rPr>
        </w:r>
        <w:r w:rsidR="00EC1127">
          <w:rPr>
            <w:noProof/>
            <w:webHidden/>
          </w:rPr>
          <w:fldChar w:fldCharType="separate"/>
        </w:r>
        <w:r w:rsidR="009B7F9D">
          <w:rPr>
            <w:noProof/>
            <w:webHidden/>
          </w:rPr>
          <w:t>124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8" w:history="1">
        <w:r w:rsidR="00EC1127" w:rsidRPr="000B3465">
          <w:rPr>
            <w:rStyle w:val="ae"/>
            <w:noProof/>
          </w:rPr>
          <w:t>Рисунок 126. Соединение подогревателей промконтура с деаэратором</w:t>
        </w:r>
        <w:r w:rsidR="00EC1127">
          <w:rPr>
            <w:noProof/>
            <w:webHidden/>
          </w:rPr>
          <w:tab/>
        </w:r>
        <w:r w:rsidR="00EC1127">
          <w:rPr>
            <w:noProof/>
            <w:webHidden/>
          </w:rPr>
          <w:fldChar w:fldCharType="begin"/>
        </w:r>
        <w:r w:rsidR="00EC1127">
          <w:rPr>
            <w:noProof/>
            <w:webHidden/>
          </w:rPr>
          <w:instrText xml:space="preserve"> PAGEREF _Toc291248748 \h </w:instrText>
        </w:r>
        <w:r w:rsidR="00EC1127">
          <w:rPr>
            <w:noProof/>
            <w:webHidden/>
          </w:rPr>
        </w:r>
        <w:r w:rsidR="00EC1127">
          <w:rPr>
            <w:noProof/>
            <w:webHidden/>
          </w:rPr>
          <w:fldChar w:fldCharType="separate"/>
        </w:r>
        <w:r w:rsidR="009B7F9D">
          <w:rPr>
            <w:noProof/>
            <w:webHidden/>
          </w:rPr>
          <w:t>124</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49" w:history="1">
        <w:r w:rsidR="00EC1127" w:rsidRPr="000B3465">
          <w:rPr>
            <w:rStyle w:val="ae"/>
            <w:noProof/>
          </w:rPr>
          <w:t>Рисунок 127. Соединение ПВД-2 с деаэратором</w:t>
        </w:r>
        <w:r w:rsidR="00EC1127">
          <w:rPr>
            <w:noProof/>
            <w:webHidden/>
          </w:rPr>
          <w:tab/>
        </w:r>
        <w:r w:rsidR="00EC1127">
          <w:rPr>
            <w:noProof/>
            <w:webHidden/>
          </w:rPr>
          <w:fldChar w:fldCharType="begin"/>
        </w:r>
        <w:r w:rsidR="00EC1127">
          <w:rPr>
            <w:noProof/>
            <w:webHidden/>
          </w:rPr>
          <w:instrText xml:space="preserve"> PAGEREF _Toc291248749 \h </w:instrText>
        </w:r>
        <w:r w:rsidR="00EC1127">
          <w:rPr>
            <w:noProof/>
            <w:webHidden/>
          </w:rPr>
        </w:r>
        <w:r w:rsidR="00EC1127">
          <w:rPr>
            <w:noProof/>
            <w:webHidden/>
          </w:rPr>
          <w:fldChar w:fldCharType="separate"/>
        </w:r>
        <w:r w:rsidR="009B7F9D">
          <w:rPr>
            <w:noProof/>
            <w:webHidden/>
          </w:rPr>
          <w:t>125</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0" w:history="1">
        <w:r w:rsidR="00EC1127" w:rsidRPr="000B3465">
          <w:rPr>
            <w:rStyle w:val="ae"/>
            <w:noProof/>
          </w:rPr>
          <w:t>Рисунок 128. Соединение ПНД-1 с деаэратором</w:t>
        </w:r>
        <w:r w:rsidR="00EC1127">
          <w:rPr>
            <w:noProof/>
            <w:webHidden/>
          </w:rPr>
          <w:tab/>
        </w:r>
        <w:r w:rsidR="00EC1127">
          <w:rPr>
            <w:noProof/>
            <w:webHidden/>
          </w:rPr>
          <w:fldChar w:fldCharType="begin"/>
        </w:r>
        <w:r w:rsidR="00EC1127">
          <w:rPr>
            <w:noProof/>
            <w:webHidden/>
          </w:rPr>
          <w:instrText xml:space="preserve"> PAGEREF _Toc291248750 \h </w:instrText>
        </w:r>
        <w:r w:rsidR="00EC1127">
          <w:rPr>
            <w:noProof/>
            <w:webHidden/>
          </w:rPr>
        </w:r>
        <w:r w:rsidR="00EC1127">
          <w:rPr>
            <w:noProof/>
            <w:webHidden/>
          </w:rPr>
          <w:fldChar w:fldCharType="separate"/>
        </w:r>
        <w:r w:rsidR="009B7F9D">
          <w:rPr>
            <w:noProof/>
            <w:webHidden/>
          </w:rPr>
          <w:t>126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1" w:history="1">
        <w:r w:rsidR="00EC1127" w:rsidRPr="000B3465">
          <w:rPr>
            <w:rStyle w:val="ae"/>
            <w:noProof/>
          </w:rPr>
          <w:t>Рисунок 129. Добавление нового отверстия в ПВД-2</w:t>
        </w:r>
        <w:r w:rsidR="00EC1127">
          <w:rPr>
            <w:noProof/>
            <w:webHidden/>
          </w:rPr>
          <w:tab/>
        </w:r>
        <w:r w:rsidR="00EC1127">
          <w:rPr>
            <w:noProof/>
            <w:webHidden/>
          </w:rPr>
          <w:fldChar w:fldCharType="begin"/>
        </w:r>
        <w:r w:rsidR="00EC1127">
          <w:rPr>
            <w:noProof/>
            <w:webHidden/>
          </w:rPr>
          <w:instrText xml:space="preserve"> PAGEREF _Toc291248751 \h </w:instrText>
        </w:r>
        <w:r w:rsidR="00EC1127">
          <w:rPr>
            <w:noProof/>
            <w:webHidden/>
          </w:rPr>
        </w:r>
        <w:r w:rsidR="00EC1127">
          <w:rPr>
            <w:noProof/>
            <w:webHidden/>
          </w:rPr>
          <w:fldChar w:fldCharType="separate"/>
        </w:r>
        <w:r w:rsidR="009B7F9D">
          <w:rPr>
            <w:noProof/>
            <w:webHidden/>
          </w:rPr>
          <w:t>126</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2" w:history="1">
        <w:r w:rsidR="00EC1127" w:rsidRPr="000B3465">
          <w:rPr>
            <w:rStyle w:val="ae"/>
            <w:noProof/>
          </w:rPr>
          <w:t>Рисунок 130. Соединение ПВД-3 и ПВД-2</w:t>
        </w:r>
        <w:r w:rsidR="00EC1127">
          <w:rPr>
            <w:noProof/>
            <w:webHidden/>
          </w:rPr>
          <w:tab/>
        </w:r>
        <w:r w:rsidR="00EC1127">
          <w:rPr>
            <w:noProof/>
            <w:webHidden/>
          </w:rPr>
          <w:fldChar w:fldCharType="begin"/>
        </w:r>
        <w:r w:rsidR="00EC1127">
          <w:rPr>
            <w:noProof/>
            <w:webHidden/>
          </w:rPr>
          <w:instrText xml:space="preserve"> PAGEREF _Toc291248752 \h </w:instrText>
        </w:r>
        <w:r w:rsidR="00EC1127">
          <w:rPr>
            <w:noProof/>
            <w:webHidden/>
          </w:rPr>
        </w:r>
        <w:r w:rsidR="00EC1127">
          <w:rPr>
            <w:noProof/>
            <w:webHidden/>
          </w:rPr>
          <w:fldChar w:fldCharType="separate"/>
        </w:r>
        <w:r w:rsidR="009B7F9D">
          <w:rPr>
            <w:noProof/>
            <w:webHidden/>
          </w:rPr>
          <w:t>127</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3" w:history="1">
        <w:r w:rsidR="00EC1127" w:rsidRPr="000B3465">
          <w:rPr>
            <w:rStyle w:val="ae"/>
            <w:noProof/>
          </w:rPr>
          <w:t>Рисунок 131. Стационарное состояние после подключения КГП в ДЭ</w:t>
        </w:r>
        <w:r w:rsidR="00EC1127">
          <w:rPr>
            <w:noProof/>
            <w:webHidden/>
          </w:rPr>
          <w:tab/>
        </w:r>
        <w:r w:rsidR="00EC1127">
          <w:rPr>
            <w:noProof/>
            <w:webHidden/>
          </w:rPr>
          <w:fldChar w:fldCharType="begin"/>
        </w:r>
        <w:r w:rsidR="00EC1127">
          <w:rPr>
            <w:noProof/>
            <w:webHidden/>
          </w:rPr>
          <w:instrText xml:space="preserve"> PAGEREF _Toc291248753 \h </w:instrText>
        </w:r>
        <w:r w:rsidR="00EC1127">
          <w:rPr>
            <w:noProof/>
            <w:webHidden/>
          </w:rPr>
        </w:r>
        <w:r w:rsidR="00EC1127">
          <w:rPr>
            <w:noProof/>
            <w:webHidden/>
          </w:rPr>
          <w:fldChar w:fldCharType="separate"/>
        </w:r>
        <w:r w:rsidR="009B7F9D">
          <w:rPr>
            <w:noProof/>
            <w:webHidden/>
          </w:rPr>
          <w:t>128</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4" w:history="1">
        <w:r w:rsidR="00EC1127" w:rsidRPr="000B3465">
          <w:rPr>
            <w:rStyle w:val="ae"/>
            <w:noProof/>
          </w:rPr>
          <w:t>Рисунок 132. Модель ДУУ в системе свежего пара</w:t>
        </w:r>
        <w:r w:rsidR="00EC1127">
          <w:rPr>
            <w:noProof/>
            <w:webHidden/>
          </w:rPr>
          <w:tab/>
        </w:r>
        <w:r w:rsidR="00EC1127">
          <w:rPr>
            <w:noProof/>
            <w:webHidden/>
          </w:rPr>
          <w:fldChar w:fldCharType="begin"/>
        </w:r>
        <w:r w:rsidR="00EC1127">
          <w:rPr>
            <w:noProof/>
            <w:webHidden/>
          </w:rPr>
          <w:instrText xml:space="preserve"> PAGEREF _Toc291248754 \h </w:instrText>
        </w:r>
        <w:r w:rsidR="00EC1127">
          <w:rPr>
            <w:noProof/>
            <w:webHidden/>
          </w:rPr>
        </w:r>
        <w:r w:rsidR="00EC1127">
          <w:rPr>
            <w:noProof/>
            <w:webHidden/>
          </w:rPr>
          <w:fldChar w:fldCharType="separate"/>
        </w:r>
        <w:r w:rsidR="009B7F9D">
          <w:rPr>
            <w:noProof/>
            <w:webHidden/>
          </w:rPr>
          <w:t>129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5" w:history="1">
        <w:r w:rsidR="00EC1127" w:rsidRPr="000B3465">
          <w:rPr>
            <w:rStyle w:val="ae"/>
            <w:noProof/>
          </w:rPr>
          <w:t>Рисунок 133. Соединение с конденсатором</w:t>
        </w:r>
        <w:r w:rsidR="00EC1127">
          <w:rPr>
            <w:noProof/>
            <w:webHidden/>
          </w:rPr>
          <w:tab/>
        </w:r>
        <w:r w:rsidR="00EC1127">
          <w:rPr>
            <w:noProof/>
            <w:webHidden/>
          </w:rPr>
          <w:fldChar w:fldCharType="begin"/>
        </w:r>
        <w:r w:rsidR="00EC1127">
          <w:rPr>
            <w:noProof/>
            <w:webHidden/>
          </w:rPr>
          <w:instrText xml:space="preserve"> PAGEREF _Toc291248755 \h </w:instrText>
        </w:r>
        <w:r w:rsidR="00EC1127">
          <w:rPr>
            <w:noProof/>
            <w:webHidden/>
          </w:rPr>
        </w:r>
        <w:r w:rsidR="00EC1127">
          <w:rPr>
            <w:noProof/>
            <w:webHidden/>
          </w:rPr>
          <w:fldChar w:fldCharType="separate"/>
        </w:r>
        <w:r w:rsidR="009B7F9D">
          <w:rPr>
            <w:noProof/>
            <w:webHidden/>
          </w:rPr>
          <w:t>129</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6" w:history="1">
        <w:r w:rsidR="00EC1127" w:rsidRPr="000B3465">
          <w:rPr>
            <w:rStyle w:val="ae"/>
            <w:noProof/>
          </w:rPr>
          <w:t>Рисунок 134. Структура включения насоса ЭКНС-1 в модель ПНД-1</w:t>
        </w:r>
        <w:r w:rsidR="00EC1127">
          <w:rPr>
            <w:noProof/>
            <w:webHidden/>
          </w:rPr>
          <w:tab/>
        </w:r>
        <w:r w:rsidR="00EC1127">
          <w:rPr>
            <w:noProof/>
            <w:webHidden/>
          </w:rPr>
          <w:fldChar w:fldCharType="begin"/>
        </w:r>
        <w:r w:rsidR="00EC1127">
          <w:rPr>
            <w:noProof/>
            <w:webHidden/>
          </w:rPr>
          <w:instrText xml:space="preserve"> PAGEREF _Toc291248756 \h </w:instrText>
        </w:r>
        <w:r w:rsidR="00EC1127">
          <w:rPr>
            <w:noProof/>
            <w:webHidden/>
          </w:rPr>
        </w:r>
        <w:r w:rsidR="00EC1127">
          <w:rPr>
            <w:noProof/>
            <w:webHidden/>
          </w:rPr>
          <w:fldChar w:fldCharType="separate"/>
        </w:r>
        <w:r w:rsidR="009B7F9D">
          <w:rPr>
            <w:noProof/>
            <w:webHidden/>
          </w:rPr>
          <w:t>131</w:t>
        </w:r>
        <w:r w:rsidR="00EC1127">
          <w:rPr>
            <w:noProof/>
            <w:webHidden/>
          </w:rPr>
          <w:fldChar w:fldCharType="end"/>
        </w:r>
      </w:hyperlink>
    </w:p>
    <w:p w:rsidR="00EC1127" w:rsidRDefault="00510818">
      <w:pPr>
        <w:pStyle w:val="af4"/>
        <w:tabs>
          <w:tab w:val="right" w:leader="dot" w:pos="10194"/>
        </w:tabs>
        <w:rPr>
          <w:rFonts w:asciiTheme="minorHAnsi" w:eastAsiaTheme="minorEastAsia" w:hAnsiTheme="minorHAnsi" w:cstheme="minorBidi"/>
          <w:noProof/>
          <w:sz w:val="22"/>
          <w:szCs w:val="22"/>
        </w:rPr>
      </w:pPr>
      <w:hyperlink w:anchor="_Toc291248757" w:history="1">
        <w:r w:rsidR="00EC1127" w:rsidRPr="000B3465">
          <w:rPr>
            <w:rStyle w:val="ae"/>
            <w:noProof/>
          </w:rPr>
          <w:t>Рисунок 135. Рециркуляция КЭН в конденсатор</w:t>
        </w:r>
        <w:r w:rsidR="00EC1127">
          <w:rPr>
            <w:noProof/>
            <w:webHidden/>
          </w:rPr>
          <w:tab/>
        </w:r>
        <w:r w:rsidR="00EC1127">
          <w:rPr>
            <w:noProof/>
            <w:webHidden/>
          </w:rPr>
          <w:fldChar w:fldCharType="begin"/>
        </w:r>
        <w:r w:rsidR="00EC1127">
          <w:rPr>
            <w:noProof/>
            <w:webHidden/>
          </w:rPr>
          <w:instrText xml:space="preserve"> PAGEREF _Toc291248757 \h </w:instrText>
        </w:r>
        <w:r w:rsidR="00EC1127">
          <w:rPr>
            <w:noProof/>
            <w:webHidden/>
          </w:rPr>
        </w:r>
        <w:r w:rsidR="00EC1127">
          <w:rPr>
            <w:noProof/>
            <w:webHidden/>
          </w:rPr>
          <w:fldChar w:fldCharType="separate"/>
        </w:r>
        <w:r w:rsidR="009B7F9D">
          <w:rPr>
            <w:noProof/>
            <w:webHidden/>
          </w:rPr>
          <w:t>134</w:t>
        </w:r>
        <w:r w:rsidR="00EC1127">
          <w:rPr>
            <w:noProof/>
            <w:webHidden/>
          </w:rPr>
          <w:fldChar w:fldCharType="end"/>
        </w:r>
      </w:hyperlink>
    </w:p>
    <w:p w:rsidR="00186DEA" w:rsidRDefault="00A44352" w:rsidP="00186DEA">
      <w:r>
        <w:fldChar w:fldCharType="end"/>
      </w:r>
    </w:p>
    <w:p w:rsidR="00186DEA" w:rsidRDefault="00186DEA" w:rsidP="00186DEA"/>
    <w:p w:rsidR="00186DEA" w:rsidRDefault="00186DEA" w:rsidP="00186DEA"/>
    <w:p w:rsidR="006B6A43" w:rsidRDefault="006B6A43" w:rsidP="006B6A43">
      <w:pPr>
        <w:pStyle w:val="ad"/>
      </w:pPr>
      <w:r>
        <w:lastRenderedPageBreak/>
        <w:t>Перечень принятых сокращений</w:t>
      </w:r>
    </w:p>
    <w:p w:rsidR="00A664AA" w:rsidRDefault="00A664AA" w:rsidP="00A664AA">
      <w:r w:rsidRPr="000D2D32">
        <w:t>ДУ</w:t>
      </w:r>
      <w:r>
        <w:tab/>
      </w:r>
      <w:r>
        <w:tab/>
        <w:t>– дистанционное управление</w:t>
      </w:r>
    </w:p>
    <w:p w:rsidR="006B6A43" w:rsidRDefault="00A664AA" w:rsidP="00186DEA">
      <w:r>
        <w:t>ДЭ</w:t>
      </w:r>
      <w:r>
        <w:tab/>
      </w:r>
      <w:r>
        <w:tab/>
      </w:r>
      <w:r w:rsidR="006B6A43">
        <w:t>– деаэратор</w:t>
      </w:r>
    </w:p>
    <w:p w:rsidR="00C403D9" w:rsidRDefault="00C403D9" w:rsidP="00C403D9">
      <w:r>
        <w:t>КГО</w:t>
      </w:r>
      <w:r>
        <w:tab/>
      </w:r>
      <w:r>
        <w:tab/>
        <w:t>– конденсатная группа оборудования</w:t>
      </w:r>
    </w:p>
    <w:p w:rsidR="006B6A43" w:rsidRDefault="00A664AA" w:rsidP="006B6A43">
      <w:r>
        <w:t>КГП</w:t>
      </w:r>
      <w:r>
        <w:tab/>
      </w:r>
      <w:r>
        <w:tab/>
      </w:r>
      <w:r w:rsidR="006B6A43">
        <w:t>– конденсат греющего пара</w:t>
      </w:r>
    </w:p>
    <w:p w:rsidR="00460DD2" w:rsidRDefault="00460DD2" w:rsidP="00460DD2">
      <w:r>
        <w:t>КПД</w:t>
      </w:r>
      <w:r>
        <w:tab/>
      </w:r>
      <w:r>
        <w:tab/>
        <w:t>– коэффициент полезного действия</w:t>
      </w:r>
    </w:p>
    <w:p w:rsidR="006B6A43" w:rsidRDefault="00A664AA" w:rsidP="00186DEA">
      <w:r>
        <w:t>ПВД</w:t>
      </w:r>
      <w:r>
        <w:tab/>
      </w:r>
      <w:r>
        <w:tab/>
      </w:r>
      <w:r w:rsidR="006B6A43">
        <w:t>– подогреватель высокого давления</w:t>
      </w:r>
    </w:p>
    <w:p w:rsidR="006B6A43" w:rsidRDefault="00A664AA" w:rsidP="00186DEA">
      <w:r>
        <w:t>ПНД</w:t>
      </w:r>
      <w:r>
        <w:tab/>
      </w:r>
      <w:r>
        <w:tab/>
      </w:r>
      <w:r w:rsidR="006B6A43">
        <w:t>– подогреватель низкого давления</w:t>
      </w:r>
    </w:p>
    <w:p w:rsidR="00C403D9" w:rsidRDefault="00C403D9" w:rsidP="00C403D9">
      <w:r>
        <w:t>ПС</w:t>
      </w:r>
      <w:r>
        <w:tab/>
      </w:r>
      <w:r>
        <w:tab/>
        <w:t>– подогреватель сетевой</w:t>
      </w:r>
    </w:p>
    <w:p w:rsidR="00A664AA" w:rsidRDefault="00A664AA" w:rsidP="00A664AA">
      <w:r>
        <w:t>ПТУ</w:t>
      </w:r>
      <w:r>
        <w:tab/>
      </w:r>
      <w:r>
        <w:tab/>
        <w:t>– паротурбинная установка</w:t>
      </w:r>
    </w:p>
    <w:p w:rsidR="00C403D9" w:rsidRDefault="00C403D9" w:rsidP="00C403D9">
      <w:r>
        <w:t>СПВ</w:t>
      </w:r>
      <w:r>
        <w:tab/>
      </w:r>
      <w:r>
        <w:tab/>
        <w:t>– система питательной воды</w:t>
      </w:r>
    </w:p>
    <w:p w:rsidR="00C403D9" w:rsidRDefault="00C403D9" w:rsidP="00C403D9">
      <w:r>
        <w:t>ССП</w:t>
      </w:r>
      <w:r>
        <w:tab/>
      </w:r>
      <w:r>
        <w:tab/>
        <w:t>– система свежего пара</w:t>
      </w:r>
    </w:p>
    <w:p w:rsidR="000D2D32" w:rsidRDefault="000D2D32" w:rsidP="000D2D32">
      <w:r>
        <w:t>ЦНД</w:t>
      </w:r>
      <w:r>
        <w:tab/>
      </w:r>
      <w:r>
        <w:tab/>
        <w:t>– цилиндр низкого давления</w:t>
      </w:r>
    </w:p>
    <w:p w:rsidR="000D2D32" w:rsidRDefault="000D2D32" w:rsidP="00A664AA"/>
    <w:p w:rsidR="00F264C3" w:rsidRPr="00F264C3" w:rsidRDefault="00F264C3" w:rsidP="001032F1">
      <w:r>
        <w:rPr>
          <w:lang w:val="en-US"/>
        </w:rPr>
        <w:t>SimInTech</w:t>
      </w:r>
      <w:r>
        <w:tab/>
        <w:t xml:space="preserve">– </w:t>
      </w:r>
      <w:r w:rsidR="002656C9">
        <w:t>Simulation In Technical Systems</w:t>
      </w:r>
      <w:r w:rsidR="002656C9" w:rsidRPr="002656C9">
        <w:t xml:space="preserve"> (прог</w:t>
      </w:r>
      <w:r w:rsidR="00632099">
        <w:t>раммный комплекс</w:t>
      </w:r>
      <w:r>
        <w:t xml:space="preserve"> «Моделирование в технических устройствах»</w:t>
      </w:r>
      <w:r w:rsidR="002656C9">
        <w:t>)</w:t>
      </w:r>
    </w:p>
    <w:p w:rsidR="00A664AA" w:rsidRPr="002656C9" w:rsidRDefault="00A664AA" w:rsidP="00A664AA">
      <w:r>
        <w:rPr>
          <w:lang w:val="en-US"/>
        </w:rPr>
        <w:t>TPP</w:t>
      </w:r>
      <w:r w:rsidRPr="002656C9">
        <w:tab/>
      </w:r>
      <w:r w:rsidRPr="002656C9">
        <w:tab/>
        <w:t xml:space="preserve">– </w:t>
      </w:r>
      <w:r>
        <w:rPr>
          <w:lang w:val="en-US"/>
        </w:rPr>
        <w:t>Thermal</w:t>
      </w:r>
      <w:r w:rsidRPr="002656C9">
        <w:t xml:space="preserve"> </w:t>
      </w:r>
      <w:r>
        <w:rPr>
          <w:lang w:val="en-US"/>
        </w:rPr>
        <w:t>Power</w:t>
      </w:r>
      <w:r w:rsidRPr="002656C9">
        <w:t xml:space="preserve"> </w:t>
      </w:r>
      <w:r>
        <w:rPr>
          <w:lang w:val="en-US"/>
        </w:rPr>
        <w:t>Plant</w:t>
      </w:r>
      <w:r w:rsidR="00C403D9" w:rsidRPr="002656C9">
        <w:t xml:space="preserve"> (</w:t>
      </w:r>
      <w:r w:rsidR="002656C9">
        <w:t xml:space="preserve">название используемого </w:t>
      </w:r>
      <w:r w:rsidR="00C403D9">
        <w:t>расчетн</w:t>
      </w:r>
      <w:r w:rsidR="002656C9">
        <w:t>ого</w:t>
      </w:r>
      <w:r w:rsidR="00C403D9" w:rsidRPr="002656C9">
        <w:t xml:space="preserve"> </w:t>
      </w:r>
      <w:r w:rsidR="00C403D9">
        <w:t>код</w:t>
      </w:r>
      <w:r w:rsidR="002656C9">
        <w:t>а</w:t>
      </w:r>
      <w:r w:rsidR="00C403D9" w:rsidRPr="002656C9">
        <w:t>)</w:t>
      </w:r>
    </w:p>
    <w:p w:rsidR="00A664AA" w:rsidRPr="002656C9" w:rsidRDefault="00A664AA" w:rsidP="00A664AA"/>
    <w:p w:rsidR="00A664AA" w:rsidRPr="002656C9" w:rsidRDefault="00A664AA" w:rsidP="00186DEA"/>
    <w:p w:rsidR="00A664AA" w:rsidRPr="002656C9" w:rsidRDefault="00A664AA" w:rsidP="00186DEA"/>
    <w:p w:rsidR="00272C5E" w:rsidRDefault="00272C5E" w:rsidP="00D646B2">
      <w:pPr>
        <w:pStyle w:val="1"/>
      </w:pPr>
      <w:bookmarkStart w:id="0" w:name="_Toc355797895"/>
      <w:r>
        <w:lastRenderedPageBreak/>
        <w:t>Постановка задачи</w:t>
      </w:r>
      <w:bookmarkEnd w:id="0"/>
    </w:p>
    <w:p w:rsidR="00867A95" w:rsidRDefault="00867A95" w:rsidP="00867A95">
      <w:pPr>
        <w:pStyle w:val="2"/>
      </w:pPr>
      <w:bookmarkStart w:id="1" w:name="_Toc355797896"/>
      <w:r>
        <w:t>Исходные данные</w:t>
      </w:r>
      <w:bookmarkEnd w:id="1"/>
    </w:p>
    <w:p w:rsidR="00E94878" w:rsidRDefault="00867A95" w:rsidP="00E94878">
      <w:r>
        <w:t xml:space="preserve">В качестве исходных данных использованы </w:t>
      </w:r>
      <w:r w:rsidR="00E94878">
        <w:t>технические условия ОАО «Калужский турбинный завод»</w:t>
      </w:r>
      <w:r>
        <w:t>:</w:t>
      </w:r>
      <w:r w:rsidR="00E94878">
        <w:t xml:space="preserve"> </w:t>
      </w:r>
      <w:r w:rsidR="00E94878" w:rsidRPr="00FE23A8">
        <w:rPr>
          <w:rStyle w:val="a9"/>
        </w:rPr>
        <w:t>«Паротурбинная установка ТК-35/38-3,4. ИРЕЦ 624121.001ТУ»</w:t>
      </w:r>
      <w:r w:rsidR="00E94878">
        <w:t>.</w:t>
      </w:r>
    </w:p>
    <w:p w:rsidR="00073EFF" w:rsidRDefault="00073EFF" w:rsidP="00E94878">
      <w:r>
        <w:t>В соответствие с исходными данными, принимаем для моделирования следующие номинальные параметры паротурбинной установки:</w:t>
      </w:r>
    </w:p>
    <w:p w:rsidR="004D18DE" w:rsidRDefault="004D18DE" w:rsidP="00867A95"/>
    <w:p w:rsidR="00073EFF" w:rsidRDefault="00073EFF" w:rsidP="00867A95">
      <w:r>
        <w:t>Давление пара перед турбиной: 35 кгс/см</w:t>
      </w:r>
      <w:r w:rsidRPr="00073EFF">
        <w:rPr>
          <w:vertAlign w:val="superscript"/>
        </w:rPr>
        <w:t>2</w:t>
      </w:r>
    </w:p>
    <w:p w:rsidR="00073EFF" w:rsidRDefault="00073EFF" w:rsidP="00867A95">
      <w:r>
        <w:t>Расход свежего пара на турбину:</w:t>
      </w:r>
      <w:r w:rsidR="002819D1">
        <w:t xml:space="preserve"> 220 т/ч = 61,111 кг</w:t>
      </w:r>
      <w:r w:rsidR="002819D1" w:rsidRPr="002819D1">
        <w:t>/</w:t>
      </w:r>
      <w:r w:rsidR="002819D1">
        <w:t>с</w:t>
      </w:r>
    </w:p>
    <w:p w:rsidR="002819D1" w:rsidRDefault="007852C2" w:rsidP="00867A95">
      <w:r>
        <w:t>Температура пара перед стопорными клапанами ПТУ: 285 °С</w:t>
      </w:r>
    </w:p>
    <w:p w:rsidR="007852C2" w:rsidRDefault="007852C2" w:rsidP="00867A95"/>
    <w:p w:rsidR="004D18DE" w:rsidRDefault="0039535D" w:rsidP="004D18DE">
      <w:r>
        <w:t xml:space="preserve">Расход </w:t>
      </w:r>
      <w:r w:rsidR="004D18DE">
        <w:t xml:space="preserve">греющего </w:t>
      </w:r>
      <w:r>
        <w:t xml:space="preserve">пара в </w:t>
      </w:r>
      <w:r>
        <w:rPr>
          <w:lang w:val="en-US"/>
        </w:rPr>
        <w:t>I</w:t>
      </w:r>
      <w:r w:rsidR="004D18DE">
        <w:t>-ом отборе (на П</w:t>
      </w:r>
      <w:r w:rsidR="00D81D6B">
        <w:t>В</w:t>
      </w:r>
      <w:r w:rsidR="004D18DE">
        <w:t xml:space="preserve">Д № </w:t>
      </w:r>
      <w:r w:rsidR="00D81D6B">
        <w:t>3</w:t>
      </w:r>
      <w:r w:rsidR="004D18DE">
        <w:t>): 10 т</w:t>
      </w:r>
      <w:r w:rsidR="004D18DE" w:rsidRPr="004D18DE">
        <w:t>/</w:t>
      </w:r>
      <w:r w:rsidR="004D18DE">
        <w:t>ч</w:t>
      </w:r>
    </w:p>
    <w:p w:rsidR="004D18DE" w:rsidRDefault="004D18DE" w:rsidP="004D18DE">
      <w:r>
        <w:t xml:space="preserve">Расход греющего пара во </w:t>
      </w:r>
      <w:r>
        <w:rPr>
          <w:lang w:val="en-US"/>
        </w:rPr>
        <w:t>II</w:t>
      </w:r>
      <w:r>
        <w:t>-ом отборе (на П</w:t>
      </w:r>
      <w:r w:rsidRPr="004D18DE">
        <w:t>В</w:t>
      </w:r>
      <w:r>
        <w:t>Д № 2): 13 т</w:t>
      </w:r>
      <w:r w:rsidRPr="004D18DE">
        <w:t>/</w:t>
      </w:r>
      <w:r>
        <w:t>ч</w:t>
      </w:r>
    </w:p>
    <w:p w:rsidR="004D18DE" w:rsidRDefault="004D18DE" w:rsidP="004D18DE">
      <w:r>
        <w:t>Расход греющего пара в III-ем отборе (на П</w:t>
      </w:r>
      <w:r w:rsidR="00D81D6B">
        <w:t>Н</w:t>
      </w:r>
      <w:r>
        <w:t xml:space="preserve">Д № </w:t>
      </w:r>
      <w:r w:rsidR="00D81D6B">
        <w:t>1</w:t>
      </w:r>
      <w:r>
        <w:t>): 18,4 т/ч</w:t>
      </w:r>
    </w:p>
    <w:p w:rsidR="007356E0" w:rsidRDefault="007356E0" w:rsidP="004D18DE"/>
    <w:p w:rsidR="007356E0" w:rsidRDefault="007356E0" w:rsidP="007356E0">
      <w:r>
        <w:t>Расход пара из регулируемого теплофикационного отбора турбины: 66,6 т/ч</w:t>
      </w:r>
    </w:p>
    <w:p w:rsidR="00DE65C0" w:rsidRDefault="00DE65C0" w:rsidP="007356E0"/>
    <w:p w:rsidR="00DE65C0" w:rsidRDefault="00067060" w:rsidP="00DE65C0">
      <w:r>
        <w:t>Д</w:t>
      </w:r>
      <w:r w:rsidR="00DE65C0">
        <w:t>авление пара в конденсаторе: 0,0</w:t>
      </w:r>
      <w:r w:rsidR="002D2DA0">
        <w:t>0</w:t>
      </w:r>
      <w:r w:rsidR="00DE65C0">
        <w:t>5 МПа = 0,051 кгс/см</w:t>
      </w:r>
      <w:r w:rsidR="00DE65C0" w:rsidRPr="002D2DA0">
        <w:rPr>
          <w:vertAlign w:val="superscript"/>
        </w:rPr>
        <w:t>2</w:t>
      </w:r>
      <w:r w:rsidR="00DE65C0">
        <w:t xml:space="preserve"> </w:t>
      </w:r>
    </w:p>
    <w:p w:rsidR="00D625FF" w:rsidRDefault="00D625FF" w:rsidP="008D359D">
      <w:r>
        <w:t xml:space="preserve">Температура конденсата: 32 </w:t>
      </w:r>
      <w:r w:rsidRPr="00EA3045">
        <w:t>°С</w:t>
      </w:r>
    </w:p>
    <w:p w:rsidR="00D625FF" w:rsidRDefault="00D625FF" w:rsidP="008D359D"/>
    <w:p w:rsidR="008D359D" w:rsidRPr="00EA3045" w:rsidRDefault="00067060" w:rsidP="008D359D">
      <w:r>
        <w:t>Д</w:t>
      </w:r>
      <w:r w:rsidR="008D359D">
        <w:t xml:space="preserve">авление пара в </w:t>
      </w:r>
      <w:r w:rsidR="008D359D">
        <w:rPr>
          <w:lang w:val="en-US"/>
        </w:rPr>
        <w:t>I</w:t>
      </w:r>
      <w:r w:rsidR="008D359D">
        <w:t>-ом отборе: 0,913 МПа =  9,2 кгс/см</w:t>
      </w:r>
      <w:r w:rsidR="008D359D" w:rsidRPr="002D2DA0">
        <w:rPr>
          <w:vertAlign w:val="superscript"/>
        </w:rPr>
        <w:t>2</w:t>
      </w:r>
      <w:r w:rsidR="00EA3045" w:rsidRPr="00EA3045">
        <w:t>, температура</w:t>
      </w:r>
      <w:r w:rsidR="001B4443">
        <w:t xml:space="preserve"> пара</w:t>
      </w:r>
      <w:r w:rsidR="00EA3045" w:rsidRPr="00EA3045">
        <w:t>: +</w:t>
      </w:r>
      <w:r w:rsidR="000308CB">
        <w:t>170</w:t>
      </w:r>
      <w:r w:rsidR="00EA3045" w:rsidRPr="00EA3045">
        <w:t xml:space="preserve"> °С</w:t>
      </w:r>
    </w:p>
    <w:p w:rsidR="00AF2008" w:rsidRDefault="00067060" w:rsidP="002D2DA0">
      <w:r>
        <w:t>Д</w:t>
      </w:r>
      <w:r w:rsidR="002D2DA0">
        <w:t xml:space="preserve">авление пара в </w:t>
      </w:r>
      <w:r w:rsidR="001A6946">
        <w:rPr>
          <w:lang w:val="en-US"/>
        </w:rPr>
        <w:t>I</w:t>
      </w:r>
      <w:r w:rsidR="008D359D">
        <w:rPr>
          <w:lang w:val="en-US"/>
        </w:rPr>
        <w:t>I</w:t>
      </w:r>
      <w:r w:rsidR="001A6946">
        <w:t xml:space="preserve">-ом </w:t>
      </w:r>
      <w:r w:rsidR="002D2DA0">
        <w:t>отборе: 0,</w:t>
      </w:r>
      <w:r w:rsidR="00A27D7C" w:rsidRPr="00A27D7C">
        <w:t>35</w:t>
      </w:r>
      <w:r w:rsidR="002D2DA0">
        <w:t xml:space="preserve"> МПа =  </w:t>
      </w:r>
      <w:r w:rsidR="00A27D7C" w:rsidRPr="00A27D7C">
        <w:t>3</w:t>
      </w:r>
      <w:r w:rsidR="002D2DA0">
        <w:t>,</w:t>
      </w:r>
      <w:r w:rsidR="00A27D7C" w:rsidRPr="00A65090">
        <w:t>6</w:t>
      </w:r>
      <w:r w:rsidR="002D2DA0">
        <w:t xml:space="preserve"> кгс/см</w:t>
      </w:r>
      <w:r w:rsidR="002D2DA0" w:rsidRPr="002D2DA0">
        <w:rPr>
          <w:vertAlign w:val="superscript"/>
        </w:rPr>
        <w:t>2</w:t>
      </w:r>
      <w:r w:rsidR="00EA3045" w:rsidRPr="00EA3045">
        <w:t>, температура</w:t>
      </w:r>
      <w:r w:rsidR="001B4443">
        <w:t xml:space="preserve"> пара</w:t>
      </w:r>
      <w:r w:rsidR="00EA3045" w:rsidRPr="00EA3045">
        <w:t>: +1</w:t>
      </w:r>
      <w:r w:rsidR="00EA3045">
        <w:t>4</w:t>
      </w:r>
      <w:r w:rsidR="00EA3045" w:rsidRPr="00EA3045">
        <w:t>0 °С</w:t>
      </w:r>
    </w:p>
    <w:p w:rsidR="002D2DA0" w:rsidRDefault="00067060" w:rsidP="002D2DA0">
      <w:r>
        <w:t>Д</w:t>
      </w:r>
      <w:r w:rsidR="002D2DA0">
        <w:t xml:space="preserve">авление пара в </w:t>
      </w:r>
      <w:r w:rsidR="001A6946">
        <w:t xml:space="preserve">III-ем </w:t>
      </w:r>
      <w:r w:rsidR="002D2DA0">
        <w:t>отборе: 0,094 МПа = 0,96 кгс/см</w:t>
      </w:r>
      <w:r w:rsidR="002D2DA0" w:rsidRPr="002D2DA0">
        <w:rPr>
          <w:vertAlign w:val="superscript"/>
        </w:rPr>
        <w:t>2</w:t>
      </w:r>
      <w:r w:rsidR="00EA3045" w:rsidRPr="00EA3045">
        <w:t>, температура</w:t>
      </w:r>
      <w:r w:rsidR="001B4443">
        <w:t xml:space="preserve"> пара</w:t>
      </w:r>
      <w:r w:rsidR="00EA3045" w:rsidRPr="00EA3045">
        <w:t>: +</w:t>
      </w:r>
      <w:r w:rsidR="000308CB">
        <w:t>9</w:t>
      </w:r>
      <w:r w:rsidR="00300F4B">
        <w:t>1</w:t>
      </w:r>
      <w:r w:rsidR="00EA3045" w:rsidRPr="00EA3045">
        <w:t xml:space="preserve"> °С</w:t>
      </w:r>
    </w:p>
    <w:p w:rsidR="002D2DA0" w:rsidRDefault="002D2DA0" w:rsidP="00867A95"/>
    <w:p w:rsidR="00AF2008" w:rsidRDefault="00AF2008" w:rsidP="00867A95">
      <w:r>
        <w:t>Расход пара из регулируемого теплофикационного отбора на подогреватели промконтура: 52 т</w:t>
      </w:r>
      <w:r w:rsidRPr="00AF2008">
        <w:t>/</w:t>
      </w:r>
      <w:r>
        <w:t>ч = 14,444 кг</w:t>
      </w:r>
      <w:r w:rsidRPr="00AF2008">
        <w:t>/</w:t>
      </w:r>
      <w:r>
        <w:t>с</w:t>
      </w:r>
    </w:p>
    <w:p w:rsidR="00A664AA" w:rsidRDefault="00A664AA" w:rsidP="00867A95"/>
    <w:p w:rsidR="00A664AA" w:rsidRPr="00AF2008" w:rsidRDefault="00A664AA" w:rsidP="00867A95">
      <w:r>
        <w:t>Примечание: здесь приведены основные исходные данные. По мере создания модели будут добавляться другие параметры и характеристики оборудования.</w:t>
      </w:r>
    </w:p>
    <w:p w:rsidR="00D646B2" w:rsidRDefault="009A6A6A" w:rsidP="00D646B2">
      <w:pPr>
        <w:pStyle w:val="1"/>
      </w:pPr>
      <w:bookmarkStart w:id="2" w:name="_Toc355797897"/>
      <w:r>
        <w:lastRenderedPageBreak/>
        <w:t>С</w:t>
      </w:r>
      <w:r w:rsidR="00242663">
        <w:t xml:space="preserve">оздание </w:t>
      </w:r>
      <w:r>
        <w:t xml:space="preserve">теплогидравлической </w:t>
      </w:r>
      <w:r w:rsidR="005F5BDD">
        <w:t xml:space="preserve">модели </w:t>
      </w:r>
      <w:r>
        <w:t>проточной части</w:t>
      </w:r>
      <w:bookmarkEnd w:id="2"/>
    </w:p>
    <w:p w:rsidR="003E5653" w:rsidRDefault="005C661A" w:rsidP="00D646B2">
      <w:pPr>
        <w:pStyle w:val="2"/>
      </w:pPr>
      <w:bookmarkStart w:id="3" w:name="_Toc355797898"/>
      <w:r>
        <w:t xml:space="preserve">Создание новой </w:t>
      </w:r>
      <w:r w:rsidR="007D3EC0">
        <w:t xml:space="preserve">теплогидравлической </w:t>
      </w:r>
      <w:r w:rsidR="005F5BDD">
        <w:t>модели</w:t>
      </w:r>
      <w:bookmarkEnd w:id="3"/>
    </w:p>
    <w:p w:rsidR="005C661A" w:rsidRPr="00667008" w:rsidRDefault="007D3EC0" w:rsidP="00667008">
      <w:r>
        <w:t>Для создания теплогидравлической схемы</w:t>
      </w:r>
      <w:r w:rsidR="00272C5E">
        <w:t xml:space="preserve"> </w:t>
      </w:r>
      <w:r w:rsidR="00687CFC">
        <w:t xml:space="preserve">в </w:t>
      </w:r>
      <w:r w:rsidR="002656C9">
        <w:rPr>
          <w:lang w:val="en-US"/>
        </w:rPr>
        <w:t>SimInTech</w:t>
      </w:r>
      <w:r w:rsidR="00667008">
        <w:t xml:space="preserve"> </w:t>
      </w:r>
      <w:r w:rsidR="005C661A">
        <w:t>выполнит</w:t>
      </w:r>
      <w:r w:rsidR="00272C5E">
        <w:t>е</w:t>
      </w:r>
      <w:r w:rsidR="005C661A">
        <w:t xml:space="preserve"> действия:</w:t>
      </w:r>
    </w:p>
    <w:p w:rsidR="003A2AEE" w:rsidRPr="003A2AEE" w:rsidRDefault="005C661A" w:rsidP="000D0BF3">
      <w:pPr>
        <w:numPr>
          <w:ilvl w:val="0"/>
          <w:numId w:val="1"/>
        </w:numPr>
      </w:pPr>
      <w:r>
        <w:t>В главной панели инструментов выб</w:t>
      </w:r>
      <w:r w:rsidR="007D3EC0">
        <w:t>ерите</w:t>
      </w:r>
      <w:r>
        <w:t xml:space="preserve"> кнопку </w:t>
      </w:r>
      <w:r w:rsidRPr="006B3260">
        <w:rPr>
          <w:rStyle w:val="a9"/>
        </w:rPr>
        <w:t>«Новый проект»</w:t>
      </w:r>
      <w:r w:rsidR="00495622">
        <w:t>.</w:t>
      </w:r>
    </w:p>
    <w:p w:rsidR="005C661A" w:rsidRDefault="005C661A" w:rsidP="00656085">
      <w:pPr>
        <w:numPr>
          <w:ilvl w:val="0"/>
          <w:numId w:val="1"/>
        </w:numPr>
      </w:pPr>
      <w:r>
        <w:t>В выпадающем меню выб</w:t>
      </w:r>
      <w:r w:rsidR="007D3EC0">
        <w:t>ерите</w:t>
      </w:r>
      <w:r>
        <w:t xml:space="preserve"> пункт </w:t>
      </w:r>
      <w:r w:rsidRPr="006B3260">
        <w:rPr>
          <w:rStyle w:val="a9"/>
        </w:rPr>
        <w:t xml:space="preserve">«Схема </w:t>
      </w:r>
      <w:r w:rsidR="00272C5E">
        <w:rPr>
          <w:rStyle w:val="a9"/>
        </w:rPr>
        <w:t>ТРР</w:t>
      </w:r>
      <w:r w:rsidRPr="006B3260">
        <w:rPr>
          <w:rStyle w:val="a9"/>
        </w:rPr>
        <w:t>»</w:t>
      </w:r>
      <w:r>
        <w:t xml:space="preserve"> (см.</w:t>
      </w:r>
      <w:r w:rsidR="003A2AEE" w:rsidRPr="003A2AEE">
        <w:t xml:space="preserve"> </w:t>
      </w:r>
      <w:r w:rsidR="00EC1144">
        <w:fldChar w:fldCharType="begin"/>
      </w:r>
      <w:r w:rsidR="003A2AEE">
        <w:instrText xml:space="preserve"> REF _Ref255851490 \h </w:instrText>
      </w:r>
      <w:r w:rsidR="00EC1144">
        <w:fldChar w:fldCharType="separate"/>
      </w:r>
      <w:r w:rsidR="009B7F9D">
        <w:t xml:space="preserve">Рисунок </w:t>
      </w:r>
      <w:r w:rsidR="009B7F9D">
        <w:rPr>
          <w:noProof/>
        </w:rPr>
        <w:t>1</w:t>
      </w:r>
      <w:r w:rsidR="00EC1144">
        <w:fldChar w:fldCharType="end"/>
      </w:r>
      <w:r>
        <w:t>)</w:t>
      </w:r>
      <w:r w:rsidR="000D0BF3" w:rsidRPr="007D3EC0">
        <w:t>.</w:t>
      </w:r>
    </w:p>
    <w:p w:rsidR="005C661A" w:rsidRDefault="00E77374" w:rsidP="00E77374">
      <w:pPr>
        <w:pStyle w:val="a8"/>
      </w:pPr>
      <w:r w:rsidRPr="00E77374">
        <w:rPr>
          <w:noProof/>
        </w:rPr>
        <w:drawing>
          <wp:inline distT="0" distB="0" distL="0" distR="0" wp14:anchorId="39B28FE4" wp14:editId="1246FDF7">
            <wp:extent cx="2619375" cy="1571625"/>
            <wp:effectExtent l="0" t="0" r="9525" b="952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571625"/>
                    </a:xfrm>
                    <a:prstGeom prst="rect">
                      <a:avLst/>
                    </a:prstGeom>
                    <a:noFill/>
                    <a:ln>
                      <a:noFill/>
                    </a:ln>
                  </pic:spPr>
                </pic:pic>
              </a:graphicData>
            </a:graphic>
          </wp:inline>
        </w:drawing>
      </w:r>
    </w:p>
    <w:p w:rsidR="005C661A" w:rsidRPr="003347BB" w:rsidRDefault="005C661A" w:rsidP="00B2187C">
      <w:pPr>
        <w:pStyle w:val="a4"/>
      </w:pPr>
      <w:bookmarkStart w:id="4" w:name="_Ref255851490"/>
      <w:bookmarkStart w:id="5" w:name="_Toc291248623"/>
      <w:r>
        <w:t xml:space="preserve">Рисунок </w:t>
      </w:r>
      <w:r w:rsidR="00510818">
        <w:fldChar w:fldCharType="begin"/>
      </w:r>
      <w:r w:rsidR="00510818">
        <w:instrText xml:space="preserve"> SEQ Рисунок \* ARABIC </w:instrText>
      </w:r>
      <w:r w:rsidR="00510818">
        <w:fldChar w:fldCharType="separate"/>
      </w:r>
      <w:r w:rsidR="009B7F9D">
        <w:rPr>
          <w:noProof/>
        </w:rPr>
        <w:t>1</w:t>
      </w:r>
      <w:r w:rsidR="00510818">
        <w:rPr>
          <w:noProof/>
        </w:rPr>
        <w:fldChar w:fldCharType="end"/>
      </w:r>
      <w:bookmarkEnd w:id="4"/>
      <w:r>
        <w:t xml:space="preserve">. Меню </w:t>
      </w:r>
      <w:r w:rsidRPr="006944B0">
        <w:t>создания</w:t>
      </w:r>
      <w:r>
        <w:t xml:space="preserve"> </w:t>
      </w:r>
      <w:r w:rsidR="00E77374">
        <w:t xml:space="preserve">новой теплогидравлической </w:t>
      </w:r>
      <w:r>
        <w:t xml:space="preserve"> проекта</w:t>
      </w:r>
      <w:bookmarkEnd w:id="5"/>
    </w:p>
    <w:p w:rsidR="005C661A" w:rsidRDefault="005C661A" w:rsidP="00732B34">
      <w:r>
        <w:t>После этого откроется новое схемное окно, в котором и будет происходить создание</w:t>
      </w:r>
      <w:r w:rsidR="00732B34">
        <w:t xml:space="preserve"> </w:t>
      </w:r>
      <w:r>
        <w:t xml:space="preserve">структурной схемы </w:t>
      </w:r>
      <w:r w:rsidR="00E77374">
        <w:t xml:space="preserve">теплогидравлики </w:t>
      </w:r>
      <w:r w:rsidR="00732B34">
        <w:t>(с</w:t>
      </w:r>
      <w:r>
        <w:t>м.</w:t>
      </w:r>
      <w:r w:rsidR="00FD5D14">
        <w:t xml:space="preserve"> </w:t>
      </w:r>
      <w:r w:rsidR="00EC1144">
        <w:fldChar w:fldCharType="begin"/>
      </w:r>
      <w:r w:rsidR="00FD5D14">
        <w:instrText xml:space="preserve"> REF _Ref255851940 \h </w:instrText>
      </w:r>
      <w:r w:rsidR="00EC1144">
        <w:fldChar w:fldCharType="separate"/>
      </w:r>
      <w:r w:rsidR="009B7F9D">
        <w:t xml:space="preserve">Рисунок </w:t>
      </w:r>
      <w:r w:rsidR="009B7F9D">
        <w:rPr>
          <w:noProof/>
        </w:rPr>
        <w:t>2</w:t>
      </w:r>
      <w:r w:rsidR="00EC1144">
        <w:fldChar w:fldCharType="end"/>
      </w:r>
      <w:r>
        <w:t>)</w:t>
      </w:r>
      <w:r w:rsidR="00732B34">
        <w:t>.</w:t>
      </w:r>
    </w:p>
    <w:p w:rsidR="005C661A" w:rsidRDefault="009A6A6A" w:rsidP="007F79C2">
      <w:pPr>
        <w:pStyle w:val="a8"/>
      </w:pPr>
      <w:r>
        <w:rPr>
          <w:noProof/>
        </w:rPr>
        <w:drawing>
          <wp:inline distT="0" distB="0" distL="0" distR="0" wp14:anchorId="4889A1EE" wp14:editId="6315FFF3">
            <wp:extent cx="4867275" cy="2924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7275" cy="2924175"/>
                    </a:xfrm>
                    <a:prstGeom prst="rect">
                      <a:avLst/>
                    </a:prstGeom>
                  </pic:spPr>
                </pic:pic>
              </a:graphicData>
            </a:graphic>
          </wp:inline>
        </w:drawing>
      </w:r>
    </w:p>
    <w:p w:rsidR="005C661A" w:rsidRDefault="005C661A" w:rsidP="00C217B7">
      <w:pPr>
        <w:pStyle w:val="a4"/>
      </w:pPr>
      <w:bookmarkStart w:id="6" w:name="_Ref255851940"/>
      <w:bookmarkStart w:id="7" w:name="_Toc291248624"/>
      <w:r>
        <w:t xml:space="preserve">Рисунок </w:t>
      </w:r>
      <w:r w:rsidR="00510818">
        <w:fldChar w:fldCharType="begin"/>
      </w:r>
      <w:r w:rsidR="00510818">
        <w:instrText xml:space="preserve"> SEQ Рисунок \* ARABIC </w:instrText>
      </w:r>
      <w:r w:rsidR="00510818">
        <w:fldChar w:fldCharType="separate"/>
      </w:r>
      <w:r w:rsidR="009B7F9D">
        <w:rPr>
          <w:noProof/>
        </w:rPr>
        <w:t>2</w:t>
      </w:r>
      <w:r w:rsidR="00510818">
        <w:rPr>
          <w:noProof/>
        </w:rPr>
        <w:fldChar w:fldCharType="end"/>
      </w:r>
      <w:bookmarkEnd w:id="6"/>
      <w:r w:rsidR="009A6A6A">
        <w:t>. О</w:t>
      </w:r>
      <w:r>
        <w:t xml:space="preserve">кно для создания </w:t>
      </w:r>
      <w:r w:rsidR="009A6A6A">
        <w:t>теплогидравлической схемы</w:t>
      </w:r>
      <w:r>
        <w:t>.</w:t>
      </w:r>
      <w:bookmarkEnd w:id="7"/>
    </w:p>
    <w:p w:rsidR="005C661A" w:rsidRDefault="005C661A" w:rsidP="00C217B7">
      <w:r>
        <w:t xml:space="preserve">Для дальнейшей работы необходимо сохранить </w:t>
      </w:r>
      <w:r w:rsidR="008C19B5">
        <w:t>с</w:t>
      </w:r>
      <w:r>
        <w:t>хему в файле с новым именем</w:t>
      </w:r>
      <w:r w:rsidR="006B3260">
        <w:t xml:space="preserve"> (</w:t>
      </w:r>
      <w:r w:rsidR="008C19B5">
        <w:t>в</w:t>
      </w:r>
      <w:r w:rsidR="006B3260">
        <w:t xml:space="preserve"> пример</w:t>
      </w:r>
      <w:r w:rsidR="008C19B5">
        <w:t xml:space="preserve">е – </w:t>
      </w:r>
      <w:r w:rsidR="006B3260">
        <w:t>"</w:t>
      </w:r>
      <w:r w:rsidR="008C19B5">
        <w:t>Проточная часть</w:t>
      </w:r>
      <w:r w:rsidR="006B3260">
        <w:t>")</w:t>
      </w:r>
      <w:r>
        <w:t>. Для этого нужно произвести следующие действия:</w:t>
      </w:r>
    </w:p>
    <w:p w:rsidR="003E5653" w:rsidRDefault="005C661A" w:rsidP="00436A76">
      <w:pPr>
        <w:numPr>
          <w:ilvl w:val="0"/>
          <w:numId w:val="5"/>
        </w:numPr>
      </w:pPr>
      <w:r w:rsidRPr="00383E05">
        <w:t>В главном меню выбрать пункт</w:t>
      </w:r>
      <w:r w:rsidRPr="006B3260">
        <w:rPr>
          <w:rStyle w:val="a9"/>
        </w:rPr>
        <w:t xml:space="preserve"> «Файл»,</w:t>
      </w:r>
      <w:r w:rsidRPr="00383E05">
        <w:t xml:space="preserve"> после чего в в</w:t>
      </w:r>
      <w:r w:rsidR="008C19B5">
        <w:t>ы</w:t>
      </w:r>
      <w:r w:rsidRPr="00383E05">
        <w:t xml:space="preserve">падающем списке выбрать пункт </w:t>
      </w:r>
      <w:r w:rsidRPr="006B3260">
        <w:rPr>
          <w:rStyle w:val="a9"/>
        </w:rPr>
        <w:t xml:space="preserve">«Сохранить </w:t>
      </w:r>
      <w:r w:rsidR="00A51119" w:rsidRPr="006B3260">
        <w:rPr>
          <w:rStyle w:val="a9"/>
        </w:rPr>
        <w:t xml:space="preserve">проект </w:t>
      </w:r>
      <w:r w:rsidRPr="006B3260">
        <w:rPr>
          <w:rStyle w:val="a9"/>
        </w:rPr>
        <w:t>как</w:t>
      </w:r>
      <w:r w:rsidR="00383E05" w:rsidRPr="006B3260">
        <w:rPr>
          <w:rStyle w:val="a9"/>
        </w:rPr>
        <w:t>.</w:t>
      </w:r>
      <w:r w:rsidRPr="006B3260">
        <w:rPr>
          <w:rStyle w:val="a9"/>
        </w:rPr>
        <w:t>..»</w:t>
      </w:r>
    </w:p>
    <w:p w:rsidR="003E5653" w:rsidRDefault="005C661A" w:rsidP="00436A76">
      <w:pPr>
        <w:numPr>
          <w:ilvl w:val="0"/>
          <w:numId w:val="5"/>
        </w:numPr>
      </w:pPr>
      <w:r>
        <w:t>Используя стандартный диалог сохранения файла, выбрать новое имя и каталог для сохранения</w:t>
      </w:r>
      <w:r w:rsidR="005B01E3">
        <w:t xml:space="preserve">: </w:t>
      </w:r>
      <w:r w:rsidR="006B3260" w:rsidRPr="006B3260">
        <w:rPr>
          <w:rStyle w:val="a9"/>
        </w:rPr>
        <w:t>"C:\</w:t>
      </w:r>
      <w:r w:rsidR="008C19B5">
        <w:rPr>
          <w:rStyle w:val="a9"/>
          <w:lang w:val="en-US"/>
        </w:rPr>
        <w:t>KTZ</w:t>
      </w:r>
      <w:r w:rsidR="006B3260" w:rsidRPr="006B3260">
        <w:rPr>
          <w:rStyle w:val="a9"/>
        </w:rPr>
        <w:t>\</w:t>
      </w:r>
      <w:r w:rsidR="008C19B5">
        <w:rPr>
          <w:rStyle w:val="a9"/>
          <w:lang w:val="en-US"/>
        </w:rPr>
        <w:t>Turbine</w:t>
      </w:r>
      <w:r w:rsidR="006B3260" w:rsidRPr="006B3260">
        <w:rPr>
          <w:rStyle w:val="a9"/>
        </w:rPr>
        <w:t>\</w:t>
      </w:r>
      <w:r w:rsidR="008C19B5">
        <w:rPr>
          <w:rStyle w:val="a9"/>
        </w:rPr>
        <w:t>Проточная часть</w:t>
      </w:r>
      <w:r w:rsidR="006B3260" w:rsidRPr="006B3260">
        <w:rPr>
          <w:rStyle w:val="a9"/>
        </w:rPr>
        <w:t>\</w:t>
      </w:r>
      <w:r w:rsidR="008C19B5">
        <w:rPr>
          <w:rStyle w:val="a9"/>
        </w:rPr>
        <w:t>Проточная часть</w:t>
      </w:r>
      <w:r w:rsidR="006B3260" w:rsidRPr="006B3260">
        <w:rPr>
          <w:rStyle w:val="a9"/>
        </w:rPr>
        <w:t>.prt"</w:t>
      </w:r>
      <w:r w:rsidRPr="001D3FC4">
        <w:t>.</w:t>
      </w:r>
    </w:p>
    <w:p w:rsidR="005C661A" w:rsidRDefault="005C661A" w:rsidP="00CA2249">
      <w:r>
        <w:t>После сохранения файла его имя и полный путь отобража</w:t>
      </w:r>
      <w:r w:rsidR="00CA2249">
        <w:t>ются в заголовке схемного окна (</w:t>
      </w:r>
      <w:r w:rsidR="0066188C">
        <w:t xml:space="preserve">см. </w:t>
      </w:r>
      <w:r w:rsidR="0066188C">
        <w:fldChar w:fldCharType="begin"/>
      </w:r>
      <w:r w:rsidR="0066188C">
        <w:instrText xml:space="preserve"> REF _Ref278136803 \h </w:instrText>
      </w:r>
      <w:r w:rsidR="0066188C">
        <w:fldChar w:fldCharType="separate"/>
      </w:r>
      <w:r w:rsidR="009B7F9D">
        <w:t xml:space="preserve">Рисунок </w:t>
      </w:r>
      <w:r w:rsidR="009B7F9D">
        <w:rPr>
          <w:noProof/>
        </w:rPr>
        <w:t>3</w:t>
      </w:r>
      <w:r w:rsidR="009B7F9D">
        <w:t>. Схемное окно с новым и сохранённым проектом.</w:t>
      </w:r>
      <w:r w:rsidR="0066188C">
        <w:fldChar w:fldCharType="end"/>
      </w:r>
      <w:r>
        <w:t>).</w:t>
      </w:r>
    </w:p>
    <w:p w:rsidR="008C19B5" w:rsidRDefault="008C19B5" w:rsidP="008C19B5">
      <w:pPr>
        <w:pStyle w:val="a8"/>
      </w:pPr>
      <w:r>
        <w:rPr>
          <w:noProof/>
        </w:rPr>
        <w:lastRenderedPageBreak/>
        <w:drawing>
          <wp:inline distT="0" distB="0" distL="0" distR="0" wp14:anchorId="5E08FAF9" wp14:editId="1990F94D">
            <wp:extent cx="4867275" cy="2924175"/>
            <wp:effectExtent l="0" t="0" r="9525"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7275" cy="2924175"/>
                    </a:xfrm>
                    <a:prstGeom prst="rect">
                      <a:avLst/>
                    </a:prstGeom>
                  </pic:spPr>
                </pic:pic>
              </a:graphicData>
            </a:graphic>
          </wp:inline>
        </w:drawing>
      </w:r>
    </w:p>
    <w:p w:rsidR="008C19B5" w:rsidRDefault="008C19B5" w:rsidP="008C19B5">
      <w:pPr>
        <w:pStyle w:val="a4"/>
      </w:pPr>
      <w:bookmarkStart w:id="8" w:name="_Ref278136860"/>
      <w:bookmarkStart w:id="9" w:name="_Ref278136803"/>
      <w:bookmarkStart w:id="10" w:name="_Toc291248625"/>
      <w:r>
        <w:t xml:space="preserve">Рисунок </w:t>
      </w:r>
      <w:r w:rsidR="00510818">
        <w:fldChar w:fldCharType="begin"/>
      </w:r>
      <w:r w:rsidR="00510818">
        <w:instrText xml:space="preserve"> SEQ Рисунок \* ARABIC </w:instrText>
      </w:r>
      <w:r w:rsidR="00510818">
        <w:fldChar w:fldCharType="separate"/>
      </w:r>
      <w:r w:rsidR="009B7F9D">
        <w:rPr>
          <w:noProof/>
        </w:rPr>
        <w:t>3</w:t>
      </w:r>
      <w:r w:rsidR="00510818">
        <w:rPr>
          <w:noProof/>
        </w:rPr>
        <w:fldChar w:fldCharType="end"/>
      </w:r>
      <w:bookmarkEnd w:id="8"/>
      <w:r>
        <w:t xml:space="preserve">. </w:t>
      </w:r>
      <w:r w:rsidR="0066188C">
        <w:t>Схемное о</w:t>
      </w:r>
      <w:r>
        <w:t xml:space="preserve">кно </w:t>
      </w:r>
      <w:r w:rsidR="0066188C">
        <w:t>с новым и сохранённым проектом</w:t>
      </w:r>
      <w:r>
        <w:t>.</w:t>
      </w:r>
      <w:bookmarkEnd w:id="9"/>
      <w:bookmarkEnd w:id="10"/>
    </w:p>
    <w:p w:rsidR="0031664B" w:rsidRDefault="005E081C" w:rsidP="005E081C">
      <w:pPr>
        <w:pStyle w:val="2"/>
      </w:pPr>
      <w:bookmarkStart w:id="11" w:name="_Toc355797899"/>
      <w:r>
        <w:t>Проверка подключения к базе данных сигналов</w:t>
      </w:r>
      <w:bookmarkEnd w:id="11"/>
    </w:p>
    <w:p w:rsidR="0031664B" w:rsidRDefault="005E081C" w:rsidP="004158FC">
      <w:r>
        <w:t xml:space="preserve">В дальнейшем, после завершения отладки всех частей модели турбины, нам будет необходимо соединять отдельные части в единый проект (в том числе и модель системы автоматики подключать к гидравлическому расчету). Для совместной работы нескольких расчетных кодов необходимо, чтобы они использовали одну и ту же базу данных сигналов. Поэтому лучше заблаговременно позаботиться о том, чтобы все проекты использовали базу данных с одним и тем же именем, и единообразным наименованием сигналов. По умолчанию в проекте ТРР используется база данных с именем файла </w:t>
      </w:r>
      <w:r>
        <w:rPr>
          <w:rStyle w:val="a9"/>
        </w:rPr>
        <w:t>«</w:t>
      </w:r>
      <w:r>
        <w:rPr>
          <w:rStyle w:val="a9"/>
          <w:lang w:val="en-US"/>
        </w:rPr>
        <w:t>tpp</w:t>
      </w:r>
      <w:r w:rsidRPr="001A5C41">
        <w:rPr>
          <w:rStyle w:val="a9"/>
        </w:rPr>
        <w:t>.db»</w:t>
      </w:r>
      <w:r w:rsidRPr="005E081C">
        <w:t xml:space="preserve">. </w:t>
      </w:r>
      <w:r>
        <w:t xml:space="preserve">Файл находится в текущей директории проекта. </w:t>
      </w:r>
      <w:r w:rsidRPr="005E081C">
        <w:t>Это</w:t>
      </w:r>
      <w:r>
        <w:t xml:space="preserve"> имя файла нас вполне устраивает, будем его использовать.</w:t>
      </w:r>
    </w:p>
    <w:p w:rsidR="005E081C" w:rsidRDefault="005E081C" w:rsidP="005E081C">
      <w:r>
        <w:t xml:space="preserve">Для </w:t>
      </w:r>
      <w:r w:rsidR="00AF367A">
        <w:t>проверки подключения базы данных во</w:t>
      </w:r>
      <w:r>
        <w:t xml:space="preserve"> вновь созданном</w:t>
      </w:r>
      <w:r w:rsidR="00AF367A">
        <w:t xml:space="preserve"> проекте</w:t>
      </w:r>
      <w:r>
        <w:t xml:space="preserve"> теплогидравлики необходимо перевести программный комплекс в режим разработчика, для этого нужно в главном меню программы выбрать пункт «</w:t>
      </w:r>
      <w:r w:rsidRPr="00413BF2">
        <w:rPr>
          <w:rStyle w:val="a9"/>
        </w:rPr>
        <w:t>Файл</w:t>
      </w:r>
      <w:r>
        <w:t>», затем подпункт «</w:t>
      </w:r>
      <w:r w:rsidRPr="00413BF2">
        <w:rPr>
          <w:rStyle w:val="a9"/>
        </w:rPr>
        <w:t>Параметры</w:t>
      </w:r>
      <w:r>
        <w:t>». В появившемся диалоговом окне «</w:t>
      </w:r>
      <w:r w:rsidRPr="00413BF2">
        <w:rPr>
          <w:rStyle w:val="a9"/>
        </w:rPr>
        <w:t>Параметры</w:t>
      </w:r>
      <w:r>
        <w:t>» перейти на закладку «</w:t>
      </w:r>
      <w:r w:rsidRPr="00413BF2">
        <w:rPr>
          <w:rStyle w:val="a9"/>
        </w:rPr>
        <w:t>Вид</w:t>
      </w:r>
      <w:r>
        <w:t xml:space="preserve">» и установить галочку в опции </w:t>
      </w:r>
      <w:r w:rsidR="00E76A35">
        <w:t xml:space="preserve">«Режим разработчика» </w:t>
      </w:r>
      <w:r>
        <w:t xml:space="preserve">(см. </w:t>
      </w:r>
      <w:r>
        <w:fldChar w:fldCharType="begin"/>
      </w:r>
      <w:r>
        <w:instrText xml:space="preserve"> REF _Ref278138037 \h </w:instrText>
      </w:r>
      <w:r>
        <w:fldChar w:fldCharType="separate"/>
      </w:r>
      <w:r w:rsidR="009B7F9D">
        <w:t xml:space="preserve">Рисунок </w:t>
      </w:r>
      <w:r w:rsidR="009B7F9D">
        <w:rPr>
          <w:noProof/>
        </w:rPr>
        <w:t>4</w:t>
      </w:r>
      <w:r>
        <w:fldChar w:fldCharType="end"/>
      </w:r>
      <w:r>
        <w:t>).</w:t>
      </w:r>
    </w:p>
    <w:p w:rsidR="005E081C" w:rsidRDefault="005E081C" w:rsidP="005E081C">
      <w:pPr>
        <w:pStyle w:val="a8"/>
      </w:pPr>
      <w:r>
        <w:rPr>
          <w:noProof/>
        </w:rPr>
        <w:lastRenderedPageBreak/>
        <w:drawing>
          <wp:inline distT="0" distB="0" distL="0" distR="0" wp14:anchorId="69B8C674" wp14:editId="70A234EB">
            <wp:extent cx="3905250" cy="466725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5250" cy="4667250"/>
                    </a:xfrm>
                    <a:prstGeom prst="rect">
                      <a:avLst/>
                    </a:prstGeom>
                  </pic:spPr>
                </pic:pic>
              </a:graphicData>
            </a:graphic>
          </wp:inline>
        </w:drawing>
      </w:r>
    </w:p>
    <w:p w:rsidR="005E081C" w:rsidRDefault="005E081C" w:rsidP="00E76A35">
      <w:pPr>
        <w:pStyle w:val="a4"/>
      </w:pPr>
      <w:bookmarkStart w:id="12" w:name="_Ref278138037"/>
      <w:bookmarkStart w:id="13" w:name="_Toc291248626"/>
      <w:r>
        <w:t xml:space="preserve">Рисунок </w:t>
      </w:r>
      <w:r w:rsidR="00510818">
        <w:fldChar w:fldCharType="begin"/>
      </w:r>
      <w:r w:rsidR="00510818">
        <w:instrText xml:space="preserve"> SEQ Рисунок \* ARABIC </w:instrText>
      </w:r>
      <w:r w:rsidR="00510818">
        <w:fldChar w:fldCharType="separate"/>
      </w:r>
      <w:r w:rsidR="009B7F9D">
        <w:rPr>
          <w:noProof/>
        </w:rPr>
        <w:t>4</w:t>
      </w:r>
      <w:r w:rsidR="00510818">
        <w:rPr>
          <w:noProof/>
        </w:rPr>
        <w:fldChar w:fldCharType="end"/>
      </w:r>
      <w:bookmarkEnd w:id="12"/>
      <w:r>
        <w:t xml:space="preserve">. </w:t>
      </w:r>
      <w:r w:rsidR="00AF367A">
        <w:t>Диалоговое окно «Параметры»</w:t>
      </w:r>
      <w:r w:rsidR="00E76A35">
        <w:t>, включение режима разработчика</w:t>
      </w:r>
      <w:r>
        <w:t>.</w:t>
      </w:r>
      <w:bookmarkEnd w:id="13"/>
    </w:p>
    <w:p w:rsidR="0031664B" w:rsidRDefault="0031664B" w:rsidP="008171AA">
      <w:r>
        <w:t xml:space="preserve">Подключение базы данных сигналов к схеме </w:t>
      </w:r>
      <w:r w:rsidR="00E33882">
        <w:t>теплогидр</w:t>
      </w:r>
      <w:r>
        <w:t>а</w:t>
      </w:r>
      <w:r w:rsidR="005B338C">
        <w:t>вл</w:t>
      </w:r>
      <w:r>
        <w:t>ики осуществляется следующим образом:</w:t>
      </w:r>
    </w:p>
    <w:p w:rsidR="0031664B" w:rsidRPr="00E720F9" w:rsidRDefault="0031664B" w:rsidP="00436A76">
      <w:pPr>
        <w:pStyle w:val="ac"/>
        <w:numPr>
          <w:ilvl w:val="0"/>
          <w:numId w:val="3"/>
        </w:numPr>
      </w:pPr>
      <w:r>
        <w:t xml:space="preserve">На схемном окне </w:t>
      </w:r>
      <w:r w:rsidRPr="002965CA">
        <w:t>нажать</w:t>
      </w:r>
      <w:r>
        <w:t xml:space="preserve"> кнопку «</w:t>
      </w:r>
      <w:r w:rsidRPr="00413BF2">
        <w:rPr>
          <w:rStyle w:val="a9"/>
        </w:rPr>
        <w:t>Параметры расч</w:t>
      </w:r>
      <w:r w:rsidR="00D04AAB">
        <w:rPr>
          <w:rStyle w:val="a9"/>
        </w:rPr>
        <w:t>ё</w:t>
      </w:r>
      <w:r w:rsidRPr="00413BF2">
        <w:rPr>
          <w:rStyle w:val="a9"/>
        </w:rPr>
        <w:t>та</w:t>
      </w:r>
      <w:r>
        <w:t>»:</w:t>
      </w:r>
    </w:p>
    <w:p w:rsidR="0031664B" w:rsidRDefault="00DE3EA2" w:rsidP="00DE3EA2">
      <w:pPr>
        <w:pStyle w:val="a8"/>
      </w:pPr>
      <w:r>
        <w:rPr>
          <w:noProof/>
        </w:rPr>
        <w:drawing>
          <wp:inline distT="0" distB="0" distL="0" distR="0" wp14:anchorId="19D500FA" wp14:editId="1B9335FD">
            <wp:extent cx="3276600" cy="2124075"/>
            <wp:effectExtent l="1905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 cstate="print"/>
                    <a:srcRect/>
                    <a:stretch>
                      <a:fillRect/>
                    </a:stretch>
                  </pic:blipFill>
                  <pic:spPr bwMode="auto">
                    <a:xfrm>
                      <a:off x="0" y="0"/>
                      <a:ext cx="3276600" cy="2124075"/>
                    </a:xfrm>
                    <a:prstGeom prst="rect">
                      <a:avLst/>
                    </a:prstGeom>
                    <a:noFill/>
                    <a:ln w="9525">
                      <a:noFill/>
                      <a:miter lim="800000"/>
                      <a:headEnd/>
                      <a:tailEnd/>
                    </a:ln>
                  </pic:spPr>
                </pic:pic>
              </a:graphicData>
            </a:graphic>
          </wp:inline>
        </w:drawing>
      </w:r>
    </w:p>
    <w:p w:rsidR="0031664B" w:rsidRDefault="0031664B" w:rsidP="000C17B7">
      <w:pPr>
        <w:pStyle w:val="a4"/>
      </w:pPr>
      <w:bookmarkStart w:id="14" w:name="_Ref205558014"/>
      <w:bookmarkStart w:id="15" w:name="_Toc291248627"/>
      <w:r>
        <w:t xml:space="preserve">Рисунок </w:t>
      </w:r>
      <w:r w:rsidR="00510818">
        <w:fldChar w:fldCharType="begin"/>
      </w:r>
      <w:r w:rsidR="00510818">
        <w:instrText xml:space="preserve"> SEQ "Рисунок" \*Arabic </w:instrText>
      </w:r>
      <w:r w:rsidR="00510818">
        <w:fldChar w:fldCharType="separate"/>
      </w:r>
      <w:r w:rsidR="009B7F9D">
        <w:rPr>
          <w:noProof/>
        </w:rPr>
        <w:t>5</w:t>
      </w:r>
      <w:r w:rsidR="00510818">
        <w:rPr>
          <w:noProof/>
        </w:rPr>
        <w:fldChar w:fldCharType="end"/>
      </w:r>
      <w:bookmarkEnd w:id="14"/>
      <w:r>
        <w:t>. Кнопка доступа к параметрам расчета</w:t>
      </w:r>
      <w:bookmarkEnd w:id="15"/>
    </w:p>
    <w:p w:rsidR="0031664B" w:rsidRPr="00E720F9" w:rsidRDefault="0031664B" w:rsidP="00436A76">
      <w:pPr>
        <w:pStyle w:val="ac"/>
        <w:numPr>
          <w:ilvl w:val="0"/>
          <w:numId w:val="3"/>
        </w:numPr>
      </w:pPr>
      <w:r>
        <w:t>В появившемся диалоговом окне настроек перейти на закладку «</w:t>
      </w:r>
      <w:r w:rsidRPr="00413BF2">
        <w:rPr>
          <w:rStyle w:val="a9"/>
        </w:rPr>
        <w:t>Настройки</w:t>
      </w:r>
      <w:r>
        <w:t>»</w:t>
      </w:r>
      <w:r w:rsidR="00DE3EA2">
        <w:t xml:space="preserve"> </w:t>
      </w:r>
      <w:r>
        <w:t xml:space="preserve">(см. </w:t>
      </w:r>
      <w:r w:rsidR="00EC1144">
        <w:fldChar w:fldCharType="begin"/>
      </w:r>
      <w:r>
        <w:instrText xml:space="preserve"> REF _Ref185816346 \h </w:instrText>
      </w:r>
      <w:r w:rsidR="00EC1144">
        <w:fldChar w:fldCharType="separate"/>
      </w:r>
      <w:r w:rsidR="009B7F9D">
        <w:t xml:space="preserve">Рисунок </w:t>
      </w:r>
      <w:r w:rsidR="009B7F9D">
        <w:rPr>
          <w:noProof/>
        </w:rPr>
        <w:t>6</w:t>
      </w:r>
      <w:r w:rsidR="00EC1144">
        <w:fldChar w:fldCharType="end"/>
      </w:r>
      <w:r w:rsidR="00DE3EA2">
        <w:t>).</w:t>
      </w:r>
    </w:p>
    <w:p w:rsidR="000C17B7" w:rsidRDefault="0031664B" w:rsidP="00436A76">
      <w:pPr>
        <w:pStyle w:val="ac"/>
        <w:numPr>
          <w:ilvl w:val="0"/>
          <w:numId w:val="3"/>
        </w:numPr>
      </w:pPr>
      <w:r>
        <w:t>В строке редактирования «</w:t>
      </w:r>
      <w:r w:rsidRPr="00413BF2">
        <w:rPr>
          <w:rStyle w:val="a9"/>
        </w:rPr>
        <w:t>Модуль базы данных проекта</w:t>
      </w:r>
      <w:r>
        <w:t xml:space="preserve">» необходимо ввести следующий текст: </w:t>
      </w:r>
      <w:r w:rsidR="003C12E6">
        <w:t>«</w:t>
      </w:r>
      <w:r w:rsidRPr="009F514F">
        <w:rPr>
          <w:rStyle w:val="a9"/>
        </w:rPr>
        <w:t>$(</w:t>
      </w:r>
      <w:r w:rsidRPr="009F514F">
        <w:rPr>
          <w:rStyle w:val="a9"/>
          <w:lang w:val="en-US"/>
        </w:rPr>
        <w:t>Root</w:t>
      </w:r>
      <w:r w:rsidRPr="009F514F">
        <w:rPr>
          <w:rStyle w:val="a9"/>
        </w:rPr>
        <w:t>)\</w:t>
      </w:r>
      <w:r w:rsidRPr="009F514F">
        <w:rPr>
          <w:rStyle w:val="a9"/>
          <w:lang w:val="en-US"/>
        </w:rPr>
        <w:t>sdb</w:t>
      </w:r>
      <w:r w:rsidRPr="009F514F">
        <w:rPr>
          <w:rStyle w:val="a9"/>
        </w:rPr>
        <w:t>.</w:t>
      </w:r>
      <w:r w:rsidRPr="009F514F">
        <w:rPr>
          <w:rStyle w:val="a9"/>
          <w:lang w:val="en-US"/>
        </w:rPr>
        <w:t>dll</w:t>
      </w:r>
      <w:r w:rsidR="003C12E6" w:rsidRPr="009F514F">
        <w:rPr>
          <w:rStyle w:val="a9"/>
        </w:rPr>
        <w:t>»</w:t>
      </w:r>
      <w:r w:rsidR="00FD7C10" w:rsidRPr="009F514F">
        <w:rPr>
          <w:rStyle w:val="a9"/>
        </w:rPr>
        <w:t xml:space="preserve"> </w:t>
      </w:r>
      <w:r>
        <w:t>(</w:t>
      </w:r>
      <w:r w:rsidR="003C12E6">
        <w:t>вводить без кавычек</w:t>
      </w:r>
      <w:r w:rsidR="003C12E6" w:rsidRPr="003C12E6">
        <w:t>;</w:t>
      </w:r>
      <w:r w:rsidR="003C12E6">
        <w:t xml:space="preserve"> </w:t>
      </w:r>
      <w:r w:rsidRPr="00E720F9">
        <w:rPr>
          <w:lang w:val="en-US"/>
        </w:rPr>
        <w:t>sdb</w:t>
      </w:r>
      <w:r>
        <w:t>.</w:t>
      </w:r>
      <w:r w:rsidRPr="00E720F9">
        <w:rPr>
          <w:lang w:val="en-US"/>
        </w:rPr>
        <w:t>dll</w:t>
      </w:r>
      <w:r>
        <w:t xml:space="preserve"> – имя динамической библиотеки программного модуля базы данных).</w:t>
      </w:r>
    </w:p>
    <w:p w:rsidR="0031664B" w:rsidRPr="000C17B7" w:rsidRDefault="0031664B" w:rsidP="00436A76">
      <w:pPr>
        <w:pStyle w:val="ac"/>
        <w:numPr>
          <w:ilvl w:val="0"/>
          <w:numId w:val="3"/>
        </w:numPr>
      </w:pPr>
      <w:r>
        <w:lastRenderedPageBreak/>
        <w:t>В</w:t>
      </w:r>
      <w:r w:rsidR="00FD7C10">
        <w:t xml:space="preserve"> </w:t>
      </w:r>
      <w:r>
        <w:t xml:space="preserve">строке редактирования </w:t>
      </w:r>
      <w:r w:rsidRPr="004B5E29">
        <w:rPr>
          <w:rStyle w:val="a9"/>
        </w:rPr>
        <w:t>«Имя базы данных проекта»</w:t>
      </w:r>
      <w:r>
        <w:t xml:space="preserve"> ввести произвольное имя файла для сохранения базы данных</w:t>
      </w:r>
      <w:r w:rsidR="00E76A35">
        <w:t>.</w:t>
      </w:r>
      <w:r>
        <w:t xml:space="preserve"> </w:t>
      </w:r>
      <w:r w:rsidR="00E76A35">
        <w:t>В</w:t>
      </w:r>
      <w:r w:rsidR="009F514F">
        <w:t xml:space="preserve"> нашем случае</w:t>
      </w:r>
      <w:r w:rsidR="00E76A35">
        <w:t xml:space="preserve">, мы </w:t>
      </w:r>
      <w:r w:rsidR="00152AF1">
        <w:t xml:space="preserve">просто убеждаемся в том, что всё верно заполнено и </w:t>
      </w:r>
      <w:r w:rsidR="00E76A35">
        <w:t>оставляем имя файла по умолчанию</w:t>
      </w:r>
      <w:r>
        <w:t xml:space="preserve"> </w:t>
      </w:r>
      <w:r w:rsidR="00152AF1">
        <w:t>(</w:t>
      </w:r>
      <w:r w:rsidR="009F514F" w:rsidRPr="009F514F">
        <w:rPr>
          <w:rStyle w:val="a9"/>
        </w:rPr>
        <w:t>«</w:t>
      </w:r>
      <w:r w:rsidR="00E76A35">
        <w:rPr>
          <w:rStyle w:val="a9"/>
          <w:lang w:val="en-US"/>
        </w:rPr>
        <w:t>tpp</w:t>
      </w:r>
      <w:r w:rsidRPr="009F514F">
        <w:rPr>
          <w:rStyle w:val="a9"/>
        </w:rPr>
        <w:t>.</w:t>
      </w:r>
      <w:r w:rsidRPr="009F514F">
        <w:rPr>
          <w:rStyle w:val="a9"/>
          <w:lang w:val="en-US"/>
        </w:rPr>
        <w:t>db</w:t>
      </w:r>
      <w:r w:rsidR="009F514F" w:rsidRPr="009F514F">
        <w:rPr>
          <w:rStyle w:val="a9"/>
        </w:rPr>
        <w:t>»</w:t>
      </w:r>
      <w:r w:rsidR="00152AF1">
        <w:t xml:space="preserve">, </w:t>
      </w:r>
      <w:r w:rsidR="009F514F">
        <w:t xml:space="preserve">см. </w:t>
      </w:r>
      <w:r w:rsidR="00EC1144">
        <w:fldChar w:fldCharType="begin"/>
      </w:r>
      <w:r w:rsidR="009F514F">
        <w:instrText xml:space="preserve"> REF _Ref185816346 \h </w:instrText>
      </w:r>
      <w:r w:rsidR="00EC1144">
        <w:fldChar w:fldCharType="separate"/>
      </w:r>
      <w:r w:rsidR="009B7F9D">
        <w:t xml:space="preserve">Рисунок </w:t>
      </w:r>
      <w:r w:rsidR="009B7F9D">
        <w:rPr>
          <w:noProof/>
        </w:rPr>
        <w:t>6</w:t>
      </w:r>
      <w:r w:rsidR="00EC1144">
        <w:fldChar w:fldCharType="end"/>
      </w:r>
      <w:r w:rsidR="009F514F" w:rsidRPr="009F514F">
        <w:t>)</w:t>
      </w:r>
      <w:r w:rsidR="009F514F">
        <w:t>.</w:t>
      </w:r>
    </w:p>
    <w:p w:rsidR="003E5653" w:rsidRDefault="00152AF1" w:rsidP="00455F82">
      <w:pPr>
        <w:pStyle w:val="a8"/>
        <w:rPr>
          <w:noProof/>
        </w:rPr>
      </w:pPr>
      <w:r>
        <w:rPr>
          <w:noProof/>
        </w:rPr>
        <w:drawing>
          <wp:inline distT="0" distB="0" distL="0" distR="0" wp14:anchorId="798AE31A" wp14:editId="6037657D">
            <wp:extent cx="4324350" cy="251460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4350" cy="2514600"/>
                    </a:xfrm>
                    <a:prstGeom prst="rect">
                      <a:avLst/>
                    </a:prstGeom>
                  </pic:spPr>
                </pic:pic>
              </a:graphicData>
            </a:graphic>
          </wp:inline>
        </w:drawing>
      </w:r>
    </w:p>
    <w:p w:rsidR="0031664B" w:rsidRDefault="0031664B" w:rsidP="000C17B7">
      <w:pPr>
        <w:pStyle w:val="a4"/>
      </w:pPr>
      <w:bookmarkStart w:id="16" w:name="_Ref185816346"/>
      <w:bookmarkStart w:id="17" w:name="_Toc291248628"/>
      <w:r>
        <w:t xml:space="preserve">Рисунок </w:t>
      </w:r>
      <w:r w:rsidR="00510818">
        <w:fldChar w:fldCharType="begin"/>
      </w:r>
      <w:r w:rsidR="00510818">
        <w:instrText xml:space="preserve"> SEQ "Рисунок" \*Arabic </w:instrText>
      </w:r>
      <w:r w:rsidR="00510818">
        <w:fldChar w:fldCharType="separate"/>
      </w:r>
      <w:r w:rsidR="009B7F9D">
        <w:rPr>
          <w:noProof/>
        </w:rPr>
        <w:t>6</w:t>
      </w:r>
      <w:r w:rsidR="00510818">
        <w:rPr>
          <w:noProof/>
        </w:rPr>
        <w:fldChar w:fldCharType="end"/>
      </w:r>
      <w:bookmarkEnd w:id="16"/>
      <w:r>
        <w:t>.</w:t>
      </w:r>
      <w:r w:rsidR="00FD7C10">
        <w:t xml:space="preserve"> </w:t>
      </w:r>
      <w:r>
        <w:t>Закладка настройки базы данных проекта</w:t>
      </w:r>
      <w:bookmarkEnd w:id="17"/>
    </w:p>
    <w:p w:rsidR="00A278F7" w:rsidRPr="00A278F7" w:rsidRDefault="0031664B" w:rsidP="00436A76">
      <w:pPr>
        <w:pStyle w:val="ac"/>
        <w:numPr>
          <w:ilvl w:val="0"/>
          <w:numId w:val="3"/>
        </w:numPr>
      </w:pPr>
      <w:r>
        <w:t xml:space="preserve">Закрыть диалоговое окно нажатием кнопки </w:t>
      </w:r>
      <w:r w:rsidRPr="00A278F7">
        <w:rPr>
          <w:rStyle w:val="a9"/>
        </w:rPr>
        <w:t>«</w:t>
      </w:r>
      <w:r w:rsidR="00A278F7" w:rsidRPr="00A278F7">
        <w:rPr>
          <w:rStyle w:val="a9"/>
        </w:rPr>
        <w:t>Ok</w:t>
      </w:r>
      <w:r w:rsidRPr="00A278F7">
        <w:rPr>
          <w:rStyle w:val="a9"/>
        </w:rPr>
        <w:t>»</w:t>
      </w:r>
      <w:r>
        <w:t xml:space="preserve"> (см. </w:t>
      </w:r>
      <w:r w:rsidR="0062054C">
        <w:fldChar w:fldCharType="begin"/>
      </w:r>
      <w:r w:rsidR="0062054C">
        <w:instrText xml:space="preserve"> REF _Ref185816346 \h  \* MERGEFORMAT </w:instrText>
      </w:r>
      <w:r w:rsidR="0062054C">
        <w:fldChar w:fldCharType="separate"/>
      </w:r>
      <w:r w:rsidR="009B7F9D">
        <w:t>Рисунок 6</w:t>
      </w:r>
      <w:r w:rsidR="0062054C">
        <w:fldChar w:fldCharType="end"/>
      </w:r>
      <w:r>
        <w:t>).</w:t>
      </w:r>
    </w:p>
    <w:p w:rsidR="00152AF1" w:rsidRDefault="00152AF1" w:rsidP="00152AF1">
      <w:pPr>
        <w:pStyle w:val="2"/>
      </w:pPr>
      <w:bookmarkStart w:id="18" w:name="_Toc355797900"/>
      <w:r>
        <w:t>Набор схемы проточной части</w:t>
      </w:r>
      <w:bookmarkEnd w:id="18"/>
    </w:p>
    <w:p w:rsidR="00152AF1" w:rsidRPr="008F0162" w:rsidRDefault="00152AF1" w:rsidP="00152AF1">
      <w:r>
        <w:t xml:space="preserve">Для создания схемы используются блоки, расположенные в закладке </w:t>
      </w:r>
      <w:r w:rsidRPr="00CD1F1F">
        <w:rPr>
          <w:rStyle w:val="a9"/>
        </w:rPr>
        <w:t>«Технологические блоки</w:t>
      </w:r>
      <w:r>
        <w:rPr>
          <w:rStyle w:val="a9"/>
        </w:rPr>
        <w:t xml:space="preserve"> ТРР</w:t>
      </w:r>
      <w:r w:rsidRPr="00CD1F1F">
        <w:rPr>
          <w:rStyle w:val="a9"/>
        </w:rPr>
        <w:t>»</w:t>
      </w:r>
      <w:r>
        <w:t xml:space="preserve"> палитры блоков (см. </w:t>
      </w:r>
      <w:r>
        <w:fldChar w:fldCharType="begin"/>
      </w:r>
      <w:r>
        <w:instrText xml:space="preserve"> REF _Ref255866372 \h </w:instrText>
      </w:r>
      <w:r>
        <w:fldChar w:fldCharType="separate"/>
      </w:r>
      <w:r w:rsidR="009B7F9D">
        <w:t xml:space="preserve">Рисунок </w:t>
      </w:r>
      <w:r w:rsidR="009B7F9D">
        <w:rPr>
          <w:noProof/>
        </w:rPr>
        <w:t>7</w:t>
      </w:r>
      <w:r>
        <w:fldChar w:fldCharType="end"/>
      </w:r>
      <w:r>
        <w:t>).</w:t>
      </w:r>
    </w:p>
    <w:p w:rsidR="00A53E10" w:rsidRDefault="00CD1F1F" w:rsidP="00616FE0">
      <w:pPr>
        <w:pStyle w:val="a8"/>
      </w:pPr>
      <w:r>
        <w:rPr>
          <w:noProof/>
        </w:rPr>
        <w:drawing>
          <wp:inline distT="0" distB="0" distL="0" distR="0" wp14:anchorId="483D4ECA" wp14:editId="7304882D">
            <wp:extent cx="4714875" cy="2952750"/>
            <wp:effectExtent l="1905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4" cstate="print"/>
                    <a:srcRect/>
                    <a:stretch>
                      <a:fillRect/>
                    </a:stretch>
                  </pic:blipFill>
                  <pic:spPr bwMode="auto">
                    <a:xfrm>
                      <a:off x="0" y="0"/>
                      <a:ext cx="4714875" cy="2952750"/>
                    </a:xfrm>
                    <a:prstGeom prst="rect">
                      <a:avLst/>
                    </a:prstGeom>
                    <a:noFill/>
                    <a:ln w="9525">
                      <a:noFill/>
                      <a:miter lim="800000"/>
                      <a:headEnd/>
                      <a:tailEnd/>
                    </a:ln>
                  </pic:spPr>
                </pic:pic>
              </a:graphicData>
            </a:graphic>
          </wp:inline>
        </w:drawing>
      </w:r>
    </w:p>
    <w:p w:rsidR="00A53E10" w:rsidRDefault="00A53E10" w:rsidP="00A53E10">
      <w:pPr>
        <w:pStyle w:val="a4"/>
      </w:pPr>
      <w:bookmarkStart w:id="19" w:name="_Ref255866372"/>
      <w:bookmarkStart w:id="20" w:name="_Ref255866357"/>
      <w:bookmarkStart w:id="21" w:name="_Toc291248629"/>
      <w:r>
        <w:t xml:space="preserve">Рисунок </w:t>
      </w:r>
      <w:r w:rsidR="00510818">
        <w:fldChar w:fldCharType="begin"/>
      </w:r>
      <w:r w:rsidR="00510818">
        <w:instrText xml:space="preserve"> SEQ Рисунок \* ARABIC </w:instrText>
      </w:r>
      <w:r w:rsidR="00510818">
        <w:fldChar w:fldCharType="separate"/>
      </w:r>
      <w:r w:rsidR="009B7F9D">
        <w:rPr>
          <w:noProof/>
        </w:rPr>
        <w:t>7</w:t>
      </w:r>
      <w:r w:rsidR="00510818">
        <w:rPr>
          <w:noProof/>
        </w:rPr>
        <w:fldChar w:fldCharType="end"/>
      </w:r>
      <w:bookmarkEnd w:id="19"/>
      <w:r>
        <w:t xml:space="preserve">. Выпадающий список </w:t>
      </w:r>
      <w:r w:rsidR="00CD1F1F">
        <w:t xml:space="preserve">теплогидравлических </w:t>
      </w:r>
      <w:r>
        <w:t>блоков</w:t>
      </w:r>
      <w:bookmarkEnd w:id="20"/>
      <w:bookmarkEnd w:id="21"/>
    </w:p>
    <w:p w:rsidR="00D34A11" w:rsidRDefault="00152AF1" w:rsidP="004158FC">
      <w:r>
        <w:t xml:space="preserve">Для моделирования проточной части нам потребуется 9 каналов общего вида, 5 внутренних узлов ТРР, 4 граничных узла типа </w:t>
      </w:r>
      <w:r>
        <w:rPr>
          <w:lang w:val="en-US"/>
        </w:rPr>
        <w:t>G</w:t>
      </w:r>
      <w:r w:rsidRPr="00152AF1">
        <w:t>,</w:t>
      </w:r>
      <w:r>
        <w:t xml:space="preserve"> один граничный узел типа </w:t>
      </w:r>
      <w:r>
        <w:rPr>
          <w:lang w:val="en-US"/>
        </w:rPr>
        <w:t>P</w:t>
      </w:r>
      <w:r w:rsidRPr="00152AF1">
        <w:t xml:space="preserve"> </w:t>
      </w:r>
      <w:r>
        <w:t>и еще некоторые элементы</w:t>
      </w:r>
      <w:r w:rsidR="00D34A11">
        <w:t>…</w:t>
      </w:r>
    </w:p>
    <w:p w:rsidR="0099310F" w:rsidRDefault="00152AF1" w:rsidP="004158FC">
      <w:r>
        <w:t>В</w:t>
      </w:r>
      <w:r w:rsidR="0099310F">
        <w:t>ыполняем последовательные действия:</w:t>
      </w:r>
    </w:p>
    <w:p w:rsidR="00A53E10" w:rsidRPr="004D16FC" w:rsidRDefault="00A53E10" w:rsidP="00436A76">
      <w:pPr>
        <w:pStyle w:val="ac"/>
        <w:numPr>
          <w:ilvl w:val="0"/>
          <w:numId w:val="6"/>
        </w:numPr>
      </w:pPr>
      <w:r>
        <w:t xml:space="preserve">Поместите на схемное </w:t>
      </w:r>
      <w:r w:rsidRPr="0099310F">
        <w:t>окно</w:t>
      </w:r>
      <w:r>
        <w:t xml:space="preserve"> следующие расчетные </w:t>
      </w:r>
      <w:r w:rsidR="00E33882">
        <w:t>теплогидр</w:t>
      </w:r>
      <w:r>
        <w:t>авлические блоки</w:t>
      </w:r>
      <w:r w:rsidRPr="004D16FC">
        <w:t>:</w:t>
      </w:r>
    </w:p>
    <w:p w:rsidR="00A53E10" w:rsidRDefault="005072C0" w:rsidP="004158FC">
      <w:r>
        <w:t xml:space="preserve">– </w:t>
      </w:r>
      <w:r w:rsidR="00A53E10" w:rsidRPr="003813C4">
        <w:t xml:space="preserve">«Граничный узел </w:t>
      </w:r>
      <w:r w:rsidR="00A53E10" w:rsidRPr="003813C4">
        <w:rPr>
          <w:lang w:val="en-US"/>
        </w:rPr>
        <w:t>P</w:t>
      </w:r>
      <w:r w:rsidR="00A53E10" w:rsidRPr="003813C4">
        <w:t>»</w:t>
      </w:r>
      <w:r w:rsidR="00D34A11">
        <w:t xml:space="preserve"> </w:t>
      </w:r>
      <w:r w:rsidR="006B2C7D">
        <w:t>(</w:t>
      </w:r>
      <w:r w:rsidR="00D34A11">
        <w:t>в правой части расчетной схемы</w:t>
      </w:r>
      <w:r w:rsidR="006B2C7D">
        <w:t>)</w:t>
      </w:r>
      <w:r w:rsidR="00D34A11">
        <w:t>.</w:t>
      </w:r>
    </w:p>
    <w:p w:rsidR="00D34A11" w:rsidRDefault="00D34A11" w:rsidP="004158FC">
      <w:r>
        <w:lastRenderedPageBreak/>
        <w:t xml:space="preserve">– «Граничный узел </w:t>
      </w:r>
      <w:r>
        <w:rPr>
          <w:lang w:val="en-US"/>
        </w:rPr>
        <w:t>G</w:t>
      </w:r>
      <w:r>
        <w:t>»</w:t>
      </w:r>
      <w:r w:rsidRPr="00D34A11">
        <w:t xml:space="preserve"> </w:t>
      </w:r>
      <w:r w:rsidR="006B2C7D">
        <w:t>(слева на расчетной схеме)</w:t>
      </w:r>
      <w:r>
        <w:t>.</w:t>
      </w:r>
    </w:p>
    <w:p w:rsidR="00F1278C" w:rsidRPr="00D34A11" w:rsidRDefault="00F1278C" w:rsidP="004158FC">
      <w:r>
        <w:t>– «Внутренний узел»  (последовательно 4 узла).</w:t>
      </w:r>
    </w:p>
    <w:p w:rsidR="00A53E10" w:rsidRPr="004D16FC" w:rsidRDefault="005072C0" w:rsidP="004158FC">
      <w:r>
        <w:t xml:space="preserve">– </w:t>
      </w:r>
      <w:r w:rsidR="00F1278C">
        <w:t xml:space="preserve">«Граничный узел </w:t>
      </w:r>
      <w:r w:rsidR="00F1278C">
        <w:rPr>
          <w:lang w:val="en-US"/>
        </w:rPr>
        <w:t>G</w:t>
      </w:r>
      <w:r w:rsidR="00A53E10" w:rsidRPr="003813C4">
        <w:t>»</w:t>
      </w:r>
      <w:r w:rsidR="00F1278C" w:rsidRPr="00F1278C">
        <w:t xml:space="preserve"> (</w:t>
      </w:r>
      <w:r w:rsidR="00F1278C">
        <w:t>внизу три узла, под внутренними узлами ТРР)</w:t>
      </w:r>
      <w:r w:rsidR="006A6351">
        <w:t>.</w:t>
      </w:r>
    </w:p>
    <w:p w:rsidR="00A53E10" w:rsidRPr="004D16FC" w:rsidRDefault="005072C0" w:rsidP="004158FC">
      <w:r>
        <w:t xml:space="preserve">– </w:t>
      </w:r>
      <w:r w:rsidR="00A53E10" w:rsidRPr="003813C4">
        <w:t>«Внутренний узел»</w:t>
      </w:r>
      <w:r w:rsidR="00F1278C">
        <w:t xml:space="preserve"> (еще один, около внутреннего узла типа Р)</w:t>
      </w:r>
      <w:r w:rsidR="006A6351">
        <w:t>.</w:t>
      </w:r>
    </w:p>
    <w:p w:rsidR="00A53E10" w:rsidRDefault="005072C0" w:rsidP="004158FC">
      <w:r>
        <w:t xml:space="preserve">– </w:t>
      </w:r>
      <w:r w:rsidR="00A53E10" w:rsidRPr="003813C4">
        <w:t>«</w:t>
      </w:r>
      <w:r w:rsidR="006A6351">
        <w:t>Канал общего вида</w:t>
      </w:r>
      <w:r w:rsidR="00A53E10" w:rsidRPr="003813C4">
        <w:t>»</w:t>
      </w:r>
      <w:r w:rsidR="006A6351">
        <w:t xml:space="preserve"> (последовательно 9 труб).</w:t>
      </w:r>
    </w:p>
    <w:p w:rsidR="006A6351" w:rsidRDefault="002F06B3" w:rsidP="004158FC">
      <w:r>
        <w:t xml:space="preserve">Трубы лучше размещать, не соединяя пока их с узлами, отдельно. </w:t>
      </w:r>
      <w:r w:rsidR="003349FB">
        <w:t xml:space="preserve">Это позволит более тщательно соединить их с узлами, при этом не возникнет «проблемных» мест (иногда бывает не видно, что узел с трубой рассоединён). </w:t>
      </w:r>
      <w:r>
        <w:t>После выполнения всех размещений у вас должна получиться картинка, аналогичная</w:t>
      </w:r>
      <w:r w:rsidR="007F0203">
        <w:t xml:space="preserve"> рисунку:</w:t>
      </w:r>
    </w:p>
    <w:p w:rsidR="00A53E10" w:rsidRDefault="00015CA9" w:rsidP="003349FB">
      <w:pPr>
        <w:pStyle w:val="a8"/>
      </w:pPr>
      <w:r w:rsidRPr="003349FB">
        <w:rPr>
          <w:noProof/>
        </w:rPr>
        <w:drawing>
          <wp:inline distT="0" distB="0" distL="0" distR="0" wp14:anchorId="0FE91CAA" wp14:editId="7CFD5209">
            <wp:extent cx="5934075" cy="3324225"/>
            <wp:effectExtent l="0" t="0" r="9525"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4075" cy="3324225"/>
                    </a:xfrm>
                    <a:prstGeom prst="rect">
                      <a:avLst/>
                    </a:prstGeom>
                  </pic:spPr>
                </pic:pic>
              </a:graphicData>
            </a:graphic>
          </wp:inline>
        </w:drawing>
      </w:r>
    </w:p>
    <w:p w:rsidR="00A53E10" w:rsidRPr="003813C4" w:rsidRDefault="00A53E10" w:rsidP="00A53E10">
      <w:pPr>
        <w:pStyle w:val="a4"/>
      </w:pPr>
      <w:bookmarkStart w:id="22" w:name="_Ref185930838"/>
      <w:bookmarkStart w:id="23" w:name="_Toc291248630"/>
      <w:r>
        <w:t xml:space="preserve">Рисунок </w:t>
      </w:r>
      <w:r w:rsidR="00510818">
        <w:fldChar w:fldCharType="begin"/>
      </w:r>
      <w:r w:rsidR="00510818">
        <w:instrText xml:space="preserve"> SEQ Рисунок \* ARABIC </w:instrText>
      </w:r>
      <w:r w:rsidR="00510818">
        <w:fldChar w:fldCharType="separate"/>
      </w:r>
      <w:r w:rsidR="009B7F9D">
        <w:rPr>
          <w:noProof/>
        </w:rPr>
        <w:t>8</w:t>
      </w:r>
      <w:r w:rsidR="00510818">
        <w:rPr>
          <w:noProof/>
        </w:rPr>
        <w:fldChar w:fldCharType="end"/>
      </w:r>
      <w:bookmarkEnd w:id="22"/>
      <w:r>
        <w:t>.</w:t>
      </w:r>
      <w:r w:rsidR="00FD7C10">
        <w:t xml:space="preserve"> </w:t>
      </w:r>
      <w:r w:rsidR="002F06B3">
        <w:t>Начало набора теплогидравлической схемы проточной части</w:t>
      </w:r>
      <w:r>
        <w:t>.</w:t>
      </w:r>
      <w:bookmarkEnd w:id="23"/>
    </w:p>
    <w:p w:rsidR="00773FE2" w:rsidRDefault="00A53E10" w:rsidP="00436A76">
      <w:pPr>
        <w:pStyle w:val="ac"/>
        <w:numPr>
          <w:ilvl w:val="0"/>
          <w:numId w:val="6"/>
        </w:numPr>
      </w:pPr>
      <w:r>
        <w:t xml:space="preserve">Произведите последовательное соединение элементов таким образом, чтобы </w:t>
      </w:r>
      <w:r w:rsidR="00015CA9">
        <w:t>элементы</w:t>
      </w:r>
      <w:r>
        <w:t xml:space="preserve"> </w:t>
      </w:r>
      <w:r w:rsidRPr="00413BF2">
        <w:rPr>
          <w:rStyle w:val="a9"/>
        </w:rPr>
        <w:t>«</w:t>
      </w:r>
      <w:r w:rsidR="00015CA9">
        <w:rPr>
          <w:rStyle w:val="a9"/>
        </w:rPr>
        <w:t>Канал общего вида</w:t>
      </w:r>
      <w:r w:rsidRPr="00413BF2">
        <w:rPr>
          <w:rStyle w:val="a9"/>
        </w:rPr>
        <w:t>»</w:t>
      </w:r>
      <w:r>
        <w:t xml:space="preserve"> образовали одну гидравлическую линию с внутренним</w:t>
      </w:r>
      <w:r w:rsidR="00015CA9">
        <w:t>и</w:t>
      </w:r>
      <w:r>
        <w:t xml:space="preserve"> уз</w:t>
      </w:r>
      <w:r w:rsidR="00015CA9">
        <w:t>лами</w:t>
      </w:r>
      <w:r>
        <w:t>.</w:t>
      </w:r>
      <w:r w:rsidR="00833305">
        <w:t xml:space="preserve"> </w:t>
      </w:r>
      <w:r w:rsidR="003349FB">
        <w:t xml:space="preserve">В нашей модели </w:t>
      </w:r>
      <w:r w:rsidR="00015CA9">
        <w:t>г</w:t>
      </w:r>
      <w:r>
        <w:t xml:space="preserve">раничные узлы </w:t>
      </w:r>
      <w:r w:rsidR="003349FB" w:rsidRPr="003349FB">
        <w:rPr>
          <w:b/>
          <w:bCs/>
        </w:rPr>
        <w:t>«</w:t>
      </w:r>
      <w:r w:rsidR="00015CA9" w:rsidRPr="003349FB">
        <w:rPr>
          <w:b/>
          <w:bCs/>
        </w:rPr>
        <w:t>G</w:t>
      </w:r>
      <w:r w:rsidR="003349FB" w:rsidRPr="003349FB">
        <w:rPr>
          <w:b/>
          <w:bCs/>
        </w:rPr>
        <w:t>»</w:t>
      </w:r>
      <w:r w:rsidR="00015CA9" w:rsidRPr="00015CA9">
        <w:t xml:space="preserve"> </w:t>
      </w:r>
      <w:r w:rsidR="00833305">
        <w:t xml:space="preserve">будут определять </w:t>
      </w:r>
      <w:r w:rsidR="00015CA9">
        <w:t xml:space="preserve">расходы пара на входе </w:t>
      </w:r>
      <w:r w:rsidR="00D92C11">
        <w:t xml:space="preserve">в проточную часть </w:t>
      </w:r>
      <w:r w:rsidR="00015CA9">
        <w:t xml:space="preserve">и </w:t>
      </w:r>
      <w:r w:rsidR="00D92C11">
        <w:t xml:space="preserve">в </w:t>
      </w:r>
      <w:r w:rsidR="00015CA9">
        <w:t>отборах</w:t>
      </w:r>
      <w:r w:rsidR="00D92C11">
        <w:t xml:space="preserve"> пара</w:t>
      </w:r>
      <w:r w:rsidR="00015CA9">
        <w:t xml:space="preserve">, а граничный узел </w:t>
      </w:r>
      <w:r w:rsidR="003349FB" w:rsidRPr="003349FB">
        <w:rPr>
          <w:b/>
          <w:bCs/>
        </w:rPr>
        <w:t>«</w:t>
      </w:r>
      <w:r w:rsidR="00015CA9" w:rsidRPr="003349FB">
        <w:rPr>
          <w:b/>
          <w:bCs/>
        </w:rPr>
        <w:t>Р</w:t>
      </w:r>
      <w:r w:rsidR="003349FB" w:rsidRPr="003349FB">
        <w:rPr>
          <w:b/>
          <w:bCs/>
        </w:rPr>
        <w:t>»</w:t>
      </w:r>
      <w:r w:rsidR="00015CA9">
        <w:t xml:space="preserve"> – </w:t>
      </w:r>
      <w:r w:rsidR="00833305">
        <w:t>давление на грани</w:t>
      </w:r>
      <w:r w:rsidR="00015CA9">
        <w:t>це с конденсатором</w:t>
      </w:r>
      <w:r w:rsidR="003222D9">
        <w:t xml:space="preserve"> (см.</w:t>
      </w:r>
      <w:r w:rsidR="00773FE2">
        <w:t xml:space="preserve"> </w:t>
      </w:r>
      <w:r w:rsidR="00773FE2">
        <w:fldChar w:fldCharType="begin"/>
      </w:r>
      <w:r w:rsidR="00773FE2">
        <w:instrText xml:space="preserve"> REF _Ref185933501 \h </w:instrText>
      </w:r>
      <w:r w:rsidR="00773FE2">
        <w:fldChar w:fldCharType="separate"/>
      </w:r>
      <w:r w:rsidR="009B7F9D" w:rsidRPr="000C17B7">
        <w:t xml:space="preserve">Рисунок </w:t>
      </w:r>
      <w:r w:rsidR="009B7F9D">
        <w:rPr>
          <w:noProof/>
        </w:rPr>
        <w:t>9</w:t>
      </w:r>
      <w:r w:rsidR="00773FE2">
        <w:fldChar w:fldCharType="end"/>
      </w:r>
      <w:r w:rsidR="00773FE2">
        <w:t>)</w:t>
      </w:r>
      <w:r>
        <w:t>.</w:t>
      </w:r>
    </w:p>
    <w:p w:rsidR="00A53E10" w:rsidRDefault="00A53E10" w:rsidP="00436A76">
      <w:pPr>
        <w:pStyle w:val="ac"/>
        <w:numPr>
          <w:ilvl w:val="0"/>
          <w:numId w:val="6"/>
        </w:numPr>
      </w:pPr>
      <w:r>
        <w:t xml:space="preserve">Поместите на </w:t>
      </w:r>
      <w:r w:rsidR="0037485E">
        <w:t xml:space="preserve">каждый из четырёх промежуточных (не соединенных с граничным условием) канала общего вида по одному </w:t>
      </w:r>
      <w:r>
        <w:t>элемент</w:t>
      </w:r>
      <w:r w:rsidR="0037485E">
        <w:t>у</w:t>
      </w:r>
      <w:r>
        <w:t xml:space="preserve"> «</w:t>
      </w:r>
      <w:r w:rsidRPr="00413BF2">
        <w:rPr>
          <w:rStyle w:val="a9"/>
        </w:rPr>
        <w:t>Р</w:t>
      </w:r>
      <w:r w:rsidR="0037485E">
        <w:rPr>
          <w:rStyle w:val="a9"/>
        </w:rPr>
        <w:t>учная задвижка с ДУ»</w:t>
      </w:r>
      <w:r w:rsidR="0037485E" w:rsidRPr="0037485E">
        <w:t xml:space="preserve"> кода ТРР</w:t>
      </w:r>
      <w:r w:rsidRPr="0037485E">
        <w:t>.</w:t>
      </w:r>
      <w:r w:rsidR="0037485E">
        <w:t xml:space="preserve"> Измените имя каждой задвижки на новое: </w:t>
      </w:r>
      <w:r w:rsidR="0037485E">
        <w:rPr>
          <w:lang w:val="en-US"/>
        </w:rPr>
        <w:t>z</w:t>
      </w:r>
      <w:r w:rsidR="0037485E" w:rsidRPr="003B560F">
        <w:t xml:space="preserve">1, </w:t>
      </w:r>
      <w:r w:rsidR="0037485E">
        <w:rPr>
          <w:lang w:val="en-US"/>
        </w:rPr>
        <w:t>z</w:t>
      </w:r>
      <w:r w:rsidR="0037485E" w:rsidRPr="003B560F">
        <w:t xml:space="preserve">2, </w:t>
      </w:r>
      <w:r w:rsidR="0037485E">
        <w:rPr>
          <w:lang w:val="en-US"/>
        </w:rPr>
        <w:t>z</w:t>
      </w:r>
      <w:r w:rsidR="0037485E" w:rsidRPr="003B560F">
        <w:t xml:space="preserve">3 </w:t>
      </w:r>
      <w:r w:rsidR="0037485E">
        <w:t xml:space="preserve">и </w:t>
      </w:r>
      <w:r w:rsidR="0037485E">
        <w:rPr>
          <w:lang w:val="en-US"/>
        </w:rPr>
        <w:t>z</w:t>
      </w:r>
      <w:r w:rsidR="0037485E" w:rsidRPr="003B560F">
        <w:t>4</w:t>
      </w:r>
      <w:r w:rsidR="0037485E">
        <w:t>, соответственно.</w:t>
      </w:r>
    </w:p>
    <w:p w:rsidR="003B560F" w:rsidRDefault="003B560F" w:rsidP="00436A76">
      <w:pPr>
        <w:pStyle w:val="ac"/>
        <w:numPr>
          <w:ilvl w:val="0"/>
          <w:numId w:val="6"/>
        </w:numPr>
      </w:pPr>
      <w:r>
        <w:t>Передвиньте для удобства задвижки на схеме чуть ниже каналов.</w:t>
      </w:r>
    </w:p>
    <w:p w:rsidR="00A53E10" w:rsidRDefault="003B560F" w:rsidP="00436A76">
      <w:pPr>
        <w:pStyle w:val="ac"/>
        <w:numPr>
          <w:ilvl w:val="0"/>
          <w:numId w:val="6"/>
        </w:numPr>
      </w:pPr>
      <w:r>
        <w:t>Поместите на каждый из этих каналов</w:t>
      </w:r>
      <w:r w:rsidR="00015150">
        <w:t xml:space="preserve"> (с ручными задвижками)</w:t>
      </w:r>
      <w:r>
        <w:t xml:space="preserve"> элемент </w:t>
      </w:r>
      <w:r w:rsidR="00A53E10" w:rsidRPr="003B560F">
        <w:rPr>
          <w:b/>
          <w:bCs/>
        </w:rPr>
        <w:t>«</w:t>
      </w:r>
      <w:r w:rsidRPr="003B560F">
        <w:rPr>
          <w:b/>
          <w:bCs/>
        </w:rPr>
        <w:t>Активный элемент ТРР</w:t>
      </w:r>
      <w:r w:rsidR="00A53E10" w:rsidRPr="003B560F">
        <w:rPr>
          <w:b/>
          <w:bCs/>
        </w:rPr>
        <w:t>»</w:t>
      </w:r>
      <w:r w:rsidR="00A53E10">
        <w:t xml:space="preserve"> </w:t>
      </w:r>
      <w:r>
        <w:t xml:space="preserve">из вкладки </w:t>
      </w:r>
      <w:r w:rsidR="00A53E10" w:rsidRPr="003B560F">
        <w:rPr>
          <w:b/>
          <w:bCs/>
        </w:rPr>
        <w:t>«</w:t>
      </w:r>
      <w:r>
        <w:rPr>
          <w:b/>
          <w:bCs/>
        </w:rPr>
        <w:t>Элементы турбонасосных агрегатов</w:t>
      </w:r>
      <w:r w:rsidR="00A53E10" w:rsidRPr="003B560F">
        <w:rPr>
          <w:b/>
          <w:bCs/>
        </w:rPr>
        <w:t>»</w:t>
      </w:r>
      <w:r w:rsidR="004954D1" w:rsidRPr="004954D1">
        <w:t xml:space="preserve"> </w:t>
      </w:r>
      <w:r w:rsidR="004954D1">
        <w:t xml:space="preserve">(см. </w:t>
      </w:r>
      <w:r w:rsidR="004954D1">
        <w:fldChar w:fldCharType="begin"/>
      </w:r>
      <w:r w:rsidR="004954D1">
        <w:instrText xml:space="preserve"> REF _Ref278142324 \h </w:instrText>
      </w:r>
      <w:r w:rsidR="004954D1">
        <w:fldChar w:fldCharType="separate"/>
      </w:r>
      <w:r w:rsidR="009B7F9D">
        <w:t xml:space="preserve">Рисунок </w:t>
      </w:r>
      <w:r w:rsidR="009B7F9D">
        <w:rPr>
          <w:noProof/>
        </w:rPr>
        <w:t>10</w:t>
      </w:r>
      <w:r w:rsidR="004954D1">
        <w:fldChar w:fldCharType="end"/>
      </w:r>
      <w:r w:rsidR="004954D1">
        <w:t>).</w:t>
      </w:r>
    </w:p>
    <w:p w:rsidR="003222D9" w:rsidRDefault="00773FE2" w:rsidP="00773FE2">
      <w:pPr>
        <w:pStyle w:val="a8"/>
      </w:pPr>
      <w:r w:rsidRPr="00773FE2">
        <w:rPr>
          <w:noProof/>
        </w:rPr>
        <w:lastRenderedPageBreak/>
        <w:drawing>
          <wp:inline distT="0" distB="0" distL="0" distR="0" wp14:anchorId="1D4130E3" wp14:editId="68FD33A1">
            <wp:extent cx="5940425" cy="3090689"/>
            <wp:effectExtent l="0" t="0" r="317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090689"/>
                    </a:xfrm>
                    <a:prstGeom prst="rect">
                      <a:avLst/>
                    </a:prstGeom>
                  </pic:spPr>
                </pic:pic>
              </a:graphicData>
            </a:graphic>
          </wp:inline>
        </w:drawing>
      </w:r>
    </w:p>
    <w:p w:rsidR="003222D9" w:rsidRDefault="003222D9" w:rsidP="003222D9">
      <w:pPr>
        <w:pStyle w:val="a4"/>
      </w:pPr>
      <w:bookmarkStart w:id="24" w:name="_Ref185933501"/>
      <w:bookmarkStart w:id="25" w:name="_Toc291248631"/>
      <w:r w:rsidRPr="000C17B7">
        <w:t xml:space="preserve">Рисунок </w:t>
      </w:r>
      <w:r w:rsidR="00510818">
        <w:fldChar w:fldCharType="begin"/>
      </w:r>
      <w:r w:rsidR="00510818">
        <w:instrText xml:space="preserve"> SEQ Рисунок \* ARABIC </w:instrText>
      </w:r>
      <w:r w:rsidR="00510818">
        <w:fldChar w:fldCharType="separate"/>
      </w:r>
      <w:r w:rsidR="009B7F9D">
        <w:rPr>
          <w:noProof/>
        </w:rPr>
        <w:t>9</w:t>
      </w:r>
      <w:r w:rsidR="00510818">
        <w:rPr>
          <w:noProof/>
        </w:rPr>
        <w:fldChar w:fldCharType="end"/>
      </w:r>
      <w:bookmarkEnd w:id="24"/>
      <w:r w:rsidRPr="000C17B7">
        <w:t xml:space="preserve">. </w:t>
      </w:r>
      <w:r w:rsidR="00773FE2">
        <w:t>Образовани</w:t>
      </w:r>
      <w:r w:rsidR="00801F30">
        <w:t>е единой</w:t>
      </w:r>
      <w:r w:rsidR="00773FE2">
        <w:t xml:space="preserve"> гидравлической линии</w:t>
      </w:r>
      <w:bookmarkEnd w:id="25"/>
    </w:p>
    <w:p w:rsidR="00AC6AFE" w:rsidRPr="00AC6AFE" w:rsidRDefault="00AC6AFE" w:rsidP="00AC6AFE">
      <w:pPr>
        <w:pStyle w:val="a8"/>
      </w:pPr>
      <w:r>
        <w:rPr>
          <w:noProof/>
        </w:rPr>
        <w:drawing>
          <wp:inline distT="0" distB="0" distL="0" distR="0" wp14:anchorId="54B2860C" wp14:editId="5FCD5D0A">
            <wp:extent cx="6152515" cy="313309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133090"/>
                    </a:xfrm>
                    <a:prstGeom prst="rect">
                      <a:avLst/>
                    </a:prstGeom>
                  </pic:spPr>
                </pic:pic>
              </a:graphicData>
            </a:graphic>
          </wp:inline>
        </w:drawing>
      </w:r>
    </w:p>
    <w:p w:rsidR="00AC6AFE" w:rsidRPr="00A658D1" w:rsidRDefault="00AC6AFE" w:rsidP="00AC6AFE">
      <w:pPr>
        <w:pStyle w:val="a4"/>
      </w:pPr>
      <w:bookmarkStart w:id="26" w:name="_Ref278142324"/>
      <w:bookmarkStart w:id="27" w:name="_Toc291248632"/>
      <w:r>
        <w:t xml:space="preserve">Рисунок </w:t>
      </w:r>
      <w:r w:rsidR="00510818">
        <w:fldChar w:fldCharType="begin"/>
      </w:r>
      <w:r w:rsidR="00510818">
        <w:instrText xml:space="preserve"> SEQ Рисунок \* ARABIC </w:instrText>
      </w:r>
      <w:r w:rsidR="00510818">
        <w:fldChar w:fldCharType="separate"/>
      </w:r>
      <w:r w:rsidR="009B7F9D">
        <w:rPr>
          <w:noProof/>
        </w:rPr>
        <w:t>10</w:t>
      </w:r>
      <w:r w:rsidR="00510818">
        <w:rPr>
          <w:noProof/>
        </w:rPr>
        <w:fldChar w:fldCharType="end"/>
      </w:r>
      <w:bookmarkEnd w:id="26"/>
      <w:r>
        <w:t>. Добавление задвижек и активных элементов турбины</w:t>
      </w:r>
      <w:bookmarkEnd w:id="27"/>
    </w:p>
    <w:p w:rsidR="001A2E28" w:rsidRDefault="002B1947" w:rsidP="00436A76">
      <w:pPr>
        <w:pStyle w:val="ac"/>
        <w:numPr>
          <w:ilvl w:val="0"/>
          <w:numId w:val="6"/>
        </w:numPr>
      </w:pPr>
      <w:r>
        <w:t xml:space="preserve">Добавьте элемент </w:t>
      </w:r>
      <w:r w:rsidRPr="002B1947">
        <w:rPr>
          <w:b/>
          <w:bCs/>
        </w:rPr>
        <w:t>«Ротор ТРР»</w:t>
      </w:r>
      <w:r>
        <w:t xml:space="preserve"> и измените значение его свойства </w:t>
      </w:r>
      <w:r w:rsidRPr="002B1947">
        <w:rPr>
          <w:b/>
          <w:bCs/>
        </w:rPr>
        <w:t>«Количество механических портов»</w:t>
      </w:r>
      <w:r>
        <w:t xml:space="preserve"> на </w:t>
      </w:r>
      <w:r w:rsidRPr="002B1947">
        <w:rPr>
          <w:b/>
          <w:bCs/>
        </w:rPr>
        <w:t>«</w:t>
      </w:r>
      <w:r w:rsidR="00403F0E">
        <w:rPr>
          <w:b/>
          <w:bCs/>
        </w:rPr>
        <w:t>5</w:t>
      </w:r>
      <w:r w:rsidRPr="002B1947">
        <w:rPr>
          <w:b/>
          <w:bCs/>
        </w:rPr>
        <w:t>»</w:t>
      </w:r>
      <w:r>
        <w:t>.</w:t>
      </w:r>
      <w:r w:rsidR="00403F0E">
        <w:t xml:space="preserve"> Во вкладке «Порты» расположите пятый порт справа (остальные остаются снизу).</w:t>
      </w:r>
    </w:p>
    <w:p w:rsidR="002B1947" w:rsidRDefault="002B1947" w:rsidP="00436A76">
      <w:pPr>
        <w:pStyle w:val="ac"/>
        <w:numPr>
          <w:ilvl w:val="0"/>
          <w:numId w:val="6"/>
        </w:numPr>
      </w:pPr>
      <w:r>
        <w:t xml:space="preserve">Соедините порты ротора с </w:t>
      </w:r>
      <w:r w:rsidR="00403F0E">
        <w:t xml:space="preserve">четырьмя нижними </w:t>
      </w:r>
      <w:r>
        <w:t>портами отборов.</w:t>
      </w:r>
      <w:r w:rsidR="001A2E28">
        <w:t xml:space="preserve"> Свойство ротора </w:t>
      </w:r>
      <w:r w:rsidR="001A2E28" w:rsidRPr="001A2E28">
        <w:rPr>
          <w:b/>
          <w:bCs/>
        </w:rPr>
        <w:t>«Показывать рамку»</w:t>
      </w:r>
      <w:r w:rsidR="001A2E28">
        <w:t xml:space="preserve"> установите в </w:t>
      </w:r>
      <w:r w:rsidR="001A2E28" w:rsidRPr="001A2E28">
        <w:rPr>
          <w:b/>
          <w:bCs/>
        </w:rPr>
        <w:t>«Да»</w:t>
      </w:r>
      <w:r w:rsidR="001A2E28">
        <w:t>.</w:t>
      </w:r>
    </w:p>
    <w:p w:rsidR="002B1947" w:rsidRDefault="00403F0E" w:rsidP="00436A76">
      <w:pPr>
        <w:pStyle w:val="ac"/>
        <w:numPr>
          <w:ilvl w:val="0"/>
          <w:numId w:val="6"/>
        </w:numPr>
      </w:pPr>
      <w:r>
        <w:t xml:space="preserve">Разместите на схеме элемент </w:t>
      </w:r>
      <w:r w:rsidRPr="00755059">
        <w:rPr>
          <w:b/>
          <w:bCs/>
        </w:rPr>
        <w:t>«Генератор ТРР»</w:t>
      </w:r>
      <w:r w:rsidR="00A215B7" w:rsidRPr="00A215B7">
        <w:t xml:space="preserve"> с</w:t>
      </w:r>
      <w:r w:rsidR="00A215B7">
        <w:t>права от ротора</w:t>
      </w:r>
      <w:r w:rsidRPr="00A215B7">
        <w:t>.</w:t>
      </w:r>
      <w:r w:rsidR="00A215B7">
        <w:t xml:space="preserve"> Соедините генератор соединительной линией с ротором.</w:t>
      </w:r>
      <w:r w:rsidR="00755059">
        <w:t xml:space="preserve"> М</w:t>
      </w:r>
      <w:r w:rsidR="0041425F">
        <w:t xml:space="preserve">ожете </w:t>
      </w:r>
      <w:r w:rsidR="00755059">
        <w:t>более красиво оформить схему – так приятнее с ней работать, и качество моделирования повышается</w:t>
      </w:r>
      <w:r w:rsidR="00755059" w:rsidRPr="00755059">
        <w:t>.</w:t>
      </w:r>
      <w:r w:rsidR="00A215B7" w:rsidRPr="00755059">
        <w:t xml:space="preserve"> </w:t>
      </w:r>
      <w:r w:rsidR="00755059" w:rsidRPr="00755059">
        <w:t>Например,</w:t>
      </w:r>
      <w:r w:rsidR="00755059">
        <w:t xml:space="preserve"> увеличить размер ротора в соответствии с отборами.</w:t>
      </w:r>
    </w:p>
    <w:p w:rsidR="003E5653" w:rsidRDefault="00FC2C23" w:rsidP="004158FC">
      <w:r>
        <w:lastRenderedPageBreak/>
        <w:t>В итоге с</w:t>
      </w:r>
      <w:r w:rsidR="00A53E10">
        <w:t xml:space="preserve">хема </w:t>
      </w:r>
      <w:r w:rsidR="00E33882">
        <w:t>теплогидр</w:t>
      </w:r>
      <w:r w:rsidR="00A53E10">
        <w:t xml:space="preserve">авлической модели должна выглядеть </w:t>
      </w:r>
      <w:r>
        <w:t>сходно с рисунком</w:t>
      </w:r>
      <w:r w:rsidR="00A44249">
        <w:t xml:space="preserve"> </w:t>
      </w:r>
      <w:r w:rsidR="00A44249">
        <w:fldChar w:fldCharType="begin"/>
      </w:r>
      <w:r w:rsidR="00A44249">
        <w:instrText xml:space="preserve"> REF _Ref278143069 \h </w:instrText>
      </w:r>
      <w:r w:rsidR="00A44249">
        <w:fldChar w:fldCharType="separate"/>
      </w:r>
      <w:r w:rsidR="009B7F9D">
        <w:t xml:space="preserve">Рисунок </w:t>
      </w:r>
      <w:r w:rsidR="009B7F9D">
        <w:rPr>
          <w:noProof/>
        </w:rPr>
        <w:t>11</w:t>
      </w:r>
      <w:r w:rsidR="00A44249">
        <w:fldChar w:fldCharType="end"/>
      </w:r>
      <w:r w:rsidR="003B5951">
        <w:t>:</w:t>
      </w:r>
    </w:p>
    <w:p w:rsidR="00A44249" w:rsidRPr="00AC6AFE" w:rsidRDefault="0041425F" w:rsidP="00A44249">
      <w:pPr>
        <w:pStyle w:val="a8"/>
      </w:pPr>
      <w:r>
        <w:rPr>
          <w:noProof/>
        </w:rPr>
        <w:drawing>
          <wp:inline distT="0" distB="0" distL="0" distR="0" wp14:anchorId="64772AF0" wp14:editId="4AB71F04">
            <wp:extent cx="6152515" cy="3895725"/>
            <wp:effectExtent l="0" t="0" r="63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3895725"/>
                    </a:xfrm>
                    <a:prstGeom prst="rect">
                      <a:avLst/>
                    </a:prstGeom>
                  </pic:spPr>
                </pic:pic>
              </a:graphicData>
            </a:graphic>
          </wp:inline>
        </w:drawing>
      </w:r>
    </w:p>
    <w:p w:rsidR="003B5951" w:rsidRDefault="00A44249" w:rsidP="000B02DF">
      <w:pPr>
        <w:pStyle w:val="a4"/>
      </w:pPr>
      <w:bookmarkStart w:id="28" w:name="_Ref278143069"/>
      <w:bookmarkStart w:id="29" w:name="_Toc291248633"/>
      <w:r>
        <w:t xml:space="preserve">Рисунок </w:t>
      </w:r>
      <w:r w:rsidR="00510818">
        <w:fldChar w:fldCharType="begin"/>
      </w:r>
      <w:r w:rsidR="00510818">
        <w:instrText xml:space="preserve"> SEQ Рисунок \* ARABIC </w:instrText>
      </w:r>
      <w:r w:rsidR="00510818">
        <w:fldChar w:fldCharType="separate"/>
      </w:r>
      <w:r w:rsidR="009B7F9D">
        <w:rPr>
          <w:noProof/>
        </w:rPr>
        <w:t>11</w:t>
      </w:r>
      <w:r w:rsidR="00510818">
        <w:rPr>
          <w:noProof/>
        </w:rPr>
        <w:fldChar w:fldCharType="end"/>
      </w:r>
      <w:bookmarkEnd w:id="28"/>
      <w:r>
        <w:t xml:space="preserve">. </w:t>
      </w:r>
      <w:r w:rsidR="0041425F">
        <w:t xml:space="preserve">Завершение набора гидравлической схемы проточной части </w:t>
      </w:r>
      <w:r>
        <w:t>турбины</w:t>
      </w:r>
      <w:bookmarkEnd w:id="29"/>
    </w:p>
    <w:p w:rsidR="00B60DFD" w:rsidRDefault="00A53E10" w:rsidP="00B60DFD">
      <w:pPr>
        <w:pStyle w:val="2"/>
      </w:pPr>
      <w:bookmarkStart w:id="30" w:name="_Toc355797901"/>
      <w:r>
        <w:t>Настройка параметров расчетной модели</w:t>
      </w:r>
      <w:r w:rsidR="00B335C0">
        <w:t xml:space="preserve"> и свойств элементов</w:t>
      </w:r>
      <w:bookmarkEnd w:id="30"/>
    </w:p>
    <w:p w:rsidR="00B60DFD" w:rsidRPr="00B60DFD" w:rsidRDefault="00B335C0" w:rsidP="0033138B">
      <w:pPr>
        <w:pStyle w:val="3"/>
      </w:pPr>
      <w:bookmarkStart w:id="31" w:name="_Toc355797902"/>
      <w:r w:rsidRPr="00B335C0">
        <w:t>Граничный</w:t>
      </w:r>
      <w:r>
        <w:t xml:space="preserve"> узел Р</w:t>
      </w:r>
      <w:bookmarkEnd w:id="31"/>
    </w:p>
    <w:p w:rsidR="003E5653" w:rsidRDefault="00A53E10" w:rsidP="004158FC">
      <w:r>
        <w:t xml:space="preserve">Для корректного расчета </w:t>
      </w:r>
      <w:r w:rsidR="00E33882">
        <w:t>теплогидр</w:t>
      </w:r>
      <w:r>
        <w:t>авлической модели необходимо задать свойства каждого элемента схемы</w:t>
      </w:r>
      <w:r w:rsidR="000B02DF">
        <w:t xml:space="preserve"> в</w:t>
      </w:r>
      <w:r>
        <w:t xml:space="preserve"> диалогово</w:t>
      </w:r>
      <w:r w:rsidR="000B02DF">
        <w:t>м</w:t>
      </w:r>
      <w:r>
        <w:t xml:space="preserve"> окн</w:t>
      </w:r>
      <w:r w:rsidR="000B02DF">
        <w:t>е</w:t>
      </w:r>
      <w:r>
        <w:t xml:space="preserve"> «</w:t>
      </w:r>
      <w:r w:rsidRPr="00413BF2">
        <w:rPr>
          <w:rStyle w:val="a9"/>
        </w:rPr>
        <w:t>Свойства</w:t>
      </w:r>
      <w:r>
        <w:t>»</w:t>
      </w:r>
      <w:r w:rsidR="000B02DF">
        <w:t xml:space="preserve"> у каждого элемента</w:t>
      </w:r>
      <w:r>
        <w:t>. Ниже представлено диалоговое окно для объекта «</w:t>
      </w:r>
      <w:r w:rsidRPr="00413BF2">
        <w:rPr>
          <w:rStyle w:val="a9"/>
        </w:rPr>
        <w:t>Граничный узел Р</w:t>
      </w:r>
      <w:r>
        <w:t xml:space="preserve">» (см. </w:t>
      </w:r>
      <w:r w:rsidR="00EC1144">
        <w:fldChar w:fldCharType="begin"/>
      </w:r>
      <w:r>
        <w:instrText xml:space="preserve"> REF _Ref187311370 \h </w:instrText>
      </w:r>
      <w:r w:rsidR="00EC1144">
        <w:fldChar w:fldCharType="separate"/>
      </w:r>
      <w:r w:rsidR="009B7F9D">
        <w:t xml:space="preserve">Рисунок </w:t>
      </w:r>
      <w:r w:rsidR="009B7F9D">
        <w:rPr>
          <w:noProof/>
        </w:rPr>
        <w:t>12</w:t>
      </w:r>
      <w:r w:rsidR="00EC1144">
        <w:fldChar w:fldCharType="end"/>
      </w:r>
      <w:r>
        <w:t>).</w:t>
      </w:r>
    </w:p>
    <w:p w:rsidR="00A53E10" w:rsidRDefault="00B30C40" w:rsidP="00F8103B">
      <w:pPr>
        <w:pStyle w:val="a8"/>
      </w:pPr>
      <w:r>
        <w:rPr>
          <w:noProof/>
        </w:rPr>
        <w:lastRenderedPageBreak/>
        <w:drawing>
          <wp:inline distT="0" distB="0" distL="0" distR="0" wp14:anchorId="6E2DB085" wp14:editId="69D9D6E0">
            <wp:extent cx="3476625" cy="4410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5" cy="4410075"/>
                    </a:xfrm>
                    <a:prstGeom prst="rect">
                      <a:avLst/>
                    </a:prstGeom>
                  </pic:spPr>
                </pic:pic>
              </a:graphicData>
            </a:graphic>
          </wp:inline>
        </w:drawing>
      </w:r>
    </w:p>
    <w:p w:rsidR="00A53E10" w:rsidRPr="00383462" w:rsidRDefault="00A53E10" w:rsidP="00A53E10">
      <w:pPr>
        <w:pStyle w:val="a4"/>
      </w:pPr>
      <w:bookmarkStart w:id="32" w:name="_Ref187311370"/>
      <w:bookmarkStart w:id="33" w:name="_Toc291248634"/>
      <w:r>
        <w:t xml:space="preserve">Рисунок </w:t>
      </w:r>
      <w:r w:rsidR="00510818">
        <w:fldChar w:fldCharType="begin"/>
      </w:r>
      <w:r w:rsidR="00510818">
        <w:instrText xml:space="preserve"> SEQ Рисунок \* ARABIC </w:instrText>
      </w:r>
      <w:r w:rsidR="00510818">
        <w:fldChar w:fldCharType="separate"/>
      </w:r>
      <w:r w:rsidR="009B7F9D">
        <w:rPr>
          <w:noProof/>
        </w:rPr>
        <w:t>12</w:t>
      </w:r>
      <w:r w:rsidR="00510818">
        <w:rPr>
          <w:noProof/>
        </w:rPr>
        <w:fldChar w:fldCharType="end"/>
      </w:r>
      <w:bookmarkEnd w:id="32"/>
      <w:r>
        <w:t>.</w:t>
      </w:r>
      <w:r w:rsidR="00FD7C10">
        <w:t xml:space="preserve"> </w:t>
      </w:r>
      <w:r>
        <w:t>Диалоговое окно «</w:t>
      </w:r>
      <w:r w:rsidRPr="000C17B7">
        <w:t>Свойства</w:t>
      </w:r>
      <w:r w:rsidR="00B9712B">
        <w:t>» для граничного узла</w:t>
      </w:r>
      <w:r w:rsidR="00383462" w:rsidRPr="00383462">
        <w:t xml:space="preserve"> </w:t>
      </w:r>
      <w:r w:rsidR="00383462">
        <w:rPr>
          <w:lang w:val="en-US"/>
        </w:rPr>
        <w:t>P</w:t>
      </w:r>
      <w:bookmarkEnd w:id="33"/>
    </w:p>
    <w:p w:rsidR="00C704D9" w:rsidRDefault="00A53E10" w:rsidP="004158FC">
      <w:r>
        <w:t>Установите в граничн</w:t>
      </w:r>
      <w:r w:rsidR="00AC7C3F">
        <w:t>ом узле</w:t>
      </w:r>
      <w:r>
        <w:t xml:space="preserve"> </w:t>
      </w:r>
      <w:r w:rsidR="00AC7C3F">
        <w:t xml:space="preserve">типа </w:t>
      </w:r>
      <w:r w:rsidR="00AC7C3F" w:rsidRPr="00FE23A8">
        <w:rPr>
          <w:rStyle w:val="a9"/>
        </w:rPr>
        <w:t>«Р»</w:t>
      </w:r>
      <w:r w:rsidR="00AC7C3F">
        <w:t xml:space="preserve"> </w:t>
      </w:r>
      <w:r w:rsidR="00C704D9">
        <w:t>новые значения свойств:</w:t>
      </w:r>
    </w:p>
    <w:p w:rsidR="006C5306" w:rsidRPr="00817E74" w:rsidRDefault="006C5306" w:rsidP="00817E74">
      <w:r w:rsidRPr="00817E74">
        <w:t xml:space="preserve">Давление: </w:t>
      </w:r>
      <w:r w:rsidR="00817E74">
        <w:t xml:space="preserve"> </w:t>
      </w:r>
      <w:r w:rsidRPr="00817E74">
        <w:t>0.05</w:t>
      </w:r>
    </w:p>
    <w:p w:rsidR="006C5306" w:rsidRPr="00817E74" w:rsidRDefault="006C5306" w:rsidP="00817E74">
      <w:r w:rsidRPr="00817E74">
        <w:t>Энтальпия: 20</w:t>
      </w:r>
    </w:p>
    <w:p w:rsidR="006C5306" w:rsidRPr="00817E74" w:rsidRDefault="006C5306" w:rsidP="00817E74">
      <w:r w:rsidRPr="00817E74">
        <w:t>Проходное сечение: 1</w:t>
      </w:r>
    </w:p>
    <w:p w:rsidR="006C5306" w:rsidRPr="00817E74" w:rsidRDefault="006C5306" w:rsidP="00817E74">
      <w:r w:rsidRPr="00817E74">
        <w:t>Поверхность теплообмена: 1</w:t>
      </w:r>
    </w:p>
    <w:p w:rsidR="00B60DFD" w:rsidRDefault="00C704D9" w:rsidP="004158FC">
      <w:r>
        <w:t xml:space="preserve">Остальные </w:t>
      </w:r>
      <w:r w:rsidR="00E72C86">
        <w:t>значения</w:t>
      </w:r>
      <w:r>
        <w:t xml:space="preserve"> оставьте по умолчанию, без изменения.</w:t>
      </w:r>
      <w:r w:rsidR="00E72C86">
        <w:t xml:space="preserve"> </w:t>
      </w:r>
      <w:r w:rsidR="00A53E10">
        <w:t xml:space="preserve">Этим </w:t>
      </w:r>
      <w:r>
        <w:t>мы</w:t>
      </w:r>
      <w:r w:rsidR="00A53E10">
        <w:t xml:space="preserve"> зада</w:t>
      </w:r>
      <w:r>
        <w:t>ли</w:t>
      </w:r>
      <w:r w:rsidR="00336150">
        <w:t xml:space="preserve"> постоянное </w:t>
      </w:r>
      <w:r w:rsidR="005E757E">
        <w:t xml:space="preserve">номинальное </w:t>
      </w:r>
      <w:r w:rsidR="00336150">
        <w:t>давление в конденсаторе турбины</w:t>
      </w:r>
      <w:r w:rsidR="005E757E">
        <w:t xml:space="preserve">, от которого </w:t>
      </w:r>
      <w:r>
        <w:t xml:space="preserve">в дальнейшем </w:t>
      </w:r>
      <w:r w:rsidR="005E757E">
        <w:t>будем отталкиваться при отладке модели проточной части</w:t>
      </w:r>
      <w:r w:rsidR="00A53E10">
        <w:t>.</w:t>
      </w:r>
    </w:p>
    <w:p w:rsidR="00E72C86" w:rsidRDefault="00E72C86" w:rsidP="0033138B">
      <w:pPr>
        <w:pStyle w:val="3"/>
      </w:pPr>
      <w:bookmarkStart w:id="34" w:name="_Toc355797903"/>
      <w:r>
        <w:t>Глобальные сигналы проекта</w:t>
      </w:r>
      <w:bookmarkEnd w:id="34"/>
    </w:p>
    <w:p w:rsidR="00E72C86" w:rsidRDefault="00E72C86" w:rsidP="00E72C86">
      <w:r>
        <w:t xml:space="preserve">Для задания глобальных констант проекта, воспользуемся механизмом сигналов. Зайдите </w:t>
      </w:r>
      <w:r w:rsidR="00905D81">
        <w:t>через</w:t>
      </w:r>
      <w:r>
        <w:t xml:space="preserve"> главно</w:t>
      </w:r>
      <w:r w:rsidR="00905D81">
        <w:t>е</w:t>
      </w:r>
      <w:r>
        <w:t xml:space="preserve"> меню </w:t>
      </w:r>
      <w:r w:rsidR="005F3B44">
        <w:t>SimIn</w:t>
      </w:r>
      <w:r w:rsidR="005F3B44">
        <w:rPr>
          <w:lang w:val="en-US"/>
        </w:rPr>
        <w:t>T</w:t>
      </w:r>
      <w:r w:rsidR="005F3B44">
        <w:t>ech</w:t>
      </w:r>
      <w:r w:rsidR="00905D81">
        <w:t xml:space="preserve"> </w:t>
      </w:r>
      <w:r>
        <w:t xml:space="preserve">в пункт </w:t>
      </w:r>
      <w:r w:rsidRPr="00FE23A8">
        <w:rPr>
          <w:rStyle w:val="a9"/>
        </w:rPr>
        <w:t xml:space="preserve">«Графика» </w:t>
      </w:r>
      <w:r w:rsidR="00905D81" w:rsidRPr="00FE23A8">
        <w:rPr>
          <w:rStyle w:val="a9"/>
        </w:rPr>
        <w:t xml:space="preserve">→ </w:t>
      </w:r>
      <w:r w:rsidRPr="00FE23A8">
        <w:rPr>
          <w:rStyle w:val="a9"/>
        </w:rPr>
        <w:t>«Сигналы…»</w:t>
      </w:r>
      <w:r>
        <w:t>.</w:t>
      </w:r>
    </w:p>
    <w:p w:rsidR="00905D81" w:rsidRDefault="00905D81" w:rsidP="00E72C86">
      <w:r>
        <w:t xml:space="preserve">В появившемся окне вы увидите десять сигналов (констант), заданных по умолчанию и использующихся в скриптах многих стандартных элементов ТРР (см. </w:t>
      </w:r>
      <w:r w:rsidR="009E145E">
        <w:fldChar w:fldCharType="begin"/>
      </w:r>
      <w:r w:rsidR="009E145E">
        <w:instrText xml:space="preserve"> REF _Ref278187851 \h </w:instrText>
      </w:r>
      <w:r w:rsidR="009E145E">
        <w:fldChar w:fldCharType="separate"/>
      </w:r>
      <w:r w:rsidR="009B7F9D">
        <w:t xml:space="preserve">Рисунок </w:t>
      </w:r>
      <w:r w:rsidR="009B7F9D">
        <w:rPr>
          <w:noProof/>
        </w:rPr>
        <w:t>13</w:t>
      </w:r>
      <w:r w:rsidR="009E145E">
        <w:fldChar w:fldCharType="end"/>
      </w:r>
      <w:r>
        <w:t xml:space="preserve">). Нам необходимо задать еще три новых константы (сигнала) – давление, расход и температуру пара, поступающего на турбину: </w:t>
      </w:r>
      <w:r w:rsidRPr="00FE23A8">
        <w:rPr>
          <w:rStyle w:val="a9"/>
        </w:rPr>
        <w:t>«Pпту»</w:t>
      </w:r>
      <w:r>
        <w:t xml:space="preserve">, </w:t>
      </w:r>
      <w:r w:rsidRPr="00FE23A8">
        <w:rPr>
          <w:rStyle w:val="a9"/>
        </w:rPr>
        <w:t>«Gпту»</w:t>
      </w:r>
      <w:r>
        <w:t xml:space="preserve"> и </w:t>
      </w:r>
      <w:r w:rsidRPr="00FE23A8">
        <w:rPr>
          <w:rStyle w:val="a9"/>
        </w:rPr>
        <w:t>«Tпту»</w:t>
      </w:r>
      <w:r>
        <w:t>. Задайте их значения в соответствии с рисунко</w:t>
      </w:r>
      <w:r w:rsidR="009E145E">
        <w:t xml:space="preserve">м </w:t>
      </w:r>
      <w:r w:rsidR="009E145E">
        <w:fldChar w:fldCharType="begin"/>
      </w:r>
      <w:r w:rsidR="009E145E">
        <w:instrText xml:space="preserve"> REF _Ref278187834 \h </w:instrText>
      </w:r>
      <w:r w:rsidR="009E145E">
        <w:fldChar w:fldCharType="separate"/>
      </w:r>
      <w:r w:rsidR="009B7F9D">
        <w:t xml:space="preserve">Рисунок </w:t>
      </w:r>
      <w:r w:rsidR="009B7F9D">
        <w:rPr>
          <w:noProof/>
        </w:rPr>
        <w:t>14</w:t>
      </w:r>
      <w:r w:rsidR="009E145E">
        <w:fldChar w:fldCharType="end"/>
      </w:r>
      <w:r>
        <w:t>:</w:t>
      </w:r>
    </w:p>
    <w:p w:rsidR="00905D81" w:rsidRDefault="00905D81" w:rsidP="00E72C86">
      <w:r>
        <w:rPr>
          <w:lang w:val="en-US"/>
        </w:rPr>
        <w:t>P</w:t>
      </w:r>
      <w:r w:rsidRPr="00905D81">
        <w:t xml:space="preserve">пту – </w:t>
      </w:r>
      <w:r>
        <w:t>Давление пара перед турбиной – Вещественное – Вход – 35</w:t>
      </w:r>
    </w:p>
    <w:p w:rsidR="00905D81" w:rsidRDefault="00905D81" w:rsidP="00E72C86">
      <w:r>
        <w:rPr>
          <w:lang w:val="en-US"/>
        </w:rPr>
        <w:t>G</w:t>
      </w:r>
      <w:r w:rsidRPr="00905D81">
        <w:t xml:space="preserve">пту – Расход </w:t>
      </w:r>
      <w:r>
        <w:t>свежего пара на турбину – Вещественное – Вход – 220</w:t>
      </w:r>
    </w:p>
    <w:p w:rsidR="00905D81" w:rsidRDefault="00905D81" w:rsidP="00E72C86">
      <w:r>
        <w:rPr>
          <w:lang w:val="en-US"/>
        </w:rPr>
        <w:t>T</w:t>
      </w:r>
      <w:r w:rsidRPr="00905D81">
        <w:t xml:space="preserve">пту – Температура </w:t>
      </w:r>
      <w:r>
        <w:t xml:space="preserve">пара перед </w:t>
      </w:r>
      <w:r w:rsidR="00FC3017">
        <w:t>ПТУ</w:t>
      </w:r>
      <w:r>
        <w:t xml:space="preserve"> – Вещественное – Вход – 285</w:t>
      </w:r>
    </w:p>
    <w:p w:rsidR="00905D81" w:rsidRDefault="00FC3017" w:rsidP="00FC3017">
      <w:pPr>
        <w:pStyle w:val="a8"/>
      </w:pPr>
      <w:r>
        <w:rPr>
          <w:noProof/>
        </w:rPr>
        <w:lastRenderedPageBreak/>
        <w:drawing>
          <wp:inline distT="0" distB="0" distL="0" distR="0" wp14:anchorId="65153341" wp14:editId="795C2352">
            <wp:extent cx="6152515" cy="34378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3437890"/>
                    </a:xfrm>
                    <a:prstGeom prst="rect">
                      <a:avLst/>
                    </a:prstGeom>
                  </pic:spPr>
                </pic:pic>
              </a:graphicData>
            </a:graphic>
          </wp:inline>
        </w:drawing>
      </w:r>
    </w:p>
    <w:p w:rsidR="00FC3017" w:rsidRPr="00A658D1" w:rsidRDefault="00FC3017" w:rsidP="00FC3017">
      <w:pPr>
        <w:pStyle w:val="a4"/>
      </w:pPr>
      <w:bookmarkStart w:id="35" w:name="_Ref278187851"/>
      <w:bookmarkStart w:id="36" w:name="_Toc291248635"/>
      <w:r>
        <w:t xml:space="preserve">Рисунок </w:t>
      </w:r>
      <w:r w:rsidR="00510818">
        <w:fldChar w:fldCharType="begin"/>
      </w:r>
      <w:r w:rsidR="00510818">
        <w:instrText xml:space="preserve"> SEQ Рисунок \* ARABIC </w:instrText>
      </w:r>
      <w:r w:rsidR="00510818">
        <w:fldChar w:fldCharType="separate"/>
      </w:r>
      <w:r w:rsidR="009B7F9D">
        <w:rPr>
          <w:noProof/>
        </w:rPr>
        <w:t>13</w:t>
      </w:r>
      <w:r w:rsidR="00510818">
        <w:rPr>
          <w:noProof/>
        </w:rPr>
        <w:fldChar w:fldCharType="end"/>
      </w:r>
      <w:bookmarkEnd w:id="35"/>
      <w:r>
        <w:t>. Диалоговое окно «Редактор сигналов проекта» с сигналами по умолчанию</w:t>
      </w:r>
      <w:bookmarkEnd w:id="36"/>
    </w:p>
    <w:p w:rsidR="00FC3017" w:rsidRDefault="00FC3017" w:rsidP="00FC3017">
      <w:pPr>
        <w:pStyle w:val="a4"/>
      </w:pPr>
      <w:r>
        <w:rPr>
          <w:noProof/>
        </w:rPr>
        <w:drawing>
          <wp:inline distT="0" distB="0" distL="0" distR="0" wp14:anchorId="5EC3F168" wp14:editId="1E10FCEC">
            <wp:extent cx="6152515" cy="343789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37890"/>
                    </a:xfrm>
                    <a:prstGeom prst="rect">
                      <a:avLst/>
                    </a:prstGeom>
                  </pic:spPr>
                </pic:pic>
              </a:graphicData>
            </a:graphic>
          </wp:inline>
        </w:drawing>
      </w:r>
    </w:p>
    <w:p w:rsidR="00FC3017" w:rsidRPr="00A658D1" w:rsidRDefault="00FC3017" w:rsidP="00FC3017">
      <w:pPr>
        <w:pStyle w:val="a4"/>
      </w:pPr>
      <w:bookmarkStart w:id="37" w:name="_Ref278187834"/>
      <w:bookmarkStart w:id="38" w:name="_Toc291248636"/>
      <w:r>
        <w:t xml:space="preserve">Рисунок </w:t>
      </w:r>
      <w:r w:rsidR="00510818">
        <w:fldChar w:fldCharType="begin"/>
      </w:r>
      <w:r w:rsidR="00510818">
        <w:instrText xml:space="preserve"> SEQ Рисунок \* ARABIC </w:instrText>
      </w:r>
      <w:r w:rsidR="00510818">
        <w:fldChar w:fldCharType="separate"/>
      </w:r>
      <w:r w:rsidR="009B7F9D">
        <w:rPr>
          <w:noProof/>
        </w:rPr>
        <w:t>14</w:t>
      </w:r>
      <w:r w:rsidR="00510818">
        <w:rPr>
          <w:noProof/>
        </w:rPr>
        <w:fldChar w:fldCharType="end"/>
      </w:r>
      <w:bookmarkEnd w:id="37"/>
      <w:r>
        <w:t>. Диалоговое окно «Редактор сигналов проекта» с тремя новыми сигналами</w:t>
      </w:r>
      <w:bookmarkEnd w:id="38"/>
    </w:p>
    <w:p w:rsidR="00B23109" w:rsidRDefault="000707BC" w:rsidP="0033138B">
      <w:pPr>
        <w:pStyle w:val="3"/>
      </w:pPr>
      <w:bookmarkStart w:id="39" w:name="_Toc355797904"/>
      <w:r>
        <w:t>Граничны</w:t>
      </w:r>
      <w:r w:rsidR="00F04F5E">
        <w:t>й</w:t>
      </w:r>
      <w:r>
        <w:t xml:space="preserve"> уз</w:t>
      </w:r>
      <w:r w:rsidR="00F04F5E">
        <w:t>е</w:t>
      </w:r>
      <w:r w:rsidR="00B23109">
        <w:t>л G</w:t>
      </w:r>
      <w:bookmarkEnd w:id="39"/>
    </w:p>
    <w:p w:rsidR="00696BA0" w:rsidRPr="00B55DC2" w:rsidRDefault="00696BA0" w:rsidP="004158FC">
      <w:r>
        <w:t xml:space="preserve">Установите в самом первом (слева) граничном узле </w:t>
      </w:r>
      <w:r w:rsidRPr="00FE23A8">
        <w:rPr>
          <w:rStyle w:val="a9"/>
        </w:rPr>
        <w:t>«G»</w:t>
      </w:r>
      <w:r>
        <w:t xml:space="preserve"> следующие значения свойств</w:t>
      </w:r>
      <w:r w:rsidR="00B55DC2" w:rsidRPr="00B55DC2">
        <w:t xml:space="preserve"> (см.</w:t>
      </w:r>
      <w:r w:rsidR="00B55DC2">
        <w:t xml:space="preserve"> </w:t>
      </w:r>
      <w:r w:rsidR="00B55DC2">
        <w:fldChar w:fldCharType="begin"/>
      </w:r>
      <w:r w:rsidR="00B55DC2">
        <w:instrText xml:space="preserve"> REF _Ref278209080 \h </w:instrText>
      </w:r>
      <w:r w:rsidR="00B55DC2">
        <w:fldChar w:fldCharType="separate"/>
      </w:r>
      <w:r w:rsidR="009B7F9D">
        <w:t xml:space="preserve">Рисунок </w:t>
      </w:r>
      <w:r w:rsidR="009B7F9D">
        <w:rPr>
          <w:noProof/>
        </w:rPr>
        <w:t>15</w:t>
      </w:r>
      <w:r w:rsidR="00B55DC2">
        <w:fldChar w:fldCharType="end"/>
      </w:r>
      <w:r w:rsidR="00B55DC2">
        <w:t>)</w:t>
      </w:r>
      <w:r>
        <w:t>:</w:t>
      </w:r>
    </w:p>
    <w:p w:rsidR="00953D84" w:rsidRPr="00030C67" w:rsidRDefault="00953D84" w:rsidP="004158FC">
      <w:r w:rsidRPr="00B55DC2">
        <w:t xml:space="preserve">Расход: </w:t>
      </w:r>
      <w:r w:rsidR="00030C67" w:rsidRPr="00FE23A8">
        <w:rPr>
          <w:rStyle w:val="a9"/>
        </w:rPr>
        <w:t>«</w:t>
      </w:r>
      <w:r w:rsidRPr="00FE23A8">
        <w:rPr>
          <w:rStyle w:val="a9"/>
        </w:rPr>
        <w:t>Gпту/3.6</w:t>
      </w:r>
      <w:r w:rsidR="00030C67" w:rsidRPr="00FE23A8">
        <w:rPr>
          <w:rStyle w:val="a9"/>
        </w:rPr>
        <w:t>»</w:t>
      </w:r>
      <w:r w:rsidR="00030C67">
        <w:t xml:space="preserve"> </w:t>
      </w:r>
      <w:r w:rsidR="00030C67" w:rsidRPr="00905D81">
        <w:t>–</w:t>
      </w:r>
      <w:r w:rsidR="00030C67">
        <w:t xml:space="preserve"> перевод из т</w:t>
      </w:r>
      <w:r w:rsidR="00030C67" w:rsidRPr="00030C67">
        <w:t>/</w:t>
      </w:r>
      <w:r w:rsidR="00030C67">
        <w:t>ч в кг</w:t>
      </w:r>
      <w:r w:rsidR="00030C67" w:rsidRPr="00030C67">
        <w:t>/</w:t>
      </w:r>
      <w:r w:rsidR="00030C67">
        <w:t>с</w:t>
      </w:r>
      <w:r w:rsidR="00030C67" w:rsidRPr="00030C67">
        <w:t>.</w:t>
      </w:r>
    </w:p>
    <w:p w:rsidR="00953D84" w:rsidRPr="00030C67" w:rsidRDefault="00953D84" w:rsidP="004158FC">
      <w:r>
        <w:t xml:space="preserve">Энтальпия: </w:t>
      </w:r>
      <w:r w:rsidR="00030C67" w:rsidRPr="00FE23A8">
        <w:rPr>
          <w:rStyle w:val="a9"/>
        </w:rPr>
        <w:t>«</w:t>
      </w:r>
      <w:r w:rsidRPr="00FE23A8">
        <w:rPr>
          <w:rStyle w:val="a9"/>
        </w:rPr>
        <w:t>steampt(Pпту*1e5,Tпту,3)/4182</w:t>
      </w:r>
      <w:r w:rsidR="00030C67" w:rsidRPr="00FE23A8">
        <w:rPr>
          <w:rStyle w:val="a9"/>
        </w:rPr>
        <w:t xml:space="preserve">» </w:t>
      </w:r>
      <w:r w:rsidR="00030C67" w:rsidRPr="00905D81">
        <w:t>–</w:t>
      </w:r>
      <w:r w:rsidR="00030C67">
        <w:t xml:space="preserve"> получаем ккал от давления и температуры</w:t>
      </w:r>
      <w:r w:rsidR="00030C67" w:rsidRPr="00030C67">
        <w:t>.</w:t>
      </w:r>
    </w:p>
    <w:p w:rsidR="00953D84" w:rsidRDefault="00953D84" w:rsidP="004158FC">
      <w:r>
        <w:t>Гидравлический диаметр: 1</w:t>
      </w:r>
    </w:p>
    <w:p w:rsidR="00953D84" w:rsidRDefault="00953D84" w:rsidP="004158FC">
      <w:r>
        <w:t>Проходное сечение: 1</w:t>
      </w:r>
    </w:p>
    <w:p w:rsidR="00953D84" w:rsidRDefault="00D94BEB" w:rsidP="004158FC">
      <w:r>
        <w:t>Длина участка: 1</w:t>
      </w:r>
    </w:p>
    <w:p w:rsidR="00D94BEB" w:rsidRDefault="00D94BEB" w:rsidP="004158FC">
      <w:r>
        <w:lastRenderedPageBreak/>
        <w:t>Поверхность теплообмена: 1</w:t>
      </w:r>
    </w:p>
    <w:p w:rsidR="00D94BEB" w:rsidRDefault="00D8759A" w:rsidP="004158FC">
      <w:r>
        <w:t xml:space="preserve">Начальное давление: </w:t>
      </w:r>
      <w:r w:rsidR="00B30C40">
        <w:t>«</w:t>
      </w:r>
      <w:r>
        <w:rPr>
          <w:lang w:val="en-US"/>
        </w:rPr>
        <w:t>P</w:t>
      </w:r>
      <w:r>
        <w:t>пту</w:t>
      </w:r>
      <w:r w:rsidR="00B30C40">
        <w:t>»</w:t>
      </w:r>
      <w:r w:rsidR="00030C67">
        <w:t xml:space="preserve"> </w:t>
      </w:r>
      <w:r w:rsidR="00030C67" w:rsidRPr="00905D81">
        <w:t>–</w:t>
      </w:r>
      <w:r w:rsidR="00030C67">
        <w:t xml:space="preserve"> берём из списка сигналов</w:t>
      </w:r>
      <w:r w:rsidR="00030C67" w:rsidRPr="00030C67">
        <w:t>.</w:t>
      </w:r>
    </w:p>
    <w:p w:rsidR="00D8759A" w:rsidRPr="00B55DC2" w:rsidRDefault="00D8759A" w:rsidP="004158FC">
      <w:r>
        <w:t xml:space="preserve">Начальная энтальпия: </w:t>
      </w:r>
      <w:r w:rsidR="00B30C40">
        <w:t>«</w:t>
      </w:r>
      <w:r>
        <w:rPr>
          <w:lang w:val="en-US"/>
        </w:rPr>
        <w:t>Self</w:t>
      </w:r>
      <w:r w:rsidRPr="00B55DC2">
        <w:t>.</w:t>
      </w:r>
      <w:r>
        <w:rPr>
          <w:lang w:val="en-US"/>
        </w:rPr>
        <w:t>H</w:t>
      </w:r>
      <w:r w:rsidR="00B30C40">
        <w:t>»</w:t>
      </w:r>
      <w:r w:rsidR="00030C67">
        <w:t xml:space="preserve"> </w:t>
      </w:r>
      <w:r w:rsidR="00030C67" w:rsidRPr="00905D81">
        <w:t>–</w:t>
      </w:r>
      <w:r w:rsidR="00030C67">
        <w:t xml:space="preserve"> энтальпию посчитали вы</w:t>
      </w:r>
      <w:r w:rsidR="00B30C40">
        <w:t>ше</w:t>
      </w:r>
      <w:r w:rsidR="00030C67" w:rsidRPr="00030C67">
        <w:t>.</w:t>
      </w:r>
    </w:p>
    <w:p w:rsidR="00D8759A" w:rsidRDefault="00D60DB4" w:rsidP="00437BE3">
      <w:pPr>
        <w:pStyle w:val="a8"/>
        <w:rPr>
          <w:lang w:val="en-US"/>
        </w:rPr>
      </w:pPr>
      <w:r>
        <w:rPr>
          <w:noProof/>
        </w:rPr>
        <w:drawing>
          <wp:inline distT="0" distB="0" distL="0" distR="0" wp14:anchorId="0CC3B0EB" wp14:editId="4A66F047">
            <wp:extent cx="3476625" cy="4410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6625" cy="4410075"/>
                    </a:xfrm>
                    <a:prstGeom prst="rect">
                      <a:avLst/>
                    </a:prstGeom>
                  </pic:spPr>
                </pic:pic>
              </a:graphicData>
            </a:graphic>
          </wp:inline>
        </w:drawing>
      </w:r>
    </w:p>
    <w:p w:rsidR="00437BE3" w:rsidRPr="00B55DC2" w:rsidRDefault="00437BE3" w:rsidP="00437BE3">
      <w:pPr>
        <w:pStyle w:val="a4"/>
      </w:pPr>
      <w:bookmarkStart w:id="40" w:name="_Ref278209080"/>
      <w:bookmarkStart w:id="41" w:name="_Toc291248637"/>
      <w:r>
        <w:t xml:space="preserve">Рисунок </w:t>
      </w:r>
      <w:r w:rsidR="00510818">
        <w:fldChar w:fldCharType="begin"/>
      </w:r>
      <w:r w:rsidR="00510818">
        <w:instrText xml:space="preserve"> SEQ Рисунок \* ARABIC </w:instrText>
      </w:r>
      <w:r w:rsidR="00510818">
        <w:fldChar w:fldCharType="separate"/>
      </w:r>
      <w:r w:rsidR="009B7F9D">
        <w:rPr>
          <w:noProof/>
        </w:rPr>
        <w:t>15</w:t>
      </w:r>
      <w:r w:rsidR="00510818">
        <w:rPr>
          <w:noProof/>
        </w:rPr>
        <w:fldChar w:fldCharType="end"/>
      </w:r>
      <w:bookmarkEnd w:id="40"/>
      <w:r>
        <w:t>. Диалоговое окно «</w:t>
      </w:r>
      <w:r w:rsidRPr="000C17B7">
        <w:t>Свойства</w:t>
      </w:r>
      <w:r>
        <w:t>» для граничного узла</w:t>
      </w:r>
      <w:r w:rsidRPr="00437BE3">
        <w:t xml:space="preserve"> </w:t>
      </w:r>
      <w:r>
        <w:rPr>
          <w:lang w:val="en-US"/>
        </w:rPr>
        <w:t>G</w:t>
      </w:r>
      <w:bookmarkEnd w:id="41"/>
    </w:p>
    <w:p w:rsidR="00F04F5E" w:rsidRDefault="00EE54ED" w:rsidP="0033138B">
      <w:pPr>
        <w:pStyle w:val="3"/>
      </w:pPr>
      <w:bookmarkStart w:id="42" w:name="_Toc355797905"/>
      <w:r>
        <w:t>Узлы G, соответствующие о</w:t>
      </w:r>
      <w:r w:rsidR="00F04F5E">
        <w:t>тбор</w:t>
      </w:r>
      <w:r>
        <w:t>ам</w:t>
      </w:r>
      <w:r w:rsidR="00F04F5E">
        <w:t xml:space="preserve"> пар</w:t>
      </w:r>
      <w:r>
        <w:t>а</w:t>
      </w:r>
      <w:bookmarkEnd w:id="42"/>
    </w:p>
    <w:p w:rsidR="00383462" w:rsidRDefault="008B6559" w:rsidP="00383462">
      <w:r>
        <w:t>В узлах G, соответствующих отборам пара, установите следующие свойства</w:t>
      </w:r>
      <w:r w:rsidR="008061FF">
        <w:t xml:space="preserve"> (см. также </w:t>
      </w:r>
      <w:r w:rsidR="00B93484">
        <w:fldChar w:fldCharType="begin"/>
      </w:r>
      <w:r w:rsidR="00B93484">
        <w:instrText xml:space="preserve"> REF _Ref278210817 \h </w:instrText>
      </w:r>
      <w:r w:rsidR="00B93484">
        <w:fldChar w:fldCharType="separate"/>
      </w:r>
      <w:r w:rsidR="009B7F9D">
        <w:t xml:space="preserve">Рисунок </w:t>
      </w:r>
      <w:r w:rsidR="009B7F9D">
        <w:rPr>
          <w:noProof/>
        </w:rPr>
        <w:t>16</w:t>
      </w:r>
      <w:r w:rsidR="00B93484">
        <w:fldChar w:fldCharType="end"/>
      </w:r>
      <w:r w:rsidR="00154D7C">
        <w:t xml:space="preserve">, </w:t>
      </w:r>
      <w:r w:rsidR="00B93484">
        <w:fldChar w:fldCharType="begin"/>
      </w:r>
      <w:r w:rsidR="00B93484">
        <w:instrText xml:space="preserve"> REF _Ref278210820 \h </w:instrText>
      </w:r>
      <w:r w:rsidR="00B93484">
        <w:fldChar w:fldCharType="separate"/>
      </w:r>
      <w:r w:rsidR="009B7F9D">
        <w:t xml:space="preserve">Рисунок </w:t>
      </w:r>
      <w:r w:rsidR="009B7F9D">
        <w:rPr>
          <w:noProof/>
        </w:rPr>
        <w:t>17</w:t>
      </w:r>
      <w:r w:rsidR="00B93484">
        <w:fldChar w:fldCharType="end"/>
      </w:r>
      <w:r w:rsidR="00154D7C">
        <w:t xml:space="preserve"> и </w:t>
      </w:r>
      <w:r w:rsidR="00B93484">
        <w:fldChar w:fldCharType="begin"/>
      </w:r>
      <w:r w:rsidR="00B93484">
        <w:instrText xml:space="preserve"> REF _Ref278210821 \h </w:instrText>
      </w:r>
      <w:r w:rsidR="00B93484">
        <w:fldChar w:fldCharType="separate"/>
      </w:r>
      <w:r w:rsidR="009B7F9D">
        <w:t xml:space="preserve">Рисунок </w:t>
      </w:r>
      <w:r w:rsidR="009B7F9D">
        <w:rPr>
          <w:noProof/>
        </w:rPr>
        <w:t>18</w:t>
      </w:r>
      <w:r w:rsidR="00B93484">
        <w:fldChar w:fldCharType="end"/>
      </w:r>
      <w:r w:rsidR="008061FF">
        <w:t>)</w:t>
      </w:r>
      <w:r>
        <w:t>:</w:t>
      </w:r>
    </w:p>
    <w:p w:rsidR="00F04F5E" w:rsidRPr="00FE23A8" w:rsidRDefault="00EE54ED" w:rsidP="00F04F5E">
      <w:pPr>
        <w:rPr>
          <w:rStyle w:val="a9"/>
        </w:rPr>
      </w:pPr>
      <w:r w:rsidRPr="00FE23A8">
        <w:rPr>
          <w:rStyle w:val="a9"/>
        </w:rPr>
        <w:t>О</w:t>
      </w:r>
      <w:r w:rsidR="00F04F5E" w:rsidRPr="00FE23A8">
        <w:rPr>
          <w:rStyle w:val="a9"/>
        </w:rPr>
        <w:t>тбор пара I:</w:t>
      </w:r>
    </w:p>
    <w:p w:rsidR="00030C67" w:rsidRDefault="00030C67" w:rsidP="00383462">
      <w:r>
        <w:t xml:space="preserve">Расход: </w:t>
      </w:r>
      <w:r w:rsidRPr="00FE23A8">
        <w:rPr>
          <w:rStyle w:val="a9"/>
        </w:rPr>
        <w:t>«-18.4/3.6»</w:t>
      </w:r>
      <w:r w:rsidR="00F04F5E">
        <w:t xml:space="preserve"> </w:t>
      </w:r>
      <w:r w:rsidR="00F04F5E" w:rsidRPr="00905D81">
        <w:t>–</w:t>
      </w:r>
      <w:r w:rsidR="00F04F5E">
        <w:t xml:space="preserve"> перевод из т</w:t>
      </w:r>
      <w:r w:rsidR="00F04F5E" w:rsidRPr="00030C67">
        <w:t>/</w:t>
      </w:r>
      <w:r w:rsidR="00F04F5E">
        <w:t>ч в кг</w:t>
      </w:r>
      <w:r w:rsidR="00F04F5E" w:rsidRPr="00030C67">
        <w:t>/</w:t>
      </w:r>
      <w:r w:rsidR="00F04F5E">
        <w:t>с</w:t>
      </w:r>
      <w:r w:rsidR="00F04F5E" w:rsidRPr="00030C67">
        <w:t>.</w:t>
      </w:r>
    </w:p>
    <w:p w:rsidR="00030C67" w:rsidRDefault="00030C67" w:rsidP="00383462">
      <w:r>
        <w:t xml:space="preserve">Энтальпия: </w:t>
      </w:r>
      <w:r w:rsidRPr="00FE23A8">
        <w:rPr>
          <w:rStyle w:val="a9"/>
        </w:rPr>
        <w:t>«steamps(9.2e5,3)/4182»</w:t>
      </w:r>
      <w:r w:rsidR="00F04F5E">
        <w:t xml:space="preserve"> </w:t>
      </w:r>
      <w:r w:rsidR="00F04F5E" w:rsidRPr="00905D81">
        <w:t>–</w:t>
      </w:r>
      <w:r w:rsidR="00F04F5E">
        <w:t xml:space="preserve"> энтальпия пара в ккал на линии насыщения</w:t>
      </w:r>
      <w:r w:rsidR="00F04F5E" w:rsidRPr="00030C67">
        <w:t>.</w:t>
      </w:r>
    </w:p>
    <w:p w:rsidR="00030C67" w:rsidRDefault="00030C67" w:rsidP="00030C67">
      <w:r>
        <w:t xml:space="preserve">Гидравлический диаметр: </w:t>
      </w:r>
      <w:r w:rsidR="00F04F5E" w:rsidRPr="00FE23A8">
        <w:rPr>
          <w:rStyle w:val="a9"/>
        </w:rPr>
        <w:t>«</w:t>
      </w:r>
      <w:r w:rsidRPr="00FE23A8">
        <w:rPr>
          <w:rStyle w:val="a9"/>
        </w:rPr>
        <w:t>1</w:t>
      </w:r>
      <w:r w:rsidR="00F04F5E" w:rsidRPr="00FE23A8">
        <w:rPr>
          <w:rStyle w:val="a9"/>
        </w:rPr>
        <w:t>»</w:t>
      </w:r>
    </w:p>
    <w:p w:rsidR="00030C67" w:rsidRDefault="00030C67" w:rsidP="00030C67">
      <w:r>
        <w:t xml:space="preserve">Проходное сечение: </w:t>
      </w:r>
      <w:r w:rsidR="00F04F5E" w:rsidRPr="00FE23A8">
        <w:rPr>
          <w:rStyle w:val="a9"/>
        </w:rPr>
        <w:t>«</w:t>
      </w:r>
      <w:r w:rsidRPr="00FE23A8">
        <w:rPr>
          <w:rStyle w:val="a9"/>
        </w:rPr>
        <w:t>1</w:t>
      </w:r>
      <w:r w:rsidR="00F04F5E" w:rsidRPr="00FE23A8">
        <w:rPr>
          <w:rStyle w:val="a9"/>
        </w:rPr>
        <w:t>»</w:t>
      </w:r>
    </w:p>
    <w:p w:rsidR="00030C67" w:rsidRDefault="00030C67" w:rsidP="00030C67">
      <w:r>
        <w:t xml:space="preserve">Длина участка: </w:t>
      </w:r>
      <w:r w:rsidR="00F04F5E" w:rsidRPr="00FE23A8">
        <w:rPr>
          <w:rStyle w:val="a9"/>
        </w:rPr>
        <w:t>«</w:t>
      </w:r>
      <w:r w:rsidRPr="00FE23A8">
        <w:rPr>
          <w:rStyle w:val="a9"/>
        </w:rPr>
        <w:t>1</w:t>
      </w:r>
      <w:r w:rsidR="00F04F5E" w:rsidRPr="00FE23A8">
        <w:rPr>
          <w:rStyle w:val="a9"/>
        </w:rPr>
        <w:t>»</w:t>
      </w:r>
    </w:p>
    <w:p w:rsidR="00030C67" w:rsidRDefault="00030C67" w:rsidP="00030C67">
      <w:r>
        <w:t xml:space="preserve">Поверхность теплообмена: </w:t>
      </w:r>
      <w:r w:rsidR="00F04F5E" w:rsidRPr="00FE23A8">
        <w:rPr>
          <w:rStyle w:val="a9"/>
        </w:rPr>
        <w:t>«</w:t>
      </w:r>
      <w:r w:rsidRPr="00FE23A8">
        <w:rPr>
          <w:rStyle w:val="a9"/>
        </w:rPr>
        <w:t>1</w:t>
      </w:r>
      <w:r w:rsidR="00F04F5E" w:rsidRPr="00FE23A8">
        <w:rPr>
          <w:rStyle w:val="a9"/>
        </w:rPr>
        <w:t>»</w:t>
      </w:r>
    </w:p>
    <w:p w:rsidR="00030C67" w:rsidRDefault="00030C67" w:rsidP="00030C67">
      <w:r>
        <w:t xml:space="preserve">Начальное давление: </w:t>
      </w:r>
      <w:r w:rsidR="00F04F5E" w:rsidRPr="00FE23A8">
        <w:rPr>
          <w:rStyle w:val="a9"/>
        </w:rPr>
        <w:t>«</w:t>
      </w:r>
      <w:r w:rsidRPr="00FE23A8">
        <w:rPr>
          <w:rStyle w:val="a9"/>
        </w:rPr>
        <w:t>9.2</w:t>
      </w:r>
      <w:r w:rsidR="00F04F5E" w:rsidRPr="00FE23A8">
        <w:rPr>
          <w:rStyle w:val="a9"/>
        </w:rPr>
        <w:t>»</w:t>
      </w:r>
      <w:r>
        <w:t xml:space="preserve"> </w:t>
      </w:r>
      <w:r w:rsidRPr="00905D81">
        <w:t>–</w:t>
      </w:r>
      <w:r>
        <w:t xml:space="preserve"> </w:t>
      </w:r>
      <w:r w:rsidR="00F04F5E">
        <w:t>давление пара в первом отборе</w:t>
      </w:r>
      <w:r w:rsidRPr="00030C67">
        <w:t>.</w:t>
      </w:r>
    </w:p>
    <w:p w:rsidR="006B48F6" w:rsidRDefault="00030C67" w:rsidP="00F04F5E">
      <w:r>
        <w:t xml:space="preserve">Начальная энтальпия: </w:t>
      </w:r>
      <w:r w:rsidR="00F04F5E" w:rsidRPr="00FE23A8">
        <w:rPr>
          <w:rStyle w:val="a9"/>
        </w:rPr>
        <w:t>«</w:t>
      </w:r>
      <w:r w:rsidRPr="00FE23A8">
        <w:rPr>
          <w:rStyle w:val="a9"/>
        </w:rPr>
        <w:t>Self.H</w:t>
      </w:r>
      <w:r w:rsidR="00F04F5E" w:rsidRPr="00FE23A8">
        <w:rPr>
          <w:rStyle w:val="a9"/>
        </w:rPr>
        <w:t>»</w:t>
      </w:r>
      <w:r>
        <w:t xml:space="preserve"> </w:t>
      </w:r>
      <w:r w:rsidRPr="00905D81">
        <w:t>–</w:t>
      </w:r>
      <w:r>
        <w:t xml:space="preserve"> из свойств узла (энтальпию посчитали выше)</w:t>
      </w:r>
      <w:r w:rsidRPr="00030C67">
        <w:t>.</w:t>
      </w:r>
    </w:p>
    <w:p w:rsidR="00F04F5E" w:rsidRPr="00FE23A8" w:rsidRDefault="00EE54ED" w:rsidP="00F04F5E">
      <w:pPr>
        <w:rPr>
          <w:rStyle w:val="a9"/>
        </w:rPr>
      </w:pPr>
      <w:r w:rsidRPr="00FE23A8">
        <w:rPr>
          <w:rStyle w:val="a9"/>
        </w:rPr>
        <w:t>О</w:t>
      </w:r>
      <w:r w:rsidR="00F04F5E" w:rsidRPr="00FE23A8">
        <w:rPr>
          <w:rStyle w:val="a9"/>
        </w:rPr>
        <w:t>тбор пара II:</w:t>
      </w:r>
    </w:p>
    <w:p w:rsidR="00F04F5E" w:rsidRDefault="00F04F5E" w:rsidP="00F04F5E">
      <w:r>
        <w:t xml:space="preserve">Расход: </w:t>
      </w:r>
      <w:r w:rsidRPr="00FE23A8">
        <w:rPr>
          <w:rStyle w:val="a9"/>
        </w:rPr>
        <w:t>«-</w:t>
      </w:r>
      <w:r w:rsidR="001355F3" w:rsidRPr="00FE23A8">
        <w:rPr>
          <w:rStyle w:val="a9"/>
        </w:rPr>
        <w:t>66</w:t>
      </w:r>
      <w:r w:rsidRPr="00FE23A8">
        <w:rPr>
          <w:rStyle w:val="a9"/>
        </w:rPr>
        <w:t>.</w:t>
      </w:r>
      <w:r w:rsidR="001355F3" w:rsidRPr="00FE23A8">
        <w:rPr>
          <w:rStyle w:val="a9"/>
        </w:rPr>
        <w:t>6</w:t>
      </w:r>
      <w:r w:rsidRPr="00FE23A8">
        <w:rPr>
          <w:rStyle w:val="a9"/>
        </w:rPr>
        <w:t>/3.6»</w:t>
      </w:r>
      <w:r>
        <w:t xml:space="preserve"> </w:t>
      </w:r>
      <w:r w:rsidRPr="00905D81">
        <w:t>–</w:t>
      </w:r>
      <w:r>
        <w:t xml:space="preserve"> </w:t>
      </w:r>
      <w:r w:rsidR="009F1540">
        <w:t xml:space="preserve">в соответствии с исходными данными, </w:t>
      </w:r>
      <w:r>
        <w:t>перевод из т</w:t>
      </w:r>
      <w:r w:rsidRPr="00030C67">
        <w:t>/</w:t>
      </w:r>
      <w:r>
        <w:t>ч в кг</w:t>
      </w:r>
      <w:r w:rsidRPr="00030C67">
        <w:t>/</w:t>
      </w:r>
      <w:r>
        <w:t>с</w:t>
      </w:r>
      <w:r w:rsidRPr="00030C67">
        <w:t>.</w:t>
      </w:r>
    </w:p>
    <w:p w:rsidR="00F04F5E" w:rsidRDefault="00F04F5E" w:rsidP="00F04F5E">
      <w:r>
        <w:t xml:space="preserve">Энтальпия: </w:t>
      </w:r>
      <w:r w:rsidRPr="00FE23A8">
        <w:rPr>
          <w:rStyle w:val="a9"/>
        </w:rPr>
        <w:t>«steamps(</w:t>
      </w:r>
      <w:r w:rsidR="001355F3" w:rsidRPr="00FE23A8">
        <w:rPr>
          <w:rStyle w:val="a9"/>
        </w:rPr>
        <w:t>3.64e5,3</w:t>
      </w:r>
      <w:r w:rsidRPr="00FE23A8">
        <w:rPr>
          <w:rStyle w:val="a9"/>
        </w:rPr>
        <w:t>)/4182»</w:t>
      </w:r>
      <w:r>
        <w:t xml:space="preserve"> </w:t>
      </w:r>
      <w:r w:rsidRPr="00905D81">
        <w:t>–</w:t>
      </w:r>
      <w:r>
        <w:t xml:space="preserve"> энтальпия пара в ккал на линии насыщения</w:t>
      </w:r>
      <w:r w:rsidRPr="00030C67">
        <w:t>.</w:t>
      </w:r>
    </w:p>
    <w:p w:rsidR="00F04F5E" w:rsidRDefault="00F04F5E" w:rsidP="00F04F5E">
      <w:r>
        <w:lastRenderedPageBreak/>
        <w:t xml:space="preserve">Гидравлический диаметр: </w:t>
      </w:r>
      <w:r w:rsidRPr="00FE23A8">
        <w:rPr>
          <w:rStyle w:val="a9"/>
        </w:rPr>
        <w:t>«1»</w:t>
      </w:r>
    </w:p>
    <w:p w:rsidR="00F04F5E" w:rsidRDefault="00F04F5E" w:rsidP="00F04F5E">
      <w:r>
        <w:t xml:space="preserve">Проходное сечение: </w:t>
      </w:r>
      <w:r w:rsidRPr="00FE23A8">
        <w:rPr>
          <w:rStyle w:val="a9"/>
        </w:rPr>
        <w:t>«1»</w:t>
      </w:r>
    </w:p>
    <w:p w:rsidR="00F04F5E" w:rsidRDefault="00F04F5E" w:rsidP="00F04F5E">
      <w:r>
        <w:t xml:space="preserve">Длина участка: </w:t>
      </w:r>
      <w:r w:rsidRPr="00FE23A8">
        <w:rPr>
          <w:rStyle w:val="a9"/>
        </w:rPr>
        <w:t>«1»</w:t>
      </w:r>
    </w:p>
    <w:p w:rsidR="00F04F5E" w:rsidRDefault="00F04F5E" w:rsidP="00F04F5E">
      <w:r>
        <w:t xml:space="preserve">Поверхность теплообмена: </w:t>
      </w:r>
      <w:r w:rsidRPr="00FE23A8">
        <w:rPr>
          <w:rStyle w:val="a9"/>
        </w:rPr>
        <w:t>«1»</w:t>
      </w:r>
    </w:p>
    <w:p w:rsidR="00F04F5E" w:rsidRDefault="00F04F5E" w:rsidP="00F04F5E">
      <w:r>
        <w:t xml:space="preserve">Начальное давление: </w:t>
      </w:r>
      <w:r w:rsidRPr="00FE23A8">
        <w:rPr>
          <w:rStyle w:val="a9"/>
        </w:rPr>
        <w:t>«</w:t>
      </w:r>
      <w:r w:rsidR="001355F3" w:rsidRPr="00FE23A8">
        <w:rPr>
          <w:rStyle w:val="a9"/>
        </w:rPr>
        <w:t>3</w:t>
      </w:r>
      <w:r w:rsidRPr="00FE23A8">
        <w:rPr>
          <w:rStyle w:val="a9"/>
        </w:rPr>
        <w:t>.</w:t>
      </w:r>
      <w:r w:rsidR="001355F3" w:rsidRPr="00FE23A8">
        <w:rPr>
          <w:rStyle w:val="a9"/>
        </w:rPr>
        <w:t>64</w:t>
      </w:r>
      <w:r w:rsidRPr="00FE23A8">
        <w:rPr>
          <w:rStyle w:val="a9"/>
        </w:rPr>
        <w:t>»</w:t>
      </w:r>
      <w:r>
        <w:t xml:space="preserve"> </w:t>
      </w:r>
      <w:r w:rsidRPr="00905D81">
        <w:t>–</w:t>
      </w:r>
      <w:r>
        <w:t xml:space="preserve"> давление пара в</w:t>
      </w:r>
      <w:r w:rsidR="001355F3">
        <w:t>о втором</w:t>
      </w:r>
      <w:r>
        <w:t xml:space="preserve"> отборе</w:t>
      </w:r>
      <w:r w:rsidRPr="00030C67">
        <w:t>.</w:t>
      </w:r>
    </w:p>
    <w:p w:rsidR="00F04F5E" w:rsidRPr="001355F3" w:rsidRDefault="00F04F5E" w:rsidP="00F04F5E">
      <w:r>
        <w:t xml:space="preserve">Начальная энтальпия: </w:t>
      </w:r>
      <w:r w:rsidRPr="00FE23A8">
        <w:rPr>
          <w:rStyle w:val="a9"/>
        </w:rPr>
        <w:t>«Self.H»</w:t>
      </w:r>
      <w:r>
        <w:t xml:space="preserve"> </w:t>
      </w:r>
      <w:r w:rsidRPr="00905D81">
        <w:t>–</w:t>
      </w:r>
      <w:r>
        <w:t xml:space="preserve"> из свойств узла</w:t>
      </w:r>
      <w:r w:rsidR="001355F3">
        <w:t xml:space="preserve"> </w:t>
      </w:r>
      <w:r>
        <w:t>(энтальпию посчитали выше)</w:t>
      </w:r>
      <w:r w:rsidRPr="00030C67">
        <w:t>.</w:t>
      </w:r>
    </w:p>
    <w:p w:rsidR="00F04F5E" w:rsidRPr="00FE23A8" w:rsidRDefault="00A37BCD" w:rsidP="001A37E0">
      <w:pPr>
        <w:rPr>
          <w:rStyle w:val="a9"/>
        </w:rPr>
      </w:pPr>
      <w:r w:rsidRPr="00FE23A8">
        <w:rPr>
          <w:rStyle w:val="a9"/>
        </w:rPr>
        <w:t>О</w:t>
      </w:r>
      <w:r w:rsidR="006B48F6" w:rsidRPr="00FE23A8">
        <w:rPr>
          <w:rStyle w:val="a9"/>
        </w:rPr>
        <w:t>т</w:t>
      </w:r>
      <w:r w:rsidR="00F04F5E" w:rsidRPr="00FE23A8">
        <w:rPr>
          <w:rStyle w:val="a9"/>
        </w:rPr>
        <w:t>бор пара III:</w:t>
      </w:r>
    </w:p>
    <w:p w:rsidR="00F04F5E" w:rsidRDefault="00F04F5E" w:rsidP="00F04F5E">
      <w:r>
        <w:t xml:space="preserve">Расход: </w:t>
      </w:r>
      <w:r w:rsidRPr="00FE23A8">
        <w:rPr>
          <w:rStyle w:val="a9"/>
        </w:rPr>
        <w:t>«-</w:t>
      </w:r>
      <w:r w:rsidR="00F378CA" w:rsidRPr="00FE23A8">
        <w:rPr>
          <w:rStyle w:val="a9"/>
        </w:rPr>
        <w:t>10</w:t>
      </w:r>
      <w:r w:rsidRPr="00FE23A8">
        <w:rPr>
          <w:rStyle w:val="a9"/>
        </w:rPr>
        <w:t>.</w:t>
      </w:r>
      <w:r w:rsidR="00F378CA" w:rsidRPr="00FE23A8">
        <w:rPr>
          <w:rStyle w:val="a9"/>
        </w:rPr>
        <w:t>0</w:t>
      </w:r>
      <w:r w:rsidRPr="00FE23A8">
        <w:rPr>
          <w:rStyle w:val="a9"/>
        </w:rPr>
        <w:t>/3.6»</w:t>
      </w:r>
      <w:r>
        <w:t xml:space="preserve"> </w:t>
      </w:r>
      <w:r w:rsidRPr="00905D81">
        <w:t>–</w:t>
      </w:r>
      <w:r>
        <w:t xml:space="preserve"> перевод из т</w:t>
      </w:r>
      <w:r w:rsidRPr="00030C67">
        <w:t>/</w:t>
      </w:r>
      <w:r>
        <w:t>ч в кг</w:t>
      </w:r>
      <w:r w:rsidRPr="00030C67">
        <w:t>/</w:t>
      </w:r>
      <w:r>
        <w:t>с</w:t>
      </w:r>
      <w:r w:rsidRPr="00030C67">
        <w:t>.</w:t>
      </w:r>
    </w:p>
    <w:p w:rsidR="00F04F5E" w:rsidRDefault="00F04F5E" w:rsidP="00F04F5E">
      <w:r>
        <w:t xml:space="preserve">Энтальпия: </w:t>
      </w:r>
      <w:r w:rsidRPr="00FE23A8">
        <w:rPr>
          <w:rStyle w:val="a9"/>
        </w:rPr>
        <w:t>«steamps(</w:t>
      </w:r>
      <w:r w:rsidR="00C56C03" w:rsidRPr="00FE23A8">
        <w:rPr>
          <w:rStyle w:val="a9"/>
        </w:rPr>
        <w:t>0</w:t>
      </w:r>
      <w:r w:rsidRPr="00FE23A8">
        <w:rPr>
          <w:rStyle w:val="a9"/>
        </w:rPr>
        <w:t>.</w:t>
      </w:r>
      <w:r w:rsidR="00C56C03" w:rsidRPr="00FE23A8">
        <w:rPr>
          <w:rStyle w:val="a9"/>
        </w:rPr>
        <w:t>96</w:t>
      </w:r>
      <w:r w:rsidRPr="00FE23A8">
        <w:rPr>
          <w:rStyle w:val="a9"/>
        </w:rPr>
        <w:t>e5,3)/4182»</w:t>
      </w:r>
      <w:r>
        <w:t xml:space="preserve"> </w:t>
      </w:r>
      <w:r w:rsidRPr="00905D81">
        <w:t>–</w:t>
      </w:r>
      <w:r>
        <w:t xml:space="preserve"> энтальпия пара в ккал на линии насыщения</w:t>
      </w:r>
      <w:r w:rsidRPr="00030C67">
        <w:t>.</w:t>
      </w:r>
    </w:p>
    <w:p w:rsidR="00F04F5E" w:rsidRDefault="00F04F5E" w:rsidP="00F04F5E">
      <w:r>
        <w:t xml:space="preserve">Гидравлический диаметр: </w:t>
      </w:r>
      <w:r w:rsidRPr="00FE23A8">
        <w:rPr>
          <w:rStyle w:val="a9"/>
        </w:rPr>
        <w:t>«1»</w:t>
      </w:r>
    </w:p>
    <w:p w:rsidR="00F04F5E" w:rsidRDefault="00F04F5E" w:rsidP="00F04F5E">
      <w:r>
        <w:t xml:space="preserve">Проходное сечение: </w:t>
      </w:r>
      <w:r w:rsidRPr="00FE23A8">
        <w:rPr>
          <w:rStyle w:val="a9"/>
        </w:rPr>
        <w:t>«1»</w:t>
      </w:r>
    </w:p>
    <w:p w:rsidR="00F04F5E" w:rsidRDefault="00F04F5E" w:rsidP="00F04F5E">
      <w:r>
        <w:t xml:space="preserve">Длина участка: </w:t>
      </w:r>
      <w:r w:rsidRPr="00FE23A8">
        <w:rPr>
          <w:rStyle w:val="a9"/>
        </w:rPr>
        <w:t>«1»</w:t>
      </w:r>
    </w:p>
    <w:p w:rsidR="00F04F5E" w:rsidRDefault="00F04F5E" w:rsidP="00F04F5E">
      <w:r>
        <w:t xml:space="preserve">Поверхность теплообмена: </w:t>
      </w:r>
      <w:r w:rsidRPr="00FE23A8">
        <w:rPr>
          <w:rStyle w:val="a9"/>
        </w:rPr>
        <w:t>«1»</w:t>
      </w:r>
    </w:p>
    <w:p w:rsidR="00F04F5E" w:rsidRDefault="00F04F5E" w:rsidP="00F04F5E">
      <w:r>
        <w:t xml:space="preserve">Начальное давление: </w:t>
      </w:r>
      <w:r w:rsidRPr="00FE23A8">
        <w:rPr>
          <w:rStyle w:val="a9"/>
        </w:rPr>
        <w:t>«</w:t>
      </w:r>
      <w:r w:rsidR="00B91D1D" w:rsidRPr="00FE23A8">
        <w:rPr>
          <w:rStyle w:val="a9"/>
        </w:rPr>
        <w:t>0</w:t>
      </w:r>
      <w:r w:rsidRPr="00FE23A8">
        <w:rPr>
          <w:rStyle w:val="a9"/>
        </w:rPr>
        <w:t>.</w:t>
      </w:r>
      <w:r w:rsidR="00B91D1D" w:rsidRPr="00FE23A8">
        <w:rPr>
          <w:rStyle w:val="a9"/>
        </w:rPr>
        <w:t>96</w:t>
      </w:r>
      <w:r w:rsidRPr="00FE23A8">
        <w:rPr>
          <w:rStyle w:val="a9"/>
        </w:rPr>
        <w:t>»</w:t>
      </w:r>
      <w:r>
        <w:t xml:space="preserve"> </w:t>
      </w:r>
      <w:r w:rsidRPr="00905D81">
        <w:t>–</w:t>
      </w:r>
      <w:r>
        <w:t xml:space="preserve"> давление пара в </w:t>
      </w:r>
      <w:r w:rsidR="001355F3">
        <w:t>третьем</w:t>
      </w:r>
      <w:r>
        <w:t xml:space="preserve"> отборе</w:t>
      </w:r>
      <w:r w:rsidRPr="00030C67">
        <w:t>.</w:t>
      </w:r>
    </w:p>
    <w:p w:rsidR="00F04F5E" w:rsidRDefault="00F04F5E" w:rsidP="00F04F5E">
      <w:r>
        <w:t xml:space="preserve">Начальная энтальпия: </w:t>
      </w:r>
      <w:r w:rsidRPr="00FE23A8">
        <w:rPr>
          <w:rStyle w:val="a9"/>
        </w:rPr>
        <w:t>«Self.H»</w:t>
      </w:r>
      <w:r>
        <w:t xml:space="preserve"> </w:t>
      </w:r>
      <w:r w:rsidRPr="00905D81">
        <w:t>–</w:t>
      </w:r>
      <w:r>
        <w:t xml:space="preserve"> из свойств узла (энтальпию посчитали выше)</w:t>
      </w:r>
      <w:r w:rsidRPr="00030C67">
        <w:t>.</w:t>
      </w:r>
    </w:p>
    <w:p w:rsidR="008061FF" w:rsidRDefault="00DB02C5" w:rsidP="008061FF">
      <w:pPr>
        <w:pStyle w:val="a8"/>
        <w:rPr>
          <w:lang w:val="en-US"/>
        </w:rPr>
      </w:pPr>
      <w:r>
        <w:rPr>
          <w:noProof/>
        </w:rPr>
        <w:drawing>
          <wp:inline distT="0" distB="0" distL="0" distR="0" wp14:anchorId="6A1CA384" wp14:editId="67B9E2FB">
            <wp:extent cx="3476625" cy="4410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4410075"/>
                    </a:xfrm>
                    <a:prstGeom prst="rect">
                      <a:avLst/>
                    </a:prstGeom>
                  </pic:spPr>
                </pic:pic>
              </a:graphicData>
            </a:graphic>
          </wp:inline>
        </w:drawing>
      </w:r>
    </w:p>
    <w:p w:rsidR="008061FF" w:rsidRPr="00154D7C" w:rsidRDefault="008061FF" w:rsidP="008061FF">
      <w:pPr>
        <w:pStyle w:val="a4"/>
      </w:pPr>
      <w:bookmarkStart w:id="43" w:name="_Ref278210817"/>
      <w:bookmarkStart w:id="44" w:name="_Toc291248638"/>
      <w:r>
        <w:t xml:space="preserve">Рисунок </w:t>
      </w:r>
      <w:r w:rsidR="00510818">
        <w:fldChar w:fldCharType="begin"/>
      </w:r>
      <w:r w:rsidR="00510818">
        <w:instrText xml:space="preserve"> SEQ Рисунок \* ARABIC </w:instrText>
      </w:r>
      <w:r w:rsidR="00510818">
        <w:fldChar w:fldCharType="separate"/>
      </w:r>
      <w:r w:rsidR="009B7F9D">
        <w:rPr>
          <w:noProof/>
        </w:rPr>
        <w:t>16</w:t>
      </w:r>
      <w:r w:rsidR="00510818">
        <w:rPr>
          <w:noProof/>
        </w:rPr>
        <w:fldChar w:fldCharType="end"/>
      </w:r>
      <w:bookmarkEnd w:id="43"/>
      <w:r>
        <w:t>. Диалоговое окно «</w:t>
      </w:r>
      <w:r w:rsidRPr="000C17B7">
        <w:t>Свойства</w:t>
      </w:r>
      <w:r>
        <w:t>» для граничного узла</w:t>
      </w:r>
      <w:r w:rsidRPr="00437BE3">
        <w:t xml:space="preserve"> </w:t>
      </w:r>
      <w:r>
        <w:rPr>
          <w:lang w:val="en-US"/>
        </w:rPr>
        <w:t>G</w:t>
      </w:r>
      <w:r w:rsidR="00D03AEA">
        <w:t xml:space="preserve"> </w:t>
      </w:r>
      <w:r w:rsidR="00D03AEA" w:rsidRPr="00D03AEA">
        <w:t>(</w:t>
      </w:r>
      <w:r w:rsidR="00D03AEA">
        <w:t xml:space="preserve">отбор пара </w:t>
      </w:r>
      <w:r w:rsidR="00D03AEA">
        <w:rPr>
          <w:lang w:val="en-US"/>
        </w:rPr>
        <w:t>I</w:t>
      </w:r>
      <w:r w:rsidR="00D03AEA" w:rsidRPr="00D03AEA">
        <w:t>)</w:t>
      </w:r>
      <w:bookmarkEnd w:id="44"/>
    </w:p>
    <w:p w:rsidR="00D03AEA" w:rsidRDefault="00DB02C5" w:rsidP="00D03AEA">
      <w:pPr>
        <w:pStyle w:val="a8"/>
        <w:rPr>
          <w:lang w:val="en-US"/>
        </w:rPr>
      </w:pPr>
      <w:r>
        <w:rPr>
          <w:noProof/>
        </w:rPr>
        <w:lastRenderedPageBreak/>
        <w:drawing>
          <wp:inline distT="0" distB="0" distL="0" distR="0" wp14:anchorId="6145A3D4" wp14:editId="47AAE464">
            <wp:extent cx="3476625" cy="4410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6625" cy="4410075"/>
                    </a:xfrm>
                    <a:prstGeom prst="rect">
                      <a:avLst/>
                    </a:prstGeom>
                  </pic:spPr>
                </pic:pic>
              </a:graphicData>
            </a:graphic>
          </wp:inline>
        </w:drawing>
      </w:r>
    </w:p>
    <w:p w:rsidR="00D03AEA" w:rsidRPr="00154D7C" w:rsidRDefault="00D03AEA" w:rsidP="00D03AEA">
      <w:pPr>
        <w:pStyle w:val="a4"/>
      </w:pPr>
      <w:bookmarkStart w:id="45" w:name="_Ref278210820"/>
      <w:bookmarkStart w:id="46" w:name="_Toc291248639"/>
      <w:r>
        <w:t xml:space="preserve">Рисунок </w:t>
      </w:r>
      <w:r w:rsidR="00510818">
        <w:fldChar w:fldCharType="begin"/>
      </w:r>
      <w:r w:rsidR="00510818">
        <w:instrText xml:space="preserve"> SEQ Рисунок \* ARABIC </w:instrText>
      </w:r>
      <w:r w:rsidR="00510818">
        <w:fldChar w:fldCharType="separate"/>
      </w:r>
      <w:r w:rsidR="009B7F9D">
        <w:rPr>
          <w:noProof/>
        </w:rPr>
        <w:t>17</w:t>
      </w:r>
      <w:r w:rsidR="00510818">
        <w:rPr>
          <w:noProof/>
        </w:rPr>
        <w:fldChar w:fldCharType="end"/>
      </w:r>
      <w:bookmarkEnd w:id="45"/>
      <w:r>
        <w:t>. Диалоговое окно «</w:t>
      </w:r>
      <w:r w:rsidRPr="000C17B7">
        <w:t>Свойства</w:t>
      </w:r>
      <w:r>
        <w:t>» для граничного узла</w:t>
      </w:r>
      <w:r w:rsidRPr="00437BE3">
        <w:t xml:space="preserve"> </w:t>
      </w:r>
      <w:r>
        <w:rPr>
          <w:lang w:val="en-US"/>
        </w:rPr>
        <w:t>G</w:t>
      </w:r>
      <w:r>
        <w:t xml:space="preserve"> </w:t>
      </w:r>
      <w:r w:rsidRPr="00D03AEA">
        <w:t>(</w:t>
      </w:r>
      <w:r>
        <w:t xml:space="preserve">отбор пара </w:t>
      </w:r>
      <w:r>
        <w:rPr>
          <w:lang w:val="en-US"/>
        </w:rPr>
        <w:t>II</w:t>
      </w:r>
      <w:r w:rsidRPr="00D03AEA">
        <w:t>)</w:t>
      </w:r>
      <w:bookmarkEnd w:id="46"/>
    </w:p>
    <w:p w:rsidR="00D03AEA" w:rsidRDefault="00397D2C" w:rsidP="00D03AEA">
      <w:pPr>
        <w:pStyle w:val="a8"/>
        <w:rPr>
          <w:lang w:val="en-US"/>
        </w:rPr>
      </w:pPr>
      <w:r>
        <w:rPr>
          <w:noProof/>
        </w:rPr>
        <w:drawing>
          <wp:inline distT="0" distB="0" distL="0" distR="0" wp14:anchorId="0208AB25" wp14:editId="219A639D">
            <wp:extent cx="3476625" cy="4410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410075"/>
                    </a:xfrm>
                    <a:prstGeom prst="rect">
                      <a:avLst/>
                    </a:prstGeom>
                  </pic:spPr>
                </pic:pic>
              </a:graphicData>
            </a:graphic>
          </wp:inline>
        </w:drawing>
      </w:r>
    </w:p>
    <w:p w:rsidR="00D03AEA" w:rsidRPr="00D03AEA" w:rsidRDefault="00D03AEA" w:rsidP="00D03AEA">
      <w:pPr>
        <w:pStyle w:val="a4"/>
      </w:pPr>
      <w:bookmarkStart w:id="47" w:name="_Ref278210821"/>
      <w:bookmarkStart w:id="48" w:name="_Toc291248640"/>
      <w:r>
        <w:t xml:space="preserve">Рисунок </w:t>
      </w:r>
      <w:r w:rsidR="00510818">
        <w:fldChar w:fldCharType="begin"/>
      </w:r>
      <w:r w:rsidR="00510818">
        <w:instrText xml:space="preserve"> SEQ Рисунок \* ARABIC </w:instrText>
      </w:r>
      <w:r w:rsidR="00510818">
        <w:fldChar w:fldCharType="separate"/>
      </w:r>
      <w:r w:rsidR="009B7F9D">
        <w:rPr>
          <w:noProof/>
        </w:rPr>
        <w:t>18</w:t>
      </w:r>
      <w:r w:rsidR="00510818">
        <w:rPr>
          <w:noProof/>
        </w:rPr>
        <w:fldChar w:fldCharType="end"/>
      </w:r>
      <w:bookmarkEnd w:id="47"/>
      <w:r>
        <w:t>. Диалоговое окно «</w:t>
      </w:r>
      <w:r w:rsidRPr="000C17B7">
        <w:t>Свойства</w:t>
      </w:r>
      <w:r>
        <w:t>» для граничного узла</w:t>
      </w:r>
      <w:r w:rsidRPr="00437BE3">
        <w:t xml:space="preserve"> </w:t>
      </w:r>
      <w:r>
        <w:rPr>
          <w:lang w:val="en-US"/>
        </w:rPr>
        <w:t>G</w:t>
      </w:r>
      <w:r>
        <w:t xml:space="preserve"> </w:t>
      </w:r>
      <w:r w:rsidRPr="00D03AEA">
        <w:t>(</w:t>
      </w:r>
      <w:r>
        <w:t xml:space="preserve">отбор пара </w:t>
      </w:r>
      <w:r>
        <w:rPr>
          <w:lang w:val="en-US"/>
        </w:rPr>
        <w:t>III</w:t>
      </w:r>
      <w:r w:rsidRPr="00D03AEA">
        <w:t>)</w:t>
      </w:r>
      <w:bookmarkEnd w:id="48"/>
    </w:p>
    <w:p w:rsidR="00D03AEA" w:rsidRDefault="00B93484" w:rsidP="00D03AEA">
      <w:r w:rsidRPr="00B93484">
        <w:lastRenderedPageBreak/>
        <w:t xml:space="preserve">Таким образом, мы задали все </w:t>
      </w:r>
      <w:r>
        <w:t xml:space="preserve">необходимые нам </w:t>
      </w:r>
      <w:r w:rsidRPr="00B93484">
        <w:t>свойства в</w:t>
      </w:r>
      <w:r>
        <w:t>о всех</w:t>
      </w:r>
      <w:r w:rsidRPr="00B93484">
        <w:t xml:space="preserve"> граничных узлах задачи.</w:t>
      </w:r>
      <w:r w:rsidR="00B05692">
        <w:t xml:space="preserve"> Перейдём к заданию свойств во внутренних узлах ТРР.</w:t>
      </w:r>
    </w:p>
    <w:p w:rsidR="00B05692" w:rsidRDefault="00B05692" w:rsidP="0033138B">
      <w:pPr>
        <w:pStyle w:val="3"/>
      </w:pPr>
      <w:bookmarkStart w:id="49" w:name="_Toc355797906"/>
      <w:r>
        <w:t>Внутренние узлы модели проточной части</w:t>
      </w:r>
      <w:bookmarkEnd w:id="49"/>
    </w:p>
    <w:p w:rsidR="00B05692" w:rsidRDefault="00B05692" w:rsidP="00B05692">
      <w:pPr>
        <w:rPr>
          <w:lang w:val="en-US"/>
        </w:rPr>
      </w:pPr>
      <w:r>
        <w:t xml:space="preserve">Внутренний </w:t>
      </w:r>
      <w:r w:rsidR="0031685B">
        <w:t>узел ТРР имеет сходный с граничными узлами набор свойств. Задаём для каждого внутреннего узла слева-направо следующие значения:</w:t>
      </w:r>
    </w:p>
    <w:tbl>
      <w:tblPr>
        <w:tblStyle w:val="af1"/>
        <w:tblW w:w="0" w:type="auto"/>
        <w:tblLook w:val="04A0" w:firstRow="1" w:lastRow="0" w:firstColumn="1" w:lastColumn="0" w:noHBand="0" w:noVBand="1"/>
      </w:tblPr>
      <w:tblGrid>
        <w:gridCol w:w="2611"/>
        <w:gridCol w:w="7583"/>
      </w:tblGrid>
      <w:tr w:rsidR="00846504" w:rsidTr="00846504">
        <w:tc>
          <w:tcPr>
            <w:tcW w:w="2660" w:type="dxa"/>
          </w:tcPr>
          <w:p w:rsidR="00846504" w:rsidRPr="00846504" w:rsidRDefault="00846504" w:rsidP="00846504">
            <w:pPr>
              <w:pStyle w:val="0"/>
            </w:pPr>
            <w:r w:rsidRPr="00846504">
              <w:t>Внутренний узел № 1</w:t>
            </w:r>
          </w:p>
        </w:tc>
        <w:tc>
          <w:tcPr>
            <w:tcW w:w="7760" w:type="dxa"/>
          </w:tcPr>
          <w:p w:rsidR="00846504" w:rsidRDefault="00846504" w:rsidP="00846504">
            <w:pPr>
              <w:pStyle w:val="0"/>
            </w:pPr>
            <w:r>
              <w:t xml:space="preserve">Начальная энтальпия: </w:t>
            </w:r>
            <w:r w:rsidRPr="00846504">
              <w:rPr>
                <w:b/>
                <w:bCs/>
              </w:rPr>
              <w:t>«</w:t>
            </w:r>
            <w:r w:rsidR="00AD6AE6">
              <w:rPr>
                <w:b/>
                <w:bCs/>
              </w:rPr>
              <w:t>702.25</w:t>
            </w:r>
            <w:r w:rsidRPr="00846504">
              <w:rPr>
                <w:b/>
                <w:bCs/>
              </w:rPr>
              <w:t>»</w:t>
            </w:r>
          </w:p>
          <w:p w:rsidR="00846504" w:rsidRDefault="00846504" w:rsidP="00846504">
            <w:pPr>
              <w:pStyle w:val="0"/>
            </w:pPr>
            <w:r>
              <w:t xml:space="preserve">Гидравлический диаметр: </w:t>
            </w:r>
            <w:r w:rsidRPr="00846504">
              <w:rPr>
                <w:b/>
                <w:bCs/>
              </w:rPr>
              <w:t>«1.2»</w:t>
            </w:r>
          </w:p>
          <w:p w:rsidR="00846504" w:rsidRDefault="00846504" w:rsidP="00846504">
            <w:pPr>
              <w:pStyle w:val="0"/>
            </w:pPr>
            <w:r>
              <w:t xml:space="preserve">Проходное сечение: </w:t>
            </w:r>
            <w:r w:rsidRPr="00846504">
              <w:rPr>
                <w:b/>
                <w:bCs/>
              </w:rPr>
              <w:t>«4.521»</w:t>
            </w:r>
          </w:p>
          <w:p w:rsidR="00846504" w:rsidRDefault="00846504" w:rsidP="00846504">
            <w:pPr>
              <w:pStyle w:val="0"/>
            </w:pPr>
            <w:r>
              <w:t xml:space="preserve">Длина участка: </w:t>
            </w:r>
            <w:r w:rsidRPr="00846504">
              <w:rPr>
                <w:b/>
                <w:bCs/>
              </w:rPr>
              <w:t>«0.2»</w:t>
            </w:r>
          </w:p>
          <w:p w:rsidR="00846504" w:rsidRDefault="00846504" w:rsidP="00846504">
            <w:pPr>
              <w:pStyle w:val="0"/>
            </w:pPr>
            <w:r>
              <w:t xml:space="preserve">Поверхность теплообмена: </w:t>
            </w:r>
            <w:r w:rsidRPr="00846504">
              <w:rPr>
                <w:b/>
                <w:bCs/>
              </w:rPr>
              <w:t>«1.508»</w:t>
            </w:r>
          </w:p>
          <w:p w:rsidR="00846504" w:rsidRPr="00AB7C46" w:rsidRDefault="00846504" w:rsidP="00846504">
            <w:pPr>
              <w:pStyle w:val="0"/>
            </w:pPr>
            <w:r>
              <w:t xml:space="preserve">Начальное давление: </w:t>
            </w:r>
            <w:r w:rsidRPr="00846504">
              <w:rPr>
                <w:b/>
                <w:bCs/>
              </w:rPr>
              <w:t>«10.47»</w:t>
            </w:r>
          </w:p>
        </w:tc>
      </w:tr>
      <w:tr w:rsidR="00846504" w:rsidRPr="00846504" w:rsidTr="00846504">
        <w:tc>
          <w:tcPr>
            <w:tcW w:w="2660" w:type="dxa"/>
          </w:tcPr>
          <w:p w:rsidR="00846504" w:rsidRDefault="00846504" w:rsidP="00FE23A8">
            <w:pPr>
              <w:pStyle w:val="0"/>
            </w:pPr>
            <w:r>
              <w:t xml:space="preserve">Внутренний узел № 2 (к </w:t>
            </w:r>
            <w:r>
              <w:rPr>
                <w:lang w:val="en-US"/>
              </w:rPr>
              <w:t>I</w:t>
            </w:r>
            <w:r w:rsidRPr="008139AA">
              <w:t xml:space="preserve"> </w:t>
            </w:r>
            <w:r>
              <w:t>отбору пара)</w:t>
            </w:r>
          </w:p>
        </w:tc>
        <w:tc>
          <w:tcPr>
            <w:tcW w:w="7760" w:type="dxa"/>
          </w:tcPr>
          <w:p w:rsidR="00846504" w:rsidRDefault="00846504" w:rsidP="00846504">
            <w:pPr>
              <w:pStyle w:val="0"/>
            </w:pPr>
            <w:r>
              <w:t xml:space="preserve">Начальная энтальпия: </w:t>
            </w:r>
            <w:r w:rsidRPr="00846504">
              <w:rPr>
                <w:b/>
                <w:bCs/>
              </w:rPr>
              <w:t>«</w:t>
            </w:r>
            <w:r w:rsidR="006714A8" w:rsidRPr="006714A8">
              <w:rPr>
                <w:b/>
                <w:bCs/>
              </w:rPr>
              <w:t>676.06</w:t>
            </w:r>
            <w:r w:rsidRPr="00846504">
              <w:rPr>
                <w:b/>
                <w:bCs/>
              </w:rPr>
              <w:t>»</w:t>
            </w:r>
          </w:p>
          <w:p w:rsidR="00846504" w:rsidRDefault="00846504" w:rsidP="00846504">
            <w:pPr>
              <w:pStyle w:val="0"/>
            </w:pPr>
            <w:r>
              <w:t xml:space="preserve">Гидравлический диаметр: </w:t>
            </w:r>
            <w:r w:rsidRPr="0031685B">
              <w:rPr>
                <w:b/>
              </w:rPr>
              <w:t>«</w:t>
            </w:r>
            <w:r w:rsidR="006714A8" w:rsidRPr="006714A8">
              <w:rPr>
                <w:b/>
              </w:rPr>
              <w:t>0.1313</w:t>
            </w:r>
            <w:r w:rsidRPr="0031685B">
              <w:rPr>
                <w:b/>
              </w:rPr>
              <w:t>»</w:t>
            </w:r>
          </w:p>
          <w:p w:rsidR="00846504" w:rsidRDefault="00846504" w:rsidP="00846504">
            <w:pPr>
              <w:pStyle w:val="0"/>
            </w:pPr>
            <w:r>
              <w:t xml:space="preserve">Проходное сечение: </w:t>
            </w:r>
            <w:r w:rsidRPr="0031685B">
              <w:rPr>
                <w:b/>
              </w:rPr>
              <w:t>«</w:t>
            </w:r>
            <w:r w:rsidR="006714A8" w:rsidRPr="006714A8">
              <w:rPr>
                <w:b/>
              </w:rPr>
              <w:t>0.7904</w:t>
            </w:r>
            <w:r w:rsidRPr="0031685B">
              <w:rPr>
                <w:b/>
              </w:rPr>
              <w:t>»</w:t>
            </w:r>
          </w:p>
          <w:p w:rsidR="00846504" w:rsidRDefault="00846504" w:rsidP="00846504">
            <w:pPr>
              <w:pStyle w:val="0"/>
            </w:pPr>
            <w:r>
              <w:t xml:space="preserve">Длина участка: </w:t>
            </w:r>
            <w:r w:rsidRPr="0031685B">
              <w:rPr>
                <w:b/>
              </w:rPr>
              <w:t>«0.</w:t>
            </w:r>
            <w:r w:rsidR="006714A8">
              <w:rPr>
                <w:b/>
              </w:rPr>
              <w:t>1</w:t>
            </w:r>
            <w:r w:rsidRPr="0031685B">
              <w:rPr>
                <w:b/>
              </w:rPr>
              <w:t>»</w:t>
            </w:r>
          </w:p>
          <w:p w:rsidR="00846504" w:rsidRDefault="00846504" w:rsidP="00846504">
            <w:pPr>
              <w:pStyle w:val="0"/>
            </w:pPr>
            <w:r>
              <w:t xml:space="preserve">Поверхность теплообмена: </w:t>
            </w:r>
            <w:r w:rsidRPr="0031685B">
              <w:rPr>
                <w:b/>
              </w:rPr>
              <w:t>«</w:t>
            </w:r>
            <w:r w:rsidR="006714A8" w:rsidRPr="006714A8">
              <w:rPr>
                <w:b/>
              </w:rPr>
              <w:t>0.041</w:t>
            </w:r>
            <w:r w:rsidRPr="0031685B">
              <w:rPr>
                <w:b/>
              </w:rPr>
              <w:t>»</w:t>
            </w:r>
          </w:p>
          <w:p w:rsidR="00846504" w:rsidRDefault="00846504" w:rsidP="00846504">
            <w:pPr>
              <w:pStyle w:val="0"/>
            </w:pPr>
            <w:r>
              <w:t xml:space="preserve">Начальное давление: </w:t>
            </w:r>
            <w:r w:rsidRPr="0031685B">
              <w:rPr>
                <w:b/>
              </w:rPr>
              <w:t>«</w:t>
            </w:r>
            <w:r w:rsidR="006714A8" w:rsidRPr="006714A8">
              <w:rPr>
                <w:b/>
              </w:rPr>
              <w:t>5.879</w:t>
            </w:r>
            <w:r w:rsidRPr="0031685B">
              <w:rPr>
                <w:b/>
              </w:rPr>
              <w:t>»</w:t>
            </w:r>
          </w:p>
        </w:tc>
      </w:tr>
      <w:tr w:rsidR="00846504" w:rsidRPr="00846504" w:rsidTr="00846504">
        <w:tc>
          <w:tcPr>
            <w:tcW w:w="2660" w:type="dxa"/>
          </w:tcPr>
          <w:p w:rsidR="00846504" w:rsidRDefault="00846504" w:rsidP="00FE23A8">
            <w:pPr>
              <w:pStyle w:val="0"/>
            </w:pPr>
            <w:r>
              <w:t xml:space="preserve">Внутренний узел № </w:t>
            </w:r>
            <w:r w:rsidRPr="008139AA">
              <w:t>3</w:t>
            </w:r>
            <w:r>
              <w:t xml:space="preserve"> (</w:t>
            </w:r>
            <w:r w:rsidR="00B97140">
              <w:t>ко</w:t>
            </w:r>
            <w:r>
              <w:t xml:space="preserve"> </w:t>
            </w:r>
            <w:r>
              <w:rPr>
                <w:lang w:val="en-US"/>
              </w:rPr>
              <w:t>II</w:t>
            </w:r>
            <w:r w:rsidRPr="008139AA">
              <w:t xml:space="preserve"> </w:t>
            </w:r>
            <w:r>
              <w:t>отбор</w:t>
            </w:r>
            <w:r w:rsidR="00B97140">
              <w:t>у</w:t>
            </w:r>
            <w:r>
              <w:t xml:space="preserve"> пара)</w:t>
            </w:r>
          </w:p>
        </w:tc>
        <w:tc>
          <w:tcPr>
            <w:tcW w:w="7760" w:type="dxa"/>
          </w:tcPr>
          <w:p w:rsidR="00846504" w:rsidRDefault="00846504" w:rsidP="00846504">
            <w:pPr>
              <w:pStyle w:val="0"/>
            </w:pPr>
            <w:r>
              <w:t xml:space="preserve">Начальная энтальпия: </w:t>
            </w:r>
            <w:r w:rsidRPr="00085D29">
              <w:rPr>
                <w:b/>
                <w:bCs/>
              </w:rPr>
              <w:t>«</w:t>
            </w:r>
            <w:r w:rsidR="00726399" w:rsidRPr="00726399">
              <w:rPr>
                <w:b/>
                <w:bCs/>
              </w:rPr>
              <w:t>651.36</w:t>
            </w:r>
            <w:r w:rsidRPr="00085D29">
              <w:rPr>
                <w:b/>
                <w:bCs/>
              </w:rPr>
              <w:t>»</w:t>
            </w:r>
          </w:p>
          <w:p w:rsidR="00846504" w:rsidRDefault="00846504" w:rsidP="00846504">
            <w:pPr>
              <w:pStyle w:val="0"/>
            </w:pPr>
            <w:r>
              <w:t xml:space="preserve">Гидравлический диаметр: </w:t>
            </w:r>
            <w:r w:rsidRPr="00085D29">
              <w:rPr>
                <w:b/>
                <w:bCs/>
              </w:rPr>
              <w:t>«</w:t>
            </w:r>
            <w:r w:rsidR="00726399" w:rsidRPr="00726399">
              <w:rPr>
                <w:b/>
                <w:bCs/>
              </w:rPr>
              <w:t>0.2</w:t>
            </w:r>
            <w:r w:rsidRPr="00085D29">
              <w:rPr>
                <w:b/>
                <w:bCs/>
              </w:rPr>
              <w:t>»</w:t>
            </w:r>
          </w:p>
          <w:p w:rsidR="00846504" w:rsidRDefault="00846504" w:rsidP="00846504">
            <w:pPr>
              <w:pStyle w:val="0"/>
            </w:pPr>
            <w:r>
              <w:t xml:space="preserve">Проходное сечение: </w:t>
            </w:r>
            <w:r w:rsidRPr="00085D29">
              <w:rPr>
                <w:b/>
                <w:bCs/>
              </w:rPr>
              <w:t>«</w:t>
            </w:r>
            <w:r w:rsidR="00726399" w:rsidRPr="00726399">
              <w:rPr>
                <w:b/>
                <w:bCs/>
              </w:rPr>
              <w:t>0.9126</w:t>
            </w:r>
            <w:r w:rsidRPr="00085D29">
              <w:rPr>
                <w:b/>
                <w:bCs/>
              </w:rPr>
              <w:t>»</w:t>
            </w:r>
          </w:p>
          <w:p w:rsidR="00846504" w:rsidRDefault="00846504" w:rsidP="00846504">
            <w:pPr>
              <w:pStyle w:val="0"/>
            </w:pPr>
            <w:r>
              <w:t xml:space="preserve">Длина участка: </w:t>
            </w:r>
            <w:r w:rsidRPr="00085D29">
              <w:rPr>
                <w:b/>
                <w:bCs/>
              </w:rPr>
              <w:t>«0.</w:t>
            </w:r>
            <w:r w:rsidR="00726399">
              <w:rPr>
                <w:b/>
                <w:bCs/>
              </w:rPr>
              <w:t>1</w:t>
            </w:r>
            <w:r w:rsidRPr="00085D29">
              <w:rPr>
                <w:b/>
                <w:bCs/>
              </w:rPr>
              <w:t>»</w:t>
            </w:r>
          </w:p>
          <w:p w:rsidR="00846504" w:rsidRDefault="00846504" w:rsidP="00846504">
            <w:pPr>
              <w:pStyle w:val="0"/>
            </w:pPr>
            <w:r>
              <w:t xml:space="preserve">Поверхность теплообмена: </w:t>
            </w:r>
            <w:r w:rsidRPr="00085D29">
              <w:rPr>
                <w:b/>
                <w:bCs/>
              </w:rPr>
              <w:t>«</w:t>
            </w:r>
            <w:r w:rsidR="00726399" w:rsidRPr="00726399">
              <w:rPr>
                <w:b/>
                <w:bCs/>
              </w:rPr>
              <w:t>0.0628</w:t>
            </w:r>
            <w:r w:rsidRPr="00085D29">
              <w:rPr>
                <w:b/>
                <w:bCs/>
              </w:rPr>
              <w:t>»</w:t>
            </w:r>
          </w:p>
          <w:p w:rsidR="00846504" w:rsidRDefault="00846504" w:rsidP="00B57279">
            <w:pPr>
              <w:pStyle w:val="0"/>
            </w:pPr>
            <w:r>
              <w:t xml:space="preserve">Начальное давление: </w:t>
            </w:r>
            <w:r w:rsidRPr="00085D29">
              <w:rPr>
                <w:b/>
                <w:bCs/>
              </w:rPr>
              <w:t>«</w:t>
            </w:r>
            <w:r w:rsidR="00726399" w:rsidRPr="00726399">
              <w:rPr>
                <w:b/>
                <w:bCs/>
              </w:rPr>
              <w:t>3.162</w:t>
            </w:r>
            <w:r w:rsidRPr="00085D29">
              <w:rPr>
                <w:b/>
                <w:bCs/>
              </w:rPr>
              <w:t>»</w:t>
            </w:r>
          </w:p>
        </w:tc>
      </w:tr>
      <w:tr w:rsidR="00846504" w:rsidRPr="00846504" w:rsidTr="00846504">
        <w:tc>
          <w:tcPr>
            <w:tcW w:w="2660" w:type="dxa"/>
          </w:tcPr>
          <w:p w:rsidR="00846504" w:rsidRDefault="00846504" w:rsidP="00FE23A8">
            <w:pPr>
              <w:pStyle w:val="0"/>
            </w:pPr>
            <w:r>
              <w:t xml:space="preserve">Внутренний узел № </w:t>
            </w:r>
            <w:r w:rsidRPr="008139AA">
              <w:t>4</w:t>
            </w:r>
            <w:r>
              <w:t xml:space="preserve"> (</w:t>
            </w:r>
            <w:r w:rsidR="00B97140">
              <w:t xml:space="preserve">к </w:t>
            </w:r>
            <w:r>
              <w:rPr>
                <w:lang w:val="en-US"/>
              </w:rPr>
              <w:t>III</w:t>
            </w:r>
            <w:r w:rsidRPr="008139AA">
              <w:t xml:space="preserve"> </w:t>
            </w:r>
            <w:r>
              <w:t>отбор</w:t>
            </w:r>
            <w:r w:rsidR="00B97140">
              <w:t>у</w:t>
            </w:r>
            <w:r>
              <w:t xml:space="preserve"> пара)</w:t>
            </w:r>
          </w:p>
        </w:tc>
        <w:tc>
          <w:tcPr>
            <w:tcW w:w="7760" w:type="dxa"/>
          </w:tcPr>
          <w:p w:rsidR="00846504" w:rsidRDefault="00846504" w:rsidP="00846504">
            <w:pPr>
              <w:pStyle w:val="0"/>
            </w:pPr>
            <w:r>
              <w:t xml:space="preserve">Начальная энтальпия: </w:t>
            </w:r>
            <w:r w:rsidRPr="00085D29">
              <w:rPr>
                <w:b/>
                <w:bCs/>
              </w:rPr>
              <w:t>«</w:t>
            </w:r>
            <w:r w:rsidR="00367CE4" w:rsidRPr="00367CE4">
              <w:rPr>
                <w:b/>
                <w:bCs/>
              </w:rPr>
              <w:t>532</w:t>
            </w:r>
            <w:r w:rsidRPr="00085D29">
              <w:rPr>
                <w:b/>
                <w:bCs/>
              </w:rPr>
              <w:t>»</w:t>
            </w:r>
          </w:p>
          <w:p w:rsidR="00846504" w:rsidRDefault="00846504" w:rsidP="00846504">
            <w:pPr>
              <w:pStyle w:val="0"/>
            </w:pPr>
            <w:r>
              <w:t xml:space="preserve">Гидравлический диаметр: </w:t>
            </w:r>
            <w:r w:rsidRPr="00085D29">
              <w:rPr>
                <w:b/>
                <w:bCs/>
              </w:rPr>
              <w:t>«</w:t>
            </w:r>
            <w:r w:rsidR="00367CE4" w:rsidRPr="00367CE4">
              <w:rPr>
                <w:b/>
                <w:bCs/>
              </w:rPr>
              <w:t>0.4367</w:t>
            </w:r>
            <w:r w:rsidRPr="00085D29">
              <w:rPr>
                <w:b/>
                <w:bCs/>
              </w:rPr>
              <w:t>»</w:t>
            </w:r>
          </w:p>
          <w:p w:rsidR="00846504" w:rsidRDefault="00846504" w:rsidP="00846504">
            <w:pPr>
              <w:pStyle w:val="0"/>
            </w:pPr>
            <w:r>
              <w:t xml:space="preserve">Проходное сечение: </w:t>
            </w:r>
            <w:r w:rsidRPr="00085D29">
              <w:rPr>
                <w:b/>
                <w:bCs/>
              </w:rPr>
              <w:t>«</w:t>
            </w:r>
            <w:r w:rsidR="00367CE4" w:rsidRPr="00367CE4">
              <w:rPr>
                <w:b/>
                <w:bCs/>
              </w:rPr>
              <w:t>0.9766</w:t>
            </w:r>
            <w:r w:rsidRPr="00085D29">
              <w:rPr>
                <w:b/>
                <w:bCs/>
              </w:rPr>
              <w:t>»</w:t>
            </w:r>
          </w:p>
          <w:p w:rsidR="00846504" w:rsidRDefault="00846504" w:rsidP="00846504">
            <w:pPr>
              <w:pStyle w:val="0"/>
            </w:pPr>
            <w:r>
              <w:t xml:space="preserve">Длина участка: </w:t>
            </w:r>
            <w:r w:rsidRPr="00085D29">
              <w:rPr>
                <w:b/>
                <w:bCs/>
              </w:rPr>
              <w:t>«0.</w:t>
            </w:r>
            <w:r w:rsidR="00367CE4">
              <w:rPr>
                <w:b/>
                <w:bCs/>
              </w:rPr>
              <w:t>1</w:t>
            </w:r>
            <w:r w:rsidRPr="00085D29">
              <w:rPr>
                <w:b/>
                <w:bCs/>
              </w:rPr>
              <w:t>»</w:t>
            </w:r>
          </w:p>
          <w:p w:rsidR="00846504" w:rsidRDefault="00846504" w:rsidP="00846504">
            <w:pPr>
              <w:pStyle w:val="0"/>
            </w:pPr>
            <w:r>
              <w:t xml:space="preserve">Поверхность теплообмена: </w:t>
            </w:r>
            <w:r w:rsidRPr="00085D29">
              <w:rPr>
                <w:b/>
                <w:bCs/>
              </w:rPr>
              <w:t>«</w:t>
            </w:r>
            <w:r w:rsidR="00367CE4" w:rsidRPr="00367CE4">
              <w:rPr>
                <w:b/>
                <w:bCs/>
              </w:rPr>
              <w:t>0.1371</w:t>
            </w:r>
            <w:r w:rsidRPr="00085D29">
              <w:rPr>
                <w:b/>
                <w:bCs/>
              </w:rPr>
              <w:t>»</w:t>
            </w:r>
          </w:p>
          <w:p w:rsidR="00846504" w:rsidRDefault="00846504" w:rsidP="00B57279">
            <w:pPr>
              <w:pStyle w:val="0"/>
            </w:pPr>
            <w:r>
              <w:t xml:space="preserve">Начальное давление: </w:t>
            </w:r>
            <w:r w:rsidRPr="00085D29">
              <w:rPr>
                <w:b/>
                <w:bCs/>
              </w:rPr>
              <w:t>«</w:t>
            </w:r>
            <w:r w:rsidR="00367CE4" w:rsidRPr="00367CE4">
              <w:rPr>
                <w:b/>
                <w:bCs/>
              </w:rPr>
              <w:t>0.867</w:t>
            </w:r>
            <w:r w:rsidRPr="00085D29">
              <w:rPr>
                <w:b/>
                <w:bCs/>
              </w:rPr>
              <w:t>»</w:t>
            </w:r>
          </w:p>
        </w:tc>
      </w:tr>
      <w:tr w:rsidR="00846504" w:rsidRPr="00846504" w:rsidTr="00846504">
        <w:tc>
          <w:tcPr>
            <w:tcW w:w="2660" w:type="dxa"/>
          </w:tcPr>
          <w:p w:rsidR="00846504" w:rsidRDefault="00846504" w:rsidP="00FE23A8">
            <w:pPr>
              <w:pStyle w:val="0"/>
            </w:pPr>
            <w:r>
              <w:t xml:space="preserve">Внутренний узел № </w:t>
            </w:r>
            <w:r w:rsidRPr="008139AA">
              <w:t>5</w:t>
            </w:r>
          </w:p>
        </w:tc>
        <w:tc>
          <w:tcPr>
            <w:tcW w:w="7760" w:type="dxa"/>
          </w:tcPr>
          <w:p w:rsidR="00846504" w:rsidRDefault="00846504" w:rsidP="00846504">
            <w:pPr>
              <w:pStyle w:val="0"/>
            </w:pPr>
            <w:r>
              <w:t xml:space="preserve">Начальная энтальпия: </w:t>
            </w:r>
            <w:r w:rsidRPr="00085D29">
              <w:rPr>
                <w:b/>
                <w:bCs/>
              </w:rPr>
              <w:t>«</w:t>
            </w:r>
            <w:r w:rsidR="0005437D" w:rsidRPr="00367CE4">
              <w:rPr>
                <w:b/>
                <w:bCs/>
              </w:rPr>
              <w:t>532</w:t>
            </w:r>
            <w:r w:rsidRPr="00085D29">
              <w:rPr>
                <w:b/>
                <w:bCs/>
              </w:rPr>
              <w:t>»</w:t>
            </w:r>
          </w:p>
          <w:p w:rsidR="00846504" w:rsidRDefault="00846504" w:rsidP="00846504">
            <w:pPr>
              <w:pStyle w:val="0"/>
            </w:pPr>
            <w:r>
              <w:t xml:space="preserve">Гидравлический диаметр: </w:t>
            </w:r>
            <w:r w:rsidRPr="00B97140">
              <w:rPr>
                <w:b/>
                <w:bCs/>
              </w:rPr>
              <w:t>«</w:t>
            </w:r>
            <w:r w:rsidR="0005437D" w:rsidRPr="00367CE4">
              <w:rPr>
                <w:b/>
                <w:bCs/>
              </w:rPr>
              <w:t>0.4367</w:t>
            </w:r>
            <w:r w:rsidRPr="00B97140">
              <w:rPr>
                <w:b/>
                <w:bCs/>
              </w:rPr>
              <w:t>»</w:t>
            </w:r>
          </w:p>
          <w:p w:rsidR="00846504" w:rsidRDefault="00846504" w:rsidP="00846504">
            <w:pPr>
              <w:pStyle w:val="0"/>
            </w:pPr>
            <w:r>
              <w:t xml:space="preserve">Проходное сечение: </w:t>
            </w:r>
            <w:r w:rsidRPr="00B97140">
              <w:rPr>
                <w:b/>
                <w:bCs/>
              </w:rPr>
              <w:t>«</w:t>
            </w:r>
            <w:r w:rsidR="0005437D" w:rsidRPr="00367CE4">
              <w:rPr>
                <w:b/>
                <w:bCs/>
              </w:rPr>
              <w:t>0.9766</w:t>
            </w:r>
            <w:r w:rsidRPr="00B97140">
              <w:rPr>
                <w:b/>
                <w:bCs/>
              </w:rPr>
              <w:t>»</w:t>
            </w:r>
          </w:p>
          <w:p w:rsidR="00846504" w:rsidRDefault="00846504" w:rsidP="00846504">
            <w:pPr>
              <w:pStyle w:val="0"/>
            </w:pPr>
            <w:r>
              <w:t xml:space="preserve">Длина участка: </w:t>
            </w:r>
            <w:r w:rsidRPr="00B97140">
              <w:rPr>
                <w:b/>
                <w:bCs/>
              </w:rPr>
              <w:t>«0.</w:t>
            </w:r>
            <w:r w:rsidR="0005437D">
              <w:rPr>
                <w:b/>
                <w:bCs/>
              </w:rPr>
              <w:t>1</w:t>
            </w:r>
            <w:r w:rsidRPr="00B97140">
              <w:rPr>
                <w:b/>
                <w:bCs/>
              </w:rPr>
              <w:t>»</w:t>
            </w:r>
          </w:p>
          <w:p w:rsidR="00846504" w:rsidRDefault="00846504" w:rsidP="00846504">
            <w:pPr>
              <w:pStyle w:val="0"/>
            </w:pPr>
            <w:r>
              <w:t xml:space="preserve">Поверхность теплообмена: </w:t>
            </w:r>
            <w:r w:rsidRPr="00B97140">
              <w:rPr>
                <w:b/>
                <w:bCs/>
              </w:rPr>
              <w:t>«</w:t>
            </w:r>
            <w:r w:rsidR="0005437D" w:rsidRPr="00367CE4">
              <w:rPr>
                <w:b/>
                <w:bCs/>
              </w:rPr>
              <w:t>0.1371</w:t>
            </w:r>
            <w:r w:rsidRPr="00B97140">
              <w:rPr>
                <w:b/>
                <w:bCs/>
              </w:rPr>
              <w:t>»</w:t>
            </w:r>
          </w:p>
          <w:p w:rsidR="00846504" w:rsidRDefault="00846504" w:rsidP="00B57279">
            <w:pPr>
              <w:pStyle w:val="0"/>
            </w:pPr>
            <w:r>
              <w:t xml:space="preserve">Начальное давление: </w:t>
            </w:r>
            <w:r w:rsidRPr="00B97140">
              <w:rPr>
                <w:b/>
                <w:bCs/>
              </w:rPr>
              <w:t>«</w:t>
            </w:r>
            <w:r w:rsidR="0005437D" w:rsidRPr="00367CE4">
              <w:rPr>
                <w:b/>
                <w:bCs/>
              </w:rPr>
              <w:t>0.867</w:t>
            </w:r>
            <w:r w:rsidRPr="00B97140">
              <w:rPr>
                <w:b/>
                <w:bCs/>
              </w:rPr>
              <w:t>»</w:t>
            </w:r>
          </w:p>
        </w:tc>
      </w:tr>
    </w:tbl>
    <w:p w:rsidR="00846504" w:rsidRPr="00846504" w:rsidRDefault="00846504" w:rsidP="00B05692"/>
    <w:p w:rsidR="0031685B" w:rsidRDefault="000D6065" w:rsidP="0033138B">
      <w:pPr>
        <w:pStyle w:val="3"/>
      </w:pPr>
      <w:bookmarkStart w:id="50" w:name="_Toc355797907"/>
      <w:r>
        <w:t>Ротор</w:t>
      </w:r>
      <w:bookmarkEnd w:id="50"/>
    </w:p>
    <w:p w:rsidR="000D6065" w:rsidRDefault="000D6065" w:rsidP="000D6065">
      <w:r>
        <w:t>В свойствах ротора задаем следующие значения:</w:t>
      </w:r>
    </w:p>
    <w:p w:rsidR="000D6065" w:rsidRDefault="000D6065" w:rsidP="000D6065">
      <w:r>
        <w:t xml:space="preserve">Момент инерции ротора: </w:t>
      </w:r>
      <w:r w:rsidR="00CD2712" w:rsidRPr="00FE23A8">
        <w:rPr>
          <w:rStyle w:val="a9"/>
        </w:rPr>
        <w:t>«625878.</w:t>
      </w:r>
      <w:r w:rsidRPr="00FE23A8">
        <w:rPr>
          <w:rStyle w:val="a9"/>
        </w:rPr>
        <w:t>0»</w:t>
      </w:r>
    </w:p>
    <w:p w:rsidR="000D6065" w:rsidRDefault="000D6065" w:rsidP="000D6065">
      <w:r>
        <w:t xml:space="preserve">Номинальная частота вращения: </w:t>
      </w:r>
      <w:r w:rsidRPr="00FE23A8">
        <w:rPr>
          <w:rStyle w:val="a9"/>
        </w:rPr>
        <w:t>«</w:t>
      </w:r>
      <w:r w:rsidR="00DE45C2" w:rsidRPr="00FE23A8">
        <w:rPr>
          <w:rStyle w:val="a9"/>
        </w:rPr>
        <w:t>50</w:t>
      </w:r>
      <w:r w:rsidR="00CD2712" w:rsidRPr="00FE23A8">
        <w:rPr>
          <w:rStyle w:val="a9"/>
        </w:rPr>
        <w:t>.0</w:t>
      </w:r>
      <w:r w:rsidRPr="00FE23A8">
        <w:rPr>
          <w:rStyle w:val="a9"/>
        </w:rPr>
        <w:t>»</w:t>
      </w:r>
    </w:p>
    <w:p w:rsidR="000D6065" w:rsidRDefault="000D6065" w:rsidP="000D6065">
      <w:r>
        <w:t xml:space="preserve">Начальная частота вращения: </w:t>
      </w:r>
      <w:r w:rsidR="00DE45C2" w:rsidRPr="00FE23A8">
        <w:rPr>
          <w:rStyle w:val="a9"/>
        </w:rPr>
        <w:t>«50</w:t>
      </w:r>
      <w:r w:rsidR="00CD2712" w:rsidRPr="00FE23A8">
        <w:rPr>
          <w:rStyle w:val="a9"/>
        </w:rPr>
        <w:t>.0</w:t>
      </w:r>
      <w:r w:rsidRPr="00FE23A8">
        <w:rPr>
          <w:rStyle w:val="a9"/>
        </w:rPr>
        <w:t>»</w:t>
      </w:r>
    </w:p>
    <w:p w:rsidR="000D6065" w:rsidRPr="00FE23A8" w:rsidRDefault="000D6065" w:rsidP="000D6065">
      <w:pPr>
        <w:rPr>
          <w:rStyle w:val="a9"/>
        </w:rPr>
      </w:pPr>
      <w:r>
        <w:t xml:space="preserve">Таблица зависимости момента сопротивления: </w:t>
      </w:r>
      <w:r w:rsidRPr="00FE23A8">
        <w:rPr>
          <w:rStyle w:val="a9"/>
        </w:rPr>
        <w:t>«[[28000,28000],[28000,28000]]»</w:t>
      </w:r>
    </w:p>
    <w:p w:rsidR="00B30C40" w:rsidRDefault="00B30C40" w:rsidP="00B30C40">
      <w:r>
        <w:t>Обратите внимание на то, что дробная часть числа от целой отделяется точкой, а массивы задаются разделителями – запятыми.</w:t>
      </w:r>
    </w:p>
    <w:p w:rsidR="001C6A6E" w:rsidRDefault="00BB4D42" w:rsidP="0033138B">
      <w:pPr>
        <w:pStyle w:val="3"/>
      </w:pPr>
      <w:bookmarkStart w:id="51" w:name="_Toc355797908"/>
      <w:r>
        <w:lastRenderedPageBreak/>
        <w:t>Генератор</w:t>
      </w:r>
      <w:bookmarkEnd w:id="51"/>
    </w:p>
    <w:p w:rsidR="00BB4D42" w:rsidRDefault="00BB4D42" w:rsidP="00BB4D42">
      <w:r>
        <w:t>В свойствах генератора задаем значение:</w:t>
      </w:r>
    </w:p>
    <w:p w:rsidR="00BB4D42" w:rsidRDefault="00BB4D42" w:rsidP="00BB4D42">
      <w:r>
        <w:t xml:space="preserve">Частота вращения: </w:t>
      </w:r>
      <w:r w:rsidR="00DE45C2" w:rsidRPr="00FE23A8">
        <w:rPr>
          <w:rStyle w:val="a9"/>
        </w:rPr>
        <w:t>«50</w:t>
      </w:r>
      <w:r w:rsidR="00CD2712" w:rsidRPr="00FE23A8">
        <w:rPr>
          <w:rStyle w:val="a9"/>
        </w:rPr>
        <w:t>.0</w:t>
      </w:r>
      <w:r w:rsidRPr="00FE23A8">
        <w:rPr>
          <w:rStyle w:val="a9"/>
        </w:rPr>
        <w:t>»</w:t>
      </w:r>
    </w:p>
    <w:p w:rsidR="000D6065" w:rsidRDefault="009716FC" w:rsidP="0033138B">
      <w:pPr>
        <w:pStyle w:val="3"/>
      </w:pPr>
      <w:bookmarkStart w:id="52" w:name="_Toc355797909"/>
      <w:r>
        <w:t>Отладочные э</w:t>
      </w:r>
      <w:r w:rsidR="00B01F87">
        <w:t xml:space="preserve">лементы </w:t>
      </w:r>
      <w:r>
        <w:t>схемы</w:t>
      </w:r>
      <w:bookmarkEnd w:id="52"/>
    </w:p>
    <w:p w:rsidR="00FB4C97" w:rsidRDefault="00FB4C97" w:rsidP="00FB4C97">
      <w:r>
        <w:t>В целях упрощения и ускорения отладки расчетной схемы проточной части, нам потребуется разместить на схеме</w:t>
      </w:r>
      <w:r w:rsidR="009716FC">
        <w:t xml:space="preserve"> </w:t>
      </w:r>
      <w:r w:rsidR="00AF35F4">
        <w:t xml:space="preserve">ещё 8 элементов: </w:t>
      </w:r>
      <w:r w:rsidR="00B26F20">
        <w:t>четыре</w:t>
      </w:r>
      <w:r w:rsidR="009716FC">
        <w:t xml:space="preserve"> кнопки и </w:t>
      </w:r>
      <w:r w:rsidR="00B26F20">
        <w:t>четыре</w:t>
      </w:r>
      <w:r w:rsidR="009716FC">
        <w:t xml:space="preserve"> текстовых элемента – для управления граничным условием по температуре и расходу</w:t>
      </w:r>
      <w:r w:rsidR="009716FC" w:rsidRPr="009716FC">
        <w:t xml:space="preserve"> </w:t>
      </w:r>
      <w:r w:rsidR="009716FC">
        <w:t>пара на ПТУ.</w:t>
      </w:r>
    </w:p>
    <w:p w:rsidR="00B26F20" w:rsidRDefault="00B26F20" w:rsidP="00FB4C97">
      <w:r>
        <w:t xml:space="preserve">В процессе расчета мы будем увеличивать и уменьшать значения глобальных констант (переменных) </w:t>
      </w:r>
      <w:r w:rsidR="00B30C40" w:rsidRPr="00FE23A8">
        <w:rPr>
          <w:rStyle w:val="a9"/>
        </w:rPr>
        <w:t>«</w:t>
      </w:r>
      <w:r w:rsidRPr="00FE23A8">
        <w:rPr>
          <w:rStyle w:val="a9"/>
        </w:rPr>
        <w:t>Gпту</w:t>
      </w:r>
      <w:r w:rsidR="00B30C40" w:rsidRPr="00FE23A8">
        <w:rPr>
          <w:rStyle w:val="a9"/>
        </w:rPr>
        <w:t>»</w:t>
      </w:r>
      <w:r>
        <w:t xml:space="preserve"> и </w:t>
      </w:r>
      <w:r w:rsidR="00B30C40" w:rsidRPr="00FE23A8">
        <w:rPr>
          <w:rStyle w:val="a9"/>
        </w:rPr>
        <w:t>«</w:t>
      </w:r>
      <w:r w:rsidRPr="00FE23A8">
        <w:rPr>
          <w:rStyle w:val="a9"/>
        </w:rPr>
        <w:t>Tпту</w:t>
      </w:r>
      <w:r w:rsidR="00B30C40" w:rsidRPr="00FE23A8">
        <w:rPr>
          <w:rStyle w:val="a9"/>
        </w:rPr>
        <w:t>»</w:t>
      </w:r>
      <w:r>
        <w:t>. Две кнопки будут работать на увеличение переменных, две – на уменьшение.</w:t>
      </w:r>
    </w:p>
    <w:p w:rsidR="00B26F20" w:rsidRDefault="00B26F20" w:rsidP="00FB4C97">
      <w:r>
        <w:t>Разместите на расчетной схеме четыре кнопки</w:t>
      </w:r>
      <w:r w:rsidRPr="00B26F20">
        <w:t xml:space="preserve"> </w:t>
      </w:r>
      <w:r w:rsidR="00FA41FF" w:rsidRPr="00FE23A8">
        <w:rPr>
          <w:rStyle w:val="a9"/>
        </w:rPr>
        <w:t>«Button»</w:t>
      </w:r>
      <w:r w:rsidR="00FA41FF" w:rsidRPr="00FA41FF">
        <w:t xml:space="preserve"> </w:t>
      </w:r>
      <w:r>
        <w:t xml:space="preserve">и 4 </w:t>
      </w:r>
      <w:r w:rsidR="00FA41FF">
        <w:t xml:space="preserve">текстовых </w:t>
      </w:r>
      <w:r>
        <w:t xml:space="preserve">элемента </w:t>
      </w:r>
      <w:r w:rsidR="00FA41FF">
        <w:t xml:space="preserve">типа </w:t>
      </w:r>
      <w:r w:rsidR="00FA41FF" w:rsidRPr="00FE23A8">
        <w:rPr>
          <w:rStyle w:val="a9"/>
        </w:rPr>
        <w:t>«</w:t>
      </w:r>
      <w:r w:rsidRPr="00FE23A8">
        <w:rPr>
          <w:rStyle w:val="a9"/>
        </w:rPr>
        <w:t>TextLabel</w:t>
      </w:r>
      <w:r w:rsidR="00FA41FF" w:rsidRPr="00FE23A8">
        <w:rPr>
          <w:rStyle w:val="a9"/>
        </w:rPr>
        <w:t>»</w:t>
      </w:r>
      <w:r>
        <w:t>:</w:t>
      </w:r>
    </w:p>
    <w:p w:rsidR="00B26F20" w:rsidRDefault="00B26F20" w:rsidP="00B26F20">
      <w:pPr>
        <w:pStyle w:val="ac"/>
        <w:numPr>
          <w:ilvl w:val="0"/>
          <w:numId w:val="7"/>
        </w:numPr>
      </w:pPr>
      <w:r>
        <w:t xml:space="preserve">Выберите в главном меню пункт </w:t>
      </w:r>
      <w:r w:rsidRPr="00B26F20">
        <w:rPr>
          <w:b/>
        </w:rPr>
        <w:t>«Вставка»</w:t>
      </w:r>
      <w:r>
        <w:t xml:space="preserve"> → </w:t>
      </w:r>
      <w:r w:rsidRPr="00B26F20">
        <w:rPr>
          <w:b/>
        </w:rPr>
        <w:t>«Панель примитивов»</w:t>
      </w:r>
      <w:r>
        <w:t xml:space="preserve"> → </w:t>
      </w:r>
      <w:r w:rsidRPr="00B26F20">
        <w:rPr>
          <w:b/>
        </w:rPr>
        <w:t>«Кнопка»</w:t>
      </w:r>
      <w:r w:rsidRPr="00B26F20">
        <w:t>.</w:t>
      </w:r>
    </w:p>
    <w:p w:rsidR="00B26F20" w:rsidRPr="00B26F20" w:rsidRDefault="00B26F20" w:rsidP="00B26F20">
      <w:pPr>
        <w:pStyle w:val="ac"/>
        <w:numPr>
          <w:ilvl w:val="0"/>
          <w:numId w:val="7"/>
        </w:numPr>
      </w:pPr>
      <w:r>
        <w:t>Положите на схему четыре таких кнопки, в виде таблички 2х2 (см. ).</w:t>
      </w:r>
    </w:p>
    <w:p w:rsidR="00B26F20" w:rsidRPr="00C25872" w:rsidRDefault="00B26F20" w:rsidP="00C25872">
      <w:pPr>
        <w:pStyle w:val="ac"/>
        <w:numPr>
          <w:ilvl w:val="0"/>
          <w:numId w:val="7"/>
        </w:numPr>
      </w:pPr>
      <w:r w:rsidRPr="00C25872">
        <w:t>Задайте имена для кнопок «</w:t>
      </w:r>
      <w:r w:rsidRPr="00C25872">
        <w:rPr>
          <w:lang w:val="en-US"/>
        </w:rPr>
        <w:t>Bdec</w:t>
      </w:r>
      <w:r w:rsidRPr="00C25872">
        <w:t>1», «</w:t>
      </w:r>
      <w:r w:rsidRPr="00C25872">
        <w:rPr>
          <w:lang w:val="en-US"/>
        </w:rPr>
        <w:t>Bdec</w:t>
      </w:r>
      <w:r w:rsidRPr="00C25872">
        <w:t>2» (для первого столбца), «</w:t>
      </w:r>
      <w:r w:rsidRPr="00C25872">
        <w:rPr>
          <w:lang w:val="en-US"/>
        </w:rPr>
        <w:t>Binc</w:t>
      </w:r>
      <w:r w:rsidRPr="00C25872">
        <w:t>1», «</w:t>
      </w:r>
      <w:r w:rsidRPr="00C25872">
        <w:rPr>
          <w:lang w:val="en-US"/>
        </w:rPr>
        <w:t>Binc</w:t>
      </w:r>
      <w:r w:rsidRPr="00C25872">
        <w:t>1»</w:t>
      </w:r>
      <w:r w:rsidR="00DD4459" w:rsidRPr="00C25872">
        <w:t xml:space="preserve"> </w:t>
      </w:r>
      <w:r w:rsidRPr="00C25872">
        <w:t xml:space="preserve">(для второго столбца) – сокращения от </w:t>
      </w:r>
      <w:r w:rsidRPr="00C25872">
        <w:rPr>
          <w:lang w:val="en-US"/>
        </w:rPr>
        <w:t>button</w:t>
      </w:r>
      <w:r w:rsidRPr="00C25872">
        <w:t xml:space="preserve"> </w:t>
      </w:r>
      <w:r w:rsidRPr="00C25872">
        <w:rPr>
          <w:lang w:val="en-US"/>
        </w:rPr>
        <w:t>decrement</w:t>
      </w:r>
      <w:r w:rsidRPr="00C25872">
        <w:t xml:space="preserve">, </w:t>
      </w:r>
      <w:r w:rsidRPr="00C25872">
        <w:rPr>
          <w:lang w:val="en-US"/>
        </w:rPr>
        <w:t>button</w:t>
      </w:r>
      <w:r w:rsidRPr="00C25872">
        <w:t xml:space="preserve"> </w:t>
      </w:r>
      <w:r w:rsidRPr="00C25872">
        <w:rPr>
          <w:lang w:val="en-US"/>
        </w:rPr>
        <w:t>increment</w:t>
      </w:r>
      <w:r w:rsidRPr="00C25872">
        <w:t>.</w:t>
      </w:r>
    </w:p>
    <w:p w:rsidR="00B26F20" w:rsidRDefault="00B26F20" w:rsidP="00B26F20">
      <w:pPr>
        <w:pStyle w:val="ac"/>
        <w:numPr>
          <w:ilvl w:val="0"/>
          <w:numId w:val="7"/>
        </w:numPr>
      </w:pPr>
      <w:r>
        <w:t xml:space="preserve">Выберите в главном меню пункт </w:t>
      </w:r>
      <w:r w:rsidRPr="00B26F20">
        <w:rPr>
          <w:b/>
        </w:rPr>
        <w:t>«Вставка»</w:t>
      </w:r>
      <w:r>
        <w:t xml:space="preserve"> → </w:t>
      </w:r>
      <w:r w:rsidRPr="00B26F20">
        <w:rPr>
          <w:b/>
        </w:rPr>
        <w:t>«Панель примитивов»</w:t>
      </w:r>
      <w:r>
        <w:t xml:space="preserve"> → </w:t>
      </w:r>
      <w:r w:rsidRPr="00B26F20">
        <w:rPr>
          <w:b/>
        </w:rPr>
        <w:t>«</w:t>
      </w:r>
      <w:r>
        <w:rPr>
          <w:b/>
        </w:rPr>
        <w:t>Текст</w:t>
      </w:r>
      <w:r w:rsidRPr="00B26F20">
        <w:rPr>
          <w:b/>
        </w:rPr>
        <w:t>»</w:t>
      </w:r>
      <w:r w:rsidRPr="00B26F20">
        <w:t>.</w:t>
      </w:r>
    </w:p>
    <w:p w:rsidR="00B26F20" w:rsidRPr="00B26F20" w:rsidRDefault="00B26F20" w:rsidP="00B26F20">
      <w:pPr>
        <w:pStyle w:val="ac"/>
        <w:numPr>
          <w:ilvl w:val="0"/>
          <w:numId w:val="7"/>
        </w:numPr>
      </w:pPr>
      <w:r>
        <w:t>Положите на схему четыре таких текстовых элемента – два над кнопками, два справа от кнопок.</w:t>
      </w:r>
    </w:p>
    <w:p w:rsidR="00B26F20" w:rsidRDefault="00FA41FF" w:rsidP="00B26F20">
      <w:pPr>
        <w:pStyle w:val="ac"/>
        <w:numPr>
          <w:ilvl w:val="0"/>
          <w:numId w:val="7"/>
        </w:numPr>
      </w:pPr>
      <w:r>
        <w:t xml:space="preserve">В текстовых элементах над кнопками напишите </w:t>
      </w:r>
      <w:r w:rsidRPr="00FA41FF">
        <w:rPr>
          <w:b/>
        </w:rPr>
        <w:t>«-»</w:t>
      </w:r>
      <w:r>
        <w:t xml:space="preserve"> и </w:t>
      </w:r>
      <w:r w:rsidRPr="00FA41FF">
        <w:rPr>
          <w:b/>
        </w:rPr>
        <w:t>«+»</w:t>
      </w:r>
      <w:r>
        <w:t xml:space="preserve"> соответственно.</w:t>
      </w:r>
    </w:p>
    <w:p w:rsidR="00FA41FF" w:rsidRDefault="00FA41FF" w:rsidP="00FA41FF">
      <w:pPr>
        <w:pStyle w:val="ac"/>
        <w:numPr>
          <w:ilvl w:val="0"/>
          <w:numId w:val="7"/>
        </w:numPr>
      </w:pPr>
      <w:r>
        <w:t xml:space="preserve">В текстовых элементах справа от кнопок напишите тексты </w:t>
      </w:r>
      <w:r w:rsidRPr="00FA41FF">
        <w:rPr>
          <w:b/>
        </w:rPr>
        <w:t>«Gпту, т/ч =»</w:t>
      </w:r>
      <w:r>
        <w:t xml:space="preserve"> и </w:t>
      </w:r>
      <w:r w:rsidRPr="00FA41FF">
        <w:rPr>
          <w:b/>
        </w:rPr>
        <w:t>«Тпту, С =»</w:t>
      </w:r>
      <w:r>
        <w:t xml:space="preserve">, соответственно (свойство </w:t>
      </w:r>
      <w:r w:rsidRPr="00FA41FF">
        <w:rPr>
          <w:b/>
        </w:rPr>
        <w:t>«Текст»</w:t>
      </w:r>
      <w:r>
        <w:t>).</w:t>
      </w:r>
    </w:p>
    <w:p w:rsidR="00FA41FF" w:rsidRDefault="00FA41FF" w:rsidP="00FA41FF">
      <w:pPr>
        <w:pStyle w:val="ac"/>
        <w:numPr>
          <w:ilvl w:val="0"/>
          <w:numId w:val="7"/>
        </w:numPr>
      </w:pPr>
      <w:r>
        <w:t xml:space="preserve">В этих же текстовых элементах (справа от кнопок), установите значение свойства </w:t>
      </w:r>
      <w:r w:rsidRPr="00FA41FF">
        <w:rPr>
          <w:b/>
        </w:rPr>
        <w:t>«Показывать цифру»</w:t>
      </w:r>
      <w:r>
        <w:t xml:space="preserve"> в </w:t>
      </w:r>
      <w:r w:rsidRPr="00FA41FF">
        <w:rPr>
          <w:b/>
        </w:rPr>
        <w:t>«Да»</w:t>
      </w:r>
      <w:r w:rsidR="00071D7B">
        <w:t>. И</w:t>
      </w:r>
      <w:r>
        <w:t xml:space="preserve">змените </w:t>
      </w:r>
      <w:r w:rsidR="00071D7B">
        <w:t xml:space="preserve">также </w:t>
      </w:r>
      <w:r>
        <w:t xml:space="preserve">свойство </w:t>
      </w:r>
      <w:r w:rsidRPr="00FA41FF">
        <w:rPr>
          <w:b/>
        </w:rPr>
        <w:t>«Отображаемое значение»</w:t>
      </w:r>
      <w:r>
        <w:t xml:space="preserve"> на </w:t>
      </w:r>
      <w:r w:rsidRPr="00FA41FF">
        <w:rPr>
          <w:b/>
        </w:rPr>
        <w:t>«</w:t>
      </w:r>
      <w:r w:rsidRPr="00FA41FF">
        <w:rPr>
          <w:b/>
          <w:lang w:val="en-US"/>
        </w:rPr>
        <w:t>G</w:t>
      </w:r>
      <w:r w:rsidRPr="00FA41FF">
        <w:rPr>
          <w:b/>
        </w:rPr>
        <w:t>пту»</w:t>
      </w:r>
      <w:r>
        <w:t xml:space="preserve"> и </w:t>
      </w:r>
      <w:r w:rsidRPr="00FA41FF">
        <w:rPr>
          <w:b/>
        </w:rPr>
        <w:t>«</w:t>
      </w:r>
      <w:r w:rsidRPr="00FA41FF">
        <w:rPr>
          <w:b/>
          <w:lang w:val="en-US"/>
        </w:rPr>
        <w:t>T</w:t>
      </w:r>
      <w:r w:rsidRPr="00FA41FF">
        <w:rPr>
          <w:b/>
        </w:rPr>
        <w:t>пту»</w:t>
      </w:r>
      <w:r>
        <w:t>, соответственно.</w:t>
      </w:r>
    </w:p>
    <w:p w:rsidR="00F64970" w:rsidRDefault="00F64970" w:rsidP="00FA41FF">
      <w:pPr>
        <w:pStyle w:val="ac"/>
        <w:numPr>
          <w:ilvl w:val="0"/>
          <w:numId w:val="7"/>
        </w:numPr>
      </w:pPr>
      <w:r>
        <w:t>Увеличьте шрифт текстовых надписей (при помощи свойства элемента)  до размера 16-20 пунктов, чтобы они выделялись на расчетной схеме.</w:t>
      </w:r>
    </w:p>
    <w:p w:rsidR="00FA41FF" w:rsidRDefault="009348B1" w:rsidP="00FA41FF">
      <w:pPr>
        <w:pStyle w:val="ac"/>
        <w:numPr>
          <w:ilvl w:val="0"/>
          <w:numId w:val="7"/>
        </w:numPr>
      </w:pPr>
      <w:r>
        <w:t xml:space="preserve">Перейдите на вкладку </w:t>
      </w:r>
      <w:r w:rsidRPr="009348B1">
        <w:rPr>
          <w:b/>
        </w:rPr>
        <w:t>«Параметры»</w:t>
      </w:r>
      <w:r>
        <w:t xml:space="preserve"> (слева от расчетной схемы, под вкладкой </w:t>
      </w:r>
      <w:r w:rsidRPr="009348B1">
        <w:rPr>
          <w:b/>
        </w:rPr>
        <w:t>«Схема»</w:t>
      </w:r>
      <w:r>
        <w:t>) и наберите там четыре строки:</w:t>
      </w:r>
    </w:p>
    <w:p w:rsidR="00707A81" w:rsidRPr="007A5C3E" w:rsidRDefault="00707A81" w:rsidP="00707A81">
      <w:pPr>
        <w:rPr>
          <w:rStyle w:val="af"/>
          <w:lang w:val="en-US"/>
        </w:rPr>
      </w:pPr>
      <w:r w:rsidRPr="007A5C3E">
        <w:rPr>
          <w:rStyle w:val="af"/>
          <w:lang w:val="en-US"/>
        </w:rPr>
        <w:t>if Binc1.Down then G</w:t>
      </w:r>
      <w:r w:rsidRPr="007A5C3E">
        <w:rPr>
          <w:rStyle w:val="af"/>
        </w:rPr>
        <w:t>пту</w:t>
      </w:r>
      <w:r w:rsidRPr="007A5C3E">
        <w:rPr>
          <w:rStyle w:val="af"/>
          <w:lang w:val="en-US"/>
        </w:rPr>
        <w:t xml:space="preserve"> = G</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Pr="007A5C3E">
        <w:rPr>
          <w:rStyle w:val="af"/>
          <w:lang w:val="en-US"/>
        </w:rPr>
        <w:t>0.1;</w:t>
      </w:r>
    </w:p>
    <w:p w:rsidR="00707A81" w:rsidRPr="007A5C3E" w:rsidRDefault="00707A81" w:rsidP="00707A81">
      <w:pPr>
        <w:rPr>
          <w:rStyle w:val="af"/>
          <w:lang w:val="en-US"/>
        </w:rPr>
      </w:pPr>
      <w:r w:rsidRPr="007A5C3E">
        <w:rPr>
          <w:rStyle w:val="af"/>
          <w:lang w:val="en-US"/>
        </w:rPr>
        <w:t>if Bdec1.Down then G</w:t>
      </w:r>
      <w:r w:rsidRPr="007A5C3E">
        <w:rPr>
          <w:rStyle w:val="af"/>
        </w:rPr>
        <w:t>пту</w:t>
      </w:r>
      <w:r w:rsidRPr="007A5C3E">
        <w:rPr>
          <w:rStyle w:val="af"/>
          <w:lang w:val="en-US"/>
        </w:rPr>
        <w:t xml:space="preserve"> = G</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Pr="007A5C3E">
        <w:rPr>
          <w:rStyle w:val="af"/>
          <w:lang w:val="en-US"/>
        </w:rPr>
        <w:t>0.1;</w:t>
      </w:r>
    </w:p>
    <w:p w:rsidR="007A5C3E" w:rsidRPr="007A5C3E" w:rsidRDefault="00707A81" w:rsidP="00707A81">
      <w:pPr>
        <w:rPr>
          <w:rStyle w:val="af"/>
          <w:lang w:val="en-US"/>
        </w:rPr>
      </w:pPr>
      <w:r w:rsidRPr="007A5C3E">
        <w:rPr>
          <w:rStyle w:val="af"/>
          <w:lang w:val="en-US"/>
        </w:rPr>
        <w:t>if Binc2.Down then T</w:t>
      </w:r>
      <w:r w:rsidRPr="007A5C3E">
        <w:rPr>
          <w:rStyle w:val="af"/>
        </w:rPr>
        <w:t>пту</w:t>
      </w:r>
      <w:r w:rsidRPr="007A5C3E">
        <w:rPr>
          <w:rStyle w:val="af"/>
          <w:lang w:val="en-US"/>
        </w:rPr>
        <w:t xml:space="preserve"> = T</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Pr="007A5C3E">
        <w:rPr>
          <w:rStyle w:val="af"/>
          <w:lang w:val="en-US"/>
        </w:rPr>
        <w:t>0.02;</w:t>
      </w:r>
    </w:p>
    <w:p w:rsidR="009348B1" w:rsidRPr="00AB7C46" w:rsidRDefault="00707A81" w:rsidP="00707A81">
      <w:pPr>
        <w:rPr>
          <w:rStyle w:val="af"/>
          <w:lang w:val="en-US"/>
        </w:rPr>
      </w:pPr>
      <w:r w:rsidRPr="007A5C3E">
        <w:rPr>
          <w:rStyle w:val="af"/>
          <w:lang w:val="en-US"/>
        </w:rPr>
        <w:t>if Bdec2.Down then T</w:t>
      </w:r>
      <w:r w:rsidRPr="007A5C3E">
        <w:rPr>
          <w:rStyle w:val="af"/>
        </w:rPr>
        <w:t>пту</w:t>
      </w:r>
      <w:r w:rsidRPr="007A5C3E">
        <w:rPr>
          <w:rStyle w:val="af"/>
          <w:lang w:val="en-US"/>
        </w:rPr>
        <w:t xml:space="preserve"> = T</w:t>
      </w:r>
      <w:r w:rsidRPr="007A5C3E">
        <w:rPr>
          <w:rStyle w:val="af"/>
        </w:rPr>
        <w:t>пту</w:t>
      </w:r>
      <w:r w:rsidR="007A5C3E" w:rsidRPr="007A5C3E">
        <w:rPr>
          <w:rStyle w:val="af"/>
          <w:lang w:val="en-US"/>
        </w:rPr>
        <w:t xml:space="preserve"> </w:t>
      </w:r>
      <w:r w:rsidRPr="007A5C3E">
        <w:rPr>
          <w:rStyle w:val="af"/>
          <w:lang w:val="en-US"/>
        </w:rPr>
        <w:t>-</w:t>
      </w:r>
      <w:r w:rsidR="007A5C3E" w:rsidRPr="007A5C3E">
        <w:rPr>
          <w:rStyle w:val="af"/>
          <w:lang w:val="en-US"/>
        </w:rPr>
        <w:t xml:space="preserve"> </w:t>
      </w:r>
      <w:r w:rsidR="007A5C3E">
        <w:rPr>
          <w:rStyle w:val="af"/>
          <w:lang w:val="en-US"/>
        </w:rPr>
        <w:t>0.02;</w:t>
      </w:r>
    </w:p>
    <w:p w:rsidR="007A5C3E" w:rsidRDefault="007A5C3E" w:rsidP="007A5C3E">
      <w:r>
        <w:t xml:space="preserve">Эти строки будут выполняться на каждом расчетном шаге, и при нажатии той или иной кнопки будет изменяться значение переменной </w:t>
      </w:r>
      <w:r w:rsidRPr="00FE23A8">
        <w:rPr>
          <w:rStyle w:val="a9"/>
        </w:rPr>
        <w:t>«Gпту»</w:t>
      </w:r>
      <w:r>
        <w:t xml:space="preserve"> </w:t>
      </w:r>
      <w:r w:rsidR="00AB7C46">
        <w:t xml:space="preserve">на </w:t>
      </w:r>
      <w:r w:rsidR="00972C83">
        <w:t>±</w:t>
      </w:r>
      <w:r w:rsidR="00AB7C46">
        <w:t xml:space="preserve">0,1 </w:t>
      </w:r>
      <w:r>
        <w:t xml:space="preserve">или </w:t>
      </w:r>
      <w:r w:rsidRPr="00FE23A8">
        <w:rPr>
          <w:rStyle w:val="a9"/>
        </w:rPr>
        <w:t>«Tпту»</w:t>
      </w:r>
      <w:r w:rsidR="00AB7C46">
        <w:t xml:space="preserve"> на </w:t>
      </w:r>
      <w:r w:rsidR="00972C83">
        <w:t>±</w:t>
      </w:r>
      <w:r w:rsidR="00AB7C46">
        <w:t>0,</w:t>
      </w:r>
      <w:r w:rsidR="00AB7C46" w:rsidRPr="00AB7C46">
        <w:t>02</w:t>
      </w:r>
      <w:r>
        <w:t>, что приве</w:t>
      </w:r>
      <w:r w:rsidR="00AB7C46">
        <w:t>дёт к изменению условий</w:t>
      </w:r>
      <w:r>
        <w:t xml:space="preserve"> в </w:t>
      </w:r>
      <w:r w:rsidR="00A80588" w:rsidRPr="00A80588">
        <w:t xml:space="preserve">граничном </w:t>
      </w:r>
      <w:r>
        <w:t>узле G</w:t>
      </w:r>
      <w:r w:rsidR="00972C83" w:rsidRPr="00972C83">
        <w:t xml:space="preserve"> </w:t>
      </w:r>
      <w:r w:rsidR="00972C83">
        <w:t>и параметров потока пара по каналам</w:t>
      </w:r>
      <w:r>
        <w:t>.</w:t>
      </w:r>
    </w:p>
    <w:p w:rsidR="00F64970" w:rsidRDefault="00F64970" w:rsidP="00F64970">
      <w:pPr>
        <w:pStyle w:val="a8"/>
      </w:pPr>
      <w:r>
        <w:rPr>
          <w:noProof/>
        </w:rPr>
        <w:lastRenderedPageBreak/>
        <w:drawing>
          <wp:inline distT="0" distB="0" distL="0" distR="0" wp14:anchorId="3AEC4838" wp14:editId="159B5015">
            <wp:extent cx="5543550" cy="4086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4086225"/>
                    </a:xfrm>
                    <a:prstGeom prst="rect">
                      <a:avLst/>
                    </a:prstGeom>
                  </pic:spPr>
                </pic:pic>
              </a:graphicData>
            </a:graphic>
          </wp:inline>
        </w:drawing>
      </w:r>
    </w:p>
    <w:p w:rsidR="00F64970" w:rsidRDefault="00F64970" w:rsidP="00F64970">
      <w:pPr>
        <w:pStyle w:val="a4"/>
      </w:pPr>
      <w:bookmarkStart w:id="53" w:name="_Toc291248641"/>
      <w:r>
        <w:t xml:space="preserve">Рисунок </w:t>
      </w:r>
      <w:r w:rsidR="00510818">
        <w:fldChar w:fldCharType="begin"/>
      </w:r>
      <w:r w:rsidR="00510818">
        <w:instrText xml:space="preserve"> SEQ Рисунок \* ARABIC </w:instrText>
      </w:r>
      <w:r w:rsidR="00510818">
        <w:fldChar w:fldCharType="separate"/>
      </w:r>
      <w:r w:rsidR="009B7F9D">
        <w:rPr>
          <w:noProof/>
        </w:rPr>
        <w:t>19</w:t>
      </w:r>
      <w:r w:rsidR="00510818">
        <w:rPr>
          <w:noProof/>
        </w:rPr>
        <w:fldChar w:fldCharType="end"/>
      </w:r>
      <w:r>
        <w:t>. Размещение кнопок на схеме для дальнейшей отладки модели</w:t>
      </w:r>
      <w:bookmarkEnd w:id="53"/>
    </w:p>
    <w:p w:rsidR="0037439F" w:rsidRDefault="00783B6F" w:rsidP="0033138B">
      <w:pPr>
        <w:pStyle w:val="3"/>
      </w:pPr>
      <w:bookmarkStart w:id="54" w:name="_Toc355797910"/>
      <w:r>
        <w:t>Трубопроводы</w:t>
      </w:r>
      <w:bookmarkEnd w:id="54"/>
    </w:p>
    <w:p w:rsidR="00783B6F" w:rsidRDefault="00783B6F" w:rsidP="00783B6F">
      <w:r>
        <w:t>Для корректной работы расчетной схемы нужно задать свойства каждого участка трубопровода (проточной части), а также начальное положение всех задвижек. Пока схема работает только автономно, без автоматики, поэтому задвижками можно управлять только вручную – или до расчета, выставив начальное положение, или уже в процессе расчета, вручную изменяя значения переменных, в которых хранятся положения задвижек.</w:t>
      </w:r>
    </w:p>
    <w:p w:rsidR="00783B6F" w:rsidRDefault="00783B6F" w:rsidP="00783B6F">
      <w:r>
        <w:t>Всего на схеме девять участков трубопроводов – шесть вдоль проточной части, и три для  отборов пара. Задайте последовательно в каждом канале общего вида следующие свойства (см. пример для первого участка проточной части на</w:t>
      </w:r>
      <w:r w:rsidR="00226D7E">
        <w:t xml:space="preserve"> </w:t>
      </w:r>
      <w:r w:rsidR="00226D7E">
        <w:fldChar w:fldCharType="begin"/>
      </w:r>
      <w:r w:rsidR="00226D7E">
        <w:instrText xml:space="preserve"> REF _Ref278313607 \h </w:instrText>
      </w:r>
      <w:r w:rsidR="00226D7E">
        <w:fldChar w:fldCharType="separate"/>
      </w:r>
      <w:r w:rsidR="009B7F9D">
        <w:t xml:space="preserve">Рисунок </w:t>
      </w:r>
      <w:r w:rsidR="009B7F9D">
        <w:rPr>
          <w:noProof/>
        </w:rPr>
        <w:t>20</w:t>
      </w:r>
      <w:r w:rsidR="00226D7E">
        <w:fldChar w:fldCharType="end"/>
      </w:r>
      <w:r>
        <w:t>):</w:t>
      </w:r>
    </w:p>
    <w:tbl>
      <w:tblPr>
        <w:tblStyle w:val="af1"/>
        <w:tblW w:w="0" w:type="auto"/>
        <w:tblLook w:val="04A0" w:firstRow="1" w:lastRow="0" w:firstColumn="1" w:lastColumn="0" w:noHBand="0" w:noVBand="1"/>
      </w:tblPr>
      <w:tblGrid>
        <w:gridCol w:w="2604"/>
        <w:gridCol w:w="7590"/>
      </w:tblGrid>
      <w:tr w:rsidR="00783B6F" w:rsidTr="00783B6F">
        <w:tc>
          <w:tcPr>
            <w:tcW w:w="2660" w:type="dxa"/>
          </w:tcPr>
          <w:p w:rsidR="00783B6F" w:rsidRPr="00846504" w:rsidRDefault="00783B6F" w:rsidP="00783B6F">
            <w:pPr>
              <w:pStyle w:val="0"/>
            </w:pPr>
            <w:r>
              <w:t>Канал</w:t>
            </w:r>
            <w:r w:rsidRPr="00846504">
              <w:t xml:space="preserve"> № 1</w:t>
            </w:r>
          </w:p>
        </w:tc>
        <w:tc>
          <w:tcPr>
            <w:tcW w:w="7760" w:type="dxa"/>
          </w:tcPr>
          <w:p w:rsidR="00783B6F" w:rsidRDefault="00783B6F" w:rsidP="00783B6F">
            <w:pPr>
              <w:pStyle w:val="0"/>
            </w:pPr>
            <w:r>
              <w:t xml:space="preserve">Гидравлический диаметр: </w:t>
            </w:r>
            <w:r w:rsidRPr="00846504">
              <w:rPr>
                <w:b/>
                <w:bCs/>
              </w:rPr>
              <w:t>«</w:t>
            </w:r>
            <w:r>
              <w:rPr>
                <w:b/>
                <w:bCs/>
              </w:rPr>
              <w:t>0.3</w:t>
            </w:r>
            <w:r w:rsidRPr="00846504">
              <w:rPr>
                <w:b/>
                <w:bCs/>
              </w:rPr>
              <w:t>»</w:t>
            </w:r>
          </w:p>
          <w:p w:rsidR="00783B6F" w:rsidRDefault="00783B6F" w:rsidP="00783B6F">
            <w:pPr>
              <w:pStyle w:val="0"/>
            </w:pPr>
            <w:r>
              <w:t xml:space="preserve">Проходное сечение: </w:t>
            </w:r>
            <w:r w:rsidRPr="00846504">
              <w:rPr>
                <w:b/>
                <w:bCs/>
              </w:rPr>
              <w:t>«</w:t>
            </w:r>
            <w:r>
              <w:rPr>
                <w:b/>
                <w:bCs/>
              </w:rPr>
              <w:t>0.070686</w:t>
            </w:r>
            <w:r w:rsidRPr="00846504">
              <w:rPr>
                <w:b/>
                <w:bCs/>
              </w:rPr>
              <w:t>»</w:t>
            </w:r>
          </w:p>
          <w:p w:rsidR="00783B6F" w:rsidRDefault="00783B6F" w:rsidP="00783B6F">
            <w:pPr>
              <w:pStyle w:val="0"/>
            </w:pPr>
            <w:r>
              <w:t xml:space="preserve">Поверхность теплообмена: </w:t>
            </w:r>
            <w:r w:rsidRPr="00846504">
              <w:rPr>
                <w:b/>
                <w:bCs/>
              </w:rPr>
              <w:t>«</w:t>
            </w:r>
            <w:r w:rsidR="00CE223E">
              <w:rPr>
                <w:b/>
                <w:bCs/>
              </w:rPr>
              <w:t>4.712</w:t>
            </w:r>
            <w:r w:rsidRPr="00846504">
              <w:rPr>
                <w:b/>
                <w:bCs/>
              </w:rPr>
              <w:t>»</w:t>
            </w:r>
          </w:p>
          <w:p w:rsidR="00783B6F" w:rsidRDefault="00CE223E" w:rsidP="00783B6F">
            <w:pPr>
              <w:pStyle w:val="0"/>
              <w:rPr>
                <w:b/>
                <w:bCs/>
              </w:rPr>
            </w:pPr>
            <w:r>
              <w:t>Длина</w:t>
            </w:r>
            <w:r w:rsidR="00783B6F">
              <w:t xml:space="preserve">: </w:t>
            </w:r>
            <w:r>
              <w:rPr>
                <w:b/>
                <w:bCs/>
              </w:rPr>
              <w:t>«5.0</w:t>
            </w:r>
            <w:r w:rsidR="00783B6F" w:rsidRPr="00846504">
              <w:rPr>
                <w:b/>
                <w:bCs/>
              </w:rPr>
              <w:t>»</w:t>
            </w:r>
          </w:p>
          <w:p w:rsidR="00114CF7" w:rsidRPr="00AB7C46" w:rsidRDefault="00114CF7" w:rsidP="00114CF7">
            <w:pPr>
              <w:pStyle w:val="0"/>
            </w:pPr>
            <w:r>
              <w:t xml:space="preserve">Толщина стенки: </w:t>
            </w:r>
            <w:r>
              <w:rPr>
                <w:b/>
                <w:bCs/>
              </w:rPr>
              <w:t>«0.01</w:t>
            </w:r>
            <w:r w:rsidRPr="00846504">
              <w:rPr>
                <w:b/>
                <w:bCs/>
              </w:rPr>
              <w:t>»</w:t>
            </w:r>
          </w:p>
        </w:tc>
      </w:tr>
      <w:tr w:rsidR="00E05758" w:rsidRPr="00846504" w:rsidTr="00783B6F">
        <w:tc>
          <w:tcPr>
            <w:tcW w:w="2660" w:type="dxa"/>
          </w:tcPr>
          <w:p w:rsidR="00E05758" w:rsidRPr="00846504" w:rsidRDefault="00E05758" w:rsidP="00E05758">
            <w:pPr>
              <w:pStyle w:val="0"/>
            </w:pPr>
            <w:r>
              <w:t>Канал</w:t>
            </w:r>
            <w:r w:rsidRPr="00846504">
              <w:t xml:space="preserve"> № </w:t>
            </w:r>
            <w:r>
              <w:t>2</w:t>
            </w:r>
          </w:p>
        </w:tc>
        <w:tc>
          <w:tcPr>
            <w:tcW w:w="7760" w:type="dxa"/>
          </w:tcPr>
          <w:p w:rsidR="00E05758" w:rsidRDefault="00E05758" w:rsidP="00350450">
            <w:pPr>
              <w:pStyle w:val="0"/>
            </w:pPr>
            <w:r>
              <w:t xml:space="preserve">Гидравлический диаметр: </w:t>
            </w:r>
            <w:r w:rsidRPr="00846504">
              <w:rPr>
                <w:b/>
                <w:bCs/>
              </w:rPr>
              <w:t>«</w:t>
            </w:r>
            <w:r w:rsidR="005D340E" w:rsidRPr="005D340E">
              <w:rPr>
                <w:b/>
                <w:bCs/>
              </w:rPr>
              <w:t>0.5317</w:t>
            </w:r>
            <w:r w:rsidRPr="00846504">
              <w:rPr>
                <w:b/>
                <w:bCs/>
              </w:rPr>
              <w:t>»</w:t>
            </w:r>
          </w:p>
          <w:p w:rsidR="00E05758" w:rsidRDefault="00E05758" w:rsidP="00350450">
            <w:pPr>
              <w:pStyle w:val="0"/>
              <w:rPr>
                <w:b/>
                <w:bCs/>
              </w:rPr>
            </w:pPr>
            <w:r>
              <w:t xml:space="preserve">Проходное сечение: </w:t>
            </w:r>
            <w:r w:rsidRPr="00846504">
              <w:rPr>
                <w:b/>
                <w:bCs/>
              </w:rPr>
              <w:t>«</w:t>
            </w:r>
            <w:r w:rsidR="005D340E" w:rsidRPr="005D340E">
              <w:rPr>
                <w:b/>
                <w:bCs/>
              </w:rPr>
              <w:t>0.5673</w:t>
            </w:r>
            <w:r w:rsidRPr="00846504">
              <w:rPr>
                <w:b/>
                <w:bCs/>
              </w:rPr>
              <w:t>»</w:t>
            </w:r>
          </w:p>
          <w:p w:rsidR="005D340E" w:rsidRDefault="005D340E" w:rsidP="00350450">
            <w:pPr>
              <w:pStyle w:val="0"/>
              <w:rPr>
                <w:b/>
                <w:bCs/>
              </w:rPr>
            </w:pPr>
            <w:r>
              <w:t xml:space="preserve">Толщина стенки: </w:t>
            </w:r>
            <w:r>
              <w:rPr>
                <w:b/>
                <w:bCs/>
              </w:rPr>
              <w:t>«0.01</w:t>
            </w:r>
            <w:r w:rsidRPr="00846504">
              <w:rPr>
                <w:b/>
                <w:bCs/>
              </w:rPr>
              <w:t>»</w:t>
            </w:r>
          </w:p>
          <w:p w:rsidR="00E05758" w:rsidRPr="00E34C43" w:rsidRDefault="005D340E" w:rsidP="00350450">
            <w:pPr>
              <w:pStyle w:val="0"/>
            </w:pPr>
            <w:r>
              <w:t xml:space="preserve">Поверхность теплообмена: </w:t>
            </w:r>
            <w:r w:rsidRPr="00846504">
              <w:rPr>
                <w:b/>
                <w:bCs/>
              </w:rPr>
              <w:t>«</w:t>
            </w:r>
            <w:r w:rsidR="00E34C43">
              <w:rPr>
                <w:b/>
                <w:bCs/>
              </w:rPr>
              <w:t>1.0</w:t>
            </w:r>
            <w:r w:rsidRPr="00846504">
              <w:rPr>
                <w:b/>
                <w:bCs/>
              </w:rPr>
              <w:t>»</w:t>
            </w:r>
          </w:p>
        </w:tc>
      </w:tr>
      <w:tr w:rsidR="00E34C43" w:rsidRPr="00846504" w:rsidTr="00783B6F">
        <w:tc>
          <w:tcPr>
            <w:tcW w:w="2660" w:type="dxa"/>
          </w:tcPr>
          <w:p w:rsidR="00E34C43" w:rsidRPr="00846504" w:rsidRDefault="00E34C43" w:rsidP="00350450">
            <w:pPr>
              <w:pStyle w:val="0"/>
            </w:pPr>
            <w:r>
              <w:t>Канал</w:t>
            </w:r>
            <w:r w:rsidRPr="00846504">
              <w:t xml:space="preserve"> № </w:t>
            </w:r>
            <w:r>
              <w:t>3</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0.5794</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1.1805</w:t>
            </w:r>
            <w:r w:rsidRPr="00846504">
              <w:rPr>
                <w:b/>
                <w:bCs/>
              </w:rPr>
              <w:t>»</w:t>
            </w:r>
          </w:p>
          <w:p w:rsidR="00E34C43" w:rsidRDefault="00E34C43" w:rsidP="00350450">
            <w:pPr>
              <w:pStyle w:val="0"/>
              <w:rPr>
                <w:b/>
                <w:bCs/>
              </w:rPr>
            </w:pPr>
            <w:r>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r w:rsidR="00E34C43" w:rsidRPr="00846504" w:rsidTr="00783B6F">
        <w:tc>
          <w:tcPr>
            <w:tcW w:w="2660" w:type="dxa"/>
          </w:tcPr>
          <w:p w:rsidR="00E34C43" w:rsidRPr="00846504" w:rsidRDefault="00E34C43" w:rsidP="00350450">
            <w:pPr>
              <w:pStyle w:val="0"/>
            </w:pPr>
            <w:r>
              <w:t>Канал</w:t>
            </w:r>
            <w:r w:rsidRPr="00846504">
              <w:t xml:space="preserve"> № </w:t>
            </w:r>
            <w:r>
              <w:t>4</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1.3885</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2.0766</w:t>
            </w:r>
            <w:r w:rsidRPr="00846504">
              <w:rPr>
                <w:b/>
                <w:bCs/>
              </w:rPr>
              <w:t>»</w:t>
            </w:r>
          </w:p>
          <w:p w:rsidR="00E34C43" w:rsidRDefault="00E34C43" w:rsidP="00350450">
            <w:pPr>
              <w:pStyle w:val="0"/>
              <w:rPr>
                <w:b/>
                <w:bCs/>
              </w:rPr>
            </w:pPr>
            <w:r>
              <w:lastRenderedPageBreak/>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r w:rsidR="00E34C43" w:rsidRPr="00846504" w:rsidTr="00783B6F">
        <w:tc>
          <w:tcPr>
            <w:tcW w:w="2660" w:type="dxa"/>
          </w:tcPr>
          <w:p w:rsidR="00E34C43" w:rsidRPr="00846504" w:rsidRDefault="00E34C43" w:rsidP="00350450">
            <w:pPr>
              <w:pStyle w:val="0"/>
            </w:pPr>
            <w:r>
              <w:lastRenderedPageBreak/>
              <w:t>Канал</w:t>
            </w:r>
            <w:r w:rsidRPr="00846504">
              <w:t xml:space="preserve"> № </w:t>
            </w:r>
            <w:r>
              <w:t>5</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1.3885</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2.0766</w:t>
            </w:r>
            <w:r w:rsidRPr="00846504">
              <w:rPr>
                <w:b/>
                <w:bCs/>
              </w:rPr>
              <w:t>»</w:t>
            </w:r>
          </w:p>
          <w:p w:rsidR="00E34C43" w:rsidRDefault="00E34C43" w:rsidP="00350450">
            <w:pPr>
              <w:pStyle w:val="0"/>
              <w:rPr>
                <w:b/>
                <w:bCs/>
              </w:rPr>
            </w:pPr>
            <w:r>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r w:rsidR="00E34C43" w:rsidRPr="00846504" w:rsidTr="00783B6F">
        <w:tc>
          <w:tcPr>
            <w:tcW w:w="2660" w:type="dxa"/>
          </w:tcPr>
          <w:p w:rsidR="00E34C43" w:rsidRPr="00846504" w:rsidRDefault="00E34C43" w:rsidP="00350450">
            <w:pPr>
              <w:pStyle w:val="0"/>
            </w:pPr>
            <w:r>
              <w:t>Канал</w:t>
            </w:r>
            <w:r w:rsidRPr="00846504">
              <w:t xml:space="preserve"> № </w:t>
            </w:r>
            <w:r>
              <w:t>6</w:t>
            </w:r>
          </w:p>
        </w:tc>
        <w:tc>
          <w:tcPr>
            <w:tcW w:w="7760" w:type="dxa"/>
          </w:tcPr>
          <w:p w:rsidR="00E34C43" w:rsidRDefault="00E34C43" w:rsidP="00350450">
            <w:pPr>
              <w:pStyle w:val="0"/>
            </w:pPr>
            <w:r>
              <w:t xml:space="preserve">Гидравлический диаметр: </w:t>
            </w:r>
            <w:r w:rsidRPr="00846504">
              <w:rPr>
                <w:b/>
                <w:bCs/>
              </w:rPr>
              <w:t>«</w:t>
            </w:r>
            <w:r w:rsidR="002C5A8D" w:rsidRPr="002C5A8D">
              <w:rPr>
                <w:b/>
                <w:bCs/>
              </w:rPr>
              <w:t>9.9</w:t>
            </w:r>
            <w:r w:rsidRPr="00846504">
              <w:rPr>
                <w:b/>
                <w:bCs/>
              </w:rPr>
              <w:t>»</w:t>
            </w:r>
          </w:p>
          <w:p w:rsidR="00E34C43" w:rsidRDefault="00E34C43" w:rsidP="00350450">
            <w:pPr>
              <w:pStyle w:val="0"/>
              <w:rPr>
                <w:b/>
                <w:bCs/>
              </w:rPr>
            </w:pPr>
            <w:r>
              <w:t xml:space="preserve">Проходное сечение: </w:t>
            </w:r>
            <w:r w:rsidRPr="00846504">
              <w:rPr>
                <w:b/>
                <w:bCs/>
              </w:rPr>
              <w:t>«</w:t>
            </w:r>
            <w:r w:rsidR="002C5A8D" w:rsidRPr="002C5A8D">
              <w:rPr>
                <w:b/>
                <w:bCs/>
              </w:rPr>
              <w:t>19.98</w:t>
            </w:r>
            <w:r w:rsidRPr="00846504">
              <w:rPr>
                <w:b/>
                <w:bCs/>
              </w:rPr>
              <w:t>»</w:t>
            </w:r>
          </w:p>
          <w:p w:rsidR="00E34C43" w:rsidRDefault="00E34C43" w:rsidP="00350450">
            <w:pPr>
              <w:pStyle w:val="0"/>
              <w:rPr>
                <w:b/>
                <w:bCs/>
              </w:rPr>
            </w:pPr>
            <w:r>
              <w:t xml:space="preserve">Толщина стенки: </w:t>
            </w:r>
            <w:r>
              <w:rPr>
                <w:b/>
                <w:bCs/>
              </w:rPr>
              <w:t>«0.01</w:t>
            </w:r>
            <w:r w:rsidRPr="00846504">
              <w:rPr>
                <w:b/>
                <w:bCs/>
              </w:rPr>
              <w:t>»</w:t>
            </w:r>
          </w:p>
          <w:p w:rsidR="00E34C43" w:rsidRPr="00E34C43" w:rsidRDefault="00E34C43" w:rsidP="00350450">
            <w:pPr>
              <w:pStyle w:val="0"/>
            </w:pPr>
            <w:r>
              <w:t xml:space="preserve">Поверхность теплообмена: </w:t>
            </w:r>
            <w:r w:rsidRPr="00846504">
              <w:rPr>
                <w:b/>
                <w:bCs/>
              </w:rPr>
              <w:t>«</w:t>
            </w:r>
            <w:r>
              <w:rPr>
                <w:b/>
                <w:bCs/>
              </w:rPr>
              <w:t>1.0</w:t>
            </w:r>
            <w:r w:rsidRPr="00846504">
              <w:rPr>
                <w:b/>
                <w:bCs/>
              </w:rPr>
              <w:t>»</w:t>
            </w:r>
          </w:p>
        </w:tc>
      </w:tr>
    </w:tbl>
    <w:p w:rsidR="00783B6F" w:rsidRPr="00783B6F" w:rsidRDefault="00783B6F" w:rsidP="00783B6F"/>
    <w:p w:rsidR="00A80588" w:rsidRPr="00A80588" w:rsidRDefault="00783B6F" w:rsidP="00783B6F">
      <w:pPr>
        <w:pStyle w:val="a8"/>
      </w:pPr>
      <w:r>
        <w:rPr>
          <w:noProof/>
        </w:rPr>
        <w:drawing>
          <wp:inline distT="0" distB="0" distL="0" distR="0" wp14:anchorId="025BF0E7" wp14:editId="1C357508">
            <wp:extent cx="6152515" cy="2489835"/>
            <wp:effectExtent l="0" t="0" r="63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2489835"/>
                    </a:xfrm>
                    <a:prstGeom prst="rect">
                      <a:avLst/>
                    </a:prstGeom>
                  </pic:spPr>
                </pic:pic>
              </a:graphicData>
            </a:graphic>
          </wp:inline>
        </w:drawing>
      </w:r>
    </w:p>
    <w:p w:rsidR="00783B6F" w:rsidRDefault="00783B6F" w:rsidP="00783B6F">
      <w:pPr>
        <w:pStyle w:val="a4"/>
      </w:pPr>
      <w:bookmarkStart w:id="55" w:name="_Ref278313607"/>
      <w:bookmarkStart w:id="56" w:name="_Ref278313651"/>
      <w:bookmarkStart w:id="57" w:name="_Toc291248642"/>
      <w:r>
        <w:t xml:space="preserve">Рисунок </w:t>
      </w:r>
      <w:r w:rsidR="00510818">
        <w:fldChar w:fldCharType="begin"/>
      </w:r>
      <w:r w:rsidR="00510818">
        <w:instrText xml:space="preserve"> SEQ Рисунок \* ARABIC </w:instrText>
      </w:r>
      <w:r w:rsidR="00510818">
        <w:fldChar w:fldCharType="separate"/>
      </w:r>
      <w:r w:rsidR="009B7F9D">
        <w:rPr>
          <w:noProof/>
        </w:rPr>
        <w:t>20</w:t>
      </w:r>
      <w:r w:rsidR="00510818">
        <w:rPr>
          <w:noProof/>
        </w:rPr>
        <w:fldChar w:fldCharType="end"/>
      </w:r>
      <w:bookmarkEnd w:id="55"/>
      <w:r w:rsidR="002C5A8D">
        <w:t xml:space="preserve">. Параметры канала </w:t>
      </w:r>
      <w:r>
        <w:t>на входе в проточную часть ПТУ</w:t>
      </w:r>
      <w:bookmarkEnd w:id="56"/>
      <w:bookmarkEnd w:id="57"/>
    </w:p>
    <w:p w:rsidR="00E130CA" w:rsidRDefault="00E130CA" w:rsidP="007A5C3E">
      <w:r>
        <w:t>Сейчас нам важно задать</w:t>
      </w:r>
      <w:r w:rsidR="00972C83">
        <w:t xml:space="preserve"> верные гидравлические диаметры,</w:t>
      </w:r>
      <w:r>
        <w:t xml:space="preserve"> проходные сечения </w:t>
      </w:r>
      <w:r w:rsidR="00972C83">
        <w:t xml:space="preserve">и </w:t>
      </w:r>
      <w:r>
        <w:t>поверхности теплообмена, на остальные параметры пока можно не обращать внимания. Задайте также материал для трубопроводов проточной части – «Ст20». Это влияет на теплообмен.</w:t>
      </w:r>
    </w:p>
    <w:p w:rsidR="00E130CA" w:rsidRDefault="00A02865" w:rsidP="007A5C3E">
      <w:r>
        <w:t>Для трубопроводов отборов задайте следующие свойства:</w:t>
      </w:r>
    </w:p>
    <w:tbl>
      <w:tblPr>
        <w:tblStyle w:val="af1"/>
        <w:tblW w:w="0" w:type="auto"/>
        <w:tblLook w:val="04A0" w:firstRow="1" w:lastRow="0" w:firstColumn="1" w:lastColumn="0" w:noHBand="0" w:noVBand="1"/>
      </w:tblPr>
      <w:tblGrid>
        <w:gridCol w:w="2607"/>
        <w:gridCol w:w="7587"/>
      </w:tblGrid>
      <w:tr w:rsidR="00A02865" w:rsidTr="00350450">
        <w:tc>
          <w:tcPr>
            <w:tcW w:w="2660" w:type="dxa"/>
          </w:tcPr>
          <w:p w:rsidR="00A02865" w:rsidRPr="00846504" w:rsidRDefault="00A02865" w:rsidP="00350450">
            <w:pPr>
              <w:pStyle w:val="0"/>
            </w:pPr>
            <w:r>
              <w:t>Канал</w:t>
            </w:r>
            <w:r w:rsidRPr="00846504">
              <w:t xml:space="preserve"> </w:t>
            </w:r>
            <w:r>
              <w:t xml:space="preserve">отбора </w:t>
            </w:r>
            <w:r w:rsidRPr="00846504">
              <w:t>№ 1</w:t>
            </w:r>
          </w:p>
        </w:tc>
        <w:tc>
          <w:tcPr>
            <w:tcW w:w="7760" w:type="dxa"/>
          </w:tcPr>
          <w:p w:rsidR="00A02865" w:rsidRDefault="00A02865" w:rsidP="00350450">
            <w:pPr>
              <w:pStyle w:val="0"/>
            </w:pPr>
            <w:r>
              <w:t xml:space="preserve">Гидравлический диаметр: </w:t>
            </w:r>
            <w:r w:rsidRPr="00846504">
              <w:rPr>
                <w:b/>
                <w:bCs/>
              </w:rPr>
              <w:t>«</w:t>
            </w:r>
            <w:r w:rsidR="007C47D7" w:rsidRPr="007C47D7">
              <w:rPr>
                <w:b/>
                <w:bCs/>
              </w:rPr>
              <w:t>0.25</w:t>
            </w:r>
            <w:r w:rsidRPr="00846504">
              <w:rPr>
                <w:b/>
                <w:bCs/>
              </w:rPr>
              <w:t>»</w:t>
            </w:r>
          </w:p>
          <w:p w:rsidR="00A02865" w:rsidRDefault="00A02865" w:rsidP="00350450">
            <w:pPr>
              <w:pStyle w:val="0"/>
            </w:pPr>
            <w:r>
              <w:t xml:space="preserve">Проходное сечение: </w:t>
            </w:r>
            <w:r w:rsidRPr="00846504">
              <w:rPr>
                <w:b/>
                <w:bCs/>
              </w:rPr>
              <w:t>«</w:t>
            </w:r>
            <w:r w:rsidR="007C47D7" w:rsidRPr="007C47D7">
              <w:rPr>
                <w:b/>
                <w:bCs/>
              </w:rPr>
              <w:t>0.0490</w:t>
            </w:r>
            <w:r w:rsidR="007C47D7">
              <w:rPr>
                <w:b/>
                <w:bCs/>
              </w:rPr>
              <w:t>8</w:t>
            </w:r>
            <w:r w:rsidR="007C47D7" w:rsidRPr="007C47D7">
              <w:rPr>
                <w:b/>
                <w:bCs/>
              </w:rPr>
              <w:t>7</w:t>
            </w:r>
            <w:r w:rsidRPr="00846504">
              <w:rPr>
                <w:b/>
                <w:bCs/>
              </w:rPr>
              <w:t>»</w:t>
            </w:r>
          </w:p>
          <w:p w:rsidR="00A02865" w:rsidRDefault="00A02865" w:rsidP="00350450">
            <w:pPr>
              <w:pStyle w:val="0"/>
            </w:pPr>
            <w:r>
              <w:t xml:space="preserve">Поверхность теплообмена: </w:t>
            </w:r>
            <w:r w:rsidRPr="00846504">
              <w:rPr>
                <w:b/>
                <w:bCs/>
              </w:rPr>
              <w:t>«</w:t>
            </w:r>
            <w:r w:rsidR="0023473F" w:rsidRPr="0023473F">
              <w:rPr>
                <w:b/>
                <w:bCs/>
              </w:rPr>
              <w:t>3.92</w:t>
            </w:r>
            <w:r w:rsidR="0023473F">
              <w:rPr>
                <w:b/>
                <w:bCs/>
              </w:rPr>
              <w:t>7</w:t>
            </w:r>
            <w:r w:rsidRPr="00846504">
              <w:rPr>
                <w:b/>
                <w:bCs/>
              </w:rPr>
              <w:t>»</w:t>
            </w:r>
          </w:p>
          <w:p w:rsidR="00A02865" w:rsidRDefault="00A02865" w:rsidP="00350450">
            <w:pPr>
              <w:pStyle w:val="0"/>
              <w:rPr>
                <w:b/>
                <w:bCs/>
              </w:rPr>
            </w:pPr>
            <w:r>
              <w:t xml:space="preserve">Длина: </w:t>
            </w:r>
            <w:r>
              <w:rPr>
                <w:b/>
                <w:bCs/>
              </w:rPr>
              <w:t>«5.0</w:t>
            </w:r>
            <w:r w:rsidRPr="00846504">
              <w:rPr>
                <w:b/>
                <w:bCs/>
              </w:rPr>
              <w:t>»</w:t>
            </w:r>
          </w:p>
          <w:p w:rsidR="00A02865" w:rsidRPr="00AB7C46" w:rsidRDefault="00A02865" w:rsidP="00350450">
            <w:pPr>
              <w:pStyle w:val="0"/>
            </w:pPr>
            <w:r>
              <w:t xml:space="preserve">Толщина стенки: </w:t>
            </w:r>
            <w:r>
              <w:rPr>
                <w:b/>
                <w:bCs/>
              </w:rPr>
              <w:t>«</w:t>
            </w:r>
            <w:r w:rsidR="0023473F" w:rsidRPr="0023473F">
              <w:rPr>
                <w:b/>
                <w:bCs/>
              </w:rPr>
              <w:t>0.002</w:t>
            </w:r>
            <w:r w:rsidRPr="00846504">
              <w:rPr>
                <w:b/>
                <w:bCs/>
              </w:rPr>
              <w:t>»</w:t>
            </w:r>
          </w:p>
        </w:tc>
      </w:tr>
      <w:tr w:rsidR="00A02865" w:rsidRPr="00846504" w:rsidTr="00350450">
        <w:tc>
          <w:tcPr>
            <w:tcW w:w="2660" w:type="dxa"/>
          </w:tcPr>
          <w:p w:rsidR="00A02865" w:rsidRPr="00846504" w:rsidRDefault="00A02865" w:rsidP="00350450">
            <w:pPr>
              <w:pStyle w:val="0"/>
            </w:pPr>
            <w:r>
              <w:t>Канал отбора</w:t>
            </w:r>
            <w:r w:rsidRPr="00846504">
              <w:t xml:space="preserve"> № </w:t>
            </w:r>
            <w:r>
              <w:t>2</w:t>
            </w:r>
          </w:p>
        </w:tc>
        <w:tc>
          <w:tcPr>
            <w:tcW w:w="7760" w:type="dxa"/>
          </w:tcPr>
          <w:p w:rsidR="00A02865" w:rsidRDefault="00A02865" w:rsidP="00350450">
            <w:pPr>
              <w:pStyle w:val="0"/>
            </w:pPr>
            <w:r>
              <w:t xml:space="preserve">Гидравлический диаметр: </w:t>
            </w:r>
            <w:r w:rsidRPr="00846504">
              <w:rPr>
                <w:b/>
                <w:bCs/>
              </w:rPr>
              <w:t>«</w:t>
            </w:r>
            <w:r w:rsidR="003C3B5E" w:rsidRPr="003C3B5E">
              <w:rPr>
                <w:b/>
                <w:bCs/>
              </w:rPr>
              <w:t>0.5</w:t>
            </w:r>
            <w:r w:rsidRPr="00846504">
              <w:rPr>
                <w:b/>
                <w:bCs/>
              </w:rPr>
              <w:t>»</w:t>
            </w:r>
          </w:p>
          <w:p w:rsidR="00A02865" w:rsidRDefault="00A02865" w:rsidP="00350450">
            <w:pPr>
              <w:pStyle w:val="0"/>
              <w:rPr>
                <w:b/>
                <w:bCs/>
              </w:rPr>
            </w:pPr>
            <w:r>
              <w:t xml:space="preserve">Проходное сечение: </w:t>
            </w:r>
            <w:r w:rsidRPr="00846504">
              <w:rPr>
                <w:b/>
                <w:bCs/>
              </w:rPr>
              <w:t>«</w:t>
            </w:r>
            <w:r w:rsidR="00A14C9B" w:rsidRPr="00A14C9B">
              <w:rPr>
                <w:b/>
                <w:bCs/>
              </w:rPr>
              <w:t>0.1963</w:t>
            </w:r>
            <w:r w:rsidRPr="00846504">
              <w:rPr>
                <w:b/>
                <w:bCs/>
              </w:rPr>
              <w:t>»</w:t>
            </w:r>
          </w:p>
          <w:p w:rsidR="00A02865" w:rsidRDefault="00A02865" w:rsidP="00350450">
            <w:pPr>
              <w:pStyle w:val="0"/>
              <w:rPr>
                <w:b/>
                <w:bCs/>
              </w:rPr>
            </w:pPr>
            <w:r>
              <w:t xml:space="preserve">Толщина стенки: </w:t>
            </w:r>
            <w:r>
              <w:rPr>
                <w:b/>
                <w:bCs/>
              </w:rPr>
              <w:t>«</w:t>
            </w:r>
            <w:r w:rsidR="00780BA2" w:rsidRPr="00780BA2">
              <w:rPr>
                <w:b/>
                <w:bCs/>
              </w:rPr>
              <w:t>0.002</w:t>
            </w:r>
            <w:r w:rsidRPr="00846504">
              <w:rPr>
                <w:b/>
                <w:bCs/>
              </w:rPr>
              <w:t>»</w:t>
            </w:r>
          </w:p>
          <w:p w:rsidR="00A02865" w:rsidRPr="00E34C43" w:rsidRDefault="00A02865" w:rsidP="00780BA2">
            <w:pPr>
              <w:pStyle w:val="0"/>
            </w:pPr>
            <w:r>
              <w:t xml:space="preserve">Поверхность теплообмена: </w:t>
            </w:r>
            <w:r w:rsidRPr="00846504">
              <w:rPr>
                <w:b/>
                <w:bCs/>
              </w:rPr>
              <w:t>«</w:t>
            </w:r>
            <w:r w:rsidR="00780BA2" w:rsidRPr="00780BA2">
              <w:rPr>
                <w:b/>
                <w:bCs/>
              </w:rPr>
              <w:t>3.92</w:t>
            </w:r>
            <w:r w:rsidR="00780BA2">
              <w:rPr>
                <w:b/>
                <w:bCs/>
              </w:rPr>
              <w:t>7</w:t>
            </w:r>
            <w:r w:rsidRPr="00846504">
              <w:rPr>
                <w:b/>
                <w:bCs/>
              </w:rPr>
              <w:t>»</w:t>
            </w:r>
          </w:p>
        </w:tc>
      </w:tr>
      <w:tr w:rsidR="00A02865" w:rsidRPr="00846504" w:rsidTr="00350450">
        <w:tc>
          <w:tcPr>
            <w:tcW w:w="2660" w:type="dxa"/>
          </w:tcPr>
          <w:p w:rsidR="00A02865" w:rsidRPr="00846504" w:rsidRDefault="00A02865" w:rsidP="00350450">
            <w:pPr>
              <w:pStyle w:val="0"/>
            </w:pPr>
            <w:r>
              <w:t>Канал</w:t>
            </w:r>
            <w:r w:rsidRPr="00846504">
              <w:t xml:space="preserve"> </w:t>
            </w:r>
            <w:r>
              <w:t xml:space="preserve">отбора </w:t>
            </w:r>
            <w:r w:rsidRPr="00846504">
              <w:t xml:space="preserve">№ </w:t>
            </w:r>
            <w:r>
              <w:t>3</w:t>
            </w:r>
          </w:p>
        </w:tc>
        <w:tc>
          <w:tcPr>
            <w:tcW w:w="7760" w:type="dxa"/>
          </w:tcPr>
          <w:p w:rsidR="00A02865" w:rsidRDefault="00A02865" w:rsidP="00350450">
            <w:pPr>
              <w:pStyle w:val="0"/>
            </w:pPr>
            <w:r>
              <w:t xml:space="preserve">Гидравлический диаметр: </w:t>
            </w:r>
            <w:r w:rsidRPr="00846504">
              <w:rPr>
                <w:b/>
                <w:bCs/>
              </w:rPr>
              <w:t>«</w:t>
            </w:r>
            <w:r w:rsidR="00C41A86" w:rsidRPr="00C41A86">
              <w:rPr>
                <w:b/>
                <w:bCs/>
              </w:rPr>
              <w:t>0.35</w:t>
            </w:r>
            <w:r w:rsidRPr="00846504">
              <w:rPr>
                <w:b/>
                <w:bCs/>
              </w:rPr>
              <w:t>»</w:t>
            </w:r>
          </w:p>
          <w:p w:rsidR="00A02865" w:rsidRDefault="00A02865" w:rsidP="00350450">
            <w:pPr>
              <w:pStyle w:val="0"/>
              <w:rPr>
                <w:b/>
                <w:bCs/>
              </w:rPr>
            </w:pPr>
            <w:r>
              <w:t xml:space="preserve">Проходное сечение: </w:t>
            </w:r>
            <w:r w:rsidRPr="00846504">
              <w:rPr>
                <w:b/>
                <w:bCs/>
              </w:rPr>
              <w:t>«</w:t>
            </w:r>
            <w:r w:rsidR="00C41A86" w:rsidRPr="00C41A86">
              <w:rPr>
                <w:b/>
                <w:bCs/>
              </w:rPr>
              <w:t>0.096211</w:t>
            </w:r>
            <w:r w:rsidRPr="00846504">
              <w:rPr>
                <w:b/>
                <w:bCs/>
              </w:rPr>
              <w:t>»</w:t>
            </w:r>
          </w:p>
          <w:p w:rsidR="00A02865" w:rsidRDefault="00A02865" w:rsidP="00350450">
            <w:pPr>
              <w:pStyle w:val="0"/>
              <w:rPr>
                <w:b/>
                <w:bCs/>
              </w:rPr>
            </w:pPr>
            <w:r>
              <w:t xml:space="preserve">Толщина стенки: </w:t>
            </w:r>
            <w:r>
              <w:rPr>
                <w:b/>
                <w:bCs/>
              </w:rPr>
              <w:t>«0.0</w:t>
            </w:r>
            <w:r w:rsidR="00826731">
              <w:rPr>
                <w:b/>
                <w:bCs/>
              </w:rPr>
              <w:t>0</w:t>
            </w:r>
            <w:r w:rsidR="00C41A86">
              <w:rPr>
                <w:b/>
                <w:bCs/>
              </w:rPr>
              <w:t>2</w:t>
            </w:r>
            <w:r w:rsidRPr="00846504">
              <w:rPr>
                <w:b/>
                <w:bCs/>
              </w:rPr>
              <w:t>»</w:t>
            </w:r>
          </w:p>
          <w:p w:rsidR="00A02865" w:rsidRPr="00E34C43" w:rsidRDefault="00A02865" w:rsidP="00C41A86">
            <w:pPr>
              <w:pStyle w:val="0"/>
            </w:pPr>
            <w:r>
              <w:t xml:space="preserve">Поверхность теплообмена: </w:t>
            </w:r>
            <w:r w:rsidRPr="00846504">
              <w:rPr>
                <w:b/>
                <w:bCs/>
              </w:rPr>
              <w:t>«</w:t>
            </w:r>
            <w:r w:rsidR="00C41A86" w:rsidRPr="00C41A86">
              <w:rPr>
                <w:b/>
                <w:bCs/>
              </w:rPr>
              <w:t>5.4978</w:t>
            </w:r>
            <w:r w:rsidRPr="00846504">
              <w:rPr>
                <w:b/>
                <w:bCs/>
              </w:rPr>
              <w:t>»</w:t>
            </w:r>
          </w:p>
        </w:tc>
      </w:tr>
    </w:tbl>
    <w:p w:rsidR="00007200" w:rsidRDefault="00007200" w:rsidP="00007200"/>
    <w:p w:rsidR="00A02865" w:rsidRDefault="00007200" w:rsidP="00160F8A">
      <w:pPr>
        <w:pStyle w:val="3"/>
        <w:ind w:left="1418" w:hanging="698"/>
      </w:pPr>
      <w:bookmarkStart w:id="58" w:name="_Toc355797911"/>
      <w:r w:rsidRPr="0033138B">
        <w:t>Задвижки</w:t>
      </w:r>
      <w:bookmarkEnd w:id="58"/>
    </w:p>
    <w:p w:rsidR="00007200" w:rsidRDefault="00007200" w:rsidP="00007200">
      <w:r>
        <w:t xml:space="preserve">Теперь, задайте для всех задвижек начальное положение в процентах, равное 5. Имя файла с характеристикой – </w:t>
      </w:r>
      <w:r w:rsidRPr="00FE23A8">
        <w:rPr>
          <w:rStyle w:val="a9"/>
        </w:rPr>
        <w:t>«Линейная»</w:t>
      </w:r>
      <w:r>
        <w:t xml:space="preserve">,  см. </w:t>
      </w:r>
      <w:r>
        <w:fldChar w:fldCharType="begin"/>
      </w:r>
      <w:r>
        <w:instrText xml:space="preserve"> REF _Ref278315449 \h </w:instrText>
      </w:r>
      <w:r>
        <w:fldChar w:fldCharType="separate"/>
      </w:r>
      <w:r w:rsidR="009B7F9D">
        <w:t xml:space="preserve">Рисунок </w:t>
      </w:r>
      <w:r w:rsidR="009B7F9D">
        <w:rPr>
          <w:noProof/>
        </w:rPr>
        <w:t>21</w:t>
      </w:r>
      <w:r>
        <w:fldChar w:fldCharType="end"/>
      </w:r>
      <w:r>
        <w:t xml:space="preserve"> и </w:t>
      </w:r>
      <w:r>
        <w:fldChar w:fldCharType="begin"/>
      </w:r>
      <w:r>
        <w:instrText xml:space="preserve"> REF _Ref278315451 \h </w:instrText>
      </w:r>
      <w:r>
        <w:fldChar w:fldCharType="separate"/>
      </w:r>
      <w:r w:rsidR="009B7F9D">
        <w:t xml:space="preserve">Рисунок </w:t>
      </w:r>
      <w:r w:rsidR="009B7F9D">
        <w:rPr>
          <w:noProof/>
        </w:rPr>
        <w:t>22</w:t>
      </w:r>
      <w:r>
        <w:fldChar w:fldCharType="end"/>
      </w:r>
      <w:r>
        <w:t>.</w:t>
      </w:r>
    </w:p>
    <w:p w:rsidR="00007200" w:rsidRDefault="00007200" w:rsidP="00007200">
      <w:r>
        <w:rPr>
          <w:noProof/>
        </w:rPr>
        <w:lastRenderedPageBreak/>
        <w:drawing>
          <wp:inline distT="0" distB="0" distL="0" distR="0" wp14:anchorId="49D786B4" wp14:editId="6C578D37">
            <wp:extent cx="6152515" cy="347726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77260"/>
                    </a:xfrm>
                    <a:prstGeom prst="rect">
                      <a:avLst/>
                    </a:prstGeom>
                  </pic:spPr>
                </pic:pic>
              </a:graphicData>
            </a:graphic>
          </wp:inline>
        </w:drawing>
      </w:r>
    </w:p>
    <w:p w:rsidR="00007200" w:rsidRDefault="00007200" w:rsidP="00007200">
      <w:pPr>
        <w:pStyle w:val="a4"/>
      </w:pPr>
      <w:bookmarkStart w:id="59" w:name="_Ref278315449"/>
      <w:bookmarkStart w:id="60" w:name="_Toc291248643"/>
      <w:r>
        <w:t xml:space="preserve">Рисунок </w:t>
      </w:r>
      <w:r w:rsidR="00510818">
        <w:fldChar w:fldCharType="begin"/>
      </w:r>
      <w:r w:rsidR="00510818">
        <w:instrText xml:space="preserve"> SEQ Рисунок \* ARABIC </w:instrText>
      </w:r>
      <w:r w:rsidR="00510818">
        <w:fldChar w:fldCharType="separate"/>
      </w:r>
      <w:r w:rsidR="009B7F9D">
        <w:rPr>
          <w:noProof/>
        </w:rPr>
        <w:t>21</w:t>
      </w:r>
      <w:r w:rsidR="00510818">
        <w:rPr>
          <w:noProof/>
        </w:rPr>
        <w:fldChar w:fldCharType="end"/>
      </w:r>
      <w:bookmarkEnd w:id="59"/>
      <w:r>
        <w:t>. Одновременное выделение всех задвижек на схеме</w:t>
      </w:r>
      <w:bookmarkEnd w:id="60"/>
    </w:p>
    <w:p w:rsidR="00007200" w:rsidRPr="00007200" w:rsidRDefault="00007200" w:rsidP="00007200">
      <w:r>
        <w:t xml:space="preserve">Во многих случаях требуется задать одинаковые </w:t>
      </w:r>
      <w:r w:rsidR="00455699">
        <w:t xml:space="preserve">значения (одних и тех же свойств) </w:t>
      </w:r>
      <w:r>
        <w:t>для нескольких элементов схемы.</w:t>
      </w:r>
      <w:r w:rsidR="00455699">
        <w:t xml:space="preserve"> В нашем примере нужно для четырёх задвижек задать одно и то же начальное положение, и одинаковую характеристику. Можно, конечно, по очереди задать для каждой задвижки нужные значения. Но лучше (быстрее) сначала выделить все задвижки и, нажав правую кнопку и зайдя в диалоговое окно «Свойства», задать сразу для всех задвижек 5% положение и линейную характеристику (см. </w:t>
      </w:r>
      <w:r w:rsidR="00455699">
        <w:fldChar w:fldCharType="begin"/>
      </w:r>
      <w:r w:rsidR="00455699">
        <w:instrText xml:space="preserve"> REF _Ref278315449 \h </w:instrText>
      </w:r>
      <w:r w:rsidR="00455699">
        <w:fldChar w:fldCharType="separate"/>
      </w:r>
      <w:r w:rsidR="009B7F9D">
        <w:t xml:space="preserve">Рисунок </w:t>
      </w:r>
      <w:r w:rsidR="009B7F9D">
        <w:rPr>
          <w:noProof/>
        </w:rPr>
        <w:t>21</w:t>
      </w:r>
      <w:r w:rsidR="00455699">
        <w:fldChar w:fldCharType="end"/>
      </w:r>
      <w:r w:rsidR="00455699">
        <w:t xml:space="preserve"> и </w:t>
      </w:r>
      <w:r w:rsidR="00455699">
        <w:fldChar w:fldCharType="begin"/>
      </w:r>
      <w:r w:rsidR="00455699">
        <w:instrText xml:space="preserve"> REF _Ref278315451 \h </w:instrText>
      </w:r>
      <w:r w:rsidR="00455699">
        <w:fldChar w:fldCharType="separate"/>
      </w:r>
      <w:r w:rsidR="009B7F9D">
        <w:t xml:space="preserve">Рисунок </w:t>
      </w:r>
      <w:r w:rsidR="009B7F9D">
        <w:rPr>
          <w:noProof/>
        </w:rPr>
        <w:t>22</w:t>
      </w:r>
      <w:r w:rsidR="00455699">
        <w:fldChar w:fldCharType="end"/>
      </w:r>
      <w:r w:rsidR="00455699">
        <w:t>).</w:t>
      </w:r>
      <w:r w:rsidR="00972C83">
        <w:t xml:space="preserve"> Обратите внимание, что при одновременном выделении четырёх задвижек и задании свойств в заголовке диалогового окна «Свойства» выведены названия всех выбранных задвижек.</w:t>
      </w:r>
    </w:p>
    <w:p w:rsidR="009716FC" w:rsidRPr="007A5C3E" w:rsidRDefault="00007200" w:rsidP="00007200">
      <w:pPr>
        <w:pStyle w:val="a8"/>
      </w:pPr>
      <w:r>
        <w:rPr>
          <w:noProof/>
        </w:rPr>
        <w:lastRenderedPageBreak/>
        <w:drawing>
          <wp:inline distT="0" distB="0" distL="0" distR="0" wp14:anchorId="75D17169" wp14:editId="7EF8C1DA">
            <wp:extent cx="3476625" cy="4410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76625" cy="4410075"/>
                    </a:xfrm>
                    <a:prstGeom prst="rect">
                      <a:avLst/>
                    </a:prstGeom>
                  </pic:spPr>
                </pic:pic>
              </a:graphicData>
            </a:graphic>
          </wp:inline>
        </w:drawing>
      </w:r>
    </w:p>
    <w:p w:rsidR="00007200" w:rsidRDefault="00007200" w:rsidP="00007200">
      <w:pPr>
        <w:pStyle w:val="a4"/>
      </w:pPr>
      <w:bookmarkStart w:id="61" w:name="_Ref278315451"/>
      <w:bookmarkStart w:id="62" w:name="_Toc291248644"/>
      <w:r>
        <w:t xml:space="preserve">Рисунок </w:t>
      </w:r>
      <w:r w:rsidR="00510818">
        <w:fldChar w:fldCharType="begin"/>
      </w:r>
      <w:r w:rsidR="00510818">
        <w:instrText xml:space="preserve"> SEQ Рисунок \* ARABIC </w:instrText>
      </w:r>
      <w:r w:rsidR="00510818">
        <w:fldChar w:fldCharType="separate"/>
      </w:r>
      <w:r w:rsidR="009B7F9D">
        <w:rPr>
          <w:noProof/>
        </w:rPr>
        <w:t>22</w:t>
      </w:r>
      <w:r w:rsidR="00510818">
        <w:rPr>
          <w:noProof/>
        </w:rPr>
        <w:fldChar w:fldCharType="end"/>
      </w:r>
      <w:bookmarkEnd w:id="61"/>
      <w:r>
        <w:t>. Одновременное задание свойств для всех четырёх задвижек</w:t>
      </w:r>
      <w:bookmarkEnd w:id="62"/>
    </w:p>
    <w:p w:rsidR="008139AA" w:rsidRDefault="00493EFD" w:rsidP="0033138B">
      <w:pPr>
        <w:pStyle w:val="3"/>
      </w:pPr>
      <w:bookmarkStart w:id="63" w:name="_Toc355797912"/>
      <w:r>
        <w:t>Контроль параметров ТРР</w:t>
      </w:r>
      <w:bookmarkEnd w:id="63"/>
    </w:p>
    <w:p w:rsidR="00493EFD" w:rsidRDefault="00493EFD" w:rsidP="00493EFD">
      <w:r>
        <w:t>Теперь, при условии что вы всё сделали верно и без ошибок, схема готова для нормальной работы и расчета модели проточной части турбины. Но, для просмотра значений тех или иных параметров в процессе расчета, нам нужно вывести эти параметры на графики и</w:t>
      </w:r>
      <w:r w:rsidRPr="00493EFD">
        <w:t>/</w:t>
      </w:r>
      <w:r>
        <w:t>или на схемное окно. Воспользуемся</w:t>
      </w:r>
      <w:r w:rsidRPr="00493EFD">
        <w:t xml:space="preserve"> </w:t>
      </w:r>
      <w:r>
        <w:t xml:space="preserve">элементами вкладки </w:t>
      </w:r>
      <w:r w:rsidRPr="00FE23A8">
        <w:rPr>
          <w:rStyle w:val="a9"/>
        </w:rPr>
        <w:t>«Контроль параметров ТРР»</w:t>
      </w:r>
      <w:r>
        <w:t>:</w:t>
      </w:r>
    </w:p>
    <w:p w:rsidR="00493EFD" w:rsidRDefault="00493EFD" w:rsidP="005417AD">
      <w:r>
        <w:t xml:space="preserve">Выберите элемент </w:t>
      </w:r>
      <w:r w:rsidRPr="00FE23A8">
        <w:rPr>
          <w:rStyle w:val="a9"/>
        </w:rPr>
        <w:t>«Контроль G в канале»</w:t>
      </w:r>
      <w:r>
        <w:t xml:space="preserve"> </w:t>
      </w:r>
      <w:r w:rsidRPr="00493EFD">
        <w:t>(</w:t>
      </w:r>
      <w:r>
        <w:t>контроль массового расхода в канале</w:t>
      </w:r>
      <w:r w:rsidRPr="00493EFD">
        <w:t>)</w:t>
      </w:r>
      <w:r>
        <w:t>, поместите его на схему на первый канал ТРР.</w:t>
      </w:r>
      <w:r w:rsidR="00350450">
        <w:t xml:space="preserve"> При этом убедитесь, что владельцем вновь помещенного элемента </w:t>
      </w:r>
      <w:r w:rsidR="00350450" w:rsidRPr="00FE23A8">
        <w:rPr>
          <w:rStyle w:val="a9"/>
        </w:rPr>
        <w:t xml:space="preserve">«Контроль G в канале» </w:t>
      </w:r>
      <w:r w:rsidR="00350450">
        <w:t xml:space="preserve">является именно этот канал (см. </w:t>
      </w:r>
      <w:r w:rsidR="00350450">
        <w:fldChar w:fldCharType="begin"/>
      </w:r>
      <w:r w:rsidR="00350450">
        <w:instrText xml:space="preserve"> REF _Ref279612420 \h </w:instrText>
      </w:r>
      <w:r w:rsidR="00350450">
        <w:fldChar w:fldCharType="separate"/>
      </w:r>
      <w:r w:rsidR="009B7F9D">
        <w:t xml:space="preserve">Рисунок </w:t>
      </w:r>
      <w:r w:rsidR="009B7F9D">
        <w:rPr>
          <w:noProof/>
        </w:rPr>
        <w:t>23</w:t>
      </w:r>
      <w:r w:rsidR="00350450">
        <w:fldChar w:fldCharType="end"/>
      </w:r>
      <w:r w:rsidR="00350450">
        <w:t>).</w:t>
      </w:r>
    </w:p>
    <w:p w:rsidR="00493EFD" w:rsidRPr="00493EFD" w:rsidRDefault="00350450" w:rsidP="00350450">
      <w:pPr>
        <w:pStyle w:val="a8"/>
      </w:pPr>
      <w:r>
        <w:rPr>
          <w:noProof/>
        </w:rPr>
        <w:lastRenderedPageBreak/>
        <w:drawing>
          <wp:inline distT="0" distB="0" distL="0" distR="0" wp14:anchorId="2831BA03" wp14:editId="16B9DBA3">
            <wp:extent cx="6477000" cy="3657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657600"/>
                    </a:xfrm>
                    <a:prstGeom prst="rect">
                      <a:avLst/>
                    </a:prstGeom>
                    <a:noFill/>
                    <a:ln>
                      <a:noFill/>
                    </a:ln>
                  </pic:spPr>
                </pic:pic>
              </a:graphicData>
            </a:graphic>
          </wp:inline>
        </w:drawing>
      </w:r>
    </w:p>
    <w:p w:rsidR="00350450" w:rsidRDefault="00350450" w:rsidP="00350450">
      <w:pPr>
        <w:pStyle w:val="a4"/>
      </w:pPr>
      <w:bookmarkStart w:id="64" w:name="_Ref279612420"/>
      <w:bookmarkStart w:id="65" w:name="_Toc291248645"/>
      <w:r>
        <w:t xml:space="preserve">Рисунок </w:t>
      </w:r>
      <w:r w:rsidR="00510818">
        <w:fldChar w:fldCharType="begin"/>
      </w:r>
      <w:r w:rsidR="00510818">
        <w:instrText xml:space="preserve"> SEQ Рисунок \* ARABIC </w:instrText>
      </w:r>
      <w:r w:rsidR="00510818">
        <w:fldChar w:fldCharType="separate"/>
      </w:r>
      <w:r w:rsidR="009B7F9D">
        <w:rPr>
          <w:noProof/>
        </w:rPr>
        <w:t>23</w:t>
      </w:r>
      <w:r w:rsidR="00510818">
        <w:rPr>
          <w:noProof/>
        </w:rPr>
        <w:fldChar w:fldCharType="end"/>
      </w:r>
      <w:bookmarkEnd w:id="64"/>
      <w:r>
        <w:t xml:space="preserve">. Контроль </w:t>
      </w:r>
      <w:r>
        <w:rPr>
          <w:lang w:val="en-US"/>
        </w:rPr>
        <w:t>G</w:t>
      </w:r>
      <w:r w:rsidRPr="00350450">
        <w:t xml:space="preserve"> </w:t>
      </w:r>
      <w:r>
        <w:t>в первом канале</w:t>
      </w:r>
      <w:bookmarkEnd w:id="65"/>
    </w:p>
    <w:p w:rsidR="00350450" w:rsidRPr="00350450" w:rsidRDefault="00350450" w:rsidP="0033138B">
      <w:r>
        <w:t>Зайдите в свойства элемента и измените два его параметра:</w:t>
      </w:r>
      <w:r w:rsidR="00672D6B">
        <w:t xml:space="preserve"> </w:t>
      </w:r>
      <w:r w:rsidRPr="00FE23A8">
        <w:rPr>
          <w:rStyle w:val="a9"/>
        </w:rPr>
        <w:t>«Текст»</w:t>
      </w:r>
      <w:r>
        <w:t xml:space="preserve"> замените на </w:t>
      </w:r>
      <w:r w:rsidRPr="00FE23A8">
        <w:rPr>
          <w:rStyle w:val="a9"/>
        </w:rPr>
        <w:t>«G[т/ч]»</w:t>
      </w:r>
      <w:r>
        <w:t xml:space="preserve">, а </w:t>
      </w:r>
      <w:r w:rsidRPr="00FE23A8">
        <w:rPr>
          <w:rStyle w:val="a9"/>
        </w:rPr>
        <w:t>«Имена выводимых параметров»</w:t>
      </w:r>
      <w:r>
        <w:t xml:space="preserve"> – на </w:t>
      </w:r>
      <w:r w:rsidRPr="00FE23A8">
        <w:rPr>
          <w:rStyle w:val="a9"/>
        </w:rPr>
        <w:t>«g*3.6»</w:t>
      </w:r>
      <w:r w:rsidRPr="00350450">
        <w:t>.</w:t>
      </w:r>
      <w:r w:rsidR="00672D6B">
        <w:t xml:space="preserve"> Этим мы изменили единицы измерения для вывода масового расхода. Внутри кода ТРР расход считается в килограммах в секунду, а на схемное окно выводить будем с коэффициентом 3,6 </w:t>
      </w:r>
      <w:r w:rsidR="00672D6B">
        <w:rPr>
          <w:lang w:val="en-US"/>
        </w:rPr>
        <w:t>c</w:t>
      </w:r>
      <w:r w:rsidR="00672D6B" w:rsidRPr="00672D6B">
        <w:t>/</w:t>
      </w:r>
      <w:r w:rsidR="00672D6B">
        <w:t>(кг</w:t>
      </w:r>
      <w:r w:rsidR="00672D6B" w:rsidRPr="00672D6B">
        <w:t>/</w:t>
      </w:r>
      <w:r w:rsidR="00672D6B">
        <w:t>т)</w:t>
      </w:r>
      <w:r w:rsidR="00672D6B" w:rsidRPr="00672D6B">
        <w:t xml:space="preserve"> </w:t>
      </w:r>
      <w:r w:rsidR="00672D6B">
        <w:t>= 3600</w:t>
      </w:r>
      <w:r w:rsidR="00672D6B" w:rsidRPr="00672D6B">
        <w:t xml:space="preserve"> </w:t>
      </w:r>
      <w:r w:rsidR="00672D6B">
        <w:rPr>
          <w:lang w:val="en-US"/>
        </w:rPr>
        <w:t>c</w:t>
      </w:r>
      <w:r w:rsidR="00672D6B">
        <w:t xml:space="preserve"> </w:t>
      </w:r>
      <w:r w:rsidR="00672D6B" w:rsidRPr="00672D6B">
        <w:t>/</w:t>
      </w:r>
      <w:r w:rsidR="00672D6B">
        <w:t xml:space="preserve"> </w:t>
      </w:r>
      <w:r w:rsidR="00672D6B" w:rsidRPr="00672D6B">
        <w:t>1000</w:t>
      </w:r>
      <w:r w:rsidR="00672D6B">
        <w:t xml:space="preserve"> кг</w:t>
      </w:r>
      <w:r w:rsidR="00672D6B" w:rsidRPr="00672D6B">
        <w:t>/</w:t>
      </w:r>
      <w:r w:rsidR="00672D6B">
        <w:t xml:space="preserve">т (см. </w:t>
      </w:r>
      <w:r w:rsidR="00672D6B">
        <w:fldChar w:fldCharType="begin"/>
      </w:r>
      <w:r w:rsidR="00672D6B">
        <w:instrText xml:space="preserve"> REF _Ref279612855 \h </w:instrText>
      </w:r>
      <w:r w:rsidR="00672D6B">
        <w:fldChar w:fldCharType="separate"/>
      </w:r>
      <w:r w:rsidR="009B7F9D">
        <w:t xml:space="preserve">Рисунок </w:t>
      </w:r>
      <w:r w:rsidR="009B7F9D">
        <w:rPr>
          <w:noProof/>
        </w:rPr>
        <w:t>24</w:t>
      </w:r>
      <w:r w:rsidR="00672D6B">
        <w:fldChar w:fldCharType="end"/>
      </w:r>
      <w:r w:rsidR="00672D6B">
        <w:t>).</w:t>
      </w:r>
    </w:p>
    <w:p w:rsidR="00350450" w:rsidRDefault="00672D6B" w:rsidP="00350450">
      <w:pPr>
        <w:pStyle w:val="a8"/>
      </w:pPr>
      <w:r>
        <w:rPr>
          <w:noProof/>
        </w:rPr>
        <w:drawing>
          <wp:inline distT="0" distB="0" distL="0" distR="0" wp14:anchorId="732BA7D2" wp14:editId="6CD2188D">
            <wp:extent cx="4505325" cy="12763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1276350"/>
                    </a:xfrm>
                    <a:prstGeom prst="rect">
                      <a:avLst/>
                    </a:prstGeom>
                    <a:noFill/>
                    <a:ln>
                      <a:noFill/>
                    </a:ln>
                  </pic:spPr>
                </pic:pic>
              </a:graphicData>
            </a:graphic>
          </wp:inline>
        </w:drawing>
      </w:r>
    </w:p>
    <w:p w:rsidR="00672D6B" w:rsidRDefault="00672D6B" w:rsidP="00672D6B">
      <w:pPr>
        <w:pStyle w:val="a4"/>
      </w:pPr>
      <w:bookmarkStart w:id="66" w:name="_Ref279612855"/>
      <w:bookmarkStart w:id="67" w:name="_Toc291248646"/>
      <w:r>
        <w:t xml:space="preserve">Рисунок </w:t>
      </w:r>
      <w:r w:rsidR="00510818">
        <w:fldChar w:fldCharType="begin"/>
      </w:r>
      <w:r w:rsidR="00510818">
        <w:instrText xml:space="preserve"> SEQ Рисунок \* ARABIC </w:instrText>
      </w:r>
      <w:r w:rsidR="00510818">
        <w:fldChar w:fldCharType="separate"/>
      </w:r>
      <w:r w:rsidR="009B7F9D">
        <w:rPr>
          <w:noProof/>
        </w:rPr>
        <w:t>24</w:t>
      </w:r>
      <w:r w:rsidR="00510818">
        <w:rPr>
          <w:noProof/>
        </w:rPr>
        <w:fldChar w:fldCharType="end"/>
      </w:r>
      <w:bookmarkEnd w:id="66"/>
      <w:r>
        <w:t xml:space="preserve">. Перевод в тонны в час, «Контроль </w:t>
      </w:r>
      <w:r>
        <w:rPr>
          <w:lang w:val="en-US"/>
        </w:rPr>
        <w:t>G</w:t>
      </w:r>
      <w:r w:rsidRPr="00350450">
        <w:t xml:space="preserve"> </w:t>
      </w:r>
      <w:r>
        <w:t>в канале»</w:t>
      </w:r>
      <w:bookmarkEnd w:id="67"/>
    </w:p>
    <w:p w:rsidR="0033138B" w:rsidRPr="0033138B" w:rsidRDefault="00350450" w:rsidP="00672D6B">
      <w:r>
        <w:t>Проделайте аналогичные манипуляции для всех каналов</w:t>
      </w:r>
      <w:r w:rsidR="00672D6B">
        <w:t>, можно при помощи копирования только что размещенного элемента</w:t>
      </w:r>
      <w:r>
        <w:t xml:space="preserve">. </w:t>
      </w:r>
      <w:r w:rsidR="00672D6B">
        <w:t xml:space="preserve">Следите за </w:t>
      </w:r>
      <w:r w:rsidR="005417AD">
        <w:t xml:space="preserve">корректностью задания </w:t>
      </w:r>
      <w:r w:rsidR="00672D6B">
        <w:t>владельц</w:t>
      </w:r>
      <w:r w:rsidR="005417AD">
        <w:t>ев</w:t>
      </w:r>
      <w:r w:rsidR="00672D6B">
        <w:t xml:space="preserve"> размещаемых элементов. </w:t>
      </w:r>
      <w:r>
        <w:t xml:space="preserve">Результат должен быть похож на </w:t>
      </w:r>
      <w:r w:rsidR="00B57D81">
        <w:fldChar w:fldCharType="begin"/>
      </w:r>
      <w:r w:rsidR="00B57D81">
        <w:instrText xml:space="preserve"> REF _Ref279613175 \h </w:instrText>
      </w:r>
      <w:r w:rsidR="00B57D81">
        <w:fldChar w:fldCharType="separate"/>
      </w:r>
      <w:r w:rsidR="009B7F9D">
        <w:t xml:space="preserve">Рисунок </w:t>
      </w:r>
      <w:r w:rsidR="009B7F9D">
        <w:rPr>
          <w:noProof/>
        </w:rPr>
        <w:t>25</w:t>
      </w:r>
      <w:r w:rsidR="00B57D81">
        <w:fldChar w:fldCharType="end"/>
      </w:r>
      <w:r w:rsidR="00B57D81">
        <w:t>.</w:t>
      </w:r>
    </w:p>
    <w:p w:rsidR="008139AA" w:rsidRPr="007A5C3E" w:rsidRDefault="00B57D81" w:rsidP="00B57D81">
      <w:pPr>
        <w:pStyle w:val="a8"/>
      </w:pPr>
      <w:r>
        <w:rPr>
          <w:noProof/>
        </w:rPr>
        <w:lastRenderedPageBreak/>
        <w:drawing>
          <wp:inline distT="0" distB="0" distL="0" distR="0" wp14:anchorId="5304BD67" wp14:editId="77E2ECB6">
            <wp:extent cx="6152515" cy="308864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088640"/>
                    </a:xfrm>
                    <a:prstGeom prst="rect">
                      <a:avLst/>
                    </a:prstGeom>
                  </pic:spPr>
                </pic:pic>
              </a:graphicData>
            </a:graphic>
          </wp:inline>
        </w:drawing>
      </w:r>
    </w:p>
    <w:p w:rsidR="00B57D81" w:rsidRDefault="00B57D81" w:rsidP="00B57D81">
      <w:pPr>
        <w:pStyle w:val="a4"/>
      </w:pPr>
      <w:bookmarkStart w:id="68" w:name="_Ref279613175"/>
      <w:bookmarkStart w:id="69" w:name="_Toc291248647"/>
      <w:r>
        <w:t xml:space="preserve">Рисунок </w:t>
      </w:r>
      <w:r w:rsidR="00510818">
        <w:fldChar w:fldCharType="begin"/>
      </w:r>
      <w:r w:rsidR="00510818">
        <w:instrText xml:space="preserve"> SEQ Рисунок \* ARABIC </w:instrText>
      </w:r>
      <w:r w:rsidR="00510818">
        <w:fldChar w:fldCharType="separate"/>
      </w:r>
      <w:r w:rsidR="009B7F9D">
        <w:rPr>
          <w:noProof/>
        </w:rPr>
        <w:t>25</w:t>
      </w:r>
      <w:r w:rsidR="00510818">
        <w:rPr>
          <w:noProof/>
        </w:rPr>
        <w:fldChar w:fldCharType="end"/>
      </w:r>
      <w:bookmarkEnd w:id="68"/>
      <w:r>
        <w:t xml:space="preserve">. Размещение элементов «Контроль </w:t>
      </w:r>
      <w:r>
        <w:rPr>
          <w:lang w:val="en-US"/>
        </w:rPr>
        <w:t>G</w:t>
      </w:r>
      <w:r w:rsidRPr="00350450">
        <w:t xml:space="preserve"> </w:t>
      </w:r>
      <w:r>
        <w:t>в канале» на схеме</w:t>
      </w:r>
      <w:bookmarkEnd w:id="69"/>
    </w:p>
    <w:p w:rsidR="008139AA" w:rsidRPr="006B592D" w:rsidRDefault="006B592D" w:rsidP="008139AA">
      <w:r>
        <w:t xml:space="preserve">Далее, уберите со схемы датчики давления и температуры в </w:t>
      </w:r>
      <w:r w:rsidRPr="00FE23A8">
        <w:rPr>
          <w:rStyle w:val="a9"/>
        </w:rPr>
        <w:t>«узлах Р»</w:t>
      </w:r>
      <w:r>
        <w:t xml:space="preserve"> (которые автоматически разместились на схеме при добавлении узлов). Нам они не понадобятся.</w:t>
      </w:r>
    </w:p>
    <w:p w:rsidR="008139AA" w:rsidRPr="007A5C3E" w:rsidRDefault="00C35B3D" w:rsidP="0031685B">
      <w:r>
        <w:t xml:space="preserve">Для всех граничных </w:t>
      </w:r>
      <w:r w:rsidR="00794E18">
        <w:t xml:space="preserve">и внутренних </w:t>
      </w:r>
      <w:r>
        <w:t>узлов</w:t>
      </w:r>
      <w:r w:rsidR="00794E18">
        <w:t xml:space="preserve"> </w:t>
      </w:r>
      <w:r>
        <w:t xml:space="preserve">воспользуемся элементом </w:t>
      </w:r>
      <w:r w:rsidRPr="00FE23A8">
        <w:rPr>
          <w:rStyle w:val="a9"/>
        </w:rPr>
        <w:t>«Контроль P, H, T в узле»</w:t>
      </w:r>
      <w:r>
        <w:t xml:space="preserve">. Разместите на схеме </w:t>
      </w:r>
      <w:r w:rsidR="00794E18">
        <w:t>10</w:t>
      </w:r>
      <w:r>
        <w:t xml:space="preserve"> таких элементов, см. </w:t>
      </w:r>
      <w:r w:rsidR="0040590D">
        <w:fldChar w:fldCharType="begin"/>
      </w:r>
      <w:r w:rsidR="0040590D">
        <w:instrText xml:space="preserve"> REF _Ref279613716 \h </w:instrText>
      </w:r>
      <w:r w:rsidR="0040590D">
        <w:fldChar w:fldCharType="separate"/>
      </w:r>
      <w:r w:rsidR="009B7F9D">
        <w:t xml:space="preserve">Рисунок </w:t>
      </w:r>
      <w:r w:rsidR="009B7F9D">
        <w:rPr>
          <w:noProof/>
        </w:rPr>
        <w:t>26</w:t>
      </w:r>
      <w:r w:rsidR="0040590D">
        <w:fldChar w:fldCharType="end"/>
      </w:r>
      <w:r w:rsidR="0040590D">
        <w:t>. В процессе расчета здесь будут выводиться давление, энтальпия и температура в граничных узлах ТРР.</w:t>
      </w:r>
      <w:r w:rsidR="00794E18">
        <w:t xml:space="preserve"> Размещайте элементы аккуратно, следите также за владельцами этих элементов. Каждой точке должен соответствовать только один элемент.</w:t>
      </w:r>
    </w:p>
    <w:p w:rsidR="0031685B" w:rsidRPr="007A5C3E" w:rsidRDefault="00794E18" w:rsidP="0040590D">
      <w:pPr>
        <w:pStyle w:val="a8"/>
      </w:pPr>
      <w:r>
        <w:rPr>
          <w:noProof/>
        </w:rPr>
        <w:drawing>
          <wp:inline distT="0" distB="0" distL="0" distR="0" wp14:anchorId="579FE938" wp14:editId="2CC2E0C9">
            <wp:extent cx="6152515" cy="348615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486150"/>
                    </a:xfrm>
                    <a:prstGeom prst="rect">
                      <a:avLst/>
                    </a:prstGeom>
                  </pic:spPr>
                </pic:pic>
              </a:graphicData>
            </a:graphic>
          </wp:inline>
        </w:drawing>
      </w:r>
    </w:p>
    <w:p w:rsidR="0040590D" w:rsidRDefault="0040590D" w:rsidP="0040590D">
      <w:pPr>
        <w:pStyle w:val="a4"/>
      </w:pPr>
      <w:bookmarkStart w:id="70" w:name="_Ref279613716"/>
      <w:bookmarkStart w:id="71" w:name="_Toc291248648"/>
      <w:r>
        <w:t xml:space="preserve">Рисунок </w:t>
      </w:r>
      <w:r w:rsidR="00510818">
        <w:fldChar w:fldCharType="begin"/>
      </w:r>
      <w:r w:rsidR="00510818">
        <w:instrText xml:space="preserve"> SEQ Рисунок \* ARABIC </w:instrText>
      </w:r>
      <w:r w:rsidR="00510818">
        <w:fldChar w:fldCharType="separate"/>
      </w:r>
      <w:r w:rsidR="009B7F9D">
        <w:rPr>
          <w:noProof/>
        </w:rPr>
        <w:t>26</w:t>
      </w:r>
      <w:r w:rsidR="00510818">
        <w:rPr>
          <w:noProof/>
        </w:rPr>
        <w:fldChar w:fldCharType="end"/>
      </w:r>
      <w:bookmarkEnd w:id="70"/>
      <w:r>
        <w:t xml:space="preserve">. Размещение элементов «Контроль </w:t>
      </w:r>
      <w:r>
        <w:rPr>
          <w:lang w:val="en-US"/>
        </w:rPr>
        <w:t>P</w:t>
      </w:r>
      <w:r w:rsidRPr="0040590D">
        <w:t>,</w:t>
      </w:r>
      <w:r>
        <w:rPr>
          <w:lang w:val="en-US"/>
        </w:rPr>
        <w:t>H</w:t>
      </w:r>
      <w:r w:rsidRPr="0040590D">
        <w:t>,</w:t>
      </w:r>
      <w:r>
        <w:rPr>
          <w:lang w:val="en-US"/>
        </w:rPr>
        <w:t>T</w:t>
      </w:r>
      <w:r w:rsidRPr="0040590D">
        <w:t xml:space="preserve"> </w:t>
      </w:r>
      <w:r>
        <w:t>в узле» на схеме</w:t>
      </w:r>
      <w:bookmarkEnd w:id="71"/>
    </w:p>
    <w:p w:rsidR="00AC6849" w:rsidRDefault="00AC6849" w:rsidP="00B05692">
      <w:r>
        <w:t xml:space="preserve">Выведем еще частоту вращения ротора и текущую мощность генератора при помощи аналогичного механизма, только через меню </w:t>
      </w:r>
      <w:r w:rsidRPr="00FE23A8">
        <w:rPr>
          <w:rStyle w:val="a9"/>
        </w:rPr>
        <w:t>«Параметры»</w:t>
      </w:r>
      <w:r>
        <w:t xml:space="preserve"> для каждого элемента.</w:t>
      </w:r>
    </w:p>
    <w:p w:rsidR="00A94CED" w:rsidRDefault="00AC6849" w:rsidP="00A94CED">
      <w:r>
        <w:lastRenderedPageBreak/>
        <w:t xml:space="preserve">Нажмите левой кнопкой мыши на роторе и в появившемся всплывающем окне выберите пункт </w:t>
      </w:r>
      <w:r w:rsidRPr="00FE23A8">
        <w:rPr>
          <w:rStyle w:val="a9"/>
        </w:rPr>
        <w:t>«Параметры объекта»</w:t>
      </w:r>
      <w:r w:rsidR="00562F26">
        <w:t xml:space="preserve">. Появится маленькое окошко, в котором надо выбрать строку с параметром </w:t>
      </w:r>
      <w:r w:rsidR="00562F26" w:rsidRPr="00FE23A8">
        <w:rPr>
          <w:rStyle w:val="a9"/>
        </w:rPr>
        <w:t>«n_ (Частота вращения)»</w:t>
      </w:r>
      <w:r w:rsidR="00562F26">
        <w:t xml:space="preserve"> и нажать на кнопку </w:t>
      </w:r>
      <w:r w:rsidR="00562F26" w:rsidRPr="00FE23A8">
        <w:rPr>
          <w:rStyle w:val="a9"/>
        </w:rPr>
        <w:t>«Создать подписи»</w:t>
      </w:r>
      <w:r w:rsidR="00562F26">
        <w:t xml:space="preserve"> (с буковй «А», см. </w:t>
      </w:r>
      <w:r w:rsidR="00562F26">
        <w:fldChar w:fldCharType="begin"/>
      </w:r>
      <w:r w:rsidR="00562F26">
        <w:instrText xml:space="preserve"> REF _Ref279701572 \h </w:instrText>
      </w:r>
      <w:r w:rsidR="00562F26">
        <w:fldChar w:fldCharType="separate"/>
      </w:r>
      <w:r w:rsidR="009B7F9D">
        <w:t xml:space="preserve">Рисунок </w:t>
      </w:r>
      <w:r w:rsidR="009B7F9D">
        <w:rPr>
          <w:noProof/>
        </w:rPr>
        <w:t>27</w:t>
      </w:r>
      <w:r w:rsidR="00562F26">
        <w:fldChar w:fldCharType="end"/>
      </w:r>
      <w:r w:rsidR="00562F26">
        <w:t>).</w:t>
      </w:r>
    </w:p>
    <w:p w:rsidR="00AC6849" w:rsidRDefault="00AC6849" w:rsidP="00AC6849">
      <w:pPr>
        <w:pStyle w:val="a8"/>
      </w:pPr>
      <w:r>
        <w:rPr>
          <w:noProof/>
        </w:rPr>
        <w:drawing>
          <wp:inline distT="0" distB="0" distL="0" distR="0" wp14:anchorId="4B3657E2" wp14:editId="7ED66345">
            <wp:extent cx="3200400" cy="1905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0400" cy="1905000"/>
                    </a:xfrm>
                    <a:prstGeom prst="rect">
                      <a:avLst/>
                    </a:prstGeom>
                  </pic:spPr>
                </pic:pic>
              </a:graphicData>
            </a:graphic>
          </wp:inline>
        </w:drawing>
      </w:r>
    </w:p>
    <w:p w:rsidR="00AC6849" w:rsidRDefault="00AC6849" w:rsidP="00AC6849">
      <w:pPr>
        <w:pStyle w:val="a4"/>
      </w:pPr>
      <w:bookmarkStart w:id="72" w:name="_Ref279701572"/>
      <w:bookmarkStart w:id="73" w:name="_Toc291248649"/>
      <w:r>
        <w:t xml:space="preserve">Рисунок </w:t>
      </w:r>
      <w:r w:rsidR="00510818">
        <w:fldChar w:fldCharType="begin"/>
      </w:r>
      <w:r w:rsidR="00510818">
        <w:instrText xml:space="preserve"> SEQ Рисунок \* ARABIC </w:instrText>
      </w:r>
      <w:r w:rsidR="00510818">
        <w:fldChar w:fldCharType="separate"/>
      </w:r>
      <w:r w:rsidR="009B7F9D">
        <w:rPr>
          <w:noProof/>
        </w:rPr>
        <w:t>27</w:t>
      </w:r>
      <w:r w:rsidR="00510818">
        <w:rPr>
          <w:noProof/>
        </w:rPr>
        <w:fldChar w:fldCharType="end"/>
      </w:r>
      <w:bookmarkEnd w:id="72"/>
      <w:r>
        <w:t>. Параметры объекта «Ротор»</w:t>
      </w:r>
      <w:bookmarkEnd w:id="73"/>
    </w:p>
    <w:p w:rsidR="00AC6849" w:rsidRDefault="00A94CED" w:rsidP="00A94CED">
      <w:r>
        <w:t>В следующем окне всё оставьте как есть, для примера можно поменять саму подпись</w:t>
      </w:r>
      <w:r w:rsidR="004F4940">
        <w:t xml:space="preserve"> на </w:t>
      </w:r>
      <w:r w:rsidR="004F4940" w:rsidRPr="00FE23A8">
        <w:rPr>
          <w:rStyle w:val="a9"/>
        </w:rPr>
        <w:t>«Частота = »</w:t>
      </w:r>
      <w:r>
        <w:t>, см.</w:t>
      </w:r>
      <w:r w:rsidR="004F4940">
        <w:t xml:space="preserve"> </w:t>
      </w:r>
      <w:r w:rsidR="004F4940">
        <w:fldChar w:fldCharType="begin"/>
      </w:r>
      <w:r w:rsidR="004F4940">
        <w:instrText xml:space="preserve"> REF _Ref279701795 \h </w:instrText>
      </w:r>
      <w:r w:rsidR="004F4940">
        <w:fldChar w:fldCharType="separate"/>
      </w:r>
      <w:r w:rsidR="009B7F9D">
        <w:t xml:space="preserve">Рисунок </w:t>
      </w:r>
      <w:r w:rsidR="009B7F9D">
        <w:rPr>
          <w:noProof/>
        </w:rPr>
        <w:t>28</w:t>
      </w:r>
      <w:r w:rsidR="004F4940">
        <w:fldChar w:fldCharType="end"/>
      </w:r>
      <w:r w:rsidR="004F4940">
        <w:t>:</w:t>
      </w:r>
    </w:p>
    <w:p w:rsidR="00A94CED" w:rsidRDefault="00A94CED" w:rsidP="00A94CED">
      <w:pPr>
        <w:pStyle w:val="a8"/>
      </w:pPr>
      <w:r>
        <w:rPr>
          <w:noProof/>
        </w:rPr>
        <w:drawing>
          <wp:inline distT="0" distB="0" distL="0" distR="0" wp14:anchorId="01AB5D09" wp14:editId="261CC543">
            <wp:extent cx="4105275" cy="2933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05275" cy="2933700"/>
                    </a:xfrm>
                    <a:prstGeom prst="rect">
                      <a:avLst/>
                    </a:prstGeom>
                  </pic:spPr>
                </pic:pic>
              </a:graphicData>
            </a:graphic>
          </wp:inline>
        </w:drawing>
      </w:r>
    </w:p>
    <w:p w:rsidR="00A94CED" w:rsidRDefault="00A94CED" w:rsidP="004F4940">
      <w:pPr>
        <w:pStyle w:val="a4"/>
      </w:pPr>
      <w:bookmarkStart w:id="74" w:name="_Ref279701795"/>
      <w:bookmarkStart w:id="75" w:name="_Toc291248650"/>
      <w:r>
        <w:t xml:space="preserve">Рисунок </w:t>
      </w:r>
      <w:r w:rsidR="00510818">
        <w:fldChar w:fldCharType="begin"/>
      </w:r>
      <w:r w:rsidR="00510818">
        <w:instrText xml:space="preserve"> SEQ Рисунок \* ARABIC </w:instrText>
      </w:r>
      <w:r w:rsidR="00510818">
        <w:fldChar w:fldCharType="separate"/>
      </w:r>
      <w:r w:rsidR="009B7F9D">
        <w:rPr>
          <w:noProof/>
        </w:rPr>
        <w:t>28</w:t>
      </w:r>
      <w:r w:rsidR="00510818">
        <w:rPr>
          <w:noProof/>
        </w:rPr>
        <w:fldChar w:fldCharType="end"/>
      </w:r>
      <w:bookmarkEnd w:id="74"/>
      <w:r>
        <w:t xml:space="preserve">. </w:t>
      </w:r>
      <w:r w:rsidR="004F4940">
        <w:t>Окно создания анимированной подписи к объекту</w:t>
      </w:r>
      <w:bookmarkEnd w:id="75"/>
    </w:p>
    <w:p w:rsidR="005C11C9" w:rsidRDefault="005F4B21" w:rsidP="005F4B21">
      <w:r>
        <w:t xml:space="preserve">В результате мы получим новую подпись на схеме, в которой будет отображаться текущая частота вращения элемента </w:t>
      </w:r>
      <w:r w:rsidRPr="00FE23A8">
        <w:rPr>
          <w:rStyle w:val="a9"/>
        </w:rPr>
        <w:t>«Ротор»</w:t>
      </w:r>
      <w:r>
        <w:t xml:space="preserve">. Проделайте аналогичные манипуляции и выведите на схему мощность электрогенератора. Зайдите в свойства подписи мощности электрогенератора и измените формат выводимого числа на </w:t>
      </w:r>
      <w:r w:rsidRPr="00FE23A8">
        <w:rPr>
          <w:rStyle w:val="a9"/>
        </w:rPr>
        <w:t>«Целый»</w:t>
      </w:r>
      <w:r>
        <w:t xml:space="preserve">, чтобы избежать появления экспоненты в выводимой на схему мощности, см. </w:t>
      </w:r>
      <w:r>
        <w:fldChar w:fldCharType="begin"/>
      </w:r>
      <w:r>
        <w:instrText xml:space="preserve"> REF _Ref279702077 \h </w:instrText>
      </w:r>
      <w:r>
        <w:fldChar w:fldCharType="separate"/>
      </w:r>
      <w:r w:rsidR="009B7F9D">
        <w:t xml:space="preserve">Рисунок </w:t>
      </w:r>
      <w:r w:rsidR="009B7F9D">
        <w:rPr>
          <w:noProof/>
        </w:rPr>
        <w:t>29</w:t>
      </w:r>
      <w:r>
        <w:fldChar w:fldCharType="end"/>
      </w:r>
      <w:r>
        <w:t>. Запустите схему на расчет</w:t>
      </w:r>
      <w:r w:rsidR="005C11C9">
        <w:t xml:space="preserve">, </w:t>
      </w:r>
      <w:r>
        <w:t>убедит</w:t>
      </w:r>
      <w:r w:rsidR="005C11C9">
        <w:t>есь</w:t>
      </w:r>
      <w:r>
        <w:t xml:space="preserve"> в работоспособности вновь созданных подписей.</w:t>
      </w:r>
    </w:p>
    <w:p w:rsidR="005F4B21" w:rsidRPr="004F4940" w:rsidRDefault="005F4B21" w:rsidP="005F4B21">
      <w:r>
        <w:t xml:space="preserve">Разместите </w:t>
      </w:r>
      <w:r w:rsidR="005C11C9">
        <w:t xml:space="preserve">удобно </w:t>
      </w:r>
      <w:r>
        <w:t xml:space="preserve">подписи </w:t>
      </w:r>
      <w:r w:rsidR="005C11C9">
        <w:t>на схеме</w:t>
      </w:r>
      <w:r>
        <w:t xml:space="preserve">, см. </w:t>
      </w:r>
      <w:r w:rsidR="005C11C9">
        <w:fldChar w:fldCharType="begin"/>
      </w:r>
      <w:r w:rsidR="005C11C9">
        <w:instrText xml:space="preserve"> REF _Ref279702273 \h </w:instrText>
      </w:r>
      <w:r w:rsidR="005C11C9">
        <w:fldChar w:fldCharType="separate"/>
      </w:r>
      <w:r w:rsidR="009B7F9D">
        <w:t xml:space="preserve">Рисунок </w:t>
      </w:r>
      <w:r w:rsidR="009B7F9D">
        <w:rPr>
          <w:noProof/>
        </w:rPr>
        <w:t>30</w:t>
      </w:r>
      <w:r w:rsidR="005C11C9">
        <w:fldChar w:fldCharType="end"/>
      </w:r>
      <w:r w:rsidR="005C11C9">
        <w:t>.</w:t>
      </w:r>
    </w:p>
    <w:p w:rsidR="005F4B21" w:rsidRDefault="005F4B21" w:rsidP="004F4940"/>
    <w:p w:rsidR="005F4B21" w:rsidRDefault="005F4B21" w:rsidP="005F4B21">
      <w:pPr>
        <w:pStyle w:val="a8"/>
      </w:pPr>
      <w:r>
        <w:rPr>
          <w:noProof/>
        </w:rPr>
        <w:lastRenderedPageBreak/>
        <w:drawing>
          <wp:inline distT="0" distB="0" distL="0" distR="0" wp14:anchorId="38C86E83" wp14:editId="7C4479E4">
            <wp:extent cx="4505325" cy="4410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5325" cy="4410075"/>
                    </a:xfrm>
                    <a:prstGeom prst="rect">
                      <a:avLst/>
                    </a:prstGeom>
                  </pic:spPr>
                </pic:pic>
              </a:graphicData>
            </a:graphic>
          </wp:inline>
        </w:drawing>
      </w:r>
    </w:p>
    <w:p w:rsidR="005F4B21" w:rsidRDefault="005F4B21" w:rsidP="005F4B21">
      <w:pPr>
        <w:pStyle w:val="a4"/>
      </w:pPr>
      <w:bookmarkStart w:id="76" w:name="_Ref279702077"/>
      <w:bookmarkStart w:id="77" w:name="_Toc291248651"/>
      <w:r>
        <w:t xml:space="preserve">Рисунок </w:t>
      </w:r>
      <w:r w:rsidR="00510818">
        <w:fldChar w:fldCharType="begin"/>
      </w:r>
      <w:r w:rsidR="00510818">
        <w:instrText xml:space="preserve"> SEQ Рисунок \* ARABIC </w:instrText>
      </w:r>
      <w:r w:rsidR="00510818">
        <w:fldChar w:fldCharType="separate"/>
      </w:r>
      <w:r w:rsidR="009B7F9D">
        <w:rPr>
          <w:noProof/>
        </w:rPr>
        <w:t>29</w:t>
      </w:r>
      <w:r w:rsidR="00510818">
        <w:rPr>
          <w:noProof/>
        </w:rPr>
        <w:fldChar w:fldCharType="end"/>
      </w:r>
      <w:bookmarkEnd w:id="76"/>
      <w:r>
        <w:t>. Окно свойств анимированной подписи к объекту «Электрогенератор»</w:t>
      </w:r>
      <w:bookmarkEnd w:id="77"/>
    </w:p>
    <w:p w:rsidR="005F4B21" w:rsidRDefault="005F4B21" w:rsidP="005F4B21">
      <w:pPr>
        <w:pStyle w:val="a8"/>
      </w:pPr>
      <w:r w:rsidRPr="005F4B21">
        <w:rPr>
          <w:noProof/>
        </w:rPr>
        <w:drawing>
          <wp:inline distT="0" distB="0" distL="0" distR="0" wp14:anchorId="6A052C04" wp14:editId="63768FF6">
            <wp:extent cx="6152515" cy="305943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059430"/>
                    </a:xfrm>
                    <a:prstGeom prst="rect">
                      <a:avLst/>
                    </a:prstGeom>
                  </pic:spPr>
                </pic:pic>
              </a:graphicData>
            </a:graphic>
          </wp:inline>
        </w:drawing>
      </w:r>
    </w:p>
    <w:p w:rsidR="005F4B21" w:rsidRDefault="005F4B21" w:rsidP="005F4B21">
      <w:pPr>
        <w:pStyle w:val="a4"/>
      </w:pPr>
      <w:bookmarkStart w:id="78" w:name="_Ref279702273"/>
      <w:bookmarkStart w:id="79" w:name="_Toc291248652"/>
      <w:r>
        <w:t xml:space="preserve">Рисунок </w:t>
      </w:r>
      <w:r w:rsidR="00510818">
        <w:fldChar w:fldCharType="begin"/>
      </w:r>
      <w:r w:rsidR="00510818">
        <w:instrText xml:space="preserve"> SEQ Рисунок \* ARABIC </w:instrText>
      </w:r>
      <w:r w:rsidR="00510818">
        <w:fldChar w:fldCharType="separate"/>
      </w:r>
      <w:r w:rsidR="009B7F9D">
        <w:rPr>
          <w:noProof/>
        </w:rPr>
        <w:t>30</w:t>
      </w:r>
      <w:r w:rsidR="00510818">
        <w:rPr>
          <w:noProof/>
        </w:rPr>
        <w:fldChar w:fldCharType="end"/>
      </w:r>
      <w:bookmarkEnd w:id="78"/>
      <w:r>
        <w:t xml:space="preserve">. Схемное окно </w:t>
      </w:r>
      <w:r w:rsidR="00A44352">
        <w:t>(</w:t>
      </w:r>
      <w:r>
        <w:t>выведен</w:t>
      </w:r>
      <w:r w:rsidR="00A44352">
        <w:t>а</w:t>
      </w:r>
      <w:r>
        <w:t xml:space="preserve"> частот</w:t>
      </w:r>
      <w:r w:rsidR="00A44352">
        <w:t>а</w:t>
      </w:r>
      <w:r>
        <w:t xml:space="preserve"> ротора и мощность электрогенератора</w:t>
      </w:r>
      <w:r w:rsidR="00A44352">
        <w:t>)</w:t>
      </w:r>
      <w:bookmarkEnd w:id="79"/>
    </w:p>
    <w:p w:rsidR="0031685B" w:rsidRPr="007A5C3E" w:rsidRDefault="009E3981" w:rsidP="00B05692">
      <w:r>
        <w:t>На этом набор схемы проточной части турбины завершён, далее предстоит процесс отладки схемы и номинального состояния проточной части в соответствии с исходными данными.</w:t>
      </w:r>
    </w:p>
    <w:p w:rsidR="00FF5B6B" w:rsidRDefault="00FF5B6B" w:rsidP="00B111F2">
      <w:pPr>
        <w:pStyle w:val="2"/>
      </w:pPr>
      <w:bookmarkStart w:id="80" w:name="_Toc355797913"/>
      <w:r>
        <w:lastRenderedPageBreak/>
        <w:t>Номинальное состояние</w:t>
      </w:r>
      <w:bookmarkEnd w:id="80"/>
    </w:p>
    <w:p w:rsidR="004A4BAA" w:rsidRPr="004A4BAA" w:rsidRDefault="004A4BAA" w:rsidP="004A4BAA">
      <w:pPr>
        <w:pStyle w:val="3"/>
      </w:pPr>
      <w:bookmarkStart w:id="81" w:name="_Toc355797914"/>
      <w:r>
        <w:t>Общие принципы отладки теплогидравлической схемы</w:t>
      </w:r>
      <w:bookmarkEnd w:id="81"/>
    </w:p>
    <w:p w:rsidR="005C05FE" w:rsidRDefault="005C05FE" w:rsidP="00D03AEA">
      <w:r>
        <w:t xml:space="preserve">Прежде чем приступать к работе с динамическими режимами, или подключать регуляторы и алгоритмы автоматики к расчетной </w:t>
      </w:r>
      <w:r w:rsidR="004A4BAA">
        <w:t xml:space="preserve">теплогидравлической </w:t>
      </w:r>
      <w:r>
        <w:t xml:space="preserve">модели, в общем случае требуется отладить схему таким образом, чтобы она </w:t>
      </w:r>
      <w:r w:rsidR="004A4BAA">
        <w:t xml:space="preserve">обеспечивала </w:t>
      </w:r>
      <w:r>
        <w:t>стацио</w:t>
      </w:r>
      <w:r w:rsidR="004A4BAA">
        <w:t>нарный</w:t>
      </w:r>
      <w:r>
        <w:t xml:space="preserve"> </w:t>
      </w:r>
      <w:r w:rsidR="004A4BAA">
        <w:t>и стабильный расчет</w:t>
      </w:r>
      <w:r>
        <w:t xml:space="preserve"> </w:t>
      </w:r>
      <w:r w:rsidR="004A4BAA">
        <w:t xml:space="preserve">и </w:t>
      </w:r>
      <w:r>
        <w:t>работ</w:t>
      </w:r>
      <w:r w:rsidR="004A4BAA">
        <w:t>у</w:t>
      </w:r>
      <w:r>
        <w:t xml:space="preserve"> в номинальном режиме.</w:t>
      </w:r>
    </w:p>
    <w:p w:rsidR="00B93484" w:rsidRDefault="00FF5B6B" w:rsidP="00D03AEA">
      <w:r>
        <w:t xml:space="preserve">Для выставления номинального состояния мы уже сделали несколько важных шагов – задали параметры всех </w:t>
      </w:r>
      <w:r w:rsidR="005C05FE">
        <w:t xml:space="preserve">практически всех </w:t>
      </w:r>
      <w:r>
        <w:t>элементов (</w:t>
      </w:r>
      <w:r w:rsidR="003C4839">
        <w:t>те параметры, которые мы точно знаем</w:t>
      </w:r>
      <w:r w:rsidR="003C4839" w:rsidRPr="003C4839">
        <w:t xml:space="preserve"> </w:t>
      </w:r>
      <w:r w:rsidR="003C4839">
        <w:t>по исходным данным</w:t>
      </w:r>
      <w:r w:rsidR="003C4839" w:rsidRPr="003C4839">
        <w:t>;</w:t>
      </w:r>
      <w:r>
        <w:t xml:space="preserve"> знаем что они необходимы</w:t>
      </w:r>
      <w:r w:rsidR="003C4839">
        <w:t>,</w:t>
      </w:r>
      <w:r>
        <w:t xml:space="preserve"> и </w:t>
      </w:r>
      <w:r w:rsidR="003C4839">
        <w:t xml:space="preserve">мы </w:t>
      </w:r>
      <w:r>
        <w:t>в них уверены). В частности, мы задали давление в конденсаторе и расходы в четырех граничных условиях из пяти. Задали также энтальпии пара в гранич</w:t>
      </w:r>
      <w:r w:rsidR="005C05FE">
        <w:t>ных условиях и геометрические параметры каналов.</w:t>
      </w:r>
    </w:p>
    <w:p w:rsidR="004A4BAA" w:rsidRDefault="003C4839" w:rsidP="004A4BAA">
      <w:r>
        <w:t>Если запустить схему на расчет, то мы увидим что по расходам у нас устанавливается нормальное (номинальное) сост</w:t>
      </w:r>
      <w:r w:rsidR="00CB3FA5">
        <w:t>ояние: в отборы поступает 18</w:t>
      </w:r>
      <w:r w:rsidR="00CB3FA5" w:rsidRPr="00CB3FA5">
        <w:t>,</w:t>
      </w:r>
      <w:r w:rsidR="00CB3FA5">
        <w:t>4</w:t>
      </w:r>
      <w:r w:rsidR="00CB3FA5" w:rsidRPr="00CB3FA5">
        <w:t xml:space="preserve"> </w:t>
      </w:r>
      <w:r w:rsidR="00CB3FA5">
        <w:t>т</w:t>
      </w:r>
      <w:r w:rsidR="00CB3FA5" w:rsidRPr="003C4839">
        <w:t>/</w:t>
      </w:r>
      <w:r w:rsidR="00CB3FA5">
        <w:t>ч</w:t>
      </w:r>
      <w:r w:rsidR="00CB3FA5" w:rsidRPr="00CB3FA5">
        <w:t>,</w:t>
      </w:r>
      <w:r w:rsidR="00CB3FA5">
        <w:t xml:space="preserve"> 16</w:t>
      </w:r>
      <w:r w:rsidR="00CB3FA5" w:rsidRPr="00CB3FA5">
        <w:t>,</w:t>
      </w:r>
      <w:r>
        <w:t>6 и 10.0 т</w:t>
      </w:r>
      <w:r w:rsidRPr="003C4839">
        <w:t>/</w:t>
      </w:r>
      <w:r>
        <w:t>ч , на входе поступает 220 т</w:t>
      </w:r>
      <w:r w:rsidRPr="003C4839">
        <w:t>/</w:t>
      </w:r>
      <w:r w:rsidR="00CB3FA5">
        <w:t>ч</w:t>
      </w:r>
      <w:r w:rsidR="004A4BAA">
        <w:t xml:space="preserve"> свежего пара. В данном учебном примере мы уже задали более-менее верные значения для каналов и получили правдоподобное распределение давления. В общем случае, если не хватает исходных данных, часто приходится подбирать параметры гидравлической сети для получения верных давлений, расходов и</w:t>
      </w:r>
      <w:r w:rsidR="004A4BAA" w:rsidRPr="008A3408">
        <w:t>/</w:t>
      </w:r>
      <w:r w:rsidR="004A4BAA">
        <w:t>или температур в реперных точках теплогидравлического тракта.</w:t>
      </w:r>
    </w:p>
    <w:p w:rsidR="005C05FE" w:rsidRDefault="008A3408" w:rsidP="00D03AEA">
      <w:r>
        <w:t xml:space="preserve">Если бы мы не </w:t>
      </w:r>
      <w:r w:rsidR="004A4BAA">
        <w:t>выставили</w:t>
      </w:r>
      <w:r w:rsidR="003C4839">
        <w:t xml:space="preserve"> </w:t>
      </w:r>
      <w:r>
        <w:t xml:space="preserve">параметры для каналов (см. выше) а оставили бы значения по умолчанию, т.е. </w:t>
      </w:r>
      <w:r w:rsidR="003C4839">
        <w:t>одинаков</w:t>
      </w:r>
      <w:r>
        <w:t>ые</w:t>
      </w:r>
      <w:r w:rsidR="003C4839">
        <w:t xml:space="preserve"> и </w:t>
      </w:r>
      <w:r w:rsidR="008D0502">
        <w:t>малень</w:t>
      </w:r>
      <w:r>
        <w:t>кие</w:t>
      </w:r>
      <w:r w:rsidR="003C4839">
        <w:t xml:space="preserve"> проход</w:t>
      </w:r>
      <w:r>
        <w:t>ные</w:t>
      </w:r>
      <w:r w:rsidR="003C4839">
        <w:t xml:space="preserve"> сече</w:t>
      </w:r>
      <w:r>
        <w:t>ния</w:t>
      </w:r>
      <w:r w:rsidR="003C4839">
        <w:t xml:space="preserve"> для всех ка</w:t>
      </w:r>
      <w:r w:rsidR="00B80920">
        <w:t xml:space="preserve">налов, то распределение давления по внутренним узлам </w:t>
      </w:r>
      <w:r>
        <w:t xml:space="preserve">было бы </w:t>
      </w:r>
      <w:r w:rsidR="00B80920">
        <w:t xml:space="preserve">неверным и практически </w:t>
      </w:r>
      <w:r w:rsidR="008D0502">
        <w:t>«</w:t>
      </w:r>
      <w:r w:rsidR="00B80920">
        <w:t>произвольным</w:t>
      </w:r>
      <w:r w:rsidR="008D0502">
        <w:t>»</w:t>
      </w:r>
      <w:r w:rsidR="00B80920">
        <w:t>.</w:t>
      </w:r>
    </w:p>
    <w:p w:rsidR="004A4BAA" w:rsidRPr="008A3408" w:rsidRDefault="004A4BAA" w:rsidP="004A4BAA">
      <w:pPr>
        <w:pStyle w:val="3"/>
      </w:pPr>
      <w:bookmarkStart w:id="82" w:name="_Toc355797915"/>
      <w:r>
        <w:t>Метод подбора параметров проточной части</w:t>
      </w:r>
      <w:bookmarkEnd w:id="82"/>
    </w:p>
    <w:p w:rsidR="004A4BAA" w:rsidRDefault="00A50358" w:rsidP="00D03AEA">
      <w:r>
        <w:t>В настоящем учебном примере проточная часть турбины моделируется эквивалентными каналами. Такая модель имеет право на существование, при том условии что параметры пара в точках отбора будут соответствовать номинальным параметрам ПТУ. Регулируя задвижками перепад (потерю) давления на участках и, двигаясь от конденсатора к свежему пару, давайте подберём нужные перепады на каналах и выставим схему в номинальный режим.</w:t>
      </w:r>
    </w:p>
    <w:p w:rsidR="00BD20DE" w:rsidRDefault="00A50358" w:rsidP="00BD20DE">
      <w:r>
        <w:t xml:space="preserve">Запустите схему на расчет и установите задвижку </w:t>
      </w:r>
      <w:r w:rsidRPr="00FE23A8">
        <w:rPr>
          <w:rStyle w:val="a9"/>
        </w:rPr>
        <w:t>«z4»</w:t>
      </w:r>
      <w:r>
        <w:t xml:space="preserve"> в такое положение, при котором давление в точке третьего отбора (</w:t>
      </w:r>
      <w:r w:rsidR="008501DE">
        <w:t xml:space="preserve">отбор </w:t>
      </w:r>
      <w:r>
        <w:t>на ПНД №1) будет равно 0,96 кг</w:t>
      </w:r>
      <w:r w:rsidRPr="00A50358">
        <w:t>/</w:t>
      </w:r>
      <w:r>
        <w:t>см</w:t>
      </w:r>
      <w:r w:rsidRPr="00A50358">
        <w:rPr>
          <w:vertAlign w:val="superscript"/>
        </w:rPr>
        <w:t>2</w:t>
      </w:r>
      <w:r>
        <w:t>. Для предотвращения сильных скачков</w:t>
      </w:r>
      <w:r w:rsidR="00454065">
        <w:t xml:space="preserve"> и изменений параметров</w:t>
      </w:r>
      <w:r>
        <w:t xml:space="preserve"> при расчете, изменяйте плавно положе</w:t>
      </w:r>
      <w:r w:rsidR="00454065">
        <w:t>ние задвижки, с маленьким шагом, например, 0.1</w:t>
      </w:r>
      <w:r w:rsidR="00BD20DE">
        <w:t>%</w:t>
      </w:r>
      <w:r w:rsidR="007E7DCF">
        <w:t xml:space="preserve"> или 0.5%</w:t>
      </w:r>
      <w:r w:rsidR="00BD20DE">
        <w:t>. Последовательно выставляя значения 5.5,</w:t>
      </w:r>
      <w:r w:rsidR="00BD20DE" w:rsidRPr="00BD20DE">
        <w:t xml:space="preserve"> </w:t>
      </w:r>
      <w:r w:rsidR="00BD20DE">
        <w:t>5.6,</w:t>
      </w:r>
      <w:r w:rsidR="00BD20DE" w:rsidRPr="00BD20DE">
        <w:t xml:space="preserve"> </w:t>
      </w:r>
      <w:r w:rsidR="00BD20DE">
        <w:t xml:space="preserve">5.7 % и т.д., и перезапуская схему при каждом новом положении задвижки, наблюдайте за изменением давления в узле третьего отбора. Продолжайте до тех пор, пока не найдёте нужное положение задвижки для установления номинального давления в узле. В нашем случае получилось положение </w:t>
      </w:r>
      <w:r w:rsidR="00BD20DE" w:rsidRPr="00FE23A8">
        <w:rPr>
          <w:rStyle w:val="a9"/>
        </w:rPr>
        <w:t>«8.1%»</w:t>
      </w:r>
      <w:r w:rsidR="00BD20DE">
        <w:t xml:space="preserve"> для задвижки </w:t>
      </w:r>
      <w:r w:rsidR="00BD20DE" w:rsidRPr="00FE23A8">
        <w:rPr>
          <w:rStyle w:val="a9"/>
        </w:rPr>
        <w:t>«z4»</w:t>
      </w:r>
      <w:r w:rsidR="00BD20DE">
        <w:t>.</w:t>
      </w:r>
    </w:p>
    <w:p w:rsidR="00BD20DE" w:rsidRDefault="00BD20DE" w:rsidP="00BD20DE">
      <w:r>
        <w:lastRenderedPageBreak/>
        <w:t xml:space="preserve">Далее переходим к задвижке </w:t>
      </w:r>
      <w:r w:rsidR="00401D36" w:rsidRPr="00FE23A8">
        <w:rPr>
          <w:rStyle w:val="a9"/>
        </w:rPr>
        <w:t>«</w:t>
      </w:r>
      <w:r w:rsidRPr="00FE23A8">
        <w:rPr>
          <w:rStyle w:val="a9"/>
        </w:rPr>
        <w:t>z3</w:t>
      </w:r>
      <w:r w:rsidR="00401D36" w:rsidRPr="00FE23A8">
        <w:rPr>
          <w:rStyle w:val="a9"/>
        </w:rPr>
        <w:t>»</w:t>
      </w:r>
      <w:r w:rsidRPr="00BD20DE">
        <w:t xml:space="preserve"> </w:t>
      </w:r>
      <w:r>
        <w:t xml:space="preserve">и следим за давлением в отборе №2. Оно должно быть равно </w:t>
      </w:r>
      <w:r w:rsidRPr="00A27D7C">
        <w:t>3</w:t>
      </w:r>
      <w:r>
        <w:t>,</w:t>
      </w:r>
      <w:r w:rsidRPr="00A65090">
        <w:t>6</w:t>
      </w:r>
      <w:r>
        <w:t xml:space="preserve"> кгс/см</w:t>
      </w:r>
      <w:r w:rsidRPr="002D2DA0">
        <w:rPr>
          <w:vertAlign w:val="superscript"/>
        </w:rPr>
        <w:t>2</w:t>
      </w:r>
      <w:r w:rsidR="00401D36" w:rsidRPr="00401D36">
        <w:t xml:space="preserve"> в номинальном режиме</w:t>
      </w:r>
      <w:r w:rsidRPr="00401D36">
        <w:t>. В</w:t>
      </w:r>
      <w:r>
        <w:t xml:space="preserve"> нашем примере задвижка </w:t>
      </w:r>
      <w:r w:rsidR="00401D36" w:rsidRPr="00FE23A8">
        <w:rPr>
          <w:rStyle w:val="a9"/>
        </w:rPr>
        <w:t>«</w:t>
      </w:r>
      <w:r w:rsidRPr="00FE23A8">
        <w:rPr>
          <w:rStyle w:val="a9"/>
        </w:rPr>
        <w:t>z3</w:t>
      </w:r>
      <w:r w:rsidR="00401D36" w:rsidRPr="00FE23A8">
        <w:rPr>
          <w:rStyle w:val="a9"/>
        </w:rPr>
        <w:t>»</w:t>
      </w:r>
      <w:r w:rsidRPr="00BD20DE">
        <w:t xml:space="preserve"> </w:t>
      </w:r>
      <w:r>
        <w:t xml:space="preserve">должна быть установлена в позицию </w:t>
      </w:r>
      <w:r w:rsidR="00DD5B0A" w:rsidRPr="00FE23A8">
        <w:rPr>
          <w:rStyle w:val="a9"/>
        </w:rPr>
        <w:t>«2,35%»</w:t>
      </w:r>
      <w:r w:rsidR="00DD5B0A">
        <w:t>.</w:t>
      </w:r>
    </w:p>
    <w:p w:rsidR="00DD5B0A" w:rsidRDefault="00DD5B0A" w:rsidP="00BD20DE">
      <w:r>
        <w:t xml:space="preserve">После этого проводим аналогичный подбор положения задвижки </w:t>
      </w:r>
      <w:r w:rsidRPr="00FE23A8">
        <w:rPr>
          <w:rStyle w:val="a9"/>
        </w:rPr>
        <w:t>«z2»</w:t>
      </w:r>
      <w:r>
        <w:t>.</w:t>
      </w:r>
      <w:r w:rsidR="006F726E">
        <w:t xml:space="preserve"> Нужно получить давление 9,2</w:t>
      </w:r>
      <w:r w:rsidR="006F726E" w:rsidRPr="006F726E">
        <w:t xml:space="preserve"> </w:t>
      </w:r>
      <w:r w:rsidR="006F726E">
        <w:t>кгс/см</w:t>
      </w:r>
      <w:r w:rsidR="006F726E" w:rsidRPr="002D2DA0">
        <w:rPr>
          <w:vertAlign w:val="superscript"/>
        </w:rPr>
        <w:t>2</w:t>
      </w:r>
      <w:r w:rsidR="006F726E" w:rsidRPr="00401D36">
        <w:t xml:space="preserve"> </w:t>
      </w:r>
      <w:r w:rsidR="006F726E">
        <w:t>в первом отборе</w:t>
      </w:r>
      <w:r w:rsidR="006F726E" w:rsidRPr="00401D36">
        <w:t>.</w:t>
      </w:r>
      <w:r w:rsidR="00E20519" w:rsidRPr="00401D36">
        <w:t xml:space="preserve"> В</w:t>
      </w:r>
      <w:r w:rsidR="00E20519">
        <w:t xml:space="preserve"> нашем примере задвижка </w:t>
      </w:r>
      <w:r w:rsidR="00E20519" w:rsidRPr="00FE23A8">
        <w:rPr>
          <w:rStyle w:val="a9"/>
        </w:rPr>
        <w:t>«z2»</w:t>
      </w:r>
      <w:r w:rsidR="00E20519" w:rsidRPr="00BD20DE">
        <w:t xml:space="preserve"> </w:t>
      </w:r>
      <w:r w:rsidR="00E20519">
        <w:t xml:space="preserve">должна быть установлена в позицию </w:t>
      </w:r>
      <w:r w:rsidR="00E20519" w:rsidRPr="00FE23A8">
        <w:rPr>
          <w:rStyle w:val="a9"/>
        </w:rPr>
        <w:t>«2,69%»</w:t>
      </w:r>
      <w:r w:rsidR="00E20519">
        <w:t>.</w:t>
      </w:r>
    </w:p>
    <w:p w:rsidR="006C5306" w:rsidRDefault="00DC7855" w:rsidP="004158FC">
      <w:r>
        <w:t xml:space="preserve">Положением задвижки </w:t>
      </w:r>
      <w:r w:rsidRPr="00FE23A8">
        <w:rPr>
          <w:rStyle w:val="a9"/>
        </w:rPr>
        <w:t>«z1»</w:t>
      </w:r>
      <w:r w:rsidRPr="00DC7855">
        <w:t xml:space="preserve"> </w:t>
      </w:r>
      <w:r>
        <w:t>устанавливаем известное из исходных данных (35 кгс/см</w:t>
      </w:r>
      <w:r w:rsidRPr="002D2DA0">
        <w:rPr>
          <w:vertAlign w:val="superscript"/>
        </w:rPr>
        <w:t>2</w:t>
      </w:r>
      <w:r>
        <w:t xml:space="preserve">) давление свежего пара в </w:t>
      </w:r>
      <w:r w:rsidRPr="00FE23A8">
        <w:rPr>
          <w:rStyle w:val="a9"/>
        </w:rPr>
        <w:t>«граничном узле G»</w:t>
      </w:r>
      <w:r>
        <w:t>.</w:t>
      </w:r>
      <w:r w:rsidR="00E62C39" w:rsidRPr="00E62C39">
        <w:t xml:space="preserve"> </w:t>
      </w:r>
      <w:r w:rsidR="00E62C39" w:rsidRPr="00401D36">
        <w:t>В</w:t>
      </w:r>
      <w:r w:rsidR="00E62C39">
        <w:t xml:space="preserve"> нашем примере задвижка </w:t>
      </w:r>
      <w:r w:rsidR="00E62C39" w:rsidRPr="00FE23A8">
        <w:rPr>
          <w:rStyle w:val="a9"/>
        </w:rPr>
        <w:t>«z2»</w:t>
      </w:r>
      <w:r w:rsidR="00E62C39" w:rsidRPr="00BD20DE">
        <w:t xml:space="preserve"> </w:t>
      </w:r>
      <w:r w:rsidR="00E62C39">
        <w:t xml:space="preserve">должна быть установлена в позицию </w:t>
      </w:r>
      <w:r w:rsidR="00E62C39" w:rsidRPr="00FE23A8">
        <w:rPr>
          <w:rStyle w:val="a9"/>
        </w:rPr>
        <w:t>«1,525%»</w:t>
      </w:r>
      <w:r w:rsidR="00E62C39">
        <w:t>.</w:t>
      </w:r>
    </w:p>
    <w:p w:rsidR="00B71A5D" w:rsidRPr="007A5C3E" w:rsidRDefault="00B71A5D" w:rsidP="004158FC">
      <w:r>
        <w:t xml:space="preserve">Таким образом мы выставили </w:t>
      </w:r>
      <w:r w:rsidR="00701E92">
        <w:t xml:space="preserve">в первом приближении </w:t>
      </w:r>
      <w:r>
        <w:t xml:space="preserve">номинальный режим по теплогидравлическим параметрам проточной части ПТУ, см. </w:t>
      </w:r>
      <w:r w:rsidR="00815AAA">
        <w:fldChar w:fldCharType="begin"/>
      </w:r>
      <w:r w:rsidR="00815AAA">
        <w:instrText xml:space="preserve"> REF _Ref279710082 \h </w:instrText>
      </w:r>
      <w:r w:rsidR="00815AAA">
        <w:fldChar w:fldCharType="separate"/>
      </w:r>
      <w:r w:rsidR="009B7F9D">
        <w:t xml:space="preserve">Рисунок </w:t>
      </w:r>
      <w:r w:rsidR="009B7F9D">
        <w:rPr>
          <w:noProof/>
        </w:rPr>
        <w:t>31</w:t>
      </w:r>
      <w:r w:rsidR="00815AAA">
        <w:fldChar w:fldCharType="end"/>
      </w:r>
      <w:r>
        <w:t xml:space="preserve">. Переходим </w:t>
      </w:r>
      <w:r w:rsidR="00815AAA">
        <w:t xml:space="preserve">далее </w:t>
      </w:r>
      <w:r>
        <w:t>к мощностным (активным) элементам турбины</w:t>
      </w:r>
      <w:r w:rsidR="00A841AD">
        <w:t xml:space="preserve"> и к установке их в номинальный режим</w:t>
      </w:r>
      <w:r>
        <w:t>.</w:t>
      </w:r>
    </w:p>
    <w:p w:rsidR="006C5306" w:rsidRPr="007A5C3E" w:rsidRDefault="00701E92" w:rsidP="00B60AAE">
      <w:pPr>
        <w:pStyle w:val="a8"/>
      </w:pPr>
      <w:r>
        <w:rPr>
          <w:noProof/>
        </w:rPr>
        <w:drawing>
          <wp:inline distT="0" distB="0" distL="0" distR="0" wp14:anchorId="567DA988" wp14:editId="2DDDA617">
            <wp:extent cx="6152515" cy="30245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3024505"/>
                    </a:xfrm>
                    <a:prstGeom prst="rect">
                      <a:avLst/>
                    </a:prstGeom>
                  </pic:spPr>
                </pic:pic>
              </a:graphicData>
            </a:graphic>
          </wp:inline>
        </w:drawing>
      </w:r>
    </w:p>
    <w:p w:rsidR="00B60AAE" w:rsidRDefault="00B60AAE" w:rsidP="00B60AAE">
      <w:pPr>
        <w:pStyle w:val="a4"/>
      </w:pPr>
      <w:bookmarkStart w:id="83" w:name="_Ref279710082"/>
      <w:bookmarkStart w:id="84" w:name="_Toc291248653"/>
      <w:r>
        <w:t xml:space="preserve">Рисунок </w:t>
      </w:r>
      <w:r w:rsidR="00510818">
        <w:fldChar w:fldCharType="begin"/>
      </w:r>
      <w:r w:rsidR="00510818">
        <w:instrText xml:space="preserve"> SEQ Рисунок \* ARABIC </w:instrText>
      </w:r>
      <w:r w:rsidR="00510818">
        <w:fldChar w:fldCharType="separate"/>
      </w:r>
      <w:r w:rsidR="009B7F9D">
        <w:rPr>
          <w:noProof/>
        </w:rPr>
        <w:t>31</w:t>
      </w:r>
      <w:r w:rsidR="00510818">
        <w:rPr>
          <w:noProof/>
        </w:rPr>
        <w:fldChar w:fldCharType="end"/>
      </w:r>
      <w:bookmarkEnd w:id="83"/>
      <w:r>
        <w:t xml:space="preserve">. Схемное окно с </w:t>
      </w:r>
      <w:r w:rsidR="00E06A0E">
        <w:t>номинальным режимом</w:t>
      </w:r>
      <w:bookmarkEnd w:id="84"/>
    </w:p>
    <w:p w:rsidR="00754110" w:rsidRDefault="00754110" w:rsidP="00754110">
      <w:pPr>
        <w:pStyle w:val="3"/>
      </w:pPr>
      <w:bookmarkStart w:id="85" w:name="_Toc355797916"/>
      <w:r>
        <w:t>Активные элементы, ротор и генератор</w:t>
      </w:r>
      <w:bookmarkEnd w:id="85"/>
    </w:p>
    <w:p w:rsidR="008D291A" w:rsidRDefault="00754110" w:rsidP="008D291A">
      <w:r>
        <w:t xml:space="preserve">Активные элементы </w:t>
      </w:r>
      <w:r w:rsidR="000F7605">
        <w:t>«</w:t>
      </w:r>
      <w:r>
        <w:t>снимают</w:t>
      </w:r>
      <w:r w:rsidR="000F7605">
        <w:t>»</w:t>
      </w:r>
      <w:r>
        <w:t xml:space="preserve"> мощность с гидравлических каналов</w:t>
      </w:r>
      <w:r w:rsidR="00BA3DE1">
        <w:t xml:space="preserve"> и передают её на ротор</w:t>
      </w:r>
      <w:r w:rsidR="000F7605">
        <w:t xml:space="preserve"> турбины (генератора)</w:t>
      </w:r>
      <w:r>
        <w:t>.</w:t>
      </w:r>
    </w:p>
    <w:p w:rsidR="008B7E42" w:rsidRDefault="000A1DE2" w:rsidP="008D291A">
      <w:r>
        <w:t xml:space="preserve">Задайте для каждого активного элемента (в свойствах) тип расхода </w:t>
      </w:r>
      <w:r w:rsidRPr="00FE23A8">
        <w:rPr>
          <w:rStyle w:val="a9"/>
        </w:rPr>
        <w:t>«Массовый»</w:t>
      </w:r>
      <w:r>
        <w:t xml:space="preserve">, а характеристику элемента – </w:t>
      </w:r>
      <w:r w:rsidRPr="00FE23A8">
        <w:rPr>
          <w:rStyle w:val="a9"/>
        </w:rPr>
        <w:t>«tk-35-38-3-st1»</w:t>
      </w:r>
      <w:r>
        <w:t xml:space="preserve">, </w:t>
      </w:r>
      <w:r w:rsidRPr="00FE23A8">
        <w:rPr>
          <w:rStyle w:val="a9"/>
        </w:rPr>
        <w:t>«tk-35-38-3-st2»</w:t>
      </w:r>
      <w:r>
        <w:t xml:space="preserve">, </w:t>
      </w:r>
      <w:r w:rsidRPr="00FE23A8">
        <w:rPr>
          <w:rStyle w:val="a9"/>
        </w:rPr>
        <w:t>«tk-35-38-3-st3»</w:t>
      </w:r>
      <w:r>
        <w:t xml:space="preserve">, </w:t>
      </w:r>
      <w:r w:rsidRPr="00FE23A8">
        <w:rPr>
          <w:rStyle w:val="a9"/>
        </w:rPr>
        <w:t>«tk-35-38-3-st4»</w:t>
      </w:r>
      <w:r>
        <w:t xml:space="preserve"> соответственно для 1, 2, 3 и 4 элемента</w:t>
      </w:r>
      <w:r w:rsidR="00E2276F">
        <w:t xml:space="preserve">, см. </w:t>
      </w:r>
      <w:r w:rsidR="00E2276F">
        <w:fldChar w:fldCharType="begin"/>
      </w:r>
      <w:r w:rsidR="00E2276F">
        <w:instrText xml:space="preserve"> REF _Ref279919895 \h </w:instrText>
      </w:r>
      <w:r w:rsidR="00E2276F">
        <w:fldChar w:fldCharType="separate"/>
      </w:r>
      <w:r w:rsidR="009B7F9D">
        <w:t xml:space="preserve">Рисунок </w:t>
      </w:r>
      <w:r w:rsidR="009B7F9D">
        <w:rPr>
          <w:noProof/>
        </w:rPr>
        <w:t>32</w:t>
      </w:r>
      <w:r w:rsidR="00E2276F">
        <w:fldChar w:fldCharType="end"/>
      </w:r>
      <w:r>
        <w:t xml:space="preserve">. Подробнее о характеристике </w:t>
      </w:r>
      <w:r w:rsidR="00E2276F">
        <w:t>а</w:t>
      </w:r>
      <w:r>
        <w:t>ктивного элемента см. в доку</w:t>
      </w:r>
      <w:r w:rsidR="00E2276F">
        <w:t>ментации к коду ТРР. В</w:t>
      </w:r>
      <w:r>
        <w:t xml:space="preserve">ообще </w:t>
      </w:r>
      <w:r w:rsidR="00E2276F">
        <w:t xml:space="preserve">говоря, </w:t>
      </w:r>
      <w:r>
        <w:t xml:space="preserve">характеристика – это </w:t>
      </w:r>
      <w:r w:rsidR="00C929CC">
        <w:t>3</w:t>
      </w:r>
      <w:r>
        <w:t xml:space="preserve"> таблиц</w:t>
      </w:r>
      <w:r w:rsidR="00C929CC">
        <w:t>ы</w:t>
      </w:r>
      <w:r w:rsidR="00E2276F">
        <w:t>, в которой по точкам задается</w:t>
      </w:r>
      <w:r>
        <w:t xml:space="preserve"> гидрав</w:t>
      </w:r>
      <w:r w:rsidR="00E2276F">
        <w:t>лическое</w:t>
      </w:r>
      <w:r>
        <w:t xml:space="preserve"> </w:t>
      </w:r>
      <w:r w:rsidR="00E2276F">
        <w:t>сопротивление канала, КПД элемента и момент</w:t>
      </w:r>
      <w:r>
        <w:t xml:space="preserve"> сопротивле</w:t>
      </w:r>
      <w:r w:rsidR="00E2276F">
        <w:t>ния</w:t>
      </w:r>
      <w:r>
        <w:t xml:space="preserve"> в зависимости от </w:t>
      </w:r>
      <w:r w:rsidR="00AC099B">
        <w:t xml:space="preserve">расхода (массового в нашем случае) и </w:t>
      </w:r>
      <w:r>
        <w:t>частоты вращения</w:t>
      </w:r>
      <w:r w:rsidR="00E2276F">
        <w:t xml:space="preserve"> вала</w:t>
      </w:r>
      <w:r>
        <w:t>. В наших файлах</w:t>
      </w:r>
      <w:r w:rsidR="008B7E42">
        <w:t xml:space="preserve"> для учебного примера</w:t>
      </w:r>
      <w:r>
        <w:t xml:space="preserve"> задано постоянное КПД (равное 90% или 0.9) для всех частот вращения</w:t>
      </w:r>
      <w:r w:rsidR="008B7E42">
        <w:t xml:space="preserve"> и расходов</w:t>
      </w:r>
      <w:r>
        <w:t>.</w:t>
      </w:r>
    </w:p>
    <w:p w:rsidR="000A1DE2" w:rsidRDefault="008B7E42" w:rsidP="008D291A">
      <w:r>
        <w:lastRenderedPageBreak/>
        <w:t xml:space="preserve">В редакторе таблиц </w:t>
      </w:r>
      <w:r w:rsidR="005F3B44">
        <w:rPr>
          <w:lang w:val="en-US"/>
        </w:rPr>
        <w:t>SimInTech</w:t>
      </w:r>
      <w:r>
        <w:t xml:space="preserve"> можно задавать реальные характеристики оборудования, либо сколотые по точкам, либо с помощью встроенного языка программирования с использованием циклов, формул и т.п.</w:t>
      </w:r>
    </w:p>
    <w:p w:rsidR="00E2276F" w:rsidRDefault="00E2276F" w:rsidP="00E2276F">
      <w:pPr>
        <w:pStyle w:val="a8"/>
      </w:pPr>
      <w:r>
        <w:rPr>
          <w:noProof/>
        </w:rPr>
        <w:drawing>
          <wp:inline distT="0" distB="0" distL="0" distR="0" wp14:anchorId="2B399879" wp14:editId="5B9B24CF">
            <wp:extent cx="3619500" cy="1447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500" cy="1447800"/>
                    </a:xfrm>
                    <a:prstGeom prst="rect">
                      <a:avLst/>
                    </a:prstGeom>
                    <a:noFill/>
                    <a:ln>
                      <a:noFill/>
                    </a:ln>
                  </pic:spPr>
                </pic:pic>
              </a:graphicData>
            </a:graphic>
          </wp:inline>
        </w:drawing>
      </w:r>
    </w:p>
    <w:p w:rsidR="00E2276F" w:rsidRDefault="00E2276F" w:rsidP="00E2276F">
      <w:pPr>
        <w:pStyle w:val="a4"/>
      </w:pPr>
      <w:bookmarkStart w:id="86" w:name="_Ref279919895"/>
      <w:bookmarkStart w:id="87" w:name="_Toc291248654"/>
      <w:r>
        <w:t xml:space="preserve">Рисунок </w:t>
      </w:r>
      <w:r w:rsidR="00510818">
        <w:fldChar w:fldCharType="begin"/>
      </w:r>
      <w:r w:rsidR="00510818">
        <w:instrText xml:space="preserve"> SEQ Рисунок \* ARABIC </w:instrText>
      </w:r>
      <w:r w:rsidR="00510818">
        <w:fldChar w:fldCharType="separate"/>
      </w:r>
      <w:r w:rsidR="009B7F9D">
        <w:rPr>
          <w:noProof/>
        </w:rPr>
        <w:t>32</w:t>
      </w:r>
      <w:r w:rsidR="00510818">
        <w:rPr>
          <w:noProof/>
        </w:rPr>
        <w:fldChar w:fldCharType="end"/>
      </w:r>
      <w:bookmarkEnd w:id="86"/>
      <w:r>
        <w:t>. Свойства активного элемента № 1</w:t>
      </w:r>
      <w:bookmarkEnd w:id="87"/>
    </w:p>
    <w:p w:rsidR="00E2276F" w:rsidRDefault="00E2276F" w:rsidP="00E2276F">
      <w:r>
        <w:t xml:space="preserve">После того как заданы свойства активных элементов, а проточная часть отлажена для номинального режима, можно запустить задачу на расчет и посмотреть, какую мощность выдаёт электрогенератор. </w:t>
      </w:r>
      <w:r w:rsidRPr="00E11782">
        <w:t>В нашем случае мощность получилась равной 7400 к</w:t>
      </w:r>
      <w:r w:rsidR="00E11782" w:rsidRPr="00E11782">
        <w:t xml:space="preserve">кал </w:t>
      </w:r>
      <w:r w:rsidR="00E11782">
        <w:t>≈</w:t>
      </w:r>
      <w:r w:rsidR="00E11782" w:rsidRPr="00E11782">
        <w:t xml:space="preserve"> 31000 кВт</w:t>
      </w:r>
      <w:r w:rsidRPr="00E11782">
        <w:t>, что соответствует ис</w:t>
      </w:r>
      <w:r w:rsidR="00E11782">
        <w:t>ходным данным</w:t>
      </w:r>
      <w:r w:rsidRPr="00E11782">
        <w:t>.</w:t>
      </w:r>
    </w:p>
    <w:p w:rsidR="00732EBF" w:rsidRDefault="00732EBF" w:rsidP="00732EBF">
      <w:pPr>
        <w:pStyle w:val="1"/>
      </w:pPr>
      <w:bookmarkStart w:id="88" w:name="_Toc355797917"/>
      <w:r>
        <w:lastRenderedPageBreak/>
        <w:t>Создание теплогидравлической модели конденсатора</w:t>
      </w:r>
      <w:bookmarkEnd w:id="88"/>
    </w:p>
    <w:p w:rsidR="009D7444" w:rsidRDefault="009D7444" w:rsidP="009D7444">
      <w:pPr>
        <w:pStyle w:val="2"/>
      </w:pPr>
      <w:bookmarkStart w:id="89" w:name="_Toc355797918"/>
      <w:r>
        <w:t>Создание новой схемы</w:t>
      </w:r>
      <w:r w:rsidR="00C20C0E">
        <w:t xml:space="preserve"> ТРР</w:t>
      </w:r>
      <w:bookmarkEnd w:id="89"/>
    </w:p>
    <w:p w:rsidR="00C20C0E" w:rsidRPr="00C20C0E" w:rsidRDefault="00C20C0E" w:rsidP="00C20C0E">
      <w:pPr>
        <w:pStyle w:val="3"/>
      </w:pPr>
      <w:bookmarkStart w:id="90" w:name="_Toc355797919"/>
      <w:r>
        <w:t>Новая схема ТРР</w:t>
      </w:r>
      <w:bookmarkEnd w:id="90"/>
    </w:p>
    <w:p w:rsidR="009D7444" w:rsidRDefault="008A6893" w:rsidP="00C20C0E">
      <w:r>
        <w:t xml:space="preserve">Создайте новый проект </w:t>
      </w:r>
      <w:r w:rsidR="00750607">
        <w:t xml:space="preserve">(схему) </w:t>
      </w:r>
      <w:r>
        <w:t>ТРР</w:t>
      </w:r>
      <w:r w:rsidR="00750607">
        <w:t xml:space="preserve">, </w:t>
      </w:r>
      <w:r w:rsidR="00750607" w:rsidRPr="006B3260">
        <w:rPr>
          <w:rStyle w:val="a9"/>
        </w:rPr>
        <w:t>«Новый проект</w:t>
      </w:r>
      <w:r w:rsidR="00750607" w:rsidRPr="00750607">
        <w:rPr>
          <w:rStyle w:val="a9"/>
        </w:rPr>
        <w:t>» →</w:t>
      </w:r>
      <w:r w:rsidR="00750607" w:rsidRPr="00750607">
        <w:t xml:space="preserve"> </w:t>
      </w:r>
      <w:r w:rsidR="00750607" w:rsidRPr="00750607">
        <w:rPr>
          <w:rStyle w:val="a9"/>
        </w:rPr>
        <w:t>«Схем</w:t>
      </w:r>
      <w:r w:rsidR="00750607" w:rsidRPr="006B3260">
        <w:rPr>
          <w:rStyle w:val="a9"/>
        </w:rPr>
        <w:t xml:space="preserve">а </w:t>
      </w:r>
      <w:r w:rsidR="00750607">
        <w:rPr>
          <w:rStyle w:val="a9"/>
        </w:rPr>
        <w:t>ТРР</w:t>
      </w:r>
      <w:r w:rsidR="00750607" w:rsidRPr="006B3260">
        <w:rPr>
          <w:rStyle w:val="a9"/>
        </w:rPr>
        <w:t>»</w:t>
      </w:r>
      <w:r w:rsidR="00750607">
        <w:t xml:space="preserve"> (см.</w:t>
      </w:r>
      <w:r w:rsidR="00750607" w:rsidRPr="003A2AEE">
        <w:t xml:space="preserve"> </w:t>
      </w:r>
      <w:r w:rsidR="00750607">
        <w:fldChar w:fldCharType="begin"/>
      </w:r>
      <w:r w:rsidR="00750607">
        <w:instrText xml:space="preserve"> REF _Ref255851490 \h </w:instrText>
      </w:r>
      <w:r w:rsidR="00750607">
        <w:fldChar w:fldCharType="separate"/>
      </w:r>
      <w:r w:rsidR="009B7F9D">
        <w:t xml:space="preserve">Рисунок </w:t>
      </w:r>
      <w:r w:rsidR="009B7F9D">
        <w:rPr>
          <w:noProof/>
        </w:rPr>
        <w:t>1</w:t>
      </w:r>
      <w:r w:rsidR="00750607">
        <w:fldChar w:fldCharType="end"/>
      </w:r>
      <w:r w:rsidR="00750607">
        <w:t>).</w:t>
      </w:r>
      <w:r>
        <w:t xml:space="preserve"> </w:t>
      </w:r>
      <w:r w:rsidR="00C20C0E">
        <w:t>П</w:t>
      </w:r>
      <w:r w:rsidR="00750607">
        <w:t>ри помощи</w:t>
      </w:r>
      <w:r>
        <w:t xml:space="preserve"> стандартн</w:t>
      </w:r>
      <w:r w:rsidR="00750607">
        <w:t>ого</w:t>
      </w:r>
      <w:r>
        <w:t xml:space="preserve"> диалог</w:t>
      </w:r>
      <w:r w:rsidR="00750607">
        <w:t>а</w:t>
      </w:r>
      <w:r>
        <w:t xml:space="preserve"> сохранения файла сохраните </w:t>
      </w:r>
      <w:r w:rsidR="00C20C0E">
        <w:t>схему</w:t>
      </w:r>
      <w:r>
        <w:t xml:space="preserve"> под новым именем в</w:t>
      </w:r>
      <w:r w:rsidR="00750607">
        <w:t>о вновь созданном</w:t>
      </w:r>
      <w:r>
        <w:t xml:space="preserve"> каталоге: </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Конденсатор</w:t>
      </w:r>
      <w:r w:rsidRPr="006B3260">
        <w:rPr>
          <w:rStyle w:val="a9"/>
        </w:rPr>
        <w:t>\</w:t>
      </w:r>
      <w:r>
        <w:rPr>
          <w:rStyle w:val="a9"/>
        </w:rPr>
        <w:t>Конденсатор</w:t>
      </w:r>
      <w:r w:rsidR="00133B4D">
        <w:rPr>
          <w:rStyle w:val="a9"/>
        </w:rPr>
        <w:t xml:space="preserve"> КП-3200</w:t>
      </w:r>
      <w:r w:rsidRPr="006B3260">
        <w:rPr>
          <w:rStyle w:val="a9"/>
        </w:rPr>
        <w:t>.prt"</w:t>
      </w:r>
      <w:r>
        <w:t xml:space="preserve"> (предварительно создайте каталог).</w:t>
      </w:r>
    </w:p>
    <w:p w:rsidR="00C20C0E" w:rsidRDefault="00C20C0E" w:rsidP="00C20C0E">
      <w:pPr>
        <w:pStyle w:val="3"/>
      </w:pPr>
      <w:bookmarkStart w:id="91" w:name="_Toc355797920"/>
      <w:r>
        <w:t>Глобальные параметры</w:t>
      </w:r>
      <w:bookmarkEnd w:id="91"/>
    </w:p>
    <w:p w:rsidR="00B06CC7" w:rsidRDefault="00B06CC7" w:rsidP="00B06CC7">
      <w:r>
        <w:t xml:space="preserve">Для начала, давайте зададим глобальные параметры (сигналы) </w:t>
      </w:r>
      <w:r w:rsidR="00535004">
        <w:t>модели конденсатора</w:t>
      </w:r>
      <w:r>
        <w:t xml:space="preserve">. Зайдите через главное меню </w:t>
      </w:r>
      <w:r w:rsidR="005F3B44">
        <w:rPr>
          <w:lang w:val="en-US"/>
        </w:rPr>
        <w:t>SimInTech</w:t>
      </w:r>
      <w:r>
        <w:t xml:space="preserve"> в пункт </w:t>
      </w:r>
      <w:r w:rsidRPr="00FE23A8">
        <w:rPr>
          <w:rStyle w:val="a9"/>
        </w:rPr>
        <w:t>«Графика» → «Сигналы…»</w:t>
      </w:r>
      <w:r>
        <w:t>.</w:t>
      </w:r>
    </w:p>
    <w:p w:rsidR="00B06CC7" w:rsidRDefault="00B06CC7" w:rsidP="00B06CC7">
      <w:r>
        <w:t xml:space="preserve">В появившемся </w:t>
      </w:r>
      <w:r w:rsidR="00535004">
        <w:t xml:space="preserve">окне </w:t>
      </w:r>
      <w:r>
        <w:t>нам нужно задать четыре новых сигнала – расход пара из турбины, расход охлаждаю</w:t>
      </w:r>
      <w:r w:rsidR="00133B4D">
        <w:t xml:space="preserve">щей воды, расход </w:t>
      </w:r>
      <w:r>
        <w:t xml:space="preserve">охлаждающей воды </w:t>
      </w:r>
      <w:r w:rsidR="00133B4D">
        <w:t xml:space="preserve">второго теплообменника </w:t>
      </w:r>
      <w:r>
        <w:t xml:space="preserve">и температуру охлаждающей воды, поступающей на теплообменники конденсатора: </w:t>
      </w:r>
      <w:r w:rsidRPr="00FE23A8">
        <w:rPr>
          <w:rStyle w:val="a9"/>
        </w:rPr>
        <w:t>«Gp»</w:t>
      </w:r>
      <w:r>
        <w:t xml:space="preserve">, </w:t>
      </w:r>
      <w:r w:rsidRPr="00FE23A8">
        <w:rPr>
          <w:rStyle w:val="a9"/>
        </w:rPr>
        <w:t>«Gov1»,</w:t>
      </w:r>
      <w:r>
        <w:t xml:space="preserve"> </w:t>
      </w:r>
      <w:r w:rsidRPr="00FE23A8">
        <w:rPr>
          <w:rStyle w:val="a9"/>
        </w:rPr>
        <w:t xml:space="preserve">«Gov2» </w:t>
      </w:r>
      <w:r>
        <w:t xml:space="preserve">и </w:t>
      </w:r>
      <w:r w:rsidRPr="00FE23A8">
        <w:rPr>
          <w:rStyle w:val="a9"/>
        </w:rPr>
        <w:t>«Tov»</w:t>
      </w:r>
      <w:r>
        <w:t>. Задайте их значения в соответствии с рисунком</w:t>
      </w:r>
      <w:r w:rsidR="00535004">
        <w:t xml:space="preserve"> </w:t>
      </w:r>
      <w:r w:rsidR="00535004">
        <w:fldChar w:fldCharType="begin"/>
      </w:r>
      <w:r w:rsidR="00535004">
        <w:instrText xml:space="preserve"> REF _Ref279923685 \h </w:instrText>
      </w:r>
      <w:r w:rsidR="00535004">
        <w:fldChar w:fldCharType="separate"/>
      </w:r>
      <w:r w:rsidR="009B7F9D">
        <w:t xml:space="preserve">Рисунок </w:t>
      </w:r>
      <w:r w:rsidR="009B7F9D">
        <w:rPr>
          <w:noProof/>
        </w:rPr>
        <w:t>33</w:t>
      </w:r>
      <w:r w:rsidR="00535004">
        <w:fldChar w:fldCharType="end"/>
      </w:r>
      <w:r>
        <w:t>:</w:t>
      </w:r>
    </w:p>
    <w:p w:rsidR="00B06CC7" w:rsidRDefault="00B06CC7" w:rsidP="00B06CC7">
      <w:r>
        <w:rPr>
          <w:lang w:val="en-US"/>
        </w:rPr>
        <w:t>Gp</w:t>
      </w:r>
      <w:r w:rsidRPr="00905D81">
        <w:t xml:space="preserve"> – </w:t>
      </w:r>
      <w:r>
        <w:t>Расход пара из турбины – Вещественное – Вход – 125.0</w:t>
      </w:r>
    </w:p>
    <w:p w:rsidR="00B06CC7" w:rsidRDefault="00B06CC7" w:rsidP="00B06CC7">
      <w:r>
        <w:rPr>
          <w:lang w:val="en-US"/>
        </w:rPr>
        <w:t>Gov</w:t>
      </w:r>
      <w:r w:rsidRPr="00B06CC7">
        <w:t>1</w:t>
      </w:r>
      <w:r w:rsidRPr="00905D81">
        <w:t xml:space="preserve"> – </w:t>
      </w:r>
      <w:r w:rsidRPr="00B06CC7">
        <w:t>Расход охлаждающей воды</w:t>
      </w:r>
      <w:r>
        <w:t xml:space="preserve"> – Вещественное – Вход – 2500.0</w:t>
      </w:r>
    </w:p>
    <w:p w:rsidR="00B06CC7" w:rsidRDefault="00B06CC7" w:rsidP="00B06CC7">
      <w:r>
        <w:rPr>
          <w:lang w:val="en-US"/>
        </w:rPr>
        <w:t>Gov</w:t>
      </w:r>
      <w:r>
        <w:t>2</w:t>
      </w:r>
      <w:r w:rsidRPr="00905D81">
        <w:t xml:space="preserve"> – </w:t>
      </w:r>
      <w:r w:rsidRPr="00B06CC7">
        <w:t>Расход охлаждающей воды</w:t>
      </w:r>
      <w:r>
        <w:t xml:space="preserve"> – Вещественное – Вход – 2500.0</w:t>
      </w:r>
    </w:p>
    <w:p w:rsidR="00B06CC7" w:rsidRDefault="00B06CC7" w:rsidP="00B06CC7">
      <w:r>
        <w:rPr>
          <w:lang w:val="en-US"/>
        </w:rPr>
        <w:t>Tov</w:t>
      </w:r>
      <w:r w:rsidRPr="00905D81">
        <w:t xml:space="preserve"> – Температура </w:t>
      </w:r>
      <w:r>
        <w:t>охлаждающей воды – Вещественное – Вход – 10.1</w:t>
      </w:r>
    </w:p>
    <w:p w:rsidR="00C20C0E" w:rsidRPr="00C20C0E" w:rsidRDefault="003B28E3" w:rsidP="003B28E3">
      <w:pPr>
        <w:pStyle w:val="a8"/>
      </w:pPr>
      <w:r>
        <w:rPr>
          <w:noProof/>
        </w:rPr>
        <w:drawing>
          <wp:inline distT="0" distB="0" distL="0" distR="0" wp14:anchorId="69E004A5" wp14:editId="521F19EA">
            <wp:extent cx="6496050" cy="1733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6050" cy="1733550"/>
                    </a:xfrm>
                    <a:prstGeom prst="rect">
                      <a:avLst/>
                    </a:prstGeom>
                    <a:noFill/>
                    <a:ln>
                      <a:noFill/>
                    </a:ln>
                  </pic:spPr>
                </pic:pic>
              </a:graphicData>
            </a:graphic>
          </wp:inline>
        </w:drawing>
      </w:r>
    </w:p>
    <w:p w:rsidR="003B28E3" w:rsidRDefault="003B28E3" w:rsidP="003B28E3">
      <w:pPr>
        <w:pStyle w:val="a4"/>
      </w:pPr>
      <w:bookmarkStart w:id="92" w:name="_Ref279923685"/>
      <w:bookmarkStart w:id="93" w:name="_Toc291248655"/>
      <w:r>
        <w:t xml:space="preserve">Рисунок </w:t>
      </w:r>
      <w:r w:rsidR="00510818">
        <w:fldChar w:fldCharType="begin"/>
      </w:r>
      <w:r w:rsidR="00510818">
        <w:instrText xml:space="preserve"> SEQ Рисунок \* ARABIC </w:instrText>
      </w:r>
      <w:r w:rsidR="00510818">
        <w:fldChar w:fldCharType="separate"/>
      </w:r>
      <w:r w:rsidR="009B7F9D">
        <w:rPr>
          <w:noProof/>
        </w:rPr>
        <w:t>33</w:t>
      </w:r>
      <w:r w:rsidR="00510818">
        <w:rPr>
          <w:noProof/>
        </w:rPr>
        <w:fldChar w:fldCharType="end"/>
      </w:r>
      <w:bookmarkEnd w:id="92"/>
      <w:r>
        <w:t>. Глобальные параметры для модели конденсатора</w:t>
      </w:r>
      <w:bookmarkEnd w:id="93"/>
    </w:p>
    <w:p w:rsidR="00C20C0E" w:rsidRDefault="00C4150F" w:rsidP="00C20C0E">
      <w:r>
        <w:t>Эти параметры при отладке схемы мы будем изменять, поэтому создайте на схеме кнопки (8 шт.) для изменения параметров</w:t>
      </w:r>
      <w:r w:rsidR="00CA260B">
        <w:t>. Для ускорения, можно скопировать кнопки из схемы проточной части и от</w:t>
      </w:r>
      <w:r w:rsidR="00EE78C4">
        <w:t xml:space="preserve">редактировать их свойства, см. </w:t>
      </w:r>
      <w:r w:rsidR="00EE78C4">
        <w:fldChar w:fldCharType="begin"/>
      </w:r>
      <w:r w:rsidR="00EE78C4">
        <w:instrText xml:space="preserve"> REF _Ref279925029 \h </w:instrText>
      </w:r>
      <w:r w:rsidR="00EE78C4">
        <w:fldChar w:fldCharType="separate"/>
      </w:r>
      <w:r w:rsidR="009B7F9D">
        <w:t xml:space="preserve">Рисунок </w:t>
      </w:r>
      <w:r w:rsidR="009B7F9D">
        <w:rPr>
          <w:noProof/>
        </w:rPr>
        <w:t>34</w:t>
      </w:r>
      <w:r w:rsidR="00EE78C4">
        <w:fldChar w:fldCharType="end"/>
      </w:r>
      <w:r w:rsidR="00CA260B">
        <w:t>.</w:t>
      </w:r>
      <w:r w:rsidR="00EE78C4">
        <w:t xml:space="preserve"> На рисунке видно, что значения остались от проекта проточной части ПТУ. При первом запуске на расчет переменные пересчитаются.</w:t>
      </w:r>
    </w:p>
    <w:p w:rsidR="00EE78C4" w:rsidRDefault="00EE78C4" w:rsidP="00C20C0E">
      <w:r>
        <w:rPr>
          <w:noProof/>
        </w:rPr>
        <w:lastRenderedPageBreak/>
        <w:drawing>
          <wp:inline distT="0" distB="0" distL="0" distR="0" wp14:anchorId="0E31F609" wp14:editId="2DB86A72">
            <wp:extent cx="6152515" cy="2871470"/>
            <wp:effectExtent l="0" t="0" r="63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71470"/>
                    </a:xfrm>
                    <a:prstGeom prst="rect">
                      <a:avLst/>
                    </a:prstGeom>
                  </pic:spPr>
                </pic:pic>
              </a:graphicData>
            </a:graphic>
          </wp:inline>
        </w:drawing>
      </w:r>
    </w:p>
    <w:p w:rsidR="00EE78C4" w:rsidRDefault="00EE78C4" w:rsidP="00EE78C4">
      <w:pPr>
        <w:pStyle w:val="a4"/>
      </w:pPr>
      <w:bookmarkStart w:id="94" w:name="_Ref279925029"/>
      <w:bookmarkStart w:id="95" w:name="_Toc291248656"/>
      <w:r>
        <w:t xml:space="preserve">Рисунок </w:t>
      </w:r>
      <w:r w:rsidR="00510818">
        <w:fldChar w:fldCharType="begin"/>
      </w:r>
      <w:r w:rsidR="00510818">
        <w:instrText xml:space="preserve"> SEQ Рисунок \* ARABIC </w:instrText>
      </w:r>
      <w:r w:rsidR="00510818">
        <w:fldChar w:fldCharType="separate"/>
      </w:r>
      <w:r w:rsidR="009B7F9D">
        <w:rPr>
          <w:noProof/>
        </w:rPr>
        <w:t>34</w:t>
      </w:r>
      <w:r w:rsidR="00510818">
        <w:rPr>
          <w:noProof/>
        </w:rPr>
        <w:fldChar w:fldCharType="end"/>
      </w:r>
      <w:bookmarkEnd w:id="94"/>
      <w:r>
        <w:t>. Кнопки для изменения глобальных параметров в модели конденсатора</w:t>
      </w:r>
      <w:bookmarkEnd w:id="95"/>
    </w:p>
    <w:p w:rsidR="00C4150F" w:rsidRDefault="00EE78C4" w:rsidP="00EE78C4">
      <w:pPr>
        <w:pStyle w:val="2"/>
      </w:pPr>
      <w:bookmarkStart w:id="96" w:name="_Toc355797921"/>
      <w:r>
        <w:t>Модель главного конденсатора</w:t>
      </w:r>
      <w:bookmarkEnd w:id="96"/>
    </w:p>
    <w:p w:rsidR="00F45967" w:rsidRPr="00F45967" w:rsidRDefault="00F45967" w:rsidP="00F45967">
      <w:pPr>
        <w:pStyle w:val="3"/>
      </w:pPr>
      <w:bookmarkStart w:id="97" w:name="_Toc355797922"/>
      <w:r>
        <w:t>Описание модели</w:t>
      </w:r>
      <w:bookmarkEnd w:id="97"/>
    </w:p>
    <w:p w:rsidR="00BF19D9" w:rsidRDefault="00EE78C4" w:rsidP="00EE78C4">
      <w:r>
        <w:t xml:space="preserve">В данном учебном примере мы создадим модель конденсатора при помощи трёхобъемного бака </w:t>
      </w:r>
      <w:r w:rsidR="00095CE2" w:rsidRPr="00095CE2">
        <w:t>(</w:t>
      </w:r>
      <w:r w:rsidR="00095CE2">
        <w:t xml:space="preserve">компенсатора) </w:t>
      </w:r>
      <w:r>
        <w:t>ТРР. В верхний объем бака будет поступать отработанный пар из ЦНД турбины, и конденсироваться в баке. К бак</w:t>
      </w:r>
      <w:r w:rsidR="00133B4D">
        <w:t>у</w:t>
      </w:r>
      <w:r>
        <w:t xml:space="preserve"> будут подключены </w:t>
      </w:r>
      <w:r w:rsidR="00133B4D">
        <w:t xml:space="preserve">2 </w:t>
      </w:r>
      <w:r>
        <w:t>теплообменник</w:t>
      </w:r>
      <w:r w:rsidR="00133B4D">
        <w:t>а</w:t>
      </w:r>
      <w:r>
        <w:t xml:space="preserve">, отводящие тепло от конденсатора. Из нижней части бака конденсат будет </w:t>
      </w:r>
      <w:r w:rsidR="00095CE2">
        <w:t xml:space="preserve">отводиться </w:t>
      </w:r>
      <w:r>
        <w:t>в граничное условие.</w:t>
      </w:r>
    </w:p>
    <w:p w:rsidR="00EE78C4" w:rsidRDefault="00CD74B5" w:rsidP="00EE78C4">
      <w:r>
        <w:t xml:space="preserve">Параллельно с созданием конденсатора мы научимся использовать субмодель </w:t>
      </w:r>
      <w:r w:rsidR="005F3B44">
        <w:rPr>
          <w:lang w:val="en-US"/>
        </w:rPr>
        <w:t>SimInTech</w:t>
      </w:r>
      <w:r w:rsidR="00133B4D">
        <w:t xml:space="preserve"> для создания новых</w:t>
      </w:r>
      <w:r>
        <w:t xml:space="preserve"> блоков (элементов схемы) с заданием своих свойств в них. Мы создадим конденсатор с возможностью изменения таких свойств как объем парового пространсва, поверхность теплопередачи, количество охлаждающих трубок и т.д., см. </w:t>
      </w:r>
      <w:r>
        <w:fldChar w:fldCharType="begin"/>
      </w:r>
      <w:r>
        <w:instrText xml:space="preserve"> REF _Ref280085828 \h </w:instrText>
      </w:r>
      <w:r>
        <w:fldChar w:fldCharType="separate"/>
      </w:r>
      <w:r w:rsidR="009B7F9D">
        <w:t xml:space="preserve">Рисунок </w:t>
      </w:r>
      <w:r w:rsidR="009B7F9D">
        <w:rPr>
          <w:noProof/>
        </w:rPr>
        <w:t>35</w:t>
      </w:r>
      <w:r>
        <w:fldChar w:fldCharType="end"/>
      </w:r>
      <w:r>
        <w:t>.</w:t>
      </w:r>
      <w:r w:rsidR="00BF19D9">
        <w:t xml:space="preserve"> В дальнейшем, отлаженную и проверенную субструктуру можно легко (</w:t>
      </w:r>
      <w:r w:rsidR="00133B4D">
        <w:t xml:space="preserve">простым </w:t>
      </w:r>
      <w:r w:rsidR="00BF19D9">
        <w:t>копированием) переносить в другие проекты, внося требуемые и как правило небольшие изменения. Это существенно сокращает время на разработку и отладку новых схем.</w:t>
      </w:r>
    </w:p>
    <w:p w:rsidR="00CD74B5" w:rsidRDefault="00CD74B5" w:rsidP="00CD74B5">
      <w:r>
        <w:t xml:space="preserve">Граничных условия будет два, оба типа </w:t>
      </w:r>
      <w:r>
        <w:rPr>
          <w:lang w:val="en-US"/>
        </w:rPr>
        <w:t>G</w:t>
      </w:r>
      <w:r w:rsidRPr="00095CE2">
        <w:t xml:space="preserve"> (</w:t>
      </w:r>
      <w:r>
        <w:t>в номинальном стационарном состоянии – сколько пара поступает в конденсатор из турбины, столько же конденсата и сливается из него).</w:t>
      </w:r>
    </w:p>
    <w:p w:rsidR="00CD74B5" w:rsidRDefault="00CD74B5" w:rsidP="00CD74B5">
      <w:r>
        <w:t xml:space="preserve">Линии для охлаждающей воды будут смоделированы простейшим образом – каналами общего вида между граничными узлами типа </w:t>
      </w:r>
      <w:r>
        <w:rPr>
          <w:lang w:val="en-US"/>
        </w:rPr>
        <w:t>G</w:t>
      </w:r>
      <w:r w:rsidRPr="00095CE2">
        <w:t xml:space="preserve"> </w:t>
      </w:r>
      <w:r>
        <w:t xml:space="preserve">и </w:t>
      </w:r>
      <w:r>
        <w:rPr>
          <w:lang w:val="en-US"/>
        </w:rPr>
        <w:t>P</w:t>
      </w:r>
      <w:r>
        <w:t>, с тепловым портом.</w:t>
      </w:r>
    </w:p>
    <w:p w:rsidR="00CD74B5" w:rsidRDefault="00CD74B5" w:rsidP="00EE78C4"/>
    <w:p w:rsidR="00CD74B5" w:rsidRDefault="00CD74B5" w:rsidP="00CD74B5">
      <w:pPr>
        <w:pStyle w:val="a8"/>
      </w:pPr>
      <w:r>
        <w:rPr>
          <w:noProof/>
        </w:rPr>
        <w:lastRenderedPageBreak/>
        <w:drawing>
          <wp:inline distT="0" distB="0" distL="0" distR="0" wp14:anchorId="16D87394" wp14:editId="08D6B848">
            <wp:extent cx="3752850" cy="46005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52850" cy="4600575"/>
                    </a:xfrm>
                    <a:prstGeom prst="rect">
                      <a:avLst/>
                    </a:prstGeom>
                  </pic:spPr>
                </pic:pic>
              </a:graphicData>
            </a:graphic>
          </wp:inline>
        </w:drawing>
      </w:r>
    </w:p>
    <w:p w:rsidR="00CD74B5" w:rsidRDefault="00CD74B5" w:rsidP="00CD74B5">
      <w:pPr>
        <w:pStyle w:val="a4"/>
      </w:pPr>
      <w:bookmarkStart w:id="98" w:name="_Ref280085828"/>
      <w:bookmarkStart w:id="99" w:name="_Toc291248657"/>
      <w:r>
        <w:t xml:space="preserve">Рисунок </w:t>
      </w:r>
      <w:r w:rsidR="00510818">
        <w:fldChar w:fldCharType="begin"/>
      </w:r>
      <w:r w:rsidR="00510818">
        <w:instrText xml:space="preserve"> SEQ Рисунок \* ARABIC </w:instrText>
      </w:r>
      <w:r w:rsidR="00510818">
        <w:fldChar w:fldCharType="separate"/>
      </w:r>
      <w:r w:rsidR="009B7F9D">
        <w:rPr>
          <w:noProof/>
        </w:rPr>
        <w:t>35</w:t>
      </w:r>
      <w:r w:rsidR="00510818">
        <w:rPr>
          <w:noProof/>
        </w:rPr>
        <w:fldChar w:fldCharType="end"/>
      </w:r>
      <w:bookmarkEnd w:id="98"/>
      <w:r>
        <w:t>. Свойства субмодели конденсатора</w:t>
      </w:r>
      <w:bookmarkEnd w:id="99"/>
    </w:p>
    <w:p w:rsidR="00F45967" w:rsidRDefault="00F45967" w:rsidP="00F45967">
      <w:pPr>
        <w:pStyle w:val="3"/>
      </w:pPr>
      <w:bookmarkStart w:id="100" w:name="_Toc355797923"/>
      <w:r>
        <w:t>Содание верхнего уровня модели конденсатора</w:t>
      </w:r>
      <w:bookmarkEnd w:id="100"/>
    </w:p>
    <w:p w:rsidR="00EE78C4" w:rsidRDefault="00BF19D9" w:rsidP="00EE78C4">
      <w:r>
        <w:t>Итак, последовательно размещаем на схемном окне следующие элементы</w:t>
      </w:r>
      <w:r w:rsidR="00587805">
        <w:t>, и для удобства переименовываем их своими именами</w:t>
      </w:r>
      <w:r>
        <w:t>:</w:t>
      </w:r>
    </w:p>
    <w:p w:rsidR="00E44BAD" w:rsidRDefault="00170D1F" w:rsidP="009D1863">
      <w:pPr>
        <w:pStyle w:val="ac"/>
        <w:numPr>
          <w:ilvl w:val="0"/>
          <w:numId w:val="8"/>
        </w:numPr>
      </w:pPr>
      <w:r w:rsidRPr="00D35D8C">
        <w:rPr>
          <w:b/>
        </w:rPr>
        <w:t xml:space="preserve">«Граничный узел </w:t>
      </w:r>
      <w:r w:rsidRPr="00D35D8C">
        <w:rPr>
          <w:b/>
          <w:lang w:val="en-US"/>
        </w:rPr>
        <w:t>G</w:t>
      </w:r>
      <w:r w:rsidRPr="00D35D8C">
        <w:rPr>
          <w:b/>
        </w:rPr>
        <w:t>»</w:t>
      </w:r>
      <w:r w:rsidR="00587805">
        <w:t xml:space="preserve">, имя </w:t>
      </w:r>
      <w:r w:rsidR="00587805" w:rsidRPr="00587805">
        <w:t>объекта</w:t>
      </w:r>
      <w:r w:rsidR="00587805">
        <w:t>:</w:t>
      </w:r>
      <w:r w:rsidR="00587805" w:rsidRPr="00587805">
        <w:t xml:space="preserve"> </w:t>
      </w:r>
      <w:r w:rsidR="00587805" w:rsidRPr="00D35D8C">
        <w:rPr>
          <w:b/>
        </w:rPr>
        <w:t>«</w:t>
      </w:r>
      <w:r w:rsidR="00587805" w:rsidRPr="00D35D8C">
        <w:rPr>
          <w:b/>
          <w:lang w:val="en-US"/>
        </w:rPr>
        <w:t>NodeG</w:t>
      </w:r>
      <w:r w:rsidR="00587805" w:rsidRPr="00D35D8C">
        <w:rPr>
          <w:b/>
        </w:rPr>
        <w:t>_</w:t>
      </w:r>
      <w:r w:rsidR="00587805" w:rsidRPr="00D35D8C">
        <w:rPr>
          <w:b/>
          <w:lang w:val="en-US"/>
        </w:rPr>
        <w:t>K</w:t>
      </w:r>
      <w:r w:rsidR="00587805" w:rsidRPr="00D35D8C">
        <w:rPr>
          <w:b/>
        </w:rPr>
        <w:t>_</w:t>
      </w:r>
      <w:r w:rsidR="00587805" w:rsidRPr="00D35D8C">
        <w:rPr>
          <w:b/>
          <w:lang w:val="en-US"/>
        </w:rPr>
        <w:t>in</w:t>
      </w:r>
      <w:r w:rsidR="00587805" w:rsidRPr="00D35D8C">
        <w:rPr>
          <w:b/>
        </w:rPr>
        <w:t>»</w:t>
      </w:r>
    </w:p>
    <w:p w:rsidR="00E44BAD" w:rsidRDefault="00170D1F" w:rsidP="009D1863">
      <w:pPr>
        <w:pStyle w:val="ac"/>
        <w:numPr>
          <w:ilvl w:val="0"/>
          <w:numId w:val="8"/>
        </w:numPr>
      </w:pPr>
      <w:r w:rsidRPr="00D35D8C">
        <w:rPr>
          <w:b/>
        </w:rPr>
        <w:t xml:space="preserve">«Граничный узел </w:t>
      </w:r>
      <w:r w:rsidRPr="00D35D8C">
        <w:rPr>
          <w:b/>
          <w:lang w:val="en-US"/>
        </w:rPr>
        <w:t>G</w:t>
      </w:r>
      <w:r w:rsidRPr="00D35D8C">
        <w:rPr>
          <w:b/>
        </w:rPr>
        <w:t>»</w:t>
      </w:r>
      <w:r w:rsidR="00587805" w:rsidRPr="00587805">
        <w:t xml:space="preserve">, </w:t>
      </w:r>
      <w:r w:rsidR="00587805">
        <w:t xml:space="preserve">имя </w:t>
      </w:r>
      <w:r w:rsidR="00587805" w:rsidRPr="00587805">
        <w:t>объекта</w:t>
      </w:r>
      <w:r w:rsidR="00587805">
        <w:t>:</w:t>
      </w:r>
      <w:r w:rsidR="00587805" w:rsidRPr="00587805">
        <w:t xml:space="preserve"> </w:t>
      </w:r>
      <w:r w:rsidR="00587805" w:rsidRPr="00D35D8C">
        <w:rPr>
          <w:b/>
        </w:rPr>
        <w:t>«</w:t>
      </w:r>
      <w:r w:rsidR="00587805" w:rsidRPr="00D35D8C">
        <w:rPr>
          <w:b/>
          <w:lang w:val="en-US"/>
        </w:rPr>
        <w:t>NodeG</w:t>
      </w:r>
      <w:r w:rsidR="00587805" w:rsidRPr="00D35D8C">
        <w:rPr>
          <w:b/>
        </w:rPr>
        <w:t>_</w:t>
      </w:r>
      <w:r w:rsidR="00587805" w:rsidRPr="00D35D8C">
        <w:rPr>
          <w:b/>
          <w:lang w:val="en-US"/>
        </w:rPr>
        <w:t>K</w:t>
      </w:r>
      <w:r w:rsidR="00587805" w:rsidRPr="00D35D8C">
        <w:rPr>
          <w:b/>
        </w:rPr>
        <w:t>_out»</w:t>
      </w:r>
    </w:p>
    <w:p w:rsidR="00E44BAD" w:rsidRDefault="00170D1F" w:rsidP="009D1863">
      <w:pPr>
        <w:pStyle w:val="ac"/>
        <w:numPr>
          <w:ilvl w:val="0"/>
          <w:numId w:val="8"/>
        </w:numPr>
      </w:pPr>
      <w:r w:rsidRPr="00D35D8C">
        <w:rPr>
          <w:b/>
        </w:rPr>
        <w:t>«</w:t>
      </w:r>
      <w:r w:rsidRPr="005F3B44">
        <w:rPr>
          <w:b/>
        </w:rPr>
        <w:t xml:space="preserve">Субмодель </w:t>
      </w:r>
      <w:r w:rsidR="005F3B44" w:rsidRPr="005F3B44">
        <w:rPr>
          <w:b/>
          <w:lang w:val="en-US"/>
        </w:rPr>
        <w:t>SimInTech</w:t>
      </w:r>
      <w:r w:rsidRPr="005F3B44">
        <w:rPr>
          <w:b/>
        </w:rPr>
        <w:t>»</w:t>
      </w:r>
      <w:r w:rsidR="00587805" w:rsidRPr="00587805">
        <w:t>, имя объекта</w:t>
      </w:r>
      <w:r w:rsidR="00587805">
        <w:t>:</w:t>
      </w:r>
      <w:r w:rsidR="00587805" w:rsidRPr="00587805">
        <w:t xml:space="preserve"> </w:t>
      </w:r>
      <w:r w:rsidR="00587805" w:rsidRPr="00D35D8C">
        <w:rPr>
          <w:b/>
        </w:rPr>
        <w:t>«</w:t>
      </w:r>
      <w:r w:rsidR="00587805" w:rsidRPr="00D35D8C">
        <w:rPr>
          <w:b/>
          <w:lang w:val="en-US"/>
        </w:rPr>
        <w:t>K</w:t>
      </w:r>
      <w:r w:rsidR="00587805" w:rsidRPr="00D35D8C">
        <w:rPr>
          <w:b/>
        </w:rPr>
        <w:t>»</w:t>
      </w:r>
      <w:r w:rsidR="00587805" w:rsidRPr="00587805">
        <w:t xml:space="preserve">, </w:t>
      </w:r>
      <w:r w:rsidR="00587805">
        <w:t xml:space="preserve">тип элемента (ClassName): </w:t>
      </w:r>
      <w:r w:rsidR="00587805" w:rsidRPr="00D35D8C">
        <w:rPr>
          <w:b/>
        </w:rPr>
        <w:t>«Конденсатор ТРР»</w:t>
      </w:r>
      <w:r w:rsidR="00587805">
        <w:t xml:space="preserve"> (вместо </w:t>
      </w:r>
      <w:r w:rsidR="00587805" w:rsidRPr="00D35D8C">
        <w:rPr>
          <w:b/>
        </w:rPr>
        <w:t>«Субмодель</w:t>
      </w:r>
      <w:r w:rsidR="005F3B44" w:rsidRPr="005F3B44">
        <w:rPr>
          <w:b/>
        </w:rPr>
        <w:t xml:space="preserve"> </w:t>
      </w:r>
      <w:r w:rsidR="005F3B44">
        <w:rPr>
          <w:b/>
          <w:lang w:val="en-US"/>
        </w:rPr>
        <w:t>SimInTech</w:t>
      </w:r>
      <w:r w:rsidR="00587805" w:rsidRPr="00D35D8C">
        <w:rPr>
          <w:b/>
        </w:rPr>
        <w:t>»</w:t>
      </w:r>
      <w:r w:rsidR="00587805">
        <w:t>)</w:t>
      </w:r>
    </w:p>
    <w:p w:rsidR="00E44BAD" w:rsidRDefault="00170D1F" w:rsidP="009D1863">
      <w:pPr>
        <w:pStyle w:val="ac"/>
        <w:numPr>
          <w:ilvl w:val="0"/>
          <w:numId w:val="8"/>
        </w:numPr>
      </w:pPr>
      <w:r w:rsidRPr="00D35D8C">
        <w:rPr>
          <w:b/>
        </w:rPr>
        <w:t>«Канал общего вида»</w:t>
      </w:r>
      <w:r w:rsidR="00587805" w:rsidRPr="00587805">
        <w:t xml:space="preserve">, </w:t>
      </w:r>
      <w:r w:rsidR="00587805">
        <w:t xml:space="preserve">имя </w:t>
      </w:r>
      <w:r w:rsidR="00587805" w:rsidRPr="00587805">
        <w:t>объекта</w:t>
      </w:r>
      <w:r w:rsidR="00587805">
        <w:t>:</w:t>
      </w:r>
      <w:r w:rsidR="00587805" w:rsidRPr="00587805">
        <w:t xml:space="preserve"> </w:t>
      </w:r>
      <w:r w:rsidR="00587805" w:rsidRPr="00D35D8C">
        <w:rPr>
          <w:b/>
        </w:rPr>
        <w:t>«</w:t>
      </w:r>
      <w:r w:rsidR="00587805" w:rsidRPr="00D35D8C">
        <w:rPr>
          <w:b/>
          <w:lang w:val="en-US"/>
        </w:rPr>
        <w:t>Ch</w:t>
      </w:r>
      <w:r w:rsidR="00587805" w:rsidRPr="00D35D8C">
        <w:rPr>
          <w:b/>
        </w:rPr>
        <w:t>_</w:t>
      </w:r>
      <w:r w:rsidR="00587805" w:rsidRPr="00D35D8C">
        <w:rPr>
          <w:b/>
          <w:lang w:val="en-US"/>
        </w:rPr>
        <w:t>K</w:t>
      </w:r>
      <w:r w:rsidR="00587805" w:rsidRPr="00D35D8C">
        <w:rPr>
          <w:b/>
        </w:rPr>
        <w:t>_</w:t>
      </w:r>
      <w:r w:rsidR="00587805" w:rsidRPr="00D35D8C">
        <w:rPr>
          <w:b/>
          <w:lang w:val="en-US"/>
        </w:rPr>
        <w:t>in</w:t>
      </w:r>
      <w:r w:rsidR="00587805" w:rsidRPr="00D35D8C">
        <w:rPr>
          <w:b/>
        </w:rPr>
        <w:t>»</w:t>
      </w:r>
    </w:p>
    <w:p w:rsidR="00E44BAD" w:rsidRPr="00B57ED3" w:rsidRDefault="00170D1F" w:rsidP="009D1863">
      <w:pPr>
        <w:pStyle w:val="ac"/>
        <w:numPr>
          <w:ilvl w:val="0"/>
          <w:numId w:val="8"/>
        </w:numPr>
      </w:pPr>
      <w:r w:rsidRPr="00D35D8C">
        <w:rPr>
          <w:b/>
        </w:rPr>
        <w:t>«Канал общего вида»</w:t>
      </w:r>
      <w:r w:rsidR="00587805" w:rsidRPr="00587805">
        <w:t xml:space="preserve">, </w:t>
      </w:r>
      <w:r w:rsidR="00587805">
        <w:t xml:space="preserve">имя </w:t>
      </w:r>
      <w:r w:rsidR="00587805" w:rsidRPr="00587805">
        <w:t>объекта</w:t>
      </w:r>
      <w:r w:rsidR="00587805">
        <w:t>:</w:t>
      </w:r>
      <w:r w:rsidR="00587805" w:rsidRPr="00587805">
        <w:t xml:space="preserve"> </w:t>
      </w:r>
      <w:r w:rsidR="00587805" w:rsidRPr="00D35D8C">
        <w:rPr>
          <w:b/>
        </w:rPr>
        <w:t>«</w:t>
      </w:r>
      <w:r w:rsidR="00587805" w:rsidRPr="00D35D8C">
        <w:rPr>
          <w:b/>
          <w:lang w:val="en-US"/>
        </w:rPr>
        <w:t>Ch</w:t>
      </w:r>
      <w:r w:rsidR="00587805" w:rsidRPr="00D35D8C">
        <w:rPr>
          <w:b/>
        </w:rPr>
        <w:t>_</w:t>
      </w:r>
      <w:r w:rsidR="00587805" w:rsidRPr="00D35D8C">
        <w:rPr>
          <w:b/>
          <w:lang w:val="en-US"/>
        </w:rPr>
        <w:t>K</w:t>
      </w:r>
      <w:r w:rsidR="00587805" w:rsidRPr="00D35D8C">
        <w:rPr>
          <w:b/>
        </w:rPr>
        <w:t>_</w:t>
      </w:r>
      <w:r w:rsidR="00587805" w:rsidRPr="00D35D8C">
        <w:rPr>
          <w:b/>
          <w:lang w:val="en-US"/>
        </w:rPr>
        <w:t>out</w:t>
      </w:r>
      <w:r w:rsidR="00587805" w:rsidRPr="00D35D8C">
        <w:rPr>
          <w:b/>
        </w:rPr>
        <w:t>»</w:t>
      </w:r>
    </w:p>
    <w:p w:rsidR="00D35D8C" w:rsidRDefault="00B57ED3" w:rsidP="00B57ED3">
      <w:r w:rsidRPr="00B57ED3">
        <w:t>При помощи механизма вывода параметров элементов на схему, выведите имена вновь размещенных элементов на схемное окно</w:t>
      </w:r>
      <w:r>
        <w:t xml:space="preserve">. Зайдите в свойства конденсатора и измените картинку по умолчанию на надпись </w:t>
      </w:r>
      <w:r w:rsidRPr="00FE23A8">
        <w:rPr>
          <w:rStyle w:val="a9"/>
        </w:rPr>
        <w:t>«Конденсатор КП-3200»</w:t>
      </w:r>
      <w:r>
        <w:t>, причем сделайте выравнивание (привязку) надписи по центру и по середине (по ширине и по высоте). И разместите надпись в окна центре графич</w:t>
      </w:r>
      <w:r w:rsidR="00D35D8C">
        <w:t>еского редактора, для этого:</w:t>
      </w:r>
    </w:p>
    <w:p w:rsidR="00D35D8C" w:rsidRDefault="00D35D8C" w:rsidP="009D1863">
      <w:pPr>
        <w:pStyle w:val="ac"/>
        <w:numPr>
          <w:ilvl w:val="0"/>
          <w:numId w:val="9"/>
        </w:numPr>
      </w:pPr>
      <w:r>
        <w:t xml:space="preserve">Зайдите в </w:t>
      </w:r>
      <w:r w:rsidR="00F34A7A" w:rsidRPr="00D35D8C">
        <w:rPr>
          <w:b/>
        </w:rPr>
        <w:t>«Свойства объекта»</w:t>
      </w:r>
      <w:r w:rsidR="00F34A7A">
        <w:t xml:space="preserve"> </w:t>
      </w:r>
      <w:r w:rsidRPr="00D35D8C">
        <w:rPr>
          <w:b/>
        </w:rPr>
        <w:t>→</w:t>
      </w:r>
      <w:r>
        <w:t xml:space="preserve"> </w:t>
      </w:r>
      <w:r w:rsidR="00F34A7A" w:rsidRPr="00D35D8C">
        <w:rPr>
          <w:b/>
        </w:rPr>
        <w:t>«Графическое изображение»</w:t>
      </w:r>
      <w:r w:rsidR="00F34A7A">
        <w:t>. Там стираем изображение</w:t>
      </w:r>
      <w:r>
        <w:t xml:space="preserve"> и</w:t>
      </w:r>
      <w:r w:rsidR="00F34A7A">
        <w:t xml:space="preserve"> вставляем текст при помощи панели примитивов.</w:t>
      </w:r>
    </w:p>
    <w:p w:rsidR="00D35D8C" w:rsidRPr="00D35D8C" w:rsidRDefault="00F34A7A" w:rsidP="009D1863">
      <w:pPr>
        <w:pStyle w:val="ac"/>
        <w:numPr>
          <w:ilvl w:val="0"/>
          <w:numId w:val="9"/>
        </w:numPr>
      </w:pPr>
      <w:r>
        <w:lastRenderedPageBreak/>
        <w:t xml:space="preserve">Далее заходим в свойство текста и выставляем </w:t>
      </w:r>
      <w:r w:rsidRPr="00D35D8C">
        <w:rPr>
          <w:b/>
        </w:rPr>
        <w:t>«Положение точки вставки»</w:t>
      </w:r>
      <w:r>
        <w:t xml:space="preserve"> и </w:t>
      </w:r>
      <w:r w:rsidRPr="00D35D8C">
        <w:rPr>
          <w:b/>
        </w:rPr>
        <w:t>«Стиль выравнивания»</w:t>
      </w:r>
      <w:r>
        <w:t xml:space="preserve"> в положение </w:t>
      </w:r>
      <w:r w:rsidRPr="00D35D8C">
        <w:rPr>
          <w:b/>
        </w:rPr>
        <w:t>«По центру»</w:t>
      </w:r>
      <w:r>
        <w:t>.</w:t>
      </w:r>
      <w:r w:rsidR="00D35D8C">
        <w:t xml:space="preserve"> </w:t>
      </w:r>
      <w:r>
        <w:t xml:space="preserve">Нажимаем </w:t>
      </w:r>
      <w:r w:rsidRPr="00D35D8C">
        <w:rPr>
          <w:b/>
        </w:rPr>
        <w:t>«Ок»</w:t>
      </w:r>
      <w:r w:rsidR="00D35D8C">
        <w:rPr>
          <w:b/>
        </w:rPr>
        <w:t>.</w:t>
      </w:r>
    </w:p>
    <w:p w:rsidR="00D35D8C" w:rsidRDefault="00D35D8C" w:rsidP="009D1863">
      <w:pPr>
        <w:pStyle w:val="ac"/>
        <w:numPr>
          <w:ilvl w:val="0"/>
          <w:numId w:val="9"/>
        </w:numPr>
      </w:pPr>
      <w:r>
        <w:t>Р</w:t>
      </w:r>
      <w:r w:rsidR="00F34A7A">
        <w:t>азмещаем текст так</w:t>
      </w:r>
      <w:r>
        <w:t>им образом,</w:t>
      </w:r>
      <w:r w:rsidR="00F34A7A">
        <w:t xml:space="preserve"> чтобы точка привязки совпала с центром прямоугольного изображения субмодели и увеличиваем масштаб в позицию </w:t>
      </w:r>
      <w:r w:rsidR="00F34A7A" w:rsidRPr="00D35D8C">
        <w:rPr>
          <w:b/>
        </w:rPr>
        <w:t>«Подогнать рамку»</w:t>
      </w:r>
      <w:r w:rsidR="00F34A7A">
        <w:t>. Выставляем текст ровно по</w:t>
      </w:r>
      <w:r>
        <w:t xml:space="preserve"> центру,</w:t>
      </w:r>
      <w:r w:rsidR="00F34A7A">
        <w:t xml:space="preserve"> закрываем окно с сохранением изменений изображения.</w:t>
      </w:r>
      <w:r>
        <w:t xml:space="preserve"> </w:t>
      </w:r>
      <w:r w:rsidR="00F34A7A">
        <w:t>Убеждаемся в том, что на схемном окне вид субмодели изменился</w:t>
      </w:r>
    </w:p>
    <w:p w:rsidR="00D35D8C" w:rsidRDefault="00D35D8C" w:rsidP="009D1863">
      <w:pPr>
        <w:pStyle w:val="ac"/>
        <w:numPr>
          <w:ilvl w:val="0"/>
          <w:numId w:val="9"/>
        </w:numPr>
      </w:pPr>
      <w:r>
        <w:t>Р</w:t>
      </w:r>
      <w:r w:rsidR="00F34A7A">
        <w:t>асширяем площадь блока субмодели, чтобы надпись была видна, потянув за правый нижний угол блока.</w:t>
      </w:r>
    </w:p>
    <w:p w:rsidR="00D35D8C" w:rsidRDefault="00D35D8C" w:rsidP="009D1863">
      <w:pPr>
        <w:pStyle w:val="ac"/>
        <w:numPr>
          <w:ilvl w:val="0"/>
          <w:numId w:val="9"/>
        </w:numPr>
      </w:pPr>
      <w:r>
        <w:t>З</w:t>
      </w:r>
      <w:r w:rsidR="00F34A7A">
        <w:t xml:space="preserve">аходим двойным щелчком внутрь субмодели, и размещаем здесь два блока: </w:t>
      </w:r>
      <w:r w:rsidR="00F34A7A" w:rsidRPr="00D35D8C">
        <w:rPr>
          <w:b/>
        </w:rPr>
        <w:t>«Порт входа ТРР»</w:t>
      </w:r>
      <w:r w:rsidR="00F34A7A">
        <w:t xml:space="preserve"> и </w:t>
      </w:r>
      <w:r w:rsidR="00F34A7A" w:rsidRPr="00D35D8C">
        <w:rPr>
          <w:b/>
        </w:rPr>
        <w:t>«Порт выхода ТРР»</w:t>
      </w:r>
      <w:r>
        <w:t>.</w:t>
      </w:r>
    </w:p>
    <w:p w:rsidR="00B57ED3" w:rsidRDefault="00D35D8C" w:rsidP="009D1863">
      <w:pPr>
        <w:pStyle w:val="ac"/>
        <w:numPr>
          <w:ilvl w:val="0"/>
          <w:numId w:val="9"/>
        </w:numPr>
      </w:pPr>
      <w:r>
        <w:t>В</w:t>
      </w:r>
      <w:r w:rsidR="00F34A7A">
        <w:t>ыходим из субмодели на верхний уровень (двойным щел</w:t>
      </w:r>
      <w:r>
        <w:t>ч</w:t>
      </w:r>
      <w:r w:rsidR="00F34A7A">
        <w:t>ком на свободной площади схемного окна)</w:t>
      </w:r>
      <w:r>
        <w:t>. В</w:t>
      </w:r>
      <w:r w:rsidR="00B57ED3">
        <w:t xml:space="preserve">нешний вид </w:t>
      </w:r>
      <w:r w:rsidR="00F34A7A">
        <w:t xml:space="preserve">схемы </w:t>
      </w:r>
      <w:r w:rsidR="00B57ED3">
        <w:t>должен получиться сходным с</w:t>
      </w:r>
      <w:r w:rsidR="00F34A7A">
        <w:t xml:space="preserve"> рисунком</w:t>
      </w:r>
      <w:r w:rsidR="00B57ED3">
        <w:t xml:space="preserve"> </w:t>
      </w:r>
      <w:r w:rsidR="00F34A7A">
        <w:fldChar w:fldCharType="begin"/>
      </w:r>
      <w:r w:rsidR="00F34A7A">
        <w:instrText xml:space="preserve"> REF _Ref280087754 \h </w:instrText>
      </w:r>
      <w:r w:rsidR="00F34A7A">
        <w:fldChar w:fldCharType="separate"/>
      </w:r>
      <w:r w:rsidR="009B7F9D">
        <w:t xml:space="preserve">Рисунок </w:t>
      </w:r>
      <w:r w:rsidR="009B7F9D">
        <w:rPr>
          <w:noProof/>
        </w:rPr>
        <w:t>36</w:t>
      </w:r>
      <w:r w:rsidR="00F34A7A">
        <w:fldChar w:fldCharType="end"/>
      </w:r>
      <w:r w:rsidR="00F34A7A">
        <w:t>:</w:t>
      </w:r>
    </w:p>
    <w:p w:rsidR="00B57ED3" w:rsidRPr="00B57ED3" w:rsidRDefault="00F34A7A" w:rsidP="00B57ED3">
      <w:pPr>
        <w:pStyle w:val="a8"/>
      </w:pPr>
      <w:r>
        <w:rPr>
          <w:noProof/>
        </w:rPr>
        <w:drawing>
          <wp:inline distT="0" distB="0" distL="0" distR="0" wp14:anchorId="30684885" wp14:editId="2BB2F028">
            <wp:extent cx="5124450" cy="3105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24450" cy="3105150"/>
                    </a:xfrm>
                    <a:prstGeom prst="rect">
                      <a:avLst/>
                    </a:prstGeom>
                  </pic:spPr>
                </pic:pic>
              </a:graphicData>
            </a:graphic>
          </wp:inline>
        </w:drawing>
      </w:r>
    </w:p>
    <w:p w:rsidR="00B57ED3" w:rsidRDefault="00B57ED3" w:rsidP="00B57ED3">
      <w:pPr>
        <w:pStyle w:val="a4"/>
      </w:pPr>
      <w:bookmarkStart w:id="101" w:name="_Ref280087754"/>
      <w:bookmarkStart w:id="102" w:name="_Toc291248658"/>
      <w:r>
        <w:t xml:space="preserve">Рисунок </w:t>
      </w:r>
      <w:r w:rsidR="00510818">
        <w:fldChar w:fldCharType="begin"/>
      </w:r>
      <w:r w:rsidR="00510818">
        <w:instrText xml:space="preserve"> SEQ Рисунок \* </w:instrText>
      </w:r>
      <w:r w:rsidR="00510818">
        <w:instrText xml:space="preserve">ARABIC </w:instrText>
      </w:r>
      <w:r w:rsidR="00510818">
        <w:fldChar w:fldCharType="separate"/>
      </w:r>
      <w:r w:rsidR="009B7F9D">
        <w:rPr>
          <w:noProof/>
        </w:rPr>
        <w:t>36</w:t>
      </w:r>
      <w:r w:rsidR="00510818">
        <w:rPr>
          <w:noProof/>
        </w:rPr>
        <w:fldChar w:fldCharType="end"/>
      </w:r>
      <w:bookmarkEnd w:id="101"/>
      <w:r>
        <w:t>. Создание модели конденсатора (начало)</w:t>
      </w:r>
      <w:bookmarkEnd w:id="102"/>
    </w:p>
    <w:p w:rsidR="00D35D8C" w:rsidRDefault="00506816" w:rsidP="009D1863">
      <w:pPr>
        <w:pStyle w:val="ac"/>
        <w:numPr>
          <w:ilvl w:val="0"/>
          <w:numId w:val="9"/>
        </w:numPr>
      </w:pPr>
      <w:r>
        <w:t>Измените расположение портов субмодели: входной порт</w:t>
      </w:r>
      <w:r w:rsidR="00D35D8C">
        <w:t xml:space="preserve"> –</w:t>
      </w:r>
      <w:r>
        <w:t xml:space="preserve"> </w:t>
      </w:r>
      <w:r w:rsidRPr="00D35D8C">
        <w:rPr>
          <w:b/>
        </w:rPr>
        <w:t>«Сверху»</w:t>
      </w:r>
      <w:r>
        <w:t xml:space="preserve">, выходной – </w:t>
      </w:r>
      <w:r w:rsidRPr="00D35D8C">
        <w:rPr>
          <w:b/>
        </w:rPr>
        <w:t>«Снизу»</w:t>
      </w:r>
      <w:r w:rsidR="00D35D8C">
        <w:t>.</w:t>
      </w:r>
    </w:p>
    <w:p w:rsidR="00E44BAD" w:rsidRDefault="00D35D8C" w:rsidP="009D1863">
      <w:pPr>
        <w:pStyle w:val="ac"/>
        <w:numPr>
          <w:ilvl w:val="0"/>
          <w:numId w:val="9"/>
        </w:numPr>
      </w:pPr>
      <w:r>
        <w:t>С</w:t>
      </w:r>
      <w:r w:rsidR="00506816">
        <w:t xml:space="preserve">оедините все элементы </w:t>
      </w:r>
      <w:r>
        <w:t xml:space="preserve">на схеме </w:t>
      </w:r>
      <w:r w:rsidR="00506816">
        <w:t>соединительными линиями.</w:t>
      </w:r>
    </w:p>
    <w:p w:rsidR="00D35D8C" w:rsidRDefault="00D35D8C" w:rsidP="009D1863">
      <w:pPr>
        <w:pStyle w:val="ac"/>
        <w:numPr>
          <w:ilvl w:val="0"/>
          <w:numId w:val="9"/>
        </w:numPr>
      </w:pPr>
      <w:r>
        <w:t xml:space="preserve">Измените цвет канала </w:t>
      </w:r>
      <w:r w:rsidRPr="00F45967">
        <w:rPr>
          <w:b/>
        </w:rPr>
        <w:t>«</w:t>
      </w:r>
      <w:r w:rsidRPr="00F45967">
        <w:rPr>
          <w:b/>
          <w:lang w:val="en-US"/>
        </w:rPr>
        <w:t>Ch</w:t>
      </w:r>
      <w:r w:rsidRPr="00F45967">
        <w:rPr>
          <w:b/>
        </w:rPr>
        <w:t>_</w:t>
      </w:r>
      <w:r w:rsidRPr="00F45967">
        <w:rPr>
          <w:b/>
          <w:lang w:val="en-US"/>
        </w:rPr>
        <w:t>K</w:t>
      </w:r>
      <w:r w:rsidRPr="00F45967">
        <w:rPr>
          <w:b/>
        </w:rPr>
        <w:t>_</w:t>
      </w:r>
      <w:r w:rsidRPr="00F45967">
        <w:rPr>
          <w:b/>
          <w:lang w:val="en-US"/>
        </w:rPr>
        <w:t>in</w:t>
      </w:r>
      <w:r w:rsidRPr="00F45967">
        <w:rPr>
          <w:b/>
        </w:rPr>
        <w:t>»</w:t>
      </w:r>
      <w:r w:rsidRPr="00D35D8C">
        <w:t xml:space="preserve"> </w:t>
      </w:r>
      <w:r>
        <w:t>на красный или оранжевый, визуально выделив, что по этому каналу протекает пар.</w:t>
      </w:r>
    </w:p>
    <w:p w:rsidR="00A24B5D" w:rsidRDefault="00A24B5D" w:rsidP="009D1863">
      <w:pPr>
        <w:pStyle w:val="ac"/>
        <w:numPr>
          <w:ilvl w:val="0"/>
          <w:numId w:val="9"/>
        </w:numPr>
      </w:pPr>
      <w:r>
        <w:t>Стрелку у выходного граничного у</w:t>
      </w:r>
      <w:r w:rsidR="001272A4">
        <w:t>зла</w:t>
      </w:r>
      <w:r w:rsidR="00977DAD">
        <w:t xml:space="preserve"> </w:t>
      </w:r>
      <w:r>
        <w:t xml:space="preserve">переместите </w:t>
      </w:r>
      <w:r w:rsidR="00977DAD">
        <w:t xml:space="preserve">так, </w:t>
      </w:r>
      <w:r>
        <w:t xml:space="preserve">чтобы она </w:t>
      </w:r>
      <w:r w:rsidR="001272A4">
        <w:t>была</w:t>
      </w:r>
      <w:r>
        <w:t xml:space="preserve"> справа от узла.</w:t>
      </w:r>
    </w:p>
    <w:p w:rsidR="00D35D8C" w:rsidRPr="00506816" w:rsidRDefault="00D35D8C" w:rsidP="009D1863">
      <w:pPr>
        <w:pStyle w:val="ac"/>
        <w:numPr>
          <w:ilvl w:val="0"/>
          <w:numId w:val="9"/>
        </w:numPr>
      </w:pPr>
      <w:r>
        <w:t xml:space="preserve">Результат сравните с </w:t>
      </w:r>
      <w:r w:rsidR="00977DAD">
        <w:t xml:space="preserve">рисунком </w:t>
      </w:r>
      <w:r w:rsidR="00977DAD">
        <w:fldChar w:fldCharType="begin"/>
      </w:r>
      <w:r w:rsidR="00977DAD">
        <w:instrText xml:space="preserve"> REF _Ref280089280 \h </w:instrText>
      </w:r>
      <w:r w:rsidR="00977DAD">
        <w:fldChar w:fldCharType="separate"/>
      </w:r>
      <w:r w:rsidR="009B7F9D">
        <w:t xml:space="preserve">Рисунок </w:t>
      </w:r>
      <w:r w:rsidR="009B7F9D">
        <w:rPr>
          <w:noProof/>
        </w:rPr>
        <w:t>37</w:t>
      </w:r>
      <w:r w:rsidR="00977DAD">
        <w:fldChar w:fldCharType="end"/>
      </w:r>
      <w:r w:rsidR="00977DAD">
        <w:t>.</w:t>
      </w:r>
    </w:p>
    <w:p w:rsidR="00C4150F" w:rsidRDefault="00F45967" w:rsidP="00977DAD">
      <w:pPr>
        <w:pStyle w:val="a8"/>
      </w:pPr>
      <w:r>
        <w:rPr>
          <w:noProof/>
        </w:rPr>
        <w:lastRenderedPageBreak/>
        <w:drawing>
          <wp:inline distT="0" distB="0" distL="0" distR="0" wp14:anchorId="0AB40035" wp14:editId="3678A448">
            <wp:extent cx="4410075" cy="31051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0075" cy="3105150"/>
                    </a:xfrm>
                    <a:prstGeom prst="rect">
                      <a:avLst/>
                    </a:prstGeom>
                  </pic:spPr>
                </pic:pic>
              </a:graphicData>
            </a:graphic>
          </wp:inline>
        </w:drawing>
      </w:r>
    </w:p>
    <w:p w:rsidR="00977DAD" w:rsidRDefault="00977DAD" w:rsidP="00977DAD">
      <w:pPr>
        <w:pStyle w:val="a4"/>
      </w:pPr>
      <w:bookmarkStart w:id="103" w:name="_Ref280089280"/>
      <w:bookmarkStart w:id="104" w:name="_Toc291248659"/>
      <w:r>
        <w:t xml:space="preserve">Рисунок </w:t>
      </w:r>
      <w:r w:rsidR="00510818">
        <w:fldChar w:fldCharType="begin"/>
      </w:r>
      <w:r w:rsidR="00510818">
        <w:instrText xml:space="preserve"> SEQ Рисунок \* ARABIC </w:instrText>
      </w:r>
      <w:r w:rsidR="00510818">
        <w:fldChar w:fldCharType="separate"/>
      </w:r>
      <w:r w:rsidR="009B7F9D">
        <w:rPr>
          <w:noProof/>
        </w:rPr>
        <w:t>37</w:t>
      </w:r>
      <w:r w:rsidR="00510818">
        <w:rPr>
          <w:noProof/>
        </w:rPr>
        <w:fldChar w:fldCharType="end"/>
      </w:r>
      <w:bookmarkEnd w:id="103"/>
      <w:r>
        <w:t>. Создание модели конденсатора (готов верхний уровень)</w:t>
      </w:r>
      <w:bookmarkEnd w:id="104"/>
    </w:p>
    <w:p w:rsidR="00C4150F" w:rsidRDefault="00F45967" w:rsidP="00F45967">
      <w:pPr>
        <w:pStyle w:val="3"/>
      </w:pPr>
      <w:bookmarkStart w:id="105" w:name="_Toc355797924"/>
      <w:r>
        <w:t>Создание вложенного уровня субмодели конденсатора</w:t>
      </w:r>
      <w:bookmarkEnd w:id="105"/>
    </w:p>
    <w:p w:rsidR="00F45967" w:rsidRDefault="00F45967" w:rsidP="00F45967">
      <w:r>
        <w:t>Теперь переходим к набору теплогидравлической схемы внутри субмодели:</w:t>
      </w:r>
    </w:p>
    <w:p w:rsidR="00F45967" w:rsidRDefault="00F45967" w:rsidP="009D1863">
      <w:pPr>
        <w:pStyle w:val="ac"/>
        <w:numPr>
          <w:ilvl w:val="0"/>
          <w:numId w:val="10"/>
        </w:numPr>
      </w:pPr>
      <w:r>
        <w:t>Войдите внутрь субмодели.</w:t>
      </w:r>
    </w:p>
    <w:p w:rsidR="00F45967" w:rsidRDefault="00F45967" w:rsidP="009D1863">
      <w:pPr>
        <w:pStyle w:val="ac"/>
        <w:numPr>
          <w:ilvl w:val="0"/>
          <w:numId w:val="10"/>
        </w:numPr>
      </w:pPr>
      <w:r>
        <w:t xml:space="preserve">Переименуйте входной порт в </w:t>
      </w:r>
      <w:r w:rsidRPr="00F45967">
        <w:rPr>
          <w:b/>
        </w:rPr>
        <w:t>«Выхлоп ЦНД»</w:t>
      </w:r>
    </w:p>
    <w:p w:rsidR="002249A5" w:rsidRPr="00F45967" w:rsidRDefault="00F45967" w:rsidP="009D1863">
      <w:pPr>
        <w:pStyle w:val="ac"/>
        <w:numPr>
          <w:ilvl w:val="0"/>
          <w:numId w:val="10"/>
        </w:numPr>
      </w:pPr>
      <w:r>
        <w:t xml:space="preserve">Переименуйте выходной порт в </w:t>
      </w:r>
      <w:r w:rsidRPr="002249A5">
        <w:rPr>
          <w:b/>
        </w:rPr>
        <w:t>«Слив конденсата»</w:t>
      </w:r>
      <w:r>
        <w:t>, см.</w:t>
      </w:r>
      <w:r w:rsidR="002249A5">
        <w:t xml:space="preserve"> </w:t>
      </w:r>
      <w:r w:rsidR="002249A5">
        <w:fldChar w:fldCharType="begin"/>
      </w:r>
      <w:r w:rsidR="002249A5">
        <w:instrText xml:space="preserve"> REF _Ref280092697 \h </w:instrText>
      </w:r>
      <w:r w:rsidR="002249A5">
        <w:fldChar w:fldCharType="separate"/>
      </w:r>
      <w:r w:rsidR="009B7F9D">
        <w:t xml:space="preserve">Рисунок </w:t>
      </w:r>
      <w:r w:rsidR="009B7F9D">
        <w:rPr>
          <w:noProof/>
        </w:rPr>
        <w:t>38</w:t>
      </w:r>
      <w:r w:rsidR="002249A5">
        <w:fldChar w:fldCharType="end"/>
      </w:r>
      <w:r w:rsidR="002249A5">
        <w:t>.</w:t>
      </w:r>
    </w:p>
    <w:p w:rsidR="00C4150F" w:rsidRDefault="00F45967" w:rsidP="00F45967">
      <w:pPr>
        <w:pStyle w:val="a8"/>
      </w:pPr>
      <w:r>
        <w:rPr>
          <w:noProof/>
        </w:rPr>
        <w:drawing>
          <wp:inline distT="0" distB="0" distL="0" distR="0" wp14:anchorId="4D432C62" wp14:editId="250A775B">
            <wp:extent cx="3009900" cy="2209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09900" cy="2209800"/>
                    </a:xfrm>
                    <a:prstGeom prst="rect">
                      <a:avLst/>
                    </a:prstGeom>
                  </pic:spPr>
                </pic:pic>
              </a:graphicData>
            </a:graphic>
          </wp:inline>
        </w:drawing>
      </w:r>
    </w:p>
    <w:p w:rsidR="00F45967" w:rsidRDefault="00F45967" w:rsidP="00F45967">
      <w:pPr>
        <w:pStyle w:val="a4"/>
      </w:pPr>
      <w:bookmarkStart w:id="106" w:name="_Ref280092697"/>
      <w:bookmarkStart w:id="107" w:name="_Toc291248660"/>
      <w:r>
        <w:t xml:space="preserve">Рисунок </w:t>
      </w:r>
      <w:r w:rsidR="00510818">
        <w:fldChar w:fldCharType="begin"/>
      </w:r>
      <w:r w:rsidR="00510818">
        <w:instrText xml:space="preserve"> SEQ Рисунок \* ARABIC </w:instrText>
      </w:r>
      <w:r w:rsidR="00510818">
        <w:fldChar w:fldCharType="separate"/>
      </w:r>
      <w:r w:rsidR="009B7F9D">
        <w:rPr>
          <w:noProof/>
        </w:rPr>
        <w:t>38</w:t>
      </w:r>
      <w:r w:rsidR="00510818">
        <w:rPr>
          <w:noProof/>
        </w:rPr>
        <w:fldChar w:fldCharType="end"/>
      </w:r>
      <w:bookmarkEnd w:id="106"/>
      <w:r>
        <w:t xml:space="preserve">. </w:t>
      </w:r>
      <w:r w:rsidR="002249A5">
        <w:t>Изменение названия порта выхода</w:t>
      </w:r>
      <w:bookmarkEnd w:id="107"/>
    </w:p>
    <w:p w:rsidR="00C4150F" w:rsidRPr="001B3863" w:rsidRDefault="001B3863" w:rsidP="009D1863">
      <w:pPr>
        <w:pStyle w:val="ac"/>
        <w:numPr>
          <w:ilvl w:val="0"/>
          <w:numId w:val="10"/>
        </w:numPr>
      </w:pPr>
      <w:r>
        <w:t xml:space="preserve">Разместите слева два </w:t>
      </w:r>
      <w:r w:rsidR="00F96D9E" w:rsidRPr="00F96D9E">
        <w:rPr>
          <w:b/>
        </w:rPr>
        <w:t>«</w:t>
      </w:r>
      <w:r w:rsidRPr="00F96D9E">
        <w:rPr>
          <w:b/>
        </w:rPr>
        <w:t xml:space="preserve">граничных узла </w:t>
      </w:r>
      <w:r w:rsidRPr="00F96D9E">
        <w:rPr>
          <w:b/>
          <w:lang w:val="en-US"/>
        </w:rPr>
        <w:t>G</w:t>
      </w:r>
      <w:r w:rsidR="00F96D9E" w:rsidRPr="00F96D9E">
        <w:rPr>
          <w:b/>
        </w:rPr>
        <w:t>»</w:t>
      </w:r>
      <w:r w:rsidRPr="001B3863">
        <w:t>.</w:t>
      </w:r>
    </w:p>
    <w:p w:rsidR="001B3863" w:rsidRPr="001B3863" w:rsidRDefault="001B3863" w:rsidP="009D1863">
      <w:pPr>
        <w:pStyle w:val="ac"/>
        <w:numPr>
          <w:ilvl w:val="0"/>
          <w:numId w:val="10"/>
        </w:numPr>
      </w:pPr>
      <w:r>
        <w:t xml:space="preserve">Разместите справа на схеме два </w:t>
      </w:r>
      <w:r w:rsidR="00F96D9E" w:rsidRPr="00F96D9E">
        <w:rPr>
          <w:b/>
        </w:rPr>
        <w:t>«</w:t>
      </w:r>
      <w:r w:rsidRPr="00F96D9E">
        <w:rPr>
          <w:b/>
        </w:rPr>
        <w:t xml:space="preserve">граничных узла </w:t>
      </w:r>
      <w:r w:rsidRPr="00F96D9E">
        <w:rPr>
          <w:b/>
          <w:lang w:val="en-US"/>
        </w:rPr>
        <w:t>P</w:t>
      </w:r>
      <w:r w:rsidR="00F96D9E" w:rsidRPr="00F96D9E">
        <w:rPr>
          <w:b/>
        </w:rPr>
        <w:t>»</w:t>
      </w:r>
      <w:r w:rsidRPr="001B3863">
        <w:t>.</w:t>
      </w:r>
    </w:p>
    <w:p w:rsidR="001B3863" w:rsidRDefault="001B3863" w:rsidP="009D1863">
      <w:pPr>
        <w:pStyle w:val="ac"/>
        <w:numPr>
          <w:ilvl w:val="0"/>
          <w:numId w:val="10"/>
        </w:numPr>
      </w:pPr>
      <w:r>
        <w:t xml:space="preserve">Разместите на схеме </w:t>
      </w:r>
      <w:r w:rsidR="000F2E10">
        <w:t xml:space="preserve">два </w:t>
      </w:r>
      <w:r w:rsidR="00F96D9E" w:rsidRPr="00F96D9E">
        <w:rPr>
          <w:b/>
        </w:rPr>
        <w:t>«</w:t>
      </w:r>
      <w:r w:rsidR="000F2E10" w:rsidRPr="00F96D9E">
        <w:rPr>
          <w:b/>
        </w:rPr>
        <w:t>канала общего вида</w:t>
      </w:r>
      <w:r w:rsidR="00F96D9E" w:rsidRPr="00F96D9E">
        <w:rPr>
          <w:b/>
        </w:rPr>
        <w:t>»</w:t>
      </w:r>
      <w:r w:rsidR="000F2E10">
        <w:t xml:space="preserve"> (между граничными узлами</w:t>
      </w:r>
      <w:r w:rsidR="00926468" w:rsidRPr="00926468">
        <w:t>;</w:t>
      </w:r>
      <w:r w:rsidR="00926468">
        <w:t xml:space="preserve"> это будет модель трубчатки теплообменников</w:t>
      </w:r>
      <w:r w:rsidR="000F2E10">
        <w:t>).</w:t>
      </w:r>
    </w:p>
    <w:p w:rsidR="0028458E" w:rsidRDefault="000F2E10" w:rsidP="009D1863">
      <w:pPr>
        <w:pStyle w:val="ac"/>
        <w:numPr>
          <w:ilvl w:val="0"/>
          <w:numId w:val="10"/>
        </w:numPr>
      </w:pPr>
      <w:r>
        <w:t xml:space="preserve">Разместите на схеме </w:t>
      </w:r>
      <w:r w:rsidRPr="00F96D9E">
        <w:rPr>
          <w:b/>
        </w:rPr>
        <w:t>«Компенсатор 3-х объ</w:t>
      </w:r>
      <w:r w:rsidR="0028458E" w:rsidRPr="00F96D9E">
        <w:rPr>
          <w:b/>
        </w:rPr>
        <w:t>ё</w:t>
      </w:r>
      <w:r w:rsidRPr="00F96D9E">
        <w:rPr>
          <w:b/>
        </w:rPr>
        <w:t>мный»</w:t>
      </w:r>
      <w:r w:rsidR="0028458E">
        <w:t>.</w:t>
      </w:r>
      <w:r w:rsidR="00F96D9E">
        <w:t xml:space="preserve"> Увеличьте размер блока.</w:t>
      </w:r>
    </w:p>
    <w:p w:rsidR="00F96D9E" w:rsidRDefault="00F96D9E" w:rsidP="009D1863">
      <w:pPr>
        <w:pStyle w:val="ac"/>
        <w:numPr>
          <w:ilvl w:val="0"/>
          <w:numId w:val="10"/>
        </w:numPr>
      </w:pPr>
      <w:r>
        <w:t xml:space="preserve">Разместите на компенсаторе ещё один </w:t>
      </w:r>
      <w:r w:rsidRPr="00F96D9E">
        <w:rPr>
          <w:b/>
        </w:rPr>
        <w:t>«Узел компенсатора»</w:t>
      </w:r>
      <w:r>
        <w:t xml:space="preserve"> в его верхней части.</w:t>
      </w:r>
    </w:p>
    <w:p w:rsidR="00F96D9E" w:rsidRDefault="00F96D9E" w:rsidP="009D1863">
      <w:pPr>
        <w:pStyle w:val="ac"/>
        <w:numPr>
          <w:ilvl w:val="0"/>
          <w:numId w:val="10"/>
        </w:numPr>
      </w:pPr>
      <w:r>
        <w:t xml:space="preserve">Разместите по два элемента </w:t>
      </w:r>
      <w:r w:rsidRPr="00F96D9E">
        <w:rPr>
          <w:b/>
        </w:rPr>
        <w:t>«Местное сопротивление»</w:t>
      </w:r>
      <w:r>
        <w:t xml:space="preserve"> (из вкладки </w:t>
      </w:r>
      <w:r w:rsidRPr="00F96D9E">
        <w:rPr>
          <w:b/>
        </w:rPr>
        <w:t>«Арматура»</w:t>
      </w:r>
      <w:r>
        <w:t>) на каждом из каналов в начале канала и в конце.</w:t>
      </w:r>
    </w:p>
    <w:p w:rsidR="00ED51E7" w:rsidRDefault="00ED51E7" w:rsidP="009D1863">
      <w:pPr>
        <w:pStyle w:val="ac"/>
        <w:numPr>
          <w:ilvl w:val="0"/>
          <w:numId w:val="10"/>
        </w:numPr>
      </w:pPr>
      <w:r>
        <w:lastRenderedPageBreak/>
        <w:t xml:space="preserve">Соедините входной порт </w:t>
      </w:r>
      <w:r w:rsidRPr="00ED51E7">
        <w:rPr>
          <w:b/>
        </w:rPr>
        <w:t>«Выхлоп ЦНД»</w:t>
      </w:r>
      <w:r>
        <w:t xml:space="preserve"> и выходной порт </w:t>
      </w:r>
      <w:r w:rsidRPr="00ED51E7">
        <w:rPr>
          <w:b/>
        </w:rPr>
        <w:t>«Слив конденсата»</w:t>
      </w:r>
      <w:r>
        <w:t xml:space="preserve"> с внутренними узлами конденсатора (3-х объёмного компенсатора ТРР). Обратите внимание что мы соединяем не каналами, а просто гидравлическими связями. Каналы общего вида, по которым подается пар и отводится конденсат, мы создали ранее, снаружи субмодели.</w:t>
      </w:r>
    </w:p>
    <w:p w:rsidR="00FE1081" w:rsidRDefault="00FE1081" w:rsidP="009D1863">
      <w:pPr>
        <w:pStyle w:val="ac"/>
        <w:numPr>
          <w:ilvl w:val="0"/>
          <w:numId w:val="10"/>
        </w:numPr>
      </w:pPr>
      <w:r>
        <w:t>Измените цвет линии подвода пара и цвет соответствующего узла конденсатора на оранжевый.</w:t>
      </w:r>
    </w:p>
    <w:p w:rsidR="00FE1081" w:rsidRDefault="00FE1081" w:rsidP="009D1863">
      <w:pPr>
        <w:pStyle w:val="ac"/>
        <w:numPr>
          <w:ilvl w:val="0"/>
          <w:numId w:val="10"/>
        </w:numPr>
      </w:pPr>
      <w:r>
        <w:t>Измените цвет линии слива конденсата и узла конденсатора на синий.</w:t>
      </w:r>
    </w:p>
    <w:p w:rsidR="0028458E" w:rsidRDefault="0028458E" w:rsidP="0028458E">
      <w:r>
        <w:t xml:space="preserve">Результат сравните с рисунком </w:t>
      </w:r>
      <w:r w:rsidR="00F96D9E">
        <w:fldChar w:fldCharType="begin"/>
      </w:r>
      <w:r w:rsidR="00F96D9E">
        <w:instrText xml:space="preserve"> REF _Ref280094849 \h </w:instrText>
      </w:r>
      <w:r w:rsidR="00F96D9E">
        <w:fldChar w:fldCharType="separate"/>
      </w:r>
      <w:r w:rsidR="009B7F9D">
        <w:t xml:space="preserve">Рисунок </w:t>
      </w:r>
      <w:r w:rsidR="009B7F9D">
        <w:rPr>
          <w:noProof/>
        </w:rPr>
        <w:t>39</w:t>
      </w:r>
      <w:r w:rsidR="00F96D9E">
        <w:fldChar w:fldCharType="end"/>
      </w:r>
      <w:r w:rsidR="00F96D9E">
        <w:t>.</w:t>
      </w:r>
    </w:p>
    <w:p w:rsidR="0028458E" w:rsidRDefault="0072668C" w:rsidP="00F96D9E">
      <w:pPr>
        <w:pStyle w:val="a8"/>
      </w:pPr>
      <w:r>
        <w:rPr>
          <w:noProof/>
        </w:rPr>
        <w:drawing>
          <wp:inline distT="0" distB="0" distL="0" distR="0" wp14:anchorId="1D91AA0A" wp14:editId="7834FC26">
            <wp:extent cx="5448300" cy="3543300"/>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48300" cy="3543300"/>
                    </a:xfrm>
                    <a:prstGeom prst="rect">
                      <a:avLst/>
                    </a:prstGeom>
                  </pic:spPr>
                </pic:pic>
              </a:graphicData>
            </a:graphic>
          </wp:inline>
        </w:drawing>
      </w:r>
    </w:p>
    <w:p w:rsidR="00F96D9E" w:rsidRDefault="00F96D9E" w:rsidP="00F96D9E">
      <w:pPr>
        <w:pStyle w:val="a4"/>
      </w:pPr>
      <w:bookmarkStart w:id="108" w:name="_Ref280094849"/>
      <w:bookmarkStart w:id="109" w:name="_Toc291248661"/>
      <w:r>
        <w:t xml:space="preserve">Рисунок </w:t>
      </w:r>
      <w:r w:rsidR="00510818">
        <w:fldChar w:fldCharType="begin"/>
      </w:r>
      <w:r w:rsidR="00510818">
        <w:instrText xml:space="preserve"> SEQ Рисунок \* ARABIC</w:instrText>
      </w:r>
      <w:r w:rsidR="00510818">
        <w:instrText xml:space="preserve"> </w:instrText>
      </w:r>
      <w:r w:rsidR="00510818">
        <w:fldChar w:fldCharType="separate"/>
      </w:r>
      <w:r w:rsidR="009B7F9D">
        <w:rPr>
          <w:noProof/>
        </w:rPr>
        <w:t>39</w:t>
      </w:r>
      <w:r w:rsidR="00510818">
        <w:rPr>
          <w:noProof/>
        </w:rPr>
        <w:fldChar w:fldCharType="end"/>
      </w:r>
      <w:bookmarkEnd w:id="108"/>
      <w:r>
        <w:t>. Субмодель конденсатора (вложенный уровень)</w:t>
      </w:r>
      <w:bookmarkEnd w:id="109"/>
    </w:p>
    <w:p w:rsidR="00E0674C" w:rsidRDefault="00926468" w:rsidP="00926468">
      <w:r>
        <w:t xml:space="preserve">Теперь </w:t>
      </w:r>
      <w:r w:rsidR="00D05C52">
        <w:t xml:space="preserve">на схеме </w:t>
      </w:r>
      <w:r>
        <w:t xml:space="preserve">нам осталось </w:t>
      </w:r>
      <w:r w:rsidR="00D05C52">
        <w:t xml:space="preserve">лишь </w:t>
      </w:r>
      <w:r>
        <w:t>соединить линии теплообменников</w:t>
      </w:r>
      <w:r w:rsidRPr="00926468">
        <w:t xml:space="preserve"> </w:t>
      </w:r>
      <w:r w:rsidR="0072668C">
        <w:t>тепловыми связями с конденсатором</w:t>
      </w:r>
      <w:r w:rsidR="00D05C52">
        <w:t xml:space="preserve"> и переименовать объекты в удобные нам имена для дальнейшего программирования.</w:t>
      </w:r>
    </w:p>
    <w:p w:rsidR="0072668C" w:rsidRDefault="0072668C" w:rsidP="009D1863">
      <w:pPr>
        <w:pStyle w:val="ac"/>
        <w:numPr>
          <w:ilvl w:val="0"/>
          <w:numId w:val="10"/>
        </w:numPr>
      </w:pPr>
      <w:r>
        <w:t xml:space="preserve">В свойствах конденсатора измените количество тепловых портов на </w:t>
      </w:r>
      <w:r w:rsidRPr="00B27096">
        <w:rPr>
          <w:b/>
        </w:rPr>
        <w:t>«2»</w:t>
      </w:r>
      <w:r>
        <w:t>.</w:t>
      </w:r>
    </w:p>
    <w:p w:rsidR="0072668C" w:rsidRDefault="0072668C" w:rsidP="009D1863">
      <w:pPr>
        <w:pStyle w:val="ac"/>
        <w:numPr>
          <w:ilvl w:val="0"/>
          <w:numId w:val="10"/>
        </w:numPr>
      </w:pPr>
      <w:r>
        <w:t xml:space="preserve">В свойствах каналов установите свойство </w:t>
      </w:r>
      <w:r w:rsidRPr="00B27096">
        <w:rPr>
          <w:b/>
        </w:rPr>
        <w:t>«Тепловая связь»</w:t>
      </w:r>
      <w:r>
        <w:t xml:space="preserve"> в </w:t>
      </w:r>
      <w:r w:rsidRPr="00B27096">
        <w:rPr>
          <w:b/>
        </w:rPr>
        <w:t>«Да»</w:t>
      </w:r>
      <w:r>
        <w:t>.</w:t>
      </w:r>
    </w:p>
    <w:p w:rsidR="00B27096" w:rsidRDefault="00B27096" w:rsidP="009D1863">
      <w:pPr>
        <w:pStyle w:val="ac"/>
        <w:numPr>
          <w:ilvl w:val="0"/>
          <w:numId w:val="10"/>
        </w:numPr>
      </w:pPr>
      <w:r>
        <w:t>Соедините каналы теплообменников с тепловыми портами конденсатора.</w:t>
      </w:r>
    </w:p>
    <w:p w:rsidR="000C597E" w:rsidRDefault="000C597E" w:rsidP="009D1863">
      <w:pPr>
        <w:pStyle w:val="ac"/>
        <w:numPr>
          <w:ilvl w:val="0"/>
          <w:numId w:val="10"/>
        </w:numPr>
      </w:pPr>
      <w:r>
        <w:t xml:space="preserve">Для удобства, поставьте </w:t>
      </w:r>
      <w:r w:rsidRPr="002D21FC">
        <w:rPr>
          <w:b/>
        </w:rPr>
        <w:t>«Да»</w:t>
      </w:r>
      <w:r>
        <w:t xml:space="preserve"> в свойстве </w:t>
      </w:r>
      <w:r w:rsidRPr="002D21FC">
        <w:rPr>
          <w:b/>
        </w:rPr>
        <w:t>«Показывать рамку»</w:t>
      </w:r>
      <w:r>
        <w:t xml:space="preserve"> у конденсатора.</w:t>
      </w:r>
      <w:r w:rsidR="002D21FC">
        <w:t xml:space="preserve"> </w:t>
      </w:r>
      <w:r>
        <w:t xml:space="preserve">Результат </w:t>
      </w:r>
      <w:r w:rsidR="004507EB">
        <w:t>должен быть похож на</w:t>
      </w:r>
      <w:r>
        <w:t xml:space="preserve"> рисун</w:t>
      </w:r>
      <w:r w:rsidR="004507EB">
        <w:t>о</w:t>
      </w:r>
      <w:r>
        <w:t>к</w:t>
      </w:r>
      <w:r w:rsidR="00D618B5">
        <w:t xml:space="preserve"> </w:t>
      </w:r>
      <w:r w:rsidR="00D618B5">
        <w:fldChar w:fldCharType="begin"/>
      </w:r>
      <w:r w:rsidR="00D618B5">
        <w:instrText xml:space="preserve"> REF _Ref280102320 \h </w:instrText>
      </w:r>
      <w:r w:rsidR="00D618B5">
        <w:fldChar w:fldCharType="separate"/>
      </w:r>
      <w:r w:rsidR="009B7F9D">
        <w:t xml:space="preserve">Рисунок </w:t>
      </w:r>
      <w:r w:rsidR="009B7F9D">
        <w:rPr>
          <w:noProof/>
        </w:rPr>
        <w:t>40</w:t>
      </w:r>
      <w:r w:rsidR="00D618B5">
        <w:fldChar w:fldCharType="end"/>
      </w:r>
      <w:r>
        <w:t>.</w:t>
      </w:r>
    </w:p>
    <w:p w:rsidR="000C597E" w:rsidRDefault="00B35F6C" w:rsidP="00670695">
      <w:pPr>
        <w:pStyle w:val="a8"/>
      </w:pPr>
      <w:r>
        <w:rPr>
          <w:noProof/>
        </w:rPr>
        <w:lastRenderedPageBreak/>
        <w:drawing>
          <wp:inline distT="0" distB="0" distL="0" distR="0" wp14:anchorId="23BA38B0" wp14:editId="3A1D8D95">
            <wp:extent cx="4943475" cy="3467100"/>
            <wp:effectExtent l="0" t="0" r="9525"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43475" cy="3467100"/>
                    </a:xfrm>
                    <a:prstGeom prst="rect">
                      <a:avLst/>
                    </a:prstGeom>
                  </pic:spPr>
                </pic:pic>
              </a:graphicData>
            </a:graphic>
          </wp:inline>
        </w:drawing>
      </w:r>
    </w:p>
    <w:p w:rsidR="00670695" w:rsidRDefault="00670695" w:rsidP="00670695">
      <w:pPr>
        <w:pStyle w:val="a4"/>
      </w:pPr>
      <w:bookmarkStart w:id="110" w:name="_Ref280102320"/>
      <w:bookmarkStart w:id="111" w:name="_Toc291248662"/>
      <w:r>
        <w:t xml:space="preserve">Рисунок </w:t>
      </w:r>
      <w:r w:rsidR="00510818">
        <w:fldChar w:fldCharType="begin"/>
      </w:r>
      <w:r w:rsidR="00510818">
        <w:instrText xml:space="preserve"> SEQ Рисунок \* ARABIC </w:instrText>
      </w:r>
      <w:r w:rsidR="00510818">
        <w:fldChar w:fldCharType="separate"/>
      </w:r>
      <w:r w:rsidR="009B7F9D">
        <w:rPr>
          <w:noProof/>
        </w:rPr>
        <w:t>40</w:t>
      </w:r>
      <w:r w:rsidR="00510818">
        <w:rPr>
          <w:noProof/>
        </w:rPr>
        <w:fldChar w:fldCharType="end"/>
      </w:r>
      <w:bookmarkEnd w:id="110"/>
      <w:r>
        <w:t xml:space="preserve">. Субмодель конденсатора </w:t>
      </w:r>
      <w:r w:rsidR="00D618B5">
        <w:t xml:space="preserve">с тепловыми связями </w:t>
      </w:r>
      <w:r>
        <w:t>(вложенный уровень)</w:t>
      </w:r>
      <w:bookmarkEnd w:id="111"/>
    </w:p>
    <w:p w:rsidR="005434A5" w:rsidRDefault="00817E57" w:rsidP="009D1863">
      <w:pPr>
        <w:pStyle w:val="ac"/>
        <w:numPr>
          <w:ilvl w:val="0"/>
          <w:numId w:val="10"/>
        </w:numPr>
      </w:pPr>
      <w:r>
        <w:t xml:space="preserve">Переименуйте канал первого (верхнего) теплообменника в </w:t>
      </w:r>
      <w:r w:rsidRPr="00817E57">
        <w:rPr>
          <w:b/>
        </w:rPr>
        <w:t>«</w:t>
      </w:r>
      <w:r w:rsidRPr="00817E57">
        <w:rPr>
          <w:b/>
          <w:lang w:val="en-US"/>
        </w:rPr>
        <w:t>Tube</w:t>
      </w:r>
      <w:r w:rsidRPr="00817E57">
        <w:rPr>
          <w:b/>
        </w:rPr>
        <w:t>1»</w:t>
      </w:r>
      <w:r w:rsidRPr="00817E57">
        <w:t xml:space="preserve">, </w:t>
      </w:r>
      <w:r>
        <w:t xml:space="preserve">канал второго (нижнего) теплообменника в </w:t>
      </w:r>
      <w:r w:rsidRPr="00817E57">
        <w:rPr>
          <w:b/>
        </w:rPr>
        <w:t>«</w:t>
      </w:r>
      <w:r w:rsidRPr="00817E57">
        <w:rPr>
          <w:b/>
          <w:lang w:val="en-US"/>
        </w:rPr>
        <w:t>Tube</w:t>
      </w:r>
      <w:r w:rsidRPr="00817E57">
        <w:rPr>
          <w:b/>
        </w:rPr>
        <w:t>2»</w:t>
      </w:r>
      <w:r w:rsidR="00D1399B">
        <w:t xml:space="preserve"> (в свойствах объекта, свойство </w:t>
      </w:r>
      <w:r w:rsidR="00D1399B" w:rsidRPr="00D1399B">
        <w:rPr>
          <w:b/>
        </w:rPr>
        <w:t>«Имя</w:t>
      </w:r>
      <w:r w:rsidR="00C24EB1">
        <w:rPr>
          <w:b/>
        </w:rPr>
        <w:t xml:space="preserve"> объекта</w:t>
      </w:r>
      <w:r w:rsidR="00D1399B" w:rsidRPr="00D1399B">
        <w:rPr>
          <w:b/>
        </w:rPr>
        <w:t>»</w:t>
      </w:r>
      <w:r w:rsidR="00D1399B">
        <w:t>)</w:t>
      </w:r>
    </w:p>
    <w:p w:rsidR="00B35F6C" w:rsidRDefault="00817E57" w:rsidP="009D1863">
      <w:pPr>
        <w:pStyle w:val="ac"/>
        <w:numPr>
          <w:ilvl w:val="0"/>
          <w:numId w:val="10"/>
        </w:numPr>
      </w:pPr>
      <w:r>
        <w:t xml:space="preserve">Переименуйте элемент 3-х объёмного компенсатора в </w:t>
      </w:r>
      <w:r w:rsidRPr="00817E57">
        <w:rPr>
          <w:b/>
        </w:rPr>
        <w:t>«</w:t>
      </w:r>
      <w:r w:rsidRPr="00817E57">
        <w:rPr>
          <w:b/>
          <w:lang w:val="en-US"/>
        </w:rPr>
        <w:t>Bak</w:t>
      </w:r>
      <w:r w:rsidRPr="00817E57">
        <w:rPr>
          <w:b/>
        </w:rPr>
        <w:t>»</w:t>
      </w:r>
      <w:r w:rsidR="00B35F6C">
        <w:t>.</w:t>
      </w:r>
    </w:p>
    <w:p w:rsidR="00817E57" w:rsidRDefault="00B35F6C" w:rsidP="009D1863">
      <w:pPr>
        <w:pStyle w:val="ac"/>
        <w:numPr>
          <w:ilvl w:val="0"/>
          <w:numId w:val="10"/>
        </w:numPr>
      </w:pPr>
      <w:r>
        <w:t xml:space="preserve">Выведите имена элементов на схему, </w:t>
      </w:r>
      <w:r w:rsidR="00817E57">
        <w:t xml:space="preserve">см. </w:t>
      </w:r>
      <w:r>
        <w:t xml:space="preserve">рисунок </w:t>
      </w:r>
      <w:r>
        <w:fldChar w:fldCharType="begin"/>
      </w:r>
      <w:r>
        <w:instrText xml:space="preserve"> REF _Ref280102320 \h </w:instrText>
      </w:r>
      <w:r>
        <w:fldChar w:fldCharType="separate"/>
      </w:r>
      <w:r w:rsidR="009B7F9D">
        <w:t xml:space="preserve">Рисунок </w:t>
      </w:r>
      <w:r w:rsidR="009B7F9D">
        <w:rPr>
          <w:noProof/>
        </w:rPr>
        <w:t>40</w:t>
      </w:r>
      <w:r>
        <w:fldChar w:fldCharType="end"/>
      </w:r>
      <w:r>
        <w:t>.</w:t>
      </w:r>
    </w:p>
    <w:p w:rsidR="00926468" w:rsidRPr="00E0674C" w:rsidRDefault="000217FB" w:rsidP="00926468">
      <w:r>
        <w:t xml:space="preserve">На этом набор схемы завершён (пока), здесь нам предстоит еще задать параметры объектов, и в принципе это можно сделать аналогично тому как мы задавали в проточной части, но мы это сделаем более универсальным, программным способом – при помощи редактора нового блока и встроенного в </w:t>
      </w:r>
      <w:r w:rsidR="005F3B44">
        <w:rPr>
          <w:lang w:val="en-US"/>
        </w:rPr>
        <w:t>SimInTech</w:t>
      </w:r>
      <w:r>
        <w:t xml:space="preserve"> языка программирования.</w:t>
      </w:r>
    </w:p>
    <w:p w:rsidR="00AF5425" w:rsidRDefault="00AF5425" w:rsidP="00AF5425">
      <w:pPr>
        <w:pStyle w:val="3"/>
      </w:pPr>
      <w:bookmarkStart w:id="112" w:name="_Toc355797925"/>
      <w:r>
        <w:t>Редактор новых блоков</w:t>
      </w:r>
      <w:bookmarkEnd w:id="112"/>
    </w:p>
    <w:p w:rsidR="00A978BA" w:rsidRPr="00A978BA" w:rsidRDefault="00A978BA" w:rsidP="00A978BA">
      <w:r>
        <w:t>Субмодель, которую мы в будущем сможем удобно переносить в другие проекты и использовать там, должна быть полностью параметрически определена с верхнего уровня. Т.е., например, будет достаточно изменить поверхность теплообмена в свойствах самой субмодели, а внутри неё все свойства всех элементов, зависящих от поверхности теплообмена, автоматически пересчитаются на новые значения. Аналогично и с другими параметрами.</w:t>
      </w:r>
    </w:p>
    <w:p w:rsidR="00A978BA" w:rsidRDefault="00A978BA" w:rsidP="00A978BA">
      <w:r>
        <w:t xml:space="preserve">Перейдите на верхний уровень схемного окна и зайдите в свойства субмодели. Убедитесь, что </w:t>
      </w:r>
      <w:r w:rsidRPr="00587805">
        <w:t>имя объекта</w:t>
      </w:r>
      <w:r>
        <w:t xml:space="preserve"> задано:</w:t>
      </w:r>
      <w:r w:rsidRPr="00587805">
        <w:t xml:space="preserve"> </w:t>
      </w:r>
      <w:r w:rsidRPr="00FE23A8">
        <w:rPr>
          <w:rStyle w:val="a9"/>
        </w:rPr>
        <w:t>«K»</w:t>
      </w:r>
      <w:r w:rsidR="00BF0C6F">
        <w:t xml:space="preserve"> (буква английского алфавита); </w:t>
      </w:r>
      <w:r w:rsidRPr="00587805">
        <w:t xml:space="preserve"> </w:t>
      </w:r>
      <w:r>
        <w:t xml:space="preserve">тип элемента (ClassName) задан: </w:t>
      </w:r>
      <w:r w:rsidRPr="00FE23A8">
        <w:rPr>
          <w:rStyle w:val="a9"/>
        </w:rPr>
        <w:t>«Конденсатор ТРР»</w:t>
      </w:r>
      <w:r>
        <w:t xml:space="preserve"> (вместо </w:t>
      </w:r>
      <w:r w:rsidRPr="00FE23A8">
        <w:rPr>
          <w:rStyle w:val="a9"/>
        </w:rPr>
        <w:t xml:space="preserve">«Субмодель </w:t>
      </w:r>
      <w:r w:rsidR="005F3B44">
        <w:rPr>
          <w:rStyle w:val="a9"/>
          <w:lang w:val="en-US"/>
        </w:rPr>
        <w:t>SimInTech</w:t>
      </w:r>
      <w:r w:rsidRPr="00FE23A8">
        <w:rPr>
          <w:rStyle w:val="a9"/>
        </w:rPr>
        <w:t>»</w:t>
      </w:r>
      <w:r>
        <w:t xml:space="preserve">). </w:t>
      </w:r>
      <w:r w:rsidRPr="00A978BA">
        <w:rPr>
          <w:b/>
          <w:color w:val="FF0000"/>
        </w:rPr>
        <w:t>Задание имени класса особенно важно</w:t>
      </w:r>
      <w:r>
        <w:t xml:space="preserve">, т.к. все дальнейшие манипуляции </w:t>
      </w:r>
      <w:r w:rsidR="00BF0C6F">
        <w:t>НЕ</w:t>
      </w:r>
      <w:r>
        <w:t xml:space="preserve"> должны задеть </w:t>
      </w:r>
      <w:r w:rsidR="00BF0C6F" w:rsidRPr="00BF0C6F">
        <w:t xml:space="preserve">и изменять </w:t>
      </w:r>
      <w:r>
        <w:t xml:space="preserve">стандартную библиотеку элементов ТРР и </w:t>
      </w:r>
      <w:r w:rsidR="005F3B44">
        <w:rPr>
          <w:lang w:val="en-US"/>
        </w:rPr>
        <w:t>SimInTech</w:t>
      </w:r>
      <w:r>
        <w:t>.</w:t>
      </w:r>
    </w:p>
    <w:p w:rsidR="000E3B8D" w:rsidRDefault="00BF0C6F" w:rsidP="00A978BA">
      <w:r>
        <w:t>Закройте панель свойств и, выделив на схемном окне субмодель (однократным щелчком мыши), перейдите в главное меню</w:t>
      </w:r>
      <w:r w:rsidR="005F3B44" w:rsidRPr="005F3B44">
        <w:t xml:space="preserve"> </w:t>
      </w:r>
      <w:r w:rsidR="005F3B44">
        <w:rPr>
          <w:lang w:val="en-US"/>
        </w:rPr>
        <w:t>SimInTech</w:t>
      </w:r>
      <w:r>
        <w:t xml:space="preserve">, пункт </w:t>
      </w:r>
      <w:r w:rsidRPr="00FE23A8">
        <w:rPr>
          <w:rStyle w:val="a9"/>
        </w:rPr>
        <w:t>«Правка» → «Изменить блок...»</w:t>
      </w:r>
      <w:r>
        <w:t xml:space="preserve">. Откроется </w:t>
      </w:r>
      <w:r>
        <w:lastRenderedPageBreak/>
        <w:t>диалоговое окно с табличным заданием параметров и свойств выделенного на схеме блока (т.е. субмодели конденсатора).</w:t>
      </w:r>
    </w:p>
    <w:p w:rsidR="00D864F4" w:rsidRDefault="0014501A" w:rsidP="00A978BA">
      <w:r>
        <w:t xml:space="preserve">Здесь нам нужно будет задать все свойства, их имена, типы и значения, определяющие модель конденсатора. Всего нужно будет добавить 21 свойство, из которых 5 будут справочными (нередактируемыми, а </w:t>
      </w:r>
      <w:r w:rsidR="009F4D3D">
        <w:t xml:space="preserve">однозначно </w:t>
      </w:r>
      <w:r>
        <w:t>вычисляемыми из предыдущих параметров)</w:t>
      </w:r>
      <w:r w:rsidR="00D864F4">
        <w:t>.</w:t>
      </w:r>
    </w:p>
    <w:p w:rsidR="00E8686A" w:rsidRDefault="0014501A" w:rsidP="009D1863">
      <w:pPr>
        <w:pStyle w:val="ac"/>
        <w:numPr>
          <w:ilvl w:val="0"/>
          <w:numId w:val="11"/>
        </w:numPr>
      </w:pPr>
      <w:r>
        <w:t xml:space="preserve">Создайте 21 строку и аккуратно последовательно </w:t>
      </w:r>
      <w:r w:rsidR="00696AE7">
        <w:t>задай</w:t>
      </w:r>
      <w:r w:rsidR="009F4D3D">
        <w:t>т</w:t>
      </w:r>
      <w:r w:rsidR="00696AE7">
        <w:t xml:space="preserve">е </w:t>
      </w:r>
      <w:r w:rsidR="0090185B">
        <w:t xml:space="preserve">название, имя, тип данных, значение и способ расчета каждого </w:t>
      </w:r>
      <w:r>
        <w:t>свойства</w:t>
      </w:r>
      <w:r w:rsidR="009F4D3D">
        <w:t>, см. таблицу 3.1</w:t>
      </w:r>
      <w:r w:rsidR="0090185B">
        <w:t>.</w:t>
      </w:r>
    </w:p>
    <w:tbl>
      <w:tblPr>
        <w:tblStyle w:val="af1"/>
        <w:tblW w:w="5000" w:type="pct"/>
        <w:tblLayout w:type="fixed"/>
        <w:tblLook w:val="04A0" w:firstRow="1" w:lastRow="0" w:firstColumn="1" w:lastColumn="0" w:noHBand="0" w:noVBand="1"/>
      </w:tblPr>
      <w:tblGrid>
        <w:gridCol w:w="412"/>
        <w:gridCol w:w="4271"/>
        <w:gridCol w:w="832"/>
        <w:gridCol w:w="1525"/>
        <w:gridCol w:w="1248"/>
        <w:gridCol w:w="1906"/>
      </w:tblGrid>
      <w:tr w:rsidR="007526DB" w:rsidTr="007526DB">
        <w:tc>
          <w:tcPr>
            <w:tcW w:w="5000" w:type="pct"/>
            <w:gridSpan w:val="6"/>
            <w:tcBorders>
              <w:top w:val="nil"/>
              <w:left w:val="nil"/>
              <w:right w:val="nil"/>
            </w:tcBorders>
            <w:vAlign w:val="center"/>
          </w:tcPr>
          <w:p w:rsidR="007526DB" w:rsidRPr="001F1B1A" w:rsidRDefault="007526DB" w:rsidP="007526DB">
            <w:pPr>
              <w:pStyle w:val="0"/>
              <w:jc w:val="right"/>
            </w:pPr>
            <w:r>
              <w:t xml:space="preserve">Таблица </w:t>
            </w:r>
            <w:r w:rsidR="009F4D3D">
              <w:t>3.</w:t>
            </w:r>
            <w:r>
              <w:t>1</w:t>
            </w:r>
          </w:p>
        </w:tc>
      </w:tr>
      <w:tr w:rsidR="00E62C23" w:rsidTr="00E62C23">
        <w:tc>
          <w:tcPr>
            <w:tcW w:w="202" w:type="pct"/>
            <w:vAlign w:val="center"/>
          </w:tcPr>
          <w:p w:rsidR="0014501A" w:rsidRPr="001F1B1A" w:rsidRDefault="0014501A" w:rsidP="001F1B1A">
            <w:pPr>
              <w:pStyle w:val="0"/>
              <w:rPr>
                <w:b/>
                <w:bCs/>
              </w:rPr>
            </w:pPr>
            <w:r w:rsidRPr="001F1B1A">
              <w:rPr>
                <w:b/>
                <w:bCs/>
              </w:rPr>
              <w:t>№</w:t>
            </w:r>
          </w:p>
        </w:tc>
        <w:tc>
          <w:tcPr>
            <w:tcW w:w="2095" w:type="pct"/>
            <w:vAlign w:val="center"/>
          </w:tcPr>
          <w:p w:rsidR="0014501A" w:rsidRPr="001F1B1A" w:rsidRDefault="0014501A" w:rsidP="001F1B1A">
            <w:pPr>
              <w:pStyle w:val="0"/>
              <w:rPr>
                <w:b/>
                <w:bCs/>
              </w:rPr>
            </w:pPr>
            <w:r w:rsidRPr="001F1B1A">
              <w:rPr>
                <w:b/>
                <w:bCs/>
              </w:rPr>
              <w:t>Название</w:t>
            </w:r>
          </w:p>
        </w:tc>
        <w:tc>
          <w:tcPr>
            <w:tcW w:w="408" w:type="pct"/>
            <w:vAlign w:val="center"/>
          </w:tcPr>
          <w:p w:rsidR="0014501A" w:rsidRPr="001F1B1A" w:rsidRDefault="0014501A" w:rsidP="001F1B1A">
            <w:pPr>
              <w:pStyle w:val="0"/>
              <w:rPr>
                <w:b/>
                <w:bCs/>
              </w:rPr>
            </w:pPr>
            <w:r w:rsidRPr="001F1B1A">
              <w:rPr>
                <w:b/>
                <w:bCs/>
              </w:rPr>
              <w:t>Имя</w:t>
            </w:r>
          </w:p>
        </w:tc>
        <w:tc>
          <w:tcPr>
            <w:tcW w:w="748" w:type="pct"/>
            <w:vAlign w:val="center"/>
          </w:tcPr>
          <w:p w:rsidR="0014501A" w:rsidRPr="001F1B1A" w:rsidRDefault="0014501A" w:rsidP="001F1B1A">
            <w:pPr>
              <w:pStyle w:val="0"/>
              <w:rPr>
                <w:b/>
                <w:bCs/>
              </w:rPr>
            </w:pPr>
            <w:r w:rsidRPr="001F1B1A">
              <w:rPr>
                <w:b/>
                <w:bCs/>
              </w:rPr>
              <w:t>Тип</w:t>
            </w:r>
            <w:r w:rsidR="00696AE7" w:rsidRPr="001F1B1A">
              <w:rPr>
                <w:b/>
                <w:bCs/>
              </w:rPr>
              <w:t xml:space="preserve"> </w:t>
            </w:r>
            <w:r w:rsidRPr="001F1B1A">
              <w:rPr>
                <w:b/>
                <w:bCs/>
              </w:rPr>
              <w:t>данных</w:t>
            </w:r>
          </w:p>
        </w:tc>
        <w:tc>
          <w:tcPr>
            <w:tcW w:w="612" w:type="pct"/>
            <w:vAlign w:val="center"/>
          </w:tcPr>
          <w:p w:rsidR="0014501A" w:rsidRPr="001F1B1A" w:rsidRDefault="0014501A" w:rsidP="001F1B1A">
            <w:pPr>
              <w:pStyle w:val="0"/>
              <w:rPr>
                <w:b/>
                <w:bCs/>
              </w:rPr>
            </w:pPr>
            <w:r w:rsidRPr="001F1B1A">
              <w:rPr>
                <w:b/>
                <w:bCs/>
              </w:rPr>
              <w:t>Значение</w:t>
            </w:r>
          </w:p>
        </w:tc>
        <w:tc>
          <w:tcPr>
            <w:tcW w:w="935" w:type="pct"/>
            <w:vAlign w:val="center"/>
          </w:tcPr>
          <w:p w:rsidR="0014501A" w:rsidRPr="001F1B1A" w:rsidRDefault="0014501A" w:rsidP="001F1B1A">
            <w:pPr>
              <w:pStyle w:val="0"/>
              <w:rPr>
                <w:b/>
                <w:bCs/>
              </w:rPr>
            </w:pPr>
            <w:r w:rsidRPr="001F1B1A">
              <w:rPr>
                <w:b/>
                <w:bCs/>
              </w:rPr>
              <w:t>Способ</w:t>
            </w:r>
            <w:r w:rsidR="00E62C23" w:rsidRPr="001F1B1A">
              <w:rPr>
                <w:b/>
                <w:bCs/>
              </w:rPr>
              <w:t xml:space="preserve"> </w:t>
            </w:r>
            <w:r w:rsidRPr="001F1B1A">
              <w:rPr>
                <w:b/>
                <w:bCs/>
              </w:rPr>
              <w:t>расч</w:t>
            </w:r>
            <w:r w:rsidR="00696AE7" w:rsidRPr="001F1B1A">
              <w:rPr>
                <w:b/>
                <w:bCs/>
              </w:rPr>
              <w:t>ёта</w:t>
            </w:r>
          </w:p>
        </w:tc>
      </w:tr>
      <w:tr w:rsidR="00E62C23" w:rsidTr="00E62C23">
        <w:tc>
          <w:tcPr>
            <w:tcW w:w="202" w:type="pct"/>
            <w:vAlign w:val="center"/>
          </w:tcPr>
          <w:p w:rsidR="0014501A" w:rsidRPr="00756E48" w:rsidRDefault="0014501A" w:rsidP="00756E48">
            <w:pPr>
              <w:pStyle w:val="00"/>
            </w:pPr>
            <w:r w:rsidRPr="00756E48">
              <w:t>1</w:t>
            </w:r>
          </w:p>
        </w:tc>
        <w:tc>
          <w:tcPr>
            <w:tcW w:w="2095" w:type="pct"/>
            <w:vAlign w:val="center"/>
          </w:tcPr>
          <w:p w:rsidR="0014501A" w:rsidRPr="00756E48" w:rsidRDefault="0014501A" w:rsidP="00756E48">
            <w:pPr>
              <w:pStyle w:val="00"/>
            </w:pPr>
            <w:r w:rsidRPr="00756E48">
              <w:t>Количество элементов</w:t>
            </w:r>
          </w:p>
        </w:tc>
        <w:tc>
          <w:tcPr>
            <w:tcW w:w="408" w:type="pct"/>
            <w:vAlign w:val="center"/>
          </w:tcPr>
          <w:p w:rsidR="0014501A" w:rsidRPr="00756E48" w:rsidRDefault="0014501A" w:rsidP="00756E48">
            <w:pPr>
              <w:pStyle w:val="00"/>
            </w:pPr>
            <w:r w:rsidRPr="00756E48">
              <w:t>Count</w:t>
            </w:r>
          </w:p>
        </w:tc>
        <w:tc>
          <w:tcPr>
            <w:tcW w:w="748" w:type="pct"/>
            <w:vAlign w:val="center"/>
          </w:tcPr>
          <w:p w:rsidR="0014501A" w:rsidRPr="00756E48" w:rsidRDefault="0014501A" w:rsidP="00756E48">
            <w:pPr>
              <w:pStyle w:val="00"/>
            </w:pPr>
            <w:r w:rsidRPr="00756E48">
              <w:t>Целое</w:t>
            </w:r>
          </w:p>
        </w:tc>
        <w:tc>
          <w:tcPr>
            <w:tcW w:w="612" w:type="pct"/>
            <w:vAlign w:val="center"/>
          </w:tcPr>
          <w:p w:rsidR="0014501A" w:rsidRPr="00756E48" w:rsidRDefault="0014501A" w:rsidP="00756E48">
            <w:pPr>
              <w:pStyle w:val="00"/>
            </w:pPr>
            <w:r w:rsidRPr="00756E48">
              <w:t>10</w:t>
            </w:r>
          </w:p>
        </w:tc>
        <w:tc>
          <w:tcPr>
            <w:tcW w:w="935" w:type="pct"/>
            <w:vAlign w:val="center"/>
          </w:tcPr>
          <w:p w:rsidR="0014501A" w:rsidRPr="00756E48" w:rsidRDefault="0014501A"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2</w:t>
            </w:r>
          </w:p>
        </w:tc>
        <w:tc>
          <w:tcPr>
            <w:tcW w:w="2095" w:type="pct"/>
            <w:vAlign w:val="center"/>
          </w:tcPr>
          <w:p w:rsidR="0014501A" w:rsidRPr="00756E48" w:rsidRDefault="00E8686A" w:rsidP="00756E48">
            <w:pPr>
              <w:pStyle w:val="00"/>
            </w:pPr>
            <w:r w:rsidRPr="00756E48">
              <w:t>Объём парового пространства</w:t>
            </w:r>
          </w:p>
        </w:tc>
        <w:tc>
          <w:tcPr>
            <w:tcW w:w="408" w:type="pct"/>
            <w:vAlign w:val="center"/>
          </w:tcPr>
          <w:p w:rsidR="0014501A" w:rsidRPr="00756E48" w:rsidRDefault="00E8686A" w:rsidP="00756E48">
            <w:pPr>
              <w:pStyle w:val="00"/>
              <w:rPr>
                <w:lang w:val="en-US"/>
              </w:rPr>
            </w:pPr>
            <w:r w:rsidRPr="00756E48">
              <w:rPr>
                <w:lang w:val="en-US"/>
              </w:rPr>
              <w:t>Vp</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50</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3</w:t>
            </w:r>
          </w:p>
        </w:tc>
        <w:tc>
          <w:tcPr>
            <w:tcW w:w="2095" w:type="pct"/>
            <w:vAlign w:val="center"/>
          </w:tcPr>
          <w:p w:rsidR="0014501A" w:rsidRPr="00756E48" w:rsidRDefault="00756E48" w:rsidP="00756E48">
            <w:pPr>
              <w:pStyle w:val="00"/>
            </w:pPr>
            <w:r>
              <w:t>Площадь зеркала по пару, м2</w:t>
            </w:r>
          </w:p>
        </w:tc>
        <w:tc>
          <w:tcPr>
            <w:tcW w:w="408" w:type="pct"/>
            <w:vAlign w:val="center"/>
          </w:tcPr>
          <w:p w:rsidR="0014501A" w:rsidRPr="00756E48" w:rsidRDefault="00E8686A" w:rsidP="00756E48">
            <w:pPr>
              <w:pStyle w:val="00"/>
              <w:rPr>
                <w:lang w:val="en-US"/>
              </w:rPr>
            </w:pPr>
            <w:r w:rsidRPr="00756E48">
              <w:rPr>
                <w:lang w:val="en-US"/>
              </w:rPr>
              <w:t>Sp</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16</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4</w:t>
            </w:r>
          </w:p>
        </w:tc>
        <w:tc>
          <w:tcPr>
            <w:tcW w:w="2095" w:type="pct"/>
            <w:vAlign w:val="center"/>
          </w:tcPr>
          <w:p w:rsidR="0014501A" w:rsidRPr="00756E48" w:rsidRDefault="00756E48" w:rsidP="00756E48">
            <w:pPr>
              <w:pStyle w:val="00"/>
            </w:pPr>
            <w:r>
              <w:t>Объём конденсатосборника, м3</w:t>
            </w:r>
          </w:p>
        </w:tc>
        <w:tc>
          <w:tcPr>
            <w:tcW w:w="408" w:type="pct"/>
            <w:vAlign w:val="center"/>
          </w:tcPr>
          <w:p w:rsidR="0014501A" w:rsidRPr="00756E48" w:rsidRDefault="00E8686A" w:rsidP="00756E48">
            <w:pPr>
              <w:pStyle w:val="00"/>
              <w:rPr>
                <w:lang w:val="en-US"/>
              </w:rPr>
            </w:pPr>
            <w:r w:rsidRPr="00756E48">
              <w:rPr>
                <w:lang w:val="en-US"/>
              </w:rPr>
              <w:t>Vv</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5</w:t>
            </w:r>
          </w:p>
        </w:tc>
        <w:tc>
          <w:tcPr>
            <w:tcW w:w="2095" w:type="pct"/>
            <w:vAlign w:val="center"/>
          </w:tcPr>
          <w:p w:rsidR="0014501A" w:rsidRPr="00756E48" w:rsidRDefault="00756E48" w:rsidP="00756E48">
            <w:pPr>
              <w:pStyle w:val="00"/>
            </w:pPr>
            <w:r>
              <w:t>Площадь зеркала конденсатосборника, м2</w:t>
            </w:r>
          </w:p>
        </w:tc>
        <w:tc>
          <w:tcPr>
            <w:tcW w:w="408" w:type="pct"/>
            <w:vAlign w:val="center"/>
          </w:tcPr>
          <w:p w:rsidR="0014501A" w:rsidRPr="00756E48" w:rsidRDefault="00E8686A" w:rsidP="00756E48">
            <w:pPr>
              <w:pStyle w:val="00"/>
              <w:rPr>
                <w:lang w:val="en-US"/>
              </w:rPr>
            </w:pPr>
            <w:r w:rsidRPr="00756E48">
              <w:rPr>
                <w:lang w:val="en-US"/>
              </w:rPr>
              <w:t>Sv</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6</w:t>
            </w:r>
          </w:p>
        </w:tc>
        <w:tc>
          <w:tcPr>
            <w:tcW w:w="2095" w:type="pct"/>
            <w:vAlign w:val="center"/>
          </w:tcPr>
          <w:p w:rsidR="0014501A" w:rsidRPr="00756E48" w:rsidRDefault="00756E48" w:rsidP="00756E48">
            <w:pPr>
              <w:pStyle w:val="00"/>
            </w:pPr>
            <w:r>
              <w:t>Начальный уровень воды, м</w:t>
            </w:r>
          </w:p>
        </w:tc>
        <w:tc>
          <w:tcPr>
            <w:tcW w:w="408" w:type="pct"/>
            <w:vAlign w:val="center"/>
          </w:tcPr>
          <w:p w:rsidR="0014501A" w:rsidRPr="00756E48" w:rsidRDefault="00E8686A" w:rsidP="00756E48">
            <w:pPr>
              <w:pStyle w:val="00"/>
              <w:rPr>
                <w:lang w:val="en-US"/>
              </w:rPr>
            </w:pPr>
            <w:r w:rsidRPr="00756E48">
              <w:rPr>
                <w:lang w:val="en-US"/>
              </w:rPr>
              <w:t>Level</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7</w:t>
            </w:r>
          </w:p>
        </w:tc>
        <w:tc>
          <w:tcPr>
            <w:tcW w:w="2095" w:type="pct"/>
            <w:vAlign w:val="center"/>
          </w:tcPr>
          <w:p w:rsidR="0014501A" w:rsidRPr="00756E48" w:rsidRDefault="00756E48" w:rsidP="00E62C23">
            <w:pPr>
              <w:pStyle w:val="00"/>
            </w:pPr>
            <w:r>
              <w:t>Высот</w:t>
            </w:r>
            <w:r w:rsidR="00E62C23">
              <w:t>ная отметка</w:t>
            </w:r>
            <w:r>
              <w:t xml:space="preserve"> низа трубчатки относительно низа бака, м</w:t>
            </w:r>
          </w:p>
        </w:tc>
        <w:tc>
          <w:tcPr>
            <w:tcW w:w="408" w:type="pct"/>
            <w:vAlign w:val="center"/>
          </w:tcPr>
          <w:p w:rsidR="0014501A" w:rsidRPr="00756E48" w:rsidRDefault="00E8686A" w:rsidP="00756E48">
            <w:pPr>
              <w:pStyle w:val="00"/>
              <w:rPr>
                <w:lang w:val="en-US"/>
              </w:rPr>
            </w:pPr>
            <w:r w:rsidRPr="00756E48">
              <w:rPr>
                <w:lang w:val="en-US"/>
              </w:rPr>
              <w:t>Zt</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8</w:t>
            </w:r>
          </w:p>
        </w:tc>
        <w:tc>
          <w:tcPr>
            <w:tcW w:w="2095" w:type="pct"/>
            <w:vAlign w:val="center"/>
          </w:tcPr>
          <w:p w:rsidR="0014501A" w:rsidRPr="00756E48" w:rsidRDefault="00D73FC1" w:rsidP="00756E48">
            <w:pPr>
              <w:pStyle w:val="00"/>
            </w:pPr>
            <w:r>
              <w:t>Высота трубчатки, м</w:t>
            </w:r>
          </w:p>
        </w:tc>
        <w:tc>
          <w:tcPr>
            <w:tcW w:w="408" w:type="pct"/>
            <w:vAlign w:val="center"/>
          </w:tcPr>
          <w:p w:rsidR="0014501A" w:rsidRPr="00756E48" w:rsidRDefault="00E8686A" w:rsidP="00756E48">
            <w:pPr>
              <w:pStyle w:val="00"/>
              <w:rPr>
                <w:lang w:val="en-US"/>
              </w:rPr>
            </w:pPr>
            <w:r w:rsidRPr="00756E48">
              <w:rPr>
                <w:lang w:val="en-US"/>
              </w:rPr>
              <w:t>Ht</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2</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9</w:t>
            </w:r>
          </w:p>
        </w:tc>
        <w:tc>
          <w:tcPr>
            <w:tcW w:w="2095" w:type="pct"/>
            <w:vAlign w:val="center"/>
          </w:tcPr>
          <w:p w:rsidR="0014501A" w:rsidRPr="00756E48" w:rsidRDefault="00D73FC1" w:rsidP="00756E48">
            <w:pPr>
              <w:pStyle w:val="00"/>
            </w:pPr>
            <w:r>
              <w:t>Поверхность теплопередачи, м2</w:t>
            </w:r>
          </w:p>
        </w:tc>
        <w:tc>
          <w:tcPr>
            <w:tcW w:w="408" w:type="pct"/>
            <w:vAlign w:val="center"/>
          </w:tcPr>
          <w:p w:rsidR="0014501A" w:rsidRPr="00756E48" w:rsidRDefault="00E8686A" w:rsidP="00756E48">
            <w:pPr>
              <w:pStyle w:val="00"/>
              <w:rPr>
                <w:lang w:val="en-US"/>
              </w:rPr>
            </w:pPr>
            <w:r w:rsidRPr="00756E48">
              <w:rPr>
                <w:lang w:val="en-US"/>
              </w:rPr>
              <w:t>F</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3200</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10</w:t>
            </w:r>
          </w:p>
        </w:tc>
        <w:tc>
          <w:tcPr>
            <w:tcW w:w="2095" w:type="pct"/>
            <w:vAlign w:val="center"/>
          </w:tcPr>
          <w:p w:rsidR="0014501A" w:rsidRPr="00756E48" w:rsidRDefault="00D73FC1" w:rsidP="006D2D26">
            <w:pPr>
              <w:pStyle w:val="00"/>
            </w:pPr>
            <w:r>
              <w:t>Внешний диаметр труб</w:t>
            </w:r>
            <w:r w:rsidR="006D2D26">
              <w:t>очки</w:t>
            </w:r>
            <w:r>
              <w:t>, м</w:t>
            </w:r>
          </w:p>
        </w:tc>
        <w:tc>
          <w:tcPr>
            <w:tcW w:w="408" w:type="pct"/>
            <w:vAlign w:val="center"/>
          </w:tcPr>
          <w:p w:rsidR="0014501A" w:rsidRPr="00756E48" w:rsidRDefault="00E8686A" w:rsidP="00756E48">
            <w:pPr>
              <w:pStyle w:val="00"/>
              <w:rPr>
                <w:lang w:val="en-US"/>
              </w:rPr>
            </w:pPr>
            <w:r w:rsidRPr="00756E48">
              <w:rPr>
                <w:lang w:val="en-US"/>
              </w:rPr>
              <w:t>d</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0.018</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11</w:t>
            </w:r>
          </w:p>
        </w:tc>
        <w:tc>
          <w:tcPr>
            <w:tcW w:w="2095" w:type="pct"/>
            <w:vAlign w:val="center"/>
          </w:tcPr>
          <w:p w:rsidR="0014501A" w:rsidRPr="00756E48" w:rsidRDefault="00D73FC1" w:rsidP="006D2D26">
            <w:pPr>
              <w:pStyle w:val="00"/>
            </w:pPr>
            <w:r>
              <w:t>Толщина стенки труб</w:t>
            </w:r>
            <w:r w:rsidR="006D2D26">
              <w:t>очки</w:t>
            </w:r>
            <w:r>
              <w:t>, м</w:t>
            </w:r>
          </w:p>
        </w:tc>
        <w:tc>
          <w:tcPr>
            <w:tcW w:w="408" w:type="pct"/>
            <w:vAlign w:val="center"/>
          </w:tcPr>
          <w:p w:rsidR="0014501A" w:rsidRPr="00756E48" w:rsidRDefault="00E8686A" w:rsidP="00756E48">
            <w:pPr>
              <w:pStyle w:val="00"/>
              <w:rPr>
                <w:lang w:val="en-US"/>
              </w:rPr>
            </w:pPr>
            <w:r w:rsidRPr="00756E48">
              <w:rPr>
                <w:lang w:val="en-US"/>
              </w:rPr>
              <w:t>ds</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0.0006</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12</w:t>
            </w:r>
          </w:p>
        </w:tc>
        <w:tc>
          <w:tcPr>
            <w:tcW w:w="2095" w:type="pct"/>
            <w:vAlign w:val="center"/>
          </w:tcPr>
          <w:p w:rsidR="0014501A" w:rsidRPr="00756E48" w:rsidRDefault="00D73FC1" w:rsidP="00756E48">
            <w:pPr>
              <w:pStyle w:val="00"/>
            </w:pPr>
            <w:r>
              <w:t>Количество охлаждающих трубо</w:t>
            </w:r>
            <w:r w:rsidR="006D2D26">
              <w:t>чек</w:t>
            </w:r>
          </w:p>
        </w:tc>
        <w:tc>
          <w:tcPr>
            <w:tcW w:w="408" w:type="pct"/>
            <w:vAlign w:val="center"/>
          </w:tcPr>
          <w:p w:rsidR="0014501A" w:rsidRPr="00756E48" w:rsidRDefault="00E8686A" w:rsidP="00756E48">
            <w:pPr>
              <w:pStyle w:val="00"/>
              <w:rPr>
                <w:lang w:val="en-US"/>
              </w:rPr>
            </w:pPr>
            <w:r w:rsidRPr="00756E48">
              <w:rPr>
                <w:lang w:val="en-US"/>
              </w:rPr>
              <w:t>n</w:t>
            </w:r>
          </w:p>
        </w:tc>
        <w:tc>
          <w:tcPr>
            <w:tcW w:w="748" w:type="pct"/>
            <w:vAlign w:val="center"/>
          </w:tcPr>
          <w:p w:rsidR="0014501A" w:rsidRPr="00756E48" w:rsidRDefault="00E8686A" w:rsidP="00756E48">
            <w:pPr>
              <w:pStyle w:val="00"/>
            </w:pPr>
            <w:r w:rsidRPr="00756E48">
              <w:t>Целое</w:t>
            </w:r>
          </w:p>
        </w:tc>
        <w:tc>
          <w:tcPr>
            <w:tcW w:w="612" w:type="pct"/>
            <w:vAlign w:val="center"/>
          </w:tcPr>
          <w:p w:rsidR="0014501A" w:rsidRPr="00756E48" w:rsidRDefault="00756E48" w:rsidP="00756E48">
            <w:pPr>
              <w:pStyle w:val="00"/>
            </w:pPr>
            <w:r>
              <w:t>6400</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13</w:t>
            </w:r>
          </w:p>
        </w:tc>
        <w:tc>
          <w:tcPr>
            <w:tcW w:w="2095" w:type="pct"/>
            <w:vAlign w:val="center"/>
          </w:tcPr>
          <w:p w:rsidR="0014501A" w:rsidRPr="00756E48" w:rsidRDefault="00D73FC1" w:rsidP="00756E48">
            <w:pPr>
              <w:pStyle w:val="00"/>
            </w:pPr>
            <w:r>
              <w:t>Число ходов по охлаждающей воде</w:t>
            </w:r>
          </w:p>
        </w:tc>
        <w:tc>
          <w:tcPr>
            <w:tcW w:w="408" w:type="pct"/>
            <w:vAlign w:val="center"/>
          </w:tcPr>
          <w:p w:rsidR="0014501A" w:rsidRPr="00756E48" w:rsidRDefault="00E8686A" w:rsidP="00756E48">
            <w:pPr>
              <w:pStyle w:val="00"/>
              <w:rPr>
                <w:lang w:val="en-US"/>
              </w:rPr>
            </w:pPr>
            <w:r w:rsidRPr="00756E48">
              <w:rPr>
                <w:lang w:val="en-US"/>
              </w:rPr>
              <w:t>Nx</w:t>
            </w:r>
          </w:p>
        </w:tc>
        <w:tc>
          <w:tcPr>
            <w:tcW w:w="748" w:type="pct"/>
            <w:vAlign w:val="center"/>
          </w:tcPr>
          <w:p w:rsidR="0014501A" w:rsidRPr="00756E48" w:rsidRDefault="00756E48" w:rsidP="00756E48">
            <w:pPr>
              <w:pStyle w:val="00"/>
              <w:rPr>
                <w:lang w:val="en-US"/>
              </w:rPr>
            </w:pPr>
            <w:r w:rsidRPr="00756E48">
              <w:t>Вещественное</w:t>
            </w:r>
          </w:p>
        </w:tc>
        <w:tc>
          <w:tcPr>
            <w:tcW w:w="612" w:type="pct"/>
            <w:vAlign w:val="center"/>
          </w:tcPr>
          <w:p w:rsidR="0014501A" w:rsidRPr="00756E48" w:rsidRDefault="00756E48" w:rsidP="00756E48">
            <w:pPr>
              <w:pStyle w:val="00"/>
            </w:pPr>
            <w:r>
              <w:t>1</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14</w:t>
            </w:r>
          </w:p>
        </w:tc>
        <w:tc>
          <w:tcPr>
            <w:tcW w:w="2095" w:type="pct"/>
            <w:vAlign w:val="center"/>
          </w:tcPr>
          <w:p w:rsidR="0014501A" w:rsidRPr="00756E48" w:rsidRDefault="00D73FC1" w:rsidP="00756E48">
            <w:pPr>
              <w:pStyle w:val="00"/>
            </w:pPr>
            <w:r>
              <w:t>Материал трубочек</w:t>
            </w:r>
          </w:p>
        </w:tc>
        <w:tc>
          <w:tcPr>
            <w:tcW w:w="408" w:type="pct"/>
            <w:vAlign w:val="center"/>
          </w:tcPr>
          <w:p w:rsidR="0014501A" w:rsidRPr="00756E48" w:rsidRDefault="00E8686A" w:rsidP="00756E48">
            <w:pPr>
              <w:pStyle w:val="00"/>
              <w:rPr>
                <w:lang w:val="en-US"/>
              </w:rPr>
            </w:pPr>
            <w:r w:rsidRPr="00756E48">
              <w:rPr>
                <w:lang w:val="en-US"/>
              </w:rPr>
              <w:t>Material</w:t>
            </w:r>
          </w:p>
        </w:tc>
        <w:tc>
          <w:tcPr>
            <w:tcW w:w="748" w:type="pct"/>
            <w:vAlign w:val="center"/>
          </w:tcPr>
          <w:p w:rsidR="0014501A" w:rsidRPr="00756E48" w:rsidRDefault="00E8686A" w:rsidP="00756E48">
            <w:pPr>
              <w:pStyle w:val="00"/>
            </w:pPr>
            <w:r w:rsidRPr="00756E48">
              <w:t>Имя файла базы данных</w:t>
            </w:r>
          </w:p>
        </w:tc>
        <w:tc>
          <w:tcPr>
            <w:tcW w:w="612" w:type="pct"/>
            <w:vAlign w:val="center"/>
          </w:tcPr>
          <w:p w:rsidR="0014501A" w:rsidRPr="00756E48" w:rsidRDefault="00756E48" w:rsidP="00756E48">
            <w:pPr>
              <w:pStyle w:val="00"/>
            </w:pPr>
            <w:r>
              <w:t>18ХН9Т</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15</w:t>
            </w:r>
          </w:p>
        </w:tc>
        <w:tc>
          <w:tcPr>
            <w:tcW w:w="2095" w:type="pct"/>
            <w:vAlign w:val="center"/>
          </w:tcPr>
          <w:p w:rsidR="0014501A" w:rsidRPr="00756E48" w:rsidRDefault="00D73FC1" w:rsidP="00756E48">
            <w:pPr>
              <w:pStyle w:val="00"/>
            </w:pPr>
            <w:r>
              <w:t>Коэффициент чистоты охлаждающих трубочек</w:t>
            </w:r>
          </w:p>
        </w:tc>
        <w:tc>
          <w:tcPr>
            <w:tcW w:w="408" w:type="pct"/>
            <w:vAlign w:val="center"/>
          </w:tcPr>
          <w:p w:rsidR="0014501A" w:rsidRPr="00756E48" w:rsidRDefault="00E8686A" w:rsidP="00756E48">
            <w:pPr>
              <w:pStyle w:val="00"/>
              <w:rPr>
                <w:lang w:val="en-US"/>
              </w:rPr>
            </w:pPr>
            <w:r w:rsidRPr="00756E48">
              <w:rPr>
                <w:lang w:val="en-US"/>
              </w:rPr>
              <w:t>Fc</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0.85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16</w:t>
            </w:r>
          </w:p>
        </w:tc>
        <w:tc>
          <w:tcPr>
            <w:tcW w:w="2095" w:type="pct"/>
            <w:vAlign w:val="center"/>
          </w:tcPr>
          <w:p w:rsidR="0014501A" w:rsidRPr="00756E48" w:rsidRDefault="00D73FC1" w:rsidP="00756E48">
            <w:pPr>
              <w:pStyle w:val="00"/>
            </w:pPr>
            <w:r>
              <w:t>Высотная отметка низа бака, м</w:t>
            </w:r>
          </w:p>
        </w:tc>
        <w:tc>
          <w:tcPr>
            <w:tcW w:w="408" w:type="pct"/>
            <w:vAlign w:val="center"/>
          </w:tcPr>
          <w:p w:rsidR="0014501A" w:rsidRPr="00756E48" w:rsidRDefault="00E8686A" w:rsidP="00756E48">
            <w:pPr>
              <w:pStyle w:val="00"/>
              <w:rPr>
                <w:lang w:val="en-US"/>
              </w:rPr>
            </w:pPr>
            <w:r w:rsidRPr="00756E48">
              <w:rPr>
                <w:lang w:val="en-US"/>
              </w:rPr>
              <w:t>Zk</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-10</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17</w:t>
            </w:r>
          </w:p>
        </w:tc>
        <w:tc>
          <w:tcPr>
            <w:tcW w:w="2095" w:type="pct"/>
            <w:vAlign w:val="center"/>
          </w:tcPr>
          <w:p w:rsidR="0014501A" w:rsidRPr="00756E48" w:rsidRDefault="00D73FC1" w:rsidP="00756E48">
            <w:pPr>
              <w:pStyle w:val="00"/>
            </w:pPr>
            <w:r>
              <w:t>Длина трубки, м</w:t>
            </w:r>
          </w:p>
        </w:tc>
        <w:tc>
          <w:tcPr>
            <w:tcW w:w="408" w:type="pct"/>
            <w:vAlign w:val="center"/>
          </w:tcPr>
          <w:p w:rsidR="0014501A" w:rsidRPr="00756E48" w:rsidRDefault="00E8686A" w:rsidP="00756E48">
            <w:pPr>
              <w:pStyle w:val="00"/>
              <w:rPr>
                <w:lang w:val="en-US"/>
              </w:rPr>
            </w:pPr>
            <w:r w:rsidRPr="00756E48">
              <w:rPr>
                <w:lang w:val="en-US"/>
              </w:rPr>
              <w:t>L</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9.4735</w:t>
            </w:r>
          </w:p>
        </w:tc>
        <w:tc>
          <w:tcPr>
            <w:tcW w:w="935" w:type="pct"/>
            <w:vAlign w:val="center"/>
          </w:tcPr>
          <w:p w:rsidR="0014501A" w:rsidRPr="00756E48" w:rsidRDefault="00756E48" w:rsidP="00756E48">
            <w:pPr>
              <w:pStyle w:val="00"/>
            </w:pPr>
            <w:r w:rsidRPr="00756E48">
              <w:t>Константа</w:t>
            </w:r>
          </w:p>
        </w:tc>
      </w:tr>
      <w:tr w:rsidR="00E62C23" w:rsidTr="00E62C23">
        <w:tc>
          <w:tcPr>
            <w:tcW w:w="202" w:type="pct"/>
            <w:vAlign w:val="center"/>
          </w:tcPr>
          <w:p w:rsidR="0014501A" w:rsidRPr="00756E48" w:rsidRDefault="0014501A" w:rsidP="00756E48">
            <w:pPr>
              <w:pStyle w:val="00"/>
            </w:pPr>
            <w:r w:rsidRPr="00756E48">
              <w:t>18</w:t>
            </w:r>
          </w:p>
        </w:tc>
        <w:tc>
          <w:tcPr>
            <w:tcW w:w="2095" w:type="pct"/>
            <w:vAlign w:val="center"/>
          </w:tcPr>
          <w:p w:rsidR="0014501A" w:rsidRPr="00756E48" w:rsidRDefault="00D73FC1" w:rsidP="00756E48">
            <w:pPr>
              <w:pStyle w:val="00"/>
            </w:pPr>
            <w:r>
              <w:t>Гидравлический диаметр трубчатки, м</w:t>
            </w:r>
          </w:p>
        </w:tc>
        <w:tc>
          <w:tcPr>
            <w:tcW w:w="408" w:type="pct"/>
            <w:vAlign w:val="center"/>
          </w:tcPr>
          <w:p w:rsidR="0014501A" w:rsidRPr="00756E48" w:rsidRDefault="00E8686A" w:rsidP="00756E48">
            <w:pPr>
              <w:pStyle w:val="00"/>
              <w:rPr>
                <w:lang w:val="en-US"/>
              </w:rPr>
            </w:pPr>
            <w:r w:rsidRPr="00756E48">
              <w:rPr>
                <w:lang w:val="en-US"/>
              </w:rPr>
              <w:t>Dg</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0.0168</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19</w:t>
            </w:r>
          </w:p>
        </w:tc>
        <w:tc>
          <w:tcPr>
            <w:tcW w:w="2095" w:type="pct"/>
            <w:vAlign w:val="center"/>
          </w:tcPr>
          <w:p w:rsidR="0014501A" w:rsidRPr="00756E48" w:rsidRDefault="00D73FC1" w:rsidP="00756E48">
            <w:pPr>
              <w:pStyle w:val="00"/>
            </w:pPr>
            <w:r>
              <w:t>Высота бака, м</w:t>
            </w:r>
          </w:p>
        </w:tc>
        <w:tc>
          <w:tcPr>
            <w:tcW w:w="408" w:type="pct"/>
            <w:vAlign w:val="center"/>
          </w:tcPr>
          <w:p w:rsidR="0014501A" w:rsidRPr="00756E48" w:rsidRDefault="00E8686A" w:rsidP="00756E48">
            <w:pPr>
              <w:pStyle w:val="00"/>
              <w:rPr>
                <w:lang w:val="en-US"/>
              </w:rPr>
            </w:pPr>
            <w:r w:rsidRPr="00756E48">
              <w:rPr>
                <w:lang w:val="en-US"/>
              </w:rPr>
              <w:t>Hp</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3.125</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20</w:t>
            </w:r>
          </w:p>
        </w:tc>
        <w:tc>
          <w:tcPr>
            <w:tcW w:w="2095" w:type="pct"/>
            <w:vAlign w:val="center"/>
          </w:tcPr>
          <w:p w:rsidR="0014501A" w:rsidRPr="00756E48" w:rsidRDefault="00D73FC1" w:rsidP="00756E48">
            <w:pPr>
              <w:pStyle w:val="00"/>
            </w:pPr>
            <w:r>
              <w:t>Высота конденсатосборника</w:t>
            </w:r>
          </w:p>
        </w:tc>
        <w:tc>
          <w:tcPr>
            <w:tcW w:w="408" w:type="pct"/>
            <w:vAlign w:val="center"/>
          </w:tcPr>
          <w:p w:rsidR="0014501A" w:rsidRPr="00756E48" w:rsidRDefault="00E8686A" w:rsidP="00756E48">
            <w:pPr>
              <w:pStyle w:val="00"/>
              <w:rPr>
                <w:lang w:val="en-US"/>
              </w:rPr>
            </w:pPr>
            <w:r w:rsidRPr="00756E48">
              <w:rPr>
                <w:lang w:val="en-US"/>
              </w:rPr>
              <w:t>Hv</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w:t>
            </w:r>
          </w:p>
        </w:tc>
        <w:tc>
          <w:tcPr>
            <w:tcW w:w="935" w:type="pct"/>
            <w:vAlign w:val="center"/>
          </w:tcPr>
          <w:p w:rsidR="0014501A" w:rsidRPr="00756E48" w:rsidRDefault="00756E48" w:rsidP="00756E48">
            <w:pPr>
              <w:pStyle w:val="00"/>
            </w:pPr>
            <w:r>
              <w:t>Переменная</w:t>
            </w:r>
          </w:p>
        </w:tc>
      </w:tr>
      <w:tr w:rsidR="00E62C23" w:rsidTr="00E62C23">
        <w:tc>
          <w:tcPr>
            <w:tcW w:w="202" w:type="pct"/>
            <w:vAlign w:val="center"/>
          </w:tcPr>
          <w:p w:rsidR="0014501A" w:rsidRPr="00756E48" w:rsidRDefault="0014501A" w:rsidP="00756E48">
            <w:pPr>
              <w:pStyle w:val="00"/>
            </w:pPr>
            <w:r w:rsidRPr="00756E48">
              <w:t>21</w:t>
            </w:r>
          </w:p>
        </w:tc>
        <w:tc>
          <w:tcPr>
            <w:tcW w:w="2095" w:type="pct"/>
            <w:vAlign w:val="center"/>
          </w:tcPr>
          <w:p w:rsidR="0014501A" w:rsidRPr="00756E48" w:rsidRDefault="00D73FC1" w:rsidP="00756E48">
            <w:pPr>
              <w:pStyle w:val="00"/>
            </w:pPr>
            <w:r>
              <w:t>Проходное сечение по охлаждающей воде, м2</w:t>
            </w:r>
          </w:p>
        </w:tc>
        <w:tc>
          <w:tcPr>
            <w:tcW w:w="408" w:type="pct"/>
            <w:vAlign w:val="center"/>
          </w:tcPr>
          <w:p w:rsidR="0014501A" w:rsidRPr="00756E48" w:rsidRDefault="00E8686A" w:rsidP="00756E48">
            <w:pPr>
              <w:pStyle w:val="00"/>
              <w:rPr>
                <w:lang w:val="en-US"/>
              </w:rPr>
            </w:pPr>
            <w:r w:rsidRPr="00756E48">
              <w:rPr>
                <w:lang w:val="en-US"/>
              </w:rPr>
              <w:t>S</w:t>
            </w:r>
          </w:p>
        </w:tc>
        <w:tc>
          <w:tcPr>
            <w:tcW w:w="748" w:type="pct"/>
            <w:vAlign w:val="center"/>
          </w:tcPr>
          <w:p w:rsidR="0014501A" w:rsidRPr="00756E48" w:rsidRDefault="00756E48" w:rsidP="00756E48">
            <w:pPr>
              <w:pStyle w:val="00"/>
            </w:pPr>
            <w:r w:rsidRPr="00756E48">
              <w:t>Вещественное</w:t>
            </w:r>
          </w:p>
        </w:tc>
        <w:tc>
          <w:tcPr>
            <w:tcW w:w="612" w:type="pct"/>
            <w:vAlign w:val="center"/>
          </w:tcPr>
          <w:p w:rsidR="0014501A" w:rsidRPr="00756E48" w:rsidRDefault="00756E48" w:rsidP="00756E48">
            <w:pPr>
              <w:pStyle w:val="00"/>
            </w:pPr>
            <w:r>
              <w:t>1.4186</w:t>
            </w:r>
          </w:p>
        </w:tc>
        <w:tc>
          <w:tcPr>
            <w:tcW w:w="935" w:type="pct"/>
            <w:vAlign w:val="center"/>
          </w:tcPr>
          <w:p w:rsidR="0014501A" w:rsidRPr="00756E48" w:rsidRDefault="00756E48" w:rsidP="00756E48">
            <w:pPr>
              <w:pStyle w:val="00"/>
            </w:pPr>
            <w:r>
              <w:t>Переменная</w:t>
            </w:r>
          </w:p>
        </w:tc>
      </w:tr>
    </w:tbl>
    <w:p w:rsidR="00D618B5" w:rsidRDefault="00D618B5" w:rsidP="00133B4D">
      <w:pPr>
        <w:pStyle w:val="0"/>
      </w:pPr>
    </w:p>
    <w:p w:rsidR="00133B4D" w:rsidRDefault="00133B4D" w:rsidP="00133B4D">
      <w:pPr>
        <w:pStyle w:val="a8"/>
      </w:pPr>
      <w:r>
        <w:rPr>
          <w:noProof/>
        </w:rPr>
        <w:lastRenderedPageBreak/>
        <w:drawing>
          <wp:inline distT="0" distB="0" distL="0" distR="0" wp14:anchorId="1ACD5836" wp14:editId="52BDC33E">
            <wp:extent cx="5572800" cy="3578400"/>
            <wp:effectExtent l="0" t="0" r="889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денсатор КП-3200 - расчётная схема.png"/>
                    <pic:cNvPicPr/>
                  </pic:nvPicPr>
                  <pic:blipFill>
                    <a:blip r:embed="rId48">
                      <a:extLst>
                        <a:ext uri="{28A0092B-C50C-407E-A947-70E740481C1C}">
                          <a14:useLocalDpi xmlns:a14="http://schemas.microsoft.com/office/drawing/2010/main" val="0"/>
                        </a:ext>
                      </a:extLst>
                    </a:blip>
                    <a:stretch>
                      <a:fillRect/>
                    </a:stretch>
                  </pic:blipFill>
                  <pic:spPr>
                    <a:xfrm>
                      <a:off x="0" y="0"/>
                      <a:ext cx="5572800" cy="3578400"/>
                    </a:xfrm>
                    <a:prstGeom prst="rect">
                      <a:avLst/>
                    </a:prstGeom>
                  </pic:spPr>
                </pic:pic>
              </a:graphicData>
            </a:graphic>
          </wp:inline>
        </w:drawing>
      </w:r>
    </w:p>
    <w:p w:rsidR="00133B4D" w:rsidRDefault="00133B4D" w:rsidP="00133B4D">
      <w:pPr>
        <w:pStyle w:val="a4"/>
      </w:pPr>
      <w:bookmarkStart w:id="113" w:name="_Toc291248663"/>
      <w:r>
        <w:t xml:space="preserve">Рисунок </w:t>
      </w:r>
      <w:r w:rsidR="00510818">
        <w:fldChar w:fldCharType="begin"/>
      </w:r>
      <w:r w:rsidR="00510818">
        <w:instrText xml:space="preserve"> SEQ Рисунок \* ARABIC </w:instrText>
      </w:r>
      <w:r w:rsidR="00510818">
        <w:fldChar w:fldCharType="separate"/>
      </w:r>
      <w:r w:rsidR="009B7F9D">
        <w:rPr>
          <w:noProof/>
        </w:rPr>
        <w:t>41</w:t>
      </w:r>
      <w:r w:rsidR="00510818">
        <w:rPr>
          <w:noProof/>
        </w:rPr>
        <w:fldChar w:fldCharType="end"/>
      </w:r>
      <w:r>
        <w:t>. Геометрическая модель конденсатора</w:t>
      </w:r>
      <w:bookmarkEnd w:id="113"/>
    </w:p>
    <w:p w:rsidR="00A978BA" w:rsidRDefault="00D618B5" w:rsidP="009D1863">
      <w:pPr>
        <w:pStyle w:val="ac"/>
        <w:numPr>
          <w:ilvl w:val="0"/>
          <w:numId w:val="11"/>
        </w:numPr>
      </w:pPr>
      <w:r>
        <w:t xml:space="preserve">После завершения ввода всех свойств, результат сравните с рисунком </w:t>
      </w:r>
      <w:r w:rsidR="00D864F4">
        <w:fldChar w:fldCharType="begin"/>
      </w:r>
      <w:r w:rsidR="00D864F4">
        <w:instrText xml:space="preserve"> REF _Ref280095858 \h </w:instrText>
      </w:r>
      <w:r w:rsidR="00D864F4">
        <w:fldChar w:fldCharType="separate"/>
      </w:r>
      <w:r w:rsidR="009B7F9D">
        <w:t xml:space="preserve">Рисунок </w:t>
      </w:r>
      <w:r w:rsidR="009B7F9D">
        <w:rPr>
          <w:noProof/>
        </w:rPr>
        <w:t>42</w:t>
      </w:r>
      <w:r w:rsidR="00D864F4">
        <w:fldChar w:fldCharType="end"/>
      </w:r>
      <w:r w:rsidR="00D864F4">
        <w:t xml:space="preserve"> и перепроверьте все введённые поля и значения.</w:t>
      </w:r>
    </w:p>
    <w:p w:rsidR="006D2D26" w:rsidRDefault="00D50710" w:rsidP="009D1863">
      <w:pPr>
        <w:pStyle w:val="ac"/>
        <w:numPr>
          <w:ilvl w:val="0"/>
          <w:numId w:val="11"/>
        </w:numPr>
      </w:pPr>
      <w:r>
        <w:t xml:space="preserve">Теперь, нажав на </w:t>
      </w:r>
      <w:r w:rsidR="003C598A" w:rsidRPr="003C598A">
        <w:rPr>
          <w:b/>
        </w:rPr>
        <w:t>«</w:t>
      </w:r>
      <w:r w:rsidRPr="003C598A">
        <w:rPr>
          <w:b/>
        </w:rPr>
        <w:t>Ок</w:t>
      </w:r>
      <w:r w:rsidR="003C598A" w:rsidRPr="003C598A">
        <w:rPr>
          <w:b/>
        </w:rPr>
        <w:t>»</w:t>
      </w:r>
      <w:r>
        <w:t xml:space="preserve"> и вернувшись на схем</w:t>
      </w:r>
      <w:r w:rsidR="0009305E">
        <w:t>у</w:t>
      </w:r>
      <w:r>
        <w:t>, вы можете попробовать зайти в свойства субмодели</w:t>
      </w:r>
      <w:r w:rsidR="003C598A">
        <w:t xml:space="preserve"> и увидеть там все введённые </w:t>
      </w:r>
      <w:r>
        <w:t>параметр</w:t>
      </w:r>
      <w:r w:rsidR="003C598A">
        <w:t>ы</w:t>
      </w:r>
      <w:r>
        <w:t xml:space="preserve"> во вкладке «Свойства»</w:t>
      </w:r>
      <w:r w:rsidR="00F33AFE">
        <w:t xml:space="preserve">, см. </w:t>
      </w:r>
      <w:r w:rsidR="00F33AFE">
        <w:fldChar w:fldCharType="begin"/>
      </w:r>
      <w:r w:rsidR="00F33AFE">
        <w:instrText xml:space="preserve"> REF _Ref280110980 \h </w:instrText>
      </w:r>
      <w:r w:rsidR="00F33AFE">
        <w:fldChar w:fldCharType="separate"/>
      </w:r>
      <w:r w:rsidR="009B7F9D">
        <w:t xml:space="preserve">Рисунок </w:t>
      </w:r>
      <w:r w:rsidR="009B7F9D">
        <w:rPr>
          <w:noProof/>
        </w:rPr>
        <w:t>43</w:t>
      </w:r>
      <w:r w:rsidR="00F33AFE">
        <w:fldChar w:fldCharType="end"/>
      </w:r>
      <w:r w:rsidR="00F33AFE">
        <w:t>.</w:t>
      </w:r>
    </w:p>
    <w:p w:rsidR="00450BC6" w:rsidRPr="00450BC6" w:rsidRDefault="00450BC6" w:rsidP="009D1863">
      <w:pPr>
        <w:pStyle w:val="ac"/>
        <w:numPr>
          <w:ilvl w:val="0"/>
          <w:numId w:val="11"/>
        </w:numPr>
      </w:pPr>
      <w:r>
        <w:t xml:space="preserve">Как было сказано выше, не все из этих свойств надо будет редактируемыми, т.е. пользователю не всё надо будет задавать вручную. Пять свойств надо сделать только для чтения. Зайдите снова в редактор новых блоков, выделив предварительно субмодель. В поле </w:t>
      </w:r>
      <w:r w:rsidRPr="00450BC6">
        <w:rPr>
          <w:b/>
        </w:rPr>
        <w:t>«Свойства для чтения»</w:t>
      </w:r>
      <w:r>
        <w:t xml:space="preserve"> справа внизу редактора впишите через </w:t>
      </w:r>
      <w:r w:rsidR="00754450">
        <w:t xml:space="preserve">точку с </w:t>
      </w:r>
      <w:r>
        <w:t>запят</w:t>
      </w:r>
      <w:r w:rsidR="00754450">
        <w:t>ой</w:t>
      </w:r>
      <w:r>
        <w:t xml:space="preserve"> имена свойств для чтения: </w:t>
      </w:r>
      <w:r w:rsidRPr="00450BC6">
        <w:rPr>
          <w:b/>
        </w:rPr>
        <w:t>«</w:t>
      </w:r>
      <w:r w:rsidRPr="00450BC6">
        <w:rPr>
          <w:b/>
          <w:lang w:val="en-US"/>
        </w:rPr>
        <w:t>L</w:t>
      </w:r>
      <w:r w:rsidR="00754450" w:rsidRPr="00754450">
        <w:rPr>
          <w:b/>
        </w:rPr>
        <w:t>;</w:t>
      </w:r>
      <w:r w:rsidRPr="00450BC6">
        <w:rPr>
          <w:b/>
          <w:lang w:val="en-US"/>
        </w:rPr>
        <w:t>Dg</w:t>
      </w:r>
      <w:r w:rsidR="00754450" w:rsidRPr="00754450">
        <w:rPr>
          <w:b/>
        </w:rPr>
        <w:t>;</w:t>
      </w:r>
      <w:r w:rsidRPr="00450BC6">
        <w:rPr>
          <w:b/>
        </w:rPr>
        <w:t>S</w:t>
      </w:r>
      <w:r w:rsidR="00754450" w:rsidRPr="00754450">
        <w:rPr>
          <w:b/>
        </w:rPr>
        <w:t>;</w:t>
      </w:r>
      <w:r w:rsidRPr="00450BC6">
        <w:rPr>
          <w:b/>
        </w:rPr>
        <w:t>Hp</w:t>
      </w:r>
      <w:r w:rsidR="00754450" w:rsidRPr="00754450">
        <w:rPr>
          <w:b/>
        </w:rPr>
        <w:t>;</w:t>
      </w:r>
      <w:r w:rsidRPr="00450BC6">
        <w:rPr>
          <w:b/>
          <w:lang w:val="en-US"/>
        </w:rPr>
        <w:t>Hv</w:t>
      </w:r>
      <w:r w:rsidRPr="00450BC6">
        <w:rPr>
          <w:b/>
        </w:rPr>
        <w:t>»</w:t>
      </w:r>
      <w:r w:rsidRPr="00450BC6">
        <w:t>.</w:t>
      </w:r>
      <w:r>
        <w:t xml:space="preserve"> Смотрите пример на рисунке </w:t>
      </w:r>
      <w:r>
        <w:fldChar w:fldCharType="begin"/>
      </w:r>
      <w:r>
        <w:instrText xml:space="preserve"> REF _Ref280110980 \h </w:instrText>
      </w:r>
      <w:r>
        <w:fldChar w:fldCharType="separate"/>
      </w:r>
      <w:r w:rsidR="009B7F9D">
        <w:t xml:space="preserve">Рисунок </w:t>
      </w:r>
      <w:r w:rsidR="009B7F9D">
        <w:rPr>
          <w:noProof/>
        </w:rPr>
        <w:t>43</w:t>
      </w:r>
      <w:r>
        <w:fldChar w:fldCharType="end"/>
      </w:r>
      <w:r>
        <w:t>.</w:t>
      </w:r>
    </w:p>
    <w:p w:rsidR="00D50710" w:rsidRPr="00A978BA" w:rsidRDefault="00450BC6" w:rsidP="009D1863">
      <w:pPr>
        <w:pStyle w:val="ac"/>
        <w:numPr>
          <w:ilvl w:val="0"/>
          <w:numId w:val="11"/>
        </w:numPr>
      </w:pPr>
      <w:r>
        <w:t xml:space="preserve">Нажмите </w:t>
      </w:r>
      <w:r w:rsidRPr="003C013B">
        <w:rPr>
          <w:b/>
        </w:rPr>
        <w:t>«Ок»</w:t>
      </w:r>
      <w:r>
        <w:t>. Зайдите в свойства субмодели: теперь пять строк подсвечены серым цве</w:t>
      </w:r>
      <w:r w:rsidR="00754450">
        <w:t>том</w:t>
      </w:r>
      <w:r w:rsidR="00754450" w:rsidRPr="00754450">
        <w:t xml:space="preserve">: </w:t>
      </w:r>
      <w:r w:rsidR="00754450">
        <w:t xml:space="preserve">это </w:t>
      </w:r>
      <w:r>
        <w:t xml:space="preserve">означает что эти свойства не следует </w:t>
      </w:r>
      <w:r w:rsidR="00754450">
        <w:t xml:space="preserve">(бессмысленно) </w:t>
      </w:r>
      <w:r>
        <w:t xml:space="preserve">изменять вручную, т.к. они пересчитаются на этапе инициализации или на первом же шаге интегрирования (алгоритм их расчета </w:t>
      </w:r>
      <w:r w:rsidR="00754450">
        <w:t>смотрите ниже</w:t>
      </w:r>
      <w:r>
        <w:t>).</w:t>
      </w:r>
    </w:p>
    <w:p w:rsidR="00AF5425" w:rsidRPr="00AF5425" w:rsidRDefault="00AF5425" w:rsidP="00AF5425">
      <w:pPr>
        <w:pStyle w:val="a8"/>
      </w:pPr>
      <w:r>
        <w:rPr>
          <w:noProof/>
        </w:rPr>
        <w:lastRenderedPageBreak/>
        <w:drawing>
          <wp:inline distT="0" distB="0" distL="0" distR="0" wp14:anchorId="54F80122" wp14:editId="49504680">
            <wp:extent cx="6152515" cy="4745355"/>
            <wp:effectExtent l="0" t="0" r="63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4745355"/>
                    </a:xfrm>
                    <a:prstGeom prst="rect">
                      <a:avLst/>
                    </a:prstGeom>
                  </pic:spPr>
                </pic:pic>
              </a:graphicData>
            </a:graphic>
          </wp:inline>
        </w:drawing>
      </w:r>
    </w:p>
    <w:p w:rsidR="00AF5425" w:rsidRDefault="00AF5425" w:rsidP="00AF5425">
      <w:pPr>
        <w:pStyle w:val="a4"/>
      </w:pPr>
      <w:bookmarkStart w:id="114" w:name="_Ref280095858"/>
      <w:bookmarkStart w:id="115" w:name="_Toc291248664"/>
      <w:r>
        <w:t xml:space="preserve">Рисунок </w:t>
      </w:r>
      <w:r w:rsidR="00510818">
        <w:fldChar w:fldCharType="begin"/>
      </w:r>
      <w:r w:rsidR="00510818">
        <w:instrText xml:space="preserve"> SEQ Рисунок \* ARABIC </w:instrText>
      </w:r>
      <w:r w:rsidR="00510818">
        <w:fldChar w:fldCharType="separate"/>
      </w:r>
      <w:r w:rsidR="009B7F9D">
        <w:rPr>
          <w:noProof/>
        </w:rPr>
        <w:t>42</w:t>
      </w:r>
      <w:r w:rsidR="00510818">
        <w:rPr>
          <w:noProof/>
        </w:rPr>
        <w:fldChar w:fldCharType="end"/>
      </w:r>
      <w:bookmarkEnd w:id="114"/>
      <w:r>
        <w:t xml:space="preserve">. </w:t>
      </w:r>
      <w:r w:rsidR="00670695">
        <w:t>Редактор новых блоков</w:t>
      </w:r>
      <w:r>
        <w:t xml:space="preserve"> (</w:t>
      </w:r>
      <w:r w:rsidR="00670695">
        <w:t>конденсатор</w:t>
      </w:r>
      <w:r>
        <w:t>)</w:t>
      </w:r>
      <w:bookmarkEnd w:id="115"/>
    </w:p>
    <w:p w:rsidR="00450BC6" w:rsidRDefault="0071252F" w:rsidP="00450BC6">
      <w:r>
        <w:t>Теперь давайте разбираться как инициализировать свойства в субмодели.</w:t>
      </w:r>
    </w:p>
    <w:p w:rsidR="0071252F" w:rsidRDefault="0071252F" w:rsidP="009D1863">
      <w:pPr>
        <w:pStyle w:val="ac"/>
        <w:numPr>
          <w:ilvl w:val="0"/>
          <w:numId w:val="11"/>
        </w:numPr>
      </w:pPr>
      <w:r>
        <w:t>Перейдите на вложенный уровень субмодели. Откройте там вкладку «Параметры» (слева, под вкладкой «Схема». Откроется пустое окно для редактирования глобальных параметров субмодели. Здесь можно всё писать на встроенном языке программирования. Для начала, наберите в этом окне следующие строки:</w:t>
      </w:r>
    </w:p>
    <w:tbl>
      <w:tblPr>
        <w:tblStyle w:val="af1"/>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0199"/>
      </w:tblGrid>
      <w:tr w:rsidR="00541039" w:rsidTr="00FB466F">
        <w:tc>
          <w:tcPr>
            <w:tcW w:w="10420" w:type="dxa"/>
            <w:tcBorders>
              <w:right w:val="nil"/>
            </w:tcBorders>
          </w:tcPr>
          <w:p w:rsidR="00541039" w:rsidRPr="00066255" w:rsidRDefault="00541039" w:rsidP="00066255">
            <w:pPr>
              <w:pStyle w:val="0"/>
              <w:rPr>
                <w:rStyle w:val="af"/>
                <w:b/>
                <w:lang w:val="en-US"/>
              </w:rPr>
            </w:pPr>
            <w:r w:rsidRPr="00066255">
              <w:rPr>
                <w:rStyle w:val="af"/>
                <w:b/>
                <w:lang w:val="en-US"/>
              </w:rPr>
              <w:t>initialization</w:t>
            </w:r>
          </w:p>
          <w:p w:rsidR="00541039" w:rsidRPr="00B25CFA" w:rsidRDefault="00066255" w:rsidP="00066255">
            <w:pPr>
              <w:pStyle w:val="0"/>
              <w:rPr>
                <w:rStyle w:val="af"/>
                <w:lang w:val="en-US"/>
              </w:rPr>
            </w:pPr>
            <w:r w:rsidRPr="00066255">
              <w:rPr>
                <w:rStyle w:val="af"/>
                <w:lang w:val="en-US"/>
              </w:rPr>
              <w:t xml:space="preserve"> </w:t>
            </w:r>
            <w:r w:rsidR="00541039" w:rsidRPr="00B25CFA">
              <w:rPr>
                <w:rStyle w:val="af"/>
                <w:lang w:val="en-US"/>
              </w:rPr>
              <w:t xml:space="preserve">submodel.Dg = </w:t>
            </w:r>
            <w:r w:rsidR="00541039" w:rsidRPr="00066255">
              <w:rPr>
                <w:rStyle w:val="af"/>
                <w:lang w:val="en-US"/>
              </w:rPr>
              <w:t>submodel</w:t>
            </w:r>
            <w:r w:rsidR="00541039" w:rsidRPr="00B25CFA">
              <w:rPr>
                <w:rStyle w:val="af"/>
                <w:lang w:val="en-US"/>
              </w:rPr>
              <w:t xml:space="preserve">.d - </w:t>
            </w:r>
            <w:r w:rsidR="00541039" w:rsidRPr="00B25CFA">
              <w:rPr>
                <w:rStyle w:val="af"/>
                <w:color w:val="0070C0"/>
                <w:lang w:val="en-US"/>
              </w:rPr>
              <w:t>2</w:t>
            </w:r>
            <w:r w:rsidR="00541039" w:rsidRPr="00B25CFA">
              <w:rPr>
                <w:rStyle w:val="af"/>
                <w:lang w:val="en-US"/>
              </w:rPr>
              <w:t>*submodel.ds;</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b/>
                <w:lang w:val="en-US"/>
              </w:rPr>
              <w:t>setpropevalstring</w:t>
            </w:r>
            <w:r w:rsidR="00541039" w:rsidRPr="00B25CFA">
              <w:rPr>
                <w:rStyle w:val="af"/>
                <w:lang w:val="en-US"/>
              </w:rPr>
              <w:t>(submodel,</w:t>
            </w:r>
            <w:r w:rsidR="00541039" w:rsidRPr="003F7576">
              <w:rPr>
                <w:rStyle w:val="af5"/>
                <w:lang w:val="en-US"/>
              </w:rPr>
              <w:t>"Dg"</w:t>
            </w:r>
            <w:r w:rsidR="00727244" w:rsidRPr="00B25CFA">
              <w:rPr>
                <w:rStyle w:val="af"/>
                <w:lang w:val="en-US"/>
              </w:rPr>
              <w:t>,submodel.Dg);</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lang w:val="en-US"/>
              </w:rPr>
              <w:t>submodel.S = pi*submodel.Dg*submodel.Dg*n/</w:t>
            </w:r>
            <w:r w:rsidR="00541039" w:rsidRPr="00B25CFA">
              <w:rPr>
                <w:rStyle w:val="af"/>
                <w:color w:val="0070C0"/>
                <w:lang w:val="en-US"/>
              </w:rPr>
              <w:t>4</w:t>
            </w:r>
            <w:r w:rsidR="00541039" w:rsidRPr="00B25CFA">
              <w:rPr>
                <w:rStyle w:val="af"/>
                <w:lang w:val="en-US"/>
              </w:rPr>
              <w:t>;</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b/>
                <w:lang w:val="en-US"/>
              </w:rPr>
              <w:t>setpropevalstring</w:t>
            </w:r>
            <w:r w:rsidR="00541039" w:rsidRPr="00B25CFA">
              <w:rPr>
                <w:rStyle w:val="af"/>
                <w:lang w:val="en-US"/>
              </w:rPr>
              <w:t>(submodel,</w:t>
            </w:r>
            <w:r w:rsidR="00541039" w:rsidRPr="003F7576">
              <w:rPr>
                <w:rStyle w:val="af5"/>
                <w:lang w:val="en-US"/>
              </w:rPr>
              <w:t>"S"</w:t>
            </w:r>
            <w:r w:rsidR="00727244" w:rsidRPr="00B25CFA">
              <w:rPr>
                <w:rStyle w:val="af"/>
                <w:lang w:val="en-US"/>
              </w:rPr>
              <w:t>,submodel.S);</w:t>
            </w:r>
          </w:p>
          <w:p w:rsidR="00541039" w:rsidRPr="00B25CFA" w:rsidRDefault="00FB466F" w:rsidP="00066255">
            <w:pPr>
              <w:pStyle w:val="0"/>
              <w:rPr>
                <w:rStyle w:val="af"/>
                <w:lang w:val="en-US"/>
              </w:rPr>
            </w:pPr>
            <w:r w:rsidRPr="00B25CFA">
              <w:rPr>
                <w:rStyle w:val="af"/>
                <w:lang w:val="en-US"/>
              </w:rPr>
              <w:t xml:space="preserve"> </w:t>
            </w:r>
            <w:r w:rsidR="00541039" w:rsidRPr="00B25CFA">
              <w:rPr>
                <w:rStyle w:val="af"/>
                <w:b/>
                <w:lang w:val="en-US"/>
              </w:rPr>
              <w:t>setpropevalstring</w:t>
            </w:r>
            <w:r w:rsidR="00541039" w:rsidRPr="00B25CFA">
              <w:rPr>
                <w:rStyle w:val="af"/>
                <w:lang w:val="en-US"/>
              </w:rPr>
              <w:t>(submodel,</w:t>
            </w:r>
            <w:r w:rsidR="00541039" w:rsidRPr="003F7576">
              <w:rPr>
                <w:rStyle w:val="af5"/>
                <w:lang w:val="en-US"/>
              </w:rPr>
              <w:t>"L"</w:t>
            </w:r>
            <w:r w:rsidR="00541039" w:rsidRPr="00B25CFA">
              <w:rPr>
                <w:rStyle w:val="af"/>
                <w:lang w:val="en-US"/>
              </w:rPr>
              <w:t>,submodel.F/(pi*submodel.Dg*submodel.n));</w:t>
            </w:r>
          </w:p>
          <w:p w:rsidR="00541039" w:rsidRPr="00066255" w:rsidRDefault="00541039" w:rsidP="00FB466F">
            <w:pPr>
              <w:pStyle w:val="0"/>
              <w:rPr>
                <w:b/>
              </w:rPr>
            </w:pPr>
            <w:r w:rsidRPr="00066255">
              <w:rPr>
                <w:rStyle w:val="af"/>
                <w:b/>
                <w:lang w:val="en-US"/>
              </w:rPr>
              <w:t>end</w:t>
            </w:r>
            <w:r w:rsidRPr="00066255">
              <w:rPr>
                <w:rStyle w:val="af"/>
                <w:b/>
              </w:rPr>
              <w:t>;</w:t>
            </w:r>
          </w:p>
        </w:tc>
      </w:tr>
    </w:tbl>
    <w:p w:rsidR="0071252F" w:rsidRDefault="0071252F" w:rsidP="0071252F">
      <w:r>
        <w:t>Здесь, в блоке инициализации, мы расчитываем гидравлический диаметр трубочек</w:t>
      </w:r>
      <w:r w:rsidR="00680189">
        <w:t xml:space="preserve"> (</w:t>
      </w:r>
      <w:r>
        <w:t>наружн</w:t>
      </w:r>
      <w:r w:rsidR="00680189">
        <w:t>ый</w:t>
      </w:r>
      <w:r>
        <w:t xml:space="preserve"> диаметр</w:t>
      </w:r>
      <w:r w:rsidR="00680189">
        <w:t xml:space="preserve"> минус двойная толщина стенки)</w:t>
      </w:r>
      <w:r>
        <w:t xml:space="preserve">. Далее </w:t>
      </w:r>
      <w:r w:rsidR="008F2409">
        <w:t>прописываем полученное значение в свойство</w:t>
      </w:r>
      <w:r w:rsidR="00680189">
        <w:t xml:space="preserve"> субмодели</w:t>
      </w:r>
      <w:r w:rsidR="008F2409">
        <w:t>.</w:t>
      </w:r>
      <w:r w:rsidR="00680189">
        <w:t xml:space="preserve"> После этого вычисляем проходное сечение по охлаждающей воде (произведение площади сечения одной трубочки на количество трубочек) и длину трубочек (площадь поверхности теплообмена делим на длину окружности </w:t>
      </w:r>
      <w:r w:rsidR="009D0825">
        <w:t xml:space="preserve">внутреннего сечения </w:t>
      </w:r>
      <w:r w:rsidR="00680189">
        <w:t>одной трубочки и на количество трубочек).</w:t>
      </w:r>
    </w:p>
    <w:p w:rsidR="00450BC6" w:rsidRPr="00450BC6" w:rsidRDefault="00680189" w:rsidP="00450BC6">
      <w:r>
        <w:t>Заметьте, что можно вычислять свойства как отдельно</w:t>
      </w:r>
      <w:r w:rsidR="000C782E">
        <w:t>й строкой</w:t>
      </w:r>
      <w:r>
        <w:t xml:space="preserve">, так и внутри вызова функции </w:t>
      </w:r>
      <w:r w:rsidRPr="00FE23A8">
        <w:rPr>
          <w:rStyle w:val="a9"/>
        </w:rPr>
        <w:t>«setpropevalstring()»</w:t>
      </w:r>
      <w:r w:rsidRPr="00680189">
        <w:t xml:space="preserve">. </w:t>
      </w:r>
      <w:r>
        <w:t xml:space="preserve">Смотрите также рисунок </w:t>
      </w:r>
      <w:r>
        <w:fldChar w:fldCharType="begin"/>
      </w:r>
      <w:r>
        <w:instrText xml:space="preserve"> REF _Ref280112757 \h </w:instrText>
      </w:r>
      <w:r>
        <w:fldChar w:fldCharType="separate"/>
      </w:r>
      <w:r w:rsidR="009B7F9D">
        <w:t xml:space="preserve">Рисунок </w:t>
      </w:r>
      <w:r w:rsidR="009B7F9D">
        <w:rPr>
          <w:noProof/>
        </w:rPr>
        <w:t>44</w:t>
      </w:r>
      <w:r>
        <w:fldChar w:fldCharType="end"/>
      </w:r>
      <w:r>
        <w:t>.</w:t>
      </w:r>
    </w:p>
    <w:p w:rsidR="00C4150F" w:rsidRDefault="00D50710" w:rsidP="00D50710">
      <w:pPr>
        <w:pStyle w:val="a8"/>
      </w:pPr>
      <w:r>
        <w:rPr>
          <w:noProof/>
        </w:rPr>
        <w:lastRenderedPageBreak/>
        <w:drawing>
          <wp:inline distT="0" distB="0" distL="0" distR="0" wp14:anchorId="27AD6B7A" wp14:editId="4300EC08">
            <wp:extent cx="3924300" cy="4572000"/>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4572000"/>
                    </a:xfrm>
                    <a:prstGeom prst="rect">
                      <a:avLst/>
                    </a:prstGeom>
                  </pic:spPr>
                </pic:pic>
              </a:graphicData>
            </a:graphic>
          </wp:inline>
        </w:drawing>
      </w:r>
    </w:p>
    <w:p w:rsidR="00680189" w:rsidRPr="00680189" w:rsidRDefault="00D50710" w:rsidP="000C782E">
      <w:pPr>
        <w:pStyle w:val="a4"/>
      </w:pPr>
      <w:bookmarkStart w:id="116" w:name="_Ref280110980"/>
      <w:bookmarkStart w:id="117" w:name="_Toc291248665"/>
      <w:r>
        <w:t xml:space="preserve">Рисунок </w:t>
      </w:r>
      <w:r w:rsidR="00510818">
        <w:fldChar w:fldCharType="begin"/>
      </w:r>
      <w:r w:rsidR="00510818">
        <w:instrText xml:space="preserve"> SEQ Рисунок \* ARABIC </w:instrText>
      </w:r>
      <w:r w:rsidR="00510818">
        <w:fldChar w:fldCharType="separate"/>
      </w:r>
      <w:r w:rsidR="009B7F9D">
        <w:rPr>
          <w:noProof/>
        </w:rPr>
        <w:t>43</w:t>
      </w:r>
      <w:r w:rsidR="00510818">
        <w:rPr>
          <w:noProof/>
        </w:rPr>
        <w:fldChar w:fldCharType="end"/>
      </w:r>
      <w:bookmarkEnd w:id="116"/>
      <w:r>
        <w:t>. Свойства новой субмодели (конденсатора)</w:t>
      </w:r>
      <w:bookmarkEnd w:id="117"/>
    </w:p>
    <w:p w:rsidR="00680189" w:rsidRDefault="00D01C1B" w:rsidP="00680189">
      <w:pPr>
        <w:pStyle w:val="a8"/>
      </w:pPr>
      <w:r>
        <w:rPr>
          <w:noProof/>
        </w:rPr>
        <w:drawing>
          <wp:inline distT="0" distB="0" distL="0" distR="0" wp14:anchorId="156BB80A" wp14:editId="608015E6">
            <wp:extent cx="5943600" cy="2333625"/>
            <wp:effectExtent l="0" t="0" r="0" b="952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333625"/>
                    </a:xfrm>
                    <a:prstGeom prst="rect">
                      <a:avLst/>
                    </a:prstGeom>
                  </pic:spPr>
                </pic:pic>
              </a:graphicData>
            </a:graphic>
          </wp:inline>
        </w:drawing>
      </w:r>
    </w:p>
    <w:p w:rsidR="00680189" w:rsidRDefault="00680189" w:rsidP="00680189">
      <w:pPr>
        <w:pStyle w:val="a4"/>
      </w:pPr>
      <w:bookmarkStart w:id="118" w:name="_Ref280112757"/>
      <w:bookmarkStart w:id="119" w:name="_Toc291248666"/>
      <w:r>
        <w:t xml:space="preserve">Рисунок </w:t>
      </w:r>
      <w:r w:rsidR="00510818">
        <w:fldChar w:fldCharType="begin"/>
      </w:r>
      <w:r w:rsidR="00510818">
        <w:instrText xml:space="preserve"> SEQ Рисунок \* ARABIC </w:instrText>
      </w:r>
      <w:r w:rsidR="00510818">
        <w:fldChar w:fldCharType="separate"/>
      </w:r>
      <w:r w:rsidR="009B7F9D">
        <w:rPr>
          <w:noProof/>
        </w:rPr>
        <w:t>44</w:t>
      </w:r>
      <w:r w:rsidR="00510818">
        <w:rPr>
          <w:noProof/>
        </w:rPr>
        <w:fldChar w:fldCharType="end"/>
      </w:r>
      <w:bookmarkEnd w:id="118"/>
      <w:r>
        <w:t>. Редактор параметров субмодели конденсатора (вычисление свойств)</w:t>
      </w:r>
      <w:bookmarkEnd w:id="119"/>
    </w:p>
    <w:p w:rsidR="00D50710" w:rsidRDefault="009D0825" w:rsidP="009D1863">
      <w:pPr>
        <w:pStyle w:val="ac"/>
        <w:numPr>
          <w:ilvl w:val="0"/>
          <w:numId w:val="11"/>
        </w:numPr>
      </w:pPr>
      <w:r>
        <w:t xml:space="preserve">После этого, нажмите галочку в меню справа и, попав на схемное окно, сохраните проект. Далее нажмите на кнопку </w:t>
      </w:r>
      <w:r w:rsidRPr="009D0825">
        <w:rPr>
          <w:b/>
        </w:rPr>
        <w:t>«Инициализация»</w:t>
      </w:r>
      <w:r>
        <w:t xml:space="preserve"> (часики в верхней панели инструментов </w:t>
      </w:r>
      <w:r w:rsidR="005F3B44">
        <w:rPr>
          <w:lang w:val="en-US"/>
        </w:rPr>
        <w:t>SimInTech</w:t>
      </w:r>
      <w:r>
        <w:t xml:space="preserve">, рисунок </w:t>
      </w:r>
      <w:r>
        <w:fldChar w:fldCharType="begin"/>
      </w:r>
      <w:r>
        <w:instrText xml:space="preserve"> REF _Ref280113239 \h </w:instrText>
      </w:r>
      <w:r>
        <w:fldChar w:fldCharType="separate"/>
      </w:r>
      <w:r w:rsidR="009B7F9D" w:rsidRPr="003730F3">
        <w:t xml:space="preserve">Рисунок </w:t>
      </w:r>
      <w:r w:rsidR="009B7F9D">
        <w:rPr>
          <w:noProof/>
        </w:rPr>
        <w:t>45</w:t>
      </w:r>
      <w:r>
        <w:fldChar w:fldCharType="end"/>
      </w:r>
      <w:r>
        <w:t>)</w:t>
      </w:r>
      <w:r w:rsidR="006A1952">
        <w:t xml:space="preserve">. И после инициализации схемы, можно нажать на красную кнопку </w:t>
      </w:r>
      <w:r w:rsidR="006A1952" w:rsidRPr="006A1952">
        <w:rPr>
          <w:b/>
        </w:rPr>
        <w:t>«Стоп»</w:t>
      </w:r>
      <w:r w:rsidR="006A1952">
        <w:t>, расположенную рядом с кнопкой инициализации.</w:t>
      </w:r>
    </w:p>
    <w:p w:rsidR="00BA521E" w:rsidRPr="00C77B89" w:rsidRDefault="00BA521E" w:rsidP="00C77B89">
      <w:pPr>
        <w:pStyle w:val="a8"/>
      </w:pPr>
      <w:r w:rsidRPr="00C77B89">
        <w:rPr>
          <w:noProof/>
        </w:rPr>
        <w:drawing>
          <wp:inline distT="0" distB="0" distL="0" distR="0" wp14:anchorId="2CD4F039" wp14:editId="0010821E">
            <wp:extent cx="1362075" cy="866775"/>
            <wp:effectExtent l="0" t="0" r="9525"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866775"/>
                    </a:xfrm>
                    <a:prstGeom prst="rect">
                      <a:avLst/>
                    </a:prstGeom>
                    <a:noFill/>
                    <a:ln>
                      <a:noFill/>
                    </a:ln>
                  </pic:spPr>
                </pic:pic>
              </a:graphicData>
            </a:graphic>
          </wp:inline>
        </w:drawing>
      </w:r>
    </w:p>
    <w:p w:rsidR="00BA521E" w:rsidRPr="003730F3" w:rsidRDefault="00BA521E" w:rsidP="003730F3">
      <w:pPr>
        <w:pStyle w:val="a4"/>
      </w:pPr>
      <w:bookmarkStart w:id="120" w:name="_Ref280113239"/>
      <w:bookmarkStart w:id="121" w:name="_Toc291248667"/>
      <w:r w:rsidRPr="003730F3">
        <w:lastRenderedPageBreak/>
        <w:t xml:space="preserve">Рисунок </w:t>
      </w:r>
      <w:r w:rsidR="00510818">
        <w:fldChar w:fldCharType="begin"/>
      </w:r>
      <w:r w:rsidR="00510818">
        <w:instrText xml:space="preserve"> SEQ Рисунок \* ARABIC </w:instrText>
      </w:r>
      <w:r w:rsidR="00510818">
        <w:fldChar w:fldCharType="separate"/>
      </w:r>
      <w:r w:rsidR="009B7F9D">
        <w:rPr>
          <w:noProof/>
        </w:rPr>
        <w:t>45</w:t>
      </w:r>
      <w:r w:rsidR="00510818">
        <w:rPr>
          <w:noProof/>
        </w:rPr>
        <w:fldChar w:fldCharType="end"/>
      </w:r>
      <w:bookmarkEnd w:id="120"/>
      <w:r w:rsidRPr="003730F3">
        <w:t>. Кнопка инициализации расчета</w:t>
      </w:r>
      <w:bookmarkEnd w:id="121"/>
    </w:p>
    <w:p w:rsidR="00BA521E" w:rsidRDefault="00BA521E" w:rsidP="009D1863">
      <w:pPr>
        <w:pStyle w:val="ac"/>
        <w:numPr>
          <w:ilvl w:val="0"/>
          <w:numId w:val="11"/>
        </w:numPr>
      </w:pPr>
      <w:r>
        <w:t>Теперь снова зайдите в свойства субмодели и убедитесь, что три свойства пересчитались</w:t>
      </w:r>
      <w:r w:rsidR="00387C62">
        <w:t>,</w:t>
      </w:r>
      <w:r>
        <w:t xml:space="preserve"> и им присвоилось новое значение, см. рисунок </w:t>
      </w:r>
      <w:r>
        <w:fldChar w:fldCharType="begin"/>
      </w:r>
      <w:r>
        <w:instrText xml:space="preserve"> REF _Ref280113468 \h </w:instrText>
      </w:r>
      <w:r>
        <w:fldChar w:fldCharType="separate"/>
      </w:r>
      <w:r w:rsidR="009B7F9D">
        <w:t xml:space="preserve">Рисунок </w:t>
      </w:r>
      <w:r w:rsidR="009B7F9D">
        <w:rPr>
          <w:noProof/>
        </w:rPr>
        <w:t>46</w:t>
      </w:r>
      <w:r>
        <w:fldChar w:fldCharType="end"/>
      </w:r>
      <w:r w:rsidR="00387C62">
        <w:t xml:space="preserve"> (то, что свойства пересчитаны, видно из большого количества цифр после запятой)</w:t>
      </w:r>
      <w:r>
        <w:t>:</w:t>
      </w:r>
    </w:p>
    <w:p w:rsidR="006A1952" w:rsidRPr="006A1952" w:rsidRDefault="00BA521E" w:rsidP="006A1952">
      <w:r>
        <w:rPr>
          <w:noProof/>
        </w:rPr>
        <w:drawing>
          <wp:inline distT="0" distB="0" distL="0" distR="0" wp14:anchorId="145C7059" wp14:editId="394EC9B2">
            <wp:extent cx="4448175" cy="1685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8175" cy="1685925"/>
                    </a:xfrm>
                    <a:prstGeom prst="rect">
                      <a:avLst/>
                    </a:prstGeom>
                    <a:noFill/>
                    <a:ln>
                      <a:noFill/>
                    </a:ln>
                  </pic:spPr>
                </pic:pic>
              </a:graphicData>
            </a:graphic>
          </wp:inline>
        </w:drawing>
      </w:r>
    </w:p>
    <w:p w:rsidR="00BA521E" w:rsidRDefault="00BA521E" w:rsidP="00BA521E">
      <w:pPr>
        <w:pStyle w:val="a4"/>
      </w:pPr>
      <w:bookmarkStart w:id="122" w:name="_Ref280113468"/>
      <w:bookmarkStart w:id="123" w:name="_Toc291248668"/>
      <w:r>
        <w:t xml:space="preserve">Рисунок </w:t>
      </w:r>
      <w:r w:rsidR="00510818">
        <w:fldChar w:fldCharType="begin"/>
      </w:r>
      <w:r w:rsidR="00510818">
        <w:instrText xml:space="preserve"> SEQ Рисунок \* ARABIC </w:instrText>
      </w:r>
      <w:r w:rsidR="00510818">
        <w:fldChar w:fldCharType="separate"/>
      </w:r>
      <w:r w:rsidR="009B7F9D">
        <w:rPr>
          <w:noProof/>
        </w:rPr>
        <w:t>46</w:t>
      </w:r>
      <w:r w:rsidR="00510818">
        <w:rPr>
          <w:noProof/>
        </w:rPr>
        <w:fldChar w:fldCharType="end"/>
      </w:r>
      <w:bookmarkEnd w:id="122"/>
      <w:r>
        <w:t>. Перерасчет свойств субмодели</w:t>
      </w:r>
      <w:bookmarkEnd w:id="123"/>
    </w:p>
    <w:p w:rsidR="00BA521E" w:rsidRDefault="00FE5F93" w:rsidP="009D1863">
      <w:pPr>
        <w:pStyle w:val="ac"/>
        <w:numPr>
          <w:ilvl w:val="0"/>
          <w:numId w:val="11"/>
        </w:numPr>
      </w:pPr>
      <w:r>
        <w:t>Движемся далее, допишите следующие строки в редакторе глобальных параметров субмодели</w:t>
      </w:r>
      <w:r w:rsidR="00E82FD0" w:rsidRPr="00E82FD0">
        <w:t xml:space="preserve"> (также внутри блока инициализации, в продолжение уже написанному)</w:t>
      </w:r>
      <w:r>
        <w:t>:</w:t>
      </w:r>
    </w:p>
    <w:tbl>
      <w:tblPr>
        <w:tblStyle w:val="af1"/>
        <w:tblW w:w="0" w:type="auto"/>
        <w:tblLook w:val="04A0" w:firstRow="1" w:lastRow="0" w:firstColumn="1" w:lastColumn="0" w:noHBand="0" w:noVBand="1"/>
      </w:tblPr>
      <w:tblGrid>
        <w:gridCol w:w="10199"/>
      </w:tblGrid>
      <w:tr w:rsidR="00FE5F93" w:rsidRPr="00616339" w:rsidTr="00FB466F">
        <w:tc>
          <w:tcPr>
            <w:tcW w:w="10420" w:type="dxa"/>
            <w:tcBorders>
              <w:top w:val="nil"/>
              <w:bottom w:val="nil"/>
              <w:right w:val="nil"/>
            </w:tcBorders>
          </w:tcPr>
          <w:p w:rsidR="00317DDB" w:rsidRPr="00317DDB" w:rsidRDefault="00317DDB" w:rsidP="00727244">
            <w:pPr>
              <w:pStyle w:val="0"/>
              <w:rPr>
                <w:rStyle w:val="af"/>
                <w:lang w:val="en-US"/>
              </w:rPr>
            </w:pPr>
            <w:r w:rsidRPr="00E82FD0">
              <w:rPr>
                <w:rStyle w:val="af"/>
                <w:b/>
              </w:rPr>
              <w:t xml:space="preserve"> </w:t>
            </w:r>
            <w:r w:rsidRPr="00317DDB">
              <w:rPr>
                <w:rStyle w:val="af"/>
                <w:lang w:val="en-US"/>
              </w:rPr>
              <w:t>submodel.Hp = submodel.Vp/</w:t>
            </w:r>
            <w:r w:rsidRPr="00E671FF">
              <w:rPr>
                <w:rStyle w:val="af"/>
                <w:lang w:val="en-US"/>
              </w:rPr>
              <w:t>submodel</w:t>
            </w:r>
            <w:r w:rsidRPr="00317DDB">
              <w:rPr>
                <w:rStyle w:val="af"/>
                <w:lang w:val="en-US"/>
              </w:rPr>
              <w:t>.Sp;</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"Hp"</w:t>
            </w:r>
            <w:r w:rsidRPr="00317DDB">
              <w:rPr>
                <w:rStyle w:val="af"/>
                <w:lang w:val="en-US"/>
              </w:rPr>
              <w:t>,submodel.Hp);</w:t>
            </w:r>
          </w:p>
          <w:p w:rsidR="00317DDB" w:rsidRPr="00317DDB" w:rsidRDefault="00317DDB" w:rsidP="000E2FA8">
            <w:pPr>
              <w:pStyle w:val="0"/>
              <w:rPr>
                <w:rStyle w:val="af"/>
                <w:lang w:val="en-US"/>
              </w:rPr>
            </w:pPr>
            <w:r w:rsidRPr="00317DDB">
              <w:rPr>
                <w:rStyle w:val="af"/>
                <w:lang w:val="en-US"/>
              </w:rPr>
              <w:t xml:space="preserve"> submodel.Hv = submodel.Vv/submodel.Sv;</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w:t>
            </w:r>
            <w:r w:rsidRPr="00727244">
              <w:rPr>
                <w:rStyle w:val="af"/>
                <w:lang w:val="en-US"/>
              </w:rPr>
              <w:t>submodel</w:t>
            </w:r>
            <w:r w:rsidRPr="00317DDB">
              <w:rPr>
                <w:rStyle w:val="af"/>
                <w:lang w:val="en-US"/>
              </w:rPr>
              <w:t>,</w:t>
            </w:r>
            <w:r w:rsidRPr="003F7576">
              <w:rPr>
                <w:rStyle w:val="af5"/>
                <w:lang w:val="en-US"/>
              </w:rPr>
              <w:t>"Hv"</w:t>
            </w:r>
            <w:r w:rsidRPr="00317DDB">
              <w:rPr>
                <w:rStyle w:val="af"/>
                <w:lang w:val="en-US"/>
              </w:rPr>
              <w:t>,submodel.Hv);</w:t>
            </w:r>
          </w:p>
          <w:p w:rsidR="00320F04" w:rsidRPr="00320F04" w:rsidRDefault="00317DDB" w:rsidP="00727244">
            <w:pPr>
              <w:pStyle w:val="0"/>
              <w:rPr>
                <w:rStyle w:val="af"/>
                <w:lang w:val="en-US"/>
              </w:rPr>
            </w:pPr>
            <w:r w:rsidRPr="00317DDB">
              <w:rPr>
                <w:rStyle w:val="af"/>
                <w:lang w:val="en-US"/>
              </w:rPr>
              <w:t xml:space="preserve"> </w:t>
            </w:r>
            <w:r w:rsidRPr="00317DDB">
              <w:rPr>
                <w:rStyle w:val="af"/>
                <w:b/>
                <w:lang w:val="en-US"/>
              </w:rPr>
              <w:t>if</w:t>
            </w:r>
            <w:r w:rsidRPr="00317DDB">
              <w:rPr>
                <w:rStyle w:val="af"/>
                <w:lang w:val="en-US"/>
              </w:rPr>
              <w:t xml:space="preserve"> submodel.Level &gt; </w:t>
            </w:r>
            <w:r w:rsidRPr="00727244">
              <w:rPr>
                <w:rStyle w:val="af"/>
                <w:lang w:val="en-US"/>
              </w:rPr>
              <w:t>submodel</w:t>
            </w:r>
            <w:r w:rsidRPr="00317DDB">
              <w:rPr>
                <w:rStyle w:val="af"/>
                <w:lang w:val="en-US"/>
              </w:rPr>
              <w:t>.Hp+submodel.Hv</w:t>
            </w:r>
          </w:p>
          <w:p w:rsidR="00317DDB" w:rsidRPr="00317DDB" w:rsidRDefault="00320F04" w:rsidP="00320F04">
            <w:pPr>
              <w:pStyle w:val="0"/>
              <w:rPr>
                <w:rStyle w:val="af"/>
                <w:lang w:val="en-US"/>
              </w:rPr>
            </w:pPr>
            <w:r w:rsidRPr="00320F04">
              <w:rPr>
                <w:rStyle w:val="af"/>
                <w:lang w:val="en-US"/>
              </w:rPr>
              <w:t xml:space="preserve">  </w:t>
            </w:r>
            <w:r w:rsidR="00317DDB" w:rsidRPr="00317DDB">
              <w:rPr>
                <w:rStyle w:val="af"/>
                <w:b/>
                <w:lang w:val="en-US"/>
              </w:rPr>
              <w:t>then</w:t>
            </w:r>
            <w:r w:rsidR="00317DDB" w:rsidRPr="00317DDB">
              <w:rPr>
                <w:rStyle w:val="af"/>
                <w:lang w:val="en-US"/>
              </w:rPr>
              <w:t xml:space="preserve"> submodel.Level =</w:t>
            </w:r>
            <w:r w:rsidR="00727244">
              <w:rPr>
                <w:rStyle w:val="af"/>
                <w:lang w:val="en-US"/>
              </w:rPr>
              <w:t xml:space="preserve"> </w:t>
            </w:r>
            <w:r w:rsidR="00317DDB" w:rsidRPr="00317DDB">
              <w:rPr>
                <w:rStyle w:val="af"/>
                <w:lang w:val="en-US"/>
              </w:rPr>
              <w:t>submod</w:t>
            </w:r>
            <w:r w:rsidR="00727244">
              <w:rPr>
                <w:rStyle w:val="af"/>
                <w:lang w:val="en-US"/>
              </w:rPr>
              <w:t>el.Hp+submodel.Hv;</w:t>
            </w:r>
          </w:p>
          <w:p w:rsidR="00320F04" w:rsidRPr="00320F04" w:rsidRDefault="00317DDB" w:rsidP="00F235BC">
            <w:pPr>
              <w:pStyle w:val="0"/>
              <w:rPr>
                <w:rStyle w:val="af"/>
                <w:lang w:val="en-US"/>
              </w:rPr>
            </w:pPr>
            <w:r w:rsidRPr="00317DDB">
              <w:rPr>
                <w:rStyle w:val="af"/>
                <w:lang w:val="en-US"/>
              </w:rPr>
              <w:t xml:space="preserve"> </w:t>
            </w:r>
            <w:r w:rsidRPr="00317DDB">
              <w:rPr>
                <w:rStyle w:val="af"/>
                <w:b/>
                <w:lang w:val="en-US"/>
              </w:rPr>
              <w:t>if</w:t>
            </w:r>
            <w:r w:rsidRPr="00317DDB">
              <w:rPr>
                <w:rStyle w:val="af"/>
                <w:lang w:val="en-US"/>
              </w:rPr>
              <w:t xml:space="preserve">  submodel.Zt &gt; submodel.Hp</w:t>
            </w:r>
          </w:p>
          <w:p w:rsidR="00317DDB" w:rsidRPr="00317DDB" w:rsidRDefault="00320F04" w:rsidP="00F235BC">
            <w:pPr>
              <w:pStyle w:val="0"/>
              <w:rPr>
                <w:rStyle w:val="af"/>
                <w:lang w:val="en-US"/>
              </w:rPr>
            </w:pPr>
            <w:r w:rsidRPr="00320F04">
              <w:rPr>
                <w:rStyle w:val="af"/>
                <w:lang w:val="en-US"/>
              </w:rPr>
              <w:t xml:space="preserve">  </w:t>
            </w:r>
            <w:r w:rsidR="00317DDB" w:rsidRPr="00317DDB">
              <w:rPr>
                <w:rStyle w:val="af"/>
                <w:b/>
                <w:lang w:val="en-US"/>
              </w:rPr>
              <w:t>then</w:t>
            </w:r>
            <w:r w:rsidR="00317DDB" w:rsidRPr="00317DDB">
              <w:rPr>
                <w:rStyle w:val="af"/>
                <w:lang w:val="en-US"/>
              </w:rPr>
              <w:t xml:space="preserve"> submodel.Zt = submodel.Hp;</w:t>
            </w:r>
          </w:p>
          <w:p w:rsidR="00320F04" w:rsidRPr="00320F04" w:rsidRDefault="00317DDB" w:rsidP="00F235BC">
            <w:pPr>
              <w:pStyle w:val="0"/>
              <w:rPr>
                <w:rStyle w:val="af"/>
                <w:lang w:val="en-US"/>
              </w:rPr>
            </w:pPr>
            <w:r w:rsidRPr="00317DDB">
              <w:rPr>
                <w:rStyle w:val="af"/>
                <w:lang w:val="en-US"/>
              </w:rPr>
              <w:t xml:space="preserve"> </w:t>
            </w:r>
            <w:r w:rsidRPr="00317DDB">
              <w:rPr>
                <w:rStyle w:val="af"/>
                <w:b/>
                <w:lang w:val="en-US"/>
              </w:rPr>
              <w:t>if</w:t>
            </w:r>
            <w:r w:rsidRPr="00317DDB">
              <w:rPr>
                <w:rStyle w:val="af"/>
                <w:lang w:val="en-US"/>
              </w:rPr>
              <w:t xml:space="preserve"> (submodel.Zt+submodel.Ht) &gt; submodel.Hp</w:t>
            </w:r>
          </w:p>
          <w:p w:rsidR="00317DDB" w:rsidRPr="00317DDB" w:rsidRDefault="00320F04" w:rsidP="00F235BC">
            <w:pPr>
              <w:pStyle w:val="0"/>
              <w:rPr>
                <w:rStyle w:val="af"/>
                <w:lang w:val="en-US"/>
              </w:rPr>
            </w:pPr>
            <w:r w:rsidRPr="00320F04">
              <w:rPr>
                <w:rStyle w:val="af"/>
                <w:lang w:val="en-US"/>
              </w:rPr>
              <w:t xml:space="preserve">  </w:t>
            </w:r>
            <w:r w:rsidR="00317DDB" w:rsidRPr="00317DDB">
              <w:rPr>
                <w:rStyle w:val="af"/>
                <w:b/>
                <w:lang w:val="en-US"/>
              </w:rPr>
              <w:t>then</w:t>
            </w:r>
            <w:r w:rsidR="00317DDB" w:rsidRPr="00317DDB">
              <w:rPr>
                <w:rStyle w:val="af"/>
                <w:lang w:val="en-US"/>
              </w:rPr>
              <w:t xml:space="preserve"> submode</w:t>
            </w:r>
            <w:r w:rsidR="00727244">
              <w:rPr>
                <w:rStyle w:val="af"/>
                <w:lang w:val="en-US"/>
              </w:rPr>
              <w:t>l.Ht = submodel.Hp-submodel.Zt;</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"Zt"</w:t>
            </w:r>
            <w:r w:rsidRPr="00317DDB">
              <w:rPr>
                <w:rStyle w:val="af"/>
                <w:lang w:val="en-US"/>
              </w:rPr>
              <w:t>,submodel.Zt);</w:t>
            </w:r>
          </w:p>
          <w:p w:rsidR="00317DDB"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"Ht"</w:t>
            </w:r>
            <w:r w:rsidRPr="00317DDB">
              <w:rPr>
                <w:rStyle w:val="af"/>
                <w:lang w:val="en-US"/>
              </w:rPr>
              <w:t>,submodel.Ht);</w:t>
            </w:r>
          </w:p>
          <w:p w:rsidR="00FE5F93" w:rsidRPr="00317DDB" w:rsidRDefault="00317DDB" w:rsidP="00F235BC">
            <w:pPr>
              <w:pStyle w:val="0"/>
              <w:rPr>
                <w:rStyle w:val="af"/>
                <w:lang w:val="en-US"/>
              </w:rPr>
            </w:pPr>
            <w:r w:rsidRPr="00317DDB">
              <w:rPr>
                <w:rStyle w:val="af"/>
                <w:lang w:val="en-US"/>
              </w:rPr>
              <w:t xml:space="preserve"> </w:t>
            </w:r>
            <w:r w:rsidRPr="00317DDB">
              <w:rPr>
                <w:rStyle w:val="af"/>
                <w:b/>
                <w:lang w:val="en-US"/>
              </w:rPr>
              <w:t>setpropevalstring</w:t>
            </w:r>
            <w:r w:rsidRPr="00317DDB">
              <w:rPr>
                <w:rStyle w:val="af"/>
                <w:lang w:val="en-US"/>
              </w:rPr>
              <w:t>(submodel,</w:t>
            </w:r>
            <w:r w:rsidRPr="003F7576">
              <w:rPr>
                <w:rStyle w:val="af5"/>
                <w:lang w:val="en-US"/>
              </w:rPr>
              <w:t>"Level"</w:t>
            </w:r>
            <w:r w:rsidRPr="00317DDB">
              <w:rPr>
                <w:rStyle w:val="af"/>
                <w:lang w:val="en-US"/>
              </w:rPr>
              <w:t>,submodel.Level);</w:t>
            </w:r>
          </w:p>
        </w:tc>
      </w:tr>
    </w:tbl>
    <w:p w:rsidR="00451836" w:rsidRDefault="003829F0" w:rsidP="00727244">
      <w:r>
        <w:t>Вначале мы вычисляем высоты бака по пару и по воде и присваиваем соответствующим свойстам</w:t>
      </w:r>
      <w:r w:rsidR="00320F04">
        <w:t xml:space="preserve"> вычисленное значение.</w:t>
      </w:r>
      <w:r>
        <w:t xml:space="preserve"> </w:t>
      </w:r>
      <w:r w:rsidR="00320F04">
        <w:t>Д</w:t>
      </w:r>
      <w:r>
        <w:t>алее проводим проверк</w:t>
      </w:r>
      <w:r w:rsidR="00451836">
        <w:t>и:</w:t>
      </w:r>
    </w:p>
    <w:p w:rsidR="00451836" w:rsidRPr="00451836" w:rsidRDefault="00451836" w:rsidP="009D1863">
      <w:pPr>
        <w:pStyle w:val="ac"/>
        <w:numPr>
          <w:ilvl w:val="0"/>
          <w:numId w:val="12"/>
        </w:numPr>
      </w:pPr>
      <w:r>
        <w:t>начальный уровень воды должен быть не больше высоты конденсатора (сумма высот парового и конденсатной части)</w:t>
      </w:r>
      <w:r w:rsidRPr="00451836">
        <w:t>;</w:t>
      </w:r>
    </w:p>
    <w:p w:rsidR="00451836" w:rsidRPr="00451836" w:rsidRDefault="00451836" w:rsidP="009D1863">
      <w:pPr>
        <w:pStyle w:val="ac"/>
        <w:numPr>
          <w:ilvl w:val="0"/>
          <w:numId w:val="12"/>
        </w:numPr>
      </w:pPr>
      <w:r>
        <w:t xml:space="preserve">высотная отметка </w:t>
      </w:r>
      <w:r w:rsidRPr="00451836">
        <w:t>низ</w:t>
      </w:r>
      <w:r>
        <w:t>а</w:t>
      </w:r>
      <w:r w:rsidRPr="00451836">
        <w:t xml:space="preserve"> трубчатки должн</w:t>
      </w:r>
      <w:r>
        <w:t>а</w:t>
      </w:r>
      <w:r w:rsidRPr="00451836">
        <w:t xml:space="preserve"> быть не выше высоты парово</w:t>
      </w:r>
      <w:r>
        <w:t>го пространства</w:t>
      </w:r>
      <w:r w:rsidRPr="00451836">
        <w:t>;</w:t>
      </w:r>
    </w:p>
    <w:p w:rsidR="00451836" w:rsidRPr="00451836" w:rsidRDefault="00451836" w:rsidP="009D1863">
      <w:pPr>
        <w:pStyle w:val="ac"/>
        <w:numPr>
          <w:ilvl w:val="0"/>
          <w:numId w:val="12"/>
        </w:numPr>
      </w:pPr>
      <w:r>
        <w:t>высотная отметка верха трубчатки должна быть не выше высоты парового пространства, иначе уменьшаем высоту трубчатки</w:t>
      </w:r>
      <w:r w:rsidRPr="00451836">
        <w:t>.</w:t>
      </w:r>
    </w:p>
    <w:p w:rsidR="00451836" w:rsidRDefault="00451836" w:rsidP="00451836">
      <w:r w:rsidRPr="00451836">
        <w:t>После проверок, переприсваиваем три проверенных свойства.</w:t>
      </w:r>
    </w:p>
    <w:p w:rsidR="00320F04" w:rsidRDefault="00565711" w:rsidP="009D1863">
      <w:pPr>
        <w:pStyle w:val="ac"/>
        <w:numPr>
          <w:ilvl w:val="0"/>
          <w:numId w:val="11"/>
        </w:numPr>
      </w:pPr>
      <w:r>
        <w:t>Теперь переходим к самому основному – к заданию свойств объектов, которые находятся внутри субмодели. Делается это аналогично предыдущему</w:t>
      </w:r>
      <w:r w:rsidR="00E36A6E">
        <w:t>, просто следует указать, какому объекту присваивается то или иное свойство</w:t>
      </w:r>
      <w:r>
        <w:t>. Запишите в продолжение</w:t>
      </w:r>
      <w:r w:rsidR="00E36A6E">
        <w:t xml:space="preserve"> к предыдущим</w:t>
      </w:r>
      <w:r>
        <w:t xml:space="preserve"> следующие строки</w:t>
      </w:r>
      <w:r w:rsidR="00E36A6E">
        <w:t xml:space="preserve">, в которых для объекта </w:t>
      </w:r>
      <w:r w:rsidR="00E36A6E" w:rsidRPr="00E671FF">
        <w:rPr>
          <w:b/>
        </w:rPr>
        <w:t>«Компенсатор 3-х объёмный»</w:t>
      </w:r>
      <w:r w:rsidR="00E36A6E">
        <w:t xml:space="preserve"> </w:t>
      </w:r>
      <w:r w:rsidR="00CE4E42" w:rsidRPr="00CE4E42">
        <w:t xml:space="preserve">с именем </w:t>
      </w:r>
      <w:r w:rsidR="00CE4E42" w:rsidRPr="00CE4E42">
        <w:rPr>
          <w:b/>
        </w:rPr>
        <w:t>«</w:t>
      </w:r>
      <w:r w:rsidR="00CE4E42" w:rsidRPr="00CE4E42">
        <w:rPr>
          <w:b/>
          <w:lang w:val="en-US"/>
        </w:rPr>
        <w:t>Bak</w:t>
      </w:r>
      <w:r w:rsidR="00CE4E42" w:rsidRPr="00CE4E42">
        <w:rPr>
          <w:b/>
        </w:rPr>
        <w:t>»</w:t>
      </w:r>
      <w:r w:rsidR="00CE4E42" w:rsidRPr="00CE4E42">
        <w:t xml:space="preserve"> </w:t>
      </w:r>
      <w:r w:rsidR="00E36A6E">
        <w:t>мы вычислим распределение уровня по высоте</w:t>
      </w:r>
      <w:r w:rsidR="00E36A6E" w:rsidRPr="00E36A6E">
        <w:t xml:space="preserve"> (</w:t>
      </w:r>
      <w:r w:rsidR="00E36A6E">
        <w:rPr>
          <w:lang w:val="en-US"/>
        </w:rPr>
        <w:t>SKO</w:t>
      </w:r>
      <w:r w:rsidR="00E36A6E" w:rsidRPr="00E36A6E">
        <w:t>2),</w:t>
      </w:r>
      <w:r w:rsidR="00E36A6E">
        <w:t xml:space="preserve"> относительных площадей теплообмена по </w:t>
      </w:r>
      <w:r w:rsidR="00E36A6E" w:rsidRPr="00E36A6E">
        <w:t>воде (</w:t>
      </w:r>
      <w:r w:rsidR="00E36A6E">
        <w:rPr>
          <w:lang w:val="en-US"/>
        </w:rPr>
        <w:t>SKO</w:t>
      </w:r>
      <w:r w:rsidR="00E36A6E" w:rsidRPr="00E36A6E">
        <w:t>3) и пару</w:t>
      </w:r>
      <w:r w:rsidR="00E36A6E">
        <w:t xml:space="preserve"> (SKO4)</w:t>
      </w:r>
      <w:r w:rsidR="00E36A6E" w:rsidRPr="00E36A6E">
        <w:t xml:space="preserve">, </w:t>
      </w:r>
      <w:r w:rsidR="00E36A6E">
        <w:t>в зависимости от заполненного объёма (SKO</w:t>
      </w:r>
      <w:r w:rsidR="00E671FF" w:rsidRPr="00E671FF">
        <w:t>1</w:t>
      </w:r>
      <w:r w:rsidR="00E36A6E">
        <w:t>)</w:t>
      </w:r>
      <w:r>
        <w:t>:</w:t>
      </w:r>
    </w:p>
    <w:tbl>
      <w:tblPr>
        <w:tblStyle w:val="af1"/>
        <w:tblW w:w="0" w:type="auto"/>
        <w:tblLook w:val="04A0" w:firstRow="1" w:lastRow="0" w:firstColumn="1" w:lastColumn="0" w:noHBand="0" w:noVBand="1"/>
      </w:tblPr>
      <w:tblGrid>
        <w:gridCol w:w="10199"/>
      </w:tblGrid>
      <w:tr w:rsidR="00565711" w:rsidTr="00565711">
        <w:tc>
          <w:tcPr>
            <w:tcW w:w="10420" w:type="dxa"/>
            <w:tcBorders>
              <w:top w:val="nil"/>
              <w:left w:val="single" w:sz="4" w:space="0" w:color="auto"/>
              <w:bottom w:val="nil"/>
              <w:right w:val="nil"/>
            </w:tcBorders>
          </w:tcPr>
          <w:p w:rsidR="00E36A6E" w:rsidRPr="00E671FF" w:rsidRDefault="00565711" w:rsidP="00565711">
            <w:pPr>
              <w:pStyle w:val="0"/>
              <w:rPr>
                <w:rStyle w:val="af"/>
                <w:lang w:val="en-US"/>
              </w:rPr>
            </w:pPr>
            <w:r w:rsidRPr="00E671FF">
              <w:rPr>
                <w:rStyle w:val="af"/>
                <w:lang w:val="en-US"/>
              </w:rPr>
              <w:t>sko1 = [</w:t>
            </w:r>
            <w:r w:rsidRPr="00E671FF">
              <w:rPr>
                <w:rStyle w:val="af"/>
                <w:color w:val="0070C0"/>
                <w:lang w:val="en-US"/>
              </w:rPr>
              <w:t>0</w:t>
            </w:r>
            <w:r w:rsidRPr="00E671FF">
              <w:rPr>
                <w:rStyle w:val="af"/>
                <w:lang w:val="en-US"/>
              </w:rPr>
              <w:t>,</w:t>
            </w:r>
          </w:p>
          <w:p w:rsidR="00E36A6E" w:rsidRPr="00E671FF" w:rsidRDefault="00E36A6E" w:rsidP="00565711">
            <w:pPr>
              <w:pStyle w:val="0"/>
              <w:rPr>
                <w:rStyle w:val="af"/>
                <w:lang w:val="en-US"/>
              </w:rPr>
            </w:pPr>
            <w:r w:rsidRPr="00E36A6E">
              <w:rPr>
                <w:rStyle w:val="af"/>
                <w:lang w:val="en-US"/>
              </w:rPr>
              <w:t xml:space="preserve">        </w:t>
            </w:r>
            <w:r w:rsidR="00565711" w:rsidRPr="00E36A6E">
              <w:rPr>
                <w:rStyle w:val="af"/>
                <w:lang w:val="en-US"/>
              </w:rPr>
              <w:t>submodel.Vv,</w:t>
            </w:r>
          </w:p>
          <w:p w:rsidR="00E36A6E" w:rsidRPr="00E671FF" w:rsidRDefault="00E36A6E" w:rsidP="00565711">
            <w:pPr>
              <w:pStyle w:val="0"/>
              <w:rPr>
                <w:rStyle w:val="af"/>
                <w:lang w:val="en-US"/>
              </w:rPr>
            </w:pPr>
            <w:r w:rsidRPr="00E36A6E">
              <w:rPr>
                <w:rStyle w:val="af"/>
                <w:lang w:val="en-US"/>
              </w:rPr>
              <w:t xml:space="preserve">        </w:t>
            </w:r>
            <w:r w:rsidR="00565711" w:rsidRPr="00E36A6E">
              <w:rPr>
                <w:rStyle w:val="af"/>
                <w:lang w:val="en-US"/>
              </w:rPr>
              <w:t>submodel.Vv+submodel.Sp*submodel.Zt,</w:t>
            </w:r>
          </w:p>
          <w:p w:rsidR="00E36A6E"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submodel.Vv+submodel.Sp*</w:t>
            </w:r>
            <w:r w:rsidR="00565711" w:rsidRPr="00565711">
              <w:rPr>
                <w:rStyle w:val="af"/>
                <w:lang w:val="en-US"/>
              </w:rPr>
              <w:t>(submodel.Zt+submodel.Ht),</w:t>
            </w:r>
          </w:p>
          <w:p w:rsidR="00565711" w:rsidRPr="00565711" w:rsidRDefault="00E36A6E" w:rsidP="00565711">
            <w:pPr>
              <w:pStyle w:val="0"/>
              <w:rPr>
                <w:rStyle w:val="af"/>
                <w:lang w:val="en-US"/>
              </w:rPr>
            </w:pPr>
            <w:r w:rsidRPr="00E671FF">
              <w:rPr>
                <w:rStyle w:val="af"/>
                <w:lang w:val="en-US"/>
              </w:rPr>
              <w:t xml:space="preserve">        </w:t>
            </w:r>
            <w:r w:rsidR="00565711" w:rsidRPr="00565711">
              <w:rPr>
                <w:rStyle w:val="af"/>
                <w:lang w:val="en-US"/>
              </w:rPr>
              <w:t>submodel.Vv+submodel.Vp];</w:t>
            </w:r>
          </w:p>
          <w:p w:rsidR="00565711" w:rsidRPr="00565711" w:rsidRDefault="00565711" w:rsidP="00565711">
            <w:pPr>
              <w:pStyle w:val="0"/>
              <w:rPr>
                <w:rStyle w:val="af"/>
                <w:lang w:val="en-US"/>
              </w:rPr>
            </w:pPr>
            <w:r w:rsidRPr="00565711">
              <w:rPr>
                <w:rStyle w:val="af"/>
                <w:lang w:val="en-US"/>
              </w:rPr>
              <w:lastRenderedPageBreak/>
              <w:t xml:space="preserve"> </w:t>
            </w:r>
            <w:r w:rsidRPr="00E36A6E">
              <w:rPr>
                <w:rStyle w:val="af"/>
                <w:b/>
                <w:lang w:val="en-US"/>
              </w:rPr>
              <w:t>setpropevalstring</w:t>
            </w:r>
            <w:r w:rsidRPr="00565711">
              <w:rPr>
                <w:rStyle w:val="af"/>
                <w:lang w:val="en-US"/>
              </w:rPr>
              <w:t>(Bak,</w:t>
            </w:r>
            <w:r w:rsidRPr="003F7576">
              <w:rPr>
                <w:rStyle w:val="af5"/>
                <w:lang w:val="en-US"/>
              </w:rPr>
              <w:t>"SKO1"</w:t>
            </w:r>
            <w:r w:rsidRPr="00565711">
              <w:rPr>
                <w:rStyle w:val="af"/>
                <w:lang w:val="en-US"/>
              </w:rPr>
              <w:t>,</w:t>
            </w:r>
            <w:r w:rsidRPr="003F7576">
              <w:rPr>
                <w:rStyle w:val="af5"/>
                <w:lang w:val="en-US"/>
              </w:rPr>
              <w:t>"["</w:t>
            </w:r>
            <w:r w:rsidRPr="00565711">
              <w:rPr>
                <w:rStyle w:val="af"/>
                <w:lang w:val="en-US"/>
              </w:rPr>
              <w:t>+sko1+</w:t>
            </w:r>
            <w:r w:rsidRPr="003F7576">
              <w:rPr>
                <w:rStyle w:val="af5"/>
                <w:lang w:val="en-US"/>
              </w:rPr>
              <w:t>"]"</w:t>
            </w:r>
            <w:r w:rsidRPr="00565711">
              <w:rPr>
                <w:rStyle w:val="af"/>
                <w:lang w:val="en-US"/>
              </w:rPr>
              <w:t>);</w:t>
            </w:r>
          </w:p>
          <w:p w:rsidR="00E36A6E" w:rsidRPr="00E671FF" w:rsidRDefault="00565711" w:rsidP="00565711">
            <w:pPr>
              <w:pStyle w:val="0"/>
              <w:rPr>
                <w:rStyle w:val="af"/>
                <w:lang w:val="en-US"/>
              </w:rPr>
            </w:pPr>
            <w:r w:rsidRPr="00565711">
              <w:rPr>
                <w:rStyle w:val="af"/>
                <w:lang w:val="en-US"/>
              </w:rPr>
              <w:t xml:space="preserve"> </w:t>
            </w:r>
            <w:r w:rsidRPr="00E36A6E">
              <w:rPr>
                <w:rStyle w:val="af"/>
                <w:lang w:val="en-US"/>
              </w:rPr>
              <w:t>sko2</w:t>
            </w:r>
            <w:r w:rsidR="00E36A6E" w:rsidRPr="00E36A6E">
              <w:rPr>
                <w:rStyle w:val="af"/>
                <w:lang w:val="en-US"/>
              </w:rPr>
              <w:t xml:space="preserve"> </w:t>
            </w:r>
            <w:r w:rsidRPr="00E36A6E">
              <w:rPr>
                <w:rStyle w:val="af"/>
                <w:lang w:val="en-US"/>
              </w:rPr>
              <w:t>=</w:t>
            </w:r>
            <w:r w:rsidR="00E36A6E" w:rsidRPr="00E36A6E">
              <w:rPr>
                <w:rStyle w:val="af"/>
                <w:lang w:val="en-US"/>
              </w:rPr>
              <w:t xml:space="preserve"> </w:t>
            </w:r>
            <w:r w:rsidRPr="00E36A6E">
              <w:rPr>
                <w:rStyle w:val="af"/>
                <w:lang w:val="en-US"/>
              </w:rPr>
              <w:t>[</w:t>
            </w:r>
            <w:r w:rsidRPr="00E36A6E">
              <w:rPr>
                <w:rStyle w:val="af"/>
                <w:color w:val="0070C0"/>
                <w:lang w:val="en-US"/>
              </w:rPr>
              <w:t>0</w:t>
            </w:r>
            <w:r w:rsidRPr="00E36A6E">
              <w:rPr>
                <w:rStyle w:val="af"/>
                <w:lang w:val="en-US"/>
              </w:rPr>
              <w:t>,</w:t>
            </w:r>
          </w:p>
          <w:p w:rsidR="00E36A6E"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submodel.Hv,</w:t>
            </w:r>
          </w:p>
          <w:p w:rsidR="00E36A6E"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submodel.Hv+submodel.Zt,</w:t>
            </w:r>
          </w:p>
          <w:p w:rsidR="00E36A6E" w:rsidRPr="00E671FF" w:rsidRDefault="00E36A6E" w:rsidP="00565711">
            <w:pPr>
              <w:pStyle w:val="0"/>
              <w:rPr>
                <w:rStyle w:val="af"/>
                <w:lang w:val="en-US"/>
              </w:rPr>
            </w:pPr>
            <w:r w:rsidRPr="00E36A6E">
              <w:rPr>
                <w:rStyle w:val="af"/>
                <w:lang w:val="en-US"/>
              </w:rPr>
              <w:t xml:space="preserve">         </w:t>
            </w:r>
            <w:r w:rsidR="00565711" w:rsidRPr="00E36A6E">
              <w:rPr>
                <w:rStyle w:val="af"/>
                <w:lang w:val="en-US"/>
              </w:rPr>
              <w:t>submodel.Hv+(submodel.Zt+submodel.Ht),</w:t>
            </w:r>
          </w:p>
          <w:p w:rsidR="00565711" w:rsidRPr="00E36A6E" w:rsidRDefault="00E36A6E" w:rsidP="00565711">
            <w:pPr>
              <w:pStyle w:val="0"/>
              <w:rPr>
                <w:rStyle w:val="af"/>
                <w:lang w:val="en-US"/>
              </w:rPr>
            </w:pPr>
            <w:r w:rsidRPr="00E671FF">
              <w:rPr>
                <w:rStyle w:val="af"/>
                <w:lang w:val="en-US"/>
              </w:rPr>
              <w:t xml:space="preserve">         </w:t>
            </w:r>
            <w:r w:rsidR="00565711" w:rsidRPr="00E36A6E">
              <w:rPr>
                <w:rStyle w:val="af"/>
                <w:lang w:val="en-US"/>
              </w:rPr>
              <w:t>submodel.Hv+submodel.Hp];</w:t>
            </w:r>
          </w:p>
          <w:p w:rsidR="00565711" w:rsidRPr="00565711" w:rsidRDefault="00565711" w:rsidP="00565711">
            <w:pPr>
              <w:pStyle w:val="0"/>
              <w:rPr>
                <w:rStyle w:val="af"/>
                <w:lang w:val="en-US"/>
              </w:rPr>
            </w:pPr>
            <w:r w:rsidRPr="00E36A6E">
              <w:rPr>
                <w:rStyle w:val="af"/>
                <w:lang w:val="en-US"/>
              </w:rPr>
              <w:t xml:space="preserve"> </w:t>
            </w:r>
            <w:r w:rsidRPr="00E36A6E">
              <w:rPr>
                <w:rStyle w:val="af"/>
                <w:b/>
                <w:lang w:val="en-US"/>
              </w:rPr>
              <w:t>setpropevalstring</w:t>
            </w:r>
            <w:r w:rsidRPr="00565711">
              <w:rPr>
                <w:rStyle w:val="af"/>
                <w:lang w:val="en-US"/>
              </w:rPr>
              <w:t>(Bak,</w:t>
            </w:r>
            <w:r w:rsidRPr="003F7576">
              <w:rPr>
                <w:rStyle w:val="af5"/>
                <w:lang w:val="en-US"/>
              </w:rPr>
              <w:t>"SKO2"</w:t>
            </w:r>
            <w:r w:rsidRPr="00565711">
              <w:rPr>
                <w:rStyle w:val="af"/>
                <w:lang w:val="en-US"/>
              </w:rPr>
              <w:t>,</w:t>
            </w:r>
            <w:r w:rsidRPr="003F7576">
              <w:rPr>
                <w:rStyle w:val="af5"/>
                <w:lang w:val="en-US"/>
              </w:rPr>
              <w:t>"["</w:t>
            </w:r>
            <w:r w:rsidRPr="00565711">
              <w:rPr>
                <w:rStyle w:val="af"/>
                <w:lang w:val="en-US"/>
              </w:rPr>
              <w:t>+sko2+</w:t>
            </w:r>
            <w:r w:rsidRPr="003F7576">
              <w:rPr>
                <w:rStyle w:val="af5"/>
                <w:lang w:val="en-US"/>
              </w:rPr>
              <w:t>"]"</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sko3=[</w:t>
            </w:r>
            <w:r w:rsidRPr="00565711">
              <w:rPr>
                <w:rStyle w:val="af"/>
                <w:color w:val="0070C0"/>
                <w:lang w:val="en-US"/>
              </w:rPr>
              <w:t>0</w:t>
            </w:r>
            <w:r w:rsidRPr="00565711">
              <w:rPr>
                <w:rStyle w:val="af"/>
                <w:lang w:val="en-US"/>
              </w:rPr>
              <w:t>,</w:t>
            </w:r>
            <w:r w:rsidR="00E36A6E" w:rsidRPr="00E671FF">
              <w:rPr>
                <w:rStyle w:val="af"/>
                <w:lang w:val="en-US"/>
              </w:rPr>
              <w:t xml:space="preserve"> </w:t>
            </w:r>
            <w:r w:rsidRPr="00565711">
              <w:rPr>
                <w:rStyle w:val="af"/>
                <w:color w:val="0070C0"/>
                <w:lang w:val="en-US"/>
              </w:rPr>
              <w:t>0</w:t>
            </w:r>
            <w:r w:rsidRPr="00565711">
              <w:rPr>
                <w:rStyle w:val="af"/>
                <w:lang w:val="en-US"/>
              </w:rPr>
              <w:t>,</w:t>
            </w:r>
            <w:r w:rsidR="00E36A6E" w:rsidRPr="00E671FF">
              <w:rPr>
                <w:rStyle w:val="af"/>
                <w:lang w:val="en-US"/>
              </w:rPr>
              <w:t xml:space="preserve"> </w:t>
            </w:r>
            <w:r w:rsidRPr="00E671FF">
              <w:rPr>
                <w:rStyle w:val="af"/>
                <w:color w:val="0070C0"/>
                <w:lang w:val="en-US"/>
              </w:rPr>
              <w:t>0</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w:t>
            </w:r>
            <w:r w:rsidRPr="00E36A6E">
              <w:rPr>
                <w:rStyle w:val="af"/>
                <w:b/>
                <w:lang w:val="en-US"/>
              </w:rPr>
              <w:t>setpropevalstring</w:t>
            </w:r>
            <w:r w:rsidRPr="00565711">
              <w:rPr>
                <w:rStyle w:val="af"/>
                <w:lang w:val="en-US"/>
              </w:rPr>
              <w:t>(Bak,</w:t>
            </w:r>
            <w:r w:rsidRPr="003F7576">
              <w:rPr>
                <w:rStyle w:val="af5"/>
                <w:lang w:val="en-US"/>
              </w:rPr>
              <w:t>"SKO3"</w:t>
            </w:r>
            <w:r w:rsidRPr="00565711">
              <w:rPr>
                <w:rStyle w:val="af"/>
                <w:lang w:val="en-US"/>
              </w:rPr>
              <w:t>,</w:t>
            </w:r>
            <w:r w:rsidRPr="003F7576">
              <w:rPr>
                <w:rStyle w:val="af5"/>
                <w:lang w:val="en-US"/>
              </w:rPr>
              <w:t>"["</w:t>
            </w:r>
            <w:r w:rsidRPr="00565711">
              <w:rPr>
                <w:rStyle w:val="af"/>
                <w:lang w:val="en-US"/>
              </w:rPr>
              <w:t>+sko3+</w:t>
            </w:r>
            <w:r w:rsidRPr="003F7576">
              <w:rPr>
                <w:rStyle w:val="af5"/>
                <w:lang w:val="en-US"/>
              </w:rPr>
              <w:t>"]"</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sko4=[</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1</w:t>
            </w:r>
            <w:r w:rsidRPr="00565711">
              <w:rPr>
                <w:rStyle w:val="af"/>
                <w:lang w:val="en-US"/>
              </w:rPr>
              <w:t>,</w:t>
            </w:r>
            <w:r w:rsidR="00E36A6E" w:rsidRPr="00E671FF">
              <w:rPr>
                <w:rStyle w:val="af"/>
                <w:lang w:val="en-US"/>
              </w:rPr>
              <w:t xml:space="preserve"> </w:t>
            </w:r>
            <w:r w:rsidRPr="00565711">
              <w:rPr>
                <w:rStyle w:val="af"/>
                <w:color w:val="0070C0"/>
                <w:lang w:val="en-US"/>
              </w:rPr>
              <w:t>0</w:t>
            </w:r>
            <w:r w:rsidRPr="00565711">
              <w:rPr>
                <w:rStyle w:val="af"/>
                <w:lang w:val="en-US"/>
              </w:rPr>
              <w:t>,</w:t>
            </w:r>
            <w:r w:rsidR="00E36A6E" w:rsidRPr="00E671FF">
              <w:rPr>
                <w:rStyle w:val="af"/>
                <w:lang w:val="en-US"/>
              </w:rPr>
              <w:t xml:space="preserve"> </w:t>
            </w:r>
            <w:r w:rsidRPr="00565711">
              <w:rPr>
                <w:rStyle w:val="af"/>
                <w:color w:val="0070C0"/>
                <w:lang w:val="en-US"/>
              </w:rPr>
              <w:t>0</w:t>
            </w:r>
            <w:r w:rsidRPr="00565711">
              <w:rPr>
                <w:rStyle w:val="af"/>
                <w:lang w:val="en-US"/>
              </w:rPr>
              <w:t>];</w:t>
            </w:r>
          </w:p>
          <w:p w:rsidR="00565711" w:rsidRPr="00565711" w:rsidRDefault="00565711" w:rsidP="00565711">
            <w:pPr>
              <w:pStyle w:val="0"/>
              <w:rPr>
                <w:rStyle w:val="af"/>
                <w:lang w:val="en-US"/>
              </w:rPr>
            </w:pPr>
            <w:r w:rsidRPr="00565711">
              <w:rPr>
                <w:rStyle w:val="af"/>
                <w:lang w:val="en-US"/>
              </w:rPr>
              <w:t xml:space="preserve"> </w:t>
            </w:r>
            <w:r w:rsidRPr="00E36A6E">
              <w:rPr>
                <w:rStyle w:val="af"/>
                <w:b/>
                <w:lang w:val="en-US"/>
              </w:rPr>
              <w:t>setpropevalstring</w:t>
            </w:r>
            <w:r w:rsidRPr="00565711">
              <w:rPr>
                <w:rStyle w:val="af"/>
                <w:lang w:val="en-US"/>
              </w:rPr>
              <w:t>(Bak,</w:t>
            </w:r>
            <w:r w:rsidRPr="003F7576">
              <w:rPr>
                <w:rStyle w:val="af5"/>
                <w:lang w:val="en-US"/>
              </w:rPr>
              <w:t>"SKO4"</w:t>
            </w:r>
            <w:r w:rsidRPr="00565711">
              <w:rPr>
                <w:rStyle w:val="af"/>
                <w:lang w:val="en-US"/>
              </w:rPr>
              <w:t>,</w:t>
            </w:r>
            <w:r w:rsidRPr="003F7576">
              <w:rPr>
                <w:rStyle w:val="af5"/>
                <w:lang w:val="en-US"/>
              </w:rPr>
              <w:t>"["</w:t>
            </w:r>
            <w:r w:rsidRPr="00565711">
              <w:rPr>
                <w:rStyle w:val="af"/>
                <w:lang w:val="en-US"/>
              </w:rPr>
              <w:t>+sko4+</w:t>
            </w:r>
            <w:r w:rsidRPr="003F7576">
              <w:rPr>
                <w:rStyle w:val="af5"/>
                <w:lang w:val="en-US"/>
              </w:rPr>
              <w:t>"]"</w:t>
            </w:r>
            <w:r w:rsidRPr="00565711">
              <w:rPr>
                <w:rStyle w:val="af"/>
                <w:lang w:val="en-US"/>
              </w:rPr>
              <w:t>);</w:t>
            </w:r>
          </w:p>
          <w:p w:rsidR="00E36A6E" w:rsidRPr="00E36A6E" w:rsidRDefault="00565711" w:rsidP="00565711">
            <w:pPr>
              <w:pStyle w:val="0"/>
              <w:rPr>
                <w:rStyle w:val="af"/>
                <w:lang w:val="en-US"/>
              </w:rPr>
            </w:pPr>
            <w:r w:rsidRPr="00565711">
              <w:rPr>
                <w:rStyle w:val="af"/>
                <w:lang w:val="en-US"/>
              </w:rPr>
              <w:t xml:space="preserve"> </w:t>
            </w:r>
            <w:r w:rsidR="00E36A6E">
              <w:rPr>
                <w:rStyle w:val="af"/>
                <w:lang w:val="en-US"/>
              </w:rPr>
              <w:t>tmp</w:t>
            </w:r>
            <w:r w:rsidR="00E36A6E" w:rsidRPr="00E36A6E">
              <w:rPr>
                <w:rStyle w:val="af"/>
                <w:lang w:val="en-US"/>
              </w:rPr>
              <w:t xml:space="preserve"> = </w:t>
            </w:r>
            <w:r w:rsidRPr="00E36A6E">
              <w:rPr>
                <w:rStyle w:val="af"/>
                <w:lang w:val="en-US"/>
              </w:rPr>
              <w:t>min(submodel.Level,submodel.Hv)*submodel.Sv</w:t>
            </w:r>
          </w:p>
          <w:p w:rsidR="00E36A6E" w:rsidRPr="00E36A6E" w:rsidRDefault="00E36A6E" w:rsidP="00565711">
            <w:pPr>
              <w:pStyle w:val="0"/>
              <w:rPr>
                <w:rStyle w:val="af"/>
                <w:lang w:val="en-US"/>
              </w:rPr>
            </w:pPr>
            <w:r w:rsidRPr="00E671FF">
              <w:rPr>
                <w:rStyle w:val="af"/>
                <w:lang w:val="en-US"/>
              </w:rPr>
              <w:t xml:space="preserve">       </w:t>
            </w:r>
            <w:r w:rsidR="00565711" w:rsidRPr="00E36A6E">
              <w:rPr>
                <w:rStyle w:val="af"/>
                <w:lang w:val="en-US"/>
              </w:rPr>
              <w:t>+</w:t>
            </w:r>
          </w:p>
          <w:p w:rsidR="00565711" w:rsidRPr="00E36A6E" w:rsidRDefault="00E36A6E" w:rsidP="00565711">
            <w:pPr>
              <w:pStyle w:val="0"/>
              <w:rPr>
                <w:rStyle w:val="af"/>
                <w:lang w:val="en-US"/>
              </w:rPr>
            </w:pPr>
            <w:r w:rsidRPr="00E36A6E">
              <w:rPr>
                <w:rStyle w:val="af"/>
                <w:lang w:val="en-US"/>
              </w:rPr>
              <w:t xml:space="preserve">       </w:t>
            </w:r>
            <w:r w:rsidR="00565711" w:rsidRPr="00E36A6E">
              <w:rPr>
                <w:rStyle w:val="af"/>
                <w:lang w:val="en-US"/>
              </w:rPr>
              <w:t>max(</w:t>
            </w:r>
            <w:r w:rsidR="00565711" w:rsidRPr="00E36A6E">
              <w:rPr>
                <w:rStyle w:val="af"/>
                <w:color w:val="0070C0"/>
                <w:lang w:val="en-US"/>
              </w:rPr>
              <w:t>0</w:t>
            </w:r>
            <w:r w:rsidR="00565711" w:rsidRPr="00E36A6E">
              <w:rPr>
                <w:rStyle w:val="af"/>
                <w:lang w:val="en-US"/>
              </w:rPr>
              <w:t>,submodel.Level-submodel.Hv)*submodel.Sp;</w:t>
            </w:r>
          </w:p>
          <w:p w:rsidR="00565711" w:rsidRPr="00E36A6E" w:rsidRDefault="00565711" w:rsidP="00565711">
            <w:pPr>
              <w:pStyle w:val="0"/>
              <w:rPr>
                <w:rStyle w:val="af"/>
                <w:lang w:val="en-US"/>
              </w:rPr>
            </w:pPr>
            <w:r w:rsidRPr="00E36A6E">
              <w:rPr>
                <w:rStyle w:val="af"/>
                <w:lang w:val="en-US"/>
              </w:rPr>
              <w:t xml:space="preserve"> </w:t>
            </w:r>
            <w:r w:rsidRPr="00E36A6E">
              <w:rPr>
                <w:rStyle w:val="af"/>
                <w:b/>
                <w:lang w:val="en-US"/>
              </w:rPr>
              <w:t>setpropevalstring</w:t>
            </w:r>
            <w:r w:rsidRPr="00E36A6E">
              <w:rPr>
                <w:rStyle w:val="af"/>
                <w:lang w:val="en-US"/>
              </w:rPr>
              <w:t>(Bak,"V1",</w:t>
            </w:r>
            <w:r w:rsidRPr="00E36A6E">
              <w:rPr>
                <w:rStyle w:val="af"/>
                <w:color w:val="0070C0"/>
                <w:lang w:val="en-US"/>
              </w:rPr>
              <w:t>0.2</w:t>
            </w:r>
            <w:r w:rsidRPr="00E36A6E">
              <w:rPr>
                <w:rStyle w:val="af"/>
                <w:lang w:val="en-US"/>
              </w:rPr>
              <w:t>*tmp);</w:t>
            </w:r>
          </w:p>
          <w:p w:rsidR="00565711" w:rsidRPr="00E36A6E" w:rsidRDefault="00565711" w:rsidP="00565711">
            <w:pPr>
              <w:pStyle w:val="0"/>
              <w:rPr>
                <w:rStyle w:val="af"/>
                <w:lang w:val="en-US"/>
              </w:rPr>
            </w:pPr>
            <w:r w:rsidRPr="00E36A6E">
              <w:rPr>
                <w:rStyle w:val="af"/>
                <w:lang w:val="en-US"/>
              </w:rPr>
              <w:t xml:space="preserve"> </w:t>
            </w:r>
            <w:r w:rsidRPr="00E36A6E">
              <w:rPr>
                <w:rStyle w:val="af"/>
                <w:b/>
                <w:lang w:val="en-US"/>
              </w:rPr>
              <w:t>setpropevalstring</w:t>
            </w:r>
            <w:r w:rsidRPr="00E36A6E">
              <w:rPr>
                <w:rStyle w:val="af"/>
                <w:lang w:val="en-US"/>
              </w:rPr>
              <w:t>(Bak,"V2",</w:t>
            </w:r>
            <w:r w:rsidRPr="00E36A6E">
              <w:rPr>
                <w:rStyle w:val="af"/>
                <w:color w:val="0070C0"/>
                <w:lang w:val="en-US"/>
              </w:rPr>
              <w:t>0.8</w:t>
            </w:r>
            <w:r w:rsidRPr="00E36A6E">
              <w:rPr>
                <w:rStyle w:val="af"/>
                <w:lang w:val="en-US"/>
              </w:rPr>
              <w:t>*tmp);</w:t>
            </w:r>
          </w:p>
          <w:p w:rsidR="00565711" w:rsidRPr="00E671FF" w:rsidRDefault="00565711" w:rsidP="00565711">
            <w:pPr>
              <w:pStyle w:val="0"/>
              <w:rPr>
                <w:rStyle w:val="af"/>
                <w:lang w:val="en-US"/>
              </w:rPr>
            </w:pPr>
            <w:r w:rsidRPr="00E36A6E">
              <w:rPr>
                <w:rStyle w:val="af"/>
                <w:lang w:val="en-US"/>
              </w:rPr>
              <w:t xml:space="preserve"> </w:t>
            </w:r>
            <w:r w:rsidRPr="00E671FF">
              <w:rPr>
                <w:rStyle w:val="af"/>
                <w:b/>
                <w:lang w:val="en-US"/>
              </w:rPr>
              <w:t>setpropevalstring</w:t>
            </w:r>
            <w:r w:rsidRPr="00E671FF">
              <w:rPr>
                <w:rStyle w:val="af"/>
                <w:lang w:val="en-US"/>
              </w:rPr>
              <w:t xml:space="preserve">(Bak,"V3",submodel.Vv+submodel.Vp-tmp);       </w:t>
            </w:r>
          </w:p>
          <w:p w:rsidR="00565711" w:rsidRPr="00E671FF" w:rsidRDefault="00565711" w:rsidP="00565711">
            <w:pPr>
              <w:pStyle w:val="0"/>
              <w:rPr>
                <w:rStyle w:val="af"/>
                <w:lang w:val="en-US"/>
              </w:rPr>
            </w:pPr>
            <w:r w:rsidRPr="00E671FF">
              <w:rPr>
                <w:rStyle w:val="af"/>
                <w:lang w:val="en-US"/>
              </w:rPr>
              <w:t xml:space="preserve">  </w:t>
            </w:r>
          </w:p>
          <w:p w:rsidR="00565711" w:rsidRPr="00565711" w:rsidRDefault="00565711" w:rsidP="00565711">
            <w:pPr>
              <w:pStyle w:val="0"/>
              <w:rPr>
                <w:lang w:val="en-US"/>
              </w:rPr>
            </w:pPr>
            <w:r w:rsidRPr="00E671FF">
              <w:rPr>
                <w:rStyle w:val="af"/>
                <w:lang w:val="en-US"/>
              </w:rPr>
              <w:t xml:space="preserve"> </w:t>
            </w:r>
            <w:r w:rsidRPr="00565711">
              <w:rPr>
                <w:rStyle w:val="af"/>
              </w:rPr>
              <w:t>InitObject(Bak);</w:t>
            </w:r>
          </w:p>
        </w:tc>
      </w:tr>
    </w:tbl>
    <w:p w:rsidR="00320F04" w:rsidRDefault="00697B5A" w:rsidP="00565711">
      <w:r>
        <w:lastRenderedPageBreak/>
        <w:t>Здесь в массивах sko1, sko2, sko3 и sko4 мы набираем по точкам числовые значения, из которых код ТРР построит линейно-кусочные зависимости уровня в конденсаторе и относительных площадей теплообмена по воде и пару от заполненного объема конденсатора.</w:t>
      </w:r>
    </w:p>
    <w:p w:rsidR="00697B5A" w:rsidRDefault="00697B5A" w:rsidP="00565711">
      <w:r>
        <w:t xml:space="preserve">Далее расчитанные массивы заносятся в соответствующие свойства объекта </w:t>
      </w:r>
      <w:r w:rsidRPr="00FE23A8">
        <w:rPr>
          <w:rStyle w:val="a9"/>
        </w:rPr>
        <w:t>«Bak»</w:t>
      </w:r>
      <w:r>
        <w:t>.</w:t>
      </w:r>
    </w:p>
    <w:p w:rsidR="00697B5A" w:rsidRDefault="00697B5A" w:rsidP="00565711">
      <w:r>
        <w:t xml:space="preserve">В переменной </w:t>
      </w:r>
      <w:r w:rsidRPr="00FE23A8">
        <w:rPr>
          <w:rStyle w:val="a9"/>
        </w:rPr>
        <w:t>«tmp»</w:t>
      </w:r>
      <w:r>
        <w:t xml:space="preserve"> мы расчитываем объём конденсатора, заполненный водой (жидкой фазой) в начальный момент времени</w:t>
      </w:r>
      <w:r w:rsidR="00EA18FD">
        <w:t>,</w:t>
      </w:r>
      <w:r>
        <w:t xml:space="preserve"> в зависимости от этого расчитываем </w:t>
      </w:r>
      <w:r w:rsidR="00EA18FD">
        <w:t xml:space="preserve">три объёма конденсатора </w:t>
      </w:r>
      <w:r w:rsidR="00EA18FD" w:rsidRPr="00FE23A8">
        <w:rPr>
          <w:rStyle w:val="a9"/>
        </w:rPr>
        <w:t>«V1»</w:t>
      </w:r>
      <w:r w:rsidR="00EA18FD">
        <w:t xml:space="preserve">, </w:t>
      </w:r>
      <w:r w:rsidR="00EA18FD" w:rsidRPr="00FE23A8">
        <w:rPr>
          <w:rStyle w:val="a9"/>
        </w:rPr>
        <w:t>«V2»</w:t>
      </w:r>
      <w:r w:rsidR="00EA18FD">
        <w:t xml:space="preserve">, </w:t>
      </w:r>
      <w:r w:rsidR="00EA18FD" w:rsidRPr="00FE23A8">
        <w:rPr>
          <w:rStyle w:val="a9"/>
        </w:rPr>
        <w:t>«V3»</w:t>
      </w:r>
      <w:r w:rsidR="00EA18FD">
        <w:t>.</w:t>
      </w:r>
    </w:p>
    <w:p w:rsidR="00EA18FD" w:rsidRDefault="00EA18FD" w:rsidP="00565711">
      <w:r>
        <w:t xml:space="preserve">Функция </w:t>
      </w:r>
      <w:r w:rsidRPr="00FE23A8">
        <w:rPr>
          <w:rStyle w:val="a9"/>
        </w:rPr>
        <w:t>«InitObject(Bak)»</w:t>
      </w:r>
      <w:r>
        <w:t xml:space="preserve"> принудительно инициализирует и обновляет значения свойств объекта </w:t>
      </w:r>
      <w:r w:rsidRPr="00FE23A8">
        <w:rPr>
          <w:rStyle w:val="a9"/>
        </w:rPr>
        <w:t>«Bak»</w:t>
      </w:r>
      <w:r>
        <w:t>.</w:t>
      </w:r>
    </w:p>
    <w:p w:rsidR="00326DBA" w:rsidRDefault="00D34B90" w:rsidP="00565711">
      <w:r>
        <w:t xml:space="preserve">После этого можно снова проинициализировать схему и посмотреть на свойства в объекте </w:t>
      </w:r>
      <w:r w:rsidRPr="00FE23A8">
        <w:rPr>
          <w:rStyle w:val="a9"/>
        </w:rPr>
        <w:t>«Bak»</w:t>
      </w:r>
      <w:r>
        <w:t>:</w:t>
      </w:r>
      <w:r w:rsidRPr="00D34B90">
        <w:t xml:space="preserve"> они должны пересч</w:t>
      </w:r>
      <w:r w:rsidR="00302BF0">
        <w:t xml:space="preserve">итаться, см. </w:t>
      </w:r>
      <w:r w:rsidR="00326DBA">
        <w:fldChar w:fldCharType="begin"/>
      </w:r>
      <w:r w:rsidR="00326DBA">
        <w:instrText xml:space="preserve"> REF _Ref280176594 \h </w:instrText>
      </w:r>
      <w:r w:rsidR="00326DBA">
        <w:fldChar w:fldCharType="separate"/>
      </w:r>
      <w:r w:rsidR="009B7F9D">
        <w:t xml:space="preserve">Рисунок </w:t>
      </w:r>
      <w:r w:rsidR="009B7F9D">
        <w:rPr>
          <w:noProof/>
        </w:rPr>
        <w:t>47</w:t>
      </w:r>
      <w:r w:rsidR="00326DBA">
        <w:fldChar w:fldCharType="end"/>
      </w:r>
      <w:r w:rsidR="00326DBA">
        <w:t xml:space="preserve">, поля </w:t>
      </w:r>
      <w:r w:rsidR="00326DBA" w:rsidRPr="00FE23A8">
        <w:rPr>
          <w:rStyle w:val="a9"/>
        </w:rPr>
        <w:t>«SKO1»</w:t>
      </w:r>
      <w:r w:rsidR="00326DBA">
        <w:t xml:space="preserve">, </w:t>
      </w:r>
      <w:r w:rsidR="00326DBA" w:rsidRPr="00FE23A8">
        <w:rPr>
          <w:rStyle w:val="a9"/>
        </w:rPr>
        <w:t>«SKO2»</w:t>
      </w:r>
      <w:r w:rsidR="00326DBA">
        <w:t xml:space="preserve">, </w:t>
      </w:r>
      <w:r w:rsidR="00326DBA" w:rsidRPr="00FE23A8">
        <w:rPr>
          <w:rStyle w:val="a9"/>
        </w:rPr>
        <w:t>«SKO3»</w:t>
      </w:r>
      <w:r w:rsidR="00326DBA">
        <w:t xml:space="preserve">, </w:t>
      </w:r>
      <w:r w:rsidR="00326DBA" w:rsidRPr="00FE23A8">
        <w:rPr>
          <w:rStyle w:val="a9"/>
        </w:rPr>
        <w:t>«SKO4»</w:t>
      </w:r>
      <w:r w:rsidR="00326DBA">
        <w:t xml:space="preserve"> и </w:t>
      </w:r>
      <w:r w:rsidR="00326DBA" w:rsidRPr="00FE23A8">
        <w:rPr>
          <w:rStyle w:val="a9"/>
        </w:rPr>
        <w:t>«V1»</w:t>
      </w:r>
      <w:r w:rsidR="00326DBA" w:rsidRPr="00326DBA">
        <w:t xml:space="preserve">, </w:t>
      </w:r>
      <w:r w:rsidR="00326DBA" w:rsidRPr="00FE23A8">
        <w:rPr>
          <w:rStyle w:val="a9"/>
        </w:rPr>
        <w:t>«V2»</w:t>
      </w:r>
      <w:r w:rsidR="00326DBA" w:rsidRPr="00326DBA">
        <w:t xml:space="preserve">, </w:t>
      </w:r>
      <w:r w:rsidR="00326DBA" w:rsidRPr="00FE23A8">
        <w:rPr>
          <w:rStyle w:val="a9"/>
        </w:rPr>
        <w:t>«V3»</w:t>
      </w:r>
      <w:r w:rsidR="00326DBA">
        <w:t>.</w:t>
      </w:r>
    </w:p>
    <w:p w:rsidR="00302BF0" w:rsidRDefault="00302BF0" w:rsidP="00302BF0">
      <w:pPr>
        <w:pStyle w:val="a8"/>
      </w:pPr>
      <w:r>
        <w:rPr>
          <w:noProof/>
        </w:rPr>
        <w:lastRenderedPageBreak/>
        <w:drawing>
          <wp:inline distT="0" distB="0" distL="0" distR="0" wp14:anchorId="1E9C7E1D" wp14:editId="749ED4A1">
            <wp:extent cx="4429125" cy="51911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5191125"/>
                    </a:xfrm>
                    <a:prstGeom prst="rect">
                      <a:avLst/>
                    </a:prstGeom>
                  </pic:spPr>
                </pic:pic>
              </a:graphicData>
            </a:graphic>
          </wp:inline>
        </w:drawing>
      </w:r>
    </w:p>
    <w:p w:rsidR="00302BF0" w:rsidRDefault="00302BF0" w:rsidP="00302BF0">
      <w:pPr>
        <w:pStyle w:val="a4"/>
      </w:pPr>
      <w:bookmarkStart w:id="124" w:name="_Ref280176594"/>
      <w:bookmarkStart w:id="125" w:name="_Toc291248669"/>
      <w:r>
        <w:t xml:space="preserve">Рисунок </w:t>
      </w:r>
      <w:r w:rsidR="00510818">
        <w:fldChar w:fldCharType="begin"/>
      </w:r>
      <w:r w:rsidR="00510818">
        <w:instrText xml:space="preserve"> SEQ Рисунок \* ARABIC </w:instrText>
      </w:r>
      <w:r w:rsidR="00510818">
        <w:fldChar w:fldCharType="separate"/>
      </w:r>
      <w:r w:rsidR="009B7F9D">
        <w:rPr>
          <w:noProof/>
        </w:rPr>
        <w:t>47</w:t>
      </w:r>
      <w:r w:rsidR="00510818">
        <w:rPr>
          <w:noProof/>
        </w:rPr>
        <w:fldChar w:fldCharType="end"/>
      </w:r>
      <w:bookmarkEnd w:id="124"/>
      <w:r>
        <w:t>. Перерасчет свойств объекта «</w:t>
      </w:r>
      <w:r>
        <w:rPr>
          <w:lang w:val="en-US"/>
        </w:rPr>
        <w:t>Bak</w:t>
      </w:r>
      <w:r>
        <w:t>»</w:t>
      </w:r>
      <w:r w:rsidRPr="00302BF0">
        <w:t xml:space="preserve"> (</w:t>
      </w:r>
      <w:r>
        <w:t>компенсатор 3-х объёмный)</w:t>
      </w:r>
      <w:bookmarkEnd w:id="125"/>
    </w:p>
    <w:p w:rsidR="0052267A" w:rsidRDefault="002A444D" w:rsidP="009D1863">
      <w:pPr>
        <w:pStyle w:val="ac"/>
        <w:numPr>
          <w:ilvl w:val="0"/>
          <w:numId w:val="11"/>
        </w:numPr>
      </w:pPr>
      <w:r>
        <w:t>Переходим к заданию свойств трубочкам теплообменников.</w:t>
      </w:r>
      <w:r w:rsidR="00B046AB">
        <w:t xml:space="preserve"> Каждый канал будет состоять из 10 участков (параметр </w:t>
      </w:r>
      <w:r w:rsidR="00B046AB" w:rsidRPr="00B046AB">
        <w:rPr>
          <w:b/>
        </w:rPr>
        <w:t>«</w:t>
      </w:r>
      <w:r w:rsidR="00B046AB" w:rsidRPr="00B046AB">
        <w:rPr>
          <w:b/>
          <w:lang w:val="en-US"/>
        </w:rPr>
        <w:t>Count</w:t>
      </w:r>
      <w:r w:rsidR="00B046AB" w:rsidRPr="00B046AB">
        <w:rPr>
          <w:b/>
        </w:rPr>
        <w:t>»</w:t>
      </w:r>
      <w:r w:rsidR="00B046AB" w:rsidRPr="00B046AB">
        <w:t xml:space="preserve"> </w:t>
      </w:r>
      <w:r w:rsidR="00B046AB">
        <w:t>субмодели)</w:t>
      </w:r>
      <w:r w:rsidR="0052267A">
        <w:t xml:space="preserve"> по длине</w:t>
      </w:r>
      <w:r w:rsidR="00B046AB">
        <w:t>.</w:t>
      </w:r>
      <w:r w:rsidR="00665A94">
        <w:t xml:space="preserve"> И для каждого участка надо задать гидравлический диаметр</w:t>
      </w:r>
      <w:r w:rsidR="00665A94" w:rsidRPr="00665A94">
        <w:t>;</w:t>
      </w:r>
      <w:r w:rsidR="00665A94">
        <w:t xml:space="preserve"> проходное сечение</w:t>
      </w:r>
      <w:r w:rsidR="00665A94" w:rsidRPr="00665A94">
        <w:t>;</w:t>
      </w:r>
      <w:r w:rsidR="00665A94">
        <w:t xml:space="preserve"> длину</w:t>
      </w:r>
      <w:r w:rsidR="00665A94" w:rsidRPr="00665A94">
        <w:t>;</w:t>
      </w:r>
      <w:r w:rsidR="00665A94">
        <w:t xml:space="preserve"> гидравлическое сопротивление</w:t>
      </w:r>
      <w:r w:rsidR="00665A94" w:rsidRPr="00665A94">
        <w:t>;</w:t>
      </w:r>
      <w:r w:rsidR="00665A94">
        <w:t xml:space="preserve"> обратное гидравлическое сопротивление</w:t>
      </w:r>
      <w:r w:rsidR="00665A94" w:rsidRPr="00665A94">
        <w:t>;</w:t>
      </w:r>
      <w:r w:rsidR="00665A94">
        <w:t xml:space="preserve"> приращение </w:t>
      </w:r>
      <w:r w:rsidR="00665A94">
        <w:rPr>
          <w:lang w:val="en-US"/>
        </w:rPr>
        <w:t>X</w:t>
      </w:r>
      <w:r w:rsidR="00665A94" w:rsidRPr="00665A94">
        <w:t>,</w:t>
      </w:r>
      <w:r w:rsidR="00665A94">
        <w:rPr>
          <w:lang w:val="en-US"/>
        </w:rPr>
        <w:t>Y</w:t>
      </w:r>
      <w:r w:rsidR="00665A94" w:rsidRPr="00665A94">
        <w:t>,</w:t>
      </w:r>
      <w:r w:rsidR="00665A94">
        <w:rPr>
          <w:lang w:val="en-US"/>
        </w:rPr>
        <w:t>Z</w:t>
      </w:r>
      <w:r w:rsidR="00665A94" w:rsidRPr="00665A94">
        <w:t xml:space="preserve">; </w:t>
      </w:r>
      <w:r w:rsidR="0052267A">
        <w:t xml:space="preserve">начальную </w:t>
      </w:r>
      <w:r w:rsidR="00665A94">
        <w:t>концентрацию бора</w:t>
      </w:r>
      <w:r w:rsidR="00665A94" w:rsidRPr="00665A94">
        <w:t xml:space="preserve">; </w:t>
      </w:r>
      <w:r w:rsidR="00665A94">
        <w:t>толщину стенки</w:t>
      </w:r>
      <w:r w:rsidR="00665A94" w:rsidRPr="00665A94">
        <w:t xml:space="preserve">; </w:t>
      </w:r>
      <w:r w:rsidR="00665A94">
        <w:t>площадь поверхности теплообмена</w:t>
      </w:r>
      <w:r w:rsidR="00665A94" w:rsidRPr="00665A94">
        <w:t>;</w:t>
      </w:r>
      <w:r w:rsidR="00665A94">
        <w:t xml:space="preserve"> шероховатость</w:t>
      </w:r>
      <w:r w:rsidR="00665A94" w:rsidRPr="00665A94">
        <w:t>;</w:t>
      </w:r>
      <w:r w:rsidR="00665A94">
        <w:t xml:space="preserve"> число элементов тепловой связи. На языке программирования вс</w:t>
      </w:r>
      <w:r w:rsidR="0052267A">
        <w:t>ё это делается довольно просто.</w:t>
      </w:r>
    </w:p>
    <w:p w:rsidR="00503F9B" w:rsidRPr="00665A94" w:rsidRDefault="00665A94" w:rsidP="0052267A">
      <w:r>
        <w:t>Наберите в блоке инициализации следующий текст:</w:t>
      </w:r>
    </w:p>
    <w:tbl>
      <w:tblPr>
        <w:tblStyle w:val="af1"/>
        <w:tblW w:w="0" w:type="auto"/>
        <w:tblLook w:val="04A0" w:firstRow="1" w:lastRow="0" w:firstColumn="1" w:lastColumn="0" w:noHBand="0" w:noVBand="1"/>
      </w:tblPr>
      <w:tblGrid>
        <w:gridCol w:w="10199"/>
      </w:tblGrid>
      <w:tr w:rsidR="002A444D" w:rsidRPr="00151EC1" w:rsidTr="00665A94">
        <w:tc>
          <w:tcPr>
            <w:tcW w:w="10420" w:type="dxa"/>
            <w:tcBorders>
              <w:top w:val="nil"/>
              <w:bottom w:val="nil"/>
              <w:right w:val="nil"/>
            </w:tcBorders>
          </w:tcPr>
          <w:p w:rsidR="002A444D" w:rsidRPr="00B2187C" w:rsidRDefault="002A444D" w:rsidP="002A444D">
            <w:pPr>
              <w:pStyle w:val="0"/>
              <w:rPr>
                <w:rStyle w:val="af"/>
                <w:lang w:val="en-US"/>
              </w:rPr>
            </w:pPr>
            <w:r>
              <w:rPr>
                <w:rStyle w:val="af"/>
              </w:rPr>
              <w:t xml:space="preserve"> </w:t>
            </w:r>
            <w:r w:rsidRPr="00B2187C">
              <w:rPr>
                <w:rStyle w:val="af"/>
                <w:lang w:val="en-US"/>
              </w:rPr>
              <w:t>Tube1.Material=Material;</w:t>
            </w:r>
          </w:p>
          <w:p w:rsidR="002A444D" w:rsidRPr="00B2187C" w:rsidRDefault="002A444D" w:rsidP="002A444D">
            <w:pPr>
              <w:pStyle w:val="0"/>
              <w:rPr>
                <w:rStyle w:val="af"/>
                <w:lang w:val="en-US"/>
              </w:rPr>
            </w:pPr>
            <w:r w:rsidRPr="00B2187C">
              <w:rPr>
                <w:rStyle w:val="af"/>
                <w:lang w:val="en-US"/>
              </w:rPr>
              <w:t xml:space="preserve"> </w:t>
            </w:r>
            <w:r w:rsidRPr="00B2187C">
              <w:rPr>
                <w:rStyle w:val="af"/>
                <w:b/>
                <w:lang w:val="en-US"/>
              </w:rPr>
              <w:t>setpropevalstring</w:t>
            </w:r>
            <w:r w:rsidRPr="00B2187C">
              <w:rPr>
                <w:rStyle w:val="af"/>
                <w:lang w:val="en-US"/>
              </w:rPr>
              <w:t>(Tube1,</w:t>
            </w:r>
            <w:r w:rsidRPr="003F7576">
              <w:rPr>
                <w:rStyle w:val="af5"/>
                <w:lang w:val="en-US"/>
              </w:rPr>
              <w:t>"Count"</w:t>
            </w:r>
            <w:r w:rsidRPr="00B2187C">
              <w:rPr>
                <w:rStyle w:val="af"/>
                <w:lang w:val="en-US"/>
              </w:rPr>
              <w:t xml:space="preserve">       ,submodel.Count); </w:t>
            </w:r>
          </w:p>
          <w:p w:rsidR="002A444D" w:rsidRPr="00151EC1" w:rsidRDefault="002A444D" w:rsidP="002A444D">
            <w:pPr>
              <w:pStyle w:val="0"/>
              <w:rPr>
                <w:rStyle w:val="af"/>
                <w:lang w:val="en-US"/>
              </w:rPr>
            </w:pPr>
            <w:r w:rsidRPr="00151EC1">
              <w:rPr>
                <w:rStyle w:val="af"/>
                <w:lang w:val="en-US"/>
              </w:rPr>
              <w:t xml:space="preserve"> </w:t>
            </w:r>
            <w:r w:rsidRPr="00151EC1">
              <w:rPr>
                <w:rStyle w:val="af"/>
                <w:b/>
                <w:lang w:val="en-US"/>
              </w:rPr>
              <w:t>setpropevalstring</w:t>
            </w:r>
            <w:r w:rsidRPr="00151EC1">
              <w:rPr>
                <w:rStyle w:val="af"/>
                <w:lang w:val="en-US"/>
              </w:rPr>
              <w:t>(Tube1,</w:t>
            </w:r>
            <w:r w:rsidRPr="003F7576">
              <w:rPr>
                <w:rStyle w:val="af5"/>
                <w:lang w:val="en-US"/>
              </w:rPr>
              <w:t>"Gidr_D"</w:t>
            </w:r>
            <w:r w:rsidRPr="00151EC1">
              <w:rPr>
                <w:rStyle w:val="af"/>
                <w:lang w:val="en-US"/>
              </w:rPr>
              <w:t xml:space="preserve">      ,</w:t>
            </w:r>
            <w:r w:rsidRPr="003F7576">
              <w:rPr>
                <w:rStyle w:val="af5"/>
                <w:lang w:val="en-US"/>
              </w:rPr>
              <w:t>"["</w:t>
            </w:r>
            <w:r w:rsidRPr="00151EC1">
              <w:rPr>
                <w:rStyle w:val="af"/>
                <w:lang w:val="en-US"/>
              </w:rPr>
              <w:t>+Count#submodel.Dg</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Pr="00151EC1">
              <w:rPr>
                <w:rStyle w:val="af"/>
                <w:b/>
                <w:lang w:val="en-US"/>
              </w:rPr>
              <w:t>setpropevalstring</w:t>
            </w:r>
            <w:r w:rsidRPr="00151EC1">
              <w:rPr>
                <w:rStyle w:val="af"/>
                <w:lang w:val="en-US"/>
              </w:rPr>
              <w:t>(Tube1,</w:t>
            </w:r>
            <w:r w:rsidRPr="003F7576">
              <w:rPr>
                <w:rStyle w:val="af5"/>
                <w:lang w:val="en-US"/>
              </w:rPr>
              <w:t>"Sechen"</w:t>
            </w:r>
            <w:r w:rsidRPr="00151EC1">
              <w:rPr>
                <w:rStyle w:val="af"/>
                <w:lang w:val="en-US"/>
              </w:rPr>
              <w:t xml:space="preserve">      ,</w:t>
            </w:r>
            <w:r w:rsidR="00151EC1" w:rsidRPr="003F7576">
              <w:rPr>
                <w:rStyle w:val="af5"/>
                <w:lang w:val="en-US"/>
              </w:rPr>
              <w:t>"["</w:t>
            </w:r>
            <w:r w:rsidRPr="00151EC1">
              <w:rPr>
                <w:rStyle w:val="af"/>
                <w:lang w:val="en-US"/>
              </w:rPr>
              <w:t>+Count#submodel.S/</w:t>
            </w:r>
            <w:r w:rsidRPr="002C38FA">
              <w:rPr>
                <w:rStyle w:val="af"/>
                <w:color w:val="0070C0"/>
                <w:lang w:val="en-US"/>
              </w:rPr>
              <w:t>2</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Pr="00151EC1">
              <w:rPr>
                <w:rStyle w:val="af"/>
                <w:b/>
                <w:lang w:val="en-US"/>
              </w:rPr>
              <w:t>setpropevalstring</w:t>
            </w:r>
            <w:r w:rsidRPr="00151EC1">
              <w:rPr>
                <w:rStyle w:val="af"/>
                <w:lang w:val="en-US"/>
              </w:rPr>
              <w:t>(Tube1,</w:t>
            </w:r>
            <w:r w:rsidRPr="003F7576">
              <w:rPr>
                <w:rStyle w:val="af5"/>
                <w:lang w:val="en-US"/>
              </w:rPr>
              <w:t>"Dlina"</w:t>
            </w:r>
            <w:r w:rsidRPr="00151EC1">
              <w:rPr>
                <w:rStyle w:val="af"/>
                <w:lang w:val="en-US"/>
              </w:rPr>
              <w:t xml:space="preserve">       ,</w:t>
            </w:r>
            <w:r w:rsidR="00151EC1" w:rsidRPr="003F7576">
              <w:rPr>
                <w:rStyle w:val="af5"/>
                <w:lang w:val="en-US"/>
              </w:rPr>
              <w:t>"["</w:t>
            </w:r>
            <w:r w:rsidRPr="00151EC1">
              <w:rPr>
                <w:rStyle w:val="af"/>
                <w:lang w:val="en-US"/>
              </w:rPr>
              <w:t>+Count#(submodel.L/Count)+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"Soprot"</w:t>
            </w:r>
            <w:r w:rsidRPr="00151EC1">
              <w:rPr>
                <w:rStyle w:val="af"/>
                <w:lang w:val="en-US"/>
              </w:rPr>
              <w:t xml:space="preserve">      ,</w:t>
            </w:r>
            <w:r w:rsidRPr="003F7576">
              <w:rPr>
                <w:rStyle w:val="af5"/>
                <w:lang w:val="en-US"/>
              </w:rPr>
              <w:t>"["</w:t>
            </w:r>
            <w:r w:rsidRPr="00151EC1">
              <w:rPr>
                <w:rStyle w:val="af"/>
                <w:lang w:val="en-US"/>
              </w:rPr>
              <w:t>+Count#</w:t>
            </w:r>
            <w:r w:rsidRPr="002C38FA">
              <w:rPr>
                <w:rStyle w:val="af"/>
                <w:color w:val="0070C0"/>
                <w:lang w:val="en-US"/>
              </w:rPr>
              <w:t>2</w:t>
            </w:r>
            <w:r w:rsidRPr="00151EC1">
              <w:rPr>
                <w:rStyle w:val="af"/>
                <w:lang w:val="en-US"/>
              </w:rPr>
              <w:t>/Count</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"InvSopr"</w:t>
            </w:r>
            <w:r w:rsidRPr="00151EC1">
              <w:rPr>
                <w:rStyle w:val="af"/>
                <w:lang w:val="en-US"/>
              </w:rPr>
              <w:t xml:space="preserve">     ,</w:t>
            </w:r>
            <w:r w:rsidR="00151EC1" w:rsidRPr="003F7576">
              <w:rPr>
                <w:rStyle w:val="af5"/>
                <w:lang w:val="en-US"/>
              </w:rPr>
              <w:t>"["</w:t>
            </w:r>
            <w:r w:rsidRPr="00151EC1">
              <w:rPr>
                <w:rStyle w:val="af"/>
                <w:lang w:val="en-US"/>
              </w:rPr>
              <w:t>+Count#</w:t>
            </w:r>
            <w:r w:rsidRPr="002C38FA">
              <w:rPr>
                <w:rStyle w:val="af"/>
                <w:color w:val="0070C0"/>
                <w:lang w:val="en-US"/>
              </w:rPr>
              <w:t>2</w:t>
            </w:r>
            <w:r w:rsidRPr="00151EC1">
              <w:rPr>
                <w:rStyle w:val="af"/>
                <w:lang w:val="en-US"/>
              </w:rPr>
              <w:t>/Count</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"Z"</w:t>
            </w:r>
            <w:r w:rsidRPr="00151EC1">
              <w:rPr>
                <w:rStyle w:val="af"/>
                <w:lang w:val="en-US"/>
              </w:rPr>
              <w:t xml:space="preserve">           ,</w:t>
            </w:r>
            <w:r w:rsidRPr="003F7576">
              <w:rPr>
                <w:rStyle w:val="af5"/>
                <w:lang w:val="en-US"/>
              </w:rPr>
              <w:t>"["</w:t>
            </w:r>
            <w:r w:rsidRPr="00151EC1">
              <w:rPr>
                <w:rStyle w:val="af"/>
                <w:lang w:val="en-US"/>
              </w:rPr>
              <w:t>+Count#</w:t>
            </w:r>
            <w:r w:rsidRPr="002C38FA">
              <w:rPr>
                <w:rStyle w:val="af"/>
                <w:color w:val="0070C0"/>
                <w:lang w:val="en-US"/>
              </w:rPr>
              <w:t>0</w:t>
            </w:r>
            <w:r w:rsidR="00151EC1" w:rsidRPr="00151EC1">
              <w:rPr>
                <w:rStyle w:val="af"/>
                <w:lang w:val="en-US"/>
              </w:rPr>
              <w:t xml:space="preserve">                 </w:t>
            </w:r>
            <w:r w:rsidRPr="00151EC1">
              <w:rPr>
                <w:rStyle w:val="af"/>
                <w:lang w:val="en-US"/>
              </w:rPr>
              <w:t>+</w:t>
            </w:r>
            <w:r w:rsidRPr="003F7576">
              <w:rPr>
                <w:rStyle w:val="af5"/>
                <w:lang w:val="en-US"/>
              </w:rPr>
              <w:t>"]"</w:t>
            </w:r>
            <w:r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"X"</w:t>
            </w:r>
            <w:r w:rsidRPr="00151EC1">
              <w:rPr>
                <w:rStyle w:val="af"/>
                <w:lang w:val="en-US"/>
              </w:rPr>
              <w:t xml:space="preserve">           ,</w:t>
            </w:r>
            <w:r w:rsidRPr="003F7576">
              <w:rPr>
                <w:rStyle w:val="af5"/>
                <w:lang w:val="en-US"/>
              </w:rPr>
              <w:t>"["</w:t>
            </w:r>
            <w:r w:rsidRPr="00151EC1">
              <w:rPr>
                <w:rStyle w:val="af"/>
                <w:lang w:val="en-US"/>
              </w:rPr>
              <w:t>+Count#</w:t>
            </w:r>
            <w:r w:rsidR="00A233A4"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"Y"</w:t>
            </w:r>
            <w:r w:rsidRPr="00151EC1">
              <w:rPr>
                <w:rStyle w:val="af"/>
                <w:lang w:val="en-US"/>
              </w:rPr>
              <w:t xml:space="preserve">           ,</w:t>
            </w:r>
            <w:r w:rsidRPr="003F7576">
              <w:rPr>
                <w:rStyle w:val="af5"/>
                <w:lang w:val="en-US"/>
              </w:rPr>
              <w:t>"["</w:t>
            </w:r>
            <w:r w:rsidRPr="00151EC1">
              <w:rPr>
                <w:rStyle w:val="af"/>
                <w:lang w:val="en-US"/>
              </w:rPr>
              <w:t>+Count#</w:t>
            </w:r>
            <w:r w:rsidR="00A233A4"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"Bor"</w:t>
            </w:r>
            <w:r w:rsidRPr="00151EC1">
              <w:rPr>
                <w:rStyle w:val="af"/>
                <w:lang w:val="en-US"/>
              </w:rPr>
              <w:t xml:space="preserve">         ,</w:t>
            </w:r>
            <w:r w:rsidRPr="003F7576">
              <w:rPr>
                <w:rStyle w:val="af5"/>
                <w:lang w:val="en-US"/>
              </w:rPr>
              <w:t>"["</w:t>
            </w:r>
            <w:r w:rsidRPr="00151EC1">
              <w:rPr>
                <w:rStyle w:val="af"/>
                <w:lang w:val="en-US"/>
              </w:rPr>
              <w:t>+Count#</w:t>
            </w:r>
            <w:r w:rsidR="00A233A4"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"Sten"</w:t>
            </w:r>
            <w:r w:rsidR="00665A94" w:rsidRPr="003F7576">
              <w:rPr>
                <w:rStyle w:val="af5"/>
                <w:lang w:val="en-US"/>
              </w:rPr>
              <w:t xml:space="preserve">        </w:t>
            </w:r>
            <w:r w:rsidRPr="00151EC1">
              <w:rPr>
                <w:rStyle w:val="af"/>
                <w:lang w:val="en-US"/>
              </w:rPr>
              <w:t>,</w:t>
            </w:r>
            <w:r w:rsidRPr="003F7576">
              <w:rPr>
                <w:rStyle w:val="af5"/>
                <w:lang w:val="en-US"/>
              </w:rPr>
              <w:t>"["</w:t>
            </w:r>
            <w:r w:rsidRPr="00151EC1">
              <w:rPr>
                <w:rStyle w:val="af"/>
                <w:lang w:val="en-US"/>
              </w:rPr>
              <w:t>+Count#(submodel.ds/submodel.Fc)</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"F"</w:t>
            </w:r>
            <w:r w:rsidRPr="00151EC1">
              <w:rPr>
                <w:rStyle w:val="af"/>
                <w:lang w:val="en-US"/>
              </w:rPr>
              <w:t xml:space="preserve">   </w:t>
            </w:r>
            <w:r w:rsidR="00665A94" w:rsidRPr="00665A94">
              <w:rPr>
                <w:rStyle w:val="af"/>
                <w:lang w:val="en-US"/>
              </w:rPr>
              <w:t xml:space="preserve">        </w:t>
            </w:r>
            <w:r w:rsidRPr="00151EC1">
              <w:rPr>
                <w:rStyle w:val="af"/>
                <w:lang w:val="en-US"/>
              </w:rPr>
              <w:t>,</w:t>
            </w:r>
            <w:r w:rsidRPr="003F7576">
              <w:rPr>
                <w:rStyle w:val="af5"/>
                <w:lang w:val="en-US"/>
              </w:rPr>
              <w:t>"["</w:t>
            </w:r>
            <w:r w:rsidRPr="00151EC1">
              <w:rPr>
                <w:rStyle w:val="af"/>
                <w:lang w:val="en-US"/>
              </w:rPr>
              <w:t>+Count#(submodel.F/Count/</w:t>
            </w:r>
            <w:r w:rsidRPr="002C38FA">
              <w:rPr>
                <w:rStyle w:val="af"/>
                <w:color w:val="0070C0"/>
                <w:lang w:val="en-US"/>
              </w:rPr>
              <w:t>2</w:t>
            </w:r>
            <w:r w:rsidRPr="00151EC1">
              <w:rPr>
                <w:rStyle w:val="af"/>
                <w:lang w:val="en-US"/>
              </w:rPr>
              <w:t>)</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2A444D" w:rsidP="002A444D">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"Rz1"</w:t>
            </w:r>
            <w:r w:rsidRPr="00151EC1">
              <w:rPr>
                <w:rStyle w:val="af"/>
                <w:lang w:val="en-US"/>
              </w:rPr>
              <w:t xml:space="preserve">         ,</w:t>
            </w:r>
            <w:r w:rsidRPr="003F7576">
              <w:rPr>
                <w:rStyle w:val="af5"/>
                <w:lang w:val="en-US"/>
              </w:rPr>
              <w:t>"["</w:t>
            </w:r>
            <w:r w:rsidRPr="00151EC1">
              <w:rPr>
                <w:rStyle w:val="af"/>
                <w:lang w:val="en-US"/>
              </w:rPr>
              <w:t>+Count#</w:t>
            </w:r>
            <w:r w:rsidRPr="002C38FA">
              <w:rPr>
                <w:rStyle w:val="af"/>
                <w:color w:val="0070C0"/>
                <w:lang w:val="en-US"/>
              </w:rPr>
              <w:t>0</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151EC1" w:rsidRPr="00151EC1" w:rsidRDefault="002A444D" w:rsidP="00151EC1">
            <w:pPr>
              <w:pStyle w:val="0"/>
              <w:rPr>
                <w:rStyle w:val="af"/>
                <w:lang w:val="en-US"/>
              </w:rPr>
            </w:pPr>
            <w:r w:rsidRPr="00151EC1">
              <w:rPr>
                <w:rStyle w:val="af"/>
                <w:lang w:val="en-US"/>
              </w:rPr>
              <w:t xml:space="preserve"> </w:t>
            </w:r>
            <w:r w:rsidR="00151EC1" w:rsidRPr="00151EC1">
              <w:rPr>
                <w:rStyle w:val="af"/>
                <w:b/>
                <w:lang w:val="en-US"/>
              </w:rPr>
              <w:t>setpropevalstring</w:t>
            </w:r>
            <w:r w:rsidRPr="00151EC1">
              <w:rPr>
                <w:rStyle w:val="af"/>
                <w:lang w:val="en-US"/>
              </w:rPr>
              <w:t>(Tube1,</w:t>
            </w:r>
            <w:r w:rsidRPr="003F7576">
              <w:rPr>
                <w:rStyle w:val="af5"/>
                <w:lang w:val="en-US"/>
              </w:rPr>
              <w:t>"HeatElements"</w:t>
            </w:r>
            <w:r w:rsidRPr="00151EC1">
              <w:rPr>
                <w:rStyle w:val="af"/>
                <w:lang w:val="en-US"/>
              </w:rPr>
              <w:t>,</w:t>
            </w:r>
            <w:r w:rsidRPr="003F7576">
              <w:rPr>
                <w:rStyle w:val="af5"/>
                <w:lang w:val="en-US"/>
              </w:rPr>
              <w:t>"["</w:t>
            </w:r>
            <w:r w:rsidRPr="00151EC1">
              <w:rPr>
                <w:rStyle w:val="af"/>
                <w:lang w:val="en-US"/>
              </w:rPr>
              <w:t>+Count#</w:t>
            </w:r>
            <w:r w:rsidRPr="002C38FA">
              <w:rPr>
                <w:rStyle w:val="af"/>
                <w:color w:val="0070C0"/>
                <w:lang w:val="en-US"/>
              </w:rPr>
              <w:t>3</w:t>
            </w:r>
            <w:r w:rsidR="00151EC1" w:rsidRPr="00151EC1">
              <w:rPr>
                <w:rStyle w:val="af"/>
                <w:lang w:val="en-US"/>
              </w:rPr>
              <w:t xml:space="preserve">                 +</w:t>
            </w:r>
            <w:r w:rsidR="00151EC1" w:rsidRPr="003F7576">
              <w:rPr>
                <w:rStyle w:val="af5"/>
                <w:lang w:val="en-US"/>
              </w:rPr>
              <w:t>"]"</w:t>
            </w:r>
            <w:r w:rsidR="00151EC1" w:rsidRPr="00151EC1">
              <w:rPr>
                <w:rStyle w:val="af"/>
                <w:lang w:val="en-US"/>
              </w:rPr>
              <w:t>);</w:t>
            </w:r>
          </w:p>
          <w:p w:rsidR="002A444D" w:rsidRPr="00151EC1" w:rsidRDefault="00151EC1" w:rsidP="00151EC1">
            <w:pPr>
              <w:pStyle w:val="0"/>
              <w:rPr>
                <w:lang w:val="en-US"/>
              </w:rPr>
            </w:pPr>
            <w:r w:rsidRPr="00151EC1">
              <w:rPr>
                <w:rStyle w:val="af"/>
                <w:lang w:val="en-US"/>
              </w:rPr>
              <w:t xml:space="preserve"> </w:t>
            </w:r>
            <w:r w:rsidR="002A444D" w:rsidRPr="00151EC1">
              <w:rPr>
                <w:rStyle w:val="af"/>
                <w:lang w:val="en-US"/>
              </w:rPr>
              <w:t>InitObject(Tube1);</w:t>
            </w:r>
          </w:p>
        </w:tc>
      </w:tr>
    </w:tbl>
    <w:p w:rsidR="008502DE" w:rsidRDefault="008502DE" w:rsidP="00503F9B"/>
    <w:p w:rsidR="002A444D" w:rsidRDefault="00665A94" w:rsidP="00503F9B">
      <w:r>
        <w:lastRenderedPageBreak/>
        <w:t xml:space="preserve">Нажав </w:t>
      </w:r>
      <w:r w:rsidR="008502DE" w:rsidRPr="00FE23A8">
        <w:rPr>
          <w:rStyle w:val="a9"/>
        </w:rPr>
        <w:t>«</w:t>
      </w:r>
      <w:r w:rsidRPr="00FE23A8">
        <w:rPr>
          <w:rStyle w:val="a9"/>
        </w:rPr>
        <w:t>Ок</w:t>
      </w:r>
      <w:r w:rsidR="008502DE" w:rsidRPr="00FE23A8">
        <w:rPr>
          <w:rStyle w:val="a9"/>
        </w:rPr>
        <w:t>»</w:t>
      </w:r>
      <w:r>
        <w:t xml:space="preserve"> и проинициализировав схему, можно убедиться </w:t>
      </w:r>
      <w:r w:rsidR="008502DE">
        <w:t xml:space="preserve">в том, </w:t>
      </w:r>
      <w:r>
        <w:t xml:space="preserve">что в канале </w:t>
      </w:r>
      <w:r w:rsidRPr="00FE23A8">
        <w:rPr>
          <w:rStyle w:val="a9"/>
        </w:rPr>
        <w:t>«Tube1»</w:t>
      </w:r>
      <w:r w:rsidRPr="00665A94">
        <w:t xml:space="preserve"> </w:t>
      </w:r>
      <w:r>
        <w:t>заданы все свойства именно так, как мы это запрограммировали только что, см.</w:t>
      </w:r>
      <w:r w:rsidR="008502DE">
        <w:t xml:space="preserve"> </w:t>
      </w:r>
      <w:r w:rsidR="008502DE">
        <w:fldChar w:fldCharType="begin"/>
      </w:r>
      <w:r w:rsidR="008502DE">
        <w:instrText xml:space="preserve"> REF _Ref280186007 \h </w:instrText>
      </w:r>
      <w:r w:rsidR="008502DE">
        <w:fldChar w:fldCharType="separate"/>
      </w:r>
      <w:r w:rsidR="009B7F9D">
        <w:t xml:space="preserve">Рисунок </w:t>
      </w:r>
      <w:r w:rsidR="009B7F9D">
        <w:rPr>
          <w:noProof/>
        </w:rPr>
        <w:t>48</w:t>
      </w:r>
      <w:r w:rsidR="008502DE">
        <w:fldChar w:fldCharType="end"/>
      </w:r>
      <w:r w:rsidR="008502DE">
        <w:t>:</w:t>
      </w:r>
    </w:p>
    <w:p w:rsidR="00665A94" w:rsidRPr="00665A94" w:rsidRDefault="008502DE" w:rsidP="008502DE">
      <w:pPr>
        <w:pStyle w:val="a8"/>
      </w:pPr>
      <w:r>
        <w:rPr>
          <w:noProof/>
        </w:rPr>
        <w:drawing>
          <wp:inline distT="0" distB="0" distL="0" distR="0" wp14:anchorId="0C502A3D" wp14:editId="7A712279">
            <wp:extent cx="6152515" cy="2469515"/>
            <wp:effectExtent l="0" t="0" r="63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52515" cy="2469515"/>
                    </a:xfrm>
                    <a:prstGeom prst="rect">
                      <a:avLst/>
                    </a:prstGeom>
                  </pic:spPr>
                </pic:pic>
              </a:graphicData>
            </a:graphic>
          </wp:inline>
        </w:drawing>
      </w:r>
    </w:p>
    <w:p w:rsidR="008502DE" w:rsidRDefault="008502DE" w:rsidP="008502DE">
      <w:pPr>
        <w:pStyle w:val="a4"/>
      </w:pPr>
      <w:bookmarkStart w:id="126" w:name="_Ref280186007"/>
      <w:bookmarkStart w:id="127" w:name="_Ref280186533"/>
      <w:bookmarkStart w:id="128" w:name="_Toc291248670"/>
      <w:r>
        <w:t xml:space="preserve">Рисунок </w:t>
      </w:r>
      <w:r w:rsidR="00510818">
        <w:fldChar w:fldCharType="begin"/>
      </w:r>
      <w:r w:rsidR="00510818">
        <w:instrText xml:space="preserve"> SEQ Рисунок \* ARABIC </w:instrText>
      </w:r>
      <w:r w:rsidR="00510818">
        <w:fldChar w:fldCharType="separate"/>
      </w:r>
      <w:r w:rsidR="009B7F9D">
        <w:rPr>
          <w:noProof/>
        </w:rPr>
        <w:t>48</w:t>
      </w:r>
      <w:r w:rsidR="00510818">
        <w:rPr>
          <w:noProof/>
        </w:rPr>
        <w:fldChar w:fldCharType="end"/>
      </w:r>
      <w:bookmarkEnd w:id="126"/>
      <w:r>
        <w:t>. Перерасчет свойств объекта «</w:t>
      </w:r>
      <w:r>
        <w:rPr>
          <w:lang w:val="en-US"/>
        </w:rPr>
        <w:t>Tube</w:t>
      </w:r>
      <w:r w:rsidRPr="008502DE">
        <w:t>1</w:t>
      </w:r>
      <w:r>
        <w:t>»</w:t>
      </w:r>
      <w:r w:rsidRPr="00302BF0">
        <w:t xml:space="preserve"> (</w:t>
      </w:r>
      <w:r>
        <w:t>канал общего вида)</w:t>
      </w:r>
      <w:bookmarkEnd w:id="127"/>
      <w:bookmarkEnd w:id="128"/>
    </w:p>
    <w:p w:rsidR="0052267A" w:rsidRDefault="0052267A" w:rsidP="008502DE">
      <w:r>
        <w:t>Обратите внимание, что свойства канала будут автоматически пересчитываться если мы изменим числовые значения того или иного свойства субмодели.</w:t>
      </w:r>
    </w:p>
    <w:p w:rsidR="00302BF0" w:rsidRDefault="008502DE" w:rsidP="009D1863">
      <w:pPr>
        <w:pStyle w:val="ac"/>
        <w:numPr>
          <w:ilvl w:val="0"/>
          <w:numId w:val="11"/>
        </w:numPr>
      </w:pPr>
      <w:r>
        <w:t xml:space="preserve">Теперь, в качестве тренировки, задайте </w:t>
      </w:r>
      <w:r w:rsidR="006A6088">
        <w:t xml:space="preserve">самостоятельно и </w:t>
      </w:r>
      <w:r>
        <w:t xml:space="preserve">по аналогии все свойства для канала </w:t>
      </w:r>
      <w:r w:rsidRPr="008502DE">
        <w:rPr>
          <w:b/>
        </w:rPr>
        <w:t>«</w:t>
      </w:r>
      <w:r w:rsidRPr="008502DE">
        <w:rPr>
          <w:b/>
          <w:lang w:val="en-US"/>
        </w:rPr>
        <w:t>Tube</w:t>
      </w:r>
      <w:r w:rsidRPr="008502DE">
        <w:rPr>
          <w:b/>
        </w:rPr>
        <w:t>2»</w:t>
      </w:r>
      <w:r>
        <w:t>, при помощи блока инициализации.</w:t>
      </w:r>
      <w:r w:rsidR="006A6088">
        <w:t xml:space="preserve"> После этого убедитесь что всё работает верно и свойства канала «</w:t>
      </w:r>
      <w:r w:rsidR="006A6088">
        <w:rPr>
          <w:lang w:val="en-US"/>
        </w:rPr>
        <w:t>Tube</w:t>
      </w:r>
      <w:r w:rsidR="006A6088" w:rsidRPr="006A6088">
        <w:t>2</w:t>
      </w:r>
      <w:r w:rsidR="006A6088">
        <w:t xml:space="preserve">» совпадают с рисунком </w:t>
      </w:r>
      <w:r w:rsidR="006A6088">
        <w:fldChar w:fldCharType="begin"/>
      </w:r>
      <w:r w:rsidR="006A6088">
        <w:instrText xml:space="preserve"> REF _Ref280186007 \h </w:instrText>
      </w:r>
      <w:r w:rsidR="006A6088">
        <w:fldChar w:fldCharType="separate"/>
      </w:r>
      <w:r w:rsidR="009B7F9D">
        <w:t xml:space="preserve">Рисунок </w:t>
      </w:r>
      <w:r w:rsidR="009B7F9D">
        <w:rPr>
          <w:noProof/>
        </w:rPr>
        <w:t>48</w:t>
      </w:r>
      <w:r w:rsidR="006A6088">
        <w:fldChar w:fldCharType="end"/>
      </w:r>
      <w:r w:rsidR="006A6088">
        <w:t>.</w:t>
      </w:r>
    </w:p>
    <w:p w:rsidR="006A6088" w:rsidRDefault="00B25CFA" w:rsidP="009D1863">
      <w:pPr>
        <w:pStyle w:val="ac"/>
        <w:numPr>
          <w:ilvl w:val="0"/>
          <w:numId w:val="11"/>
        </w:numPr>
      </w:pPr>
      <w:r>
        <w:t>Далее, нам осталось создать в субмодели конденсатора механизм, который динамически будет выводить нужные нам параметры на экран в процессе расчета. Для этого ПОСЛЕ блока инициализации разместите следующий код:</w:t>
      </w:r>
    </w:p>
    <w:tbl>
      <w:tblPr>
        <w:tblStyle w:val="af1"/>
        <w:tblW w:w="0" w:type="auto"/>
        <w:tblLook w:val="04A0" w:firstRow="1" w:lastRow="0" w:firstColumn="1" w:lastColumn="0" w:noHBand="0" w:noVBand="1"/>
      </w:tblPr>
      <w:tblGrid>
        <w:gridCol w:w="10199"/>
      </w:tblGrid>
      <w:tr w:rsidR="00B25CFA" w:rsidTr="00B15E71">
        <w:tc>
          <w:tcPr>
            <w:tcW w:w="10420" w:type="dxa"/>
            <w:tcBorders>
              <w:top w:val="nil"/>
              <w:left w:val="single" w:sz="4" w:space="0" w:color="auto"/>
              <w:bottom w:val="nil"/>
              <w:right w:val="nil"/>
            </w:tcBorders>
          </w:tcPr>
          <w:p w:rsidR="003A2828" w:rsidRPr="003A2828" w:rsidRDefault="00B25CFA" w:rsidP="003A2828">
            <w:pPr>
              <w:pStyle w:val="0"/>
              <w:rPr>
                <w:rStyle w:val="af"/>
                <w:lang w:val="en-US"/>
              </w:rPr>
            </w:pPr>
            <w:r w:rsidRPr="00B25CFA">
              <w:rPr>
                <w:rStyle w:val="af"/>
                <w:lang w:val="en-US"/>
              </w:rPr>
              <w:t xml:space="preserve"> </w:t>
            </w:r>
            <w:r w:rsidR="003A2828" w:rsidRPr="003A2828">
              <w:rPr>
                <w:rStyle w:val="af"/>
                <w:lang w:val="en-US"/>
              </w:rPr>
              <w:t>submodel._G    = -(Tube1.G+Tube2.G)*</w:t>
            </w:r>
            <w:r w:rsidR="003A2828" w:rsidRPr="00765C52">
              <w:rPr>
                <w:rStyle w:val="af"/>
                <w:color w:val="0070C0"/>
                <w:lang w:val="en-US"/>
              </w:rPr>
              <w:t>3.6</w:t>
            </w:r>
            <w:r w:rsidR="003A2828" w:rsidRPr="003A2828">
              <w:rPr>
                <w:rStyle w:val="af"/>
                <w:lang w:val="en-US"/>
              </w:rPr>
              <w:t>;</w:t>
            </w:r>
          </w:p>
          <w:p w:rsidR="003A2828" w:rsidRPr="003A2828" w:rsidRDefault="003A2828" w:rsidP="003A2828">
            <w:pPr>
              <w:pStyle w:val="0"/>
              <w:rPr>
                <w:rStyle w:val="af"/>
                <w:lang w:val="en-US"/>
              </w:rPr>
            </w:pPr>
            <w:r w:rsidRPr="003A2828">
              <w:rPr>
                <w:rStyle w:val="af"/>
                <w:lang w:val="en-US"/>
              </w:rPr>
              <w:t xml:space="preserve"> submodel._w    = -</w:t>
            </w:r>
            <w:r w:rsidRPr="00765C52">
              <w:rPr>
                <w:rStyle w:val="af"/>
                <w:color w:val="0070C0"/>
                <w:lang w:val="en-US"/>
              </w:rPr>
              <w:t>2</w:t>
            </w:r>
            <w:r w:rsidRPr="003A2828">
              <w:rPr>
                <w:rStyle w:val="af"/>
                <w:lang w:val="en-US"/>
              </w:rPr>
              <w:t>*Tube1.q[1]/submodel.S;</w:t>
            </w:r>
          </w:p>
          <w:p w:rsidR="003A2828" w:rsidRPr="003A2828" w:rsidRDefault="003A2828" w:rsidP="003A2828">
            <w:pPr>
              <w:pStyle w:val="0"/>
              <w:rPr>
                <w:rStyle w:val="af"/>
                <w:lang w:val="en-US"/>
              </w:rPr>
            </w:pPr>
            <w:r w:rsidRPr="003A2828">
              <w:rPr>
                <w:rStyle w:val="af"/>
                <w:lang w:val="en-US"/>
              </w:rPr>
              <w:t xml:space="preserve"> submodel._Tin </w:t>
            </w:r>
            <w:r w:rsidRPr="00B2187C">
              <w:rPr>
                <w:rStyle w:val="af"/>
                <w:lang w:val="en-US"/>
              </w:rPr>
              <w:t xml:space="preserve"> </w:t>
            </w:r>
            <w:r w:rsidRPr="003A2828">
              <w:rPr>
                <w:rStyle w:val="af"/>
                <w:lang w:val="en-US"/>
              </w:rPr>
              <w:t>= Tube1._Tvh;</w:t>
            </w:r>
          </w:p>
          <w:p w:rsidR="003A2828" w:rsidRPr="003A2828" w:rsidRDefault="003A2828" w:rsidP="003A2828">
            <w:pPr>
              <w:pStyle w:val="0"/>
              <w:rPr>
                <w:rStyle w:val="af"/>
                <w:lang w:val="en-US"/>
              </w:rPr>
            </w:pPr>
            <w:r w:rsidRPr="003A2828">
              <w:rPr>
                <w:rStyle w:val="af"/>
                <w:lang w:val="en-US"/>
              </w:rPr>
              <w:t xml:space="preserve"> submodel._Tou </w:t>
            </w:r>
            <w:r w:rsidRPr="00B2187C">
              <w:rPr>
                <w:rStyle w:val="af"/>
                <w:lang w:val="en-US"/>
              </w:rPr>
              <w:t xml:space="preserve"> </w:t>
            </w:r>
            <w:r w:rsidRPr="003A2828">
              <w:rPr>
                <w:rStyle w:val="af"/>
                <w:lang w:val="en-US"/>
              </w:rPr>
              <w:t>= Tube1._Tvyh;</w:t>
            </w:r>
          </w:p>
          <w:p w:rsidR="003A2828" w:rsidRPr="003A2828" w:rsidRDefault="003A2828" w:rsidP="003A2828">
            <w:pPr>
              <w:pStyle w:val="0"/>
              <w:rPr>
                <w:rStyle w:val="af"/>
                <w:lang w:val="en-US"/>
              </w:rPr>
            </w:pPr>
            <w:r w:rsidRPr="003A2828">
              <w:rPr>
                <w:rStyle w:val="af"/>
                <w:lang w:val="en-US"/>
              </w:rPr>
              <w:t xml:space="preserve"> submodel._dPtr = abs(Tube1._Pvh-Tube1._Pvyh);</w:t>
            </w:r>
          </w:p>
          <w:p w:rsidR="003A2828" w:rsidRPr="003A2828" w:rsidRDefault="003A2828" w:rsidP="003A2828">
            <w:pPr>
              <w:pStyle w:val="0"/>
              <w:rPr>
                <w:rStyle w:val="af"/>
                <w:lang w:val="en-US"/>
              </w:rPr>
            </w:pPr>
            <w:r w:rsidRPr="003A2828">
              <w:rPr>
                <w:rStyle w:val="af"/>
                <w:lang w:val="en-US"/>
              </w:rPr>
              <w:t xml:space="preserve"> submodel._Q    = (Tube1._Qto+Tube2._Qto)*</w:t>
            </w:r>
            <w:r w:rsidRPr="00765C52">
              <w:rPr>
                <w:rStyle w:val="af"/>
                <w:color w:val="0070C0"/>
                <w:lang w:val="en-US"/>
              </w:rPr>
              <w:t>4.182e-3</w:t>
            </w:r>
            <w:r w:rsidRPr="003A2828">
              <w:rPr>
                <w:rStyle w:val="af"/>
                <w:lang w:val="en-US"/>
              </w:rPr>
              <w:t>;</w:t>
            </w:r>
          </w:p>
          <w:p w:rsidR="003A2828" w:rsidRPr="003A2828" w:rsidRDefault="003A2828" w:rsidP="003A2828">
            <w:pPr>
              <w:pStyle w:val="0"/>
              <w:rPr>
                <w:rStyle w:val="af"/>
                <w:lang w:val="en-US"/>
              </w:rPr>
            </w:pPr>
            <w:r w:rsidRPr="003A2828">
              <w:rPr>
                <w:rStyle w:val="af"/>
                <w:lang w:val="en-US"/>
              </w:rPr>
              <w:t xml:space="preserve"> submodel._Qf   = submodel._Q/submodel.F;</w:t>
            </w:r>
          </w:p>
          <w:p w:rsidR="003A2828" w:rsidRPr="003A2828" w:rsidRDefault="003A2828" w:rsidP="003A2828">
            <w:pPr>
              <w:pStyle w:val="0"/>
              <w:rPr>
                <w:rStyle w:val="af"/>
                <w:lang w:val="en-US"/>
              </w:rPr>
            </w:pPr>
            <w:r w:rsidRPr="003A2828">
              <w:rPr>
                <w:rStyle w:val="af"/>
                <w:lang w:val="en-US"/>
              </w:rPr>
              <w:t xml:space="preserve"> submodel._dTou = Bak.Tpar_-Tube1._Tvyh;   </w:t>
            </w:r>
          </w:p>
          <w:p w:rsidR="003A2828" w:rsidRPr="003A2828" w:rsidRDefault="003A2828" w:rsidP="003A2828">
            <w:pPr>
              <w:pStyle w:val="0"/>
              <w:rPr>
                <w:rStyle w:val="af"/>
                <w:lang w:val="en-US"/>
              </w:rPr>
            </w:pPr>
            <w:r w:rsidRPr="003A2828">
              <w:rPr>
                <w:rStyle w:val="af"/>
                <w:lang w:val="en-US"/>
              </w:rPr>
              <w:t xml:space="preserve">  </w:t>
            </w:r>
          </w:p>
          <w:p w:rsidR="003A2828" w:rsidRPr="003A2828" w:rsidRDefault="003A2828" w:rsidP="003A2828">
            <w:pPr>
              <w:pStyle w:val="0"/>
              <w:rPr>
                <w:rStyle w:val="af"/>
                <w:lang w:val="en-US"/>
              </w:rPr>
            </w:pPr>
            <w:r w:rsidRPr="003A2828">
              <w:rPr>
                <w:rStyle w:val="af"/>
                <w:lang w:val="en-US"/>
              </w:rPr>
              <w:t xml:space="preserve"> submodel._Level= Bak.L;</w:t>
            </w:r>
          </w:p>
          <w:p w:rsidR="003A2828" w:rsidRPr="003A2828" w:rsidRDefault="003A2828" w:rsidP="003A2828">
            <w:pPr>
              <w:pStyle w:val="0"/>
              <w:rPr>
                <w:rStyle w:val="af"/>
                <w:lang w:val="en-US"/>
              </w:rPr>
            </w:pPr>
            <w:r w:rsidRPr="003A2828">
              <w:rPr>
                <w:rStyle w:val="af"/>
                <w:lang w:val="en-US"/>
              </w:rPr>
              <w:t xml:space="preserve"> submodel._Ts   = Bak.Tpar_;</w:t>
            </w:r>
          </w:p>
          <w:p w:rsidR="00B25CFA" w:rsidRDefault="003A2828" w:rsidP="002A06AB">
            <w:pPr>
              <w:pStyle w:val="0"/>
            </w:pPr>
            <w:r w:rsidRPr="003A2828">
              <w:rPr>
                <w:rStyle w:val="af"/>
                <w:lang w:val="en-US"/>
              </w:rPr>
              <w:t xml:space="preserve"> submodel._Ps   = Bak.P_;  </w:t>
            </w:r>
          </w:p>
        </w:tc>
      </w:tr>
    </w:tbl>
    <w:p w:rsidR="00B25CFA" w:rsidRPr="00B2187C" w:rsidRDefault="002A06AB" w:rsidP="002A06AB">
      <w:r>
        <w:t>По коду видно, что вычисляется массовый расход охлаждающей воды</w:t>
      </w:r>
      <w:r w:rsidRPr="002A06AB">
        <w:t>;</w:t>
      </w:r>
      <w:r>
        <w:t xml:space="preserve"> скорость охлаждающей воды</w:t>
      </w:r>
      <w:r w:rsidRPr="002A06AB">
        <w:t>;</w:t>
      </w:r>
      <w:r>
        <w:t xml:space="preserve"> входная и выходная температуры охлаждающей воды</w:t>
      </w:r>
      <w:r w:rsidRPr="002A06AB">
        <w:t>;</w:t>
      </w:r>
      <w:r>
        <w:t xml:space="preserve"> потери давления на трубчатке</w:t>
      </w:r>
      <w:r w:rsidRPr="002A06AB">
        <w:t>;</w:t>
      </w:r>
      <w:r>
        <w:t xml:space="preserve"> тепловой поток (пересчёт из ккал в кВт)</w:t>
      </w:r>
      <w:r w:rsidRPr="002A06AB">
        <w:t>;</w:t>
      </w:r>
      <w:r>
        <w:t xml:space="preserve"> удельный тепловой поток</w:t>
      </w:r>
      <w:r w:rsidRPr="002A06AB">
        <w:t>;</w:t>
      </w:r>
      <w:r>
        <w:t xml:space="preserve"> разность температуры воды на выходе из трубчатки и температуры пара</w:t>
      </w:r>
      <w:r w:rsidRPr="002A06AB">
        <w:t>;</w:t>
      </w:r>
      <w:r>
        <w:t xml:space="preserve"> уровень в конденсаторе</w:t>
      </w:r>
      <w:r w:rsidRPr="002A06AB">
        <w:t>;</w:t>
      </w:r>
      <w:r>
        <w:t xml:space="preserve"> температура пара и давление в конденсаторе.</w:t>
      </w:r>
    </w:p>
    <w:p w:rsidR="00A43F3D" w:rsidRDefault="00935E53" w:rsidP="009D1863">
      <w:pPr>
        <w:pStyle w:val="ac"/>
        <w:numPr>
          <w:ilvl w:val="0"/>
          <w:numId w:val="11"/>
        </w:numPr>
      </w:pPr>
      <w:r>
        <w:t xml:space="preserve">Для того чтобы эти (и некоторые другие) параметры были видны на верхнем </w:t>
      </w:r>
      <w:r w:rsidR="009A73B4">
        <w:t xml:space="preserve">уровне, в параметрах субмодели, </w:t>
      </w:r>
      <w:r>
        <w:t xml:space="preserve">нам нужно снова зайти в редактор новых блоков (выделив предварительно на схемном окне субмодель конденсатора, на верхнем уровне) и перейти на вкладку </w:t>
      </w:r>
      <w:r w:rsidRPr="009A73B4">
        <w:rPr>
          <w:b/>
        </w:rPr>
        <w:t>«</w:t>
      </w:r>
      <w:r w:rsidR="00EC2CDF" w:rsidRPr="009A73B4">
        <w:rPr>
          <w:b/>
        </w:rPr>
        <w:t>Параметры</w:t>
      </w:r>
      <w:r w:rsidRPr="009A73B4">
        <w:rPr>
          <w:b/>
        </w:rPr>
        <w:t>»</w:t>
      </w:r>
      <w:r w:rsidR="00EC2CDF">
        <w:t xml:space="preserve">. Здесь задаём следующие </w:t>
      </w:r>
      <w:r w:rsidR="006A40E7" w:rsidRPr="001E0430">
        <w:t xml:space="preserve">16 </w:t>
      </w:r>
      <w:r w:rsidR="00EC2CDF">
        <w:t>параметр</w:t>
      </w:r>
      <w:r w:rsidR="006A40E7">
        <w:t>ов</w:t>
      </w:r>
      <w:r w:rsidR="001E0430">
        <w:t>, смотрите таблицу 3.2 (</w:t>
      </w:r>
      <w:r w:rsidR="0027701A">
        <w:t>для проверки</w:t>
      </w:r>
      <w:r w:rsidR="001E0430">
        <w:t xml:space="preserve"> см.</w:t>
      </w:r>
      <w:r w:rsidR="00724904">
        <w:t xml:space="preserve"> </w:t>
      </w:r>
      <w:r w:rsidR="00724904">
        <w:fldChar w:fldCharType="begin"/>
      </w:r>
      <w:r w:rsidR="00724904">
        <w:instrText xml:space="preserve"> REF _Ref280190404 \h </w:instrText>
      </w:r>
      <w:r w:rsidR="00724904">
        <w:fldChar w:fldCharType="separate"/>
      </w:r>
      <w:r w:rsidR="009B7F9D">
        <w:t xml:space="preserve">Рисунок </w:t>
      </w:r>
      <w:r w:rsidR="009B7F9D">
        <w:rPr>
          <w:noProof/>
        </w:rPr>
        <w:t>49</w:t>
      </w:r>
      <w:r w:rsidR="00724904">
        <w:fldChar w:fldCharType="end"/>
      </w:r>
      <w:r w:rsidR="00724904">
        <w:t>)</w:t>
      </w:r>
      <w:r w:rsidR="001E0430">
        <w:t>.</w:t>
      </w:r>
      <w:r w:rsidR="00461BEC">
        <w:t xml:space="preserve"> Начальные значения всех параметров – нулевые, режим – «Выход».</w:t>
      </w:r>
    </w:p>
    <w:tbl>
      <w:tblPr>
        <w:tblStyle w:val="af1"/>
        <w:tblW w:w="5000" w:type="pct"/>
        <w:tblLayout w:type="fixed"/>
        <w:tblLook w:val="04A0" w:firstRow="1" w:lastRow="0" w:firstColumn="1" w:lastColumn="0" w:noHBand="0" w:noVBand="1"/>
      </w:tblPr>
      <w:tblGrid>
        <w:gridCol w:w="413"/>
        <w:gridCol w:w="4410"/>
        <w:gridCol w:w="970"/>
        <w:gridCol w:w="1525"/>
        <w:gridCol w:w="970"/>
        <w:gridCol w:w="1906"/>
      </w:tblGrid>
      <w:tr w:rsidR="002E15D7" w:rsidTr="002E15D7">
        <w:tc>
          <w:tcPr>
            <w:tcW w:w="5000" w:type="pct"/>
            <w:gridSpan w:val="6"/>
            <w:tcBorders>
              <w:top w:val="nil"/>
              <w:left w:val="nil"/>
              <w:right w:val="nil"/>
            </w:tcBorders>
            <w:vAlign w:val="center"/>
          </w:tcPr>
          <w:p w:rsidR="002E15D7" w:rsidRPr="001F1B1A" w:rsidRDefault="002E15D7" w:rsidP="002E15D7">
            <w:pPr>
              <w:pStyle w:val="0"/>
              <w:jc w:val="right"/>
              <w:rPr>
                <w:b/>
                <w:bCs/>
              </w:rPr>
            </w:pPr>
            <w:r>
              <w:lastRenderedPageBreak/>
              <w:t>Таблица 3.2</w:t>
            </w:r>
          </w:p>
        </w:tc>
      </w:tr>
      <w:tr w:rsidR="00D56AFD" w:rsidTr="001E0430">
        <w:tc>
          <w:tcPr>
            <w:tcW w:w="202" w:type="pct"/>
            <w:vAlign w:val="center"/>
          </w:tcPr>
          <w:p w:rsidR="0078259E" w:rsidRPr="001F1B1A" w:rsidRDefault="0078259E" w:rsidP="004A0D38">
            <w:pPr>
              <w:pStyle w:val="0"/>
              <w:rPr>
                <w:b/>
                <w:bCs/>
              </w:rPr>
            </w:pPr>
            <w:r w:rsidRPr="001F1B1A">
              <w:rPr>
                <w:b/>
                <w:bCs/>
              </w:rPr>
              <w:t>№</w:t>
            </w:r>
          </w:p>
        </w:tc>
        <w:tc>
          <w:tcPr>
            <w:tcW w:w="2163" w:type="pct"/>
            <w:vAlign w:val="center"/>
          </w:tcPr>
          <w:p w:rsidR="0078259E" w:rsidRPr="001F1B1A" w:rsidRDefault="0078259E" w:rsidP="004A0D38">
            <w:pPr>
              <w:pStyle w:val="0"/>
              <w:rPr>
                <w:b/>
                <w:bCs/>
              </w:rPr>
            </w:pPr>
            <w:r w:rsidRPr="001F1B1A">
              <w:rPr>
                <w:b/>
                <w:bCs/>
              </w:rPr>
              <w:t>Название</w:t>
            </w:r>
          </w:p>
        </w:tc>
        <w:tc>
          <w:tcPr>
            <w:tcW w:w="476" w:type="pct"/>
            <w:vAlign w:val="center"/>
          </w:tcPr>
          <w:p w:rsidR="0078259E" w:rsidRPr="001F1B1A" w:rsidRDefault="0078259E" w:rsidP="004A0D38">
            <w:pPr>
              <w:pStyle w:val="0"/>
              <w:rPr>
                <w:b/>
                <w:bCs/>
              </w:rPr>
            </w:pPr>
            <w:r w:rsidRPr="001F1B1A">
              <w:rPr>
                <w:b/>
                <w:bCs/>
              </w:rPr>
              <w:t>Имя</w:t>
            </w:r>
          </w:p>
        </w:tc>
        <w:tc>
          <w:tcPr>
            <w:tcW w:w="748" w:type="pct"/>
            <w:vAlign w:val="center"/>
          </w:tcPr>
          <w:p w:rsidR="0078259E" w:rsidRPr="001F1B1A" w:rsidRDefault="0078259E" w:rsidP="004A0D38">
            <w:pPr>
              <w:pStyle w:val="0"/>
              <w:rPr>
                <w:b/>
                <w:bCs/>
              </w:rPr>
            </w:pPr>
            <w:r w:rsidRPr="001F1B1A">
              <w:rPr>
                <w:b/>
                <w:bCs/>
              </w:rPr>
              <w:t>Тип данных</w:t>
            </w:r>
          </w:p>
        </w:tc>
        <w:tc>
          <w:tcPr>
            <w:tcW w:w="476" w:type="pct"/>
            <w:vAlign w:val="center"/>
          </w:tcPr>
          <w:p w:rsidR="0078259E" w:rsidRPr="001F1B1A" w:rsidRDefault="00461BEC" w:rsidP="001E0430">
            <w:pPr>
              <w:pStyle w:val="0"/>
              <w:rPr>
                <w:b/>
                <w:bCs/>
              </w:rPr>
            </w:pPr>
            <w:r>
              <w:rPr>
                <w:b/>
                <w:bCs/>
              </w:rPr>
              <w:t>Режим</w:t>
            </w:r>
          </w:p>
        </w:tc>
        <w:tc>
          <w:tcPr>
            <w:tcW w:w="935" w:type="pct"/>
            <w:vAlign w:val="center"/>
          </w:tcPr>
          <w:p w:rsidR="0078259E" w:rsidRPr="001F1B1A" w:rsidRDefault="0078259E" w:rsidP="004A0D38">
            <w:pPr>
              <w:pStyle w:val="0"/>
              <w:rPr>
                <w:b/>
                <w:bCs/>
              </w:rPr>
            </w:pPr>
            <w:r w:rsidRPr="001F1B1A">
              <w:rPr>
                <w:b/>
                <w:bCs/>
              </w:rPr>
              <w:t>Способ расчёта</w:t>
            </w:r>
          </w:p>
        </w:tc>
      </w:tr>
      <w:tr w:rsidR="00D56AFD" w:rsidTr="001E0430">
        <w:tc>
          <w:tcPr>
            <w:tcW w:w="202" w:type="pct"/>
            <w:vAlign w:val="center"/>
          </w:tcPr>
          <w:p w:rsidR="0078259E" w:rsidRPr="00756E48" w:rsidRDefault="0078259E" w:rsidP="004A0D38">
            <w:pPr>
              <w:pStyle w:val="00"/>
            </w:pPr>
            <w:r w:rsidRPr="00756E48">
              <w:t>1</w:t>
            </w:r>
          </w:p>
        </w:tc>
        <w:tc>
          <w:tcPr>
            <w:tcW w:w="2163" w:type="pct"/>
            <w:vAlign w:val="center"/>
          </w:tcPr>
          <w:p w:rsidR="0078259E" w:rsidRPr="00756E48" w:rsidRDefault="006544B0" w:rsidP="004A0D38">
            <w:pPr>
              <w:pStyle w:val="00"/>
            </w:pPr>
            <w:r>
              <w:t>Расход пара в конденсатор, т</w:t>
            </w:r>
            <w:r w:rsidRPr="006544B0">
              <w:t>/</w:t>
            </w:r>
            <w:r>
              <w:t>ч</w:t>
            </w:r>
          </w:p>
        </w:tc>
        <w:tc>
          <w:tcPr>
            <w:tcW w:w="476" w:type="pct"/>
            <w:vAlign w:val="center"/>
          </w:tcPr>
          <w:p w:rsidR="0078259E" w:rsidRPr="001E0430" w:rsidRDefault="00D56AFD" w:rsidP="004A0D38">
            <w:pPr>
              <w:pStyle w:val="00"/>
            </w:pPr>
            <w:r>
              <w:t>_Gsteam</w:t>
            </w:r>
          </w:p>
        </w:tc>
        <w:tc>
          <w:tcPr>
            <w:tcW w:w="748" w:type="pct"/>
            <w:vAlign w:val="center"/>
          </w:tcPr>
          <w:p w:rsidR="0078259E" w:rsidRPr="00756E48" w:rsidRDefault="008C7AA7" w:rsidP="004A0D38">
            <w:pPr>
              <w:pStyle w:val="00"/>
            </w:pPr>
            <w:r>
              <w:t>Вещественное</w:t>
            </w:r>
          </w:p>
        </w:tc>
        <w:tc>
          <w:tcPr>
            <w:tcW w:w="476" w:type="pct"/>
            <w:vAlign w:val="center"/>
          </w:tcPr>
          <w:p w:rsidR="0078259E" w:rsidRPr="001E0430" w:rsidRDefault="00461BEC" w:rsidP="004A0D38">
            <w:pPr>
              <w:pStyle w:val="00"/>
            </w:pPr>
            <w:r>
              <w:t>Выход</w:t>
            </w:r>
          </w:p>
        </w:tc>
        <w:tc>
          <w:tcPr>
            <w:tcW w:w="935" w:type="pct"/>
            <w:vAlign w:val="center"/>
          </w:tcPr>
          <w:p w:rsidR="0078259E" w:rsidRPr="00756E48" w:rsidRDefault="004D1120"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2</w:t>
            </w:r>
          </w:p>
        </w:tc>
        <w:tc>
          <w:tcPr>
            <w:tcW w:w="2163" w:type="pct"/>
            <w:vAlign w:val="center"/>
          </w:tcPr>
          <w:p w:rsidR="00461BEC" w:rsidRPr="006544B0" w:rsidRDefault="00461BEC" w:rsidP="004A0D38">
            <w:pPr>
              <w:pStyle w:val="00"/>
            </w:pPr>
            <w:r>
              <w:t>Энтальпия пара в конденсатор</w:t>
            </w:r>
            <w:r w:rsidRPr="004D1120">
              <w:t>е</w:t>
            </w:r>
            <w:r>
              <w:t>, ккал</w:t>
            </w:r>
            <w:r w:rsidRPr="006544B0">
              <w:t>/</w:t>
            </w:r>
            <w:r>
              <w:t>кг</w:t>
            </w:r>
          </w:p>
        </w:tc>
        <w:tc>
          <w:tcPr>
            <w:tcW w:w="476" w:type="pct"/>
            <w:vAlign w:val="center"/>
          </w:tcPr>
          <w:p w:rsidR="00461BEC" w:rsidRPr="008C7AA7" w:rsidRDefault="00461BEC" w:rsidP="004A0D38">
            <w:pPr>
              <w:pStyle w:val="00"/>
              <w:rPr>
                <w:lang w:val="en-US"/>
              </w:rPr>
            </w:pPr>
            <w:r>
              <w:t>_Hsteam</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3</w:t>
            </w:r>
          </w:p>
        </w:tc>
        <w:tc>
          <w:tcPr>
            <w:tcW w:w="2163" w:type="pct"/>
            <w:vAlign w:val="center"/>
          </w:tcPr>
          <w:p w:rsidR="00461BEC" w:rsidRPr="00756E48" w:rsidRDefault="00461BEC" w:rsidP="004A0D38">
            <w:pPr>
              <w:pStyle w:val="00"/>
            </w:pPr>
            <w:r>
              <w:t>Давление в конденсаторе, ата</w:t>
            </w:r>
          </w:p>
        </w:tc>
        <w:tc>
          <w:tcPr>
            <w:tcW w:w="476" w:type="pct"/>
            <w:vAlign w:val="center"/>
          </w:tcPr>
          <w:p w:rsidR="00461BEC" w:rsidRPr="00756E48" w:rsidRDefault="00461BEC" w:rsidP="004A0D38">
            <w:pPr>
              <w:pStyle w:val="00"/>
              <w:rPr>
                <w:lang w:val="en-US"/>
              </w:rPr>
            </w:pPr>
            <w:r>
              <w:rPr>
                <w:lang w:val="en-US"/>
              </w:rPr>
              <w:t>_Ps</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4</w:t>
            </w:r>
          </w:p>
        </w:tc>
        <w:tc>
          <w:tcPr>
            <w:tcW w:w="2163" w:type="pct"/>
            <w:vAlign w:val="center"/>
          </w:tcPr>
          <w:p w:rsidR="00461BEC" w:rsidRPr="00756E48" w:rsidRDefault="00461BEC" w:rsidP="004A0D38">
            <w:pPr>
              <w:pStyle w:val="00"/>
            </w:pPr>
            <w:r>
              <w:t>Температура в конденсаторе, С</w:t>
            </w:r>
          </w:p>
        </w:tc>
        <w:tc>
          <w:tcPr>
            <w:tcW w:w="476" w:type="pct"/>
            <w:vAlign w:val="center"/>
          </w:tcPr>
          <w:p w:rsidR="00461BEC" w:rsidRPr="00756E48" w:rsidRDefault="00461BEC" w:rsidP="004A0D38">
            <w:pPr>
              <w:pStyle w:val="00"/>
              <w:rPr>
                <w:lang w:val="en-US"/>
              </w:rPr>
            </w:pPr>
            <w:r>
              <w:rPr>
                <w:lang w:val="en-US"/>
              </w:rPr>
              <w:t>_Ts</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5</w:t>
            </w:r>
          </w:p>
        </w:tc>
        <w:tc>
          <w:tcPr>
            <w:tcW w:w="2163" w:type="pct"/>
            <w:vAlign w:val="center"/>
          </w:tcPr>
          <w:p w:rsidR="00461BEC" w:rsidRPr="00756E48" w:rsidRDefault="00461BEC" w:rsidP="004A0D38">
            <w:pPr>
              <w:pStyle w:val="00"/>
            </w:pPr>
            <w:r>
              <w:t>Энтальпия конденсата, ккал</w:t>
            </w:r>
            <w:r>
              <w:rPr>
                <w:lang w:val="en-US"/>
              </w:rPr>
              <w:t>/</w:t>
            </w:r>
            <w:r>
              <w:t>кг</w:t>
            </w:r>
          </w:p>
        </w:tc>
        <w:tc>
          <w:tcPr>
            <w:tcW w:w="476" w:type="pct"/>
            <w:vAlign w:val="center"/>
          </w:tcPr>
          <w:p w:rsidR="00461BEC" w:rsidRPr="00756E48" w:rsidRDefault="00461BEC" w:rsidP="004A0D38">
            <w:pPr>
              <w:pStyle w:val="00"/>
              <w:rPr>
                <w:lang w:val="en-US"/>
              </w:rPr>
            </w:pPr>
            <w:r>
              <w:rPr>
                <w:lang w:val="en-US"/>
              </w:rPr>
              <w:t>_Hs</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6</w:t>
            </w:r>
          </w:p>
        </w:tc>
        <w:tc>
          <w:tcPr>
            <w:tcW w:w="2163" w:type="pct"/>
            <w:vAlign w:val="center"/>
          </w:tcPr>
          <w:p w:rsidR="00461BEC" w:rsidRPr="00D56AFD" w:rsidRDefault="00461BEC" w:rsidP="004A0D38">
            <w:pPr>
              <w:pStyle w:val="00"/>
            </w:pPr>
            <w:r w:rsidRPr="00D56AFD">
              <w:t>Расход охлаждающей воды, т/ч</w:t>
            </w:r>
          </w:p>
        </w:tc>
        <w:tc>
          <w:tcPr>
            <w:tcW w:w="476" w:type="pct"/>
            <w:vAlign w:val="center"/>
          </w:tcPr>
          <w:p w:rsidR="00461BEC" w:rsidRPr="008C7AA7" w:rsidRDefault="00461BEC" w:rsidP="004A0D38">
            <w:pPr>
              <w:pStyle w:val="00"/>
              <w:rPr>
                <w:lang w:val="en-US"/>
              </w:rPr>
            </w:pPr>
            <w:r>
              <w:rPr>
                <w:lang w:val="en-US"/>
              </w:rPr>
              <w:t>_G</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7</w:t>
            </w:r>
          </w:p>
        </w:tc>
        <w:tc>
          <w:tcPr>
            <w:tcW w:w="2163" w:type="pct"/>
            <w:vAlign w:val="center"/>
          </w:tcPr>
          <w:p w:rsidR="00461BEC" w:rsidRPr="00D56AFD" w:rsidRDefault="00461BEC" w:rsidP="004A0D38">
            <w:pPr>
              <w:pStyle w:val="00"/>
            </w:pPr>
            <w:r>
              <w:t>Гидравл. сопротивление по охл. воде, кгс/см2</w:t>
            </w:r>
          </w:p>
        </w:tc>
        <w:tc>
          <w:tcPr>
            <w:tcW w:w="476" w:type="pct"/>
            <w:vAlign w:val="center"/>
          </w:tcPr>
          <w:p w:rsidR="00461BEC" w:rsidRPr="008C7AA7" w:rsidRDefault="00461BEC" w:rsidP="004A0D38">
            <w:pPr>
              <w:pStyle w:val="00"/>
              <w:rPr>
                <w:lang w:val="en-US"/>
              </w:rPr>
            </w:pPr>
            <w:r>
              <w:rPr>
                <w:lang w:val="en-US"/>
              </w:rPr>
              <w:t>_dPtr</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8</w:t>
            </w:r>
          </w:p>
        </w:tc>
        <w:tc>
          <w:tcPr>
            <w:tcW w:w="2163" w:type="pct"/>
            <w:vAlign w:val="center"/>
          </w:tcPr>
          <w:p w:rsidR="00461BEC" w:rsidRPr="00756E48" w:rsidRDefault="00461BEC" w:rsidP="004A0D38">
            <w:pPr>
              <w:pStyle w:val="00"/>
            </w:pPr>
            <w:r>
              <w:t>Скорость охлаждающей воды в трубочках, м</w:t>
            </w:r>
            <w:r w:rsidRPr="00D56AFD">
              <w:t>/</w:t>
            </w:r>
            <w:r>
              <w:t>с</w:t>
            </w:r>
          </w:p>
        </w:tc>
        <w:tc>
          <w:tcPr>
            <w:tcW w:w="476" w:type="pct"/>
            <w:vAlign w:val="center"/>
          </w:tcPr>
          <w:p w:rsidR="00461BEC" w:rsidRPr="008C7AA7" w:rsidRDefault="00461BEC" w:rsidP="004A0D38">
            <w:pPr>
              <w:pStyle w:val="00"/>
              <w:rPr>
                <w:lang w:val="en-US"/>
              </w:rPr>
            </w:pPr>
            <w:r>
              <w:rPr>
                <w:lang w:val="en-US"/>
              </w:rPr>
              <w:t>_w</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9</w:t>
            </w:r>
          </w:p>
        </w:tc>
        <w:tc>
          <w:tcPr>
            <w:tcW w:w="2163" w:type="pct"/>
            <w:vAlign w:val="center"/>
          </w:tcPr>
          <w:p w:rsidR="00461BEC" w:rsidRPr="00756E48" w:rsidRDefault="00461BEC" w:rsidP="004A0D38">
            <w:pPr>
              <w:pStyle w:val="00"/>
            </w:pPr>
            <w:r>
              <w:t>Температура охлаждающей воды на входе, С</w:t>
            </w:r>
          </w:p>
        </w:tc>
        <w:tc>
          <w:tcPr>
            <w:tcW w:w="476" w:type="pct"/>
            <w:vAlign w:val="center"/>
          </w:tcPr>
          <w:p w:rsidR="00461BEC" w:rsidRPr="008C7AA7" w:rsidRDefault="00461BEC" w:rsidP="004A0D38">
            <w:pPr>
              <w:pStyle w:val="00"/>
              <w:rPr>
                <w:lang w:val="en-US"/>
              </w:rPr>
            </w:pPr>
            <w:r>
              <w:rPr>
                <w:lang w:val="en-US"/>
              </w:rPr>
              <w:t>_Tin</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10</w:t>
            </w:r>
          </w:p>
        </w:tc>
        <w:tc>
          <w:tcPr>
            <w:tcW w:w="2163" w:type="pct"/>
            <w:vAlign w:val="center"/>
          </w:tcPr>
          <w:p w:rsidR="00461BEC" w:rsidRPr="00756E48" w:rsidRDefault="00461BEC" w:rsidP="004A0D38">
            <w:pPr>
              <w:pStyle w:val="00"/>
            </w:pPr>
            <w:r>
              <w:t>Температура охлаждающей воды на выходе, С</w:t>
            </w:r>
          </w:p>
        </w:tc>
        <w:tc>
          <w:tcPr>
            <w:tcW w:w="476" w:type="pct"/>
            <w:vAlign w:val="center"/>
          </w:tcPr>
          <w:p w:rsidR="00461BEC" w:rsidRPr="008C7AA7" w:rsidRDefault="00461BEC" w:rsidP="004A0D38">
            <w:pPr>
              <w:pStyle w:val="00"/>
              <w:rPr>
                <w:lang w:val="en-US"/>
              </w:rPr>
            </w:pPr>
            <w:r>
              <w:rPr>
                <w:lang w:val="en-US"/>
              </w:rPr>
              <w:t>_Tou</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11</w:t>
            </w:r>
          </w:p>
        </w:tc>
        <w:tc>
          <w:tcPr>
            <w:tcW w:w="2163" w:type="pct"/>
            <w:vAlign w:val="center"/>
          </w:tcPr>
          <w:p w:rsidR="00461BEC" w:rsidRPr="00756E48" w:rsidRDefault="00461BEC" w:rsidP="004A0D38">
            <w:pPr>
              <w:pStyle w:val="00"/>
            </w:pPr>
            <w:r>
              <w:t>Средний коэффициент теплопередачи, Вт</w:t>
            </w:r>
            <w:r w:rsidRPr="00D56AFD">
              <w:t>/</w:t>
            </w:r>
            <w:r>
              <w:t>м2*К</w:t>
            </w:r>
          </w:p>
        </w:tc>
        <w:tc>
          <w:tcPr>
            <w:tcW w:w="476" w:type="pct"/>
            <w:vAlign w:val="center"/>
          </w:tcPr>
          <w:p w:rsidR="00461BEC" w:rsidRPr="008C7AA7" w:rsidRDefault="00461BEC" w:rsidP="004A0D38">
            <w:pPr>
              <w:pStyle w:val="00"/>
              <w:rPr>
                <w:lang w:val="en-US"/>
              </w:rPr>
            </w:pPr>
            <w:r>
              <w:rPr>
                <w:lang w:val="en-US"/>
              </w:rPr>
              <w:t>_alfa</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12</w:t>
            </w:r>
          </w:p>
        </w:tc>
        <w:tc>
          <w:tcPr>
            <w:tcW w:w="2163" w:type="pct"/>
            <w:vAlign w:val="center"/>
          </w:tcPr>
          <w:p w:rsidR="00461BEC" w:rsidRPr="00756E48" w:rsidRDefault="00461BEC" w:rsidP="00D56AFD">
            <w:pPr>
              <w:pStyle w:val="00"/>
            </w:pPr>
            <w:r>
              <w:t>Температурный напор на вых. конденсатора, С</w:t>
            </w:r>
          </w:p>
        </w:tc>
        <w:tc>
          <w:tcPr>
            <w:tcW w:w="476" w:type="pct"/>
            <w:vAlign w:val="center"/>
          </w:tcPr>
          <w:p w:rsidR="00461BEC" w:rsidRPr="008C7AA7" w:rsidRDefault="00461BEC" w:rsidP="004A0D38">
            <w:pPr>
              <w:pStyle w:val="00"/>
              <w:rPr>
                <w:lang w:val="en-US"/>
              </w:rPr>
            </w:pPr>
            <w:r>
              <w:rPr>
                <w:lang w:val="en-US"/>
              </w:rPr>
              <w:t>_dTou</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13</w:t>
            </w:r>
          </w:p>
        </w:tc>
        <w:tc>
          <w:tcPr>
            <w:tcW w:w="2163" w:type="pct"/>
            <w:vAlign w:val="center"/>
          </w:tcPr>
          <w:p w:rsidR="00461BEC" w:rsidRPr="00756E48" w:rsidRDefault="00461BEC" w:rsidP="00D56AFD">
            <w:pPr>
              <w:pStyle w:val="00"/>
            </w:pPr>
            <w:r>
              <w:t>Средний логарифм. температурный напор, С</w:t>
            </w:r>
          </w:p>
        </w:tc>
        <w:tc>
          <w:tcPr>
            <w:tcW w:w="476" w:type="pct"/>
            <w:vAlign w:val="center"/>
          </w:tcPr>
          <w:p w:rsidR="00461BEC" w:rsidRPr="008C7AA7" w:rsidRDefault="00461BEC" w:rsidP="004A0D38">
            <w:pPr>
              <w:pStyle w:val="00"/>
              <w:rPr>
                <w:lang w:val="en-US"/>
              </w:rPr>
            </w:pPr>
            <w:r>
              <w:rPr>
                <w:lang w:val="en-US"/>
              </w:rPr>
              <w:t>_LMTD</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14</w:t>
            </w:r>
          </w:p>
        </w:tc>
        <w:tc>
          <w:tcPr>
            <w:tcW w:w="2163" w:type="pct"/>
            <w:vAlign w:val="center"/>
          </w:tcPr>
          <w:p w:rsidR="00461BEC" w:rsidRPr="00756E48" w:rsidRDefault="00461BEC" w:rsidP="004A0D38">
            <w:pPr>
              <w:pStyle w:val="00"/>
            </w:pPr>
            <w:r>
              <w:t>Общая тепловая нагрузка, МВт</w:t>
            </w:r>
          </w:p>
        </w:tc>
        <w:tc>
          <w:tcPr>
            <w:tcW w:w="476" w:type="pct"/>
            <w:vAlign w:val="center"/>
          </w:tcPr>
          <w:p w:rsidR="00461BEC" w:rsidRPr="00756E48" w:rsidRDefault="00461BEC" w:rsidP="004A0D38">
            <w:pPr>
              <w:pStyle w:val="00"/>
              <w:rPr>
                <w:lang w:val="en-US"/>
              </w:rPr>
            </w:pPr>
            <w:r>
              <w:rPr>
                <w:lang w:val="en-US"/>
              </w:rPr>
              <w:t>_Q</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15</w:t>
            </w:r>
          </w:p>
        </w:tc>
        <w:tc>
          <w:tcPr>
            <w:tcW w:w="2163" w:type="pct"/>
            <w:vAlign w:val="center"/>
          </w:tcPr>
          <w:p w:rsidR="00461BEC" w:rsidRPr="00756E48" w:rsidRDefault="00461BEC" w:rsidP="004A0D38">
            <w:pPr>
              <w:pStyle w:val="00"/>
            </w:pPr>
            <w:r>
              <w:t>Удельная тепловая нагрузка, кВт</w:t>
            </w:r>
            <w:r w:rsidRPr="00D56AFD">
              <w:t>/</w:t>
            </w:r>
            <w:r>
              <w:t>м2</w:t>
            </w:r>
          </w:p>
        </w:tc>
        <w:tc>
          <w:tcPr>
            <w:tcW w:w="476" w:type="pct"/>
            <w:vAlign w:val="center"/>
          </w:tcPr>
          <w:p w:rsidR="00461BEC" w:rsidRPr="008C7AA7" w:rsidRDefault="00461BEC" w:rsidP="004A0D38">
            <w:pPr>
              <w:pStyle w:val="00"/>
              <w:rPr>
                <w:lang w:val="en-US"/>
              </w:rPr>
            </w:pPr>
            <w:r>
              <w:rPr>
                <w:lang w:val="en-US"/>
              </w:rPr>
              <w:t>_Qf</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r w:rsidR="00461BEC" w:rsidTr="001E0430">
        <w:tc>
          <w:tcPr>
            <w:tcW w:w="202" w:type="pct"/>
            <w:vAlign w:val="center"/>
          </w:tcPr>
          <w:p w:rsidR="00461BEC" w:rsidRPr="00756E48" w:rsidRDefault="00461BEC" w:rsidP="004A0D38">
            <w:pPr>
              <w:pStyle w:val="00"/>
            </w:pPr>
            <w:r w:rsidRPr="00756E48">
              <w:t>16</w:t>
            </w:r>
          </w:p>
        </w:tc>
        <w:tc>
          <w:tcPr>
            <w:tcW w:w="2163" w:type="pct"/>
            <w:vAlign w:val="center"/>
          </w:tcPr>
          <w:p w:rsidR="00461BEC" w:rsidRPr="00756E48" w:rsidRDefault="00461BEC" w:rsidP="004A0D38">
            <w:pPr>
              <w:pStyle w:val="00"/>
            </w:pPr>
            <w:r>
              <w:t>Уровень воды, м</w:t>
            </w:r>
          </w:p>
        </w:tc>
        <w:tc>
          <w:tcPr>
            <w:tcW w:w="476" w:type="pct"/>
            <w:vAlign w:val="center"/>
          </w:tcPr>
          <w:p w:rsidR="00461BEC" w:rsidRPr="00756E48" w:rsidRDefault="00461BEC" w:rsidP="004A0D38">
            <w:pPr>
              <w:pStyle w:val="00"/>
              <w:rPr>
                <w:lang w:val="en-US"/>
              </w:rPr>
            </w:pPr>
            <w:r>
              <w:rPr>
                <w:lang w:val="en-US"/>
              </w:rPr>
              <w:t>_Level</w:t>
            </w:r>
          </w:p>
        </w:tc>
        <w:tc>
          <w:tcPr>
            <w:tcW w:w="748" w:type="pct"/>
            <w:vAlign w:val="center"/>
          </w:tcPr>
          <w:p w:rsidR="00461BEC" w:rsidRPr="00756E48" w:rsidRDefault="00461BEC" w:rsidP="004A0D38">
            <w:pPr>
              <w:pStyle w:val="00"/>
            </w:pPr>
            <w:r>
              <w:t>Вещественное</w:t>
            </w:r>
          </w:p>
        </w:tc>
        <w:tc>
          <w:tcPr>
            <w:tcW w:w="476" w:type="pct"/>
            <w:vAlign w:val="center"/>
          </w:tcPr>
          <w:p w:rsidR="00461BEC" w:rsidRPr="001E0430" w:rsidRDefault="00461BEC" w:rsidP="004A0D38">
            <w:pPr>
              <w:pStyle w:val="00"/>
            </w:pPr>
            <w:r>
              <w:t>Выход</w:t>
            </w:r>
          </w:p>
        </w:tc>
        <w:tc>
          <w:tcPr>
            <w:tcW w:w="935" w:type="pct"/>
            <w:vAlign w:val="center"/>
          </w:tcPr>
          <w:p w:rsidR="00461BEC" w:rsidRPr="00756E48" w:rsidRDefault="00461BEC" w:rsidP="004A0D38">
            <w:pPr>
              <w:pStyle w:val="00"/>
            </w:pPr>
            <w:r>
              <w:t>Переменная</w:t>
            </w:r>
          </w:p>
        </w:tc>
      </w:tr>
    </w:tbl>
    <w:p w:rsidR="0078259E" w:rsidRPr="0078259E" w:rsidRDefault="0078259E" w:rsidP="0078259E"/>
    <w:p w:rsidR="008A6893" w:rsidRPr="00665A94" w:rsidRDefault="004D3C0E" w:rsidP="00565711">
      <w:r>
        <w:rPr>
          <w:noProof/>
        </w:rPr>
        <w:drawing>
          <wp:inline distT="0" distB="0" distL="0" distR="0" wp14:anchorId="614484A0" wp14:editId="1CA0D3F4">
            <wp:extent cx="6000750" cy="424815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00750" cy="4248150"/>
                    </a:xfrm>
                    <a:prstGeom prst="rect">
                      <a:avLst/>
                    </a:prstGeom>
                  </pic:spPr>
                </pic:pic>
              </a:graphicData>
            </a:graphic>
          </wp:inline>
        </w:drawing>
      </w:r>
    </w:p>
    <w:p w:rsidR="004D3C0E" w:rsidRDefault="004D3C0E" w:rsidP="004D3C0E">
      <w:pPr>
        <w:pStyle w:val="a4"/>
      </w:pPr>
      <w:bookmarkStart w:id="129" w:name="_Ref280190404"/>
      <w:bookmarkStart w:id="130" w:name="_Toc291248671"/>
      <w:r>
        <w:t xml:space="preserve">Рисунок </w:t>
      </w:r>
      <w:r w:rsidR="00510818">
        <w:fldChar w:fldCharType="begin"/>
      </w:r>
      <w:r w:rsidR="00510818">
        <w:instrText xml:space="preserve"> SEQ Рисунок \* ARABIC </w:instrText>
      </w:r>
      <w:r w:rsidR="00510818">
        <w:fldChar w:fldCharType="separate"/>
      </w:r>
      <w:r w:rsidR="009B7F9D">
        <w:rPr>
          <w:noProof/>
        </w:rPr>
        <w:t>49</w:t>
      </w:r>
      <w:r w:rsidR="00510818">
        <w:rPr>
          <w:noProof/>
        </w:rPr>
        <w:fldChar w:fldCharType="end"/>
      </w:r>
      <w:bookmarkEnd w:id="129"/>
      <w:r>
        <w:t>. Параметры субмодели конденсатора</w:t>
      </w:r>
      <w:bookmarkEnd w:id="130"/>
    </w:p>
    <w:p w:rsidR="00461BEC" w:rsidRDefault="00461BEC" w:rsidP="009D1863">
      <w:pPr>
        <w:pStyle w:val="ac"/>
        <w:numPr>
          <w:ilvl w:val="0"/>
          <w:numId w:val="11"/>
        </w:numPr>
      </w:pPr>
      <w:r>
        <w:t xml:space="preserve">Теперь, сохранив </w:t>
      </w:r>
      <w:r w:rsidR="007B05C1">
        <w:t>введенную тублицу параметров</w:t>
      </w:r>
      <w:r>
        <w:t xml:space="preserve"> в модели субструктуры конденсатора, вы можете зайти во вкладку </w:t>
      </w:r>
      <w:r w:rsidRPr="007B05C1">
        <w:rPr>
          <w:b/>
        </w:rPr>
        <w:t>«Параметры»</w:t>
      </w:r>
      <w:r>
        <w:t xml:space="preserve"> </w:t>
      </w:r>
      <w:r w:rsidR="007B05C1">
        <w:t xml:space="preserve">(из схемного окна, щелкнув правой кнопкой на субмодели конденсатора) </w:t>
      </w:r>
      <w:r>
        <w:t xml:space="preserve">и увидеть там перечень из введённых параметров, которые можно выводить на график или в виде текста на схемное окно, см. </w:t>
      </w:r>
      <w:r w:rsidR="00510818">
        <w:fldChar w:fldCharType="begin"/>
      </w:r>
      <w:r w:rsidR="00510818">
        <w:instrText xml:space="preserve"> REF _Ref280194420 </w:instrText>
      </w:r>
      <w:r w:rsidR="00510818">
        <w:fldChar w:fldCharType="separate"/>
      </w:r>
      <w:r w:rsidR="009B7F9D">
        <w:t xml:space="preserve">Рисунок </w:t>
      </w:r>
      <w:r w:rsidR="009B7F9D">
        <w:rPr>
          <w:noProof/>
        </w:rPr>
        <w:t>50</w:t>
      </w:r>
      <w:r w:rsidR="00510818">
        <w:rPr>
          <w:noProof/>
        </w:rPr>
        <w:fldChar w:fldCharType="end"/>
      </w:r>
      <w:r w:rsidR="00E64F50">
        <w:t>.</w:t>
      </w:r>
    </w:p>
    <w:p w:rsidR="002042AF" w:rsidRDefault="002042AF" w:rsidP="002042AF">
      <w:pPr>
        <w:pStyle w:val="a8"/>
      </w:pPr>
      <w:r>
        <w:rPr>
          <w:noProof/>
        </w:rPr>
        <w:lastRenderedPageBreak/>
        <w:drawing>
          <wp:inline distT="0" distB="0" distL="0" distR="0" wp14:anchorId="60F00BB5" wp14:editId="73FE1750">
            <wp:extent cx="4067175" cy="33242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67175" cy="3324225"/>
                    </a:xfrm>
                    <a:prstGeom prst="rect">
                      <a:avLst/>
                    </a:prstGeom>
                  </pic:spPr>
                </pic:pic>
              </a:graphicData>
            </a:graphic>
          </wp:inline>
        </w:drawing>
      </w:r>
    </w:p>
    <w:p w:rsidR="002042AF" w:rsidRDefault="002042AF" w:rsidP="002042AF">
      <w:pPr>
        <w:pStyle w:val="a4"/>
      </w:pPr>
      <w:bookmarkStart w:id="131" w:name="_Ref280194420"/>
      <w:bookmarkStart w:id="132" w:name="_Toc291248672"/>
      <w:r>
        <w:t xml:space="preserve">Рисунок </w:t>
      </w:r>
      <w:r w:rsidR="00510818">
        <w:fldChar w:fldCharType="begin"/>
      </w:r>
      <w:r w:rsidR="00510818">
        <w:instrText xml:space="preserve"> SEQ Рисунок \* ARABIC </w:instrText>
      </w:r>
      <w:r w:rsidR="00510818">
        <w:fldChar w:fldCharType="separate"/>
      </w:r>
      <w:r w:rsidR="009B7F9D">
        <w:rPr>
          <w:noProof/>
        </w:rPr>
        <w:t>50</w:t>
      </w:r>
      <w:r w:rsidR="00510818">
        <w:rPr>
          <w:noProof/>
        </w:rPr>
        <w:fldChar w:fldCharType="end"/>
      </w:r>
      <w:bookmarkEnd w:id="131"/>
      <w:r>
        <w:t>. Вывод заданных параметров субмодели конденсатора</w:t>
      </w:r>
      <w:bookmarkEnd w:id="132"/>
    </w:p>
    <w:p w:rsidR="007B05C1" w:rsidRDefault="007B05C1" w:rsidP="007B05C1">
      <w:r>
        <w:t>Такием образом, мы создали субмодель конденсатора, в которой для настройки его свойств необязательно заходить внутрь, а можно (нужно) задавать свойства с верхнего уровня, и они будут по написанному алгоритму пересчитываться и передаваться соответствующим элементам внутри конденсатора.</w:t>
      </w:r>
    </w:p>
    <w:p w:rsidR="007B05C1" w:rsidRPr="007B05C1" w:rsidRDefault="007B05C1" w:rsidP="007B05C1">
      <w:r>
        <w:t>В дальнейшем, например когда модель конденсатора доработается, станет более универсальной, отладится полностью и обкатается, можно такую субмодель встроить в палитру элементов – и использовать ее многократно во многих проектах как отдельный блок.</w:t>
      </w:r>
    </w:p>
    <w:p w:rsidR="00E64F50" w:rsidRDefault="007B05C1" w:rsidP="007B05C1">
      <w:pPr>
        <w:pStyle w:val="3"/>
      </w:pPr>
      <w:bookmarkStart w:id="133" w:name="_Toc355797926"/>
      <w:r>
        <w:t>Вывод параметров на схемное окно</w:t>
      </w:r>
      <w:bookmarkEnd w:id="133"/>
    </w:p>
    <w:p w:rsidR="007B05C1" w:rsidRDefault="007B05C1" w:rsidP="007B05C1">
      <w:r>
        <w:t>Давайте выведем на схемное окно те параметры, которые нам будут интересны в процессе отладки модели конденсатора.</w:t>
      </w:r>
    </w:p>
    <w:p w:rsidR="00C87023" w:rsidRPr="00342057" w:rsidRDefault="00A770DB" w:rsidP="009D1863">
      <w:pPr>
        <w:pStyle w:val="ac"/>
        <w:numPr>
          <w:ilvl w:val="0"/>
          <w:numId w:val="13"/>
        </w:numPr>
      </w:pPr>
      <w:r>
        <w:t xml:space="preserve">Для всех каналов </w:t>
      </w:r>
      <w:r w:rsidR="00EC0BDB" w:rsidRPr="00EC0BDB">
        <w:t>(</w:t>
      </w:r>
      <w:r w:rsidR="00EC0BDB">
        <w:t xml:space="preserve">их всего четыре в этой схеме) </w:t>
      </w:r>
      <w:r>
        <w:t>выведите расход по ним, в тоннах в час (д</w:t>
      </w:r>
      <w:r w:rsidR="00233FEB">
        <w:t>ля этого надо не выводить сам</w:t>
      </w:r>
      <w:r>
        <w:t xml:space="preserve"> параметр </w:t>
      </w:r>
      <w:r w:rsidRPr="00342057">
        <w:rPr>
          <w:b/>
        </w:rPr>
        <w:t>«</w:t>
      </w:r>
      <w:r w:rsidRPr="00342057">
        <w:rPr>
          <w:b/>
          <w:lang w:val="en-US"/>
        </w:rPr>
        <w:t>g</w:t>
      </w:r>
      <w:r w:rsidRPr="00342057">
        <w:rPr>
          <w:b/>
        </w:rPr>
        <w:t>»</w:t>
      </w:r>
      <w:r w:rsidR="00233FEB">
        <w:t>, а помножить его на 3600</w:t>
      </w:r>
      <w:r w:rsidR="00233FEB" w:rsidRPr="00233FEB">
        <w:t>/1000</w:t>
      </w:r>
      <w:r w:rsidR="00233FEB">
        <w:t>, т.е.</w:t>
      </w:r>
      <w:r>
        <w:t xml:space="preserve"> </w:t>
      </w:r>
      <w:r w:rsidRPr="00342057">
        <w:rPr>
          <w:b/>
        </w:rPr>
        <w:t>«</w:t>
      </w:r>
      <w:r w:rsidRPr="00342057">
        <w:rPr>
          <w:b/>
          <w:lang w:val="en-US"/>
        </w:rPr>
        <w:t>g</w:t>
      </w:r>
      <w:r w:rsidRPr="00342057">
        <w:rPr>
          <w:b/>
        </w:rPr>
        <w:t>*3.6»</w:t>
      </w:r>
      <w:r w:rsidR="00342057" w:rsidRPr="00342057">
        <w:t>.</w:t>
      </w:r>
    </w:p>
    <w:p w:rsidR="00342057" w:rsidRDefault="00CB3189" w:rsidP="009D1863">
      <w:pPr>
        <w:pStyle w:val="ac"/>
        <w:numPr>
          <w:ilvl w:val="0"/>
          <w:numId w:val="13"/>
        </w:numPr>
      </w:pPr>
      <w:r>
        <w:t>Для всех граничных узлов (четыре</w:t>
      </w:r>
      <w:r w:rsidR="004E1DD2">
        <w:t xml:space="preserve"> узла</w:t>
      </w:r>
      <w:r>
        <w:t xml:space="preserve"> типа </w:t>
      </w:r>
      <w:r>
        <w:rPr>
          <w:lang w:val="en-US"/>
        </w:rPr>
        <w:t>G</w:t>
      </w:r>
      <w:r w:rsidRPr="00CB3189">
        <w:t xml:space="preserve"> </w:t>
      </w:r>
      <w:r>
        <w:t xml:space="preserve">и два </w:t>
      </w:r>
      <w:r w:rsidR="004E1DD2">
        <w:t xml:space="preserve">узла </w:t>
      </w:r>
      <w:r>
        <w:t xml:space="preserve">типа </w:t>
      </w:r>
      <w:r>
        <w:rPr>
          <w:lang w:val="en-US"/>
        </w:rPr>
        <w:t>P</w:t>
      </w:r>
      <w:r w:rsidRPr="00CB3189">
        <w:t xml:space="preserve">) </w:t>
      </w:r>
      <w:r>
        <w:t>– выведите давление, энтальпию и температуру в них</w:t>
      </w:r>
      <w:r w:rsidR="004E1DD2" w:rsidRPr="004E1DD2">
        <w:t xml:space="preserve"> (</w:t>
      </w:r>
      <w:r w:rsidR="004E1DD2">
        <w:t xml:space="preserve">удобнее всего это делать при помощи элемента </w:t>
      </w:r>
      <w:r w:rsidR="004E1DD2" w:rsidRPr="004E1DD2">
        <w:rPr>
          <w:b/>
        </w:rPr>
        <w:t xml:space="preserve">«Контроль </w:t>
      </w:r>
      <w:r w:rsidR="004E1DD2" w:rsidRPr="004E1DD2">
        <w:rPr>
          <w:b/>
          <w:lang w:val="en-US"/>
        </w:rPr>
        <w:t>P</w:t>
      </w:r>
      <w:r w:rsidR="004E1DD2" w:rsidRPr="004E1DD2">
        <w:rPr>
          <w:b/>
        </w:rPr>
        <w:t xml:space="preserve">, </w:t>
      </w:r>
      <w:r w:rsidR="004E1DD2" w:rsidRPr="004E1DD2">
        <w:rPr>
          <w:b/>
          <w:lang w:val="en-US"/>
        </w:rPr>
        <w:t>H</w:t>
      </w:r>
      <w:r w:rsidR="004E1DD2" w:rsidRPr="004E1DD2">
        <w:rPr>
          <w:b/>
        </w:rPr>
        <w:t xml:space="preserve">, </w:t>
      </w:r>
      <w:r w:rsidR="004E1DD2" w:rsidRPr="004E1DD2">
        <w:rPr>
          <w:b/>
          <w:lang w:val="en-US"/>
        </w:rPr>
        <w:t>T</w:t>
      </w:r>
      <w:r w:rsidR="004E1DD2" w:rsidRPr="004E1DD2">
        <w:rPr>
          <w:b/>
        </w:rPr>
        <w:t xml:space="preserve"> в узле»</w:t>
      </w:r>
      <w:r w:rsidR="004E1DD2">
        <w:t>)</w:t>
      </w:r>
      <w:r>
        <w:t>.</w:t>
      </w:r>
    </w:p>
    <w:p w:rsidR="004E1DD2" w:rsidRDefault="008140FC" w:rsidP="009D1863">
      <w:pPr>
        <w:pStyle w:val="ac"/>
        <w:numPr>
          <w:ilvl w:val="0"/>
          <w:numId w:val="13"/>
        </w:numPr>
      </w:pPr>
      <w:r>
        <w:t xml:space="preserve">Для модели конденсатора выведите температуру, давление и уровень воды в нём: </w:t>
      </w:r>
      <w:r>
        <w:rPr>
          <w:lang w:val="en-US"/>
        </w:rPr>
        <w:t>P</w:t>
      </w:r>
      <w:r w:rsidRPr="008140FC">
        <w:t xml:space="preserve">, </w:t>
      </w:r>
      <w:r>
        <w:rPr>
          <w:lang w:val="en-US"/>
        </w:rPr>
        <w:t>T</w:t>
      </w:r>
      <w:r w:rsidRPr="008140FC">
        <w:t xml:space="preserve">, </w:t>
      </w:r>
      <w:r>
        <w:rPr>
          <w:lang w:val="en-US"/>
        </w:rPr>
        <w:t>L</w:t>
      </w:r>
      <w:r w:rsidRPr="008140FC">
        <w:t xml:space="preserve">. </w:t>
      </w:r>
      <w:r>
        <w:t>Для того чтобы вывести уровень в мм, в задании свойств надписи следует параметр конденсатора</w:t>
      </w:r>
      <w:r w:rsidRPr="008140FC">
        <w:t xml:space="preserve"> </w:t>
      </w:r>
      <w:r w:rsidR="00CF11FF">
        <w:t>п</w:t>
      </w:r>
      <w:r>
        <w:t xml:space="preserve">омножить на 1000: </w:t>
      </w:r>
      <w:r w:rsidRPr="008140FC">
        <w:rPr>
          <w:b/>
        </w:rPr>
        <w:t>«_</w:t>
      </w:r>
      <w:r w:rsidRPr="008140FC">
        <w:rPr>
          <w:b/>
          <w:lang w:val="en-US"/>
        </w:rPr>
        <w:t>Level</w:t>
      </w:r>
      <w:r w:rsidRPr="008140FC">
        <w:rPr>
          <w:b/>
        </w:rPr>
        <w:t>*1000»</w:t>
      </w:r>
      <w:r w:rsidR="00B30E91">
        <w:t>, см.</w:t>
      </w:r>
      <w:r w:rsidR="00C77B89" w:rsidRPr="00C77B89">
        <w:t xml:space="preserve"> </w:t>
      </w:r>
      <w:r w:rsidR="00510818">
        <w:fldChar w:fldCharType="begin"/>
      </w:r>
      <w:r w:rsidR="00510818">
        <w:instrText xml:space="preserve"> REF _Ref280196179 </w:instrText>
      </w:r>
      <w:r w:rsidR="00510818">
        <w:fldChar w:fldCharType="separate"/>
      </w:r>
      <w:r w:rsidR="009B7F9D">
        <w:t xml:space="preserve">Рисунок </w:t>
      </w:r>
      <w:r w:rsidR="009B7F9D">
        <w:rPr>
          <w:noProof/>
        </w:rPr>
        <w:t>51</w:t>
      </w:r>
      <w:r w:rsidR="00510818">
        <w:rPr>
          <w:noProof/>
        </w:rPr>
        <w:fldChar w:fldCharType="end"/>
      </w:r>
      <w:r w:rsidR="00C77B89" w:rsidRPr="000E2FA8">
        <w:t>.</w:t>
      </w:r>
      <w:r w:rsidR="000E2FA8" w:rsidRPr="000E2FA8">
        <w:t xml:space="preserve"> </w:t>
      </w:r>
      <w:r w:rsidR="000E2FA8">
        <w:t>Следите также внимательно и аккуратно за текстом всех подписей и за единицами измерения всех величин.</w:t>
      </w:r>
    </w:p>
    <w:p w:rsidR="00B30E91" w:rsidRDefault="000E2FA8" w:rsidP="00C77B89">
      <w:pPr>
        <w:pStyle w:val="a8"/>
      </w:pPr>
      <w:r>
        <w:rPr>
          <w:noProof/>
        </w:rPr>
        <w:lastRenderedPageBreak/>
        <w:drawing>
          <wp:inline distT="0" distB="0" distL="0" distR="0" wp14:anchorId="75D13BDD" wp14:editId="76F28B63">
            <wp:extent cx="4105275" cy="2914650"/>
            <wp:effectExtent l="0" t="0" r="9525"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05275" cy="2914650"/>
                    </a:xfrm>
                    <a:prstGeom prst="rect">
                      <a:avLst/>
                    </a:prstGeom>
                  </pic:spPr>
                </pic:pic>
              </a:graphicData>
            </a:graphic>
          </wp:inline>
        </w:drawing>
      </w:r>
    </w:p>
    <w:p w:rsidR="00C77B89" w:rsidRDefault="00C77B89" w:rsidP="00C77B89">
      <w:pPr>
        <w:pStyle w:val="a4"/>
      </w:pPr>
      <w:bookmarkStart w:id="134" w:name="_Ref280196179"/>
      <w:bookmarkStart w:id="135" w:name="_Toc291248673"/>
      <w:r>
        <w:t xml:space="preserve">Рисунок </w:t>
      </w:r>
      <w:r w:rsidR="00510818">
        <w:fldChar w:fldCharType="begin"/>
      </w:r>
      <w:r w:rsidR="00510818">
        <w:instrText xml:space="preserve"> SEQ Рисунок \* ARABIC </w:instrText>
      </w:r>
      <w:r w:rsidR="00510818">
        <w:fldChar w:fldCharType="separate"/>
      </w:r>
      <w:r w:rsidR="009B7F9D">
        <w:rPr>
          <w:noProof/>
        </w:rPr>
        <w:t>51</w:t>
      </w:r>
      <w:r w:rsidR="00510818">
        <w:rPr>
          <w:noProof/>
        </w:rPr>
        <w:fldChar w:fldCharType="end"/>
      </w:r>
      <w:bookmarkEnd w:id="134"/>
      <w:r>
        <w:t xml:space="preserve">. Вывод параметров конденсатора </w:t>
      </w:r>
      <w:r>
        <w:rPr>
          <w:lang w:val="en-US"/>
        </w:rPr>
        <w:t>P</w:t>
      </w:r>
      <w:r w:rsidRPr="00C77B89">
        <w:t xml:space="preserve">, </w:t>
      </w:r>
      <w:r>
        <w:rPr>
          <w:lang w:val="en-US"/>
        </w:rPr>
        <w:t>T</w:t>
      </w:r>
      <w:r w:rsidRPr="00C77B89">
        <w:t xml:space="preserve">, </w:t>
      </w:r>
      <w:r>
        <w:rPr>
          <w:lang w:val="en-US"/>
        </w:rPr>
        <w:t>L</w:t>
      </w:r>
      <w:r w:rsidRPr="00C77B89">
        <w:t xml:space="preserve"> </w:t>
      </w:r>
      <w:r>
        <w:t>на схемное окно</w:t>
      </w:r>
      <w:bookmarkEnd w:id="135"/>
    </w:p>
    <w:p w:rsidR="00FE23A8" w:rsidRPr="00FE23A8" w:rsidRDefault="00FE23A8" w:rsidP="009D1863">
      <w:pPr>
        <w:pStyle w:val="ac"/>
        <w:numPr>
          <w:ilvl w:val="0"/>
          <w:numId w:val="13"/>
        </w:numPr>
      </w:pPr>
      <w:r>
        <w:t>Для модели конденсатора выведите также следующие параметры</w:t>
      </w:r>
      <w:r w:rsidRPr="00FE23A8">
        <w:t>, полезные при отладке</w:t>
      </w:r>
      <w:r>
        <w:t xml:space="preserve">: </w:t>
      </w:r>
      <w:r>
        <w:rPr>
          <w:lang w:val="en-US"/>
        </w:rPr>
        <w:t>G</w:t>
      </w:r>
      <w:r w:rsidRPr="00FE23A8">
        <w:t>[</w:t>
      </w:r>
      <w:r>
        <w:t>т</w:t>
      </w:r>
      <w:r w:rsidRPr="00FE23A8">
        <w:t>/</w:t>
      </w:r>
      <w:r>
        <w:t>ч</w:t>
      </w:r>
      <w:r w:rsidRPr="00FE23A8">
        <w:t xml:space="preserve">], </w:t>
      </w:r>
      <w:r>
        <w:rPr>
          <w:lang w:val="en-US"/>
        </w:rPr>
        <w:t>w</w:t>
      </w:r>
      <w:r w:rsidRPr="00FE23A8">
        <w:t>[</w:t>
      </w:r>
      <w:r>
        <w:t>м</w:t>
      </w:r>
      <w:r w:rsidRPr="00FE23A8">
        <w:t>/</w:t>
      </w:r>
      <w:r>
        <w:t>с</w:t>
      </w:r>
      <w:r w:rsidRPr="00FE23A8">
        <w:t xml:space="preserve">], </w:t>
      </w:r>
      <w:r>
        <w:rPr>
          <w:lang w:val="en-US"/>
        </w:rPr>
        <w:t>Tin</w:t>
      </w:r>
      <w:r w:rsidRPr="00FE23A8">
        <w:t>[</w:t>
      </w:r>
      <w:r>
        <w:t>С</w:t>
      </w:r>
      <w:r w:rsidRPr="00FE23A8">
        <w:t xml:space="preserve">], </w:t>
      </w:r>
      <w:r>
        <w:rPr>
          <w:lang w:val="en-US"/>
        </w:rPr>
        <w:t>Tou</w:t>
      </w:r>
      <w:r w:rsidRPr="00FE23A8">
        <w:t>[</w:t>
      </w:r>
      <w:r>
        <w:t>С</w:t>
      </w:r>
      <w:r w:rsidRPr="00FE23A8">
        <w:t xml:space="preserve">], </w:t>
      </w:r>
      <w:r>
        <w:t>dT</w:t>
      </w:r>
      <w:r w:rsidRPr="00FE23A8">
        <w:t>[</w:t>
      </w:r>
      <w:r>
        <w:rPr>
          <w:lang w:val="en-US"/>
        </w:rPr>
        <w:t>C</w:t>
      </w:r>
      <w:r w:rsidRPr="00FE23A8">
        <w:t>]</w:t>
      </w:r>
      <w:r>
        <w:t>, dP</w:t>
      </w:r>
      <w:r w:rsidRPr="00FE23A8">
        <w:t>[</w:t>
      </w:r>
      <w:r>
        <w:t>кгс</w:t>
      </w:r>
      <w:r w:rsidRPr="00FE23A8">
        <w:t>]</w:t>
      </w:r>
      <w:r>
        <w:t xml:space="preserve">, </w:t>
      </w:r>
      <w:r>
        <w:rPr>
          <w:lang w:val="en-US"/>
        </w:rPr>
        <w:t>Q</w:t>
      </w:r>
      <w:r w:rsidRPr="00FE23A8">
        <w:t>[</w:t>
      </w:r>
      <w:r>
        <w:t>МВт</w:t>
      </w:r>
      <w:r w:rsidRPr="00FE23A8">
        <w:t xml:space="preserve">], </w:t>
      </w:r>
      <w:r w:rsidR="00757AFE">
        <w:rPr>
          <w:lang w:val="en-US"/>
        </w:rPr>
        <w:t>Q</w:t>
      </w:r>
      <w:r>
        <w:rPr>
          <w:lang w:val="en-US"/>
        </w:rPr>
        <w:t>f</w:t>
      </w:r>
      <w:r w:rsidRPr="00FE23A8">
        <w:t>[</w:t>
      </w:r>
      <w:r w:rsidR="00CF11FF">
        <w:t>к</w:t>
      </w:r>
      <w:r>
        <w:t>Вт</w:t>
      </w:r>
      <w:r w:rsidRPr="00FE23A8">
        <w:t>/</w:t>
      </w:r>
      <w:r>
        <w:t>м2</w:t>
      </w:r>
      <w:r w:rsidRPr="00FE23A8">
        <w:t xml:space="preserve">], результат см. </w:t>
      </w:r>
      <w:r>
        <w:t xml:space="preserve">на рисунке </w:t>
      </w:r>
      <w:r w:rsidR="00510818">
        <w:fldChar w:fldCharType="begin"/>
      </w:r>
      <w:r w:rsidR="00510818">
        <w:instrText xml:space="preserve"> REF _Ref280197363 </w:instrText>
      </w:r>
      <w:r w:rsidR="00510818">
        <w:fldChar w:fldCharType="separate"/>
      </w:r>
      <w:r w:rsidR="009B7F9D">
        <w:t xml:space="preserve">Рисунок </w:t>
      </w:r>
      <w:r w:rsidR="009B7F9D">
        <w:rPr>
          <w:noProof/>
        </w:rPr>
        <w:t>52</w:t>
      </w:r>
      <w:r w:rsidR="00510818">
        <w:rPr>
          <w:noProof/>
        </w:rPr>
        <w:fldChar w:fldCharType="end"/>
      </w:r>
      <w:r>
        <w:t>.</w:t>
      </w:r>
      <w:r w:rsidR="00233FEB" w:rsidRPr="00233FEB">
        <w:t xml:space="preserve"> </w:t>
      </w:r>
      <w:r w:rsidR="00CF11FF">
        <w:t>Заметьте, что здесь расход и тепловые потоки считаются уже не в единицах ТРР, а так, как мы запрограммировали в модели конденсатора. Т.е. расход – в т</w:t>
      </w:r>
      <w:r w:rsidR="00CF11FF" w:rsidRPr="00CF11FF">
        <w:t>/</w:t>
      </w:r>
      <w:r w:rsidR="00CF11FF">
        <w:t xml:space="preserve">ч, </w:t>
      </w:r>
      <w:r w:rsidR="00CF11FF">
        <w:rPr>
          <w:lang w:val="en-US"/>
        </w:rPr>
        <w:t>Q</w:t>
      </w:r>
      <w:r w:rsidR="00CF11FF" w:rsidRPr="00CF11FF">
        <w:t xml:space="preserve"> – </w:t>
      </w:r>
      <w:r w:rsidR="00CF11FF">
        <w:t xml:space="preserve">в МВт, </w:t>
      </w:r>
      <w:r w:rsidR="00CF11FF">
        <w:rPr>
          <w:lang w:val="en-US"/>
        </w:rPr>
        <w:t>Qf</w:t>
      </w:r>
      <w:r w:rsidR="00CF11FF" w:rsidRPr="00CF11FF">
        <w:t xml:space="preserve"> – </w:t>
      </w:r>
      <w:r w:rsidR="00CF11FF">
        <w:t>в кВт</w:t>
      </w:r>
      <w:r w:rsidR="00CF11FF" w:rsidRPr="00CF11FF">
        <w:t>/</w:t>
      </w:r>
      <w:r w:rsidR="00CF11FF">
        <w:t>м</w:t>
      </w:r>
      <w:r w:rsidR="00CF11FF" w:rsidRPr="00CF11FF">
        <w:rPr>
          <w:vertAlign w:val="superscript"/>
        </w:rPr>
        <w:t>2</w:t>
      </w:r>
      <w:r w:rsidR="00CF11FF">
        <w:t>.</w:t>
      </w:r>
    </w:p>
    <w:p w:rsidR="00C77B89" w:rsidRDefault="001B53DF" w:rsidP="001B53DF">
      <w:pPr>
        <w:pStyle w:val="a8"/>
      </w:pPr>
      <w:r>
        <w:rPr>
          <w:noProof/>
        </w:rPr>
        <w:drawing>
          <wp:inline distT="0" distB="0" distL="0" distR="0" wp14:anchorId="51DA49C7" wp14:editId="3E4D3807">
            <wp:extent cx="4848225" cy="4181475"/>
            <wp:effectExtent l="0" t="0" r="9525" b="952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48225" cy="4181475"/>
                    </a:xfrm>
                    <a:prstGeom prst="rect">
                      <a:avLst/>
                    </a:prstGeom>
                  </pic:spPr>
                </pic:pic>
              </a:graphicData>
            </a:graphic>
          </wp:inline>
        </w:drawing>
      </w:r>
    </w:p>
    <w:p w:rsidR="001B53DF" w:rsidRDefault="001B53DF" w:rsidP="001B53DF">
      <w:pPr>
        <w:pStyle w:val="a4"/>
      </w:pPr>
      <w:bookmarkStart w:id="136" w:name="_Ref280197363"/>
      <w:bookmarkStart w:id="137" w:name="_Toc291248674"/>
      <w:r>
        <w:t xml:space="preserve">Рисунок </w:t>
      </w:r>
      <w:r w:rsidR="00510818">
        <w:fldChar w:fldCharType="begin"/>
      </w:r>
      <w:r w:rsidR="00510818">
        <w:instrText xml:space="preserve"> S</w:instrText>
      </w:r>
      <w:r w:rsidR="00510818">
        <w:instrText xml:space="preserve">EQ Рисунок \* ARABIC </w:instrText>
      </w:r>
      <w:r w:rsidR="00510818">
        <w:fldChar w:fldCharType="separate"/>
      </w:r>
      <w:r w:rsidR="009B7F9D">
        <w:rPr>
          <w:noProof/>
        </w:rPr>
        <w:t>52</w:t>
      </w:r>
      <w:r w:rsidR="00510818">
        <w:rPr>
          <w:noProof/>
        </w:rPr>
        <w:fldChar w:fldCharType="end"/>
      </w:r>
      <w:bookmarkEnd w:id="136"/>
      <w:r>
        <w:t xml:space="preserve">. </w:t>
      </w:r>
      <w:r w:rsidR="00CD5489">
        <w:t xml:space="preserve">Вывод </w:t>
      </w:r>
      <w:r w:rsidR="002D2828">
        <w:t>п</w:t>
      </w:r>
      <w:r>
        <w:t xml:space="preserve">араметров </w:t>
      </w:r>
      <w:r w:rsidR="002D2828">
        <w:t>модели</w:t>
      </w:r>
      <w:r>
        <w:t xml:space="preserve"> на схемное окно</w:t>
      </w:r>
      <w:bookmarkEnd w:id="137"/>
    </w:p>
    <w:p w:rsidR="004A0D38" w:rsidRDefault="004A0D38" w:rsidP="004A0D38">
      <w:pPr>
        <w:pStyle w:val="3"/>
      </w:pPr>
      <w:bookmarkStart w:id="138" w:name="_Toc355797927"/>
      <w:r>
        <w:t>Свойства граничных условий</w:t>
      </w:r>
      <w:bookmarkEnd w:id="138"/>
    </w:p>
    <w:p w:rsidR="004A0D38" w:rsidRDefault="00FB610F" w:rsidP="009D1863">
      <w:pPr>
        <w:pStyle w:val="ac"/>
        <w:numPr>
          <w:ilvl w:val="0"/>
          <w:numId w:val="14"/>
        </w:numPr>
      </w:pPr>
      <w:r>
        <w:t>З</w:t>
      </w:r>
      <w:r w:rsidR="004A0D38">
        <w:t>адаём свойства в граничн</w:t>
      </w:r>
      <w:r>
        <w:t>ом</w:t>
      </w:r>
      <w:r w:rsidR="004A0D38">
        <w:t xml:space="preserve"> услови</w:t>
      </w:r>
      <w:r>
        <w:t xml:space="preserve">и </w:t>
      </w:r>
      <w:r w:rsidRPr="00FB610F">
        <w:rPr>
          <w:b/>
        </w:rPr>
        <w:t>«</w:t>
      </w:r>
      <w:r w:rsidRPr="00FB610F">
        <w:rPr>
          <w:b/>
          <w:lang w:val="en-US"/>
        </w:rPr>
        <w:t>NodeG</w:t>
      </w:r>
      <w:r w:rsidRPr="00FB610F">
        <w:rPr>
          <w:b/>
        </w:rPr>
        <w:t>_</w:t>
      </w:r>
      <w:r w:rsidRPr="00FB610F">
        <w:rPr>
          <w:b/>
          <w:lang w:val="en-US"/>
        </w:rPr>
        <w:t>K</w:t>
      </w:r>
      <w:r w:rsidRPr="00FB610F">
        <w:rPr>
          <w:b/>
        </w:rPr>
        <w:t>_</w:t>
      </w:r>
      <w:r w:rsidRPr="00FB610F">
        <w:rPr>
          <w:b/>
          <w:lang w:val="en-US"/>
        </w:rPr>
        <w:t>in</w:t>
      </w:r>
      <w:r w:rsidRPr="00FB610F">
        <w:rPr>
          <w:b/>
        </w:rPr>
        <w:t>»</w:t>
      </w:r>
      <w:r w:rsidR="004A0D38">
        <w:t>:</w:t>
      </w:r>
    </w:p>
    <w:p w:rsidR="00AC3C2F" w:rsidRPr="00AC3C2F" w:rsidRDefault="00AC3C2F" w:rsidP="00AC3C2F">
      <w:r>
        <w:t xml:space="preserve">Расход: </w:t>
      </w:r>
      <w:r w:rsidRPr="00AC3C2F">
        <w:rPr>
          <w:b/>
        </w:rPr>
        <w:t>«</w:t>
      </w:r>
      <w:r w:rsidRPr="00AC3C2F">
        <w:rPr>
          <w:b/>
          <w:lang w:val="en-US"/>
        </w:rPr>
        <w:t>Gp</w:t>
      </w:r>
      <w:r w:rsidRPr="00AC3C2F">
        <w:rPr>
          <w:b/>
        </w:rPr>
        <w:t>/3.6»</w:t>
      </w:r>
    </w:p>
    <w:p w:rsidR="00AC3C2F" w:rsidRDefault="00AC3C2F" w:rsidP="00AC3C2F">
      <w:pPr>
        <w:rPr>
          <w:b/>
        </w:rPr>
      </w:pPr>
      <w:r w:rsidRPr="00817E74">
        <w:lastRenderedPageBreak/>
        <w:t xml:space="preserve">Энтальпия: </w:t>
      </w:r>
      <w:r w:rsidRPr="00AC3C2F">
        <w:rPr>
          <w:b/>
        </w:rPr>
        <w:t>«495»</w:t>
      </w:r>
    </w:p>
    <w:p w:rsidR="006D2659" w:rsidRDefault="006D2659" w:rsidP="006D2659">
      <w:pPr>
        <w:rPr>
          <w:b/>
        </w:rPr>
      </w:pPr>
      <w:r>
        <w:t>Начальная энтальпия</w:t>
      </w:r>
      <w:r w:rsidRPr="00817E74">
        <w:t xml:space="preserve">: </w:t>
      </w:r>
      <w:r w:rsidRPr="00AC3C2F">
        <w:rPr>
          <w:b/>
        </w:rPr>
        <w:t>«</w:t>
      </w:r>
      <w:r w:rsidRPr="00AC3C2F">
        <w:rPr>
          <w:b/>
          <w:lang w:val="en-US"/>
        </w:rPr>
        <w:t>Self</w:t>
      </w:r>
      <w:r w:rsidRPr="006D2659">
        <w:rPr>
          <w:b/>
        </w:rPr>
        <w:t>.</w:t>
      </w:r>
      <w:r w:rsidRPr="00AC3C2F">
        <w:rPr>
          <w:b/>
          <w:lang w:val="en-US"/>
        </w:rPr>
        <w:t>H</w:t>
      </w:r>
      <w:r w:rsidRPr="00AC3C2F">
        <w:rPr>
          <w:b/>
        </w:rPr>
        <w:t>»</w:t>
      </w:r>
    </w:p>
    <w:p w:rsidR="00AC3C2F" w:rsidRPr="006D2659" w:rsidRDefault="00AC3C2F" w:rsidP="00AC3C2F">
      <w:r w:rsidRPr="00817E74">
        <w:t>Проходное сечение</w:t>
      </w:r>
      <w:r>
        <w:t>, гидравлический диаметр, толщина стенки, длина участка</w:t>
      </w:r>
      <w:r w:rsidRPr="00817E74">
        <w:t xml:space="preserve">: </w:t>
      </w:r>
      <w:r w:rsidRPr="00AC3C2F">
        <w:rPr>
          <w:b/>
        </w:rPr>
        <w:t>«1»</w:t>
      </w:r>
      <w:r w:rsidR="006D2659">
        <w:rPr>
          <w:b/>
        </w:rPr>
        <w:t xml:space="preserve"> </w:t>
      </w:r>
      <w:r w:rsidR="006D2659" w:rsidRPr="006D2659">
        <w:t>(эти свойства на данном этапе не важны</w:t>
      </w:r>
      <w:r w:rsidR="006D2659">
        <w:t>, от граничного условия требуется подача воды с заданным расходом и энтальпией).</w:t>
      </w:r>
    </w:p>
    <w:p w:rsidR="00FB610F" w:rsidRDefault="00FB610F" w:rsidP="009D1863">
      <w:pPr>
        <w:pStyle w:val="ac"/>
        <w:numPr>
          <w:ilvl w:val="0"/>
          <w:numId w:val="14"/>
        </w:numPr>
      </w:pPr>
      <w:r>
        <w:t xml:space="preserve">Задаём свойства в граничном условии </w:t>
      </w:r>
      <w:r w:rsidRPr="00FB610F">
        <w:rPr>
          <w:b/>
        </w:rPr>
        <w:t>«</w:t>
      </w:r>
      <w:r w:rsidRPr="00FB610F">
        <w:rPr>
          <w:b/>
          <w:lang w:val="en-US"/>
        </w:rPr>
        <w:t>NodeG</w:t>
      </w:r>
      <w:r w:rsidRPr="00FB610F">
        <w:rPr>
          <w:b/>
        </w:rPr>
        <w:t>_</w:t>
      </w:r>
      <w:r w:rsidRPr="00FB610F">
        <w:rPr>
          <w:b/>
          <w:lang w:val="en-US"/>
        </w:rPr>
        <w:t>K</w:t>
      </w:r>
      <w:r w:rsidRPr="00FB610F">
        <w:rPr>
          <w:b/>
        </w:rPr>
        <w:t>_</w:t>
      </w:r>
      <w:r>
        <w:rPr>
          <w:b/>
          <w:lang w:val="en-US"/>
        </w:rPr>
        <w:t>out</w:t>
      </w:r>
      <w:r w:rsidRPr="00FB610F">
        <w:rPr>
          <w:b/>
        </w:rPr>
        <w:t>»</w:t>
      </w:r>
      <w:r>
        <w:t>:</w:t>
      </w:r>
    </w:p>
    <w:p w:rsidR="00FB610F" w:rsidRPr="006D2659" w:rsidRDefault="00FB610F" w:rsidP="00FB610F">
      <w:r>
        <w:t xml:space="preserve">Расход: </w:t>
      </w:r>
      <w:r w:rsidRPr="00AC3C2F">
        <w:rPr>
          <w:b/>
        </w:rPr>
        <w:t>«</w:t>
      </w:r>
      <w:r w:rsidRPr="006D2659">
        <w:rPr>
          <w:b/>
        </w:rPr>
        <w:t>-</w:t>
      </w:r>
      <w:r w:rsidRPr="00AC3C2F">
        <w:rPr>
          <w:b/>
          <w:lang w:val="en-US"/>
        </w:rPr>
        <w:t>Gp</w:t>
      </w:r>
      <w:r w:rsidRPr="00AC3C2F">
        <w:rPr>
          <w:b/>
        </w:rPr>
        <w:t>/3.6»</w:t>
      </w:r>
      <w:r w:rsidR="006D2659">
        <w:t xml:space="preserve"> (важен минус, т.к. здесь расход </w:t>
      </w:r>
      <w:r w:rsidR="00796EAF">
        <w:t>направлен</w:t>
      </w:r>
      <w:r w:rsidR="006D2659">
        <w:t xml:space="preserve"> в граничное условие)</w:t>
      </w:r>
    </w:p>
    <w:p w:rsidR="00FB610F" w:rsidRPr="00817E74" w:rsidRDefault="00FB610F" w:rsidP="00FB610F">
      <w:r w:rsidRPr="00817E74">
        <w:t xml:space="preserve">Энтальпия: </w:t>
      </w:r>
      <w:r w:rsidRPr="00AC3C2F">
        <w:rPr>
          <w:b/>
        </w:rPr>
        <w:t>«</w:t>
      </w:r>
      <w:r w:rsidRPr="00796EAF">
        <w:rPr>
          <w:b/>
        </w:rPr>
        <w:t>32</w:t>
      </w:r>
      <w:r w:rsidRPr="00AC3C2F">
        <w:rPr>
          <w:b/>
        </w:rPr>
        <w:t>»</w:t>
      </w:r>
    </w:p>
    <w:p w:rsidR="00FB610F" w:rsidRPr="00817E74" w:rsidRDefault="00FB610F" w:rsidP="00FB610F">
      <w:r w:rsidRPr="00817E74">
        <w:t>Проходное сечение</w:t>
      </w:r>
      <w:r>
        <w:t>, гидравлический диаметр, толщина стенки, длина участка</w:t>
      </w:r>
      <w:r w:rsidRPr="00817E74">
        <w:t xml:space="preserve">: </w:t>
      </w:r>
      <w:r w:rsidRPr="00AC3C2F">
        <w:rPr>
          <w:b/>
        </w:rPr>
        <w:t>«1»</w:t>
      </w:r>
    </w:p>
    <w:p w:rsidR="00FB610F" w:rsidRPr="00C97E99" w:rsidRDefault="00FB610F" w:rsidP="00FB610F">
      <w:r>
        <w:t>Начальная энтальпия</w:t>
      </w:r>
      <w:r w:rsidRPr="00817E74">
        <w:t xml:space="preserve">: </w:t>
      </w:r>
      <w:r w:rsidRPr="00AC3C2F">
        <w:rPr>
          <w:b/>
        </w:rPr>
        <w:t>«</w:t>
      </w:r>
      <w:r w:rsidRPr="00AC3C2F">
        <w:rPr>
          <w:b/>
          <w:lang w:val="en-US"/>
        </w:rPr>
        <w:t>Self</w:t>
      </w:r>
      <w:r w:rsidRPr="009F12A2">
        <w:rPr>
          <w:b/>
        </w:rPr>
        <w:t>.</w:t>
      </w:r>
      <w:r w:rsidRPr="00AC3C2F">
        <w:rPr>
          <w:b/>
          <w:lang w:val="en-US"/>
        </w:rPr>
        <w:t>H</w:t>
      </w:r>
      <w:r w:rsidRPr="00AC3C2F">
        <w:rPr>
          <w:b/>
        </w:rPr>
        <w:t>»</w:t>
      </w:r>
      <w:r w:rsidR="00C97E99" w:rsidRPr="00C97E99">
        <w:t>.</w:t>
      </w:r>
    </w:p>
    <w:p w:rsidR="007E5E03" w:rsidRPr="00C97E99" w:rsidRDefault="00C97E99" w:rsidP="007E5E03">
      <w:r w:rsidRPr="00C97E99">
        <w:t xml:space="preserve">Высотная отметка: </w:t>
      </w:r>
      <w:r>
        <w:rPr>
          <w:b/>
        </w:rPr>
        <w:t>«-15»</w:t>
      </w:r>
      <w:r w:rsidRPr="00C97E99">
        <w:t>.</w:t>
      </w:r>
    </w:p>
    <w:p w:rsidR="00815CE6" w:rsidRDefault="00815CE6" w:rsidP="009D1863">
      <w:pPr>
        <w:pStyle w:val="ac"/>
        <w:numPr>
          <w:ilvl w:val="0"/>
          <w:numId w:val="14"/>
        </w:numPr>
      </w:pPr>
      <w:r>
        <w:t>Граничны</w:t>
      </w:r>
      <w:r w:rsidR="00796EAF">
        <w:t>е</w:t>
      </w:r>
      <w:r>
        <w:t xml:space="preserve"> узл</w:t>
      </w:r>
      <w:r w:rsidR="00796EAF">
        <w:t>ы</w:t>
      </w:r>
      <w:r>
        <w:t xml:space="preserve"> </w:t>
      </w:r>
      <w:r>
        <w:rPr>
          <w:lang w:val="en-US"/>
        </w:rPr>
        <w:t xml:space="preserve">G </w:t>
      </w:r>
      <w:r>
        <w:t>теплообменников:</w:t>
      </w:r>
    </w:p>
    <w:p w:rsidR="00B20B00" w:rsidRPr="00B20B00" w:rsidRDefault="00B20B00" w:rsidP="00502E25">
      <w:r>
        <w:t xml:space="preserve">Расход: </w:t>
      </w:r>
      <w:r w:rsidRPr="00B20B00">
        <w:rPr>
          <w:b/>
        </w:rPr>
        <w:t>«</w:t>
      </w:r>
      <w:r>
        <w:rPr>
          <w:b/>
        </w:rPr>
        <w:t>-</w:t>
      </w:r>
      <w:r w:rsidRPr="00B20B00">
        <w:rPr>
          <w:b/>
          <w:lang w:val="en-US"/>
        </w:rPr>
        <w:t>G</w:t>
      </w:r>
      <w:r>
        <w:rPr>
          <w:b/>
          <w:lang w:val="en-US"/>
        </w:rPr>
        <w:t>ov</w:t>
      </w:r>
      <w:r w:rsidRPr="00B20B00">
        <w:rPr>
          <w:b/>
        </w:rPr>
        <w:t>1/3.6»</w:t>
      </w:r>
      <w:r w:rsidRPr="00B20B00">
        <w:t xml:space="preserve"> и </w:t>
      </w:r>
      <w:r w:rsidRPr="00B20B00">
        <w:rPr>
          <w:b/>
        </w:rPr>
        <w:t>«</w:t>
      </w:r>
      <w:r>
        <w:rPr>
          <w:b/>
        </w:rPr>
        <w:t>-</w:t>
      </w:r>
      <w:r w:rsidRPr="00B20B00">
        <w:rPr>
          <w:b/>
          <w:lang w:val="en-US"/>
        </w:rPr>
        <w:t>G</w:t>
      </w:r>
      <w:r>
        <w:rPr>
          <w:b/>
          <w:lang w:val="en-US"/>
        </w:rPr>
        <w:t>ov</w:t>
      </w:r>
      <w:r>
        <w:rPr>
          <w:b/>
        </w:rPr>
        <w:t>2</w:t>
      </w:r>
      <w:r w:rsidRPr="00B20B00">
        <w:rPr>
          <w:b/>
        </w:rPr>
        <w:t>/3.6»</w:t>
      </w:r>
      <w:r w:rsidRPr="00B20B00">
        <w:t>, соответственно.</w:t>
      </w:r>
    </w:p>
    <w:p w:rsidR="00B20B00" w:rsidRPr="00B20B00" w:rsidRDefault="00B20B00" w:rsidP="00502E25">
      <w:pPr>
        <w:rPr>
          <w:b/>
        </w:rPr>
      </w:pPr>
      <w:r w:rsidRPr="00817E74">
        <w:t xml:space="preserve">Энтальпия: </w:t>
      </w:r>
      <w:r w:rsidRPr="00B20B00">
        <w:rPr>
          <w:b/>
        </w:rPr>
        <w:t>«</w:t>
      </w:r>
      <w:r>
        <w:rPr>
          <w:b/>
          <w:lang w:val="en-US"/>
        </w:rPr>
        <w:t>Tov</w:t>
      </w:r>
      <w:r w:rsidRPr="00B20B00">
        <w:rPr>
          <w:b/>
        </w:rPr>
        <w:t>»</w:t>
      </w:r>
    </w:p>
    <w:p w:rsidR="00B20B00" w:rsidRPr="00B20B00" w:rsidRDefault="00B20B00" w:rsidP="00502E25">
      <w:pPr>
        <w:rPr>
          <w:b/>
        </w:rPr>
      </w:pPr>
      <w:r>
        <w:t>Начальная энтальпия</w:t>
      </w:r>
      <w:r w:rsidRPr="00817E74">
        <w:t xml:space="preserve">: </w:t>
      </w:r>
      <w:r w:rsidRPr="00B20B00">
        <w:rPr>
          <w:b/>
        </w:rPr>
        <w:t>«</w:t>
      </w:r>
      <w:r w:rsidRPr="00B20B00">
        <w:rPr>
          <w:b/>
          <w:lang w:val="en-US"/>
        </w:rPr>
        <w:t>Self</w:t>
      </w:r>
      <w:r w:rsidRPr="00B20B00">
        <w:rPr>
          <w:b/>
        </w:rPr>
        <w:t>.</w:t>
      </w:r>
      <w:r w:rsidRPr="00B20B00">
        <w:rPr>
          <w:b/>
          <w:lang w:val="en-US"/>
        </w:rPr>
        <w:t>H</w:t>
      </w:r>
      <w:r w:rsidRPr="00B20B00">
        <w:rPr>
          <w:b/>
        </w:rPr>
        <w:t>»</w:t>
      </w:r>
    </w:p>
    <w:p w:rsidR="00116CEC" w:rsidRDefault="00116CEC" w:rsidP="009D1863">
      <w:pPr>
        <w:pStyle w:val="ac"/>
        <w:numPr>
          <w:ilvl w:val="0"/>
          <w:numId w:val="14"/>
        </w:numPr>
      </w:pPr>
      <w:r>
        <w:t>Граничны</w:t>
      </w:r>
      <w:r w:rsidR="00796EAF">
        <w:t>е</w:t>
      </w:r>
      <w:r>
        <w:t xml:space="preserve"> узл</w:t>
      </w:r>
      <w:r w:rsidR="00796EAF">
        <w:t>ы</w:t>
      </w:r>
      <w:r>
        <w:t xml:space="preserve"> </w:t>
      </w:r>
      <w:r>
        <w:rPr>
          <w:lang w:val="en-US"/>
        </w:rPr>
        <w:t xml:space="preserve">P </w:t>
      </w:r>
      <w:r>
        <w:t>теплообменников:</w:t>
      </w:r>
    </w:p>
    <w:p w:rsidR="00116CEC" w:rsidRPr="00116CEC" w:rsidRDefault="00116CEC" w:rsidP="00502E25">
      <w:r>
        <w:t xml:space="preserve">Давление: </w:t>
      </w:r>
      <w:r w:rsidRPr="00116CEC">
        <w:rPr>
          <w:b/>
        </w:rPr>
        <w:t>«1»</w:t>
      </w:r>
    </w:p>
    <w:p w:rsidR="00B20B00" w:rsidRDefault="00116CEC" w:rsidP="00502E25">
      <w:pPr>
        <w:rPr>
          <w:b/>
        </w:rPr>
      </w:pPr>
      <w:r w:rsidRPr="00817E74">
        <w:t xml:space="preserve">Энтальпия: </w:t>
      </w:r>
      <w:r w:rsidRPr="00B20B00">
        <w:rPr>
          <w:b/>
        </w:rPr>
        <w:t>«</w:t>
      </w:r>
      <w:r>
        <w:rPr>
          <w:b/>
          <w:lang w:val="en-US"/>
        </w:rPr>
        <w:t>Tov</w:t>
      </w:r>
      <w:r w:rsidRPr="00B20B00">
        <w:rPr>
          <w:b/>
        </w:rPr>
        <w:t>»</w:t>
      </w:r>
    </w:p>
    <w:p w:rsidR="00796EAF" w:rsidRPr="00796EAF" w:rsidRDefault="00796EAF" w:rsidP="00796EAF">
      <w:pPr>
        <w:pStyle w:val="3"/>
      </w:pPr>
      <w:bookmarkStart w:id="139" w:name="_Toc355797928"/>
      <w:r w:rsidRPr="00796EAF">
        <w:t>Свойства трубопроводов конденсатора</w:t>
      </w:r>
      <w:bookmarkEnd w:id="139"/>
    </w:p>
    <w:p w:rsidR="005B2989" w:rsidRDefault="005B2989" w:rsidP="00AB569F">
      <w:r>
        <w:t>Всего на схеме 4 канала общего вида</w:t>
      </w:r>
      <w:r w:rsidR="009D4365">
        <w:t xml:space="preserve"> – подвод пара к конденсатору, слив конденсата и по одному каналу на каждый теплообменник</w:t>
      </w:r>
      <w:r>
        <w:t xml:space="preserve">. </w:t>
      </w:r>
      <w:r w:rsidR="006A5AF8">
        <w:t>Для каналов теплообменников (внутри модели конденсатора) параметры мы задали программным способом. Теперь з</w:t>
      </w:r>
      <w:r>
        <w:t>ада</w:t>
      </w:r>
      <w:r w:rsidR="006A5AF8">
        <w:t>ём</w:t>
      </w:r>
      <w:r>
        <w:t xml:space="preserve"> свойства</w:t>
      </w:r>
      <w:r w:rsidR="006A5AF8">
        <w:t xml:space="preserve"> в каналах снаружи конденсатора</w:t>
      </w:r>
      <w:r>
        <w:t>:</w:t>
      </w:r>
    </w:p>
    <w:tbl>
      <w:tblPr>
        <w:tblStyle w:val="af1"/>
        <w:tblW w:w="0" w:type="auto"/>
        <w:tblLook w:val="04A0" w:firstRow="1" w:lastRow="0" w:firstColumn="1" w:lastColumn="0" w:noHBand="0" w:noVBand="1"/>
      </w:tblPr>
      <w:tblGrid>
        <w:gridCol w:w="2626"/>
        <w:gridCol w:w="7568"/>
      </w:tblGrid>
      <w:tr w:rsidR="005B2989" w:rsidTr="00F054F3">
        <w:tc>
          <w:tcPr>
            <w:tcW w:w="2660" w:type="dxa"/>
          </w:tcPr>
          <w:p w:rsidR="005B2989" w:rsidRPr="00846504" w:rsidRDefault="007E2F47" w:rsidP="00F054F3">
            <w:pPr>
              <w:pStyle w:val="0"/>
            </w:pPr>
            <w:r>
              <w:t xml:space="preserve">Канал </w:t>
            </w:r>
            <w:r w:rsidRPr="00815CE6">
              <w:rPr>
                <w:b/>
              </w:rPr>
              <w:t>«</w:t>
            </w:r>
            <w:r w:rsidRPr="00815CE6">
              <w:rPr>
                <w:b/>
                <w:lang w:val="en-US"/>
              </w:rPr>
              <w:t>Ch</w:t>
            </w:r>
            <w:r w:rsidRPr="00815CE6">
              <w:rPr>
                <w:b/>
              </w:rPr>
              <w:t>_</w:t>
            </w:r>
            <w:r w:rsidRPr="00815CE6">
              <w:rPr>
                <w:b/>
                <w:lang w:val="en-US"/>
              </w:rPr>
              <w:t>K</w:t>
            </w:r>
            <w:r w:rsidRPr="00815CE6">
              <w:rPr>
                <w:b/>
              </w:rPr>
              <w:t>_</w:t>
            </w:r>
            <w:r w:rsidRPr="00815CE6">
              <w:rPr>
                <w:b/>
                <w:lang w:val="en-US"/>
              </w:rPr>
              <w:t>in</w:t>
            </w:r>
            <w:r w:rsidRPr="00815CE6">
              <w:rPr>
                <w:b/>
              </w:rPr>
              <w:t>»</w:t>
            </w:r>
          </w:p>
        </w:tc>
        <w:tc>
          <w:tcPr>
            <w:tcW w:w="7760" w:type="dxa"/>
          </w:tcPr>
          <w:p w:rsidR="005B2989" w:rsidRDefault="005B2989" w:rsidP="00F054F3">
            <w:pPr>
              <w:pStyle w:val="0"/>
            </w:pPr>
            <w:r>
              <w:t xml:space="preserve">Гидравлический диаметр: </w:t>
            </w:r>
            <w:r w:rsidRPr="00846504">
              <w:rPr>
                <w:b/>
                <w:bCs/>
              </w:rPr>
              <w:t>«</w:t>
            </w:r>
            <w:r w:rsidR="00626C17" w:rsidRPr="006A5AF8">
              <w:rPr>
                <w:b/>
                <w:bCs/>
              </w:rPr>
              <w:t>2</w:t>
            </w:r>
            <w:r w:rsidR="00626C17">
              <w:rPr>
                <w:b/>
                <w:bCs/>
              </w:rPr>
              <w:t>.</w:t>
            </w:r>
            <w:r w:rsidR="00626C17" w:rsidRPr="006A5AF8">
              <w:rPr>
                <w:b/>
                <w:bCs/>
              </w:rPr>
              <w:t>0</w:t>
            </w:r>
            <w:r w:rsidRPr="00846504">
              <w:rPr>
                <w:b/>
                <w:bCs/>
              </w:rPr>
              <w:t>»</w:t>
            </w:r>
          </w:p>
          <w:p w:rsidR="005B2989" w:rsidRPr="006A5AF8" w:rsidRDefault="005B2989" w:rsidP="00F054F3">
            <w:pPr>
              <w:pStyle w:val="0"/>
              <w:rPr>
                <w:b/>
                <w:bCs/>
              </w:rPr>
            </w:pPr>
            <w:r>
              <w:t xml:space="preserve">Проходное сечение: </w:t>
            </w:r>
            <w:r w:rsidRPr="00846504">
              <w:rPr>
                <w:b/>
                <w:bCs/>
              </w:rPr>
              <w:t>«</w:t>
            </w:r>
            <w:r w:rsidR="00626C17" w:rsidRPr="006A5AF8">
              <w:rPr>
                <w:b/>
                <w:bCs/>
              </w:rPr>
              <w:t>3</w:t>
            </w:r>
            <w:r>
              <w:rPr>
                <w:b/>
                <w:bCs/>
              </w:rPr>
              <w:t>.</w:t>
            </w:r>
            <w:r w:rsidR="00626C17" w:rsidRPr="006A5AF8">
              <w:rPr>
                <w:b/>
                <w:bCs/>
              </w:rPr>
              <w:t>1415</w:t>
            </w:r>
            <w:r w:rsidRPr="00846504">
              <w:rPr>
                <w:b/>
                <w:bCs/>
              </w:rPr>
              <w:t>»</w:t>
            </w:r>
          </w:p>
          <w:p w:rsidR="00645AE2" w:rsidRPr="00645AE2" w:rsidRDefault="00645AE2" w:rsidP="00645AE2">
            <w:pPr>
              <w:pStyle w:val="0"/>
              <w:rPr>
                <w:b/>
                <w:bCs/>
              </w:rPr>
            </w:pPr>
            <w:r>
              <w:t xml:space="preserve">Прямое местное сопротивление: </w:t>
            </w:r>
            <w:r w:rsidRPr="00846504">
              <w:rPr>
                <w:b/>
                <w:bCs/>
              </w:rPr>
              <w:t>«</w:t>
            </w:r>
            <w:r>
              <w:rPr>
                <w:b/>
                <w:bCs/>
              </w:rPr>
              <w:t>0.1</w:t>
            </w:r>
            <w:r w:rsidRPr="00846504">
              <w:rPr>
                <w:b/>
                <w:bCs/>
              </w:rPr>
              <w:t>»</w:t>
            </w:r>
          </w:p>
          <w:p w:rsidR="00645AE2" w:rsidRPr="00645AE2" w:rsidRDefault="00645AE2" w:rsidP="00645AE2">
            <w:pPr>
              <w:pStyle w:val="0"/>
              <w:rPr>
                <w:b/>
                <w:bCs/>
              </w:rPr>
            </w:pPr>
            <w:r>
              <w:t xml:space="preserve">Обратное местное сопротивление: </w:t>
            </w:r>
            <w:r w:rsidRPr="00846504">
              <w:rPr>
                <w:b/>
                <w:bCs/>
              </w:rPr>
              <w:t>«</w:t>
            </w:r>
            <w:r>
              <w:rPr>
                <w:b/>
                <w:bCs/>
              </w:rPr>
              <w:t>0.1</w:t>
            </w:r>
            <w:r w:rsidRPr="00846504">
              <w:rPr>
                <w:b/>
                <w:bCs/>
              </w:rPr>
              <w:t>»</w:t>
            </w:r>
          </w:p>
          <w:p w:rsidR="005B2989" w:rsidRDefault="005B2989" w:rsidP="00F054F3">
            <w:pPr>
              <w:pStyle w:val="0"/>
            </w:pPr>
            <w:r>
              <w:t xml:space="preserve">Поверхность теплообмена: </w:t>
            </w:r>
            <w:r w:rsidRPr="00846504">
              <w:rPr>
                <w:b/>
                <w:bCs/>
              </w:rPr>
              <w:t>«</w:t>
            </w:r>
            <w:r w:rsidR="00645AE2">
              <w:rPr>
                <w:b/>
                <w:bCs/>
              </w:rPr>
              <w:t>31</w:t>
            </w:r>
            <w:r>
              <w:rPr>
                <w:b/>
                <w:bCs/>
              </w:rPr>
              <w:t>.</w:t>
            </w:r>
            <w:r w:rsidR="00645AE2">
              <w:rPr>
                <w:b/>
                <w:bCs/>
              </w:rPr>
              <w:t>41</w:t>
            </w:r>
            <w:r w:rsidR="00871378">
              <w:rPr>
                <w:b/>
                <w:bCs/>
              </w:rPr>
              <w:t>59</w:t>
            </w:r>
            <w:r w:rsidRPr="00846504">
              <w:rPr>
                <w:b/>
                <w:bCs/>
              </w:rPr>
              <w:t>»</w:t>
            </w:r>
          </w:p>
          <w:p w:rsidR="005B2989" w:rsidRDefault="005B2989" w:rsidP="00F054F3">
            <w:pPr>
              <w:pStyle w:val="0"/>
              <w:rPr>
                <w:b/>
                <w:bCs/>
              </w:rPr>
            </w:pPr>
            <w:r>
              <w:t xml:space="preserve">Длина: </w:t>
            </w:r>
            <w:r>
              <w:rPr>
                <w:b/>
                <w:bCs/>
              </w:rPr>
              <w:t>«5.0</w:t>
            </w:r>
            <w:r w:rsidRPr="00846504">
              <w:rPr>
                <w:b/>
                <w:bCs/>
              </w:rPr>
              <w:t>»</w:t>
            </w:r>
          </w:p>
          <w:p w:rsidR="005B2989" w:rsidRPr="00AB7C46" w:rsidRDefault="005B2989" w:rsidP="00F054F3">
            <w:pPr>
              <w:pStyle w:val="0"/>
            </w:pPr>
            <w:r>
              <w:t xml:space="preserve">Толщина стенки: </w:t>
            </w:r>
            <w:r>
              <w:rPr>
                <w:b/>
                <w:bCs/>
              </w:rPr>
              <w:t>«0.01</w:t>
            </w:r>
            <w:r w:rsidRPr="00846504">
              <w:rPr>
                <w:b/>
                <w:bCs/>
              </w:rPr>
              <w:t>»</w:t>
            </w:r>
          </w:p>
        </w:tc>
      </w:tr>
      <w:tr w:rsidR="005B2989" w:rsidRPr="00846504" w:rsidTr="00F054F3">
        <w:tc>
          <w:tcPr>
            <w:tcW w:w="2660" w:type="dxa"/>
          </w:tcPr>
          <w:p w:rsidR="005B2989" w:rsidRPr="007E2F47" w:rsidRDefault="005B2989" w:rsidP="00F054F3">
            <w:pPr>
              <w:pStyle w:val="0"/>
            </w:pPr>
            <w:r>
              <w:t>Канал</w:t>
            </w:r>
            <w:r w:rsidRPr="00846504">
              <w:t xml:space="preserve"> </w:t>
            </w:r>
            <w:r w:rsidR="007E2F47" w:rsidRPr="00815CE6">
              <w:rPr>
                <w:b/>
              </w:rPr>
              <w:t>«</w:t>
            </w:r>
            <w:r w:rsidR="007E2F47" w:rsidRPr="00815CE6">
              <w:rPr>
                <w:b/>
                <w:lang w:val="en-US"/>
              </w:rPr>
              <w:t>Ch_K_out</w:t>
            </w:r>
            <w:r w:rsidR="007E2F47" w:rsidRPr="00815CE6">
              <w:rPr>
                <w:b/>
              </w:rPr>
              <w:t>»</w:t>
            </w:r>
          </w:p>
        </w:tc>
        <w:tc>
          <w:tcPr>
            <w:tcW w:w="7760" w:type="dxa"/>
          </w:tcPr>
          <w:p w:rsidR="0001270D" w:rsidRDefault="0001270D" w:rsidP="0001270D">
            <w:pPr>
              <w:pStyle w:val="0"/>
            </w:pPr>
            <w:r>
              <w:t xml:space="preserve">Гидравлический диаметр: </w:t>
            </w:r>
            <w:r w:rsidRPr="00846504">
              <w:rPr>
                <w:b/>
                <w:bCs/>
              </w:rPr>
              <w:t>«</w:t>
            </w:r>
            <w:r w:rsidR="00B642A2">
              <w:rPr>
                <w:b/>
                <w:bCs/>
              </w:rPr>
              <w:t>1</w:t>
            </w:r>
            <w:r>
              <w:rPr>
                <w:b/>
                <w:bCs/>
              </w:rPr>
              <w:t>.</w:t>
            </w:r>
            <w:r w:rsidRPr="0001270D">
              <w:rPr>
                <w:b/>
                <w:bCs/>
              </w:rPr>
              <w:t>0</w:t>
            </w:r>
            <w:r w:rsidRPr="00846504">
              <w:rPr>
                <w:b/>
                <w:bCs/>
              </w:rPr>
              <w:t>»</w:t>
            </w:r>
          </w:p>
          <w:p w:rsidR="0001270D" w:rsidRPr="0001270D" w:rsidRDefault="0001270D" w:rsidP="0001270D">
            <w:pPr>
              <w:pStyle w:val="0"/>
              <w:rPr>
                <w:b/>
                <w:bCs/>
              </w:rPr>
            </w:pPr>
            <w:r>
              <w:t xml:space="preserve">Проходное сечение: </w:t>
            </w:r>
            <w:r w:rsidRPr="00846504">
              <w:rPr>
                <w:b/>
                <w:bCs/>
              </w:rPr>
              <w:t>«</w:t>
            </w:r>
            <w:r>
              <w:rPr>
                <w:b/>
                <w:bCs/>
              </w:rPr>
              <w:t>1.0</w:t>
            </w:r>
            <w:r w:rsidRPr="00846504">
              <w:rPr>
                <w:b/>
                <w:bCs/>
              </w:rPr>
              <w:t>»</w:t>
            </w:r>
          </w:p>
          <w:p w:rsidR="0001270D" w:rsidRPr="00645AE2" w:rsidRDefault="0001270D" w:rsidP="0001270D">
            <w:pPr>
              <w:pStyle w:val="0"/>
              <w:rPr>
                <w:b/>
                <w:bCs/>
              </w:rPr>
            </w:pPr>
            <w:r>
              <w:t xml:space="preserve">Прямое местное сопротивление: </w:t>
            </w:r>
            <w:r w:rsidRPr="00846504">
              <w:rPr>
                <w:b/>
                <w:bCs/>
              </w:rPr>
              <w:t>«</w:t>
            </w:r>
            <w:r>
              <w:rPr>
                <w:b/>
                <w:bCs/>
              </w:rPr>
              <w:t>1.0</w:t>
            </w:r>
            <w:r w:rsidRPr="00846504">
              <w:rPr>
                <w:b/>
                <w:bCs/>
              </w:rPr>
              <w:t>»</w:t>
            </w:r>
          </w:p>
          <w:p w:rsidR="005B2989" w:rsidRPr="00E34C43" w:rsidRDefault="0001270D" w:rsidP="00B642A2">
            <w:pPr>
              <w:pStyle w:val="0"/>
            </w:pPr>
            <w:r>
              <w:t xml:space="preserve">Обратное местное сопротивление: </w:t>
            </w:r>
            <w:r w:rsidRPr="00846504">
              <w:rPr>
                <w:b/>
                <w:bCs/>
              </w:rPr>
              <w:t>«</w:t>
            </w:r>
            <w:r w:rsidR="00B642A2">
              <w:rPr>
                <w:b/>
                <w:bCs/>
              </w:rPr>
              <w:t>1</w:t>
            </w:r>
            <w:r>
              <w:rPr>
                <w:b/>
                <w:bCs/>
              </w:rPr>
              <w:t>.</w:t>
            </w:r>
            <w:r w:rsidR="00B642A2">
              <w:rPr>
                <w:b/>
                <w:bCs/>
              </w:rPr>
              <w:t>0</w:t>
            </w:r>
            <w:r w:rsidRPr="00846504">
              <w:rPr>
                <w:b/>
                <w:bCs/>
              </w:rPr>
              <w:t>»</w:t>
            </w:r>
          </w:p>
        </w:tc>
      </w:tr>
    </w:tbl>
    <w:p w:rsidR="00AB569F" w:rsidRDefault="00AB569F" w:rsidP="00AB569F">
      <w:pPr>
        <w:pStyle w:val="3"/>
      </w:pPr>
      <w:bookmarkStart w:id="140" w:name="_Toc355797929"/>
      <w:r>
        <w:t>Свойства трёхобъемного бака ТРР</w:t>
      </w:r>
      <w:r w:rsidR="00A83457">
        <w:t xml:space="preserve"> и проекта в целом</w:t>
      </w:r>
      <w:bookmarkEnd w:id="140"/>
    </w:p>
    <w:p w:rsidR="00F02BB5" w:rsidRDefault="00AB569F" w:rsidP="009D1863">
      <w:pPr>
        <w:pStyle w:val="ac"/>
        <w:numPr>
          <w:ilvl w:val="0"/>
          <w:numId w:val="15"/>
        </w:numPr>
      </w:pPr>
      <w:r>
        <w:t xml:space="preserve">Зайдите внутрь субмодели конденсатора и в свойствах трёхобъемного бака </w:t>
      </w:r>
      <w:r w:rsidR="00A83457">
        <w:t xml:space="preserve">убедитесь в том, что </w:t>
      </w:r>
      <w:r>
        <w:t>установ</w:t>
      </w:r>
      <w:r w:rsidR="00A83457">
        <w:t>лены</w:t>
      </w:r>
      <w:r w:rsidR="001737C2">
        <w:t xml:space="preserve"> </w:t>
      </w:r>
      <w:r>
        <w:t>значения свойств</w:t>
      </w:r>
      <w:r w:rsidR="001737C2" w:rsidRPr="001737C2">
        <w:t xml:space="preserve"> </w:t>
      </w:r>
      <w:r w:rsidR="001737C2">
        <w:t xml:space="preserve">как на </w:t>
      </w:r>
      <w:r>
        <w:t>рисун</w:t>
      </w:r>
      <w:r w:rsidR="001737C2">
        <w:t>ке</w:t>
      </w:r>
      <w:r>
        <w:t xml:space="preserve"> </w:t>
      </w:r>
      <w:r w:rsidR="00664DAB">
        <w:fldChar w:fldCharType="begin"/>
      </w:r>
      <w:r w:rsidR="00664DAB">
        <w:instrText xml:space="preserve"> REF _Ref281306160 \h </w:instrText>
      </w:r>
      <w:r w:rsidR="00664DAB">
        <w:fldChar w:fldCharType="separate"/>
      </w:r>
      <w:r w:rsidR="009B7F9D">
        <w:t xml:space="preserve">Рисунок </w:t>
      </w:r>
      <w:r w:rsidR="009B7F9D">
        <w:rPr>
          <w:noProof/>
        </w:rPr>
        <w:t>53</w:t>
      </w:r>
      <w:r w:rsidR="00664DAB">
        <w:fldChar w:fldCharType="end"/>
      </w:r>
      <w:r w:rsidR="00A83457">
        <w:t>. Измените свойств</w:t>
      </w:r>
      <w:r w:rsidR="00F02BB5">
        <w:t>а:</w:t>
      </w:r>
    </w:p>
    <w:p w:rsidR="00F02BB5" w:rsidRDefault="00A83457" w:rsidP="00AB569F">
      <w:r w:rsidRPr="00F02BB5">
        <w:t>Количество вертикальных труб</w:t>
      </w:r>
      <w:r w:rsidR="00F02BB5">
        <w:t>:</w:t>
      </w:r>
      <w:r>
        <w:t xml:space="preserve"> </w:t>
      </w:r>
      <w:r w:rsidRPr="00A83457">
        <w:rPr>
          <w:b/>
        </w:rPr>
        <w:t>«</w:t>
      </w:r>
      <w:r w:rsidRPr="00A83457">
        <w:rPr>
          <w:b/>
          <w:lang w:val="en-US"/>
        </w:rPr>
        <w:t>n</w:t>
      </w:r>
      <w:r w:rsidRPr="00A83457">
        <w:rPr>
          <w:b/>
        </w:rPr>
        <w:t>»</w:t>
      </w:r>
      <w:r w:rsidR="001737C2" w:rsidRPr="001737C2">
        <w:t>.</w:t>
      </w:r>
    </w:p>
    <w:p w:rsidR="00AB569F" w:rsidRPr="00A83457" w:rsidRDefault="00F02BB5" w:rsidP="00AB569F">
      <w:r>
        <w:t>З</w:t>
      </w:r>
      <w:r w:rsidR="00A83457" w:rsidRPr="00F02BB5">
        <w:t>афиксировать индекс</w:t>
      </w:r>
      <w:r w:rsidRPr="00F02BB5">
        <w:t>:</w:t>
      </w:r>
      <w:r w:rsidR="00A83457">
        <w:t xml:space="preserve"> </w:t>
      </w:r>
      <w:r w:rsidR="00A83457" w:rsidRPr="00A83457">
        <w:rPr>
          <w:b/>
        </w:rPr>
        <w:t>«Да»</w:t>
      </w:r>
      <w:r w:rsidR="00A83457">
        <w:t>.</w:t>
      </w:r>
    </w:p>
    <w:p w:rsidR="00AB569F" w:rsidRDefault="00AB569F" w:rsidP="00AB569F">
      <w:pPr>
        <w:pStyle w:val="a8"/>
      </w:pPr>
      <w:r>
        <w:rPr>
          <w:noProof/>
        </w:rPr>
        <w:lastRenderedPageBreak/>
        <w:drawing>
          <wp:inline distT="0" distB="0" distL="0" distR="0" wp14:anchorId="336B2B20" wp14:editId="31624883">
            <wp:extent cx="4429125" cy="5191125"/>
            <wp:effectExtent l="0" t="0" r="9525" b="952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29125" cy="5191125"/>
                    </a:xfrm>
                    <a:prstGeom prst="rect">
                      <a:avLst/>
                    </a:prstGeom>
                  </pic:spPr>
                </pic:pic>
              </a:graphicData>
            </a:graphic>
          </wp:inline>
        </w:drawing>
      </w:r>
    </w:p>
    <w:p w:rsidR="00AB569F" w:rsidRDefault="00AB569F" w:rsidP="00AB569F">
      <w:pPr>
        <w:pStyle w:val="a4"/>
      </w:pPr>
      <w:bookmarkStart w:id="141" w:name="_Ref281306160"/>
      <w:bookmarkStart w:id="142" w:name="_Toc291248675"/>
      <w:r>
        <w:t xml:space="preserve">Рисунок </w:t>
      </w:r>
      <w:r w:rsidR="00510818">
        <w:fldChar w:fldCharType="begin"/>
      </w:r>
      <w:r w:rsidR="00510818">
        <w:instrText xml:space="preserve"> SEQ Рисунок \* ARABIC </w:instrText>
      </w:r>
      <w:r w:rsidR="00510818">
        <w:fldChar w:fldCharType="separate"/>
      </w:r>
      <w:r w:rsidR="009B7F9D">
        <w:rPr>
          <w:noProof/>
        </w:rPr>
        <w:t>53</w:t>
      </w:r>
      <w:r w:rsidR="00510818">
        <w:rPr>
          <w:noProof/>
        </w:rPr>
        <w:fldChar w:fldCharType="end"/>
      </w:r>
      <w:bookmarkEnd w:id="141"/>
      <w:r>
        <w:t>. Свойства трёхобъёмного бака</w:t>
      </w:r>
      <w:r w:rsidR="00E34EFD">
        <w:t xml:space="preserve"> субмодели конденсатора</w:t>
      </w:r>
      <w:bookmarkEnd w:id="142"/>
    </w:p>
    <w:p w:rsidR="00D3675E" w:rsidRDefault="00D3675E" w:rsidP="009D1863">
      <w:pPr>
        <w:pStyle w:val="ac"/>
        <w:numPr>
          <w:ilvl w:val="0"/>
          <w:numId w:val="15"/>
        </w:numPr>
      </w:pPr>
      <w:r>
        <w:t>Теперь надо выставить свойства в точках-отверстиях в баке. Зайдите в свойства верхнего отверстия (пода</w:t>
      </w:r>
      <w:r w:rsidR="007F6A86">
        <w:t>ча</w:t>
      </w:r>
      <w:r>
        <w:t xml:space="preserve"> пар</w:t>
      </w:r>
      <w:r w:rsidR="007F6A86">
        <w:t>а</w:t>
      </w:r>
      <w:r w:rsidR="00791705">
        <w:t xml:space="preserve"> в конденсатор) и у</w:t>
      </w:r>
      <w:r w:rsidR="00C50B93">
        <w:t>становите новые значения для следующих параметров:</w:t>
      </w:r>
    </w:p>
    <w:tbl>
      <w:tblPr>
        <w:tblStyle w:val="af1"/>
        <w:tblW w:w="0" w:type="auto"/>
        <w:tblLook w:val="04A0" w:firstRow="1" w:lastRow="0" w:firstColumn="1" w:lastColumn="0" w:noHBand="0" w:noVBand="1"/>
      </w:tblPr>
      <w:tblGrid>
        <w:gridCol w:w="2194"/>
        <w:gridCol w:w="8000"/>
      </w:tblGrid>
      <w:tr w:rsidR="00E53751" w:rsidTr="00E53751">
        <w:tc>
          <w:tcPr>
            <w:tcW w:w="2235" w:type="dxa"/>
          </w:tcPr>
          <w:p w:rsidR="00E53751" w:rsidRPr="00846504" w:rsidRDefault="00E53751" w:rsidP="00F054F3">
            <w:pPr>
              <w:pStyle w:val="0"/>
            </w:pPr>
            <w:r>
              <w:t>Верхнее отверстие конденсатора (подача пара)</w:t>
            </w:r>
          </w:p>
        </w:tc>
        <w:tc>
          <w:tcPr>
            <w:tcW w:w="8185" w:type="dxa"/>
          </w:tcPr>
          <w:p w:rsidR="00E53751" w:rsidRDefault="00E53751" w:rsidP="00E53751">
            <w:pPr>
              <w:pStyle w:val="0"/>
            </w:pPr>
            <w:r>
              <w:t xml:space="preserve">Начальное давление: </w:t>
            </w:r>
            <w:r w:rsidRPr="00E53751">
              <w:rPr>
                <w:b/>
              </w:rPr>
              <w:t>«0.036»</w:t>
            </w:r>
            <w:r>
              <w:t>.</w:t>
            </w:r>
          </w:p>
          <w:p w:rsidR="00E53751" w:rsidRDefault="00E53751" w:rsidP="00E53751">
            <w:pPr>
              <w:pStyle w:val="0"/>
            </w:pPr>
            <w:r>
              <w:t xml:space="preserve">Начальная энтальпия: </w:t>
            </w:r>
            <w:r w:rsidRPr="00E53751">
              <w:rPr>
                <w:b/>
              </w:rPr>
              <w:t>«532.28»</w:t>
            </w:r>
            <w:r>
              <w:t>.</w:t>
            </w:r>
          </w:p>
          <w:p w:rsidR="00E53751" w:rsidRDefault="00E53751" w:rsidP="00E53751">
            <w:pPr>
              <w:pStyle w:val="0"/>
            </w:pPr>
            <w:r>
              <w:t xml:space="preserve">Гидравлический диаметр: </w:t>
            </w:r>
            <w:r w:rsidRPr="00E53751">
              <w:rPr>
                <w:b/>
              </w:rPr>
              <w:t>«1»</w:t>
            </w:r>
            <w:r>
              <w:t>.</w:t>
            </w:r>
          </w:p>
          <w:p w:rsidR="00E53751" w:rsidRDefault="00E53751" w:rsidP="00E53751">
            <w:pPr>
              <w:pStyle w:val="0"/>
            </w:pPr>
            <w:r>
              <w:t xml:space="preserve">Проходное сечение: </w:t>
            </w:r>
            <w:r w:rsidRPr="00E53751">
              <w:rPr>
                <w:b/>
              </w:rPr>
              <w:t>«1»</w:t>
            </w:r>
            <w:r>
              <w:t>.</w:t>
            </w:r>
          </w:p>
          <w:p w:rsidR="00E53751" w:rsidRDefault="00E53751" w:rsidP="00E53751">
            <w:pPr>
              <w:pStyle w:val="0"/>
            </w:pPr>
            <w:r>
              <w:t xml:space="preserve">Длина участка: </w:t>
            </w:r>
            <w:r w:rsidRPr="00E53751">
              <w:rPr>
                <w:b/>
              </w:rPr>
              <w:t>«1»</w:t>
            </w:r>
            <w:r>
              <w:t>.</w:t>
            </w:r>
          </w:p>
          <w:p w:rsidR="00E53751" w:rsidRDefault="00E53751" w:rsidP="00E53751">
            <w:pPr>
              <w:pStyle w:val="0"/>
            </w:pPr>
            <w:r>
              <w:t xml:space="preserve">Поверхность теплообмена: </w:t>
            </w:r>
            <w:r w:rsidRPr="00E53751">
              <w:rPr>
                <w:b/>
              </w:rPr>
              <w:t>«3.728»</w:t>
            </w:r>
            <w:r>
              <w:t>.</w:t>
            </w:r>
          </w:p>
          <w:p w:rsidR="00E53751" w:rsidRDefault="00E53751" w:rsidP="00E53751">
            <w:pPr>
              <w:pStyle w:val="0"/>
            </w:pPr>
            <w:r>
              <w:t xml:space="preserve">Высотная отметка: </w:t>
            </w:r>
            <w:r w:rsidRPr="00E53751">
              <w:rPr>
                <w:b/>
              </w:rPr>
              <w:t>«Zk+Hv+Hp»</w:t>
            </w:r>
            <w:r>
              <w:t>.</w:t>
            </w:r>
          </w:p>
          <w:p w:rsidR="00E53751" w:rsidRDefault="00E53751" w:rsidP="00E53751">
            <w:pPr>
              <w:pStyle w:val="0"/>
            </w:pPr>
            <w:r>
              <w:t xml:space="preserve">Материал: </w:t>
            </w:r>
            <w:r w:rsidRPr="00E53751">
              <w:rPr>
                <w:b/>
              </w:rPr>
              <w:t>«Ст20»</w:t>
            </w:r>
            <w:r>
              <w:t>.</w:t>
            </w:r>
          </w:p>
          <w:p w:rsidR="00E53751" w:rsidRPr="00AB7C46" w:rsidRDefault="00E53751" w:rsidP="00E53751">
            <w:pPr>
              <w:pStyle w:val="0"/>
            </w:pPr>
            <w:r>
              <w:t xml:space="preserve">Номер объёма: </w:t>
            </w:r>
            <w:r w:rsidRPr="00E53751">
              <w:rPr>
                <w:b/>
              </w:rPr>
              <w:t>«Паровой»</w:t>
            </w:r>
            <w:r>
              <w:t>.</w:t>
            </w:r>
          </w:p>
        </w:tc>
      </w:tr>
      <w:tr w:rsidR="00E53751" w:rsidRPr="00846504" w:rsidTr="00E53751">
        <w:tc>
          <w:tcPr>
            <w:tcW w:w="2235" w:type="dxa"/>
          </w:tcPr>
          <w:p w:rsidR="00E53751" w:rsidRDefault="00E53751" w:rsidP="00E53751">
            <w:pPr>
              <w:pStyle w:val="0"/>
            </w:pPr>
            <w:r>
              <w:t>Нижнее отверстие конденсатора (слив конденсата)</w:t>
            </w:r>
          </w:p>
        </w:tc>
        <w:tc>
          <w:tcPr>
            <w:tcW w:w="8185" w:type="dxa"/>
          </w:tcPr>
          <w:p w:rsidR="0039175F" w:rsidRDefault="0039175F" w:rsidP="0039175F">
            <w:pPr>
              <w:pStyle w:val="0"/>
            </w:pPr>
            <w:r>
              <w:t xml:space="preserve">Начальное давление: </w:t>
            </w:r>
            <w:r w:rsidRPr="00E53751">
              <w:rPr>
                <w:b/>
              </w:rPr>
              <w:t>«0.036»</w:t>
            </w:r>
            <w:r>
              <w:t>.</w:t>
            </w:r>
          </w:p>
          <w:p w:rsidR="0039175F" w:rsidRDefault="0039175F" w:rsidP="0039175F">
            <w:pPr>
              <w:pStyle w:val="0"/>
            </w:pPr>
            <w:r>
              <w:t xml:space="preserve">Начальная энтальпия: </w:t>
            </w:r>
            <w:r w:rsidRPr="00E53751">
              <w:rPr>
                <w:b/>
              </w:rPr>
              <w:t>«</w:t>
            </w:r>
            <w:r w:rsidR="00F3449B">
              <w:rPr>
                <w:b/>
              </w:rPr>
              <w:t>27</w:t>
            </w:r>
            <w:r w:rsidRPr="00E53751">
              <w:rPr>
                <w:b/>
              </w:rPr>
              <w:t>.</w:t>
            </w:r>
            <w:r w:rsidR="00F3449B">
              <w:rPr>
                <w:b/>
              </w:rPr>
              <w:t>7</w:t>
            </w:r>
            <w:r w:rsidRPr="00E53751">
              <w:rPr>
                <w:b/>
              </w:rPr>
              <w:t>»</w:t>
            </w:r>
            <w:r>
              <w:t>.</w:t>
            </w:r>
          </w:p>
          <w:p w:rsidR="0039175F" w:rsidRDefault="0039175F" w:rsidP="0039175F">
            <w:pPr>
              <w:pStyle w:val="0"/>
            </w:pPr>
            <w:r>
              <w:t xml:space="preserve">Гидравлический диаметр: </w:t>
            </w:r>
            <w:r w:rsidRPr="00E53751">
              <w:rPr>
                <w:b/>
              </w:rPr>
              <w:t>«</w:t>
            </w:r>
            <w:r w:rsidR="00970A2C">
              <w:rPr>
                <w:b/>
              </w:rPr>
              <w:t>2.0</w:t>
            </w:r>
            <w:r w:rsidRPr="00E53751">
              <w:rPr>
                <w:b/>
              </w:rPr>
              <w:t>»</w:t>
            </w:r>
            <w:r>
              <w:t>.</w:t>
            </w:r>
          </w:p>
          <w:p w:rsidR="0039175F" w:rsidRDefault="0039175F" w:rsidP="0039175F">
            <w:pPr>
              <w:pStyle w:val="0"/>
            </w:pPr>
            <w:r>
              <w:t xml:space="preserve">Проходное сечение: </w:t>
            </w:r>
            <w:r w:rsidR="00970A2C">
              <w:rPr>
                <w:b/>
              </w:rPr>
              <w:t>«18.84</w:t>
            </w:r>
            <w:r w:rsidRPr="00E53751">
              <w:rPr>
                <w:b/>
              </w:rPr>
              <w:t>»</w:t>
            </w:r>
            <w:r>
              <w:t>.</w:t>
            </w:r>
          </w:p>
          <w:p w:rsidR="0039175F" w:rsidRDefault="0039175F" w:rsidP="0039175F">
            <w:pPr>
              <w:pStyle w:val="0"/>
            </w:pPr>
            <w:r>
              <w:t xml:space="preserve">Длина участка: </w:t>
            </w:r>
            <w:r w:rsidR="00970A2C">
              <w:rPr>
                <w:b/>
              </w:rPr>
              <w:t>«0.1</w:t>
            </w:r>
            <w:r w:rsidRPr="00E53751">
              <w:rPr>
                <w:b/>
              </w:rPr>
              <w:t>»</w:t>
            </w:r>
            <w:r>
              <w:t>.</w:t>
            </w:r>
          </w:p>
          <w:p w:rsidR="00605C1E" w:rsidRDefault="00605C1E" w:rsidP="0039175F">
            <w:pPr>
              <w:pStyle w:val="0"/>
            </w:pPr>
            <w:r>
              <w:t xml:space="preserve">Толщина стенки: </w:t>
            </w:r>
            <w:r>
              <w:rPr>
                <w:b/>
              </w:rPr>
              <w:t>«0.02</w:t>
            </w:r>
            <w:r w:rsidRPr="00E53751">
              <w:rPr>
                <w:b/>
              </w:rPr>
              <w:t>»</w:t>
            </w:r>
            <w:r>
              <w:t>.</w:t>
            </w:r>
          </w:p>
          <w:p w:rsidR="0039175F" w:rsidRDefault="0039175F" w:rsidP="0039175F">
            <w:pPr>
              <w:pStyle w:val="0"/>
            </w:pPr>
            <w:r>
              <w:t xml:space="preserve">Поверхность теплообмена: </w:t>
            </w:r>
            <w:r w:rsidRPr="00E53751">
              <w:rPr>
                <w:b/>
              </w:rPr>
              <w:t>«</w:t>
            </w:r>
            <w:r w:rsidR="00970A2C" w:rsidRPr="00970A2C">
              <w:rPr>
                <w:b/>
              </w:rPr>
              <w:t>0.628</w:t>
            </w:r>
            <w:r w:rsidRPr="00E53751">
              <w:rPr>
                <w:b/>
              </w:rPr>
              <w:t>»</w:t>
            </w:r>
            <w:r>
              <w:t>.</w:t>
            </w:r>
          </w:p>
          <w:p w:rsidR="0039175F" w:rsidRDefault="0039175F" w:rsidP="0039175F">
            <w:pPr>
              <w:pStyle w:val="0"/>
            </w:pPr>
            <w:r>
              <w:t xml:space="preserve">Высотная отметка: </w:t>
            </w:r>
            <w:r w:rsidR="00970A2C">
              <w:rPr>
                <w:b/>
              </w:rPr>
              <w:t>«Zk</w:t>
            </w:r>
            <w:r w:rsidRPr="00E53751">
              <w:rPr>
                <w:b/>
              </w:rPr>
              <w:t>»</w:t>
            </w:r>
            <w:r>
              <w:t>.</w:t>
            </w:r>
          </w:p>
          <w:p w:rsidR="0039175F" w:rsidRDefault="0039175F" w:rsidP="0039175F">
            <w:pPr>
              <w:pStyle w:val="0"/>
            </w:pPr>
            <w:r>
              <w:t xml:space="preserve">Материал: </w:t>
            </w:r>
            <w:r w:rsidRPr="00E53751">
              <w:rPr>
                <w:b/>
              </w:rPr>
              <w:t>«Ст20»</w:t>
            </w:r>
            <w:r>
              <w:t>.</w:t>
            </w:r>
          </w:p>
          <w:p w:rsidR="00E53751" w:rsidRDefault="0039175F" w:rsidP="00970A2C">
            <w:pPr>
              <w:pStyle w:val="0"/>
            </w:pPr>
            <w:r>
              <w:t xml:space="preserve">Номер объёма: </w:t>
            </w:r>
            <w:r w:rsidRPr="00E53751">
              <w:rPr>
                <w:b/>
              </w:rPr>
              <w:t>«</w:t>
            </w:r>
            <w:r w:rsidR="00970A2C">
              <w:rPr>
                <w:b/>
              </w:rPr>
              <w:t>Нижний водяной</w:t>
            </w:r>
            <w:r w:rsidRPr="00E53751">
              <w:rPr>
                <w:b/>
              </w:rPr>
              <w:t>»</w:t>
            </w:r>
            <w:r>
              <w:t>.</w:t>
            </w:r>
          </w:p>
        </w:tc>
      </w:tr>
    </w:tbl>
    <w:p w:rsidR="00E53751" w:rsidRDefault="00E53751" w:rsidP="00E53751"/>
    <w:p w:rsidR="00A83457" w:rsidRDefault="00A83457" w:rsidP="009D1863">
      <w:pPr>
        <w:pStyle w:val="ac"/>
        <w:numPr>
          <w:ilvl w:val="0"/>
          <w:numId w:val="15"/>
        </w:numPr>
      </w:pPr>
      <w:r>
        <w:lastRenderedPageBreak/>
        <w:t xml:space="preserve">Следующим действием зайдите в диалоговое окно </w:t>
      </w:r>
      <w:r w:rsidRPr="006E2782">
        <w:rPr>
          <w:b/>
        </w:rPr>
        <w:t>«</w:t>
      </w:r>
      <w:r w:rsidR="006E2782" w:rsidRPr="006E2782">
        <w:rPr>
          <w:b/>
        </w:rPr>
        <w:t>П</w:t>
      </w:r>
      <w:r w:rsidRPr="006E2782">
        <w:rPr>
          <w:b/>
        </w:rPr>
        <w:t>араметры расчета»</w:t>
      </w:r>
      <w:r>
        <w:t xml:space="preserve"> и измените здесь три свойства:</w:t>
      </w:r>
    </w:p>
    <w:p w:rsidR="00A83457" w:rsidRPr="001737C2" w:rsidRDefault="00A83457" w:rsidP="00A83457">
      <w:r>
        <w:t>Имя проекта ТРР</w:t>
      </w:r>
      <w:r w:rsidRPr="00A83457">
        <w:t>:</w:t>
      </w:r>
      <w:r>
        <w:t xml:space="preserve"> </w:t>
      </w:r>
      <w:r w:rsidRPr="00A83457">
        <w:rPr>
          <w:b/>
        </w:rPr>
        <w:t>«</w:t>
      </w:r>
      <w:r w:rsidRPr="00A83457">
        <w:rPr>
          <w:b/>
          <w:lang w:val="en-US"/>
        </w:rPr>
        <w:t>kp</w:t>
      </w:r>
      <w:r w:rsidRPr="00A83457">
        <w:rPr>
          <w:b/>
        </w:rPr>
        <w:t>_3200»</w:t>
      </w:r>
      <w:r w:rsidRPr="001737C2">
        <w:t>.</w:t>
      </w:r>
    </w:p>
    <w:p w:rsidR="00A83457" w:rsidRPr="00A83457" w:rsidRDefault="00A83457" w:rsidP="00A83457">
      <w:r w:rsidRPr="00A83457">
        <w:t xml:space="preserve">Шаг интегрирования уравнений энергии: </w:t>
      </w:r>
      <w:r w:rsidRPr="00A83457">
        <w:rPr>
          <w:b/>
        </w:rPr>
        <w:t>«0.125/4»</w:t>
      </w:r>
      <w:r w:rsidRPr="00A83457">
        <w:t>.</w:t>
      </w:r>
    </w:p>
    <w:p w:rsidR="00A83457" w:rsidRPr="001737C2" w:rsidRDefault="00A83457" w:rsidP="00A83457">
      <w:r w:rsidRPr="00A83457">
        <w:t xml:space="preserve">Шаг интегрирования уравнений </w:t>
      </w:r>
      <w:r>
        <w:t>движения</w:t>
      </w:r>
      <w:r w:rsidRPr="00A83457">
        <w:t xml:space="preserve">: </w:t>
      </w:r>
      <w:r w:rsidRPr="00A83457">
        <w:rPr>
          <w:b/>
        </w:rPr>
        <w:t>«0.04/16»</w:t>
      </w:r>
      <w:r w:rsidRPr="00A83457">
        <w:t>.</w:t>
      </w:r>
    </w:p>
    <w:p w:rsidR="00FB7E5A" w:rsidRPr="00FB7E5A" w:rsidRDefault="00FB7E5A" w:rsidP="00A83457">
      <w:r w:rsidRPr="007E230F">
        <w:t xml:space="preserve">Для </w:t>
      </w:r>
      <w:r w:rsidR="00B650CD">
        <w:t>проверки</w:t>
      </w:r>
      <w:r w:rsidR="001737C2">
        <w:t xml:space="preserve"> и ср</w:t>
      </w:r>
      <w:r w:rsidR="007E230F">
        <w:t>авнения</w:t>
      </w:r>
      <w:r w:rsidRPr="007E230F">
        <w:t xml:space="preserve"> см.</w:t>
      </w:r>
      <w:r>
        <w:t xml:space="preserve"> рисунок</w:t>
      </w:r>
      <w:r w:rsidRPr="007E230F">
        <w:t xml:space="preserve"> </w:t>
      </w:r>
      <w:r>
        <w:rPr>
          <w:lang w:val="en-US"/>
        </w:rPr>
        <w:fldChar w:fldCharType="begin"/>
      </w:r>
      <w:r w:rsidRPr="007E230F">
        <w:instrText xml:space="preserve"> </w:instrText>
      </w:r>
      <w:r>
        <w:rPr>
          <w:lang w:val="en-US"/>
        </w:rPr>
        <w:instrText>REF</w:instrText>
      </w:r>
      <w:r w:rsidRPr="007E230F">
        <w:instrText xml:space="preserve"> _</w:instrText>
      </w:r>
      <w:r>
        <w:rPr>
          <w:lang w:val="en-US"/>
        </w:rPr>
        <w:instrText>Ref</w:instrText>
      </w:r>
      <w:r w:rsidRPr="007E230F">
        <w:instrText>281307591 \</w:instrText>
      </w:r>
      <w:r>
        <w:rPr>
          <w:lang w:val="en-US"/>
        </w:rPr>
        <w:instrText>h</w:instrText>
      </w:r>
      <w:r w:rsidRPr="007E230F">
        <w:instrText xml:space="preserve"> </w:instrText>
      </w:r>
      <w:r>
        <w:rPr>
          <w:lang w:val="en-US"/>
        </w:rPr>
      </w:r>
      <w:r>
        <w:rPr>
          <w:lang w:val="en-US"/>
        </w:rPr>
        <w:fldChar w:fldCharType="separate"/>
      </w:r>
      <w:r w:rsidR="009B7F9D">
        <w:t xml:space="preserve">Рисунок </w:t>
      </w:r>
      <w:r w:rsidR="009B7F9D">
        <w:rPr>
          <w:noProof/>
        </w:rPr>
        <w:t>54</w:t>
      </w:r>
      <w:r>
        <w:rPr>
          <w:lang w:val="en-US"/>
        </w:rPr>
        <w:fldChar w:fldCharType="end"/>
      </w:r>
      <w:r>
        <w:t>.</w:t>
      </w:r>
    </w:p>
    <w:p w:rsidR="00AB569F" w:rsidRPr="00AB569F" w:rsidRDefault="00FB7E5A" w:rsidP="00FB7E5A">
      <w:pPr>
        <w:pStyle w:val="a8"/>
      </w:pPr>
      <w:r>
        <w:rPr>
          <w:noProof/>
        </w:rPr>
        <w:drawing>
          <wp:inline distT="0" distB="0" distL="0" distR="0" wp14:anchorId="228493EC" wp14:editId="532B7F67">
            <wp:extent cx="5686425" cy="5876925"/>
            <wp:effectExtent l="0" t="0" r="9525"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86425" cy="5876925"/>
                    </a:xfrm>
                    <a:prstGeom prst="rect">
                      <a:avLst/>
                    </a:prstGeom>
                  </pic:spPr>
                </pic:pic>
              </a:graphicData>
            </a:graphic>
          </wp:inline>
        </w:drawing>
      </w:r>
    </w:p>
    <w:p w:rsidR="00FB7E5A" w:rsidRDefault="00FB7E5A" w:rsidP="00FB7E5A">
      <w:pPr>
        <w:pStyle w:val="a4"/>
      </w:pPr>
      <w:bookmarkStart w:id="143" w:name="_Ref281307591"/>
      <w:bookmarkStart w:id="144" w:name="_Toc291248676"/>
      <w:r>
        <w:t xml:space="preserve">Рисунок </w:t>
      </w:r>
      <w:r w:rsidR="00510818">
        <w:fldChar w:fldCharType="begin"/>
      </w:r>
      <w:r w:rsidR="00510818">
        <w:instrText xml:space="preserve"> SEQ Рисунок \* ARABIC </w:instrText>
      </w:r>
      <w:r w:rsidR="00510818">
        <w:fldChar w:fldCharType="separate"/>
      </w:r>
      <w:r w:rsidR="009B7F9D">
        <w:rPr>
          <w:noProof/>
        </w:rPr>
        <w:t>54</w:t>
      </w:r>
      <w:r w:rsidR="00510818">
        <w:rPr>
          <w:noProof/>
        </w:rPr>
        <w:fldChar w:fldCharType="end"/>
      </w:r>
      <w:bookmarkEnd w:id="143"/>
      <w:r>
        <w:t>. Параметры расчета субмодели конденсатора</w:t>
      </w:r>
      <w:bookmarkEnd w:id="144"/>
    </w:p>
    <w:p w:rsidR="008E4128" w:rsidRDefault="008E4128" w:rsidP="008E4128">
      <w:pPr>
        <w:pStyle w:val="3"/>
      </w:pPr>
      <w:bookmarkStart w:id="145" w:name="_Toc355797930"/>
      <w:r>
        <w:t>Номинальное состояние</w:t>
      </w:r>
      <w:bookmarkEnd w:id="145"/>
    </w:p>
    <w:p w:rsidR="00AB569F" w:rsidRDefault="00226840" w:rsidP="00AB569F">
      <w:r>
        <w:t xml:space="preserve">Теперь, если вы всё сделали верно, то при запуске модели на расчет, через </w:t>
      </w:r>
      <w:r w:rsidR="008E4128">
        <w:t>150-3</w:t>
      </w:r>
      <w:r>
        <w:t xml:space="preserve">00 секунд должно установиться стационарное состояние модели, аналогичное рисунку </w:t>
      </w:r>
      <w:r w:rsidR="001108C9">
        <w:fldChar w:fldCharType="begin"/>
      </w:r>
      <w:r w:rsidR="001108C9">
        <w:instrText xml:space="preserve"> REF _Ref281858622 \h </w:instrText>
      </w:r>
      <w:r w:rsidR="001108C9">
        <w:fldChar w:fldCharType="separate"/>
      </w:r>
      <w:r w:rsidR="009B7F9D">
        <w:t xml:space="preserve">Рисунок </w:t>
      </w:r>
      <w:r w:rsidR="009B7F9D">
        <w:rPr>
          <w:noProof/>
        </w:rPr>
        <w:t>55</w:t>
      </w:r>
      <w:r w:rsidR="001108C9">
        <w:fldChar w:fldCharType="end"/>
      </w:r>
      <w:r w:rsidR="001108C9">
        <w:t>.</w:t>
      </w:r>
      <w:r w:rsidR="001F4993">
        <w:t xml:space="preserve"> Для отладки и проверки устойчивости модели, можно воспользоваться кнопками, построить дополнительно графики интересующих вас параметров и в процессе расчета изменять граничные условия, наблюдая за изменением состояния конденсатора.</w:t>
      </w:r>
    </w:p>
    <w:p w:rsidR="00226840" w:rsidRPr="007B51D2" w:rsidRDefault="009F12A2" w:rsidP="00CC4BA1">
      <w:pPr>
        <w:pStyle w:val="a8"/>
      </w:pPr>
      <w:r>
        <w:rPr>
          <w:noProof/>
        </w:rPr>
        <w:lastRenderedPageBreak/>
        <w:drawing>
          <wp:inline distT="0" distB="0" distL="0" distR="0" wp14:anchorId="46C374E0" wp14:editId="536782C6">
            <wp:extent cx="5095875" cy="3933825"/>
            <wp:effectExtent l="0" t="0" r="9525"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95875" cy="3933825"/>
                    </a:xfrm>
                    <a:prstGeom prst="rect">
                      <a:avLst/>
                    </a:prstGeom>
                  </pic:spPr>
                </pic:pic>
              </a:graphicData>
            </a:graphic>
          </wp:inline>
        </w:drawing>
      </w:r>
    </w:p>
    <w:p w:rsidR="009F12A2" w:rsidRDefault="009F12A2" w:rsidP="009F12A2">
      <w:pPr>
        <w:pStyle w:val="a4"/>
      </w:pPr>
      <w:bookmarkStart w:id="146" w:name="_Ref281858622"/>
      <w:bookmarkStart w:id="147" w:name="_Toc291248677"/>
      <w:r>
        <w:t xml:space="preserve">Рисунок </w:t>
      </w:r>
      <w:r w:rsidR="00510818">
        <w:fldChar w:fldCharType="begin"/>
      </w:r>
      <w:r w:rsidR="00510818">
        <w:instrText xml:space="preserve"> SEQ Р</w:instrText>
      </w:r>
      <w:r w:rsidR="00510818">
        <w:instrText xml:space="preserve">исунок \* ARABIC </w:instrText>
      </w:r>
      <w:r w:rsidR="00510818">
        <w:fldChar w:fldCharType="separate"/>
      </w:r>
      <w:r w:rsidR="009B7F9D">
        <w:rPr>
          <w:noProof/>
        </w:rPr>
        <w:t>55</w:t>
      </w:r>
      <w:r w:rsidR="00510818">
        <w:rPr>
          <w:noProof/>
        </w:rPr>
        <w:fldChar w:fldCharType="end"/>
      </w:r>
      <w:bookmarkEnd w:id="146"/>
      <w:r>
        <w:t>. Стационарное состояние модели конденсатора</w:t>
      </w:r>
      <w:bookmarkEnd w:id="147"/>
    </w:p>
    <w:p w:rsidR="00174115" w:rsidRDefault="00174115" w:rsidP="00AC3C2F">
      <w:r>
        <w:t>Итак, мы создали модель конденсатора турбины, разместили её внутрь субмодели и добились стационарного стабильного состояния</w:t>
      </w:r>
      <w:r w:rsidR="00C4109D">
        <w:t>, соответствующего номинальным параметрам конденсатора</w:t>
      </w:r>
      <w:r w:rsidR="002C6C34">
        <w:t xml:space="preserve"> (по давлению в конденсаторе, температуре конденсата и гидравлическому со</w:t>
      </w:r>
      <w:r w:rsidR="00232642">
        <w:t>противлению</w:t>
      </w:r>
      <w:r w:rsidR="002C6C34">
        <w:t>)</w:t>
      </w:r>
      <w:r>
        <w:t>. Далее нам предстоит создать модели подогревателей</w:t>
      </w:r>
      <w:r w:rsidR="002C6C34">
        <w:t xml:space="preserve"> ПН-100</w:t>
      </w:r>
      <w:r>
        <w:t xml:space="preserve">, </w:t>
      </w:r>
      <w:r w:rsidR="002C6C34">
        <w:t>ПВ-280</w:t>
      </w:r>
      <w:r w:rsidR="007A449F">
        <w:t>-1 и ПВ-280</w:t>
      </w:r>
      <w:r w:rsidR="002C6C34">
        <w:t xml:space="preserve">, </w:t>
      </w:r>
      <w:r>
        <w:t xml:space="preserve">которые во многом сходны </w:t>
      </w:r>
      <w:r w:rsidR="006E7BFF">
        <w:t xml:space="preserve">как между собой, так и </w:t>
      </w:r>
      <w:r>
        <w:t>с моделью конденсатора.</w:t>
      </w:r>
    </w:p>
    <w:p w:rsidR="00F16D95" w:rsidRDefault="00174115" w:rsidP="00F16D95">
      <w:pPr>
        <w:pStyle w:val="1"/>
      </w:pPr>
      <w:r>
        <w:lastRenderedPageBreak/>
        <w:t xml:space="preserve"> </w:t>
      </w:r>
      <w:bookmarkStart w:id="148" w:name="_Toc355797931"/>
      <w:r w:rsidR="004E2D04">
        <w:t xml:space="preserve">Создание </w:t>
      </w:r>
      <w:r w:rsidR="00F16D95">
        <w:t>моделей подогревателей</w:t>
      </w:r>
      <w:r w:rsidR="004E2D04">
        <w:t xml:space="preserve"> питательной воды</w:t>
      </w:r>
      <w:bookmarkEnd w:id="148"/>
    </w:p>
    <w:p w:rsidR="0037490B" w:rsidRPr="0037490B" w:rsidRDefault="0037490B" w:rsidP="0037490B">
      <w:r>
        <w:t>Мы будем создавать теплогидравлические модели для трёх подогревателей питательной воды: ПНД-1 (соответствует ПН-100), ПВД-2 (соответствует ПВ-280-1) и ПВД-3 (соответствует ПВ-280).</w:t>
      </w:r>
    </w:p>
    <w:p w:rsidR="00F16D95" w:rsidRDefault="006D0763" w:rsidP="00F16D95">
      <w:pPr>
        <w:pStyle w:val="2"/>
      </w:pPr>
      <w:bookmarkStart w:id="149" w:name="_Toc355797932"/>
      <w:r>
        <w:t xml:space="preserve">Создание </w:t>
      </w:r>
      <w:r w:rsidR="00AE3F81">
        <w:t>модели ПНД-1 как основы всех подогревателей</w:t>
      </w:r>
      <w:bookmarkEnd w:id="149"/>
    </w:p>
    <w:p w:rsidR="00F16D95" w:rsidRDefault="006D0763" w:rsidP="00F16D95">
      <w:pPr>
        <w:pStyle w:val="3"/>
      </w:pPr>
      <w:bookmarkStart w:id="150" w:name="_Toc355797933"/>
      <w:r>
        <w:t>Нов</w:t>
      </w:r>
      <w:r w:rsidR="00F054F3">
        <w:t>ые</w:t>
      </w:r>
      <w:r>
        <w:t xml:space="preserve"> схем</w:t>
      </w:r>
      <w:r w:rsidR="00F054F3">
        <w:t>ы</w:t>
      </w:r>
      <w:r w:rsidR="00F16D95">
        <w:t xml:space="preserve"> ТРР</w:t>
      </w:r>
      <w:bookmarkEnd w:id="150"/>
    </w:p>
    <w:p w:rsidR="000612E8" w:rsidRDefault="000612E8" w:rsidP="000612E8">
      <w:r>
        <w:t xml:space="preserve">Создайте три новых каталога: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ПНД-1</w:t>
      </w:r>
      <w:r w:rsidR="002C4D9E">
        <w:rPr>
          <w:rStyle w:val="a9"/>
        </w:rPr>
        <w:t>»</w:t>
      </w:r>
      <w:r w:rsidRPr="000612E8">
        <w:t>,</w:t>
      </w:r>
      <w:r>
        <w:t xml:space="preserve"> </w:t>
      </w:r>
      <w:r w:rsidR="002C4D9E">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ПВД-2</w:t>
      </w:r>
      <w:r w:rsidR="002C4D9E">
        <w:rPr>
          <w:rStyle w:val="a9"/>
        </w:rPr>
        <w:t>»</w:t>
      </w:r>
      <w:r w:rsidRPr="000612E8">
        <w:t xml:space="preserve">,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ПВД-3</w:t>
      </w:r>
      <w:r w:rsidR="002C4D9E">
        <w:rPr>
          <w:rStyle w:val="a9"/>
        </w:rPr>
        <w:t>»</w:t>
      </w:r>
      <w:r w:rsidRPr="000612E8">
        <w:t>.</w:t>
      </w:r>
    </w:p>
    <w:p w:rsidR="000612E8" w:rsidRDefault="000612E8" w:rsidP="000612E8">
      <w:r>
        <w:t xml:space="preserve">Создайте новый проект (схему) ТРР, </w:t>
      </w:r>
      <w:r w:rsidRPr="006B3260">
        <w:rPr>
          <w:rStyle w:val="a9"/>
        </w:rPr>
        <w:t>«Новый проект</w:t>
      </w:r>
      <w:r w:rsidRPr="00750607">
        <w:rPr>
          <w:rStyle w:val="a9"/>
        </w:rPr>
        <w:t>» →</w:t>
      </w:r>
      <w:r w:rsidRPr="00750607">
        <w:t xml:space="preserve"> </w:t>
      </w:r>
      <w:r w:rsidRPr="00750607">
        <w:rPr>
          <w:rStyle w:val="a9"/>
        </w:rPr>
        <w:t>«Схем</w:t>
      </w:r>
      <w:r w:rsidRPr="006B3260">
        <w:rPr>
          <w:rStyle w:val="a9"/>
        </w:rPr>
        <w:t xml:space="preserve">а </w:t>
      </w:r>
      <w:r>
        <w:rPr>
          <w:rStyle w:val="a9"/>
        </w:rPr>
        <w:t>ТРР</w:t>
      </w:r>
      <w:r w:rsidRPr="006B3260">
        <w:rPr>
          <w:rStyle w:val="a9"/>
        </w:rPr>
        <w:t>»</w:t>
      </w:r>
      <w:r>
        <w:t xml:space="preserve"> (см.</w:t>
      </w:r>
      <w:r w:rsidRPr="003A2AEE">
        <w:t xml:space="preserve"> </w:t>
      </w:r>
      <w:r>
        <w:fldChar w:fldCharType="begin"/>
      </w:r>
      <w:r>
        <w:instrText xml:space="preserve"> REF _Ref255851490 \h </w:instrText>
      </w:r>
      <w:r>
        <w:fldChar w:fldCharType="separate"/>
      </w:r>
      <w:r w:rsidR="009B7F9D">
        <w:t xml:space="preserve">Рисунок </w:t>
      </w:r>
      <w:r w:rsidR="009B7F9D">
        <w:rPr>
          <w:noProof/>
        </w:rPr>
        <w:t>1</w:t>
      </w:r>
      <w:r>
        <w:fldChar w:fldCharType="end"/>
      </w:r>
      <w:r>
        <w:t xml:space="preserve">). При помощи стандартного диалога сохранения файла сохраните схему под новым именем во вновь созданном каталоге: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sidR="0097717E">
        <w:rPr>
          <w:rStyle w:val="a9"/>
        </w:rPr>
        <w:t>ПНД-1</w:t>
      </w:r>
      <w:r w:rsidR="0097717E" w:rsidRPr="0097717E">
        <w:rPr>
          <w:rStyle w:val="a9"/>
        </w:rPr>
        <w:t>\</w:t>
      </w:r>
      <w:r w:rsidR="0097717E">
        <w:rPr>
          <w:rStyle w:val="a9"/>
        </w:rPr>
        <w:t>ПН-100</w:t>
      </w:r>
      <w:r w:rsidRPr="006B3260">
        <w:rPr>
          <w:rStyle w:val="a9"/>
        </w:rPr>
        <w:t>.prt</w:t>
      </w:r>
      <w:r w:rsidR="002C4D9E">
        <w:rPr>
          <w:rStyle w:val="a9"/>
        </w:rPr>
        <w:t>»</w:t>
      </w:r>
      <w:r>
        <w:t>.</w:t>
      </w:r>
    </w:p>
    <w:p w:rsidR="00B27C44" w:rsidRDefault="00B27C44" w:rsidP="000612E8">
      <w:r>
        <w:t xml:space="preserve">При помощи диалога </w:t>
      </w:r>
      <w:r w:rsidRPr="00B27C44">
        <w:rPr>
          <w:b/>
        </w:rPr>
        <w:t>«Сохранить как…»</w:t>
      </w:r>
      <w:r>
        <w:t>,</w:t>
      </w:r>
      <w:r w:rsidR="0097717E">
        <w:t xml:space="preserve"> сохраните </w:t>
      </w:r>
      <w:r>
        <w:t>этот же (пустой) проект</w:t>
      </w:r>
      <w:r w:rsidR="0097717E">
        <w:t xml:space="preserve"> под новым именем: </w:t>
      </w:r>
      <w:r w:rsidR="002C4D9E">
        <w:rPr>
          <w:rStyle w:val="a9"/>
        </w:rPr>
        <w:t>«</w:t>
      </w:r>
      <w:r w:rsidR="0097717E" w:rsidRPr="006B3260">
        <w:rPr>
          <w:rStyle w:val="a9"/>
        </w:rPr>
        <w:t>C:\</w:t>
      </w:r>
      <w:r w:rsidR="0097717E" w:rsidRPr="00750607">
        <w:rPr>
          <w:rStyle w:val="a9"/>
          <w:lang w:val="en-US"/>
        </w:rPr>
        <w:t>KTZ</w:t>
      </w:r>
      <w:r w:rsidR="0097717E" w:rsidRPr="006B3260">
        <w:rPr>
          <w:rStyle w:val="a9"/>
        </w:rPr>
        <w:t>\</w:t>
      </w:r>
      <w:r w:rsidR="0097717E" w:rsidRPr="00750607">
        <w:rPr>
          <w:rStyle w:val="a9"/>
          <w:lang w:val="en-US"/>
        </w:rPr>
        <w:t>Turbine</w:t>
      </w:r>
      <w:r w:rsidR="0097717E" w:rsidRPr="006B3260">
        <w:rPr>
          <w:rStyle w:val="a9"/>
        </w:rPr>
        <w:t>\</w:t>
      </w:r>
      <w:r w:rsidR="0097717E">
        <w:rPr>
          <w:rStyle w:val="a9"/>
        </w:rPr>
        <w:t>ПВД-2</w:t>
      </w:r>
      <w:r w:rsidR="0097717E" w:rsidRPr="0097717E">
        <w:rPr>
          <w:rStyle w:val="a9"/>
        </w:rPr>
        <w:t>\</w:t>
      </w:r>
      <w:r w:rsidR="0097717E">
        <w:rPr>
          <w:rStyle w:val="a9"/>
        </w:rPr>
        <w:t>ПВ-280-1</w:t>
      </w:r>
      <w:r w:rsidR="0097717E" w:rsidRPr="006B3260">
        <w:rPr>
          <w:rStyle w:val="a9"/>
        </w:rPr>
        <w:t>.prt</w:t>
      </w:r>
      <w:r w:rsidR="002C4D9E">
        <w:rPr>
          <w:rStyle w:val="a9"/>
        </w:rPr>
        <w:t>»</w:t>
      </w:r>
      <w:r w:rsidR="0097717E">
        <w:t>.</w:t>
      </w:r>
    </w:p>
    <w:p w:rsidR="00B27C44" w:rsidRDefault="00B27C44" w:rsidP="00B27C44">
      <w:r>
        <w:t xml:space="preserve">При помощи диалога </w:t>
      </w:r>
      <w:r w:rsidRPr="00B27C44">
        <w:rPr>
          <w:b/>
        </w:rPr>
        <w:t>«Сохранить как…»</w:t>
      </w:r>
      <w:r>
        <w:t xml:space="preserve">, сохраните этот же (пустой) проект под новым именем: </w:t>
      </w:r>
      <w:r w:rsidR="002C4D9E">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ПВД-3</w:t>
      </w:r>
      <w:r w:rsidRPr="0097717E">
        <w:rPr>
          <w:rStyle w:val="a9"/>
        </w:rPr>
        <w:t>\</w:t>
      </w:r>
      <w:r>
        <w:rPr>
          <w:rStyle w:val="a9"/>
        </w:rPr>
        <w:t>ПВ-280</w:t>
      </w:r>
      <w:r w:rsidRPr="006B3260">
        <w:rPr>
          <w:rStyle w:val="a9"/>
        </w:rPr>
        <w:t>.prt</w:t>
      </w:r>
      <w:r w:rsidR="002C4D9E">
        <w:rPr>
          <w:rStyle w:val="a9"/>
        </w:rPr>
        <w:t>»</w:t>
      </w:r>
      <w:r>
        <w:t>.</w:t>
      </w:r>
    </w:p>
    <w:p w:rsidR="00F054F3" w:rsidRDefault="00F054F3" w:rsidP="000612E8">
      <w:r>
        <w:t xml:space="preserve">На рисунке </w:t>
      </w:r>
      <w:r>
        <w:fldChar w:fldCharType="begin"/>
      </w:r>
      <w:r>
        <w:instrText xml:space="preserve"> REF _Ref281864121 \h </w:instrText>
      </w:r>
      <w:r>
        <w:fldChar w:fldCharType="separate"/>
      </w:r>
      <w:r w:rsidR="009B7F9D">
        <w:t xml:space="preserve">Рисунок </w:t>
      </w:r>
      <w:r w:rsidR="009B7F9D">
        <w:rPr>
          <w:noProof/>
        </w:rPr>
        <w:t>56</w:t>
      </w:r>
      <w:r>
        <w:fldChar w:fldCharType="end"/>
      </w:r>
      <w:r>
        <w:t xml:space="preserve"> представлена общая схема создания (разработки) новой теплогидравлической модели в </w:t>
      </w:r>
      <w:r w:rsidR="005F3B44">
        <w:rPr>
          <w:lang w:val="en-US"/>
        </w:rPr>
        <w:t>SimInTech</w:t>
      </w:r>
      <w:r>
        <w:t>. В соответствии с ней была создана модель конденсатора в предыдущем разделе, так же будут создаваться и модели подогревателей. Более того, поскольку модели подогревателей похожи друг на друга, то на практике бывает быстрее создать одну модель, довести её до конечного отлаженного состояния и, сохранив её под другим именем, внести небольшие изменения в структуру и</w:t>
      </w:r>
      <w:r w:rsidRPr="00F054F3">
        <w:t>/</w:t>
      </w:r>
      <w:r>
        <w:t>или имена переменных модели и на выходе относительно быстро получить готовую, почти отлаженную модель нового оборудования.</w:t>
      </w:r>
    </w:p>
    <w:p w:rsidR="00F054F3" w:rsidRDefault="00F054F3" w:rsidP="000612E8">
      <w:r>
        <w:t>Иногда бывает так</w:t>
      </w:r>
      <w:r w:rsidR="003E4D0F">
        <w:t>,</w:t>
      </w:r>
      <w:r>
        <w:t xml:space="preserve"> что можно целую систему взять из предыдущих разработок и на её базе создать новую расчетную схему. Это тоже ускоряет процесс разработки новой модели.</w:t>
      </w:r>
    </w:p>
    <w:p w:rsidR="00F054F3" w:rsidRDefault="00F054F3" w:rsidP="000612E8">
      <w:r>
        <w:t>Для учебных целей</w:t>
      </w:r>
      <w:r w:rsidR="00CA747C">
        <w:t>,</w:t>
      </w:r>
      <w:r w:rsidR="00B27C44">
        <w:t xml:space="preserve"> мы создадим модель ПНД-1 полностью</w:t>
      </w:r>
      <w:r w:rsidR="003E4D0F">
        <w:t xml:space="preserve"> (с нуля) в файле </w:t>
      </w:r>
      <w:r w:rsidR="003E4D0F">
        <w:rPr>
          <w:rStyle w:val="a9"/>
        </w:rPr>
        <w:t>«</w:t>
      </w:r>
      <w:r w:rsidR="003E4D0F" w:rsidRPr="006B3260">
        <w:rPr>
          <w:rStyle w:val="a9"/>
        </w:rPr>
        <w:t>C:\</w:t>
      </w:r>
      <w:r w:rsidR="003E4D0F" w:rsidRPr="00750607">
        <w:rPr>
          <w:rStyle w:val="a9"/>
          <w:lang w:val="en-US"/>
        </w:rPr>
        <w:t>KTZ</w:t>
      </w:r>
      <w:r w:rsidR="003E4D0F" w:rsidRPr="006B3260">
        <w:rPr>
          <w:rStyle w:val="a9"/>
        </w:rPr>
        <w:t>\</w:t>
      </w:r>
      <w:r w:rsidR="003E4D0F" w:rsidRPr="00750607">
        <w:rPr>
          <w:rStyle w:val="a9"/>
          <w:lang w:val="en-US"/>
        </w:rPr>
        <w:t>Turbine</w:t>
      </w:r>
      <w:r w:rsidR="003E4D0F" w:rsidRPr="006B3260">
        <w:rPr>
          <w:rStyle w:val="a9"/>
        </w:rPr>
        <w:t>\</w:t>
      </w:r>
      <w:r w:rsidR="003E4D0F">
        <w:rPr>
          <w:rStyle w:val="a9"/>
        </w:rPr>
        <w:t>ПНД-1</w:t>
      </w:r>
      <w:r w:rsidR="003E4D0F" w:rsidRPr="0097717E">
        <w:rPr>
          <w:rStyle w:val="a9"/>
        </w:rPr>
        <w:t>\</w:t>
      </w:r>
      <w:r w:rsidR="003E4D0F">
        <w:rPr>
          <w:rStyle w:val="a9"/>
        </w:rPr>
        <w:t>ПН-100</w:t>
      </w:r>
      <w:r w:rsidR="003E4D0F" w:rsidRPr="006B3260">
        <w:rPr>
          <w:rStyle w:val="a9"/>
        </w:rPr>
        <w:t>.prt</w:t>
      </w:r>
      <w:r w:rsidR="003E4D0F">
        <w:rPr>
          <w:rStyle w:val="a9"/>
        </w:rPr>
        <w:t>»</w:t>
      </w:r>
      <w:r w:rsidR="00B27C44">
        <w:t xml:space="preserve">, далее скопируем (сохраним) её в файл </w:t>
      </w:r>
      <w:r w:rsidR="00B27C44" w:rsidRPr="00B27C44">
        <w:rPr>
          <w:b/>
        </w:rPr>
        <w:t>«ПВ-280-1.</w:t>
      </w:r>
      <w:r w:rsidR="00B27C44" w:rsidRPr="00B27C44">
        <w:rPr>
          <w:b/>
          <w:lang w:val="en-US"/>
        </w:rPr>
        <w:t>prt</w:t>
      </w:r>
      <w:r w:rsidR="00B27C44" w:rsidRPr="00B27C44">
        <w:rPr>
          <w:b/>
        </w:rPr>
        <w:t>»</w:t>
      </w:r>
      <w:r w:rsidR="00B27C44">
        <w:t xml:space="preserve"> и, внеся нужные </w:t>
      </w:r>
      <w:r w:rsidR="003E4D0F">
        <w:t xml:space="preserve">минимальные </w:t>
      </w:r>
      <w:r w:rsidR="00B27C44">
        <w:t>изменения, отладим и получим модель ПВД-2</w:t>
      </w:r>
      <w:r w:rsidR="00B27C44" w:rsidRPr="00B27C44">
        <w:t xml:space="preserve">; </w:t>
      </w:r>
      <w:r w:rsidR="00B27C44">
        <w:t xml:space="preserve">затем, сохранив </w:t>
      </w:r>
      <w:r w:rsidR="003E4D0F">
        <w:t xml:space="preserve">эту модель </w:t>
      </w:r>
      <w:r w:rsidR="00B27C44">
        <w:t xml:space="preserve">под именем </w:t>
      </w:r>
      <w:r w:rsidR="00B27C44" w:rsidRPr="00B27C44">
        <w:rPr>
          <w:b/>
        </w:rPr>
        <w:t>«ПВ-280.</w:t>
      </w:r>
      <w:r w:rsidR="00B27C44" w:rsidRPr="00B27C44">
        <w:rPr>
          <w:b/>
          <w:lang w:val="en-US"/>
        </w:rPr>
        <w:t>prt</w:t>
      </w:r>
      <w:r w:rsidR="00B27C44" w:rsidRPr="00B27C44">
        <w:rPr>
          <w:b/>
        </w:rPr>
        <w:t>»</w:t>
      </w:r>
      <w:r w:rsidR="00B27C44">
        <w:t xml:space="preserve"> и внеся изменения в граничные условия и свойства некоторых элементов, получим модель третьего подогревателя ПВД-3.</w:t>
      </w:r>
      <w:r w:rsidR="00B27C44" w:rsidRPr="00B27C44">
        <w:t xml:space="preserve"> </w:t>
      </w:r>
      <w:r w:rsidR="00B27C44">
        <w:t>Это будет быстрее, чем каждый раз заново создавать с нуля модель каждого подогревателя, поскольку модели между собой отличают</w:t>
      </w:r>
      <w:r w:rsidR="00D1012C">
        <w:t xml:space="preserve">ся только </w:t>
      </w:r>
      <w:r w:rsidR="00B27C44">
        <w:t>имен</w:t>
      </w:r>
      <w:r w:rsidR="00D1012C">
        <w:t>ами</w:t>
      </w:r>
      <w:r w:rsidR="00B27C44">
        <w:t xml:space="preserve"> некоторых переменных и значением свойств некоторых блоков. Модели ПВД-2 и ПВД-3 отличаются только значениями свойств и начальными условиями.</w:t>
      </w:r>
    </w:p>
    <w:p w:rsidR="00B27C44" w:rsidRDefault="00B27C44" w:rsidP="000612E8"/>
    <w:p w:rsidR="00D32EEE" w:rsidRPr="000612E8" w:rsidRDefault="00B1716E" w:rsidP="00B1716E">
      <w:pPr>
        <w:pStyle w:val="a8"/>
      </w:pPr>
      <w:r w:rsidRPr="00B1716E">
        <w:rPr>
          <w:noProof/>
        </w:rPr>
        <w:lastRenderedPageBreak/>
        <w:drawing>
          <wp:inline distT="0" distB="0" distL="0" distR="0" wp14:anchorId="4510D81F" wp14:editId="323FF035">
            <wp:extent cx="6477000" cy="647700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7000" cy="6477000"/>
                    </a:xfrm>
                    <a:prstGeom prst="rect">
                      <a:avLst/>
                    </a:prstGeom>
                    <a:noFill/>
                    <a:ln>
                      <a:noFill/>
                    </a:ln>
                  </pic:spPr>
                </pic:pic>
              </a:graphicData>
            </a:graphic>
          </wp:inline>
        </w:drawing>
      </w:r>
    </w:p>
    <w:p w:rsidR="00B1716E" w:rsidRPr="005F3B44" w:rsidRDefault="00B1716E" w:rsidP="00B1716E">
      <w:pPr>
        <w:pStyle w:val="a4"/>
      </w:pPr>
      <w:bookmarkStart w:id="151" w:name="_Ref281864121"/>
      <w:bookmarkStart w:id="152" w:name="_Toc291248678"/>
      <w:r>
        <w:t xml:space="preserve">Рисунок </w:t>
      </w:r>
      <w:r w:rsidR="00510818">
        <w:fldChar w:fldCharType="begin"/>
      </w:r>
      <w:r w:rsidR="00510818">
        <w:instrText xml:space="preserve"> SEQ Рисунок \* ARABIC </w:instrText>
      </w:r>
      <w:r w:rsidR="00510818">
        <w:fldChar w:fldCharType="separate"/>
      </w:r>
      <w:r w:rsidR="009B7F9D">
        <w:rPr>
          <w:noProof/>
        </w:rPr>
        <w:t>56</w:t>
      </w:r>
      <w:r w:rsidR="00510818">
        <w:rPr>
          <w:noProof/>
        </w:rPr>
        <w:fldChar w:fldCharType="end"/>
      </w:r>
      <w:bookmarkEnd w:id="151"/>
      <w:r>
        <w:t>. Общая схема со</w:t>
      </w:r>
      <w:r w:rsidR="00927BDA">
        <w:t>з</w:t>
      </w:r>
      <w:r>
        <w:t>дания новой гидравлической модели</w:t>
      </w:r>
      <w:r w:rsidR="00927BDA">
        <w:t xml:space="preserve"> в </w:t>
      </w:r>
      <w:r w:rsidR="005F3B44">
        <w:rPr>
          <w:lang w:val="en-US"/>
        </w:rPr>
        <w:t>SimInTech</w:t>
      </w:r>
      <w:bookmarkEnd w:id="152"/>
    </w:p>
    <w:p w:rsidR="000612E8" w:rsidRPr="000612E8" w:rsidRDefault="00D1012C" w:rsidP="000612E8">
      <w:r>
        <w:t xml:space="preserve">Структура моделей подогревателей </w:t>
      </w:r>
      <w:r w:rsidR="006D365C">
        <w:t>одинакова и очень похожа на конденсатор</w:t>
      </w:r>
      <w:r>
        <w:t xml:space="preserve"> – это трехобъёмный бак ТРР с </w:t>
      </w:r>
      <w:r w:rsidR="006F12A8">
        <w:t xml:space="preserve">теплообменом внутри него между </w:t>
      </w:r>
      <w:r>
        <w:t xml:space="preserve">потоком пара, который поступает в бак сверху и </w:t>
      </w:r>
      <w:r w:rsidR="006F12A8">
        <w:t>сливается сконденсированный снизу, и потоком воды, которая подогревается, проходя через бак.</w:t>
      </w:r>
      <w:r w:rsidR="006D365C">
        <w:t xml:space="preserve"> Отличие от конденсатора в том что теплобменник тут только один, а процесс теплообмена рассматривается с другой точки зрения и называется по-другому – пар подогревает воду, а не вода охлаждает пар.</w:t>
      </w:r>
    </w:p>
    <w:p w:rsidR="009C64B5" w:rsidRDefault="007F3A7F" w:rsidP="009C64B5">
      <w:pPr>
        <w:pStyle w:val="3"/>
      </w:pPr>
      <w:bookmarkStart w:id="153" w:name="_Toc355797934"/>
      <w:r>
        <w:t xml:space="preserve">Задание глобальных параметров </w:t>
      </w:r>
      <w:r w:rsidR="009C64B5" w:rsidRPr="009C64B5">
        <w:t xml:space="preserve">модели </w:t>
      </w:r>
      <w:r w:rsidR="009C64B5">
        <w:t>ПНД-1</w:t>
      </w:r>
      <w:bookmarkEnd w:id="153"/>
    </w:p>
    <w:p w:rsidR="007F3A7F" w:rsidRDefault="007F3A7F" w:rsidP="007F3A7F">
      <w:r>
        <w:t xml:space="preserve">Откройте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ПНД-1</w:t>
      </w:r>
      <w:r w:rsidRPr="0097717E">
        <w:rPr>
          <w:rStyle w:val="a9"/>
        </w:rPr>
        <w:t>\</w:t>
      </w:r>
      <w:r>
        <w:rPr>
          <w:rStyle w:val="a9"/>
        </w:rPr>
        <w:t>ПН-100</w:t>
      </w:r>
      <w:r w:rsidRPr="006B3260">
        <w:rPr>
          <w:rStyle w:val="a9"/>
        </w:rPr>
        <w:t>.prt</w:t>
      </w:r>
      <w:r>
        <w:rPr>
          <w:rStyle w:val="a9"/>
        </w:rPr>
        <w:t>»</w:t>
      </w:r>
      <w:r w:rsidRPr="00F42774">
        <w:t xml:space="preserve"> (пока еще с пуст</w:t>
      </w:r>
      <w:r>
        <w:t>ой</w:t>
      </w:r>
      <w:r w:rsidRPr="00F42774">
        <w:t xml:space="preserve"> </w:t>
      </w:r>
      <w:r>
        <w:t>схемой</w:t>
      </w:r>
      <w:r w:rsidRPr="00F42774">
        <w:t>),</w:t>
      </w:r>
      <w:r>
        <w:t xml:space="preserve"> задайте в ней следующие глобальные параметры</w:t>
      </w:r>
      <w:r w:rsidR="00F954DE">
        <w:t xml:space="preserve">: </w:t>
      </w:r>
      <w:r w:rsidR="00F954DE" w:rsidRPr="00F954DE">
        <w:rPr>
          <w:b/>
        </w:rPr>
        <w:t>«</w:t>
      </w:r>
      <w:r w:rsidR="00F954DE" w:rsidRPr="00F954DE">
        <w:rPr>
          <w:b/>
          <w:lang w:val="en-US"/>
        </w:rPr>
        <w:t>T</w:t>
      </w:r>
      <w:r w:rsidR="00F954DE" w:rsidRPr="00F954DE">
        <w:rPr>
          <w:b/>
        </w:rPr>
        <w:t>пнд»</w:t>
      </w:r>
      <w:r w:rsidR="00F954DE">
        <w:t xml:space="preserve"> и </w:t>
      </w:r>
      <w:r w:rsidR="00F954DE" w:rsidRPr="00F954DE">
        <w:rPr>
          <w:b/>
        </w:rPr>
        <w:t>«</w:t>
      </w:r>
      <w:r w:rsidR="00F954DE" w:rsidRPr="00F954DE">
        <w:rPr>
          <w:b/>
          <w:lang w:val="en-US"/>
        </w:rPr>
        <w:t>G</w:t>
      </w:r>
      <w:r w:rsidR="00F954DE" w:rsidRPr="00F954DE">
        <w:rPr>
          <w:b/>
        </w:rPr>
        <w:t>пнд»</w:t>
      </w:r>
      <w:r>
        <w:t>, см. рисунок</w:t>
      </w:r>
      <w:r w:rsidR="00E2501F">
        <w:t xml:space="preserve"> </w:t>
      </w:r>
      <w:r w:rsidR="00E2501F">
        <w:fldChar w:fldCharType="begin"/>
      </w:r>
      <w:r w:rsidR="00E2501F">
        <w:instrText xml:space="preserve"> REF _Ref281948419 \h </w:instrText>
      </w:r>
      <w:r w:rsidR="00E2501F">
        <w:fldChar w:fldCharType="separate"/>
      </w:r>
      <w:r w:rsidR="009B7F9D">
        <w:t xml:space="preserve">Рисунок </w:t>
      </w:r>
      <w:r w:rsidR="009B7F9D">
        <w:rPr>
          <w:noProof/>
        </w:rPr>
        <w:t>57</w:t>
      </w:r>
      <w:r w:rsidR="00E2501F">
        <w:fldChar w:fldCharType="end"/>
      </w:r>
      <w:r w:rsidRPr="009C64B5">
        <w:t>:</w:t>
      </w:r>
    </w:p>
    <w:p w:rsidR="003E0879" w:rsidRPr="009C64B5" w:rsidRDefault="003E0879" w:rsidP="007F3A7F">
      <w:r>
        <w:rPr>
          <w:noProof/>
        </w:rPr>
        <w:lastRenderedPageBreak/>
        <w:drawing>
          <wp:inline distT="0" distB="0" distL="0" distR="0" wp14:anchorId="59EEFE04" wp14:editId="4093B459">
            <wp:extent cx="6152515" cy="3437890"/>
            <wp:effectExtent l="0" t="0" r="63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52515" cy="3437890"/>
                    </a:xfrm>
                    <a:prstGeom prst="rect">
                      <a:avLst/>
                    </a:prstGeom>
                  </pic:spPr>
                </pic:pic>
              </a:graphicData>
            </a:graphic>
          </wp:inline>
        </w:drawing>
      </w:r>
    </w:p>
    <w:p w:rsidR="007F3A7F" w:rsidRDefault="003E0879" w:rsidP="00E2501F">
      <w:pPr>
        <w:pStyle w:val="a4"/>
      </w:pPr>
      <w:bookmarkStart w:id="154" w:name="_Ref281948419"/>
      <w:bookmarkStart w:id="155" w:name="_Toc291248679"/>
      <w:r>
        <w:t xml:space="preserve">Рисунок </w:t>
      </w:r>
      <w:r w:rsidR="00510818">
        <w:fldChar w:fldCharType="begin"/>
      </w:r>
      <w:r w:rsidR="00510818">
        <w:instrText xml:space="preserve"> SEQ Рисунок \* ARABIC </w:instrText>
      </w:r>
      <w:r w:rsidR="00510818">
        <w:fldChar w:fldCharType="separate"/>
      </w:r>
      <w:r w:rsidR="009B7F9D">
        <w:rPr>
          <w:noProof/>
        </w:rPr>
        <w:t>57</w:t>
      </w:r>
      <w:r w:rsidR="00510818">
        <w:rPr>
          <w:noProof/>
        </w:rPr>
        <w:fldChar w:fldCharType="end"/>
      </w:r>
      <w:bookmarkEnd w:id="154"/>
      <w:r>
        <w:t xml:space="preserve">. </w:t>
      </w:r>
      <w:r w:rsidR="00E2501F">
        <w:t xml:space="preserve">Глобальные параметры </w:t>
      </w:r>
      <w:r>
        <w:t>модели подогревателя ПНД-1</w:t>
      </w:r>
      <w:bookmarkEnd w:id="155"/>
    </w:p>
    <w:p w:rsidR="0074052D" w:rsidRDefault="0074052D" w:rsidP="0074052D">
      <w:r>
        <w:t xml:space="preserve">Создайте на схемном окне </w:t>
      </w:r>
      <w:r w:rsidR="006572DF">
        <w:t xml:space="preserve">4 </w:t>
      </w:r>
      <w:r>
        <w:t xml:space="preserve">кнопки для управления глобальными параметрами, см. </w:t>
      </w:r>
      <w:r>
        <w:fldChar w:fldCharType="begin"/>
      </w:r>
      <w:r>
        <w:instrText xml:space="preserve"> REF _Ref281948027 \h </w:instrText>
      </w:r>
      <w:r>
        <w:fldChar w:fldCharType="separate"/>
      </w:r>
      <w:r w:rsidR="009B7F9D">
        <w:t xml:space="preserve">Рисунок </w:t>
      </w:r>
      <w:r w:rsidR="009B7F9D">
        <w:rPr>
          <w:noProof/>
        </w:rPr>
        <w:t>59</w:t>
      </w:r>
      <w:r>
        <w:fldChar w:fldCharType="end"/>
      </w:r>
      <w:r>
        <w:t>.</w:t>
      </w:r>
      <w:r w:rsidR="00502E25">
        <w:t xml:space="preserve"> Они будут полезны при отладке модели. Наберите следующий текст во вкладке </w:t>
      </w:r>
      <w:r w:rsidR="00D8506F">
        <w:t>«</w:t>
      </w:r>
      <w:r w:rsidR="00502E25">
        <w:t>Параметры</w:t>
      </w:r>
      <w:r w:rsidR="00D8506F">
        <w:t>» для того чтобы кнопки были работоспособны</w:t>
      </w:r>
      <w:r w:rsidR="00502E25">
        <w:t>:</w:t>
      </w:r>
    </w:p>
    <w:tbl>
      <w:tblPr>
        <w:tblStyle w:val="af1"/>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9"/>
      </w:tblGrid>
      <w:tr w:rsidR="00502E25" w:rsidRPr="00616339" w:rsidTr="007062A6">
        <w:tc>
          <w:tcPr>
            <w:tcW w:w="10420" w:type="dxa"/>
          </w:tcPr>
          <w:p w:rsidR="00502E25" w:rsidRPr="003F7576" w:rsidRDefault="00502E25" w:rsidP="007062A6">
            <w:pPr>
              <w:pStyle w:val="0"/>
              <w:rPr>
                <w:rStyle w:val="af"/>
                <w:lang w:val="en-US"/>
              </w:rPr>
            </w:pPr>
            <w:r w:rsidRPr="003F7576">
              <w:rPr>
                <w:rStyle w:val="af"/>
                <w:b/>
                <w:bCs/>
                <w:lang w:val="en-US"/>
              </w:rPr>
              <w:t>if</w:t>
            </w:r>
            <w:r w:rsidRPr="003F7576">
              <w:rPr>
                <w:rStyle w:val="af"/>
                <w:lang w:val="en-US"/>
              </w:rPr>
              <w:t xml:space="preserve"> Binc1.Down </w:t>
            </w:r>
            <w:r w:rsidRPr="003F7576">
              <w:rPr>
                <w:rStyle w:val="af"/>
                <w:b/>
                <w:lang w:val="en-US"/>
              </w:rPr>
              <w:t>then</w:t>
            </w:r>
            <w:r w:rsidRPr="003F7576">
              <w:rPr>
                <w:rStyle w:val="af"/>
                <w:lang w:val="en-US"/>
              </w:rPr>
              <w:t xml:space="preserve"> G</w:t>
            </w:r>
            <w:r w:rsidRPr="007062A6">
              <w:rPr>
                <w:rStyle w:val="af"/>
              </w:rPr>
              <w:t>пнд</w:t>
            </w:r>
            <w:r w:rsidRPr="003F7576">
              <w:rPr>
                <w:rStyle w:val="af"/>
                <w:lang w:val="en-US"/>
              </w:rPr>
              <w:t xml:space="preserve"> = G</w:t>
            </w:r>
            <w:r w:rsidRPr="007062A6">
              <w:rPr>
                <w:rStyle w:val="af"/>
              </w:rPr>
              <w:t>пнд</w:t>
            </w:r>
            <w:r w:rsidRPr="003F7576">
              <w:rPr>
                <w:rStyle w:val="af"/>
                <w:lang w:val="en-US"/>
              </w:rPr>
              <w:t>+</w:t>
            </w:r>
            <w:r w:rsidRPr="003F7576">
              <w:rPr>
                <w:rStyle w:val="af"/>
                <w:color w:val="0070C0"/>
                <w:lang w:val="en-US"/>
              </w:rPr>
              <w:t>0.1</w:t>
            </w:r>
            <w:r w:rsidRPr="003F7576">
              <w:rPr>
                <w:rStyle w:val="af"/>
                <w:lang w:val="en-US"/>
              </w:rPr>
              <w:t>;</w:t>
            </w:r>
          </w:p>
          <w:p w:rsidR="00502E25" w:rsidRPr="003F7576" w:rsidRDefault="00502E25" w:rsidP="007062A6">
            <w:pPr>
              <w:pStyle w:val="0"/>
              <w:rPr>
                <w:rStyle w:val="af"/>
                <w:lang w:val="en-US"/>
              </w:rPr>
            </w:pPr>
            <w:r w:rsidRPr="003F7576">
              <w:rPr>
                <w:rStyle w:val="af"/>
                <w:b/>
                <w:lang w:val="en-US"/>
              </w:rPr>
              <w:t>if</w:t>
            </w:r>
            <w:r w:rsidRPr="003F7576">
              <w:rPr>
                <w:rStyle w:val="af"/>
                <w:lang w:val="en-US"/>
              </w:rPr>
              <w:t xml:space="preserve"> Bdec1.Down </w:t>
            </w:r>
            <w:r w:rsidRPr="003F7576">
              <w:rPr>
                <w:rStyle w:val="af"/>
                <w:b/>
                <w:lang w:val="en-US"/>
              </w:rPr>
              <w:t>then</w:t>
            </w:r>
            <w:r w:rsidRPr="003F7576">
              <w:rPr>
                <w:rStyle w:val="af"/>
                <w:lang w:val="en-US"/>
              </w:rPr>
              <w:t xml:space="preserve"> G</w:t>
            </w:r>
            <w:r w:rsidRPr="007062A6">
              <w:rPr>
                <w:rStyle w:val="af"/>
              </w:rPr>
              <w:t>пнд</w:t>
            </w:r>
            <w:r w:rsidRPr="003F7576">
              <w:rPr>
                <w:rStyle w:val="af"/>
                <w:lang w:val="en-US"/>
              </w:rPr>
              <w:t xml:space="preserve"> = G</w:t>
            </w:r>
            <w:r w:rsidRPr="007062A6">
              <w:rPr>
                <w:rStyle w:val="af"/>
              </w:rPr>
              <w:t>пнд</w:t>
            </w:r>
            <w:r w:rsidRPr="003F7576">
              <w:rPr>
                <w:rStyle w:val="af"/>
                <w:lang w:val="en-US"/>
              </w:rPr>
              <w:t>-</w:t>
            </w:r>
            <w:r w:rsidRPr="003F7576">
              <w:rPr>
                <w:rStyle w:val="af"/>
                <w:color w:val="0070C0"/>
                <w:lang w:val="en-US"/>
              </w:rPr>
              <w:t>0.1</w:t>
            </w:r>
            <w:r w:rsidRPr="003F7576">
              <w:rPr>
                <w:rStyle w:val="af"/>
                <w:lang w:val="en-US"/>
              </w:rPr>
              <w:t>;</w:t>
            </w:r>
          </w:p>
          <w:p w:rsidR="00502E25" w:rsidRPr="003F7576" w:rsidRDefault="00502E25" w:rsidP="007062A6">
            <w:pPr>
              <w:pStyle w:val="0"/>
              <w:rPr>
                <w:rStyle w:val="af"/>
                <w:lang w:val="en-US"/>
              </w:rPr>
            </w:pPr>
            <w:r w:rsidRPr="003F7576">
              <w:rPr>
                <w:rStyle w:val="af"/>
                <w:b/>
                <w:lang w:val="en-US"/>
              </w:rPr>
              <w:t>if</w:t>
            </w:r>
            <w:r w:rsidRPr="003F7576">
              <w:rPr>
                <w:rStyle w:val="af"/>
                <w:lang w:val="en-US"/>
              </w:rPr>
              <w:t xml:space="preserve"> Binc2.Down </w:t>
            </w:r>
            <w:r w:rsidRPr="003F7576">
              <w:rPr>
                <w:rStyle w:val="af"/>
                <w:b/>
                <w:lang w:val="en-US"/>
              </w:rPr>
              <w:t>then</w:t>
            </w:r>
            <w:r w:rsidRPr="003F7576">
              <w:rPr>
                <w:rStyle w:val="af"/>
                <w:lang w:val="en-US"/>
              </w:rPr>
              <w:t xml:space="preserve"> T</w:t>
            </w:r>
            <w:r w:rsidRPr="007062A6">
              <w:rPr>
                <w:rStyle w:val="af"/>
              </w:rPr>
              <w:t>пнд</w:t>
            </w:r>
            <w:r w:rsidRPr="003F7576">
              <w:rPr>
                <w:rStyle w:val="af"/>
                <w:lang w:val="en-US"/>
              </w:rPr>
              <w:t xml:space="preserve"> = T</w:t>
            </w:r>
            <w:r w:rsidRPr="007062A6">
              <w:rPr>
                <w:rStyle w:val="af"/>
              </w:rPr>
              <w:t>пнд</w:t>
            </w:r>
            <w:r w:rsidRPr="003F7576">
              <w:rPr>
                <w:rStyle w:val="af"/>
                <w:lang w:val="en-US"/>
              </w:rPr>
              <w:t>+</w:t>
            </w:r>
            <w:r w:rsidRPr="003F7576">
              <w:rPr>
                <w:rStyle w:val="af"/>
                <w:color w:val="0070C0"/>
                <w:lang w:val="en-US"/>
              </w:rPr>
              <w:t>0.02</w:t>
            </w:r>
            <w:r w:rsidRPr="003F7576">
              <w:rPr>
                <w:rStyle w:val="af"/>
                <w:lang w:val="en-US"/>
              </w:rPr>
              <w:t>;</w:t>
            </w:r>
          </w:p>
          <w:p w:rsidR="00502E25" w:rsidRPr="003F7576" w:rsidRDefault="00502E25" w:rsidP="007062A6">
            <w:pPr>
              <w:pStyle w:val="0"/>
              <w:rPr>
                <w:rStyle w:val="af"/>
                <w:lang w:val="en-US"/>
              </w:rPr>
            </w:pPr>
            <w:r w:rsidRPr="003F7576">
              <w:rPr>
                <w:rStyle w:val="af"/>
                <w:b/>
                <w:lang w:val="en-US"/>
              </w:rPr>
              <w:t>if</w:t>
            </w:r>
            <w:r w:rsidRPr="003F7576">
              <w:rPr>
                <w:rStyle w:val="af"/>
                <w:lang w:val="en-US"/>
              </w:rPr>
              <w:t xml:space="preserve"> Bdec2.Down </w:t>
            </w:r>
            <w:r w:rsidRPr="003F7576">
              <w:rPr>
                <w:rStyle w:val="af"/>
                <w:b/>
                <w:lang w:val="en-US"/>
              </w:rPr>
              <w:t>then</w:t>
            </w:r>
            <w:r w:rsidRPr="003F7576">
              <w:rPr>
                <w:rStyle w:val="af"/>
                <w:lang w:val="en-US"/>
              </w:rPr>
              <w:t xml:space="preserve"> T</w:t>
            </w:r>
            <w:r w:rsidRPr="007062A6">
              <w:rPr>
                <w:rStyle w:val="af"/>
              </w:rPr>
              <w:t>пнд</w:t>
            </w:r>
            <w:r w:rsidRPr="003F7576">
              <w:rPr>
                <w:rStyle w:val="af"/>
                <w:lang w:val="en-US"/>
              </w:rPr>
              <w:t xml:space="preserve"> = T</w:t>
            </w:r>
            <w:r w:rsidRPr="007062A6">
              <w:rPr>
                <w:rStyle w:val="af"/>
              </w:rPr>
              <w:t>пнд</w:t>
            </w:r>
            <w:r w:rsidRPr="003F7576">
              <w:rPr>
                <w:rStyle w:val="af"/>
                <w:lang w:val="en-US"/>
              </w:rPr>
              <w:t>-</w:t>
            </w:r>
            <w:r w:rsidRPr="003F7576">
              <w:rPr>
                <w:rStyle w:val="af"/>
                <w:color w:val="0070C0"/>
                <w:lang w:val="en-US"/>
              </w:rPr>
              <w:t>0.02</w:t>
            </w:r>
            <w:r w:rsidRPr="003F7576">
              <w:rPr>
                <w:rStyle w:val="af"/>
                <w:lang w:val="en-US"/>
              </w:rPr>
              <w:t>;</w:t>
            </w:r>
          </w:p>
        </w:tc>
      </w:tr>
    </w:tbl>
    <w:p w:rsidR="007F3A7F" w:rsidRPr="00502E25" w:rsidRDefault="007F3A7F" w:rsidP="007F3A7F">
      <w:pPr>
        <w:pStyle w:val="3"/>
      </w:pPr>
      <w:bookmarkStart w:id="156" w:name="_Toc355797935"/>
      <w:r>
        <w:t>Набор структуры модели ПНД-1</w:t>
      </w:r>
      <w:bookmarkEnd w:id="156"/>
    </w:p>
    <w:p w:rsidR="009C64B5" w:rsidRPr="009C64B5" w:rsidRDefault="009C64B5" w:rsidP="009C64B5">
      <w:r>
        <w:t xml:space="preserve">Откройте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ПНД-1</w:t>
      </w:r>
      <w:r w:rsidRPr="0097717E">
        <w:rPr>
          <w:rStyle w:val="a9"/>
        </w:rPr>
        <w:t>\</w:t>
      </w:r>
      <w:r>
        <w:rPr>
          <w:rStyle w:val="a9"/>
        </w:rPr>
        <w:t>ПН-100</w:t>
      </w:r>
      <w:r w:rsidRPr="006B3260">
        <w:rPr>
          <w:rStyle w:val="a9"/>
        </w:rPr>
        <w:t>.prt</w:t>
      </w:r>
      <w:r>
        <w:rPr>
          <w:rStyle w:val="a9"/>
        </w:rPr>
        <w:t>»</w:t>
      </w:r>
      <w:r w:rsidR="00F42774" w:rsidRPr="00F42774">
        <w:t xml:space="preserve"> (пока еще с пуст</w:t>
      </w:r>
      <w:r w:rsidR="00F42774">
        <w:t>ой</w:t>
      </w:r>
      <w:r w:rsidR="00F42774" w:rsidRPr="00F42774">
        <w:t xml:space="preserve"> </w:t>
      </w:r>
      <w:r w:rsidR="00F42774">
        <w:t>схемой</w:t>
      </w:r>
      <w:r w:rsidR="00F42774" w:rsidRPr="00F42774">
        <w:t>)</w:t>
      </w:r>
      <w:r w:rsidRPr="00F42774">
        <w:t>,</w:t>
      </w:r>
      <w:r>
        <w:t xml:space="preserve"> далее разместите на схеме</w:t>
      </w:r>
      <w:r w:rsidRPr="009C64B5">
        <w:t xml:space="preserve"> следующие элементы:</w:t>
      </w:r>
    </w:p>
    <w:p w:rsidR="009C64B5" w:rsidRPr="00BF46B4" w:rsidRDefault="009C64B5" w:rsidP="009D1863">
      <w:pPr>
        <w:pStyle w:val="ac"/>
        <w:numPr>
          <w:ilvl w:val="0"/>
          <w:numId w:val="16"/>
        </w:numPr>
      </w:pPr>
      <w:r w:rsidRPr="00BF46B4">
        <w:rPr>
          <w:b/>
        </w:rPr>
        <w:t xml:space="preserve">«Граничный узел </w:t>
      </w:r>
      <w:r w:rsidRPr="00BF46B4">
        <w:rPr>
          <w:b/>
          <w:lang w:val="en-US"/>
        </w:rPr>
        <w:t>G</w:t>
      </w:r>
      <w:r w:rsidRPr="00BF46B4">
        <w:rPr>
          <w:b/>
        </w:rPr>
        <w:t>»</w:t>
      </w:r>
      <w:r w:rsidR="00020D73">
        <w:t xml:space="preserve">, </w:t>
      </w:r>
      <w:r w:rsidR="00BF46B4">
        <w:t>которым будем задавать расход обогреваемой воды.</w:t>
      </w:r>
    </w:p>
    <w:p w:rsidR="009C64B5" w:rsidRPr="009C64B5" w:rsidRDefault="009C64B5" w:rsidP="009D1863">
      <w:pPr>
        <w:pStyle w:val="ac"/>
        <w:numPr>
          <w:ilvl w:val="0"/>
          <w:numId w:val="16"/>
        </w:numPr>
      </w:pPr>
      <w:r w:rsidRPr="009C64B5">
        <w:rPr>
          <w:b/>
        </w:rPr>
        <w:t xml:space="preserve">«Граничный узел </w:t>
      </w:r>
      <w:r w:rsidRPr="009C64B5">
        <w:rPr>
          <w:b/>
          <w:lang w:val="en-US"/>
        </w:rPr>
        <w:t>G</w:t>
      </w:r>
      <w:r w:rsidRPr="009C64B5">
        <w:rPr>
          <w:b/>
        </w:rPr>
        <w:t>»</w:t>
      </w:r>
      <w:r w:rsidR="00BF46B4">
        <w:t>, этим узлом будем задавать расход отбора пара.</w:t>
      </w:r>
    </w:p>
    <w:p w:rsidR="009C64B5" w:rsidRDefault="009C64B5" w:rsidP="009D1863">
      <w:pPr>
        <w:pStyle w:val="ac"/>
        <w:numPr>
          <w:ilvl w:val="0"/>
          <w:numId w:val="16"/>
        </w:numPr>
      </w:pPr>
      <w:r w:rsidRPr="009C64B5">
        <w:rPr>
          <w:b/>
        </w:rPr>
        <w:t xml:space="preserve">«Субмодель </w:t>
      </w:r>
      <w:r w:rsidR="005F3B44">
        <w:rPr>
          <w:b/>
          <w:lang w:val="en-US"/>
        </w:rPr>
        <w:t>SimInTech</w:t>
      </w:r>
      <w:r w:rsidRPr="009C64B5">
        <w:rPr>
          <w:b/>
        </w:rPr>
        <w:t>»</w:t>
      </w:r>
      <w:r w:rsidRPr="009C64B5">
        <w:t xml:space="preserve">, имя объекта: </w:t>
      </w:r>
      <w:r w:rsidRPr="009C64B5">
        <w:rPr>
          <w:b/>
        </w:rPr>
        <w:t>«</w:t>
      </w:r>
      <w:r w:rsidR="00BF46B4">
        <w:rPr>
          <w:b/>
          <w:lang w:val="en-US"/>
        </w:rPr>
        <w:t>PN</w:t>
      </w:r>
      <w:r w:rsidR="00BF46B4">
        <w:rPr>
          <w:b/>
        </w:rPr>
        <w:t>_</w:t>
      </w:r>
      <w:r w:rsidR="00BF46B4" w:rsidRPr="00BF46B4">
        <w:rPr>
          <w:b/>
        </w:rPr>
        <w:t>100</w:t>
      </w:r>
      <w:r w:rsidRPr="009C64B5">
        <w:rPr>
          <w:b/>
        </w:rPr>
        <w:t>»</w:t>
      </w:r>
      <w:r w:rsidRPr="009C64B5">
        <w:t xml:space="preserve">, тип элемента (ClassName): </w:t>
      </w:r>
      <w:r w:rsidRPr="009C64B5">
        <w:rPr>
          <w:b/>
        </w:rPr>
        <w:t>«</w:t>
      </w:r>
      <w:r w:rsidR="00BF46B4" w:rsidRPr="00BF46B4">
        <w:rPr>
          <w:b/>
        </w:rPr>
        <w:t>Подогреватель поверхностного типа ТРР</w:t>
      </w:r>
      <w:r w:rsidRPr="009C64B5">
        <w:rPr>
          <w:b/>
        </w:rPr>
        <w:t>»</w:t>
      </w:r>
      <w:r w:rsidRPr="009C64B5">
        <w:t xml:space="preserve"> (вместо </w:t>
      </w:r>
      <w:r w:rsidRPr="009C64B5">
        <w:rPr>
          <w:b/>
        </w:rPr>
        <w:t xml:space="preserve">«Субмодель </w:t>
      </w:r>
      <w:r w:rsidR="005F3B44">
        <w:rPr>
          <w:b/>
          <w:lang w:val="en-US"/>
        </w:rPr>
        <w:t>SimInTech</w:t>
      </w:r>
      <w:r w:rsidRPr="009C64B5">
        <w:rPr>
          <w:b/>
        </w:rPr>
        <w:t>»</w:t>
      </w:r>
      <w:r w:rsidRPr="009C64B5">
        <w:t>)</w:t>
      </w:r>
      <w:r w:rsidR="00BF46B4" w:rsidRPr="00BF46B4">
        <w:t xml:space="preserve">. </w:t>
      </w:r>
      <w:r w:rsidR="00BF46B4">
        <w:t xml:space="preserve">Картинку субмодели менять не будем, просто подпишите субмодель именем </w:t>
      </w:r>
      <w:r w:rsidR="00BF46B4" w:rsidRPr="00BF46B4">
        <w:rPr>
          <w:b/>
        </w:rPr>
        <w:t>«ПН-100»</w:t>
      </w:r>
      <w:r w:rsidR="00BF46B4">
        <w:t>.</w:t>
      </w:r>
    </w:p>
    <w:p w:rsidR="00BF46B4" w:rsidRDefault="00BF46B4" w:rsidP="009D1863">
      <w:pPr>
        <w:pStyle w:val="ac"/>
        <w:numPr>
          <w:ilvl w:val="0"/>
          <w:numId w:val="16"/>
        </w:numPr>
      </w:pPr>
      <w:r w:rsidRPr="009C64B5">
        <w:rPr>
          <w:b/>
        </w:rPr>
        <w:t xml:space="preserve">«Граничный узел </w:t>
      </w:r>
      <w:r>
        <w:rPr>
          <w:b/>
          <w:lang w:val="en-US"/>
        </w:rPr>
        <w:t>P</w:t>
      </w:r>
      <w:r w:rsidRPr="009C64B5">
        <w:rPr>
          <w:b/>
        </w:rPr>
        <w:t>»</w:t>
      </w:r>
      <w:r w:rsidRPr="00BF46B4">
        <w:t xml:space="preserve">, </w:t>
      </w:r>
      <w:r>
        <w:t>характеризующий параметры пара в отборе, располагайте на схеме сверху от подогревателя.</w:t>
      </w:r>
    </w:p>
    <w:p w:rsidR="006F2846" w:rsidRPr="009C64B5" w:rsidRDefault="006F2846" w:rsidP="009D1863">
      <w:pPr>
        <w:pStyle w:val="ac"/>
        <w:numPr>
          <w:ilvl w:val="0"/>
          <w:numId w:val="16"/>
        </w:numPr>
      </w:pPr>
      <w:r w:rsidRPr="009C64B5">
        <w:rPr>
          <w:b/>
        </w:rPr>
        <w:t xml:space="preserve">«Граничный узел </w:t>
      </w:r>
      <w:r>
        <w:rPr>
          <w:b/>
          <w:lang w:val="en-US"/>
        </w:rPr>
        <w:t>P</w:t>
      </w:r>
      <w:r w:rsidRPr="009C64B5">
        <w:rPr>
          <w:b/>
        </w:rPr>
        <w:t>»</w:t>
      </w:r>
      <w:r w:rsidRPr="00BF46B4">
        <w:t xml:space="preserve">, </w:t>
      </w:r>
      <w:r>
        <w:t>характеризующий параметры воды, подаваемой в ПНД-1.</w:t>
      </w:r>
    </w:p>
    <w:p w:rsidR="00693284" w:rsidRDefault="009C64B5" w:rsidP="009D1863">
      <w:pPr>
        <w:pStyle w:val="ac"/>
        <w:numPr>
          <w:ilvl w:val="0"/>
          <w:numId w:val="16"/>
        </w:numPr>
      </w:pPr>
      <w:r w:rsidRPr="00693284">
        <w:rPr>
          <w:b/>
        </w:rPr>
        <w:t>«Канал общего вида»</w:t>
      </w:r>
      <w:r w:rsidRPr="009C64B5">
        <w:t xml:space="preserve">, </w:t>
      </w:r>
      <w:r w:rsidR="006F2846">
        <w:t>4 элемента между каждым из граничных узлов и ПНД-1</w:t>
      </w:r>
      <w:r w:rsidR="00693284">
        <w:t>.</w:t>
      </w:r>
    </w:p>
    <w:p w:rsidR="004A2A67" w:rsidRDefault="004A2A67" w:rsidP="004A2A67">
      <w:r>
        <w:t>Зайдите внутрь субмодели и создайте модель из стандартных элементов ТРР:</w:t>
      </w:r>
    </w:p>
    <w:p w:rsidR="0085076F" w:rsidRDefault="004A2A67" w:rsidP="009D1863">
      <w:pPr>
        <w:pStyle w:val="ac"/>
        <w:numPr>
          <w:ilvl w:val="0"/>
          <w:numId w:val="16"/>
        </w:numPr>
      </w:pPr>
      <w:r>
        <w:t>Р</w:t>
      </w:r>
      <w:r w:rsidR="00693284">
        <w:t xml:space="preserve">азместите там 4 элемента – два порта входа и два порта выхода </w:t>
      </w:r>
      <w:r w:rsidR="00693284">
        <w:rPr>
          <w:lang w:val="en-US"/>
        </w:rPr>
        <w:t>TPP</w:t>
      </w:r>
      <w:r w:rsidR="00693284" w:rsidRPr="004A2A67">
        <w:t>.</w:t>
      </w:r>
      <w:r w:rsidRPr="004A2A67">
        <w:t xml:space="preserve"> </w:t>
      </w:r>
      <w:r>
        <w:t xml:space="preserve">Переименуйте их названия в: </w:t>
      </w:r>
      <w:r w:rsidRPr="004A2A67">
        <w:rPr>
          <w:b/>
        </w:rPr>
        <w:t>«Вход нагреваемой воды»</w:t>
      </w:r>
      <w:r>
        <w:t xml:space="preserve">, </w:t>
      </w:r>
      <w:r w:rsidRPr="004A2A67">
        <w:rPr>
          <w:b/>
        </w:rPr>
        <w:t>«Греющий пар»</w:t>
      </w:r>
      <w:r>
        <w:t xml:space="preserve">, </w:t>
      </w:r>
      <w:r w:rsidRPr="004A2A67">
        <w:rPr>
          <w:b/>
        </w:rPr>
        <w:t>«Выход нагреваемой воды»</w:t>
      </w:r>
      <w:r>
        <w:t xml:space="preserve">, </w:t>
      </w:r>
      <w:r w:rsidRPr="004A2A67">
        <w:rPr>
          <w:b/>
        </w:rPr>
        <w:t>«Выход пара»</w:t>
      </w:r>
      <w:r>
        <w:t>. Измените расположение портов</w:t>
      </w:r>
      <w:r w:rsidR="0085076F">
        <w:t xml:space="preserve"> таким образом, чтобы вода протекала справа налево, а пар – сверху вниз.</w:t>
      </w:r>
    </w:p>
    <w:p w:rsidR="0085076F" w:rsidRDefault="0085076F" w:rsidP="009D1863">
      <w:pPr>
        <w:pStyle w:val="ac"/>
        <w:numPr>
          <w:ilvl w:val="0"/>
          <w:numId w:val="16"/>
        </w:numPr>
      </w:pPr>
      <w:r>
        <w:lastRenderedPageBreak/>
        <w:t>Разместите компенсатор трёхобъёмный в центре субмодели, добавьте в него еще один узел (сверху) для подвода пара и один тепловой порт.</w:t>
      </w:r>
      <w:r w:rsidR="00AB435B">
        <w:t xml:space="preserve"> Переименуйте его имя в </w:t>
      </w:r>
      <w:r w:rsidR="00AB435B" w:rsidRPr="00AB435B">
        <w:rPr>
          <w:b/>
        </w:rPr>
        <w:t>«</w:t>
      </w:r>
      <w:r w:rsidR="00AB435B" w:rsidRPr="00AB435B">
        <w:rPr>
          <w:b/>
          <w:lang w:val="en-US"/>
        </w:rPr>
        <w:t>Bak</w:t>
      </w:r>
      <w:r w:rsidR="00AB435B" w:rsidRPr="00AB435B">
        <w:rPr>
          <w:b/>
        </w:rPr>
        <w:t>»</w:t>
      </w:r>
      <w:r w:rsidR="00AB435B">
        <w:rPr>
          <w:lang w:val="en-US"/>
        </w:rPr>
        <w:t>.</w:t>
      </w:r>
    </w:p>
    <w:p w:rsidR="00693284" w:rsidRDefault="0085076F" w:rsidP="009D1863">
      <w:pPr>
        <w:pStyle w:val="ac"/>
        <w:numPr>
          <w:ilvl w:val="0"/>
          <w:numId w:val="16"/>
        </w:numPr>
      </w:pPr>
      <w:r>
        <w:t>Соедините порты входа-выхода по воде каналом общего вида и добавьте тепловую связь в этот канал.</w:t>
      </w:r>
      <w:r w:rsidR="00184195">
        <w:t xml:space="preserve"> Переименуйте имя канала в </w:t>
      </w:r>
      <w:r w:rsidR="00184195" w:rsidRPr="00184195">
        <w:rPr>
          <w:b/>
        </w:rPr>
        <w:t>«</w:t>
      </w:r>
      <w:r w:rsidR="00184195" w:rsidRPr="00184195">
        <w:rPr>
          <w:b/>
          <w:lang w:val="en-US"/>
        </w:rPr>
        <w:t>Tube</w:t>
      </w:r>
      <w:r w:rsidR="00184195" w:rsidRPr="00184195">
        <w:rPr>
          <w:b/>
        </w:rPr>
        <w:t>»</w:t>
      </w:r>
      <w:r w:rsidR="00184195">
        <w:rPr>
          <w:lang w:val="en-US"/>
        </w:rPr>
        <w:t>.</w:t>
      </w:r>
      <w:r w:rsidR="00184195">
        <w:t xml:space="preserve"> </w:t>
      </w:r>
    </w:p>
    <w:p w:rsidR="0085076F" w:rsidRDefault="0085076F" w:rsidP="009D1863">
      <w:pPr>
        <w:pStyle w:val="ac"/>
        <w:numPr>
          <w:ilvl w:val="0"/>
          <w:numId w:val="16"/>
        </w:numPr>
      </w:pPr>
      <w:r>
        <w:t>Соедините канал и бак тепловой связью.</w:t>
      </w:r>
    </w:p>
    <w:p w:rsidR="0085076F" w:rsidRDefault="0085076F" w:rsidP="009D1863">
      <w:pPr>
        <w:pStyle w:val="ac"/>
        <w:numPr>
          <w:ilvl w:val="0"/>
          <w:numId w:val="16"/>
        </w:numPr>
      </w:pPr>
      <w:r>
        <w:t>Соедините подвод пара с верхним отверстием в баке, соедините слив конденсата с нижним отверстием в баке.</w:t>
      </w:r>
    </w:p>
    <w:p w:rsidR="0085076F" w:rsidRDefault="0085076F" w:rsidP="0085076F">
      <w:r>
        <w:t xml:space="preserve">Результат см. на рисунке </w:t>
      </w:r>
      <w:r w:rsidR="00255F64">
        <w:fldChar w:fldCharType="begin"/>
      </w:r>
      <w:r w:rsidR="00255F64">
        <w:instrText xml:space="preserve"> REF _Ref281947661 \h </w:instrText>
      </w:r>
      <w:r w:rsidR="00255F64">
        <w:fldChar w:fldCharType="separate"/>
      </w:r>
      <w:r w:rsidR="009B7F9D">
        <w:t xml:space="preserve">Рисунок </w:t>
      </w:r>
      <w:r w:rsidR="009B7F9D">
        <w:rPr>
          <w:noProof/>
        </w:rPr>
        <w:t>58</w:t>
      </w:r>
      <w:r w:rsidR="00255F64">
        <w:fldChar w:fldCharType="end"/>
      </w:r>
      <w:r w:rsidR="00255F64">
        <w:t>.</w:t>
      </w:r>
    </w:p>
    <w:p w:rsidR="0085076F" w:rsidRPr="004A2A67" w:rsidRDefault="00F235BC" w:rsidP="00F235BC">
      <w:pPr>
        <w:pStyle w:val="a8"/>
      </w:pPr>
      <w:r>
        <w:rPr>
          <w:noProof/>
        </w:rPr>
        <w:drawing>
          <wp:inline distT="0" distB="0" distL="0" distR="0" wp14:anchorId="7D7A8C73" wp14:editId="616B1AFA">
            <wp:extent cx="4972050" cy="220980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2050" cy="2209800"/>
                    </a:xfrm>
                    <a:prstGeom prst="rect">
                      <a:avLst/>
                    </a:prstGeom>
                  </pic:spPr>
                </pic:pic>
              </a:graphicData>
            </a:graphic>
          </wp:inline>
        </w:drawing>
      </w:r>
    </w:p>
    <w:p w:rsidR="00F235BC" w:rsidRDefault="00F235BC" w:rsidP="00F235BC">
      <w:pPr>
        <w:pStyle w:val="a4"/>
      </w:pPr>
      <w:bookmarkStart w:id="157" w:name="_Ref281947661"/>
      <w:bookmarkStart w:id="158" w:name="_Toc291248680"/>
      <w:r>
        <w:t xml:space="preserve">Рисунок </w:t>
      </w:r>
      <w:r w:rsidR="00510818">
        <w:fldChar w:fldCharType="begin"/>
      </w:r>
      <w:r w:rsidR="00510818">
        <w:instrText xml:space="preserve"> SEQ Рисунок \* ARABIC </w:instrText>
      </w:r>
      <w:r w:rsidR="00510818">
        <w:fldChar w:fldCharType="separate"/>
      </w:r>
      <w:r w:rsidR="009B7F9D">
        <w:rPr>
          <w:noProof/>
        </w:rPr>
        <w:t>58</w:t>
      </w:r>
      <w:r w:rsidR="00510818">
        <w:rPr>
          <w:noProof/>
        </w:rPr>
        <w:fldChar w:fldCharType="end"/>
      </w:r>
      <w:bookmarkEnd w:id="157"/>
      <w:r>
        <w:t xml:space="preserve">. Структура </w:t>
      </w:r>
      <w:r w:rsidR="00255F64">
        <w:t xml:space="preserve">субмодели </w:t>
      </w:r>
      <w:r>
        <w:t>подогревателя ПНД-1</w:t>
      </w:r>
      <w:bookmarkEnd w:id="158"/>
    </w:p>
    <w:p w:rsidR="00FB610F" w:rsidRDefault="00255F64" w:rsidP="009D1863">
      <w:pPr>
        <w:pStyle w:val="ac"/>
        <w:numPr>
          <w:ilvl w:val="0"/>
          <w:numId w:val="16"/>
        </w:numPr>
      </w:pPr>
      <w:r>
        <w:t>Вернитесь на верхний уровень и измените положение появившихся портов субмодели на нужное (вода справа и влево, пар сверху вниз).</w:t>
      </w:r>
    </w:p>
    <w:p w:rsidR="00255F64" w:rsidRDefault="00255F64" w:rsidP="009D1863">
      <w:pPr>
        <w:pStyle w:val="ac"/>
        <w:numPr>
          <w:ilvl w:val="0"/>
          <w:numId w:val="16"/>
        </w:numPr>
      </w:pPr>
      <w:r>
        <w:t>Соедините все элементы, сравните полученную схему с рисунком</w:t>
      </w:r>
      <w:r w:rsidR="0092296C">
        <w:t xml:space="preserve"> </w:t>
      </w:r>
      <w:r w:rsidR="0092296C">
        <w:fldChar w:fldCharType="begin"/>
      </w:r>
      <w:r w:rsidR="0092296C">
        <w:instrText xml:space="preserve"> REF _Ref281948027 \h </w:instrText>
      </w:r>
      <w:r w:rsidR="0092296C">
        <w:fldChar w:fldCharType="separate"/>
      </w:r>
      <w:r w:rsidR="009B7F9D">
        <w:t xml:space="preserve">Рисунок </w:t>
      </w:r>
      <w:r w:rsidR="009B7F9D">
        <w:rPr>
          <w:noProof/>
        </w:rPr>
        <w:t>59</w:t>
      </w:r>
      <w:r w:rsidR="0092296C">
        <w:fldChar w:fldCharType="end"/>
      </w:r>
      <w:r w:rsidR="0092296C" w:rsidRPr="005B0167">
        <w:t>.</w:t>
      </w:r>
    </w:p>
    <w:p w:rsidR="00255F64" w:rsidRPr="00FB610F" w:rsidRDefault="006572DF" w:rsidP="00255F64">
      <w:pPr>
        <w:pStyle w:val="a8"/>
      </w:pPr>
      <w:r>
        <w:rPr>
          <w:noProof/>
        </w:rPr>
        <w:drawing>
          <wp:inline distT="0" distB="0" distL="0" distR="0" wp14:anchorId="64F6C4C1" wp14:editId="69E71B71">
            <wp:extent cx="4143375" cy="379095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43375" cy="3790950"/>
                    </a:xfrm>
                    <a:prstGeom prst="rect">
                      <a:avLst/>
                    </a:prstGeom>
                  </pic:spPr>
                </pic:pic>
              </a:graphicData>
            </a:graphic>
          </wp:inline>
        </w:drawing>
      </w:r>
    </w:p>
    <w:p w:rsidR="00A03CA4" w:rsidRDefault="00A03CA4" w:rsidP="00A03CA4">
      <w:pPr>
        <w:pStyle w:val="a4"/>
      </w:pPr>
      <w:bookmarkStart w:id="159" w:name="_Ref281948027"/>
      <w:bookmarkStart w:id="160" w:name="_Toc291248681"/>
      <w:r>
        <w:t xml:space="preserve">Рисунок </w:t>
      </w:r>
      <w:r w:rsidR="00510818">
        <w:fldChar w:fldCharType="begin"/>
      </w:r>
      <w:r w:rsidR="00510818">
        <w:instrText xml:space="preserve"> SEQ Рисунок \* ARABIC </w:instrText>
      </w:r>
      <w:r w:rsidR="00510818">
        <w:fldChar w:fldCharType="separate"/>
      </w:r>
      <w:r w:rsidR="009B7F9D">
        <w:rPr>
          <w:noProof/>
        </w:rPr>
        <w:t>59</w:t>
      </w:r>
      <w:r w:rsidR="00510818">
        <w:rPr>
          <w:noProof/>
        </w:rPr>
        <w:fldChar w:fldCharType="end"/>
      </w:r>
      <w:bookmarkEnd w:id="159"/>
      <w:r>
        <w:t>. Схема подогревателя ПНД-1</w:t>
      </w:r>
      <w:bookmarkEnd w:id="160"/>
    </w:p>
    <w:p w:rsidR="00FB610F" w:rsidRDefault="0024393E" w:rsidP="0024393E">
      <w:pPr>
        <w:pStyle w:val="3"/>
      </w:pPr>
      <w:bookmarkStart w:id="161" w:name="_Toc355797936"/>
      <w:r>
        <w:lastRenderedPageBreak/>
        <w:t>Программирование субмодели подогревателя ПНД-1 (ПН-100)</w:t>
      </w:r>
      <w:bookmarkEnd w:id="161"/>
    </w:p>
    <w:p w:rsidR="0024393E" w:rsidRPr="003F7576" w:rsidRDefault="0024393E" w:rsidP="0024393E">
      <w:r>
        <w:t xml:space="preserve">Теперь, задав глобальные параметры и набрав структуру модели, перейдём к </w:t>
      </w:r>
      <w:r w:rsidR="00430A84">
        <w:t xml:space="preserve">созданию нового блока (субмодели) ПНД-1 и </w:t>
      </w:r>
      <w:r>
        <w:t>программированию вложенного уровня субмодели (аналогично тому как в предыдущем разделе мы программировали инициализацию конденсатора турбины).</w:t>
      </w:r>
    </w:p>
    <w:p w:rsidR="00C13C4D" w:rsidRPr="00C13C4D" w:rsidRDefault="00C13C4D" w:rsidP="0024393E">
      <w:r>
        <w:t xml:space="preserve">Находясь на верхнем уровне субмодели, </w:t>
      </w:r>
      <w:r w:rsidR="009A705D">
        <w:t xml:space="preserve">выделите её и </w:t>
      </w:r>
      <w:r>
        <w:t xml:space="preserve">воспользуйтесь пунктом </w:t>
      </w:r>
      <w:r w:rsidR="009A705D">
        <w:t xml:space="preserve">главного </w:t>
      </w:r>
      <w:r>
        <w:t>меню</w:t>
      </w:r>
      <w:r w:rsidR="002125B2">
        <w:t xml:space="preserve"> </w:t>
      </w:r>
      <w:r w:rsidR="002125B2" w:rsidRPr="00786804">
        <w:rPr>
          <w:b/>
        </w:rPr>
        <w:t>«Правка»</w:t>
      </w:r>
      <w:r w:rsidR="00786804" w:rsidRPr="00786804">
        <w:rPr>
          <w:b/>
        </w:rPr>
        <w:t xml:space="preserve"> </w:t>
      </w:r>
      <w:r w:rsidR="00786804" w:rsidRPr="00786804">
        <w:rPr>
          <w:rStyle w:val="a9"/>
          <w:b w:val="0"/>
        </w:rPr>
        <w:t>→</w:t>
      </w:r>
      <w:r w:rsidR="002125B2" w:rsidRPr="00786804">
        <w:rPr>
          <w:b/>
        </w:rPr>
        <w:t xml:space="preserve"> «Изменить блок…»</w:t>
      </w:r>
      <w:r w:rsidR="009A705D" w:rsidRPr="009A705D">
        <w:t>:</w:t>
      </w:r>
      <w:r w:rsidR="002125B2" w:rsidRPr="009A705D">
        <w:t xml:space="preserve"> </w:t>
      </w:r>
      <w:r w:rsidR="002125B2">
        <w:t xml:space="preserve">введите следующие </w:t>
      </w:r>
      <w:r w:rsidR="00E32568">
        <w:t xml:space="preserve">21 свойство и </w:t>
      </w:r>
      <w:r w:rsidR="0051422F">
        <w:t>15 параметров</w:t>
      </w:r>
      <w:r w:rsidR="002125B2">
        <w:t xml:space="preserve"> для субмодели ПН-100</w:t>
      </w:r>
      <w:r w:rsidR="00B26851">
        <w:t xml:space="preserve">, см. </w:t>
      </w:r>
      <w:r w:rsidR="00B26851">
        <w:fldChar w:fldCharType="begin"/>
      </w:r>
      <w:r w:rsidR="00B26851">
        <w:instrText xml:space="preserve"> REF _Ref282016113 \h </w:instrText>
      </w:r>
      <w:r w:rsidR="00B26851">
        <w:fldChar w:fldCharType="separate"/>
      </w:r>
      <w:r w:rsidR="009B7F9D">
        <w:t xml:space="preserve">Рисунок </w:t>
      </w:r>
      <w:r w:rsidR="009B7F9D">
        <w:rPr>
          <w:noProof/>
        </w:rPr>
        <w:t>60</w:t>
      </w:r>
      <w:r w:rsidR="00B26851">
        <w:fldChar w:fldCharType="end"/>
      </w:r>
      <w:r w:rsidR="00B26851">
        <w:t xml:space="preserve"> и </w:t>
      </w:r>
      <w:r w:rsidR="00B26851">
        <w:fldChar w:fldCharType="begin"/>
      </w:r>
      <w:r w:rsidR="00B26851">
        <w:instrText xml:space="preserve"> REF _Ref282016124 \h </w:instrText>
      </w:r>
      <w:r w:rsidR="00B26851">
        <w:fldChar w:fldCharType="separate"/>
      </w:r>
      <w:r w:rsidR="009B7F9D">
        <w:t xml:space="preserve">Рисунок </w:t>
      </w:r>
      <w:r w:rsidR="009B7F9D">
        <w:rPr>
          <w:noProof/>
        </w:rPr>
        <w:t>61</w:t>
      </w:r>
      <w:r w:rsidR="00B26851">
        <w:fldChar w:fldCharType="end"/>
      </w:r>
      <w:r w:rsidR="009A705D">
        <w:t>.</w:t>
      </w:r>
    </w:p>
    <w:p w:rsidR="00714CF2" w:rsidRDefault="0051422F" w:rsidP="0051422F">
      <w:pPr>
        <w:pStyle w:val="a8"/>
      </w:pPr>
      <w:r>
        <w:rPr>
          <w:noProof/>
        </w:rPr>
        <w:drawing>
          <wp:inline distT="0" distB="0" distL="0" distR="0" wp14:anchorId="6214BD81" wp14:editId="50B6D694">
            <wp:extent cx="6057900" cy="4991100"/>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057900" cy="4991100"/>
                    </a:xfrm>
                    <a:prstGeom prst="rect">
                      <a:avLst/>
                    </a:prstGeom>
                  </pic:spPr>
                </pic:pic>
              </a:graphicData>
            </a:graphic>
          </wp:inline>
        </w:drawing>
      </w:r>
    </w:p>
    <w:p w:rsidR="00AB435B" w:rsidRDefault="00AB435B" w:rsidP="00AB435B">
      <w:pPr>
        <w:pStyle w:val="a4"/>
      </w:pPr>
      <w:bookmarkStart w:id="162" w:name="_Ref282016113"/>
      <w:bookmarkStart w:id="163" w:name="_Toc291248682"/>
      <w:r>
        <w:t xml:space="preserve">Рисунок </w:t>
      </w:r>
      <w:r w:rsidR="00510818">
        <w:fldChar w:fldCharType="begin"/>
      </w:r>
      <w:r w:rsidR="00510818">
        <w:instrText xml:space="preserve"> SEQ Рисунок \* ARABIC </w:instrText>
      </w:r>
      <w:r w:rsidR="00510818">
        <w:fldChar w:fldCharType="separate"/>
      </w:r>
      <w:r w:rsidR="009B7F9D">
        <w:rPr>
          <w:noProof/>
        </w:rPr>
        <w:t>60</w:t>
      </w:r>
      <w:r w:rsidR="00510818">
        <w:rPr>
          <w:noProof/>
        </w:rPr>
        <w:fldChar w:fldCharType="end"/>
      </w:r>
      <w:bookmarkEnd w:id="162"/>
      <w:r>
        <w:t>. Свойства субмодели подогревателя ПНД-1</w:t>
      </w:r>
      <w:bookmarkEnd w:id="163"/>
    </w:p>
    <w:p w:rsidR="005A1EC5" w:rsidRDefault="009A705D" w:rsidP="0024393E">
      <w:r>
        <w:t xml:space="preserve">Не забудьте ввести </w:t>
      </w:r>
      <w:r w:rsidR="005A1EC5">
        <w:t xml:space="preserve">в поле </w:t>
      </w:r>
      <w:r w:rsidR="005A1EC5" w:rsidRPr="005A1EC5">
        <w:rPr>
          <w:b/>
        </w:rPr>
        <w:t>«С</w:t>
      </w:r>
      <w:r w:rsidRPr="005A1EC5">
        <w:rPr>
          <w:b/>
        </w:rPr>
        <w:t>войства для чтения</w:t>
      </w:r>
      <w:r w:rsidR="005A1EC5" w:rsidRPr="005A1EC5">
        <w:rPr>
          <w:b/>
        </w:rPr>
        <w:t>»</w:t>
      </w:r>
      <w:r>
        <w:t xml:space="preserve"> длину, гидравлический диаметр трубчатки, проходное сечение по охлаждающей воде, высоту бака и высоту конденсатосборника.</w:t>
      </w:r>
      <w:r w:rsidR="005A1EC5">
        <w:t xml:space="preserve"> Вводите параметры и свойства внимательно и аккуратно.</w:t>
      </w:r>
    </w:p>
    <w:p w:rsidR="00D35185" w:rsidRDefault="00D35185" w:rsidP="0024393E">
      <w:r>
        <w:t>После задания свойств и параметров субмодели, зайдите в неё и перейдите во вкладку «Параметры», там введите следующий код в блоке инициализации (попробуйте самостоятельно понять смысл каждой строки кода):</w:t>
      </w:r>
    </w:p>
    <w:p w:rsidR="009A705D" w:rsidRPr="00714CF2" w:rsidRDefault="009A705D" w:rsidP="0024393E"/>
    <w:p w:rsidR="00430A84" w:rsidRPr="00430A84" w:rsidRDefault="005A1EC5" w:rsidP="0051422F">
      <w:pPr>
        <w:pStyle w:val="a8"/>
      </w:pPr>
      <w:r>
        <w:rPr>
          <w:noProof/>
        </w:rPr>
        <w:lastRenderedPageBreak/>
        <w:drawing>
          <wp:inline distT="0" distB="0" distL="0" distR="0" wp14:anchorId="1152C801" wp14:editId="2FCF98D8">
            <wp:extent cx="5343525" cy="4248150"/>
            <wp:effectExtent l="0" t="0" r="9525"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43525" cy="4248150"/>
                    </a:xfrm>
                    <a:prstGeom prst="rect">
                      <a:avLst/>
                    </a:prstGeom>
                  </pic:spPr>
                </pic:pic>
              </a:graphicData>
            </a:graphic>
          </wp:inline>
        </w:drawing>
      </w:r>
    </w:p>
    <w:p w:rsidR="00AB435B" w:rsidRDefault="00AB435B" w:rsidP="00AB435B">
      <w:pPr>
        <w:pStyle w:val="a4"/>
      </w:pPr>
      <w:bookmarkStart w:id="164" w:name="_Ref282016124"/>
      <w:bookmarkStart w:id="165" w:name="_Toc291248683"/>
      <w:r>
        <w:t xml:space="preserve">Рисунок </w:t>
      </w:r>
      <w:r w:rsidR="00510818">
        <w:fldChar w:fldCharType="begin"/>
      </w:r>
      <w:r w:rsidR="00510818">
        <w:instrText xml:space="preserve"> SEQ Рисунок \* ARABIC </w:instrText>
      </w:r>
      <w:r w:rsidR="00510818">
        <w:fldChar w:fldCharType="separate"/>
      </w:r>
      <w:r w:rsidR="009B7F9D">
        <w:rPr>
          <w:noProof/>
        </w:rPr>
        <w:t>61</w:t>
      </w:r>
      <w:r w:rsidR="00510818">
        <w:rPr>
          <w:noProof/>
        </w:rPr>
        <w:fldChar w:fldCharType="end"/>
      </w:r>
      <w:bookmarkEnd w:id="164"/>
      <w:r>
        <w:t>. Параметры субмодели подогревателя ПНД-1</w:t>
      </w:r>
      <w:bookmarkEnd w:id="165"/>
    </w:p>
    <w:tbl>
      <w:tblPr>
        <w:tblStyle w:val="af1"/>
        <w:tblW w:w="0" w:type="auto"/>
        <w:tblLook w:val="04A0" w:firstRow="1" w:lastRow="0" w:firstColumn="1" w:lastColumn="0" w:noHBand="0" w:noVBand="1"/>
      </w:tblPr>
      <w:tblGrid>
        <w:gridCol w:w="10199"/>
      </w:tblGrid>
      <w:tr w:rsidR="00D35185" w:rsidTr="00D35185">
        <w:tc>
          <w:tcPr>
            <w:tcW w:w="10420" w:type="dxa"/>
            <w:tcBorders>
              <w:top w:val="nil"/>
              <w:bottom w:val="nil"/>
              <w:right w:val="nil"/>
            </w:tcBorders>
          </w:tcPr>
          <w:p w:rsidR="00D35185" w:rsidRPr="003F7576" w:rsidRDefault="00D35185" w:rsidP="00D35185">
            <w:pPr>
              <w:pStyle w:val="0"/>
              <w:rPr>
                <w:rStyle w:val="af"/>
                <w:b/>
                <w:lang w:val="en-US"/>
              </w:rPr>
            </w:pPr>
            <w:r w:rsidRPr="003F7576">
              <w:rPr>
                <w:rStyle w:val="af"/>
                <w:b/>
                <w:lang w:val="en-US"/>
              </w:rPr>
              <w:t>initialization</w:t>
            </w:r>
          </w:p>
          <w:p w:rsidR="00D35185" w:rsidRPr="003F7576" w:rsidRDefault="00D35185" w:rsidP="00D35185">
            <w:pPr>
              <w:pStyle w:val="0"/>
              <w:rPr>
                <w:rStyle w:val="af"/>
                <w:lang w:val="en-US"/>
              </w:rPr>
            </w:pPr>
            <w:r w:rsidRPr="003F7576">
              <w:rPr>
                <w:rStyle w:val="af"/>
                <w:lang w:val="en-US"/>
              </w:rPr>
              <w:t xml:space="preserve"> Tube.Material=Material;</w:t>
            </w:r>
          </w:p>
          <w:p w:rsidR="00D35185" w:rsidRPr="003F7576" w:rsidRDefault="00D35185" w:rsidP="00D35185">
            <w:pPr>
              <w:pStyle w:val="0"/>
              <w:rPr>
                <w:rStyle w:val="af"/>
                <w:lang w:val="en-US"/>
              </w:rPr>
            </w:pPr>
            <w:r w:rsidRPr="003F7576">
              <w:rPr>
                <w:rStyle w:val="af"/>
                <w:lang w:val="en-US"/>
              </w:rPr>
              <w:t xml:space="preserve"> submodel.Dg = submodel.d-</w:t>
            </w:r>
            <w:r w:rsidRPr="003F7576">
              <w:rPr>
                <w:rStyle w:val="af"/>
                <w:color w:val="0070C0"/>
                <w:lang w:val="en-US"/>
              </w:rPr>
              <w:t>2</w:t>
            </w:r>
            <w:r w:rsidRPr="003F7576">
              <w:rPr>
                <w:rStyle w:val="af"/>
                <w:lang w:val="en-US"/>
              </w:rPr>
              <w:t>*submodel.ds;</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"Dg"</w:t>
            </w:r>
            <w:r w:rsidRPr="003F7576">
              <w:rPr>
                <w:rStyle w:val="af"/>
                <w:lang w:val="en-US"/>
              </w:rPr>
              <w:t xml:space="preserve">,submodel.dg); </w:t>
            </w:r>
          </w:p>
          <w:p w:rsidR="00D35185" w:rsidRPr="003F7576" w:rsidRDefault="00D35185" w:rsidP="00D35185">
            <w:pPr>
              <w:pStyle w:val="0"/>
              <w:rPr>
                <w:rStyle w:val="af"/>
                <w:lang w:val="en-US"/>
              </w:rPr>
            </w:pPr>
            <w:r w:rsidRPr="003F7576">
              <w:rPr>
                <w:rStyle w:val="af"/>
                <w:lang w:val="en-US"/>
              </w:rPr>
              <w:t xml:space="preserve"> submodel.S = pi*submodel.dg*submodel.dg*n/</w:t>
            </w:r>
            <w:r w:rsidRPr="003F7576">
              <w:rPr>
                <w:rStyle w:val="af"/>
                <w:color w:val="0070C0"/>
                <w:lang w:val="en-US"/>
              </w:rPr>
              <w:t>4</w:t>
            </w:r>
            <w:r w:rsidRPr="003F7576">
              <w:rPr>
                <w:rStyle w:val="af"/>
                <w:lang w:val="en-US"/>
              </w:rPr>
              <w:t>;</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setpropevalstring</w:t>
            </w:r>
            <w:r w:rsidRPr="00D35185">
              <w:rPr>
                <w:rStyle w:val="af"/>
                <w:lang w:val="en-US"/>
              </w:rPr>
              <w:t>(submodel,</w:t>
            </w:r>
            <w:r w:rsidRPr="00111C8A">
              <w:rPr>
                <w:rStyle w:val="af5"/>
                <w:lang w:val="en-US"/>
              </w:rPr>
              <w:t>"S"</w:t>
            </w:r>
            <w:r w:rsidRPr="00D35185">
              <w:rPr>
                <w:rStyle w:val="af"/>
                <w:lang w:val="en-US"/>
              </w:rPr>
              <w:t xml:space="preserve">,submodel.S); </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"L"</w:t>
            </w:r>
            <w:r w:rsidRPr="003F7576">
              <w:rPr>
                <w:rStyle w:val="af"/>
                <w:lang w:val="en-US"/>
              </w:rPr>
              <w:t>,submodel.F/(pi*submodel.dg*submodel.n));</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"Count"</w:t>
            </w:r>
            <w:r w:rsidRPr="003F7576">
              <w:rPr>
                <w:rStyle w:val="af"/>
                <w:lang w:val="en-US"/>
              </w:rPr>
              <w:t xml:space="preserve">,submodel.Count); </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"Gidr_D"</w:t>
            </w:r>
            <w:r w:rsidRPr="003F7576">
              <w:rPr>
                <w:rStyle w:val="af"/>
                <w:lang w:val="en-US"/>
              </w:rPr>
              <w:t>,</w:t>
            </w:r>
            <w:r w:rsidRPr="003F7576">
              <w:rPr>
                <w:rStyle w:val="af5"/>
                <w:lang w:val="en-US"/>
              </w:rPr>
              <w:t>"["</w:t>
            </w:r>
            <w:r w:rsidRPr="003F7576">
              <w:rPr>
                <w:rStyle w:val="af"/>
                <w:lang w:val="en-US"/>
              </w:rPr>
              <w:t>+Count#submodel.Dg+</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"Sechen"</w:t>
            </w:r>
            <w:r w:rsidRPr="003F7576">
              <w:rPr>
                <w:rStyle w:val="af"/>
                <w:lang w:val="en-US"/>
              </w:rPr>
              <w:t>,</w:t>
            </w:r>
            <w:r w:rsidRPr="003F7576">
              <w:rPr>
                <w:rStyle w:val="af5"/>
                <w:lang w:val="en-US"/>
              </w:rPr>
              <w:t>"["</w:t>
            </w:r>
            <w:r w:rsidRPr="003F7576">
              <w:rPr>
                <w:rStyle w:val="af"/>
                <w:lang w:val="en-US"/>
              </w:rPr>
              <w:t>+Count#submodel.S+</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"Dlina"</w:t>
            </w:r>
            <w:r w:rsidRPr="003F7576">
              <w:rPr>
                <w:rStyle w:val="af"/>
                <w:lang w:val="en-US"/>
              </w:rPr>
              <w:t>,</w:t>
            </w:r>
            <w:r w:rsidRPr="003F7576">
              <w:rPr>
                <w:rStyle w:val="af5"/>
                <w:lang w:val="en-US"/>
              </w:rPr>
              <w:t>"["</w:t>
            </w:r>
            <w:r w:rsidRPr="003F7576">
              <w:rPr>
                <w:rStyle w:val="af"/>
                <w:lang w:val="en-US"/>
              </w:rPr>
              <w:t>+Count#(submodel.L/Count)+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"Soprot"</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"InvSopr"</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"Z"</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"X"</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"Y"</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"Bor"</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"Sten"</w:t>
            </w:r>
            <w:r w:rsidRPr="003F7576">
              <w:rPr>
                <w:rStyle w:val="af"/>
                <w:lang w:val="en-US"/>
              </w:rPr>
              <w:t>,</w:t>
            </w:r>
            <w:r w:rsidRPr="003F7576">
              <w:rPr>
                <w:rStyle w:val="af5"/>
                <w:lang w:val="en-US"/>
              </w:rPr>
              <w:t>"["</w:t>
            </w:r>
            <w:r w:rsidRPr="003F7576">
              <w:rPr>
                <w:rStyle w:val="af"/>
                <w:lang w:val="en-US"/>
              </w:rPr>
              <w:t>+Count#(submodel.ds/</w:t>
            </w:r>
            <w:r w:rsidRPr="003F7576">
              <w:rPr>
                <w:rStyle w:val="af"/>
                <w:color w:val="0070C0"/>
                <w:lang w:val="en-US"/>
              </w:rPr>
              <w:t>2</w:t>
            </w:r>
            <w:r w:rsidRPr="003F7576">
              <w:rPr>
                <w:rStyle w:val="af"/>
                <w:lang w:val="en-US"/>
              </w:rPr>
              <w:t>/submodel.Fc)+</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"F"</w:t>
            </w:r>
            <w:r w:rsidRPr="003F7576">
              <w:rPr>
                <w:rStyle w:val="af"/>
                <w:lang w:val="en-US"/>
              </w:rPr>
              <w:t>,</w:t>
            </w:r>
            <w:r w:rsidRPr="003F7576">
              <w:rPr>
                <w:rStyle w:val="af5"/>
                <w:lang w:val="en-US"/>
              </w:rPr>
              <w:t>"["</w:t>
            </w:r>
            <w:r w:rsidRPr="003F7576">
              <w:rPr>
                <w:rStyle w:val="af"/>
                <w:lang w:val="en-US"/>
              </w:rPr>
              <w:t>+Count#(submodel.F/Count)+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"Rz1"</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0</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(Tube,</w:t>
            </w:r>
            <w:r w:rsidRPr="003F7576">
              <w:rPr>
                <w:rStyle w:val="af5"/>
                <w:lang w:val="en-US"/>
              </w:rPr>
              <w:t>"HeatElements"</w:t>
            </w:r>
            <w:r w:rsidRPr="003F7576">
              <w:rPr>
                <w:rStyle w:val="af"/>
                <w:lang w:val="en-US"/>
              </w:rPr>
              <w:t>,</w:t>
            </w:r>
            <w:r w:rsidRPr="003F7576">
              <w:rPr>
                <w:rStyle w:val="af5"/>
                <w:lang w:val="en-US"/>
              </w:rPr>
              <w:t>"["</w:t>
            </w:r>
            <w:r w:rsidRPr="003F7576">
              <w:rPr>
                <w:rStyle w:val="af"/>
                <w:lang w:val="en-US"/>
              </w:rPr>
              <w:t>+Count#</w:t>
            </w:r>
            <w:r w:rsidRPr="003F7576">
              <w:rPr>
                <w:rStyle w:val="af"/>
                <w:color w:val="0070C0"/>
                <w:lang w:val="en-US"/>
              </w:rPr>
              <w:t>3</w:t>
            </w:r>
            <w:r w:rsidRPr="003F7576">
              <w:rPr>
                <w:rStyle w:val="af"/>
                <w:lang w:val="en-US"/>
              </w:rPr>
              <w:t>+</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InitObject(Tube); </w:t>
            </w:r>
          </w:p>
          <w:p w:rsidR="00D35185" w:rsidRPr="003F7576" w:rsidRDefault="00D35185" w:rsidP="00D35185">
            <w:pPr>
              <w:pStyle w:val="0"/>
              <w:rPr>
                <w:rStyle w:val="af"/>
                <w:lang w:val="en-US"/>
              </w:rPr>
            </w:pPr>
            <w:r w:rsidRPr="003F7576">
              <w:rPr>
                <w:rStyle w:val="af"/>
                <w:lang w:val="en-US"/>
              </w:rPr>
              <w:t xml:space="preserve"> </w:t>
            </w:r>
          </w:p>
          <w:p w:rsidR="00D35185" w:rsidRPr="003F7576" w:rsidRDefault="00D35185" w:rsidP="00D35185">
            <w:pPr>
              <w:pStyle w:val="0"/>
              <w:rPr>
                <w:rStyle w:val="af"/>
                <w:lang w:val="en-US"/>
              </w:rPr>
            </w:pPr>
            <w:r w:rsidRPr="003F7576">
              <w:rPr>
                <w:rStyle w:val="af"/>
                <w:lang w:val="en-US"/>
              </w:rPr>
              <w:t xml:space="preserve"> submodel.Hp = submodel.Vp/submodel.Sp;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"Hp"</w:t>
            </w:r>
            <w:r w:rsidRPr="003F7576">
              <w:rPr>
                <w:rStyle w:val="af"/>
                <w:lang w:val="en-US"/>
              </w:rPr>
              <w:t>,submodel.Hp);</w:t>
            </w:r>
          </w:p>
          <w:p w:rsidR="00D35185" w:rsidRPr="003F7576" w:rsidRDefault="00D35185" w:rsidP="00D35185">
            <w:pPr>
              <w:pStyle w:val="0"/>
              <w:rPr>
                <w:rStyle w:val="af"/>
                <w:lang w:val="en-US"/>
              </w:rPr>
            </w:pPr>
            <w:r w:rsidRPr="003F7576">
              <w:rPr>
                <w:rStyle w:val="af"/>
                <w:lang w:val="en-US"/>
              </w:rPr>
              <w:t xml:space="preserve"> submodel.Hv = submodel.Vv/submodel.Sv;</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"Hv"</w:t>
            </w:r>
            <w:r w:rsidRPr="003F7576">
              <w:rPr>
                <w:rStyle w:val="af"/>
                <w:lang w:val="en-US"/>
              </w:rPr>
              <w:t>,submodel.Hv);</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if</w:t>
            </w:r>
            <w:r w:rsidRPr="00D35185">
              <w:rPr>
                <w:rStyle w:val="af"/>
                <w:lang w:val="en-US"/>
              </w:rPr>
              <w:t xml:space="preserve"> submodel.Level &gt; submodel.Hp+submodel.Hv</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then</w:t>
            </w:r>
            <w:r w:rsidRPr="00D35185">
              <w:rPr>
                <w:rStyle w:val="af"/>
                <w:lang w:val="en-US"/>
              </w:rPr>
              <w:t xml:space="preserve"> submodel.Level = submodel.Hp+submodel.Hv; </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if</w:t>
            </w:r>
            <w:r w:rsidRPr="003F7576">
              <w:rPr>
                <w:rStyle w:val="af"/>
                <w:lang w:val="en-US"/>
              </w:rPr>
              <w:t xml:space="preserve"> submodel.Zt &gt; submodel.Hp </w:t>
            </w:r>
            <w:r w:rsidRPr="003F7576">
              <w:rPr>
                <w:rStyle w:val="af"/>
                <w:b/>
                <w:lang w:val="en-US"/>
              </w:rPr>
              <w:t>then</w:t>
            </w:r>
            <w:r w:rsidRPr="003F7576">
              <w:rPr>
                <w:rStyle w:val="af"/>
                <w:lang w:val="en-US"/>
              </w:rPr>
              <w:t xml:space="preserve"> submodel.Zt = submodel.Hp;</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if</w:t>
            </w:r>
            <w:r w:rsidRPr="00D35185">
              <w:rPr>
                <w:rStyle w:val="af"/>
                <w:lang w:val="en-US"/>
              </w:rPr>
              <w:t xml:space="preserve"> submodel.Zt+submodel.Ht &gt; submodel.Hp</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then</w:t>
            </w:r>
            <w:r w:rsidRPr="00D35185">
              <w:rPr>
                <w:rStyle w:val="af"/>
                <w:lang w:val="en-US"/>
              </w:rPr>
              <w:t xml:space="preserve"> submodel.Ht = submodel.Hp-submodel.Zt; </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"Zt"</w:t>
            </w:r>
            <w:r w:rsidRPr="003F7576">
              <w:rPr>
                <w:rStyle w:val="af"/>
                <w:lang w:val="en-US"/>
              </w:rPr>
              <w:t>,submodel.Zt);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"Ht"</w:t>
            </w:r>
            <w:r w:rsidRPr="003F7576">
              <w:rPr>
                <w:rStyle w:val="af"/>
                <w:lang w:val="en-US"/>
              </w:rPr>
              <w:t>,submodel.Ht);</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(submodel,</w:t>
            </w:r>
            <w:r w:rsidRPr="003F7576">
              <w:rPr>
                <w:rStyle w:val="af5"/>
                <w:lang w:val="en-US"/>
              </w:rPr>
              <w:t>"Level"</w:t>
            </w:r>
            <w:r w:rsidRPr="003F7576">
              <w:rPr>
                <w:rStyle w:val="af"/>
                <w:lang w:val="en-US"/>
              </w:rPr>
              <w:t xml:space="preserve">,submodel.Level);   </w:t>
            </w:r>
          </w:p>
          <w:p w:rsidR="00D35185" w:rsidRPr="003F7576" w:rsidRDefault="00D35185" w:rsidP="00D35185">
            <w:pPr>
              <w:pStyle w:val="0"/>
              <w:rPr>
                <w:rStyle w:val="af"/>
                <w:lang w:val="en-US"/>
              </w:rPr>
            </w:pPr>
            <w:r w:rsidRPr="003F7576">
              <w:rPr>
                <w:rStyle w:val="af"/>
                <w:lang w:val="en-US"/>
              </w:rPr>
              <w:t xml:space="preserve"> sko1=[</w:t>
            </w:r>
            <w:r w:rsidRPr="003F7576">
              <w:rPr>
                <w:rStyle w:val="af"/>
                <w:color w:val="0070C0"/>
                <w:lang w:val="en-US"/>
              </w:rPr>
              <w:t>0</w:t>
            </w:r>
            <w:r w:rsidRPr="003F7576">
              <w:rPr>
                <w:rStyle w:val="af"/>
                <w:lang w:val="en-US"/>
              </w:rPr>
              <w:t>,submodel.Vv,submodel.Vv+submodel.Sp*submodel.Zt,submodel.Vv+submodel.Sp*(submodel.Zt+submodel.Ht),submodel.Vv+submodel.Vp];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"SKO1"</w:t>
            </w:r>
            <w:r w:rsidRPr="003F7576">
              <w:rPr>
                <w:rStyle w:val="af"/>
                <w:lang w:val="en-US"/>
              </w:rPr>
              <w:t>,</w:t>
            </w:r>
            <w:r w:rsidRPr="003F7576">
              <w:rPr>
                <w:rStyle w:val="af5"/>
                <w:lang w:val="en-US"/>
              </w:rPr>
              <w:t>"["</w:t>
            </w:r>
            <w:r w:rsidRPr="003F7576">
              <w:rPr>
                <w:rStyle w:val="af"/>
                <w:lang w:val="en-US"/>
              </w:rPr>
              <w:t>+sko1+</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lastRenderedPageBreak/>
              <w:t xml:space="preserve"> sko2=[</w:t>
            </w:r>
            <w:r w:rsidRPr="003F7576">
              <w:rPr>
                <w:rStyle w:val="af"/>
                <w:color w:val="0070C0"/>
                <w:lang w:val="en-US"/>
              </w:rPr>
              <w:t>0</w:t>
            </w:r>
            <w:r w:rsidRPr="003F7576">
              <w:rPr>
                <w:rStyle w:val="af"/>
                <w:lang w:val="en-US"/>
              </w:rPr>
              <w:t>,submodel.Hv,submodel.Hv+submodel.Zt,submodel.Hv+(submodel.Zt+submodel.Ht),submodel.Hv+submodel.Hp];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"SKO2"</w:t>
            </w:r>
            <w:r w:rsidRPr="003F7576">
              <w:rPr>
                <w:rStyle w:val="af"/>
                <w:lang w:val="en-US"/>
              </w:rPr>
              <w:t>,</w:t>
            </w:r>
            <w:r w:rsidRPr="003F7576">
              <w:rPr>
                <w:rStyle w:val="af5"/>
                <w:lang w:val="en-US"/>
              </w:rPr>
              <w:t>"["</w:t>
            </w:r>
            <w:r w:rsidRPr="003F7576">
              <w:rPr>
                <w:rStyle w:val="af"/>
                <w:lang w:val="en-US"/>
              </w:rPr>
              <w:t>+sko2+</w:t>
            </w:r>
            <w:r w:rsidRPr="003F7576">
              <w:rPr>
                <w:rStyle w:val="af5"/>
                <w:lang w:val="en-US"/>
              </w:rPr>
              <w:t>"]"</w:t>
            </w:r>
            <w:r w:rsidRPr="003F7576">
              <w:rPr>
                <w:rStyle w:val="af"/>
                <w:lang w:val="en-US"/>
              </w:rPr>
              <w:t>);</w:t>
            </w:r>
          </w:p>
          <w:p w:rsidR="00D35185" w:rsidRPr="003F7576" w:rsidRDefault="00D35185" w:rsidP="00D35185">
            <w:pPr>
              <w:pStyle w:val="0"/>
              <w:rPr>
                <w:rStyle w:val="af"/>
                <w:lang w:val="en-US"/>
              </w:rPr>
            </w:pPr>
            <w:r w:rsidRPr="003F7576">
              <w:rPr>
                <w:rStyle w:val="af"/>
                <w:lang w:val="en-US"/>
              </w:rPr>
              <w:t xml:space="preserve"> sko3=[</w:t>
            </w:r>
            <w:r w:rsidRPr="003F7576">
              <w:rPr>
                <w:rStyle w:val="af"/>
                <w:color w:val="0070C0"/>
                <w:lang w:val="en-US"/>
              </w:rPr>
              <w:t>0</w:t>
            </w:r>
            <w:r w:rsidRPr="003F7576">
              <w:rPr>
                <w:rStyle w:val="af"/>
                <w:lang w:val="en-US"/>
              </w:rPr>
              <w:t>,</w:t>
            </w:r>
            <w:r w:rsidRPr="003F7576">
              <w:rPr>
                <w:rStyle w:val="af"/>
                <w:color w:val="0070C0"/>
                <w:lang w:val="en-US"/>
              </w:rPr>
              <w:t>0</w:t>
            </w:r>
            <w:r w:rsidRPr="003F7576">
              <w:rPr>
                <w:rStyle w:val="af"/>
                <w:lang w:val="en-US"/>
              </w:rPr>
              <w:t>,</w:t>
            </w:r>
            <w:r w:rsidRPr="003F7576">
              <w:rPr>
                <w:rStyle w:val="af"/>
                <w:color w:val="0070C0"/>
                <w:lang w:val="en-US"/>
              </w:rPr>
              <w:t>0</w:t>
            </w:r>
            <w:r w:rsidRPr="003F7576">
              <w:rPr>
                <w:rStyle w:val="af"/>
                <w:lang w:val="en-US"/>
              </w:rPr>
              <w:t>,</w:t>
            </w:r>
            <w:r w:rsidRPr="003F7576">
              <w:rPr>
                <w:rStyle w:val="af"/>
                <w:color w:val="0070C0"/>
                <w:lang w:val="en-US"/>
              </w:rPr>
              <w:t>1</w:t>
            </w:r>
            <w:r w:rsidRPr="003F7576">
              <w:rPr>
                <w:rStyle w:val="af"/>
                <w:lang w:val="en-US"/>
              </w:rPr>
              <w:t>,</w:t>
            </w:r>
            <w:r w:rsidRPr="003F7576">
              <w:rPr>
                <w:rStyle w:val="af"/>
                <w:color w:val="0070C0"/>
                <w:lang w:val="en-US"/>
              </w:rPr>
              <w:t>1</w:t>
            </w:r>
            <w:r w:rsidRPr="003F7576">
              <w:rPr>
                <w:rStyle w:val="af"/>
                <w:lang w:val="en-US"/>
              </w:rPr>
              <w:t>];</w:t>
            </w:r>
          </w:p>
          <w:p w:rsidR="00D35185" w:rsidRPr="00F25583" w:rsidRDefault="00D35185" w:rsidP="00D35185">
            <w:pPr>
              <w:pStyle w:val="0"/>
              <w:rPr>
                <w:rStyle w:val="af"/>
                <w:lang w:val="en-US"/>
              </w:rPr>
            </w:pPr>
            <w:r w:rsidRPr="00F25583">
              <w:rPr>
                <w:rStyle w:val="af"/>
                <w:lang w:val="en-US"/>
              </w:rPr>
              <w:t xml:space="preserve"> </w:t>
            </w:r>
            <w:r w:rsidRPr="00F25583">
              <w:rPr>
                <w:rStyle w:val="af"/>
                <w:b/>
                <w:lang w:val="en-US"/>
              </w:rPr>
              <w:t>setpropevalstring</w:t>
            </w:r>
            <w:r w:rsidRPr="00F25583">
              <w:rPr>
                <w:rStyle w:val="af"/>
                <w:lang w:val="en-US"/>
              </w:rPr>
              <w:t>(Bak,</w:t>
            </w:r>
            <w:r w:rsidRPr="00F25583">
              <w:rPr>
                <w:rStyle w:val="af5"/>
                <w:lang w:val="en-US"/>
              </w:rPr>
              <w:t>"SKO3"</w:t>
            </w:r>
            <w:r w:rsidRPr="00F25583">
              <w:rPr>
                <w:rStyle w:val="af"/>
                <w:lang w:val="en-US"/>
              </w:rPr>
              <w:t>,</w:t>
            </w:r>
            <w:r w:rsidR="00F25583" w:rsidRPr="00F25583">
              <w:rPr>
                <w:rStyle w:val="af5"/>
                <w:lang w:val="en-US"/>
              </w:rPr>
              <w:t>"["</w:t>
            </w:r>
            <w:r w:rsidRPr="00F25583">
              <w:rPr>
                <w:rStyle w:val="af"/>
                <w:lang w:val="en-US"/>
              </w:rPr>
              <w:t>+sko3+</w:t>
            </w:r>
            <w:r w:rsidR="00F25583" w:rsidRPr="003F7576">
              <w:rPr>
                <w:rStyle w:val="af5"/>
                <w:lang w:val="en-US"/>
              </w:rPr>
              <w:t>"]"</w:t>
            </w:r>
            <w:r w:rsidRPr="00F25583">
              <w:rPr>
                <w:rStyle w:val="af"/>
                <w:lang w:val="en-US"/>
              </w:rPr>
              <w:t>);</w:t>
            </w:r>
          </w:p>
          <w:p w:rsidR="00D35185" w:rsidRPr="00F25583" w:rsidRDefault="00D35185" w:rsidP="00D35185">
            <w:pPr>
              <w:pStyle w:val="0"/>
              <w:rPr>
                <w:rStyle w:val="af"/>
                <w:lang w:val="en-US"/>
              </w:rPr>
            </w:pPr>
            <w:r w:rsidRPr="00F25583">
              <w:rPr>
                <w:rStyle w:val="af"/>
                <w:lang w:val="en-US"/>
              </w:rPr>
              <w:t xml:space="preserve"> sko4=[</w:t>
            </w:r>
            <w:r w:rsidRPr="00F25583">
              <w:rPr>
                <w:rStyle w:val="af"/>
                <w:color w:val="0070C0"/>
                <w:lang w:val="en-US"/>
              </w:rPr>
              <w:t>1</w:t>
            </w:r>
            <w:r w:rsidRPr="00F25583">
              <w:rPr>
                <w:rStyle w:val="af"/>
                <w:lang w:val="en-US"/>
              </w:rPr>
              <w:t>,</w:t>
            </w:r>
            <w:r w:rsidRPr="00F25583">
              <w:rPr>
                <w:rStyle w:val="af"/>
                <w:color w:val="0070C0"/>
                <w:lang w:val="en-US"/>
              </w:rPr>
              <w:t>1</w:t>
            </w:r>
            <w:r w:rsidRPr="00F25583">
              <w:rPr>
                <w:rStyle w:val="af"/>
                <w:lang w:val="en-US"/>
              </w:rPr>
              <w:t>,</w:t>
            </w:r>
            <w:r w:rsidRPr="00F25583">
              <w:rPr>
                <w:rStyle w:val="af"/>
                <w:color w:val="0070C0"/>
                <w:lang w:val="en-US"/>
              </w:rPr>
              <w:t>1</w:t>
            </w:r>
            <w:r w:rsidRPr="00F25583">
              <w:rPr>
                <w:rStyle w:val="af"/>
                <w:lang w:val="en-US"/>
              </w:rPr>
              <w:t>,</w:t>
            </w:r>
            <w:r w:rsidRPr="00F25583">
              <w:rPr>
                <w:rStyle w:val="af"/>
                <w:color w:val="0070C0"/>
                <w:lang w:val="en-US"/>
              </w:rPr>
              <w:t>0</w:t>
            </w:r>
            <w:r w:rsidRPr="00F25583">
              <w:rPr>
                <w:rStyle w:val="af"/>
                <w:lang w:val="en-US"/>
              </w:rPr>
              <w:t>,</w:t>
            </w:r>
            <w:r w:rsidRPr="00F25583">
              <w:rPr>
                <w:rStyle w:val="af"/>
                <w:color w:val="0070C0"/>
                <w:lang w:val="en-US"/>
              </w:rPr>
              <w:t>0</w:t>
            </w:r>
            <w:r w:rsidRPr="00F25583">
              <w:rPr>
                <w:rStyle w:val="af"/>
                <w:lang w:val="en-US"/>
              </w:rPr>
              <w:t>];</w:t>
            </w:r>
          </w:p>
          <w:p w:rsidR="00D35185" w:rsidRPr="00F25583" w:rsidRDefault="00D35185" w:rsidP="00D35185">
            <w:pPr>
              <w:pStyle w:val="0"/>
              <w:rPr>
                <w:rStyle w:val="af"/>
                <w:lang w:val="en-US"/>
              </w:rPr>
            </w:pPr>
            <w:r w:rsidRPr="00F25583">
              <w:rPr>
                <w:rStyle w:val="af"/>
                <w:lang w:val="en-US"/>
              </w:rPr>
              <w:t xml:space="preserve"> </w:t>
            </w:r>
            <w:r w:rsidRPr="00F25583">
              <w:rPr>
                <w:rStyle w:val="af"/>
                <w:b/>
                <w:lang w:val="en-US"/>
              </w:rPr>
              <w:t>setpropevalstring</w:t>
            </w:r>
            <w:r w:rsidRPr="00F25583">
              <w:rPr>
                <w:rStyle w:val="af"/>
                <w:lang w:val="en-US"/>
              </w:rPr>
              <w:t>(Bak,</w:t>
            </w:r>
            <w:r w:rsidRPr="00F25583">
              <w:rPr>
                <w:rStyle w:val="af5"/>
                <w:lang w:val="en-US"/>
              </w:rPr>
              <w:t>"SKO4"</w:t>
            </w:r>
            <w:r w:rsidRPr="00F25583">
              <w:rPr>
                <w:rStyle w:val="af"/>
                <w:lang w:val="en-US"/>
              </w:rPr>
              <w:t>,</w:t>
            </w:r>
            <w:r w:rsidR="00F25583" w:rsidRPr="00F25583">
              <w:rPr>
                <w:rStyle w:val="af5"/>
                <w:lang w:val="en-US"/>
              </w:rPr>
              <w:t>"["</w:t>
            </w:r>
            <w:r w:rsidRPr="00F25583">
              <w:rPr>
                <w:rStyle w:val="af"/>
                <w:lang w:val="en-US"/>
              </w:rPr>
              <w:t>+sko4+</w:t>
            </w:r>
            <w:r w:rsidR="00F25583" w:rsidRPr="003F7576">
              <w:rPr>
                <w:rStyle w:val="af5"/>
                <w:lang w:val="en-US"/>
              </w:rPr>
              <w:t>"]"</w:t>
            </w:r>
            <w:r w:rsidRPr="00F25583">
              <w:rPr>
                <w:rStyle w:val="af"/>
                <w:lang w:val="en-US"/>
              </w:rPr>
              <w:t>);</w:t>
            </w:r>
          </w:p>
          <w:p w:rsidR="00D35185" w:rsidRPr="00D35185" w:rsidRDefault="00D35185" w:rsidP="00D35185">
            <w:pPr>
              <w:pStyle w:val="0"/>
              <w:rPr>
                <w:rStyle w:val="af"/>
                <w:lang w:val="en-US"/>
              </w:rPr>
            </w:pPr>
            <w:r w:rsidRPr="00D35185">
              <w:rPr>
                <w:rStyle w:val="af"/>
                <w:lang w:val="en-US"/>
              </w:rPr>
              <w:t xml:space="preserve"> tmp = </w:t>
            </w:r>
            <w:r w:rsidRPr="00D35185">
              <w:rPr>
                <w:rStyle w:val="af"/>
                <w:b/>
                <w:lang w:val="en-US"/>
              </w:rPr>
              <w:t>min</w:t>
            </w:r>
            <w:r w:rsidRPr="00D35185">
              <w:rPr>
                <w:rStyle w:val="af"/>
                <w:lang w:val="en-US"/>
              </w:rPr>
              <w:t>(submodel.Level,submodel.Hv)*submodel.Sv +</w:t>
            </w:r>
          </w:p>
          <w:p w:rsidR="00D35185" w:rsidRPr="00D35185" w:rsidRDefault="00D35185" w:rsidP="00D35185">
            <w:pPr>
              <w:pStyle w:val="0"/>
              <w:rPr>
                <w:rStyle w:val="af"/>
                <w:lang w:val="en-US"/>
              </w:rPr>
            </w:pPr>
            <w:r w:rsidRPr="00D35185">
              <w:rPr>
                <w:rStyle w:val="af"/>
                <w:lang w:val="en-US"/>
              </w:rPr>
              <w:t xml:space="preserve">       </w:t>
            </w:r>
            <w:r w:rsidRPr="00D35185">
              <w:rPr>
                <w:rStyle w:val="af"/>
                <w:b/>
                <w:lang w:val="en-US"/>
              </w:rPr>
              <w:t>max</w:t>
            </w:r>
            <w:r w:rsidRPr="00D35185">
              <w:rPr>
                <w:rStyle w:val="af"/>
                <w:lang w:val="en-US"/>
              </w:rPr>
              <w:t>(</w:t>
            </w:r>
            <w:r w:rsidRPr="00616E83">
              <w:rPr>
                <w:rStyle w:val="af"/>
                <w:color w:val="0070C0"/>
                <w:lang w:val="en-US"/>
              </w:rPr>
              <w:t>0</w:t>
            </w:r>
            <w:r w:rsidRPr="00D35185">
              <w:rPr>
                <w:rStyle w:val="af"/>
                <w:lang w:val="en-US"/>
              </w:rPr>
              <w:t>,submodel.Level-submodel.Hv)*submodel.Sp;</w:t>
            </w:r>
          </w:p>
          <w:p w:rsidR="00D35185" w:rsidRPr="003F7576" w:rsidRDefault="00D35185" w:rsidP="00D35185">
            <w:pPr>
              <w:pStyle w:val="0"/>
              <w:rPr>
                <w:rStyle w:val="af"/>
                <w:lang w:val="en-US"/>
              </w:rPr>
            </w:pPr>
            <w:r w:rsidRPr="00D35185">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"V1"</w:t>
            </w:r>
            <w:r w:rsidRPr="003F7576">
              <w:rPr>
                <w:rStyle w:val="af"/>
                <w:lang w:val="en-US"/>
              </w:rPr>
              <w:t>,</w:t>
            </w:r>
            <w:r w:rsidRPr="003F7576">
              <w:rPr>
                <w:rStyle w:val="af"/>
                <w:color w:val="0070C0"/>
                <w:lang w:val="en-US"/>
              </w:rPr>
              <w:t>0.2</w:t>
            </w:r>
            <w:r w:rsidRPr="003F7576">
              <w:rPr>
                <w:rStyle w:val="af"/>
                <w:lang w:val="en-US"/>
              </w:rPr>
              <w:t>*tmp);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"V2"</w:t>
            </w:r>
            <w:r w:rsidRPr="003F7576">
              <w:rPr>
                <w:rStyle w:val="af"/>
                <w:lang w:val="en-US"/>
              </w:rPr>
              <w:t>,</w:t>
            </w:r>
            <w:r w:rsidRPr="003F7576">
              <w:rPr>
                <w:rStyle w:val="af"/>
                <w:color w:val="0070C0"/>
                <w:lang w:val="en-US"/>
              </w:rPr>
              <w:t>0.8</w:t>
            </w:r>
            <w:r w:rsidRPr="003F7576">
              <w:rPr>
                <w:rStyle w:val="af"/>
                <w:lang w:val="en-US"/>
              </w:rPr>
              <w:t>*tmp);</w:t>
            </w:r>
          </w:p>
          <w:p w:rsidR="00D35185" w:rsidRPr="003F7576" w:rsidRDefault="00D35185" w:rsidP="00D35185">
            <w:pPr>
              <w:pStyle w:val="0"/>
              <w:rPr>
                <w:rStyle w:val="af"/>
                <w:lang w:val="en-US"/>
              </w:rPr>
            </w:pPr>
            <w:r w:rsidRPr="003F7576">
              <w:rPr>
                <w:rStyle w:val="af"/>
                <w:lang w:val="en-US"/>
              </w:rPr>
              <w:t xml:space="preserve"> </w:t>
            </w:r>
            <w:r w:rsidRPr="003F7576">
              <w:rPr>
                <w:rStyle w:val="af"/>
                <w:b/>
                <w:lang w:val="en-US"/>
              </w:rPr>
              <w:t>setpropevalstring</w:t>
            </w:r>
            <w:r w:rsidRPr="003F7576">
              <w:rPr>
                <w:rStyle w:val="af"/>
                <w:lang w:val="en-US"/>
              </w:rPr>
              <w:t>(Bak,</w:t>
            </w:r>
            <w:r w:rsidRPr="003F7576">
              <w:rPr>
                <w:rStyle w:val="af5"/>
                <w:lang w:val="en-US"/>
              </w:rPr>
              <w:t>"V3"</w:t>
            </w:r>
            <w:r w:rsidRPr="003F7576">
              <w:rPr>
                <w:rStyle w:val="af"/>
                <w:lang w:val="en-US"/>
              </w:rPr>
              <w:t xml:space="preserve">,submodel.Vv+submodel.Vp-tmp);       </w:t>
            </w:r>
          </w:p>
          <w:p w:rsidR="00D35185" w:rsidRPr="003F7576" w:rsidRDefault="00D35185" w:rsidP="00D35185">
            <w:pPr>
              <w:pStyle w:val="0"/>
              <w:rPr>
                <w:rStyle w:val="af"/>
                <w:lang w:val="en-US"/>
              </w:rPr>
            </w:pPr>
            <w:r w:rsidRPr="003F7576">
              <w:rPr>
                <w:rStyle w:val="af"/>
                <w:lang w:val="en-US"/>
              </w:rPr>
              <w:t xml:space="preserve">  </w:t>
            </w:r>
          </w:p>
          <w:p w:rsidR="00D35185" w:rsidRPr="00D35185" w:rsidRDefault="00D35185" w:rsidP="00D35185">
            <w:pPr>
              <w:pStyle w:val="0"/>
              <w:rPr>
                <w:rStyle w:val="af"/>
              </w:rPr>
            </w:pPr>
            <w:r w:rsidRPr="003F7576">
              <w:rPr>
                <w:rStyle w:val="af"/>
                <w:lang w:val="en-US"/>
              </w:rPr>
              <w:t xml:space="preserve"> </w:t>
            </w:r>
            <w:r w:rsidRPr="00D35185">
              <w:rPr>
                <w:rStyle w:val="af"/>
              </w:rPr>
              <w:t>InitObject(Bak);</w:t>
            </w:r>
          </w:p>
          <w:p w:rsidR="00D35185" w:rsidRPr="00D35185" w:rsidRDefault="00D35185" w:rsidP="00D35185">
            <w:pPr>
              <w:pStyle w:val="0"/>
              <w:rPr>
                <w:b/>
              </w:rPr>
            </w:pPr>
            <w:r w:rsidRPr="00D35185">
              <w:rPr>
                <w:rStyle w:val="af"/>
                <w:b/>
              </w:rPr>
              <w:t>end;</w:t>
            </w:r>
          </w:p>
        </w:tc>
      </w:tr>
    </w:tbl>
    <w:p w:rsidR="00430A84" w:rsidRDefault="008A78EC" w:rsidP="0024393E">
      <w:r>
        <w:lastRenderedPageBreak/>
        <w:t>После блока инициализации введите следующие строки для расчета параметров субмодели:</w:t>
      </w:r>
    </w:p>
    <w:tbl>
      <w:tblPr>
        <w:tblStyle w:val="af1"/>
        <w:tblW w:w="0" w:type="auto"/>
        <w:tblLook w:val="04A0" w:firstRow="1" w:lastRow="0" w:firstColumn="1" w:lastColumn="0" w:noHBand="0" w:noVBand="1"/>
      </w:tblPr>
      <w:tblGrid>
        <w:gridCol w:w="10199"/>
      </w:tblGrid>
      <w:tr w:rsidR="008A78EC" w:rsidTr="008A78EC">
        <w:tc>
          <w:tcPr>
            <w:tcW w:w="10420" w:type="dxa"/>
            <w:tcBorders>
              <w:top w:val="nil"/>
              <w:bottom w:val="nil"/>
              <w:right w:val="nil"/>
            </w:tcBorders>
          </w:tcPr>
          <w:p w:rsidR="008A78EC" w:rsidRPr="003F7576" w:rsidRDefault="008A78EC" w:rsidP="008A78EC">
            <w:pPr>
              <w:pStyle w:val="0"/>
              <w:rPr>
                <w:rStyle w:val="af"/>
                <w:lang w:val="en-US"/>
              </w:rPr>
            </w:pPr>
            <w:r>
              <w:rPr>
                <w:rStyle w:val="af"/>
              </w:rPr>
              <w:t xml:space="preserve"> </w:t>
            </w:r>
            <w:r w:rsidRPr="003F7576">
              <w:rPr>
                <w:rStyle w:val="af"/>
                <w:lang w:val="en-US"/>
              </w:rPr>
              <w:t>submodel._G = Tube.G*</w:t>
            </w:r>
            <w:r w:rsidRPr="003F7576">
              <w:rPr>
                <w:rStyle w:val="af"/>
                <w:color w:val="0070C0"/>
                <w:lang w:val="en-US"/>
              </w:rPr>
              <w:t>3.6</w:t>
            </w:r>
            <w:r w:rsidRPr="003F7576">
              <w:rPr>
                <w:rStyle w:val="af"/>
                <w:lang w:val="en-US"/>
              </w:rPr>
              <w:t>;</w:t>
            </w:r>
          </w:p>
          <w:p w:rsidR="008A78EC" w:rsidRPr="003F7576" w:rsidRDefault="008A78EC" w:rsidP="008A78EC">
            <w:pPr>
              <w:pStyle w:val="0"/>
              <w:rPr>
                <w:rStyle w:val="af"/>
                <w:lang w:val="en-US"/>
              </w:rPr>
            </w:pPr>
            <w:r w:rsidRPr="003F7576">
              <w:rPr>
                <w:rStyle w:val="af"/>
                <w:lang w:val="en-US"/>
              </w:rPr>
              <w:t xml:space="preserve"> submodel._w = Tube.q[</w:t>
            </w:r>
            <w:r w:rsidRPr="003F7576">
              <w:rPr>
                <w:rStyle w:val="af"/>
                <w:color w:val="0070C0"/>
                <w:lang w:val="en-US"/>
              </w:rPr>
              <w:t>1</w:t>
            </w:r>
            <w:r w:rsidRPr="003F7576">
              <w:rPr>
                <w:rStyle w:val="af"/>
                <w:lang w:val="en-US"/>
              </w:rPr>
              <w:t>]/submodel.S;</w:t>
            </w:r>
          </w:p>
          <w:p w:rsidR="008A78EC" w:rsidRPr="003F7576" w:rsidRDefault="008A78EC" w:rsidP="008A78EC">
            <w:pPr>
              <w:pStyle w:val="0"/>
              <w:rPr>
                <w:rStyle w:val="af"/>
                <w:lang w:val="en-US"/>
              </w:rPr>
            </w:pPr>
            <w:r w:rsidRPr="003F7576">
              <w:rPr>
                <w:rStyle w:val="af"/>
                <w:lang w:val="en-US"/>
              </w:rPr>
              <w:t xml:space="preserve"> submodel._Tin = Tube._Tvh;</w:t>
            </w:r>
          </w:p>
          <w:p w:rsidR="008A78EC" w:rsidRPr="003F7576" w:rsidRDefault="008A78EC" w:rsidP="008A78EC">
            <w:pPr>
              <w:pStyle w:val="0"/>
              <w:rPr>
                <w:rStyle w:val="af"/>
                <w:lang w:val="en-US"/>
              </w:rPr>
            </w:pPr>
            <w:r w:rsidRPr="003F7576">
              <w:rPr>
                <w:rStyle w:val="af"/>
                <w:lang w:val="en-US"/>
              </w:rPr>
              <w:t xml:space="preserve"> submodel._Tou = Tube._Tvyh;</w:t>
            </w:r>
          </w:p>
          <w:p w:rsidR="008A78EC" w:rsidRPr="003F7576" w:rsidRDefault="008A78EC" w:rsidP="008A78EC">
            <w:pPr>
              <w:pStyle w:val="0"/>
              <w:rPr>
                <w:rStyle w:val="af"/>
                <w:lang w:val="en-US"/>
              </w:rPr>
            </w:pPr>
            <w:r w:rsidRPr="003F7576">
              <w:rPr>
                <w:rStyle w:val="af"/>
                <w:lang w:val="en-US"/>
              </w:rPr>
              <w:t xml:space="preserve"> submodel._dPtr = </w:t>
            </w:r>
            <w:r w:rsidRPr="003F7576">
              <w:rPr>
                <w:rStyle w:val="af"/>
                <w:b/>
                <w:lang w:val="en-US"/>
              </w:rPr>
              <w:t>abs</w:t>
            </w:r>
            <w:r w:rsidRPr="003F7576">
              <w:rPr>
                <w:rStyle w:val="af"/>
                <w:lang w:val="en-US"/>
              </w:rPr>
              <w:t>(Tube._Pvh-Tube._Pvyh);</w:t>
            </w:r>
          </w:p>
          <w:p w:rsidR="008A78EC" w:rsidRPr="003F7576" w:rsidRDefault="008A78EC" w:rsidP="008A78EC">
            <w:pPr>
              <w:pStyle w:val="0"/>
              <w:rPr>
                <w:rStyle w:val="af"/>
                <w:lang w:val="en-US"/>
              </w:rPr>
            </w:pPr>
            <w:r w:rsidRPr="003F7576">
              <w:rPr>
                <w:rStyle w:val="af"/>
                <w:lang w:val="en-US"/>
              </w:rPr>
              <w:t xml:space="preserve"> submodel._Q = Tube._Qto*</w:t>
            </w:r>
            <w:r w:rsidRPr="003F7576">
              <w:rPr>
                <w:rStyle w:val="af"/>
                <w:color w:val="0070C0"/>
                <w:lang w:val="en-US"/>
              </w:rPr>
              <w:t>4.182e-3</w:t>
            </w:r>
            <w:r w:rsidRPr="003F7576">
              <w:rPr>
                <w:rStyle w:val="af"/>
                <w:lang w:val="en-US"/>
              </w:rPr>
              <w:t>;</w:t>
            </w:r>
          </w:p>
          <w:p w:rsidR="008A78EC" w:rsidRPr="003F7576" w:rsidRDefault="008A78EC" w:rsidP="008A78EC">
            <w:pPr>
              <w:pStyle w:val="0"/>
              <w:rPr>
                <w:rStyle w:val="af"/>
                <w:lang w:val="en-US"/>
              </w:rPr>
            </w:pPr>
            <w:r w:rsidRPr="003F7576">
              <w:rPr>
                <w:rStyle w:val="af"/>
                <w:lang w:val="en-US"/>
              </w:rPr>
              <w:t xml:space="preserve"> submodel._Qf = submodel._Q/submodel.F;</w:t>
            </w:r>
          </w:p>
          <w:p w:rsidR="008A78EC" w:rsidRPr="003F7576" w:rsidRDefault="008A78EC" w:rsidP="008A78EC">
            <w:pPr>
              <w:pStyle w:val="0"/>
              <w:rPr>
                <w:rStyle w:val="af"/>
                <w:lang w:val="en-US"/>
              </w:rPr>
            </w:pPr>
            <w:r w:rsidRPr="003F7576">
              <w:rPr>
                <w:rStyle w:val="af"/>
                <w:lang w:val="en-US"/>
              </w:rPr>
              <w:t xml:space="preserve"> submodel._dTou = Bak.Tpar_-Tube._Tvyh;   </w:t>
            </w:r>
          </w:p>
          <w:p w:rsidR="008A78EC" w:rsidRPr="003F7576" w:rsidRDefault="008A78EC" w:rsidP="008A78EC">
            <w:pPr>
              <w:pStyle w:val="0"/>
              <w:rPr>
                <w:rStyle w:val="af"/>
                <w:lang w:val="en-US"/>
              </w:rPr>
            </w:pPr>
            <w:r w:rsidRPr="003F7576">
              <w:rPr>
                <w:rStyle w:val="af"/>
                <w:lang w:val="en-US"/>
              </w:rPr>
              <w:t xml:space="preserve">  </w:t>
            </w:r>
          </w:p>
          <w:p w:rsidR="008A78EC" w:rsidRPr="003F7576" w:rsidRDefault="008A78EC" w:rsidP="008A78EC">
            <w:pPr>
              <w:pStyle w:val="0"/>
              <w:rPr>
                <w:rStyle w:val="af"/>
                <w:lang w:val="en-US"/>
              </w:rPr>
            </w:pPr>
            <w:r w:rsidRPr="003F7576">
              <w:rPr>
                <w:rStyle w:val="af"/>
                <w:lang w:val="en-US"/>
              </w:rPr>
              <w:t xml:space="preserve"> submodel._Level = Bak.L;</w:t>
            </w:r>
          </w:p>
          <w:p w:rsidR="008A78EC" w:rsidRPr="003F7576" w:rsidRDefault="008A78EC" w:rsidP="008A78EC">
            <w:pPr>
              <w:pStyle w:val="0"/>
              <w:rPr>
                <w:rStyle w:val="af"/>
                <w:lang w:val="en-US"/>
              </w:rPr>
            </w:pPr>
            <w:r w:rsidRPr="003F7576">
              <w:rPr>
                <w:rStyle w:val="af"/>
                <w:lang w:val="en-US"/>
              </w:rPr>
              <w:t xml:space="preserve"> submodel._Ts = Bak.Tpar_;</w:t>
            </w:r>
          </w:p>
          <w:p w:rsidR="008A78EC" w:rsidRPr="003F7576" w:rsidRDefault="008A78EC" w:rsidP="008A78EC">
            <w:pPr>
              <w:pStyle w:val="0"/>
              <w:rPr>
                <w:rStyle w:val="af"/>
                <w:lang w:val="en-US"/>
              </w:rPr>
            </w:pPr>
            <w:r w:rsidRPr="003F7576">
              <w:rPr>
                <w:rStyle w:val="af"/>
                <w:lang w:val="en-US"/>
              </w:rPr>
              <w:t xml:space="preserve"> submodel._Ps = Bak.P_;</w:t>
            </w:r>
          </w:p>
          <w:p w:rsidR="008A78EC" w:rsidRPr="003F7576" w:rsidRDefault="008A78EC" w:rsidP="008A78EC">
            <w:pPr>
              <w:pStyle w:val="0"/>
              <w:rPr>
                <w:rStyle w:val="af"/>
                <w:lang w:val="en-US"/>
              </w:rPr>
            </w:pPr>
            <w:r w:rsidRPr="003F7576">
              <w:rPr>
                <w:rStyle w:val="af"/>
                <w:lang w:val="en-US"/>
              </w:rPr>
              <w:t xml:space="preserve"> submodel._Ts = Bak.Tpar_;</w:t>
            </w:r>
          </w:p>
          <w:p w:rsidR="008A78EC" w:rsidRDefault="008A78EC" w:rsidP="008A78EC">
            <w:pPr>
              <w:pStyle w:val="0"/>
            </w:pPr>
            <w:r w:rsidRPr="003F7576">
              <w:rPr>
                <w:rStyle w:val="af"/>
                <w:lang w:val="en-US"/>
              </w:rPr>
              <w:t xml:space="preserve"> </w:t>
            </w:r>
            <w:r w:rsidRPr="008A78EC">
              <w:rPr>
                <w:rStyle w:val="af"/>
              </w:rPr>
              <w:t>submodel._Ts = Bak.Tpar_;</w:t>
            </w:r>
          </w:p>
        </w:tc>
      </w:tr>
    </w:tbl>
    <w:p w:rsidR="003730F3" w:rsidRDefault="003730F3" w:rsidP="003730F3">
      <w:r>
        <w:t>Если вы всё задали верно, то субмодель на этом запрограммирована.</w:t>
      </w:r>
    </w:p>
    <w:p w:rsidR="003730F3" w:rsidRDefault="003730F3" w:rsidP="003730F3">
      <w:pPr>
        <w:pStyle w:val="3"/>
      </w:pPr>
      <w:bookmarkStart w:id="166" w:name="_Toc355797937"/>
      <w:r>
        <w:t xml:space="preserve">Вывод </w:t>
      </w:r>
      <w:r w:rsidRPr="003730F3">
        <w:t>параметров</w:t>
      </w:r>
      <w:r>
        <w:t xml:space="preserve"> на схемное окно</w:t>
      </w:r>
      <w:bookmarkEnd w:id="166"/>
    </w:p>
    <w:p w:rsidR="003730F3" w:rsidRDefault="003730F3" w:rsidP="0024393E">
      <w:r>
        <w:t xml:space="preserve">На вложенном уровне выведите давление и уровень </w:t>
      </w:r>
      <w:r w:rsidR="00155D1C">
        <w:t xml:space="preserve">в баке, расход </w:t>
      </w:r>
      <w:r>
        <w:t xml:space="preserve">по </w:t>
      </w:r>
      <w:r w:rsidR="00155D1C">
        <w:t>каналу</w:t>
      </w:r>
      <w:r>
        <w:t xml:space="preserve"> подогреваемой воды. На внешнем уровне выведите параметры </w:t>
      </w:r>
      <w:r>
        <w:rPr>
          <w:lang w:val="en-US"/>
        </w:rPr>
        <w:t>P</w:t>
      </w:r>
      <w:r w:rsidRPr="003730F3">
        <w:t>,</w:t>
      </w:r>
      <w:r>
        <w:rPr>
          <w:lang w:val="en-US"/>
        </w:rPr>
        <w:t>H</w:t>
      </w:r>
      <w:r w:rsidRPr="003730F3">
        <w:t>,</w:t>
      </w:r>
      <w:r>
        <w:rPr>
          <w:lang w:val="en-US"/>
        </w:rPr>
        <w:t>T</w:t>
      </w:r>
      <w:r w:rsidRPr="003730F3">
        <w:t xml:space="preserve"> </w:t>
      </w:r>
      <w:r>
        <w:t xml:space="preserve">для узлов, </w:t>
      </w:r>
      <w:r>
        <w:rPr>
          <w:lang w:val="en-US"/>
        </w:rPr>
        <w:t>G</w:t>
      </w:r>
      <w:r w:rsidRPr="003730F3">
        <w:t xml:space="preserve"> </w:t>
      </w:r>
      <w:r>
        <w:t xml:space="preserve">для каналов и большинство параметров для бака, см. </w:t>
      </w:r>
      <w:r>
        <w:fldChar w:fldCharType="begin"/>
      </w:r>
      <w:r>
        <w:instrText xml:space="preserve"> REF _Ref282019495 \h </w:instrText>
      </w:r>
      <w:r>
        <w:fldChar w:fldCharType="separate"/>
      </w:r>
      <w:r w:rsidR="009B7F9D">
        <w:t xml:space="preserve">Рисунок </w:t>
      </w:r>
      <w:r w:rsidR="009B7F9D">
        <w:rPr>
          <w:noProof/>
        </w:rPr>
        <w:t>62</w:t>
      </w:r>
      <w:r>
        <w:fldChar w:fldCharType="end"/>
      </w:r>
      <w:r>
        <w:t>.</w:t>
      </w:r>
    </w:p>
    <w:p w:rsidR="003730F3" w:rsidRDefault="00155D1C" w:rsidP="003730F3">
      <w:pPr>
        <w:pStyle w:val="a8"/>
      </w:pPr>
      <w:r>
        <w:rPr>
          <w:noProof/>
        </w:rPr>
        <w:drawing>
          <wp:inline distT="0" distB="0" distL="0" distR="0" wp14:anchorId="4A275F13" wp14:editId="6377361D">
            <wp:extent cx="4895850" cy="381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95850" cy="3810000"/>
                    </a:xfrm>
                    <a:prstGeom prst="rect">
                      <a:avLst/>
                    </a:prstGeom>
                  </pic:spPr>
                </pic:pic>
              </a:graphicData>
            </a:graphic>
          </wp:inline>
        </w:drawing>
      </w:r>
    </w:p>
    <w:p w:rsidR="003730F3" w:rsidRDefault="003730F3" w:rsidP="003730F3">
      <w:pPr>
        <w:pStyle w:val="a4"/>
      </w:pPr>
      <w:bookmarkStart w:id="167" w:name="_Ref282019495"/>
      <w:bookmarkStart w:id="168" w:name="_Toc291248684"/>
      <w:r>
        <w:t xml:space="preserve">Рисунок </w:t>
      </w:r>
      <w:r w:rsidR="00510818">
        <w:fldChar w:fldCharType="begin"/>
      </w:r>
      <w:r w:rsidR="00510818">
        <w:instrText xml:space="preserve"> SEQ Рисунок \* ARABIC </w:instrText>
      </w:r>
      <w:r w:rsidR="00510818">
        <w:fldChar w:fldCharType="separate"/>
      </w:r>
      <w:r w:rsidR="009B7F9D">
        <w:rPr>
          <w:noProof/>
        </w:rPr>
        <w:t>62</w:t>
      </w:r>
      <w:r w:rsidR="00510818">
        <w:rPr>
          <w:noProof/>
        </w:rPr>
        <w:fldChar w:fldCharType="end"/>
      </w:r>
      <w:bookmarkEnd w:id="167"/>
      <w:r>
        <w:t>. Параметры на схеме подогревателя ПНД-1</w:t>
      </w:r>
      <w:bookmarkEnd w:id="168"/>
    </w:p>
    <w:p w:rsidR="008E1C7E" w:rsidRDefault="008E1C7E" w:rsidP="00A139DC">
      <w:pPr>
        <w:pStyle w:val="3"/>
      </w:pPr>
      <w:bookmarkStart w:id="169" w:name="_Toc355797938"/>
      <w:r>
        <w:lastRenderedPageBreak/>
        <w:t>Свойства граничных узлов, каналов и других элементов модели ПНД-1</w:t>
      </w:r>
      <w:bookmarkEnd w:id="169"/>
    </w:p>
    <w:p w:rsidR="006151AF" w:rsidRDefault="006151AF" w:rsidP="00543FED">
      <w:r>
        <w:t>Проинициализируйте схему, для того чтобы проверить верность введенного кода и установить значения для свойств элементов внутри субмодели (тех, которые устанавливаются программно в блоке инициализации).</w:t>
      </w:r>
    </w:p>
    <w:p w:rsidR="003730F3" w:rsidRDefault="00304E8C" w:rsidP="00543FED">
      <w:r>
        <w:t xml:space="preserve">Задайте следующие свойства </w:t>
      </w:r>
      <w:r w:rsidR="006151AF">
        <w:t xml:space="preserve">вручную </w:t>
      </w:r>
      <w:r>
        <w:t>для элементов модели ПНД-1:</w:t>
      </w:r>
    </w:p>
    <w:tbl>
      <w:tblPr>
        <w:tblStyle w:val="af1"/>
        <w:tblW w:w="0" w:type="auto"/>
        <w:tblLook w:val="04A0" w:firstRow="1" w:lastRow="0" w:firstColumn="1" w:lastColumn="0" w:noHBand="0" w:noVBand="1"/>
      </w:tblPr>
      <w:tblGrid>
        <w:gridCol w:w="3147"/>
        <w:gridCol w:w="7047"/>
      </w:tblGrid>
      <w:tr w:rsidR="00A41FA2" w:rsidTr="00CB02C6">
        <w:tc>
          <w:tcPr>
            <w:tcW w:w="3227" w:type="dxa"/>
          </w:tcPr>
          <w:p w:rsidR="00A41FA2" w:rsidRPr="00846504" w:rsidRDefault="00A41FA2" w:rsidP="00A41FA2">
            <w:pPr>
              <w:pStyle w:val="0"/>
            </w:pPr>
            <w:r>
              <w:t>Канал подвода пара</w:t>
            </w:r>
          </w:p>
        </w:tc>
        <w:tc>
          <w:tcPr>
            <w:tcW w:w="7193" w:type="dxa"/>
          </w:tcPr>
          <w:p w:rsidR="00A41FA2" w:rsidRDefault="00A41FA2" w:rsidP="00892B31">
            <w:pPr>
              <w:pStyle w:val="0"/>
            </w:pPr>
            <w:r>
              <w:t xml:space="preserve">Гидравлический диаметр: </w:t>
            </w:r>
            <w:r w:rsidRPr="00846504">
              <w:rPr>
                <w:b/>
                <w:bCs/>
              </w:rPr>
              <w:t>«</w:t>
            </w:r>
            <w:r w:rsidR="000A7B45" w:rsidRPr="000A7B45">
              <w:rPr>
                <w:b/>
                <w:bCs/>
              </w:rPr>
              <w:t>0.4</w:t>
            </w:r>
            <w:r w:rsidRPr="00846504">
              <w:rPr>
                <w:b/>
                <w:bCs/>
              </w:rPr>
              <w:t>»</w:t>
            </w:r>
          </w:p>
          <w:p w:rsidR="00A41FA2" w:rsidRPr="006A5AF8" w:rsidRDefault="00A41FA2" w:rsidP="00892B31">
            <w:pPr>
              <w:pStyle w:val="0"/>
              <w:rPr>
                <w:b/>
                <w:bCs/>
              </w:rPr>
            </w:pPr>
            <w:r>
              <w:t xml:space="preserve">Проходное сечение: </w:t>
            </w:r>
            <w:r w:rsidRPr="00846504">
              <w:rPr>
                <w:b/>
                <w:bCs/>
              </w:rPr>
              <w:t>«</w:t>
            </w:r>
            <w:r w:rsidR="000A7B45" w:rsidRPr="000A7B45">
              <w:rPr>
                <w:b/>
                <w:bCs/>
              </w:rPr>
              <w:t>0.1256</w:t>
            </w:r>
            <w:r w:rsidR="000A7B45">
              <w:rPr>
                <w:b/>
                <w:bCs/>
              </w:rPr>
              <w:t>7</w:t>
            </w:r>
            <w:r w:rsidRPr="00846504">
              <w:rPr>
                <w:b/>
                <w:bCs/>
              </w:rPr>
              <w:t>»</w:t>
            </w:r>
          </w:p>
          <w:p w:rsidR="00A41FA2" w:rsidRPr="00645AE2" w:rsidRDefault="00A41FA2" w:rsidP="00892B31">
            <w:pPr>
              <w:pStyle w:val="0"/>
              <w:rPr>
                <w:b/>
                <w:bCs/>
              </w:rPr>
            </w:pPr>
            <w:r>
              <w:t xml:space="preserve">Прямое местное сопротивление: </w:t>
            </w:r>
            <w:r w:rsidRPr="00846504">
              <w:rPr>
                <w:b/>
                <w:bCs/>
              </w:rPr>
              <w:t>«</w:t>
            </w:r>
            <w:r w:rsidR="000A7B45" w:rsidRPr="000A7B45">
              <w:rPr>
                <w:b/>
                <w:bCs/>
              </w:rPr>
              <w:t>10</w:t>
            </w:r>
            <w:r w:rsidRPr="00846504">
              <w:rPr>
                <w:b/>
                <w:bCs/>
              </w:rPr>
              <w:t>»</w:t>
            </w:r>
          </w:p>
          <w:p w:rsidR="00A41FA2" w:rsidRDefault="00A41FA2" w:rsidP="00892B31">
            <w:pPr>
              <w:pStyle w:val="0"/>
              <w:rPr>
                <w:b/>
                <w:bCs/>
              </w:rPr>
            </w:pPr>
            <w:r>
              <w:t xml:space="preserve">Обратное местное сопротивление: </w:t>
            </w:r>
            <w:r w:rsidRPr="00846504">
              <w:rPr>
                <w:b/>
                <w:bCs/>
              </w:rPr>
              <w:t>«</w:t>
            </w:r>
            <w:r w:rsidR="000A7B45" w:rsidRPr="000A7B45">
              <w:rPr>
                <w:b/>
                <w:bCs/>
              </w:rPr>
              <w:t>10</w:t>
            </w:r>
            <w:r w:rsidRPr="00846504">
              <w:rPr>
                <w:b/>
                <w:bCs/>
              </w:rPr>
              <w:t>»</w:t>
            </w:r>
          </w:p>
          <w:p w:rsidR="00727086" w:rsidRPr="00645AE2" w:rsidRDefault="00727086" w:rsidP="00892B31">
            <w:pPr>
              <w:pStyle w:val="0"/>
              <w:rPr>
                <w:b/>
                <w:bCs/>
              </w:rPr>
            </w:pPr>
            <w:r>
              <w:t xml:space="preserve">Толщина стенки: </w:t>
            </w:r>
            <w:r>
              <w:rPr>
                <w:b/>
                <w:bCs/>
              </w:rPr>
              <w:t>«</w:t>
            </w:r>
            <w:r w:rsidRPr="0018763F">
              <w:rPr>
                <w:b/>
                <w:bCs/>
              </w:rPr>
              <w:t>0.005</w:t>
            </w:r>
            <w:r w:rsidRPr="00846504">
              <w:rPr>
                <w:b/>
                <w:bCs/>
              </w:rPr>
              <w:t>»</w:t>
            </w:r>
          </w:p>
          <w:p w:rsidR="00A41FA2" w:rsidRDefault="00A41FA2" w:rsidP="00892B31">
            <w:pPr>
              <w:pStyle w:val="0"/>
            </w:pPr>
            <w:r>
              <w:t xml:space="preserve">Поверхность теплообмена: </w:t>
            </w:r>
            <w:r w:rsidRPr="00846504">
              <w:rPr>
                <w:b/>
                <w:bCs/>
              </w:rPr>
              <w:t>«</w:t>
            </w:r>
            <w:r w:rsidR="0018763F">
              <w:rPr>
                <w:b/>
                <w:bCs/>
              </w:rPr>
              <w:t>6.28319</w:t>
            </w:r>
            <w:r w:rsidRPr="00846504">
              <w:rPr>
                <w:b/>
                <w:bCs/>
              </w:rPr>
              <w:t>»</w:t>
            </w:r>
          </w:p>
          <w:p w:rsidR="00A41FA2" w:rsidRPr="00727086" w:rsidRDefault="00A41FA2" w:rsidP="00892B31">
            <w:pPr>
              <w:pStyle w:val="0"/>
              <w:rPr>
                <w:b/>
                <w:bCs/>
              </w:rPr>
            </w:pPr>
            <w:r>
              <w:t xml:space="preserve">Длина: </w:t>
            </w:r>
            <w:r>
              <w:rPr>
                <w:b/>
                <w:bCs/>
              </w:rPr>
              <w:t>«5.0</w:t>
            </w:r>
            <w:r w:rsidRPr="00846504">
              <w:rPr>
                <w:b/>
                <w:bCs/>
              </w:rPr>
              <w:t>»</w:t>
            </w:r>
          </w:p>
        </w:tc>
      </w:tr>
      <w:tr w:rsidR="00A41FA2" w:rsidRPr="00846504" w:rsidTr="00CB02C6">
        <w:tc>
          <w:tcPr>
            <w:tcW w:w="3227" w:type="dxa"/>
          </w:tcPr>
          <w:p w:rsidR="00A41FA2" w:rsidRPr="007E2F47" w:rsidRDefault="00A41FA2" w:rsidP="000F3818">
            <w:pPr>
              <w:pStyle w:val="0"/>
            </w:pPr>
            <w:r>
              <w:t>Канал</w:t>
            </w:r>
            <w:r w:rsidR="000F3818">
              <w:t xml:space="preserve"> отвода конденсата</w:t>
            </w:r>
          </w:p>
        </w:tc>
        <w:tc>
          <w:tcPr>
            <w:tcW w:w="7193" w:type="dxa"/>
          </w:tcPr>
          <w:p w:rsidR="0018763F" w:rsidRDefault="0018763F" w:rsidP="0018763F">
            <w:pPr>
              <w:pStyle w:val="0"/>
            </w:pPr>
            <w:r>
              <w:t xml:space="preserve">Гидравлический диаметр: </w:t>
            </w:r>
            <w:r w:rsidRPr="00846504">
              <w:rPr>
                <w:b/>
                <w:bCs/>
              </w:rPr>
              <w:t>«</w:t>
            </w:r>
            <w:r w:rsidRPr="000A7B45">
              <w:rPr>
                <w:b/>
                <w:bCs/>
              </w:rPr>
              <w:t>0.</w:t>
            </w:r>
            <w:r w:rsidR="00727086">
              <w:rPr>
                <w:b/>
                <w:bCs/>
              </w:rPr>
              <w:t>1</w:t>
            </w:r>
            <w:r w:rsidRPr="00846504">
              <w:rPr>
                <w:b/>
                <w:bCs/>
              </w:rPr>
              <w:t>»</w:t>
            </w:r>
          </w:p>
          <w:p w:rsidR="0018763F" w:rsidRPr="006A5AF8" w:rsidRDefault="0018763F" w:rsidP="0018763F">
            <w:pPr>
              <w:pStyle w:val="0"/>
              <w:rPr>
                <w:b/>
                <w:bCs/>
              </w:rPr>
            </w:pPr>
            <w:r>
              <w:t xml:space="preserve">Проходное сечение: </w:t>
            </w:r>
            <w:r w:rsidRPr="00846504">
              <w:rPr>
                <w:b/>
                <w:bCs/>
              </w:rPr>
              <w:t>«</w:t>
            </w:r>
            <w:r w:rsidR="00727086" w:rsidRPr="00727086">
              <w:rPr>
                <w:b/>
                <w:bCs/>
              </w:rPr>
              <w:t>0.00785</w:t>
            </w:r>
            <w:r w:rsidR="00727086">
              <w:rPr>
                <w:b/>
                <w:bCs/>
              </w:rPr>
              <w:t>4</w:t>
            </w:r>
            <w:r w:rsidRPr="00846504">
              <w:rPr>
                <w:b/>
                <w:bCs/>
              </w:rPr>
              <w:t>»</w:t>
            </w:r>
          </w:p>
          <w:p w:rsidR="0018763F" w:rsidRPr="00645AE2" w:rsidRDefault="0018763F" w:rsidP="0018763F">
            <w:pPr>
              <w:pStyle w:val="0"/>
              <w:rPr>
                <w:b/>
                <w:bCs/>
              </w:rPr>
            </w:pPr>
            <w:r>
              <w:t xml:space="preserve">Прямое местное сопротивление: </w:t>
            </w:r>
            <w:r w:rsidRPr="00846504">
              <w:rPr>
                <w:b/>
                <w:bCs/>
              </w:rPr>
              <w:t>«</w:t>
            </w:r>
            <w:r w:rsidRPr="000A7B45">
              <w:rPr>
                <w:b/>
                <w:bCs/>
              </w:rPr>
              <w:t>1</w:t>
            </w:r>
            <w:r w:rsidRPr="00846504">
              <w:rPr>
                <w:b/>
                <w:bCs/>
              </w:rPr>
              <w:t>»</w:t>
            </w:r>
          </w:p>
          <w:p w:rsidR="0018763F" w:rsidRPr="00645AE2" w:rsidRDefault="0018763F" w:rsidP="0018763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727086" w:rsidRDefault="00727086" w:rsidP="0018763F">
            <w:pPr>
              <w:pStyle w:val="0"/>
            </w:pPr>
            <w:r>
              <w:t xml:space="preserve">Толщина стенки: </w:t>
            </w:r>
            <w:r>
              <w:rPr>
                <w:b/>
                <w:bCs/>
              </w:rPr>
              <w:t>«</w:t>
            </w:r>
            <w:r w:rsidRPr="00727086">
              <w:rPr>
                <w:b/>
                <w:bCs/>
              </w:rPr>
              <w:t>0.001</w:t>
            </w:r>
            <w:r w:rsidRPr="00846504">
              <w:rPr>
                <w:b/>
                <w:bCs/>
              </w:rPr>
              <w:t>»</w:t>
            </w:r>
          </w:p>
          <w:p w:rsidR="0018763F" w:rsidRDefault="0018763F" w:rsidP="0018763F">
            <w:pPr>
              <w:pStyle w:val="0"/>
            </w:pPr>
            <w:r>
              <w:t xml:space="preserve">Поверхность теплообмена: </w:t>
            </w:r>
            <w:r w:rsidRPr="00846504">
              <w:rPr>
                <w:b/>
                <w:bCs/>
              </w:rPr>
              <w:t>«</w:t>
            </w:r>
            <w:r w:rsidR="00704D60" w:rsidRPr="00704D60">
              <w:rPr>
                <w:b/>
                <w:bCs/>
              </w:rPr>
              <w:t>0.3141</w:t>
            </w:r>
            <w:r w:rsidR="00704D60">
              <w:rPr>
                <w:b/>
                <w:bCs/>
              </w:rPr>
              <w:t>6</w:t>
            </w:r>
            <w:r w:rsidRPr="00846504">
              <w:rPr>
                <w:b/>
                <w:bCs/>
              </w:rPr>
              <w:t>»</w:t>
            </w:r>
          </w:p>
          <w:p w:rsidR="00A41FA2" w:rsidRPr="00E34C43" w:rsidRDefault="0018763F" w:rsidP="00BB7564">
            <w:pPr>
              <w:pStyle w:val="0"/>
            </w:pPr>
            <w:r>
              <w:t xml:space="preserve">Длина: </w:t>
            </w:r>
            <w:r>
              <w:rPr>
                <w:b/>
                <w:bCs/>
              </w:rPr>
              <w:t>«</w:t>
            </w:r>
            <w:r w:rsidR="00704D60">
              <w:rPr>
                <w:b/>
                <w:bCs/>
              </w:rPr>
              <w:t>1</w:t>
            </w:r>
            <w:r>
              <w:rPr>
                <w:b/>
                <w:bCs/>
              </w:rPr>
              <w:t>.0</w:t>
            </w:r>
            <w:r w:rsidRPr="00846504">
              <w:rPr>
                <w:b/>
                <w:bCs/>
              </w:rPr>
              <w:t>»</w:t>
            </w:r>
          </w:p>
        </w:tc>
      </w:tr>
      <w:tr w:rsidR="00BB7564" w:rsidRPr="00846504" w:rsidTr="00CB02C6">
        <w:tc>
          <w:tcPr>
            <w:tcW w:w="3227" w:type="dxa"/>
          </w:tcPr>
          <w:p w:rsidR="00BB7564" w:rsidRPr="007E2F47" w:rsidRDefault="00BB7564" w:rsidP="00BB7564">
            <w:pPr>
              <w:pStyle w:val="0"/>
            </w:pPr>
            <w:r>
              <w:t>Канал подачи воды (справа от подогревателя)</w:t>
            </w:r>
          </w:p>
        </w:tc>
        <w:tc>
          <w:tcPr>
            <w:tcW w:w="7193" w:type="dxa"/>
          </w:tcPr>
          <w:p w:rsidR="00BB7564" w:rsidRDefault="00BB7564" w:rsidP="00892B31">
            <w:pPr>
              <w:pStyle w:val="0"/>
            </w:pPr>
            <w:r>
              <w:t xml:space="preserve">Гидравлический диаметр: </w:t>
            </w:r>
            <w:r w:rsidRPr="00846504">
              <w:rPr>
                <w:b/>
                <w:bCs/>
              </w:rPr>
              <w:t>«</w:t>
            </w:r>
            <w:r w:rsidRPr="000A7B45">
              <w:rPr>
                <w:b/>
                <w:bCs/>
              </w:rPr>
              <w:t>0.</w:t>
            </w:r>
            <w:r>
              <w:rPr>
                <w:b/>
                <w:bCs/>
              </w:rPr>
              <w:t>1</w:t>
            </w:r>
            <w:r w:rsidRPr="00846504">
              <w:rPr>
                <w:b/>
                <w:bCs/>
              </w:rPr>
              <w:t>»</w:t>
            </w:r>
          </w:p>
          <w:p w:rsidR="00BB7564" w:rsidRPr="006A5AF8" w:rsidRDefault="00BB7564" w:rsidP="00892B31">
            <w:pPr>
              <w:pStyle w:val="0"/>
              <w:rPr>
                <w:b/>
                <w:bCs/>
              </w:rPr>
            </w:pPr>
            <w:r>
              <w:t xml:space="preserve">Проходное сечение: </w:t>
            </w:r>
            <w:r w:rsidRPr="00846504">
              <w:rPr>
                <w:b/>
                <w:bCs/>
              </w:rPr>
              <w:t>«</w:t>
            </w:r>
            <w:r w:rsidRPr="00727086">
              <w:rPr>
                <w:b/>
                <w:bCs/>
              </w:rPr>
              <w:t>0.00785</w:t>
            </w:r>
            <w:r>
              <w:rPr>
                <w:b/>
                <w:bCs/>
              </w:rPr>
              <w:t>4</w:t>
            </w:r>
            <w:r w:rsidRPr="00846504">
              <w:rPr>
                <w:b/>
                <w:bCs/>
              </w:rPr>
              <w:t>»</w:t>
            </w:r>
          </w:p>
          <w:p w:rsidR="00BB7564" w:rsidRPr="00645AE2" w:rsidRDefault="00BB7564" w:rsidP="00892B31">
            <w:pPr>
              <w:pStyle w:val="0"/>
              <w:rPr>
                <w:b/>
                <w:bCs/>
              </w:rPr>
            </w:pPr>
            <w:r>
              <w:t xml:space="preserve">Прямое местное сопротивление: </w:t>
            </w:r>
            <w:r w:rsidRPr="00846504">
              <w:rPr>
                <w:b/>
                <w:bCs/>
              </w:rPr>
              <w:t>«</w:t>
            </w:r>
            <w:r w:rsidRPr="000A7B45">
              <w:rPr>
                <w:b/>
                <w:bCs/>
              </w:rPr>
              <w:t>1</w:t>
            </w:r>
            <w:r w:rsidRPr="00846504">
              <w:rPr>
                <w:b/>
                <w:bCs/>
              </w:rPr>
              <w:t>»</w:t>
            </w:r>
          </w:p>
          <w:p w:rsidR="00BB7564" w:rsidRPr="00645AE2" w:rsidRDefault="00BB7564" w:rsidP="00892B31">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BB7564" w:rsidRDefault="00BB7564" w:rsidP="00892B31">
            <w:pPr>
              <w:pStyle w:val="0"/>
            </w:pPr>
            <w:r>
              <w:t xml:space="preserve">Толщина стенки: </w:t>
            </w:r>
            <w:r>
              <w:rPr>
                <w:b/>
                <w:bCs/>
              </w:rPr>
              <w:t>«</w:t>
            </w:r>
            <w:r w:rsidRPr="00727086">
              <w:rPr>
                <w:b/>
                <w:bCs/>
              </w:rPr>
              <w:t>0.001</w:t>
            </w:r>
            <w:r w:rsidRPr="00846504">
              <w:rPr>
                <w:b/>
                <w:bCs/>
              </w:rPr>
              <w:t>»</w:t>
            </w:r>
          </w:p>
          <w:p w:rsidR="00BB7564" w:rsidRDefault="00BB7564" w:rsidP="00892B31">
            <w:pPr>
              <w:pStyle w:val="0"/>
            </w:pPr>
            <w:r>
              <w:t xml:space="preserve">Поверхность теплообмена: </w:t>
            </w:r>
            <w:r w:rsidRPr="00846504">
              <w:rPr>
                <w:b/>
                <w:bCs/>
              </w:rPr>
              <w:t>«</w:t>
            </w:r>
            <w:r w:rsidRPr="00704D60">
              <w:rPr>
                <w:b/>
                <w:bCs/>
              </w:rPr>
              <w:t>0.3141</w:t>
            </w:r>
            <w:r>
              <w:rPr>
                <w:b/>
                <w:bCs/>
              </w:rPr>
              <w:t>6</w:t>
            </w:r>
            <w:r w:rsidRPr="00846504">
              <w:rPr>
                <w:b/>
                <w:bCs/>
              </w:rPr>
              <w:t>»</w:t>
            </w:r>
          </w:p>
          <w:p w:rsidR="00BB7564" w:rsidRPr="00E34C43" w:rsidRDefault="00BB7564" w:rsidP="00892B31">
            <w:pPr>
              <w:pStyle w:val="0"/>
            </w:pPr>
            <w:r>
              <w:t xml:space="preserve">Длина: </w:t>
            </w:r>
            <w:r>
              <w:rPr>
                <w:b/>
                <w:bCs/>
              </w:rPr>
              <w:t>«1.0</w:t>
            </w:r>
            <w:r w:rsidRPr="00846504">
              <w:rPr>
                <w:b/>
                <w:bCs/>
              </w:rPr>
              <w:t>»</w:t>
            </w:r>
          </w:p>
        </w:tc>
      </w:tr>
      <w:tr w:rsidR="00BB7564" w:rsidRPr="00846504" w:rsidTr="00CB02C6">
        <w:tc>
          <w:tcPr>
            <w:tcW w:w="3227" w:type="dxa"/>
          </w:tcPr>
          <w:p w:rsidR="00BB7564" w:rsidRPr="007E2F47" w:rsidRDefault="00BB7564" w:rsidP="00BB7564">
            <w:pPr>
              <w:pStyle w:val="0"/>
            </w:pPr>
            <w:r>
              <w:t>Канал отвода воды (слева от подогревателя)</w:t>
            </w:r>
          </w:p>
        </w:tc>
        <w:tc>
          <w:tcPr>
            <w:tcW w:w="7193" w:type="dxa"/>
          </w:tcPr>
          <w:p w:rsidR="00BB7564" w:rsidRDefault="00BB7564" w:rsidP="00892B31">
            <w:pPr>
              <w:pStyle w:val="0"/>
            </w:pPr>
            <w:r>
              <w:t xml:space="preserve">Гидравлический диаметр: </w:t>
            </w:r>
            <w:r w:rsidRPr="00846504">
              <w:rPr>
                <w:b/>
                <w:bCs/>
              </w:rPr>
              <w:t>«</w:t>
            </w:r>
            <w:r w:rsidRPr="000A7B45">
              <w:rPr>
                <w:b/>
                <w:bCs/>
              </w:rPr>
              <w:t>0.</w:t>
            </w:r>
            <w:r>
              <w:rPr>
                <w:b/>
                <w:bCs/>
              </w:rPr>
              <w:t>1</w:t>
            </w:r>
            <w:r w:rsidRPr="00846504">
              <w:rPr>
                <w:b/>
                <w:bCs/>
              </w:rPr>
              <w:t>»</w:t>
            </w:r>
          </w:p>
          <w:p w:rsidR="00BB7564" w:rsidRPr="006A5AF8" w:rsidRDefault="00BB7564" w:rsidP="00892B31">
            <w:pPr>
              <w:pStyle w:val="0"/>
              <w:rPr>
                <w:b/>
                <w:bCs/>
              </w:rPr>
            </w:pPr>
            <w:r>
              <w:t xml:space="preserve">Проходное сечение: </w:t>
            </w:r>
            <w:r w:rsidRPr="00846504">
              <w:rPr>
                <w:b/>
                <w:bCs/>
              </w:rPr>
              <w:t>«</w:t>
            </w:r>
            <w:r w:rsidRPr="00727086">
              <w:rPr>
                <w:b/>
                <w:bCs/>
              </w:rPr>
              <w:t>0.00785</w:t>
            </w:r>
            <w:r>
              <w:rPr>
                <w:b/>
                <w:bCs/>
              </w:rPr>
              <w:t>4</w:t>
            </w:r>
            <w:r w:rsidRPr="00846504">
              <w:rPr>
                <w:b/>
                <w:bCs/>
              </w:rPr>
              <w:t>»</w:t>
            </w:r>
          </w:p>
          <w:p w:rsidR="00BB7564" w:rsidRPr="00645AE2" w:rsidRDefault="00BB7564" w:rsidP="00892B31">
            <w:pPr>
              <w:pStyle w:val="0"/>
              <w:rPr>
                <w:b/>
                <w:bCs/>
              </w:rPr>
            </w:pPr>
            <w:r>
              <w:t xml:space="preserve">Прямое местное сопротивление: </w:t>
            </w:r>
            <w:r w:rsidRPr="00846504">
              <w:rPr>
                <w:b/>
                <w:bCs/>
              </w:rPr>
              <w:t>«</w:t>
            </w:r>
            <w:r w:rsidRPr="000A7B45">
              <w:rPr>
                <w:b/>
                <w:bCs/>
              </w:rPr>
              <w:t>1</w:t>
            </w:r>
            <w:r w:rsidRPr="00846504">
              <w:rPr>
                <w:b/>
                <w:bCs/>
              </w:rPr>
              <w:t>»</w:t>
            </w:r>
          </w:p>
          <w:p w:rsidR="00BB7564" w:rsidRPr="00645AE2" w:rsidRDefault="00BB7564" w:rsidP="00892B31">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BB7564" w:rsidRDefault="00BB7564" w:rsidP="00892B31">
            <w:pPr>
              <w:pStyle w:val="0"/>
            </w:pPr>
            <w:r>
              <w:t xml:space="preserve">Толщина стенки: </w:t>
            </w:r>
            <w:r>
              <w:rPr>
                <w:b/>
                <w:bCs/>
              </w:rPr>
              <w:t>«</w:t>
            </w:r>
            <w:r w:rsidRPr="00727086">
              <w:rPr>
                <w:b/>
                <w:bCs/>
              </w:rPr>
              <w:t>0.001</w:t>
            </w:r>
            <w:r w:rsidRPr="00846504">
              <w:rPr>
                <w:b/>
                <w:bCs/>
              </w:rPr>
              <w:t>»</w:t>
            </w:r>
          </w:p>
          <w:p w:rsidR="00BB7564" w:rsidRDefault="00BB7564" w:rsidP="00892B31">
            <w:pPr>
              <w:pStyle w:val="0"/>
            </w:pPr>
            <w:r>
              <w:t xml:space="preserve">Поверхность теплообмена: </w:t>
            </w:r>
            <w:r w:rsidRPr="00846504">
              <w:rPr>
                <w:b/>
                <w:bCs/>
              </w:rPr>
              <w:t>«</w:t>
            </w:r>
            <w:r w:rsidRPr="00704D60">
              <w:rPr>
                <w:b/>
                <w:bCs/>
              </w:rPr>
              <w:t>0.3141</w:t>
            </w:r>
            <w:r>
              <w:rPr>
                <w:b/>
                <w:bCs/>
              </w:rPr>
              <w:t>6</w:t>
            </w:r>
            <w:r w:rsidRPr="00846504">
              <w:rPr>
                <w:b/>
                <w:bCs/>
              </w:rPr>
              <w:t>»</w:t>
            </w:r>
          </w:p>
          <w:p w:rsidR="00BB7564" w:rsidRPr="00E34C43" w:rsidRDefault="00BB7564" w:rsidP="00892B31">
            <w:pPr>
              <w:pStyle w:val="0"/>
            </w:pPr>
            <w:r>
              <w:t xml:space="preserve">Длина: </w:t>
            </w:r>
            <w:r>
              <w:rPr>
                <w:b/>
                <w:bCs/>
              </w:rPr>
              <w:t>«1.0</w:t>
            </w:r>
            <w:r w:rsidRPr="00846504">
              <w:rPr>
                <w:b/>
                <w:bCs/>
              </w:rPr>
              <w:t>»</w:t>
            </w:r>
          </w:p>
        </w:tc>
      </w:tr>
      <w:tr w:rsidR="008D0E96" w:rsidRPr="00846504" w:rsidTr="00CB02C6">
        <w:tc>
          <w:tcPr>
            <w:tcW w:w="3227" w:type="dxa"/>
          </w:tcPr>
          <w:p w:rsidR="008D0E96" w:rsidRDefault="008D0E96" w:rsidP="00BB7564">
            <w:pPr>
              <w:pStyle w:val="0"/>
            </w:pPr>
            <w:r>
              <w:t>Узел отбора пара</w:t>
            </w:r>
          </w:p>
        </w:tc>
        <w:tc>
          <w:tcPr>
            <w:tcW w:w="7193" w:type="dxa"/>
          </w:tcPr>
          <w:p w:rsidR="008D0E96" w:rsidRDefault="008D0E96" w:rsidP="00892B31">
            <w:pPr>
              <w:pStyle w:val="0"/>
            </w:pPr>
            <w:r>
              <w:t xml:space="preserve">Давление: </w:t>
            </w:r>
            <w:r>
              <w:rPr>
                <w:b/>
                <w:bCs/>
              </w:rPr>
              <w:t>«</w:t>
            </w:r>
            <w:r w:rsidR="00353DAE">
              <w:rPr>
                <w:b/>
                <w:bCs/>
              </w:rPr>
              <w:t>0</w:t>
            </w:r>
            <w:r>
              <w:rPr>
                <w:b/>
                <w:bCs/>
              </w:rPr>
              <w:t>.</w:t>
            </w:r>
            <w:r w:rsidR="00353DAE">
              <w:rPr>
                <w:b/>
                <w:bCs/>
              </w:rPr>
              <w:t>96</w:t>
            </w:r>
            <w:r w:rsidRPr="00846504">
              <w:rPr>
                <w:b/>
                <w:bCs/>
              </w:rPr>
              <w:t>»</w:t>
            </w:r>
          </w:p>
          <w:p w:rsidR="008D0E96" w:rsidRPr="008D0E96" w:rsidRDefault="008D0E96" w:rsidP="008D6C96">
            <w:pPr>
              <w:pStyle w:val="0"/>
            </w:pPr>
            <w:r>
              <w:t xml:space="preserve">Энтальпия: </w:t>
            </w:r>
            <w:r>
              <w:rPr>
                <w:b/>
                <w:bCs/>
              </w:rPr>
              <w:t>«</w:t>
            </w:r>
            <w:r w:rsidR="00353DAE">
              <w:rPr>
                <w:b/>
                <w:bCs/>
              </w:rPr>
              <w:t>5</w:t>
            </w:r>
            <w:r w:rsidR="002C1951">
              <w:rPr>
                <w:b/>
                <w:bCs/>
              </w:rPr>
              <w:t>7</w:t>
            </w:r>
            <w:r w:rsidR="00353DAE">
              <w:rPr>
                <w:b/>
                <w:bCs/>
              </w:rPr>
              <w:t>3</w:t>
            </w:r>
            <w:r w:rsidRPr="00846504">
              <w:rPr>
                <w:b/>
                <w:bCs/>
              </w:rPr>
              <w:t>»</w:t>
            </w:r>
          </w:p>
        </w:tc>
      </w:tr>
      <w:tr w:rsidR="008D6C96" w:rsidRPr="00846504" w:rsidTr="00CB02C6">
        <w:tc>
          <w:tcPr>
            <w:tcW w:w="3227" w:type="dxa"/>
          </w:tcPr>
          <w:p w:rsidR="008D6C96" w:rsidRDefault="008D6C96" w:rsidP="00C87F75">
            <w:pPr>
              <w:pStyle w:val="0"/>
            </w:pPr>
            <w:r>
              <w:t xml:space="preserve">Узел </w:t>
            </w:r>
            <w:r w:rsidR="00C87F75">
              <w:t>подачи воды на подогрев</w:t>
            </w:r>
          </w:p>
        </w:tc>
        <w:tc>
          <w:tcPr>
            <w:tcW w:w="7193" w:type="dxa"/>
          </w:tcPr>
          <w:p w:rsidR="008D6C96" w:rsidRDefault="008D6C96" w:rsidP="00892B31">
            <w:pPr>
              <w:pStyle w:val="0"/>
            </w:pPr>
            <w:r>
              <w:t xml:space="preserve">Давление: </w:t>
            </w:r>
            <w:r>
              <w:rPr>
                <w:b/>
                <w:bCs/>
              </w:rPr>
              <w:t>«10.0</w:t>
            </w:r>
            <w:r w:rsidRPr="00846504">
              <w:rPr>
                <w:b/>
                <w:bCs/>
              </w:rPr>
              <w:t>»</w:t>
            </w:r>
          </w:p>
          <w:p w:rsidR="008D6C96" w:rsidRPr="008D0E96" w:rsidRDefault="008D6C96" w:rsidP="00C87F75">
            <w:pPr>
              <w:pStyle w:val="0"/>
            </w:pPr>
            <w:r>
              <w:t xml:space="preserve">Энтальпия: </w:t>
            </w:r>
            <w:r>
              <w:rPr>
                <w:b/>
                <w:bCs/>
              </w:rPr>
              <w:t>«</w:t>
            </w:r>
            <w:r w:rsidR="00C87F75" w:rsidRPr="00C87F75">
              <w:rPr>
                <w:b/>
                <w:bCs/>
              </w:rPr>
              <w:t>waterpt(1e6,Tпнд,3)/4182</w:t>
            </w:r>
            <w:r w:rsidRPr="00846504">
              <w:rPr>
                <w:b/>
                <w:bCs/>
              </w:rPr>
              <w:t>»</w:t>
            </w:r>
          </w:p>
        </w:tc>
      </w:tr>
      <w:tr w:rsidR="00CB02C6" w:rsidRPr="00846504" w:rsidTr="00CB02C6">
        <w:tc>
          <w:tcPr>
            <w:tcW w:w="3227" w:type="dxa"/>
          </w:tcPr>
          <w:p w:rsidR="00CB02C6" w:rsidRDefault="00CB02C6" w:rsidP="00C87F75">
            <w:pPr>
              <w:pStyle w:val="0"/>
            </w:pPr>
            <w:r>
              <w:t>Узел отбора подогретой воды</w:t>
            </w:r>
          </w:p>
        </w:tc>
        <w:tc>
          <w:tcPr>
            <w:tcW w:w="7193" w:type="dxa"/>
          </w:tcPr>
          <w:p w:rsidR="00CB02C6" w:rsidRDefault="00CB02C6" w:rsidP="00892B31">
            <w:pPr>
              <w:pStyle w:val="0"/>
            </w:pPr>
            <w:r>
              <w:t xml:space="preserve">Расход: </w:t>
            </w:r>
            <w:r>
              <w:rPr>
                <w:b/>
                <w:bCs/>
              </w:rPr>
              <w:t>«</w:t>
            </w:r>
            <w:r w:rsidRPr="00CB02C6">
              <w:rPr>
                <w:b/>
                <w:bCs/>
              </w:rPr>
              <w:t>-Gпнд/3.6</w:t>
            </w:r>
            <w:r w:rsidRPr="00846504">
              <w:rPr>
                <w:b/>
                <w:bCs/>
              </w:rPr>
              <w:t>»</w:t>
            </w:r>
          </w:p>
          <w:p w:rsidR="00CB02C6" w:rsidRDefault="00CB02C6" w:rsidP="00892B31">
            <w:pPr>
              <w:pStyle w:val="0"/>
              <w:rPr>
                <w:b/>
                <w:bCs/>
              </w:rPr>
            </w:pPr>
            <w:r>
              <w:t xml:space="preserve">Энтальпия: </w:t>
            </w:r>
            <w:r>
              <w:rPr>
                <w:b/>
                <w:bCs/>
              </w:rPr>
              <w:t>«</w:t>
            </w:r>
            <w:r w:rsidRPr="00CB02C6">
              <w:rPr>
                <w:b/>
                <w:bCs/>
              </w:rPr>
              <w:t>Tпнд</w:t>
            </w:r>
            <w:r w:rsidRPr="00846504">
              <w:rPr>
                <w:b/>
                <w:bCs/>
              </w:rPr>
              <w:t>»</w:t>
            </w:r>
          </w:p>
          <w:p w:rsidR="00CB02C6" w:rsidRDefault="00CB02C6" w:rsidP="00CB02C6">
            <w:pPr>
              <w:pStyle w:val="0"/>
              <w:rPr>
                <w:b/>
                <w:bCs/>
              </w:rPr>
            </w:pPr>
            <w:r>
              <w:t xml:space="preserve">Начальное давление: </w:t>
            </w:r>
            <w:r>
              <w:rPr>
                <w:b/>
                <w:bCs/>
              </w:rPr>
              <w:t>«</w:t>
            </w:r>
            <w:r w:rsidRPr="00CB02C6">
              <w:rPr>
                <w:b/>
                <w:bCs/>
              </w:rPr>
              <w:t>10</w:t>
            </w:r>
            <w:r w:rsidRPr="00846504">
              <w:rPr>
                <w:b/>
                <w:bCs/>
              </w:rPr>
              <w:t>»</w:t>
            </w:r>
          </w:p>
          <w:p w:rsidR="00CB02C6" w:rsidRDefault="00CB02C6" w:rsidP="00CB02C6">
            <w:pPr>
              <w:pStyle w:val="0"/>
            </w:pPr>
            <w:r>
              <w:t xml:space="preserve">Начальная энтальпия: </w:t>
            </w:r>
            <w:r>
              <w:rPr>
                <w:b/>
                <w:bCs/>
              </w:rPr>
              <w:t>«</w:t>
            </w:r>
            <w:r>
              <w:rPr>
                <w:b/>
                <w:bCs/>
                <w:lang w:val="en-US"/>
              </w:rPr>
              <w:t>self</w:t>
            </w:r>
            <w:r w:rsidRPr="00CB02C6">
              <w:rPr>
                <w:b/>
                <w:bCs/>
              </w:rPr>
              <w:t>.</w:t>
            </w:r>
            <w:r>
              <w:rPr>
                <w:b/>
                <w:bCs/>
                <w:lang w:val="en-US"/>
              </w:rPr>
              <w:t>h</w:t>
            </w:r>
            <w:r w:rsidRPr="00846504">
              <w:rPr>
                <w:b/>
                <w:bCs/>
              </w:rPr>
              <w:t>»</w:t>
            </w:r>
          </w:p>
        </w:tc>
      </w:tr>
      <w:tr w:rsidR="00CB02C6" w:rsidRPr="00846504" w:rsidTr="00CB02C6">
        <w:tc>
          <w:tcPr>
            <w:tcW w:w="3227" w:type="dxa"/>
          </w:tcPr>
          <w:p w:rsidR="00CB02C6" w:rsidRDefault="00CB02C6" w:rsidP="00CB02C6">
            <w:pPr>
              <w:pStyle w:val="0"/>
            </w:pPr>
            <w:r>
              <w:t>Узел отбора конденсата</w:t>
            </w:r>
          </w:p>
        </w:tc>
        <w:tc>
          <w:tcPr>
            <w:tcW w:w="7193" w:type="dxa"/>
          </w:tcPr>
          <w:p w:rsidR="00CB02C6" w:rsidRDefault="00CB02C6" w:rsidP="00834E7E">
            <w:pPr>
              <w:pStyle w:val="0"/>
            </w:pPr>
            <w:r>
              <w:t xml:space="preserve">Расход: </w:t>
            </w:r>
            <w:r>
              <w:rPr>
                <w:b/>
                <w:bCs/>
              </w:rPr>
              <w:t>«</w:t>
            </w:r>
            <w:r w:rsidR="00C71A7C" w:rsidRPr="00C71A7C">
              <w:rPr>
                <w:b/>
                <w:bCs/>
              </w:rPr>
              <w:t>-ch</w:t>
            </w:r>
            <w:r w:rsidR="00637E59">
              <w:rPr>
                <w:b/>
                <w:bCs/>
              </w:rPr>
              <w:t>30</w:t>
            </w:r>
            <w:r w:rsidR="00C71A7C" w:rsidRPr="00C71A7C">
              <w:rPr>
                <w:b/>
                <w:bCs/>
              </w:rPr>
              <w:t>.g</w:t>
            </w:r>
            <w:r w:rsidRPr="00846504">
              <w:rPr>
                <w:b/>
                <w:bCs/>
              </w:rPr>
              <w:t>»</w:t>
            </w:r>
            <w:r w:rsidR="00637E59" w:rsidRPr="00637E59">
              <w:t xml:space="preserve"> </w:t>
            </w:r>
            <w:r w:rsidR="00637E59">
              <w:t>(</w:t>
            </w:r>
            <w:r w:rsidR="00834E7E" w:rsidRPr="00834E7E">
              <w:rPr>
                <w:b/>
                <w:bCs/>
              </w:rPr>
              <w:t>«ch30»</w:t>
            </w:r>
            <w:r w:rsidR="00834E7E" w:rsidRPr="00834E7E">
              <w:t xml:space="preserve"> </w:t>
            </w:r>
            <w:r w:rsidR="00834E7E">
              <w:t>–</w:t>
            </w:r>
            <w:r w:rsidR="00A6304F">
              <w:t xml:space="preserve"> имя</w:t>
            </w:r>
            <w:r w:rsidR="00637E59">
              <w:t xml:space="preserve"> канал</w:t>
            </w:r>
            <w:r w:rsidR="00834E7E">
              <w:t>а</w:t>
            </w:r>
            <w:r w:rsidR="00637E59">
              <w:t xml:space="preserve"> подвода пара)</w:t>
            </w:r>
          </w:p>
        </w:tc>
      </w:tr>
      <w:tr w:rsidR="00CB02C6" w:rsidRPr="00846504" w:rsidTr="00CB02C6">
        <w:tc>
          <w:tcPr>
            <w:tcW w:w="3227" w:type="dxa"/>
          </w:tcPr>
          <w:p w:rsidR="00CB02C6" w:rsidRDefault="00463E02" w:rsidP="00C87F75">
            <w:pPr>
              <w:pStyle w:val="0"/>
            </w:pPr>
            <w:r>
              <w:t>Бак</w:t>
            </w:r>
          </w:p>
        </w:tc>
        <w:tc>
          <w:tcPr>
            <w:tcW w:w="7193" w:type="dxa"/>
          </w:tcPr>
          <w:p w:rsidR="00CB02C6" w:rsidRDefault="00222A4C" w:rsidP="00892B31">
            <w:pPr>
              <w:pStyle w:val="0"/>
            </w:pPr>
            <w:r>
              <w:t xml:space="preserve">Давление: </w:t>
            </w:r>
            <w:r w:rsidRPr="00D61CDF">
              <w:rPr>
                <w:b/>
              </w:rPr>
              <w:t>«0.96»</w:t>
            </w:r>
          </w:p>
          <w:p w:rsidR="00222A4C" w:rsidRDefault="00724FAA" w:rsidP="00892B31">
            <w:pPr>
              <w:pStyle w:val="0"/>
            </w:pPr>
            <w:r>
              <w:t xml:space="preserve">Энтальпия 1-го объёма: </w:t>
            </w:r>
            <w:r w:rsidRPr="00D61CDF">
              <w:rPr>
                <w:b/>
              </w:rPr>
              <w:t>«59.52»</w:t>
            </w:r>
          </w:p>
          <w:p w:rsidR="00724FAA" w:rsidRDefault="009B41C7" w:rsidP="00892B31">
            <w:pPr>
              <w:pStyle w:val="0"/>
            </w:pPr>
            <w:r>
              <w:t xml:space="preserve">Коэффициент перемешивания 1-го и 2-го объёмов: </w:t>
            </w:r>
            <w:r w:rsidRPr="00D61CDF">
              <w:rPr>
                <w:b/>
              </w:rPr>
              <w:t>«0.2»</w:t>
            </w:r>
          </w:p>
          <w:p w:rsidR="009B41C7" w:rsidRDefault="00264352" w:rsidP="00892B31">
            <w:pPr>
              <w:pStyle w:val="0"/>
            </w:pPr>
            <w:r>
              <w:t>Площадь сеч</w:t>
            </w:r>
            <w:r w:rsidR="001D077E">
              <w:t>е</w:t>
            </w:r>
            <w:r>
              <w:t xml:space="preserve">ния: </w:t>
            </w:r>
            <w:r w:rsidRPr="00D61CDF">
              <w:rPr>
                <w:b/>
              </w:rPr>
              <w:t>«</w:t>
            </w:r>
            <w:r w:rsidRPr="00D61CDF">
              <w:rPr>
                <w:b/>
                <w:lang w:val="en-US"/>
              </w:rPr>
              <w:t>Sp</w:t>
            </w:r>
            <w:r w:rsidRPr="00D61CDF">
              <w:rPr>
                <w:b/>
              </w:rPr>
              <w:t>»</w:t>
            </w:r>
          </w:p>
          <w:p w:rsidR="001D077E" w:rsidRDefault="001D077E" w:rsidP="00892B31">
            <w:pPr>
              <w:pStyle w:val="0"/>
            </w:pPr>
            <w:r>
              <w:t xml:space="preserve">Площадь сечения клапана: </w:t>
            </w:r>
            <w:r w:rsidRPr="00D61CDF">
              <w:rPr>
                <w:b/>
              </w:rPr>
              <w:t>«1»</w:t>
            </w:r>
          </w:p>
          <w:p w:rsidR="001D077E" w:rsidRPr="00D1679E" w:rsidRDefault="00D1679E" w:rsidP="00892B31">
            <w:pPr>
              <w:pStyle w:val="0"/>
            </w:pPr>
            <w:r>
              <w:t xml:space="preserve">Гидравлический диаметр жидкого объёма: </w:t>
            </w:r>
            <w:r w:rsidRPr="00D61CDF">
              <w:rPr>
                <w:b/>
              </w:rPr>
              <w:t>«</w:t>
            </w:r>
            <w:r w:rsidRPr="00D61CDF">
              <w:rPr>
                <w:b/>
                <w:lang w:val="en-US"/>
              </w:rPr>
              <w:t>Dg</w:t>
            </w:r>
            <w:r w:rsidRPr="00D61CDF">
              <w:rPr>
                <w:b/>
              </w:rPr>
              <w:t>»</w:t>
            </w:r>
          </w:p>
          <w:p w:rsidR="00D1679E" w:rsidRDefault="00D1679E" w:rsidP="00D1679E">
            <w:pPr>
              <w:pStyle w:val="0"/>
            </w:pPr>
            <w:r>
              <w:t xml:space="preserve">Гидравлический диаметр газового объёма: </w:t>
            </w:r>
            <w:r w:rsidRPr="00D61CDF">
              <w:rPr>
                <w:b/>
              </w:rPr>
              <w:t>«</w:t>
            </w:r>
            <w:r w:rsidRPr="00D61CDF">
              <w:rPr>
                <w:b/>
                <w:lang w:val="en-US"/>
              </w:rPr>
              <w:t>Dg</w:t>
            </w:r>
            <w:r w:rsidRPr="00D61CDF">
              <w:rPr>
                <w:b/>
              </w:rPr>
              <w:t>»</w:t>
            </w:r>
          </w:p>
          <w:p w:rsidR="00D1679E" w:rsidRPr="003F7576" w:rsidRDefault="00AD65D1" w:rsidP="00D1679E">
            <w:pPr>
              <w:pStyle w:val="0"/>
            </w:pPr>
            <w:r>
              <w:t xml:space="preserve">Отметка низа КО: </w:t>
            </w:r>
            <w:r w:rsidRPr="00D61CDF">
              <w:rPr>
                <w:b/>
              </w:rPr>
              <w:t>«</w:t>
            </w:r>
            <w:r w:rsidRPr="00D61CDF">
              <w:rPr>
                <w:b/>
                <w:lang w:val="en-US"/>
              </w:rPr>
              <w:t>Zk</w:t>
            </w:r>
            <w:r w:rsidRPr="00D61CDF">
              <w:rPr>
                <w:b/>
              </w:rPr>
              <w:t>»</w:t>
            </w:r>
          </w:p>
          <w:p w:rsidR="00264352" w:rsidRPr="00264352" w:rsidRDefault="00021518" w:rsidP="006E733E">
            <w:pPr>
              <w:pStyle w:val="0"/>
            </w:pPr>
            <w:r>
              <w:t xml:space="preserve">Количество вертикальных труб: </w:t>
            </w:r>
            <w:r w:rsidRPr="00D61CDF">
              <w:rPr>
                <w:b/>
              </w:rPr>
              <w:t>«</w:t>
            </w:r>
            <w:r w:rsidRPr="00D61CDF">
              <w:rPr>
                <w:b/>
                <w:lang w:val="en-US"/>
              </w:rPr>
              <w:t>n</w:t>
            </w:r>
            <w:r w:rsidRPr="00D61CDF">
              <w:rPr>
                <w:b/>
              </w:rPr>
              <w:t>»</w:t>
            </w:r>
          </w:p>
        </w:tc>
      </w:tr>
      <w:tr w:rsidR="00CB02C6" w:rsidRPr="00846504" w:rsidTr="00CB02C6">
        <w:tc>
          <w:tcPr>
            <w:tcW w:w="3227" w:type="dxa"/>
          </w:tcPr>
          <w:p w:rsidR="00CB02C6" w:rsidRPr="006E733E" w:rsidRDefault="006E733E" w:rsidP="00C87F75">
            <w:pPr>
              <w:pStyle w:val="0"/>
            </w:pPr>
            <w:r>
              <w:lastRenderedPageBreak/>
              <w:t>Верхний узел бака</w:t>
            </w:r>
          </w:p>
        </w:tc>
        <w:tc>
          <w:tcPr>
            <w:tcW w:w="7193" w:type="dxa"/>
          </w:tcPr>
          <w:p w:rsidR="00CB02C6" w:rsidRDefault="006E733E" w:rsidP="00892B31">
            <w:pPr>
              <w:pStyle w:val="0"/>
            </w:pPr>
            <w:r>
              <w:t xml:space="preserve">Начальное давление: </w:t>
            </w:r>
            <w:r w:rsidRPr="00D61CDF">
              <w:rPr>
                <w:b/>
              </w:rPr>
              <w:t>«0.96»</w:t>
            </w:r>
          </w:p>
          <w:p w:rsidR="006E733E" w:rsidRDefault="006E733E" w:rsidP="00892B31">
            <w:pPr>
              <w:pStyle w:val="0"/>
            </w:pPr>
            <w:r>
              <w:t xml:space="preserve">Начальная энтальпия: </w:t>
            </w:r>
            <w:r w:rsidRPr="00D61CDF">
              <w:rPr>
                <w:b/>
              </w:rPr>
              <w:t>«565.8»</w:t>
            </w:r>
          </w:p>
          <w:p w:rsidR="00C06644" w:rsidRDefault="00C06644" w:rsidP="00892B31">
            <w:pPr>
              <w:pStyle w:val="0"/>
            </w:pPr>
            <w:r>
              <w:t xml:space="preserve">Гидравлический диаметр: </w:t>
            </w:r>
            <w:r w:rsidRPr="00D61CDF">
              <w:rPr>
                <w:b/>
              </w:rPr>
              <w:t>«1.4»</w:t>
            </w:r>
          </w:p>
          <w:p w:rsidR="00C06644" w:rsidRDefault="00C06644" w:rsidP="00892B31">
            <w:pPr>
              <w:pStyle w:val="0"/>
            </w:pPr>
            <w:r>
              <w:t xml:space="preserve">Толщина стенки: </w:t>
            </w:r>
            <w:r w:rsidRPr="00D61CDF">
              <w:rPr>
                <w:b/>
              </w:rPr>
              <w:t>«0.014»</w:t>
            </w:r>
          </w:p>
          <w:p w:rsidR="00B402D7" w:rsidRDefault="00B402D7" w:rsidP="00892B31">
            <w:pPr>
              <w:pStyle w:val="0"/>
            </w:pPr>
            <w:r>
              <w:t xml:space="preserve">Проходное сечение: </w:t>
            </w:r>
            <w:r w:rsidRPr="00D61CDF">
              <w:rPr>
                <w:b/>
              </w:rPr>
              <w:t>«1.5394»</w:t>
            </w:r>
          </w:p>
          <w:p w:rsidR="00B402D7" w:rsidRDefault="00B402D7" w:rsidP="00892B31">
            <w:pPr>
              <w:pStyle w:val="0"/>
            </w:pPr>
            <w:r>
              <w:t xml:space="preserve">Длина участка: </w:t>
            </w:r>
            <w:r w:rsidRPr="00D61CDF">
              <w:rPr>
                <w:b/>
              </w:rPr>
              <w:t>«0.5»</w:t>
            </w:r>
          </w:p>
          <w:p w:rsidR="00B402D7" w:rsidRDefault="009369CB" w:rsidP="00892B31">
            <w:pPr>
              <w:pStyle w:val="0"/>
            </w:pPr>
            <w:r>
              <w:t xml:space="preserve">Поверхность теплообмена: </w:t>
            </w:r>
            <w:r w:rsidRPr="00D61CDF">
              <w:rPr>
                <w:b/>
              </w:rPr>
              <w:t>«2.2»</w:t>
            </w:r>
          </w:p>
          <w:p w:rsidR="009369CB" w:rsidRDefault="009369CB" w:rsidP="00892B31">
            <w:pPr>
              <w:pStyle w:val="0"/>
            </w:pPr>
            <w:r>
              <w:t xml:space="preserve">Высотная отметка: </w:t>
            </w:r>
            <w:r w:rsidRPr="00D61CDF">
              <w:rPr>
                <w:b/>
              </w:rPr>
              <w:t>«Zk+Hv+Hp»</w:t>
            </w:r>
          </w:p>
          <w:p w:rsidR="009369CB" w:rsidRDefault="006D6FA9" w:rsidP="00892B31">
            <w:pPr>
              <w:pStyle w:val="0"/>
            </w:pPr>
            <w:r>
              <w:t xml:space="preserve">Материал: </w:t>
            </w:r>
            <w:r w:rsidRPr="00D61CDF">
              <w:rPr>
                <w:b/>
              </w:rPr>
              <w:t>«Ст20»</w:t>
            </w:r>
          </w:p>
          <w:p w:rsidR="006D6FA9" w:rsidRDefault="006D6FA9" w:rsidP="00892B31">
            <w:pPr>
              <w:pStyle w:val="0"/>
            </w:pPr>
            <w:r>
              <w:t xml:space="preserve">Номер объёма: </w:t>
            </w:r>
            <w:r w:rsidRPr="00D61CDF">
              <w:rPr>
                <w:b/>
              </w:rPr>
              <w:t>«Паровой»</w:t>
            </w:r>
          </w:p>
        </w:tc>
      </w:tr>
      <w:tr w:rsidR="006E733E" w:rsidRPr="00846504" w:rsidTr="00CB02C6">
        <w:tc>
          <w:tcPr>
            <w:tcW w:w="3227" w:type="dxa"/>
          </w:tcPr>
          <w:p w:rsidR="006E733E" w:rsidRDefault="006E733E" w:rsidP="00C87F75">
            <w:pPr>
              <w:pStyle w:val="0"/>
            </w:pPr>
            <w:r>
              <w:t>Нижний узел бака</w:t>
            </w:r>
          </w:p>
        </w:tc>
        <w:tc>
          <w:tcPr>
            <w:tcW w:w="7193" w:type="dxa"/>
          </w:tcPr>
          <w:p w:rsidR="00C808EE" w:rsidRDefault="00C808EE" w:rsidP="00C808EE">
            <w:pPr>
              <w:pStyle w:val="0"/>
            </w:pPr>
            <w:r>
              <w:t xml:space="preserve">Начальное давление: </w:t>
            </w:r>
            <w:r w:rsidRPr="00D61CDF">
              <w:rPr>
                <w:b/>
              </w:rPr>
              <w:t>«0.96»</w:t>
            </w:r>
          </w:p>
          <w:p w:rsidR="00C808EE" w:rsidRDefault="00C808EE" w:rsidP="00C808EE">
            <w:pPr>
              <w:pStyle w:val="0"/>
            </w:pPr>
            <w:r>
              <w:t xml:space="preserve">Начальная энтальпия: </w:t>
            </w:r>
            <w:r w:rsidRPr="00D61CDF">
              <w:rPr>
                <w:b/>
              </w:rPr>
              <w:t>«59.52»</w:t>
            </w:r>
          </w:p>
          <w:p w:rsidR="00C808EE" w:rsidRDefault="00C808EE" w:rsidP="00C808EE">
            <w:pPr>
              <w:pStyle w:val="0"/>
            </w:pPr>
            <w:r>
              <w:t xml:space="preserve">Гидравлический диаметр: </w:t>
            </w:r>
            <w:r w:rsidRPr="00D61CDF">
              <w:rPr>
                <w:b/>
              </w:rPr>
              <w:t>«</w:t>
            </w:r>
            <w:r w:rsidR="00F67D9C" w:rsidRPr="00D61CDF">
              <w:rPr>
                <w:b/>
              </w:rPr>
              <w:t>0.975</w:t>
            </w:r>
            <w:r w:rsidRPr="00D61CDF">
              <w:rPr>
                <w:b/>
              </w:rPr>
              <w:t>»</w:t>
            </w:r>
          </w:p>
          <w:p w:rsidR="00C808EE" w:rsidRDefault="00C808EE" w:rsidP="00C808EE">
            <w:pPr>
              <w:pStyle w:val="0"/>
            </w:pPr>
            <w:r>
              <w:t xml:space="preserve">Толщина стенки: </w:t>
            </w:r>
            <w:r w:rsidRPr="00D61CDF">
              <w:rPr>
                <w:b/>
              </w:rPr>
              <w:t>«</w:t>
            </w:r>
            <w:r w:rsidR="0082055B" w:rsidRPr="00D61CDF">
              <w:rPr>
                <w:b/>
              </w:rPr>
              <w:t>0.013</w:t>
            </w:r>
            <w:r w:rsidRPr="00D61CDF">
              <w:rPr>
                <w:b/>
              </w:rPr>
              <w:t>»</w:t>
            </w:r>
          </w:p>
          <w:p w:rsidR="00C808EE" w:rsidRDefault="00C808EE" w:rsidP="00C808EE">
            <w:pPr>
              <w:pStyle w:val="0"/>
            </w:pPr>
            <w:r>
              <w:t xml:space="preserve">Проходное сечение: </w:t>
            </w:r>
            <w:r w:rsidRPr="00D61CDF">
              <w:rPr>
                <w:b/>
              </w:rPr>
              <w:t>«</w:t>
            </w:r>
            <w:r w:rsidR="003F1829" w:rsidRPr="00D61CDF">
              <w:rPr>
                <w:b/>
              </w:rPr>
              <w:t>0.7466</w:t>
            </w:r>
            <w:r w:rsidRPr="00D61CDF">
              <w:rPr>
                <w:b/>
              </w:rPr>
              <w:t>»</w:t>
            </w:r>
          </w:p>
          <w:p w:rsidR="00C808EE" w:rsidRDefault="00C808EE" w:rsidP="00C808EE">
            <w:pPr>
              <w:pStyle w:val="0"/>
            </w:pPr>
            <w:r>
              <w:t xml:space="preserve">Длина участка: </w:t>
            </w:r>
            <w:r w:rsidRPr="00D61CDF">
              <w:rPr>
                <w:b/>
              </w:rPr>
              <w:t>«0.</w:t>
            </w:r>
            <w:r w:rsidR="0031503B" w:rsidRPr="00D61CDF">
              <w:rPr>
                <w:b/>
              </w:rPr>
              <w:t>2</w:t>
            </w:r>
            <w:r w:rsidRPr="00D61CDF">
              <w:rPr>
                <w:b/>
              </w:rPr>
              <w:t>»</w:t>
            </w:r>
          </w:p>
          <w:p w:rsidR="00C808EE" w:rsidRDefault="00C808EE" w:rsidP="00C808EE">
            <w:pPr>
              <w:pStyle w:val="0"/>
            </w:pPr>
            <w:r>
              <w:t xml:space="preserve">Поверхность теплообмена: </w:t>
            </w:r>
            <w:r w:rsidRPr="00D61CDF">
              <w:rPr>
                <w:b/>
              </w:rPr>
              <w:t>«</w:t>
            </w:r>
            <w:r w:rsidR="0031503B" w:rsidRPr="00D61CDF">
              <w:rPr>
                <w:b/>
              </w:rPr>
              <w:t>0</w:t>
            </w:r>
            <w:r w:rsidRPr="00D61CDF">
              <w:rPr>
                <w:b/>
              </w:rPr>
              <w:t>.2»</w:t>
            </w:r>
          </w:p>
          <w:p w:rsidR="00C808EE" w:rsidRDefault="00C808EE" w:rsidP="00C808EE">
            <w:pPr>
              <w:pStyle w:val="0"/>
            </w:pPr>
            <w:r>
              <w:t xml:space="preserve">Высотная отметка: </w:t>
            </w:r>
            <w:r w:rsidRPr="00D61CDF">
              <w:rPr>
                <w:b/>
              </w:rPr>
              <w:t>«Zk»</w:t>
            </w:r>
          </w:p>
          <w:p w:rsidR="00C808EE" w:rsidRDefault="00C808EE" w:rsidP="00C808EE">
            <w:pPr>
              <w:pStyle w:val="0"/>
            </w:pPr>
            <w:r>
              <w:t xml:space="preserve">Материал: </w:t>
            </w:r>
            <w:r w:rsidRPr="00D61CDF">
              <w:rPr>
                <w:b/>
              </w:rPr>
              <w:t>«Ст20»</w:t>
            </w:r>
          </w:p>
          <w:p w:rsidR="006E733E" w:rsidRDefault="00C808EE" w:rsidP="00DD66FC">
            <w:pPr>
              <w:pStyle w:val="0"/>
            </w:pPr>
            <w:r>
              <w:t xml:space="preserve">Номер объёма: </w:t>
            </w:r>
            <w:r w:rsidRPr="00D61CDF">
              <w:rPr>
                <w:b/>
              </w:rPr>
              <w:t>«</w:t>
            </w:r>
            <w:r w:rsidR="00DD66FC" w:rsidRPr="00D61CDF">
              <w:rPr>
                <w:b/>
              </w:rPr>
              <w:t>Нижний водяной</w:t>
            </w:r>
            <w:r w:rsidRPr="00D61CDF">
              <w:rPr>
                <w:b/>
              </w:rPr>
              <w:t>»</w:t>
            </w:r>
          </w:p>
        </w:tc>
      </w:tr>
    </w:tbl>
    <w:p w:rsidR="00304E8C" w:rsidRDefault="00D61CDF" w:rsidP="00543FED">
      <w:r>
        <w:t>Аккуратно задав все эти свойства, мы завершили создание модели ПНД-1 (ПН-100). Нам осталось только задать параметры расчёта, запустить схему на расчет и отладить схему – добиться номинального состояния ПН-100.</w:t>
      </w:r>
    </w:p>
    <w:p w:rsidR="00D61CDF" w:rsidRDefault="00A139DC" w:rsidP="00A139DC">
      <w:pPr>
        <w:pStyle w:val="3"/>
      </w:pPr>
      <w:bookmarkStart w:id="170" w:name="_Toc355797939"/>
      <w:r>
        <w:t>Параметры расчета</w:t>
      </w:r>
      <w:r w:rsidR="000B5CE1">
        <w:t xml:space="preserve"> ПН</w:t>
      </w:r>
      <w:r w:rsidR="00331B6E">
        <w:t>Д</w:t>
      </w:r>
      <w:r w:rsidR="000B5CE1">
        <w:t>-1</w:t>
      </w:r>
      <w:bookmarkEnd w:id="170"/>
    </w:p>
    <w:p w:rsidR="00A139DC" w:rsidRDefault="00A139DC" w:rsidP="00A139DC">
      <w:r>
        <w:t>Зайдите во вкладку «Параметры расчета» и измените следующие параметры:</w:t>
      </w:r>
    </w:p>
    <w:tbl>
      <w:tblPr>
        <w:tblStyle w:val="af1"/>
        <w:tblW w:w="0" w:type="auto"/>
        <w:tblLook w:val="04A0" w:firstRow="1" w:lastRow="0" w:firstColumn="1" w:lastColumn="0" w:noHBand="0" w:noVBand="1"/>
      </w:tblPr>
      <w:tblGrid>
        <w:gridCol w:w="3162"/>
        <w:gridCol w:w="7032"/>
      </w:tblGrid>
      <w:tr w:rsidR="00A139DC" w:rsidTr="00A139DC">
        <w:tc>
          <w:tcPr>
            <w:tcW w:w="3227" w:type="dxa"/>
          </w:tcPr>
          <w:p w:rsidR="00A139DC" w:rsidRDefault="00A139DC" w:rsidP="00A139DC">
            <w:pPr>
              <w:pStyle w:val="0"/>
            </w:pPr>
            <w:r>
              <w:t>Параметры расчета</w:t>
            </w:r>
          </w:p>
        </w:tc>
        <w:tc>
          <w:tcPr>
            <w:tcW w:w="7193" w:type="dxa"/>
          </w:tcPr>
          <w:p w:rsidR="00A139DC" w:rsidRPr="003F7576" w:rsidRDefault="00A139DC" w:rsidP="00940E37">
            <w:pPr>
              <w:pStyle w:val="0"/>
            </w:pPr>
            <w:r>
              <w:t xml:space="preserve">Имя проекта ТРР: </w:t>
            </w:r>
            <w:r w:rsidRPr="00940E37">
              <w:rPr>
                <w:b/>
              </w:rPr>
              <w:t>«</w:t>
            </w:r>
            <w:r w:rsidRPr="00940E37">
              <w:rPr>
                <w:b/>
                <w:lang w:val="en-US"/>
              </w:rPr>
              <w:t>pn</w:t>
            </w:r>
            <w:r w:rsidRPr="003F7576">
              <w:rPr>
                <w:b/>
              </w:rPr>
              <w:t>_100</w:t>
            </w:r>
            <w:r w:rsidRPr="00940E37">
              <w:rPr>
                <w:b/>
              </w:rPr>
              <w:t>»</w:t>
            </w:r>
          </w:p>
          <w:p w:rsidR="00A139DC" w:rsidRDefault="00A139DC" w:rsidP="00940E37">
            <w:pPr>
              <w:pStyle w:val="0"/>
            </w:pPr>
            <w:r>
              <w:t xml:space="preserve">Код продолжения: </w:t>
            </w:r>
            <w:r w:rsidRPr="00940E37">
              <w:rPr>
                <w:b/>
              </w:rPr>
              <w:t>«С начала»</w:t>
            </w:r>
          </w:p>
          <w:p w:rsidR="00940E37" w:rsidRPr="00940E37" w:rsidRDefault="00940E37" w:rsidP="00940E37">
            <w:pPr>
              <w:pStyle w:val="0"/>
            </w:pPr>
            <w:r w:rsidRPr="00A83457">
              <w:t xml:space="preserve">Шаг интегрирования уравнений энергии: </w:t>
            </w:r>
            <w:r w:rsidRPr="00A83457">
              <w:rPr>
                <w:b/>
              </w:rPr>
              <w:t>«0.125/4»</w:t>
            </w:r>
          </w:p>
          <w:p w:rsidR="00A139DC" w:rsidRPr="00940E37" w:rsidRDefault="00940E37" w:rsidP="00D51203">
            <w:pPr>
              <w:pStyle w:val="0"/>
            </w:pPr>
            <w:r w:rsidRPr="00A83457">
              <w:t xml:space="preserve">Шаг интегрирования уравнений </w:t>
            </w:r>
            <w:r>
              <w:t>движения</w:t>
            </w:r>
            <w:r w:rsidRPr="00A83457">
              <w:t xml:space="preserve">: </w:t>
            </w:r>
            <w:r w:rsidRPr="00A83457">
              <w:rPr>
                <w:b/>
              </w:rPr>
              <w:t>«0.</w:t>
            </w:r>
            <w:r w:rsidR="00D51203" w:rsidRPr="003F7576">
              <w:rPr>
                <w:b/>
              </w:rPr>
              <w:t>125</w:t>
            </w:r>
            <w:r w:rsidRPr="00A83457">
              <w:rPr>
                <w:b/>
              </w:rPr>
              <w:t>/16»</w:t>
            </w:r>
          </w:p>
        </w:tc>
      </w:tr>
    </w:tbl>
    <w:p w:rsidR="00A139DC" w:rsidRDefault="0052027D" w:rsidP="00A139DC">
      <w:r>
        <w:t>Снимите галочку с синхронизации с реальным временем и уберите рестарт проекта.</w:t>
      </w:r>
    </w:p>
    <w:p w:rsidR="00300F4B" w:rsidRDefault="00300F4B" w:rsidP="00300F4B">
      <w:pPr>
        <w:pStyle w:val="3"/>
      </w:pPr>
      <w:bookmarkStart w:id="171" w:name="_Toc355797940"/>
      <w:r>
        <w:t>Номинальное состояние ПН</w:t>
      </w:r>
      <w:r w:rsidR="00331B6E">
        <w:t>Д</w:t>
      </w:r>
      <w:r>
        <w:t>-1</w:t>
      </w:r>
      <w:bookmarkEnd w:id="171"/>
    </w:p>
    <w:p w:rsidR="00300F4B" w:rsidRDefault="00300F4B" w:rsidP="00300F4B">
      <w:r>
        <w:t xml:space="preserve">Теперь можно запустить модель ПН-100 на расчёт. Если всё было сделано верно, то через 100-300 секунд должно установиться состояние, соответствующее рисунку </w:t>
      </w:r>
      <w:r>
        <w:fldChar w:fldCharType="begin"/>
      </w:r>
      <w:r>
        <w:instrText xml:space="preserve"> REF _Ref282035631 \h </w:instrText>
      </w:r>
      <w:r>
        <w:fldChar w:fldCharType="separate"/>
      </w:r>
      <w:r w:rsidR="009B7F9D">
        <w:t xml:space="preserve">Рисунок </w:t>
      </w:r>
      <w:r w:rsidR="009B7F9D">
        <w:rPr>
          <w:noProof/>
        </w:rPr>
        <w:t>63</w:t>
      </w:r>
      <w:r>
        <w:fldChar w:fldCharType="end"/>
      </w:r>
      <w:r>
        <w:t>.</w:t>
      </w:r>
    </w:p>
    <w:p w:rsidR="00C75312" w:rsidRDefault="00C75312" w:rsidP="00300F4B">
      <w:r>
        <w:t>Питательная вода поступает с температурой +37°С расходом 129 т</w:t>
      </w:r>
      <w:r w:rsidRPr="00C75312">
        <w:t>/</w:t>
      </w:r>
      <w:r>
        <w:t>ч и подогревается до +80°С. При этом пар с температурой +98°С</w:t>
      </w:r>
      <w:r w:rsidR="00F95F5E">
        <w:t>, давлением 0,96 кгс</w:t>
      </w:r>
      <w:r w:rsidR="00F95F5E" w:rsidRPr="00F95F5E">
        <w:t>/</w:t>
      </w:r>
      <w:r w:rsidR="00F95F5E">
        <w:t>см</w:t>
      </w:r>
      <w:r w:rsidR="00F95F5E" w:rsidRPr="00F95F5E">
        <w:rPr>
          <w:vertAlign w:val="superscript"/>
        </w:rPr>
        <w:t>2</w:t>
      </w:r>
      <w:r w:rsidR="00F95F5E" w:rsidRPr="00F95F5E">
        <w:t xml:space="preserve"> </w:t>
      </w:r>
      <w:r w:rsidR="00F95F5E">
        <w:t>и расходом 11,6 т</w:t>
      </w:r>
      <w:r w:rsidR="00F95F5E" w:rsidRPr="00F95F5E">
        <w:t>/</w:t>
      </w:r>
      <w:r w:rsidR="00F95F5E">
        <w:t>ч</w:t>
      </w:r>
      <w:r w:rsidR="00F95F5E" w:rsidRPr="00F95F5E">
        <w:t xml:space="preserve"> </w:t>
      </w:r>
      <w:r w:rsidR="00F95F5E">
        <w:t>отдаёт 6,44 МВт</w:t>
      </w:r>
      <w:r w:rsidR="00F95F5E" w:rsidRPr="00F95F5E">
        <w:t xml:space="preserve"> </w:t>
      </w:r>
      <w:r w:rsidR="00F95F5E">
        <w:t>в подогреватель. Параметры по пару пока не соответствуют номинальным значениям исходных данных, но на данном этапе нам важно установить верный номинал по тракту питательной воды, а отборы пара будут скорректированы на этапе интеграции отдельных моделей в единую расчетную схему ПТУ.</w:t>
      </w:r>
    </w:p>
    <w:p w:rsidR="00300F4B" w:rsidRPr="00300F4B" w:rsidRDefault="00300F4B" w:rsidP="00300F4B">
      <w:pPr>
        <w:pStyle w:val="a8"/>
      </w:pPr>
      <w:r>
        <w:rPr>
          <w:noProof/>
        </w:rPr>
        <w:lastRenderedPageBreak/>
        <w:drawing>
          <wp:inline distT="0" distB="0" distL="0" distR="0" wp14:anchorId="6F63EB0C" wp14:editId="673D1681">
            <wp:extent cx="4886325" cy="44862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86325" cy="4486275"/>
                    </a:xfrm>
                    <a:prstGeom prst="rect">
                      <a:avLst/>
                    </a:prstGeom>
                  </pic:spPr>
                </pic:pic>
              </a:graphicData>
            </a:graphic>
          </wp:inline>
        </w:drawing>
      </w:r>
    </w:p>
    <w:p w:rsidR="00300F4B" w:rsidRDefault="00300F4B" w:rsidP="00300F4B">
      <w:pPr>
        <w:pStyle w:val="a4"/>
      </w:pPr>
      <w:bookmarkStart w:id="172" w:name="_Ref282035631"/>
      <w:bookmarkStart w:id="173" w:name="_Toc291248685"/>
      <w:r>
        <w:t xml:space="preserve">Рисунок </w:t>
      </w:r>
      <w:r w:rsidR="00510818">
        <w:fldChar w:fldCharType="begin"/>
      </w:r>
      <w:r w:rsidR="00510818">
        <w:instrText xml:space="preserve"> SEQ Рисунок \* ARABIC </w:instrText>
      </w:r>
      <w:r w:rsidR="00510818">
        <w:fldChar w:fldCharType="separate"/>
      </w:r>
      <w:r w:rsidR="009B7F9D">
        <w:rPr>
          <w:noProof/>
        </w:rPr>
        <w:t>63</w:t>
      </w:r>
      <w:r w:rsidR="00510818">
        <w:rPr>
          <w:noProof/>
        </w:rPr>
        <w:fldChar w:fldCharType="end"/>
      </w:r>
      <w:bookmarkEnd w:id="172"/>
      <w:r>
        <w:t>. Номинальное состояние ПНД-1</w:t>
      </w:r>
      <w:bookmarkEnd w:id="173"/>
    </w:p>
    <w:p w:rsidR="000E3CB8" w:rsidRDefault="002C4D9E" w:rsidP="000E3CB8">
      <w:pPr>
        <w:pStyle w:val="2"/>
      </w:pPr>
      <w:bookmarkStart w:id="174" w:name="_Toc355797941"/>
      <w:r>
        <w:t xml:space="preserve">Создание модели </w:t>
      </w:r>
      <w:r w:rsidR="00F95F5E">
        <w:t>ПВД-2</w:t>
      </w:r>
      <w:r>
        <w:t xml:space="preserve"> на базе ПНД-1</w:t>
      </w:r>
      <w:bookmarkEnd w:id="174"/>
    </w:p>
    <w:p w:rsidR="002C4D9E" w:rsidRDefault="002C4D9E" w:rsidP="002C4D9E">
      <w:pPr>
        <w:pStyle w:val="3"/>
      </w:pPr>
      <w:bookmarkStart w:id="175" w:name="_Toc355797942"/>
      <w:r>
        <w:t>Копирование проекта, параметры расчета</w:t>
      </w:r>
      <w:bookmarkEnd w:id="175"/>
    </w:p>
    <w:p w:rsidR="00A8527D" w:rsidRPr="00BF3474" w:rsidRDefault="002C4D9E" w:rsidP="002C4D9E">
      <w:pPr>
        <w:rPr>
          <w:rStyle w:val="a9"/>
          <w:b w:val="0"/>
        </w:rPr>
      </w:pPr>
      <w:r>
        <w:t xml:space="preserve">Откройте файл с моделью ПНД-1, созданный в предыдущем разделе,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ПВД-2</w:t>
      </w:r>
      <w:r w:rsidRPr="0097717E">
        <w:rPr>
          <w:rStyle w:val="a9"/>
        </w:rPr>
        <w:t>\</w:t>
      </w:r>
      <w:r>
        <w:rPr>
          <w:rStyle w:val="a9"/>
        </w:rPr>
        <w:t>ПВ-280-1</w:t>
      </w:r>
      <w:r w:rsidRPr="006B3260">
        <w:rPr>
          <w:rStyle w:val="a9"/>
        </w:rPr>
        <w:t>.prt</w:t>
      </w:r>
      <w:r>
        <w:rPr>
          <w:rStyle w:val="a9"/>
        </w:rPr>
        <w:t>»</w:t>
      </w:r>
      <w:r w:rsidRPr="002C4D9E">
        <w:rPr>
          <w:rStyle w:val="a9"/>
          <w:b w:val="0"/>
        </w:rPr>
        <w:t>, перезаписав предыдущий файл.</w:t>
      </w:r>
    </w:p>
    <w:p w:rsidR="002C4D9E" w:rsidRDefault="00A8527D" w:rsidP="002C4D9E">
      <w:r>
        <w:rPr>
          <w:rStyle w:val="a9"/>
          <w:b w:val="0"/>
        </w:rPr>
        <w:t xml:space="preserve">Для начала, давайте переименуем описательные параметры проекта: </w:t>
      </w:r>
      <w:r w:rsidR="002C4D9E">
        <w:rPr>
          <w:rStyle w:val="a9"/>
          <w:b w:val="0"/>
        </w:rPr>
        <w:t xml:space="preserve">в параметрах расчёта измените </w:t>
      </w:r>
      <w:r w:rsidR="002C4D9E">
        <w:t xml:space="preserve">имя проекта ТРР на: </w:t>
      </w:r>
      <w:r w:rsidR="002C4D9E" w:rsidRPr="00940E37">
        <w:rPr>
          <w:b/>
        </w:rPr>
        <w:t>«</w:t>
      </w:r>
      <w:r w:rsidR="002C4D9E">
        <w:rPr>
          <w:b/>
          <w:lang w:val="en-US"/>
        </w:rPr>
        <w:t>pv</w:t>
      </w:r>
      <w:r w:rsidR="002C4D9E" w:rsidRPr="002C4D9E">
        <w:rPr>
          <w:b/>
        </w:rPr>
        <w:t>_280_1</w:t>
      </w:r>
      <w:r w:rsidR="002C4D9E" w:rsidRPr="00940E37">
        <w:rPr>
          <w:b/>
        </w:rPr>
        <w:t>»</w:t>
      </w:r>
      <w:r w:rsidR="002C4D9E" w:rsidRPr="002C4D9E">
        <w:t>, а</w:t>
      </w:r>
      <w:r w:rsidR="002C4D9E">
        <w:t xml:space="preserve"> имя </w:t>
      </w:r>
      <w:r>
        <w:t>субмодели</w:t>
      </w:r>
      <w:r w:rsidR="002C4D9E">
        <w:t xml:space="preserve"> – на </w:t>
      </w:r>
      <w:r w:rsidR="002C4D9E" w:rsidRPr="002C4D9E">
        <w:rPr>
          <w:b/>
        </w:rPr>
        <w:t>«</w:t>
      </w:r>
      <w:r w:rsidR="002C4D9E" w:rsidRPr="002C4D9E">
        <w:rPr>
          <w:b/>
          <w:lang w:val="en-US"/>
        </w:rPr>
        <w:t>PV</w:t>
      </w:r>
      <w:r w:rsidR="002C4D9E" w:rsidRPr="002C4D9E">
        <w:rPr>
          <w:b/>
        </w:rPr>
        <w:t>_280_1»</w:t>
      </w:r>
      <w:r w:rsidR="002C4D9E" w:rsidRPr="002C4D9E">
        <w:t xml:space="preserve"> и</w:t>
      </w:r>
      <w:r>
        <w:t xml:space="preserve"> переименуйте подпись к субмодели на </w:t>
      </w:r>
      <w:r w:rsidRPr="00A8527D">
        <w:rPr>
          <w:b/>
        </w:rPr>
        <w:t>«ПВ-280-1»</w:t>
      </w:r>
      <w:r>
        <w:t>. С</w:t>
      </w:r>
      <w:r w:rsidRPr="002C4D9E">
        <w:t xml:space="preserve">охраните проект </w:t>
      </w:r>
      <w:r>
        <w:t>(</w:t>
      </w:r>
      <w:r w:rsidRPr="002C4D9E">
        <w:t>ещё раз</w:t>
      </w:r>
      <w:r>
        <w:t>)</w:t>
      </w:r>
    </w:p>
    <w:p w:rsidR="002C4D9E" w:rsidRDefault="002C4D9E" w:rsidP="002C4D9E">
      <w:r>
        <w:t>Таким образ</w:t>
      </w:r>
      <w:r w:rsidR="00A8527D">
        <w:t>ом мы только что создали в новом файле</w:t>
      </w:r>
      <w:r>
        <w:t xml:space="preserve"> модель второго подогревателя, как копию модели ПНД-1. Далее мы займёмся преобразованием этой модели – т.е. изменением только тех частей модели которые надо изменить. Большая часть останется такой же, как и в ПНД-1.</w:t>
      </w:r>
    </w:p>
    <w:p w:rsidR="007D3773" w:rsidRDefault="007D3773" w:rsidP="007D3773">
      <w:pPr>
        <w:pStyle w:val="3"/>
      </w:pPr>
      <w:bookmarkStart w:id="176" w:name="_Toc355797943"/>
      <w:r>
        <w:t>Глобальные параметры</w:t>
      </w:r>
      <w:bookmarkEnd w:id="176"/>
    </w:p>
    <w:p w:rsidR="007D3773" w:rsidRDefault="007D3773" w:rsidP="007D3773">
      <w:r>
        <w:t>В модели ПВД-2 будет три глобальных параметра: давление пара в отборе, расход и температура охлаждающей (п</w:t>
      </w:r>
      <w:r w:rsidR="00D2698A">
        <w:t>о</w:t>
      </w:r>
      <w:r>
        <w:t>догреваемой) воды. Создайте их, в соответствии с рисунком</w:t>
      </w:r>
      <w:r w:rsidR="00D2698A">
        <w:t xml:space="preserve"> </w:t>
      </w:r>
      <w:r w:rsidR="00D2698A">
        <w:fldChar w:fldCharType="begin"/>
      </w:r>
      <w:r w:rsidR="00D2698A">
        <w:instrText xml:space="preserve"> REF _Ref282071829 \h </w:instrText>
      </w:r>
      <w:r w:rsidR="00D2698A">
        <w:fldChar w:fldCharType="separate"/>
      </w:r>
      <w:r w:rsidR="009B7F9D">
        <w:t xml:space="preserve">Рисунок </w:t>
      </w:r>
      <w:r w:rsidR="009B7F9D">
        <w:rPr>
          <w:noProof/>
        </w:rPr>
        <w:t>64</w:t>
      </w:r>
      <w:r w:rsidR="00D2698A">
        <w:fldChar w:fldCharType="end"/>
      </w:r>
      <w:r w:rsidR="00D2698A">
        <w:t>. Мы немного изменили имена переменных для того чтобы убедиться что старый код не будет с ними работать и, кроме этого, так бывает надёжнее для полной перепроверки и изменения модели - чтобы быть уверенным что мы ничего не забыли изменить.</w:t>
      </w:r>
    </w:p>
    <w:p w:rsidR="00634F5B" w:rsidRDefault="00634F5B" w:rsidP="00634F5B">
      <w:pPr>
        <w:pStyle w:val="a8"/>
      </w:pPr>
      <w:r>
        <w:rPr>
          <w:noProof/>
        </w:rPr>
        <w:lastRenderedPageBreak/>
        <w:drawing>
          <wp:inline distT="0" distB="0" distL="0" distR="0" wp14:anchorId="2D95497A" wp14:editId="53309567">
            <wp:extent cx="6477000" cy="1457325"/>
            <wp:effectExtent l="0" t="0" r="0"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77000" cy="1457325"/>
                    </a:xfrm>
                    <a:prstGeom prst="rect">
                      <a:avLst/>
                    </a:prstGeom>
                    <a:noFill/>
                    <a:ln>
                      <a:noFill/>
                    </a:ln>
                  </pic:spPr>
                </pic:pic>
              </a:graphicData>
            </a:graphic>
          </wp:inline>
        </w:drawing>
      </w:r>
    </w:p>
    <w:p w:rsidR="00634F5B" w:rsidRDefault="00634F5B" w:rsidP="00634F5B">
      <w:pPr>
        <w:pStyle w:val="a4"/>
      </w:pPr>
      <w:bookmarkStart w:id="177" w:name="_Ref282071829"/>
      <w:bookmarkStart w:id="178" w:name="_Toc291248686"/>
      <w:r>
        <w:t xml:space="preserve">Рисунок </w:t>
      </w:r>
      <w:r w:rsidR="00510818">
        <w:fldChar w:fldCharType="begin"/>
      </w:r>
      <w:r w:rsidR="00510818">
        <w:instrText xml:space="preserve"> SEQ Рисунок \* ARABIC </w:instrText>
      </w:r>
      <w:r w:rsidR="00510818">
        <w:fldChar w:fldCharType="separate"/>
      </w:r>
      <w:r w:rsidR="009B7F9D">
        <w:rPr>
          <w:noProof/>
        </w:rPr>
        <w:t>64</w:t>
      </w:r>
      <w:r w:rsidR="00510818">
        <w:rPr>
          <w:noProof/>
        </w:rPr>
        <w:fldChar w:fldCharType="end"/>
      </w:r>
      <w:bookmarkEnd w:id="177"/>
      <w:r>
        <w:t>. Глобальные параметры ПВД-2</w:t>
      </w:r>
      <w:bookmarkEnd w:id="178"/>
    </w:p>
    <w:p w:rsidR="007D3773" w:rsidRDefault="00D2698A" w:rsidP="007D3773">
      <w:r>
        <w:t xml:space="preserve">При сохранении этих параметров </w:t>
      </w:r>
      <w:r w:rsidR="005F3B44">
        <w:rPr>
          <w:lang w:val="en-US"/>
        </w:rPr>
        <w:t>SimInTech</w:t>
      </w:r>
      <w:r>
        <w:t xml:space="preserve"> выдаст предупреждения что символ </w:t>
      </w:r>
      <w:r>
        <w:rPr>
          <w:lang w:val="en-US"/>
        </w:rPr>
        <w:t>G</w:t>
      </w:r>
      <w:r>
        <w:t xml:space="preserve">пнд не может быть использован. Замените </w:t>
      </w:r>
      <w:r w:rsidR="00BF3474">
        <w:t xml:space="preserve">код </w:t>
      </w:r>
      <w:r>
        <w:t xml:space="preserve">во вкладке </w:t>
      </w:r>
      <w:r w:rsidR="00BF3474">
        <w:t>«П</w:t>
      </w:r>
      <w:r>
        <w:t>араметры</w:t>
      </w:r>
      <w:r w:rsidR="00BF3474">
        <w:t>»</w:t>
      </w:r>
      <w:r>
        <w:t xml:space="preserve"> </w:t>
      </w:r>
      <w:r w:rsidR="00BF3474">
        <w:t>на следующие строки</w:t>
      </w:r>
      <w:r>
        <w:t>:</w:t>
      </w:r>
    </w:p>
    <w:tbl>
      <w:tblPr>
        <w:tblStyle w:val="af1"/>
        <w:tblW w:w="0" w:type="auto"/>
        <w:tblLook w:val="04A0" w:firstRow="1" w:lastRow="0" w:firstColumn="1" w:lastColumn="0" w:noHBand="0" w:noVBand="1"/>
      </w:tblPr>
      <w:tblGrid>
        <w:gridCol w:w="10199"/>
      </w:tblGrid>
      <w:tr w:rsidR="007B2936" w:rsidRPr="00616339" w:rsidTr="007B2936">
        <w:tc>
          <w:tcPr>
            <w:tcW w:w="10420" w:type="dxa"/>
            <w:tcBorders>
              <w:top w:val="nil"/>
              <w:left w:val="single" w:sz="4" w:space="0" w:color="auto"/>
              <w:bottom w:val="nil"/>
              <w:right w:val="nil"/>
            </w:tcBorders>
          </w:tcPr>
          <w:p w:rsidR="007B2936" w:rsidRPr="00F90881" w:rsidRDefault="007B2936" w:rsidP="007B2936">
            <w:pPr>
              <w:pStyle w:val="0"/>
              <w:rPr>
                <w:rStyle w:val="af"/>
                <w:lang w:val="en-US"/>
              </w:rPr>
            </w:pPr>
            <w:r w:rsidRPr="00F90881">
              <w:rPr>
                <w:rStyle w:val="af"/>
                <w:b/>
                <w:lang w:val="en-US"/>
              </w:rPr>
              <w:t>if</w:t>
            </w:r>
            <w:r w:rsidRPr="00F90881">
              <w:rPr>
                <w:rStyle w:val="af"/>
                <w:lang w:val="en-US"/>
              </w:rPr>
              <w:t xml:space="preserve"> Binc1.Down </w:t>
            </w:r>
            <w:r w:rsidRPr="00F90881">
              <w:rPr>
                <w:rStyle w:val="af"/>
                <w:b/>
                <w:lang w:val="en-US"/>
              </w:rPr>
              <w:t>then</w:t>
            </w:r>
            <w:r w:rsidRPr="00F90881">
              <w:rPr>
                <w:rStyle w:val="af"/>
                <w:lang w:val="en-US"/>
              </w:rPr>
              <w:t xml:space="preserve"> Pp = Pp+</w:t>
            </w:r>
            <w:r w:rsidRPr="00F90881">
              <w:rPr>
                <w:rStyle w:val="af"/>
                <w:color w:val="0070C0"/>
                <w:lang w:val="en-US"/>
              </w:rPr>
              <w:t>0.001</w:t>
            </w:r>
            <w:r w:rsidRPr="00F90881">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Bdec1.Down </w:t>
            </w:r>
            <w:r w:rsidRPr="007B2936">
              <w:rPr>
                <w:rStyle w:val="af"/>
                <w:b/>
                <w:lang w:val="en-US"/>
              </w:rPr>
              <w:t>then</w:t>
            </w:r>
            <w:r w:rsidRPr="007B2936">
              <w:rPr>
                <w:rStyle w:val="af"/>
                <w:lang w:val="en-US"/>
              </w:rPr>
              <w:t xml:space="preserve"> Pp = Pp-</w:t>
            </w:r>
            <w:r w:rsidRPr="00011E23">
              <w:rPr>
                <w:rStyle w:val="af"/>
                <w:color w:val="0070C0"/>
                <w:lang w:val="en-US"/>
              </w:rPr>
              <w:t>0.001</w:t>
            </w:r>
            <w:r w:rsidRPr="007B2936">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Binc2.Down </w:t>
            </w:r>
            <w:r w:rsidRPr="007B2936">
              <w:rPr>
                <w:rStyle w:val="af"/>
                <w:b/>
                <w:lang w:val="en-US"/>
              </w:rPr>
              <w:t>then</w:t>
            </w:r>
            <w:r w:rsidRPr="007B2936">
              <w:rPr>
                <w:rStyle w:val="af"/>
                <w:lang w:val="en-US"/>
              </w:rPr>
              <w:t xml:space="preserve"> Gv = Gv+</w:t>
            </w:r>
            <w:r w:rsidRPr="00011E23">
              <w:rPr>
                <w:rStyle w:val="af"/>
                <w:color w:val="0070C0"/>
                <w:lang w:val="en-US"/>
              </w:rPr>
              <w:t>0.1</w:t>
            </w:r>
            <w:r w:rsidRPr="007B2936">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Bdec2.Down </w:t>
            </w:r>
            <w:r w:rsidRPr="007B2936">
              <w:rPr>
                <w:rStyle w:val="af"/>
                <w:b/>
                <w:lang w:val="en-US"/>
              </w:rPr>
              <w:t>then</w:t>
            </w:r>
            <w:r w:rsidRPr="007B2936">
              <w:rPr>
                <w:rStyle w:val="af"/>
                <w:lang w:val="en-US"/>
              </w:rPr>
              <w:t xml:space="preserve"> Gv = Gv-</w:t>
            </w:r>
            <w:r w:rsidRPr="00011E23">
              <w:rPr>
                <w:rStyle w:val="af"/>
                <w:color w:val="0070C0"/>
                <w:lang w:val="en-US"/>
              </w:rPr>
              <w:t>0.1</w:t>
            </w:r>
            <w:r w:rsidRPr="007B2936">
              <w:rPr>
                <w:rStyle w:val="af"/>
                <w:lang w:val="en-US"/>
              </w:rPr>
              <w:t>;</w:t>
            </w:r>
          </w:p>
          <w:p w:rsidR="007B2936" w:rsidRPr="007B2936" w:rsidRDefault="007B2936" w:rsidP="007B2936">
            <w:pPr>
              <w:pStyle w:val="0"/>
              <w:rPr>
                <w:rStyle w:val="af"/>
                <w:lang w:val="en-US"/>
              </w:rPr>
            </w:pPr>
            <w:r w:rsidRPr="007B2936">
              <w:rPr>
                <w:rStyle w:val="af"/>
                <w:b/>
                <w:lang w:val="en-US"/>
              </w:rPr>
              <w:t>if</w:t>
            </w:r>
            <w:r w:rsidRPr="007B2936">
              <w:rPr>
                <w:rStyle w:val="af"/>
                <w:lang w:val="en-US"/>
              </w:rPr>
              <w:t xml:space="preserve"> Binc3.Down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p w:rsidR="007B2936" w:rsidRPr="007B2936" w:rsidRDefault="007B2936" w:rsidP="007B2936">
            <w:pPr>
              <w:pStyle w:val="0"/>
              <w:rPr>
                <w:lang w:val="en-US"/>
              </w:rPr>
            </w:pPr>
            <w:r w:rsidRPr="007B2936">
              <w:rPr>
                <w:rStyle w:val="af"/>
                <w:b/>
                <w:lang w:val="en-US"/>
              </w:rPr>
              <w:t>if</w:t>
            </w:r>
            <w:r w:rsidRPr="007B2936">
              <w:rPr>
                <w:rStyle w:val="af"/>
                <w:lang w:val="en-US"/>
              </w:rPr>
              <w:t xml:space="preserve"> Bdec3.Down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tc>
      </w:tr>
    </w:tbl>
    <w:p w:rsidR="00BF3474" w:rsidRDefault="00011E23" w:rsidP="007D3773">
      <w:r>
        <w:t>Смысл здесь тот же, просто с другими именами параметров. Для ПВД-2 мы будем изменять три параметра в процессе отладки.</w:t>
      </w:r>
      <w:r w:rsidR="009654D5">
        <w:t xml:space="preserve"> В модели подогревателя мы использовали эти же глобальные параметры еще в некоторых местах: если вы попробуете сейчас запустить схему на расчет или хотя бы проинициализировать, то </w:t>
      </w:r>
      <w:r w:rsidR="005F3B44">
        <w:rPr>
          <w:lang w:val="en-US"/>
        </w:rPr>
        <w:t>SimInTech</w:t>
      </w:r>
      <w:r w:rsidR="009654D5">
        <w:t xml:space="preserve"> выдаст сообщения об ошибках в модели, т.к. в граничных узлах по подогреваемой воде пока еще прописаны старые имена </w:t>
      </w:r>
      <w:r w:rsidR="009654D5" w:rsidRPr="009654D5">
        <w:rPr>
          <w:b/>
        </w:rPr>
        <w:t>«</w:t>
      </w:r>
      <w:r w:rsidR="009654D5" w:rsidRPr="009654D5">
        <w:rPr>
          <w:b/>
          <w:lang w:val="en-US"/>
        </w:rPr>
        <w:t>G</w:t>
      </w:r>
      <w:r w:rsidR="009654D5" w:rsidRPr="009654D5">
        <w:rPr>
          <w:b/>
        </w:rPr>
        <w:t>пнд»</w:t>
      </w:r>
      <w:r w:rsidR="009654D5">
        <w:t xml:space="preserve"> и </w:t>
      </w:r>
      <w:r w:rsidR="009654D5" w:rsidRPr="009654D5">
        <w:rPr>
          <w:b/>
        </w:rPr>
        <w:t>«</w:t>
      </w:r>
      <w:r w:rsidR="009654D5" w:rsidRPr="009654D5">
        <w:rPr>
          <w:b/>
          <w:lang w:val="en-US"/>
        </w:rPr>
        <w:t>T</w:t>
      </w:r>
      <w:r w:rsidR="009654D5" w:rsidRPr="009654D5">
        <w:rPr>
          <w:b/>
        </w:rPr>
        <w:t>пнд»</w:t>
      </w:r>
      <w:r w:rsidR="009654D5">
        <w:t>.</w:t>
      </w:r>
    </w:p>
    <w:p w:rsidR="009654D5" w:rsidRDefault="009654D5" w:rsidP="007D3773">
      <w:r>
        <w:t>Попробуйте это сделать</w:t>
      </w:r>
      <w:r w:rsidR="002F1D58">
        <w:t>,</w:t>
      </w:r>
      <w:r>
        <w:t xml:space="preserve"> а затем везде где требуется измените имена параметров на соответствующие.</w:t>
      </w:r>
      <w:r w:rsidR="00473DE2">
        <w:t xml:space="preserve"> Т.е. в граничном узле </w:t>
      </w:r>
      <w:r w:rsidR="00473DE2">
        <w:rPr>
          <w:lang w:val="en-US"/>
        </w:rPr>
        <w:t>G</w:t>
      </w:r>
      <w:r w:rsidR="00473DE2" w:rsidRPr="00473DE2">
        <w:t xml:space="preserve"> </w:t>
      </w:r>
      <w:r w:rsidR="00473DE2">
        <w:t xml:space="preserve">по воде измените расход и энтальпию, а в граничном узле </w:t>
      </w:r>
      <w:r w:rsidR="00473DE2">
        <w:rPr>
          <w:lang w:val="en-US"/>
        </w:rPr>
        <w:t>P</w:t>
      </w:r>
      <w:r w:rsidR="00473DE2" w:rsidRPr="00473DE2">
        <w:t xml:space="preserve"> </w:t>
      </w:r>
      <w:r w:rsidR="00473DE2">
        <w:t>измените вычисление энтальпии.</w:t>
      </w:r>
    </w:p>
    <w:p w:rsidR="002D4BC9" w:rsidRDefault="002D4BC9" w:rsidP="002D4BC9">
      <w:pPr>
        <w:pStyle w:val="3"/>
      </w:pPr>
      <w:bookmarkStart w:id="179" w:name="_Toc355797944"/>
      <w:r>
        <w:t>Структура модели ПВД-2</w:t>
      </w:r>
      <w:bookmarkEnd w:id="179"/>
    </w:p>
    <w:p w:rsidR="002D4BC9" w:rsidRDefault="00C818DC" w:rsidP="002D4BC9">
      <w:r>
        <w:t>Структурно модель ПВД-2 не отличается от модели ПНД-1: тот же принцип задания расхода подогреваемой воды постоянным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C818DC" w:rsidRDefault="00C818DC" w:rsidP="002D4BC9">
      <w:r>
        <w:t>Граничных узлов, каналов и других элементов в модели ПВД-2 ровно столько же, сколько и в модели ПНД-1, поэтому мы ничего не будем изменять структурно.</w:t>
      </w:r>
    </w:p>
    <w:p w:rsidR="00CD75FF" w:rsidRPr="002D4BC9" w:rsidRDefault="00FB561A" w:rsidP="00CD75FF">
      <w:pPr>
        <w:pStyle w:val="a8"/>
      </w:pPr>
      <w:r>
        <w:rPr>
          <w:noProof/>
        </w:rPr>
        <w:drawing>
          <wp:inline distT="0" distB="0" distL="0" distR="0" wp14:anchorId="09E06038" wp14:editId="7FD808F9">
            <wp:extent cx="3810000" cy="110490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CD75FF" w:rsidRDefault="00CD75FF" w:rsidP="00CD75FF">
      <w:pPr>
        <w:pStyle w:val="a4"/>
      </w:pPr>
      <w:bookmarkStart w:id="180" w:name="_Ref282116863"/>
      <w:bookmarkStart w:id="181" w:name="_Toc291248687"/>
      <w:r>
        <w:t xml:space="preserve">Рисунок </w:t>
      </w:r>
      <w:r w:rsidR="00510818">
        <w:fldChar w:fldCharType="begin"/>
      </w:r>
      <w:r w:rsidR="00510818">
        <w:instrText xml:space="preserve"> SEQ Рисунок \* ARABIC </w:instrText>
      </w:r>
      <w:r w:rsidR="00510818">
        <w:fldChar w:fldCharType="separate"/>
      </w:r>
      <w:r w:rsidR="009B7F9D">
        <w:rPr>
          <w:noProof/>
        </w:rPr>
        <w:t>65</w:t>
      </w:r>
      <w:r w:rsidR="00510818">
        <w:rPr>
          <w:noProof/>
        </w:rPr>
        <w:fldChar w:fldCharType="end"/>
      </w:r>
      <w:bookmarkEnd w:id="180"/>
      <w:r>
        <w:t xml:space="preserve">. Ипользование глобального параметра </w:t>
      </w:r>
      <w:r>
        <w:rPr>
          <w:lang w:val="en-US"/>
        </w:rPr>
        <w:t>Pp</w:t>
      </w:r>
      <w:r w:rsidRPr="00CD75FF">
        <w:t xml:space="preserve"> </w:t>
      </w:r>
      <w:r>
        <w:t>в ПВД-2</w:t>
      </w:r>
      <w:bookmarkEnd w:id="181"/>
    </w:p>
    <w:p w:rsidR="00FB561A" w:rsidRDefault="00FB561A" w:rsidP="00FB561A">
      <w:r>
        <w:t xml:space="preserve">Единственное новое в модели – появление ещё одного глобального параметра, давления пара в отборе. Задайте его, то есть </w:t>
      </w:r>
      <w:r w:rsidRPr="00C818DC">
        <w:rPr>
          <w:b/>
        </w:rPr>
        <w:t>«</w:t>
      </w:r>
      <w:r w:rsidRPr="00C818DC">
        <w:rPr>
          <w:b/>
          <w:lang w:val="en-US"/>
        </w:rPr>
        <w:t>Pp</w:t>
      </w:r>
      <w:r w:rsidRPr="00C818DC">
        <w:rPr>
          <w:b/>
        </w:rPr>
        <w:t>»</w:t>
      </w:r>
      <w:r w:rsidRPr="001B5D97">
        <w:t xml:space="preserve"> вместо </w:t>
      </w:r>
      <w:r>
        <w:rPr>
          <w:b/>
        </w:rPr>
        <w:t>«0.96»</w:t>
      </w:r>
      <w:r>
        <w:t xml:space="preserve">, как значение параметра для верхнего граничного </w:t>
      </w:r>
      <w:r>
        <w:lastRenderedPageBreak/>
        <w:t xml:space="preserve">узла, см. </w:t>
      </w:r>
      <w:r>
        <w:fldChar w:fldCharType="begin"/>
      </w:r>
      <w:r>
        <w:instrText xml:space="preserve"> REF _Ref282116863 \h </w:instrText>
      </w:r>
      <w:r>
        <w:fldChar w:fldCharType="separate"/>
      </w:r>
      <w:r w:rsidR="009B7F9D">
        <w:t xml:space="preserve">Рисунок </w:t>
      </w:r>
      <w:r w:rsidR="009B7F9D">
        <w:rPr>
          <w:noProof/>
        </w:rPr>
        <w:t>65</w:t>
      </w:r>
      <w:r>
        <w:fldChar w:fldCharType="end"/>
      </w:r>
      <w:r>
        <w:t xml:space="preserve">. Аналогично проделайте и для верхнего узла в баке. Это можно было бы сделать и в разделе задания свойств, но глобальные параметры – это </w:t>
      </w:r>
      <w:r w:rsidR="006F5C88">
        <w:t>часть структуры</w:t>
      </w:r>
      <w:r>
        <w:t xml:space="preserve"> модели, т.к. ими можно управлять моделью с самого верхнего уровня.</w:t>
      </w:r>
    </w:p>
    <w:p w:rsidR="00473DE2" w:rsidRDefault="00F90881" w:rsidP="00F90881">
      <w:pPr>
        <w:pStyle w:val="3"/>
      </w:pPr>
      <w:bookmarkStart w:id="182" w:name="_Toc355797945"/>
      <w:r>
        <w:t>Субмодель ПВД-2</w:t>
      </w:r>
      <w:bookmarkEnd w:id="182"/>
    </w:p>
    <w:p w:rsidR="00727B8D" w:rsidRDefault="00727B8D" w:rsidP="00727B8D">
      <w:r>
        <w:t xml:space="preserve">Субмодель ПВД-2 так же как и структура, ничем </w:t>
      </w:r>
      <w:r w:rsidR="00AA1CFC">
        <w:t xml:space="preserve">серьёзным </w:t>
      </w:r>
      <w:r>
        <w:t>не отличается от субмодели ПНД-1, поэтому никаких принципиальных изменений тут делать не будем.</w:t>
      </w:r>
    </w:p>
    <w:p w:rsidR="00727B8D" w:rsidRPr="006F5C88" w:rsidRDefault="00727B8D" w:rsidP="00727B8D">
      <w:r>
        <w:t xml:space="preserve">В качестве самостоятельного задания, измените внешний вид субмодели, чтобы он был похож на рисунок </w:t>
      </w:r>
      <w:r>
        <w:fldChar w:fldCharType="begin"/>
      </w:r>
      <w:r>
        <w:instrText xml:space="preserve"> REF _Ref282119114 \h </w:instrText>
      </w:r>
      <w:r>
        <w:fldChar w:fldCharType="separate"/>
      </w:r>
      <w:r w:rsidR="009B7F9D">
        <w:t xml:space="preserve">Рисунок </w:t>
      </w:r>
      <w:r w:rsidR="009B7F9D">
        <w:rPr>
          <w:noProof/>
        </w:rPr>
        <w:t>66</w:t>
      </w:r>
      <w:r>
        <w:fldChar w:fldCharType="end"/>
      </w:r>
      <w:r>
        <w:t xml:space="preserve"> – при помощи </w:t>
      </w:r>
      <w:r>
        <w:rPr>
          <w:lang w:val="en-US"/>
        </w:rPr>
        <w:t>gif</w:t>
      </w:r>
      <w:r w:rsidRPr="00E111D7">
        <w:t>-</w:t>
      </w:r>
      <w:r>
        <w:t xml:space="preserve">файла </w:t>
      </w:r>
      <w:r w:rsidRPr="006F5C88">
        <w:rPr>
          <w:b/>
        </w:rPr>
        <w:t>«</w:t>
      </w:r>
      <w:r w:rsidRPr="000D5F74">
        <w:rPr>
          <w:b/>
        </w:rPr>
        <w:t>C:</w:t>
      </w:r>
      <w:r>
        <w:rPr>
          <w:b/>
        </w:rPr>
        <w:t>\Program Files</w:t>
      </w:r>
      <w:r w:rsidRPr="000D5F74">
        <w:rPr>
          <w:b/>
        </w:rPr>
        <w:t>\SimInTech\bin\images</w:t>
      </w:r>
      <w:r>
        <w:rPr>
          <w:b/>
        </w:rPr>
        <w:t>\</w:t>
      </w:r>
      <w:r w:rsidRPr="006F5C88">
        <w:rPr>
          <w:b/>
        </w:rPr>
        <w:t>Бак</w:t>
      </w:r>
      <w:r>
        <w:rPr>
          <w:b/>
        </w:rPr>
        <w:t>-2</w:t>
      </w:r>
      <w:r w:rsidRPr="006F5C88">
        <w:rPr>
          <w:b/>
        </w:rPr>
        <w:t>.</w:t>
      </w:r>
      <w:r w:rsidRPr="006F5C88">
        <w:rPr>
          <w:b/>
          <w:lang w:val="en-US"/>
        </w:rPr>
        <w:t>gif</w:t>
      </w:r>
      <w:r w:rsidRPr="006F5C88">
        <w:rPr>
          <w:b/>
        </w:rPr>
        <w:t>»</w:t>
      </w:r>
      <w:r>
        <w:t xml:space="preserve"> из поставки </w:t>
      </w:r>
      <w:r w:rsidR="005F3B44">
        <w:rPr>
          <w:lang w:val="en-US"/>
        </w:rPr>
        <w:t>SimInTech</w:t>
      </w:r>
      <w:r>
        <w:t xml:space="preserve"> и графических примитивов.</w:t>
      </w:r>
    </w:p>
    <w:p w:rsidR="00727B8D" w:rsidRPr="006F5C88" w:rsidRDefault="00727B8D" w:rsidP="00727B8D">
      <w:pPr>
        <w:pStyle w:val="a8"/>
      </w:pPr>
      <w:r>
        <w:rPr>
          <w:noProof/>
        </w:rPr>
        <w:drawing>
          <wp:inline distT="0" distB="0" distL="0" distR="0" wp14:anchorId="1DDD4759" wp14:editId="4D06E3CB">
            <wp:extent cx="4400550" cy="4048125"/>
            <wp:effectExtent l="0" t="0" r="0" b="9525"/>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00550" cy="4048125"/>
                    </a:xfrm>
                    <a:prstGeom prst="rect">
                      <a:avLst/>
                    </a:prstGeom>
                  </pic:spPr>
                </pic:pic>
              </a:graphicData>
            </a:graphic>
          </wp:inline>
        </w:drawing>
      </w:r>
    </w:p>
    <w:p w:rsidR="00727B8D" w:rsidRDefault="00727B8D" w:rsidP="00727B8D">
      <w:pPr>
        <w:pStyle w:val="a4"/>
      </w:pPr>
      <w:bookmarkStart w:id="183" w:name="_Ref282119114"/>
      <w:bookmarkStart w:id="184" w:name="_Toc291248688"/>
      <w:r>
        <w:t xml:space="preserve">Рисунок </w:t>
      </w:r>
      <w:r w:rsidR="00510818">
        <w:fldChar w:fldCharType="begin"/>
      </w:r>
      <w:r w:rsidR="00510818">
        <w:instrText xml:space="preserve"> SEQ Рисунок \* ARABIC </w:instrText>
      </w:r>
      <w:r w:rsidR="00510818">
        <w:fldChar w:fldCharType="separate"/>
      </w:r>
      <w:r w:rsidR="009B7F9D">
        <w:rPr>
          <w:noProof/>
        </w:rPr>
        <w:t>66</w:t>
      </w:r>
      <w:r w:rsidR="00510818">
        <w:rPr>
          <w:noProof/>
        </w:rPr>
        <w:fldChar w:fldCharType="end"/>
      </w:r>
      <w:bookmarkEnd w:id="183"/>
      <w:r>
        <w:t>. Новый внешний вид субмодели ПВД-2</w:t>
      </w:r>
      <w:bookmarkEnd w:id="184"/>
    </w:p>
    <w:p w:rsidR="00161F1E" w:rsidRDefault="00AA1CFC" w:rsidP="00161F1E">
      <w:r>
        <w:t>Отличи</w:t>
      </w:r>
      <w:r w:rsidR="005200B0">
        <w:t>е</w:t>
      </w:r>
      <w:r>
        <w:t xml:space="preserve"> от ПНД-1 заключаются в том, что некоторые свойства этой субмодели имеют другие</w:t>
      </w:r>
      <w:r w:rsidR="00161F1E">
        <w:t xml:space="preserve"> значения. Зайдите в пункт меню </w:t>
      </w:r>
      <w:r w:rsidR="00161F1E" w:rsidRPr="005200B0">
        <w:rPr>
          <w:b/>
        </w:rPr>
        <w:t>«Изменить блок»</w:t>
      </w:r>
      <w:r w:rsidR="00161F1E">
        <w:t xml:space="preserve">, вкладка </w:t>
      </w:r>
      <w:r w:rsidR="00161F1E" w:rsidRPr="005200B0">
        <w:rPr>
          <w:b/>
        </w:rPr>
        <w:t>«Свойства»</w:t>
      </w:r>
      <w:r w:rsidR="00161F1E">
        <w:t xml:space="preserve"> и измените следующие параметры:</w:t>
      </w:r>
    </w:p>
    <w:tbl>
      <w:tblPr>
        <w:tblStyle w:val="af1"/>
        <w:tblW w:w="0" w:type="auto"/>
        <w:tblLook w:val="04A0" w:firstRow="1" w:lastRow="0" w:firstColumn="1" w:lastColumn="0" w:noHBand="0" w:noVBand="1"/>
      </w:tblPr>
      <w:tblGrid>
        <w:gridCol w:w="3166"/>
        <w:gridCol w:w="7028"/>
      </w:tblGrid>
      <w:tr w:rsidR="00161F1E" w:rsidTr="00892B31">
        <w:tc>
          <w:tcPr>
            <w:tcW w:w="3227" w:type="dxa"/>
          </w:tcPr>
          <w:p w:rsidR="00161F1E" w:rsidRDefault="005200B0" w:rsidP="00892B31">
            <w:pPr>
              <w:pStyle w:val="0"/>
            </w:pPr>
            <w:r>
              <w:t>Свойства субмодели</w:t>
            </w:r>
          </w:p>
        </w:tc>
        <w:tc>
          <w:tcPr>
            <w:tcW w:w="7193" w:type="dxa"/>
          </w:tcPr>
          <w:p w:rsidR="00161F1E" w:rsidRPr="003F7576" w:rsidRDefault="001A0DC6" w:rsidP="00892B31">
            <w:pPr>
              <w:pStyle w:val="0"/>
            </w:pPr>
            <w:r>
              <w:t xml:space="preserve">Высота трубчатки, м, </w:t>
            </w:r>
            <w:r w:rsidR="005200B0">
              <w:t>«</w:t>
            </w:r>
            <w:r w:rsidR="005200B0">
              <w:rPr>
                <w:lang w:val="en-US"/>
              </w:rPr>
              <w:t>Ht</w:t>
            </w:r>
            <w:r w:rsidR="005200B0">
              <w:t>»</w:t>
            </w:r>
            <w:r w:rsidR="00161F1E">
              <w:t xml:space="preserve">: </w:t>
            </w:r>
            <w:r w:rsidR="00161F1E" w:rsidRPr="00940E37">
              <w:rPr>
                <w:b/>
              </w:rPr>
              <w:t>«</w:t>
            </w:r>
            <w:r w:rsidR="005200B0">
              <w:rPr>
                <w:b/>
              </w:rPr>
              <w:t>2</w:t>
            </w:r>
            <w:r w:rsidR="00161F1E" w:rsidRPr="00940E37">
              <w:rPr>
                <w:b/>
              </w:rPr>
              <w:t>»</w:t>
            </w:r>
          </w:p>
          <w:p w:rsidR="00161F1E" w:rsidRDefault="001A0DC6" w:rsidP="00892B31">
            <w:pPr>
              <w:pStyle w:val="0"/>
            </w:pPr>
            <w:r>
              <w:t>Поверхность теплопередачи, м</w:t>
            </w:r>
            <w:r w:rsidRPr="001A0DC6">
              <w:rPr>
                <w:vertAlign w:val="superscript"/>
              </w:rPr>
              <w:t>2</w:t>
            </w:r>
            <w:r>
              <w:t xml:space="preserve">, </w:t>
            </w:r>
            <w:r w:rsidR="005200B0">
              <w:t>«</w:t>
            </w:r>
            <w:r w:rsidR="005200B0">
              <w:rPr>
                <w:lang w:val="en-US"/>
              </w:rPr>
              <w:t>F</w:t>
            </w:r>
            <w:r w:rsidR="005200B0">
              <w:t>»</w:t>
            </w:r>
            <w:r w:rsidR="00161F1E">
              <w:t xml:space="preserve">: </w:t>
            </w:r>
            <w:r w:rsidR="00161F1E" w:rsidRPr="00940E37">
              <w:rPr>
                <w:b/>
              </w:rPr>
              <w:t>«</w:t>
            </w:r>
            <w:r w:rsidR="005200B0" w:rsidRPr="001A0DC6">
              <w:rPr>
                <w:b/>
              </w:rPr>
              <w:t>280</w:t>
            </w:r>
            <w:r w:rsidR="00161F1E" w:rsidRPr="00940E37">
              <w:rPr>
                <w:b/>
              </w:rPr>
              <w:t>»</w:t>
            </w:r>
          </w:p>
          <w:p w:rsidR="00161F1E" w:rsidRPr="00940E37" w:rsidRDefault="001A0DC6" w:rsidP="005200B0">
            <w:pPr>
              <w:pStyle w:val="0"/>
            </w:pPr>
            <w:r>
              <w:t xml:space="preserve">Внешний диаметр трубки, м, </w:t>
            </w:r>
            <w:r w:rsidR="005200B0">
              <w:t>«</w:t>
            </w:r>
            <w:r w:rsidR="005200B0">
              <w:rPr>
                <w:lang w:val="en-US"/>
              </w:rPr>
              <w:t>d</w:t>
            </w:r>
            <w:r w:rsidR="005200B0">
              <w:t>»</w:t>
            </w:r>
            <w:r w:rsidR="005200B0" w:rsidRPr="001A0DC6">
              <w:t>:</w:t>
            </w:r>
            <w:r w:rsidR="00161F1E" w:rsidRPr="00A83457">
              <w:t xml:space="preserve"> </w:t>
            </w:r>
            <w:r w:rsidR="00161F1E" w:rsidRPr="00A83457">
              <w:rPr>
                <w:b/>
              </w:rPr>
              <w:t>«</w:t>
            </w:r>
            <w:r w:rsidR="005200B0" w:rsidRPr="001A0DC6">
              <w:rPr>
                <w:b/>
              </w:rPr>
              <w:t>0.06</w:t>
            </w:r>
            <w:r w:rsidR="00161F1E" w:rsidRPr="00A83457">
              <w:rPr>
                <w:b/>
              </w:rPr>
              <w:t>»</w:t>
            </w:r>
          </w:p>
        </w:tc>
      </w:tr>
    </w:tbl>
    <w:p w:rsidR="003359B5" w:rsidRDefault="003359B5" w:rsidP="003359B5">
      <w:pPr>
        <w:rPr>
          <w:lang w:val="en-US"/>
        </w:rPr>
      </w:pPr>
      <w:r>
        <w:t>В процессе подготовки учебной модели, обнаружилась ошибка – в расчете толщины стеночки трубчатки. Исправьте</w:t>
      </w:r>
      <w:r w:rsidRPr="003359B5">
        <w:t xml:space="preserve"> </w:t>
      </w:r>
      <w:r>
        <w:t>её и уберите деление на 2 в следующей строке</w:t>
      </w:r>
      <w:r w:rsidRPr="003359B5">
        <w:t>:</w:t>
      </w:r>
    </w:p>
    <w:tbl>
      <w:tblPr>
        <w:tblStyle w:val="af1"/>
        <w:tblW w:w="0" w:type="auto"/>
        <w:tblLook w:val="04A0" w:firstRow="1" w:lastRow="0" w:firstColumn="1" w:lastColumn="0" w:noHBand="0" w:noVBand="1"/>
      </w:tblPr>
      <w:tblGrid>
        <w:gridCol w:w="10199"/>
      </w:tblGrid>
      <w:tr w:rsidR="003359B5" w:rsidRPr="00616339" w:rsidTr="003359B5">
        <w:tc>
          <w:tcPr>
            <w:tcW w:w="10420" w:type="dxa"/>
            <w:tcBorders>
              <w:top w:val="nil"/>
              <w:left w:val="single" w:sz="4" w:space="0" w:color="auto"/>
              <w:bottom w:val="nil"/>
              <w:right w:val="nil"/>
            </w:tcBorders>
          </w:tcPr>
          <w:p w:rsidR="003359B5" w:rsidRPr="003359B5" w:rsidRDefault="003359B5" w:rsidP="003359B5">
            <w:pPr>
              <w:pStyle w:val="0"/>
              <w:rPr>
                <w:rStyle w:val="af"/>
                <w:lang w:val="en-US"/>
              </w:rPr>
            </w:pPr>
            <w:r w:rsidRPr="003F7576">
              <w:rPr>
                <w:rStyle w:val="af"/>
                <w:b/>
                <w:lang w:val="en-US"/>
              </w:rPr>
              <w:t>setpropevalstring</w:t>
            </w:r>
            <w:r w:rsidRPr="003F7576">
              <w:rPr>
                <w:rStyle w:val="af"/>
                <w:lang w:val="en-US"/>
              </w:rPr>
              <w:t>(Tube,</w:t>
            </w:r>
            <w:r w:rsidRPr="003F7576">
              <w:rPr>
                <w:rStyle w:val="af5"/>
                <w:lang w:val="en-US"/>
              </w:rPr>
              <w:t>"Sten"</w:t>
            </w:r>
            <w:r w:rsidRPr="003F7576">
              <w:rPr>
                <w:rStyle w:val="af"/>
                <w:lang w:val="en-US"/>
              </w:rPr>
              <w:t>,</w:t>
            </w:r>
            <w:r w:rsidRPr="003F7576">
              <w:rPr>
                <w:rStyle w:val="af5"/>
                <w:lang w:val="en-US"/>
              </w:rPr>
              <w:t>"["</w:t>
            </w:r>
            <w:r w:rsidRPr="003F7576">
              <w:rPr>
                <w:rStyle w:val="af"/>
                <w:lang w:val="en-US"/>
              </w:rPr>
              <w:t>+Count#(submodel.ds/</w:t>
            </w:r>
            <w:r w:rsidRPr="003F7576">
              <w:rPr>
                <w:rStyle w:val="af"/>
                <w:color w:val="0070C0"/>
                <w:lang w:val="en-US"/>
              </w:rPr>
              <w:t>2</w:t>
            </w:r>
            <w:r w:rsidRPr="003F7576">
              <w:rPr>
                <w:rStyle w:val="af"/>
                <w:lang w:val="en-US"/>
              </w:rPr>
              <w:t>/submodel.Fc)+</w:t>
            </w:r>
            <w:r w:rsidRPr="003F7576">
              <w:rPr>
                <w:rStyle w:val="af5"/>
                <w:lang w:val="en-US"/>
              </w:rPr>
              <w:t>"]"</w:t>
            </w:r>
            <w:r w:rsidRPr="003F7576">
              <w:rPr>
                <w:rStyle w:val="af"/>
                <w:lang w:val="en-US"/>
              </w:rPr>
              <w:t>);</w:t>
            </w:r>
          </w:p>
        </w:tc>
      </w:tr>
    </w:tbl>
    <w:p w:rsidR="00F90881" w:rsidRDefault="001A0DC6" w:rsidP="001A0DC6">
      <w:pPr>
        <w:pStyle w:val="3"/>
      </w:pPr>
      <w:bookmarkStart w:id="185" w:name="_Toc355797946"/>
      <w:r>
        <w:t>Вывод параметров на схемное окно</w:t>
      </w:r>
      <w:bookmarkEnd w:id="185"/>
    </w:p>
    <w:p w:rsidR="001A0DC6" w:rsidRDefault="001A0DC6" w:rsidP="001A0DC6">
      <w:r>
        <w:t>Поскольку структура модели такая же, то все интересующие нас параметры уже выведены на схемное окно – изменять ничего не требуется.</w:t>
      </w:r>
    </w:p>
    <w:p w:rsidR="001A0DC6" w:rsidRDefault="001A0DC6" w:rsidP="009C2598">
      <w:pPr>
        <w:pStyle w:val="3"/>
      </w:pPr>
      <w:bookmarkStart w:id="186" w:name="_Toc355797947"/>
      <w:r>
        <w:lastRenderedPageBreak/>
        <w:t>Свойства граничных узлов, каналов и других элементов модели ПВД-2</w:t>
      </w:r>
      <w:bookmarkEnd w:id="186"/>
    </w:p>
    <w:p w:rsidR="001A0DC6" w:rsidRDefault="001A0DC6" w:rsidP="001A0DC6">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 Обратите внимание что свойства, помеченные для чтения, также изменятся – из-за изменения значений других свойств, от которых они зависят.</w:t>
      </w:r>
    </w:p>
    <w:p w:rsidR="001A0DC6" w:rsidRDefault="001A0DC6" w:rsidP="001A0DC6">
      <w:r>
        <w:t xml:space="preserve">Теперь, т.к. в ПВД-2 пар подаётся с другими параметрами, и подогреваемая вода тоже имеет другую температуру, </w:t>
      </w:r>
      <w:r w:rsidR="008A148C">
        <w:t xml:space="preserve">и трубопроводы подвода-отвода другого диаметра, </w:t>
      </w:r>
      <w:r>
        <w:t>измените следующие свойства в элементах модели:</w:t>
      </w:r>
    </w:p>
    <w:tbl>
      <w:tblPr>
        <w:tblStyle w:val="af1"/>
        <w:tblW w:w="0" w:type="auto"/>
        <w:tblLook w:val="04A0" w:firstRow="1" w:lastRow="0" w:firstColumn="1" w:lastColumn="0" w:noHBand="0" w:noVBand="1"/>
      </w:tblPr>
      <w:tblGrid>
        <w:gridCol w:w="3150"/>
        <w:gridCol w:w="7044"/>
      </w:tblGrid>
      <w:tr w:rsidR="001A0DC6" w:rsidTr="00892B31">
        <w:tc>
          <w:tcPr>
            <w:tcW w:w="3227" w:type="dxa"/>
          </w:tcPr>
          <w:p w:rsidR="001A0DC6" w:rsidRPr="00846504" w:rsidRDefault="001A0DC6" w:rsidP="00892B31">
            <w:pPr>
              <w:pStyle w:val="0"/>
            </w:pPr>
            <w:r>
              <w:t>Канал подвода пара</w:t>
            </w:r>
          </w:p>
        </w:tc>
        <w:tc>
          <w:tcPr>
            <w:tcW w:w="7193" w:type="dxa"/>
          </w:tcPr>
          <w:p w:rsidR="001A0DC6" w:rsidRDefault="001A0DC6" w:rsidP="00892B31">
            <w:pPr>
              <w:pStyle w:val="0"/>
            </w:pPr>
            <w:r>
              <w:t xml:space="preserve">Гидравлический диаметр: </w:t>
            </w:r>
            <w:r w:rsidRPr="00846504">
              <w:rPr>
                <w:b/>
                <w:bCs/>
              </w:rPr>
              <w:t>«</w:t>
            </w:r>
            <w:r w:rsidRPr="000A7B45">
              <w:rPr>
                <w:b/>
                <w:bCs/>
              </w:rPr>
              <w:t>0.</w:t>
            </w:r>
            <w:r w:rsidR="008A148C">
              <w:rPr>
                <w:b/>
                <w:bCs/>
              </w:rPr>
              <w:t>25</w:t>
            </w:r>
            <w:r w:rsidRPr="00846504">
              <w:rPr>
                <w:b/>
                <w:bCs/>
              </w:rPr>
              <w:t>»</w:t>
            </w:r>
          </w:p>
          <w:p w:rsidR="001A0DC6" w:rsidRPr="006A5AF8" w:rsidRDefault="001A0DC6" w:rsidP="00892B31">
            <w:pPr>
              <w:pStyle w:val="0"/>
              <w:rPr>
                <w:b/>
                <w:bCs/>
              </w:rPr>
            </w:pPr>
            <w:r>
              <w:t xml:space="preserve">Проходное сечение: </w:t>
            </w:r>
            <w:r w:rsidRPr="00846504">
              <w:rPr>
                <w:b/>
                <w:bCs/>
              </w:rPr>
              <w:t>«</w:t>
            </w:r>
            <w:r w:rsidR="000B762F" w:rsidRPr="000B762F">
              <w:rPr>
                <w:b/>
                <w:bCs/>
              </w:rPr>
              <w:t>0.0490</w:t>
            </w:r>
            <w:r w:rsidR="000B762F">
              <w:rPr>
                <w:b/>
                <w:bCs/>
              </w:rPr>
              <w:t>9</w:t>
            </w:r>
            <w:r w:rsidRPr="00846504">
              <w:rPr>
                <w:b/>
                <w:bCs/>
              </w:rPr>
              <w:t>»</w:t>
            </w:r>
          </w:p>
          <w:p w:rsidR="001A0DC6" w:rsidRPr="00645AE2" w:rsidRDefault="001A0DC6" w:rsidP="00892B31">
            <w:pPr>
              <w:pStyle w:val="0"/>
              <w:rPr>
                <w:b/>
                <w:bCs/>
              </w:rPr>
            </w:pPr>
            <w:r>
              <w:t xml:space="preserve">Прямое местное сопротивление: </w:t>
            </w:r>
            <w:r w:rsidRPr="00846504">
              <w:rPr>
                <w:b/>
                <w:bCs/>
              </w:rPr>
              <w:t>«</w:t>
            </w:r>
            <w:r w:rsidRPr="000A7B45">
              <w:rPr>
                <w:b/>
                <w:bCs/>
              </w:rPr>
              <w:t>1</w:t>
            </w:r>
            <w:r w:rsidRPr="00846504">
              <w:rPr>
                <w:b/>
                <w:bCs/>
              </w:rPr>
              <w:t>»</w:t>
            </w:r>
          </w:p>
          <w:p w:rsidR="001A0DC6" w:rsidRDefault="001A0DC6" w:rsidP="00892B31">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1A0DC6" w:rsidRPr="00645AE2" w:rsidRDefault="001A0DC6" w:rsidP="00892B31">
            <w:pPr>
              <w:pStyle w:val="0"/>
              <w:rPr>
                <w:b/>
                <w:bCs/>
              </w:rPr>
            </w:pPr>
            <w:r>
              <w:t xml:space="preserve">Толщина стенки: </w:t>
            </w:r>
            <w:r>
              <w:rPr>
                <w:b/>
                <w:bCs/>
              </w:rPr>
              <w:t>«</w:t>
            </w:r>
            <w:r w:rsidRPr="0018763F">
              <w:rPr>
                <w:b/>
                <w:bCs/>
              </w:rPr>
              <w:t>0.00</w:t>
            </w:r>
            <w:r w:rsidR="00892B31">
              <w:rPr>
                <w:b/>
                <w:bCs/>
              </w:rPr>
              <w:t>2</w:t>
            </w:r>
            <w:r w:rsidRPr="00846504">
              <w:rPr>
                <w:b/>
                <w:bCs/>
              </w:rPr>
              <w:t>»</w:t>
            </w:r>
          </w:p>
          <w:p w:rsidR="001A0DC6" w:rsidRDefault="001A0DC6" w:rsidP="00892B31">
            <w:pPr>
              <w:pStyle w:val="0"/>
            </w:pPr>
            <w:r>
              <w:t xml:space="preserve">Поверхность теплообмена: </w:t>
            </w:r>
            <w:r w:rsidRPr="00846504">
              <w:rPr>
                <w:b/>
                <w:bCs/>
              </w:rPr>
              <w:t>«</w:t>
            </w:r>
            <w:r w:rsidR="00892B31">
              <w:rPr>
                <w:b/>
                <w:bCs/>
              </w:rPr>
              <w:t>3.927</w:t>
            </w:r>
            <w:r w:rsidRPr="00846504">
              <w:rPr>
                <w:b/>
                <w:bCs/>
              </w:rPr>
              <w:t>»</w:t>
            </w:r>
          </w:p>
          <w:p w:rsidR="001A0DC6" w:rsidRPr="00727086" w:rsidRDefault="001A0DC6" w:rsidP="00892B31">
            <w:pPr>
              <w:pStyle w:val="0"/>
              <w:rPr>
                <w:b/>
                <w:bCs/>
              </w:rPr>
            </w:pPr>
            <w:r>
              <w:t xml:space="preserve">Длина: </w:t>
            </w:r>
            <w:r>
              <w:rPr>
                <w:b/>
                <w:bCs/>
              </w:rPr>
              <w:t>«5.0</w:t>
            </w:r>
            <w:r w:rsidRPr="00846504">
              <w:rPr>
                <w:b/>
                <w:bCs/>
              </w:rPr>
              <w:t>»</w:t>
            </w:r>
          </w:p>
        </w:tc>
      </w:tr>
      <w:tr w:rsidR="001A0DC6" w:rsidRPr="00846504" w:rsidTr="00892B31">
        <w:tc>
          <w:tcPr>
            <w:tcW w:w="3227" w:type="dxa"/>
          </w:tcPr>
          <w:p w:rsidR="001A0DC6" w:rsidRPr="007E2F47" w:rsidRDefault="001A0DC6" w:rsidP="00892B31">
            <w:pPr>
              <w:pStyle w:val="0"/>
            </w:pPr>
            <w:r>
              <w:t>Канал отвода конденсата</w:t>
            </w:r>
            <w:r w:rsidR="00BA100F">
              <w:t>, Канал подачи воды (справа от подогревателя), Канал отвода воды (слева от подогревателя)</w:t>
            </w:r>
          </w:p>
        </w:tc>
        <w:tc>
          <w:tcPr>
            <w:tcW w:w="7193" w:type="dxa"/>
          </w:tcPr>
          <w:p w:rsidR="001A0DC6" w:rsidRPr="00E34C43" w:rsidRDefault="00BA100F" w:rsidP="00892B31">
            <w:pPr>
              <w:pStyle w:val="0"/>
            </w:pPr>
            <w:r>
              <w:t>Параметры остаются те же, что и в ПНД-1</w:t>
            </w:r>
          </w:p>
        </w:tc>
      </w:tr>
      <w:tr w:rsidR="001A0DC6" w:rsidRPr="00846504" w:rsidTr="00BA100F">
        <w:trPr>
          <w:trHeight w:val="537"/>
        </w:trPr>
        <w:tc>
          <w:tcPr>
            <w:tcW w:w="3227" w:type="dxa"/>
          </w:tcPr>
          <w:p w:rsidR="001A0DC6" w:rsidRDefault="001A0DC6" w:rsidP="00892B31">
            <w:pPr>
              <w:pStyle w:val="0"/>
            </w:pPr>
            <w:r>
              <w:t>Узел отбора пара</w:t>
            </w:r>
          </w:p>
        </w:tc>
        <w:tc>
          <w:tcPr>
            <w:tcW w:w="7193" w:type="dxa"/>
          </w:tcPr>
          <w:p w:rsidR="00BA100F" w:rsidRPr="00505361" w:rsidRDefault="001A0DC6" w:rsidP="00BA100F">
            <w:pPr>
              <w:pStyle w:val="0"/>
              <w:rPr>
                <w:b/>
                <w:bCs/>
              </w:rPr>
            </w:pPr>
            <w:r>
              <w:t xml:space="preserve">Давление: </w:t>
            </w:r>
            <w:r>
              <w:rPr>
                <w:b/>
                <w:bCs/>
              </w:rPr>
              <w:t>«</w:t>
            </w:r>
            <w:r w:rsidR="00BA100F">
              <w:rPr>
                <w:b/>
                <w:bCs/>
                <w:lang w:val="en-US"/>
              </w:rPr>
              <w:t>Pp</w:t>
            </w:r>
            <w:r w:rsidRPr="00846504">
              <w:rPr>
                <w:b/>
                <w:bCs/>
              </w:rPr>
              <w:t>»</w:t>
            </w:r>
            <w:r w:rsidR="00505361" w:rsidRPr="00505361">
              <w:rPr>
                <w:bCs/>
              </w:rPr>
              <w:t xml:space="preserve"> (уже выставили ранее)</w:t>
            </w:r>
          </w:p>
          <w:p w:rsidR="001A0DC6" w:rsidRPr="008D0E96" w:rsidRDefault="001A0DC6" w:rsidP="00BA100F">
            <w:pPr>
              <w:pStyle w:val="0"/>
            </w:pPr>
            <w:r>
              <w:t xml:space="preserve">Энтальпия: </w:t>
            </w:r>
            <w:r>
              <w:rPr>
                <w:b/>
                <w:bCs/>
              </w:rPr>
              <w:t>«</w:t>
            </w:r>
            <w:r w:rsidR="00BA100F">
              <w:rPr>
                <w:b/>
                <w:bCs/>
                <w:lang w:val="en-US"/>
              </w:rPr>
              <w:t>620</w:t>
            </w:r>
            <w:r w:rsidRPr="00846504">
              <w:rPr>
                <w:b/>
                <w:bCs/>
              </w:rPr>
              <w:t>»</w:t>
            </w:r>
          </w:p>
        </w:tc>
      </w:tr>
      <w:tr w:rsidR="001A0DC6" w:rsidRPr="00846504" w:rsidTr="00892B31">
        <w:tc>
          <w:tcPr>
            <w:tcW w:w="3227" w:type="dxa"/>
          </w:tcPr>
          <w:p w:rsidR="001A0DC6" w:rsidRDefault="001A0DC6" w:rsidP="00892B31">
            <w:pPr>
              <w:pStyle w:val="0"/>
            </w:pPr>
            <w:r>
              <w:t>Узел подачи воды на подогрев</w:t>
            </w:r>
          </w:p>
        </w:tc>
        <w:tc>
          <w:tcPr>
            <w:tcW w:w="7193" w:type="dxa"/>
          </w:tcPr>
          <w:p w:rsidR="001A0DC6" w:rsidRDefault="001A0DC6" w:rsidP="00892B31">
            <w:pPr>
              <w:pStyle w:val="0"/>
            </w:pPr>
            <w:r>
              <w:t xml:space="preserve">Давление: </w:t>
            </w:r>
            <w:r>
              <w:rPr>
                <w:b/>
                <w:bCs/>
              </w:rPr>
              <w:t>«</w:t>
            </w:r>
            <w:r w:rsidR="004970D2">
              <w:rPr>
                <w:b/>
                <w:bCs/>
              </w:rPr>
              <w:t>5</w:t>
            </w:r>
            <w:r>
              <w:rPr>
                <w:b/>
                <w:bCs/>
              </w:rPr>
              <w:t>0.0</w:t>
            </w:r>
            <w:r w:rsidRPr="00846504">
              <w:rPr>
                <w:b/>
                <w:bCs/>
              </w:rPr>
              <w:t>»</w:t>
            </w:r>
          </w:p>
          <w:p w:rsidR="001A0DC6" w:rsidRPr="008D0E96" w:rsidRDefault="001A0DC6" w:rsidP="00892B31">
            <w:pPr>
              <w:pStyle w:val="0"/>
            </w:pPr>
            <w:r>
              <w:t xml:space="preserve">Энтальпия: </w:t>
            </w:r>
            <w:r>
              <w:rPr>
                <w:b/>
                <w:bCs/>
              </w:rPr>
              <w:t>«</w:t>
            </w:r>
            <w:r w:rsidR="004970D2" w:rsidRPr="004970D2">
              <w:rPr>
                <w:b/>
                <w:bCs/>
              </w:rPr>
              <w:t>waterpt(5e6,Tv,3)/4182</w:t>
            </w:r>
            <w:r w:rsidRPr="00846504">
              <w:rPr>
                <w:b/>
                <w:bCs/>
              </w:rPr>
              <w:t>»</w:t>
            </w:r>
          </w:p>
        </w:tc>
      </w:tr>
      <w:tr w:rsidR="001A0DC6" w:rsidRPr="00846504" w:rsidTr="00892B31">
        <w:tc>
          <w:tcPr>
            <w:tcW w:w="3227" w:type="dxa"/>
          </w:tcPr>
          <w:p w:rsidR="001A0DC6" w:rsidRDefault="001A0DC6" w:rsidP="00892B31">
            <w:pPr>
              <w:pStyle w:val="0"/>
            </w:pPr>
            <w:r>
              <w:t>Узел отбора подогретой воды</w:t>
            </w:r>
          </w:p>
        </w:tc>
        <w:tc>
          <w:tcPr>
            <w:tcW w:w="7193" w:type="dxa"/>
          </w:tcPr>
          <w:p w:rsidR="001A0DC6" w:rsidRDefault="001A0DC6" w:rsidP="00892B31">
            <w:pPr>
              <w:pStyle w:val="0"/>
            </w:pPr>
            <w:r>
              <w:t xml:space="preserve">Расход: </w:t>
            </w:r>
            <w:r>
              <w:rPr>
                <w:b/>
                <w:bCs/>
              </w:rPr>
              <w:t>«</w:t>
            </w:r>
            <w:r w:rsidRPr="00CB02C6">
              <w:rPr>
                <w:b/>
                <w:bCs/>
              </w:rPr>
              <w:t>-G</w:t>
            </w:r>
            <w:r w:rsidR="004970D2">
              <w:rPr>
                <w:b/>
                <w:bCs/>
                <w:lang w:val="en-US"/>
              </w:rPr>
              <w:t>v</w:t>
            </w:r>
            <w:r w:rsidRPr="00CB02C6">
              <w:rPr>
                <w:b/>
                <w:bCs/>
              </w:rPr>
              <w:t>/3.6</w:t>
            </w:r>
            <w:r w:rsidRPr="00846504">
              <w:rPr>
                <w:b/>
                <w:bCs/>
              </w:rPr>
              <w:t>»</w:t>
            </w:r>
          </w:p>
          <w:p w:rsidR="001A0DC6" w:rsidRDefault="001A0DC6" w:rsidP="00892B31">
            <w:pPr>
              <w:pStyle w:val="0"/>
              <w:rPr>
                <w:b/>
                <w:bCs/>
              </w:rPr>
            </w:pPr>
            <w:r>
              <w:t xml:space="preserve">Энтальпия: </w:t>
            </w:r>
            <w:r>
              <w:rPr>
                <w:b/>
                <w:bCs/>
              </w:rPr>
              <w:t>«</w:t>
            </w:r>
            <w:r w:rsidRPr="00CB02C6">
              <w:rPr>
                <w:b/>
                <w:bCs/>
              </w:rPr>
              <w:t>T</w:t>
            </w:r>
            <w:r w:rsidR="004970D2">
              <w:rPr>
                <w:b/>
                <w:bCs/>
                <w:lang w:val="en-US"/>
              </w:rPr>
              <w:t>v</w:t>
            </w:r>
            <w:r w:rsidRPr="00846504">
              <w:rPr>
                <w:b/>
                <w:bCs/>
              </w:rPr>
              <w:t>»</w:t>
            </w:r>
          </w:p>
          <w:p w:rsidR="001A0DC6" w:rsidRDefault="001A0DC6" w:rsidP="00892B31">
            <w:pPr>
              <w:pStyle w:val="0"/>
              <w:rPr>
                <w:b/>
                <w:bCs/>
              </w:rPr>
            </w:pPr>
            <w:r>
              <w:t xml:space="preserve">Начальное давление: </w:t>
            </w:r>
            <w:r>
              <w:rPr>
                <w:b/>
                <w:bCs/>
              </w:rPr>
              <w:t>«</w:t>
            </w:r>
            <w:r w:rsidRPr="00CB02C6">
              <w:rPr>
                <w:b/>
                <w:bCs/>
              </w:rPr>
              <w:t>10</w:t>
            </w:r>
            <w:r w:rsidRPr="00846504">
              <w:rPr>
                <w:b/>
                <w:bCs/>
              </w:rPr>
              <w:t>»</w:t>
            </w:r>
          </w:p>
          <w:p w:rsidR="001A0DC6" w:rsidRDefault="001A0DC6" w:rsidP="00892B31">
            <w:pPr>
              <w:pStyle w:val="0"/>
            </w:pPr>
            <w:r>
              <w:t xml:space="preserve">Начальная энтальпия: </w:t>
            </w:r>
            <w:r>
              <w:rPr>
                <w:b/>
                <w:bCs/>
              </w:rPr>
              <w:t>«</w:t>
            </w:r>
            <w:r>
              <w:rPr>
                <w:b/>
                <w:bCs/>
                <w:lang w:val="en-US"/>
              </w:rPr>
              <w:t>self</w:t>
            </w:r>
            <w:r w:rsidRPr="00CB02C6">
              <w:rPr>
                <w:b/>
                <w:bCs/>
              </w:rPr>
              <w:t>.</w:t>
            </w:r>
            <w:r>
              <w:rPr>
                <w:b/>
                <w:bCs/>
                <w:lang w:val="en-US"/>
              </w:rPr>
              <w:t>h</w:t>
            </w:r>
            <w:r w:rsidRPr="00846504">
              <w:rPr>
                <w:b/>
                <w:bCs/>
              </w:rPr>
              <w:t>»</w:t>
            </w:r>
          </w:p>
        </w:tc>
      </w:tr>
      <w:tr w:rsidR="001A0DC6" w:rsidRPr="00846504" w:rsidTr="00892B31">
        <w:tc>
          <w:tcPr>
            <w:tcW w:w="3227" w:type="dxa"/>
          </w:tcPr>
          <w:p w:rsidR="001A0DC6" w:rsidRDefault="001A0DC6" w:rsidP="00892B31">
            <w:pPr>
              <w:pStyle w:val="0"/>
            </w:pPr>
            <w:r>
              <w:t>Узел отбора конденсата</w:t>
            </w:r>
          </w:p>
        </w:tc>
        <w:tc>
          <w:tcPr>
            <w:tcW w:w="7193" w:type="dxa"/>
          </w:tcPr>
          <w:p w:rsidR="001A0DC6" w:rsidRDefault="001A0DC6" w:rsidP="00892B31">
            <w:pPr>
              <w:pStyle w:val="0"/>
            </w:pPr>
            <w:r>
              <w:t xml:space="preserve">Расход: </w:t>
            </w:r>
            <w:r>
              <w:rPr>
                <w:b/>
                <w:bCs/>
              </w:rPr>
              <w:t>«</w:t>
            </w:r>
            <w:r w:rsidRPr="00C71A7C">
              <w:rPr>
                <w:b/>
                <w:bCs/>
              </w:rPr>
              <w:t>-ch</w:t>
            </w:r>
            <w:r>
              <w:rPr>
                <w:b/>
                <w:bCs/>
              </w:rPr>
              <w:t>30</w:t>
            </w:r>
            <w:r w:rsidRPr="00C71A7C">
              <w:rPr>
                <w:b/>
                <w:bCs/>
              </w:rPr>
              <w:t>.g</w:t>
            </w:r>
            <w:r w:rsidRPr="00846504">
              <w:rPr>
                <w:b/>
                <w:bCs/>
              </w:rPr>
              <w:t>»</w:t>
            </w:r>
            <w:r w:rsidRPr="00637E59">
              <w:t xml:space="preserve"> </w:t>
            </w:r>
            <w:r>
              <w:t>(</w:t>
            </w:r>
            <w:r w:rsidRPr="00834E7E">
              <w:rPr>
                <w:b/>
                <w:bCs/>
              </w:rPr>
              <w:t>«ch30»</w:t>
            </w:r>
            <w:r w:rsidRPr="00834E7E">
              <w:t xml:space="preserve"> </w:t>
            </w:r>
            <w:r>
              <w:t>– имя канала подвода пара)</w:t>
            </w:r>
          </w:p>
        </w:tc>
      </w:tr>
      <w:tr w:rsidR="001A0DC6" w:rsidRPr="00846504" w:rsidTr="00892B31">
        <w:tc>
          <w:tcPr>
            <w:tcW w:w="3227" w:type="dxa"/>
          </w:tcPr>
          <w:p w:rsidR="001A0DC6" w:rsidRDefault="001A0DC6" w:rsidP="00892B31">
            <w:pPr>
              <w:pStyle w:val="0"/>
            </w:pPr>
            <w:r>
              <w:t>Бак</w:t>
            </w:r>
          </w:p>
        </w:tc>
        <w:tc>
          <w:tcPr>
            <w:tcW w:w="7193" w:type="dxa"/>
          </w:tcPr>
          <w:p w:rsidR="00036F04" w:rsidRPr="00036F04" w:rsidRDefault="00036F04" w:rsidP="00892B31">
            <w:pPr>
              <w:pStyle w:val="0"/>
            </w:pPr>
            <w:r>
              <w:t xml:space="preserve">Давление: </w:t>
            </w:r>
            <w:r>
              <w:rPr>
                <w:b/>
                <w:bCs/>
              </w:rPr>
              <w:t>«</w:t>
            </w:r>
            <w:r>
              <w:rPr>
                <w:b/>
                <w:bCs/>
                <w:lang w:val="en-US"/>
              </w:rPr>
              <w:t>Pp</w:t>
            </w:r>
            <w:r w:rsidRPr="00846504">
              <w:rPr>
                <w:b/>
                <w:bCs/>
              </w:rPr>
              <w:t>»</w:t>
            </w:r>
          </w:p>
          <w:p w:rsidR="001A0DC6" w:rsidRPr="00264352" w:rsidRDefault="00036F04" w:rsidP="00036F04">
            <w:pPr>
              <w:pStyle w:val="0"/>
            </w:pPr>
            <w:r>
              <w:t>Остальные п</w:t>
            </w:r>
            <w:r w:rsidR="00E46F66">
              <w:t>араметры остаются те же, что и в ПНД-1</w:t>
            </w:r>
          </w:p>
        </w:tc>
      </w:tr>
      <w:tr w:rsidR="001A0DC6" w:rsidRPr="00846504" w:rsidTr="00892B31">
        <w:tc>
          <w:tcPr>
            <w:tcW w:w="3227" w:type="dxa"/>
          </w:tcPr>
          <w:p w:rsidR="001A0DC6" w:rsidRPr="006E733E" w:rsidRDefault="001A0DC6" w:rsidP="00892B31">
            <w:pPr>
              <w:pStyle w:val="0"/>
            </w:pPr>
            <w:r>
              <w:t>Верхний узел бака</w:t>
            </w:r>
          </w:p>
        </w:tc>
        <w:tc>
          <w:tcPr>
            <w:tcW w:w="7193" w:type="dxa"/>
          </w:tcPr>
          <w:p w:rsidR="001A0DC6" w:rsidRDefault="001A0DC6" w:rsidP="00892B31">
            <w:pPr>
              <w:pStyle w:val="0"/>
            </w:pPr>
            <w:r>
              <w:t xml:space="preserve">Начальное давление: </w:t>
            </w:r>
            <w:r w:rsidRPr="00D61CDF">
              <w:rPr>
                <w:b/>
              </w:rPr>
              <w:t>«</w:t>
            </w:r>
            <w:r w:rsidR="00114EDC">
              <w:rPr>
                <w:b/>
                <w:lang w:val="en-US"/>
              </w:rPr>
              <w:t>Pp</w:t>
            </w:r>
            <w:r w:rsidRPr="00D61CDF">
              <w:rPr>
                <w:b/>
              </w:rPr>
              <w:t>»</w:t>
            </w:r>
          </w:p>
          <w:p w:rsidR="001A0DC6" w:rsidRDefault="001A0DC6" w:rsidP="00892B31">
            <w:pPr>
              <w:pStyle w:val="0"/>
            </w:pPr>
            <w:r>
              <w:t xml:space="preserve">Начальная энтальпия: </w:t>
            </w:r>
            <w:r w:rsidRPr="00D61CDF">
              <w:rPr>
                <w:b/>
              </w:rPr>
              <w:t>«</w:t>
            </w:r>
            <w:r w:rsidR="00A17A77" w:rsidRPr="00A17A77">
              <w:rPr>
                <w:b/>
              </w:rPr>
              <w:t>620</w:t>
            </w:r>
            <w:r w:rsidRPr="00D61CDF">
              <w:rPr>
                <w:b/>
              </w:rPr>
              <w:t>»</w:t>
            </w:r>
          </w:p>
          <w:p w:rsidR="001A0DC6" w:rsidRDefault="009068F3" w:rsidP="00892B31">
            <w:pPr>
              <w:pStyle w:val="0"/>
            </w:pPr>
            <w:r>
              <w:t>Остальные параметры остаются те же, что и в ПНД-1</w:t>
            </w:r>
          </w:p>
        </w:tc>
      </w:tr>
      <w:tr w:rsidR="001A0DC6" w:rsidRPr="00846504" w:rsidTr="00892B31">
        <w:tc>
          <w:tcPr>
            <w:tcW w:w="3227" w:type="dxa"/>
          </w:tcPr>
          <w:p w:rsidR="001A0DC6" w:rsidRDefault="001A0DC6" w:rsidP="00892B31">
            <w:pPr>
              <w:pStyle w:val="0"/>
            </w:pPr>
            <w:r>
              <w:t>Нижний узел бака</w:t>
            </w:r>
          </w:p>
        </w:tc>
        <w:tc>
          <w:tcPr>
            <w:tcW w:w="7193" w:type="dxa"/>
          </w:tcPr>
          <w:p w:rsidR="001A0DC6" w:rsidRDefault="00420EF1" w:rsidP="00420EF1">
            <w:pPr>
              <w:pStyle w:val="0"/>
            </w:pPr>
            <w:r>
              <w:t>Все параметры можно оставить такими же, что и в ПНД-1</w:t>
            </w:r>
          </w:p>
        </w:tc>
      </w:tr>
    </w:tbl>
    <w:p w:rsidR="00CB27E9" w:rsidRDefault="00CB27E9" w:rsidP="009C2598">
      <w:pPr>
        <w:pStyle w:val="3"/>
      </w:pPr>
      <w:bookmarkStart w:id="187" w:name="_Toc355797948"/>
      <w:r>
        <w:t>Параметры расчета ПВД-2</w:t>
      </w:r>
      <w:bookmarkEnd w:id="187"/>
    </w:p>
    <w:p w:rsidR="00CB27E9" w:rsidRDefault="00CB27E9" w:rsidP="00CB27E9">
      <w:r>
        <w:t>Параметры расчета (имя проекта) мы уже изменили в самом начале создания, при копировании модели. Больше ни</w:t>
      </w:r>
      <w:r w:rsidR="00792AF4">
        <w:t xml:space="preserve">чего изменять </w:t>
      </w:r>
      <w:r>
        <w:t>н</w:t>
      </w:r>
      <w:r w:rsidR="00792AF4">
        <w:t>е</w:t>
      </w:r>
      <w:r>
        <w:t xml:space="preserve"> надо.</w:t>
      </w:r>
    </w:p>
    <w:p w:rsidR="00CB27E9" w:rsidRDefault="00CB27E9" w:rsidP="00CB27E9">
      <w:pPr>
        <w:pStyle w:val="3"/>
      </w:pPr>
      <w:bookmarkStart w:id="188" w:name="_Toc355797949"/>
      <w:r>
        <w:t>Номинальное состояние ПВД-2</w:t>
      </w:r>
      <w:bookmarkEnd w:id="188"/>
    </w:p>
    <w:p w:rsidR="00CB27E9" w:rsidRPr="00667920" w:rsidRDefault="00667920" w:rsidP="00CB27E9">
      <w:r>
        <w:t xml:space="preserve">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 </w:t>
      </w:r>
      <w:r>
        <w:fldChar w:fldCharType="begin"/>
      </w:r>
      <w:r>
        <w:instrText xml:space="preserve"> REF _Ref282167022 \h </w:instrText>
      </w:r>
      <w:r>
        <w:fldChar w:fldCharType="separate"/>
      </w:r>
      <w:r w:rsidR="009B7F9D">
        <w:t xml:space="preserve">Рисунок </w:t>
      </w:r>
      <w:r w:rsidR="009B7F9D">
        <w:rPr>
          <w:noProof/>
        </w:rPr>
        <w:t>67</w:t>
      </w:r>
      <w:r>
        <w:fldChar w:fldCharType="end"/>
      </w:r>
      <w:r>
        <w:t>.</w:t>
      </w:r>
    </w:p>
    <w:p w:rsidR="001A0DC6" w:rsidRPr="001A0DC6" w:rsidRDefault="00667920" w:rsidP="00667920">
      <w:pPr>
        <w:pStyle w:val="a8"/>
      </w:pPr>
      <w:r>
        <w:rPr>
          <w:noProof/>
        </w:rPr>
        <w:lastRenderedPageBreak/>
        <w:drawing>
          <wp:inline distT="0" distB="0" distL="0" distR="0" wp14:anchorId="1C5DC102" wp14:editId="53C23088">
            <wp:extent cx="4438650" cy="407670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38650" cy="4076700"/>
                    </a:xfrm>
                    <a:prstGeom prst="rect">
                      <a:avLst/>
                    </a:prstGeom>
                  </pic:spPr>
                </pic:pic>
              </a:graphicData>
            </a:graphic>
          </wp:inline>
        </w:drawing>
      </w:r>
    </w:p>
    <w:p w:rsidR="00667920" w:rsidRDefault="00667920" w:rsidP="00667920">
      <w:pPr>
        <w:pStyle w:val="a4"/>
      </w:pPr>
      <w:bookmarkStart w:id="189" w:name="_Ref282167022"/>
      <w:bookmarkStart w:id="190" w:name="_Toc291248689"/>
      <w:r>
        <w:t xml:space="preserve">Рисунок </w:t>
      </w:r>
      <w:r w:rsidR="00510818">
        <w:fldChar w:fldCharType="begin"/>
      </w:r>
      <w:r w:rsidR="00510818">
        <w:instrText xml:space="preserve"> SEQ Рисунок \* ARABIC </w:instrText>
      </w:r>
      <w:r w:rsidR="00510818">
        <w:fldChar w:fldCharType="separate"/>
      </w:r>
      <w:r w:rsidR="009B7F9D">
        <w:rPr>
          <w:noProof/>
        </w:rPr>
        <w:t>67</w:t>
      </w:r>
      <w:r w:rsidR="00510818">
        <w:rPr>
          <w:noProof/>
        </w:rPr>
        <w:fldChar w:fldCharType="end"/>
      </w:r>
      <w:bookmarkEnd w:id="189"/>
      <w:r>
        <w:t>. Номинальное состояние ПВД-2</w:t>
      </w:r>
      <w:bookmarkEnd w:id="190"/>
    </w:p>
    <w:p w:rsidR="0081647D" w:rsidRDefault="0081647D" w:rsidP="0081647D">
      <w:r>
        <w:t>Питательная вода поступает с температурой +104°С</w:t>
      </w:r>
      <w:r w:rsidR="003B2917">
        <w:t>,</w:t>
      </w:r>
      <w:r>
        <w:t xml:space="preserve"> расходом 235 т</w:t>
      </w:r>
      <w:r w:rsidRPr="00C75312">
        <w:t>/</w:t>
      </w:r>
      <w:r>
        <w:t>ч и подогревается до +130°С. При этом пар с температурой +140°С, давлением 3,6 кгс</w:t>
      </w:r>
      <w:r w:rsidRPr="00F95F5E">
        <w:t>/</w:t>
      </w:r>
      <w:r>
        <w:t>см</w:t>
      </w:r>
      <w:r w:rsidRPr="00F95F5E">
        <w:rPr>
          <w:vertAlign w:val="superscript"/>
        </w:rPr>
        <w:t>2</w:t>
      </w:r>
      <w:r w:rsidRPr="00F95F5E">
        <w:t xml:space="preserve"> </w:t>
      </w:r>
      <w:r>
        <w:t>и расходом 13,0 т</w:t>
      </w:r>
      <w:r w:rsidRPr="00F95F5E">
        <w:t>/</w:t>
      </w:r>
      <w:r>
        <w:t>ч</w:t>
      </w:r>
      <w:r w:rsidRPr="00F95F5E">
        <w:t xml:space="preserve"> </w:t>
      </w:r>
      <w:r w:rsidR="004846DD">
        <w:t xml:space="preserve">конденсируется и </w:t>
      </w:r>
      <w:r>
        <w:t>отдаёт 7,18 МВт</w:t>
      </w:r>
      <w:r w:rsidRPr="00F95F5E">
        <w:t xml:space="preserve"> </w:t>
      </w:r>
      <w:r>
        <w:t>в подогреватель.</w:t>
      </w:r>
    </w:p>
    <w:p w:rsidR="00FC5B47" w:rsidRDefault="00FC5B47" w:rsidP="00FC5B47">
      <w:pPr>
        <w:pStyle w:val="2"/>
      </w:pPr>
      <w:bookmarkStart w:id="191" w:name="_Toc355797950"/>
      <w:r>
        <w:t>Создание модели ПВД-3 на базе ПВД-2</w:t>
      </w:r>
      <w:bookmarkEnd w:id="191"/>
    </w:p>
    <w:p w:rsidR="00FC5B47" w:rsidRDefault="00FC5B47" w:rsidP="00FC5B47">
      <w:pPr>
        <w:pStyle w:val="3"/>
      </w:pPr>
      <w:bookmarkStart w:id="192" w:name="_Toc355797951"/>
      <w:r>
        <w:t>Копирование проекта, параметры расчета</w:t>
      </w:r>
      <w:bookmarkEnd w:id="192"/>
    </w:p>
    <w:p w:rsidR="00FC5B47" w:rsidRPr="00BF3474" w:rsidRDefault="00FC5B47" w:rsidP="00FC5B47">
      <w:pPr>
        <w:rPr>
          <w:rStyle w:val="a9"/>
          <w:b w:val="0"/>
        </w:rPr>
      </w:pPr>
      <w:r>
        <w:t xml:space="preserve">Откройте файл с моделью ПВД-2, созданный в предыдущем разделе,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ПВД-3</w:t>
      </w:r>
      <w:r w:rsidRPr="0097717E">
        <w:rPr>
          <w:rStyle w:val="a9"/>
        </w:rPr>
        <w:t>\</w:t>
      </w:r>
      <w:r>
        <w:rPr>
          <w:rStyle w:val="a9"/>
        </w:rPr>
        <w:t>ПВ-280</w:t>
      </w:r>
      <w:r w:rsidRPr="006B3260">
        <w:rPr>
          <w:rStyle w:val="a9"/>
        </w:rPr>
        <w:t>.prt</w:t>
      </w:r>
      <w:r>
        <w:rPr>
          <w:rStyle w:val="a9"/>
        </w:rPr>
        <w:t>»</w:t>
      </w:r>
      <w:r w:rsidRPr="002C4D9E">
        <w:rPr>
          <w:rStyle w:val="a9"/>
          <w:b w:val="0"/>
        </w:rPr>
        <w:t>, перезаписав предыдущий файл.</w:t>
      </w:r>
    </w:p>
    <w:p w:rsidR="00FC5B47" w:rsidRDefault="00FC5B47" w:rsidP="00FC5B47">
      <w:r>
        <w:rPr>
          <w:rStyle w:val="a9"/>
          <w:b w:val="0"/>
        </w:rPr>
        <w:t xml:space="preserve">Для начала, давайте переименуем описательные параметры проекта: в параметрах расчёта измените </w:t>
      </w:r>
      <w:r>
        <w:t xml:space="preserve">имя проекта ТРР на: </w:t>
      </w:r>
      <w:r w:rsidRPr="00940E37">
        <w:rPr>
          <w:b/>
        </w:rPr>
        <w:t>«</w:t>
      </w:r>
      <w:r>
        <w:rPr>
          <w:b/>
          <w:lang w:val="en-US"/>
        </w:rPr>
        <w:t>pv</w:t>
      </w:r>
      <w:r w:rsidR="006A0989">
        <w:rPr>
          <w:b/>
        </w:rPr>
        <w:t>_280</w:t>
      </w:r>
      <w:r w:rsidRPr="00940E37">
        <w:rPr>
          <w:b/>
        </w:rPr>
        <w:t>»</w:t>
      </w:r>
      <w:r w:rsidRPr="002C4D9E">
        <w:t>, а</w:t>
      </w:r>
      <w:r>
        <w:t xml:space="preserve"> имя субмодели – на </w:t>
      </w:r>
      <w:r w:rsidRPr="002C4D9E">
        <w:rPr>
          <w:b/>
        </w:rPr>
        <w:t>«</w:t>
      </w:r>
      <w:r w:rsidRPr="002C4D9E">
        <w:rPr>
          <w:b/>
          <w:lang w:val="en-US"/>
        </w:rPr>
        <w:t>PV</w:t>
      </w:r>
      <w:r w:rsidR="006A0989">
        <w:rPr>
          <w:b/>
        </w:rPr>
        <w:t>_280</w:t>
      </w:r>
      <w:r w:rsidRPr="002C4D9E">
        <w:rPr>
          <w:b/>
        </w:rPr>
        <w:t>»</w:t>
      </w:r>
      <w:r w:rsidRPr="002C4D9E">
        <w:t xml:space="preserve"> и</w:t>
      </w:r>
      <w:r>
        <w:t xml:space="preserve"> переименуйте подпись к субмодели на </w:t>
      </w:r>
      <w:r w:rsidR="006A0989">
        <w:rPr>
          <w:b/>
        </w:rPr>
        <w:t>«ПВ-280</w:t>
      </w:r>
      <w:r w:rsidRPr="00A8527D">
        <w:rPr>
          <w:b/>
        </w:rPr>
        <w:t>»</w:t>
      </w:r>
      <w:r>
        <w:t>. С</w:t>
      </w:r>
      <w:r w:rsidRPr="002C4D9E">
        <w:t xml:space="preserve">охраните проект </w:t>
      </w:r>
      <w:r>
        <w:t>(</w:t>
      </w:r>
      <w:r w:rsidRPr="002C4D9E">
        <w:t>ещё раз</w:t>
      </w:r>
      <w:r>
        <w:t>)</w:t>
      </w:r>
    </w:p>
    <w:p w:rsidR="00FC5B47" w:rsidRDefault="00FC5B47" w:rsidP="00FC5B47">
      <w:r>
        <w:t xml:space="preserve">Таким образом мы только что создали в новом файле модель </w:t>
      </w:r>
      <w:r w:rsidR="006A0989">
        <w:t>третьего</w:t>
      </w:r>
      <w:r>
        <w:t xml:space="preserve"> подогревателя, как копию модели</w:t>
      </w:r>
      <w:r w:rsidR="006A0989">
        <w:t xml:space="preserve"> второго</w:t>
      </w:r>
      <w:r>
        <w:t xml:space="preserve"> </w:t>
      </w:r>
      <w:r w:rsidR="006A0989">
        <w:t>(</w:t>
      </w:r>
      <w:r>
        <w:t>П</w:t>
      </w:r>
      <w:r w:rsidR="006A0989">
        <w:t>В</w:t>
      </w:r>
      <w:r>
        <w:t>Д-</w:t>
      </w:r>
      <w:r w:rsidR="006A0989">
        <w:t>2)</w:t>
      </w:r>
      <w:r>
        <w:t xml:space="preserve">. Далее мы </w:t>
      </w:r>
      <w:r w:rsidR="006A0989">
        <w:t xml:space="preserve">снова </w:t>
      </w:r>
      <w:r>
        <w:t>займёмся преобразованием модели – т.е. изменением только тех частей модели</w:t>
      </w:r>
      <w:r w:rsidR="006A0989">
        <w:t>,</w:t>
      </w:r>
      <w:r>
        <w:t xml:space="preserve"> которые </w:t>
      </w:r>
      <w:r w:rsidR="006A0989">
        <w:t>требуется</w:t>
      </w:r>
      <w:r>
        <w:t xml:space="preserve"> изменить. Большая част</w:t>
      </w:r>
      <w:r w:rsidR="006A0989">
        <w:t>ь останется такой же, как и в ПВД-2</w:t>
      </w:r>
      <w:r>
        <w:t>.</w:t>
      </w:r>
    </w:p>
    <w:p w:rsidR="00FC5B47" w:rsidRDefault="00FC5B47" w:rsidP="00FC5B47">
      <w:pPr>
        <w:pStyle w:val="3"/>
      </w:pPr>
      <w:bookmarkStart w:id="193" w:name="_Toc355797952"/>
      <w:r>
        <w:lastRenderedPageBreak/>
        <w:t>Глобальные параметры</w:t>
      </w:r>
      <w:bookmarkEnd w:id="193"/>
    </w:p>
    <w:p w:rsidR="00FC5B47" w:rsidRPr="00F10A3F" w:rsidRDefault="006A0989" w:rsidP="00FC5B47">
      <w:r>
        <w:t>В модели ПВД-3</w:t>
      </w:r>
      <w:r w:rsidR="00FC5B47">
        <w:t xml:space="preserve"> будет три глобальных параметра</w:t>
      </w:r>
      <w:r>
        <w:t>, также как и в ПВД-2</w:t>
      </w:r>
      <w:r w:rsidR="00FC5B47">
        <w:t xml:space="preserve">: давление пара в отборе, расход и температура охлаждающей (подогреваемой) воды. </w:t>
      </w:r>
      <w:r w:rsidR="00B663C7">
        <w:t xml:space="preserve">Измените их значения, </w:t>
      </w:r>
      <w:r w:rsidR="00FC5B47">
        <w:t>в соответствии с рисунком</w:t>
      </w:r>
      <w:r w:rsidR="00B663C7">
        <w:t xml:space="preserve"> </w:t>
      </w:r>
      <w:r w:rsidR="00F10A3F">
        <w:fldChar w:fldCharType="begin"/>
      </w:r>
      <w:r w:rsidR="00F10A3F">
        <w:instrText xml:space="preserve"> REF _Ref282167484 \h </w:instrText>
      </w:r>
      <w:r w:rsidR="00F10A3F">
        <w:fldChar w:fldCharType="separate"/>
      </w:r>
      <w:r w:rsidR="009B7F9D">
        <w:t xml:space="preserve">Рисунок </w:t>
      </w:r>
      <w:r w:rsidR="009B7F9D">
        <w:rPr>
          <w:noProof/>
        </w:rPr>
        <w:t>68</w:t>
      </w:r>
      <w:r w:rsidR="00F10A3F">
        <w:fldChar w:fldCharType="end"/>
      </w:r>
      <w:r w:rsidR="00FC5B47">
        <w:t xml:space="preserve">. </w:t>
      </w:r>
      <w:r w:rsidR="00F10A3F">
        <w:t>В ПВД-3 пар подаётся с давлением 9,2 ата и вода на подогрев поступает с тем же расходом 235 т</w:t>
      </w:r>
      <w:r w:rsidR="00F10A3F" w:rsidRPr="00F10A3F">
        <w:t>/</w:t>
      </w:r>
      <w:r w:rsidR="00F10A3F">
        <w:t>ч и с большей температурой – 130°С.</w:t>
      </w:r>
    </w:p>
    <w:p w:rsidR="00FC5B47" w:rsidRDefault="00EE3026" w:rsidP="00FC5B47">
      <w:pPr>
        <w:pStyle w:val="a8"/>
      </w:pPr>
      <w:r>
        <w:rPr>
          <w:noProof/>
        </w:rPr>
        <w:drawing>
          <wp:inline distT="0" distB="0" distL="0" distR="0" wp14:anchorId="5BCCC432" wp14:editId="598F967E">
            <wp:extent cx="6477000" cy="14287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rsidR="00FC5B47" w:rsidRDefault="00FC5B47" w:rsidP="00FC5B47">
      <w:pPr>
        <w:pStyle w:val="a4"/>
      </w:pPr>
      <w:bookmarkStart w:id="194" w:name="_Ref282167484"/>
      <w:bookmarkStart w:id="195" w:name="_Toc291248690"/>
      <w:r>
        <w:t xml:space="preserve">Рисунок </w:t>
      </w:r>
      <w:r w:rsidR="00510818">
        <w:fldChar w:fldCharType="begin"/>
      </w:r>
      <w:r w:rsidR="00510818">
        <w:instrText xml:space="preserve"> SEQ Рисунок</w:instrText>
      </w:r>
      <w:r w:rsidR="00510818">
        <w:instrText xml:space="preserve"> \* ARABIC </w:instrText>
      </w:r>
      <w:r w:rsidR="00510818">
        <w:fldChar w:fldCharType="separate"/>
      </w:r>
      <w:r w:rsidR="009B7F9D">
        <w:rPr>
          <w:noProof/>
        </w:rPr>
        <w:t>68</w:t>
      </w:r>
      <w:r w:rsidR="00510818">
        <w:rPr>
          <w:noProof/>
        </w:rPr>
        <w:fldChar w:fldCharType="end"/>
      </w:r>
      <w:bookmarkEnd w:id="194"/>
      <w:r>
        <w:t>. Глобальные параметры ПВД-</w:t>
      </w:r>
      <w:r w:rsidR="00EE3026">
        <w:t>3</w:t>
      </w:r>
      <w:bookmarkEnd w:id="195"/>
    </w:p>
    <w:p w:rsidR="00FC5B47" w:rsidRDefault="00F10A3F" w:rsidP="00FC5B47">
      <w:r>
        <w:t>К</w:t>
      </w:r>
      <w:r w:rsidR="00FC5B47">
        <w:t xml:space="preserve">од во вкладке «Параметры» </w:t>
      </w:r>
      <w:r>
        <w:t>изменять не нужно, т.к. имена глобальных параметров остались те же. Т.е. остаются те же 6 строк:</w:t>
      </w:r>
    </w:p>
    <w:tbl>
      <w:tblPr>
        <w:tblStyle w:val="af1"/>
        <w:tblW w:w="0" w:type="auto"/>
        <w:tblLook w:val="04A0" w:firstRow="1" w:lastRow="0" w:firstColumn="1" w:lastColumn="0" w:noHBand="0" w:noVBand="1"/>
      </w:tblPr>
      <w:tblGrid>
        <w:gridCol w:w="10199"/>
      </w:tblGrid>
      <w:tr w:rsidR="00FC5B47" w:rsidRPr="00616339" w:rsidTr="005E73E3">
        <w:tc>
          <w:tcPr>
            <w:tcW w:w="10420" w:type="dxa"/>
            <w:tcBorders>
              <w:top w:val="nil"/>
              <w:left w:val="single" w:sz="4" w:space="0" w:color="auto"/>
              <w:bottom w:val="nil"/>
              <w:right w:val="nil"/>
            </w:tcBorders>
          </w:tcPr>
          <w:p w:rsidR="00FC5B47" w:rsidRPr="00282EBC" w:rsidRDefault="00FC5B47" w:rsidP="005E73E3">
            <w:pPr>
              <w:pStyle w:val="0"/>
              <w:rPr>
                <w:rStyle w:val="af"/>
                <w:lang w:val="en-US"/>
              </w:rPr>
            </w:pPr>
            <w:r w:rsidRPr="00F90881">
              <w:rPr>
                <w:rStyle w:val="af"/>
                <w:b/>
                <w:lang w:val="en-US"/>
              </w:rPr>
              <w:t>if</w:t>
            </w:r>
            <w:r w:rsidRPr="00282EBC">
              <w:rPr>
                <w:rStyle w:val="af"/>
                <w:lang w:val="en-US"/>
              </w:rPr>
              <w:t xml:space="preserve"> </w:t>
            </w:r>
            <w:r w:rsidRPr="00F90881">
              <w:rPr>
                <w:rStyle w:val="af"/>
                <w:lang w:val="en-US"/>
              </w:rPr>
              <w:t>Binc</w:t>
            </w:r>
            <w:r w:rsidRPr="00282EBC">
              <w:rPr>
                <w:rStyle w:val="af"/>
                <w:lang w:val="en-US"/>
              </w:rPr>
              <w:t>1.</w:t>
            </w:r>
            <w:r w:rsidRPr="00F90881">
              <w:rPr>
                <w:rStyle w:val="af"/>
                <w:lang w:val="en-US"/>
              </w:rPr>
              <w:t>Down</w:t>
            </w:r>
            <w:r w:rsidRPr="00282EBC">
              <w:rPr>
                <w:rStyle w:val="af"/>
                <w:lang w:val="en-US"/>
              </w:rPr>
              <w:t xml:space="preserve"> </w:t>
            </w:r>
            <w:r w:rsidRPr="00F90881">
              <w:rPr>
                <w:rStyle w:val="af"/>
                <w:b/>
                <w:lang w:val="en-US"/>
              </w:rPr>
              <w:t>then</w:t>
            </w:r>
            <w:r w:rsidRPr="00282EBC">
              <w:rPr>
                <w:rStyle w:val="af"/>
                <w:lang w:val="en-US"/>
              </w:rPr>
              <w:t xml:space="preserve"> </w:t>
            </w:r>
            <w:r w:rsidRPr="00F90881">
              <w:rPr>
                <w:rStyle w:val="af"/>
                <w:lang w:val="en-US"/>
              </w:rPr>
              <w:t>Pp</w:t>
            </w:r>
            <w:r w:rsidRPr="00282EBC">
              <w:rPr>
                <w:rStyle w:val="af"/>
                <w:lang w:val="en-US"/>
              </w:rPr>
              <w:t xml:space="preserve"> = </w:t>
            </w:r>
            <w:r w:rsidRPr="00F90881">
              <w:rPr>
                <w:rStyle w:val="af"/>
                <w:lang w:val="en-US"/>
              </w:rPr>
              <w:t>Pp</w:t>
            </w:r>
            <w:r w:rsidRPr="00282EBC">
              <w:rPr>
                <w:rStyle w:val="af"/>
                <w:lang w:val="en-US"/>
              </w:rPr>
              <w:t>+</w:t>
            </w:r>
            <w:r w:rsidRPr="00282EBC">
              <w:rPr>
                <w:rStyle w:val="af"/>
                <w:color w:val="0070C0"/>
                <w:lang w:val="en-US"/>
              </w:rPr>
              <w:t>0.001</w:t>
            </w:r>
            <w:r w:rsidRPr="00282EBC">
              <w:rPr>
                <w:rStyle w:val="af"/>
                <w:lang w:val="en-US"/>
              </w:rPr>
              <w:t>;</w:t>
            </w:r>
          </w:p>
          <w:p w:rsidR="00FC5B47" w:rsidRPr="00282EBC" w:rsidRDefault="00FC5B47" w:rsidP="005E73E3">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Bdec</w:t>
            </w:r>
            <w:r w:rsidRPr="00282EBC">
              <w:rPr>
                <w:rStyle w:val="af"/>
                <w:lang w:val="en-US"/>
              </w:rPr>
              <w:t>1.</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Pp</w:t>
            </w:r>
            <w:r w:rsidRPr="00282EBC">
              <w:rPr>
                <w:rStyle w:val="af"/>
                <w:lang w:val="en-US"/>
              </w:rPr>
              <w:t xml:space="preserve"> = </w:t>
            </w:r>
            <w:r w:rsidRPr="007B2936">
              <w:rPr>
                <w:rStyle w:val="af"/>
                <w:lang w:val="en-US"/>
              </w:rPr>
              <w:t>Pp</w:t>
            </w:r>
            <w:r w:rsidRPr="00282EBC">
              <w:rPr>
                <w:rStyle w:val="af"/>
                <w:lang w:val="en-US"/>
              </w:rPr>
              <w:t>-</w:t>
            </w:r>
            <w:r w:rsidRPr="00282EBC">
              <w:rPr>
                <w:rStyle w:val="af"/>
                <w:color w:val="0070C0"/>
                <w:lang w:val="en-US"/>
              </w:rPr>
              <w:t>0.001</w:t>
            </w:r>
            <w:r w:rsidRPr="00282EBC">
              <w:rPr>
                <w:rStyle w:val="af"/>
                <w:lang w:val="en-US"/>
              </w:rPr>
              <w:t>;</w:t>
            </w:r>
          </w:p>
          <w:p w:rsidR="00FC5B47" w:rsidRPr="00282EBC" w:rsidRDefault="00FC5B47" w:rsidP="005E73E3">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Binc</w:t>
            </w:r>
            <w:r w:rsidRPr="00282EBC">
              <w:rPr>
                <w:rStyle w:val="af"/>
                <w:lang w:val="en-US"/>
              </w:rPr>
              <w:t>2.</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Gv</w:t>
            </w:r>
            <w:r w:rsidRPr="00282EBC">
              <w:rPr>
                <w:rStyle w:val="af"/>
                <w:lang w:val="en-US"/>
              </w:rPr>
              <w:t xml:space="preserve"> = </w:t>
            </w:r>
            <w:r w:rsidRPr="007B2936">
              <w:rPr>
                <w:rStyle w:val="af"/>
                <w:lang w:val="en-US"/>
              </w:rPr>
              <w:t>Gv</w:t>
            </w:r>
            <w:r w:rsidRPr="00282EBC">
              <w:rPr>
                <w:rStyle w:val="af"/>
                <w:lang w:val="en-US"/>
              </w:rPr>
              <w:t>+</w:t>
            </w:r>
            <w:r w:rsidRPr="00282EBC">
              <w:rPr>
                <w:rStyle w:val="af"/>
                <w:color w:val="0070C0"/>
                <w:lang w:val="en-US"/>
              </w:rPr>
              <w:t>0.1</w:t>
            </w:r>
            <w:r w:rsidRPr="00282EBC">
              <w:rPr>
                <w:rStyle w:val="af"/>
                <w:lang w:val="en-US"/>
              </w:rPr>
              <w:t>;</w:t>
            </w:r>
          </w:p>
          <w:p w:rsidR="00FC5B47" w:rsidRPr="007B2936" w:rsidRDefault="00FC5B47" w:rsidP="005E73E3">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 xml:space="preserve">Bdec2.Down </w:t>
            </w:r>
            <w:r w:rsidRPr="007B2936">
              <w:rPr>
                <w:rStyle w:val="af"/>
                <w:b/>
                <w:lang w:val="en-US"/>
              </w:rPr>
              <w:t>then</w:t>
            </w:r>
            <w:r w:rsidRPr="007B2936">
              <w:rPr>
                <w:rStyle w:val="af"/>
                <w:lang w:val="en-US"/>
              </w:rPr>
              <w:t xml:space="preserve"> Gv = Gv-</w:t>
            </w:r>
            <w:r w:rsidRPr="00011E23">
              <w:rPr>
                <w:rStyle w:val="af"/>
                <w:color w:val="0070C0"/>
                <w:lang w:val="en-US"/>
              </w:rPr>
              <w:t>0.1</w:t>
            </w:r>
            <w:r w:rsidRPr="007B2936">
              <w:rPr>
                <w:rStyle w:val="af"/>
                <w:lang w:val="en-US"/>
              </w:rPr>
              <w:t>;</w:t>
            </w:r>
          </w:p>
          <w:p w:rsidR="00FC5B47" w:rsidRPr="007B2936" w:rsidRDefault="00FC5B47" w:rsidP="005E73E3">
            <w:pPr>
              <w:pStyle w:val="0"/>
              <w:rPr>
                <w:rStyle w:val="af"/>
                <w:lang w:val="en-US"/>
              </w:rPr>
            </w:pPr>
            <w:r w:rsidRPr="007B2936">
              <w:rPr>
                <w:rStyle w:val="af"/>
                <w:b/>
                <w:lang w:val="en-US"/>
              </w:rPr>
              <w:t>if</w:t>
            </w:r>
            <w:r w:rsidRPr="007B2936">
              <w:rPr>
                <w:rStyle w:val="af"/>
                <w:lang w:val="en-US"/>
              </w:rPr>
              <w:t xml:space="preserve"> Binc3.Down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p w:rsidR="00FC5B47" w:rsidRPr="007B2936" w:rsidRDefault="00FC5B47" w:rsidP="005E73E3">
            <w:pPr>
              <w:pStyle w:val="0"/>
              <w:rPr>
                <w:lang w:val="en-US"/>
              </w:rPr>
            </w:pPr>
            <w:r w:rsidRPr="007B2936">
              <w:rPr>
                <w:rStyle w:val="af"/>
                <w:b/>
                <w:lang w:val="en-US"/>
              </w:rPr>
              <w:t>if</w:t>
            </w:r>
            <w:r w:rsidRPr="007B2936">
              <w:rPr>
                <w:rStyle w:val="af"/>
                <w:lang w:val="en-US"/>
              </w:rPr>
              <w:t xml:space="preserve"> Bdec3.Down </w:t>
            </w:r>
            <w:r w:rsidRPr="007B2936">
              <w:rPr>
                <w:rStyle w:val="af"/>
                <w:b/>
                <w:lang w:val="en-US"/>
              </w:rPr>
              <w:t>then</w:t>
            </w:r>
            <w:r w:rsidRPr="007B2936">
              <w:rPr>
                <w:rStyle w:val="af"/>
                <w:lang w:val="en-US"/>
              </w:rPr>
              <w:t xml:space="preserve"> Tv = Tv-</w:t>
            </w:r>
            <w:r w:rsidRPr="00011E23">
              <w:rPr>
                <w:rStyle w:val="af"/>
                <w:color w:val="0070C0"/>
                <w:lang w:val="en-US"/>
              </w:rPr>
              <w:t>0.02</w:t>
            </w:r>
            <w:r w:rsidRPr="007B2936">
              <w:rPr>
                <w:rStyle w:val="af"/>
                <w:lang w:val="en-US"/>
              </w:rPr>
              <w:t>;</w:t>
            </w:r>
          </w:p>
        </w:tc>
      </w:tr>
    </w:tbl>
    <w:p w:rsidR="00F10A3F" w:rsidRDefault="00F10A3F" w:rsidP="00FC5B47">
      <w:r>
        <w:t>Так как имена глобальных параметров не изменились, в тех узлах где они используются, автоматически будет присвоено новое значение свойств.</w:t>
      </w:r>
    </w:p>
    <w:p w:rsidR="00FC5B47" w:rsidRDefault="00FC5B47" w:rsidP="00FC5B47">
      <w:pPr>
        <w:pStyle w:val="3"/>
      </w:pPr>
      <w:bookmarkStart w:id="196" w:name="_Toc355797953"/>
      <w:r>
        <w:t>Структура модели ПВД-</w:t>
      </w:r>
      <w:r w:rsidR="00D92D02">
        <w:t>3</w:t>
      </w:r>
      <w:bookmarkEnd w:id="196"/>
    </w:p>
    <w:p w:rsidR="00FC5B47" w:rsidRDefault="00FC5B47" w:rsidP="00FC5B47">
      <w:r>
        <w:t>Структурно модель ПВД-</w:t>
      </w:r>
      <w:r w:rsidR="00D92D02">
        <w:t>3</w:t>
      </w:r>
      <w:r>
        <w:t xml:space="preserve"> не отличается от модели П</w:t>
      </w:r>
      <w:r w:rsidR="00D92D02">
        <w:t>В</w:t>
      </w:r>
      <w:r>
        <w:t>Д-</w:t>
      </w:r>
      <w:r w:rsidR="00D92D02">
        <w:t>2</w:t>
      </w:r>
      <w:r>
        <w:t>: тот же принцип задания расхода подогреваемой воды постоянным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282EBC" w:rsidRDefault="00282EBC" w:rsidP="00282EBC">
      <w:pPr>
        <w:pStyle w:val="3"/>
      </w:pPr>
      <w:bookmarkStart w:id="197" w:name="_Toc355797954"/>
      <w:r>
        <w:t>Субмодель ПВД-3</w:t>
      </w:r>
      <w:bookmarkEnd w:id="197"/>
    </w:p>
    <w:p w:rsidR="00282EBC" w:rsidRDefault="00282EBC" w:rsidP="00282EBC">
      <w:r>
        <w:t>Субмодель ПВД-3 так же как и структура, ничем серьёзным не отличается от субмодели ПВД-2, поэтому никаких принципиальных изменений тут делать не будем.</w:t>
      </w:r>
    </w:p>
    <w:p w:rsidR="00282EBC" w:rsidRDefault="00282EBC" w:rsidP="00282EBC">
      <w:r>
        <w:t xml:space="preserve">Отличие от ПВД-2 заключаются в том, что </w:t>
      </w:r>
      <w:r w:rsidR="00D009C1">
        <w:t>одно</w:t>
      </w:r>
      <w:r>
        <w:t xml:space="preserve"> свойств</w:t>
      </w:r>
      <w:r w:rsidR="00D009C1">
        <w:t>о</w:t>
      </w:r>
      <w:r>
        <w:t xml:space="preserve"> (</w:t>
      </w:r>
      <w:r w:rsidR="00D009C1">
        <w:t>внешний диаметр трубочек</w:t>
      </w:r>
      <w:r>
        <w:t>) этой субмодели име</w:t>
      </w:r>
      <w:r w:rsidR="00D009C1">
        <w:t>е</w:t>
      </w:r>
      <w:r>
        <w:t>т друг</w:t>
      </w:r>
      <w:r w:rsidR="00D009C1">
        <w:t>о</w:t>
      </w:r>
      <w:r>
        <w:t>е значени</w:t>
      </w:r>
      <w:r w:rsidR="00D009C1">
        <w:t>е</w:t>
      </w:r>
      <w:r>
        <w:t xml:space="preserve">. Зайдите в пункт меню </w:t>
      </w:r>
      <w:r w:rsidRPr="005200B0">
        <w:rPr>
          <w:b/>
        </w:rPr>
        <w:t>«Изменить блок»</w:t>
      </w:r>
      <w:r>
        <w:t xml:space="preserve">, вкладка </w:t>
      </w:r>
      <w:r w:rsidRPr="005200B0">
        <w:rPr>
          <w:b/>
        </w:rPr>
        <w:t>«Свойства»</w:t>
      </w:r>
      <w:r>
        <w:t xml:space="preserve"> и измените следующие параметры:</w:t>
      </w:r>
    </w:p>
    <w:tbl>
      <w:tblPr>
        <w:tblStyle w:val="af1"/>
        <w:tblW w:w="0" w:type="auto"/>
        <w:tblLook w:val="04A0" w:firstRow="1" w:lastRow="0" w:firstColumn="1" w:lastColumn="0" w:noHBand="0" w:noVBand="1"/>
      </w:tblPr>
      <w:tblGrid>
        <w:gridCol w:w="3166"/>
        <w:gridCol w:w="7028"/>
      </w:tblGrid>
      <w:tr w:rsidR="00282EBC" w:rsidTr="005E73E3">
        <w:tc>
          <w:tcPr>
            <w:tcW w:w="3227" w:type="dxa"/>
          </w:tcPr>
          <w:p w:rsidR="00282EBC" w:rsidRDefault="00282EBC" w:rsidP="005E73E3">
            <w:pPr>
              <w:pStyle w:val="0"/>
            </w:pPr>
            <w:r>
              <w:t>Свойства субмодели</w:t>
            </w:r>
          </w:p>
        </w:tc>
        <w:tc>
          <w:tcPr>
            <w:tcW w:w="7193" w:type="dxa"/>
          </w:tcPr>
          <w:p w:rsidR="0014192F" w:rsidRPr="0014192F" w:rsidRDefault="00282EBC" w:rsidP="005E73E3">
            <w:pPr>
              <w:pStyle w:val="0"/>
              <w:rPr>
                <w:b/>
              </w:rPr>
            </w:pPr>
            <w:r>
              <w:t>Внешний диаметр трубки, м, «</w:t>
            </w:r>
            <w:r>
              <w:rPr>
                <w:lang w:val="en-US"/>
              </w:rPr>
              <w:t>d</w:t>
            </w:r>
            <w:r>
              <w:t>»</w:t>
            </w:r>
            <w:r w:rsidRPr="001A0DC6">
              <w:t>:</w:t>
            </w:r>
            <w:r w:rsidRPr="00A83457">
              <w:t xml:space="preserve"> </w:t>
            </w:r>
            <w:r w:rsidRPr="00A83457">
              <w:rPr>
                <w:b/>
              </w:rPr>
              <w:t>«</w:t>
            </w:r>
            <w:r w:rsidR="0014192F" w:rsidRPr="0014192F">
              <w:rPr>
                <w:b/>
              </w:rPr>
              <w:t>0.044</w:t>
            </w:r>
            <w:r w:rsidRPr="00A83457">
              <w:rPr>
                <w:b/>
              </w:rPr>
              <w:t>»</w:t>
            </w:r>
          </w:p>
        </w:tc>
      </w:tr>
    </w:tbl>
    <w:p w:rsidR="00282EBC" w:rsidRDefault="00282EBC" w:rsidP="00282EBC">
      <w:pPr>
        <w:pStyle w:val="3"/>
      </w:pPr>
      <w:bookmarkStart w:id="198" w:name="_Toc355797955"/>
      <w:r>
        <w:t>Вывод параметров на схемное окно</w:t>
      </w:r>
      <w:bookmarkEnd w:id="198"/>
    </w:p>
    <w:p w:rsidR="00282EBC" w:rsidRDefault="00282EBC" w:rsidP="00282EBC">
      <w:r>
        <w:t>Поскольку структура модели такая же, то все интересующие нас параметры уже выведены на схемное окно – изменять ничего не требуется.</w:t>
      </w:r>
    </w:p>
    <w:p w:rsidR="00622C0E" w:rsidRDefault="00622C0E" w:rsidP="00622C0E">
      <w:pPr>
        <w:pStyle w:val="3"/>
      </w:pPr>
      <w:bookmarkStart w:id="199" w:name="_Toc355797956"/>
      <w:r>
        <w:lastRenderedPageBreak/>
        <w:t>Свойства граничных узлов, каналов и других элементов модели ПВД-2</w:t>
      </w:r>
      <w:bookmarkEnd w:id="199"/>
    </w:p>
    <w:p w:rsidR="00622C0E" w:rsidRDefault="00622C0E" w:rsidP="00622C0E">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w:t>
      </w:r>
    </w:p>
    <w:p w:rsidR="00622C0E" w:rsidRDefault="00622C0E" w:rsidP="00622C0E">
      <w:r>
        <w:t>Теперь, т.к. в ПВД-3 пар подаётся с другими параметрами, и подогреваемая вода тоже имеет другую температуру, и трубопроводы подвода-отвода другого диаметра, измените следующие свойства в элементах модели:</w:t>
      </w:r>
    </w:p>
    <w:tbl>
      <w:tblPr>
        <w:tblStyle w:val="af1"/>
        <w:tblW w:w="0" w:type="auto"/>
        <w:tblLook w:val="04A0" w:firstRow="1" w:lastRow="0" w:firstColumn="1" w:lastColumn="0" w:noHBand="0" w:noVBand="1"/>
      </w:tblPr>
      <w:tblGrid>
        <w:gridCol w:w="3559"/>
        <w:gridCol w:w="6635"/>
      </w:tblGrid>
      <w:tr w:rsidR="00622C0E" w:rsidTr="00FC7546">
        <w:tc>
          <w:tcPr>
            <w:tcW w:w="3652" w:type="dxa"/>
            <w:tcBorders>
              <w:bottom w:val="single" w:sz="4" w:space="0" w:color="auto"/>
            </w:tcBorders>
          </w:tcPr>
          <w:p w:rsidR="00622C0E" w:rsidRPr="00846504" w:rsidRDefault="00622C0E" w:rsidP="005E73E3">
            <w:pPr>
              <w:pStyle w:val="0"/>
            </w:pPr>
            <w:r>
              <w:t>Канал подвода пара</w:t>
            </w:r>
            <w:r w:rsidR="00576E5B">
              <w:t>, канал отвода конденсата, канал подачи воды (справа от подогревателя), канал отвода воды (слева от подогревателя)</w:t>
            </w:r>
          </w:p>
        </w:tc>
        <w:tc>
          <w:tcPr>
            <w:tcW w:w="6768" w:type="dxa"/>
            <w:tcBorders>
              <w:bottom w:val="single" w:sz="4" w:space="0" w:color="auto"/>
            </w:tcBorders>
          </w:tcPr>
          <w:p w:rsidR="00622C0E" w:rsidRPr="00727086" w:rsidRDefault="006F36E7" w:rsidP="00FC7546">
            <w:pPr>
              <w:pStyle w:val="0"/>
              <w:rPr>
                <w:b/>
                <w:bCs/>
              </w:rPr>
            </w:pPr>
            <w:r>
              <w:t>Параметры остаются те же, что и в ПВД-</w:t>
            </w:r>
            <w:r w:rsidR="00FC7546">
              <w:t>2</w:t>
            </w:r>
          </w:p>
        </w:tc>
      </w:tr>
      <w:tr w:rsidR="00622C0E" w:rsidRPr="00846504" w:rsidTr="00FC7546">
        <w:trPr>
          <w:trHeight w:val="189"/>
        </w:trPr>
        <w:tc>
          <w:tcPr>
            <w:tcW w:w="3652" w:type="dxa"/>
            <w:tcBorders>
              <w:bottom w:val="single" w:sz="4" w:space="0" w:color="auto"/>
            </w:tcBorders>
          </w:tcPr>
          <w:p w:rsidR="002D046B" w:rsidRDefault="00622C0E" w:rsidP="005E73E3">
            <w:pPr>
              <w:pStyle w:val="0"/>
            </w:pPr>
            <w:r>
              <w:t>Узел отбора пара</w:t>
            </w:r>
          </w:p>
        </w:tc>
        <w:tc>
          <w:tcPr>
            <w:tcW w:w="6768" w:type="dxa"/>
            <w:tcBorders>
              <w:bottom w:val="single" w:sz="4" w:space="0" w:color="auto"/>
            </w:tcBorders>
          </w:tcPr>
          <w:p w:rsidR="00622C0E" w:rsidRPr="008D0E96" w:rsidRDefault="00622C0E" w:rsidP="002D046B">
            <w:pPr>
              <w:pStyle w:val="0"/>
            </w:pPr>
            <w:r>
              <w:t xml:space="preserve">Энтальпия: </w:t>
            </w:r>
            <w:r>
              <w:rPr>
                <w:b/>
                <w:bCs/>
              </w:rPr>
              <w:t>«</w:t>
            </w:r>
            <w:r>
              <w:rPr>
                <w:b/>
                <w:bCs/>
                <w:lang w:val="en-US"/>
              </w:rPr>
              <w:t>6</w:t>
            </w:r>
            <w:r w:rsidR="002D046B">
              <w:rPr>
                <w:b/>
                <w:bCs/>
              </w:rPr>
              <w:t>5</w:t>
            </w:r>
            <w:r>
              <w:rPr>
                <w:b/>
                <w:bCs/>
                <w:lang w:val="en-US"/>
              </w:rPr>
              <w:t>0</w:t>
            </w:r>
            <w:r w:rsidRPr="00846504">
              <w:rPr>
                <w:b/>
                <w:bCs/>
              </w:rPr>
              <w:t>»</w:t>
            </w:r>
          </w:p>
        </w:tc>
      </w:tr>
      <w:tr w:rsidR="00622C0E" w:rsidRPr="00846504" w:rsidTr="00FC7546">
        <w:tc>
          <w:tcPr>
            <w:tcW w:w="3652" w:type="dxa"/>
            <w:tcBorders>
              <w:top w:val="single" w:sz="4" w:space="0" w:color="auto"/>
            </w:tcBorders>
          </w:tcPr>
          <w:p w:rsidR="00622C0E" w:rsidRDefault="00622C0E" w:rsidP="005E73E3">
            <w:pPr>
              <w:pStyle w:val="0"/>
            </w:pPr>
            <w:r>
              <w:t>Узел подачи воды на подогрев</w:t>
            </w:r>
          </w:p>
        </w:tc>
        <w:tc>
          <w:tcPr>
            <w:tcW w:w="6768" w:type="dxa"/>
            <w:tcBorders>
              <w:top w:val="single" w:sz="4" w:space="0" w:color="auto"/>
            </w:tcBorders>
          </w:tcPr>
          <w:p w:rsidR="00622C0E" w:rsidRDefault="00622C0E" w:rsidP="005E73E3">
            <w:pPr>
              <w:pStyle w:val="0"/>
            </w:pPr>
            <w:r>
              <w:t xml:space="preserve">Давление: </w:t>
            </w:r>
            <w:r>
              <w:rPr>
                <w:b/>
                <w:bCs/>
              </w:rPr>
              <w:t>«50.0</w:t>
            </w:r>
            <w:r w:rsidR="00675A56">
              <w:rPr>
                <w:b/>
                <w:bCs/>
              </w:rPr>
              <w:t>*1.02</w:t>
            </w:r>
            <w:r w:rsidRPr="00846504">
              <w:rPr>
                <w:b/>
                <w:bCs/>
              </w:rPr>
              <w:t>»</w:t>
            </w:r>
          </w:p>
          <w:p w:rsidR="00622C0E" w:rsidRPr="008D0E96" w:rsidRDefault="00622C0E" w:rsidP="005E73E3">
            <w:pPr>
              <w:pStyle w:val="0"/>
            </w:pPr>
            <w:r>
              <w:t xml:space="preserve">Энтальпия: </w:t>
            </w:r>
            <w:r>
              <w:rPr>
                <w:b/>
                <w:bCs/>
              </w:rPr>
              <w:t>«</w:t>
            </w:r>
            <w:r w:rsidRPr="004970D2">
              <w:rPr>
                <w:b/>
                <w:bCs/>
              </w:rPr>
              <w:t>waterpt(5</w:t>
            </w:r>
            <w:r w:rsidR="00675A56">
              <w:rPr>
                <w:b/>
                <w:bCs/>
              </w:rPr>
              <w:t>0e5</w:t>
            </w:r>
            <w:r w:rsidRPr="004970D2">
              <w:rPr>
                <w:b/>
                <w:bCs/>
              </w:rPr>
              <w:t>,Tv,3)/4182</w:t>
            </w:r>
            <w:r w:rsidRPr="00846504">
              <w:rPr>
                <w:b/>
                <w:bCs/>
              </w:rPr>
              <w:t>»</w:t>
            </w:r>
          </w:p>
        </w:tc>
      </w:tr>
      <w:tr w:rsidR="00622C0E" w:rsidRPr="00846504" w:rsidTr="00FC7546">
        <w:tc>
          <w:tcPr>
            <w:tcW w:w="3652" w:type="dxa"/>
          </w:tcPr>
          <w:p w:rsidR="00622C0E" w:rsidRDefault="00622C0E" w:rsidP="005E73E3">
            <w:pPr>
              <w:pStyle w:val="0"/>
            </w:pPr>
            <w:r>
              <w:t>Узел отбора подогретой воды</w:t>
            </w:r>
          </w:p>
        </w:tc>
        <w:tc>
          <w:tcPr>
            <w:tcW w:w="6768" w:type="dxa"/>
          </w:tcPr>
          <w:p w:rsidR="00622C0E" w:rsidRDefault="00FC7546" w:rsidP="00FC7546">
            <w:pPr>
              <w:pStyle w:val="0"/>
            </w:pPr>
            <w:r>
              <w:t>Параметры остаются те же, что и в ПВД-2</w:t>
            </w:r>
          </w:p>
        </w:tc>
      </w:tr>
      <w:tr w:rsidR="00622C0E" w:rsidRPr="00846504" w:rsidTr="00FC7546">
        <w:tc>
          <w:tcPr>
            <w:tcW w:w="3652" w:type="dxa"/>
          </w:tcPr>
          <w:p w:rsidR="00622C0E" w:rsidRDefault="00622C0E" w:rsidP="005E73E3">
            <w:pPr>
              <w:pStyle w:val="0"/>
            </w:pPr>
            <w:r>
              <w:t>Узел отбора конденсата</w:t>
            </w:r>
          </w:p>
        </w:tc>
        <w:tc>
          <w:tcPr>
            <w:tcW w:w="6768" w:type="dxa"/>
          </w:tcPr>
          <w:p w:rsidR="00622C0E" w:rsidRDefault="00FC7546" w:rsidP="005E73E3">
            <w:pPr>
              <w:pStyle w:val="0"/>
            </w:pPr>
            <w:r>
              <w:t>Параметры остаются те же, что и в ПВД-2</w:t>
            </w:r>
          </w:p>
        </w:tc>
      </w:tr>
      <w:tr w:rsidR="00622C0E" w:rsidRPr="00846504" w:rsidTr="00FC7546">
        <w:tc>
          <w:tcPr>
            <w:tcW w:w="3652" w:type="dxa"/>
          </w:tcPr>
          <w:p w:rsidR="00622C0E" w:rsidRDefault="00622C0E" w:rsidP="005E73E3">
            <w:pPr>
              <w:pStyle w:val="0"/>
            </w:pPr>
            <w:r>
              <w:t>Бак</w:t>
            </w:r>
          </w:p>
        </w:tc>
        <w:tc>
          <w:tcPr>
            <w:tcW w:w="6768" w:type="dxa"/>
          </w:tcPr>
          <w:p w:rsidR="00622C0E" w:rsidRPr="00264352" w:rsidRDefault="00FC7546" w:rsidP="005E73E3">
            <w:pPr>
              <w:pStyle w:val="0"/>
            </w:pPr>
            <w:r>
              <w:t>Параметры остаются те же, что и в ПВД-2</w:t>
            </w:r>
          </w:p>
        </w:tc>
      </w:tr>
      <w:tr w:rsidR="00622C0E" w:rsidRPr="00846504" w:rsidTr="00FC7546">
        <w:tc>
          <w:tcPr>
            <w:tcW w:w="3652" w:type="dxa"/>
          </w:tcPr>
          <w:p w:rsidR="00622C0E" w:rsidRPr="006E733E" w:rsidRDefault="00622C0E" w:rsidP="005E73E3">
            <w:pPr>
              <w:pStyle w:val="0"/>
            </w:pPr>
            <w:r>
              <w:t>Верхний узел бака</w:t>
            </w:r>
          </w:p>
        </w:tc>
        <w:tc>
          <w:tcPr>
            <w:tcW w:w="6768" w:type="dxa"/>
          </w:tcPr>
          <w:p w:rsidR="00622C0E" w:rsidRDefault="007841B4" w:rsidP="005E73E3">
            <w:pPr>
              <w:pStyle w:val="0"/>
            </w:pPr>
            <w:r>
              <w:t>Параметры остаются те же, что и в ПВД-2</w:t>
            </w:r>
          </w:p>
        </w:tc>
      </w:tr>
      <w:tr w:rsidR="00622C0E" w:rsidRPr="00846504" w:rsidTr="00FC7546">
        <w:tc>
          <w:tcPr>
            <w:tcW w:w="3652" w:type="dxa"/>
          </w:tcPr>
          <w:p w:rsidR="00622C0E" w:rsidRDefault="00622C0E" w:rsidP="005E73E3">
            <w:pPr>
              <w:pStyle w:val="0"/>
            </w:pPr>
            <w:r>
              <w:t>Нижний узел бака</w:t>
            </w:r>
          </w:p>
        </w:tc>
        <w:tc>
          <w:tcPr>
            <w:tcW w:w="6768" w:type="dxa"/>
          </w:tcPr>
          <w:p w:rsidR="00622C0E" w:rsidRDefault="007841B4" w:rsidP="005E73E3">
            <w:pPr>
              <w:pStyle w:val="0"/>
            </w:pPr>
            <w:r>
              <w:t>Параметры остаются те же, что и в ПВД-2</w:t>
            </w:r>
          </w:p>
        </w:tc>
      </w:tr>
    </w:tbl>
    <w:p w:rsidR="00622C0E" w:rsidRDefault="00622C0E" w:rsidP="00622C0E">
      <w:pPr>
        <w:pStyle w:val="3"/>
      </w:pPr>
      <w:bookmarkStart w:id="200" w:name="_Toc355797957"/>
      <w:r>
        <w:t>Параметры расчета ПВД-2</w:t>
      </w:r>
      <w:bookmarkEnd w:id="200"/>
    </w:p>
    <w:p w:rsidR="00622C0E" w:rsidRDefault="00622C0E" w:rsidP="00622C0E">
      <w:r>
        <w:t>Параметры расчета (имя проекта) мы уже изменили в самом начале создания, при копировании модели. Больше ничего изменять н</w:t>
      </w:r>
      <w:r w:rsidR="00C26FA1">
        <w:t>е</w:t>
      </w:r>
      <w:r>
        <w:t xml:space="preserve"> надо.</w:t>
      </w:r>
    </w:p>
    <w:p w:rsidR="00622C0E" w:rsidRDefault="00622C0E" w:rsidP="00622C0E">
      <w:pPr>
        <w:pStyle w:val="3"/>
      </w:pPr>
      <w:bookmarkStart w:id="201" w:name="_Toc355797958"/>
      <w:r>
        <w:t>Номинальное состояние ПВД-2</w:t>
      </w:r>
      <w:bookmarkEnd w:id="201"/>
    </w:p>
    <w:p w:rsidR="00622C0E" w:rsidRPr="00667920" w:rsidRDefault="00622C0E" w:rsidP="00622C0E">
      <w:r>
        <w:t>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w:t>
      </w:r>
      <w:r w:rsidR="00792AF4">
        <w:t xml:space="preserve"> </w:t>
      </w:r>
      <w:r w:rsidR="00792AF4">
        <w:fldChar w:fldCharType="begin"/>
      </w:r>
      <w:r w:rsidR="00792AF4">
        <w:instrText xml:space="preserve"> REF _Ref282168985 \h </w:instrText>
      </w:r>
      <w:r w:rsidR="00792AF4">
        <w:fldChar w:fldCharType="separate"/>
      </w:r>
      <w:r w:rsidR="009B7F9D">
        <w:t xml:space="preserve">Рисунок </w:t>
      </w:r>
      <w:r w:rsidR="009B7F9D">
        <w:rPr>
          <w:noProof/>
        </w:rPr>
        <w:t>69</w:t>
      </w:r>
      <w:r w:rsidR="00792AF4">
        <w:fldChar w:fldCharType="end"/>
      </w:r>
      <w:r>
        <w:t>.</w:t>
      </w:r>
    </w:p>
    <w:p w:rsidR="00622C0E" w:rsidRPr="001A0DC6" w:rsidRDefault="000D5F00" w:rsidP="00622C0E">
      <w:pPr>
        <w:pStyle w:val="a8"/>
      </w:pPr>
      <w:r>
        <w:rPr>
          <w:noProof/>
        </w:rPr>
        <w:lastRenderedPageBreak/>
        <w:drawing>
          <wp:inline distT="0" distB="0" distL="0" distR="0" wp14:anchorId="748D41ED" wp14:editId="6A271F59">
            <wp:extent cx="4467225" cy="4400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67225" cy="4400550"/>
                    </a:xfrm>
                    <a:prstGeom prst="rect">
                      <a:avLst/>
                    </a:prstGeom>
                  </pic:spPr>
                </pic:pic>
              </a:graphicData>
            </a:graphic>
          </wp:inline>
        </w:drawing>
      </w:r>
    </w:p>
    <w:p w:rsidR="00622C0E" w:rsidRDefault="00622C0E" w:rsidP="00622C0E">
      <w:pPr>
        <w:pStyle w:val="a4"/>
      </w:pPr>
      <w:bookmarkStart w:id="202" w:name="_Ref282168985"/>
      <w:bookmarkStart w:id="203" w:name="_Toc291248691"/>
      <w:r>
        <w:t xml:space="preserve">Рисунок </w:t>
      </w:r>
      <w:r w:rsidR="00510818">
        <w:fldChar w:fldCharType="begin"/>
      </w:r>
      <w:r w:rsidR="00510818">
        <w:instrText xml:space="preserve"> SEQ Рисунок \* ARABIC </w:instrText>
      </w:r>
      <w:r w:rsidR="00510818">
        <w:fldChar w:fldCharType="separate"/>
      </w:r>
      <w:r w:rsidR="009B7F9D">
        <w:rPr>
          <w:noProof/>
        </w:rPr>
        <w:t>69</w:t>
      </w:r>
      <w:r w:rsidR="00510818">
        <w:rPr>
          <w:noProof/>
        </w:rPr>
        <w:fldChar w:fldCharType="end"/>
      </w:r>
      <w:bookmarkEnd w:id="202"/>
      <w:r>
        <w:t>. Номинальное состояние ПВД-</w:t>
      </w:r>
      <w:r w:rsidR="00792AF4">
        <w:t>3</w:t>
      </w:r>
      <w:bookmarkEnd w:id="203"/>
    </w:p>
    <w:p w:rsidR="00622C0E" w:rsidRDefault="00622C0E" w:rsidP="00622C0E">
      <w:r>
        <w:t>Питательная вода поступает с температурой +1</w:t>
      </w:r>
      <w:r w:rsidR="000D5F00">
        <w:t>30</w:t>
      </w:r>
      <w:r>
        <w:t>°С, расходом 235 т</w:t>
      </w:r>
      <w:r w:rsidRPr="00C75312">
        <w:t>/</w:t>
      </w:r>
      <w:r>
        <w:t>ч и подогревается до +</w:t>
      </w:r>
      <w:r w:rsidR="000D5F00">
        <w:t>170</w:t>
      </w:r>
      <w:r>
        <w:t>°С. При этом пар с температурой +1</w:t>
      </w:r>
      <w:r w:rsidR="000D5F00">
        <w:t>76</w:t>
      </w:r>
      <w:r>
        <w:t xml:space="preserve">°С, давлением </w:t>
      </w:r>
      <w:r w:rsidR="000D5F00">
        <w:t>9</w:t>
      </w:r>
      <w:r>
        <w:t>,</w:t>
      </w:r>
      <w:r w:rsidR="000D5F00">
        <w:t>2</w:t>
      </w:r>
      <w:r>
        <w:t xml:space="preserve"> кгс</w:t>
      </w:r>
      <w:r w:rsidRPr="00F95F5E">
        <w:t>/</w:t>
      </w:r>
      <w:r>
        <w:t>см</w:t>
      </w:r>
      <w:r w:rsidRPr="00F95F5E">
        <w:rPr>
          <w:vertAlign w:val="superscript"/>
        </w:rPr>
        <w:t>2</w:t>
      </w:r>
      <w:r w:rsidRPr="00F95F5E">
        <w:t xml:space="preserve"> </w:t>
      </w:r>
      <w:r>
        <w:t xml:space="preserve">и расходом </w:t>
      </w:r>
      <w:r w:rsidR="000D5F00">
        <w:t>2</w:t>
      </w:r>
      <w:r>
        <w:t>1 т</w:t>
      </w:r>
      <w:r w:rsidRPr="00F95F5E">
        <w:t>/</w:t>
      </w:r>
      <w:r>
        <w:t>ч</w:t>
      </w:r>
      <w:r w:rsidRPr="00F95F5E">
        <w:t xml:space="preserve"> </w:t>
      </w:r>
      <w:r>
        <w:t xml:space="preserve">конденсируется и отдаёт </w:t>
      </w:r>
      <w:r w:rsidR="000D5F00">
        <w:t>11</w:t>
      </w:r>
      <w:r>
        <w:t>,</w:t>
      </w:r>
      <w:r w:rsidR="000D5F00">
        <w:t>1</w:t>
      </w:r>
      <w:r>
        <w:t xml:space="preserve"> МВт</w:t>
      </w:r>
      <w:r w:rsidRPr="00F95F5E">
        <w:t xml:space="preserve"> </w:t>
      </w:r>
      <w:r>
        <w:t>в подогреватель.</w:t>
      </w:r>
    </w:p>
    <w:p w:rsidR="001751FD" w:rsidRDefault="001751FD" w:rsidP="00732CA9">
      <w:pPr>
        <w:pStyle w:val="1"/>
      </w:pPr>
      <w:bookmarkStart w:id="204" w:name="_Toc355797959"/>
      <w:r>
        <w:lastRenderedPageBreak/>
        <w:t>Создание моделей подогревателей промконтура</w:t>
      </w:r>
      <w:bookmarkEnd w:id="204"/>
    </w:p>
    <w:p w:rsidR="001751FD" w:rsidRDefault="001751FD" w:rsidP="001751FD">
      <w:pPr>
        <w:pStyle w:val="2"/>
      </w:pPr>
      <w:bookmarkStart w:id="205" w:name="_Toc355797960"/>
      <w:r>
        <w:t>Создание модели сетевого подогревателя ПС-450</w:t>
      </w:r>
      <w:bookmarkEnd w:id="205"/>
    </w:p>
    <w:p w:rsidR="002F682A" w:rsidRDefault="002F682A" w:rsidP="002F682A">
      <w:pPr>
        <w:pStyle w:val="3"/>
      </w:pPr>
      <w:bookmarkStart w:id="206" w:name="_Toc355797961"/>
      <w:r>
        <w:t>Копирование проекта, параметры расчета</w:t>
      </w:r>
      <w:bookmarkEnd w:id="206"/>
    </w:p>
    <w:p w:rsidR="00DD7C05" w:rsidRDefault="00DD7C05" w:rsidP="002F682A">
      <w:r>
        <w:t xml:space="preserve">Создайте новый каталог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Подогреватель сетевой»</w:t>
      </w:r>
      <w:r w:rsidRPr="00DD7C05">
        <w:rPr>
          <w:rStyle w:val="a9"/>
          <w:b w:val="0"/>
        </w:rPr>
        <w:t>.</w:t>
      </w:r>
    </w:p>
    <w:p w:rsidR="002F682A" w:rsidRPr="00BF3474" w:rsidRDefault="002F682A" w:rsidP="002F682A">
      <w:pPr>
        <w:rPr>
          <w:rStyle w:val="a9"/>
          <w:b w:val="0"/>
        </w:rPr>
      </w:pPr>
      <w:r>
        <w:t>Откройте файл с моделью ПВД-</w:t>
      </w:r>
      <w:r w:rsidR="00DD7C05">
        <w:t>3</w:t>
      </w:r>
      <w:r>
        <w:t xml:space="preserve">, созданный в предыдущем разделе, и сохраните его в файл </w:t>
      </w:r>
      <w:r>
        <w:rPr>
          <w:rStyle w:val="a9"/>
        </w:rPr>
        <w:t>«</w:t>
      </w:r>
      <w:r w:rsidR="00DD7C05" w:rsidRPr="006B3260">
        <w:rPr>
          <w:rStyle w:val="a9"/>
        </w:rPr>
        <w:t>C:\</w:t>
      </w:r>
      <w:r w:rsidR="00DD7C05" w:rsidRPr="00750607">
        <w:rPr>
          <w:rStyle w:val="a9"/>
          <w:lang w:val="en-US"/>
        </w:rPr>
        <w:t>KTZ</w:t>
      </w:r>
      <w:r w:rsidR="00DD7C05" w:rsidRPr="006B3260">
        <w:rPr>
          <w:rStyle w:val="a9"/>
        </w:rPr>
        <w:t>\</w:t>
      </w:r>
      <w:r w:rsidR="00DD7C05" w:rsidRPr="00750607">
        <w:rPr>
          <w:rStyle w:val="a9"/>
          <w:lang w:val="en-US"/>
        </w:rPr>
        <w:t>Turbine</w:t>
      </w:r>
      <w:r w:rsidR="00DD7C05" w:rsidRPr="006B3260">
        <w:rPr>
          <w:rStyle w:val="a9"/>
        </w:rPr>
        <w:t>\</w:t>
      </w:r>
      <w:r w:rsidR="00DD7C05">
        <w:rPr>
          <w:rStyle w:val="a9"/>
        </w:rPr>
        <w:t>Подогреватель сетевой\ПС-450.</w:t>
      </w:r>
      <w:r w:rsidR="00DD7C05">
        <w:rPr>
          <w:rStyle w:val="a9"/>
          <w:lang w:val="en-US"/>
        </w:rPr>
        <w:t>prt</w:t>
      </w:r>
      <w:r>
        <w:rPr>
          <w:rStyle w:val="a9"/>
        </w:rPr>
        <w:t>»</w:t>
      </w:r>
      <w:r w:rsidRPr="002C4D9E">
        <w:rPr>
          <w:rStyle w:val="a9"/>
          <w:b w:val="0"/>
        </w:rPr>
        <w:t>.</w:t>
      </w:r>
    </w:p>
    <w:p w:rsidR="002F682A" w:rsidRDefault="00DD7C05" w:rsidP="002F682A">
      <w:r>
        <w:rPr>
          <w:rStyle w:val="a9"/>
          <w:b w:val="0"/>
        </w:rPr>
        <w:t>П</w:t>
      </w:r>
      <w:r w:rsidR="002F682A">
        <w:rPr>
          <w:rStyle w:val="a9"/>
          <w:b w:val="0"/>
        </w:rPr>
        <w:t>ереимену</w:t>
      </w:r>
      <w:r>
        <w:rPr>
          <w:rStyle w:val="a9"/>
          <w:b w:val="0"/>
        </w:rPr>
        <w:t>йте</w:t>
      </w:r>
      <w:r w:rsidR="002F682A">
        <w:rPr>
          <w:rStyle w:val="a9"/>
          <w:b w:val="0"/>
        </w:rPr>
        <w:t xml:space="preserve"> описательные параметры проекта: в параметрах расчёта измените </w:t>
      </w:r>
      <w:r w:rsidR="002F682A">
        <w:t xml:space="preserve">имя проекта ТРР на: </w:t>
      </w:r>
      <w:r w:rsidR="002F682A" w:rsidRPr="00940E37">
        <w:rPr>
          <w:b/>
        </w:rPr>
        <w:t>«</w:t>
      </w:r>
      <w:r>
        <w:rPr>
          <w:b/>
          <w:lang w:val="en-US"/>
        </w:rPr>
        <w:t>ps</w:t>
      </w:r>
      <w:r w:rsidR="002F682A">
        <w:rPr>
          <w:b/>
        </w:rPr>
        <w:t>_</w:t>
      </w:r>
      <w:r w:rsidRPr="00DD7C05">
        <w:rPr>
          <w:b/>
        </w:rPr>
        <w:t>450</w:t>
      </w:r>
      <w:r w:rsidR="002F682A" w:rsidRPr="00940E37">
        <w:rPr>
          <w:b/>
        </w:rPr>
        <w:t>»</w:t>
      </w:r>
      <w:r w:rsidR="002F682A" w:rsidRPr="002C4D9E">
        <w:t>, а</w:t>
      </w:r>
      <w:r w:rsidR="002F682A">
        <w:t xml:space="preserve"> имя субмодели – на </w:t>
      </w:r>
      <w:r w:rsidR="002F682A" w:rsidRPr="002C4D9E">
        <w:rPr>
          <w:b/>
        </w:rPr>
        <w:t>«</w:t>
      </w:r>
      <w:r>
        <w:rPr>
          <w:b/>
          <w:lang w:val="en-US"/>
        </w:rPr>
        <w:t>PS</w:t>
      </w:r>
      <w:r w:rsidR="002F682A">
        <w:rPr>
          <w:b/>
        </w:rPr>
        <w:t>_</w:t>
      </w:r>
      <w:r w:rsidRPr="00DD7C05">
        <w:rPr>
          <w:b/>
        </w:rPr>
        <w:t>450</w:t>
      </w:r>
      <w:r w:rsidR="002F682A" w:rsidRPr="002C4D9E">
        <w:rPr>
          <w:b/>
        </w:rPr>
        <w:t>»</w:t>
      </w:r>
      <w:r w:rsidR="002F682A" w:rsidRPr="002C4D9E">
        <w:t xml:space="preserve"> и</w:t>
      </w:r>
      <w:r w:rsidR="002F682A">
        <w:t xml:space="preserve"> переименуйте подпись к субмодели на </w:t>
      </w:r>
      <w:r>
        <w:rPr>
          <w:b/>
        </w:rPr>
        <w:t>«ПС</w:t>
      </w:r>
      <w:r w:rsidR="002F682A">
        <w:rPr>
          <w:b/>
        </w:rPr>
        <w:t>-</w:t>
      </w:r>
      <w:r>
        <w:rPr>
          <w:b/>
        </w:rPr>
        <w:t>450</w:t>
      </w:r>
      <w:r w:rsidR="002F682A" w:rsidRPr="00A8527D">
        <w:rPr>
          <w:b/>
        </w:rPr>
        <w:t>»</w:t>
      </w:r>
      <w:r w:rsidR="002F682A">
        <w:t>. С</w:t>
      </w:r>
      <w:r w:rsidR="002F682A" w:rsidRPr="002C4D9E">
        <w:t>охраните проект</w:t>
      </w:r>
      <w:r>
        <w:t>.</w:t>
      </w:r>
    </w:p>
    <w:p w:rsidR="002F682A" w:rsidRDefault="002F682A" w:rsidP="002F682A">
      <w:r>
        <w:t xml:space="preserve">Таким образом мы только что создали в новом файле модель </w:t>
      </w:r>
      <w:r w:rsidR="00945910">
        <w:t>сетевого</w:t>
      </w:r>
      <w:r>
        <w:t xml:space="preserve"> подогревателя, как копию модели </w:t>
      </w:r>
      <w:r w:rsidR="00945910">
        <w:t>ПВД-3</w:t>
      </w:r>
      <w:r>
        <w:t>. Далее мы займёмся преобразованием модели – т.е. изменением только тех частей модели, которые требуется изменить. Большая часть останется такой же, как и в ПВД-</w:t>
      </w:r>
      <w:r w:rsidR="00945910">
        <w:t>3</w:t>
      </w:r>
      <w:r>
        <w:t>.</w:t>
      </w:r>
    </w:p>
    <w:p w:rsidR="002F682A" w:rsidRDefault="002F682A" w:rsidP="002F682A">
      <w:pPr>
        <w:pStyle w:val="3"/>
      </w:pPr>
      <w:bookmarkStart w:id="207" w:name="_Toc355797962"/>
      <w:r>
        <w:t>Глобальные параметры</w:t>
      </w:r>
      <w:bookmarkEnd w:id="207"/>
    </w:p>
    <w:p w:rsidR="002F682A" w:rsidRPr="00F10A3F" w:rsidRDefault="002F682A" w:rsidP="002F682A">
      <w:r>
        <w:t xml:space="preserve">В модели </w:t>
      </w:r>
      <w:r w:rsidR="00945910">
        <w:t>ПС-450</w:t>
      </w:r>
      <w:r>
        <w:t xml:space="preserve"> будет </w:t>
      </w:r>
      <w:r w:rsidR="003C2376">
        <w:t>два</w:t>
      </w:r>
      <w:r>
        <w:t xml:space="preserve"> глобальных параметра: расход и температура подогреваемой воды. Измените их значения, в соответствии с рисунком</w:t>
      </w:r>
      <w:r w:rsidR="009F7FBB">
        <w:t xml:space="preserve"> </w:t>
      </w:r>
      <w:r w:rsidR="009F7FBB">
        <w:fldChar w:fldCharType="begin"/>
      </w:r>
      <w:r w:rsidR="009F7FBB">
        <w:instrText xml:space="preserve"> REF _Ref282333155 \h </w:instrText>
      </w:r>
      <w:r w:rsidR="009F7FBB">
        <w:fldChar w:fldCharType="separate"/>
      </w:r>
      <w:r w:rsidR="009B7F9D">
        <w:t xml:space="preserve">Рисунок </w:t>
      </w:r>
      <w:r w:rsidR="009B7F9D">
        <w:rPr>
          <w:noProof/>
        </w:rPr>
        <w:t>70</w:t>
      </w:r>
      <w:r w:rsidR="009F7FBB">
        <w:fldChar w:fldCharType="end"/>
      </w:r>
      <w:r>
        <w:t>. В П</w:t>
      </w:r>
      <w:r w:rsidR="002709CB">
        <w:t>С</w:t>
      </w:r>
      <w:r>
        <w:t>-</w:t>
      </w:r>
      <w:r w:rsidR="002709CB">
        <w:t>450</w:t>
      </w:r>
      <w:r>
        <w:t xml:space="preserve"> вода на подогрев поступает с расходом </w:t>
      </w:r>
      <w:r w:rsidR="002709CB">
        <w:t>420</w:t>
      </w:r>
      <w:r>
        <w:t xml:space="preserve"> т</w:t>
      </w:r>
      <w:r w:rsidRPr="00F10A3F">
        <w:t>/</w:t>
      </w:r>
      <w:r w:rsidR="002709CB">
        <w:t>ч и температурой +7</w:t>
      </w:r>
      <w:r>
        <w:t>0°С.</w:t>
      </w:r>
    </w:p>
    <w:p w:rsidR="002F682A" w:rsidRDefault="003134C7" w:rsidP="002F682A">
      <w:pPr>
        <w:pStyle w:val="a8"/>
      </w:pPr>
      <w:r>
        <w:rPr>
          <w:noProof/>
        </w:rPr>
        <w:drawing>
          <wp:inline distT="0" distB="0" distL="0" distR="0" wp14:anchorId="79EA9C14" wp14:editId="3872AA0C">
            <wp:extent cx="6477000" cy="3905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390525"/>
                    </a:xfrm>
                    <a:prstGeom prst="rect">
                      <a:avLst/>
                    </a:prstGeom>
                    <a:noFill/>
                    <a:ln>
                      <a:noFill/>
                    </a:ln>
                  </pic:spPr>
                </pic:pic>
              </a:graphicData>
            </a:graphic>
          </wp:inline>
        </w:drawing>
      </w:r>
    </w:p>
    <w:p w:rsidR="002F682A" w:rsidRDefault="002F682A" w:rsidP="002F682A">
      <w:pPr>
        <w:pStyle w:val="a4"/>
      </w:pPr>
      <w:bookmarkStart w:id="208" w:name="_Ref282333155"/>
      <w:bookmarkStart w:id="209" w:name="_Toc291248692"/>
      <w:r>
        <w:t xml:space="preserve">Рисунок </w:t>
      </w:r>
      <w:r w:rsidR="00510818">
        <w:fldChar w:fldCharType="begin"/>
      </w:r>
      <w:r w:rsidR="00510818">
        <w:instrText xml:space="preserve"> SEQ Рисунок \* ARABIC </w:instrText>
      </w:r>
      <w:r w:rsidR="00510818">
        <w:fldChar w:fldCharType="separate"/>
      </w:r>
      <w:r w:rsidR="009B7F9D">
        <w:rPr>
          <w:noProof/>
        </w:rPr>
        <w:t>70</w:t>
      </w:r>
      <w:r w:rsidR="00510818">
        <w:rPr>
          <w:noProof/>
        </w:rPr>
        <w:fldChar w:fldCharType="end"/>
      </w:r>
      <w:bookmarkEnd w:id="208"/>
      <w:r>
        <w:t>. Глобальные параметры П</w:t>
      </w:r>
      <w:r w:rsidR="009F7FBB">
        <w:t>С</w:t>
      </w:r>
      <w:r>
        <w:t>-</w:t>
      </w:r>
      <w:r w:rsidR="009F7FBB">
        <w:t>450</w:t>
      </w:r>
      <w:bookmarkEnd w:id="209"/>
    </w:p>
    <w:p w:rsidR="002F682A" w:rsidRDefault="002F682A" w:rsidP="002F682A">
      <w:r>
        <w:t>Код во вкладке «Параметры» нужно</w:t>
      </w:r>
      <w:r w:rsidR="003134C7">
        <w:t xml:space="preserve"> изменить</w:t>
      </w:r>
      <w:r>
        <w:t xml:space="preserve">, т.к. имена глобальных параметров </w:t>
      </w:r>
      <w:r w:rsidR="003134C7">
        <w:t>изменились (оставьте также только 4 кнопки на схеме вместо шести)</w:t>
      </w:r>
      <w:r>
        <w:t>:</w:t>
      </w:r>
    </w:p>
    <w:tbl>
      <w:tblPr>
        <w:tblStyle w:val="af1"/>
        <w:tblW w:w="0" w:type="auto"/>
        <w:tblLook w:val="04A0" w:firstRow="1" w:lastRow="0" w:firstColumn="1" w:lastColumn="0" w:noHBand="0" w:noVBand="1"/>
      </w:tblPr>
      <w:tblGrid>
        <w:gridCol w:w="10199"/>
      </w:tblGrid>
      <w:tr w:rsidR="002F682A" w:rsidRPr="00616339" w:rsidTr="003C2376">
        <w:tc>
          <w:tcPr>
            <w:tcW w:w="10420" w:type="dxa"/>
            <w:tcBorders>
              <w:top w:val="nil"/>
              <w:left w:val="single" w:sz="4" w:space="0" w:color="auto"/>
              <w:bottom w:val="nil"/>
              <w:right w:val="nil"/>
            </w:tcBorders>
          </w:tcPr>
          <w:p w:rsidR="002F682A" w:rsidRPr="00282EBC" w:rsidRDefault="002F682A" w:rsidP="003C2376">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Binc</w:t>
            </w:r>
            <w:r w:rsidR="00965A5B" w:rsidRPr="00965A5B">
              <w:rPr>
                <w:rStyle w:val="af"/>
                <w:lang w:val="en-US"/>
              </w:rPr>
              <w:t>1</w:t>
            </w:r>
            <w:r w:rsidRPr="00282EBC">
              <w:rPr>
                <w:rStyle w:val="af"/>
                <w:lang w:val="en-US"/>
              </w:rPr>
              <w:t>.</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G</w:t>
            </w:r>
            <w:r w:rsidR="00965A5B">
              <w:rPr>
                <w:rStyle w:val="af"/>
              </w:rPr>
              <w:t>с</w:t>
            </w:r>
            <w:r w:rsidR="00965A5B" w:rsidRPr="00965A5B">
              <w:rPr>
                <w:rStyle w:val="af"/>
                <w:lang w:val="en-US"/>
              </w:rPr>
              <w:t>1</w:t>
            </w:r>
            <w:r w:rsidRPr="00282EBC">
              <w:rPr>
                <w:rStyle w:val="af"/>
                <w:lang w:val="en-US"/>
              </w:rPr>
              <w:t xml:space="preserve"> = </w:t>
            </w:r>
            <w:r w:rsidRPr="007B2936">
              <w:rPr>
                <w:rStyle w:val="af"/>
                <w:lang w:val="en-US"/>
              </w:rPr>
              <w:t>G</w:t>
            </w:r>
            <w:r w:rsidR="00965A5B">
              <w:rPr>
                <w:rStyle w:val="af"/>
              </w:rPr>
              <w:t>с</w:t>
            </w:r>
            <w:r w:rsidR="00965A5B" w:rsidRPr="00965A5B">
              <w:rPr>
                <w:rStyle w:val="af"/>
                <w:lang w:val="en-US"/>
              </w:rPr>
              <w:t>1</w:t>
            </w:r>
            <w:r w:rsidRPr="00282EBC">
              <w:rPr>
                <w:rStyle w:val="af"/>
                <w:lang w:val="en-US"/>
              </w:rPr>
              <w:t>+</w:t>
            </w:r>
            <w:r w:rsidRPr="00282EBC">
              <w:rPr>
                <w:rStyle w:val="af"/>
                <w:color w:val="0070C0"/>
                <w:lang w:val="en-US"/>
              </w:rPr>
              <w:t>0.1</w:t>
            </w:r>
            <w:r w:rsidRPr="00282EBC">
              <w:rPr>
                <w:rStyle w:val="af"/>
                <w:lang w:val="en-US"/>
              </w:rPr>
              <w:t>;</w:t>
            </w:r>
          </w:p>
          <w:p w:rsidR="002F682A" w:rsidRPr="007B2936" w:rsidRDefault="002F682A" w:rsidP="003C2376">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Bdec</w:t>
            </w:r>
            <w:r w:rsidR="00965A5B" w:rsidRPr="00965A5B">
              <w:rPr>
                <w:rStyle w:val="af"/>
                <w:lang w:val="en-US"/>
              </w:rPr>
              <w:t>1</w:t>
            </w:r>
            <w:r w:rsidRPr="007B2936">
              <w:rPr>
                <w:rStyle w:val="af"/>
                <w:lang w:val="en-US"/>
              </w:rPr>
              <w:t xml:space="preserve">.Down </w:t>
            </w:r>
            <w:r w:rsidRPr="007B2936">
              <w:rPr>
                <w:rStyle w:val="af"/>
                <w:b/>
                <w:lang w:val="en-US"/>
              </w:rPr>
              <w:t>then</w:t>
            </w:r>
            <w:r w:rsidRPr="007B2936">
              <w:rPr>
                <w:rStyle w:val="af"/>
                <w:lang w:val="en-US"/>
              </w:rPr>
              <w:t xml:space="preserve"> G</w:t>
            </w:r>
            <w:r w:rsidR="00965A5B">
              <w:rPr>
                <w:rStyle w:val="af"/>
              </w:rPr>
              <w:t>с</w:t>
            </w:r>
            <w:r w:rsidR="00965A5B" w:rsidRPr="00965A5B">
              <w:rPr>
                <w:rStyle w:val="af"/>
                <w:lang w:val="en-US"/>
              </w:rPr>
              <w:t>1</w:t>
            </w:r>
            <w:r w:rsidRPr="007B2936">
              <w:rPr>
                <w:rStyle w:val="af"/>
                <w:lang w:val="en-US"/>
              </w:rPr>
              <w:t xml:space="preserve"> = G</w:t>
            </w:r>
            <w:r w:rsidR="00965A5B">
              <w:rPr>
                <w:rStyle w:val="af"/>
              </w:rPr>
              <w:t>с</w:t>
            </w:r>
            <w:r w:rsidR="00965A5B" w:rsidRPr="00965A5B">
              <w:rPr>
                <w:rStyle w:val="af"/>
                <w:lang w:val="en-US"/>
              </w:rPr>
              <w:t>1</w:t>
            </w:r>
            <w:r w:rsidRPr="007B2936">
              <w:rPr>
                <w:rStyle w:val="af"/>
                <w:lang w:val="en-US"/>
              </w:rPr>
              <w:t>-</w:t>
            </w:r>
            <w:r w:rsidRPr="00011E23">
              <w:rPr>
                <w:rStyle w:val="af"/>
                <w:color w:val="0070C0"/>
                <w:lang w:val="en-US"/>
              </w:rPr>
              <w:t>0.1</w:t>
            </w:r>
            <w:r w:rsidRPr="007B2936">
              <w:rPr>
                <w:rStyle w:val="af"/>
                <w:lang w:val="en-US"/>
              </w:rPr>
              <w:t>;</w:t>
            </w:r>
          </w:p>
          <w:p w:rsidR="002F682A" w:rsidRPr="007B2936" w:rsidRDefault="002F682A" w:rsidP="003C2376">
            <w:pPr>
              <w:pStyle w:val="0"/>
              <w:rPr>
                <w:rStyle w:val="af"/>
                <w:lang w:val="en-US"/>
              </w:rPr>
            </w:pPr>
            <w:r w:rsidRPr="007B2936">
              <w:rPr>
                <w:rStyle w:val="af"/>
                <w:b/>
                <w:lang w:val="en-US"/>
              </w:rPr>
              <w:t>if</w:t>
            </w:r>
            <w:r w:rsidRPr="007B2936">
              <w:rPr>
                <w:rStyle w:val="af"/>
                <w:lang w:val="en-US"/>
              </w:rPr>
              <w:t xml:space="preserve"> Binc</w:t>
            </w:r>
            <w:r w:rsidR="00965A5B"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965A5B">
              <w:rPr>
                <w:rStyle w:val="af"/>
              </w:rPr>
              <w:t>с</w:t>
            </w:r>
            <w:r w:rsidR="00965A5B" w:rsidRPr="00965A5B">
              <w:rPr>
                <w:rStyle w:val="af"/>
                <w:lang w:val="en-US"/>
              </w:rPr>
              <w:t>1</w:t>
            </w:r>
            <w:r w:rsidRPr="007B2936">
              <w:rPr>
                <w:rStyle w:val="af"/>
                <w:lang w:val="en-US"/>
              </w:rPr>
              <w:t xml:space="preserve"> = T</w:t>
            </w:r>
            <w:r w:rsidR="00965A5B">
              <w:rPr>
                <w:rStyle w:val="af"/>
              </w:rPr>
              <w:t>с</w:t>
            </w:r>
            <w:r w:rsidR="00965A5B" w:rsidRPr="00965A5B">
              <w:rPr>
                <w:rStyle w:val="af"/>
                <w:lang w:val="en-US"/>
              </w:rPr>
              <w:t>1</w:t>
            </w:r>
            <w:r w:rsidRPr="007B2936">
              <w:rPr>
                <w:rStyle w:val="af"/>
                <w:lang w:val="en-US"/>
              </w:rPr>
              <w:t>+</w:t>
            </w:r>
            <w:r w:rsidRPr="00011E23">
              <w:rPr>
                <w:rStyle w:val="af"/>
                <w:color w:val="0070C0"/>
                <w:lang w:val="en-US"/>
              </w:rPr>
              <w:t>0.02</w:t>
            </w:r>
            <w:r w:rsidRPr="007B2936">
              <w:rPr>
                <w:rStyle w:val="af"/>
                <w:lang w:val="en-US"/>
              </w:rPr>
              <w:t>;</w:t>
            </w:r>
          </w:p>
          <w:p w:rsidR="002F682A" w:rsidRPr="007B2936" w:rsidRDefault="002F682A" w:rsidP="00965A5B">
            <w:pPr>
              <w:pStyle w:val="0"/>
              <w:rPr>
                <w:lang w:val="en-US"/>
              </w:rPr>
            </w:pPr>
            <w:r w:rsidRPr="007B2936">
              <w:rPr>
                <w:rStyle w:val="af"/>
                <w:b/>
                <w:lang w:val="en-US"/>
              </w:rPr>
              <w:t>if</w:t>
            </w:r>
            <w:r w:rsidRPr="007B2936">
              <w:rPr>
                <w:rStyle w:val="af"/>
                <w:lang w:val="en-US"/>
              </w:rPr>
              <w:t xml:space="preserve"> Bdec</w:t>
            </w:r>
            <w:r w:rsidR="00965A5B"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965A5B">
              <w:rPr>
                <w:rStyle w:val="af"/>
              </w:rPr>
              <w:t>с</w:t>
            </w:r>
            <w:r w:rsidR="00965A5B" w:rsidRPr="00965A5B">
              <w:rPr>
                <w:rStyle w:val="af"/>
                <w:lang w:val="en-US"/>
              </w:rPr>
              <w:t>1</w:t>
            </w:r>
            <w:r w:rsidRPr="007B2936">
              <w:rPr>
                <w:rStyle w:val="af"/>
                <w:lang w:val="en-US"/>
              </w:rPr>
              <w:t xml:space="preserve"> = T</w:t>
            </w:r>
            <w:r w:rsidR="00965A5B">
              <w:rPr>
                <w:rStyle w:val="af"/>
              </w:rPr>
              <w:t>с</w:t>
            </w:r>
            <w:r w:rsidR="00965A5B" w:rsidRPr="00965A5B">
              <w:rPr>
                <w:rStyle w:val="af"/>
                <w:lang w:val="en-US"/>
              </w:rPr>
              <w:t>1</w:t>
            </w:r>
            <w:r w:rsidRPr="007B2936">
              <w:rPr>
                <w:rStyle w:val="af"/>
                <w:lang w:val="en-US"/>
              </w:rPr>
              <w:t>-</w:t>
            </w:r>
            <w:r w:rsidRPr="00011E23">
              <w:rPr>
                <w:rStyle w:val="af"/>
                <w:color w:val="0070C0"/>
                <w:lang w:val="en-US"/>
              </w:rPr>
              <w:t>0.02</w:t>
            </w:r>
            <w:r w:rsidRPr="007B2936">
              <w:rPr>
                <w:rStyle w:val="af"/>
                <w:lang w:val="en-US"/>
              </w:rPr>
              <w:t>;</w:t>
            </w:r>
          </w:p>
        </w:tc>
      </w:tr>
    </w:tbl>
    <w:p w:rsidR="002F682A" w:rsidRPr="00AD5CCA" w:rsidRDefault="002F682A" w:rsidP="002F682A">
      <w:r>
        <w:t xml:space="preserve">Так как имена глобальных параметров изменились, в тех узлах где они используются, </w:t>
      </w:r>
      <w:r w:rsidR="005F3B44">
        <w:rPr>
          <w:lang w:val="en-US"/>
        </w:rPr>
        <w:t>SimInTech</w:t>
      </w:r>
      <w:r w:rsidR="00AD5CCA">
        <w:t xml:space="preserve"> выдаст ошибку</w:t>
      </w:r>
      <w:r>
        <w:t>.</w:t>
      </w:r>
      <w:r w:rsidR="00AD5CCA">
        <w:t xml:space="preserve"> В граничном узле </w:t>
      </w:r>
      <w:r w:rsidR="00AD5CCA">
        <w:rPr>
          <w:lang w:val="en-US"/>
        </w:rPr>
        <w:t>G</w:t>
      </w:r>
      <w:r w:rsidR="00AD5CCA" w:rsidRPr="00AD5CCA">
        <w:t xml:space="preserve"> </w:t>
      </w:r>
      <w:r w:rsidR="00AD5CCA">
        <w:t>по воде исправьте значение температуры и расхода, а в узле подачи пара поставьте давление пара равным 3.6 кгс</w:t>
      </w:r>
      <w:r w:rsidR="00AD5CCA" w:rsidRPr="00AD5CCA">
        <w:t>/</w:t>
      </w:r>
      <w:r w:rsidR="00AD5CCA">
        <w:t>см</w:t>
      </w:r>
      <w:r w:rsidR="00AD5CCA" w:rsidRPr="00AD5CCA">
        <w:rPr>
          <w:vertAlign w:val="superscript"/>
        </w:rPr>
        <w:t>2</w:t>
      </w:r>
      <w:r w:rsidR="00294F0F">
        <w:t>, а энтальпии 620</w:t>
      </w:r>
      <w:r w:rsidR="00AD5CCA">
        <w:t>.</w:t>
      </w:r>
    </w:p>
    <w:p w:rsidR="002F682A" w:rsidRDefault="002F682A" w:rsidP="002F682A">
      <w:pPr>
        <w:pStyle w:val="3"/>
      </w:pPr>
      <w:bookmarkStart w:id="210" w:name="_Toc355797963"/>
      <w:r>
        <w:t xml:space="preserve">Структура модели </w:t>
      </w:r>
      <w:r w:rsidR="005B6AF0">
        <w:t>ПС-450</w:t>
      </w:r>
      <w:bookmarkEnd w:id="210"/>
    </w:p>
    <w:p w:rsidR="002F682A" w:rsidRDefault="002F682A" w:rsidP="002F682A">
      <w:r>
        <w:t xml:space="preserve">Структурно модель </w:t>
      </w:r>
      <w:r w:rsidR="005B6AF0">
        <w:t>ПС-450 не отличается от модели ПВД-3</w:t>
      </w:r>
      <w:r>
        <w:t>: расхо</w:t>
      </w:r>
      <w:r w:rsidR="005B6AF0">
        <w:t>д</w:t>
      </w:r>
      <w:r>
        <w:t xml:space="preserve"> подогреваемой воды постоян</w:t>
      </w:r>
      <w:r w:rsidR="005B6AF0">
        <w:t>ен</w:t>
      </w:r>
      <w:r>
        <w:t xml:space="preserve">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2F682A" w:rsidRDefault="002F682A" w:rsidP="002F682A">
      <w:pPr>
        <w:pStyle w:val="3"/>
      </w:pPr>
      <w:bookmarkStart w:id="211" w:name="_Toc355797964"/>
      <w:r>
        <w:t xml:space="preserve">Субмодель </w:t>
      </w:r>
      <w:r w:rsidR="005B6AF0">
        <w:t>ПС-450</w:t>
      </w:r>
      <w:bookmarkEnd w:id="211"/>
    </w:p>
    <w:p w:rsidR="002F682A" w:rsidRDefault="002F682A" w:rsidP="002F682A">
      <w:r>
        <w:t>Субмодель П</w:t>
      </w:r>
      <w:r w:rsidR="005B6AF0">
        <w:t>С-450 так же как и структура, ничем</w:t>
      </w:r>
      <w:r>
        <w:t xml:space="preserve"> не отличается от субмодели ПВД-</w:t>
      </w:r>
      <w:r w:rsidR="005B6AF0">
        <w:t>3</w:t>
      </w:r>
      <w:r>
        <w:t>, поэтому никаких принципиальных изменений тут делать не будем.</w:t>
      </w:r>
    </w:p>
    <w:p w:rsidR="002F682A" w:rsidRDefault="002F682A" w:rsidP="002F682A">
      <w:r>
        <w:lastRenderedPageBreak/>
        <w:t>Отличие от ПВД-</w:t>
      </w:r>
      <w:r w:rsidR="005B6AF0">
        <w:t>3</w:t>
      </w:r>
      <w:r>
        <w:t xml:space="preserve"> заключаются в том, что одно свойство (</w:t>
      </w:r>
      <w:r w:rsidR="002947AD">
        <w:t>поверхность теплопередачи</w:t>
      </w:r>
      <w:r>
        <w:t xml:space="preserve">) этой субмодели имеет другое значение. Зайдите в пункт меню </w:t>
      </w:r>
      <w:r w:rsidRPr="005200B0">
        <w:rPr>
          <w:b/>
        </w:rPr>
        <w:t>«Изменить блок»</w:t>
      </w:r>
      <w:r>
        <w:t xml:space="preserve">, вкладка </w:t>
      </w:r>
      <w:r w:rsidRPr="005200B0">
        <w:rPr>
          <w:b/>
        </w:rPr>
        <w:t>«Свойства»</w:t>
      </w:r>
      <w:r w:rsidR="002947AD">
        <w:t xml:space="preserve"> и измените следующее свойство</w:t>
      </w:r>
      <w:r>
        <w:t>:</w:t>
      </w:r>
    </w:p>
    <w:tbl>
      <w:tblPr>
        <w:tblStyle w:val="af1"/>
        <w:tblW w:w="0" w:type="auto"/>
        <w:tblLook w:val="04A0" w:firstRow="1" w:lastRow="0" w:firstColumn="1" w:lastColumn="0" w:noHBand="0" w:noVBand="1"/>
      </w:tblPr>
      <w:tblGrid>
        <w:gridCol w:w="3167"/>
        <w:gridCol w:w="7027"/>
      </w:tblGrid>
      <w:tr w:rsidR="002F682A" w:rsidTr="003C2376">
        <w:tc>
          <w:tcPr>
            <w:tcW w:w="3227" w:type="dxa"/>
          </w:tcPr>
          <w:p w:rsidR="002F682A" w:rsidRDefault="002F682A" w:rsidP="003C2376">
            <w:pPr>
              <w:pStyle w:val="0"/>
            </w:pPr>
            <w:r>
              <w:t>Свойства субмодели</w:t>
            </w:r>
          </w:p>
        </w:tc>
        <w:tc>
          <w:tcPr>
            <w:tcW w:w="7193" w:type="dxa"/>
          </w:tcPr>
          <w:p w:rsidR="002F682A" w:rsidRPr="002947AD" w:rsidRDefault="00394316" w:rsidP="003C2376">
            <w:pPr>
              <w:pStyle w:val="0"/>
            </w:pPr>
            <w:r>
              <w:t>Поверхность теплопередачи, м2, «</w:t>
            </w:r>
            <w:r>
              <w:rPr>
                <w:lang w:val="en-US"/>
              </w:rPr>
              <w:t>F</w:t>
            </w:r>
            <w:r>
              <w:t>»</w:t>
            </w:r>
            <w:r>
              <w:rPr>
                <w:lang w:val="en-US"/>
              </w:rPr>
              <w:t xml:space="preserve">: </w:t>
            </w:r>
            <w:r w:rsidRPr="00A83457">
              <w:rPr>
                <w:b/>
              </w:rPr>
              <w:t>«</w:t>
            </w:r>
            <w:r w:rsidR="008A6BDD">
              <w:rPr>
                <w:b/>
                <w:lang w:val="en-US"/>
              </w:rPr>
              <w:t>45</w:t>
            </w:r>
            <w:r w:rsidR="008A6BDD">
              <w:rPr>
                <w:b/>
              </w:rPr>
              <w:t>0</w:t>
            </w:r>
            <w:r w:rsidRPr="00A83457">
              <w:rPr>
                <w:b/>
              </w:rPr>
              <w:t>»</w:t>
            </w:r>
          </w:p>
        </w:tc>
      </w:tr>
    </w:tbl>
    <w:p w:rsidR="002F682A" w:rsidRDefault="002F682A" w:rsidP="002F682A">
      <w:pPr>
        <w:pStyle w:val="3"/>
      </w:pPr>
      <w:bookmarkStart w:id="212" w:name="_Toc355797965"/>
      <w:r>
        <w:t>Вывод параметров на схемное окно</w:t>
      </w:r>
      <w:bookmarkEnd w:id="212"/>
    </w:p>
    <w:p w:rsidR="002F682A" w:rsidRDefault="002F682A" w:rsidP="002F682A">
      <w:r>
        <w:t>Поскольку структура модели такая же, то все интересующие нас параметры уже выведены на схемное окно – изменять ничего не требуется.</w:t>
      </w:r>
    </w:p>
    <w:p w:rsidR="002F682A" w:rsidRDefault="002F682A" w:rsidP="002F682A">
      <w:pPr>
        <w:pStyle w:val="3"/>
      </w:pPr>
      <w:bookmarkStart w:id="213" w:name="_Toc355797966"/>
      <w:r>
        <w:t>Свойства граничных узлов, каналов и других элементов модели П</w:t>
      </w:r>
      <w:r w:rsidR="002947AD">
        <w:t>С</w:t>
      </w:r>
      <w:r>
        <w:t>-</w:t>
      </w:r>
      <w:r w:rsidR="002947AD">
        <w:t>450</w:t>
      </w:r>
      <w:bookmarkEnd w:id="213"/>
    </w:p>
    <w:p w:rsidR="002F682A" w:rsidRDefault="002F682A" w:rsidP="002F682A">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w:t>
      </w:r>
    </w:p>
    <w:p w:rsidR="002F682A" w:rsidRDefault="002F682A" w:rsidP="002F682A">
      <w:r>
        <w:t>Теперь, т.к. в П</w:t>
      </w:r>
      <w:r w:rsidR="007B5498">
        <w:t>С-450</w:t>
      </w:r>
      <w:r>
        <w:t xml:space="preserve"> пар подаётся с другими параметрами, и подогреваемая вода тоже имеет другую температуру, и трубопроводы подвода-отвода другого диаметра, измените следующие свойства в элементах модели:</w:t>
      </w:r>
    </w:p>
    <w:tbl>
      <w:tblPr>
        <w:tblStyle w:val="af1"/>
        <w:tblW w:w="0" w:type="auto"/>
        <w:tblLook w:val="04A0" w:firstRow="1" w:lastRow="0" w:firstColumn="1" w:lastColumn="0" w:noHBand="0" w:noVBand="1"/>
      </w:tblPr>
      <w:tblGrid>
        <w:gridCol w:w="3578"/>
        <w:gridCol w:w="6616"/>
      </w:tblGrid>
      <w:tr w:rsidR="004A6E96" w:rsidTr="004A6E96">
        <w:tc>
          <w:tcPr>
            <w:tcW w:w="3652" w:type="dxa"/>
          </w:tcPr>
          <w:p w:rsidR="004A6E96" w:rsidRPr="00846504" w:rsidRDefault="004A6E96" w:rsidP="00BD5E8F">
            <w:pPr>
              <w:pStyle w:val="0"/>
            </w:pPr>
            <w:r>
              <w:t>Канал подвода пара</w:t>
            </w:r>
          </w:p>
        </w:tc>
        <w:tc>
          <w:tcPr>
            <w:tcW w:w="6768" w:type="dxa"/>
          </w:tcPr>
          <w:p w:rsidR="004A6E96" w:rsidRDefault="004A6E96" w:rsidP="00BD5E8F">
            <w:pPr>
              <w:pStyle w:val="0"/>
            </w:pPr>
            <w:r>
              <w:t xml:space="preserve">Гидравлический диаметр: </w:t>
            </w:r>
            <w:r w:rsidRPr="00846504">
              <w:rPr>
                <w:b/>
                <w:bCs/>
              </w:rPr>
              <w:t>«</w:t>
            </w:r>
            <w:r w:rsidRPr="000A7B45">
              <w:rPr>
                <w:b/>
                <w:bCs/>
              </w:rPr>
              <w:t>0.</w:t>
            </w:r>
            <w:r>
              <w:rPr>
                <w:b/>
                <w:bCs/>
              </w:rPr>
              <w:t>5</w:t>
            </w:r>
            <w:r w:rsidRPr="00846504">
              <w:rPr>
                <w:b/>
                <w:bCs/>
              </w:rPr>
              <w:t>»</w:t>
            </w:r>
          </w:p>
          <w:p w:rsidR="004A6E96" w:rsidRPr="006A5AF8" w:rsidRDefault="004A6E96" w:rsidP="00BD5E8F">
            <w:pPr>
              <w:pStyle w:val="0"/>
              <w:rPr>
                <w:b/>
                <w:bCs/>
              </w:rPr>
            </w:pPr>
            <w:r>
              <w:t xml:space="preserve">Проходное сечение: </w:t>
            </w:r>
            <w:r w:rsidRPr="00846504">
              <w:rPr>
                <w:b/>
                <w:bCs/>
              </w:rPr>
              <w:t>«</w:t>
            </w:r>
            <w:r w:rsidR="002A4127">
              <w:rPr>
                <w:b/>
                <w:bCs/>
              </w:rPr>
              <w:t>0.19635</w:t>
            </w:r>
            <w:r w:rsidRPr="00846504">
              <w:rPr>
                <w:b/>
                <w:bCs/>
              </w:rPr>
              <w:t>»</w:t>
            </w:r>
          </w:p>
          <w:p w:rsidR="004A6E96" w:rsidRPr="00645AE2" w:rsidRDefault="004A6E96" w:rsidP="00BD5E8F">
            <w:pPr>
              <w:pStyle w:val="0"/>
              <w:rPr>
                <w:b/>
                <w:bCs/>
              </w:rPr>
            </w:pPr>
            <w:r>
              <w:t xml:space="preserve">Прямое местное сопротивление: </w:t>
            </w:r>
            <w:r w:rsidRPr="00846504">
              <w:rPr>
                <w:b/>
                <w:bCs/>
              </w:rPr>
              <w:t>«</w:t>
            </w:r>
            <w:r w:rsidRPr="000A7B45">
              <w:rPr>
                <w:b/>
                <w:bCs/>
              </w:rPr>
              <w:t>1</w:t>
            </w:r>
            <w:r w:rsidRPr="00846504">
              <w:rPr>
                <w:b/>
                <w:bCs/>
              </w:rPr>
              <w:t>»</w:t>
            </w:r>
          </w:p>
          <w:p w:rsidR="004A6E96" w:rsidRDefault="004A6E96" w:rsidP="00BD5E8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4A6E96" w:rsidRPr="00645AE2" w:rsidRDefault="004A6E96" w:rsidP="00BD5E8F">
            <w:pPr>
              <w:pStyle w:val="0"/>
              <w:rPr>
                <w:b/>
                <w:bCs/>
              </w:rPr>
            </w:pPr>
            <w:r>
              <w:t xml:space="preserve">Толщина стенки: </w:t>
            </w:r>
            <w:r>
              <w:rPr>
                <w:b/>
                <w:bCs/>
              </w:rPr>
              <w:t>«</w:t>
            </w:r>
            <w:r w:rsidRPr="0018763F">
              <w:rPr>
                <w:b/>
                <w:bCs/>
              </w:rPr>
              <w:t>0.00</w:t>
            </w:r>
            <w:r w:rsidR="002A4127">
              <w:rPr>
                <w:b/>
                <w:bCs/>
              </w:rPr>
              <w:t>5</w:t>
            </w:r>
            <w:r w:rsidRPr="00846504">
              <w:rPr>
                <w:b/>
                <w:bCs/>
              </w:rPr>
              <w:t>»</w:t>
            </w:r>
          </w:p>
          <w:p w:rsidR="004A6E96" w:rsidRDefault="004A6E96" w:rsidP="00BD5E8F">
            <w:pPr>
              <w:pStyle w:val="0"/>
            </w:pPr>
            <w:r>
              <w:t xml:space="preserve">Поверхность теплообмена: </w:t>
            </w:r>
            <w:r w:rsidRPr="00846504">
              <w:rPr>
                <w:b/>
                <w:bCs/>
              </w:rPr>
              <w:t>«</w:t>
            </w:r>
            <w:r w:rsidR="002A4127" w:rsidRPr="002A4127">
              <w:rPr>
                <w:b/>
                <w:bCs/>
              </w:rPr>
              <w:t>7.85398</w:t>
            </w:r>
            <w:r w:rsidRPr="00846504">
              <w:rPr>
                <w:b/>
                <w:bCs/>
              </w:rPr>
              <w:t>»</w:t>
            </w:r>
          </w:p>
          <w:p w:rsidR="004A6E96" w:rsidRPr="00727086" w:rsidRDefault="004A6E96" w:rsidP="00BD5E8F">
            <w:pPr>
              <w:pStyle w:val="0"/>
              <w:rPr>
                <w:b/>
                <w:bCs/>
              </w:rPr>
            </w:pPr>
            <w:r>
              <w:t xml:space="preserve">Длина: </w:t>
            </w:r>
            <w:r>
              <w:rPr>
                <w:b/>
                <w:bCs/>
              </w:rPr>
              <w:t>«5.0</w:t>
            </w:r>
            <w:r w:rsidRPr="00846504">
              <w:rPr>
                <w:b/>
                <w:bCs/>
              </w:rPr>
              <w:t>»</w:t>
            </w:r>
          </w:p>
        </w:tc>
      </w:tr>
      <w:tr w:rsidR="00D445D2" w:rsidTr="004A6E96">
        <w:tc>
          <w:tcPr>
            <w:tcW w:w="3652" w:type="dxa"/>
            <w:tcBorders>
              <w:bottom w:val="single" w:sz="4" w:space="0" w:color="auto"/>
            </w:tcBorders>
          </w:tcPr>
          <w:p w:rsidR="00D445D2" w:rsidRPr="00846504" w:rsidRDefault="00D445D2" w:rsidP="00D445D2">
            <w:pPr>
              <w:pStyle w:val="0"/>
            </w:pPr>
            <w:r>
              <w:t>Канал отвода конденсата, канал подачи воды (справа от подогревателя), канал отвода воды (слева от подогревателя)</w:t>
            </w:r>
          </w:p>
        </w:tc>
        <w:tc>
          <w:tcPr>
            <w:tcW w:w="6768" w:type="dxa"/>
            <w:tcBorders>
              <w:bottom w:val="single" w:sz="4" w:space="0" w:color="auto"/>
            </w:tcBorders>
          </w:tcPr>
          <w:p w:rsidR="00D445D2" w:rsidRPr="00727086" w:rsidRDefault="00D445D2" w:rsidP="00BD5E8F">
            <w:pPr>
              <w:pStyle w:val="0"/>
              <w:rPr>
                <w:b/>
                <w:bCs/>
              </w:rPr>
            </w:pPr>
            <w:r>
              <w:t>Параметры остаются те же, что и в ПВД-3</w:t>
            </w:r>
          </w:p>
        </w:tc>
      </w:tr>
      <w:tr w:rsidR="001E7A61" w:rsidTr="004A6E96">
        <w:tc>
          <w:tcPr>
            <w:tcW w:w="3652" w:type="dxa"/>
            <w:tcBorders>
              <w:bottom w:val="single" w:sz="4" w:space="0" w:color="auto"/>
            </w:tcBorders>
          </w:tcPr>
          <w:p w:rsidR="001E7A61" w:rsidRDefault="001E7A61" w:rsidP="00BD5E8F">
            <w:pPr>
              <w:pStyle w:val="0"/>
            </w:pPr>
            <w:r>
              <w:t>Узел отбора пара</w:t>
            </w:r>
          </w:p>
        </w:tc>
        <w:tc>
          <w:tcPr>
            <w:tcW w:w="6768" w:type="dxa"/>
            <w:tcBorders>
              <w:bottom w:val="single" w:sz="4" w:space="0" w:color="auto"/>
            </w:tcBorders>
          </w:tcPr>
          <w:p w:rsidR="001E7A61" w:rsidRDefault="001E7A61" w:rsidP="00BD5E8F">
            <w:pPr>
              <w:pStyle w:val="0"/>
            </w:pPr>
            <w:r>
              <w:t xml:space="preserve">Давление: </w:t>
            </w:r>
            <w:r w:rsidRPr="001E7A61">
              <w:rPr>
                <w:b/>
              </w:rPr>
              <w:t>«3.6»</w:t>
            </w:r>
          </w:p>
          <w:p w:rsidR="001E7A61" w:rsidRPr="008D0E96" w:rsidRDefault="001E7A61" w:rsidP="001E7A61">
            <w:pPr>
              <w:pStyle w:val="0"/>
            </w:pPr>
            <w:r>
              <w:t xml:space="preserve">Энтальпия: </w:t>
            </w:r>
            <w:r>
              <w:rPr>
                <w:b/>
                <w:bCs/>
              </w:rPr>
              <w:t>«</w:t>
            </w:r>
            <w:r>
              <w:rPr>
                <w:b/>
                <w:bCs/>
                <w:lang w:val="en-US"/>
              </w:rPr>
              <w:t>6</w:t>
            </w:r>
            <w:r>
              <w:rPr>
                <w:b/>
                <w:bCs/>
              </w:rPr>
              <w:t>2</w:t>
            </w:r>
            <w:r>
              <w:rPr>
                <w:b/>
                <w:bCs/>
                <w:lang w:val="en-US"/>
              </w:rPr>
              <w:t>0</w:t>
            </w:r>
            <w:r w:rsidRPr="00846504">
              <w:rPr>
                <w:b/>
                <w:bCs/>
              </w:rPr>
              <w:t>»</w:t>
            </w:r>
          </w:p>
        </w:tc>
      </w:tr>
      <w:tr w:rsidR="00F7572B" w:rsidTr="004A6E96">
        <w:tc>
          <w:tcPr>
            <w:tcW w:w="3652" w:type="dxa"/>
            <w:tcBorders>
              <w:bottom w:val="single" w:sz="4" w:space="0" w:color="auto"/>
            </w:tcBorders>
          </w:tcPr>
          <w:p w:rsidR="00F7572B" w:rsidRDefault="00F7572B" w:rsidP="00BD5E8F">
            <w:pPr>
              <w:pStyle w:val="0"/>
            </w:pPr>
            <w:r>
              <w:t>Узел подачи воды на подогрев</w:t>
            </w:r>
          </w:p>
        </w:tc>
        <w:tc>
          <w:tcPr>
            <w:tcW w:w="6768" w:type="dxa"/>
            <w:tcBorders>
              <w:bottom w:val="single" w:sz="4" w:space="0" w:color="auto"/>
            </w:tcBorders>
          </w:tcPr>
          <w:p w:rsidR="00F7572B" w:rsidRDefault="00F7572B" w:rsidP="00BD5E8F">
            <w:pPr>
              <w:pStyle w:val="0"/>
            </w:pPr>
            <w:r>
              <w:t xml:space="preserve">Давление: </w:t>
            </w:r>
            <w:r>
              <w:rPr>
                <w:b/>
                <w:bCs/>
              </w:rPr>
              <w:t>«25</w:t>
            </w:r>
            <w:r w:rsidRPr="00846504">
              <w:rPr>
                <w:b/>
                <w:bCs/>
              </w:rPr>
              <w:t>»</w:t>
            </w:r>
          </w:p>
          <w:p w:rsidR="00F7572B" w:rsidRPr="008D0E96" w:rsidRDefault="00F7572B" w:rsidP="00F7572B">
            <w:pPr>
              <w:pStyle w:val="0"/>
            </w:pPr>
            <w:r>
              <w:t xml:space="preserve">Энтальпия: </w:t>
            </w:r>
            <w:r>
              <w:rPr>
                <w:b/>
                <w:bCs/>
              </w:rPr>
              <w:t>«</w:t>
            </w:r>
            <w:r>
              <w:rPr>
                <w:b/>
                <w:bCs/>
                <w:lang w:val="en-US"/>
              </w:rPr>
              <w:t>Tc1</w:t>
            </w:r>
            <w:r w:rsidRPr="00846504">
              <w:rPr>
                <w:b/>
                <w:bCs/>
              </w:rPr>
              <w:t>»</w:t>
            </w:r>
          </w:p>
        </w:tc>
      </w:tr>
      <w:tr w:rsidR="00F7572B" w:rsidRPr="00846504" w:rsidTr="004A6E96">
        <w:trPr>
          <w:trHeight w:val="189"/>
        </w:trPr>
        <w:tc>
          <w:tcPr>
            <w:tcW w:w="3652" w:type="dxa"/>
            <w:tcBorders>
              <w:bottom w:val="single" w:sz="4" w:space="0" w:color="auto"/>
            </w:tcBorders>
          </w:tcPr>
          <w:p w:rsidR="00F7572B" w:rsidRDefault="00F7572B" w:rsidP="00BD5E8F">
            <w:pPr>
              <w:pStyle w:val="0"/>
            </w:pPr>
            <w:r>
              <w:t>Узел отбора подогретой воды</w:t>
            </w:r>
          </w:p>
        </w:tc>
        <w:tc>
          <w:tcPr>
            <w:tcW w:w="6768" w:type="dxa"/>
            <w:tcBorders>
              <w:bottom w:val="single" w:sz="4" w:space="0" w:color="auto"/>
            </w:tcBorders>
          </w:tcPr>
          <w:p w:rsidR="00F7572B" w:rsidRDefault="00F7572B" w:rsidP="00BD5E8F">
            <w:pPr>
              <w:pStyle w:val="0"/>
            </w:pPr>
            <w:r>
              <w:t>Параметры остаются те же, что и в ПВД-3</w:t>
            </w:r>
          </w:p>
        </w:tc>
      </w:tr>
      <w:tr w:rsidR="00F7572B" w:rsidRPr="00846504" w:rsidTr="004A6E96">
        <w:tc>
          <w:tcPr>
            <w:tcW w:w="3652" w:type="dxa"/>
            <w:tcBorders>
              <w:top w:val="single" w:sz="4" w:space="0" w:color="auto"/>
            </w:tcBorders>
          </w:tcPr>
          <w:p w:rsidR="00F7572B" w:rsidRDefault="00F7572B" w:rsidP="00BD5E8F">
            <w:pPr>
              <w:pStyle w:val="0"/>
            </w:pPr>
            <w:r>
              <w:t>Узел отбора конденсата</w:t>
            </w:r>
          </w:p>
        </w:tc>
        <w:tc>
          <w:tcPr>
            <w:tcW w:w="6768" w:type="dxa"/>
            <w:tcBorders>
              <w:top w:val="single" w:sz="4" w:space="0" w:color="auto"/>
            </w:tcBorders>
          </w:tcPr>
          <w:p w:rsidR="00F7572B" w:rsidRDefault="00F7572B" w:rsidP="00BD5E8F">
            <w:pPr>
              <w:pStyle w:val="0"/>
            </w:pPr>
            <w:r>
              <w:t>Параметры остаются те же, что и в ПВД-3</w:t>
            </w:r>
          </w:p>
        </w:tc>
      </w:tr>
      <w:tr w:rsidR="00427B9B" w:rsidRPr="00846504" w:rsidTr="004A6E96">
        <w:tc>
          <w:tcPr>
            <w:tcW w:w="3652" w:type="dxa"/>
          </w:tcPr>
          <w:p w:rsidR="00427B9B" w:rsidRDefault="00427B9B" w:rsidP="00BD5E8F">
            <w:pPr>
              <w:pStyle w:val="0"/>
            </w:pPr>
            <w:r>
              <w:t>Бак</w:t>
            </w:r>
          </w:p>
        </w:tc>
        <w:tc>
          <w:tcPr>
            <w:tcW w:w="6768" w:type="dxa"/>
          </w:tcPr>
          <w:p w:rsidR="00427B9B" w:rsidRPr="00D226A7" w:rsidRDefault="007D20E3" w:rsidP="00BD5E8F">
            <w:pPr>
              <w:pStyle w:val="0"/>
              <w:rPr>
                <w:lang w:val="en-US"/>
              </w:rPr>
            </w:pPr>
            <w:r>
              <w:t xml:space="preserve">Давление: </w:t>
            </w:r>
            <w:r w:rsidRPr="001E7A61">
              <w:rPr>
                <w:b/>
              </w:rPr>
              <w:t>«3.6»</w:t>
            </w:r>
          </w:p>
        </w:tc>
      </w:tr>
      <w:tr w:rsidR="00427B9B" w:rsidRPr="00846504" w:rsidTr="004A6E96">
        <w:tc>
          <w:tcPr>
            <w:tcW w:w="3652" w:type="dxa"/>
          </w:tcPr>
          <w:p w:rsidR="00427B9B" w:rsidRPr="006E733E" w:rsidRDefault="00427B9B" w:rsidP="00BD5E8F">
            <w:pPr>
              <w:pStyle w:val="0"/>
            </w:pPr>
            <w:r>
              <w:t>Верхний узел бака</w:t>
            </w:r>
          </w:p>
        </w:tc>
        <w:tc>
          <w:tcPr>
            <w:tcW w:w="6768" w:type="dxa"/>
          </w:tcPr>
          <w:p w:rsidR="00427B9B" w:rsidRDefault="00D226A7" w:rsidP="00BD5E8F">
            <w:pPr>
              <w:pStyle w:val="0"/>
            </w:pPr>
            <w:r>
              <w:t>Параметры остаются те же, что и в ПВД-3</w:t>
            </w:r>
          </w:p>
        </w:tc>
      </w:tr>
      <w:tr w:rsidR="00427B9B" w:rsidRPr="00846504" w:rsidTr="004A6E96">
        <w:tc>
          <w:tcPr>
            <w:tcW w:w="3652" w:type="dxa"/>
          </w:tcPr>
          <w:p w:rsidR="00427B9B" w:rsidRDefault="00427B9B" w:rsidP="00BD5E8F">
            <w:pPr>
              <w:pStyle w:val="0"/>
            </w:pPr>
            <w:r>
              <w:t>Нижний узел бака</w:t>
            </w:r>
          </w:p>
        </w:tc>
        <w:tc>
          <w:tcPr>
            <w:tcW w:w="6768" w:type="dxa"/>
          </w:tcPr>
          <w:p w:rsidR="00427B9B" w:rsidRDefault="00D226A7" w:rsidP="00BD5E8F">
            <w:pPr>
              <w:pStyle w:val="0"/>
            </w:pPr>
            <w:r>
              <w:t>Параметры остаются те же, что и в ПВД-3</w:t>
            </w:r>
          </w:p>
        </w:tc>
      </w:tr>
    </w:tbl>
    <w:p w:rsidR="002F682A" w:rsidRDefault="0034081A" w:rsidP="002F682A">
      <w:pPr>
        <w:pStyle w:val="3"/>
      </w:pPr>
      <w:bookmarkStart w:id="214" w:name="_Toc355797967"/>
      <w:r>
        <w:t>Параметры расчета ПС</w:t>
      </w:r>
      <w:r w:rsidR="002F682A">
        <w:t>-</w:t>
      </w:r>
      <w:r>
        <w:t>450</w:t>
      </w:r>
      <w:bookmarkEnd w:id="214"/>
    </w:p>
    <w:p w:rsidR="002F682A" w:rsidRDefault="002F682A" w:rsidP="002F682A">
      <w:r>
        <w:t xml:space="preserve">Параметры расчета (имя проекта) мы уже изменили в самом начале создания, при копировании модели. Больше ничего менять не </w:t>
      </w:r>
      <w:r w:rsidR="0034081A">
        <w:t>требуется</w:t>
      </w:r>
      <w:r>
        <w:t>.</w:t>
      </w:r>
    </w:p>
    <w:p w:rsidR="002F682A" w:rsidRDefault="002F682A" w:rsidP="002F682A">
      <w:pPr>
        <w:pStyle w:val="3"/>
      </w:pPr>
      <w:bookmarkStart w:id="215" w:name="_Toc355797968"/>
      <w:r>
        <w:t>Номинальное состояние П</w:t>
      </w:r>
      <w:r w:rsidR="00850A70">
        <w:t>С-450</w:t>
      </w:r>
      <w:bookmarkEnd w:id="215"/>
    </w:p>
    <w:p w:rsidR="002F682A" w:rsidRPr="00667920" w:rsidRDefault="002F682A" w:rsidP="002F682A">
      <w:r>
        <w:t>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w:t>
      </w:r>
      <w:r w:rsidR="00B01146">
        <w:t xml:space="preserve"> </w:t>
      </w:r>
      <w:r>
        <w:t>.</w:t>
      </w:r>
    </w:p>
    <w:p w:rsidR="002F682A" w:rsidRPr="001A0DC6" w:rsidRDefault="004C3264" w:rsidP="002F682A">
      <w:pPr>
        <w:pStyle w:val="a8"/>
      </w:pPr>
      <w:r>
        <w:rPr>
          <w:noProof/>
        </w:rPr>
        <w:lastRenderedPageBreak/>
        <w:drawing>
          <wp:inline distT="0" distB="0" distL="0" distR="0" wp14:anchorId="21F24EBA" wp14:editId="67C2EA2B">
            <wp:extent cx="4467225" cy="43434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67225" cy="4343400"/>
                    </a:xfrm>
                    <a:prstGeom prst="rect">
                      <a:avLst/>
                    </a:prstGeom>
                  </pic:spPr>
                </pic:pic>
              </a:graphicData>
            </a:graphic>
          </wp:inline>
        </w:drawing>
      </w:r>
    </w:p>
    <w:p w:rsidR="002F682A" w:rsidRDefault="002F682A" w:rsidP="002F682A">
      <w:pPr>
        <w:pStyle w:val="a4"/>
      </w:pPr>
      <w:bookmarkStart w:id="216" w:name="_Toc291248693"/>
      <w:r>
        <w:t xml:space="preserve">Рисунок </w:t>
      </w:r>
      <w:r w:rsidR="00510818">
        <w:fldChar w:fldCharType="begin"/>
      </w:r>
      <w:r w:rsidR="00510818">
        <w:instrText xml:space="preserve"> SEQ Рисунок \* ARABIC </w:instrText>
      </w:r>
      <w:r w:rsidR="00510818">
        <w:fldChar w:fldCharType="separate"/>
      </w:r>
      <w:r w:rsidR="009B7F9D">
        <w:rPr>
          <w:noProof/>
        </w:rPr>
        <w:t>71</w:t>
      </w:r>
      <w:r w:rsidR="00510818">
        <w:rPr>
          <w:noProof/>
        </w:rPr>
        <w:fldChar w:fldCharType="end"/>
      </w:r>
      <w:r>
        <w:t>. Номинальное состояние П</w:t>
      </w:r>
      <w:r w:rsidR="00B01146">
        <w:t>С-450</w:t>
      </w:r>
      <w:bookmarkEnd w:id="216"/>
    </w:p>
    <w:p w:rsidR="002F682A" w:rsidRPr="002F682A" w:rsidRDefault="004C3264" w:rsidP="002F682A">
      <w:r>
        <w:t xml:space="preserve">Сетевая </w:t>
      </w:r>
      <w:r w:rsidR="002F682A">
        <w:t>вода поступает с температурой +</w:t>
      </w:r>
      <w:r>
        <w:t>7</w:t>
      </w:r>
      <w:r w:rsidR="002F682A">
        <w:t xml:space="preserve">0°С, расходом </w:t>
      </w:r>
      <w:r>
        <w:t>420</w:t>
      </w:r>
      <w:r w:rsidR="002F682A">
        <w:t xml:space="preserve"> т</w:t>
      </w:r>
      <w:r w:rsidR="002F682A" w:rsidRPr="00C75312">
        <w:t>/</w:t>
      </w:r>
      <w:r>
        <w:t>ч и подогревается до +13</w:t>
      </w:r>
      <w:r w:rsidR="002F682A">
        <w:t xml:space="preserve">0°С. </w:t>
      </w:r>
      <w:r>
        <w:t>При этом пар с температурой +140°С, давлением 3,6</w:t>
      </w:r>
      <w:r w:rsidR="002F682A">
        <w:t xml:space="preserve"> кгс</w:t>
      </w:r>
      <w:r w:rsidR="002F682A" w:rsidRPr="00F95F5E">
        <w:t>/</w:t>
      </w:r>
      <w:r w:rsidR="002F682A">
        <w:t>см</w:t>
      </w:r>
      <w:r w:rsidR="002F682A" w:rsidRPr="00F95F5E">
        <w:rPr>
          <w:vertAlign w:val="superscript"/>
        </w:rPr>
        <w:t>2</w:t>
      </w:r>
      <w:r w:rsidR="002F682A" w:rsidRPr="00F95F5E">
        <w:t xml:space="preserve"> </w:t>
      </w:r>
      <w:r>
        <w:t>и расходом 53</w:t>
      </w:r>
      <w:r w:rsidR="002F682A">
        <w:t xml:space="preserve"> т</w:t>
      </w:r>
      <w:r w:rsidR="002F682A" w:rsidRPr="00F95F5E">
        <w:t>/</w:t>
      </w:r>
      <w:r w:rsidR="002F682A">
        <w:t>ч</w:t>
      </w:r>
      <w:r w:rsidR="002F682A" w:rsidRPr="00F95F5E">
        <w:t xml:space="preserve"> </w:t>
      </w:r>
      <w:r w:rsidR="002F682A">
        <w:t>конденсиру</w:t>
      </w:r>
      <w:r>
        <w:t>ется и отдаёт 29,5</w:t>
      </w:r>
      <w:r w:rsidR="002F682A">
        <w:t xml:space="preserve"> МВт</w:t>
      </w:r>
      <w:r w:rsidR="002F682A" w:rsidRPr="00F95F5E">
        <w:t xml:space="preserve"> </w:t>
      </w:r>
      <w:r w:rsidR="002F682A">
        <w:t>в подогреватель.</w:t>
      </w:r>
      <w:r>
        <w:t xml:space="preserve"> Расход пара будет отрегулирован в соответствии с номинальными исходными данными на последующих этапах интеграции моделей в единую расчетную схему.</w:t>
      </w:r>
    </w:p>
    <w:p w:rsidR="001751FD" w:rsidRDefault="001751FD" w:rsidP="001751FD">
      <w:pPr>
        <w:pStyle w:val="2"/>
      </w:pPr>
      <w:bookmarkStart w:id="217" w:name="_Toc355797969"/>
      <w:r>
        <w:t>Создание модели пикового подогревателя ПС-450П</w:t>
      </w:r>
      <w:bookmarkEnd w:id="217"/>
    </w:p>
    <w:p w:rsidR="00305405" w:rsidRDefault="00305405" w:rsidP="00305405">
      <w:pPr>
        <w:pStyle w:val="3"/>
      </w:pPr>
      <w:bookmarkStart w:id="218" w:name="_Toc355797970"/>
      <w:r>
        <w:t>Копирование проекта, параметры расчета</w:t>
      </w:r>
      <w:bookmarkEnd w:id="218"/>
    </w:p>
    <w:p w:rsidR="00305405" w:rsidRDefault="00305405" w:rsidP="00305405">
      <w:r>
        <w:t xml:space="preserve">Создайте новый каталог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Подогреватель пиковый»</w:t>
      </w:r>
      <w:r w:rsidRPr="00DD7C05">
        <w:rPr>
          <w:rStyle w:val="a9"/>
          <w:b w:val="0"/>
        </w:rPr>
        <w:t>.</w:t>
      </w:r>
    </w:p>
    <w:p w:rsidR="00305405" w:rsidRPr="00BF3474" w:rsidRDefault="00305405" w:rsidP="00305405">
      <w:pPr>
        <w:rPr>
          <w:rStyle w:val="a9"/>
          <w:b w:val="0"/>
        </w:rPr>
      </w:pPr>
      <w:r>
        <w:t xml:space="preserve">Откройте файл с моделью ПС-450, созданный в предыдущем разделе,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Подогреватель пиковый\ПС-450П.</w:t>
      </w:r>
      <w:r>
        <w:rPr>
          <w:rStyle w:val="a9"/>
          <w:lang w:val="en-US"/>
        </w:rPr>
        <w:t>prt</w:t>
      </w:r>
      <w:r>
        <w:rPr>
          <w:rStyle w:val="a9"/>
        </w:rPr>
        <w:t>»</w:t>
      </w:r>
      <w:r w:rsidRPr="002C4D9E">
        <w:rPr>
          <w:rStyle w:val="a9"/>
          <w:b w:val="0"/>
        </w:rPr>
        <w:t>.</w:t>
      </w:r>
    </w:p>
    <w:p w:rsidR="00305405" w:rsidRDefault="00305405" w:rsidP="00305405">
      <w:r>
        <w:rPr>
          <w:rStyle w:val="a9"/>
          <w:b w:val="0"/>
        </w:rPr>
        <w:t xml:space="preserve">Переименуйте описательные параметры проекта: в параметрах расчёта измените </w:t>
      </w:r>
      <w:r>
        <w:t xml:space="preserve">имя проекта ТРР на: </w:t>
      </w:r>
      <w:r w:rsidRPr="00940E37">
        <w:rPr>
          <w:b/>
        </w:rPr>
        <w:t>«</w:t>
      </w:r>
      <w:r>
        <w:rPr>
          <w:b/>
          <w:lang w:val="en-US"/>
        </w:rPr>
        <w:t>ps</w:t>
      </w:r>
      <w:r>
        <w:rPr>
          <w:b/>
        </w:rPr>
        <w:t>_</w:t>
      </w:r>
      <w:r w:rsidRPr="00DD7C05">
        <w:rPr>
          <w:b/>
        </w:rPr>
        <w:t>450</w:t>
      </w:r>
      <w:r>
        <w:rPr>
          <w:b/>
          <w:lang w:val="en-US"/>
        </w:rPr>
        <w:t>p</w:t>
      </w:r>
      <w:r w:rsidRPr="00940E37">
        <w:rPr>
          <w:b/>
        </w:rPr>
        <w:t>»</w:t>
      </w:r>
      <w:r w:rsidRPr="002C4D9E">
        <w:t>, а</w:t>
      </w:r>
      <w:r>
        <w:t xml:space="preserve"> имя субмодели – на </w:t>
      </w:r>
      <w:r w:rsidRPr="002C4D9E">
        <w:rPr>
          <w:b/>
        </w:rPr>
        <w:t>«</w:t>
      </w:r>
      <w:r>
        <w:rPr>
          <w:b/>
          <w:lang w:val="en-US"/>
        </w:rPr>
        <w:t>PS</w:t>
      </w:r>
      <w:r>
        <w:rPr>
          <w:b/>
        </w:rPr>
        <w:t>_</w:t>
      </w:r>
      <w:r w:rsidRPr="00DD7C05">
        <w:rPr>
          <w:b/>
        </w:rPr>
        <w:t>450</w:t>
      </w:r>
      <w:r>
        <w:rPr>
          <w:b/>
          <w:lang w:val="en-US"/>
        </w:rPr>
        <w:t>P</w:t>
      </w:r>
      <w:r w:rsidRPr="002C4D9E">
        <w:rPr>
          <w:b/>
        </w:rPr>
        <w:t>»</w:t>
      </w:r>
      <w:r w:rsidRPr="002C4D9E">
        <w:t xml:space="preserve"> и</w:t>
      </w:r>
      <w:r>
        <w:t xml:space="preserve"> переименуйте подпись к субмодели на </w:t>
      </w:r>
      <w:r>
        <w:rPr>
          <w:b/>
        </w:rPr>
        <w:t>«ПС-450П</w:t>
      </w:r>
      <w:r w:rsidRPr="00A8527D">
        <w:rPr>
          <w:b/>
        </w:rPr>
        <w:t>»</w:t>
      </w:r>
      <w:r>
        <w:t>. С</w:t>
      </w:r>
      <w:r w:rsidRPr="002C4D9E">
        <w:t>охраните проект</w:t>
      </w:r>
      <w:r>
        <w:t>.</w:t>
      </w:r>
    </w:p>
    <w:p w:rsidR="00305405" w:rsidRDefault="00305405" w:rsidP="00305405">
      <w:r>
        <w:t>Таким образом мы только что создали в новом файле модель пикового подогревателя, как копию модели ПС-450. Далее мы займёмся преобразованием модели – т.е. изменением только тех частей модели, которые требуется изменить. Большая часть останется такой же, как и в П</w:t>
      </w:r>
      <w:r>
        <w:rPr>
          <w:lang w:val="en-US"/>
        </w:rPr>
        <w:t>C-450</w:t>
      </w:r>
      <w:r>
        <w:t>.</w:t>
      </w:r>
    </w:p>
    <w:p w:rsidR="00305405" w:rsidRDefault="00305405" w:rsidP="00305405">
      <w:pPr>
        <w:pStyle w:val="3"/>
      </w:pPr>
      <w:bookmarkStart w:id="219" w:name="_Toc355797971"/>
      <w:r>
        <w:lastRenderedPageBreak/>
        <w:t>Глобальные параметры</w:t>
      </w:r>
      <w:bookmarkEnd w:id="219"/>
    </w:p>
    <w:p w:rsidR="00305405" w:rsidRPr="00F10A3F" w:rsidRDefault="00305405" w:rsidP="00305405">
      <w:r>
        <w:t>В модели ПС-450</w:t>
      </w:r>
      <w:r w:rsidR="009E6A59">
        <w:t>П</w:t>
      </w:r>
      <w:r>
        <w:t xml:space="preserve"> будет два глобальных параметра: расход и температура подогреваемой воды. Измените их </w:t>
      </w:r>
      <w:r w:rsidR="009E6A59">
        <w:t xml:space="preserve">имена и </w:t>
      </w:r>
      <w:r>
        <w:t>значения, в соответствии с рисунком</w:t>
      </w:r>
      <w:r w:rsidR="00FC5D0E">
        <w:t xml:space="preserve"> </w:t>
      </w:r>
      <w:r w:rsidR="00FC5D0E">
        <w:fldChar w:fldCharType="begin"/>
      </w:r>
      <w:r w:rsidR="00FC5D0E">
        <w:instrText xml:space="preserve"> REF _Ref282335174 \h </w:instrText>
      </w:r>
      <w:r w:rsidR="00FC5D0E">
        <w:fldChar w:fldCharType="separate"/>
      </w:r>
      <w:r w:rsidR="009B7F9D">
        <w:t xml:space="preserve">Рисунок </w:t>
      </w:r>
      <w:r w:rsidR="009B7F9D">
        <w:rPr>
          <w:noProof/>
        </w:rPr>
        <w:t>72</w:t>
      </w:r>
      <w:r w:rsidR="00FC5D0E">
        <w:fldChar w:fldCharType="end"/>
      </w:r>
      <w:r>
        <w:t>. В П</w:t>
      </w:r>
      <w:r w:rsidR="00FC5D0E">
        <w:t>С-450П</w:t>
      </w:r>
      <w:r>
        <w:t xml:space="preserve"> вода на подогрев поступает с </w:t>
      </w:r>
      <w:r w:rsidR="00FC5D0E">
        <w:t xml:space="preserve">другим </w:t>
      </w:r>
      <w:r>
        <w:t xml:space="preserve">расходом </w:t>
      </w:r>
      <w:r w:rsidR="00FC5D0E">
        <w:t>840</w:t>
      </w:r>
      <w:r>
        <w:t xml:space="preserve"> т</w:t>
      </w:r>
      <w:r w:rsidRPr="00F10A3F">
        <w:t>/</w:t>
      </w:r>
      <w:r w:rsidR="00FC5D0E">
        <w:t xml:space="preserve">ч и </w:t>
      </w:r>
      <w:r>
        <w:t xml:space="preserve">температурой </w:t>
      </w:r>
      <w:r w:rsidR="00FC5D0E">
        <w:t>+</w:t>
      </w:r>
      <w:r>
        <w:t>130°С.</w:t>
      </w:r>
    </w:p>
    <w:p w:rsidR="00305405" w:rsidRDefault="00305405" w:rsidP="00305405">
      <w:pPr>
        <w:pStyle w:val="a8"/>
      </w:pPr>
      <w:r>
        <w:rPr>
          <w:noProof/>
        </w:rPr>
        <w:drawing>
          <wp:inline distT="0" distB="0" distL="0" distR="0" wp14:anchorId="3B9E6118" wp14:editId="45FF97A8">
            <wp:extent cx="6477000" cy="3905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390525"/>
                    </a:xfrm>
                    <a:prstGeom prst="rect">
                      <a:avLst/>
                    </a:prstGeom>
                    <a:noFill/>
                    <a:ln>
                      <a:noFill/>
                    </a:ln>
                  </pic:spPr>
                </pic:pic>
              </a:graphicData>
            </a:graphic>
          </wp:inline>
        </w:drawing>
      </w:r>
    </w:p>
    <w:p w:rsidR="00305405" w:rsidRDefault="00305405" w:rsidP="00305405">
      <w:pPr>
        <w:pStyle w:val="a4"/>
      </w:pPr>
      <w:bookmarkStart w:id="220" w:name="_Ref282335174"/>
      <w:bookmarkStart w:id="221" w:name="_Toc291248694"/>
      <w:r>
        <w:t xml:space="preserve">Рисунок </w:t>
      </w:r>
      <w:r w:rsidR="00510818">
        <w:fldChar w:fldCharType="begin"/>
      </w:r>
      <w:r w:rsidR="00510818">
        <w:instrText xml:space="preserve"> SEQ Рисунок \* ARABIC </w:instrText>
      </w:r>
      <w:r w:rsidR="00510818">
        <w:fldChar w:fldCharType="separate"/>
      </w:r>
      <w:r w:rsidR="009B7F9D">
        <w:rPr>
          <w:noProof/>
        </w:rPr>
        <w:t>72</w:t>
      </w:r>
      <w:r w:rsidR="00510818">
        <w:rPr>
          <w:noProof/>
        </w:rPr>
        <w:fldChar w:fldCharType="end"/>
      </w:r>
      <w:bookmarkEnd w:id="220"/>
      <w:r>
        <w:t>. Глобальные параметры ПС-450</w:t>
      </w:r>
      <w:r w:rsidR="009E6A59">
        <w:t>П</w:t>
      </w:r>
      <w:bookmarkEnd w:id="221"/>
    </w:p>
    <w:p w:rsidR="00305405" w:rsidRDefault="00305405" w:rsidP="00305405">
      <w:r>
        <w:t>Код во вкладке «Параметры» изменит</w:t>
      </w:r>
      <w:r w:rsidR="00FC5D0E">
        <w:t>е</w:t>
      </w:r>
      <w:r>
        <w:t xml:space="preserve">, т.к. </w:t>
      </w:r>
      <w:r w:rsidR="00FC5D0E">
        <w:t xml:space="preserve">поменялись </w:t>
      </w:r>
      <w:r>
        <w:t>имена глобальных параметров:</w:t>
      </w:r>
    </w:p>
    <w:tbl>
      <w:tblPr>
        <w:tblStyle w:val="af1"/>
        <w:tblW w:w="0" w:type="auto"/>
        <w:tblLook w:val="04A0" w:firstRow="1" w:lastRow="0" w:firstColumn="1" w:lastColumn="0" w:noHBand="0" w:noVBand="1"/>
      </w:tblPr>
      <w:tblGrid>
        <w:gridCol w:w="10199"/>
      </w:tblGrid>
      <w:tr w:rsidR="00305405" w:rsidRPr="00616339" w:rsidTr="00BD5E8F">
        <w:tc>
          <w:tcPr>
            <w:tcW w:w="10420" w:type="dxa"/>
            <w:tcBorders>
              <w:top w:val="nil"/>
              <w:left w:val="single" w:sz="4" w:space="0" w:color="auto"/>
              <w:bottom w:val="nil"/>
              <w:right w:val="nil"/>
            </w:tcBorders>
          </w:tcPr>
          <w:p w:rsidR="00305405" w:rsidRPr="00282EBC" w:rsidRDefault="00305405" w:rsidP="00BD5E8F">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Binc</w:t>
            </w:r>
            <w:r w:rsidRPr="00965A5B">
              <w:rPr>
                <w:rStyle w:val="af"/>
                <w:lang w:val="en-US"/>
              </w:rPr>
              <w:t>1</w:t>
            </w:r>
            <w:r w:rsidRPr="00282EBC">
              <w:rPr>
                <w:rStyle w:val="af"/>
                <w:lang w:val="en-US"/>
              </w:rPr>
              <w:t>.</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sidRPr="007B2936">
              <w:rPr>
                <w:rStyle w:val="af"/>
                <w:lang w:val="en-US"/>
              </w:rPr>
              <w:t>G</w:t>
            </w:r>
            <w:r w:rsidR="00B95A35" w:rsidRPr="00B95A35">
              <w:rPr>
                <w:rStyle w:val="af"/>
              </w:rPr>
              <w:t>пик</w:t>
            </w:r>
            <w:r w:rsidRPr="00282EBC">
              <w:rPr>
                <w:rStyle w:val="af"/>
                <w:lang w:val="en-US"/>
              </w:rPr>
              <w:t xml:space="preserve"> = </w:t>
            </w:r>
            <w:r w:rsidRPr="007B2936">
              <w:rPr>
                <w:rStyle w:val="af"/>
                <w:lang w:val="en-US"/>
              </w:rPr>
              <w:t>G</w:t>
            </w:r>
            <w:r w:rsidR="00B95A35" w:rsidRPr="00B95A35">
              <w:rPr>
                <w:rStyle w:val="af"/>
              </w:rPr>
              <w:t>пик</w:t>
            </w:r>
            <w:r w:rsidRPr="00282EBC">
              <w:rPr>
                <w:rStyle w:val="af"/>
                <w:lang w:val="en-US"/>
              </w:rPr>
              <w:t>+</w:t>
            </w:r>
            <w:r w:rsidRPr="00282EBC">
              <w:rPr>
                <w:rStyle w:val="af"/>
                <w:color w:val="0070C0"/>
                <w:lang w:val="en-US"/>
              </w:rPr>
              <w:t>0.1</w:t>
            </w:r>
            <w:r w:rsidRPr="00282EBC">
              <w:rPr>
                <w:rStyle w:val="af"/>
                <w:lang w:val="en-US"/>
              </w:rPr>
              <w:t>;</w:t>
            </w:r>
          </w:p>
          <w:p w:rsidR="00305405" w:rsidRPr="007B2936" w:rsidRDefault="00305405" w:rsidP="00BD5E8F">
            <w:pPr>
              <w:pStyle w:val="0"/>
              <w:rPr>
                <w:rStyle w:val="af"/>
                <w:lang w:val="en-US"/>
              </w:rPr>
            </w:pPr>
            <w:r w:rsidRPr="007B2936">
              <w:rPr>
                <w:rStyle w:val="af"/>
                <w:b/>
                <w:lang w:val="en-US"/>
              </w:rPr>
              <w:t>if</w:t>
            </w:r>
            <w:r w:rsidRPr="00282EBC">
              <w:rPr>
                <w:rStyle w:val="af"/>
                <w:lang w:val="en-US"/>
              </w:rPr>
              <w:t xml:space="preserve"> </w:t>
            </w:r>
            <w:r w:rsidRPr="007B2936">
              <w:rPr>
                <w:rStyle w:val="af"/>
                <w:lang w:val="en-US"/>
              </w:rPr>
              <w:t>Bdec</w:t>
            </w:r>
            <w:r w:rsidRPr="00965A5B">
              <w:rPr>
                <w:rStyle w:val="af"/>
                <w:lang w:val="en-US"/>
              </w:rPr>
              <w:t>1</w:t>
            </w:r>
            <w:r w:rsidRPr="007B2936">
              <w:rPr>
                <w:rStyle w:val="af"/>
                <w:lang w:val="en-US"/>
              </w:rPr>
              <w:t xml:space="preserve">.Down </w:t>
            </w:r>
            <w:r w:rsidRPr="007B2936">
              <w:rPr>
                <w:rStyle w:val="af"/>
                <w:b/>
                <w:lang w:val="en-US"/>
              </w:rPr>
              <w:t>then</w:t>
            </w:r>
            <w:r w:rsidRPr="007B2936">
              <w:rPr>
                <w:rStyle w:val="af"/>
                <w:lang w:val="en-US"/>
              </w:rPr>
              <w:t xml:space="preserve"> G</w:t>
            </w:r>
            <w:r w:rsidR="00B95A35" w:rsidRPr="00B95A35">
              <w:rPr>
                <w:rStyle w:val="af"/>
              </w:rPr>
              <w:t>пик</w:t>
            </w:r>
            <w:r w:rsidRPr="007B2936">
              <w:rPr>
                <w:rStyle w:val="af"/>
                <w:lang w:val="en-US"/>
              </w:rPr>
              <w:t xml:space="preserve"> = G</w:t>
            </w:r>
            <w:r w:rsidR="00B95A35" w:rsidRPr="00B95A35">
              <w:rPr>
                <w:rStyle w:val="af"/>
              </w:rPr>
              <w:t>пик</w:t>
            </w:r>
            <w:r w:rsidRPr="007B2936">
              <w:rPr>
                <w:rStyle w:val="af"/>
                <w:lang w:val="en-US"/>
              </w:rPr>
              <w:t>-</w:t>
            </w:r>
            <w:r w:rsidRPr="00011E23">
              <w:rPr>
                <w:rStyle w:val="af"/>
                <w:color w:val="0070C0"/>
                <w:lang w:val="en-US"/>
              </w:rPr>
              <w:t>0.1</w:t>
            </w:r>
            <w:r w:rsidRPr="007B2936">
              <w:rPr>
                <w:rStyle w:val="af"/>
                <w:lang w:val="en-US"/>
              </w:rPr>
              <w:t>;</w:t>
            </w:r>
          </w:p>
          <w:p w:rsidR="00305405" w:rsidRPr="007B2936" w:rsidRDefault="00305405" w:rsidP="00BD5E8F">
            <w:pPr>
              <w:pStyle w:val="0"/>
              <w:rPr>
                <w:rStyle w:val="af"/>
                <w:lang w:val="en-US"/>
              </w:rPr>
            </w:pPr>
            <w:r w:rsidRPr="007B2936">
              <w:rPr>
                <w:rStyle w:val="af"/>
                <w:b/>
                <w:lang w:val="en-US"/>
              </w:rPr>
              <w:t>if</w:t>
            </w:r>
            <w:r w:rsidRPr="007B2936">
              <w:rPr>
                <w:rStyle w:val="af"/>
                <w:lang w:val="en-US"/>
              </w:rPr>
              <w:t xml:space="preserve"> Binc</w:t>
            </w:r>
            <w:r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B95A35" w:rsidRPr="00B95A35">
              <w:rPr>
                <w:rStyle w:val="af"/>
              </w:rPr>
              <w:t>пик</w:t>
            </w:r>
            <w:r w:rsidRPr="007B2936">
              <w:rPr>
                <w:rStyle w:val="af"/>
                <w:lang w:val="en-US"/>
              </w:rPr>
              <w:t xml:space="preserve"> = T</w:t>
            </w:r>
            <w:r w:rsidR="00B95A35" w:rsidRPr="00B95A35">
              <w:rPr>
                <w:rStyle w:val="af"/>
              </w:rPr>
              <w:t>пик</w:t>
            </w:r>
            <w:r w:rsidRPr="007B2936">
              <w:rPr>
                <w:rStyle w:val="af"/>
                <w:lang w:val="en-US"/>
              </w:rPr>
              <w:t>+</w:t>
            </w:r>
            <w:r w:rsidRPr="00011E23">
              <w:rPr>
                <w:rStyle w:val="af"/>
                <w:color w:val="0070C0"/>
                <w:lang w:val="en-US"/>
              </w:rPr>
              <w:t>0.02</w:t>
            </w:r>
            <w:r w:rsidRPr="007B2936">
              <w:rPr>
                <w:rStyle w:val="af"/>
                <w:lang w:val="en-US"/>
              </w:rPr>
              <w:t>;</w:t>
            </w:r>
          </w:p>
          <w:p w:rsidR="00305405" w:rsidRPr="007B2936" w:rsidRDefault="00305405" w:rsidP="00BD5E8F">
            <w:pPr>
              <w:pStyle w:val="0"/>
              <w:rPr>
                <w:lang w:val="en-US"/>
              </w:rPr>
            </w:pPr>
            <w:r w:rsidRPr="007B2936">
              <w:rPr>
                <w:rStyle w:val="af"/>
                <w:b/>
                <w:lang w:val="en-US"/>
              </w:rPr>
              <w:t>if</w:t>
            </w:r>
            <w:r w:rsidRPr="007B2936">
              <w:rPr>
                <w:rStyle w:val="af"/>
                <w:lang w:val="en-US"/>
              </w:rPr>
              <w:t xml:space="preserve"> Bdec</w:t>
            </w:r>
            <w:r w:rsidRPr="00965A5B">
              <w:rPr>
                <w:rStyle w:val="af"/>
                <w:lang w:val="en-US"/>
              </w:rPr>
              <w:t>2</w:t>
            </w:r>
            <w:r w:rsidRPr="007B2936">
              <w:rPr>
                <w:rStyle w:val="af"/>
                <w:lang w:val="en-US"/>
              </w:rPr>
              <w:t xml:space="preserve">.Down </w:t>
            </w:r>
            <w:r w:rsidRPr="007B2936">
              <w:rPr>
                <w:rStyle w:val="af"/>
                <w:b/>
                <w:lang w:val="en-US"/>
              </w:rPr>
              <w:t>then</w:t>
            </w:r>
            <w:r w:rsidRPr="007B2936">
              <w:rPr>
                <w:rStyle w:val="af"/>
                <w:lang w:val="en-US"/>
              </w:rPr>
              <w:t xml:space="preserve"> T</w:t>
            </w:r>
            <w:r w:rsidR="00B95A35" w:rsidRPr="00B95A35">
              <w:rPr>
                <w:rStyle w:val="af"/>
              </w:rPr>
              <w:t>пик</w:t>
            </w:r>
            <w:r w:rsidRPr="007B2936">
              <w:rPr>
                <w:rStyle w:val="af"/>
                <w:lang w:val="en-US"/>
              </w:rPr>
              <w:t xml:space="preserve"> = T</w:t>
            </w:r>
            <w:r w:rsidR="00B95A35" w:rsidRPr="00B95A35">
              <w:rPr>
                <w:rStyle w:val="af"/>
              </w:rPr>
              <w:t>пик</w:t>
            </w:r>
            <w:r w:rsidRPr="007B2936">
              <w:rPr>
                <w:rStyle w:val="af"/>
                <w:lang w:val="en-US"/>
              </w:rPr>
              <w:t>-</w:t>
            </w:r>
            <w:r w:rsidRPr="00011E23">
              <w:rPr>
                <w:rStyle w:val="af"/>
                <w:color w:val="0070C0"/>
                <w:lang w:val="en-US"/>
              </w:rPr>
              <w:t>0.02</w:t>
            </w:r>
            <w:r w:rsidRPr="007B2936">
              <w:rPr>
                <w:rStyle w:val="af"/>
                <w:lang w:val="en-US"/>
              </w:rPr>
              <w:t>;</w:t>
            </w:r>
          </w:p>
        </w:tc>
      </w:tr>
    </w:tbl>
    <w:p w:rsidR="00305405" w:rsidRPr="00AD5CCA" w:rsidRDefault="00305405" w:rsidP="00305405">
      <w:r>
        <w:t xml:space="preserve">Так как имена глобальных параметров изменились, в тех </w:t>
      </w:r>
      <w:r w:rsidR="003A7177">
        <w:t>элементах</w:t>
      </w:r>
      <w:r>
        <w:t xml:space="preserve"> где они используются, исправьте значение температуры и расхода.</w:t>
      </w:r>
    </w:p>
    <w:p w:rsidR="00305405" w:rsidRDefault="00305405" w:rsidP="00305405">
      <w:pPr>
        <w:pStyle w:val="3"/>
      </w:pPr>
      <w:bookmarkStart w:id="222" w:name="_Toc355797972"/>
      <w:r>
        <w:t>Структура модели ПС-450</w:t>
      </w:r>
      <w:r w:rsidR="003A7177">
        <w:t>П</w:t>
      </w:r>
      <w:bookmarkEnd w:id="222"/>
    </w:p>
    <w:p w:rsidR="00305405" w:rsidRDefault="00305405" w:rsidP="00305405">
      <w:r>
        <w:t>Структурно модель ПС-450</w:t>
      </w:r>
      <w:r w:rsidR="003A7177">
        <w:t>П</w:t>
      </w:r>
      <w:r>
        <w:t xml:space="preserve"> не отличается от модели П</w:t>
      </w:r>
      <w:r w:rsidR="003A7177">
        <w:t>С-450</w:t>
      </w:r>
      <w:r>
        <w:t>: расход подогреваемой воды постоянен с постоянными параметрами на входе в подогреватель. Расход пара определяется подачей пара и параметрами пара, заданными в отборе. Подогреватель осуществляет подогрев воды и конденсацию пара с передачей энергии от пара к воде.</w:t>
      </w:r>
    </w:p>
    <w:p w:rsidR="00305405" w:rsidRDefault="00305405" w:rsidP="00305405">
      <w:pPr>
        <w:pStyle w:val="3"/>
      </w:pPr>
      <w:bookmarkStart w:id="223" w:name="_Toc355797973"/>
      <w:r>
        <w:t>Субмодель ПС-450</w:t>
      </w:r>
      <w:r w:rsidR="003A7177">
        <w:t>П</w:t>
      </w:r>
      <w:bookmarkEnd w:id="223"/>
    </w:p>
    <w:p w:rsidR="00305405" w:rsidRDefault="00305405" w:rsidP="00305405">
      <w:r>
        <w:t>Субмодель ПС-450</w:t>
      </w:r>
      <w:r w:rsidR="003A7177">
        <w:t>П</w:t>
      </w:r>
      <w:r>
        <w:t xml:space="preserve"> так же как и структура, ничем не отличается от субмодели П</w:t>
      </w:r>
      <w:r w:rsidR="003A7177">
        <w:t>С</w:t>
      </w:r>
      <w:r>
        <w:t>-</w:t>
      </w:r>
      <w:r w:rsidR="003A7177">
        <w:t>450</w:t>
      </w:r>
      <w:r>
        <w:t>, поэтому никаких принципиальных изменений тут делать не будем.</w:t>
      </w:r>
    </w:p>
    <w:p w:rsidR="00305405" w:rsidRDefault="00305405" w:rsidP="00305405">
      <w:r>
        <w:t>Отличие от ПВД-3 заключаются в том, что одно свойство (</w:t>
      </w:r>
      <w:r w:rsidR="006E7F95">
        <w:t>диаметр трубочек</w:t>
      </w:r>
      <w:r>
        <w:t xml:space="preserve">) этой субмодели имеет другое значение. Зайдите в пункт меню </w:t>
      </w:r>
      <w:r w:rsidRPr="005200B0">
        <w:rPr>
          <w:b/>
        </w:rPr>
        <w:t>«Изменить блок»</w:t>
      </w:r>
      <w:r>
        <w:t xml:space="preserve">, вкладка </w:t>
      </w:r>
      <w:r w:rsidRPr="005200B0">
        <w:rPr>
          <w:b/>
        </w:rPr>
        <w:t>«Свойства»</w:t>
      </w:r>
      <w:r>
        <w:t xml:space="preserve"> и измените следующее свойство:</w:t>
      </w:r>
    </w:p>
    <w:tbl>
      <w:tblPr>
        <w:tblStyle w:val="af1"/>
        <w:tblW w:w="0" w:type="auto"/>
        <w:tblLook w:val="04A0" w:firstRow="1" w:lastRow="0" w:firstColumn="1" w:lastColumn="0" w:noHBand="0" w:noVBand="1"/>
      </w:tblPr>
      <w:tblGrid>
        <w:gridCol w:w="3166"/>
        <w:gridCol w:w="7028"/>
      </w:tblGrid>
      <w:tr w:rsidR="00305405" w:rsidTr="00BD5E8F">
        <w:tc>
          <w:tcPr>
            <w:tcW w:w="3227" w:type="dxa"/>
          </w:tcPr>
          <w:p w:rsidR="00305405" w:rsidRDefault="00305405" w:rsidP="00BD5E8F">
            <w:pPr>
              <w:pStyle w:val="0"/>
            </w:pPr>
            <w:r>
              <w:t>Свойства субмодели</w:t>
            </w:r>
          </w:p>
        </w:tc>
        <w:tc>
          <w:tcPr>
            <w:tcW w:w="7193" w:type="dxa"/>
          </w:tcPr>
          <w:p w:rsidR="00305405" w:rsidRPr="002947AD" w:rsidRDefault="006E7F95" w:rsidP="006E7F95">
            <w:pPr>
              <w:pStyle w:val="0"/>
            </w:pPr>
            <w:r w:rsidRPr="006E7F95">
              <w:t>Внешний диаметр трубки, м</w:t>
            </w:r>
            <w:r w:rsidR="00305405">
              <w:t>, «</w:t>
            </w:r>
            <w:r>
              <w:rPr>
                <w:lang w:val="en-US"/>
              </w:rPr>
              <w:t>d</w:t>
            </w:r>
            <w:r w:rsidR="00305405">
              <w:t>»</w:t>
            </w:r>
            <w:r w:rsidR="00305405" w:rsidRPr="006E7F95">
              <w:t xml:space="preserve">: </w:t>
            </w:r>
            <w:r w:rsidR="00305405" w:rsidRPr="00A83457">
              <w:rPr>
                <w:b/>
              </w:rPr>
              <w:t>«</w:t>
            </w:r>
            <w:r w:rsidRPr="00857DD3">
              <w:rPr>
                <w:b/>
              </w:rPr>
              <w:t>0.036</w:t>
            </w:r>
            <w:r w:rsidR="00305405" w:rsidRPr="00A83457">
              <w:rPr>
                <w:b/>
              </w:rPr>
              <w:t>»</w:t>
            </w:r>
          </w:p>
        </w:tc>
      </w:tr>
    </w:tbl>
    <w:p w:rsidR="00305405" w:rsidRDefault="00305405" w:rsidP="00305405">
      <w:pPr>
        <w:pStyle w:val="3"/>
      </w:pPr>
      <w:bookmarkStart w:id="224" w:name="_Toc355797974"/>
      <w:r>
        <w:t>Вывод параметров на схемное окно</w:t>
      </w:r>
      <w:bookmarkEnd w:id="224"/>
    </w:p>
    <w:p w:rsidR="00305405" w:rsidRDefault="00305405" w:rsidP="00305405">
      <w:r>
        <w:t>Поскольку структура модели такая же, то все интересующие нас параметры уже выведены на схемное окно – изменять ничего не требуется.</w:t>
      </w:r>
    </w:p>
    <w:p w:rsidR="00305405" w:rsidRDefault="00305405" w:rsidP="00305405">
      <w:pPr>
        <w:pStyle w:val="3"/>
      </w:pPr>
      <w:bookmarkStart w:id="225" w:name="_Toc355797975"/>
      <w:r>
        <w:t>Свойства граничных узлов, каналов и других элементов модели ПС-450</w:t>
      </w:r>
      <w:r w:rsidR="00857DD3">
        <w:t>П</w:t>
      </w:r>
      <w:bookmarkEnd w:id="225"/>
    </w:p>
    <w:p w:rsidR="00305405" w:rsidRDefault="00305405" w:rsidP="00305405">
      <w:r>
        <w:t>Проинициализируйте схему, для того чтобы проверить верность введенного кода и переустановить значения для свойств элементов внутри субмодели (тех, которые устанавливаются программно в блоке инициализации).</w:t>
      </w:r>
    </w:p>
    <w:p w:rsidR="00305405" w:rsidRDefault="00305405" w:rsidP="00305405">
      <w:r>
        <w:t>Теперь, т.к. в ПС-450</w:t>
      </w:r>
      <w:r w:rsidR="00857DD3">
        <w:t>П</w:t>
      </w:r>
      <w:r>
        <w:t xml:space="preserve"> пар подаётся с другими параметрами, и подогреваемая вода тоже имеет другую температуру, и трубопроводы подвода-отвода другого диаметра, измените следующие свойства в элементах модели:</w:t>
      </w:r>
    </w:p>
    <w:tbl>
      <w:tblPr>
        <w:tblStyle w:val="af1"/>
        <w:tblW w:w="0" w:type="auto"/>
        <w:tblLook w:val="04A0" w:firstRow="1" w:lastRow="0" w:firstColumn="1" w:lastColumn="0" w:noHBand="0" w:noVBand="1"/>
      </w:tblPr>
      <w:tblGrid>
        <w:gridCol w:w="4821"/>
        <w:gridCol w:w="5373"/>
      </w:tblGrid>
      <w:tr w:rsidR="00305405" w:rsidTr="00921629">
        <w:tc>
          <w:tcPr>
            <w:tcW w:w="4928" w:type="dxa"/>
          </w:tcPr>
          <w:p w:rsidR="00305405" w:rsidRPr="00846504" w:rsidRDefault="00305405" w:rsidP="00BD5E8F">
            <w:pPr>
              <w:pStyle w:val="0"/>
            </w:pPr>
            <w:r>
              <w:t>Канал подвода пара</w:t>
            </w:r>
          </w:p>
        </w:tc>
        <w:tc>
          <w:tcPr>
            <w:tcW w:w="5492" w:type="dxa"/>
          </w:tcPr>
          <w:p w:rsidR="00305405" w:rsidRDefault="00305405" w:rsidP="00BD5E8F">
            <w:pPr>
              <w:pStyle w:val="0"/>
            </w:pPr>
            <w:r>
              <w:t xml:space="preserve">Гидравлический диаметр: </w:t>
            </w:r>
            <w:r w:rsidRPr="00846504">
              <w:rPr>
                <w:b/>
                <w:bCs/>
              </w:rPr>
              <w:t>«</w:t>
            </w:r>
            <w:r w:rsidRPr="000A7B45">
              <w:rPr>
                <w:b/>
                <w:bCs/>
              </w:rPr>
              <w:t>0.</w:t>
            </w:r>
            <w:r w:rsidR="003C1922">
              <w:rPr>
                <w:b/>
                <w:bCs/>
              </w:rPr>
              <w:t>2</w:t>
            </w:r>
            <w:r>
              <w:rPr>
                <w:b/>
                <w:bCs/>
              </w:rPr>
              <w:t>5</w:t>
            </w:r>
            <w:r w:rsidRPr="00846504">
              <w:rPr>
                <w:b/>
                <w:bCs/>
              </w:rPr>
              <w:t>»</w:t>
            </w:r>
          </w:p>
          <w:p w:rsidR="00305405" w:rsidRPr="006A5AF8" w:rsidRDefault="00305405" w:rsidP="00BD5E8F">
            <w:pPr>
              <w:pStyle w:val="0"/>
              <w:rPr>
                <w:b/>
                <w:bCs/>
              </w:rPr>
            </w:pPr>
            <w:r>
              <w:t xml:space="preserve">Проходное сечение: </w:t>
            </w:r>
            <w:r w:rsidRPr="00846504">
              <w:rPr>
                <w:b/>
                <w:bCs/>
              </w:rPr>
              <w:t>«</w:t>
            </w:r>
            <w:r w:rsidR="003C1922" w:rsidRPr="003C1922">
              <w:rPr>
                <w:b/>
                <w:bCs/>
              </w:rPr>
              <w:t>0.0490</w:t>
            </w:r>
            <w:r w:rsidR="003C1922">
              <w:rPr>
                <w:b/>
                <w:bCs/>
              </w:rPr>
              <w:t>9</w:t>
            </w:r>
            <w:r w:rsidRPr="00846504">
              <w:rPr>
                <w:b/>
                <w:bCs/>
              </w:rPr>
              <w:t>»</w:t>
            </w:r>
          </w:p>
          <w:p w:rsidR="00305405" w:rsidRPr="00645AE2" w:rsidRDefault="00305405" w:rsidP="00BD5E8F">
            <w:pPr>
              <w:pStyle w:val="0"/>
              <w:rPr>
                <w:b/>
                <w:bCs/>
              </w:rPr>
            </w:pPr>
            <w:r>
              <w:lastRenderedPageBreak/>
              <w:t xml:space="preserve">Прямое местное сопротивление: </w:t>
            </w:r>
            <w:r w:rsidRPr="00846504">
              <w:rPr>
                <w:b/>
                <w:bCs/>
              </w:rPr>
              <w:t>«</w:t>
            </w:r>
            <w:r w:rsidRPr="000A7B45">
              <w:rPr>
                <w:b/>
                <w:bCs/>
              </w:rPr>
              <w:t>1</w:t>
            </w:r>
            <w:r w:rsidRPr="00846504">
              <w:rPr>
                <w:b/>
                <w:bCs/>
              </w:rPr>
              <w:t>»</w:t>
            </w:r>
          </w:p>
          <w:p w:rsidR="00305405" w:rsidRDefault="00305405" w:rsidP="00BD5E8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305405" w:rsidRPr="00645AE2" w:rsidRDefault="00305405" w:rsidP="00BD5E8F">
            <w:pPr>
              <w:pStyle w:val="0"/>
              <w:rPr>
                <w:b/>
                <w:bCs/>
              </w:rPr>
            </w:pPr>
            <w:r>
              <w:t xml:space="preserve">Толщина стенки: </w:t>
            </w:r>
            <w:r>
              <w:rPr>
                <w:b/>
                <w:bCs/>
              </w:rPr>
              <w:t>«</w:t>
            </w:r>
            <w:r w:rsidRPr="0018763F">
              <w:rPr>
                <w:b/>
                <w:bCs/>
              </w:rPr>
              <w:t>0.00</w:t>
            </w:r>
            <w:r>
              <w:rPr>
                <w:b/>
                <w:bCs/>
              </w:rPr>
              <w:t>5</w:t>
            </w:r>
            <w:r w:rsidRPr="00846504">
              <w:rPr>
                <w:b/>
                <w:bCs/>
              </w:rPr>
              <w:t>»</w:t>
            </w:r>
          </w:p>
          <w:p w:rsidR="00305405" w:rsidRDefault="00305405" w:rsidP="00BD5E8F">
            <w:pPr>
              <w:pStyle w:val="0"/>
            </w:pPr>
            <w:r>
              <w:t xml:space="preserve">Поверхность теплообмена: </w:t>
            </w:r>
            <w:r w:rsidRPr="00846504">
              <w:rPr>
                <w:b/>
                <w:bCs/>
              </w:rPr>
              <w:t>«</w:t>
            </w:r>
            <w:r w:rsidR="003C1922" w:rsidRPr="003C1922">
              <w:rPr>
                <w:b/>
                <w:bCs/>
              </w:rPr>
              <w:t>3.92</w:t>
            </w:r>
            <w:r w:rsidR="003C1922">
              <w:rPr>
                <w:b/>
                <w:bCs/>
              </w:rPr>
              <w:t>7</w:t>
            </w:r>
            <w:r w:rsidRPr="00846504">
              <w:rPr>
                <w:b/>
                <w:bCs/>
              </w:rPr>
              <w:t>»</w:t>
            </w:r>
          </w:p>
          <w:p w:rsidR="00305405" w:rsidRPr="00727086" w:rsidRDefault="00305405" w:rsidP="00BD5E8F">
            <w:pPr>
              <w:pStyle w:val="0"/>
              <w:rPr>
                <w:b/>
                <w:bCs/>
              </w:rPr>
            </w:pPr>
            <w:r>
              <w:t xml:space="preserve">Длина: </w:t>
            </w:r>
            <w:r>
              <w:rPr>
                <w:b/>
                <w:bCs/>
              </w:rPr>
              <w:t>«5.0</w:t>
            </w:r>
            <w:r w:rsidRPr="00846504">
              <w:rPr>
                <w:b/>
                <w:bCs/>
              </w:rPr>
              <w:t>»</w:t>
            </w:r>
          </w:p>
        </w:tc>
      </w:tr>
      <w:tr w:rsidR="00305405" w:rsidTr="00921629">
        <w:tc>
          <w:tcPr>
            <w:tcW w:w="4928" w:type="dxa"/>
            <w:tcBorders>
              <w:bottom w:val="single" w:sz="4" w:space="0" w:color="auto"/>
            </w:tcBorders>
          </w:tcPr>
          <w:p w:rsidR="00305405" w:rsidRPr="00846504" w:rsidRDefault="00305405" w:rsidP="00BD5E8F">
            <w:pPr>
              <w:pStyle w:val="0"/>
            </w:pPr>
            <w:r>
              <w:lastRenderedPageBreak/>
              <w:t>Канал отвода конденсата, канал подачи во</w:t>
            </w:r>
            <w:r w:rsidR="00921629">
              <w:t>ды (справа</w:t>
            </w:r>
            <w:r>
              <w:t>), канал отвода воды (сле</w:t>
            </w:r>
            <w:r w:rsidR="00921629">
              <w:t>ва</w:t>
            </w:r>
            <w:r>
              <w:t>)</w:t>
            </w:r>
          </w:p>
        </w:tc>
        <w:tc>
          <w:tcPr>
            <w:tcW w:w="5492" w:type="dxa"/>
            <w:tcBorders>
              <w:bottom w:val="single" w:sz="4" w:space="0" w:color="auto"/>
            </w:tcBorders>
          </w:tcPr>
          <w:p w:rsidR="00305405" w:rsidRPr="00727086" w:rsidRDefault="00305405" w:rsidP="002B336A">
            <w:pPr>
              <w:pStyle w:val="0"/>
              <w:rPr>
                <w:b/>
                <w:bCs/>
              </w:rPr>
            </w:pPr>
            <w:r>
              <w:t>Параметры остаются те же, что и в П</w:t>
            </w:r>
            <w:r w:rsidR="002B336A">
              <w:t>С-450</w:t>
            </w:r>
          </w:p>
        </w:tc>
      </w:tr>
      <w:tr w:rsidR="00305405" w:rsidTr="00921629">
        <w:tc>
          <w:tcPr>
            <w:tcW w:w="4928" w:type="dxa"/>
            <w:tcBorders>
              <w:bottom w:val="single" w:sz="4" w:space="0" w:color="auto"/>
            </w:tcBorders>
          </w:tcPr>
          <w:p w:rsidR="00305405" w:rsidRDefault="00305405" w:rsidP="00BD5E8F">
            <w:pPr>
              <w:pStyle w:val="0"/>
            </w:pPr>
            <w:r>
              <w:t>Узел отбора пара</w:t>
            </w:r>
          </w:p>
        </w:tc>
        <w:tc>
          <w:tcPr>
            <w:tcW w:w="5492" w:type="dxa"/>
            <w:tcBorders>
              <w:bottom w:val="single" w:sz="4" w:space="0" w:color="auto"/>
            </w:tcBorders>
          </w:tcPr>
          <w:p w:rsidR="00305405" w:rsidRDefault="00305405" w:rsidP="00BD5E8F">
            <w:pPr>
              <w:pStyle w:val="0"/>
            </w:pPr>
            <w:r>
              <w:t xml:space="preserve">Давление: </w:t>
            </w:r>
            <w:r w:rsidRPr="001E7A61">
              <w:rPr>
                <w:b/>
              </w:rPr>
              <w:t>«</w:t>
            </w:r>
            <w:r w:rsidR="003C1922">
              <w:rPr>
                <w:b/>
              </w:rPr>
              <w:t>9</w:t>
            </w:r>
            <w:r w:rsidRPr="001E7A61">
              <w:rPr>
                <w:b/>
              </w:rPr>
              <w:t>.</w:t>
            </w:r>
            <w:r w:rsidR="003C1922">
              <w:rPr>
                <w:b/>
              </w:rPr>
              <w:t>5</w:t>
            </w:r>
            <w:r w:rsidRPr="001E7A61">
              <w:rPr>
                <w:b/>
              </w:rPr>
              <w:t>»</w:t>
            </w:r>
          </w:p>
          <w:p w:rsidR="00305405" w:rsidRPr="008D0E96" w:rsidRDefault="00305405" w:rsidP="003C1922">
            <w:pPr>
              <w:pStyle w:val="0"/>
            </w:pPr>
            <w:r>
              <w:t xml:space="preserve">Энтальпия: </w:t>
            </w:r>
            <w:r>
              <w:rPr>
                <w:b/>
                <w:bCs/>
              </w:rPr>
              <w:t>«</w:t>
            </w:r>
            <w:r>
              <w:rPr>
                <w:b/>
                <w:bCs/>
                <w:lang w:val="en-US"/>
              </w:rPr>
              <w:t>6</w:t>
            </w:r>
            <w:r w:rsidR="003C1922">
              <w:rPr>
                <w:b/>
                <w:bCs/>
              </w:rPr>
              <w:t>5</w:t>
            </w:r>
            <w:r>
              <w:rPr>
                <w:b/>
                <w:bCs/>
                <w:lang w:val="en-US"/>
              </w:rPr>
              <w:t>0</w:t>
            </w:r>
            <w:r w:rsidRPr="00846504">
              <w:rPr>
                <w:b/>
                <w:bCs/>
              </w:rPr>
              <w:t>»</w:t>
            </w:r>
          </w:p>
        </w:tc>
      </w:tr>
      <w:tr w:rsidR="00305405" w:rsidTr="00921629">
        <w:tc>
          <w:tcPr>
            <w:tcW w:w="4928" w:type="dxa"/>
            <w:tcBorders>
              <w:bottom w:val="single" w:sz="4" w:space="0" w:color="auto"/>
            </w:tcBorders>
          </w:tcPr>
          <w:p w:rsidR="00305405" w:rsidRDefault="00305405" w:rsidP="00BD5E8F">
            <w:pPr>
              <w:pStyle w:val="0"/>
            </w:pPr>
            <w:r>
              <w:t>Узел подачи воды на подогрев</w:t>
            </w:r>
          </w:p>
        </w:tc>
        <w:tc>
          <w:tcPr>
            <w:tcW w:w="5492" w:type="dxa"/>
            <w:tcBorders>
              <w:bottom w:val="single" w:sz="4" w:space="0" w:color="auto"/>
            </w:tcBorders>
          </w:tcPr>
          <w:p w:rsidR="00305405" w:rsidRDefault="00305405" w:rsidP="00BD5E8F">
            <w:pPr>
              <w:pStyle w:val="0"/>
            </w:pPr>
            <w:r>
              <w:t xml:space="preserve">Давление: </w:t>
            </w:r>
            <w:r>
              <w:rPr>
                <w:b/>
                <w:bCs/>
              </w:rPr>
              <w:t>«25</w:t>
            </w:r>
            <w:r w:rsidRPr="00846504">
              <w:rPr>
                <w:b/>
                <w:bCs/>
              </w:rPr>
              <w:t>»</w:t>
            </w:r>
          </w:p>
          <w:p w:rsidR="00305405" w:rsidRPr="008D0E96" w:rsidRDefault="00305405" w:rsidP="00ED586E">
            <w:pPr>
              <w:pStyle w:val="0"/>
            </w:pPr>
            <w:r>
              <w:t xml:space="preserve">Энтальпия: </w:t>
            </w:r>
            <w:r>
              <w:rPr>
                <w:b/>
                <w:bCs/>
              </w:rPr>
              <w:t>«</w:t>
            </w:r>
            <w:r>
              <w:rPr>
                <w:b/>
                <w:bCs/>
                <w:lang w:val="en-US"/>
              </w:rPr>
              <w:t>T</w:t>
            </w:r>
            <w:r w:rsidR="00ED586E">
              <w:rPr>
                <w:b/>
                <w:bCs/>
              </w:rPr>
              <w:t>пик</w:t>
            </w:r>
            <w:r w:rsidRPr="00846504">
              <w:rPr>
                <w:b/>
                <w:bCs/>
              </w:rPr>
              <w:t>»</w:t>
            </w:r>
          </w:p>
        </w:tc>
      </w:tr>
      <w:tr w:rsidR="00623C15" w:rsidRPr="00846504" w:rsidTr="00921629">
        <w:trPr>
          <w:trHeight w:val="189"/>
        </w:trPr>
        <w:tc>
          <w:tcPr>
            <w:tcW w:w="4928" w:type="dxa"/>
            <w:tcBorders>
              <w:bottom w:val="single" w:sz="4" w:space="0" w:color="auto"/>
            </w:tcBorders>
          </w:tcPr>
          <w:p w:rsidR="00623C15" w:rsidRDefault="00623C15" w:rsidP="00BD5E8F">
            <w:pPr>
              <w:pStyle w:val="0"/>
            </w:pPr>
            <w:r>
              <w:t>Узел отбора подогретой воды</w:t>
            </w:r>
          </w:p>
        </w:tc>
        <w:tc>
          <w:tcPr>
            <w:tcW w:w="5492" w:type="dxa"/>
            <w:tcBorders>
              <w:bottom w:val="single" w:sz="4" w:space="0" w:color="auto"/>
            </w:tcBorders>
          </w:tcPr>
          <w:p w:rsidR="00623C15" w:rsidRDefault="00623C15" w:rsidP="00BD5E8F">
            <w:pPr>
              <w:pStyle w:val="0"/>
            </w:pPr>
            <w:r>
              <w:t>Параметры остаются те же, что и в ПС-450</w:t>
            </w:r>
          </w:p>
        </w:tc>
      </w:tr>
      <w:tr w:rsidR="00623C15" w:rsidRPr="00846504" w:rsidTr="00921629">
        <w:tc>
          <w:tcPr>
            <w:tcW w:w="4928" w:type="dxa"/>
            <w:tcBorders>
              <w:top w:val="single" w:sz="4" w:space="0" w:color="auto"/>
            </w:tcBorders>
          </w:tcPr>
          <w:p w:rsidR="00623C15" w:rsidRDefault="00623C15" w:rsidP="00BD5E8F">
            <w:pPr>
              <w:pStyle w:val="0"/>
            </w:pPr>
            <w:r>
              <w:t>Узел отбора конденсата</w:t>
            </w:r>
          </w:p>
        </w:tc>
        <w:tc>
          <w:tcPr>
            <w:tcW w:w="5492" w:type="dxa"/>
            <w:tcBorders>
              <w:top w:val="single" w:sz="4" w:space="0" w:color="auto"/>
            </w:tcBorders>
          </w:tcPr>
          <w:p w:rsidR="00623C15" w:rsidRDefault="00623C15" w:rsidP="00BD5E8F">
            <w:pPr>
              <w:pStyle w:val="0"/>
            </w:pPr>
            <w:r>
              <w:t xml:space="preserve">Энтальпия: </w:t>
            </w:r>
            <w:r>
              <w:rPr>
                <w:b/>
                <w:bCs/>
              </w:rPr>
              <w:t>«15</w:t>
            </w:r>
            <w:r>
              <w:rPr>
                <w:b/>
                <w:bCs/>
                <w:lang w:val="en-US"/>
              </w:rPr>
              <w:t>0</w:t>
            </w:r>
            <w:r w:rsidRPr="00846504">
              <w:rPr>
                <w:b/>
                <w:bCs/>
              </w:rPr>
              <w:t>»</w:t>
            </w:r>
          </w:p>
        </w:tc>
      </w:tr>
      <w:tr w:rsidR="00623C15" w:rsidRPr="00846504" w:rsidTr="00921629">
        <w:tc>
          <w:tcPr>
            <w:tcW w:w="4928" w:type="dxa"/>
          </w:tcPr>
          <w:p w:rsidR="00623C15" w:rsidRDefault="00623C15" w:rsidP="00BD5E8F">
            <w:pPr>
              <w:pStyle w:val="0"/>
            </w:pPr>
            <w:r>
              <w:t>Бак</w:t>
            </w:r>
          </w:p>
        </w:tc>
        <w:tc>
          <w:tcPr>
            <w:tcW w:w="5492" w:type="dxa"/>
          </w:tcPr>
          <w:p w:rsidR="00623C15" w:rsidRDefault="00623C15" w:rsidP="002B336A">
            <w:pPr>
              <w:pStyle w:val="0"/>
              <w:rPr>
                <w:b/>
              </w:rPr>
            </w:pPr>
            <w:r>
              <w:t xml:space="preserve">Давление: </w:t>
            </w:r>
            <w:r w:rsidRPr="001E7A61">
              <w:rPr>
                <w:b/>
              </w:rPr>
              <w:t>«</w:t>
            </w:r>
            <w:r>
              <w:rPr>
                <w:b/>
              </w:rPr>
              <w:t>9</w:t>
            </w:r>
            <w:r w:rsidRPr="001E7A61">
              <w:rPr>
                <w:b/>
              </w:rPr>
              <w:t>.</w:t>
            </w:r>
            <w:r>
              <w:rPr>
                <w:b/>
              </w:rPr>
              <w:t>5</w:t>
            </w:r>
            <w:r w:rsidRPr="001E7A61">
              <w:rPr>
                <w:b/>
              </w:rPr>
              <w:t>»</w:t>
            </w:r>
          </w:p>
          <w:p w:rsidR="00E1210B" w:rsidRPr="00E1210B" w:rsidRDefault="00E1210B" w:rsidP="002B336A">
            <w:pPr>
              <w:pStyle w:val="0"/>
            </w:pPr>
            <w:r w:rsidRPr="00E1210B">
              <w:t>Энтальпия 1-го объёма, ккал/кг</w:t>
            </w:r>
            <w:r>
              <w:t xml:space="preserve">: </w:t>
            </w:r>
            <w:r w:rsidRPr="00E1210B">
              <w:rPr>
                <w:b/>
              </w:rPr>
              <w:t>«150»</w:t>
            </w:r>
          </w:p>
        </w:tc>
      </w:tr>
      <w:tr w:rsidR="00623C15" w:rsidRPr="00846504" w:rsidTr="00921629">
        <w:tc>
          <w:tcPr>
            <w:tcW w:w="4928" w:type="dxa"/>
          </w:tcPr>
          <w:p w:rsidR="00623C15" w:rsidRPr="006E733E" w:rsidRDefault="00623C15" w:rsidP="00BD5E8F">
            <w:pPr>
              <w:pStyle w:val="0"/>
            </w:pPr>
            <w:r>
              <w:t>Верхний узел бака</w:t>
            </w:r>
          </w:p>
        </w:tc>
        <w:tc>
          <w:tcPr>
            <w:tcW w:w="5492" w:type="dxa"/>
          </w:tcPr>
          <w:p w:rsidR="00ED7C1B" w:rsidRDefault="00ED7C1B" w:rsidP="00ED7C1B">
            <w:pPr>
              <w:pStyle w:val="0"/>
            </w:pPr>
            <w:r>
              <w:t xml:space="preserve">Начальное давление: </w:t>
            </w:r>
            <w:r w:rsidRPr="001E7A61">
              <w:rPr>
                <w:b/>
              </w:rPr>
              <w:t>«</w:t>
            </w:r>
            <w:r>
              <w:rPr>
                <w:b/>
              </w:rPr>
              <w:t>9</w:t>
            </w:r>
            <w:r w:rsidRPr="001E7A61">
              <w:rPr>
                <w:b/>
              </w:rPr>
              <w:t>.</w:t>
            </w:r>
            <w:r>
              <w:rPr>
                <w:b/>
              </w:rPr>
              <w:t>5</w:t>
            </w:r>
            <w:r w:rsidRPr="001E7A61">
              <w:rPr>
                <w:b/>
              </w:rPr>
              <w:t>»</w:t>
            </w:r>
          </w:p>
          <w:p w:rsidR="00ED7C1B" w:rsidRDefault="00ED7C1B" w:rsidP="00ED7C1B">
            <w:pPr>
              <w:pStyle w:val="0"/>
            </w:pPr>
            <w:r>
              <w:t xml:space="preserve">Начальная энтальпия: </w:t>
            </w:r>
            <w:r>
              <w:rPr>
                <w:b/>
                <w:bCs/>
              </w:rPr>
              <w:t>«</w:t>
            </w:r>
            <w:r w:rsidRPr="00ED7C1B">
              <w:rPr>
                <w:b/>
                <w:bCs/>
              </w:rPr>
              <w:t>6</w:t>
            </w:r>
            <w:r>
              <w:rPr>
                <w:b/>
                <w:bCs/>
              </w:rPr>
              <w:t>5</w:t>
            </w:r>
            <w:r w:rsidRPr="00ED7C1B">
              <w:rPr>
                <w:b/>
                <w:bCs/>
              </w:rPr>
              <w:t>0</w:t>
            </w:r>
            <w:r w:rsidRPr="00846504">
              <w:rPr>
                <w:b/>
                <w:bCs/>
              </w:rPr>
              <w:t>»</w:t>
            </w:r>
          </w:p>
          <w:p w:rsidR="00623C15" w:rsidRDefault="005F7CCD" w:rsidP="00BD5E8F">
            <w:pPr>
              <w:pStyle w:val="0"/>
              <w:rPr>
                <w:b/>
              </w:rPr>
            </w:pPr>
            <w:r>
              <w:t xml:space="preserve">Гидравлический диаметр: </w:t>
            </w:r>
            <w:r w:rsidRPr="00ED7C1B">
              <w:rPr>
                <w:b/>
              </w:rPr>
              <w:t>«</w:t>
            </w:r>
            <w:r w:rsidR="00FC711B">
              <w:rPr>
                <w:b/>
              </w:rPr>
              <w:t>1</w:t>
            </w:r>
            <w:r w:rsidRPr="00ED7C1B">
              <w:rPr>
                <w:b/>
              </w:rPr>
              <w:t>»</w:t>
            </w:r>
          </w:p>
          <w:p w:rsidR="00FE2C7A" w:rsidRDefault="00FE2C7A" w:rsidP="00BD5E8F">
            <w:pPr>
              <w:pStyle w:val="0"/>
              <w:rPr>
                <w:b/>
              </w:rPr>
            </w:pPr>
            <w:r>
              <w:t xml:space="preserve">Проходное сечение: </w:t>
            </w:r>
            <w:r w:rsidRPr="00ED7C1B">
              <w:rPr>
                <w:b/>
              </w:rPr>
              <w:t>«</w:t>
            </w:r>
            <w:r w:rsidR="00FC711B">
              <w:rPr>
                <w:b/>
              </w:rPr>
              <w:t>1</w:t>
            </w:r>
            <w:r w:rsidRPr="00ED7C1B">
              <w:rPr>
                <w:b/>
              </w:rPr>
              <w:t>»</w:t>
            </w:r>
          </w:p>
          <w:p w:rsidR="00FC711B" w:rsidRDefault="00FC711B" w:rsidP="00BD5E8F">
            <w:pPr>
              <w:pStyle w:val="0"/>
            </w:pPr>
            <w:r>
              <w:t xml:space="preserve">Поверхность теплообмена: </w:t>
            </w:r>
            <w:r w:rsidRPr="00846504">
              <w:rPr>
                <w:b/>
                <w:bCs/>
              </w:rPr>
              <w:t>«</w:t>
            </w:r>
            <w:r>
              <w:rPr>
                <w:b/>
                <w:bCs/>
              </w:rPr>
              <w:t>1</w:t>
            </w:r>
            <w:r w:rsidRPr="00846504">
              <w:rPr>
                <w:b/>
                <w:bCs/>
              </w:rPr>
              <w:t>»</w:t>
            </w:r>
          </w:p>
        </w:tc>
      </w:tr>
      <w:tr w:rsidR="00623C15" w:rsidRPr="00846504" w:rsidTr="00921629">
        <w:tc>
          <w:tcPr>
            <w:tcW w:w="4928" w:type="dxa"/>
          </w:tcPr>
          <w:p w:rsidR="00623C15" w:rsidRDefault="00623C15" w:rsidP="00BD5E8F">
            <w:pPr>
              <w:pStyle w:val="0"/>
            </w:pPr>
            <w:r>
              <w:t>Нижний узел бака</w:t>
            </w:r>
          </w:p>
        </w:tc>
        <w:tc>
          <w:tcPr>
            <w:tcW w:w="5492" w:type="dxa"/>
          </w:tcPr>
          <w:p w:rsidR="00623C15" w:rsidRDefault="00623C15" w:rsidP="00BD5E8F">
            <w:pPr>
              <w:pStyle w:val="0"/>
            </w:pPr>
            <w:r>
              <w:t>Параметры остаются те же, что и в ПС-450</w:t>
            </w:r>
          </w:p>
        </w:tc>
      </w:tr>
    </w:tbl>
    <w:p w:rsidR="00305405" w:rsidRDefault="00305405" w:rsidP="00305405">
      <w:pPr>
        <w:pStyle w:val="3"/>
      </w:pPr>
      <w:bookmarkStart w:id="226" w:name="_Toc355797976"/>
      <w:r>
        <w:t>Параметры расчета ПС-450</w:t>
      </w:r>
      <w:r w:rsidR="00921629">
        <w:t>П</w:t>
      </w:r>
      <w:bookmarkEnd w:id="226"/>
    </w:p>
    <w:p w:rsidR="00305405" w:rsidRDefault="00305405" w:rsidP="00305405">
      <w:r>
        <w:t>Параметры расчета (имя проекта) мы уже изменили в самом начале создания, при копировании модели. Больше ничего менять не требуется.</w:t>
      </w:r>
    </w:p>
    <w:p w:rsidR="00305405" w:rsidRDefault="00305405" w:rsidP="00305405">
      <w:pPr>
        <w:pStyle w:val="3"/>
      </w:pPr>
      <w:bookmarkStart w:id="227" w:name="_Toc355797977"/>
      <w:r>
        <w:t>Номинальное состояние ПС-450</w:t>
      </w:r>
      <w:r w:rsidR="00921629">
        <w:t>П</w:t>
      </w:r>
      <w:bookmarkEnd w:id="227"/>
    </w:p>
    <w:p w:rsidR="00305405" w:rsidRPr="00667920" w:rsidRDefault="00305405" w:rsidP="00305405">
      <w:r>
        <w:t xml:space="preserve">Теперь, внеся эти минимальные изменения, можно запустить схему на расчёт. Через 200-400 секунд расчета должно установиться номинальное состояние, сходное с рисунком </w:t>
      </w:r>
      <w:r w:rsidR="00921629">
        <w:fldChar w:fldCharType="begin"/>
      </w:r>
      <w:r w:rsidR="00921629">
        <w:instrText xml:space="preserve"> REF _Ref282336022 \h </w:instrText>
      </w:r>
      <w:r w:rsidR="00921629">
        <w:fldChar w:fldCharType="separate"/>
      </w:r>
      <w:r w:rsidR="009B7F9D">
        <w:t xml:space="preserve">Рисунок </w:t>
      </w:r>
      <w:r w:rsidR="009B7F9D">
        <w:rPr>
          <w:noProof/>
        </w:rPr>
        <w:t>73</w:t>
      </w:r>
      <w:r w:rsidR="00921629">
        <w:fldChar w:fldCharType="end"/>
      </w:r>
      <w:r>
        <w:t>.</w:t>
      </w:r>
    </w:p>
    <w:p w:rsidR="00305405" w:rsidRPr="001A0DC6" w:rsidRDefault="005D5782" w:rsidP="00305405">
      <w:pPr>
        <w:pStyle w:val="a8"/>
      </w:pPr>
      <w:r>
        <w:rPr>
          <w:noProof/>
        </w:rPr>
        <w:drawing>
          <wp:inline distT="0" distB="0" distL="0" distR="0" wp14:anchorId="7969DBDF" wp14:editId="6D250407">
            <wp:extent cx="4572000" cy="37623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72000" cy="3762375"/>
                    </a:xfrm>
                    <a:prstGeom prst="rect">
                      <a:avLst/>
                    </a:prstGeom>
                  </pic:spPr>
                </pic:pic>
              </a:graphicData>
            </a:graphic>
          </wp:inline>
        </w:drawing>
      </w:r>
    </w:p>
    <w:p w:rsidR="00305405" w:rsidRDefault="00305405" w:rsidP="00305405">
      <w:pPr>
        <w:pStyle w:val="a4"/>
      </w:pPr>
      <w:bookmarkStart w:id="228" w:name="_Ref282336022"/>
      <w:bookmarkStart w:id="229" w:name="_Toc291248695"/>
      <w:r>
        <w:t xml:space="preserve">Рисунок </w:t>
      </w:r>
      <w:r w:rsidR="00510818">
        <w:fldChar w:fldCharType="begin"/>
      </w:r>
      <w:r w:rsidR="00510818">
        <w:instrText xml:space="preserve"> SEQ Рисунок \* ARABIC </w:instrText>
      </w:r>
      <w:r w:rsidR="00510818">
        <w:fldChar w:fldCharType="separate"/>
      </w:r>
      <w:r w:rsidR="009B7F9D">
        <w:rPr>
          <w:noProof/>
        </w:rPr>
        <w:t>73</w:t>
      </w:r>
      <w:r w:rsidR="00510818">
        <w:rPr>
          <w:noProof/>
        </w:rPr>
        <w:fldChar w:fldCharType="end"/>
      </w:r>
      <w:bookmarkEnd w:id="228"/>
      <w:r>
        <w:t>. Номинальное состояние ПС-450</w:t>
      </w:r>
      <w:r w:rsidR="00921629">
        <w:t>П</w:t>
      </w:r>
      <w:bookmarkEnd w:id="229"/>
    </w:p>
    <w:p w:rsidR="00305405" w:rsidRPr="002F682A" w:rsidRDefault="00305405" w:rsidP="00305405">
      <w:r>
        <w:lastRenderedPageBreak/>
        <w:t>Сетевая вода поступает с температурой +</w:t>
      </w:r>
      <w:r w:rsidR="005D5782">
        <w:t>13</w:t>
      </w:r>
      <w:r>
        <w:t xml:space="preserve">0°С, расходом </w:t>
      </w:r>
      <w:r w:rsidR="005D5782">
        <w:t>84</w:t>
      </w:r>
      <w:r>
        <w:t>0 т</w:t>
      </w:r>
      <w:r w:rsidRPr="00C75312">
        <w:t>/</w:t>
      </w:r>
      <w:r>
        <w:t>ч и подогревается до +1</w:t>
      </w:r>
      <w:r w:rsidR="005D5782">
        <w:t>65</w:t>
      </w:r>
      <w:r>
        <w:t>°С. При этом пар с температурой +1</w:t>
      </w:r>
      <w:r w:rsidR="005D5782">
        <w:t>7</w:t>
      </w:r>
      <w:r>
        <w:t xml:space="preserve">0°С, давлением </w:t>
      </w:r>
      <w:r w:rsidR="005D5782">
        <w:t>9</w:t>
      </w:r>
      <w:r>
        <w:t>,</w:t>
      </w:r>
      <w:r w:rsidR="005D5782">
        <w:t>5</w:t>
      </w:r>
      <w:r>
        <w:t xml:space="preserve"> кгс</w:t>
      </w:r>
      <w:r w:rsidRPr="00F95F5E">
        <w:t>/</w:t>
      </w:r>
      <w:r>
        <w:t>см</w:t>
      </w:r>
      <w:r w:rsidRPr="00F95F5E">
        <w:rPr>
          <w:vertAlign w:val="superscript"/>
        </w:rPr>
        <w:t>2</w:t>
      </w:r>
      <w:r w:rsidRPr="00F95F5E">
        <w:t xml:space="preserve"> </w:t>
      </w:r>
      <w:r>
        <w:t xml:space="preserve">и расходом </w:t>
      </w:r>
      <w:r w:rsidR="005D5782">
        <w:t>64</w:t>
      </w:r>
      <w:r>
        <w:t xml:space="preserve"> т</w:t>
      </w:r>
      <w:r w:rsidRPr="00F95F5E">
        <w:t>/</w:t>
      </w:r>
      <w:r>
        <w:t>ч</w:t>
      </w:r>
      <w:r w:rsidRPr="00F95F5E">
        <w:t xml:space="preserve"> </w:t>
      </w:r>
      <w:r>
        <w:t xml:space="preserve">конденсируется и отдаёт </w:t>
      </w:r>
      <w:r w:rsidR="00A0739E">
        <w:t>3</w:t>
      </w:r>
      <w:r>
        <w:t>5 МВт</w:t>
      </w:r>
      <w:r w:rsidRPr="00F95F5E">
        <w:t xml:space="preserve"> </w:t>
      </w:r>
      <w:r>
        <w:t>в подогреватель. Расход пара будет отрегулирован в соответствии с номинальными исходными данными на последующих этапах интеграции моделей в единую расчетную схему.</w:t>
      </w:r>
    </w:p>
    <w:p w:rsidR="001751FD" w:rsidRPr="001751FD" w:rsidRDefault="001751FD" w:rsidP="001751FD"/>
    <w:p w:rsidR="00732CA9" w:rsidRDefault="008F4A77" w:rsidP="00732CA9">
      <w:pPr>
        <w:pStyle w:val="1"/>
      </w:pPr>
      <w:bookmarkStart w:id="230" w:name="_Toc355797978"/>
      <w:r>
        <w:lastRenderedPageBreak/>
        <w:t>Создание модел</w:t>
      </w:r>
      <w:r w:rsidR="00182397">
        <w:t>ей блоков насосов</w:t>
      </w:r>
      <w:bookmarkEnd w:id="230"/>
    </w:p>
    <w:p w:rsidR="008C52BF" w:rsidRDefault="00182397" w:rsidP="008C52BF">
      <w:pPr>
        <w:pStyle w:val="2"/>
      </w:pPr>
      <w:bookmarkStart w:id="231" w:name="_Toc355797979"/>
      <w:r>
        <w:t>Создание модели блока конденсатных насосов</w:t>
      </w:r>
      <w:bookmarkEnd w:id="231"/>
    </w:p>
    <w:p w:rsidR="008C52BF" w:rsidRPr="00C20C0E" w:rsidRDefault="008C52BF" w:rsidP="008C52BF">
      <w:pPr>
        <w:pStyle w:val="3"/>
      </w:pPr>
      <w:bookmarkStart w:id="232" w:name="_Toc355797980"/>
      <w:r>
        <w:t>Новая схема ТРР</w:t>
      </w:r>
      <w:bookmarkEnd w:id="232"/>
    </w:p>
    <w:p w:rsidR="008C52BF" w:rsidRDefault="008C52BF" w:rsidP="008C52BF">
      <w:r>
        <w:t xml:space="preserve">Создайте новый проект (схему) ТРР. При помощи стандартного диалога сохранения файла сохраните схему под новым именем во вновь созданном каталоге: </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Конденсат</w:t>
      </w:r>
      <w:r w:rsidR="008F4A77">
        <w:rPr>
          <w:rStyle w:val="a9"/>
        </w:rPr>
        <w:t>ные насосы</w:t>
      </w:r>
      <w:r w:rsidRPr="006B3260">
        <w:rPr>
          <w:rStyle w:val="a9"/>
        </w:rPr>
        <w:t>\</w:t>
      </w:r>
      <w:r w:rsidR="008F4A77" w:rsidRPr="008F4A77">
        <w:rPr>
          <w:rStyle w:val="a9"/>
        </w:rPr>
        <w:t>ЭКН-150-110.prt</w:t>
      </w:r>
      <w:r w:rsidRPr="006B3260">
        <w:rPr>
          <w:rStyle w:val="a9"/>
        </w:rPr>
        <w:t>"</w:t>
      </w:r>
      <w:r>
        <w:t xml:space="preserve"> (предварительно создайте каталог).</w:t>
      </w:r>
    </w:p>
    <w:p w:rsidR="008C52BF" w:rsidRDefault="008C52BF" w:rsidP="008C52BF">
      <w:pPr>
        <w:pStyle w:val="3"/>
      </w:pPr>
      <w:bookmarkStart w:id="233" w:name="_Toc355797981"/>
      <w:r>
        <w:t>Глобальные параметры</w:t>
      </w:r>
      <w:r w:rsidR="005E73E3">
        <w:t xml:space="preserve"> ЭКН-150-110</w:t>
      </w:r>
      <w:bookmarkEnd w:id="233"/>
    </w:p>
    <w:p w:rsidR="008C52BF" w:rsidRDefault="008F4A77" w:rsidP="008C52BF">
      <w:r>
        <w:t>Модель блока конденсатных насосов проста, здесь не потребуются глобальные параметры</w:t>
      </w:r>
      <w:r w:rsidR="008C52BF">
        <w:t>.</w:t>
      </w:r>
    </w:p>
    <w:p w:rsidR="005E73E3" w:rsidRPr="00502E25" w:rsidRDefault="005E73E3" w:rsidP="005E73E3">
      <w:pPr>
        <w:pStyle w:val="3"/>
      </w:pPr>
      <w:bookmarkStart w:id="234" w:name="_Toc355797982"/>
      <w:r>
        <w:t>Набор структуры модели ЭКН-150-110</w:t>
      </w:r>
      <w:bookmarkEnd w:id="234"/>
    </w:p>
    <w:p w:rsidR="005E73E3" w:rsidRDefault="005E73E3" w:rsidP="005E73E3">
      <w:r>
        <w:t>Структура модели конденсатных насосов следующая: всего три однотипных насоса, есть общий всас для всех насосов, перед каждым насосом установлена запорная задвижка с пневмоприводом, после каждого насос</w:t>
      </w:r>
      <w:r w:rsidR="007E1377">
        <w:t>а установлен обратный клапан, и на общем напорном трубопроводе установлен общий регулирующий клапан.</w:t>
      </w:r>
    </w:p>
    <w:p w:rsidR="005E73E3" w:rsidRPr="009C64B5" w:rsidRDefault="005E73E3" w:rsidP="005E73E3">
      <w:r>
        <w:t>Разместите на схеме</w:t>
      </w:r>
      <w:r w:rsidRPr="009C64B5">
        <w:t xml:space="preserve"> следующие элементы:</w:t>
      </w:r>
    </w:p>
    <w:p w:rsidR="001A7400" w:rsidRDefault="001A7400" w:rsidP="009D1863">
      <w:pPr>
        <w:pStyle w:val="ac"/>
        <w:numPr>
          <w:ilvl w:val="0"/>
          <w:numId w:val="17"/>
        </w:numPr>
      </w:pPr>
      <w:r>
        <w:rPr>
          <w:b/>
        </w:rPr>
        <w:t>«Субмодель ТРР</w:t>
      </w:r>
      <w:r w:rsidRPr="009C64B5">
        <w:rPr>
          <w:b/>
        </w:rPr>
        <w:t>»</w:t>
      </w:r>
      <w:r w:rsidRPr="001A7400">
        <w:t xml:space="preserve">, </w:t>
      </w:r>
      <w:r>
        <w:t xml:space="preserve">см. </w:t>
      </w:r>
      <w:r>
        <w:fldChar w:fldCharType="begin"/>
      </w:r>
      <w:r>
        <w:instrText xml:space="preserve"> REF _Ref282190325 \h </w:instrText>
      </w:r>
      <w:r>
        <w:fldChar w:fldCharType="separate"/>
      </w:r>
      <w:r w:rsidR="009B7F9D">
        <w:t xml:space="preserve">Рисунок </w:t>
      </w:r>
      <w:r w:rsidR="009B7F9D">
        <w:rPr>
          <w:noProof/>
        </w:rPr>
        <w:t>74</w:t>
      </w:r>
      <w:r>
        <w:fldChar w:fldCharType="end"/>
      </w:r>
      <w:r>
        <w:t xml:space="preserve">, </w:t>
      </w:r>
      <w:r w:rsidRPr="001A7400">
        <w:t>внутри</w:t>
      </w:r>
      <w:r>
        <w:t xml:space="preserve"> неё разместите все остальные элементы.</w:t>
      </w:r>
      <w:r w:rsidR="004C70F4">
        <w:t xml:space="preserve"> Измените имя субмодели на </w:t>
      </w:r>
      <w:r w:rsidR="004C70F4" w:rsidRPr="004C70F4">
        <w:rPr>
          <w:b/>
        </w:rPr>
        <w:t>«ГКН»</w:t>
      </w:r>
      <w:r w:rsidR="004C70F4">
        <w:t xml:space="preserve">, а подпись – на </w:t>
      </w:r>
      <w:r w:rsidR="004C70F4" w:rsidRPr="004C70F4">
        <w:rPr>
          <w:b/>
        </w:rPr>
        <w:t>«Блок конденсатных насосов»</w:t>
      </w:r>
      <w:r w:rsidR="004C70F4">
        <w:t>.</w:t>
      </w:r>
    </w:p>
    <w:p w:rsidR="001A7400" w:rsidRDefault="001A7400" w:rsidP="001A7400">
      <w:pPr>
        <w:pStyle w:val="a8"/>
      </w:pPr>
      <w:r>
        <w:rPr>
          <w:noProof/>
        </w:rPr>
        <w:drawing>
          <wp:inline distT="0" distB="0" distL="0" distR="0" wp14:anchorId="401870DC" wp14:editId="04AE8C8E">
            <wp:extent cx="3981450" cy="27336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81450" cy="2733675"/>
                    </a:xfrm>
                    <a:prstGeom prst="rect">
                      <a:avLst/>
                    </a:prstGeom>
                  </pic:spPr>
                </pic:pic>
              </a:graphicData>
            </a:graphic>
          </wp:inline>
        </w:drawing>
      </w:r>
    </w:p>
    <w:p w:rsidR="001A7400" w:rsidRPr="001A7400" w:rsidRDefault="001A7400" w:rsidP="001A7400">
      <w:pPr>
        <w:pStyle w:val="a4"/>
      </w:pPr>
      <w:bookmarkStart w:id="235" w:name="_Ref282190325"/>
      <w:bookmarkStart w:id="236" w:name="_Toc291248696"/>
      <w:r>
        <w:t xml:space="preserve">Рисунок </w:t>
      </w:r>
      <w:r w:rsidR="00510818">
        <w:fldChar w:fldCharType="begin"/>
      </w:r>
      <w:r w:rsidR="00510818">
        <w:instrText xml:space="preserve"> SEQ Рисунок \* ARABIC </w:instrText>
      </w:r>
      <w:r w:rsidR="00510818">
        <w:fldChar w:fldCharType="separate"/>
      </w:r>
      <w:r w:rsidR="009B7F9D">
        <w:rPr>
          <w:noProof/>
        </w:rPr>
        <w:t>74</w:t>
      </w:r>
      <w:r w:rsidR="00510818">
        <w:rPr>
          <w:noProof/>
        </w:rPr>
        <w:fldChar w:fldCharType="end"/>
      </w:r>
      <w:bookmarkEnd w:id="235"/>
      <w:r>
        <w:t>. Субмодель ТРР для блока конденсатных насосов</w:t>
      </w:r>
      <w:bookmarkEnd w:id="236"/>
    </w:p>
    <w:p w:rsidR="005E73E3" w:rsidRPr="00BF46B4" w:rsidRDefault="005E73E3" w:rsidP="009D1863">
      <w:pPr>
        <w:pStyle w:val="ac"/>
        <w:numPr>
          <w:ilvl w:val="0"/>
          <w:numId w:val="17"/>
        </w:numPr>
      </w:pPr>
      <w:r w:rsidRPr="00BF46B4">
        <w:rPr>
          <w:b/>
        </w:rPr>
        <w:t xml:space="preserve">«Граничный узел </w:t>
      </w:r>
      <w:r w:rsidR="001A7400">
        <w:rPr>
          <w:b/>
          <w:lang w:val="en-US"/>
        </w:rPr>
        <w:t>P</w:t>
      </w:r>
      <w:r w:rsidRPr="00BF46B4">
        <w:rPr>
          <w:b/>
        </w:rPr>
        <w:t>»</w:t>
      </w:r>
      <w:r>
        <w:t xml:space="preserve">, </w:t>
      </w:r>
      <w:r w:rsidR="001A7400">
        <w:t>к</w:t>
      </w:r>
      <w:r>
        <w:t xml:space="preserve">оторым будем задавать </w:t>
      </w:r>
      <w:r w:rsidR="001A7400">
        <w:t>давление в конденсаторе, т.е. на всасе насосов</w:t>
      </w:r>
      <w:r>
        <w:t>.</w:t>
      </w:r>
      <w:r w:rsidR="001A7400">
        <w:t xml:space="preserve"> Разместите его слева на схеме.</w:t>
      </w:r>
    </w:p>
    <w:p w:rsidR="005E73E3" w:rsidRPr="009C64B5" w:rsidRDefault="005E73E3" w:rsidP="009D1863">
      <w:pPr>
        <w:pStyle w:val="ac"/>
        <w:numPr>
          <w:ilvl w:val="0"/>
          <w:numId w:val="17"/>
        </w:numPr>
      </w:pPr>
      <w:r w:rsidRPr="009C64B5">
        <w:rPr>
          <w:b/>
        </w:rPr>
        <w:t xml:space="preserve">«Граничный узел </w:t>
      </w:r>
      <w:r w:rsidR="001A7400">
        <w:rPr>
          <w:b/>
          <w:lang w:val="en-US"/>
        </w:rPr>
        <w:t>P</w:t>
      </w:r>
      <w:r w:rsidRPr="009C64B5">
        <w:rPr>
          <w:b/>
        </w:rPr>
        <w:t>»</w:t>
      </w:r>
      <w:r>
        <w:t>, эт</w:t>
      </w:r>
      <w:r w:rsidR="001760C2">
        <w:t>от</w:t>
      </w:r>
      <w:r>
        <w:t xml:space="preserve"> уз</w:t>
      </w:r>
      <w:r w:rsidR="001760C2">
        <w:t>е</w:t>
      </w:r>
      <w:r>
        <w:t>л</w:t>
      </w:r>
      <w:r w:rsidR="001760C2">
        <w:t xml:space="preserve"> нужен просто для отвода воды, в нем</w:t>
      </w:r>
      <w:r>
        <w:t xml:space="preserve"> будем задавать </w:t>
      </w:r>
      <w:r w:rsidR="001760C2">
        <w:t xml:space="preserve">произвольное небольшое </w:t>
      </w:r>
      <w:r w:rsidR="001A7400">
        <w:t xml:space="preserve">давление </w:t>
      </w:r>
      <w:r w:rsidR="001760C2">
        <w:t>(около 10 кгс</w:t>
      </w:r>
      <w:r w:rsidR="001760C2" w:rsidRPr="001760C2">
        <w:t>/</w:t>
      </w:r>
      <w:r w:rsidR="001760C2">
        <w:t>см</w:t>
      </w:r>
      <w:r w:rsidR="001760C2" w:rsidRPr="002D234F">
        <w:rPr>
          <w:vertAlign w:val="superscript"/>
        </w:rPr>
        <w:t>2</w:t>
      </w:r>
      <w:r w:rsidR="001760C2" w:rsidRPr="001760C2">
        <w:t>)</w:t>
      </w:r>
      <w:r w:rsidR="001760C2">
        <w:t xml:space="preserve"> </w:t>
      </w:r>
      <w:r w:rsidR="001A7400">
        <w:t>после регулирующей арматуры</w:t>
      </w:r>
      <w:r>
        <w:t>.</w:t>
      </w:r>
      <w:r w:rsidR="001A7400">
        <w:t xml:space="preserve"> Разместите его справа на схеме.</w:t>
      </w:r>
    </w:p>
    <w:p w:rsidR="005E73E3" w:rsidRDefault="00340874" w:rsidP="009D1863">
      <w:pPr>
        <w:pStyle w:val="ac"/>
        <w:numPr>
          <w:ilvl w:val="0"/>
          <w:numId w:val="17"/>
        </w:numPr>
      </w:pPr>
      <w:r w:rsidRPr="009C64B5">
        <w:rPr>
          <w:b/>
        </w:rPr>
        <w:t xml:space="preserve"> </w:t>
      </w:r>
      <w:r>
        <w:rPr>
          <w:b/>
        </w:rPr>
        <w:t xml:space="preserve">«Внутренний </w:t>
      </w:r>
      <w:r w:rsidR="005E73E3" w:rsidRPr="009C64B5">
        <w:rPr>
          <w:b/>
        </w:rPr>
        <w:t xml:space="preserve">узел </w:t>
      </w:r>
      <w:r>
        <w:rPr>
          <w:b/>
        </w:rPr>
        <w:t>ТР</w:t>
      </w:r>
      <w:r w:rsidR="005E73E3">
        <w:rPr>
          <w:b/>
          <w:lang w:val="en-US"/>
        </w:rPr>
        <w:t>P</w:t>
      </w:r>
      <w:r w:rsidR="005E73E3" w:rsidRPr="009C64B5">
        <w:rPr>
          <w:b/>
        </w:rPr>
        <w:t>»</w:t>
      </w:r>
      <w:r w:rsidR="005E73E3" w:rsidRPr="00BF46B4">
        <w:t xml:space="preserve">, </w:t>
      </w:r>
      <w:r w:rsidR="005E73E3">
        <w:t>распол</w:t>
      </w:r>
      <w:r>
        <w:t xml:space="preserve">ожите на схеме 8 узлов – два узла общие для всех насосов, а остальные шесть разместите на трёх линиях, для каждого из насосов, см. рисунок </w:t>
      </w:r>
      <w:r w:rsidR="00025F76">
        <w:fldChar w:fldCharType="begin"/>
      </w:r>
      <w:r w:rsidR="00025F76">
        <w:instrText xml:space="preserve"> REF _Ref282191248 \h </w:instrText>
      </w:r>
      <w:r w:rsidR="00025F76">
        <w:fldChar w:fldCharType="separate"/>
      </w:r>
      <w:r w:rsidR="009B7F9D">
        <w:t xml:space="preserve">Рисунок </w:t>
      </w:r>
      <w:r w:rsidR="009B7F9D">
        <w:rPr>
          <w:noProof/>
        </w:rPr>
        <w:t>75</w:t>
      </w:r>
      <w:r w:rsidR="00025F76">
        <w:fldChar w:fldCharType="end"/>
      </w:r>
      <w:r w:rsidR="005E73E3">
        <w:t>.</w:t>
      </w:r>
    </w:p>
    <w:p w:rsidR="005E73E3" w:rsidRDefault="00340874" w:rsidP="009D1863">
      <w:pPr>
        <w:pStyle w:val="ac"/>
        <w:numPr>
          <w:ilvl w:val="0"/>
          <w:numId w:val="17"/>
        </w:numPr>
      </w:pPr>
      <w:r w:rsidRPr="00693284">
        <w:rPr>
          <w:b/>
        </w:rPr>
        <w:lastRenderedPageBreak/>
        <w:t xml:space="preserve"> </w:t>
      </w:r>
      <w:r w:rsidR="005E73E3" w:rsidRPr="00693284">
        <w:rPr>
          <w:b/>
        </w:rPr>
        <w:t>«Канал общего вида»</w:t>
      </w:r>
      <w:r w:rsidR="005E73E3" w:rsidRPr="009C64B5">
        <w:t xml:space="preserve">, </w:t>
      </w:r>
      <w:r w:rsidR="00E0627B">
        <w:t>11</w:t>
      </w:r>
      <w:r w:rsidR="005E73E3">
        <w:t xml:space="preserve"> элемент</w:t>
      </w:r>
      <w:r w:rsidR="00E0627B">
        <w:t>ов</w:t>
      </w:r>
      <w:r w:rsidR="005E73E3">
        <w:t>.</w:t>
      </w:r>
    </w:p>
    <w:p w:rsidR="00025F76" w:rsidRDefault="00025F76" w:rsidP="00025F76">
      <w:pPr>
        <w:pStyle w:val="a8"/>
      </w:pPr>
      <w:r>
        <w:rPr>
          <w:noProof/>
        </w:rPr>
        <w:drawing>
          <wp:inline distT="0" distB="0" distL="0" distR="0" wp14:anchorId="3752D4E4" wp14:editId="7FBDF63B">
            <wp:extent cx="5705475" cy="29813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05475" cy="2981325"/>
                    </a:xfrm>
                    <a:prstGeom prst="rect">
                      <a:avLst/>
                    </a:prstGeom>
                  </pic:spPr>
                </pic:pic>
              </a:graphicData>
            </a:graphic>
          </wp:inline>
        </w:drawing>
      </w:r>
    </w:p>
    <w:p w:rsidR="00025F76" w:rsidRDefault="00025F76" w:rsidP="00025F76">
      <w:pPr>
        <w:pStyle w:val="a4"/>
      </w:pPr>
      <w:bookmarkStart w:id="237" w:name="_Ref282191248"/>
      <w:bookmarkStart w:id="238" w:name="_Toc291248697"/>
      <w:r>
        <w:t xml:space="preserve">Рисунок </w:t>
      </w:r>
      <w:r w:rsidR="00510818">
        <w:fldChar w:fldCharType="begin"/>
      </w:r>
      <w:r w:rsidR="00510818">
        <w:instrText xml:space="preserve"> SEQ Рисунок \* ARAB</w:instrText>
      </w:r>
      <w:r w:rsidR="00510818">
        <w:instrText xml:space="preserve">IC </w:instrText>
      </w:r>
      <w:r w:rsidR="00510818">
        <w:fldChar w:fldCharType="separate"/>
      </w:r>
      <w:r w:rsidR="009B7F9D">
        <w:rPr>
          <w:noProof/>
        </w:rPr>
        <w:t>75</w:t>
      </w:r>
      <w:r w:rsidR="00510818">
        <w:rPr>
          <w:noProof/>
        </w:rPr>
        <w:fldChar w:fldCharType="end"/>
      </w:r>
      <w:bookmarkEnd w:id="237"/>
      <w:r>
        <w:t>. Структура трубопроводов и узлов для конденсатных насосов</w:t>
      </w:r>
      <w:bookmarkEnd w:id="238"/>
    </w:p>
    <w:p w:rsidR="005E73E3" w:rsidRDefault="00025F76" w:rsidP="009D1863">
      <w:pPr>
        <w:pStyle w:val="ac"/>
        <w:numPr>
          <w:ilvl w:val="0"/>
          <w:numId w:val="17"/>
        </w:numPr>
      </w:pPr>
      <w:r>
        <w:t>Соедините все каналы с узлами</w:t>
      </w:r>
      <w:r w:rsidR="005E73E3">
        <w:t>.</w:t>
      </w:r>
    </w:p>
    <w:p w:rsidR="005E73E3" w:rsidRDefault="00025F76" w:rsidP="009D1863">
      <w:pPr>
        <w:pStyle w:val="ac"/>
        <w:numPr>
          <w:ilvl w:val="0"/>
          <w:numId w:val="17"/>
        </w:numPr>
      </w:pPr>
      <w:r>
        <w:t xml:space="preserve">На средних каналах разместите по элементу </w:t>
      </w:r>
      <w:r w:rsidRPr="00CB7625">
        <w:rPr>
          <w:b/>
        </w:rPr>
        <w:t>«Насос без привода ТРР»</w:t>
      </w:r>
      <w:r w:rsidR="00CB7625">
        <w:t xml:space="preserve"> (всего 3 шт.)</w:t>
      </w:r>
      <w:r w:rsidR="005E73E3" w:rsidRPr="00025F76">
        <w:t>.</w:t>
      </w:r>
    </w:p>
    <w:p w:rsidR="009654D5" w:rsidRDefault="00025F76" w:rsidP="009D1863">
      <w:pPr>
        <w:pStyle w:val="ac"/>
        <w:numPr>
          <w:ilvl w:val="0"/>
          <w:numId w:val="17"/>
        </w:numPr>
      </w:pPr>
      <w:r>
        <w:t xml:space="preserve">На каналах перед насосами </w:t>
      </w:r>
      <w:r w:rsidR="00CB7625">
        <w:t xml:space="preserve">и на канале перед правым граничным условием </w:t>
      </w:r>
      <w:r>
        <w:t xml:space="preserve">разместите элементы </w:t>
      </w:r>
      <w:r w:rsidRPr="00CB7625">
        <w:rPr>
          <w:b/>
        </w:rPr>
        <w:t>«Задвижка с пневмоприводом ТРР»</w:t>
      </w:r>
      <w:r w:rsidR="00CB7625">
        <w:t xml:space="preserve"> (всего 4 шт.)</w:t>
      </w:r>
      <w:r w:rsidR="005E73E3" w:rsidRPr="00025F76">
        <w:t>.</w:t>
      </w:r>
    </w:p>
    <w:p w:rsidR="00025F76" w:rsidRDefault="00025F76" w:rsidP="009D1863">
      <w:pPr>
        <w:pStyle w:val="ac"/>
        <w:numPr>
          <w:ilvl w:val="0"/>
          <w:numId w:val="17"/>
        </w:numPr>
      </w:pPr>
      <w:r>
        <w:t xml:space="preserve">На каналах после насосов разместите элементы </w:t>
      </w:r>
      <w:r w:rsidRPr="00CB7625">
        <w:rPr>
          <w:b/>
        </w:rPr>
        <w:t>«Обратный клапан (типовой) ТРР»</w:t>
      </w:r>
      <w:r w:rsidR="00CB7625">
        <w:t xml:space="preserve"> (всего 3 шт.)</w:t>
      </w:r>
      <w:r>
        <w:t>.</w:t>
      </w:r>
    </w:p>
    <w:p w:rsidR="00025F76" w:rsidRPr="009654D5" w:rsidRDefault="00130256" w:rsidP="009D1863">
      <w:pPr>
        <w:pStyle w:val="ac"/>
        <w:numPr>
          <w:ilvl w:val="0"/>
          <w:numId w:val="17"/>
        </w:numPr>
      </w:pPr>
      <w:r>
        <w:t xml:space="preserve">Результат сравните с рисунком </w:t>
      </w:r>
      <w:r>
        <w:fldChar w:fldCharType="begin"/>
      </w:r>
      <w:r>
        <w:instrText xml:space="preserve"> REF _Ref282192630 \h </w:instrText>
      </w:r>
      <w:r>
        <w:fldChar w:fldCharType="separate"/>
      </w:r>
      <w:r w:rsidR="009B7F9D">
        <w:t xml:space="preserve">Рисунок </w:t>
      </w:r>
      <w:r w:rsidR="009B7F9D">
        <w:rPr>
          <w:noProof/>
        </w:rPr>
        <w:t>76</w:t>
      </w:r>
      <w:r>
        <w:fldChar w:fldCharType="end"/>
      </w:r>
      <w:r>
        <w:t>.</w:t>
      </w:r>
    </w:p>
    <w:p w:rsidR="00011E23" w:rsidRPr="00011E23" w:rsidRDefault="00E667DA" w:rsidP="00130256">
      <w:pPr>
        <w:pStyle w:val="a8"/>
      </w:pPr>
      <w:r>
        <w:rPr>
          <w:noProof/>
        </w:rPr>
        <w:drawing>
          <wp:inline distT="0" distB="0" distL="0" distR="0" wp14:anchorId="359C399C" wp14:editId="455AD908">
            <wp:extent cx="6038850" cy="32956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038850" cy="3295650"/>
                    </a:xfrm>
                    <a:prstGeom prst="rect">
                      <a:avLst/>
                    </a:prstGeom>
                  </pic:spPr>
                </pic:pic>
              </a:graphicData>
            </a:graphic>
          </wp:inline>
        </w:drawing>
      </w:r>
    </w:p>
    <w:p w:rsidR="00130256" w:rsidRDefault="00130256" w:rsidP="00130256">
      <w:pPr>
        <w:pStyle w:val="a4"/>
      </w:pPr>
      <w:bookmarkStart w:id="239" w:name="_Ref282192630"/>
      <w:bookmarkStart w:id="240" w:name="_Toc291248698"/>
      <w:r>
        <w:t xml:space="preserve">Рисунок </w:t>
      </w:r>
      <w:r w:rsidR="00510818">
        <w:fldChar w:fldCharType="begin"/>
      </w:r>
      <w:r w:rsidR="00510818">
        <w:instrText xml:space="preserve"> SEQ Рисунок \* ARABIC </w:instrText>
      </w:r>
      <w:r w:rsidR="00510818">
        <w:fldChar w:fldCharType="separate"/>
      </w:r>
      <w:r w:rsidR="009B7F9D">
        <w:rPr>
          <w:noProof/>
        </w:rPr>
        <w:t>76</w:t>
      </w:r>
      <w:r w:rsidR="00510818">
        <w:rPr>
          <w:noProof/>
        </w:rPr>
        <w:fldChar w:fldCharType="end"/>
      </w:r>
      <w:bookmarkEnd w:id="239"/>
      <w:r>
        <w:t>. Структура модели конденсатных насосов</w:t>
      </w:r>
      <w:bookmarkEnd w:id="240"/>
    </w:p>
    <w:p w:rsidR="00060B06" w:rsidRDefault="008271AC" w:rsidP="009D1863">
      <w:pPr>
        <w:pStyle w:val="ac"/>
        <w:numPr>
          <w:ilvl w:val="0"/>
          <w:numId w:val="17"/>
        </w:numPr>
      </w:pPr>
      <w:r>
        <w:lastRenderedPageBreak/>
        <w:t xml:space="preserve">Для тестирования и отладки модели мы будем изменять положение общей задвижки (которая находится перед выходным граничным узлом). Переименуйте её в </w:t>
      </w:r>
      <w:r w:rsidRPr="00060B06">
        <w:rPr>
          <w:b/>
        </w:rPr>
        <w:t>«</w:t>
      </w:r>
      <w:r w:rsidRPr="00060B06">
        <w:rPr>
          <w:b/>
          <w:lang w:val="en-US"/>
        </w:rPr>
        <w:t>K</w:t>
      </w:r>
      <w:r w:rsidRPr="00060B06">
        <w:rPr>
          <w:b/>
        </w:rPr>
        <w:t>_3_1»</w:t>
      </w:r>
      <w:r w:rsidR="00060B06" w:rsidRPr="00060B06">
        <w:t xml:space="preserve">, задайте </w:t>
      </w:r>
      <w:r w:rsidR="00060B06">
        <w:t xml:space="preserve">начальное положение </w:t>
      </w:r>
      <w:r w:rsidR="00060B06" w:rsidRPr="00060B06">
        <w:rPr>
          <w:b/>
        </w:rPr>
        <w:t>«100%»</w:t>
      </w:r>
      <w:r w:rsidRPr="00060B06">
        <w:t xml:space="preserve"> </w:t>
      </w:r>
      <w:r>
        <w:t>и добавьте на схему две кнопки</w:t>
      </w:r>
      <w:r w:rsidR="00060B06">
        <w:t xml:space="preserve"> для управления задвижкой</w:t>
      </w:r>
      <w:r>
        <w:t xml:space="preserve">. Во вкладке </w:t>
      </w:r>
      <w:r w:rsidRPr="00060B06">
        <w:rPr>
          <w:b/>
        </w:rPr>
        <w:t>«Параметры»</w:t>
      </w:r>
      <w:r>
        <w:t xml:space="preserve"> разместите следующий код:</w:t>
      </w:r>
    </w:p>
    <w:tbl>
      <w:tblPr>
        <w:tblStyle w:val="af1"/>
        <w:tblW w:w="0" w:type="auto"/>
        <w:tblLook w:val="04A0" w:firstRow="1" w:lastRow="0" w:firstColumn="1" w:lastColumn="0" w:noHBand="0" w:noVBand="1"/>
      </w:tblPr>
      <w:tblGrid>
        <w:gridCol w:w="10199"/>
      </w:tblGrid>
      <w:tr w:rsidR="00060B06" w:rsidRPr="00616339" w:rsidTr="003C2376">
        <w:tc>
          <w:tcPr>
            <w:tcW w:w="10420" w:type="dxa"/>
            <w:tcBorders>
              <w:top w:val="nil"/>
              <w:left w:val="single" w:sz="4" w:space="0" w:color="auto"/>
              <w:bottom w:val="nil"/>
              <w:right w:val="nil"/>
            </w:tcBorders>
          </w:tcPr>
          <w:p w:rsidR="00060B06" w:rsidRPr="00282EBC" w:rsidRDefault="00060B06" w:rsidP="003C2376">
            <w:pPr>
              <w:pStyle w:val="0"/>
              <w:rPr>
                <w:rStyle w:val="af"/>
                <w:lang w:val="en-US"/>
              </w:rPr>
            </w:pPr>
            <w:r w:rsidRPr="00F90881">
              <w:rPr>
                <w:rStyle w:val="af"/>
                <w:b/>
                <w:lang w:val="en-US"/>
              </w:rPr>
              <w:t>if</w:t>
            </w:r>
            <w:r w:rsidRPr="00282EBC">
              <w:rPr>
                <w:rStyle w:val="af"/>
                <w:lang w:val="en-US"/>
              </w:rPr>
              <w:t xml:space="preserve"> </w:t>
            </w:r>
            <w:r w:rsidRPr="00F90881">
              <w:rPr>
                <w:rStyle w:val="af"/>
                <w:lang w:val="en-US"/>
              </w:rPr>
              <w:t>Binc</w:t>
            </w:r>
            <w:r w:rsidRPr="00282EBC">
              <w:rPr>
                <w:rStyle w:val="af"/>
                <w:lang w:val="en-US"/>
              </w:rPr>
              <w:t>.</w:t>
            </w:r>
            <w:r w:rsidRPr="00F90881">
              <w:rPr>
                <w:rStyle w:val="af"/>
                <w:lang w:val="en-US"/>
              </w:rPr>
              <w:t>Down</w:t>
            </w:r>
            <w:r w:rsidRPr="00282EBC">
              <w:rPr>
                <w:rStyle w:val="af"/>
                <w:lang w:val="en-US"/>
              </w:rPr>
              <w:t xml:space="preserve"> </w:t>
            </w:r>
            <w:r w:rsidRPr="00F90881">
              <w:rPr>
                <w:rStyle w:val="af"/>
                <w:b/>
                <w:lang w:val="en-US"/>
              </w:rPr>
              <w:t>then</w:t>
            </w:r>
            <w:r w:rsidRPr="00282EBC">
              <w:rPr>
                <w:rStyle w:val="af"/>
                <w:lang w:val="en-US"/>
              </w:rPr>
              <w:t xml:space="preserve"> </w:t>
            </w:r>
            <w:r w:rsidRPr="00060B06">
              <w:rPr>
                <w:rStyle w:val="af"/>
                <w:lang w:val="en-US"/>
              </w:rPr>
              <w:t>K_3_1.state = K_3_1.state+</w:t>
            </w:r>
            <w:r w:rsidRPr="00060B06">
              <w:rPr>
                <w:rStyle w:val="af"/>
                <w:color w:val="0070C0"/>
                <w:lang w:val="en-US"/>
              </w:rPr>
              <w:t>1</w:t>
            </w:r>
            <w:r w:rsidRPr="00282EBC">
              <w:rPr>
                <w:rStyle w:val="af"/>
                <w:lang w:val="en-US"/>
              </w:rPr>
              <w:t>;</w:t>
            </w:r>
          </w:p>
          <w:p w:rsidR="00060B06" w:rsidRPr="007B2936" w:rsidRDefault="00060B06" w:rsidP="00060B06">
            <w:pPr>
              <w:pStyle w:val="0"/>
              <w:rPr>
                <w:lang w:val="en-US"/>
              </w:rPr>
            </w:pPr>
            <w:r w:rsidRPr="007B2936">
              <w:rPr>
                <w:rStyle w:val="af"/>
                <w:b/>
                <w:lang w:val="en-US"/>
              </w:rPr>
              <w:t>if</w:t>
            </w:r>
            <w:r w:rsidRPr="00282EBC">
              <w:rPr>
                <w:rStyle w:val="af"/>
                <w:lang w:val="en-US"/>
              </w:rPr>
              <w:t xml:space="preserve"> </w:t>
            </w:r>
            <w:r w:rsidRPr="007B2936">
              <w:rPr>
                <w:rStyle w:val="af"/>
                <w:lang w:val="en-US"/>
              </w:rPr>
              <w:t>Bdec</w:t>
            </w:r>
            <w:r w:rsidRPr="00282EBC">
              <w:rPr>
                <w:rStyle w:val="af"/>
                <w:lang w:val="en-US"/>
              </w:rPr>
              <w:t>.</w:t>
            </w:r>
            <w:r w:rsidRPr="007B2936">
              <w:rPr>
                <w:rStyle w:val="af"/>
                <w:lang w:val="en-US"/>
              </w:rPr>
              <w:t>Down</w:t>
            </w:r>
            <w:r w:rsidRPr="00282EBC">
              <w:rPr>
                <w:rStyle w:val="af"/>
                <w:lang w:val="en-US"/>
              </w:rPr>
              <w:t xml:space="preserve"> </w:t>
            </w:r>
            <w:r w:rsidRPr="007B2936">
              <w:rPr>
                <w:rStyle w:val="af"/>
                <w:b/>
                <w:lang w:val="en-US"/>
              </w:rPr>
              <w:t>then</w:t>
            </w:r>
            <w:r w:rsidRPr="00282EBC">
              <w:rPr>
                <w:rStyle w:val="af"/>
                <w:lang w:val="en-US"/>
              </w:rPr>
              <w:t xml:space="preserve"> </w:t>
            </w:r>
            <w:r>
              <w:rPr>
                <w:rStyle w:val="af"/>
                <w:lang w:val="en-US"/>
              </w:rPr>
              <w:t>K_3_1.state = K_3_1.state</w:t>
            </w:r>
            <w:r w:rsidRPr="00060B06">
              <w:rPr>
                <w:rStyle w:val="af"/>
                <w:lang w:val="en-US"/>
              </w:rPr>
              <w:t>-</w:t>
            </w:r>
            <w:r w:rsidRPr="00060B06">
              <w:rPr>
                <w:rStyle w:val="af"/>
                <w:color w:val="0070C0"/>
                <w:lang w:val="en-US"/>
              </w:rPr>
              <w:t>1</w:t>
            </w:r>
            <w:r w:rsidRPr="00282EBC">
              <w:rPr>
                <w:rStyle w:val="af"/>
                <w:lang w:val="en-US"/>
              </w:rPr>
              <w:t>;</w:t>
            </w:r>
          </w:p>
        </w:tc>
      </w:tr>
    </w:tbl>
    <w:p w:rsidR="00060B06" w:rsidRDefault="00E667DA" w:rsidP="009D1863">
      <w:pPr>
        <w:pStyle w:val="ac"/>
        <w:numPr>
          <w:ilvl w:val="0"/>
          <w:numId w:val="17"/>
        </w:numPr>
      </w:pPr>
      <w:r>
        <w:t xml:space="preserve">Переименуйте имена насосов в </w:t>
      </w:r>
      <w:r w:rsidRPr="00E667DA">
        <w:rPr>
          <w:b/>
        </w:rPr>
        <w:t>«ГКН-11»</w:t>
      </w:r>
      <w:r>
        <w:t xml:space="preserve">, </w:t>
      </w:r>
      <w:r w:rsidRPr="00E667DA">
        <w:rPr>
          <w:b/>
        </w:rPr>
        <w:t>«ГКН-21»</w:t>
      </w:r>
      <w:r>
        <w:t xml:space="preserve">, </w:t>
      </w:r>
      <w:r w:rsidRPr="00E667DA">
        <w:rPr>
          <w:b/>
        </w:rPr>
        <w:t>«ГКН-31»</w:t>
      </w:r>
      <w:r>
        <w:t>.</w:t>
      </w:r>
    </w:p>
    <w:p w:rsidR="00E667DA" w:rsidRDefault="00E667DA" w:rsidP="009D1863">
      <w:pPr>
        <w:pStyle w:val="ac"/>
        <w:numPr>
          <w:ilvl w:val="0"/>
          <w:numId w:val="17"/>
        </w:numPr>
      </w:pPr>
      <w:r>
        <w:t xml:space="preserve">Переименуйте имена задвижек в </w:t>
      </w:r>
      <w:r w:rsidRPr="00E667DA">
        <w:rPr>
          <w:b/>
        </w:rPr>
        <w:t>«К_60_1»</w:t>
      </w:r>
      <w:r>
        <w:t xml:space="preserve">, </w:t>
      </w:r>
      <w:r w:rsidRPr="00E667DA">
        <w:rPr>
          <w:b/>
        </w:rPr>
        <w:t>«К_61_1»</w:t>
      </w:r>
      <w:r>
        <w:t xml:space="preserve">, </w:t>
      </w:r>
      <w:r w:rsidRPr="00E667DA">
        <w:rPr>
          <w:b/>
        </w:rPr>
        <w:t>«К_62_1»</w:t>
      </w:r>
      <w:r>
        <w:t>.</w:t>
      </w:r>
    </w:p>
    <w:p w:rsidR="00E667DA" w:rsidRPr="00011E23" w:rsidRDefault="00E667DA" w:rsidP="009D1863">
      <w:pPr>
        <w:pStyle w:val="ac"/>
        <w:numPr>
          <w:ilvl w:val="0"/>
          <w:numId w:val="17"/>
        </w:numPr>
      </w:pPr>
      <w:r>
        <w:t xml:space="preserve">Переименуйте имена обратных клапанов в </w:t>
      </w:r>
      <w:r w:rsidRPr="00E667DA">
        <w:rPr>
          <w:b/>
        </w:rPr>
        <w:t>«К_63_1»</w:t>
      </w:r>
      <w:r>
        <w:t xml:space="preserve">, </w:t>
      </w:r>
      <w:r w:rsidRPr="00E667DA">
        <w:rPr>
          <w:b/>
        </w:rPr>
        <w:t>«К_64_1»</w:t>
      </w:r>
      <w:r>
        <w:t xml:space="preserve">, </w:t>
      </w:r>
      <w:r w:rsidRPr="00E667DA">
        <w:rPr>
          <w:b/>
        </w:rPr>
        <w:t>«К_65_1»</w:t>
      </w:r>
      <w:r>
        <w:t>.</w:t>
      </w:r>
    </w:p>
    <w:p w:rsidR="00AC3C2F" w:rsidRDefault="0087708C" w:rsidP="0087708C">
      <w:pPr>
        <w:pStyle w:val="3"/>
      </w:pPr>
      <w:bookmarkStart w:id="241" w:name="_Toc355797983"/>
      <w:r>
        <w:t>Вывод параметров на схемное окно</w:t>
      </w:r>
      <w:bookmarkEnd w:id="241"/>
    </w:p>
    <w:p w:rsidR="0087708C" w:rsidRPr="0087708C" w:rsidRDefault="0087708C" w:rsidP="009D1863">
      <w:pPr>
        <w:pStyle w:val="ac"/>
        <w:numPr>
          <w:ilvl w:val="0"/>
          <w:numId w:val="18"/>
        </w:numPr>
      </w:pPr>
      <w:r>
        <w:t xml:space="preserve">Для всех узлов кроме правого граничного узла выведите параметры </w:t>
      </w:r>
      <w:r>
        <w:rPr>
          <w:lang w:val="en-US"/>
        </w:rPr>
        <w:t>P</w:t>
      </w:r>
      <w:r w:rsidRPr="0087708C">
        <w:t>,</w:t>
      </w:r>
      <w:r>
        <w:rPr>
          <w:lang w:val="en-US"/>
        </w:rPr>
        <w:t>H</w:t>
      </w:r>
      <w:r w:rsidRPr="0087708C">
        <w:t>,</w:t>
      </w:r>
      <w:r>
        <w:rPr>
          <w:lang w:val="en-US"/>
        </w:rPr>
        <w:t>T</w:t>
      </w:r>
      <w:r>
        <w:t xml:space="preserve"> (всего 9 шт)</w:t>
      </w:r>
      <w:r w:rsidRPr="0087708C">
        <w:t>.</w:t>
      </w:r>
    </w:p>
    <w:p w:rsidR="0087708C" w:rsidRDefault="0087708C" w:rsidP="009D1863">
      <w:pPr>
        <w:pStyle w:val="ac"/>
        <w:numPr>
          <w:ilvl w:val="0"/>
          <w:numId w:val="18"/>
        </w:numPr>
      </w:pPr>
      <w:r>
        <w:t>Для всех каналов после насосов выведите значение расходов в т</w:t>
      </w:r>
      <w:r w:rsidRPr="0087708C">
        <w:t>/</w:t>
      </w:r>
      <w:r>
        <w:t>ч (всего 4 шт.).</w:t>
      </w:r>
    </w:p>
    <w:p w:rsidR="0087708C" w:rsidRDefault="005B12E8" w:rsidP="009D1863">
      <w:pPr>
        <w:pStyle w:val="ac"/>
        <w:numPr>
          <w:ilvl w:val="0"/>
          <w:numId w:val="18"/>
        </w:numPr>
      </w:pPr>
      <w:r>
        <w:t>Для регулирующей задвижки выведите её текущее положение в %.</w:t>
      </w:r>
    </w:p>
    <w:p w:rsidR="003E0DFD" w:rsidRDefault="003E0DFD" w:rsidP="003E0DFD">
      <w:r>
        <w:t>Сравните результат с рисунком</w:t>
      </w:r>
      <w:r w:rsidR="007116DE">
        <w:t xml:space="preserve"> </w:t>
      </w:r>
      <w:r w:rsidR="007116DE">
        <w:fldChar w:fldCharType="begin"/>
      </w:r>
      <w:r w:rsidR="007116DE">
        <w:instrText xml:space="preserve"> REF _Ref282193997 \h </w:instrText>
      </w:r>
      <w:r w:rsidR="007116DE">
        <w:fldChar w:fldCharType="separate"/>
      </w:r>
      <w:r w:rsidR="009B7F9D">
        <w:t xml:space="preserve">Рисунок </w:t>
      </w:r>
      <w:r w:rsidR="009B7F9D">
        <w:rPr>
          <w:noProof/>
        </w:rPr>
        <w:t>77</w:t>
      </w:r>
      <w:r w:rsidR="007116DE">
        <w:fldChar w:fldCharType="end"/>
      </w:r>
      <w:r w:rsidR="007116DE">
        <w:t>.</w:t>
      </w:r>
    </w:p>
    <w:p w:rsidR="003E0DFD" w:rsidRPr="0087708C" w:rsidRDefault="007116DE" w:rsidP="004A4CC0">
      <w:pPr>
        <w:pStyle w:val="a8"/>
      </w:pPr>
      <w:r>
        <w:rPr>
          <w:noProof/>
        </w:rPr>
        <w:drawing>
          <wp:inline distT="0" distB="0" distL="0" distR="0" wp14:anchorId="4944ED0F" wp14:editId="74473A87">
            <wp:extent cx="6143625" cy="35147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143625" cy="3514725"/>
                    </a:xfrm>
                    <a:prstGeom prst="rect">
                      <a:avLst/>
                    </a:prstGeom>
                  </pic:spPr>
                </pic:pic>
              </a:graphicData>
            </a:graphic>
          </wp:inline>
        </w:drawing>
      </w:r>
    </w:p>
    <w:p w:rsidR="004A4CC0" w:rsidRDefault="004A4CC0" w:rsidP="004A4CC0">
      <w:pPr>
        <w:pStyle w:val="a4"/>
      </w:pPr>
      <w:bookmarkStart w:id="242" w:name="_Ref282193997"/>
      <w:bookmarkStart w:id="243" w:name="_Toc291248699"/>
      <w:r>
        <w:t xml:space="preserve">Рисунок </w:t>
      </w:r>
      <w:r w:rsidR="00510818">
        <w:fldChar w:fldCharType="begin"/>
      </w:r>
      <w:r w:rsidR="00510818">
        <w:instrText xml:space="preserve"> SEQ Рисунок \* ARABIC </w:instrText>
      </w:r>
      <w:r w:rsidR="00510818">
        <w:fldChar w:fldCharType="separate"/>
      </w:r>
      <w:r w:rsidR="009B7F9D">
        <w:rPr>
          <w:noProof/>
        </w:rPr>
        <w:t>77</w:t>
      </w:r>
      <w:r w:rsidR="00510818">
        <w:rPr>
          <w:noProof/>
        </w:rPr>
        <w:fldChar w:fldCharType="end"/>
      </w:r>
      <w:bookmarkEnd w:id="242"/>
      <w:r>
        <w:t>. Вывод параметров на схеме модели конденсатных насосов</w:t>
      </w:r>
      <w:bookmarkEnd w:id="243"/>
    </w:p>
    <w:p w:rsidR="007116DE" w:rsidRDefault="007116DE" w:rsidP="009D1863">
      <w:pPr>
        <w:pStyle w:val="3"/>
        <w:numPr>
          <w:ilvl w:val="2"/>
          <w:numId w:val="19"/>
        </w:numPr>
      </w:pPr>
      <w:bookmarkStart w:id="244" w:name="_Toc355797984"/>
      <w:r>
        <w:t>Свойства узлов, каналов, насосов и других элементов модели ЭКН-150-110</w:t>
      </w:r>
      <w:bookmarkEnd w:id="244"/>
    </w:p>
    <w:p w:rsidR="00521C0A" w:rsidRDefault="00C6397A" w:rsidP="007116DE">
      <w:r>
        <w:t>В данной модели важно задать верное давление на всасе насосов, задать напорную характеристику для насосов, верно задать диаметры каналов и подобрать гидравлическое сопротивление тракта при заданном расходе.</w:t>
      </w:r>
    </w:p>
    <w:p w:rsidR="007116DE" w:rsidRDefault="007116DE" w:rsidP="007116DE">
      <w:r>
        <w:t xml:space="preserve">Задайте следующие свойства вручную для элементов модели </w:t>
      </w:r>
      <w:r w:rsidR="00C6397A">
        <w:t>конденсатных насосов</w:t>
      </w:r>
      <w:r w:rsidR="00735B4D">
        <w:t xml:space="preserve"> (для удобства можно сразу выделить 3 канала с одинаковыми свойствами и редактировать их свойства совместно)</w:t>
      </w:r>
      <w:r>
        <w:t>:</w:t>
      </w:r>
    </w:p>
    <w:tbl>
      <w:tblPr>
        <w:tblStyle w:val="af1"/>
        <w:tblW w:w="0" w:type="auto"/>
        <w:tblLook w:val="04A0" w:firstRow="1" w:lastRow="0" w:firstColumn="1" w:lastColumn="0" w:noHBand="0" w:noVBand="1"/>
      </w:tblPr>
      <w:tblGrid>
        <w:gridCol w:w="3857"/>
        <w:gridCol w:w="6337"/>
      </w:tblGrid>
      <w:tr w:rsidR="007116DE" w:rsidTr="00735B4D">
        <w:tc>
          <w:tcPr>
            <w:tcW w:w="3936" w:type="dxa"/>
          </w:tcPr>
          <w:p w:rsidR="007116DE" w:rsidRPr="00846504" w:rsidRDefault="007116DE" w:rsidP="00C6397A">
            <w:pPr>
              <w:pStyle w:val="0"/>
            </w:pPr>
            <w:r>
              <w:t xml:space="preserve">Канал подвода </w:t>
            </w:r>
            <w:r w:rsidR="00C6397A">
              <w:t>конденсата</w:t>
            </w:r>
          </w:p>
        </w:tc>
        <w:tc>
          <w:tcPr>
            <w:tcW w:w="6484" w:type="dxa"/>
          </w:tcPr>
          <w:p w:rsidR="007116DE" w:rsidRDefault="007116DE" w:rsidP="003C2376">
            <w:pPr>
              <w:pStyle w:val="0"/>
            </w:pPr>
            <w:r>
              <w:t xml:space="preserve">Гидравлический диаметр: </w:t>
            </w:r>
            <w:r w:rsidRPr="00846504">
              <w:rPr>
                <w:b/>
                <w:bCs/>
              </w:rPr>
              <w:t>«</w:t>
            </w:r>
            <w:r w:rsidRPr="000A7B45">
              <w:rPr>
                <w:b/>
                <w:bCs/>
              </w:rPr>
              <w:t>0.</w:t>
            </w:r>
            <w:r w:rsidR="00C6397A">
              <w:rPr>
                <w:b/>
                <w:bCs/>
              </w:rPr>
              <w:t>5</w:t>
            </w:r>
            <w:r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C6397A" w:rsidRPr="00C6397A">
              <w:rPr>
                <w:b/>
                <w:bCs/>
              </w:rPr>
              <w:t>0.00785</w:t>
            </w:r>
            <w:r w:rsidR="00C6397A">
              <w:rPr>
                <w:b/>
                <w:bCs/>
              </w:rPr>
              <w:t>4</w:t>
            </w:r>
            <w:r w:rsidRPr="00846504">
              <w:rPr>
                <w:b/>
                <w:bCs/>
              </w:rPr>
              <w:t>»</w:t>
            </w:r>
          </w:p>
          <w:p w:rsidR="007116DE" w:rsidRPr="00645AE2" w:rsidRDefault="007116DE" w:rsidP="003C2376">
            <w:pPr>
              <w:pStyle w:val="0"/>
              <w:rPr>
                <w:b/>
                <w:bCs/>
              </w:rPr>
            </w:pPr>
            <w:r>
              <w:lastRenderedPageBreak/>
              <w:t xml:space="preserve">Прямое местное сопротивление: </w:t>
            </w:r>
            <w:r w:rsidRPr="00846504">
              <w:rPr>
                <w:b/>
                <w:bCs/>
              </w:rPr>
              <w:t>«</w:t>
            </w:r>
            <w:r w:rsidRPr="000A7B45">
              <w:rPr>
                <w:b/>
                <w:bCs/>
              </w:rPr>
              <w:t>0</w:t>
            </w:r>
            <w:r w:rsidRPr="00846504">
              <w:rPr>
                <w:b/>
                <w:bCs/>
              </w:rPr>
              <w:t>»</w:t>
            </w:r>
          </w:p>
          <w:p w:rsidR="007116DE" w:rsidRDefault="007116DE" w:rsidP="003C2376">
            <w:pPr>
              <w:pStyle w:val="0"/>
              <w:rPr>
                <w:b/>
                <w:bCs/>
              </w:rPr>
            </w:pPr>
            <w:r>
              <w:t xml:space="preserve">Обратное местное сопротивление: </w:t>
            </w:r>
            <w:r w:rsidRPr="00846504">
              <w:rPr>
                <w:b/>
                <w:bCs/>
              </w:rPr>
              <w:t>«</w:t>
            </w:r>
            <w:r w:rsidRPr="000A7B45">
              <w:rPr>
                <w:b/>
                <w:bCs/>
              </w:rPr>
              <w:t>0</w:t>
            </w:r>
            <w:r w:rsidRPr="00846504">
              <w:rPr>
                <w:b/>
                <w:bCs/>
              </w:rPr>
              <w:t>»</w:t>
            </w:r>
          </w:p>
          <w:p w:rsidR="007116DE" w:rsidRPr="00645AE2" w:rsidRDefault="007116DE" w:rsidP="003C2376">
            <w:pPr>
              <w:pStyle w:val="0"/>
              <w:rPr>
                <w:b/>
                <w:bCs/>
              </w:rPr>
            </w:pPr>
            <w:r>
              <w:t xml:space="preserve">Толщина стенки: </w:t>
            </w:r>
            <w:r>
              <w:rPr>
                <w:b/>
                <w:bCs/>
              </w:rPr>
              <w:t>«</w:t>
            </w:r>
            <w:r w:rsidRPr="0018763F">
              <w:rPr>
                <w:b/>
                <w:bCs/>
              </w:rPr>
              <w:t>0.00</w:t>
            </w:r>
            <w:r w:rsidR="00C6397A">
              <w:rPr>
                <w:b/>
                <w:bCs/>
              </w:rPr>
              <w:t>1</w:t>
            </w:r>
            <w:r w:rsidRPr="00846504">
              <w:rPr>
                <w:b/>
                <w:bCs/>
              </w:rPr>
              <w:t>»</w:t>
            </w:r>
          </w:p>
          <w:p w:rsidR="007116DE" w:rsidRDefault="007116DE" w:rsidP="003C2376">
            <w:pPr>
              <w:pStyle w:val="0"/>
            </w:pPr>
            <w:r>
              <w:t xml:space="preserve">Поверхность теплообмена: </w:t>
            </w:r>
            <w:r w:rsidRPr="00846504">
              <w:rPr>
                <w:b/>
                <w:bCs/>
              </w:rPr>
              <w:t>«</w:t>
            </w:r>
            <w:r w:rsidR="00C6397A">
              <w:rPr>
                <w:b/>
                <w:bCs/>
              </w:rPr>
              <w:t>0.31416</w:t>
            </w:r>
            <w:r w:rsidRPr="00846504">
              <w:rPr>
                <w:b/>
                <w:bCs/>
              </w:rPr>
              <w:t>»</w:t>
            </w:r>
          </w:p>
          <w:p w:rsidR="007116DE" w:rsidRPr="00727086" w:rsidRDefault="007116DE" w:rsidP="00C6397A">
            <w:pPr>
              <w:pStyle w:val="0"/>
              <w:rPr>
                <w:b/>
                <w:bCs/>
              </w:rPr>
            </w:pPr>
            <w:r>
              <w:t xml:space="preserve">Длина: </w:t>
            </w:r>
            <w:r>
              <w:rPr>
                <w:b/>
                <w:bCs/>
              </w:rPr>
              <w:t>«</w:t>
            </w:r>
            <w:r w:rsidR="00C6397A">
              <w:rPr>
                <w:b/>
                <w:bCs/>
              </w:rPr>
              <w:t>1</w:t>
            </w:r>
            <w:r>
              <w:rPr>
                <w:b/>
                <w:bCs/>
              </w:rPr>
              <w:t>.0</w:t>
            </w:r>
            <w:r w:rsidRPr="00846504">
              <w:rPr>
                <w:b/>
                <w:bCs/>
              </w:rPr>
              <w:t>»</w:t>
            </w:r>
          </w:p>
        </w:tc>
      </w:tr>
      <w:tr w:rsidR="007116DE" w:rsidRPr="00846504" w:rsidTr="00735B4D">
        <w:tc>
          <w:tcPr>
            <w:tcW w:w="3936" w:type="dxa"/>
          </w:tcPr>
          <w:p w:rsidR="007116DE" w:rsidRPr="007E2F47" w:rsidRDefault="007116DE" w:rsidP="003C2376">
            <w:pPr>
              <w:pStyle w:val="0"/>
            </w:pPr>
            <w:r>
              <w:lastRenderedPageBreak/>
              <w:t>Канал отвода конденсата</w:t>
            </w:r>
            <w:r w:rsidR="00C6397A">
              <w:t xml:space="preserve"> (с регулируемой задвижкой)</w:t>
            </w:r>
          </w:p>
        </w:tc>
        <w:tc>
          <w:tcPr>
            <w:tcW w:w="6484" w:type="dxa"/>
          </w:tcPr>
          <w:p w:rsidR="007116DE" w:rsidRDefault="007116DE" w:rsidP="003C2376">
            <w:pPr>
              <w:pStyle w:val="0"/>
            </w:pPr>
            <w:r>
              <w:t xml:space="preserve">Гидравлический диаметр: </w:t>
            </w:r>
            <w:r w:rsidRPr="00846504">
              <w:rPr>
                <w:b/>
                <w:bCs/>
              </w:rPr>
              <w:t>«</w:t>
            </w:r>
            <w:r w:rsidRPr="000A7B45">
              <w:rPr>
                <w:b/>
                <w:bCs/>
              </w:rPr>
              <w:t>0.</w:t>
            </w:r>
            <w:r>
              <w:rPr>
                <w:b/>
                <w:bCs/>
              </w:rPr>
              <w:t>1</w:t>
            </w:r>
            <w:r w:rsidR="00C6397A">
              <w:rPr>
                <w:b/>
                <w:bCs/>
              </w:rPr>
              <w:t>5</w:t>
            </w:r>
            <w:r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C6397A" w:rsidRPr="00C6397A">
              <w:rPr>
                <w:b/>
                <w:bCs/>
              </w:rPr>
              <w:t>0.01767</w:t>
            </w:r>
            <w:r w:rsidRPr="00846504">
              <w:rPr>
                <w:b/>
                <w:bCs/>
              </w:rPr>
              <w:t>»</w:t>
            </w:r>
          </w:p>
          <w:p w:rsidR="007116DE" w:rsidRPr="00645AE2" w:rsidRDefault="007116DE" w:rsidP="003C2376">
            <w:pPr>
              <w:pStyle w:val="0"/>
              <w:rPr>
                <w:b/>
                <w:bCs/>
              </w:rPr>
            </w:pPr>
            <w:r>
              <w:t xml:space="preserve">Прямое местное сопротивление: </w:t>
            </w:r>
            <w:r w:rsidRPr="00846504">
              <w:rPr>
                <w:b/>
                <w:bCs/>
              </w:rPr>
              <w:t>«</w:t>
            </w:r>
            <w:r w:rsidRPr="000A7B45">
              <w:rPr>
                <w:b/>
                <w:bCs/>
              </w:rPr>
              <w:t>1</w:t>
            </w:r>
            <w:r w:rsidRPr="00846504">
              <w:rPr>
                <w:b/>
                <w:bCs/>
              </w:rPr>
              <w:t>»</w:t>
            </w:r>
          </w:p>
          <w:p w:rsidR="007116DE" w:rsidRPr="00645AE2" w:rsidRDefault="007116DE" w:rsidP="003C2376">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7116DE" w:rsidRDefault="007116DE" w:rsidP="003C2376">
            <w:pPr>
              <w:pStyle w:val="0"/>
            </w:pPr>
            <w:r>
              <w:t xml:space="preserve">Толщина стенки: </w:t>
            </w:r>
            <w:r>
              <w:rPr>
                <w:b/>
                <w:bCs/>
              </w:rPr>
              <w:t>«</w:t>
            </w:r>
            <w:r w:rsidRPr="00727086">
              <w:rPr>
                <w:b/>
                <w:bCs/>
              </w:rPr>
              <w:t>0.00</w:t>
            </w:r>
            <w:r w:rsidR="00C6397A">
              <w:rPr>
                <w:b/>
                <w:bCs/>
              </w:rPr>
              <w:t>2</w:t>
            </w:r>
            <w:r w:rsidRPr="00846504">
              <w:rPr>
                <w:b/>
                <w:bCs/>
              </w:rPr>
              <w:t>»</w:t>
            </w:r>
          </w:p>
          <w:p w:rsidR="007116DE" w:rsidRDefault="007116DE" w:rsidP="003C2376">
            <w:pPr>
              <w:pStyle w:val="0"/>
            </w:pPr>
            <w:r>
              <w:t xml:space="preserve">Поверхность теплообмена: </w:t>
            </w:r>
            <w:r w:rsidRPr="00846504">
              <w:rPr>
                <w:b/>
                <w:bCs/>
              </w:rPr>
              <w:t>«</w:t>
            </w:r>
            <w:r w:rsidR="00C6397A">
              <w:rPr>
                <w:b/>
                <w:bCs/>
              </w:rPr>
              <w:t>2.3562</w:t>
            </w:r>
            <w:r w:rsidRPr="00846504">
              <w:rPr>
                <w:b/>
                <w:bCs/>
              </w:rPr>
              <w:t>»</w:t>
            </w:r>
          </w:p>
          <w:p w:rsidR="007116DE" w:rsidRPr="00E34C43" w:rsidRDefault="007116DE" w:rsidP="00C6397A">
            <w:pPr>
              <w:pStyle w:val="0"/>
            </w:pPr>
            <w:r>
              <w:t xml:space="preserve">Длина: </w:t>
            </w:r>
            <w:r>
              <w:rPr>
                <w:b/>
                <w:bCs/>
              </w:rPr>
              <w:t>«</w:t>
            </w:r>
            <w:r w:rsidR="00C6397A">
              <w:rPr>
                <w:b/>
                <w:bCs/>
              </w:rPr>
              <w:t>5</w:t>
            </w:r>
            <w:r>
              <w:rPr>
                <w:b/>
                <w:bCs/>
              </w:rPr>
              <w:t>.0</w:t>
            </w:r>
            <w:r w:rsidRPr="00846504">
              <w:rPr>
                <w:b/>
                <w:bCs/>
              </w:rPr>
              <w:t>»</w:t>
            </w:r>
          </w:p>
        </w:tc>
      </w:tr>
      <w:tr w:rsidR="007116DE" w:rsidRPr="00846504" w:rsidTr="00735B4D">
        <w:tc>
          <w:tcPr>
            <w:tcW w:w="3936" w:type="dxa"/>
          </w:tcPr>
          <w:p w:rsidR="007116DE" w:rsidRPr="007E2F47" w:rsidRDefault="007116DE" w:rsidP="006D66F3">
            <w:pPr>
              <w:pStyle w:val="0"/>
            </w:pPr>
            <w:r>
              <w:t xml:space="preserve">Канал подачи воды </w:t>
            </w:r>
            <w:r w:rsidR="006D66F3">
              <w:t xml:space="preserve">на всас насоса </w:t>
            </w:r>
            <w:r>
              <w:t>(</w:t>
            </w:r>
            <w:r w:rsidR="00B65078">
              <w:t>3 канала, свойства одинаковые</w:t>
            </w:r>
            <w:r>
              <w:t>)</w:t>
            </w:r>
          </w:p>
        </w:tc>
        <w:tc>
          <w:tcPr>
            <w:tcW w:w="6484" w:type="dxa"/>
          </w:tcPr>
          <w:p w:rsidR="006D66F3" w:rsidRDefault="006D66F3" w:rsidP="006D66F3">
            <w:pPr>
              <w:pStyle w:val="0"/>
            </w:pPr>
            <w:r>
              <w:t xml:space="preserve">Число участков: </w:t>
            </w:r>
            <w:r>
              <w:rPr>
                <w:b/>
                <w:bCs/>
              </w:rPr>
              <w:t>«2</w:t>
            </w:r>
            <w:r w:rsidRPr="00846504">
              <w:rPr>
                <w:b/>
                <w:bCs/>
              </w:rPr>
              <w:t>»</w:t>
            </w:r>
          </w:p>
          <w:p w:rsidR="007116DE" w:rsidRDefault="007116DE" w:rsidP="003C2376">
            <w:pPr>
              <w:pStyle w:val="0"/>
            </w:pPr>
            <w:r>
              <w:t xml:space="preserve">Гидравлический диаметр: </w:t>
            </w:r>
            <w:r w:rsidRPr="00846504">
              <w:rPr>
                <w:b/>
                <w:bCs/>
              </w:rPr>
              <w:t>«</w:t>
            </w:r>
            <w:r w:rsidRPr="000A7B45">
              <w:rPr>
                <w:b/>
                <w:bCs/>
              </w:rPr>
              <w:t>0.</w:t>
            </w:r>
            <w:r w:rsidR="007C6042">
              <w:rPr>
                <w:b/>
                <w:bCs/>
              </w:rPr>
              <w:t>2</w:t>
            </w:r>
            <w:r w:rsidRPr="00846504">
              <w:rPr>
                <w:b/>
                <w:bCs/>
              </w:rPr>
              <w:t>»</w:t>
            </w:r>
            <w:r w:rsidR="007C6042">
              <w:rPr>
                <w:b/>
                <w:bCs/>
              </w:rPr>
              <w:t xml:space="preserve">, </w:t>
            </w:r>
            <w:r w:rsidR="007C6042" w:rsidRPr="00846504">
              <w:rPr>
                <w:b/>
                <w:bCs/>
              </w:rPr>
              <w:t>«</w:t>
            </w:r>
            <w:r w:rsidR="007C6042" w:rsidRPr="000A7B45">
              <w:rPr>
                <w:b/>
                <w:bCs/>
              </w:rPr>
              <w:t>0.</w:t>
            </w:r>
            <w:r w:rsidR="007C6042">
              <w:rPr>
                <w:b/>
                <w:bCs/>
              </w:rPr>
              <w:t>2</w:t>
            </w:r>
            <w:r w:rsidR="007C6042"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33584A" w:rsidRPr="0033584A">
              <w:rPr>
                <w:b/>
                <w:bCs/>
              </w:rPr>
              <w:t>0.0314</w:t>
            </w:r>
            <w:r w:rsidR="0033584A">
              <w:rPr>
                <w:b/>
                <w:bCs/>
              </w:rPr>
              <w:t>6</w:t>
            </w:r>
            <w:r w:rsidRPr="00846504">
              <w:rPr>
                <w:b/>
                <w:bCs/>
              </w:rPr>
              <w:t>»</w:t>
            </w:r>
            <w:r w:rsidR="0033584A">
              <w:rPr>
                <w:b/>
                <w:bCs/>
              </w:rPr>
              <w:t xml:space="preserve">, </w:t>
            </w:r>
            <w:r w:rsidR="0033584A" w:rsidRPr="00846504">
              <w:rPr>
                <w:b/>
                <w:bCs/>
              </w:rPr>
              <w:t>«</w:t>
            </w:r>
            <w:r w:rsidR="0033584A" w:rsidRPr="0033584A">
              <w:rPr>
                <w:b/>
                <w:bCs/>
              </w:rPr>
              <w:t>0.0314</w:t>
            </w:r>
            <w:r w:rsidR="0033584A">
              <w:rPr>
                <w:b/>
                <w:bCs/>
              </w:rPr>
              <w:t>6</w:t>
            </w:r>
            <w:r w:rsidR="0033584A" w:rsidRPr="00846504">
              <w:rPr>
                <w:b/>
                <w:bCs/>
              </w:rPr>
              <w:t>»</w:t>
            </w:r>
          </w:p>
          <w:p w:rsidR="007116DE" w:rsidRPr="00645AE2" w:rsidRDefault="007116DE" w:rsidP="003C2376">
            <w:pPr>
              <w:pStyle w:val="0"/>
              <w:rPr>
                <w:b/>
                <w:bCs/>
              </w:rPr>
            </w:pPr>
            <w:r>
              <w:t xml:space="preserve">Прямое местное сопротивление: </w:t>
            </w:r>
            <w:r w:rsidRPr="00846504">
              <w:rPr>
                <w:b/>
                <w:bCs/>
              </w:rPr>
              <w:t>«</w:t>
            </w:r>
            <w:r w:rsidRPr="000A7B45">
              <w:rPr>
                <w:b/>
                <w:bCs/>
              </w:rPr>
              <w:t>1</w:t>
            </w:r>
            <w:r w:rsidRPr="00846504">
              <w:rPr>
                <w:b/>
                <w:bCs/>
              </w:rPr>
              <w:t>»</w:t>
            </w:r>
            <w:r w:rsidR="00B726EC">
              <w:rPr>
                <w:b/>
                <w:bCs/>
              </w:rPr>
              <w:t xml:space="preserve">, </w:t>
            </w:r>
            <w:r w:rsidR="00B726EC" w:rsidRPr="00846504">
              <w:rPr>
                <w:b/>
                <w:bCs/>
              </w:rPr>
              <w:t>«</w:t>
            </w:r>
            <w:r w:rsidR="00B726EC" w:rsidRPr="000A7B45">
              <w:rPr>
                <w:b/>
                <w:bCs/>
              </w:rPr>
              <w:t>1</w:t>
            </w:r>
            <w:r w:rsidR="00B726EC" w:rsidRPr="00846504">
              <w:rPr>
                <w:b/>
                <w:bCs/>
              </w:rPr>
              <w:t>»</w:t>
            </w:r>
          </w:p>
          <w:p w:rsidR="007116DE" w:rsidRPr="00645AE2" w:rsidRDefault="007116DE" w:rsidP="003C2376">
            <w:pPr>
              <w:pStyle w:val="0"/>
              <w:rPr>
                <w:b/>
                <w:bCs/>
              </w:rPr>
            </w:pPr>
            <w:r>
              <w:t xml:space="preserve">Обратное местное сопротивление: </w:t>
            </w:r>
            <w:r w:rsidRPr="00846504">
              <w:rPr>
                <w:b/>
                <w:bCs/>
              </w:rPr>
              <w:t>«</w:t>
            </w:r>
            <w:r w:rsidRPr="000A7B45">
              <w:rPr>
                <w:b/>
                <w:bCs/>
              </w:rPr>
              <w:t>1</w:t>
            </w:r>
            <w:r w:rsidRPr="00846504">
              <w:rPr>
                <w:b/>
                <w:bCs/>
              </w:rPr>
              <w:t>»</w:t>
            </w:r>
            <w:r w:rsidR="00B726EC">
              <w:rPr>
                <w:b/>
                <w:bCs/>
              </w:rPr>
              <w:t xml:space="preserve">, </w:t>
            </w:r>
            <w:r w:rsidR="00B726EC" w:rsidRPr="00846504">
              <w:rPr>
                <w:b/>
                <w:bCs/>
              </w:rPr>
              <w:t>«</w:t>
            </w:r>
            <w:r w:rsidR="00B726EC" w:rsidRPr="000A7B45">
              <w:rPr>
                <w:b/>
                <w:bCs/>
              </w:rPr>
              <w:t>1</w:t>
            </w:r>
            <w:r w:rsidR="00B726EC" w:rsidRPr="00846504">
              <w:rPr>
                <w:b/>
                <w:bCs/>
              </w:rPr>
              <w:t>»</w:t>
            </w:r>
          </w:p>
          <w:p w:rsidR="007116DE" w:rsidRDefault="007116DE" w:rsidP="003C2376">
            <w:pPr>
              <w:pStyle w:val="0"/>
            </w:pPr>
            <w:r>
              <w:t xml:space="preserve">Толщина стенки: </w:t>
            </w:r>
            <w:r>
              <w:rPr>
                <w:b/>
                <w:bCs/>
              </w:rPr>
              <w:t>«</w:t>
            </w:r>
            <w:r w:rsidR="00B726EC">
              <w:rPr>
                <w:b/>
                <w:bCs/>
              </w:rPr>
              <w:t>0.002</w:t>
            </w:r>
            <w:r w:rsidRPr="00846504">
              <w:rPr>
                <w:b/>
                <w:bCs/>
              </w:rPr>
              <w:t>»</w:t>
            </w:r>
            <w:r w:rsidR="00B726EC">
              <w:rPr>
                <w:b/>
                <w:bCs/>
              </w:rPr>
              <w:t>, «0.002</w:t>
            </w:r>
            <w:r w:rsidR="00B726EC" w:rsidRPr="00846504">
              <w:rPr>
                <w:b/>
                <w:bCs/>
              </w:rPr>
              <w:t>»</w:t>
            </w:r>
          </w:p>
          <w:p w:rsidR="007116DE" w:rsidRDefault="007116DE" w:rsidP="003C2376">
            <w:pPr>
              <w:pStyle w:val="0"/>
            </w:pPr>
            <w:r>
              <w:t xml:space="preserve">Поверхность теплообмена: </w:t>
            </w:r>
            <w:r w:rsidRPr="00846504">
              <w:rPr>
                <w:b/>
                <w:bCs/>
              </w:rPr>
              <w:t>«</w:t>
            </w:r>
            <w:r w:rsidR="00390B62" w:rsidRPr="00390B62">
              <w:rPr>
                <w:b/>
                <w:bCs/>
              </w:rPr>
              <w:t>3.141</w:t>
            </w:r>
            <w:r w:rsidR="00390B62">
              <w:rPr>
                <w:b/>
                <w:bCs/>
              </w:rPr>
              <w:t>6</w:t>
            </w:r>
            <w:r w:rsidRPr="00846504">
              <w:rPr>
                <w:b/>
                <w:bCs/>
              </w:rPr>
              <w:t>»</w:t>
            </w:r>
            <w:r w:rsidR="00390B62">
              <w:rPr>
                <w:b/>
                <w:bCs/>
              </w:rPr>
              <w:t>, «1.5708»</w:t>
            </w:r>
          </w:p>
          <w:p w:rsidR="007116DE" w:rsidRPr="00E34C43" w:rsidRDefault="007116DE" w:rsidP="00390B62">
            <w:pPr>
              <w:pStyle w:val="0"/>
            </w:pPr>
            <w:r>
              <w:t xml:space="preserve">Длина: </w:t>
            </w:r>
            <w:r>
              <w:rPr>
                <w:b/>
                <w:bCs/>
              </w:rPr>
              <w:t>«</w:t>
            </w:r>
            <w:r w:rsidR="00390B62">
              <w:rPr>
                <w:b/>
                <w:bCs/>
              </w:rPr>
              <w:t>5</w:t>
            </w:r>
            <w:r>
              <w:rPr>
                <w:b/>
                <w:bCs/>
              </w:rPr>
              <w:t>.0</w:t>
            </w:r>
            <w:r w:rsidRPr="00846504">
              <w:rPr>
                <w:b/>
                <w:bCs/>
              </w:rPr>
              <w:t>»</w:t>
            </w:r>
            <w:r w:rsidR="00390B62">
              <w:rPr>
                <w:b/>
                <w:bCs/>
              </w:rPr>
              <w:t>, «2.5»</w:t>
            </w:r>
          </w:p>
        </w:tc>
      </w:tr>
      <w:tr w:rsidR="007116DE" w:rsidRPr="00846504" w:rsidTr="00735B4D">
        <w:tc>
          <w:tcPr>
            <w:tcW w:w="3936" w:type="dxa"/>
          </w:tcPr>
          <w:p w:rsidR="007116DE" w:rsidRPr="007E2F47" w:rsidRDefault="007116DE" w:rsidP="00B65078">
            <w:pPr>
              <w:pStyle w:val="0"/>
            </w:pPr>
            <w:r>
              <w:t>Канал</w:t>
            </w:r>
            <w:r w:rsidR="006A569E">
              <w:t>,</w:t>
            </w:r>
            <w:r>
              <w:t xml:space="preserve"> </w:t>
            </w:r>
            <w:r w:rsidR="00B65078">
              <w:t>на котором расположен насос</w:t>
            </w:r>
            <w:r>
              <w:t xml:space="preserve"> (</w:t>
            </w:r>
            <w:r w:rsidR="00B65078">
              <w:t>3 канала, одинаковые свойства</w:t>
            </w:r>
            <w:r>
              <w:t>)</w:t>
            </w:r>
          </w:p>
        </w:tc>
        <w:tc>
          <w:tcPr>
            <w:tcW w:w="6484" w:type="dxa"/>
          </w:tcPr>
          <w:p w:rsidR="007116DE" w:rsidRDefault="007116DE" w:rsidP="003C2376">
            <w:pPr>
              <w:pStyle w:val="0"/>
            </w:pPr>
            <w:r>
              <w:t xml:space="preserve">Гидравлический диаметр: </w:t>
            </w:r>
            <w:r w:rsidRPr="00846504">
              <w:rPr>
                <w:b/>
                <w:bCs/>
              </w:rPr>
              <w:t>«</w:t>
            </w:r>
            <w:r w:rsidRPr="000A7B45">
              <w:rPr>
                <w:b/>
                <w:bCs/>
              </w:rPr>
              <w:t>0.</w:t>
            </w:r>
            <w:r>
              <w:rPr>
                <w:b/>
                <w:bCs/>
              </w:rPr>
              <w:t>1</w:t>
            </w:r>
            <w:r w:rsidR="00387752">
              <w:rPr>
                <w:b/>
                <w:bCs/>
              </w:rPr>
              <w:t>5</w:t>
            </w:r>
            <w:r w:rsidRPr="00846504">
              <w:rPr>
                <w:b/>
                <w:bCs/>
              </w:rPr>
              <w:t>»</w:t>
            </w:r>
          </w:p>
          <w:p w:rsidR="007116DE" w:rsidRPr="006A5AF8" w:rsidRDefault="007116DE" w:rsidP="003C2376">
            <w:pPr>
              <w:pStyle w:val="0"/>
              <w:rPr>
                <w:b/>
                <w:bCs/>
              </w:rPr>
            </w:pPr>
            <w:r>
              <w:t xml:space="preserve">Проходное сечение: </w:t>
            </w:r>
            <w:r w:rsidRPr="00846504">
              <w:rPr>
                <w:b/>
                <w:bCs/>
              </w:rPr>
              <w:t>«</w:t>
            </w:r>
            <w:r w:rsidR="00387752" w:rsidRPr="00387752">
              <w:rPr>
                <w:b/>
                <w:bCs/>
              </w:rPr>
              <w:t>0.0176</w:t>
            </w:r>
            <w:r w:rsidR="006A569E">
              <w:rPr>
                <w:b/>
                <w:bCs/>
              </w:rPr>
              <w:t>7</w:t>
            </w:r>
            <w:r w:rsidRPr="00846504">
              <w:rPr>
                <w:b/>
                <w:bCs/>
              </w:rPr>
              <w:t>»</w:t>
            </w:r>
          </w:p>
          <w:p w:rsidR="007116DE" w:rsidRPr="00645AE2" w:rsidRDefault="007116DE" w:rsidP="003C2376">
            <w:pPr>
              <w:pStyle w:val="0"/>
              <w:rPr>
                <w:b/>
                <w:bCs/>
              </w:rPr>
            </w:pPr>
            <w:r>
              <w:t xml:space="preserve">Прямое местное сопротивление: </w:t>
            </w:r>
            <w:r w:rsidRPr="00846504">
              <w:rPr>
                <w:b/>
                <w:bCs/>
              </w:rPr>
              <w:t>«</w:t>
            </w:r>
            <w:r w:rsidR="00387752">
              <w:rPr>
                <w:b/>
                <w:bCs/>
              </w:rPr>
              <w:t>25</w:t>
            </w:r>
            <w:r w:rsidRPr="00846504">
              <w:rPr>
                <w:b/>
                <w:bCs/>
              </w:rPr>
              <w:t>»</w:t>
            </w:r>
          </w:p>
          <w:p w:rsidR="007116DE" w:rsidRPr="00645AE2" w:rsidRDefault="007116DE" w:rsidP="003C2376">
            <w:pPr>
              <w:pStyle w:val="0"/>
              <w:rPr>
                <w:b/>
                <w:bCs/>
              </w:rPr>
            </w:pPr>
            <w:r>
              <w:t xml:space="preserve">Обратное местное сопротивление: </w:t>
            </w:r>
            <w:r w:rsidRPr="00846504">
              <w:rPr>
                <w:b/>
                <w:bCs/>
              </w:rPr>
              <w:t>«</w:t>
            </w:r>
            <w:r w:rsidR="00387752">
              <w:rPr>
                <w:b/>
                <w:bCs/>
              </w:rPr>
              <w:t>25</w:t>
            </w:r>
            <w:r w:rsidRPr="00846504">
              <w:rPr>
                <w:b/>
                <w:bCs/>
              </w:rPr>
              <w:t>»</w:t>
            </w:r>
          </w:p>
          <w:p w:rsidR="007116DE" w:rsidRDefault="007116DE" w:rsidP="003C2376">
            <w:pPr>
              <w:pStyle w:val="0"/>
            </w:pPr>
            <w:r>
              <w:t xml:space="preserve">Толщина стенки: </w:t>
            </w:r>
            <w:r>
              <w:rPr>
                <w:b/>
                <w:bCs/>
              </w:rPr>
              <w:t>«</w:t>
            </w:r>
            <w:r w:rsidRPr="00727086">
              <w:rPr>
                <w:b/>
                <w:bCs/>
              </w:rPr>
              <w:t>0.00</w:t>
            </w:r>
            <w:r w:rsidR="00387752">
              <w:rPr>
                <w:b/>
                <w:bCs/>
              </w:rPr>
              <w:t>2</w:t>
            </w:r>
            <w:r w:rsidRPr="00846504">
              <w:rPr>
                <w:b/>
                <w:bCs/>
              </w:rPr>
              <w:t>»</w:t>
            </w:r>
          </w:p>
          <w:p w:rsidR="007116DE" w:rsidRDefault="007116DE" w:rsidP="003C2376">
            <w:pPr>
              <w:pStyle w:val="0"/>
            </w:pPr>
            <w:r>
              <w:t xml:space="preserve">Поверхность теплообмена: </w:t>
            </w:r>
            <w:r w:rsidRPr="00846504">
              <w:rPr>
                <w:b/>
                <w:bCs/>
              </w:rPr>
              <w:t>«</w:t>
            </w:r>
            <w:r w:rsidR="00387752" w:rsidRPr="00387752">
              <w:rPr>
                <w:b/>
                <w:bCs/>
              </w:rPr>
              <w:t>1.178</w:t>
            </w:r>
            <w:r w:rsidR="00387752">
              <w:rPr>
                <w:b/>
                <w:bCs/>
              </w:rPr>
              <w:t>1</w:t>
            </w:r>
            <w:r w:rsidRPr="00846504">
              <w:rPr>
                <w:b/>
                <w:bCs/>
              </w:rPr>
              <w:t>»</w:t>
            </w:r>
          </w:p>
          <w:p w:rsidR="007116DE" w:rsidRPr="00E34C43" w:rsidRDefault="007116DE" w:rsidP="00387752">
            <w:pPr>
              <w:pStyle w:val="0"/>
            </w:pPr>
            <w:r>
              <w:t xml:space="preserve">Длина: </w:t>
            </w:r>
            <w:r>
              <w:rPr>
                <w:b/>
                <w:bCs/>
              </w:rPr>
              <w:t>«</w:t>
            </w:r>
            <w:r w:rsidR="00387752">
              <w:rPr>
                <w:b/>
                <w:bCs/>
              </w:rPr>
              <w:t>2</w:t>
            </w:r>
            <w:r>
              <w:rPr>
                <w:b/>
                <w:bCs/>
              </w:rPr>
              <w:t>.</w:t>
            </w:r>
            <w:r w:rsidR="00387752">
              <w:rPr>
                <w:b/>
                <w:bCs/>
              </w:rPr>
              <w:t>5</w:t>
            </w:r>
            <w:r w:rsidRPr="00846504">
              <w:rPr>
                <w:b/>
                <w:bCs/>
              </w:rPr>
              <w:t>»</w:t>
            </w:r>
          </w:p>
        </w:tc>
      </w:tr>
      <w:tr w:rsidR="007116DE" w:rsidRPr="00846504" w:rsidTr="00735B4D">
        <w:tc>
          <w:tcPr>
            <w:tcW w:w="3936" w:type="dxa"/>
          </w:tcPr>
          <w:p w:rsidR="007116DE" w:rsidRDefault="006A569E" w:rsidP="003C2376">
            <w:pPr>
              <w:pStyle w:val="0"/>
            </w:pPr>
            <w:r>
              <w:t>Канал напорный (3 шт, после насоса)</w:t>
            </w:r>
          </w:p>
        </w:tc>
        <w:tc>
          <w:tcPr>
            <w:tcW w:w="6484" w:type="dxa"/>
          </w:tcPr>
          <w:p w:rsidR="006D02C5" w:rsidRDefault="006D02C5" w:rsidP="006D02C5">
            <w:pPr>
              <w:pStyle w:val="0"/>
            </w:pPr>
            <w:r>
              <w:t xml:space="preserve">Число участков: </w:t>
            </w:r>
            <w:r>
              <w:rPr>
                <w:b/>
                <w:bCs/>
              </w:rPr>
              <w:t>«2</w:t>
            </w:r>
            <w:r w:rsidRPr="00846504">
              <w:rPr>
                <w:b/>
                <w:bCs/>
              </w:rPr>
              <w:t>»</w:t>
            </w:r>
          </w:p>
          <w:p w:rsidR="006A569E" w:rsidRDefault="006A569E" w:rsidP="006A569E">
            <w:pPr>
              <w:pStyle w:val="0"/>
            </w:pPr>
            <w:r>
              <w:t xml:space="preserve">Гидравлический диаметр: </w:t>
            </w:r>
            <w:r w:rsidRPr="00846504">
              <w:rPr>
                <w:b/>
                <w:bCs/>
              </w:rPr>
              <w:t>«</w:t>
            </w:r>
            <w:r w:rsidRPr="000A7B45">
              <w:rPr>
                <w:b/>
                <w:bCs/>
              </w:rPr>
              <w:t>0.</w:t>
            </w:r>
            <w:r>
              <w:rPr>
                <w:b/>
                <w:bCs/>
              </w:rPr>
              <w:t>15</w:t>
            </w:r>
            <w:r w:rsidRPr="00846504">
              <w:rPr>
                <w:b/>
                <w:bCs/>
              </w:rPr>
              <w:t>»</w:t>
            </w:r>
            <w:r w:rsidR="00574A2D">
              <w:rPr>
                <w:b/>
                <w:bCs/>
              </w:rPr>
              <w:t xml:space="preserve">, </w:t>
            </w:r>
            <w:r w:rsidR="00574A2D" w:rsidRPr="00846504">
              <w:rPr>
                <w:b/>
                <w:bCs/>
              </w:rPr>
              <w:t>«</w:t>
            </w:r>
            <w:r w:rsidR="00574A2D" w:rsidRPr="000A7B45">
              <w:rPr>
                <w:b/>
                <w:bCs/>
              </w:rPr>
              <w:t>0.</w:t>
            </w:r>
            <w:r w:rsidR="00574A2D">
              <w:rPr>
                <w:b/>
                <w:bCs/>
              </w:rPr>
              <w:t>15</w:t>
            </w:r>
            <w:r w:rsidR="00574A2D" w:rsidRPr="00846504">
              <w:rPr>
                <w:b/>
                <w:bCs/>
              </w:rPr>
              <w:t>»</w:t>
            </w:r>
          </w:p>
          <w:p w:rsidR="006A569E" w:rsidRPr="006A5AF8" w:rsidRDefault="006A569E" w:rsidP="006A569E">
            <w:pPr>
              <w:pStyle w:val="0"/>
              <w:rPr>
                <w:b/>
                <w:bCs/>
              </w:rPr>
            </w:pPr>
            <w:r>
              <w:t xml:space="preserve">Проходное сечение: </w:t>
            </w:r>
            <w:r w:rsidRPr="00846504">
              <w:rPr>
                <w:b/>
                <w:bCs/>
              </w:rPr>
              <w:t>«</w:t>
            </w:r>
            <w:r w:rsidRPr="00387752">
              <w:rPr>
                <w:b/>
                <w:bCs/>
              </w:rPr>
              <w:t>0.0176</w:t>
            </w:r>
            <w:r>
              <w:rPr>
                <w:b/>
                <w:bCs/>
              </w:rPr>
              <w:t>7</w:t>
            </w:r>
            <w:r w:rsidRPr="00846504">
              <w:rPr>
                <w:b/>
                <w:bCs/>
              </w:rPr>
              <w:t>»</w:t>
            </w:r>
            <w:r w:rsidR="00574A2D">
              <w:rPr>
                <w:b/>
                <w:bCs/>
              </w:rPr>
              <w:t xml:space="preserve">, </w:t>
            </w:r>
            <w:r w:rsidR="00574A2D" w:rsidRPr="00846504">
              <w:rPr>
                <w:b/>
                <w:bCs/>
              </w:rPr>
              <w:t>«</w:t>
            </w:r>
            <w:r w:rsidR="00574A2D" w:rsidRPr="00387752">
              <w:rPr>
                <w:b/>
                <w:bCs/>
              </w:rPr>
              <w:t>0.0176</w:t>
            </w:r>
            <w:r w:rsidR="00574A2D">
              <w:rPr>
                <w:b/>
                <w:bCs/>
              </w:rPr>
              <w:t>7</w:t>
            </w:r>
            <w:r w:rsidR="00574A2D" w:rsidRPr="00846504">
              <w:rPr>
                <w:b/>
                <w:bCs/>
              </w:rPr>
              <w:t>»</w:t>
            </w:r>
          </w:p>
          <w:p w:rsidR="006A569E" w:rsidRPr="00645AE2" w:rsidRDefault="006A569E" w:rsidP="006A569E">
            <w:pPr>
              <w:pStyle w:val="0"/>
              <w:rPr>
                <w:b/>
                <w:bCs/>
              </w:rPr>
            </w:pPr>
            <w:r>
              <w:t xml:space="preserve">Прямое местное сопротивление: </w:t>
            </w:r>
            <w:r w:rsidRPr="00846504">
              <w:rPr>
                <w:b/>
                <w:bCs/>
              </w:rPr>
              <w:t>«</w:t>
            </w:r>
            <w:r>
              <w:rPr>
                <w:b/>
                <w:bCs/>
              </w:rPr>
              <w:t>1</w:t>
            </w:r>
            <w:r w:rsidRPr="00846504">
              <w:rPr>
                <w:b/>
                <w:bCs/>
              </w:rPr>
              <w:t>»</w:t>
            </w:r>
            <w:r w:rsidR="00574A2D">
              <w:rPr>
                <w:b/>
                <w:bCs/>
              </w:rPr>
              <w:t xml:space="preserve">, </w:t>
            </w:r>
            <w:r w:rsidR="00574A2D" w:rsidRPr="00846504">
              <w:rPr>
                <w:b/>
                <w:bCs/>
              </w:rPr>
              <w:t>«</w:t>
            </w:r>
            <w:r w:rsidR="00574A2D">
              <w:rPr>
                <w:b/>
                <w:bCs/>
              </w:rPr>
              <w:t>1</w:t>
            </w:r>
            <w:r w:rsidR="00574A2D" w:rsidRPr="00846504">
              <w:rPr>
                <w:b/>
                <w:bCs/>
              </w:rPr>
              <w:t>»</w:t>
            </w:r>
          </w:p>
          <w:p w:rsidR="006A569E" w:rsidRPr="00645AE2" w:rsidRDefault="006A569E" w:rsidP="006A569E">
            <w:pPr>
              <w:pStyle w:val="0"/>
              <w:rPr>
                <w:b/>
                <w:bCs/>
              </w:rPr>
            </w:pPr>
            <w:r>
              <w:t xml:space="preserve">Обратное местное сопротивление: </w:t>
            </w:r>
            <w:r w:rsidRPr="00846504">
              <w:rPr>
                <w:b/>
                <w:bCs/>
              </w:rPr>
              <w:t>«</w:t>
            </w:r>
            <w:r>
              <w:rPr>
                <w:b/>
                <w:bCs/>
              </w:rPr>
              <w:t>1</w:t>
            </w:r>
            <w:r w:rsidRPr="00846504">
              <w:rPr>
                <w:b/>
                <w:bCs/>
              </w:rPr>
              <w:t>»</w:t>
            </w:r>
            <w:r w:rsidR="00574A2D">
              <w:rPr>
                <w:b/>
                <w:bCs/>
              </w:rPr>
              <w:t xml:space="preserve">, </w:t>
            </w:r>
            <w:r w:rsidR="00574A2D" w:rsidRPr="00846504">
              <w:rPr>
                <w:b/>
                <w:bCs/>
              </w:rPr>
              <w:t>«</w:t>
            </w:r>
            <w:r w:rsidR="00574A2D">
              <w:rPr>
                <w:b/>
                <w:bCs/>
              </w:rPr>
              <w:t>1</w:t>
            </w:r>
            <w:r w:rsidR="00574A2D" w:rsidRPr="00846504">
              <w:rPr>
                <w:b/>
                <w:bCs/>
              </w:rPr>
              <w:t>»</w:t>
            </w:r>
          </w:p>
          <w:p w:rsidR="006A569E" w:rsidRDefault="006A569E" w:rsidP="006A569E">
            <w:pPr>
              <w:pStyle w:val="0"/>
            </w:pPr>
            <w:r>
              <w:t xml:space="preserve">Толщина стенки: </w:t>
            </w:r>
            <w:r>
              <w:rPr>
                <w:b/>
                <w:bCs/>
              </w:rPr>
              <w:t>«</w:t>
            </w:r>
            <w:r w:rsidRPr="00727086">
              <w:rPr>
                <w:b/>
                <w:bCs/>
              </w:rPr>
              <w:t>0.00</w:t>
            </w:r>
            <w:r>
              <w:rPr>
                <w:b/>
                <w:bCs/>
              </w:rPr>
              <w:t>2</w:t>
            </w:r>
            <w:r w:rsidRPr="00846504">
              <w:rPr>
                <w:b/>
                <w:bCs/>
              </w:rPr>
              <w:t>»</w:t>
            </w:r>
            <w:r w:rsidR="00574A2D">
              <w:rPr>
                <w:b/>
                <w:bCs/>
              </w:rPr>
              <w:t>, «</w:t>
            </w:r>
            <w:r w:rsidR="00574A2D" w:rsidRPr="00727086">
              <w:rPr>
                <w:b/>
                <w:bCs/>
              </w:rPr>
              <w:t>0.00</w:t>
            </w:r>
            <w:r w:rsidR="00574A2D">
              <w:rPr>
                <w:b/>
                <w:bCs/>
              </w:rPr>
              <w:t>2</w:t>
            </w:r>
            <w:r w:rsidR="00574A2D" w:rsidRPr="00846504">
              <w:rPr>
                <w:b/>
                <w:bCs/>
              </w:rPr>
              <w:t>»</w:t>
            </w:r>
          </w:p>
          <w:p w:rsidR="006A569E" w:rsidRDefault="006A569E" w:rsidP="006A569E">
            <w:pPr>
              <w:pStyle w:val="0"/>
            </w:pPr>
            <w:r>
              <w:t xml:space="preserve">Поверхность теплообмена: </w:t>
            </w:r>
            <w:r w:rsidRPr="00846504">
              <w:rPr>
                <w:b/>
                <w:bCs/>
              </w:rPr>
              <w:t>«</w:t>
            </w:r>
            <w:r w:rsidRPr="00387752">
              <w:rPr>
                <w:b/>
                <w:bCs/>
              </w:rPr>
              <w:t>1.178</w:t>
            </w:r>
            <w:r>
              <w:rPr>
                <w:b/>
                <w:bCs/>
              </w:rPr>
              <w:t>1</w:t>
            </w:r>
            <w:r w:rsidRPr="00846504">
              <w:rPr>
                <w:b/>
                <w:bCs/>
              </w:rPr>
              <w:t>»</w:t>
            </w:r>
            <w:r w:rsidR="00574A2D">
              <w:rPr>
                <w:b/>
                <w:bCs/>
              </w:rPr>
              <w:t xml:space="preserve">, </w:t>
            </w:r>
            <w:r w:rsidR="00574A2D" w:rsidRPr="00846504">
              <w:rPr>
                <w:b/>
                <w:bCs/>
              </w:rPr>
              <w:t>«</w:t>
            </w:r>
            <w:r w:rsidR="00574A2D" w:rsidRPr="00387752">
              <w:rPr>
                <w:b/>
                <w:bCs/>
              </w:rPr>
              <w:t>1.178</w:t>
            </w:r>
            <w:r w:rsidR="00574A2D">
              <w:rPr>
                <w:b/>
                <w:bCs/>
              </w:rPr>
              <w:t>1</w:t>
            </w:r>
          </w:p>
          <w:p w:rsidR="007116DE" w:rsidRPr="008D0E96" w:rsidRDefault="006A569E" w:rsidP="006A569E">
            <w:pPr>
              <w:pStyle w:val="0"/>
            </w:pPr>
            <w:r>
              <w:t xml:space="preserve">Длина: </w:t>
            </w:r>
            <w:r>
              <w:rPr>
                <w:b/>
                <w:bCs/>
              </w:rPr>
              <w:t>«2.5</w:t>
            </w:r>
            <w:r w:rsidRPr="00846504">
              <w:rPr>
                <w:b/>
                <w:bCs/>
              </w:rPr>
              <w:t>»</w:t>
            </w:r>
            <w:r w:rsidR="00574A2D">
              <w:rPr>
                <w:b/>
                <w:bCs/>
              </w:rPr>
              <w:t>, «2.5</w:t>
            </w:r>
            <w:r w:rsidR="00574A2D" w:rsidRPr="00846504">
              <w:rPr>
                <w:b/>
                <w:bCs/>
              </w:rPr>
              <w:t>»</w:t>
            </w:r>
          </w:p>
        </w:tc>
      </w:tr>
      <w:tr w:rsidR="007116DE" w:rsidRPr="00846504" w:rsidTr="00735B4D">
        <w:tc>
          <w:tcPr>
            <w:tcW w:w="3936" w:type="dxa"/>
          </w:tcPr>
          <w:p w:rsidR="007116DE" w:rsidRPr="006A569E" w:rsidRDefault="006A569E" w:rsidP="006A569E">
            <w:pPr>
              <w:pStyle w:val="0"/>
              <w:rPr>
                <w:sz w:val="22"/>
              </w:rPr>
            </w:pPr>
            <w:r>
              <w:t>Граничный у</w:t>
            </w:r>
            <w:r w:rsidR="007116DE">
              <w:t>зел подачи во</w:t>
            </w:r>
            <w:r w:rsidR="004D6C10">
              <w:t xml:space="preserve">ды </w:t>
            </w:r>
            <w:r>
              <w:t>(</w:t>
            </w:r>
            <w:r w:rsidR="00735B4D">
              <w:t xml:space="preserve">узел </w:t>
            </w:r>
            <w:r>
              <w:rPr>
                <w:sz w:val="22"/>
              </w:rPr>
              <w:t>характеризует конденсатор)</w:t>
            </w:r>
          </w:p>
        </w:tc>
        <w:tc>
          <w:tcPr>
            <w:tcW w:w="6484" w:type="dxa"/>
          </w:tcPr>
          <w:p w:rsidR="007116DE" w:rsidRDefault="007116DE" w:rsidP="003C2376">
            <w:pPr>
              <w:pStyle w:val="0"/>
            </w:pPr>
            <w:r>
              <w:t xml:space="preserve">Давление: </w:t>
            </w:r>
            <w:r>
              <w:rPr>
                <w:b/>
                <w:bCs/>
              </w:rPr>
              <w:t>«</w:t>
            </w:r>
            <w:r w:rsidR="00D37A9B">
              <w:rPr>
                <w:b/>
                <w:bCs/>
              </w:rPr>
              <w:t>0.05</w:t>
            </w:r>
            <w:r w:rsidRPr="00846504">
              <w:rPr>
                <w:b/>
                <w:bCs/>
              </w:rPr>
              <w:t>»</w:t>
            </w:r>
          </w:p>
          <w:p w:rsidR="007116DE" w:rsidRPr="008D0E96" w:rsidRDefault="007116DE" w:rsidP="00D37A9B">
            <w:pPr>
              <w:pStyle w:val="0"/>
            </w:pPr>
            <w:r>
              <w:t xml:space="preserve">Энтальпия: </w:t>
            </w:r>
            <w:r>
              <w:rPr>
                <w:b/>
                <w:bCs/>
              </w:rPr>
              <w:t>«</w:t>
            </w:r>
            <w:r w:rsidR="00D37A9B">
              <w:rPr>
                <w:b/>
                <w:bCs/>
              </w:rPr>
              <w:t>32</w:t>
            </w:r>
            <w:r w:rsidRPr="00846504">
              <w:rPr>
                <w:b/>
                <w:bCs/>
              </w:rPr>
              <w:t>»</w:t>
            </w:r>
          </w:p>
        </w:tc>
      </w:tr>
      <w:tr w:rsidR="007116DE" w:rsidRPr="00846504" w:rsidTr="00735B4D">
        <w:tc>
          <w:tcPr>
            <w:tcW w:w="3936" w:type="dxa"/>
          </w:tcPr>
          <w:p w:rsidR="007116DE" w:rsidRDefault="007116DE" w:rsidP="004D6C10">
            <w:pPr>
              <w:pStyle w:val="0"/>
            </w:pPr>
            <w:r>
              <w:t>Узел отбора воды</w:t>
            </w:r>
            <w:r w:rsidR="009A5929">
              <w:t xml:space="preserve"> (оставляем по умолчанию, т.к. свойства воды здесь нас не интересуют)</w:t>
            </w:r>
          </w:p>
        </w:tc>
        <w:tc>
          <w:tcPr>
            <w:tcW w:w="6484" w:type="dxa"/>
          </w:tcPr>
          <w:p w:rsidR="004D6C10" w:rsidRDefault="004D6C10" w:rsidP="004D6C10">
            <w:pPr>
              <w:pStyle w:val="0"/>
            </w:pPr>
            <w:r>
              <w:t xml:space="preserve">Давление: </w:t>
            </w:r>
            <w:r>
              <w:rPr>
                <w:b/>
                <w:bCs/>
              </w:rPr>
              <w:t>«10</w:t>
            </w:r>
            <w:r w:rsidRPr="00846504">
              <w:rPr>
                <w:b/>
                <w:bCs/>
              </w:rPr>
              <w:t>»</w:t>
            </w:r>
          </w:p>
          <w:p w:rsidR="007116DE" w:rsidRDefault="004D6C10" w:rsidP="009A5929">
            <w:pPr>
              <w:pStyle w:val="0"/>
            </w:pPr>
            <w:r>
              <w:t xml:space="preserve">Энтальпия: </w:t>
            </w:r>
            <w:r>
              <w:rPr>
                <w:b/>
                <w:bCs/>
              </w:rPr>
              <w:t>«3</w:t>
            </w:r>
            <w:r w:rsidR="009A5929">
              <w:rPr>
                <w:b/>
                <w:bCs/>
              </w:rPr>
              <w:t>0</w:t>
            </w:r>
            <w:r w:rsidRPr="00846504">
              <w:rPr>
                <w:b/>
                <w:bCs/>
              </w:rPr>
              <w:t>»</w:t>
            </w:r>
          </w:p>
        </w:tc>
      </w:tr>
      <w:tr w:rsidR="007116DE" w:rsidRPr="00846504" w:rsidTr="00735B4D">
        <w:tc>
          <w:tcPr>
            <w:tcW w:w="3936" w:type="dxa"/>
          </w:tcPr>
          <w:p w:rsidR="007116DE" w:rsidRDefault="009A5929" w:rsidP="00F551A4">
            <w:pPr>
              <w:pStyle w:val="0"/>
            </w:pPr>
            <w:r>
              <w:t>Внутренни</w:t>
            </w:r>
            <w:r w:rsidR="00B65A2F">
              <w:t>е уз</w:t>
            </w:r>
            <w:r>
              <w:t>л</w:t>
            </w:r>
            <w:r w:rsidR="00B65A2F">
              <w:t>ы</w:t>
            </w:r>
            <w:r>
              <w:t xml:space="preserve"> (общий перед насосами</w:t>
            </w:r>
            <w:r w:rsidR="00F551A4">
              <w:t>,</w:t>
            </w:r>
            <w:r w:rsidR="00B65A2F">
              <w:t xml:space="preserve"> 3 узла перед каждым насосом</w:t>
            </w:r>
            <w:r w:rsidR="00F551A4">
              <w:t>, 3 узла после каждого насоса и общий узел после насосов</w:t>
            </w:r>
            <w:r>
              <w:t>)</w:t>
            </w:r>
          </w:p>
        </w:tc>
        <w:tc>
          <w:tcPr>
            <w:tcW w:w="6484" w:type="dxa"/>
          </w:tcPr>
          <w:p w:rsidR="007116DE" w:rsidRPr="00DC7D3B" w:rsidRDefault="00DC7D3B" w:rsidP="003C2376">
            <w:pPr>
              <w:pStyle w:val="0"/>
              <w:rPr>
                <w:bCs/>
              </w:rPr>
            </w:pPr>
            <w:r>
              <w:t xml:space="preserve">Начальная энтальпия: </w:t>
            </w:r>
            <w:r>
              <w:rPr>
                <w:b/>
                <w:bCs/>
              </w:rPr>
              <w:t>«30</w:t>
            </w:r>
            <w:r w:rsidRPr="00846504">
              <w:rPr>
                <w:b/>
                <w:bCs/>
              </w:rPr>
              <w:t>»</w:t>
            </w:r>
          </w:p>
          <w:p w:rsidR="00DC7D3B" w:rsidRDefault="00DC7D3B" w:rsidP="003C2376">
            <w:pPr>
              <w:pStyle w:val="0"/>
            </w:pPr>
            <w:r w:rsidRPr="00DC7D3B">
              <w:rPr>
                <w:bCs/>
              </w:rPr>
              <w:t>Вы</w:t>
            </w:r>
            <w:r>
              <w:rPr>
                <w:bCs/>
              </w:rPr>
              <w:t xml:space="preserve">сотная отметка: </w:t>
            </w:r>
            <w:r w:rsidRPr="00DC7D3B">
              <w:rPr>
                <w:b/>
                <w:bCs/>
              </w:rPr>
              <w:t>«-20»</w:t>
            </w:r>
          </w:p>
        </w:tc>
      </w:tr>
      <w:tr w:rsidR="00F551A4" w:rsidRPr="00846504" w:rsidTr="00735B4D">
        <w:tc>
          <w:tcPr>
            <w:tcW w:w="3936" w:type="dxa"/>
          </w:tcPr>
          <w:p w:rsidR="00F551A4" w:rsidRDefault="00F551A4" w:rsidP="00F551A4">
            <w:pPr>
              <w:pStyle w:val="0"/>
            </w:pPr>
            <w:r>
              <w:t>Задвижка «К_60_1»</w:t>
            </w:r>
          </w:p>
        </w:tc>
        <w:tc>
          <w:tcPr>
            <w:tcW w:w="6484" w:type="dxa"/>
          </w:tcPr>
          <w:p w:rsidR="00F551A4" w:rsidRDefault="00F551A4" w:rsidP="003C2376">
            <w:pPr>
              <w:pStyle w:val="0"/>
            </w:pPr>
            <w:r>
              <w:t xml:space="preserve">Положение: </w:t>
            </w:r>
            <w:r w:rsidRPr="00BD5BA0">
              <w:rPr>
                <w:b/>
              </w:rPr>
              <w:t>«100%»</w:t>
            </w:r>
          </w:p>
        </w:tc>
      </w:tr>
      <w:tr w:rsidR="00F551A4" w:rsidRPr="00846504" w:rsidTr="003C2376">
        <w:tc>
          <w:tcPr>
            <w:tcW w:w="3936" w:type="dxa"/>
          </w:tcPr>
          <w:p w:rsidR="00F551A4" w:rsidRDefault="00F551A4" w:rsidP="00F551A4">
            <w:pPr>
              <w:pStyle w:val="0"/>
            </w:pPr>
            <w:r>
              <w:t>Задвижка «К_61_1»</w:t>
            </w:r>
          </w:p>
        </w:tc>
        <w:tc>
          <w:tcPr>
            <w:tcW w:w="6484" w:type="dxa"/>
          </w:tcPr>
          <w:p w:rsidR="00F551A4" w:rsidRDefault="00F551A4" w:rsidP="003C2376">
            <w:pPr>
              <w:pStyle w:val="0"/>
            </w:pPr>
            <w:r>
              <w:t xml:space="preserve">Положение: </w:t>
            </w:r>
            <w:r w:rsidRPr="00BD5BA0">
              <w:rPr>
                <w:b/>
              </w:rPr>
              <w:t>«100%»</w:t>
            </w:r>
          </w:p>
        </w:tc>
      </w:tr>
      <w:tr w:rsidR="00F551A4" w:rsidRPr="00846504" w:rsidTr="003C2376">
        <w:tc>
          <w:tcPr>
            <w:tcW w:w="3936" w:type="dxa"/>
          </w:tcPr>
          <w:p w:rsidR="00F551A4" w:rsidRDefault="00F551A4" w:rsidP="00F551A4">
            <w:pPr>
              <w:pStyle w:val="0"/>
            </w:pPr>
            <w:r>
              <w:t>Задвижка «К_62_1»</w:t>
            </w:r>
          </w:p>
        </w:tc>
        <w:tc>
          <w:tcPr>
            <w:tcW w:w="6484" w:type="dxa"/>
          </w:tcPr>
          <w:p w:rsidR="00F551A4" w:rsidRDefault="00F551A4" w:rsidP="00F551A4">
            <w:pPr>
              <w:pStyle w:val="0"/>
            </w:pPr>
            <w:r>
              <w:t xml:space="preserve">Положение: </w:t>
            </w:r>
            <w:r w:rsidRPr="00BD5BA0">
              <w:rPr>
                <w:b/>
              </w:rPr>
              <w:t>«0%»</w:t>
            </w:r>
          </w:p>
        </w:tc>
      </w:tr>
      <w:tr w:rsidR="00F551A4" w:rsidRPr="00846504" w:rsidTr="003C2376">
        <w:tc>
          <w:tcPr>
            <w:tcW w:w="3936" w:type="dxa"/>
          </w:tcPr>
          <w:p w:rsidR="00F551A4" w:rsidRDefault="00F551A4" w:rsidP="00F551A4">
            <w:pPr>
              <w:pStyle w:val="0"/>
            </w:pPr>
            <w:r>
              <w:t>Задвижка «К_3_1»</w:t>
            </w:r>
          </w:p>
        </w:tc>
        <w:tc>
          <w:tcPr>
            <w:tcW w:w="6484" w:type="dxa"/>
          </w:tcPr>
          <w:p w:rsidR="00F551A4" w:rsidRDefault="00F551A4" w:rsidP="003C2376">
            <w:pPr>
              <w:pStyle w:val="0"/>
            </w:pPr>
            <w:r>
              <w:t xml:space="preserve">Положение: </w:t>
            </w:r>
            <w:r w:rsidRPr="00BD5BA0">
              <w:rPr>
                <w:b/>
              </w:rPr>
              <w:t>«100%»</w:t>
            </w:r>
          </w:p>
        </w:tc>
      </w:tr>
      <w:tr w:rsidR="00F551A4" w:rsidRPr="00846504" w:rsidTr="00735B4D">
        <w:tc>
          <w:tcPr>
            <w:tcW w:w="3936" w:type="dxa"/>
          </w:tcPr>
          <w:p w:rsidR="00F551A4" w:rsidRDefault="00F551A4" w:rsidP="00F551A4">
            <w:pPr>
              <w:pStyle w:val="0"/>
            </w:pPr>
            <w:r>
              <w:t>Обратный клапан «К_63_1»</w:t>
            </w:r>
          </w:p>
        </w:tc>
        <w:tc>
          <w:tcPr>
            <w:tcW w:w="6484" w:type="dxa"/>
          </w:tcPr>
          <w:p w:rsidR="00195744" w:rsidRDefault="00195744" w:rsidP="003C2376">
            <w:pPr>
              <w:pStyle w:val="0"/>
            </w:pPr>
            <w:r>
              <w:t xml:space="preserve">Номер элемента в канале: </w:t>
            </w:r>
            <w:r w:rsidRPr="00195744">
              <w:rPr>
                <w:b/>
              </w:rPr>
              <w:t>«2»</w:t>
            </w:r>
          </w:p>
          <w:p w:rsidR="00F551A4" w:rsidRDefault="001A7A50" w:rsidP="003C2376">
            <w:pPr>
              <w:pStyle w:val="0"/>
            </w:pPr>
            <w:r>
              <w:t xml:space="preserve">Перепад давления, при котором клапан открыт: </w:t>
            </w:r>
            <w:r w:rsidRPr="00BD5BA0">
              <w:rPr>
                <w:b/>
              </w:rPr>
              <w:t>«0.01»</w:t>
            </w:r>
          </w:p>
          <w:p w:rsidR="001A7A50" w:rsidRDefault="00365303" w:rsidP="003C2376">
            <w:pPr>
              <w:pStyle w:val="0"/>
            </w:pPr>
            <w:r>
              <w:t xml:space="preserve">Коэффициент сопротивления открытого клапана: </w:t>
            </w:r>
            <w:r w:rsidRPr="00BD5BA0">
              <w:rPr>
                <w:b/>
              </w:rPr>
              <w:t>«3»</w:t>
            </w:r>
          </w:p>
          <w:p w:rsidR="00365303" w:rsidRDefault="0056553E" w:rsidP="003C2376">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56553E" w:rsidRPr="0056553E" w:rsidRDefault="00BE1272" w:rsidP="003C2376">
            <w:pPr>
              <w:pStyle w:val="0"/>
            </w:pPr>
            <w:r>
              <w:t xml:space="preserve">Диапазон нечувствительности: </w:t>
            </w:r>
            <w:r w:rsidRPr="00BD5BA0">
              <w:rPr>
                <w:b/>
              </w:rPr>
              <w:t>«0.0</w:t>
            </w:r>
            <w:r w:rsidR="00BD5BA0" w:rsidRPr="00BD5BA0">
              <w:rPr>
                <w:b/>
              </w:rPr>
              <w:t>0</w:t>
            </w:r>
            <w:r w:rsidRPr="00BD5BA0">
              <w:rPr>
                <w:b/>
              </w:rPr>
              <w:t>1»</w:t>
            </w:r>
          </w:p>
        </w:tc>
      </w:tr>
      <w:tr w:rsidR="00BD5BA0" w:rsidRPr="00846504" w:rsidTr="003C2376">
        <w:tc>
          <w:tcPr>
            <w:tcW w:w="3936" w:type="dxa"/>
          </w:tcPr>
          <w:p w:rsidR="00BD5BA0" w:rsidRDefault="00BD5BA0" w:rsidP="00BD5BA0">
            <w:pPr>
              <w:pStyle w:val="0"/>
            </w:pPr>
            <w:r>
              <w:t>Обратный клапан «К_64_1»</w:t>
            </w:r>
          </w:p>
        </w:tc>
        <w:tc>
          <w:tcPr>
            <w:tcW w:w="6484" w:type="dxa"/>
          </w:tcPr>
          <w:p w:rsidR="00195744" w:rsidRDefault="00195744" w:rsidP="00195744">
            <w:pPr>
              <w:pStyle w:val="0"/>
            </w:pPr>
            <w:r>
              <w:t xml:space="preserve">Номер элемента в канале: </w:t>
            </w:r>
            <w:r w:rsidRPr="00195744">
              <w:rPr>
                <w:b/>
              </w:rPr>
              <w:t>«2»</w:t>
            </w:r>
          </w:p>
          <w:p w:rsidR="00BD5BA0" w:rsidRDefault="00BD5BA0" w:rsidP="003C2376">
            <w:pPr>
              <w:pStyle w:val="0"/>
            </w:pPr>
            <w:r>
              <w:lastRenderedPageBreak/>
              <w:t xml:space="preserve">Перепад давления, при котором клапан открыт: </w:t>
            </w:r>
            <w:r w:rsidRPr="00BD5BA0">
              <w:rPr>
                <w:b/>
              </w:rPr>
              <w:t>«0.01»</w:t>
            </w:r>
          </w:p>
          <w:p w:rsidR="00BD5BA0" w:rsidRDefault="00BD5BA0" w:rsidP="003C2376">
            <w:pPr>
              <w:pStyle w:val="0"/>
            </w:pPr>
            <w:r>
              <w:t xml:space="preserve">Коэффициент сопротивления открытого клапана: </w:t>
            </w:r>
            <w:r w:rsidRPr="00BD5BA0">
              <w:rPr>
                <w:b/>
              </w:rPr>
              <w:t>«3»</w:t>
            </w:r>
          </w:p>
          <w:p w:rsidR="00BD5BA0" w:rsidRDefault="00BD5BA0" w:rsidP="003C2376">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BD5BA0" w:rsidRPr="0056553E" w:rsidRDefault="00BD5BA0" w:rsidP="003C2376">
            <w:pPr>
              <w:pStyle w:val="0"/>
            </w:pPr>
            <w:r>
              <w:t xml:space="preserve">Диапазон нечувствительности: </w:t>
            </w:r>
            <w:r w:rsidRPr="00BD5BA0">
              <w:rPr>
                <w:b/>
              </w:rPr>
              <w:t>«0.001»</w:t>
            </w:r>
          </w:p>
        </w:tc>
      </w:tr>
      <w:tr w:rsidR="00BD5BA0" w:rsidRPr="00846504" w:rsidTr="003C2376">
        <w:tc>
          <w:tcPr>
            <w:tcW w:w="3936" w:type="dxa"/>
          </w:tcPr>
          <w:p w:rsidR="00BD5BA0" w:rsidRDefault="00BD5BA0" w:rsidP="00BD5BA0">
            <w:pPr>
              <w:pStyle w:val="0"/>
            </w:pPr>
            <w:r>
              <w:lastRenderedPageBreak/>
              <w:t>Обратный клапан «К_65_1»</w:t>
            </w:r>
          </w:p>
        </w:tc>
        <w:tc>
          <w:tcPr>
            <w:tcW w:w="6484" w:type="dxa"/>
          </w:tcPr>
          <w:p w:rsidR="00195744" w:rsidRDefault="00195744" w:rsidP="00195744">
            <w:pPr>
              <w:pStyle w:val="0"/>
            </w:pPr>
            <w:r>
              <w:t xml:space="preserve">Номер элемента в канале: </w:t>
            </w:r>
            <w:r w:rsidRPr="00195744">
              <w:rPr>
                <w:b/>
              </w:rPr>
              <w:t>«2»</w:t>
            </w:r>
          </w:p>
          <w:p w:rsidR="00BD5BA0" w:rsidRDefault="00BD5BA0" w:rsidP="003C2376">
            <w:pPr>
              <w:pStyle w:val="0"/>
            </w:pPr>
            <w:r>
              <w:t xml:space="preserve">Перепад давления, при котором клапан открыт: </w:t>
            </w:r>
            <w:r w:rsidRPr="00BD5BA0">
              <w:rPr>
                <w:b/>
              </w:rPr>
              <w:t>«0.01»</w:t>
            </w:r>
          </w:p>
          <w:p w:rsidR="00BD5BA0" w:rsidRDefault="00BD5BA0" w:rsidP="003C2376">
            <w:pPr>
              <w:pStyle w:val="0"/>
            </w:pPr>
            <w:r>
              <w:t xml:space="preserve">Коэффициент сопротивления открытого клапана: </w:t>
            </w:r>
            <w:r w:rsidRPr="00BD5BA0">
              <w:rPr>
                <w:b/>
              </w:rPr>
              <w:t>«3»</w:t>
            </w:r>
          </w:p>
          <w:p w:rsidR="00BD5BA0" w:rsidRDefault="00BD5BA0" w:rsidP="003C2376">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BD5BA0" w:rsidRPr="0056553E" w:rsidRDefault="00BD5BA0" w:rsidP="003C2376">
            <w:pPr>
              <w:pStyle w:val="0"/>
            </w:pPr>
            <w:r>
              <w:t xml:space="preserve">Диапазон нечувствительности: </w:t>
            </w:r>
            <w:r w:rsidRPr="00BD5BA0">
              <w:rPr>
                <w:b/>
              </w:rPr>
              <w:t>«0.001»</w:t>
            </w:r>
          </w:p>
        </w:tc>
      </w:tr>
      <w:tr w:rsidR="00DD7DF7" w:rsidRPr="00846504" w:rsidTr="003C2376">
        <w:tc>
          <w:tcPr>
            <w:tcW w:w="3936" w:type="dxa"/>
          </w:tcPr>
          <w:p w:rsidR="00DD7DF7" w:rsidRPr="00DD7DF7" w:rsidRDefault="00DD7DF7" w:rsidP="003C2376">
            <w:pPr>
              <w:pStyle w:val="0"/>
            </w:pPr>
            <w:r>
              <w:t>Насос «ГКН-11»</w:t>
            </w:r>
          </w:p>
        </w:tc>
        <w:tc>
          <w:tcPr>
            <w:tcW w:w="6484" w:type="dxa"/>
          </w:tcPr>
          <w:p w:rsidR="00DD7DF7" w:rsidRDefault="00DD7DF7" w:rsidP="003C2376">
            <w:pPr>
              <w:pStyle w:val="0"/>
            </w:pPr>
            <w:r>
              <w:t xml:space="preserve">Характеристика насоса: </w:t>
            </w:r>
            <w:r w:rsidRPr="00DD7DF7">
              <w:rPr>
                <w:b/>
              </w:rPr>
              <w:t>«ЭКН_150-110»</w:t>
            </w:r>
          </w:p>
          <w:p w:rsidR="00DD7DF7" w:rsidRDefault="00DD7DF7" w:rsidP="003C2376">
            <w:pPr>
              <w:pStyle w:val="0"/>
            </w:pPr>
            <w:r>
              <w:t xml:space="preserve">Частота вращения: </w:t>
            </w:r>
            <w:r w:rsidRPr="00DD7DF7">
              <w:rPr>
                <w:b/>
              </w:rPr>
              <w:t>«1»</w:t>
            </w:r>
          </w:p>
        </w:tc>
      </w:tr>
      <w:tr w:rsidR="00DD7DF7" w:rsidRPr="00846504" w:rsidTr="003C2376">
        <w:tc>
          <w:tcPr>
            <w:tcW w:w="3936" w:type="dxa"/>
          </w:tcPr>
          <w:p w:rsidR="00DD7DF7" w:rsidRPr="00DD7DF7" w:rsidRDefault="00DD7DF7" w:rsidP="00DD7DF7">
            <w:pPr>
              <w:pStyle w:val="0"/>
            </w:pPr>
            <w:r>
              <w:t>Насос «ГКН-21»</w:t>
            </w:r>
          </w:p>
        </w:tc>
        <w:tc>
          <w:tcPr>
            <w:tcW w:w="6484" w:type="dxa"/>
          </w:tcPr>
          <w:p w:rsidR="00DD7DF7" w:rsidRDefault="00DD7DF7" w:rsidP="003C2376">
            <w:pPr>
              <w:pStyle w:val="0"/>
            </w:pPr>
            <w:r>
              <w:t xml:space="preserve">Характеристика насоса: </w:t>
            </w:r>
            <w:r w:rsidRPr="00DD7DF7">
              <w:rPr>
                <w:b/>
              </w:rPr>
              <w:t>«ЭКН_150-110»</w:t>
            </w:r>
          </w:p>
          <w:p w:rsidR="00DD7DF7" w:rsidRDefault="00DD7DF7" w:rsidP="003C2376">
            <w:pPr>
              <w:pStyle w:val="0"/>
            </w:pPr>
            <w:r>
              <w:t xml:space="preserve">Частота вращения: </w:t>
            </w:r>
            <w:r w:rsidRPr="00DD7DF7">
              <w:rPr>
                <w:b/>
              </w:rPr>
              <w:t>«1»</w:t>
            </w:r>
          </w:p>
        </w:tc>
      </w:tr>
      <w:tr w:rsidR="00F551A4" w:rsidRPr="00846504" w:rsidTr="00735B4D">
        <w:tc>
          <w:tcPr>
            <w:tcW w:w="3936" w:type="dxa"/>
          </w:tcPr>
          <w:p w:rsidR="00F551A4" w:rsidRPr="00DD7DF7" w:rsidRDefault="00DD7DF7" w:rsidP="00DD7DF7">
            <w:pPr>
              <w:pStyle w:val="0"/>
            </w:pPr>
            <w:r>
              <w:t>Насос «ГКН-31»</w:t>
            </w:r>
          </w:p>
        </w:tc>
        <w:tc>
          <w:tcPr>
            <w:tcW w:w="6484" w:type="dxa"/>
          </w:tcPr>
          <w:p w:rsidR="00F551A4" w:rsidRDefault="00DD7DF7" w:rsidP="003C2376">
            <w:pPr>
              <w:pStyle w:val="0"/>
            </w:pPr>
            <w:r>
              <w:t xml:space="preserve">Характеристика насоса: </w:t>
            </w:r>
            <w:r w:rsidRPr="00DD7DF7">
              <w:rPr>
                <w:b/>
              </w:rPr>
              <w:t>«ЭКН_150-110»</w:t>
            </w:r>
          </w:p>
          <w:p w:rsidR="00DD7DF7" w:rsidRDefault="00DD7DF7" w:rsidP="00DD7DF7">
            <w:pPr>
              <w:pStyle w:val="0"/>
            </w:pPr>
            <w:r>
              <w:t xml:space="preserve">Частота вращения: </w:t>
            </w:r>
            <w:r w:rsidRPr="00DD7DF7">
              <w:rPr>
                <w:b/>
              </w:rPr>
              <w:t>«0»</w:t>
            </w:r>
          </w:p>
        </w:tc>
      </w:tr>
    </w:tbl>
    <w:p w:rsidR="00DD7DF7" w:rsidRDefault="00DD7DF7" w:rsidP="00DD7DF7">
      <w:r>
        <w:t xml:space="preserve">Обратите внимание на задание характеристики насоса – это имя </w:t>
      </w:r>
      <w:r w:rsidR="00E9689C">
        <w:t xml:space="preserve">текстового </w:t>
      </w:r>
      <w:r>
        <w:t xml:space="preserve">файла </w:t>
      </w:r>
      <w:r w:rsidRPr="00DD7DF7">
        <w:rPr>
          <w:b/>
        </w:rPr>
        <w:t>«C:\Program Files\</w:t>
      </w:r>
      <w:r w:rsidR="00E9689C">
        <w:rPr>
          <w:b/>
        </w:rPr>
        <w:t xml:space="preserve"> </w:t>
      </w:r>
      <w:r w:rsidRPr="00DD7DF7">
        <w:rPr>
          <w:b/>
        </w:rPr>
        <w:t>SimInTech\bin\DataBase\Простые насосы\ЭКН_150-110.</w:t>
      </w:r>
      <w:r w:rsidRPr="00DD7DF7">
        <w:rPr>
          <w:b/>
          <w:lang w:val="en-US"/>
        </w:rPr>
        <w:t>tbl</w:t>
      </w:r>
      <w:r w:rsidRPr="00DD7DF7">
        <w:rPr>
          <w:b/>
        </w:rPr>
        <w:t>»</w:t>
      </w:r>
      <w:r w:rsidRPr="00DD7DF7">
        <w:t xml:space="preserve">. </w:t>
      </w:r>
      <w:r>
        <w:t xml:space="preserve">Если воспользоваться инструментом </w:t>
      </w:r>
      <w:r w:rsidR="005F3B44">
        <w:rPr>
          <w:lang w:val="en-US"/>
        </w:rPr>
        <w:t>SimInTech</w:t>
      </w:r>
      <w:r>
        <w:t xml:space="preserve">, выбрав в главном меню пункт </w:t>
      </w:r>
      <w:r w:rsidRPr="00DD7DF7">
        <w:rPr>
          <w:b/>
        </w:rPr>
        <w:t>«Инструменты» → «Редактор таблиц»</w:t>
      </w:r>
      <w:r>
        <w:t xml:space="preserve">, и там открыть этот файл, то можно увидеть </w:t>
      </w:r>
      <w:r w:rsidR="006B3451">
        <w:t xml:space="preserve">(см. рисунок </w:t>
      </w:r>
      <w:r w:rsidR="006B3451">
        <w:fldChar w:fldCharType="begin"/>
      </w:r>
      <w:r w:rsidR="006B3451">
        <w:instrText xml:space="preserve"> REF _Ref282292239 \h </w:instrText>
      </w:r>
      <w:r w:rsidR="006B3451">
        <w:fldChar w:fldCharType="separate"/>
      </w:r>
      <w:r w:rsidR="009B7F9D">
        <w:t xml:space="preserve">Рисунок </w:t>
      </w:r>
      <w:r w:rsidR="009B7F9D">
        <w:rPr>
          <w:noProof/>
        </w:rPr>
        <w:t>78</w:t>
      </w:r>
      <w:r w:rsidR="006B3451">
        <w:fldChar w:fldCharType="end"/>
      </w:r>
      <w:r w:rsidR="006B3451">
        <w:t xml:space="preserve">) </w:t>
      </w:r>
      <w:r>
        <w:t>что в нём задана напорная характеристика насоса</w:t>
      </w:r>
      <w:r w:rsidR="006B3451">
        <w:t>: величина напора в зависимости от частоты вращения и объёмного расхода перекачиваемой воды</w:t>
      </w:r>
      <w:r>
        <w:t>. Этот файл был специально создан для данной модели насосов.</w:t>
      </w:r>
    </w:p>
    <w:p w:rsidR="00DD7DF7" w:rsidRPr="00DD7DF7" w:rsidRDefault="00DD7DF7" w:rsidP="00DD7DF7">
      <w:pPr>
        <w:pStyle w:val="a8"/>
      </w:pPr>
      <w:r>
        <w:rPr>
          <w:noProof/>
        </w:rPr>
        <w:drawing>
          <wp:inline distT="0" distB="0" distL="0" distR="0" wp14:anchorId="6B9D4454" wp14:editId="0B532AF4">
            <wp:extent cx="6152515" cy="4220845"/>
            <wp:effectExtent l="0" t="0" r="63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152515" cy="4220845"/>
                    </a:xfrm>
                    <a:prstGeom prst="rect">
                      <a:avLst/>
                    </a:prstGeom>
                  </pic:spPr>
                </pic:pic>
              </a:graphicData>
            </a:graphic>
          </wp:inline>
        </w:drawing>
      </w:r>
    </w:p>
    <w:p w:rsidR="00DD7DF7" w:rsidRDefault="00DD7DF7" w:rsidP="00DD7DF7">
      <w:pPr>
        <w:pStyle w:val="a4"/>
      </w:pPr>
      <w:bookmarkStart w:id="245" w:name="_Ref282292239"/>
      <w:bookmarkStart w:id="246" w:name="_Toc291248700"/>
      <w:r>
        <w:t xml:space="preserve">Рисунок </w:t>
      </w:r>
      <w:r w:rsidR="00510818">
        <w:fldChar w:fldCharType="begin"/>
      </w:r>
      <w:r w:rsidR="00510818">
        <w:instrText xml:space="preserve"> SEQ Рисунок \* ARABIC </w:instrText>
      </w:r>
      <w:r w:rsidR="00510818">
        <w:fldChar w:fldCharType="separate"/>
      </w:r>
      <w:r w:rsidR="009B7F9D">
        <w:rPr>
          <w:noProof/>
        </w:rPr>
        <w:t>78</w:t>
      </w:r>
      <w:r w:rsidR="00510818">
        <w:rPr>
          <w:noProof/>
        </w:rPr>
        <w:fldChar w:fldCharType="end"/>
      </w:r>
      <w:bookmarkEnd w:id="245"/>
      <w:r>
        <w:t>. Задание напорной характеристики насосов</w:t>
      </w:r>
      <w:bookmarkEnd w:id="246"/>
    </w:p>
    <w:p w:rsidR="00974A2C" w:rsidRDefault="00974A2C" w:rsidP="00974A2C">
      <w:pPr>
        <w:pStyle w:val="3"/>
      </w:pPr>
      <w:bookmarkStart w:id="247" w:name="_Toc355797985"/>
      <w:r>
        <w:lastRenderedPageBreak/>
        <w:t>Номинальное состояние модели конденсатных насосов</w:t>
      </w:r>
      <w:bookmarkEnd w:id="247"/>
    </w:p>
    <w:p w:rsidR="00724731" w:rsidRDefault="00724731" w:rsidP="00724731">
      <w:r>
        <w:t>Аккуратно задав все эти свойства, мы завершили создание модели ЭКН-150-110. Теперь, если запустить модель на расчёт, то в узлах до насосов из-за высотной отметки -20 метров установится давление около 2 кгс</w:t>
      </w:r>
      <w:r w:rsidRPr="00724731">
        <w:t>/</w:t>
      </w:r>
      <w:r>
        <w:t>см</w:t>
      </w:r>
      <w:r w:rsidRPr="00724731">
        <w:rPr>
          <w:vertAlign w:val="superscript"/>
        </w:rPr>
        <w:t>2</w:t>
      </w:r>
      <w:r>
        <w:t>, два включенных насоса будут работать и создавать суммарный расход 300 т</w:t>
      </w:r>
      <w:r w:rsidRPr="00724731">
        <w:t>/</w:t>
      </w:r>
      <w:r>
        <w:t>ч, с давлением 12.2 кгс</w:t>
      </w:r>
      <w:r w:rsidRPr="00724731">
        <w:t>/</w:t>
      </w:r>
      <w:r>
        <w:t>см</w:t>
      </w:r>
      <w:r w:rsidRPr="00724731">
        <w:rPr>
          <w:vertAlign w:val="superscript"/>
        </w:rPr>
        <w:t>2</w:t>
      </w:r>
      <w:r>
        <w:t xml:space="preserve"> на напоре насосов</w:t>
      </w:r>
      <w:r w:rsidR="002D234F">
        <w:t xml:space="preserve">, см. рисунок </w:t>
      </w:r>
      <w:r w:rsidR="002D234F">
        <w:fldChar w:fldCharType="begin"/>
      </w:r>
      <w:r w:rsidR="002D234F">
        <w:instrText xml:space="preserve"> REF _Ref282336583 \h </w:instrText>
      </w:r>
      <w:r w:rsidR="002D234F">
        <w:fldChar w:fldCharType="separate"/>
      </w:r>
      <w:r w:rsidR="009B7F9D">
        <w:t xml:space="preserve">Рисунок </w:t>
      </w:r>
      <w:r w:rsidR="009B7F9D">
        <w:rPr>
          <w:noProof/>
        </w:rPr>
        <w:t>79</w:t>
      </w:r>
      <w:r w:rsidR="002D234F">
        <w:fldChar w:fldCharType="end"/>
      </w:r>
      <w:r>
        <w:t xml:space="preserve">. Регулируя </w:t>
      </w:r>
      <w:r w:rsidR="002D234F">
        <w:t xml:space="preserve">положение </w:t>
      </w:r>
      <w:r>
        <w:t>задвиж</w:t>
      </w:r>
      <w:r w:rsidR="002D234F">
        <w:t>ки</w:t>
      </w:r>
      <w:r>
        <w:t xml:space="preserve"> на выходе насосов, можно изменять сопротивление гидравлического тракта и отлаживать напорную характеристику насосов.</w:t>
      </w:r>
    </w:p>
    <w:p w:rsidR="0087708C" w:rsidRPr="0087708C" w:rsidRDefault="00B9026C" w:rsidP="0087708C">
      <w:r>
        <w:rPr>
          <w:noProof/>
        </w:rPr>
        <w:drawing>
          <wp:inline distT="0" distB="0" distL="0" distR="0" wp14:anchorId="10A37D6E" wp14:editId="6B0F8D92">
            <wp:extent cx="6143625" cy="3067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43625" cy="3067050"/>
                    </a:xfrm>
                    <a:prstGeom prst="rect">
                      <a:avLst/>
                    </a:prstGeom>
                  </pic:spPr>
                </pic:pic>
              </a:graphicData>
            </a:graphic>
          </wp:inline>
        </w:drawing>
      </w:r>
    </w:p>
    <w:p w:rsidR="00B9026C" w:rsidRDefault="00B9026C" w:rsidP="00B9026C">
      <w:pPr>
        <w:pStyle w:val="a4"/>
      </w:pPr>
      <w:bookmarkStart w:id="248" w:name="_Ref282336583"/>
      <w:bookmarkStart w:id="249" w:name="_Toc291248701"/>
      <w:r>
        <w:t xml:space="preserve">Рисунок </w:t>
      </w:r>
      <w:r w:rsidR="00510818">
        <w:fldChar w:fldCharType="begin"/>
      </w:r>
      <w:r w:rsidR="00510818">
        <w:instrText xml:space="preserve"> SEQ Рисунок \* ARABIC </w:instrText>
      </w:r>
      <w:r w:rsidR="00510818">
        <w:fldChar w:fldCharType="separate"/>
      </w:r>
      <w:r w:rsidR="009B7F9D">
        <w:rPr>
          <w:noProof/>
        </w:rPr>
        <w:t>79</w:t>
      </w:r>
      <w:r w:rsidR="00510818">
        <w:rPr>
          <w:noProof/>
        </w:rPr>
        <w:fldChar w:fldCharType="end"/>
      </w:r>
      <w:bookmarkEnd w:id="248"/>
      <w:r>
        <w:t>. Номинальное состояние блока конденсатных насосов</w:t>
      </w:r>
      <w:bookmarkEnd w:id="249"/>
    </w:p>
    <w:p w:rsidR="00BD5E8F" w:rsidRDefault="00BD5E8F" w:rsidP="00182397">
      <w:pPr>
        <w:pStyle w:val="2"/>
      </w:pPr>
      <w:bookmarkStart w:id="250" w:name="_Toc355797986"/>
      <w:r>
        <w:t xml:space="preserve">Создание модели </w:t>
      </w:r>
      <w:r w:rsidR="00C31121">
        <w:t xml:space="preserve">блока </w:t>
      </w:r>
      <w:r>
        <w:t>питательных насосов</w:t>
      </w:r>
      <w:bookmarkEnd w:id="250"/>
    </w:p>
    <w:p w:rsidR="00BD5E8F" w:rsidRPr="00C20C0E" w:rsidRDefault="00BD5E8F" w:rsidP="00BD5E8F">
      <w:pPr>
        <w:pStyle w:val="3"/>
      </w:pPr>
      <w:bookmarkStart w:id="251" w:name="_Toc355797987"/>
      <w:r>
        <w:t>Новая схема ТРР</w:t>
      </w:r>
      <w:bookmarkEnd w:id="251"/>
    </w:p>
    <w:p w:rsidR="00BD5E8F" w:rsidRDefault="00BD5E8F" w:rsidP="00BD5E8F">
      <w:r>
        <w:t>Откройте проект</w:t>
      </w:r>
      <w:r w:rsidR="003E4F46">
        <w:t xml:space="preserve"> с моделью конденсатных насосов</w:t>
      </w:r>
      <w:r>
        <w:t xml:space="preserve">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Конденсатные насосы</w:t>
      </w:r>
      <w:r w:rsidRPr="006B3260">
        <w:rPr>
          <w:rStyle w:val="a9"/>
        </w:rPr>
        <w:t>\</w:t>
      </w:r>
      <w:r w:rsidRPr="008F4A77">
        <w:rPr>
          <w:rStyle w:val="a9"/>
        </w:rPr>
        <w:t>ЭКН-150-110.prt</w:t>
      </w:r>
      <w:r>
        <w:rPr>
          <w:rStyle w:val="a9"/>
        </w:rPr>
        <w:t>»</w:t>
      </w:r>
      <w:r>
        <w:t xml:space="preserve">. При помощи стандартного диалога сохранения файла сохраните схему под новым именем во вновь созданном каталоге: </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Питательные насосы</w:t>
      </w:r>
      <w:r w:rsidR="003E4F46">
        <w:rPr>
          <w:rStyle w:val="a9"/>
        </w:rPr>
        <w:t xml:space="preserve"> главные</w:t>
      </w:r>
      <w:r w:rsidRPr="006B3260">
        <w:rPr>
          <w:rStyle w:val="a9"/>
        </w:rPr>
        <w:t>\</w:t>
      </w:r>
      <w:r>
        <w:rPr>
          <w:rStyle w:val="a9"/>
        </w:rPr>
        <w:t>ЭП</w:t>
      </w:r>
      <w:r w:rsidRPr="008F4A77">
        <w:rPr>
          <w:rStyle w:val="a9"/>
        </w:rPr>
        <w:t>Н-150-</w:t>
      </w:r>
      <w:r w:rsidR="003E4F46">
        <w:rPr>
          <w:rStyle w:val="a9"/>
        </w:rPr>
        <w:t>75</w:t>
      </w:r>
      <w:r w:rsidRPr="008F4A77">
        <w:rPr>
          <w:rStyle w:val="a9"/>
        </w:rPr>
        <w:t>.prt</w:t>
      </w:r>
      <w:r w:rsidRPr="006B3260">
        <w:rPr>
          <w:rStyle w:val="a9"/>
        </w:rPr>
        <w:t>"</w:t>
      </w:r>
      <w:r>
        <w:t xml:space="preserve"> (предварительно создайте каталог).</w:t>
      </w:r>
    </w:p>
    <w:p w:rsidR="00BD5E8F" w:rsidRDefault="00BD5E8F" w:rsidP="00BD5E8F">
      <w:pPr>
        <w:pStyle w:val="3"/>
      </w:pPr>
      <w:bookmarkStart w:id="252" w:name="_Toc355797988"/>
      <w:r>
        <w:t>Глоб</w:t>
      </w:r>
      <w:r w:rsidR="003E4F46">
        <w:t>альные параметры ЭПН-150-75</w:t>
      </w:r>
      <w:bookmarkEnd w:id="252"/>
    </w:p>
    <w:p w:rsidR="00BD5E8F" w:rsidRDefault="00BD5E8F" w:rsidP="00BD5E8F">
      <w:r>
        <w:t>Модель блока конденсатных насосов проста, здесь не потребуются глобальные параметры.</w:t>
      </w:r>
    </w:p>
    <w:p w:rsidR="00BD5E8F" w:rsidRPr="00502E25" w:rsidRDefault="00BD5E8F" w:rsidP="00BD5E8F">
      <w:pPr>
        <w:pStyle w:val="3"/>
      </w:pPr>
      <w:bookmarkStart w:id="253" w:name="_Toc355797989"/>
      <w:r>
        <w:t xml:space="preserve">Набор структуры модели </w:t>
      </w:r>
      <w:r w:rsidR="003E4F46">
        <w:t>ЭПН-150-75</w:t>
      </w:r>
      <w:bookmarkEnd w:id="253"/>
    </w:p>
    <w:p w:rsidR="00BD5E8F" w:rsidRDefault="00BD5E8F" w:rsidP="00BD5E8F">
      <w:r>
        <w:t xml:space="preserve">Структура модели </w:t>
      </w:r>
      <w:r w:rsidR="00921E23">
        <w:t>питательных</w:t>
      </w:r>
      <w:r>
        <w:t xml:space="preserve"> насосов </w:t>
      </w:r>
      <w:r w:rsidR="00921E23">
        <w:t>очень похожа на структуру модели конденсатных насосов</w:t>
      </w:r>
      <w:r>
        <w:t>: всего три однотипных насоса, есть общий всас для всех насосов, перед каждым насосом установлена запорная задвижка с пневмоприводом, после каждого насоса установлен обратный клапан</w:t>
      </w:r>
      <w:r w:rsidR="00921E23">
        <w:t xml:space="preserve"> и еще одна задвижка с пневмоприводом (в этом отличие от конденсатных насосов)</w:t>
      </w:r>
      <w:r>
        <w:t>, и на общем напорном трубопроводе установлен общ</w:t>
      </w:r>
      <w:r w:rsidR="00921E23">
        <w:t>ая</w:t>
      </w:r>
      <w:r>
        <w:t xml:space="preserve"> регулирующ</w:t>
      </w:r>
      <w:r w:rsidR="00921E23">
        <w:t>ая</w:t>
      </w:r>
      <w:r>
        <w:t xml:space="preserve"> </w:t>
      </w:r>
      <w:r w:rsidR="00921E23">
        <w:t>задвижка</w:t>
      </w:r>
      <w:r>
        <w:t>.</w:t>
      </w:r>
    </w:p>
    <w:p w:rsidR="00BD5E8F" w:rsidRPr="00921E23" w:rsidRDefault="00921E23" w:rsidP="00BD5E8F">
      <w:r>
        <w:t>Измените</w:t>
      </w:r>
      <w:r w:rsidR="00BD5E8F">
        <w:t xml:space="preserve"> на схеме</w:t>
      </w:r>
      <w:r w:rsidR="00BD5E8F" w:rsidRPr="009C64B5">
        <w:t xml:space="preserve"> следующие элементы:</w:t>
      </w:r>
    </w:p>
    <w:p w:rsidR="00BD5E8F" w:rsidRDefault="00921E23" w:rsidP="00921E23">
      <w:pPr>
        <w:pStyle w:val="ac"/>
        <w:numPr>
          <w:ilvl w:val="0"/>
          <w:numId w:val="20"/>
        </w:numPr>
      </w:pPr>
      <w:r w:rsidRPr="00921E23">
        <w:lastRenderedPageBreak/>
        <w:t>И</w:t>
      </w:r>
      <w:r w:rsidR="00BD5E8F">
        <w:t xml:space="preserve">змените имя субмодели на </w:t>
      </w:r>
      <w:r w:rsidR="00BD5E8F" w:rsidRPr="004C70F4">
        <w:rPr>
          <w:b/>
        </w:rPr>
        <w:t>«Г</w:t>
      </w:r>
      <w:r>
        <w:rPr>
          <w:b/>
        </w:rPr>
        <w:t>П</w:t>
      </w:r>
      <w:r w:rsidR="00BD5E8F" w:rsidRPr="004C70F4">
        <w:rPr>
          <w:b/>
        </w:rPr>
        <w:t>Н»</w:t>
      </w:r>
      <w:r w:rsidR="00FD3E44">
        <w:t xml:space="preserve">, а </w:t>
      </w:r>
      <w:r w:rsidR="00BD5E8F">
        <w:t xml:space="preserve">подпись – на </w:t>
      </w:r>
      <w:r w:rsidR="00BD5E8F" w:rsidRPr="004C70F4">
        <w:rPr>
          <w:b/>
        </w:rPr>
        <w:t xml:space="preserve">«Блок </w:t>
      </w:r>
      <w:r>
        <w:rPr>
          <w:b/>
        </w:rPr>
        <w:t>питательных</w:t>
      </w:r>
      <w:r w:rsidR="00BD5E8F" w:rsidRPr="004C70F4">
        <w:rPr>
          <w:b/>
        </w:rPr>
        <w:t xml:space="preserve"> насосов»</w:t>
      </w:r>
      <w:r>
        <w:t xml:space="preserve">, см. </w:t>
      </w:r>
      <w:r>
        <w:fldChar w:fldCharType="begin"/>
      </w:r>
      <w:r>
        <w:instrText xml:space="preserve"> REF _Ref282368232 \h </w:instrText>
      </w:r>
      <w:r>
        <w:fldChar w:fldCharType="separate"/>
      </w:r>
      <w:r w:rsidR="009B7F9D">
        <w:t xml:space="preserve">Рисунок </w:t>
      </w:r>
      <w:r w:rsidR="009B7F9D">
        <w:rPr>
          <w:noProof/>
        </w:rPr>
        <w:t>80</w:t>
      </w:r>
      <w:r>
        <w:fldChar w:fldCharType="end"/>
      </w:r>
      <w:r>
        <w:t>.</w:t>
      </w:r>
    </w:p>
    <w:p w:rsidR="00BD5E8F" w:rsidRDefault="00937396" w:rsidP="00BD5E8F">
      <w:pPr>
        <w:pStyle w:val="a8"/>
      </w:pPr>
      <w:r>
        <w:rPr>
          <w:noProof/>
        </w:rPr>
        <w:drawing>
          <wp:inline distT="0" distB="0" distL="0" distR="0" wp14:anchorId="4EB7051C" wp14:editId="5E4BF2BD">
            <wp:extent cx="4362450" cy="22574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62450" cy="2257425"/>
                    </a:xfrm>
                    <a:prstGeom prst="rect">
                      <a:avLst/>
                    </a:prstGeom>
                  </pic:spPr>
                </pic:pic>
              </a:graphicData>
            </a:graphic>
          </wp:inline>
        </w:drawing>
      </w:r>
    </w:p>
    <w:p w:rsidR="00BD5E8F" w:rsidRPr="001A7400" w:rsidRDefault="00BD5E8F" w:rsidP="00BD5E8F">
      <w:pPr>
        <w:pStyle w:val="a4"/>
      </w:pPr>
      <w:bookmarkStart w:id="254" w:name="_Ref282368232"/>
      <w:bookmarkStart w:id="255" w:name="_Toc291248702"/>
      <w:r>
        <w:t xml:space="preserve">Рисунок </w:t>
      </w:r>
      <w:r w:rsidR="00510818">
        <w:fldChar w:fldCharType="begin"/>
      </w:r>
      <w:r w:rsidR="00510818">
        <w:instrText xml:space="preserve"> SEQ Рисунок \* ARABIC </w:instrText>
      </w:r>
      <w:r w:rsidR="00510818">
        <w:fldChar w:fldCharType="separate"/>
      </w:r>
      <w:r w:rsidR="009B7F9D">
        <w:rPr>
          <w:noProof/>
        </w:rPr>
        <w:t>80</w:t>
      </w:r>
      <w:r w:rsidR="00510818">
        <w:rPr>
          <w:noProof/>
        </w:rPr>
        <w:fldChar w:fldCharType="end"/>
      </w:r>
      <w:bookmarkEnd w:id="254"/>
      <w:r>
        <w:t xml:space="preserve">. Субмодель ТРР для блока </w:t>
      </w:r>
      <w:r w:rsidR="00921E23">
        <w:t>питательных</w:t>
      </w:r>
      <w:r>
        <w:t xml:space="preserve"> насосов</w:t>
      </w:r>
      <w:bookmarkEnd w:id="255"/>
    </w:p>
    <w:p w:rsidR="00FD3E44" w:rsidRDefault="00FD3E44" w:rsidP="00921E23">
      <w:pPr>
        <w:pStyle w:val="ac"/>
        <w:numPr>
          <w:ilvl w:val="0"/>
          <w:numId w:val="20"/>
        </w:numPr>
      </w:pPr>
      <w:r>
        <w:t>Внутри субмодели дополнительно разместите 3 внутренних узла</w:t>
      </w:r>
    </w:p>
    <w:p w:rsidR="00FD3E44" w:rsidRDefault="00FD3E44" w:rsidP="00921E23">
      <w:pPr>
        <w:pStyle w:val="ac"/>
        <w:numPr>
          <w:ilvl w:val="0"/>
          <w:numId w:val="20"/>
        </w:numPr>
      </w:pPr>
      <w:r>
        <w:t>Разместите дополнительно три канала общего ви</w:t>
      </w:r>
      <w:r w:rsidR="003E7F9B">
        <w:t xml:space="preserve">да, см. рисунок </w:t>
      </w:r>
      <w:r w:rsidR="003E7F9B">
        <w:fldChar w:fldCharType="begin"/>
      </w:r>
      <w:r w:rsidR="003E7F9B">
        <w:instrText xml:space="preserve"> REF _Ref282368699 \h </w:instrText>
      </w:r>
      <w:r w:rsidR="003E7F9B">
        <w:fldChar w:fldCharType="separate"/>
      </w:r>
      <w:r w:rsidR="009B7F9D">
        <w:t xml:space="preserve">Рисунок </w:t>
      </w:r>
      <w:r w:rsidR="009B7F9D">
        <w:rPr>
          <w:noProof/>
        </w:rPr>
        <w:t>81</w:t>
      </w:r>
      <w:r w:rsidR="003E7F9B">
        <w:fldChar w:fldCharType="end"/>
      </w:r>
      <w:r w:rsidR="003E7F9B">
        <w:t>.</w:t>
      </w:r>
    </w:p>
    <w:p w:rsidR="00FB2717" w:rsidRDefault="00FB2717" w:rsidP="00FB2717">
      <w:pPr>
        <w:pStyle w:val="ac"/>
        <w:numPr>
          <w:ilvl w:val="0"/>
          <w:numId w:val="20"/>
        </w:numPr>
      </w:pPr>
      <w:r>
        <w:t>Соедините все каналы с узлами.</w:t>
      </w:r>
    </w:p>
    <w:p w:rsidR="00BD5E8F" w:rsidRDefault="003E7F9B" w:rsidP="00BD5E8F">
      <w:pPr>
        <w:pStyle w:val="a8"/>
      </w:pPr>
      <w:r>
        <w:rPr>
          <w:noProof/>
        </w:rPr>
        <w:drawing>
          <wp:inline distT="0" distB="0" distL="0" distR="0" wp14:anchorId="22AC2842" wp14:editId="41913F86">
            <wp:extent cx="6152515" cy="2908935"/>
            <wp:effectExtent l="0" t="0" r="63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52515" cy="2908935"/>
                    </a:xfrm>
                    <a:prstGeom prst="rect">
                      <a:avLst/>
                    </a:prstGeom>
                  </pic:spPr>
                </pic:pic>
              </a:graphicData>
            </a:graphic>
          </wp:inline>
        </w:drawing>
      </w:r>
    </w:p>
    <w:p w:rsidR="00BD5E8F" w:rsidRDefault="00BD5E8F" w:rsidP="00BD5E8F">
      <w:pPr>
        <w:pStyle w:val="a4"/>
      </w:pPr>
      <w:bookmarkStart w:id="256" w:name="_Ref282368699"/>
      <w:bookmarkStart w:id="257" w:name="_Toc291248703"/>
      <w:r>
        <w:t xml:space="preserve">Рисунок </w:t>
      </w:r>
      <w:r w:rsidR="00510818">
        <w:fldChar w:fldCharType="begin"/>
      </w:r>
      <w:r w:rsidR="00510818">
        <w:instrText xml:space="preserve"> SEQ Рисунок \* ARABIC </w:instrText>
      </w:r>
      <w:r w:rsidR="00510818">
        <w:fldChar w:fldCharType="separate"/>
      </w:r>
      <w:r w:rsidR="009B7F9D">
        <w:rPr>
          <w:noProof/>
        </w:rPr>
        <w:t>81</w:t>
      </w:r>
      <w:r w:rsidR="00510818">
        <w:rPr>
          <w:noProof/>
        </w:rPr>
        <w:fldChar w:fldCharType="end"/>
      </w:r>
      <w:bookmarkEnd w:id="256"/>
      <w:r>
        <w:t xml:space="preserve">. Структура трубопроводов и узлов для </w:t>
      </w:r>
      <w:r w:rsidR="003E7F9B">
        <w:t>питательных</w:t>
      </w:r>
      <w:r>
        <w:t xml:space="preserve"> насосов</w:t>
      </w:r>
      <w:bookmarkEnd w:id="257"/>
    </w:p>
    <w:p w:rsidR="00BD5E8F" w:rsidRDefault="00BD5E8F" w:rsidP="00921E23">
      <w:pPr>
        <w:pStyle w:val="ac"/>
        <w:numPr>
          <w:ilvl w:val="0"/>
          <w:numId w:val="20"/>
        </w:numPr>
      </w:pPr>
      <w:r>
        <w:t xml:space="preserve">На </w:t>
      </w:r>
      <w:r w:rsidR="003E7F9B">
        <w:t xml:space="preserve">новых каналах разместите </w:t>
      </w:r>
      <w:r>
        <w:t>элемент</w:t>
      </w:r>
      <w:r w:rsidR="003E7F9B">
        <w:t>ы</w:t>
      </w:r>
      <w:r>
        <w:t xml:space="preserve"> </w:t>
      </w:r>
      <w:r w:rsidRPr="00CB7625">
        <w:rPr>
          <w:b/>
        </w:rPr>
        <w:t>«</w:t>
      </w:r>
      <w:r w:rsidR="003E7F9B" w:rsidRPr="00CB7625">
        <w:rPr>
          <w:b/>
        </w:rPr>
        <w:t>Задвижка с пневмоприводом ТРР</w:t>
      </w:r>
      <w:r w:rsidRPr="00CB7625">
        <w:rPr>
          <w:b/>
        </w:rPr>
        <w:t>»</w:t>
      </w:r>
      <w:r w:rsidR="0013116D" w:rsidRPr="0013116D">
        <w:t xml:space="preserve"> и дайте им имена </w:t>
      </w:r>
      <w:r w:rsidR="0013116D">
        <w:rPr>
          <w:b/>
        </w:rPr>
        <w:t>«ПВ_14_1», «ПВ_15_1», «ПВ_16_1»</w:t>
      </w:r>
      <w:r w:rsidRPr="00025F76">
        <w:t>.</w:t>
      </w:r>
    </w:p>
    <w:p w:rsidR="00824D5D" w:rsidRDefault="00824D5D" w:rsidP="00921E23">
      <w:pPr>
        <w:pStyle w:val="ac"/>
        <w:numPr>
          <w:ilvl w:val="0"/>
          <w:numId w:val="20"/>
        </w:numPr>
      </w:pPr>
      <w:r>
        <w:t xml:space="preserve">На канале подвода воды разместите ещё одну задвижку с пневмоприводом </w:t>
      </w:r>
      <w:r w:rsidRPr="00E667DA">
        <w:rPr>
          <w:b/>
        </w:rPr>
        <w:t>«К_</w:t>
      </w:r>
      <w:r>
        <w:rPr>
          <w:b/>
        </w:rPr>
        <w:t>51</w:t>
      </w:r>
      <w:r w:rsidRPr="00E667DA">
        <w:rPr>
          <w:b/>
        </w:rPr>
        <w:t>_1»</w:t>
      </w:r>
      <w:r>
        <w:rPr>
          <w:b/>
        </w:rPr>
        <w:t>.</w:t>
      </w:r>
    </w:p>
    <w:p w:rsidR="00BD5E8F" w:rsidRDefault="00BD5E8F" w:rsidP="00921E23">
      <w:pPr>
        <w:pStyle w:val="ac"/>
        <w:numPr>
          <w:ilvl w:val="0"/>
          <w:numId w:val="20"/>
        </w:numPr>
      </w:pPr>
      <w:r>
        <w:t xml:space="preserve">Переименуйте имена насосов в </w:t>
      </w:r>
      <w:r w:rsidRPr="00E667DA">
        <w:rPr>
          <w:b/>
        </w:rPr>
        <w:t>«</w:t>
      </w:r>
      <w:r w:rsidR="0013116D">
        <w:rPr>
          <w:b/>
        </w:rPr>
        <w:t>ЭП</w:t>
      </w:r>
      <w:r w:rsidRPr="00E667DA">
        <w:rPr>
          <w:b/>
        </w:rPr>
        <w:t>Н-11»</w:t>
      </w:r>
      <w:r>
        <w:t xml:space="preserve">, </w:t>
      </w:r>
      <w:r w:rsidRPr="00E667DA">
        <w:rPr>
          <w:b/>
        </w:rPr>
        <w:t>«</w:t>
      </w:r>
      <w:r w:rsidR="0013116D">
        <w:rPr>
          <w:b/>
        </w:rPr>
        <w:t>ЭП</w:t>
      </w:r>
      <w:r w:rsidRPr="00E667DA">
        <w:rPr>
          <w:b/>
        </w:rPr>
        <w:t>Н-21»</w:t>
      </w:r>
      <w:r>
        <w:t xml:space="preserve">, </w:t>
      </w:r>
      <w:r w:rsidRPr="00E667DA">
        <w:rPr>
          <w:b/>
        </w:rPr>
        <w:t>«</w:t>
      </w:r>
      <w:r w:rsidR="0013116D">
        <w:rPr>
          <w:b/>
        </w:rPr>
        <w:t>ЭП</w:t>
      </w:r>
      <w:r w:rsidRPr="00E667DA">
        <w:rPr>
          <w:b/>
        </w:rPr>
        <w:t>Н-31»</w:t>
      </w:r>
      <w:r>
        <w:t>.</w:t>
      </w:r>
    </w:p>
    <w:p w:rsidR="00BD5E8F" w:rsidRDefault="00BD5E8F" w:rsidP="00921E23">
      <w:pPr>
        <w:pStyle w:val="ac"/>
        <w:numPr>
          <w:ilvl w:val="0"/>
          <w:numId w:val="20"/>
        </w:numPr>
      </w:pPr>
      <w:r>
        <w:t xml:space="preserve">Переименуйте имена задвижек в </w:t>
      </w:r>
      <w:r w:rsidRPr="00E667DA">
        <w:rPr>
          <w:b/>
        </w:rPr>
        <w:t>«К_</w:t>
      </w:r>
      <w:r w:rsidR="0013116D">
        <w:rPr>
          <w:b/>
        </w:rPr>
        <w:t>53</w:t>
      </w:r>
      <w:r w:rsidRPr="00E667DA">
        <w:rPr>
          <w:b/>
        </w:rPr>
        <w:t>_1»</w:t>
      </w:r>
      <w:r>
        <w:t xml:space="preserve">, </w:t>
      </w:r>
      <w:r w:rsidRPr="00E667DA">
        <w:rPr>
          <w:b/>
        </w:rPr>
        <w:t>«К_</w:t>
      </w:r>
      <w:r w:rsidR="0013116D">
        <w:rPr>
          <w:b/>
        </w:rPr>
        <w:t>54</w:t>
      </w:r>
      <w:r w:rsidRPr="00E667DA">
        <w:rPr>
          <w:b/>
        </w:rPr>
        <w:t>_1»</w:t>
      </w:r>
      <w:r>
        <w:t xml:space="preserve">, </w:t>
      </w:r>
      <w:r w:rsidRPr="00E667DA">
        <w:rPr>
          <w:b/>
        </w:rPr>
        <w:t>«К_</w:t>
      </w:r>
      <w:r w:rsidR="0013116D">
        <w:rPr>
          <w:b/>
        </w:rPr>
        <w:t>55</w:t>
      </w:r>
      <w:r w:rsidRPr="00E667DA">
        <w:rPr>
          <w:b/>
        </w:rPr>
        <w:t>_1»</w:t>
      </w:r>
      <w:r>
        <w:t>.</w:t>
      </w:r>
    </w:p>
    <w:p w:rsidR="00BD5E8F" w:rsidRPr="00011E23" w:rsidRDefault="00BD5E8F" w:rsidP="00921E23">
      <w:pPr>
        <w:pStyle w:val="ac"/>
        <w:numPr>
          <w:ilvl w:val="0"/>
          <w:numId w:val="20"/>
        </w:numPr>
      </w:pPr>
      <w:r>
        <w:t xml:space="preserve">Переименуйте имена обратных клапанов в </w:t>
      </w:r>
      <w:r w:rsidRPr="00E667DA">
        <w:rPr>
          <w:b/>
        </w:rPr>
        <w:t>«К_</w:t>
      </w:r>
      <w:r w:rsidR="0013116D">
        <w:rPr>
          <w:b/>
        </w:rPr>
        <w:t>56</w:t>
      </w:r>
      <w:r w:rsidRPr="00E667DA">
        <w:rPr>
          <w:b/>
        </w:rPr>
        <w:t>_1»</w:t>
      </w:r>
      <w:r>
        <w:t xml:space="preserve">, </w:t>
      </w:r>
      <w:r w:rsidRPr="00E667DA">
        <w:rPr>
          <w:b/>
        </w:rPr>
        <w:t>«К_</w:t>
      </w:r>
      <w:r w:rsidR="0013116D">
        <w:rPr>
          <w:b/>
        </w:rPr>
        <w:t>57</w:t>
      </w:r>
      <w:r w:rsidRPr="00E667DA">
        <w:rPr>
          <w:b/>
        </w:rPr>
        <w:t>_1»</w:t>
      </w:r>
      <w:r>
        <w:t xml:space="preserve">, </w:t>
      </w:r>
      <w:r w:rsidRPr="00E667DA">
        <w:rPr>
          <w:b/>
        </w:rPr>
        <w:t>«К_</w:t>
      </w:r>
      <w:r w:rsidR="0013116D">
        <w:rPr>
          <w:b/>
        </w:rPr>
        <w:t>58</w:t>
      </w:r>
      <w:r w:rsidRPr="00E667DA">
        <w:rPr>
          <w:b/>
        </w:rPr>
        <w:t>_1»</w:t>
      </w:r>
      <w:r>
        <w:t>.</w:t>
      </w:r>
    </w:p>
    <w:p w:rsidR="00BD5E8F" w:rsidRDefault="00BD5E8F" w:rsidP="00BD5E8F">
      <w:pPr>
        <w:pStyle w:val="3"/>
      </w:pPr>
      <w:bookmarkStart w:id="258" w:name="_Toc355797990"/>
      <w:r>
        <w:t>Вывод параметров на схемное окно</w:t>
      </w:r>
      <w:bookmarkEnd w:id="258"/>
    </w:p>
    <w:p w:rsidR="00BD5E8F" w:rsidRPr="0087708C" w:rsidRDefault="00BD5E8F" w:rsidP="0013116D">
      <w:pPr>
        <w:pStyle w:val="ac"/>
        <w:numPr>
          <w:ilvl w:val="0"/>
          <w:numId w:val="21"/>
        </w:numPr>
      </w:pPr>
      <w:r>
        <w:t xml:space="preserve">Для </w:t>
      </w:r>
      <w:r w:rsidR="0013116D">
        <w:t xml:space="preserve">новых </w:t>
      </w:r>
      <w:r>
        <w:t xml:space="preserve">узлов выведите параметры </w:t>
      </w:r>
      <w:r>
        <w:rPr>
          <w:lang w:val="en-US"/>
        </w:rPr>
        <w:t>P</w:t>
      </w:r>
      <w:r w:rsidRPr="0087708C">
        <w:t>,</w:t>
      </w:r>
      <w:r>
        <w:rPr>
          <w:lang w:val="en-US"/>
        </w:rPr>
        <w:t>H</w:t>
      </w:r>
      <w:r w:rsidRPr="0087708C">
        <w:t>,</w:t>
      </w:r>
      <w:r>
        <w:rPr>
          <w:lang w:val="en-US"/>
        </w:rPr>
        <w:t>T</w:t>
      </w:r>
      <w:r>
        <w:t xml:space="preserve"> (всего </w:t>
      </w:r>
      <w:r w:rsidR="0013116D">
        <w:t>3</w:t>
      </w:r>
      <w:r>
        <w:t xml:space="preserve"> шт)</w:t>
      </w:r>
      <w:r w:rsidRPr="0087708C">
        <w:t>.</w:t>
      </w:r>
    </w:p>
    <w:p w:rsidR="00BD5E8F" w:rsidRDefault="00BD5E8F" w:rsidP="00BD5E8F">
      <w:r>
        <w:t>Сравните результат с рисунком</w:t>
      </w:r>
      <w:r w:rsidR="00311235">
        <w:t xml:space="preserve"> </w:t>
      </w:r>
      <w:r w:rsidR="00311235">
        <w:fldChar w:fldCharType="begin"/>
      </w:r>
      <w:r w:rsidR="00311235">
        <w:instrText xml:space="preserve"> REF _Ref282369640 \h </w:instrText>
      </w:r>
      <w:r w:rsidR="00311235">
        <w:fldChar w:fldCharType="separate"/>
      </w:r>
      <w:r w:rsidR="009B7F9D">
        <w:t xml:space="preserve">Рисунок </w:t>
      </w:r>
      <w:r w:rsidR="009B7F9D">
        <w:rPr>
          <w:noProof/>
        </w:rPr>
        <w:t>82</w:t>
      </w:r>
      <w:r w:rsidR="00311235">
        <w:fldChar w:fldCharType="end"/>
      </w:r>
      <w:r>
        <w:t>.</w:t>
      </w:r>
    </w:p>
    <w:p w:rsidR="00BD5E8F" w:rsidRPr="0087708C" w:rsidRDefault="003732BC" w:rsidP="00BD5E8F">
      <w:pPr>
        <w:pStyle w:val="a8"/>
      </w:pPr>
      <w:r>
        <w:rPr>
          <w:noProof/>
        </w:rPr>
        <w:lastRenderedPageBreak/>
        <w:drawing>
          <wp:inline distT="0" distB="0" distL="0" distR="0" wp14:anchorId="7C3EBF75" wp14:editId="0E43EC29">
            <wp:extent cx="5705475" cy="28956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05475" cy="2895600"/>
                    </a:xfrm>
                    <a:prstGeom prst="rect">
                      <a:avLst/>
                    </a:prstGeom>
                  </pic:spPr>
                </pic:pic>
              </a:graphicData>
            </a:graphic>
          </wp:inline>
        </w:drawing>
      </w:r>
    </w:p>
    <w:p w:rsidR="00BD5E8F" w:rsidRDefault="00BD5E8F" w:rsidP="00BD5E8F">
      <w:pPr>
        <w:pStyle w:val="a4"/>
      </w:pPr>
      <w:bookmarkStart w:id="259" w:name="_Ref282369640"/>
      <w:bookmarkStart w:id="260" w:name="_Toc291248704"/>
      <w:r>
        <w:t xml:space="preserve">Рисунок </w:t>
      </w:r>
      <w:r w:rsidR="00510818">
        <w:fldChar w:fldCharType="begin"/>
      </w:r>
      <w:r w:rsidR="00510818">
        <w:instrText xml:space="preserve"> SEQ Рисунок \* ARABIC </w:instrText>
      </w:r>
      <w:r w:rsidR="00510818">
        <w:fldChar w:fldCharType="separate"/>
      </w:r>
      <w:r w:rsidR="009B7F9D">
        <w:rPr>
          <w:noProof/>
        </w:rPr>
        <w:t>82</w:t>
      </w:r>
      <w:r w:rsidR="00510818">
        <w:rPr>
          <w:noProof/>
        </w:rPr>
        <w:fldChar w:fldCharType="end"/>
      </w:r>
      <w:bookmarkEnd w:id="259"/>
      <w:r>
        <w:t xml:space="preserve">. </w:t>
      </w:r>
      <w:r w:rsidR="00FB2717">
        <w:t>Структура и в</w:t>
      </w:r>
      <w:r>
        <w:t xml:space="preserve">ывод параметров модели </w:t>
      </w:r>
      <w:r w:rsidR="003C1AD5">
        <w:t xml:space="preserve">питательных </w:t>
      </w:r>
      <w:r>
        <w:t>насосов</w:t>
      </w:r>
      <w:bookmarkEnd w:id="260"/>
    </w:p>
    <w:p w:rsidR="00BD5E8F" w:rsidRDefault="00BD5E8F" w:rsidP="00BD5E8F">
      <w:pPr>
        <w:pStyle w:val="3"/>
        <w:numPr>
          <w:ilvl w:val="2"/>
          <w:numId w:val="19"/>
        </w:numPr>
      </w:pPr>
      <w:bookmarkStart w:id="261" w:name="_Toc355797991"/>
      <w:r>
        <w:t xml:space="preserve">Свойства узлов, каналов, насосов и других элементов модели </w:t>
      </w:r>
      <w:r w:rsidR="003E4F46">
        <w:t>ЭПН-150-75</w:t>
      </w:r>
      <w:bookmarkEnd w:id="261"/>
    </w:p>
    <w:p w:rsidR="00BD5E8F" w:rsidRDefault="00BD5E8F" w:rsidP="00BD5E8F">
      <w:r>
        <w:t xml:space="preserve">В модели </w:t>
      </w:r>
      <w:r w:rsidR="00F62AD7">
        <w:t xml:space="preserve">насосов </w:t>
      </w:r>
      <w:r>
        <w:t>важно</w:t>
      </w:r>
      <w:r w:rsidR="00F62AD7">
        <w:t xml:space="preserve"> задать верное давление на всасе</w:t>
      </w:r>
      <w:r>
        <w:t>, задать напорную характеристику для насосов, верно задать диаметры каналов и подобрать гидравлическое сопротивление тракта при заданном расходе.</w:t>
      </w:r>
    </w:p>
    <w:p w:rsidR="00BD5E8F" w:rsidRDefault="00BD5E8F" w:rsidP="00BD5E8F">
      <w:r>
        <w:t xml:space="preserve">Задайте следующие свойства вручную для элементов модели </w:t>
      </w:r>
      <w:r w:rsidR="00F62AD7">
        <w:t>питательных</w:t>
      </w:r>
      <w:r>
        <w:t xml:space="preserve"> насосов (для удобства можно сразу выделить 3 канала с одинаковыми свойствами и редактировать их свойства совместно):</w:t>
      </w:r>
    </w:p>
    <w:tbl>
      <w:tblPr>
        <w:tblStyle w:val="af1"/>
        <w:tblW w:w="0" w:type="auto"/>
        <w:tblLook w:val="04A0" w:firstRow="1" w:lastRow="0" w:firstColumn="1" w:lastColumn="0" w:noHBand="0" w:noVBand="1"/>
      </w:tblPr>
      <w:tblGrid>
        <w:gridCol w:w="3862"/>
        <w:gridCol w:w="6332"/>
      </w:tblGrid>
      <w:tr w:rsidR="00BD5E8F" w:rsidTr="00BD5E8F">
        <w:tc>
          <w:tcPr>
            <w:tcW w:w="3936" w:type="dxa"/>
          </w:tcPr>
          <w:p w:rsidR="00BD5E8F" w:rsidRPr="00846504" w:rsidRDefault="00BD5E8F" w:rsidP="00F62AD7">
            <w:pPr>
              <w:pStyle w:val="0"/>
            </w:pPr>
            <w:r>
              <w:t xml:space="preserve">Канал подвода </w:t>
            </w:r>
            <w:r w:rsidR="00F62AD7">
              <w:t>воды</w:t>
            </w:r>
          </w:p>
        </w:tc>
        <w:tc>
          <w:tcPr>
            <w:tcW w:w="6484" w:type="dxa"/>
          </w:tcPr>
          <w:p w:rsidR="00BD5E8F" w:rsidRDefault="00BD5E8F" w:rsidP="00BD5E8F">
            <w:pPr>
              <w:pStyle w:val="0"/>
            </w:pPr>
            <w:r>
              <w:t xml:space="preserve">Гидравлический диаметр: </w:t>
            </w:r>
            <w:r w:rsidRPr="00846504">
              <w:rPr>
                <w:b/>
                <w:bCs/>
              </w:rPr>
              <w:t>«</w:t>
            </w:r>
            <w:r w:rsidR="00ED1B31" w:rsidRPr="00ED1B31">
              <w:rPr>
                <w:b/>
                <w:bCs/>
              </w:rPr>
              <w:t>0.25</w:t>
            </w:r>
            <w:r w:rsidRPr="00846504">
              <w:rPr>
                <w:b/>
                <w:bCs/>
              </w:rPr>
              <w:t>»</w:t>
            </w:r>
          </w:p>
          <w:p w:rsidR="00BD5E8F" w:rsidRPr="006A5AF8" w:rsidRDefault="00BD5E8F" w:rsidP="00BD5E8F">
            <w:pPr>
              <w:pStyle w:val="0"/>
              <w:rPr>
                <w:b/>
                <w:bCs/>
              </w:rPr>
            </w:pPr>
            <w:r>
              <w:t xml:space="preserve">Проходное сечение: </w:t>
            </w:r>
            <w:r w:rsidRPr="00846504">
              <w:rPr>
                <w:b/>
                <w:bCs/>
              </w:rPr>
              <w:t>«</w:t>
            </w:r>
            <w:r w:rsidR="00B508DD" w:rsidRPr="00B508DD">
              <w:rPr>
                <w:b/>
                <w:bCs/>
              </w:rPr>
              <w:t>0.0490</w:t>
            </w:r>
            <w:r w:rsidR="00B508DD">
              <w:rPr>
                <w:b/>
                <w:bCs/>
              </w:rPr>
              <w:t>9</w:t>
            </w:r>
            <w:r w:rsidRPr="00846504">
              <w:rPr>
                <w:b/>
                <w:bCs/>
              </w:rPr>
              <w:t>»</w:t>
            </w:r>
          </w:p>
          <w:p w:rsidR="00BD5E8F" w:rsidRPr="00645AE2" w:rsidRDefault="00BD5E8F" w:rsidP="00BD5E8F">
            <w:pPr>
              <w:pStyle w:val="0"/>
              <w:rPr>
                <w:b/>
                <w:bCs/>
              </w:rPr>
            </w:pPr>
            <w:r>
              <w:t xml:space="preserve">Прямое местное сопротивление: </w:t>
            </w:r>
            <w:r w:rsidRPr="00846504">
              <w:rPr>
                <w:b/>
                <w:bCs/>
              </w:rPr>
              <w:t>«</w:t>
            </w:r>
            <w:r w:rsidR="00230385">
              <w:rPr>
                <w:b/>
                <w:bCs/>
              </w:rPr>
              <w:t>1</w:t>
            </w:r>
            <w:r w:rsidRPr="00846504">
              <w:rPr>
                <w:b/>
                <w:bCs/>
              </w:rPr>
              <w:t>»</w:t>
            </w:r>
          </w:p>
          <w:p w:rsidR="00BD5E8F" w:rsidRDefault="00BD5E8F" w:rsidP="00BD5E8F">
            <w:pPr>
              <w:pStyle w:val="0"/>
              <w:rPr>
                <w:b/>
                <w:bCs/>
              </w:rPr>
            </w:pPr>
            <w:r>
              <w:t xml:space="preserve">Обратное местное сопротивление: </w:t>
            </w:r>
            <w:r w:rsidRPr="00846504">
              <w:rPr>
                <w:b/>
                <w:bCs/>
              </w:rPr>
              <w:t>«</w:t>
            </w:r>
            <w:r w:rsidR="00230385">
              <w:rPr>
                <w:b/>
                <w:bCs/>
              </w:rPr>
              <w:t>1</w:t>
            </w:r>
            <w:r w:rsidRPr="00846504">
              <w:rPr>
                <w:b/>
                <w:bCs/>
              </w:rPr>
              <w:t>»</w:t>
            </w:r>
          </w:p>
          <w:p w:rsidR="00BD5E8F" w:rsidRPr="00645AE2" w:rsidRDefault="00BD5E8F" w:rsidP="00BD5E8F">
            <w:pPr>
              <w:pStyle w:val="0"/>
              <w:rPr>
                <w:b/>
                <w:bCs/>
              </w:rPr>
            </w:pPr>
            <w:r>
              <w:t xml:space="preserve">Толщина стенки: </w:t>
            </w:r>
            <w:r>
              <w:rPr>
                <w:b/>
                <w:bCs/>
              </w:rPr>
              <w:t>«</w:t>
            </w:r>
            <w:r w:rsidR="00230385">
              <w:rPr>
                <w:b/>
                <w:bCs/>
              </w:rPr>
              <w:t>0.0</w:t>
            </w:r>
            <w:r>
              <w:rPr>
                <w:b/>
                <w:bCs/>
              </w:rPr>
              <w:t>1</w:t>
            </w:r>
            <w:r w:rsidRPr="00846504">
              <w:rPr>
                <w:b/>
                <w:bCs/>
              </w:rPr>
              <w:t>»</w:t>
            </w:r>
          </w:p>
          <w:p w:rsidR="00BD5E8F" w:rsidRDefault="00BD5E8F" w:rsidP="00BD5E8F">
            <w:pPr>
              <w:pStyle w:val="0"/>
            </w:pPr>
            <w:r>
              <w:t xml:space="preserve">Поверхность теплообмена: </w:t>
            </w:r>
            <w:r w:rsidRPr="00846504">
              <w:rPr>
                <w:b/>
                <w:bCs/>
              </w:rPr>
              <w:t>«</w:t>
            </w:r>
            <w:r w:rsidR="00230385" w:rsidRPr="00230385">
              <w:rPr>
                <w:b/>
                <w:bCs/>
              </w:rPr>
              <w:t>3.92</w:t>
            </w:r>
            <w:r w:rsidR="00230385">
              <w:rPr>
                <w:b/>
                <w:bCs/>
              </w:rPr>
              <w:t>7</w:t>
            </w:r>
            <w:r w:rsidRPr="00846504">
              <w:rPr>
                <w:b/>
                <w:bCs/>
              </w:rPr>
              <w:t>»</w:t>
            </w:r>
          </w:p>
          <w:p w:rsidR="00BD5E8F" w:rsidRPr="00727086" w:rsidRDefault="00BD5E8F" w:rsidP="00230385">
            <w:pPr>
              <w:pStyle w:val="0"/>
              <w:rPr>
                <w:b/>
                <w:bCs/>
              </w:rPr>
            </w:pPr>
            <w:r>
              <w:t xml:space="preserve">Длина: </w:t>
            </w:r>
            <w:r>
              <w:rPr>
                <w:b/>
                <w:bCs/>
              </w:rPr>
              <w:t>«</w:t>
            </w:r>
            <w:r w:rsidR="00230385">
              <w:rPr>
                <w:b/>
                <w:bCs/>
              </w:rPr>
              <w:t>5</w:t>
            </w:r>
            <w:r>
              <w:rPr>
                <w:b/>
                <w:bCs/>
              </w:rPr>
              <w:t>.0</w:t>
            </w:r>
            <w:r w:rsidRPr="00846504">
              <w:rPr>
                <w:b/>
                <w:bCs/>
              </w:rPr>
              <w:t>»</w:t>
            </w:r>
          </w:p>
        </w:tc>
      </w:tr>
      <w:tr w:rsidR="00BD5E8F" w:rsidRPr="00846504" w:rsidTr="00BD5E8F">
        <w:tc>
          <w:tcPr>
            <w:tcW w:w="3936" w:type="dxa"/>
          </w:tcPr>
          <w:p w:rsidR="00BD5E8F" w:rsidRPr="007E2F47" w:rsidRDefault="00BD5E8F" w:rsidP="00BD5E8F">
            <w:pPr>
              <w:pStyle w:val="0"/>
            </w:pPr>
            <w:r>
              <w:t>Канал отвода конденсата (с регулируемой задвижкой)</w:t>
            </w:r>
          </w:p>
        </w:tc>
        <w:tc>
          <w:tcPr>
            <w:tcW w:w="6484" w:type="dxa"/>
          </w:tcPr>
          <w:p w:rsidR="00BD5E8F" w:rsidRDefault="00BD5E8F" w:rsidP="00BD5E8F">
            <w:pPr>
              <w:pStyle w:val="0"/>
            </w:pPr>
            <w:r>
              <w:t xml:space="preserve">Гидравлический диаметр: </w:t>
            </w:r>
            <w:r w:rsidRPr="00846504">
              <w:rPr>
                <w:b/>
                <w:bCs/>
              </w:rPr>
              <w:t>«</w:t>
            </w:r>
            <w:r w:rsidRPr="000A7B45">
              <w:rPr>
                <w:b/>
                <w:bCs/>
              </w:rPr>
              <w:t>0.</w:t>
            </w:r>
            <w:r>
              <w:rPr>
                <w:b/>
                <w:bCs/>
              </w:rPr>
              <w:t>15</w:t>
            </w:r>
            <w:r w:rsidRPr="00846504">
              <w:rPr>
                <w:b/>
                <w:bCs/>
              </w:rPr>
              <w:t>»</w:t>
            </w:r>
          </w:p>
          <w:p w:rsidR="00BD5E8F" w:rsidRPr="006A5AF8" w:rsidRDefault="00BD5E8F" w:rsidP="00BD5E8F">
            <w:pPr>
              <w:pStyle w:val="0"/>
              <w:rPr>
                <w:b/>
                <w:bCs/>
              </w:rPr>
            </w:pPr>
            <w:r>
              <w:t xml:space="preserve">Проходное сечение: </w:t>
            </w:r>
            <w:r w:rsidRPr="00846504">
              <w:rPr>
                <w:b/>
                <w:bCs/>
              </w:rPr>
              <w:t>«</w:t>
            </w:r>
            <w:r w:rsidRPr="00C6397A">
              <w:rPr>
                <w:b/>
                <w:bCs/>
              </w:rPr>
              <w:t>0.01767</w:t>
            </w:r>
            <w:r w:rsidRPr="00846504">
              <w:rPr>
                <w:b/>
                <w:bCs/>
              </w:rPr>
              <w:t>»</w:t>
            </w:r>
          </w:p>
          <w:p w:rsidR="00BD5E8F" w:rsidRPr="00645AE2" w:rsidRDefault="00BD5E8F" w:rsidP="00BD5E8F">
            <w:pPr>
              <w:pStyle w:val="0"/>
              <w:rPr>
                <w:b/>
                <w:bCs/>
              </w:rPr>
            </w:pPr>
            <w:r>
              <w:t xml:space="preserve">Прямое местное сопротивление: </w:t>
            </w:r>
            <w:r w:rsidRPr="00846504">
              <w:rPr>
                <w:b/>
                <w:bCs/>
              </w:rPr>
              <w:t>«</w:t>
            </w:r>
            <w:r w:rsidRPr="000A7B45">
              <w:rPr>
                <w:b/>
                <w:bCs/>
              </w:rPr>
              <w:t>1</w:t>
            </w:r>
            <w:r w:rsidRPr="00846504">
              <w:rPr>
                <w:b/>
                <w:bCs/>
              </w:rPr>
              <w:t>»</w:t>
            </w:r>
          </w:p>
          <w:p w:rsidR="00BD5E8F" w:rsidRPr="00645AE2" w:rsidRDefault="00BD5E8F" w:rsidP="00BD5E8F">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BD5E8F" w:rsidRDefault="00BD5E8F" w:rsidP="00BD5E8F">
            <w:pPr>
              <w:pStyle w:val="0"/>
            </w:pPr>
            <w:r>
              <w:t xml:space="preserve">Толщина стенки: </w:t>
            </w:r>
            <w:r>
              <w:rPr>
                <w:b/>
                <w:bCs/>
              </w:rPr>
              <w:t>«</w:t>
            </w:r>
            <w:r w:rsidRPr="00727086">
              <w:rPr>
                <w:b/>
                <w:bCs/>
              </w:rPr>
              <w:t>0.00</w:t>
            </w:r>
            <w:r>
              <w:rPr>
                <w:b/>
                <w:bCs/>
              </w:rPr>
              <w:t>2</w:t>
            </w:r>
            <w:r w:rsidRPr="00846504">
              <w:rPr>
                <w:b/>
                <w:bCs/>
              </w:rPr>
              <w:t>»</w:t>
            </w:r>
          </w:p>
          <w:p w:rsidR="00BD5E8F" w:rsidRDefault="00BD5E8F" w:rsidP="00BD5E8F">
            <w:pPr>
              <w:pStyle w:val="0"/>
            </w:pPr>
            <w:r>
              <w:t xml:space="preserve">Поверхность теплообмена: </w:t>
            </w:r>
            <w:r w:rsidRPr="00846504">
              <w:rPr>
                <w:b/>
                <w:bCs/>
              </w:rPr>
              <w:t>«</w:t>
            </w:r>
            <w:r>
              <w:rPr>
                <w:b/>
                <w:bCs/>
              </w:rPr>
              <w:t>2.3562</w:t>
            </w:r>
            <w:r w:rsidRPr="00846504">
              <w:rPr>
                <w:b/>
                <w:bCs/>
              </w:rPr>
              <w:t>»</w:t>
            </w:r>
          </w:p>
          <w:p w:rsidR="00BD5E8F" w:rsidRPr="00E34C43" w:rsidRDefault="00BD5E8F" w:rsidP="00BD5E8F">
            <w:pPr>
              <w:pStyle w:val="0"/>
            </w:pPr>
            <w:r>
              <w:t xml:space="preserve">Длина: </w:t>
            </w:r>
            <w:r>
              <w:rPr>
                <w:b/>
                <w:bCs/>
              </w:rPr>
              <w:t>«5.0</w:t>
            </w:r>
            <w:r w:rsidRPr="00846504">
              <w:rPr>
                <w:b/>
                <w:bCs/>
              </w:rPr>
              <w:t>»</w:t>
            </w:r>
          </w:p>
        </w:tc>
      </w:tr>
      <w:tr w:rsidR="00BD5E8F" w:rsidRPr="00846504" w:rsidTr="00BD5E8F">
        <w:tc>
          <w:tcPr>
            <w:tcW w:w="3936" w:type="dxa"/>
          </w:tcPr>
          <w:p w:rsidR="00BD5E8F" w:rsidRPr="007E2F47" w:rsidRDefault="00BD5E8F" w:rsidP="00BD5E8F">
            <w:pPr>
              <w:pStyle w:val="0"/>
            </w:pPr>
            <w:r>
              <w:t>Канал подачи воды на всас насоса (3 канала, свойства одинаковые)</w:t>
            </w:r>
          </w:p>
        </w:tc>
        <w:tc>
          <w:tcPr>
            <w:tcW w:w="6484" w:type="dxa"/>
          </w:tcPr>
          <w:p w:rsidR="00613DDC" w:rsidRDefault="00613DDC" w:rsidP="00613DDC">
            <w:pPr>
              <w:pStyle w:val="0"/>
            </w:pPr>
            <w:r>
              <w:t xml:space="preserve">Гидравлический диаметр: </w:t>
            </w:r>
            <w:r w:rsidRPr="00846504">
              <w:rPr>
                <w:b/>
                <w:bCs/>
              </w:rPr>
              <w:t>«</w:t>
            </w:r>
            <w:r w:rsidRPr="00ED1B31">
              <w:rPr>
                <w:b/>
                <w:bCs/>
              </w:rPr>
              <w:t>0.25</w:t>
            </w:r>
            <w:r w:rsidRPr="00846504">
              <w:rPr>
                <w:b/>
                <w:bCs/>
              </w:rPr>
              <w:t>»</w:t>
            </w:r>
          </w:p>
          <w:p w:rsidR="00613DDC" w:rsidRPr="006A5AF8" w:rsidRDefault="00613DDC" w:rsidP="00613DDC">
            <w:pPr>
              <w:pStyle w:val="0"/>
              <w:rPr>
                <w:b/>
                <w:bCs/>
              </w:rPr>
            </w:pPr>
            <w:r>
              <w:t xml:space="preserve">Проходное сечение: </w:t>
            </w:r>
            <w:r w:rsidRPr="00846504">
              <w:rPr>
                <w:b/>
                <w:bCs/>
              </w:rPr>
              <w:t>«</w:t>
            </w:r>
            <w:r w:rsidRPr="00B508DD">
              <w:rPr>
                <w:b/>
                <w:bCs/>
              </w:rPr>
              <w:t>0.0490</w:t>
            </w:r>
            <w:r>
              <w:rPr>
                <w:b/>
                <w:bCs/>
              </w:rPr>
              <w:t>9</w:t>
            </w:r>
            <w:r w:rsidRPr="00846504">
              <w:rPr>
                <w:b/>
                <w:bCs/>
              </w:rPr>
              <w:t>»</w:t>
            </w:r>
          </w:p>
          <w:p w:rsidR="00613DDC" w:rsidRPr="00645AE2" w:rsidRDefault="00613DDC" w:rsidP="00613DDC">
            <w:pPr>
              <w:pStyle w:val="0"/>
              <w:rPr>
                <w:b/>
                <w:bCs/>
              </w:rPr>
            </w:pPr>
            <w:r>
              <w:t xml:space="preserve">Прямое местное сопротивление: </w:t>
            </w:r>
            <w:r w:rsidRPr="00846504">
              <w:rPr>
                <w:b/>
                <w:bCs/>
              </w:rPr>
              <w:t>«</w:t>
            </w:r>
            <w:r>
              <w:rPr>
                <w:b/>
                <w:bCs/>
              </w:rPr>
              <w:t>1</w:t>
            </w:r>
            <w:r w:rsidRPr="00846504">
              <w:rPr>
                <w:b/>
                <w:bCs/>
              </w:rPr>
              <w:t>»</w:t>
            </w:r>
          </w:p>
          <w:p w:rsidR="00613DDC" w:rsidRDefault="00613DDC" w:rsidP="00613DDC">
            <w:pPr>
              <w:pStyle w:val="0"/>
              <w:rPr>
                <w:b/>
                <w:bCs/>
              </w:rPr>
            </w:pPr>
            <w:r>
              <w:t xml:space="preserve">Обратное местное сопротивление: </w:t>
            </w:r>
            <w:r w:rsidRPr="00846504">
              <w:rPr>
                <w:b/>
                <w:bCs/>
              </w:rPr>
              <w:t>«</w:t>
            </w:r>
            <w:r>
              <w:rPr>
                <w:b/>
                <w:bCs/>
              </w:rPr>
              <w:t>1</w:t>
            </w:r>
            <w:r w:rsidRPr="00846504">
              <w:rPr>
                <w:b/>
                <w:bCs/>
              </w:rPr>
              <w:t>»</w:t>
            </w:r>
          </w:p>
          <w:p w:rsidR="00613DDC" w:rsidRPr="00645AE2" w:rsidRDefault="00613DDC" w:rsidP="00613DDC">
            <w:pPr>
              <w:pStyle w:val="0"/>
              <w:rPr>
                <w:b/>
                <w:bCs/>
              </w:rPr>
            </w:pPr>
            <w:r>
              <w:t xml:space="preserve">Толщина стенки: </w:t>
            </w:r>
            <w:r>
              <w:rPr>
                <w:b/>
                <w:bCs/>
              </w:rPr>
              <w:t>«0.01</w:t>
            </w:r>
            <w:r w:rsidRPr="00846504">
              <w:rPr>
                <w:b/>
                <w:bCs/>
              </w:rPr>
              <w:t>»</w:t>
            </w:r>
          </w:p>
          <w:p w:rsidR="00613DDC" w:rsidRDefault="00613DDC" w:rsidP="00613DDC">
            <w:pPr>
              <w:pStyle w:val="0"/>
            </w:pPr>
            <w:r>
              <w:t xml:space="preserve">Поверхность теплообмена: </w:t>
            </w:r>
            <w:r w:rsidRPr="00846504">
              <w:rPr>
                <w:b/>
                <w:bCs/>
              </w:rPr>
              <w:t>«</w:t>
            </w:r>
            <w:r w:rsidRPr="00230385">
              <w:rPr>
                <w:b/>
                <w:bCs/>
              </w:rPr>
              <w:t>3.92</w:t>
            </w:r>
            <w:r>
              <w:rPr>
                <w:b/>
                <w:bCs/>
              </w:rPr>
              <w:t>7</w:t>
            </w:r>
            <w:r w:rsidRPr="00846504">
              <w:rPr>
                <w:b/>
                <w:bCs/>
              </w:rPr>
              <w:t>»</w:t>
            </w:r>
          </w:p>
          <w:p w:rsidR="00BD5E8F" w:rsidRPr="00E34C43" w:rsidRDefault="00613DDC" w:rsidP="00613DDC">
            <w:pPr>
              <w:pStyle w:val="0"/>
            </w:pPr>
            <w:r>
              <w:t xml:space="preserve">Длина: </w:t>
            </w:r>
            <w:r>
              <w:rPr>
                <w:b/>
                <w:bCs/>
              </w:rPr>
              <w:t>«5.0</w:t>
            </w:r>
            <w:r w:rsidRPr="00846504">
              <w:rPr>
                <w:b/>
                <w:bCs/>
              </w:rPr>
              <w:t>»</w:t>
            </w:r>
          </w:p>
        </w:tc>
      </w:tr>
      <w:tr w:rsidR="00BD5E8F" w:rsidRPr="00846504" w:rsidTr="00BD5E8F">
        <w:tc>
          <w:tcPr>
            <w:tcW w:w="3936" w:type="dxa"/>
          </w:tcPr>
          <w:p w:rsidR="00BD5E8F" w:rsidRPr="007E2F47" w:rsidRDefault="00BD5E8F" w:rsidP="00BD5E8F">
            <w:pPr>
              <w:pStyle w:val="0"/>
            </w:pPr>
            <w:r>
              <w:t>Канал, на котором расположен насос (3 канала, одинаковые свойства)</w:t>
            </w:r>
          </w:p>
        </w:tc>
        <w:tc>
          <w:tcPr>
            <w:tcW w:w="6484" w:type="dxa"/>
          </w:tcPr>
          <w:p w:rsidR="00BD5E8F" w:rsidRDefault="00BD5E8F" w:rsidP="00BD5E8F">
            <w:pPr>
              <w:pStyle w:val="0"/>
            </w:pPr>
            <w:r>
              <w:t xml:space="preserve">Гидравлический диаметр: </w:t>
            </w:r>
            <w:r w:rsidRPr="00846504">
              <w:rPr>
                <w:b/>
                <w:bCs/>
              </w:rPr>
              <w:t>«</w:t>
            </w:r>
            <w:r w:rsidRPr="000A7B45">
              <w:rPr>
                <w:b/>
                <w:bCs/>
              </w:rPr>
              <w:t>0.</w:t>
            </w:r>
            <w:r>
              <w:rPr>
                <w:b/>
                <w:bCs/>
              </w:rPr>
              <w:t>15</w:t>
            </w:r>
            <w:r w:rsidRPr="00846504">
              <w:rPr>
                <w:b/>
                <w:bCs/>
              </w:rPr>
              <w:t>»</w:t>
            </w:r>
          </w:p>
          <w:p w:rsidR="00BD5E8F" w:rsidRPr="006A5AF8" w:rsidRDefault="00BD5E8F" w:rsidP="00BD5E8F">
            <w:pPr>
              <w:pStyle w:val="0"/>
              <w:rPr>
                <w:b/>
                <w:bCs/>
              </w:rPr>
            </w:pPr>
            <w:r>
              <w:t xml:space="preserve">Проходное сечение: </w:t>
            </w:r>
            <w:r w:rsidRPr="00846504">
              <w:rPr>
                <w:b/>
                <w:bCs/>
              </w:rPr>
              <w:t>«</w:t>
            </w:r>
            <w:r w:rsidRPr="00387752">
              <w:rPr>
                <w:b/>
                <w:bCs/>
              </w:rPr>
              <w:t>0.0176</w:t>
            </w:r>
            <w:r>
              <w:rPr>
                <w:b/>
                <w:bCs/>
              </w:rPr>
              <w:t>7</w:t>
            </w:r>
            <w:r w:rsidRPr="00846504">
              <w:rPr>
                <w:b/>
                <w:bCs/>
              </w:rPr>
              <w:t>»</w:t>
            </w:r>
          </w:p>
          <w:p w:rsidR="00BD5E8F" w:rsidRPr="00645AE2" w:rsidRDefault="00BD5E8F" w:rsidP="00BD5E8F">
            <w:pPr>
              <w:pStyle w:val="0"/>
              <w:rPr>
                <w:b/>
                <w:bCs/>
              </w:rPr>
            </w:pPr>
            <w:r>
              <w:t xml:space="preserve">Прямое местное сопротивление: </w:t>
            </w:r>
            <w:r w:rsidRPr="00846504">
              <w:rPr>
                <w:b/>
                <w:bCs/>
              </w:rPr>
              <w:t>«</w:t>
            </w:r>
            <w:r>
              <w:rPr>
                <w:b/>
                <w:bCs/>
              </w:rPr>
              <w:t>25</w:t>
            </w:r>
            <w:r w:rsidRPr="00846504">
              <w:rPr>
                <w:b/>
                <w:bCs/>
              </w:rPr>
              <w:t>»</w:t>
            </w:r>
          </w:p>
          <w:p w:rsidR="00BD5E8F" w:rsidRPr="00645AE2" w:rsidRDefault="00BD5E8F" w:rsidP="00BD5E8F">
            <w:pPr>
              <w:pStyle w:val="0"/>
              <w:rPr>
                <w:b/>
                <w:bCs/>
              </w:rPr>
            </w:pPr>
            <w:r>
              <w:t xml:space="preserve">Обратное местное сопротивление: </w:t>
            </w:r>
            <w:r w:rsidRPr="00846504">
              <w:rPr>
                <w:b/>
                <w:bCs/>
              </w:rPr>
              <w:t>«</w:t>
            </w:r>
            <w:r>
              <w:rPr>
                <w:b/>
                <w:bCs/>
              </w:rPr>
              <w:t>25</w:t>
            </w:r>
            <w:r w:rsidRPr="00846504">
              <w:rPr>
                <w:b/>
                <w:bCs/>
              </w:rPr>
              <w:t>»</w:t>
            </w:r>
          </w:p>
          <w:p w:rsidR="00BD5E8F" w:rsidRDefault="00BD5E8F" w:rsidP="00BD5E8F">
            <w:pPr>
              <w:pStyle w:val="0"/>
            </w:pPr>
            <w:r>
              <w:lastRenderedPageBreak/>
              <w:t xml:space="preserve">Толщина стенки: </w:t>
            </w:r>
            <w:r>
              <w:rPr>
                <w:b/>
                <w:bCs/>
              </w:rPr>
              <w:t>«</w:t>
            </w:r>
            <w:r w:rsidRPr="00727086">
              <w:rPr>
                <w:b/>
                <w:bCs/>
              </w:rPr>
              <w:t>0.00</w:t>
            </w:r>
            <w:r w:rsidR="00D664D9">
              <w:rPr>
                <w:b/>
                <w:bCs/>
              </w:rPr>
              <w:t>5</w:t>
            </w:r>
            <w:r w:rsidRPr="00846504">
              <w:rPr>
                <w:b/>
                <w:bCs/>
              </w:rPr>
              <w:t>»</w:t>
            </w:r>
          </w:p>
          <w:p w:rsidR="00BD5E8F" w:rsidRDefault="00BD5E8F" w:rsidP="00BD5E8F">
            <w:pPr>
              <w:pStyle w:val="0"/>
            </w:pPr>
            <w:r>
              <w:t xml:space="preserve">Поверхность теплообмена: </w:t>
            </w:r>
            <w:r w:rsidRPr="00846504">
              <w:rPr>
                <w:b/>
                <w:bCs/>
              </w:rPr>
              <w:t>«</w:t>
            </w:r>
            <w:r w:rsidR="00D664D9" w:rsidRPr="00D664D9">
              <w:rPr>
                <w:b/>
                <w:bCs/>
              </w:rPr>
              <w:t>2.356</w:t>
            </w:r>
            <w:r w:rsidRPr="00846504">
              <w:rPr>
                <w:b/>
                <w:bCs/>
              </w:rPr>
              <w:t>»</w:t>
            </w:r>
          </w:p>
          <w:p w:rsidR="00BD5E8F" w:rsidRPr="00E34C43" w:rsidRDefault="00BD5E8F" w:rsidP="00BD5E8F">
            <w:pPr>
              <w:pStyle w:val="0"/>
            </w:pPr>
            <w:r>
              <w:t xml:space="preserve">Длина: </w:t>
            </w:r>
            <w:r w:rsidR="00D664D9">
              <w:rPr>
                <w:b/>
                <w:bCs/>
              </w:rPr>
              <w:t>«</w:t>
            </w:r>
            <w:r>
              <w:rPr>
                <w:b/>
                <w:bCs/>
              </w:rPr>
              <w:t>5</w:t>
            </w:r>
            <w:r w:rsidRPr="00846504">
              <w:rPr>
                <w:b/>
                <w:bCs/>
              </w:rPr>
              <w:t>»</w:t>
            </w:r>
          </w:p>
        </w:tc>
      </w:tr>
      <w:tr w:rsidR="00296ECF" w:rsidRPr="00656735" w:rsidTr="00BD5E8F">
        <w:tc>
          <w:tcPr>
            <w:tcW w:w="3936" w:type="dxa"/>
          </w:tcPr>
          <w:p w:rsidR="00BD5E8F" w:rsidRPr="00656735" w:rsidRDefault="00BD5E8F" w:rsidP="00296ECF">
            <w:pPr>
              <w:pStyle w:val="0"/>
            </w:pPr>
            <w:r w:rsidRPr="00656735">
              <w:lastRenderedPageBreak/>
              <w:t>Канал напорный (</w:t>
            </w:r>
            <w:r w:rsidR="00296ECF">
              <w:t>6</w:t>
            </w:r>
            <w:r w:rsidRPr="00656735">
              <w:t xml:space="preserve"> шт, после насо</w:t>
            </w:r>
            <w:r w:rsidR="00296ECF">
              <w:t>сов, с обратными клапанами и задвижками</w:t>
            </w:r>
            <w:r w:rsidRPr="00656735">
              <w:t>)</w:t>
            </w:r>
          </w:p>
        </w:tc>
        <w:tc>
          <w:tcPr>
            <w:tcW w:w="6484" w:type="dxa"/>
          </w:tcPr>
          <w:p w:rsidR="00BD5E8F" w:rsidRPr="00656735" w:rsidRDefault="00BD5E8F" w:rsidP="00BD5E8F">
            <w:pPr>
              <w:pStyle w:val="0"/>
            </w:pPr>
            <w:r w:rsidRPr="00656735">
              <w:t xml:space="preserve">Гидравлический диаметр: </w:t>
            </w:r>
            <w:r w:rsidRPr="00656735">
              <w:rPr>
                <w:b/>
                <w:bCs/>
              </w:rPr>
              <w:t>«0.15»</w:t>
            </w:r>
          </w:p>
          <w:p w:rsidR="00BD5E8F" w:rsidRPr="00656735" w:rsidRDefault="00BD5E8F" w:rsidP="00BD5E8F">
            <w:pPr>
              <w:pStyle w:val="0"/>
              <w:rPr>
                <w:b/>
                <w:bCs/>
              </w:rPr>
            </w:pPr>
            <w:r w:rsidRPr="00656735">
              <w:t xml:space="preserve">Проходное сечение: </w:t>
            </w:r>
            <w:r w:rsidRPr="00656735">
              <w:rPr>
                <w:b/>
                <w:bCs/>
              </w:rPr>
              <w:t>«0.01767»</w:t>
            </w:r>
          </w:p>
          <w:p w:rsidR="00BD5E8F" w:rsidRPr="00656735" w:rsidRDefault="00BD5E8F" w:rsidP="00BD5E8F">
            <w:pPr>
              <w:pStyle w:val="0"/>
              <w:rPr>
                <w:b/>
                <w:bCs/>
              </w:rPr>
            </w:pPr>
            <w:r w:rsidRPr="00656735">
              <w:t xml:space="preserve">Прямое местное сопротивление: </w:t>
            </w:r>
            <w:r w:rsidRPr="00656735">
              <w:rPr>
                <w:b/>
                <w:bCs/>
              </w:rPr>
              <w:t>«1»</w:t>
            </w:r>
          </w:p>
          <w:p w:rsidR="00BD5E8F" w:rsidRPr="00656735" w:rsidRDefault="00BD5E8F" w:rsidP="00BD5E8F">
            <w:pPr>
              <w:pStyle w:val="0"/>
              <w:rPr>
                <w:b/>
                <w:bCs/>
              </w:rPr>
            </w:pPr>
            <w:r w:rsidRPr="00656735">
              <w:t xml:space="preserve">Обратное местное сопротивление: </w:t>
            </w:r>
            <w:r w:rsidRPr="00656735">
              <w:rPr>
                <w:b/>
                <w:bCs/>
              </w:rPr>
              <w:t>«1»</w:t>
            </w:r>
          </w:p>
          <w:p w:rsidR="00BD5E8F" w:rsidRPr="00656735" w:rsidRDefault="00BD5E8F" w:rsidP="00BD5E8F">
            <w:pPr>
              <w:pStyle w:val="0"/>
            </w:pPr>
            <w:r w:rsidRPr="00656735">
              <w:t xml:space="preserve">Толщина стенки: </w:t>
            </w:r>
            <w:r w:rsidRPr="00656735">
              <w:rPr>
                <w:b/>
                <w:bCs/>
              </w:rPr>
              <w:t>«0.002»</w:t>
            </w:r>
          </w:p>
          <w:p w:rsidR="00BD5E8F" w:rsidRPr="00656735" w:rsidRDefault="00BD5E8F" w:rsidP="00BD5E8F">
            <w:pPr>
              <w:pStyle w:val="0"/>
            </w:pPr>
            <w:r w:rsidRPr="00656735">
              <w:t xml:space="preserve">Поверхность теплообмена: </w:t>
            </w:r>
            <w:r w:rsidRPr="00656735">
              <w:rPr>
                <w:b/>
                <w:bCs/>
              </w:rPr>
              <w:t>«1.1781»</w:t>
            </w:r>
          </w:p>
          <w:p w:rsidR="00BD5E8F" w:rsidRPr="00656735" w:rsidRDefault="00BD5E8F" w:rsidP="00BD5E8F">
            <w:pPr>
              <w:pStyle w:val="0"/>
            </w:pPr>
            <w:r w:rsidRPr="00656735">
              <w:t xml:space="preserve">Длина: </w:t>
            </w:r>
            <w:r w:rsidRPr="00656735">
              <w:rPr>
                <w:b/>
                <w:bCs/>
              </w:rPr>
              <w:t>«2.5»</w:t>
            </w:r>
          </w:p>
        </w:tc>
      </w:tr>
      <w:tr w:rsidR="00BD5E8F" w:rsidRPr="00846504" w:rsidTr="00BD5E8F">
        <w:tc>
          <w:tcPr>
            <w:tcW w:w="3936" w:type="dxa"/>
          </w:tcPr>
          <w:p w:rsidR="00BD5E8F" w:rsidRPr="006A569E" w:rsidRDefault="00BD5E8F" w:rsidP="00D85462">
            <w:pPr>
              <w:pStyle w:val="0"/>
              <w:rPr>
                <w:sz w:val="22"/>
              </w:rPr>
            </w:pPr>
            <w:r>
              <w:t xml:space="preserve">Граничный узел подачи воды (узел </w:t>
            </w:r>
            <w:r>
              <w:rPr>
                <w:sz w:val="22"/>
              </w:rPr>
              <w:t xml:space="preserve">характеризует </w:t>
            </w:r>
            <w:r w:rsidR="00D85462">
              <w:rPr>
                <w:sz w:val="22"/>
              </w:rPr>
              <w:t>деаэратор</w:t>
            </w:r>
            <w:r>
              <w:rPr>
                <w:sz w:val="22"/>
              </w:rPr>
              <w:t>)</w:t>
            </w:r>
          </w:p>
        </w:tc>
        <w:tc>
          <w:tcPr>
            <w:tcW w:w="6484" w:type="dxa"/>
          </w:tcPr>
          <w:p w:rsidR="00BD5E8F" w:rsidRDefault="00BD5E8F" w:rsidP="00BD5E8F">
            <w:pPr>
              <w:pStyle w:val="0"/>
            </w:pPr>
            <w:r>
              <w:t xml:space="preserve">Давление: </w:t>
            </w:r>
            <w:r>
              <w:rPr>
                <w:b/>
                <w:bCs/>
              </w:rPr>
              <w:t>«</w:t>
            </w:r>
            <w:r w:rsidR="0007387B">
              <w:rPr>
                <w:b/>
                <w:bCs/>
              </w:rPr>
              <w:t>1</w:t>
            </w:r>
            <w:r>
              <w:rPr>
                <w:b/>
                <w:bCs/>
              </w:rPr>
              <w:t>.</w:t>
            </w:r>
            <w:r w:rsidR="0007387B">
              <w:rPr>
                <w:b/>
                <w:bCs/>
              </w:rPr>
              <w:t>2</w:t>
            </w:r>
            <w:r w:rsidRPr="00846504">
              <w:rPr>
                <w:b/>
                <w:bCs/>
              </w:rPr>
              <w:t>»</w:t>
            </w:r>
          </w:p>
          <w:p w:rsidR="00BD5E8F" w:rsidRPr="008D0E96" w:rsidRDefault="00BD5E8F" w:rsidP="0007387B">
            <w:pPr>
              <w:pStyle w:val="0"/>
            </w:pPr>
            <w:r>
              <w:t xml:space="preserve">Энтальпия: </w:t>
            </w:r>
            <w:r>
              <w:rPr>
                <w:b/>
                <w:bCs/>
              </w:rPr>
              <w:t>«</w:t>
            </w:r>
            <w:r w:rsidR="0007387B">
              <w:rPr>
                <w:b/>
                <w:bCs/>
              </w:rPr>
              <w:t>104</w:t>
            </w:r>
            <w:r w:rsidRPr="00846504">
              <w:rPr>
                <w:b/>
                <w:bCs/>
              </w:rPr>
              <w:t>»</w:t>
            </w:r>
          </w:p>
        </w:tc>
      </w:tr>
      <w:tr w:rsidR="00BD5E8F" w:rsidRPr="00846504" w:rsidTr="00BD5E8F">
        <w:tc>
          <w:tcPr>
            <w:tcW w:w="3936" w:type="dxa"/>
          </w:tcPr>
          <w:p w:rsidR="00BD5E8F" w:rsidRDefault="00BD5E8F" w:rsidP="0007387B">
            <w:pPr>
              <w:pStyle w:val="0"/>
            </w:pPr>
            <w:r>
              <w:t>Узел отбора воды</w:t>
            </w:r>
          </w:p>
        </w:tc>
        <w:tc>
          <w:tcPr>
            <w:tcW w:w="6484" w:type="dxa"/>
          </w:tcPr>
          <w:p w:rsidR="00BD5E8F" w:rsidRDefault="00BD5E8F" w:rsidP="00BD5E8F">
            <w:pPr>
              <w:pStyle w:val="0"/>
            </w:pPr>
            <w:r>
              <w:t xml:space="preserve">Давление: </w:t>
            </w:r>
            <w:r>
              <w:rPr>
                <w:b/>
                <w:bCs/>
              </w:rPr>
              <w:t>«</w:t>
            </w:r>
            <w:r w:rsidR="0007387B">
              <w:rPr>
                <w:b/>
                <w:bCs/>
              </w:rPr>
              <w:t>10</w:t>
            </w:r>
            <w:r w:rsidRPr="00846504">
              <w:rPr>
                <w:b/>
                <w:bCs/>
              </w:rPr>
              <w:t>»</w:t>
            </w:r>
          </w:p>
          <w:p w:rsidR="00BD5E8F" w:rsidRDefault="00BD5E8F" w:rsidP="00BD5E8F">
            <w:pPr>
              <w:pStyle w:val="0"/>
            </w:pPr>
            <w:r>
              <w:t xml:space="preserve">Энтальпия: </w:t>
            </w:r>
            <w:r>
              <w:rPr>
                <w:b/>
                <w:bCs/>
              </w:rPr>
              <w:t>«30</w:t>
            </w:r>
            <w:r w:rsidRPr="00846504">
              <w:rPr>
                <w:b/>
                <w:bCs/>
              </w:rPr>
              <w:t>»</w:t>
            </w:r>
          </w:p>
        </w:tc>
      </w:tr>
      <w:tr w:rsidR="00BD5E8F" w:rsidRPr="00846504" w:rsidTr="00BD5E8F">
        <w:tc>
          <w:tcPr>
            <w:tcW w:w="3936" w:type="dxa"/>
          </w:tcPr>
          <w:p w:rsidR="00BD5E8F" w:rsidRDefault="00BD5E8F" w:rsidP="0007387B">
            <w:pPr>
              <w:pStyle w:val="0"/>
            </w:pPr>
            <w:r>
              <w:t xml:space="preserve">Внутренние узлы (общий перед насосами, 3 узла перед каждым насосом, </w:t>
            </w:r>
            <w:r w:rsidR="0007387B">
              <w:t>6</w:t>
            </w:r>
            <w:r>
              <w:t xml:space="preserve"> узл</w:t>
            </w:r>
            <w:r w:rsidR="0007387B">
              <w:t>ов</w:t>
            </w:r>
            <w:r>
              <w:t xml:space="preserve"> после каждого насоса и общий узел после насосов)</w:t>
            </w:r>
          </w:p>
        </w:tc>
        <w:tc>
          <w:tcPr>
            <w:tcW w:w="6484" w:type="dxa"/>
          </w:tcPr>
          <w:p w:rsidR="00BD5E8F" w:rsidRPr="00DC7D3B" w:rsidRDefault="00BD5E8F" w:rsidP="00BD5E8F">
            <w:pPr>
              <w:pStyle w:val="0"/>
              <w:rPr>
                <w:bCs/>
              </w:rPr>
            </w:pPr>
            <w:r>
              <w:t xml:space="preserve">Начальная энтальпия: </w:t>
            </w:r>
            <w:r>
              <w:rPr>
                <w:b/>
                <w:bCs/>
              </w:rPr>
              <w:t>«30</w:t>
            </w:r>
            <w:r w:rsidRPr="00846504">
              <w:rPr>
                <w:b/>
                <w:bCs/>
              </w:rPr>
              <w:t>»</w:t>
            </w:r>
          </w:p>
          <w:p w:rsidR="00BD5E8F" w:rsidRDefault="00BD5E8F" w:rsidP="00BD5E8F">
            <w:pPr>
              <w:pStyle w:val="0"/>
            </w:pPr>
            <w:r w:rsidRPr="00DC7D3B">
              <w:rPr>
                <w:bCs/>
              </w:rPr>
              <w:t>Вы</w:t>
            </w:r>
            <w:r>
              <w:rPr>
                <w:bCs/>
              </w:rPr>
              <w:t xml:space="preserve">сотная отметка: </w:t>
            </w:r>
            <w:r w:rsidR="0007387B">
              <w:rPr>
                <w:b/>
                <w:bCs/>
              </w:rPr>
              <w:t>«</w:t>
            </w:r>
            <w:r w:rsidRPr="00DC7D3B">
              <w:rPr>
                <w:b/>
                <w:bCs/>
              </w:rPr>
              <w:t>0»</w:t>
            </w:r>
          </w:p>
        </w:tc>
      </w:tr>
      <w:tr w:rsidR="00BD5E8F" w:rsidRPr="00846504" w:rsidTr="00BD5E8F">
        <w:tc>
          <w:tcPr>
            <w:tcW w:w="3936" w:type="dxa"/>
          </w:tcPr>
          <w:p w:rsidR="00BD5E8F" w:rsidRDefault="00BD5E8F" w:rsidP="0007387B">
            <w:pPr>
              <w:pStyle w:val="0"/>
            </w:pPr>
            <w:r>
              <w:t>Задвижка «К_</w:t>
            </w:r>
            <w:r w:rsidR="0007387B">
              <w:t>51</w:t>
            </w:r>
            <w:r>
              <w:t>_1»</w:t>
            </w:r>
          </w:p>
        </w:tc>
        <w:tc>
          <w:tcPr>
            <w:tcW w:w="6484" w:type="dxa"/>
          </w:tcPr>
          <w:p w:rsidR="00BD5E8F" w:rsidRDefault="00BD5E8F" w:rsidP="00BD5E8F">
            <w:pPr>
              <w:pStyle w:val="0"/>
            </w:pPr>
            <w:r>
              <w:t xml:space="preserve">Положение: </w:t>
            </w:r>
            <w:r w:rsidRPr="00BD5BA0">
              <w:rPr>
                <w:b/>
              </w:rPr>
              <w:t>«100%»</w:t>
            </w:r>
          </w:p>
        </w:tc>
      </w:tr>
      <w:tr w:rsidR="00BD5E8F" w:rsidRPr="00846504" w:rsidTr="00BD5E8F">
        <w:tc>
          <w:tcPr>
            <w:tcW w:w="3936" w:type="dxa"/>
          </w:tcPr>
          <w:p w:rsidR="00BD5E8F" w:rsidRDefault="0007387B" w:rsidP="0007387B">
            <w:pPr>
              <w:pStyle w:val="0"/>
            </w:pPr>
            <w:r>
              <w:t>Задвижка «К_53</w:t>
            </w:r>
            <w:r w:rsidR="00BD5E8F">
              <w:t>_1»</w:t>
            </w:r>
          </w:p>
        </w:tc>
        <w:tc>
          <w:tcPr>
            <w:tcW w:w="6484" w:type="dxa"/>
          </w:tcPr>
          <w:p w:rsidR="00BD5E8F" w:rsidRDefault="00BD5E8F" w:rsidP="00BD5E8F">
            <w:pPr>
              <w:pStyle w:val="0"/>
            </w:pPr>
            <w:r>
              <w:t xml:space="preserve">Положение: </w:t>
            </w:r>
            <w:r w:rsidRPr="00BD5BA0">
              <w:rPr>
                <w:b/>
              </w:rPr>
              <w:t>«100%»</w:t>
            </w:r>
          </w:p>
        </w:tc>
      </w:tr>
      <w:tr w:rsidR="00BD5E8F" w:rsidRPr="00846504" w:rsidTr="00BD5E8F">
        <w:tc>
          <w:tcPr>
            <w:tcW w:w="3936" w:type="dxa"/>
          </w:tcPr>
          <w:p w:rsidR="00BD5E8F" w:rsidRDefault="0007387B" w:rsidP="00BD5E8F">
            <w:pPr>
              <w:pStyle w:val="0"/>
            </w:pPr>
            <w:r>
              <w:t>Задвижка «К_54</w:t>
            </w:r>
            <w:r w:rsidR="00BD5E8F">
              <w:t>_1»</w:t>
            </w:r>
          </w:p>
        </w:tc>
        <w:tc>
          <w:tcPr>
            <w:tcW w:w="6484" w:type="dxa"/>
          </w:tcPr>
          <w:p w:rsidR="00BD5E8F" w:rsidRDefault="00BD5E8F" w:rsidP="00BD5E8F">
            <w:pPr>
              <w:pStyle w:val="0"/>
            </w:pPr>
            <w:r>
              <w:t xml:space="preserve">Положение: </w:t>
            </w:r>
            <w:r w:rsidR="0007387B" w:rsidRPr="00BD5BA0">
              <w:rPr>
                <w:b/>
              </w:rPr>
              <w:t>«100%»</w:t>
            </w:r>
          </w:p>
        </w:tc>
      </w:tr>
      <w:tr w:rsidR="0007387B" w:rsidRPr="00846504" w:rsidTr="00F71248">
        <w:tc>
          <w:tcPr>
            <w:tcW w:w="3936" w:type="dxa"/>
          </w:tcPr>
          <w:p w:rsidR="0007387B" w:rsidRDefault="0007387B" w:rsidP="00F71248">
            <w:pPr>
              <w:pStyle w:val="0"/>
            </w:pPr>
            <w:r>
              <w:t>Задвижка «К_55_1»</w:t>
            </w:r>
          </w:p>
        </w:tc>
        <w:tc>
          <w:tcPr>
            <w:tcW w:w="6484" w:type="dxa"/>
          </w:tcPr>
          <w:p w:rsidR="0007387B" w:rsidRDefault="0007387B" w:rsidP="00F71248">
            <w:pPr>
              <w:pStyle w:val="0"/>
            </w:pPr>
            <w:r>
              <w:t xml:space="preserve">Положение: </w:t>
            </w:r>
            <w:r w:rsidRPr="00BD5BA0">
              <w:rPr>
                <w:b/>
              </w:rPr>
              <w:t>«0%»</w:t>
            </w:r>
          </w:p>
        </w:tc>
      </w:tr>
      <w:tr w:rsidR="0007387B" w:rsidRPr="00846504" w:rsidTr="00F71248">
        <w:tc>
          <w:tcPr>
            <w:tcW w:w="3936" w:type="dxa"/>
          </w:tcPr>
          <w:p w:rsidR="0007387B" w:rsidRDefault="0007387B" w:rsidP="0007387B">
            <w:pPr>
              <w:pStyle w:val="0"/>
            </w:pPr>
            <w:r>
              <w:t>Задвижка «ПВ_14_1»</w:t>
            </w:r>
          </w:p>
        </w:tc>
        <w:tc>
          <w:tcPr>
            <w:tcW w:w="6484" w:type="dxa"/>
          </w:tcPr>
          <w:p w:rsidR="0007387B" w:rsidRDefault="0007387B" w:rsidP="00F71248">
            <w:pPr>
              <w:pStyle w:val="0"/>
            </w:pPr>
            <w:r>
              <w:t xml:space="preserve">Положение: </w:t>
            </w:r>
            <w:r w:rsidRPr="00BD5BA0">
              <w:rPr>
                <w:b/>
              </w:rPr>
              <w:t>«100%»</w:t>
            </w:r>
          </w:p>
        </w:tc>
      </w:tr>
      <w:tr w:rsidR="0007387B" w:rsidRPr="00846504" w:rsidTr="00F71248">
        <w:tc>
          <w:tcPr>
            <w:tcW w:w="3936" w:type="dxa"/>
          </w:tcPr>
          <w:p w:rsidR="0007387B" w:rsidRDefault="0007387B" w:rsidP="0007387B">
            <w:pPr>
              <w:pStyle w:val="0"/>
            </w:pPr>
            <w:r>
              <w:t>Задвижка «ПВ_15_1»</w:t>
            </w:r>
          </w:p>
        </w:tc>
        <w:tc>
          <w:tcPr>
            <w:tcW w:w="6484" w:type="dxa"/>
          </w:tcPr>
          <w:p w:rsidR="0007387B" w:rsidRDefault="0007387B" w:rsidP="00F71248">
            <w:pPr>
              <w:pStyle w:val="0"/>
            </w:pPr>
            <w:r>
              <w:t xml:space="preserve">Положение: </w:t>
            </w:r>
            <w:r w:rsidRPr="00BD5BA0">
              <w:rPr>
                <w:b/>
              </w:rPr>
              <w:t>«</w:t>
            </w:r>
            <w:r>
              <w:rPr>
                <w:b/>
              </w:rPr>
              <w:t>10</w:t>
            </w:r>
            <w:r w:rsidRPr="00BD5BA0">
              <w:rPr>
                <w:b/>
              </w:rPr>
              <w:t>0%»</w:t>
            </w:r>
          </w:p>
        </w:tc>
      </w:tr>
      <w:tr w:rsidR="0007387B" w:rsidRPr="00846504" w:rsidTr="00F71248">
        <w:tc>
          <w:tcPr>
            <w:tcW w:w="3936" w:type="dxa"/>
          </w:tcPr>
          <w:p w:rsidR="0007387B" w:rsidRDefault="0007387B" w:rsidP="0007387B">
            <w:pPr>
              <w:pStyle w:val="0"/>
            </w:pPr>
            <w:r>
              <w:t>Задвижка «ПВ_16_1»</w:t>
            </w:r>
          </w:p>
        </w:tc>
        <w:tc>
          <w:tcPr>
            <w:tcW w:w="6484" w:type="dxa"/>
          </w:tcPr>
          <w:p w:rsidR="0007387B" w:rsidRDefault="0007387B" w:rsidP="00F71248">
            <w:pPr>
              <w:pStyle w:val="0"/>
            </w:pPr>
            <w:r>
              <w:t xml:space="preserve">Положение: </w:t>
            </w:r>
            <w:r w:rsidRPr="00BD5BA0">
              <w:rPr>
                <w:b/>
              </w:rPr>
              <w:t>«0%»</w:t>
            </w:r>
          </w:p>
        </w:tc>
      </w:tr>
      <w:tr w:rsidR="00BD5E8F" w:rsidRPr="00846504" w:rsidTr="00BD5E8F">
        <w:tc>
          <w:tcPr>
            <w:tcW w:w="3936" w:type="dxa"/>
          </w:tcPr>
          <w:p w:rsidR="00BD5E8F" w:rsidRDefault="00BD5E8F" w:rsidP="00BD5E8F">
            <w:pPr>
              <w:pStyle w:val="0"/>
            </w:pPr>
            <w:r>
              <w:t>Задвижка «К_3_1»</w:t>
            </w:r>
          </w:p>
        </w:tc>
        <w:tc>
          <w:tcPr>
            <w:tcW w:w="6484" w:type="dxa"/>
          </w:tcPr>
          <w:p w:rsidR="00BD5E8F" w:rsidRDefault="00BD5E8F" w:rsidP="0007387B">
            <w:pPr>
              <w:pStyle w:val="0"/>
            </w:pPr>
            <w:r>
              <w:t xml:space="preserve">Положение: </w:t>
            </w:r>
            <w:r w:rsidRPr="00BD5BA0">
              <w:rPr>
                <w:b/>
              </w:rPr>
              <w:t>«</w:t>
            </w:r>
            <w:r w:rsidR="0007387B">
              <w:rPr>
                <w:b/>
              </w:rPr>
              <w:t>2.987</w:t>
            </w:r>
            <w:r w:rsidRPr="00BD5BA0">
              <w:rPr>
                <w:b/>
              </w:rPr>
              <w:t>%»</w:t>
            </w:r>
          </w:p>
        </w:tc>
      </w:tr>
      <w:tr w:rsidR="00BD5E8F" w:rsidRPr="00846504" w:rsidTr="00BD5E8F">
        <w:tc>
          <w:tcPr>
            <w:tcW w:w="3936" w:type="dxa"/>
          </w:tcPr>
          <w:p w:rsidR="00BD5E8F" w:rsidRDefault="00BD5E8F" w:rsidP="00BD5E8F">
            <w:pPr>
              <w:pStyle w:val="0"/>
            </w:pPr>
            <w:r>
              <w:t>Обратный клапан «К_63_1»</w:t>
            </w:r>
          </w:p>
        </w:tc>
        <w:tc>
          <w:tcPr>
            <w:tcW w:w="6484" w:type="dxa"/>
          </w:tcPr>
          <w:p w:rsidR="00BD5E8F" w:rsidRPr="0056553E" w:rsidRDefault="00BD5E8F" w:rsidP="00BD5E8F">
            <w:pPr>
              <w:pStyle w:val="0"/>
            </w:pPr>
            <w:r>
              <w:t xml:space="preserve">Номер элемента в канале: </w:t>
            </w:r>
            <w:r w:rsidRPr="00195744">
              <w:rPr>
                <w:b/>
              </w:rPr>
              <w:t>«</w:t>
            </w:r>
            <w:r w:rsidR="0007387B">
              <w:rPr>
                <w:b/>
              </w:rPr>
              <w:t>1</w:t>
            </w:r>
            <w:r w:rsidRPr="00195744">
              <w:rPr>
                <w:b/>
              </w:rPr>
              <w:t>»</w:t>
            </w:r>
          </w:p>
        </w:tc>
      </w:tr>
      <w:tr w:rsidR="00BD5E8F" w:rsidRPr="00846504" w:rsidTr="00BD5E8F">
        <w:tc>
          <w:tcPr>
            <w:tcW w:w="3936" w:type="dxa"/>
          </w:tcPr>
          <w:p w:rsidR="00BD5E8F" w:rsidRDefault="00BD5E8F" w:rsidP="00BD5E8F">
            <w:pPr>
              <w:pStyle w:val="0"/>
            </w:pPr>
            <w:r>
              <w:t>Обратный клапан «К_64_1»</w:t>
            </w:r>
          </w:p>
        </w:tc>
        <w:tc>
          <w:tcPr>
            <w:tcW w:w="6484" w:type="dxa"/>
          </w:tcPr>
          <w:p w:rsidR="00BD5E8F" w:rsidRPr="0056553E" w:rsidRDefault="00BD5E8F" w:rsidP="00BD5E8F">
            <w:pPr>
              <w:pStyle w:val="0"/>
            </w:pPr>
            <w:r>
              <w:t xml:space="preserve">Номер элемента в канале: </w:t>
            </w:r>
            <w:r w:rsidRPr="00195744">
              <w:rPr>
                <w:b/>
              </w:rPr>
              <w:t>«</w:t>
            </w:r>
            <w:r w:rsidR="0007387B">
              <w:rPr>
                <w:b/>
              </w:rPr>
              <w:t>1</w:t>
            </w:r>
            <w:r w:rsidRPr="00195744">
              <w:rPr>
                <w:b/>
              </w:rPr>
              <w:t>»</w:t>
            </w:r>
          </w:p>
        </w:tc>
      </w:tr>
      <w:tr w:rsidR="00BD5E8F" w:rsidRPr="00846504" w:rsidTr="00BD5E8F">
        <w:tc>
          <w:tcPr>
            <w:tcW w:w="3936" w:type="dxa"/>
          </w:tcPr>
          <w:p w:rsidR="00BD5E8F" w:rsidRDefault="00BD5E8F" w:rsidP="00BD5E8F">
            <w:pPr>
              <w:pStyle w:val="0"/>
            </w:pPr>
            <w:r>
              <w:t>Обратный клапан «К_65_1»</w:t>
            </w:r>
          </w:p>
        </w:tc>
        <w:tc>
          <w:tcPr>
            <w:tcW w:w="6484" w:type="dxa"/>
          </w:tcPr>
          <w:p w:rsidR="00BD5E8F" w:rsidRPr="0056553E" w:rsidRDefault="00BD5E8F" w:rsidP="00BD5E8F">
            <w:pPr>
              <w:pStyle w:val="0"/>
            </w:pPr>
            <w:r>
              <w:t xml:space="preserve">Номер элемента в канале: </w:t>
            </w:r>
            <w:r w:rsidRPr="00195744">
              <w:rPr>
                <w:b/>
              </w:rPr>
              <w:t>«</w:t>
            </w:r>
            <w:r w:rsidR="0007387B">
              <w:rPr>
                <w:b/>
              </w:rPr>
              <w:t>1</w:t>
            </w:r>
            <w:r w:rsidRPr="00195744">
              <w:rPr>
                <w:b/>
              </w:rPr>
              <w:t>»</w:t>
            </w:r>
          </w:p>
        </w:tc>
      </w:tr>
      <w:tr w:rsidR="00BD5E8F" w:rsidRPr="00846504" w:rsidTr="00BD5E8F">
        <w:tc>
          <w:tcPr>
            <w:tcW w:w="3936" w:type="dxa"/>
          </w:tcPr>
          <w:p w:rsidR="00BD5E8F" w:rsidRPr="00DD7DF7" w:rsidRDefault="00BD5E8F" w:rsidP="0007387B">
            <w:pPr>
              <w:pStyle w:val="0"/>
            </w:pPr>
            <w:r>
              <w:t>Насос «</w:t>
            </w:r>
            <w:r w:rsidR="0007387B">
              <w:t>ЭП</w:t>
            </w:r>
            <w:r>
              <w:t>Н-11»</w:t>
            </w:r>
          </w:p>
        </w:tc>
        <w:tc>
          <w:tcPr>
            <w:tcW w:w="6484" w:type="dxa"/>
          </w:tcPr>
          <w:p w:rsidR="00BD5E8F" w:rsidRDefault="00BD5E8F" w:rsidP="00BD5E8F">
            <w:pPr>
              <w:pStyle w:val="0"/>
            </w:pPr>
            <w:r>
              <w:t xml:space="preserve">Характеристика насоса: </w:t>
            </w:r>
            <w:r w:rsidRPr="003E4F46">
              <w:rPr>
                <w:b/>
              </w:rPr>
              <w:t>«</w:t>
            </w:r>
            <w:r w:rsidR="003E4F46" w:rsidRPr="003E4F46">
              <w:rPr>
                <w:b/>
              </w:rPr>
              <w:t>ЭПН-150-75</w:t>
            </w:r>
            <w:r w:rsidRPr="003E4F46">
              <w:rPr>
                <w:b/>
              </w:rPr>
              <w:t>»</w:t>
            </w:r>
          </w:p>
          <w:p w:rsidR="00BD5E8F" w:rsidRDefault="00BD5E8F" w:rsidP="00BD5E8F">
            <w:pPr>
              <w:pStyle w:val="0"/>
            </w:pPr>
            <w:r>
              <w:t xml:space="preserve">Частота вращения: </w:t>
            </w:r>
            <w:r w:rsidRPr="00DD7DF7">
              <w:rPr>
                <w:b/>
              </w:rPr>
              <w:t>«1»</w:t>
            </w:r>
          </w:p>
        </w:tc>
      </w:tr>
      <w:tr w:rsidR="00BD5E8F" w:rsidRPr="00846504" w:rsidTr="00BD5E8F">
        <w:tc>
          <w:tcPr>
            <w:tcW w:w="3936" w:type="dxa"/>
          </w:tcPr>
          <w:p w:rsidR="00BD5E8F" w:rsidRPr="00DD7DF7" w:rsidRDefault="0007387B" w:rsidP="00BD5E8F">
            <w:pPr>
              <w:pStyle w:val="0"/>
            </w:pPr>
            <w:r>
              <w:t>Насос «ЭП</w:t>
            </w:r>
            <w:r w:rsidR="00BD5E8F">
              <w:t>Н-21»</w:t>
            </w:r>
          </w:p>
        </w:tc>
        <w:tc>
          <w:tcPr>
            <w:tcW w:w="6484" w:type="dxa"/>
          </w:tcPr>
          <w:p w:rsidR="00BD5E8F" w:rsidRDefault="00BD5E8F" w:rsidP="00BD5E8F">
            <w:pPr>
              <w:pStyle w:val="0"/>
            </w:pPr>
            <w:r>
              <w:t xml:space="preserve">Характеристика насоса: </w:t>
            </w:r>
            <w:r w:rsidR="003E4F46" w:rsidRPr="003E4F46">
              <w:rPr>
                <w:b/>
              </w:rPr>
              <w:t>«ЭПН-150-75»</w:t>
            </w:r>
          </w:p>
          <w:p w:rsidR="00BD5E8F" w:rsidRDefault="00BD5E8F" w:rsidP="00BD5E8F">
            <w:pPr>
              <w:pStyle w:val="0"/>
            </w:pPr>
            <w:r>
              <w:t xml:space="preserve">Частота вращения: </w:t>
            </w:r>
            <w:r w:rsidRPr="00DD7DF7">
              <w:rPr>
                <w:b/>
              </w:rPr>
              <w:t>«1»</w:t>
            </w:r>
          </w:p>
        </w:tc>
      </w:tr>
      <w:tr w:rsidR="00BD5E8F" w:rsidRPr="00846504" w:rsidTr="00BD5E8F">
        <w:tc>
          <w:tcPr>
            <w:tcW w:w="3936" w:type="dxa"/>
          </w:tcPr>
          <w:p w:rsidR="00BD5E8F" w:rsidRPr="00DD7DF7" w:rsidRDefault="0007387B" w:rsidP="00BD5E8F">
            <w:pPr>
              <w:pStyle w:val="0"/>
            </w:pPr>
            <w:r>
              <w:t>Насос «ЭП</w:t>
            </w:r>
            <w:r w:rsidR="00BD5E8F">
              <w:t>Н-31»</w:t>
            </w:r>
          </w:p>
        </w:tc>
        <w:tc>
          <w:tcPr>
            <w:tcW w:w="6484" w:type="dxa"/>
          </w:tcPr>
          <w:p w:rsidR="00BD5E8F" w:rsidRDefault="00BD5E8F" w:rsidP="00BD5E8F">
            <w:pPr>
              <w:pStyle w:val="0"/>
            </w:pPr>
            <w:r>
              <w:t xml:space="preserve">Характеристика насоса: </w:t>
            </w:r>
            <w:r w:rsidR="003E4F46" w:rsidRPr="003E4F46">
              <w:rPr>
                <w:b/>
              </w:rPr>
              <w:t>«ЭПН-150-75»</w:t>
            </w:r>
          </w:p>
          <w:p w:rsidR="00BD5E8F" w:rsidRDefault="00BD5E8F" w:rsidP="00BD5E8F">
            <w:pPr>
              <w:pStyle w:val="0"/>
            </w:pPr>
            <w:r>
              <w:t xml:space="preserve">Частота вращения: </w:t>
            </w:r>
            <w:r w:rsidRPr="00DD7DF7">
              <w:rPr>
                <w:b/>
              </w:rPr>
              <w:t>«0»</w:t>
            </w:r>
          </w:p>
        </w:tc>
      </w:tr>
    </w:tbl>
    <w:p w:rsidR="00BD5E8F" w:rsidRDefault="00BD5E8F" w:rsidP="00BD5E8F">
      <w:r>
        <w:t xml:space="preserve">Обратите внимание на задание характеристики насоса – это имя текстового файла </w:t>
      </w:r>
      <w:r w:rsidRPr="00DD7DF7">
        <w:rPr>
          <w:b/>
        </w:rPr>
        <w:t>«C:\Program Files\</w:t>
      </w:r>
      <w:r>
        <w:rPr>
          <w:b/>
        </w:rPr>
        <w:t xml:space="preserve"> </w:t>
      </w:r>
      <w:r w:rsidRPr="00DD7DF7">
        <w:rPr>
          <w:b/>
        </w:rPr>
        <w:t xml:space="preserve">SimInTech\bin\DataBase\Простые </w:t>
      </w:r>
      <w:r w:rsidRPr="003E4F46">
        <w:rPr>
          <w:b/>
        </w:rPr>
        <w:t>насосы\</w:t>
      </w:r>
      <w:r w:rsidR="003E4F46" w:rsidRPr="003E4F46">
        <w:rPr>
          <w:b/>
        </w:rPr>
        <w:t>ЭП</w:t>
      </w:r>
      <w:r w:rsidR="00EF59AC">
        <w:rPr>
          <w:b/>
        </w:rPr>
        <w:t>Н_</w:t>
      </w:r>
      <w:r w:rsidR="003E4F46" w:rsidRPr="003E4F46">
        <w:rPr>
          <w:b/>
        </w:rPr>
        <w:t>150-75</w:t>
      </w:r>
      <w:r w:rsidRPr="003E4F46">
        <w:rPr>
          <w:b/>
        </w:rPr>
        <w:t>.</w:t>
      </w:r>
      <w:r w:rsidRPr="003E4F46">
        <w:rPr>
          <w:b/>
          <w:lang w:val="en-US"/>
        </w:rPr>
        <w:t>tbl</w:t>
      </w:r>
      <w:r w:rsidRPr="00DD7DF7">
        <w:rPr>
          <w:b/>
        </w:rPr>
        <w:t>»</w:t>
      </w:r>
      <w:r w:rsidRPr="00DD7DF7">
        <w:t xml:space="preserve">. </w:t>
      </w:r>
      <w:r>
        <w:t xml:space="preserve">Если воспользоваться инструментом </w:t>
      </w:r>
      <w:r w:rsidR="00EC1127">
        <w:rPr>
          <w:lang w:val="en-US"/>
        </w:rPr>
        <w:t>SimInTech</w:t>
      </w:r>
      <w:r>
        <w:t xml:space="preserve">, выбрав в главном меню пункт </w:t>
      </w:r>
      <w:r w:rsidRPr="00DD7DF7">
        <w:rPr>
          <w:b/>
        </w:rPr>
        <w:t>«Инструменты» → «Редактор таблиц»</w:t>
      </w:r>
      <w:r>
        <w:t>, и там открыть этот файл, то можно увидеть (см. рисунок</w:t>
      </w:r>
      <w:r w:rsidR="00EF59AC">
        <w:t xml:space="preserve"> </w:t>
      </w:r>
      <w:r w:rsidR="00EF59AC">
        <w:fldChar w:fldCharType="begin"/>
      </w:r>
      <w:r w:rsidR="00EF59AC">
        <w:instrText xml:space="preserve"> REF _Ref282372732 \h </w:instrText>
      </w:r>
      <w:r w:rsidR="00EF59AC">
        <w:fldChar w:fldCharType="separate"/>
      </w:r>
      <w:r w:rsidR="009B7F9D">
        <w:t xml:space="preserve">Рисунок </w:t>
      </w:r>
      <w:r w:rsidR="009B7F9D">
        <w:rPr>
          <w:noProof/>
        </w:rPr>
        <w:t>83</w:t>
      </w:r>
      <w:r w:rsidR="00EF59AC">
        <w:fldChar w:fldCharType="end"/>
      </w:r>
      <w:r>
        <w:t>) что в нём задана напорная характеристика насоса: величина напора в зависимости от частоты вращения и объёмного расхода перекачиваемой воды. Этот файл был специально создан для данной модели насосов.</w:t>
      </w:r>
    </w:p>
    <w:p w:rsidR="00BD5E8F" w:rsidRPr="00DD7DF7" w:rsidRDefault="00EF59AC" w:rsidP="00BD5E8F">
      <w:pPr>
        <w:pStyle w:val="a8"/>
      </w:pPr>
      <w:r>
        <w:rPr>
          <w:noProof/>
        </w:rPr>
        <w:lastRenderedPageBreak/>
        <w:drawing>
          <wp:inline distT="0" distB="0" distL="0" distR="0" wp14:anchorId="5EC78FB9" wp14:editId="28E19A34">
            <wp:extent cx="5010150" cy="33528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BD5E8F" w:rsidRDefault="00BD5E8F" w:rsidP="00BD5E8F">
      <w:pPr>
        <w:pStyle w:val="a4"/>
      </w:pPr>
      <w:bookmarkStart w:id="262" w:name="_Ref282372732"/>
      <w:bookmarkStart w:id="263" w:name="_Toc291248705"/>
      <w:r>
        <w:t xml:space="preserve">Рисунок </w:t>
      </w:r>
      <w:r w:rsidR="00510818">
        <w:fldChar w:fldCharType="begin"/>
      </w:r>
      <w:r w:rsidR="00510818">
        <w:instrText xml:space="preserve"> SEQ Рисунок \* ARABIC </w:instrText>
      </w:r>
      <w:r w:rsidR="00510818">
        <w:fldChar w:fldCharType="separate"/>
      </w:r>
      <w:r w:rsidR="009B7F9D">
        <w:rPr>
          <w:noProof/>
        </w:rPr>
        <w:t>83</w:t>
      </w:r>
      <w:r w:rsidR="00510818">
        <w:rPr>
          <w:noProof/>
        </w:rPr>
        <w:fldChar w:fldCharType="end"/>
      </w:r>
      <w:bookmarkEnd w:id="262"/>
      <w:r>
        <w:t xml:space="preserve">. </w:t>
      </w:r>
      <w:r w:rsidR="00EF59AC">
        <w:t>Фрагмент задания</w:t>
      </w:r>
      <w:r>
        <w:t xml:space="preserve"> напорной характеристики </w:t>
      </w:r>
      <w:r w:rsidR="00EF59AC">
        <w:t xml:space="preserve">питательных </w:t>
      </w:r>
      <w:r>
        <w:t>насосов</w:t>
      </w:r>
      <w:bookmarkEnd w:id="263"/>
    </w:p>
    <w:p w:rsidR="00BD5E8F" w:rsidRDefault="00BD5E8F" w:rsidP="00BD5E8F">
      <w:pPr>
        <w:pStyle w:val="3"/>
      </w:pPr>
      <w:bookmarkStart w:id="264" w:name="_Toc355797992"/>
      <w:r>
        <w:t>Номинальное состояние модели конденсатных насосов</w:t>
      </w:r>
      <w:bookmarkEnd w:id="264"/>
    </w:p>
    <w:p w:rsidR="00BD5E8F" w:rsidRDefault="00BD5E8F" w:rsidP="00BD5E8F">
      <w:r>
        <w:t xml:space="preserve">Аккуратно задав все эти свойства, мы завершили создание модели </w:t>
      </w:r>
      <w:r w:rsidR="003E4F46">
        <w:t>ЭПН-150-75</w:t>
      </w:r>
      <w:r>
        <w:t xml:space="preserve">. Теперь, если запустить модель на расчёт, </w:t>
      </w:r>
      <w:r w:rsidRPr="00EF59AC">
        <w:t>то из-за</w:t>
      </w:r>
      <w:r w:rsidR="00EF59AC">
        <w:t xml:space="preserve"> тщательного задания положения регулирующей задвижки (2.987%)</w:t>
      </w:r>
      <w:r>
        <w:t>, два включенных насоса будут создавать сум</w:t>
      </w:r>
      <w:r w:rsidR="00EF59AC">
        <w:t>марный расход 22</w:t>
      </w:r>
      <w:r>
        <w:t>0 т</w:t>
      </w:r>
      <w:r w:rsidRPr="00724731">
        <w:t>/</w:t>
      </w:r>
      <w:r>
        <w:t>ч, см. рисунок</w:t>
      </w:r>
      <w:r w:rsidR="00EF59AC">
        <w:t xml:space="preserve"> </w:t>
      </w:r>
      <w:r w:rsidR="00EF59AC">
        <w:fldChar w:fldCharType="begin"/>
      </w:r>
      <w:r w:rsidR="00EF59AC">
        <w:instrText xml:space="preserve"> REF _Ref282372921 \h </w:instrText>
      </w:r>
      <w:r w:rsidR="00EF59AC">
        <w:fldChar w:fldCharType="separate"/>
      </w:r>
      <w:r w:rsidR="009B7F9D">
        <w:t xml:space="preserve">Рисунок </w:t>
      </w:r>
      <w:r w:rsidR="009B7F9D">
        <w:rPr>
          <w:noProof/>
        </w:rPr>
        <w:t>84</w:t>
      </w:r>
      <w:r w:rsidR="00EF59AC">
        <w:fldChar w:fldCharType="end"/>
      </w:r>
      <w:r>
        <w:t>. Регулируя положение задвижки на выходе насосов, можно изменять сопротивление гидравлического тракта и отлаживать напорную характеристику насосов</w:t>
      </w:r>
      <w:r w:rsidR="00FE7966">
        <w:t xml:space="preserve"> и модель </w:t>
      </w:r>
      <w:r w:rsidR="00EF59AC">
        <w:t>блок</w:t>
      </w:r>
      <w:r w:rsidR="00FE7966">
        <w:t>а питательных насосов</w:t>
      </w:r>
      <w:r w:rsidR="00EF59AC">
        <w:t xml:space="preserve"> в целом</w:t>
      </w:r>
      <w:r>
        <w:t>.</w:t>
      </w:r>
    </w:p>
    <w:p w:rsidR="00BD5E8F" w:rsidRPr="0087708C" w:rsidRDefault="00EF59AC" w:rsidP="00BD5E8F">
      <w:r>
        <w:rPr>
          <w:noProof/>
        </w:rPr>
        <w:drawing>
          <wp:inline distT="0" distB="0" distL="0" distR="0" wp14:anchorId="71E5893D" wp14:editId="0DCEECE3">
            <wp:extent cx="5705475" cy="28956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05475" cy="2895600"/>
                    </a:xfrm>
                    <a:prstGeom prst="rect">
                      <a:avLst/>
                    </a:prstGeom>
                  </pic:spPr>
                </pic:pic>
              </a:graphicData>
            </a:graphic>
          </wp:inline>
        </w:drawing>
      </w:r>
    </w:p>
    <w:p w:rsidR="00BD5E8F" w:rsidRDefault="00BD5E8F" w:rsidP="00BD5E8F">
      <w:pPr>
        <w:pStyle w:val="a4"/>
      </w:pPr>
      <w:bookmarkStart w:id="265" w:name="_Ref282372921"/>
      <w:bookmarkStart w:id="266" w:name="_Toc291248706"/>
      <w:r>
        <w:t xml:space="preserve">Рисунок </w:t>
      </w:r>
      <w:r w:rsidR="00510818">
        <w:fldChar w:fldCharType="begin"/>
      </w:r>
      <w:r w:rsidR="00510818">
        <w:instrText xml:space="preserve"> SEQ Рисунок \* ARABIC </w:instrText>
      </w:r>
      <w:r w:rsidR="00510818">
        <w:fldChar w:fldCharType="separate"/>
      </w:r>
      <w:r w:rsidR="009B7F9D">
        <w:rPr>
          <w:noProof/>
        </w:rPr>
        <w:t>84</w:t>
      </w:r>
      <w:r w:rsidR="00510818">
        <w:rPr>
          <w:noProof/>
        </w:rPr>
        <w:fldChar w:fldCharType="end"/>
      </w:r>
      <w:bookmarkEnd w:id="265"/>
      <w:r>
        <w:t xml:space="preserve">. Номинальное состояние блока </w:t>
      </w:r>
      <w:r w:rsidR="003E4F46">
        <w:t>питательных главных</w:t>
      </w:r>
      <w:r>
        <w:t xml:space="preserve"> насосов</w:t>
      </w:r>
      <w:bookmarkEnd w:id="266"/>
    </w:p>
    <w:p w:rsidR="004A0D38" w:rsidRPr="00974A2C" w:rsidRDefault="00974A2C" w:rsidP="00974A2C">
      <w:pPr>
        <w:pStyle w:val="1"/>
      </w:pPr>
      <w:bookmarkStart w:id="267" w:name="_Toc355797993"/>
      <w:r>
        <w:lastRenderedPageBreak/>
        <w:t>Создание модели деаэратора</w:t>
      </w:r>
      <w:bookmarkEnd w:id="267"/>
    </w:p>
    <w:p w:rsidR="001B53DF" w:rsidRPr="00011E23" w:rsidRDefault="00BD5E8F" w:rsidP="00974A2C">
      <w:pPr>
        <w:pStyle w:val="2"/>
      </w:pPr>
      <w:bookmarkStart w:id="268" w:name="_Toc355797994"/>
      <w:r>
        <w:t>Описание</w:t>
      </w:r>
      <w:r w:rsidR="00974A2C">
        <w:t xml:space="preserve"> </w:t>
      </w:r>
      <w:r w:rsidR="00FA15E6">
        <w:t>модели деаэратора</w:t>
      </w:r>
      <w:bookmarkEnd w:id="268"/>
    </w:p>
    <w:p w:rsidR="002042AF" w:rsidRPr="00F71248" w:rsidRDefault="00F71248" w:rsidP="00CC4BA1">
      <w:r>
        <w:t xml:space="preserve">Модель деаэратора очень проста: это трёхобъемный бак (компенсатор) ТРР с подсоединенным трубопроводом подачи пара (из </w:t>
      </w:r>
      <w:r w:rsidR="0082273F">
        <w:t xml:space="preserve">второго отбора) </w:t>
      </w:r>
      <w:r>
        <w:t xml:space="preserve">на деаэратор и отверстиями </w:t>
      </w:r>
      <w:r w:rsidR="0082273F">
        <w:t>подачи</w:t>
      </w:r>
      <w:r>
        <w:t xml:space="preserve"> конденсата от подогревателей и</w:t>
      </w:r>
      <w:r w:rsidR="0082273F">
        <w:t xml:space="preserve"> подачи</w:t>
      </w:r>
      <w:r>
        <w:t xml:space="preserve"> конденсата горячего пара от подогревателей. Вода из деаэратора пост</w:t>
      </w:r>
      <w:r w:rsidR="0082273F">
        <w:t>у</w:t>
      </w:r>
      <w:r>
        <w:t>пает на всас питательных насосов.</w:t>
      </w:r>
    </w:p>
    <w:p w:rsidR="007F31DA" w:rsidRDefault="007F31DA" w:rsidP="007F31DA">
      <w:pPr>
        <w:pStyle w:val="2"/>
      </w:pPr>
      <w:bookmarkStart w:id="269" w:name="_Toc355797995"/>
      <w:r>
        <w:t>Создание модели деаэратора</w:t>
      </w:r>
      <w:bookmarkEnd w:id="269"/>
    </w:p>
    <w:p w:rsidR="007F31DA" w:rsidRDefault="007F31DA" w:rsidP="007F31DA">
      <w:pPr>
        <w:pStyle w:val="3"/>
      </w:pPr>
      <w:bookmarkStart w:id="270" w:name="_Toc355797996"/>
      <w:r>
        <w:t>Копирование проекта, параметры расчета</w:t>
      </w:r>
      <w:bookmarkEnd w:id="270"/>
    </w:p>
    <w:p w:rsidR="007F31DA" w:rsidRPr="00BF3474" w:rsidRDefault="007F31DA" w:rsidP="007F31DA">
      <w:pPr>
        <w:rPr>
          <w:rStyle w:val="a9"/>
          <w:b w:val="0"/>
        </w:rPr>
      </w:pPr>
      <w:r>
        <w:t xml:space="preserve">Откройте файл с моделью питательных насосов, созданный в одном из предыдущих разделов,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Деаэратор</w:t>
      </w:r>
      <w:r w:rsidRPr="0097717E">
        <w:rPr>
          <w:rStyle w:val="a9"/>
        </w:rPr>
        <w:t>\</w:t>
      </w:r>
      <w:r w:rsidR="00321A16">
        <w:rPr>
          <w:rStyle w:val="a9"/>
        </w:rPr>
        <w:t>Деаэратор</w:t>
      </w:r>
      <w:r w:rsidRPr="006B3260">
        <w:rPr>
          <w:rStyle w:val="a9"/>
        </w:rPr>
        <w:t>.prt</w:t>
      </w:r>
      <w:r>
        <w:rPr>
          <w:rStyle w:val="a9"/>
        </w:rPr>
        <w:t>»</w:t>
      </w:r>
      <w:r w:rsidRPr="002C4D9E">
        <w:rPr>
          <w:rStyle w:val="a9"/>
          <w:b w:val="0"/>
        </w:rPr>
        <w:t>.</w:t>
      </w:r>
    </w:p>
    <w:p w:rsidR="00FE6F94" w:rsidRPr="00FE6F94" w:rsidRDefault="00AA1A82" w:rsidP="007F31DA">
      <w:r>
        <w:rPr>
          <w:rStyle w:val="a9"/>
          <w:b w:val="0"/>
        </w:rPr>
        <w:t>П</w:t>
      </w:r>
      <w:r w:rsidR="007F31DA">
        <w:rPr>
          <w:rStyle w:val="a9"/>
          <w:b w:val="0"/>
        </w:rPr>
        <w:t>ереимену</w:t>
      </w:r>
      <w:r>
        <w:rPr>
          <w:rStyle w:val="a9"/>
          <w:b w:val="0"/>
        </w:rPr>
        <w:t>йте</w:t>
      </w:r>
      <w:r w:rsidR="007F31DA">
        <w:rPr>
          <w:rStyle w:val="a9"/>
          <w:b w:val="0"/>
        </w:rPr>
        <w:t xml:space="preserve"> описательные параметры проекта: в параметрах расчёта измените </w:t>
      </w:r>
      <w:r w:rsidR="007F31DA">
        <w:t xml:space="preserve">имя проекта ТРР на </w:t>
      </w:r>
      <w:r w:rsidR="007F31DA" w:rsidRPr="00940E37">
        <w:rPr>
          <w:b/>
        </w:rPr>
        <w:t>«</w:t>
      </w:r>
      <w:r w:rsidR="00457C94">
        <w:rPr>
          <w:b/>
          <w:lang w:val="en-US"/>
        </w:rPr>
        <w:t>deair</w:t>
      </w:r>
      <w:r w:rsidR="007F31DA" w:rsidRPr="00940E37">
        <w:rPr>
          <w:b/>
        </w:rPr>
        <w:t>»</w:t>
      </w:r>
      <w:r w:rsidR="007F31DA" w:rsidRPr="002C4D9E">
        <w:t xml:space="preserve">, </w:t>
      </w:r>
      <w:r w:rsidR="008303BA">
        <w:t>название листа</w:t>
      </w:r>
      <w:r w:rsidR="007F31DA">
        <w:t xml:space="preserve"> </w:t>
      </w:r>
      <w:r w:rsidR="00457C94">
        <w:t xml:space="preserve">ТРР </w:t>
      </w:r>
      <w:r w:rsidR="007F31DA">
        <w:t xml:space="preserve">– на </w:t>
      </w:r>
      <w:r w:rsidR="007F31DA" w:rsidRPr="002C4D9E">
        <w:rPr>
          <w:b/>
        </w:rPr>
        <w:t>«</w:t>
      </w:r>
      <w:r w:rsidR="00FE6F94">
        <w:rPr>
          <w:b/>
        </w:rPr>
        <w:t>Деаэратор</w:t>
      </w:r>
      <w:r w:rsidR="007F31DA" w:rsidRPr="002C4D9E">
        <w:rPr>
          <w:b/>
        </w:rPr>
        <w:t>»</w:t>
      </w:r>
      <w:r w:rsidR="008303BA" w:rsidRPr="008303BA">
        <w:t>,</w:t>
      </w:r>
      <w:r w:rsidR="00FE6F94">
        <w:t xml:space="preserve"> имя системы – на </w:t>
      </w:r>
      <w:r w:rsidR="00FE6F94" w:rsidRPr="00534603">
        <w:rPr>
          <w:b/>
        </w:rPr>
        <w:t>«</w:t>
      </w:r>
      <w:r w:rsidR="00FE6F94" w:rsidRPr="00534603">
        <w:rPr>
          <w:b/>
          <w:lang w:val="en-US"/>
        </w:rPr>
        <w:t>deair</w:t>
      </w:r>
      <w:r w:rsidR="00FE6F94" w:rsidRPr="00534603">
        <w:rPr>
          <w:b/>
        </w:rPr>
        <w:t>»</w:t>
      </w:r>
      <w:r w:rsidR="00FE6F94" w:rsidRPr="00FE6F94">
        <w:t xml:space="preserve">, </w:t>
      </w:r>
      <w:r w:rsidR="00FE6F94">
        <w:t xml:space="preserve">имя листа – на </w:t>
      </w:r>
      <w:r w:rsidR="00FE6F94" w:rsidRPr="00534603">
        <w:rPr>
          <w:b/>
        </w:rPr>
        <w:t>«04»</w:t>
      </w:r>
      <w:r w:rsidR="00FE6F94">
        <w:t>. Зайдите внутрь листа ТРР и, выделив всё что есть внутри (кроме рамки)</w:t>
      </w:r>
      <w:r w:rsidR="00FE6F94" w:rsidRPr="00FE6F94">
        <w:t xml:space="preserve">, </w:t>
      </w:r>
      <w:r w:rsidR="00534603">
        <w:t>удалите</w:t>
      </w:r>
      <w:r w:rsidR="00FE6F94">
        <w:t xml:space="preserve"> всё содержимое листа, т.е. </w:t>
      </w:r>
      <w:r w:rsidR="00534603">
        <w:t>у</w:t>
      </w:r>
      <w:r w:rsidR="00FE6F94">
        <w:t>берите модель питательных насосов оттуда.</w:t>
      </w:r>
    </w:p>
    <w:p w:rsidR="007F31DA" w:rsidRDefault="007F31DA" w:rsidP="007F31DA">
      <w:r>
        <w:t>С</w:t>
      </w:r>
      <w:r w:rsidRPr="002C4D9E">
        <w:t xml:space="preserve">охраните проект </w:t>
      </w:r>
      <w:r>
        <w:t>(</w:t>
      </w:r>
      <w:r w:rsidRPr="002C4D9E">
        <w:t>ещё раз</w:t>
      </w:r>
      <w:r>
        <w:t>)</w:t>
      </w:r>
      <w:r w:rsidR="00457C94">
        <w:t>.</w:t>
      </w:r>
      <w:r w:rsidR="00534603">
        <w:t xml:space="preserve"> </w:t>
      </w:r>
      <w:r>
        <w:t xml:space="preserve">Таким образом </w:t>
      </w:r>
      <w:r w:rsidR="00534603">
        <w:t>вы</w:t>
      </w:r>
      <w:r>
        <w:t xml:space="preserve"> только что создали в новом файле </w:t>
      </w:r>
      <w:r w:rsidR="00FE6F94">
        <w:t>заготовку для модели</w:t>
      </w:r>
      <w:r>
        <w:t xml:space="preserve"> </w:t>
      </w:r>
      <w:r w:rsidR="00FE6F94">
        <w:t>деаэратора</w:t>
      </w:r>
      <w:r w:rsidR="00534603">
        <w:t xml:space="preserve">, см. рисунок </w:t>
      </w:r>
      <w:r w:rsidR="00534603">
        <w:fldChar w:fldCharType="begin"/>
      </w:r>
      <w:r w:rsidR="00534603">
        <w:instrText xml:space="preserve"> REF _Ref282436760 \h </w:instrText>
      </w:r>
      <w:r w:rsidR="00534603">
        <w:fldChar w:fldCharType="separate"/>
      </w:r>
      <w:r w:rsidR="009B7F9D">
        <w:t xml:space="preserve">Рисунок </w:t>
      </w:r>
      <w:r w:rsidR="009B7F9D">
        <w:rPr>
          <w:noProof/>
        </w:rPr>
        <w:t>85</w:t>
      </w:r>
      <w:r w:rsidR="00534603">
        <w:fldChar w:fldCharType="end"/>
      </w:r>
      <w:r w:rsidR="00534603">
        <w:t>.</w:t>
      </w:r>
    </w:p>
    <w:p w:rsidR="00534603" w:rsidRDefault="00534603" w:rsidP="00534603">
      <w:pPr>
        <w:pStyle w:val="a8"/>
      </w:pPr>
      <w:r>
        <w:rPr>
          <w:noProof/>
        </w:rPr>
        <w:drawing>
          <wp:inline distT="0" distB="0" distL="0" distR="0" wp14:anchorId="56628087" wp14:editId="1BE9A080">
            <wp:extent cx="3238500" cy="1828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238500" cy="1828800"/>
                    </a:xfrm>
                    <a:prstGeom prst="rect">
                      <a:avLst/>
                    </a:prstGeom>
                  </pic:spPr>
                </pic:pic>
              </a:graphicData>
            </a:graphic>
          </wp:inline>
        </w:drawing>
      </w:r>
    </w:p>
    <w:p w:rsidR="00534603" w:rsidRDefault="00534603" w:rsidP="00534603">
      <w:pPr>
        <w:pStyle w:val="a4"/>
      </w:pPr>
      <w:bookmarkStart w:id="271" w:name="_Ref282436760"/>
      <w:bookmarkStart w:id="272" w:name="_Toc291248707"/>
      <w:r>
        <w:t xml:space="preserve">Рисунок </w:t>
      </w:r>
      <w:r w:rsidR="00510818">
        <w:fldChar w:fldCharType="begin"/>
      </w:r>
      <w:r w:rsidR="00510818">
        <w:instrText xml:space="preserve"> SEQ Рисунок \* ARAB</w:instrText>
      </w:r>
      <w:r w:rsidR="00510818">
        <w:instrText xml:space="preserve">IC </w:instrText>
      </w:r>
      <w:r w:rsidR="00510818">
        <w:fldChar w:fldCharType="separate"/>
      </w:r>
      <w:r w:rsidR="009B7F9D">
        <w:rPr>
          <w:noProof/>
        </w:rPr>
        <w:t>85</w:t>
      </w:r>
      <w:r w:rsidR="00510818">
        <w:rPr>
          <w:noProof/>
        </w:rPr>
        <w:fldChar w:fldCharType="end"/>
      </w:r>
      <w:bookmarkEnd w:id="271"/>
      <w:r>
        <w:t>. Лист модели деаэратора</w:t>
      </w:r>
      <w:bookmarkEnd w:id="272"/>
    </w:p>
    <w:p w:rsidR="007F31DA" w:rsidRDefault="007F31DA" w:rsidP="007F31DA">
      <w:pPr>
        <w:pStyle w:val="3"/>
      </w:pPr>
      <w:bookmarkStart w:id="273" w:name="_Toc355797997"/>
      <w:r>
        <w:t>Глобальные параметры</w:t>
      </w:r>
      <w:r w:rsidR="00534603">
        <w:t xml:space="preserve"> модели деаэратора</w:t>
      </w:r>
      <w:bookmarkEnd w:id="273"/>
    </w:p>
    <w:p w:rsidR="007F31DA" w:rsidRDefault="007F31DA" w:rsidP="007F31DA">
      <w:r>
        <w:t xml:space="preserve">В модели </w:t>
      </w:r>
      <w:r w:rsidR="004A6921">
        <w:t>деаэратора не</w:t>
      </w:r>
      <w:r>
        <w:t xml:space="preserve"> будет глобальных параметр</w:t>
      </w:r>
      <w:r w:rsidR="004A6921">
        <w:t>ов, ничего задавать не нужно.</w:t>
      </w:r>
    </w:p>
    <w:p w:rsidR="007F31DA" w:rsidRDefault="007F31DA" w:rsidP="007F31DA">
      <w:pPr>
        <w:pStyle w:val="3"/>
      </w:pPr>
      <w:bookmarkStart w:id="274" w:name="_Toc355797998"/>
      <w:r>
        <w:t xml:space="preserve">Структура модели </w:t>
      </w:r>
      <w:r w:rsidR="004B5E13">
        <w:t>деаэратора</w:t>
      </w:r>
      <w:bookmarkEnd w:id="274"/>
    </w:p>
    <w:p w:rsidR="007F31DA" w:rsidRDefault="007F31DA" w:rsidP="004B5E13">
      <w:r>
        <w:t xml:space="preserve">Структурно модель </w:t>
      </w:r>
      <w:r w:rsidR="004B5E13">
        <w:t>деаэратора</w:t>
      </w:r>
      <w:r>
        <w:t xml:space="preserve"> </w:t>
      </w:r>
      <w:r w:rsidR="004B5E13">
        <w:t xml:space="preserve">представляет из себя трёхобъемный компенсатор ТРР с 4 внутренними отверстиями: два </w:t>
      </w:r>
      <w:r w:rsidR="00AF23F6">
        <w:t xml:space="preserve">отверстия </w:t>
      </w:r>
      <w:r w:rsidR="004B5E13">
        <w:t>в паровом объёме, одно в верхнем водяном, одно в нижнем водяном объёме.</w:t>
      </w:r>
      <w:r w:rsidR="00AF23F6">
        <w:t xml:space="preserve"> К верхнему отверстию подключен трубопровод, состоящий из трёх каналов общего вида, двух внутренних узлов и одного граничного условия. На каждом канале расположено по задвижке, одна из которых, ближе всего к граничному условию – обратный клапан.</w:t>
      </w:r>
    </w:p>
    <w:p w:rsidR="00AF23F6" w:rsidRDefault="00AF23F6" w:rsidP="004B5E13">
      <w:r>
        <w:t>Наберите такую модель самостоятельно, в соответствии с рисунком</w:t>
      </w:r>
      <w:r w:rsidR="00D13480">
        <w:t xml:space="preserve"> </w:t>
      </w:r>
      <w:r w:rsidR="00D13480">
        <w:fldChar w:fldCharType="begin"/>
      </w:r>
      <w:r w:rsidR="00D13480">
        <w:instrText xml:space="preserve"> REF _Ref282438752 \h </w:instrText>
      </w:r>
      <w:r w:rsidR="00D13480">
        <w:fldChar w:fldCharType="separate"/>
      </w:r>
      <w:r w:rsidR="009B7F9D">
        <w:t xml:space="preserve">Рисунок </w:t>
      </w:r>
      <w:r w:rsidR="009B7F9D">
        <w:rPr>
          <w:noProof/>
        </w:rPr>
        <w:t>86</w:t>
      </w:r>
      <w:r w:rsidR="00D13480">
        <w:fldChar w:fldCharType="end"/>
      </w:r>
      <w:r w:rsidR="00D13480">
        <w:t>.</w:t>
      </w:r>
    </w:p>
    <w:p w:rsidR="00D13480" w:rsidRDefault="00D13480" w:rsidP="00D13480">
      <w:pPr>
        <w:pStyle w:val="a8"/>
      </w:pPr>
      <w:r>
        <w:rPr>
          <w:noProof/>
        </w:rPr>
        <w:lastRenderedPageBreak/>
        <w:drawing>
          <wp:inline distT="0" distB="0" distL="0" distR="0" wp14:anchorId="6CBEFFBA" wp14:editId="7665695E">
            <wp:extent cx="4876800" cy="41243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76800" cy="4124325"/>
                    </a:xfrm>
                    <a:prstGeom prst="rect">
                      <a:avLst/>
                    </a:prstGeom>
                  </pic:spPr>
                </pic:pic>
              </a:graphicData>
            </a:graphic>
          </wp:inline>
        </w:drawing>
      </w:r>
    </w:p>
    <w:p w:rsidR="007F31DA" w:rsidRPr="002D4BC9" w:rsidRDefault="00D13480" w:rsidP="00D13480">
      <w:pPr>
        <w:pStyle w:val="a4"/>
      </w:pPr>
      <w:bookmarkStart w:id="275" w:name="_Ref282438752"/>
      <w:bookmarkStart w:id="276" w:name="_Toc291248708"/>
      <w:r>
        <w:t xml:space="preserve">Рисунок </w:t>
      </w:r>
      <w:r w:rsidR="00510818">
        <w:fldChar w:fldCharType="begin"/>
      </w:r>
      <w:r w:rsidR="00510818">
        <w:instrText xml:space="preserve"> SEQ Рисунок \* ARABIC </w:instrText>
      </w:r>
      <w:r w:rsidR="00510818">
        <w:fldChar w:fldCharType="separate"/>
      </w:r>
      <w:r w:rsidR="009B7F9D">
        <w:rPr>
          <w:noProof/>
        </w:rPr>
        <w:t>86</w:t>
      </w:r>
      <w:r w:rsidR="00510818">
        <w:rPr>
          <w:noProof/>
        </w:rPr>
        <w:fldChar w:fldCharType="end"/>
      </w:r>
      <w:bookmarkEnd w:id="275"/>
      <w:r>
        <w:t>. Структура модели деаэратора</w:t>
      </w:r>
      <w:bookmarkEnd w:id="276"/>
    </w:p>
    <w:p w:rsidR="007F31DA" w:rsidRDefault="007F31DA" w:rsidP="007F31DA">
      <w:pPr>
        <w:pStyle w:val="3"/>
      </w:pPr>
      <w:bookmarkStart w:id="277" w:name="_Toc355797999"/>
      <w:r>
        <w:t>Вывод параметров на схемное окно</w:t>
      </w:r>
      <w:bookmarkEnd w:id="277"/>
    </w:p>
    <w:p w:rsidR="007F31DA" w:rsidRDefault="00D13480" w:rsidP="007F31DA">
      <w:r>
        <w:t xml:space="preserve">Выведите параметры на схемное окно в соответствии с рисунком </w:t>
      </w:r>
      <w:r>
        <w:fldChar w:fldCharType="begin"/>
      </w:r>
      <w:r>
        <w:instrText xml:space="preserve"> REF _Ref282438752 \h </w:instrText>
      </w:r>
      <w:r>
        <w:fldChar w:fldCharType="separate"/>
      </w:r>
      <w:r w:rsidR="009B7F9D">
        <w:t xml:space="preserve">Рисунок </w:t>
      </w:r>
      <w:r w:rsidR="009B7F9D">
        <w:rPr>
          <w:noProof/>
        </w:rPr>
        <w:t>86</w:t>
      </w:r>
      <w:r>
        <w:fldChar w:fldCharType="end"/>
      </w:r>
      <w:r>
        <w:t>.</w:t>
      </w:r>
    </w:p>
    <w:p w:rsidR="007F31DA" w:rsidRDefault="007F31DA" w:rsidP="007F31DA">
      <w:pPr>
        <w:pStyle w:val="3"/>
      </w:pPr>
      <w:bookmarkStart w:id="278" w:name="_Toc355798000"/>
      <w:r>
        <w:t>Свой</w:t>
      </w:r>
      <w:r w:rsidR="00290F14">
        <w:t xml:space="preserve">ства </w:t>
      </w:r>
      <w:r>
        <w:t>элементов модели</w:t>
      </w:r>
      <w:r w:rsidR="00290F14">
        <w:t xml:space="preserve"> деаэратора</w:t>
      </w:r>
      <w:bookmarkEnd w:id="278"/>
    </w:p>
    <w:p w:rsidR="007F31DA" w:rsidRDefault="00D13480" w:rsidP="007F31DA">
      <w:r>
        <w:t>На данном этапе модель деаэратора мы не будем доводить до конца (до некоторого номинального состояния), т.к. в будущем на этапе интеграции схем в единую расчетную схему вместо граничных условий и каналов мы подсоединим к деаэратору выходы с других схем с теми параметрами которые там будут. Сейчас важно задать свойства самого бака и трубопровода подвода пара к нему.</w:t>
      </w:r>
    </w:p>
    <w:tbl>
      <w:tblPr>
        <w:tblStyle w:val="af1"/>
        <w:tblW w:w="0" w:type="auto"/>
        <w:tblLook w:val="04A0" w:firstRow="1" w:lastRow="0" w:firstColumn="1" w:lastColumn="0" w:noHBand="0" w:noVBand="1"/>
      </w:tblPr>
      <w:tblGrid>
        <w:gridCol w:w="3169"/>
        <w:gridCol w:w="7025"/>
      </w:tblGrid>
      <w:tr w:rsidR="007F31DA" w:rsidTr="00912347">
        <w:tc>
          <w:tcPr>
            <w:tcW w:w="3227" w:type="dxa"/>
          </w:tcPr>
          <w:p w:rsidR="007F31DA" w:rsidRPr="00846504" w:rsidRDefault="007F31DA" w:rsidP="00912347">
            <w:pPr>
              <w:pStyle w:val="0"/>
            </w:pPr>
            <w:r>
              <w:t>Канал</w:t>
            </w:r>
            <w:r w:rsidR="00AA699D">
              <w:t>ы</w:t>
            </w:r>
            <w:r>
              <w:t xml:space="preserve"> подвода пара</w:t>
            </w:r>
            <w:r w:rsidR="00AA699D">
              <w:t xml:space="preserve"> (3 элемента «Канал общего вида»)</w:t>
            </w:r>
          </w:p>
        </w:tc>
        <w:tc>
          <w:tcPr>
            <w:tcW w:w="7193" w:type="dxa"/>
          </w:tcPr>
          <w:p w:rsidR="007F31DA" w:rsidRDefault="007F31DA" w:rsidP="00912347">
            <w:pPr>
              <w:pStyle w:val="0"/>
            </w:pPr>
            <w:r>
              <w:t xml:space="preserve">Гидравлический диаметр: </w:t>
            </w:r>
            <w:r w:rsidRPr="00846504">
              <w:rPr>
                <w:b/>
                <w:bCs/>
              </w:rPr>
              <w:t>«</w:t>
            </w:r>
            <w:r w:rsidRPr="000A7B45">
              <w:rPr>
                <w:b/>
                <w:bCs/>
              </w:rPr>
              <w:t>0.</w:t>
            </w:r>
            <w:r w:rsidR="00E93FD3">
              <w:rPr>
                <w:b/>
                <w:bCs/>
              </w:rPr>
              <w:t>1</w:t>
            </w:r>
            <w:r>
              <w:rPr>
                <w:b/>
                <w:bCs/>
              </w:rPr>
              <w:t>5</w:t>
            </w:r>
            <w:r w:rsidRPr="00846504">
              <w:rPr>
                <w:b/>
                <w:bCs/>
              </w:rPr>
              <w:t>»</w:t>
            </w:r>
          </w:p>
          <w:p w:rsidR="007F31DA" w:rsidRPr="006A5AF8" w:rsidRDefault="007F31DA" w:rsidP="00912347">
            <w:pPr>
              <w:pStyle w:val="0"/>
              <w:rPr>
                <w:b/>
                <w:bCs/>
              </w:rPr>
            </w:pPr>
            <w:r>
              <w:t xml:space="preserve">Проходное сечение: </w:t>
            </w:r>
            <w:r w:rsidRPr="00846504">
              <w:rPr>
                <w:b/>
                <w:bCs/>
              </w:rPr>
              <w:t>«</w:t>
            </w:r>
            <w:r w:rsidR="00E93FD3" w:rsidRPr="00E93FD3">
              <w:rPr>
                <w:b/>
                <w:bCs/>
              </w:rPr>
              <w:t>0.01767</w:t>
            </w:r>
            <w:r w:rsidRPr="00846504">
              <w:rPr>
                <w:b/>
                <w:bCs/>
              </w:rPr>
              <w:t>»</w:t>
            </w:r>
          </w:p>
          <w:p w:rsidR="007F31DA" w:rsidRPr="00645AE2" w:rsidRDefault="007F31DA" w:rsidP="00912347">
            <w:pPr>
              <w:pStyle w:val="0"/>
              <w:rPr>
                <w:b/>
                <w:bCs/>
              </w:rPr>
            </w:pPr>
            <w:r>
              <w:t xml:space="preserve">Прямое местное сопротивление: </w:t>
            </w:r>
            <w:r w:rsidRPr="00846504">
              <w:rPr>
                <w:b/>
                <w:bCs/>
              </w:rPr>
              <w:t>«</w:t>
            </w:r>
            <w:r w:rsidRPr="000A7B45">
              <w:rPr>
                <w:b/>
                <w:bCs/>
              </w:rPr>
              <w:t>1</w:t>
            </w:r>
            <w:r w:rsidRPr="00846504">
              <w:rPr>
                <w:b/>
                <w:bCs/>
              </w:rPr>
              <w:t>»</w:t>
            </w:r>
          </w:p>
          <w:p w:rsidR="007F31DA" w:rsidRDefault="007F31DA" w:rsidP="00912347">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7F31DA" w:rsidRPr="00645AE2" w:rsidRDefault="007F31DA" w:rsidP="00912347">
            <w:pPr>
              <w:pStyle w:val="0"/>
              <w:rPr>
                <w:b/>
                <w:bCs/>
              </w:rPr>
            </w:pPr>
            <w:r>
              <w:t xml:space="preserve">Толщина стенки: </w:t>
            </w:r>
            <w:r>
              <w:rPr>
                <w:b/>
                <w:bCs/>
              </w:rPr>
              <w:t>«</w:t>
            </w:r>
            <w:r w:rsidRPr="0018763F">
              <w:rPr>
                <w:b/>
                <w:bCs/>
              </w:rPr>
              <w:t>0.00</w:t>
            </w:r>
            <w:r>
              <w:rPr>
                <w:b/>
                <w:bCs/>
              </w:rPr>
              <w:t>2</w:t>
            </w:r>
            <w:r w:rsidRPr="00846504">
              <w:rPr>
                <w:b/>
                <w:bCs/>
              </w:rPr>
              <w:t>»</w:t>
            </w:r>
          </w:p>
          <w:p w:rsidR="007F31DA" w:rsidRDefault="007F31DA" w:rsidP="00912347">
            <w:pPr>
              <w:pStyle w:val="0"/>
            </w:pPr>
            <w:r>
              <w:t xml:space="preserve">Поверхность теплообмена: </w:t>
            </w:r>
            <w:r w:rsidRPr="00846504">
              <w:rPr>
                <w:b/>
                <w:bCs/>
              </w:rPr>
              <w:t>«</w:t>
            </w:r>
            <w:r w:rsidR="00E93FD3" w:rsidRPr="00E93FD3">
              <w:rPr>
                <w:b/>
                <w:bCs/>
              </w:rPr>
              <w:t>2.356</w:t>
            </w:r>
            <w:r w:rsidR="00E93FD3">
              <w:rPr>
                <w:b/>
                <w:bCs/>
              </w:rPr>
              <w:t>2</w:t>
            </w:r>
            <w:r w:rsidRPr="00846504">
              <w:rPr>
                <w:b/>
                <w:bCs/>
              </w:rPr>
              <w:t>»</w:t>
            </w:r>
          </w:p>
          <w:p w:rsidR="007F31DA" w:rsidRPr="00727086" w:rsidRDefault="007F31DA" w:rsidP="00912347">
            <w:pPr>
              <w:pStyle w:val="0"/>
              <w:rPr>
                <w:b/>
                <w:bCs/>
              </w:rPr>
            </w:pPr>
            <w:r>
              <w:t xml:space="preserve">Длина: </w:t>
            </w:r>
            <w:r>
              <w:rPr>
                <w:b/>
                <w:bCs/>
              </w:rPr>
              <w:t>«5.0</w:t>
            </w:r>
            <w:r w:rsidRPr="00846504">
              <w:rPr>
                <w:b/>
                <w:bCs/>
              </w:rPr>
              <w:t>»</w:t>
            </w:r>
          </w:p>
        </w:tc>
      </w:tr>
      <w:tr w:rsidR="007F31DA" w:rsidRPr="00846504" w:rsidTr="00912347">
        <w:tc>
          <w:tcPr>
            <w:tcW w:w="3227" w:type="dxa"/>
          </w:tcPr>
          <w:p w:rsidR="007F31DA" w:rsidRDefault="007F31DA" w:rsidP="00912347">
            <w:pPr>
              <w:pStyle w:val="0"/>
            </w:pPr>
            <w:r>
              <w:t>Бак</w:t>
            </w:r>
            <w:r w:rsidR="00605CE9">
              <w:t xml:space="preserve"> деаэратора</w:t>
            </w:r>
          </w:p>
        </w:tc>
        <w:tc>
          <w:tcPr>
            <w:tcW w:w="7193" w:type="dxa"/>
          </w:tcPr>
          <w:p w:rsidR="005375B2" w:rsidRDefault="005375B2" w:rsidP="00912347">
            <w:pPr>
              <w:pStyle w:val="0"/>
            </w:pPr>
            <w:r>
              <w:t xml:space="preserve">Объём 1-й части: </w:t>
            </w:r>
            <w:r w:rsidRPr="001B73A4">
              <w:rPr>
                <w:b/>
              </w:rPr>
              <w:t>«1»</w:t>
            </w:r>
          </w:p>
          <w:p w:rsidR="005375B2" w:rsidRDefault="005375B2" w:rsidP="005375B2">
            <w:pPr>
              <w:pStyle w:val="0"/>
            </w:pPr>
            <w:r>
              <w:t xml:space="preserve">Объём 2-й части: </w:t>
            </w:r>
            <w:r w:rsidRPr="001B73A4">
              <w:rPr>
                <w:b/>
              </w:rPr>
              <w:t>«9»</w:t>
            </w:r>
          </w:p>
          <w:p w:rsidR="005375B2" w:rsidRDefault="005375B2" w:rsidP="005375B2">
            <w:pPr>
              <w:pStyle w:val="0"/>
            </w:pPr>
            <w:r>
              <w:t xml:space="preserve">Объём 3-й части: </w:t>
            </w:r>
            <w:r w:rsidRPr="001B73A4">
              <w:rPr>
                <w:b/>
              </w:rPr>
              <w:t>«40»</w:t>
            </w:r>
          </w:p>
          <w:p w:rsidR="00FA4348" w:rsidRPr="00036F04" w:rsidRDefault="00FA4348" w:rsidP="00FA4348">
            <w:pPr>
              <w:pStyle w:val="0"/>
            </w:pPr>
            <w:r>
              <w:t xml:space="preserve">Давление: </w:t>
            </w:r>
            <w:r>
              <w:rPr>
                <w:b/>
                <w:bCs/>
              </w:rPr>
              <w:t>«1.2</w:t>
            </w:r>
            <w:r w:rsidRPr="00846504">
              <w:rPr>
                <w:b/>
                <w:bCs/>
              </w:rPr>
              <w:t>»</w:t>
            </w:r>
          </w:p>
          <w:p w:rsidR="001B73A4" w:rsidRDefault="00200137" w:rsidP="001B73A4">
            <w:pPr>
              <w:pStyle w:val="0"/>
            </w:pPr>
            <w:r>
              <w:t>Энтальпия 1-го объёма</w:t>
            </w:r>
            <w:r w:rsidR="001B73A4">
              <w:t xml:space="preserve">: </w:t>
            </w:r>
            <w:r w:rsidR="001B73A4" w:rsidRPr="00605CE9">
              <w:rPr>
                <w:b/>
              </w:rPr>
              <w:t>«1</w:t>
            </w:r>
            <w:r w:rsidRPr="00605CE9">
              <w:rPr>
                <w:b/>
              </w:rPr>
              <w:t>04</w:t>
            </w:r>
            <w:r w:rsidR="001B73A4" w:rsidRPr="00605CE9">
              <w:rPr>
                <w:b/>
              </w:rPr>
              <w:t>»</w:t>
            </w:r>
          </w:p>
          <w:p w:rsidR="001B73A4" w:rsidRDefault="00872DF4" w:rsidP="001B73A4">
            <w:pPr>
              <w:pStyle w:val="0"/>
            </w:pPr>
            <w:r>
              <w:t>Площадь сечения</w:t>
            </w:r>
            <w:r w:rsidR="001B73A4">
              <w:t xml:space="preserve">: </w:t>
            </w:r>
            <w:r w:rsidR="001B73A4" w:rsidRPr="00605CE9">
              <w:rPr>
                <w:b/>
              </w:rPr>
              <w:t>«1</w:t>
            </w:r>
            <w:r w:rsidRPr="00605CE9">
              <w:rPr>
                <w:b/>
              </w:rPr>
              <w:t>0</w:t>
            </w:r>
            <w:r w:rsidR="001B73A4" w:rsidRPr="00605CE9">
              <w:rPr>
                <w:b/>
              </w:rPr>
              <w:t>»</w:t>
            </w:r>
          </w:p>
          <w:p w:rsidR="001B73A4" w:rsidRDefault="00872DF4" w:rsidP="001B73A4">
            <w:pPr>
              <w:pStyle w:val="0"/>
            </w:pPr>
            <w:r>
              <w:t>Площадь сечения клапана</w:t>
            </w:r>
            <w:r w:rsidR="001B73A4">
              <w:t xml:space="preserve">: </w:t>
            </w:r>
            <w:r w:rsidR="001B73A4" w:rsidRPr="00605CE9">
              <w:rPr>
                <w:b/>
              </w:rPr>
              <w:t>«1»</w:t>
            </w:r>
          </w:p>
          <w:p w:rsidR="007F31DA" w:rsidRDefault="00872DF4" w:rsidP="00912347">
            <w:pPr>
              <w:pStyle w:val="0"/>
            </w:pPr>
            <w:r w:rsidRPr="00872DF4">
              <w:t>Скорость открытия клапана</w:t>
            </w:r>
            <w:r>
              <w:t xml:space="preserve">: </w:t>
            </w:r>
            <w:r w:rsidRPr="00605CE9">
              <w:rPr>
                <w:b/>
              </w:rPr>
              <w:t>«0.01»</w:t>
            </w:r>
          </w:p>
          <w:p w:rsidR="00872DF4" w:rsidRDefault="00694F46" w:rsidP="00912347">
            <w:pPr>
              <w:pStyle w:val="0"/>
            </w:pPr>
            <w:r w:rsidRPr="00694F46">
              <w:t>Гидравли</w:t>
            </w:r>
            <w:r>
              <w:t xml:space="preserve">ческий диаметр жидкого объёма: </w:t>
            </w:r>
            <w:r w:rsidRPr="00605CE9">
              <w:rPr>
                <w:b/>
              </w:rPr>
              <w:t>«1»</w:t>
            </w:r>
          </w:p>
          <w:p w:rsidR="00694F46" w:rsidRDefault="00694F46" w:rsidP="00912347">
            <w:pPr>
              <w:pStyle w:val="0"/>
            </w:pPr>
            <w:r>
              <w:lastRenderedPageBreak/>
              <w:t>Гидравлический диаметр газового</w:t>
            </w:r>
            <w:r w:rsidRPr="00694F46">
              <w:t xml:space="preserve"> объёма</w:t>
            </w:r>
            <w:r>
              <w:t xml:space="preserve">: </w:t>
            </w:r>
            <w:r w:rsidRPr="00605CE9">
              <w:rPr>
                <w:b/>
              </w:rPr>
              <w:t>«1»</w:t>
            </w:r>
          </w:p>
          <w:p w:rsidR="0051100F" w:rsidRPr="00264352" w:rsidRDefault="0051100F" w:rsidP="00912347">
            <w:pPr>
              <w:pStyle w:val="0"/>
            </w:pPr>
            <w:r>
              <w:t xml:space="preserve">Количество вертикальных труб: </w:t>
            </w:r>
            <w:r w:rsidRPr="00605CE9">
              <w:rPr>
                <w:b/>
              </w:rPr>
              <w:t>«1»</w:t>
            </w:r>
          </w:p>
        </w:tc>
      </w:tr>
      <w:tr w:rsidR="007F31DA" w:rsidRPr="00846504" w:rsidTr="00912347">
        <w:tc>
          <w:tcPr>
            <w:tcW w:w="3227" w:type="dxa"/>
          </w:tcPr>
          <w:p w:rsidR="007F31DA" w:rsidRPr="006E733E" w:rsidRDefault="007F31DA" w:rsidP="00912347">
            <w:pPr>
              <w:pStyle w:val="0"/>
            </w:pPr>
            <w:r>
              <w:lastRenderedPageBreak/>
              <w:t>Верхний узел бака</w:t>
            </w:r>
            <w:r w:rsidR="00AB5F78" w:rsidRPr="00AB5F78">
              <w:t xml:space="preserve"> </w:t>
            </w:r>
            <w:r w:rsidR="00AB5F78">
              <w:t>и</w:t>
            </w:r>
            <w:r w:rsidR="006A3EA0">
              <w:t xml:space="preserve"> 2 узла бака </w:t>
            </w:r>
            <w:r w:rsidR="00AB5F78">
              <w:t>на среднем уровне (</w:t>
            </w:r>
            <w:r w:rsidR="006A3EA0">
              <w:t>для приема конденсата</w:t>
            </w:r>
            <w:r w:rsidR="00AB5F78">
              <w:t>)</w:t>
            </w:r>
          </w:p>
        </w:tc>
        <w:tc>
          <w:tcPr>
            <w:tcW w:w="7193" w:type="dxa"/>
          </w:tcPr>
          <w:p w:rsidR="007F31DA" w:rsidRDefault="00AB5F78" w:rsidP="00912347">
            <w:pPr>
              <w:pStyle w:val="0"/>
            </w:pPr>
            <w:r>
              <w:t xml:space="preserve">Начальное давление: </w:t>
            </w:r>
            <w:r w:rsidRPr="00F40DD3">
              <w:rPr>
                <w:b/>
              </w:rPr>
              <w:t>«7.7»</w:t>
            </w:r>
          </w:p>
          <w:p w:rsidR="00AB5F78" w:rsidRDefault="00C72857" w:rsidP="00912347">
            <w:pPr>
              <w:pStyle w:val="0"/>
            </w:pPr>
            <w:r>
              <w:t xml:space="preserve">Начальная энтальпия: </w:t>
            </w:r>
            <w:r w:rsidRPr="00F40DD3">
              <w:rPr>
                <w:b/>
              </w:rPr>
              <w:t>«165.46»</w:t>
            </w:r>
          </w:p>
          <w:p w:rsidR="00C72857" w:rsidRDefault="00DB6BC6" w:rsidP="00912347">
            <w:pPr>
              <w:pStyle w:val="0"/>
            </w:pPr>
            <w:r>
              <w:t xml:space="preserve">Гидравлический диаметр: </w:t>
            </w:r>
            <w:r w:rsidRPr="00F40DD3">
              <w:rPr>
                <w:b/>
              </w:rPr>
              <w:t>«0.022»</w:t>
            </w:r>
          </w:p>
          <w:p w:rsidR="00DB6BC6" w:rsidRDefault="00DB6BC6" w:rsidP="00912347">
            <w:pPr>
              <w:pStyle w:val="0"/>
            </w:pPr>
            <w:r>
              <w:t xml:space="preserve">Толщина стенки: </w:t>
            </w:r>
            <w:r w:rsidRPr="00F40DD3">
              <w:rPr>
                <w:b/>
              </w:rPr>
              <w:t>«0.022»</w:t>
            </w:r>
          </w:p>
          <w:p w:rsidR="00DB6BC6" w:rsidRDefault="007F2FFF" w:rsidP="00912347">
            <w:pPr>
              <w:pStyle w:val="0"/>
            </w:pPr>
            <w:r>
              <w:t xml:space="preserve">Проходное сечение: </w:t>
            </w:r>
            <w:r w:rsidRPr="00F40DD3">
              <w:rPr>
                <w:b/>
              </w:rPr>
              <w:t>«0.3848»</w:t>
            </w:r>
          </w:p>
          <w:p w:rsidR="007F2FFF" w:rsidRDefault="007F2FFF" w:rsidP="00912347">
            <w:pPr>
              <w:pStyle w:val="0"/>
            </w:pPr>
            <w:r>
              <w:t xml:space="preserve">Длина участка: </w:t>
            </w:r>
            <w:r w:rsidRPr="00F40DD3">
              <w:rPr>
                <w:b/>
              </w:rPr>
              <w:t>«0.2»</w:t>
            </w:r>
          </w:p>
          <w:p w:rsidR="007F2FFF" w:rsidRDefault="00F42F2C" w:rsidP="00912347">
            <w:pPr>
              <w:pStyle w:val="0"/>
            </w:pPr>
            <w:r>
              <w:t xml:space="preserve">Поверхность теплообмена: </w:t>
            </w:r>
            <w:r w:rsidRPr="00F40DD3">
              <w:rPr>
                <w:b/>
              </w:rPr>
              <w:t>«0.44»</w:t>
            </w:r>
          </w:p>
          <w:p w:rsidR="00F42F2C" w:rsidRDefault="00BA0620" w:rsidP="00912347">
            <w:pPr>
              <w:pStyle w:val="0"/>
            </w:pPr>
            <w:r>
              <w:t xml:space="preserve">Материал: </w:t>
            </w:r>
            <w:r w:rsidRPr="00F40DD3">
              <w:rPr>
                <w:b/>
              </w:rPr>
              <w:t>«Ст20»</w:t>
            </w:r>
          </w:p>
          <w:p w:rsidR="00C24D39" w:rsidRDefault="00C24D39" w:rsidP="00C24D39">
            <w:pPr>
              <w:pStyle w:val="0"/>
            </w:pPr>
            <w:r>
              <w:t xml:space="preserve">Номер объёма: </w:t>
            </w:r>
            <w:r w:rsidRPr="00F40DD3">
              <w:rPr>
                <w:b/>
              </w:rPr>
              <w:t>«Паровой», «Паровой», «Верхний водяной»</w:t>
            </w:r>
          </w:p>
        </w:tc>
      </w:tr>
      <w:tr w:rsidR="007F31DA" w:rsidRPr="00846504" w:rsidTr="00912347">
        <w:tc>
          <w:tcPr>
            <w:tcW w:w="3227" w:type="dxa"/>
          </w:tcPr>
          <w:p w:rsidR="007F31DA" w:rsidRDefault="007F31DA" w:rsidP="00912347">
            <w:pPr>
              <w:pStyle w:val="0"/>
            </w:pPr>
            <w:r>
              <w:t>Нижний узел бака</w:t>
            </w:r>
          </w:p>
        </w:tc>
        <w:tc>
          <w:tcPr>
            <w:tcW w:w="7193" w:type="dxa"/>
          </w:tcPr>
          <w:p w:rsidR="00D3533C" w:rsidRDefault="00D3533C" w:rsidP="00D3533C">
            <w:pPr>
              <w:pStyle w:val="0"/>
            </w:pPr>
            <w:r>
              <w:t xml:space="preserve">Начальное давление: </w:t>
            </w:r>
            <w:r w:rsidRPr="00F40DD3">
              <w:rPr>
                <w:b/>
              </w:rPr>
              <w:t>«7»</w:t>
            </w:r>
          </w:p>
          <w:p w:rsidR="00D3533C" w:rsidRDefault="00D3533C" w:rsidP="00D3533C">
            <w:pPr>
              <w:pStyle w:val="0"/>
            </w:pPr>
            <w:r>
              <w:t xml:space="preserve">Начальная энтальпия: </w:t>
            </w:r>
            <w:r w:rsidRPr="00F40DD3">
              <w:rPr>
                <w:b/>
              </w:rPr>
              <w:t>«</w:t>
            </w:r>
            <w:r w:rsidR="00060A5B" w:rsidRPr="00060A5B">
              <w:rPr>
                <w:b/>
              </w:rPr>
              <w:t>165.8</w:t>
            </w:r>
            <w:r w:rsidRPr="00F40DD3">
              <w:rPr>
                <w:b/>
              </w:rPr>
              <w:t>»</w:t>
            </w:r>
          </w:p>
          <w:p w:rsidR="00D3533C" w:rsidRDefault="00D3533C" w:rsidP="00D3533C">
            <w:pPr>
              <w:pStyle w:val="0"/>
            </w:pPr>
            <w:r>
              <w:t xml:space="preserve">Гидравлический диаметр: </w:t>
            </w:r>
            <w:r w:rsidRPr="00F40DD3">
              <w:rPr>
                <w:b/>
              </w:rPr>
              <w:t>«</w:t>
            </w:r>
            <w:r w:rsidR="00533874" w:rsidRPr="00533874">
              <w:rPr>
                <w:b/>
              </w:rPr>
              <w:t>0.7</w:t>
            </w:r>
            <w:r w:rsidRPr="00F40DD3">
              <w:rPr>
                <w:b/>
              </w:rPr>
              <w:t>»</w:t>
            </w:r>
          </w:p>
          <w:p w:rsidR="00D3533C" w:rsidRDefault="00D3533C" w:rsidP="00D3533C">
            <w:pPr>
              <w:pStyle w:val="0"/>
            </w:pPr>
            <w:r>
              <w:t xml:space="preserve">Толщина стенки: </w:t>
            </w:r>
            <w:r w:rsidRPr="00F40DD3">
              <w:rPr>
                <w:b/>
              </w:rPr>
              <w:t>«0.02»</w:t>
            </w:r>
          </w:p>
          <w:p w:rsidR="00D3533C" w:rsidRDefault="00D3533C" w:rsidP="00D3533C">
            <w:pPr>
              <w:pStyle w:val="0"/>
            </w:pPr>
            <w:r>
              <w:t xml:space="preserve">Проходное сечение: </w:t>
            </w:r>
            <w:r w:rsidRPr="00F40DD3">
              <w:rPr>
                <w:b/>
              </w:rPr>
              <w:t>«</w:t>
            </w:r>
            <w:r w:rsidR="001638C2" w:rsidRPr="001638C2">
              <w:rPr>
                <w:b/>
              </w:rPr>
              <w:t>1.53938</w:t>
            </w:r>
            <w:r w:rsidRPr="00F40DD3">
              <w:rPr>
                <w:b/>
              </w:rPr>
              <w:t>»</w:t>
            </w:r>
          </w:p>
          <w:p w:rsidR="00D3533C" w:rsidRDefault="00D3533C" w:rsidP="00D3533C">
            <w:pPr>
              <w:pStyle w:val="0"/>
            </w:pPr>
            <w:r>
              <w:t xml:space="preserve">Длина участка: </w:t>
            </w:r>
            <w:r w:rsidRPr="00F40DD3">
              <w:rPr>
                <w:b/>
              </w:rPr>
              <w:t>«0.</w:t>
            </w:r>
            <w:r w:rsidR="00AA0B96">
              <w:rPr>
                <w:b/>
              </w:rPr>
              <w:t>1</w:t>
            </w:r>
            <w:r w:rsidRPr="00F40DD3">
              <w:rPr>
                <w:b/>
              </w:rPr>
              <w:t>»</w:t>
            </w:r>
          </w:p>
          <w:p w:rsidR="00D3533C" w:rsidRDefault="00D3533C" w:rsidP="00D3533C">
            <w:pPr>
              <w:pStyle w:val="0"/>
            </w:pPr>
            <w:r>
              <w:t xml:space="preserve">Поверхность теплообмена: </w:t>
            </w:r>
            <w:r w:rsidRPr="00F40DD3">
              <w:rPr>
                <w:b/>
              </w:rPr>
              <w:t>«</w:t>
            </w:r>
            <w:r w:rsidR="00FE2E37" w:rsidRPr="00FE2E37">
              <w:rPr>
                <w:b/>
              </w:rPr>
              <w:t>0.2198</w:t>
            </w:r>
            <w:r w:rsidRPr="00F40DD3">
              <w:rPr>
                <w:b/>
              </w:rPr>
              <w:t>»</w:t>
            </w:r>
          </w:p>
          <w:p w:rsidR="00D3533C" w:rsidRDefault="00D42E0B" w:rsidP="00D3533C">
            <w:pPr>
              <w:pStyle w:val="0"/>
              <w:rPr>
                <w:b/>
              </w:rPr>
            </w:pPr>
            <w:r>
              <w:t>Высотная отметка</w:t>
            </w:r>
            <w:r w:rsidR="00D3533C">
              <w:t xml:space="preserve">: </w:t>
            </w:r>
            <w:r w:rsidR="00D3533C" w:rsidRPr="00F40DD3">
              <w:rPr>
                <w:b/>
              </w:rPr>
              <w:t>«</w:t>
            </w:r>
            <w:r w:rsidRPr="00D42E0B">
              <w:rPr>
                <w:b/>
              </w:rPr>
              <w:t>-12.7</w:t>
            </w:r>
            <w:r w:rsidR="00D3533C" w:rsidRPr="00F40DD3">
              <w:rPr>
                <w:b/>
              </w:rPr>
              <w:t>»</w:t>
            </w:r>
          </w:p>
          <w:p w:rsidR="00D42E0B" w:rsidRDefault="00D42E0B" w:rsidP="00D42E0B">
            <w:pPr>
              <w:pStyle w:val="0"/>
            </w:pPr>
            <w:r>
              <w:t xml:space="preserve">Материал: </w:t>
            </w:r>
            <w:r w:rsidRPr="00F40DD3">
              <w:rPr>
                <w:b/>
              </w:rPr>
              <w:t>«Ст20»</w:t>
            </w:r>
          </w:p>
          <w:p w:rsidR="007F31DA" w:rsidRDefault="00D3533C" w:rsidP="00D3533C">
            <w:pPr>
              <w:pStyle w:val="0"/>
            </w:pPr>
            <w:r>
              <w:t xml:space="preserve">Номер объёма: </w:t>
            </w:r>
            <w:r w:rsidRPr="00F40DD3">
              <w:rPr>
                <w:b/>
              </w:rPr>
              <w:t>«</w:t>
            </w:r>
            <w:r>
              <w:rPr>
                <w:b/>
              </w:rPr>
              <w:t>Нижний</w:t>
            </w:r>
            <w:r w:rsidRPr="00F40DD3">
              <w:rPr>
                <w:b/>
              </w:rPr>
              <w:t xml:space="preserve"> водяной»</w:t>
            </w:r>
          </w:p>
        </w:tc>
      </w:tr>
      <w:tr w:rsidR="007F4792" w:rsidRPr="00846504" w:rsidTr="00912347">
        <w:tc>
          <w:tcPr>
            <w:tcW w:w="3227" w:type="dxa"/>
          </w:tcPr>
          <w:p w:rsidR="007F4792" w:rsidRDefault="007F4792" w:rsidP="00912347">
            <w:pPr>
              <w:pStyle w:val="0"/>
            </w:pPr>
            <w:r>
              <w:t>Клапан К777</w:t>
            </w:r>
          </w:p>
        </w:tc>
        <w:tc>
          <w:tcPr>
            <w:tcW w:w="7193" w:type="dxa"/>
          </w:tcPr>
          <w:p w:rsidR="000E49C1" w:rsidRDefault="000E49C1" w:rsidP="000E49C1">
            <w:pPr>
              <w:pStyle w:val="0"/>
            </w:pPr>
            <w:r>
              <w:t xml:space="preserve">Номер элемента в канале: </w:t>
            </w:r>
            <w:r w:rsidRPr="00195744">
              <w:rPr>
                <w:b/>
              </w:rPr>
              <w:t>«</w:t>
            </w:r>
            <w:r>
              <w:rPr>
                <w:b/>
              </w:rPr>
              <w:t>1</w:t>
            </w:r>
            <w:r w:rsidRPr="00195744">
              <w:rPr>
                <w:b/>
              </w:rPr>
              <w:t>»</w:t>
            </w:r>
          </w:p>
          <w:p w:rsidR="000E49C1" w:rsidRDefault="000E49C1" w:rsidP="000E49C1">
            <w:pPr>
              <w:pStyle w:val="0"/>
            </w:pPr>
            <w:r>
              <w:t xml:space="preserve">Перепад давления, при котором клапан открыт: </w:t>
            </w:r>
            <w:r w:rsidRPr="00BD5BA0">
              <w:rPr>
                <w:b/>
              </w:rPr>
              <w:t>«0.01»</w:t>
            </w:r>
          </w:p>
          <w:p w:rsidR="000E49C1" w:rsidRDefault="000E49C1" w:rsidP="000E49C1">
            <w:pPr>
              <w:pStyle w:val="0"/>
            </w:pPr>
            <w:r>
              <w:t xml:space="preserve">Коэффициент сопротивления открытого клапана: </w:t>
            </w:r>
            <w:r w:rsidRPr="00BD5BA0">
              <w:rPr>
                <w:b/>
              </w:rPr>
              <w:t>«3»</w:t>
            </w:r>
          </w:p>
          <w:p w:rsidR="000E49C1" w:rsidRDefault="000E49C1" w:rsidP="000E49C1">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7F4792" w:rsidRDefault="000E49C1" w:rsidP="000E49C1">
            <w:pPr>
              <w:pStyle w:val="0"/>
            </w:pPr>
            <w:r>
              <w:t xml:space="preserve">Диапазон нечувствительности: </w:t>
            </w:r>
            <w:r w:rsidRPr="00BD5BA0">
              <w:rPr>
                <w:b/>
              </w:rPr>
              <w:t>«0.001»</w:t>
            </w:r>
          </w:p>
        </w:tc>
      </w:tr>
      <w:tr w:rsidR="008E0047" w:rsidRPr="00846504" w:rsidTr="00912347">
        <w:tc>
          <w:tcPr>
            <w:tcW w:w="3227" w:type="dxa"/>
          </w:tcPr>
          <w:p w:rsidR="008E0047" w:rsidRDefault="008E0047" w:rsidP="00912347">
            <w:pPr>
              <w:pStyle w:val="0"/>
            </w:pPr>
            <w:r>
              <w:t>Задвижка П_13_1</w:t>
            </w:r>
          </w:p>
        </w:tc>
        <w:tc>
          <w:tcPr>
            <w:tcW w:w="7193" w:type="dxa"/>
          </w:tcPr>
          <w:p w:rsidR="008E0047" w:rsidRDefault="008E0047" w:rsidP="000E49C1">
            <w:pPr>
              <w:pStyle w:val="0"/>
            </w:pPr>
            <w:r>
              <w:t xml:space="preserve">Положение: </w:t>
            </w:r>
            <w:r w:rsidRPr="008E0047">
              <w:rPr>
                <w:b/>
              </w:rPr>
              <w:t>«100%»</w:t>
            </w:r>
          </w:p>
        </w:tc>
      </w:tr>
      <w:tr w:rsidR="008E0047" w:rsidRPr="00846504" w:rsidTr="00912347">
        <w:tc>
          <w:tcPr>
            <w:tcW w:w="3227" w:type="dxa"/>
          </w:tcPr>
          <w:p w:rsidR="008E0047" w:rsidRDefault="008E0047" w:rsidP="00912347">
            <w:pPr>
              <w:pStyle w:val="0"/>
            </w:pPr>
            <w:r>
              <w:t>Задвижка РДП_5_1</w:t>
            </w:r>
          </w:p>
        </w:tc>
        <w:tc>
          <w:tcPr>
            <w:tcW w:w="7193" w:type="dxa"/>
          </w:tcPr>
          <w:p w:rsidR="008E0047" w:rsidRDefault="008E0047" w:rsidP="000E49C1">
            <w:pPr>
              <w:pStyle w:val="0"/>
            </w:pPr>
            <w:r>
              <w:t xml:space="preserve">Положение: </w:t>
            </w:r>
            <w:r w:rsidRPr="008E0047">
              <w:rPr>
                <w:b/>
              </w:rPr>
              <w:t>«2%»</w:t>
            </w:r>
          </w:p>
        </w:tc>
      </w:tr>
    </w:tbl>
    <w:p w:rsidR="007F31DA" w:rsidRDefault="007F31DA" w:rsidP="007F31DA">
      <w:pPr>
        <w:pStyle w:val="3"/>
      </w:pPr>
      <w:bookmarkStart w:id="279" w:name="_Toc355798001"/>
      <w:r>
        <w:t xml:space="preserve">Параметры расчета </w:t>
      </w:r>
      <w:r w:rsidR="007F4792">
        <w:t>деаэратора</w:t>
      </w:r>
      <w:bookmarkEnd w:id="279"/>
    </w:p>
    <w:p w:rsidR="007F31DA" w:rsidRDefault="007F31DA" w:rsidP="007F31DA">
      <w:r>
        <w:t>Параметры расчета (имя проекта</w:t>
      </w:r>
      <w:r w:rsidR="007F4792">
        <w:t xml:space="preserve"> и прочие</w:t>
      </w:r>
      <w:r>
        <w:t>) мы уже изменили в самом начале, при копировании модели. Больше ничего изменять не надо.</w:t>
      </w:r>
    </w:p>
    <w:p w:rsidR="007F31DA" w:rsidRDefault="007F31DA" w:rsidP="007F31DA">
      <w:pPr>
        <w:pStyle w:val="3"/>
      </w:pPr>
      <w:bookmarkStart w:id="280" w:name="_Toc355798002"/>
      <w:r>
        <w:t xml:space="preserve">Номинальное состояние </w:t>
      </w:r>
      <w:r w:rsidR="007F4792">
        <w:t>деаэратора</w:t>
      </w:r>
      <w:bookmarkEnd w:id="280"/>
    </w:p>
    <w:p w:rsidR="007F31DA" w:rsidRPr="00667920" w:rsidRDefault="00465732" w:rsidP="007F31DA">
      <w:r>
        <w:t>С</w:t>
      </w:r>
      <w:r w:rsidR="00912347">
        <w:t>оздав модель деаэратора</w:t>
      </w:r>
      <w:r w:rsidR="007F31DA">
        <w:t xml:space="preserve">, </w:t>
      </w:r>
      <w:r w:rsidR="00912347">
        <w:t>мы могли бы получить номинальное состояние, если бы верно задали граничне условия. Но т.к.</w:t>
      </w:r>
      <w:r w:rsidR="000D38E3">
        <w:t xml:space="preserve"> здесь сложно сказать </w:t>
      </w:r>
      <w:r>
        <w:t xml:space="preserve">– </w:t>
      </w:r>
      <w:r w:rsidR="000D38E3">
        <w:t xml:space="preserve">каковы будут номинальные расходы и свойства воды на входах в деаэратор, то ограничимся созданием модели – отладим её позже, </w:t>
      </w:r>
      <w:r>
        <w:t>в процессе интеграции моделей, т.е. в процессе создания</w:t>
      </w:r>
      <w:r w:rsidR="000D38E3">
        <w:t xml:space="preserve"> полной теплогидравлической схемы ПТУ</w:t>
      </w:r>
      <w:r w:rsidR="007F31DA">
        <w:t>.</w:t>
      </w:r>
    </w:p>
    <w:p w:rsidR="00E2276F" w:rsidRDefault="000D38E3" w:rsidP="00CC4BA1">
      <w:r>
        <w:t xml:space="preserve">При написании методики и запуске модели деаэратора, нижнее граничное условие было заменено на узел типа </w:t>
      </w:r>
      <w:r>
        <w:rPr>
          <w:lang w:val="en-US"/>
        </w:rPr>
        <w:t>G</w:t>
      </w:r>
      <w:r w:rsidRPr="000D38E3">
        <w:t xml:space="preserve"> </w:t>
      </w:r>
      <w:r>
        <w:rPr>
          <w:lang w:val="en-US"/>
        </w:rPr>
        <w:t>c</w:t>
      </w:r>
      <w:r>
        <w:t xml:space="preserve"> расходом «-220</w:t>
      </w:r>
      <w:r w:rsidRPr="000D38E3">
        <w:t>/</w:t>
      </w:r>
      <w:r>
        <w:t>3.6» кг</w:t>
      </w:r>
      <w:r w:rsidRPr="000D38E3">
        <w:t>/</w:t>
      </w:r>
      <w:r>
        <w:t>с</w:t>
      </w:r>
      <w:r w:rsidRPr="000D38E3">
        <w:t xml:space="preserve">, </w:t>
      </w:r>
      <w:r>
        <w:t xml:space="preserve">а свойства граничнх узлов типа </w:t>
      </w:r>
      <w:r>
        <w:rPr>
          <w:lang w:val="en-US"/>
        </w:rPr>
        <w:t>P</w:t>
      </w:r>
      <w:r w:rsidRPr="000D38E3">
        <w:t xml:space="preserve"> </w:t>
      </w:r>
      <w:r>
        <w:t>были «подобраны» под одно из состояний деаэратора</w:t>
      </w:r>
      <w:r w:rsidRPr="000D38E3">
        <w:t>;</w:t>
      </w:r>
      <w:r>
        <w:t xml:space="preserve"> был получен следующий результат: см. рисунок </w:t>
      </w:r>
      <w:r w:rsidR="00465732">
        <w:fldChar w:fldCharType="begin"/>
      </w:r>
      <w:r w:rsidR="00465732">
        <w:instrText xml:space="preserve"> REF _Ref282550505 \h </w:instrText>
      </w:r>
      <w:r w:rsidR="00465732">
        <w:fldChar w:fldCharType="separate"/>
      </w:r>
      <w:r w:rsidR="009B7F9D">
        <w:t xml:space="preserve">Рисунок </w:t>
      </w:r>
      <w:r w:rsidR="009B7F9D">
        <w:rPr>
          <w:noProof/>
        </w:rPr>
        <w:t>87</w:t>
      </w:r>
      <w:r w:rsidR="00465732">
        <w:fldChar w:fldCharType="end"/>
      </w:r>
      <w:r w:rsidR="00465732">
        <w:t>.</w:t>
      </w:r>
    </w:p>
    <w:p w:rsidR="00C34659" w:rsidRPr="000D38E3" w:rsidRDefault="00E45A05" w:rsidP="00C34659">
      <w:pPr>
        <w:pStyle w:val="a8"/>
      </w:pPr>
      <w:r>
        <w:rPr>
          <w:noProof/>
        </w:rPr>
        <w:lastRenderedPageBreak/>
        <w:drawing>
          <wp:inline distT="0" distB="0" distL="0" distR="0" wp14:anchorId="2B884372" wp14:editId="25902F7A">
            <wp:extent cx="4991100" cy="38671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91100" cy="3867150"/>
                    </a:xfrm>
                    <a:prstGeom prst="rect">
                      <a:avLst/>
                    </a:prstGeom>
                  </pic:spPr>
                </pic:pic>
              </a:graphicData>
            </a:graphic>
          </wp:inline>
        </w:drawing>
      </w:r>
      <w:r w:rsidR="00C34659">
        <w:rPr>
          <w:noProof/>
        </w:rPr>
        <w:drawing>
          <wp:inline distT="0" distB="0" distL="0" distR="0" wp14:anchorId="277A249A" wp14:editId="13DAF427">
            <wp:extent cx="4991100" cy="38671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991100" cy="3867150"/>
                    </a:xfrm>
                    <a:prstGeom prst="rect">
                      <a:avLst/>
                    </a:prstGeom>
                  </pic:spPr>
                </pic:pic>
              </a:graphicData>
            </a:graphic>
          </wp:inline>
        </w:drawing>
      </w:r>
    </w:p>
    <w:p w:rsidR="00C34659" w:rsidRPr="002D4BC9" w:rsidRDefault="00C34659" w:rsidP="00C34659">
      <w:pPr>
        <w:pStyle w:val="a4"/>
      </w:pPr>
      <w:bookmarkStart w:id="281" w:name="_Ref282550505"/>
      <w:bookmarkStart w:id="282" w:name="_Toc291248709"/>
      <w:r>
        <w:t xml:space="preserve">Рисунок </w:t>
      </w:r>
      <w:r w:rsidR="00510818">
        <w:fldChar w:fldCharType="begin"/>
      </w:r>
      <w:r w:rsidR="00510818">
        <w:instrText xml:space="preserve"> SEQ Рисунок \* ARABIC </w:instrText>
      </w:r>
      <w:r w:rsidR="00510818">
        <w:fldChar w:fldCharType="separate"/>
      </w:r>
      <w:r w:rsidR="009B7F9D">
        <w:rPr>
          <w:noProof/>
        </w:rPr>
        <w:t>87</w:t>
      </w:r>
      <w:r w:rsidR="00510818">
        <w:rPr>
          <w:noProof/>
        </w:rPr>
        <w:fldChar w:fldCharType="end"/>
      </w:r>
      <w:bookmarkEnd w:id="281"/>
      <w:r>
        <w:t xml:space="preserve">. </w:t>
      </w:r>
      <w:r w:rsidR="00E45A05">
        <w:t>Состояния</w:t>
      </w:r>
      <w:r>
        <w:t xml:space="preserve"> модели деаэратора</w:t>
      </w:r>
      <w:bookmarkEnd w:id="282"/>
    </w:p>
    <w:p w:rsidR="006C5306" w:rsidRDefault="007B619B" w:rsidP="00C7105E">
      <w:pPr>
        <w:pStyle w:val="1"/>
      </w:pPr>
      <w:bookmarkStart w:id="283" w:name="_Toc355798003"/>
      <w:r>
        <w:lastRenderedPageBreak/>
        <w:t>Интеграция моделей, с</w:t>
      </w:r>
      <w:r w:rsidR="00C7105E">
        <w:t xml:space="preserve">оздание </w:t>
      </w:r>
      <w:r>
        <w:t xml:space="preserve">единой </w:t>
      </w:r>
      <w:r w:rsidR="00C7105E">
        <w:t>модели ПТУ</w:t>
      </w:r>
      <w:bookmarkEnd w:id="283"/>
    </w:p>
    <w:p w:rsidR="00C7105E" w:rsidRDefault="00C7105E" w:rsidP="00C7105E">
      <w:pPr>
        <w:pStyle w:val="2"/>
      </w:pPr>
      <w:bookmarkStart w:id="284" w:name="_Toc355798004"/>
      <w:r>
        <w:t>Создание модели свежего пара</w:t>
      </w:r>
      <w:bookmarkEnd w:id="284"/>
    </w:p>
    <w:p w:rsidR="00C7105E" w:rsidRPr="00F45967" w:rsidRDefault="00C7105E" w:rsidP="00C7105E">
      <w:pPr>
        <w:pStyle w:val="3"/>
      </w:pPr>
      <w:bookmarkStart w:id="285" w:name="_Toc355798005"/>
      <w:r>
        <w:t>Описание модели</w:t>
      </w:r>
      <w:bookmarkEnd w:id="285"/>
    </w:p>
    <w:p w:rsidR="00C7105E" w:rsidRDefault="00C7105E" w:rsidP="00C7105E">
      <w:r>
        <w:t xml:space="preserve">В настоящем учебном примере создание </w:t>
      </w:r>
      <w:r w:rsidR="00AC7603">
        <w:t xml:space="preserve">единой </w:t>
      </w:r>
      <w:r>
        <w:t>модели ПТУ (процесс интегрирования моделей в одну) мы начнем с системы свежего пара. На отдельном листе ТРР мы создадим модель системы свежего пара, состоящую из двух моделей, созданных ранее, а именно – из проточной части и главного конденсатора КП-3200.</w:t>
      </w:r>
    </w:p>
    <w:p w:rsidR="004E7AF9" w:rsidRDefault="0024151B" w:rsidP="00C7105E">
      <w:r>
        <w:t xml:space="preserve">Если вспомнить созданные ранее модели или открыть их в </w:t>
      </w:r>
      <w:r w:rsidR="00EC1127">
        <w:rPr>
          <w:lang w:val="en-US"/>
        </w:rPr>
        <w:t>SimInTech</w:t>
      </w:r>
      <w:r>
        <w:t>, то можно увидеть что в проточной части справа стоит граничный узел типа Р с давлением 0,05 кгс</w:t>
      </w:r>
      <w:r w:rsidRPr="0024151B">
        <w:t>/</w:t>
      </w:r>
      <w:r>
        <w:t>см</w:t>
      </w:r>
      <w:r w:rsidRPr="0024151B">
        <w:rPr>
          <w:vertAlign w:val="superscript"/>
        </w:rPr>
        <w:t>2</w:t>
      </w:r>
      <w:r>
        <w:t xml:space="preserve"> и в него уходит пар с расходом 125 т</w:t>
      </w:r>
      <w:r w:rsidRPr="0024151B">
        <w:t>/</w:t>
      </w:r>
      <w:r>
        <w:t xml:space="preserve">ч с параметрами, близкими к номинальным. В модели конденсатора сверху </w:t>
      </w:r>
      <w:r w:rsidR="004E7AF9">
        <w:t xml:space="preserve">есть </w:t>
      </w:r>
      <w:r>
        <w:t xml:space="preserve">граничный узел типа </w:t>
      </w:r>
      <w:r w:rsidR="004E7AF9">
        <w:rPr>
          <w:lang w:val="en-US"/>
        </w:rPr>
        <w:t>G</w:t>
      </w:r>
      <w:r w:rsidR="004E7AF9" w:rsidRPr="004E7AF9">
        <w:t xml:space="preserve"> </w:t>
      </w:r>
      <w:r>
        <w:t>с давлением 0,1 кгс</w:t>
      </w:r>
      <w:r w:rsidRPr="0024151B">
        <w:t>/</w:t>
      </w:r>
      <w:r>
        <w:t>см</w:t>
      </w:r>
      <w:r w:rsidRPr="0024151B">
        <w:rPr>
          <w:vertAlign w:val="superscript"/>
        </w:rPr>
        <w:t>2</w:t>
      </w:r>
      <w:r>
        <w:t xml:space="preserve"> и из него поступает пар с тем же расходом 125 т</w:t>
      </w:r>
      <w:r w:rsidRPr="0024151B">
        <w:t>/</w:t>
      </w:r>
      <w:r>
        <w:t>ч</w:t>
      </w:r>
      <w:r w:rsidR="004E7AF9">
        <w:t xml:space="preserve"> и</w:t>
      </w:r>
      <w:r w:rsidR="004E7AF9" w:rsidRPr="004E7AF9">
        <w:t xml:space="preserve"> </w:t>
      </w:r>
      <w:r w:rsidR="00E11782">
        <w:t xml:space="preserve">примерно с </w:t>
      </w:r>
      <w:r w:rsidR="004E7AF9">
        <w:t>теми же номинальными параметрами</w:t>
      </w:r>
      <w:r w:rsidRPr="0024151B">
        <w:t>.</w:t>
      </w:r>
      <w:r w:rsidR="004E7AF9">
        <w:t xml:space="preserve"> Нам предстоит совместить эти схемы в одну и добиться их совместной работы в номинальном режиме.</w:t>
      </w:r>
    </w:p>
    <w:p w:rsidR="004E7AF9" w:rsidRDefault="004E7AF9" w:rsidP="004E7AF9">
      <w:r>
        <w:t xml:space="preserve">При интеграции моделей в одну, теоретически параметры на граничных узлах должны быть равны, но на практике из-за погрешностей численного моделирования, или из-за округления задаваемых свойств другим элементам схемы или из-за ошибок ввода тех или иных свойств параметры могут слегка отличаться друг от друга (например у нас </w:t>
      </w:r>
      <w:r w:rsidR="00E11782">
        <w:t>д</w:t>
      </w:r>
      <w:r>
        <w:t>авление отличается на 0,</w:t>
      </w:r>
      <w:r w:rsidR="00E11782">
        <w:t>0</w:t>
      </w:r>
      <w:r>
        <w:t>5 кгс</w:t>
      </w:r>
      <w:r w:rsidRPr="004E7AF9">
        <w:t>/</w:t>
      </w:r>
      <w:r>
        <w:t>см</w:t>
      </w:r>
      <w:r w:rsidRPr="004E7AF9">
        <w:rPr>
          <w:vertAlign w:val="superscript"/>
        </w:rPr>
        <w:t>2</w:t>
      </w:r>
      <w:r>
        <w:t xml:space="preserve">). Поэтому при соединении моделей всегда надо следить за новым состоянием и практически всегда отлаживать полученную вновь схему. НО, т.к. по отдельности модели уже отлажены, то отладка новой схемы сводится к минимальным </w:t>
      </w:r>
      <w:r w:rsidR="00E11782">
        <w:t>тело</w:t>
      </w:r>
      <w:r>
        <w:t>движениям и изменениям параметров.</w:t>
      </w:r>
      <w:r w:rsidR="0089724A">
        <w:t xml:space="preserve"> Именно из-за этого мы сначала создали по отдельности все (</w:t>
      </w:r>
      <w:r w:rsidR="00E11782">
        <w:t xml:space="preserve">или </w:t>
      </w:r>
      <w:r w:rsidR="0089724A">
        <w:t>почти все) элементы схемы, а уже потом начинаем их интегрировать. Если бы все исходные данные и все параметры и свойства мы знали бы зара</w:t>
      </w:r>
      <w:r w:rsidR="00E11782">
        <w:t xml:space="preserve">нее, то можно было бы </w:t>
      </w:r>
      <w:r w:rsidR="0089724A">
        <w:t>сразу создавать полную теплогидравлическую схему ПТУ.</w:t>
      </w:r>
      <w:r w:rsidR="00E11782">
        <w:t xml:space="preserve"> Практически так никто не делает, т.к. редко когда бывают в наличии все исходные данные и</w:t>
      </w:r>
      <w:r w:rsidR="00AC7603">
        <w:t>, самое главное,</w:t>
      </w:r>
      <w:r w:rsidR="00E11782">
        <w:t xml:space="preserve"> полное понимание схемы в начале разработки.</w:t>
      </w:r>
    </w:p>
    <w:p w:rsidR="0089724A" w:rsidRDefault="0089724A" w:rsidP="004E7AF9">
      <w:r>
        <w:t>Итак, в одном файле мы создадим сумму двух моделей – проточной части и конденсатора.</w:t>
      </w:r>
    </w:p>
    <w:p w:rsidR="00AC7603" w:rsidRPr="004E7AF9" w:rsidRDefault="00AC7603" w:rsidP="004E7AF9">
      <w:r>
        <w:t xml:space="preserve">Важное примечание: дальнейшее повествование ведется с учетом того факта, что пользователь </w:t>
      </w:r>
      <w:r w:rsidR="00EC1127">
        <w:rPr>
          <w:lang w:val="en-US"/>
        </w:rPr>
        <w:t>SimInTech</w:t>
      </w:r>
      <w:r>
        <w:t xml:space="preserve"> (читатель) уже более-менее опытен, и нам не нужно останавливаться на элементарных технических подробностях</w:t>
      </w:r>
      <w:r w:rsidR="00854763">
        <w:t xml:space="preserve"> наподобие того,</w:t>
      </w:r>
      <w:r>
        <w:t xml:space="preserve"> на какую кнопку нажимать и где изменять те или иные параметры. Внимание заостряем только на важных опорных точках</w:t>
      </w:r>
      <w:r w:rsidR="00854763">
        <w:t>, которые требуется пройти для создания работающей модели</w:t>
      </w:r>
      <w:r>
        <w:t>.</w:t>
      </w:r>
    </w:p>
    <w:p w:rsidR="0089724A" w:rsidRDefault="0025208B" w:rsidP="0089724A">
      <w:pPr>
        <w:pStyle w:val="3"/>
      </w:pPr>
      <w:bookmarkStart w:id="286" w:name="_Toc355798006"/>
      <w:r>
        <w:t>Файл м</w:t>
      </w:r>
      <w:r>
        <w:rPr>
          <w:lang w:val="en-US"/>
        </w:rPr>
        <w:t>одели ПТУ</w:t>
      </w:r>
      <w:r w:rsidR="00D004A8">
        <w:t>, версия 01</w:t>
      </w:r>
      <w:bookmarkEnd w:id="286"/>
    </w:p>
    <w:p w:rsidR="00E11782" w:rsidRPr="00BF3474" w:rsidRDefault="00E11782" w:rsidP="00E11782">
      <w:pPr>
        <w:rPr>
          <w:rStyle w:val="a9"/>
          <w:b w:val="0"/>
        </w:rPr>
      </w:pPr>
      <w:r>
        <w:t xml:space="preserve">Откройте файл с моделью проточной части, созданный ранее, и сохраните его в файл </w:t>
      </w:r>
      <w:r>
        <w:rPr>
          <w:rStyle w:val="a9"/>
        </w:rPr>
        <w:t>«</w:t>
      </w:r>
      <w:r w:rsidRPr="006B3260">
        <w:rPr>
          <w:rStyle w:val="a9"/>
        </w:rPr>
        <w:t>C:\</w:t>
      </w:r>
      <w:r w:rsidRPr="00750607">
        <w:rPr>
          <w:rStyle w:val="a9"/>
          <w:lang w:val="en-US"/>
        </w:rPr>
        <w:t>KTZ</w:t>
      </w:r>
      <w:r w:rsidRPr="006B3260">
        <w:rPr>
          <w:rStyle w:val="a9"/>
        </w:rPr>
        <w:t>\</w:t>
      </w:r>
      <w:r w:rsidRPr="00750607">
        <w:rPr>
          <w:rStyle w:val="a9"/>
          <w:lang w:val="en-US"/>
        </w:rPr>
        <w:t>Turbine</w:t>
      </w:r>
      <w:r w:rsidRPr="006B3260">
        <w:rPr>
          <w:rStyle w:val="a9"/>
        </w:rPr>
        <w:t>\</w:t>
      </w:r>
      <w:r>
        <w:rPr>
          <w:rStyle w:val="a9"/>
        </w:rPr>
        <w:t>ТК-35</w:t>
      </w:r>
      <w:r w:rsidRPr="006B3260">
        <w:rPr>
          <w:rStyle w:val="a9"/>
        </w:rPr>
        <w:t>.prt</w:t>
      </w:r>
      <w:r>
        <w:rPr>
          <w:rStyle w:val="a9"/>
        </w:rPr>
        <w:t>»</w:t>
      </w:r>
      <w:r w:rsidRPr="002C4D9E">
        <w:rPr>
          <w:rStyle w:val="a9"/>
          <w:b w:val="0"/>
        </w:rPr>
        <w:t>.</w:t>
      </w:r>
    </w:p>
    <w:p w:rsidR="00854763" w:rsidRDefault="004149AD" w:rsidP="00E11782">
      <w:r>
        <w:rPr>
          <w:rStyle w:val="a9"/>
          <w:b w:val="0"/>
        </w:rPr>
        <w:lastRenderedPageBreak/>
        <w:t>П</w:t>
      </w:r>
      <w:r w:rsidR="00E11782">
        <w:rPr>
          <w:rStyle w:val="a9"/>
          <w:b w:val="0"/>
        </w:rPr>
        <w:t>ереимену</w:t>
      </w:r>
      <w:r>
        <w:rPr>
          <w:rStyle w:val="a9"/>
          <w:b w:val="0"/>
        </w:rPr>
        <w:t>йте</w:t>
      </w:r>
      <w:r w:rsidR="00E11782">
        <w:rPr>
          <w:rStyle w:val="a9"/>
          <w:b w:val="0"/>
        </w:rPr>
        <w:t xml:space="preserve"> описательные параметры проекта: в параметрах расчёта измените </w:t>
      </w:r>
      <w:r w:rsidR="00E11782">
        <w:t xml:space="preserve">имя проекта ТРР на: </w:t>
      </w:r>
      <w:r w:rsidR="00E11782" w:rsidRPr="00940E37">
        <w:rPr>
          <w:b/>
        </w:rPr>
        <w:t>«</w:t>
      </w:r>
      <w:r>
        <w:rPr>
          <w:b/>
          <w:lang w:val="en-US"/>
        </w:rPr>
        <w:t>tk</w:t>
      </w:r>
      <w:r w:rsidRPr="004149AD">
        <w:rPr>
          <w:b/>
        </w:rPr>
        <w:t>_35</w:t>
      </w:r>
      <w:r w:rsidR="00E11782" w:rsidRPr="00940E37">
        <w:rPr>
          <w:b/>
        </w:rPr>
        <w:t>»</w:t>
      </w:r>
      <w:r w:rsidRPr="004149AD">
        <w:t>.</w:t>
      </w:r>
      <w:r w:rsidR="00E11782" w:rsidRPr="004149AD">
        <w:t xml:space="preserve"> </w:t>
      </w:r>
      <w:r w:rsidR="00EA40A1">
        <w:t xml:space="preserve">Шаги интегрирования выставьте в </w:t>
      </w:r>
      <w:r w:rsidR="00EA40A1" w:rsidRPr="00EA40A1">
        <w:rPr>
          <w:b/>
        </w:rPr>
        <w:t>«0.125/4»</w:t>
      </w:r>
      <w:r w:rsidR="00EA40A1">
        <w:t xml:space="preserve"> для уравнений энергии и в </w:t>
      </w:r>
      <w:r w:rsidR="00EA40A1" w:rsidRPr="00EA40A1">
        <w:rPr>
          <w:b/>
        </w:rPr>
        <w:t>«0.125/16»</w:t>
      </w:r>
      <w:r w:rsidR="00854763">
        <w:t xml:space="preserve"> для уравнений движения.</w:t>
      </w:r>
    </w:p>
    <w:p w:rsidR="00854763" w:rsidRPr="003951AA" w:rsidRDefault="00854763" w:rsidP="00E11782">
      <w:r>
        <w:t xml:space="preserve">Разместите на схеме </w:t>
      </w:r>
      <w:r w:rsidR="00282CFD">
        <w:t>новый элемент «</w:t>
      </w:r>
      <w:r w:rsidR="00BC03DC">
        <w:t>Субмодель</w:t>
      </w:r>
      <w:r>
        <w:t xml:space="preserve"> ТРР</w:t>
      </w:r>
      <w:r w:rsidR="00282CFD">
        <w:t>»,</w:t>
      </w:r>
      <w:r>
        <w:t xml:space="preserve"> и всю модель проточной части перенесите внутрь </w:t>
      </w:r>
      <w:r w:rsidR="00BC03DC">
        <w:t xml:space="preserve">этого </w:t>
      </w:r>
      <w:r>
        <w:t>листа. Ря</w:t>
      </w:r>
      <w:r w:rsidR="00BC03DC">
        <w:t>дом разместите еще одну субмодель</w:t>
      </w:r>
      <w:r>
        <w:t xml:space="preserve"> ТРР и внутрь не</w:t>
      </w:r>
      <w:r w:rsidR="00BC03DC">
        <w:t>ё</w:t>
      </w:r>
      <w:r>
        <w:t xml:space="preserve"> перенесите управление граничными условия</w:t>
      </w:r>
      <w:r w:rsidR="00735982">
        <w:t>ми проточной части. Измените свойства листов, чтобы внешний вид совпадал с</w:t>
      </w:r>
      <w:r>
        <w:t xml:space="preserve"> </w:t>
      </w:r>
      <w:r w:rsidR="008214E9">
        <w:fldChar w:fldCharType="begin"/>
      </w:r>
      <w:r w:rsidR="008214E9">
        <w:instrText xml:space="preserve"> REF _Ref284618937 \h </w:instrText>
      </w:r>
      <w:r w:rsidR="008214E9">
        <w:fldChar w:fldCharType="separate"/>
      </w:r>
      <w:r w:rsidR="009B7F9D">
        <w:t xml:space="preserve">Рисунок </w:t>
      </w:r>
      <w:r w:rsidR="009B7F9D">
        <w:rPr>
          <w:noProof/>
        </w:rPr>
        <w:t>88</w:t>
      </w:r>
      <w:r w:rsidR="008214E9">
        <w:fldChar w:fldCharType="end"/>
      </w:r>
      <w:r w:rsidR="00735982">
        <w:t>.</w:t>
      </w:r>
      <w:r w:rsidR="00375A81">
        <w:t xml:space="preserve"> Имена листов задайте </w:t>
      </w:r>
      <w:r w:rsidR="00375A81" w:rsidRPr="00BC03DC">
        <w:rPr>
          <w:b/>
        </w:rPr>
        <w:t>«</w:t>
      </w:r>
      <w:r w:rsidR="00375A81" w:rsidRPr="00BC03DC">
        <w:rPr>
          <w:b/>
          <w:lang w:val="en-US"/>
        </w:rPr>
        <w:t>SSP</w:t>
      </w:r>
      <w:r w:rsidR="00375A81" w:rsidRPr="00BC03DC">
        <w:rPr>
          <w:b/>
        </w:rPr>
        <w:t>»</w:t>
      </w:r>
      <w:r w:rsidR="00375A81" w:rsidRPr="003951AA">
        <w:t xml:space="preserve"> </w:t>
      </w:r>
      <w:r w:rsidR="00375A81">
        <w:t xml:space="preserve">и </w:t>
      </w:r>
      <w:r w:rsidR="00375A81" w:rsidRPr="00BC03DC">
        <w:rPr>
          <w:b/>
        </w:rPr>
        <w:t>«</w:t>
      </w:r>
      <w:r w:rsidR="00375A81" w:rsidRPr="00BC03DC">
        <w:rPr>
          <w:b/>
          <w:lang w:val="en-US"/>
        </w:rPr>
        <w:t>UGU</w:t>
      </w:r>
      <w:r w:rsidR="00375A81" w:rsidRPr="00BC03DC">
        <w:rPr>
          <w:b/>
        </w:rPr>
        <w:t>»</w:t>
      </w:r>
      <w:r w:rsidR="00375A81" w:rsidRPr="003951AA">
        <w:t>.</w:t>
      </w:r>
    </w:p>
    <w:p w:rsidR="008214E9" w:rsidRDefault="008214E9" w:rsidP="008214E9">
      <w:pPr>
        <w:pStyle w:val="a8"/>
      </w:pPr>
      <w:r>
        <w:rPr>
          <w:noProof/>
        </w:rPr>
        <w:drawing>
          <wp:inline distT="0" distB="0" distL="0" distR="0" wp14:anchorId="51D5253A" wp14:editId="79021096">
            <wp:extent cx="3924300" cy="16097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924300" cy="1609725"/>
                    </a:xfrm>
                    <a:prstGeom prst="rect">
                      <a:avLst/>
                    </a:prstGeom>
                  </pic:spPr>
                </pic:pic>
              </a:graphicData>
            </a:graphic>
          </wp:inline>
        </w:drawing>
      </w:r>
    </w:p>
    <w:p w:rsidR="008214E9" w:rsidRDefault="008214E9" w:rsidP="008214E9">
      <w:pPr>
        <w:pStyle w:val="a4"/>
      </w:pPr>
      <w:bookmarkStart w:id="287" w:name="_Ref284618937"/>
      <w:bookmarkStart w:id="288" w:name="_Toc291248710"/>
      <w:r>
        <w:t xml:space="preserve">Рисунок </w:t>
      </w:r>
      <w:r w:rsidR="00510818">
        <w:fldChar w:fldCharType="begin"/>
      </w:r>
      <w:r w:rsidR="00510818">
        <w:instrText xml:space="preserve"> SEQ Рисунок \* ARABIC </w:instrText>
      </w:r>
      <w:r w:rsidR="00510818">
        <w:fldChar w:fldCharType="separate"/>
      </w:r>
      <w:r w:rsidR="009B7F9D">
        <w:rPr>
          <w:noProof/>
        </w:rPr>
        <w:t>88</w:t>
      </w:r>
      <w:r w:rsidR="00510818">
        <w:rPr>
          <w:noProof/>
        </w:rPr>
        <w:fldChar w:fldCharType="end"/>
      </w:r>
      <w:bookmarkEnd w:id="287"/>
      <w:r>
        <w:t>. Система свежего пара, начало создания единой модели ПТУ</w:t>
      </w:r>
      <w:bookmarkEnd w:id="288"/>
    </w:p>
    <w:p w:rsidR="00E11782" w:rsidRDefault="00E11782" w:rsidP="00E11782">
      <w:r>
        <w:t>С</w:t>
      </w:r>
      <w:r w:rsidRPr="002C4D9E">
        <w:t xml:space="preserve">охраните проект </w:t>
      </w:r>
      <w:r>
        <w:t>(</w:t>
      </w:r>
      <w:r w:rsidRPr="002C4D9E">
        <w:t>ещё раз</w:t>
      </w:r>
      <w:r>
        <w:t>)</w:t>
      </w:r>
    </w:p>
    <w:p w:rsidR="00EA40A1" w:rsidRDefault="00E11782" w:rsidP="00EA40A1">
      <w:r>
        <w:t>Таким образом мы только что создали нов</w:t>
      </w:r>
      <w:r w:rsidR="00EA40A1">
        <w:t>ый файл с копией модели проточной части</w:t>
      </w:r>
      <w:r w:rsidR="009A59FA">
        <w:t>, разделенной на саму модель и базовое ручное управление граничными условиями. В дальнейшем мы будем подключать остальные модели, размещать их на соответствующие листы субмоделей, а управление сосредоточивать на листе «УГУ».</w:t>
      </w:r>
    </w:p>
    <w:p w:rsidR="00E11782" w:rsidRDefault="00E11782" w:rsidP="00EA40A1">
      <w:pPr>
        <w:pStyle w:val="3"/>
      </w:pPr>
      <w:bookmarkStart w:id="289" w:name="_Toc355798007"/>
      <w:r>
        <w:t>Глобальные параметры</w:t>
      </w:r>
      <w:bookmarkEnd w:id="289"/>
    </w:p>
    <w:p w:rsidR="00AD3D29" w:rsidRDefault="00E11782" w:rsidP="00E11782">
      <w:r>
        <w:t xml:space="preserve">В модели </w:t>
      </w:r>
      <w:r w:rsidR="00AD3D29">
        <w:t>проточной части использую</w:t>
      </w:r>
      <w:r w:rsidR="009A59FA">
        <w:t xml:space="preserve">тся </w:t>
      </w:r>
      <w:r w:rsidR="00AD3D29">
        <w:t>3 (</w:t>
      </w:r>
      <w:r w:rsidR="009A59FA">
        <w:t>три</w:t>
      </w:r>
      <w:r w:rsidR="00AD3D29">
        <w:t>)</w:t>
      </w:r>
      <w:r w:rsidR="009A59FA">
        <w:t xml:space="preserve"> глобальных параметра (</w:t>
      </w:r>
      <w:r w:rsidR="008C7E89">
        <w:t>«</w:t>
      </w:r>
      <w:r w:rsidR="009A59FA">
        <w:rPr>
          <w:lang w:val="en-US"/>
        </w:rPr>
        <w:t>P</w:t>
      </w:r>
      <w:r w:rsidR="009A59FA">
        <w:t>пту</w:t>
      </w:r>
      <w:r w:rsidR="008C7E89">
        <w:t>»</w:t>
      </w:r>
      <w:r w:rsidR="009A59FA" w:rsidRPr="009A59FA">
        <w:t xml:space="preserve">, </w:t>
      </w:r>
      <w:r w:rsidR="008C7E89">
        <w:t>«</w:t>
      </w:r>
      <w:r w:rsidR="009A59FA">
        <w:rPr>
          <w:lang w:val="en-US"/>
        </w:rPr>
        <w:t>G</w:t>
      </w:r>
      <w:r w:rsidR="009A59FA">
        <w:t>пту</w:t>
      </w:r>
      <w:r w:rsidR="008C7E89">
        <w:t>»</w:t>
      </w:r>
      <w:r w:rsidR="009A59FA">
        <w:t xml:space="preserve"> и</w:t>
      </w:r>
      <w:r w:rsidR="009A59FA" w:rsidRPr="009A59FA">
        <w:t xml:space="preserve"> </w:t>
      </w:r>
      <w:r w:rsidR="008C7E89">
        <w:t>«</w:t>
      </w:r>
      <w:r w:rsidR="009A59FA">
        <w:rPr>
          <w:lang w:val="en-US"/>
        </w:rPr>
        <w:t>T</w:t>
      </w:r>
      <w:r w:rsidR="009A59FA">
        <w:t>пту</w:t>
      </w:r>
      <w:r w:rsidR="008C7E89">
        <w:t>»</w:t>
      </w:r>
      <w:r w:rsidR="009A59FA">
        <w:t xml:space="preserve"> – параметры пара перед турбиной)</w:t>
      </w:r>
      <w:r w:rsidR="008C7E89">
        <w:t xml:space="preserve">, </w:t>
      </w:r>
      <w:r w:rsidR="00AD3D29">
        <w:t>все они уже перенеслись в новую модель свежего пара.</w:t>
      </w:r>
    </w:p>
    <w:p w:rsidR="00CD6F80" w:rsidRDefault="00AD3D29" w:rsidP="00E11782">
      <w:r>
        <w:t>В модели конденсатора используется 4 (четыре) глобальных параметра, причем один из этих параметров («</w:t>
      </w:r>
      <w:r>
        <w:rPr>
          <w:lang w:val="en-US"/>
        </w:rPr>
        <w:t>Gp</w:t>
      </w:r>
      <w:r>
        <w:t>»</w:t>
      </w:r>
      <w:r w:rsidRPr="00AD3D29">
        <w:t xml:space="preserve"> – </w:t>
      </w:r>
      <w:r>
        <w:t>расход пара в конденсатор</w:t>
      </w:r>
      <w:r w:rsidRPr="00AD3D29">
        <w:t>)</w:t>
      </w:r>
      <w:r>
        <w:t xml:space="preserve"> нам уже будет не нужен, т.к. из проточной части исходит вполне определенный расход пара, в номинальном режиме – те же 125 </w:t>
      </w:r>
      <w:r w:rsidR="00ED2D41">
        <w:t>т</w:t>
      </w:r>
      <w:r w:rsidRPr="00AD3D29">
        <w:t>/</w:t>
      </w:r>
      <w:r w:rsidR="00ED2D41">
        <w:t>ч</w:t>
      </w:r>
      <w:r>
        <w:t>.</w:t>
      </w:r>
    </w:p>
    <w:p w:rsidR="00296222" w:rsidRDefault="00CD6F80" w:rsidP="00E11782">
      <w:r>
        <w:rPr>
          <w:noProof/>
        </w:rPr>
        <w:drawing>
          <wp:inline distT="0" distB="0" distL="0" distR="0" wp14:anchorId="5F43479F" wp14:editId="331F85CA">
            <wp:extent cx="5638800" cy="21431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2143125"/>
                    </a:xfrm>
                    <a:prstGeom prst="rect">
                      <a:avLst/>
                    </a:prstGeom>
                    <a:noFill/>
                    <a:ln>
                      <a:noFill/>
                    </a:ln>
                  </pic:spPr>
                </pic:pic>
              </a:graphicData>
            </a:graphic>
          </wp:inline>
        </w:drawing>
      </w:r>
    </w:p>
    <w:p w:rsidR="00CD6F80" w:rsidRDefault="00CD6F80" w:rsidP="00CD6F80">
      <w:pPr>
        <w:pStyle w:val="a4"/>
      </w:pPr>
      <w:bookmarkStart w:id="290" w:name="_Ref284621054"/>
      <w:bookmarkStart w:id="291" w:name="_Toc291248711"/>
      <w:r>
        <w:t xml:space="preserve">Рисунок </w:t>
      </w:r>
      <w:r w:rsidR="00510818">
        <w:fldChar w:fldCharType="begin"/>
      </w:r>
      <w:r w:rsidR="00510818">
        <w:instrText xml:space="preserve"> SEQ Рисунок \* ARABIC </w:instrText>
      </w:r>
      <w:r w:rsidR="00510818">
        <w:fldChar w:fldCharType="separate"/>
      </w:r>
      <w:r w:rsidR="009B7F9D">
        <w:rPr>
          <w:noProof/>
        </w:rPr>
        <w:t>89</w:t>
      </w:r>
      <w:r w:rsidR="00510818">
        <w:rPr>
          <w:noProof/>
        </w:rPr>
        <w:fldChar w:fldCharType="end"/>
      </w:r>
      <w:bookmarkEnd w:id="290"/>
      <w:r>
        <w:t>. Система свежего пара, шесть глобальных сигналов</w:t>
      </w:r>
      <w:bookmarkEnd w:id="291"/>
    </w:p>
    <w:p w:rsidR="00CD6F80" w:rsidRDefault="00CD6F80" w:rsidP="00CD6F80">
      <w:r>
        <w:lastRenderedPageBreak/>
        <w:t xml:space="preserve">Поэтому добавьте еще три глобальных параметра к схеме </w:t>
      </w:r>
      <w:r w:rsidRPr="00296222">
        <w:t>(</w:t>
      </w:r>
      <w:r>
        <w:t>«</w:t>
      </w:r>
      <w:r>
        <w:rPr>
          <w:lang w:val="en-US"/>
        </w:rPr>
        <w:t>Tov</w:t>
      </w:r>
      <w:r>
        <w:t>»</w:t>
      </w:r>
      <w:r w:rsidRPr="00296222">
        <w:t xml:space="preserve">, </w:t>
      </w:r>
      <w:r>
        <w:t>«</w:t>
      </w:r>
      <w:r>
        <w:rPr>
          <w:lang w:val="en-US"/>
        </w:rPr>
        <w:t>Gov</w:t>
      </w:r>
      <w:r w:rsidRPr="00296222">
        <w:t>1</w:t>
      </w:r>
      <w:r>
        <w:t>»</w:t>
      </w:r>
      <w:r w:rsidRPr="00296222">
        <w:t xml:space="preserve">, </w:t>
      </w:r>
      <w:r>
        <w:t>«</w:t>
      </w:r>
      <w:r>
        <w:rPr>
          <w:lang w:val="en-US"/>
        </w:rPr>
        <w:t>Gov</w:t>
      </w:r>
      <w:r w:rsidRPr="00296222">
        <w:t>2</w:t>
      </w:r>
      <w:r>
        <w:t>»</w:t>
      </w:r>
      <w:r w:rsidRPr="00296222">
        <w:t>)</w:t>
      </w:r>
      <w:r>
        <w:t xml:space="preserve">, их можно скопировать из модели конденсатора, созданной ранее. Полученный перечень синалов сравните с рисунком </w:t>
      </w:r>
      <w:r>
        <w:fldChar w:fldCharType="begin"/>
      </w:r>
      <w:r>
        <w:instrText xml:space="preserve"> REF _Ref284621054 \h </w:instrText>
      </w:r>
      <w:r>
        <w:fldChar w:fldCharType="separate"/>
      </w:r>
      <w:r w:rsidR="009B7F9D">
        <w:t xml:space="preserve">Рисунок </w:t>
      </w:r>
      <w:r w:rsidR="009B7F9D">
        <w:rPr>
          <w:noProof/>
        </w:rPr>
        <w:t>89</w:t>
      </w:r>
      <w:r>
        <w:fldChar w:fldCharType="end"/>
      </w:r>
      <w:r>
        <w:t>.</w:t>
      </w:r>
    </w:p>
    <w:p w:rsidR="00CD6F80" w:rsidRDefault="00CD6F80" w:rsidP="00193920">
      <w:pPr>
        <w:pStyle w:val="3"/>
      </w:pPr>
      <w:bookmarkStart w:id="292" w:name="_Toc355798008"/>
      <w:r>
        <w:t>Соединение моделей проточной части и конденсатора</w:t>
      </w:r>
      <w:r w:rsidR="00CE52F3" w:rsidRPr="00CE52F3">
        <w:t xml:space="preserve">, </w:t>
      </w:r>
      <w:r w:rsidR="00CE52F3">
        <w:t>структура</w:t>
      </w:r>
      <w:bookmarkEnd w:id="292"/>
    </w:p>
    <w:p w:rsidR="0089724A" w:rsidRDefault="00CD6F80" w:rsidP="0089724A">
      <w:r>
        <w:t xml:space="preserve">Теперь, на лист «ССП» скопируйте ВСЮ модель конденсатора, как показано на рисунке </w:t>
      </w:r>
      <w:r>
        <w:fldChar w:fldCharType="begin"/>
      </w:r>
      <w:r>
        <w:instrText xml:space="preserve"> REF _Ref284621300 \h </w:instrText>
      </w:r>
      <w:r>
        <w:fldChar w:fldCharType="separate"/>
      </w:r>
      <w:r w:rsidR="009B7F9D">
        <w:t xml:space="preserve">Рисунок </w:t>
      </w:r>
      <w:r w:rsidR="009B7F9D">
        <w:rPr>
          <w:noProof/>
        </w:rPr>
        <w:t>90</w:t>
      </w:r>
      <w:r>
        <w:fldChar w:fldCharType="end"/>
      </w:r>
      <w:r>
        <w:t>.</w:t>
      </w:r>
    </w:p>
    <w:p w:rsidR="00CD6F80" w:rsidRPr="0089724A" w:rsidRDefault="00CD6F80" w:rsidP="00CD6F80">
      <w:pPr>
        <w:pStyle w:val="a8"/>
      </w:pPr>
      <w:r>
        <w:rPr>
          <w:noProof/>
        </w:rPr>
        <w:drawing>
          <wp:inline distT="0" distB="0" distL="0" distR="0" wp14:anchorId="5B5C66DB" wp14:editId="02E2BC8C">
            <wp:extent cx="5314950" cy="3429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314950" cy="3429000"/>
                    </a:xfrm>
                    <a:prstGeom prst="rect">
                      <a:avLst/>
                    </a:prstGeom>
                  </pic:spPr>
                </pic:pic>
              </a:graphicData>
            </a:graphic>
          </wp:inline>
        </w:drawing>
      </w:r>
    </w:p>
    <w:p w:rsidR="00CD6F80" w:rsidRDefault="00CD6F80" w:rsidP="00CD6F80">
      <w:pPr>
        <w:pStyle w:val="a4"/>
      </w:pPr>
      <w:bookmarkStart w:id="293" w:name="_Ref284621300"/>
      <w:bookmarkStart w:id="294" w:name="_Toc291248712"/>
      <w:r>
        <w:t xml:space="preserve">Рисунок </w:t>
      </w:r>
      <w:r w:rsidR="00510818">
        <w:fldChar w:fldCharType="begin"/>
      </w:r>
      <w:r w:rsidR="00510818">
        <w:instrText xml:space="preserve"> SEQ Рисунок \* ARABIC </w:instrText>
      </w:r>
      <w:r w:rsidR="00510818">
        <w:fldChar w:fldCharType="separate"/>
      </w:r>
      <w:r w:rsidR="009B7F9D">
        <w:rPr>
          <w:noProof/>
        </w:rPr>
        <w:t>90</w:t>
      </w:r>
      <w:r w:rsidR="00510818">
        <w:rPr>
          <w:noProof/>
        </w:rPr>
        <w:fldChar w:fldCharType="end"/>
      </w:r>
      <w:bookmarkEnd w:id="293"/>
      <w:r>
        <w:t>. Соединение моделей проточной части и конденсатора</w:t>
      </w:r>
      <w:bookmarkEnd w:id="294"/>
    </w:p>
    <w:p w:rsidR="00D01C1B" w:rsidRDefault="008E50A0" w:rsidP="002A72C8">
      <w:r>
        <w:t xml:space="preserve">При этом, из-за отсутствия в проекте глобального сигнала </w:t>
      </w:r>
      <w:r w:rsidRPr="008E50A0">
        <w:rPr>
          <w:b/>
        </w:rPr>
        <w:t>«</w:t>
      </w:r>
      <w:r w:rsidRPr="008E50A0">
        <w:rPr>
          <w:b/>
          <w:lang w:val="en-US"/>
        </w:rPr>
        <w:t>Gp</w:t>
      </w:r>
      <w:r w:rsidRPr="008E50A0">
        <w:rPr>
          <w:b/>
        </w:rPr>
        <w:t>»</w:t>
      </w:r>
      <w:r w:rsidRPr="008E50A0">
        <w:t>,</w:t>
      </w:r>
      <w:r w:rsidR="00EC1127">
        <w:t xml:space="preserve"> </w:t>
      </w:r>
      <w:r w:rsidR="00EC1127">
        <w:rPr>
          <w:lang w:val="en-US"/>
        </w:rPr>
        <w:t>SimInTech</w:t>
      </w:r>
      <w:r>
        <w:t xml:space="preserve"> сразу выдаст ошибку: подобной переменной нет, и она не может быть использована ни в элементе «</w:t>
      </w:r>
      <w:r>
        <w:rPr>
          <w:lang w:val="en-US"/>
        </w:rPr>
        <w:t>TextLabel</w:t>
      </w:r>
      <w:r>
        <w:t xml:space="preserve">» около кнопки, ни в качестве значения параметра граничного узла </w:t>
      </w:r>
      <w:r>
        <w:rPr>
          <w:lang w:val="en-US"/>
        </w:rPr>
        <w:t>G</w:t>
      </w:r>
      <w:r>
        <w:t>.</w:t>
      </w:r>
    </w:p>
    <w:p w:rsidR="008E50A0" w:rsidRDefault="008E50A0" w:rsidP="002A72C8">
      <w:r>
        <w:t>Поскольку этот сигнал нам более не нужен, удалите соответствующие кнопки (увеличени</w:t>
      </w:r>
      <w:r w:rsidR="001241E5">
        <w:t>е</w:t>
      </w:r>
      <w:r>
        <w:t xml:space="preserve"> </w:t>
      </w:r>
      <w:r w:rsidRPr="001241E5">
        <w:rPr>
          <w:b/>
        </w:rPr>
        <w:t>«</w:t>
      </w:r>
      <w:r w:rsidRPr="001241E5">
        <w:rPr>
          <w:b/>
          <w:lang w:val="en-US"/>
        </w:rPr>
        <w:t>Gp</w:t>
      </w:r>
      <w:r w:rsidRPr="001241E5">
        <w:rPr>
          <w:b/>
        </w:rPr>
        <w:t>»</w:t>
      </w:r>
      <w:r w:rsidRPr="008E50A0">
        <w:t xml:space="preserve"> </w:t>
      </w:r>
      <w:r>
        <w:t>и уменьшени</w:t>
      </w:r>
      <w:r w:rsidR="001241E5">
        <w:t>е</w:t>
      </w:r>
      <w:r>
        <w:t xml:space="preserve"> </w:t>
      </w:r>
      <w:r w:rsidRPr="001241E5">
        <w:rPr>
          <w:b/>
        </w:rPr>
        <w:t>«</w:t>
      </w:r>
      <w:r w:rsidRPr="001241E5">
        <w:rPr>
          <w:b/>
          <w:lang w:val="en-US"/>
        </w:rPr>
        <w:t>Gp</w:t>
      </w:r>
      <w:r w:rsidRPr="001241E5">
        <w:rPr>
          <w:b/>
        </w:rPr>
        <w:t>»</w:t>
      </w:r>
      <w:r w:rsidRPr="008E50A0">
        <w:t>)</w:t>
      </w:r>
      <w:r>
        <w:t xml:space="preserve"> и подпись к ним, удалите граничный узел «</w:t>
      </w:r>
      <w:r>
        <w:rPr>
          <w:lang w:val="en-US"/>
        </w:rPr>
        <w:t>NodeG</w:t>
      </w:r>
      <w:r w:rsidRPr="008E50A0">
        <w:t>_</w:t>
      </w:r>
      <w:r>
        <w:rPr>
          <w:lang w:val="en-US"/>
        </w:rPr>
        <w:t>K</w:t>
      </w:r>
      <w:r w:rsidRPr="008E50A0">
        <w:t>_</w:t>
      </w:r>
      <w:r>
        <w:rPr>
          <w:lang w:val="en-US"/>
        </w:rPr>
        <w:t>in</w:t>
      </w:r>
      <w:r>
        <w:t xml:space="preserve">», и удалите также граничный узел </w:t>
      </w:r>
      <w:r>
        <w:rPr>
          <w:lang w:val="en-US"/>
        </w:rPr>
        <w:t>P</w:t>
      </w:r>
      <w:r>
        <w:t xml:space="preserve"> проточной части – все эти элементы нам </w:t>
      </w:r>
      <w:r w:rsidR="001241E5">
        <w:t xml:space="preserve">более </w:t>
      </w:r>
      <w:r>
        <w:t>не понадобятся.</w:t>
      </w:r>
    </w:p>
    <w:p w:rsidR="001241E5" w:rsidRDefault="001241E5" w:rsidP="002A72C8">
      <w:r>
        <w:t>Соединение можно было бы делать двумя путями – поставить новый внутренний узел вместо двух граничных узлов и к нему подсоединить каналы от проточной части и от нового узла к конденсатору. Но, т.к. новый внутренний узел здесь нам не требуется (проточную часть мы моделировали так, как будто бы граничный узел Р – это уже конденсатор, и задавали там соответствующие параметры</w:t>
      </w:r>
      <w:r w:rsidRPr="001241E5">
        <w:t>;</w:t>
      </w:r>
      <w:r>
        <w:t xml:space="preserve"> а конденсатор моделировали таким образом</w:t>
      </w:r>
      <w:r w:rsidRPr="001241E5">
        <w:t>,</w:t>
      </w:r>
      <w:r>
        <w:t xml:space="preserve"> что граничный узел </w:t>
      </w:r>
      <w:r>
        <w:rPr>
          <w:lang w:val="en-US"/>
        </w:rPr>
        <w:t>G</w:t>
      </w:r>
      <w:r w:rsidRPr="001241E5">
        <w:t xml:space="preserve"> </w:t>
      </w:r>
      <w:r>
        <w:t>был выходом из ПТУ), то мы уберем один из каналов и подключим конденсатор непосредственно к крайнему внутреннему узлу проточной части.</w:t>
      </w:r>
    </w:p>
    <w:p w:rsidR="001241E5" w:rsidRPr="008E50A0" w:rsidRDefault="001241E5" w:rsidP="002A72C8">
      <w:r>
        <w:t>Удалите крайний канал проточной части и соедините входной канал конденсатора «</w:t>
      </w:r>
      <w:r>
        <w:rPr>
          <w:lang w:val="en-US"/>
        </w:rPr>
        <w:t>Ch</w:t>
      </w:r>
      <w:r w:rsidRPr="001241E5">
        <w:t>_</w:t>
      </w:r>
      <w:r>
        <w:rPr>
          <w:lang w:val="en-US"/>
        </w:rPr>
        <w:t>K</w:t>
      </w:r>
      <w:r w:rsidRPr="001241E5">
        <w:t>_</w:t>
      </w:r>
      <w:r>
        <w:rPr>
          <w:lang w:val="en-US"/>
        </w:rPr>
        <w:t>in</w:t>
      </w:r>
      <w:r>
        <w:t>»</w:t>
      </w:r>
      <w:r w:rsidRPr="001241E5">
        <w:t xml:space="preserve"> </w:t>
      </w:r>
      <w:r>
        <w:t>с крайним внутренним узлом</w:t>
      </w:r>
      <w:r w:rsidR="009B2918">
        <w:t xml:space="preserve"> проточной части. Кнопки управления граничными условиями перенесите на лист «УГУ». Результат сравните с</w:t>
      </w:r>
      <w:r>
        <w:t xml:space="preserve"> рисунк</w:t>
      </w:r>
      <w:r w:rsidR="009B2918">
        <w:t>ом</w:t>
      </w:r>
      <w:r>
        <w:t xml:space="preserve"> </w:t>
      </w:r>
      <w:r w:rsidR="009B2918">
        <w:fldChar w:fldCharType="begin"/>
      </w:r>
      <w:r w:rsidR="009B2918">
        <w:instrText xml:space="preserve"> REF _Ref284622936 \h </w:instrText>
      </w:r>
      <w:r w:rsidR="009B2918">
        <w:fldChar w:fldCharType="separate"/>
      </w:r>
      <w:r w:rsidR="009B7F9D">
        <w:t xml:space="preserve">Рисунок </w:t>
      </w:r>
      <w:r w:rsidR="009B7F9D">
        <w:rPr>
          <w:noProof/>
        </w:rPr>
        <w:t>91</w:t>
      </w:r>
      <w:r w:rsidR="009B2918">
        <w:fldChar w:fldCharType="end"/>
      </w:r>
      <w:r w:rsidR="009B2918">
        <w:t>.</w:t>
      </w:r>
    </w:p>
    <w:p w:rsidR="00D01C1B" w:rsidRPr="00011E23" w:rsidRDefault="00D01C1B" w:rsidP="002A72C8"/>
    <w:p w:rsidR="00D01C1B" w:rsidRPr="00011E23" w:rsidRDefault="009B2918" w:rsidP="009B2918">
      <w:pPr>
        <w:pStyle w:val="a8"/>
      </w:pPr>
      <w:r>
        <w:rPr>
          <w:noProof/>
        </w:rPr>
        <w:drawing>
          <wp:inline distT="0" distB="0" distL="0" distR="0" wp14:anchorId="4F680A4B" wp14:editId="655FCB5E">
            <wp:extent cx="6152515" cy="3676650"/>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152515" cy="3676650"/>
                    </a:xfrm>
                    <a:prstGeom prst="rect">
                      <a:avLst/>
                    </a:prstGeom>
                  </pic:spPr>
                </pic:pic>
              </a:graphicData>
            </a:graphic>
          </wp:inline>
        </w:drawing>
      </w:r>
    </w:p>
    <w:p w:rsidR="009B2918" w:rsidRDefault="009B2918" w:rsidP="009B2918">
      <w:pPr>
        <w:pStyle w:val="a4"/>
      </w:pPr>
      <w:bookmarkStart w:id="295" w:name="_Ref284622936"/>
      <w:bookmarkStart w:id="296" w:name="_Toc291248713"/>
      <w:r>
        <w:t xml:space="preserve">Рисунок </w:t>
      </w:r>
      <w:r w:rsidR="00510818">
        <w:fldChar w:fldCharType="begin"/>
      </w:r>
      <w:r w:rsidR="00510818">
        <w:instrText xml:space="preserve"> SEQ Рисунок \* ARABIC </w:instrText>
      </w:r>
      <w:r w:rsidR="00510818">
        <w:fldChar w:fldCharType="separate"/>
      </w:r>
      <w:r w:rsidR="009B7F9D">
        <w:rPr>
          <w:noProof/>
        </w:rPr>
        <w:t>91</w:t>
      </w:r>
      <w:r w:rsidR="00510818">
        <w:rPr>
          <w:noProof/>
        </w:rPr>
        <w:fldChar w:fldCharType="end"/>
      </w:r>
      <w:bookmarkEnd w:id="295"/>
      <w:r>
        <w:t>. Структура системы свежего пара (проточная часть + конденсатор)</w:t>
      </w:r>
      <w:bookmarkEnd w:id="296"/>
    </w:p>
    <w:p w:rsidR="00D01C1B" w:rsidRPr="009B2918" w:rsidRDefault="009B2918" w:rsidP="004158FC">
      <w:r>
        <w:t>Из модели конденсатора перенесите текст-скрипт управления кнопками, задающими параметры охлаждающей воды. Текст вставьте во вкладке «Параметры» на листе «УГУ», внесите в него требуемые поправки на имена кнопок, уберите две строки которые относились к параметру «</w:t>
      </w:r>
      <w:r>
        <w:rPr>
          <w:lang w:val="en-US"/>
        </w:rPr>
        <w:t>Gp</w:t>
      </w:r>
      <w:r>
        <w:t>»</w:t>
      </w:r>
      <w:r w:rsidRPr="009B2918">
        <w:t xml:space="preserve">, </w:t>
      </w:r>
      <w:r>
        <w:t>см. рисунок</w:t>
      </w:r>
      <w:r w:rsidRPr="009B2918">
        <w:t xml:space="preserve"> </w:t>
      </w:r>
      <w:r>
        <w:fldChar w:fldCharType="begin"/>
      </w:r>
      <w:r>
        <w:instrText xml:space="preserve"> REF _Ref284623190 \h </w:instrText>
      </w:r>
      <w:r>
        <w:fldChar w:fldCharType="separate"/>
      </w:r>
      <w:r w:rsidR="009B7F9D">
        <w:t xml:space="preserve">Рисунок </w:t>
      </w:r>
      <w:r w:rsidR="009B7F9D">
        <w:rPr>
          <w:noProof/>
        </w:rPr>
        <w:t>92</w:t>
      </w:r>
      <w:r>
        <w:fldChar w:fldCharType="end"/>
      </w:r>
      <w:r w:rsidRPr="009B2918">
        <w:t>.</w:t>
      </w:r>
    </w:p>
    <w:p w:rsidR="009B2918" w:rsidRPr="00011E23" w:rsidRDefault="009B2918" w:rsidP="009B2918">
      <w:pPr>
        <w:pStyle w:val="a8"/>
      </w:pPr>
      <w:r>
        <w:rPr>
          <w:noProof/>
        </w:rPr>
        <w:drawing>
          <wp:inline distT="0" distB="0" distL="0" distR="0" wp14:anchorId="2709CA1D" wp14:editId="3D9B82C4">
            <wp:extent cx="4448175" cy="22383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48175" cy="2238375"/>
                    </a:xfrm>
                    <a:prstGeom prst="rect">
                      <a:avLst/>
                    </a:prstGeom>
                  </pic:spPr>
                </pic:pic>
              </a:graphicData>
            </a:graphic>
          </wp:inline>
        </w:drawing>
      </w:r>
    </w:p>
    <w:p w:rsidR="009B2918" w:rsidRDefault="009B2918" w:rsidP="009B2918">
      <w:pPr>
        <w:pStyle w:val="a4"/>
      </w:pPr>
      <w:bookmarkStart w:id="297" w:name="_Ref284623190"/>
      <w:bookmarkStart w:id="298" w:name="_Toc291248714"/>
      <w:r>
        <w:t xml:space="preserve">Рисунок </w:t>
      </w:r>
      <w:r w:rsidR="00510818">
        <w:fldChar w:fldCharType="begin"/>
      </w:r>
      <w:r w:rsidR="00510818">
        <w:instrText xml:space="preserve"> SEQ Рисунок \* ARABIC </w:instrText>
      </w:r>
      <w:r w:rsidR="00510818">
        <w:fldChar w:fldCharType="separate"/>
      </w:r>
      <w:r w:rsidR="009B7F9D">
        <w:rPr>
          <w:noProof/>
        </w:rPr>
        <w:t>92</w:t>
      </w:r>
      <w:r w:rsidR="00510818">
        <w:rPr>
          <w:noProof/>
        </w:rPr>
        <w:fldChar w:fldCharType="end"/>
      </w:r>
      <w:bookmarkEnd w:id="297"/>
      <w:r>
        <w:t>. Управление кнопками граничных условий системы свежего пара</w:t>
      </w:r>
      <w:bookmarkEnd w:id="298"/>
    </w:p>
    <w:p w:rsidR="00193920" w:rsidRDefault="00193920" w:rsidP="00193920">
      <w:pPr>
        <w:pStyle w:val="3"/>
      </w:pPr>
      <w:bookmarkStart w:id="299" w:name="_Toc355798009"/>
      <w:r>
        <w:t>Вывод параметров на схемное окно</w:t>
      </w:r>
      <w:bookmarkEnd w:id="299"/>
    </w:p>
    <w:p w:rsidR="00193920" w:rsidRDefault="00193920" w:rsidP="00193920">
      <w:r>
        <w:t>Все параметры которые нас интересуют, уже выведены на схемное окно.</w:t>
      </w:r>
    </w:p>
    <w:p w:rsidR="00193920" w:rsidRDefault="00193920" w:rsidP="00193920">
      <w:pPr>
        <w:pStyle w:val="3"/>
      </w:pPr>
      <w:bookmarkStart w:id="300" w:name="_Toc355798010"/>
      <w:r>
        <w:t>Свойства элементов модели свежего пара</w:t>
      </w:r>
      <w:bookmarkEnd w:id="300"/>
    </w:p>
    <w:p w:rsidR="00193920" w:rsidRDefault="000A216C" w:rsidP="00193920">
      <w:r>
        <w:t>Если попробовать запустить схему на расчёт</w:t>
      </w:r>
      <w:r w:rsidR="00E65F0B">
        <w:t xml:space="preserve"> в текущем варианте</w:t>
      </w:r>
      <w:r>
        <w:t xml:space="preserve">, то она не запустится – мы «забыли» </w:t>
      </w:r>
      <w:r w:rsidR="00E65F0B">
        <w:t xml:space="preserve">о том, </w:t>
      </w:r>
      <w:r>
        <w:t xml:space="preserve">что сигнал </w:t>
      </w:r>
      <w:r w:rsidRPr="00E65F0B">
        <w:rPr>
          <w:b/>
        </w:rPr>
        <w:t>«</w:t>
      </w:r>
      <w:r w:rsidRPr="00E65F0B">
        <w:rPr>
          <w:b/>
          <w:lang w:val="en-US"/>
        </w:rPr>
        <w:t>Gp</w:t>
      </w:r>
      <w:r w:rsidRPr="00E65F0B">
        <w:rPr>
          <w:b/>
        </w:rPr>
        <w:t>»</w:t>
      </w:r>
      <w:r>
        <w:t xml:space="preserve"> </w:t>
      </w:r>
      <w:r w:rsidR="00E65F0B">
        <w:t xml:space="preserve">используется также и в выходном </w:t>
      </w:r>
      <w:r>
        <w:t xml:space="preserve">узле </w:t>
      </w:r>
      <w:r w:rsidR="00E65F0B">
        <w:rPr>
          <w:lang w:val="en-US"/>
        </w:rPr>
        <w:t>G</w:t>
      </w:r>
      <w:r w:rsidR="00E65F0B" w:rsidRPr="00E65F0B">
        <w:t xml:space="preserve"> </w:t>
      </w:r>
      <w:r w:rsidR="00EC1127">
        <w:t xml:space="preserve">конденсатора, о чём </w:t>
      </w:r>
      <w:r w:rsidR="00EC1127">
        <w:rPr>
          <w:lang w:val="en-US"/>
        </w:rPr>
        <w:lastRenderedPageBreak/>
        <w:t>SimInTech</w:t>
      </w:r>
      <w:r>
        <w:t xml:space="preserve"> и напомнит при попытке запуска схемы на расчёт</w:t>
      </w:r>
      <w:r w:rsidR="00E65F0B" w:rsidRPr="00E65F0B">
        <w:t>.</w:t>
      </w:r>
      <w:r w:rsidR="00E65F0B">
        <w:t xml:space="preserve"> Для корректной работы в номинальном режиме мы зададим расход конденсата, выходящего из конденсатора равным расходу пара, который на него поступает</w:t>
      </w:r>
      <w:r w:rsidR="003951AA">
        <w:t xml:space="preserve">, т.е. равным расходу в канале </w:t>
      </w:r>
      <w:r w:rsidR="00B600B5" w:rsidRPr="00B600B5">
        <w:rPr>
          <w:b/>
        </w:rPr>
        <w:t>«Ch_K_in»</w:t>
      </w:r>
      <w:r w:rsidR="003951AA">
        <w:t>. Измените этот параметр, обратите внимание на знак минус</w:t>
      </w:r>
      <w:r w:rsidR="00E65F0B">
        <w:t>:</w:t>
      </w:r>
    </w:p>
    <w:tbl>
      <w:tblPr>
        <w:tblStyle w:val="af1"/>
        <w:tblW w:w="0" w:type="auto"/>
        <w:tblLook w:val="04A0" w:firstRow="1" w:lastRow="0" w:firstColumn="1" w:lastColumn="0" w:noHBand="0" w:noVBand="1"/>
      </w:tblPr>
      <w:tblGrid>
        <w:gridCol w:w="3158"/>
        <w:gridCol w:w="7036"/>
      </w:tblGrid>
      <w:tr w:rsidR="00193920" w:rsidTr="000E2A02">
        <w:tc>
          <w:tcPr>
            <w:tcW w:w="3227" w:type="dxa"/>
          </w:tcPr>
          <w:p w:rsidR="00193920" w:rsidRPr="00E65F0B" w:rsidRDefault="00E65F0B" w:rsidP="000E2A02">
            <w:pPr>
              <w:pStyle w:val="0"/>
            </w:pPr>
            <w:r>
              <w:t>Граничный узел типа «</w:t>
            </w:r>
            <w:r>
              <w:rPr>
                <w:lang w:val="en-US"/>
              </w:rPr>
              <w:t>G</w:t>
            </w:r>
            <w:r>
              <w:t>»</w:t>
            </w:r>
            <w:r w:rsidRPr="00E65F0B">
              <w:t xml:space="preserve"> </w:t>
            </w:r>
            <w:r>
              <w:t>на выходе из конденсатора</w:t>
            </w:r>
          </w:p>
        </w:tc>
        <w:tc>
          <w:tcPr>
            <w:tcW w:w="7193" w:type="dxa"/>
          </w:tcPr>
          <w:p w:rsidR="00193920" w:rsidRPr="003951AA" w:rsidRDefault="00E65F0B" w:rsidP="000E2A02">
            <w:pPr>
              <w:pStyle w:val="0"/>
            </w:pPr>
            <w:r>
              <w:t>Расход:</w:t>
            </w:r>
            <w:r w:rsidR="00193920">
              <w:t xml:space="preserve"> </w:t>
            </w:r>
            <w:r w:rsidR="00193920" w:rsidRPr="00846504">
              <w:rPr>
                <w:b/>
                <w:bCs/>
              </w:rPr>
              <w:t>«</w:t>
            </w:r>
            <w:r w:rsidR="003951AA">
              <w:rPr>
                <w:b/>
                <w:bCs/>
              </w:rPr>
              <w:t>-</w:t>
            </w:r>
            <w:r w:rsidR="003951AA" w:rsidRPr="00B600B5">
              <w:rPr>
                <w:b/>
                <w:bCs/>
              </w:rPr>
              <w:t>-</w:t>
            </w:r>
            <w:r w:rsidR="003951AA" w:rsidRPr="003951AA">
              <w:rPr>
                <w:b/>
                <w:bCs/>
                <w:lang w:val="en-US"/>
              </w:rPr>
              <w:t>Ch</w:t>
            </w:r>
            <w:r w:rsidR="003951AA" w:rsidRPr="00B600B5">
              <w:rPr>
                <w:b/>
                <w:bCs/>
              </w:rPr>
              <w:t>_</w:t>
            </w:r>
            <w:r w:rsidR="003951AA" w:rsidRPr="003951AA">
              <w:rPr>
                <w:b/>
                <w:bCs/>
                <w:lang w:val="en-US"/>
              </w:rPr>
              <w:t>K</w:t>
            </w:r>
            <w:r w:rsidR="003951AA" w:rsidRPr="00B600B5">
              <w:rPr>
                <w:b/>
                <w:bCs/>
              </w:rPr>
              <w:t>_</w:t>
            </w:r>
            <w:r w:rsidR="003951AA" w:rsidRPr="003951AA">
              <w:rPr>
                <w:b/>
                <w:bCs/>
                <w:lang w:val="en-US"/>
              </w:rPr>
              <w:t>in</w:t>
            </w:r>
            <w:r w:rsidR="003951AA" w:rsidRPr="00B600B5">
              <w:rPr>
                <w:b/>
                <w:bCs/>
              </w:rPr>
              <w:t>.</w:t>
            </w:r>
            <w:r w:rsidR="003951AA" w:rsidRPr="003951AA">
              <w:rPr>
                <w:b/>
                <w:bCs/>
                <w:lang w:val="en-US"/>
              </w:rPr>
              <w:t>g</w:t>
            </w:r>
            <w:r w:rsidR="00193920" w:rsidRPr="00846504">
              <w:rPr>
                <w:b/>
                <w:bCs/>
              </w:rPr>
              <w:t>»</w:t>
            </w:r>
          </w:p>
        </w:tc>
      </w:tr>
    </w:tbl>
    <w:p w:rsidR="00193920" w:rsidRDefault="00B600B5" w:rsidP="00193920">
      <w:r>
        <w:t xml:space="preserve">Остальные параметры </w:t>
      </w:r>
      <w:r w:rsidR="008A2280">
        <w:t>уже заданы</w:t>
      </w:r>
      <w:r>
        <w:t>, и заданы</w:t>
      </w:r>
      <w:r w:rsidR="008A2280">
        <w:t xml:space="preserve"> верно, </w:t>
      </w:r>
      <w:r>
        <w:t>изменять более</w:t>
      </w:r>
      <w:r w:rsidR="008A2280">
        <w:t xml:space="preserve"> ничего не нужно.</w:t>
      </w:r>
    </w:p>
    <w:p w:rsidR="000E2A02" w:rsidRDefault="000E2A02" w:rsidP="000E2A02">
      <w:pPr>
        <w:pStyle w:val="3"/>
      </w:pPr>
      <w:bookmarkStart w:id="301" w:name="_Toc355798011"/>
      <w:r>
        <w:t>Номинальное состояние системы свежего пара</w:t>
      </w:r>
      <w:bookmarkEnd w:id="301"/>
    </w:p>
    <w:p w:rsidR="000E2A02" w:rsidRDefault="00B2204D" w:rsidP="00B2204D">
      <w:r>
        <w:t>Запустив теперь схему на расч</w:t>
      </w:r>
      <w:r w:rsidR="008C17EF">
        <w:t>ё</w:t>
      </w:r>
      <w:r>
        <w:t xml:space="preserve">т, должно получиться номинальное состояние с параметрами, сходными с рисунком </w:t>
      </w:r>
      <w:r w:rsidR="00BA3789">
        <w:fldChar w:fldCharType="begin"/>
      </w:r>
      <w:r w:rsidR="00BA3789">
        <w:instrText xml:space="preserve"> REF _Ref284625612 \h </w:instrText>
      </w:r>
      <w:r w:rsidR="00BA3789">
        <w:fldChar w:fldCharType="separate"/>
      </w:r>
      <w:r w:rsidR="009B7F9D">
        <w:t xml:space="preserve">Рисунок </w:t>
      </w:r>
      <w:r w:rsidR="009B7F9D">
        <w:rPr>
          <w:noProof/>
        </w:rPr>
        <w:t>93</w:t>
      </w:r>
      <w:r w:rsidR="00BA3789">
        <w:fldChar w:fldCharType="end"/>
      </w:r>
      <w:r w:rsidR="00BA3789">
        <w:t>. В этом состоянии получились параметры, аналогичные тем что были по отдельности в номинальном режиме работы субмодели проточной части и конденсатора.</w:t>
      </w:r>
    </w:p>
    <w:p w:rsidR="00BA3789" w:rsidRDefault="00BA3789" w:rsidP="00B2204D">
      <w:r>
        <w:t xml:space="preserve">Напомним, что сейчас в модели остается «зажатым» расход по всем граничным условиям, </w:t>
      </w:r>
      <w:r w:rsidR="00AE2FE9">
        <w:t xml:space="preserve">а </w:t>
      </w:r>
      <w:r>
        <w:t xml:space="preserve">давление в узлах проточной части определяется степенью открытия-закрытия задвижек </w:t>
      </w:r>
      <w:r>
        <w:rPr>
          <w:lang w:val="en-US"/>
        </w:rPr>
        <w:t>z</w:t>
      </w:r>
      <w:r>
        <w:t>1-</w:t>
      </w:r>
      <w:r>
        <w:rPr>
          <w:lang w:val="en-US"/>
        </w:rPr>
        <w:t>z</w:t>
      </w:r>
      <w:r w:rsidRPr="00BA3789">
        <w:t>4</w:t>
      </w:r>
      <w:r>
        <w:t>.</w:t>
      </w:r>
    </w:p>
    <w:p w:rsidR="00B2204D" w:rsidRPr="00667920" w:rsidRDefault="0043609D" w:rsidP="0043609D">
      <w:pPr>
        <w:pStyle w:val="a8"/>
      </w:pPr>
      <w:r>
        <w:rPr>
          <w:noProof/>
        </w:rPr>
        <w:drawing>
          <wp:inline distT="0" distB="0" distL="0" distR="0" wp14:anchorId="11F476F1" wp14:editId="6A83B7F1">
            <wp:extent cx="6143625" cy="3648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143625" cy="3648075"/>
                    </a:xfrm>
                    <a:prstGeom prst="rect">
                      <a:avLst/>
                    </a:prstGeom>
                  </pic:spPr>
                </pic:pic>
              </a:graphicData>
            </a:graphic>
          </wp:inline>
        </w:drawing>
      </w:r>
    </w:p>
    <w:p w:rsidR="0043609D" w:rsidRDefault="0043609D" w:rsidP="0043609D">
      <w:pPr>
        <w:pStyle w:val="a4"/>
      </w:pPr>
      <w:bookmarkStart w:id="302" w:name="_Ref284625612"/>
      <w:bookmarkStart w:id="303" w:name="_Toc291248715"/>
      <w:r>
        <w:t xml:space="preserve">Рисунок </w:t>
      </w:r>
      <w:r w:rsidR="00510818">
        <w:fldChar w:fldCharType="begin"/>
      </w:r>
      <w:r w:rsidR="00510818">
        <w:instrText xml:space="preserve"> SEQ Рисунок \* ARABIC </w:instrText>
      </w:r>
      <w:r w:rsidR="00510818">
        <w:fldChar w:fldCharType="separate"/>
      </w:r>
      <w:r w:rsidR="009B7F9D">
        <w:rPr>
          <w:noProof/>
        </w:rPr>
        <w:t>93</w:t>
      </w:r>
      <w:r w:rsidR="00510818">
        <w:rPr>
          <w:noProof/>
        </w:rPr>
        <w:fldChar w:fldCharType="end"/>
      </w:r>
      <w:bookmarkEnd w:id="302"/>
      <w:r>
        <w:t>. Номинальное состояние системы свежего пара</w:t>
      </w:r>
      <w:bookmarkEnd w:id="303"/>
    </w:p>
    <w:p w:rsidR="008A2280" w:rsidRDefault="00160F8A" w:rsidP="00160F8A">
      <w:pPr>
        <w:pStyle w:val="3"/>
      </w:pPr>
      <w:bookmarkStart w:id="304" w:name="_Toc355798012"/>
      <w:r>
        <w:t>Контроль параметров генератора и ротора турбины</w:t>
      </w:r>
      <w:bookmarkEnd w:id="304"/>
    </w:p>
    <w:p w:rsidR="000220AA" w:rsidRDefault="00F47618" w:rsidP="00160F8A">
      <w:r>
        <w:t xml:space="preserve">Для дальнейшего использования введём на схему два датчика – </w:t>
      </w:r>
      <w:r w:rsidR="004C692A">
        <w:t xml:space="preserve">датчик </w:t>
      </w:r>
      <w:r>
        <w:t xml:space="preserve">частоты вращения ротора турбины и </w:t>
      </w:r>
      <w:r w:rsidR="004C692A">
        <w:t xml:space="preserve">датчик </w:t>
      </w:r>
      <w:r>
        <w:t>мощности генератора</w:t>
      </w:r>
      <w:r w:rsidR="004C692A">
        <w:t>.</w:t>
      </w:r>
      <w:r w:rsidR="000220AA">
        <w:t xml:space="preserve"> Имена датчиков зададим «</w:t>
      </w:r>
      <w:r w:rsidR="000220AA" w:rsidRPr="000220AA">
        <w:t>SE01G11B1</w:t>
      </w:r>
      <w:r w:rsidR="000220AA">
        <w:t>» и «</w:t>
      </w:r>
      <w:r w:rsidR="00046AAB" w:rsidRPr="000220AA">
        <w:t>SE01N01B1</w:t>
      </w:r>
      <w:r w:rsidR="000220AA">
        <w:t>», соответственно. Единицы измерения: «Гц» и «МВт».</w:t>
      </w:r>
    </w:p>
    <w:p w:rsidR="00B86681" w:rsidRPr="00160F8A" w:rsidRDefault="000220AA" w:rsidP="00160F8A">
      <w:r>
        <w:t xml:space="preserve">Разместите два элемента типа «Датчик давления в узле ТРР» на ротор и на генератор, и измените их свойства (свойства точки контроля) в соответствии с рисунками </w:t>
      </w:r>
      <w:r w:rsidR="00B86681">
        <w:fldChar w:fldCharType="begin"/>
      </w:r>
      <w:r w:rsidR="00B86681">
        <w:instrText xml:space="preserve"> REF _Ref284634547 \h </w:instrText>
      </w:r>
      <w:r w:rsidR="00B86681">
        <w:fldChar w:fldCharType="separate"/>
      </w:r>
      <w:r w:rsidR="009B7F9D">
        <w:t xml:space="preserve">Рисунок </w:t>
      </w:r>
      <w:r w:rsidR="009B7F9D">
        <w:rPr>
          <w:noProof/>
        </w:rPr>
        <w:t>94</w:t>
      </w:r>
      <w:r w:rsidR="00B86681">
        <w:fldChar w:fldCharType="end"/>
      </w:r>
      <w:r w:rsidR="00B86681">
        <w:t xml:space="preserve"> и </w:t>
      </w:r>
      <w:r w:rsidR="00B86681">
        <w:fldChar w:fldCharType="begin"/>
      </w:r>
      <w:r w:rsidR="00B86681">
        <w:instrText xml:space="preserve"> REF _Ref284634551 \h </w:instrText>
      </w:r>
      <w:r w:rsidR="00B86681">
        <w:fldChar w:fldCharType="separate"/>
      </w:r>
      <w:r w:rsidR="009B7F9D">
        <w:t xml:space="preserve">Рисунок </w:t>
      </w:r>
      <w:r w:rsidR="009B7F9D">
        <w:rPr>
          <w:noProof/>
        </w:rPr>
        <w:t>95</w:t>
      </w:r>
      <w:r w:rsidR="00B86681">
        <w:fldChar w:fldCharType="end"/>
      </w:r>
      <w:r w:rsidR="00B86681">
        <w:t>.</w:t>
      </w:r>
      <w:r w:rsidR="00046AAB">
        <w:t xml:space="preserve"> Задайте параметры в соответствии с таблицей:</w:t>
      </w:r>
      <w:r>
        <w:t xml:space="preserve"> </w:t>
      </w:r>
    </w:p>
    <w:tbl>
      <w:tblPr>
        <w:tblStyle w:val="af1"/>
        <w:tblW w:w="0" w:type="auto"/>
        <w:tblLook w:val="04A0" w:firstRow="1" w:lastRow="0" w:firstColumn="1" w:lastColumn="0" w:noHBand="0" w:noVBand="1"/>
      </w:tblPr>
      <w:tblGrid>
        <w:gridCol w:w="3164"/>
        <w:gridCol w:w="7030"/>
      </w:tblGrid>
      <w:tr w:rsidR="00B86681" w:rsidTr="00B86681">
        <w:tc>
          <w:tcPr>
            <w:tcW w:w="3227" w:type="dxa"/>
          </w:tcPr>
          <w:p w:rsidR="00B86681" w:rsidRPr="00B86681" w:rsidRDefault="00B86681" w:rsidP="00B86681">
            <w:pPr>
              <w:pStyle w:val="0"/>
            </w:pPr>
            <w:r w:rsidRPr="00B86681">
              <w:t>Точка контроля частоты вращения ротора</w:t>
            </w:r>
          </w:p>
        </w:tc>
        <w:tc>
          <w:tcPr>
            <w:tcW w:w="7193" w:type="dxa"/>
          </w:tcPr>
          <w:p w:rsidR="00B86681" w:rsidRPr="00B86681" w:rsidRDefault="00B86681" w:rsidP="00B86681">
            <w:pPr>
              <w:pStyle w:val="0"/>
            </w:pPr>
            <w:r w:rsidRPr="00B86681">
              <w:t>Имя объекта: «</w:t>
            </w:r>
            <w:r w:rsidRPr="00B86681">
              <w:rPr>
                <w:lang w:val="en-US"/>
              </w:rPr>
              <w:t>F</w:t>
            </w:r>
            <w:r w:rsidRPr="00B86681">
              <w:t>_</w:t>
            </w:r>
            <w:r w:rsidRPr="00B86681">
              <w:rPr>
                <w:lang w:val="en-US"/>
              </w:rPr>
              <w:t>K</w:t>
            </w:r>
            <w:r w:rsidRPr="00B86681">
              <w:t>5»</w:t>
            </w:r>
          </w:p>
          <w:p w:rsidR="00B86681" w:rsidRPr="00B86681" w:rsidRDefault="00B86681" w:rsidP="00B86681">
            <w:pPr>
              <w:pStyle w:val="0"/>
            </w:pPr>
            <w:r w:rsidRPr="00B86681">
              <w:t xml:space="preserve">Тип элемента: </w:t>
            </w:r>
            <w:r w:rsidRPr="00B86681">
              <w:rPr>
                <w:b/>
                <w:bCs/>
              </w:rPr>
              <w:t>«Датчик частоты вращения ротора ТРР»</w:t>
            </w:r>
          </w:p>
        </w:tc>
      </w:tr>
      <w:tr w:rsidR="00B86681" w:rsidTr="00B86681">
        <w:tc>
          <w:tcPr>
            <w:tcW w:w="3227" w:type="dxa"/>
          </w:tcPr>
          <w:p w:rsidR="00B86681" w:rsidRPr="00B86681" w:rsidRDefault="00B86681" w:rsidP="00046AAB">
            <w:pPr>
              <w:pStyle w:val="0"/>
            </w:pPr>
            <w:r w:rsidRPr="00B86681">
              <w:lastRenderedPageBreak/>
              <w:t xml:space="preserve">Точка контроля </w:t>
            </w:r>
            <w:r w:rsidR="00046AAB">
              <w:t>мощности генератора</w:t>
            </w:r>
          </w:p>
        </w:tc>
        <w:tc>
          <w:tcPr>
            <w:tcW w:w="7193" w:type="dxa"/>
          </w:tcPr>
          <w:p w:rsidR="00B86681" w:rsidRPr="00B86681" w:rsidRDefault="00B86681" w:rsidP="00B86681">
            <w:pPr>
              <w:pStyle w:val="0"/>
            </w:pPr>
            <w:r w:rsidRPr="00B86681">
              <w:t>Имя объекта: «</w:t>
            </w:r>
            <w:r w:rsidR="00046AAB">
              <w:rPr>
                <w:lang w:val="en-US"/>
              </w:rPr>
              <w:t>Nael</w:t>
            </w:r>
            <w:r w:rsidRPr="00B86681">
              <w:t>»</w:t>
            </w:r>
          </w:p>
          <w:p w:rsidR="00B86681" w:rsidRPr="00B86681" w:rsidRDefault="00B86681" w:rsidP="00046AAB">
            <w:pPr>
              <w:pStyle w:val="0"/>
            </w:pPr>
            <w:r w:rsidRPr="00B86681">
              <w:t xml:space="preserve">Тип элемента: </w:t>
            </w:r>
            <w:r w:rsidRPr="00B86681">
              <w:rPr>
                <w:b/>
                <w:bCs/>
              </w:rPr>
              <w:t>«</w:t>
            </w:r>
            <w:r w:rsidR="00046AAB" w:rsidRPr="00046AAB">
              <w:rPr>
                <w:b/>
                <w:bCs/>
              </w:rPr>
              <w:t>Датчик мощности в ТРР</w:t>
            </w:r>
            <w:r w:rsidRPr="00B86681">
              <w:rPr>
                <w:b/>
                <w:bCs/>
              </w:rPr>
              <w:t>»</w:t>
            </w:r>
          </w:p>
        </w:tc>
      </w:tr>
    </w:tbl>
    <w:p w:rsidR="004C692A" w:rsidRPr="00160F8A" w:rsidRDefault="004C692A" w:rsidP="00160F8A"/>
    <w:p w:rsidR="00D01C1B" w:rsidRPr="00011E23" w:rsidRDefault="00B86681" w:rsidP="00B86681">
      <w:pPr>
        <w:pStyle w:val="a8"/>
      </w:pPr>
      <w:r>
        <w:rPr>
          <w:noProof/>
        </w:rPr>
        <w:drawing>
          <wp:inline distT="0" distB="0" distL="0" distR="0" wp14:anchorId="5A3481D3" wp14:editId="2B655D5C">
            <wp:extent cx="3924300" cy="16573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24300" cy="1657350"/>
                    </a:xfrm>
                    <a:prstGeom prst="rect">
                      <a:avLst/>
                    </a:prstGeom>
                  </pic:spPr>
                </pic:pic>
              </a:graphicData>
            </a:graphic>
          </wp:inline>
        </w:drawing>
      </w:r>
    </w:p>
    <w:p w:rsidR="00B86681" w:rsidRDefault="00B86681" w:rsidP="00B86681">
      <w:pPr>
        <w:pStyle w:val="a4"/>
      </w:pPr>
      <w:bookmarkStart w:id="305" w:name="_Ref284634547"/>
      <w:bookmarkStart w:id="306" w:name="_Toc291248716"/>
      <w:r>
        <w:t xml:space="preserve">Рисунок </w:t>
      </w:r>
      <w:r w:rsidR="00510818">
        <w:fldChar w:fldCharType="begin"/>
      </w:r>
      <w:r w:rsidR="00510818">
        <w:instrText xml:space="preserve"> SEQ Рисунок \* ARABIC </w:instrText>
      </w:r>
      <w:r w:rsidR="00510818">
        <w:fldChar w:fldCharType="separate"/>
      </w:r>
      <w:r w:rsidR="009B7F9D">
        <w:rPr>
          <w:noProof/>
        </w:rPr>
        <w:t>94</w:t>
      </w:r>
      <w:r w:rsidR="00510818">
        <w:rPr>
          <w:noProof/>
        </w:rPr>
        <w:fldChar w:fldCharType="end"/>
      </w:r>
      <w:bookmarkEnd w:id="305"/>
      <w:r>
        <w:t>. Точка контроля частоты вращения ротора</w:t>
      </w:r>
      <w:bookmarkEnd w:id="306"/>
    </w:p>
    <w:p w:rsidR="00B86681" w:rsidRDefault="00B86681" w:rsidP="00B86681">
      <w:pPr>
        <w:pStyle w:val="a8"/>
        <w:rPr>
          <w:highlight w:val="green"/>
        </w:rPr>
      </w:pPr>
      <w:r>
        <w:rPr>
          <w:noProof/>
        </w:rPr>
        <w:drawing>
          <wp:inline distT="0" distB="0" distL="0" distR="0" wp14:anchorId="6ABB66DD" wp14:editId="32662153">
            <wp:extent cx="3933825" cy="1657350"/>
            <wp:effectExtent l="0" t="0" r="952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33825" cy="1657350"/>
                    </a:xfrm>
                    <a:prstGeom prst="rect">
                      <a:avLst/>
                    </a:prstGeom>
                  </pic:spPr>
                </pic:pic>
              </a:graphicData>
            </a:graphic>
          </wp:inline>
        </w:drawing>
      </w:r>
    </w:p>
    <w:p w:rsidR="00B86681" w:rsidRDefault="00B86681" w:rsidP="00B86681">
      <w:pPr>
        <w:pStyle w:val="a4"/>
      </w:pPr>
      <w:bookmarkStart w:id="307" w:name="_Ref284634551"/>
      <w:bookmarkStart w:id="308" w:name="_Toc291248717"/>
      <w:r>
        <w:t xml:space="preserve">Рисунок </w:t>
      </w:r>
      <w:r w:rsidR="00510818">
        <w:fldChar w:fldCharType="begin"/>
      </w:r>
      <w:r w:rsidR="00510818">
        <w:instrText xml:space="preserve"> SEQ Рисунок \* ARABIC </w:instrText>
      </w:r>
      <w:r w:rsidR="00510818">
        <w:fldChar w:fldCharType="separate"/>
      </w:r>
      <w:r w:rsidR="009B7F9D">
        <w:rPr>
          <w:noProof/>
        </w:rPr>
        <w:t>95</w:t>
      </w:r>
      <w:r w:rsidR="00510818">
        <w:rPr>
          <w:noProof/>
        </w:rPr>
        <w:fldChar w:fldCharType="end"/>
      </w:r>
      <w:bookmarkEnd w:id="307"/>
      <w:r>
        <w:t>. Точка контроля мощности генератора</w:t>
      </w:r>
      <w:bookmarkEnd w:id="308"/>
    </w:p>
    <w:p w:rsidR="00B86681" w:rsidRDefault="00046AAB" w:rsidP="00B86681">
      <w:r>
        <w:t>Мы задали свойства «создавать сигналы автоматически». Это означает что в базе данных создалось два новых сигнала с уникальными именами типа «</w:t>
      </w:r>
      <w:r w:rsidRPr="000220AA">
        <w:t>SE01G11B1</w:t>
      </w:r>
      <w:r w:rsidR="00236474">
        <w:t>_</w:t>
      </w:r>
      <w:r>
        <w:rPr>
          <w:lang w:val="en-US"/>
        </w:rPr>
        <w:t>XQ</w:t>
      </w:r>
      <w:r w:rsidRPr="00046AAB">
        <w:t>02</w:t>
      </w:r>
      <w:r>
        <w:t>»</w:t>
      </w:r>
      <w:r w:rsidRPr="00046AAB">
        <w:t xml:space="preserve"> </w:t>
      </w:r>
      <w:r>
        <w:t>и «</w:t>
      </w:r>
      <w:r w:rsidRPr="000220AA">
        <w:t>SE01N01B1</w:t>
      </w:r>
      <w:r w:rsidR="00236474">
        <w:t>_</w:t>
      </w:r>
      <w:r>
        <w:rPr>
          <w:lang w:val="en-US"/>
        </w:rPr>
        <w:t>XQ</w:t>
      </w:r>
      <w:r w:rsidRPr="00046AAB">
        <w:t>02</w:t>
      </w:r>
      <w:r>
        <w:t>»</w:t>
      </w:r>
      <w:r w:rsidRPr="00046AAB">
        <w:t xml:space="preserve">. </w:t>
      </w:r>
      <w:r>
        <w:t>Можете зайти в базу данных, проверить и убедиться в этом.</w:t>
      </w:r>
    </w:p>
    <w:p w:rsidR="00B61886" w:rsidRPr="00046AAB" w:rsidRDefault="00B61886" w:rsidP="00B86681">
      <w:r>
        <w:t>Теперь давайте выведем параметр мощности в окно просмотра</w:t>
      </w:r>
      <w:r w:rsidR="00660596">
        <w:t>,</w:t>
      </w:r>
      <w:r>
        <w:t xml:space="preserve"> чтобы всегда видеть значение мощности в процессе расчета модели. Для этого зайдите в пункт главного меню </w:t>
      </w:r>
      <w:r w:rsidRPr="00660596">
        <w:rPr>
          <w:b/>
        </w:rPr>
        <w:t>«Расчёт» → «Менеджер данных»</w:t>
      </w:r>
      <w:r>
        <w:t xml:space="preserve"> и создайте там категорию «Результаты расчета» с одним окном просмотра, в котором задайте один параметр «</w:t>
      </w:r>
      <w:r w:rsidRPr="00B61886">
        <w:t>SE01N01B1_XQ02</w:t>
      </w:r>
      <w:r>
        <w:t>», см. рисунок</w:t>
      </w:r>
      <w:r w:rsidR="00236474">
        <w:t xml:space="preserve"> </w:t>
      </w:r>
      <w:r w:rsidR="00236474">
        <w:fldChar w:fldCharType="begin"/>
      </w:r>
      <w:r w:rsidR="00236474">
        <w:instrText xml:space="preserve"> REF _Ref284635265 \h </w:instrText>
      </w:r>
      <w:r w:rsidR="00236474">
        <w:fldChar w:fldCharType="separate"/>
      </w:r>
      <w:r w:rsidR="009B7F9D">
        <w:t xml:space="preserve">Рисунок </w:t>
      </w:r>
      <w:r w:rsidR="009B7F9D">
        <w:rPr>
          <w:noProof/>
        </w:rPr>
        <w:t>96</w:t>
      </w:r>
      <w:r w:rsidR="00236474">
        <w:fldChar w:fldCharType="end"/>
      </w:r>
      <w:r w:rsidR="00236474">
        <w:t>.</w:t>
      </w:r>
    </w:p>
    <w:p w:rsidR="00B86681" w:rsidRDefault="00B61886" w:rsidP="00B61886">
      <w:pPr>
        <w:pStyle w:val="a8"/>
      </w:pPr>
      <w:r>
        <w:rPr>
          <w:noProof/>
        </w:rPr>
        <w:lastRenderedPageBreak/>
        <w:drawing>
          <wp:inline distT="0" distB="0" distL="0" distR="0" wp14:anchorId="13193C5B" wp14:editId="4A2D224F">
            <wp:extent cx="3162300" cy="3314700"/>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62300" cy="3314700"/>
                    </a:xfrm>
                    <a:prstGeom prst="rect">
                      <a:avLst/>
                    </a:prstGeom>
                    <a:noFill/>
                    <a:ln>
                      <a:noFill/>
                    </a:ln>
                  </pic:spPr>
                </pic:pic>
              </a:graphicData>
            </a:graphic>
          </wp:inline>
        </w:drawing>
      </w:r>
    </w:p>
    <w:p w:rsidR="00B61886" w:rsidRDefault="00B61886" w:rsidP="00B61886">
      <w:pPr>
        <w:pStyle w:val="a4"/>
      </w:pPr>
      <w:bookmarkStart w:id="309" w:name="_Ref284635265"/>
      <w:bookmarkStart w:id="310" w:name="_Toc291248718"/>
      <w:r>
        <w:t xml:space="preserve">Рисунок </w:t>
      </w:r>
      <w:r w:rsidR="00510818">
        <w:fldChar w:fldCharType="begin"/>
      </w:r>
      <w:r w:rsidR="00510818">
        <w:instrText xml:space="preserve"> SEQ Рисунок \* ARABIC </w:instrText>
      </w:r>
      <w:r w:rsidR="00510818">
        <w:fldChar w:fldCharType="separate"/>
      </w:r>
      <w:r w:rsidR="009B7F9D">
        <w:rPr>
          <w:noProof/>
        </w:rPr>
        <w:t>96</w:t>
      </w:r>
      <w:r w:rsidR="00510818">
        <w:rPr>
          <w:noProof/>
        </w:rPr>
        <w:fldChar w:fldCharType="end"/>
      </w:r>
      <w:bookmarkEnd w:id="309"/>
      <w:r>
        <w:t xml:space="preserve">. </w:t>
      </w:r>
      <w:r w:rsidR="00236474">
        <w:t>Создание нового окна просмотра параметра</w:t>
      </w:r>
      <w:bookmarkEnd w:id="310"/>
    </w:p>
    <w:p w:rsidR="00B61886" w:rsidRDefault="00B61886" w:rsidP="00B61886">
      <w:pPr>
        <w:pStyle w:val="a4"/>
      </w:pPr>
    </w:p>
    <w:p w:rsidR="00B86681" w:rsidRDefault="00660596" w:rsidP="00B86681">
      <w:r>
        <w:t xml:space="preserve">Теперь, щелкнув по элементу «Мощность» в менеджере данных, вы увидите новое окно просмотра в котором в процессе расчета будет отображаться значение мощности электрогенератора в МВт, см. рисунок </w:t>
      </w:r>
      <w:r>
        <w:fldChar w:fldCharType="begin"/>
      </w:r>
      <w:r>
        <w:instrText xml:space="preserve"> REF _Ref284635403 \h </w:instrText>
      </w:r>
      <w:r>
        <w:fldChar w:fldCharType="separate"/>
      </w:r>
      <w:r w:rsidR="009B7F9D">
        <w:t xml:space="preserve">Рисунок </w:t>
      </w:r>
      <w:r w:rsidR="009B7F9D">
        <w:rPr>
          <w:noProof/>
        </w:rPr>
        <w:t>97</w:t>
      </w:r>
      <w:r>
        <w:fldChar w:fldCharType="end"/>
      </w:r>
      <w:r>
        <w:t>.</w:t>
      </w:r>
    </w:p>
    <w:p w:rsidR="00B86681" w:rsidRDefault="00660596" w:rsidP="00660596">
      <w:pPr>
        <w:pStyle w:val="a8"/>
      </w:pPr>
      <w:r>
        <w:rPr>
          <w:noProof/>
        </w:rPr>
        <w:drawing>
          <wp:inline distT="0" distB="0" distL="0" distR="0" wp14:anchorId="408A13D4" wp14:editId="0C2791C6">
            <wp:extent cx="3695700" cy="971550"/>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95700" cy="971550"/>
                    </a:xfrm>
                    <a:prstGeom prst="rect">
                      <a:avLst/>
                    </a:prstGeom>
                  </pic:spPr>
                </pic:pic>
              </a:graphicData>
            </a:graphic>
          </wp:inline>
        </w:drawing>
      </w:r>
    </w:p>
    <w:p w:rsidR="00660596" w:rsidRDefault="00660596" w:rsidP="00660596">
      <w:pPr>
        <w:pStyle w:val="a4"/>
      </w:pPr>
      <w:bookmarkStart w:id="311" w:name="_Ref284635403"/>
      <w:bookmarkStart w:id="312" w:name="_Toc291248719"/>
      <w:r>
        <w:t xml:space="preserve">Рисунок </w:t>
      </w:r>
      <w:r w:rsidR="00510818">
        <w:fldChar w:fldCharType="begin"/>
      </w:r>
      <w:r w:rsidR="00510818">
        <w:instrText xml:space="preserve"> SEQ Рисунок \* ARABIC </w:instrText>
      </w:r>
      <w:r w:rsidR="00510818">
        <w:fldChar w:fldCharType="separate"/>
      </w:r>
      <w:r w:rsidR="009B7F9D">
        <w:rPr>
          <w:noProof/>
        </w:rPr>
        <w:t>97</w:t>
      </w:r>
      <w:r w:rsidR="00510818">
        <w:rPr>
          <w:noProof/>
        </w:rPr>
        <w:fldChar w:fldCharType="end"/>
      </w:r>
      <w:bookmarkEnd w:id="311"/>
      <w:r>
        <w:t>. Окно просмотра параметра «Мощность генератора»</w:t>
      </w:r>
      <w:bookmarkEnd w:id="312"/>
    </w:p>
    <w:p w:rsidR="00C53CBD" w:rsidRPr="00C53CBD" w:rsidRDefault="00C53CBD" w:rsidP="00C53CBD">
      <w:r>
        <w:t xml:space="preserve">Сохраните проект под именем </w:t>
      </w:r>
      <w:r w:rsidRPr="00C53CBD">
        <w:rPr>
          <w:b/>
        </w:rPr>
        <w:t>«</w:t>
      </w:r>
      <w:r w:rsidR="00834873">
        <w:rPr>
          <w:b/>
          <w:lang w:val="en-US"/>
        </w:rPr>
        <w:t>C</w:t>
      </w:r>
      <w:r w:rsidR="00834873" w:rsidRPr="00C53CBD">
        <w:rPr>
          <w:b/>
        </w:rPr>
        <w:t>:\</w:t>
      </w:r>
      <w:r w:rsidR="00834873">
        <w:rPr>
          <w:b/>
          <w:lang w:val="en-US"/>
        </w:rPr>
        <w:t>KTZ</w:t>
      </w:r>
      <w:r w:rsidR="00834873" w:rsidRPr="00C53CBD">
        <w:rPr>
          <w:b/>
        </w:rPr>
        <w:t>\</w:t>
      </w:r>
      <w:r w:rsidR="00834873">
        <w:rPr>
          <w:b/>
          <w:lang w:val="en-US"/>
        </w:rPr>
        <w:t>T</w:t>
      </w:r>
      <w:r w:rsidR="00834873" w:rsidRPr="00C53CBD">
        <w:rPr>
          <w:b/>
        </w:rPr>
        <w:t>urbine</w:t>
      </w:r>
      <w:r w:rsidRPr="00C53CBD">
        <w:rPr>
          <w:b/>
        </w:rPr>
        <w:t>\ТК-35-version-01.prt»</w:t>
      </w:r>
      <w:r>
        <w:t xml:space="preserve">. И сразу же сохраните его с другим именем </w:t>
      </w:r>
      <w:r w:rsidRPr="00C53CBD">
        <w:rPr>
          <w:b/>
        </w:rPr>
        <w:t>«</w:t>
      </w:r>
      <w:r w:rsidR="00834873">
        <w:rPr>
          <w:b/>
          <w:lang w:val="en-US"/>
        </w:rPr>
        <w:t>C</w:t>
      </w:r>
      <w:r w:rsidR="00834873" w:rsidRPr="00C53CBD">
        <w:rPr>
          <w:b/>
        </w:rPr>
        <w:t>:\</w:t>
      </w:r>
      <w:r w:rsidR="00834873">
        <w:rPr>
          <w:b/>
          <w:lang w:val="en-US"/>
        </w:rPr>
        <w:t>KTZ</w:t>
      </w:r>
      <w:r w:rsidR="00834873" w:rsidRPr="00C53CBD">
        <w:rPr>
          <w:b/>
        </w:rPr>
        <w:t>\</w:t>
      </w:r>
      <w:r w:rsidR="00834873">
        <w:rPr>
          <w:b/>
          <w:lang w:val="en-US"/>
        </w:rPr>
        <w:t>T</w:t>
      </w:r>
      <w:r w:rsidR="00834873" w:rsidRPr="00C53CBD">
        <w:rPr>
          <w:b/>
        </w:rPr>
        <w:t>urbine</w:t>
      </w:r>
      <w:r w:rsidRPr="00C53CBD">
        <w:rPr>
          <w:b/>
        </w:rPr>
        <w:t>\ТК-35-version-02.prt»</w:t>
      </w:r>
      <w:r>
        <w:t xml:space="preserve">. Первую версию (файл </w:t>
      </w:r>
      <w:r w:rsidRPr="00C53CBD">
        <w:rPr>
          <w:b/>
        </w:rPr>
        <w:t>«ТК-35-version-01.prt»</w:t>
      </w:r>
      <w:r w:rsidRPr="00C53CBD">
        <w:t xml:space="preserve">) </w:t>
      </w:r>
      <w:r>
        <w:t>мы оставим без изменений, а во второй будем далее вести процесс интеграции. Разделение на версии удобно когда требуется вернуться к промежуточной точке при создании большой модели.</w:t>
      </w:r>
    </w:p>
    <w:p w:rsidR="00C53CBD" w:rsidRDefault="00C53CBD" w:rsidP="00C53CBD">
      <w:pPr>
        <w:pStyle w:val="2"/>
      </w:pPr>
      <w:bookmarkStart w:id="313" w:name="_Toc355798013"/>
      <w:r>
        <w:t>Соединение системы свежего пара и конденсатной группы оборудования</w:t>
      </w:r>
      <w:bookmarkEnd w:id="313"/>
    </w:p>
    <w:p w:rsidR="00C53CBD" w:rsidRPr="00F45967" w:rsidRDefault="00C53CBD" w:rsidP="00C53CBD">
      <w:pPr>
        <w:pStyle w:val="3"/>
      </w:pPr>
      <w:bookmarkStart w:id="314" w:name="_Toc355798014"/>
      <w:r>
        <w:t>Описание модели</w:t>
      </w:r>
      <w:bookmarkEnd w:id="314"/>
    </w:p>
    <w:p w:rsidR="00660596" w:rsidRDefault="00C53CBD" w:rsidP="00660596">
      <w:r>
        <w:t>Следующим шагом в процессе интеграции субмоделей будет присоединение конденсатной группы оборудования – ПНД-1 и конденсатных насосов.</w:t>
      </w:r>
    </w:p>
    <w:p w:rsidR="00834873" w:rsidRDefault="00834873" w:rsidP="00B86681">
      <w:r>
        <w:t>Точки соединений будут следующие, всего их будет 3 (три):</w:t>
      </w:r>
    </w:p>
    <w:p w:rsidR="00587E10" w:rsidRDefault="00587E10" w:rsidP="00834873">
      <w:pPr>
        <w:pStyle w:val="ac"/>
        <w:numPr>
          <w:ilvl w:val="0"/>
          <w:numId w:val="29"/>
        </w:numPr>
      </w:pPr>
      <w:r>
        <w:t>конденсатные насосы будут подавать воду на вход подогреваемой воды в ПНД-1</w:t>
      </w:r>
      <w:r w:rsidRPr="00834873">
        <w:t>;</w:t>
      </w:r>
    </w:p>
    <w:p w:rsidR="00834873" w:rsidRPr="00834873" w:rsidRDefault="00834873" w:rsidP="00834873">
      <w:pPr>
        <w:pStyle w:val="ac"/>
        <w:numPr>
          <w:ilvl w:val="0"/>
          <w:numId w:val="29"/>
        </w:numPr>
      </w:pPr>
      <w:r>
        <w:t>конденсат, сливаемый из конденсатора, будет поступать на всас группы конденсатных насосов</w:t>
      </w:r>
      <w:r w:rsidRPr="00834873">
        <w:t>;</w:t>
      </w:r>
    </w:p>
    <w:p w:rsidR="00B86681" w:rsidRDefault="00834873" w:rsidP="00834873">
      <w:pPr>
        <w:pStyle w:val="ac"/>
        <w:numPr>
          <w:ilvl w:val="0"/>
          <w:numId w:val="29"/>
        </w:numPr>
      </w:pPr>
      <w:r>
        <w:lastRenderedPageBreak/>
        <w:t xml:space="preserve">в субмодели проточной части (системы свежего пара) граничное условие </w:t>
      </w:r>
      <w:r w:rsidRPr="00834873">
        <w:rPr>
          <w:lang w:val="en-US"/>
        </w:rPr>
        <w:t>G</w:t>
      </w:r>
      <w:r w:rsidRPr="00834873">
        <w:t xml:space="preserve"> </w:t>
      </w:r>
      <w:r>
        <w:t>третьего отбора мы соединим со входом греющего пара в ПНД-1.</w:t>
      </w:r>
    </w:p>
    <w:p w:rsidR="00B86681" w:rsidRPr="00834873" w:rsidRDefault="00834873" w:rsidP="00B86681">
      <w:r>
        <w:t>Конденсатную группу оборудования (насосы и ПНД-1) разместим на отдельном листе ТРР, т.е. в отдельной субмодели ТРР. Соединения между листами ТРР организуем при помощи элементов «В память ТРР» и «Из памяти ТРР».</w:t>
      </w:r>
    </w:p>
    <w:p w:rsidR="00834873" w:rsidRDefault="0025208B" w:rsidP="00834873">
      <w:pPr>
        <w:pStyle w:val="3"/>
      </w:pPr>
      <w:bookmarkStart w:id="315" w:name="_Toc355798015"/>
      <w:r>
        <w:t>Файл м</w:t>
      </w:r>
      <w:r>
        <w:rPr>
          <w:lang w:val="en-US"/>
        </w:rPr>
        <w:t>одели ПТУ</w:t>
      </w:r>
      <w:r w:rsidR="00D004A8">
        <w:t>, версия 02</w:t>
      </w:r>
      <w:bookmarkEnd w:id="315"/>
    </w:p>
    <w:p w:rsidR="002D3817" w:rsidRPr="002D3817" w:rsidRDefault="00834873" w:rsidP="00834873">
      <w:pPr>
        <w:rPr>
          <w:rStyle w:val="a9"/>
          <w:b w:val="0"/>
        </w:rPr>
      </w:pPr>
      <w:r>
        <w:t xml:space="preserve">Новый проект ТРР мы уже создали в предыдущем подразделе. Откройте его: файл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urbine\ТК-35-version-02.prt</w:t>
      </w:r>
      <w:r>
        <w:rPr>
          <w:rStyle w:val="a9"/>
        </w:rPr>
        <w:t>»</w:t>
      </w:r>
      <w:r w:rsidRPr="002C4D9E">
        <w:rPr>
          <w:rStyle w:val="a9"/>
          <w:b w:val="0"/>
        </w:rPr>
        <w:t>.</w:t>
      </w:r>
    </w:p>
    <w:p w:rsidR="00834873" w:rsidRPr="003951AA" w:rsidRDefault="00834873" w:rsidP="00834873">
      <w:r>
        <w:t>Разместите на схеме новый элемент «Субмодель ТРР</w:t>
      </w:r>
      <w:r w:rsidR="002D3817">
        <w:t>»</w:t>
      </w:r>
      <w:r w:rsidR="002D3817" w:rsidRPr="002D3817">
        <w:t xml:space="preserve"> (</w:t>
      </w:r>
      <w:r w:rsidR="002D3817">
        <w:t>для быстроты проще скопировать один из существующих листов и удалить всё внутреннее содержимое)</w:t>
      </w:r>
      <w:r>
        <w:t>. Измените свойств</w:t>
      </w:r>
      <w:r w:rsidR="002D3817">
        <w:t>о</w:t>
      </w:r>
      <w:r>
        <w:t xml:space="preserve"> </w:t>
      </w:r>
      <w:r w:rsidR="002D3817">
        <w:t>нового листа</w:t>
      </w:r>
      <w:r>
        <w:t>, чтобы внешний вид совпадал с</w:t>
      </w:r>
      <w:r w:rsidR="009E315A">
        <w:t xml:space="preserve"> рисунком</w:t>
      </w:r>
      <w:r w:rsidR="002D3817">
        <w:t xml:space="preserve"> </w:t>
      </w:r>
      <w:r w:rsidR="009E315A">
        <w:fldChar w:fldCharType="begin"/>
      </w:r>
      <w:r w:rsidR="009E315A">
        <w:instrText xml:space="preserve"> REF _Ref284637177 \h </w:instrText>
      </w:r>
      <w:r w:rsidR="009E315A">
        <w:fldChar w:fldCharType="separate"/>
      </w:r>
      <w:r w:rsidR="009B7F9D">
        <w:t xml:space="preserve">Рисунок </w:t>
      </w:r>
      <w:r w:rsidR="009B7F9D">
        <w:rPr>
          <w:noProof/>
        </w:rPr>
        <w:t>98</w:t>
      </w:r>
      <w:r w:rsidR="009E315A">
        <w:fldChar w:fldCharType="end"/>
      </w:r>
      <w:r>
        <w:t>.</w:t>
      </w:r>
      <w:r w:rsidR="002D3817">
        <w:t xml:space="preserve"> В качестве имени</w:t>
      </w:r>
      <w:r>
        <w:t xml:space="preserve"> </w:t>
      </w:r>
      <w:r w:rsidR="002D3817">
        <w:t xml:space="preserve">нового </w:t>
      </w:r>
      <w:r>
        <w:t>ли</w:t>
      </w:r>
      <w:r w:rsidR="002D3817">
        <w:t>ста</w:t>
      </w:r>
      <w:r>
        <w:t xml:space="preserve"> задайте</w:t>
      </w:r>
      <w:r w:rsidR="009E315A">
        <w:t xml:space="preserve"> строку</w:t>
      </w:r>
      <w:r>
        <w:t xml:space="preserve"> </w:t>
      </w:r>
      <w:r w:rsidRPr="00BC03DC">
        <w:rPr>
          <w:b/>
        </w:rPr>
        <w:t>«</w:t>
      </w:r>
      <w:r w:rsidR="002D3817">
        <w:rPr>
          <w:b/>
          <w:lang w:val="en-US"/>
        </w:rPr>
        <w:t>GKO</w:t>
      </w:r>
      <w:r w:rsidRPr="00BC03DC">
        <w:rPr>
          <w:b/>
        </w:rPr>
        <w:t>»</w:t>
      </w:r>
      <w:r w:rsidRPr="003951AA">
        <w:t>.</w:t>
      </w:r>
    </w:p>
    <w:p w:rsidR="00834873" w:rsidRDefault="009E315A" w:rsidP="00834873">
      <w:pPr>
        <w:pStyle w:val="a8"/>
      </w:pPr>
      <w:r>
        <w:rPr>
          <w:noProof/>
        </w:rPr>
        <w:drawing>
          <wp:inline distT="0" distB="0" distL="0" distR="0" wp14:anchorId="650FFFAA" wp14:editId="31D01971">
            <wp:extent cx="3590925" cy="1657350"/>
            <wp:effectExtent l="0" t="0" r="952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590925" cy="1657350"/>
                    </a:xfrm>
                    <a:prstGeom prst="rect">
                      <a:avLst/>
                    </a:prstGeom>
                  </pic:spPr>
                </pic:pic>
              </a:graphicData>
            </a:graphic>
          </wp:inline>
        </w:drawing>
      </w:r>
      <w:r>
        <w:rPr>
          <w:noProof/>
        </w:rPr>
        <w:t xml:space="preserve"> </w:t>
      </w:r>
    </w:p>
    <w:p w:rsidR="00834873" w:rsidRDefault="00834873" w:rsidP="00834873">
      <w:pPr>
        <w:pStyle w:val="a4"/>
      </w:pPr>
      <w:bookmarkStart w:id="316" w:name="_Ref284637177"/>
      <w:bookmarkStart w:id="317" w:name="_Toc291248720"/>
      <w:r>
        <w:t xml:space="preserve">Рисунок </w:t>
      </w:r>
      <w:r w:rsidR="00510818">
        <w:fldChar w:fldCharType="begin"/>
      </w:r>
      <w:r w:rsidR="00510818">
        <w:instrText xml:space="preserve"> SEQ Рисунок \* ARABIC </w:instrText>
      </w:r>
      <w:r w:rsidR="00510818">
        <w:fldChar w:fldCharType="separate"/>
      </w:r>
      <w:r w:rsidR="009B7F9D">
        <w:rPr>
          <w:noProof/>
        </w:rPr>
        <w:t>98</w:t>
      </w:r>
      <w:r w:rsidR="00510818">
        <w:rPr>
          <w:noProof/>
        </w:rPr>
        <w:fldChar w:fldCharType="end"/>
      </w:r>
      <w:bookmarkEnd w:id="316"/>
      <w:r>
        <w:t xml:space="preserve">. </w:t>
      </w:r>
      <w:r w:rsidR="009E315A">
        <w:t>Новый лист ТРР для конденсатной группы оборудования</w:t>
      </w:r>
      <w:bookmarkEnd w:id="317"/>
    </w:p>
    <w:p w:rsidR="00834873" w:rsidRDefault="00834873" w:rsidP="00834873">
      <w:r>
        <w:t>С</w:t>
      </w:r>
      <w:r w:rsidRPr="002C4D9E">
        <w:t>охраните проект</w:t>
      </w:r>
      <w:r w:rsidR="009E315A">
        <w:t>. Т</w:t>
      </w:r>
      <w:r>
        <w:t>олько что</w:t>
      </w:r>
      <w:r w:rsidR="009E315A">
        <w:t xml:space="preserve"> мы</w:t>
      </w:r>
      <w:r>
        <w:t xml:space="preserve"> создали </w:t>
      </w:r>
      <w:r w:rsidR="009E315A">
        <w:t xml:space="preserve">(перезаписали) </w:t>
      </w:r>
      <w:r>
        <w:t xml:space="preserve">новый файл с копией </w:t>
      </w:r>
      <w:r w:rsidR="009E315A">
        <w:t>системы свежего пара</w:t>
      </w:r>
      <w:r>
        <w:t xml:space="preserve">, </w:t>
      </w:r>
      <w:r w:rsidR="009E315A">
        <w:t>и с заготовкой под конденсатную группу оборудования</w:t>
      </w:r>
      <w:r>
        <w:t>.</w:t>
      </w:r>
    </w:p>
    <w:p w:rsidR="00834873" w:rsidRDefault="00834873" w:rsidP="009E315A">
      <w:pPr>
        <w:pStyle w:val="3"/>
      </w:pPr>
      <w:bookmarkStart w:id="318" w:name="_Toc355798016"/>
      <w:r>
        <w:t>Глобальные параметры</w:t>
      </w:r>
      <w:bookmarkEnd w:id="318"/>
    </w:p>
    <w:p w:rsidR="009E315A" w:rsidRDefault="003A2010" w:rsidP="009E315A">
      <w:r>
        <w:t xml:space="preserve">Для корректной работы модели ПНД-1 требуется два глобальных сигнала: </w:t>
      </w:r>
      <w:r w:rsidRPr="00AC3F3C">
        <w:rPr>
          <w:b/>
        </w:rPr>
        <w:t>«</w:t>
      </w:r>
      <w:r w:rsidRPr="00AC3F3C">
        <w:rPr>
          <w:b/>
          <w:lang w:val="en-US"/>
        </w:rPr>
        <w:t>G</w:t>
      </w:r>
      <w:r w:rsidRPr="00AC3F3C">
        <w:rPr>
          <w:b/>
        </w:rPr>
        <w:t>пнд»</w:t>
      </w:r>
      <w:r>
        <w:t xml:space="preserve"> и </w:t>
      </w:r>
      <w:r w:rsidRPr="00AC3F3C">
        <w:rPr>
          <w:b/>
        </w:rPr>
        <w:t>«</w:t>
      </w:r>
      <w:r w:rsidRPr="00AC3F3C">
        <w:rPr>
          <w:b/>
          <w:lang w:val="en-US"/>
        </w:rPr>
        <w:t>T</w:t>
      </w:r>
      <w:r w:rsidRPr="00AC3F3C">
        <w:rPr>
          <w:b/>
        </w:rPr>
        <w:t>пнд»</w:t>
      </w:r>
      <w:r>
        <w:t xml:space="preserve">. Добавьте их в проект, </w:t>
      </w:r>
      <w:r w:rsidR="00AC3F3C">
        <w:t xml:space="preserve">скопировав </w:t>
      </w:r>
      <w:r>
        <w:t xml:space="preserve">из модели ПНД-1, см. рисунок </w:t>
      </w:r>
      <w:r w:rsidR="00AC3F3C">
        <w:fldChar w:fldCharType="begin"/>
      </w:r>
      <w:r w:rsidR="00AC3F3C">
        <w:instrText xml:space="preserve"> REF _Ref284673359 \h </w:instrText>
      </w:r>
      <w:r w:rsidR="00AC3F3C">
        <w:fldChar w:fldCharType="separate"/>
      </w:r>
      <w:r w:rsidR="009B7F9D">
        <w:t xml:space="preserve">Рисунок </w:t>
      </w:r>
      <w:r w:rsidR="009B7F9D">
        <w:rPr>
          <w:noProof/>
        </w:rPr>
        <w:t>99</w:t>
      </w:r>
      <w:r w:rsidR="00AC3F3C">
        <w:fldChar w:fldCharType="end"/>
      </w:r>
      <w:r w:rsidR="00AC3F3C">
        <w:t>.</w:t>
      </w:r>
    </w:p>
    <w:p w:rsidR="003A2010" w:rsidRPr="003A2010" w:rsidRDefault="00AC3F3C" w:rsidP="00AC3F3C">
      <w:pPr>
        <w:pStyle w:val="a8"/>
      </w:pPr>
      <w:r>
        <w:rPr>
          <w:noProof/>
        </w:rPr>
        <w:drawing>
          <wp:inline distT="0" distB="0" distL="0" distR="0" wp14:anchorId="176CC11F" wp14:editId="42397729">
            <wp:extent cx="6505575" cy="2066925"/>
            <wp:effectExtent l="0" t="0" r="9525" b="9525"/>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05575" cy="2066925"/>
                    </a:xfrm>
                    <a:prstGeom prst="rect">
                      <a:avLst/>
                    </a:prstGeom>
                    <a:noFill/>
                    <a:ln>
                      <a:noFill/>
                    </a:ln>
                  </pic:spPr>
                </pic:pic>
              </a:graphicData>
            </a:graphic>
          </wp:inline>
        </w:drawing>
      </w:r>
    </w:p>
    <w:p w:rsidR="00AC3F3C" w:rsidRDefault="00AC3F3C" w:rsidP="00AC3F3C">
      <w:pPr>
        <w:pStyle w:val="a4"/>
      </w:pPr>
      <w:bookmarkStart w:id="319" w:name="_Ref284673359"/>
      <w:bookmarkStart w:id="320" w:name="_Toc291248721"/>
      <w:r>
        <w:t xml:space="preserve">Рисунок </w:t>
      </w:r>
      <w:r w:rsidR="00510818">
        <w:fldChar w:fldCharType="begin"/>
      </w:r>
      <w:r w:rsidR="00510818">
        <w:instrText xml:space="preserve"> SEQ Рисунок \* ARABIC </w:instrText>
      </w:r>
      <w:r w:rsidR="00510818">
        <w:fldChar w:fldCharType="separate"/>
      </w:r>
      <w:r w:rsidR="009B7F9D">
        <w:rPr>
          <w:noProof/>
        </w:rPr>
        <w:t>99</w:t>
      </w:r>
      <w:r w:rsidR="00510818">
        <w:rPr>
          <w:noProof/>
        </w:rPr>
        <w:fldChar w:fldCharType="end"/>
      </w:r>
      <w:bookmarkEnd w:id="319"/>
      <w:r>
        <w:t xml:space="preserve">. Добавление сигналов </w:t>
      </w:r>
      <w:r>
        <w:rPr>
          <w:lang w:val="en-US"/>
        </w:rPr>
        <w:t>G</w:t>
      </w:r>
      <w:r>
        <w:t xml:space="preserve">пнд и </w:t>
      </w:r>
      <w:r>
        <w:rPr>
          <w:lang w:val="en-US"/>
        </w:rPr>
        <w:t>T</w:t>
      </w:r>
      <w:r>
        <w:t>пнд</w:t>
      </w:r>
      <w:bookmarkEnd w:id="320"/>
    </w:p>
    <w:p w:rsidR="008C7E89" w:rsidRDefault="008C7E89" w:rsidP="008C7E89">
      <w:pPr>
        <w:pStyle w:val="3"/>
      </w:pPr>
      <w:bookmarkStart w:id="321" w:name="_Toc355798017"/>
      <w:r>
        <w:lastRenderedPageBreak/>
        <w:t>Структура присоединения конденсатной группы оборудования</w:t>
      </w:r>
      <w:bookmarkEnd w:id="321"/>
    </w:p>
    <w:p w:rsidR="008C7E89" w:rsidRDefault="008C7E89" w:rsidP="008C7E89">
      <w:r>
        <w:t xml:space="preserve">Теперь, на лист </w:t>
      </w:r>
      <w:r w:rsidRPr="00B269AD">
        <w:rPr>
          <w:b/>
        </w:rPr>
        <w:t>«КГО»</w:t>
      </w:r>
      <w:r>
        <w:t xml:space="preserve"> скопируйте модель ПНД-1, и модель конденсатных насосов, как показано на рисунке </w:t>
      </w:r>
      <w:r w:rsidR="00AD0F7D">
        <w:fldChar w:fldCharType="begin"/>
      </w:r>
      <w:r w:rsidR="00AD0F7D">
        <w:instrText xml:space="preserve"> REF _Ref284673918 \h </w:instrText>
      </w:r>
      <w:r w:rsidR="00AD0F7D">
        <w:fldChar w:fldCharType="separate"/>
      </w:r>
      <w:r w:rsidR="009B7F9D">
        <w:t xml:space="preserve">Рисунок </w:t>
      </w:r>
      <w:r w:rsidR="009B7F9D">
        <w:rPr>
          <w:noProof/>
        </w:rPr>
        <w:t>100</w:t>
      </w:r>
      <w:r w:rsidR="00AD0F7D">
        <w:fldChar w:fldCharType="end"/>
      </w:r>
      <w:r>
        <w:t>.</w:t>
      </w:r>
    </w:p>
    <w:p w:rsidR="003B45E4" w:rsidRDefault="00AD0F7D" w:rsidP="00AD0F7D">
      <w:pPr>
        <w:pStyle w:val="a8"/>
      </w:pPr>
      <w:r>
        <w:rPr>
          <w:noProof/>
        </w:rPr>
        <w:drawing>
          <wp:inline distT="0" distB="0" distL="0" distR="0" wp14:anchorId="319D42E0" wp14:editId="791B6330">
            <wp:extent cx="6152515" cy="2635885"/>
            <wp:effectExtent l="0" t="0" r="635"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152515" cy="2635885"/>
                    </a:xfrm>
                    <a:prstGeom prst="rect">
                      <a:avLst/>
                    </a:prstGeom>
                  </pic:spPr>
                </pic:pic>
              </a:graphicData>
            </a:graphic>
          </wp:inline>
        </w:drawing>
      </w:r>
    </w:p>
    <w:p w:rsidR="00AD0F7D" w:rsidRDefault="00AD0F7D" w:rsidP="00AD0F7D">
      <w:pPr>
        <w:pStyle w:val="a4"/>
      </w:pPr>
      <w:bookmarkStart w:id="322" w:name="_Ref284673918"/>
      <w:bookmarkStart w:id="323" w:name="_Toc291248722"/>
      <w:r>
        <w:t xml:space="preserve">Рисунок </w:t>
      </w:r>
      <w:r w:rsidR="00510818">
        <w:fldChar w:fldCharType="begin"/>
      </w:r>
      <w:r w:rsidR="00510818">
        <w:instrText xml:space="preserve"> SEQ Рисунок \* ARABIC </w:instrText>
      </w:r>
      <w:r w:rsidR="00510818">
        <w:fldChar w:fldCharType="separate"/>
      </w:r>
      <w:r w:rsidR="009B7F9D">
        <w:rPr>
          <w:noProof/>
        </w:rPr>
        <w:t>100</w:t>
      </w:r>
      <w:r w:rsidR="00510818">
        <w:rPr>
          <w:noProof/>
        </w:rPr>
        <w:fldChar w:fldCharType="end"/>
      </w:r>
      <w:bookmarkEnd w:id="322"/>
      <w:r>
        <w:t>. Создание конденсатной группы оборудования</w:t>
      </w:r>
      <w:bookmarkEnd w:id="323"/>
    </w:p>
    <w:p w:rsidR="00B269AD" w:rsidRDefault="00B269AD" w:rsidP="00B269AD">
      <w:r>
        <w:t>При этом следует помнить про скрипт для кнопок и копировать также и его. Перенесите кнопки управления глобальными сигналами для ПНД-1 на лист «УГУ». Кнопки управления задвижкой «К_3_1» оставьте на этом листе (аналог местного управления).</w:t>
      </w:r>
    </w:p>
    <w:p w:rsidR="00B269AD" w:rsidRDefault="00B269AD" w:rsidP="00B269AD">
      <w:r>
        <w:t>Если сейчас запустить схему на расчет, то из-за отсутствия связей между ПНД-1, насосами и системой свежего пара, все эти части будут считаться независимо друг от друга и пребывать в том номинальном состоянии, в котором мы их оставили при создании каждой субмодели.</w:t>
      </w:r>
    </w:p>
    <w:p w:rsidR="00B269AD" w:rsidRDefault="00B269AD" w:rsidP="00B269AD">
      <w:r>
        <w:t xml:space="preserve">Давайте начнем соединение с самого простого – соединим группу конденсатных насосов с подогревателем. Для этого нам потребуется удалить оба граничных условия (справа от подогревателя и справа от насосов), а также удалить канал общего вида, подводящий воду к ПНД-1. Вместо этих трёх элементов добавьте на схему внутренний </w:t>
      </w:r>
      <w:r w:rsidR="008D59A4">
        <w:t xml:space="preserve">узел ТРР </w:t>
      </w:r>
      <w:r w:rsidR="001D65EB">
        <w:t xml:space="preserve">(скопируйте узел до задвижки </w:t>
      </w:r>
      <w:r w:rsidR="001D65EB" w:rsidRPr="008300B3">
        <w:rPr>
          <w:b/>
        </w:rPr>
        <w:t>«К_3_1»</w:t>
      </w:r>
      <w:r w:rsidR="001D65EB">
        <w:t xml:space="preserve">) </w:t>
      </w:r>
      <w:r w:rsidR="008D59A4">
        <w:t>и соедините две модели в одну.</w:t>
      </w:r>
      <w:r w:rsidR="001D65EB">
        <w:t xml:space="preserve"> Пример см. на рисунке </w:t>
      </w:r>
      <w:r w:rsidR="001D65EB">
        <w:fldChar w:fldCharType="begin"/>
      </w:r>
      <w:r w:rsidR="001D65EB">
        <w:instrText xml:space="preserve"> REF _Ref284676768 \h </w:instrText>
      </w:r>
      <w:r w:rsidR="001D65EB">
        <w:fldChar w:fldCharType="separate"/>
      </w:r>
      <w:r w:rsidR="009B7F9D">
        <w:t xml:space="preserve">Рисунок </w:t>
      </w:r>
      <w:r w:rsidR="009B7F9D">
        <w:rPr>
          <w:noProof/>
        </w:rPr>
        <w:t>101</w:t>
      </w:r>
      <w:r w:rsidR="001D65EB">
        <w:fldChar w:fldCharType="end"/>
      </w:r>
      <w:r w:rsidR="001D65EB">
        <w:t>.</w:t>
      </w:r>
    </w:p>
    <w:p w:rsidR="00B269AD" w:rsidRDefault="001D65EB" w:rsidP="00F70361">
      <w:pPr>
        <w:pStyle w:val="a8"/>
      </w:pPr>
      <w:r>
        <w:rPr>
          <w:noProof/>
        </w:rPr>
        <w:lastRenderedPageBreak/>
        <w:drawing>
          <wp:inline distT="0" distB="0" distL="0" distR="0" wp14:anchorId="2AB92425" wp14:editId="1BAC7516">
            <wp:extent cx="5000625" cy="602932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000625" cy="6029325"/>
                    </a:xfrm>
                    <a:prstGeom prst="rect">
                      <a:avLst/>
                    </a:prstGeom>
                  </pic:spPr>
                </pic:pic>
              </a:graphicData>
            </a:graphic>
          </wp:inline>
        </w:drawing>
      </w:r>
    </w:p>
    <w:p w:rsidR="00F70361" w:rsidRDefault="00F70361" w:rsidP="00F70361">
      <w:pPr>
        <w:pStyle w:val="a4"/>
      </w:pPr>
      <w:bookmarkStart w:id="324" w:name="_Ref284676768"/>
      <w:bookmarkStart w:id="325" w:name="_Toc291248723"/>
      <w:r>
        <w:t xml:space="preserve">Рисунок </w:t>
      </w:r>
      <w:r w:rsidR="00510818">
        <w:fldChar w:fldCharType="begin"/>
      </w:r>
      <w:r w:rsidR="00510818">
        <w:instrText xml:space="preserve"> SEQ Рисунок \* ARABIC </w:instrText>
      </w:r>
      <w:r w:rsidR="00510818">
        <w:fldChar w:fldCharType="separate"/>
      </w:r>
      <w:r w:rsidR="009B7F9D">
        <w:rPr>
          <w:noProof/>
        </w:rPr>
        <w:t>101</w:t>
      </w:r>
      <w:r w:rsidR="00510818">
        <w:rPr>
          <w:noProof/>
        </w:rPr>
        <w:fldChar w:fldCharType="end"/>
      </w:r>
      <w:bookmarkEnd w:id="324"/>
      <w:r>
        <w:t>. Соединение ПНД-1 и конденсатных насосов</w:t>
      </w:r>
      <w:bookmarkEnd w:id="325"/>
    </w:p>
    <w:p w:rsidR="00B269AD" w:rsidRDefault="008300B3" w:rsidP="00B269AD">
      <w:r>
        <w:t>У всех внутренних узлов после конденсатных насосов установите высотную отметку в нулевое значение.</w:t>
      </w:r>
    </w:p>
    <w:p w:rsidR="008300B3" w:rsidRDefault="00587E10" w:rsidP="00B269AD">
      <w:r>
        <w:t>После этого соединения в схеме мало что изменилось – расход по подогреваемой воде «зажат» граничным условием после ПНД-1 и не может динамически изменяться, т.е. напорные характеристики насосов пока еще «не работают» честно. Они, конечно, участвуют в расчете, но не могут выдать суммарный расход, отличный от заданного в граничном условии.</w:t>
      </w:r>
    </w:p>
    <w:p w:rsidR="00A15A92" w:rsidRDefault="00A15A92" w:rsidP="00B269AD">
      <w:r>
        <w:t xml:space="preserve">Следующей точкой соединения будет слив конденсата из конденсатора и подача его на всас группе конденсатных насосов. Здесь мы воспользуемся блоками </w:t>
      </w:r>
      <w:r w:rsidRPr="00BC0C0C">
        <w:rPr>
          <w:b/>
        </w:rPr>
        <w:t>«В память ТРР»</w:t>
      </w:r>
      <w:r>
        <w:t xml:space="preserve"> и </w:t>
      </w:r>
      <w:r w:rsidRPr="00BC0C0C">
        <w:rPr>
          <w:b/>
        </w:rPr>
        <w:t>«Из памяти ТРР»</w:t>
      </w:r>
      <w:r>
        <w:t xml:space="preserve"> для соединения элементов на разных листах модели ТРР.</w:t>
      </w:r>
    </w:p>
    <w:p w:rsidR="00BC0C0C" w:rsidRDefault="00BC0C0C" w:rsidP="00B269AD">
      <w:r>
        <w:t xml:space="preserve">Перейдите на лист </w:t>
      </w:r>
      <w:r w:rsidRPr="00987DEE">
        <w:rPr>
          <w:b/>
        </w:rPr>
        <w:t>«ССП»</w:t>
      </w:r>
      <w:r>
        <w:t xml:space="preserve"> и вместо граничного условия </w:t>
      </w:r>
      <w:r w:rsidRPr="00BC0C0C">
        <w:rPr>
          <w:b/>
        </w:rPr>
        <w:t>«</w:t>
      </w:r>
      <w:r w:rsidRPr="00BC0C0C">
        <w:rPr>
          <w:b/>
          <w:lang w:val="en-US"/>
        </w:rPr>
        <w:t>NodeG</w:t>
      </w:r>
      <w:r w:rsidRPr="00BC0C0C">
        <w:rPr>
          <w:b/>
        </w:rPr>
        <w:t>_</w:t>
      </w:r>
      <w:r w:rsidRPr="00BC0C0C">
        <w:rPr>
          <w:b/>
          <w:lang w:val="en-US"/>
        </w:rPr>
        <w:t>K</w:t>
      </w:r>
      <w:r w:rsidRPr="00BC0C0C">
        <w:rPr>
          <w:b/>
        </w:rPr>
        <w:t>_</w:t>
      </w:r>
      <w:r w:rsidRPr="00BC0C0C">
        <w:rPr>
          <w:b/>
          <w:lang w:val="en-US"/>
        </w:rPr>
        <w:t>out</w:t>
      </w:r>
      <w:r w:rsidRPr="00BC0C0C">
        <w:rPr>
          <w:b/>
        </w:rPr>
        <w:t>»</w:t>
      </w:r>
      <w:r w:rsidRPr="00BC0C0C">
        <w:t xml:space="preserve"> </w:t>
      </w:r>
      <w:r>
        <w:t xml:space="preserve">на выходе конденсатора поставьте элемент </w:t>
      </w:r>
      <w:r w:rsidRPr="00987DEE">
        <w:rPr>
          <w:b/>
        </w:rPr>
        <w:t>«В память ТРР»</w:t>
      </w:r>
      <w:r>
        <w:t xml:space="preserve">. Переименуйте имя этой переменной в </w:t>
      </w:r>
      <w:r w:rsidRPr="00BC0C0C">
        <w:rPr>
          <w:b/>
        </w:rPr>
        <w:t>«На всас ГКН»</w:t>
      </w:r>
      <w:r>
        <w:t xml:space="preserve">, см. рисунок </w:t>
      </w:r>
      <w:r>
        <w:fldChar w:fldCharType="begin"/>
      </w:r>
      <w:r>
        <w:instrText xml:space="preserve"> REF _Ref284677860 \h </w:instrText>
      </w:r>
      <w:r>
        <w:fldChar w:fldCharType="separate"/>
      </w:r>
      <w:r w:rsidR="009B7F9D">
        <w:t xml:space="preserve">Рисунок </w:t>
      </w:r>
      <w:r w:rsidR="009B7F9D">
        <w:rPr>
          <w:noProof/>
        </w:rPr>
        <w:t>102</w:t>
      </w:r>
      <w:r>
        <w:fldChar w:fldCharType="end"/>
      </w:r>
      <w:r>
        <w:t>.</w:t>
      </w:r>
    </w:p>
    <w:p w:rsidR="00BC0C0C" w:rsidRPr="00BC0C0C" w:rsidRDefault="00BC0C0C" w:rsidP="00BC0C0C">
      <w:pPr>
        <w:pStyle w:val="a8"/>
      </w:pPr>
      <w:r>
        <w:rPr>
          <w:noProof/>
        </w:rPr>
        <w:lastRenderedPageBreak/>
        <w:drawing>
          <wp:inline distT="0" distB="0" distL="0" distR="0" wp14:anchorId="42149812" wp14:editId="2B1AC488">
            <wp:extent cx="4495800" cy="247650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95800" cy="2476500"/>
                    </a:xfrm>
                    <a:prstGeom prst="rect">
                      <a:avLst/>
                    </a:prstGeom>
                  </pic:spPr>
                </pic:pic>
              </a:graphicData>
            </a:graphic>
          </wp:inline>
        </w:drawing>
      </w:r>
    </w:p>
    <w:p w:rsidR="00BC0C0C" w:rsidRDefault="00BC0C0C" w:rsidP="00BC0C0C">
      <w:pPr>
        <w:pStyle w:val="a4"/>
      </w:pPr>
      <w:bookmarkStart w:id="326" w:name="_Ref284677860"/>
      <w:bookmarkStart w:id="327" w:name="_Toc291248724"/>
      <w:r>
        <w:t xml:space="preserve">Рисунок </w:t>
      </w:r>
      <w:r w:rsidR="00510818">
        <w:fldChar w:fldCharType="begin"/>
      </w:r>
      <w:r w:rsidR="00510818">
        <w:instrText xml:space="preserve"> SEQ Рисунок \* ARABIC </w:instrText>
      </w:r>
      <w:r w:rsidR="00510818">
        <w:fldChar w:fldCharType="separate"/>
      </w:r>
      <w:r w:rsidR="009B7F9D">
        <w:rPr>
          <w:noProof/>
        </w:rPr>
        <w:t>102</w:t>
      </w:r>
      <w:r w:rsidR="00510818">
        <w:rPr>
          <w:noProof/>
        </w:rPr>
        <w:fldChar w:fldCharType="end"/>
      </w:r>
      <w:bookmarkEnd w:id="326"/>
      <w:r>
        <w:t>. Создание новой переменной в памяти ТРР</w:t>
      </w:r>
      <w:bookmarkEnd w:id="327"/>
    </w:p>
    <w:p w:rsidR="00355A15" w:rsidRDefault="00BC0C0C" w:rsidP="00B269AD">
      <w:r>
        <w:t>Обратите внимание, что на схеме имени этой переменной предшествует символ звёздочки – это означает что переменная создаётся но нигде в схеме пока еще не используется</w:t>
      </w:r>
      <w:r w:rsidR="005309C2">
        <w:t>, и запустить схему на расчёт в таком состоянии не удастся, т.к. нет «ответной» части этому блоку в другом месте схемы.</w:t>
      </w:r>
    </w:p>
    <w:p w:rsidR="00E6433A" w:rsidRDefault="00E6433A" w:rsidP="00E6433A">
      <w:pPr>
        <w:pStyle w:val="a8"/>
      </w:pPr>
      <w:r>
        <w:rPr>
          <w:noProof/>
        </w:rPr>
        <w:drawing>
          <wp:inline distT="0" distB="0" distL="0" distR="0" wp14:anchorId="3CF24EA7" wp14:editId="36C02DD1">
            <wp:extent cx="4552950" cy="2352675"/>
            <wp:effectExtent l="0" t="0" r="0" b="952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52950" cy="2352675"/>
                    </a:xfrm>
                    <a:prstGeom prst="rect">
                      <a:avLst/>
                    </a:prstGeom>
                    <a:noFill/>
                    <a:ln>
                      <a:noFill/>
                    </a:ln>
                  </pic:spPr>
                </pic:pic>
              </a:graphicData>
            </a:graphic>
          </wp:inline>
        </w:drawing>
      </w:r>
    </w:p>
    <w:p w:rsidR="00E6433A" w:rsidRDefault="00E6433A" w:rsidP="00E6433A">
      <w:pPr>
        <w:pStyle w:val="a4"/>
      </w:pPr>
      <w:bookmarkStart w:id="328" w:name="_Toc291248725"/>
      <w:r>
        <w:t xml:space="preserve">Рисунок </w:t>
      </w:r>
      <w:r w:rsidR="00510818">
        <w:fldChar w:fldCharType="begin"/>
      </w:r>
      <w:r w:rsidR="00510818">
        <w:instrText xml:space="preserve"> SEQ Рисунок \* ARABIC </w:instrText>
      </w:r>
      <w:r w:rsidR="00510818">
        <w:fldChar w:fldCharType="separate"/>
      </w:r>
      <w:r w:rsidR="009B7F9D">
        <w:rPr>
          <w:noProof/>
        </w:rPr>
        <w:t>103</w:t>
      </w:r>
      <w:r w:rsidR="00510818">
        <w:rPr>
          <w:noProof/>
        </w:rPr>
        <w:fldChar w:fldCharType="end"/>
      </w:r>
      <w:r>
        <w:t>. Соединение всаса конденсатных насосов с конденсатором</w:t>
      </w:r>
      <w:bookmarkEnd w:id="328"/>
    </w:p>
    <w:p w:rsidR="00355A15" w:rsidRDefault="00355A15" w:rsidP="00355A15">
      <w:r>
        <w:t xml:space="preserve">Перейдите на лист </w:t>
      </w:r>
      <w:r w:rsidRPr="005309C2">
        <w:rPr>
          <w:b/>
        </w:rPr>
        <w:t>«КГО»</w:t>
      </w:r>
      <w:r>
        <w:t xml:space="preserve">: здесь вместо граничного узла Р на всасе насосов нужно разместить внутренний узел ТРР (можно скопировать внутренний узел, который стоит рядом с удаляемым граничным условием) и элемент </w:t>
      </w:r>
      <w:r w:rsidRPr="005309C2">
        <w:rPr>
          <w:b/>
        </w:rPr>
        <w:t>«Из памяти ТРР»</w:t>
      </w:r>
      <w:r>
        <w:t xml:space="preserve">, задав ему такое же имя </w:t>
      </w:r>
      <w:r w:rsidRPr="005309C2">
        <w:rPr>
          <w:b/>
        </w:rPr>
        <w:t>«На всас ГКН»</w:t>
      </w:r>
      <w:r>
        <w:t xml:space="preserve">. При этом символ звёздочки исчезнет перед именем у элемента </w:t>
      </w:r>
      <w:r w:rsidRPr="00987DEE">
        <w:rPr>
          <w:b/>
        </w:rPr>
        <w:t>«В память ТРР»</w:t>
      </w:r>
      <w:r>
        <w:t xml:space="preserve"> на листе системы свежего пара. Следует отметить, что блоки из памяти и в память не создают объектов ТРР, они просто соединяют их через механизм создания новой переменной в памяти программы. Т.е. никаких внутренних динамических переменных состояния у этих элементов нет.</w:t>
      </w:r>
    </w:p>
    <w:p w:rsidR="008C48BE" w:rsidRPr="002A7BFD" w:rsidRDefault="002A7BFD" w:rsidP="00B269AD">
      <w:r>
        <w:t>Третью точку соединения – отбор на ПНД-1, организуем также при помощи механизма в память</w:t>
      </w:r>
      <w:r w:rsidRPr="002A7BFD">
        <w:t>/</w:t>
      </w:r>
      <w:r>
        <w:t xml:space="preserve">из памяти. Удалите граничные условия на линии третьего отбора из проточной части (граничный узел </w:t>
      </w:r>
      <w:r>
        <w:rPr>
          <w:lang w:val="en-US"/>
        </w:rPr>
        <w:t>G</w:t>
      </w:r>
      <w:r>
        <w:t xml:space="preserve">) и граничное условие на подаче пара в ПНД-1 (граничный узел </w:t>
      </w:r>
      <w:r>
        <w:rPr>
          <w:lang w:val="en-US"/>
        </w:rPr>
        <w:t>P</w:t>
      </w:r>
      <w:r w:rsidRPr="002A7BFD">
        <w:t>).</w:t>
      </w:r>
    </w:p>
    <w:p w:rsidR="00431A95" w:rsidRDefault="00486187" w:rsidP="00635F1C">
      <w:pPr>
        <w:pStyle w:val="a8"/>
      </w:pPr>
      <w:r>
        <w:rPr>
          <w:noProof/>
        </w:rPr>
        <w:lastRenderedPageBreak/>
        <w:drawing>
          <wp:inline distT="0" distB="0" distL="0" distR="0" wp14:anchorId="05AA79E7" wp14:editId="781357A0">
            <wp:extent cx="6076950" cy="3114675"/>
            <wp:effectExtent l="0" t="0" r="0" b="9525"/>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076950" cy="3114675"/>
                    </a:xfrm>
                    <a:prstGeom prst="rect">
                      <a:avLst/>
                    </a:prstGeom>
                  </pic:spPr>
                </pic:pic>
              </a:graphicData>
            </a:graphic>
          </wp:inline>
        </w:drawing>
      </w:r>
    </w:p>
    <w:p w:rsidR="00486187" w:rsidRDefault="00486187" w:rsidP="00486187">
      <w:pPr>
        <w:pStyle w:val="a4"/>
      </w:pPr>
      <w:bookmarkStart w:id="329" w:name="_Ref284699362"/>
      <w:bookmarkStart w:id="330" w:name="_Toc291248726"/>
      <w:r>
        <w:t xml:space="preserve">Рисунок </w:t>
      </w:r>
      <w:r w:rsidR="00510818">
        <w:fldChar w:fldCharType="begin"/>
      </w:r>
      <w:r w:rsidR="00510818">
        <w:instrText xml:space="preserve"> SEQ Рисунок \* ARABIC </w:instrText>
      </w:r>
      <w:r w:rsidR="00510818">
        <w:fldChar w:fldCharType="separate"/>
      </w:r>
      <w:r w:rsidR="009B7F9D">
        <w:rPr>
          <w:noProof/>
        </w:rPr>
        <w:t>104</w:t>
      </w:r>
      <w:r w:rsidR="00510818">
        <w:rPr>
          <w:noProof/>
        </w:rPr>
        <w:fldChar w:fldCharType="end"/>
      </w:r>
      <w:bookmarkEnd w:id="329"/>
      <w:r>
        <w:t>. Соединение третьего отбора и ПНД-1</w:t>
      </w:r>
      <w:bookmarkEnd w:id="330"/>
    </w:p>
    <w:p w:rsidR="00486187" w:rsidRPr="00486187" w:rsidRDefault="00824CAD" w:rsidP="00824CAD">
      <w:pPr>
        <w:pStyle w:val="a8"/>
      </w:pPr>
      <w:r w:rsidRPr="00824CAD">
        <w:rPr>
          <w:noProof/>
        </w:rPr>
        <w:drawing>
          <wp:inline distT="0" distB="0" distL="0" distR="0" wp14:anchorId="1915849F" wp14:editId="698D8606">
            <wp:extent cx="4972050" cy="3086100"/>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972050" cy="3086100"/>
                    </a:xfrm>
                    <a:prstGeom prst="rect">
                      <a:avLst/>
                    </a:prstGeom>
                  </pic:spPr>
                </pic:pic>
              </a:graphicData>
            </a:graphic>
          </wp:inline>
        </w:drawing>
      </w:r>
    </w:p>
    <w:p w:rsidR="00635F1C" w:rsidRDefault="00635F1C" w:rsidP="00635F1C">
      <w:pPr>
        <w:pStyle w:val="a4"/>
      </w:pPr>
      <w:bookmarkStart w:id="331" w:name="_Ref284699363"/>
      <w:bookmarkStart w:id="332" w:name="_Toc291248727"/>
      <w:r>
        <w:t xml:space="preserve">Рисунок </w:t>
      </w:r>
      <w:r w:rsidR="00510818">
        <w:fldChar w:fldCharType="begin"/>
      </w:r>
      <w:r w:rsidR="00510818">
        <w:instrText xml:space="preserve"> SEQ Рисунок \* ARABIC </w:instrText>
      </w:r>
      <w:r w:rsidR="00510818">
        <w:fldChar w:fldCharType="separate"/>
      </w:r>
      <w:r w:rsidR="009B7F9D">
        <w:rPr>
          <w:noProof/>
        </w:rPr>
        <w:t>105</w:t>
      </w:r>
      <w:r w:rsidR="00510818">
        <w:rPr>
          <w:noProof/>
        </w:rPr>
        <w:fldChar w:fldCharType="end"/>
      </w:r>
      <w:bookmarkEnd w:id="331"/>
      <w:r>
        <w:t>. Соединение ПНД-1 и третьего отбора</w:t>
      </w:r>
      <w:bookmarkEnd w:id="332"/>
    </w:p>
    <w:p w:rsidR="00431A95" w:rsidRDefault="00824CAD" w:rsidP="00B269AD">
      <w:r>
        <w:t xml:space="preserve">Вместо узла </w:t>
      </w:r>
      <w:r>
        <w:rPr>
          <w:lang w:val="en-US"/>
        </w:rPr>
        <w:t>G</w:t>
      </w:r>
      <w:r w:rsidRPr="002A7BFD">
        <w:t xml:space="preserve"> </w:t>
      </w:r>
      <w:r>
        <w:t xml:space="preserve">разместите элемент </w:t>
      </w:r>
      <w:r w:rsidRPr="00824CAD">
        <w:rPr>
          <w:b/>
        </w:rPr>
        <w:t>«В память ТРР»</w:t>
      </w:r>
      <w:r>
        <w:t xml:space="preserve"> с именем </w:t>
      </w:r>
      <w:r w:rsidRPr="00824CAD">
        <w:rPr>
          <w:b/>
        </w:rPr>
        <w:t>«</w:t>
      </w:r>
      <w:r w:rsidRPr="00824CAD">
        <w:rPr>
          <w:b/>
          <w:lang w:val="en-US"/>
        </w:rPr>
        <w:t>III</w:t>
      </w:r>
      <w:r w:rsidRPr="00824CAD">
        <w:rPr>
          <w:b/>
        </w:rPr>
        <w:t xml:space="preserve"> отбор»</w:t>
      </w:r>
      <w:r>
        <w:t xml:space="preserve">, а вместо узла </w:t>
      </w:r>
      <w:r>
        <w:rPr>
          <w:lang w:val="en-US"/>
        </w:rPr>
        <w:t>P</w:t>
      </w:r>
      <w:r w:rsidRPr="002A7BFD">
        <w:t xml:space="preserve"> </w:t>
      </w:r>
      <w:r>
        <w:t>–</w:t>
      </w:r>
      <w:r w:rsidRPr="002A7BFD">
        <w:t xml:space="preserve"> </w:t>
      </w:r>
      <w:r>
        <w:t xml:space="preserve">внутренний узел ТРР (скопируйте узел между ПНД и задвижкой </w:t>
      </w:r>
      <w:r w:rsidRPr="00824CAD">
        <w:rPr>
          <w:b/>
        </w:rPr>
        <w:t>«К_3_1»</w:t>
      </w:r>
      <w:r>
        <w:t xml:space="preserve">) и элемент </w:t>
      </w:r>
      <w:r w:rsidRPr="00824CAD">
        <w:rPr>
          <w:b/>
        </w:rPr>
        <w:t>«Из памяти ТРР»</w:t>
      </w:r>
      <w:r>
        <w:t xml:space="preserve"> с именем </w:t>
      </w:r>
      <w:r w:rsidRPr="00824CAD">
        <w:rPr>
          <w:b/>
        </w:rPr>
        <w:t>«</w:t>
      </w:r>
      <w:r w:rsidRPr="00824CAD">
        <w:rPr>
          <w:b/>
          <w:lang w:val="en-US"/>
        </w:rPr>
        <w:t>III</w:t>
      </w:r>
      <w:r w:rsidRPr="00824CAD">
        <w:rPr>
          <w:b/>
        </w:rPr>
        <w:t xml:space="preserve"> отбор»</w:t>
      </w:r>
      <w:r>
        <w:t xml:space="preserve">. Смотрите для примера рисунки </w:t>
      </w:r>
      <w:r>
        <w:fldChar w:fldCharType="begin"/>
      </w:r>
      <w:r>
        <w:instrText xml:space="preserve"> REF _Ref284699362 \h </w:instrText>
      </w:r>
      <w:r>
        <w:fldChar w:fldCharType="separate"/>
      </w:r>
      <w:r w:rsidR="009B7F9D">
        <w:t xml:space="preserve">Рисунок </w:t>
      </w:r>
      <w:r w:rsidR="009B7F9D">
        <w:rPr>
          <w:noProof/>
        </w:rPr>
        <w:t>104</w:t>
      </w:r>
      <w:r>
        <w:fldChar w:fldCharType="end"/>
      </w:r>
      <w:r>
        <w:t xml:space="preserve"> и </w:t>
      </w:r>
      <w:r>
        <w:fldChar w:fldCharType="begin"/>
      </w:r>
      <w:r>
        <w:instrText xml:space="preserve"> REF _Ref284699363 \h </w:instrText>
      </w:r>
      <w:r>
        <w:fldChar w:fldCharType="separate"/>
      </w:r>
      <w:r w:rsidR="009B7F9D">
        <w:t xml:space="preserve">Рисунок </w:t>
      </w:r>
      <w:r w:rsidR="009B7F9D">
        <w:rPr>
          <w:noProof/>
        </w:rPr>
        <w:t>105</w:t>
      </w:r>
      <w:r>
        <w:fldChar w:fldCharType="end"/>
      </w:r>
      <w:r>
        <w:t>.</w:t>
      </w:r>
    </w:p>
    <w:p w:rsidR="00824CAD" w:rsidRDefault="00824CAD" w:rsidP="00824CAD">
      <w:pPr>
        <w:pStyle w:val="3"/>
      </w:pPr>
      <w:bookmarkStart w:id="333" w:name="_Toc355798018"/>
      <w:r>
        <w:t>Вывод параметров на схемное окно</w:t>
      </w:r>
      <w:bookmarkEnd w:id="333"/>
    </w:p>
    <w:p w:rsidR="00824CAD" w:rsidRDefault="00824CAD" w:rsidP="00824CAD">
      <w:r>
        <w:t>Все интересующие нас параметры уже выведены на схемное окно.</w:t>
      </w:r>
    </w:p>
    <w:p w:rsidR="00824CAD" w:rsidRDefault="009B7999" w:rsidP="00824CAD">
      <w:pPr>
        <w:pStyle w:val="3"/>
      </w:pPr>
      <w:bookmarkStart w:id="334" w:name="_Toc355798019"/>
      <w:r>
        <w:t>Свойства элементов модели</w:t>
      </w:r>
      <w:bookmarkEnd w:id="334"/>
    </w:p>
    <w:p w:rsidR="00824CAD" w:rsidRDefault="00D94536" w:rsidP="00824CAD">
      <w:r>
        <w:t>П</w:t>
      </w:r>
      <w:r w:rsidR="00824CAD">
        <w:t xml:space="preserve">араметры </w:t>
      </w:r>
      <w:r>
        <w:t xml:space="preserve">элементов </w:t>
      </w:r>
      <w:r w:rsidR="00824CAD">
        <w:t>заданы верно, изменять более ничего не нужно.</w:t>
      </w:r>
      <w:r>
        <w:t xml:space="preserve"> При запуске схемы на расчёт должно установиться состояние, близкое к номинальному.</w:t>
      </w:r>
    </w:p>
    <w:p w:rsidR="00824CAD" w:rsidRDefault="00D94536" w:rsidP="00824CAD">
      <w:pPr>
        <w:pStyle w:val="3"/>
        <w:rPr>
          <w:lang w:val="en-US"/>
        </w:rPr>
      </w:pPr>
      <w:bookmarkStart w:id="335" w:name="_Toc355798020"/>
      <w:r>
        <w:lastRenderedPageBreak/>
        <w:t>Номинальное состояние системы</w:t>
      </w:r>
      <w:bookmarkEnd w:id="335"/>
    </w:p>
    <w:p w:rsidR="008C7E89" w:rsidRDefault="002E5F03" w:rsidP="009E315A">
      <w:r>
        <w:t>На этом этапе интеграции нам важно получить стационарное и устойчивое состояние системы. Если вы всё проделали верно, то конечное состояние будет близко к номинальному, т.к. многие параметры зажаты на граничных условиях и не дают модели сильно отклониться от номинала. Нстоящая отладка модели и получение стационарного состояния, выявление ошибок и доработка модели будет возможна на дальнейших этапах интеграции, когда модель станет более сложной и «подвижной», добавятся регуляторы уровня и другие элементы.</w:t>
      </w:r>
    </w:p>
    <w:p w:rsidR="002E5F03" w:rsidRDefault="002E5F03" w:rsidP="009E315A">
      <w:r>
        <w:t>Сравните состояние системы с рисунком</w:t>
      </w:r>
      <w:r w:rsidR="005F2E8D">
        <w:t xml:space="preserve"> </w:t>
      </w:r>
      <w:r w:rsidR="005F2E8D">
        <w:fldChar w:fldCharType="begin"/>
      </w:r>
      <w:r w:rsidR="005F2E8D">
        <w:instrText xml:space="preserve"> REF _Ref284855070 \h </w:instrText>
      </w:r>
      <w:r w:rsidR="005F2E8D">
        <w:fldChar w:fldCharType="separate"/>
      </w:r>
      <w:r w:rsidR="009B7F9D">
        <w:t xml:space="preserve">Рисунок </w:t>
      </w:r>
      <w:r w:rsidR="009B7F9D">
        <w:rPr>
          <w:noProof/>
        </w:rPr>
        <w:t>106</w:t>
      </w:r>
      <w:r w:rsidR="005F2E8D">
        <w:fldChar w:fldCharType="end"/>
      </w:r>
      <w:r w:rsidR="005F2E8D">
        <w:t>.</w:t>
      </w:r>
    </w:p>
    <w:p w:rsidR="002E5F03" w:rsidRDefault="00C561DE" w:rsidP="00C561DE">
      <w:pPr>
        <w:pStyle w:val="a8"/>
      </w:pPr>
      <w:r>
        <w:rPr>
          <w:noProof/>
        </w:rPr>
        <w:drawing>
          <wp:inline distT="0" distB="0" distL="0" distR="0" wp14:anchorId="031AAA6C" wp14:editId="3108B3EC">
            <wp:extent cx="6086475" cy="30480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086475" cy="3048000"/>
                    </a:xfrm>
                    <a:prstGeom prst="rect">
                      <a:avLst/>
                    </a:prstGeom>
                  </pic:spPr>
                </pic:pic>
              </a:graphicData>
            </a:graphic>
          </wp:inline>
        </w:drawing>
      </w:r>
    </w:p>
    <w:p w:rsidR="002E5F03" w:rsidRPr="003A2010" w:rsidRDefault="00C561DE" w:rsidP="00C561DE">
      <w:pPr>
        <w:pStyle w:val="a4"/>
      </w:pPr>
      <w:bookmarkStart w:id="336" w:name="_Ref284855070"/>
      <w:bookmarkStart w:id="337" w:name="_Toc291248728"/>
      <w:r>
        <w:t xml:space="preserve">Рисунок </w:t>
      </w:r>
      <w:r w:rsidR="00510818">
        <w:fldChar w:fldCharType="begin"/>
      </w:r>
      <w:r w:rsidR="00510818">
        <w:instrText xml:space="preserve"> SEQ Рисунок \* ARABIC </w:instrText>
      </w:r>
      <w:r w:rsidR="00510818">
        <w:fldChar w:fldCharType="separate"/>
      </w:r>
      <w:r w:rsidR="009B7F9D">
        <w:rPr>
          <w:noProof/>
        </w:rPr>
        <w:t>106</w:t>
      </w:r>
      <w:r w:rsidR="00510818">
        <w:rPr>
          <w:noProof/>
        </w:rPr>
        <w:fldChar w:fldCharType="end"/>
      </w:r>
      <w:bookmarkEnd w:id="336"/>
      <w:r>
        <w:t>. Стационарный расчет соединения ПНД-1 и третьего отбора</w:t>
      </w:r>
      <w:bookmarkEnd w:id="337"/>
    </w:p>
    <w:p w:rsidR="003B45E4" w:rsidRDefault="003B45E4" w:rsidP="003B45E4">
      <w:pPr>
        <w:pStyle w:val="2"/>
      </w:pPr>
      <w:bookmarkStart w:id="338" w:name="_Toc355798021"/>
      <w:r>
        <w:t xml:space="preserve">Присоединение </w:t>
      </w:r>
      <w:r w:rsidR="00491E7C">
        <w:t>системы питательной воды</w:t>
      </w:r>
      <w:bookmarkEnd w:id="338"/>
    </w:p>
    <w:p w:rsidR="003B45E4" w:rsidRPr="00F45967" w:rsidRDefault="003B45E4" w:rsidP="003B45E4">
      <w:pPr>
        <w:pStyle w:val="3"/>
      </w:pPr>
      <w:bookmarkStart w:id="339" w:name="_Toc355798022"/>
      <w:r>
        <w:t>Описание модели</w:t>
      </w:r>
      <w:bookmarkEnd w:id="339"/>
    </w:p>
    <w:p w:rsidR="003B45E4" w:rsidRDefault="003B45E4" w:rsidP="003B45E4">
      <w:r>
        <w:t xml:space="preserve">Следующим шагом в процессе интеграции субмоделей будет присоединение </w:t>
      </w:r>
      <w:r w:rsidR="00491E7C">
        <w:t>системы питательной воды</w:t>
      </w:r>
      <w:r>
        <w:t xml:space="preserve"> – П</w:t>
      </w:r>
      <w:r w:rsidR="00491E7C">
        <w:t>В</w:t>
      </w:r>
      <w:r>
        <w:t>Д-</w:t>
      </w:r>
      <w:r w:rsidR="00051D8E">
        <w:t>2</w:t>
      </w:r>
      <w:r>
        <w:t xml:space="preserve"> и </w:t>
      </w:r>
      <w:r w:rsidR="00491E7C">
        <w:t>ПВД-</w:t>
      </w:r>
      <w:r w:rsidR="00051D8E">
        <w:t>3</w:t>
      </w:r>
      <w:r w:rsidR="00491E7C">
        <w:t>, а также</w:t>
      </w:r>
      <w:r w:rsidR="00051D8E">
        <w:t xml:space="preserve"> группы </w:t>
      </w:r>
      <w:r w:rsidR="00491E7C">
        <w:t>питательных насосов</w:t>
      </w:r>
      <w:r>
        <w:t>.</w:t>
      </w:r>
    </w:p>
    <w:p w:rsidR="003B45E4" w:rsidRDefault="003B45E4" w:rsidP="000C7196">
      <w:r>
        <w:t xml:space="preserve">Точки соединений будут следующие, всего их будет </w:t>
      </w:r>
      <w:r w:rsidR="00AF49A2" w:rsidRPr="00AF49A2">
        <w:t>4</w:t>
      </w:r>
      <w:r>
        <w:t xml:space="preserve"> (</w:t>
      </w:r>
      <w:r w:rsidR="00AF49A2">
        <w:t>четыре</w:t>
      </w:r>
      <w:r>
        <w:t>):</w:t>
      </w:r>
    </w:p>
    <w:p w:rsidR="004F47A3" w:rsidRDefault="004F47A3" w:rsidP="003B45E4">
      <w:pPr>
        <w:pStyle w:val="ac"/>
        <w:numPr>
          <w:ilvl w:val="0"/>
          <w:numId w:val="29"/>
        </w:numPr>
      </w:pPr>
      <w:r>
        <w:t>нагретая вода из ПВД-2 будет поступать на дальнейший подогрев в ПВД-3</w:t>
      </w:r>
      <w:r w:rsidRPr="000C7196">
        <w:t>;</w:t>
      </w:r>
    </w:p>
    <w:p w:rsidR="003B45E4" w:rsidRDefault="007D0216" w:rsidP="003B45E4">
      <w:pPr>
        <w:pStyle w:val="ac"/>
        <w:numPr>
          <w:ilvl w:val="0"/>
          <w:numId w:val="29"/>
        </w:numPr>
      </w:pPr>
      <w:r>
        <w:t>питательные</w:t>
      </w:r>
      <w:r w:rsidR="003B45E4">
        <w:t xml:space="preserve"> насосы будут подавать воду</w:t>
      </w:r>
      <w:r>
        <w:t xml:space="preserve"> на вход подогреваемой воды в ПВ</w:t>
      </w:r>
      <w:r w:rsidR="003B45E4">
        <w:t>Д-</w:t>
      </w:r>
      <w:r>
        <w:t>2</w:t>
      </w:r>
      <w:r w:rsidR="003B45E4" w:rsidRPr="00834873">
        <w:t>;</w:t>
      </w:r>
    </w:p>
    <w:p w:rsidR="003B45E4" w:rsidRDefault="003B45E4" w:rsidP="003B45E4">
      <w:pPr>
        <w:pStyle w:val="ac"/>
        <w:numPr>
          <w:ilvl w:val="0"/>
          <w:numId w:val="29"/>
        </w:numPr>
      </w:pPr>
      <w:r>
        <w:t xml:space="preserve">в субмодели проточной части (системы свежего пара) </w:t>
      </w:r>
      <w:r w:rsidR="007D0216">
        <w:t>второ</w:t>
      </w:r>
      <w:r w:rsidR="00C37583">
        <w:t>й</w:t>
      </w:r>
      <w:r>
        <w:t xml:space="preserve"> отбор мы соединим со входом греющего пара в П</w:t>
      </w:r>
      <w:r w:rsidR="007D0216">
        <w:t>В</w:t>
      </w:r>
      <w:r>
        <w:t>Д-</w:t>
      </w:r>
      <w:r w:rsidR="007D0216">
        <w:t>2</w:t>
      </w:r>
      <w:r w:rsidR="000C7196" w:rsidRPr="000C7196">
        <w:t>;</w:t>
      </w:r>
    </w:p>
    <w:p w:rsidR="000C7196" w:rsidRDefault="00AF49A2" w:rsidP="003B45E4">
      <w:pPr>
        <w:pStyle w:val="ac"/>
        <w:numPr>
          <w:ilvl w:val="0"/>
          <w:numId w:val="29"/>
        </w:numPr>
      </w:pPr>
      <w:r>
        <w:t xml:space="preserve">в субмодели проточной части (системы свежего пара) </w:t>
      </w:r>
      <w:r w:rsidR="000C7196">
        <w:t>перв</w:t>
      </w:r>
      <w:r w:rsidR="00C37583">
        <w:t>ый</w:t>
      </w:r>
      <w:r w:rsidR="000C7196">
        <w:t xml:space="preserve"> отбор соединим со входом греющего пара в ПВД-3</w:t>
      </w:r>
      <w:r w:rsidR="000C7196" w:rsidRPr="000C7196">
        <w:t>.</w:t>
      </w:r>
    </w:p>
    <w:p w:rsidR="003B45E4" w:rsidRPr="00834873" w:rsidRDefault="000C7196" w:rsidP="003B45E4">
      <w:r>
        <w:t>Систему</w:t>
      </w:r>
      <w:r w:rsidR="003B45E4">
        <w:t xml:space="preserve"> </w:t>
      </w:r>
      <w:r>
        <w:t>питательной воды</w:t>
      </w:r>
      <w:r w:rsidR="003B45E4">
        <w:t xml:space="preserve"> (насосы</w:t>
      </w:r>
      <w:r>
        <w:t>,</w:t>
      </w:r>
      <w:r w:rsidR="003B45E4">
        <w:t xml:space="preserve"> П</w:t>
      </w:r>
      <w:r>
        <w:t>ВД-2 и ПВД-3</w:t>
      </w:r>
      <w:r w:rsidR="003B45E4">
        <w:t xml:space="preserve">) разместим в отдельной субмодели ТРР. Соединения между листами ТРР </w:t>
      </w:r>
      <w:r>
        <w:t xml:space="preserve">будут </w:t>
      </w:r>
      <w:r w:rsidR="003B45E4">
        <w:t>организ</w:t>
      </w:r>
      <w:r>
        <w:t>ованы</w:t>
      </w:r>
      <w:r w:rsidR="003B45E4">
        <w:t xml:space="preserve"> при помощи элементов </w:t>
      </w:r>
      <w:r w:rsidR="003B45E4" w:rsidRPr="0091259F">
        <w:rPr>
          <w:b/>
        </w:rPr>
        <w:t>«В память ТРР»</w:t>
      </w:r>
      <w:r w:rsidR="003B45E4">
        <w:t xml:space="preserve"> и </w:t>
      </w:r>
      <w:r w:rsidR="003B45E4" w:rsidRPr="0091259F">
        <w:rPr>
          <w:b/>
        </w:rPr>
        <w:t>«Из памяти ТРР»</w:t>
      </w:r>
      <w:r w:rsidR="003B45E4">
        <w:t>.</w:t>
      </w:r>
    </w:p>
    <w:p w:rsidR="003B45E4" w:rsidRDefault="0025208B" w:rsidP="003B45E4">
      <w:pPr>
        <w:pStyle w:val="3"/>
      </w:pPr>
      <w:bookmarkStart w:id="340" w:name="_Toc355798023"/>
      <w:r>
        <w:lastRenderedPageBreak/>
        <w:t>Файл м</w:t>
      </w:r>
      <w:r>
        <w:rPr>
          <w:lang w:val="en-US"/>
        </w:rPr>
        <w:t>одели ПТУ</w:t>
      </w:r>
      <w:r>
        <w:t>, версия 03</w:t>
      </w:r>
      <w:bookmarkEnd w:id="340"/>
    </w:p>
    <w:p w:rsidR="00291D68" w:rsidRPr="002D3817" w:rsidRDefault="00291D68" w:rsidP="00291D68">
      <w:pPr>
        <w:rPr>
          <w:rStyle w:val="a9"/>
          <w:b w:val="0"/>
        </w:rPr>
      </w:pPr>
      <w:r>
        <w:t>Откройте проект версии 02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Pr>
          <w:b/>
        </w:rPr>
        <w:t>2</w:t>
      </w:r>
      <w:r w:rsidRPr="00C53CBD">
        <w:rPr>
          <w:b/>
        </w:rPr>
        <w:t>.prt</w:t>
      </w:r>
      <w:r>
        <w:rPr>
          <w:rStyle w:val="a9"/>
        </w:rPr>
        <w:t>»</w:t>
      </w:r>
      <w:r>
        <w:t>) и сохраните его в новый файл</w:t>
      </w:r>
      <w:r w:rsidR="003A2010" w:rsidRPr="003A2010">
        <w:t xml:space="preserve"> </w:t>
      </w:r>
      <w:r w:rsidR="003A2010">
        <w:t>с именем</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Pr>
          <w:b/>
        </w:rPr>
        <w:t>3</w:t>
      </w:r>
      <w:r w:rsidRPr="00C53CBD">
        <w:rPr>
          <w:b/>
        </w:rPr>
        <w:t>.prt</w:t>
      </w:r>
      <w:r>
        <w:rPr>
          <w:rStyle w:val="a9"/>
        </w:rPr>
        <w:t>»</w:t>
      </w:r>
      <w:r w:rsidRPr="002C4D9E">
        <w:rPr>
          <w:rStyle w:val="a9"/>
          <w:b w:val="0"/>
        </w:rPr>
        <w:t>.</w:t>
      </w:r>
    </w:p>
    <w:p w:rsidR="0091259F" w:rsidRDefault="0091259F" w:rsidP="0091259F">
      <w:r>
        <w:t xml:space="preserve">Разместите на схеме новый элемент </w:t>
      </w:r>
      <w:r w:rsidRPr="0091259F">
        <w:rPr>
          <w:b/>
        </w:rPr>
        <w:t>«Субмодель ТРР»</w:t>
      </w:r>
      <w:r>
        <w:t>. Измените свойство нового листа, чтобы внешний вид совпадал с рисунком</w:t>
      </w:r>
      <w:r w:rsidR="00CF4B92">
        <w:t xml:space="preserve"> </w:t>
      </w:r>
      <w:r w:rsidR="00CF4B92">
        <w:fldChar w:fldCharType="begin"/>
      </w:r>
      <w:r w:rsidR="00CF4B92">
        <w:instrText xml:space="preserve"> REF _Ref284855071 \h </w:instrText>
      </w:r>
      <w:r w:rsidR="00CF4B92">
        <w:fldChar w:fldCharType="separate"/>
      </w:r>
      <w:r w:rsidR="009B7F9D">
        <w:t xml:space="preserve">Рисунок </w:t>
      </w:r>
      <w:r w:rsidR="009B7F9D">
        <w:rPr>
          <w:noProof/>
        </w:rPr>
        <w:t>107</w:t>
      </w:r>
      <w:r w:rsidR="00CF4B92">
        <w:fldChar w:fldCharType="end"/>
      </w:r>
      <w:r w:rsidR="00CF4B92">
        <w:t xml:space="preserve">. </w:t>
      </w:r>
      <w:r>
        <w:t xml:space="preserve">В качестве имени нового листа задайте строку </w:t>
      </w:r>
      <w:r w:rsidRPr="00BC03DC">
        <w:rPr>
          <w:b/>
        </w:rPr>
        <w:t>«</w:t>
      </w:r>
      <w:r>
        <w:rPr>
          <w:b/>
          <w:lang w:val="en-US"/>
        </w:rPr>
        <w:t>SPV</w:t>
      </w:r>
      <w:r w:rsidRPr="00BC03DC">
        <w:rPr>
          <w:b/>
        </w:rPr>
        <w:t>»</w:t>
      </w:r>
      <w:r w:rsidRPr="003951AA">
        <w:t>.</w:t>
      </w:r>
      <w:r w:rsidR="00CF4B92">
        <w:t xml:space="preserve"> Название листа: </w:t>
      </w:r>
      <w:r w:rsidR="00CF4B92" w:rsidRPr="00CF4B92">
        <w:rPr>
          <w:b/>
        </w:rPr>
        <w:t>«Система питательной воды»</w:t>
      </w:r>
      <w:r w:rsidR="00CF4B92">
        <w:t>.</w:t>
      </w:r>
    </w:p>
    <w:p w:rsidR="00CF4B92" w:rsidRDefault="00CF4B92" w:rsidP="00CF4B92">
      <w:pPr>
        <w:pStyle w:val="a8"/>
      </w:pPr>
      <w:r>
        <w:rPr>
          <w:noProof/>
        </w:rPr>
        <w:drawing>
          <wp:inline distT="0" distB="0" distL="0" distR="0" wp14:anchorId="12356A2B" wp14:editId="2636AD8B">
            <wp:extent cx="3505200" cy="224790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505200" cy="2247900"/>
                    </a:xfrm>
                    <a:prstGeom prst="rect">
                      <a:avLst/>
                    </a:prstGeom>
                  </pic:spPr>
                </pic:pic>
              </a:graphicData>
            </a:graphic>
          </wp:inline>
        </w:drawing>
      </w:r>
    </w:p>
    <w:p w:rsidR="00CF4B92" w:rsidRPr="003A2010" w:rsidRDefault="00CF4B92" w:rsidP="00CF4B92">
      <w:pPr>
        <w:pStyle w:val="a4"/>
      </w:pPr>
      <w:bookmarkStart w:id="341" w:name="_Ref284855071"/>
      <w:bookmarkStart w:id="342" w:name="_Toc291248729"/>
      <w:r>
        <w:t xml:space="preserve">Рисунок </w:t>
      </w:r>
      <w:r w:rsidR="00510818">
        <w:fldChar w:fldCharType="begin"/>
      </w:r>
      <w:r w:rsidR="00510818">
        <w:instrText xml:space="preserve"> SEQ Рисунок \* ARABIC </w:instrText>
      </w:r>
      <w:r w:rsidR="00510818">
        <w:fldChar w:fldCharType="separate"/>
      </w:r>
      <w:r w:rsidR="009B7F9D">
        <w:rPr>
          <w:noProof/>
        </w:rPr>
        <w:t>107</w:t>
      </w:r>
      <w:r w:rsidR="00510818">
        <w:rPr>
          <w:noProof/>
        </w:rPr>
        <w:fldChar w:fldCharType="end"/>
      </w:r>
      <w:bookmarkEnd w:id="341"/>
      <w:r>
        <w:t>. Субмодель системы питательной воды</w:t>
      </w:r>
      <w:bookmarkEnd w:id="342"/>
    </w:p>
    <w:p w:rsidR="00CF4B92" w:rsidRDefault="00CF4B92" w:rsidP="00CF4B92">
      <w:pPr>
        <w:pStyle w:val="3"/>
      </w:pPr>
      <w:bookmarkStart w:id="343" w:name="_Toc355798024"/>
      <w:r>
        <w:t>Глобальные параметры</w:t>
      </w:r>
      <w:bookmarkEnd w:id="343"/>
    </w:p>
    <w:p w:rsidR="00CF4B92" w:rsidRDefault="00CF4B92" w:rsidP="00CF4B92">
      <w:r>
        <w:t>Для работ</w:t>
      </w:r>
      <w:r w:rsidR="005C00BA">
        <w:t xml:space="preserve">оспособности нашей модели ПВД-2 и ПВД-3 </w:t>
      </w:r>
      <w:r>
        <w:t>требуется</w:t>
      </w:r>
      <w:r w:rsidR="005C00BA">
        <w:t>, вообще говоря,</w:t>
      </w:r>
      <w:r>
        <w:t xml:space="preserve"> </w:t>
      </w:r>
      <w:r w:rsidR="0039200D">
        <w:t>6</w:t>
      </w:r>
      <w:r>
        <w:t xml:space="preserve"> глобальных сигнал</w:t>
      </w:r>
      <w:r w:rsidR="0039200D">
        <w:t>ов</w:t>
      </w:r>
      <w:r w:rsidR="005C00BA">
        <w:t xml:space="preserve"> – расход и температура </w:t>
      </w:r>
      <w:r w:rsidR="0039200D">
        <w:t xml:space="preserve">воды </w:t>
      </w:r>
      <w:r w:rsidR="005C00BA">
        <w:t>для каждого подогревателя</w:t>
      </w:r>
      <w:r w:rsidR="0039200D">
        <w:t>, а также давления пара в соответствующих отборах</w:t>
      </w:r>
      <w:r w:rsidR="005C00BA">
        <w:t xml:space="preserve">. Но, </w:t>
      </w:r>
      <w:r w:rsidR="0039200D">
        <w:t>т.к.</w:t>
      </w:r>
      <w:r w:rsidR="005C00BA">
        <w:t xml:space="preserve"> мы соединим подогреватели между собой по воде, то для ПВД-2 параметры воды будут расчитываться как входные в ПВД-3. </w:t>
      </w:r>
      <w:r w:rsidR="0039200D">
        <w:t xml:space="preserve">А давления пара будет браться из отборов напрямую. </w:t>
      </w:r>
      <w:r w:rsidR="005C00BA">
        <w:t xml:space="preserve">Поэтому нам нужно добавить только два глобальных сигнала: </w:t>
      </w:r>
      <w:r w:rsidR="005C00BA" w:rsidRPr="00CF6630">
        <w:rPr>
          <w:b/>
        </w:rPr>
        <w:t>«Gпвд3»</w:t>
      </w:r>
      <w:r w:rsidR="005C00BA">
        <w:t xml:space="preserve"> и </w:t>
      </w:r>
      <w:r w:rsidR="005C00BA" w:rsidRPr="00CF6630">
        <w:rPr>
          <w:b/>
        </w:rPr>
        <w:t>«Tпвд3»</w:t>
      </w:r>
      <w:r w:rsidR="005C00BA">
        <w:t>.</w:t>
      </w:r>
      <w:r>
        <w:t xml:space="preserve"> Добавьте их в проект, скопировав из моде</w:t>
      </w:r>
      <w:r w:rsidR="005C00BA">
        <w:t>ли ПВ</w:t>
      </w:r>
      <w:r>
        <w:t>Д-</w:t>
      </w:r>
      <w:r w:rsidR="005C00BA">
        <w:t>3</w:t>
      </w:r>
      <w:r w:rsidR="00CF6630">
        <w:t xml:space="preserve"> и переименовав</w:t>
      </w:r>
      <w:r>
        <w:t>, см. рисунок</w:t>
      </w:r>
      <w:r w:rsidR="005C00BA">
        <w:t xml:space="preserve"> </w:t>
      </w:r>
      <w:r w:rsidR="0039200D">
        <w:fldChar w:fldCharType="begin"/>
      </w:r>
      <w:r w:rsidR="0039200D">
        <w:instrText xml:space="preserve"> REF _Ref284857264 \h </w:instrText>
      </w:r>
      <w:r w:rsidR="0039200D">
        <w:fldChar w:fldCharType="separate"/>
      </w:r>
      <w:r w:rsidR="009B7F9D">
        <w:t xml:space="preserve">Рисунок </w:t>
      </w:r>
      <w:r w:rsidR="009B7F9D">
        <w:rPr>
          <w:noProof/>
        </w:rPr>
        <w:t>108</w:t>
      </w:r>
      <w:r w:rsidR="0039200D">
        <w:fldChar w:fldCharType="end"/>
      </w:r>
      <w:r>
        <w:t>.</w:t>
      </w:r>
    </w:p>
    <w:p w:rsidR="00CF4B92" w:rsidRPr="003A2010" w:rsidRDefault="0039200D" w:rsidP="00CF4B92">
      <w:pPr>
        <w:pStyle w:val="a8"/>
      </w:pPr>
      <w:r>
        <w:rPr>
          <w:noProof/>
        </w:rPr>
        <w:drawing>
          <wp:inline distT="0" distB="0" distL="0" distR="0" wp14:anchorId="4B8766AD" wp14:editId="247ADEE2">
            <wp:extent cx="6153150" cy="2371725"/>
            <wp:effectExtent l="0" t="0" r="0"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53150" cy="2371725"/>
                    </a:xfrm>
                    <a:prstGeom prst="rect">
                      <a:avLst/>
                    </a:prstGeom>
                    <a:noFill/>
                    <a:ln>
                      <a:noFill/>
                    </a:ln>
                  </pic:spPr>
                </pic:pic>
              </a:graphicData>
            </a:graphic>
          </wp:inline>
        </w:drawing>
      </w:r>
    </w:p>
    <w:p w:rsidR="00CF4B92" w:rsidRDefault="00CF4B92" w:rsidP="00CF4B92">
      <w:pPr>
        <w:pStyle w:val="a4"/>
      </w:pPr>
      <w:bookmarkStart w:id="344" w:name="_Ref284857264"/>
      <w:bookmarkStart w:id="345" w:name="_Toc291248730"/>
      <w:r>
        <w:t xml:space="preserve">Рисунок </w:t>
      </w:r>
      <w:r w:rsidR="00510818">
        <w:fldChar w:fldCharType="begin"/>
      </w:r>
      <w:r w:rsidR="00510818">
        <w:instrText xml:space="preserve"> SEQ Рисунок \* ARABIC </w:instrText>
      </w:r>
      <w:r w:rsidR="00510818">
        <w:fldChar w:fldCharType="separate"/>
      </w:r>
      <w:r w:rsidR="009B7F9D">
        <w:rPr>
          <w:noProof/>
        </w:rPr>
        <w:t>108</w:t>
      </w:r>
      <w:r w:rsidR="00510818">
        <w:rPr>
          <w:noProof/>
        </w:rPr>
        <w:fldChar w:fldCharType="end"/>
      </w:r>
      <w:bookmarkEnd w:id="344"/>
      <w:r>
        <w:t xml:space="preserve">. Добавление сигналов </w:t>
      </w:r>
      <w:r>
        <w:rPr>
          <w:lang w:val="en-US"/>
        </w:rPr>
        <w:t>G</w:t>
      </w:r>
      <w:r>
        <w:t>п</w:t>
      </w:r>
      <w:r w:rsidR="0039200D">
        <w:t>вд3</w:t>
      </w:r>
      <w:r>
        <w:t xml:space="preserve"> и </w:t>
      </w:r>
      <w:r>
        <w:rPr>
          <w:lang w:val="en-US"/>
        </w:rPr>
        <w:t>T</w:t>
      </w:r>
      <w:r>
        <w:t>п</w:t>
      </w:r>
      <w:r w:rsidR="0039200D">
        <w:t>в</w:t>
      </w:r>
      <w:r>
        <w:t>д</w:t>
      </w:r>
      <w:r w:rsidR="0039200D">
        <w:t>3</w:t>
      </w:r>
      <w:bookmarkEnd w:id="345"/>
    </w:p>
    <w:p w:rsidR="005363DE" w:rsidRDefault="005363DE" w:rsidP="005363DE">
      <w:pPr>
        <w:pStyle w:val="3"/>
      </w:pPr>
      <w:bookmarkStart w:id="346" w:name="_Toc355798025"/>
      <w:r>
        <w:lastRenderedPageBreak/>
        <w:t>Структура присоединения системы питательной воды</w:t>
      </w:r>
      <w:bookmarkEnd w:id="346"/>
    </w:p>
    <w:p w:rsidR="005363DE" w:rsidRDefault="005363DE" w:rsidP="005363DE">
      <w:r>
        <w:t xml:space="preserve">Теперь, на лист </w:t>
      </w:r>
      <w:r w:rsidRPr="00B269AD">
        <w:rPr>
          <w:b/>
        </w:rPr>
        <w:t>«</w:t>
      </w:r>
      <w:r>
        <w:rPr>
          <w:b/>
        </w:rPr>
        <w:t>СПВ</w:t>
      </w:r>
      <w:r w:rsidRPr="00B269AD">
        <w:rPr>
          <w:b/>
        </w:rPr>
        <w:t>»</w:t>
      </w:r>
      <w:r>
        <w:t xml:space="preserve"> скопируйте </w:t>
      </w:r>
      <w:r w:rsidR="00A66AC0">
        <w:t xml:space="preserve">из соответствующих проектов </w:t>
      </w:r>
      <w:r>
        <w:t>субмодель ПВД-3</w:t>
      </w:r>
      <w:r w:rsidR="00B63D3A">
        <w:t xml:space="preserve"> (ПВ-280)</w:t>
      </w:r>
      <w:r>
        <w:t xml:space="preserve">, </w:t>
      </w:r>
      <w:r w:rsidR="00A66AC0">
        <w:t>с</w:t>
      </w:r>
      <w:r>
        <w:t>прав</w:t>
      </w:r>
      <w:r w:rsidR="00A66AC0">
        <w:t>а от</w:t>
      </w:r>
      <w:r>
        <w:t xml:space="preserve"> неё </w:t>
      </w:r>
      <w:r w:rsidR="00A66AC0">
        <w:t xml:space="preserve">скопируйте </w:t>
      </w:r>
      <w:r>
        <w:t>субмодель ПВД-2</w:t>
      </w:r>
      <w:r w:rsidR="00B63D3A">
        <w:t xml:space="preserve"> (ПВ-280-1)</w:t>
      </w:r>
      <w:r w:rsidR="00A66AC0">
        <w:t>,</w:t>
      </w:r>
      <w:r>
        <w:t xml:space="preserve"> </w:t>
      </w:r>
      <w:r w:rsidR="00B63D3A">
        <w:t>а над ними</w:t>
      </w:r>
      <w:r>
        <w:t xml:space="preserve"> – мо</w:t>
      </w:r>
      <w:r w:rsidR="00B63D3A">
        <w:t xml:space="preserve">дель </w:t>
      </w:r>
      <w:r>
        <w:t xml:space="preserve">питательных насосов, </w:t>
      </w:r>
      <w:r w:rsidR="00B63D3A">
        <w:t xml:space="preserve">см. </w:t>
      </w:r>
      <w:r>
        <w:t>рисун</w:t>
      </w:r>
      <w:r w:rsidR="00B63D3A">
        <w:t xml:space="preserve">ок </w:t>
      </w:r>
      <w:r w:rsidR="00A66AC0">
        <w:fldChar w:fldCharType="begin"/>
      </w:r>
      <w:r w:rsidR="00A66AC0">
        <w:instrText xml:space="preserve"> REF _Ref284857800 \h </w:instrText>
      </w:r>
      <w:r w:rsidR="00A66AC0">
        <w:fldChar w:fldCharType="separate"/>
      </w:r>
      <w:r w:rsidR="009B7F9D">
        <w:t xml:space="preserve">Рисунок </w:t>
      </w:r>
      <w:r w:rsidR="009B7F9D">
        <w:rPr>
          <w:noProof/>
        </w:rPr>
        <w:t>109</w:t>
      </w:r>
      <w:r w:rsidR="00A66AC0">
        <w:fldChar w:fldCharType="end"/>
      </w:r>
      <w:r>
        <w:t>.</w:t>
      </w:r>
    </w:p>
    <w:p w:rsidR="005363DE" w:rsidRDefault="00850865" w:rsidP="00A66AC0">
      <w:pPr>
        <w:pStyle w:val="a8"/>
      </w:pPr>
      <w:r>
        <w:rPr>
          <w:noProof/>
        </w:rPr>
        <w:drawing>
          <wp:inline distT="0" distB="0" distL="0" distR="0" wp14:anchorId="2831DE92" wp14:editId="1A4012F9">
            <wp:extent cx="6152515" cy="5203825"/>
            <wp:effectExtent l="0" t="0" r="63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152515" cy="5203825"/>
                    </a:xfrm>
                    <a:prstGeom prst="rect">
                      <a:avLst/>
                    </a:prstGeom>
                  </pic:spPr>
                </pic:pic>
              </a:graphicData>
            </a:graphic>
          </wp:inline>
        </w:drawing>
      </w:r>
    </w:p>
    <w:p w:rsidR="005363DE" w:rsidRDefault="005363DE" w:rsidP="005363DE">
      <w:pPr>
        <w:pStyle w:val="a4"/>
      </w:pPr>
      <w:bookmarkStart w:id="347" w:name="_Ref284857800"/>
      <w:bookmarkStart w:id="348" w:name="_Toc291248731"/>
      <w:r>
        <w:t xml:space="preserve">Рисунок </w:t>
      </w:r>
      <w:r w:rsidR="00510818">
        <w:fldChar w:fldCharType="begin"/>
      </w:r>
      <w:r w:rsidR="00510818">
        <w:instrText xml:space="preserve"> SEQ Рисунок \* ARABIC </w:instrText>
      </w:r>
      <w:r w:rsidR="00510818">
        <w:fldChar w:fldCharType="separate"/>
      </w:r>
      <w:r w:rsidR="009B7F9D">
        <w:rPr>
          <w:noProof/>
        </w:rPr>
        <w:t>109</w:t>
      </w:r>
      <w:r w:rsidR="00510818">
        <w:rPr>
          <w:noProof/>
        </w:rPr>
        <w:fldChar w:fldCharType="end"/>
      </w:r>
      <w:bookmarkEnd w:id="347"/>
      <w:r>
        <w:t xml:space="preserve">. Создание </w:t>
      </w:r>
      <w:r w:rsidR="00B63D3A">
        <w:t>системы питательной воды</w:t>
      </w:r>
      <w:bookmarkEnd w:id="348"/>
    </w:p>
    <w:p w:rsidR="00A66AC0" w:rsidRDefault="00A66AC0" w:rsidP="005363DE">
      <w:r>
        <w:t xml:space="preserve">При этом </w:t>
      </w:r>
      <w:r w:rsidR="005363DE">
        <w:t>помнит</w:t>
      </w:r>
      <w:r>
        <w:t>е</w:t>
      </w:r>
      <w:r w:rsidR="005363DE">
        <w:t xml:space="preserve"> про скрипт для кнопок и копир</w:t>
      </w:r>
      <w:r>
        <w:t>уйте также и его.</w:t>
      </w:r>
    </w:p>
    <w:p w:rsidR="005363DE" w:rsidRDefault="00A66AC0" w:rsidP="005363DE">
      <w:r>
        <w:t>Далее п</w:t>
      </w:r>
      <w:r w:rsidR="005363DE">
        <w:t>еренесите кнопки управления глобальными сигналами для ПНД-</w:t>
      </w:r>
      <w:r>
        <w:t>3</w:t>
      </w:r>
      <w:r w:rsidR="005363DE">
        <w:t xml:space="preserve"> на лист «УГУ»</w:t>
      </w:r>
      <w:r>
        <w:t xml:space="preserve"> (вместе с соотв. текстом, кнопку управления давлением пара удалите)</w:t>
      </w:r>
      <w:r w:rsidR="005363DE">
        <w:t>. Кнопки управления задвижкой «К_3_1» оставьте на этом листе (аналог местного управления).</w:t>
      </w:r>
      <w:r>
        <w:t xml:space="preserve"> Книпки управления граничным условием для ПВД-2 удалите все (текст также удалите – он более не нужен).</w:t>
      </w:r>
    </w:p>
    <w:p w:rsidR="005363DE" w:rsidRDefault="004F47A3" w:rsidP="005363DE">
      <w:r>
        <w:t>Н</w:t>
      </w:r>
      <w:r w:rsidR="005363DE">
        <w:t xml:space="preserve">ачнем соединение с </w:t>
      </w:r>
      <w:r>
        <w:t>очевидного</w:t>
      </w:r>
      <w:r w:rsidR="005363DE">
        <w:t xml:space="preserve"> – соединим </w:t>
      </w:r>
      <w:r w:rsidR="00A515FC">
        <w:t>между собой подогреватели по тракту подогреваемой воды.</w:t>
      </w:r>
      <w:r w:rsidR="005363DE">
        <w:t xml:space="preserve"> Для этого удалит</w:t>
      </w:r>
      <w:r w:rsidR="00A515FC">
        <w:t>е</w:t>
      </w:r>
      <w:r w:rsidR="005363DE">
        <w:t xml:space="preserve"> оба граничных условия (справа от </w:t>
      </w:r>
      <w:r w:rsidR="00A515FC">
        <w:t>ПВ-280</w:t>
      </w:r>
      <w:r w:rsidR="005363DE">
        <w:t xml:space="preserve"> и </w:t>
      </w:r>
      <w:r w:rsidR="00A515FC">
        <w:t>слева</w:t>
      </w:r>
      <w:r w:rsidR="005363DE">
        <w:t xml:space="preserve"> от </w:t>
      </w:r>
      <w:r w:rsidR="00A515FC">
        <w:t>ПВ-280-1</w:t>
      </w:r>
      <w:r w:rsidR="005363DE">
        <w:t xml:space="preserve">), </w:t>
      </w:r>
      <w:r w:rsidR="00A515FC">
        <w:t>поставьте на этом месте внутренний узел ТРР</w:t>
      </w:r>
      <w:r w:rsidR="005363DE">
        <w:t xml:space="preserve"> (скопируйте узел до задвижки </w:t>
      </w:r>
      <w:r w:rsidR="005363DE" w:rsidRPr="008300B3">
        <w:rPr>
          <w:b/>
        </w:rPr>
        <w:t>«К_3_1»</w:t>
      </w:r>
      <w:r w:rsidR="00A515FC" w:rsidRPr="00A515FC">
        <w:t xml:space="preserve"> и</w:t>
      </w:r>
      <w:r w:rsidR="00A515FC">
        <w:t xml:space="preserve"> установите в 0 высотную отметку</w:t>
      </w:r>
      <w:r w:rsidR="00644BC4">
        <w:t xml:space="preserve"> нового внутреннего узла</w:t>
      </w:r>
      <w:r w:rsidR="005363DE">
        <w:t>)</w:t>
      </w:r>
      <w:r w:rsidR="00A515FC">
        <w:t>,</w:t>
      </w:r>
      <w:r w:rsidR="005363DE">
        <w:t xml:space="preserve"> и </w:t>
      </w:r>
      <w:r w:rsidR="00A515FC">
        <w:t xml:space="preserve">далее </w:t>
      </w:r>
      <w:r w:rsidR="005363DE">
        <w:t xml:space="preserve">соедините две модели </w:t>
      </w:r>
      <w:r w:rsidR="00A515FC">
        <w:t>подогревателей между собой</w:t>
      </w:r>
      <w:r w:rsidR="005363DE">
        <w:t>. Пример см. на рисунке</w:t>
      </w:r>
      <w:r w:rsidR="009B23CF">
        <w:t xml:space="preserve"> </w:t>
      </w:r>
      <w:r w:rsidR="009B23CF">
        <w:fldChar w:fldCharType="begin"/>
      </w:r>
      <w:r w:rsidR="009B23CF">
        <w:instrText xml:space="preserve"> REF _Ref284858602 \h </w:instrText>
      </w:r>
      <w:r w:rsidR="009B23CF">
        <w:fldChar w:fldCharType="separate"/>
      </w:r>
      <w:r w:rsidR="009B7F9D">
        <w:t xml:space="preserve">Рисунок </w:t>
      </w:r>
      <w:r w:rsidR="009B7F9D">
        <w:rPr>
          <w:noProof/>
        </w:rPr>
        <w:t>110</w:t>
      </w:r>
      <w:r w:rsidR="009B23CF">
        <w:fldChar w:fldCharType="end"/>
      </w:r>
      <w:r w:rsidR="005363DE">
        <w:t>.</w:t>
      </w:r>
    </w:p>
    <w:p w:rsidR="009B23CF" w:rsidRDefault="00644BC4" w:rsidP="009B23CF">
      <w:pPr>
        <w:pStyle w:val="a8"/>
      </w:pPr>
      <w:r>
        <w:rPr>
          <w:noProof/>
        </w:rPr>
        <w:lastRenderedPageBreak/>
        <w:drawing>
          <wp:inline distT="0" distB="0" distL="0" distR="0" wp14:anchorId="15F949B8" wp14:editId="7C685ACB">
            <wp:extent cx="6152515" cy="2990850"/>
            <wp:effectExtent l="0" t="0" r="635"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6152515" cy="2990850"/>
                    </a:xfrm>
                    <a:prstGeom prst="rect">
                      <a:avLst/>
                    </a:prstGeom>
                  </pic:spPr>
                </pic:pic>
              </a:graphicData>
            </a:graphic>
          </wp:inline>
        </w:drawing>
      </w:r>
    </w:p>
    <w:p w:rsidR="009B23CF" w:rsidRDefault="009B23CF" w:rsidP="009B23CF">
      <w:pPr>
        <w:pStyle w:val="a4"/>
      </w:pPr>
      <w:bookmarkStart w:id="349" w:name="_Ref284858602"/>
      <w:bookmarkStart w:id="350" w:name="_Toc291248732"/>
      <w:r>
        <w:t xml:space="preserve">Рисунок </w:t>
      </w:r>
      <w:r w:rsidR="00510818">
        <w:fldChar w:fldCharType="begin"/>
      </w:r>
      <w:r w:rsidR="00510818">
        <w:instrText xml:space="preserve"> SEQ Рисунок \* ARABIC </w:instrText>
      </w:r>
      <w:r w:rsidR="00510818">
        <w:fldChar w:fldCharType="separate"/>
      </w:r>
      <w:r w:rsidR="009B7F9D">
        <w:rPr>
          <w:noProof/>
        </w:rPr>
        <w:t>110</w:t>
      </w:r>
      <w:r w:rsidR="00510818">
        <w:rPr>
          <w:noProof/>
        </w:rPr>
        <w:fldChar w:fldCharType="end"/>
      </w:r>
      <w:bookmarkEnd w:id="349"/>
      <w:r>
        <w:t>. Соединение ПВД-2 и ПВД-3 по воде</w:t>
      </w:r>
      <w:bookmarkEnd w:id="350"/>
    </w:p>
    <w:p w:rsidR="00C561DE" w:rsidRDefault="007148BC" w:rsidP="0091259F">
      <w:r>
        <w:t xml:space="preserve">Далее, соединяем группу питательных насосов и вход в </w:t>
      </w:r>
      <w:r w:rsidR="00AF49A2">
        <w:t>ПВ-280-1 (</w:t>
      </w:r>
      <w:r>
        <w:t>ПВД-2</w:t>
      </w:r>
      <w:r w:rsidR="00AF49A2">
        <w:t>)</w:t>
      </w:r>
      <w:r>
        <w:t>.</w:t>
      </w:r>
      <w:r w:rsidR="001062E2">
        <w:t xml:space="preserve"> Для этого </w:t>
      </w:r>
      <w:r w:rsidR="00332FE6">
        <w:t>аналогично</w:t>
      </w:r>
      <w:r w:rsidR="001062E2">
        <w:t xml:space="preserve">удалите граничные условия с обоих сторон, добавьте новый внутренний узел (скопируйте узел рядом с задвижкой </w:t>
      </w:r>
      <w:r w:rsidR="001062E2" w:rsidRPr="00332FE6">
        <w:rPr>
          <w:b/>
        </w:rPr>
        <w:t>«К_3_1»</w:t>
      </w:r>
      <w:r w:rsidR="001062E2">
        <w:t xml:space="preserve">) и соедините </w:t>
      </w:r>
      <w:r w:rsidR="008F7608">
        <w:t>суб</w:t>
      </w:r>
      <w:r w:rsidR="001062E2">
        <w:t>модели между собой гидравлическими связями.</w:t>
      </w:r>
      <w:r w:rsidR="00AF49A2">
        <w:t xml:space="preserve"> Здесь всё аналогично </w:t>
      </w:r>
      <w:r w:rsidR="008F7608">
        <w:t>соединению между ПВД-3 и ПВД-2.</w:t>
      </w:r>
    </w:p>
    <w:p w:rsidR="008F7608" w:rsidRDefault="003265C4" w:rsidP="0091259F">
      <w:r>
        <w:t>Следующие точки для соединения – отборы пара (первый и второй). Перейдите на лист системы свежего пара и добавьте там два новых элемента «В память ТРР», с именами портов «</w:t>
      </w:r>
      <w:r>
        <w:rPr>
          <w:lang w:val="en-US"/>
        </w:rPr>
        <w:t>I</w:t>
      </w:r>
      <w:r w:rsidRPr="003265C4">
        <w:t xml:space="preserve"> отбор</w:t>
      </w:r>
      <w:r>
        <w:t>» и «</w:t>
      </w:r>
      <w:r>
        <w:rPr>
          <w:lang w:val="en-US"/>
        </w:rPr>
        <w:t>II</w:t>
      </w:r>
      <w:r w:rsidRPr="003265C4">
        <w:t xml:space="preserve"> отбор</w:t>
      </w:r>
      <w:r>
        <w:t>»</w:t>
      </w:r>
      <w:r w:rsidR="00410D62" w:rsidRPr="00410D62">
        <w:t xml:space="preserve">. </w:t>
      </w:r>
      <w:r w:rsidR="00410D62">
        <w:t xml:space="preserve">Первым элементов замените граничный узел </w:t>
      </w:r>
      <w:r w:rsidR="00410D62">
        <w:rPr>
          <w:lang w:val="en-US"/>
        </w:rPr>
        <w:t>G</w:t>
      </w:r>
      <w:r w:rsidR="00410D62" w:rsidRPr="00410D62">
        <w:t xml:space="preserve">, </w:t>
      </w:r>
      <w:r w:rsidR="00410D62">
        <w:t xml:space="preserve">а второй граничный узел </w:t>
      </w:r>
      <w:r w:rsidR="00410D62">
        <w:rPr>
          <w:lang w:val="en-US"/>
        </w:rPr>
        <w:t>G</w:t>
      </w:r>
      <w:r w:rsidR="00410D62" w:rsidRPr="00410D62">
        <w:t xml:space="preserve"> </w:t>
      </w:r>
      <w:r w:rsidR="00410D62">
        <w:t>пока не удаляйте, а просто отсоедините от канала отбора пара.</w:t>
      </w:r>
    </w:p>
    <w:p w:rsidR="00410D62" w:rsidRDefault="00410D62" w:rsidP="0091259F">
      <w:r>
        <w:t>Здесь ситуация следующая: на ПВД-2 нам надо отвести не весь пар второго отбора</w:t>
      </w:r>
      <w:r w:rsidR="004654A2">
        <w:t>,</w:t>
      </w:r>
      <w:r>
        <w:t xml:space="preserve"> </w:t>
      </w:r>
      <w:r w:rsidR="004654A2">
        <w:t xml:space="preserve">который составляет </w:t>
      </w:r>
      <w:r>
        <w:t>66,6 т</w:t>
      </w:r>
      <w:r w:rsidRPr="00410D62">
        <w:t>/</w:t>
      </w:r>
      <w:r>
        <w:t>час</w:t>
      </w:r>
      <w:r w:rsidR="004654A2">
        <w:t xml:space="preserve"> в номинальном режиме,</w:t>
      </w:r>
      <w:r w:rsidRPr="00410D62">
        <w:t xml:space="preserve"> </w:t>
      </w:r>
      <w:r w:rsidR="004654A2">
        <w:t xml:space="preserve">а только его часть: </w:t>
      </w:r>
      <w:r>
        <w:t>13 т</w:t>
      </w:r>
      <w:r w:rsidRPr="00410D62">
        <w:t>/</w:t>
      </w:r>
      <w:r>
        <w:t xml:space="preserve">час. Поэтому добавьте еще один внутренний узел в этом месте и </w:t>
      </w:r>
      <w:r w:rsidR="004654A2">
        <w:t xml:space="preserve">разветвление при помощи </w:t>
      </w:r>
      <w:r>
        <w:t>дв</w:t>
      </w:r>
      <w:r w:rsidR="004654A2">
        <w:t>ух</w:t>
      </w:r>
      <w:r>
        <w:t xml:space="preserve"> канал</w:t>
      </w:r>
      <w:r w:rsidR="004654A2">
        <w:t>ов</w:t>
      </w:r>
      <w:r>
        <w:t xml:space="preserve"> общего вида, пример расположения элементов см. на рисунке </w:t>
      </w:r>
      <w:r w:rsidR="003212AC">
        <w:fldChar w:fldCharType="begin"/>
      </w:r>
      <w:r w:rsidR="003212AC">
        <w:instrText xml:space="preserve"> REF _Ref284861207 \h </w:instrText>
      </w:r>
      <w:r w:rsidR="003212AC">
        <w:fldChar w:fldCharType="separate"/>
      </w:r>
      <w:r w:rsidR="009B7F9D">
        <w:t xml:space="preserve">Рисунок </w:t>
      </w:r>
      <w:r w:rsidR="009B7F9D">
        <w:rPr>
          <w:noProof/>
        </w:rPr>
        <w:t>111</w:t>
      </w:r>
      <w:r w:rsidR="003212AC">
        <w:fldChar w:fldCharType="end"/>
      </w:r>
      <w:r w:rsidR="004654A2">
        <w:t>. Свойства узла и каналов возьмём из общих соображений: узел скопируем из предыдущего соединения (между насосами и ПВД-2), а свойства каналов – скопируйте канал второго отбора.</w:t>
      </w:r>
    </w:p>
    <w:p w:rsidR="003212AC" w:rsidRDefault="003212AC" w:rsidP="003212AC">
      <w:pPr>
        <w:pStyle w:val="a8"/>
      </w:pPr>
      <w:r>
        <w:rPr>
          <w:noProof/>
        </w:rPr>
        <w:lastRenderedPageBreak/>
        <w:drawing>
          <wp:inline distT="0" distB="0" distL="0" distR="0" wp14:anchorId="28D020C0" wp14:editId="5385279C">
            <wp:extent cx="6134100" cy="3743325"/>
            <wp:effectExtent l="0" t="0" r="0"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6134100" cy="3743325"/>
                    </a:xfrm>
                    <a:prstGeom prst="rect">
                      <a:avLst/>
                    </a:prstGeom>
                  </pic:spPr>
                </pic:pic>
              </a:graphicData>
            </a:graphic>
          </wp:inline>
        </w:drawing>
      </w:r>
    </w:p>
    <w:p w:rsidR="003212AC" w:rsidRDefault="003212AC" w:rsidP="003212AC">
      <w:pPr>
        <w:pStyle w:val="a4"/>
      </w:pPr>
      <w:bookmarkStart w:id="351" w:name="_Ref284861207"/>
      <w:bookmarkStart w:id="352" w:name="_Toc291248733"/>
      <w:r>
        <w:t xml:space="preserve">Рисунок </w:t>
      </w:r>
      <w:r w:rsidR="00510818">
        <w:fldChar w:fldCharType="begin"/>
      </w:r>
      <w:r w:rsidR="00510818">
        <w:instrText xml:space="preserve"> SEQ Рисунок \* ARABIC </w:instrText>
      </w:r>
      <w:r w:rsidR="00510818">
        <w:fldChar w:fldCharType="separate"/>
      </w:r>
      <w:r w:rsidR="009B7F9D">
        <w:rPr>
          <w:noProof/>
        </w:rPr>
        <w:t>111</w:t>
      </w:r>
      <w:r w:rsidR="00510818">
        <w:rPr>
          <w:noProof/>
        </w:rPr>
        <w:fldChar w:fldCharType="end"/>
      </w:r>
      <w:bookmarkEnd w:id="351"/>
      <w:r>
        <w:t xml:space="preserve">. Организация </w:t>
      </w:r>
      <w:r>
        <w:rPr>
          <w:lang w:val="en-US"/>
        </w:rPr>
        <w:t>I</w:t>
      </w:r>
      <w:r>
        <w:t xml:space="preserve"> и </w:t>
      </w:r>
      <w:r>
        <w:rPr>
          <w:lang w:val="en-US"/>
        </w:rPr>
        <w:t>II</w:t>
      </w:r>
      <w:r>
        <w:t xml:space="preserve"> отборов пара</w:t>
      </w:r>
      <w:bookmarkEnd w:id="352"/>
    </w:p>
    <w:p w:rsidR="00410D62" w:rsidRDefault="003212AC" w:rsidP="0091259F">
      <w:r w:rsidRPr="003212AC">
        <w:t xml:space="preserve">После этого, на листе </w:t>
      </w:r>
      <w:r>
        <w:t>системы питательной воды, удалите граничные условия подачи пара</w:t>
      </w:r>
      <w:r w:rsidR="000846F2">
        <w:t xml:space="preserve"> из отборов</w:t>
      </w:r>
      <w:r>
        <w:t xml:space="preserve"> в подогреватели и разместите там элементы </w:t>
      </w:r>
      <w:r w:rsidRPr="000846F2">
        <w:rPr>
          <w:b/>
        </w:rPr>
        <w:t>«Из памяти ТРР»</w:t>
      </w:r>
      <w:r w:rsidR="000846F2">
        <w:t xml:space="preserve"> с соответствующими </w:t>
      </w:r>
      <w:r>
        <w:t>именами</w:t>
      </w:r>
      <w:r w:rsidR="000846F2">
        <w:t xml:space="preserve"> переменных</w:t>
      </w:r>
      <w:r>
        <w:t>.</w:t>
      </w:r>
      <w:r w:rsidR="000846F2">
        <w:t xml:space="preserve"> Убедитесь, что символы звёздочек пропали на листе системы свежего пара.</w:t>
      </w:r>
    </w:p>
    <w:p w:rsidR="000846F2" w:rsidRPr="00AF49A2" w:rsidRDefault="000846F2" w:rsidP="0091259F">
      <w:r>
        <w:t>На этом соединения субмоделей в данном подразделе завершены, можно попробовать запустить схему на расчёт.</w:t>
      </w:r>
      <w:r w:rsidR="00906934">
        <w:t xml:space="preserve"> При этом </w:t>
      </w:r>
      <w:r w:rsidR="00EC1127">
        <w:rPr>
          <w:lang w:val="en-US"/>
        </w:rPr>
        <w:t>SimInTech</w:t>
      </w:r>
      <w:r w:rsidR="00906934">
        <w:t xml:space="preserve"> выдаст еще некоторые ошибки, которые требуется устранить: мы изменили имя глобальных сигналов для ПВД-3, а в граничном условии остались старые имена. Замените их на новые </w:t>
      </w:r>
      <w:r w:rsidR="00906934" w:rsidRPr="00906934">
        <w:rPr>
          <w:b/>
        </w:rPr>
        <w:t>«</w:t>
      </w:r>
      <w:r w:rsidR="00906934" w:rsidRPr="00906934">
        <w:rPr>
          <w:b/>
          <w:lang w:val="en-US"/>
        </w:rPr>
        <w:t>G</w:t>
      </w:r>
      <w:r w:rsidR="00906934" w:rsidRPr="00906934">
        <w:rPr>
          <w:b/>
        </w:rPr>
        <w:t>пвд3»</w:t>
      </w:r>
      <w:r w:rsidR="00906934">
        <w:t xml:space="preserve"> и </w:t>
      </w:r>
      <w:r w:rsidR="00906934" w:rsidRPr="00906934">
        <w:rPr>
          <w:b/>
        </w:rPr>
        <w:t>«</w:t>
      </w:r>
      <w:r w:rsidR="00906934" w:rsidRPr="00906934">
        <w:rPr>
          <w:b/>
          <w:lang w:val="en-US"/>
        </w:rPr>
        <w:t>T</w:t>
      </w:r>
      <w:r w:rsidR="00906934" w:rsidRPr="00906934">
        <w:rPr>
          <w:b/>
        </w:rPr>
        <w:t>пвд3»</w:t>
      </w:r>
      <w:r w:rsidR="00906934" w:rsidRPr="00906934">
        <w:t xml:space="preserve"> (</w:t>
      </w:r>
      <w:r w:rsidR="00906934">
        <w:t xml:space="preserve">вместо </w:t>
      </w:r>
      <w:r w:rsidR="00906934" w:rsidRPr="00906934">
        <w:rPr>
          <w:b/>
        </w:rPr>
        <w:t>«</w:t>
      </w:r>
      <w:r w:rsidR="00906934" w:rsidRPr="00906934">
        <w:rPr>
          <w:b/>
          <w:lang w:val="en-US"/>
        </w:rPr>
        <w:t>Gv</w:t>
      </w:r>
      <w:r w:rsidR="00906934" w:rsidRPr="00906934">
        <w:rPr>
          <w:b/>
        </w:rPr>
        <w:t>»</w:t>
      </w:r>
      <w:r w:rsidR="00906934">
        <w:t xml:space="preserve"> и </w:t>
      </w:r>
      <w:r w:rsidR="00906934" w:rsidRPr="00906934">
        <w:rPr>
          <w:b/>
        </w:rPr>
        <w:t>«</w:t>
      </w:r>
      <w:r w:rsidR="00906934" w:rsidRPr="00906934">
        <w:rPr>
          <w:b/>
          <w:lang w:val="en-US"/>
        </w:rPr>
        <w:t>Tv</w:t>
      </w:r>
      <w:r w:rsidR="00906934" w:rsidRPr="00906934">
        <w:rPr>
          <w:b/>
        </w:rPr>
        <w:t>»</w:t>
      </w:r>
      <w:r w:rsidR="00906934" w:rsidRPr="00906934">
        <w:t xml:space="preserve">). </w:t>
      </w:r>
      <w:r w:rsidR="00906934">
        <w:t xml:space="preserve">Давления в баках и внутренних узлах баков поставьте равным </w:t>
      </w:r>
      <w:r w:rsidR="00906934" w:rsidRPr="00906934">
        <w:rPr>
          <w:b/>
        </w:rPr>
        <w:t>«0.96»</w:t>
      </w:r>
      <w:r w:rsidR="00906934">
        <w:t xml:space="preserve"> </w:t>
      </w:r>
      <w:r w:rsidR="00906934" w:rsidRPr="00906934">
        <w:t>(</w:t>
      </w:r>
      <w:r w:rsidR="00906934">
        <w:t xml:space="preserve">вместо </w:t>
      </w:r>
      <w:r w:rsidR="00906934" w:rsidRPr="00906934">
        <w:rPr>
          <w:b/>
        </w:rPr>
        <w:t>«</w:t>
      </w:r>
      <w:r w:rsidR="00906934" w:rsidRPr="00906934">
        <w:rPr>
          <w:b/>
          <w:lang w:val="en-US"/>
        </w:rPr>
        <w:t>Pp</w:t>
      </w:r>
      <w:r w:rsidR="00906934" w:rsidRPr="00906934">
        <w:rPr>
          <w:b/>
        </w:rPr>
        <w:t>»</w:t>
      </w:r>
      <w:r w:rsidR="00906934" w:rsidRPr="00906934">
        <w:t>).</w:t>
      </w:r>
    </w:p>
    <w:p w:rsidR="009426F8" w:rsidRDefault="009426F8" w:rsidP="009426F8">
      <w:pPr>
        <w:pStyle w:val="3"/>
      </w:pPr>
      <w:bookmarkStart w:id="353" w:name="_Toc355798026"/>
      <w:r>
        <w:t>Вывод параметров на схемное окно</w:t>
      </w:r>
      <w:bookmarkEnd w:id="353"/>
    </w:p>
    <w:p w:rsidR="009426F8" w:rsidRDefault="009426F8" w:rsidP="009426F8">
      <w:r>
        <w:t>Все интересующие нас параметры уже выведены на схемное окно.</w:t>
      </w:r>
    </w:p>
    <w:p w:rsidR="009426F8" w:rsidRDefault="009426F8" w:rsidP="009426F8">
      <w:pPr>
        <w:pStyle w:val="3"/>
      </w:pPr>
      <w:bookmarkStart w:id="354" w:name="_Toc355798027"/>
      <w:r>
        <w:t>Свойства элементов модели</w:t>
      </w:r>
      <w:bookmarkEnd w:id="354"/>
    </w:p>
    <w:p w:rsidR="009426F8" w:rsidRDefault="009426F8" w:rsidP="009426F8">
      <w:r>
        <w:t xml:space="preserve">Параметры </w:t>
      </w:r>
      <w:r w:rsidR="00AF49A2">
        <w:t xml:space="preserve">практически всех </w:t>
      </w:r>
      <w:r>
        <w:t>элементов заданы верно</w:t>
      </w:r>
      <w:r w:rsidRPr="009426F8">
        <w:t xml:space="preserve"> (</w:t>
      </w:r>
      <w:r>
        <w:t xml:space="preserve">параметры новых элементов мы задавали по ходу их добавления), </w:t>
      </w:r>
      <w:r w:rsidR="00AF49A2">
        <w:t>но некоторые изменения и проверки все же надо сделать</w:t>
      </w:r>
      <w:r>
        <w:t xml:space="preserve">. При </w:t>
      </w:r>
      <w:r w:rsidR="00AF49A2">
        <w:t>копировании схем из отдельных субмоделей в общую происходит переименование тех элементов схемы, которые совпадают с существующими элементами</w:t>
      </w:r>
      <w:r>
        <w:t>.</w:t>
      </w:r>
    </w:p>
    <w:p w:rsidR="00AF49A2" w:rsidRDefault="00AF49A2" w:rsidP="009426F8">
      <w:r>
        <w:t xml:space="preserve">В нашем случае, модели ПВД-2 и ПВД-3 имели одинаковые внутренние имена каналов и точек, которые сейчас переименовались в новые. В связи с этим надо проверить все граничные узлы </w:t>
      </w:r>
      <w:r>
        <w:rPr>
          <w:lang w:val="en-US"/>
        </w:rPr>
        <w:t>G</w:t>
      </w:r>
      <w:r>
        <w:t xml:space="preserve"> – что в них задано в качестве расхода – и исправить всё на верные значения. Сделайте это.</w:t>
      </w:r>
    </w:p>
    <w:p w:rsidR="00AF49A2" w:rsidRDefault="00AF49A2" w:rsidP="009426F8">
      <w:r>
        <w:t>Исправьте также высотные отметки точек после всех насосов: точки до насосов должны быть заглублены, после насосов – находиться на высоте 0.</w:t>
      </w:r>
    </w:p>
    <w:p w:rsidR="00BA377B" w:rsidRDefault="00BA377B" w:rsidP="009426F8">
      <w:r>
        <w:lastRenderedPageBreak/>
        <w:t xml:space="preserve">В граничном узле </w:t>
      </w:r>
      <w:r>
        <w:rPr>
          <w:lang w:val="en-US"/>
        </w:rPr>
        <w:t>G</w:t>
      </w:r>
      <w:r w:rsidRPr="00BA377B">
        <w:t xml:space="preserve"> </w:t>
      </w:r>
      <w:r>
        <w:t xml:space="preserve">на втором отборе установите расход, равный </w:t>
      </w:r>
      <w:r w:rsidRPr="00BA377B">
        <w:rPr>
          <w:b/>
        </w:rPr>
        <w:t>«-(66.6-13</w:t>
      </w:r>
      <w:r w:rsidRPr="00BA377B">
        <w:t>)/3.6», поскольку</w:t>
      </w:r>
      <w:r>
        <w:t xml:space="preserve"> 13 т</w:t>
      </w:r>
      <w:r w:rsidRPr="00BA377B">
        <w:t>/</w:t>
      </w:r>
      <w:r>
        <w:t>ч мы должны отбирать на второй подогреватель, а 66,6 т</w:t>
      </w:r>
      <w:r w:rsidRPr="00BA377B">
        <w:t>/</w:t>
      </w:r>
      <w:r>
        <w:t>ч</w:t>
      </w:r>
      <w:r w:rsidRPr="00BA377B">
        <w:t xml:space="preserve"> </w:t>
      </w:r>
      <w:r>
        <w:t>соответствует номинальному значению расхода во втором отборе.</w:t>
      </w:r>
    </w:p>
    <w:p w:rsidR="009342F3" w:rsidRDefault="009342F3" w:rsidP="009426F8">
      <w:r>
        <w:t>Расход воды</w:t>
      </w:r>
      <w:r w:rsidRPr="009342F3">
        <w:t>, идущей на</w:t>
      </w:r>
      <w:r>
        <w:t xml:space="preserve"> подогрев в ПНД-3, и фактически отбираемой из конденсатора, измените со 129 на 125 т/ч (в глобальных сигналах).</w:t>
      </w:r>
    </w:p>
    <w:p w:rsidR="009426F8" w:rsidRDefault="009426F8" w:rsidP="009426F8">
      <w:pPr>
        <w:pStyle w:val="3"/>
      </w:pPr>
      <w:bookmarkStart w:id="355" w:name="_Toc355798028"/>
      <w:r>
        <w:t>Номинальное состояние системы</w:t>
      </w:r>
      <w:bookmarkEnd w:id="355"/>
    </w:p>
    <w:p w:rsidR="00AF49A2" w:rsidRDefault="00AF49A2" w:rsidP="00AF49A2">
      <w:r>
        <w:t>При запуске системы на расчёт возможны сильные колебания в начальный период времени, т.к. сейчас мы соединили много точек и система «ищет» новое стационарное состояние.</w:t>
      </w:r>
    </w:p>
    <w:p w:rsidR="00AF49A2" w:rsidRDefault="00AF49A2" w:rsidP="00AF49A2">
      <w:r>
        <w:t xml:space="preserve">Спустя 100 – 300 секунд, должно наступить стационарное состояние, которое может быть отлично от номинального. Это зависит от конерктных настроек всех элементов схемы – каналов, точек, насосов и т.д. </w:t>
      </w:r>
      <w:r w:rsidR="00F30E02">
        <w:t xml:space="preserve">Например, в нашем варианте сразу после соединения было получено следующее состояние </w:t>
      </w:r>
      <w:r w:rsidR="00276710">
        <w:t>(</w:t>
      </w:r>
      <w:r w:rsidR="00F30E02">
        <w:t xml:space="preserve">см. </w:t>
      </w:r>
      <w:r>
        <w:t>рисун</w:t>
      </w:r>
      <w:r w:rsidR="00F30E02">
        <w:t xml:space="preserve">ок </w:t>
      </w:r>
      <w:r w:rsidR="00F30E02">
        <w:fldChar w:fldCharType="begin"/>
      </w:r>
      <w:r w:rsidR="00F30E02">
        <w:instrText xml:space="preserve"> REF _Ref284924244 \h </w:instrText>
      </w:r>
      <w:r w:rsidR="00F30E02">
        <w:fldChar w:fldCharType="separate"/>
      </w:r>
      <w:r w:rsidR="009B7F9D">
        <w:t xml:space="preserve">Рисунок </w:t>
      </w:r>
      <w:r w:rsidR="009B7F9D">
        <w:rPr>
          <w:noProof/>
        </w:rPr>
        <w:t>112</w:t>
      </w:r>
      <w:r w:rsidR="00F30E02">
        <w:fldChar w:fldCharType="end"/>
      </w:r>
      <w:r w:rsidR="00276710">
        <w:t>)</w:t>
      </w:r>
      <w:r w:rsidR="00F30E02">
        <w:t>.</w:t>
      </w:r>
    </w:p>
    <w:p w:rsidR="0057622C" w:rsidRPr="0057622C" w:rsidRDefault="00276710" w:rsidP="00AF49A2">
      <w:r>
        <w:t>В нём расходы по отборам уже не совпадают с номиналом, хотя качественно близки к ним, но самое главное – сумма всех отборов и отбора конденсата из конеднсатора превышает расход подачи свежего пара, из-за чего уровень в конденсаторе постоянно падает.</w:t>
      </w:r>
      <w:r w:rsidR="009342F3">
        <w:t xml:space="preserve"> </w:t>
      </w:r>
      <w:r w:rsidR="0057622C">
        <w:t>Это произошло из-за того, что мы «забыли» изменить расход в гр</w:t>
      </w:r>
      <w:r w:rsidR="009342F3">
        <w:t>а</w:t>
      </w:r>
      <w:r w:rsidR="0057622C">
        <w:t xml:space="preserve">ничном узле </w:t>
      </w:r>
      <w:r w:rsidR="0057622C">
        <w:rPr>
          <w:lang w:val="en-US"/>
        </w:rPr>
        <w:t>G</w:t>
      </w:r>
      <w:r w:rsidR="0057622C" w:rsidRPr="0057622C">
        <w:t xml:space="preserve"> </w:t>
      </w:r>
      <w:r w:rsidR="0057622C">
        <w:t xml:space="preserve">второго отбора и расходы в других граничных узлах </w:t>
      </w:r>
      <w:r w:rsidR="0057622C">
        <w:rPr>
          <w:lang w:val="en-US"/>
        </w:rPr>
        <w:t>G</w:t>
      </w:r>
      <w:r w:rsidR="0057622C" w:rsidRPr="0057622C">
        <w:t xml:space="preserve"> </w:t>
      </w:r>
      <w:r w:rsidR="0057622C">
        <w:t>на подогревателях.</w:t>
      </w:r>
    </w:p>
    <w:p w:rsidR="00276710" w:rsidRDefault="00276710" w:rsidP="00AF49A2">
      <w:r>
        <w:t xml:space="preserve">Поэтому, </w:t>
      </w:r>
      <w:r w:rsidR="0057622C">
        <w:t xml:space="preserve">в любом случае </w:t>
      </w:r>
      <w:r>
        <w:t xml:space="preserve">требуется провести дополнительную </w:t>
      </w:r>
      <w:r w:rsidR="009342F3">
        <w:t xml:space="preserve">проверку и </w:t>
      </w:r>
      <w:r>
        <w:t>настройку схемы для получения номинального состояния.</w:t>
      </w:r>
    </w:p>
    <w:p w:rsidR="00AF49A2" w:rsidRPr="00AF49A2" w:rsidRDefault="00F30E02" w:rsidP="009342F3">
      <w:pPr>
        <w:pStyle w:val="a8"/>
      </w:pPr>
      <w:r>
        <w:rPr>
          <w:noProof/>
        </w:rPr>
        <w:drawing>
          <wp:inline distT="0" distB="0" distL="0" distR="0" wp14:anchorId="0E192236" wp14:editId="754220E5">
            <wp:extent cx="6134100" cy="4276725"/>
            <wp:effectExtent l="0" t="0" r="0" b="952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6134100" cy="4276725"/>
                    </a:xfrm>
                    <a:prstGeom prst="rect">
                      <a:avLst/>
                    </a:prstGeom>
                  </pic:spPr>
                </pic:pic>
              </a:graphicData>
            </a:graphic>
          </wp:inline>
        </w:drawing>
      </w:r>
    </w:p>
    <w:p w:rsidR="00F30E02" w:rsidRDefault="00F30E02" w:rsidP="00F30E02">
      <w:pPr>
        <w:pStyle w:val="a4"/>
      </w:pPr>
      <w:bookmarkStart w:id="356" w:name="_Ref284924244"/>
      <w:bookmarkStart w:id="357" w:name="_Toc291248734"/>
      <w:r>
        <w:t xml:space="preserve">Рисунок </w:t>
      </w:r>
      <w:r w:rsidR="00510818">
        <w:fldChar w:fldCharType="begin"/>
      </w:r>
      <w:r w:rsidR="00510818">
        <w:instrText xml:space="preserve"> SEQ Рисунок \* ARABIC </w:instrText>
      </w:r>
      <w:r w:rsidR="00510818">
        <w:fldChar w:fldCharType="separate"/>
      </w:r>
      <w:r w:rsidR="009B7F9D">
        <w:rPr>
          <w:noProof/>
        </w:rPr>
        <w:t>112</w:t>
      </w:r>
      <w:r w:rsidR="00510818">
        <w:rPr>
          <w:noProof/>
        </w:rPr>
        <w:fldChar w:fldCharType="end"/>
      </w:r>
      <w:bookmarkEnd w:id="356"/>
      <w:r>
        <w:t>. Состояние системы свежего пара после добавления отборов пара</w:t>
      </w:r>
      <w:bookmarkEnd w:id="357"/>
    </w:p>
    <w:p w:rsidR="00906934" w:rsidRDefault="009342F3" w:rsidP="0091259F">
      <w:r>
        <w:lastRenderedPageBreak/>
        <w:t xml:space="preserve">В этой версии схемы самыми инерционными (можно сказать интегральными) величинами являются уровни в баках – они требуют наибольшего количества времени чтобы придти к номинальному значению. Так, после исправления всех грубых ошибок и спустя 2000 секунд расчета, было получено следующее состояние системы (см. рисунок </w:t>
      </w:r>
      <w:r>
        <w:fldChar w:fldCharType="begin"/>
      </w:r>
      <w:r>
        <w:instrText xml:space="preserve"> REF _Ref284925212 \h </w:instrText>
      </w:r>
      <w:r>
        <w:fldChar w:fldCharType="separate"/>
      </w:r>
      <w:r w:rsidR="009B7F9D">
        <w:t xml:space="preserve">Рисунок </w:t>
      </w:r>
      <w:r w:rsidR="009B7F9D">
        <w:rPr>
          <w:noProof/>
        </w:rPr>
        <w:t>113</w:t>
      </w:r>
      <w:r>
        <w:fldChar w:fldCharType="end"/>
      </w:r>
      <w:r>
        <w:t>), причём уровни во всех баках стали близки к 1 м, и практически не изменялись, т.е. система вышла на стационарное состояние, из которого её можно тонко перестроить и вернуть к номинальному состоянию.</w:t>
      </w:r>
    </w:p>
    <w:p w:rsidR="009342F3" w:rsidRPr="009426F8" w:rsidRDefault="009342F3" w:rsidP="009342F3">
      <w:pPr>
        <w:pStyle w:val="a8"/>
      </w:pPr>
      <w:r>
        <w:rPr>
          <w:noProof/>
        </w:rPr>
        <w:drawing>
          <wp:inline distT="0" distB="0" distL="0" distR="0" wp14:anchorId="1298C8BA" wp14:editId="0A59550D">
            <wp:extent cx="6029325" cy="3505200"/>
            <wp:effectExtent l="0" t="0" r="9525"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6029325" cy="3505200"/>
                    </a:xfrm>
                    <a:prstGeom prst="rect">
                      <a:avLst/>
                    </a:prstGeom>
                  </pic:spPr>
                </pic:pic>
              </a:graphicData>
            </a:graphic>
          </wp:inline>
        </w:drawing>
      </w:r>
    </w:p>
    <w:p w:rsidR="009342F3" w:rsidRDefault="009342F3" w:rsidP="009342F3">
      <w:pPr>
        <w:pStyle w:val="a4"/>
      </w:pPr>
      <w:bookmarkStart w:id="358" w:name="_Ref284925212"/>
      <w:bookmarkStart w:id="359" w:name="_Toc291248735"/>
      <w:r>
        <w:t xml:space="preserve">Рисунок </w:t>
      </w:r>
      <w:r w:rsidR="00510818">
        <w:fldChar w:fldCharType="begin"/>
      </w:r>
      <w:r w:rsidR="00510818">
        <w:instrText xml:space="preserve"> SEQ Рисунок \* ARABIC </w:instrText>
      </w:r>
      <w:r w:rsidR="00510818">
        <w:fldChar w:fldCharType="separate"/>
      </w:r>
      <w:r w:rsidR="009B7F9D">
        <w:rPr>
          <w:noProof/>
        </w:rPr>
        <w:t>113</w:t>
      </w:r>
      <w:r w:rsidR="00510818">
        <w:rPr>
          <w:noProof/>
        </w:rPr>
        <w:fldChar w:fldCharType="end"/>
      </w:r>
      <w:bookmarkEnd w:id="358"/>
      <w:r>
        <w:t>. Состояние системы свежего пара после исправления грубых ошибок</w:t>
      </w:r>
      <w:bookmarkEnd w:id="359"/>
    </w:p>
    <w:p w:rsidR="001840E5" w:rsidRPr="00420E8C" w:rsidRDefault="001840E5" w:rsidP="00C7154E">
      <w:r>
        <w:t xml:space="preserve">Теперь можно донастроить схему, используя разные приёмы: изменяя положение задвижек, сопротивления тех или иных каналов и т.д. Мы этого делать сейчас не будем, по двум причинам. Первая: недостаточно исходных данных для подобной «тонкой» настройки схемы. Вторая: на данном этапе интеграции слишком много параметров «зажато» граничными условиями и на последующих этапах всё равно придётся перенастраивать схему на новый стационар. Т.е. тонкую подстройку проведём позже, после добавления деаэратора и после того как уберём некоторые граничные условия типа </w:t>
      </w:r>
      <w:r>
        <w:rPr>
          <w:lang w:val="en-US"/>
        </w:rPr>
        <w:t>G</w:t>
      </w:r>
      <w:r w:rsidRPr="001840E5">
        <w:t>.</w:t>
      </w:r>
    </w:p>
    <w:p w:rsidR="00C7154E" w:rsidRDefault="00C7154E" w:rsidP="00C7154E">
      <w:r>
        <w:t>Попробуйте самостоятельно поработать над схемой и попытайтесь получить стационарное состояние, более приближенное к номинальному</w:t>
      </w:r>
      <w:r w:rsidR="003653E7">
        <w:t>,</w:t>
      </w:r>
      <w:r>
        <w:t xml:space="preserve"> чем на риснуке </w:t>
      </w:r>
      <w:r>
        <w:fldChar w:fldCharType="begin"/>
      </w:r>
      <w:r>
        <w:instrText xml:space="preserve"> REF _Ref284925212 \h </w:instrText>
      </w:r>
      <w:r>
        <w:fldChar w:fldCharType="separate"/>
      </w:r>
      <w:r w:rsidR="009B7F9D">
        <w:t xml:space="preserve">Рисунок </w:t>
      </w:r>
      <w:r w:rsidR="009B7F9D">
        <w:rPr>
          <w:noProof/>
        </w:rPr>
        <w:t>113</w:t>
      </w:r>
      <w:r>
        <w:fldChar w:fldCharType="end"/>
      </w:r>
      <w:r>
        <w:t>.</w:t>
      </w:r>
    </w:p>
    <w:p w:rsidR="003653E7" w:rsidRPr="003653E7" w:rsidRDefault="003653E7" w:rsidP="00C7154E">
      <w:r>
        <w:t xml:space="preserve">Для сравнения приведём еще один скриншот, с другими положениями задвижек </w:t>
      </w:r>
      <w:r>
        <w:rPr>
          <w:lang w:val="en-US"/>
        </w:rPr>
        <w:t>z</w:t>
      </w:r>
      <w:r w:rsidRPr="003653E7">
        <w:t>1,</w:t>
      </w:r>
      <w:r>
        <w:rPr>
          <w:lang w:val="en-US"/>
        </w:rPr>
        <w:t>z</w:t>
      </w:r>
      <w:r w:rsidRPr="003653E7">
        <w:t>2,</w:t>
      </w:r>
      <w:r>
        <w:rPr>
          <w:lang w:val="en-US"/>
        </w:rPr>
        <w:t>z</w:t>
      </w:r>
      <w:r w:rsidRPr="003653E7">
        <w:t>3,</w:t>
      </w:r>
      <w:r>
        <w:rPr>
          <w:lang w:val="en-US"/>
        </w:rPr>
        <w:t>z</w:t>
      </w:r>
      <w:r w:rsidRPr="003653E7">
        <w:t xml:space="preserve">4 </w:t>
      </w:r>
      <w:r>
        <w:t>–</w:t>
      </w:r>
      <w:r w:rsidRPr="003653E7">
        <w:t xml:space="preserve"> </w:t>
      </w:r>
      <w:r>
        <w:t xml:space="preserve">на рисунке </w:t>
      </w:r>
      <w:r>
        <w:fldChar w:fldCharType="begin"/>
      </w:r>
      <w:r>
        <w:instrText xml:space="preserve"> REF _Ref284927159 \h </w:instrText>
      </w:r>
      <w:r>
        <w:fldChar w:fldCharType="separate"/>
      </w:r>
      <w:r w:rsidR="009B7F9D">
        <w:t xml:space="preserve">Рисунок </w:t>
      </w:r>
      <w:r w:rsidR="009B7F9D">
        <w:rPr>
          <w:noProof/>
        </w:rPr>
        <w:t>114</w:t>
      </w:r>
      <w:r>
        <w:fldChar w:fldCharType="end"/>
      </w:r>
      <w:r>
        <w:t xml:space="preserve">. Здесь удалось выставить номинальный расход на ПНД-1 </w:t>
      </w:r>
      <w:r>
        <w:rPr>
          <w:lang w:val="en-US"/>
        </w:rPr>
        <w:t>(</w:t>
      </w:r>
      <w:r>
        <w:t>10 т</w:t>
      </w:r>
      <w:r>
        <w:rPr>
          <w:lang w:val="en-US"/>
        </w:rPr>
        <w:t>/</w:t>
      </w:r>
      <w:r>
        <w:t>ч</w:t>
      </w:r>
      <w:r>
        <w:rPr>
          <w:lang w:val="en-US"/>
        </w:rPr>
        <w:t>)</w:t>
      </w:r>
      <w:r>
        <w:t>.</w:t>
      </w:r>
    </w:p>
    <w:p w:rsidR="00C561DE" w:rsidRDefault="003653E7" w:rsidP="003653E7">
      <w:pPr>
        <w:pStyle w:val="a8"/>
      </w:pPr>
      <w:r>
        <w:rPr>
          <w:noProof/>
        </w:rPr>
        <w:lastRenderedPageBreak/>
        <w:drawing>
          <wp:inline distT="0" distB="0" distL="0" distR="0" wp14:anchorId="71B10F47" wp14:editId="30A40982">
            <wp:extent cx="6086475" cy="3105150"/>
            <wp:effectExtent l="0" t="0" r="9525"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6086475" cy="3105150"/>
                    </a:xfrm>
                    <a:prstGeom prst="rect">
                      <a:avLst/>
                    </a:prstGeom>
                  </pic:spPr>
                </pic:pic>
              </a:graphicData>
            </a:graphic>
          </wp:inline>
        </w:drawing>
      </w:r>
    </w:p>
    <w:p w:rsidR="003653E7" w:rsidRDefault="003653E7" w:rsidP="003653E7">
      <w:pPr>
        <w:pStyle w:val="a4"/>
      </w:pPr>
      <w:bookmarkStart w:id="360" w:name="_Ref284927159"/>
      <w:bookmarkStart w:id="361" w:name="_Toc291248736"/>
      <w:r>
        <w:t xml:space="preserve">Рисунок </w:t>
      </w:r>
      <w:r w:rsidR="00510818">
        <w:fldChar w:fldCharType="begin"/>
      </w:r>
      <w:r w:rsidR="00510818">
        <w:instrText xml:space="preserve"> SEQ Рисунок \* ARABIC </w:instrText>
      </w:r>
      <w:r w:rsidR="00510818">
        <w:fldChar w:fldCharType="separate"/>
      </w:r>
      <w:r w:rsidR="009B7F9D">
        <w:rPr>
          <w:noProof/>
        </w:rPr>
        <w:t>114</w:t>
      </w:r>
      <w:r w:rsidR="00510818">
        <w:rPr>
          <w:noProof/>
        </w:rPr>
        <w:fldChar w:fldCharType="end"/>
      </w:r>
      <w:bookmarkEnd w:id="360"/>
      <w:r>
        <w:t>. Состояние системы свежего пара после изменения положения задвижек</w:t>
      </w:r>
      <w:bookmarkEnd w:id="361"/>
    </w:p>
    <w:p w:rsidR="00C37583" w:rsidRDefault="00C37583" w:rsidP="00C37583">
      <w:pPr>
        <w:pStyle w:val="2"/>
      </w:pPr>
      <w:bookmarkStart w:id="362" w:name="_Toc355798029"/>
      <w:r>
        <w:t>Присоединение деаэратора</w:t>
      </w:r>
      <w:bookmarkEnd w:id="362"/>
    </w:p>
    <w:p w:rsidR="00C37583" w:rsidRPr="00F45967" w:rsidRDefault="00C37583" w:rsidP="00C37583">
      <w:pPr>
        <w:pStyle w:val="3"/>
      </w:pPr>
      <w:bookmarkStart w:id="363" w:name="_Toc355798030"/>
      <w:r>
        <w:t>Описание модели</w:t>
      </w:r>
      <w:bookmarkEnd w:id="363"/>
    </w:p>
    <w:p w:rsidR="00C37583" w:rsidRDefault="00C37583" w:rsidP="00C37583">
      <w:r>
        <w:t>Теперь к нашей модели ПТУ мы по этапам будем подключать модель деаэратора.</w:t>
      </w:r>
    </w:p>
    <w:p w:rsidR="00C37583" w:rsidRDefault="00C37583" w:rsidP="00C37583">
      <w:r>
        <w:t xml:space="preserve">Точки соединений с деаэратором будут следующие, </w:t>
      </w:r>
      <w:r w:rsidR="00355A88">
        <w:t xml:space="preserve">на данном этапе </w:t>
      </w:r>
      <w:r>
        <w:t xml:space="preserve">всего их будет </w:t>
      </w:r>
      <w:r w:rsidR="00355A88">
        <w:t>3</w:t>
      </w:r>
      <w:r>
        <w:t xml:space="preserve"> (</w:t>
      </w:r>
      <w:r w:rsidR="00355A88">
        <w:t>три</w:t>
      </w:r>
      <w:r>
        <w:t>):</w:t>
      </w:r>
    </w:p>
    <w:p w:rsidR="00C37583" w:rsidRPr="00834873" w:rsidRDefault="00C37583" w:rsidP="00C37583">
      <w:pPr>
        <w:pStyle w:val="ac"/>
        <w:numPr>
          <w:ilvl w:val="0"/>
          <w:numId w:val="29"/>
        </w:numPr>
      </w:pPr>
      <w:r>
        <w:t>ко второму отбору пара, помимо отбора на ПВД-2, добавится отбор на деаэратор – пар</w:t>
      </w:r>
      <w:r w:rsidR="001709A0">
        <w:t>опровод</w:t>
      </w:r>
      <w:r>
        <w:t xml:space="preserve"> будет </w:t>
      </w:r>
      <w:r w:rsidR="001709A0">
        <w:t>соединять отбор пара с</w:t>
      </w:r>
      <w:r>
        <w:t xml:space="preserve"> верхни</w:t>
      </w:r>
      <w:r w:rsidR="001709A0">
        <w:t>м</w:t>
      </w:r>
      <w:r>
        <w:t xml:space="preserve"> объём</w:t>
      </w:r>
      <w:r w:rsidR="001709A0">
        <w:t>ом</w:t>
      </w:r>
      <w:r>
        <w:t xml:space="preserve"> деаэратора</w:t>
      </w:r>
      <w:r w:rsidRPr="00834873">
        <w:t>;</w:t>
      </w:r>
    </w:p>
    <w:p w:rsidR="00C37583" w:rsidRPr="00195270" w:rsidRDefault="00195270" w:rsidP="00C37583">
      <w:pPr>
        <w:pStyle w:val="ac"/>
        <w:numPr>
          <w:ilvl w:val="0"/>
          <w:numId w:val="29"/>
        </w:numPr>
      </w:pPr>
      <w:r>
        <w:t>слив конденсата из деаэратора будет поступать на всас группы питательных насосов</w:t>
      </w:r>
      <w:r w:rsidR="007C3A86" w:rsidRPr="007C3A86">
        <w:t xml:space="preserve"> (</w:t>
      </w:r>
      <w:r w:rsidR="007C3A86">
        <w:t>и далее идти на подогрев в ПВД-2 и ПВД-3)</w:t>
      </w:r>
      <w:r w:rsidRPr="00195270">
        <w:t>;</w:t>
      </w:r>
    </w:p>
    <w:p w:rsidR="00C37583" w:rsidRDefault="00355A88" w:rsidP="00C37583">
      <w:pPr>
        <w:pStyle w:val="ac"/>
        <w:numPr>
          <w:ilvl w:val="0"/>
          <w:numId w:val="29"/>
        </w:numPr>
      </w:pPr>
      <w:r>
        <w:t xml:space="preserve">подогретая в ПНД-1 </w:t>
      </w:r>
      <w:r w:rsidR="00307D28">
        <w:t xml:space="preserve">вода </w:t>
      </w:r>
      <w:r>
        <w:t xml:space="preserve">будет подаваться в </w:t>
      </w:r>
      <w:r w:rsidR="00271264">
        <w:t>верхний</w:t>
      </w:r>
      <w:r>
        <w:t xml:space="preserve"> объём деаэратора</w:t>
      </w:r>
      <w:r w:rsidRPr="00355A88">
        <w:t>.</w:t>
      </w:r>
    </w:p>
    <w:p w:rsidR="00C37583" w:rsidRPr="00834873" w:rsidRDefault="00355A88" w:rsidP="00C37583">
      <w:r>
        <w:t>Модель деаэратора</w:t>
      </w:r>
      <w:r w:rsidR="00C37583">
        <w:t xml:space="preserve"> разместим в отдельной субмодели ТРР. Соединения между листами ТРР будут организованы при помощи элементов </w:t>
      </w:r>
      <w:r w:rsidR="00C37583" w:rsidRPr="0091259F">
        <w:rPr>
          <w:b/>
        </w:rPr>
        <w:t>«В память ТРР»</w:t>
      </w:r>
      <w:r w:rsidR="00C37583">
        <w:t xml:space="preserve"> и </w:t>
      </w:r>
      <w:r w:rsidR="00C37583" w:rsidRPr="0091259F">
        <w:rPr>
          <w:b/>
        </w:rPr>
        <w:t>«Из памяти ТРР»</w:t>
      </w:r>
      <w:r w:rsidR="00C37583">
        <w:t>.</w:t>
      </w:r>
    </w:p>
    <w:p w:rsidR="00C37583" w:rsidRDefault="00C37583" w:rsidP="00C37583">
      <w:pPr>
        <w:pStyle w:val="3"/>
      </w:pPr>
      <w:bookmarkStart w:id="364" w:name="_Toc355798031"/>
      <w:r>
        <w:t>Файл м</w:t>
      </w:r>
      <w:r>
        <w:rPr>
          <w:lang w:val="en-US"/>
        </w:rPr>
        <w:t>одели ПТУ</w:t>
      </w:r>
      <w:r w:rsidR="00355A88">
        <w:t>, версия 04</w:t>
      </w:r>
      <w:bookmarkEnd w:id="364"/>
    </w:p>
    <w:p w:rsidR="00C37583" w:rsidRPr="002D3817" w:rsidRDefault="00355A88" w:rsidP="00C37583">
      <w:pPr>
        <w:rPr>
          <w:rStyle w:val="a9"/>
          <w:b w:val="0"/>
        </w:rPr>
      </w:pPr>
      <w:r>
        <w:t>Откройте проект версии 03</w:t>
      </w:r>
      <w:r w:rsidR="00C37583">
        <w:t xml:space="preserve"> (</w:t>
      </w:r>
      <w:r w:rsidR="00C37583">
        <w:rPr>
          <w:rStyle w:val="a9"/>
        </w:rPr>
        <w:t>«</w:t>
      </w:r>
      <w:r w:rsidR="00C37583">
        <w:rPr>
          <w:b/>
          <w:lang w:val="en-US"/>
        </w:rPr>
        <w:t>C</w:t>
      </w:r>
      <w:r w:rsidR="00C37583" w:rsidRPr="00C53CBD">
        <w:rPr>
          <w:b/>
        </w:rPr>
        <w:t>:\</w:t>
      </w:r>
      <w:r w:rsidR="00C37583">
        <w:rPr>
          <w:b/>
          <w:lang w:val="en-US"/>
        </w:rPr>
        <w:t>KTZ</w:t>
      </w:r>
      <w:r w:rsidR="00C37583" w:rsidRPr="00C53CBD">
        <w:rPr>
          <w:b/>
        </w:rPr>
        <w:t>\</w:t>
      </w:r>
      <w:r w:rsidR="00C37583">
        <w:rPr>
          <w:b/>
          <w:lang w:val="en-US"/>
        </w:rPr>
        <w:t>T</w:t>
      </w:r>
      <w:r w:rsidR="00C37583" w:rsidRPr="00C53CBD">
        <w:rPr>
          <w:b/>
        </w:rPr>
        <w:t>urbine\ТК-35-version-0</w:t>
      </w:r>
      <w:r>
        <w:rPr>
          <w:b/>
        </w:rPr>
        <w:t>3</w:t>
      </w:r>
      <w:r w:rsidR="00C37583" w:rsidRPr="00C53CBD">
        <w:rPr>
          <w:b/>
        </w:rPr>
        <w:t>.prt</w:t>
      </w:r>
      <w:r w:rsidR="00C37583">
        <w:rPr>
          <w:rStyle w:val="a9"/>
        </w:rPr>
        <w:t>»</w:t>
      </w:r>
      <w:r w:rsidR="00C37583">
        <w:t>) и сохраните его в новый файл</w:t>
      </w:r>
      <w:r w:rsidR="00C37583" w:rsidRPr="003A2010">
        <w:t xml:space="preserve"> </w:t>
      </w:r>
      <w:r w:rsidR="00C37583">
        <w:t xml:space="preserve">с именем </w:t>
      </w:r>
      <w:r w:rsidR="00C37583">
        <w:rPr>
          <w:rStyle w:val="a9"/>
        </w:rPr>
        <w:t>«</w:t>
      </w:r>
      <w:r w:rsidR="00C37583">
        <w:rPr>
          <w:b/>
          <w:lang w:val="en-US"/>
        </w:rPr>
        <w:t>C</w:t>
      </w:r>
      <w:r w:rsidR="00C37583" w:rsidRPr="00C53CBD">
        <w:rPr>
          <w:b/>
        </w:rPr>
        <w:t>:\</w:t>
      </w:r>
      <w:r w:rsidR="00C37583">
        <w:rPr>
          <w:b/>
          <w:lang w:val="en-US"/>
        </w:rPr>
        <w:t>KTZ</w:t>
      </w:r>
      <w:r w:rsidR="00C37583" w:rsidRPr="00C53CBD">
        <w:rPr>
          <w:b/>
        </w:rPr>
        <w:t>\</w:t>
      </w:r>
      <w:r w:rsidR="00C37583">
        <w:rPr>
          <w:b/>
          <w:lang w:val="en-US"/>
        </w:rPr>
        <w:t>T</w:t>
      </w:r>
      <w:r w:rsidR="00C37583" w:rsidRPr="00C53CBD">
        <w:rPr>
          <w:b/>
        </w:rPr>
        <w:t>urbine\ТК-35-version-0</w:t>
      </w:r>
      <w:r>
        <w:rPr>
          <w:b/>
        </w:rPr>
        <w:t>4</w:t>
      </w:r>
      <w:r w:rsidR="00C37583" w:rsidRPr="00C53CBD">
        <w:rPr>
          <w:b/>
        </w:rPr>
        <w:t>.prt</w:t>
      </w:r>
      <w:r w:rsidR="00C37583">
        <w:rPr>
          <w:rStyle w:val="a9"/>
        </w:rPr>
        <w:t>»</w:t>
      </w:r>
      <w:r w:rsidR="00C37583" w:rsidRPr="002C4D9E">
        <w:rPr>
          <w:rStyle w:val="a9"/>
          <w:b w:val="0"/>
        </w:rPr>
        <w:t>.</w:t>
      </w:r>
    </w:p>
    <w:p w:rsidR="00C37583" w:rsidRDefault="00C37583" w:rsidP="00C37583">
      <w:r>
        <w:t xml:space="preserve">Разместите на схеме новый элемент </w:t>
      </w:r>
      <w:r w:rsidRPr="0091259F">
        <w:rPr>
          <w:b/>
        </w:rPr>
        <w:t>«Субмодель ТРР»</w:t>
      </w:r>
      <w:r>
        <w:t>. Измените свойство нового листа, чтобы внешний вид совпадал с рисунком</w:t>
      </w:r>
      <w:r w:rsidR="003A6D03">
        <w:t xml:space="preserve"> </w:t>
      </w:r>
      <w:r w:rsidR="003A6D03">
        <w:fldChar w:fldCharType="begin"/>
      </w:r>
      <w:r w:rsidR="003A6D03">
        <w:instrText xml:space="preserve"> REF _Ref284927886 \h </w:instrText>
      </w:r>
      <w:r w:rsidR="003A6D03">
        <w:fldChar w:fldCharType="separate"/>
      </w:r>
      <w:r w:rsidR="009B7F9D">
        <w:t xml:space="preserve">Рисунок </w:t>
      </w:r>
      <w:r w:rsidR="009B7F9D">
        <w:rPr>
          <w:noProof/>
        </w:rPr>
        <w:t>115</w:t>
      </w:r>
      <w:r w:rsidR="003A6D03">
        <w:fldChar w:fldCharType="end"/>
      </w:r>
      <w:r w:rsidR="003A6D03">
        <w:t>.</w:t>
      </w:r>
      <w:r>
        <w:t xml:space="preserve"> В качестве имени нового листа задайте строку </w:t>
      </w:r>
      <w:r w:rsidRPr="00BC03DC">
        <w:rPr>
          <w:b/>
        </w:rPr>
        <w:t>«</w:t>
      </w:r>
      <w:r w:rsidR="00355A88">
        <w:rPr>
          <w:b/>
          <w:lang w:val="en-US"/>
        </w:rPr>
        <w:t>DEAIR</w:t>
      </w:r>
      <w:r w:rsidRPr="00BC03DC">
        <w:rPr>
          <w:b/>
        </w:rPr>
        <w:t>»</w:t>
      </w:r>
      <w:r w:rsidRPr="003951AA">
        <w:t>.</w:t>
      </w:r>
    </w:p>
    <w:p w:rsidR="00F7671A" w:rsidRPr="003A6D03" w:rsidRDefault="00F7671A" w:rsidP="00C37583">
      <w:r>
        <w:t>Можно просто скопировать из проекта деаэратора всю субмодель сюда, в файл с единой моделью ПТУ.</w:t>
      </w:r>
    </w:p>
    <w:p w:rsidR="003A6D03" w:rsidRPr="003A6D03" w:rsidRDefault="00F84F7E" w:rsidP="003A6D03">
      <w:pPr>
        <w:pStyle w:val="a8"/>
        <w:rPr>
          <w:lang w:val="en-US"/>
        </w:rPr>
      </w:pPr>
      <w:r>
        <w:rPr>
          <w:noProof/>
        </w:rPr>
        <w:lastRenderedPageBreak/>
        <w:drawing>
          <wp:inline distT="0" distB="0" distL="0" distR="0" wp14:anchorId="26611248" wp14:editId="2A213F00">
            <wp:extent cx="3419475" cy="2676525"/>
            <wp:effectExtent l="0" t="0" r="9525" b="952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419475" cy="2676525"/>
                    </a:xfrm>
                    <a:prstGeom prst="rect">
                      <a:avLst/>
                    </a:prstGeom>
                  </pic:spPr>
                </pic:pic>
              </a:graphicData>
            </a:graphic>
          </wp:inline>
        </w:drawing>
      </w:r>
      <w:r>
        <w:rPr>
          <w:noProof/>
        </w:rPr>
        <w:t xml:space="preserve"> </w:t>
      </w:r>
    </w:p>
    <w:p w:rsidR="003A6D03" w:rsidRDefault="003A6D03" w:rsidP="003A6D03">
      <w:pPr>
        <w:pStyle w:val="a4"/>
      </w:pPr>
      <w:bookmarkStart w:id="365" w:name="_Ref284927886"/>
      <w:bookmarkStart w:id="366" w:name="_Toc291248737"/>
      <w:r>
        <w:t xml:space="preserve">Рисунок </w:t>
      </w:r>
      <w:r w:rsidR="00510818">
        <w:fldChar w:fldCharType="begin"/>
      </w:r>
      <w:r w:rsidR="00510818">
        <w:instrText xml:space="preserve"> SEQ Рисунок \* ARABIC </w:instrText>
      </w:r>
      <w:r w:rsidR="00510818">
        <w:fldChar w:fldCharType="separate"/>
      </w:r>
      <w:r w:rsidR="009B7F9D">
        <w:rPr>
          <w:noProof/>
        </w:rPr>
        <w:t>115</w:t>
      </w:r>
      <w:r w:rsidR="00510818">
        <w:rPr>
          <w:noProof/>
        </w:rPr>
        <w:fldChar w:fldCharType="end"/>
      </w:r>
      <w:bookmarkEnd w:id="365"/>
      <w:r>
        <w:t>. Добавление листа с субмоделью деаэратора</w:t>
      </w:r>
      <w:bookmarkEnd w:id="366"/>
    </w:p>
    <w:p w:rsidR="00B624B5" w:rsidRDefault="00B624B5" w:rsidP="00B624B5">
      <w:pPr>
        <w:pStyle w:val="3"/>
      </w:pPr>
      <w:bookmarkStart w:id="367" w:name="_Toc355798032"/>
      <w:r>
        <w:t>Глобальные параметры</w:t>
      </w:r>
      <w:bookmarkEnd w:id="367"/>
    </w:p>
    <w:p w:rsidR="00F7671A" w:rsidRDefault="00B624B5" w:rsidP="00F7671A">
      <w:r>
        <w:t xml:space="preserve">Для работоспособности модели </w:t>
      </w:r>
      <w:r w:rsidR="00F7671A">
        <w:t xml:space="preserve">деаэратора не требуются никакие глобальные сигналы, </w:t>
      </w:r>
      <w:r w:rsidR="00420E8C">
        <w:t xml:space="preserve">т.к. </w:t>
      </w:r>
      <w:r w:rsidR="00F7671A">
        <w:t xml:space="preserve">мы создавали модель без их использования. Поэтому ничего изменять </w:t>
      </w:r>
      <w:r w:rsidR="00420E8C">
        <w:t xml:space="preserve">или добавлять </w:t>
      </w:r>
      <w:r w:rsidR="00F7671A">
        <w:t>в глобальных параметра</w:t>
      </w:r>
      <w:r w:rsidR="00420E8C">
        <w:t>х не требуется.</w:t>
      </w:r>
    </w:p>
    <w:p w:rsidR="00B624B5" w:rsidRDefault="00B624B5" w:rsidP="00F7671A">
      <w:pPr>
        <w:pStyle w:val="3"/>
      </w:pPr>
      <w:bookmarkStart w:id="368" w:name="_Toc355798033"/>
      <w:r>
        <w:t>Структура присоединения субмодели деаэратора</w:t>
      </w:r>
      <w:bookmarkEnd w:id="368"/>
    </w:p>
    <w:p w:rsidR="00B624B5" w:rsidRDefault="00B624B5" w:rsidP="00B624B5">
      <w:r>
        <w:t xml:space="preserve">Теперь, на лист </w:t>
      </w:r>
      <w:r w:rsidRPr="00B269AD">
        <w:rPr>
          <w:b/>
        </w:rPr>
        <w:t>«</w:t>
      </w:r>
      <w:r w:rsidR="00420E8C">
        <w:rPr>
          <w:b/>
        </w:rPr>
        <w:t>Д</w:t>
      </w:r>
      <w:r w:rsidR="005956B1">
        <w:rPr>
          <w:b/>
        </w:rPr>
        <w:t>Э</w:t>
      </w:r>
      <w:r w:rsidRPr="00B269AD">
        <w:rPr>
          <w:b/>
        </w:rPr>
        <w:t>»</w:t>
      </w:r>
      <w:r>
        <w:t xml:space="preserve"> скопируйте из соответствующ</w:t>
      </w:r>
      <w:r w:rsidR="00420E8C">
        <w:t>его</w:t>
      </w:r>
      <w:r>
        <w:t xml:space="preserve"> проект</w:t>
      </w:r>
      <w:r w:rsidR="00420E8C">
        <w:t>а</w:t>
      </w:r>
      <w:r>
        <w:t xml:space="preserve"> субмодель</w:t>
      </w:r>
      <w:r w:rsidR="00420E8C">
        <w:t xml:space="preserve"> деаэратора</w:t>
      </w:r>
      <w:r w:rsidR="000A432B">
        <w:t xml:space="preserve"> и приступим к соединению модели деаэратора с моделью ПТУ</w:t>
      </w:r>
      <w:r>
        <w:t>.</w:t>
      </w:r>
    </w:p>
    <w:p w:rsidR="000A432B" w:rsidRDefault="000A432B" w:rsidP="00B624B5">
      <w:r>
        <w:rPr>
          <w:noProof/>
        </w:rPr>
        <w:drawing>
          <wp:inline distT="0" distB="0" distL="0" distR="0" wp14:anchorId="23F15B90" wp14:editId="5F506195">
            <wp:extent cx="5114925" cy="3609975"/>
            <wp:effectExtent l="0" t="0" r="9525"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114925" cy="3609975"/>
                    </a:xfrm>
                    <a:prstGeom prst="rect">
                      <a:avLst/>
                    </a:prstGeom>
                  </pic:spPr>
                </pic:pic>
              </a:graphicData>
            </a:graphic>
          </wp:inline>
        </w:drawing>
      </w:r>
    </w:p>
    <w:p w:rsidR="000A432B" w:rsidRDefault="000A432B" w:rsidP="000A432B">
      <w:pPr>
        <w:pStyle w:val="a4"/>
      </w:pPr>
      <w:bookmarkStart w:id="369" w:name="_Ref285013192"/>
      <w:bookmarkStart w:id="370" w:name="_Toc291248738"/>
      <w:r>
        <w:t xml:space="preserve">Рисунок </w:t>
      </w:r>
      <w:r w:rsidR="00510818">
        <w:fldChar w:fldCharType="begin"/>
      </w:r>
      <w:r w:rsidR="00510818">
        <w:instrText xml:space="preserve"> SEQ Рисунок \* ARABIC </w:instrText>
      </w:r>
      <w:r w:rsidR="00510818">
        <w:fldChar w:fldCharType="separate"/>
      </w:r>
      <w:r w:rsidR="009B7F9D">
        <w:rPr>
          <w:noProof/>
        </w:rPr>
        <w:t>116</w:t>
      </w:r>
      <w:r w:rsidR="00510818">
        <w:rPr>
          <w:noProof/>
        </w:rPr>
        <w:fldChar w:fldCharType="end"/>
      </w:r>
      <w:bookmarkEnd w:id="369"/>
      <w:r>
        <w:t>. Добавление нового отбора на деаэратор</w:t>
      </w:r>
      <w:bookmarkEnd w:id="370"/>
    </w:p>
    <w:p w:rsidR="000A432B" w:rsidRDefault="000A432B" w:rsidP="000A432B">
      <w:r>
        <w:t xml:space="preserve">Отбор пара на деаэратор будет осуществлён из той же точки, что и отбор на ПВД-2. Для этого в месте где происходит отбор, добавьте новый внутренний узел ТРР (скопируйте узел рядом, новый </w:t>
      </w:r>
      <w:r>
        <w:lastRenderedPageBreak/>
        <w:t xml:space="preserve">узел будет с такими же параметрами) и новый блок </w:t>
      </w:r>
      <w:r w:rsidRPr="00B17282">
        <w:rPr>
          <w:b/>
        </w:rPr>
        <w:t>«В память ТРР»</w:t>
      </w:r>
      <w:r>
        <w:t xml:space="preserve">, задав ему имя </w:t>
      </w:r>
      <w:r w:rsidRPr="00B17282">
        <w:rPr>
          <w:b/>
        </w:rPr>
        <w:t>«Отбор на ДЭ»</w:t>
      </w:r>
      <w:r>
        <w:t xml:space="preserve">. Соедините оба </w:t>
      </w:r>
      <w:r w:rsidR="00B17282">
        <w:t>блока</w:t>
      </w:r>
      <w:r>
        <w:t xml:space="preserve"> </w:t>
      </w:r>
      <w:r w:rsidRPr="00B17282">
        <w:rPr>
          <w:b/>
        </w:rPr>
        <w:t>«В память ТРР»</w:t>
      </w:r>
      <w:r>
        <w:t xml:space="preserve"> с новым внутренним узлом, см. рисунок </w:t>
      </w:r>
      <w:r>
        <w:fldChar w:fldCharType="begin"/>
      </w:r>
      <w:r>
        <w:instrText xml:space="preserve"> REF _Ref285013192 \h </w:instrText>
      </w:r>
      <w:r>
        <w:fldChar w:fldCharType="separate"/>
      </w:r>
      <w:r w:rsidR="009B7F9D">
        <w:t xml:space="preserve">Рисунок </w:t>
      </w:r>
      <w:r w:rsidR="009B7F9D">
        <w:rPr>
          <w:noProof/>
        </w:rPr>
        <w:t>116</w:t>
      </w:r>
      <w:r>
        <w:fldChar w:fldCharType="end"/>
      </w:r>
      <w:r>
        <w:t>.</w:t>
      </w:r>
    </w:p>
    <w:p w:rsidR="00B17282" w:rsidRDefault="00B17282" w:rsidP="000A432B">
      <w:r>
        <w:t xml:space="preserve">На субмодели деаэратора разместите блок </w:t>
      </w:r>
      <w:r w:rsidRPr="00B17282">
        <w:rPr>
          <w:b/>
        </w:rPr>
        <w:t>«Из памяти ТРР»</w:t>
      </w:r>
      <w:r>
        <w:t xml:space="preserve"> вместо граничного узла Р. Задайте ему такое же имя (</w:t>
      </w:r>
      <w:r w:rsidRPr="00B17282">
        <w:rPr>
          <w:b/>
        </w:rPr>
        <w:t>«Отбор на ДЭ»</w:t>
      </w:r>
      <w:r>
        <w:t xml:space="preserve">). Убедитесь что символ звёздочки пропал на парном ему блоке </w:t>
      </w:r>
      <w:r w:rsidRPr="00B17282">
        <w:rPr>
          <w:b/>
        </w:rPr>
        <w:t>«В память ТРР»</w:t>
      </w:r>
      <w:r>
        <w:t>.</w:t>
      </w:r>
    </w:p>
    <w:p w:rsidR="000A432B" w:rsidRDefault="00B17282" w:rsidP="000A432B">
      <w:r>
        <w:t xml:space="preserve">Теперь аналогичным образом организуйте соединение слива конденсата из деаэратора на всас питательным насосам. Имена блоков </w:t>
      </w:r>
      <w:r w:rsidRPr="00B17282">
        <w:rPr>
          <w:b/>
        </w:rPr>
        <w:t>«В память ТРР»</w:t>
      </w:r>
      <w:r>
        <w:t xml:space="preserve"> и </w:t>
      </w:r>
      <w:r w:rsidRPr="00B17282">
        <w:rPr>
          <w:b/>
        </w:rPr>
        <w:t>«Из памяти ТРР»</w:t>
      </w:r>
      <w:r>
        <w:t xml:space="preserve"> задайте </w:t>
      </w:r>
      <w:r w:rsidRPr="00B17282">
        <w:rPr>
          <w:b/>
        </w:rPr>
        <w:t>«На всас ЭПН»</w:t>
      </w:r>
      <w:r>
        <w:t>.</w:t>
      </w:r>
      <w:r w:rsidR="007A65EC">
        <w:t xml:space="preserve"> Новую точку (внутренний узел ТРР) вместо граничного узла Р на субмодели питательных насосов </w:t>
      </w:r>
      <w:r w:rsidR="000E4228">
        <w:t xml:space="preserve">ставить не надо (как и на субмодели деаэратора) – сразу соединяем отверстие в баке с каналом на схеме питательных насосов (канал с </w:t>
      </w:r>
      <w:r w:rsidR="007A65EC">
        <w:t>задвижк</w:t>
      </w:r>
      <w:r w:rsidR="000E4228">
        <w:t>ой</w:t>
      </w:r>
      <w:r w:rsidR="007A65EC">
        <w:t xml:space="preserve"> </w:t>
      </w:r>
      <w:r w:rsidR="007A65EC" w:rsidRPr="007A65EC">
        <w:rPr>
          <w:b/>
        </w:rPr>
        <w:t>«К_</w:t>
      </w:r>
      <w:r w:rsidR="007A65EC">
        <w:rPr>
          <w:b/>
        </w:rPr>
        <w:t>51_</w:t>
      </w:r>
      <w:r w:rsidR="007A65EC" w:rsidRPr="007A65EC">
        <w:rPr>
          <w:b/>
        </w:rPr>
        <w:t>1»</w:t>
      </w:r>
      <w:r w:rsidR="000E4228" w:rsidRPr="000E4228">
        <w:t>)</w:t>
      </w:r>
      <w:r w:rsidR="007A65EC">
        <w:t>.</w:t>
      </w:r>
    </w:p>
    <w:p w:rsidR="007A65EC" w:rsidRDefault="005956B1" w:rsidP="000A432B">
      <w:r>
        <w:t xml:space="preserve">Зайдите в субмодель конденсатной группы оборудования и создайте связь между выходом подогретой в ПНД-1 воды и деаэратором. Имя переменной в памяти ТРР задайте </w:t>
      </w:r>
      <w:r w:rsidRPr="00F84F7E">
        <w:rPr>
          <w:b/>
        </w:rPr>
        <w:t>«Конденсат в ДЭ»</w:t>
      </w:r>
      <w:r>
        <w:t>.</w:t>
      </w:r>
      <w:r w:rsidR="00474CBD">
        <w:t xml:space="preserve"> Здесь, т.к. на баке деаэратора есть внутренний узел (отверстие в баке), то не надо добавлять новый внутренний узел</w:t>
      </w:r>
      <w:r w:rsidR="00A51D40">
        <w:t>. Наоборот, можно удалить канал на субмодели деаэратора, тогда подогретая вода будет сразу поступать в бак деаэратора через механизм переменной в памяти ТРР.</w:t>
      </w:r>
    </w:p>
    <w:p w:rsidR="00A51D40" w:rsidRDefault="00EE09EC" w:rsidP="00A51D40">
      <w:pPr>
        <w:pStyle w:val="a8"/>
      </w:pPr>
      <w:r>
        <w:rPr>
          <w:noProof/>
        </w:rPr>
        <w:drawing>
          <wp:inline distT="0" distB="0" distL="0" distR="0" wp14:anchorId="49666E64" wp14:editId="68937F6C">
            <wp:extent cx="4429125" cy="5057775"/>
            <wp:effectExtent l="0" t="0" r="9525"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429125" cy="5057775"/>
                    </a:xfrm>
                    <a:prstGeom prst="rect">
                      <a:avLst/>
                    </a:prstGeom>
                  </pic:spPr>
                </pic:pic>
              </a:graphicData>
            </a:graphic>
          </wp:inline>
        </w:drawing>
      </w:r>
    </w:p>
    <w:p w:rsidR="00A51D40" w:rsidRDefault="00A51D40" w:rsidP="00A51D40">
      <w:pPr>
        <w:pStyle w:val="a4"/>
      </w:pPr>
      <w:bookmarkStart w:id="371" w:name="_Ref285015160"/>
      <w:bookmarkStart w:id="372" w:name="_Toc291248739"/>
      <w:r>
        <w:t xml:space="preserve">Рисунок </w:t>
      </w:r>
      <w:r w:rsidR="00510818">
        <w:fldChar w:fldCharType="begin"/>
      </w:r>
      <w:r w:rsidR="00510818">
        <w:instrText xml:space="preserve"> SEQ Рисунок \* ARABIC </w:instrText>
      </w:r>
      <w:r w:rsidR="00510818">
        <w:fldChar w:fldCharType="separate"/>
      </w:r>
      <w:r w:rsidR="009B7F9D">
        <w:rPr>
          <w:noProof/>
        </w:rPr>
        <w:t>117</w:t>
      </w:r>
      <w:r w:rsidR="00510818">
        <w:rPr>
          <w:noProof/>
        </w:rPr>
        <w:fldChar w:fldCharType="end"/>
      </w:r>
      <w:bookmarkEnd w:id="371"/>
      <w:r>
        <w:t>. Субмодель деаэратора с подключенными связями</w:t>
      </w:r>
      <w:bookmarkEnd w:id="372"/>
    </w:p>
    <w:p w:rsidR="00EE09EC" w:rsidRDefault="00EE09EC" w:rsidP="00EE09EC">
      <w:r>
        <w:lastRenderedPageBreak/>
        <w:t xml:space="preserve">Примерный внешний вид субмодели деаэратора, с тремя новыми соединениями, смотрите на рисунке </w:t>
      </w:r>
      <w:r>
        <w:fldChar w:fldCharType="begin"/>
      </w:r>
      <w:r>
        <w:instrText xml:space="preserve"> REF _Ref285015160 \h </w:instrText>
      </w:r>
      <w:r>
        <w:fldChar w:fldCharType="separate"/>
      </w:r>
      <w:r w:rsidR="009B7F9D">
        <w:t xml:space="preserve">Рисунок </w:t>
      </w:r>
      <w:r w:rsidR="009B7F9D">
        <w:rPr>
          <w:noProof/>
        </w:rPr>
        <w:t>117</w:t>
      </w:r>
      <w:r>
        <w:fldChar w:fldCharType="end"/>
      </w:r>
      <w:r>
        <w:t>.</w:t>
      </w:r>
    </w:p>
    <w:p w:rsidR="00897A82" w:rsidRDefault="00897A82" w:rsidP="003A6D03">
      <w:r>
        <w:t>Теперь нам предстоит тщательная отладка модели, т.к. субмодель деаэратора мы создавали без установления какого-либо стационарного и номинального состояния. Нам потребуется пересмотреть всю схему и, по необходимости, перенастроить отдельные элементы (свойства элементов), для того чтобы получить устойчивое номинальное состояние.</w:t>
      </w:r>
    </w:p>
    <w:p w:rsidR="00C07DA4" w:rsidRDefault="00C07DA4" w:rsidP="00C07DA4">
      <w:pPr>
        <w:pStyle w:val="3"/>
      </w:pPr>
      <w:bookmarkStart w:id="373" w:name="_Toc355798034"/>
      <w:r>
        <w:t>Вывод параметров на схемное окно</w:t>
      </w:r>
      <w:bookmarkEnd w:id="373"/>
    </w:p>
    <w:p w:rsidR="00C07DA4" w:rsidRDefault="00C07DA4" w:rsidP="00C07DA4">
      <w:r>
        <w:t>Все интересующие нас параметры уже выведены на схемное окно.</w:t>
      </w:r>
    </w:p>
    <w:p w:rsidR="00C07DA4" w:rsidRDefault="00C07DA4" w:rsidP="00C07DA4">
      <w:pPr>
        <w:pStyle w:val="3"/>
      </w:pPr>
      <w:bookmarkStart w:id="374" w:name="_Toc355798035"/>
      <w:r>
        <w:t>Свойства элементов модели</w:t>
      </w:r>
      <w:bookmarkEnd w:id="374"/>
    </w:p>
    <w:p w:rsidR="00C07DA4" w:rsidRDefault="00C07DA4" w:rsidP="00C07DA4">
      <w:r>
        <w:t>Параметры всех элементов модели заданы верно</w:t>
      </w:r>
      <w:r w:rsidRPr="009426F8">
        <w:t xml:space="preserve"> (</w:t>
      </w:r>
      <w:r>
        <w:t>параметры новых элементов мы задавали по ходу их добавления). Сейчас мы не будем менять что-то конкретное, но при отладке номинального состояния будут вноситься необходимые изменения в модель.</w:t>
      </w:r>
    </w:p>
    <w:p w:rsidR="00EE09EC" w:rsidRDefault="00480D15" w:rsidP="00EE09EC">
      <w:pPr>
        <w:pStyle w:val="3"/>
      </w:pPr>
      <w:bookmarkStart w:id="375" w:name="_Toc355798036"/>
      <w:r>
        <w:t>Стационарное</w:t>
      </w:r>
      <w:r w:rsidR="00992C80">
        <w:t xml:space="preserve"> состояние</w:t>
      </w:r>
      <w:r w:rsidR="00EE09EC">
        <w:t xml:space="preserve"> модели с присоединённ</w:t>
      </w:r>
      <w:r w:rsidR="00992C80">
        <w:t>ой мод</w:t>
      </w:r>
      <w:r>
        <w:t>е</w:t>
      </w:r>
      <w:r w:rsidR="00992C80">
        <w:t xml:space="preserve">лью </w:t>
      </w:r>
      <w:r w:rsidR="00EE09EC">
        <w:t>деаэрато</w:t>
      </w:r>
      <w:r w:rsidR="00992C80">
        <w:t>ра</w:t>
      </w:r>
      <w:bookmarkEnd w:id="375"/>
    </w:p>
    <w:p w:rsidR="00992C80" w:rsidRDefault="00992C80" w:rsidP="00992C80">
      <w:r>
        <w:t>Давайте запустим схему на расчёт, дождемся установления стационара и посмотрим, чем он отличается от номинального состояния. Дальнейшее изложение ведется по модели, созда</w:t>
      </w:r>
      <w:r w:rsidR="00005D4C">
        <w:t>ваемой с нуля</w:t>
      </w:r>
      <w:r>
        <w:t xml:space="preserve"> параллельно </w:t>
      </w:r>
      <w:r w:rsidR="00005D4C">
        <w:t xml:space="preserve">написанию </w:t>
      </w:r>
      <w:r>
        <w:t>этой учебной методик</w:t>
      </w:r>
      <w:r w:rsidR="00005D4C">
        <w:t>и</w:t>
      </w:r>
      <w:r>
        <w:t>. В вашем случае может быть получено другое стационарное состояние.</w:t>
      </w:r>
      <w:r w:rsidR="00B62E3F">
        <w:t xml:space="preserve"> Ниже описаны исправления, которые пришлось сделать при разработке учебной методики.</w:t>
      </w:r>
    </w:p>
    <w:p w:rsidR="00992C80" w:rsidRDefault="00992C80" w:rsidP="00992C80">
      <w:r>
        <w:t xml:space="preserve">Начнём с проточной части. Задайте в граничном узле G (на втором отборе) величину отбора равную </w:t>
      </w:r>
      <w:r w:rsidR="004C1286" w:rsidRPr="004C1286">
        <w:rPr>
          <w:b/>
        </w:rPr>
        <w:t>«</w:t>
      </w:r>
      <w:r w:rsidRPr="004C1286">
        <w:rPr>
          <w:b/>
        </w:rPr>
        <w:t>0</w:t>
      </w:r>
      <w:r w:rsidR="004C1286" w:rsidRPr="004C1286">
        <w:rPr>
          <w:b/>
        </w:rPr>
        <w:t>»</w:t>
      </w:r>
      <w:r>
        <w:t xml:space="preserve"> (в следующем разделе мы подключим сюда сетевые подогреватели, пока что весь отбор будет идти в деаэратор).</w:t>
      </w:r>
    </w:p>
    <w:p w:rsidR="00992C80" w:rsidRDefault="00992C80" w:rsidP="00992C80">
      <w:r>
        <w:t>В модели конденсатных насосов задайте начальное положение задвижки</w:t>
      </w:r>
      <w:r w:rsidR="004C1286">
        <w:t>-регулятора</w:t>
      </w:r>
      <w:r>
        <w:t xml:space="preserve"> </w:t>
      </w:r>
      <w:r w:rsidRPr="004C1286">
        <w:rPr>
          <w:b/>
        </w:rPr>
        <w:t>«К_3_1»</w:t>
      </w:r>
      <w:r>
        <w:t xml:space="preserve"> равным </w:t>
      </w:r>
      <w:r w:rsidRPr="004C1286">
        <w:rPr>
          <w:b/>
        </w:rPr>
        <w:t>«6,5%»</w:t>
      </w:r>
      <w:r>
        <w:t>.</w:t>
      </w:r>
    </w:p>
    <w:p w:rsidR="008A1466" w:rsidRDefault="00992C80" w:rsidP="00992C80">
      <w:r>
        <w:t xml:space="preserve">В модели питательных насосов замените клапан </w:t>
      </w:r>
      <w:r w:rsidRPr="004C1286">
        <w:rPr>
          <w:b/>
        </w:rPr>
        <w:t>«К_51_1»</w:t>
      </w:r>
      <w:r>
        <w:t xml:space="preserve"> на обратный клапан – тут должен стоять обратник, была допущена ошибка при разработке субмодели.</w:t>
      </w:r>
      <w:r w:rsidR="008A1466">
        <w:t xml:space="preserve"> Здесь же задайте начальное положение задвижки </w:t>
      </w:r>
      <w:r w:rsidR="008A1466" w:rsidRPr="004C1286">
        <w:rPr>
          <w:b/>
        </w:rPr>
        <w:t>«К_3_1»</w:t>
      </w:r>
      <w:r w:rsidR="008A1466">
        <w:t xml:space="preserve"> равным </w:t>
      </w:r>
      <w:r w:rsidR="008A1466" w:rsidRPr="004C1286">
        <w:rPr>
          <w:b/>
        </w:rPr>
        <w:t>«25%»</w:t>
      </w:r>
      <w:r w:rsidR="008A1466">
        <w:t>.</w:t>
      </w:r>
      <w:r w:rsidR="004F7B2D">
        <w:t xml:space="preserve"> Все точки в субмодели питательных насосв должны быть на высотной отметке </w:t>
      </w:r>
      <w:r w:rsidR="004F7B2D" w:rsidRPr="004F7B2D">
        <w:rPr>
          <w:b/>
        </w:rPr>
        <w:t>«0»</w:t>
      </w:r>
      <w:r w:rsidR="004F7B2D">
        <w:t>.</w:t>
      </w:r>
    </w:p>
    <w:p w:rsidR="00B62E3F" w:rsidRDefault="00B62E3F" w:rsidP="00992C80">
      <w:r>
        <w:t xml:space="preserve">В модели </w:t>
      </w:r>
      <w:r w:rsidR="004C1286">
        <w:t xml:space="preserve">бака </w:t>
      </w:r>
      <w:r>
        <w:t xml:space="preserve">деаэратора установите значения объёмов: </w:t>
      </w:r>
      <w:r w:rsidRPr="004C1286">
        <w:rPr>
          <w:b/>
        </w:rPr>
        <w:t>«5»</w:t>
      </w:r>
      <w:r>
        <w:t xml:space="preserve">, </w:t>
      </w:r>
      <w:r w:rsidRPr="004C1286">
        <w:rPr>
          <w:b/>
        </w:rPr>
        <w:t>«40»</w:t>
      </w:r>
      <w:r>
        <w:t xml:space="preserve">, </w:t>
      </w:r>
      <w:r w:rsidRPr="004C1286">
        <w:rPr>
          <w:b/>
        </w:rPr>
        <w:t>«200»</w:t>
      </w:r>
      <w:r>
        <w:t xml:space="preserve"> </w:t>
      </w:r>
      <w:r w:rsidR="004C1286">
        <w:t>м</w:t>
      </w:r>
      <w:r w:rsidR="004C1286" w:rsidRPr="004C1286">
        <w:rPr>
          <w:vertAlign w:val="superscript"/>
        </w:rPr>
        <w:t>3</w:t>
      </w:r>
      <w:r w:rsidR="004C1286">
        <w:t xml:space="preserve"> </w:t>
      </w:r>
      <w:r>
        <w:t>и площадь сечения, равную 7 м</w:t>
      </w:r>
      <w:r w:rsidRPr="00B62E3F">
        <w:rPr>
          <w:vertAlign w:val="superscript"/>
        </w:rPr>
        <w:t>2</w:t>
      </w:r>
      <w:r>
        <w:t>.</w:t>
      </w:r>
      <w:r w:rsidR="00EB3A1A">
        <w:t xml:space="preserve"> Клапан </w:t>
      </w:r>
      <w:r w:rsidR="00EB3A1A" w:rsidRPr="004C1286">
        <w:rPr>
          <w:b/>
        </w:rPr>
        <w:t>«РДП_5_1»</w:t>
      </w:r>
      <w:r w:rsidR="00EB3A1A">
        <w:t xml:space="preserve"> должен стоять в положении «100%».</w:t>
      </w:r>
    </w:p>
    <w:p w:rsidR="008A1466" w:rsidRDefault="008A1466" w:rsidP="00992C80">
      <w:r>
        <w:t>Кроме этих исправлений, были выполнены еще некоторые «косметические» улучшения. В методике не представляется возможным описать всё до последней точки.</w:t>
      </w:r>
    </w:p>
    <w:p w:rsidR="004C1286" w:rsidRDefault="004C1286" w:rsidP="00992C80">
      <w:r>
        <w:t>В результате</w:t>
      </w:r>
      <w:r w:rsidR="004F7B2D">
        <w:t xml:space="preserve">, через </w:t>
      </w:r>
      <w:r w:rsidR="009019A6">
        <w:t>1</w:t>
      </w:r>
      <w:r w:rsidR="004F7B2D">
        <w:t>000 секунд расчета,</w:t>
      </w:r>
      <w:r>
        <w:t xml:space="preserve"> было получено следующее </w:t>
      </w:r>
      <w:r w:rsidR="004F7B2D">
        <w:t xml:space="preserve">стационарное </w:t>
      </w:r>
      <w:r>
        <w:t>состояние – см. рисунок</w:t>
      </w:r>
      <w:r w:rsidR="009019A6">
        <w:t xml:space="preserve"> </w:t>
      </w:r>
      <w:r w:rsidR="009019A6">
        <w:fldChar w:fldCharType="begin"/>
      </w:r>
      <w:r w:rsidR="009019A6">
        <w:instrText xml:space="preserve"> REF _Ref285025835 \h </w:instrText>
      </w:r>
      <w:r w:rsidR="009019A6">
        <w:fldChar w:fldCharType="separate"/>
      </w:r>
      <w:r w:rsidR="009B7F9D">
        <w:t xml:space="preserve">Рисунок </w:t>
      </w:r>
      <w:r w:rsidR="009B7F9D">
        <w:rPr>
          <w:noProof/>
        </w:rPr>
        <w:t>118</w:t>
      </w:r>
      <w:r w:rsidR="009019A6">
        <w:fldChar w:fldCharType="end"/>
      </w:r>
      <w:r w:rsidR="009019A6">
        <w:t>. По рисунку видно что расходы в отборах не совпадают с номинальными, параметры пара в точках отбора с некоторой погрешностью похожи на номинал.</w:t>
      </w:r>
    </w:p>
    <w:p w:rsidR="00480D15" w:rsidRDefault="00480D15" w:rsidP="00480D15">
      <w:pPr>
        <w:pStyle w:val="a8"/>
      </w:pPr>
      <w:r>
        <w:rPr>
          <w:noProof/>
        </w:rPr>
        <w:lastRenderedPageBreak/>
        <w:drawing>
          <wp:inline distT="0" distB="0" distL="0" distR="0" wp14:anchorId="22140453" wp14:editId="74F6B526">
            <wp:extent cx="6038850" cy="43053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6038850" cy="4305300"/>
                    </a:xfrm>
                    <a:prstGeom prst="rect">
                      <a:avLst/>
                    </a:prstGeom>
                  </pic:spPr>
                </pic:pic>
              </a:graphicData>
            </a:graphic>
          </wp:inline>
        </w:drawing>
      </w:r>
    </w:p>
    <w:p w:rsidR="00480D15" w:rsidRDefault="00480D15" w:rsidP="00480D15">
      <w:pPr>
        <w:pStyle w:val="a4"/>
      </w:pPr>
      <w:bookmarkStart w:id="376" w:name="_Ref285025835"/>
      <w:bookmarkStart w:id="377" w:name="_Toc291248740"/>
      <w:r>
        <w:t xml:space="preserve">Рисунок </w:t>
      </w:r>
      <w:r w:rsidR="00510818">
        <w:fldChar w:fldCharType="begin"/>
      </w:r>
      <w:r w:rsidR="00510818">
        <w:instrText xml:space="preserve"> SEQ Рисунок \* ARABIC </w:instrText>
      </w:r>
      <w:r w:rsidR="00510818">
        <w:fldChar w:fldCharType="separate"/>
      </w:r>
      <w:r w:rsidR="009B7F9D">
        <w:rPr>
          <w:noProof/>
        </w:rPr>
        <w:t>118</w:t>
      </w:r>
      <w:r w:rsidR="00510818">
        <w:rPr>
          <w:noProof/>
        </w:rPr>
        <w:fldChar w:fldCharType="end"/>
      </w:r>
      <w:bookmarkEnd w:id="376"/>
      <w:r>
        <w:t>. Субмодель системы свежего пара, стационарное состояние</w:t>
      </w:r>
      <w:bookmarkEnd w:id="377"/>
    </w:p>
    <w:p w:rsidR="003A6D03" w:rsidRPr="003A6D03" w:rsidRDefault="009019A6" w:rsidP="003A6D03">
      <w:r>
        <w:t>На этом мы пока ограничимся получением номинала – важно было вернуть схему к устойчивому стационарному положению. Чтобы добиться номинального состояния, сейчас потребовалось бы изменять условия на граничных узлах и в других местах схемы – это нецелесообразно т.к. на последующих этапах интеграции всё равно придется граничные узлсвязями между субмоделями. Кроме этого, деаэратор сейчас недополучает конденсат (с подогревателей ПВД-2 и ПВД-3), и уровень в нём постепенно снижается</w:t>
      </w:r>
      <w:r w:rsidR="00F23E59">
        <w:t>, а во всех подогревателях уровень искусственно поддерживается заданием отбора конденсата, равным подаче пара</w:t>
      </w:r>
      <w:r>
        <w:t>. Все эти моменты будут исправлены на последующих стадиях</w:t>
      </w:r>
      <w:r w:rsidR="00F23E59">
        <w:t xml:space="preserve"> и будет возможно создеть «настоящее» номинальное состояние</w:t>
      </w:r>
      <w:r>
        <w:t>.</w:t>
      </w:r>
    </w:p>
    <w:p w:rsidR="00355A88" w:rsidRDefault="00355A88" w:rsidP="00355A88">
      <w:pPr>
        <w:pStyle w:val="2"/>
      </w:pPr>
      <w:bookmarkStart w:id="378" w:name="_Toc355798037"/>
      <w:r>
        <w:t>Присоединение промконтура</w:t>
      </w:r>
      <w:bookmarkEnd w:id="378"/>
    </w:p>
    <w:p w:rsidR="00355A88" w:rsidRPr="00F45967" w:rsidRDefault="00355A88" w:rsidP="009019A6">
      <w:pPr>
        <w:pStyle w:val="3"/>
      </w:pPr>
      <w:bookmarkStart w:id="379" w:name="_Toc355798038"/>
      <w:r>
        <w:t>Описание модели</w:t>
      </w:r>
      <w:bookmarkEnd w:id="379"/>
    </w:p>
    <w:p w:rsidR="00355A88" w:rsidRDefault="00355A88" w:rsidP="00355A88">
      <w:r>
        <w:t xml:space="preserve">На этом этапе займёмся подключением </w:t>
      </w:r>
      <w:r w:rsidR="00670BC2">
        <w:t xml:space="preserve">двух </w:t>
      </w:r>
      <w:r w:rsidR="00EC02A1">
        <w:t>сетев</w:t>
      </w:r>
      <w:r w:rsidR="00670BC2">
        <w:t xml:space="preserve">ых </w:t>
      </w:r>
      <w:r w:rsidR="00EC02A1">
        <w:t xml:space="preserve">подогревателей </w:t>
      </w:r>
      <w:r>
        <w:t>промконтура (ПС-</w:t>
      </w:r>
      <w:r w:rsidR="00EC02A1">
        <w:t>450</w:t>
      </w:r>
      <w:r w:rsidR="00670BC2">
        <w:t xml:space="preserve"> (1)</w:t>
      </w:r>
      <w:r>
        <w:t xml:space="preserve"> и ПС-</w:t>
      </w:r>
      <w:r w:rsidR="00EC02A1">
        <w:t>450</w:t>
      </w:r>
      <w:r w:rsidR="00670BC2">
        <w:t xml:space="preserve"> (2)</w:t>
      </w:r>
      <w:r>
        <w:t>).</w:t>
      </w:r>
      <w:r w:rsidR="00670BC2">
        <w:t xml:space="preserve"> Подключение пикового подогревателя оставим на самостоятельную работу.</w:t>
      </w:r>
    </w:p>
    <w:p w:rsidR="00355A88" w:rsidRDefault="00355A88" w:rsidP="00355A88">
      <w:r>
        <w:t xml:space="preserve">Точки соединений с </w:t>
      </w:r>
      <w:r w:rsidR="000061A2">
        <w:t>подогревателями</w:t>
      </w:r>
      <w:r>
        <w:t xml:space="preserve"> будут следующие, всего их будет </w:t>
      </w:r>
      <w:r w:rsidR="000061A2">
        <w:t>2</w:t>
      </w:r>
      <w:r>
        <w:t xml:space="preserve"> (</w:t>
      </w:r>
      <w:r w:rsidR="000061A2">
        <w:t>две</w:t>
      </w:r>
      <w:r>
        <w:t>):</w:t>
      </w:r>
    </w:p>
    <w:p w:rsidR="00355A88" w:rsidRPr="00834873" w:rsidRDefault="00355A88" w:rsidP="00355A88">
      <w:pPr>
        <w:pStyle w:val="ac"/>
        <w:numPr>
          <w:ilvl w:val="0"/>
          <w:numId w:val="29"/>
        </w:numPr>
      </w:pPr>
      <w:r>
        <w:t xml:space="preserve">ко второму отбору пара добавится отбор на </w:t>
      </w:r>
      <w:r w:rsidR="000061A2">
        <w:t>ПС-450</w:t>
      </w:r>
      <w:r w:rsidR="00670BC2">
        <w:t xml:space="preserve"> (1)</w:t>
      </w:r>
      <w:r>
        <w:t xml:space="preserve"> – </w:t>
      </w:r>
      <w:r w:rsidR="000061A2">
        <w:t>пар будет подаваться в</w:t>
      </w:r>
      <w:r>
        <w:t xml:space="preserve"> верхни</w:t>
      </w:r>
      <w:r w:rsidR="000061A2">
        <w:t>й</w:t>
      </w:r>
      <w:r>
        <w:t xml:space="preserve"> объём </w:t>
      </w:r>
      <w:r w:rsidR="000061A2">
        <w:t>сетевого подогревателя</w:t>
      </w:r>
      <w:r w:rsidRPr="00834873">
        <w:t>;</w:t>
      </w:r>
    </w:p>
    <w:p w:rsidR="00355A88" w:rsidRDefault="000061A2" w:rsidP="00355A88">
      <w:pPr>
        <w:pStyle w:val="ac"/>
        <w:numPr>
          <w:ilvl w:val="0"/>
          <w:numId w:val="29"/>
        </w:numPr>
      </w:pPr>
      <w:r>
        <w:t xml:space="preserve">ко второму отбору пара добавится отбор на ПС-450 </w:t>
      </w:r>
      <w:r w:rsidR="00670BC2">
        <w:t xml:space="preserve">(2) </w:t>
      </w:r>
      <w:r>
        <w:t>– пар будет подаваться в верхний объём пикового подогревателя</w:t>
      </w:r>
      <w:r w:rsidR="00355A88" w:rsidRPr="00355A88">
        <w:t>.</w:t>
      </w:r>
    </w:p>
    <w:p w:rsidR="00670BC2" w:rsidRDefault="00670BC2" w:rsidP="00355A88">
      <w:r>
        <w:t>Подогреватели сокращенно будем называть ПС-1 и ПС-2.</w:t>
      </w:r>
    </w:p>
    <w:p w:rsidR="00355A88" w:rsidRPr="00834873" w:rsidRDefault="00355A88" w:rsidP="00355A88">
      <w:r>
        <w:lastRenderedPageBreak/>
        <w:t>Модел</w:t>
      </w:r>
      <w:r w:rsidR="000061A2">
        <w:t>ь промконтура (подогревателей)</w:t>
      </w:r>
      <w:r>
        <w:t xml:space="preserve"> разместим в отдельной субмодели ТРР</w:t>
      </w:r>
      <w:r w:rsidR="000061A2">
        <w:t>, как и все предыдущие составные части модели ПТУ</w:t>
      </w:r>
      <w:r>
        <w:t>.</w:t>
      </w:r>
    </w:p>
    <w:p w:rsidR="00355A88" w:rsidRDefault="00355A88" w:rsidP="00355A88">
      <w:pPr>
        <w:pStyle w:val="3"/>
      </w:pPr>
      <w:bookmarkStart w:id="380" w:name="_Toc355798039"/>
      <w:r>
        <w:t>Файл м</w:t>
      </w:r>
      <w:r>
        <w:rPr>
          <w:lang w:val="en-US"/>
        </w:rPr>
        <w:t>одели ПТУ</w:t>
      </w:r>
      <w:r>
        <w:t>, версия 0</w:t>
      </w:r>
      <w:r w:rsidR="000061A2">
        <w:t>5</w:t>
      </w:r>
      <w:bookmarkEnd w:id="380"/>
    </w:p>
    <w:p w:rsidR="00355A88" w:rsidRPr="002D3817" w:rsidRDefault="00355A88" w:rsidP="00355A88">
      <w:pPr>
        <w:rPr>
          <w:rStyle w:val="a9"/>
          <w:b w:val="0"/>
        </w:rPr>
      </w:pPr>
      <w:r>
        <w:t>Откройте проект версии 0</w:t>
      </w:r>
      <w:r w:rsidR="000061A2">
        <w:t>4</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0061A2">
        <w:rPr>
          <w:b/>
        </w:rPr>
        <w:t>4</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0061A2">
        <w:rPr>
          <w:b/>
        </w:rPr>
        <w:t>5</w:t>
      </w:r>
      <w:r w:rsidRPr="00C53CBD">
        <w:rPr>
          <w:b/>
        </w:rPr>
        <w:t>.prt</w:t>
      </w:r>
      <w:r>
        <w:rPr>
          <w:rStyle w:val="a9"/>
        </w:rPr>
        <w:t>»</w:t>
      </w:r>
      <w:r w:rsidRPr="002C4D9E">
        <w:rPr>
          <w:rStyle w:val="a9"/>
          <w:b w:val="0"/>
        </w:rPr>
        <w:t>.</w:t>
      </w:r>
    </w:p>
    <w:p w:rsidR="008619C9" w:rsidRPr="003A6D03" w:rsidRDefault="003032AC" w:rsidP="008619C9">
      <w:r>
        <w:t xml:space="preserve">Разместите на схеме </w:t>
      </w:r>
      <w:r w:rsidR="008619C9">
        <w:t xml:space="preserve">элемент </w:t>
      </w:r>
      <w:r w:rsidR="008619C9" w:rsidRPr="0091259F">
        <w:rPr>
          <w:b/>
        </w:rPr>
        <w:t>«Субмодель ТРР»</w:t>
      </w:r>
      <w:r w:rsidR="008619C9">
        <w:t xml:space="preserve">. Измените свойство нового листа, чтобы внешний вид совпадал с рисунком </w:t>
      </w:r>
      <w:r w:rsidR="008619C9">
        <w:fldChar w:fldCharType="begin"/>
      </w:r>
      <w:r w:rsidR="008619C9">
        <w:instrText xml:space="preserve"> REF _Ref285026199 \h </w:instrText>
      </w:r>
      <w:r w:rsidR="008619C9">
        <w:fldChar w:fldCharType="separate"/>
      </w:r>
      <w:r w:rsidR="009B7F9D">
        <w:t xml:space="preserve">Рисунок </w:t>
      </w:r>
      <w:r w:rsidR="009B7F9D">
        <w:rPr>
          <w:noProof/>
        </w:rPr>
        <w:t>119</w:t>
      </w:r>
      <w:r w:rsidR="008619C9">
        <w:fldChar w:fldCharType="end"/>
      </w:r>
      <w:r w:rsidR="008619C9">
        <w:t xml:space="preserve">. В качестве имени нового листа задайте строку </w:t>
      </w:r>
      <w:r w:rsidR="008619C9" w:rsidRPr="00BC03DC">
        <w:rPr>
          <w:b/>
        </w:rPr>
        <w:t>«</w:t>
      </w:r>
      <w:r w:rsidR="008619C9">
        <w:rPr>
          <w:b/>
          <w:lang w:val="en-US"/>
        </w:rPr>
        <w:t>PK</w:t>
      </w:r>
      <w:r w:rsidR="008619C9" w:rsidRPr="00BC03DC">
        <w:rPr>
          <w:b/>
        </w:rPr>
        <w:t>»</w:t>
      </w:r>
      <w:r w:rsidR="008619C9" w:rsidRPr="003951AA">
        <w:t>.</w:t>
      </w:r>
    </w:p>
    <w:p w:rsidR="008619C9" w:rsidRPr="008619C9" w:rsidRDefault="003032AC" w:rsidP="008619C9">
      <w:pPr>
        <w:pStyle w:val="a8"/>
      </w:pPr>
      <w:r>
        <w:rPr>
          <w:noProof/>
        </w:rPr>
        <w:drawing>
          <wp:inline distT="0" distB="0" distL="0" distR="0" wp14:anchorId="1BC8BFC5" wp14:editId="484D8EB3">
            <wp:extent cx="3476625" cy="26765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476625" cy="2676525"/>
                    </a:xfrm>
                    <a:prstGeom prst="rect">
                      <a:avLst/>
                    </a:prstGeom>
                  </pic:spPr>
                </pic:pic>
              </a:graphicData>
            </a:graphic>
          </wp:inline>
        </w:drawing>
      </w:r>
      <w:r>
        <w:rPr>
          <w:noProof/>
        </w:rPr>
        <w:t xml:space="preserve"> </w:t>
      </w:r>
      <w:r w:rsidR="008619C9">
        <w:rPr>
          <w:noProof/>
        </w:rPr>
        <w:t xml:space="preserve"> </w:t>
      </w:r>
    </w:p>
    <w:p w:rsidR="008619C9" w:rsidRDefault="008619C9" w:rsidP="008619C9">
      <w:pPr>
        <w:pStyle w:val="a4"/>
      </w:pPr>
      <w:bookmarkStart w:id="381" w:name="_Ref285026199"/>
      <w:bookmarkStart w:id="382" w:name="_Toc291248741"/>
      <w:r>
        <w:t xml:space="preserve">Рисунок </w:t>
      </w:r>
      <w:r w:rsidR="00510818">
        <w:fldChar w:fldCharType="begin"/>
      </w:r>
      <w:r w:rsidR="00510818">
        <w:instrText xml:space="preserve"> SEQ Рисунок \* ARABIC </w:instrText>
      </w:r>
      <w:r w:rsidR="00510818">
        <w:fldChar w:fldCharType="separate"/>
      </w:r>
      <w:r w:rsidR="009B7F9D">
        <w:rPr>
          <w:noProof/>
        </w:rPr>
        <w:t>119</w:t>
      </w:r>
      <w:r w:rsidR="00510818">
        <w:rPr>
          <w:noProof/>
        </w:rPr>
        <w:fldChar w:fldCharType="end"/>
      </w:r>
      <w:bookmarkEnd w:id="381"/>
      <w:r>
        <w:t>. Добавление листа с субмоделью промконтура</w:t>
      </w:r>
      <w:bookmarkEnd w:id="382"/>
    </w:p>
    <w:p w:rsidR="00AB15FB" w:rsidRDefault="00AB15FB" w:rsidP="00AB15FB">
      <w:pPr>
        <w:pStyle w:val="3"/>
      </w:pPr>
      <w:bookmarkStart w:id="383" w:name="_Toc355798040"/>
      <w:r>
        <w:t>Глобальные параметры</w:t>
      </w:r>
      <w:bookmarkEnd w:id="383"/>
    </w:p>
    <w:p w:rsidR="00AB15FB" w:rsidRDefault="00AB15FB" w:rsidP="00AB15FB">
      <w:r>
        <w:t xml:space="preserve">Для работоспособности модели </w:t>
      </w:r>
      <w:r w:rsidR="00590211">
        <w:t xml:space="preserve">каждого из </w:t>
      </w:r>
      <w:r>
        <w:t xml:space="preserve">подогревателей промконтура требуются </w:t>
      </w:r>
      <w:r w:rsidR="00590211">
        <w:t>по две глобальные переменные. Добавьте их к общему списку переменных</w:t>
      </w:r>
      <w:r w:rsidR="0013751E">
        <w:t xml:space="preserve"> (скопируйте из проектов подогревателей)</w:t>
      </w:r>
      <w:r w:rsidR="00590211">
        <w:t>, см. рисунок</w:t>
      </w:r>
      <w:r w:rsidR="00F10D3D">
        <w:t xml:space="preserve"> </w:t>
      </w:r>
      <w:r w:rsidR="00F10D3D">
        <w:fldChar w:fldCharType="begin"/>
      </w:r>
      <w:r w:rsidR="00F10D3D">
        <w:instrText xml:space="preserve"> REF _Ref285026607 \h </w:instrText>
      </w:r>
      <w:r w:rsidR="00F10D3D">
        <w:fldChar w:fldCharType="separate"/>
      </w:r>
      <w:r w:rsidR="009B7F9D">
        <w:t xml:space="preserve">Рисунок </w:t>
      </w:r>
      <w:r w:rsidR="009B7F9D">
        <w:rPr>
          <w:noProof/>
        </w:rPr>
        <w:t>120</w:t>
      </w:r>
      <w:r w:rsidR="00F10D3D">
        <w:fldChar w:fldCharType="end"/>
      </w:r>
      <w:r w:rsidR="00F10D3D">
        <w:t>.</w:t>
      </w:r>
    </w:p>
    <w:p w:rsidR="0013751E" w:rsidRDefault="00127551" w:rsidP="00F10D3D">
      <w:pPr>
        <w:pStyle w:val="a8"/>
      </w:pPr>
      <w:r>
        <w:rPr>
          <w:noProof/>
        </w:rPr>
        <w:lastRenderedPageBreak/>
        <w:drawing>
          <wp:inline distT="0" distB="0" distL="0" distR="0" wp14:anchorId="67D6848E" wp14:editId="5EE4BD95">
            <wp:extent cx="6152515" cy="3437890"/>
            <wp:effectExtent l="0" t="0" r="63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6152515" cy="3437890"/>
                    </a:xfrm>
                    <a:prstGeom prst="rect">
                      <a:avLst/>
                    </a:prstGeom>
                  </pic:spPr>
                </pic:pic>
              </a:graphicData>
            </a:graphic>
          </wp:inline>
        </w:drawing>
      </w:r>
      <w:r>
        <w:rPr>
          <w:noProof/>
        </w:rPr>
        <w:t xml:space="preserve"> </w:t>
      </w:r>
    </w:p>
    <w:p w:rsidR="00F10D3D" w:rsidRDefault="00F10D3D" w:rsidP="00F10D3D">
      <w:pPr>
        <w:pStyle w:val="a4"/>
      </w:pPr>
      <w:bookmarkStart w:id="384" w:name="_Ref285026607"/>
      <w:bookmarkStart w:id="385" w:name="_Toc291248742"/>
      <w:r>
        <w:t xml:space="preserve">Рисунок </w:t>
      </w:r>
      <w:r w:rsidR="00510818">
        <w:fldChar w:fldCharType="begin"/>
      </w:r>
      <w:r w:rsidR="00510818">
        <w:instrText xml:space="preserve"> SEQ Рисунок \* ARABIC </w:instrText>
      </w:r>
      <w:r w:rsidR="00510818">
        <w:fldChar w:fldCharType="separate"/>
      </w:r>
      <w:r w:rsidR="009B7F9D">
        <w:rPr>
          <w:noProof/>
        </w:rPr>
        <w:t>120</w:t>
      </w:r>
      <w:r w:rsidR="00510818">
        <w:rPr>
          <w:noProof/>
        </w:rPr>
        <w:fldChar w:fldCharType="end"/>
      </w:r>
      <w:bookmarkEnd w:id="384"/>
      <w:r>
        <w:t>. Глобальные сигналы проекта</w:t>
      </w:r>
      <w:bookmarkEnd w:id="385"/>
    </w:p>
    <w:p w:rsidR="003032AC" w:rsidRDefault="003032AC" w:rsidP="003032AC">
      <w:r>
        <w:t xml:space="preserve">Мы переименовали переменные, добавив к ним индексы </w:t>
      </w:r>
      <w:r w:rsidRPr="00F10D3D">
        <w:rPr>
          <w:b/>
        </w:rPr>
        <w:t>«с</w:t>
      </w:r>
      <w:r w:rsidR="00127551">
        <w:rPr>
          <w:b/>
        </w:rPr>
        <w:t>1</w:t>
      </w:r>
      <w:r w:rsidRPr="00F10D3D">
        <w:rPr>
          <w:b/>
        </w:rPr>
        <w:t>»</w:t>
      </w:r>
      <w:r>
        <w:t xml:space="preserve"> и </w:t>
      </w:r>
      <w:r w:rsidRPr="00F10D3D">
        <w:rPr>
          <w:b/>
        </w:rPr>
        <w:t>«</w:t>
      </w:r>
      <w:r w:rsidR="00127551">
        <w:rPr>
          <w:b/>
        </w:rPr>
        <w:t>с2</w:t>
      </w:r>
      <w:r w:rsidRPr="00F10D3D">
        <w:rPr>
          <w:b/>
        </w:rPr>
        <w:t>»</w:t>
      </w:r>
      <w:r>
        <w:t>. Можете переименовать переменные для удобства обращения с ними</w:t>
      </w:r>
      <w:r w:rsidR="00127551">
        <w:t xml:space="preserve"> в какие-то свои имена</w:t>
      </w:r>
      <w:r w:rsidRPr="00F10D3D">
        <w:t>.</w:t>
      </w:r>
    </w:p>
    <w:p w:rsidR="003032AC" w:rsidRPr="003032AC" w:rsidRDefault="003032AC" w:rsidP="003032AC">
      <w:r>
        <w:t>Значения по температур</w:t>
      </w:r>
      <w:r w:rsidR="00127551">
        <w:t>е</w:t>
      </w:r>
      <w:r>
        <w:t xml:space="preserve">: </w:t>
      </w:r>
      <w:r w:rsidR="00127551">
        <w:t>7</w:t>
      </w:r>
      <w:r>
        <w:t>0 °С по расход</w:t>
      </w:r>
      <w:r w:rsidR="00127551">
        <w:t>у</w:t>
      </w:r>
      <w:r>
        <w:t>: 420 т</w:t>
      </w:r>
      <w:r w:rsidRPr="00F10D3D">
        <w:t>/</w:t>
      </w:r>
      <w:r w:rsidR="00127551">
        <w:t>ч</w:t>
      </w:r>
      <w:r>
        <w:t>.</w:t>
      </w:r>
    </w:p>
    <w:p w:rsidR="00AB15FB" w:rsidRDefault="00AB15FB" w:rsidP="00AB15FB">
      <w:pPr>
        <w:pStyle w:val="3"/>
      </w:pPr>
      <w:bookmarkStart w:id="386" w:name="_Toc355798041"/>
      <w:r>
        <w:t>Структура присо</w:t>
      </w:r>
      <w:r w:rsidR="00127551">
        <w:t xml:space="preserve">единения </w:t>
      </w:r>
      <w:r w:rsidR="00F10D3D">
        <w:t>подогревателей промконтура</w:t>
      </w:r>
      <w:bookmarkEnd w:id="386"/>
    </w:p>
    <w:p w:rsidR="00AB15FB" w:rsidRDefault="00AB15FB" w:rsidP="00AB15FB">
      <w:r>
        <w:t xml:space="preserve">Теперь, на лист </w:t>
      </w:r>
      <w:r w:rsidRPr="00B269AD">
        <w:rPr>
          <w:b/>
        </w:rPr>
        <w:t>«</w:t>
      </w:r>
      <w:r w:rsidR="00F10D3D">
        <w:rPr>
          <w:b/>
        </w:rPr>
        <w:t>ПК</w:t>
      </w:r>
      <w:r w:rsidRPr="00B269AD">
        <w:rPr>
          <w:b/>
        </w:rPr>
        <w:t>»</w:t>
      </w:r>
      <w:r>
        <w:t xml:space="preserve"> скопируйте </w:t>
      </w:r>
      <w:r w:rsidR="00127551">
        <w:t xml:space="preserve">два раза </w:t>
      </w:r>
      <w:r>
        <w:t>из соответствующ</w:t>
      </w:r>
      <w:r w:rsidR="00127551">
        <w:t>его</w:t>
      </w:r>
      <w:r>
        <w:t xml:space="preserve"> проект</w:t>
      </w:r>
      <w:r w:rsidR="00127551">
        <w:t>а</w:t>
      </w:r>
      <w:r>
        <w:t xml:space="preserve"> субмодел</w:t>
      </w:r>
      <w:r w:rsidR="00127551">
        <w:t>ь</w:t>
      </w:r>
      <w:r>
        <w:t xml:space="preserve"> </w:t>
      </w:r>
      <w:r w:rsidR="00F10D3D">
        <w:t>подогревател</w:t>
      </w:r>
      <w:r w:rsidR="00127551">
        <w:t>я ПС-450</w:t>
      </w:r>
      <w:r w:rsidR="00F10D3D">
        <w:t xml:space="preserve">, текст для кнопок, изменяющих граничные условия, и сами кнопки, разместите на другом листе ТРР. Внесите изменения в эти кнопки </w:t>
      </w:r>
      <w:r w:rsidR="00E51819">
        <w:t xml:space="preserve">(и в код для них), </w:t>
      </w:r>
      <w:r w:rsidR="00127551">
        <w:t>т.к.</w:t>
      </w:r>
      <w:r w:rsidR="00F10D3D">
        <w:t xml:space="preserve"> изменились имена глобальных сигналов, </w:t>
      </w:r>
      <w:r>
        <w:t>и приступим к соединению модел</w:t>
      </w:r>
      <w:r w:rsidR="00F10D3D">
        <w:t>ей подогревателей с</w:t>
      </w:r>
      <w:r>
        <w:t xml:space="preserve"> моделью ПТУ.</w:t>
      </w:r>
    </w:p>
    <w:p w:rsidR="00E51819" w:rsidRPr="00336CBD" w:rsidRDefault="00E51819" w:rsidP="00AB15FB">
      <w:r>
        <w:t xml:space="preserve">Оба подогревателя будут подключены ко второму отбору пара, причем </w:t>
      </w:r>
      <w:r w:rsidR="00331035">
        <w:t>мы перераспределим</w:t>
      </w:r>
      <w:r>
        <w:t xml:space="preserve"> два внутренних узла ТРР и каналы между узлами: подогреватели будут подключены </w:t>
      </w:r>
      <w:r w:rsidR="00331035">
        <w:t>к узлам МЕЖДУ</w:t>
      </w:r>
      <w:r>
        <w:t xml:space="preserve"> точкой проточной части и точкой отбора на деаэратор, см. рисунок</w:t>
      </w:r>
      <w:r w:rsidR="00331035">
        <w:t xml:space="preserve"> </w:t>
      </w:r>
      <w:r w:rsidR="00331035">
        <w:fldChar w:fldCharType="begin"/>
      </w:r>
      <w:r w:rsidR="00331035">
        <w:instrText xml:space="preserve"> REF _Ref285031198 \h </w:instrText>
      </w:r>
      <w:r w:rsidR="00331035">
        <w:fldChar w:fldCharType="separate"/>
      </w:r>
      <w:r w:rsidR="009B7F9D">
        <w:t xml:space="preserve">Рисунок </w:t>
      </w:r>
      <w:r w:rsidR="009B7F9D">
        <w:rPr>
          <w:noProof/>
        </w:rPr>
        <w:t>121</w:t>
      </w:r>
      <w:r w:rsidR="00331035">
        <w:fldChar w:fldCharType="end"/>
      </w:r>
      <w:r w:rsidR="00331035">
        <w:t>.</w:t>
      </w:r>
      <w:r w:rsidR="00336CBD">
        <w:t xml:space="preserve"> Граничный узел </w:t>
      </w:r>
      <w:r w:rsidR="00336CBD">
        <w:rPr>
          <w:lang w:val="en-US"/>
        </w:rPr>
        <w:t>G</w:t>
      </w:r>
      <w:r w:rsidR="00336CBD" w:rsidRPr="00336CBD">
        <w:t xml:space="preserve"> </w:t>
      </w:r>
      <w:r w:rsidR="00336CBD">
        <w:t>удалите и замените его на внутренний узел ТРР.</w:t>
      </w:r>
      <w:r w:rsidR="00127551">
        <w:t xml:space="preserve"> Таким образом мы создали модель, в которой отбор на ДЭ и на ПВ</w:t>
      </w:r>
      <w:r w:rsidR="005601DA">
        <w:t>-280-1</w:t>
      </w:r>
      <w:r w:rsidR="00127551">
        <w:t xml:space="preserve"> осуществляется «врезкой» в трубы, идущие на подогреватели.</w:t>
      </w:r>
    </w:p>
    <w:p w:rsidR="00331035" w:rsidRDefault="00F23E59" w:rsidP="00331035">
      <w:pPr>
        <w:pStyle w:val="a8"/>
      </w:pPr>
      <w:r>
        <w:rPr>
          <w:noProof/>
        </w:rPr>
        <w:lastRenderedPageBreak/>
        <w:drawing>
          <wp:inline distT="0" distB="0" distL="0" distR="0" wp14:anchorId="5292372A" wp14:editId="17FF7B5D">
            <wp:extent cx="3514725" cy="3371850"/>
            <wp:effectExtent l="0" t="0" r="9525"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514725" cy="3371850"/>
                    </a:xfrm>
                    <a:prstGeom prst="rect">
                      <a:avLst/>
                    </a:prstGeom>
                  </pic:spPr>
                </pic:pic>
              </a:graphicData>
            </a:graphic>
          </wp:inline>
        </w:drawing>
      </w:r>
    </w:p>
    <w:p w:rsidR="00331035" w:rsidRDefault="00331035" w:rsidP="00331035">
      <w:pPr>
        <w:pStyle w:val="a4"/>
      </w:pPr>
      <w:bookmarkStart w:id="387" w:name="_Ref285031198"/>
      <w:bookmarkStart w:id="388" w:name="_Toc291248743"/>
      <w:r>
        <w:t xml:space="preserve">Рисунок </w:t>
      </w:r>
      <w:r w:rsidR="00510818">
        <w:fldChar w:fldCharType="begin"/>
      </w:r>
      <w:r w:rsidR="00510818">
        <w:instrText xml:space="preserve"> SEQ Рисунок \* ARABIC </w:instrText>
      </w:r>
      <w:r w:rsidR="00510818">
        <w:fldChar w:fldCharType="separate"/>
      </w:r>
      <w:r w:rsidR="009B7F9D">
        <w:rPr>
          <w:noProof/>
        </w:rPr>
        <w:t>121</w:t>
      </w:r>
      <w:r w:rsidR="00510818">
        <w:rPr>
          <w:noProof/>
        </w:rPr>
        <w:fldChar w:fldCharType="end"/>
      </w:r>
      <w:bookmarkEnd w:id="387"/>
      <w:r>
        <w:t>. Отборы на подогреватели промконтура</w:t>
      </w:r>
      <w:bookmarkEnd w:id="388"/>
    </w:p>
    <w:p w:rsidR="00E51819" w:rsidRDefault="00331035" w:rsidP="00AB15FB">
      <w:r>
        <w:t>Переверните отборы на 90 градусов для удобства их размещения на схеме.</w:t>
      </w:r>
    </w:p>
    <w:p w:rsidR="00331035" w:rsidRDefault="00331035" w:rsidP="00AB15FB">
      <w:r>
        <w:t xml:space="preserve">Теперь, на листе субмодели промконтура, добавьте соответствующие блоки </w:t>
      </w:r>
      <w:r w:rsidRPr="00331035">
        <w:rPr>
          <w:b/>
        </w:rPr>
        <w:t>«Из памяти ТРР»</w:t>
      </w:r>
      <w:r>
        <w:t>. Обратите внимание, что на схеме системы свежего пара мы подключали порты к узлам, поэтому на схеме подогревателей не нужно ставить новые узлы ТРР, см. рисунок</w:t>
      </w:r>
      <w:r w:rsidR="001E4A46">
        <w:t xml:space="preserve"> </w:t>
      </w:r>
      <w:r w:rsidR="001E4A46">
        <w:fldChar w:fldCharType="begin"/>
      </w:r>
      <w:r w:rsidR="001E4A46">
        <w:instrText xml:space="preserve"> REF _Ref285033084 \h </w:instrText>
      </w:r>
      <w:r w:rsidR="001E4A46">
        <w:fldChar w:fldCharType="separate"/>
      </w:r>
      <w:r w:rsidR="009B7F9D">
        <w:t xml:space="preserve">Рисунок </w:t>
      </w:r>
      <w:r w:rsidR="009B7F9D">
        <w:rPr>
          <w:noProof/>
        </w:rPr>
        <w:t>122</w:t>
      </w:r>
      <w:r w:rsidR="001E4A46">
        <w:fldChar w:fldCharType="end"/>
      </w:r>
      <w:r w:rsidR="001E4A46">
        <w:t>.</w:t>
      </w:r>
    </w:p>
    <w:p w:rsidR="00331035" w:rsidRDefault="00F04082" w:rsidP="001E4A46">
      <w:pPr>
        <w:pStyle w:val="a8"/>
      </w:pPr>
      <w:r>
        <w:rPr>
          <w:noProof/>
        </w:rPr>
        <w:drawing>
          <wp:inline distT="0" distB="0" distL="0" distR="0" wp14:anchorId="2FD72E4B" wp14:editId="444360C0">
            <wp:extent cx="4029075" cy="2781300"/>
            <wp:effectExtent l="0" t="0" r="952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029075" cy="2781300"/>
                    </a:xfrm>
                    <a:prstGeom prst="rect">
                      <a:avLst/>
                    </a:prstGeom>
                  </pic:spPr>
                </pic:pic>
              </a:graphicData>
            </a:graphic>
          </wp:inline>
        </w:drawing>
      </w:r>
      <w:r>
        <w:rPr>
          <w:noProof/>
        </w:rPr>
        <w:t xml:space="preserve"> </w:t>
      </w:r>
      <w:r w:rsidR="00E85F5C">
        <w:rPr>
          <w:noProof/>
        </w:rPr>
        <w:t xml:space="preserve"> </w:t>
      </w:r>
    </w:p>
    <w:p w:rsidR="001E4A46" w:rsidRDefault="001E4A46" w:rsidP="001E4A46">
      <w:pPr>
        <w:pStyle w:val="a4"/>
      </w:pPr>
      <w:bookmarkStart w:id="389" w:name="_Ref285033084"/>
      <w:bookmarkStart w:id="390" w:name="_Toc291248744"/>
      <w:r>
        <w:t xml:space="preserve">Рисунок </w:t>
      </w:r>
      <w:r w:rsidR="00510818">
        <w:fldChar w:fldCharType="begin"/>
      </w:r>
      <w:r w:rsidR="00510818">
        <w:instrText xml:space="preserve"> SEQ Рисунок \* ARABIC </w:instrText>
      </w:r>
      <w:r w:rsidR="00510818">
        <w:fldChar w:fldCharType="separate"/>
      </w:r>
      <w:r w:rsidR="009B7F9D">
        <w:rPr>
          <w:noProof/>
        </w:rPr>
        <w:t>122</w:t>
      </w:r>
      <w:r w:rsidR="00510818">
        <w:rPr>
          <w:noProof/>
        </w:rPr>
        <w:fldChar w:fldCharType="end"/>
      </w:r>
      <w:bookmarkEnd w:id="389"/>
      <w:r>
        <w:t>. Подача пара на подогреватели промконтура</w:t>
      </w:r>
      <w:bookmarkEnd w:id="390"/>
    </w:p>
    <w:p w:rsidR="00F23E59" w:rsidRDefault="00F23E59" w:rsidP="00F23E59">
      <w:pPr>
        <w:pStyle w:val="3"/>
      </w:pPr>
      <w:bookmarkStart w:id="391" w:name="_Toc355798042"/>
      <w:r>
        <w:t>Вывод параметров на схемное окно</w:t>
      </w:r>
      <w:bookmarkEnd w:id="391"/>
    </w:p>
    <w:p w:rsidR="00F23E59" w:rsidRDefault="00F23E59" w:rsidP="00F23E59">
      <w:r>
        <w:t>Все интересующие нас параметры уже выведены на схемное окно.</w:t>
      </w:r>
    </w:p>
    <w:p w:rsidR="00F23E59" w:rsidRDefault="00F23E59" w:rsidP="00F23E59">
      <w:pPr>
        <w:pStyle w:val="3"/>
      </w:pPr>
      <w:bookmarkStart w:id="392" w:name="_Toc355798043"/>
      <w:r>
        <w:t>Свойства элементов модели</w:t>
      </w:r>
      <w:bookmarkEnd w:id="392"/>
    </w:p>
    <w:p w:rsidR="00F23E59" w:rsidRDefault="00F23E59" w:rsidP="00F23E59">
      <w:r>
        <w:t xml:space="preserve">Параметры </w:t>
      </w:r>
      <w:r w:rsidR="00611DA6">
        <w:t xml:space="preserve">практически </w:t>
      </w:r>
      <w:r>
        <w:t>всех элементов модели заданы верно</w:t>
      </w:r>
      <w:r w:rsidRPr="009426F8">
        <w:t xml:space="preserve"> (</w:t>
      </w:r>
      <w:r>
        <w:t>параметры новых элементов мы задавали по ходу их добавления).</w:t>
      </w:r>
    </w:p>
    <w:p w:rsidR="00F23E59" w:rsidRDefault="00F23E59" w:rsidP="00F23E59">
      <w:r>
        <w:lastRenderedPageBreak/>
        <w:t xml:space="preserve">Измените, если требуется, граничные узлы </w:t>
      </w:r>
      <w:r>
        <w:rPr>
          <w:lang w:val="en-US"/>
        </w:rPr>
        <w:t>G</w:t>
      </w:r>
      <w:r w:rsidRPr="00F23E59">
        <w:t xml:space="preserve"> </w:t>
      </w:r>
      <w:r>
        <w:t>в подогревателях – чтобы расход был задан равным расходу в «своем» канале подачи пара.</w:t>
      </w:r>
    </w:p>
    <w:p w:rsidR="00611DA6" w:rsidRDefault="00611DA6" w:rsidP="00F23E59">
      <w:r>
        <w:t>Измените другие граничные узлы, в связи с изменением наименования глобальных сигналов проекта для подогревателей (</w:t>
      </w:r>
      <w:r w:rsidR="00EC1127">
        <w:rPr>
          <w:lang w:val="en-US"/>
        </w:rPr>
        <w:t>SimInTech</w:t>
      </w:r>
      <w:r>
        <w:t xml:space="preserve"> выдаст ошибку если это произойдёт).</w:t>
      </w:r>
    </w:p>
    <w:p w:rsidR="00F23E59" w:rsidRDefault="00F23E59" w:rsidP="00F23E59">
      <w:pPr>
        <w:pStyle w:val="3"/>
      </w:pPr>
      <w:bookmarkStart w:id="393" w:name="_Toc355798044"/>
      <w:r>
        <w:t>Стационарное состояние модели с подключенными подогревателями</w:t>
      </w:r>
      <w:bookmarkEnd w:id="393"/>
    </w:p>
    <w:p w:rsidR="00C54FE5" w:rsidRDefault="00F23E59" w:rsidP="00F23E59">
      <w:r>
        <w:t>Запустите схему на расчёт, дождитесь установления стационара</w:t>
      </w:r>
      <w:r w:rsidR="002D5B04">
        <w:t>,</w:t>
      </w:r>
      <w:r>
        <w:t xml:space="preserve"> </w:t>
      </w:r>
      <w:r w:rsidR="002D5B04">
        <w:t xml:space="preserve">проанализируйте и </w:t>
      </w:r>
      <w:r>
        <w:t>посмотрите, чем он отличается от предыдущего состояния.</w:t>
      </w:r>
    </w:p>
    <w:p w:rsidR="00E17D14" w:rsidRDefault="00E17D14" w:rsidP="00F23E59">
      <w:r>
        <w:t xml:space="preserve">Если опустошается конденсатор, прикройте задвижку на напоре конденсатных насосов до значения </w:t>
      </w:r>
      <w:r w:rsidR="00D431EA">
        <w:t>«3…</w:t>
      </w:r>
      <w:r>
        <w:t>3,5%</w:t>
      </w:r>
      <w:r w:rsidR="00D431EA">
        <w:t>»</w:t>
      </w:r>
      <w:r>
        <w:t>.</w:t>
      </w:r>
    </w:p>
    <w:p w:rsidR="00D431EA" w:rsidRDefault="00D431EA" w:rsidP="00F23E59">
      <w:r>
        <w:t xml:space="preserve">В нашем случае получился следующий стационар для подогревателей, см. рисунок </w:t>
      </w:r>
      <w:r>
        <w:fldChar w:fldCharType="begin"/>
      </w:r>
      <w:r>
        <w:instrText xml:space="preserve"> REF _Ref285034093 \h </w:instrText>
      </w:r>
      <w:r>
        <w:fldChar w:fldCharType="separate"/>
      </w:r>
      <w:r w:rsidR="009B7F9D">
        <w:t xml:space="preserve">Рисунок </w:t>
      </w:r>
      <w:r w:rsidR="009B7F9D">
        <w:rPr>
          <w:noProof/>
        </w:rPr>
        <w:t>123</w:t>
      </w:r>
      <w:r>
        <w:fldChar w:fldCharType="end"/>
      </w:r>
      <w:r>
        <w:t>.</w:t>
      </w:r>
    </w:p>
    <w:p w:rsidR="00D431EA" w:rsidRDefault="00D431EA" w:rsidP="00F23E59">
      <w:r>
        <w:t xml:space="preserve">Поскольку здесь мы внесли не много изменений по сравнению с предыдущей версией, то стационарное состояние </w:t>
      </w:r>
      <w:r w:rsidR="00E85F5C">
        <w:t xml:space="preserve">в других частях модели </w:t>
      </w:r>
      <w:r>
        <w:t>похоже на предыдущий стационар.</w:t>
      </w:r>
    </w:p>
    <w:p w:rsidR="00D431EA" w:rsidRDefault="00F04082" w:rsidP="00D431EA">
      <w:pPr>
        <w:pStyle w:val="a8"/>
      </w:pPr>
      <w:r>
        <w:rPr>
          <w:noProof/>
        </w:rPr>
        <w:drawing>
          <wp:inline distT="0" distB="0" distL="0" distR="0" wp14:anchorId="1D1C72C9" wp14:editId="418FC0D2">
            <wp:extent cx="4181475" cy="2838450"/>
            <wp:effectExtent l="0" t="0" r="952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181475" cy="2838450"/>
                    </a:xfrm>
                    <a:prstGeom prst="rect">
                      <a:avLst/>
                    </a:prstGeom>
                  </pic:spPr>
                </pic:pic>
              </a:graphicData>
            </a:graphic>
          </wp:inline>
        </w:drawing>
      </w:r>
      <w:r>
        <w:rPr>
          <w:noProof/>
        </w:rPr>
        <w:t xml:space="preserve"> </w:t>
      </w:r>
    </w:p>
    <w:p w:rsidR="00D431EA" w:rsidRDefault="00D431EA" w:rsidP="00D431EA">
      <w:pPr>
        <w:pStyle w:val="a4"/>
      </w:pPr>
      <w:bookmarkStart w:id="394" w:name="_Ref285034093"/>
      <w:bookmarkStart w:id="395" w:name="_Toc291248745"/>
      <w:r>
        <w:t xml:space="preserve">Рисунок </w:t>
      </w:r>
      <w:r w:rsidR="00510818">
        <w:fldChar w:fldCharType="begin"/>
      </w:r>
      <w:r w:rsidR="00510818">
        <w:instrText xml:space="preserve"> SEQ Рисунок \* ARABIC </w:instrText>
      </w:r>
      <w:r w:rsidR="00510818">
        <w:fldChar w:fldCharType="separate"/>
      </w:r>
      <w:r w:rsidR="009B7F9D">
        <w:rPr>
          <w:noProof/>
        </w:rPr>
        <w:t>123</w:t>
      </w:r>
      <w:r w:rsidR="00510818">
        <w:rPr>
          <w:noProof/>
        </w:rPr>
        <w:fldChar w:fldCharType="end"/>
      </w:r>
      <w:bookmarkEnd w:id="394"/>
      <w:r>
        <w:t>. Стационарное состояние подогревателей промконтура</w:t>
      </w:r>
      <w:bookmarkEnd w:id="395"/>
    </w:p>
    <w:p w:rsidR="00F04082" w:rsidRPr="00F04082" w:rsidRDefault="00F04082" w:rsidP="00F04082">
      <w:r>
        <w:t>Модель пикового подогревателя аналогична сетевым, подключается к первому отбору пара. Можете самостоятельно доработать модель и проделать аналогичные манипуляции с пиковым подогревателем.</w:t>
      </w:r>
    </w:p>
    <w:p w:rsidR="000061A2" w:rsidRDefault="00D00A4A" w:rsidP="000061A2">
      <w:pPr>
        <w:pStyle w:val="2"/>
      </w:pPr>
      <w:bookmarkStart w:id="396" w:name="_Toc355798045"/>
      <w:r w:rsidRPr="001506DB">
        <w:t>Доработка модели деаэратора и подогревателей</w:t>
      </w:r>
      <w:bookmarkEnd w:id="396"/>
    </w:p>
    <w:p w:rsidR="000061A2" w:rsidRPr="00F45967" w:rsidRDefault="000061A2" w:rsidP="000061A2">
      <w:pPr>
        <w:pStyle w:val="3"/>
      </w:pPr>
      <w:bookmarkStart w:id="397" w:name="_Toc355798046"/>
      <w:r>
        <w:t>Описание модели</w:t>
      </w:r>
      <w:bookmarkEnd w:id="397"/>
    </w:p>
    <w:p w:rsidR="000061A2" w:rsidRDefault="000061A2" w:rsidP="000061A2">
      <w:r>
        <w:t xml:space="preserve">На этом этапе </w:t>
      </w:r>
      <w:r w:rsidR="0042295E">
        <w:t xml:space="preserve">мы доработаем модель </w:t>
      </w:r>
      <w:r w:rsidR="00F04082">
        <w:t xml:space="preserve">ПТУ </w:t>
      </w:r>
      <w:r w:rsidR="0042295E">
        <w:t xml:space="preserve">в части движения греющего пара и подачи его </w:t>
      </w:r>
      <w:r w:rsidR="00D431EA">
        <w:t xml:space="preserve">конденсата </w:t>
      </w:r>
      <w:r w:rsidR="0042295E">
        <w:t>на деаэратор от всех подогревателей</w:t>
      </w:r>
      <w:r>
        <w:t>.</w:t>
      </w:r>
    </w:p>
    <w:p w:rsidR="000061A2" w:rsidRDefault="000061A2" w:rsidP="000061A2">
      <w:r>
        <w:t xml:space="preserve">Точки соединений </w:t>
      </w:r>
      <w:r w:rsidR="00271264">
        <w:t>между субмоделями подогревателей и деаэратором</w:t>
      </w:r>
      <w:r>
        <w:t xml:space="preserve"> будут следующие, всего их будет </w:t>
      </w:r>
      <w:r w:rsidR="00271264">
        <w:t>5</w:t>
      </w:r>
      <w:r>
        <w:t xml:space="preserve"> (</w:t>
      </w:r>
      <w:r w:rsidR="00271264">
        <w:t>пять</w:t>
      </w:r>
      <w:r>
        <w:t>):</w:t>
      </w:r>
    </w:p>
    <w:p w:rsidR="00271264" w:rsidRDefault="00271264" w:rsidP="000061A2">
      <w:pPr>
        <w:pStyle w:val="ac"/>
        <w:numPr>
          <w:ilvl w:val="0"/>
          <w:numId w:val="29"/>
        </w:numPr>
      </w:pPr>
      <w:r>
        <w:t>от ПНД-1 конденсат греющего пара будет сливаться в средний объём деаэратора</w:t>
      </w:r>
      <w:r w:rsidRPr="00271264">
        <w:t>;</w:t>
      </w:r>
    </w:p>
    <w:p w:rsidR="00271264" w:rsidRPr="00271264" w:rsidRDefault="00271264" w:rsidP="000061A2">
      <w:pPr>
        <w:pStyle w:val="ac"/>
        <w:numPr>
          <w:ilvl w:val="0"/>
          <w:numId w:val="29"/>
        </w:numPr>
      </w:pPr>
      <w:r>
        <w:lastRenderedPageBreak/>
        <w:t>от ПВД-3 конденсат греющего пара будет направлен в средний объём ПВД-2</w:t>
      </w:r>
      <w:r w:rsidRPr="00271264">
        <w:t>;</w:t>
      </w:r>
    </w:p>
    <w:p w:rsidR="00271264" w:rsidRPr="00271264" w:rsidRDefault="00271264" w:rsidP="000061A2">
      <w:pPr>
        <w:pStyle w:val="ac"/>
        <w:numPr>
          <w:ilvl w:val="0"/>
          <w:numId w:val="29"/>
        </w:numPr>
      </w:pPr>
      <w:r>
        <w:t xml:space="preserve">от ПВД-2 </w:t>
      </w:r>
      <w:r w:rsidR="00D431EA">
        <w:t>конденсат греющего пара</w:t>
      </w:r>
      <w:r>
        <w:t xml:space="preserve"> будет сливаться в средний объём деаэратора</w:t>
      </w:r>
      <w:r w:rsidR="00F57204">
        <w:rPr>
          <w:rStyle w:val="af8"/>
        </w:rPr>
        <w:footnoteReference w:id="1"/>
      </w:r>
      <w:r w:rsidRPr="00271264">
        <w:t>;</w:t>
      </w:r>
    </w:p>
    <w:p w:rsidR="00271264" w:rsidRPr="00271264" w:rsidRDefault="00271264" w:rsidP="000061A2">
      <w:pPr>
        <w:pStyle w:val="ac"/>
        <w:numPr>
          <w:ilvl w:val="0"/>
          <w:numId w:val="29"/>
        </w:numPr>
      </w:pPr>
      <w:r>
        <w:t>от ПС-450</w:t>
      </w:r>
      <w:r w:rsidR="00B2036B">
        <w:t xml:space="preserve"> (1)</w:t>
      </w:r>
      <w:r>
        <w:t xml:space="preserve"> конденсат пара будет сливаться в средний объём деаэратора</w:t>
      </w:r>
      <w:r w:rsidR="00F57204">
        <w:rPr>
          <w:rStyle w:val="af8"/>
        </w:rPr>
        <w:footnoteReference w:id="2"/>
      </w:r>
      <w:r w:rsidRPr="00271264">
        <w:t>;</w:t>
      </w:r>
    </w:p>
    <w:p w:rsidR="000061A2" w:rsidRDefault="00B2036B" w:rsidP="000061A2">
      <w:pPr>
        <w:pStyle w:val="ac"/>
        <w:numPr>
          <w:ilvl w:val="0"/>
          <w:numId w:val="29"/>
        </w:numPr>
      </w:pPr>
      <w:r>
        <w:t>от ПС-450</w:t>
      </w:r>
      <w:r w:rsidR="00271264">
        <w:t xml:space="preserve"> </w:t>
      </w:r>
      <w:r>
        <w:t xml:space="preserve">(2) </w:t>
      </w:r>
      <w:r w:rsidR="00271264">
        <w:t>конденсат пара будет сливаться в средний объём деаэратора</w:t>
      </w:r>
      <w:r w:rsidR="000061A2" w:rsidRPr="00355A88">
        <w:t>.</w:t>
      </w:r>
    </w:p>
    <w:p w:rsidR="000061A2" w:rsidRDefault="00271264" w:rsidP="000061A2">
      <w:r>
        <w:t xml:space="preserve">При переходе между субмоделями на одном листе (между ПВД-3 и ПВД-2) мы не будем использовать блоки </w:t>
      </w:r>
      <w:r w:rsidRPr="00271264">
        <w:rPr>
          <w:b/>
        </w:rPr>
        <w:t>«В память»</w:t>
      </w:r>
      <w:r>
        <w:t xml:space="preserve"> и </w:t>
      </w:r>
      <w:r w:rsidRPr="00271264">
        <w:rPr>
          <w:b/>
        </w:rPr>
        <w:t>«Из памяти»</w:t>
      </w:r>
      <w:r>
        <w:t>, а заведём соединение напрямую. Все остальные соединения – через механизм передачи переменных в памяти ТРР.</w:t>
      </w:r>
    </w:p>
    <w:p w:rsidR="003B7673" w:rsidRPr="00834873" w:rsidRDefault="003B7673" w:rsidP="000061A2">
      <w:r>
        <w:t xml:space="preserve">Некоторые переходы мы пока что подготовим для соединения, но соединять по факту не будем, </w:t>
      </w:r>
      <w:r w:rsidR="00852CA9">
        <w:t xml:space="preserve">т.к. </w:t>
      </w:r>
      <w:r>
        <w:t xml:space="preserve">для отладки номинального состояния </w:t>
      </w:r>
      <w:r w:rsidR="00852CA9">
        <w:t xml:space="preserve">нам нужно поддерживать уровни в подогревателях, а регуляторов уровня еще нет, т.е. </w:t>
      </w:r>
      <w:r>
        <w:t xml:space="preserve">в некоторых линиях </w:t>
      </w:r>
      <w:r w:rsidR="00852CA9">
        <w:t xml:space="preserve">мы пока ещё </w:t>
      </w:r>
      <w:r>
        <w:t>«зажмём» рас</w:t>
      </w:r>
      <w:r w:rsidR="00852CA9">
        <w:t>ход</w:t>
      </w:r>
      <w:r>
        <w:t>.</w:t>
      </w:r>
    </w:p>
    <w:p w:rsidR="000061A2" w:rsidRDefault="000061A2" w:rsidP="000061A2">
      <w:pPr>
        <w:pStyle w:val="3"/>
      </w:pPr>
      <w:bookmarkStart w:id="398" w:name="_Toc355798047"/>
      <w:r>
        <w:t>Файл м</w:t>
      </w:r>
      <w:r w:rsidRPr="00852CA9">
        <w:t>одели ПТУ</w:t>
      </w:r>
      <w:r>
        <w:t>, версия 0</w:t>
      </w:r>
      <w:r w:rsidR="00271264">
        <w:t>6</w:t>
      </w:r>
      <w:bookmarkEnd w:id="398"/>
    </w:p>
    <w:p w:rsidR="000061A2" w:rsidRDefault="000061A2" w:rsidP="000061A2">
      <w:pPr>
        <w:rPr>
          <w:rStyle w:val="a9"/>
          <w:b w:val="0"/>
        </w:rPr>
      </w:pPr>
      <w:r>
        <w:t>Откройте проект версии 0</w:t>
      </w:r>
      <w:r w:rsidR="00271264">
        <w:t>5</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271264">
        <w:rPr>
          <w:b/>
        </w:rPr>
        <w:t>5</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271264">
        <w:rPr>
          <w:b/>
        </w:rPr>
        <w:t>6</w:t>
      </w:r>
      <w:r w:rsidRPr="00C53CBD">
        <w:rPr>
          <w:b/>
        </w:rPr>
        <w:t>.prt</w:t>
      </w:r>
      <w:r>
        <w:rPr>
          <w:rStyle w:val="a9"/>
        </w:rPr>
        <w:t>»</w:t>
      </w:r>
      <w:r w:rsidRPr="002C4D9E">
        <w:rPr>
          <w:rStyle w:val="a9"/>
          <w:b w:val="0"/>
        </w:rPr>
        <w:t>.</w:t>
      </w:r>
    </w:p>
    <w:p w:rsidR="00852CA9" w:rsidRDefault="000B293C" w:rsidP="00852CA9">
      <w:pPr>
        <w:rPr>
          <w:rStyle w:val="a9"/>
          <w:b w:val="0"/>
        </w:rPr>
      </w:pPr>
      <w:r>
        <w:rPr>
          <w:rStyle w:val="a9"/>
          <w:b w:val="0"/>
        </w:rPr>
        <w:t xml:space="preserve">Вспомните, что в модели деаэратора у нас осталось одно граничное условие, на котором мы задали нулевой расход и его не использовали. </w:t>
      </w:r>
      <w:r w:rsidR="00B61BEC">
        <w:rPr>
          <w:rStyle w:val="a9"/>
          <w:b w:val="0"/>
        </w:rPr>
        <w:t>К</w:t>
      </w:r>
      <w:r>
        <w:rPr>
          <w:rStyle w:val="a9"/>
          <w:b w:val="0"/>
        </w:rPr>
        <w:t xml:space="preserve"> нему мы и будем присоединять слив конденсата от каждого подогревателя.</w:t>
      </w:r>
    </w:p>
    <w:p w:rsidR="006C5532" w:rsidRDefault="006C5532" w:rsidP="001F261B">
      <w:pPr>
        <w:pStyle w:val="3"/>
      </w:pPr>
      <w:bookmarkStart w:id="399" w:name="_Toc355798048"/>
      <w:r>
        <w:t>Глобальные параметры</w:t>
      </w:r>
      <w:bookmarkEnd w:id="399"/>
    </w:p>
    <w:p w:rsidR="006C5532" w:rsidRDefault="00FF5832" w:rsidP="006C5532">
      <w:r>
        <w:t>Хотя мы не</w:t>
      </w:r>
      <w:r w:rsidR="00F57204">
        <w:t xml:space="preserve"> добавляем новых субмоделей, </w:t>
      </w:r>
      <w:r>
        <w:t>нам потребуется три новых глобальных сигнала для организации соединения между деаэратором и тремя подогревателями: «ПС-1», «ПС-2» и «ПВД-2»</w:t>
      </w:r>
      <w:r w:rsidR="006C5532">
        <w:t>.</w:t>
      </w:r>
      <w:r w:rsidR="00F57204">
        <w:t xml:space="preserve"> В этих соединениях мы будем «зажимать» энтальпию воды, поступающей в средний объём деаэратора, для избежания биений в схеме, т.к. на данном этапе нет регуляторов уровней в подогревателях и мы не сможем полностью соединиться с деаэратором.</w:t>
      </w:r>
    </w:p>
    <w:p w:rsidR="00F57204" w:rsidRDefault="00F57204" w:rsidP="006C5532">
      <w:r>
        <w:t>Задайте три новых глобальных сигнала: «</w:t>
      </w:r>
      <w:r>
        <w:rPr>
          <w:lang w:val="en-US"/>
        </w:rPr>
        <w:t>H</w:t>
      </w:r>
      <w:r>
        <w:t>пвд2», «</w:t>
      </w:r>
      <w:r>
        <w:rPr>
          <w:lang w:val="en-US"/>
        </w:rPr>
        <w:t>H</w:t>
      </w:r>
      <w:r>
        <w:t>пс1» и «</w:t>
      </w:r>
      <w:r>
        <w:rPr>
          <w:lang w:val="en-US"/>
        </w:rPr>
        <w:t>H</w:t>
      </w:r>
      <w:r>
        <w:t xml:space="preserve">пс2», см. рисунок </w:t>
      </w:r>
      <w:r>
        <w:fldChar w:fldCharType="begin"/>
      </w:r>
      <w:r>
        <w:instrText xml:space="preserve"> REF _Ref285102022 \h </w:instrText>
      </w:r>
      <w:r>
        <w:fldChar w:fldCharType="separate"/>
      </w:r>
      <w:r w:rsidR="009B7F9D">
        <w:t xml:space="preserve">Рисунок </w:t>
      </w:r>
      <w:r w:rsidR="009B7F9D">
        <w:rPr>
          <w:noProof/>
        </w:rPr>
        <w:t>124</w:t>
      </w:r>
      <w:r>
        <w:fldChar w:fldCharType="end"/>
      </w:r>
      <w:r>
        <w:t>.</w:t>
      </w:r>
    </w:p>
    <w:p w:rsidR="00F57204" w:rsidRDefault="00F57204" w:rsidP="00F57204">
      <w:pPr>
        <w:pStyle w:val="a8"/>
      </w:pPr>
      <w:r>
        <w:rPr>
          <w:noProof/>
        </w:rPr>
        <w:lastRenderedPageBreak/>
        <w:drawing>
          <wp:inline distT="0" distB="0" distL="0" distR="0" wp14:anchorId="01679ECB" wp14:editId="7F437855">
            <wp:extent cx="6152515" cy="3437890"/>
            <wp:effectExtent l="0" t="0" r="635"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6152515" cy="3437890"/>
                    </a:xfrm>
                    <a:prstGeom prst="rect">
                      <a:avLst/>
                    </a:prstGeom>
                  </pic:spPr>
                </pic:pic>
              </a:graphicData>
            </a:graphic>
          </wp:inline>
        </w:drawing>
      </w:r>
    </w:p>
    <w:p w:rsidR="00F57204" w:rsidRPr="003032AC" w:rsidRDefault="00F57204" w:rsidP="00F57204">
      <w:pPr>
        <w:pStyle w:val="a4"/>
      </w:pPr>
      <w:bookmarkStart w:id="400" w:name="_Ref285102022"/>
      <w:bookmarkStart w:id="401" w:name="_Toc291248746"/>
      <w:r>
        <w:t xml:space="preserve">Рисунок </w:t>
      </w:r>
      <w:r w:rsidR="00510818">
        <w:fldChar w:fldCharType="begin"/>
      </w:r>
      <w:r w:rsidR="00510818">
        <w:instrText xml:space="preserve"> SEQ Рисунок \* ARABIC </w:instrText>
      </w:r>
      <w:r w:rsidR="00510818">
        <w:fldChar w:fldCharType="separate"/>
      </w:r>
      <w:r w:rsidR="009B7F9D">
        <w:rPr>
          <w:noProof/>
        </w:rPr>
        <w:t>124</w:t>
      </w:r>
      <w:r w:rsidR="00510818">
        <w:rPr>
          <w:noProof/>
        </w:rPr>
        <w:fldChar w:fldCharType="end"/>
      </w:r>
      <w:bookmarkEnd w:id="400"/>
      <w:r>
        <w:t>. Соединение ПВД-2, ПС-1 и ПС-2 с деаэратором, глобальные сигналы</w:t>
      </w:r>
      <w:bookmarkEnd w:id="401"/>
    </w:p>
    <w:p w:rsidR="006C5532" w:rsidRDefault="006C5532" w:rsidP="006C5532">
      <w:pPr>
        <w:pStyle w:val="3"/>
      </w:pPr>
      <w:bookmarkStart w:id="402" w:name="_Toc355798049"/>
      <w:r>
        <w:t>Структура подсоединения подогревателей к деаэратору</w:t>
      </w:r>
      <w:bookmarkEnd w:id="402"/>
    </w:p>
    <w:p w:rsidR="00852CA9" w:rsidRDefault="009C73AA" w:rsidP="00852CA9">
      <w:pPr>
        <w:rPr>
          <w:rStyle w:val="a9"/>
          <w:b w:val="0"/>
        </w:rPr>
      </w:pPr>
      <w:r>
        <w:rPr>
          <w:rStyle w:val="a9"/>
          <w:b w:val="0"/>
        </w:rPr>
        <w:t>Начнем с промконтура – на канале отвода конденсата от каждого подогревателя нам по</w:t>
      </w:r>
      <w:r w:rsidR="00B61BEC">
        <w:rPr>
          <w:rStyle w:val="a9"/>
          <w:b w:val="0"/>
        </w:rPr>
        <w:t>т</w:t>
      </w:r>
      <w:r>
        <w:rPr>
          <w:rStyle w:val="a9"/>
          <w:b w:val="0"/>
        </w:rPr>
        <w:t>р</w:t>
      </w:r>
      <w:r w:rsidR="00B61BEC">
        <w:rPr>
          <w:rStyle w:val="a9"/>
          <w:b w:val="0"/>
        </w:rPr>
        <w:t>е</w:t>
      </w:r>
      <w:r>
        <w:rPr>
          <w:rStyle w:val="a9"/>
          <w:b w:val="0"/>
        </w:rPr>
        <w:t>буется установить регулирующий клапан ТРР, добавить еще один внутренний узел и канал</w:t>
      </w:r>
      <w:r w:rsidR="00B61BEC">
        <w:rPr>
          <w:rStyle w:val="a9"/>
          <w:b w:val="0"/>
        </w:rPr>
        <w:t>,</w:t>
      </w:r>
      <w:r>
        <w:rPr>
          <w:rStyle w:val="a9"/>
          <w:b w:val="0"/>
        </w:rPr>
        <w:t xml:space="preserve"> и уста</w:t>
      </w:r>
      <w:r w:rsidR="00B61BEC">
        <w:rPr>
          <w:rStyle w:val="a9"/>
          <w:b w:val="0"/>
        </w:rPr>
        <w:t>новить на нём задвижку (</w:t>
      </w:r>
      <w:r>
        <w:rPr>
          <w:rStyle w:val="a9"/>
          <w:b w:val="0"/>
        </w:rPr>
        <w:t>регулятор и задвижка пока что пусть стоят открытыми на 100%).</w:t>
      </w:r>
    </w:p>
    <w:p w:rsidR="009C73AA" w:rsidRDefault="00B2036B" w:rsidP="00852CA9">
      <w:pPr>
        <w:rPr>
          <w:rStyle w:val="a9"/>
          <w:b w:val="0"/>
        </w:rPr>
      </w:pPr>
      <w:r>
        <w:rPr>
          <w:rStyle w:val="a9"/>
          <w:b w:val="0"/>
        </w:rPr>
        <w:t xml:space="preserve">Далее ставим еще одно граничное условие </w:t>
      </w:r>
      <w:r>
        <w:rPr>
          <w:rStyle w:val="a9"/>
          <w:b w:val="0"/>
          <w:lang w:val="en-US"/>
        </w:rPr>
        <w:t>G</w:t>
      </w:r>
      <w:r w:rsidRPr="00B2036B">
        <w:rPr>
          <w:rStyle w:val="a9"/>
          <w:b w:val="0"/>
        </w:rPr>
        <w:t xml:space="preserve">, </w:t>
      </w:r>
      <w:r>
        <w:rPr>
          <w:rStyle w:val="a9"/>
          <w:b w:val="0"/>
        </w:rPr>
        <w:t xml:space="preserve">задаем в нем параметры такие же, как и в граничном узле </w:t>
      </w:r>
      <w:r>
        <w:rPr>
          <w:rStyle w:val="a9"/>
          <w:b w:val="0"/>
          <w:lang w:val="en-US"/>
        </w:rPr>
        <w:t>G</w:t>
      </w:r>
      <w:r w:rsidR="00F04082">
        <w:rPr>
          <w:rStyle w:val="a9"/>
          <w:b w:val="0"/>
        </w:rPr>
        <w:t>,</w:t>
      </w:r>
      <w:r w:rsidRPr="00B2036B">
        <w:rPr>
          <w:rStyle w:val="a9"/>
          <w:b w:val="0"/>
        </w:rPr>
        <w:t xml:space="preserve"> </w:t>
      </w:r>
      <w:r>
        <w:rPr>
          <w:rStyle w:val="a9"/>
          <w:b w:val="0"/>
        </w:rPr>
        <w:t xml:space="preserve">которое подключено к подогревателю, и соединяем его с блоком </w:t>
      </w:r>
      <w:r w:rsidRPr="00F04082">
        <w:rPr>
          <w:rStyle w:val="a9"/>
        </w:rPr>
        <w:t>«В память ТРР»</w:t>
      </w:r>
      <w:r>
        <w:rPr>
          <w:rStyle w:val="a9"/>
          <w:b w:val="0"/>
        </w:rPr>
        <w:t>, см. рисунок</w:t>
      </w:r>
      <w:r w:rsidR="006D22D5">
        <w:rPr>
          <w:rStyle w:val="a9"/>
          <w:b w:val="0"/>
        </w:rPr>
        <w:t xml:space="preserve"> </w:t>
      </w:r>
      <w:r w:rsidR="006D22D5">
        <w:rPr>
          <w:rStyle w:val="a9"/>
          <w:b w:val="0"/>
        </w:rPr>
        <w:fldChar w:fldCharType="begin"/>
      </w:r>
      <w:r w:rsidR="006D22D5">
        <w:rPr>
          <w:rStyle w:val="a9"/>
          <w:b w:val="0"/>
        </w:rPr>
        <w:instrText xml:space="preserve"> REF _Ref285037759 \h </w:instrText>
      </w:r>
      <w:r w:rsidR="006D22D5">
        <w:rPr>
          <w:rStyle w:val="a9"/>
          <w:b w:val="0"/>
        </w:rPr>
      </w:r>
      <w:r w:rsidR="006D22D5">
        <w:rPr>
          <w:rStyle w:val="a9"/>
          <w:b w:val="0"/>
        </w:rPr>
        <w:fldChar w:fldCharType="separate"/>
      </w:r>
      <w:r w:rsidR="009B7F9D">
        <w:t xml:space="preserve">Рисунок </w:t>
      </w:r>
      <w:r w:rsidR="009B7F9D">
        <w:rPr>
          <w:noProof/>
        </w:rPr>
        <w:t>125</w:t>
      </w:r>
      <w:r w:rsidR="006D22D5">
        <w:rPr>
          <w:rStyle w:val="a9"/>
          <w:b w:val="0"/>
        </w:rPr>
        <w:fldChar w:fldCharType="end"/>
      </w:r>
      <w:r w:rsidR="006D22D5">
        <w:rPr>
          <w:rStyle w:val="a9"/>
          <w:b w:val="0"/>
        </w:rPr>
        <w:t>.</w:t>
      </w:r>
    </w:p>
    <w:p w:rsidR="006D22D5" w:rsidRDefault="00862BAB" w:rsidP="004C7EAF">
      <w:pPr>
        <w:pStyle w:val="a8"/>
        <w:rPr>
          <w:rStyle w:val="a9"/>
          <w:b w:val="0"/>
        </w:rPr>
      </w:pPr>
      <w:r>
        <w:rPr>
          <w:noProof/>
        </w:rPr>
        <w:lastRenderedPageBreak/>
        <w:drawing>
          <wp:inline distT="0" distB="0" distL="0" distR="0" wp14:anchorId="2497A468" wp14:editId="345C675F">
            <wp:extent cx="5038725" cy="3981450"/>
            <wp:effectExtent l="0" t="0" r="9525"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038725" cy="3981450"/>
                    </a:xfrm>
                    <a:prstGeom prst="rect">
                      <a:avLst/>
                    </a:prstGeom>
                  </pic:spPr>
                </pic:pic>
              </a:graphicData>
            </a:graphic>
          </wp:inline>
        </w:drawing>
      </w:r>
    </w:p>
    <w:p w:rsidR="006D22D5" w:rsidRDefault="006D22D5" w:rsidP="006D22D5">
      <w:pPr>
        <w:pStyle w:val="a4"/>
      </w:pPr>
      <w:bookmarkStart w:id="403" w:name="_Ref285037759"/>
      <w:bookmarkStart w:id="404" w:name="_Toc291248747"/>
      <w:r>
        <w:t xml:space="preserve">Рисунок </w:t>
      </w:r>
      <w:r w:rsidR="00510818">
        <w:fldChar w:fldCharType="begin"/>
      </w:r>
      <w:r w:rsidR="00510818">
        <w:instrText xml:space="preserve"> SEQ Рисунок \* ARABIC </w:instrText>
      </w:r>
      <w:r w:rsidR="00510818">
        <w:fldChar w:fldCharType="separate"/>
      </w:r>
      <w:r w:rsidR="009B7F9D">
        <w:rPr>
          <w:noProof/>
        </w:rPr>
        <w:t>125</w:t>
      </w:r>
      <w:r w:rsidR="00510818">
        <w:rPr>
          <w:noProof/>
        </w:rPr>
        <w:fldChar w:fldCharType="end"/>
      </w:r>
      <w:bookmarkEnd w:id="403"/>
      <w:r>
        <w:t xml:space="preserve">. </w:t>
      </w:r>
      <w:r w:rsidR="00D70992">
        <w:t>Соединение ПС-1 и ПС-2</w:t>
      </w:r>
      <w:r>
        <w:t xml:space="preserve"> с деаэратором, добавление регуляторов уровня</w:t>
      </w:r>
      <w:bookmarkEnd w:id="404"/>
    </w:p>
    <w:p w:rsidR="00A45646" w:rsidRDefault="00A45646" w:rsidP="00A45646">
      <w:pPr>
        <w:rPr>
          <w:rStyle w:val="a9"/>
          <w:b w:val="0"/>
        </w:rPr>
      </w:pPr>
      <w:r>
        <w:rPr>
          <w:rStyle w:val="a9"/>
          <w:b w:val="0"/>
        </w:rPr>
        <w:t xml:space="preserve">Имена регуляторов: </w:t>
      </w:r>
      <w:r w:rsidRPr="00F04082">
        <w:rPr>
          <w:rStyle w:val="a9"/>
        </w:rPr>
        <w:t>«К_42_1»</w:t>
      </w:r>
      <w:r>
        <w:rPr>
          <w:rStyle w:val="a9"/>
          <w:b w:val="0"/>
        </w:rPr>
        <w:t xml:space="preserve">, </w:t>
      </w:r>
      <w:r w:rsidRPr="00F04082">
        <w:rPr>
          <w:rStyle w:val="a9"/>
        </w:rPr>
        <w:t>«К_43_1»</w:t>
      </w:r>
      <w:r>
        <w:rPr>
          <w:rStyle w:val="a9"/>
          <w:b w:val="0"/>
        </w:rPr>
        <w:t xml:space="preserve">, имена задвижек: </w:t>
      </w:r>
      <w:r w:rsidRPr="00F04082">
        <w:rPr>
          <w:rStyle w:val="a9"/>
        </w:rPr>
        <w:t>«К_19_1»</w:t>
      </w:r>
      <w:r>
        <w:rPr>
          <w:rStyle w:val="a9"/>
          <w:b w:val="0"/>
        </w:rPr>
        <w:t xml:space="preserve">, </w:t>
      </w:r>
      <w:r w:rsidRPr="00F04082">
        <w:rPr>
          <w:rStyle w:val="a9"/>
        </w:rPr>
        <w:t>«К_20_1»</w:t>
      </w:r>
      <w:r>
        <w:rPr>
          <w:rStyle w:val="a9"/>
          <w:b w:val="0"/>
        </w:rPr>
        <w:t xml:space="preserve">,  </w:t>
      </w:r>
      <w:r w:rsidRPr="00F04082">
        <w:rPr>
          <w:rStyle w:val="a9"/>
        </w:rPr>
        <w:t>«К_23_1»</w:t>
      </w:r>
      <w:r>
        <w:rPr>
          <w:rStyle w:val="a9"/>
          <w:b w:val="0"/>
        </w:rPr>
        <w:t xml:space="preserve"> и </w:t>
      </w:r>
      <w:r w:rsidRPr="00F04082">
        <w:rPr>
          <w:rStyle w:val="a9"/>
        </w:rPr>
        <w:t>«К_23_2»</w:t>
      </w:r>
      <w:r>
        <w:rPr>
          <w:rStyle w:val="a9"/>
          <w:b w:val="0"/>
        </w:rPr>
        <w:t>. Соединительный внутренний узел: скопируйте узел между ПВД-2 и ПВД-3. Все новые каналы ТРР создавайте копированием сливных каналов от подогревателей. Таким образом мы задаём свойства новых элементов одинаковыми с уже существующими элементами, это быстрее чем задавать вручную каждый раз свойства нового блока на схеме.</w:t>
      </w:r>
    </w:p>
    <w:p w:rsidR="007A5952" w:rsidRDefault="00D47E7B" w:rsidP="00852CA9">
      <w:pPr>
        <w:rPr>
          <w:rStyle w:val="a9"/>
          <w:b w:val="0"/>
        </w:rPr>
      </w:pPr>
      <w:r>
        <w:rPr>
          <w:rStyle w:val="a9"/>
          <w:b w:val="0"/>
        </w:rPr>
        <w:t>Сформируйте на субмодели деаэратора ответные блоки «Из памяти ТРР» и подключите их к отверстию в среднем объёме деаэратора</w:t>
      </w:r>
      <w:r w:rsidR="006C5532">
        <w:rPr>
          <w:rStyle w:val="a9"/>
          <w:b w:val="0"/>
        </w:rPr>
        <w:t xml:space="preserve">, см. рисунок </w:t>
      </w:r>
      <w:r w:rsidR="006C5532">
        <w:rPr>
          <w:rStyle w:val="a9"/>
          <w:b w:val="0"/>
        </w:rPr>
        <w:fldChar w:fldCharType="begin"/>
      </w:r>
      <w:r w:rsidR="006C5532">
        <w:rPr>
          <w:rStyle w:val="a9"/>
          <w:b w:val="0"/>
        </w:rPr>
        <w:instrText xml:space="preserve"> REF _Ref285038044 \h </w:instrText>
      </w:r>
      <w:r w:rsidR="006C5532">
        <w:rPr>
          <w:rStyle w:val="a9"/>
          <w:b w:val="0"/>
        </w:rPr>
      </w:r>
      <w:r w:rsidR="006C5532">
        <w:rPr>
          <w:rStyle w:val="a9"/>
          <w:b w:val="0"/>
        </w:rPr>
        <w:fldChar w:fldCharType="separate"/>
      </w:r>
      <w:r w:rsidR="009B7F9D">
        <w:t xml:space="preserve">Рисунок </w:t>
      </w:r>
      <w:r w:rsidR="009B7F9D">
        <w:rPr>
          <w:noProof/>
        </w:rPr>
        <w:t>126</w:t>
      </w:r>
      <w:r w:rsidR="006C5532">
        <w:rPr>
          <w:rStyle w:val="a9"/>
          <w:b w:val="0"/>
        </w:rPr>
        <w:fldChar w:fldCharType="end"/>
      </w:r>
      <w:r>
        <w:rPr>
          <w:rStyle w:val="a9"/>
          <w:b w:val="0"/>
        </w:rPr>
        <w:t>.</w:t>
      </w:r>
    </w:p>
    <w:p w:rsidR="004C7EAF" w:rsidRPr="00B2036B" w:rsidRDefault="006C5532" w:rsidP="006C5532">
      <w:pPr>
        <w:pStyle w:val="a8"/>
        <w:rPr>
          <w:rStyle w:val="a9"/>
          <w:b w:val="0"/>
        </w:rPr>
      </w:pPr>
      <w:r>
        <w:rPr>
          <w:noProof/>
        </w:rPr>
        <w:drawing>
          <wp:inline distT="0" distB="0" distL="0" distR="0" wp14:anchorId="2F294073" wp14:editId="5C9A37F1">
            <wp:extent cx="4200525" cy="3133725"/>
            <wp:effectExtent l="0" t="0" r="9525" b="952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200525" cy="3133725"/>
                    </a:xfrm>
                    <a:prstGeom prst="rect">
                      <a:avLst/>
                    </a:prstGeom>
                  </pic:spPr>
                </pic:pic>
              </a:graphicData>
            </a:graphic>
          </wp:inline>
        </w:drawing>
      </w:r>
    </w:p>
    <w:p w:rsidR="006C5532" w:rsidRDefault="006C5532" w:rsidP="006C5532">
      <w:pPr>
        <w:pStyle w:val="a4"/>
      </w:pPr>
      <w:bookmarkStart w:id="405" w:name="_Ref285038044"/>
      <w:bookmarkStart w:id="406" w:name="_Toc291248748"/>
      <w:r>
        <w:t xml:space="preserve">Рисунок </w:t>
      </w:r>
      <w:r w:rsidR="00510818">
        <w:fldChar w:fldCharType="begin"/>
      </w:r>
      <w:r w:rsidR="00510818">
        <w:instrText xml:space="preserve"> SEQ Рисунок \* ARABIC </w:instrText>
      </w:r>
      <w:r w:rsidR="00510818">
        <w:fldChar w:fldCharType="separate"/>
      </w:r>
      <w:r w:rsidR="009B7F9D">
        <w:rPr>
          <w:noProof/>
        </w:rPr>
        <w:t>126</w:t>
      </w:r>
      <w:r w:rsidR="00510818">
        <w:rPr>
          <w:noProof/>
        </w:rPr>
        <w:fldChar w:fldCharType="end"/>
      </w:r>
      <w:bookmarkEnd w:id="405"/>
      <w:r>
        <w:t>. Соединение подогревателей промконтура с деаэратором</w:t>
      </w:r>
      <w:bookmarkEnd w:id="406"/>
    </w:p>
    <w:p w:rsidR="00F57204" w:rsidRDefault="00FF5832" w:rsidP="000061A2">
      <w:pPr>
        <w:rPr>
          <w:rStyle w:val="a9"/>
          <w:b w:val="0"/>
        </w:rPr>
      </w:pPr>
      <w:r>
        <w:rPr>
          <w:rStyle w:val="a9"/>
          <w:b w:val="0"/>
        </w:rPr>
        <w:lastRenderedPageBreak/>
        <w:t xml:space="preserve">Для того чтобы в новом граничном узле в процессе расчета расход и энтальпия воды были заданы равными динамическим значениям параметров в соседнем граничном узле </w:t>
      </w:r>
      <w:r>
        <w:rPr>
          <w:rStyle w:val="a9"/>
          <w:b w:val="0"/>
          <w:lang w:val="en-US"/>
        </w:rPr>
        <w:t>G</w:t>
      </w:r>
      <w:r w:rsidRPr="00FF5832">
        <w:rPr>
          <w:rStyle w:val="a9"/>
          <w:b w:val="0"/>
        </w:rPr>
        <w:t xml:space="preserve">, </w:t>
      </w:r>
      <w:r>
        <w:rPr>
          <w:rStyle w:val="a9"/>
          <w:b w:val="0"/>
        </w:rPr>
        <w:t xml:space="preserve">следует им присвоить значения вида </w:t>
      </w:r>
      <w:r w:rsidRPr="00FF5832">
        <w:rPr>
          <w:rStyle w:val="a9"/>
        </w:rPr>
        <w:t>«-nodeg6.g»</w:t>
      </w:r>
      <w:r>
        <w:rPr>
          <w:rStyle w:val="a9"/>
          <w:b w:val="0"/>
        </w:rPr>
        <w:t xml:space="preserve"> и </w:t>
      </w:r>
      <w:r w:rsidRPr="00FF5832">
        <w:rPr>
          <w:rStyle w:val="a9"/>
        </w:rPr>
        <w:t>«</w:t>
      </w:r>
      <w:r w:rsidRPr="00FF5832">
        <w:rPr>
          <w:rStyle w:val="a9"/>
          <w:lang w:val="en-US"/>
        </w:rPr>
        <w:t>H</w:t>
      </w:r>
      <w:r w:rsidRPr="00FF5832">
        <w:rPr>
          <w:rStyle w:val="a9"/>
        </w:rPr>
        <w:t>пс1»</w:t>
      </w:r>
      <w:r>
        <w:rPr>
          <w:rStyle w:val="a9"/>
          <w:b w:val="0"/>
        </w:rPr>
        <w:t>, где</w:t>
      </w:r>
      <w:r w:rsidRPr="00FF5832">
        <w:rPr>
          <w:rStyle w:val="a9"/>
          <w:b w:val="0"/>
        </w:rPr>
        <w:t xml:space="preserve"> </w:t>
      </w:r>
      <w:r>
        <w:rPr>
          <w:rStyle w:val="a9"/>
          <w:b w:val="0"/>
        </w:rPr>
        <w:t xml:space="preserve">имя </w:t>
      </w:r>
      <w:r w:rsidRPr="00FF5832">
        <w:rPr>
          <w:rStyle w:val="a9"/>
          <w:lang w:val="en-US"/>
        </w:rPr>
        <w:t>nodeg</w:t>
      </w:r>
      <w:r w:rsidRPr="00FF5832">
        <w:rPr>
          <w:rStyle w:val="a9"/>
        </w:rPr>
        <w:t>6</w:t>
      </w:r>
      <w:r w:rsidRPr="00FF5832">
        <w:rPr>
          <w:rStyle w:val="a9"/>
          <w:b w:val="0"/>
        </w:rPr>
        <w:t xml:space="preserve"> </w:t>
      </w:r>
      <w:r>
        <w:rPr>
          <w:rStyle w:val="a9"/>
          <w:b w:val="0"/>
        </w:rPr>
        <w:t>–</w:t>
      </w:r>
      <w:r w:rsidRPr="00FF5832">
        <w:rPr>
          <w:rStyle w:val="a9"/>
          <w:b w:val="0"/>
        </w:rPr>
        <w:t xml:space="preserve"> </w:t>
      </w:r>
      <w:r>
        <w:rPr>
          <w:rStyle w:val="a9"/>
          <w:b w:val="0"/>
        </w:rPr>
        <w:t xml:space="preserve">имя соседнего узла </w:t>
      </w:r>
      <w:r>
        <w:rPr>
          <w:rStyle w:val="a9"/>
          <w:b w:val="0"/>
          <w:lang w:val="en-US"/>
        </w:rPr>
        <w:t>G</w:t>
      </w:r>
      <w:r w:rsidRPr="00FF5832">
        <w:rPr>
          <w:rStyle w:val="a9"/>
          <w:b w:val="0"/>
        </w:rPr>
        <w:t>.</w:t>
      </w:r>
      <w:r>
        <w:rPr>
          <w:rStyle w:val="a9"/>
          <w:b w:val="0"/>
        </w:rPr>
        <w:t xml:space="preserve"> Проделайте это с каждым из новых граничных узлов.</w:t>
      </w:r>
      <w:r w:rsidR="004276FA">
        <w:rPr>
          <w:rStyle w:val="a9"/>
          <w:b w:val="0"/>
        </w:rPr>
        <w:t xml:space="preserve"> </w:t>
      </w:r>
      <w:r w:rsidR="00F57204">
        <w:rPr>
          <w:rStyle w:val="a9"/>
          <w:b w:val="0"/>
        </w:rPr>
        <w:t xml:space="preserve">Далее, энтальпию в новых граничных узлах задайте при помощи глобальных сигналов </w:t>
      </w:r>
      <w:r w:rsidR="00F57204" w:rsidRPr="00F57204">
        <w:rPr>
          <w:rStyle w:val="a9"/>
        </w:rPr>
        <w:t>«</w:t>
      </w:r>
      <w:r w:rsidR="00F57204" w:rsidRPr="00F57204">
        <w:rPr>
          <w:rStyle w:val="a9"/>
          <w:lang w:val="en-US"/>
        </w:rPr>
        <w:t>H</w:t>
      </w:r>
      <w:r w:rsidR="00F57204" w:rsidRPr="00F57204">
        <w:rPr>
          <w:rStyle w:val="a9"/>
        </w:rPr>
        <w:t>пс1»</w:t>
      </w:r>
      <w:r w:rsidR="00F57204">
        <w:rPr>
          <w:rStyle w:val="a9"/>
          <w:b w:val="0"/>
        </w:rPr>
        <w:t xml:space="preserve"> и </w:t>
      </w:r>
      <w:r w:rsidR="00F57204" w:rsidRPr="00F57204">
        <w:rPr>
          <w:rStyle w:val="a9"/>
        </w:rPr>
        <w:t>«</w:t>
      </w:r>
      <w:r w:rsidR="00F57204" w:rsidRPr="00F57204">
        <w:rPr>
          <w:rStyle w:val="a9"/>
          <w:lang w:val="en-US"/>
        </w:rPr>
        <w:t>H</w:t>
      </w:r>
      <w:r w:rsidR="00F57204" w:rsidRPr="00F57204">
        <w:rPr>
          <w:rStyle w:val="a9"/>
        </w:rPr>
        <w:t>пс2»</w:t>
      </w:r>
      <w:r w:rsidR="00F57204">
        <w:rPr>
          <w:rStyle w:val="a9"/>
          <w:b w:val="0"/>
        </w:rPr>
        <w:t>.</w:t>
      </w:r>
    </w:p>
    <w:p w:rsidR="004276FA" w:rsidRDefault="004276FA" w:rsidP="000061A2">
      <w:pPr>
        <w:rPr>
          <w:rStyle w:val="a9"/>
          <w:b w:val="0"/>
        </w:rPr>
      </w:pPr>
      <w:r>
        <w:rPr>
          <w:rStyle w:val="a9"/>
          <w:b w:val="0"/>
        </w:rPr>
        <w:t xml:space="preserve">Теперь перейдём к подогревателю ПВД-2. Создайте самостоятельно здесь такую же связь с деаэратором, как и для подогревателей промконтура. Имя регулятора: </w:t>
      </w:r>
      <w:r w:rsidRPr="004276FA">
        <w:rPr>
          <w:rStyle w:val="a9"/>
        </w:rPr>
        <w:t>«К_33_1»</w:t>
      </w:r>
      <w:r>
        <w:rPr>
          <w:rStyle w:val="a9"/>
          <w:b w:val="0"/>
        </w:rPr>
        <w:t xml:space="preserve">, </w:t>
      </w:r>
      <w:r w:rsidR="00D11942">
        <w:rPr>
          <w:rStyle w:val="a9"/>
          <w:b w:val="0"/>
        </w:rPr>
        <w:t xml:space="preserve">положение 100%, </w:t>
      </w:r>
      <w:r>
        <w:rPr>
          <w:rStyle w:val="a9"/>
          <w:b w:val="0"/>
        </w:rPr>
        <w:t>задвижек здесь нет, см. рисунок</w:t>
      </w:r>
      <w:r w:rsidR="00D11942">
        <w:rPr>
          <w:rStyle w:val="a9"/>
          <w:b w:val="0"/>
        </w:rPr>
        <w:t xml:space="preserve"> </w:t>
      </w:r>
      <w:r w:rsidR="00D11942">
        <w:rPr>
          <w:rStyle w:val="a9"/>
          <w:b w:val="0"/>
        </w:rPr>
        <w:fldChar w:fldCharType="begin"/>
      </w:r>
      <w:r w:rsidR="00D11942">
        <w:rPr>
          <w:rStyle w:val="a9"/>
          <w:b w:val="0"/>
        </w:rPr>
        <w:instrText xml:space="preserve"> REF _Ref285107918 \h </w:instrText>
      </w:r>
      <w:r w:rsidR="00D11942">
        <w:rPr>
          <w:rStyle w:val="a9"/>
          <w:b w:val="0"/>
        </w:rPr>
      </w:r>
      <w:r w:rsidR="00D11942">
        <w:rPr>
          <w:rStyle w:val="a9"/>
          <w:b w:val="0"/>
        </w:rPr>
        <w:fldChar w:fldCharType="separate"/>
      </w:r>
      <w:r w:rsidR="009B7F9D">
        <w:t xml:space="preserve">Рисунок </w:t>
      </w:r>
      <w:r w:rsidR="009B7F9D">
        <w:rPr>
          <w:noProof/>
        </w:rPr>
        <w:t>127</w:t>
      </w:r>
      <w:r w:rsidR="00D11942">
        <w:rPr>
          <w:rStyle w:val="a9"/>
          <w:b w:val="0"/>
        </w:rPr>
        <w:fldChar w:fldCharType="end"/>
      </w:r>
      <w:r w:rsidR="00D11942">
        <w:rPr>
          <w:rStyle w:val="a9"/>
          <w:b w:val="0"/>
        </w:rPr>
        <w:t xml:space="preserve"> (положение регулятора указано 0%, это неверно).</w:t>
      </w:r>
    </w:p>
    <w:p w:rsidR="004276FA" w:rsidRPr="00FF5832" w:rsidRDefault="004276FA" w:rsidP="004276FA">
      <w:pPr>
        <w:pStyle w:val="a8"/>
        <w:rPr>
          <w:rStyle w:val="a9"/>
          <w:b w:val="0"/>
        </w:rPr>
      </w:pPr>
      <w:r>
        <w:rPr>
          <w:noProof/>
        </w:rPr>
        <w:drawing>
          <wp:inline distT="0" distB="0" distL="0" distR="0" wp14:anchorId="786E9EEE" wp14:editId="46D3FD8E">
            <wp:extent cx="4000500" cy="3476625"/>
            <wp:effectExtent l="0" t="0" r="0" b="952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000500" cy="3476625"/>
                    </a:xfrm>
                    <a:prstGeom prst="rect">
                      <a:avLst/>
                    </a:prstGeom>
                  </pic:spPr>
                </pic:pic>
              </a:graphicData>
            </a:graphic>
          </wp:inline>
        </w:drawing>
      </w:r>
    </w:p>
    <w:p w:rsidR="004276FA" w:rsidRDefault="004276FA" w:rsidP="004276FA">
      <w:pPr>
        <w:pStyle w:val="a4"/>
      </w:pPr>
      <w:bookmarkStart w:id="407" w:name="_Ref285107918"/>
      <w:bookmarkStart w:id="408" w:name="_Toc291248749"/>
      <w:r>
        <w:t xml:space="preserve">Рисунок </w:t>
      </w:r>
      <w:r w:rsidR="00510818">
        <w:fldChar w:fldCharType="begin"/>
      </w:r>
      <w:r w:rsidR="00510818">
        <w:instrText xml:space="preserve"> SEQ Рисунок \* ARABIC </w:instrText>
      </w:r>
      <w:r w:rsidR="00510818">
        <w:fldChar w:fldCharType="separate"/>
      </w:r>
      <w:r w:rsidR="009B7F9D">
        <w:rPr>
          <w:noProof/>
        </w:rPr>
        <w:t>127</w:t>
      </w:r>
      <w:r w:rsidR="00510818">
        <w:rPr>
          <w:noProof/>
        </w:rPr>
        <w:fldChar w:fldCharType="end"/>
      </w:r>
      <w:bookmarkEnd w:id="407"/>
      <w:r>
        <w:t>. Соединение ПВД-2 с деаэратором</w:t>
      </w:r>
      <w:bookmarkEnd w:id="408"/>
    </w:p>
    <w:p w:rsidR="000B293C" w:rsidRPr="006912DE" w:rsidRDefault="004276FA" w:rsidP="000061A2">
      <w:pPr>
        <w:rPr>
          <w:rStyle w:val="a9"/>
          <w:b w:val="0"/>
        </w:rPr>
      </w:pPr>
      <w:r>
        <w:rPr>
          <w:rStyle w:val="a9"/>
          <w:b w:val="0"/>
        </w:rPr>
        <w:t>Поставьте ответный блок «Из памяти ТРР» в субмодели деаэратора.</w:t>
      </w:r>
    </w:p>
    <w:p w:rsidR="00244EE6" w:rsidRDefault="00244EE6" w:rsidP="000061A2">
      <w:pPr>
        <w:rPr>
          <w:rStyle w:val="a9"/>
          <w:b w:val="0"/>
        </w:rPr>
      </w:pPr>
      <w:r>
        <w:rPr>
          <w:rStyle w:val="a9"/>
          <w:b w:val="0"/>
        </w:rPr>
        <w:t xml:space="preserve">Аналогичным образом создайте связь между ПНД-1 и деаэратором. Здесь отличие будет в том, что регулятора на трубопроводе нет, а энтальпию зададим такой же, как и в соседнем граничном узле G, т.е. установите значение энтальпии в новом узле в виде: </w:t>
      </w:r>
      <w:r w:rsidRPr="00244EE6">
        <w:rPr>
          <w:rStyle w:val="a9"/>
        </w:rPr>
        <w:t>«</w:t>
      </w:r>
      <w:r w:rsidRPr="00244EE6">
        <w:rPr>
          <w:rStyle w:val="a9"/>
          <w:lang w:val="en-US"/>
        </w:rPr>
        <w:t>nodeg</w:t>
      </w:r>
      <w:r w:rsidRPr="00244EE6">
        <w:rPr>
          <w:rStyle w:val="a9"/>
        </w:rPr>
        <w:t>6.</w:t>
      </w:r>
      <w:r w:rsidRPr="00244EE6">
        <w:rPr>
          <w:rStyle w:val="a9"/>
          <w:lang w:val="en-US"/>
        </w:rPr>
        <w:t>h</w:t>
      </w:r>
      <w:r w:rsidRPr="00244EE6">
        <w:rPr>
          <w:rStyle w:val="a9"/>
        </w:rPr>
        <w:t>_»</w:t>
      </w:r>
      <w:r w:rsidRPr="00244EE6">
        <w:rPr>
          <w:rStyle w:val="a9"/>
          <w:b w:val="0"/>
        </w:rPr>
        <w:t>.</w:t>
      </w:r>
    </w:p>
    <w:p w:rsidR="00244EE6" w:rsidRDefault="00244EE6" w:rsidP="000061A2">
      <w:pPr>
        <w:rPr>
          <w:rStyle w:val="a9"/>
          <w:b w:val="0"/>
        </w:rPr>
      </w:pPr>
      <w:r>
        <w:rPr>
          <w:rStyle w:val="a9"/>
          <w:b w:val="0"/>
        </w:rPr>
        <w:t>Свойства труб здесь следует скорректировать:</w:t>
      </w:r>
    </w:p>
    <w:tbl>
      <w:tblPr>
        <w:tblStyle w:val="af1"/>
        <w:tblW w:w="0" w:type="auto"/>
        <w:tblLook w:val="04A0" w:firstRow="1" w:lastRow="0" w:firstColumn="1" w:lastColumn="0" w:noHBand="0" w:noVBand="1"/>
      </w:tblPr>
      <w:tblGrid>
        <w:gridCol w:w="3850"/>
        <w:gridCol w:w="6344"/>
      </w:tblGrid>
      <w:tr w:rsidR="00244EE6" w:rsidTr="00E12219">
        <w:tc>
          <w:tcPr>
            <w:tcW w:w="3936" w:type="dxa"/>
          </w:tcPr>
          <w:p w:rsidR="00244EE6" w:rsidRPr="00846504" w:rsidRDefault="00244EE6" w:rsidP="00E12219">
            <w:pPr>
              <w:pStyle w:val="0"/>
            </w:pPr>
            <w:r>
              <w:t>Канал слива конденсата из ПНД-1</w:t>
            </w:r>
          </w:p>
        </w:tc>
        <w:tc>
          <w:tcPr>
            <w:tcW w:w="6484" w:type="dxa"/>
          </w:tcPr>
          <w:p w:rsidR="00244EE6" w:rsidRDefault="00244EE6" w:rsidP="00E12219">
            <w:pPr>
              <w:pStyle w:val="0"/>
            </w:pPr>
            <w:r>
              <w:t xml:space="preserve">Гидравлический диаметр: </w:t>
            </w:r>
            <w:r w:rsidRPr="00846504">
              <w:rPr>
                <w:b/>
                <w:bCs/>
              </w:rPr>
              <w:t>«</w:t>
            </w:r>
            <w:r w:rsidRPr="00ED1B31">
              <w:rPr>
                <w:b/>
                <w:bCs/>
              </w:rPr>
              <w:t>0.</w:t>
            </w:r>
            <w:r>
              <w:rPr>
                <w:b/>
                <w:bCs/>
              </w:rPr>
              <w:t>08</w:t>
            </w:r>
            <w:r w:rsidRPr="00846504">
              <w:rPr>
                <w:b/>
                <w:bCs/>
              </w:rPr>
              <w:t>»</w:t>
            </w:r>
          </w:p>
          <w:p w:rsidR="00244EE6" w:rsidRPr="006A5AF8" w:rsidRDefault="00244EE6" w:rsidP="00E12219">
            <w:pPr>
              <w:pStyle w:val="0"/>
              <w:rPr>
                <w:b/>
                <w:bCs/>
              </w:rPr>
            </w:pPr>
            <w:r>
              <w:t xml:space="preserve">Проходное сечение: </w:t>
            </w:r>
            <w:r w:rsidRPr="00846504">
              <w:rPr>
                <w:b/>
                <w:bCs/>
              </w:rPr>
              <w:t>«</w:t>
            </w:r>
            <w:r>
              <w:rPr>
                <w:b/>
                <w:bCs/>
              </w:rPr>
              <w:t>0.005027</w:t>
            </w:r>
            <w:r w:rsidRPr="00846504">
              <w:rPr>
                <w:b/>
                <w:bCs/>
              </w:rPr>
              <w:t>»</w:t>
            </w:r>
          </w:p>
          <w:p w:rsidR="00244EE6" w:rsidRPr="00645AE2" w:rsidRDefault="00244EE6" w:rsidP="00E12219">
            <w:pPr>
              <w:pStyle w:val="0"/>
              <w:rPr>
                <w:b/>
                <w:bCs/>
              </w:rPr>
            </w:pPr>
            <w:r>
              <w:t xml:space="preserve">Прямое местное сопротивление: </w:t>
            </w:r>
            <w:r w:rsidRPr="00846504">
              <w:rPr>
                <w:b/>
                <w:bCs/>
              </w:rPr>
              <w:t>«</w:t>
            </w:r>
            <w:r>
              <w:rPr>
                <w:b/>
                <w:bCs/>
              </w:rPr>
              <w:t>1</w:t>
            </w:r>
            <w:r w:rsidRPr="00846504">
              <w:rPr>
                <w:b/>
                <w:bCs/>
              </w:rPr>
              <w:t>»</w:t>
            </w:r>
          </w:p>
          <w:p w:rsidR="00244EE6" w:rsidRDefault="00244EE6" w:rsidP="00E12219">
            <w:pPr>
              <w:pStyle w:val="0"/>
              <w:rPr>
                <w:b/>
                <w:bCs/>
              </w:rPr>
            </w:pPr>
            <w:r>
              <w:t xml:space="preserve">Обратное местное сопротивление: </w:t>
            </w:r>
            <w:r w:rsidRPr="00846504">
              <w:rPr>
                <w:b/>
                <w:bCs/>
              </w:rPr>
              <w:t>«</w:t>
            </w:r>
            <w:r>
              <w:rPr>
                <w:b/>
                <w:bCs/>
              </w:rPr>
              <w:t>1</w:t>
            </w:r>
            <w:r w:rsidRPr="00846504">
              <w:rPr>
                <w:b/>
                <w:bCs/>
              </w:rPr>
              <w:t>»</w:t>
            </w:r>
          </w:p>
          <w:p w:rsidR="00244EE6" w:rsidRPr="00645AE2" w:rsidRDefault="00244EE6" w:rsidP="00E12219">
            <w:pPr>
              <w:pStyle w:val="0"/>
              <w:rPr>
                <w:b/>
                <w:bCs/>
              </w:rPr>
            </w:pPr>
            <w:r>
              <w:t xml:space="preserve">Толщина стенки: </w:t>
            </w:r>
            <w:r>
              <w:rPr>
                <w:b/>
                <w:bCs/>
              </w:rPr>
              <w:t>«0.005</w:t>
            </w:r>
            <w:r w:rsidRPr="00846504">
              <w:rPr>
                <w:b/>
                <w:bCs/>
              </w:rPr>
              <w:t>»</w:t>
            </w:r>
          </w:p>
          <w:p w:rsidR="00244EE6" w:rsidRDefault="00244EE6" w:rsidP="00E12219">
            <w:pPr>
              <w:pStyle w:val="0"/>
            </w:pPr>
            <w:r>
              <w:t xml:space="preserve">Поверхность теплообмена: </w:t>
            </w:r>
            <w:r w:rsidRPr="00846504">
              <w:rPr>
                <w:b/>
                <w:bCs/>
              </w:rPr>
              <w:t>«</w:t>
            </w:r>
            <w:r>
              <w:rPr>
                <w:b/>
                <w:bCs/>
              </w:rPr>
              <w:t>1.257</w:t>
            </w:r>
            <w:r w:rsidRPr="00846504">
              <w:rPr>
                <w:b/>
                <w:bCs/>
              </w:rPr>
              <w:t>»</w:t>
            </w:r>
          </w:p>
          <w:p w:rsidR="00244EE6" w:rsidRPr="00727086" w:rsidRDefault="00244EE6" w:rsidP="00E12219">
            <w:pPr>
              <w:pStyle w:val="0"/>
              <w:rPr>
                <w:b/>
                <w:bCs/>
              </w:rPr>
            </w:pPr>
            <w:r>
              <w:t xml:space="preserve">Длина: </w:t>
            </w:r>
            <w:r>
              <w:rPr>
                <w:b/>
                <w:bCs/>
              </w:rPr>
              <w:t>«5.0</w:t>
            </w:r>
            <w:r w:rsidRPr="00846504">
              <w:rPr>
                <w:b/>
                <w:bCs/>
              </w:rPr>
              <w:t>»</w:t>
            </w:r>
          </w:p>
        </w:tc>
      </w:tr>
      <w:tr w:rsidR="00244EE6" w:rsidRPr="00846504" w:rsidTr="00E12219">
        <w:tc>
          <w:tcPr>
            <w:tcW w:w="3936" w:type="dxa"/>
          </w:tcPr>
          <w:p w:rsidR="00244EE6" w:rsidRPr="007E2F47" w:rsidRDefault="00244EE6" w:rsidP="00E12219">
            <w:pPr>
              <w:pStyle w:val="0"/>
            </w:pPr>
            <w:r>
              <w:t>Канал отвода конденсата на деаэратор от ПНД-1</w:t>
            </w:r>
          </w:p>
        </w:tc>
        <w:tc>
          <w:tcPr>
            <w:tcW w:w="6484" w:type="dxa"/>
          </w:tcPr>
          <w:p w:rsidR="00244EE6" w:rsidRDefault="00244EE6" w:rsidP="00E12219">
            <w:pPr>
              <w:pStyle w:val="0"/>
            </w:pPr>
            <w:r>
              <w:t xml:space="preserve">Гидравлический диаметр: </w:t>
            </w:r>
            <w:r w:rsidRPr="00846504">
              <w:rPr>
                <w:b/>
                <w:bCs/>
              </w:rPr>
              <w:t>«</w:t>
            </w:r>
            <w:r w:rsidRPr="000A7B45">
              <w:rPr>
                <w:b/>
                <w:bCs/>
              </w:rPr>
              <w:t>0.</w:t>
            </w:r>
            <w:r>
              <w:rPr>
                <w:b/>
                <w:bCs/>
              </w:rPr>
              <w:t>05</w:t>
            </w:r>
            <w:r w:rsidRPr="00846504">
              <w:rPr>
                <w:b/>
                <w:bCs/>
              </w:rPr>
              <w:t>»</w:t>
            </w:r>
          </w:p>
          <w:p w:rsidR="00244EE6" w:rsidRPr="006A5AF8" w:rsidRDefault="00244EE6" w:rsidP="00E12219">
            <w:pPr>
              <w:pStyle w:val="0"/>
              <w:rPr>
                <w:b/>
                <w:bCs/>
              </w:rPr>
            </w:pPr>
            <w:r>
              <w:t xml:space="preserve">Проходное сечение: </w:t>
            </w:r>
            <w:r w:rsidRPr="00846504">
              <w:rPr>
                <w:b/>
                <w:bCs/>
              </w:rPr>
              <w:t>«</w:t>
            </w:r>
            <w:r w:rsidR="004B557B" w:rsidRPr="004B557B">
              <w:rPr>
                <w:b/>
                <w:bCs/>
              </w:rPr>
              <w:t>0.001963</w:t>
            </w:r>
            <w:r w:rsidRPr="00846504">
              <w:rPr>
                <w:b/>
                <w:bCs/>
              </w:rPr>
              <w:t>»</w:t>
            </w:r>
          </w:p>
          <w:p w:rsidR="00244EE6" w:rsidRPr="00645AE2" w:rsidRDefault="00244EE6" w:rsidP="00E12219">
            <w:pPr>
              <w:pStyle w:val="0"/>
              <w:rPr>
                <w:b/>
                <w:bCs/>
              </w:rPr>
            </w:pPr>
            <w:r>
              <w:t xml:space="preserve">Прямое местное сопротивление: </w:t>
            </w:r>
            <w:r w:rsidRPr="00846504">
              <w:rPr>
                <w:b/>
                <w:bCs/>
              </w:rPr>
              <w:t>«</w:t>
            </w:r>
            <w:r w:rsidRPr="000A7B45">
              <w:rPr>
                <w:b/>
                <w:bCs/>
              </w:rPr>
              <w:t>1</w:t>
            </w:r>
            <w:r w:rsidRPr="00846504">
              <w:rPr>
                <w:b/>
                <w:bCs/>
              </w:rPr>
              <w:t>»</w:t>
            </w:r>
          </w:p>
          <w:p w:rsidR="00244EE6" w:rsidRPr="00645AE2" w:rsidRDefault="00244EE6" w:rsidP="00E12219">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244EE6" w:rsidRDefault="00244EE6" w:rsidP="00E12219">
            <w:pPr>
              <w:pStyle w:val="0"/>
            </w:pPr>
            <w:r>
              <w:t xml:space="preserve">Толщина стенки: </w:t>
            </w:r>
            <w:r>
              <w:rPr>
                <w:b/>
                <w:bCs/>
              </w:rPr>
              <w:t>«</w:t>
            </w:r>
            <w:r w:rsidRPr="00727086">
              <w:rPr>
                <w:b/>
                <w:bCs/>
              </w:rPr>
              <w:t>0.00</w:t>
            </w:r>
            <w:r>
              <w:rPr>
                <w:b/>
                <w:bCs/>
              </w:rPr>
              <w:t>2</w:t>
            </w:r>
            <w:r w:rsidRPr="00846504">
              <w:rPr>
                <w:b/>
                <w:bCs/>
              </w:rPr>
              <w:t>»</w:t>
            </w:r>
          </w:p>
          <w:p w:rsidR="00244EE6" w:rsidRDefault="00244EE6" w:rsidP="00E12219">
            <w:pPr>
              <w:pStyle w:val="0"/>
            </w:pPr>
            <w:r>
              <w:t xml:space="preserve">Поверхность теплообмена: </w:t>
            </w:r>
            <w:r w:rsidRPr="00846504">
              <w:rPr>
                <w:b/>
                <w:bCs/>
              </w:rPr>
              <w:t>«</w:t>
            </w:r>
            <w:r w:rsidR="004B557B">
              <w:rPr>
                <w:b/>
                <w:bCs/>
              </w:rPr>
              <w:t>0.7854</w:t>
            </w:r>
            <w:r w:rsidRPr="00846504">
              <w:rPr>
                <w:b/>
                <w:bCs/>
              </w:rPr>
              <w:t>»</w:t>
            </w:r>
          </w:p>
          <w:p w:rsidR="00244EE6" w:rsidRPr="00E34C43" w:rsidRDefault="00244EE6" w:rsidP="00E12219">
            <w:pPr>
              <w:pStyle w:val="0"/>
            </w:pPr>
            <w:r>
              <w:lastRenderedPageBreak/>
              <w:t xml:space="preserve">Длина: </w:t>
            </w:r>
            <w:r>
              <w:rPr>
                <w:b/>
                <w:bCs/>
              </w:rPr>
              <w:t>«5.0</w:t>
            </w:r>
            <w:r w:rsidRPr="00846504">
              <w:rPr>
                <w:b/>
                <w:bCs/>
              </w:rPr>
              <w:t>»</w:t>
            </w:r>
          </w:p>
        </w:tc>
      </w:tr>
    </w:tbl>
    <w:p w:rsidR="00244EE6" w:rsidRDefault="00244EE6" w:rsidP="000061A2">
      <w:pPr>
        <w:rPr>
          <w:rStyle w:val="a9"/>
          <w:b w:val="0"/>
        </w:rPr>
      </w:pPr>
      <w:r>
        <w:rPr>
          <w:rStyle w:val="a9"/>
          <w:b w:val="0"/>
        </w:rPr>
        <w:lastRenderedPageBreak/>
        <w:t xml:space="preserve">Пример </w:t>
      </w:r>
      <w:r w:rsidR="00460F25">
        <w:rPr>
          <w:rStyle w:val="a9"/>
          <w:b w:val="0"/>
        </w:rPr>
        <w:t xml:space="preserve">соединения ПНД-1 с деаэратором </w:t>
      </w:r>
      <w:r>
        <w:rPr>
          <w:rStyle w:val="a9"/>
          <w:b w:val="0"/>
        </w:rPr>
        <w:t xml:space="preserve">см. на рисунке </w:t>
      </w:r>
      <w:r w:rsidR="002739BF">
        <w:rPr>
          <w:rStyle w:val="a9"/>
          <w:b w:val="0"/>
        </w:rPr>
        <w:fldChar w:fldCharType="begin"/>
      </w:r>
      <w:r w:rsidR="002739BF">
        <w:rPr>
          <w:rStyle w:val="a9"/>
          <w:b w:val="0"/>
        </w:rPr>
        <w:instrText xml:space="preserve"> REF _Ref285103593 \h </w:instrText>
      </w:r>
      <w:r w:rsidR="002739BF">
        <w:rPr>
          <w:rStyle w:val="a9"/>
          <w:b w:val="0"/>
        </w:rPr>
      </w:r>
      <w:r w:rsidR="002739BF">
        <w:rPr>
          <w:rStyle w:val="a9"/>
          <w:b w:val="0"/>
        </w:rPr>
        <w:fldChar w:fldCharType="separate"/>
      </w:r>
      <w:r w:rsidR="009B7F9D">
        <w:t xml:space="preserve">Рисунок </w:t>
      </w:r>
      <w:r w:rsidR="009B7F9D">
        <w:rPr>
          <w:noProof/>
        </w:rPr>
        <w:t>128</w:t>
      </w:r>
      <w:r w:rsidR="002739BF">
        <w:rPr>
          <w:rStyle w:val="a9"/>
          <w:b w:val="0"/>
        </w:rPr>
        <w:fldChar w:fldCharType="end"/>
      </w:r>
      <w:r w:rsidR="002739BF">
        <w:rPr>
          <w:rStyle w:val="a9"/>
          <w:b w:val="0"/>
        </w:rPr>
        <w:t>.</w:t>
      </w:r>
    </w:p>
    <w:p w:rsidR="004B557B" w:rsidRDefault="002739BF" w:rsidP="002739BF">
      <w:pPr>
        <w:pStyle w:val="a8"/>
        <w:rPr>
          <w:rStyle w:val="a9"/>
          <w:b w:val="0"/>
        </w:rPr>
      </w:pPr>
      <w:r>
        <w:rPr>
          <w:noProof/>
        </w:rPr>
        <w:drawing>
          <wp:inline distT="0" distB="0" distL="0" distR="0" wp14:anchorId="7E88453F" wp14:editId="4CD58FBA">
            <wp:extent cx="3952875" cy="2876550"/>
            <wp:effectExtent l="0" t="0" r="9525"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952875" cy="2876550"/>
                    </a:xfrm>
                    <a:prstGeom prst="rect">
                      <a:avLst/>
                    </a:prstGeom>
                  </pic:spPr>
                </pic:pic>
              </a:graphicData>
            </a:graphic>
          </wp:inline>
        </w:drawing>
      </w:r>
    </w:p>
    <w:p w:rsidR="002739BF" w:rsidRDefault="002739BF" w:rsidP="002739BF">
      <w:pPr>
        <w:pStyle w:val="a4"/>
      </w:pPr>
      <w:bookmarkStart w:id="409" w:name="_Ref285103593"/>
      <w:bookmarkStart w:id="410" w:name="_Toc291248750"/>
      <w:r>
        <w:t xml:space="preserve">Рисунок </w:t>
      </w:r>
      <w:r w:rsidR="00510818">
        <w:fldChar w:fldCharType="begin"/>
      </w:r>
      <w:r w:rsidR="00510818">
        <w:instrText xml:space="preserve"> SEQ Рисунок \* ARABIC </w:instrText>
      </w:r>
      <w:r w:rsidR="00510818">
        <w:fldChar w:fldCharType="separate"/>
      </w:r>
      <w:r w:rsidR="009B7F9D">
        <w:rPr>
          <w:noProof/>
        </w:rPr>
        <w:t>128</w:t>
      </w:r>
      <w:r w:rsidR="00510818">
        <w:rPr>
          <w:noProof/>
        </w:rPr>
        <w:fldChar w:fldCharType="end"/>
      </w:r>
      <w:bookmarkEnd w:id="409"/>
      <w:r>
        <w:t>. Соединение ПНД-1 с деаэратором</w:t>
      </w:r>
      <w:bookmarkEnd w:id="410"/>
    </w:p>
    <w:p w:rsidR="00244EE6" w:rsidRDefault="00460F25" w:rsidP="000061A2">
      <w:pPr>
        <w:rPr>
          <w:rStyle w:val="a9"/>
          <w:b w:val="0"/>
        </w:rPr>
      </w:pPr>
      <w:r>
        <w:rPr>
          <w:rStyle w:val="a9"/>
          <w:b w:val="0"/>
        </w:rPr>
        <w:t>Следующее соединение – это передача конденсата из ПВД-3 в средний объём ПВД-2.</w:t>
      </w:r>
      <w:r w:rsidR="005C4A90">
        <w:rPr>
          <w:rStyle w:val="a9"/>
          <w:b w:val="0"/>
        </w:rPr>
        <w:t xml:space="preserve"> Для начала, создайте в баке субмодели ПВД-2 еще один внутренний узел (отверстие), скопировав нижнее отверстие и изменив у нового свойство </w:t>
      </w:r>
      <w:r w:rsidR="005C4A90" w:rsidRPr="005C4A90">
        <w:rPr>
          <w:rStyle w:val="a9"/>
        </w:rPr>
        <w:t>«Номер объема»</w:t>
      </w:r>
      <w:r w:rsidR="005C4A90">
        <w:rPr>
          <w:rStyle w:val="a9"/>
          <w:b w:val="0"/>
        </w:rPr>
        <w:t xml:space="preserve"> на </w:t>
      </w:r>
      <w:r w:rsidR="005C4A90" w:rsidRPr="005C4A90">
        <w:rPr>
          <w:rStyle w:val="a9"/>
        </w:rPr>
        <w:t>«Верхний водяной»</w:t>
      </w:r>
      <w:r w:rsidR="005C4A90">
        <w:rPr>
          <w:rStyle w:val="a9"/>
          <w:b w:val="0"/>
        </w:rPr>
        <w:t xml:space="preserve">. Разместите здесь еще один </w:t>
      </w:r>
      <w:r w:rsidR="005C4A90" w:rsidRPr="005C4A90">
        <w:rPr>
          <w:rStyle w:val="a9"/>
        </w:rPr>
        <w:t>«Порт входа ТРР»</w:t>
      </w:r>
      <w:r w:rsidR="005C4A90">
        <w:rPr>
          <w:rStyle w:val="a9"/>
          <w:b w:val="0"/>
        </w:rPr>
        <w:t xml:space="preserve"> с именем </w:t>
      </w:r>
      <w:r w:rsidR="005C4A90" w:rsidRPr="005C4A90">
        <w:rPr>
          <w:rStyle w:val="a9"/>
        </w:rPr>
        <w:t>«КГП из ПВД-3»</w:t>
      </w:r>
      <w:r w:rsidR="005C4A90">
        <w:rPr>
          <w:rStyle w:val="a9"/>
          <w:b w:val="0"/>
        </w:rPr>
        <w:t xml:space="preserve"> (можно скопировать порт </w:t>
      </w:r>
      <w:r w:rsidR="005C4A90" w:rsidRPr="005C4A90">
        <w:rPr>
          <w:rStyle w:val="a9"/>
        </w:rPr>
        <w:t>«Греющий пар»</w:t>
      </w:r>
      <w:r w:rsidR="005C4A90">
        <w:rPr>
          <w:rStyle w:val="a9"/>
          <w:b w:val="0"/>
        </w:rPr>
        <w:t>) и соедините его с новым отверстием, как показано на рисунке</w:t>
      </w:r>
      <w:r w:rsidR="004D6F50">
        <w:rPr>
          <w:rStyle w:val="a9"/>
          <w:b w:val="0"/>
        </w:rPr>
        <w:t xml:space="preserve"> </w:t>
      </w:r>
      <w:r w:rsidR="004D6F50">
        <w:rPr>
          <w:rStyle w:val="a9"/>
          <w:b w:val="0"/>
        </w:rPr>
        <w:fldChar w:fldCharType="begin"/>
      </w:r>
      <w:r w:rsidR="004D6F50">
        <w:rPr>
          <w:rStyle w:val="a9"/>
          <w:b w:val="0"/>
        </w:rPr>
        <w:instrText xml:space="preserve"> REF _Ref285107780 \h </w:instrText>
      </w:r>
      <w:r w:rsidR="004D6F50">
        <w:rPr>
          <w:rStyle w:val="a9"/>
          <w:b w:val="0"/>
        </w:rPr>
      </w:r>
      <w:r w:rsidR="004D6F50">
        <w:rPr>
          <w:rStyle w:val="a9"/>
          <w:b w:val="0"/>
        </w:rPr>
        <w:fldChar w:fldCharType="separate"/>
      </w:r>
      <w:r w:rsidR="009B7F9D">
        <w:t xml:space="preserve">Рисунок </w:t>
      </w:r>
      <w:r w:rsidR="009B7F9D">
        <w:rPr>
          <w:noProof/>
        </w:rPr>
        <w:t>129</w:t>
      </w:r>
      <w:r w:rsidR="004D6F50">
        <w:rPr>
          <w:rStyle w:val="a9"/>
          <w:b w:val="0"/>
        </w:rPr>
        <w:fldChar w:fldCharType="end"/>
      </w:r>
      <w:r w:rsidR="004D6F50">
        <w:rPr>
          <w:rStyle w:val="a9"/>
          <w:b w:val="0"/>
        </w:rPr>
        <w:t>.</w:t>
      </w:r>
    </w:p>
    <w:p w:rsidR="004D6F50" w:rsidRDefault="004D6F50" w:rsidP="000061A2">
      <w:pPr>
        <w:rPr>
          <w:rStyle w:val="a9"/>
          <w:b w:val="0"/>
        </w:rPr>
      </w:pPr>
      <w:r>
        <w:rPr>
          <w:rStyle w:val="a9"/>
          <w:b w:val="0"/>
        </w:rPr>
        <w:t>Теперь у субмодели ПВД-2 появился новый входной порт.</w:t>
      </w:r>
    </w:p>
    <w:p w:rsidR="004D6F50" w:rsidRPr="004D6F50" w:rsidRDefault="004D6F50" w:rsidP="000061A2">
      <w:pPr>
        <w:rPr>
          <w:rStyle w:val="a9"/>
          <w:b w:val="0"/>
        </w:rPr>
      </w:pPr>
      <w:r>
        <w:rPr>
          <w:rStyle w:val="a9"/>
          <w:b w:val="0"/>
        </w:rPr>
        <w:t>Подсоедините к нему новый канал ТРР с граничным узлом G (уже снаружи субмодели ПВД-2), скопировав существующий канал и граничный узел.</w:t>
      </w:r>
    </w:p>
    <w:p w:rsidR="005C4A90" w:rsidRPr="00244EE6" w:rsidRDefault="004D6F50" w:rsidP="004D6F50">
      <w:pPr>
        <w:pStyle w:val="a8"/>
        <w:rPr>
          <w:rStyle w:val="a9"/>
          <w:b w:val="0"/>
        </w:rPr>
      </w:pPr>
      <w:r>
        <w:rPr>
          <w:noProof/>
        </w:rPr>
        <w:drawing>
          <wp:inline distT="0" distB="0" distL="0" distR="0" wp14:anchorId="7D038532" wp14:editId="0B19CC13">
            <wp:extent cx="4914900" cy="2152650"/>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914900" cy="2152650"/>
                    </a:xfrm>
                    <a:prstGeom prst="rect">
                      <a:avLst/>
                    </a:prstGeom>
                  </pic:spPr>
                </pic:pic>
              </a:graphicData>
            </a:graphic>
          </wp:inline>
        </w:drawing>
      </w:r>
    </w:p>
    <w:p w:rsidR="004276FA" w:rsidRDefault="004D6F50" w:rsidP="004D6F50">
      <w:pPr>
        <w:pStyle w:val="a4"/>
      </w:pPr>
      <w:bookmarkStart w:id="411" w:name="_Ref285107780"/>
      <w:bookmarkStart w:id="412" w:name="_Toc291248751"/>
      <w:r>
        <w:t xml:space="preserve">Рисунок </w:t>
      </w:r>
      <w:r w:rsidR="00510818">
        <w:fldChar w:fldCharType="begin"/>
      </w:r>
      <w:r w:rsidR="00510818">
        <w:instrText xml:space="preserve"> SEQ Рисунок \* ARABIC </w:instrText>
      </w:r>
      <w:r w:rsidR="00510818">
        <w:fldChar w:fldCharType="separate"/>
      </w:r>
      <w:r w:rsidR="009B7F9D">
        <w:rPr>
          <w:noProof/>
        </w:rPr>
        <w:t>129</w:t>
      </w:r>
      <w:r w:rsidR="00510818">
        <w:rPr>
          <w:noProof/>
        </w:rPr>
        <w:fldChar w:fldCharType="end"/>
      </w:r>
      <w:bookmarkEnd w:id="411"/>
      <w:r>
        <w:t>. Добавление нового отверстия в ПВД-2</w:t>
      </w:r>
      <w:bookmarkEnd w:id="412"/>
    </w:p>
    <w:p w:rsidR="004D6F50" w:rsidRDefault="00D11942" w:rsidP="004D6F50">
      <w:r>
        <w:t xml:space="preserve">На канал отвода конденсата установите регулятор </w:t>
      </w:r>
      <w:r w:rsidRPr="000064D8">
        <w:rPr>
          <w:b/>
        </w:rPr>
        <w:t>«</w:t>
      </w:r>
      <w:r w:rsidRPr="000064D8">
        <w:rPr>
          <w:b/>
          <w:lang w:val="en-US"/>
        </w:rPr>
        <w:t>K</w:t>
      </w:r>
      <w:r w:rsidRPr="000064D8">
        <w:rPr>
          <w:b/>
        </w:rPr>
        <w:t>_34_1»</w:t>
      </w:r>
      <w:r w:rsidRPr="000064D8">
        <w:t>, положение 100%.</w:t>
      </w:r>
      <w:r w:rsidR="000064D8">
        <w:t xml:space="preserve"> В новом граничном узле </w:t>
      </w:r>
      <w:r w:rsidR="000064D8">
        <w:rPr>
          <w:lang w:val="en-US"/>
        </w:rPr>
        <w:t>G</w:t>
      </w:r>
      <w:r w:rsidR="000064D8" w:rsidRPr="000064D8">
        <w:t xml:space="preserve"> </w:t>
      </w:r>
      <w:r w:rsidR="000064D8">
        <w:t xml:space="preserve">расход и энтальпию установите по соседнему узлу </w:t>
      </w:r>
      <w:r w:rsidR="000064D8">
        <w:rPr>
          <w:lang w:val="en-US"/>
        </w:rPr>
        <w:t>G</w:t>
      </w:r>
      <w:r w:rsidR="000064D8" w:rsidRPr="000064D8">
        <w:t>.</w:t>
      </w:r>
      <w:r w:rsidR="000064D8">
        <w:t xml:space="preserve"> На новый канал ТРР установите также обратный клапан </w:t>
      </w:r>
      <w:r w:rsidR="000064D8" w:rsidRPr="000064D8">
        <w:rPr>
          <w:b/>
        </w:rPr>
        <w:t>«</w:t>
      </w:r>
      <w:r w:rsidR="000064D8" w:rsidRPr="000064D8">
        <w:rPr>
          <w:b/>
          <w:lang w:val="en-US"/>
        </w:rPr>
        <w:t>K</w:t>
      </w:r>
      <w:r w:rsidR="000064D8" w:rsidRPr="000064D8">
        <w:rPr>
          <w:b/>
        </w:rPr>
        <w:t>_63</w:t>
      </w:r>
      <w:r w:rsidR="00FE0268">
        <w:rPr>
          <w:b/>
        </w:rPr>
        <w:t>_</w:t>
      </w:r>
      <w:r w:rsidR="000064D8" w:rsidRPr="000064D8">
        <w:rPr>
          <w:b/>
        </w:rPr>
        <w:t>1»</w:t>
      </w:r>
      <w:r w:rsidR="00FE0268" w:rsidRPr="00FE0268">
        <w:t xml:space="preserve"> (</w:t>
      </w:r>
      <w:r w:rsidR="00FE0268">
        <w:t>скопируйте его из модели насосов и переименуйте).</w:t>
      </w:r>
    </w:p>
    <w:p w:rsidR="00FE0268" w:rsidRDefault="001F261B" w:rsidP="004D6F50">
      <w:r>
        <w:t xml:space="preserve">Внешний вид субмодели системы питательной воды должен быть похож на рисунок </w:t>
      </w:r>
      <w:r>
        <w:fldChar w:fldCharType="begin"/>
      </w:r>
      <w:r>
        <w:instrText xml:space="preserve"> REF _Ref285108377 \h </w:instrText>
      </w:r>
      <w:r>
        <w:fldChar w:fldCharType="separate"/>
      </w:r>
      <w:r w:rsidR="009B7F9D">
        <w:t xml:space="preserve">Рисунок </w:t>
      </w:r>
      <w:r w:rsidR="009B7F9D">
        <w:rPr>
          <w:noProof/>
        </w:rPr>
        <w:t>130</w:t>
      </w:r>
      <w:r>
        <w:fldChar w:fldCharType="end"/>
      </w:r>
      <w:r>
        <w:t>.</w:t>
      </w:r>
    </w:p>
    <w:p w:rsidR="001F261B" w:rsidRPr="00FE0268" w:rsidRDefault="001F261B" w:rsidP="004D6F50">
      <w:r>
        <w:rPr>
          <w:noProof/>
        </w:rPr>
        <w:lastRenderedPageBreak/>
        <w:drawing>
          <wp:inline distT="0" distB="0" distL="0" distR="0" wp14:anchorId="29ED173C" wp14:editId="07A11D49">
            <wp:extent cx="5800725" cy="27432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800725" cy="2743200"/>
                    </a:xfrm>
                    <a:prstGeom prst="rect">
                      <a:avLst/>
                    </a:prstGeom>
                  </pic:spPr>
                </pic:pic>
              </a:graphicData>
            </a:graphic>
          </wp:inline>
        </w:drawing>
      </w:r>
    </w:p>
    <w:p w:rsidR="001F261B" w:rsidRDefault="001F261B" w:rsidP="001F261B">
      <w:pPr>
        <w:pStyle w:val="a4"/>
      </w:pPr>
      <w:bookmarkStart w:id="413" w:name="_Ref285108377"/>
      <w:bookmarkStart w:id="414" w:name="_Toc291248752"/>
      <w:r>
        <w:t xml:space="preserve">Рисунок </w:t>
      </w:r>
      <w:r w:rsidR="00510818">
        <w:fldChar w:fldCharType="begin"/>
      </w:r>
      <w:r w:rsidR="00510818">
        <w:instrText xml:space="preserve"> SEQ Рисунок \* ARABIC </w:instrText>
      </w:r>
      <w:r w:rsidR="00510818">
        <w:fldChar w:fldCharType="separate"/>
      </w:r>
      <w:r w:rsidR="009B7F9D">
        <w:rPr>
          <w:noProof/>
        </w:rPr>
        <w:t>130</w:t>
      </w:r>
      <w:r w:rsidR="00510818">
        <w:rPr>
          <w:noProof/>
        </w:rPr>
        <w:fldChar w:fldCharType="end"/>
      </w:r>
      <w:bookmarkEnd w:id="413"/>
      <w:r>
        <w:t>. Соединение ПВД-3 и ПВД-2</w:t>
      </w:r>
      <w:bookmarkEnd w:id="414"/>
    </w:p>
    <w:p w:rsidR="006912DE" w:rsidRPr="006912DE" w:rsidRDefault="006912DE" w:rsidP="000061A2">
      <w:pPr>
        <w:rPr>
          <w:rStyle w:val="a9"/>
          <w:b w:val="0"/>
        </w:rPr>
      </w:pPr>
      <w:r>
        <w:rPr>
          <w:rStyle w:val="a9"/>
          <w:b w:val="0"/>
        </w:rPr>
        <w:t xml:space="preserve">После соединения ПВД-3 и ПВД-2 надо скорректировать расход конденсата, отводимого от ПВД-2 в деаэратор – поскольку теперь в ПВД-2 сливается также конденсат из ПВД-3. Задайте расход в граничном узле </w:t>
      </w:r>
      <w:r>
        <w:rPr>
          <w:rStyle w:val="a9"/>
          <w:b w:val="0"/>
          <w:lang w:val="en-US"/>
        </w:rPr>
        <w:t>G</w:t>
      </w:r>
      <w:r w:rsidRPr="006912DE">
        <w:rPr>
          <w:rStyle w:val="a9"/>
          <w:b w:val="0"/>
        </w:rPr>
        <w:t xml:space="preserve"> </w:t>
      </w:r>
      <w:r>
        <w:rPr>
          <w:rStyle w:val="a9"/>
          <w:b w:val="0"/>
        </w:rPr>
        <w:t xml:space="preserve">равным сумме двух расходов </w:t>
      </w:r>
      <w:r w:rsidRPr="006912DE">
        <w:rPr>
          <w:rStyle w:val="a9"/>
        </w:rPr>
        <w:t>«-</w:t>
      </w:r>
      <w:r>
        <w:rPr>
          <w:rStyle w:val="a9"/>
        </w:rPr>
        <w:t>(</w:t>
      </w:r>
      <w:r w:rsidRPr="006912DE">
        <w:rPr>
          <w:rStyle w:val="a9"/>
        </w:rPr>
        <w:t>ch34.g</w:t>
      </w:r>
      <w:r>
        <w:rPr>
          <w:rStyle w:val="a9"/>
        </w:rPr>
        <w:t>+</w:t>
      </w:r>
      <w:r w:rsidRPr="006912DE">
        <w:rPr>
          <w:rStyle w:val="a9"/>
        </w:rPr>
        <w:t>ch51.g</w:t>
      </w:r>
      <w:r>
        <w:rPr>
          <w:rStyle w:val="a9"/>
        </w:rPr>
        <w:t>)</w:t>
      </w:r>
      <w:r w:rsidRPr="006912DE">
        <w:rPr>
          <w:rStyle w:val="a9"/>
        </w:rPr>
        <w:t>»</w:t>
      </w:r>
      <w:r>
        <w:rPr>
          <w:rStyle w:val="a9"/>
          <w:b w:val="0"/>
        </w:rPr>
        <w:t>.</w:t>
      </w:r>
    </w:p>
    <w:p w:rsidR="000B293C" w:rsidRDefault="001F261B" w:rsidP="000061A2">
      <w:pPr>
        <w:rPr>
          <w:rStyle w:val="a9"/>
          <w:b w:val="0"/>
        </w:rPr>
      </w:pPr>
      <w:r>
        <w:rPr>
          <w:rStyle w:val="a9"/>
          <w:b w:val="0"/>
        </w:rPr>
        <w:t>Теперь, если вы всё сделали верно, можно приступать к запуску схемы на расчет и анализу того что получилось, выявлению нового стационарного состояния и корректировке схемы.</w:t>
      </w:r>
    </w:p>
    <w:p w:rsidR="001F261B" w:rsidRDefault="001F261B" w:rsidP="001F261B">
      <w:pPr>
        <w:pStyle w:val="3"/>
      </w:pPr>
      <w:bookmarkStart w:id="415" w:name="_Toc355798050"/>
      <w:r>
        <w:t>Вывод параметров на схемное окно</w:t>
      </w:r>
      <w:bookmarkEnd w:id="415"/>
    </w:p>
    <w:p w:rsidR="001F261B" w:rsidRDefault="001F261B" w:rsidP="001F261B">
      <w:r>
        <w:t>Все интересующие нас параметры уже выведены на схемное окно.</w:t>
      </w:r>
    </w:p>
    <w:p w:rsidR="001F261B" w:rsidRDefault="001F261B" w:rsidP="001F261B">
      <w:pPr>
        <w:pStyle w:val="3"/>
      </w:pPr>
      <w:bookmarkStart w:id="416" w:name="_Toc355798051"/>
      <w:r>
        <w:t>Свойства элементов модели</w:t>
      </w:r>
      <w:bookmarkEnd w:id="416"/>
    </w:p>
    <w:p w:rsidR="001F261B" w:rsidRDefault="001F261B" w:rsidP="001F261B">
      <w:r>
        <w:t>Параметры практически всех элементов модели заданы верно</w:t>
      </w:r>
      <w:r w:rsidRPr="009426F8">
        <w:t xml:space="preserve"> (</w:t>
      </w:r>
      <w:r>
        <w:t xml:space="preserve">параметры новых элементов мы задавали по ходу их добавления). Проверьте на всякий случай все граничные узлы </w:t>
      </w:r>
      <w:r>
        <w:rPr>
          <w:lang w:val="en-US"/>
        </w:rPr>
        <w:t>G</w:t>
      </w:r>
      <w:r>
        <w:t>, при помощи пункта меню «Найти аналогичные»</w:t>
      </w:r>
      <w:r w:rsidRPr="00F23E59">
        <w:t xml:space="preserve"> </w:t>
      </w:r>
      <w:r>
        <w:t xml:space="preserve">– чтобы расход был задан верно там где требуется его задать. Если </w:t>
      </w:r>
      <w:r w:rsidR="00EC1127">
        <w:rPr>
          <w:lang w:val="en-US"/>
        </w:rPr>
        <w:t>SimInTech</w:t>
      </w:r>
      <w:r>
        <w:t xml:space="preserve"> выдаёт ошибки, исправьте их по ситуации.</w:t>
      </w:r>
    </w:p>
    <w:p w:rsidR="001F261B" w:rsidRDefault="001F261B" w:rsidP="001F261B">
      <w:pPr>
        <w:pStyle w:val="3"/>
      </w:pPr>
      <w:bookmarkStart w:id="417" w:name="_Toc355798052"/>
      <w:r>
        <w:t>Стационар с полностью подключенным деаэратором</w:t>
      </w:r>
      <w:bookmarkEnd w:id="417"/>
    </w:p>
    <w:p w:rsidR="001F261B" w:rsidRPr="006B6A43" w:rsidRDefault="001F261B" w:rsidP="001F261B">
      <w:r>
        <w:t>Запустите схему на расчёт, дождитесь установления стационара, проанализируйте и посмотрите, что появилось нового и чем он отличается от предыдущего состояния.</w:t>
      </w:r>
      <w:r w:rsidR="006B6A43" w:rsidRPr="006B6A43">
        <w:t xml:space="preserve"> </w:t>
      </w:r>
      <w:r w:rsidR="006B6A43">
        <w:t xml:space="preserve">В нашем случае, сразу после добавления этих пяти новых свзяей, стационарное состояние (после 1000 секунд расчёта) получилось подобным рисунку </w:t>
      </w:r>
      <w:r w:rsidR="006B6A43">
        <w:fldChar w:fldCharType="begin"/>
      </w:r>
      <w:r w:rsidR="006B6A43">
        <w:instrText xml:space="preserve"> REF _Ref285114389 \h </w:instrText>
      </w:r>
      <w:r w:rsidR="006B6A43">
        <w:fldChar w:fldCharType="separate"/>
      </w:r>
      <w:r w:rsidR="009B7F9D">
        <w:t xml:space="preserve">Рисунок </w:t>
      </w:r>
      <w:r w:rsidR="009B7F9D">
        <w:rPr>
          <w:noProof/>
        </w:rPr>
        <w:t>131</w:t>
      </w:r>
      <w:r w:rsidR="006B6A43">
        <w:fldChar w:fldCharType="end"/>
      </w:r>
      <w:r w:rsidR="006B6A43" w:rsidRPr="006B6A43">
        <w:t>.</w:t>
      </w:r>
    </w:p>
    <w:p w:rsidR="006B6A43" w:rsidRPr="006B6A43" w:rsidRDefault="006B6A43" w:rsidP="001F261B">
      <w:r>
        <w:rPr>
          <w:noProof/>
        </w:rPr>
        <w:lastRenderedPageBreak/>
        <w:drawing>
          <wp:inline distT="0" distB="0" distL="0" distR="0" wp14:anchorId="52A5209F" wp14:editId="23E14F2D">
            <wp:extent cx="6000750" cy="3800475"/>
            <wp:effectExtent l="0" t="0" r="0"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000750" cy="3800475"/>
                    </a:xfrm>
                    <a:prstGeom prst="rect">
                      <a:avLst/>
                    </a:prstGeom>
                  </pic:spPr>
                </pic:pic>
              </a:graphicData>
            </a:graphic>
          </wp:inline>
        </w:drawing>
      </w:r>
    </w:p>
    <w:p w:rsidR="000B293C" w:rsidRDefault="006B6A43" w:rsidP="007A443A">
      <w:pPr>
        <w:pStyle w:val="a4"/>
        <w:rPr>
          <w:rStyle w:val="a9"/>
          <w:b/>
        </w:rPr>
      </w:pPr>
      <w:bookmarkStart w:id="418" w:name="_Ref285114389"/>
      <w:bookmarkStart w:id="419" w:name="_Toc291248753"/>
      <w:r>
        <w:t xml:space="preserve">Рисунок </w:t>
      </w:r>
      <w:r w:rsidR="00510818">
        <w:fldChar w:fldCharType="begin"/>
      </w:r>
      <w:r w:rsidR="00510818">
        <w:instrText xml:space="preserve"> SEQ Рисунок \* ARABIC </w:instrText>
      </w:r>
      <w:r w:rsidR="00510818">
        <w:fldChar w:fldCharType="separate"/>
      </w:r>
      <w:r w:rsidR="009B7F9D">
        <w:rPr>
          <w:noProof/>
        </w:rPr>
        <w:t>131</w:t>
      </w:r>
      <w:r w:rsidR="00510818">
        <w:rPr>
          <w:noProof/>
        </w:rPr>
        <w:fldChar w:fldCharType="end"/>
      </w:r>
      <w:bookmarkEnd w:id="418"/>
      <w:r>
        <w:t>. Стационарное состояние после подключения КГП в ДЭ</w:t>
      </w:r>
      <w:bookmarkEnd w:id="419"/>
    </w:p>
    <w:p w:rsidR="00D61529" w:rsidRDefault="00D61529" w:rsidP="00D61529">
      <w:pPr>
        <w:pStyle w:val="2"/>
      </w:pPr>
      <w:bookmarkStart w:id="420" w:name="_Toc355798053"/>
      <w:r w:rsidRPr="004276FA">
        <w:t xml:space="preserve">Доработка модели </w:t>
      </w:r>
      <w:r>
        <w:t>проточной части</w:t>
      </w:r>
      <w:bookmarkEnd w:id="420"/>
    </w:p>
    <w:p w:rsidR="00D61529" w:rsidRPr="00F45967" w:rsidRDefault="00D61529" w:rsidP="00D61529">
      <w:pPr>
        <w:pStyle w:val="3"/>
      </w:pPr>
      <w:bookmarkStart w:id="421" w:name="_Toc355798054"/>
      <w:r>
        <w:t>Описание модели</w:t>
      </w:r>
      <w:bookmarkEnd w:id="421"/>
    </w:p>
    <w:p w:rsidR="00D61529" w:rsidRDefault="00D61529" w:rsidP="00D61529">
      <w:r>
        <w:t xml:space="preserve">На этом этапе мы доработаем модель проточной части в части </w:t>
      </w:r>
      <w:r w:rsidR="00357819">
        <w:t xml:space="preserve">дроссельно-увлажнительного устройства и </w:t>
      </w:r>
      <w:r>
        <w:t xml:space="preserve">подачи пара на турбину: добавим клапана </w:t>
      </w:r>
      <w:r w:rsidRPr="00D72D8F">
        <w:rPr>
          <w:b/>
        </w:rPr>
        <w:t>«П_1_1»</w:t>
      </w:r>
      <w:r>
        <w:t xml:space="preserve">, </w:t>
      </w:r>
      <w:r w:rsidRPr="00D72D8F">
        <w:rPr>
          <w:b/>
        </w:rPr>
        <w:t>«П_3_1»</w:t>
      </w:r>
      <w:r>
        <w:t xml:space="preserve">, </w:t>
      </w:r>
      <w:r w:rsidRPr="00D72D8F">
        <w:rPr>
          <w:b/>
        </w:rPr>
        <w:t>«П_3_2»</w:t>
      </w:r>
      <w:r>
        <w:t xml:space="preserve">, </w:t>
      </w:r>
      <w:r w:rsidRPr="00D72D8F">
        <w:rPr>
          <w:b/>
        </w:rPr>
        <w:t>«П_3_3»</w:t>
      </w:r>
      <w:r w:rsidR="00357819">
        <w:t xml:space="preserve"> и создадим отвод пара на </w:t>
      </w:r>
      <w:r w:rsidR="00D7371D">
        <w:t>конденсатор</w:t>
      </w:r>
      <w:r>
        <w:t>.</w:t>
      </w:r>
    </w:p>
    <w:p w:rsidR="00D61529" w:rsidRDefault="00357819" w:rsidP="00D61529">
      <w:r>
        <w:t xml:space="preserve">Точка соединения между системой свежего пара и </w:t>
      </w:r>
      <w:r w:rsidR="00D7371D">
        <w:t>конденсатором</w:t>
      </w:r>
      <w:r w:rsidR="00D61529">
        <w:t xml:space="preserve"> буд</w:t>
      </w:r>
      <w:r>
        <w:t>е</w:t>
      </w:r>
      <w:r w:rsidR="00E46391">
        <w:t>т</w:t>
      </w:r>
      <w:r w:rsidR="00D61529">
        <w:t xml:space="preserve"> </w:t>
      </w:r>
      <w:r>
        <w:t>1</w:t>
      </w:r>
      <w:r w:rsidR="00D61529">
        <w:t xml:space="preserve"> (</w:t>
      </w:r>
      <w:r>
        <w:t>одна</w:t>
      </w:r>
      <w:r w:rsidR="00D61529">
        <w:t>):</w:t>
      </w:r>
    </w:p>
    <w:p w:rsidR="00D61529" w:rsidRDefault="00D61529" w:rsidP="00D61529">
      <w:pPr>
        <w:pStyle w:val="ac"/>
        <w:numPr>
          <w:ilvl w:val="0"/>
          <w:numId w:val="29"/>
        </w:numPr>
      </w:pPr>
      <w:r>
        <w:t xml:space="preserve">от </w:t>
      </w:r>
      <w:r w:rsidR="00E46391">
        <w:t xml:space="preserve">новых </w:t>
      </w:r>
      <w:r w:rsidR="00357819">
        <w:t xml:space="preserve">клапанов </w:t>
      </w:r>
      <w:r w:rsidR="00357819" w:rsidRPr="00D72D8F">
        <w:rPr>
          <w:b/>
        </w:rPr>
        <w:t>«П_3_2»</w:t>
      </w:r>
      <w:r w:rsidR="00357819">
        <w:t xml:space="preserve"> и </w:t>
      </w:r>
      <w:r w:rsidR="00357819" w:rsidRPr="00D72D8F">
        <w:rPr>
          <w:b/>
        </w:rPr>
        <w:t>«П_3_3»</w:t>
      </w:r>
      <w:r w:rsidR="00357819">
        <w:t xml:space="preserve"> пар будет отвод</w:t>
      </w:r>
      <w:r w:rsidR="00D7371D">
        <w:t>и</w:t>
      </w:r>
      <w:r w:rsidR="00357819">
        <w:t xml:space="preserve">ться в </w:t>
      </w:r>
      <w:r w:rsidR="00D7371D">
        <w:t>конденсатор</w:t>
      </w:r>
      <w:r w:rsidR="00357819">
        <w:t>.</w:t>
      </w:r>
    </w:p>
    <w:p w:rsidR="00D61529" w:rsidRDefault="00D61529" w:rsidP="00D61529">
      <w:pPr>
        <w:pStyle w:val="3"/>
      </w:pPr>
      <w:bookmarkStart w:id="422" w:name="_Toc355798055"/>
      <w:r>
        <w:t>Файл м</w:t>
      </w:r>
      <w:r>
        <w:rPr>
          <w:lang w:val="en-US"/>
        </w:rPr>
        <w:t>одели ПТУ</w:t>
      </w:r>
      <w:r>
        <w:t>, версия 0</w:t>
      </w:r>
      <w:r w:rsidR="00357819">
        <w:t>7</w:t>
      </w:r>
      <w:bookmarkEnd w:id="422"/>
    </w:p>
    <w:p w:rsidR="00E46391" w:rsidRDefault="00D61529" w:rsidP="00D61529">
      <w:pPr>
        <w:rPr>
          <w:rStyle w:val="a9"/>
          <w:b w:val="0"/>
        </w:rPr>
      </w:pPr>
      <w:r>
        <w:t>Откройте проект версии 0</w:t>
      </w:r>
      <w:r w:rsidR="00357819">
        <w:t>6</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357819">
        <w:rPr>
          <w:b/>
        </w:rPr>
        <w:t>6</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357819">
        <w:rPr>
          <w:b/>
        </w:rPr>
        <w:t>7</w:t>
      </w:r>
      <w:r w:rsidRPr="00C53CBD">
        <w:rPr>
          <w:b/>
        </w:rPr>
        <w:t>.prt</w:t>
      </w:r>
      <w:r>
        <w:rPr>
          <w:rStyle w:val="a9"/>
        </w:rPr>
        <w:t>»</w:t>
      </w:r>
      <w:r w:rsidRPr="002C4D9E">
        <w:rPr>
          <w:rStyle w:val="a9"/>
          <w:b w:val="0"/>
        </w:rPr>
        <w:t>.</w:t>
      </w:r>
      <w:r w:rsidR="00E46391">
        <w:rPr>
          <w:rStyle w:val="a9"/>
          <w:b w:val="0"/>
        </w:rPr>
        <w:t xml:space="preserve"> Все изменения в версии 07 будем производить на листе системы свежего пара.</w:t>
      </w:r>
    </w:p>
    <w:p w:rsidR="00E46391" w:rsidRDefault="00E46391" w:rsidP="00E46391">
      <w:pPr>
        <w:pStyle w:val="3"/>
      </w:pPr>
      <w:bookmarkStart w:id="423" w:name="_Toc355798056"/>
      <w:r>
        <w:t>Глобальные параметры</w:t>
      </w:r>
      <w:bookmarkEnd w:id="423"/>
    </w:p>
    <w:p w:rsidR="00E46391" w:rsidRDefault="00E46391" w:rsidP="00E46391">
      <w:r>
        <w:t>В версии 07 не будет добавляться никакое новое оборудование, поэтому не требуются новые глобальные параметры (сигналы).</w:t>
      </w:r>
    </w:p>
    <w:p w:rsidR="00E46391" w:rsidRDefault="00E46391" w:rsidP="00E46391">
      <w:pPr>
        <w:pStyle w:val="3"/>
      </w:pPr>
      <w:bookmarkStart w:id="424" w:name="_Toc355798057"/>
      <w:r>
        <w:t>Структура модели подачи пара на ПТУ</w:t>
      </w:r>
      <w:bookmarkEnd w:id="424"/>
    </w:p>
    <w:p w:rsidR="00E46391" w:rsidRDefault="00E46391" w:rsidP="00E46391">
      <w:r>
        <w:t xml:space="preserve">На листе </w:t>
      </w:r>
      <w:r w:rsidRPr="00B269AD">
        <w:rPr>
          <w:b/>
        </w:rPr>
        <w:t>«</w:t>
      </w:r>
      <w:r>
        <w:rPr>
          <w:b/>
        </w:rPr>
        <w:t>ССП</w:t>
      </w:r>
      <w:r w:rsidRPr="00B269AD">
        <w:rPr>
          <w:b/>
        </w:rPr>
        <w:t>»</w:t>
      </w:r>
      <w:r>
        <w:t xml:space="preserve"> мы изменим часть модели между граничным узлом </w:t>
      </w:r>
      <w:r>
        <w:rPr>
          <w:lang w:val="en-US"/>
        </w:rPr>
        <w:t>G</w:t>
      </w:r>
      <w:r w:rsidRPr="00E46391">
        <w:t xml:space="preserve"> </w:t>
      </w:r>
      <w:r>
        <w:t xml:space="preserve">и первым отбором. Нам потребуется разместить здесь другое граничное условие (типа </w:t>
      </w:r>
      <w:r>
        <w:rPr>
          <w:lang w:val="en-US"/>
        </w:rPr>
        <w:t>P</w:t>
      </w:r>
      <w:r w:rsidRPr="00E46391">
        <w:t xml:space="preserve"> </w:t>
      </w:r>
      <w:r>
        <w:t xml:space="preserve">вместо существующего </w:t>
      </w:r>
      <w:r>
        <w:rPr>
          <w:lang w:val="en-US"/>
        </w:rPr>
        <w:t>G</w:t>
      </w:r>
      <w:r w:rsidRPr="00E46391">
        <w:t xml:space="preserve">) </w:t>
      </w:r>
      <w:r>
        <w:t xml:space="preserve">и еще 4 новые задвижки: одну «задвижку с управлением ТРР», три «задвижки с пневмоприводом ТРР». Для этого удалите граничное условие </w:t>
      </w:r>
      <w:r>
        <w:rPr>
          <w:lang w:val="en-US"/>
        </w:rPr>
        <w:t>G</w:t>
      </w:r>
      <w:r>
        <w:t xml:space="preserve"> и разместите новое граничное условие </w:t>
      </w:r>
      <w:r>
        <w:rPr>
          <w:lang w:val="en-US"/>
        </w:rPr>
        <w:t>P</w:t>
      </w:r>
      <w:r w:rsidRPr="00E46391">
        <w:t xml:space="preserve"> </w:t>
      </w:r>
      <w:r>
        <w:t xml:space="preserve">вместо него, </w:t>
      </w:r>
      <w:r>
        <w:lastRenderedPageBreak/>
        <w:t xml:space="preserve">сместите его влево. </w:t>
      </w:r>
      <w:r w:rsidR="003C02F6">
        <w:t xml:space="preserve">В качестве параметров давления и энтальпии используйте </w:t>
      </w:r>
      <w:r w:rsidR="003C02F6" w:rsidRPr="003C02F6">
        <w:rPr>
          <w:b/>
        </w:rPr>
        <w:t>«</w:t>
      </w:r>
      <w:r w:rsidR="003C02F6" w:rsidRPr="003C02F6">
        <w:rPr>
          <w:b/>
          <w:lang w:val="en-US"/>
        </w:rPr>
        <w:t>P</w:t>
      </w:r>
      <w:r w:rsidR="003C02F6" w:rsidRPr="003C02F6">
        <w:rPr>
          <w:b/>
        </w:rPr>
        <w:t>пту»</w:t>
      </w:r>
      <w:r w:rsidR="003C02F6">
        <w:t xml:space="preserve"> и </w:t>
      </w:r>
      <w:r w:rsidR="003C02F6" w:rsidRPr="003C02F6">
        <w:rPr>
          <w:b/>
        </w:rPr>
        <w:t>«steampt(Pпту*1e5,Tпту,3)/4182»</w:t>
      </w:r>
      <w:r w:rsidR="003C02F6">
        <w:t xml:space="preserve">. </w:t>
      </w:r>
      <w:r>
        <w:t>Далее добавьте 7 каналов общего вида</w:t>
      </w:r>
      <w:r w:rsidR="003C02F6" w:rsidRPr="003C02F6">
        <w:t xml:space="preserve"> (</w:t>
      </w:r>
      <w:r w:rsidR="003C02F6">
        <w:t>путем копирования канала перед ПТУ)</w:t>
      </w:r>
      <w:r>
        <w:t>, 4 внутренних уз</w:t>
      </w:r>
      <w:r w:rsidR="007A443A">
        <w:t>ла ТРР,</w:t>
      </w:r>
      <w:r>
        <w:t xml:space="preserve"> 4 задвижки </w:t>
      </w:r>
      <w:r w:rsidR="007A443A">
        <w:t xml:space="preserve">и один элемент </w:t>
      </w:r>
      <w:r w:rsidR="007A443A" w:rsidRPr="007A443A">
        <w:rPr>
          <w:b/>
        </w:rPr>
        <w:t>«В память ТРР»</w:t>
      </w:r>
      <w:r w:rsidR="007A443A">
        <w:t xml:space="preserve"> </w:t>
      </w:r>
      <w:r>
        <w:t>в соответствии с рисунком</w:t>
      </w:r>
      <w:r w:rsidR="003C02F6">
        <w:t xml:space="preserve"> </w:t>
      </w:r>
      <w:r w:rsidR="007A443A">
        <w:fldChar w:fldCharType="begin"/>
      </w:r>
      <w:r w:rsidR="007A443A">
        <w:instrText xml:space="preserve"> REF _Ref286514282 \h </w:instrText>
      </w:r>
      <w:r w:rsidR="007A443A">
        <w:fldChar w:fldCharType="separate"/>
      </w:r>
      <w:r w:rsidR="009B7F9D">
        <w:t xml:space="preserve">Рисунок </w:t>
      </w:r>
      <w:r w:rsidR="009B7F9D">
        <w:rPr>
          <w:noProof/>
        </w:rPr>
        <w:t>132</w:t>
      </w:r>
      <w:r w:rsidR="007A443A">
        <w:fldChar w:fldCharType="end"/>
      </w:r>
      <w:r>
        <w:t>.</w:t>
      </w:r>
      <w:r w:rsidR="007A443A">
        <w:t xml:space="preserve"> Измените имена задвижек на требуемые и имя элемента </w:t>
      </w:r>
      <w:r w:rsidR="007A443A" w:rsidRPr="007A443A">
        <w:rPr>
          <w:b/>
        </w:rPr>
        <w:t>«В память ТРР»</w:t>
      </w:r>
      <w:r w:rsidR="007A443A">
        <w:t xml:space="preserve"> на </w:t>
      </w:r>
      <w:r w:rsidR="007A443A" w:rsidRPr="007A443A">
        <w:rPr>
          <w:b/>
        </w:rPr>
        <w:t>«ДУУ в конд»</w:t>
      </w:r>
      <w:r w:rsidR="007A443A">
        <w:t>.</w:t>
      </w:r>
    </w:p>
    <w:p w:rsidR="007A443A" w:rsidRPr="00E46391" w:rsidRDefault="007A443A" w:rsidP="007A443A">
      <w:pPr>
        <w:pStyle w:val="a8"/>
      </w:pPr>
      <w:r>
        <w:rPr>
          <w:noProof/>
        </w:rPr>
        <w:drawing>
          <wp:inline distT="0" distB="0" distL="0" distR="0" wp14:anchorId="4D614255" wp14:editId="273A9F1B">
            <wp:extent cx="4914900" cy="3476625"/>
            <wp:effectExtent l="0" t="0" r="0" b="952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914900" cy="3476625"/>
                    </a:xfrm>
                    <a:prstGeom prst="rect">
                      <a:avLst/>
                    </a:prstGeom>
                  </pic:spPr>
                </pic:pic>
              </a:graphicData>
            </a:graphic>
          </wp:inline>
        </w:drawing>
      </w:r>
    </w:p>
    <w:p w:rsidR="007A443A" w:rsidRDefault="007A443A" w:rsidP="007A443A">
      <w:pPr>
        <w:pStyle w:val="a4"/>
      </w:pPr>
      <w:bookmarkStart w:id="425" w:name="_Ref286514282"/>
      <w:bookmarkStart w:id="426" w:name="_Toc291248754"/>
      <w:r>
        <w:t xml:space="preserve">Рисунок </w:t>
      </w:r>
      <w:r w:rsidR="00510818">
        <w:fldChar w:fldCharType="begin"/>
      </w:r>
      <w:r w:rsidR="00510818">
        <w:instrText xml:space="preserve"> SEQ Рисунок \* ARABIC </w:instrText>
      </w:r>
      <w:r w:rsidR="00510818">
        <w:fldChar w:fldCharType="separate"/>
      </w:r>
      <w:r w:rsidR="009B7F9D">
        <w:rPr>
          <w:noProof/>
        </w:rPr>
        <w:t>132</w:t>
      </w:r>
      <w:r w:rsidR="00510818">
        <w:rPr>
          <w:noProof/>
        </w:rPr>
        <w:fldChar w:fldCharType="end"/>
      </w:r>
      <w:bookmarkEnd w:id="425"/>
      <w:r>
        <w:t>. Модель ДУУ в системе свежего пара</w:t>
      </w:r>
      <w:bookmarkEnd w:id="426"/>
    </w:p>
    <w:p w:rsidR="00E46391" w:rsidRDefault="007A443A" w:rsidP="00D61529">
      <w:pPr>
        <w:rPr>
          <w:rStyle w:val="a9"/>
          <w:b w:val="0"/>
        </w:rPr>
      </w:pPr>
      <w:r>
        <w:rPr>
          <w:rStyle w:val="a9"/>
          <w:b w:val="0"/>
        </w:rPr>
        <w:t xml:space="preserve">Рамзестите ответный элемент </w:t>
      </w:r>
      <w:r w:rsidRPr="002E0E87">
        <w:rPr>
          <w:rStyle w:val="a9"/>
        </w:rPr>
        <w:t>«Из памяти ТРР»</w:t>
      </w:r>
      <w:r>
        <w:rPr>
          <w:rStyle w:val="a9"/>
          <w:b w:val="0"/>
        </w:rPr>
        <w:t xml:space="preserve"> в субмодели конденсатора и соедините его с внутренним узлом, как показано на рисунке</w:t>
      </w:r>
      <w:r w:rsidR="00660300">
        <w:rPr>
          <w:rStyle w:val="a9"/>
          <w:b w:val="0"/>
        </w:rPr>
        <w:t xml:space="preserve"> </w:t>
      </w:r>
      <w:r w:rsidR="00660300">
        <w:rPr>
          <w:rStyle w:val="a9"/>
          <w:b w:val="0"/>
        </w:rPr>
        <w:fldChar w:fldCharType="begin"/>
      </w:r>
      <w:r w:rsidR="00660300">
        <w:rPr>
          <w:rStyle w:val="a9"/>
          <w:b w:val="0"/>
        </w:rPr>
        <w:instrText xml:space="preserve"> REF _Ref286514456 \h </w:instrText>
      </w:r>
      <w:r w:rsidR="00660300">
        <w:rPr>
          <w:rStyle w:val="a9"/>
          <w:b w:val="0"/>
        </w:rPr>
      </w:r>
      <w:r w:rsidR="00660300">
        <w:rPr>
          <w:rStyle w:val="a9"/>
          <w:b w:val="0"/>
        </w:rPr>
        <w:fldChar w:fldCharType="separate"/>
      </w:r>
      <w:r w:rsidR="009B7F9D">
        <w:t xml:space="preserve">Рисунок </w:t>
      </w:r>
      <w:r w:rsidR="009B7F9D">
        <w:rPr>
          <w:noProof/>
        </w:rPr>
        <w:t>133</w:t>
      </w:r>
      <w:r w:rsidR="00660300">
        <w:rPr>
          <w:rStyle w:val="a9"/>
          <w:b w:val="0"/>
        </w:rPr>
        <w:fldChar w:fldCharType="end"/>
      </w:r>
      <w:r w:rsidR="00660300">
        <w:rPr>
          <w:rStyle w:val="a9"/>
          <w:b w:val="0"/>
        </w:rPr>
        <w:t>.</w:t>
      </w:r>
    </w:p>
    <w:p w:rsidR="007A443A" w:rsidRDefault="00660300" w:rsidP="00660300">
      <w:pPr>
        <w:pStyle w:val="a8"/>
        <w:rPr>
          <w:rStyle w:val="a9"/>
          <w:b w:val="0"/>
        </w:rPr>
      </w:pPr>
      <w:r>
        <w:rPr>
          <w:noProof/>
        </w:rPr>
        <w:drawing>
          <wp:inline distT="0" distB="0" distL="0" distR="0" wp14:anchorId="6EE8FE6B" wp14:editId="7B753512">
            <wp:extent cx="4057650" cy="2457450"/>
            <wp:effectExtent l="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57650" cy="2457450"/>
                    </a:xfrm>
                    <a:prstGeom prst="rect">
                      <a:avLst/>
                    </a:prstGeom>
                  </pic:spPr>
                </pic:pic>
              </a:graphicData>
            </a:graphic>
          </wp:inline>
        </w:drawing>
      </w:r>
    </w:p>
    <w:p w:rsidR="00660300" w:rsidRDefault="00660300" w:rsidP="00660300">
      <w:pPr>
        <w:pStyle w:val="a4"/>
      </w:pPr>
      <w:bookmarkStart w:id="427" w:name="_Ref286514456"/>
      <w:bookmarkStart w:id="428" w:name="_Toc291248755"/>
      <w:r>
        <w:t xml:space="preserve">Рисунок </w:t>
      </w:r>
      <w:r w:rsidR="00510818">
        <w:fldChar w:fldCharType="begin"/>
      </w:r>
      <w:r w:rsidR="00510818">
        <w:instrText xml:space="preserve"> SEQ Рисунок \* ARABIC </w:instrText>
      </w:r>
      <w:r w:rsidR="00510818">
        <w:fldChar w:fldCharType="separate"/>
      </w:r>
      <w:r w:rsidR="009B7F9D">
        <w:rPr>
          <w:noProof/>
        </w:rPr>
        <w:t>133</w:t>
      </w:r>
      <w:r w:rsidR="00510818">
        <w:rPr>
          <w:noProof/>
        </w:rPr>
        <w:fldChar w:fldCharType="end"/>
      </w:r>
      <w:bookmarkEnd w:id="427"/>
      <w:r>
        <w:t>. Соединение с конденсатором</w:t>
      </w:r>
      <w:bookmarkEnd w:id="428"/>
    </w:p>
    <w:p w:rsidR="00E46391" w:rsidRDefault="002E0E87" w:rsidP="00D61529">
      <w:pPr>
        <w:rPr>
          <w:rStyle w:val="a9"/>
          <w:b w:val="0"/>
        </w:rPr>
      </w:pPr>
      <w:r>
        <w:rPr>
          <w:rStyle w:val="a9"/>
          <w:b w:val="0"/>
        </w:rPr>
        <w:t>Теперь можно задать параметры новых элементов, добавленных на схему.</w:t>
      </w:r>
    </w:p>
    <w:p w:rsidR="002E0E87" w:rsidRDefault="002E0E87" w:rsidP="002E0E87">
      <w:pPr>
        <w:pStyle w:val="3"/>
      </w:pPr>
      <w:bookmarkStart w:id="429" w:name="_Toc355798058"/>
      <w:r>
        <w:t>Вывод параметров на схемное окно</w:t>
      </w:r>
      <w:bookmarkEnd w:id="429"/>
    </w:p>
    <w:p w:rsidR="002E0E87" w:rsidRDefault="002E0E87" w:rsidP="002E0E87">
      <w:r>
        <w:t xml:space="preserve">Выведите параметры расхода на новых каналах ТРР и параметры в узлах </w:t>
      </w:r>
      <w:r w:rsidR="00CE0CFC">
        <w:t>(по крайней мере в двух новых уз</w:t>
      </w:r>
      <w:r>
        <w:t>лах ТРР).</w:t>
      </w:r>
    </w:p>
    <w:p w:rsidR="002E0E87" w:rsidRDefault="002E0E87" w:rsidP="002E0E87">
      <w:pPr>
        <w:pStyle w:val="3"/>
      </w:pPr>
      <w:bookmarkStart w:id="430" w:name="_Toc355798059"/>
      <w:r>
        <w:lastRenderedPageBreak/>
        <w:t>Свойства новых элементов модели</w:t>
      </w:r>
      <w:bookmarkEnd w:id="430"/>
    </w:p>
    <w:p w:rsidR="002E0E87" w:rsidRDefault="002E0E87" w:rsidP="002E0E87">
      <w:r>
        <w:t>Измените следующие параметры новых элементов.</w:t>
      </w:r>
    </w:p>
    <w:tbl>
      <w:tblPr>
        <w:tblStyle w:val="af1"/>
        <w:tblW w:w="0" w:type="auto"/>
        <w:tblLook w:val="04A0" w:firstRow="1" w:lastRow="0" w:firstColumn="1" w:lastColumn="0" w:noHBand="0" w:noVBand="1"/>
      </w:tblPr>
      <w:tblGrid>
        <w:gridCol w:w="3141"/>
        <w:gridCol w:w="7053"/>
      </w:tblGrid>
      <w:tr w:rsidR="002E0E87" w:rsidTr="0031171E">
        <w:tc>
          <w:tcPr>
            <w:tcW w:w="3227" w:type="dxa"/>
          </w:tcPr>
          <w:p w:rsidR="002E0E87" w:rsidRPr="00846504" w:rsidRDefault="002E0E87" w:rsidP="0031171E">
            <w:pPr>
              <w:pStyle w:val="0"/>
            </w:pPr>
            <w:r>
              <w:t>Каналы подвода пара (3 самых первых элемента «Канал общего вида»)</w:t>
            </w:r>
          </w:p>
        </w:tc>
        <w:tc>
          <w:tcPr>
            <w:tcW w:w="7193" w:type="dxa"/>
          </w:tcPr>
          <w:p w:rsidR="002E0E87" w:rsidRPr="00645AE2" w:rsidRDefault="002E0E87" w:rsidP="0031171E">
            <w:pPr>
              <w:pStyle w:val="0"/>
              <w:rPr>
                <w:b/>
                <w:bCs/>
              </w:rPr>
            </w:pPr>
            <w:r>
              <w:t xml:space="preserve">Прямое местное сопротивление: </w:t>
            </w:r>
            <w:r w:rsidRPr="00846504">
              <w:rPr>
                <w:b/>
                <w:bCs/>
              </w:rPr>
              <w:t>«</w:t>
            </w:r>
            <w:r>
              <w:rPr>
                <w:b/>
                <w:bCs/>
              </w:rPr>
              <w:t>0.</w:t>
            </w:r>
            <w:r w:rsidRPr="000A7B45">
              <w:rPr>
                <w:b/>
                <w:bCs/>
              </w:rPr>
              <w:t>1</w:t>
            </w:r>
            <w:r w:rsidRPr="00846504">
              <w:rPr>
                <w:b/>
                <w:bCs/>
              </w:rPr>
              <w:t>»</w:t>
            </w:r>
          </w:p>
          <w:p w:rsidR="002E0E87" w:rsidRDefault="002E0E87" w:rsidP="0031171E">
            <w:pPr>
              <w:pStyle w:val="0"/>
              <w:rPr>
                <w:b/>
                <w:bCs/>
              </w:rPr>
            </w:pPr>
            <w:r>
              <w:t xml:space="preserve">Обратное местное сопротивление: </w:t>
            </w:r>
            <w:r w:rsidRPr="00846504">
              <w:rPr>
                <w:b/>
                <w:bCs/>
              </w:rPr>
              <w:t>«</w:t>
            </w:r>
            <w:r>
              <w:rPr>
                <w:b/>
                <w:bCs/>
              </w:rPr>
              <w:t>0.</w:t>
            </w:r>
            <w:r w:rsidRPr="000A7B45">
              <w:rPr>
                <w:b/>
                <w:bCs/>
              </w:rPr>
              <w:t>1</w:t>
            </w:r>
            <w:r w:rsidRPr="00846504">
              <w:rPr>
                <w:b/>
                <w:bCs/>
              </w:rPr>
              <w:t>»</w:t>
            </w:r>
          </w:p>
          <w:p w:rsidR="002E0E87" w:rsidRPr="002E0E87" w:rsidRDefault="002E0E87" w:rsidP="002E0E87">
            <w:pPr>
              <w:pStyle w:val="0"/>
              <w:rPr>
                <w:bCs/>
              </w:rPr>
            </w:pPr>
            <w:r>
              <w:rPr>
                <w:bCs/>
              </w:rPr>
              <w:t>(Все о</w:t>
            </w:r>
            <w:r w:rsidRPr="002E0E87">
              <w:rPr>
                <w:bCs/>
              </w:rPr>
              <w:t>стальные параметры совпадают с параметрами канала перед пер</w:t>
            </w:r>
            <w:r>
              <w:rPr>
                <w:bCs/>
              </w:rPr>
              <w:t>вым активным элементом</w:t>
            </w:r>
            <w:r w:rsidR="0024139A">
              <w:rPr>
                <w:bCs/>
              </w:rPr>
              <w:t xml:space="preserve"> с гидравлическим диаметром </w:t>
            </w:r>
            <w:r w:rsidR="0024139A" w:rsidRPr="0024139A">
              <w:rPr>
                <w:b/>
                <w:bCs/>
              </w:rPr>
              <w:t>«0.5»</w:t>
            </w:r>
            <w:r>
              <w:rPr>
                <w:bCs/>
              </w:rPr>
              <w:t>)</w:t>
            </w:r>
          </w:p>
        </w:tc>
      </w:tr>
      <w:tr w:rsidR="002E0E87" w:rsidRPr="00846504" w:rsidTr="0031171E">
        <w:tc>
          <w:tcPr>
            <w:tcW w:w="3227" w:type="dxa"/>
          </w:tcPr>
          <w:p w:rsidR="002E0E87" w:rsidRPr="00846504" w:rsidRDefault="002E0E87" w:rsidP="0024139A">
            <w:pPr>
              <w:pStyle w:val="0"/>
            </w:pPr>
            <w:r>
              <w:t xml:space="preserve">Каналы пара </w:t>
            </w:r>
            <w:r w:rsidR="0024139A">
              <w:t>ДУУ (4</w:t>
            </w:r>
            <w:r>
              <w:t xml:space="preserve"> </w:t>
            </w:r>
            <w:r w:rsidR="0024139A">
              <w:t xml:space="preserve">следующих </w:t>
            </w:r>
            <w:r w:rsidR="00034C3E">
              <w:t xml:space="preserve">новых </w:t>
            </w:r>
            <w:r>
              <w:t>элемента «Канал общего вида»)</w:t>
            </w:r>
          </w:p>
        </w:tc>
        <w:tc>
          <w:tcPr>
            <w:tcW w:w="7193" w:type="dxa"/>
          </w:tcPr>
          <w:p w:rsidR="0024139A" w:rsidRDefault="0024139A" w:rsidP="0024139A">
            <w:pPr>
              <w:pStyle w:val="0"/>
            </w:pPr>
            <w:r>
              <w:t xml:space="preserve">Гидравлический диаметр: </w:t>
            </w:r>
            <w:r w:rsidRPr="00846504">
              <w:rPr>
                <w:b/>
                <w:bCs/>
              </w:rPr>
              <w:t>«</w:t>
            </w:r>
            <w:r w:rsidRPr="000A7B45">
              <w:rPr>
                <w:b/>
                <w:bCs/>
              </w:rPr>
              <w:t>0.</w:t>
            </w:r>
            <w:r>
              <w:rPr>
                <w:b/>
                <w:bCs/>
              </w:rPr>
              <w:t>25</w:t>
            </w:r>
            <w:r w:rsidRPr="00846504">
              <w:rPr>
                <w:b/>
                <w:bCs/>
              </w:rPr>
              <w:t>»</w:t>
            </w:r>
          </w:p>
          <w:p w:rsidR="0024139A" w:rsidRPr="006A5AF8" w:rsidRDefault="0024139A" w:rsidP="0024139A">
            <w:pPr>
              <w:pStyle w:val="0"/>
              <w:rPr>
                <w:b/>
                <w:bCs/>
              </w:rPr>
            </w:pPr>
            <w:r>
              <w:t xml:space="preserve">Проходное сечение: </w:t>
            </w:r>
            <w:r w:rsidRPr="00846504">
              <w:rPr>
                <w:b/>
                <w:bCs/>
              </w:rPr>
              <w:t>«</w:t>
            </w:r>
            <w:r w:rsidRPr="0024139A">
              <w:rPr>
                <w:b/>
                <w:bCs/>
              </w:rPr>
              <w:t>0.049087</w:t>
            </w:r>
            <w:r w:rsidRPr="00846504">
              <w:rPr>
                <w:b/>
                <w:bCs/>
              </w:rPr>
              <w:t>»</w:t>
            </w:r>
          </w:p>
          <w:p w:rsidR="0024139A" w:rsidRPr="00645AE2" w:rsidRDefault="0024139A" w:rsidP="0024139A">
            <w:pPr>
              <w:pStyle w:val="0"/>
              <w:rPr>
                <w:b/>
                <w:bCs/>
              </w:rPr>
            </w:pPr>
            <w:r>
              <w:t xml:space="preserve">Прямое местное сопротивление: </w:t>
            </w:r>
            <w:r w:rsidRPr="00846504">
              <w:rPr>
                <w:b/>
                <w:bCs/>
              </w:rPr>
              <w:t>«</w:t>
            </w:r>
            <w:r w:rsidRPr="000A7B45">
              <w:rPr>
                <w:b/>
                <w:bCs/>
              </w:rPr>
              <w:t>1</w:t>
            </w:r>
            <w:r w:rsidRPr="00846504">
              <w:rPr>
                <w:b/>
                <w:bCs/>
              </w:rPr>
              <w:t>»</w:t>
            </w:r>
          </w:p>
          <w:p w:rsidR="0024139A" w:rsidRPr="00645AE2" w:rsidRDefault="0024139A" w:rsidP="0024139A">
            <w:pPr>
              <w:pStyle w:val="0"/>
              <w:rPr>
                <w:b/>
                <w:bCs/>
              </w:rPr>
            </w:pPr>
            <w:r>
              <w:t xml:space="preserve">Обратное местное сопротивление: </w:t>
            </w:r>
            <w:r w:rsidRPr="00846504">
              <w:rPr>
                <w:b/>
                <w:bCs/>
              </w:rPr>
              <w:t>«</w:t>
            </w:r>
            <w:r w:rsidRPr="000A7B45">
              <w:rPr>
                <w:b/>
                <w:bCs/>
              </w:rPr>
              <w:t>1</w:t>
            </w:r>
            <w:r w:rsidRPr="00846504">
              <w:rPr>
                <w:b/>
                <w:bCs/>
              </w:rPr>
              <w:t>»</w:t>
            </w:r>
          </w:p>
          <w:p w:rsidR="0024139A" w:rsidRDefault="0024139A" w:rsidP="0024139A">
            <w:pPr>
              <w:pStyle w:val="0"/>
            </w:pPr>
            <w:r>
              <w:t xml:space="preserve">Толщина стенки: </w:t>
            </w:r>
            <w:r>
              <w:rPr>
                <w:b/>
                <w:bCs/>
              </w:rPr>
              <w:t>«0.0</w:t>
            </w:r>
            <w:r w:rsidRPr="00727086">
              <w:rPr>
                <w:b/>
                <w:bCs/>
              </w:rPr>
              <w:t>1</w:t>
            </w:r>
            <w:r w:rsidRPr="00846504">
              <w:rPr>
                <w:b/>
                <w:bCs/>
              </w:rPr>
              <w:t>»</w:t>
            </w:r>
          </w:p>
          <w:p w:rsidR="0024139A" w:rsidRDefault="0024139A" w:rsidP="0024139A">
            <w:pPr>
              <w:pStyle w:val="0"/>
            </w:pPr>
            <w:r>
              <w:t xml:space="preserve">Поверхность теплообмена: </w:t>
            </w:r>
            <w:r w:rsidRPr="00846504">
              <w:rPr>
                <w:b/>
                <w:bCs/>
              </w:rPr>
              <w:t>«</w:t>
            </w:r>
            <w:r w:rsidRPr="0024139A">
              <w:rPr>
                <w:b/>
                <w:bCs/>
              </w:rPr>
              <w:t>3.926</w:t>
            </w:r>
            <w:r w:rsidRPr="00846504">
              <w:rPr>
                <w:b/>
                <w:bCs/>
              </w:rPr>
              <w:t>»</w:t>
            </w:r>
          </w:p>
          <w:p w:rsidR="002E0E87" w:rsidRPr="002E0E87" w:rsidRDefault="0024139A" w:rsidP="0024139A">
            <w:pPr>
              <w:pStyle w:val="0"/>
              <w:rPr>
                <w:bCs/>
              </w:rPr>
            </w:pPr>
            <w:r>
              <w:t xml:space="preserve">Длина: </w:t>
            </w:r>
            <w:r>
              <w:rPr>
                <w:b/>
                <w:bCs/>
              </w:rPr>
              <w:t>«5.0</w:t>
            </w:r>
            <w:r w:rsidRPr="00846504">
              <w:rPr>
                <w:b/>
                <w:bCs/>
              </w:rPr>
              <w:t>»</w:t>
            </w:r>
          </w:p>
        </w:tc>
      </w:tr>
      <w:tr w:rsidR="0024139A" w:rsidRPr="00846504" w:rsidTr="0031171E">
        <w:tc>
          <w:tcPr>
            <w:tcW w:w="3227" w:type="dxa"/>
          </w:tcPr>
          <w:p w:rsidR="0024139A" w:rsidRDefault="0024139A" w:rsidP="0031171E">
            <w:pPr>
              <w:pStyle w:val="0"/>
            </w:pPr>
            <w:r>
              <w:t xml:space="preserve">Задвижка </w:t>
            </w:r>
            <w:r w:rsidR="00552057">
              <w:t>«</w:t>
            </w:r>
            <w:r>
              <w:t>П_1_1</w:t>
            </w:r>
            <w:r w:rsidR="00552057">
              <w:t>»</w:t>
            </w:r>
          </w:p>
        </w:tc>
        <w:tc>
          <w:tcPr>
            <w:tcW w:w="7193" w:type="dxa"/>
          </w:tcPr>
          <w:p w:rsidR="0024139A" w:rsidRDefault="0024139A" w:rsidP="0031171E">
            <w:pPr>
              <w:pStyle w:val="0"/>
            </w:pPr>
            <w:r>
              <w:t xml:space="preserve">Положение: </w:t>
            </w:r>
            <w:r w:rsidRPr="008E0047">
              <w:rPr>
                <w:b/>
              </w:rPr>
              <w:t>«100%»</w:t>
            </w:r>
          </w:p>
        </w:tc>
      </w:tr>
      <w:tr w:rsidR="0024139A" w:rsidRPr="00846504" w:rsidTr="0031171E">
        <w:tc>
          <w:tcPr>
            <w:tcW w:w="3227" w:type="dxa"/>
          </w:tcPr>
          <w:p w:rsidR="0024139A" w:rsidRDefault="0024139A" w:rsidP="0024139A">
            <w:pPr>
              <w:pStyle w:val="0"/>
            </w:pPr>
            <w:r>
              <w:t xml:space="preserve">Задвижка </w:t>
            </w:r>
            <w:r w:rsidR="00552057">
              <w:t>«</w:t>
            </w:r>
            <w:r>
              <w:t>П_3_1</w:t>
            </w:r>
            <w:r w:rsidR="00552057">
              <w:t>»</w:t>
            </w:r>
          </w:p>
        </w:tc>
        <w:tc>
          <w:tcPr>
            <w:tcW w:w="7193" w:type="dxa"/>
          </w:tcPr>
          <w:p w:rsidR="0024139A" w:rsidRDefault="0024139A" w:rsidP="0031171E">
            <w:pPr>
              <w:pStyle w:val="0"/>
            </w:pPr>
            <w:r>
              <w:t xml:space="preserve">Положение: </w:t>
            </w:r>
            <w:r w:rsidRPr="008E0047">
              <w:rPr>
                <w:b/>
              </w:rPr>
              <w:t>«100%»</w:t>
            </w:r>
          </w:p>
        </w:tc>
      </w:tr>
      <w:tr w:rsidR="0024139A" w:rsidRPr="00846504" w:rsidTr="0031171E">
        <w:tc>
          <w:tcPr>
            <w:tcW w:w="3227" w:type="dxa"/>
          </w:tcPr>
          <w:p w:rsidR="0024139A" w:rsidRDefault="0024139A" w:rsidP="0024139A">
            <w:pPr>
              <w:pStyle w:val="0"/>
            </w:pPr>
            <w:r>
              <w:t xml:space="preserve">Задвижка </w:t>
            </w:r>
            <w:r w:rsidR="00552057">
              <w:t>«</w:t>
            </w:r>
            <w:r>
              <w:t>П_3_2</w:t>
            </w:r>
            <w:r w:rsidR="00552057">
              <w:t>»</w:t>
            </w:r>
          </w:p>
        </w:tc>
        <w:tc>
          <w:tcPr>
            <w:tcW w:w="7193" w:type="dxa"/>
          </w:tcPr>
          <w:p w:rsidR="0024139A" w:rsidRDefault="0024139A" w:rsidP="0031171E">
            <w:pPr>
              <w:pStyle w:val="0"/>
            </w:pPr>
            <w:r>
              <w:t xml:space="preserve">Положение: </w:t>
            </w:r>
            <w:r>
              <w:rPr>
                <w:b/>
              </w:rPr>
              <w:t>«</w:t>
            </w:r>
            <w:r w:rsidRPr="008E0047">
              <w:rPr>
                <w:b/>
              </w:rPr>
              <w:t>0%»</w:t>
            </w:r>
          </w:p>
        </w:tc>
      </w:tr>
      <w:tr w:rsidR="0024139A" w:rsidRPr="00846504" w:rsidTr="0031171E">
        <w:tc>
          <w:tcPr>
            <w:tcW w:w="3227" w:type="dxa"/>
          </w:tcPr>
          <w:p w:rsidR="0024139A" w:rsidRDefault="0024139A" w:rsidP="0024139A">
            <w:pPr>
              <w:pStyle w:val="0"/>
            </w:pPr>
            <w:r>
              <w:t xml:space="preserve">Задвижка </w:t>
            </w:r>
            <w:r w:rsidR="00552057">
              <w:t>«</w:t>
            </w:r>
            <w:r>
              <w:t>П_3_3</w:t>
            </w:r>
            <w:r w:rsidR="00552057">
              <w:t>»</w:t>
            </w:r>
          </w:p>
        </w:tc>
        <w:tc>
          <w:tcPr>
            <w:tcW w:w="7193" w:type="dxa"/>
          </w:tcPr>
          <w:p w:rsidR="0024139A" w:rsidRDefault="0024139A" w:rsidP="0031171E">
            <w:pPr>
              <w:pStyle w:val="0"/>
            </w:pPr>
            <w:r>
              <w:t xml:space="preserve">Положение: </w:t>
            </w:r>
            <w:r>
              <w:rPr>
                <w:b/>
              </w:rPr>
              <w:t>«</w:t>
            </w:r>
            <w:r w:rsidRPr="008E0047">
              <w:rPr>
                <w:b/>
              </w:rPr>
              <w:t>0%»</w:t>
            </w:r>
          </w:p>
        </w:tc>
      </w:tr>
      <w:tr w:rsidR="0024139A" w:rsidRPr="00846504" w:rsidTr="0031171E">
        <w:tc>
          <w:tcPr>
            <w:tcW w:w="3227" w:type="dxa"/>
          </w:tcPr>
          <w:p w:rsidR="0024139A" w:rsidRDefault="00034C3E" w:rsidP="0031171E">
            <w:pPr>
              <w:pStyle w:val="0"/>
            </w:pPr>
            <w:r>
              <w:t>Внутренние узлы ТРР</w:t>
            </w:r>
          </w:p>
        </w:tc>
        <w:tc>
          <w:tcPr>
            <w:tcW w:w="7193" w:type="dxa"/>
          </w:tcPr>
          <w:p w:rsidR="0024139A" w:rsidRDefault="00034C3E" w:rsidP="0031171E">
            <w:pPr>
              <w:pStyle w:val="0"/>
            </w:pPr>
            <w:r>
              <w:t>Здесь можно оставить те параметры, которые стоят в ТРР по умолчанию.</w:t>
            </w:r>
          </w:p>
        </w:tc>
      </w:tr>
      <w:tr w:rsidR="00034C3E" w:rsidRPr="00846504" w:rsidTr="0031171E">
        <w:tc>
          <w:tcPr>
            <w:tcW w:w="3227" w:type="dxa"/>
          </w:tcPr>
          <w:p w:rsidR="00034C3E" w:rsidRDefault="00034C3E" w:rsidP="0031171E">
            <w:pPr>
              <w:pStyle w:val="0"/>
            </w:pPr>
            <w:r>
              <w:t>Граничный узел Р</w:t>
            </w:r>
          </w:p>
        </w:tc>
        <w:tc>
          <w:tcPr>
            <w:tcW w:w="7193" w:type="dxa"/>
          </w:tcPr>
          <w:p w:rsidR="00034C3E" w:rsidRDefault="00034C3E" w:rsidP="0031171E">
            <w:pPr>
              <w:pStyle w:val="0"/>
            </w:pPr>
            <w:r>
              <w:t xml:space="preserve">Давление: </w:t>
            </w:r>
            <w:r w:rsidRPr="00034C3E">
              <w:rPr>
                <w:b/>
              </w:rPr>
              <w:t>«</w:t>
            </w:r>
            <w:r w:rsidRPr="00034C3E">
              <w:rPr>
                <w:b/>
                <w:lang w:val="en-US"/>
              </w:rPr>
              <w:t>P</w:t>
            </w:r>
            <w:r w:rsidRPr="00034C3E">
              <w:rPr>
                <w:b/>
              </w:rPr>
              <w:t>пту»</w:t>
            </w:r>
          </w:p>
          <w:p w:rsidR="00034C3E" w:rsidRPr="00034C3E" w:rsidRDefault="00034C3E" w:rsidP="0031171E">
            <w:pPr>
              <w:pStyle w:val="0"/>
            </w:pPr>
            <w:r>
              <w:t xml:space="preserve">Энтальпия: </w:t>
            </w:r>
            <w:r w:rsidRPr="003C02F6">
              <w:rPr>
                <w:b/>
              </w:rPr>
              <w:t>«steampt(Pпту*1e5,Tпту,3)/4182»</w:t>
            </w:r>
          </w:p>
        </w:tc>
      </w:tr>
    </w:tbl>
    <w:p w:rsidR="002E0E87" w:rsidRDefault="002E0E87" w:rsidP="002E0E87">
      <w:pPr>
        <w:pStyle w:val="3"/>
      </w:pPr>
      <w:bookmarkStart w:id="431" w:name="_Toc355798060"/>
      <w:r>
        <w:t>Номинальное состояние</w:t>
      </w:r>
      <w:bookmarkEnd w:id="431"/>
    </w:p>
    <w:p w:rsidR="00C93577" w:rsidRDefault="0031171E" w:rsidP="00C93577">
      <w:r>
        <w:t>З</w:t>
      </w:r>
      <w:r w:rsidR="00C93577">
        <w:t xml:space="preserve">адав все параметры новых элементов, можно запустить задачу на расчёт. По сути, мы изменили немного, но одно изменение принципиально – теперь параметры пара перед ПТУ задаются граничным условием </w:t>
      </w:r>
      <w:r w:rsidR="00C93577">
        <w:rPr>
          <w:lang w:val="en-US"/>
        </w:rPr>
        <w:t>P</w:t>
      </w:r>
      <w:r w:rsidR="00C93577" w:rsidRPr="00C93577">
        <w:t xml:space="preserve">, </w:t>
      </w:r>
      <w:r w:rsidR="00C93577">
        <w:t>т.е. в парогенераторе поддерживается постоянным давление и температура пара, а расход должен будет регулироваться внутри нашей схемы ПТУ.</w:t>
      </w:r>
    </w:p>
    <w:p w:rsidR="0031171E" w:rsidRDefault="0031171E" w:rsidP="00C93577">
      <w:r>
        <w:t>На</w:t>
      </w:r>
      <w:r w:rsidR="009B08E4">
        <w:t xml:space="preserve"> самом деле, предыдущие версии, по крайней мере версия 06</w:t>
      </w:r>
      <w:r>
        <w:t xml:space="preserve"> </w:t>
      </w:r>
      <w:r w:rsidR="009B08E4">
        <w:t xml:space="preserve">модели ПТУ, </w:t>
      </w:r>
      <w:r>
        <w:t>была не совсем коррект</w:t>
      </w:r>
      <w:r w:rsidR="009B08E4">
        <w:t>ной, т.к. общий</w:t>
      </w:r>
      <w:r>
        <w:t xml:space="preserve"> расход воды (пара) мы </w:t>
      </w:r>
      <w:r w:rsidR="009B08E4">
        <w:t>«</w:t>
      </w:r>
      <w:r>
        <w:t>зажимали</w:t>
      </w:r>
      <w:r w:rsidR="009B08E4">
        <w:t>»</w:t>
      </w:r>
      <w:r>
        <w:t xml:space="preserve"> с двух сторон – со стороны подачи пара на ПТУ и со </w:t>
      </w:r>
      <w:r w:rsidR="009B08E4">
        <w:t>стороны отвода подогретой воды от</w:t>
      </w:r>
      <w:r>
        <w:t xml:space="preserve"> </w:t>
      </w:r>
      <w:r w:rsidR="009B08E4">
        <w:t>«</w:t>
      </w:r>
      <w:r>
        <w:t>ПВД-3</w:t>
      </w:r>
      <w:r w:rsidR="009B08E4">
        <w:t>»</w:t>
      </w:r>
      <w:r>
        <w:t xml:space="preserve">. И там и там (в двух местах) стояли граничные узлы </w:t>
      </w:r>
      <w:r>
        <w:rPr>
          <w:lang w:val="en-US"/>
        </w:rPr>
        <w:t>G</w:t>
      </w:r>
      <w:r w:rsidRPr="0031171E">
        <w:t xml:space="preserve"> </w:t>
      </w:r>
      <w:r>
        <w:t xml:space="preserve">с заданным расходом </w:t>
      </w:r>
      <w:r w:rsidRPr="0031171E">
        <w:rPr>
          <w:b/>
        </w:rPr>
        <w:t>«</w:t>
      </w:r>
      <w:r w:rsidRPr="0031171E">
        <w:rPr>
          <w:b/>
          <w:lang w:val="en-US"/>
        </w:rPr>
        <w:t>G</w:t>
      </w:r>
      <w:r w:rsidRPr="0031171E">
        <w:rPr>
          <w:b/>
        </w:rPr>
        <w:t>пту»</w:t>
      </w:r>
      <w:r>
        <w:t>. Это справедливо для номинального режима, но неверно для динамических расчетов.</w:t>
      </w:r>
    </w:p>
    <w:p w:rsidR="009B08E4" w:rsidRPr="009B08E4" w:rsidRDefault="009B08E4" w:rsidP="00C93577">
      <w:r>
        <w:t>Сейчас если в модели вы всё сделали верно, то при запуске схемы на расчет расход пара должен придти к 220 т</w:t>
      </w:r>
      <w:r w:rsidRPr="009B08E4">
        <w:t>/</w:t>
      </w:r>
      <w:r>
        <w:t>час через небольшое время после начала расчета. В нашем расчёте получилась величина 219.2 т</w:t>
      </w:r>
      <w:r w:rsidRPr="009B08E4">
        <w:t>/</w:t>
      </w:r>
      <w:r>
        <w:t>час, что с хорошей степенью точности совпадает с номинальным значением.</w:t>
      </w:r>
    </w:p>
    <w:p w:rsidR="006D326C" w:rsidRDefault="006D326C" w:rsidP="006D326C">
      <w:pPr>
        <w:pStyle w:val="2"/>
      </w:pPr>
      <w:bookmarkStart w:id="432" w:name="_Toc355798061"/>
      <w:r w:rsidRPr="00C93577">
        <w:t xml:space="preserve">Доработка модели </w:t>
      </w:r>
      <w:r w:rsidR="00616A26">
        <w:t>ПНД-1</w:t>
      </w:r>
      <w:bookmarkEnd w:id="432"/>
    </w:p>
    <w:p w:rsidR="006D326C" w:rsidRPr="00F45967" w:rsidRDefault="006D326C" w:rsidP="006D326C">
      <w:pPr>
        <w:pStyle w:val="3"/>
      </w:pPr>
      <w:bookmarkStart w:id="433" w:name="_Toc355798062"/>
      <w:r>
        <w:t>Описание модели</w:t>
      </w:r>
      <w:bookmarkEnd w:id="433"/>
    </w:p>
    <w:p w:rsidR="006D326C" w:rsidRDefault="006D326C" w:rsidP="006D326C">
      <w:r>
        <w:t xml:space="preserve">На этом этапе мы доработаем модель </w:t>
      </w:r>
      <w:r w:rsidR="00616A26">
        <w:t>подогревателя низкого давления</w:t>
      </w:r>
      <w:r>
        <w:t xml:space="preserve"> в части </w:t>
      </w:r>
      <w:r w:rsidR="00616A26">
        <w:t xml:space="preserve">подачи конденсата пара на деаэратор – добавим насос </w:t>
      </w:r>
      <w:r w:rsidR="00616A26" w:rsidRPr="00873C37">
        <w:rPr>
          <w:b/>
        </w:rPr>
        <w:t>«ЭКНС-1»</w:t>
      </w:r>
      <w:r w:rsidR="00616A26">
        <w:t xml:space="preserve"> на трубопровод отвода конденсата</w:t>
      </w:r>
      <w:r>
        <w:t>.</w:t>
      </w:r>
    </w:p>
    <w:p w:rsidR="006D326C" w:rsidRDefault="006D326C" w:rsidP="006D326C">
      <w:pPr>
        <w:pStyle w:val="3"/>
      </w:pPr>
      <w:bookmarkStart w:id="434" w:name="_Toc355798063"/>
      <w:r>
        <w:t>Файл м</w:t>
      </w:r>
      <w:r>
        <w:rPr>
          <w:lang w:val="en-US"/>
        </w:rPr>
        <w:t>одели ПТУ</w:t>
      </w:r>
      <w:r>
        <w:t>, версия 0</w:t>
      </w:r>
      <w:r w:rsidR="00616A26">
        <w:t>8</w:t>
      </w:r>
      <w:bookmarkEnd w:id="434"/>
    </w:p>
    <w:p w:rsidR="006D326C" w:rsidRDefault="006D326C" w:rsidP="006D326C">
      <w:pPr>
        <w:rPr>
          <w:rStyle w:val="a9"/>
          <w:b w:val="0"/>
        </w:rPr>
      </w:pPr>
      <w:r>
        <w:t>Откройте проект версии 0</w:t>
      </w:r>
      <w:r w:rsidR="00616A26">
        <w:t>7</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616A26">
        <w:rPr>
          <w:b/>
        </w:rPr>
        <w:t>8</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616A26">
        <w:rPr>
          <w:b/>
        </w:rPr>
        <w:t>8</w:t>
      </w:r>
      <w:r w:rsidRPr="00C53CBD">
        <w:rPr>
          <w:b/>
        </w:rPr>
        <w:t>.prt</w:t>
      </w:r>
      <w:r>
        <w:rPr>
          <w:rStyle w:val="a9"/>
        </w:rPr>
        <w:t>»</w:t>
      </w:r>
      <w:r w:rsidRPr="002C4D9E">
        <w:rPr>
          <w:rStyle w:val="a9"/>
          <w:b w:val="0"/>
        </w:rPr>
        <w:t>.</w:t>
      </w:r>
    </w:p>
    <w:p w:rsidR="00CE39EA" w:rsidRDefault="00CE39EA" w:rsidP="00CE39EA">
      <w:pPr>
        <w:pStyle w:val="3"/>
      </w:pPr>
      <w:bookmarkStart w:id="435" w:name="_Toc355798064"/>
      <w:r>
        <w:lastRenderedPageBreak/>
        <w:t>Глобальные параметры</w:t>
      </w:r>
      <w:bookmarkEnd w:id="435"/>
    </w:p>
    <w:p w:rsidR="00CE39EA" w:rsidRDefault="00CE39EA" w:rsidP="00CE39EA">
      <w:r>
        <w:t>В версии 08 не будет добавляться никакое новое оборудование, поэтому не требуются новые глобальные параметры (сигналы).</w:t>
      </w:r>
    </w:p>
    <w:p w:rsidR="00CE39EA" w:rsidRDefault="00CE39EA" w:rsidP="00CE39EA">
      <w:pPr>
        <w:pStyle w:val="3"/>
      </w:pPr>
      <w:bookmarkStart w:id="436" w:name="_Toc355798065"/>
      <w:r>
        <w:t>Структура доработки модели</w:t>
      </w:r>
      <w:bookmarkEnd w:id="436"/>
      <w:r>
        <w:t xml:space="preserve"> </w:t>
      </w:r>
    </w:p>
    <w:p w:rsidR="00CE39EA" w:rsidRDefault="00CE39EA" w:rsidP="00CE39EA">
      <w:r>
        <w:t xml:space="preserve">На листе </w:t>
      </w:r>
      <w:r w:rsidRPr="00B269AD">
        <w:rPr>
          <w:b/>
        </w:rPr>
        <w:t>«</w:t>
      </w:r>
      <w:r w:rsidR="007D7087">
        <w:rPr>
          <w:b/>
        </w:rPr>
        <w:t>КГО</w:t>
      </w:r>
      <w:r w:rsidRPr="00B269AD">
        <w:rPr>
          <w:b/>
        </w:rPr>
        <w:t>»</w:t>
      </w:r>
      <w:r w:rsidR="007D7087">
        <w:t xml:space="preserve"> мы изменим часть модели между </w:t>
      </w:r>
      <w:r w:rsidR="007D7087" w:rsidRPr="007D7087">
        <w:rPr>
          <w:b/>
        </w:rPr>
        <w:t>«ПНД-1»</w:t>
      </w:r>
      <w:r w:rsidR="007D7087">
        <w:t xml:space="preserve"> и отбором </w:t>
      </w:r>
      <w:r w:rsidR="007D7087" w:rsidRPr="007D7087">
        <w:rPr>
          <w:b/>
        </w:rPr>
        <w:t>«КГП ПНД-1 в ДЭ»</w:t>
      </w:r>
      <w:r>
        <w:t xml:space="preserve">. Нам потребуется разместить здесь </w:t>
      </w:r>
      <w:r w:rsidR="007D7087">
        <w:t xml:space="preserve">еще два внутренних узла, два канала и задвижки на каждом из каналов: </w:t>
      </w:r>
      <w:r w:rsidR="007D7087" w:rsidRPr="007D7087">
        <w:rPr>
          <w:b/>
        </w:rPr>
        <w:t>«К_46_1»</w:t>
      </w:r>
      <w:r w:rsidR="007D7087">
        <w:t xml:space="preserve">, </w:t>
      </w:r>
      <w:r w:rsidR="007D7087" w:rsidRPr="007D7087">
        <w:rPr>
          <w:b/>
        </w:rPr>
        <w:t>«К_32_1»</w:t>
      </w:r>
      <w:r w:rsidR="007D7087">
        <w:t xml:space="preserve"> и </w:t>
      </w:r>
      <w:r w:rsidR="007D7087" w:rsidRPr="007D7087">
        <w:rPr>
          <w:b/>
        </w:rPr>
        <w:t>«К_47_1»</w:t>
      </w:r>
      <w:r w:rsidR="007D7087">
        <w:t xml:space="preserve">. На первом канале (сразу после ПНД-1) разместим ещё дополнительно </w:t>
      </w:r>
      <w:r w:rsidR="00CE0CFC">
        <w:t>элемент «</w:t>
      </w:r>
      <w:r w:rsidR="007D7087">
        <w:t>насос</w:t>
      </w:r>
      <w:r w:rsidR="00CE0CFC">
        <w:t xml:space="preserve"> без привода ТРР» с именем</w:t>
      </w:r>
      <w:r w:rsidR="007D7087">
        <w:t xml:space="preserve"> </w:t>
      </w:r>
      <w:r w:rsidR="007D7087" w:rsidRPr="007D7087">
        <w:rPr>
          <w:b/>
        </w:rPr>
        <w:t>«ЭКНС-1»</w:t>
      </w:r>
      <w:r w:rsidR="007D7087" w:rsidRPr="007D7087">
        <w:t>.</w:t>
      </w:r>
      <w:r w:rsidR="007D7087">
        <w:t xml:space="preserve"> Внесите эти изменения в схему, для ориентира см. на рисунок</w:t>
      </w:r>
      <w:r w:rsidR="005D5182">
        <w:t xml:space="preserve"> </w:t>
      </w:r>
      <w:r w:rsidR="005D5182">
        <w:fldChar w:fldCharType="begin"/>
      </w:r>
      <w:r w:rsidR="005D5182">
        <w:instrText xml:space="preserve"> REF _Ref286607589 \h </w:instrText>
      </w:r>
      <w:r w:rsidR="005D5182">
        <w:fldChar w:fldCharType="separate"/>
      </w:r>
      <w:r w:rsidR="009B7F9D">
        <w:t xml:space="preserve">Рисунок </w:t>
      </w:r>
      <w:r w:rsidR="009B7F9D">
        <w:rPr>
          <w:noProof/>
        </w:rPr>
        <w:t>134</w:t>
      </w:r>
      <w:r w:rsidR="005D5182">
        <w:fldChar w:fldCharType="end"/>
      </w:r>
      <w:r w:rsidR="005D5182">
        <w:t>.</w:t>
      </w:r>
    </w:p>
    <w:p w:rsidR="00CE0CFC" w:rsidRDefault="00CE0CFC" w:rsidP="00CE0CFC">
      <w:pPr>
        <w:pStyle w:val="a8"/>
      </w:pPr>
      <w:r>
        <w:rPr>
          <w:noProof/>
        </w:rPr>
        <w:drawing>
          <wp:inline distT="0" distB="0" distL="0" distR="0" wp14:anchorId="3CCC1E49" wp14:editId="7DB2B873">
            <wp:extent cx="5067300" cy="3390900"/>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067300" cy="3390900"/>
                    </a:xfrm>
                    <a:prstGeom prst="rect">
                      <a:avLst/>
                    </a:prstGeom>
                  </pic:spPr>
                </pic:pic>
              </a:graphicData>
            </a:graphic>
          </wp:inline>
        </w:drawing>
      </w:r>
    </w:p>
    <w:p w:rsidR="00CE0CFC" w:rsidRDefault="00CE0CFC" w:rsidP="00CE0CFC">
      <w:pPr>
        <w:pStyle w:val="a4"/>
      </w:pPr>
      <w:bookmarkStart w:id="437" w:name="_Ref286607589"/>
      <w:bookmarkStart w:id="438" w:name="_Toc291248756"/>
      <w:r>
        <w:t xml:space="preserve">Рисунок </w:t>
      </w:r>
      <w:r w:rsidR="00510818">
        <w:fldChar w:fldCharType="begin"/>
      </w:r>
      <w:r w:rsidR="00510818">
        <w:instrText xml:space="preserve"> SEQ Рисунок \* ARABIC </w:instrText>
      </w:r>
      <w:r w:rsidR="00510818">
        <w:fldChar w:fldCharType="separate"/>
      </w:r>
      <w:r w:rsidR="009B7F9D">
        <w:rPr>
          <w:noProof/>
        </w:rPr>
        <w:t>134</w:t>
      </w:r>
      <w:r w:rsidR="00510818">
        <w:rPr>
          <w:noProof/>
        </w:rPr>
        <w:fldChar w:fldCharType="end"/>
      </w:r>
      <w:bookmarkEnd w:id="437"/>
      <w:r>
        <w:t>. Структура включения насоса ЭКНС-1 в модель ПНД-1</w:t>
      </w:r>
      <w:bookmarkEnd w:id="438"/>
    </w:p>
    <w:p w:rsidR="00E023A4" w:rsidRDefault="00E023A4" w:rsidP="00E023A4">
      <w:pPr>
        <w:pStyle w:val="3"/>
      </w:pPr>
      <w:bookmarkStart w:id="439" w:name="_Toc355798066"/>
      <w:r>
        <w:t>Вывод параметров на схемное окно</w:t>
      </w:r>
      <w:bookmarkEnd w:id="439"/>
    </w:p>
    <w:p w:rsidR="00E023A4" w:rsidRDefault="00E023A4" w:rsidP="00E023A4">
      <w:r>
        <w:t>Выведите параметры расхода на новых каналах ТРР и пар</w:t>
      </w:r>
      <w:r w:rsidR="00CE0CFC">
        <w:t xml:space="preserve">аметры </w:t>
      </w:r>
      <w:r>
        <w:t>в двух но</w:t>
      </w:r>
      <w:r w:rsidR="00CE0CFC">
        <w:t>вых узлах ТРР</w:t>
      </w:r>
      <w:r>
        <w:t>.</w:t>
      </w:r>
    </w:p>
    <w:p w:rsidR="00E023A4" w:rsidRDefault="00E023A4" w:rsidP="00E023A4">
      <w:pPr>
        <w:pStyle w:val="3"/>
      </w:pPr>
      <w:bookmarkStart w:id="440" w:name="_Toc355798067"/>
      <w:r>
        <w:t>Свойства новых элементов модели</w:t>
      </w:r>
      <w:bookmarkEnd w:id="440"/>
    </w:p>
    <w:p w:rsidR="00E023A4" w:rsidRDefault="00E023A4" w:rsidP="00E023A4">
      <w:r>
        <w:t xml:space="preserve">Измените следующие </w:t>
      </w:r>
      <w:r w:rsidR="00CE0CFC">
        <w:t>параметры новых элементов:</w:t>
      </w:r>
    </w:p>
    <w:tbl>
      <w:tblPr>
        <w:tblStyle w:val="af1"/>
        <w:tblW w:w="0" w:type="auto"/>
        <w:tblLook w:val="04A0" w:firstRow="1" w:lastRow="0" w:firstColumn="1" w:lastColumn="0" w:noHBand="0" w:noVBand="1"/>
      </w:tblPr>
      <w:tblGrid>
        <w:gridCol w:w="3157"/>
        <w:gridCol w:w="7037"/>
      </w:tblGrid>
      <w:tr w:rsidR="00E023A4" w:rsidTr="005D5182">
        <w:tc>
          <w:tcPr>
            <w:tcW w:w="3227" w:type="dxa"/>
          </w:tcPr>
          <w:p w:rsidR="00E023A4" w:rsidRPr="00846504" w:rsidRDefault="00054EF9" w:rsidP="00054EF9">
            <w:pPr>
              <w:pStyle w:val="0"/>
            </w:pPr>
            <w:r>
              <w:t>Канал с насосом (разбиваем его на два участка)</w:t>
            </w:r>
          </w:p>
        </w:tc>
        <w:tc>
          <w:tcPr>
            <w:tcW w:w="7193" w:type="dxa"/>
          </w:tcPr>
          <w:p w:rsidR="00E023A4" w:rsidRDefault="00054EF9" w:rsidP="005D5182">
            <w:pPr>
              <w:pStyle w:val="0"/>
              <w:rPr>
                <w:bCs/>
              </w:rPr>
            </w:pPr>
            <w:r>
              <w:rPr>
                <w:bCs/>
              </w:rPr>
              <w:t xml:space="preserve">Количество участков: </w:t>
            </w:r>
            <w:r w:rsidRPr="00054EF9">
              <w:rPr>
                <w:b/>
                <w:bCs/>
              </w:rPr>
              <w:t>«2»</w:t>
            </w:r>
          </w:p>
          <w:p w:rsidR="00054EF9" w:rsidRDefault="00054EF9" w:rsidP="00054EF9">
            <w:pPr>
              <w:pStyle w:val="0"/>
            </w:pPr>
            <w:r>
              <w:t xml:space="preserve">Гидравлический диаметр: </w:t>
            </w:r>
            <w:r w:rsidRPr="00846504">
              <w:rPr>
                <w:b/>
                <w:bCs/>
              </w:rPr>
              <w:t>«</w:t>
            </w:r>
            <w:r w:rsidRPr="00054EF9">
              <w:rPr>
                <w:b/>
                <w:bCs/>
              </w:rPr>
              <w:t>[0.05,0.05]</w:t>
            </w:r>
            <w:r w:rsidRPr="00846504">
              <w:rPr>
                <w:b/>
                <w:bCs/>
              </w:rPr>
              <w:t>»</w:t>
            </w:r>
          </w:p>
          <w:p w:rsidR="00054EF9" w:rsidRPr="006A5AF8" w:rsidRDefault="00054EF9" w:rsidP="00054EF9">
            <w:pPr>
              <w:pStyle w:val="0"/>
              <w:rPr>
                <w:b/>
                <w:bCs/>
              </w:rPr>
            </w:pPr>
            <w:r>
              <w:t xml:space="preserve">Проходное сечение: </w:t>
            </w:r>
            <w:r w:rsidRPr="00846504">
              <w:rPr>
                <w:b/>
                <w:bCs/>
              </w:rPr>
              <w:t>«</w:t>
            </w:r>
            <w:r w:rsidRPr="00054EF9">
              <w:rPr>
                <w:b/>
                <w:bCs/>
              </w:rPr>
              <w:t>[0.001963</w:t>
            </w:r>
            <w:r>
              <w:rPr>
                <w:b/>
                <w:bCs/>
              </w:rPr>
              <w:t>5</w:t>
            </w:r>
            <w:r w:rsidRPr="00054EF9">
              <w:rPr>
                <w:b/>
                <w:bCs/>
              </w:rPr>
              <w:t>,0.001963</w:t>
            </w:r>
            <w:r>
              <w:rPr>
                <w:b/>
                <w:bCs/>
              </w:rPr>
              <w:t>5</w:t>
            </w:r>
            <w:r w:rsidRPr="00054EF9">
              <w:rPr>
                <w:b/>
                <w:bCs/>
              </w:rPr>
              <w:t>]</w:t>
            </w:r>
            <w:r w:rsidRPr="00846504">
              <w:rPr>
                <w:b/>
                <w:bCs/>
              </w:rPr>
              <w:t>»</w:t>
            </w:r>
          </w:p>
          <w:p w:rsidR="00054EF9" w:rsidRPr="00645AE2" w:rsidRDefault="00054EF9" w:rsidP="00054EF9">
            <w:pPr>
              <w:pStyle w:val="0"/>
              <w:rPr>
                <w:b/>
                <w:bCs/>
              </w:rPr>
            </w:pPr>
            <w:r>
              <w:t xml:space="preserve">Прямое местное сопротивление: </w:t>
            </w:r>
            <w:r w:rsidRPr="00846504">
              <w:rPr>
                <w:b/>
                <w:bCs/>
              </w:rPr>
              <w:t>«</w:t>
            </w:r>
            <w:r w:rsidRPr="00054EF9">
              <w:rPr>
                <w:b/>
                <w:bCs/>
              </w:rPr>
              <w:t>[1,1]</w:t>
            </w:r>
            <w:r w:rsidRPr="00846504">
              <w:rPr>
                <w:b/>
                <w:bCs/>
              </w:rPr>
              <w:t>»</w:t>
            </w:r>
          </w:p>
          <w:p w:rsidR="00054EF9" w:rsidRPr="00645AE2" w:rsidRDefault="00054EF9" w:rsidP="00054EF9">
            <w:pPr>
              <w:pStyle w:val="0"/>
              <w:rPr>
                <w:b/>
                <w:bCs/>
              </w:rPr>
            </w:pPr>
            <w:r>
              <w:t xml:space="preserve">Обратное местное сопротивление: </w:t>
            </w:r>
            <w:r w:rsidRPr="00846504">
              <w:rPr>
                <w:b/>
                <w:bCs/>
              </w:rPr>
              <w:t>«</w:t>
            </w:r>
            <w:r w:rsidRPr="00054EF9">
              <w:rPr>
                <w:b/>
                <w:bCs/>
              </w:rPr>
              <w:t>[1,1]</w:t>
            </w:r>
            <w:r w:rsidRPr="00846504">
              <w:rPr>
                <w:b/>
                <w:bCs/>
              </w:rPr>
              <w:t>»</w:t>
            </w:r>
          </w:p>
          <w:p w:rsidR="00054EF9" w:rsidRDefault="00054EF9" w:rsidP="00054EF9">
            <w:pPr>
              <w:pStyle w:val="0"/>
            </w:pPr>
            <w:r>
              <w:t xml:space="preserve">Толщина стенки: </w:t>
            </w:r>
            <w:r>
              <w:rPr>
                <w:b/>
                <w:bCs/>
              </w:rPr>
              <w:t>«</w:t>
            </w:r>
            <w:r w:rsidRPr="00054EF9">
              <w:rPr>
                <w:b/>
                <w:bCs/>
              </w:rPr>
              <w:t>[0.001,0.001]</w:t>
            </w:r>
            <w:r w:rsidRPr="00846504">
              <w:rPr>
                <w:b/>
                <w:bCs/>
              </w:rPr>
              <w:t>»</w:t>
            </w:r>
          </w:p>
          <w:p w:rsidR="00054EF9" w:rsidRDefault="00054EF9" w:rsidP="00054EF9">
            <w:pPr>
              <w:pStyle w:val="0"/>
            </w:pPr>
            <w:r>
              <w:t xml:space="preserve">Поверхность теплообмена: </w:t>
            </w:r>
            <w:r w:rsidRPr="00846504">
              <w:rPr>
                <w:b/>
                <w:bCs/>
              </w:rPr>
              <w:t>«</w:t>
            </w:r>
            <w:r w:rsidRPr="00054EF9">
              <w:rPr>
                <w:b/>
                <w:bCs/>
              </w:rPr>
              <w:t>[0.392</w:t>
            </w:r>
            <w:r>
              <w:rPr>
                <w:b/>
                <w:bCs/>
              </w:rPr>
              <w:t>7</w:t>
            </w:r>
            <w:r w:rsidRPr="00054EF9">
              <w:rPr>
                <w:b/>
                <w:bCs/>
              </w:rPr>
              <w:t>,0.392</w:t>
            </w:r>
            <w:r>
              <w:rPr>
                <w:b/>
                <w:bCs/>
              </w:rPr>
              <w:t>7</w:t>
            </w:r>
            <w:r w:rsidRPr="00054EF9">
              <w:rPr>
                <w:b/>
                <w:bCs/>
              </w:rPr>
              <w:t>]</w:t>
            </w:r>
            <w:r w:rsidRPr="00846504">
              <w:rPr>
                <w:b/>
                <w:bCs/>
              </w:rPr>
              <w:t>»</w:t>
            </w:r>
          </w:p>
          <w:p w:rsidR="00054EF9" w:rsidRPr="002E0E87" w:rsidRDefault="00054EF9" w:rsidP="00054EF9">
            <w:pPr>
              <w:pStyle w:val="0"/>
              <w:rPr>
                <w:bCs/>
              </w:rPr>
            </w:pPr>
            <w:r>
              <w:t xml:space="preserve">Длина участка: </w:t>
            </w:r>
            <w:r>
              <w:rPr>
                <w:b/>
                <w:bCs/>
              </w:rPr>
              <w:t>«</w:t>
            </w:r>
            <w:r w:rsidRPr="00054EF9">
              <w:rPr>
                <w:b/>
                <w:bCs/>
              </w:rPr>
              <w:t>[2.5,2.5]</w:t>
            </w:r>
            <w:r w:rsidRPr="00846504">
              <w:rPr>
                <w:b/>
                <w:bCs/>
              </w:rPr>
              <w:t>»</w:t>
            </w:r>
          </w:p>
        </w:tc>
      </w:tr>
      <w:tr w:rsidR="00E023A4" w:rsidRPr="00846504" w:rsidTr="005D5182">
        <w:tc>
          <w:tcPr>
            <w:tcW w:w="3227" w:type="dxa"/>
          </w:tcPr>
          <w:p w:rsidR="00E023A4" w:rsidRPr="00846504" w:rsidRDefault="00E023A4" w:rsidP="008C19EB">
            <w:pPr>
              <w:pStyle w:val="0"/>
            </w:pPr>
            <w:r>
              <w:t xml:space="preserve">Канал </w:t>
            </w:r>
            <w:r w:rsidR="008C19EB">
              <w:t>с регулирующим клапаном</w:t>
            </w:r>
          </w:p>
        </w:tc>
        <w:tc>
          <w:tcPr>
            <w:tcW w:w="7193" w:type="dxa"/>
          </w:tcPr>
          <w:p w:rsidR="008C19EB" w:rsidRDefault="008C19EB" w:rsidP="008C19EB">
            <w:pPr>
              <w:pStyle w:val="0"/>
              <w:rPr>
                <w:bCs/>
              </w:rPr>
            </w:pPr>
            <w:r>
              <w:rPr>
                <w:bCs/>
              </w:rPr>
              <w:t xml:space="preserve">Количество участков: </w:t>
            </w:r>
            <w:r w:rsidRPr="00054EF9">
              <w:rPr>
                <w:b/>
                <w:bCs/>
              </w:rPr>
              <w:t>«</w:t>
            </w:r>
            <w:r>
              <w:rPr>
                <w:b/>
                <w:bCs/>
              </w:rPr>
              <w:t>1</w:t>
            </w:r>
            <w:r w:rsidRPr="00054EF9">
              <w:rPr>
                <w:b/>
                <w:bCs/>
              </w:rPr>
              <w:t>»</w:t>
            </w:r>
          </w:p>
          <w:p w:rsidR="008C19EB" w:rsidRDefault="008C19EB" w:rsidP="008C19EB">
            <w:pPr>
              <w:pStyle w:val="0"/>
            </w:pPr>
            <w:r>
              <w:t xml:space="preserve">Гидравлический диаметр: </w:t>
            </w:r>
            <w:r w:rsidRPr="00846504">
              <w:rPr>
                <w:b/>
                <w:bCs/>
              </w:rPr>
              <w:t>«</w:t>
            </w:r>
            <w:r w:rsidRPr="00054EF9">
              <w:rPr>
                <w:b/>
                <w:bCs/>
              </w:rPr>
              <w:t>0.05</w:t>
            </w:r>
            <w:r w:rsidRPr="00846504">
              <w:rPr>
                <w:b/>
                <w:bCs/>
              </w:rPr>
              <w:t>»</w:t>
            </w:r>
          </w:p>
          <w:p w:rsidR="008C19EB" w:rsidRPr="006A5AF8" w:rsidRDefault="008C19EB" w:rsidP="008C19EB">
            <w:pPr>
              <w:pStyle w:val="0"/>
              <w:rPr>
                <w:b/>
                <w:bCs/>
              </w:rPr>
            </w:pPr>
            <w:r>
              <w:t xml:space="preserve">Проходное сечение: </w:t>
            </w:r>
            <w:r w:rsidRPr="00846504">
              <w:rPr>
                <w:b/>
                <w:bCs/>
              </w:rPr>
              <w:t>«</w:t>
            </w:r>
            <w:r w:rsidRPr="00054EF9">
              <w:rPr>
                <w:b/>
                <w:bCs/>
              </w:rPr>
              <w:t>0.001963</w:t>
            </w:r>
            <w:r>
              <w:rPr>
                <w:b/>
                <w:bCs/>
              </w:rPr>
              <w:t>5»</w:t>
            </w:r>
          </w:p>
          <w:p w:rsidR="008C19EB" w:rsidRPr="00645AE2" w:rsidRDefault="008C19EB" w:rsidP="008C19EB">
            <w:pPr>
              <w:pStyle w:val="0"/>
              <w:rPr>
                <w:b/>
                <w:bCs/>
              </w:rPr>
            </w:pPr>
            <w:r>
              <w:t xml:space="preserve">Прямое местное сопротивление: </w:t>
            </w:r>
            <w:r w:rsidRPr="00846504">
              <w:rPr>
                <w:b/>
                <w:bCs/>
              </w:rPr>
              <w:t>«</w:t>
            </w:r>
            <w:r>
              <w:rPr>
                <w:b/>
                <w:bCs/>
              </w:rPr>
              <w:t>300</w:t>
            </w:r>
            <w:r w:rsidRPr="00846504">
              <w:rPr>
                <w:b/>
                <w:bCs/>
              </w:rPr>
              <w:t>»</w:t>
            </w:r>
          </w:p>
          <w:p w:rsidR="008C19EB" w:rsidRPr="00645AE2" w:rsidRDefault="008C19EB" w:rsidP="008C19EB">
            <w:pPr>
              <w:pStyle w:val="0"/>
              <w:rPr>
                <w:b/>
                <w:bCs/>
              </w:rPr>
            </w:pPr>
            <w:r>
              <w:lastRenderedPageBreak/>
              <w:t xml:space="preserve">Обратное местное сопротивление: </w:t>
            </w:r>
            <w:r w:rsidRPr="00846504">
              <w:rPr>
                <w:b/>
                <w:bCs/>
              </w:rPr>
              <w:t>«</w:t>
            </w:r>
            <w:r>
              <w:rPr>
                <w:b/>
                <w:bCs/>
              </w:rPr>
              <w:t>300</w:t>
            </w:r>
            <w:r w:rsidRPr="00846504">
              <w:rPr>
                <w:b/>
                <w:bCs/>
              </w:rPr>
              <w:t>»</w:t>
            </w:r>
          </w:p>
          <w:p w:rsidR="008C19EB" w:rsidRDefault="008C19EB" w:rsidP="008C19EB">
            <w:pPr>
              <w:pStyle w:val="0"/>
            </w:pPr>
            <w:r>
              <w:t xml:space="preserve">Толщина стенки: </w:t>
            </w:r>
            <w:r>
              <w:rPr>
                <w:b/>
                <w:bCs/>
              </w:rPr>
              <w:t>«0.001</w:t>
            </w:r>
            <w:r w:rsidRPr="00846504">
              <w:rPr>
                <w:b/>
                <w:bCs/>
              </w:rPr>
              <w:t>»</w:t>
            </w:r>
          </w:p>
          <w:p w:rsidR="008C19EB" w:rsidRDefault="008C19EB" w:rsidP="008C19EB">
            <w:pPr>
              <w:pStyle w:val="0"/>
            </w:pPr>
            <w:r>
              <w:t xml:space="preserve">Поверхность теплообмена: </w:t>
            </w:r>
            <w:r w:rsidRPr="00846504">
              <w:rPr>
                <w:b/>
                <w:bCs/>
              </w:rPr>
              <w:t>«</w:t>
            </w:r>
            <w:r w:rsidRPr="00054EF9">
              <w:rPr>
                <w:b/>
                <w:bCs/>
              </w:rPr>
              <w:t>0.392</w:t>
            </w:r>
            <w:r>
              <w:rPr>
                <w:b/>
                <w:bCs/>
              </w:rPr>
              <w:t>7</w:t>
            </w:r>
            <w:r w:rsidRPr="00846504">
              <w:rPr>
                <w:b/>
                <w:bCs/>
              </w:rPr>
              <w:t>»</w:t>
            </w:r>
          </w:p>
          <w:p w:rsidR="00E023A4" w:rsidRPr="002E0E87" w:rsidRDefault="008C19EB" w:rsidP="008C19EB">
            <w:pPr>
              <w:pStyle w:val="0"/>
              <w:rPr>
                <w:bCs/>
              </w:rPr>
            </w:pPr>
            <w:r>
              <w:t xml:space="preserve">Длина участка: </w:t>
            </w:r>
            <w:r>
              <w:rPr>
                <w:b/>
                <w:bCs/>
              </w:rPr>
              <w:t>«5</w:t>
            </w:r>
            <w:r w:rsidRPr="00846504">
              <w:rPr>
                <w:b/>
                <w:bCs/>
              </w:rPr>
              <w:t>»</w:t>
            </w:r>
          </w:p>
        </w:tc>
      </w:tr>
      <w:tr w:rsidR="008C19EB" w:rsidRPr="00846504" w:rsidTr="005D5182">
        <w:tc>
          <w:tcPr>
            <w:tcW w:w="3227" w:type="dxa"/>
          </w:tcPr>
          <w:p w:rsidR="008C19EB" w:rsidRDefault="008C19EB" w:rsidP="008C19EB">
            <w:pPr>
              <w:pStyle w:val="0"/>
            </w:pPr>
            <w:r>
              <w:lastRenderedPageBreak/>
              <w:t>Канал с обратным клапаном</w:t>
            </w:r>
          </w:p>
        </w:tc>
        <w:tc>
          <w:tcPr>
            <w:tcW w:w="7193" w:type="dxa"/>
          </w:tcPr>
          <w:p w:rsidR="008C19EB" w:rsidRDefault="008C19EB" w:rsidP="008C19EB">
            <w:pPr>
              <w:pStyle w:val="0"/>
              <w:rPr>
                <w:bCs/>
              </w:rPr>
            </w:pPr>
            <w:r>
              <w:rPr>
                <w:bCs/>
              </w:rPr>
              <w:t xml:space="preserve">Количество участков: </w:t>
            </w:r>
            <w:r w:rsidRPr="00054EF9">
              <w:rPr>
                <w:b/>
                <w:bCs/>
              </w:rPr>
              <w:t>«</w:t>
            </w:r>
            <w:r>
              <w:rPr>
                <w:b/>
                <w:bCs/>
              </w:rPr>
              <w:t>1</w:t>
            </w:r>
            <w:r w:rsidRPr="00054EF9">
              <w:rPr>
                <w:b/>
                <w:bCs/>
              </w:rPr>
              <w:t>»</w:t>
            </w:r>
          </w:p>
          <w:p w:rsidR="008C19EB" w:rsidRDefault="008C19EB" w:rsidP="008C19EB">
            <w:pPr>
              <w:pStyle w:val="0"/>
            </w:pPr>
            <w:r>
              <w:t xml:space="preserve">Гидравлический диаметр: </w:t>
            </w:r>
            <w:r w:rsidRPr="00846504">
              <w:rPr>
                <w:b/>
                <w:bCs/>
              </w:rPr>
              <w:t>«</w:t>
            </w:r>
            <w:r w:rsidRPr="00054EF9">
              <w:rPr>
                <w:b/>
                <w:bCs/>
              </w:rPr>
              <w:t>0.05</w:t>
            </w:r>
            <w:r w:rsidRPr="00846504">
              <w:rPr>
                <w:b/>
                <w:bCs/>
              </w:rPr>
              <w:t>»</w:t>
            </w:r>
          </w:p>
          <w:p w:rsidR="008C19EB" w:rsidRPr="006A5AF8" w:rsidRDefault="008C19EB" w:rsidP="008C19EB">
            <w:pPr>
              <w:pStyle w:val="0"/>
              <w:rPr>
                <w:b/>
                <w:bCs/>
              </w:rPr>
            </w:pPr>
            <w:r>
              <w:t xml:space="preserve">Проходное сечение: </w:t>
            </w:r>
            <w:r w:rsidRPr="00846504">
              <w:rPr>
                <w:b/>
                <w:bCs/>
              </w:rPr>
              <w:t>«</w:t>
            </w:r>
            <w:r w:rsidRPr="00054EF9">
              <w:rPr>
                <w:b/>
                <w:bCs/>
              </w:rPr>
              <w:t>0.001963</w:t>
            </w:r>
            <w:r>
              <w:rPr>
                <w:b/>
                <w:bCs/>
              </w:rPr>
              <w:t>5»</w:t>
            </w:r>
          </w:p>
          <w:p w:rsidR="008C19EB" w:rsidRPr="00645AE2" w:rsidRDefault="008C19EB" w:rsidP="008C19EB">
            <w:pPr>
              <w:pStyle w:val="0"/>
              <w:rPr>
                <w:b/>
                <w:bCs/>
              </w:rPr>
            </w:pPr>
            <w:r>
              <w:t xml:space="preserve">Прямое местное сопротивление: </w:t>
            </w:r>
            <w:r w:rsidRPr="00846504">
              <w:rPr>
                <w:b/>
                <w:bCs/>
              </w:rPr>
              <w:t>«</w:t>
            </w:r>
            <w:r>
              <w:rPr>
                <w:b/>
                <w:bCs/>
              </w:rPr>
              <w:t>1</w:t>
            </w:r>
            <w:r w:rsidRPr="00846504">
              <w:rPr>
                <w:b/>
                <w:bCs/>
              </w:rPr>
              <w:t>»</w:t>
            </w:r>
          </w:p>
          <w:p w:rsidR="008C19EB" w:rsidRPr="00645AE2" w:rsidRDefault="008C19EB" w:rsidP="008C19EB">
            <w:pPr>
              <w:pStyle w:val="0"/>
              <w:rPr>
                <w:b/>
                <w:bCs/>
              </w:rPr>
            </w:pPr>
            <w:r>
              <w:t xml:space="preserve">Обратное местное сопротивление: </w:t>
            </w:r>
            <w:r w:rsidRPr="00846504">
              <w:rPr>
                <w:b/>
                <w:bCs/>
              </w:rPr>
              <w:t>«</w:t>
            </w:r>
            <w:r>
              <w:rPr>
                <w:b/>
                <w:bCs/>
              </w:rPr>
              <w:t>1</w:t>
            </w:r>
            <w:r w:rsidRPr="00846504">
              <w:rPr>
                <w:b/>
                <w:bCs/>
              </w:rPr>
              <w:t>»</w:t>
            </w:r>
          </w:p>
          <w:p w:rsidR="008C19EB" w:rsidRDefault="008C19EB" w:rsidP="008C19EB">
            <w:pPr>
              <w:pStyle w:val="0"/>
            </w:pPr>
            <w:r>
              <w:t xml:space="preserve">Толщина стенки: </w:t>
            </w:r>
            <w:r>
              <w:rPr>
                <w:b/>
                <w:bCs/>
              </w:rPr>
              <w:t>«0.001</w:t>
            </w:r>
            <w:r w:rsidRPr="00846504">
              <w:rPr>
                <w:b/>
                <w:bCs/>
              </w:rPr>
              <w:t>»</w:t>
            </w:r>
          </w:p>
          <w:p w:rsidR="008C19EB" w:rsidRDefault="008C19EB" w:rsidP="008C19EB">
            <w:pPr>
              <w:pStyle w:val="0"/>
            </w:pPr>
            <w:r>
              <w:t xml:space="preserve">Поверхность теплообмена: </w:t>
            </w:r>
            <w:r w:rsidRPr="00846504">
              <w:rPr>
                <w:b/>
                <w:bCs/>
              </w:rPr>
              <w:t>«</w:t>
            </w:r>
            <w:r w:rsidRPr="00054EF9">
              <w:rPr>
                <w:b/>
                <w:bCs/>
              </w:rPr>
              <w:t>0.392</w:t>
            </w:r>
            <w:r>
              <w:rPr>
                <w:b/>
                <w:bCs/>
              </w:rPr>
              <w:t>7</w:t>
            </w:r>
            <w:r w:rsidRPr="00846504">
              <w:rPr>
                <w:b/>
                <w:bCs/>
              </w:rPr>
              <w:t>»</w:t>
            </w:r>
          </w:p>
          <w:p w:rsidR="008C19EB" w:rsidRDefault="008C19EB" w:rsidP="008C19EB">
            <w:pPr>
              <w:pStyle w:val="0"/>
              <w:rPr>
                <w:bCs/>
              </w:rPr>
            </w:pPr>
            <w:r>
              <w:t xml:space="preserve">Длина участка: </w:t>
            </w:r>
            <w:r>
              <w:rPr>
                <w:b/>
                <w:bCs/>
              </w:rPr>
              <w:t>«5</w:t>
            </w:r>
            <w:r w:rsidRPr="00846504">
              <w:rPr>
                <w:b/>
                <w:bCs/>
              </w:rPr>
              <w:t>»</w:t>
            </w:r>
          </w:p>
        </w:tc>
      </w:tr>
      <w:tr w:rsidR="00E023A4" w:rsidRPr="00846504" w:rsidTr="005D5182">
        <w:tc>
          <w:tcPr>
            <w:tcW w:w="3227" w:type="dxa"/>
          </w:tcPr>
          <w:p w:rsidR="00E023A4" w:rsidRDefault="00E023A4" w:rsidP="00E023A4">
            <w:pPr>
              <w:pStyle w:val="0"/>
            </w:pPr>
            <w:r>
              <w:t xml:space="preserve">Задвижка </w:t>
            </w:r>
            <w:r w:rsidR="008C19EB" w:rsidRPr="008C19EB">
              <w:rPr>
                <w:b/>
              </w:rPr>
              <w:t>«</w:t>
            </w:r>
            <w:r w:rsidRPr="008C19EB">
              <w:rPr>
                <w:b/>
              </w:rPr>
              <w:t>К_46_1</w:t>
            </w:r>
            <w:r w:rsidR="008C19EB" w:rsidRPr="008C19EB">
              <w:rPr>
                <w:b/>
              </w:rPr>
              <w:t>»</w:t>
            </w:r>
          </w:p>
        </w:tc>
        <w:tc>
          <w:tcPr>
            <w:tcW w:w="7193" w:type="dxa"/>
          </w:tcPr>
          <w:p w:rsidR="00E023A4" w:rsidRDefault="00E023A4" w:rsidP="005D5182">
            <w:pPr>
              <w:pStyle w:val="0"/>
            </w:pPr>
            <w:r>
              <w:t xml:space="preserve">Положение: </w:t>
            </w:r>
            <w:r w:rsidRPr="008E0047">
              <w:rPr>
                <w:b/>
              </w:rPr>
              <w:t>«100%»</w:t>
            </w:r>
          </w:p>
        </w:tc>
      </w:tr>
      <w:tr w:rsidR="00E023A4" w:rsidRPr="00846504" w:rsidTr="005D5182">
        <w:tc>
          <w:tcPr>
            <w:tcW w:w="3227" w:type="dxa"/>
          </w:tcPr>
          <w:p w:rsidR="00E023A4" w:rsidRDefault="008C19EB" w:rsidP="008C19EB">
            <w:pPr>
              <w:pStyle w:val="0"/>
            </w:pPr>
            <w:r>
              <w:t>Рег. клапан</w:t>
            </w:r>
            <w:r w:rsidR="00E023A4">
              <w:t xml:space="preserve"> </w:t>
            </w:r>
            <w:r w:rsidRPr="008C19EB">
              <w:rPr>
                <w:b/>
              </w:rPr>
              <w:t>«К</w:t>
            </w:r>
            <w:r w:rsidR="00E023A4" w:rsidRPr="008C19EB">
              <w:rPr>
                <w:b/>
              </w:rPr>
              <w:t>_32_1</w:t>
            </w:r>
            <w:r w:rsidRPr="008C19EB">
              <w:rPr>
                <w:b/>
              </w:rPr>
              <w:t>»</w:t>
            </w:r>
          </w:p>
        </w:tc>
        <w:tc>
          <w:tcPr>
            <w:tcW w:w="7193" w:type="dxa"/>
          </w:tcPr>
          <w:p w:rsidR="00E023A4" w:rsidRDefault="00E023A4" w:rsidP="008C19EB">
            <w:pPr>
              <w:pStyle w:val="0"/>
            </w:pPr>
            <w:r>
              <w:t xml:space="preserve">Положение: </w:t>
            </w:r>
            <w:r w:rsidRPr="008E0047">
              <w:rPr>
                <w:b/>
              </w:rPr>
              <w:t>«</w:t>
            </w:r>
            <w:r w:rsidR="008C19EB">
              <w:rPr>
                <w:b/>
              </w:rPr>
              <w:t>50</w:t>
            </w:r>
            <w:r w:rsidRPr="008E0047">
              <w:rPr>
                <w:b/>
              </w:rPr>
              <w:t>%»</w:t>
            </w:r>
          </w:p>
        </w:tc>
      </w:tr>
      <w:tr w:rsidR="00E023A4" w:rsidRPr="00846504" w:rsidTr="005D5182">
        <w:tc>
          <w:tcPr>
            <w:tcW w:w="3227" w:type="dxa"/>
          </w:tcPr>
          <w:p w:rsidR="00E023A4" w:rsidRDefault="008C19EB" w:rsidP="008C19EB">
            <w:pPr>
              <w:pStyle w:val="0"/>
            </w:pPr>
            <w:r>
              <w:t>Обратный клапан</w:t>
            </w:r>
            <w:r w:rsidR="00E023A4">
              <w:t xml:space="preserve"> </w:t>
            </w:r>
            <w:r w:rsidRPr="008C19EB">
              <w:rPr>
                <w:b/>
              </w:rPr>
              <w:t>«К</w:t>
            </w:r>
            <w:r w:rsidR="00E023A4" w:rsidRPr="008C19EB">
              <w:rPr>
                <w:b/>
              </w:rPr>
              <w:t>_47_1</w:t>
            </w:r>
            <w:r w:rsidRPr="008C19EB">
              <w:rPr>
                <w:b/>
              </w:rPr>
              <w:t>»</w:t>
            </w:r>
          </w:p>
        </w:tc>
        <w:tc>
          <w:tcPr>
            <w:tcW w:w="7193" w:type="dxa"/>
          </w:tcPr>
          <w:p w:rsidR="00552057" w:rsidRDefault="00552057" w:rsidP="00552057">
            <w:pPr>
              <w:pStyle w:val="0"/>
            </w:pPr>
            <w:r>
              <w:t xml:space="preserve">Номер элемента в канале: </w:t>
            </w:r>
            <w:r w:rsidRPr="00195744">
              <w:rPr>
                <w:b/>
              </w:rPr>
              <w:t>«</w:t>
            </w:r>
            <w:r>
              <w:rPr>
                <w:b/>
              </w:rPr>
              <w:t>1</w:t>
            </w:r>
            <w:r w:rsidRPr="00195744">
              <w:rPr>
                <w:b/>
              </w:rPr>
              <w:t>»</w:t>
            </w:r>
          </w:p>
          <w:p w:rsidR="00552057" w:rsidRDefault="00552057" w:rsidP="00552057">
            <w:pPr>
              <w:pStyle w:val="0"/>
            </w:pPr>
            <w:r>
              <w:t xml:space="preserve">Перепад давления, при котором клапан открыт: </w:t>
            </w:r>
            <w:r w:rsidRPr="00BD5BA0">
              <w:rPr>
                <w:b/>
              </w:rPr>
              <w:t>«0.01»</w:t>
            </w:r>
          </w:p>
          <w:p w:rsidR="00552057" w:rsidRDefault="00552057" w:rsidP="00552057">
            <w:pPr>
              <w:pStyle w:val="0"/>
            </w:pPr>
            <w:r>
              <w:t xml:space="preserve">Коэффициент сопротивления открытого клапана: </w:t>
            </w:r>
            <w:r w:rsidRPr="00BD5BA0">
              <w:rPr>
                <w:b/>
              </w:rPr>
              <w:t>«3»</w:t>
            </w:r>
          </w:p>
          <w:p w:rsidR="00552057" w:rsidRDefault="00552057" w:rsidP="00552057">
            <w:pPr>
              <w:pStyle w:val="0"/>
            </w:pPr>
            <w:r>
              <w:t xml:space="preserve">Коэффициент сопротивления закрытого клапана: </w:t>
            </w:r>
            <w:r w:rsidRPr="00BD5BA0">
              <w:rPr>
                <w:b/>
              </w:rPr>
              <w:t>«1</w:t>
            </w:r>
            <w:r w:rsidRPr="00BD5BA0">
              <w:rPr>
                <w:b/>
                <w:lang w:val="en-US"/>
              </w:rPr>
              <w:t>e</w:t>
            </w:r>
            <w:r w:rsidRPr="00BD5BA0">
              <w:rPr>
                <w:b/>
              </w:rPr>
              <w:t>8»</w:t>
            </w:r>
          </w:p>
          <w:p w:rsidR="00E023A4" w:rsidRDefault="00552057" w:rsidP="00552057">
            <w:pPr>
              <w:pStyle w:val="0"/>
            </w:pPr>
            <w:r>
              <w:t xml:space="preserve">Диапазон нечувствительности: </w:t>
            </w:r>
            <w:r w:rsidRPr="00BD5BA0">
              <w:rPr>
                <w:b/>
              </w:rPr>
              <w:t>«0.001»</w:t>
            </w:r>
          </w:p>
        </w:tc>
      </w:tr>
      <w:tr w:rsidR="00E023A4" w:rsidRPr="00846504" w:rsidTr="005D5182">
        <w:tc>
          <w:tcPr>
            <w:tcW w:w="3227" w:type="dxa"/>
          </w:tcPr>
          <w:p w:rsidR="00E023A4" w:rsidRDefault="00E023A4" w:rsidP="005D5182">
            <w:pPr>
              <w:pStyle w:val="0"/>
            </w:pPr>
            <w:r>
              <w:t>Внутренние узлы ТРР</w:t>
            </w:r>
          </w:p>
        </w:tc>
        <w:tc>
          <w:tcPr>
            <w:tcW w:w="7193" w:type="dxa"/>
          </w:tcPr>
          <w:p w:rsidR="00E023A4" w:rsidRDefault="008C19EB" w:rsidP="008C19EB">
            <w:pPr>
              <w:pStyle w:val="0"/>
            </w:pPr>
            <w:r>
              <w:t>Узлы создавайте копированием внутреннего узла между ПНД-1 и группой насосов, параметры узлов остаются без изменений.</w:t>
            </w:r>
          </w:p>
        </w:tc>
      </w:tr>
      <w:tr w:rsidR="008C19EB" w:rsidRPr="00846504" w:rsidTr="005D5182">
        <w:tc>
          <w:tcPr>
            <w:tcW w:w="3227" w:type="dxa"/>
          </w:tcPr>
          <w:p w:rsidR="008C19EB" w:rsidRDefault="008C19EB" w:rsidP="005D5182">
            <w:pPr>
              <w:pStyle w:val="0"/>
            </w:pPr>
            <w:r>
              <w:t xml:space="preserve">Насос </w:t>
            </w:r>
            <w:r w:rsidRPr="008C19EB">
              <w:rPr>
                <w:b/>
              </w:rPr>
              <w:t>«ЭКНС-1»</w:t>
            </w:r>
          </w:p>
        </w:tc>
        <w:tc>
          <w:tcPr>
            <w:tcW w:w="7193" w:type="dxa"/>
          </w:tcPr>
          <w:p w:rsidR="008C19EB" w:rsidRDefault="008C19EB" w:rsidP="008C19EB">
            <w:pPr>
              <w:pStyle w:val="0"/>
            </w:pPr>
            <w:r>
              <w:t xml:space="preserve">Характеристика насоса: </w:t>
            </w:r>
            <w:r w:rsidRPr="008C19EB">
              <w:rPr>
                <w:b/>
              </w:rPr>
              <w:t>«ЭКН_12-50»</w:t>
            </w:r>
          </w:p>
        </w:tc>
      </w:tr>
    </w:tbl>
    <w:p w:rsidR="00E023A4" w:rsidRDefault="00E023A4" w:rsidP="00E023A4">
      <w:pPr>
        <w:pStyle w:val="3"/>
      </w:pPr>
      <w:bookmarkStart w:id="441" w:name="_Toc355798068"/>
      <w:r>
        <w:t>Номинальное состояние</w:t>
      </w:r>
      <w:bookmarkEnd w:id="441"/>
    </w:p>
    <w:p w:rsidR="00CE39EA" w:rsidRPr="002D3817" w:rsidRDefault="00E023A4" w:rsidP="006D326C">
      <w:pPr>
        <w:rPr>
          <w:rStyle w:val="a9"/>
          <w:b w:val="0"/>
        </w:rPr>
      </w:pPr>
      <w:r>
        <w:t>Задав все параметры новых элементов, мо</w:t>
      </w:r>
      <w:r w:rsidR="00C91B4F">
        <w:t xml:space="preserve">жно запустить задачу на расчет и убедиться в том что насос создает требуемый </w:t>
      </w:r>
      <w:r w:rsidR="00BD3118">
        <w:t xml:space="preserve">перепад давления при заданном расходе </w:t>
      </w:r>
      <w:r w:rsidR="00C91B4F">
        <w:t>на дэаэратор, а система в целом работает устойчиво. Возможные отклонения от номинального режима мы исследуем и исправим в следующ</w:t>
      </w:r>
      <w:r w:rsidR="000B7155">
        <w:t>ем</w:t>
      </w:r>
      <w:r w:rsidR="00C91B4F">
        <w:t xml:space="preserve"> подраздел</w:t>
      </w:r>
      <w:r w:rsidR="000B7155">
        <w:t>е</w:t>
      </w:r>
      <w:r w:rsidR="00C91B4F">
        <w:t>.</w:t>
      </w:r>
    </w:p>
    <w:p w:rsidR="00B2539A" w:rsidRDefault="00B2539A" w:rsidP="00B2539A">
      <w:pPr>
        <w:pStyle w:val="2"/>
      </w:pPr>
      <w:bookmarkStart w:id="442" w:name="_Toc355798069"/>
      <w:r w:rsidRPr="00B2539A">
        <w:t xml:space="preserve">Доработка модели </w:t>
      </w:r>
      <w:r>
        <w:t>конденсатных насосов и подогревателей</w:t>
      </w:r>
      <w:bookmarkEnd w:id="442"/>
    </w:p>
    <w:p w:rsidR="00B2539A" w:rsidRPr="00F45967" w:rsidRDefault="00B2539A" w:rsidP="00B2539A">
      <w:pPr>
        <w:pStyle w:val="3"/>
      </w:pPr>
      <w:bookmarkStart w:id="443" w:name="_Toc355798070"/>
      <w:r>
        <w:t>Описание модели</w:t>
      </w:r>
      <w:bookmarkEnd w:id="443"/>
    </w:p>
    <w:p w:rsidR="00B2539A" w:rsidRPr="005D5182" w:rsidRDefault="00873C37" w:rsidP="00B2539A">
      <w:r>
        <w:t>Д</w:t>
      </w:r>
      <w:r w:rsidR="00B2539A">
        <w:t>оработ</w:t>
      </w:r>
      <w:r>
        <w:t>к</w:t>
      </w:r>
      <w:r w:rsidR="00B2539A">
        <w:t>а</w:t>
      </w:r>
      <w:r>
        <w:t xml:space="preserve"> группы</w:t>
      </w:r>
      <w:r w:rsidR="00B2539A">
        <w:t xml:space="preserve"> конденсатных насосов и подогревателей</w:t>
      </w:r>
      <w:r>
        <w:t xml:space="preserve"> заключается в следующем</w:t>
      </w:r>
      <w:r w:rsidR="00B2539A">
        <w:t xml:space="preserve">: </w:t>
      </w:r>
      <w:r>
        <w:t xml:space="preserve">мы </w:t>
      </w:r>
      <w:r w:rsidR="00B2539A">
        <w:t>добавим рециркуляцию конденсата в конденсатор, а также соединим полноценно сливы КГП от всех подогревателей в деаэратор.</w:t>
      </w:r>
      <w:r w:rsidR="005D5182" w:rsidRPr="005D5182">
        <w:t xml:space="preserve"> </w:t>
      </w:r>
      <w:r w:rsidR="005D5182">
        <w:t>Одновременно добавим в модель графики уровней во всех баках модели (во всех подогревателях).</w:t>
      </w:r>
    </w:p>
    <w:p w:rsidR="00B2539A" w:rsidRDefault="00B2539A" w:rsidP="00B2539A">
      <w:r>
        <w:t xml:space="preserve">Точки </w:t>
      </w:r>
      <w:r w:rsidR="00873C37">
        <w:t xml:space="preserve">доработок и </w:t>
      </w:r>
      <w:r>
        <w:t>соединений между субмоделями подогревателей, системой свежего пара и деаэратором б</w:t>
      </w:r>
      <w:r w:rsidR="00873C37">
        <w:t>удут следующие, всего их будет 6</w:t>
      </w:r>
      <w:r>
        <w:t xml:space="preserve"> (</w:t>
      </w:r>
      <w:r w:rsidR="00873C37">
        <w:t>шесть</w:t>
      </w:r>
      <w:r>
        <w:t>):</w:t>
      </w:r>
    </w:p>
    <w:p w:rsidR="00B2539A" w:rsidRPr="00B2539A" w:rsidRDefault="00B2539A" w:rsidP="00B2539A">
      <w:pPr>
        <w:pStyle w:val="ac"/>
        <w:numPr>
          <w:ilvl w:val="0"/>
          <w:numId w:val="29"/>
        </w:numPr>
      </w:pPr>
      <w:r>
        <w:t>добавляем регулятор уровня для ПНД-1 между группой конденсатных насосов и подогревателем и создаем отвод на рециркуляцию в конденсатор</w:t>
      </w:r>
      <w:r w:rsidRPr="00B2539A">
        <w:t>;</w:t>
      </w:r>
    </w:p>
    <w:p w:rsidR="00B2539A" w:rsidRDefault="00B2539A" w:rsidP="00B2539A">
      <w:pPr>
        <w:pStyle w:val="ac"/>
        <w:numPr>
          <w:ilvl w:val="0"/>
          <w:numId w:val="29"/>
        </w:numPr>
      </w:pPr>
      <w:r>
        <w:t>от ПНД-1 конденсат греющего пара будет сливаться в средний объём деаэратора (ранее подготовленное соединение переподключаем «по-честному»)</w:t>
      </w:r>
      <w:r w:rsidRPr="00271264">
        <w:t>;</w:t>
      </w:r>
    </w:p>
    <w:p w:rsidR="00B2539A" w:rsidRPr="00271264" w:rsidRDefault="00B2539A" w:rsidP="00B2539A">
      <w:pPr>
        <w:pStyle w:val="ac"/>
        <w:numPr>
          <w:ilvl w:val="0"/>
          <w:numId w:val="29"/>
        </w:numPr>
      </w:pPr>
      <w:r>
        <w:t>от ПВД-3 конденсат греющего пара будет направлен в средний объём ПВД-2 (ранее подготовленное соединение переподключаем «по-честному»)</w:t>
      </w:r>
      <w:r w:rsidRPr="00271264">
        <w:t>;</w:t>
      </w:r>
    </w:p>
    <w:p w:rsidR="00B2539A" w:rsidRPr="00271264" w:rsidRDefault="00B2539A" w:rsidP="00B2539A">
      <w:pPr>
        <w:pStyle w:val="ac"/>
        <w:numPr>
          <w:ilvl w:val="0"/>
          <w:numId w:val="29"/>
        </w:numPr>
      </w:pPr>
      <w:r>
        <w:lastRenderedPageBreak/>
        <w:t>от ПВД-2 КГП будет сливаться в средний объём деаэратора (ранее подготовленное соединение переподключаем «по-честному»)</w:t>
      </w:r>
      <w:r w:rsidRPr="00271264">
        <w:t>;</w:t>
      </w:r>
    </w:p>
    <w:p w:rsidR="00B2539A" w:rsidRPr="00271264" w:rsidRDefault="00B2539A" w:rsidP="00B2539A">
      <w:pPr>
        <w:pStyle w:val="ac"/>
        <w:numPr>
          <w:ilvl w:val="0"/>
          <w:numId w:val="29"/>
        </w:numPr>
      </w:pPr>
      <w:r>
        <w:t>от ПС-450 конденсат пара будет сливаться в средний объём деаэратора (ранее подготовленное соединение переподключаем «по-честному»)</w:t>
      </w:r>
      <w:r w:rsidRPr="00271264">
        <w:t>;</w:t>
      </w:r>
    </w:p>
    <w:p w:rsidR="00B2539A" w:rsidRDefault="00B2539A" w:rsidP="00B2539A">
      <w:pPr>
        <w:pStyle w:val="ac"/>
        <w:numPr>
          <w:ilvl w:val="0"/>
          <w:numId w:val="29"/>
        </w:numPr>
      </w:pPr>
      <w:r>
        <w:t>от ПС-450П конденсат пара будет сливаться в средний объём деаэратора (ранее подготовленное соединение переподключаем «по-честному»)</w:t>
      </w:r>
      <w:r w:rsidRPr="00B2539A">
        <w:t>.</w:t>
      </w:r>
    </w:p>
    <w:p w:rsidR="00B2539A" w:rsidRDefault="00B2539A" w:rsidP="00B2539A">
      <w:pPr>
        <w:pStyle w:val="3"/>
      </w:pPr>
      <w:bookmarkStart w:id="444" w:name="_Toc355798071"/>
      <w:r>
        <w:t>Файл м</w:t>
      </w:r>
      <w:r>
        <w:rPr>
          <w:lang w:val="en-US"/>
        </w:rPr>
        <w:t>одели ПТУ</w:t>
      </w:r>
      <w:r>
        <w:t>, версия 0</w:t>
      </w:r>
      <w:r>
        <w:rPr>
          <w:lang w:val="en-US"/>
        </w:rPr>
        <w:t>9</w:t>
      </w:r>
      <w:bookmarkEnd w:id="444"/>
    </w:p>
    <w:p w:rsidR="00AC7603" w:rsidRPr="001438FF" w:rsidRDefault="00B2539A" w:rsidP="001438FF">
      <w:pPr>
        <w:rPr>
          <w:rStyle w:val="a9"/>
          <w:b w:val="0"/>
        </w:rPr>
      </w:pPr>
      <w:r>
        <w:t>Откройте проект версии 0</w:t>
      </w:r>
      <w:r w:rsidR="00AB7CD2" w:rsidRPr="00AB7CD2">
        <w:t>8</w:t>
      </w:r>
      <w:r>
        <w:t xml:space="preserve">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00AB7CD2" w:rsidRPr="00AB7CD2">
        <w:rPr>
          <w:b/>
        </w:rPr>
        <w:t>8</w:t>
      </w:r>
      <w:r w:rsidRPr="00C53CBD">
        <w:rPr>
          <w:b/>
        </w:rPr>
        <w:t>.prt</w:t>
      </w:r>
      <w:r>
        <w:rPr>
          <w:rStyle w:val="a9"/>
        </w:rPr>
        <w:t>»</w:t>
      </w:r>
      <w:r>
        <w:t>) и сохраните его в новый файл</w:t>
      </w:r>
      <w:r w:rsidRPr="003A2010">
        <w:t xml:space="preserve"> </w:t>
      </w:r>
      <w:r>
        <w:t xml:space="preserve">с именем </w:t>
      </w:r>
      <w:r>
        <w:rPr>
          <w:rStyle w:val="a9"/>
        </w:rPr>
        <w:t>«</w:t>
      </w:r>
      <w:r>
        <w:rPr>
          <w:b/>
          <w:lang w:val="en-US"/>
        </w:rPr>
        <w:t>C</w:t>
      </w:r>
      <w:r w:rsidRPr="00C53CBD">
        <w:rPr>
          <w:b/>
        </w:rPr>
        <w:t>:\</w:t>
      </w:r>
      <w:r>
        <w:rPr>
          <w:b/>
          <w:lang w:val="en-US"/>
        </w:rPr>
        <w:t>KTZ</w:t>
      </w:r>
      <w:r w:rsidRPr="00C53CBD">
        <w:rPr>
          <w:b/>
        </w:rPr>
        <w:t>\</w:t>
      </w:r>
      <w:r>
        <w:rPr>
          <w:b/>
          <w:lang w:val="en-US"/>
        </w:rPr>
        <w:t>T</w:t>
      </w:r>
      <w:r w:rsidRPr="00C53CBD">
        <w:rPr>
          <w:b/>
        </w:rPr>
        <w:t>urbine\ТК-35-version-0</w:t>
      </w:r>
      <w:r w:rsidRPr="00B2539A">
        <w:rPr>
          <w:b/>
        </w:rPr>
        <w:t>9</w:t>
      </w:r>
      <w:r w:rsidRPr="00C53CBD">
        <w:rPr>
          <w:b/>
        </w:rPr>
        <w:t>.prt</w:t>
      </w:r>
      <w:r>
        <w:rPr>
          <w:rStyle w:val="a9"/>
        </w:rPr>
        <w:t>»</w:t>
      </w:r>
      <w:r w:rsidRPr="002C4D9E">
        <w:rPr>
          <w:rStyle w:val="a9"/>
          <w:b w:val="0"/>
        </w:rPr>
        <w:t>.</w:t>
      </w:r>
    </w:p>
    <w:p w:rsidR="005D5182" w:rsidRDefault="005D5182" w:rsidP="005D5182">
      <w:pPr>
        <w:pStyle w:val="3"/>
      </w:pPr>
      <w:bookmarkStart w:id="445" w:name="_Toc355798072"/>
      <w:r>
        <w:t>Глобальные параметры</w:t>
      </w:r>
      <w:bookmarkEnd w:id="445"/>
    </w:p>
    <w:p w:rsidR="005D5182" w:rsidRDefault="005D5182" w:rsidP="005D5182">
      <w:r>
        <w:t>В версии 09 не будет добавляться никакое новое оборудование, поэтому не требуются новые глобальные параметры (сигналы). Новые сигналы потребуются для организации взаимодействия с некоторыми алгоритмами автоматики – их добавим когда потребуется.</w:t>
      </w:r>
    </w:p>
    <w:p w:rsidR="005D5182" w:rsidRDefault="005D5182" w:rsidP="005D5182">
      <w:pPr>
        <w:pStyle w:val="3"/>
      </w:pPr>
      <w:bookmarkStart w:id="446" w:name="_Toc355798073"/>
      <w:r>
        <w:t>Структура доработки модели</w:t>
      </w:r>
      <w:bookmarkEnd w:id="446"/>
      <w:r>
        <w:t xml:space="preserve"> </w:t>
      </w:r>
    </w:p>
    <w:p w:rsidR="005D5182" w:rsidRDefault="005D5182" w:rsidP="005D5182">
      <w:r>
        <w:t xml:space="preserve">Давайте начнём с добавления рециркуляции в конденсатор для группы конденсатных насосов. На листе «КГО» в месте, где находится задвижка </w:t>
      </w:r>
      <w:r w:rsidRPr="005D5182">
        <w:rPr>
          <w:b/>
        </w:rPr>
        <w:t>«К_3_1»</w:t>
      </w:r>
      <w:r>
        <w:t>, измените модель так чтобы она стала похожа на рисунок</w:t>
      </w:r>
      <w:r w:rsidR="009D25B5">
        <w:t xml:space="preserve"> . Для этого добавьте 5 новых внутренних узлов</w:t>
      </w:r>
      <w:r w:rsidR="00A77824">
        <w:t xml:space="preserve"> (копируйте узел около задвижки К_3_1)</w:t>
      </w:r>
      <w:r w:rsidR="009D25B5">
        <w:t>, 8 каналов общего ви</w:t>
      </w:r>
      <w:r w:rsidR="00A77824">
        <w:t>да (копируйте существую</w:t>
      </w:r>
      <w:r w:rsidR="009D25B5">
        <w:t xml:space="preserve">щий канал чтобы скопировать его гидравлические свойства) и 1 элемент </w:t>
      </w:r>
      <w:r w:rsidR="009D25B5" w:rsidRPr="00A77824">
        <w:rPr>
          <w:b/>
        </w:rPr>
        <w:t>«В память ТРР»</w:t>
      </w:r>
      <w:r w:rsidR="00A77824">
        <w:t xml:space="preserve"> с именем </w:t>
      </w:r>
      <w:r w:rsidR="00A77824" w:rsidRPr="00A77824">
        <w:rPr>
          <w:b/>
        </w:rPr>
        <w:t>«Рециркуляция КЭН в конд»</w:t>
      </w:r>
      <w:r w:rsidR="00A77824">
        <w:t>.</w:t>
      </w:r>
      <w:r w:rsidR="009D25B5">
        <w:t xml:space="preserve"> Разме</w:t>
      </w:r>
      <w:r w:rsidR="00A77824">
        <w:t>с</w:t>
      </w:r>
      <w:r w:rsidR="009D25B5">
        <w:t>тите на каналах соответствующие задвижки.</w:t>
      </w:r>
    </w:p>
    <w:p w:rsidR="009D25B5" w:rsidRDefault="00082D16" w:rsidP="00082D16">
      <w:pPr>
        <w:pStyle w:val="a8"/>
      </w:pPr>
      <w:r>
        <w:rPr>
          <w:noProof/>
        </w:rPr>
        <w:lastRenderedPageBreak/>
        <w:drawing>
          <wp:inline distT="0" distB="0" distL="0" distR="0" wp14:anchorId="20652CAB" wp14:editId="646F6C11">
            <wp:extent cx="5362575" cy="4457700"/>
            <wp:effectExtent l="0" t="0" r="9525"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362575" cy="4457700"/>
                    </a:xfrm>
                    <a:prstGeom prst="rect">
                      <a:avLst/>
                    </a:prstGeom>
                  </pic:spPr>
                </pic:pic>
              </a:graphicData>
            </a:graphic>
          </wp:inline>
        </w:drawing>
      </w:r>
    </w:p>
    <w:p w:rsidR="00082D16" w:rsidRDefault="00082D16" w:rsidP="00082D16">
      <w:pPr>
        <w:pStyle w:val="a4"/>
      </w:pPr>
      <w:bookmarkStart w:id="447" w:name="_Toc291248757"/>
      <w:r>
        <w:t xml:space="preserve">Рисунок </w:t>
      </w:r>
      <w:r w:rsidR="00510818">
        <w:fldChar w:fldCharType="begin"/>
      </w:r>
      <w:r w:rsidR="00510818">
        <w:instrText xml:space="preserve"> SEQ Рисунок \* ARABIC </w:instrText>
      </w:r>
      <w:r w:rsidR="00510818">
        <w:fldChar w:fldCharType="separate"/>
      </w:r>
      <w:r w:rsidR="009B7F9D">
        <w:rPr>
          <w:noProof/>
        </w:rPr>
        <w:t>135</w:t>
      </w:r>
      <w:r w:rsidR="00510818">
        <w:rPr>
          <w:noProof/>
        </w:rPr>
        <w:fldChar w:fldCharType="end"/>
      </w:r>
      <w:r>
        <w:t>. Рециркуляция КЭН в конденсатор</w:t>
      </w:r>
      <w:bookmarkEnd w:id="447"/>
    </w:p>
    <w:p w:rsidR="00C403D9" w:rsidRDefault="00C403D9" w:rsidP="00C403D9"/>
    <w:p w:rsidR="00C403D9" w:rsidRPr="00C403D9" w:rsidRDefault="00C403D9" w:rsidP="00C403D9">
      <w:r>
        <w:t>На этом создание теплогидравлической части учебной модели ПТУ завершено, в следующей методике будет описано создание модели блоков автоматическо</w:t>
      </w:r>
      <w:bookmarkStart w:id="448" w:name="_GoBack"/>
      <w:bookmarkEnd w:id="448"/>
      <w:r>
        <w:t>го управления.</w:t>
      </w: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rStyle w:val="a9"/>
          <w:b w:val="0"/>
        </w:rPr>
      </w:pPr>
    </w:p>
    <w:p w:rsidR="001438FF" w:rsidRPr="005D5182" w:rsidRDefault="001438FF" w:rsidP="001438FF">
      <w:pPr>
        <w:rPr>
          <w:highlight w:val="green"/>
        </w:rPr>
      </w:pPr>
    </w:p>
    <w:sectPr w:rsidR="001438FF" w:rsidRPr="005D5182" w:rsidSect="00B93484">
      <w:footerReference w:type="default" r:id="rId143"/>
      <w:pgSz w:w="11906" w:h="16838"/>
      <w:pgMar w:top="851" w:right="851" w:bottom="851" w:left="85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818" w:rsidRDefault="00510818">
      <w:r>
        <w:separator/>
      </w:r>
    </w:p>
  </w:endnote>
  <w:endnote w:type="continuationSeparator" w:id="0">
    <w:p w:rsidR="00510818" w:rsidRDefault="00510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Lucida Console">
    <w:panose1 w:val="020B0609040504020204"/>
    <w:charset w:val="CC"/>
    <w:family w:val="modern"/>
    <w:pitch w:val="fixed"/>
    <w:sig w:usb0="8000028F" w:usb1="00001800" w:usb2="00000000" w:usb3="00000000" w:csb0="0000001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FA4" w:rsidRDefault="00504FA4" w:rsidP="005F3B44">
    <w:pPr>
      <w:pStyle w:val="a5"/>
      <w:jc w:val="right"/>
    </w:pPr>
    <w:r>
      <w:t>(С) ООО "ЗВ Сервис" Создание модели турбины в среде SimInTech</w:t>
    </w:r>
    <w:r w:rsidRPr="00F8458D">
      <w:t>,</w:t>
    </w:r>
    <w:r w:rsidRPr="00F8458D">
      <w:rPr>
        <w:rStyle w:val="a7"/>
      </w:rPr>
      <w:t xml:space="preserve"> стр. </w:t>
    </w:r>
    <w:r>
      <w:rPr>
        <w:rStyle w:val="a7"/>
      </w:rPr>
      <w:fldChar w:fldCharType="begin"/>
    </w:r>
    <w:r>
      <w:rPr>
        <w:rStyle w:val="a7"/>
      </w:rPr>
      <w:instrText xml:space="preserve"> PAGE </w:instrText>
    </w:r>
    <w:r>
      <w:rPr>
        <w:rStyle w:val="a7"/>
      </w:rPr>
      <w:fldChar w:fldCharType="separate"/>
    </w:r>
    <w:r w:rsidR="004B2D74">
      <w:rPr>
        <w:rStyle w:val="a7"/>
        <w:noProof/>
      </w:rPr>
      <w:t>135</w:t>
    </w:r>
    <w:r>
      <w:rPr>
        <w:rStyle w:val="a7"/>
      </w:rPr>
      <w:fldChar w:fldCharType="end"/>
    </w:r>
    <w:r>
      <w:rPr>
        <w:rStyle w:val="a7"/>
      </w:rPr>
      <w:t xml:space="preserve"> из </w:t>
    </w:r>
    <w:r>
      <w:rPr>
        <w:rStyle w:val="a7"/>
      </w:rPr>
      <w:fldChar w:fldCharType="begin"/>
    </w:r>
    <w:r>
      <w:rPr>
        <w:rStyle w:val="a7"/>
      </w:rPr>
      <w:instrText xml:space="preserve"> NUMPAGES </w:instrText>
    </w:r>
    <w:r>
      <w:rPr>
        <w:rStyle w:val="a7"/>
      </w:rPr>
      <w:fldChar w:fldCharType="separate"/>
    </w:r>
    <w:r w:rsidR="004B2D74">
      <w:rPr>
        <w:rStyle w:val="a7"/>
        <w:noProof/>
      </w:rPr>
      <w:t>135</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818" w:rsidRDefault="00510818">
      <w:r>
        <w:separator/>
      </w:r>
    </w:p>
  </w:footnote>
  <w:footnote w:type="continuationSeparator" w:id="0">
    <w:p w:rsidR="00510818" w:rsidRDefault="00510818">
      <w:r>
        <w:continuationSeparator/>
      </w:r>
    </w:p>
  </w:footnote>
  <w:footnote w:id="1">
    <w:p w:rsidR="00504FA4" w:rsidRDefault="00504FA4">
      <w:pPr>
        <w:pStyle w:val="af6"/>
      </w:pPr>
      <w:r>
        <w:rPr>
          <w:rStyle w:val="af8"/>
        </w:rPr>
        <w:footnoteRef/>
      </w:r>
      <w:r>
        <w:t xml:space="preserve"> Зададим константой энтальпию конденсата, поступающего в деаэратор</w:t>
      </w:r>
    </w:p>
  </w:footnote>
  <w:footnote w:id="2">
    <w:p w:rsidR="00504FA4" w:rsidRDefault="00504FA4">
      <w:pPr>
        <w:pStyle w:val="af6"/>
      </w:pPr>
      <w:r>
        <w:rPr>
          <w:rStyle w:val="af8"/>
        </w:rPr>
        <w:footnoteRef/>
      </w:r>
      <w:r>
        <w:t xml:space="preserve"> В ПС-1 и ПС-2 – аналогично, энтальпию конденсата, поступающего в деаэратор, зададим константой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nsid w:val="00000003"/>
    <w:multiLevelType w:val="singleLevel"/>
    <w:tmpl w:val="00000003"/>
    <w:name w:val="WW8Num4"/>
    <w:lvl w:ilvl="0">
      <w:start w:val="2"/>
      <w:numFmt w:val="decimal"/>
      <w:lvlText w:val="%1)"/>
      <w:lvlJc w:val="left"/>
      <w:pPr>
        <w:tabs>
          <w:tab w:val="num" w:pos="1335"/>
        </w:tabs>
        <w:ind w:left="1335" w:hanging="795"/>
      </w:pPr>
      <w:rPr>
        <w:b w:val="0"/>
      </w:rPr>
    </w:lvl>
  </w:abstractNum>
  <w:abstractNum w:abstractNumId="2">
    <w:nsid w:val="00000004"/>
    <w:multiLevelType w:val="singleLevel"/>
    <w:tmpl w:val="00000004"/>
    <w:name w:val="WW8Num6"/>
    <w:lvl w:ilvl="0">
      <w:start w:val="1"/>
      <w:numFmt w:val="decimal"/>
      <w:lvlText w:val="%1)"/>
      <w:lvlJc w:val="left"/>
      <w:pPr>
        <w:tabs>
          <w:tab w:val="num" w:pos="1335"/>
        </w:tabs>
        <w:ind w:left="1335" w:hanging="795"/>
      </w:pPr>
      <w:rPr>
        <w:b w:val="0"/>
      </w:rPr>
    </w:lvl>
  </w:abstractNum>
  <w:abstractNum w:abstractNumId="3">
    <w:nsid w:val="00000005"/>
    <w:multiLevelType w:val="singleLevel"/>
    <w:tmpl w:val="00000005"/>
    <w:name w:val="WW8Num7"/>
    <w:lvl w:ilvl="0">
      <w:start w:val="1"/>
      <w:numFmt w:val="decimal"/>
      <w:lvlText w:val="%1)"/>
      <w:lvlJc w:val="left"/>
      <w:pPr>
        <w:tabs>
          <w:tab w:val="num" w:pos="900"/>
        </w:tabs>
        <w:ind w:left="900" w:hanging="360"/>
      </w:pPr>
    </w:lvl>
  </w:abstractNum>
  <w:abstractNum w:abstractNumId="4">
    <w:nsid w:val="086367C6"/>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296360"/>
    <w:multiLevelType w:val="multilevel"/>
    <w:tmpl w:val="EA22B698"/>
    <w:lvl w:ilvl="0">
      <w:start w:val="1"/>
      <w:numFmt w:val="decimal"/>
      <w:pStyle w:val="1"/>
      <w:lvlText w:val="%1"/>
      <w:lvlJc w:val="left"/>
      <w:pPr>
        <w:ind w:left="360" w:hanging="360"/>
      </w:pPr>
      <w:rPr>
        <w:rFonts w:hint="default"/>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7833A90"/>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7">
    <w:nsid w:val="17C0475F"/>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E45030C"/>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9">
    <w:nsid w:val="21A97CF0"/>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0978F9"/>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67173A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273312CE"/>
    <w:multiLevelType w:val="hybridMultilevel"/>
    <w:tmpl w:val="0546B2B0"/>
    <w:lvl w:ilvl="0" w:tplc="51D016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4C4A47"/>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14C4E9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5">
    <w:nsid w:val="422C43E5"/>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nsid w:val="426015C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433172AC"/>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8">
    <w:nsid w:val="47183662"/>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567A3CA9"/>
    <w:multiLevelType w:val="multilevel"/>
    <w:tmpl w:val="26D41750"/>
    <w:styleLink w:val="a"/>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0">
    <w:nsid w:val="638C367F"/>
    <w:multiLevelType w:val="hybridMultilevel"/>
    <w:tmpl w:val="DD2A4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3B26681"/>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2">
    <w:nsid w:val="71DE11C5"/>
    <w:multiLevelType w:val="hybridMultilevel"/>
    <w:tmpl w:val="41ACDD9A"/>
    <w:lvl w:ilvl="0" w:tplc="D91EEC84">
      <w:start w:val="1"/>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756747F7"/>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67D5B14"/>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5"/>
  </w:num>
  <w:num w:numId="3">
    <w:abstractNumId w:val="13"/>
  </w:num>
  <w:num w:numId="4">
    <w:abstractNumId w:val="19"/>
  </w:num>
  <w:num w:numId="5">
    <w:abstractNumId w:val="15"/>
  </w:num>
  <w:num w:numId="6">
    <w:abstractNumId w:val="8"/>
  </w:num>
  <w:num w:numId="7">
    <w:abstractNumId w:val="7"/>
  </w:num>
  <w:num w:numId="8">
    <w:abstractNumId w:val="12"/>
  </w:num>
  <w:num w:numId="9">
    <w:abstractNumId w:val="9"/>
  </w:num>
  <w:num w:numId="10">
    <w:abstractNumId w:val="18"/>
  </w:num>
  <w:num w:numId="11">
    <w:abstractNumId w:val="4"/>
  </w:num>
  <w:num w:numId="12">
    <w:abstractNumId w:val="22"/>
  </w:num>
  <w:num w:numId="13">
    <w:abstractNumId w:val="23"/>
  </w:num>
  <w:num w:numId="14">
    <w:abstractNumId w:val="10"/>
  </w:num>
  <w:num w:numId="15">
    <w:abstractNumId w:val="24"/>
  </w:num>
  <w:num w:numId="16">
    <w:abstractNumId w:val="16"/>
  </w:num>
  <w:num w:numId="17">
    <w:abstractNumId w:val="17"/>
  </w:num>
  <w:num w:numId="18">
    <w:abstractNumId w:val="1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BD"/>
    <w:rsid w:val="00000221"/>
    <w:rsid w:val="0000133A"/>
    <w:rsid w:val="00001B54"/>
    <w:rsid w:val="00004D9E"/>
    <w:rsid w:val="000051B8"/>
    <w:rsid w:val="00005C15"/>
    <w:rsid w:val="00005D4C"/>
    <w:rsid w:val="000061A2"/>
    <w:rsid w:val="000064D8"/>
    <w:rsid w:val="00006633"/>
    <w:rsid w:val="00007200"/>
    <w:rsid w:val="00007F1D"/>
    <w:rsid w:val="00011922"/>
    <w:rsid w:val="00011E23"/>
    <w:rsid w:val="000121BE"/>
    <w:rsid w:val="0001270D"/>
    <w:rsid w:val="00015150"/>
    <w:rsid w:val="00015CA9"/>
    <w:rsid w:val="00016351"/>
    <w:rsid w:val="00017426"/>
    <w:rsid w:val="0001760B"/>
    <w:rsid w:val="00020D73"/>
    <w:rsid w:val="00021518"/>
    <w:rsid w:val="000217FB"/>
    <w:rsid w:val="000220AA"/>
    <w:rsid w:val="00023B1A"/>
    <w:rsid w:val="00025139"/>
    <w:rsid w:val="00025F76"/>
    <w:rsid w:val="00026644"/>
    <w:rsid w:val="00027884"/>
    <w:rsid w:val="00027FEF"/>
    <w:rsid w:val="000308CB"/>
    <w:rsid w:val="0003098D"/>
    <w:rsid w:val="00030C67"/>
    <w:rsid w:val="00031895"/>
    <w:rsid w:val="000319EC"/>
    <w:rsid w:val="00032D2F"/>
    <w:rsid w:val="000342E6"/>
    <w:rsid w:val="00034C3E"/>
    <w:rsid w:val="00035D4E"/>
    <w:rsid w:val="000367A0"/>
    <w:rsid w:val="00036F04"/>
    <w:rsid w:val="00040889"/>
    <w:rsid w:val="000439AD"/>
    <w:rsid w:val="00044F29"/>
    <w:rsid w:val="00046AAB"/>
    <w:rsid w:val="00050731"/>
    <w:rsid w:val="00051D8E"/>
    <w:rsid w:val="000522B5"/>
    <w:rsid w:val="00052437"/>
    <w:rsid w:val="00053B98"/>
    <w:rsid w:val="0005400F"/>
    <w:rsid w:val="0005437D"/>
    <w:rsid w:val="00054EF9"/>
    <w:rsid w:val="00055B6C"/>
    <w:rsid w:val="00055C53"/>
    <w:rsid w:val="00057331"/>
    <w:rsid w:val="000608DE"/>
    <w:rsid w:val="00060A5B"/>
    <w:rsid w:val="00060B06"/>
    <w:rsid w:val="000612E8"/>
    <w:rsid w:val="00062A80"/>
    <w:rsid w:val="00066255"/>
    <w:rsid w:val="0006634F"/>
    <w:rsid w:val="00067060"/>
    <w:rsid w:val="000707BC"/>
    <w:rsid w:val="0007194D"/>
    <w:rsid w:val="00071D7B"/>
    <w:rsid w:val="0007387B"/>
    <w:rsid w:val="00073955"/>
    <w:rsid w:val="00073EFF"/>
    <w:rsid w:val="00082D16"/>
    <w:rsid w:val="0008308C"/>
    <w:rsid w:val="0008330A"/>
    <w:rsid w:val="000846F2"/>
    <w:rsid w:val="000856B9"/>
    <w:rsid w:val="00085D29"/>
    <w:rsid w:val="00092FDD"/>
    <w:rsid w:val="0009305E"/>
    <w:rsid w:val="00093F77"/>
    <w:rsid w:val="00095CE2"/>
    <w:rsid w:val="00097C1E"/>
    <w:rsid w:val="000A0574"/>
    <w:rsid w:val="000A1DE2"/>
    <w:rsid w:val="000A216C"/>
    <w:rsid w:val="000A2D46"/>
    <w:rsid w:val="000A432B"/>
    <w:rsid w:val="000A6934"/>
    <w:rsid w:val="000A7A68"/>
    <w:rsid w:val="000A7B45"/>
    <w:rsid w:val="000A7F93"/>
    <w:rsid w:val="000B02DF"/>
    <w:rsid w:val="000B02E6"/>
    <w:rsid w:val="000B11C6"/>
    <w:rsid w:val="000B293C"/>
    <w:rsid w:val="000B4AC8"/>
    <w:rsid w:val="000B4EDB"/>
    <w:rsid w:val="000B5CE1"/>
    <w:rsid w:val="000B69DE"/>
    <w:rsid w:val="000B7155"/>
    <w:rsid w:val="000B762F"/>
    <w:rsid w:val="000B7C37"/>
    <w:rsid w:val="000C12CB"/>
    <w:rsid w:val="000C17B7"/>
    <w:rsid w:val="000C58F3"/>
    <w:rsid w:val="000C597E"/>
    <w:rsid w:val="000C5BF3"/>
    <w:rsid w:val="000C7196"/>
    <w:rsid w:val="000C76CE"/>
    <w:rsid w:val="000C782E"/>
    <w:rsid w:val="000C7DE1"/>
    <w:rsid w:val="000D0BF3"/>
    <w:rsid w:val="000D0D81"/>
    <w:rsid w:val="000D16BE"/>
    <w:rsid w:val="000D200F"/>
    <w:rsid w:val="000D22F9"/>
    <w:rsid w:val="000D2574"/>
    <w:rsid w:val="000D2D32"/>
    <w:rsid w:val="000D38E3"/>
    <w:rsid w:val="000D4B31"/>
    <w:rsid w:val="000D5F00"/>
    <w:rsid w:val="000D5F74"/>
    <w:rsid w:val="000D6065"/>
    <w:rsid w:val="000E1B78"/>
    <w:rsid w:val="000E2A02"/>
    <w:rsid w:val="000E2FA8"/>
    <w:rsid w:val="000E3B8D"/>
    <w:rsid w:val="000E3CB8"/>
    <w:rsid w:val="000E4228"/>
    <w:rsid w:val="000E49C1"/>
    <w:rsid w:val="000E5851"/>
    <w:rsid w:val="000E595A"/>
    <w:rsid w:val="000F0851"/>
    <w:rsid w:val="000F08EF"/>
    <w:rsid w:val="000F0936"/>
    <w:rsid w:val="000F1AF4"/>
    <w:rsid w:val="000F264A"/>
    <w:rsid w:val="000F2E10"/>
    <w:rsid w:val="000F3818"/>
    <w:rsid w:val="000F7605"/>
    <w:rsid w:val="0010288C"/>
    <w:rsid w:val="001032F1"/>
    <w:rsid w:val="00104952"/>
    <w:rsid w:val="00104EA5"/>
    <w:rsid w:val="001062E2"/>
    <w:rsid w:val="001067FA"/>
    <w:rsid w:val="001069A4"/>
    <w:rsid w:val="0011027A"/>
    <w:rsid w:val="001108C9"/>
    <w:rsid w:val="00111C8A"/>
    <w:rsid w:val="001122D5"/>
    <w:rsid w:val="001145E0"/>
    <w:rsid w:val="00114A9B"/>
    <w:rsid w:val="00114CF7"/>
    <w:rsid w:val="00114EDC"/>
    <w:rsid w:val="00116CEC"/>
    <w:rsid w:val="0012101F"/>
    <w:rsid w:val="001224E4"/>
    <w:rsid w:val="001241E5"/>
    <w:rsid w:val="00125721"/>
    <w:rsid w:val="001272A4"/>
    <w:rsid w:val="00127551"/>
    <w:rsid w:val="00127D05"/>
    <w:rsid w:val="00130256"/>
    <w:rsid w:val="001304C2"/>
    <w:rsid w:val="00130D5B"/>
    <w:rsid w:val="0013116D"/>
    <w:rsid w:val="00133B4D"/>
    <w:rsid w:val="001355F3"/>
    <w:rsid w:val="0013751E"/>
    <w:rsid w:val="0014192F"/>
    <w:rsid w:val="001438FF"/>
    <w:rsid w:val="0014501A"/>
    <w:rsid w:val="001506DB"/>
    <w:rsid w:val="001513B5"/>
    <w:rsid w:val="00151894"/>
    <w:rsid w:val="00151EC1"/>
    <w:rsid w:val="0015228A"/>
    <w:rsid w:val="00152AF1"/>
    <w:rsid w:val="00154D7C"/>
    <w:rsid w:val="00155D1C"/>
    <w:rsid w:val="00160F8A"/>
    <w:rsid w:val="00161805"/>
    <w:rsid w:val="00161DB9"/>
    <w:rsid w:val="00161F1E"/>
    <w:rsid w:val="001636E6"/>
    <w:rsid w:val="001638C2"/>
    <w:rsid w:val="00164770"/>
    <w:rsid w:val="00165EA1"/>
    <w:rsid w:val="001709A0"/>
    <w:rsid w:val="00170D1F"/>
    <w:rsid w:val="001737C2"/>
    <w:rsid w:val="00174115"/>
    <w:rsid w:val="001751FD"/>
    <w:rsid w:val="001760C2"/>
    <w:rsid w:val="00180F68"/>
    <w:rsid w:val="00182397"/>
    <w:rsid w:val="0018271A"/>
    <w:rsid w:val="001840E5"/>
    <w:rsid w:val="00184195"/>
    <w:rsid w:val="001841D9"/>
    <w:rsid w:val="00186BD6"/>
    <w:rsid w:val="00186DEA"/>
    <w:rsid w:val="0018763F"/>
    <w:rsid w:val="00190C52"/>
    <w:rsid w:val="00192249"/>
    <w:rsid w:val="00192E39"/>
    <w:rsid w:val="00193920"/>
    <w:rsid w:val="00195270"/>
    <w:rsid w:val="00195744"/>
    <w:rsid w:val="001A0DC6"/>
    <w:rsid w:val="001A2848"/>
    <w:rsid w:val="001A2E28"/>
    <w:rsid w:val="001A37E0"/>
    <w:rsid w:val="001A37F0"/>
    <w:rsid w:val="001A3FA0"/>
    <w:rsid w:val="001A546B"/>
    <w:rsid w:val="001A54D6"/>
    <w:rsid w:val="001A5C41"/>
    <w:rsid w:val="001A6058"/>
    <w:rsid w:val="001A6946"/>
    <w:rsid w:val="001A7400"/>
    <w:rsid w:val="001A7A50"/>
    <w:rsid w:val="001B1FD1"/>
    <w:rsid w:val="001B3863"/>
    <w:rsid w:val="001B3EA2"/>
    <w:rsid w:val="001B4443"/>
    <w:rsid w:val="001B53DF"/>
    <w:rsid w:val="001B5D97"/>
    <w:rsid w:val="001B6D5E"/>
    <w:rsid w:val="001B73A4"/>
    <w:rsid w:val="001C2D9F"/>
    <w:rsid w:val="001C5F4D"/>
    <w:rsid w:val="001C6244"/>
    <w:rsid w:val="001C6A6E"/>
    <w:rsid w:val="001C7E98"/>
    <w:rsid w:val="001D077E"/>
    <w:rsid w:val="001D3FC4"/>
    <w:rsid w:val="001D445C"/>
    <w:rsid w:val="001D65EB"/>
    <w:rsid w:val="001D70B3"/>
    <w:rsid w:val="001D716E"/>
    <w:rsid w:val="001E0430"/>
    <w:rsid w:val="001E129C"/>
    <w:rsid w:val="001E1C65"/>
    <w:rsid w:val="001E1ECC"/>
    <w:rsid w:val="001E3595"/>
    <w:rsid w:val="001E43BA"/>
    <w:rsid w:val="001E4A46"/>
    <w:rsid w:val="001E673B"/>
    <w:rsid w:val="001E6C4D"/>
    <w:rsid w:val="001E7A61"/>
    <w:rsid w:val="001F0492"/>
    <w:rsid w:val="001F1B1A"/>
    <w:rsid w:val="001F1CF1"/>
    <w:rsid w:val="001F261B"/>
    <w:rsid w:val="001F2B9A"/>
    <w:rsid w:val="001F43A4"/>
    <w:rsid w:val="001F4993"/>
    <w:rsid w:val="001F5C3F"/>
    <w:rsid w:val="001F7813"/>
    <w:rsid w:val="00200137"/>
    <w:rsid w:val="002006E3"/>
    <w:rsid w:val="0020125F"/>
    <w:rsid w:val="002042AF"/>
    <w:rsid w:val="00205359"/>
    <w:rsid w:val="002122DB"/>
    <w:rsid w:val="002125B2"/>
    <w:rsid w:val="00212EB9"/>
    <w:rsid w:val="0021332B"/>
    <w:rsid w:val="002157BC"/>
    <w:rsid w:val="002167B7"/>
    <w:rsid w:val="00222A4C"/>
    <w:rsid w:val="002249A5"/>
    <w:rsid w:val="002251B0"/>
    <w:rsid w:val="00226840"/>
    <w:rsid w:val="00226D7E"/>
    <w:rsid w:val="002273C2"/>
    <w:rsid w:val="00230385"/>
    <w:rsid w:val="002307F2"/>
    <w:rsid w:val="00231D34"/>
    <w:rsid w:val="00232642"/>
    <w:rsid w:val="00233FEB"/>
    <w:rsid w:val="002340FC"/>
    <w:rsid w:val="0023473F"/>
    <w:rsid w:val="002351FF"/>
    <w:rsid w:val="0023557C"/>
    <w:rsid w:val="00236474"/>
    <w:rsid w:val="0024033E"/>
    <w:rsid w:val="0024139A"/>
    <w:rsid w:val="0024151B"/>
    <w:rsid w:val="00241E17"/>
    <w:rsid w:val="00242663"/>
    <w:rsid w:val="00242777"/>
    <w:rsid w:val="00242AD8"/>
    <w:rsid w:val="0024379B"/>
    <w:rsid w:val="0024393E"/>
    <w:rsid w:val="00244EE6"/>
    <w:rsid w:val="002450C7"/>
    <w:rsid w:val="00245A64"/>
    <w:rsid w:val="0025007A"/>
    <w:rsid w:val="00250820"/>
    <w:rsid w:val="0025208B"/>
    <w:rsid w:val="00253651"/>
    <w:rsid w:val="00255F64"/>
    <w:rsid w:val="00261B3B"/>
    <w:rsid w:val="00264352"/>
    <w:rsid w:val="002656C9"/>
    <w:rsid w:val="00267926"/>
    <w:rsid w:val="002709CB"/>
    <w:rsid w:val="00271264"/>
    <w:rsid w:val="00271F4F"/>
    <w:rsid w:val="00272C5E"/>
    <w:rsid w:val="0027348A"/>
    <w:rsid w:val="002737A8"/>
    <w:rsid w:val="002739BF"/>
    <w:rsid w:val="00276710"/>
    <w:rsid w:val="0027701A"/>
    <w:rsid w:val="002819D1"/>
    <w:rsid w:val="00282CFD"/>
    <w:rsid w:val="00282EBC"/>
    <w:rsid w:val="0028458E"/>
    <w:rsid w:val="002859CB"/>
    <w:rsid w:val="00286129"/>
    <w:rsid w:val="002869F6"/>
    <w:rsid w:val="00290F14"/>
    <w:rsid w:val="00291D68"/>
    <w:rsid w:val="002947AD"/>
    <w:rsid w:val="00294F0F"/>
    <w:rsid w:val="002951DE"/>
    <w:rsid w:val="002958E3"/>
    <w:rsid w:val="00296222"/>
    <w:rsid w:val="002965CA"/>
    <w:rsid w:val="00296B5B"/>
    <w:rsid w:val="00296ECF"/>
    <w:rsid w:val="002A00FF"/>
    <w:rsid w:val="002A06AB"/>
    <w:rsid w:val="002A4127"/>
    <w:rsid w:val="002A4347"/>
    <w:rsid w:val="002A444D"/>
    <w:rsid w:val="002A5CED"/>
    <w:rsid w:val="002A5FAF"/>
    <w:rsid w:val="002A72C8"/>
    <w:rsid w:val="002A7BFD"/>
    <w:rsid w:val="002B1947"/>
    <w:rsid w:val="002B1FBA"/>
    <w:rsid w:val="002B336A"/>
    <w:rsid w:val="002B3DFE"/>
    <w:rsid w:val="002B4537"/>
    <w:rsid w:val="002B499F"/>
    <w:rsid w:val="002C1951"/>
    <w:rsid w:val="002C2A58"/>
    <w:rsid w:val="002C38FA"/>
    <w:rsid w:val="002C4D9E"/>
    <w:rsid w:val="002C4F8B"/>
    <w:rsid w:val="002C5A8D"/>
    <w:rsid w:val="002C6A6C"/>
    <w:rsid w:val="002C6C34"/>
    <w:rsid w:val="002C7E5E"/>
    <w:rsid w:val="002D046B"/>
    <w:rsid w:val="002D21FC"/>
    <w:rsid w:val="002D234F"/>
    <w:rsid w:val="002D2828"/>
    <w:rsid w:val="002D2DA0"/>
    <w:rsid w:val="002D3014"/>
    <w:rsid w:val="002D3817"/>
    <w:rsid w:val="002D4BC9"/>
    <w:rsid w:val="002D5B04"/>
    <w:rsid w:val="002D68DB"/>
    <w:rsid w:val="002E0E87"/>
    <w:rsid w:val="002E15D7"/>
    <w:rsid w:val="002E301F"/>
    <w:rsid w:val="002E4D7D"/>
    <w:rsid w:val="002E5F03"/>
    <w:rsid w:val="002E63B7"/>
    <w:rsid w:val="002F06B3"/>
    <w:rsid w:val="002F1D58"/>
    <w:rsid w:val="002F2283"/>
    <w:rsid w:val="002F44C9"/>
    <w:rsid w:val="002F57D7"/>
    <w:rsid w:val="002F682A"/>
    <w:rsid w:val="002F70FE"/>
    <w:rsid w:val="002F7D74"/>
    <w:rsid w:val="00300F4B"/>
    <w:rsid w:val="003020C7"/>
    <w:rsid w:val="00302BF0"/>
    <w:rsid w:val="003032AC"/>
    <w:rsid w:val="00304427"/>
    <w:rsid w:val="00304E8C"/>
    <w:rsid w:val="00305405"/>
    <w:rsid w:val="00305779"/>
    <w:rsid w:val="00307D28"/>
    <w:rsid w:val="003108BD"/>
    <w:rsid w:val="00311235"/>
    <w:rsid w:val="0031171E"/>
    <w:rsid w:val="003120A7"/>
    <w:rsid w:val="00312C24"/>
    <w:rsid w:val="003134C7"/>
    <w:rsid w:val="00313ADD"/>
    <w:rsid w:val="0031503B"/>
    <w:rsid w:val="003159BD"/>
    <w:rsid w:val="0031664B"/>
    <w:rsid w:val="00316770"/>
    <w:rsid w:val="0031685B"/>
    <w:rsid w:val="00317B86"/>
    <w:rsid w:val="00317DDB"/>
    <w:rsid w:val="003201BD"/>
    <w:rsid w:val="003207A5"/>
    <w:rsid w:val="00320F04"/>
    <w:rsid w:val="003212AC"/>
    <w:rsid w:val="00321A16"/>
    <w:rsid w:val="003222D9"/>
    <w:rsid w:val="00323097"/>
    <w:rsid w:val="003265C4"/>
    <w:rsid w:val="00326DBA"/>
    <w:rsid w:val="003277FC"/>
    <w:rsid w:val="00327D76"/>
    <w:rsid w:val="00331035"/>
    <w:rsid w:val="0033138B"/>
    <w:rsid w:val="00331A29"/>
    <w:rsid w:val="00331B0A"/>
    <w:rsid w:val="00331B6E"/>
    <w:rsid w:val="003327EC"/>
    <w:rsid w:val="00332FE6"/>
    <w:rsid w:val="00334530"/>
    <w:rsid w:val="003347BB"/>
    <w:rsid w:val="003349FB"/>
    <w:rsid w:val="0033584A"/>
    <w:rsid w:val="003359B5"/>
    <w:rsid w:val="00336150"/>
    <w:rsid w:val="00336CBD"/>
    <w:rsid w:val="00337677"/>
    <w:rsid w:val="00337DA6"/>
    <w:rsid w:val="0034081A"/>
    <w:rsid w:val="00340874"/>
    <w:rsid w:val="00340E05"/>
    <w:rsid w:val="00342057"/>
    <w:rsid w:val="00347792"/>
    <w:rsid w:val="00347D63"/>
    <w:rsid w:val="00350450"/>
    <w:rsid w:val="00352B94"/>
    <w:rsid w:val="00353D92"/>
    <w:rsid w:val="00353DAE"/>
    <w:rsid w:val="00355A15"/>
    <w:rsid w:val="00355A88"/>
    <w:rsid w:val="00356927"/>
    <w:rsid w:val="00357819"/>
    <w:rsid w:val="003612D9"/>
    <w:rsid w:val="00361B29"/>
    <w:rsid w:val="00362A79"/>
    <w:rsid w:val="00365303"/>
    <w:rsid w:val="003653E7"/>
    <w:rsid w:val="00365FA3"/>
    <w:rsid w:val="00367940"/>
    <w:rsid w:val="00367CE4"/>
    <w:rsid w:val="003709C0"/>
    <w:rsid w:val="00372B61"/>
    <w:rsid w:val="003730F3"/>
    <w:rsid w:val="003732BC"/>
    <w:rsid w:val="00373B24"/>
    <w:rsid w:val="0037439F"/>
    <w:rsid w:val="0037485E"/>
    <w:rsid w:val="0037490B"/>
    <w:rsid w:val="00375A81"/>
    <w:rsid w:val="00376395"/>
    <w:rsid w:val="003829F0"/>
    <w:rsid w:val="00382E61"/>
    <w:rsid w:val="00383462"/>
    <w:rsid w:val="00383E05"/>
    <w:rsid w:val="00384D88"/>
    <w:rsid w:val="00386789"/>
    <w:rsid w:val="00387752"/>
    <w:rsid w:val="00387C62"/>
    <w:rsid w:val="00390480"/>
    <w:rsid w:val="00390B62"/>
    <w:rsid w:val="0039175F"/>
    <w:rsid w:val="0039200D"/>
    <w:rsid w:val="00392404"/>
    <w:rsid w:val="00394316"/>
    <w:rsid w:val="003951AA"/>
    <w:rsid w:val="0039535D"/>
    <w:rsid w:val="00395AB2"/>
    <w:rsid w:val="00396832"/>
    <w:rsid w:val="00397D2C"/>
    <w:rsid w:val="003A2010"/>
    <w:rsid w:val="003A2828"/>
    <w:rsid w:val="003A2AEE"/>
    <w:rsid w:val="003A3221"/>
    <w:rsid w:val="003A39C0"/>
    <w:rsid w:val="003A5741"/>
    <w:rsid w:val="003A6C86"/>
    <w:rsid w:val="003A6D03"/>
    <w:rsid w:val="003A7177"/>
    <w:rsid w:val="003B0453"/>
    <w:rsid w:val="003B1764"/>
    <w:rsid w:val="003B28E3"/>
    <w:rsid w:val="003B2917"/>
    <w:rsid w:val="003B3197"/>
    <w:rsid w:val="003B45E4"/>
    <w:rsid w:val="003B560F"/>
    <w:rsid w:val="003B5951"/>
    <w:rsid w:val="003B62D7"/>
    <w:rsid w:val="003B7673"/>
    <w:rsid w:val="003C013B"/>
    <w:rsid w:val="003C02F6"/>
    <w:rsid w:val="003C11A9"/>
    <w:rsid w:val="003C12E6"/>
    <w:rsid w:val="003C1922"/>
    <w:rsid w:val="003C1AD5"/>
    <w:rsid w:val="003C2376"/>
    <w:rsid w:val="003C27BC"/>
    <w:rsid w:val="003C3B5E"/>
    <w:rsid w:val="003C4839"/>
    <w:rsid w:val="003C598A"/>
    <w:rsid w:val="003C6F07"/>
    <w:rsid w:val="003C7EFF"/>
    <w:rsid w:val="003D3BA5"/>
    <w:rsid w:val="003E0879"/>
    <w:rsid w:val="003E0DFD"/>
    <w:rsid w:val="003E115E"/>
    <w:rsid w:val="003E4D0F"/>
    <w:rsid w:val="003E4F46"/>
    <w:rsid w:val="003E5653"/>
    <w:rsid w:val="003E641B"/>
    <w:rsid w:val="003E7F9B"/>
    <w:rsid w:val="003F1829"/>
    <w:rsid w:val="003F3125"/>
    <w:rsid w:val="003F4458"/>
    <w:rsid w:val="003F5820"/>
    <w:rsid w:val="003F5924"/>
    <w:rsid w:val="003F5933"/>
    <w:rsid w:val="003F7576"/>
    <w:rsid w:val="003F77A7"/>
    <w:rsid w:val="00401D36"/>
    <w:rsid w:val="004038F6"/>
    <w:rsid w:val="00403F0E"/>
    <w:rsid w:val="0040475C"/>
    <w:rsid w:val="0040590D"/>
    <w:rsid w:val="00407575"/>
    <w:rsid w:val="00410D62"/>
    <w:rsid w:val="0041156A"/>
    <w:rsid w:val="004127FB"/>
    <w:rsid w:val="004128C2"/>
    <w:rsid w:val="004130BB"/>
    <w:rsid w:val="004135FA"/>
    <w:rsid w:val="00413BF2"/>
    <w:rsid w:val="0041425F"/>
    <w:rsid w:val="004149AD"/>
    <w:rsid w:val="004158FC"/>
    <w:rsid w:val="00416C00"/>
    <w:rsid w:val="00417EA0"/>
    <w:rsid w:val="004201BA"/>
    <w:rsid w:val="0042043F"/>
    <w:rsid w:val="00420E8C"/>
    <w:rsid w:val="00420EF1"/>
    <w:rsid w:val="004215CB"/>
    <w:rsid w:val="0042295E"/>
    <w:rsid w:val="00425678"/>
    <w:rsid w:val="0042633D"/>
    <w:rsid w:val="004276FA"/>
    <w:rsid w:val="00427B9B"/>
    <w:rsid w:val="00430A84"/>
    <w:rsid w:val="00431A95"/>
    <w:rsid w:val="0043249B"/>
    <w:rsid w:val="0043609D"/>
    <w:rsid w:val="00436430"/>
    <w:rsid w:val="00436617"/>
    <w:rsid w:val="00436A76"/>
    <w:rsid w:val="00437BE3"/>
    <w:rsid w:val="004404B1"/>
    <w:rsid w:val="00442495"/>
    <w:rsid w:val="00442F48"/>
    <w:rsid w:val="004507EB"/>
    <w:rsid w:val="00450BC6"/>
    <w:rsid w:val="00451495"/>
    <w:rsid w:val="00451836"/>
    <w:rsid w:val="004526E6"/>
    <w:rsid w:val="00454065"/>
    <w:rsid w:val="00455699"/>
    <w:rsid w:val="00455DC1"/>
    <w:rsid w:val="00455F82"/>
    <w:rsid w:val="00456424"/>
    <w:rsid w:val="00457C94"/>
    <w:rsid w:val="00460DD2"/>
    <w:rsid w:val="00460F25"/>
    <w:rsid w:val="00461BEC"/>
    <w:rsid w:val="0046208E"/>
    <w:rsid w:val="00462857"/>
    <w:rsid w:val="00462FED"/>
    <w:rsid w:val="00463E02"/>
    <w:rsid w:val="004651DF"/>
    <w:rsid w:val="004654A2"/>
    <w:rsid w:val="00465732"/>
    <w:rsid w:val="00466C33"/>
    <w:rsid w:val="00471035"/>
    <w:rsid w:val="00473DE2"/>
    <w:rsid w:val="00474CBD"/>
    <w:rsid w:val="00476C3C"/>
    <w:rsid w:val="004774EE"/>
    <w:rsid w:val="00480084"/>
    <w:rsid w:val="00480D15"/>
    <w:rsid w:val="00481543"/>
    <w:rsid w:val="00481B6F"/>
    <w:rsid w:val="004846DD"/>
    <w:rsid w:val="00486187"/>
    <w:rsid w:val="00487E47"/>
    <w:rsid w:val="00491E7C"/>
    <w:rsid w:val="00492FDD"/>
    <w:rsid w:val="0049316C"/>
    <w:rsid w:val="00493330"/>
    <w:rsid w:val="00493EFD"/>
    <w:rsid w:val="004952E1"/>
    <w:rsid w:val="004954D1"/>
    <w:rsid w:val="00495622"/>
    <w:rsid w:val="004970D2"/>
    <w:rsid w:val="004A0D38"/>
    <w:rsid w:val="004A2A67"/>
    <w:rsid w:val="004A39C4"/>
    <w:rsid w:val="004A4684"/>
    <w:rsid w:val="004A4BAA"/>
    <w:rsid w:val="004A4CC0"/>
    <w:rsid w:val="004A6921"/>
    <w:rsid w:val="004A6E96"/>
    <w:rsid w:val="004B0B2A"/>
    <w:rsid w:val="004B1FA7"/>
    <w:rsid w:val="004B2D74"/>
    <w:rsid w:val="004B557B"/>
    <w:rsid w:val="004B5E13"/>
    <w:rsid w:val="004B5E29"/>
    <w:rsid w:val="004B783B"/>
    <w:rsid w:val="004C1286"/>
    <w:rsid w:val="004C3264"/>
    <w:rsid w:val="004C692A"/>
    <w:rsid w:val="004C70F4"/>
    <w:rsid w:val="004C7902"/>
    <w:rsid w:val="004C7EAF"/>
    <w:rsid w:val="004D0513"/>
    <w:rsid w:val="004D1120"/>
    <w:rsid w:val="004D18DE"/>
    <w:rsid w:val="004D2ADB"/>
    <w:rsid w:val="004D3C0E"/>
    <w:rsid w:val="004D6420"/>
    <w:rsid w:val="004D6C10"/>
    <w:rsid w:val="004D6F50"/>
    <w:rsid w:val="004D77AF"/>
    <w:rsid w:val="004E1DD2"/>
    <w:rsid w:val="004E2D04"/>
    <w:rsid w:val="004E38B1"/>
    <w:rsid w:val="004E3D3B"/>
    <w:rsid w:val="004E4716"/>
    <w:rsid w:val="004E4BF5"/>
    <w:rsid w:val="004E5D68"/>
    <w:rsid w:val="004E66EA"/>
    <w:rsid w:val="004E7AF9"/>
    <w:rsid w:val="004F28E9"/>
    <w:rsid w:val="004F47A3"/>
    <w:rsid w:val="004F4940"/>
    <w:rsid w:val="004F7B2D"/>
    <w:rsid w:val="005003C9"/>
    <w:rsid w:val="00502E25"/>
    <w:rsid w:val="00503F9B"/>
    <w:rsid w:val="0050404E"/>
    <w:rsid w:val="00504FA4"/>
    <w:rsid w:val="00505361"/>
    <w:rsid w:val="00506816"/>
    <w:rsid w:val="00507185"/>
    <w:rsid w:val="005072C0"/>
    <w:rsid w:val="00507EEA"/>
    <w:rsid w:val="00510818"/>
    <w:rsid w:val="0051100F"/>
    <w:rsid w:val="00513610"/>
    <w:rsid w:val="00513ADA"/>
    <w:rsid w:val="0051422F"/>
    <w:rsid w:val="00514D6A"/>
    <w:rsid w:val="0051604A"/>
    <w:rsid w:val="005176DD"/>
    <w:rsid w:val="005200B0"/>
    <w:rsid w:val="0052027D"/>
    <w:rsid w:val="00520E1D"/>
    <w:rsid w:val="005219CA"/>
    <w:rsid w:val="00521C0A"/>
    <w:rsid w:val="0052267A"/>
    <w:rsid w:val="005309C2"/>
    <w:rsid w:val="005309D8"/>
    <w:rsid w:val="005319EB"/>
    <w:rsid w:val="0053356E"/>
    <w:rsid w:val="00533874"/>
    <w:rsid w:val="00534603"/>
    <w:rsid w:val="00535004"/>
    <w:rsid w:val="005363DE"/>
    <w:rsid w:val="005375B2"/>
    <w:rsid w:val="0053775E"/>
    <w:rsid w:val="00540E68"/>
    <w:rsid w:val="00541039"/>
    <w:rsid w:val="005417AD"/>
    <w:rsid w:val="00542659"/>
    <w:rsid w:val="005427F6"/>
    <w:rsid w:val="005434A5"/>
    <w:rsid w:val="005439A5"/>
    <w:rsid w:val="00543FED"/>
    <w:rsid w:val="00544C2A"/>
    <w:rsid w:val="0054554A"/>
    <w:rsid w:val="00546AEF"/>
    <w:rsid w:val="00550E28"/>
    <w:rsid w:val="00552057"/>
    <w:rsid w:val="00557824"/>
    <w:rsid w:val="005601DA"/>
    <w:rsid w:val="00560FF9"/>
    <w:rsid w:val="00562F26"/>
    <w:rsid w:val="0056553E"/>
    <w:rsid w:val="00565711"/>
    <w:rsid w:val="00566102"/>
    <w:rsid w:val="00567DC9"/>
    <w:rsid w:val="005738C8"/>
    <w:rsid w:val="00573B22"/>
    <w:rsid w:val="00573B28"/>
    <w:rsid w:val="00574A2D"/>
    <w:rsid w:val="0057622C"/>
    <w:rsid w:val="0057633D"/>
    <w:rsid w:val="00576E5B"/>
    <w:rsid w:val="00585274"/>
    <w:rsid w:val="00587805"/>
    <w:rsid w:val="00587E10"/>
    <w:rsid w:val="00590211"/>
    <w:rsid w:val="00592004"/>
    <w:rsid w:val="005920A2"/>
    <w:rsid w:val="00593129"/>
    <w:rsid w:val="00593E87"/>
    <w:rsid w:val="00594500"/>
    <w:rsid w:val="005956B1"/>
    <w:rsid w:val="00597C76"/>
    <w:rsid w:val="005A1EC5"/>
    <w:rsid w:val="005A6E51"/>
    <w:rsid w:val="005B0167"/>
    <w:rsid w:val="005B01E3"/>
    <w:rsid w:val="005B0B89"/>
    <w:rsid w:val="005B0DEF"/>
    <w:rsid w:val="005B12E8"/>
    <w:rsid w:val="005B2989"/>
    <w:rsid w:val="005B338C"/>
    <w:rsid w:val="005B55E3"/>
    <w:rsid w:val="005B6AF0"/>
    <w:rsid w:val="005B7E63"/>
    <w:rsid w:val="005C00BA"/>
    <w:rsid w:val="005C05FE"/>
    <w:rsid w:val="005C11C9"/>
    <w:rsid w:val="005C2428"/>
    <w:rsid w:val="005C2CC8"/>
    <w:rsid w:val="005C3D5D"/>
    <w:rsid w:val="005C4A90"/>
    <w:rsid w:val="005C6426"/>
    <w:rsid w:val="005C661A"/>
    <w:rsid w:val="005D340E"/>
    <w:rsid w:val="005D3CEA"/>
    <w:rsid w:val="005D3DCD"/>
    <w:rsid w:val="005D4EDE"/>
    <w:rsid w:val="005D5182"/>
    <w:rsid w:val="005D5782"/>
    <w:rsid w:val="005D7FDB"/>
    <w:rsid w:val="005E081C"/>
    <w:rsid w:val="005E0B6B"/>
    <w:rsid w:val="005E3A34"/>
    <w:rsid w:val="005E73E3"/>
    <w:rsid w:val="005E757E"/>
    <w:rsid w:val="005E7966"/>
    <w:rsid w:val="005F021B"/>
    <w:rsid w:val="005F2E8D"/>
    <w:rsid w:val="005F3A29"/>
    <w:rsid w:val="005F3B44"/>
    <w:rsid w:val="005F4B21"/>
    <w:rsid w:val="005F4E7D"/>
    <w:rsid w:val="005F5421"/>
    <w:rsid w:val="005F57BB"/>
    <w:rsid w:val="005F5BDD"/>
    <w:rsid w:val="005F7CCD"/>
    <w:rsid w:val="00601E45"/>
    <w:rsid w:val="00603EBB"/>
    <w:rsid w:val="00605370"/>
    <w:rsid w:val="00605C1E"/>
    <w:rsid w:val="00605CE9"/>
    <w:rsid w:val="00607357"/>
    <w:rsid w:val="00610A5A"/>
    <w:rsid w:val="00611732"/>
    <w:rsid w:val="0061182C"/>
    <w:rsid w:val="00611DA6"/>
    <w:rsid w:val="0061260C"/>
    <w:rsid w:val="00613DDC"/>
    <w:rsid w:val="00614AF3"/>
    <w:rsid w:val="006151AF"/>
    <w:rsid w:val="00616339"/>
    <w:rsid w:val="00616A26"/>
    <w:rsid w:val="00616E83"/>
    <w:rsid w:val="00616FE0"/>
    <w:rsid w:val="00617D26"/>
    <w:rsid w:val="0062054C"/>
    <w:rsid w:val="00621205"/>
    <w:rsid w:val="00622C0E"/>
    <w:rsid w:val="00623C15"/>
    <w:rsid w:val="006243AD"/>
    <w:rsid w:val="00626035"/>
    <w:rsid w:val="00626C17"/>
    <w:rsid w:val="00630A6C"/>
    <w:rsid w:val="00632099"/>
    <w:rsid w:val="006322E6"/>
    <w:rsid w:val="00632E2D"/>
    <w:rsid w:val="00634F5B"/>
    <w:rsid w:val="00635F1C"/>
    <w:rsid w:val="00637E59"/>
    <w:rsid w:val="0064376F"/>
    <w:rsid w:val="00644BC4"/>
    <w:rsid w:val="0064564A"/>
    <w:rsid w:val="00645AE2"/>
    <w:rsid w:val="00650082"/>
    <w:rsid w:val="006506E9"/>
    <w:rsid w:val="006530D5"/>
    <w:rsid w:val="006533B0"/>
    <w:rsid w:val="006538F7"/>
    <w:rsid w:val="006544B0"/>
    <w:rsid w:val="00656085"/>
    <w:rsid w:val="00656735"/>
    <w:rsid w:val="00656C34"/>
    <w:rsid w:val="006572DF"/>
    <w:rsid w:val="00660138"/>
    <w:rsid w:val="00660300"/>
    <w:rsid w:val="00660596"/>
    <w:rsid w:val="0066188C"/>
    <w:rsid w:val="00664DAB"/>
    <w:rsid w:val="00665A94"/>
    <w:rsid w:val="00665B93"/>
    <w:rsid w:val="00666212"/>
    <w:rsid w:val="00667008"/>
    <w:rsid w:val="00667920"/>
    <w:rsid w:val="00670695"/>
    <w:rsid w:val="00670BC2"/>
    <w:rsid w:val="006714A8"/>
    <w:rsid w:val="00671601"/>
    <w:rsid w:val="00672D6B"/>
    <w:rsid w:val="00675A56"/>
    <w:rsid w:val="00680189"/>
    <w:rsid w:val="00683E58"/>
    <w:rsid w:val="006846F0"/>
    <w:rsid w:val="006850E7"/>
    <w:rsid w:val="0068682B"/>
    <w:rsid w:val="00687217"/>
    <w:rsid w:val="00687CFC"/>
    <w:rsid w:val="006912DE"/>
    <w:rsid w:val="006913E1"/>
    <w:rsid w:val="00692B1A"/>
    <w:rsid w:val="006931D3"/>
    <w:rsid w:val="00693284"/>
    <w:rsid w:val="006944B0"/>
    <w:rsid w:val="00694770"/>
    <w:rsid w:val="00694F46"/>
    <w:rsid w:val="00696AE7"/>
    <w:rsid w:val="00696BA0"/>
    <w:rsid w:val="006976B2"/>
    <w:rsid w:val="00697B5A"/>
    <w:rsid w:val="006A00C8"/>
    <w:rsid w:val="006A0989"/>
    <w:rsid w:val="006A1952"/>
    <w:rsid w:val="006A2FBD"/>
    <w:rsid w:val="006A3C24"/>
    <w:rsid w:val="006A3EA0"/>
    <w:rsid w:val="006A40E7"/>
    <w:rsid w:val="006A441B"/>
    <w:rsid w:val="006A4ADC"/>
    <w:rsid w:val="006A569E"/>
    <w:rsid w:val="006A5AF8"/>
    <w:rsid w:val="006A6088"/>
    <w:rsid w:val="006A6351"/>
    <w:rsid w:val="006A7359"/>
    <w:rsid w:val="006B0784"/>
    <w:rsid w:val="006B0B33"/>
    <w:rsid w:val="006B2C7D"/>
    <w:rsid w:val="006B3260"/>
    <w:rsid w:val="006B3451"/>
    <w:rsid w:val="006B3564"/>
    <w:rsid w:val="006B48F6"/>
    <w:rsid w:val="006B592D"/>
    <w:rsid w:val="006B6A43"/>
    <w:rsid w:val="006B74E7"/>
    <w:rsid w:val="006C4CB9"/>
    <w:rsid w:val="006C5019"/>
    <w:rsid w:val="006C513E"/>
    <w:rsid w:val="006C5306"/>
    <w:rsid w:val="006C5532"/>
    <w:rsid w:val="006D02C5"/>
    <w:rsid w:val="006D0763"/>
    <w:rsid w:val="006D08D4"/>
    <w:rsid w:val="006D16C3"/>
    <w:rsid w:val="006D194A"/>
    <w:rsid w:val="006D22D5"/>
    <w:rsid w:val="006D2659"/>
    <w:rsid w:val="006D2D26"/>
    <w:rsid w:val="006D326C"/>
    <w:rsid w:val="006D365C"/>
    <w:rsid w:val="006D39E2"/>
    <w:rsid w:val="006D3C32"/>
    <w:rsid w:val="006D57D2"/>
    <w:rsid w:val="006D66F3"/>
    <w:rsid w:val="006D6FA9"/>
    <w:rsid w:val="006E2782"/>
    <w:rsid w:val="006E4256"/>
    <w:rsid w:val="006E733E"/>
    <w:rsid w:val="006E748E"/>
    <w:rsid w:val="006E7BF1"/>
    <w:rsid w:val="006E7BFF"/>
    <w:rsid w:val="006E7F95"/>
    <w:rsid w:val="006F12A8"/>
    <w:rsid w:val="006F2846"/>
    <w:rsid w:val="006F36E7"/>
    <w:rsid w:val="006F38AC"/>
    <w:rsid w:val="006F39A2"/>
    <w:rsid w:val="006F5489"/>
    <w:rsid w:val="006F5C88"/>
    <w:rsid w:val="006F726E"/>
    <w:rsid w:val="00700D57"/>
    <w:rsid w:val="00701E92"/>
    <w:rsid w:val="00702428"/>
    <w:rsid w:val="00704D60"/>
    <w:rsid w:val="00704E29"/>
    <w:rsid w:val="00705197"/>
    <w:rsid w:val="007053ED"/>
    <w:rsid w:val="007062A6"/>
    <w:rsid w:val="00706558"/>
    <w:rsid w:val="007067C3"/>
    <w:rsid w:val="00707A81"/>
    <w:rsid w:val="007116DE"/>
    <w:rsid w:val="00711AE1"/>
    <w:rsid w:val="0071252F"/>
    <w:rsid w:val="00712773"/>
    <w:rsid w:val="00713E5E"/>
    <w:rsid w:val="007148BC"/>
    <w:rsid w:val="00714CF2"/>
    <w:rsid w:val="007151BA"/>
    <w:rsid w:val="007171C1"/>
    <w:rsid w:val="00724731"/>
    <w:rsid w:val="00724904"/>
    <w:rsid w:val="00724FAA"/>
    <w:rsid w:val="00725F81"/>
    <w:rsid w:val="00726399"/>
    <w:rsid w:val="0072668C"/>
    <w:rsid w:val="00727086"/>
    <w:rsid w:val="00727244"/>
    <w:rsid w:val="00727B5E"/>
    <w:rsid w:val="00727B8D"/>
    <w:rsid w:val="007324CC"/>
    <w:rsid w:val="00732B34"/>
    <w:rsid w:val="00732CA9"/>
    <w:rsid w:val="00732EBF"/>
    <w:rsid w:val="007356E0"/>
    <w:rsid w:val="00735982"/>
    <w:rsid w:val="00735B4D"/>
    <w:rsid w:val="0074052D"/>
    <w:rsid w:val="00742EB2"/>
    <w:rsid w:val="007435CA"/>
    <w:rsid w:val="007449B2"/>
    <w:rsid w:val="00745482"/>
    <w:rsid w:val="007458C5"/>
    <w:rsid w:val="00745F6F"/>
    <w:rsid w:val="00746A72"/>
    <w:rsid w:val="00750607"/>
    <w:rsid w:val="007524A9"/>
    <w:rsid w:val="007526DB"/>
    <w:rsid w:val="00754110"/>
    <w:rsid w:val="00754450"/>
    <w:rsid w:val="00755059"/>
    <w:rsid w:val="00755793"/>
    <w:rsid w:val="00755AB0"/>
    <w:rsid w:val="00756E48"/>
    <w:rsid w:val="00757AFE"/>
    <w:rsid w:val="00761B2E"/>
    <w:rsid w:val="00762145"/>
    <w:rsid w:val="00762803"/>
    <w:rsid w:val="00764400"/>
    <w:rsid w:val="00764B16"/>
    <w:rsid w:val="007652B1"/>
    <w:rsid w:val="00765C52"/>
    <w:rsid w:val="00766DB9"/>
    <w:rsid w:val="00767C6A"/>
    <w:rsid w:val="00770683"/>
    <w:rsid w:val="0077183C"/>
    <w:rsid w:val="00773FE2"/>
    <w:rsid w:val="00774D42"/>
    <w:rsid w:val="00776474"/>
    <w:rsid w:val="00776679"/>
    <w:rsid w:val="00776ECE"/>
    <w:rsid w:val="00777AE4"/>
    <w:rsid w:val="00780BA2"/>
    <w:rsid w:val="0078259E"/>
    <w:rsid w:val="00783B6F"/>
    <w:rsid w:val="007841B4"/>
    <w:rsid w:val="0078420D"/>
    <w:rsid w:val="00784D57"/>
    <w:rsid w:val="007852C2"/>
    <w:rsid w:val="00786804"/>
    <w:rsid w:val="007872F7"/>
    <w:rsid w:val="00790CD6"/>
    <w:rsid w:val="00791705"/>
    <w:rsid w:val="00792618"/>
    <w:rsid w:val="00792AF4"/>
    <w:rsid w:val="00794E18"/>
    <w:rsid w:val="00796EAF"/>
    <w:rsid w:val="007A06BD"/>
    <w:rsid w:val="007A443A"/>
    <w:rsid w:val="007A449F"/>
    <w:rsid w:val="007A5673"/>
    <w:rsid w:val="007A5952"/>
    <w:rsid w:val="007A5C3E"/>
    <w:rsid w:val="007A65EC"/>
    <w:rsid w:val="007A7091"/>
    <w:rsid w:val="007A7D65"/>
    <w:rsid w:val="007B0436"/>
    <w:rsid w:val="007B05C1"/>
    <w:rsid w:val="007B170B"/>
    <w:rsid w:val="007B22A9"/>
    <w:rsid w:val="007B2936"/>
    <w:rsid w:val="007B51D2"/>
    <w:rsid w:val="007B5498"/>
    <w:rsid w:val="007B619B"/>
    <w:rsid w:val="007C0444"/>
    <w:rsid w:val="007C3A86"/>
    <w:rsid w:val="007C47D7"/>
    <w:rsid w:val="007C6042"/>
    <w:rsid w:val="007C61FF"/>
    <w:rsid w:val="007C7A1A"/>
    <w:rsid w:val="007D0216"/>
    <w:rsid w:val="007D20E3"/>
    <w:rsid w:val="007D308F"/>
    <w:rsid w:val="007D3773"/>
    <w:rsid w:val="007D3EC0"/>
    <w:rsid w:val="007D5C4C"/>
    <w:rsid w:val="007D5E82"/>
    <w:rsid w:val="007D6ADC"/>
    <w:rsid w:val="007D7087"/>
    <w:rsid w:val="007E0091"/>
    <w:rsid w:val="007E1377"/>
    <w:rsid w:val="007E230F"/>
    <w:rsid w:val="007E2F47"/>
    <w:rsid w:val="007E4230"/>
    <w:rsid w:val="007E441E"/>
    <w:rsid w:val="007E5E03"/>
    <w:rsid w:val="007E7DCF"/>
    <w:rsid w:val="007F0203"/>
    <w:rsid w:val="007F2883"/>
    <w:rsid w:val="007F2FFF"/>
    <w:rsid w:val="007F31DA"/>
    <w:rsid w:val="007F3A7F"/>
    <w:rsid w:val="007F4566"/>
    <w:rsid w:val="007F4792"/>
    <w:rsid w:val="007F6A86"/>
    <w:rsid w:val="007F6C19"/>
    <w:rsid w:val="007F7158"/>
    <w:rsid w:val="007F79C2"/>
    <w:rsid w:val="00801F30"/>
    <w:rsid w:val="00802B01"/>
    <w:rsid w:val="008061FF"/>
    <w:rsid w:val="008072F7"/>
    <w:rsid w:val="00810198"/>
    <w:rsid w:val="008116A2"/>
    <w:rsid w:val="00811A15"/>
    <w:rsid w:val="0081315F"/>
    <w:rsid w:val="008139AA"/>
    <w:rsid w:val="008140FC"/>
    <w:rsid w:val="00815AAA"/>
    <w:rsid w:val="00815CE6"/>
    <w:rsid w:val="0081647D"/>
    <w:rsid w:val="00816572"/>
    <w:rsid w:val="00816926"/>
    <w:rsid w:val="008171AA"/>
    <w:rsid w:val="00817E57"/>
    <w:rsid w:val="00817E74"/>
    <w:rsid w:val="0082055B"/>
    <w:rsid w:val="008214E9"/>
    <w:rsid w:val="0082273F"/>
    <w:rsid w:val="00824CAD"/>
    <w:rsid w:val="00824D5D"/>
    <w:rsid w:val="008257D1"/>
    <w:rsid w:val="008259F4"/>
    <w:rsid w:val="00825E74"/>
    <w:rsid w:val="00826731"/>
    <w:rsid w:val="008271AC"/>
    <w:rsid w:val="00827606"/>
    <w:rsid w:val="00827903"/>
    <w:rsid w:val="00827954"/>
    <w:rsid w:val="008300B3"/>
    <w:rsid w:val="008303BA"/>
    <w:rsid w:val="0083117C"/>
    <w:rsid w:val="00833305"/>
    <w:rsid w:val="00834873"/>
    <w:rsid w:val="00834E7E"/>
    <w:rsid w:val="00835B4F"/>
    <w:rsid w:val="00835F8A"/>
    <w:rsid w:val="0083752D"/>
    <w:rsid w:val="00842B24"/>
    <w:rsid w:val="008438AD"/>
    <w:rsid w:val="00846504"/>
    <w:rsid w:val="0084715D"/>
    <w:rsid w:val="008501DE"/>
    <w:rsid w:val="008502DE"/>
    <w:rsid w:val="00850402"/>
    <w:rsid w:val="0085076F"/>
    <w:rsid w:val="00850865"/>
    <w:rsid w:val="00850A70"/>
    <w:rsid w:val="00852CA9"/>
    <w:rsid w:val="00854763"/>
    <w:rsid w:val="00857DD3"/>
    <w:rsid w:val="008619C9"/>
    <w:rsid w:val="00861A00"/>
    <w:rsid w:val="0086204A"/>
    <w:rsid w:val="00862BAB"/>
    <w:rsid w:val="00867A95"/>
    <w:rsid w:val="00871378"/>
    <w:rsid w:val="00872DF4"/>
    <w:rsid w:val="00873C37"/>
    <w:rsid w:val="00873D44"/>
    <w:rsid w:val="008741A0"/>
    <w:rsid w:val="0087639E"/>
    <w:rsid w:val="0087708C"/>
    <w:rsid w:val="008778CA"/>
    <w:rsid w:val="00882314"/>
    <w:rsid w:val="0088280D"/>
    <w:rsid w:val="00883960"/>
    <w:rsid w:val="00884769"/>
    <w:rsid w:val="00884BE7"/>
    <w:rsid w:val="00890A77"/>
    <w:rsid w:val="00891FDC"/>
    <w:rsid w:val="00892B31"/>
    <w:rsid w:val="00892F50"/>
    <w:rsid w:val="0089724A"/>
    <w:rsid w:val="00897A82"/>
    <w:rsid w:val="008A02A7"/>
    <w:rsid w:val="008A1466"/>
    <w:rsid w:val="008A148C"/>
    <w:rsid w:val="008A1CCB"/>
    <w:rsid w:val="008A2280"/>
    <w:rsid w:val="008A3408"/>
    <w:rsid w:val="008A4755"/>
    <w:rsid w:val="008A4F53"/>
    <w:rsid w:val="008A6893"/>
    <w:rsid w:val="008A6BDD"/>
    <w:rsid w:val="008A7572"/>
    <w:rsid w:val="008A78EC"/>
    <w:rsid w:val="008B4639"/>
    <w:rsid w:val="008B5F2B"/>
    <w:rsid w:val="008B6559"/>
    <w:rsid w:val="008B7E42"/>
    <w:rsid w:val="008C17EF"/>
    <w:rsid w:val="008C19B5"/>
    <w:rsid w:val="008C19EB"/>
    <w:rsid w:val="008C2953"/>
    <w:rsid w:val="008C40DC"/>
    <w:rsid w:val="008C48BE"/>
    <w:rsid w:val="008C52BF"/>
    <w:rsid w:val="008C7AA7"/>
    <w:rsid w:val="008C7E89"/>
    <w:rsid w:val="008D0018"/>
    <w:rsid w:val="008D0502"/>
    <w:rsid w:val="008D0E96"/>
    <w:rsid w:val="008D151D"/>
    <w:rsid w:val="008D291A"/>
    <w:rsid w:val="008D359D"/>
    <w:rsid w:val="008D58F4"/>
    <w:rsid w:val="008D59A4"/>
    <w:rsid w:val="008D6C96"/>
    <w:rsid w:val="008E0047"/>
    <w:rsid w:val="008E1C7E"/>
    <w:rsid w:val="008E4128"/>
    <w:rsid w:val="008E5013"/>
    <w:rsid w:val="008E50A0"/>
    <w:rsid w:val="008E7F16"/>
    <w:rsid w:val="008F08BE"/>
    <w:rsid w:val="008F1279"/>
    <w:rsid w:val="008F2409"/>
    <w:rsid w:val="008F4A77"/>
    <w:rsid w:val="008F68EF"/>
    <w:rsid w:val="008F7608"/>
    <w:rsid w:val="009000CA"/>
    <w:rsid w:val="0090185B"/>
    <w:rsid w:val="009019A6"/>
    <w:rsid w:val="00901E49"/>
    <w:rsid w:val="00902058"/>
    <w:rsid w:val="00902977"/>
    <w:rsid w:val="00903AF6"/>
    <w:rsid w:val="00904CAB"/>
    <w:rsid w:val="00905D81"/>
    <w:rsid w:val="0090620D"/>
    <w:rsid w:val="009068F3"/>
    <w:rsid w:val="0090690C"/>
    <w:rsid w:val="00906934"/>
    <w:rsid w:val="00912347"/>
    <w:rsid w:val="009124A7"/>
    <w:rsid w:val="0091259F"/>
    <w:rsid w:val="009151C6"/>
    <w:rsid w:val="00915228"/>
    <w:rsid w:val="00915994"/>
    <w:rsid w:val="00916716"/>
    <w:rsid w:val="00921629"/>
    <w:rsid w:val="00921E23"/>
    <w:rsid w:val="0092296C"/>
    <w:rsid w:val="00922E6E"/>
    <w:rsid w:val="00923254"/>
    <w:rsid w:val="00926468"/>
    <w:rsid w:val="00927BDA"/>
    <w:rsid w:val="0093061A"/>
    <w:rsid w:val="00930D58"/>
    <w:rsid w:val="00930F22"/>
    <w:rsid w:val="009332B0"/>
    <w:rsid w:val="009335B0"/>
    <w:rsid w:val="009342F3"/>
    <w:rsid w:val="009348B1"/>
    <w:rsid w:val="00935E53"/>
    <w:rsid w:val="0093628A"/>
    <w:rsid w:val="009369CB"/>
    <w:rsid w:val="00937396"/>
    <w:rsid w:val="00940E37"/>
    <w:rsid w:val="00941400"/>
    <w:rsid w:val="00941EA6"/>
    <w:rsid w:val="009426F8"/>
    <w:rsid w:val="00942C14"/>
    <w:rsid w:val="00943DA9"/>
    <w:rsid w:val="00945910"/>
    <w:rsid w:val="00953D84"/>
    <w:rsid w:val="00955AC7"/>
    <w:rsid w:val="0095735F"/>
    <w:rsid w:val="009610DA"/>
    <w:rsid w:val="009613AC"/>
    <w:rsid w:val="00961C88"/>
    <w:rsid w:val="009654D5"/>
    <w:rsid w:val="00965A5B"/>
    <w:rsid w:val="0096621C"/>
    <w:rsid w:val="00966450"/>
    <w:rsid w:val="00967B8A"/>
    <w:rsid w:val="00970A2C"/>
    <w:rsid w:val="009716FC"/>
    <w:rsid w:val="0097267B"/>
    <w:rsid w:val="00972C83"/>
    <w:rsid w:val="0097404D"/>
    <w:rsid w:val="0097496F"/>
    <w:rsid w:val="00974A2C"/>
    <w:rsid w:val="009754E9"/>
    <w:rsid w:val="00976098"/>
    <w:rsid w:val="009764F1"/>
    <w:rsid w:val="0097717E"/>
    <w:rsid w:val="00977DAD"/>
    <w:rsid w:val="00980EEF"/>
    <w:rsid w:val="00982960"/>
    <w:rsid w:val="0098391A"/>
    <w:rsid w:val="00986874"/>
    <w:rsid w:val="009873D5"/>
    <w:rsid w:val="00987DEE"/>
    <w:rsid w:val="00992C80"/>
    <w:rsid w:val="0099310F"/>
    <w:rsid w:val="009935EA"/>
    <w:rsid w:val="009A13C7"/>
    <w:rsid w:val="009A1CBC"/>
    <w:rsid w:val="009A3562"/>
    <w:rsid w:val="009A374E"/>
    <w:rsid w:val="009A4256"/>
    <w:rsid w:val="009A5929"/>
    <w:rsid w:val="009A59FA"/>
    <w:rsid w:val="009A6431"/>
    <w:rsid w:val="009A6A6A"/>
    <w:rsid w:val="009A705D"/>
    <w:rsid w:val="009A73B4"/>
    <w:rsid w:val="009B08E4"/>
    <w:rsid w:val="009B18C4"/>
    <w:rsid w:val="009B23CF"/>
    <w:rsid w:val="009B2918"/>
    <w:rsid w:val="009B2CD7"/>
    <w:rsid w:val="009B41C7"/>
    <w:rsid w:val="009B4A9E"/>
    <w:rsid w:val="009B4F9F"/>
    <w:rsid w:val="009B6C93"/>
    <w:rsid w:val="009B7999"/>
    <w:rsid w:val="009B7B6C"/>
    <w:rsid w:val="009B7F9D"/>
    <w:rsid w:val="009C1FA8"/>
    <w:rsid w:val="009C2598"/>
    <w:rsid w:val="009C308F"/>
    <w:rsid w:val="009C313E"/>
    <w:rsid w:val="009C59DF"/>
    <w:rsid w:val="009C64B5"/>
    <w:rsid w:val="009C6A80"/>
    <w:rsid w:val="009C73AA"/>
    <w:rsid w:val="009D0825"/>
    <w:rsid w:val="009D10F9"/>
    <w:rsid w:val="009D1863"/>
    <w:rsid w:val="009D1E25"/>
    <w:rsid w:val="009D23B0"/>
    <w:rsid w:val="009D25B5"/>
    <w:rsid w:val="009D4365"/>
    <w:rsid w:val="009D7444"/>
    <w:rsid w:val="009E145E"/>
    <w:rsid w:val="009E15FE"/>
    <w:rsid w:val="009E1B77"/>
    <w:rsid w:val="009E2503"/>
    <w:rsid w:val="009E315A"/>
    <w:rsid w:val="009E3981"/>
    <w:rsid w:val="009E47D3"/>
    <w:rsid w:val="009E6A59"/>
    <w:rsid w:val="009F12A2"/>
    <w:rsid w:val="009F1540"/>
    <w:rsid w:val="009F4D3D"/>
    <w:rsid w:val="009F514F"/>
    <w:rsid w:val="009F7D07"/>
    <w:rsid w:val="009F7FBB"/>
    <w:rsid w:val="00A0022E"/>
    <w:rsid w:val="00A02865"/>
    <w:rsid w:val="00A03CA4"/>
    <w:rsid w:val="00A042A0"/>
    <w:rsid w:val="00A04ACD"/>
    <w:rsid w:val="00A0739E"/>
    <w:rsid w:val="00A114D5"/>
    <w:rsid w:val="00A12596"/>
    <w:rsid w:val="00A139DC"/>
    <w:rsid w:val="00A13AD3"/>
    <w:rsid w:val="00A14C9B"/>
    <w:rsid w:val="00A15A92"/>
    <w:rsid w:val="00A16DDA"/>
    <w:rsid w:val="00A17A77"/>
    <w:rsid w:val="00A215B7"/>
    <w:rsid w:val="00A233A4"/>
    <w:rsid w:val="00A23D07"/>
    <w:rsid w:val="00A23D85"/>
    <w:rsid w:val="00A24B5D"/>
    <w:rsid w:val="00A25626"/>
    <w:rsid w:val="00A278F7"/>
    <w:rsid w:val="00A27D7C"/>
    <w:rsid w:val="00A27F50"/>
    <w:rsid w:val="00A30DF0"/>
    <w:rsid w:val="00A30F57"/>
    <w:rsid w:val="00A31108"/>
    <w:rsid w:val="00A3389D"/>
    <w:rsid w:val="00A3391A"/>
    <w:rsid w:val="00A370B5"/>
    <w:rsid w:val="00A37BCD"/>
    <w:rsid w:val="00A40B32"/>
    <w:rsid w:val="00A40BCE"/>
    <w:rsid w:val="00A41FA2"/>
    <w:rsid w:val="00A42B88"/>
    <w:rsid w:val="00A43F3D"/>
    <w:rsid w:val="00A44249"/>
    <w:rsid w:val="00A44352"/>
    <w:rsid w:val="00A45646"/>
    <w:rsid w:val="00A4598F"/>
    <w:rsid w:val="00A45CAE"/>
    <w:rsid w:val="00A50358"/>
    <w:rsid w:val="00A51119"/>
    <w:rsid w:val="00A515FC"/>
    <w:rsid w:val="00A51D40"/>
    <w:rsid w:val="00A527F8"/>
    <w:rsid w:val="00A53B68"/>
    <w:rsid w:val="00A53E06"/>
    <w:rsid w:val="00A53E10"/>
    <w:rsid w:val="00A563EA"/>
    <w:rsid w:val="00A575D5"/>
    <w:rsid w:val="00A60828"/>
    <w:rsid w:val="00A61758"/>
    <w:rsid w:val="00A62D60"/>
    <w:rsid w:val="00A6304F"/>
    <w:rsid w:val="00A636DE"/>
    <w:rsid w:val="00A64083"/>
    <w:rsid w:val="00A65090"/>
    <w:rsid w:val="00A65425"/>
    <w:rsid w:val="00A659F5"/>
    <w:rsid w:val="00A66189"/>
    <w:rsid w:val="00A664AA"/>
    <w:rsid w:val="00A667D9"/>
    <w:rsid w:val="00A66A23"/>
    <w:rsid w:val="00A66AC0"/>
    <w:rsid w:val="00A67D6D"/>
    <w:rsid w:val="00A67EDD"/>
    <w:rsid w:val="00A704E5"/>
    <w:rsid w:val="00A71947"/>
    <w:rsid w:val="00A72969"/>
    <w:rsid w:val="00A770DB"/>
    <w:rsid w:val="00A77824"/>
    <w:rsid w:val="00A80588"/>
    <w:rsid w:val="00A83457"/>
    <w:rsid w:val="00A838EB"/>
    <w:rsid w:val="00A83D8C"/>
    <w:rsid w:val="00A83E30"/>
    <w:rsid w:val="00A841AD"/>
    <w:rsid w:val="00A8527D"/>
    <w:rsid w:val="00A87835"/>
    <w:rsid w:val="00A948B3"/>
    <w:rsid w:val="00A94CED"/>
    <w:rsid w:val="00A951FB"/>
    <w:rsid w:val="00A975D0"/>
    <w:rsid w:val="00A978BA"/>
    <w:rsid w:val="00AA0B96"/>
    <w:rsid w:val="00AA1A82"/>
    <w:rsid w:val="00AA1CFC"/>
    <w:rsid w:val="00AA2C8A"/>
    <w:rsid w:val="00AA4ABC"/>
    <w:rsid w:val="00AA6012"/>
    <w:rsid w:val="00AA699D"/>
    <w:rsid w:val="00AA719E"/>
    <w:rsid w:val="00AA738A"/>
    <w:rsid w:val="00AB15FB"/>
    <w:rsid w:val="00AB2254"/>
    <w:rsid w:val="00AB435B"/>
    <w:rsid w:val="00AB569F"/>
    <w:rsid w:val="00AB5F78"/>
    <w:rsid w:val="00AB7C46"/>
    <w:rsid w:val="00AB7CD2"/>
    <w:rsid w:val="00AC099B"/>
    <w:rsid w:val="00AC0CD1"/>
    <w:rsid w:val="00AC1F8C"/>
    <w:rsid w:val="00AC3C2F"/>
    <w:rsid w:val="00AC3F3C"/>
    <w:rsid w:val="00AC4A60"/>
    <w:rsid w:val="00AC4FE1"/>
    <w:rsid w:val="00AC507D"/>
    <w:rsid w:val="00AC6849"/>
    <w:rsid w:val="00AC6AFE"/>
    <w:rsid w:val="00AC703B"/>
    <w:rsid w:val="00AC7603"/>
    <w:rsid w:val="00AC7C3F"/>
    <w:rsid w:val="00AD0BD5"/>
    <w:rsid w:val="00AD0F7D"/>
    <w:rsid w:val="00AD19E7"/>
    <w:rsid w:val="00AD2355"/>
    <w:rsid w:val="00AD3D29"/>
    <w:rsid w:val="00AD4322"/>
    <w:rsid w:val="00AD4F0F"/>
    <w:rsid w:val="00AD4F79"/>
    <w:rsid w:val="00AD5B05"/>
    <w:rsid w:val="00AD5CCA"/>
    <w:rsid w:val="00AD65D1"/>
    <w:rsid w:val="00AD6AE6"/>
    <w:rsid w:val="00AE185A"/>
    <w:rsid w:val="00AE2FE9"/>
    <w:rsid w:val="00AE3F81"/>
    <w:rsid w:val="00AE4E0B"/>
    <w:rsid w:val="00AE6142"/>
    <w:rsid w:val="00AF2008"/>
    <w:rsid w:val="00AF23F6"/>
    <w:rsid w:val="00AF28ED"/>
    <w:rsid w:val="00AF35F4"/>
    <w:rsid w:val="00AF367A"/>
    <w:rsid w:val="00AF49A2"/>
    <w:rsid w:val="00AF5425"/>
    <w:rsid w:val="00AF5499"/>
    <w:rsid w:val="00AF5A7D"/>
    <w:rsid w:val="00AF5E26"/>
    <w:rsid w:val="00AF6EB2"/>
    <w:rsid w:val="00AF7074"/>
    <w:rsid w:val="00B0029F"/>
    <w:rsid w:val="00B01146"/>
    <w:rsid w:val="00B01F87"/>
    <w:rsid w:val="00B046AB"/>
    <w:rsid w:val="00B0561C"/>
    <w:rsid w:val="00B05692"/>
    <w:rsid w:val="00B06A56"/>
    <w:rsid w:val="00B06CC7"/>
    <w:rsid w:val="00B07039"/>
    <w:rsid w:val="00B0718B"/>
    <w:rsid w:val="00B10688"/>
    <w:rsid w:val="00B10971"/>
    <w:rsid w:val="00B111F2"/>
    <w:rsid w:val="00B134AB"/>
    <w:rsid w:val="00B15E71"/>
    <w:rsid w:val="00B1716E"/>
    <w:rsid w:val="00B17282"/>
    <w:rsid w:val="00B2036B"/>
    <w:rsid w:val="00B20B00"/>
    <w:rsid w:val="00B20DC7"/>
    <w:rsid w:val="00B2187C"/>
    <w:rsid w:val="00B2204D"/>
    <w:rsid w:val="00B23109"/>
    <w:rsid w:val="00B2483F"/>
    <w:rsid w:val="00B2539A"/>
    <w:rsid w:val="00B25CFA"/>
    <w:rsid w:val="00B26851"/>
    <w:rsid w:val="00B269AD"/>
    <w:rsid w:val="00B26F20"/>
    <w:rsid w:val="00B27096"/>
    <w:rsid w:val="00B27C44"/>
    <w:rsid w:val="00B30C40"/>
    <w:rsid w:val="00B30E91"/>
    <w:rsid w:val="00B335C0"/>
    <w:rsid w:val="00B35B13"/>
    <w:rsid w:val="00B35F6C"/>
    <w:rsid w:val="00B360DC"/>
    <w:rsid w:val="00B36CD1"/>
    <w:rsid w:val="00B37E07"/>
    <w:rsid w:val="00B402D7"/>
    <w:rsid w:val="00B404F9"/>
    <w:rsid w:val="00B45AB2"/>
    <w:rsid w:val="00B47875"/>
    <w:rsid w:val="00B508DD"/>
    <w:rsid w:val="00B52109"/>
    <w:rsid w:val="00B53111"/>
    <w:rsid w:val="00B53797"/>
    <w:rsid w:val="00B55DC2"/>
    <w:rsid w:val="00B569B8"/>
    <w:rsid w:val="00B57279"/>
    <w:rsid w:val="00B57D81"/>
    <w:rsid w:val="00B57ED3"/>
    <w:rsid w:val="00B600B5"/>
    <w:rsid w:val="00B60AAE"/>
    <w:rsid w:val="00B60DFD"/>
    <w:rsid w:val="00B611C9"/>
    <w:rsid w:val="00B61886"/>
    <w:rsid w:val="00B61BEC"/>
    <w:rsid w:val="00B62423"/>
    <w:rsid w:val="00B624B5"/>
    <w:rsid w:val="00B62E3F"/>
    <w:rsid w:val="00B63D3A"/>
    <w:rsid w:val="00B64263"/>
    <w:rsid w:val="00B642A2"/>
    <w:rsid w:val="00B64533"/>
    <w:rsid w:val="00B65078"/>
    <w:rsid w:val="00B650CD"/>
    <w:rsid w:val="00B65930"/>
    <w:rsid w:val="00B65A2F"/>
    <w:rsid w:val="00B661A3"/>
    <w:rsid w:val="00B663C7"/>
    <w:rsid w:val="00B66EF0"/>
    <w:rsid w:val="00B71725"/>
    <w:rsid w:val="00B71A5D"/>
    <w:rsid w:val="00B726EC"/>
    <w:rsid w:val="00B73AC5"/>
    <w:rsid w:val="00B73DDC"/>
    <w:rsid w:val="00B74FFE"/>
    <w:rsid w:val="00B775EC"/>
    <w:rsid w:val="00B77653"/>
    <w:rsid w:val="00B8076D"/>
    <w:rsid w:val="00B80920"/>
    <w:rsid w:val="00B854A4"/>
    <w:rsid w:val="00B86681"/>
    <w:rsid w:val="00B87992"/>
    <w:rsid w:val="00B9026C"/>
    <w:rsid w:val="00B90449"/>
    <w:rsid w:val="00B91048"/>
    <w:rsid w:val="00B91D1D"/>
    <w:rsid w:val="00B93484"/>
    <w:rsid w:val="00B95A35"/>
    <w:rsid w:val="00B9712B"/>
    <w:rsid w:val="00B97140"/>
    <w:rsid w:val="00BA0620"/>
    <w:rsid w:val="00BA100F"/>
    <w:rsid w:val="00BA377B"/>
    <w:rsid w:val="00BA3789"/>
    <w:rsid w:val="00BA3DE1"/>
    <w:rsid w:val="00BA521E"/>
    <w:rsid w:val="00BA56A4"/>
    <w:rsid w:val="00BA653B"/>
    <w:rsid w:val="00BA77FD"/>
    <w:rsid w:val="00BB3077"/>
    <w:rsid w:val="00BB3379"/>
    <w:rsid w:val="00BB46FC"/>
    <w:rsid w:val="00BB4D42"/>
    <w:rsid w:val="00BB4E71"/>
    <w:rsid w:val="00BB5AD1"/>
    <w:rsid w:val="00BB5B2D"/>
    <w:rsid w:val="00BB7089"/>
    <w:rsid w:val="00BB7564"/>
    <w:rsid w:val="00BC03DC"/>
    <w:rsid w:val="00BC0C0C"/>
    <w:rsid w:val="00BC15BE"/>
    <w:rsid w:val="00BC5FF3"/>
    <w:rsid w:val="00BC64B3"/>
    <w:rsid w:val="00BC69D9"/>
    <w:rsid w:val="00BD14FA"/>
    <w:rsid w:val="00BD20DE"/>
    <w:rsid w:val="00BD2155"/>
    <w:rsid w:val="00BD3118"/>
    <w:rsid w:val="00BD5BA0"/>
    <w:rsid w:val="00BD5E8F"/>
    <w:rsid w:val="00BD7334"/>
    <w:rsid w:val="00BE1272"/>
    <w:rsid w:val="00BE2D70"/>
    <w:rsid w:val="00BE537C"/>
    <w:rsid w:val="00BE58BB"/>
    <w:rsid w:val="00BE5DF7"/>
    <w:rsid w:val="00BF0C6F"/>
    <w:rsid w:val="00BF19D9"/>
    <w:rsid w:val="00BF3474"/>
    <w:rsid w:val="00BF352F"/>
    <w:rsid w:val="00BF46B4"/>
    <w:rsid w:val="00BF6B3B"/>
    <w:rsid w:val="00C0310C"/>
    <w:rsid w:val="00C039ED"/>
    <w:rsid w:val="00C06644"/>
    <w:rsid w:val="00C07D2E"/>
    <w:rsid w:val="00C07DA4"/>
    <w:rsid w:val="00C123A5"/>
    <w:rsid w:val="00C13C4D"/>
    <w:rsid w:val="00C20314"/>
    <w:rsid w:val="00C209C1"/>
    <w:rsid w:val="00C20C0E"/>
    <w:rsid w:val="00C217B7"/>
    <w:rsid w:val="00C239DC"/>
    <w:rsid w:val="00C23E48"/>
    <w:rsid w:val="00C23F6A"/>
    <w:rsid w:val="00C24598"/>
    <w:rsid w:val="00C2482E"/>
    <w:rsid w:val="00C24D39"/>
    <w:rsid w:val="00C24EB1"/>
    <w:rsid w:val="00C25872"/>
    <w:rsid w:val="00C26FA1"/>
    <w:rsid w:val="00C31121"/>
    <w:rsid w:val="00C3213C"/>
    <w:rsid w:val="00C34659"/>
    <w:rsid w:val="00C35B3D"/>
    <w:rsid w:val="00C37583"/>
    <w:rsid w:val="00C403D9"/>
    <w:rsid w:val="00C40F92"/>
    <w:rsid w:val="00C4109D"/>
    <w:rsid w:val="00C4150F"/>
    <w:rsid w:val="00C41A86"/>
    <w:rsid w:val="00C45834"/>
    <w:rsid w:val="00C45959"/>
    <w:rsid w:val="00C47336"/>
    <w:rsid w:val="00C47441"/>
    <w:rsid w:val="00C47E1C"/>
    <w:rsid w:val="00C5052B"/>
    <w:rsid w:val="00C50B93"/>
    <w:rsid w:val="00C50CCE"/>
    <w:rsid w:val="00C532D6"/>
    <w:rsid w:val="00C53CBD"/>
    <w:rsid w:val="00C54FE5"/>
    <w:rsid w:val="00C561DE"/>
    <w:rsid w:val="00C56C03"/>
    <w:rsid w:val="00C621BA"/>
    <w:rsid w:val="00C6397A"/>
    <w:rsid w:val="00C646DA"/>
    <w:rsid w:val="00C6570D"/>
    <w:rsid w:val="00C704D9"/>
    <w:rsid w:val="00C7105E"/>
    <w:rsid w:val="00C7154E"/>
    <w:rsid w:val="00C71A7C"/>
    <w:rsid w:val="00C72857"/>
    <w:rsid w:val="00C729FA"/>
    <w:rsid w:val="00C74DD1"/>
    <w:rsid w:val="00C75312"/>
    <w:rsid w:val="00C75F8A"/>
    <w:rsid w:val="00C77B89"/>
    <w:rsid w:val="00C808EE"/>
    <w:rsid w:val="00C818DC"/>
    <w:rsid w:val="00C86C42"/>
    <w:rsid w:val="00C87023"/>
    <w:rsid w:val="00C87F75"/>
    <w:rsid w:val="00C91B4F"/>
    <w:rsid w:val="00C929CC"/>
    <w:rsid w:val="00C93550"/>
    <w:rsid w:val="00C93577"/>
    <w:rsid w:val="00C936A0"/>
    <w:rsid w:val="00C95405"/>
    <w:rsid w:val="00C96491"/>
    <w:rsid w:val="00C96C73"/>
    <w:rsid w:val="00C97E99"/>
    <w:rsid w:val="00CA02B7"/>
    <w:rsid w:val="00CA077A"/>
    <w:rsid w:val="00CA0CFB"/>
    <w:rsid w:val="00CA1357"/>
    <w:rsid w:val="00CA1B85"/>
    <w:rsid w:val="00CA2249"/>
    <w:rsid w:val="00CA260B"/>
    <w:rsid w:val="00CA747C"/>
    <w:rsid w:val="00CB02C6"/>
    <w:rsid w:val="00CB13FF"/>
    <w:rsid w:val="00CB1D6D"/>
    <w:rsid w:val="00CB27E9"/>
    <w:rsid w:val="00CB3189"/>
    <w:rsid w:val="00CB3FA5"/>
    <w:rsid w:val="00CB49A3"/>
    <w:rsid w:val="00CB5750"/>
    <w:rsid w:val="00CB5EA6"/>
    <w:rsid w:val="00CB6DC7"/>
    <w:rsid w:val="00CB7625"/>
    <w:rsid w:val="00CC1336"/>
    <w:rsid w:val="00CC4BA1"/>
    <w:rsid w:val="00CC5DBB"/>
    <w:rsid w:val="00CD19EC"/>
    <w:rsid w:val="00CD1F1F"/>
    <w:rsid w:val="00CD23DC"/>
    <w:rsid w:val="00CD2712"/>
    <w:rsid w:val="00CD424F"/>
    <w:rsid w:val="00CD4DB8"/>
    <w:rsid w:val="00CD5489"/>
    <w:rsid w:val="00CD57E7"/>
    <w:rsid w:val="00CD62D1"/>
    <w:rsid w:val="00CD6F80"/>
    <w:rsid w:val="00CD74B5"/>
    <w:rsid w:val="00CD752A"/>
    <w:rsid w:val="00CD75FF"/>
    <w:rsid w:val="00CE0CFC"/>
    <w:rsid w:val="00CE14EE"/>
    <w:rsid w:val="00CE16A5"/>
    <w:rsid w:val="00CE223E"/>
    <w:rsid w:val="00CE3074"/>
    <w:rsid w:val="00CE3766"/>
    <w:rsid w:val="00CE39EA"/>
    <w:rsid w:val="00CE41B1"/>
    <w:rsid w:val="00CE4490"/>
    <w:rsid w:val="00CE4C43"/>
    <w:rsid w:val="00CE4E42"/>
    <w:rsid w:val="00CE52F3"/>
    <w:rsid w:val="00CE6360"/>
    <w:rsid w:val="00CF0B17"/>
    <w:rsid w:val="00CF11FF"/>
    <w:rsid w:val="00CF1CB1"/>
    <w:rsid w:val="00CF1D75"/>
    <w:rsid w:val="00CF43E4"/>
    <w:rsid w:val="00CF4B92"/>
    <w:rsid w:val="00CF6630"/>
    <w:rsid w:val="00CF6D52"/>
    <w:rsid w:val="00CF6E59"/>
    <w:rsid w:val="00D004A8"/>
    <w:rsid w:val="00D009C1"/>
    <w:rsid w:val="00D00A4A"/>
    <w:rsid w:val="00D01A10"/>
    <w:rsid w:val="00D01C1B"/>
    <w:rsid w:val="00D01EC7"/>
    <w:rsid w:val="00D02627"/>
    <w:rsid w:val="00D03AEA"/>
    <w:rsid w:val="00D04740"/>
    <w:rsid w:val="00D04AAB"/>
    <w:rsid w:val="00D04F61"/>
    <w:rsid w:val="00D05A4F"/>
    <w:rsid w:val="00D05C52"/>
    <w:rsid w:val="00D06F10"/>
    <w:rsid w:val="00D1012C"/>
    <w:rsid w:val="00D10FD7"/>
    <w:rsid w:val="00D11942"/>
    <w:rsid w:val="00D1291D"/>
    <w:rsid w:val="00D13480"/>
    <w:rsid w:val="00D13875"/>
    <w:rsid w:val="00D1399B"/>
    <w:rsid w:val="00D1674F"/>
    <w:rsid w:val="00D1679E"/>
    <w:rsid w:val="00D226A7"/>
    <w:rsid w:val="00D2698A"/>
    <w:rsid w:val="00D30394"/>
    <w:rsid w:val="00D30B8D"/>
    <w:rsid w:val="00D31462"/>
    <w:rsid w:val="00D3146E"/>
    <w:rsid w:val="00D32EEE"/>
    <w:rsid w:val="00D32FF8"/>
    <w:rsid w:val="00D341A5"/>
    <w:rsid w:val="00D34378"/>
    <w:rsid w:val="00D34A11"/>
    <w:rsid w:val="00D34B90"/>
    <w:rsid w:val="00D35185"/>
    <w:rsid w:val="00D3533C"/>
    <w:rsid w:val="00D35D8C"/>
    <w:rsid w:val="00D36586"/>
    <w:rsid w:val="00D3675E"/>
    <w:rsid w:val="00D36E5D"/>
    <w:rsid w:val="00D37A9B"/>
    <w:rsid w:val="00D41E0D"/>
    <w:rsid w:val="00D42A68"/>
    <w:rsid w:val="00D42E0B"/>
    <w:rsid w:val="00D431EA"/>
    <w:rsid w:val="00D432E7"/>
    <w:rsid w:val="00D445D2"/>
    <w:rsid w:val="00D47E7B"/>
    <w:rsid w:val="00D50710"/>
    <w:rsid w:val="00D51203"/>
    <w:rsid w:val="00D5381C"/>
    <w:rsid w:val="00D56AFD"/>
    <w:rsid w:val="00D57744"/>
    <w:rsid w:val="00D57A85"/>
    <w:rsid w:val="00D57EBB"/>
    <w:rsid w:val="00D60DB4"/>
    <w:rsid w:val="00D61529"/>
    <w:rsid w:val="00D618B5"/>
    <w:rsid w:val="00D61CDF"/>
    <w:rsid w:val="00D625FF"/>
    <w:rsid w:val="00D62E37"/>
    <w:rsid w:val="00D646B2"/>
    <w:rsid w:val="00D664D9"/>
    <w:rsid w:val="00D67DC3"/>
    <w:rsid w:val="00D70992"/>
    <w:rsid w:val="00D71B38"/>
    <w:rsid w:val="00D71EB5"/>
    <w:rsid w:val="00D72D8F"/>
    <w:rsid w:val="00D7371D"/>
    <w:rsid w:val="00D73FC1"/>
    <w:rsid w:val="00D74062"/>
    <w:rsid w:val="00D7425A"/>
    <w:rsid w:val="00D80C28"/>
    <w:rsid w:val="00D80E48"/>
    <w:rsid w:val="00D8168B"/>
    <w:rsid w:val="00D81D6B"/>
    <w:rsid w:val="00D8506F"/>
    <w:rsid w:val="00D85462"/>
    <w:rsid w:val="00D85C55"/>
    <w:rsid w:val="00D8620A"/>
    <w:rsid w:val="00D864F4"/>
    <w:rsid w:val="00D8759A"/>
    <w:rsid w:val="00D92C11"/>
    <w:rsid w:val="00D92D02"/>
    <w:rsid w:val="00D94536"/>
    <w:rsid w:val="00D94B19"/>
    <w:rsid w:val="00D94BEB"/>
    <w:rsid w:val="00D963F8"/>
    <w:rsid w:val="00D966AF"/>
    <w:rsid w:val="00D976DF"/>
    <w:rsid w:val="00DA3C38"/>
    <w:rsid w:val="00DA3C77"/>
    <w:rsid w:val="00DA6C98"/>
    <w:rsid w:val="00DB02C5"/>
    <w:rsid w:val="00DB34B5"/>
    <w:rsid w:val="00DB5B45"/>
    <w:rsid w:val="00DB6BC6"/>
    <w:rsid w:val="00DB6C0A"/>
    <w:rsid w:val="00DB6DED"/>
    <w:rsid w:val="00DC2CDC"/>
    <w:rsid w:val="00DC3120"/>
    <w:rsid w:val="00DC54F6"/>
    <w:rsid w:val="00DC7855"/>
    <w:rsid w:val="00DC7D3B"/>
    <w:rsid w:val="00DC7E7C"/>
    <w:rsid w:val="00DD0572"/>
    <w:rsid w:val="00DD1BBF"/>
    <w:rsid w:val="00DD1DFD"/>
    <w:rsid w:val="00DD4459"/>
    <w:rsid w:val="00DD5B0A"/>
    <w:rsid w:val="00DD66FC"/>
    <w:rsid w:val="00DD6E6F"/>
    <w:rsid w:val="00DD7C05"/>
    <w:rsid w:val="00DD7DF7"/>
    <w:rsid w:val="00DE3A8D"/>
    <w:rsid w:val="00DE3EA2"/>
    <w:rsid w:val="00DE45C2"/>
    <w:rsid w:val="00DE5A47"/>
    <w:rsid w:val="00DE626E"/>
    <w:rsid w:val="00DE65C0"/>
    <w:rsid w:val="00DE6FB3"/>
    <w:rsid w:val="00DF070C"/>
    <w:rsid w:val="00DF12C5"/>
    <w:rsid w:val="00DF5EBD"/>
    <w:rsid w:val="00E007E8"/>
    <w:rsid w:val="00E023A4"/>
    <w:rsid w:val="00E0294B"/>
    <w:rsid w:val="00E05758"/>
    <w:rsid w:val="00E0627B"/>
    <w:rsid w:val="00E063DA"/>
    <w:rsid w:val="00E06668"/>
    <w:rsid w:val="00E0674C"/>
    <w:rsid w:val="00E06A0E"/>
    <w:rsid w:val="00E06FEC"/>
    <w:rsid w:val="00E111D7"/>
    <w:rsid w:val="00E11782"/>
    <w:rsid w:val="00E1210B"/>
    <w:rsid w:val="00E12219"/>
    <w:rsid w:val="00E130CA"/>
    <w:rsid w:val="00E15BCB"/>
    <w:rsid w:val="00E16ED4"/>
    <w:rsid w:val="00E17D14"/>
    <w:rsid w:val="00E20519"/>
    <w:rsid w:val="00E2276F"/>
    <w:rsid w:val="00E230AC"/>
    <w:rsid w:val="00E2501F"/>
    <w:rsid w:val="00E255F9"/>
    <w:rsid w:val="00E32568"/>
    <w:rsid w:val="00E33244"/>
    <w:rsid w:val="00E33882"/>
    <w:rsid w:val="00E34C43"/>
    <w:rsid w:val="00E34EFD"/>
    <w:rsid w:val="00E36A6E"/>
    <w:rsid w:val="00E37ED6"/>
    <w:rsid w:val="00E430BB"/>
    <w:rsid w:val="00E44401"/>
    <w:rsid w:val="00E44BA2"/>
    <w:rsid w:val="00E44BAD"/>
    <w:rsid w:val="00E45A05"/>
    <w:rsid w:val="00E46391"/>
    <w:rsid w:val="00E46747"/>
    <w:rsid w:val="00E46F66"/>
    <w:rsid w:val="00E50470"/>
    <w:rsid w:val="00E51819"/>
    <w:rsid w:val="00E53751"/>
    <w:rsid w:val="00E5447E"/>
    <w:rsid w:val="00E574B8"/>
    <w:rsid w:val="00E60C7F"/>
    <w:rsid w:val="00E611BD"/>
    <w:rsid w:val="00E62C23"/>
    <w:rsid w:val="00E62C39"/>
    <w:rsid w:val="00E6433A"/>
    <w:rsid w:val="00E64F50"/>
    <w:rsid w:val="00E65F0B"/>
    <w:rsid w:val="00E667DA"/>
    <w:rsid w:val="00E671FF"/>
    <w:rsid w:val="00E715BC"/>
    <w:rsid w:val="00E71B95"/>
    <w:rsid w:val="00E720F9"/>
    <w:rsid w:val="00E72226"/>
    <w:rsid w:val="00E72C86"/>
    <w:rsid w:val="00E735AF"/>
    <w:rsid w:val="00E73ED6"/>
    <w:rsid w:val="00E73F0B"/>
    <w:rsid w:val="00E76A35"/>
    <w:rsid w:val="00E77374"/>
    <w:rsid w:val="00E80405"/>
    <w:rsid w:val="00E82FD0"/>
    <w:rsid w:val="00E84125"/>
    <w:rsid w:val="00E855C1"/>
    <w:rsid w:val="00E85F5C"/>
    <w:rsid w:val="00E8686A"/>
    <w:rsid w:val="00E87AA1"/>
    <w:rsid w:val="00E9180C"/>
    <w:rsid w:val="00E93FD3"/>
    <w:rsid w:val="00E94878"/>
    <w:rsid w:val="00E9582B"/>
    <w:rsid w:val="00E9689C"/>
    <w:rsid w:val="00E97BA7"/>
    <w:rsid w:val="00E97DE0"/>
    <w:rsid w:val="00EA0E5C"/>
    <w:rsid w:val="00EA166C"/>
    <w:rsid w:val="00EA18FD"/>
    <w:rsid w:val="00EA2FC0"/>
    <w:rsid w:val="00EA3045"/>
    <w:rsid w:val="00EA40A1"/>
    <w:rsid w:val="00EA5B2A"/>
    <w:rsid w:val="00EA6EBD"/>
    <w:rsid w:val="00EB3A1A"/>
    <w:rsid w:val="00EB3C28"/>
    <w:rsid w:val="00EB42F9"/>
    <w:rsid w:val="00EB5C27"/>
    <w:rsid w:val="00EB7415"/>
    <w:rsid w:val="00EC02A1"/>
    <w:rsid w:val="00EC0BDB"/>
    <w:rsid w:val="00EC1127"/>
    <w:rsid w:val="00EC1144"/>
    <w:rsid w:val="00EC1D68"/>
    <w:rsid w:val="00EC2CDF"/>
    <w:rsid w:val="00EC363F"/>
    <w:rsid w:val="00EC4893"/>
    <w:rsid w:val="00EC53B5"/>
    <w:rsid w:val="00ED1B31"/>
    <w:rsid w:val="00ED2AA0"/>
    <w:rsid w:val="00ED2D41"/>
    <w:rsid w:val="00ED4384"/>
    <w:rsid w:val="00ED51E7"/>
    <w:rsid w:val="00ED5642"/>
    <w:rsid w:val="00ED586E"/>
    <w:rsid w:val="00ED7C1B"/>
    <w:rsid w:val="00EE09EC"/>
    <w:rsid w:val="00EE3026"/>
    <w:rsid w:val="00EE4FA0"/>
    <w:rsid w:val="00EE5025"/>
    <w:rsid w:val="00EE54ED"/>
    <w:rsid w:val="00EE78C4"/>
    <w:rsid w:val="00EF2FE0"/>
    <w:rsid w:val="00EF393D"/>
    <w:rsid w:val="00EF4BEB"/>
    <w:rsid w:val="00EF59AC"/>
    <w:rsid w:val="00EF62BD"/>
    <w:rsid w:val="00EF6F44"/>
    <w:rsid w:val="00EF7F44"/>
    <w:rsid w:val="00F02BB5"/>
    <w:rsid w:val="00F03089"/>
    <w:rsid w:val="00F04082"/>
    <w:rsid w:val="00F04F5E"/>
    <w:rsid w:val="00F054F3"/>
    <w:rsid w:val="00F06FB2"/>
    <w:rsid w:val="00F079C1"/>
    <w:rsid w:val="00F10A3F"/>
    <w:rsid w:val="00F10D3D"/>
    <w:rsid w:val="00F1278C"/>
    <w:rsid w:val="00F1313A"/>
    <w:rsid w:val="00F16D95"/>
    <w:rsid w:val="00F2198B"/>
    <w:rsid w:val="00F235BC"/>
    <w:rsid w:val="00F23E59"/>
    <w:rsid w:val="00F24B95"/>
    <w:rsid w:val="00F25583"/>
    <w:rsid w:val="00F257EA"/>
    <w:rsid w:val="00F264C3"/>
    <w:rsid w:val="00F26F72"/>
    <w:rsid w:val="00F30A1F"/>
    <w:rsid w:val="00F30E02"/>
    <w:rsid w:val="00F30FE8"/>
    <w:rsid w:val="00F33AFE"/>
    <w:rsid w:val="00F3442E"/>
    <w:rsid w:val="00F3449B"/>
    <w:rsid w:val="00F34A7A"/>
    <w:rsid w:val="00F37095"/>
    <w:rsid w:val="00F378CA"/>
    <w:rsid w:val="00F4061F"/>
    <w:rsid w:val="00F40DD3"/>
    <w:rsid w:val="00F42774"/>
    <w:rsid w:val="00F42F2C"/>
    <w:rsid w:val="00F43394"/>
    <w:rsid w:val="00F45967"/>
    <w:rsid w:val="00F46533"/>
    <w:rsid w:val="00F46EA4"/>
    <w:rsid w:val="00F47618"/>
    <w:rsid w:val="00F507B1"/>
    <w:rsid w:val="00F519AA"/>
    <w:rsid w:val="00F5232D"/>
    <w:rsid w:val="00F53755"/>
    <w:rsid w:val="00F54DC0"/>
    <w:rsid w:val="00F551A4"/>
    <w:rsid w:val="00F56795"/>
    <w:rsid w:val="00F57204"/>
    <w:rsid w:val="00F624CA"/>
    <w:rsid w:val="00F62AD7"/>
    <w:rsid w:val="00F64394"/>
    <w:rsid w:val="00F64970"/>
    <w:rsid w:val="00F6780F"/>
    <w:rsid w:val="00F67D9C"/>
    <w:rsid w:val="00F70361"/>
    <w:rsid w:val="00F71248"/>
    <w:rsid w:val="00F7375B"/>
    <w:rsid w:val="00F73919"/>
    <w:rsid w:val="00F7572B"/>
    <w:rsid w:val="00F7671A"/>
    <w:rsid w:val="00F768CB"/>
    <w:rsid w:val="00F80E4E"/>
    <w:rsid w:val="00F8103B"/>
    <w:rsid w:val="00F82AEE"/>
    <w:rsid w:val="00F83473"/>
    <w:rsid w:val="00F83F53"/>
    <w:rsid w:val="00F8454D"/>
    <w:rsid w:val="00F8458D"/>
    <w:rsid w:val="00F84F7E"/>
    <w:rsid w:val="00F87FC7"/>
    <w:rsid w:val="00F90881"/>
    <w:rsid w:val="00F9384B"/>
    <w:rsid w:val="00F954DE"/>
    <w:rsid w:val="00F958E3"/>
    <w:rsid w:val="00F95A86"/>
    <w:rsid w:val="00F95DE1"/>
    <w:rsid w:val="00F95E5B"/>
    <w:rsid w:val="00F95F5E"/>
    <w:rsid w:val="00F962A7"/>
    <w:rsid w:val="00F96D9E"/>
    <w:rsid w:val="00FA0A78"/>
    <w:rsid w:val="00FA15E6"/>
    <w:rsid w:val="00FA19ED"/>
    <w:rsid w:val="00FA41FF"/>
    <w:rsid w:val="00FA4348"/>
    <w:rsid w:val="00FA500A"/>
    <w:rsid w:val="00FA504C"/>
    <w:rsid w:val="00FA614B"/>
    <w:rsid w:val="00FA68AF"/>
    <w:rsid w:val="00FA7AAC"/>
    <w:rsid w:val="00FB2717"/>
    <w:rsid w:val="00FB466F"/>
    <w:rsid w:val="00FB4C97"/>
    <w:rsid w:val="00FB561A"/>
    <w:rsid w:val="00FB610F"/>
    <w:rsid w:val="00FB7C4F"/>
    <w:rsid w:val="00FB7E5A"/>
    <w:rsid w:val="00FC038B"/>
    <w:rsid w:val="00FC047F"/>
    <w:rsid w:val="00FC1A0A"/>
    <w:rsid w:val="00FC2B99"/>
    <w:rsid w:val="00FC2BC9"/>
    <w:rsid w:val="00FC2C23"/>
    <w:rsid w:val="00FC3017"/>
    <w:rsid w:val="00FC4E81"/>
    <w:rsid w:val="00FC5B47"/>
    <w:rsid w:val="00FC5D0E"/>
    <w:rsid w:val="00FC5D9B"/>
    <w:rsid w:val="00FC711B"/>
    <w:rsid w:val="00FC72E8"/>
    <w:rsid w:val="00FC7330"/>
    <w:rsid w:val="00FC7546"/>
    <w:rsid w:val="00FD16C3"/>
    <w:rsid w:val="00FD17CF"/>
    <w:rsid w:val="00FD2FB8"/>
    <w:rsid w:val="00FD3E44"/>
    <w:rsid w:val="00FD5D14"/>
    <w:rsid w:val="00FD7C10"/>
    <w:rsid w:val="00FE0165"/>
    <w:rsid w:val="00FE0268"/>
    <w:rsid w:val="00FE02D6"/>
    <w:rsid w:val="00FE1081"/>
    <w:rsid w:val="00FE23A8"/>
    <w:rsid w:val="00FE25BC"/>
    <w:rsid w:val="00FE2C7A"/>
    <w:rsid w:val="00FE2E37"/>
    <w:rsid w:val="00FE4E94"/>
    <w:rsid w:val="00FE56BD"/>
    <w:rsid w:val="00FE5F93"/>
    <w:rsid w:val="00FE6C74"/>
    <w:rsid w:val="00FE6F94"/>
    <w:rsid w:val="00FE7966"/>
    <w:rsid w:val="00FF49E9"/>
    <w:rsid w:val="00FF52F4"/>
    <w:rsid w:val="00FF5832"/>
    <w:rsid w:val="00FF5B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86B57D3-52EE-4616-958F-E55DD3DAA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738A"/>
    <w:pPr>
      <w:spacing w:line="360" w:lineRule="auto"/>
      <w:ind w:firstLine="709"/>
      <w:jc w:val="both"/>
    </w:pPr>
    <w:rPr>
      <w:sz w:val="24"/>
      <w:szCs w:val="24"/>
    </w:rPr>
  </w:style>
  <w:style w:type="paragraph" w:styleId="1">
    <w:name w:val="heading 1"/>
    <w:basedOn w:val="a0"/>
    <w:next w:val="2"/>
    <w:qFormat/>
    <w:rsid w:val="00F30FE8"/>
    <w:pPr>
      <w:keepNext/>
      <w:pageBreakBefore/>
      <w:numPr>
        <w:numId w:val="2"/>
      </w:numPr>
      <w:spacing w:before="120" w:after="120" w:line="240" w:lineRule="auto"/>
      <w:jc w:val="left"/>
      <w:outlineLvl w:val="0"/>
    </w:pPr>
    <w:rPr>
      <w:rFonts w:cs="Arial"/>
      <w:b/>
      <w:bCs/>
      <w:kern w:val="32"/>
      <w:sz w:val="32"/>
      <w:szCs w:val="32"/>
    </w:rPr>
  </w:style>
  <w:style w:type="paragraph" w:styleId="2">
    <w:name w:val="heading 2"/>
    <w:basedOn w:val="a0"/>
    <w:next w:val="a0"/>
    <w:qFormat/>
    <w:rsid w:val="006F38AC"/>
    <w:pPr>
      <w:keepNext/>
      <w:numPr>
        <w:ilvl w:val="1"/>
        <w:numId w:val="2"/>
      </w:numPr>
      <w:spacing w:before="240" w:after="60"/>
      <w:outlineLvl w:val="1"/>
    </w:pPr>
    <w:rPr>
      <w:rFonts w:cs="Arial"/>
      <w:b/>
      <w:bCs/>
      <w:iCs/>
      <w:sz w:val="28"/>
      <w:szCs w:val="28"/>
    </w:rPr>
  </w:style>
  <w:style w:type="paragraph" w:styleId="3">
    <w:name w:val="heading 3"/>
    <w:basedOn w:val="a0"/>
    <w:next w:val="a0"/>
    <w:link w:val="30"/>
    <w:unhideWhenUsed/>
    <w:qFormat/>
    <w:rsid w:val="0031171E"/>
    <w:pPr>
      <w:keepNext/>
      <w:keepLines/>
      <w:numPr>
        <w:ilvl w:val="2"/>
        <w:numId w:val="2"/>
      </w:numPr>
      <w:spacing w:before="120"/>
      <w:ind w:left="1225" w:hanging="505"/>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sid w:val="00CC5DBB"/>
    <w:pPr>
      <w:ind w:firstLine="0"/>
      <w:jc w:val="center"/>
    </w:pPr>
    <w:rPr>
      <w:b/>
      <w:bCs/>
      <w:sz w:val="20"/>
      <w:szCs w:val="20"/>
    </w:rPr>
  </w:style>
  <w:style w:type="paragraph" w:styleId="a5">
    <w:name w:val="header"/>
    <w:basedOn w:val="a0"/>
    <w:rsid w:val="00AA6012"/>
    <w:pPr>
      <w:tabs>
        <w:tab w:val="center" w:pos="4677"/>
        <w:tab w:val="right" w:pos="9355"/>
      </w:tabs>
      <w:spacing w:line="240" w:lineRule="auto"/>
    </w:pPr>
    <w:rPr>
      <w:sz w:val="20"/>
    </w:rPr>
  </w:style>
  <w:style w:type="paragraph" w:styleId="a6">
    <w:name w:val="footer"/>
    <w:basedOn w:val="a0"/>
    <w:rsid w:val="00242663"/>
    <w:pPr>
      <w:tabs>
        <w:tab w:val="center" w:pos="4677"/>
        <w:tab w:val="right" w:pos="9355"/>
      </w:tabs>
    </w:pPr>
  </w:style>
  <w:style w:type="character" w:styleId="a7">
    <w:name w:val="page number"/>
    <w:basedOn w:val="a1"/>
    <w:rsid w:val="00242663"/>
  </w:style>
  <w:style w:type="paragraph" w:customStyle="1" w:styleId="a8">
    <w:name w:val="Обычный по центру"/>
    <w:basedOn w:val="a0"/>
    <w:rsid w:val="003349FB"/>
    <w:pPr>
      <w:ind w:firstLine="0"/>
      <w:jc w:val="center"/>
    </w:pPr>
    <w:rPr>
      <w:szCs w:val="20"/>
    </w:rPr>
  </w:style>
  <w:style w:type="character" w:customStyle="1" w:styleId="a9">
    <w:name w:val="Основной полужирный"/>
    <w:basedOn w:val="a1"/>
    <w:rsid w:val="006B3260"/>
    <w:rPr>
      <w:b/>
      <w:bCs/>
    </w:rPr>
  </w:style>
  <w:style w:type="paragraph" w:styleId="aa">
    <w:name w:val="Balloon Text"/>
    <w:basedOn w:val="a0"/>
    <w:link w:val="ab"/>
    <w:rsid w:val="00AC0CD1"/>
    <w:pPr>
      <w:spacing w:line="240" w:lineRule="auto"/>
    </w:pPr>
    <w:rPr>
      <w:rFonts w:ascii="Tahoma" w:hAnsi="Tahoma" w:cs="Tahoma"/>
      <w:sz w:val="16"/>
      <w:szCs w:val="16"/>
    </w:rPr>
  </w:style>
  <w:style w:type="character" w:customStyle="1" w:styleId="ab">
    <w:name w:val="Текст выноски Знак"/>
    <w:basedOn w:val="a1"/>
    <w:link w:val="aa"/>
    <w:rsid w:val="00AC0CD1"/>
    <w:rPr>
      <w:rFonts w:ascii="Tahoma" w:hAnsi="Tahoma" w:cs="Tahoma"/>
      <w:sz w:val="16"/>
      <w:szCs w:val="16"/>
    </w:rPr>
  </w:style>
  <w:style w:type="paragraph" w:styleId="ac">
    <w:name w:val="List Paragraph"/>
    <w:basedOn w:val="a0"/>
    <w:uiPriority w:val="34"/>
    <w:qFormat/>
    <w:rsid w:val="00A30DF0"/>
    <w:pPr>
      <w:contextualSpacing/>
    </w:pPr>
  </w:style>
  <w:style w:type="paragraph" w:styleId="ad">
    <w:name w:val="TOC Heading"/>
    <w:basedOn w:val="1"/>
    <w:next w:val="a0"/>
    <w:uiPriority w:val="39"/>
    <w:unhideWhenUsed/>
    <w:qFormat/>
    <w:rsid w:val="00A370B5"/>
    <w:pPr>
      <w:keepLines/>
      <w:numPr>
        <w:numId w:val="0"/>
      </w:numPr>
      <w:spacing w:before="240" w:after="240"/>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0"/>
    <w:next w:val="a0"/>
    <w:autoRedefine/>
    <w:uiPriority w:val="39"/>
    <w:rsid w:val="00331B0A"/>
    <w:pPr>
      <w:tabs>
        <w:tab w:val="left" w:pos="851"/>
        <w:tab w:val="right" w:leader="dot" w:pos="10206"/>
      </w:tabs>
      <w:spacing w:before="120" w:after="120" w:line="240" w:lineRule="auto"/>
      <w:ind w:firstLine="567"/>
    </w:pPr>
    <w:rPr>
      <w:b/>
    </w:rPr>
  </w:style>
  <w:style w:type="paragraph" w:styleId="20">
    <w:name w:val="toc 2"/>
    <w:basedOn w:val="a0"/>
    <w:next w:val="a0"/>
    <w:autoRedefine/>
    <w:uiPriority w:val="39"/>
    <w:rsid w:val="00AA738A"/>
    <w:pPr>
      <w:tabs>
        <w:tab w:val="left" w:pos="1276"/>
        <w:tab w:val="right" w:leader="dot" w:pos="10206"/>
      </w:tabs>
      <w:spacing w:line="240" w:lineRule="auto"/>
      <w:ind w:left="238" w:firstLine="613"/>
    </w:pPr>
  </w:style>
  <w:style w:type="character" w:styleId="ae">
    <w:name w:val="Hyperlink"/>
    <w:basedOn w:val="a1"/>
    <w:uiPriority w:val="99"/>
    <w:unhideWhenUsed/>
    <w:rsid w:val="00593129"/>
    <w:rPr>
      <w:color w:val="0000FF" w:themeColor="hyperlink"/>
      <w:u w:val="single"/>
    </w:rPr>
  </w:style>
  <w:style w:type="numbering" w:customStyle="1" w:styleId="a">
    <w:name w:val="Обычный нумерованный"/>
    <w:basedOn w:val="a3"/>
    <w:rsid w:val="00656085"/>
    <w:pPr>
      <w:numPr>
        <w:numId w:val="4"/>
      </w:numPr>
    </w:pPr>
  </w:style>
  <w:style w:type="character" w:customStyle="1" w:styleId="af">
    <w:name w:val="Основной моноширинный"/>
    <w:basedOn w:val="a1"/>
    <w:rsid w:val="00317DDB"/>
    <w:rPr>
      <w:rFonts w:ascii="Lucida Console" w:hAnsi="Lucida Console"/>
      <w:b w:val="0"/>
      <w:i w:val="0"/>
      <w:sz w:val="20"/>
    </w:rPr>
  </w:style>
  <w:style w:type="paragraph" w:styleId="af0">
    <w:name w:val="Normal (Web)"/>
    <w:basedOn w:val="a0"/>
    <w:rsid w:val="00711AE1"/>
    <w:pPr>
      <w:spacing w:before="100" w:beforeAutospacing="1" w:after="100" w:afterAutospacing="1" w:line="240" w:lineRule="auto"/>
    </w:pPr>
    <w:rPr>
      <w:sz w:val="26"/>
    </w:rPr>
  </w:style>
  <w:style w:type="table" w:styleId="af1">
    <w:name w:val="Table Grid"/>
    <w:basedOn w:val="a2"/>
    <w:rsid w:val="006C53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1"/>
    <w:link w:val="3"/>
    <w:rsid w:val="0031171E"/>
    <w:rPr>
      <w:rFonts w:asciiTheme="majorHAnsi" w:eastAsiaTheme="majorEastAsia" w:hAnsiTheme="majorHAnsi" w:cstheme="majorBidi"/>
      <w:b/>
      <w:bCs/>
      <w:color w:val="4F81BD" w:themeColor="accent1"/>
      <w:sz w:val="24"/>
      <w:szCs w:val="24"/>
    </w:rPr>
  </w:style>
  <w:style w:type="paragraph" w:styleId="af2">
    <w:name w:val="Title"/>
    <w:basedOn w:val="a0"/>
    <w:next w:val="a0"/>
    <w:link w:val="af3"/>
    <w:qFormat/>
    <w:rsid w:val="00F04F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3">
    <w:name w:val="Название Знак"/>
    <w:basedOn w:val="a1"/>
    <w:link w:val="af2"/>
    <w:rsid w:val="00F04F5E"/>
    <w:rPr>
      <w:rFonts w:asciiTheme="majorHAnsi" w:eastAsiaTheme="majorEastAsia" w:hAnsiTheme="majorHAnsi" w:cstheme="majorBidi"/>
      <w:color w:val="17365D" w:themeColor="text2" w:themeShade="BF"/>
      <w:spacing w:val="5"/>
      <w:kern w:val="28"/>
      <w:sz w:val="52"/>
      <w:szCs w:val="52"/>
    </w:rPr>
  </w:style>
  <w:style w:type="paragraph" w:styleId="31">
    <w:name w:val="toc 3"/>
    <w:basedOn w:val="a0"/>
    <w:next w:val="a0"/>
    <w:autoRedefine/>
    <w:uiPriority w:val="39"/>
    <w:rsid w:val="002D4BC9"/>
    <w:pPr>
      <w:tabs>
        <w:tab w:val="left" w:pos="851"/>
        <w:tab w:val="left" w:pos="1843"/>
        <w:tab w:val="right" w:leader="dot" w:pos="10206"/>
      </w:tabs>
      <w:spacing w:line="240" w:lineRule="auto"/>
      <w:ind w:left="482" w:firstLine="652"/>
    </w:pPr>
  </w:style>
  <w:style w:type="paragraph" w:customStyle="1" w:styleId="0">
    <w:name w:val="Обычный 0 мм"/>
    <w:basedOn w:val="a0"/>
    <w:rsid w:val="00E8686A"/>
    <w:pPr>
      <w:spacing w:line="240" w:lineRule="auto"/>
      <w:ind w:firstLine="0"/>
    </w:pPr>
    <w:rPr>
      <w:szCs w:val="20"/>
    </w:rPr>
  </w:style>
  <w:style w:type="paragraph" w:customStyle="1" w:styleId="00">
    <w:name w:val="Обычный мелкий 0 мм"/>
    <w:basedOn w:val="0"/>
    <w:rsid w:val="00756E48"/>
    <w:rPr>
      <w:sz w:val="20"/>
    </w:rPr>
  </w:style>
  <w:style w:type="paragraph" w:styleId="af4">
    <w:name w:val="table of figures"/>
    <w:basedOn w:val="a0"/>
    <w:next w:val="a0"/>
    <w:uiPriority w:val="99"/>
    <w:rsid w:val="00AA738A"/>
    <w:pPr>
      <w:spacing w:line="240" w:lineRule="auto"/>
    </w:pPr>
  </w:style>
  <w:style w:type="character" w:customStyle="1" w:styleId="af5">
    <w:name w:val="Основной моноширинный + Бордовый"/>
    <w:basedOn w:val="af"/>
    <w:rsid w:val="00005C15"/>
    <w:rPr>
      <w:rFonts w:ascii="Lucida Console" w:hAnsi="Lucida Console"/>
      <w:b w:val="0"/>
      <w:i w:val="0"/>
      <w:color w:val="CC0066"/>
      <w:sz w:val="20"/>
    </w:rPr>
  </w:style>
  <w:style w:type="paragraph" w:styleId="4">
    <w:name w:val="toc 4"/>
    <w:basedOn w:val="a0"/>
    <w:next w:val="a0"/>
    <w:autoRedefine/>
    <w:uiPriority w:val="39"/>
    <w:unhideWhenUsed/>
    <w:rsid w:val="00267926"/>
    <w:pPr>
      <w:spacing w:after="100" w:line="276" w:lineRule="auto"/>
      <w:ind w:left="660" w:firstLine="0"/>
      <w:jc w:val="left"/>
    </w:pPr>
    <w:rPr>
      <w:rFonts w:asciiTheme="minorHAnsi" w:eastAsiaTheme="minorEastAsia" w:hAnsiTheme="minorHAnsi" w:cstheme="minorBidi"/>
      <w:sz w:val="22"/>
      <w:szCs w:val="22"/>
    </w:rPr>
  </w:style>
  <w:style w:type="paragraph" w:styleId="5">
    <w:name w:val="toc 5"/>
    <w:basedOn w:val="a0"/>
    <w:next w:val="a0"/>
    <w:autoRedefine/>
    <w:uiPriority w:val="39"/>
    <w:unhideWhenUsed/>
    <w:rsid w:val="00267926"/>
    <w:pPr>
      <w:spacing w:after="100" w:line="276" w:lineRule="auto"/>
      <w:ind w:left="880" w:firstLine="0"/>
      <w:jc w:val="left"/>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267926"/>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267926"/>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267926"/>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267926"/>
    <w:pPr>
      <w:spacing w:after="100" w:line="276" w:lineRule="auto"/>
      <w:ind w:left="1760" w:firstLine="0"/>
      <w:jc w:val="left"/>
    </w:pPr>
    <w:rPr>
      <w:rFonts w:asciiTheme="minorHAnsi" w:eastAsiaTheme="minorEastAsia" w:hAnsiTheme="minorHAnsi" w:cstheme="minorBidi"/>
      <w:sz w:val="22"/>
      <w:szCs w:val="22"/>
    </w:rPr>
  </w:style>
  <w:style w:type="paragraph" w:styleId="af6">
    <w:name w:val="footnote text"/>
    <w:basedOn w:val="a0"/>
    <w:link w:val="af7"/>
    <w:rsid w:val="00F57204"/>
    <w:pPr>
      <w:spacing w:line="240" w:lineRule="auto"/>
    </w:pPr>
    <w:rPr>
      <w:sz w:val="20"/>
      <w:szCs w:val="20"/>
    </w:rPr>
  </w:style>
  <w:style w:type="character" w:customStyle="1" w:styleId="af7">
    <w:name w:val="Текст сноски Знак"/>
    <w:basedOn w:val="a1"/>
    <w:link w:val="af6"/>
    <w:rsid w:val="00F57204"/>
  </w:style>
  <w:style w:type="character" w:styleId="af8">
    <w:name w:val="footnote reference"/>
    <w:basedOn w:val="a1"/>
    <w:rsid w:val="00F572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94512-5E06-402A-AEE6-DAA481BCB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30071</Words>
  <Characters>171409</Characters>
  <Application>Microsoft Office Word</Application>
  <DocSecurity>0</DocSecurity>
  <Lines>1428</Lines>
  <Paragraphs>402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LMDP</Company>
  <LinksUpToDate>false</LinksUpToDate>
  <CharactersWithSpaces>201078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lastModifiedBy>Alexander</cp:lastModifiedBy>
  <cp:revision>4</cp:revision>
  <cp:lastPrinted>2011-04-26T08:25:00Z</cp:lastPrinted>
  <dcterms:created xsi:type="dcterms:W3CDTF">2013-05-08T13:36:00Z</dcterms:created>
  <dcterms:modified xsi:type="dcterms:W3CDTF">2013-05-08T13:36:00Z</dcterms:modified>
</cp:coreProperties>
</file>