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3562" w:rsidRPr="009A3562" w:rsidRDefault="009A3562" w:rsidP="009A3562">
      <w:pPr>
        <w:pStyle w:val="a8"/>
        <w:rPr>
          <w:rStyle w:val="a9"/>
          <w:lang w:val="en-US"/>
        </w:rPr>
      </w:pPr>
    </w:p>
    <w:p w:rsidR="009A3562" w:rsidRDefault="009A3562" w:rsidP="009A3562">
      <w:pPr>
        <w:pStyle w:val="a8"/>
        <w:rPr>
          <w:rStyle w:val="a9"/>
          <w:lang w:val="en-US"/>
        </w:rPr>
      </w:pPr>
    </w:p>
    <w:p w:rsidR="009A3562" w:rsidRDefault="009A3562" w:rsidP="009A3562">
      <w:pPr>
        <w:pStyle w:val="a8"/>
        <w:rPr>
          <w:rStyle w:val="a9"/>
          <w:lang w:val="en-US"/>
        </w:rPr>
      </w:pPr>
    </w:p>
    <w:p w:rsidR="009A3562" w:rsidRDefault="009A3562" w:rsidP="009A3562">
      <w:pPr>
        <w:pStyle w:val="a8"/>
        <w:rPr>
          <w:rStyle w:val="a9"/>
          <w:lang w:val="en-US"/>
        </w:rPr>
      </w:pPr>
    </w:p>
    <w:p w:rsidR="009A3562" w:rsidRDefault="009A3562" w:rsidP="009A3562">
      <w:pPr>
        <w:pStyle w:val="a8"/>
        <w:rPr>
          <w:rStyle w:val="a9"/>
          <w:lang w:val="en-US"/>
        </w:rPr>
      </w:pPr>
    </w:p>
    <w:p w:rsidR="009A3562" w:rsidRDefault="009A3562" w:rsidP="009A3562">
      <w:pPr>
        <w:pStyle w:val="a8"/>
        <w:rPr>
          <w:rStyle w:val="a9"/>
          <w:lang w:val="en-US"/>
        </w:rPr>
      </w:pPr>
    </w:p>
    <w:p w:rsidR="009A3562" w:rsidRDefault="009A3562" w:rsidP="009A3562">
      <w:pPr>
        <w:pStyle w:val="a8"/>
        <w:rPr>
          <w:rStyle w:val="a9"/>
          <w:lang w:val="en-US"/>
        </w:rPr>
      </w:pPr>
    </w:p>
    <w:p w:rsidR="009A3562" w:rsidRDefault="009A3562" w:rsidP="009A3562">
      <w:pPr>
        <w:pStyle w:val="a8"/>
        <w:rPr>
          <w:rStyle w:val="a9"/>
          <w:lang w:val="en-US"/>
        </w:rPr>
      </w:pPr>
    </w:p>
    <w:p w:rsidR="009A3562" w:rsidRPr="009A3562" w:rsidRDefault="009A3562" w:rsidP="009A3562">
      <w:pPr>
        <w:pStyle w:val="a8"/>
        <w:rPr>
          <w:rStyle w:val="a9"/>
          <w:lang w:val="en-US"/>
        </w:rPr>
      </w:pPr>
    </w:p>
    <w:p w:rsidR="001032F1" w:rsidRPr="005F3B44" w:rsidRDefault="00AC4A60" w:rsidP="00FE23A8">
      <w:pPr>
        <w:pStyle w:val="a8"/>
        <w:rPr>
          <w:rStyle w:val="a9"/>
          <w:sz w:val="32"/>
          <w:szCs w:val="32"/>
        </w:rPr>
      </w:pPr>
      <w:r w:rsidRPr="005F3B44">
        <w:rPr>
          <w:rStyle w:val="a9"/>
          <w:sz w:val="32"/>
          <w:szCs w:val="32"/>
        </w:rPr>
        <w:t>МЕТОДИКА СОЗДАНИЯ</w:t>
      </w:r>
    </w:p>
    <w:p w:rsidR="001032F1" w:rsidRPr="00616339" w:rsidRDefault="00AC4A60" w:rsidP="00FE23A8">
      <w:pPr>
        <w:pStyle w:val="a8"/>
        <w:rPr>
          <w:rStyle w:val="a9"/>
          <w:sz w:val="32"/>
          <w:szCs w:val="32"/>
        </w:rPr>
      </w:pPr>
      <w:r w:rsidRPr="005F3B44">
        <w:rPr>
          <w:rStyle w:val="a9"/>
          <w:sz w:val="32"/>
          <w:szCs w:val="32"/>
        </w:rPr>
        <w:t>МОДЕЛИ ТУРБИНЫ</w:t>
      </w:r>
    </w:p>
    <w:p w:rsidR="009A3562" w:rsidRPr="005F3B44" w:rsidRDefault="0044671F" w:rsidP="00FE23A8">
      <w:pPr>
        <w:pStyle w:val="a8"/>
        <w:rPr>
          <w:rStyle w:val="a9"/>
          <w:sz w:val="32"/>
          <w:szCs w:val="32"/>
        </w:rPr>
      </w:pPr>
      <w:r>
        <w:rPr>
          <w:rStyle w:val="a9"/>
          <w:sz w:val="32"/>
          <w:szCs w:val="32"/>
        </w:rPr>
        <w:t>в</w:t>
      </w:r>
      <w:r w:rsidRPr="00694284">
        <w:rPr>
          <w:rStyle w:val="a9"/>
          <w:sz w:val="32"/>
          <w:szCs w:val="32"/>
        </w:rPr>
        <w:t xml:space="preserve"> </w:t>
      </w:r>
      <w:r>
        <w:rPr>
          <w:rStyle w:val="a9"/>
          <w:sz w:val="32"/>
          <w:szCs w:val="32"/>
          <w:lang w:val="en-US"/>
        </w:rPr>
        <w:t>SimInTech</w:t>
      </w:r>
    </w:p>
    <w:p w:rsidR="009A3562" w:rsidRDefault="009A3562" w:rsidP="00FE23A8">
      <w:pPr>
        <w:pStyle w:val="a8"/>
        <w:rPr>
          <w:rStyle w:val="a9"/>
        </w:rPr>
      </w:pPr>
    </w:p>
    <w:p w:rsidR="00616339" w:rsidRDefault="00616339" w:rsidP="00FE23A8">
      <w:pPr>
        <w:pStyle w:val="a8"/>
        <w:rPr>
          <w:rStyle w:val="a9"/>
        </w:rPr>
      </w:pPr>
    </w:p>
    <w:p w:rsidR="00616339" w:rsidRDefault="00616339" w:rsidP="00FE23A8">
      <w:pPr>
        <w:pStyle w:val="a8"/>
        <w:rPr>
          <w:rStyle w:val="a9"/>
        </w:rPr>
      </w:pPr>
    </w:p>
    <w:p w:rsidR="00616339" w:rsidRPr="00616339" w:rsidRDefault="00616339" w:rsidP="00FE23A8">
      <w:pPr>
        <w:pStyle w:val="a8"/>
        <w:rPr>
          <w:rStyle w:val="a9"/>
        </w:rPr>
      </w:pPr>
    </w:p>
    <w:p w:rsidR="009A3562" w:rsidRPr="00616339" w:rsidRDefault="009A3562" w:rsidP="00FE23A8">
      <w:pPr>
        <w:pStyle w:val="a8"/>
        <w:rPr>
          <w:rStyle w:val="a9"/>
        </w:rPr>
      </w:pPr>
    </w:p>
    <w:p w:rsidR="009A3562" w:rsidRPr="00616339" w:rsidRDefault="009A3562" w:rsidP="00FE23A8">
      <w:pPr>
        <w:pStyle w:val="a8"/>
        <w:rPr>
          <w:rStyle w:val="a9"/>
        </w:rPr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45"/>
        <w:gridCol w:w="4075"/>
      </w:tblGrid>
      <w:tr w:rsidR="009A3562" w:rsidRPr="009A3562" w:rsidTr="009A3562">
        <w:tc>
          <w:tcPr>
            <w:tcW w:w="6345" w:type="dxa"/>
          </w:tcPr>
          <w:p w:rsidR="009A3562" w:rsidRPr="00616339" w:rsidRDefault="009A3562" w:rsidP="00FE23A8">
            <w:pPr>
              <w:pStyle w:val="a8"/>
              <w:rPr>
                <w:rStyle w:val="a9"/>
              </w:rPr>
            </w:pPr>
          </w:p>
        </w:tc>
        <w:tc>
          <w:tcPr>
            <w:tcW w:w="4075" w:type="dxa"/>
          </w:tcPr>
          <w:p w:rsidR="009A3562" w:rsidRPr="009A3562" w:rsidRDefault="009A3562" w:rsidP="009A3562">
            <w:pPr>
              <w:pStyle w:val="a8"/>
              <w:rPr>
                <w:rStyle w:val="a9"/>
              </w:rPr>
            </w:pPr>
          </w:p>
        </w:tc>
      </w:tr>
      <w:tr w:rsidR="009A3562" w:rsidRPr="009A3562" w:rsidTr="009A3562">
        <w:tc>
          <w:tcPr>
            <w:tcW w:w="6345" w:type="dxa"/>
          </w:tcPr>
          <w:p w:rsidR="009A3562" w:rsidRPr="009A3562" w:rsidRDefault="009A3562" w:rsidP="00FE23A8">
            <w:pPr>
              <w:pStyle w:val="a8"/>
              <w:rPr>
                <w:rStyle w:val="a9"/>
              </w:rPr>
            </w:pPr>
          </w:p>
        </w:tc>
        <w:tc>
          <w:tcPr>
            <w:tcW w:w="4075" w:type="dxa"/>
          </w:tcPr>
          <w:p w:rsidR="009A3562" w:rsidRPr="009A3562" w:rsidRDefault="009A3562" w:rsidP="009A3562">
            <w:pPr>
              <w:jc w:val="right"/>
              <w:rPr>
                <w:rStyle w:val="a9"/>
              </w:rPr>
            </w:pPr>
          </w:p>
        </w:tc>
      </w:tr>
      <w:tr w:rsidR="009A3562" w:rsidRPr="009A3562" w:rsidTr="009A3562">
        <w:tc>
          <w:tcPr>
            <w:tcW w:w="6345" w:type="dxa"/>
          </w:tcPr>
          <w:p w:rsidR="009A3562" w:rsidRPr="009A3562" w:rsidRDefault="009A3562" w:rsidP="00FE23A8">
            <w:pPr>
              <w:pStyle w:val="a8"/>
              <w:rPr>
                <w:rStyle w:val="a9"/>
              </w:rPr>
            </w:pPr>
          </w:p>
        </w:tc>
        <w:tc>
          <w:tcPr>
            <w:tcW w:w="4075" w:type="dxa"/>
          </w:tcPr>
          <w:p w:rsidR="009A3562" w:rsidRPr="009A3562" w:rsidRDefault="009A3562" w:rsidP="009A3562">
            <w:pPr>
              <w:jc w:val="left"/>
            </w:pPr>
            <w:r>
              <w:t>Авторы</w:t>
            </w:r>
            <w:r w:rsidRPr="009A3562">
              <w:t>:</w:t>
            </w:r>
          </w:p>
          <w:p w:rsidR="009A3562" w:rsidRPr="009A3562" w:rsidRDefault="009A3562" w:rsidP="009A3562">
            <w:pPr>
              <w:jc w:val="left"/>
            </w:pPr>
            <w:r>
              <w:t>к</w:t>
            </w:r>
            <w:r w:rsidRPr="009A3562">
              <w:t>.</w:t>
            </w:r>
            <w:r>
              <w:t>т</w:t>
            </w:r>
            <w:r w:rsidRPr="009A3562">
              <w:t>.</w:t>
            </w:r>
            <w:r>
              <w:t>н</w:t>
            </w:r>
            <w:r w:rsidRPr="009A3562">
              <w:t xml:space="preserve">. </w:t>
            </w:r>
            <w:r>
              <w:t>Козлов</w:t>
            </w:r>
            <w:r w:rsidRPr="009A3562">
              <w:t xml:space="preserve"> </w:t>
            </w:r>
            <w:r>
              <w:t>О</w:t>
            </w:r>
            <w:r w:rsidRPr="009A3562">
              <w:t>.</w:t>
            </w:r>
            <w:r>
              <w:t>С</w:t>
            </w:r>
            <w:r w:rsidRPr="009A3562">
              <w:t>.</w:t>
            </w:r>
          </w:p>
          <w:p w:rsidR="009A3562" w:rsidRPr="009A3562" w:rsidRDefault="009A3562" w:rsidP="009A3562">
            <w:pPr>
              <w:jc w:val="left"/>
            </w:pPr>
            <w:r>
              <w:t>к</w:t>
            </w:r>
            <w:r w:rsidRPr="009A3562">
              <w:t>.</w:t>
            </w:r>
            <w:r>
              <w:t>т</w:t>
            </w:r>
            <w:r w:rsidRPr="009A3562">
              <w:t>.</w:t>
            </w:r>
            <w:r>
              <w:t>н</w:t>
            </w:r>
            <w:r w:rsidRPr="009A3562">
              <w:t xml:space="preserve">. </w:t>
            </w:r>
            <w:r w:rsidR="00616339">
              <w:t>Ходаковский В.В.</w:t>
            </w:r>
          </w:p>
          <w:p w:rsidR="009A3562" w:rsidRPr="009A3562" w:rsidRDefault="00616339" w:rsidP="009A3562">
            <w:pPr>
              <w:jc w:val="left"/>
              <w:rPr>
                <w:rStyle w:val="a9"/>
                <w:b w:val="0"/>
                <w:bCs w:val="0"/>
              </w:rPr>
            </w:pPr>
            <w:r>
              <w:t>Щекатуров А.М.</w:t>
            </w:r>
          </w:p>
        </w:tc>
      </w:tr>
      <w:tr w:rsidR="009A3562" w:rsidRPr="009A3562" w:rsidTr="009A3562">
        <w:tc>
          <w:tcPr>
            <w:tcW w:w="6345" w:type="dxa"/>
          </w:tcPr>
          <w:p w:rsidR="009A3562" w:rsidRPr="009A3562" w:rsidRDefault="009A3562" w:rsidP="00FE23A8">
            <w:pPr>
              <w:pStyle w:val="a8"/>
              <w:rPr>
                <w:rStyle w:val="a9"/>
              </w:rPr>
            </w:pPr>
          </w:p>
        </w:tc>
        <w:tc>
          <w:tcPr>
            <w:tcW w:w="4075" w:type="dxa"/>
          </w:tcPr>
          <w:p w:rsidR="009A3562" w:rsidRPr="009A3562" w:rsidRDefault="009A3562" w:rsidP="00FE23A8">
            <w:pPr>
              <w:pStyle w:val="a8"/>
              <w:rPr>
                <w:rStyle w:val="a9"/>
              </w:rPr>
            </w:pPr>
          </w:p>
        </w:tc>
      </w:tr>
      <w:tr w:rsidR="009A3562" w:rsidRPr="009A3562" w:rsidTr="009A3562">
        <w:tc>
          <w:tcPr>
            <w:tcW w:w="6345" w:type="dxa"/>
          </w:tcPr>
          <w:p w:rsidR="009A3562" w:rsidRPr="009A3562" w:rsidRDefault="009A3562" w:rsidP="00FE23A8">
            <w:pPr>
              <w:pStyle w:val="a8"/>
              <w:rPr>
                <w:rStyle w:val="a9"/>
              </w:rPr>
            </w:pPr>
          </w:p>
        </w:tc>
        <w:tc>
          <w:tcPr>
            <w:tcW w:w="4075" w:type="dxa"/>
          </w:tcPr>
          <w:p w:rsidR="009A3562" w:rsidRPr="009A3562" w:rsidRDefault="009A3562" w:rsidP="00FE23A8">
            <w:pPr>
              <w:pStyle w:val="a8"/>
              <w:rPr>
                <w:rStyle w:val="a9"/>
              </w:rPr>
            </w:pPr>
          </w:p>
        </w:tc>
      </w:tr>
    </w:tbl>
    <w:p w:rsidR="00DB6C0A" w:rsidRPr="009A3562" w:rsidRDefault="00DB6C0A" w:rsidP="00711AE1">
      <w:pPr>
        <w:jc w:val="center"/>
      </w:pPr>
    </w:p>
    <w:p w:rsidR="009A3562" w:rsidRPr="009A3562" w:rsidRDefault="009A3562" w:rsidP="00711AE1">
      <w:pPr>
        <w:jc w:val="center"/>
      </w:pPr>
    </w:p>
    <w:p w:rsidR="00DB6C0A" w:rsidRPr="009A3562" w:rsidRDefault="00DB6C0A" w:rsidP="00711AE1">
      <w:pPr>
        <w:jc w:val="center"/>
      </w:pPr>
    </w:p>
    <w:p w:rsidR="00DB6C0A" w:rsidRPr="009A3562" w:rsidRDefault="00DB6C0A" w:rsidP="00711AE1">
      <w:pPr>
        <w:jc w:val="center"/>
      </w:pPr>
    </w:p>
    <w:p w:rsidR="00DB6C0A" w:rsidRPr="009A3562" w:rsidRDefault="00DB6C0A" w:rsidP="00711AE1">
      <w:pPr>
        <w:jc w:val="center"/>
      </w:pPr>
    </w:p>
    <w:p w:rsidR="00A71947" w:rsidRPr="009A3562" w:rsidRDefault="00A71947" w:rsidP="00711AE1">
      <w:pPr>
        <w:jc w:val="center"/>
      </w:pPr>
    </w:p>
    <w:p w:rsidR="00DB6C0A" w:rsidRPr="009A3562" w:rsidRDefault="00DB6C0A" w:rsidP="00711AE1">
      <w:pPr>
        <w:jc w:val="center"/>
      </w:pPr>
    </w:p>
    <w:p w:rsidR="0018271A" w:rsidRPr="009A3562" w:rsidRDefault="00711AE1" w:rsidP="009A3562">
      <w:pPr>
        <w:pStyle w:val="a8"/>
        <w:rPr>
          <w:rStyle w:val="a9"/>
          <w:b w:val="0"/>
        </w:rPr>
      </w:pPr>
      <w:r w:rsidRPr="009A3562">
        <w:rPr>
          <w:rStyle w:val="a9"/>
          <w:b w:val="0"/>
        </w:rPr>
        <w:t>Москва, 201</w:t>
      </w:r>
      <w:r w:rsidR="00F30A1F" w:rsidRPr="009A3562">
        <w:rPr>
          <w:rStyle w:val="a9"/>
          <w:b w:val="0"/>
        </w:rPr>
        <w:t>1</w:t>
      </w:r>
    </w:p>
    <w:p w:rsidR="00700D57" w:rsidRPr="00A370B5" w:rsidRDefault="00700D57" w:rsidP="00A370B5">
      <w:pPr>
        <w:pStyle w:val="ad"/>
      </w:pPr>
      <w:r w:rsidRPr="00A370B5">
        <w:lastRenderedPageBreak/>
        <w:t>Оглавление</w:t>
      </w:r>
    </w:p>
    <w:p w:rsidR="00A33010" w:rsidRDefault="00EC1144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fldChar w:fldCharType="begin"/>
      </w:r>
      <w:r w:rsidR="00700D57">
        <w:instrText xml:space="preserve"> TOC \o "1-3" </w:instrText>
      </w:r>
      <w:r w:rsidR="00CF2E92">
        <w:instrText xml:space="preserve">\h </w:instrText>
      </w:r>
      <w:r w:rsidR="00700D57">
        <w:instrText xml:space="preserve">\z \u </w:instrText>
      </w:r>
      <w:r>
        <w:fldChar w:fldCharType="separate"/>
      </w:r>
      <w:hyperlink w:anchor="_Toc400496335" w:history="1">
        <w:r w:rsidR="00A33010" w:rsidRPr="00A768A4">
          <w:rPr>
            <w:rStyle w:val="ae"/>
            <w:noProof/>
          </w:rPr>
          <w:t>1</w:t>
        </w:r>
        <w:r w:rsidR="00A33010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Постановка задачи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_Toc400496335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A33010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36" w:history="1">
        <w:r w:rsidRPr="00A768A4">
          <w:rPr>
            <w:rStyle w:val="ae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Исходные данные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00496337" w:history="1">
        <w:r w:rsidRPr="00A768A4">
          <w:rPr>
            <w:rStyle w:val="ae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Создание теплогидравлической модели проточной части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38" w:history="1">
        <w:r w:rsidRPr="00A768A4">
          <w:rPr>
            <w:rStyle w:val="ae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Создание новой теплогидравлической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39" w:history="1">
        <w:r w:rsidRPr="00A768A4">
          <w:rPr>
            <w:rStyle w:val="ae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Проверка подключения к базе данных сигналов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40" w:history="1">
        <w:r w:rsidRPr="00A768A4">
          <w:rPr>
            <w:rStyle w:val="ae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Набор схемы проточной части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41" w:history="1">
        <w:r w:rsidRPr="00A768A4">
          <w:rPr>
            <w:rStyle w:val="ae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Настройка параметров расчетной модели и свойств элементов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42" w:history="1">
        <w:r w:rsidRPr="00A768A4">
          <w:rPr>
            <w:rStyle w:val="ae"/>
            <w:noProof/>
          </w:rPr>
          <w:t>2.4.1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Граничный узел 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43" w:history="1">
        <w:r w:rsidRPr="00A768A4">
          <w:rPr>
            <w:rStyle w:val="ae"/>
            <w:noProof/>
          </w:rPr>
          <w:t>2.4.2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Глобальные сигналы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44" w:history="1">
        <w:r w:rsidRPr="00A768A4">
          <w:rPr>
            <w:rStyle w:val="ae"/>
            <w:noProof/>
          </w:rPr>
          <w:t>2.4.3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Граничный узел 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45" w:history="1">
        <w:r w:rsidRPr="00A768A4">
          <w:rPr>
            <w:rStyle w:val="ae"/>
            <w:noProof/>
          </w:rPr>
          <w:t>2.4.4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Узлы G, соответствующие отборам пара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46" w:history="1">
        <w:r w:rsidRPr="00A768A4">
          <w:rPr>
            <w:rStyle w:val="ae"/>
            <w:noProof/>
          </w:rPr>
          <w:t>2.4.5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Внутренние узлы модели проточной части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47" w:history="1">
        <w:r w:rsidRPr="00A768A4">
          <w:rPr>
            <w:rStyle w:val="ae"/>
            <w:noProof/>
          </w:rPr>
          <w:t>2.4.6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Ротор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48" w:history="1">
        <w:r w:rsidRPr="00A768A4">
          <w:rPr>
            <w:rStyle w:val="ae"/>
            <w:noProof/>
          </w:rPr>
          <w:t>2.4.7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Генератор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49" w:history="1">
        <w:r w:rsidRPr="00A768A4">
          <w:rPr>
            <w:rStyle w:val="ae"/>
            <w:noProof/>
          </w:rPr>
          <w:t>2.4.8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Отладочные элементы схемы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50" w:history="1">
        <w:r w:rsidRPr="00A768A4">
          <w:rPr>
            <w:rStyle w:val="ae"/>
            <w:noProof/>
          </w:rPr>
          <w:t>2.4.9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Трубопроводы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51" w:history="1">
        <w:r w:rsidRPr="00A768A4">
          <w:rPr>
            <w:rStyle w:val="ae"/>
            <w:noProof/>
          </w:rPr>
          <w:t>2.4.10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Задвижки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52" w:history="1">
        <w:r w:rsidRPr="00A768A4">
          <w:rPr>
            <w:rStyle w:val="ae"/>
            <w:noProof/>
          </w:rPr>
          <w:t>2.4.11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Контроль параметров ТРР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53" w:history="1">
        <w:r w:rsidRPr="00A768A4">
          <w:rPr>
            <w:rStyle w:val="ae"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Номинальное состояние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54" w:history="1">
        <w:r w:rsidRPr="00A768A4">
          <w:rPr>
            <w:rStyle w:val="ae"/>
            <w:noProof/>
          </w:rPr>
          <w:t>2.5.1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Общие принципы отладки теплогидравлической схемы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55" w:history="1">
        <w:r w:rsidRPr="00A768A4">
          <w:rPr>
            <w:rStyle w:val="ae"/>
            <w:noProof/>
          </w:rPr>
          <w:t>2.5.2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Метод подбора параметров проточной части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56" w:history="1">
        <w:r w:rsidRPr="00A768A4">
          <w:rPr>
            <w:rStyle w:val="ae"/>
            <w:noProof/>
          </w:rPr>
          <w:t>2.5.3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Активные элементы, ротор и генератор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00496357" w:history="1">
        <w:r w:rsidRPr="00A768A4">
          <w:rPr>
            <w:rStyle w:val="ae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Создание теплогидравлической модели конденсатора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58" w:history="1">
        <w:r w:rsidRPr="00A768A4">
          <w:rPr>
            <w:rStyle w:val="ae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Создание новой схемы ТРР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59" w:history="1">
        <w:r w:rsidRPr="00A768A4">
          <w:rPr>
            <w:rStyle w:val="ae"/>
            <w:noProof/>
          </w:rPr>
          <w:t>3.1.1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Новая схема ТРР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60" w:history="1">
        <w:r w:rsidRPr="00A768A4">
          <w:rPr>
            <w:rStyle w:val="ae"/>
            <w:noProof/>
          </w:rPr>
          <w:t>3.1.2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Глобальные сигналы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61" w:history="1">
        <w:r w:rsidRPr="00A768A4">
          <w:rPr>
            <w:rStyle w:val="ae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Модель главного конденсатора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62" w:history="1">
        <w:r w:rsidRPr="00A768A4">
          <w:rPr>
            <w:rStyle w:val="ae"/>
            <w:noProof/>
          </w:rPr>
          <w:t>3.2.1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Описание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63" w:history="1">
        <w:r w:rsidRPr="00A768A4">
          <w:rPr>
            <w:rStyle w:val="ae"/>
            <w:noProof/>
          </w:rPr>
          <w:t>3.2.2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Содание верхнего уровня модели конденсатора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64" w:history="1">
        <w:r w:rsidRPr="00A768A4">
          <w:rPr>
            <w:rStyle w:val="ae"/>
            <w:noProof/>
          </w:rPr>
          <w:t>3.2.3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Создание вложенного уровня субмодели конденсатора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65" w:history="1">
        <w:r w:rsidRPr="00A768A4">
          <w:rPr>
            <w:rStyle w:val="ae"/>
            <w:noProof/>
          </w:rPr>
          <w:t>3.2.4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Редактор новых блоков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66" w:history="1">
        <w:r w:rsidRPr="00A768A4">
          <w:rPr>
            <w:rStyle w:val="ae"/>
            <w:noProof/>
          </w:rPr>
          <w:t>3.2.5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Вывод параметров на схемное окно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67" w:history="1">
        <w:r w:rsidRPr="00A768A4">
          <w:rPr>
            <w:rStyle w:val="ae"/>
            <w:noProof/>
          </w:rPr>
          <w:t>3.2.6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Свойства граничных условий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68" w:history="1">
        <w:r w:rsidRPr="00A768A4">
          <w:rPr>
            <w:rStyle w:val="ae"/>
            <w:noProof/>
          </w:rPr>
          <w:t>3.2.7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Свойства трубопроводов конденсатора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69" w:history="1">
        <w:r w:rsidRPr="00A768A4">
          <w:rPr>
            <w:rStyle w:val="ae"/>
            <w:noProof/>
          </w:rPr>
          <w:t>3.2.8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Свойства трёхобъемного бака ТРР и проекта в целом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70" w:history="1">
        <w:r w:rsidRPr="00A768A4">
          <w:rPr>
            <w:rStyle w:val="ae"/>
            <w:noProof/>
          </w:rPr>
          <w:t>3.2.9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Номинальное состояние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00496371" w:history="1">
        <w:r w:rsidRPr="00A768A4">
          <w:rPr>
            <w:rStyle w:val="ae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Создание моделей подогревателей питательной воды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72" w:history="1">
        <w:r w:rsidRPr="00A768A4">
          <w:rPr>
            <w:rStyle w:val="ae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Создание модели ПНД-1 как основы всех подогревателей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73" w:history="1">
        <w:r w:rsidRPr="00A768A4">
          <w:rPr>
            <w:rStyle w:val="ae"/>
            <w:noProof/>
          </w:rPr>
          <w:t>4.1.1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Новые схемы ТРР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74" w:history="1">
        <w:r w:rsidRPr="00A768A4">
          <w:rPr>
            <w:rStyle w:val="ae"/>
            <w:noProof/>
          </w:rPr>
          <w:t>4.1.2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Задание глобальных параметров модели ПНД-1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75" w:history="1">
        <w:r w:rsidRPr="00A768A4">
          <w:rPr>
            <w:rStyle w:val="ae"/>
            <w:noProof/>
          </w:rPr>
          <w:t>4.1.3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Набор структуры модели ПНД-1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76" w:history="1">
        <w:r w:rsidRPr="00A768A4">
          <w:rPr>
            <w:rStyle w:val="ae"/>
            <w:noProof/>
          </w:rPr>
          <w:t>4.1.4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Программирование субмодели подогревателя ПНД-1 (ПН-100)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77" w:history="1">
        <w:r w:rsidRPr="00A768A4">
          <w:rPr>
            <w:rStyle w:val="ae"/>
            <w:noProof/>
          </w:rPr>
          <w:t>4.1.5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Вывод параметров на схемное окно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78" w:history="1">
        <w:r w:rsidRPr="00A768A4">
          <w:rPr>
            <w:rStyle w:val="ae"/>
            <w:noProof/>
          </w:rPr>
          <w:t>4.1.6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Свойства граничных узлов, каналов и других элементов модели ПНД-1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79" w:history="1">
        <w:r w:rsidRPr="00A768A4">
          <w:rPr>
            <w:rStyle w:val="ae"/>
            <w:noProof/>
          </w:rPr>
          <w:t>4.1.7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Параметры расчета ПНД-1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80" w:history="1">
        <w:r w:rsidRPr="00A768A4">
          <w:rPr>
            <w:rStyle w:val="ae"/>
            <w:noProof/>
          </w:rPr>
          <w:t>4.1.8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Номинальное состояние ПНД-1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81" w:history="1">
        <w:r w:rsidRPr="00A768A4">
          <w:rPr>
            <w:rStyle w:val="ae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Создание модели ПВД-2 на базе ПНД-1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82" w:history="1">
        <w:r w:rsidRPr="00A768A4">
          <w:rPr>
            <w:rStyle w:val="ae"/>
            <w:noProof/>
          </w:rPr>
          <w:t>4.2.1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Копирование проекта, параметры расчета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83" w:history="1">
        <w:r w:rsidRPr="00A768A4">
          <w:rPr>
            <w:rStyle w:val="ae"/>
            <w:noProof/>
          </w:rPr>
          <w:t>4.2.2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Глобальные параметры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84" w:history="1">
        <w:r w:rsidRPr="00A768A4">
          <w:rPr>
            <w:rStyle w:val="ae"/>
            <w:noProof/>
          </w:rPr>
          <w:t>4.2.3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Структура модели ПВД-2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85" w:history="1">
        <w:r w:rsidRPr="00A768A4">
          <w:rPr>
            <w:rStyle w:val="ae"/>
            <w:noProof/>
          </w:rPr>
          <w:t>4.2.4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Субмодель ПВД-2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86" w:history="1">
        <w:r w:rsidRPr="00A768A4">
          <w:rPr>
            <w:rStyle w:val="ae"/>
            <w:noProof/>
          </w:rPr>
          <w:t>4.2.5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Вывод параметров на схемное окно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87" w:history="1">
        <w:r w:rsidRPr="00A768A4">
          <w:rPr>
            <w:rStyle w:val="ae"/>
            <w:noProof/>
          </w:rPr>
          <w:t>4.2.6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Свойства граничных узлов, каналов и других элементов модели ПВД-2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88" w:history="1">
        <w:r w:rsidRPr="00A768A4">
          <w:rPr>
            <w:rStyle w:val="ae"/>
            <w:noProof/>
          </w:rPr>
          <w:t>4.2.7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Параметры расчета ПВД-2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89" w:history="1">
        <w:r w:rsidRPr="00A768A4">
          <w:rPr>
            <w:rStyle w:val="ae"/>
            <w:noProof/>
          </w:rPr>
          <w:t>4.2.8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Номинальное состояние ПВД-2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90" w:history="1">
        <w:r w:rsidRPr="00A768A4">
          <w:rPr>
            <w:rStyle w:val="ae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Создание модели ПВД-3 на базе ПВД-2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91" w:history="1">
        <w:r w:rsidRPr="00A768A4">
          <w:rPr>
            <w:rStyle w:val="ae"/>
            <w:noProof/>
          </w:rPr>
          <w:t>4.3.1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Копирование проекта, параметры расчета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92" w:history="1">
        <w:r w:rsidRPr="00A768A4">
          <w:rPr>
            <w:rStyle w:val="ae"/>
            <w:noProof/>
          </w:rPr>
          <w:t>4.3.2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Глобальные параметры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93" w:history="1">
        <w:r w:rsidRPr="00A768A4">
          <w:rPr>
            <w:rStyle w:val="ae"/>
            <w:noProof/>
          </w:rPr>
          <w:t>4.3.3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Структура модели ПВД-3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94" w:history="1">
        <w:r w:rsidRPr="00A768A4">
          <w:rPr>
            <w:rStyle w:val="ae"/>
            <w:noProof/>
          </w:rPr>
          <w:t>4.3.4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Субмодель ПВД-3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95" w:history="1">
        <w:r w:rsidRPr="00A768A4">
          <w:rPr>
            <w:rStyle w:val="ae"/>
            <w:noProof/>
          </w:rPr>
          <w:t>4.3.5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Вывод параметров на схемное окно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96" w:history="1">
        <w:r w:rsidRPr="00A768A4">
          <w:rPr>
            <w:rStyle w:val="ae"/>
            <w:noProof/>
          </w:rPr>
          <w:t>4.3.6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Свойства граничных узлов, каналов и других элементов модели ПВД-2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97" w:history="1">
        <w:r w:rsidRPr="00A768A4">
          <w:rPr>
            <w:rStyle w:val="ae"/>
            <w:noProof/>
          </w:rPr>
          <w:t>4.3.7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Параметры расчета ПВД-2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98" w:history="1">
        <w:r w:rsidRPr="00A768A4">
          <w:rPr>
            <w:rStyle w:val="ae"/>
            <w:noProof/>
          </w:rPr>
          <w:t>4.3.8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Номинальное состояние ПВД-2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00496399" w:history="1">
        <w:r w:rsidRPr="00A768A4">
          <w:rPr>
            <w:rStyle w:val="ae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Создание моделей подогревателей промконтура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00" w:history="1">
        <w:r w:rsidRPr="00A768A4">
          <w:rPr>
            <w:rStyle w:val="ae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Создание модели сетевого подогревателя ПС-450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01" w:history="1">
        <w:r w:rsidRPr="00A768A4">
          <w:rPr>
            <w:rStyle w:val="ae"/>
            <w:noProof/>
          </w:rPr>
          <w:t>5.1.1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Копирование проекта, параметры расчета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02" w:history="1">
        <w:r w:rsidRPr="00A768A4">
          <w:rPr>
            <w:rStyle w:val="ae"/>
            <w:noProof/>
          </w:rPr>
          <w:t>5.1.2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Глобальные параметры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03" w:history="1">
        <w:r w:rsidRPr="00A768A4">
          <w:rPr>
            <w:rStyle w:val="ae"/>
            <w:noProof/>
          </w:rPr>
          <w:t>5.1.3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Структура модели ПС-450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04" w:history="1">
        <w:r w:rsidRPr="00A768A4">
          <w:rPr>
            <w:rStyle w:val="ae"/>
            <w:noProof/>
          </w:rPr>
          <w:t>5.1.4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Субмодель ПС-450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05" w:history="1">
        <w:r w:rsidRPr="00A768A4">
          <w:rPr>
            <w:rStyle w:val="ae"/>
            <w:noProof/>
          </w:rPr>
          <w:t>5.1.5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Вывод параметров на схемное окно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06" w:history="1">
        <w:r w:rsidRPr="00A768A4">
          <w:rPr>
            <w:rStyle w:val="ae"/>
            <w:noProof/>
          </w:rPr>
          <w:t>5.1.6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Свойства граничных узлов, каналов и других элементов модели ПС-450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07" w:history="1">
        <w:r w:rsidRPr="00A768A4">
          <w:rPr>
            <w:rStyle w:val="ae"/>
            <w:noProof/>
          </w:rPr>
          <w:t>5.1.7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Параметры расчета ПС-450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08" w:history="1">
        <w:r w:rsidRPr="00A768A4">
          <w:rPr>
            <w:rStyle w:val="ae"/>
            <w:noProof/>
          </w:rPr>
          <w:t>5.1.8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Номинальное состояние ПС-450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09" w:history="1">
        <w:r w:rsidRPr="00A768A4">
          <w:rPr>
            <w:rStyle w:val="ae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Создание модели пикового подогревателя ПС-450П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10" w:history="1">
        <w:r w:rsidRPr="00A768A4">
          <w:rPr>
            <w:rStyle w:val="ae"/>
            <w:noProof/>
          </w:rPr>
          <w:t>5.2.1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Копирование проекта, параметры расчета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11" w:history="1">
        <w:r w:rsidRPr="00A768A4">
          <w:rPr>
            <w:rStyle w:val="ae"/>
            <w:noProof/>
          </w:rPr>
          <w:t>5.2.2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Глобальные параметры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12" w:history="1">
        <w:r w:rsidRPr="00A768A4">
          <w:rPr>
            <w:rStyle w:val="ae"/>
            <w:noProof/>
          </w:rPr>
          <w:t>5.2.3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Структура модели ПС-450П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13" w:history="1">
        <w:r w:rsidRPr="00A768A4">
          <w:rPr>
            <w:rStyle w:val="ae"/>
            <w:noProof/>
          </w:rPr>
          <w:t>5.2.4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Субмодель ПС-450П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14" w:history="1">
        <w:r w:rsidRPr="00A768A4">
          <w:rPr>
            <w:rStyle w:val="ae"/>
            <w:noProof/>
          </w:rPr>
          <w:t>5.2.5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Вывод параметров на схемное окно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15" w:history="1">
        <w:r w:rsidRPr="00A768A4">
          <w:rPr>
            <w:rStyle w:val="ae"/>
            <w:noProof/>
          </w:rPr>
          <w:t>5.2.6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Свойства граничных узлов, каналов и других элементов модели ПС-450П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16" w:history="1">
        <w:r w:rsidRPr="00A768A4">
          <w:rPr>
            <w:rStyle w:val="ae"/>
            <w:noProof/>
          </w:rPr>
          <w:t>5.2.7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Параметры расчета ПС-450П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17" w:history="1">
        <w:r w:rsidRPr="00A768A4">
          <w:rPr>
            <w:rStyle w:val="ae"/>
            <w:noProof/>
          </w:rPr>
          <w:t>5.2.8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Номинальное состояние ПС-450П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00496418" w:history="1">
        <w:r w:rsidRPr="00A768A4">
          <w:rPr>
            <w:rStyle w:val="ae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Создание моделей блоков насосов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19" w:history="1">
        <w:r w:rsidRPr="00A768A4">
          <w:rPr>
            <w:rStyle w:val="ae"/>
            <w:noProof/>
          </w:rPr>
          <w:t>6.1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Создание модели блока конденсатных насосов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20" w:history="1">
        <w:r w:rsidRPr="00A768A4">
          <w:rPr>
            <w:rStyle w:val="ae"/>
            <w:noProof/>
          </w:rPr>
          <w:t>6.1.1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Новая схема ТРР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21" w:history="1">
        <w:r w:rsidRPr="00A768A4">
          <w:rPr>
            <w:rStyle w:val="ae"/>
            <w:noProof/>
          </w:rPr>
          <w:t>6.1.2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Глобальные параметры ЭКН-150-110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22" w:history="1">
        <w:r w:rsidRPr="00A768A4">
          <w:rPr>
            <w:rStyle w:val="ae"/>
            <w:noProof/>
          </w:rPr>
          <w:t>6.1.3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Набор структуры модели ЭКН-150-110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23" w:history="1">
        <w:r w:rsidRPr="00A768A4">
          <w:rPr>
            <w:rStyle w:val="ae"/>
            <w:noProof/>
          </w:rPr>
          <w:t>6.1.4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Вывод параметров на схемное окно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24" w:history="1">
        <w:r w:rsidRPr="00A768A4">
          <w:rPr>
            <w:rStyle w:val="ae"/>
            <w:noProof/>
          </w:rPr>
          <w:t>6.1.1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Свойства узлов, каналов, насосов и других элементов модели ЭКН-150-110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25" w:history="1">
        <w:r w:rsidRPr="00A768A4">
          <w:rPr>
            <w:rStyle w:val="ae"/>
            <w:noProof/>
          </w:rPr>
          <w:t>6.1.2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Номинальное состояние модели конденсатных насосов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26" w:history="1">
        <w:r w:rsidRPr="00A768A4">
          <w:rPr>
            <w:rStyle w:val="ae"/>
            <w:noProof/>
          </w:rPr>
          <w:t>6.2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Создание модели блока питательных насосов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27" w:history="1">
        <w:r w:rsidRPr="00A768A4">
          <w:rPr>
            <w:rStyle w:val="ae"/>
            <w:noProof/>
          </w:rPr>
          <w:t>6.2.1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Новая схема ТРР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28" w:history="1">
        <w:r w:rsidRPr="00A768A4">
          <w:rPr>
            <w:rStyle w:val="ae"/>
            <w:noProof/>
          </w:rPr>
          <w:t>6.2.2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Глобальные параметры ЭПН-150-75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29" w:history="1">
        <w:r w:rsidRPr="00A768A4">
          <w:rPr>
            <w:rStyle w:val="ae"/>
            <w:noProof/>
          </w:rPr>
          <w:t>6.2.3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Набор структуры модели ЭПН-150-75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30" w:history="1">
        <w:r w:rsidRPr="00A768A4">
          <w:rPr>
            <w:rStyle w:val="ae"/>
            <w:noProof/>
          </w:rPr>
          <w:t>6.2.4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Вывод параметров на схемное окно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31" w:history="1">
        <w:r w:rsidRPr="00A768A4">
          <w:rPr>
            <w:rStyle w:val="ae"/>
            <w:noProof/>
          </w:rPr>
          <w:t>6.2.5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Свойства узлов, каналов, насосов и других элементов модели ЭПН-150-75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32" w:history="1">
        <w:r w:rsidRPr="00A768A4">
          <w:rPr>
            <w:rStyle w:val="ae"/>
            <w:noProof/>
          </w:rPr>
          <w:t>6.2.6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Номинальное состояние модели конденсатных насосов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00496433" w:history="1">
        <w:r w:rsidRPr="00A768A4">
          <w:rPr>
            <w:rStyle w:val="ae"/>
            <w:noProof/>
          </w:rPr>
          <w:t>7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Создание модели деаэратора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34" w:history="1">
        <w:r w:rsidRPr="00A768A4">
          <w:rPr>
            <w:rStyle w:val="ae"/>
            <w:noProof/>
          </w:rPr>
          <w:t>7.1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Описание модели деаэратора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35" w:history="1">
        <w:r w:rsidRPr="00A768A4">
          <w:rPr>
            <w:rStyle w:val="ae"/>
            <w:noProof/>
          </w:rPr>
          <w:t>7.2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Создание модели деаэратора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36" w:history="1">
        <w:r w:rsidRPr="00A768A4">
          <w:rPr>
            <w:rStyle w:val="ae"/>
            <w:noProof/>
          </w:rPr>
          <w:t>7.2.1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Копирование проекта, параметры расчета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37" w:history="1">
        <w:r w:rsidRPr="00A768A4">
          <w:rPr>
            <w:rStyle w:val="ae"/>
            <w:noProof/>
          </w:rPr>
          <w:t>7.2.2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Глобальные параметры модели деаэратора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38" w:history="1">
        <w:r w:rsidRPr="00A768A4">
          <w:rPr>
            <w:rStyle w:val="ae"/>
            <w:noProof/>
          </w:rPr>
          <w:t>7.2.3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Структура модели деаэратора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39" w:history="1">
        <w:r w:rsidRPr="00A768A4">
          <w:rPr>
            <w:rStyle w:val="ae"/>
            <w:noProof/>
          </w:rPr>
          <w:t>7.2.4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Вывод параметров на схемное окно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40" w:history="1">
        <w:r w:rsidRPr="00A768A4">
          <w:rPr>
            <w:rStyle w:val="ae"/>
            <w:noProof/>
          </w:rPr>
          <w:t>7.2.5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Свойства элементов модели деаэратора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41" w:history="1">
        <w:r w:rsidRPr="00A768A4">
          <w:rPr>
            <w:rStyle w:val="ae"/>
            <w:noProof/>
          </w:rPr>
          <w:t>7.2.6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Параметры расчета деаэратора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42" w:history="1">
        <w:r w:rsidRPr="00A768A4">
          <w:rPr>
            <w:rStyle w:val="ae"/>
            <w:noProof/>
          </w:rPr>
          <w:t>7.2.7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Номинальное состояние деаэратора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00496443" w:history="1">
        <w:r w:rsidRPr="00A768A4">
          <w:rPr>
            <w:rStyle w:val="ae"/>
            <w:noProof/>
          </w:rPr>
          <w:t>8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Интеграция моделей, создание единой модели ПТУ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44" w:history="1">
        <w:r w:rsidRPr="00A768A4">
          <w:rPr>
            <w:rStyle w:val="ae"/>
            <w:noProof/>
          </w:rPr>
          <w:t>8.1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Создание модели свежего пара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45" w:history="1">
        <w:r w:rsidRPr="00A768A4">
          <w:rPr>
            <w:rStyle w:val="ae"/>
            <w:noProof/>
          </w:rPr>
          <w:t>8.1.1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Описание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46" w:history="1">
        <w:r w:rsidRPr="00A768A4">
          <w:rPr>
            <w:rStyle w:val="ae"/>
            <w:noProof/>
          </w:rPr>
          <w:t>8.1.2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Файл модели</w:t>
        </w:r>
        <w:r w:rsidRPr="00A768A4">
          <w:rPr>
            <w:rStyle w:val="ae"/>
            <w:noProof/>
            <w:lang w:val="en-US"/>
          </w:rPr>
          <w:t xml:space="preserve"> ПТУ</w:t>
        </w:r>
        <w:r w:rsidRPr="00A768A4">
          <w:rPr>
            <w:rStyle w:val="ae"/>
            <w:noProof/>
          </w:rPr>
          <w:t>, версия 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47" w:history="1">
        <w:r w:rsidRPr="00A768A4">
          <w:rPr>
            <w:rStyle w:val="ae"/>
            <w:noProof/>
          </w:rPr>
          <w:t>8.1.3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Глобальные параметры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48" w:history="1">
        <w:r w:rsidRPr="00A768A4">
          <w:rPr>
            <w:rStyle w:val="ae"/>
            <w:noProof/>
          </w:rPr>
          <w:t>8.1.4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Соединение моделей проточной части и конденсатора, структура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49" w:history="1">
        <w:r w:rsidRPr="00A768A4">
          <w:rPr>
            <w:rStyle w:val="ae"/>
            <w:noProof/>
          </w:rPr>
          <w:t>8.1.5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Вывод параметров на схемное окно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97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50" w:history="1">
        <w:r w:rsidRPr="00A768A4">
          <w:rPr>
            <w:rStyle w:val="ae"/>
            <w:noProof/>
          </w:rPr>
          <w:t>8.1.6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Свойства элементов модели свежего пара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97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51" w:history="1">
        <w:r w:rsidRPr="00A768A4">
          <w:rPr>
            <w:rStyle w:val="ae"/>
            <w:noProof/>
          </w:rPr>
          <w:t>8.1.7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Номинальное состояние системы свежего пара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52" w:history="1">
        <w:r w:rsidRPr="00A768A4">
          <w:rPr>
            <w:rStyle w:val="ae"/>
            <w:noProof/>
          </w:rPr>
          <w:t>8.1.8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Контроль параметров генератора и ротора турбины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53" w:history="1">
        <w:r w:rsidRPr="00A768A4">
          <w:rPr>
            <w:rStyle w:val="ae"/>
            <w:noProof/>
          </w:rPr>
          <w:t>8.2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Соединение системы свежего пара и конденсатной группы оборудования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54" w:history="1">
        <w:r w:rsidRPr="00A768A4">
          <w:rPr>
            <w:rStyle w:val="ae"/>
            <w:noProof/>
          </w:rPr>
          <w:t>8.2.1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Описание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55" w:history="1">
        <w:r w:rsidRPr="00A768A4">
          <w:rPr>
            <w:rStyle w:val="ae"/>
            <w:noProof/>
          </w:rPr>
          <w:t>8.2.2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Файл модели</w:t>
        </w:r>
        <w:r w:rsidRPr="00A768A4">
          <w:rPr>
            <w:rStyle w:val="ae"/>
            <w:noProof/>
            <w:lang w:val="en-US"/>
          </w:rPr>
          <w:t xml:space="preserve"> ПТУ</w:t>
        </w:r>
        <w:r w:rsidRPr="00A768A4">
          <w:rPr>
            <w:rStyle w:val="ae"/>
            <w:noProof/>
          </w:rPr>
          <w:t>, версия 02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101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56" w:history="1">
        <w:r w:rsidRPr="00A768A4">
          <w:rPr>
            <w:rStyle w:val="ae"/>
            <w:noProof/>
          </w:rPr>
          <w:t>8.2.3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Глобальные параметры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101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57" w:history="1">
        <w:r w:rsidRPr="00A768A4">
          <w:rPr>
            <w:rStyle w:val="ae"/>
            <w:noProof/>
          </w:rPr>
          <w:t>8.2.4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Структура присоединения конденсатной группы оборудования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102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58" w:history="1">
        <w:r w:rsidRPr="00A768A4">
          <w:rPr>
            <w:rStyle w:val="ae"/>
            <w:noProof/>
          </w:rPr>
          <w:t>8.2.5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Вывод параметров на схемное окно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59" w:history="1">
        <w:r w:rsidRPr="00A768A4">
          <w:rPr>
            <w:rStyle w:val="ae"/>
            <w:noProof/>
          </w:rPr>
          <w:t>8.2.6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Свойства элементов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60" w:history="1">
        <w:r w:rsidRPr="00A768A4">
          <w:rPr>
            <w:rStyle w:val="ae"/>
            <w:noProof/>
            <w:lang w:val="en-US"/>
          </w:rPr>
          <w:t>8.2.7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Номинальное состояние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106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61" w:history="1">
        <w:r w:rsidRPr="00A768A4">
          <w:rPr>
            <w:rStyle w:val="ae"/>
            <w:noProof/>
          </w:rPr>
          <w:t>8.3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Присоединение системы питательной воды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106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62" w:history="1">
        <w:r w:rsidRPr="00A768A4">
          <w:rPr>
            <w:rStyle w:val="ae"/>
            <w:noProof/>
          </w:rPr>
          <w:t>8.3.1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Описание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106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63" w:history="1">
        <w:r w:rsidRPr="00A768A4">
          <w:rPr>
            <w:rStyle w:val="ae"/>
            <w:noProof/>
          </w:rPr>
          <w:t>8.3.2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Файл модели</w:t>
        </w:r>
        <w:r w:rsidRPr="00A768A4">
          <w:rPr>
            <w:rStyle w:val="ae"/>
            <w:noProof/>
            <w:lang w:val="en-US"/>
          </w:rPr>
          <w:t xml:space="preserve"> ПТУ</w:t>
        </w:r>
        <w:r w:rsidRPr="00A768A4">
          <w:rPr>
            <w:rStyle w:val="ae"/>
            <w:noProof/>
          </w:rPr>
          <w:t>, версия 03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107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64" w:history="1">
        <w:r w:rsidRPr="00A768A4">
          <w:rPr>
            <w:rStyle w:val="ae"/>
            <w:noProof/>
          </w:rPr>
          <w:t>8.3.3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Глобальные параметры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107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65" w:history="1">
        <w:r w:rsidRPr="00A768A4">
          <w:rPr>
            <w:rStyle w:val="ae"/>
            <w:noProof/>
          </w:rPr>
          <w:t>8.3.4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Структура присоединения системы питательной воды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108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66" w:history="1">
        <w:r w:rsidRPr="00A768A4">
          <w:rPr>
            <w:rStyle w:val="ae"/>
            <w:noProof/>
          </w:rPr>
          <w:t>8.3.5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Вывод параметров на схемное окно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110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67" w:history="1">
        <w:r w:rsidRPr="00A768A4">
          <w:rPr>
            <w:rStyle w:val="ae"/>
            <w:noProof/>
          </w:rPr>
          <w:t>8.3.6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Свойства элементов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110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68" w:history="1">
        <w:r w:rsidRPr="00A768A4">
          <w:rPr>
            <w:rStyle w:val="ae"/>
            <w:noProof/>
          </w:rPr>
          <w:t>8.3.7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Номинальное состояние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111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69" w:history="1">
        <w:r w:rsidRPr="00A768A4">
          <w:rPr>
            <w:rStyle w:val="ae"/>
            <w:noProof/>
          </w:rPr>
          <w:t>8.4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Присоединение деаэратора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114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70" w:history="1">
        <w:r w:rsidRPr="00A768A4">
          <w:rPr>
            <w:rStyle w:val="ae"/>
            <w:noProof/>
          </w:rPr>
          <w:t>8.4.1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Описание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114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71" w:history="1">
        <w:r w:rsidRPr="00A768A4">
          <w:rPr>
            <w:rStyle w:val="ae"/>
            <w:noProof/>
          </w:rPr>
          <w:t>8.4.2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Файл модели</w:t>
        </w:r>
        <w:r w:rsidRPr="00A768A4">
          <w:rPr>
            <w:rStyle w:val="ae"/>
            <w:noProof/>
            <w:lang w:val="en-US"/>
          </w:rPr>
          <w:t xml:space="preserve"> ПТУ</w:t>
        </w:r>
        <w:r w:rsidRPr="00A768A4">
          <w:rPr>
            <w:rStyle w:val="ae"/>
            <w:noProof/>
          </w:rPr>
          <w:t>, версия 04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114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72" w:history="1">
        <w:r w:rsidRPr="00A768A4">
          <w:rPr>
            <w:rStyle w:val="ae"/>
            <w:noProof/>
          </w:rPr>
          <w:t>8.4.3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Глобальные параметры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115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73" w:history="1">
        <w:r w:rsidRPr="00A768A4">
          <w:rPr>
            <w:rStyle w:val="ae"/>
            <w:noProof/>
          </w:rPr>
          <w:t>8.4.4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Структура присоединения субмодели деаэратора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115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74" w:history="1">
        <w:r w:rsidRPr="00A768A4">
          <w:rPr>
            <w:rStyle w:val="ae"/>
            <w:noProof/>
          </w:rPr>
          <w:t>8.4.5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Вывод параметров на схемное окно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117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75" w:history="1">
        <w:r w:rsidRPr="00A768A4">
          <w:rPr>
            <w:rStyle w:val="ae"/>
            <w:noProof/>
          </w:rPr>
          <w:t>8.4.6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Свойства элементов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117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76" w:history="1">
        <w:r w:rsidRPr="00A768A4">
          <w:rPr>
            <w:rStyle w:val="ae"/>
            <w:noProof/>
          </w:rPr>
          <w:t>8.4.7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Стационарное состояние модели с присоединённой моделью деаэратора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117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77" w:history="1">
        <w:r w:rsidRPr="00A768A4">
          <w:rPr>
            <w:rStyle w:val="ae"/>
            <w:noProof/>
          </w:rPr>
          <w:t>8.5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Присоединение промконтура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119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78" w:history="1">
        <w:r w:rsidRPr="00A768A4">
          <w:rPr>
            <w:rStyle w:val="ae"/>
            <w:noProof/>
          </w:rPr>
          <w:t>8.5.1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Описание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119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79" w:history="1">
        <w:r w:rsidRPr="00A768A4">
          <w:rPr>
            <w:rStyle w:val="ae"/>
            <w:noProof/>
          </w:rPr>
          <w:t>8.5.2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Файл модели</w:t>
        </w:r>
        <w:r w:rsidRPr="00A768A4">
          <w:rPr>
            <w:rStyle w:val="ae"/>
            <w:noProof/>
            <w:lang w:val="en-US"/>
          </w:rPr>
          <w:t xml:space="preserve"> ПТУ</w:t>
        </w:r>
        <w:r w:rsidRPr="00A768A4">
          <w:rPr>
            <w:rStyle w:val="ae"/>
            <w:noProof/>
          </w:rPr>
          <w:t>, версия 05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119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80" w:history="1">
        <w:r w:rsidRPr="00A768A4">
          <w:rPr>
            <w:rStyle w:val="ae"/>
            <w:noProof/>
          </w:rPr>
          <w:t>8.5.3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Глобальные параметры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120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81" w:history="1">
        <w:r w:rsidRPr="00A768A4">
          <w:rPr>
            <w:rStyle w:val="ae"/>
            <w:noProof/>
          </w:rPr>
          <w:t>8.5.4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Структура присоединения подогревателей промконтура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120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82" w:history="1">
        <w:r w:rsidRPr="00A768A4">
          <w:rPr>
            <w:rStyle w:val="ae"/>
            <w:noProof/>
          </w:rPr>
          <w:t>8.5.5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Вывод параметров на схемное окно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122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83" w:history="1">
        <w:r w:rsidRPr="00A768A4">
          <w:rPr>
            <w:rStyle w:val="ae"/>
            <w:noProof/>
          </w:rPr>
          <w:t>8.5.6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Свойства элементов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122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84" w:history="1">
        <w:r w:rsidRPr="00A768A4">
          <w:rPr>
            <w:rStyle w:val="ae"/>
            <w:noProof/>
          </w:rPr>
          <w:t>8.5.7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Стационарное состояние модели с подключенными подогревателями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122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85" w:history="1">
        <w:r w:rsidRPr="00A768A4">
          <w:rPr>
            <w:rStyle w:val="ae"/>
            <w:noProof/>
          </w:rPr>
          <w:t>8.6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Доработка модели деаэратора и подогревателей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123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86" w:history="1">
        <w:r w:rsidRPr="00A768A4">
          <w:rPr>
            <w:rStyle w:val="ae"/>
            <w:noProof/>
          </w:rPr>
          <w:t>8.6.1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Описание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123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87" w:history="1">
        <w:r w:rsidRPr="00A768A4">
          <w:rPr>
            <w:rStyle w:val="ae"/>
            <w:noProof/>
          </w:rPr>
          <w:t>8.6.2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Файл модели ПТУ, версия 06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123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88" w:history="1">
        <w:r w:rsidRPr="00A768A4">
          <w:rPr>
            <w:rStyle w:val="ae"/>
            <w:noProof/>
          </w:rPr>
          <w:t>8.6.3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Глобальные параметры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123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89" w:history="1">
        <w:r w:rsidRPr="00A768A4">
          <w:rPr>
            <w:rStyle w:val="ae"/>
            <w:noProof/>
          </w:rPr>
          <w:t>8.6.4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Структура подсоединения подогревателей к деаэратору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124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90" w:history="1">
        <w:r w:rsidRPr="00A768A4">
          <w:rPr>
            <w:rStyle w:val="ae"/>
            <w:noProof/>
          </w:rPr>
          <w:t>8.6.5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Вывод параметров на схемное окно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128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91" w:history="1">
        <w:r w:rsidRPr="00A768A4">
          <w:rPr>
            <w:rStyle w:val="ae"/>
            <w:noProof/>
          </w:rPr>
          <w:t>8.6.6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Свойства элементов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128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92" w:history="1">
        <w:r w:rsidRPr="00A768A4">
          <w:rPr>
            <w:rStyle w:val="ae"/>
            <w:noProof/>
          </w:rPr>
          <w:t>8.6.7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Стационар с полностью подключенным деаэратором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128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93" w:history="1">
        <w:r w:rsidRPr="00A768A4">
          <w:rPr>
            <w:rStyle w:val="ae"/>
            <w:noProof/>
          </w:rPr>
          <w:t>8.7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Доработка модели проточной части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129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94" w:history="1">
        <w:r w:rsidRPr="00A768A4">
          <w:rPr>
            <w:rStyle w:val="ae"/>
            <w:noProof/>
          </w:rPr>
          <w:t>8.7.1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Описание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129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95" w:history="1">
        <w:r w:rsidRPr="00A768A4">
          <w:rPr>
            <w:rStyle w:val="ae"/>
            <w:noProof/>
          </w:rPr>
          <w:t>8.7.2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Файл модели</w:t>
        </w:r>
        <w:r w:rsidRPr="00A768A4">
          <w:rPr>
            <w:rStyle w:val="ae"/>
            <w:noProof/>
            <w:lang w:val="en-US"/>
          </w:rPr>
          <w:t xml:space="preserve"> ПТУ</w:t>
        </w:r>
        <w:r w:rsidRPr="00A768A4">
          <w:rPr>
            <w:rStyle w:val="ae"/>
            <w:noProof/>
          </w:rPr>
          <w:t>, версия 07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129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96" w:history="1">
        <w:r w:rsidRPr="00A768A4">
          <w:rPr>
            <w:rStyle w:val="ae"/>
            <w:noProof/>
          </w:rPr>
          <w:t>8.7.3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Глобальные параметры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129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97" w:history="1">
        <w:r w:rsidRPr="00A768A4">
          <w:rPr>
            <w:rStyle w:val="ae"/>
            <w:noProof/>
          </w:rPr>
          <w:t>8.7.4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Структура модели подачи пара на ПТУ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129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98" w:history="1">
        <w:r w:rsidRPr="00A768A4">
          <w:rPr>
            <w:rStyle w:val="ae"/>
            <w:noProof/>
          </w:rPr>
          <w:t>8.7.5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Вывод параметров на схемное окно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130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99" w:history="1">
        <w:r w:rsidRPr="00A768A4">
          <w:rPr>
            <w:rStyle w:val="ae"/>
            <w:noProof/>
          </w:rPr>
          <w:t>8.7.6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Свойства новых элементов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131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00" w:history="1">
        <w:r w:rsidRPr="00A768A4">
          <w:rPr>
            <w:rStyle w:val="ae"/>
            <w:noProof/>
          </w:rPr>
          <w:t>8.7.7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Номинальное состояние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131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01" w:history="1">
        <w:r w:rsidRPr="00A768A4">
          <w:rPr>
            <w:rStyle w:val="ae"/>
            <w:noProof/>
          </w:rPr>
          <w:t>8.8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Доработка модели ПНД-1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131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02" w:history="1">
        <w:r w:rsidRPr="00A768A4">
          <w:rPr>
            <w:rStyle w:val="ae"/>
            <w:noProof/>
          </w:rPr>
          <w:t>8.8.1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Описание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131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03" w:history="1">
        <w:r w:rsidRPr="00A768A4">
          <w:rPr>
            <w:rStyle w:val="ae"/>
            <w:noProof/>
          </w:rPr>
          <w:t>8.8.2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Файл модели</w:t>
        </w:r>
        <w:r w:rsidRPr="00A768A4">
          <w:rPr>
            <w:rStyle w:val="ae"/>
            <w:noProof/>
            <w:lang w:val="en-US"/>
          </w:rPr>
          <w:t xml:space="preserve"> ПТУ</w:t>
        </w:r>
        <w:r w:rsidRPr="00A768A4">
          <w:rPr>
            <w:rStyle w:val="ae"/>
            <w:noProof/>
          </w:rPr>
          <w:t>, версия 08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131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04" w:history="1">
        <w:r w:rsidRPr="00A768A4">
          <w:rPr>
            <w:rStyle w:val="ae"/>
            <w:noProof/>
          </w:rPr>
          <w:t>8.8.3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Глобальные параметры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132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05" w:history="1">
        <w:r w:rsidRPr="00A768A4">
          <w:rPr>
            <w:rStyle w:val="ae"/>
            <w:noProof/>
          </w:rPr>
          <w:t>8.8.4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Структура доработки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132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06" w:history="1">
        <w:r w:rsidRPr="00A768A4">
          <w:rPr>
            <w:rStyle w:val="ae"/>
            <w:noProof/>
          </w:rPr>
          <w:t>8.8.5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Вывод параметров на схемное окно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132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07" w:history="1">
        <w:r w:rsidRPr="00A768A4">
          <w:rPr>
            <w:rStyle w:val="ae"/>
            <w:noProof/>
          </w:rPr>
          <w:t>8.8.6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Свойства новых элементов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132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08" w:history="1">
        <w:r w:rsidRPr="00A768A4">
          <w:rPr>
            <w:rStyle w:val="ae"/>
            <w:noProof/>
          </w:rPr>
          <w:t>8.8.7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Номинальное состояние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133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09" w:history="1">
        <w:r w:rsidRPr="00A768A4">
          <w:rPr>
            <w:rStyle w:val="ae"/>
            <w:noProof/>
          </w:rPr>
          <w:t>8.9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Доработка модели конденсатных насосов и подогревателей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133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10" w:history="1">
        <w:r w:rsidRPr="00A768A4">
          <w:rPr>
            <w:rStyle w:val="ae"/>
            <w:noProof/>
          </w:rPr>
          <w:t>8.9.1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Описание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133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11" w:history="1">
        <w:r w:rsidRPr="00A768A4">
          <w:rPr>
            <w:rStyle w:val="ae"/>
            <w:noProof/>
          </w:rPr>
          <w:t>8.9.2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Файл модели</w:t>
        </w:r>
        <w:r w:rsidRPr="00A768A4">
          <w:rPr>
            <w:rStyle w:val="ae"/>
            <w:noProof/>
            <w:lang w:val="en-US"/>
          </w:rPr>
          <w:t xml:space="preserve"> ПТУ</w:t>
        </w:r>
        <w:r w:rsidRPr="00A768A4">
          <w:rPr>
            <w:rStyle w:val="ae"/>
            <w:noProof/>
          </w:rPr>
          <w:t>, версия 0</w:t>
        </w:r>
        <w:r w:rsidRPr="00A768A4">
          <w:rPr>
            <w:rStyle w:val="ae"/>
            <w:noProof/>
            <w:lang w:val="en-US"/>
          </w:rPr>
          <w:t>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134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12" w:history="1">
        <w:r w:rsidRPr="00A768A4">
          <w:rPr>
            <w:rStyle w:val="ae"/>
            <w:noProof/>
          </w:rPr>
          <w:t>8.9.3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Глобальные параметры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134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13" w:history="1">
        <w:r w:rsidRPr="00A768A4">
          <w:rPr>
            <w:rStyle w:val="ae"/>
            <w:noProof/>
          </w:rPr>
          <w:t>8.9.4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768A4">
          <w:rPr>
            <w:rStyle w:val="ae"/>
            <w:noProof/>
          </w:rPr>
          <w:t>Структура доработки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134</w:t>
        </w:r>
        <w:r>
          <w:rPr>
            <w:noProof/>
            <w:webHidden/>
          </w:rPr>
          <w:fldChar w:fldCharType="end"/>
        </w:r>
      </w:hyperlink>
    </w:p>
    <w:p w:rsidR="00700D57" w:rsidRDefault="00EC1144" w:rsidP="00AA738A">
      <w:pPr>
        <w:pStyle w:val="20"/>
      </w:pPr>
      <w:r>
        <w:fldChar w:fldCharType="end"/>
      </w:r>
    </w:p>
    <w:p w:rsidR="00A370B5" w:rsidRDefault="00A370B5" w:rsidP="00A370B5">
      <w:pPr>
        <w:pStyle w:val="ad"/>
      </w:pPr>
      <w:r>
        <w:lastRenderedPageBreak/>
        <w:t>Перечень</w:t>
      </w:r>
      <w:r w:rsidR="00A951FB">
        <w:t xml:space="preserve"> иллюстраций:</w:t>
      </w:r>
    </w:p>
    <w:p w:rsidR="00A33010" w:rsidRDefault="00A44352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</w:instrText>
      </w:r>
      <w:r w:rsidR="00CF2E92">
        <w:instrText>\h \z \c "р</w:instrText>
      </w:r>
      <w:r>
        <w:instrText xml:space="preserve">исунок" </w:instrText>
      </w:r>
      <w:r>
        <w:fldChar w:fldCharType="separate"/>
      </w:r>
      <w:hyperlink w:anchor="_Toc400496514" w:history="1">
        <w:r w:rsidR="00A33010" w:rsidRPr="00902B75">
          <w:rPr>
            <w:rStyle w:val="ae"/>
            <w:noProof/>
          </w:rPr>
          <w:t>Рисунок 1. Меню создания новой теплогидравлической проекта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_Toc400496514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15" w:history="1">
        <w:r w:rsidRPr="00902B75">
          <w:rPr>
            <w:rStyle w:val="ae"/>
            <w:noProof/>
          </w:rPr>
          <w:t>Рисунок 2. Окно для создания теплогидравлической схемы.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16" w:history="1">
        <w:r w:rsidRPr="00902B75">
          <w:rPr>
            <w:rStyle w:val="ae"/>
            <w:noProof/>
          </w:rPr>
          <w:t>Рисунок 3. Схемное окно с новым и сохранённым проектом.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17" w:history="1">
        <w:r w:rsidRPr="00902B75">
          <w:rPr>
            <w:rStyle w:val="ae"/>
            <w:noProof/>
          </w:rPr>
          <w:t>Рисунок 4. Диалоговое окно «Параметры», включение режима разработчика.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18" w:history="1">
        <w:r w:rsidRPr="00902B75">
          <w:rPr>
            <w:rStyle w:val="ae"/>
            <w:noProof/>
          </w:rPr>
          <w:t>Рисунок 5. Кнопка доступа к параметрам расчета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19" w:history="1">
        <w:r w:rsidRPr="00902B75">
          <w:rPr>
            <w:rStyle w:val="ae"/>
            <w:noProof/>
          </w:rPr>
          <w:t>Рисунок 6. Закладка настройки базы данных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20" w:history="1">
        <w:r w:rsidRPr="00902B75">
          <w:rPr>
            <w:rStyle w:val="ae"/>
            <w:noProof/>
          </w:rPr>
          <w:t>Рисунок 7. Выпадающий список теплогидравлических блоков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21" w:history="1">
        <w:r w:rsidRPr="00902B75">
          <w:rPr>
            <w:rStyle w:val="ae"/>
            <w:noProof/>
          </w:rPr>
          <w:t>Рисунок 8. Начало набора теплогидр</w:t>
        </w:r>
        <w:bookmarkStart w:id="0" w:name="_GoBack"/>
        <w:bookmarkEnd w:id="0"/>
        <w:r w:rsidRPr="00902B75">
          <w:rPr>
            <w:rStyle w:val="ae"/>
            <w:noProof/>
          </w:rPr>
          <w:t>авлической схемы проточной части.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22" w:history="1">
        <w:r w:rsidRPr="00902B75">
          <w:rPr>
            <w:rStyle w:val="ae"/>
            <w:noProof/>
          </w:rPr>
          <w:t>Рисунок 9. Образование единой гидравлической линии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23" w:history="1">
        <w:r w:rsidRPr="00902B75">
          <w:rPr>
            <w:rStyle w:val="ae"/>
            <w:noProof/>
          </w:rPr>
          <w:t>Рисунок 10. Добавление задвижек и активных элементов турбины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24" w:history="1">
        <w:r w:rsidRPr="00902B75">
          <w:rPr>
            <w:rStyle w:val="ae"/>
            <w:noProof/>
          </w:rPr>
          <w:t>Рисунок 11. Завершение набора гидравлической схемы проточной части турбины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25" w:history="1">
        <w:r w:rsidRPr="00902B75">
          <w:rPr>
            <w:rStyle w:val="ae"/>
            <w:noProof/>
          </w:rPr>
          <w:t xml:space="preserve">Рисунок 12. Диалоговое окно «Свойства» для граничного узла </w:t>
        </w:r>
        <w:r w:rsidRPr="00902B75">
          <w:rPr>
            <w:rStyle w:val="ae"/>
            <w:noProof/>
            <w:lang w:val="en-US"/>
          </w:rPr>
          <w:t>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26" w:history="1">
        <w:r w:rsidRPr="00902B75">
          <w:rPr>
            <w:rStyle w:val="ae"/>
            <w:noProof/>
          </w:rPr>
          <w:t>Рисунок 13. Диалоговое окно «Редактор сигналов проекта» с сигналами по умолчанию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27" w:history="1">
        <w:r w:rsidRPr="00902B75">
          <w:rPr>
            <w:rStyle w:val="ae"/>
            <w:noProof/>
          </w:rPr>
          <w:t>Рисунок 14. Диалоговое окно «Редактор сигналов проекта» с тремя новыми сигналами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28" w:history="1">
        <w:r w:rsidRPr="00902B75">
          <w:rPr>
            <w:rStyle w:val="ae"/>
            <w:noProof/>
          </w:rPr>
          <w:t xml:space="preserve">Рисунок 15. Диалоговое окно «Свойства» для граничного узла </w:t>
        </w:r>
        <w:r w:rsidRPr="00902B75">
          <w:rPr>
            <w:rStyle w:val="ae"/>
            <w:noProof/>
            <w:lang w:val="en-US"/>
          </w:rPr>
          <w:t>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29" w:history="1">
        <w:r w:rsidRPr="00902B75">
          <w:rPr>
            <w:rStyle w:val="ae"/>
            <w:noProof/>
          </w:rPr>
          <w:t xml:space="preserve">Рисунок 16. Диалоговое окно «Свойства» для граничного узла </w:t>
        </w:r>
        <w:r w:rsidRPr="00902B75">
          <w:rPr>
            <w:rStyle w:val="ae"/>
            <w:noProof/>
            <w:lang w:val="en-US"/>
          </w:rPr>
          <w:t>G</w:t>
        </w:r>
        <w:r w:rsidRPr="00902B75">
          <w:rPr>
            <w:rStyle w:val="ae"/>
            <w:noProof/>
          </w:rPr>
          <w:t xml:space="preserve"> (отбор пара </w:t>
        </w:r>
        <w:r w:rsidRPr="00902B75">
          <w:rPr>
            <w:rStyle w:val="ae"/>
            <w:noProof/>
            <w:lang w:val="en-US"/>
          </w:rPr>
          <w:t>I</w:t>
        </w:r>
        <w:r w:rsidRPr="00902B75">
          <w:rPr>
            <w:rStyle w:val="ae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30" w:history="1">
        <w:r w:rsidRPr="00902B75">
          <w:rPr>
            <w:rStyle w:val="ae"/>
            <w:noProof/>
          </w:rPr>
          <w:t xml:space="preserve">Рисунок 17. Диалоговое окно «Свойства» для граничного узла </w:t>
        </w:r>
        <w:r w:rsidRPr="00902B75">
          <w:rPr>
            <w:rStyle w:val="ae"/>
            <w:noProof/>
            <w:lang w:val="en-US"/>
          </w:rPr>
          <w:t>G</w:t>
        </w:r>
        <w:r w:rsidRPr="00902B75">
          <w:rPr>
            <w:rStyle w:val="ae"/>
            <w:noProof/>
          </w:rPr>
          <w:t xml:space="preserve"> (отбор пара </w:t>
        </w:r>
        <w:r w:rsidRPr="00902B75">
          <w:rPr>
            <w:rStyle w:val="ae"/>
            <w:noProof/>
            <w:lang w:val="en-US"/>
          </w:rPr>
          <w:t>II</w:t>
        </w:r>
        <w:r w:rsidRPr="00902B75">
          <w:rPr>
            <w:rStyle w:val="ae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31" w:history="1">
        <w:r w:rsidRPr="00902B75">
          <w:rPr>
            <w:rStyle w:val="ae"/>
            <w:noProof/>
          </w:rPr>
          <w:t xml:space="preserve">Рисунок 18. Диалоговое окно «Свойства» для граничного узла </w:t>
        </w:r>
        <w:r w:rsidRPr="00902B75">
          <w:rPr>
            <w:rStyle w:val="ae"/>
            <w:noProof/>
            <w:lang w:val="en-US"/>
          </w:rPr>
          <w:t>G</w:t>
        </w:r>
        <w:r w:rsidRPr="00902B75">
          <w:rPr>
            <w:rStyle w:val="ae"/>
            <w:noProof/>
          </w:rPr>
          <w:t xml:space="preserve"> (отбор пара </w:t>
        </w:r>
        <w:r w:rsidRPr="00902B75">
          <w:rPr>
            <w:rStyle w:val="ae"/>
            <w:noProof/>
            <w:lang w:val="en-US"/>
          </w:rPr>
          <w:t>III</w:t>
        </w:r>
        <w:r w:rsidRPr="00902B75">
          <w:rPr>
            <w:rStyle w:val="ae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32" w:history="1">
        <w:r w:rsidRPr="00902B75">
          <w:rPr>
            <w:rStyle w:val="ae"/>
            <w:noProof/>
          </w:rPr>
          <w:t>Рисунок 19. Размещение кнопок на схеме для дальнейшей отладки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33" w:history="1">
        <w:r w:rsidRPr="00902B75">
          <w:rPr>
            <w:rStyle w:val="ae"/>
            <w:noProof/>
          </w:rPr>
          <w:t>Рисунок 20. Параметры канала на входе в проточную часть ПТУ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34" w:history="1">
        <w:r w:rsidRPr="00902B75">
          <w:rPr>
            <w:rStyle w:val="ae"/>
            <w:noProof/>
          </w:rPr>
          <w:t>Рисунок 21. Одновременное выделение всех задвижек на схеме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35" w:history="1">
        <w:r w:rsidRPr="00902B75">
          <w:rPr>
            <w:rStyle w:val="ae"/>
            <w:noProof/>
          </w:rPr>
          <w:t>Рисунок 22. Одновременное задание свойств для всех четырёх задвижек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36" w:history="1">
        <w:r w:rsidRPr="00902B75">
          <w:rPr>
            <w:rStyle w:val="ae"/>
            <w:noProof/>
          </w:rPr>
          <w:t xml:space="preserve">Рисунок 23. Контроль </w:t>
        </w:r>
        <w:r w:rsidRPr="00902B75">
          <w:rPr>
            <w:rStyle w:val="ae"/>
            <w:noProof/>
            <w:lang w:val="en-US"/>
          </w:rPr>
          <w:t>G</w:t>
        </w:r>
        <w:r w:rsidRPr="00902B75">
          <w:rPr>
            <w:rStyle w:val="ae"/>
            <w:noProof/>
          </w:rPr>
          <w:t xml:space="preserve"> в первом канале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37" w:history="1">
        <w:r w:rsidRPr="00902B75">
          <w:rPr>
            <w:rStyle w:val="ae"/>
            <w:noProof/>
          </w:rPr>
          <w:t xml:space="preserve">Рисунок 24. Перевод в тонны в час, «Контроль </w:t>
        </w:r>
        <w:r w:rsidRPr="00902B75">
          <w:rPr>
            <w:rStyle w:val="ae"/>
            <w:noProof/>
            <w:lang w:val="en-US"/>
          </w:rPr>
          <w:t>G</w:t>
        </w:r>
        <w:r w:rsidRPr="00902B75">
          <w:rPr>
            <w:rStyle w:val="ae"/>
            <w:noProof/>
          </w:rPr>
          <w:t xml:space="preserve"> в канале»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38" w:history="1">
        <w:r w:rsidRPr="00902B75">
          <w:rPr>
            <w:rStyle w:val="ae"/>
            <w:noProof/>
          </w:rPr>
          <w:t xml:space="preserve">Рисунок 25. Размещение элементов «Контроль </w:t>
        </w:r>
        <w:r w:rsidRPr="00902B75">
          <w:rPr>
            <w:rStyle w:val="ae"/>
            <w:noProof/>
            <w:lang w:val="en-US"/>
          </w:rPr>
          <w:t>G</w:t>
        </w:r>
        <w:r w:rsidRPr="00902B75">
          <w:rPr>
            <w:rStyle w:val="ae"/>
            <w:noProof/>
          </w:rPr>
          <w:t xml:space="preserve"> в канале» на схеме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39" w:history="1">
        <w:r w:rsidRPr="00902B75">
          <w:rPr>
            <w:rStyle w:val="ae"/>
            <w:noProof/>
          </w:rPr>
          <w:t xml:space="preserve">Рисунок 26. Размещение элементов «Контроль </w:t>
        </w:r>
        <w:r w:rsidRPr="00902B75">
          <w:rPr>
            <w:rStyle w:val="ae"/>
            <w:noProof/>
            <w:lang w:val="en-US"/>
          </w:rPr>
          <w:t>P</w:t>
        </w:r>
        <w:r w:rsidRPr="00902B75">
          <w:rPr>
            <w:rStyle w:val="ae"/>
            <w:noProof/>
          </w:rPr>
          <w:t>,</w:t>
        </w:r>
        <w:r w:rsidRPr="00902B75">
          <w:rPr>
            <w:rStyle w:val="ae"/>
            <w:noProof/>
            <w:lang w:val="en-US"/>
          </w:rPr>
          <w:t>H</w:t>
        </w:r>
        <w:r w:rsidRPr="00902B75">
          <w:rPr>
            <w:rStyle w:val="ae"/>
            <w:noProof/>
          </w:rPr>
          <w:t>,</w:t>
        </w:r>
        <w:r w:rsidRPr="00902B75">
          <w:rPr>
            <w:rStyle w:val="ae"/>
            <w:noProof/>
            <w:lang w:val="en-US"/>
          </w:rPr>
          <w:t>T</w:t>
        </w:r>
        <w:r w:rsidRPr="00902B75">
          <w:rPr>
            <w:rStyle w:val="ae"/>
            <w:noProof/>
          </w:rPr>
          <w:t xml:space="preserve"> в узле» на схеме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40" w:history="1">
        <w:r w:rsidRPr="00902B75">
          <w:rPr>
            <w:rStyle w:val="ae"/>
            <w:noProof/>
          </w:rPr>
          <w:t>Рисунок 27. Параметры объекта «Ротор»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41" w:history="1">
        <w:r w:rsidRPr="00902B75">
          <w:rPr>
            <w:rStyle w:val="ae"/>
            <w:noProof/>
          </w:rPr>
          <w:t>Рисунок 28. Окно создания анимированной подписи к объекту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42" w:history="1">
        <w:r w:rsidRPr="00902B75">
          <w:rPr>
            <w:rStyle w:val="ae"/>
            <w:noProof/>
          </w:rPr>
          <w:t>Рисунок 29. Окно свойств анимированной подписи к объекту «Электрогенератор»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43" w:history="1">
        <w:r w:rsidRPr="00902B75">
          <w:rPr>
            <w:rStyle w:val="ae"/>
            <w:noProof/>
          </w:rPr>
          <w:t>Рисунок 30. Схемное окно (выведена частота ротора и мощность электрогенератора)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44" w:history="1">
        <w:r w:rsidRPr="00902B75">
          <w:rPr>
            <w:rStyle w:val="ae"/>
            <w:noProof/>
          </w:rPr>
          <w:t>Рисунок 31. Схемное окно с номинальным режимом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45" w:history="1">
        <w:r w:rsidRPr="00902B75">
          <w:rPr>
            <w:rStyle w:val="ae"/>
            <w:noProof/>
          </w:rPr>
          <w:t>Рисунок 32. Свойства активного элемента №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46" w:history="1">
        <w:r w:rsidRPr="00902B75">
          <w:rPr>
            <w:rStyle w:val="ae"/>
            <w:noProof/>
          </w:rPr>
          <w:t>Рисунок 33. Глобальные параметры для модели конденсатора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47" w:history="1">
        <w:r w:rsidRPr="00902B75">
          <w:rPr>
            <w:rStyle w:val="ae"/>
            <w:noProof/>
          </w:rPr>
          <w:t>Рисунок 34. Кнопки для изменения глобальных параметров в модели конденсатора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48" w:history="1">
        <w:r w:rsidRPr="00902B75">
          <w:rPr>
            <w:rStyle w:val="ae"/>
            <w:noProof/>
          </w:rPr>
          <w:t>Рисунок 35. Свойства субмодели конденсатора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49" w:history="1">
        <w:r w:rsidRPr="00902B75">
          <w:rPr>
            <w:rStyle w:val="ae"/>
            <w:noProof/>
          </w:rPr>
          <w:t>Рисунок 36. Создание модели конденсатора (начало)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50" w:history="1">
        <w:r w:rsidRPr="00902B75">
          <w:rPr>
            <w:rStyle w:val="ae"/>
            <w:noProof/>
          </w:rPr>
          <w:t>Рисунок 37. Создание модели конденсатора (готов верхний уровень)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51" w:history="1">
        <w:r w:rsidRPr="00902B75">
          <w:rPr>
            <w:rStyle w:val="ae"/>
            <w:noProof/>
          </w:rPr>
          <w:t>Рисунок 38. Изменение названия порта выхода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52" w:history="1">
        <w:r w:rsidRPr="00902B75">
          <w:rPr>
            <w:rStyle w:val="ae"/>
            <w:noProof/>
          </w:rPr>
          <w:t>Рисунок 39. Субмодель конденсатора (вложенный уровень)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53" w:history="1">
        <w:r w:rsidRPr="00902B75">
          <w:rPr>
            <w:rStyle w:val="ae"/>
            <w:noProof/>
          </w:rPr>
          <w:t>Рисунок 40. Субмодель конденсатора с тепловыми связями (вложенный уровень)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54" w:history="1">
        <w:r w:rsidRPr="00902B75">
          <w:rPr>
            <w:rStyle w:val="ae"/>
            <w:noProof/>
          </w:rPr>
          <w:t>Рисунок 41. Геометрическая модель конденсатора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55" w:history="1">
        <w:r w:rsidRPr="00902B75">
          <w:rPr>
            <w:rStyle w:val="ae"/>
            <w:noProof/>
          </w:rPr>
          <w:t>Рисунок 42. Редактор новых блоков (конденсатор)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56" w:history="1">
        <w:r w:rsidRPr="00902B75">
          <w:rPr>
            <w:rStyle w:val="ae"/>
            <w:noProof/>
          </w:rPr>
          <w:t>Рисунок 43. Свойства новой субмодели (конденсатора)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57" w:history="1">
        <w:r w:rsidRPr="00902B75">
          <w:rPr>
            <w:rStyle w:val="ae"/>
            <w:noProof/>
          </w:rPr>
          <w:t>Рисунок 44. Редактор параметров субмодели конденсатора (вычисление свойств)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58" w:history="1">
        <w:r w:rsidRPr="00902B75">
          <w:rPr>
            <w:rStyle w:val="ae"/>
            <w:noProof/>
          </w:rPr>
          <w:t>Рисунок 45. Кнопка инициализации расчета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59" w:history="1">
        <w:r w:rsidRPr="00902B75">
          <w:rPr>
            <w:rStyle w:val="ae"/>
            <w:noProof/>
          </w:rPr>
          <w:t>Рисунок 46. Перерасчет свойств субмодели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60" w:history="1">
        <w:r w:rsidRPr="00902B75">
          <w:rPr>
            <w:rStyle w:val="ae"/>
            <w:noProof/>
          </w:rPr>
          <w:t>Рисунок 47. Перерасчет свойств объекта «</w:t>
        </w:r>
        <w:r w:rsidRPr="00902B75">
          <w:rPr>
            <w:rStyle w:val="ae"/>
            <w:noProof/>
            <w:lang w:val="en-US"/>
          </w:rPr>
          <w:t>Bak</w:t>
        </w:r>
        <w:r w:rsidRPr="00902B75">
          <w:rPr>
            <w:rStyle w:val="ae"/>
            <w:noProof/>
          </w:rPr>
          <w:t>» (компенсатор 3-х объёмный)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61" w:history="1">
        <w:r w:rsidRPr="00902B75">
          <w:rPr>
            <w:rStyle w:val="ae"/>
            <w:noProof/>
          </w:rPr>
          <w:t>Рисунок 48. Перерасчет свойств объекта «</w:t>
        </w:r>
        <w:r w:rsidRPr="00902B75">
          <w:rPr>
            <w:rStyle w:val="ae"/>
            <w:noProof/>
            <w:lang w:val="en-US"/>
          </w:rPr>
          <w:t>Tube</w:t>
        </w:r>
        <w:r w:rsidRPr="00902B75">
          <w:rPr>
            <w:rStyle w:val="ae"/>
            <w:noProof/>
          </w:rPr>
          <w:t>1» (канал общего вида)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62" w:history="1">
        <w:r w:rsidRPr="00902B75">
          <w:rPr>
            <w:rStyle w:val="ae"/>
            <w:noProof/>
          </w:rPr>
          <w:t>Рисунок 49. Параметры субмодели конденсатора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63" w:history="1">
        <w:r w:rsidRPr="00902B75">
          <w:rPr>
            <w:rStyle w:val="ae"/>
            <w:noProof/>
          </w:rPr>
          <w:t>Рисунок 50. Вывод заданных параметров субмодели конденсатора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64" w:history="1">
        <w:r w:rsidRPr="00902B75">
          <w:rPr>
            <w:rStyle w:val="ae"/>
            <w:noProof/>
          </w:rPr>
          <w:t xml:space="preserve">Рисунок 51. Вывод параметров конденсатора </w:t>
        </w:r>
        <w:r w:rsidRPr="00902B75">
          <w:rPr>
            <w:rStyle w:val="ae"/>
            <w:noProof/>
            <w:lang w:val="en-US"/>
          </w:rPr>
          <w:t>P</w:t>
        </w:r>
        <w:r w:rsidRPr="00902B75">
          <w:rPr>
            <w:rStyle w:val="ae"/>
            <w:noProof/>
          </w:rPr>
          <w:t xml:space="preserve">, </w:t>
        </w:r>
        <w:r w:rsidRPr="00902B75">
          <w:rPr>
            <w:rStyle w:val="ae"/>
            <w:noProof/>
            <w:lang w:val="en-US"/>
          </w:rPr>
          <w:t>T</w:t>
        </w:r>
        <w:r w:rsidRPr="00902B75">
          <w:rPr>
            <w:rStyle w:val="ae"/>
            <w:noProof/>
          </w:rPr>
          <w:t xml:space="preserve">, </w:t>
        </w:r>
        <w:r w:rsidRPr="00902B75">
          <w:rPr>
            <w:rStyle w:val="ae"/>
            <w:noProof/>
            <w:lang w:val="en-US"/>
          </w:rPr>
          <w:t>L</w:t>
        </w:r>
        <w:r w:rsidRPr="00902B75">
          <w:rPr>
            <w:rStyle w:val="ae"/>
            <w:noProof/>
          </w:rPr>
          <w:t xml:space="preserve"> на схемное окно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65" w:history="1">
        <w:r w:rsidRPr="00902B75">
          <w:rPr>
            <w:rStyle w:val="ae"/>
            <w:noProof/>
          </w:rPr>
          <w:t>Рисунок 52. Вывод параметров модели на схемное окно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66" w:history="1">
        <w:r w:rsidRPr="00902B75">
          <w:rPr>
            <w:rStyle w:val="ae"/>
            <w:noProof/>
          </w:rPr>
          <w:t>Рисунок 53. Свойства трёхобъёмного бака субмодели конденсатора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67" w:history="1">
        <w:r w:rsidRPr="00902B75">
          <w:rPr>
            <w:rStyle w:val="ae"/>
            <w:noProof/>
          </w:rPr>
          <w:t>Рисунок 54. Параметры расчета субмодели конденсатора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68" w:history="1">
        <w:r w:rsidRPr="00902B75">
          <w:rPr>
            <w:rStyle w:val="ae"/>
            <w:noProof/>
          </w:rPr>
          <w:t>Рисунок 55. Стационарное состояние модели конденсатора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69" w:history="1">
        <w:r w:rsidRPr="00902B75">
          <w:rPr>
            <w:rStyle w:val="ae"/>
            <w:noProof/>
          </w:rPr>
          <w:t xml:space="preserve">Рисунок 56. Общая схема создания новой гидравлической модели в </w:t>
        </w:r>
        <w:r w:rsidRPr="00902B75">
          <w:rPr>
            <w:rStyle w:val="ae"/>
            <w:noProof/>
            <w:lang w:val="en-US"/>
          </w:rPr>
          <w:t>SimInTech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70" w:history="1">
        <w:r w:rsidRPr="00902B75">
          <w:rPr>
            <w:rStyle w:val="ae"/>
            <w:noProof/>
          </w:rPr>
          <w:t>Рисунок 57. Глобальные параметры модели подогревателя ПНД-1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71" w:history="1">
        <w:r w:rsidRPr="00902B75">
          <w:rPr>
            <w:rStyle w:val="ae"/>
            <w:noProof/>
          </w:rPr>
          <w:t>Рисунок 58. Структура субмодели подогревателя ПНД-1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72" w:history="1">
        <w:r w:rsidRPr="00902B75">
          <w:rPr>
            <w:rStyle w:val="ae"/>
            <w:noProof/>
          </w:rPr>
          <w:t>Рисунок 59. Схема подогревателя ПНД-1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73" w:history="1">
        <w:r w:rsidRPr="00902B75">
          <w:rPr>
            <w:rStyle w:val="ae"/>
            <w:noProof/>
          </w:rPr>
          <w:t>Рисунок 60. Свойства субмодели подогревателя ПНД-1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74" w:history="1">
        <w:r w:rsidRPr="00902B75">
          <w:rPr>
            <w:rStyle w:val="ae"/>
            <w:noProof/>
          </w:rPr>
          <w:t>Рисунок 61. Параметры субмодели подогревателя ПНД-1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75" w:history="1">
        <w:r w:rsidRPr="00902B75">
          <w:rPr>
            <w:rStyle w:val="ae"/>
            <w:noProof/>
          </w:rPr>
          <w:t>Рисунок 62. Параметры на схеме подогревателя ПНД-1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76" w:history="1">
        <w:r w:rsidRPr="00902B75">
          <w:rPr>
            <w:rStyle w:val="ae"/>
            <w:noProof/>
          </w:rPr>
          <w:t>Рисунок 63. Номинальное состояние ПНД-1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77" w:history="1">
        <w:r w:rsidRPr="00902B75">
          <w:rPr>
            <w:rStyle w:val="ae"/>
            <w:noProof/>
          </w:rPr>
          <w:t>Рисунок 64. Глобальные параметры ПВД-2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78" w:history="1">
        <w:r w:rsidRPr="00902B75">
          <w:rPr>
            <w:rStyle w:val="ae"/>
            <w:noProof/>
          </w:rPr>
          <w:t xml:space="preserve">Рисунок 65. Использование глобального параметра </w:t>
        </w:r>
        <w:r w:rsidRPr="00902B75">
          <w:rPr>
            <w:rStyle w:val="ae"/>
            <w:noProof/>
            <w:lang w:val="en-US"/>
          </w:rPr>
          <w:t>Pp</w:t>
        </w:r>
        <w:r w:rsidRPr="00902B75">
          <w:rPr>
            <w:rStyle w:val="ae"/>
            <w:noProof/>
          </w:rPr>
          <w:t xml:space="preserve"> в ПВД-2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79" w:history="1">
        <w:r w:rsidRPr="00902B75">
          <w:rPr>
            <w:rStyle w:val="ae"/>
            <w:noProof/>
          </w:rPr>
          <w:t>Рисунок 66. Новый внешний вид субмодели ПВД-2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80" w:history="1">
        <w:r w:rsidRPr="00902B75">
          <w:rPr>
            <w:rStyle w:val="ae"/>
            <w:noProof/>
          </w:rPr>
          <w:t>Рисунок 67. Номинальное состояние ПВД-2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81" w:history="1">
        <w:r w:rsidRPr="00902B75">
          <w:rPr>
            <w:rStyle w:val="ae"/>
            <w:noProof/>
          </w:rPr>
          <w:t>Рисунок 68. Глобальные параметры ПВД-3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82" w:history="1">
        <w:r w:rsidRPr="00902B75">
          <w:rPr>
            <w:rStyle w:val="ae"/>
            <w:noProof/>
          </w:rPr>
          <w:t>Рисунок 69. Номинальное состояние ПВД-3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83" w:history="1">
        <w:r w:rsidRPr="00902B75">
          <w:rPr>
            <w:rStyle w:val="ae"/>
            <w:noProof/>
          </w:rPr>
          <w:t>Рисунок 70. Глобальные параметры ПС-450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84" w:history="1">
        <w:r w:rsidRPr="00902B75">
          <w:rPr>
            <w:rStyle w:val="ae"/>
            <w:noProof/>
          </w:rPr>
          <w:t>Рисунок 71. Номинальное состояние ПС-450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85" w:history="1">
        <w:r w:rsidRPr="00902B75">
          <w:rPr>
            <w:rStyle w:val="ae"/>
            <w:noProof/>
          </w:rPr>
          <w:t>Рисунок 72. Глобальные параметры ПС-450П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86" w:history="1">
        <w:r w:rsidRPr="00902B75">
          <w:rPr>
            <w:rStyle w:val="ae"/>
            <w:noProof/>
          </w:rPr>
          <w:t>Рисунок 73. Номинальное состояние ПС-450П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87" w:history="1">
        <w:r w:rsidRPr="00902B75">
          <w:rPr>
            <w:rStyle w:val="ae"/>
            <w:noProof/>
          </w:rPr>
          <w:t>Рисунок 74. Субмодель ТРР для блока конденсатных насосов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88" w:history="1">
        <w:r w:rsidRPr="00902B75">
          <w:rPr>
            <w:rStyle w:val="ae"/>
            <w:noProof/>
          </w:rPr>
          <w:t>Рисунок 75. Структура трубопроводов и узлов для конденсатных насосов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89" w:history="1">
        <w:r w:rsidRPr="00902B75">
          <w:rPr>
            <w:rStyle w:val="ae"/>
            <w:noProof/>
          </w:rPr>
          <w:t>Рисунок 76. Структура модели конденсатных насосов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90" w:history="1">
        <w:r w:rsidRPr="00902B75">
          <w:rPr>
            <w:rStyle w:val="ae"/>
            <w:noProof/>
          </w:rPr>
          <w:t>Рисунок 77. Вывод параметров на схеме модели конденсатных насосов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91" w:history="1">
        <w:r w:rsidRPr="00902B75">
          <w:rPr>
            <w:rStyle w:val="ae"/>
            <w:noProof/>
          </w:rPr>
          <w:t>Рисунок 78. Свойства канала, разбитого на 2 участка, перед насосом ГКН-11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92" w:history="1">
        <w:r w:rsidRPr="00902B75">
          <w:rPr>
            <w:rStyle w:val="ae"/>
            <w:noProof/>
          </w:rPr>
          <w:t>Рисунок 79. Задание напорной характеристики насосов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93" w:history="1">
        <w:r w:rsidRPr="00902B75">
          <w:rPr>
            <w:rStyle w:val="ae"/>
            <w:noProof/>
          </w:rPr>
          <w:t>Рисунок 80. Номинальное состояние блока конденсатных насосов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94" w:history="1">
        <w:r w:rsidRPr="00902B75">
          <w:rPr>
            <w:rStyle w:val="ae"/>
            <w:noProof/>
          </w:rPr>
          <w:t>Рисунок 81. Субмодель ТРР для блока питательных насосов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95" w:history="1">
        <w:r w:rsidRPr="00902B75">
          <w:rPr>
            <w:rStyle w:val="ae"/>
            <w:noProof/>
          </w:rPr>
          <w:t>Рисунок 82. Структура трубопроводов и узлов для питательных насосов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96" w:history="1">
        <w:r w:rsidRPr="00902B75">
          <w:rPr>
            <w:rStyle w:val="ae"/>
            <w:noProof/>
          </w:rPr>
          <w:t>Рисунок 83. Структура и вывод параметров модели питательных насосов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97" w:history="1">
        <w:r w:rsidRPr="00902B75">
          <w:rPr>
            <w:rStyle w:val="ae"/>
            <w:noProof/>
          </w:rPr>
          <w:t>Рисунок 84. Фрагмент задания напорной характеристики питательных насосов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98" w:history="1">
        <w:r w:rsidRPr="00902B75">
          <w:rPr>
            <w:rStyle w:val="ae"/>
            <w:noProof/>
          </w:rPr>
          <w:t>Рисунок 85. Номинальное состояние блока питательных главных насосов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99" w:history="1">
        <w:r w:rsidRPr="00902B75">
          <w:rPr>
            <w:rStyle w:val="ae"/>
            <w:noProof/>
          </w:rPr>
          <w:t>Рисунок 86. Лист модели деаэратора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00" w:history="1">
        <w:r w:rsidRPr="00902B75">
          <w:rPr>
            <w:rStyle w:val="ae"/>
            <w:noProof/>
          </w:rPr>
          <w:t>Рисунок 87. Структура модели деаэратора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01" w:history="1">
        <w:r w:rsidRPr="00902B75">
          <w:rPr>
            <w:rStyle w:val="ae"/>
            <w:noProof/>
          </w:rPr>
          <w:t>Рисунок 88. Состояния модели деаэратора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02" w:history="1">
        <w:r w:rsidRPr="00902B75">
          <w:rPr>
            <w:rStyle w:val="ae"/>
            <w:noProof/>
          </w:rPr>
          <w:t>Рисунок 89. Система свежего пара, начало создания единой модели ПТУ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03" w:history="1">
        <w:r w:rsidRPr="00902B75">
          <w:rPr>
            <w:rStyle w:val="ae"/>
            <w:noProof/>
          </w:rPr>
          <w:t>Рисунок 90. Система свежего пара, шесть глобальных сигналов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04" w:history="1">
        <w:r w:rsidRPr="00902B75">
          <w:rPr>
            <w:rStyle w:val="ae"/>
            <w:noProof/>
          </w:rPr>
          <w:t>Рисунок 91. Соединение моделей проточной части и конденсатора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05" w:history="1">
        <w:r w:rsidRPr="00902B75">
          <w:rPr>
            <w:rStyle w:val="ae"/>
            <w:noProof/>
          </w:rPr>
          <w:t>Рисунок 92. Структура системы свежего пара (проточная часть + конденсатор)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97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06" w:history="1">
        <w:r w:rsidRPr="00902B75">
          <w:rPr>
            <w:rStyle w:val="ae"/>
            <w:noProof/>
          </w:rPr>
          <w:t>Рисунок 93. Управление кнопками граничных условий системы свежего пара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97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07" w:history="1">
        <w:r w:rsidRPr="00902B75">
          <w:rPr>
            <w:rStyle w:val="ae"/>
            <w:noProof/>
          </w:rPr>
          <w:t>Рисунок 94. Номинальное состояние системы свежего пара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08" w:history="1">
        <w:r w:rsidRPr="00902B75">
          <w:rPr>
            <w:rStyle w:val="ae"/>
            <w:noProof/>
          </w:rPr>
          <w:t>Рисунок 95. Точка контроля частоты вращения ротора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99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09" w:history="1">
        <w:r w:rsidRPr="00902B75">
          <w:rPr>
            <w:rStyle w:val="ae"/>
            <w:noProof/>
          </w:rPr>
          <w:t>Рисунок 96. Точка контроля мощности генератора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99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10" w:history="1">
        <w:r w:rsidRPr="00902B75">
          <w:rPr>
            <w:rStyle w:val="ae"/>
            <w:noProof/>
          </w:rPr>
          <w:t>Рисунок 97. Создание нового окна просмотра параметра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11" w:history="1">
        <w:r w:rsidRPr="00902B75">
          <w:rPr>
            <w:rStyle w:val="ae"/>
            <w:noProof/>
          </w:rPr>
          <w:t>Рисунок 98. Окно просмотра параметра «Мощность генератора»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12" w:history="1">
        <w:r w:rsidRPr="00902B75">
          <w:rPr>
            <w:rStyle w:val="ae"/>
            <w:noProof/>
          </w:rPr>
          <w:t>Рисунок 99. Новый лист ТРР для конденсатной группы оборудования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101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13" w:history="1">
        <w:r w:rsidRPr="00902B75">
          <w:rPr>
            <w:rStyle w:val="ae"/>
            <w:noProof/>
          </w:rPr>
          <w:t xml:space="preserve">Рисунок 100. Добавление сигналов </w:t>
        </w:r>
        <w:r w:rsidRPr="00902B75">
          <w:rPr>
            <w:rStyle w:val="ae"/>
            <w:noProof/>
            <w:lang w:val="en-US"/>
          </w:rPr>
          <w:t>G</w:t>
        </w:r>
        <w:r w:rsidRPr="00902B75">
          <w:rPr>
            <w:rStyle w:val="ae"/>
            <w:noProof/>
          </w:rPr>
          <w:t xml:space="preserve">пнд и </w:t>
        </w:r>
        <w:r w:rsidRPr="00902B75">
          <w:rPr>
            <w:rStyle w:val="ae"/>
            <w:noProof/>
            <w:lang w:val="en-US"/>
          </w:rPr>
          <w:t>T</w:t>
        </w:r>
        <w:r w:rsidRPr="00902B75">
          <w:rPr>
            <w:rStyle w:val="ae"/>
            <w:noProof/>
          </w:rPr>
          <w:t>пнд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101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14" w:history="1">
        <w:r w:rsidRPr="00902B75">
          <w:rPr>
            <w:rStyle w:val="ae"/>
            <w:noProof/>
          </w:rPr>
          <w:t>Рисунок 101. Создание конденсатной группы оборудования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102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15" w:history="1">
        <w:r w:rsidRPr="00902B75">
          <w:rPr>
            <w:rStyle w:val="ae"/>
            <w:noProof/>
          </w:rPr>
          <w:t>Рисунок 102. Соединение ПНД-1 и конденсатных насосов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103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16" w:history="1">
        <w:r w:rsidRPr="00902B75">
          <w:rPr>
            <w:rStyle w:val="ae"/>
            <w:noProof/>
          </w:rPr>
          <w:t>Рисунок 103. Создание новой переменной в памяти ТРР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104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17" w:history="1">
        <w:r w:rsidRPr="00902B75">
          <w:rPr>
            <w:rStyle w:val="ae"/>
            <w:noProof/>
          </w:rPr>
          <w:t>Рисунок 104. Соединение всаса конденсатных насосов с конденсатором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104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18" w:history="1">
        <w:r w:rsidRPr="00902B75">
          <w:rPr>
            <w:rStyle w:val="ae"/>
            <w:noProof/>
          </w:rPr>
          <w:t>Рисунок 105. Соединение третьего отбора и ПНД-1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19" w:history="1">
        <w:r w:rsidRPr="00902B75">
          <w:rPr>
            <w:rStyle w:val="ae"/>
            <w:noProof/>
          </w:rPr>
          <w:t>Рисунок 106. Соединение ПНД-1 и третьего отбора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20" w:history="1">
        <w:r w:rsidRPr="00902B75">
          <w:rPr>
            <w:rStyle w:val="ae"/>
            <w:noProof/>
          </w:rPr>
          <w:t>Рисунок 107. Стационарный расчет соединения ПНД-1 и третьего отбора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106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21" w:history="1">
        <w:r w:rsidRPr="00902B75">
          <w:rPr>
            <w:rStyle w:val="ae"/>
            <w:noProof/>
          </w:rPr>
          <w:t>Рисунок 108. Субмодель системы питательной воды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107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22" w:history="1">
        <w:r w:rsidRPr="00902B75">
          <w:rPr>
            <w:rStyle w:val="ae"/>
            <w:noProof/>
          </w:rPr>
          <w:t xml:space="preserve">Рисунок 109. Добавление сигналов </w:t>
        </w:r>
        <w:r w:rsidRPr="00902B75">
          <w:rPr>
            <w:rStyle w:val="ae"/>
            <w:noProof/>
            <w:lang w:val="en-US"/>
          </w:rPr>
          <w:t>G</w:t>
        </w:r>
        <w:r w:rsidRPr="00902B75">
          <w:rPr>
            <w:rStyle w:val="ae"/>
            <w:noProof/>
          </w:rPr>
          <w:t xml:space="preserve">пвд3 и </w:t>
        </w:r>
        <w:r w:rsidRPr="00902B75">
          <w:rPr>
            <w:rStyle w:val="ae"/>
            <w:noProof/>
            <w:lang w:val="en-US"/>
          </w:rPr>
          <w:t>T</w:t>
        </w:r>
        <w:r w:rsidRPr="00902B75">
          <w:rPr>
            <w:rStyle w:val="ae"/>
            <w:noProof/>
          </w:rPr>
          <w:t>пвд3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107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23" w:history="1">
        <w:r w:rsidRPr="00902B75">
          <w:rPr>
            <w:rStyle w:val="ae"/>
            <w:noProof/>
          </w:rPr>
          <w:t>Рисунок 110. Создание системы питательной воды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108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24" w:history="1">
        <w:r w:rsidRPr="00902B75">
          <w:rPr>
            <w:rStyle w:val="ae"/>
            <w:noProof/>
          </w:rPr>
          <w:t>Рисунок 111. Соединение ПВД-2 и ПВД-3 по воде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109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25" w:history="1">
        <w:r w:rsidRPr="00902B75">
          <w:rPr>
            <w:rStyle w:val="ae"/>
            <w:noProof/>
          </w:rPr>
          <w:t xml:space="preserve">Рисунок 112. Организация </w:t>
        </w:r>
        <w:r w:rsidRPr="00902B75">
          <w:rPr>
            <w:rStyle w:val="ae"/>
            <w:noProof/>
            <w:lang w:val="en-US"/>
          </w:rPr>
          <w:t>I</w:t>
        </w:r>
        <w:r w:rsidRPr="00902B75">
          <w:rPr>
            <w:rStyle w:val="ae"/>
            <w:noProof/>
          </w:rPr>
          <w:t xml:space="preserve"> и </w:t>
        </w:r>
        <w:r w:rsidRPr="00902B75">
          <w:rPr>
            <w:rStyle w:val="ae"/>
            <w:noProof/>
            <w:lang w:val="en-US"/>
          </w:rPr>
          <w:t>II</w:t>
        </w:r>
        <w:r w:rsidRPr="00902B75">
          <w:rPr>
            <w:rStyle w:val="ae"/>
            <w:noProof/>
          </w:rPr>
          <w:t xml:space="preserve"> отборов пара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110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26" w:history="1">
        <w:r w:rsidRPr="00902B75">
          <w:rPr>
            <w:rStyle w:val="ae"/>
            <w:noProof/>
          </w:rPr>
          <w:t>Рисунок 113. Состояние системы свежего пара после добавления отборов пара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112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27" w:history="1">
        <w:r w:rsidRPr="00902B75">
          <w:rPr>
            <w:rStyle w:val="ae"/>
            <w:noProof/>
          </w:rPr>
          <w:t>Рисунок 114. Состояние системы свежего пара после исправления грубых ошибок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113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28" w:history="1">
        <w:r w:rsidRPr="00902B75">
          <w:rPr>
            <w:rStyle w:val="ae"/>
            <w:noProof/>
          </w:rPr>
          <w:t>Рисунок 115. Состояние системы свежего пара после изменения положения задвижек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114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29" w:history="1">
        <w:r w:rsidRPr="00902B75">
          <w:rPr>
            <w:rStyle w:val="ae"/>
            <w:noProof/>
          </w:rPr>
          <w:t>Рисунок 116. Добавление листа с субмоделью деаэратора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115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30" w:history="1">
        <w:r w:rsidRPr="00902B75">
          <w:rPr>
            <w:rStyle w:val="ae"/>
            <w:noProof/>
          </w:rPr>
          <w:t>Рисунок 117. Добавление нового отбора на деаэратор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115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31" w:history="1">
        <w:r w:rsidRPr="00902B75">
          <w:rPr>
            <w:rStyle w:val="ae"/>
            <w:noProof/>
          </w:rPr>
          <w:t>Рисунок 118. Субмодель деаэратора с подключенными связями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117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32" w:history="1">
        <w:r w:rsidRPr="00902B75">
          <w:rPr>
            <w:rStyle w:val="ae"/>
            <w:noProof/>
          </w:rPr>
          <w:t>Рисунок 119. Субмодель системы свежего пара, стационарное состояние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118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33" w:history="1">
        <w:r w:rsidRPr="00902B75">
          <w:rPr>
            <w:rStyle w:val="ae"/>
            <w:noProof/>
          </w:rPr>
          <w:t>Рисунок 120. Добавление листа с субмоделью промконтура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120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34" w:history="1">
        <w:r w:rsidRPr="00902B75">
          <w:rPr>
            <w:rStyle w:val="ae"/>
            <w:noProof/>
          </w:rPr>
          <w:t>Рисунок 121. Глобальные сигналы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120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35" w:history="1">
        <w:r w:rsidRPr="00902B75">
          <w:rPr>
            <w:rStyle w:val="ae"/>
            <w:noProof/>
          </w:rPr>
          <w:t>Рисунок 122. Отборы на подогреватели промконтура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121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36" w:history="1">
        <w:r w:rsidRPr="00902B75">
          <w:rPr>
            <w:rStyle w:val="ae"/>
            <w:noProof/>
          </w:rPr>
          <w:t>Рисунок 123. Подача пара на подогреватели промконтура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121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37" w:history="1">
        <w:r w:rsidRPr="00902B75">
          <w:rPr>
            <w:rStyle w:val="ae"/>
            <w:noProof/>
          </w:rPr>
          <w:t>Рисунок 124. Стационарное состояние подогревателей промконтура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122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38" w:history="1">
        <w:r w:rsidRPr="00902B75">
          <w:rPr>
            <w:rStyle w:val="ae"/>
            <w:noProof/>
          </w:rPr>
          <w:t>Рисунок 125. Соединение ПВД-2, ПС-1 и ПС-2 с деаэратором, глобальные сигналы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124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39" w:history="1">
        <w:r w:rsidRPr="00902B75">
          <w:rPr>
            <w:rStyle w:val="ae"/>
            <w:noProof/>
          </w:rPr>
          <w:t>Рисунок 126. Соединение ПС-1 и ПС-2 с деаэратором, добавление регуляторов уровня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125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40" w:history="1">
        <w:r w:rsidRPr="00902B75">
          <w:rPr>
            <w:rStyle w:val="ae"/>
            <w:noProof/>
          </w:rPr>
          <w:t>Рисунок 127. Соединение подогревателей промконтура с деаэратором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125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41" w:history="1">
        <w:r w:rsidRPr="00902B75">
          <w:rPr>
            <w:rStyle w:val="ae"/>
            <w:noProof/>
          </w:rPr>
          <w:t>Рисунок 128. Соединение ПВД-2 с деаэратором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126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42" w:history="1">
        <w:r w:rsidRPr="00902B75">
          <w:rPr>
            <w:rStyle w:val="ae"/>
            <w:noProof/>
          </w:rPr>
          <w:t>Рисунок 129. Соединение ПНД-1 с деаэратором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127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43" w:history="1">
        <w:r w:rsidRPr="00902B75">
          <w:rPr>
            <w:rStyle w:val="ae"/>
            <w:noProof/>
          </w:rPr>
          <w:t>Рисунок 130. Добавление нового отверстия в ПВД-2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127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44" w:history="1">
        <w:r w:rsidRPr="00902B75">
          <w:rPr>
            <w:rStyle w:val="ae"/>
            <w:noProof/>
          </w:rPr>
          <w:t>Рисунок 131. Соединение ПВД-3 и ПВД-2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128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45" w:history="1">
        <w:r w:rsidRPr="00902B75">
          <w:rPr>
            <w:rStyle w:val="ae"/>
            <w:noProof/>
          </w:rPr>
          <w:t>Рисунок 132. Стационарное состояние после подключения КГП в ДЭ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129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46" w:history="1">
        <w:r w:rsidRPr="00902B75">
          <w:rPr>
            <w:rStyle w:val="ae"/>
            <w:noProof/>
          </w:rPr>
          <w:t>Рисунок 133. Модель ДУУ в системе свежего пара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130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47" w:history="1">
        <w:r w:rsidRPr="00902B75">
          <w:rPr>
            <w:rStyle w:val="ae"/>
            <w:noProof/>
          </w:rPr>
          <w:t>Рисунок 134. Соединение с конденсатором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130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48" w:history="1">
        <w:r w:rsidRPr="00902B75">
          <w:rPr>
            <w:rStyle w:val="ae"/>
            <w:noProof/>
          </w:rPr>
          <w:t>Рисунок 135. Структура включения насоса ЭКНС-1 в модель ПНД-1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132</w:t>
        </w:r>
        <w:r>
          <w:rPr>
            <w:noProof/>
            <w:webHidden/>
          </w:rPr>
          <w:fldChar w:fldCharType="end"/>
        </w:r>
      </w:hyperlink>
    </w:p>
    <w:p w:rsidR="00A33010" w:rsidRDefault="00A33010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49" w:history="1">
        <w:r w:rsidRPr="00902B75">
          <w:rPr>
            <w:rStyle w:val="ae"/>
            <w:noProof/>
          </w:rPr>
          <w:t>Рисунок 136. Рециркуляция КЭН в конденсатор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_Toc400496649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135</w:t>
        </w:r>
        <w:r>
          <w:rPr>
            <w:noProof/>
            <w:webHidden/>
          </w:rPr>
          <w:fldChar w:fldCharType="end"/>
        </w:r>
      </w:hyperlink>
    </w:p>
    <w:p w:rsidR="00186DEA" w:rsidRDefault="00A44352" w:rsidP="00186DEA">
      <w:r>
        <w:fldChar w:fldCharType="end"/>
      </w:r>
    </w:p>
    <w:p w:rsidR="00186DEA" w:rsidRDefault="00186DEA" w:rsidP="00186DEA"/>
    <w:p w:rsidR="00186DEA" w:rsidRDefault="00186DEA" w:rsidP="00186DEA"/>
    <w:p w:rsidR="006B6A43" w:rsidRDefault="006B6A43" w:rsidP="006B6A43">
      <w:pPr>
        <w:pStyle w:val="ad"/>
      </w:pPr>
      <w:r>
        <w:lastRenderedPageBreak/>
        <w:t>Перечень принятых сокращений</w:t>
      </w:r>
    </w:p>
    <w:p w:rsidR="00A664AA" w:rsidRDefault="00A664AA" w:rsidP="00A664AA">
      <w:r w:rsidRPr="000D2D32">
        <w:t>ДУ</w:t>
      </w:r>
      <w:r>
        <w:tab/>
      </w:r>
      <w:r>
        <w:tab/>
        <w:t xml:space="preserve">– </w:t>
      </w:r>
      <w:r w:rsidR="00694284">
        <w:tab/>
      </w:r>
      <w:r>
        <w:t>дистанционное управление</w:t>
      </w:r>
    </w:p>
    <w:p w:rsidR="006B6A43" w:rsidRDefault="00A664AA" w:rsidP="00186DEA">
      <w:r>
        <w:t>ДЭ</w:t>
      </w:r>
      <w:r>
        <w:tab/>
      </w:r>
      <w:r>
        <w:tab/>
      </w:r>
      <w:r w:rsidR="006B6A43">
        <w:t xml:space="preserve">– </w:t>
      </w:r>
      <w:r w:rsidR="00694284">
        <w:tab/>
      </w:r>
      <w:r w:rsidR="006B6A43">
        <w:t>деаэратор</w:t>
      </w:r>
    </w:p>
    <w:p w:rsidR="00C403D9" w:rsidRDefault="00C403D9" w:rsidP="00C403D9">
      <w:r>
        <w:t>КГО</w:t>
      </w:r>
      <w:r>
        <w:tab/>
      </w:r>
      <w:r>
        <w:tab/>
        <w:t xml:space="preserve">– </w:t>
      </w:r>
      <w:r w:rsidR="00694284">
        <w:tab/>
      </w:r>
      <w:r>
        <w:t>конденсатная группа оборудования</w:t>
      </w:r>
    </w:p>
    <w:p w:rsidR="006B6A43" w:rsidRDefault="00A664AA" w:rsidP="006B6A43">
      <w:r>
        <w:t>КГП</w:t>
      </w:r>
      <w:r>
        <w:tab/>
      </w:r>
      <w:r>
        <w:tab/>
      </w:r>
      <w:r w:rsidR="006B6A43">
        <w:t xml:space="preserve">– </w:t>
      </w:r>
      <w:r w:rsidR="00694284">
        <w:tab/>
      </w:r>
      <w:r w:rsidR="006B6A43">
        <w:t>конденсат греющего пара</w:t>
      </w:r>
    </w:p>
    <w:p w:rsidR="00460DD2" w:rsidRDefault="00460DD2" w:rsidP="00460DD2">
      <w:r>
        <w:t>КПД</w:t>
      </w:r>
      <w:r>
        <w:tab/>
      </w:r>
      <w:r>
        <w:tab/>
        <w:t xml:space="preserve">– </w:t>
      </w:r>
      <w:r w:rsidR="00694284">
        <w:tab/>
      </w:r>
      <w:r>
        <w:t>коэффициент полезного действия</w:t>
      </w:r>
    </w:p>
    <w:p w:rsidR="006B6A43" w:rsidRDefault="00A664AA" w:rsidP="00186DEA">
      <w:r>
        <w:t>ПВД</w:t>
      </w:r>
      <w:r>
        <w:tab/>
      </w:r>
      <w:r>
        <w:tab/>
      </w:r>
      <w:r w:rsidR="006B6A43">
        <w:t xml:space="preserve">– </w:t>
      </w:r>
      <w:r w:rsidR="00694284">
        <w:tab/>
      </w:r>
      <w:r w:rsidR="006B6A43">
        <w:t>подогреватель высокого давления</w:t>
      </w:r>
    </w:p>
    <w:p w:rsidR="006B6A43" w:rsidRDefault="00A664AA" w:rsidP="00186DEA">
      <w:r>
        <w:t>ПНД</w:t>
      </w:r>
      <w:r>
        <w:tab/>
      </w:r>
      <w:r>
        <w:tab/>
      </w:r>
      <w:r w:rsidR="006B6A43">
        <w:t xml:space="preserve">– </w:t>
      </w:r>
      <w:r w:rsidR="00694284">
        <w:tab/>
      </w:r>
      <w:r w:rsidR="006B6A43">
        <w:t>подогреватель низкого давления</w:t>
      </w:r>
    </w:p>
    <w:p w:rsidR="00C403D9" w:rsidRDefault="00C403D9" w:rsidP="00C403D9">
      <w:r>
        <w:t>ПС</w:t>
      </w:r>
      <w:r>
        <w:tab/>
      </w:r>
      <w:r>
        <w:tab/>
        <w:t xml:space="preserve">– </w:t>
      </w:r>
      <w:r w:rsidR="00694284">
        <w:tab/>
      </w:r>
      <w:r>
        <w:t>подогреватель сетевой</w:t>
      </w:r>
    </w:p>
    <w:p w:rsidR="00A664AA" w:rsidRDefault="00A664AA" w:rsidP="00A664AA">
      <w:r>
        <w:t>ПТУ</w:t>
      </w:r>
      <w:r>
        <w:tab/>
      </w:r>
      <w:r>
        <w:tab/>
        <w:t xml:space="preserve">– </w:t>
      </w:r>
      <w:r w:rsidR="00694284">
        <w:tab/>
      </w:r>
      <w:r>
        <w:t>паротурбинная установка</w:t>
      </w:r>
    </w:p>
    <w:p w:rsidR="00C403D9" w:rsidRDefault="00C403D9" w:rsidP="00C403D9">
      <w:r>
        <w:t>СПВ</w:t>
      </w:r>
      <w:r>
        <w:tab/>
      </w:r>
      <w:r>
        <w:tab/>
        <w:t xml:space="preserve">– </w:t>
      </w:r>
      <w:r w:rsidR="00694284">
        <w:tab/>
      </w:r>
      <w:r>
        <w:t>система питательной воды</w:t>
      </w:r>
    </w:p>
    <w:p w:rsidR="00C403D9" w:rsidRDefault="00C403D9" w:rsidP="00C403D9">
      <w:r>
        <w:t>ССП</w:t>
      </w:r>
      <w:r>
        <w:tab/>
      </w:r>
      <w:r>
        <w:tab/>
        <w:t xml:space="preserve">– </w:t>
      </w:r>
      <w:r w:rsidR="00694284">
        <w:tab/>
      </w:r>
      <w:r>
        <w:t>система свежего пара</w:t>
      </w:r>
    </w:p>
    <w:p w:rsidR="000D2D32" w:rsidRDefault="000D2D32" w:rsidP="000D2D32">
      <w:r>
        <w:t>ЦНД</w:t>
      </w:r>
      <w:r>
        <w:tab/>
      </w:r>
      <w:r>
        <w:tab/>
        <w:t xml:space="preserve">– </w:t>
      </w:r>
      <w:r w:rsidR="00694284">
        <w:tab/>
      </w:r>
      <w:r>
        <w:t>цилиндр низкого давления</w:t>
      </w:r>
    </w:p>
    <w:p w:rsidR="000D2D32" w:rsidRDefault="000D2D32" w:rsidP="00A664AA"/>
    <w:p w:rsidR="00F264C3" w:rsidRPr="00F264C3" w:rsidRDefault="00F264C3" w:rsidP="001032F1">
      <w:r>
        <w:rPr>
          <w:lang w:val="en-US"/>
        </w:rPr>
        <w:t>SimInTech</w:t>
      </w:r>
      <w:r>
        <w:tab/>
        <w:t xml:space="preserve">– </w:t>
      </w:r>
      <w:r w:rsidR="00694284">
        <w:tab/>
        <w:t xml:space="preserve">среда </w:t>
      </w:r>
      <w:r w:rsidR="002656C9">
        <w:t>Simulation In Technical Systems</w:t>
      </w:r>
      <w:r w:rsidR="002656C9" w:rsidRPr="002656C9">
        <w:t xml:space="preserve"> (прог</w:t>
      </w:r>
      <w:r w:rsidR="00632099">
        <w:t>раммный комплекс</w:t>
      </w:r>
      <w:r>
        <w:t xml:space="preserve"> «Моделирование в технических устройствах»</w:t>
      </w:r>
      <w:r w:rsidR="002656C9">
        <w:t>)</w:t>
      </w:r>
    </w:p>
    <w:p w:rsidR="00A664AA" w:rsidRPr="002656C9" w:rsidRDefault="00A664AA" w:rsidP="00A664AA">
      <w:r>
        <w:rPr>
          <w:lang w:val="en-US"/>
        </w:rPr>
        <w:t>TPP</w:t>
      </w:r>
      <w:r w:rsidRPr="002656C9">
        <w:tab/>
      </w:r>
      <w:r w:rsidRPr="002656C9">
        <w:tab/>
        <w:t xml:space="preserve">– </w:t>
      </w:r>
      <w:r w:rsidR="00694284">
        <w:tab/>
      </w:r>
      <w:r>
        <w:rPr>
          <w:lang w:val="en-US"/>
        </w:rPr>
        <w:t>Thermal</w:t>
      </w:r>
      <w:r w:rsidRPr="002656C9">
        <w:t xml:space="preserve"> </w:t>
      </w:r>
      <w:r>
        <w:rPr>
          <w:lang w:val="en-US"/>
        </w:rPr>
        <w:t>Power</w:t>
      </w:r>
      <w:r w:rsidRPr="002656C9">
        <w:t xml:space="preserve"> </w:t>
      </w:r>
      <w:r>
        <w:rPr>
          <w:lang w:val="en-US"/>
        </w:rPr>
        <w:t>Plant</w:t>
      </w:r>
      <w:r w:rsidR="00C403D9" w:rsidRPr="002656C9">
        <w:t xml:space="preserve"> (</w:t>
      </w:r>
      <w:r w:rsidR="002656C9">
        <w:t>используем</w:t>
      </w:r>
      <w:r w:rsidR="00694284">
        <w:t>ый</w:t>
      </w:r>
      <w:r w:rsidR="002656C9">
        <w:t xml:space="preserve"> </w:t>
      </w:r>
      <w:r w:rsidR="00C403D9">
        <w:t>расчетн</w:t>
      </w:r>
      <w:r w:rsidR="00694284">
        <w:t>ый</w:t>
      </w:r>
      <w:r w:rsidR="00C403D9" w:rsidRPr="002656C9">
        <w:t xml:space="preserve"> </w:t>
      </w:r>
      <w:r w:rsidR="00C403D9">
        <w:t>код</w:t>
      </w:r>
      <w:r w:rsidR="00C403D9" w:rsidRPr="002656C9">
        <w:t>)</w:t>
      </w:r>
    </w:p>
    <w:p w:rsidR="00A664AA" w:rsidRPr="002656C9" w:rsidRDefault="00A664AA" w:rsidP="00A664AA"/>
    <w:p w:rsidR="00A664AA" w:rsidRPr="002656C9" w:rsidRDefault="00A664AA" w:rsidP="00186DEA"/>
    <w:p w:rsidR="00A664AA" w:rsidRPr="002656C9" w:rsidRDefault="00A664AA" w:rsidP="00186DEA"/>
    <w:p w:rsidR="00272C5E" w:rsidRDefault="00272C5E" w:rsidP="00D646B2">
      <w:pPr>
        <w:pStyle w:val="1"/>
      </w:pPr>
      <w:bookmarkStart w:id="1" w:name="_Toc400496335"/>
      <w:r>
        <w:lastRenderedPageBreak/>
        <w:t>Постановка задачи</w:t>
      </w:r>
      <w:bookmarkEnd w:id="1"/>
    </w:p>
    <w:p w:rsidR="00867A95" w:rsidRDefault="00867A95" w:rsidP="00867A95">
      <w:pPr>
        <w:pStyle w:val="2"/>
      </w:pPr>
      <w:bookmarkStart w:id="2" w:name="_Toc400496336"/>
      <w:r>
        <w:t>Исходные данные</w:t>
      </w:r>
      <w:bookmarkEnd w:id="2"/>
    </w:p>
    <w:p w:rsidR="00E94878" w:rsidRDefault="00867A95" w:rsidP="00E94878">
      <w:r>
        <w:t xml:space="preserve">В качестве исходных данных использованы </w:t>
      </w:r>
      <w:r w:rsidR="00E94878">
        <w:t>технические условия ОАО «Калужский турбинный завод»</w:t>
      </w:r>
      <w:r>
        <w:t>:</w:t>
      </w:r>
      <w:r w:rsidR="00E94878">
        <w:t xml:space="preserve"> </w:t>
      </w:r>
      <w:r w:rsidR="00E94878" w:rsidRPr="00FE23A8">
        <w:rPr>
          <w:rStyle w:val="a9"/>
        </w:rPr>
        <w:t>«Паротурбинная установка ТК-35/38-3,4. ИРЕЦ 624121.001ТУ»</w:t>
      </w:r>
      <w:r w:rsidR="00E94878">
        <w:t>.</w:t>
      </w:r>
    </w:p>
    <w:p w:rsidR="00073EFF" w:rsidRDefault="00073EFF" w:rsidP="00E94878">
      <w:r>
        <w:t xml:space="preserve">В соответствие с исходными данными, принимаем для </w:t>
      </w:r>
      <w:r w:rsidR="00CF3FB6">
        <w:t>модели</w:t>
      </w:r>
      <w:r>
        <w:t>рования следующие номинальные параметры паротурбинной установки:</w:t>
      </w:r>
    </w:p>
    <w:p w:rsidR="004D18DE" w:rsidRDefault="004D18DE" w:rsidP="00867A95"/>
    <w:p w:rsidR="00073EFF" w:rsidRDefault="00073EFF" w:rsidP="00867A95">
      <w:r>
        <w:t>Давление пара перед турбиной: 35 кгс/см</w:t>
      </w:r>
      <w:r w:rsidRPr="00073EFF">
        <w:rPr>
          <w:vertAlign w:val="superscript"/>
        </w:rPr>
        <w:t>2</w:t>
      </w:r>
    </w:p>
    <w:p w:rsidR="00073EFF" w:rsidRDefault="00073EFF" w:rsidP="00867A95">
      <w:r>
        <w:t>Расход свежего пара на турбину:</w:t>
      </w:r>
      <w:r w:rsidR="002819D1">
        <w:t xml:space="preserve"> 220 т/ч = 61,111 кг</w:t>
      </w:r>
      <w:r w:rsidR="002819D1" w:rsidRPr="002819D1">
        <w:t>/</w:t>
      </w:r>
      <w:r w:rsidR="002819D1">
        <w:t>с</w:t>
      </w:r>
    </w:p>
    <w:p w:rsidR="002819D1" w:rsidRDefault="007852C2" w:rsidP="00867A95">
      <w:r>
        <w:t>Температура пара перед стопорными клапанами ПТУ: 285 °С</w:t>
      </w:r>
    </w:p>
    <w:p w:rsidR="007852C2" w:rsidRDefault="007852C2" w:rsidP="00867A95"/>
    <w:p w:rsidR="004D18DE" w:rsidRDefault="0039535D" w:rsidP="004D18DE">
      <w:r>
        <w:t xml:space="preserve">Расход </w:t>
      </w:r>
      <w:r w:rsidR="004D18DE">
        <w:t xml:space="preserve">греющего </w:t>
      </w:r>
      <w:r>
        <w:t xml:space="preserve">пара в </w:t>
      </w:r>
      <w:r>
        <w:rPr>
          <w:lang w:val="en-US"/>
        </w:rPr>
        <w:t>I</w:t>
      </w:r>
      <w:r w:rsidR="004D18DE">
        <w:t>-ом отборе (на П</w:t>
      </w:r>
      <w:r w:rsidR="00D81D6B">
        <w:t>В</w:t>
      </w:r>
      <w:r w:rsidR="004D18DE">
        <w:t xml:space="preserve">Д № </w:t>
      </w:r>
      <w:r w:rsidR="00D81D6B">
        <w:t>3</w:t>
      </w:r>
      <w:r w:rsidR="004D18DE">
        <w:t>): 10 т</w:t>
      </w:r>
      <w:r w:rsidR="004D18DE" w:rsidRPr="004D18DE">
        <w:t>/</w:t>
      </w:r>
      <w:r w:rsidR="004D18DE">
        <w:t>ч</w:t>
      </w:r>
    </w:p>
    <w:p w:rsidR="004D18DE" w:rsidRDefault="004D18DE" w:rsidP="004D18DE">
      <w:r>
        <w:t xml:space="preserve">Расход греющего пара во </w:t>
      </w:r>
      <w:r>
        <w:rPr>
          <w:lang w:val="en-US"/>
        </w:rPr>
        <w:t>II</w:t>
      </w:r>
      <w:r>
        <w:t>-ом отборе (на П</w:t>
      </w:r>
      <w:r w:rsidRPr="004D18DE">
        <w:t>В</w:t>
      </w:r>
      <w:r>
        <w:t>Д № 2): 13 т</w:t>
      </w:r>
      <w:r w:rsidRPr="004D18DE">
        <w:t>/</w:t>
      </w:r>
      <w:r>
        <w:t>ч</w:t>
      </w:r>
    </w:p>
    <w:p w:rsidR="004D18DE" w:rsidRDefault="004D18DE" w:rsidP="004D18DE">
      <w:r>
        <w:t>Расход греющего пара в III-ем отборе (на П</w:t>
      </w:r>
      <w:r w:rsidR="00D81D6B">
        <w:t>Н</w:t>
      </w:r>
      <w:r>
        <w:t xml:space="preserve">Д № </w:t>
      </w:r>
      <w:r w:rsidR="00D81D6B">
        <w:t>1</w:t>
      </w:r>
      <w:r>
        <w:t>): 18,4 т/ч</w:t>
      </w:r>
    </w:p>
    <w:p w:rsidR="007356E0" w:rsidRDefault="007356E0" w:rsidP="004D18DE"/>
    <w:p w:rsidR="007356E0" w:rsidRDefault="007356E0" w:rsidP="007356E0">
      <w:r>
        <w:t>Расход пара из регулируемого теплофикационного отбора турбины: 66,6 т/ч</w:t>
      </w:r>
    </w:p>
    <w:p w:rsidR="00DE65C0" w:rsidRDefault="00DE65C0" w:rsidP="007356E0"/>
    <w:p w:rsidR="00DE65C0" w:rsidRDefault="00067060" w:rsidP="00DE65C0">
      <w:r>
        <w:t>Д</w:t>
      </w:r>
      <w:r w:rsidR="00DE65C0">
        <w:t>авление пара в конденсаторе: 0,0</w:t>
      </w:r>
      <w:r w:rsidR="002D2DA0">
        <w:t>0</w:t>
      </w:r>
      <w:r w:rsidR="00DE65C0">
        <w:t>5 МПа = 0,051 кгс/см</w:t>
      </w:r>
      <w:r w:rsidR="00DE65C0" w:rsidRPr="002D2DA0">
        <w:rPr>
          <w:vertAlign w:val="superscript"/>
        </w:rPr>
        <w:t>2</w:t>
      </w:r>
      <w:r w:rsidR="00DE65C0">
        <w:t xml:space="preserve"> </w:t>
      </w:r>
    </w:p>
    <w:p w:rsidR="00D625FF" w:rsidRDefault="00D625FF" w:rsidP="008D359D">
      <w:r>
        <w:t xml:space="preserve">Температура конденсата: 32 </w:t>
      </w:r>
      <w:r w:rsidRPr="00EA3045">
        <w:t>°С</w:t>
      </w:r>
    </w:p>
    <w:p w:rsidR="00D625FF" w:rsidRDefault="00D625FF" w:rsidP="008D359D"/>
    <w:p w:rsidR="008D359D" w:rsidRPr="00EA3045" w:rsidRDefault="00067060" w:rsidP="008D359D">
      <w:r>
        <w:t>Д</w:t>
      </w:r>
      <w:r w:rsidR="008D359D">
        <w:t xml:space="preserve">авление пара в </w:t>
      </w:r>
      <w:r w:rsidR="008D359D">
        <w:rPr>
          <w:lang w:val="en-US"/>
        </w:rPr>
        <w:t>I</w:t>
      </w:r>
      <w:r w:rsidR="008D359D">
        <w:t>-ом отборе: 0,913 МПа =</w:t>
      </w:r>
      <w:r w:rsidR="000002F2">
        <w:t xml:space="preserve"> </w:t>
      </w:r>
      <w:r w:rsidR="008D359D">
        <w:t>9,2 кгс/см</w:t>
      </w:r>
      <w:r w:rsidR="008D359D" w:rsidRPr="002D2DA0">
        <w:rPr>
          <w:vertAlign w:val="superscript"/>
        </w:rPr>
        <w:t>2</w:t>
      </w:r>
      <w:r w:rsidR="00EA3045" w:rsidRPr="00EA3045">
        <w:t>, температура</w:t>
      </w:r>
      <w:r w:rsidR="001B4443">
        <w:t xml:space="preserve"> пара</w:t>
      </w:r>
      <w:r w:rsidR="00EA3045" w:rsidRPr="00EA3045">
        <w:t>: +</w:t>
      </w:r>
      <w:r w:rsidR="000308CB">
        <w:t>170</w:t>
      </w:r>
      <w:r w:rsidR="00EA3045" w:rsidRPr="00EA3045">
        <w:t xml:space="preserve"> °С</w:t>
      </w:r>
    </w:p>
    <w:p w:rsidR="00AF2008" w:rsidRDefault="00067060" w:rsidP="002D2DA0">
      <w:r>
        <w:t>Д</w:t>
      </w:r>
      <w:r w:rsidR="002D2DA0">
        <w:t xml:space="preserve">авление пара в </w:t>
      </w:r>
      <w:r w:rsidR="001A6946">
        <w:rPr>
          <w:lang w:val="en-US"/>
        </w:rPr>
        <w:t>I</w:t>
      </w:r>
      <w:r w:rsidR="008D359D">
        <w:rPr>
          <w:lang w:val="en-US"/>
        </w:rPr>
        <w:t>I</w:t>
      </w:r>
      <w:r w:rsidR="001A6946">
        <w:t xml:space="preserve">-ом </w:t>
      </w:r>
      <w:r w:rsidR="002D2DA0">
        <w:t>отборе: 0,</w:t>
      </w:r>
      <w:r w:rsidR="00A27D7C" w:rsidRPr="00A27D7C">
        <w:t>35</w:t>
      </w:r>
      <w:r w:rsidR="002D2DA0">
        <w:t xml:space="preserve"> МПа =</w:t>
      </w:r>
      <w:r w:rsidR="000002F2">
        <w:t xml:space="preserve"> </w:t>
      </w:r>
      <w:r w:rsidR="00A27D7C" w:rsidRPr="00A27D7C">
        <w:t>3</w:t>
      </w:r>
      <w:r w:rsidR="002D2DA0">
        <w:t>,</w:t>
      </w:r>
      <w:r w:rsidR="00A27D7C" w:rsidRPr="00A65090">
        <w:t>6</w:t>
      </w:r>
      <w:r w:rsidR="002D2DA0">
        <w:t xml:space="preserve"> кгс/см</w:t>
      </w:r>
      <w:r w:rsidR="002D2DA0" w:rsidRPr="002D2DA0">
        <w:rPr>
          <w:vertAlign w:val="superscript"/>
        </w:rPr>
        <w:t>2</w:t>
      </w:r>
      <w:r w:rsidR="00EA3045" w:rsidRPr="00EA3045">
        <w:t>, температура</w:t>
      </w:r>
      <w:r w:rsidR="001B4443">
        <w:t xml:space="preserve"> пара</w:t>
      </w:r>
      <w:r w:rsidR="00EA3045" w:rsidRPr="00EA3045">
        <w:t>: +1</w:t>
      </w:r>
      <w:r w:rsidR="00EA3045">
        <w:t>4</w:t>
      </w:r>
      <w:r w:rsidR="00EA3045" w:rsidRPr="00EA3045">
        <w:t>0 °С</w:t>
      </w:r>
    </w:p>
    <w:p w:rsidR="002D2DA0" w:rsidRDefault="00067060" w:rsidP="002D2DA0">
      <w:r>
        <w:t>Д</w:t>
      </w:r>
      <w:r w:rsidR="002D2DA0">
        <w:t xml:space="preserve">авление пара в </w:t>
      </w:r>
      <w:r w:rsidR="001A6946">
        <w:t xml:space="preserve">III-ем </w:t>
      </w:r>
      <w:r w:rsidR="002D2DA0">
        <w:t>отборе: 0,094 МПа = 0,96 кгс/см</w:t>
      </w:r>
      <w:r w:rsidR="002D2DA0" w:rsidRPr="002D2DA0">
        <w:rPr>
          <w:vertAlign w:val="superscript"/>
        </w:rPr>
        <w:t>2</w:t>
      </w:r>
      <w:r w:rsidR="00EA3045" w:rsidRPr="00EA3045">
        <w:t>, температура</w:t>
      </w:r>
      <w:r w:rsidR="001B4443">
        <w:t xml:space="preserve"> пара</w:t>
      </w:r>
      <w:r w:rsidR="00EA3045" w:rsidRPr="00EA3045">
        <w:t>: +</w:t>
      </w:r>
      <w:r w:rsidR="000308CB">
        <w:t>9</w:t>
      </w:r>
      <w:r w:rsidR="00300F4B">
        <w:t>1</w:t>
      </w:r>
      <w:r w:rsidR="00EA3045" w:rsidRPr="00EA3045">
        <w:t xml:space="preserve"> °С</w:t>
      </w:r>
    </w:p>
    <w:p w:rsidR="002D2DA0" w:rsidRDefault="002D2DA0" w:rsidP="00867A95"/>
    <w:p w:rsidR="00AF2008" w:rsidRDefault="00AF2008" w:rsidP="00867A95">
      <w:r>
        <w:t>Расход пара из регулируемого теплофикационного отбора на подогреватели промконтура: 52 т</w:t>
      </w:r>
      <w:r w:rsidRPr="00AF2008">
        <w:t>/</w:t>
      </w:r>
      <w:r>
        <w:t>ч = 14,444 кг</w:t>
      </w:r>
      <w:r w:rsidRPr="00AF2008">
        <w:t>/</w:t>
      </w:r>
      <w:r>
        <w:t>с</w:t>
      </w:r>
    </w:p>
    <w:p w:rsidR="00A664AA" w:rsidRDefault="00A664AA" w:rsidP="00867A95"/>
    <w:p w:rsidR="00A664AA" w:rsidRPr="00AF2008" w:rsidRDefault="00A664AA" w:rsidP="00867A95">
      <w:r>
        <w:t xml:space="preserve">Примечание: здесь приведены основные исходные данные. По мере создания </w:t>
      </w:r>
      <w:r w:rsidR="00CF3FB6">
        <w:t>модели</w:t>
      </w:r>
      <w:r>
        <w:t xml:space="preserve"> будут добавляться другие параметры и характеристики оборудования.</w:t>
      </w:r>
    </w:p>
    <w:p w:rsidR="00D646B2" w:rsidRDefault="009A6A6A" w:rsidP="00D646B2">
      <w:pPr>
        <w:pStyle w:val="1"/>
      </w:pPr>
      <w:bookmarkStart w:id="3" w:name="_Toc400496337"/>
      <w:r>
        <w:lastRenderedPageBreak/>
        <w:t>С</w:t>
      </w:r>
      <w:r w:rsidR="00242663">
        <w:t xml:space="preserve">оздание </w:t>
      </w:r>
      <w:r>
        <w:t xml:space="preserve">теплогидравлической </w:t>
      </w:r>
      <w:r w:rsidR="00CF3FB6">
        <w:t>модели</w:t>
      </w:r>
      <w:r w:rsidR="005F5BDD">
        <w:t xml:space="preserve"> </w:t>
      </w:r>
      <w:r>
        <w:t>проточной части</w:t>
      </w:r>
      <w:bookmarkEnd w:id="3"/>
    </w:p>
    <w:p w:rsidR="003E5653" w:rsidRDefault="005C661A" w:rsidP="00D646B2">
      <w:pPr>
        <w:pStyle w:val="2"/>
      </w:pPr>
      <w:bookmarkStart w:id="4" w:name="_Toc400496338"/>
      <w:r>
        <w:t xml:space="preserve">Создание новой </w:t>
      </w:r>
      <w:r w:rsidR="007D3EC0">
        <w:t xml:space="preserve">теплогидравлической </w:t>
      </w:r>
      <w:r w:rsidR="00CF3FB6">
        <w:t>модели</w:t>
      </w:r>
      <w:bookmarkEnd w:id="4"/>
    </w:p>
    <w:p w:rsidR="005C661A" w:rsidRPr="00667008" w:rsidRDefault="007D3EC0" w:rsidP="00667008">
      <w:r>
        <w:t>Для создания теплогидравлической схемы</w:t>
      </w:r>
      <w:r w:rsidR="00272C5E">
        <w:t xml:space="preserve"> </w:t>
      </w:r>
      <w:r w:rsidR="00687CFC">
        <w:t xml:space="preserve">в </w:t>
      </w:r>
      <w:r w:rsidR="002656C9">
        <w:rPr>
          <w:lang w:val="en-US"/>
        </w:rPr>
        <w:t>SimInTech</w:t>
      </w:r>
      <w:r w:rsidR="00667008">
        <w:t xml:space="preserve"> </w:t>
      </w:r>
      <w:r w:rsidR="005C661A">
        <w:t>выполнит</w:t>
      </w:r>
      <w:r w:rsidR="00272C5E">
        <w:t>е</w:t>
      </w:r>
      <w:r w:rsidR="005C661A">
        <w:t xml:space="preserve"> действия:</w:t>
      </w:r>
    </w:p>
    <w:p w:rsidR="003A2AEE" w:rsidRPr="003A2AEE" w:rsidRDefault="005C661A" w:rsidP="000D0BF3">
      <w:pPr>
        <w:numPr>
          <w:ilvl w:val="0"/>
          <w:numId w:val="1"/>
        </w:numPr>
      </w:pPr>
      <w:r>
        <w:t>В главной панели инструментов выб</w:t>
      </w:r>
      <w:r w:rsidR="007D3EC0">
        <w:t>ерите</w:t>
      </w:r>
      <w:r>
        <w:t xml:space="preserve"> кнопку </w:t>
      </w:r>
      <w:r w:rsidRPr="006B3260">
        <w:rPr>
          <w:rStyle w:val="a9"/>
        </w:rPr>
        <w:t>«Новый проект»</w:t>
      </w:r>
      <w:r w:rsidR="00495622">
        <w:t>.</w:t>
      </w:r>
    </w:p>
    <w:p w:rsidR="005C661A" w:rsidRDefault="005C661A" w:rsidP="00656085">
      <w:pPr>
        <w:numPr>
          <w:ilvl w:val="0"/>
          <w:numId w:val="1"/>
        </w:numPr>
      </w:pPr>
      <w:r>
        <w:t>В выпадающем меню выб</w:t>
      </w:r>
      <w:r w:rsidR="007D3EC0">
        <w:t>ерите</w:t>
      </w:r>
      <w:r>
        <w:t xml:space="preserve"> пункт </w:t>
      </w:r>
      <w:r w:rsidRPr="006B3260">
        <w:rPr>
          <w:rStyle w:val="a9"/>
        </w:rPr>
        <w:t xml:space="preserve">«Схема </w:t>
      </w:r>
      <w:r w:rsidR="00272C5E">
        <w:rPr>
          <w:rStyle w:val="a9"/>
        </w:rPr>
        <w:t>ТРР</w:t>
      </w:r>
      <w:r w:rsidRPr="006B3260">
        <w:rPr>
          <w:rStyle w:val="a9"/>
        </w:rPr>
        <w:t>»</w:t>
      </w:r>
      <w:r>
        <w:t xml:space="preserve"> (см.</w:t>
      </w:r>
      <w:r w:rsidR="003A2AEE" w:rsidRPr="003A2AEE">
        <w:t xml:space="preserve"> </w:t>
      </w:r>
      <w:r w:rsidR="00EC1144">
        <w:fldChar w:fldCharType="begin"/>
      </w:r>
      <w:r w:rsidR="003A2AEE">
        <w:instrText xml:space="preserve"> REF _Ref255851490 </w:instrText>
      </w:r>
      <w:r w:rsidR="00CF2E92">
        <w:instrText xml:space="preserve">\* Lower \h </w:instrText>
      </w:r>
      <w:r w:rsidR="00EC1144">
        <w:fldChar w:fldCharType="separate"/>
      </w:r>
      <w:r w:rsidR="002C5747">
        <w:t xml:space="preserve">рисунок </w:t>
      </w:r>
      <w:r w:rsidR="002C5747">
        <w:rPr>
          <w:noProof/>
        </w:rPr>
        <w:t>1</w:t>
      </w:r>
      <w:r w:rsidR="00EC1144">
        <w:fldChar w:fldCharType="end"/>
      </w:r>
      <w:r>
        <w:t>)</w:t>
      </w:r>
      <w:r w:rsidR="000D0BF3" w:rsidRPr="007D3EC0">
        <w:t>.</w:t>
      </w:r>
    </w:p>
    <w:p w:rsidR="005C661A" w:rsidRDefault="00E77374" w:rsidP="00E77374">
      <w:pPr>
        <w:pStyle w:val="a8"/>
      </w:pPr>
      <w:r w:rsidRPr="00E77374">
        <w:rPr>
          <w:noProof/>
        </w:rPr>
        <w:drawing>
          <wp:inline distT="0" distB="0" distL="0" distR="0" wp14:anchorId="21153CF6" wp14:editId="46D05B58">
            <wp:extent cx="2619375" cy="1571625"/>
            <wp:effectExtent l="0" t="0" r="9525" b="9525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61A" w:rsidRPr="003347BB" w:rsidRDefault="005C661A" w:rsidP="00B2187C">
      <w:pPr>
        <w:pStyle w:val="a4"/>
      </w:pPr>
      <w:bookmarkStart w:id="5" w:name="_Ref255851490"/>
      <w:bookmarkStart w:id="6" w:name="_Ref400468338"/>
      <w:bookmarkStart w:id="7" w:name="_Toc40049651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</w:t>
      </w:r>
      <w:r w:rsidR="00C43823">
        <w:rPr>
          <w:noProof/>
        </w:rPr>
        <w:fldChar w:fldCharType="end"/>
      </w:r>
      <w:bookmarkEnd w:id="5"/>
      <w:r>
        <w:t xml:space="preserve">. </w:t>
      </w:r>
      <w:bookmarkStart w:id="8" w:name="_Ref400468334"/>
      <w:r>
        <w:t xml:space="preserve">Меню </w:t>
      </w:r>
      <w:r w:rsidRPr="006944B0">
        <w:t>создания</w:t>
      </w:r>
      <w:r>
        <w:t xml:space="preserve"> </w:t>
      </w:r>
      <w:r w:rsidR="00E77374">
        <w:t>новой теплогидравлической</w:t>
      </w:r>
      <w:r w:rsidR="000002F2">
        <w:t xml:space="preserve"> </w:t>
      </w:r>
      <w:r>
        <w:t>проекта</w:t>
      </w:r>
      <w:bookmarkEnd w:id="6"/>
      <w:bookmarkEnd w:id="7"/>
      <w:bookmarkEnd w:id="8"/>
    </w:p>
    <w:p w:rsidR="005C661A" w:rsidRDefault="005C661A" w:rsidP="00732B34">
      <w:r>
        <w:t>После этого откроется новое схемное окно, в котором и будет происходить создание</w:t>
      </w:r>
      <w:r w:rsidR="00732B34">
        <w:t xml:space="preserve"> </w:t>
      </w:r>
      <w:r>
        <w:t xml:space="preserve">структурной схемы </w:t>
      </w:r>
      <w:r w:rsidR="00E77374">
        <w:t xml:space="preserve">теплогидравлики </w:t>
      </w:r>
      <w:r w:rsidR="00732B34">
        <w:t>(с</w:t>
      </w:r>
      <w:r>
        <w:t>м.</w:t>
      </w:r>
      <w:r w:rsidR="00FD5D14">
        <w:t xml:space="preserve"> </w:t>
      </w:r>
      <w:r w:rsidR="00EC1144">
        <w:fldChar w:fldCharType="begin"/>
      </w:r>
      <w:r w:rsidR="00FD5D14">
        <w:instrText xml:space="preserve"> REF _Ref255851940 </w:instrText>
      </w:r>
      <w:r w:rsidR="00CF2E92">
        <w:instrText xml:space="preserve">\* Lower \h </w:instrText>
      </w:r>
      <w:r w:rsidR="00EC1144">
        <w:fldChar w:fldCharType="separate"/>
      </w:r>
      <w:r w:rsidR="002C5747">
        <w:t xml:space="preserve">рисунок </w:t>
      </w:r>
      <w:r w:rsidR="002C5747">
        <w:rPr>
          <w:noProof/>
        </w:rPr>
        <w:t>2</w:t>
      </w:r>
      <w:r w:rsidR="00EC1144">
        <w:fldChar w:fldCharType="end"/>
      </w:r>
      <w:r>
        <w:t>)</w:t>
      </w:r>
      <w:r w:rsidR="00732B34">
        <w:t>.</w:t>
      </w:r>
    </w:p>
    <w:p w:rsidR="005C661A" w:rsidRDefault="009A6A6A" w:rsidP="007F79C2">
      <w:pPr>
        <w:pStyle w:val="a8"/>
      </w:pPr>
      <w:r>
        <w:rPr>
          <w:noProof/>
        </w:rPr>
        <w:drawing>
          <wp:inline distT="0" distB="0" distL="0" distR="0" wp14:anchorId="424D1EBA" wp14:editId="23A0A4A8">
            <wp:extent cx="4867275" cy="29241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1A" w:rsidRDefault="005C661A" w:rsidP="00C217B7">
      <w:pPr>
        <w:pStyle w:val="a4"/>
      </w:pPr>
      <w:bookmarkStart w:id="9" w:name="_Ref255851940"/>
      <w:bookmarkStart w:id="10" w:name="_Toc40049651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2</w:t>
      </w:r>
      <w:r w:rsidR="00C43823">
        <w:rPr>
          <w:noProof/>
        </w:rPr>
        <w:fldChar w:fldCharType="end"/>
      </w:r>
      <w:bookmarkEnd w:id="9"/>
      <w:r w:rsidR="009A6A6A">
        <w:t>. О</w:t>
      </w:r>
      <w:r>
        <w:t xml:space="preserve">кно для создания </w:t>
      </w:r>
      <w:r w:rsidR="009A6A6A">
        <w:t>теплогидравлической схемы</w:t>
      </w:r>
      <w:r>
        <w:t>.</w:t>
      </w:r>
      <w:bookmarkEnd w:id="10"/>
    </w:p>
    <w:p w:rsidR="005C661A" w:rsidRDefault="005C661A" w:rsidP="00C217B7">
      <w:r>
        <w:t xml:space="preserve">Для дальнейшей работы необходимо сохранить </w:t>
      </w:r>
      <w:r w:rsidR="008C19B5">
        <w:t>с</w:t>
      </w:r>
      <w:r>
        <w:t>хему в файле с новым именем</w:t>
      </w:r>
      <w:r w:rsidR="006B3260">
        <w:t xml:space="preserve"> (</w:t>
      </w:r>
      <w:r w:rsidR="008C19B5">
        <w:t>в</w:t>
      </w:r>
      <w:r w:rsidR="006B3260">
        <w:t xml:space="preserve"> пример</w:t>
      </w:r>
      <w:r w:rsidR="008C19B5">
        <w:t xml:space="preserve">е – </w:t>
      </w:r>
      <w:r w:rsidR="006B3260">
        <w:t>"</w:t>
      </w:r>
      <w:r w:rsidR="008C19B5">
        <w:t>Проточная часть</w:t>
      </w:r>
      <w:r w:rsidR="006B3260">
        <w:t>")</w:t>
      </w:r>
      <w:r>
        <w:t>. Для этого нужно произвести следующие действия:</w:t>
      </w:r>
    </w:p>
    <w:p w:rsidR="003E5653" w:rsidRDefault="005C661A" w:rsidP="00436A76">
      <w:pPr>
        <w:numPr>
          <w:ilvl w:val="0"/>
          <w:numId w:val="5"/>
        </w:numPr>
      </w:pPr>
      <w:r w:rsidRPr="00383E05">
        <w:t>В главном меню выбрать пункт</w:t>
      </w:r>
      <w:r w:rsidRPr="006B3260">
        <w:rPr>
          <w:rStyle w:val="a9"/>
        </w:rPr>
        <w:t xml:space="preserve"> «Файл»,</w:t>
      </w:r>
      <w:r w:rsidRPr="00383E05">
        <w:t xml:space="preserve"> после чего в в</w:t>
      </w:r>
      <w:r w:rsidR="008C19B5">
        <w:t>ы</w:t>
      </w:r>
      <w:r w:rsidRPr="00383E05">
        <w:t xml:space="preserve">падающем списке выбрать пункт </w:t>
      </w:r>
      <w:r w:rsidRPr="006B3260">
        <w:rPr>
          <w:rStyle w:val="a9"/>
        </w:rPr>
        <w:t xml:space="preserve">«Сохранить </w:t>
      </w:r>
      <w:r w:rsidR="00A51119" w:rsidRPr="006B3260">
        <w:rPr>
          <w:rStyle w:val="a9"/>
        </w:rPr>
        <w:t xml:space="preserve">проект </w:t>
      </w:r>
      <w:r w:rsidRPr="006B3260">
        <w:rPr>
          <w:rStyle w:val="a9"/>
        </w:rPr>
        <w:t>как</w:t>
      </w:r>
      <w:r w:rsidR="00383E05" w:rsidRPr="006B3260">
        <w:rPr>
          <w:rStyle w:val="a9"/>
        </w:rPr>
        <w:t>.</w:t>
      </w:r>
      <w:r w:rsidRPr="006B3260">
        <w:rPr>
          <w:rStyle w:val="a9"/>
        </w:rPr>
        <w:t>..»</w:t>
      </w:r>
    </w:p>
    <w:p w:rsidR="003E5653" w:rsidRDefault="005C661A" w:rsidP="00436A76">
      <w:pPr>
        <w:numPr>
          <w:ilvl w:val="0"/>
          <w:numId w:val="5"/>
        </w:numPr>
      </w:pPr>
      <w:r>
        <w:t>Используя стандартный диалог сохранения файла, выбрать новое имя и каталог для сохранения</w:t>
      </w:r>
      <w:r w:rsidR="005B01E3">
        <w:t xml:space="preserve">: </w:t>
      </w:r>
      <w:r w:rsidR="006B3260" w:rsidRPr="006B3260">
        <w:rPr>
          <w:rStyle w:val="a9"/>
        </w:rPr>
        <w:t>"C:\</w:t>
      </w:r>
      <w:r w:rsidR="008C19B5">
        <w:rPr>
          <w:rStyle w:val="a9"/>
          <w:lang w:val="en-US"/>
        </w:rPr>
        <w:t>KTZ</w:t>
      </w:r>
      <w:r w:rsidR="006B3260"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="006B3260" w:rsidRPr="006B3260">
        <w:rPr>
          <w:rStyle w:val="a9"/>
        </w:rPr>
        <w:t>\</w:t>
      </w:r>
      <w:r w:rsidR="008C19B5">
        <w:rPr>
          <w:rStyle w:val="a9"/>
        </w:rPr>
        <w:t>Проточная часть</w:t>
      </w:r>
      <w:r w:rsidR="006B3260" w:rsidRPr="006B3260">
        <w:rPr>
          <w:rStyle w:val="a9"/>
        </w:rPr>
        <w:t>\</w:t>
      </w:r>
      <w:r w:rsidR="008C19B5">
        <w:rPr>
          <w:rStyle w:val="a9"/>
        </w:rPr>
        <w:t>Проточная часть</w:t>
      </w:r>
      <w:r w:rsidR="006B3260" w:rsidRPr="006B3260">
        <w:rPr>
          <w:rStyle w:val="a9"/>
        </w:rPr>
        <w:t>.prt"</w:t>
      </w:r>
      <w:r w:rsidRPr="001D3FC4">
        <w:t>.</w:t>
      </w:r>
    </w:p>
    <w:p w:rsidR="005C661A" w:rsidRDefault="005C661A" w:rsidP="00CA2249">
      <w:r>
        <w:t>После сохранения файла его имя и полный путь отобража</w:t>
      </w:r>
      <w:r w:rsidR="00CA2249">
        <w:t>ются в заголовке схемного окна (</w:t>
      </w:r>
      <w:r w:rsidR="0066188C">
        <w:t>см.</w:t>
      </w:r>
      <w:r w:rsidR="006D2137">
        <w:t xml:space="preserve"> </w:t>
      </w:r>
      <w:r w:rsidR="00A90BA4">
        <w:fldChar w:fldCharType="begin"/>
      </w:r>
      <w:r w:rsidR="00A90BA4">
        <w:instrText xml:space="preserve"> REF  _Ref278136860 \* Lower \h  \* MERGEFORMAT </w:instrText>
      </w:r>
      <w:r w:rsidR="00A90BA4">
        <w:fldChar w:fldCharType="separate"/>
      </w:r>
      <w:r w:rsidR="002C5747">
        <w:t xml:space="preserve">рисунок </w:t>
      </w:r>
      <w:r w:rsidR="002C5747">
        <w:rPr>
          <w:noProof/>
        </w:rPr>
        <w:t>3</w:t>
      </w:r>
      <w:r w:rsidR="00A90BA4">
        <w:fldChar w:fldCharType="end"/>
      </w:r>
      <w:r>
        <w:t>).</w:t>
      </w:r>
    </w:p>
    <w:p w:rsidR="008C19B5" w:rsidRDefault="008C19B5" w:rsidP="008C19B5">
      <w:pPr>
        <w:pStyle w:val="a8"/>
      </w:pPr>
      <w:r>
        <w:rPr>
          <w:noProof/>
        </w:rPr>
        <w:lastRenderedPageBreak/>
        <w:drawing>
          <wp:inline distT="0" distB="0" distL="0" distR="0" wp14:anchorId="64D987C3" wp14:editId="083A2FAA">
            <wp:extent cx="4867275" cy="2924175"/>
            <wp:effectExtent l="0" t="0" r="9525" b="9525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9B5" w:rsidRDefault="008C19B5" w:rsidP="008C19B5">
      <w:pPr>
        <w:pStyle w:val="a4"/>
      </w:pPr>
      <w:bookmarkStart w:id="11" w:name="_Ref278136860"/>
      <w:bookmarkStart w:id="12" w:name="_Ref278136803"/>
      <w:bookmarkStart w:id="13" w:name="_Toc40049651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3</w:t>
      </w:r>
      <w:r w:rsidR="00C43823">
        <w:rPr>
          <w:noProof/>
        </w:rPr>
        <w:fldChar w:fldCharType="end"/>
      </w:r>
      <w:bookmarkEnd w:id="11"/>
      <w:r>
        <w:t xml:space="preserve">. </w:t>
      </w:r>
      <w:r w:rsidR="0066188C">
        <w:t>Схемное о</w:t>
      </w:r>
      <w:r>
        <w:t xml:space="preserve">кно </w:t>
      </w:r>
      <w:r w:rsidR="0066188C">
        <w:t>с новым и сохранённым проектом</w:t>
      </w:r>
      <w:r>
        <w:t>.</w:t>
      </w:r>
      <w:bookmarkEnd w:id="12"/>
      <w:bookmarkEnd w:id="13"/>
    </w:p>
    <w:p w:rsidR="0031664B" w:rsidRDefault="005E081C" w:rsidP="005E081C">
      <w:pPr>
        <w:pStyle w:val="2"/>
      </w:pPr>
      <w:bookmarkStart w:id="14" w:name="_Toc400496339"/>
      <w:r>
        <w:t>Проверка подключения к базе данных сигналов</w:t>
      </w:r>
      <w:bookmarkEnd w:id="14"/>
    </w:p>
    <w:p w:rsidR="0031664B" w:rsidRDefault="005E081C" w:rsidP="004158FC">
      <w:r>
        <w:t xml:space="preserve">В дальнейшем, после завершения отладки всех частей </w:t>
      </w:r>
      <w:r w:rsidR="00CF3FB6">
        <w:t>модели</w:t>
      </w:r>
      <w:r>
        <w:t xml:space="preserve"> турбины, нам будет необходимо соединять отдельные части в единый проект (в том числе и модель системы автоматики подключать к гидравлическому расчету). Для совместной работы нескольких расчетных кодов необходимо, чтобы они использовали одну и ту же базу данных сигналов. Поэтому лучше заблаговременно позаботиться о том, чтобы все проекты использовали базу данных с одним и тем же именем, и единообразным наименованием сигналов. По умолчанию в проекте ТРР используется база данных с именем файла </w:t>
      </w:r>
      <w:r>
        <w:rPr>
          <w:rStyle w:val="a9"/>
        </w:rPr>
        <w:t>«</w:t>
      </w:r>
      <w:r>
        <w:rPr>
          <w:rStyle w:val="a9"/>
          <w:lang w:val="en-US"/>
        </w:rPr>
        <w:t>tpp</w:t>
      </w:r>
      <w:r w:rsidRPr="001A5C41">
        <w:rPr>
          <w:rStyle w:val="a9"/>
        </w:rPr>
        <w:t>.db»</w:t>
      </w:r>
      <w:r w:rsidRPr="005E081C">
        <w:t xml:space="preserve">. </w:t>
      </w:r>
      <w:r>
        <w:t xml:space="preserve">Файл находится в текущей директории проекта. </w:t>
      </w:r>
      <w:r w:rsidRPr="005E081C">
        <w:t>Это</w:t>
      </w:r>
      <w:r>
        <w:t xml:space="preserve"> имя файла нас вполне устраивает, будем его использовать.</w:t>
      </w:r>
    </w:p>
    <w:p w:rsidR="005E081C" w:rsidRDefault="005E081C" w:rsidP="005E081C">
      <w:r>
        <w:t xml:space="preserve">Для </w:t>
      </w:r>
      <w:r w:rsidR="00AF367A">
        <w:t>проверки подключения базы данных во</w:t>
      </w:r>
      <w:r>
        <w:t xml:space="preserve"> вновь созданном</w:t>
      </w:r>
      <w:r w:rsidR="00AF367A">
        <w:t xml:space="preserve"> проекте</w:t>
      </w:r>
      <w:r>
        <w:t xml:space="preserve"> теплогидравлики необходимо перевести программный комплекс в режим разработчика, для этого нужно в главном меню программы выбрать пункт «</w:t>
      </w:r>
      <w:r w:rsidRPr="00413BF2">
        <w:rPr>
          <w:rStyle w:val="a9"/>
        </w:rPr>
        <w:t>Файл</w:t>
      </w:r>
      <w:r>
        <w:t>», затем подпункт «</w:t>
      </w:r>
      <w:r w:rsidRPr="00413BF2">
        <w:rPr>
          <w:rStyle w:val="a9"/>
        </w:rPr>
        <w:t>Параметры</w:t>
      </w:r>
      <w:r>
        <w:t>». В появившемся диалоговом окне «</w:t>
      </w:r>
      <w:r w:rsidRPr="00413BF2">
        <w:rPr>
          <w:rStyle w:val="a9"/>
        </w:rPr>
        <w:t>Параметры</w:t>
      </w:r>
      <w:r>
        <w:t>» перейти на закладку «</w:t>
      </w:r>
      <w:r w:rsidRPr="00413BF2">
        <w:rPr>
          <w:rStyle w:val="a9"/>
        </w:rPr>
        <w:t>Вид</w:t>
      </w:r>
      <w:r>
        <w:t xml:space="preserve">» и установить галочку в опции </w:t>
      </w:r>
      <w:r w:rsidR="00E76A35">
        <w:t xml:space="preserve">«Режим разработчика» </w:t>
      </w:r>
      <w:r>
        <w:t xml:space="preserve">(см. </w:t>
      </w:r>
      <w:r>
        <w:fldChar w:fldCharType="begin"/>
      </w:r>
      <w:r>
        <w:instrText xml:space="preserve"> REF _Ref278138037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4</w:t>
      </w:r>
      <w:r>
        <w:fldChar w:fldCharType="end"/>
      </w:r>
      <w:r>
        <w:t>).</w:t>
      </w:r>
    </w:p>
    <w:p w:rsidR="005E081C" w:rsidRDefault="005E081C" w:rsidP="005E081C">
      <w:pPr>
        <w:pStyle w:val="a8"/>
      </w:pPr>
      <w:r>
        <w:rPr>
          <w:noProof/>
        </w:rPr>
        <w:lastRenderedPageBreak/>
        <w:drawing>
          <wp:inline distT="0" distB="0" distL="0" distR="0" wp14:anchorId="3B434ED8" wp14:editId="20349641">
            <wp:extent cx="3905250" cy="4667250"/>
            <wp:effectExtent l="0" t="0" r="0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81C" w:rsidRDefault="005E081C" w:rsidP="00E76A35">
      <w:pPr>
        <w:pStyle w:val="a4"/>
      </w:pPr>
      <w:bookmarkStart w:id="15" w:name="_Ref278138037"/>
      <w:bookmarkStart w:id="16" w:name="_Toc40049651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4</w:t>
      </w:r>
      <w:r w:rsidR="00C43823">
        <w:rPr>
          <w:noProof/>
        </w:rPr>
        <w:fldChar w:fldCharType="end"/>
      </w:r>
      <w:bookmarkEnd w:id="15"/>
      <w:r>
        <w:t xml:space="preserve">. </w:t>
      </w:r>
      <w:r w:rsidR="00AF367A">
        <w:t>Диалоговое окно «Параметры»</w:t>
      </w:r>
      <w:r w:rsidR="00E76A35">
        <w:t>, включение режима разработчика</w:t>
      </w:r>
      <w:r>
        <w:t>.</w:t>
      </w:r>
      <w:bookmarkEnd w:id="16"/>
    </w:p>
    <w:p w:rsidR="0031664B" w:rsidRDefault="0031664B" w:rsidP="008171AA">
      <w:r>
        <w:t>Подключение базы данных сигналов к схеме осуществляется следующим образом:</w:t>
      </w:r>
    </w:p>
    <w:p w:rsidR="0031664B" w:rsidRPr="00E720F9" w:rsidRDefault="0031664B" w:rsidP="00436A76">
      <w:pPr>
        <w:pStyle w:val="ac"/>
        <w:numPr>
          <w:ilvl w:val="0"/>
          <w:numId w:val="3"/>
        </w:numPr>
      </w:pPr>
      <w:r>
        <w:t xml:space="preserve">На схемном окне </w:t>
      </w:r>
      <w:r w:rsidRPr="002965CA">
        <w:t>нажать</w:t>
      </w:r>
      <w:r>
        <w:t xml:space="preserve"> кнопку «</w:t>
      </w:r>
      <w:r w:rsidRPr="00413BF2">
        <w:rPr>
          <w:rStyle w:val="a9"/>
        </w:rPr>
        <w:t>Параметры расч</w:t>
      </w:r>
      <w:r w:rsidR="00D04AAB">
        <w:rPr>
          <w:rStyle w:val="a9"/>
        </w:rPr>
        <w:t>ё</w:t>
      </w:r>
      <w:r w:rsidRPr="00413BF2">
        <w:rPr>
          <w:rStyle w:val="a9"/>
        </w:rPr>
        <w:t>та</w:t>
      </w:r>
      <w:r>
        <w:t>»:</w:t>
      </w:r>
    </w:p>
    <w:p w:rsidR="0031664B" w:rsidRDefault="00DE3EA2" w:rsidP="00DE3EA2">
      <w:pPr>
        <w:pStyle w:val="a8"/>
      </w:pPr>
      <w:r>
        <w:rPr>
          <w:noProof/>
        </w:rPr>
        <w:drawing>
          <wp:inline distT="0" distB="0" distL="0" distR="0" wp14:anchorId="1C74F0AA" wp14:editId="4D417450">
            <wp:extent cx="3276600" cy="2124075"/>
            <wp:effectExtent l="19050" t="0" r="0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64B" w:rsidRDefault="0031664B" w:rsidP="000C17B7">
      <w:pPr>
        <w:pStyle w:val="a4"/>
      </w:pPr>
      <w:bookmarkStart w:id="17" w:name="_Ref205558014"/>
      <w:bookmarkStart w:id="18" w:name="_Toc400496518"/>
      <w:r>
        <w:t xml:space="preserve">Рисунок </w:t>
      </w:r>
      <w:fldSimple w:instr=" SEQ &quot;Рисунок&quot; \*Arabic ">
        <w:r w:rsidR="002C5747">
          <w:rPr>
            <w:noProof/>
          </w:rPr>
          <w:t>5</w:t>
        </w:r>
      </w:fldSimple>
      <w:bookmarkEnd w:id="17"/>
      <w:r>
        <w:t>. Кнопка доступа к параметрам расчета</w:t>
      </w:r>
      <w:bookmarkEnd w:id="18"/>
    </w:p>
    <w:p w:rsidR="0031664B" w:rsidRPr="00E720F9" w:rsidRDefault="0031664B" w:rsidP="00436A76">
      <w:pPr>
        <w:pStyle w:val="ac"/>
        <w:numPr>
          <w:ilvl w:val="0"/>
          <w:numId w:val="3"/>
        </w:numPr>
      </w:pPr>
      <w:r>
        <w:t>В появившемся диалоговом окне перейти на закладку «</w:t>
      </w:r>
      <w:r w:rsidRPr="00413BF2">
        <w:rPr>
          <w:rStyle w:val="a9"/>
        </w:rPr>
        <w:t>Настройки</w:t>
      </w:r>
      <w:r>
        <w:t>»</w:t>
      </w:r>
      <w:r w:rsidR="00DE3EA2">
        <w:t xml:space="preserve"> </w:t>
      </w:r>
      <w:r>
        <w:t xml:space="preserve">(см. </w:t>
      </w:r>
      <w:r w:rsidR="00EC1144">
        <w:fldChar w:fldCharType="begin"/>
      </w:r>
      <w:r>
        <w:instrText xml:space="preserve"> REF _Ref185816346 </w:instrText>
      </w:r>
      <w:r w:rsidR="00CF2E92">
        <w:instrText xml:space="preserve">\* Lower \h </w:instrText>
      </w:r>
      <w:r w:rsidR="00EC1144">
        <w:fldChar w:fldCharType="separate"/>
      </w:r>
      <w:r w:rsidR="002C5747">
        <w:t xml:space="preserve">рисунок </w:t>
      </w:r>
      <w:r w:rsidR="002C5747">
        <w:rPr>
          <w:noProof/>
        </w:rPr>
        <w:t>6</w:t>
      </w:r>
      <w:r w:rsidR="00EC1144">
        <w:fldChar w:fldCharType="end"/>
      </w:r>
      <w:r w:rsidR="00DE3EA2">
        <w:t>).</w:t>
      </w:r>
    </w:p>
    <w:p w:rsidR="000C17B7" w:rsidRDefault="0031664B" w:rsidP="00436A76">
      <w:pPr>
        <w:pStyle w:val="ac"/>
        <w:numPr>
          <w:ilvl w:val="0"/>
          <w:numId w:val="3"/>
        </w:numPr>
      </w:pPr>
      <w:r>
        <w:t>В строке редактирования «</w:t>
      </w:r>
      <w:r w:rsidRPr="00413BF2">
        <w:rPr>
          <w:rStyle w:val="a9"/>
        </w:rPr>
        <w:t>Модуль базы данных проекта</w:t>
      </w:r>
      <w:r>
        <w:t xml:space="preserve">» необходимо ввести следующий текст: </w:t>
      </w:r>
      <w:r w:rsidR="003C12E6">
        <w:t>«</w:t>
      </w:r>
      <w:r w:rsidRPr="009F514F">
        <w:rPr>
          <w:rStyle w:val="a9"/>
        </w:rPr>
        <w:t>$(</w:t>
      </w:r>
      <w:r w:rsidRPr="009F514F">
        <w:rPr>
          <w:rStyle w:val="a9"/>
          <w:lang w:val="en-US"/>
        </w:rPr>
        <w:t>Root</w:t>
      </w:r>
      <w:r w:rsidRPr="009F514F">
        <w:rPr>
          <w:rStyle w:val="a9"/>
        </w:rPr>
        <w:t>)\</w:t>
      </w:r>
      <w:r w:rsidRPr="009F514F">
        <w:rPr>
          <w:rStyle w:val="a9"/>
          <w:lang w:val="en-US"/>
        </w:rPr>
        <w:t>sdb</w:t>
      </w:r>
      <w:r w:rsidRPr="009F514F">
        <w:rPr>
          <w:rStyle w:val="a9"/>
        </w:rPr>
        <w:t>.</w:t>
      </w:r>
      <w:r w:rsidRPr="009F514F">
        <w:rPr>
          <w:rStyle w:val="a9"/>
          <w:lang w:val="en-US"/>
        </w:rPr>
        <w:t>dll</w:t>
      </w:r>
      <w:r w:rsidR="003C12E6" w:rsidRPr="009F514F">
        <w:rPr>
          <w:rStyle w:val="a9"/>
        </w:rPr>
        <w:t>»</w:t>
      </w:r>
      <w:r w:rsidR="00FD7C10" w:rsidRPr="009F514F">
        <w:rPr>
          <w:rStyle w:val="a9"/>
        </w:rPr>
        <w:t xml:space="preserve"> </w:t>
      </w:r>
      <w:r>
        <w:t>(</w:t>
      </w:r>
      <w:r w:rsidR="003C12E6">
        <w:t>вводить без кавычек</w:t>
      </w:r>
      <w:r w:rsidR="003C12E6" w:rsidRPr="003C12E6">
        <w:t>;</w:t>
      </w:r>
      <w:r w:rsidR="003C12E6">
        <w:t xml:space="preserve"> </w:t>
      </w:r>
      <w:r w:rsidRPr="00E720F9">
        <w:rPr>
          <w:lang w:val="en-US"/>
        </w:rPr>
        <w:t>sdb</w:t>
      </w:r>
      <w:r>
        <w:t>.</w:t>
      </w:r>
      <w:r w:rsidRPr="00E720F9">
        <w:rPr>
          <w:lang w:val="en-US"/>
        </w:rPr>
        <w:t>dll</w:t>
      </w:r>
      <w:r>
        <w:t xml:space="preserve"> – имя динамической библиотеки программного модуля базы данных).</w:t>
      </w:r>
    </w:p>
    <w:p w:rsidR="0031664B" w:rsidRPr="000C17B7" w:rsidRDefault="0031664B" w:rsidP="00436A76">
      <w:pPr>
        <w:pStyle w:val="ac"/>
        <w:numPr>
          <w:ilvl w:val="0"/>
          <w:numId w:val="3"/>
        </w:numPr>
      </w:pPr>
      <w:r>
        <w:lastRenderedPageBreak/>
        <w:t>В</w:t>
      </w:r>
      <w:r w:rsidR="00FD7C10">
        <w:t xml:space="preserve"> </w:t>
      </w:r>
      <w:r>
        <w:t xml:space="preserve">строке редактирования </w:t>
      </w:r>
      <w:r w:rsidRPr="004B5E29">
        <w:rPr>
          <w:rStyle w:val="a9"/>
        </w:rPr>
        <w:t>«Имя базы данных проекта»</w:t>
      </w:r>
      <w:r>
        <w:t xml:space="preserve"> ввести произвольное имя файла для сохранения базы данных</w:t>
      </w:r>
      <w:r w:rsidR="00E76A35">
        <w:t>.</w:t>
      </w:r>
      <w:r>
        <w:t xml:space="preserve"> </w:t>
      </w:r>
      <w:r w:rsidR="00E76A35">
        <w:t>В</w:t>
      </w:r>
      <w:r w:rsidR="009F514F">
        <w:t xml:space="preserve"> нашем случае</w:t>
      </w:r>
      <w:r w:rsidR="00E76A35">
        <w:t xml:space="preserve">, мы </w:t>
      </w:r>
      <w:r w:rsidR="00152AF1">
        <w:t xml:space="preserve">просто убеждаемся в том, что всё верно заполнено и </w:t>
      </w:r>
      <w:r w:rsidR="00E76A35">
        <w:t>оставляем имя файла по умолчанию</w:t>
      </w:r>
      <w:r>
        <w:t xml:space="preserve"> </w:t>
      </w:r>
      <w:r w:rsidR="00152AF1">
        <w:t>(</w:t>
      </w:r>
      <w:r w:rsidR="009F514F" w:rsidRPr="009F514F">
        <w:rPr>
          <w:rStyle w:val="a9"/>
        </w:rPr>
        <w:t>«</w:t>
      </w:r>
      <w:r w:rsidR="00E76A35">
        <w:rPr>
          <w:rStyle w:val="a9"/>
          <w:lang w:val="en-US"/>
        </w:rPr>
        <w:t>tpp</w:t>
      </w:r>
      <w:r w:rsidRPr="009F514F">
        <w:rPr>
          <w:rStyle w:val="a9"/>
        </w:rPr>
        <w:t>.</w:t>
      </w:r>
      <w:r w:rsidRPr="009F514F">
        <w:rPr>
          <w:rStyle w:val="a9"/>
          <w:lang w:val="en-US"/>
        </w:rPr>
        <w:t>db</w:t>
      </w:r>
      <w:r w:rsidR="009F514F" w:rsidRPr="009F514F">
        <w:rPr>
          <w:rStyle w:val="a9"/>
        </w:rPr>
        <w:t>»</w:t>
      </w:r>
      <w:r w:rsidR="00152AF1">
        <w:t xml:space="preserve">, </w:t>
      </w:r>
      <w:r w:rsidR="009F514F">
        <w:t xml:space="preserve">см. </w:t>
      </w:r>
      <w:r w:rsidR="00EC1144">
        <w:fldChar w:fldCharType="begin"/>
      </w:r>
      <w:r w:rsidR="009F514F">
        <w:instrText xml:space="preserve"> REF _Ref185816346 </w:instrText>
      </w:r>
      <w:r w:rsidR="00CF2E92">
        <w:instrText xml:space="preserve">\* Lower \h </w:instrText>
      </w:r>
      <w:r w:rsidR="00EC1144">
        <w:fldChar w:fldCharType="separate"/>
      </w:r>
      <w:r w:rsidR="002C5747">
        <w:t xml:space="preserve">рисунок </w:t>
      </w:r>
      <w:r w:rsidR="002C5747">
        <w:rPr>
          <w:noProof/>
        </w:rPr>
        <w:t>6</w:t>
      </w:r>
      <w:r w:rsidR="00EC1144">
        <w:fldChar w:fldCharType="end"/>
      </w:r>
      <w:r w:rsidR="009F514F" w:rsidRPr="009F514F">
        <w:t>)</w:t>
      </w:r>
      <w:r w:rsidR="009F514F">
        <w:t>.</w:t>
      </w:r>
    </w:p>
    <w:p w:rsidR="003E5653" w:rsidRDefault="00152AF1" w:rsidP="00455F82">
      <w:pPr>
        <w:pStyle w:val="a8"/>
        <w:rPr>
          <w:noProof/>
        </w:rPr>
      </w:pPr>
      <w:r>
        <w:rPr>
          <w:noProof/>
        </w:rPr>
        <w:drawing>
          <wp:inline distT="0" distB="0" distL="0" distR="0" wp14:anchorId="6317F0A2" wp14:editId="2877734F">
            <wp:extent cx="4324350" cy="2514600"/>
            <wp:effectExtent l="0" t="0" r="0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64B" w:rsidRDefault="0031664B" w:rsidP="000C17B7">
      <w:pPr>
        <w:pStyle w:val="a4"/>
      </w:pPr>
      <w:bookmarkStart w:id="19" w:name="_Ref185816346"/>
      <w:bookmarkStart w:id="20" w:name="_Toc400496519"/>
      <w:r>
        <w:t xml:space="preserve">Рисунок </w:t>
      </w:r>
      <w:fldSimple w:instr=" SEQ &quot;Рисунок&quot; \*Arabic ">
        <w:r w:rsidR="002C5747">
          <w:rPr>
            <w:noProof/>
          </w:rPr>
          <w:t>6</w:t>
        </w:r>
      </w:fldSimple>
      <w:bookmarkEnd w:id="19"/>
      <w:r>
        <w:t>.</w:t>
      </w:r>
      <w:r w:rsidR="00FD7C10">
        <w:t xml:space="preserve"> </w:t>
      </w:r>
      <w:r>
        <w:t>Закладка настройки базы данных проекта</w:t>
      </w:r>
      <w:bookmarkEnd w:id="20"/>
    </w:p>
    <w:p w:rsidR="00A278F7" w:rsidRPr="00A278F7" w:rsidRDefault="0031664B" w:rsidP="00436A76">
      <w:pPr>
        <w:pStyle w:val="ac"/>
        <w:numPr>
          <w:ilvl w:val="0"/>
          <w:numId w:val="3"/>
        </w:numPr>
      </w:pPr>
      <w:r>
        <w:t xml:space="preserve">Закрыть диалоговое окно нажатием кнопки </w:t>
      </w:r>
      <w:r w:rsidRPr="00A278F7">
        <w:rPr>
          <w:rStyle w:val="a9"/>
        </w:rPr>
        <w:t>«</w:t>
      </w:r>
      <w:r w:rsidR="009E31CE">
        <w:rPr>
          <w:rStyle w:val="a9"/>
        </w:rPr>
        <w:t>Ок</w:t>
      </w:r>
      <w:r w:rsidRPr="00A278F7">
        <w:rPr>
          <w:rStyle w:val="a9"/>
        </w:rPr>
        <w:t>»</w:t>
      </w:r>
      <w:r>
        <w:t xml:space="preserve"> (см. </w:t>
      </w:r>
      <w:r w:rsidR="0062054C">
        <w:fldChar w:fldCharType="begin"/>
      </w:r>
      <w:r w:rsidR="0062054C">
        <w:instrText xml:space="preserve"> REF _Ref185816346 </w:instrText>
      </w:r>
      <w:r w:rsidR="00CF2E92">
        <w:instrText xml:space="preserve">\* Lower \h </w:instrText>
      </w:r>
      <w:r w:rsidR="0062054C">
        <w:instrText xml:space="preserve"> \* MERGEFORMAT </w:instrText>
      </w:r>
      <w:r w:rsidR="0062054C">
        <w:fldChar w:fldCharType="separate"/>
      </w:r>
      <w:r w:rsidR="002C5747">
        <w:t>рисунок 6</w:t>
      </w:r>
      <w:r w:rsidR="0062054C">
        <w:fldChar w:fldCharType="end"/>
      </w:r>
      <w:r>
        <w:t>).</w:t>
      </w:r>
    </w:p>
    <w:p w:rsidR="00152AF1" w:rsidRDefault="00152AF1" w:rsidP="00152AF1">
      <w:pPr>
        <w:pStyle w:val="2"/>
      </w:pPr>
      <w:bookmarkStart w:id="21" w:name="_Toc400496340"/>
      <w:r>
        <w:t>Набор схемы проточной части</w:t>
      </w:r>
      <w:bookmarkEnd w:id="21"/>
    </w:p>
    <w:p w:rsidR="00152AF1" w:rsidRPr="008F0162" w:rsidRDefault="00152AF1" w:rsidP="00152AF1">
      <w:r>
        <w:t xml:space="preserve">Для создания схемы используются блоки, расположенные в закладке </w:t>
      </w:r>
      <w:r w:rsidRPr="00CD1F1F">
        <w:rPr>
          <w:rStyle w:val="a9"/>
        </w:rPr>
        <w:t>«Технологические блоки</w:t>
      </w:r>
      <w:r>
        <w:rPr>
          <w:rStyle w:val="a9"/>
        </w:rPr>
        <w:t xml:space="preserve"> ТРР</w:t>
      </w:r>
      <w:r w:rsidRPr="00CD1F1F">
        <w:rPr>
          <w:rStyle w:val="a9"/>
        </w:rPr>
        <w:t>»</w:t>
      </w:r>
      <w:r>
        <w:t xml:space="preserve"> палитры блоков (см. </w:t>
      </w:r>
      <w:r>
        <w:fldChar w:fldCharType="begin"/>
      </w:r>
      <w:r>
        <w:instrText xml:space="preserve"> REF _Ref255866372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7</w:t>
      </w:r>
      <w:r>
        <w:fldChar w:fldCharType="end"/>
      </w:r>
      <w:r>
        <w:t>).</w:t>
      </w:r>
    </w:p>
    <w:p w:rsidR="00A53E10" w:rsidRDefault="00CD1F1F" w:rsidP="00616FE0">
      <w:pPr>
        <w:pStyle w:val="a8"/>
      </w:pPr>
      <w:r>
        <w:rPr>
          <w:noProof/>
        </w:rPr>
        <w:drawing>
          <wp:inline distT="0" distB="0" distL="0" distR="0" wp14:anchorId="098F6C3A" wp14:editId="5E37AE55">
            <wp:extent cx="4714875" cy="2952750"/>
            <wp:effectExtent l="19050" t="0" r="9525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Default="00A53E10" w:rsidP="00A53E10">
      <w:pPr>
        <w:pStyle w:val="a4"/>
      </w:pPr>
      <w:bookmarkStart w:id="22" w:name="_Ref255866372"/>
      <w:bookmarkStart w:id="23" w:name="_Ref255866357"/>
      <w:bookmarkStart w:id="24" w:name="_Toc400496520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7</w:t>
      </w:r>
      <w:r w:rsidR="00C43823">
        <w:rPr>
          <w:noProof/>
        </w:rPr>
        <w:fldChar w:fldCharType="end"/>
      </w:r>
      <w:bookmarkEnd w:id="22"/>
      <w:r>
        <w:t xml:space="preserve">. Выпадающий список </w:t>
      </w:r>
      <w:r w:rsidR="00CD1F1F">
        <w:t xml:space="preserve">теплогидравлических </w:t>
      </w:r>
      <w:r>
        <w:t>блоков</w:t>
      </w:r>
      <w:bookmarkEnd w:id="23"/>
      <w:bookmarkEnd w:id="24"/>
    </w:p>
    <w:p w:rsidR="00D34A11" w:rsidRDefault="00152AF1" w:rsidP="004158FC">
      <w:r>
        <w:t xml:space="preserve">Для </w:t>
      </w:r>
      <w:r w:rsidR="00CF3FB6">
        <w:t>модели</w:t>
      </w:r>
      <w:r>
        <w:t xml:space="preserve">рования проточной части нам потребуется 9 каналов общего вида, 5 внутренних узлов ТРР, 4 граничных узла типа </w:t>
      </w:r>
      <w:r>
        <w:rPr>
          <w:lang w:val="en-US"/>
        </w:rPr>
        <w:t>G</w:t>
      </w:r>
      <w:r w:rsidRPr="00152AF1">
        <w:t>,</w:t>
      </w:r>
      <w:r>
        <w:t xml:space="preserve"> один граничный узел типа </w:t>
      </w:r>
      <w:r>
        <w:rPr>
          <w:lang w:val="en-US"/>
        </w:rPr>
        <w:t>P</w:t>
      </w:r>
      <w:r w:rsidRPr="00152AF1">
        <w:t xml:space="preserve"> </w:t>
      </w:r>
      <w:r>
        <w:t>и еще некоторые элементы</w:t>
      </w:r>
      <w:r w:rsidR="00D34A11">
        <w:t>…</w:t>
      </w:r>
    </w:p>
    <w:p w:rsidR="0099310F" w:rsidRDefault="00152AF1" w:rsidP="004158FC">
      <w:r>
        <w:t>В</w:t>
      </w:r>
      <w:r w:rsidR="0099310F">
        <w:t>ыполняем последовательные действия:</w:t>
      </w:r>
    </w:p>
    <w:p w:rsidR="00A53E10" w:rsidRPr="004D16FC" w:rsidRDefault="00A53E10" w:rsidP="00436A76">
      <w:pPr>
        <w:pStyle w:val="ac"/>
        <w:numPr>
          <w:ilvl w:val="0"/>
          <w:numId w:val="6"/>
        </w:numPr>
      </w:pPr>
      <w:r>
        <w:t xml:space="preserve">Поместите на схемное </w:t>
      </w:r>
      <w:r w:rsidRPr="0099310F">
        <w:t>окно</w:t>
      </w:r>
      <w:r>
        <w:t xml:space="preserve"> следующие расчетные </w:t>
      </w:r>
      <w:r w:rsidR="00E33882">
        <w:t>теплогидр</w:t>
      </w:r>
      <w:r>
        <w:t>авлические блоки</w:t>
      </w:r>
      <w:r w:rsidRPr="004D16FC">
        <w:t>:</w:t>
      </w:r>
    </w:p>
    <w:p w:rsidR="00A53E10" w:rsidRDefault="005072C0" w:rsidP="004158FC">
      <w:r>
        <w:t xml:space="preserve">– </w:t>
      </w:r>
      <w:r w:rsidR="00A53E10" w:rsidRPr="003813C4">
        <w:t xml:space="preserve">«Граничный узел </w:t>
      </w:r>
      <w:r w:rsidR="00A53E10" w:rsidRPr="003813C4">
        <w:rPr>
          <w:lang w:val="en-US"/>
        </w:rPr>
        <w:t>P</w:t>
      </w:r>
      <w:r w:rsidR="00A53E10" w:rsidRPr="003813C4">
        <w:t>»</w:t>
      </w:r>
      <w:r w:rsidR="00D34A11">
        <w:t xml:space="preserve"> </w:t>
      </w:r>
      <w:r w:rsidR="006B2C7D">
        <w:t>(</w:t>
      </w:r>
      <w:r w:rsidR="00D34A11">
        <w:t>в правой части расчетной схемы</w:t>
      </w:r>
      <w:r w:rsidR="006B2C7D">
        <w:t>)</w:t>
      </w:r>
      <w:r w:rsidR="00D34A11">
        <w:t>.</w:t>
      </w:r>
    </w:p>
    <w:p w:rsidR="00D34A11" w:rsidRDefault="00D34A11" w:rsidP="004158FC">
      <w:r>
        <w:lastRenderedPageBreak/>
        <w:t xml:space="preserve">– «Граничный узел </w:t>
      </w:r>
      <w:r>
        <w:rPr>
          <w:lang w:val="en-US"/>
        </w:rPr>
        <w:t>G</w:t>
      </w:r>
      <w:r>
        <w:t>»</w:t>
      </w:r>
      <w:r w:rsidRPr="00D34A11">
        <w:t xml:space="preserve"> </w:t>
      </w:r>
      <w:r w:rsidR="006B2C7D">
        <w:t>(слева на расчетной схеме)</w:t>
      </w:r>
      <w:r>
        <w:t>.</w:t>
      </w:r>
    </w:p>
    <w:p w:rsidR="00F1278C" w:rsidRPr="00D34A11" w:rsidRDefault="00F1278C" w:rsidP="004158FC">
      <w:r>
        <w:t>– «Внутренний узел»</w:t>
      </w:r>
      <w:r w:rsidR="000002F2">
        <w:t xml:space="preserve"> </w:t>
      </w:r>
      <w:r>
        <w:t>(последовательно 4 узла).</w:t>
      </w:r>
    </w:p>
    <w:p w:rsidR="00A53E10" w:rsidRPr="004D16FC" w:rsidRDefault="005072C0" w:rsidP="004158FC">
      <w:r>
        <w:t xml:space="preserve">– </w:t>
      </w:r>
      <w:r w:rsidR="00F1278C">
        <w:t xml:space="preserve">«Граничный узел </w:t>
      </w:r>
      <w:r w:rsidR="00F1278C">
        <w:rPr>
          <w:lang w:val="en-US"/>
        </w:rPr>
        <w:t>G</w:t>
      </w:r>
      <w:r w:rsidR="00A53E10" w:rsidRPr="003813C4">
        <w:t>»</w:t>
      </w:r>
      <w:r w:rsidR="00F1278C" w:rsidRPr="00F1278C">
        <w:t xml:space="preserve"> (</w:t>
      </w:r>
      <w:r w:rsidR="00F1278C">
        <w:t>внизу три узла, под внутренними узлами ТРР)</w:t>
      </w:r>
      <w:r w:rsidR="006A6351">
        <w:t>.</w:t>
      </w:r>
    </w:p>
    <w:p w:rsidR="00A53E10" w:rsidRPr="004D16FC" w:rsidRDefault="005072C0" w:rsidP="004158FC">
      <w:r>
        <w:t xml:space="preserve">– </w:t>
      </w:r>
      <w:r w:rsidR="00A53E10" w:rsidRPr="003813C4">
        <w:t>«Внутренний узел»</w:t>
      </w:r>
      <w:r w:rsidR="00F1278C">
        <w:t xml:space="preserve"> (еще один, около внутреннего узла типа Р)</w:t>
      </w:r>
      <w:r w:rsidR="006A6351">
        <w:t>.</w:t>
      </w:r>
    </w:p>
    <w:p w:rsidR="00A53E10" w:rsidRDefault="005072C0" w:rsidP="004158FC">
      <w:r>
        <w:t xml:space="preserve">– </w:t>
      </w:r>
      <w:r w:rsidR="00A53E10" w:rsidRPr="003813C4">
        <w:t>«</w:t>
      </w:r>
      <w:r w:rsidR="006A6351">
        <w:t>Канал общего вида</w:t>
      </w:r>
      <w:r w:rsidR="00A53E10" w:rsidRPr="003813C4">
        <w:t>»</w:t>
      </w:r>
      <w:r w:rsidR="006A6351">
        <w:t xml:space="preserve"> (последовательно 9 </w:t>
      </w:r>
      <w:r w:rsidR="009E31CE">
        <w:t>каналов</w:t>
      </w:r>
      <w:r w:rsidR="006A6351">
        <w:t>).</w:t>
      </w:r>
    </w:p>
    <w:p w:rsidR="006A6351" w:rsidRDefault="009E31CE" w:rsidP="004158FC">
      <w:r>
        <w:t>Каналы</w:t>
      </w:r>
      <w:r w:rsidR="002F06B3">
        <w:t xml:space="preserve"> лучше размещать, не соединяя пока их с узлами, отдельно. </w:t>
      </w:r>
      <w:r w:rsidR="003349FB">
        <w:t xml:space="preserve">Это позволит более тщательно соединить их с узлами, при этом не возникнет «проблемных» мест (иногда бывает не видно, что узел с </w:t>
      </w:r>
      <w:r>
        <w:t>каналом</w:t>
      </w:r>
      <w:r w:rsidR="003349FB">
        <w:t xml:space="preserve"> рассоединён). </w:t>
      </w:r>
      <w:r w:rsidR="002F06B3">
        <w:t>После выполнения всех размещений у вас должна получиться картинка, аналогичная</w:t>
      </w:r>
      <w:r w:rsidR="007F0203">
        <w:t xml:space="preserve"> рисунку:</w:t>
      </w:r>
    </w:p>
    <w:p w:rsidR="00A53E10" w:rsidRDefault="00015CA9" w:rsidP="003349FB">
      <w:pPr>
        <w:pStyle w:val="a8"/>
      </w:pPr>
      <w:r w:rsidRPr="003349FB">
        <w:rPr>
          <w:noProof/>
        </w:rPr>
        <w:drawing>
          <wp:inline distT="0" distB="0" distL="0" distR="0" wp14:anchorId="1927D4BD" wp14:editId="281912AE">
            <wp:extent cx="5934075" cy="3324225"/>
            <wp:effectExtent l="0" t="0" r="9525" b="9525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E10" w:rsidRPr="003813C4" w:rsidRDefault="00A53E10" w:rsidP="00A53E10">
      <w:pPr>
        <w:pStyle w:val="a4"/>
      </w:pPr>
      <w:bookmarkStart w:id="25" w:name="_Ref185930838"/>
      <w:bookmarkStart w:id="26" w:name="_Toc400496521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8</w:t>
      </w:r>
      <w:r w:rsidR="00C43823">
        <w:rPr>
          <w:noProof/>
        </w:rPr>
        <w:fldChar w:fldCharType="end"/>
      </w:r>
      <w:bookmarkEnd w:id="25"/>
      <w:r>
        <w:t>.</w:t>
      </w:r>
      <w:r w:rsidR="00FD7C10">
        <w:t xml:space="preserve"> </w:t>
      </w:r>
      <w:r w:rsidR="002F06B3">
        <w:t>Начало набора теплогидравлической схемы проточной части</w:t>
      </w:r>
      <w:r>
        <w:t>.</w:t>
      </w:r>
      <w:bookmarkEnd w:id="26"/>
    </w:p>
    <w:p w:rsidR="00773FE2" w:rsidRDefault="00A53E10" w:rsidP="00436A76">
      <w:pPr>
        <w:pStyle w:val="ac"/>
        <w:numPr>
          <w:ilvl w:val="0"/>
          <w:numId w:val="6"/>
        </w:numPr>
      </w:pPr>
      <w:r>
        <w:t xml:space="preserve">Произведите последовательное соединение элементов таким образом, чтобы </w:t>
      </w:r>
      <w:r w:rsidR="00015CA9">
        <w:t>элементы</w:t>
      </w:r>
      <w:r>
        <w:t xml:space="preserve"> </w:t>
      </w:r>
      <w:r w:rsidRPr="00413BF2">
        <w:rPr>
          <w:rStyle w:val="a9"/>
        </w:rPr>
        <w:t>«</w:t>
      </w:r>
      <w:r w:rsidR="00015CA9">
        <w:rPr>
          <w:rStyle w:val="a9"/>
        </w:rPr>
        <w:t>Канал общего вида</w:t>
      </w:r>
      <w:r w:rsidRPr="00413BF2">
        <w:rPr>
          <w:rStyle w:val="a9"/>
        </w:rPr>
        <w:t>»</w:t>
      </w:r>
      <w:r>
        <w:t xml:space="preserve"> образовали одну гидравлическую линию с внутренним</w:t>
      </w:r>
      <w:r w:rsidR="00015CA9">
        <w:t>и</w:t>
      </w:r>
      <w:r>
        <w:t xml:space="preserve"> уз</w:t>
      </w:r>
      <w:r w:rsidR="00015CA9">
        <w:t>лами</w:t>
      </w:r>
      <w:r>
        <w:t>.</w:t>
      </w:r>
      <w:r w:rsidR="00833305">
        <w:t xml:space="preserve"> </w:t>
      </w:r>
      <w:r w:rsidR="003349FB">
        <w:t xml:space="preserve">В нашей </w:t>
      </w:r>
      <w:r w:rsidR="00CF3FB6">
        <w:t>модели</w:t>
      </w:r>
      <w:r w:rsidR="003349FB">
        <w:t xml:space="preserve"> </w:t>
      </w:r>
      <w:r w:rsidR="00015CA9">
        <w:t>г</w:t>
      </w:r>
      <w:r>
        <w:t xml:space="preserve">раничные узлы </w:t>
      </w:r>
      <w:r w:rsidR="003349FB" w:rsidRPr="003349FB">
        <w:rPr>
          <w:b/>
          <w:bCs/>
        </w:rPr>
        <w:t>«</w:t>
      </w:r>
      <w:r w:rsidR="00015CA9" w:rsidRPr="003349FB">
        <w:rPr>
          <w:b/>
          <w:bCs/>
        </w:rPr>
        <w:t>G</w:t>
      </w:r>
      <w:r w:rsidR="003349FB" w:rsidRPr="003349FB">
        <w:rPr>
          <w:b/>
          <w:bCs/>
        </w:rPr>
        <w:t>»</w:t>
      </w:r>
      <w:r w:rsidR="00015CA9" w:rsidRPr="00015CA9">
        <w:t xml:space="preserve"> </w:t>
      </w:r>
      <w:r w:rsidR="00833305">
        <w:t xml:space="preserve">будут определять </w:t>
      </w:r>
      <w:r w:rsidR="00015CA9">
        <w:t xml:space="preserve">расходы пара на входе </w:t>
      </w:r>
      <w:r w:rsidR="00D92C11">
        <w:t xml:space="preserve">в проточную часть </w:t>
      </w:r>
      <w:r w:rsidR="00015CA9">
        <w:t xml:space="preserve">и </w:t>
      </w:r>
      <w:r w:rsidR="00D92C11">
        <w:t xml:space="preserve">в </w:t>
      </w:r>
      <w:r w:rsidR="00015CA9">
        <w:t>отборах</w:t>
      </w:r>
      <w:r w:rsidR="00D92C11">
        <w:t xml:space="preserve"> пара</w:t>
      </w:r>
      <w:r w:rsidR="00015CA9">
        <w:t xml:space="preserve">, а граничный узел </w:t>
      </w:r>
      <w:r w:rsidR="003349FB" w:rsidRPr="003349FB">
        <w:rPr>
          <w:b/>
          <w:bCs/>
        </w:rPr>
        <w:t>«</w:t>
      </w:r>
      <w:r w:rsidR="00015CA9" w:rsidRPr="003349FB">
        <w:rPr>
          <w:b/>
          <w:bCs/>
        </w:rPr>
        <w:t>Р</w:t>
      </w:r>
      <w:r w:rsidR="003349FB" w:rsidRPr="003349FB">
        <w:rPr>
          <w:b/>
          <w:bCs/>
        </w:rPr>
        <w:t>»</w:t>
      </w:r>
      <w:r w:rsidR="00015CA9">
        <w:t xml:space="preserve"> – </w:t>
      </w:r>
      <w:r w:rsidR="00833305">
        <w:t>давление на грани</w:t>
      </w:r>
      <w:r w:rsidR="00015CA9">
        <w:t>це с конденсатором</w:t>
      </w:r>
      <w:r w:rsidR="003222D9">
        <w:t xml:space="preserve"> (см.</w:t>
      </w:r>
      <w:r w:rsidR="00773FE2">
        <w:t xml:space="preserve"> </w:t>
      </w:r>
      <w:r w:rsidR="00773FE2">
        <w:fldChar w:fldCharType="begin"/>
      </w:r>
      <w:r w:rsidR="00773FE2">
        <w:instrText xml:space="preserve"> REF _Ref185933501 </w:instrText>
      </w:r>
      <w:r w:rsidR="00CF2E92">
        <w:instrText xml:space="preserve">\* Lower \h </w:instrText>
      </w:r>
      <w:r w:rsidR="00773FE2">
        <w:fldChar w:fldCharType="separate"/>
      </w:r>
      <w:r w:rsidR="002C5747" w:rsidRPr="000C17B7">
        <w:t xml:space="preserve">рисунок </w:t>
      </w:r>
      <w:r w:rsidR="002C5747">
        <w:rPr>
          <w:noProof/>
        </w:rPr>
        <w:t>9</w:t>
      </w:r>
      <w:r w:rsidR="00773FE2">
        <w:fldChar w:fldCharType="end"/>
      </w:r>
      <w:r w:rsidR="00773FE2">
        <w:t>)</w:t>
      </w:r>
      <w:r>
        <w:t>.</w:t>
      </w:r>
    </w:p>
    <w:p w:rsidR="00A53E10" w:rsidRDefault="00A53E10" w:rsidP="00436A76">
      <w:pPr>
        <w:pStyle w:val="ac"/>
        <w:numPr>
          <w:ilvl w:val="0"/>
          <w:numId w:val="6"/>
        </w:numPr>
      </w:pPr>
      <w:r>
        <w:t xml:space="preserve">Поместите на </w:t>
      </w:r>
      <w:r w:rsidR="0037485E">
        <w:t xml:space="preserve">каждый из четырёх промежуточных (не соединенных с граничным условием) канала общего вида по одному </w:t>
      </w:r>
      <w:r>
        <w:t>элемент</w:t>
      </w:r>
      <w:r w:rsidR="0037485E">
        <w:t>у</w:t>
      </w:r>
      <w:r>
        <w:t xml:space="preserve"> «</w:t>
      </w:r>
      <w:r w:rsidRPr="00413BF2">
        <w:rPr>
          <w:rStyle w:val="a9"/>
        </w:rPr>
        <w:t>Р</w:t>
      </w:r>
      <w:r w:rsidR="0037485E">
        <w:rPr>
          <w:rStyle w:val="a9"/>
        </w:rPr>
        <w:t>учная задвижка с ДУ»</w:t>
      </w:r>
      <w:r w:rsidR="0037485E" w:rsidRPr="0037485E">
        <w:t xml:space="preserve"> кода ТРР</w:t>
      </w:r>
      <w:r w:rsidRPr="0037485E">
        <w:t>.</w:t>
      </w:r>
      <w:r w:rsidR="0037485E">
        <w:t xml:space="preserve"> Измените имя каждой задвижки на новое: </w:t>
      </w:r>
      <w:r w:rsidR="0037485E">
        <w:rPr>
          <w:lang w:val="en-US"/>
        </w:rPr>
        <w:t>z</w:t>
      </w:r>
      <w:r w:rsidR="0037485E" w:rsidRPr="003B560F">
        <w:t xml:space="preserve">1, </w:t>
      </w:r>
      <w:r w:rsidR="0037485E">
        <w:rPr>
          <w:lang w:val="en-US"/>
        </w:rPr>
        <w:t>z</w:t>
      </w:r>
      <w:r w:rsidR="0037485E" w:rsidRPr="003B560F">
        <w:t xml:space="preserve">2, </w:t>
      </w:r>
      <w:r w:rsidR="0037485E">
        <w:rPr>
          <w:lang w:val="en-US"/>
        </w:rPr>
        <w:t>z</w:t>
      </w:r>
      <w:r w:rsidR="0037485E" w:rsidRPr="003B560F">
        <w:t xml:space="preserve">3 </w:t>
      </w:r>
      <w:r w:rsidR="0037485E">
        <w:t xml:space="preserve">и </w:t>
      </w:r>
      <w:r w:rsidR="0037485E">
        <w:rPr>
          <w:lang w:val="en-US"/>
        </w:rPr>
        <w:t>z</w:t>
      </w:r>
      <w:r w:rsidR="0037485E" w:rsidRPr="003B560F">
        <w:t>4</w:t>
      </w:r>
      <w:r w:rsidR="0037485E">
        <w:t>, соответственно.</w:t>
      </w:r>
    </w:p>
    <w:p w:rsidR="003B560F" w:rsidRDefault="003B560F" w:rsidP="00436A76">
      <w:pPr>
        <w:pStyle w:val="ac"/>
        <w:numPr>
          <w:ilvl w:val="0"/>
          <w:numId w:val="6"/>
        </w:numPr>
      </w:pPr>
      <w:r>
        <w:t>Передвиньте для удобства задвижки на схеме чуть ниже каналов.</w:t>
      </w:r>
    </w:p>
    <w:p w:rsidR="00A53E10" w:rsidRDefault="003B560F" w:rsidP="00436A76">
      <w:pPr>
        <w:pStyle w:val="ac"/>
        <w:numPr>
          <w:ilvl w:val="0"/>
          <w:numId w:val="6"/>
        </w:numPr>
      </w:pPr>
      <w:r>
        <w:t>Поместите на каждый из этих каналов</w:t>
      </w:r>
      <w:r w:rsidR="00015150">
        <w:t xml:space="preserve"> (с ручными задвижками)</w:t>
      </w:r>
      <w:r>
        <w:t xml:space="preserve"> элемент </w:t>
      </w:r>
      <w:r w:rsidR="00A53E10" w:rsidRPr="003B560F">
        <w:rPr>
          <w:b/>
          <w:bCs/>
        </w:rPr>
        <w:t>«</w:t>
      </w:r>
      <w:r w:rsidRPr="003B560F">
        <w:rPr>
          <w:b/>
          <w:bCs/>
        </w:rPr>
        <w:t>Активный элемент ТРР</w:t>
      </w:r>
      <w:r w:rsidR="00A53E10" w:rsidRPr="003B560F">
        <w:rPr>
          <w:b/>
          <w:bCs/>
        </w:rPr>
        <w:t>»</w:t>
      </w:r>
      <w:r w:rsidR="00A53E10">
        <w:t xml:space="preserve"> </w:t>
      </w:r>
      <w:r>
        <w:t xml:space="preserve">из вкладки </w:t>
      </w:r>
      <w:r w:rsidR="00A53E10" w:rsidRPr="003B560F">
        <w:rPr>
          <w:b/>
          <w:bCs/>
        </w:rPr>
        <w:t>«</w:t>
      </w:r>
      <w:r>
        <w:rPr>
          <w:b/>
          <w:bCs/>
        </w:rPr>
        <w:t>Элементы турбонасосных агрегатов</w:t>
      </w:r>
      <w:r w:rsidR="00A53E10" w:rsidRPr="003B560F">
        <w:rPr>
          <w:b/>
          <w:bCs/>
        </w:rPr>
        <w:t>»</w:t>
      </w:r>
      <w:r w:rsidR="004954D1" w:rsidRPr="004954D1">
        <w:t xml:space="preserve"> </w:t>
      </w:r>
      <w:r w:rsidR="004954D1">
        <w:t xml:space="preserve">(см. </w:t>
      </w:r>
      <w:r w:rsidR="004954D1">
        <w:fldChar w:fldCharType="begin"/>
      </w:r>
      <w:r w:rsidR="004954D1">
        <w:instrText xml:space="preserve"> REF _Ref278142324 </w:instrText>
      </w:r>
      <w:r w:rsidR="00CF2E92">
        <w:instrText xml:space="preserve">\* Lower \h </w:instrText>
      </w:r>
      <w:r w:rsidR="004954D1">
        <w:fldChar w:fldCharType="separate"/>
      </w:r>
      <w:r w:rsidR="002C5747">
        <w:t xml:space="preserve">рисунок </w:t>
      </w:r>
      <w:r w:rsidR="002C5747">
        <w:rPr>
          <w:noProof/>
        </w:rPr>
        <w:t>10</w:t>
      </w:r>
      <w:r w:rsidR="004954D1">
        <w:fldChar w:fldCharType="end"/>
      </w:r>
      <w:r w:rsidR="004954D1">
        <w:t>).</w:t>
      </w:r>
    </w:p>
    <w:p w:rsidR="003222D9" w:rsidRDefault="00773FE2" w:rsidP="00773FE2">
      <w:pPr>
        <w:pStyle w:val="a8"/>
      </w:pPr>
      <w:r w:rsidRPr="00773FE2">
        <w:rPr>
          <w:noProof/>
        </w:rPr>
        <w:lastRenderedPageBreak/>
        <w:drawing>
          <wp:inline distT="0" distB="0" distL="0" distR="0" wp14:anchorId="64EE63A4" wp14:editId="287180E4">
            <wp:extent cx="5940425" cy="3090689"/>
            <wp:effectExtent l="0" t="0" r="3175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2D9" w:rsidRDefault="003222D9" w:rsidP="003222D9">
      <w:pPr>
        <w:pStyle w:val="a4"/>
      </w:pPr>
      <w:bookmarkStart w:id="27" w:name="_Ref185933501"/>
      <w:bookmarkStart w:id="28" w:name="_Toc400496522"/>
      <w:r w:rsidRPr="000C17B7"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9</w:t>
      </w:r>
      <w:r w:rsidR="00C43823">
        <w:rPr>
          <w:noProof/>
        </w:rPr>
        <w:fldChar w:fldCharType="end"/>
      </w:r>
      <w:bookmarkEnd w:id="27"/>
      <w:r w:rsidRPr="000C17B7">
        <w:t xml:space="preserve">. </w:t>
      </w:r>
      <w:r w:rsidR="00773FE2">
        <w:t>Образовани</w:t>
      </w:r>
      <w:r w:rsidR="00801F30">
        <w:t>е единой</w:t>
      </w:r>
      <w:r w:rsidR="00773FE2">
        <w:t xml:space="preserve"> гидравлической линии</w:t>
      </w:r>
      <w:bookmarkEnd w:id="28"/>
    </w:p>
    <w:p w:rsidR="00AC6AFE" w:rsidRPr="00AC6AFE" w:rsidRDefault="00AC6AFE" w:rsidP="00AC6AFE">
      <w:pPr>
        <w:pStyle w:val="a8"/>
      </w:pPr>
      <w:r>
        <w:rPr>
          <w:noProof/>
        </w:rPr>
        <w:drawing>
          <wp:inline distT="0" distB="0" distL="0" distR="0" wp14:anchorId="256A7D67" wp14:editId="01599257">
            <wp:extent cx="6152515" cy="3133090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FE" w:rsidRPr="00A658D1" w:rsidRDefault="00AC6AFE" w:rsidP="00AC6AFE">
      <w:pPr>
        <w:pStyle w:val="a4"/>
      </w:pPr>
      <w:bookmarkStart w:id="29" w:name="_Ref278142324"/>
      <w:bookmarkStart w:id="30" w:name="_Toc400496523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10</w:t>
      </w:r>
      <w:r w:rsidR="00C43823">
        <w:rPr>
          <w:noProof/>
        </w:rPr>
        <w:fldChar w:fldCharType="end"/>
      </w:r>
      <w:bookmarkEnd w:id="29"/>
      <w:r>
        <w:t>. Добавление задвижек и активных элементов турбины</w:t>
      </w:r>
      <w:bookmarkEnd w:id="30"/>
    </w:p>
    <w:p w:rsidR="001A2E28" w:rsidRDefault="002B1947" w:rsidP="00436A76">
      <w:pPr>
        <w:pStyle w:val="ac"/>
        <w:numPr>
          <w:ilvl w:val="0"/>
          <w:numId w:val="6"/>
        </w:numPr>
      </w:pPr>
      <w:r>
        <w:t xml:space="preserve">Добавьте элемент </w:t>
      </w:r>
      <w:r w:rsidRPr="002B1947">
        <w:rPr>
          <w:b/>
          <w:bCs/>
        </w:rPr>
        <w:t>«Ротор ТРР»</w:t>
      </w:r>
      <w:r>
        <w:t xml:space="preserve"> и измените значение его свойства </w:t>
      </w:r>
      <w:r w:rsidRPr="002B1947">
        <w:rPr>
          <w:b/>
          <w:bCs/>
        </w:rPr>
        <w:t>«Количество механических портов»</w:t>
      </w:r>
      <w:r>
        <w:t xml:space="preserve"> на </w:t>
      </w:r>
      <w:r w:rsidRPr="002B1947">
        <w:rPr>
          <w:b/>
          <w:bCs/>
        </w:rPr>
        <w:t>«</w:t>
      </w:r>
      <w:r w:rsidR="00403F0E">
        <w:rPr>
          <w:b/>
          <w:bCs/>
        </w:rPr>
        <w:t>5</w:t>
      </w:r>
      <w:r w:rsidRPr="002B1947">
        <w:rPr>
          <w:b/>
          <w:bCs/>
        </w:rPr>
        <w:t>»</w:t>
      </w:r>
      <w:r>
        <w:t>.</w:t>
      </w:r>
      <w:r w:rsidR="00403F0E">
        <w:t xml:space="preserve"> Во вкладке «Порты» расположите пятый порт справа (остальные остаются снизу).</w:t>
      </w:r>
    </w:p>
    <w:p w:rsidR="002B1947" w:rsidRDefault="002B1947" w:rsidP="00436A76">
      <w:pPr>
        <w:pStyle w:val="ac"/>
        <w:numPr>
          <w:ilvl w:val="0"/>
          <w:numId w:val="6"/>
        </w:numPr>
      </w:pPr>
      <w:r>
        <w:t xml:space="preserve">Соедините порты ротора с </w:t>
      </w:r>
      <w:r w:rsidR="00403F0E">
        <w:t xml:space="preserve">четырьмя нижними </w:t>
      </w:r>
      <w:r>
        <w:t>портами отборов.</w:t>
      </w:r>
      <w:r w:rsidR="001A2E28">
        <w:t xml:space="preserve"> Свойство ротора </w:t>
      </w:r>
      <w:r w:rsidR="001A2E28" w:rsidRPr="001A2E28">
        <w:rPr>
          <w:b/>
          <w:bCs/>
        </w:rPr>
        <w:t>«Показывать рамку»</w:t>
      </w:r>
      <w:r w:rsidR="001A2E28">
        <w:t xml:space="preserve"> установите в </w:t>
      </w:r>
      <w:r w:rsidR="001A2E28" w:rsidRPr="001A2E28">
        <w:rPr>
          <w:b/>
          <w:bCs/>
        </w:rPr>
        <w:t>«Да»</w:t>
      </w:r>
      <w:r w:rsidR="001A2E28">
        <w:t>.</w:t>
      </w:r>
    </w:p>
    <w:p w:rsidR="002B1947" w:rsidRDefault="00403F0E" w:rsidP="00436A76">
      <w:pPr>
        <w:pStyle w:val="ac"/>
        <w:numPr>
          <w:ilvl w:val="0"/>
          <w:numId w:val="6"/>
        </w:numPr>
      </w:pPr>
      <w:r>
        <w:t xml:space="preserve">Разместите на схеме элемент </w:t>
      </w:r>
      <w:r w:rsidRPr="00755059">
        <w:rPr>
          <w:b/>
          <w:bCs/>
        </w:rPr>
        <w:t>«Генератор ТРР»</w:t>
      </w:r>
      <w:r w:rsidR="00A215B7" w:rsidRPr="00A215B7">
        <w:t xml:space="preserve"> с</w:t>
      </w:r>
      <w:r w:rsidR="00A215B7">
        <w:t>права от ротора</w:t>
      </w:r>
      <w:r w:rsidRPr="00A215B7">
        <w:t>.</w:t>
      </w:r>
      <w:r w:rsidR="00A215B7">
        <w:t xml:space="preserve"> Соедините генератор соединительной линией с ротором.</w:t>
      </w:r>
      <w:r w:rsidR="00755059">
        <w:t xml:space="preserve"> М</w:t>
      </w:r>
      <w:r w:rsidR="0041425F">
        <w:t xml:space="preserve">ожете </w:t>
      </w:r>
      <w:r w:rsidR="00755059">
        <w:t xml:space="preserve">более красиво оформить схему – так приятнее с ней работать, и качество </w:t>
      </w:r>
      <w:r w:rsidR="00CF3FB6">
        <w:t>модели</w:t>
      </w:r>
      <w:r w:rsidR="00755059">
        <w:t>рования повышается</w:t>
      </w:r>
      <w:r w:rsidR="00755059" w:rsidRPr="00755059">
        <w:t>.</w:t>
      </w:r>
      <w:r w:rsidR="00A215B7" w:rsidRPr="00755059">
        <w:t xml:space="preserve"> </w:t>
      </w:r>
      <w:r w:rsidR="00755059" w:rsidRPr="00755059">
        <w:t>Например,</w:t>
      </w:r>
      <w:r w:rsidR="00755059">
        <w:t xml:space="preserve"> </w:t>
      </w:r>
      <w:r w:rsidR="009E31CE">
        <w:t xml:space="preserve">можете </w:t>
      </w:r>
      <w:r w:rsidR="00755059">
        <w:t>увелич</w:t>
      </w:r>
      <w:r w:rsidR="009E31CE">
        <w:t>ить</w:t>
      </w:r>
      <w:r w:rsidR="00755059">
        <w:t xml:space="preserve"> размер ротора в соответствии с </w:t>
      </w:r>
      <w:r w:rsidR="009E31CE">
        <w:t>расположением ступеней турбины</w:t>
      </w:r>
      <w:r w:rsidR="00755059">
        <w:t>.</w:t>
      </w:r>
    </w:p>
    <w:p w:rsidR="003E5653" w:rsidRDefault="00FC2C23" w:rsidP="004158FC">
      <w:r>
        <w:lastRenderedPageBreak/>
        <w:t>В итоге с</w:t>
      </w:r>
      <w:r w:rsidR="00A53E10">
        <w:t xml:space="preserve">хема </w:t>
      </w:r>
      <w:r w:rsidR="00E33882">
        <w:t>теплогидр</w:t>
      </w:r>
      <w:r w:rsidR="00A53E10">
        <w:t xml:space="preserve">авлической </w:t>
      </w:r>
      <w:r w:rsidR="00CF3FB6">
        <w:t>модели</w:t>
      </w:r>
      <w:r w:rsidR="00A53E10">
        <w:t xml:space="preserve"> должна выглядеть </w:t>
      </w:r>
      <w:r w:rsidR="00A90BA4">
        <w:t>как приведено на рисунке (</w:t>
      </w:r>
      <w:r w:rsidR="00A44249">
        <w:fldChar w:fldCharType="begin"/>
      </w:r>
      <w:r w:rsidR="00A44249">
        <w:instrText xml:space="preserve"> REF _Ref278143069 </w:instrText>
      </w:r>
      <w:r w:rsidR="00CF2E92">
        <w:instrText xml:space="preserve">\* Lower \h </w:instrText>
      </w:r>
      <w:r w:rsidR="00A44249">
        <w:fldChar w:fldCharType="separate"/>
      </w:r>
      <w:r w:rsidR="002C5747">
        <w:t xml:space="preserve">рисунок </w:t>
      </w:r>
      <w:r w:rsidR="002C5747">
        <w:rPr>
          <w:noProof/>
        </w:rPr>
        <w:t>11</w:t>
      </w:r>
      <w:r w:rsidR="00A44249">
        <w:fldChar w:fldCharType="end"/>
      </w:r>
      <w:r w:rsidR="00A90BA4">
        <w:t>)</w:t>
      </w:r>
      <w:r w:rsidR="003B5951">
        <w:t>:</w:t>
      </w:r>
    </w:p>
    <w:p w:rsidR="00A44249" w:rsidRPr="00AC6AFE" w:rsidRDefault="0041425F" w:rsidP="00A44249">
      <w:pPr>
        <w:pStyle w:val="a8"/>
      </w:pPr>
      <w:r>
        <w:rPr>
          <w:noProof/>
        </w:rPr>
        <w:drawing>
          <wp:inline distT="0" distB="0" distL="0" distR="0" wp14:anchorId="644FD6BD" wp14:editId="65EE0745">
            <wp:extent cx="6152515" cy="3895725"/>
            <wp:effectExtent l="0" t="0" r="63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51" w:rsidRDefault="00A44249" w:rsidP="000B02DF">
      <w:pPr>
        <w:pStyle w:val="a4"/>
      </w:pPr>
      <w:bookmarkStart w:id="31" w:name="_Ref278143069"/>
      <w:bookmarkStart w:id="32" w:name="_Toc40049652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11</w:t>
      </w:r>
      <w:r w:rsidR="00C43823">
        <w:rPr>
          <w:noProof/>
        </w:rPr>
        <w:fldChar w:fldCharType="end"/>
      </w:r>
      <w:bookmarkEnd w:id="31"/>
      <w:r>
        <w:t xml:space="preserve">. </w:t>
      </w:r>
      <w:r w:rsidR="0041425F">
        <w:t xml:space="preserve">Завершение набора гидравлической схемы проточной части </w:t>
      </w:r>
      <w:r>
        <w:t>турбины</w:t>
      </w:r>
      <w:bookmarkEnd w:id="32"/>
    </w:p>
    <w:p w:rsidR="00B60DFD" w:rsidRDefault="00A53E10" w:rsidP="00B60DFD">
      <w:pPr>
        <w:pStyle w:val="2"/>
      </w:pPr>
      <w:bookmarkStart w:id="33" w:name="_Toc400496341"/>
      <w:r>
        <w:t xml:space="preserve">Настройка параметров расчетной </w:t>
      </w:r>
      <w:r w:rsidR="00CF3FB6">
        <w:t>модели</w:t>
      </w:r>
      <w:r w:rsidR="00B335C0">
        <w:t xml:space="preserve"> и свойств элементов</w:t>
      </w:r>
      <w:bookmarkEnd w:id="33"/>
    </w:p>
    <w:p w:rsidR="00B60DFD" w:rsidRPr="00B60DFD" w:rsidRDefault="00B335C0" w:rsidP="0033138B">
      <w:pPr>
        <w:pStyle w:val="3"/>
      </w:pPr>
      <w:bookmarkStart w:id="34" w:name="_Toc400496342"/>
      <w:r w:rsidRPr="00B335C0">
        <w:t>Граничный</w:t>
      </w:r>
      <w:r>
        <w:t xml:space="preserve"> узел Р</w:t>
      </w:r>
      <w:bookmarkEnd w:id="34"/>
    </w:p>
    <w:p w:rsidR="003E5653" w:rsidRDefault="00A53E10" w:rsidP="004158FC">
      <w:r>
        <w:t xml:space="preserve">Для корректного расчета </w:t>
      </w:r>
      <w:r w:rsidR="00E33882">
        <w:t>теплогидр</w:t>
      </w:r>
      <w:r>
        <w:t xml:space="preserve">авлической </w:t>
      </w:r>
      <w:r w:rsidR="00CF3FB6">
        <w:t>модели</w:t>
      </w:r>
      <w:r>
        <w:t xml:space="preserve"> необходимо задать свойства каждого элемента схемы</w:t>
      </w:r>
      <w:r w:rsidR="000B02DF">
        <w:t xml:space="preserve"> в</w:t>
      </w:r>
      <w:r>
        <w:t xml:space="preserve"> диалогово</w:t>
      </w:r>
      <w:r w:rsidR="000B02DF">
        <w:t>м</w:t>
      </w:r>
      <w:r>
        <w:t xml:space="preserve"> окн</w:t>
      </w:r>
      <w:r w:rsidR="000B02DF">
        <w:t>е</w:t>
      </w:r>
      <w:r>
        <w:t xml:space="preserve"> «</w:t>
      </w:r>
      <w:r w:rsidRPr="00413BF2">
        <w:rPr>
          <w:rStyle w:val="a9"/>
        </w:rPr>
        <w:t>Свойства</w:t>
      </w:r>
      <w:r>
        <w:t>»</w:t>
      </w:r>
      <w:r w:rsidR="000B02DF">
        <w:t xml:space="preserve"> у каждого элемента</w:t>
      </w:r>
      <w:r>
        <w:t>. Ниже представлено диалоговое окно для объекта «</w:t>
      </w:r>
      <w:r w:rsidRPr="00413BF2">
        <w:rPr>
          <w:rStyle w:val="a9"/>
        </w:rPr>
        <w:t>Граничный узел Р</w:t>
      </w:r>
      <w:r>
        <w:t xml:space="preserve">» (см. </w:t>
      </w:r>
      <w:r w:rsidR="00EC1144">
        <w:fldChar w:fldCharType="begin"/>
      </w:r>
      <w:r>
        <w:instrText xml:space="preserve"> REF _Ref187311370 </w:instrText>
      </w:r>
      <w:r w:rsidR="00CF2E92">
        <w:instrText xml:space="preserve">\* Lower \h </w:instrText>
      </w:r>
      <w:r w:rsidR="00EC1144">
        <w:fldChar w:fldCharType="separate"/>
      </w:r>
      <w:r w:rsidR="002C5747">
        <w:t xml:space="preserve">рисунок </w:t>
      </w:r>
      <w:r w:rsidR="002C5747">
        <w:rPr>
          <w:noProof/>
        </w:rPr>
        <w:t>12</w:t>
      </w:r>
      <w:r w:rsidR="00EC1144">
        <w:fldChar w:fldCharType="end"/>
      </w:r>
      <w:r>
        <w:t>).</w:t>
      </w:r>
    </w:p>
    <w:p w:rsidR="007238F3" w:rsidRDefault="007238F3" w:rsidP="007238F3">
      <w:r>
        <w:t xml:space="preserve">Установите в граничном узле типа </w:t>
      </w:r>
      <w:r w:rsidRPr="00FE23A8">
        <w:rPr>
          <w:rStyle w:val="a9"/>
        </w:rPr>
        <w:t>«Р»</w:t>
      </w:r>
      <w:r>
        <w:t xml:space="preserve"> новые значения свойств:</w:t>
      </w:r>
    </w:p>
    <w:p w:rsidR="007238F3" w:rsidRPr="00817E74" w:rsidRDefault="007238F3" w:rsidP="007238F3">
      <w:r w:rsidRPr="00817E74">
        <w:t>Давление:</w:t>
      </w:r>
      <w:r>
        <w:t xml:space="preserve"> </w:t>
      </w:r>
      <w:r w:rsidRPr="00817E74">
        <w:t>0.05</w:t>
      </w:r>
    </w:p>
    <w:p w:rsidR="007238F3" w:rsidRPr="00817E74" w:rsidRDefault="007238F3" w:rsidP="007238F3">
      <w:r w:rsidRPr="00817E74">
        <w:t>Энтальпия: 20</w:t>
      </w:r>
    </w:p>
    <w:p w:rsidR="007238F3" w:rsidRPr="00817E74" w:rsidRDefault="007238F3" w:rsidP="007238F3">
      <w:r w:rsidRPr="00817E74">
        <w:t>Проходное сечение: 1</w:t>
      </w:r>
    </w:p>
    <w:p w:rsidR="007238F3" w:rsidRPr="00817E74" w:rsidRDefault="007238F3" w:rsidP="007238F3">
      <w:r w:rsidRPr="00817E74">
        <w:t>Поверхность теплообмена: 1</w:t>
      </w:r>
    </w:p>
    <w:p w:rsidR="007238F3" w:rsidRDefault="007238F3" w:rsidP="004158FC"/>
    <w:p w:rsidR="00A53E10" w:rsidRDefault="00B30C40" w:rsidP="00F8103B">
      <w:pPr>
        <w:pStyle w:val="a8"/>
      </w:pPr>
      <w:r>
        <w:rPr>
          <w:noProof/>
        </w:rPr>
        <w:lastRenderedPageBreak/>
        <w:drawing>
          <wp:inline distT="0" distB="0" distL="0" distR="0" wp14:anchorId="7799DBF9" wp14:editId="6498CD9A">
            <wp:extent cx="3476625" cy="44100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E10" w:rsidRPr="00383462" w:rsidRDefault="00A53E10" w:rsidP="00A53E10">
      <w:pPr>
        <w:pStyle w:val="a4"/>
      </w:pPr>
      <w:bookmarkStart w:id="35" w:name="_Ref187311370"/>
      <w:bookmarkStart w:id="36" w:name="_Toc40049652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12</w:t>
      </w:r>
      <w:r w:rsidR="00C43823">
        <w:rPr>
          <w:noProof/>
        </w:rPr>
        <w:fldChar w:fldCharType="end"/>
      </w:r>
      <w:bookmarkEnd w:id="35"/>
      <w:r>
        <w:t>.</w:t>
      </w:r>
      <w:r w:rsidR="00FD7C10">
        <w:t xml:space="preserve"> </w:t>
      </w:r>
      <w:r>
        <w:t>Диалоговое окно «</w:t>
      </w:r>
      <w:r w:rsidRPr="000C17B7">
        <w:t>Свойства</w:t>
      </w:r>
      <w:r w:rsidR="00B9712B">
        <w:t>» для граничного узла</w:t>
      </w:r>
      <w:r w:rsidR="00383462" w:rsidRPr="00383462">
        <w:t xml:space="preserve"> </w:t>
      </w:r>
      <w:r w:rsidR="00383462">
        <w:rPr>
          <w:lang w:val="en-US"/>
        </w:rPr>
        <w:t>P</w:t>
      </w:r>
      <w:bookmarkEnd w:id="36"/>
    </w:p>
    <w:p w:rsidR="00B60DFD" w:rsidRDefault="00C704D9" w:rsidP="004158FC">
      <w:r>
        <w:t xml:space="preserve">Остальные </w:t>
      </w:r>
      <w:r w:rsidR="00E72C86">
        <w:t>значения</w:t>
      </w:r>
      <w:r>
        <w:t xml:space="preserve"> оставьте по умолчанию, без изменения.</w:t>
      </w:r>
      <w:r w:rsidR="00E72C86">
        <w:t xml:space="preserve"> </w:t>
      </w:r>
      <w:r w:rsidR="00A53E10">
        <w:t xml:space="preserve">Этим </w:t>
      </w:r>
      <w:r>
        <w:t>мы</w:t>
      </w:r>
      <w:r w:rsidR="00A53E10">
        <w:t xml:space="preserve"> зада</w:t>
      </w:r>
      <w:r>
        <w:t>ли</w:t>
      </w:r>
      <w:r w:rsidR="00336150">
        <w:t xml:space="preserve"> постоянное </w:t>
      </w:r>
      <w:r w:rsidR="005E757E">
        <w:t xml:space="preserve">номинальное </w:t>
      </w:r>
      <w:r w:rsidR="00336150">
        <w:t>давление в конденсаторе турбины</w:t>
      </w:r>
      <w:r w:rsidR="005E757E">
        <w:t xml:space="preserve">, от которого </w:t>
      </w:r>
      <w:r>
        <w:t xml:space="preserve">в дальнейшем </w:t>
      </w:r>
      <w:r w:rsidR="005E757E">
        <w:t xml:space="preserve">будем отталкиваться при отладке </w:t>
      </w:r>
      <w:r w:rsidR="00CF3FB6">
        <w:t>модели</w:t>
      </w:r>
      <w:r w:rsidR="005E757E">
        <w:t xml:space="preserve"> проточной части</w:t>
      </w:r>
      <w:r w:rsidR="00A53E10">
        <w:t>.</w:t>
      </w:r>
    </w:p>
    <w:p w:rsidR="00E72C86" w:rsidRDefault="00E72C86" w:rsidP="0033138B">
      <w:pPr>
        <w:pStyle w:val="3"/>
      </w:pPr>
      <w:bookmarkStart w:id="37" w:name="_Toc400496343"/>
      <w:r>
        <w:t>Глобальные сигналы проекта</w:t>
      </w:r>
      <w:bookmarkEnd w:id="37"/>
    </w:p>
    <w:p w:rsidR="00E72C86" w:rsidRDefault="00E72C86" w:rsidP="00E72C86">
      <w:r>
        <w:t>Для задания глобальных констант</w:t>
      </w:r>
      <w:r w:rsidR="009E31CE">
        <w:t xml:space="preserve"> и</w:t>
      </w:r>
      <w:r w:rsidR="009E31CE" w:rsidRPr="009E31CE">
        <w:t>/</w:t>
      </w:r>
      <w:r w:rsidR="009E31CE">
        <w:t>или переменных</w:t>
      </w:r>
      <w:r>
        <w:t xml:space="preserve"> проекта, воспользуемся механизмом сигналов. Зайдите </w:t>
      </w:r>
      <w:r w:rsidR="00905D81">
        <w:t>через</w:t>
      </w:r>
      <w:r>
        <w:t xml:space="preserve"> главно</w:t>
      </w:r>
      <w:r w:rsidR="00905D81">
        <w:t>е</w:t>
      </w:r>
      <w:r>
        <w:t xml:space="preserve"> меню </w:t>
      </w:r>
      <w:r w:rsidR="005F3B44">
        <w:t>SimIn</w:t>
      </w:r>
      <w:r w:rsidR="009E31CE">
        <w:rPr>
          <w:lang w:val="en-US"/>
        </w:rPr>
        <w:t>T</w:t>
      </w:r>
      <w:r w:rsidR="005F3B44">
        <w:t>ech</w:t>
      </w:r>
      <w:r w:rsidR="00905D81">
        <w:t xml:space="preserve"> </w:t>
      </w:r>
      <w:r>
        <w:t xml:space="preserve">в пункт </w:t>
      </w:r>
      <w:r w:rsidRPr="00FE23A8">
        <w:rPr>
          <w:rStyle w:val="a9"/>
        </w:rPr>
        <w:t>«</w:t>
      </w:r>
      <w:r w:rsidR="009E31CE">
        <w:rPr>
          <w:rStyle w:val="a9"/>
        </w:rPr>
        <w:t>Сервис</w:t>
      </w:r>
      <w:r w:rsidRPr="00FE23A8">
        <w:rPr>
          <w:rStyle w:val="a9"/>
        </w:rPr>
        <w:t xml:space="preserve">» </w:t>
      </w:r>
      <w:r w:rsidR="00905D81" w:rsidRPr="00FE23A8">
        <w:rPr>
          <w:rStyle w:val="a9"/>
        </w:rPr>
        <w:t xml:space="preserve">→ </w:t>
      </w:r>
      <w:r w:rsidRPr="00FE23A8">
        <w:rPr>
          <w:rStyle w:val="a9"/>
        </w:rPr>
        <w:t>«Сигналы…»</w:t>
      </w:r>
      <w:r>
        <w:t>.</w:t>
      </w:r>
    </w:p>
    <w:p w:rsidR="00905D81" w:rsidRDefault="00905D81" w:rsidP="00E72C86">
      <w:r>
        <w:t>В появившемся окне вы увидите десять сигналов (констант</w:t>
      </w:r>
      <w:r w:rsidR="00537C17">
        <w:t xml:space="preserve"> типа Цвет</w:t>
      </w:r>
      <w:r>
        <w:t xml:space="preserve">), заданных по умолчанию и использующихся в скриптах многих стандартных </w:t>
      </w:r>
      <w:r w:rsidR="00537C17">
        <w:t xml:space="preserve">блоков библиотеки </w:t>
      </w:r>
      <w:r>
        <w:t xml:space="preserve">ТРР (см. </w:t>
      </w:r>
      <w:r w:rsidR="009E145E">
        <w:fldChar w:fldCharType="begin"/>
      </w:r>
      <w:r w:rsidR="009E145E">
        <w:instrText xml:space="preserve"> REF _Ref278187851 </w:instrText>
      </w:r>
      <w:r w:rsidR="00CF2E92">
        <w:instrText xml:space="preserve">\* Lower \h </w:instrText>
      </w:r>
      <w:r w:rsidR="009E145E">
        <w:fldChar w:fldCharType="separate"/>
      </w:r>
      <w:r w:rsidR="002C5747">
        <w:t xml:space="preserve">рисунок </w:t>
      </w:r>
      <w:r w:rsidR="002C5747">
        <w:rPr>
          <w:noProof/>
        </w:rPr>
        <w:t>13</w:t>
      </w:r>
      <w:r w:rsidR="009E145E">
        <w:fldChar w:fldCharType="end"/>
      </w:r>
      <w:r>
        <w:t xml:space="preserve">). Нам необходимо задать еще три новых сигнала – давление, расход и температуру пара, поступающего на турбину: </w:t>
      </w:r>
      <w:r w:rsidRPr="00FE23A8">
        <w:rPr>
          <w:rStyle w:val="a9"/>
        </w:rPr>
        <w:t>«Pпту»</w:t>
      </w:r>
      <w:r>
        <w:t xml:space="preserve">, </w:t>
      </w:r>
      <w:r w:rsidRPr="00FE23A8">
        <w:rPr>
          <w:rStyle w:val="a9"/>
        </w:rPr>
        <w:t>«Gпту»</w:t>
      </w:r>
      <w:r>
        <w:t xml:space="preserve"> и </w:t>
      </w:r>
      <w:r w:rsidRPr="00FE23A8">
        <w:rPr>
          <w:rStyle w:val="a9"/>
        </w:rPr>
        <w:t>«Tпту»</w:t>
      </w:r>
      <w:r>
        <w:t>. Задайте их значения в соответствии с рисунко</w:t>
      </w:r>
      <w:r w:rsidR="009E145E">
        <w:t xml:space="preserve">м </w:t>
      </w:r>
      <w:r w:rsidR="00A5738D">
        <w:t xml:space="preserve">(см. </w:t>
      </w:r>
      <w:r w:rsidR="009E145E">
        <w:fldChar w:fldCharType="begin"/>
      </w:r>
      <w:r w:rsidR="009E145E">
        <w:instrText xml:space="preserve"> REF _Ref278187834 </w:instrText>
      </w:r>
      <w:r w:rsidR="00CF2E92">
        <w:instrText xml:space="preserve">\* Lower \h </w:instrText>
      </w:r>
      <w:r w:rsidR="009E145E">
        <w:fldChar w:fldCharType="separate"/>
      </w:r>
      <w:r w:rsidR="002C5747">
        <w:t xml:space="preserve">рисунок </w:t>
      </w:r>
      <w:r w:rsidR="002C5747">
        <w:rPr>
          <w:noProof/>
        </w:rPr>
        <w:t>14</w:t>
      </w:r>
      <w:r w:rsidR="009E145E">
        <w:fldChar w:fldCharType="end"/>
      </w:r>
      <w:r w:rsidR="00A5738D">
        <w:t>)</w:t>
      </w:r>
      <w:r>
        <w:t>:</w:t>
      </w:r>
    </w:p>
    <w:p w:rsidR="00905D81" w:rsidRDefault="00905D81" w:rsidP="00E72C86">
      <w:r>
        <w:rPr>
          <w:lang w:val="en-US"/>
        </w:rPr>
        <w:t>P</w:t>
      </w:r>
      <w:r w:rsidRPr="00905D81">
        <w:t xml:space="preserve">пту – </w:t>
      </w:r>
      <w:r>
        <w:t>Давление пара перед турбиной – Вещественное – Вход – 35</w:t>
      </w:r>
    </w:p>
    <w:p w:rsidR="00905D81" w:rsidRDefault="00905D81" w:rsidP="00E72C86">
      <w:r>
        <w:rPr>
          <w:lang w:val="en-US"/>
        </w:rPr>
        <w:t>G</w:t>
      </w:r>
      <w:r w:rsidRPr="00905D81">
        <w:t xml:space="preserve">пту – Расход </w:t>
      </w:r>
      <w:r>
        <w:t>свежего пара на турбину – Вещественное – Вход – 220</w:t>
      </w:r>
    </w:p>
    <w:p w:rsidR="00905D81" w:rsidRDefault="00905D81" w:rsidP="00E72C86">
      <w:r>
        <w:rPr>
          <w:lang w:val="en-US"/>
        </w:rPr>
        <w:t>T</w:t>
      </w:r>
      <w:r w:rsidRPr="00905D81">
        <w:t xml:space="preserve">пту – Температура </w:t>
      </w:r>
      <w:r>
        <w:t xml:space="preserve">пара перед </w:t>
      </w:r>
      <w:r w:rsidR="00FC3017">
        <w:t>ПТУ</w:t>
      </w:r>
      <w:r>
        <w:t xml:space="preserve"> – Вещественное – Вход – 285</w:t>
      </w:r>
    </w:p>
    <w:p w:rsidR="00905D81" w:rsidRDefault="00FC3017" w:rsidP="00FC3017">
      <w:pPr>
        <w:pStyle w:val="a8"/>
      </w:pPr>
      <w:r>
        <w:rPr>
          <w:noProof/>
        </w:rPr>
        <w:lastRenderedPageBreak/>
        <w:drawing>
          <wp:inline distT="0" distB="0" distL="0" distR="0" wp14:anchorId="55146762" wp14:editId="0ACEFDA9">
            <wp:extent cx="6152515" cy="343789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017" w:rsidRPr="00A658D1" w:rsidRDefault="00FC3017" w:rsidP="00FC3017">
      <w:pPr>
        <w:pStyle w:val="a4"/>
      </w:pPr>
      <w:bookmarkStart w:id="38" w:name="_Ref278187851"/>
      <w:bookmarkStart w:id="39" w:name="_Toc40049652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13</w:t>
      </w:r>
      <w:r w:rsidR="00C43823">
        <w:rPr>
          <w:noProof/>
        </w:rPr>
        <w:fldChar w:fldCharType="end"/>
      </w:r>
      <w:bookmarkEnd w:id="38"/>
      <w:r>
        <w:t>. Диалоговое окно «Редактор сигналов проекта» с сигналами по умолчанию</w:t>
      </w:r>
      <w:bookmarkEnd w:id="39"/>
    </w:p>
    <w:p w:rsidR="00FC3017" w:rsidRDefault="00FC3017" w:rsidP="00FC3017">
      <w:pPr>
        <w:pStyle w:val="a4"/>
      </w:pPr>
      <w:r>
        <w:rPr>
          <w:noProof/>
        </w:rPr>
        <w:drawing>
          <wp:inline distT="0" distB="0" distL="0" distR="0" wp14:anchorId="41E5F4D1" wp14:editId="2DEDC726">
            <wp:extent cx="6152515" cy="343789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017" w:rsidRPr="00A658D1" w:rsidRDefault="00FC3017" w:rsidP="00FC3017">
      <w:pPr>
        <w:pStyle w:val="a4"/>
      </w:pPr>
      <w:bookmarkStart w:id="40" w:name="_Ref278187834"/>
      <w:bookmarkStart w:id="41" w:name="_Toc40049652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14</w:t>
      </w:r>
      <w:r w:rsidR="00C43823">
        <w:rPr>
          <w:noProof/>
        </w:rPr>
        <w:fldChar w:fldCharType="end"/>
      </w:r>
      <w:bookmarkEnd w:id="40"/>
      <w:r>
        <w:t>. Диалоговое окно «Редактор сигналов проекта» с тремя новыми сигналами</w:t>
      </w:r>
      <w:bookmarkEnd w:id="41"/>
    </w:p>
    <w:p w:rsidR="00B23109" w:rsidRDefault="000707BC" w:rsidP="0033138B">
      <w:pPr>
        <w:pStyle w:val="3"/>
      </w:pPr>
      <w:bookmarkStart w:id="42" w:name="_Toc400496344"/>
      <w:r>
        <w:t>Граничны</w:t>
      </w:r>
      <w:r w:rsidR="00F04F5E">
        <w:t>й</w:t>
      </w:r>
      <w:r>
        <w:t xml:space="preserve"> уз</w:t>
      </w:r>
      <w:r w:rsidR="00F04F5E">
        <w:t>е</w:t>
      </w:r>
      <w:r w:rsidR="00B23109">
        <w:t>л G</w:t>
      </w:r>
      <w:bookmarkEnd w:id="42"/>
    </w:p>
    <w:p w:rsidR="00696BA0" w:rsidRPr="00B55DC2" w:rsidRDefault="00696BA0" w:rsidP="004158FC">
      <w:r>
        <w:t xml:space="preserve">Установите в самом первом (слева) граничном узле </w:t>
      </w:r>
      <w:r w:rsidRPr="00FE23A8">
        <w:rPr>
          <w:rStyle w:val="a9"/>
        </w:rPr>
        <w:t>«G»</w:t>
      </w:r>
      <w:r>
        <w:t xml:space="preserve"> следующие значения свойств</w:t>
      </w:r>
      <w:r w:rsidR="00B55DC2" w:rsidRPr="00B55DC2">
        <w:t xml:space="preserve"> (см.</w:t>
      </w:r>
      <w:r w:rsidR="00B55DC2">
        <w:t xml:space="preserve"> </w:t>
      </w:r>
      <w:r w:rsidR="00B55DC2">
        <w:fldChar w:fldCharType="begin"/>
      </w:r>
      <w:r w:rsidR="00B55DC2">
        <w:instrText xml:space="preserve"> REF _Ref278209080 </w:instrText>
      </w:r>
      <w:r w:rsidR="00CF2E92">
        <w:instrText xml:space="preserve">\* Lower \h </w:instrText>
      </w:r>
      <w:r w:rsidR="00B55DC2">
        <w:fldChar w:fldCharType="separate"/>
      </w:r>
      <w:r w:rsidR="002C5747">
        <w:t xml:space="preserve">рисунок </w:t>
      </w:r>
      <w:r w:rsidR="002C5747">
        <w:rPr>
          <w:noProof/>
        </w:rPr>
        <w:t>15</w:t>
      </w:r>
      <w:r w:rsidR="00B55DC2">
        <w:fldChar w:fldCharType="end"/>
      </w:r>
      <w:r w:rsidR="00B55DC2">
        <w:t>)</w:t>
      </w:r>
      <w:r>
        <w:t>:</w:t>
      </w:r>
    </w:p>
    <w:p w:rsidR="00953D84" w:rsidRPr="00030C67" w:rsidRDefault="00953D84" w:rsidP="004158FC">
      <w:r w:rsidRPr="00B55DC2">
        <w:t xml:space="preserve">Расход: </w:t>
      </w:r>
      <w:r w:rsidR="00030C67" w:rsidRPr="00FE23A8">
        <w:rPr>
          <w:rStyle w:val="a9"/>
        </w:rPr>
        <w:t>«</w:t>
      </w:r>
      <w:r w:rsidRPr="00FE23A8">
        <w:rPr>
          <w:rStyle w:val="a9"/>
        </w:rPr>
        <w:t>Gпту/3.6</w:t>
      </w:r>
      <w:r w:rsidR="00030C67" w:rsidRPr="00FE23A8">
        <w:rPr>
          <w:rStyle w:val="a9"/>
        </w:rPr>
        <w:t>»</w:t>
      </w:r>
      <w:r w:rsidR="00030C67">
        <w:t xml:space="preserve"> </w:t>
      </w:r>
      <w:r w:rsidR="00030C67" w:rsidRPr="00905D81">
        <w:t>–</w:t>
      </w:r>
      <w:r w:rsidR="00030C67">
        <w:t xml:space="preserve"> перевод из т</w:t>
      </w:r>
      <w:r w:rsidR="00030C67" w:rsidRPr="00030C67">
        <w:t>/</w:t>
      </w:r>
      <w:r w:rsidR="00030C67">
        <w:t>ч в кг</w:t>
      </w:r>
      <w:r w:rsidR="00030C67" w:rsidRPr="00030C67">
        <w:t>/</w:t>
      </w:r>
      <w:r w:rsidR="00030C67">
        <w:t>с</w:t>
      </w:r>
      <w:r w:rsidR="00030C67" w:rsidRPr="00030C67">
        <w:t>.</w:t>
      </w:r>
    </w:p>
    <w:p w:rsidR="00953D84" w:rsidRPr="00030C67" w:rsidRDefault="00953D84" w:rsidP="004158FC">
      <w:r>
        <w:t xml:space="preserve">Энтальпия: </w:t>
      </w:r>
      <w:r w:rsidR="00030C67" w:rsidRPr="00FE23A8">
        <w:rPr>
          <w:rStyle w:val="a9"/>
        </w:rPr>
        <w:t>«</w:t>
      </w:r>
      <w:r w:rsidRPr="00FE23A8">
        <w:rPr>
          <w:rStyle w:val="a9"/>
        </w:rPr>
        <w:t>steampt(Pпту*1e5,Tпту,3)/4182</w:t>
      </w:r>
      <w:r w:rsidR="00030C67" w:rsidRPr="00FE23A8">
        <w:rPr>
          <w:rStyle w:val="a9"/>
        </w:rPr>
        <w:t xml:space="preserve">» </w:t>
      </w:r>
      <w:r w:rsidR="00030C67" w:rsidRPr="00905D81">
        <w:t>–</w:t>
      </w:r>
      <w:r w:rsidR="00030C67">
        <w:t xml:space="preserve"> получаем ккал от давления и температуры</w:t>
      </w:r>
      <w:r w:rsidR="00030C67" w:rsidRPr="00030C67">
        <w:t>.</w:t>
      </w:r>
    </w:p>
    <w:p w:rsidR="00953D84" w:rsidRDefault="00953D84" w:rsidP="004158FC">
      <w:r>
        <w:t>Гидравлический диаметр: 1</w:t>
      </w:r>
    </w:p>
    <w:p w:rsidR="00953D84" w:rsidRDefault="00953D84" w:rsidP="004158FC">
      <w:r>
        <w:t>Проходное сечение: 1</w:t>
      </w:r>
    </w:p>
    <w:p w:rsidR="00953D84" w:rsidRDefault="00D94BEB" w:rsidP="004158FC">
      <w:r>
        <w:t>Длина участка: 1</w:t>
      </w:r>
    </w:p>
    <w:p w:rsidR="00D94BEB" w:rsidRDefault="00D94BEB" w:rsidP="004158FC">
      <w:r>
        <w:lastRenderedPageBreak/>
        <w:t>Поверхность теплообмена: 1</w:t>
      </w:r>
    </w:p>
    <w:p w:rsidR="00D94BEB" w:rsidRDefault="00D8759A" w:rsidP="004158FC">
      <w:r>
        <w:t xml:space="preserve">Начальное давление: </w:t>
      </w:r>
      <w:r w:rsidR="00B30C40">
        <w:t>«</w:t>
      </w:r>
      <w:r>
        <w:rPr>
          <w:lang w:val="en-US"/>
        </w:rPr>
        <w:t>P</w:t>
      </w:r>
      <w:r>
        <w:t>пту</w:t>
      </w:r>
      <w:r w:rsidR="00B30C40">
        <w:t>»</w:t>
      </w:r>
      <w:r w:rsidR="00030C67">
        <w:t xml:space="preserve"> </w:t>
      </w:r>
      <w:r w:rsidR="00030C67" w:rsidRPr="00905D81">
        <w:t>–</w:t>
      </w:r>
      <w:r w:rsidR="00030C67">
        <w:t xml:space="preserve"> берём из списка сигналов</w:t>
      </w:r>
      <w:r w:rsidR="00030C67" w:rsidRPr="00030C67">
        <w:t>.</w:t>
      </w:r>
    </w:p>
    <w:p w:rsidR="00D8759A" w:rsidRPr="00B55DC2" w:rsidRDefault="00D8759A" w:rsidP="004158FC">
      <w:r>
        <w:t xml:space="preserve">Начальная энтальпия: </w:t>
      </w:r>
      <w:r w:rsidR="00B30C40">
        <w:t>«</w:t>
      </w:r>
      <w:r>
        <w:rPr>
          <w:lang w:val="en-US"/>
        </w:rPr>
        <w:t>Self</w:t>
      </w:r>
      <w:r w:rsidRPr="00B55DC2">
        <w:t>.</w:t>
      </w:r>
      <w:r>
        <w:rPr>
          <w:lang w:val="en-US"/>
        </w:rPr>
        <w:t>H</w:t>
      </w:r>
      <w:r w:rsidR="00B30C40">
        <w:t>»</w:t>
      </w:r>
      <w:r w:rsidR="00030C67">
        <w:t xml:space="preserve"> </w:t>
      </w:r>
      <w:r w:rsidR="00030C67" w:rsidRPr="00905D81">
        <w:t>–</w:t>
      </w:r>
      <w:r w:rsidR="00030C67">
        <w:t xml:space="preserve"> энтальпию посчитали вы</w:t>
      </w:r>
      <w:r w:rsidR="00B30C40">
        <w:t>ше</w:t>
      </w:r>
      <w:r w:rsidR="00030C67" w:rsidRPr="00030C67">
        <w:t>.</w:t>
      </w:r>
    </w:p>
    <w:p w:rsidR="00D8759A" w:rsidRDefault="00D60DB4" w:rsidP="00437BE3">
      <w:pPr>
        <w:pStyle w:val="a8"/>
        <w:rPr>
          <w:lang w:val="en-US"/>
        </w:rPr>
      </w:pPr>
      <w:r>
        <w:rPr>
          <w:noProof/>
        </w:rPr>
        <w:drawing>
          <wp:inline distT="0" distB="0" distL="0" distR="0" wp14:anchorId="15FDD2C0" wp14:editId="458AD057">
            <wp:extent cx="3476625" cy="44100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BE3" w:rsidRPr="00B55DC2" w:rsidRDefault="00437BE3" w:rsidP="00437BE3">
      <w:pPr>
        <w:pStyle w:val="a4"/>
      </w:pPr>
      <w:bookmarkStart w:id="43" w:name="_Ref278209080"/>
      <w:bookmarkStart w:id="44" w:name="_Toc400496528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15</w:t>
      </w:r>
      <w:r w:rsidR="00C43823">
        <w:rPr>
          <w:noProof/>
        </w:rPr>
        <w:fldChar w:fldCharType="end"/>
      </w:r>
      <w:bookmarkEnd w:id="43"/>
      <w:r>
        <w:t>. Диалоговое окно «</w:t>
      </w:r>
      <w:r w:rsidRPr="000C17B7">
        <w:t>Свойства</w:t>
      </w:r>
      <w:r>
        <w:t>» для граничного узла</w:t>
      </w:r>
      <w:r w:rsidRPr="00437BE3">
        <w:t xml:space="preserve"> </w:t>
      </w:r>
      <w:r>
        <w:rPr>
          <w:lang w:val="en-US"/>
        </w:rPr>
        <w:t>G</w:t>
      </w:r>
      <w:bookmarkEnd w:id="44"/>
    </w:p>
    <w:p w:rsidR="00F04F5E" w:rsidRDefault="00EE54ED" w:rsidP="0033138B">
      <w:pPr>
        <w:pStyle w:val="3"/>
      </w:pPr>
      <w:bookmarkStart w:id="45" w:name="_Toc400496345"/>
      <w:r>
        <w:t>Узлы G, соответствующие о</w:t>
      </w:r>
      <w:r w:rsidR="00F04F5E">
        <w:t>тбор</w:t>
      </w:r>
      <w:r>
        <w:t>ам</w:t>
      </w:r>
      <w:r w:rsidR="00F04F5E">
        <w:t xml:space="preserve"> пар</w:t>
      </w:r>
      <w:r>
        <w:t>а</w:t>
      </w:r>
      <w:bookmarkEnd w:id="45"/>
    </w:p>
    <w:p w:rsidR="00383462" w:rsidRDefault="008B6559" w:rsidP="00383462">
      <w:r>
        <w:t>В узлах G, соответствующих отборам пара, установите следующие свойства</w:t>
      </w:r>
      <w:r w:rsidR="008061FF">
        <w:t xml:space="preserve"> (см. также </w:t>
      </w:r>
      <w:r w:rsidR="00B93484">
        <w:fldChar w:fldCharType="begin"/>
      </w:r>
      <w:r w:rsidR="00B93484">
        <w:instrText xml:space="preserve"> REF _Ref278210817 </w:instrText>
      </w:r>
      <w:r w:rsidR="00CF2E92">
        <w:instrText xml:space="preserve">\* Lower \h </w:instrText>
      </w:r>
      <w:r w:rsidR="00B93484">
        <w:fldChar w:fldCharType="separate"/>
      </w:r>
      <w:r w:rsidR="002C5747">
        <w:t xml:space="preserve">рисунок </w:t>
      </w:r>
      <w:r w:rsidR="002C5747">
        <w:rPr>
          <w:noProof/>
        </w:rPr>
        <w:t>16</w:t>
      </w:r>
      <w:r w:rsidR="00B93484">
        <w:fldChar w:fldCharType="end"/>
      </w:r>
      <w:r w:rsidR="00154D7C">
        <w:t xml:space="preserve">, </w:t>
      </w:r>
      <w:r w:rsidR="00B93484">
        <w:fldChar w:fldCharType="begin"/>
      </w:r>
      <w:r w:rsidR="00B93484">
        <w:instrText xml:space="preserve"> REF _Ref278210820 </w:instrText>
      </w:r>
      <w:r w:rsidR="00CF2E92">
        <w:instrText xml:space="preserve">\* Lower \h </w:instrText>
      </w:r>
      <w:r w:rsidR="00B93484">
        <w:fldChar w:fldCharType="separate"/>
      </w:r>
      <w:r w:rsidR="002C5747">
        <w:t xml:space="preserve">рисунок </w:t>
      </w:r>
      <w:r w:rsidR="002C5747">
        <w:rPr>
          <w:noProof/>
        </w:rPr>
        <w:t>17</w:t>
      </w:r>
      <w:r w:rsidR="00B93484">
        <w:fldChar w:fldCharType="end"/>
      </w:r>
      <w:r w:rsidR="00154D7C">
        <w:t xml:space="preserve"> и </w:t>
      </w:r>
      <w:r w:rsidR="00B93484">
        <w:fldChar w:fldCharType="begin"/>
      </w:r>
      <w:r w:rsidR="00B93484">
        <w:instrText xml:space="preserve"> REF _Ref278210821 </w:instrText>
      </w:r>
      <w:r w:rsidR="00CF2E92">
        <w:instrText xml:space="preserve">\* Lower \h </w:instrText>
      </w:r>
      <w:r w:rsidR="00B93484">
        <w:fldChar w:fldCharType="separate"/>
      </w:r>
      <w:r w:rsidR="002C5747">
        <w:t xml:space="preserve">рисунок </w:t>
      </w:r>
      <w:r w:rsidR="002C5747">
        <w:rPr>
          <w:noProof/>
        </w:rPr>
        <w:t>18</w:t>
      </w:r>
      <w:r w:rsidR="00B93484">
        <w:fldChar w:fldCharType="end"/>
      </w:r>
      <w:r w:rsidR="008061FF">
        <w:t>)</w:t>
      </w:r>
      <w:r>
        <w:t>:</w:t>
      </w:r>
    </w:p>
    <w:p w:rsidR="00F04F5E" w:rsidRPr="00FE23A8" w:rsidRDefault="00EE54ED" w:rsidP="00F04F5E">
      <w:pPr>
        <w:rPr>
          <w:rStyle w:val="a9"/>
        </w:rPr>
      </w:pPr>
      <w:r w:rsidRPr="00FE23A8">
        <w:rPr>
          <w:rStyle w:val="a9"/>
        </w:rPr>
        <w:t>О</w:t>
      </w:r>
      <w:r w:rsidR="00F04F5E" w:rsidRPr="00FE23A8">
        <w:rPr>
          <w:rStyle w:val="a9"/>
        </w:rPr>
        <w:t>тбор пара I:</w:t>
      </w:r>
    </w:p>
    <w:p w:rsidR="00030C67" w:rsidRDefault="00030C67" w:rsidP="00383462">
      <w:r>
        <w:t xml:space="preserve">Расход: </w:t>
      </w:r>
      <w:r w:rsidRPr="00FE23A8">
        <w:rPr>
          <w:rStyle w:val="a9"/>
        </w:rPr>
        <w:t>«-18.4/3.6»</w:t>
      </w:r>
      <w:r w:rsidR="00F04F5E">
        <w:t xml:space="preserve"> </w:t>
      </w:r>
      <w:r w:rsidR="00F04F5E" w:rsidRPr="00905D81">
        <w:t>–</w:t>
      </w:r>
      <w:r w:rsidR="00F04F5E">
        <w:t xml:space="preserve"> перевод из т</w:t>
      </w:r>
      <w:r w:rsidR="00F04F5E" w:rsidRPr="00030C67">
        <w:t>/</w:t>
      </w:r>
      <w:r w:rsidR="00F04F5E">
        <w:t>ч в кг</w:t>
      </w:r>
      <w:r w:rsidR="00F04F5E" w:rsidRPr="00030C67">
        <w:t>/</w:t>
      </w:r>
      <w:r w:rsidR="00F04F5E">
        <w:t>с</w:t>
      </w:r>
      <w:r w:rsidR="00F04F5E" w:rsidRPr="00030C67">
        <w:t>.</w:t>
      </w:r>
    </w:p>
    <w:p w:rsidR="00030C67" w:rsidRDefault="00030C67" w:rsidP="00383462">
      <w:r>
        <w:t xml:space="preserve">Энтальпия: </w:t>
      </w:r>
      <w:r w:rsidRPr="00FE23A8">
        <w:rPr>
          <w:rStyle w:val="a9"/>
        </w:rPr>
        <w:t>«steamps(9.2e5,3)/4182»</w:t>
      </w:r>
      <w:r w:rsidR="00F04F5E">
        <w:t xml:space="preserve"> </w:t>
      </w:r>
      <w:r w:rsidR="00F04F5E" w:rsidRPr="00905D81">
        <w:t>–</w:t>
      </w:r>
      <w:r w:rsidR="00F04F5E">
        <w:t xml:space="preserve"> энтальпия пара в ккал на линии насыщения</w:t>
      </w:r>
      <w:r w:rsidR="00F04F5E" w:rsidRPr="00030C67">
        <w:t>.</w:t>
      </w:r>
    </w:p>
    <w:p w:rsidR="00030C67" w:rsidRDefault="00030C67" w:rsidP="00030C67">
      <w:r>
        <w:t xml:space="preserve">Гидравлический диаметр: </w:t>
      </w:r>
      <w:r w:rsidR="00F04F5E" w:rsidRPr="00FE23A8">
        <w:rPr>
          <w:rStyle w:val="a9"/>
        </w:rPr>
        <w:t>«</w:t>
      </w:r>
      <w:r w:rsidRPr="00FE23A8">
        <w:rPr>
          <w:rStyle w:val="a9"/>
        </w:rPr>
        <w:t>1</w:t>
      </w:r>
      <w:r w:rsidR="00F04F5E" w:rsidRPr="00FE23A8">
        <w:rPr>
          <w:rStyle w:val="a9"/>
        </w:rPr>
        <w:t>»</w:t>
      </w:r>
    </w:p>
    <w:p w:rsidR="00030C67" w:rsidRDefault="00030C67" w:rsidP="00030C67">
      <w:r>
        <w:t xml:space="preserve">Проходное сечение: </w:t>
      </w:r>
      <w:r w:rsidR="00F04F5E" w:rsidRPr="00FE23A8">
        <w:rPr>
          <w:rStyle w:val="a9"/>
        </w:rPr>
        <w:t>«</w:t>
      </w:r>
      <w:r w:rsidRPr="00FE23A8">
        <w:rPr>
          <w:rStyle w:val="a9"/>
        </w:rPr>
        <w:t>1</w:t>
      </w:r>
      <w:r w:rsidR="00F04F5E" w:rsidRPr="00FE23A8">
        <w:rPr>
          <w:rStyle w:val="a9"/>
        </w:rPr>
        <w:t>»</w:t>
      </w:r>
    </w:p>
    <w:p w:rsidR="00030C67" w:rsidRDefault="00030C67" w:rsidP="00030C67">
      <w:r>
        <w:t xml:space="preserve">Длина участка: </w:t>
      </w:r>
      <w:r w:rsidR="00F04F5E" w:rsidRPr="00FE23A8">
        <w:rPr>
          <w:rStyle w:val="a9"/>
        </w:rPr>
        <w:t>«</w:t>
      </w:r>
      <w:r w:rsidRPr="00FE23A8">
        <w:rPr>
          <w:rStyle w:val="a9"/>
        </w:rPr>
        <w:t>1</w:t>
      </w:r>
      <w:r w:rsidR="00F04F5E" w:rsidRPr="00FE23A8">
        <w:rPr>
          <w:rStyle w:val="a9"/>
        </w:rPr>
        <w:t>»</w:t>
      </w:r>
    </w:p>
    <w:p w:rsidR="00030C67" w:rsidRDefault="00030C67" w:rsidP="00030C67">
      <w:r>
        <w:t xml:space="preserve">Поверхность теплообмена: </w:t>
      </w:r>
      <w:r w:rsidR="00F04F5E" w:rsidRPr="00FE23A8">
        <w:rPr>
          <w:rStyle w:val="a9"/>
        </w:rPr>
        <w:t>«</w:t>
      </w:r>
      <w:r w:rsidRPr="00FE23A8">
        <w:rPr>
          <w:rStyle w:val="a9"/>
        </w:rPr>
        <w:t>1</w:t>
      </w:r>
      <w:r w:rsidR="00F04F5E" w:rsidRPr="00FE23A8">
        <w:rPr>
          <w:rStyle w:val="a9"/>
        </w:rPr>
        <w:t>»</w:t>
      </w:r>
    </w:p>
    <w:p w:rsidR="00030C67" w:rsidRDefault="00030C67" w:rsidP="00030C67">
      <w:r>
        <w:t xml:space="preserve">Начальное давление: </w:t>
      </w:r>
      <w:r w:rsidR="00F04F5E" w:rsidRPr="00FE23A8">
        <w:rPr>
          <w:rStyle w:val="a9"/>
        </w:rPr>
        <w:t>«</w:t>
      </w:r>
      <w:r w:rsidRPr="00FE23A8">
        <w:rPr>
          <w:rStyle w:val="a9"/>
        </w:rPr>
        <w:t>9.2</w:t>
      </w:r>
      <w:r w:rsidR="00F04F5E" w:rsidRPr="00FE23A8">
        <w:rPr>
          <w:rStyle w:val="a9"/>
        </w:rPr>
        <w:t>»</w:t>
      </w:r>
      <w:r>
        <w:t xml:space="preserve"> </w:t>
      </w:r>
      <w:r w:rsidRPr="00905D81">
        <w:t>–</w:t>
      </w:r>
      <w:r>
        <w:t xml:space="preserve"> </w:t>
      </w:r>
      <w:r w:rsidR="00F04F5E">
        <w:t>давление пара в первом отборе</w:t>
      </w:r>
      <w:r w:rsidRPr="00030C67">
        <w:t>.</w:t>
      </w:r>
    </w:p>
    <w:p w:rsidR="006B48F6" w:rsidRDefault="00030C67" w:rsidP="00F04F5E">
      <w:r>
        <w:t xml:space="preserve">Начальная энтальпия: </w:t>
      </w:r>
      <w:r w:rsidR="00F04F5E" w:rsidRPr="00FE23A8">
        <w:rPr>
          <w:rStyle w:val="a9"/>
        </w:rPr>
        <w:t>«</w:t>
      </w:r>
      <w:r w:rsidRPr="00FE23A8">
        <w:rPr>
          <w:rStyle w:val="a9"/>
        </w:rPr>
        <w:t>Self.H</w:t>
      </w:r>
      <w:r w:rsidR="00F04F5E" w:rsidRPr="00FE23A8">
        <w:rPr>
          <w:rStyle w:val="a9"/>
        </w:rPr>
        <w:t>»</w:t>
      </w:r>
      <w:r>
        <w:t xml:space="preserve"> </w:t>
      </w:r>
      <w:r w:rsidRPr="00905D81">
        <w:t>–</w:t>
      </w:r>
      <w:r>
        <w:t xml:space="preserve"> из свойств узла (энтальпию посчитали выше)</w:t>
      </w:r>
      <w:r w:rsidRPr="00030C67">
        <w:t>.</w:t>
      </w:r>
    </w:p>
    <w:p w:rsidR="00F04F5E" w:rsidRPr="00FE23A8" w:rsidRDefault="00EE54ED" w:rsidP="00F04F5E">
      <w:pPr>
        <w:rPr>
          <w:rStyle w:val="a9"/>
        </w:rPr>
      </w:pPr>
      <w:r w:rsidRPr="00FE23A8">
        <w:rPr>
          <w:rStyle w:val="a9"/>
        </w:rPr>
        <w:t>О</w:t>
      </w:r>
      <w:r w:rsidR="00F04F5E" w:rsidRPr="00FE23A8">
        <w:rPr>
          <w:rStyle w:val="a9"/>
        </w:rPr>
        <w:t>тбор пара II:</w:t>
      </w:r>
    </w:p>
    <w:p w:rsidR="00F04F5E" w:rsidRDefault="00F04F5E" w:rsidP="00F04F5E">
      <w:r>
        <w:t xml:space="preserve">Расход: </w:t>
      </w:r>
      <w:r w:rsidRPr="00FE23A8">
        <w:rPr>
          <w:rStyle w:val="a9"/>
        </w:rPr>
        <w:t>«-</w:t>
      </w:r>
      <w:r w:rsidR="001355F3" w:rsidRPr="00FE23A8">
        <w:rPr>
          <w:rStyle w:val="a9"/>
        </w:rPr>
        <w:t>66</w:t>
      </w:r>
      <w:r w:rsidRPr="00FE23A8">
        <w:rPr>
          <w:rStyle w:val="a9"/>
        </w:rPr>
        <w:t>.</w:t>
      </w:r>
      <w:r w:rsidR="001355F3" w:rsidRPr="00FE23A8">
        <w:rPr>
          <w:rStyle w:val="a9"/>
        </w:rPr>
        <w:t>6</w:t>
      </w:r>
      <w:r w:rsidRPr="00FE23A8">
        <w:rPr>
          <w:rStyle w:val="a9"/>
        </w:rPr>
        <w:t>/3.6»</w:t>
      </w:r>
      <w:r>
        <w:t xml:space="preserve"> </w:t>
      </w:r>
      <w:r w:rsidRPr="00905D81">
        <w:t>–</w:t>
      </w:r>
      <w:r>
        <w:t xml:space="preserve"> </w:t>
      </w:r>
      <w:r w:rsidR="009F1540">
        <w:t xml:space="preserve">в соответствии с исходными данными, </w:t>
      </w:r>
      <w:r>
        <w:t>перевод из т</w:t>
      </w:r>
      <w:r w:rsidRPr="00030C67">
        <w:t>/</w:t>
      </w:r>
      <w:r>
        <w:t>ч в кг</w:t>
      </w:r>
      <w:r w:rsidRPr="00030C67">
        <w:t>/</w:t>
      </w:r>
      <w:r>
        <w:t>с</w:t>
      </w:r>
      <w:r w:rsidRPr="00030C67">
        <w:t>.</w:t>
      </w:r>
    </w:p>
    <w:p w:rsidR="00F04F5E" w:rsidRDefault="00F04F5E" w:rsidP="00F04F5E">
      <w:r>
        <w:t xml:space="preserve">Энтальпия: </w:t>
      </w:r>
      <w:r w:rsidRPr="00FE23A8">
        <w:rPr>
          <w:rStyle w:val="a9"/>
        </w:rPr>
        <w:t>«steamps(</w:t>
      </w:r>
      <w:r w:rsidR="001355F3" w:rsidRPr="00FE23A8">
        <w:rPr>
          <w:rStyle w:val="a9"/>
        </w:rPr>
        <w:t>3.64e5,3</w:t>
      </w:r>
      <w:r w:rsidRPr="00FE23A8">
        <w:rPr>
          <w:rStyle w:val="a9"/>
        </w:rPr>
        <w:t>)/4182»</w:t>
      </w:r>
      <w:r>
        <w:t xml:space="preserve"> </w:t>
      </w:r>
      <w:r w:rsidRPr="00905D81">
        <w:t>–</w:t>
      </w:r>
      <w:r>
        <w:t xml:space="preserve"> энтальпия пара в ккал на линии насыщения</w:t>
      </w:r>
      <w:r w:rsidRPr="00030C67">
        <w:t>.</w:t>
      </w:r>
    </w:p>
    <w:p w:rsidR="00F04F5E" w:rsidRDefault="00F04F5E" w:rsidP="00F04F5E">
      <w:r>
        <w:lastRenderedPageBreak/>
        <w:t xml:space="preserve">Гидравлический диаметр: </w:t>
      </w:r>
      <w:r w:rsidRPr="00FE23A8">
        <w:rPr>
          <w:rStyle w:val="a9"/>
        </w:rPr>
        <w:t>«1»</w:t>
      </w:r>
    </w:p>
    <w:p w:rsidR="00F04F5E" w:rsidRDefault="00F04F5E" w:rsidP="00F04F5E">
      <w:r>
        <w:t xml:space="preserve">Проходное сечение: </w:t>
      </w:r>
      <w:r w:rsidRPr="00FE23A8">
        <w:rPr>
          <w:rStyle w:val="a9"/>
        </w:rPr>
        <w:t>«1»</w:t>
      </w:r>
    </w:p>
    <w:p w:rsidR="00F04F5E" w:rsidRDefault="00F04F5E" w:rsidP="00F04F5E">
      <w:r>
        <w:t xml:space="preserve">Длина участка: </w:t>
      </w:r>
      <w:r w:rsidRPr="00FE23A8">
        <w:rPr>
          <w:rStyle w:val="a9"/>
        </w:rPr>
        <w:t>«1»</w:t>
      </w:r>
    </w:p>
    <w:p w:rsidR="00F04F5E" w:rsidRDefault="00F04F5E" w:rsidP="00F04F5E">
      <w:r>
        <w:t xml:space="preserve">Поверхность теплообмена: </w:t>
      </w:r>
      <w:r w:rsidRPr="00FE23A8">
        <w:rPr>
          <w:rStyle w:val="a9"/>
        </w:rPr>
        <w:t>«1»</w:t>
      </w:r>
    </w:p>
    <w:p w:rsidR="00F04F5E" w:rsidRDefault="00F04F5E" w:rsidP="00F04F5E">
      <w:r>
        <w:t xml:space="preserve">Начальное давление: </w:t>
      </w:r>
      <w:r w:rsidRPr="00FE23A8">
        <w:rPr>
          <w:rStyle w:val="a9"/>
        </w:rPr>
        <w:t>«</w:t>
      </w:r>
      <w:r w:rsidR="001355F3" w:rsidRPr="00FE23A8">
        <w:rPr>
          <w:rStyle w:val="a9"/>
        </w:rPr>
        <w:t>3</w:t>
      </w:r>
      <w:r w:rsidRPr="00FE23A8">
        <w:rPr>
          <w:rStyle w:val="a9"/>
        </w:rPr>
        <w:t>.</w:t>
      </w:r>
      <w:r w:rsidR="001355F3" w:rsidRPr="00FE23A8">
        <w:rPr>
          <w:rStyle w:val="a9"/>
        </w:rPr>
        <w:t>64</w:t>
      </w:r>
      <w:r w:rsidRPr="00FE23A8">
        <w:rPr>
          <w:rStyle w:val="a9"/>
        </w:rPr>
        <w:t>»</w:t>
      </w:r>
      <w:r>
        <w:t xml:space="preserve"> </w:t>
      </w:r>
      <w:r w:rsidRPr="00905D81">
        <w:t>–</w:t>
      </w:r>
      <w:r>
        <w:t xml:space="preserve"> давление пара в</w:t>
      </w:r>
      <w:r w:rsidR="001355F3">
        <w:t>о втором</w:t>
      </w:r>
      <w:r>
        <w:t xml:space="preserve"> отборе</w:t>
      </w:r>
      <w:r w:rsidRPr="00030C67">
        <w:t>.</w:t>
      </w:r>
    </w:p>
    <w:p w:rsidR="00F04F5E" w:rsidRPr="001355F3" w:rsidRDefault="00F04F5E" w:rsidP="00F04F5E">
      <w:r>
        <w:t xml:space="preserve">Начальная энтальпия: </w:t>
      </w:r>
      <w:r w:rsidRPr="00FE23A8">
        <w:rPr>
          <w:rStyle w:val="a9"/>
        </w:rPr>
        <w:t>«Self.H»</w:t>
      </w:r>
      <w:r>
        <w:t xml:space="preserve"> </w:t>
      </w:r>
      <w:r w:rsidRPr="00905D81">
        <w:t>–</w:t>
      </w:r>
      <w:r>
        <w:t xml:space="preserve"> из свойств узла</w:t>
      </w:r>
      <w:r w:rsidR="001355F3">
        <w:t xml:space="preserve"> </w:t>
      </w:r>
      <w:r>
        <w:t>(энтальпию посчитали выше)</w:t>
      </w:r>
      <w:r w:rsidRPr="00030C67">
        <w:t>.</w:t>
      </w:r>
    </w:p>
    <w:p w:rsidR="00F04F5E" w:rsidRPr="00FE23A8" w:rsidRDefault="00A37BCD" w:rsidP="001A37E0">
      <w:pPr>
        <w:rPr>
          <w:rStyle w:val="a9"/>
        </w:rPr>
      </w:pPr>
      <w:r w:rsidRPr="00FE23A8">
        <w:rPr>
          <w:rStyle w:val="a9"/>
        </w:rPr>
        <w:t>О</w:t>
      </w:r>
      <w:r w:rsidR="006B48F6" w:rsidRPr="00FE23A8">
        <w:rPr>
          <w:rStyle w:val="a9"/>
        </w:rPr>
        <w:t>т</w:t>
      </w:r>
      <w:r w:rsidR="00F04F5E" w:rsidRPr="00FE23A8">
        <w:rPr>
          <w:rStyle w:val="a9"/>
        </w:rPr>
        <w:t>бор пара III:</w:t>
      </w:r>
    </w:p>
    <w:p w:rsidR="00F04F5E" w:rsidRDefault="00F04F5E" w:rsidP="00F04F5E">
      <w:r>
        <w:t xml:space="preserve">Расход: </w:t>
      </w:r>
      <w:r w:rsidRPr="00FE23A8">
        <w:rPr>
          <w:rStyle w:val="a9"/>
        </w:rPr>
        <w:t>«-</w:t>
      </w:r>
      <w:r w:rsidR="00F378CA" w:rsidRPr="00FE23A8">
        <w:rPr>
          <w:rStyle w:val="a9"/>
        </w:rPr>
        <w:t>10</w:t>
      </w:r>
      <w:r w:rsidRPr="00FE23A8">
        <w:rPr>
          <w:rStyle w:val="a9"/>
        </w:rPr>
        <w:t>.</w:t>
      </w:r>
      <w:r w:rsidR="00F378CA" w:rsidRPr="00FE23A8">
        <w:rPr>
          <w:rStyle w:val="a9"/>
        </w:rPr>
        <w:t>0</w:t>
      </w:r>
      <w:r w:rsidRPr="00FE23A8">
        <w:rPr>
          <w:rStyle w:val="a9"/>
        </w:rPr>
        <w:t>/3.6»</w:t>
      </w:r>
      <w:r>
        <w:t xml:space="preserve"> </w:t>
      </w:r>
      <w:r w:rsidRPr="00905D81">
        <w:t>–</w:t>
      </w:r>
      <w:r>
        <w:t xml:space="preserve"> перевод из т</w:t>
      </w:r>
      <w:r w:rsidRPr="00030C67">
        <w:t>/</w:t>
      </w:r>
      <w:r>
        <w:t>ч в кг</w:t>
      </w:r>
      <w:r w:rsidRPr="00030C67">
        <w:t>/</w:t>
      </w:r>
      <w:r>
        <w:t>с</w:t>
      </w:r>
      <w:r w:rsidRPr="00030C67">
        <w:t>.</w:t>
      </w:r>
    </w:p>
    <w:p w:rsidR="00F04F5E" w:rsidRDefault="00F04F5E" w:rsidP="00F04F5E">
      <w:r>
        <w:t xml:space="preserve">Энтальпия: </w:t>
      </w:r>
      <w:r w:rsidRPr="00FE23A8">
        <w:rPr>
          <w:rStyle w:val="a9"/>
        </w:rPr>
        <w:t>«steamps(</w:t>
      </w:r>
      <w:r w:rsidR="00C56C03" w:rsidRPr="00FE23A8">
        <w:rPr>
          <w:rStyle w:val="a9"/>
        </w:rPr>
        <w:t>0</w:t>
      </w:r>
      <w:r w:rsidRPr="00FE23A8">
        <w:rPr>
          <w:rStyle w:val="a9"/>
        </w:rPr>
        <w:t>.</w:t>
      </w:r>
      <w:r w:rsidR="00C56C03" w:rsidRPr="00FE23A8">
        <w:rPr>
          <w:rStyle w:val="a9"/>
        </w:rPr>
        <w:t>96</w:t>
      </w:r>
      <w:r w:rsidRPr="00FE23A8">
        <w:rPr>
          <w:rStyle w:val="a9"/>
        </w:rPr>
        <w:t>e5,3)/4182»</w:t>
      </w:r>
      <w:r>
        <w:t xml:space="preserve"> </w:t>
      </w:r>
      <w:r w:rsidRPr="00905D81">
        <w:t>–</w:t>
      </w:r>
      <w:r>
        <w:t xml:space="preserve"> энтальпия пара в ккал на линии насыщения</w:t>
      </w:r>
      <w:r w:rsidRPr="00030C67">
        <w:t>.</w:t>
      </w:r>
    </w:p>
    <w:p w:rsidR="00F04F5E" w:rsidRDefault="00F04F5E" w:rsidP="00F04F5E">
      <w:r>
        <w:t xml:space="preserve">Гидравлический диаметр: </w:t>
      </w:r>
      <w:r w:rsidRPr="00FE23A8">
        <w:rPr>
          <w:rStyle w:val="a9"/>
        </w:rPr>
        <w:t>«1»</w:t>
      </w:r>
    </w:p>
    <w:p w:rsidR="00F04F5E" w:rsidRDefault="00F04F5E" w:rsidP="00F04F5E">
      <w:r>
        <w:t xml:space="preserve">Проходное сечение: </w:t>
      </w:r>
      <w:r w:rsidRPr="00FE23A8">
        <w:rPr>
          <w:rStyle w:val="a9"/>
        </w:rPr>
        <w:t>«1»</w:t>
      </w:r>
    </w:p>
    <w:p w:rsidR="00F04F5E" w:rsidRDefault="00F04F5E" w:rsidP="00F04F5E">
      <w:r>
        <w:t xml:space="preserve">Длина участка: </w:t>
      </w:r>
      <w:r w:rsidRPr="00FE23A8">
        <w:rPr>
          <w:rStyle w:val="a9"/>
        </w:rPr>
        <w:t>«1»</w:t>
      </w:r>
    </w:p>
    <w:p w:rsidR="00F04F5E" w:rsidRDefault="00F04F5E" w:rsidP="00F04F5E">
      <w:r>
        <w:t xml:space="preserve">Поверхность теплообмена: </w:t>
      </w:r>
      <w:r w:rsidRPr="00FE23A8">
        <w:rPr>
          <w:rStyle w:val="a9"/>
        </w:rPr>
        <w:t>«1»</w:t>
      </w:r>
    </w:p>
    <w:p w:rsidR="00F04F5E" w:rsidRDefault="00F04F5E" w:rsidP="00F04F5E">
      <w:r>
        <w:t xml:space="preserve">Начальное давление: </w:t>
      </w:r>
      <w:r w:rsidRPr="00FE23A8">
        <w:rPr>
          <w:rStyle w:val="a9"/>
        </w:rPr>
        <w:t>«</w:t>
      </w:r>
      <w:r w:rsidR="00B91D1D" w:rsidRPr="00FE23A8">
        <w:rPr>
          <w:rStyle w:val="a9"/>
        </w:rPr>
        <w:t>0</w:t>
      </w:r>
      <w:r w:rsidRPr="00FE23A8">
        <w:rPr>
          <w:rStyle w:val="a9"/>
        </w:rPr>
        <w:t>.</w:t>
      </w:r>
      <w:r w:rsidR="00B91D1D" w:rsidRPr="00FE23A8">
        <w:rPr>
          <w:rStyle w:val="a9"/>
        </w:rPr>
        <w:t>96</w:t>
      </w:r>
      <w:r w:rsidRPr="00FE23A8">
        <w:rPr>
          <w:rStyle w:val="a9"/>
        </w:rPr>
        <w:t>»</w:t>
      </w:r>
      <w:r>
        <w:t xml:space="preserve"> </w:t>
      </w:r>
      <w:r w:rsidRPr="00905D81">
        <w:t>–</w:t>
      </w:r>
      <w:r>
        <w:t xml:space="preserve"> давление пара в </w:t>
      </w:r>
      <w:r w:rsidR="001355F3">
        <w:t>третьем</w:t>
      </w:r>
      <w:r>
        <w:t xml:space="preserve"> отборе</w:t>
      </w:r>
      <w:r w:rsidRPr="00030C67">
        <w:t>.</w:t>
      </w:r>
    </w:p>
    <w:p w:rsidR="00F04F5E" w:rsidRDefault="00F04F5E" w:rsidP="00F04F5E">
      <w:r>
        <w:t xml:space="preserve">Начальная энтальпия: </w:t>
      </w:r>
      <w:r w:rsidRPr="00FE23A8">
        <w:rPr>
          <w:rStyle w:val="a9"/>
        </w:rPr>
        <w:t>«Self.H»</w:t>
      </w:r>
      <w:r>
        <w:t xml:space="preserve"> </w:t>
      </w:r>
      <w:r w:rsidRPr="00905D81">
        <w:t>–</w:t>
      </w:r>
      <w:r>
        <w:t xml:space="preserve"> из свойств узла (энтальпию посчитали выше)</w:t>
      </w:r>
      <w:r w:rsidRPr="00030C67">
        <w:t>.</w:t>
      </w:r>
    </w:p>
    <w:p w:rsidR="008061FF" w:rsidRDefault="00DB02C5" w:rsidP="008061FF">
      <w:pPr>
        <w:pStyle w:val="a8"/>
        <w:rPr>
          <w:lang w:val="en-US"/>
        </w:rPr>
      </w:pPr>
      <w:r>
        <w:rPr>
          <w:noProof/>
        </w:rPr>
        <w:drawing>
          <wp:inline distT="0" distB="0" distL="0" distR="0" wp14:anchorId="7967631B" wp14:editId="0E520A48">
            <wp:extent cx="3476625" cy="44100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1FF" w:rsidRPr="00154D7C" w:rsidRDefault="008061FF" w:rsidP="008061FF">
      <w:pPr>
        <w:pStyle w:val="a4"/>
      </w:pPr>
      <w:bookmarkStart w:id="46" w:name="_Ref278210817"/>
      <w:bookmarkStart w:id="47" w:name="_Toc400496529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16</w:t>
      </w:r>
      <w:r w:rsidR="00C43823">
        <w:rPr>
          <w:noProof/>
        </w:rPr>
        <w:fldChar w:fldCharType="end"/>
      </w:r>
      <w:bookmarkEnd w:id="46"/>
      <w:r>
        <w:t>. Диалоговое окно «</w:t>
      </w:r>
      <w:r w:rsidRPr="000C17B7">
        <w:t>Свойства</w:t>
      </w:r>
      <w:r>
        <w:t>» для граничного узла</w:t>
      </w:r>
      <w:r w:rsidRPr="00437BE3">
        <w:t xml:space="preserve"> </w:t>
      </w:r>
      <w:r>
        <w:rPr>
          <w:lang w:val="en-US"/>
        </w:rPr>
        <w:t>G</w:t>
      </w:r>
      <w:r w:rsidR="00D03AEA">
        <w:t xml:space="preserve"> </w:t>
      </w:r>
      <w:r w:rsidR="00D03AEA" w:rsidRPr="00D03AEA">
        <w:t>(</w:t>
      </w:r>
      <w:r w:rsidR="00D03AEA">
        <w:t xml:space="preserve">отбор пара </w:t>
      </w:r>
      <w:r w:rsidR="00D03AEA">
        <w:rPr>
          <w:lang w:val="en-US"/>
        </w:rPr>
        <w:t>I</w:t>
      </w:r>
      <w:r w:rsidR="00D03AEA" w:rsidRPr="00D03AEA">
        <w:t>)</w:t>
      </w:r>
      <w:bookmarkEnd w:id="47"/>
    </w:p>
    <w:p w:rsidR="00D03AEA" w:rsidRDefault="00DB02C5" w:rsidP="00D03AEA">
      <w:pPr>
        <w:pStyle w:val="a8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612F37" wp14:editId="375D40A0">
            <wp:extent cx="3476625" cy="44100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AEA" w:rsidRPr="00154D7C" w:rsidRDefault="00D03AEA" w:rsidP="00D03AEA">
      <w:pPr>
        <w:pStyle w:val="a4"/>
      </w:pPr>
      <w:bookmarkStart w:id="48" w:name="_Ref278210820"/>
      <w:bookmarkStart w:id="49" w:name="_Toc400496530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17</w:t>
      </w:r>
      <w:r w:rsidR="00C43823">
        <w:rPr>
          <w:noProof/>
        </w:rPr>
        <w:fldChar w:fldCharType="end"/>
      </w:r>
      <w:bookmarkEnd w:id="48"/>
      <w:r>
        <w:t>. Диалоговое окно «</w:t>
      </w:r>
      <w:r w:rsidRPr="000C17B7">
        <w:t>Свойства</w:t>
      </w:r>
      <w:r>
        <w:t>» для граничного узла</w:t>
      </w:r>
      <w:r w:rsidRPr="00437BE3">
        <w:t xml:space="preserve"> </w:t>
      </w:r>
      <w:r>
        <w:rPr>
          <w:lang w:val="en-US"/>
        </w:rPr>
        <w:t>G</w:t>
      </w:r>
      <w:r>
        <w:t xml:space="preserve"> </w:t>
      </w:r>
      <w:r w:rsidRPr="00D03AEA">
        <w:t>(</w:t>
      </w:r>
      <w:r>
        <w:t xml:space="preserve">отбор пара </w:t>
      </w:r>
      <w:r>
        <w:rPr>
          <w:lang w:val="en-US"/>
        </w:rPr>
        <w:t>II</w:t>
      </w:r>
      <w:r w:rsidRPr="00D03AEA">
        <w:t>)</w:t>
      </w:r>
      <w:bookmarkEnd w:id="49"/>
    </w:p>
    <w:p w:rsidR="00D03AEA" w:rsidRDefault="00397D2C" w:rsidP="00D03AEA">
      <w:pPr>
        <w:pStyle w:val="a8"/>
        <w:rPr>
          <w:lang w:val="en-US"/>
        </w:rPr>
      </w:pPr>
      <w:r>
        <w:rPr>
          <w:noProof/>
        </w:rPr>
        <w:drawing>
          <wp:inline distT="0" distB="0" distL="0" distR="0" wp14:anchorId="0F85067B" wp14:editId="7D5653AD">
            <wp:extent cx="3476625" cy="44100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AEA" w:rsidRPr="00D03AEA" w:rsidRDefault="00D03AEA" w:rsidP="00D03AEA">
      <w:pPr>
        <w:pStyle w:val="a4"/>
      </w:pPr>
      <w:bookmarkStart w:id="50" w:name="_Ref278210821"/>
      <w:bookmarkStart w:id="51" w:name="_Toc400496531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18</w:t>
      </w:r>
      <w:r w:rsidR="00C43823">
        <w:rPr>
          <w:noProof/>
        </w:rPr>
        <w:fldChar w:fldCharType="end"/>
      </w:r>
      <w:bookmarkEnd w:id="50"/>
      <w:r>
        <w:t>. Диалоговое окно «</w:t>
      </w:r>
      <w:r w:rsidRPr="000C17B7">
        <w:t>Свойства</w:t>
      </w:r>
      <w:r>
        <w:t>» для граничного узла</w:t>
      </w:r>
      <w:r w:rsidRPr="00437BE3">
        <w:t xml:space="preserve"> </w:t>
      </w:r>
      <w:r>
        <w:rPr>
          <w:lang w:val="en-US"/>
        </w:rPr>
        <w:t>G</w:t>
      </w:r>
      <w:r>
        <w:t xml:space="preserve"> </w:t>
      </w:r>
      <w:r w:rsidRPr="00D03AEA">
        <w:t>(</w:t>
      </w:r>
      <w:r>
        <w:t xml:space="preserve">отбор пара </w:t>
      </w:r>
      <w:r>
        <w:rPr>
          <w:lang w:val="en-US"/>
        </w:rPr>
        <w:t>III</w:t>
      </w:r>
      <w:r w:rsidRPr="00D03AEA">
        <w:t>)</w:t>
      </w:r>
      <w:bookmarkEnd w:id="51"/>
    </w:p>
    <w:p w:rsidR="00D03AEA" w:rsidRDefault="00B93484" w:rsidP="00D03AEA">
      <w:r w:rsidRPr="00B93484">
        <w:lastRenderedPageBreak/>
        <w:t xml:space="preserve">Таким образом, мы задали все </w:t>
      </w:r>
      <w:r>
        <w:t xml:space="preserve">необходимые нам </w:t>
      </w:r>
      <w:r w:rsidRPr="00B93484">
        <w:t>свойства в</w:t>
      </w:r>
      <w:r>
        <w:t>о всех</w:t>
      </w:r>
      <w:r w:rsidRPr="00B93484">
        <w:t xml:space="preserve"> граничных узлах задачи.</w:t>
      </w:r>
      <w:r w:rsidR="00B05692">
        <w:t xml:space="preserve"> Перейдём к заданию свойств во внутренних узлах ТРР.</w:t>
      </w:r>
    </w:p>
    <w:p w:rsidR="00B05692" w:rsidRDefault="00B05692" w:rsidP="0033138B">
      <w:pPr>
        <w:pStyle w:val="3"/>
      </w:pPr>
      <w:bookmarkStart w:id="52" w:name="_Toc400496346"/>
      <w:r>
        <w:t xml:space="preserve">Внутренние узлы </w:t>
      </w:r>
      <w:r w:rsidR="00CF3FB6">
        <w:t>модели</w:t>
      </w:r>
      <w:r>
        <w:t xml:space="preserve"> проточной части</w:t>
      </w:r>
      <w:bookmarkEnd w:id="52"/>
    </w:p>
    <w:p w:rsidR="00B05692" w:rsidRDefault="00B05692" w:rsidP="00B05692">
      <w:pPr>
        <w:rPr>
          <w:lang w:val="en-US"/>
        </w:rPr>
      </w:pPr>
      <w:r>
        <w:t xml:space="preserve">Внутренний </w:t>
      </w:r>
      <w:r w:rsidR="0031685B">
        <w:t>узел ТРР имеет сходный с граничными узлами набор свойств. Задаём для каждого внутреннего узла слева-направо следующие значения: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660"/>
        <w:gridCol w:w="7760"/>
      </w:tblGrid>
      <w:tr w:rsidR="00846504" w:rsidTr="00846504">
        <w:tc>
          <w:tcPr>
            <w:tcW w:w="2660" w:type="dxa"/>
          </w:tcPr>
          <w:p w:rsidR="00846504" w:rsidRPr="00846504" w:rsidRDefault="00846504" w:rsidP="00846504">
            <w:pPr>
              <w:pStyle w:val="0"/>
            </w:pPr>
            <w:r w:rsidRPr="00846504">
              <w:t>Внутренний узел № 1</w:t>
            </w:r>
          </w:p>
        </w:tc>
        <w:tc>
          <w:tcPr>
            <w:tcW w:w="7760" w:type="dxa"/>
          </w:tcPr>
          <w:p w:rsidR="00846504" w:rsidRDefault="00846504" w:rsidP="00846504">
            <w:pPr>
              <w:pStyle w:val="0"/>
            </w:pPr>
            <w:r>
              <w:t xml:space="preserve">Начальная энтальпия: </w:t>
            </w:r>
            <w:r w:rsidRPr="00846504">
              <w:rPr>
                <w:b/>
                <w:bCs/>
              </w:rPr>
              <w:t>«</w:t>
            </w:r>
            <w:r w:rsidR="00AD6AE6">
              <w:rPr>
                <w:b/>
                <w:bCs/>
              </w:rPr>
              <w:t>702.25</w:t>
            </w:r>
            <w:r w:rsidRPr="00846504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«1.2»</w:t>
            </w:r>
          </w:p>
          <w:p w:rsidR="00846504" w:rsidRDefault="00846504" w:rsidP="00846504">
            <w:pPr>
              <w:pStyle w:val="0"/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«4.521»</w:t>
            </w:r>
          </w:p>
          <w:p w:rsidR="00846504" w:rsidRDefault="00846504" w:rsidP="00846504">
            <w:pPr>
              <w:pStyle w:val="0"/>
            </w:pPr>
            <w:r>
              <w:t xml:space="preserve">Длина участка: </w:t>
            </w:r>
            <w:r w:rsidRPr="00846504">
              <w:rPr>
                <w:b/>
                <w:bCs/>
              </w:rPr>
              <w:t>«0.2»</w:t>
            </w:r>
          </w:p>
          <w:p w:rsidR="00846504" w:rsidRDefault="00846504" w:rsidP="00846504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«1.508»</w:t>
            </w:r>
          </w:p>
          <w:p w:rsidR="00846504" w:rsidRPr="00AB7C46" w:rsidRDefault="00846504" w:rsidP="00846504">
            <w:pPr>
              <w:pStyle w:val="0"/>
            </w:pPr>
            <w:r>
              <w:t xml:space="preserve">Начальное давление: </w:t>
            </w:r>
            <w:r w:rsidRPr="00846504">
              <w:rPr>
                <w:b/>
                <w:bCs/>
              </w:rPr>
              <w:t>«10.47»</w:t>
            </w:r>
          </w:p>
        </w:tc>
      </w:tr>
      <w:tr w:rsidR="00846504" w:rsidRPr="00846504" w:rsidTr="00846504">
        <w:tc>
          <w:tcPr>
            <w:tcW w:w="2660" w:type="dxa"/>
          </w:tcPr>
          <w:p w:rsidR="00846504" w:rsidRDefault="00846504" w:rsidP="00FE23A8">
            <w:pPr>
              <w:pStyle w:val="0"/>
            </w:pPr>
            <w:r>
              <w:t xml:space="preserve">Внутренний узел № 2 (к </w:t>
            </w:r>
            <w:r>
              <w:rPr>
                <w:lang w:val="en-US"/>
              </w:rPr>
              <w:t>I</w:t>
            </w:r>
            <w:r w:rsidRPr="008139AA">
              <w:t xml:space="preserve"> </w:t>
            </w:r>
            <w:r>
              <w:t>отбору пара)</w:t>
            </w:r>
          </w:p>
        </w:tc>
        <w:tc>
          <w:tcPr>
            <w:tcW w:w="7760" w:type="dxa"/>
          </w:tcPr>
          <w:p w:rsidR="00846504" w:rsidRDefault="00846504" w:rsidP="00846504">
            <w:pPr>
              <w:pStyle w:val="0"/>
            </w:pPr>
            <w:r>
              <w:t xml:space="preserve">Начальная энтальпия: </w:t>
            </w:r>
            <w:r w:rsidRPr="00846504">
              <w:rPr>
                <w:b/>
                <w:bCs/>
              </w:rPr>
              <w:t>«</w:t>
            </w:r>
            <w:r w:rsidR="006714A8" w:rsidRPr="006714A8">
              <w:rPr>
                <w:b/>
                <w:bCs/>
              </w:rPr>
              <w:t>676.06</w:t>
            </w:r>
            <w:r w:rsidRPr="00846504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Гидравлический диаметр: </w:t>
            </w:r>
            <w:r w:rsidRPr="0031685B">
              <w:rPr>
                <w:b/>
              </w:rPr>
              <w:t>«</w:t>
            </w:r>
            <w:r w:rsidR="006714A8" w:rsidRPr="006714A8">
              <w:rPr>
                <w:b/>
              </w:rPr>
              <w:t>0.1313</w:t>
            </w:r>
            <w:r w:rsidRPr="0031685B">
              <w:rPr>
                <w:b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Проходное сечение: </w:t>
            </w:r>
            <w:r w:rsidRPr="0031685B">
              <w:rPr>
                <w:b/>
              </w:rPr>
              <w:t>«</w:t>
            </w:r>
            <w:r w:rsidR="006714A8" w:rsidRPr="006714A8">
              <w:rPr>
                <w:b/>
              </w:rPr>
              <w:t>0.7904</w:t>
            </w:r>
            <w:r w:rsidRPr="0031685B">
              <w:rPr>
                <w:b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Длина участка: </w:t>
            </w:r>
            <w:r w:rsidRPr="0031685B">
              <w:rPr>
                <w:b/>
              </w:rPr>
              <w:t>«0.</w:t>
            </w:r>
            <w:r w:rsidR="006714A8">
              <w:rPr>
                <w:b/>
              </w:rPr>
              <w:t>1</w:t>
            </w:r>
            <w:r w:rsidRPr="0031685B">
              <w:rPr>
                <w:b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Поверхность теплообмена: </w:t>
            </w:r>
            <w:r w:rsidRPr="0031685B">
              <w:rPr>
                <w:b/>
              </w:rPr>
              <w:t>«</w:t>
            </w:r>
            <w:r w:rsidR="006714A8" w:rsidRPr="006714A8">
              <w:rPr>
                <w:b/>
              </w:rPr>
              <w:t>0.041</w:t>
            </w:r>
            <w:r w:rsidRPr="0031685B">
              <w:rPr>
                <w:b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Начальное давление: </w:t>
            </w:r>
            <w:r w:rsidRPr="0031685B">
              <w:rPr>
                <w:b/>
              </w:rPr>
              <w:t>«</w:t>
            </w:r>
            <w:r w:rsidR="006714A8" w:rsidRPr="006714A8">
              <w:rPr>
                <w:b/>
              </w:rPr>
              <w:t>5.879</w:t>
            </w:r>
            <w:r w:rsidRPr="0031685B">
              <w:rPr>
                <w:b/>
              </w:rPr>
              <w:t>»</w:t>
            </w:r>
          </w:p>
        </w:tc>
      </w:tr>
      <w:tr w:rsidR="00846504" w:rsidRPr="00846504" w:rsidTr="00846504">
        <w:tc>
          <w:tcPr>
            <w:tcW w:w="2660" w:type="dxa"/>
          </w:tcPr>
          <w:p w:rsidR="00846504" w:rsidRDefault="00846504" w:rsidP="00FE23A8">
            <w:pPr>
              <w:pStyle w:val="0"/>
            </w:pPr>
            <w:r>
              <w:t xml:space="preserve">Внутренний узел № </w:t>
            </w:r>
            <w:r w:rsidRPr="008139AA">
              <w:t>3</w:t>
            </w:r>
            <w:r>
              <w:t xml:space="preserve"> (</w:t>
            </w:r>
            <w:r w:rsidR="00B97140">
              <w:t>ко</w:t>
            </w:r>
            <w:r>
              <w:t xml:space="preserve"> </w:t>
            </w:r>
            <w:r>
              <w:rPr>
                <w:lang w:val="en-US"/>
              </w:rPr>
              <w:t>II</w:t>
            </w:r>
            <w:r w:rsidRPr="008139AA">
              <w:t xml:space="preserve"> </w:t>
            </w:r>
            <w:r>
              <w:t>отбор</w:t>
            </w:r>
            <w:r w:rsidR="00B97140">
              <w:t>у</w:t>
            </w:r>
            <w:r>
              <w:t xml:space="preserve"> пара)</w:t>
            </w:r>
          </w:p>
        </w:tc>
        <w:tc>
          <w:tcPr>
            <w:tcW w:w="7760" w:type="dxa"/>
          </w:tcPr>
          <w:p w:rsidR="00846504" w:rsidRDefault="00846504" w:rsidP="00846504">
            <w:pPr>
              <w:pStyle w:val="0"/>
            </w:pPr>
            <w:r>
              <w:t xml:space="preserve">Начальная энтальпия: </w:t>
            </w:r>
            <w:r w:rsidRPr="00085D29">
              <w:rPr>
                <w:b/>
                <w:bCs/>
              </w:rPr>
              <w:t>«</w:t>
            </w:r>
            <w:r w:rsidR="00726399" w:rsidRPr="00726399">
              <w:rPr>
                <w:b/>
                <w:bCs/>
              </w:rPr>
              <w:t>651.36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Гидравлический диаметр: </w:t>
            </w:r>
            <w:r w:rsidRPr="00085D29">
              <w:rPr>
                <w:b/>
                <w:bCs/>
              </w:rPr>
              <w:t>«</w:t>
            </w:r>
            <w:r w:rsidR="00726399" w:rsidRPr="00726399">
              <w:rPr>
                <w:b/>
                <w:bCs/>
              </w:rPr>
              <w:t>0.2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Проходное сечение: </w:t>
            </w:r>
            <w:r w:rsidRPr="00085D29">
              <w:rPr>
                <w:b/>
                <w:bCs/>
              </w:rPr>
              <w:t>«</w:t>
            </w:r>
            <w:r w:rsidR="00726399" w:rsidRPr="00726399">
              <w:rPr>
                <w:b/>
                <w:bCs/>
              </w:rPr>
              <w:t>0.9126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Длина участка: </w:t>
            </w:r>
            <w:r w:rsidRPr="00085D29">
              <w:rPr>
                <w:b/>
                <w:bCs/>
              </w:rPr>
              <w:t>«0.</w:t>
            </w:r>
            <w:r w:rsidR="00726399">
              <w:rPr>
                <w:b/>
                <w:bCs/>
              </w:rPr>
              <w:t>1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Поверхность теплообмена: </w:t>
            </w:r>
            <w:r w:rsidRPr="00085D29">
              <w:rPr>
                <w:b/>
                <w:bCs/>
              </w:rPr>
              <w:t>«</w:t>
            </w:r>
            <w:r w:rsidR="00726399" w:rsidRPr="00726399">
              <w:rPr>
                <w:b/>
                <w:bCs/>
              </w:rPr>
              <w:t>0.0628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B57279">
            <w:pPr>
              <w:pStyle w:val="0"/>
            </w:pPr>
            <w:r>
              <w:t xml:space="preserve">Начальное давление: </w:t>
            </w:r>
            <w:r w:rsidRPr="00085D29">
              <w:rPr>
                <w:b/>
                <w:bCs/>
              </w:rPr>
              <w:t>«</w:t>
            </w:r>
            <w:r w:rsidR="00726399" w:rsidRPr="00726399">
              <w:rPr>
                <w:b/>
                <w:bCs/>
              </w:rPr>
              <w:t>3.162</w:t>
            </w:r>
            <w:r w:rsidRPr="00085D29">
              <w:rPr>
                <w:b/>
                <w:bCs/>
              </w:rPr>
              <w:t>»</w:t>
            </w:r>
          </w:p>
        </w:tc>
      </w:tr>
      <w:tr w:rsidR="00846504" w:rsidRPr="00846504" w:rsidTr="00846504">
        <w:tc>
          <w:tcPr>
            <w:tcW w:w="2660" w:type="dxa"/>
          </w:tcPr>
          <w:p w:rsidR="00846504" w:rsidRDefault="00846504" w:rsidP="00FE23A8">
            <w:pPr>
              <w:pStyle w:val="0"/>
            </w:pPr>
            <w:r>
              <w:t xml:space="preserve">Внутренний узел № </w:t>
            </w:r>
            <w:r w:rsidRPr="008139AA">
              <w:t>4</w:t>
            </w:r>
            <w:r>
              <w:t xml:space="preserve"> (</w:t>
            </w:r>
            <w:r w:rsidR="00B97140">
              <w:t xml:space="preserve">к </w:t>
            </w:r>
            <w:r>
              <w:rPr>
                <w:lang w:val="en-US"/>
              </w:rPr>
              <w:t>III</w:t>
            </w:r>
            <w:r w:rsidRPr="008139AA">
              <w:t xml:space="preserve"> </w:t>
            </w:r>
            <w:r>
              <w:t>отбор</w:t>
            </w:r>
            <w:r w:rsidR="00B97140">
              <w:t>у</w:t>
            </w:r>
            <w:r>
              <w:t xml:space="preserve"> пара)</w:t>
            </w:r>
          </w:p>
        </w:tc>
        <w:tc>
          <w:tcPr>
            <w:tcW w:w="7760" w:type="dxa"/>
          </w:tcPr>
          <w:p w:rsidR="00846504" w:rsidRDefault="00846504" w:rsidP="00846504">
            <w:pPr>
              <w:pStyle w:val="0"/>
            </w:pPr>
            <w:r>
              <w:t xml:space="preserve">Начальная энтальпия: </w:t>
            </w:r>
            <w:r w:rsidRPr="00085D29">
              <w:rPr>
                <w:b/>
                <w:bCs/>
              </w:rPr>
              <w:t>«</w:t>
            </w:r>
            <w:r w:rsidR="00367CE4" w:rsidRPr="00367CE4">
              <w:rPr>
                <w:b/>
                <w:bCs/>
              </w:rPr>
              <w:t>532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Гидравлический диаметр: </w:t>
            </w:r>
            <w:r w:rsidRPr="00085D29">
              <w:rPr>
                <w:b/>
                <w:bCs/>
              </w:rPr>
              <w:t>«</w:t>
            </w:r>
            <w:r w:rsidR="00367CE4" w:rsidRPr="00367CE4">
              <w:rPr>
                <w:b/>
                <w:bCs/>
              </w:rPr>
              <w:t>0.4367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Проходное сечение: </w:t>
            </w:r>
            <w:r w:rsidRPr="00085D29">
              <w:rPr>
                <w:b/>
                <w:bCs/>
              </w:rPr>
              <w:t>«</w:t>
            </w:r>
            <w:r w:rsidR="00367CE4" w:rsidRPr="00367CE4">
              <w:rPr>
                <w:b/>
                <w:bCs/>
              </w:rPr>
              <w:t>0.9766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Длина участка: </w:t>
            </w:r>
            <w:r w:rsidRPr="00085D29">
              <w:rPr>
                <w:b/>
                <w:bCs/>
              </w:rPr>
              <w:t>«0.</w:t>
            </w:r>
            <w:r w:rsidR="00367CE4">
              <w:rPr>
                <w:b/>
                <w:bCs/>
              </w:rPr>
              <w:t>1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Поверхность теплообмена: </w:t>
            </w:r>
            <w:r w:rsidRPr="00085D29">
              <w:rPr>
                <w:b/>
                <w:bCs/>
              </w:rPr>
              <w:t>«</w:t>
            </w:r>
            <w:r w:rsidR="00367CE4" w:rsidRPr="00367CE4">
              <w:rPr>
                <w:b/>
                <w:bCs/>
              </w:rPr>
              <w:t>0.1371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B57279">
            <w:pPr>
              <w:pStyle w:val="0"/>
            </w:pPr>
            <w:r>
              <w:t xml:space="preserve">Начальное давление: </w:t>
            </w:r>
            <w:r w:rsidRPr="00085D29">
              <w:rPr>
                <w:b/>
                <w:bCs/>
              </w:rPr>
              <w:t>«</w:t>
            </w:r>
            <w:r w:rsidR="00367CE4" w:rsidRPr="00367CE4">
              <w:rPr>
                <w:b/>
                <w:bCs/>
              </w:rPr>
              <w:t>0.867</w:t>
            </w:r>
            <w:r w:rsidRPr="00085D29">
              <w:rPr>
                <w:b/>
                <w:bCs/>
              </w:rPr>
              <w:t>»</w:t>
            </w:r>
          </w:p>
        </w:tc>
      </w:tr>
      <w:tr w:rsidR="00846504" w:rsidRPr="00846504" w:rsidTr="00846504">
        <w:tc>
          <w:tcPr>
            <w:tcW w:w="2660" w:type="dxa"/>
          </w:tcPr>
          <w:p w:rsidR="00846504" w:rsidRDefault="00846504" w:rsidP="00FE23A8">
            <w:pPr>
              <w:pStyle w:val="0"/>
            </w:pPr>
            <w:r>
              <w:t xml:space="preserve">Внутренний узел № </w:t>
            </w:r>
            <w:r w:rsidRPr="008139AA">
              <w:t>5</w:t>
            </w:r>
          </w:p>
        </w:tc>
        <w:tc>
          <w:tcPr>
            <w:tcW w:w="7760" w:type="dxa"/>
          </w:tcPr>
          <w:p w:rsidR="00846504" w:rsidRDefault="00846504" w:rsidP="00846504">
            <w:pPr>
              <w:pStyle w:val="0"/>
            </w:pPr>
            <w:r>
              <w:t xml:space="preserve">Начальная энтальпия: </w:t>
            </w:r>
            <w:r w:rsidRPr="00085D29">
              <w:rPr>
                <w:b/>
                <w:bCs/>
              </w:rPr>
              <w:t>«</w:t>
            </w:r>
            <w:r w:rsidR="0005437D" w:rsidRPr="00367CE4">
              <w:rPr>
                <w:b/>
                <w:bCs/>
              </w:rPr>
              <w:t>532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Гидравлический диаметр: </w:t>
            </w:r>
            <w:r w:rsidRPr="00B97140">
              <w:rPr>
                <w:b/>
                <w:bCs/>
              </w:rPr>
              <w:t>«</w:t>
            </w:r>
            <w:r w:rsidR="0005437D" w:rsidRPr="00367CE4">
              <w:rPr>
                <w:b/>
                <w:bCs/>
              </w:rPr>
              <w:t>0.4367</w:t>
            </w:r>
            <w:r w:rsidRPr="00B97140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Проходное сечение: </w:t>
            </w:r>
            <w:r w:rsidRPr="00B97140">
              <w:rPr>
                <w:b/>
                <w:bCs/>
              </w:rPr>
              <w:t>«</w:t>
            </w:r>
            <w:r w:rsidR="0005437D" w:rsidRPr="00367CE4">
              <w:rPr>
                <w:b/>
                <w:bCs/>
              </w:rPr>
              <w:t>0.9766</w:t>
            </w:r>
            <w:r w:rsidRPr="00B97140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Длина участка: </w:t>
            </w:r>
            <w:r w:rsidRPr="00B97140">
              <w:rPr>
                <w:b/>
                <w:bCs/>
              </w:rPr>
              <w:t>«0.</w:t>
            </w:r>
            <w:r w:rsidR="0005437D">
              <w:rPr>
                <w:b/>
                <w:bCs/>
              </w:rPr>
              <w:t>1</w:t>
            </w:r>
            <w:r w:rsidRPr="00B97140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Поверхность теплообмена: </w:t>
            </w:r>
            <w:r w:rsidRPr="00B97140">
              <w:rPr>
                <w:b/>
                <w:bCs/>
              </w:rPr>
              <w:t>«</w:t>
            </w:r>
            <w:r w:rsidR="0005437D" w:rsidRPr="00367CE4">
              <w:rPr>
                <w:b/>
                <w:bCs/>
              </w:rPr>
              <w:t>0.1371</w:t>
            </w:r>
            <w:r w:rsidRPr="00B97140">
              <w:rPr>
                <w:b/>
                <w:bCs/>
              </w:rPr>
              <w:t>»</w:t>
            </w:r>
          </w:p>
          <w:p w:rsidR="00846504" w:rsidRDefault="00846504" w:rsidP="00B57279">
            <w:pPr>
              <w:pStyle w:val="0"/>
            </w:pPr>
            <w:r>
              <w:t xml:space="preserve">Начальное давление: </w:t>
            </w:r>
            <w:r w:rsidRPr="00B97140">
              <w:rPr>
                <w:b/>
                <w:bCs/>
              </w:rPr>
              <w:t>«</w:t>
            </w:r>
            <w:r w:rsidR="0005437D" w:rsidRPr="00367CE4">
              <w:rPr>
                <w:b/>
                <w:bCs/>
              </w:rPr>
              <w:t>0.867</w:t>
            </w:r>
            <w:r w:rsidRPr="00B97140">
              <w:rPr>
                <w:b/>
                <w:bCs/>
              </w:rPr>
              <w:t>»</w:t>
            </w:r>
          </w:p>
        </w:tc>
      </w:tr>
    </w:tbl>
    <w:p w:rsidR="00846504" w:rsidRPr="00846504" w:rsidRDefault="00846504" w:rsidP="00B05692"/>
    <w:p w:rsidR="0031685B" w:rsidRDefault="000D6065" w:rsidP="0033138B">
      <w:pPr>
        <w:pStyle w:val="3"/>
      </w:pPr>
      <w:bookmarkStart w:id="53" w:name="_Toc400496347"/>
      <w:r>
        <w:t>Ротор</w:t>
      </w:r>
      <w:bookmarkEnd w:id="53"/>
    </w:p>
    <w:p w:rsidR="000D6065" w:rsidRDefault="000D6065" w:rsidP="000D6065">
      <w:r>
        <w:t>В свойствах ротора задаем следующие значения:</w:t>
      </w:r>
    </w:p>
    <w:p w:rsidR="000D6065" w:rsidRDefault="000D6065" w:rsidP="000D6065">
      <w:r>
        <w:t xml:space="preserve">Момент инерции ротора: </w:t>
      </w:r>
      <w:r w:rsidR="00CD2712" w:rsidRPr="00FE23A8">
        <w:rPr>
          <w:rStyle w:val="a9"/>
        </w:rPr>
        <w:t>«625878.</w:t>
      </w:r>
      <w:r w:rsidRPr="00FE23A8">
        <w:rPr>
          <w:rStyle w:val="a9"/>
        </w:rPr>
        <w:t>0»</w:t>
      </w:r>
    </w:p>
    <w:p w:rsidR="000D6065" w:rsidRDefault="000D6065" w:rsidP="000D6065">
      <w:r>
        <w:t xml:space="preserve">Номинальная частота вращения: </w:t>
      </w:r>
      <w:r w:rsidRPr="00FE23A8">
        <w:rPr>
          <w:rStyle w:val="a9"/>
        </w:rPr>
        <w:t>«</w:t>
      </w:r>
      <w:r w:rsidR="00DE45C2" w:rsidRPr="00FE23A8">
        <w:rPr>
          <w:rStyle w:val="a9"/>
        </w:rPr>
        <w:t>50</w:t>
      </w:r>
      <w:r w:rsidR="00CD2712" w:rsidRPr="00FE23A8">
        <w:rPr>
          <w:rStyle w:val="a9"/>
        </w:rPr>
        <w:t>.0</w:t>
      </w:r>
      <w:r w:rsidRPr="00FE23A8">
        <w:rPr>
          <w:rStyle w:val="a9"/>
        </w:rPr>
        <w:t>»</w:t>
      </w:r>
    </w:p>
    <w:p w:rsidR="000D6065" w:rsidRDefault="000D6065" w:rsidP="000D6065">
      <w:r>
        <w:t xml:space="preserve">Начальная частота вращения: </w:t>
      </w:r>
      <w:r w:rsidR="00DE45C2" w:rsidRPr="00FE23A8">
        <w:rPr>
          <w:rStyle w:val="a9"/>
        </w:rPr>
        <w:t>«50</w:t>
      </w:r>
      <w:r w:rsidR="00CD2712" w:rsidRPr="00FE23A8">
        <w:rPr>
          <w:rStyle w:val="a9"/>
        </w:rPr>
        <w:t>.0</w:t>
      </w:r>
      <w:r w:rsidRPr="00FE23A8">
        <w:rPr>
          <w:rStyle w:val="a9"/>
        </w:rPr>
        <w:t>»</w:t>
      </w:r>
    </w:p>
    <w:p w:rsidR="000D6065" w:rsidRPr="00FE23A8" w:rsidRDefault="000D6065" w:rsidP="000D6065">
      <w:pPr>
        <w:rPr>
          <w:rStyle w:val="a9"/>
        </w:rPr>
      </w:pPr>
      <w:r>
        <w:t xml:space="preserve">Таблица зависимости момента сопротивления: </w:t>
      </w:r>
      <w:r w:rsidRPr="00FE23A8">
        <w:rPr>
          <w:rStyle w:val="a9"/>
        </w:rPr>
        <w:t>«[[28000,28000],[28000,28000]]»</w:t>
      </w:r>
    </w:p>
    <w:p w:rsidR="00B30C40" w:rsidRDefault="00B30C40" w:rsidP="00B30C40">
      <w:r>
        <w:t>Обратите внимание на то, что дробная часть числа от целой отделяется точкой, а массивы задаются разделителями – запятыми.</w:t>
      </w:r>
    </w:p>
    <w:p w:rsidR="001C6A6E" w:rsidRDefault="00BB4D42" w:rsidP="0033138B">
      <w:pPr>
        <w:pStyle w:val="3"/>
      </w:pPr>
      <w:bookmarkStart w:id="54" w:name="_Toc400496348"/>
      <w:r>
        <w:lastRenderedPageBreak/>
        <w:t>Генератор</w:t>
      </w:r>
      <w:bookmarkEnd w:id="54"/>
    </w:p>
    <w:p w:rsidR="00BB4D42" w:rsidRDefault="00BB4D42" w:rsidP="00BB4D42">
      <w:r>
        <w:t>В свойствах генератора задаем значение:</w:t>
      </w:r>
    </w:p>
    <w:p w:rsidR="00BB4D42" w:rsidRDefault="00BB4D42" w:rsidP="00BB4D42">
      <w:r>
        <w:t xml:space="preserve">Частота вращения: </w:t>
      </w:r>
      <w:r w:rsidR="00DE45C2" w:rsidRPr="00FE23A8">
        <w:rPr>
          <w:rStyle w:val="a9"/>
        </w:rPr>
        <w:t>«50</w:t>
      </w:r>
      <w:r w:rsidR="00CD2712" w:rsidRPr="00FE23A8">
        <w:rPr>
          <w:rStyle w:val="a9"/>
        </w:rPr>
        <w:t>.0</w:t>
      </w:r>
      <w:r w:rsidRPr="00FE23A8">
        <w:rPr>
          <w:rStyle w:val="a9"/>
        </w:rPr>
        <w:t>»</w:t>
      </w:r>
    </w:p>
    <w:p w:rsidR="000D6065" w:rsidRDefault="009716FC" w:rsidP="0033138B">
      <w:pPr>
        <w:pStyle w:val="3"/>
      </w:pPr>
      <w:bookmarkStart w:id="55" w:name="_Toc400496349"/>
      <w:r>
        <w:t>Отладочные э</w:t>
      </w:r>
      <w:r w:rsidR="00B01F87">
        <w:t xml:space="preserve">лементы </w:t>
      </w:r>
      <w:r>
        <w:t>схемы</w:t>
      </w:r>
      <w:bookmarkEnd w:id="55"/>
    </w:p>
    <w:p w:rsidR="00FB4C97" w:rsidRDefault="00FB4C97" w:rsidP="00FB4C97">
      <w:r>
        <w:t>В целях упрощения и ускорения отладки расчетной схемы проточной части, нам потребуется разместить на схеме</w:t>
      </w:r>
      <w:r w:rsidR="009716FC">
        <w:t xml:space="preserve"> </w:t>
      </w:r>
      <w:r w:rsidR="00AF35F4">
        <w:t xml:space="preserve">ещё 8 элементов: </w:t>
      </w:r>
      <w:r w:rsidR="00B26F20">
        <w:t>четыре</w:t>
      </w:r>
      <w:r w:rsidR="009716FC">
        <w:t xml:space="preserve"> кнопки и </w:t>
      </w:r>
      <w:r w:rsidR="00B26F20">
        <w:t>четыре</w:t>
      </w:r>
      <w:r w:rsidR="009716FC">
        <w:t xml:space="preserve"> текстовых элемента – для управления граничным условием по температуре и расходу</w:t>
      </w:r>
      <w:r w:rsidR="009716FC" w:rsidRPr="009716FC">
        <w:t xml:space="preserve"> </w:t>
      </w:r>
      <w:r w:rsidR="009716FC">
        <w:t>пара на ПТУ.</w:t>
      </w:r>
    </w:p>
    <w:p w:rsidR="00B26F20" w:rsidRDefault="00B26F20" w:rsidP="00FB4C97">
      <w:r>
        <w:t xml:space="preserve">В процессе расчета мы будем увеличивать и уменьшать значения глобальных констант (переменных) </w:t>
      </w:r>
      <w:r w:rsidR="00B30C40" w:rsidRPr="00FE23A8">
        <w:rPr>
          <w:rStyle w:val="a9"/>
        </w:rPr>
        <w:t>«</w:t>
      </w:r>
      <w:r w:rsidRPr="00FE23A8">
        <w:rPr>
          <w:rStyle w:val="a9"/>
        </w:rPr>
        <w:t>Gпту</w:t>
      </w:r>
      <w:r w:rsidR="00B30C40" w:rsidRPr="00FE23A8">
        <w:rPr>
          <w:rStyle w:val="a9"/>
        </w:rPr>
        <w:t>»</w:t>
      </w:r>
      <w:r>
        <w:t xml:space="preserve"> и </w:t>
      </w:r>
      <w:r w:rsidR="00B30C40" w:rsidRPr="00FE23A8">
        <w:rPr>
          <w:rStyle w:val="a9"/>
        </w:rPr>
        <w:t>«</w:t>
      </w:r>
      <w:r w:rsidRPr="00FE23A8">
        <w:rPr>
          <w:rStyle w:val="a9"/>
        </w:rPr>
        <w:t>Tпту</w:t>
      </w:r>
      <w:r w:rsidR="00B30C40" w:rsidRPr="00FE23A8">
        <w:rPr>
          <w:rStyle w:val="a9"/>
        </w:rPr>
        <w:t>»</w:t>
      </w:r>
      <w:r>
        <w:t>. Две кнопки будут работать на увеличение переменных, две – на уменьшение.</w:t>
      </w:r>
    </w:p>
    <w:p w:rsidR="00B26F20" w:rsidRDefault="00B26F20" w:rsidP="00FB4C97">
      <w:r>
        <w:t>Разместите на расчетной схеме четыре кнопки</w:t>
      </w:r>
      <w:r w:rsidRPr="00B26F20">
        <w:t xml:space="preserve"> </w:t>
      </w:r>
      <w:r w:rsidR="00FA41FF" w:rsidRPr="00FE23A8">
        <w:rPr>
          <w:rStyle w:val="a9"/>
        </w:rPr>
        <w:t>«Button»</w:t>
      </w:r>
      <w:r w:rsidR="00FA41FF" w:rsidRPr="00FA41FF">
        <w:t xml:space="preserve"> </w:t>
      </w:r>
      <w:r>
        <w:t xml:space="preserve">и 4 </w:t>
      </w:r>
      <w:r w:rsidR="00FA41FF">
        <w:t xml:space="preserve">текстовых </w:t>
      </w:r>
      <w:r>
        <w:t xml:space="preserve">элемента </w:t>
      </w:r>
      <w:r w:rsidR="00FA41FF">
        <w:t xml:space="preserve">типа </w:t>
      </w:r>
      <w:r w:rsidR="00FA41FF" w:rsidRPr="00FE23A8">
        <w:rPr>
          <w:rStyle w:val="a9"/>
        </w:rPr>
        <w:t>«</w:t>
      </w:r>
      <w:r w:rsidRPr="00FE23A8">
        <w:rPr>
          <w:rStyle w:val="a9"/>
        </w:rPr>
        <w:t>TextLabel</w:t>
      </w:r>
      <w:r w:rsidR="00FA41FF" w:rsidRPr="00FE23A8">
        <w:rPr>
          <w:rStyle w:val="a9"/>
        </w:rPr>
        <w:t>»</w:t>
      </w:r>
      <w:r>
        <w:t>:</w:t>
      </w:r>
    </w:p>
    <w:p w:rsidR="00B26F20" w:rsidRDefault="00B26F20" w:rsidP="00B26F20">
      <w:pPr>
        <w:pStyle w:val="ac"/>
        <w:numPr>
          <w:ilvl w:val="0"/>
          <w:numId w:val="7"/>
        </w:numPr>
      </w:pPr>
      <w:r>
        <w:t xml:space="preserve">Выберите в главном меню пункт </w:t>
      </w:r>
      <w:r w:rsidRPr="00B26F20">
        <w:rPr>
          <w:b/>
        </w:rPr>
        <w:t>«Вставка»</w:t>
      </w:r>
      <w:r>
        <w:t xml:space="preserve"> → </w:t>
      </w:r>
      <w:r w:rsidRPr="00B26F20">
        <w:rPr>
          <w:b/>
        </w:rPr>
        <w:t>«Панель примитивов»</w:t>
      </w:r>
      <w:r>
        <w:t xml:space="preserve"> → </w:t>
      </w:r>
      <w:r w:rsidRPr="00B26F20">
        <w:rPr>
          <w:b/>
        </w:rPr>
        <w:t>«Кнопка»</w:t>
      </w:r>
      <w:r w:rsidRPr="00B26F20">
        <w:t>.</w:t>
      </w:r>
    </w:p>
    <w:p w:rsidR="00B26F20" w:rsidRPr="00B26F20" w:rsidRDefault="00B26F20" w:rsidP="00B26F20">
      <w:pPr>
        <w:pStyle w:val="ac"/>
        <w:numPr>
          <w:ilvl w:val="0"/>
          <w:numId w:val="7"/>
        </w:numPr>
      </w:pPr>
      <w:r>
        <w:t>Положите на схему четыре таких кнопки, в виде таблички 2х2 (см. ).</w:t>
      </w:r>
    </w:p>
    <w:p w:rsidR="00B26F20" w:rsidRPr="00C25872" w:rsidRDefault="00B26F20" w:rsidP="00C25872">
      <w:pPr>
        <w:pStyle w:val="ac"/>
        <w:numPr>
          <w:ilvl w:val="0"/>
          <w:numId w:val="7"/>
        </w:numPr>
      </w:pPr>
      <w:r w:rsidRPr="00C25872">
        <w:t>Задайте имена для кнопок «</w:t>
      </w:r>
      <w:r w:rsidRPr="00C25872">
        <w:rPr>
          <w:lang w:val="en-US"/>
        </w:rPr>
        <w:t>Bdec</w:t>
      </w:r>
      <w:r w:rsidRPr="00C25872">
        <w:t>1», «</w:t>
      </w:r>
      <w:r w:rsidRPr="00C25872">
        <w:rPr>
          <w:lang w:val="en-US"/>
        </w:rPr>
        <w:t>Bdec</w:t>
      </w:r>
      <w:r w:rsidRPr="00C25872">
        <w:t>2» (для первого столбца), «</w:t>
      </w:r>
      <w:r w:rsidRPr="00C25872">
        <w:rPr>
          <w:lang w:val="en-US"/>
        </w:rPr>
        <w:t>Binc</w:t>
      </w:r>
      <w:r w:rsidRPr="00C25872">
        <w:t>1», «</w:t>
      </w:r>
      <w:r w:rsidRPr="00C25872">
        <w:rPr>
          <w:lang w:val="en-US"/>
        </w:rPr>
        <w:t>Binc</w:t>
      </w:r>
      <w:r w:rsidRPr="00C25872">
        <w:t>1»</w:t>
      </w:r>
      <w:r w:rsidR="00DD4459" w:rsidRPr="00C25872">
        <w:t xml:space="preserve"> </w:t>
      </w:r>
      <w:r w:rsidRPr="00C25872">
        <w:t xml:space="preserve">(для второго столбца) – сокращения от </w:t>
      </w:r>
      <w:r w:rsidRPr="00C25872">
        <w:rPr>
          <w:lang w:val="en-US"/>
        </w:rPr>
        <w:t>button</w:t>
      </w:r>
      <w:r w:rsidRPr="00C25872">
        <w:t xml:space="preserve"> </w:t>
      </w:r>
      <w:r w:rsidRPr="00C25872">
        <w:rPr>
          <w:lang w:val="en-US"/>
        </w:rPr>
        <w:t>decrement</w:t>
      </w:r>
      <w:r w:rsidRPr="00C25872">
        <w:t xml:space="preserve">, </w:t>
      </w:r>
      <w:r w:rsidRPr="00C25872">
        <w:rPr>
          <w:lang w:val="en-US"/>
        </w:rPr>
        <w:t>button</w:t>
      </w:r>
      <w:r w:rsidRPr="00C25872">
        <w:t xml:space="preserve"> </w:t>
      </w:r>
      <w:r w:rsidRPr="00C25872">
        <w:rPr>
          <w:lang w:val="en-US"/>
        </w:rPr>
        <w:t>increment</w:t>
      </w:r>
      <w:r w:rsidRPr="00C25872">
        <w:t>.</w:t>
      </w:r>
    </w:p>
    <w:p w:rsidR="00B26F20" w:rsidRDefault="00B26F20" w:rsidP="00B26F20">
      <w:pPr>
        <w:pStyle w:val="ac"/>
        <w:numPr>
          <w:ilvl w:val="0"/>
          <w:numId w:val="7"/>
        </w:numPr>
      </w:pPr>
      <w:r>
        <w:t xml:space="preserve">Выберите в главном меню пункт </w:t>
      </w:r>
      <w:r w:rsidRPr="00B26F20">
        <w:rPr>
          <w:b/>
        </w:rPr>
        <w:t>«Вставка»</w:t>
      </w:r>
      <w:r>
        <w:t xml:space="preserve"> → </w:t>
      </w:r>
      <w:r w:rsidRPr="00B26F20">
        <w:rPr>
          <w:b/>
        </w:rPr>
        <w:t>«Панель примитивов»</w:t>
      </w:r>
      <w:r>
        <w:t xml:space="preserve"> → </w:t>
      </w:r>
      <w:r w:rsidRPr="00B26F20">
        <w:rPr>
          <w:b/>
        </w:rPr>
        <w:t>«</w:t>
      </w:r>
      <w:r>
        <w:rPr>
          <w:b/>
        </w:rPr>
        <w:t>Текст</w:t>
      </w:r>
      <w:r w:rsidRPr="00B26F20">
        <w:rPr>
          <w:b/>
        </w:rPr>
        <w:t>»</w:t>
      </w:r>
      <w:r w:rsidRPr="00B26F20">
        <w:t>.</w:t>
      </w:r>
    </w:p>
    <w:p w:rsidR="00B26F20" w:rsidRPr="00B26F20" w:rsidRDefault="00B26F20" w:rsidP="00B26F20">
      <w:pPr>
        <w:pStyle w:val="ac"/>
        <w:numPr>
          <w:ilvl w:val="0"/>
          <w:numId w:val="7"/>
        </w:numPr>
      </w:pPr>
      <w:r>
        <w:t>Положите на схему четыре таких текстовых элемента – два над кнопками, два справа от кнопок.</w:t>
      </w:r>
    </w:p>
    <w:p w:rsidR="00B26F20" w:rsidRDefault="00FA41FF" w:rsidP="00B26F20">
      <w:pPr>
        <w:pStyle w:val="ac"/>
        <w:numPr>
          <w:ilvl w:val="0"/>
          <w:numId w:val="7"/>
        </w:numPr>
      </w:pPr>
      <w:r>
        <w:t xml:space="preserve">В текстовых элементах над кнопками напишите </w:t>
      </w:r>
      <w:r w:rsidRPr="00FA41FF">
        <w:rPr>
          <w:b/>
        </w:rPr>
        <w:t>«-»</w:t>
      </w:r>
      <w:r>
        <w:t xml:space="preserve"> и </w:t>
      </w:r>
      <w:r w:rsidRPr="00FA41FF">
        <w:rPr>
          <w:b/>
        </w:rPr>
        <w:t>«+»</w:t>
      </w:r>
      <w:r>
        <w:t xml:space="preserve"> соответственно.</w:t>
      </w:r>
    </w:p>
    <w:p w:rsidR="00FA41FF" w:rsidRDefault="00FA41FF" w:rsidP="00FA41FF">
      <w:pPr>
        <w:pStyle w:val="ac"/>
        <w:numPr>
          <w:ilvl w:val="0"/>
          <w:numId w:val="7"/>
        </w:numPr>
      </w:pPr>
      <w:r>
        <w:t xml:space="preserve">В текстовых элементах справа от кнопок напишите тексты </w:t>
      </w:r>
      <w:r w:rsidRPr="00FA41FF">
        <w:rPr>
          <w:b/>
        </w:rPr>
        <w:t>«Gпту, т/ч =»</w:t>
      </w:r>
      <w:r>
        <w:t xml:space="preserve"> и </w:t>
      </w:r>
      <w:r w:rsidRPr="00FA41FF">
        <w:rPr>
          <w:b/>
        </w:rPr>
        <w:t>«Тпту, С =»</w:t>
      </w:r>
      <w:r>
        <w:t xml:space="preserve">, соответственно (свойство </w:t>
      </w:r>
      <w:r w:rsidRPr="00FA41FF">
        <w:rPr>
          <w:b/>
        </w:rPr>
        <w:t>«Текст»</w:t>
      </w:r>
      <w:r>
        <w:t>).</w:t>
      </w:r>
    </w:p>
    <w:p w:rsidR="00FA41FF" w:rsidRDefault="00FA41FF" w:rsidP="00FA41FF">
      <w:pPr>
        <w:pStyle w:val="ac"/>
        <w:numPr>
          <w:ilvl w:val="0"/>
          <w:numId w:val="7"/>
        </w:numPr>
      </w:pPr>
      <w:r>
        <w:t xml:space="preserve">В этих же текстовых элементах (справа от кнопок), установите значение свойства </w:t>
      </w:r>
      <w:r w:rsidRPr="00FA41FF">
        <w:rPr>
          <w:b/>
        </w:rPr>
        <w:t>«Показывать цифру»</w:t>
      </w:r>
      <w:r>
        <w:t xml:space="preserve"> в </w:t>
      </w:r>
      <w:r w:rsidRPr="00FA41FF">
        <w:rPr>
          <w:b/>
        </w:rPr>
        <w:t>«Да»</w:t>
      </w:r>
      <w:r w:rsidR="00071D7B">
        <w:t>. И</w:t>
      </w:r>
      <w:r>
        <w:t xml:space="preserve">змените </w:t>
      </w:r>
      <w:r w:rsidR="00071D7B">
        <w:t xml:space="preserve">также </w:t>
      </w:r>
      <w:r>
        <w:t xml:space="preserve">свойство </w:t>
      </w:r>
      <w:r w:rsidRPr="00FA41FF">
        <w:rPr>
          <w:b/>
        </w:rPr>
        <w:t>«Отображаемое значение»</w:t>
      </w:r>
      <w:r>
        <w:t xml:space="preserve"> на </w:t>
      </w:r>
      <w:r w:rsidRPr="00FA41FF">
        <w:rPr>
          <w:b/>
        </w:rPr>
        <w:t>«</w:t>
      </w:r>
      <w:r w:rsidRPr="00FA41FF">
        <w:rPr>
          <w:b/>
          <w:lang w:val="en-US"/>
        </w:rPr>
        <w:t>G</w:t>
      </w:r>
      <w:r w:rsidRPr="00FA41FF">
        <w:rPr>
          <w:b/>
        </w:rPr>
        <w:t>пту»</w:t>
      </w:r>
      <w:r>
        <w:t xml:space="preserve"> и </w:t>
      </w:r>
      <w:r w:rsidRPr="00FA41FF">
        <w:rPr>
          <w:b/>
        </w:rPr>
        <w:t>«</w:t>
      </w:r>
      <w:r w:rsidRPr="00FA41FF">
        <w:rPr>
          <w:b/>
          <w:lang w:val="en-US"/>
        </w:rPr>
        <w:t>T</w:t>
      </w:r>
      <w:r w:rsidRPr="00FA41FF">
        <w:rPr>
          <w:b/>
        </w:rPr>
        <w:t>пту»</w:t>
      </w:r>
      <w:r>
        <w:t>, соответственно.</w:t>
      </w:r>
    </w:p>
    <w:p w:rsidR="00F64970" w:rsidRDefault="00F64970" w:rsidP="00FA41FF">
      <w:pPr>
        <w:pStyle w:val="ac"/>
        <w:numPr>
          <w:ilvl w:val="0"/>
          <w:numId w:val="7"/>
        </w:numPr>
      </w:pPr>
      <w:r>
        <w:t>Увеличьте шрифт текстовых надписей (при помощи свойства элемента)</w:t>
      </w:r>
      <w:r w:rsidR="000002F2">
        <w:t xml:space="preserve"> </w:t>
      </w:r>
      <w:r>
        <w:t>до размера 16-20 пунктов, чтобы они выделялись на расчетной схеме.</w:t>
      </w:r>
    </w:p>
    <w:p w:rsidR="00FA41FF" w:rsidRDefault="009348B1" w:rsidP="00FA41FF">
      <w:pPr>
        <w:pStyle w:val="ac"/>
        <w:numPr>
          <w:ilvl w:val="0"/>
          <w:numId w:val="7"/>
        </w:numPr>
      </w:pPr>
      <w:r>
        <w:t xml:space="preserve">Перейдите на вкладку </w:t>
      </w:r>
      <w:r w:rsidRPr="009348B1">
        <w:rPr>
          <w:b/>
        </w:rPr>
        <w:t>«Параметры»</w:t>
      </w:r>
      <w:r>
        <w:t xml:space="preserve"> (слева от расчетной схемы, под вкладкой </w:t>
      </w:r>
      <w:r w:rsidRPr="009348B1">
        <w:rPr>
          <w:b/>
        </w:rPr>
        <w:t>«Схема»</w:t>
      </w:r>
      <w:r>
        <w:t>) и наберите там четыре строки:</w:t>
      </w:r>
    </w:p>
    <w:p w:rsidR="00707A81" w:rsidRPr="007A5C3E" w:rsidRDefault="00707A81" w:rsidP="00707A81">
      <w:pPr>
        <w:rPr>
          <w:rStyle w:val="af"/>
          <w:lang w:val="en-US"/>
        </w:rPr>
      </w:pPr>
      <w:r w:rsidRPr="007A5C3E">
        <w:rPr>
          <w:rStyle w:val="af"/>
          <w:lang w:val="en-US"/>
        </w:rPr>
        <w:t>if Binc1.Down then G</w:t>
      </w:r>
      <w:r w:rsidRPr="007A5C3E">
        <w:rPr>
          <w:rStyle w:val="af"/>
        </w:rPr>
        <w:t>пту</w:t>
      </w:r>
      <w:r w:rsidRPr="007A5C3E">
        <w:rPr>
          <w:rStyle w:val="af"/>
          <w:lang w:val="en-US"/>
        </w:rPr>
        <w:t xml:space="preserve"> = G</w:t>
      </w:r>
      <w:r w:rsidRPr="007A5C3E">
        <w:rPr>
          <w:rStyle w:val="af"/>
        </w:rPr>
        <w:t>пту</w:t>
      </w:r>
      <w:r w:rsidR="007A5C3E" w:rsidRPr="007A5C3E">
        <w:rPr>
          <w:rStyle w:val="af"/>
          <w:lang w:val="en-US"/>
        </w:rPr>
        <w:t xml:space="preserve"> </w:t>
      </w:r>
      <w:r w:rsidRPr="007A5C3E">
        <w:rPr>
          <w:rStyle w:val="af"/>
          <w:lang w:val="en-US"/>
        </w:rPr>
        <w:t>+</w:t>
      </w:r>
      <w:r w:rsidR="007A5C3E" w:rsidRPr="007A5C3E">
        <w:rPr>
          <w:rStyle w:val="af"/>
          <w:lang w:val="en-US"/>
        </w:rPr>
        <w:t xml:space="preserve"> </w:t>
      </w:r>
      <w:r w:rsidRPr="007A5C3E">
        <w:rPr>
          <w:rStyle w:val="af"/>
          <w:lang w:val="en-US"/>
        </w:rPr>
        <w:t>0.1;</w:t>
      </w:r>
    </w:p>
    <w:p w:rsidR="00707A81" w:rsidRPr="007A5C3E" w:rsidRDefault="00707A81" w:rsidP="00707A81">
      <w:pPr>
        <w:rPr>
          <w:rStyle w:val="af"/>
          <w:lang w:val="en-US"/>
        </w:rPr>
      </w:pPr>
      <w:r w:rsidRPr="007A5C3E">
        <w:rPr>
          <w:rStyle w:val="af"/>
          <w:lang w:val="en-US"/>
        </w:rPr>
        <w:t>if Bdec1.Down then G</w:t>
      </w:r>
      <w:r w:rsidRPr="007A5C3E">
        <w:rPr>
          <w:rStyle w:val="af"/>
        </w:rPr>
        <w:t>пту</w:t>
      </w:r>
      <w:r w:rsidRPr="007A5C3E">
        <w:rPr>
          <w:rStyle w:val="af"/>
          <w:lang w:val="en-US"/>
        </w:rPr>
        <w:t xml:space="preserve"> = G</w:t>
      </w:r>
      <w:r w:rsidRPr="007A5C3E">
        <w:rPr>
          <w:rStyle w:val="af"/>
        </w:rPr>
        <w:t>пту</w:t>
      </w:r>
      <w:r w:rsidR="007A5C3E" w:rsidRPr="007A5C3E">
        <w:rPr>
          <w:rStyle w:val="af"/>
          <w:lang w:val="en-US"/>
        </w:rPr>
        <w:t xml:space="preserve"> </w:t>
      </w:r>
      <w:r w:rsidRPr="007A5C3E">
        <w:rPr>
          <w:rStyle w:val="af"/>
          <w:lang w:val="en-US"/>
        </w:rPr>
        <w:t>-</w:t>
      </w:r>
      <w:r w:rsidR="007A5C3E" w:rsidRPr="007A5C3E">
        <w:rPr>
          <w:rStyle w:val="af"/>
          <w:lang w:val="en-US"/>
        </w:rPr>
        <w:t xml:space="preserve"> </w:t>
      </w:r>
      <w:r w:rsidRPr="007A5C3E">
        <w:rPr>
          <w:rStyle w:val="af"/>
          <w:lang w:val="en-US"/>
        </w:rPr>
        <w:t>0.1;</w:t>
      </w:r>
    </w:p>
    <w:p w:rsidR="007A5C3E" w:rsidRPr="007A5C3E" w:rsidRDefault="00707A81" w:rsidP="00707A81">
      <w:pPr>
        <w:rPr>
          <w:rStyle w:val="af"/>
          <w:lang w:val="en-US"/>
        </w:rPr>
      </w:pPr>
      <w:r w:rsidRPr="007A5C3E">
        <w:rPr>
          <w:rStyle w:val="af"/>
          <w:lang w:val="en-US"/>
        </w:rPr>
        <w:t>if Binc2.Down then T</w:t>
      </w:r>
      <w:r w:rsidRPr="007A5C3E">
        <w:rPr>
          <w:rStyle w:val="af"/>
        </w:rPr>
        <w:t>пту</w:t>
      </w:r>
      <w:r w:rsidRPr="007A5C3E">
        <w:rPr>
          <w:rStyle w:val="af"/>
          <w:lang w:val="en-US"/>
        </w:rPr>
        <w:t xml:space="preserve"> = T</w:t>
      </w:r>
      <w:r w:rsidRPr="007A5C3E">
        <w:rPr>
          <w:rStyle w:val="af"/>
        </w:rPr>
        <w:t>пту</w:t>
      </w:r>
      <w:r w:rsidR="007A5C3E" w:rsidRPr="007A5C3E">
        <w:rPr>
          <w:rStyle w:val="af"/>
          <w:lang w:val="en-US"/>
        </w:rPr>
        <w:t xml:space="preserve"> </w:t>
      </w:r>
      <w:r w:rsidRPr="007A5C3E">
        <w:rPr>
          <w:rStyle w:val="af"/>
          <w:lang w:val="en-US"/>
        </w:rPr>
        <w:t>+</w:t>
      </w:r>
      <w:r w:rsidR="007A5C3E" w:rsidRPr="007A5C3E">
        <w:rPr>
          <w:rStyle w:val="af"/>
          <w:lang w:val="en-US"/>
        </w:rPr>
        <w:t xml:space="preserve"> </w:t>
      </w:r>
      <w:r w:rsidRPr="007A5C3E">
        <w:rPr>
          <w:rStyle w:val="af"/>
          <w:lang w:val="en-US"/>
        </w:rPr>
        <w:t>0.02;</w:t>
      </w:r>
    </w:p>
    <w:p w:rsidR="009348B1" w:rsidRPr="00AB7C46" w:rsidRDefault="00707A81" w:rsidP="00707A81">
      <w:pPr>
        <w:rPr>
          <w:rStyle w:val="af"/>
          <w:lang w:val="en-US"/>
        </w:rPr>
      </w:pPr>
      <w:r w:rsidRPr="007A5C3E">
        <w:rPr>
          <w:rStyle w:val="af"/>
          <w:lang w:val="en-US"/>
        </w:rPr>
        <w:t>if Bdec2.Down then T</w:t>
      </w:r>
      <w:r w:rsidRPr="007A5C3E">
        <w:rPr>
          <w:rStyle w:val="af"/>
        </w:rPr>
        <w:t>пту</w:t>
      </w:r>
      <w:r w:rsidRPr="007A5C3E">
        <w:rPr>
          <w:rStyle w:val="af"/>
          <w:lang w:val="en-US"/>
        </w:rPr>
        <w:t xml:space="preserve"> = T</w:t>
      </w:r>
      <w:r w:rsidRPr="007A5C3E">
        <w:rPr>
          <w:rStyle w:val="af"/>
        </w:rPr>
        <w:t>пту</w:t>
      </w:r>
      <w:r w:rsidR="007A5C3E" w:rsidRPr="007A5C3E">
        <w:rPr>
          <w:rStyle w:val="af"/>
          <w:lang w:val="en-US"/>
        </w:rPr>
        <w:t xml:space="preserve"> </w:t>
      </w:r>
      <w:r w:rsidRPr="007A5C3E">
        <w:rPr>
          <w:rStyle w:val="af"/>
          <w:lang w:val="en-US"/>
        </w:rPr>
        <w:t>-</w:t>
      </w:r>
      <w:r w:rsidR="007A5C3E" w:rsidRPr="007A5C3E">
        <w:rPr>
          <w:rStyle w:val="af"/>
          <w:lang w:val="en-US"/>
        </w:rPr>
        <w:t xml:space="preserve"> </w:t>
      </w:r>
      <w:r w:rsidR="007A5C3E">
        <w:rPr>
          <w:rStyle w:val="af"/>
          <w:lang w:val="en-US"/>
        </w:rPr>
        <w:t>0.02;</w:t>
      </w:r>
    </w:p>
    <w:p w:rsidR="007A5C3E" w:rsidRDefault="007A5C3E" w:rsidP="007A5C3E">
      <w:r>
        <w:t xml:space="preserve">Эти строки будут выполняться на каждом расчетном шаге, и при нажатии той или иной кнопки будет изменяться значение переменной </w:t>
      </w:r>
      <w:r w:rsidRPr="00FE23A8">
        <w:rPr>
          <w:rStyle w:val="a9"/>
        </w:rPr>
        <w:t>«Gпту»</w:t>
      </w:r>
      <w:r>
        <w:t xml:space="preserve"> </w:t>
      </w:r>
      <w:r w:rsidR="00AB7C46">
        <w:t xml:space="preserve">на </w:t>
      </w:r>
      <w:r w:rsidR="00972C83">
        <w:t>±</w:t>
      </w:r>
      <w:r w:rsidR="00AB7C46">
        <w:t xml:space="preserve">0,1 </w:t>
      </w:r>
      <w:r>
        <w:t xml:space="preserve">или </w:t>
      </w:r>
      <w:r w:rsidRPr="00FE23A8">
        <w:rPr>
          <w:rStyle w:val="a9"/>
        </w:rPr>
        <w:t>«Tпту»</w:t>
      </w:r>
      <w:r w:rsidR="00AB7C46">
        <w:t xml:space="preserve"> на </w:t>
      </w:r>
      <w:r w:rsidR="00972C83">
        <w:t>±</w:t>
      </w:r>
      <w:r w:rsidR="00AB7C46">
        <w:t>0,</w:t>
      </w:r>
      <w:r w:rsidR="00AB7C46" w:rsidRPr="00AB7C46">
        <w:t>02</w:t>
      </w:r>
      <w:r>
        <w:t>, что приве</w:t>
      </w:r>
      <w:r w:rsidR="00AB7C46">
        <w:t>дёт к изменению условий</w:t>
      </w:r>
      <w:r>
        <w:t xml:space="preserve"> в </w:t>
      </w:r>
      <w:r w:rsidR="00A80588" w:rsidRPr="00A80588">
        <w:t xml:space="preserve">граничном </w:t>
      </w:r>
      <w:r>
        <w:t>узле G</w:t>
      </w:r>
      <w:r w:rsidR="00972C83" w:rsidRPr="00972C83">
        <w:t xml:space="preserve"> </w:t>
      </w:r>
      <w:r w:rsidR="00972C83">
        <w:t>и параметров потока пара по каналам</w:t>
      </w:r>
      <w:r>
        <w:t>.</w:t>
      </w:r>
    </w:p>
    <w:p w:rsidR="00F64970" w:rsidRDefault="00F64970" w:rsidP="00F64970">
      <w:pPr>
        <w:pStyle w:val="a8"/>
      </w:pPr>
      <w:r>
        <w:rPr>
          <w:noProof/>
        </w:rPr>
        <w:lastRenderedPageBreak/>
        <w:drawing>
          <wp:inline distT="0" distB="0" distL="0" distR="0" wp14:anchorId="73D5207C" wp14:editId="524C3300">
            <wp:extent cx="5543550" cy="40862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970" w:rsidRDefault="00F64970" w:rsidP="00F64970">
      <w:pPr>
        <w:pStyle w:val="a4"/>
      </w:pPr>
      <w:bookmarkStart w:id="56" w:name="_Toc400496532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19</w:t>
      </w:r>
      <w:r w:rsidR="00C43823">
        <w:rPr>
          <w:noProof/>
        </w:rPr>
        <w:fldChar w:fldCharType="end"/>
      </w:r>
      <w:r>
        <w:t xml:space="preserve">. Размещение кнопок на схеме для дальнейшей отладки </w:t>
      </w:r>
      <w:r w:rsidR="00CF3FB6">
        <w:t>модели</w:t>
      </w:r>
      <w:bookmarkEnd w:id="56"/>
    </w:p>
    <w:p w:rsidR="0037439F" w:rsidRDefault="00783B6F" w:rsidP="0033138B">
      <w:pPr>
        <w:pStyle w:val="3"/>
      </w:pPr>
      <w:bookmarkStart w:id="57" w:name="_Toc400496350"/>
      <w:r>
        <w:t>Трубопроводы</w:t>
      </w:r>
      <w:bookmarkEnd w:id="57"/>
    </w:p>
    <w:p w:rsidR="00783B6F" w:rsidRDefault="00783B6F" w:rsidP="00783B6F">
      <w:r>
        <w:t>Для корректной работы расчетной схемы нужно задать свойства каждого участка трубопровода (проточной части), а также начальное положение всех задвижек. Пока схема работает только автономно, без автоматики, поэтому задвижками можно управлять только вручную – или до расчета, выставив начальное положение, или уже в процессе расчета, вручную изменяя значения переменных, в которых хранятся положения задвижек.</w:t>
      </w:r>
    </w:p>
    <w:p w:rsidR="00783B6F" w:rsidRDefault="00783B6F" w:rsidP="00783B6F">
      <w:r>
        <w:t>Всего на схеме девять участков трубопроводов – шесть вдоль проточной части, и три для</w:t>
      </w:r>
      <w:r w:rsidR="000002F2">
        <w:t xml:space="preserve"> </w:t>
      </w:r>
      <w:r>
        <w:t>отборов пара. Задайте последовательно в каждом канале общего вида следующие свойства (см. пример для первого участка проточной части</w:t>
      </w:r>
      <w:r w:rsidR="008A1757">
        <w:t>,</w:t>
      </w:r>
      <w:r w:rsidR="00226D7E">
        <w:t xml:space="preserve"> </w:t>
      </w:r>
      <w:r w:rsidR="00226D7E">
        <w:fldChar w:fldCharType="begin"/>
      </w:r>
      <w:r w:rsidR="00226D7E">
        <w:instrText xml:space="preserve"> REF _Ref278313607 </w:instrText>
      </w:r>
      <w:r w:rsidR="00CF2E92">
        <w:instrText xml:space="preserve">\* Lower \h </w:instrText>
      </w:r>
      <w:r w:rsidR="00226D7E">
        <w:fldChar w:fldCharType="separate"/>
      </w:r>
      <w:r w:rsidR="002C5747">
        <w:t xml:space="preserve">рисунок </w:t>
      </w:r>
      <w:r w:rsidR="002C5747">
        <w:rPr>
          <w:noProof/>
        </w:rPr>
        <w:t>20</w:t>
      </w:r>
      <w:r w:rsidR="00226D7E">
        <w:fldChar w:fldCharType="end"/>
      </w:r>
      <w:r>
        <w:t>):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660"/>
        <w:gridCol w:w="7760"/>
      </w:tblGrid>
      <w:tr w:rsidR="00783B6F" w:rsidTr="00783B6F">
        <w:tc>
          <w:tcPr>
            <w:tcW w:w="2660" w:type="dxa"/>
          </w:tcPr>
          <w:p w:rsidR="00783B6F" w:rsidRPr="00846504" w:rsidRDefault="00783B6F" w:rsidP="00783B6F">
            <w:pPr>
              <w:pStyle w:val="0"/>
            </w:pPr>
            <w:r>
              <w:t>Канал</w:t>
            </w:r>
            <w:r w:rsidRPr="00846504">
              <w:t xml:space="preserve"> № 1</w:t>
            </w:r>
          </w:p>
        </w:tc>
        <w:tc>
          <w:tcPr>
            <w:tcW w:w="7760" w:type="dxa"/>
          </w:tcPr>
          <w:p w:rsidR="00783B6F" w:rsidRDefault="00783B6F" w:rsidP="00783B6F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0.3</w:t>
            </w:r>
            <w:r w:rsidRPr="00846504">
              <w:rPr>
                <w:b/>
                <w:bCs/>
              </w:rPr>
              <w:t>»</w:t>
            </w:r>
          </w:p>
          <w:p w:rsidR="00783B6F" w:rsidRDefault="00783B6F" w:rsidP="00783B6F">
            <w:pPr>
              <w:pStyle w:val="0"/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0.070686</w:t>
            </w:r>
            <w:r w:rsidRPr="00846504">
              <w:rPr>
                <w:b/>
                <w:bCs/>
              </w:rPr>
              <w:t>»</w:t>
            </w:r>
          </w:p>
          <w:p w:rsidR="00783B6F" w:rsidRDefault="00783B6F" w:rsidP="00783B6F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CE223E">
              <w:rPr>
                <w:b/>
                <w:bCs/>
              </w:rPr>
              <w:t>4.712</w:t>
            </w:r>
            <w:r w:rsidRPr="00846504">
              <w:rPr>
                <w:b/>
                <w:bCs/>
              </w:rPr>
              <w:t>»</w:t>
            </w:r>
          </w:p>
          <w:p w:rsidR="00783B6F" w:rsidRDefault="00CE223E" w:rsidP="00783B6F">
            <w:pPr>
              <w:pStyle w:val="0"/>
              <w:rPr>
                <w:b/>
                <w:bCs/>
              </w:rPr>
            </w:pPr>
            <w:r>
              <w:t>Длина</w:t>
            </w:r>
            <w:r w:rsidR="00783B6F">
              <w:t xml:space="preserve">: </w:t>
            </w:r>
            <w:r>
              <w:rPr>
                <w:b/>
                <w:bCs/>
              </w:rPr>
              <w:t>«5.0</w:t>
            </w:r>
            <w:r w:rsidR="00783B6F" w:rsidRPr="00846504">
              <w:rPr>
                <w:b/>
                <w:bCs/>
              </w:rPr>
              <w:t>»</w:t>
            </w:r>
          </w:p>
          <w:p w:rsidR="00114CF7" w:rsidRPr="00AB7C46" w:rsidRDefault="00114CF7" w:rsidP="00114CF7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«0.01</w:t>
            </w:r>
            <w:r w:rsidRPr="00846504">
              <w:rPr>
                <w:b/>
                <w:bCs/>
              </w:rPr>
              <w:t>»</w:t>
            </w:r>
          </w:p>
        </w:tc>
      </w:tr>
      <w:tr w:rsidR="00E05758" w:rsidRPr="00846504" w:rsidTr="00783B6F">
        <w:tc>
          <w:tcPr>
            <w:tcW w:w="2660" w:type="dxa"/>
          </w:tcPr>
          <w:p w:rsidR="00E05758" w:rsidRPr="00846504" w:rsidRDefault="00E05758" w:rsidP="00E05758">
            <w:pPr>
              <w:pStyle w:val="0"/>
            </w:pPr>
            <w:r>
              <w:t>Канал</w:t>
            </w:r>
            <w:r w:rsidRPr="00846504">
              <w:t xml:space="preserve"> № </w:t>
            </w:r>
            <w:r>
              <w:t>2</w:t>
            </w:r>
          </w:p>
        </w:tc>
        <w:tc>
          <w:tcPr>
            <w:tcW w:w="7760" w:type="dxa"/>
          </w:tcPr>
          <w:p w:rsidR="00E05758" w:rsidRDefault="00E05758" w:rsidP="00350450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5D340E" w:rsidRPr="005D340E">
              <w:rPr>
                <w:b/>
                <w:bCs/>
              </w:rPr>
              <w:t>0.5317</w:t>
            </w:r>
            <w:r w:rsidRPr="00846504">
              <w:rPr>
                <w:b/>
                <w:bCs/>
              </w:rPr>
              <w:t>»</w:t>
            </w:r>
          </w:p>
          <w:p w:rsidR="00E05758" w:rsidRDefault="00E05758" w:rsidP="00350450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5D340E" w:rsidRPr="005D340E">
              <w:rPr>
                <w:b/>
                <w:bCs/>
              </w:rPr>
              <w:t>0.5673</w:t>
            </w:r>
            <w:r w:rsidRPr="00846504">
              <w:rPr>
                <w:b/>
                <w:bCs/>
              </w:rPr>
              <w:t>»</w:t>
            </w:r>
          </w:p>
          <w:p w:rsidR="005D340E" w:rsidRDefault="005D340E" w:rsidP="00350450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«0.01</w:t>
            </w:r>
            <w:r w:rsidRPr="00846504">
              <w:rPr>
                <w:b/>
                <w:bCs/>
              </w:rPr>
              <w:t>»</w:t>
            </w:r>
          </w:p>
          <w:p w:rsidR="00E05758" w:rsidRPr="00E34C43" w:rsidRDefault="005D340E" w:rsidP="00350450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E34C43">
              <w:rPr>
                <w:b/>
                <w:bCs/>
              </w:rPr>
              <w:t>1.0</w:t>
            </w:r>
            <w:r w:rsidRPr="00846504">
              <w:rPr>
                <w:b/>
                <w:bCs/>
              </w:rPr>
              <w:t>»</w:t>
            </w:r>
          </w:p>
        </w:tc>
      </w:tr>
      <w:tr w:rsidR="00E34C43" w:rsidRPr="00846504" w:rsidTr="00783B6F">
        <w:tc>
          <w:tcPr>
            <w:tcW w:w="2660" w:type="dxa"/>
          </w:tcPr>
          <w:p w:rsidR="00E34C43" w:rsidRPr="00846504" w:rsidRDefault="00E34C43" w:rsidP="00350450">
            <w:pPr>
              <w:pStyle w:val="0"/>
            </w:pPr>
            <w:r>
              <w:t>Канал</w:t>
            </w:r>
            <w:r w:rsidRPr="00846504">
              <w:t xml:space="preserve"> № </w:t>
            </w:r>
            <w:r>
              <w:t>3</w:t>
            </w:r>
          </w:p>
        </w:tc>
        <w:tc>
          <w:tcPr>
            <w:tcW w:w="7760" w:type="dxa"/>
          </w:tcPr>
          <w:p w:rsidR="00E34C43" w:rsidRDefault="00E34C43" w:rsidP="00350450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2C5A8D" w:rsidRPr="002C5A8D">
              <w:rPr>
                <w:b/>
                <w:bCs/>
              </w:rPr>
              <w:t>0.5794</w:t>
            </w:r>
            <w:r w:rsidRPr="00846504">
              <w:rPr>
                <w:b/>
                <w:bCs/>
              </w:rPr>
              <w:t>»</w:t>
            </w:r>
          </w:p>
          <w:p w:rsidR="00E34C43" w:rsidRDefault="00E34C43" w:rsidP="00350450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2C5A8D" w:rsidRPr="002C5A8D">
              <w:rPr>
                <w:b/>
                <w:bCs/>
              </w:rPr>
              <w:t>1.1805</w:t>
            </w:r>
            <w:r w:rsidRPr="00846504">
              <w:rPr>
                <w:b/>
                <w:bCs/>
              </w:rPr>
              <w:t>»</w:t>
            </w:r>
          </w:p>
          <w:p w:rsidR="00E34C43" w:rsidRDefault="00E34C43" w:rsidP="00350450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«0.01</w:t>
            </w:r>
            <w:r w:rsidRPr="00846504">
              <w:rPr>
                <w:b/>
                <w:bCs/>
              </w:rPr>
              <w:t>»</w:t>
            </w:r>
          </w:p>
          <w:p w:rsidR="00E34C43" w:rsidRPr="00E34C43" w:rsidRDefault="00E34C43" w:rsidP="00350450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1.0</w:t>
            </w:r>
            <w:r w:rsidRPr="00846504">
              <w:rPr>
                <w:b/>
                <w:bCs/>
              </w:rPr>
              <w:t>»</w:t>
            </w:r>
          </w:p>
        </w:tc>
      </w:tr>
      <w:tr w:rsidR="00E34C43" w:rsidRPr="00846504" w:rsidTr="00783B6F">
        <w:tc>
          <w:tcPr>
            <w:tcW w:w="2660" w:type="dxa"/>
          </w:tcPr>
          <w:p w:rsidR="00E34C43" w:rsidRPr="00846504" w:rsidRDefault="00E34C43" w:rsidP="00350450">
            <w:pPr>
              <w:pStyle w:val="0"/>
            </w:pPr>
            <w:r>
              <w:t>Канал</w:t>
            </w:r>
            <w:r w:rsidRPr="00846504">
              <w:t xml:space="preserve"> № </w:t>
            </w:r>
            <w:r>
              <w:t>4</w:t>
            </w:r>
          </w:p>
        </w:tc>
        <w:tc>
          <w:tcPr>
            <w:tcW w:w="7760" w:type="dxa"/>
          </w:tcPr>
          <w:p w:rsidR="00E34C43" w:rsidRDefault="00E34C43" w:rsidP="00350450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2C5A8D" w:rsidRPr="002C5A8D">
              <w:rPr>
                <w:b/>
                <w:bCs/>
              </w:rPr>
              <w:t>1.3885</w:t>
            </w:r>
            <w:r w:rsidRPr="00846504">
              <w:rPr>
                <w:b/>
                <w:bCs/>
              </w:rPr>
              <w:t>»</w:t>
            </w:r>
          </w:p>
          <w:p w:rsidR="00E34C43" w:rsidRDefault="00E34C43" w:rsidP="00350450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2C5A8D" w:rsidRPr="002C5A8D">
              <w:rPr>
                <w:b/>
                <w:bCs/>
              </w:rPr>
              <w:t>2.0766</w:t>
            </w:r>
            <w:r w:rsidRPr="00846504">
              <w:rPr>
                <w:b/>
                <w:bCs/>
              </w:rPr>
              <w:t>»</w:t>
            </w:r>
          </w:p>
          <w:p w:rsidR="00E34C43" w:rsidRDefault="00E34C43" w:rsidP="00350450">
            <w:pPr>
              <w:pStyle w:val="0"/>
              <w:rPr>
                <w:b/>
                <w:bCs/>
              </w:rPr>
            </w:pPr>
            <w:r>
              <w:lastRenderedPageBreak/>
              <w:t xml:space="preserve">Толщина стенки: </w:t>
            </w:r>
            <w:r>
              <w:rPr>
                <w:b/>
                <w:bCs/>
              </w:rPr>
              <w:t>«0.01</w:t>
            </w:r>
            <w:r w:rsidRPr="00846504">
              <w:rPr>
                <w:b/>
                <w:bCs/>
              </w:rPr>
              <w:t>»</w:t>
            </w:r>
          </w:p>
          <w:p w:rsidR="00E34C43" w:rsidRPr="00E34C43" w:rsidRDefault="00E34C43" w:rsidP="00350450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1.0</w:t>
            </w:r>
            <w:r w:rsidRPr="00846504">
              <w:rPr>
                <w:b/>
                <w:bCs/>
              </w:rPr>
              <w:t>»</w:t>
            </w:r>
          </w:p>
        </w:tc>
      </w:tr>
      <w:tr w:rsidR="00E34C43" w:rsidRPr="00846504" w:rsidTr="00783B6F">
        <w:tc>
          <w:tcPr>
            <w:tcW w:w="2660" w:type="dxa"/>
          </w:tcPr>
          <w:p w:rsidR="00E34C43" w:rsidRPr="00846504" w:rsidRDefault="00E34C43" w:rsidP="00350450">
            <w:pPr>
              <w:pStyle w:val="0"/>
            </w:pPr>
            <w:r>
              <w:lastRenderedPageBreak/>
              <w:t>Канал</w:t>
            </w:r>
            <w:r w:rsidRPr="00846504">
              <w:t xml:space="preserve"> № </w:t>
            </w:r>
            <w:r>
              <w:t>5</w:t>
            </w:r>
          </w:p>
        </w:tc>
        <w:tc>
          <w:tcPr>
            <w:tcW w:w="7760" w:type="dxa"/>
          </w:tcPr>
          <w:p w:rsidR="00E34C43" w:rsidRDefault="00E34C43" w:rsidP="00350450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2C5A8D" w:rsidRPr="002C5A8D">
              <w:rPr>
                <w:b/>
                <w:bCs/>
              </w:rPr>
              <w:t>1.3885</w:t>
            </w:r>
            <w:r w:rsidRPr="00846504">
              <w:rPr>
                <w:b/>
                <w:bCs/>
              </w:rPr>
              <w:t>»</w:t>
            </w:r>
          </w:p>
          <w:p w:rsidR="00E34C43" w:rsidRDefault="00E34C43" w:rsidP="00350450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2C5A8D" w:rsidRPr="002C5A8D">
              <w:rPr>
                <w:b/>
                <w:bCs/>
              </w:rPr>
              <w:t>2.0766</w:t>
            </w:r>
            <w:r w:rsidRPr="00846504">
              <w:rPr>
                <w:b/>
                <w:bCs/>
              </w:rPr>
              <w:t>»</w:t>
            </w:r>
          </w:p>
          <w:p w:rsidR="00E34C43" w:rsidRDefault="00E34C43" w:rsidP="00350450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«0.01</w:t>
            </w:r>
            <w:r w:rsidRPr="00846504">
              <w:rPr>
                <w:b/>
                <w:bCs/>
              </w:rPr>
              <w:t>»</w:t>
            </w:r>
          </w:p>
          <w:p w:rsidR="00E34C43" w:rsidRPr="00E34C43" w:rsidRDefault="00E34C43" w:rsidP="00350450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1.0</w:t>
            </w:r>
            <w:r w:rsidRPr="00846504">
              <w:rPr>
                <w:b/>
                <w:bCs/>
              </w:rPr>
              <w:t>»</w:t>
            </w:r>
          </w:p>
        </w:tc>
      </w:tr>
      <w:tr w:rsidR="00E34C43" w:rsidRPr="00846504" w:rsidTr="00783B6F">
        <w:tc>
          <w:tcPr>
            <w:tcW w:w="2660" w:type="dxa"/>
          </w:tcPr>
          <w:p w:rsidR="00E34C43" w:rsidRPr="00846504" w:rsidRDefault="00E34C43" w:rsidP="00350450">
            <w:pPr>
              <w:pStyle w:val="0"/>
            </w:pPr>
            <w:r>
              <w:t>Канал</w:t>
            </w:r>
            <w:r w:rsidRPr="00846504">
              <w:t xml:space="preserve"> № </w:t>
            </w:r>
            <w:r>
              <w:t>6</w:t>
            </w:r>
          </w:p>
        </w:tc>
        <w:tc>
          <w:tcPr>
            <w:tcW w:w="7760" w:type="dxa"/>
          </w:tcPr>
          <w:p w:rsidR="00E34C43" w:rsidRDefault="00E34C43" w:rsidP="00350450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2C5A8D" w:rsidRPr="002C5A8D">
              <w:rPr>
                <w:b/>
                <w:bCs/>
              </w:rPr>
              <w:t>9.9</w:t>
            </w:r>
            <w:r w:rsidRPr="00846504">
              <w:rPr>
                <w:b/>
                <w:bCs/>
              </w:rPr>
              <w:t>»</w:t>
            </w:r>
          </w:p>
          <w:p w:rsidR="00E34C43" w:rsidRDefault="00E34C43" w:rsidP="00350450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2C5A8D" w:rsidRPr="002C5A8D">
              <w:rPr>
                <w:b/>
                <w:bCs/>
              </w:rPr>
              <w:t>19.98</w:t>
            </w:r>
            <w:r w:rsidRPr="00846504">
              <w:rPr>
                <w:b/>
                <w:bCs/>
              </w:rPr>
              <w:t>»</w:t>
            </w:r>
          </w:p>
          <w:p w:rsidR="00E34C43" w:rsidRDefault="00E34C43" w:rsidP="00350450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«0.01</w:t>
            </w:r>
            <w:r w:rsidRPr="00846504">
              <w:rPr>
                <w:b/>
                <w:bCs/>
              </w:rPr>
              <w:t>»</w:t>
            </w:r>
          </w:p>
          <w:p w:rsidR="00E34C43" w:rsidRPr="00E34C43" w:rsidRDefault="00E34C43" w:rsidP="00350450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1.0</w:t>
            </w:r>
            <w:r w:rsidRPr="00846504">
              <w:rPr>
                <w:b/>
                <w:bCs/>
              </w:rPr>
              <w:t>»</w:t>
            </w:r>
          </w:p>
        </w:tc>
      </w:tr>
    </w:tbl>
    <w:p w:rsidR="00783B6F" w:rsidRPr="00783B6F" w:rsidRDefault="00783B6F" w:rsidP="00783B6F"/>
    <w:p w:rsidR="00A80588" w:rsidRPr="00A80588" w:rsidRDefault="00783B6F" w:rsidP="00783B6F">
      <w:pPr>
        <w:pStyle w:val="a8"/>
      </w:pPr>
      <w:r>
        <w:rPr>
          <w:noProof/>
        </w:rPr>
        <w:drawing>
          <wp:inline distT="0" distB="0" distL="0" distR="0" wp14:anchorId="504D6DE0" wp14:editId="457D1346">
            <wp:extent cx="6152515" cy="2489835"/>
            <wp:effectExtent l="0" t="0" r="63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B6F" w:rsidRDefault="00783B6F" w:rsidP="00783B6F">
      <w:pPr>
        <w:pStyle w:val="a4"/>
      </w:pPr>
      <w:bookmarkStart w:id="58" w:name="_Ref278313607"/>
      <w:bookmarkStart w:id="59" w:name="_Ref278313651"/>
      <w:bookmarkStart w:id="60" w:name="_Toc400496533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20</w:t>
      </w:r>
      <w:r w:rsidR="00C43823">
        <w:rPr>
          <w:noProof/>
        </w:rPr>
        <w:fldChar w:fldCharType="end"/>
      </w:r>
      <w:bookmarkEnd w:id="58"/>
      <w:r w:rsidR="002C5A8D">
        <w:t xml:space="preserve">. Параметры канала </w:t>
      </w:r>
      <w:r>
        <w:t>на входе в проточную часть ПТУ</w:t>
      </w:r>
      <w:bookmarkEnd w:id="59"/>
      <w:bookmarkEnd w:id="60"/>
    </w:p>
    <w:p w:rsidR="00E130CA" w:rsidRDefault="00E130CA" w:rsidP="007A5C3E">
      <w:r>
        <w:t>Сейчас нам важно задать</w:t>
      </w:r>
      <w:r w:rsidR="00972C83">
        <w:t xml:space="preserve"> верные гидравлические диаметры,</w:t>
      </w:r>
      <w:r>
        <w:t xml:space="preserve"> проходные сечения </w:t>
      </w:r>
      <w:r w:rsidR="00972C83">
        <w:t xml:space="preserve">и </w:t>
      </w:r>
      <w:r>
        <w:t>поверхности теплообмена, на остальные параметры пока можно не обращать внимания. Задайте также материал для трубопроводов проточной части – «Ст20». Это влияет на теплообмен.</w:t>
      </w:r>
    </w:p>
    <w:p w:rsidR="00E130CA" w:rsidRDefault="00A02865" w:rsidP="007A5C3E">
      <w:r>
        <w:t>Для трубопроводов отборов задайте следующие свойства: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660"/>
        <w:gridCol w:w="7760"/>
      </w:tblGrid>
      <w:tr w:rsidR="00A02865" w:rsidTr="00350450">
        <w:tc>
          <w:tcPr>
            <w:tcW w:w="2660" w:type="dxa"/>
          </w:tcPr>
          <w:p w:rsidR="00A02865" w:rsidRPr="00846504" w:rsidRDefault="00A02865" w:rsidP="00350450">
            <w:pPr>
              <w:pStyle w:val="0"/>
            </w:pPr>
            <w:r>
              <w:t>Канал</w:t>
            </w:r>
            <w:r w:rsidRPr="00846504">
              <w:t xml:space="preserve"> </w:t>
            </w:r>
            <w:r>
              <w:t xml:space="preserve">отбора </w:t>
            </w:r>
            <w:r w:rsidRPr="00846504">
              <w:t>№ 1</w:t>
            </w:r>
          </w:p>
        </w:tc>
        <w:tc>
          <w:tcPr>
            <w:tcW w:w="7760" w:type="dxa"/>
          </w:tcPr>
          <w:p w:rsidR="00A02865" w:rsidRDefault="00A02865" w:rsidP="00350450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7C47D7" w:rsidRPr="007C47D7">
              <w:rPr>
                <w:b/>
                <w:bCs/>
              </w:rPr>
              <w:t>0.25</w:t>
            </w:r>
            <w:r w:rsidRPr="00846504">
              <w:rPr>
                <w:b/>
                <w:bCs/>
              </w:rPr>
              <w:t>»</w:t>
            </w:r>
          </w:p>
          <w:p w:rsidR="00A02865" w:rsidRDefault="00A02865" w:rsidP="00350450">
            <w:pPr>
              <w:pStyle w:val="0"/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7C47D7" w:rsidRPr="007C47D7">
              <w:rPr>
                <w:b/>
                <w:bCs/>
              </w:rPr>
              <w:t>0.0490</w:t>
            </w:r>
            <w:r w:rsidR="007C47D7">
              <w:rPr>
                <w:b/>
                <w:bCs/>
              </w:rPr>
              <w:t>8</w:t>
            </w:r>
            <w:r w:rsidR="007C47D7" w:rsidRPr="007C47D7"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A02865" w:rsidRDefault="00A02865" w:rsidP="00350450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23473F" w:rsidRPr="0023473F">
              <w:rPr>
                <w:b/>
                <w:bCs/>
              </w:rPr>
              <w:t>3.92</w:t>
            </w:r>
            <w:r w:rsidR="0023473F"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A02865" w:rsidRDefault="00A02865" w:rsidP="00350450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  <w:p w:rsidR="00A02865" w:rsidRPr="00AB7C46" w:rsidRDefault="00A02865" w:rsidP="00350450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="0023473F" w:rsidRPr="0023473F">
              <w:rPr>
                <w:b/>
                <w:bCs/>
              </w:rPr>
              <w:t>0.002</w:t>
            </w:r>
            <w:r w:rsidRPr="00846504">
              <w:rPr>
                <w:b/>
                <w:bCs/>
              </w:rPr>
              <w:t>»</w:t>
            </w:r>
          </w:p>
        </w:tc>
      </w:tr>
      <w:tr w:rsidR="00A02865" w:rsidRPr="00846504" w:rsidTr="00350450">
        <w:tc>
          <w:tcPr>
            <w:tcW w:w="2660" w:type="dxa"/>
          </w:tcPr>
          <w:p w:rsidR="00A02865" w:rsidRPr="00846504" w:rsidRDefault="00A02865" w:rsidP="00350450">
            <w:pPr>
              <w:pStyle w:val="0"/>
            </w:pPr>
            <w:r>
              <w:t>Канал отбора</w:t>
            </w:r>
            <w:r w:rsidRPr="00846504">
              <w:t xml:space="preserve"> № </w:t>
            </w:r>
            <w:r>
              <w:t>2</w:t>
            </w:r>
          </w:p>
        </w:tc>
        <w:tc>
          <w:tcPr>
            <w:tcW w:w="7760" w:type="dxa"/>
          </w:tcPr>
          <w:p w:rsidR="00A02865" w:rsidRDefault="00A02865" w:rsidP="00350450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3C3B5E" w:rsidRPr="003C3B5E">
              <w:rPr>
                <w:b/>
                <w:bCs/>
              </w:rPr>
              <w:t>0.5</w:t>
            </w:r>
            <w:r w:rsidRPr="00846504">
              <w:rPr>
                <w:b/>
                <w:bCs/>
              </w:rPr>
              <w:t>»</w:t>
            </w:r>
          </w:p>
          <w:p w:rsidR="00A02865" w:rsidRDefault="00A02865" w:rsidP="00350450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A14C9B" w:rsidRPr="00A14C9B">
              <w:rPr>
                <w:b/>
                <w:bCs/>
              </w:rPr>
              <w:t>0.1963</w:t>
            </w:r>
            <w:r w:rsidRPr="00846504">
              <w:rPr>
                <w:b/>
                <w:bCs/>
              </w:rPr>
              <w:t>»</w:t>
            </w:r>
          </w:p>
          <w:p w:rsidR="00A02865" w:rsidRDefault="00A02865" w:rsidP="00350450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="00780BA2" w:rsidRPr="00780BA2">
              <w:rPr>
                <w:b/>
                <w:bCs/>
              </w:rPr>
              <w:t>0.002</w:t>
            </w:r>
            <w:r w:rsidRPr="00846504">
              <w:rPr>
                <w:b/>
                <w:bCs/>
              </w:rPr>
              <w:t>»</w:t>
            </w:r>
          </w:p>
          <w:p w:rsidR="00A02865" w:rsidRPr="00E34C43" w:rsidRDefault="00A02865" w:rsidP="00780BA2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780BA2" w:rsidRPr="00780BA2">
              <w:rPr>
                <w:b/>
                <w:bCs/>
              </w:rPr>
              <w:t>3.92</w:t>
            </w:r>
            <w:r w:rsidR="00780BA2"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</w:tc>
      </w:tr>
      <w:tr w:rsidR="00A02865" w:rsidRPr="00846504" w:rsidTr="00350450">
        <w:tc>
          <w:tcPr>
            <w:tcW w:w="2660" w:type="dxa"/>
          </w:tcPr>
          <w:p w:rsidR="00A02865" w:rsidRPr="00846504" w:rsidRDefault="00A02865" w:rsidP="00350450">
            <w:pPr>
              <w:pStyle w:val="0"/>
            </w:pPr>
            <w:r>
              <w:t>Канал</w:t>
            </w:r>
            <w:r w:rsidRPr="00846504">
              <w:t xml:space="preserve"> </w:t>
            </w:r>
            <w:r>
              <w:t xml:space="preserve">отбора </w:t>
            </w:r>
            <w:r w:rsidRPr="00846504">
              <w:t xml:space="preserve">№ </w:t>
            </w:r>
            <w:r>
              <w:t>3</w:t>
            </w:r>
          </w:p>
        </w:tc>
        <w:tc>
          <w:tcPr>
            <w:tcW w:w="7760" w:type="dxa"/>
          </w:tcPr>
          <w:p w:rsidR="00A02865" w:rsidRDefault="00A02865" w:rsidP="00350450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C41A86" w:rsidRPr="00C41A86">
              <w:rPr>
                <w:b/>
                <w:bCs/>
              </w:rPr>
              <w:t>0.35</w:t>
            </w:r>
            <w:r w:rsidRPr="00846504">
              <w:rPr>
                <w:b/>
                <w:bCs/>
              </w:rPr>
              <w:t>»</w:t>
            </w:r>
          </w:p>
          <w:p w:rsidR="00A02865" w:rsidRDefault="00A02865" w:rsidP="00350450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C41A86" w:rsidRPr="00C41A86">
              <w:rPr>
                <w:b/>
                <w:bCs/>
              </w:rPr>
              <w:t>0.096211</w:t>
            </w:r>
            <w:r w:rsidRPr="00846504">
              <w:rPr>
                <w:b/>
                <w:bCs/>
              </w:rPr>
              <w:t>»</w:t>
            </w:r>
          </w:p>
          <w:p w:rsidR="00A02865" w:rsidRDefault="00A02865" w:rsidP="00350450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«0.0</w:t>
            </w:r>
            <w:r w:rsidR="00826731">
              <w:rPr>
                <w:b/>
                <w:bCs/>
              </w:rPr>
              <w:t>0</w:t>
            </w:r>
            <w:r w:rsidR="00C41A86"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  <w:p w:rsidR="00A02865" w:rsidRPr="00E34C43" w:rsidRDefault="00A02865" w:rsidP="00C41A86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C41A86" w:rsidRPr="00C41A86">
              <w:rPr>
                <w:b/>
                <w:bCs/>
              </w:rPr>
              <w:t>5.4978</w:t>
            </w:r>
            <w:r w:rsidRPr="00846504">
              <w:rPr>
                <w:b/>
                <w:bCs/>
              </w:rPr>
              <w:t>»</w:t>
            </w:r>
          </w:p>
        </w:tc>
      </w:tr>
    </w:tbl>
    <w:p w:rsidR="00007200" w:rsidRDefault="00007200" w:rsidP="00007200"/>
    <w:p w:rsidR="00A02865" w:rsidRDefault="00007200" w:rsidP="00160F8A">
      <w:pPr>
        <w:pStyle w:val="3"/>
        <w:ind w:left="1418" w:hanging="698"/>
      </w:pPr>
      <w:bookmarkStart w:id="61" w:name="_Toc400496351"/>
      <w:r w:rsidRPr="0033138B">
        <w:t>Задвижки</w:t>
      </w:r>
      <w:bookmarkEnd w:id="61"/>
    </w:p>
    <w:p w:rsidR="00007200" w:rsidRDefault="00007200" w:rsidP="00007200">
      <w:r>
        <w:t xml:space="preserve">Теперь, задайте для всех задвижек начальное положение в процентах, равное 5. Имя файла с характеристикой – </w:t>
      </w:r>
      <w:r w:rsidRPr="00FE23A8">
        <w:rPr>
          <w:rStyle w:val="a9"/>
        </w:rPr>
        <w:t>«Линейная»</w:t>
      </w:r>
      <w:r w:rsidR="00C70366">
        <w:t>,</w:t>
      </w:r>
      <w:r>
        <w:t xml:space="preserve"> см. </w:t>
      </w:r>
      <w:r>
        <w:fldChar w:fldCharType="begin"/>
      </w:r>
      <w:r>
        <w:instrText xml:space="preserve"> REF _Ref278315449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21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_Ref278315451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22</w:t>
      </w:r>
      <w:r>
        <w:fldChar w:fldCharType="end"/>
      </w:r>
      <w:r>
        <w:t>.</w:t>
      </w:r>
    </w:p>
    <w:p w:rsidR="00007200" w:rsidRDefault="00007200" w:rsidP="00007200">
      <w:r>
        <w:rPr>
          <w:noProof/>
        </w:rPr>
        <w:lastRenderedPageBreak/>
        <w:drawing>
          <wp:inline distT="0" distB="0" distL="0" distR="0" wp14:anchorId="6A5949A8" wp14:editId="7E6B9B14">
            <wp:extent cx="6152515" cy="3477260"/>
            <wp:effectExtent l="0" t="0" r="63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00" w:rsidRDefault="00007200" w:rsidP="00007200">
      <w:pPr>
        <w:pStyle w:val="a4"/>
      </w:pPr>
      <w:bookmarkStart w:id="62" w:name="_Ref278315449"/>
      <w:bookmarkStart w:id="63" w:name="_Toc40049653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21</w:t>
      </w:r>
      <w:r w:rsidR="00C43823">
        <w:rPr>
          <w:noProof/>
        </w:rPr>
        <w:fldChar w:fldCharType="end"/>
      </w:r>
      <w:bookmarkEnd w:id="62"/>
      <w:r>
        <w:t>. Одновременное выделение всех задвижек на схеме</w:t>
      </w:r>
      <w:bookmarkEnd w:id="63"/>
    </w:p>
    <w:p w:rsidR="00007200" w:rsidRPr="00007200" w:rsidRDefault="00007200" w:rsidP="00007200">
      <w:r>
        <w:t xml:space="preserve">Во многих случаях требуется задать одинаковые </w:t>
      </w:r>
      <w:r w:rsidR="00455699">
        <w:t xml:space="preserve">значения (одних и тех же свойств) </w:t>
      </w:r>
      <w:r>
        <w:t>для нескольких элементов схемы.</w:t>
      </w:r>
      <w:r w:rsidR="00455699">
        <w:t xml:space="preserve"> В нашем примере нужно для четырёх задвижек задать одно и то же начальное положение, и одинаковую характеристику. Можно, конечно, по очереди задать для каждой задвижки нужные значения. Но лучше (быстрее) сначала выделить все задвижки и, нажав правую кнопку и зайдя в диалоговое окно «Свойства», задать сразу для всех задвижек 5% положение и линейную характеристику (см. </w:t>
      </w:r>
      <w:r w:rsidR="00455699">
        <w:fldChar w:fldCharType="begin"/>
      </w:r>
      <w:r w:rsidR="00455699">
        <w:instrText xml:space="preserve"> REF _Ref278315449 </w:instrText>
      </w:r>
      <w:r w:rsidR="00CF2E92">
        <w:instrText xml:space="preserve">\* Lower \h </w:instrText>
      </w:r>
      <w:r w:rsidR="00455699">
        <w:fldChar w:fldCharType="separate"/>
      </w:r>
      <w:r w:rsidR="002C5747">
        <w:t xml:space="preserve">рисунок </w:t>
      </w:r>
      <w:r w:rsidR="002C5747">
        <w:rPr>
          <w:noProof/>
        </w:rPr>
        <w:t>21</w:t>
      </w:r>
      <w:r w:rsidR="00455699">
        <w:fldChar w:fldCharType="end"/>
      </w:r>
      <w:r w:rsidR="00455699">
        <w:t xml:space="preserve"> и </w:t>
      </w:r>
      <w:r w:rsidR="00455699">
        <w:fldChar w:fldCharType="begin"/>
      </w:r>
      <w:r w:rsidR="00455699">
        <w:instrText xml:space="preserve"> REF _Ref278315451 </w:instrText>
      </w:r>
      <w:r w:rsidR="00CF2E92">
        <w:instrText xml:space="preserve">\* Lower \h </w:instrText>
      </w:r>
      <w:r w:rsidR="00455699">
        <w:fldChar w:fldCharType="separate"/>
      </w:r>
      <w:r w:rsidR="002C5747">
        <w:t xml:space="preserve">рисунок </w:t>
      </w:r>
      <w:r w:rsidR="002C5747">
        <w:rPr>
          <w:noProof/>
        </w:rPr>
        <w:t>22</w:t>
      </w:r>
      <w:r w:rsidR="00455699">
        <w:fldChar w:fldCharType="end"/>
      </w:r>
      <w:r w:rsidR="00455699">
        <w:t>).</w:t>
      </w:r>
      <w:r w:rsidR="00972C83">
        <w:t xml:space="preserve"> Обратите внимание, что при одновременном выделении четырёх задвижек и задании свойств в заголовке диалогового окна «Свойства» выведены названия всех выбранных задвижек.</w:t>
      </w:r>
    </w:p>
    <w:p w:rsidR="009716FC" w:rsidRPr="007A5C3E" w:rsidRDefault="006443EF" w:rsidP="00007200">
      <w:pPr>
        <w:pStyle w:val="a8"/>
      </w:pPr>
      <w:r>
        <w:rPr>
          <w:noProof/>
        </w:rPr>
        <w:drawing>
          <wp:inline distT="0" distB="0" distL="0" distR="0" wp14:anchorId="0129416F" wp14:editId="26BFF9D8">
            <wp:extent cx="3475990" cy="2582545"/>
            <wp:effectExtent l="0" t="0" r="0" b="8255"/>
            <wp:docPr id="298" name="Рисунок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99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200" w:rsidRDefault="00007200" w:rsidP="00007200">
      <w:pPr>
        <w:pStyle w:val="a4"/>
      </w:pPr>
      <w:bookmarkStart w:id="64" w:name="_Ref278315451"/>
      <w:bookmarkStart w:id="65" w:name="_Toc40049653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22</w:t>
      </w:r>
      <w:r w:rsidR="00C43823">
        <w:rPr>
          <w:noProof/>
        </w:rPr>
        <w:fldChar w:fldCharType="end"/>
      </w:r>
      <w:bookmarkEnd w:id="64"/>
      <w:r>
        <w:t>. Одновременное задание свойств для всех четырёх задвижек</w:t>
      </w:r>
      <w:bookmarkEnd w:id="65"/>
    </w:p>
    <w:p w:rsidR="008139AA" w:rsidRDefault="00493EFD" w:rsidP="0033138B">
      <w:pPr>
        <w:pStyle w:val="3"/>
      </w:pPr>
      <w:bookmarkStart w:id="66" w:name="_Toc400496352"/>
      <w:r>
        <w:t>Контроль параметров ТРР</w:t>
      </w:r>
      <w:bookmarkEnd w:id="66"/>
    </w:p>
    <w:p w:rsidR="00493EFD" w:rsidRDefault="00493EFD" w:rsidP="00493EFD">
      <w:r>
        <w:t>Теперь, при условии</w:t>
      </w:r>
      <w:r w:rsidR="006443EF">
        <w:t>,</w:t>
      </w:r>
      <w:r>
        <w:t xml:space="preserve"> что вы всё сделали верно и без ошибок, схема готова для нормальной работы и расчета </w:t>
      </w:r>
      <w:r w:rsidR="00CF3FB6">
        <w:t>модели</w:t>
      </w:r>
      <w:r>
        <w:t xml:space="preserve"> проточной части турбины. Но, для просмотра значений тех или иных па</w:t>
      </w:r>
      <w:r>
        <w:lastRenderedPageBreak/>
        <w:t>раметров в процессе расчета, нам нужно вывести эти параметры на графики и</w:t>
      </w:r>
      <w:r w:rsidRPr="00493EFD">
        <w:t>/</w:t>
      </w:r>
      <w:r>
        <w:t>или на схемное окно. Воспользуемся</w:t>
      </w:r>
      <w:r w:rsidRPr="00493EFD">
        <w:t xml:space="preserve"> </w:t>
      </w:r>
      <w:r>
        <w:t xml:space="preserve">элементами вкладки </w:t>
      </w:r>
      <w:r w:rsidRPr="00FE23A8">
        <w:rPr>
          <w:rStyle w:val="a9"/>
        </w:rPr>
        <w:t>«Контроль параметров ТРР»</w:t>
      </w:r>
      <w:r>
        <w:t>:</w:t>
      </w:r>
    </w:p>
    <w:p w:rsidR="00493EFD" w:rsidRDefault="00493EFD" w:rsidP="005417AD">
      <w:r>
        <w:t xml:space="preserve">Выберите элемент </w:t>
      </w:r>
      <w:r w:rsidRPr="00FE23A8">
        <w:rPr>
          <w:rStyle w:val="a9"/>
        </w:rPr>
        <w:t>«Контроль G в канале»</w:t>
      </w:r>
      <w:r>
        <w:t xml:space="preserve"> </w:t>
      </w:r>
      <w:r w:rsidRPr="00493EFD">
        <w:t>(</w:t>
      </w:r>
      <w:r>
        <w:t>контроль массового расхода в канале</w:t>
      </w:r>
      <w:r w:rsidRPr="00493EFD">
        <w:t>)</w:t>
      </w:r>
      <w:r>
        <w:t>, поместите его на схему на первый канал ТРР.</w:t>
      </w:r>
      <w:r w:rsidR="00350450">
        <w:t xml:space="preserve"> При этом убедитесь, что владельцем вновь помещенного элемента </w:t>
      </w:r>
      <w:r w:rsidR="00350450" w:rsidRPr="00FE23A8">
        <w:rPr>
          <w:rStyle w:val="a9"/>
        </w:rPr>
        <w:t xml:space="preserve">«Контроль G в канале» </w:t>
      </w:r>
      <w:r w:rsidR="00350450">
        <w:t xml:space="preserve">является именно этот канал (см. </w:t>
      </w:r>
      <w:r w:rsidR="00350450">
        <w:fldChar w:fldCharType="begin"/>
      </w:r>
      <w:r w:rsidR="00350450">
        <w:instrText xml:space="preserve"> REF _Ref279612420 </w:instrText>
      </w:r>
      <w:r w:rsidR="00CF2E92">
        <w:instrText xml:space="preserve">\* Lower \h </w:instrText>
      </w:r>
      <w:r w:rsidR="00350450">
        <w:fldChar w:fldCharType="separate"/>
      </w:r>
      <w:r w:rsidR="002C5747">
        <w:t xml:space="preserve">рисунок </w:t>
      </w:r>
      <w:r w:rsidR="002C5747">
        <w:rPr>
          <w:noProof/>
        </w:rPr>
        <w:t>23</w:t>
      </w:r>
      <w:r w:rsidR="00350450">
        <w:fldChar w:fldCharType="end"/>
      </w:r>
      <w:r w:rsidR="00350450">
        <w:t>).</w:t>
      </w:r>
    </w:p>
    <w:p w:rsidR="00493EFD" w:rsidRPr="00493EFD" w:rsidRDefault="00350450" w:rsidP="00350450">
      <w:pPr>
        <w:pStyle w:val="a8"/>
      </w:pPr>
      <w:r>
        <w:rPr>
          <w:noProof/>
        </w:rPr>
        <w:drawing>
          <wp:inline distT="0" distB="0" distL="0" distR="0" wp14:anchorId="2DE0A7FE" wp14:editId="1E99760F">
            <wp:extent cx="6477000" cy="3657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450" w:rsidRDefault="00350450" w:rsidP="00350450">
      <w:pPr>
        <w:pStyle w:val="a4"/>
      </w:pPr>
      <w:bookmarkStart w:id="67" w:name="_Ref279612420"/>
      <w:bookmarkStart w:id="68" w:name="_Toc40049653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23</w:t>
      </w:r>
      <w:r w:rsidR="00C43823">
        <w:rPr>
          <w:noProof/>
        </w:rPr>
        <w:fldChar w:fldCharType="end"/>
      </w:r>
      <w:bookmarkEnd w:id="67"/>
      <w:r>
        <w:t xml:space="preserve">. Контроль </w:t>
      </w:r>
      <w:r>
        <w:rPr>
          <w:lang w:val="en-US"/>
        </w:rPr>
        <w:t>G</w:t>
      </w:r>
      <w:r w:rsidRPr="00350450">
        <w:t xml:space="preserve"> </w:t>
      </w:r>
      <w:r>
        <w:t>в первом канале</w:t>
      </w:r>
      <w:bookmarkEnd w:id="68"/>
    </w:p>
    <w:p w:rsidR="00350450" w:rsidRPr="00350450" w:rsidRDefault="00350450" w:rsidP="0033138B">
      <w:r>
        <w:t>Зайдите в свойства элемента и измените два его параметра:</w:t>
      </w:r>
      <w:r w:rsidR="00672D6B">
        <w:t xml:space="preserve"> </w:t>
      </w:r>
      <w:r w:rsidRPr="00FE23A8">
        <w:rPr>
          <w:rStyle w:val="a9"/>
        </w:rPr>
        <w:t>«Текст»</w:t>
      </w:r>
      <w:r>
        <w:t xml:space="preserve"> замените на </w:t>
      </w:r>
      <w:r w:rsidRPr="00FE23A8">
        <w:rPr>
          <w:rStyle w:val="a9"/>
        </w:rPr>
        <w:t>«G[т/ч]»</w:t>
      </w:r>
      <w:r>
        <w:t xml:space="preserve">, а </w:t>
      </w:r>
      <w:r w:rsidRPr="00FE23A8">
        <w:rPr>
          <w:rStyle w:val="a9"/>
        </w:rPr>
        <w:t>«Имена выводимых параметров»</w:t>
      </w:r>
      <w:r>
        <w:t xml:space="preserve"> – на </w:t>
      </w:r>
      <w:r w:rsidRPr="00FE23A8">
        <w:rPr>
          <w:rStyle w:val="a9"/>
        </w:rPr>
        <w:t>«g*3.6»</w:t>
      </w:r>
      <w:r w:rsidRPr="00350450">
        <w:t>.</w:t>
      </w:r>
      <w:r w:rsidR="00672D6B">
        <w:t xml:space="preserve"> Этим мы изменили единицы измерения для вывода масового расхода. Внутри кода ТРР расход считается в килограммах в секунду, а на схемное окно выводить будем с коэффициентом 3,6 </w:t>
      </w:r>
      <w:r w:rsidR="00672D6B">
        <w:rPr>
          <w:lang w:val="en-US"/>
        </w:rPr>
        <w:t>c</w:t>
      </w:r>
      <w:r w:rsidR="00672D6B" w:rsidRPr="00672D6B">
        <w:t>/</w:t>
      </w:r>
      <w:r w:rsidR="00672D6B">
        <w:t>(кг</w:t>
      </w:r>
      <w:r w:rsidR="00672D6B" w:rsidRPr="00672D6B">
        <w:t>/</w:t>
      </w:r>
      <w:r w:rsidR="00672D6B">
        <w:t>т)</w:t>
      </w:r>
      <w:r w:rsidR="00672D6B" w:rsidRPr="00672D6B">
        <w:t xml:space="preserve"> </w:t>
      </w:r>
      <w:r w:rsidR="00672D6B">
        <w:t>= 3600</w:t>
      </w:r>
      <w:r w:rsidR="00672D6B" w:rsidRPr="00672D6B">
        <w:t xml:space="preserve"> </w:t>
      </w:r>
      <w:r w:rsidR="00672D6B">
        <w:rPr>
          <w:lang w:val="en-US"/>
        </w:rPr>
        <w:t>c</w:t>
      </w:r>
      <w:r w:rsidR="00672D6B">
        <w:t xml:space="preserve"> </w:t>
      </w:r>
      <w:r w:rsidR="00672D6B" w:rsidRPr="00672D6B">
        <w:t>/</w:t>
      </w:r>
      <w:r w:rsidR="00672D6B">
        <w:t xml:space="preserve"> </w:t>
      </w:r>
      <w:r w:rsidR="00672D6B" w:rsidRPr="00672D6B">
        <w:t>1000</w:t>
      </w:r>
      <w:r w:rsidR="00672D6B">
        <w:t xml:space="preserve"> кг</w:t>
      </w:r>
      <w:r w:rsidR="00672D6B" w:rsidRPr="00672D6B">
        <w:t>/</w:t>
      </w:r>
      <w:r w:rsidR="00672D6B">
        <w:t xml:space="preserve">т (см. </w:t>
      </w:r>
      <w:r w:rsidR="00672D6B">
        <w:fldChar w:fldCharType="begin"/>
      </w:r>
      <w:r w:rsidR="00672D6B">
        <w:instrText xml:space="preserve"> REF _Ref279612855 </w:instrText>
      </w:r>
      <w:r w:rsidR="00CF2E92">
        <w:instrText xml:space="preserve">\* Lower \h </w:instrText>
      </w:r>
      <w:r w:rsidR="00672D6B">
        <w:fldChar w:fldCharType="separate"/>
      </w:r>
      <w:r w:rsidR="002C5747">
        <w:t xml:space="preserve">рисунок </w:t>
      </w:r>
      <w:r w:rsidR="002C5747">
        <w:rPr>
          <w:noProof/>
        </w:rPr>
        <w:t>24</w:t>
      </w:r>
      <w:r w:rsidR="00672D6B">
        <w:fldChar w:fldCharType="end"/>
      </w:r>
      <w:r w:rsidR="00672D6B">
        <w:t>).</w:t>
      </w:r>
    </w:p>
    <w:p w:rsidR="00350450" w:rsidRDefault="00672D6B" w:rsidP="00350450">
      <w:pPr>
        <w:pStyle w:val="a8"/>
      </w:pPr>
      <w:r>
        <w:rPr>
          <w:noProof/>
        </w:rPr>
        <w:drawing>
          <wp:inline distT="0" distB="0" distL="0" distR="0" wp14:anchorId="0052D0D1" wp14:editId="042195F8">
            <wp:extent cx="4505325" cy="12763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D6B" w:rsidRDefault="00672D6B" w:rsidP="00672D6B">
      <w:pPr>
        <w:pStyle w:val="a4"/>
      </w:pPr>
      <w:bookmarkStart w:id="69" w:name="_Ref279612855"/>
      <w:bookmarkStart w:id="70" w:name="_Toc40049653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24</w:t>
      </w:r>
      <w:r w:rsidR="00C43823">
        <w:rPr>
          <w:noProof/>
        </w:rPr>
        <w:fldChar w:fldCharType="end"/>
      </w:r>
      <w:bookmarkEnd w:id="69"/>
      <w:r>
        <w:t xml:space="preserve">. Перевод в тонны в час, «Контроль </w:t>
      </w:r>
      <w:r>
        <w:rPr>
          <w:lang w:val="en-US"/>
        </w:rPr>
        <w:t>G</w:t>
      </w:r>
      <w:r w:rsidRPr="00350450">
        <w:t xml:space="preserve"> </w:t>
      </w:r>
      <w:r>
        <w:t>в канале»</w:t>
      </w:r>
      <w:bookmarkEnd w:id="70"/>
    </w:p>
    <w:p w:rsidR="0033138B" w:rsidRPr="0033138B" w:rsidRDefault="00350450" w:rsidP="00672D6B">
      <w:r>
        <w:t>Проделайте аналогичные манипуляции для всех каналов</w:t>
      </w:r>
      <w:r w:rsidR="00672D6B">
        <w:t>, можно при помощи копирования только что размещенного элемента</w:t>
      </w:r>
      <w:r>
        <w:t xml:space="preserve">. </w:t>
      </w:r>
      <w:r w:rsidR="00672D6B">
        <w:t xml:space="preserve">Следите за </w:t>
      </w:r>
      <w:r w:rsidR="005417AD">
        <w:t xml:space="preserve">корректностью задания </w:t>
      </w:r>
      <w:r w:rsidR="00672D6B">
        <w:t>владельц</w:t>
      </w:r>
      <w:r w:rsidR="005417AD">
        <w:t>ев</w:t>
      </w:r>
      <w:r w:rsidR="00672D6B">
        <w:t xml:space="preserve"> размещаемых элементов. </w:t>
      </w:r>
      <w:r>
        <w:t xml:space="preserve">Результат должен быть похож на </w:t>
      </w:r>
      <w:r w:rsidR="00B57D81">
        <w:fldChar w:fldCharType="begin"/>
      </w:r>
      <w:r w:rsidR="00B57D81">
        <w:instrText xml:space="preserve"> REF _Ref279613175 </w:instrText>
      </w:r>
      <w:r w:rsidR="00CF2E92">
        <w:instrText xml:space="preserve">\* Lower \h </w:instrText>
      </w:r>
      <w:r w:rsidR="00B57D81">
        <w:fldChar w:fldCharType="separate"/>
      </w:r>
      <w:r w:rsidR="002C5747">
        <w:t xml:space="preserve">рисунок </w:t>
      </w:r>
      <w:r w:rsidR="002C5747">
        <w:rPr>
          <w:noProof/>
        </w:rPr>
        <w:t>25</w:t>
      </w:r>
      <w:r w:rsidR="00B57D81">
        <w:fldChar w:fldCharType="end"/>
      </w:r>
      <w:r w:rsidR="00B57D81">
        <w:t>.</w:t>
      </w:r>
    </w:p>
    <w:p w:rsidR="008139AA" w:rsidRPr="007A5C3E" w:rsidRDefault="00B57D81" w:rsidP="00B57D81">
      <w:pPr>
        <w:pStyle w:val="a8"/>
      </w:pPr>
      <w:r>
        <w:rPr>
          <w:noProof/>
        </w:rPr>
        <w:lastRenderedPageBreak/>
        <w:drawing>
          <wp:inline distT="0" distB="0" distL="0" distR="0" wp14:anchorId="1782F120" wp14:editId="15690E4D">
            <wp:extent cx="6152515" cy="308864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81" w:rsidRDefault="00B57D81" w:rsidP="00B57D81">
      <w:pPr>
        <w:pStyle w:val="a4"/>
      </w:pPr>
      <w:bookmarkStart w:id="71" w:name="_Ref279613175"/>
      <w:bookmarkStart w:id="72" w:name="_Toc400496538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25</w:t>
      </w:r>
      <w:r w:rsidR="00C43823">
        <w:rPr>
          <w:noProof/>
        </w:rPr>
        <w:fldChar w:fldCharType="end"/>
      </w:r>
      <w:bookmarkEnd w:id="71"/>
      <w:r>
        <w:t xml:space="preserve">. Размещение элементов «Контроль </w:t>
      </w:r>
      <w:r>
        <w:rPr>
          <w:lang w:val="en-US"/>
        </w:rPr>
        <w:t>G</w:t>
      </w:r>
      <w:r w:rsidRPr="00350450">
        <w:t xml:space="preserve"> </w:t>
      </w:r>
      <w:r>
        <w:t>в канале» на схеме</w:t>
      </w:r>
      <w:bookmarkEnd w:id="72"/>
    </w:p>
    <w:p w:rsidR="008139AA" w:rsidRPr="006B592D" w:rsidRDefault="006B592D" w:rsidP="008139AA">
      <w:r>
        <w:t xml:space="preserve">Далее, уберите со схемы датчики давления и температуры в </w:t>
      </w:r>
      <w:r w:rsidRPr="00FE23A8">
        <w:rPr>
          <w:rStyle w:val="a9"/>
        </w:rPr>
        <w:t>«узлах Р»</w:t>
      </w:r>
      <w:r>
        <w:t xml:space="preserve"> (которые автоматически разместились на схеме при добавлении узлов). Нам они не понадобятся.</w:t>
      </w:r>
    </w:p>
    <w:p w:rsidR="008139AA" w:rsidRPr="007A5C3E" w:rsidRDefault="00C35B3D" w:rsidP="0031685B">
      <w:r>
        <w:t xml:space="preserve">Для всех граничных </w:t>
      </w:r>
      <w:r w:rsidR="00794E18">
        <w:t xml:space="preserve">и внутренних </w:t>
      </w:r>
      <w:r>
        <w:t>узлов</w:t>
      </w:r>
      <w:r w:rsidR="00794E18">
        <w:t xml:space="preserve"> </w:t>
      </w:r>
      <w:r>
        <w:t xml:space="preserve">воспользуемся элементом </w:t>
      </w:r>
      <w:r w:rsidRPr="00FE23A8">
        <w:rPr>
          <w:rStyle w:val="a9"/>
        </w:rPr>
        <w:t>«Контроль P, H, T в узле»</w:t>
      </w:r>
      <w:r>
        <w:t xml:space="preserve">. Разместите на схеме </w:t>
      </w:r>
      <w:r w:rsidR="00794E18">
        <w:t>10</w:t>
      </w:r>
      <w:r>
        <w:t xml:space="preserve"> таких элементов, см. </w:t>
      </w:r>
      <w:r w:rsidR="0040590D">
        <w:fldChar w:fldCharType="begin"/>
      </w:r>
      <w:r w:rsidR="0040590D">
        <w:instrText xml:space="preserve"> REF _Ref279613716 </w:instrText>
      </w:r>
      <w:r w:rsidR="00CF2E92">
        <w:instrText xml:space="preserve">\* Lower \h </w:instrText>
      </w:r>
      <w:r w:rsidR="0040590D">
        <w:fldChar w:fldCharType="separate"/>
      </w:r>
      <w:r w:rsidR="002C5747">
        <w:t xml:space="preserve">рисунок </w:t>
      </w:r>
      <w:r w:rsidR="002C5747">
        <w:rPr>
          <w:noProof/>
        </w:rPr>
        <w:t>26</w:t>
      </w:r>
      <w:r w:rsidR="0040590D">
        <w:fldChar w:fldCharType="end"/>
      </w:r>
      <w:r w:rsidR="0040590D">
        <w:t>. В процессе расчета здесь будут выводиться давление, энтальпия и температура в граничных узлах ТРР.</w:t>
      </w:r>
      <w:r w:rsidR="00794E18">
        <w:t xml:space="preserve"> Размещайте элементы аккуратно, следите также за владельцами этих элементов. Каждой точке должен соответствовать только один элемент.</w:t>
      </w:r>
    </w:p>
    <w:p w:rsidR="0031685B" w:rsidRPr="007A5C3E" w:rsidRDefault="00794E18" w:rsidP="0040590D">
      <w:pPr>
        <w:pStyle w:val="a8"/>
      </w:pPr>
      <w:r>
        <w:rPr>
          <w:noProof/>
        </w:rPr>
        <w:drawing>
          <wp:inline distT="0" distB="0" distL="0" distR="0" wp14:anchorId="7A565552" wp14:editId="5D141137">
            <wp:extent cx="6152515" cy="348615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90D" w:rsidRDefault="0040590D" w:rsidP="0040590D">
      <w:pPr>
        <w:pStyle w:val="a4"/>
      </w:pPr>
      <w:bookmarkStart w:id="73" w:name="_Ref279613716"/>
      <w:bookmarkStart w:id="74" w:name="_Toc400496539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26</w:t>
      </w:r>
      <w:r w:rsidR="00C43823">
        <w:rPr>
          <w:noProof/>
        </w:rPr>
        <w:fldChar w:fldCharType="end"/>
      </w:r>
      <w:bookmarkEnd w:id="73"/>
      <w:r>
        <w:t xml:space="preserve">. Размещение элементов «Контроль </w:t>
      </w:r>
      <w:r>
        <w:rPr>
          <w:lang w:val="en-US"/>
        </w:rPr>
        <w:t>P</w:t>
      </w:r>
      <w:r w:rsidRPr="0040590D">
        <w:t>,</w:t>
      </w:r>
      <w:r>
        <w:rPr>
          <w:lang w:val="en-US"/>
        </w:rPr>
        <w:t>H</w:t>
      </w:r>
      <w:r w:rsidRPr="0040590D">
        <w:t>,</w:t>
      </w:r>
      <w:r>
        <w:rPr>
          <w:lang w:val="en-US"/>
        </w:rPr>
        <w:t>T</w:t>
      </w:r>
      <w:r w:rsidRPr="0040590D">
        <w:t xml:space="preserve"> </w:t>
      </w:r>
      <w:r>
        <w:t>в узле» на схеме</w:t>
      </w:r>
      <w:bookmarkEnd w:id="74"/>
    </w:p>
    <w:p w:rsidR="00AC6849" w:rsidRDefault="00AC6849" w:rsidP="00B05692">
      <w:r>
        <w:t xml:space="preserve">Выведем еще частоту вращения ротора и текущую мощность генератора при помощи аналогичного механизма, только через меню </w:t>
      </w:r>
      <w:r w:rsidRPr="00FE23A8">
        <w:rPr>
          <w:rStyle w:val="a9"/>
        </w:rPr>
        <w:t>«Параметры»</w:t>
      </w:r>
      <w:r>
        <w:t xml:space="preserve"> для каждого элемента.</w:t>
      </w:r>
    </w:p>
    <w:p w:rsidR="00A94CED" w:rsidRDefault="00AC6849" w:rsidP="00A94CED">
      <w:r>
        <w:lastRenderedPageBreak/>
        <w:t xml:space="preserve">Нажмите левой кнопкой мыши на роторе и в появившемся всплывающем окне выберите пункт </w:t>
      </w:r>
      <w:r w:rsidRPr="00FE23A8">
        <w:rPr>
          <w:rStyle w:val="a9"/>
        </w:rPr>
        <w:t>«Параметры объекта»</w:t>
      </w:r>
      <w:r w:rsidR="00562F26">
        <w:t xml:space="preserve">. Появится маленькое окошко, в котором надо выбрать строку с параметром </w:t>
      </w:r>
      <w:r w:rsidR="00562F26" w:rsidRPr="00FE23A8">
        <w:rPr>
          <w:rStyle w:val="a9"/>
        </w:rPr>
        <w:t>«n_ (Частота вращения)»</w:t>
      </w:r>
      <w:r w:rsidR="00562F26">
        <w:t xml:space="preserve"> и нажать на кнопку </w:t>
      </w:r>
      <w:r w:rsidR="00562F26" w:rsidRPr="00FE23A8">
        <w:rPr>
          <w:rStyle w:val="a9"/>
        </w:rPr>
        <w:t>«Создать подписи»</w:t>
      </w:r>
      <w:r w:rsidR="00562F26">
        <w:t xml:space="preserve"> (с буковй «А», см. </w:t>
      </w:r>
      <w:r w:rsidR="00562F26">
        <w:fldChar w:fldCharType="begin"/>
      </w:r>
      <w:r w:rsidR="00562F26">
        <w:instrText xml:space="preserve"> REF _Ref279701572 </w:instrText>
      </w:r>
      <w:r w:rsidR="00CF2E92">
        <w:instrText xml:space="preserve">\* Lower \h </w:instrText>
      </w:r>
      <w:r w:rsidR="00562F26">
        <w:fldChar w:fldCharType="separate"/>
      </w:r>
      <w:r w:rsidR="002C5747">
        <w:t xml:space="preserve">рисунок </w:t>
      </w:r>
      <w:r w:rsidR="002C5747">
        <w:rPr>
          <w:noProof/>
        </w:rPr>
        <w:t>27</w:t>
      </w:r>
      <w:r w:rsidR="00562F26">
        <w:fldChar w:fldCharType="end"/>
      </w:r>
      <w:r w:rsidR="00562F26">
        <w:t>).</w:t>
      </w:r>
    </w:p>
    <w:p w:rsidR="00AC6849" w:rsidRDefault="00AC6849" w:rsidP="00AC6849">
      <w:pPr>
        <w:pStyle w:val="a8"/>
      </w:pPr>
      <w:r>
        <w:rPr>
          <w:noProof/>
        </w:rPr>
        <w:drawing>
          <wp:inline distT="0" distB="0" distL="0" distR="0" wp14:anchorId="65E55082" wp14:editId="294E69CA">
            <wp:extent cx="3200400" cy="1905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49" w:rsidRDefault="00AC6849" w:rsidP="00AC6849">
      <w:pPr>
        <w:pStyle w:val="a4"/>
      </w:pPr>
      <w:bookmarkStart w:id="75" w:name="_Ref279701572"/>
      <w:bookmarkStart w:id="76" w:name="_Toc400496540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27</w:t>
      </w:r>
      <w:r w:rsidR="00C43823">
        <w:rPr>
          <w:noProof/>
        </w:rPr>
        <w:fldChar w:fldCharType="end"/>
      </w:r>
      <w:bookmarkEnd w:id="75"/>
      <w:r>
        <w:t>. Параметры объекта «Ротор»</w:t>
      </w:r>
      <w:bookmarkEnd w:id="76"/>
    </w:p>
    <w:p w:rsidR="00AC6849" w:rsidRDefault="00A94CED" w:rsidP="00A94CED">
      <w:r>
        <w:t>В следующем окне всё оставьте как есть, для примера можно поменять саму подпись</w:t>
      </w:r>
      <w:r w:rsidR="004F4940">
        <w:t xml:space="preserve"> на </w:t>
      </w:r>
      <w:r w:rsidR="004F4940" w:rsidRPr="00FE23A8">
        <w:rPr>
          <w:rStyle w:val="a9"/>
        </w:rPr>
        <w:t>«Частота = »</w:t>
      </w:r>
      <w:r>
        <w:t>, см.</w:t>
      </w:r>
      <w:r w:rsidR="004F4940">
        <w:t xml:space="preserve"> </w:t>
      </w:r>
      <w:r w:rsidR="004F4940">
        <w:fldChar w:fldCharType="begin"/>
      </w:r>
      <w:r w:rsidR="004F4940">
        <w:instrText xml:space="preserve"> REF _Ref279701795 </w:instrText>
      </w:r>
      <w:r w:rsidR="00CF2E92">
        <w:instrText xml:space="preserve">\* Lower \h </w:instrText>
      </w:r>
      <w:r w:rsidR="004F4940">
        <w:fldChar w:fldCharType="separate"/>
      </w:r>
      <w:r w:rsidR="002C5747">
        <w:t xml:space="preserve">рисунок </w:t>
      </w:r>
      <w:r w:rsidR="002C5747">
        <w:rPr>
          <w:noProof/>
        </w:rPr>
        <w:t>28</w:t>
      </w:r>
      <w:r w:rsidR="004F4940">
        <w:fldChar w:fldCharType="end"/>
      </w:r>
      <w:r w:rsidR="004F4940">
        <w:t>:</w:t>
      </w:r>
    </w:p>
    <w:p w:rsidR="00A94CED" w:rsidRDefault="00A94CED" w:rsidP="00A94CED">
      <w:pPr>
        <w:pStyle w:val="a8"/>
      </w:pPr>
      <w:r>
        <w:rPr>
          <w:noProof/>
        </w:rPr>
        <w:drawing>
          <wp:inline distT="0" distB="0" distL="0" distR="0" wp14:anchorId="403D26B3" wp14:editId="05028356">
            <wp:extent cx="4105275" cy="29337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CED" w:rsidRDefault="00A94CED" w:rsidP="004F4940">
      <w:pPr>
        <w:pStyle w:val="a4"/>
      </w:pPr>
      <w:bookmarkStart w:id="77" w:name="_Ref279701795"/>
      <w:bookmarkStart w:id="78" w:name="_Toc400496541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28</w:t>
      </w:r>
      <w:r w:rsidR="00C43823">
        <w:rPr>
          <w:noProof/>
        </w:rPr>
        <w:fldChar w:fldCharType="end"/>
      </w:r>
      <w:bookmarkEnd w:id="77"/>
      <w:r>
        <w:t xml:space="preserve">. </w:t>
      </w:r>
      <w:r w:rsidR="004F4940">
        <w:t>Окно создания анимированной подписи к объекту</w:t>
      </w:r>
      <w:bookmarkEnd w:id="78"/>
    </w:p>
    <w:p w:rsidR="005C11C9" w:rsidRDefault="005F4B21" w:rsidP="005F4B21">
      <w:r>
        <w:t xml:space="preserve">В результате мы получим новую подпись на схеме, в которой будет отображаться текущая частота вращения элемента </w:t>
      </w:r>
      <w:r w:rsidRPr="00FE23A8">
        <w:rPr>
          <w:rStyle w:val="a9"/>
        </w:rPr>
        <w:t>«Ротор»</w:t>
      </w:r>
      <w:r>
        <w:t xml:space="preserve">. Проделайте аналогичные манипуляции и выведите на схему мощность электрогенератора. Зайдите в свойства подписи мощности электрогенератора и измените формат выводимого числа на </w:t>
      </w:r>
      <w:r w:rsidRPr="00FE23A8">
        <w:rPr>
          <w:rStyle w:val="a9"/>
        </w:rPr>
        <w:t>«Целый»</w:t>
      </w:r>
      <w:r>
        <w:t xml:space="preserve">, чтобы избежать появления экспоненты в выводимой на схему мощности, см. </w:t>
      </w:r>
      <w:r>
        <w:fldChar w:fldCharType="begin"/>
      </w:r>
      <w:r>
        <w:instrText xml:space="preserve"> REF _Ref279702077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29</w:t>
      </w:r>
      <w:r>
        <w:fldChar w:fldCharType="end"/>
      </w:r>
      <w:r>
        <w:t>. Запустите схему на расчет</w:t>
      </w:r>
      <w:r w:rsidR="005C11C9">
        <w:t xml:space="preserve">, </w:t>
      </w:r>
      <w:r>
        <w:t>убедит</w:t>
      </w:r>
      <w:r w:rsidR="005C11C9">
        <w:t>есь</w:t>
      </w:r>
      <w:r>
        <w:t xml:space="preserve"> в работоспособности вновь созданных подписей.</w:t>
      </w:r>
    </w:p>
    <w:p w:rsidR="005F4B21" w:rsidRPr="004F4940" w:rsidRDefault="005F4B21" w:rsidP="005F4B21">
      <w:r>
        <w:t xml:space="preserve">Разместите </w:t>
      </w:r>
      <w:r w:rsidR="005C11C9">
        <w:t xml:space="preserve">удобно </w:t>
      </w:r>
      <w:r>
        <w:t xml:space="preserve">подписи </w:t>
      </w:r>
      <w:r w:rsidR="005C11C9">
        <w:t>на схеме</w:t>
      </w:r>
      <w:r>
        <w:t xml:space="preserve">, см. </w:t>
      </w:r>
      <w:r w:rsidR="005C11C9">
        <w:fldChar w:fldCharType="begin"/>
      </w:r>
      <w:r w:rsidR="005C11C9">
        <w:instrText xml:space="preserve"> REF _Ref279702273 </w:instrText>
      </w:r>
      <w:r w:rsidR="00CF2E92">
        <w:instrText xml:space="preserve">\* Lower \h </w:instrText>
      </w:r>
      <w:r w:rsidR="005C11C9">
        <w:fldChar w:fldCharType="separate"/>
      </w:r>
      <w:r w:rsidR="002C5747">
        <w:t xml:space="preserve">рисунок </w:t>
      </w:r>
      <w:r w:rsidR="002C5747">
        <w:rPr>
          <w:noProof/>
        </w:rPr>
        <w:t>30</w:t>
      </w:r>
      <w:r w:rsidR="005C11C9">
        <w:fldChar w:fldCharType="end"/>
      </w:r>
      <w:r w:rsidR="005C11C9">
        <w:t>.</w:t>
      </w:r>
    </w:p>
    <w:p w:rsidR="005F4B21" w:rsidRDefault="005F4B21" w:rsidP="004F4940"/>
    <w:p w:rsidR="005F4B21" w:rsidRDefault="005F4B21" w:rsidP="005F4B21">
      <w:pPr>
        <w:pStyle w:val="a8"/>
      </w:pPr>
      <w:r>
        <w:rPr>
          <w:noProof/>
        </w:rPr>
        <w:lastRenderedPageBreak/>
        <w:drawing>
          <wp:inline distT="0" distB="0" distL="0" distR="0" wp14:anchorId="4C7539B5" wp14:editId="4833A8D3">
            <wp:extent cx="4505325" cy="44100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B21" w:rsidRDefault="005F4B21" w:rsidP="005F4B21">
      <w:pPr>
        <w:pStyle w:val="a4"/>
      </w:pPr>
      <w:bookmarkStart w:id="79" w:name="_Ref279702077"/>
      <w:bookmarkStart w:id="80" w:name="_Toc400496542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29</w:t>
      </w:r>
      <w:r w:rsidR="00C43823">
        <w:rPr>
          <w:noProof/>
        </w:rPr>
        <w:fldChar w:fldCharType="end"/>
      </w:r>
      <w:bookmarkEnd w:id="79"/>
      <w:r>
        <w:t>. Окно свойств анимированной подписи к объекту «Электрогенератор»</w:t>
      </w:r>
      <w:bookmarkEnd w:id="80"/>
    </w:p>
    <w:p w:rsidR="005F4B21" w:rsidRDefault="005F4B21" w:rsidP="005F4B21">
      <w:pPr>
        <w:pStyle w:val="a8"/>
      </w:pPr>
      <w:r w:rsidRPr="005F4B21">
        <w:rPr>
          <w:noProof/>
        </w:rPr>
        <w:drawing>
          <wp:inline distT="0" distB="0" distL="0" distR="0" wp14:anchorId="00E078DA" wp14:editId="3E8900A3">
            <wp:extent cx="6152515" cy="3059430"/>
            <wp:effectExtent l="0" t="0" r="63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B21" w:rsidRDefault="005F4B21" w:rsidP="005F4B21">
      <w:pPr>
        <w:pStyle w:val="a4"/>
      </w:pPr>
      <w:bookmarkStart w:id="81" w:name="_Ref279702273"/>
      <w:bookmarkStart w:id="82" w:name="_Toc400496543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30</w:t>
      </w:r>
      <w:r w:rsidR="00C43823">
        <w:rPr>
          <w:noProof/>
        </w:rPr>
        <w:fldChar w:fldCharType="end"/>
      </w:r>
      <w:bookmarkEnd w:id="81"/>
      <w:r>
        <w:t xml:space="preserve">. Схемное окно </w:t>
      </w:r>
      <w:r w:rsidR="00A44352">
        <w:t>(</w:t>
      </w:r>
      <w:r>
        <w:t>выведен</w:t>
      </w:r>
      <w:r w:rsidR="00A44352">
        <w:t>а</w:t>
      </w:r>
      <w:r>
        <w:t xml:space="preserve"> частот</w:t>
      </w:r>
      <w:r w:rsidR="00A44352">
        <w:t>а</w:t>
      </w:r>
      <w:r>
        <w:t xml:space="preserve"> ротора и мощность электрогенератора</w:t>
      </w:r>
      <w:r w:rsidR="00A44352">
        <w:t>)</w:t>
      </w:r>
      <w:bookmarkEnd w:id="82"/>
    </w:p>
    <w:p w:rsidR="0031685B" w:rsidRPr="007A5C3E" w:rsidRDefault="009E3981" w:rsidP="00B05692">
      <w:r>
        <w:t>На этом набор схемы проточной части турбины завершён, далее предстоит процесс отладки схемы и номинального состояния проточной части в соответствии с исходными данными.</w:t>
      </w:r>
    </w:p>
    <w:p w:rsidR="00FF5B6B" w:rsidRDefault="00FF5B6B" w:rsidP="00B111F2">
      <w:pPr>
        <w:pStyle w:val="2"/>
      </w:pPr>
      <w:bookmarkStart w:id="83" w:name="_Toc400496353"/>
      <w:r>
        <w:lastRenderedPageBreak/>
        <w:t>Номинальное состояние</w:t>
      </w:r>
      <w:bookmarkEnd w:id="83"/>
    </w:p>
    <w:p w:rsidR="004A4BAA" w:rsidRPr="004A4BAA" w:rsidRDefault="004A4BAA" w:rsidP="004A4BAA">
      <w:pPr>
        <w:pStyle w:val="3"/>
      </w:pPr>
      <w:bookmarkStart w:id="84" w:name="_Toc400496354"/>
      <w:r>
        <w:t>Общие принципы отладки теплогидравлической схемы</w:t>
      </w:r>
      <w:bookmarkEnd w:id="84"/>
    </w:p>
    <w:p w:rsidR="005C05FE" w:rsidRDefault="005C05FE" w:rsidP="00D03AEA">
      <w:r>
        <w:t xml:space="preserve">Прежде чем приступать к работе с динамическими режимами, или подключать регуляторы и алгоритмы автоматики к расчетной </w:t>
      </w:r>
      <w:r w:rsidR="004A4BAA">
        <w:t xml:space="preserve">теплогидравлической </w:t>
      </w:r>
      <w:r w:rsidR="00CF3FB6">
        <w:t>модели</w:t>
      </w:r>
      <w:r>
        <w:t xml:space="preserve">, в общем случае требуется отладить схему таким образом, чтобы она </w:t>
      </w:r>
      <w:r w:rsidR="004A4BAA">
        <w:t xml:space="preserve">обеспечивала </w:t>
      </w:r>
      <w:r>
        <w:t>стацио</w:t>
      </w:r>
      <w:r w:rsidR="004A4BAA">
        <w:t>нарный</w:t>
      </w:r>
      <w:r>
        <w:t xml:space="preserve"> </w:t>
      </w:r>
      <w:r w:rsidR="004A4BAA">
        <w:t>и стабильный расчет</w:t>
      </w:r>
      <w:r>
        <w:t xml:space="preserve"> </w:t>
      </w:r>
      <w:r w:rsidR="004A4BAA">
        <w:t xml:space="preserve">и </w:t>
      </w:r>
      <w:r>
        <w:t>работ</w:t>
      </w:r>
      <w:r w:rsidR="004A4BAA">
        <w:t>у</w:t>
      </w:r>
      <w:r>
        <w:t xml:space="preserve"> в номинальном режиме.</w:t>
      </w:r>
    </w:p>
    <w:p w:rsidR="00B93484" w:rsidRDefault="00FF5B6B" w:rsidP="00D03AEA">
      <w:r>
        <w:t xml:space="preserve">Для выставления номинального состояния мы уже сделали несколько важных шагов – задали параметры всех </w:t>
      </w:r>
      <w:r w:rsidR="005C05FE">
        <w:t xml:space="preserve">практически всех </w:t>
      </w:r>
      <w:r>
        <w:t>элементов (</w:t>
      </w:r>
      <w:r w:rsidR="003C4839">
        <w:t>те параметры, которые мы точно знаем</w:t>
      </w:r>
      <w:r w:rsidR="003C4839" w:rsidRPr="003C4839">
        <w:t xml:space="preserve"> </w:t>
      </w:r>
      <w:r w:rsidR="003C4839">
        <w:t>по исходным данным</w:t>
      </w:r>
      <w:r w:rsidR="003C4839" w:rsidRPr="003C4839">
        <w:t>;</w:t>
      </w:r>
      <w:r>
        <w:t xml:space="preserve"> знаем что они необходимы</w:t>
      </w:r>
      <w:r w:rsidR="003C4839">
        <w:t>,</w:t>
      </w:r>
      <w:r>
        <w:t xml:space="preserve"> и </w:t>
      </w:r>
      <w:r w:rsidR="003C4839">
        <w:t xml:space="preserve">мы </w:t>
      </w:r>
      <w:r>
        <w:t>в них уверены). В частности, мы задали давление в конденсаторе и расходы в четырех граничных условиях из пяти. Задали также энтальпии пара в гранич</w:t>
      </w:r>
      <w:r w:rsidR="005C05FE">
        <w:t>ных условиях и геометрические параметры каналов.</w:t>
      </w:r>
    </w:p>
    <w:p w:rsidR="004A4BAA" w:rsidRDefault="003C4839" w:rsidP="004A4BAA">
      <w:r>
        <w:t>Если запустить схему на расчет, то мы увидим что по расходам у нас устанавливается нормальное (номинальное) сост</w:t>
      </w:r>
      <w:r w:rsidR="00CB3FA5">
        <w:t>ояние: в отборы поступает 18</w:t>
      </w:r>
      <w:r w:rsidR="00CB3FA5" w:rsidRPr="00CB3FA5">
        <w:t>,</w:t>
      </w:r>
      <w:r w:rsidR="00CB3FA5">
        <w:t>4</w:t>
      </w:r>
      <w:r w:rsidR="00CB3FA5" w:rsidRPr="00CB3FA5">
        <w:t xml:space="preserve"> </w:t>
      </w:r>
      <w:r w:rsidR="00CB3FA5">
        <w:t>т</w:t>
      </w:r>
      <w:r w:rsidR="00CB3FA5" w:rsidRPr="003C4839">
        <w:t>/</w:t>
      </w:r>
      <w:r w:rsidR="00CB3FA5">
        <w:t>ч</w:t>
      </w:r>
      <w:r w:rsidR="00CB3FA5" w:rsidRPr="00CB3FA5">
        <w:t>,</w:t>
      </w:r>
      <w:r w:rsidR="00CB3FA5">
        <w:t xml:space="preserve"> 16</w:t>
      </w:r>
      <w:r w:rsidR="00CB3FA5" w:rsidRPr="00CB3FA5">
        <w:t>,</w:t>
      </w:r>
      <w:r>
        <w:t>6 и 10.0 т</w:t>
      </w:r>
      <w:r w:rsidRPr="003C4839">
        <w:t>/</w:t>
      </w:r>
      <w:r>
        <w:t>ч , на входе поступает 220 т</w:t>
      </w:r>
      <w:r w:rsidRPr="003C4839">
        <w:t>/</w:t>
      </w:r>
      <w:r w:rsidR="00CB3FA5">
        <w:t>ч</w:t>
      </w:r>
      <w:r w:rsidR="004A4BAA">
        <w:t xml:space="preserve"> свежего пара. В данном учебном примере мы уже задали более-менее верные значения для каналов и получили правдоподобное распределение давления. В общем случае, если не хватает исходных данных, часто приходится подбирать параметры гидравлической сети для получения верных давлений, расходов и</w:t>
      </w:r>
      <w:r w:rsidR="004A4BAA" w:rsidRPr="008A3408">
        <w:t>/</w:t>
      </w:r>
      <w:r w:rsidR="004A4BAA">
        <w:t>или температур в реперных точках теплогидравлического тракта.</w:t>
      </w:r>
    </w:p>
    <w:p w:rsidR="005C05FE" w:rsidRDefault="008A3408" w:rsidP="00D03AEA">
      <w:r>
        <w:t xml:space="preserve">Если бы мы не </w:t>
      </w:r>
      <w:r w:rsidR="004A4BAA">
        <w:t>выставили</w:t>
      </w:r>
      <w:r w:rsidR="003C4839">
        <w:t xml:space="preserve"> </w:t>
      </w:r>
      <w:r>
        <w:t xml:space="preserve">параметры для каналов (см. выше) а оставили бы значения по умолчанию, т.е. </w:t>
      </w:r>
      <w:r w:rsidR="003C4839">
        <w:t>одинаков</w:t>
      </w:r>
      <w:r>
        <w:t>ые</w:t>
      </w:r>
      <w:r w:rsidR="003C4839">
        <w:t xml:space="preserve"> и </w:t>
      </w:r>
      <w:r w:rsidR="008D0502">
        <w:t>малень</w:t>
      </w:r>
      <w:r>
        <w:t>кие</w:t>
      </w:r>
      <w:r w:rsidR="003C4839">
        <w:t xml:space="preserve"> проход</w:t>
      </w:r>
      <w:r>
        <w:t>ные</w:t>
      </w:r>
      <w:r w:rsidR="003C4839">
        <w:t xml:space="preserve"> сече</w:t>
      </w:r>
      <w:r>
        <w:t>ния</w:t>
      </w:r>
      <w:r w:rsidR="003C4839">
        <w:t xml:space="preserve"> для всех ка</w:t>
      </w:r>
      <w:r w:rsidR="00B80920">
        <w:t xml:space="preserve">налов, то распределение давления по внутренним узлам </w:t>
      </w:r>
      <w:r>
        <w:t xml:space="preserve">было бы </w:t>
      </w:r>
      <w:r w:rsidR="00B80920">
        <w:t xml:space="preserve">неверным и практически </w:t>
      </w:r>
      <w:r w:rsidR="008D0502">
        <w:t>«</w:t>
      </w:r>
      <w:r w:rsidR="00B80920">
        <w:t>произвольным</w:t>
      </w:r>
      <w:r w:rsidR="008D0502">
        <w:t>»</w:t>
      </w:r>
      <w:r w:rsidR="00B80920">
        <w:t>.</w:t>
      </w:r>
    </w:p>
    <w:p w:rsidR="004A4BAA" w:rsidRPr="008A3408" w:rsidRDefault="004A4BAA" w:rsidP="004A4BAA">
      <w:pPr>
        <w:pStyle w:val="3"/>
      </w:pPr>
      <w:bookmarkStart w:id="85" w:name="_Toc400496355"/>
      <w:r>
        <w:t>Метод подбора параметров проточной части</w:t>
      </w:r>
      <w:bookmarkEnd w:id="85"/>
    </w:p>
    <w:p w:rsidR="004A4BAA" w:rsidRDefault="00A50358" w:rsidP="00D03AEA">
      <w:r>
        <w:t xml:space="preserve">В настоящем учебном примере проточная часть турбины </w:t>
      </w:r>
      <w:r w:rsidR="00CF3FB6">
        <w:t>модели</w:t>
      </w:r>
      <w:r>
        <w:t>руется эквивалентными каналами. Такая модель имеет право на существование, при том условии что параметры пара в точках отбора будут соответствовать номинальным параметрам ПТУ. Регулируя задвижками перепад (потерю) давления на участках и, двигаясь от конденсатора к свежему пару, давайте подберём нужные перепады на каналах и выставим схему в номинальный режим.</w:t>
      </w:r>
    </w:p>
    <w:p w:rsidR="00BD20DE" w:rsidRDefault="00A50358" w:rsidP="00BD20DE">
      <w:r>
        <w:t xml:space="preserve">Запустите схему на расчет и установите задвижку </w:t>
      </w:r>
      <w:r w:rsidRPr="00FE23A8">
        <w:rPr>
          <w:rStyle w:val="a9"/>
        </w:rPr>
        <w:t>«z4»</w:t>
      </w:r>
      <w:r>
        <w:t xml:space="preserve"> в такое положение, при котором давление в точке третьего отбора (</w:t>
      </w:r>
      <w:r w:rsidR="008501DE">
        <w:t xml:space="preserve">отбор </w:t>
      </w:r>
      <w:r>
        <w:t>на ПНД №1) будет равно 0,96 кг</w:t>
      </w:r>
      <w:r w:rsidRPr="00A50358">
        <w:t>/</w:t>
      </w:r>
      <w:r>
        <w:t>см</w:t>
      </w:r>
      <w:r w:rsidRPr="00A50358">
        <w:rPr>
          <w:vertAlign w:val="superscript"/>
        </w:rPr>
        <w:t>2</w:t>
      </w:r>
      <w:r>
        <w:t>. Для предотвращения сильных скачков</w:t>
      </w:r>
      <w:r w:rsidR="00454065">
        <w:t xml:space="preserve"> и изменений параметров</w:t>
      </w:r>
      <w:r>
        <w:t xml:space="preserve"> при расчете, изменяйте плавно положе</w:t>
      </w:r>
      <w:r w:rsidR="00454065">
        <w:t>ние задвижки, с маленьким шагом, например, 0.1</w:t>
      </w:r>
      <w:r w:rsidR="00BD20DE">
        <w:t>%</w:t>
      </w:r>
      <w:r w:rsidR="007E7DCF">
        <w:t xml:space="preserve"> или 0.5%</w:t>
      </w:r>
      <w:r w:rsidR="00BD20DE">
        <w:t>. Последовательно выставляя значения 5.5,</w:t>
      </w:r>
      <w:r w:rsidR="00BD20DE" w:rsidRPr="00BD20DE">
        <w:t xml:space="preserve"> </w:t>
      </w:r>
      <w:r w:rsidR="00BD20DE">
        <w:t>5.6,</w:t>
      </w:r>
      <w:r w:rsidR="00BD20DE" w:rsidRPr="00BD20DE">
        <w:t xml:space="preserve"> </w:t>
      </w:r>
      <w:r w:rsidR="00BD20DE">
        <w:t xml:space="preserve">5.7 % и т.д., и перезапуская схему при каждом новом положении задвижки, наблюдайте за изменением давления в узле третьего отбора. Продолжайте до тех пор, пока не найдёте нужное положение задвижки для установления номинального давления в узле. В нашем случае получилось положение </w:t>
      </w:r>
      <w:r w:rsidR="00BD20DE" w:rsidRPr="00FE23A8">
        <w:rPr>
          <w:rStyle w:val="a9"/>
        </w:rPr>
        <w:t>«8.1%»</w:t>
      </w:r>
      <w:r w:rsidR="00BD20DE">
        <w:t xml:space="preserve"> для задвижки </w:t>
      </w:r>
      <w:r w:rsidR="00BD20DE" w:rsidRPr="00FE23A8">
        <w:rPr>
          <w:rStyle w:val="a9"/>
        </w:rPr>
        <w:t>«z4»</w:t>
      </w:r>
      <w:r w:rsidR="00BD20DE">
        <w:t>.</w:t>
      </w:r>
    </w:p>
    <w:p w:rsidR="00BD20DE" w:rsidRDefault="00BD20DE" w:rsidP="00BD20DE">
      <w:r>
        <w:lastRenderedPageBreak/>
        <w:t xml:space="preserve">Далее переходим к задвижке </w:t>
      </w:r>
      <w:r w:rsidR="00401D36" w:rsidRPr="00FE23A8">
        <w:rPr>
          <w:rStyle w:val="a9"/>
        </w:rPr>
        <w:t>«</w:t>
      </w:r>
      <w:r w:rsidRPr="00FE23A8">
        <w:rPr>
          <w:rStyle w:val="a9"/>
        </w:rPr>
        <w:t>z3</w:t>
      </w:r>
      <w:r w:rsidR="00401D36" w:rsidRPr="00FE23A8">
        <w:rPr>
          <w:rStyle w:val="a9"/>
        </w:rPr>
        <w:t>»</w:t>
      </w:r>
      <w:r w:rsidRPr="00BD20DE">
        <w:t xml:space="preserve"> </w:t>
      </w:r>
      <w:r>
        <w:t xml:space="preserve">и следим за давлением в отборе №2. Оно должно быть равно </w:t>
      </w:r>
      <w:r w:rsidRPr="00A27D7C">
        <w:t>3</w:t>
      </w:r>
      <w:r>
        <w:t>,</w:t>
      </w:r>
      <w:r w:rsidRPr="00A65090">
        <w:t>6</w:t>
      </w:r>
      <w:r>
        <w:t xml:space="preserve"> кгс/см</w:t>
      </w:r>
      <w:r w:rsidRPr="002D2DA0">
        <w:rPr>
          <w:vertAlign w:val="superscript"/>
        </w:rPr>
        <w:t>2</w:t>
      </w:r>
      <w:r w:rsidR="00401D36" w:rsidRPr="00401D36">
        <w:t xml:space="preserve"> в номинальном режиме</w:t>
      </w:r>
      <w:r w:rsidRPr="00401D36">
        <w:t>. В</w:t>
      </w:r>
      <w:r>
        <w:t xml:space="preserve"> нашем примере задвижка </w:t>
      </w:r>
      <w:r w:rsidR="00401D36" w:rsidRPr="00FE23A8">
        <w:rPr>
          <w:rStyle w:val="a9"/>
        </w:rPr>
        <w:t>«</w:t>
      </w:r>
      <w:r w:rsidRPr="00FE23A8">
        <w:rPr>
          <w:rStyle w:val="a9"/>
        </w:rPr>
        <w:t>z3</w:t>
      </w:r>
      <w:r w:rsidR="00401D36" w:rsidRPr="00FE23A8">
        <w:rPr>
          <w:rStyle w:val="a9"/>
        </w:rPr>
        <w:t>»</w:t>
      </w:r>
      <w:r w:rsidRPr="00BD20DE">
        <w:t xml:space="preserve"> </w:t>
      </w:r>
      <w:r>
        <w:t xml:space="preserve">должна быть установлена в позицию </w:t>
      </w:r>
      <w:r w:rsidR="00DD5B0A" w:rsidRPr="00FE23A8">
        <w:rPr>
          <w:rStyle w:val="a9"/>
        </w:rPr>
        <w:t>«2,35%»</w:t>
      </w:r>
      <w:r w:rsidR="00DD5B0A">
        <w:t>.</w:t>
      </w:r>
    </w:p>
    <w:p w:rsidR="00DD5B0A" w:rsidRDefault="00DD5B0A" w:rsidP="00BD20DE">
      <w:r>
        <w:t xml:space="preserve">После этого проводим аналогичный подбор положения задвижки </w:t>
      </w:r>
      <w:r w:rsidRPr="00FE23A8">
        <w:rPr>
          <w:rStyle w:val="a9"/>
        </w:rPr>
        <w:t>«z2»</w:t>
      </w:r>
      <w:r>
        <w:t>.</w:t>
      </w:r>
      <w:r w:rsidR="006F726E">
        <w:t xml:space="preserve"> Нужно получить давление 9,2</w:t>
      </w:r>
      <w:r w:rsidR="006F726E" w:rsidRPr="006F726E">
        <w:t xml:space="preserve"> </w:t>
      </w:r>
      <w:r w:rsidR="006F726E">
        <w:t>кгс/см</w:t>
      </w:r>
      <w:r w:rsidR="006F726E" w:rsidRPr="002D2DA0">
        <w:rPr>
          <w:vertAlign w:val="superscript"/>
        </w:rPr>
        <w:t>2</w:t>
      </w:r>
      <w:r w:rsidR="006F726E" w:rsidRPr="00401D36">
        <w:t xml:space="preserve"> </w:t>
      </w:r>
      <w:r w:rsidR="006F726E">
        <w:t>в первом отборе</w:t>
      </w:r>
      <w:r w:rsidR="006F726E" w:rsidRPr="00401D36">
        <w:t>.</w:t>
      </w:r>
      <w:r w:rsidR="00E20519" w:rsidRPr="00401D36">
        <w:t xml:space="preserve"> В</w:t>
      </w:r>
      <w:r w:rsidR="00E20519">
        <w:t xml:space="preserve"> нашем примере задвижка </w:t>
      </w:r>
      <w:r w:rsidR="00E20519" w:rsidRPr="00FE23A8">
        <w:rPr>
          <w:rStyle w:val="a9"/>
        </w:rPr>
        <w:t>«z2»</w:t>
      </w:r>
      <w:r w:rsidR="00E20519" w:rsidRPr="00BD20DE">
        <w:t xml:space="preserve"> </w:t>
      </w:r>
      <w:r w:rsidR="00E20519">
        <w:t xml:space="preserve">должна быть установлена в позицию </w:t>
      </w:r>
      <w:r w:rsidR="00E20519" w:rsidRPr="00FE23A8">
        <w:rPr>
          <w:rStyle w:val="a9"/>
        </w:rPr>
        <w:t>«2,69%»</w:t>
      </w:r>
      <w:r w:rsidR="00E20519">
        <w:t>.</w:t>
      </w:r>
    </w:p>
    <w:p w:rsidR="006C5306" w:rsidRDefault="00DC7855" w:rsidP="004158FC">
      <w:r>
        <w:t xml:space="preserve">Положением задвижки </w:t>
      </w:r>
      <w:r w:rsidRPr="00FE23A8">
        <w:rPr>
          <w:rStyle w:val="a9"/>
        </w:rPr>
        <w:t>«z1»</w:t>
      </w:r>
      <w:r w:rsidRPr="00DC7855">
        <w:t xml:space="preserve"> </w:t>
      </w:r>
      <w:r>
        <w:t>устанавливаем известное из исходных данных (35 кгс/см</w:t>
      </w:r>
      <w:r w:rsidRPr="002D2DA0">
        <w:rPr>
          <w:vertAlign w:val="superscript"/>
        </w:rPr>
        <w:t>2</w:t>
      </w:r>
      <w:r>
        <w:t xml:space="preserve">) давление свежего пара в </w:t>
      </w:r>
      <w:r w:rsidRPr="00FE23A8">
        <w:rPr>
          <w:rStyle w:val="a9"/>
        </w:rPr>
        <w:t>«граничном узле G»</w:t>
      </w:r>
      <w:r>
        <w:t>.</w:t>
      </w:r>
      <w:r w:rsidR="00E62C39" w:rsidRPr="00E62C39">
        <w:t xml:space="preserve"> </w:t>
      </w:r>
      <w:r w:rsidR="00E62C39" w:rsidRPr="00401D36">
        <w:t>В</w:t>
      </w:r>
      <w:r w:rsidR="00E62C39">
        <w:t xml:space="preserve"> нашем примере задвижка </w:t>
      </w:r>
      <w:r w:rsidR="00E62C39" w:rsidRPr="00FE23A8">
        <w:rPr>
          <w:rStyle w:val="a9"/>
        </w:rPr>
        <w:t>«z2»</w:t>
      </w:r>
      <w:r w:rsidR="00E62C39" w:rsidRPr="00BD20DE">
        <w:t xml:space="preserve"> </w:t>
      </w:r>
      <w:r w:rsidR="00E62C39">
        <w:t xml:space="preserve">должна быть установлена в позицию </w:t>
      </w:r>
      <w:r w:rsidR="00E62C39" w:rsidRPr="00FE23A8">
        <w:rPr>
          <w:rStyle w:val="a9"/>
        </w:rPr>
        <w:t>«1,525%»</w:t>
      </w:r>
      <w:r w:rsidR="00E62C39">
        <w:t>.</w:t>
      </w:r>
    </w:p>
    <w:p w:rsidR="00B71A5D" w:rsidRPr="007A5C3E" w:rsidRDefault="00B71A5D" w:rsidP="004158FC">
      <w:r>
        <w:t xml:space="preserve">Таким образом мы выставили </w:t>
      </w:r>
      <w:r w:rsidR="00701E92">
        <w:t xml:space="preserve">в первом приближении </w:t>
      </w:r>
      <w:r>
        <w:t xml:space="preserve">номинальный режим по теплогидравлическим параметрам проточной части ПТУ, см. </w:t>
      </w:r>
      <w:r w:rsidR="00815AAA">
        <w:fldChar w:fldCharType="begin"/>
      </w:r>
      <w:r w:rsidR="00815AAA">
        <w:instrText xml:space="preserve"> REF _Ref279710082 </w:instrText>
      </w:r>
      <w:r w:rsidR="00CF2E92">
        <w:instrText xml:space="preserve">\* Lower \h </w:instrText>
      </w:r>
      <w:r w:rsidR="00815AAA">
        <w:fldChar w:fldCharType="separate"/>
      </w:r>
      <w:r w:rsidR="002C5747">
        <w:t xml:space="preserve">рисунок </w:t>
      </w:r>
      <w:r w:rsidR="002C5747">
        <w:rPr>
          <w:noProof/>
        </w:rPr>
        <w:t>31</w:t>
      </w:r>
      <w:r w:rsidR="00815AAA">
        <w:fldChar w:fldCharType="end"/>
      </w:r>
      <w:r>
        <w:t xml:space="preserve">. Переходим </w:t>
      </w:r>
      <w:r w:rsidR="00815AAA">
        <w:t xml:space="preserve">далее </w:t>
      </w:r>
      <w:r>
        <w:t>к мощностным (активным) элементам турбины</w:t>
      </w:r>
      <w:r w:rsidR="00A841AD">
        <w:t xml:space="preserve"> и к установке их в номинальный режим</w:t>
      </w:r>
      <w:r>
        <w:t>.</w:t>
      </w:r>
    </w:p>
    <w:p w:rsidR="006C5306" w:rsidRPr="007A5C3E" w:rsidRDefault="00701E92" w:rsidP="00B60AAE">
      <w:pPr>
        <w:pStyle w:val="a8"/>
      </w:pPr>
      <w:r>
        <w:rPr>
          <w:noProof/>
        </w:rPr>
        <w:drawing>
          <wp:inline distT="0" distB="0" distL="0" distR="0" wp14:anchorId="28EA44F5" wp14:editId="3E6444D8">
            <wp:extent cx="6152515" cy="3024505"/>
            <wp:effectExtent l="0" t="0" r="63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AAE" w:rsidRDefault="00B60AAE" w:rsidP="00B60AAE">
      <w:pPr>
        <w:pStyle w:val="a4"/>
      </w:pPr>
      <w:bookmarkStart w:id="86" w:name="_Ref279710082"/>
      <w:bookmarkStart w:id="87" w:name="_Toc40049654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31</w:t>
      </w:r>
      <w:r w:rsidR="00C43823">
        <w:rPr>
          <w:noProof/>
        </w:rPr>
        <w:fldChar w:fldCharType="end"/>
      </w:r>
      <w:bookmarkEnd w:id="86"/>
      <w:r>
        <w:t xml:space="preserve">. Схемное окно с </w:t>
      </w:r>
      <w:r w:rsidR="00E06A0E">
        <w:t>номинальным режимом</w:t>
      </w:r>
      <w:bookmarkEnd w:id="87"/>
    </w:p>
    <w:p w:rsidR="00754110" w:rsidRDefault="00754110" w:rsidP="00754110">
      <w:pPr>
        <w:pStyle w:val="3"/>
      </w:pPr>
      <w:bookmarkStart w:id="88" w:name="_Toc400496356"/>
      <w:r>
        <w:t>Активные элементы, ротор и генератор</w:t>
      </w:r>
      <w:bookmarkEnd w:id="88"/>
    </w:p>
    <w:p w:rsidR="008D291A" w:rsidRDefault="00754110" w:rsidP="008D291A">
      <w:r>
        <w:t xml:space="preserve">Активные элементы </w:t>
      </w:r>
      <w:r w:rsidR="000F7605">
        <w:t>«</w:t>
      </w:r>
      <w:r>
        <w:t>снимают</w:t>
      </w:r>
      <w:r w:rsidR="000F7605">
        <w:t>»</w:t>
      </w:r>
      <w:r>
        <w:t xml:space="preserve"> мощность с гидравлических каналов</w:t>
      </w:r>
      <w:r w:rsidR="00BA3DE1">
        <w:t xml:space="preserve"> и передают её на ротор</w:t>
      </w:r>
      <w:r w:rsidR="000F7605">
        <w:t xml:space="preserve"> турбины (генератора)</w:t>
      </w:r>
      <w:r>
        <w:t>.</w:t>
      </w:r>
    </w:p>
    <w:p w:rsidR="008B7E42" w:rsidRDefault="000A1DE2" w:rsidP="008D291A">
      <w:r>
        <w:t xml:space="preserve">Задайте для каждого активного элемента (в свойствах) тип расхода </w:t>
      </w:r>
      <w:r w:rsidRPr="00FE23A8">
        <w:rPr>
          <w:rStyle w:val="a9"/>
        </w:rPr>
        <w:t>«Массовый»</w:t>
      </w:r>
      <w:r>
        <w:t xml:space="preserve">, а характеристику элемента – </w:t>
      </w:r>
      <w:r w:rsidRPr="00FE23A8">
        <w:rPr>
          <w:rStyle w:val="a9"/>
        </w:rPr>
        <w:t>«tk-35-38-3-st1»</w:t>
      </w:r>
      <w:r>
        <w:t xml:space="preserve">, </w:t>
      </w:r>
      <w:r w:rsidRPr="00FE23A8">
        <w:rPr>
          <w:rStyle w:val="a9"/>
        </w:rPr>
        <w:t>«tk-35-38-3-st2»</w:t>
      </w:r>
      <w:r>
        <w:t xml:space="preserve">, </w:t>
      </w:r>
      <w:r w:rsidRPr="00FE23A8">
        <w:rPr>
          <w:rStyle w:val="a9"/>
        </w:rPr>
        <w:t>«tk-35-38-3-st3»</w:t>
      </w:r>
      <w:r>
        <w:t xml:space="preserve">, </w:t>
      </w:r>
      <w:r w:rsidRPr="00FE23A8">
        <w:rPr>
          <w:rStyle w:val="a9"/>
        </w:rPr>
        <w:t>«tk-35-38-3-st4»</w:t>
      </w:r>
      <w:r>
        <w:t xml:space="preserve"> соответственно для 1, 2, 3 и 4 элемента</w:t>
      </w:r>
      <w:r w:rsidR="00E2276F">
        <w:t xml:space="preserve">, см. </w:t>
      </w:r>
      <w:r w:rsidR="00E2276F">
        <w:fldChar w:fldCharType="begin"/>
      </w:r>
      <w:r w:rsidR="00E2276F">
        <w:instrText xml:space="preserve"> REF _Ref279919895 </w:instrText>
      </w:r>
      <w:r w:rsidR="00CF2E92">
        <w:instrText xml:space="preserve">\* Lower \h </w:instrText>
      </w:r>
      <w:r w:rsidR="00E2276F">
        <w:fldChar w:fldCharType="separate"/>
      </w:r>
      <w:r w:rsidR="002C5747">
        <w:t xml:space="preserve">рисунок </w:t>
      </w:r>
      <w:r w:rsidR="002C5747">
        <w:rPr>
          <w:noProof/>
        </w:rPr>
        <w:t>32</w:t>
      </w:r>
      <w:r w:rsidR="00E2276F">
        <w:fldChar w:fldCharType="end"/>
      </w:r>
      <w:r>
        <w:t xml:space="preserve">. Подробнее о характеристике </w:t>
      </w:r>
      <w:r w:rsidR="00E2276F">
        <w:t>а</w:t>
      </w:r>
      <w:r>
        <w:t>ктивного элемента см. в доку</w:t>
      </w:r>
      <w:r w:rsidR="00E2276F">
        <w:t>ментации к коду ТРР. В</w:t>
      </w:r>
      <w:r>
        <w:t xml:space="preserve">ообще </w:t>
      </w:r>
      <w:r w:rsidR="00E2276F">
        <w:t xml:space="preserve">говоря, </w:t>
      </w:r>
      <w:r>
        <w:t xml:space="preserve">характеристика – это </w:t>
      </w:r>
      <w:r w:rsidR="00C929CC">
        <w:t>3</w:t>
      </w:r>
      <w:r>
        <w:t xml:space="preserve"> таблиц</w:t>
      </w:r>
      <w:r w:rsidR="00C929CC">
        <w:t>ы</w:t>
      </w:r>
      <w:r w:rsidR="00E2276F">
        <w:t>, в которой по точкам задается</w:t>
      </w:r>
      <w:r>
        <w:t xml:space="preserve"> гидрав</w:t>
      </w:r>
      <w:r w:rsidR="00E2276F">
        <w:t>лическое</w:t>
      </w:r>
      <w:r>
        <w:t xml:space="preserve"> </w:t>
      </w:r>
      <w:r w:rsidR="00E2276F">
        <w:t>сопротивление канала, КПД элемента и момент</w:t>
      </w:r>
      <w:r>
        <w:t xml:space="preserve"> сопротивле</w:t>
      </w:r>
      <w:r w:rsidR="00E2276F">
        <w:t>ния</w:t>
      </w:r>
      <w:r>
        <w:t xml:space="preserve"> в зависимости от </w:t>
      </w:r>
      <w:r w:rsidR="00AC099B">
        <w:t xml:space="preserve">расхода (массового в нашем случае) и </w:t>
      </w:r>
      <w:r>
        <w:t>частоты вращения</w:t>
      </w:r>
      <w:r w:rsidR="00E2276F">
        <w:t xml:space="preserve"> вала</w:t>
      </w:r>
      <w:r>
        <w:t>. В наших файлах</w:t>
      </w:r>
      <w:r w:rsidR="008B7E42">
        <w:t xml:space="preserve"> для учебного примера</w:t>
      </w:r>
      <w:r>
        <w:t xml:space="preserve"> задано постоянное КПД (равное 90% или 0.9) для всех частот вращения</w:t>
      </w:r>
      <w:r w:rsidR="008B7E42">
        <w:t xml:space="preserve"> и расходов</w:t>
      </w:r>
      <w:r>
        <w:t>.</w:t>
      </w:r>
    </w:p>
    <w:p w:rsidR="000A1DE2" w:rsidRDefault="008B7E42" w:rsidP="008D291A">
      <w:r>
        <w:lastRenderedPageBreak/>
        <w:t xml:space="preserve">В редакторе таблиц </w:t>
      </w:r>
      <w:r w:rsidR="005F3B44">
        <w:rPr>
          <w:lang w:val="en-US"/>
        </w:rPr>
        <w:t>SimInTech</w:t>
      </w:r>
      <w:r>
        <w:t xml:space="preserve"> можно задавать реальные характеристики оборудования, либо сколотые по точкам, либо с помощью встроенного языка программирования с использованием циклов, формул и т.п.</w:t>
      </w:r>
    </w:p>
    <w:p w:rsidR="00E2276F" w:rsidRDefault="00E2276F" w:rsidP="00E2276F">
      <w:pPr>
        <w:pStyle w:val="a8"/>
      </w:pPr>
      <w:r>
        <w:rPr>
          <w:noProof/>
        </w:rPr>
        <w:drawing>
          <wp:inline distT="0" distB="0" distL="0" distR="0" wp14:anchorId="27B1E424" wp14:editId="6E8A1277">
            <wp:extent cx="3619500" cy="1447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76F" w:rsidRDefault="00E2276F" w:rsidP="00E2276F">
      <w:pPr>
        <w:pStyle w:val="a4"/>
      </w:pPr>
      <w:bookmarkStart w:id="89" w:name="_Ref279919895"/>
      <w:bookmarkStart w:id="90" w:name="_Toc40049654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32</w:t>
      </w:r>
      <w:r w:rsidR="00C43823">
        <w:rPr>
          <w:noProof/>
        </w:rPr>
        <w:fldChar w:fldCharType="end"/>
      </w:r>
      <w:bookmarkEnd w:id="89"/>
      <w:r>
        <w:t>. Свойства активного элемента № 1</w:t>
      </w:r>
      <w:bookmarkEnd w:id="90"/>
    </w:p>
    <w:p w:rsidR="00E2276F" w:rsidRDefault="00E2276F" w:rsidP="00E2276F">
      <w:r>
        <w:t xml:space="preserve">После того как заданы свойства активных элементов, а проточная часть отлажена для номинального режима, можно запустить задачу на расчет и посмотреть, какую мощность выдаёт электрогенератор. </w:t>
      </w:r>
      <w:r w:rsidRPr="00E11782">
        <w:t>В нашем случае мощность получилась равной 7400 к</w:t>
      </w:r>
      <w:r w:rsidR="00E11782" w:rsidRPr="00E11782">
        <w:t xml:space="preserve">кал </w:t>
      </w:r>
      <w:r w:rsidR="00E11782">
        <w:t>≈</w:t>
      </w:r>
      <w:r w:rsidR="00E11782" w:rsidRPr="00E11782">
        <w:t xml:space="preserve"> 31000 кВт</w:t>
      </w:r>
      <w:r w:rsidRPr="00E11782">
        <w:t>, что соответствует ис</w:t>
      </w:r>
      <w:r w:rsidR="00E11782">
        <w:t>ходным данным</w:t>
      </w:r>
      <w:r w:rsidRPr="00E11782">
        <w:t>.</w:t>
      </w:r>
    </w:p>
    <w:p w:rsidR="00732EBF" w:rsidRDefault="00732EBF" w:rsidP="00732EBF">
      <w:pPr>
        <w:pStyle w:val="1"/>
      </w:pPr>
      <w:bookmarkStart w:id="91" w:name="_Toc400496357"/>
      <w:r>
        <w:lastRenderedPageBreak/>
        <w:t xml:space="preserve">Создание теплогидравлической </w:t>
      </w:r>
      <w:r w:rsidR="00CF3FB6">
        <w:t>модели</w:t>
      </w:r>
      <w:r>
        <w:t xml:space="preserve"> конденсатора</w:t>
      </w:r>
      <w:bookmarkEnd w:id="91"/>
    </w:p>
    <w:p w:rsidR="009D7444" w:rsidRDefault="009D7444" w:rsidP="009D7444">
      <w:pPr>
        <w:pStyle w:val="2"/>
      </w:pPr>
      <w:bookmarkStart w:id="92" w:name="_Toc400496358"/>
      <w:r>
        <w:t>Создание новой схемы</w:t>
      </w:r>
      <w:r w:rsidR="00C20C0E">
        <w:t xml:space="preserve"> ТРР</w:t>
      </w:r>
      <w:bookmarkEnd w:id="92"/>
    </w:p>
    <w:p w:rsidR="00C20C0E" w:rsidRPr="00C20C0E" w:rsidRDefault="00C20C0E" w:rsidP="00C20C0E">
      <w:pPr>
        <w:pStyle w:val="3"/>
      </w:pPr>
      <w:bookmarkStart w:id="93" w:name="_Toc400496359"/>
      <w:r>
        <w:t>Новая схема ТРР</w:t>
      </w:r>
      <w:bookmarkEnd w:id="93"/>
    </w:p>
    <w:p w:rsidR="009D7444" w:rsidRDefault="008A6893" w:rsidP="00C20C0E">
      <w:r>
        <w:t xml:space="preserve">Создайте новый проект </w:t>
      </w:r>
      <w:r w:rsidR="00750607">
        <w:t xml:space="preserve">(схему) </w:t>
      </w:r>
      <w:r>
        <w:t>ТРР</w:t>
      </w:r>
      <w:r w:rsidR="00750607">
        <w:t xml:space="preserve">, </w:t>
      </w:r>
      <w:r w:rsidR="00750607" w:rsidRPr="006B3260">
        <w:rPr>
          <w:rStyle w:val="a9"/>
        </w:rPr>
        <w:t>«Новый проект</w:t>
      </w:r>
      <w:r w:rsidR="00750607" w:rsidRPr="00750607">
        <w:rPr>
          <w:rStyle w:val="a9"/>
        </w:rPr>
        <w:t>» →</w:t>
      </w:r>
      <w:r w:rsidR="00750607" w:rsidRPr="00750607">
        <w:t xml:space="preserve"> </w:t>
      </w:r>
      <w:r w:rsidR="00750607" w:rsidRPr="00750607">
        <w:rPr>
          <w:rStyle w:val="a9"/>
        </w:rPr>
        <w:t>«Схем</w:t>
      </w:r>
      <w:r w:rsidR="00750607" w:rsidRPr="006B3260">
        <w:rPr>
          <w:rStyle w:val="a9"/>
        </w:rPr>
        <w:t xml:space="preserve">а </w:t>
      </w:r>
      <w:r w:rsidR="00750607">
        <w:rPr>
          <w:rStyle w:val="a9"/>
        </w:rPr>
        <w:t>ТРР</w:t>
      </w:r>
      <w:r w:rsidR="00750607" w:rsidRPr="006B3260">
        <w:rPr>
          <w:rStyle w:val="a9"/>
        </w:rPr>
        <w:t>»</w:t>
      </w:r>
      <w:r w:rsidR="00750607">
        <w:t xml:space="preserve"> (см.</w:t>
      </w:r>
      <w:r w:rsidR="00750607" w:rsidRPr="003A2AEE">
        <w:t xml:space="preserve"> </w:t>
      </w:r>
      <w:r w:rsidR="00750607">
        <w:fldChar w:fldCharType="begin"/>
      </w:r>
      <w:r w:rsidR="00750607">
        <w:instrText xml:space="preserve"> REF _Ref255851490 </w:instrText>
      </w:r>
      <w:r w:rsidR="00CF2E92">
        <w:instrText xml:space="preserve">\* Lower \h </w:instrText>
      </w:r>
      <w:r w:rsidR="00750607">
        <w:fldChar w:fldCharType="separate"/>
      </w:r>
      <w:r w:rsidR="002C5747">
        <w:t xml:space="preserve">рисунок </w:t>
      </w:r>
      <w:r w:rsidR="002C5747">
        <w:rPr>
          <w:noProof/>
        </w:rPr>
        <w:t>1</w:t>
      </w:r>
      <w:r w:rsidR="00750607">
        <w:fldChar w:fldCharType="end"/>
      </w:r>
      <w:r w:rsidR="00750607">
        <w:t>).</w:t>
      </w:r>
      <w:r>
        <w:t xml:space="preserve"> </w:t>
      </w:r>
      <w:r w:rsidR="00C20C0E">
        <w:t>П</w:t>
      </w:r>
      <w:r w:rsidR="00750607">
        <w:t>ри помощи</w:t>
      </w:r>
      <w:r>
        <w:t xml:space="preserve"> стандартн</w:t>
      </w:r>
      <w:r w:rsidR="00750607">
        <w:t>ого</w:t>
      </w:r>
      <w:r>
        <w:t xml:space="preserve"> диалог</w:t>
      </w:r>
      <w:r w:rsidR="00750607">
        <w:t>а</w:t>
      </w:r>
      <w:r>
        <w:t xml:space="preserve"> сохранения файла сохраните </w:t>
      </w:r>
      <w:r w:rsidR="00C20C0E">
        <w:t>схему</w:t>
      </w:r>
      <w:r>
        <w:t xml:space="preserve"> под новым именем в</w:t>
      </w:r>
      <w:r w:rsidR="00750607">
        <w:t>о вновь созданном</w:t>
      </w:r>
      <w:r>
        <w:t xml:space="preserve"> каталоге: </w:t>
      </w:r>
      <w:r w:rsidRPr="006B3260">
        <w:rPr>
          <w:rStyle w:val="a9"/>
        </w:rPr>
        <w:t>"C:\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Конденсатор</w:t>
      </w:r>
      <w:r w:rsidRPr="006B3260">
        <w:rPr>
          <w:rStyle w:val="a9"/>
        </w:rPr>
        <w:t>\</w:t>
      </w:r>
      <w:r>
        <w:rPr>
          <w:rStyle w:val="a9"/>
        </w:rPr>
        <w:t>Конденсатор</w:t>
      </w:r>
      <w:r w:rsidR="00133B4D">
        <w:rPr>
          <w:rStyle w:val="a9"/>
        </w:rPr>
        <w:t xml:space="preserve"> КП-3200</w:t>
      </w:r>
      <w:r w:rsidRPr="006B3260">
        <w:rPr>
          <w:rStyle w:val="a9"/>
        </w:rPr>
        <w:t>.prt"</w:t>
      </w:r>
      <w:r>
        <w:t xml:space="preserve"> (предварительно создайте каталог).</w:t>
      </w:r>
    </w:p>
    <w:p w:rsidR="00C20C0E" w:rsidRDefault="00C20C0E" w:rsidP="00C20C0E">
      <w:pPr>
        <w:pStyle w:val="3"/>
      </w:pPr>
      <w:bookmarkStart w:id="94" w:name="_Toc400496360"/>
      <w:r>
        <w:t xml:space="preserve">Глобальные </w:t>
      </w:r>
      <w:r w:rsidR="008418F6">
        <w:t>сигналы</w:t>
      </w:r>
      <w:bookmarkEnd w:id="94"/>
    </w:p>
    <w:p w:rsidR="00B06CC7" w:rsidRDefault="00B06CC7" w:rsidP="00B06CC7">
      <w:r>
        <w:t xml:space="preserve">Для начала, давайте зададим глобальные </w:t>
      </w:r>
      <w:r w:rsidR="008418F6">
        <w:t>переменные</w:t>
      </w:r>
      <w:r>
        <w:t xml:space="preserve"> (сигналы) </w:t>
      </w:r>
      <w:r w:rsidR="00CF3FB6">
        <w:t>модели</w:t>
      </w:r>
      <w:r w:rsidR="00535004">
        <w:t xml:space="preserve"> конденсатора</w:t>
      </w:r>
      <w:r>
        <w:t xml:space="preserve">. Зайдите через главное меню </w:t>
      </w:r>
      <w:r w:rsidR="005F3B44">
        <w:rPr>
          <w:lang w:val="en-US"/>
        </w:rPr>
        <w:t>SimInTech</w:t>
      </w:r>
      <w:r>
        <w:t xml:space="preserve"> в пункт </w:t>
      </w:r>
      <w:r w:rsidRPr="00FE23A8">
        <w:rPr>
          <w:rStyle w:val="a9"/>
        </w:rPr>
        <w:t>«</w:t>
      </w:r>
      <w:r w:rsidR="009E31CE">
        <w:rPr>
          <w:rStyle w:val="a9"/>
        </w:rPr>
        <w:t>Сервис</w:t>
      </w:r>
      <w:r w:rsidRPr="00FE23A8">
        <w:rPr>
          <w:rStyle w:val="a9"/>
        </w:rPr>
        <w:t>» → «Сигналы…»</w:t>
      </w:r>
      <w:r>
        <w:t>.</w:t>
      </w:r>
    </w:p>
    <w:p w:rsidR="00B06CC7" w:rsidRDefault="00B06CC7" w:rsidP="00B06CC7">
      <w:r>
        <w:t xml:space="preserve">В появившемся </w:t>
      </w:r>
      <w:r w:rsidR="00535004">
        <w:t xml:space="preserve">окне </w:t>
      </w:r>
      <w:r>
        <w:t>нам нужно задать четыре новых сигнала – расход пара из турбины, расход охлаждаю</w:t>
      </w:r>
      <w:r w:rsidR="00133B4D">
        <w:t xml:space="preserve">щей воды, расход </w:t>
      </w:r>
      <w:r>
        <w:t xml:space="preserve">охлаждающей воды </w:t>
      </w:r>
      <w:r w:rsidR="00133B4D">
        <w:t xml:space="preserve">второго теплообменника </w:t>
      </w:r>
      <w:r>
        <w:t xml:space="preserve">и температуру охлаждающей воды, поступающей на теплообменники конденсатора: </w:t>
      </w:r>
      <w:r w:rsidRPr="00FE23A8">
        <w:rPr>
          <w:rStyle w:val="a9"/>
        </w:rPr>
        <w:t>«Gp»</w:t>
      </w:r>
      <w:r>
        <w:t xml:space="preserve">, </w:t>
      </w:r>
      <w:r w:rsidRPr="00FE23A8">
        <w:rPr>
          <w:rStyle w:val="a9"/>
        </w:rPr>
        <w:t>«Gov1»,</w:t>
      </w:r>
      <w:r>
        <w:t xml:space="preserve"> </w:t>
      </w:r>
      <w:r w:rsidRPr="00FE23A8">
        <w:rPr>
          <w:rStyle w:val="a9"/>
        </w:rPr>
        <w:t xml:space="preserve">«Gov2» </w:t>
      </w:r>
      <w:r>
        <w:t xml:space="preserve">и </w:t>
      </w:r>
      <w:r w:rsidRPr="00FE23A8">
        <w:rPr>
          <w:rStyle w:val="a9"/>
        </w:rPr>
        <w:t>«Tov»</w:t>
      </w:r>
      <w:r>
        <w:t>. Задайте их значения в соответствии с рисунком</w:t>
      </w:r>
      <w:r w:rsidR="00535004">
        <w:t xml:space="preserve"> </w:t>
      </w:r>
      <w:r w:rsidR="008A1757">
        <w:t>(</w:t>
      </w:r>
      <w:r w:rsidR="00535004">
        <w:fldChar w:fldCharType="begin"/>
      </w:r>
      <w:r w:rsidR="00535004">
        <w:instrText xml:space="preserve"> REF _Ref279923685 </w:instrText>
      </w:r>
      <w:r w:rsidR="00CF2E92">
        <w:instrText xml:space="preserve">\* Lower \h </w:instrText>
      </w:r>
      <w:r w:rsidR="00535004">
        <w:fldChar w:fldCharType="separate"/>
      </w:r>
      <w:r w:rsidR="002C5747">
        <w:t xml:space="preserve">рисунок </w:t>
      </w:r>
      <w:r w:rsidR="002C5747">
        <w:rPr>
          <w:noProof/>
        </w:rPr>
        <w:t>33</w:t>
      </w:r>
      <w:r w:rsidR="00535004">
        <w:fldChar w:fldCharType="end"/>
      </w:r>
      <w:r w:rsidR="008A1757">
        <w:t>)</w:t>
      </w:r>
      <w:r>
        <w:t>:</w:t>
      </w:r>
    </w:p>
    <w:p w:rsidR="00B06CC7" w:rsidRDefault="00B06CC7" w:rsidP="00B06CC7">
      <w:r>
        <w:rPr>
          <w:lang w:val="en-US"/>
        </w:rPr>
        <w:t>Gp</w:t>
      </w:r>
      <w:r w:rsidRPr="00905D81">
        <w:t xml:space="preserve"> – </w:t>
      </w:r>
      <w:r>
        <w:t>Расход пара из турбины – Вещественное – Вход – 125.0</w:t>
      </w:r>
    </w:p>
    <w:p w:rsidR="00B06CC7" w:rsidRDefault="00B06CC7" w:rsidP="00B06CC7">
      <w:r>
        <w:rPr>
          <w:lang w:val="en-US"/>
        </w:rPr>
        <w:t>Gov</w:t>
      </w:r>
      <w:r w:rsidRPr="00B06CC7">
        <w:t>1</w:t>
      </w:r>
      <w:r w:rsidRPr="00905D81">
        <w:t xml:space="preserve"> – </w:t>
      </w:r>
      <w:r w:rsidRPr="00B06CC7">
        <w:t>Расход охлаждающей воды</w:t>
      </w:r>
      <w:r>
        <w:t xml:space="preserve"> – Вещественное – Вход – 2500.0</w:t>
      </w:r>
    </w:p>
    <w:p w:rsidR="00B06CC7" w:rsidRDefault="00B06CC7" w:rsidP="00B06CC7">
      <w:r>
        <w:rPr>
          <w:lang w:val="en-US"/>
        </w:rPr>
        <w:t>Gov</w:t>
      </w:r>
      <w:r>
        <w:t>2</w:t>
      </w:r>
      <w:r w:rsidRPr="00905D81">
        <w:t xml:space="preserve"> – </w:t>
      </w:r>
      <w:r w:rsidRPr="00B06CC7">
        <w:t>Расход охлаждающей воды</w:t>
      </w:r>
      <w:r>
        <w:t xml:space="preserve"> – Вещественное – Вход – 2500.0</w:t>
      </w:r>
    </w:p>
    <w:p w:rsidR="00B06CC7" w:rsidRDefault="00B06CC7" w:rsidP="00B06CC7">
      <w:r>
        <w:rPr>
          <w:lang w:val="en-US"/>
        </w:rPr>
        <w:t>Tov</w:t>
      </w:r>
      <w:r w:rsidRPr="00905D81">
        <w:t xml:space="preserve"> – Температура </w:t>
      </w:r>
      <w:r>
        <w:t>охлаждающей воды – Вещественное – Вход – 10.1</w:t>
      </w:r>
    </w:p>
    <w:p w:rsidR="00C20C0E" w:rsidRPr="00C20C0E" w:rsidRDefault="003B28E3" w:rsidP="003B28E3">
      <w:pPr>
        <w:pStyle w:val="a8"/>
      </w:pPr>
      <w:r>
        <w:rPr>
          <w:noProof/>
        </w:rPr>
        <w:drawing>
          <wp:inline distT="0" distB="0" distL="0" distR="0" wp14:anchorId="41F353D2" wp14:editId="2EE36B0B">
            <wp:extent cx="6496050" cy="17335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8E3" w:rsidRDefault="003B28E3" w:rsidP="003B28E3">
      <w:pPr>
        <w:pStyle w:val="a4"/>
      </w:pPr>
      <w:bookmarkStart w:id="95" w:name="_Ref279923685"/>
      <w:bookmarkStart w:id="96" w:name="_Toc40049654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33</w:t>
      </w:r>
      <w:r w:rsidR="00C43823">
        <w:rPr>
          <w:noProof/>
        </w:rPr>
        <w:fldChar w:fldCharType="end"/>
      </w:r>
      <w:bookmarkEnd w:id="95"/>
      <w:r>
        <w:t xml:space="preserve">. Глобальные параметры для </w:t>
      </w:r>
      <w:r w:rsidR="00CF3FB6">
        <w:t>модели</w:t>
      </w:r>
      <w:r>
        <w:t xml:space="preserve"> конденсатора</w:t>
      </w:r>
      <w:bookmarkEnd w:id="96"/>
    </w:p>
    <w:p w:rsidR="00C20C0E" w:rsidRDefault="00C4150F" w:rsidP="00C20C0E">
      <w:r>
        <w:t>Эти параметры при отладке схемы мы будем изменять, поэтому создайте на схеме кнопки (8 шт.) для изменения параметров</w:t>
      </w:r>
      <w:r w:rsidR="00CA260B">
        <w:t>. Для ускорения, можно скопировать кнопки из схемы проточной части и от</w:t>
      </w:r>
      <w:r w:rsidR="00EE78C4">
        <w:t xml:space="preserve">редактировать их свойства, см. </w:t>
      </w:r>
      <w:r w:rsidR="00EE78C4">
        <w:fldChar w:fldCharType="begin"/>
      </w:r>
      <w:r w:rsidR="00EE78C4">
        <w:instrText xml:space="preserve"> REF _Ref279925029 </w:instrText>
      </w:r>
      <w:r w:rsidR="00CF2E92">
        <w:instrText xml:space="preserve">\* Lower \h </w:instrText>
      </w:r>
      <w:r w:rsidR="00EE78C4">
        <w:fldChar w:fldCharType="separate"/>
      </w:r>
      <w:r w:rsidR="002C5747">
        <w:t xml:space="preserve">рисунок </w:t>
      </w:r>
      <w:r w:rsidR="002C5747">
        <w:rPr>
          <w:noProof/>
        </w:rPr>
        <w:t>34</w:t>
      </w:r>
      <w:r w:rsidR="00EE78C4">
        <w:fldChar w:fldCharType="end"/>
      </w:r>
      <w:r w:rsidR="00CA260B">
        <w:t>.</w:t>
      </w:r>
      <w:r w:rsidR="00EE78C4">
        <w:t xml:space="preserve"> На рисунке видно, что значения остались от проекта проточной части ПТУ. При первом запуске на расчет переменные пересчитаются.</w:t>
      </w:r>
    </w:p>
    <w:p w:rsidR="00EE78C4" w:rsidRDefault="00EE78C4" w:rsidP="00C20C0E">
      <w:r>
        <w:rPr>
          <w:noProof/>
        </w:rPr>
        <w:lastRenderedPageBreak/>
        <w:drawing>
          <wp:inline distT="0" distB="0" distL="0" distR="0" wp14:anchorId="658E50F9" wp14:editId="1FC54157">
            <wp:extent cx="6152515" cy="2871470"/>
            <wp:effectExtent l="0" t="0" r="63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8C4" w:rsidRDefault="00EE78C4" w:rsidP="00EE78C4">
      <w:pPr>
        <w:pStyle w:val="a4"/>
      </w:pPr>
      <w:bookmarkStart w:id="97" w:name="_Ref279925029"/>
      <w:bookmarkStart w:id="98" w:name="_Toc40049654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34</w:t>
      </w:r>
      <w:r w:rsidR="00C43823">
        <w:rPr>
          <w:noProof/>
        </w:rPr>
        <w:fldChar w:fldCharType="end"/>
      </w:r>
      <w:bookmarkEnd w:id="97"/>
      <w:r>
        <w:t xml:space="preserve">. Кнопки для изменения глобальных параметров в </w:t>
      </w:r>
      <w:r w:rsidR="00CF3FB6">
        <w:t>модели</w:t>
      </w:r>
      <w:r>
        <w:t xml:space="preserve"> конденсатора</w:t>
      </w:r>
      <w:bookmarkEnd w:id="98"/>
    </w:p>
    <w:p w:rsidR="00C4150F" w:rsidRDefault="00EE78C4" w:rsidP="00EE78C4">
      <w:pPr>
        <w:pStyle w:val="2"/>
      </w:pPr>
      <w:bookmarkStart w:id="99" w:name="_Toc400496361"/>
      <w:r>
        <w:t>Модель главного конденсатора</w:t>
      </w:r>
      <w:bookmarkEnd w:id="99"/>
    </w:p>
    <w:p w:rsidR="00F45967" w:rsidRPr="00F45967" w:rsidRDefault="00F45967" w:rsidP="00F45967">
      <w:pPr>
        <w:pStyle w:val="3"/>
      </w:pPr>
      <w:bookmarkStart w:id="100" w:name="_Toc400496362"/>
      <w:r>
        <w:t xml:space="preserve">Описание </w:t>
      </w:r>
      <w:r w:rsidR="00CF3FB6">
        <w:t>модели</w:t>
      </w:r>
      <w:bookmarkEnd w:id="100"/>
    </w:p>
    <w:p w:rsidR="00BF19D9" w:rsidRDefault="00EE78C4" w:rsidP="00EE78C4">
      <w:r>
        <w:t xml:space="preserve">В данном учебном примере мы создадим модель конденсатора при помощи трёхобъемного бака </w:t>
      </w:r>
      <w:r w:rsidR="00095CE2" w:rsidRPr="00095CE2">
        <w:t>(</w:t>
      </w:r>
      <w:r w:rsidR="00095CE2">
        <w:t xml:space="preserve">компенсатора) </w:t>
      </w:r>
      <w:r>
        <w:t>ТРР. В верхний объем бака будет поступать отработанный пар из ЦНД турбины, и конденсироваться в баке. К бак</w:t>
      </w:r>
      <w:r w:rsidR="00133B4D">
        <w:t>у</w:t>
      </w:r>
      <w:r>
        <w:t xml:space="preserve"> будут подключены </w:t>
      </w:r>
      <w:r w:rsidR="00133B4D">
        <w:t xml:space="preserve">2 </w:t>
      </w:r>
      <w:r>
        <w:t>теплообменник</w:t>
      </w:r>
      <w:r w:rsidR="00133B4D">
        <w:t>а</w:t>
      </w:r>
      <w:r>
        <w:t xml:space="preserve">, отводящие тепло от конденсатора. Из нижней части бака конденсат будет </w:t>
      </w:r>
      <w:r w:rsidR="00095CE2">
        <w:t xml:space="preserve">отводиться </w:t>
      </w:r>
      <w:r>
        <w:t>в граничное условие.</w:t>
      </w:r>
    </w:p>
    <w:p w:rsidR="00EE78C4" w:rsidRDefault="00CD74B5" w:rsidP="00EE78C4">
      <w:r>
        <w:t xml:space="preserve">Параллельно с созданием конденсатора мы научимся использовать субмодель </w:t>
      </w:r>
      <w:r w:rsidR="005F3B44">
        <w:rPr>
          <w:lang w:val="en-US"/>
        </w:rPr>
        <w:t>SimInTech</w:t>
      </w:r>
      <w:r w:rsidR="00133B4D">
        <w:t xml:space="preserve"> для создания новых</w:t>
      </w:r>
      <w:r>
        <w:t xml:space="preserve"> блоков (элементов схемы) с заданием своих свойств в них. Мы создадим конденсатор с возможностью изменения таких свойств как объем парового пространсва, поверхность теплопередачи, количество охлаждающих трубок и т.д., см. </w:t>
      </w:r>
      <w:r>
        <w:fldChar w:fldCharType="begin"/>
      </w:r>
      <w:r>
        <w:instrText xml:space="preserve"> REF _Ref280085828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35</w:t>
      </w:r>
      <w:r>
        <w:fldChar w:fldCharType="end"/>
      </w:r>
      <w:r>
        <w:t>.</w:t>
      </w:r>
      <w:r w:rsidR="00BF19D9">
        <w:t xml:space="preserve"> В дальнейшем, отлаженную и проверенную субструктуру можно легко (</w:t>
      </w:r>
      <w:r w:rsidR="00133B4D">
        <w:t xml:space="preserve">простым </w:t>
      </w:r>
      <w:r w:rsidR="00BF19D9">
        <w:t>копированием) переносить в другие проекты, внося требуемые и как правило небольшие изменения. Это существенно сокращает время на разработку и отладку новых схем.</w:t>
      </w:r>
    </w:p>
    <w:p w:rsidR="00CD74B5" w:rsidRDefault="00CD74B5" w:rsidP="00CD74B5">
      <w:r>
        <w:t xml:space="preserve">Граничных условия будет два, оба типа </w:t>
      </w:r>
      <w:r>
        <w:rPr>
          <w:lang w:val="en-US"/>
        </w:rPr>
        <w:t>G</w:t>
      </w:r>
      <w:r w:rsidRPr="00095CE2">
        <w:t xml:space="preserve"> (</w:t>
      </w:r>
      <w:r>
        <w:t>в номинальном стационарном состоянии – сколько пара поступает в конденсатор из турбины, столько же конденсата и сливается из него).</w:t>
      </w:r>
    </w:p>
    <w:p w:rsidR="00CD74B5" w:rsidRDefault="00CD74B5" w:rsidP="00CD74B5">
      <w:r>
        <w:t>Линии для охлаждающей воды будут с</w:t>
      </w:r>
      <w:r w:rsidR="00CF3FB6">
        <w:t>модели</w:t>
      </w:r>
      <w:r>
        <w:t xml:space="preserve">рованы простейшим образом – каналами общего вида между граничными узлами типа </w:t>
      </w:r>
      <w:r>
        <w:rPr>
          <w:lang w:val="en-US"/>
        </w:rPr>
        <w:t>G</w:t>
      </w:r>
      <w:r w:rsidRPr="00095CE2">
        <w:t xml:space="preserve"> </w:t>
      </w:r>
      <w:r>
        <w:t xml:space="preserve">и </w:t>
      </w:r>
      <w:r>
        <w:rPr>
          <w:lang w:val="en-US"/>
        </w:rPr>
        <w:t>P</w:t>
      </w:r>
      <w:r>
        <w:t>, с тепловым портом.</w:t>
      </w:r>
    </w:p>
    <w:p w:rsidR="00CD74B5" w:rsidRDefault="00CD74B5" w:rsidP="00EE78C4"/>
    <w:p w:rsidR="00CD74B5" w:rsidRDefault="00CD74B5" w:rsidP="00CD74B5">
      <w:pPr>
        <w:pStyle w:val="a8"/>
      </w:pPr>
      <w:r>
        <w:rPr>
          <w:noProof/>
        </w:rPr>
        <w:lastRenderedPageBreak/>
        <w:drawing>
          <wp:inline distT="0" distB="0" distL="0" distR="0" wp14:anchorId="6D687B1F" wp14:editId="5C485044">
            <wp:extent cx="3752850" cy="46005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4B5" w:rsidRDefault="00CD74B5" w:rsidP="00CD74B5">
      <w:pPr>
        <w:pStyle w:val="a4"/>
      </w:pPr>
      <w:bookmarkStart w:id="101" w:name="_Ref280085828"/>
      <w:bookmarkStart w:id="102" w:name="_Toc400496548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35</w:t>
      </w:r>
      <w:r w:rsidR="00C43823">
        <w:rPr>
          <w:noProof/>
        </w:rPr>
        <w:fldChar w:fldCharType="end"/>
      </w:r>
      <w:bookmarkEnd w:id="101"/>
      <w:r>
        <w:t>. Свойства суб</w:t>
      </w:r>
      <w:r w:rsidR="00CF3FB6">
        <w:t>модели</w:t>
      </w:r>
      <w:r>
        <w:t xml:space="preserve"> конденсатора</w:t>
      </w:r>
      <w:bookmarkEnd w:id="102"/>
    </w:p>
    <w:p w:rsidR="00F45967" w:rsidRDefault="00F45967" w:rsidP="00F45967">
      <w:pPr>
        <w:pStyle w:val="3"/>
      </w:pPr>
      <w:bookmarkStart w:id="103" w:name="_Toc400496363"/>
      <w:r>
        <w:t xml:space="preserve">Содание верхнего уровня </w:t>
      </w:r>
      <w:r w:rsidR="00CF3FB6">
        <w:t>модели</w:t>
      </w:r>
      <w:r>
        <w:t xml:space="preserve"> конденсатора</w:t>
      </w:r>
      <w:bookmarkEnd w:id="103"/>
    </w:p>
    <w:p w:rsidR="00EE78C4" w:rsidRDefault="00BF19D9" w:rsidP="00EE78C4">
      <w:r>
        <w:t>Итак, последовательно размещаем на схемном окне следующие элементы</w:t>
      </w:r>
      <w:r w:rsidR="00587805">
        <w:t>, и для удобства переименовываем их своими именами</w:t>
      </w:r>
      <w:r>
        <w:t>:</w:t>
      </w:r>
    </w:p>
    <w:p w:rsidR="00E44BAD" w:rsidRDefault="00170D1F" w:rsidP="009D1863">
      <w:pPr>
        <w:pStyle w:val="ac"/>
        <w:numPr>
          <w:ilvl w:val="0"/>
          <w:numId w:val="8"/>
        </w:numPr>
      </w:pPr>
      <w:r w:rsidRPr="00D35D8C">
        <w:rPr>
          <w:b/>
        </w:rPr>
        <w:t xml:space="preserve">«Граничный узел </w:t>
      </w:r>
      <w:r w:rsidRPr="00D35D8C">
        <w:rPr>
          <w:b/>
          <w:lang w:val="en-US"/>
        </w:rPr>
        <w:t>G</w:t>
      </w:r>
      <w:r w:rsidRPr="00D35D8C">
        <w:rPr>
          <w:b/>
        </w:rPr>
        <w:t>»</w:t>
      </w:r>
      <w:r w:rsidR="00587805">
        <w:t xml:space="preserve">, имя </w:t>
      </w:r>
      <w:r w:rsidR="00587805" w:rsidRPr="00587805">
        <w:t>объекта</w:t>
      </w:r>
      <w:r w:rsidR="00587805">
        <w:t>:</w:t>
      </w:r>
      <w:r w:rsidR="00587805" w:rsidRPr="00587805">
        <w:t xml:space="preserve"> </w:t>
      </w:r>
      <w:r w:rsidR="00587805" w:rsidRPr="00D35D8C">
        <w:rPr>
          <w:b/>
        </w:rPr>
        <w:t>«</w:t>
      </w:r>
      <w:r w:rsidR="00587805" w:rsidRPr="00D35D8C">
        <w:rPr>
          <w:b/>
          <w:lang w:val="en-US"/>
        </w:rPr>
        <w:t>NodeG</w:t>
      </w:r>
      <w:r w:rsidR="00587805" w:rsidRPr="00D35D8C">
        <w:rPr>
          <w:b/>
        </w:rPr>
        <w:t>_</w:t>
      </w:r>
      <w:r w:rsidR="00587805" w:rsidRPr="00D35D8C">
        <w:rPr>
          <w:b/>
          <w:lang w:val="en-US"/>
        </w:rPr>
        <w:t>K</w:t>
      </w:r>
      <w:r w:rsidR="00587805" w:rsidRPr="00D35D8C">
        <w:rPr>
          <w:b/>
        </w:rPr>
        <w:t>_</w:t>
      </w:r>
      <w:r w:rsidR="00587805" w:rsidRPr="00D35D8C">
        <w:rPr>
          <w:b/>
          <w:lang w:val="en-US"/>
        </w:rPr>
        <w:t>in</w:t>
      </w:r>
      <w:r w:rsidR="00587805" w:rsidRPr="00D35D8C">
        <w:rPr>
          <w:b/>
        </w:rPr>
        <w:t>»</w:t>
      </w:r>
    </w:p>
    <w:p w:rsidR="00E44BAD" w:rsidRDefault="00170D1F" w:rsidP="009D1863">
      <w:pPr>
        <w:pStyle w:val="ac"/>
        <w:numPr>
          <w:ilvl w:val="0"/>
          <w:numId w:val="8"/>
        </w:numPr>
      </w:pPr>
      <w:r w:rsidRPr="00D35D8C">
        <w:rPr>
          <w:b/>
        </w:rPr>
        <w:t xml:space="preserve">«Граничный узел </w:t>
      </w:r>
      <w:r w:rsidRPr="00D35D8C">
        <w:rPr>
          <w:b/>
          <w:lang w:val="en-US"/>
        </w:rPr>
        <w:t>G</w:t>
      </w:r>
      <w:r w:rsidRPr="00D35D8C">
        <w:rPr>
          <w:b/>
        </w:rPr>
        <w:t>»</w:t>
      </w:r>
      <w:r w:rsidR="00587805" w:rsidRPr="00587805">
        <w:t xml:space="preserve">, </w:t>
      </w:r>
      <w:r w:rsidR="00587805">
        <w:t xml:space="preserve">имя </w:t>
      </w:r>
      <w:r w:rsidR="00587805" w:rsidRPr="00587805">
        <w:t>объекта</w:t>
      </w:r>
      <w:r w:rsidR="00587805">
        <w:t>:</w:t>
      </w:r>
      <w:r w:rsidR="00587805" w:rsidRPr="00587805">
        <w:t xml:space="preserve"> </w:t>
      </w:r>
      <w:r w:rsidR="00587805" w:rsidRPr="00D35D8C">
        <w:rPr>
          <w:b/>
        </w:rPr>
        <w:t>«</w:t>
      </w:r>
      <w:r w:rsidR="00587805" w:rsidRPr="00D35D8C">
        <w:rPr>
          <w:b/>
          <w:lang w:val="en-US"/>
        </w:rPr>
        <w:t>NodeG</w:t>
      </w:r>
      <w:r w:rsidR="00587805" w:rsidRPr="00D35D8C">
        <w:rPr>
          <w:b/>
        </w:rPr>
        <w:t>_</w:t>
      </w:r>
      <w:r w:rsidR="00587805" w:rsidRPr="00D35D8C">
        <w:rPr>
          <w:b/>
          <w:lang w:val="en-US"/>
        </w:rPr>
        <w:t>K</w:t>
      </w:r>
      <w:r w:rsidR="00587805" w:rsidRPr="00D35D8C">
        <w:rPr>
          <w:b/>
        </w:rPr>
        <w:t>_out»</w:t>
      </w:r>
    </w:p>
    <w:p w:rsidR="00E44BAD" w:rsidRDefault="00170D1F" w:rsidP="009D1863">
      <w:pPr>
        <w:pStyle w:val="ac"/>
        <w:numPr>
          <w:ilvl w:val="0"/>
          <w:numId w:val="8"/>
        </w:numPr>
      </w:pPr>
      <w:r w:rsidRPr="00D35D8C">
        <w:rPr>
          <w:b/>
        </w:rPr>
        <w:t>«</w:t>
      </w:r>
      <w:r w:rsidRPr="005F3B44">
        <w:rPr>
          <w:b/>
        </w:rPr>
        <w:t xml:space="preserve">Субмодель </w:t>
      </w:r>
      <w:r w:rsidR="005F3B44" w:rsidRPr="005F3B44">
        <w:rPr>
          <w:b/>
          <w:lang w:val="en-US"/>
        </w:rPr>
        <w:t>SimInTech</w:t>
      </w:r>
      <w:r w:rsidRPr="005F3B44">
        <w:rPr>
          <w:b/>
        </w:rPr>
        <w:t>»</w:t>
      </w:r>
      <w:r w:rsidR="00587805" w:rsidRPr="00587805">
        <w:t>, имя объекта</w:t>
      </w:r>
      <w:r w:rsidR="00587805">
        <w:t>:</w:t>
      </w:r>
      <w:r w:rsidR="00587805" w:rsidRPr="00587805">
        <w:t xml:space="preserve"> </w:t>
      </w:r>
      <w:r w:rsidR="00587805" w:rsidRPr="00D35D8C">
        <w:rPr>
          <w:b/>
        </w:rPr>
        <w:t>«</w:t>
      </w:r>
      <w:r w:rsidR="00587805" w:rsidRPr="00D35D8C">
        <w:rPr>
          <w:b/>
          <w:lang w:val="en-US"/>
        </w:rPr>
        <w:t>K</w:t>
      </w:r>
      <w:r w:rsidR="00587805" w:rsidRPr="00D35D8C">
        <w:rPr>
          <w:b/>
        </w:rPr>
        <w:t>»</w:t>
      </w:r>
      <w:r w:rsidR="00587805" w:rsidRPr="00587805">
        <w:t xml:space="preserve">, </w:t>
      </w:r>
      <w:r w:rsidR="00587805">
        <w:t xml:space="preserve">тип элемента (ClassName): </w:t>
      </w:r>
      <w:r w:rsidR="00587805" w:rsidRPr="00D35D8C">
        <w:rPr>
          <w:b/>
        </w:rPr>
        <w:t>«Конденсатор ТРР»</w:t>
      </w:r>
      <w:r w:rsidR="00587805">
        <w:t xml:space="preserve"> (вместо </w:t>
      </w:r>
      <w:r w:rsidR="00587805" w:rsidRPr="00D35D8C">
        <w:rPr>
          <w:b/>
        </w:rPr>
        <w:t>«Субмодель</w:t>
      </w:r>
      <w:r w:rsidR="005F3B44" w:rsidRPr="005F3B44">
        <w:rPr>
          <w:b/>
        </w:rPr>
        <w:t xml:space="preserve"> </w:t>
      </w:r>
      <w:r w:rsidR="005F3B44">
        <w:rPr>
          <w:b/>
          <w:lang w:val="en-US"/>
        </w:rPr>
        <w:t>SimInTech</w:t>
      </w:r>
      <w:r w:rsidR="00587805" w:rsidRPr="00D35D8C">
        <w:rPr>
          <w:b/>
        </w:rPr>
        <w:t>»</w:t>
      </w:r>
      <w:r w:rsidR="00587805">
        <w:t>)</w:t>
      </w:r>
    </w:p>
    <w:p w:rsidR="00E44BAD" w:rsidRDefault="00170D1F" w:rsidP="009D1863">
      <w:pPr>
        <w:pStyle w:val="ac"/>
        <w:numPr>
          <w:ilvl w:val="0"/>
          <w:numId w:val="8"/>
        </w:numPr>
      </w:pPr>
      <w:r w:rsidRPr="00D35D8C">
        <w:rPr>
          <w:b/>
        </w:rPr>
        <w:t>«Канал общего вида»</w:t>
      </w:r>
      <w:r w:rsidR="00587805" w:rsidRPr="00587805">
        <w:t xml:space="preserve">, </w:t>
      </w:r>
      <w:r w:rsidR="00587805">
        <w:t xml:space="preserve">имя </w:t>
      </w:r>
      <w:r w:rsidR="00587805" w:rsidRPr="00587805">
        <w:t>объекта</w:t>
      </w:r>
      <w:r w:rsidR="00587805">
        <w:t>:</w:t>
      </w:r>
      <w:r w:rsidR="00587805" w:rsidRPr="00587805">
        <w:t xml:space="preserve"> </w:t>
      </w:r>
      <w:r w:rsidR="00587805" w:rsidRPr="00D35D8C">
        <w:rPr>
          <w:b/>
        </w:rPr>
        <w:t>«</w:t>
      </w:r>
      <w:r w:rsidR="00587805" w:rsidRPr="00D35D8C">
        <w:rPr>
          <w:b/>
          <w:lang w:val="en-US"/>
        </w:rPr>
        <w:t>Ch</w:t>
      </w:r>
      <w:r w:rsidR="00587805" w:rsidRPr="00D35D8C">
        <w:rPr>
          <w:b/>
        </w:rPr>
        <w:t>_</w:t>
      </w:r>
      <w:r w:rsidR="00587805" w:rsidRPr="00D35D8C">
        <w:rPr>
          <w:b/>
          <w:lang w:val="en-US"/>
        </w:rPr>
        <w:t>K</w:t>
      </w:r>
      <w:r w:rsidR="00587805" w:rsidRPr="00D35D8C">
        <w:rPr>
          <w:b/>
        </w:rPr>
        <w:t>_</w:t>
      </w:r>
      <w:r w:rsidR="00587805" w:rsidRPr="00D35D8C">
        <w:rPr>
          <w:b/>
          <w:lang w:val="en-US"/>
        </w:rPr>
        <w:t>in</w:t>
      </w:r>
      <w:r w:rsidR="00587805" w:rsidRPr="00D35D8C">
        <w:rPr>
          <w:b/>
        </w:rPr>
        <w:t>»</w:t>
      </w:r>
    </w:p>
    <w:p w:rsidR="00E44BAD" w:rsidRPr="00B57ED3" w:rsidRDefault="00170D1F" w:rsidP="009D1863">
      <w:pPr>
        <w:pStyle w:val="ac"/>
        <w:numPr>
          <w:ilvl w:val="0"/>
          <w:numId w:val="8"/>
        </w:numPr>
      </w:pPr>
      <w:r w:rsidRPr="00D35D8C">
        <w:rPr>
          <w:b/>
        </w:rPr>
        <w:t>«Канал общего вида»</w:t>
      </w:r>
      <w:r w:rsidR="00587805" w:rsidRPr="00587805">
        <w:t xml:space="preserve">, </w:t>
      </w:r>
      <w:r w:rsidR="00587805">
        <w:t xml:space="preserve">имя </w:t>
      </w:r>
      <w:r w:rsidR="00587805" w:rsidRPr="00587805">
        <w:t>объекта</w:t>
      </w:r>
      <w:r w:rsidR="00587805">
        <w:t>:</w:t>
      </w:r>
      <w:r w:rsidR="00587805" w:rsidRPr="00587805">
        <w:t xml:space="preserve"> </w:t>
      </w:r>
      <w:r w:rsidR="00587805" w:rsidRPr="00D35D8C">
        <w:rPr>
          <w:b/>
        </w:rPr>
        <w:t>«</w:t>
      </w:r>
      <w:r w:rsidR="00587805" w:rsidRPr="00D35D8C">
        <w:rPr>
          <w:b/>
          <w:lang w:val="en-US"/>
        </w:rPr>
        <w:t>Ch</w:t>
      </w:r>
      <w:r w:rsidR="00587805" w:rsidRPr="00D35D8C">
        <w:rPr>
          <w:b/>
        </w:rPr>
        <w:t>_</w:t>
      </w:r>
      <w:r w:rsidR="00587805" w:rsidRPr="00D35D8C">
        <w:rPr>
          <w:b/>
          <w:lang w:val="en-US"/>
        </w:rPr>
        <w:t>K</w:t>
      </w:r>
      <w:r w:rsidR="00587805" w:rsidRPr="00D35D8C">
        <w:rPr>
          <w:b/>
        </w:rPr>
        <w:t>_</w:t>
      </w:r>
      <w:r w:rsidR="00587805" w:rsidRPr="00D35D8C">
        <w:rPr>
          <w:b/>
          <w:lang w:val="en-US"/>
        </w:rPr>
        <w:t>out</w:t>
      </w:r>
      <w:r w:rsidR="00587805" w:rsidRPr="00D35D8C">
        <w:rPr>
          <w:b/>
        </w:rPr>
        <w:t>»</w:t>
      </w:r>
    </w:p>
    <w:p w:rsidR="00D35D8C" w:rsidRDefault="00B57ED3" w:rsidP="00B57ED3">
      <w:r w:rsidRPr="00B57ED3">
        <w:t>При помощи механизма вывода параметров элементов на схему, выведите имена вновь размещенных элементов на схемное окно</w:t>
      </w:r>
      <w:r>
        <w:t xml:space="preserve">. Зайдите в свойства конденсатора и измените картинку по умолчанию на надпись </w:t>
      </w:r>
      <w:r w:rsidRPr="00FE23A8">
        <w:rPr>
          <w:rStyle w:val="a9"/>
        </w:rPr>
        <w:t>«Конденсатор КП-3200»</w:t>
      </w:r>
      <w:r>
        <w:t>, причем сделайте выравнивание (привязку) надписи по центру и по середине (по ширине и по высоте). И разместите надпись в окна центре графич</w:t>
      </w:r>
      <w:r w:rsidR="00D35D8C">
        <w:t>еского редактора, для этого:</w:t>
      </w:r>
    </w:p>
    <w:p w:rsidR="00D35D8C" w:rsidRDefault="00D35D8C" w:rsidP="009D1863">
      <w:pPr>
        <w:pStyle w:val="ac"/>
        <w:numPr>
          <w:ilvl w:val="0"/>
          <w:numId w:val="9"/>
        </w:numPr>
      </w:pPr>
      <w:r>
        <w:t xml:space="preserve">Зайдите в </w:t>
      </w:r>
      <w:r w:rsidR="00F34A7A" w:rsidRPr="00D35D8C">
        <w:rPr>
          <w:b/>
        </w:rPr>
        <w:t>«Свойства объекта»</w:t>
      </w:r>
      <w:r w:rsidR="00F34A7A">
        <w:t xml:space="preserve"> </w:t>
      </w:r>
      <w:r w:rsidRPr="00D35D8C">
        <w:rPr>
          <w:b/>
        </w:rPr>
        <w:t>→</w:t>
      </w:r>
      <w:r>
        <w:t xml:space="preserve"> </w:t>
      </w:r>
      <w:r w:rsidR="00F34A7A" w:rsidRPr="00D35D8C">
        <w:rPr>
          <w:b/>
        </w:rPr>
        <w:t>«Графическое изображение»</w:t>
      </w:r>
      <w:r w:rsidR="00F34A7A">
        <w:t>. Там стираем изображение</w:t>
      </w:r>
      <w:r>
        <w:t xml:space="preserve"> и</w:t>
      </w:r>
      <w:r w:rsidR="00F34A7A">
        <w:t xml:space="preserve"> вставляем текст при помощи панели примитивов.</w:t>
      </w:r>
    </w:p>
    <w:p w:rsidR="00D35D8C" w:rsidRPr="00D35D8C" w:rsidRDefault="00F34A7A" w:rsidP="009D1863">
      <w:pPr>
        <w:pStyle w:val="ac"/>
        <w:numPr>
          <w:ilvl w:val="0"/>
          <w:numId w:val="9"/>
        </w:numPr>
      </w:pPr>
      <w:r>
        <w:lastRenderedPageBreak/>
        <w:t xml:space="preserve">Далее заходим в свойство текста и выставляем </w:t>
      </w:r>
      <w:r w:rsidRPr="00D35D8C">
        <w:rPr>
          <w:b/>
        </w:rPr>
        <w:t>«Положение точки вставки»</w:t>
      </w:r>
      <w:r>
        <w:t xml:space="preserve"> и </w:t>
      </w:r>
      <w:r w:rsidRPr="00D35D8C">
        <w:rPr>
          <w:b/>
        </w:rPr>
        <w:t>«Стиль выравнивания»</w:t>
      </w:r>
      <w:r>
        <w:t xml:space="preserve"> в положение </w:t>
      </w:r>
      <w:r w:rsidRPr="00D35D8C">
        <w:rPr>
          <w:b/>
        </w:rPr>
        <w:t>«По центру»</w:t>
      </w:r>
      <w:r>
        <w:t>.</w:t>
      </w:r>
      <w:r w:rsidR="00D35D8C">
        <w:t xml:space="preserve"> </w:t>
      </w:r>
      <w:r>
        <w:t xml:space="preserve">Нажимаем </w:t>
      </w:r>
      <w:r w:rsidRPr="00D35D8C">
        <w:rPr>
          <w:b/>
        </w:rPr>
        <w:t>«Ок»</w:t>
      </w:r>
      <w:r w:rsidR="00D35D8C">
        <w:rPr>
          <w:b/>
        </w:rPr>
        <w:t>.</w:t>
      </w:r>
    </w:p>
    <w:p w:rsidR="00D35D8C" w:rsidRDefault="00D35D8C" w:rsidP="009D1863">
      <w:pPr>
        <w:pStyle w:val="ac"/>
        <w:numPr>
          <w:ilvl w:val="0"/>
          <w:numId w:val="9"/>
        </w:numPr>
      </w:pPr>
      <w:r>
        <w:t>Р</w:t>
      </w:r>
      <w:r w:rsidR="00F34A7A">
        <w:t>азмещаем текст так</w:t>
      </w:r>
      <w:r>
        <w:t>им образом,</w:t>
      </w:r>
      <w:r w:rsidR="00F34A7A">
        <w:t xml:space="preserve"> чтобы точка привязки совпала с центром прямоугольного изображения суб</w:t>
      </w:r>
      <w:r w:rsidR="00CF3FB6">
        <w:t>модели</w:t>
      </w:r>
      <w:r w:rsidR="00F34A7A">
        <w:t xml:space="preserve"> и увеличиваем масштаб в позицию </w:t>
      </w:r>
      <w:r w:rsidR="00F34A7A" w:rsidRPr="00D35D8C">
        <w:rPr>
          <w:b/>
        </w:rPr>
        <w:t>«Подогнать рамку»</w:t>
      </w:r>
      <w:r w:rsidR="00F34A7A">
        <w:t>. Выставляем текст ровно по</w:t>
      </w:r>
      <w:r>
        <w:t xml:space="preserve"> центру,</w:t>
      </w:r>
      <w:r w:rsidR="00F34A7A">
        <w:t xml:space="preserve"> закрываем окно с сохранением изменений изображения.</w:t>
      </w:r>
      <w:r>
        <w:t xml:space="preserve"> </w:t>
      </w:r>
      <w:r w:rsidR="00F34A7A">
        <w:t>Убеждаемся в том, что на схемном окне вид суб</w:t>
      </w:r>
      <w:r w:rsidR="00CF3FB6">
        <w:t>модели</w:t>
      </w:r>
      <w:r w:rsidR="00F34A7A">
        <w:t xml:space="preserve"> изменился</w:t>
      </w:r>
    </w:p>
    <w:p w:rsidR="00D35D8C" w:rsidRDefault="00D35D8C" w:rsidP="009D1863">
      <w:pPr>
        <w:pStyle w:val="ac"/>
        <w:numPr>
          <w:ilvl w:val="0"/>
          <w:numId w:val="9"/>
        </w:numPr>
      </w:pPr>
      <w:r>
        <w:t>Р</w:t>
      </w:r>
      <w:r w:rsidR="00F34A7A">
        <w:t>асширяем площадь блока суб</w:t>
      </w:r>
      <w:r w:rsidR="00CF3FB6">
        <w:t>модели</w:t>
      </w:r>
      <w:r w:rsidR="00F34A7A">
        <w:t>, чтобы надпись была видна, потянув за правый нижний угол блока.</w:t>
      </w:r>
    </w:p>
    <w:p w:rsidR="00D35D8C" w:rsidRDefault="00D35D8C" w:rsidP="009D1863">
      <w:pPr>
        <w:pStyle w:val="ac"/>
        <w:numPr>
          <w:ilvl w:val="0"/>
          <w:numId w:val="9"/>
        </w:numPr>
      </w:pPr>
      <w:r>
        <w:t>З</w:t>
      </w:r>
      <w:r w:rsidR="00F34A7A">
        <w:t>аходим двойным щелчком внутрь суб</w:t>
      </w:r>
      <w:r w:rsidR="00CF3FB6">
        <w:t>модели</w:t>
      </w:r>
      <w:r w:rsidR="00F34A7A">
        <w:t xml:space="preserve">, и размещаем здесь два блока: </w:t>
      </w:r>
      <w:r w:rsidR="00F34A7A" w:rsidRPr="00D35D8C">
        <w:rPr>
          <w:b/>
        </w:rPr>
        <w:t>«Порт входа ТРР»</w:t>
      </w:r>
      <w:r w:rsidR="00F34A7A">
        <w:t xml:space="preserve"> и </w:t>
      </w:r>
      <w:r w:rsidR="00F34A7A" w:rsidRPr="00D35D8C">
        <w:rPr>
          <w:b/>
        </w:rPr>
        <w:t>«Порт выхода ТРР»</w:t>
      </w:r>
      <w:r>
        <w:t>.</w:t>
      </w:r>
    </w:p>
    <w:p w:rsidR="00B57ED3" w:rsidRDefault="00D35D8C" w:rsidP="009D1863">
      <w:pPr>
        <w:pStyle w:val="ac"/>
        <w:numPr>
          <w:ilvl w:val="0"/>
          <w:numId w:val="9"/>
        </w:numPr>
      </w:pPr>
      <w:r>
        <w:t>В</w:t>
      </w:r>
      <w:r w:rsidR="00F34A7A">
        <w:t>ыходим из суб</w:t>
      </w:r>
      <w:r w:rsidR="00CF3FB6">
        <w:t>модели</w:t>
      </w:r>
      <w:r w:rsidR="00F34A7A">
        <w:t xml:space="preserve"> на верхний уровень (двойным щел</w:t>
      </w:r>
      <w:r>
        <w:t>ч</w:t>
      </w:r>
      <w:r w:rsidR="00F34A7A">
        <w:t>ком на свободной площади схемного окна)</w:t>
      </w:r>
      <w:r>
        <w:t>. В</w:t>
      </w:r>
      <w:r w:rsidR="00B57ED3">
        <w:t xml:space="preserve">нешний вид </w:t>
      </w:r>
      <w:r w:rsidR="00F34A7A">
        <w:t xml:space="preserve">схемы </w:t>
      </w:r>
      <w:r w:rsidR="00B57ED3">
        <w:t>должен получиться сходным с</w:t>
      </w:r>
      <w:r w:rsidR="00F34A7A">
        <w:t xml:space="preserve"> рисунком</w:t>
      </w:r>
      <w:r w:rsidR="00B57ED3">
        <w:t xml:space="preserve"> </w:t>
      </w:r>
      <w:r w:rsidR="008A1757">
        <w:t>(</w:t>
      </w:r>
      <w:r w:rsidR="00F34A7A">
        <w:fldChar w:fldCharType="begin"/>
      </w:r>
      <w:r w:rsidR="00F34A7A">
        <w:instrText xml:space="preserve"> REF _Ref280087754 </w:instrText>
      </w:r>
      <w:r w:rsidR="00CF2E92">
        <w:instrText xml:space="preserve">\* Lower \h </w:instrText>
      </w:r>
      <w:r w:rsidR="00F34A7A">
        <w:fldChar w:fldCharType="separate"/>
      </w:r>
      <w:r w:rsidR="002C5747">
        <w:t xml:space="preserve">рисунок </w:t>
      </w:r>
      <w:r w:rsidR="002C5747">
        <w:rPr>
          <w:noProof/>
        </w:rPr>
        <w:t>36</w:t>
      </w:r>
      <w:r w:rsidR="00F34A7A">
        <w:fldChar w:fldCharType="end"/>
      </w:r>
      <w:r w:rsidR="008A1757">
        <w:t>)</w:t>
      </w:r>
      <w:r w:rsidR="00F34A7A">
        <w:t>:</w:t>
      </w:r>
    </w:p>
    <w:p w:rsidR="00B57ED3" w:rsidRPr="00B57ED3" w:rsidRDefault="00F34A7A" w:rsidP="00B57ED3">
      <w:pPr>
        <w:pStyle w:val="a8"/>
      </w:pPr>
      <w:r>
        <w:rPr>
          <w:noProof/>
        </w:rPr>
        <w:drawing>
          <wp:inline distT="0" distB="0" distL="0" distR="0" wp14:anchorId="5D3C3238" wp14:editId="695F6F4C">
            <wp:extent cx="5124450" cy="31051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D3" w:rsidRDefault="00B57ED3" w:rsidP="00B57ED3">
      <w:pPr>
        <w:pStyle w:val="a4"/>
      </w:pPr>
      <w:bookmarkStart w:id="104" w:name="_Ref280087754"/>
      <w:bookmarkStart w:id="105" w:name="_Toc400496549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36</w:t>
      </w:r>
      <w:r w:rsidR="00C43823">
        <w:rPr>
          <w:noProof/>
        </w:rPr>
        <w:fldChar w:fldCharType="end"/>
      </w:r>
      <w:bookmarkEnd w:id="104"/>
      <w:r>
        <w:t xml:space="preserve">. Создание </w:t>
      </w:r>
      <w:r w:rsidR="00CF3FB6">
        <w:t>модели</w:t>
      </w:r>
      <w:r>
        <w:t xml:space="preserve"> конденсатора (начало)</w:t>
      </w:r>
      <w:bookmarkEnd w:id="105"/>
    </w:p>
    <w:p w:rsidR="00D35D8C" w:rsidRDefault="00506816" w:rsidP="009D1863">
      <w:pPr>
        <w:pStyle w:val="ac"/>
        <w:numPr>
          <w:ilvl w:val="0"/>
          <w:numId w:val="9"/>
        </w:numPr>
      </w:pPr>
      <w:r>
        <w:t>Измените расположение портов суб</w:t>
      </w:r>
      <w:r w:rsidR="00CF3FB6">
        <w:t>модели</w:t>
      </w:r>
      <w:r>
        <w:t>: входной порт</w:t>
      </w:r>
      <w:r w:rsidR="00D35D8C">
        <w:t xml:space="preserve"> –</w:t>
      </w:r>
      <w:r>
        <w:t xml:space="preserve"> </w:t>
      </w:r>
      <w:r w:rsidRPr="00D35D8C">
        <w:rPr>
          <w:b/>
        </w:rPr>
        <w:t>«Сверху»</w:t>
      </w:r>
      <w:r>
        <w:t xml:space="preserve">, выходной – </w:t>
      </w:r>
      <w:r w:rsidRPr="00D35D8C">
        <w:rPr>
          <w:b/>
        </w:rPr>
        <w:t>«Снизу»</w:t>
      </w:r>
      <w:r w:rsidR="00D35D8C">
        <w:t>.</w:t>
      </w:r>
    </w:p>
    <w:p w:rsidR="00E44BAD" w:rsidRDefault="00D35D8C" w:rsidP="009D1863">
      <w:pPr>
        <w:pStyle w:val="ac"/>
        <w:numPr>
          <w:ilvl w:val="0"/>
          <w:numId w:val="9"/>
        </w:numPr>
      </w:pPr>
      <w:r>
        <w:t>С</w:t>
      </w:r>
      <w:r w:rsidR="00506816">
        <w:t xml:space="preserve">оедините все элементы </w:t>
      </w:r>
      <w:r>
        <w:t xml:space="preserve">на схеме </w:t>
      </w:r>
      <w:r w:rsidR="00506816">
        <w:t>соединительными линиями.</w:t>
      </w:r>
    </w:p>
    <w:p w:rsidR="00D35D8C" w:rsidRDefault="00D35D8C" w:rsidP="009D1863">
      <w:pPr>
        <w:pStyle w:val="ac"/>
        <w:numPr>
          <w:ilvl w:val="0"/>
          <w:numId w:val="9"/>
        </w:numPr>
      </w:pPr>
      <w:r>
        <w:t xml:space="preserve">Измените цвет канала </w:t>
      </w:r>
      <w:r w:rsidRPr="00F45967">
        <w:rPr>
          <w:b/>
        </w:rPr>
        <w:t>«</w:t>
      </w:r>
      <w:r w:rsidRPr="00F45967">
        <w:rPr>
          <w:b/>
          <w:lang w:val="en-US"/>
        </w:rPr>
        <w:t>Ch</w:t>
      </w:r>
      <w:r w:rsidRPr="00F45967">
        <w:rPr>
          <w:b/>
        </w:rPr>
        <w:t>_</w:t>
      </w:r>
      <w:r w:rsidRPr="00F45967">
        <w:rPr>
          <w:b/>
          <w:lang w:val="en-US"/>
        </w:rPr>
        <w:t>K</w:t>
      </w:r>
      <w:r w:rsidRPr="00F45967">
        <w:rPr>
          <w:b/>
        </w:rPr>
        <w:t>_</w:t>
      </w:r>
      <w:r w:rsidRPr="00F45967">
        <w:rPr>
          <w:b/>
          <w:lang w:val="en-US"/>
        </w:rPr>
        <w:t>in</w:t>
      </w:r>
      <w:r w:rsidRPr="00F45967">
        <w:rPr>
          <w:b/>
        </w:rPr>
        <w:t>»</w:t>
      </w:r>
      <w:r w:rsidRPr="00D35D8C">
        <w:t xml:space="preserve"> </w:t>
      </w:r>
      <w:r>
        <w:t>на красный или оранжевый, визуально выделив, что по этому каналу протекает пар.</w:t>
      </w:r>
    </w:p>
    <w:p w:rsidR="00A24B5D" w:rsidRDefault="00A24B5D" w:rsidP="009D1863">
      <w:pPr>
        <w:pStyle w:val="ac"/>
        <w:numPr>
          <w:ilvl w:val="0"/>
          <w:numId w:val="9"/>
        </w:numPr>
      </w:pPr>
      <w:r>
        <w:t>Стрелку у выходного граничного у</w:t>
      </w:r>
      <w:r w:rsidR="001272A4">
        <w:t>зла</w:t>
      </w:r>
      <w:r w:rsidR="00977DAD">
        <w:t xml:space="preserve"> </w:t>
      </w:r>
      <w:r>
        <w:t xml:space="preserve">переместите </w:t>
      </w:r>
      <w:r w:rsidR="00977DAD">
        <w:t xml:space="preserve">так, </w:t>
      </w:r>
      <w:r>
        <w:t xml:space="preserve">чтобы она </w:t>
      </w:r>
      <w:r w:rsidR="001272A4">
        <w:t>была</w:t>
      </w:r>
      <w:r>
        <w:t xml:space="preserve"> справа от узла.</w:t>
      </w:r>
    </w:p>
    <w:p w:rsidR="00D35D8C" w:rsidRPr="00506816" w:rsidRDefault="008A1757" w:rsidP="009D1863">
      <w:pPr>
        <w:pStyle w:val="ac"/>
        <w:numPr>
          <w:ilvl w:val="0"/>
          <w:numId w:val="9"/>
        </w:numPr>
      </w:pPr>
      <w:r>
        <w:t>Результат сравните с рисунком (</w:t>
      </w:r>
      <w:r w:rsidR="00977DAD">
        <w:fldChar w:fldCharType="begin"/>
      </w:r>
      <w:r w:rsidR="00977DAD">
        <w:instrText xml:space="preserve"> REF _Ref280089280 </w:instrText>
      </w:r>
      <w:r w:rsidR="00CF2E92">
        <w:instrText xml:space="preserve">\* Lower \h </w:instrText>
      </w:r>
      <w:r w:rsidR="00977DAD">
        <w:fldChar w:fldCharType="separate"/>
      </w:r>
      <w:r w:rsidR="002C5747">
        <w:t xml:space="preserve">рисунок </w:t>
      </w:r>
      <w:r w:rsidR="002C5747">
        <w:rPr>
          <w:noProof/>
        </w:rPr>
        <w:t>37</w:t>
      </w:r>
      <w:r w:rsidR="00977DAD">
        <w:fldChar w:fldCharType="end"/>
      </w:r>
      <w:r>
        <w:t>)</w:t>
      </w:r>
      <w:r w:rsidR="00977DAD">
        <w:t>.</w:t>
      </w:r>
    </w:p>
    <w:p w:rsidR="00C4150F" w:rsidRDefault="00F45967" w:rsidP="00977DAD">
      <w:pPr>
        <w:pStyle w:val="a8"/>
      </w:pPr>
      <w:r>
        <w:rPr>
          <w:noProof/>
        </w:rPr>
        <w:lastRenderedPageBreak/>
        <w:drawing>
          <wp:inline distT="0" distB="0" distL="0" distR="0" wp14:anchorId="0D3DB877" wp14:editId="13DA5864">
            <wp:extent cx="4410075" cy="31051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AD" w:rsidRDefault="00977DAD" w:rsidP="00977DAD">
      <w:pPr>
        <w:pStyle w:val="a4"/>
      </w:pPr>
      <w:bookmarkStart w:id="106" w:name="_Ref280089280"/>
      <w:bookmarkStart w:id="107" w:name="_Toc400496550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37</w:t>
      </w:r>
      <w:r w:rsidR="00C43823">
        <w:rPr>
          <w:noProof/>
        </w:rPr>
        <w:fldChar w:fldCharType="end"/>
      </w:r>
      <w:bookmarkEnd w:id="106"/>
      <w:r>
        <w:t xml:space="preserve">. Создание </w:t>
      </w:r>
      <w:r w:rsidR="00CF3FB6">
        <w:t>модели</w:t>
      </w:r>
      <w:r>
        <w:t xml:space="preserve"> конденсатора (готов верхний уровень)</w:t>
      </w:r>
      <w:bookmarkEnd w:id="107"/>
    </w:p>
    <w:p w:rsidR="00C4150F" w:rsidRDefault="00F45967" w:rsidP="00F45967">
      <w:pPr>
        <w:pStyle w:val="3"/>
      </w:pPr>
      <w:bookmarkStart w:id="108" w:name="_Toc400496364"/>
      <w:r>
        <w:t>Создание вложенного уровня суб</w:t>
      </w:r>
      <w:r w:rsidR="00CF3FB6">
        <w:t>модели</w:t>
      </w:r>
      <w:r>
        <w:t xml:space="preserve"> конденсатора</w:t>
      </w:r>
      <w:bookmarkEnd w:id="108"/>
    </w:p>
    <w:p w:rsidR="00F45967" w:rsidRDefault="00F45967" w:rsidP="00F45967">
      <w:r>
        <w:t>Теперь переходим к набору теплогидравлической схемы внутри суб</w:t>
      </w:r>
      <w:r w:rsidR="00CF3FB6">
        <w:t>модели</w:t>
      </w:r>
      <w:r>
        <w:t>:</w:t>
      </w:r>
    </w:p>
    <w:p w:rsidR="00F45967" w:rsidRDefault="00F45967" w:rsidP="009D1863">
      <w:pPr>
        <w:pStyle w:val="ac"/>
        <w:numPr>
          <w:ilvl w:val="0"/>
          <w:numId w:val="10"/>
        </w:numPr>
      </w:pPr>
      <w:r>
        <w:t>Войдите внутрь суб</w:t>
      </w:r>
      <w:r w:rsidR="00CF3FB6">
        <w:t>модели</w:t>
      </w:r>
      <w:r>
        <w:t>.</w:t>
      </w:r>
    </w:p>
    <w:p w:rsidR="00F45967" w:rsidRDefault="00F45967" w:rsidP="009D1863">
      <w:pPr>
        <w:pStyle w:val="ac"/>
        <w:numPr>
          <w:ilvl w:val="0"/>
          <w:numId w:val="10"/>
        </w:numPr>
      </w:pPr>
      <w:r>
        <w:t xml:space="preserve">Переименуйте входной порт в </w:t>
      </w:r>
      <w:r w:rsidRPr="00F45967">
        <w:rPr>
          <w:b/>
        </w:rPr>
        <w:t>«Выхлоп ЦНД»</w:t>
      </w:r>
    </w:p>
    <w:p w:rsidR="002249A5" w:rsidRPr="00F45967" w:rsidRDefault="00F45967" w:rsidP="009D1863">
      <w:pPr>
        <w:pStyle w:val="ac"/>
        <w:numPr>
          <w:ilvl w:val="0"/>
          <w:numId w:val="10"/>
        </w:numPr>
      </w:pPr>
      <w:r>
        <w:t xml:space="preserve">Переименуйте выходной порт в </w:t>
      </w:r>
      <w:r w:rsidRPr="002249A5">
        <w:rPr>
          <w:b/>
        </w:rPr>
        <w:t>«Слив конденсата»</w:t>
      </w:r>
      <w:r>
        <w:t>, см.</w:t>
      </w:r>
      <w:r w:rsidR="002249A5">
        <w:t xml:space="preserve"> </w:t>
      </w:r>
      <w:r w:rsidR="002249A5">
        <w:fldChar w:fldCharType="begin"/>
      </w:r>
      <w:r w:rsidR="002249A5">
        <w:instrText xml:space="preserve"> REF _Ref280092697 </w:instrText>
      </w:r>
      <w:r w:rsidR="00CF2E92">
        <w:instrText xml:space="preserve">\* Lower \h </w:instrText>
      </w:r>
      <w:r w:rsidR="002249A5">
        <w:fldChar w:fldCharType="separate"/>
      </w:r>
      <w:r w:rsidR="002C5747">
        <w:t xml:space="preserve">рисунок </w:t>
      </w:r>
      <w:r w:rsidR="002C5747">
        <w:rPr>
          <w:noProof/>
        </w:rPr>
        <w:t>38</w:t>
      </w:r>
      <w:r w:rsidR="002249A5">
        <w:fldChar w:fldCharType="end"/>
      </w:r>
      <w:r w:rsidR="002249A5">
        <w:t>.</w:t>
      </w:r>
    </w:p>
    <w:p w:rsidR="00C4150F" w:rsidRDefault="00F45967" w:rsidP="00F45967">
      <w:pPr>
        <w:pStyle w:val="a8"/>
      </w:pPr>
      <w:r>
        <w:rPr>
          <w:noProof/>
        </w:rPr>
        <w:drawing>
          <wp:inline distT="0" distB="0" distL="0" distR="0" wp14:anchorId="3A7DBFC8" wp14:editId="05333221">
            <wp:extent cx="3009900" cy="22098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967" w:rsidRDefault="00F45967" w:rsidP="00F45967">
      <w:pPr>
        <w:pStyle w:val="a4"/>
      </w:pPr>
      <w:bookmarkStart w:id="109" w:name="_Ref280092697"/>
      <w:bookmarkStart w:id="110" w:name="_Toc400496551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38</w:t>
      </w:r>
      <w:r w:rsidR="00C43823">
        <w:rPr>
          <w:noProof/>
        </w:rPr>
        <w:fldChar w:fldCharType="end"/>
      </w:r>
      <w:bookmarkEnd w:id="109"/>
      <w:r>
        <w:t xml:space="preserve">. </w:t>
      </w:r>
      <w:r w:rsidR="002249A5">
        <w:t>Изменение названия порта выхода</w:t>
      </w:r>
      <w:bookmarkEnd w:id="110"/>
    </w:p>
    <w:p w:rsidR="00C4150F" w:rsidRPr="001B3863" w:rsidRDefault="001B3863" w:rsidP="009D1863">
      <w:pPr>
        <w:pStyle w:val="ac"/>
        <w:numPr>
          <w:ilvl w:val="0"/>
          <w:numId w:val="10"/>
        </w:numPr>
      </w:pPr>
      <w:r>
        <w:t xml:space="preserve">Разместите слева два </w:t>
      </w:r>
      <w:r w:rsidR="00F96D9E" w:rsidRPr="00F96D9E">
        <w:rPr>
          <w:b/>
        </w:rPr>
        <w:t>«</w:t>
      </w:r>
      <w:r w:rsidRPr="00F96D9E">
        <w:rPr>
          <w:b/>
        </w:rPr>
        <w:t xml:space="preserve">граничных узла </w:t>
      </w:r>
      <w:r w:rsidRPr="00F96D9E">
        <w:rPr>
          <w:b/>
          <w:lang w:val="en-US"/>
        </w:rPr>
        <w:t>G</w:t>
      </w:r>
      <w:r w:rsidR="00F96D9E" w:rsidRPr="00F96D9E">
        <w:rPr>
          <w:b/>
        </w:rPr>
        <w:t>»</w:t>
      </w:r>
      <w:r w:rsidRPr="001B3863">
        <w:t>.</w:t>
      </w:r>
    </w:p>
    <w:p w:rsidR="001B3863" w:rsidRPr="001B3863" w:rsidRDefault="001B3863" w:rsidP="009D1863">
      <w:pPr>
        <w:pStyle w:val="ac"/>
        <w:numPr>
          <w:ilvl w:val="0"/>
          <w:numId w:val="10"/>
        </w:numPr>
      </w:pPr>
      <w:r>
        <w:t xml:space="preserve">Разместите справа на схеме два </w:t>
      </w:r>
      <w:r w:rsidR="00F96D9E" w:rsidRPr="00F96D9E">
        <w:rPr>
          <w:b/>
        </w:rPr>
        <w:t>«</w:t>
      </w:r>
      <w:r w:rsidRPr="00F96D9E">
        <w:rPr>
          <w:b/>
        </w:rPr>
        <w:t xml:space="preserve">граничных узла </w:t>
      </w:r>
      <w:r w:rsidRPr="00F96D9E">
        <w:rPr>
          <w:b/>
          <w:lang w:val="en-US"/>
        </w:rPr>
        <w:t>P</w:t>
      </w:r>
      <w:r w:rsidR="00F96D9E" w:rsidRPr="00F96D9E">
        <w:rPr>
          <w:b/>
        </w:rPr>
        <w:t>»</w:t>
      </w:r>
      <w:r w:rsidRPr="001B3863">
        <w:t>.</w:t>
      </w:r>
    </w:p>
    <w:p w:rsidR="001B3863" w:rsidRDefault="001B3863" w:rsidP="009D1863">
      <w:pPr>
        <w:pStyle w:val="ac"/>
        <w:numPr>
          <w:ilvl w:val="0"/>
          <w:numId w:val="10"/>
        </w:numPr>
      </w:pPr>
      <w:r>
        <w:t xml:space="preserve">Разместите на схеме </w:t>
      </w:r>
      <w:r w:rsidR="000F2E10">
        <w:t xml:space="preserve">два </w:t>
      </w:r>
      <w:r w:rsidR="00F96D9E" w:rsidRPr="00F96D9E">
        <w:rPr>
          <w:b/>
        </w:rPr>
        <w:t>«</w:t>
      </w:r>
      <w:r w:rsidR="000F2E10" w:rsidRPr="00F96D9E">
        <w:rPr>
          <w:b/>
        </w:rPr>
        <w:t>канала общего вида</w:t>
      </w:r>
      <w:r w:rsidR="00F96D9E" w:rsidRPr="00F96D9E">
        <w:rPr>
          <w:b/>
        </w:rPr>
        <w:t>»</w:t>
      </w:r>
      <w:r w:rsidR="000F2E10">
        <w:t xml:space="preserve"> (между граничными узлами</w:t>
      </w:r>
      <w:r w:rsidR="00926468" w:rsidRPr="00926468">
        <w:t>;</w:t>
      </w:r>
      <w:r w:rsidR="00926468">
        <w:t xml:space="preserve"> это будет модель трубчатки теплообменников</w:t>
      </w:r>
      <w:r w:rsidR="000F2E10">
        <w:t>).</w:t>
      </w:r>
    </w:p>
    <w:p w:rsidR="0028458E" w:rsidRDefault="000F2E10" w:rsidP="009D1863">
      <w:pPr>
        <w:pStyle w:val="ac"/>
        <w:numPr>
          <w:ilvl w:val="0"/>
          <w:numId w:val="10"/>
        </w:numPr>
      </w:pPr>
      <w:r>
        <w:t xml:space="preserve">Разместите на схеме </w:t>
      </w:r>
      <w:r w:rsidRPr="00F96D9E">
        <w:rPr>
          <w:b/>
        </w:rPr>
        <w:t>«Компенсатор 3-х объ</w:t>
      </w:r>
      <w:r w:rsidR="0028458E" w:rsidRPr="00F96D9E">
        <w:rPr>
          <w:b/>
        </w:rPr>
        <w:t>ё</w:t>
      </w:r>
      <w:r w:rsidRPr="00F96D9E">
        <w:rPr>
          <w:b/>
        </w:rPr>
        <w:t>мный»</w:t>
      </w:r>
      <w:r w:rsidR="0028458E">
        <w:t>.</w:t>
      </w:r>
      <w:r w:rsidR="00F96D9E">
        <w:t xml:space="preserve"> Увеличьте размер блока.</w:t>
      </w:r>
    </w:p>
    <w:p w:rsidR="00F96D9E" w:rsidRDefault="00F96D9E" w:rsidP="009D1863">
      <w:pPr>
        <w:pStyle w:val="ac"/>
        <w:numPr>
          <w:ilvl w:val="0"/>
          <w:numId w:val="10"/>
        </w:numPr>
      </w:pPr>
      <w:r>
        <w:t xml:space="preserve">Разместите на компенсаторе ещё один </w:t>
      </w:r>
      <w:r w:rsidRPr="00F96D9E">
        <w:rPr>
          <w:b/>
        </w:rPr>
        <w:t>«Узел компенсатора»</w:t>
      </w:r>
      <w:r>
        <w:t xml:space="preserve"> в его верхней части.</w:t>
      </w:r>
    </w:p>
    <w:p w:rsidR="00F96D9E" w:rsidRDefault="00F96D9E" w:rsidP="009D1863">
      <w:pPr>
        <w:pStyle w:val="ac"/>
        <w:numPr>
          <w:ilvl w:val="0"/>
          <w:numId w:val="10"/>
        </w:numPr>
      </w:pPr>
      <w:r>
        <w:t xml:space="preserve">Разместите по два элемента </w:t>
      </w:r>
      <w:r w:rsidRPr="00F96D9E">
        <w:rPr>
          <w:b/>
        </w:rPr>
        <w:t>«Местное сопротивление»</w:t>
      </w:r>
      <w:r>
        <w:t xml:space="preserve"> (из вкладки </w:t>
      </w:r>
      <w:r w:rsidRPr="00F96D9E">
        <w:rPr>
          <w:b/>
        </w:rPr>
        <w:t>«Арматура»</w:t>
      </w:r>
      <w:r>
        <w:t>) на каждом из каналов в начале канала и в конце.</w:t>
      </w:r>
    </w:p>
    <w:p w:rsidR="00ED51E7" w:rsidRDefault="00ED51E7" w:rsidP="009D1863">
      <w:pPr>
        <w:pStyle w:val="ac"/>
        <w:numPr>
          <w:ilvl w:val="0"/>
          <w:numId w:val="10"/>
        </w:numPr>
      </w:pPr>
      <w:r>
        <w:lastRenderedPageBreak/>
        <w:t xml:space="preserve">Соедините входной порт </w:t>
      </w:r>
      <w:r w:rsidRPr="00ED51E7">
        <w:rPr>
          <w:b/>
        </w:rPr>
        <w:t>«Выхлоп ЦНД»</w:t>
      </w:r>
      <w:r>
        <w:t xml:space="preserve"> и выходной порт </w:t>
      </w:r>
      <w:r w:rsidRPr="00ED51E7">
        <w:rPr>
          <w:b/>
        </w:rPr>
        <w:t>«Слив конденсата»</w:t>
      </w:r>
      <w:r>
        <w:t xml:space="preserve"> с внутренними узлами конденсатора (3-х объёмного компенсатора ТРР). Обратите внимание что мы соединяем не каналами, а просто гидравлическими связями. Каналы общего вида, по которым подается пар и отводится конденсат, мы создали ранее, снаружи суб</w:t>
      </w:r>
      <w:r w:rsidR="00CF3FB6">
        <w:t>модели</w:t>
      </w:r>
      <w:r>
        <w:t>.</w:t>
      </w:r>
    </w:p>
    <w:p w:rsidR="00FE1081" w:rsidRDefault="00FE1081" w:rsidP="009D1863">
      <w:pPr>
        <w:pStyle w:val="ac"/>
        <w:numPr>
          <w:ilvl w:val="0"/>
          <w:numId w:val="10"/>
        </w:numPr>
      </w:pPr>
      <w:r>
        <w:t xml:space="preserve">Измените цвет линии подвода пара и </w:t>
      </w:r>
      <w:r w:rsidR="002C5747">
        <w:t xml:space="preserve">соответствующего </w:t>
      </w:r>
      <w:r>
        <w:t>узла на оранжевый.</w:t>
      </w:r>
    </w:p>
    <w:p w:rsidR="00FE1081" w:rsidRDefault="00FE1081" w:rsidP="009D1863">
      <w:pPr>
        <w:pStyle w:val="ac"/>
        <w:numPr>
          <w:ilvl w:val="0"/>
          <w:numId w:val="10"/>
        </w:numPr>
      </w:pPr>
      <w:r>
        <w:t>Измените цвет линии слива конденсата и узла конденсатора на синий.</w:t>
      </w:r>
    </w:p>
    <w:p w:rsidR="0028458E" w:rsidRDefault="0028458E" w:rsidP="0028458E">
      <w:r>
        <w:t xml:space="preserve">Результат сравните с рисунком </w:t>
      </w:r>
      <w:r w:rsidR="008A1757">
        <w:t>(</w:t>
      </w:r>
      <w:r w:rsidR="00F96D9E">
        <w:fldChar w:fldCharType="begin"/>
      </w:r>
      <w:r w:rsidR="00F96D9E">
        <w:instrText xml:space="preserve"> REF _Ref280094849 </w:instrText>
      </w:r>
      <w:r w:rsidR="00CF2E92">
        <w:instrText xml:space="preserve">\* Lower \h </w:instrText>
      </w:r>
      <w:r w:rsidR="00F96D9E">
        <w:fldChar w:fldCharType="separate"/>
      </w:r>
      <w:r w:rsidR="002C5747">
        <w:t xml:space="preserve">рисунок </w:t>
      </w:r>
      <w:r w:rsidR="002C5747">
        <w:rPr>
          <w:noProof/>
        </w:rPr>
        <w:t>39</w:t>
      </w:r>
      <w:r w:rsidR="00F96D9E">
        <w:fldChar w:fldCharType="end"/>
      </w:r>
      <w:r w:rsidR="008A1757">
        <w:t>)</w:t>
      </w:r>
      <w:r w:rsidR="00F96D9E">
        <w:t>.</w:t>
      </w:r>
    </w:p>
    <w:p w:rsidR="0028458E" w:rsidRDefault="0072668C" w:rsidP="00F96D9E">
      <w:pPr>
        <w:pStyle w:val="a8"/>
      </w:pPr>
      <w:r>
        <w:rPr>
          <w:noProof/>
        </w:rPr>
        <w:drawing>
          <wp:inline distT="0" distB="0" distL="0" distR="0" wp14:anchorId="1816C0A2" wp14:editId="3BE8B382">
            <wp:extent cx="5448300" cy="3543300"/>
            <wp:effectExtent l="0" t="0" r="0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9E" w:rsidRDefault="00F96D9E" w:rsidP="00F96D9E">
      <w:pPr>
        <w:pStyle w:val="a4"/>
      </w:pPr>
      <w:bookmarkStart w:id="111" w:name="_Ref280094849"/>
      <w:bookmarkStart w:id="112" w:name="_Toc400496552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39</w:t>
      </w:r>
      <w:r w:rsidR="00C43823">
        <w:rPr>
          <w:noProof/>
        </w:rPr>
        <w:fldChar w:fldCharType="end"/>
      </w:r>
      <w:bookmarkEnd w:id="111"/>
      <w:r>
        <w:t>. Субмодель конденсатора (вложенный уровень)</w:t>
      </w:r>
      <w:bookmarkEnd w:id="112"/>
    </w:p>
    <w:p w:rsidR="00E0674C" w:rsidRDefault="00926468" w:rsidP="00926468">
      <w:r>
        <w:t xml:space="preserve">Теперь нам осталось </w:t>
      </w:r>
      <w:r w:rsidR="00D05C52">
        <w:t xml:space="preserve">лишь </w:t>
      </w:r>
      <w:r>
        <w:t xml:space="preserve">соединить </w:t>
      </w:r>
      <w:r w:rsidR="002C5747">
        <w:t>каналы</w:t>
      </w:r>
      <w:r>
        <w:t xml:space="preserve"> теплообменников</w:t>
      </w:r>
      <w:r w:rsidRPr="00926468">
        <w:t xml:space="preserve"> </w:t>
      </w:r>
      <w:r w:rsidR="0072668C">
        <w:t>тепловыми связями с конденсатором</w:t>
      </w:r>
      <w:r w:rsidR="00D05C52">
        <w:t xml:space="preserve"> и переименовать объекты в удобные имена для дальнейшего программирования.</w:t>
      </w:r>
    </w:p>
    <w:p w:rsidR="0072668C" w:rsidRDefault="0072668C" w:rsidP="009D1863">
      <w:pPr>
        <w:pStyle w:val="ac"/>
        <w:numPr>
          <w:ilvl w:val="0"/>
          <w:numId w:val="10"/>
        </w:numPr>
      </w:pPr>
      <w:r>
        <w:t xml:space="preserve">В свойствах конденсатора измените количество тепловых портов на </w:t>
      </w:r>
      <w:r w:rsidRPr="00B27096">
        <w:rPr>
          <w:b/>
        </w:rPr>
        <w:t>«2»</w:t>
      </w:r>
      <w:r>
        <w:t>.</w:t>
      </w:r>
    </w:p>
    <w:p w:rsidR="0072668C" w:rsidRDefault="0072668C" w:rsidP="009D1863">
      <w:pPr>
        <w:pStyle w:val="ac"/>
        <w:numPr>
          <w:ilvl w:val="0"/>
          <w:numId w:val="10"/>
        </w:numPr>
      </w:pPr>
      <w:r>
        <w:t xml:space="preserve">В свойствах каналов установите свойство </w:t>
      </w:r>
      <w:r w:rsidRPr="00B27096">
        <w:rPr>
          <w:b/>
        </w:rPr>
        <w:t>«Тепловая связь»</w:t>
      </w:r>
      <w:r>
        <w:t xml:space="preserve"> в </w:t>
      </w:r>
      <w:r w:rsidRPr="00B27096">
        <w:rPr>
          <w:b/>
        </w:rPr>
        <w:t>«Да»</w:t>
      </w:r>
      <w:r>
        <w:t>.</w:t>
      </w:r>
    </w:p>
    <w:p w:rsidR="00B27096" w:rsidRDefault="00B27096" w:rsidP="009D1863">
      <w:pPr>
        <w:pStyle w:val="ac"/>
        <w:numPr>
          <w:ilvl w:val="0"/>
          <w:numId w:val="10"/>
        </w:numPr>
      </w:pPr>
      <w:r>
        <w:t>Соедините каналы теплообменников с тепловыми портами конденсатора.</w:t>
      </w:r>
      <w:r w:rsidR="00A33C8B">
        <w:t xml:space="preserve"> При этом </w:t>
      </w:r>
      <w:r w:rsidR="002753A4">
        <w:t>нужно производить соединение от тепловых связей каналов к тепловым портам конденсатора (при завершенном соединении на конце тепловой связи появится стрелка).</w:t>
      </w:r>
      <w:r w:rsidR="00A33C8B">
        <w:t xml:space="preserve"> </w:t>
      </w:r>
    </w:p>
    <w:p w:rsidR="000C597E" w:rsidRDefault="000C597E" w:rsidP="009D1863">
      <w:pPr>
        <w:pStyle w:val="ac"/>
        <w:numPr>
          <w:ilvl w:val="0"/>
          <w:numId w:val="10"/>
        </w:numPr>
      </w:pPr>
      <w:r>
        <w:t xml:space="preserve">Для удобства, поставьте </w:t>
      </w:r>
      <w:r w:rsidRPr="002D21FC">
        <w:rPr>
          <w:b/>
        </w:rPr>
        <w:t>«Да»</w:t>
      </w:r>
      <w:r>
        <w:t xml:space="preserve"> в свойстве </w:t>
      </w:r>
      <w:r w:rsidRPr="002D21FC">
        <w:rPr>
          <w:b/>
        </w:rPr>
        <w:t>«Показывать рамку»</w:t>
      </w:r>
      <w:r>
        <w:t xml:space="preserve"> у конденсатора.</w:t>
      </w:r>
      <w:r w:rsidR="002D21FC">
        <w:t xml:space="preserve"> </w:t>
      </w:r>
      <w:r>
        <w:t xml:space="preserve">Результат </w:t>
      </w:r>
      <w:r w:rsidR="004507EB">
        <w:t>должен быть похож на</w:t>
      </w:r>
      <w:r w:rsidR="00D618B5">
        <w:t xml:space="preserve"> </w:t>
      </w:r>
      <w:r w:rsidR="00D618B5">
        <w:fldChar w:fldCharType="begin"/>
      </w:r>
      <w:r w:rsidR="00D618B5">
        <w:instrText xml:space="preserve"> REF _Ref280102320 </w:instrText>
      </w:r>
      <w:r w:rsidR="00CF2E92">
        <w:instrText xml:space="preserve">\* Lower \h </w:instrText>
      </w:r>
      <w:r w:rsidR="00D618B5">
        <w:fldChar w:fldCharType="separate"/>
      </w:r>
      <w:r w:rsidR="002C5747">
        <w:t xml:space="preserve">рисунок </w:t>
      </w:r>
      <w:r w:rsidR="002C5747">
        <w:rPr>
          <w:noProof/>
        </w:rPr>
        <w:t>40</w:t>
      </w:r>
      <w:r w:rsidR="00D618B5">
        <w:fldChar w:fldCharType="end"/>
      </w:r>
      <w:r>
        <w:t>.</w:t>
      </w:r>
    </w:p>
    <w:p w:rsidR="002C5747" w:rsidRDefault="002C5747" w:rsidP="002C5747">
      <w:pPr>
        <w:pStyle w:val="ac"/>
        <w:numPr>
          <w:ilvl w:val="0"/>
          <w:numId w:val="10"/>
        </w:numPr>
      </w:pPr>
      <w:r>
        <w:t xml:space="preserve">Переименуйте канал первого (верхнего) теплообменника в </w:t>
      </w:r>
      <w:r w:rsidRPr="002C5747">
        <w:rPr>
          <w:b/>
        </w:rPr>
        <w:t>«</w:t>
      </w:r>
      <w:r w:rsidRPr="002C5747">
        <w:rPr>
          <w:b/>
          <w:lang w:val="en-US"/>
        </w:rPr>
        <w:t>Tube</w:t>
      </w:r>
      <w:r w:rsidRPr="002C5747">
        <w:rPr>
          <w:b/>
        </w:rPr>
        <w:t>1»</w:t>
      </w:r>
      <w:r w:rsidRPr="00817E57">
        <w:t xml:space="preserve">, </w:t>
      </w:r>
      <w:r>
        <w:t xml:space="preserve">канал второго (нижнего) теплообменника в </w:t>
      </w:r>
      <w:r w:rsidRPr="002C5747">
        <w:rPr>
          <w:b/>
        </w:rPr>
        <w:t>«</w:t>
      </w:r>
      <w:r w:rsidRPr="002C5747">
        <w:rPr>
          <w:b/>
          <w:lang w:val="en-US"/>
        </w:rPr>
        <w:t>Tube</w:t>
      </w:r>
      <w:r w:rsidRPr="002C5747">
        <w:rPr>
          <w:b/>
        </w:rPr>
        <w:t>2»</w:t>
      </w:r>
      <w:r>
        <w:t xml:space="preserve"> (в свойствах объекта, свойство </w:t>
      </w:r>
      <w:r w:rsidRPr="002C5747">
        <w:rPr>
          <w:b/>
        </w:rPr>
        <w:t>«Имя объекта»</w:t>
      </w:r>
      <w:r>
        <w:t>).</w:t>
      </w:r>
    </w:p>
    <w:p w:rsidR="000C597E" w:rsidRDefault="00B35F6C" w:rsidP="00670695">
      <w:pPr>
        <w:pStyle w:val="a8"/>
      </w:pPr>
      <w:r>
        <w:rPr>
          <w:noProof/>
        </w:rPr>
        <w:lastRenderedPageBreak/>
        <w:drawing>
          <wp:inline distT="0" distB="0" distL="0" distR="0" wp14:anchorId="693B65F4" wp14:editId="26C338C7">
            <wp:extent cx="4943475" cy="3467100"/>
            <wp:effectExtent l="0" t="0" r="9525" b="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695" w:rsidRDefault="00670695" w:rsidP="00670695">
      <w:pPr>
        <w:pStyle w:val="a4"/>
      </w:pPr>
      <w:bookmarkStart w:id="113" w:name="_Ref280102320"/>
      <w:bookmarkStart w:id="114" w:name="_Toc400496553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40</w:t>
      </w:r>
      <w:r w:rsidR="00C43823">
        <w:rPr>
          <w:noProof/>
        </w:rPr>
        <w:fldChar w:fldCharType="end"/>
      </w:r>
      <w:bookmarkEnd w:id="113"/>
      <w:r>
        <w:t xml:space="preserve">. Субмодель конденсатора </w:t>
      </w:r>
      <w:r w:rsidR="00D618B5">
        <w:t xml:space="preserve">с тепловыми связями </w:t>
      </w:r>
      <w:r>
        <w:t>(вложенный уровень)</w:t>
      </w:r>
      <w:bookmarkEnd w:id="114"/>
    </w:p>
    <w:p w:rsidR="00B35F6C" w:rsidRDefault="00817E57" w:rsidP="009D1863">
      <w:pPr>
        <w:pStyle w:val="ac"/>
        <w:numPr>
          <w:ilvl w:val="0"/>
          <w:numId w:val="10"/>
        </w:numPr>
      </w:pPr>
      <w:r>
        <w:t xml:space="preserve">Переименуйте элемент 3-х объёмного компенсатора в </w:t>
      </w:r>
      <w:r w:rsidRPr="00817E57">
        <w:rPr>
          <w:b/>
        </w:rPr>
        <w:t>«</w:t>
      </w:r>
      <w:r w:rsidRPr="00817E57">
        <w:rPr>
          <w:b/>
          <w:lang w:val="en-US"/>
        </w:rPr>
        <w:t>Bak</w:t>
      </w:r>
      <w:r w:rsidRPr="00817E57">
        <w:rPr>
          <w:b/>
        </w:rPr>
        <w:t>»</w:t>
      </w:r>
      <w:r w:rsidR="00B35F6C">
        <w:t>.</w:t>
      </w:r>
    </w:p>
    <w:p w:rsidR="00817E57" w:rsidRDefault="00B35F6C" w:rsidP="009D1863">
      <w:pPr>
        <w:pStyle w:val="ac"/>
        <w:numPr>
          <w:ilvl w:val="0"/>
          <w:numId w:val="10"/>
        </w:numPr>
      </w:pPr>
      <w:r>
        <w:t xml:space="preserve">Выведите имена элементов на схему, </w:t>
      </w:r>
      <w:r w:rsidR="00817E57">
        <w:t xml:space="preserve">см. </w:t>
      </w:r>
      <w:r>
        <w:fldChar w:fldCharType="begin"/>
      </w:r>
      <w:r>
        <w:instrText xml:space="preserve"> REF _Ref280102320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40</w:t>
      </w:r>
      <w:r>
        <w:fldChar w:fldCharType="end"/>
      </w:r>
      <w:r>
        <w:t>.</w:t>
      </w:r>
    </w:p>
    <w:p w:rsidR="00926468" w:rsidRPr="00E0674C" w:rsidRDefault="000217FB" w:rsidP="00926468">
      <w:r>
        <w:t xml:space="preserve">На этом набор схемы завершён (пока), здесь нам предстоит еще задать параметры объектов, и в принципе это можно сделать аналогично тому как мы задавали в проточной части, но мы это сделаем более универсальным, программным способом – при помощи редактора нового блока и встроенного в </w:t>
      </w:r>
      <w:r w:rsidR="005F3B44">
        <w:rPr>
          <w:lang w:val="en-US"/>
        </w:rPr>
        <w:t>SimInTech</w:t>
      </w:r>
      <w:r>
        <w:t xml:space="preserve"> языка программирования.</w:t>
      </w:r>
    </w:p>
    <w:p w:rsidR="00AF5425" w:rsidRDefault="00AF5425" w:rsidP="00AF5425">
      <w:pPr>
        <w:pStyle w:val="3"/>
      </w:pPr>
      <w:bookmarkStart w:id="115" w:name="_Toc400496365"/>
      <w:r>
        <w:t>Редактор новых блоков</w:t>
      </w:r>
      <w:bookmarkEnd w:id="115"/>
    </w:p>
    <w:p w:rsidR="00A978BA" w:rsidRPr="00A978BA" w:rsidRDefault="00A978BA" w:rsidP="00A978BA">
      <w:r>
        <w:t>Субмодель, которую мы в будущем сможем удобно переносить в другие проекты и использовать там, должна быть полностью параметрически определена с верхнего уровня. Т.е., например, будет достаточно изменить поверхность теплообмена в свойствах самой суб</w:t>
      </w:r>
      <w:r w:rsidR="00CF3FB6">
        <w:t>модели</w:t>
      </w:r>
      <w:r>
        <w:t>, а внутри неё все свойства всех элементов, зависящих от поверхности теплообмена, автоматически пересчитаются на новые значения. Аналогично и с другими параметрами.</w:t>
      </w:r>
    </w:p>
    <w:p w:rsidR="00A978BA" w:rsidRDefault="00A978BA" w:rsidP="00A978BA">
      <w:r>
        <w:t>Перейдите на верхний уровень схемного окна и зайдите в свойства суб</w:t>
      </w:r>
      <w:r w:rsidR="00CF3FB6">
        <w:t>модели</w:t>
      </w:r>
      <w:r>
        <w:t xml:space="preserve">. Убедитесь, что </w:t>
      </w:r>
      <w:r w:rsidRPr="00587805">
        <w:t>имя объекта</w:t>
      </w:r>
      <w:r>
        <w:t xml:space="preserve"> задано:</w:t>
      </w:r>
      <w:r w:rsidRPr="00587805">
        <w:t xml:space="preserve"> </w:t>
      </w:r>
      <w:r w:rsidRPr="00FE23A8">
        <w:rPr>
          <w:rStyle w:val="a9"/>
        </w:rPr>
        <w:t>«K»</w:t>
      </w:r>
      <w:r w:rsidR="00BF0C6F">
        <w:t xml:space="preserve"> (буква английского алфавита);</w:t>
      </w:r>
      <w:r w:rsidR="000002F2">
        <w:t xml:space="preserve"> </w:t>
      </w:r>
      <w:r>
        <w:t xml:space="preserve">тип элемента (ClassName) задан: </w:t>
      </w:r>
      <w:r w:rsidRPr="00FE23A8">
        <w:rPr>
          <w:rStyle w:val="a9"/>
        </w:rPr>
        <w:t>«Конденсатор ТРР»</w:t>
      </w:r>
      <w:r>
        <w:t xml:space="preserve"> (вместо </w:t>
      </w:r>
      <w:r w:rsidRPr="00FE23A8">
        <w:rPr>
          <w:rStyle w:val="a9"/>
        </w:rPr>
        <w:t xml:space="preserve">«Субмодель </w:t>
      </w:r>
      <w:r w:rsidR="005F3B44">
        <w:rPr>
          <w:rStyle w:val="a9"/>
          <w:lang w:val="en-US"/>
        </w:rPr>
        <w:t>SimInTech</w:t>
      </w:r>
      <w:r w:rsidRPr="00FE23A8">
        <w:rPr>
          <w:rStyle w:val="a9"/>
        </w:rPr>
        <w:t>»</w:t>
      </w:r>
      <w:r>
        <w:t xml:space="preserve">). </w:t>
      </w:r>
      <w:r w:rsidRPr="00A978BA">
        <w:rPr>
          <w:b/>
          <w:color w:val="FF0000"/>
        </w:rPr>
        <w:t>Задание имени класса особенно важно</w:t>
      </w:r>
      <w:r>
        <w:t xml:space="preserve">, т.к. все дальнейшие манипуляции </w:t>
      </w:r>
      <w:r w:rsidR="00BF0C6F">
        <w:t>НЕ</w:t>
      </w:r>
      <w:r>
        <w:t xml:space="preserve"> должны задеть </w:t>
      </w:r>
      <w:r w:rsidR="00BF0C6F" w:rsidRPr="00BF0C6F">
        <w:t xml:space="preserve">и изменять </w:t>
      </w:r>
      <w:r>
        <w:t xml:space="preserve">стандартную библиотеку элементов ТРР и </w:t>
      </w:r>
      <w:r w:rsidR="005F3B44">
        <w:rPr>
          <w:lang w:val="en-US"/>
        </w:rPr>
        <w:t>SimInTech</w:t>
      </w:r>
      <w:r>
        <w:t>.</w:t>
      </w:r>
    </w:p>
    <w:p w:rsidR="000E3B8D" w:rsidRDefault="00BF0C6F" w:rsidP="00A978BA">
      <w:r>
        <w:t>Закройте панель свойств и, выделив на схемном окне субмодель (однократным щелчком мыши), перейдите в главное меню</w:t>
      </w:r>
      <w:r w:rsidR="005F3B44" w:rsidRPr="005F3B44">
        <w:t xml:space="preserve"> </w:t>
      </w:r>
      <w:r w:rsidR="005F3B44">
        <w:rPr>
          <w:lang w:val="en-US"/>
        </w:rPr>
        <w:t>SimInTech</w:t>
      </w:r>
      <w:r>
        <w:t xml:space="preserve">, пункт </w:t>
      </w:r>
      <w:r w:rsidRPr="00FE23A8">
        <w:rPr>
          <w:rStyle w:val="a9"/>
        </w:rPr>
        <w:t>«Правка» → «Изменить блок...»</w:t>
      </w:r>
      <w:r>
        <w:t>. Откроется диалоговое окно с табличным заданием параметров и свойств выделенного на схеме блока (т.е. суб</w:t>
      </w:r>
      <w:r w:rsidR="00CF3FB6">
        <w:t>модели</w:t>
      </w:r>
      <w:r>
        <w:t xml:space="preserve"> конденсатора).</w:t>
      </w:r>
    </w:p>
    <w:p w:rsidR="00D864F4" w:rsidRDefault="0014501A" w:rsidP="00A978BA">
      <w:r>
        <w:lastRenderedPageBreak/>
        <w:t xml:space="preserve">Здесь нам нужно будет задать все свойства, их имена, типы и значения, определяющие модель конденсатора. Всего нужно будет добавить 21 свойство, из которых 5 будут справочными (нередактируемыми, а </w:t>
      </w:r>
      <w:r w:rsidR="009F4D3D">
        <w:t xml:space="preserve">однозначно </w:t>
      </w:r>
      <w:r>
        <w:t>вычисляемыми из предыдущих параметров)</w:t>
      </w:r>
      <w:r w:rsidR="00D864F4">
        <w:t>.</w:t>
      </w:r>
    </w:p>
    <w:p w:rsidR="00E8686A" w:rsidRDefault="0014501A" w:rsidP="009D1863">
      <w:pPr>
        <w:pStyle w:val="ac"/>
        <w:numPr>
          <w:ilvl w:val="0"/>
          <w:numId w:val="11"/>
        </w:numPr>
      </w:pPr>
      <w:r>
        <w:t xml:space="preserve">Создайте 21 строку и аккуратно последовательно </w:t>
      </w:r>
      <w:r w:rsidR="00696AE7">
        <w:t>задай</w:t>
      </w:r>
      <w:r w:rsidR="009F4D3D">
        <w:t>т</w:t>
      </w:r>
      <w:r w:rsidR="00696AE7">
        <w:t xml:space="preserve">е </w:t>
      </w:r>
      <w:r w:rsidR="0090185B">
        <w:t xml:space="preserve">название, имя, тип данных, значение и способ расчета каждого </w:t>
      </w:r>
      <w:r>
        <w:t>свойства</w:t>
      </w:r>
      <w:r w:rsidR="009F4D3D">
        <w:t>, см. таблицу 3.1</w:t>
      </w:r>
      <w:r w:rsidR="0090185B">
        <w:t>.</w:t>
      </w:r>
    </w:p>
    <w:tbl>
      <w:tblPr>
        <w:tblStyle w:val="af1"/>
        <w:tblW w:w="5069" w:type="pct"/>
        <w:tblLayout w:type="fixed"/>
        <w:tblLook w:val="04A0" w:firstRow="1" w:lastRow="0" w:firstColumn="1" w:lastColumn="0" w:noHBand="0" w:noVBand="1"/>
      </w:tblPr>
      <w:tblGrid>
        <w:gridCol w:w="421"/>
        <w:gridCol w:w="4365"/>
        <w:gridCol w:w="993"/>
        <w:gridCol w:w="1559"/>
        <w:gridCol w:w="1274"/>
        <w:gridCol w:w="1952"/>
      </w:tblGrid>
      <w:tr w:rsidR="007526DB" w:rsidTr="002C5747">
        <w:tc>
          <w:tcPr>
            <w:tcW w:w="5000" w:type="pct"/>
            <w:gridSpan w:val="6"/>
            <w:tcBorders>
              <w:top w:val="nil"/>
              <w:left w:val="nil"/>
              <w:right w:val="nil"/>
            </w:tcBorders>
            <w:vAlign w:val="center"/>
          </w:tcPr>
          <w:p w:rsidR="007526DB" w:rsidRPr="001F1B1A" w:rsidRDefault="007526DB" w:rsidP="007526DB">
            <w:pPr>
              <w:pStyle w:val="0"/>
              <w:jc w:val="right"/>
            </w:pPr>
            <w:r>
              <w:t xml:space="preserve">Таблица </w:t>
            </w:r>
            <w:r w:rsidR="009F4D3D">
              <w:t>3.</w:t>
            </w:r>
            <w:r>
              <w:t>1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1F1B1A" w:rsidRDefault="0014501A" w:rsidP="001F1B1A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№</w:t>
            </w:r>
          </w:p>
        </w:tc>
        <w:tc>
          <w:tcPr>
            <w:tcW w:w="2066" w:type="pct"/>
            <w:vAlign w:val="center"/>
          </w:tcPr>
          <w:p w:rsidR="0014501A" w:rsidRPr="001F1B1A" w:rsidRDefault="0014501A" w:rsidP="001F1B1A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Название</w:t>
            </w:r>
          </w:p>
        </w:tc>
        <w:tc>
          <w:tcPr>
            <w:tcW w:w="470" w:type="pct"/>
            <w:vAlign w:val="center"/>
          </w:tcPr>
          <w:p w:rsidR="0014501A" w:rsidRPr="001F1B1A" w:rsidRDefault="0014501A" w:rsidP="001F1B1A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Имя</w:t>
            </w:r>
          </w:p>
        </w:tc>
        <w:tc>
          <w:tcPr>
            <w:tcW w:w="738" w:type="pct"/>
            <w:vAlign w:val="center"/>
          </w:tcPr>
          <w:p w:rsidR="0014501A" w:rsidRPr="001F1B1A" w:rsidRDefault="0014501A" w:rsidP="001F1B1A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Тип</w:t>
            </w:r>
            <w:r w:rsidR="00696AE7" w:rsidRPr="001F1B1A">
              <w:rPr>
                <w:b/>
                <w:bCs/>
              </w:rPr>
              <w:t xml:space="preserve"> </w:t>
            </w:r>
            <w:r w:rsidRPr="001F1B1A">
              <w:rPr>
                <w:b/>
                <w:bCs/>
              </w:rPr>
              <w:t>данных</w:t>
            </w:r>
          </w:p>
        </w:tc>
        <w:tc>
          <w:tcPr>
            <w:tcW w:w="603" w:type="pct"/>
            <w:vAlign w:val="center"/>
          </w:tcPr>
          <w:p w:rsidR="0014501A" w:rsidRPr="001F1B1A" w:rsidRDefault="0014501A" w:rsidP="001F1B1A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Значение</w:t>
            </w:r>
          </w:p>
        </w:tc>
        <w:tc>
          <w:tcPr>
            <w:tcW w:w="922" w:type="pct"/>
            <w:vAlign w:val="center"/>
          </w:tcPr>
          <w:p w:rsidR="0014501A" w:rsidRPr="001F1B1A" w:rsidRDefault="0014501A" w:rsidP="001F1B1A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Способ</w:t>
            </w:r>
            <w:r w:rsidR="00E62C23" w:rsidRPr="001F1B1A">
              <w:rPr>
                <w:b/>
                <w:bCs/>
              </w:rPr>
              <w:t xml:space="preserve"> </w:t>
            </w:r>
            <w:r w:rsidRPr="001F1B1A">
              <w:rPr>
                <w:b/>
                <w:bCs/>
              </w:rPr>
              <w:t>расч</w:t>
            </w:r>
            <w:r w:rsidR="00696AE7" w:rsidRPr="001F1B1A">
              <w:rPr>
                <w:b/>
                <w:bCs/>
              </w:rPr>
              <w:t>ёта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</w:t>
            </w:r>
          </w:p>
        </w:tc>
        <w:tc>
          <w:tcPr>
            <w:tcW w:w="2066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Количество элементов</w:t>
            </w:r>
          </w:p>
        </w:tc>
        <w:tc>
          <w:tcPr>
            <w:tcW w:w="470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Count</w:t>
            </w:r>
          </w:p>
        </w:tc>
        <w:tc>
          <w:tcPr>
            <w:tcW w:w="738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Целое</w:t>
            </w:r>
          </w:p>
        </w:tc>
        <w:tc>
          <w:tcPr>
            <w:tcW w:w="603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10</w:t>
            </w:r>
          </w:p>
        </w:tc>
        <w:tc>
          <w:tcPr>
            <w:tcW w:w="922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Константа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2</w:t>
            </w:r>
          </w:p>
        </w:tc>
        <w:tc>
          <w:tcPr>
            <w:tcW w:w="2066" w:type="pct"/>
            <w:vAlign w:val="center"/>
          </w:tcPr>
          <w:p w:rsidR="0014501A" w:rsidRPr="00756E48" w:rsidRDefault="00E8686A" w:rsidP="00756E48">
            <w:pPr>
              <w:pStyle w:val="00"/>
            </w:pPr>
            <w:r w:rsidRPr="00756E48">
              <w:t>Объём парового пространства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Vp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50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3</w:t>
            </w:r>
          </w:p>
        </w:tc>
        <w:tc>
          <w:tcPr>
            <w:tcW w:w="2066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Площадь зеркала по пару, м2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Sp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16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4</w:t>
            </w:r>
          </w:p>
        </w:tc>
        <w:tc>
          <w:tcPr>
            <w:tcW w:w="2066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Объём конденсатосборника, м3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Vv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5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5</w:t>
            </w:r>
          </w:p>
        </w:tc>
        <w:tc>
          <w:tcPr>
            <w:tcW w:w="2066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Площадь зеркала конденсатосборника, м2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Sv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5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6</w:t>
            </w:r>
          </w:p>
        </w:tc>
        <w:tc>
          <w:tcPr>
            <w:tcW w:w="2066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Начальный уровень воды, м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Level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0.5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7</w:t>
            </w:r>
          </w:p>
        </w:tc>
        <w:tc>
          <w:tcPr>
            <w:tcW w:w="2066" w:type="pct"/>
            <w:vAlign w:val="center"/>
          </w:tcPr>
          <w:p w:rsidR="0014501A" w:rsidRPr="00756E48" w:rsidRDefault="00756E48" w:rsidP="00E62C23">
            <w:pPr>
              <w:pStyle w:val="00"/>
            </w:pPr>
            <w:r>
              <w:t>Высот</w:t>
            </w:r>
            <w:r w:rsidR="00E62C23">
              <w:t>ная отметка</w:t>
            </w:r>
            <w:r>
              <w:t xml:space="preserve"> низа трубчатки относительно низа бака, м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Zt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0.5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8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Высота трубчатки, м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Ht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2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9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Поверхность теплопередачи, м2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F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3200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10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6D2D26">
            <w:pPr>
              <w:pStyle w:val="00"/>
            </w:pPr>
            <w:r>
              <w:t>Внешний диаметр труб</w:t>
            </w:r>
            <w:r w:rsidR="006D2D26">
              <w:t>очки</w:t>
            </w:r>
            <w:r>
              <w:t>, м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d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0.018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Константа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11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6D2D26">
            <w:pPr>
              <w:pStyle w:val="00"/>
            </w:pPr>
            <w:r>
              <w:t>Толщина стенки труб</w:t>
            </w:r>
            <w:r w:rsidR="006D2D26">
              <w:t>очки</w:t>
            </w:r>
            <w:r>
              <w:t>, м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ds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0.0006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Константа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12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Количество охлаждающих трубо</w:t>
            </w:r>
            <w:r w:rsidR="006D2D26">
              <w:t>чек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n</w:t>
            </w:r>
          </w:p>
        </w:tc>
        <w:tc>
          <w:tcPr>
            <w:tcW w:w="738" w:type="pct"/>
            <w:vAlign w:val="center"/>
          </w:tcPr>
          <w:p w:rsidR="0014501A" w:rsidRPr="00756E48" w:rsidRDefault="00E8686A" w:rsidP="00756E48">
            <w:pPr>
              <w:pStyle w:val="00"/>
            </w:pPr>
            <w:r w:rsidRPr="00756E48">
              <w:t>Целое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6400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Константа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13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Число ходов по охлаждающей воде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Nx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  <w:rPr>
                <w:lang w:val="en-US"/>
              </w:rPr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1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14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Материал трубочек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Material</w:t>
            </w:r>
          </w:p>
        </w:tc>
        <w:tc>
          <w:tcPr>
            <w:tcW w:w="738" w:type="pct"/>
            <w:vAlign w:val="center"/>
          </w:tcPr>
          <w:p w:rsidR="0014501A" w:rsidRPr="00756E48" w:rsidRDefault="00E8686A" w:rsidP="00756E48">
            <w:pPr>
              <w:pStyle w:val="00"/>
            </w:pPr>
            <w:r w:rsidRPr="00756E48">
              <w:t>Имя файла базы данных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18ХН9Т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Константа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15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Коэффициент чистоты охлаждающих трубочек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Fc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0.85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16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Высотная отметка низа бака, м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Zk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-10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17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Длина трубки, м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L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9.4735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Константа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18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Гидравлический диаметр трубчатки, м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Dg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0.0168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19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Высота бака, м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Hp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3.125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20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Высота конденсатосборника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Hv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1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21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Проходное сечение по охлаждающей воде, м2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S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1.4186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</w:tbl>
    <w:p w:rsidR="00D618B5" w:rsidRDefault="00D618B5" w:rsidP="00133B4D">
      <w:pPr>
        <w:pStyle w:val="0"/>
      </w:pPr>
    </w:p>
    <w:p w:rsidR="00133B4D" w:rsidRDefault="00133B4D" w:rsidP="00133B4D">
      <w:pPr>
        <w:pStyle w:val="a8"/>
      </w:pPr>
      <w:r>
        <w:rPr>
          <w:noProof/>
        </w:rPr>
        <w:drawing>
          <wp:inline distT="0" distB="0" distL="0" distR="0" wp14:anchorId="2A65FCCA" wp14:editId="259FAAB3">
            <wp:extent cx="5572800" cy="3578400"/>
            <wp:effectExtent l="0" t="0" r="889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онденсатор КП-3200 - расчётная схема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800" cy="35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B4D" w:rsidRDefault="00133B4D" w:rsidP="00133B4D">
      <w:pPr>
        <w:pStyle w:val="a4"/>
      </w:pPr>
      <w:bookmarkStart w:id="116" w:name="_Toc40049655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41</w:t>
      </w:r>
      <w:r w:rsidR="00C43823">
        <w:rPr>
          <w:noProof/>
        </w:rPr>
        <w:fldChar w:fldCharType="end"/>
      </w:r>
      <w:r>
        <w:t>. Геометрическая модель конденсатора</w:t>
      </w:r>
      <w:bookmarkEnd w:id="116"/>
    </w:p>
    <w:p w:rsidR="00A978BA" w:rsidRDefault="00D618B5" w:rsidP="009D1863">
      <w:pPr>
        <w:pStyle w:val="ac"/>
        <w:numPr>
          <w:ilvl w:val="0"/>
          <w:numId w:val="11"/>
        </w:numPr>
      </w:pPr>
      <w:r>
        <w:lastRenderedPageBreak/>
        <w:t xml:space="preserve">После завершения ввода всех свойств, результат сравните с рисунком </w:t>
      </w:r>
      <w:r w:rsidR="00F747CE">
        <w:t>(</w:t>
      </w:r>
      <w:r w:rsidR="00D864F4">
        <w:fldChar w:fldCharType="begin"/>
      </w:r>
      <w:r w:rsidR="00D864F4">
        <w:instrText xml:space="preserve"> REF _Ref280095858 </w:instrText>
      </w:r>
      <w:r w:rsidR="00CF2E92">
        <w:instrText xml:space="preserve">\* Lower \h </w:instrText>
      </w:r>
      <w:r w:rsidR="00D864F4">
        <w:fldChar w:fldCharType="separate"/>
      </w:r>
      <w:r w:rsidR="002C5747">
        <w:t xml:space="preserve">рисунок </w:t>
      </w:r>
      <w:r w:rsidR="002C5747">
        <w:rPr>
          <w:noProof/>
        </w:rPr>
        <w:t>42</w:t>
      </w:r>
      <w:r w:rsidR="00D864F4">
        <w:fldChar w:fldCharType="end"/>
      </w:r>
      <w:r w:rsidR="00F747CE">
        <w:t>)</w:t>
      </w:r>
      <w:r w:rsidR="00D864F4">
        <w:t xml:space="preserve"> и перепроверьте все введённые поля и значения.</w:t>
      </w:r>
    </w:p>
    <w:p w:rsidR="006D2D26" w:rsidRDefault="00D50710" w:rsidP="009D1863">
      <w:pPr>
        <w:pStyle w:val="ac"/>
        <w:numPr>
          <w:ilvl w:val="0"/>
          <w:numId w:val="11"/>
        </w:numPr>
      </w:pPr>
      <w:r>
        <w:t xml:space="preserve">Теперь, нажав на </w:t>
      </w:r>
      <w:r w:rsidR="003C598A" w:rsidRPr="003C598A">
        <w:rPr>
          <w:b/>
        </w:rPr>
        <w:t>«</w:t>
      </w:r>
      <w:r w:rsidRPr="003C598A">
        <w:rPr>
          <w:b/>
        </w:rPr>
        <w:t>Ок</w:t>
      </w:r>
      <w:r w:rsidR="003C598A" w:rsidRPr="003C598A">
        <w:rPr>
          <w:b/>
        </w:rPr>
        <w:t>»</w:t>
      </w:r>
      <w:r>
        <w:t xml:space="preserve"> и вернувшись на схем</w:t>
      </w:r>
      <w:r w:rsidR="0009305E">
        <w:t>у</w:t>
      </w:r>
      <w:r>
        <w:t>, вы можете попробовать зайти в свойства суб</w:t>
      </w:r>
      <w:r w:rsidR="00CF3FB6">
        <w:t>модели</w:t>
      </w:r>
      <w:r w:rsidR="003C598A">
        <w:t xml:space="preserve"> и увидеть там все введённые </w:t>
      </w:r>
      <w:r>
        <w:t>параметр</w:t>
      </w:r>
      <w:r w:rsidR="003C598A">
        <w:t>ы</w:t>
      </w:r>
      <w:r>
        <w:t xml:space="preserve"> во вкладке «Свойства»</w:t>
      </w:r>
      <w:r w:rsidR="00F33AFE">
        <w:t xml:space="preserve">, см. </w:t>
      </w:r>
      <w:r w:rsidR="00F33AFE">
        <w:fldChar w:fldCharType="begin"/>
      </w:r>
      <w:r w:rsidR="00F33AFE">
        <w:instrText xml:space="preserve"> REF _Ref280110980 </w:instrText>
      </w:r>
      <w:r w:rsidR="00CF2E92">
        <w:instrText xml:space="preserve">\* Lower \h </w:instrText>
      </w:r>
      <w:r w:rsidR="00F33AFE">
        <w:fldChar w:fldCharType="separate"/>
      </w:r>
      <w:r w:rsidR="002C5747">
        <w:t xml:space="preserve">рисунок </w:t>
      </w:r>
      <w:r w:rsidR="002C5747">
        <w:rPr>
          <w:noProof/>
        </w:rPr>
        <w:t>43</w:t>
      </w:r>
      <w:r w:rsidR="00F33AFE">
        <w:fldChar w:fldCharType="end"/>
      </w:r>
      <w:r w:rsidR="00F33AFE">
        <w:t>.</w:t>
      </w:r>
    </w:p>
    <w:p w:rsidR="00450BC6" w:rsidRPr="00450BC6" w:rsidRDefault="00450BC6" w:rsidP="009D1863">
      <w:pPr>
        <w:pStyle w:val="ac"/>
        <w:numPr>
          <w:ilvl w:val="0"/>
          <w:numId w:val="11"/>
        </w:numPr>
      </w:pPr>
      <w:r>
        <w:t xml:space="preserve">Как было сказано выше, не все из этих свойств надо будет редактируемыми, т.е. пользователю не всё надо будет задавать вручную. Пять свойств надо сделать только для чтения. Зайдите снова в редактор новых блоков, выделив предварительно субмодель. В поле </w:t>
      </w:r>
      <w:r w:rsidRPr="00450BC6">
        <w:rPr>
          <w:b/>
        </w:rPr>
        <w:t>«Свойства для чтения»</w:t>
      </w:r>
      <w:r>
        <w:t xml:space="preserve"> справа внизу редактора впишите через </w:t>
      </w:r>
      <w:r w:rsidR="00754450">
        <w:t xml:space="preserve">точку с </w:t>
      </w:r>
      <w:r>
        <w:t>запят</w:t>
      </w:r>
      <w:r w:rsidR="00754450">
        <w:t>ой</w:t>
      </w:r>
      <w:r>
        <w:t xml:space="preserve"> имена свойств для чтения: </w:t>
      </w:r>
      <w:r w:rsidRPr="00450BC6">
        <w:rPr>
          <w:b/>
        </w:rPr>
        <w:t>«</w:t>
      </w:r>
      <w:r w:rsidRPr="00450BC6">
        <w:rPr>
          <w:b/>
          <w:lang w:val="en-US"/>
        </w:rPr>
        <w:t>L</w:t>
      </w:r>
      <w:r w:rsidR="00754450" w:rsidRPr="00754450">
        <w:rPr>
          <w:b/>
        </w:rPr>
        <w:t>;</w:t>
      </w:r>
      <w:r w:rsidRPr="00450BC6">
        <w:rPr>
          <w:b/>
          <w:lang w:val="en-US"/>
        </w:rPr>
        <w:t>Dg</w:t>
      </w:r>
      <w:r w:rsidR="00754450" w:rsidRPr="00754450">
        <w:rPr>
          <w:b/>
        </w:rPr>
        <w:t>;</w:t>
      </w:r>
      <w:r w:rsidRPr="00450BC6">
        <w:rPr>
          <w:b/>
        </w:rPr>
        <w:t>S</w:t>
      </w:r>
      <w:r w:rsidR="00754450" w:rsidRPr="00754450">
        <w:rPr>
          <w:b/>
        </w:rPr>
        <w:t>;</w:t>
      </w:r>
      <w:r w:rsidRPr="00450BC6">
        <w:rPr>
          <w:b/>
        </w:rPr>
        <w:t>Hp</w:t>
      </w:r>
      <w:r w:rsidR="00754450" w:rsidRPr="00754450">
        <w:rPr>
          <w:b/>
        </w:rPr>
        <w:t>;</w:t>
      </w:r>
      <w:r w:rsidRPr="00450BC6">
        <w:rPr>
          <w:b/>
          <w:lang w:val="en-US"/>
        </w:rPr>
        <w:t>Hv</w:t>
      </w:r>
      <w:r w:rsidRPr="00450BC6">
        <w:rPr>
          <w:b/>
        </w:rPr>
        <w:t>»</w:t>
      </w:r>
      <w:r w:rsidRPr="00450BC6">
        <w:t>.</w:t>
      </w:r>
      <w:r>
        <w:t xml:space="preserve"> Смотрите пример</w:t>
      </w:r>
      <w:r w:rsidR="00F747CE">
        <w:t xml:space="preserve">, </w:t>
      </w:r>
      <w:r w:rsidR="00F747CE">
        <w:fldChar w:fldCharType="begin"/>
      </w:r>
      <w:r w:rsidR="00F747CE">
        <w:instrText xml:space="preserve"> REF  _Ref280095858 \* Lower \h </w:instrText>
      </w:r>
      <w:r w:rsidR="00F747CE">
        <w:fldChar w:fldCharType="separate"/>
      </w:r>
      <w:r w:rsidR="002C5747">
        <w:t xml:space="preserve">рисунок </w:t>
      </w:r>
      <w:r w:rsidR="002C5747">
        <w:rPr>
          <w:noProof/>
        </w:rPr>
        <w:t>42</w:t>
      </w:r>
      <w:r w:rsidR="00F747CE">
        <w:fldChar w:fldCharType="end"/>
      </w:r>
      <w:r>
        <w:t>.</w:t>
      </w:r>
    </w:p>
    <w:p w:rsidR="00D50710" w:rsidRPr="00A978BA" w:rsidRDefault="00450BC6" w:rsidP="009D1863">
      <w:pPr>
        <w:pStyle w:val="ac"/>
        <w:numPr>
          <w:ilvl w:val="0"/>
          <w:numId w:val="11"/>
        </w:numPr>
      </w:pPr>
      <w:r>
        <w:t xml:space="preserve">Нажмите </w:t>
      </w:r>
      <w:r w:rsidRPr="003C013B">
        <w:rPr>
          <w:b/>
        </w:rPr>
        <w:t>«Ок»</w:t>
      </w:r>
      <w:r>
        <w:t>. Зайдите в свойства суб</w:t>
      </w:r>
      <w:r w:rsidR="00CF3FB6">
        <w:t>модели</w:t>
      </w:r>
      <w:r>
        <w:t>: теперь пять строк подсвечены серым цве</w:t>
      </w:r>
      <w:r w:rsidR="00754450">
        <w:t>том</w:t>
      </w:r>
      <w:r w:rsidR="00754450" w:rsidRPr="00754450">
        <w:t xml:space="preserve">: </w:t>
      </w:r>
      <w:r w:rsidR="00754450">
        <w:t xml:space="preserve">это </w:t>
      </w:r>
      <w:r>
        <w:t xml:space="preserve">означает что эти свойства не следует </w:t>
      </w:r>
      <w:r w:rsidR="00754450">
        <w:t xml:space="preserve">(бессмысленно) </w:t>
      </w:r>
      <w:r>
        <w:t xml:space="preserve">изменять вручную, т.к. они пересчитаются на этапе инициализации или на первом же шаге интегрирования (алгоритм их расчета </w:t>
      </w:r>
      <w:r w:rsidR="00754450">
        <w:t>смотрите ниже</w:t>
      </w:r>
      <w:r>
        <w:t>).</w:t>
      </w:r>
    </w:p>
    <w:p w:rsidR="00AF5425" w:rsidRPr="00AF5425" w:rsidRDefault="00AF5425" w:rsidP="00AF5425">
      <w:pPr>
        <w:pStyle w:val="a8"/>
      </w:pPr>
      <w:r>
        <w:rPr>
          <w:noProof/>
        </w:rPr>
        <w:drawing>
          <wp:inline distT="0" distB="0" distL="0" distR="0" wp14:anchorId="79645C48" wp14:editId="1A352C65">
            <wp:extent cx="6152515" cy="4745355"/>
            <wp:effectExtent l="0" t="0" r="635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425" w:rsidRDefault="00AF5425" w:rsidP="00AF5425">
      <w:pPr>
        <w:pStyle w:val="a4"/>
      </w:pPr>
      <w:bookmarkStart w:id="117" w:name="_Ref280095858"/>
      <w:bookmarkStart w:id="118" w:name="_Toc40049655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42</w:t>
      </w:r>
      <w:r w:rsidR="00C43823">
        <w:rPr>
          <w:noProof/>
        </w:rPr>
        <w:fldChar w:fldCharType="end"/>
      </w:r>
      <w:bookmarkEnd w:id="117"/>
      <w:r>
        <w:t xml:space="preserve">. </w:t>
      </w:r>
      <w:r w:rsidR="00670695">
        <w:t>Редактор новых блоков</w:t>
      </w:r>
      <w:r>
        <w:t xml:space="preserve"> (</w:t>
      </w:r>
      <w:r w:rsidR="00670695">
        <w:t>конденсатор</w:t>
      </w:r>
      <w:r>
        <w:t>)</w:t>
      </w:r>
      <w:bookmarkEnd w:id="118"/>
    </w:p>
    <w:p w:rsidR="00450BC6" w:rsidRDefault="0071252F" w:rsidP="00450BC6">
      <w:r>
        <w:t>Теперь давайте разбираться как инициализировать свойства в суб</w:t>
      </w:r>
      <w:r w:rsidR="00CF3FB6">
        <w:t>модели</w:t>
      </w:r>
      <w:r>
        <w:t>.</w:t>
      </w:r>
    </w:p>
    <w:p w:rsidR="0071252F" w:rsidRDefault="0071252F" w:rsidP="009D1863">
      <w:pPr>
        <w:pStyle w:val="ac"/>
        <w:numPr>
          <w:ilvl w:val="0"/>
          <w:numId w:val="11"/>
        </w:numPr>
      </w:pPr>
      <w:r>
        <w:t>Перейдите на вложенный уровень суб</w:t>
      </w:r>
      <w:r w:rsidR="00CF3FB6">
        <w:t>модели</w:t>
      </w:r>
      <w:r>
        <w:t xml:space="preserve">. Откройте там вкладку «Параметры» (слева, под вкладкой «Схема». Откроется пустое окно для редактирования глобальных параметров </w:t>
      </w:r>
      <w:r>
        <w:lastRenderedPageBreak/>
        <w:t>суб</w:t>
      </w:r>
      <w:r w:rsidR="00CF3FB6">
        <w:t>модели</w:t>
      </w:r>
      <w:r>
        <w:t>. Здесь можно всё писать на встроенном языке программирования. Для начала, наберите в этом окне следующие строки:</w:t>
      </w:r>
    </w:p>
    <w:tbl>
      <w:tblPr>
        <w:tblStyle w:val="af1"/>
        <w:tblW w:w="0" w:type="auto"/>
        <w:tblBorders>
          <w:top w:val="none" w:sz="0" w:space="0" w:color="auto"/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20"/>
      </w:tblGrid>
      <w:tr w:rsidR="00541039" w:rsidTr="00FB466F">
        <w:tc>
          <w:tcPr>
            <w:tcW w:w="10420" w:type="dxa"/>
            <w:tcBorders>
              <w:right w:val="nil"/>
            </w:tcBorders>
          </w:tcPr>
          <w:p w:rsidR="00541039" w:rsidRPr="00066255" w:rsidRDefault="00541039" w:rsidP="00066255">
            <w:pPr>
              <w:pStyle w:val="0"/>
              <w:rPr>
                <w:rStyle w:val="af"/>
                <w:b/>
                <w:lang w:val="en-US"/>
              </w:rPr>
            </w:pPr>
            <w:r w:rsidRPr="00066255">
              <w:rPr>
                <w:rStyle w:val="af"/>
                <w:b/>
                <w:lang w:val="en-US"/>
              </w:rPr>
              <w:t>initialization</w:t>
            </w:r>
          </w:p>
          <w:p w:rsidR="00541039" w:rsidRPr="00B25CFA" w:rsidRDefault="00066255" w:rsidP="00066255">
            <w:pPr>
              <w:pStyle w:val="0"/>
              <w:rPr>
                <w:rStyle w:val="af"/>
                <w:lang w:val="en-US"/>
              </w:rPr>
            </w:pPr>
            <w:r w:rsidRPr="00066255">
              <w:rPr>
                <w:rStyle w:val="af"/>
                <w:lang w:val="en-US"/>
              </w:rPr>
              <w:t xml:space="preserve"> </w:t>
            </w:r>
            <w:r w:rsidR="00541039" w:rsidRPr="00B25CFA">
              <w:rPr>
                <w:rStyle w:val="af"/>
                <w:lang w:val="en-US"/>
              </w:rPr>
              <w:t xml:space="preserve">submodel.Dg = </w:t>
            </w:r>
            <w:r w:rsidR="00541039" w:rsidRPr="00066255">
              <w:rPr>
                <w:rStyle w:val="af"/>
                <w:lang w:val="en-US"/>
              </w:rPr>
              <w:t>submodel</w:t>
            </w:r>
            <w:r w:rsidR="00541039" w:rsidRPr="00B25CFA">
              <w:rPr>
                <w:rStyle w:val="af"/>
                <w:lang w:val="en-US"/>
              </w:rPr>
              <w:t xml:space="preserve">.d - </w:t>
            </w:r>
            <w:r w:rsidR="00541039" w:rsidRPr="00B25CFA">
              <w:rPr>
                <w:rStyle w:val="af"/>
                <w:color w:val="0070C0"/>
                <w:lang w:val="en-US"/>
              </w:rPr>
              <w:t>2</w:t>
            </w:r>
            <w:r w:rsidR="00541039" w:rsidRPr="00B25CFA">
              <w:rPr>
                <w:rStyle w:val="af"/>
                <w:lang w:val="en-US"/>
              </w:rPr>
              <w:t>*submodel.ds;</w:t>
            </w:r>
          </w:p>
          <w:p w:rsidR="00541039" w:rsidRPr="00B25CFA" w:rsidRDefault="00FB466F" w:rsidP="00066255">
            <w:pPr>
              <w:pStyle w:val="0"/>
              <w:rPr>
                <w:rStyle w:val="af"/>
                <w:lang w:val="en-US"/>
              </w:rPr>
            </w:pPr>
            <w:r w:rsidRPr="00B25CFA">
              <w:rPr>
                <w:rStyle w:val="af"/>
                <w:lang w:val="en-US"/>
              </w:rPr>
              <w:t xml:space="preserve"> </w:t>
            </w:r>
            <w:r w:rsidR="00541039" w:rsidRPr="00B25CFA">
              <w:rPr>
                <w:rStyle w:val="af"/>
                <w:b/>
                <w:lang w:val="en-US"/>
              </w:rPr>
              <w:t>setpropevalstring</w:t>
            </w:r>
            <w:r w:rsidR="00541039" w:rsidRPr="00B25CFA">
              <w:rPr>
                <w:rStyle w:val="af"/>
                <w:lang w:val="en-US"/>
              </w:rPr>
              <w:t>(submodel,</w:t>
            </w:r>
            <w:r w:rsidR="00541039" w:rsidRPr="003F7576">
              <w:rPr>
                <w:rStyle w:val="af5"/>
                <w:lang w:val="en-US"/>
              </w:rPr>
              <w:t>"Dg"</w:t>
            </w:r>
            <w:r w:rsidR="00727244" w:rsidRPr="00B25CFA">
              <w:rPr>
                <w:rStyle w:val="af"/>
                <w:lang w:val="en-US"/>
              </w:rPr>
              <w:t>,submodel.Dg);</w:t>
            </w:r>
          </w:p>
          <w:p w:rsidR="00541039" w:rsidRPr="00B25CFA" w:rsidRDefault="00FB466F" w:rsidP="00066255">
            <w:pPr>
              <w:pStyle w:val="0"/>
              <w:rPr>
                <w:rStyle w:val="af"/>
                <w:lang w:val="en-US"/>
              </w:rPr>
            </w:pPr>
            <w:r w:rsidRPr="00B25CFA">
              <w:rPr>
                <w:rStyle w:val="af"/>
                <w:lang w:val="en-US"/>
              </w:rPr>
              <w:t xml:space="preserve"> </w:t>
            </w:r>
            <w:r w:rsidR="00541039" w:rsidRPr="00B25CFA">
              <w:rPr>
                <w:rStyle w:val="af"/>
                <w:lang w:val="en-US"/>
              </w:rPr>
              <w:t>submodel.S = pi*submodel.Dg*submodel.Dg*n/</w:t>
            </w:r>
            <w:r w:rsidR="00541039" w:rsidRPr="00B25CFA">
              <w:rPr>
                <w:rStyle w:val="af"/>
                <w:color w:val="0070C0"/>
                <w:lang w:val="en-US"/>
              </w:rPr>
              <w:t>4</w:t>
            </w:r>
            <w:r w:rsidR="00541039" w:rsidRPr="00B25CFA">
              <w:rPr>
                <w:rStyle w:val="af"/>
                <w:lang w:val="en-US"/>
              </w:rPr>
              <w:t>;</w:t>
            </w:r>
          </w:p>
          <w:p w:rsidR="00541039" w:rsidRPr="00B25CFA" w:rsidRDefault="00FB466F" w:rsidP="00066255">
            <w:pPr>
              <w:pStyle w:val="0"/>
              <w:rPr>
                <w:rStyle w:val="af"/>
                <w:lang w:val="en-US"/>
              </w:rPr>
            </w:pPr>
            <w:r w:rsidRPr="00B25CFA">
              <w:rPr>
                <w:rStyle w:val="af"/>
                <w:lang w:val="en-US"/>
              </w:rPr>
              <w:t xml:space="preserve"> </w:t>
            </w:r>
            <w:r w:rsidR="00541039" w:rsidRPr="00B25CFA">
              <w:rPr>
                <w:rStyle w:val="af"/>
                <w:b/>
                <w:lang w:val="en-US"/>
              </w:rPr>
              <w:t>setpropevalstring</w:t>
            </w:r>
            <w:r w:rsidR="00541039" w:rsidRPr="00B25CFA">
              <w:rPr>
                <w:rStyle w:val="af"/>
                <w:lang w:val="en-US"/>
              </w:rPr>
              <w:t>(submodel,</w:t>
            </w:r>
            <w:r w:rsidR="00541039" w:rsidRPr="003F7576">
              <w:rPr>
                <w:rStyle w:val="af5"/>
                <w:lang w:val="en-US"/>
              </w:rPr>
              <w:t>"S"</w:t>
            </w:r>
            <w:r w:rsidR="00727244" w:rsidRPr="00B25CFA">
              <w:rPr>
                <w:rStyle w:val="af"/>
                <w:lang w:val="en-US"/>
              </w:rPr>
              <w:t>,submodel.S);</w:t>
            </w:r>
          </w:p>
          <w:p w:rsidR="00541039" w:rsidRPr="00B25CFA" w:rsidRDefault="00FB466F" w:rsidP="00066255">
            <w:pPr>
              <w:pStyle w:val="0"/>
              <w:rPr>
                <w:rStyle w:val="af"/>
                <w:lang w:val="en-US"/>
              </w:rPr>
            </w:pPr>
            <w:r w:rsidRPr="00B25CFA">
              <w:rPr>
                <w:rStyle w:val="af"/>
                <w:lang w:val="en-US"/>
              </w:rPr>
              <w:t xml:space="preserve"> </w:t>
            </w:r>
            <w:r w:rsidR="00541039" w:rsidRPr="00B25CFA">
              <w:rPr>
                <w:rStyle w:val="af"/>
                <w:b/>
                <w:lang w:val="en-US"/>
              </w:rPr>
              <w:t>setpropevalstring</w:t>
            </w:r>
            <w:r w:rsidR="00541039" w:rsidRPr="00B25CFA">
              <w:rPr>
                <w:rStyle w:val="af"/>
                <w:lang w:val="en-US"/>
              </w:rPr>
              <w:t>(submodel,</w:t>
            </w:r>
            <w:r w:rsidR="00541039" w:rsidRPr="003F7576">
              <w:rPr>
                <w:rStyle w:val="af5"/>
                <w:lang w:val="en-US"/>
              </w:rPr>
              <w:t>"L"</w:t>
            </w:r>
            <w:r w:rsidR="00541039" w:rsidRPr="00B25CFA">
              <w:rPr>
                <w:rStyle w:val="af"/>
                <w:lang w:val="en-US"/>
              </w:rPr>
              <w:t>,submodel.F/(pi*submodel.Dg*submodel.n));</w:t>
            </w:r>
          </w:p>
          <w:p w:rsidR="00541039" w:rsidRPr="00066255" w:rsidRDefault="00541039" w:rsidP="00FB466F">
            <w:pPr>
              <w:pStyle w:val="0"/>
              <w:rPr>
                <w:b/>
              </w:rPr>
            </w:pPr>
            <w:r w:rsidRPr="00066255">
              <w:rPr>
                <w:rStyle w:val="af"/>
                <w:b/>
                <w:lang w:val="en-US"/>
              </w:rPr>
              <w:t>end</w:t>
            </w:r>
            <w:r w:rsidRPr="00066255">
              <w:rPr>
                <w:rStyle w:val="af"/>
                <w:b/>
              </w:rPr>
              <w:t>;</w:t>
            </w:r>
          </w:p>
        </w:tc>
      </w:tr>
    </w:tbl>
    <w:p w:rsidR="0071252F" w:rsidRDefault="0071252F" w:rsidP="0071252F">
      <w:r>
        <w:t>Здесь, в блоке инициализации, мы расчитываем гидравлический диаметр трубочек</w:t>
      </w:r>
      <w:r w:rsidR="00680189">
        <w:t xml:space="preserve"> (</w:t>
      </w:r>
      <w:r>
        <w:t>наружн</w:t>
      </w:r>
      <w:r w:rsidR="00680189">
        <w:t>ый</w:t>
      </w:r>
      <w:r>
        <w:t xml:space="preserve"> диаметр</w:t>
      </w:r>
      <w:r w:rsidR="00680189">
        <w:t xml:space="preserve"> минус двойная толщина стенки)</w:t>
      </w:r>
      <w:r>
        <w:t xml:space="preserve">. Далее </w:t>
      </w:r>
      <w:r w:rsidR="008F2409">
        <w:t>прописываем полученное значение в свойство</w:t>
      </w:r>
      <w:r w:rsidR="00680189">
        <w:t xml:space="preserve"> суб</w:t>
      </w:r>
      <w:r w:rsidR="00CF3FB6">
        <w:t>модели</w:t>
      </w:r>
      <w:r w:rsidR="008F2409">
        <w:t>.</w:t>
      </w:r>
      <w:r w:rsidR="00680189">
        <w:t xml:space="preserve"> После этого вычисляем проходное сечение по охлаждающей воде (произведение площади сечения одной трубочки на количество трубочек) и длину трубочек (площадь поверхности теплообмена делим на длину окружности </w:t>
      </w:r>
      <w:r w:rsidR="009D0825">
        <w:t xml:space="preserve">внутреннего сечения </w:t>
      </w:r>
      <w:r w:rsidR="00680189">
        <w:t>одной трубочки и на количество трубочек).</w:t>
      </w:r>
    </w:p>
    <w:p w:rsidR="00450BC6" w:rsidRPr="00450BC6" w:rsidRDefault="00680189" w:rsidP="00450BC6">
      <w:r>
        <w:t>Заметьте, что можно вычислять свойства как отдельно</w:t>
      </w:r>
      <w:r w:rsidR="000C782E">
        <w:t>й строкой</w:t>
      </w:r>
      <w:r>
        <w:t xml:space="preserve">, так и внутри вызова функции </w:t>
      </w:r>
      <w:r w:rsidRPr="00FE23A8">
        <w:rPr>
          <w:rStyle w:val="a9"/>
        </w:rPr>
        <w:t>«setpropevalstring()»</w:t>
      </w:r>
      <w:r w:rsidRPr="00680189">
        <w:t xml:space="preserve">. </w:t>
      </w:r>
      <w:r w:rsidR="00F747CE">
        <w:t>Смотрите</w:t>
      </w:r>
      <w:r>
        <w:t xml:space="preserve"> также </w:t>
      </w:r>
      <w:r>
        <w:fldChar w:fldCharType="begin"/>
      </w:r>
      <w:r>
        <w:instrText xml:space="preserve"> REF _Ref280112757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44</w:t>
      </w:r>
      <w:r>
        <w:fldChar w:fldCharType="end"/>
      </w:r>
      <w:r>
        <w:t>.</w:t>
      </w:r>
    </w:p>
    <w:p w:rsidR="00C4150F" w:rsidRDefault="00D50710" w:rsidP="00D50710">
      <w:pPr>
        <w:pStyle w:val="a8"/>
      </w:pPr>
      <w:r>
        <w:rPr>
          <w:noProof/>
        </w:rPr>
        <w:drawing>
          <wp:inline distT="0" distB="0" distL="0" distR="0" wp14:anchorId="04F4EA73" wp14:editId="42D2E364">
            <wp:extent cx="3924300" cy="4572000"/>
            <wp:effectExtent l="0" t="0" r="0" b="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189" w:rsidRPr="00680189" w:rsidRDefault="00D50710" w:rsidP="000C782E">
      <w:pPr>
        <w:pStyle w:val="a4"/>
      </w:pPr>
      <w:bookmarkStart w:id="119" w:name="_Ref280110980"/>
      <w:bookmarkStart w:id="120" w:name="_Toc40049655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43</w:t>
      </w:r>
      <w:r w:rsidR="00C43823">
        <w:rPr>
          <w:noProof/>
        </w:rPr>
        <w:fldChar w:fldCharType="end"/>
      </w:r>
      <w:bookmarkEnd w:id="119"/>
      <w:r>
        <w:t>. Свойства новой суб</w:t>
      </w:r>
      <w:r w:rsidR="00CF3FB6">
        <w:t>модели</w:t>
      </w:r>
      <w:r>
        <w:t xml:space="preserve"> (конденсатора)</w:t>
      </w:r>
      <w:bookmarkEnd w:id="120"/>
    </w:p>
    <w:p w:rsidR="00680189" w:rsidRDefault="00D01C1B" w:rsidP="00680189">
      <w:pPr>
        <w:pStyle w:val="a8"/>
      </w:pPr>
      <w:r>
        <w:rPr>
          <w:noProof/>
        </w:rPr>
        <w:lastRenderedPageBreak/>
        <w:drawing>
          <wp:inline distT="0" distB="0" distL="0" distR="0" wp14:anchorId="2F6A5436" wp14:editId="1D2D7024">
            <wp:extent cx="5943600" cy="2333625"/>
            <wp:effectExtent l="0" t="0" r="0" b="9525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189" w:rsidRDefault="00680189" w:rsidP="00680189">
      <w:pPr>
        <w:pStyle w:val="a4"/>
      </w:pPr>
      <w:bookmarkStart w:id="121" w:name="_Ref280112757"/>
      <w:bookmarkStart w:id="122" w:name="_Toc40049655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44</w:t>
      </w:r>
      <w:r w:rsidR="00C43823">
        <w:rPr>
          <w:noProof/>
        </w:rPr>
        <w:fldChar w:fldCharType="end"/>
      </w:r>
      <w:bookmarkEnd w:id="121"/>
      <w:r>
        <w:t>. Редактор параметров суб</w:t>
      </w:r>
      <w:r w:rsidR="00CF3FB6">
        <w:t>модели</w:t>
      </w:r>
      <w:r>
        <w:t xml:space="preserve"> конденсатора (вычисление свойств)</w:t>
      </w:r>
      <w:bookmarkEnd w:id="122"/>
    </w:p>
    <w:p w:rsidR="00D50710" w:rsidRDefault="009D0825" w:rsidP="009D1863">
      <w:pPr>
        <w:pStyle w:val="ac"/>
        <w:numPr>
          <w:ilvl w:val="0"/>
          <w:numId w:val="11"/>
        </w:numPr>
      </w:pPr>
      <w:r>
        <w:t xml:space="preserve">После этого, нажмите галочку в меню справа и, попав на схемное окно, сохраните проект. Далее нажмите на кнопку </w:t>
      </w:r>
      <w:r w:rsidRPr="009D0825">
        <w:rPr>
          <w:b/>
        </w:rPr>
        <w:t>«Инициализация»</w:t>
      </w:r>
      <w:r>
        <w:t xml:space="preserve"> (часики в верхней панели инструментов </w:t>
      </w:r>
      <w:r w:rsidR="005F3B44">
        <w:rPr>
          <w:lang w:val="en-US"/>
        </w:rPr>
        <w:t>SimInTech</w:t>
      </w:r>
      <w:r>
        <w:t xml:space="preserve">, </w:t>
      </w:r>
      <w:r>
        <w:fldChar w:fldCharType="begin"/>
      </w:r>
      <w:r>
        <w:instrText xml:space="preserve"> REF _Ref280113239 </w:instrText>
      </w:r>
      <w:r w:rsidR="00CF2E92">
        <w:instrText xml:space="preserve">\* Lower \h </w:instrText>
      </w:r>
      <w:r>
        <w:fldChar w:fldCharType="separate"/>
      </w:r>
      <w:r w:rsidR="002C5747" w:rsidRPr="003730F3">
        <w:t xml:space="preserve">рисунок </w:t>
      </w:r>
      <w:r w:rsidR="002C5747">
        <w:rPr>
          <w:noProof/>
        </w:rPr>
        <w:t>45</w:t>
      </w:r>
      <w:r>
        <w:fldChar w:fldCharType="end"/>
      </w:r>
      <w:r>
        <w:t>)</w:t>
      </w:r>
      <w:r w:rsidR="006A1952">
        <w:t xml:space="preserve">. И после инициализации схемы, можно нажать на красную кнопку </w:t>
      </w:r>
      <w:r w:rsidR="006A1952" w:rsidRPr="006A1952">
        <w:rPr>
          <w:b/>
        </w:rPr>
        <w:t>«Стоп»</w:t>
      </w:r>
      <w:r w:rsidR="006A1952">
        <w:t>, расположенную рядом с кнопкой инициализации.</w:t>
      </w:r>
    </w:p>
    <w:p w:rsidR="00BA521E" w:rsidRPr="00C77B89" w:rsidRDefault="00BA521E" w:rsidP="00C77B89">
      <w:pPr>
        <w:pStyle w:val="a8"/>
      </w:pPr>
      <w:r w:rsidRPr="00C77B89">
        <w:rPr>
          <w:noProof/>
        </w:rPr>
        <w:drawing>
          <wp:inline distT="0" distB="0" distL="0" distR="0" wp14:anchorId="7333C45B" wp14:editId="2400C881">
            <wp:extent cx="1362075" cy="866775"/>
            <wp:effectExtent l="0" t="0" r="9525" b="9525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21E" w:rsidRPr="003730F3" w:rsidRDefault="00BA521E" w:rsidP="003730F3">
      <w:pPr>
        <w:pStyle w:val="a4"/>
      </w:pPr>
      <w:bookmarkStart w:id="123" w:name="_Ref280113239"/>
      <w:bookmarkStart w:id="124" w:name="_Toc400496558"/>
      <w:r w:rsidRPr="003730F3"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45</w:t>
      </w:r>
      <w:r w:rsidR="00C43823">
        <w:rPr>
          <w:noProof/>
        </w:rPr>
        <w:fldChar w:fldCharType="end"/>
      </w:r>
      <w:bookmarkEnd w:id="123"/>
      <w:r w:rsidRPr="003730F3">
        <w:t>. Кнопка инициализации расчета</w:t>
      </w:r>
      <w:bookmarkEnd w:id="124"/>
    </w:p>
    <w:p w:rsidR="00BA521E" w:rsidRDefault="002C5747" w:rsidP="009D1863">
      <w:pPr>
        <w:pStyle w:val="ac"/>
        <w:numPr>
          <w:ilvl w:val="0"/>
          <w:numId w:val="11"/>
        </w:numPr>
      </w:pPr>
      <w:r>
        <w:t>С</w:t>
      </w:r>
      <w:r w:rsidR="00BA521E">
        <w:t>нова зайдите в свойства суб</w:t>
      </w:r>
      <w:r w:rsidR="00CF3FB6">
        <w:t>модели</w:t>
      </w:r>
      <w:r w:rsidR="00BA521E">
        <w:t xml:space="preserve"> и убедитесь, что три свойства пересчитались</w:t>
      </w:r>
      <w:r w:rsidR="00387C62">
        <w:t>,</w:t>
      </w:r>
      <w:r w:rsidR="00BA521E">
        <w:t xml:space="preserve"> и им присвоилось новое значение, см. </w:t>
      </w:r>
      <w:r w:rsidR="00BA521E">
        <w:fldChar w:fldCharType="begin"/>
      </w:r>
      <w:r w:rsidR="00BA521E">
        <w:instrText xml:space="preserve"> REF _Ref280113468 </w:instrText>
      </w:r>
      <w:r w:rsidR="00CF2E92">
        <w:instrText xml:space="preserve">\* Lower \h </w:instrText>
      </w:r>
      <w:r w:rsidR="00BA521E">
        <w:fldChar w:fldCharType="separate"/>
      </w:r>
      <w:r>
        <w:t xml:space="preserve">рисунок </w:t>
      </w:r>
      <w:r>
        <w:rPr>
          <w:noProof/>
        </w:rPr>
        <w:t>46</w:t>
      </w:r>
      <w:r w:rsidR="00BA521E">
        <w:fldChar w:fldCharType="end"/>
      </w:r>
      <w:r w:rsidR="00387C62">
        <w:t xml:space="preserve"> (то, что свойства пересчитаны, видно из большого количества цифр после запятой)</w:t>
      </w:r>
      <w:r w:rsidR="00BA521E">
        <w:t>:</w:t>
      </w:r>
    </w:p>
    <w:p w:rsidR="006A1952" w:rsidRPr="006A1952" w:rsidRDefault="00BA521E" w:rsidP="002C5747">
      <w:pPr>
        <w:pStyle w:val="a4"/>
      </w:pPr>
      <w:r>
        <w:rPr>
          <w:noProof/>
        </w:rPr>
        <w:drawing>
          <wp:inline distT="0" distB="0" distL="0" distR="0" wp14:anchorId="4D18B0A3" wp14:editId="473D4AC3">
            <wp:extent cx="4448175" cy="1685925"/>
            <wp:effectExtent l="0" t="0" r="9525" b="9525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21E" w:rsidRDefault="00BA521E" w:rsidP="00BA521E">
      <w:pPr>
        <w:pStyle w:val="a4"/>
      </w:pPr>
      <w:bookmarkStart w:id="125" w:name="_Ref280113468"/>
      <w:bookmarkStart w:id="126" w:name="_Toc400496559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46</w:t>
      </w:r>
      <w:r w:rsidR="00C43823">
        <w:rPr>
          <w:noProof/>
        </w:rPr>
        <w:fldChar w:fldCharType="end"/>
      </w:r>
      <w:bookmarkEnd w:id="125"/>
      <w:r>
        <w:t>. Перерасчет свойств суб</w:t>
      </w:r>
      <w:r w:rsidR="00CF3FB6">
        <w:t>модели</w:t>
      </w:r>
      <w:bookmarkEnd w:id="126"/>
    </w:p>
    <w:p w:rsidR="00BA521E" w:rsidRDefault="002C5747" w:rsidP="009D1863">
      <w:pPr>
        <w:pStyle w:val="ac"/>
        <w:numPr>
          <w:ilvl w:val="0"/>
          <w:numId w:val="11"/>
        </w:numPr>
      </w:pPr>
      <w:r>
        <w:t>Д</w:t>
      </w:r>
      <w:r w:rsidR="00FE5F93">
        <w:t>опишите следующие строки в редакторе глобальных параметров суб</w:t>
      </w:r>
      <w:r w:rsidR="00CF3FB6">
        <w:t>модели</w:t>
      </w:r>
      <w:r w:rsidR="00E82FD0" w:rsidRPr="00E82FD0">
        <w:t xml:space="preserve"> (также внутри блока инициализации, в продолжение </w:t>
      </w:r>
      <w:r>
        <w:t xml:space="preserve">к </w:t>
      </w:r>
      <w:r w:rsidR="00E82FD0" w:rsidRPr="00E82FD0">
        <w:t>уже написанному)</w:t>
      </w:r>
      <w:r w:rsidR="00FE5F93"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FE5F93" w:rsidRPr="0044671F" w:rsidTr="00FB466F">
        <w:tc>
          <w:tcPr>
            <w:tcW w:w="10420" w:type="dxa"/>
            <w:tcBorders>
              <w:top w:val="nil"/>
              <w:bottom w:val="nil"/>
              <w:right w:val="nil"/>
            </w:tcBorders>
          </w:tcPr>
          <w:p w:rsidR="00317DDB" w:rsidRPr="00317DDB" w:rsidRDefault="00317DDB" w:rsidP="00727244">
            <w:pPr>
              <w:pStyle w:val="0"/>
              <w:rPr>
                <w:rStyle w:val="af"/>
                <w:lang w:val="en-US"/>
              </w:rPr>
            </w:pPr>
            <w:r w:rsidRPr="00E82FD0">
              <w:rPr>
                <w:rStyle w:val="af"/>
                <w:b/>
              </w:rPr>
              <w:t xml:space="preserve"> </w:t>
            </w:r>
            <w:r w:rsidRPr="00317DDB">
              <w:rPr>
                <w:rStyle w:val="af"/>
                <w:lang w:val="en-US"/>
              </w:rPr>
              <w:t>submodel.Hp = submodel.Vp/</w:t>
            </w:r>
            <w:r w:rsidRPr="00E671FF">
              <w:rPr>
                <w:rStyle w:val="af"/>
                <w:lang w:val="en-US"/>
              </w:rPr>
              <w:t>submodel</w:t>
            </w:r>
            <w:r w:rsidRPr="00317DDB">
              <w:rPr>
                <w:rStyle w:val="af"/>
                <w:lang w:val="en-US"/>
              </w:rPr>
              <w:t>.Sp;</w:t>
            </w:r>
          </w:p>
          <w:p w:rsidR="00317DDB" w:rsidRPr="00317DDB" w:rsidRDefault="00317DDB" w:rsidP="00F235BC">
            <w:pPr>
              <w:pStyle w:val="0"/>
              <w:rPr>
                <w:rStyle w:val="af"/>
                <w:lang w:val="en-US"/>
              </w:rPr>
            </w:pPr>
            <w:r w:rsidRPr="00317DDB">
              <w:rPr>
                <w:rStyle w:val="af"/>
                <w:lang w:val="en-US"/>
              </w:rPr>
              <w:t xml:space="preserve"> </w:t>
            </w:r>
            <w:r w:rsidRPr="00317DDB">
              <w:rPr>
                <w:rStyle w:val="af"/>
                <w:b/>
                <w:lang w:val="en-US"/>
              </w:rPr>
              <w:t>setpropevalstring</w:t>
            </w:r>
            <w:r w:rsidRPr="00317DDB">
              <w:rPr>
                <w:rStyle w:val="af"/>
                <w:lang w:val="en-US"/>
              </w:rPr>
              <w:t>(submodel,</w:t>
            </w:r>
            <w:r w:rsidRPr="003F7576">
              <w:rPr>
                <w:rStyle w:val="af5"/>
                <w:lang w:val="en-US"/>
              </w:rPr>
              <w:t>"Hp"</w:t>
            </w:r>
            <w:r w:rsidRPr="00317DDB">
              <w:rPr>
                <w:rStyle w:val="af"/>
                <w:lang w:val="en-US"/>
              </w:rPr>
              <w:t>,submodel.Hp);</w:t>
            </w:r>
          </w:p>
          <w:p w:rsidR="00317DDB" w:rsidRPr="00317DDB" w:rsidRDefault="00317DDB" w:rsidP="000E2FA8">
            <w:pPr>
              <w:pStyle w:val="0"/>
              <w:rPr>
                <w:rStyle w:val="af"/>
                <w:lang w:val="en-US"/>
              </w:rPr>
            </w:pPr>
            <w:r w:rsidRPr="00317DDB">
              <w:rPr>
                <w:rStyle w:val="af"/>
                <w:lang w:val="en-US"/>
              </w:rPr>
              <w:t xml:space="preserve"> submodel.Hv = submodel.Vv/submodel.Sv;</w:t>
            </w:r>
          </w:p>
          <w:p w:rsidR="00317DDB" w:rsidRPr="00317DDB" w:rsidRDefault="00317DDB" w:rsidP="00F235BC">
            <w:pPr>
              <w:pStyle w:val="0"/>
              <w:rPr>
                <w:rStyle w:val="af"/>
                <w:lang w:val="en-US"/>
              </w:rPr>
            </w:pPr>
            <w:r w:rsidRPr="00317DDB">
              <w:rPr>
                <w:rStyle w:val="af"/>
                <w:lang w:val="en-US"/>
              </w:rPr>
              <w:t xml:space="preserve"> </w:t>
            </w:r>
            <w:r w:rsidRPr="00317DDB">
              <w:rPr>
                <w:rStyle w:val="af"/>
                <w:b/>
                <w:lang w:val="en-US"/>
              </w:rPr>
              <w:t>setpropevalstring</w:t>
            </w:r>
            <w:r w:rsidRPr="00317DDB">
              <w:rPr>
                <w:rStyle w:val="af"/>
                <w:lang w:val="en-US"/>
              </w:rPr>
              <w:t>(</w:t>
            </w:r>
            <w:r w:rsidRPr="00727244">
              <w:rPr>
                <w:rStyle w:val="af"/>
                <w:lang w:val="en-US"/>
              </w:rPr>
              <w:t>submodel</w:t>
            </w:r>
            <w:r w:rsidRPr="00317DDB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"Hv"</w:t>
            </w:r>
            <w:r w:rsidRPr="00317DDB">
              <w:rPr>
                <w:rStyle w:val="af"/>
                <w:lang w:val="en-US"/>
              </w:rPr>
              <w:t>,submodel.Hv);</w:t>
            </w:r>
          </w:p>
          <w:p w:rsidR="00320F04" w:rsidRPr="00320F04" w:rsidRDefault="00317DDB" w:rsidP="00727244">
            <w:pPr>
              <w:pStyle w:val="0"/>
              <w:rPr>
                <w:rStyle w:val="af"/>
                <w:lang w:val="en-US"/>
              </w:rPr>
            </w:pPr>
            <w:r w:rsidRPr="00317DDB">
              <w:rPr>
                <w:rStyle w:val="af"/>
                <w:lang w:val="en-US"/>
              </w:rPr>
              <w:t xml:space="preserve"> </w:t>
            </w:r>
            <w:r w:rsidRPr="00317DDB">
              <w:rPr>
                <w:rStyle w:val="af"/>
                <w:b/>
                <w:lang w:val="en-US"/>
              </w:rPr>
              <w:t>if</w:t>
            </w:r>
            <w:r w:rsidRPr="00317DDB">
              <w:rPr>
                <w:rStyle w:val="af"/>
                <w:lang w:val="en-US"/>
              </w:rPr>
              <w:t xml:space="preserve"> submodel.Level &gt; </w:t>
            </w:r>
            <w:r w:rsidRPr="00727244">
              <w:rPr>
                <w:rStyle w:val="af"/>
                <w:lang w:val="en-US"/>
              </w:rPr>
              <w:t>submodel</w:t>
            </w:r>
            <w:r w:rsidRPr="00317DDB">
              <w:rPr>
                <w:rStyle w:val="af"/>
                <w:lang w:val="en-US"/>
              </w:rPr>
              <w:t>.Hp+submodel.Hv</w:t>
            </w:r>
          </w:p>
          <w:p w:rsidR="00317DDB" w:rsidRPr="00317DDB" w:rsidRDefault="000002F2" w:rsidP="00320F04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317DDB" w:rsidRPr="00317DDB">
              <w:rPr>
                <w:rStyle w:val="af"/>
                <w:b/>
                <w:lang w:val="en-US"/>
              </w:rPr>
              <w:t>then</w:t>
            </w:r>
            <w:r w:rsidR="00317DDB" w:rsidRPr="00317DDB">
              <w:rPr>
                <w:rStyle w:val="af"/>
                <w:lang w:val="en-US"/>
              </w:rPr>
              <w:t xml:space="preserve"> submodel.Level =</w:t>
            </w:r>
            <w:r w:rsidR="00727244">
              <w:rPr>
                <w:rStyle w:val="af"/>
                <w:lang w:val="en-US"/>
              </w:rPr>
              <w:t xml:space="preserve"> </w:t>
            </w:r>
            <w:r w:rsidR="00317DDB" w:rsidRPr="00317DDB">
              <w:rPr>
                <w:rStyle w:val="af"/>
                <w:lang w:val="en-US"/>
              </w:rPr>
              <w:t>submod</w:t>
            </w:r>
            <w:r w:rsidR="00727244">
              <w:rPr>
                <w:rStyle w:val="af"/>
                <w:lang w:val="en-US"/>
              </w:rPr>
              <w:t>el.Hp+submodel.Hv;</w:t>
            </w:r>
          </w:p>
          <w:p w:rsidR="00320F04" w:rsidRPr="00320F04" w:rsidRDefault="00317DDB" w:rsidP="00F235BC">
            <w:pPr>
              <w:pStyle w:val="0"/>
              <w:rPr>
                <w:rStyle w:val="af"/>
                <w:lang w:val="en-US"/>
              </w:rPr>
            </w:pPr>
            <w:r w:rsidRPr="00317DDB">
              <w:rPr>
                <w:rStyle w:val="af"/>
                <w:lang w:val="en-US"/>
              </w:rPr>
              <w:t xml:space="preserve"> </w:t>
            </w:r>
            <w:r w:rsidRPr="00317DDB">
              <w:rPr>
                <w:rStyle w:val="af"/>
                <w:b/>
                <w:lang w:val="en-US"/>
              </w:rPr>
              <w:t>if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317DDB">
              <w:rPr>
                <w:rStyle w:val="af"/>
                <w:lang w:val="en-US"/>
              </w:rPr>
              <w:t>submodel.Zt &gt; submodel.Hp</w:t>
            </w:r>
          </w:p>
          <w:p w:rsidR="00317DDB" w:rsidRPr="00317DDB" w:rsidRDefault="000002F2" w:rsidP="00F235BC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317DDB" w:rsidRPr="00317DDB">
              <w:rPr>
                <w:rStyle w:val="af"/>
                <w:b/>
                <w:lang w:val="en-US"/>
              </w:rPr>
              <w:t>then</w:t>
            </w:r>
            <w:r w:rsidR="00317DDB" w:rsidRPr="00317DDB">
              <w:rPr>
                <w:rStyle w:val="af"/>
                <w:lang w:val="en-US"/>
              </w:rPr>
              <w:t xml:space="preserve"> submodel.Zt = submodel.Hp;</w:t>
            </w:r>
          </w:p>
          <w:p w:rsidR="00320F04" w:rsidRPr="00320F04" w:rsidRDefault="00317DDB" w:rsidP="00F235BC">
            <w:pPr>
              <w:pStyle w:val="0"/>
              <w:rPr>
                <w:rStyle w:val="af"/>
                <w:lang w:val="en-US"/>
              </w:rPr>
            </w:pPr>
            <w:r w:rsidRPr="00317DDB">
              <w:rPr>
                <w:rStyle w:val="af"/>
                <w:lang w:val="en-US"/>
              </w:rPr>
              <w:t xml:space="preserve"> </w:t>
            </w:r>
            <w:r w:rsidRPr="00317DDB">
              <w:rPr>
                <w:rStyle w:val="af"/>
                <w:b/>
                <w:lang w:val="en-US"/>
              </w:rPr>
              <w:t>if</w:t>
            </w:r>
            <w:r w:rsidRPr="00317DDB">
              <w:rPr>
                <w:rStyle w:val="af"/>
                <w:lang w:val="en-US"/>
              </w:rPr>
              <w:t xml:space="preserve"> (submodel.Zt+submodel.Ht) &gt; submodel.Hp</w:t>
            </w:r>
          </w:p>
          <w:p w:rsidR="00317DDB" w:rsidRPr="00317DDB" w:rsidRDefault="000002F2" w:rsidP="00F235BC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317DDB" w:rsidRPr="00317DDB">
              <w:rPr>
                <w:rStyle w:val="af"/>
                <w:b/>
                <w:lang w:val="en-US"/>
              </w:rPr>
              <w:t>then</w:t>
            </w:r>
            <w:r w:rsidR="00317DDB" w:rsidRPr="00317DDB">
              <w:rPr>
                <w:rStyle w:val="af"/>
                <w:lang w:val="en-US"/>
              </w:rPr>
              <w:t xml:space="preserve"> submode</w:t>
            </w:r>
            <w:r w:rsidR="00727244">
              <w:rPr>
                <w:rStyle w:val="af"/>
                <w:lang w:val="en-US"/>
              </w:rPr>
              <w:t>l.Ht = submodel.Hp-submodel.Zt;</w:t>
            </w:r>
          </w:p>
          <w:p w:rsidR="00317DDB" w:rsidRPr="00317DDB" w:rsidRDefault="00317DDB" w:rsidP="00F235BC">
            <w:pPr>
              <w:pStyle w:val="0"/>
              <w:rPr>
                <w:rStyle w:val="af"/>
                <w:lang w:val="en-US"/>
              </w:rPr>
            </w:pPr>
            <w:r w:rsidRPr="00317DDB">
              <w:rPr>
                <w:rStyle w:val="af"/>
                <w:lang w:val="en-US"/>
              </w:rPr>
              <w:t xml:space="preserve"> </w:t>
            </w:r>
            <w:r w:rsidRPr="00317DDB">
              <w:rPr>
                <w:rStyle w:val="af"/>
                <w:b/>
                <w:lang w:val="en-US"/>
              </w:rPr>
              <w:t>setpropevalstring</w:t>
            </w:r>
            <w:r w:rsidRPr="00317DDB">
              <w:rPr>
                <w:rStyle w:val="af"/>
                <w:lang w:val="en-US"/>
              </w:rPr>
              <w:t>(submodel,</w:t>
            </w:r>
            <w:r w:rsidRPr="003F7576">
              <w:rPr>
                <w:rStyle w:val="af5"/>
                <w:lang w:val="en-US"/>
              </w:rPr>
              <w:t>"Zt"</w:t>
            </w:r>
            <w:r w:rsidRPr="00317DDB">
              <w:rPr>
                <w:rStyle w:val="af"/>
                <w:lang w:val="en-US"/>
              </w:rPr>
              <w:t>,submodel.Zt);</w:t>
            </w:r>
          </w:p>
          <w:p w:rsidR="00317DDB" w:rsidRPr="00317DDB" w:rsidRDefault="00317DDB" w:rsidP="00F235BC">
            <w:pPr>
              <w:pStyle w:val="0"/>
              <w:rPr>
                <w:rStyle w:val="af"/>
                <w:lang w:val="en-US"/>
              </w:rPr>
            </w:pPr>
            <w:r w:rsidRPr="00317DDB">
              <w:rPr>
                <w:rStyle w:val="af"/>
                <w:lang w:val="en-US"/>
              </w:rPr>
              <w:lastRenderedPageBreak/>
              <w:t xml:space="preserve"> </w:t>
            </w:r>
            <w:r w:rsidRPr="00317DDB">
              <w:rPr>
                <w:rStyle w:val="af"/>
                <w:b/>
                <w:lang w:val="en-US"/>
              </w:rPr>
              <w:t>setpropevalstring</w:t>
            </w:r>
            <w:r w:rsidRPr="00317DDB">
              <w:rPr>
                <w:rStyle w:val="af"/>
                <w:lang w:val="en-US"/>
              </w:rPr>
              <w:t>(submodel,</w:t>
            </w:r>
            <w:r w:rsidRPr="003F7576">
              <w:rPr>
                <w:rStyle w:val="af5"/>
                <w:lang w:val="en-US"/>
              </w:rPr>
              <w:t>"Ht"</w:t>
            </w:r>
            <w:r w:rsidRPr="00317DDB">
              <w:rPr>
                <w:rStyle w:val="af"/>
                <w:lang w:val="en-US"/>
              </w:rPr>
              <w:t>,submodel.Ht);</w:t>
            </w:r>
          </w:p>
          <w:p w:rsidR="00FE5F93" w:rsidRPr="00317DDB" w:rsidRDefault="00317DDB" w:rsidP="00F235BC">
            <w:pPr>
              <w:pStyle w:val="0"/>
              <w:rPr>
                <w:rStyle w:val="af"/>
                <w:lang w:val="en-US"/>
              </w:rPr>
            </w:pPr>
            <w:r w:rsidRPr="00317DDB">
              <w:rPr>
                <w:rStyle w:val="af"/>
                <w:lang w:val="en-US"/>
              </w:rPr>
              <w:t xml:space="preserve"> </w:t>
            </w:r>
            <w:r w:rsidRPr="00317DDB">
              <w:rPr>
                <w:rStyle w:val="af"/>
                <w:b/>
                <w:lang w:val="en-US"/>
              </w:rPr>
              <w:t>setpropevalstring</w:t>
            </w:r>
            <w:r w:rsidRPr="00317DDB">
              <w:rPr>
                <w:rStyle w:val="af"/>
                <w:lang w:val="en-US"/>
              </w:rPr>
              <w:t>(submodel,</w:t>
            </w:r>
            <w:r w:rsidRPr="003F7576">
              <w:rPr>
                <w:rStyle w:val="af5"/>
                <w:lang w:val="en-US"/>
              </w:rPr>
              <w:t>"Level"</w:t>
            </w:r>
            <w:r w:rsidRPr="00317DDB">
              <w:rPr>
                <w:rStyle w:val="af"/>
                <w:lang w:val="en-US"/>
              </w:rPr>
              <w:t>,submodel.Level);</w:t>
            </w:r>
          </w:p>
        </w:tc>
      </w:tr>
    </w:tbl>
    <w:p w:rsidR="00451836" w:rsidRDefault="003829F0" w:rsidP="00727244">
      <w:r>
        <w:lastRenderedPageBreak/>
        <w:t>Вначале мы вычисляем высоты бака по пару и по воде и присваиваем соответствующим свойстам</w:t>
      </w:r>
      <w:r w:rsidR="00320F04">
        <w:t xml:space="preserve"> вычисленное значение.</w:t>
      </w:r>
      <w:r>
        <w:t xml:space="preserve"> </w:t>
      </w:r>
      <w:r w:rsidR="00320F04">
        <w:t>Д</w:t>
      </w:r>
      <w:r>
        <w:t>алее проводим проверк</w:t>
      </w:r>
      <w:r w:rsidR="00451836">
        <w:t>и:</w:t>
      </w:r>
    </w:p>
    <w:p w:rsidR="00451836" w:rsidRPr="00451836" w:rsidRDefault="00451836" w:rsidP="009D1863">
      <w:pPr>
        <w:pStyle w:val="ac"/>
        <w:numPr>
          <w:ilvl w:val="0"/>
          <w:numId w:val="12"/>
        </w:numPr>
      </w:pPr>
      <w:r>
        <w:t>начальный уровень воды должен быть не больше высоты конденсатора (сумма высот парового и конденсатной части)</w:t>
      </w:r>
      <w:r w:rsidRPr="00451836">
        <w:t>;</w:t>
      </w:r>
    </w:p>
    <w:p w:rsidR="00451836" w:rsidRPr="00451836" w:rsidRDefault="00451836" w:rsidP="009D1863">
      <w:pPr>
        <w:pStyle w:val="ac"/>
        <w:numPr>
          <w:ilvl w:val="0"/>
          <w:numId w:val="12"/>
        </w:numPr>
      </w:pPr>
      <w:r>
        <w:t xml:space="preserve">высотная отметка </w:t>
      </w:r>
      <w:r w:rsidRPr="00451836">
        <w:t>низ</w:t>
      </w:r>
      <w:r>
        <w:t>а</w:t>
      </w:r>
      <w:r w:rsidRPr="00451836">
        <w:t xml:space="preserve"> трубчатки должн</w:t>
      </w:r>
      <w:r>
        <w:t>а</w:t>
      </w:r>
      <w:r w:rsidRPr="00451836">
        <w:t xml:space="preserve"> быть не выше высоты парово</w:t>
      </w:r>
      <w:r>
        <w:t>го пространства</w:t>
      </w:r>
      <w:r w:rsidRPr="00451836">
        <w:t>;</w:t>
      </w:r>
    </w:p>
    <w:p w:rsidR="00451836" w:rsidRPr="00451836" w:rsidRDefault="00451836" w:rsidP="009D1863">
      <w:pPr>
        <w:pStyle w:val="ac"/>
        <w:numPr>
          <w:ilvl w:val="0"/>
          <w:numId w:val="12"/>
        </w:numPr>
      </w:pPr>
      <w:r>
        <w:t>высотная отметка верха трубчатки должна быть не выше высоты парового пространства, иначе уменьшаем высоту трубчатки</w:t>
      </w:r>
      <w:r w:rsidRPr="00451836">
        <w:t>.</w:t>
      </w:r>
    </w:p>
    <w:p w:rsidR="00451836" w:rsidRDefault="00451836" w:rsidP="00451836">
      <w:r w:rsidRPr="00451836">
        <w:t>После проверок, переприсваиваем три проверенных свойства.</w:t>
      </w:r>
    </w:p>
    <w:p w:rsidR="00320F04" w:rsidRDefault="00565711" w:rsidP="009D1863">
      <w:pPr>
        <w:pStyle w:val="ac"/>
        <w:numPr>
          <w:ilvl w:val="0"/>
          <w:numId w:val="11"/>
        </w:numPr>
      </w:pPr>
      <w:r>
        <w:t>Теперь переходим к самому основному – к заданию свойств объектов, которые находятся внутри суб</w:t>
      </w:r>
      <w:r w:rsidR="00CF3FB6">
        <w:t>модели</w:t>
      </w:r>
      <w:r>
        <w:t>. Делается это аналогично предыдущему</w:t>
      </w:r>
      <w:r w:rsidR="00E36A6E">
        <w:t>, просто следует указать, какому объекту присваивается то или иное свойство</w:t>
      </w:r>
      <w:r>
        <w:t>. Запишите в продолжение</w:t>
      </w:r>
      <w:r w:rsidR="00E36A6E">
        <w:t xml:space="preserve"> к предыдущим</w:t>
      </w:r>
      <w:r>
        <w:t xml:space="preserve"> следующие строки</w:t>
      </w:r>
      <w:r w:rsidR="00E36A6E">
        <w:t xml:space="preserve">, в которых для объекта </w:t>
      </w:r>
      <w:r w:rsidR="00E36A6E" w:rsidRPr="00E671FF">
        <w:rPr>
          <w:b/>
        </w:rPr>
        <w:t>«Компенсатор 3-х объёмный»</w:t>
      </w:r>
      <w:r w:rsidR="00E36A6E">
        <w:t xml:space="preserve"> </w:t>
      </w:r>
      <w:r w:rsidR="00CE4E42" w:rsidRPr="00CE4E42">
        <w:t xml:space="preserve">с именем </w:t>
      </w:r>
      <w:r w:rsidR="00CE4E42" w:rsidRPr="00CE4E42">
        <w:rPr>
          <w:b/>
        </w:rPr>
        <w:t>«</w:t>
      </w:r>
      <w:r w:rsidR="00CE4E42" w:rsidRPr="00CE4E42">
        <w:rPr>
          <w:b/>
          <w:lang w:val="en-US"/>
        </w:rPr>
        <w:t>Bak</w:t>
      </w:r>
      <w:r w:rsidR="00CE4E42" w:rsidRPr="00CE4E42">
        <w:rPr>
          <w:b/>
        </w:rPr>
        <w:t>»</w:t>
      </w:r>
      <w:r w:rsidR="00CE4E42" w:rsidRPr="00CE4E42">
        <w:t xml:space="preserve"> </w:t>
      </w:r>
      <w:r w:rsidR="00E36A6E">
        <w:t>мы вычислим распределение уровня по высоте</w:t>
      </w:r>
      <w:r w:rsidR="00E36A6E" w:rsidRPr="00E36A6E">
        <w:t xml:space="preserve"> (</w:t>
      </w:r>
      <w:r w:rsidR="00E36A6E">
        <w:rPr>
          <w:lang w:val="en-US"/>
        </w:rPr>
        <w:t>SKO</w:t>
      </w:r>
      <w:r w:rsidR="00E36A6E" w:rsidRPr="00E36A6E">
        <w:t>2),</w:t>
      </w:r>
      <w:r w:rsidR="00E36A6E">
        <w:t xml:space="preserve"> относительных площадей теплообмена по </w:t>
      </w:r>
      <w:r w:rsidR="00E36A6E" w:rsidRPr="00E36A6E">
        <w:t>воде (</w:t>
      </w:r>
      <w:r w:rsidR="00E36A6E">
        <w:rPr>
          <w:lang w:val="en-US"/>
        </w:rPr>
        <w:t>SKO</w:t>
      </w:r>
      <w:r w:rsidR="00E36A6E" w:rsidRPr="00E36A6E">
        <w:t>3) и пару</w:t>
      </w:r>
      <w:r w:rsidR="00E36A6E">
        <w:t xml:space="preserve"> (SKO4)</w:t>
      </w:r>
      <w:r w:rsidR="00E36A6E" w:rsidRPr="00E36A6E">
        <w:t xml:space="preserve">, </w:t>
      </w:r>
      <w:r w:rsidR="00E36A6E">
        <w:t>в зависимости от заполненного объёма (SKO</w:t>
      </w:r>
      <w:r w:rsidR="00E671FF" w:rsidRPr="00E671FF">
        <w:t>1</w:t>
      </w:r>
      <w:r w:rsidR="00E36A6E">
        <w:t>)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565711" w:rsidTr="00565711">
        <w:tc>
          <w:tcPr>
            <w:tcW w:w="1042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E36A6E" w:rsidRPr="00E671FF" w:rsidRDefault="00565711" w:rsidP="00565711">
            <w:pPr>
              <w:pStyle w:val="0"/>
              <w:rPr>
                <w:rStyle w:val="af"/>
                <w:lang w:val="en-US"/>
              </w:rPr>
            </w:pPr>
            <w:r w:rsidRPr="00E671FF">
              <w:rPr>
                <w:rStyle w:val="af"/>
                <w:lang w:val="en-US"/>
              </w:rPr>
              <w:t>sko1 = [</w:t>
            </w:r>
            <w:r w:rsidRPr="00E671FF">
              <w:rPr>
                <w:rStyle w:val="af"/>
                <w:color w:val="0070C0"/>
                <w:lang w:val="en-US"/>
              </w:rPr>
              <w:t>0</w:t>
            </w:r>
            <w:r w:rsidRPr="00E671FF">
              <w:rPr>
                <w:rStyle w:val="af"/>
                <w:lang w:val="en-US"/>
              </w:rPr>
              <w:t>,</w:t>
            </w:r>
          </w:p>
          <w:p w:rsidR="00E36A6E" w:rsidRPr="00E671FF" w:rsidRDefault="000002F2" w:rsidP="00565711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565711" w:rsidRPr="00E36A6E">
              <w:rPr>
                <w:rStyle w:val="af"/>
                <w:lang w:val="en-US"/>
              </w:rPr>
              <w:t>submodel.Vv,</w:t>
            </w:r>
          </w:p>
          <w:p w:rsidR="00E36A6E" w:rsidRPr="00E671FF" w:rsidRDefault="000002F2" w:rsidP="00565711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565711" w:rsidRPr="00E36A6E">
              <w:rPr>
                <w:rStyle w:val="af"/>
                <w:lang w:val="en-US"/>
              </w:rPr>
              <w:t>submodel.Vv+submodel.Sp*submodel.Zt,</w:t>
            </w:r>
          </w:p>
          <w:p w:rsidR="00E36A6E" w:rsidRPr="00E36A6E" w:rsidRDefault="000002F2" w:rsidP="00565711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565711" w:rsidRPr="00E36A6E">
              <w:rPr>
                <w:rStyle w:val="af"/>
                <w:lang w:val="en-US"/>
              </w:rPr>
              <w:t>submodel.Vv+submodel.Sp*</w:t>
            </w:r>
            <w:r w:rsidR="00565711" w:rsidRPr="00565711">
              <w:rPr>
                <w:rStyle w:val="af"/>
                <w:lang w:val="en-US"/>
              </w:rPr>
              <w:t>(submodel.Zt+submodel.Ht),</w:t>
            </w:r>
          </w:p>
          <w:p w:rsidR="00565711" w:rsidRPr="00565711" w:rsidRDefault="000002F2" w:rsidP="00565711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565711" w:rsidRPr="00565711">
              <w:rPr>
                <w:rStyle w:val="af"/>
                <w:lang w:val="en-US"/>
              </w:rPr>
              <w:t>submodel.Vv+submodel.Vp];</w:t>
            </w:r>
          </w:p>
          <w:p w:rsidR="00565711" w:rsidRPr="00565711" w:rsidRDefault="00565711" w:rsidP="00565711">
            <w:pPr>
              <w:pStyle w:val="0"/>
              <w:rPr>
                <w:rStyle w:val="af"/>
                <w:lang w:val="en-US"/>
              </w:rPr>
            </w:pPr>
            <w:r w:rsidRPr="00565711">
              <w:rPr>
                <w:rStyle w:val="af"/>
                <w:lang w:val="en-US"/>
              </w:rPr>
              <w:t xml:space="preserve"> </w:t>
            </w:r>
            <w:r w:rsidRPr="00E36A6E">
              <w:rPr>
                <w:rStyle w:val="af"/>
                <w:b/>
                <w:lang w:val="en-US"/>
              </w:rPr>
              <w:t>setpropevalstring</w:t>
            </w:r>
            <w:r w:rsidRPr="00565711">
              <w:rPr>
                <w:rStyle w:val="af"/>
                <w:lang w:val="en-US"/>
              </w:rPr>
              <w:t>(Bak,</w:t>
            </w:r>
            <w:r w:rsidRPr="003F7576">
              <w:rPr>
                <w:rStyle w:val="af5"/>
                <w:lang w:val="en-US"/>
              </w:rPr>
              <w:t>"SKO1"</w:t>
            </w:r>
            <w:r w:rsidRPr="0056571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565711">
              <w:rPr>
                <w:rStyle w:val="af"/>
                <w:lang w:val="en-US"/>
              </w:rPr>
              <w:t>+sko1+</w:t>
            </w:r>
            <w:r w:rsidRPr="003F7576">
              <w:rPr>
                <w:rStyle w:val="af5"/>
                <w:lang w:val="en-US"/>
              </w:rPr>
              <w:t>"]"</w:t>
            </w:r>
            <w:r w:rsidRPr="00565711">
              <w:rPr>
                <w:rStyle w:val="af"/>
                <w:lang w:val="en-US"/>
              </w:rPr>
              <w:t>);</w:t>
            </w:r>
          </w:p>
          <w:p w:rsidR="00E36A6E" w:rsidRPr="00E671FF" w:rsidRDefault="00565711" w:rsidP="00565711">
            <w:pPr>
              <w:pStyle w:val="0"/>
              <w:rPr>
                <w:rStyle w:val="af"/>
                <w:lang w:val="en-US"/>
              </w:rPr>
            </w:pPr>
            <w:r w:rsidRPr="00565711">
              <w:rPr>
                <w:rStyle w:val="af"/>
                <w:lang w:val="en-US"/>
              </w:rPr>
              <w:t xml:space="preserve"> </w:t>
            </w:r>
            <w:r w:rsidRPr="00E36A6E">
              <w:rPr>
                <w:rStyle w:val="af"/>
                <w:lang w:val="en-US"/>
              </w:rPr>
              <w:t>sko2</w:t>
            </w:r>
            <w:r w:rsidR="00E36A6E" w:rsidRPr="00E36A6E">
              <w:rPr>
                <w:rStyle w:val="af"/>
                <w:lang w:val="en-US"/>
              </w:rPr>
              <w:t xml:space="preserve"> </w:t>
            </w:r>
            <w:r w:rsidRPr="00E36A6E">
              <w:rPr>
                <w:rStyle w:val="af"/>
                <w:lang w:val="en-US"/>
              </w:rPr>
              <w:t>=</w:t>
            </w:r>
            <w:r w:rsidR="00E36A6E" w:rsidRPr="00E36A6E">
              <w:rPr>
                <w:rStyle w:val="af"/>
                <w:lang w:val="en-US"/>
              </w:rPr>
              <w:t xml:space="preserve"> </w:t>
            </w:r>
            <w:r w:rsidRPr="00E36A6E">
              <w:rPr>
                <w:rStyle w:val="af"/>
                <w:lang w:val="en-US"/>
              </w:rPr>
              <w:t>[</w:t>
            </w:r>
            <w:r w:rsidRPr="00E36A6E">
              <w:rPr>
                <w:rStyle w:val="af"/>
                <w:color w:val="0070C0"/>
                <w:lang w:val="en-US"/>
              </w:rPr>
              <w:t>0</w:t>
            </w:r>
            <w:r w:rsidRPr="00E36A6E">
              <w:rPr>
                <w:rStyle w:val="af"/>
                <w:lang w:val="en-US"/>
              </w:rPr>
              <w:t>,</w:t>
            </w:r>
          </w:p>
          <w:p w:rsidR="00E36A6E" w:rsidRPr="00E36A6E" w:rsidRDefault="000002F2" w:rsidP="00565711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565711" w:rsidRPr="00E36A6E">
              <w:rPr>
                <w:rStyle w:val="af"/>
                <w:lang w:val="en-US"/>
              </w:rPr>
              <w:t>submodel.Hv,</w:t>
            </w:r>
          </w:p>
          <w:p w:rsidR="00E36A6E" w:rsidRPr="00E36A6E" w:rsidRDefault="000002F2" w:rsidP="00565711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565711" w:rsidRPr="00E36A6E">
              <w:rPr>
                <w:rStyle w:val="af"/>
                <w:lang w:val="en-US"/>
              </w:rPr>
              <w:t>submodel.Hv+submodel.Zt,</w:t>
            </w:r>
          </w:p>
          <w:p w:rsidR="00E36A6E" w:rsidRPr="00E671FF" w:rsidRDefault="000002F2" w:rsidP="00565711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565711" w:rsidRPr="00E36A6E">
              <w:rPr>
                <w:rStyle w:val="af"/>
                <w:lang w:val="en-US"/>
              </w:rPr>
              <w:t>submodel.Hv+(submodel.Zt+submodel.Ht),</w:t>
            </w:r>
          </w:p>
          <w:p w:rsidR="00565711" w:rsidRPr="00E36A6E" w:rsidRDefault="000002F2" w:rsidP="00565711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565711" w:rsidRPr="00E36A6E">
              <w:rPr>
                <w:rStyle w:val="af"/>
                <w:lang w:val="en-US"/>
              </w:rPr>
              <w:t>submodel.Hv+submodel.Hp];</w:t>
            </w:r>
          </w:p>
          <w:p w:rsidR="00565711" w:rsidRPr="00565711" w:rsidRDefault="00565711" w:rsidP="00565711">
            <w:pPr>
              <w:pStyle w:val="0"/>
              <w:rPr>
                <w:rStyle w:val="af"/>
                <w:lang w:val="en-US"/>
              </w:rPr>
            </w:pPr>
            <w:r w:rsidRPr="00E36A6E">
              <w:rPr>
                <w:rStyle w:val="af"/>
                <w:lang w:val="en-US"/>
              </w:rPr>
              <w:t xml:space="preserve"> </w:t>
            </w:r>
            <w:r w:rsidRPr="00E36A6E">
              <w:rPr>
                <w:rStyle w:val="af"/>
                <w:b/>
                <w:lang w:val="en-US"/>
              </w:rPr>
              <w:t>setpropevalstring</w:t>
            </w:r>
            <w:r w:rsidRPr="00565711">
              <w:rPr>
                <w:rStyle w:val="af"/>
                <w:lang w:val="en-US"/>
              </w:rPr>
              <w:t>(Bak,</w:t>
            </w:r>
            <w:r w:rsidRPr="003F7576">
              <w:rPr>
                <w:rStyle w:val="af5"/>
                <w:lang w:val="en-US"/>
              </w:rPr>
              <w:t>"SKO2"</w:t>
            </w:r>
            <w:r w:rsidRPr="0056571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565711">
              <w:rPr>
                <w:rStyle w:val="af"/>
                <w:lang w:val="en-US"/>
              </w:rPr>
              <w:t>+sko2+</w:t>
            </w:r>
            <w:r w:rsidRPr="003F7576">
              <w:rPr>
                <w:rStyle w:val="af5"/>
                <w:lang w:val="en-US"/>
              </w:rPr>
              <w:t>"]"</w:t>
            </w:r>
            <w:r w:rsidRPr="00565711">
              <w:rPr>
                <w:rStyle w:val="af"/>
                <w:lang w:val="en-US"/>
              </w:rPr>
              <w:t>);</w:t>
            </w:r>
          </w:p>
          <w:p w:rsidR="00565711" w:rsidRPr="00565711" w:rsidRDefault="00565711" w:rsidP="00565711">
            <w:pPr>
              <w:pStyle w:val="0"/>
              <w:rPr>
                <w:rStyle w:val="af"/>
                <w:lang w:val="en-US"/>
              </w:rPr>
            </w:pPr>
            <w:r w:rsidRPr="00565711">
              <w:rPr>
                <w:rStyle w:val="af"/>
                <w:lang w:val="en-US"/>
              </w:rPr>
              <w:t xml:space="preserve"> sko3=[</w:t>
            </w:r>
            <w:r w:rsidRPr="00565711">
              <w:rPr>
                <w:rStyle w:val="af"/>
                <w:color w:val="0070C0"/>
                <w:lang w:val="en-US"/>
              </w:rPr>
              <w:t>0</w:t>
            </w:r>
            <w:r w:rsidRPr="00565711">
              <w:rPr>
                <w:rStyle w:val="af"/>
                <w:lang w:val="en-US"/>
              </w:rPr>
              <w:t>,</w:t>
            </w:r>
            <w:r w:rsidR="00E36A6E" w:rsidRPr="00E671FF">
              <w:rPr>
                <w:rStyle w:val="af"/>
                <w:lang w:val="en-US"/>
              </w:rPr>
              <w:t xml:space="preserve"> </w:t>
            </w:r>
            <w:r w:rsidRPr="00565711">
              <w:rPr>
                <w:rStyle w:val="af"/>
                <w:color w:val="0070C0"/>
                <w:lang w:val="en-US"/>
              </w:rPr>
              <w:t>0</w:t>
            </w:r>
            <w:r w:rsidRPr="00565711">
              <w:rPr>
                <w:rStyle w:val="af"/>
                <w:lang w:val="en-US"/>
              </w:rPr>
              <w:t>,</w:t>
            </w:r>
            <w:r w:rsidR="00E36A6E" w:rsidRPr="00E671FF">
              <w:rPr>
                <w:rStyle w:val="af"/>
                <w:lang w:val="en-US"/>
              </w:rPr>
              <w:t xml:space="preserve"> </w:t>
            </w:r>
            <w:r w:rsidRPr="00E671FF">
              <w:rPr>
                <w:rStyle w:val="af"/>
                <w:color w:val="0070C0"/>
                <w:lang w:val="en-US"/>
              </w:rPr>
              <w:t>0</w:t>
            </w:r>
            <w:r w:rsidRPr="00565711">
              <w:rPr>
                <w:rStyle w:val="af"/>
                <w:lang w:val="en-US"/>
              </w:rPr>
              <w:t>,</w:t>
            </w:r>
            <w:r w:rsidR="00E36A6E" w:rsidRPr="00E671FF">
              <w:rPr>
                <w:rStyle w:val="af"/>
                <w:lang w:val="en-US"/>
              </w:rPr>
              <w:t xml:space="preserve"> </w:t>
            </w:r>
            <w:r w:rsidRPr="00565711">
              <w:rPr>
                <w:rStyle w:val="af"/>
                <w:color w:val="0070C0"/>
                <w:lang w:val="en-US"/>
              </w:rPr>
              <w:t>1</w:t>
            </w:r>
            <w:r w:rsidRPr="00565711">
              <w:rPr>
                <w:rStyle w:val="af"/>
                <w:lang w:val="en-US"/>
              </w:rPr>
              <w:t>,</w:t>
            </w:r>
            <w:r w:rsidR="00E36A6E" w:rsidRPr="00E671FF">
              <w:rPr>
                <w:rStyle w:val="af"/>
                <w:lang w:val="en-US"/>
              </w:rPr>
              <w:t xml:space="preserve"> </w:t>
            </w:r>
            <w:r w:rsidRPr="00565711">
              <w:rPr>
                <w:rStyle w:val="af"/>
                <w:color w:val="0070C0"/>
                <w:lang w:val="en-US"/>
              </w:rPr>
              <w:t>1</w:t>
            </w:r>
            <w:r w:rsidRPr="00565711">
              <w:rPr>
                <w:rStyle w:val="af"/>
                <w:lang w:val="en-US"/>
              </w:rPr>
              <w:t>];</w:t>
            </w:r>
          </w:p>
          <w:p w:rsidR="00565711" w:rsidRPr="00565711" w:rsidRDefault="00565711" w:rsidP="00565711">
            <w:pPr>
              <w:pStyle w:val="0"/>
              <w:rPr>
                <w:rStyle w:val="af"/>
                <w:lang w:val="en-US"/>
              </w:rPr>
            </w:pPr>
            <w:r w:rsidRPr="00565711">
              <w:rPr>
                <w:rStyle w:val="af"/>
                <w:lang w:val="en-US"/>
              </w:rPr>
              <w:t xml:space="preserve"> </w:t>
            </w:r>
            <w:r w:rsidRPr="00E36A6E">
              <w:rPr>
                <w:rStyle w:val="af"/>
                <w:b/>
                <w:lang w:val="en-US"/>
              </w:rPr>
              <w:t>setpropevalstring</w:t>
            </w:r>
            <w:r w:rsidRPr="00565711">
              <w:rPr>
                <w:rStyle w:val="af"/>
                <w:lang w:val="en-US"/>
              </w:rPr>
              <w:t>(Bak,</w:t>
            </w:r>
            <w:r w:rsidRPr="003F7576">
              <w:rPr>
                <w:rStyle w:val="af5"/>
                <w:lang w:val="en-US"/>
              </w:rPr>
              <w:t>"SKO3"</w:t>
            </w:r>
            <w:r w:rsidRPr="0056571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565711">
              <w:rPr>
                <w:rStyle w:val="af"/>
                <w:lang w:val="en-US"/>
              </w:rPr>
              <w:t>+sko3+</w:t>
            </w:r>
            <w:r w:rsidRPr="003F7576">
              <w:rPr>
                <w:rStyle w:val="af5"/>
                <w:lang w:val="en-US"/>
              </w:rPr>
              <w:t>"]"</w:t>
            </w:r>
            <w:r w:rsidRPr="00565711">
              <w:rPr>
                <w:rStyle w:val="af"/>
                <w:lang w:val="en-US"/>
              </w:rPr>
              <w:t>);</w:t>
            </w:r>
          </w:p>
          <w:p w:rsidR="00565711" w:rsidRPr="00565711" w:rsidRDefault="00565711" w:rsidP="00565711">
            <w:pPr>
              <w:pStyle w:val="0"/>
              <w:rPr>
                <w:rStyle w:val="af"/>
                <w:lang w:val="en-US"/>
              </w:rPr>
            </w:pPr>
            <w:r w:rsidRPr="00565711">
              <w:rPr>
                <w:rStyle w:val="af"/>
                <w:lang w:val="en-US"/>
              </w:rPr>
              <w:t xml:space="preserve"> sko4=[</w:t>
            </w:r>
            <w:r w:rsidRPr="00565711">
              <w:rPr>
                <w:rStyle w:val="af"/>
                <w:color w:val="0070C0"/>
                <w:lang w:val="en-US"/>
              </w:rPr>
              <w:t>1</w:t>
            </w:r>
            <w:r w:rsidRPr="00565711">
              <w:rPr>
                <w:rStyle w:val="af"/>
                <w:lang w:val="en-US"/>
              </w:rPr>
              <w:t>,</w:t>
            </w:r>
            <w:r w:rsidR="00E36A6E" w:rsidRPr="00E671FF">
              <w:rPr>
                <w:rStyle w:val="af"/>
                <w:lang w:val="en-US"/>
              </w:rPr>
              <w:t xml:space="preserve"> </w:t>
            </w:r>
            <w:r w:rsidRPr="00565711">
              <w:rPr>
                <w:rStyle w:val="af"/>
                <w:color w:val="0070C0"/>
                <w:lang w:val="en-US"/>
              </w:rPr>
              <w:t>1</w:t>
            </w:r>
            <w:r w:rsidRPr="00565711">
              <w:rPr>
                <w:rStyle w:val="af"/>
                <w:lang w:val="en-US"/>
              </w:rPr>
              <w:t>,</w:t>
            </w:r>
            <w:r w:rsidR="00E36A6E" w:rsidRPr="00E671FF">
              <w:rPr>
                <w:rStyle w:val="af"/>
                <w:lang w:val="en-US"/>
              </w:rPr>
              <w:t xml:space="preserve"> </w:t>
            </w:r>
            <w:r w:rsidRPr="00565711">
              <w:rPr>
                <w:rStyle w:val="af"/>
                <w:color w:val="0070C0"/>
                <w:lang w:val="en-US"/>
              </w:rPr>
              <w:t>1</w:t>
            </w:r>
            <w:r w:rsidRPr="00565711">
              <w:rPr>
                <w:rStyle w:val="af"/>
                <w:lang w:val="en-US"/>
              </w:rPr>
              <w:t>,</w:t>
            </w:r>
            <w:r w:rsidR="00E36A6E" w:rsidRPr="00E671FF">
              <w:rPr>
                <w:rStyle w:val="af"/>
                <w:lang w:val="en-US"/>
              </w:rPr>
              <w:t xml:space="preserve"> </w:t>
            </w:r>
            <w:r w:rsidRPr="00565711">
              <w:rPr>
                <w:rStyle w:val="af"/>
                <w:color w:val="0070C0"/>
                <w:lang w:val="en-US"/>
              </w:rPr>
              <w:t>0</w:t>
            </w:r>
            <w:r w:rsidRPr="00565711">
              <w:rPr>
                <w:rStyle w:val="af"/>
                <w:lang w:val="en-US"/>
              </w:rPr>
              <w:t>,</w:t>
            </w:r>
            <w:r w:rsidR="00E36A6E" w:rsidRPr="00E671FF">
              <w:rPr>
                <w:rStyle w:val="af"/>
                <w:lang w:val="en-US"/>
              </w:rPr>
              <w:t xml:space="preserve"> </w:t>
            </w:r>
            <w:r w:rsidRPr="00565711">
              <w:rPr>
                <w:rStyle w:val="af"/>
                <w:color w:val="0070C0"/>
                <w:lang w:val="en-US"/>
              </w:rPr>
              <w:t>0</w:t>
            </w:r>
            <w:r w:rsidRPr="00565711">
              <w:rPr>
                <w:rStyle w:val="af"/>
                <w:lang w:val="en-US"/>
              </w:rPr>
              <w:t>];</w:t>
            </w:r>
          </w:p>
          <w:p w:rsidR="00565711" w:rsidRPr="00565711" w:rsidRDefault="00565711" w:rsidP="00565711">
            <w:pPr>
              <w:pStyle w:val="0"/>
              <w:rPr>
                <w:rStyle w:val="af"/>
                <w:lang w:val="en-US"/>
              </w:rPr>
            </w:pPr>
            <w:r w:rsidRPr="00565711">
              <w:rPr>
                <w:rStyle w:val="af"/>
                <w:lang w:val="en-US"/>
              </w:rPr>
              <w:t xml:space="preserve"> </w:t>
            </w:r>
            <w:r w:rsidRPr="00E36A6E">
              <w:rPr>
                <w:rStyle w:val="af"/>
                <w:b/>
                <w:lang w:val="en-US"/>
              </w:rPr>
              <w:t>setpropevalstring</w:t>
            </w:r>
            <w:r w:rsidRPr="00565711">
              <w:rPr>
                <w:rStyle w:val="af"/>
                <w:lang w:val="en-US"/>
              </w:rPr>
              <w:t>(Bak,</w:t>
            </w:r>
            <w:r w:rsidRPr="003F7576">
              <w:rPr>
                <w:rStyle w:val="af5"/>
                <w:lang w:val="en-US"/>
              </w:rPr>
              <w:t>"SKO4"</w:t>
            </w:r>
            <w:r w:rsidRPr="0056571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565711">
              <w:rPr>
                <w:rStyle w:val="af"/>
                <w:lang w:val="en-US"/>
              </w:rPr>
              <w:t>+sko4+</w:t>
            </w:r>
            <w:r w:rsidRPr="003F7576">
              <w:rPr>
                <w:rStyle w:val="af5"/>
                <w:lang w:val="en-US"/>
              </w:rPr>
              <w:t>"]"</w:t>
            </w:r>
            <w:r w:rsidRPr="00565711">
              <w:rPr>
                <w:rStyle w:val="af"/>
                <w:lang w:val="en-US"/>
              </w:rPr>
              <w:t>);</w:t>
            </w:r>
          </w:p>
          <w:p w:rsidR="00E36A6E" w:rsidRPr="00E36A6E" w:rsidRDefault="00565711" w:rsidP="00565711">
            <w:pPr>
              <w:pStyle w:val="0"/>
              <w:rPr>
                <w:rStyle w:val="af"/>
                <w:lang w:val="en-US"/>
              </w:rPr>
            </w:pPr>
            <w:r w:rsidRPr="00565711">
              <w:rPr>
                <w:rStyle w:val="af"/>
                <w:lang w:val="en-US"/>
              </w:rPr>
              <w:t xml:space="preserve"> </w:t>
            </w:r>
            <w:r w:rsidR="00E36A6E">
              <w:rPr>
                <w:rStyle w:val="af"/>
                <w:lang w:val="en-US"/>
              </w:rPr>
              <w:t>tmp</w:t>
            </w:r>
            <w:r w:rsidR="00E36A6E" w:rsidRPr="00E36A6E">
              <w:rPr>
                <w:rStyle w:val="af"/>
                <w:lang w:val="en-US"/>
              </w:rPr>
              <w:t xml:space="preserve"> = </w:t>
            </w:r>
            <w:r w:rsidRPr="00E36A6E">
              <w:rPr>
                <w:rStyle w:val="af"/>
                <w:lang w:val="en-US"/>
              </w:rPr>
              <w:t>min(submodel.Level,submodel.Hv)*submodel.Sv</w:t>
            </w:r>
          </w:p>
          <w:p w:rsidR="00E36A6E" w:rsidRPr="00E36A6E" w:rsidRDefault="000002F2" w:rsidP="00565711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565711" w:rsidRPr="00E36A6E">
              <w:rPr>
                <w:rStyle w:val="af"/>
                <w:lang w:val="en-US"/>
              </w:rPr>
              <w:t>+</w:t>
            </w:r>
          </w:p>
          <w:p w:rsidR="00565711" w:rsidRPr="00E36A6E" w:rsidRDefault="000002F2" w:rsidP="00565711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565711" w:rsidRPr="00E36A6E">
              <w:rPr>
                <w:rStyle w:val="af"/>
                <w:lang w:val="en-US"/>
              </w:rPr>
              <w:t>max(</w:t>
            </w:r>
            <w:r w:rsidR="00565711" w:rsidRPr="00E36A6E">
              <w:rPr>
                <w:rStyle w:val="af"/>
                <w:color w:val="0070C0"/>
                <w:lang w:val="en-US"/>
              </w:rPr>
              <w:t>0</w:t>
            </w:r>
            <w:r w:rsidR="00565711" w:rsidRPr="00E36A6E">
              <w:rPr>
                <w:rStyle w:val="af"/>
                <w:lang w:val="en-US"/>
              </w:rPr>
              <w:t>,submodel.Level-submodel.Hv)*submodel.Sp;</w:t>
            </w:r>
          </w:p>
          <w:p w:rsidR="00565711" w:rsidRPr="00E36A6E" w:rsidRDefault="00565711" w:rsidP="00565711">
            <w:pPr>
              <w:pStyle w:val="0"/>
              <w:rPr>
                <w:rStyle w:val="af"/>
                <w:lang w:val="en-US"/>
              </w:rPr>
            </w:pPr>
            <w:r w:rsidRPr="00E36A6E">
              <w:rPr>
                <w:rStyle w:val="af"/>
                <w:lang w:val="en-US"/>
              </w:rPr>
              <w:t xml:space="preserve"> </w:t>
            </w:r>
            <w:r w:rsidRPr="00E36A6E">
              <w:rPr>
                <w:rStyle w:val="af"/>
                <w:b/>
                <w:lang w:val="en-US"/>
              </w:rPr>
              <w:t>setpropevalstring</w:t>
            </w:r>
            <w:r w:rsidRPr="00E36A6E">
              <w:rPr>
                <w:rStyle w:val="af"/>
                <w:lang w:val="en-US"/>
              </w:rPr>
              <w:t>(Bak,"V1",</w:t>
            </w:r>
            <w:r w:rsidRPr="00E36A6E">
              <w:rPr>
                <w:rStyle w:val="af"/>
                <w:color w:val="0070C0"/>
                <w:lang w:val="en-US"/>
              </w:rPr>
              <w:t>0.2</w:t>
            </w:r>
            <w:r w:rsidRPr="00E36A6E">
              <w:rPr>
                <w:rStyle w:val="af"/>
                <w:lang w:val="en-US"/>
              </w:rPr>
              <w:t>*tmp);</w:t>
            </w:r>
          </w:p>
          <w:p w:rsidR="00565711" w:rsidRPr="00E36A6E" w:rsidRDefault="00565711" w:rsidP="00565711">
            <w:pPr>
              <w:pStyle w:val="0"/>
              <w:rPr>
                <w:rStyle w:val="af"/>
                <w:lang w:val="en-US"/>
              </w:rPr>
            </w:pPr>
            <w:r w:rsidRPr="00E36A6E">
              <w:rPr>
                <w:rStyle w:val="af"/>
                <w:lang w:val="en-US"/>
              </w:rPr>
              <w:t xml:space="preserve"> </w:t>
            </w:r>
            <w:r w:rsidRPr="00E36A6E">
              <w:rPr>
                <w:rStyle w:val="af"/>
                <w:b/>
                <w:lang w:val="en-US"/>
              </w:rPr>
              <w:t>setpropevalstring</w:t>
            </w:r>
            <w:r w:rsidRPr="00E36A6E">
              <w:rPr>
                <w:rStyle w:val="af"/>
                <w:lang w:val="en-US"/>
              </w:rPr>
              <w:t>(Bak,"V2",</w:t>
            </w:r>
            <w:r w:rsidRPr="00E36A6E">
              <w:rPr>
                <w:rStyle w:val="af"/>
                <w:color w:val="0070C0"/>
                <w:lang w:val="en-US"/>
              </w:rPr>
              <w:t>0.8</w:t>
            </w:r>
            <w:r w:rsidRPr="00E36A6E">
              <w:rPr>
                <w:rStyle w:val="af"/>
                <w:lang w:val="en-US"/>
              </w:rPr>
              <w:t>*tmp);</w:t>
            </w:r>
          </w:p>
          <w:p w:rsidR="00565711" w:rsidRPr="00E671FF" w:rsidRDefault="00565711" w:rsidP="00565711">
            <w:pPr>
              <w:pStyle w:val="0"/>
              <w:rPr>
                <w:rStyle w:val="af"/>
                <w:lang w:val="en-US"/>
              </w:rPr>
            </w:pPr>
            <w:r w:rsidRPr="00E36A6E">
              <w:rPr>
                <w:rStyle w:val="af"/>
                <w:lang w:val="en-US"/>
              </w:rPr>
              <w:t xml:space="preserve"> </w:t>
            </w:r>
            <w:r w:rsidRPr="00E671FF">
              <w:rPr>
                <w:rStyle w:val="af"/>
                <w:b/>
                <w:lang w:val="en-US"/>
              </w:rPr>
              <w:t>setpropevalstring</w:t>
            </w:r>
            <w:r w:rsidRPr="00E671FF">
              <w:rPr>
                <w:rStyle w:val="af"/>
                <w:lang w:val="en-US"/>
              </w:rPr>
              <w:t>(Bak,"V3",submodel.Vv+submodel.Vp-tmp);</w:t>
            </w:r>
            <w:r w:rsidR="000002F2">
              <w:rPr>
                <w:rStyle w:val="af"/>
                <w:lang w:val="en-US"/>
              </w:rPr>
              <w:t xml:space="preserve"> </w:t>
            </w:r>
          </w:p>
          <w:p w:rsidR="00565711" w:rsidRPr="00E671FF" w:rsidRDefault="000002F2" w:rsidP="00565711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</w:p>
          <w:p w:rsidR="00565711" w:rsidRPr="00565711" w:rsidRDefault="00565711" w:rsidP="00565711">
            <w:pPr>
              <w:pStyle w:val="0"/>
              <w:rPr>
                <w:lang w:val="en-US"/>
              </w:rPr>
            </w:pPr>
            <w:r w:rsidRPr="00E671FF">
              <w:rPr>
                <w:rStyle w:val="af"/>
                <w:lang w:val="en-US"/>
              </w:rPr>
              <w:t xml:space="preserve"> </w:t>
            </w:r>
            <w:r w:rsidRPr="00565711">
              <w:rPr>
                <w:rStyle w:val="af"/>
              </w:rPr>
              <w:t>InitObject(Bak);</w:t>
            </w:r>
          </w:p>
        </w:tc>
      </w:tr>
    </w:tbl>
    <w:p w:rsidR="00320F04" w:rsidRDefault="00697B5A" w:rsidP="00565711">
      <w:r>
        <w:t>Здесь в массивах sko1, sko2, sko3 и sko4 мы набираем по точкам числовые значения, из которых код ТРР построит линейно-кусочные зависимости уровня в конденсаторе и относительных площадей теплообмена по воде и пару от заполненного объема конденсатора.</w:t>
      </w:r>
    </w:p>
    <w:p w:rsidR="00697B5A" w:rsidRDefault="00697B5A" w:rsidP="00565711">
      <w:r>
        <w:t xml:space="preserve">Далее расчитанные массивы заносятся в соответствующие свойства объекта </w:t>
      </w:r>
      <w:r w:rsidRPr="00FE23A8">
        <w:rPr>
          <w:rStyle w:val="a9"/>
        </w:rPr>
        <w:t>«Bak»</w:t>
      </w:r>
      <w:r>
        <w:t>.</w:t>
      </w:r>
    </w:p>
    <w:p w:rsidR="00697B5A" w:rsidRDefault="00697B5A" w:rsidP="00565711">
      <w:r>
        <w:t xml:space="preserve">В переменной </w:t>
      </w:r>
      <w:r w:rsidRPr="00FE23A8">
        <w:rPr>
          <w:rStyle w:val="a9"/>
        </w:rPr>
        <w:t>«tmp»</w:t>
      </w:r>
      <w:r>
        <w:t xml:space="preserve"> мы расчитываем объём конденсатора, заполненный водой (жидкой фазой) в начальный момент времени</w:t>
      </w:r>
      <w:r w:rsidR="00EA18FD">
        <w:t>,</w:t>
      </w:r>
      <w:r>
        <w:t xml:space="preserve"> в зависимости от этого расчитываем </w:t>
      </w:r>
      <w:r w:rsidR="00EA18FD">
        <w:t xml:space="preserve">три объёма конденсатора </w:t>
      </w:r>
      <w:r w:rsidR="00EA18FD" w:rsidRPr="00FE23A8">
        <w:rPr>
          <w:rStyle w:val="a9"/>
        </w:rPr>
        <w:t>«V1»</w:t>
      </w:r>
      <w:r w:rsidR="00EA18FD">
        <w:t xml:space="preserve">, </w:t>
      </w:r>
      <w:r w:rsidR="00EA18FD" w:rsidRPr="00FE23A8">
        <w:rPr>
          <w:rStyle w:val="a9"/>
        </w:rPr>
        <w:t>«V2»</w:t>
      </w:r>
      <w:r w:rsidR="00EA18FD">
        <w:t xml:space="preserve">, </w:t>
      </w:r>
      <w:r w:rsidR="00EA18FD" w:rsidRPr="00FE23A8">
        <w:rPr>
          <w:rStyle w:val="a9"/>
        </w:rPr>
        <w:t>«V3»</w:t>
      </w:r>
      <w:r w:rsidR="00EA18FD">
        <w:t>.</w:t>
      </w:r>
    </w:p>
    <w:p w:rsidR="00EA18FD" w:rsidRDefault="00EA18FD" w:rsidP="00565711">
      <w:r>
        <w:t xml:space="preserve">Функция </w:t>
      </w:r>
      <w:r w:rsidRPr="00FE23A8">
        <w:rPr>
          <w:rStyle w:val="a9"/>
        </w:rPr>
        <w:t>«InitObject(Bak)»</w:t>
      </w:r>
      <w:r>
        <w:t xml:space="preserve"> принудительно инициализирует и обновляет значения свойств объекта </w:t>
      </w:r>
      <w:r w:rsidRPr="00FE23A8">
        <w:rPr>
          <w:rStyle w:val="a9"/>
        </w:rPr>
        <w:t>«Bak»</w:t>
      </w:r>
      <w:r>
        <w:t>.</w:t>
      </w:r>
    </w:p>
    <w:p w:rsidR="00326DBA" w:rsidRDefault="00D34B90" w:rsidP="00565711">
      <w:r>
        <w:lastRenderedPageBreak/>
        <w:t xml:space="preserve">После этого можно снова проинициализировать схему и посмотреть на свойства в объекте </w:t>
      </w:r>
      <w:r w:rsidRPr="00FE23A8">
        <w:rPr>
          <w:rStyle w:val="a9"/>
        </w:rPr>
        <w:t>«Bak»</w:t>
      </w:r>
      <w:r>
        <w:t>:</w:t>
      </w:r>
      <w:r w:rsidRPr="00D34B90">
        <w:t xml:space="preserve"> они должны пересч</w:t>
      </w:r>
      <w:r w:rsidR="00302BF0">
        <w:t xml:space="preserve">итаться, см. </w:t>
      </w:r>
      <w:r w:rsidR="00326DBA">
        <w:fldChar w:fldCharType="begin"/>
      </w:r>
      <w:r w:rsidR="00326DBA">
        <w:instrText xml:space="preserve"> REF _Ref280176594 </w:instrText>
      </w:r>
      <w:r w:rsidR="00CF2E92">
        <w:instrText xml:space="preserve">\* Lower \h </w:instrText>
      </w:r>
      <w:r w:rsidR="00326DBA">
        <w:fldChar w:fldCharType="separate"/>
      </w:r>
      <w:r w:rsidR="002C5747">
        <w:t xml:space="preserve">рисунок </w:t>
      </w:r>
      <w:r w:rsidR="002C5747">
        <w:rPr>
          <w:noProof/>
        </w:rPr>
        <w:t>47</w:t>
      </w:r>
      <w:r w:rsidR="00326DBA">
        <w:fldChar w:fldCharType="end"/>
      </w:r>
      <w:r w:rsidR="00326DBA">
        <w:t xml:space="preserve">, поля </w:t>
      </w:r>
      <w:r w:rsidR="00326DBA" w:rsidRPr="00FE23A8">
        <w:rPr>
          <w:rStyle w:val="a9"/>
        </w:rPr>
        <w:t>«SKO1»</w:t>
      </w:r>
      <w:r w:rsidR="00326DBA">
        <w:t xml:space="preserve">, </w:t>
      </w:r>
      <w:r w:rsidR="00326DBA" w:rsidRPr="00FE23A8">
        <w:rPr>
          <w:rStyle w:val="a9"/>
        </w:rPr>
        <w:t>«SKO2»</w:t>
      </w:r>
      <w:r w:rsidR="00326DBA">
        <w:t xml:space="preserve">, </w:t>
      </w:r>
      <w:r w:rsidR="00326DBA" w:rsidRPr="00FE23A8">
        <w:rPr>
          <w:rStyle w:val="a9"/>
        </w:rPr>
        <w:t>«SKO3»</w:t>
      </w:r>
      <w:r w:rsidR="00326DBA">
        <w:t xml:space="preserve">, </w:t>
      </w:r>
      <w:r w:rsidR="00326DBA" w:rsidRPr="00FE23A8">
        <w:rPr>
          <w:rStyle w:val="a9"/>
        </w:rPr>
        <w:t>«SKO4»</w:t>
      </w:r>
      <w:r w:rsidR="00326DBA">
        <w:t xml:space="preserve"> и </w:t>
      </w:r>
      <w:r w:rsidR="00326DBA" w:rsidRPr="00FE23A8">
        <w:rPr>
          <w:rStyle w:val="a9"/>
        </w:rPr>
        <w:t>«V1»</w:t>
      </w:r>
      <w:r w:rsidR="00326DBA" w:rsidRPr="00326DBA">
        <w:t xml:space="preserve">, </w:t>
      </w:r>
      <w:r w:rsidR="00326DBA" w:rsidRPr="00FE23A8">
        <w:rPr>
          <w:rStyle w:val="a9"/>
        </w:rPr>
        <w:t>«V2»</w:t>
      </w:r>
      <w:r w:rsidR="00326DBA" w:rsidRPr="00326DBA">
        <w:t xml:space="preserve">, </w:t>
      </w:r>
      <w:r w:rsidR="00326DBA" w:rsidRPr="00FE23A8">
        <w:rPr>
          <w:rStyle w:val="a9"/>
        </w:rPr>
        <w:t>«V3»</w:t>
      </w:r>
      <w:r w:rsidR="00326DBA">
        <w:t>.</w:t>
      </w:r>
    </w:p>
    <w:p w:rsidR="00302BF0" w:rsidRDefault="00302BF0" w:rsidP="00302BF0">
      <w:pPr>
        <w:pStyle w:val="a8"/>
      </w:pPr>
      <w:r>
        <w:rPr>
          <w:noProof/>
        </w:rPr>
        <w:drawing>
          <wp:inline distT="0" distB="0" distL="0" distR="0" wp14:anchorId="1569E3BF" wp14:editId="1A52E61D">
            <wp:extent cx="4429125" cy="51911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BF0" w:rsidRDefault="00302BF0" w:rsidP="00302BF0">
      <w:pPr>
        <w:pStyle w:val="a4"/>
      </w:pPr>
      <w:bookmarkStart w:id="127" w:name="_Ref280176594"/>
      <w:bookmarkStart w:id="128" w:name="_Toc400496560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47</w:t>
      </w:r>
      <w:r w:rsidR="00C43823">
        <w:rPr>
          <w:noProof/>
        </w:rPr>
        <w:fldChar w:fldCharType="end"/>
      </w:r>
      <w:bookmarkEnd w:id="127"/>
      <w:r>
        <w:t>. Перерасчет свойств объекта «</w:t>
      </w:r>
      <w:r>
        <w:rPr>
          <w:lang w:val="en-US"/>
        </w:rPr>
        <w:t>Bak</w:t>
      </w:r>
      <w:r>
        <w:t>»</w:t>
      </w:r>
      <w:r w:rsidRPr="00302BF0">
        <w:t xml:space="preserve"> (</w:t>
      </w:r>
      <w:r>
        <w:t>компенсатор 3-х объёмный)</w:t>
      </w:r>
      <w:bookmarkEnd w:id="128"/>
    </w:p>
    <w:p w:rsidR="0052267A" w:rsidRDefault="002A444D" w:rsidP="009D1863">
      <w:pPr>
        <w:pStyle w:val="ac"/>
        <w:numPr>
          <w:ilvl w:val="0"/>
          <w:numId w:val="11"/>
        </w:numPr>
      </w:pPr>
      <w:r>
        <w:t>Переходим к заданию свойств трубочкам теплообменников.</w:t>
      </w:r>
      <w:r w:rsidR="00B046AB">
        <w:t xml:space="preserve"> Каждый канал будет состоять из 10 участков (параметр </w:t>
      </w:r>
      <w:r w:rsidR="00B046AB" w:rsidRPr="00B046AB">
        <w:rPr>
          <w:b/>
        </w:rPr>
        <w:t>«</w:t>
      </w:r>
      <w:r w:rsidR="00B046AB" w:rsidRPr="00B046AB">
        <w:rPr>
          <w:b/>
          <w:lang w:val="en-US"/>
        </w:rPr>
        <w:t>Count</w:t>
      </w:r>
      <w:r w:rsidR="00B046AB" w:rsidRPr="00B046AB">
        <w:rPr>
          <w:b/>
        </w:rPr>
        <w:t>»</w:t>
      </w:r>
      <w:r w:rsidR="00B046AB" w:rsidRPr="00B046AB">
        <w:t xml:space="preserve"> </w:t>
      </w:r>
      <w:r w:rsidR="00B046AB">
        <w:t>суб</w:t>
      </w:r>
      <w:r w:rsidR="00CF3FB6">
        <w:t>модели</w:t>
      </w:r>
      <w:r w:rsidR="00B046AB">
        <w:t>)</w:t>
      </w:r>
      <w:r w:rsidR="0052267A">
        <w:t xml:space="preserve"> по длине</w:t>
      </w:r>
      <w:r w:rsidR="00B046AB">
        <w:t>.</w:t>
      </w:r>
      <w:r w:rsidR="00665A94">
        <w:t xml:space="preserve"> И для каждого участка надо задать гидравлический диаметр</w:t>
      </w:r>
      <w:r w:rsidR="00665A94" w:rsidRPr="00665A94">
        <w:t>;</w:t>
      </w:r>
      <w:r w:rsidR="00665A94">
        <w:t xml:space="preserve"> проходное сечение</w:t>
      </w:r>
      <w:r w:rsidR="00665A94" w:rsidRPr="00665A94">
        <w:t>;</w:t>
      </w:r>
      <w:r w:rsidR="00665A94">
        <w:t xml:space="preserve"> длину</w:t>
      </w:r>
      <w:r w:rsidR="00665A94" w:rsidRPr="00665A94">
        <w:t>;</w:t>
      </w:r>
      <w:r w:rsidR="00665A94">
        <w:t xml:space="preserve"> гидравлическое сопротивление</w:t>
      </w:r>
      <w:r w:rsidR="00665A94" w:rsidRPr="00665A94">
        <w:t>;</w:t>
      </w:r>
      <w:r w:rsidR="00665A94">
        <w:t xml:space="preserve"> обратное гидравлическое сопротивление</w:t>
      </w:r>
      <w:r w:rsidR="00665A94" w:rsidRPr="00665A94">
        <w:t>;</w:t>
      </w:r>
      <w:r w:rsidR="00665A94">
        <w:t xml:space="preserve"> приращение </w:t>
      </w:r>
      <w:r w:rsidR="00665A94">
        <w:rPr>
          <w:lang w:val="en-US"/>
        </w:rPr>
        <w:t>X</w:t>
      </w:r>
      <w:r w:rsidR="00665A94" w:rsidRPr="00665A94">
        <w:t>,</w:t>
      </w:r>
      <w:r w:rsidR="00665A94">
        <w:rPr>
          <w:lang w:val="en-US"/>
        </w:rPr>
        <w:t>Y</w:t>
      </w:r>
      <w:r w:rsidR="00665A94" w:rsidRPr="00665A94">
        <w:t>,</w:t>
      </w:r>
      <w:r w:rsidR="00665A94">
        <w:rPr>
          <w:lang w:val="en-US"/>
        </w:rPr>
        <w:t>Z</w:t>
      </w:r>
      <w:r w:rsidR="00665A94" w:rsidRPr="00665A94">
        <w:t xml:space="preserve">; </w:t>
      </w:r>
      <w:r w:rsidR="0052267A">
        <w:t xml:space="preserve">начальную </w:t>
      </w:r>
      <w:r w:rsidR="00665A94">
        <w:t>концентрацию бора</w:t>
      </w:r>
      <w:r w:rsidR="00665A94" w:rsidRPr="00665A94">
        <w:t xml:space="preserve">; </w:t>
      </w:r>
      <w:r w:rsidR="00665A94">
        <w:t>толщину стенки</w:t>
      </w:r>
      <w:r w:rsidR="00665A94" w:rsidRPr="00665A94">
        <w:t xml:space="preserve">; </w:t>
      </w:r>
      <w:r w:rsidR="00665A94">
        <w:t>площадь поверхности теплообмена</w:t>
      </w:r>
      <w:r w:rsidR="00665A94" w:rsidRPr="00665A94">
        <w:t>;</w:t>
      </w:r>
      <w:r w:rsidR="00665A94">
        <w:t xml:space="preserve"> шероховатость</w:t>
      </w:r>
      <w:r w:rsidR="00665A94" w:rsidRPr="00665A94">
        <w:t>;</w:t>
      </w:r>
      <w:r w:rsidR="00665A94">
        <w:t xml:space="preserve"> число элементов тепловой связи. На языке программирования вс</w:t>
      </w:r>
      <w:r w:rsidR="0052267A">
        <w:t>ё это делается довольно просто.</w:t>
      </w:r>
    </w:p>
    <w:p w:rsidR="00503F9B" w:rsidRPr="00665A94" w:rsidRDefault="00665A94" w:rsidP="0052267A">
      <w:r>
        <w:t>Наберите в блоке инициализации следующий текст: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2A444D" w:rsidRPr="00151EC1" w:rsidTr="00665A94">
        <w:tc>
          <w:tcPr>
            <w:tcW w:w="10420" w:type="dxa"/>
            <w:tcBorders>
              <w:top w:val="nil"/>
              <w:bottom w:val="nil"/>
              <w:right w:val="nil"/>
            </w:tcBorders>
          </w:tcPr>
          <w:p w:rsidR="002A444D" w:rsidRPr="00B2187C" w:rsidRDefault="002A444D" w:rsidP="002A444D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</w:rPr>
              <w:t xml:space="preserve"> </w:t>
            </w:r>
            <w:r w:rsidRPr="00B2187C">
              <w:rPr>
                <w:rStyle w:val="af"/>
                <w:lang w:val="en-US"/>
              </w:rPr>
              <w:t>Tube1.Material=Material;</w:t>
            </w:r>
          </w:p>
          <w:p w:rsidR="002A444D" w:rsidRPr="00B2187C" w:rsidRDefault="002A444D" w:rsidP="002A444D">
            <w:pPr>
              <w:pStyle w:val="0"/>
              <w:rPr>
                <w:rStyle w:val="af"/>
                <w:lang w:val="en-US"/>
              </w:rPr>
            </w:pPr>
            <w:r w:rsidRPr="00B2187C">
              <w:rPr>
                <w:rStyle w:val="af"/>
                <w:lang w:val="en-US"/>
              </w:rPr>
              <w:t xml:space="preserve"> </w:t>
            </w:r>
            <w:r w:rsidRPr="00B2187C">
              <w:rPr>
                <w:rStyle w:val="af"/>
                <w:b/>
                <w:lang w:val="en-US"/>
              </w:rPr>
              <w:t>setpropevalstring</w:t>
            </w:r>
            <w:r w:rsidRPr="00B2187C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"Count"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B2187C">
              <w:rPr>
                <w:rStyle w:val="af"/>
                <w:lang w:val="en-US"/>
              </w:rPr>
              <w:t xml:space="preserve">,submodel.Count); 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b/>
                <w:lang w:val="en-US"/>
              </w:rPr>
              <w:t>setpropevalstring</w:t>
            </w:r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"Gidr_D"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+Count#submodel.Dg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b/>
                <w:lang w:val="en-US"/>
              </w:rPr>
              <w:t>setpropevalstring</w:t>
            </w:r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"Sechen"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,</w:t>
            </w:r>
            <w:r w:rsidR="00151EC1"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+Count#submodel.S/</w:t>
            </w:r>
            <w:r w:rsidRPr="002C38FA">
              <w:rPr>
                <w:rStyle w:val="af"/>
                <w:color w:val="0070C0"/>
                <w:lang w:val="en-US"/>
              </w:rPr>
              <w:t>2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b/>
                <w:lang w:val="en-US"/>
              </w:rPr>
              <w:t>setpropevalstring</w:t>
            </w:r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"Dlina"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,</w:t>
            </w:r>
            <w:r w:rsidR="00151EC1"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+Count#(submodel.L/Count)+</w:t>
            </w:r>
            <w:r w:rsidRPr="003F7576">
              <w:rPr>
                <w:rStyle w:val="af5"/>
                <w:lang w:val="en-US"/>
              </w:rPr>
              <w:t>"]"</w:t>
            </w:r>
            <w:r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b/>
                <w:lang w:val="en-US"/>
              </w:rPr>
              <w:t>setpropevalstring</w:t>
            </w:r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"Soprot"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</w:t>
            </w:r>
            <w:r w:rsidRPr="002C38FA">
              <w:rPr>
                <w:rStyle w:val="af"/>
                <w:color w:val="0070C0"/>
                <w:lang w:val="en-US"/>
              </w:rPr>
              <w:t>2</w:t>
            </w:r>
            <w:r w:rsidRPr="00151EC1">
              <w:rPr>
                <w:rStyle w:val="af"/>
                <w:lang w:val="en-US"/>
              </w:rPr>
              <w:t>/Count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b/>
                <w:lang w:val="en-US"/>
              </w:rPr>
              <w:t>setpropevalstring</w:t>
            </w:r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"InvSopr"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,</w:t>
            </w:r>
            <w:r w:rsidR="00151EC1"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</w:t>
            </w:r>
            <w:r w:rsidRPr="002C38FA">
              <w:rPr>
                <w:rStyle w:val="af"/>
                <w:color w:val="0070C0"/>
                <w:lang w:val="en-US"/>
              </w:rPr>
              <w:t>2</w:t>
            </w:r>
            <w:r w:rsidRPr="00151EC1">
              <w:rPr>
                <w:rStyle w:val="af"/>
                <w:lang w:val="en-US"/>
              </w:rPr>
              <w:t>/Count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b/>
                <w:lang w:val="en-US"/>
              </w:rPr>
              <w:t>setpropevalstring</w:t>
            </w:r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"Z"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</w:t>
            </w:r>
            <w:r w:rsidRPr="002C38FA">
              <w:rPr>
                <w:rStyle w:val="af"/>
                <w:color w:val="0070C0"/>
                <w:lang w:val="en-US"/>
              </w:rPr>
              <w:t>0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b/>
                <w:lang w:val="en-US"/>
              </w:rPr>
              <w:t>setpropevalstring</w:t>
            </w:r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"X"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</w:t>
            </w:r>
            <w:r w:rsidR="00A233A4" w:rsidRPr="002C38FA">
              <w:rPr>
                <w:rStyle w:val="af"/>
                <w:color w:val="0070C0"/>
                <w:lang w:val="en-US"/>
              </w:rPr>
              <w:t>0</w:t>
            </w:r>
            <w:r w:rsidR="000002F2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lang w:val="en-US"/>
              </w:rPr>
              <w:t>+</w:t>
            </w:r>
            <w:r w:rsidR="00151EC1" w:rsidRPr="003F7576">
              <w:rPr>
                <w:rStyle w:val="af5"/>
                <w:lang w:val="en-US"/>
              </w:rPr>
              <w:t>"]"</w:t>
            </w:r>
            <w:r w:rsidR="00151EC1"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b/>
                <w:lang w:val="en-US"/>
              </w:rPr>
              <w:t>setpropevalstring</w:t>
            </w:r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"Y"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</w:t>
            </w:r>
            <w:r w:rsidR="00A233A4" w:rsidRPr="002C38FA">
              <w:rPr>
                <w:rStyle w:val="af"/>
                <w:color w:val="0070C0"/>
                <w:lang w:val="en-US"/>
              </w:rPr>
              <w:t>0</w:t>
            </w:r>
            <w:r w:rsidR="000002F2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lang w:val="en-US"/>
              </w:rPr>
              <w:t>+</w:t>
            </w:r>
            <w:r w:rsidR="00151EC1" w:rsidRPr="003F7576">
              <w:rPr>
                <w:rStyle w:val="af5"/>
                <w:lang w:val="en-US"/>
              </w:rPr>
              <w:t>"]"</w:t>
            </w:r>
            <w:r w:rsidR="00151EC1"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b/>
                <w:lang w:val="en-US"/>
              </w:rPr>
              <w:t>setpropevalstring</w:t>
            </w:r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"Bor"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</w:t>
            </w:r>
            <w:r w:rsidR="00A233A4" w:rsidRPr="002C38FA">
              <w:rPr>
                <w:rStyle w:val="af"/>
                <w:color w:val="0070C0"/>
                <w:lang w:val="en-US"/>
              </w:rPr>
              <w:t>0</w:t>
            </w:r>
            <w:r w:rsidR="000002F2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lang w:val="en-US"/>
              </w:rPr>
              <w:t>+</w:t>
            </w:r>
            <w:r w:rsidR="00151EC1" w:rsidRPr="003F7576">
              <w:rPr>
                <w:rStyle w:val="af5"/>
                <w:lang w:val="en-US"/>
              </w:rPr>
              <w:t>"]"</w:t>
            </w:r>
            <w:r w:rsidR="00151EC1"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lastRenderedPageBreak/>
              <w:t xml:space="preserve"> </w:t>
            </w:r>
            <w:r w:rsidR="00151EC1" w:rsidRPr="00151EC1">
              <w:rPr>
                <w:rStyle w:val="af"/>
                <w:b/>
                <w:lang w:val="en-US"/>
              </w:rPr>
              <w:t>setpropevalstring</w:t>
            </w:r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"Sten"</w:t>
            </w:r>
            <w:r w:rsidR="000002F2">
              <w:rPr>
                <w:rStyle w:val="af5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+Count#(submodel.ds/submodel.Fc)</w:t>
            </w:r>
            <w:r w:rsidR="00151EC1" w:rsidRPr="00151EC1">
              <w:rPr>
                <w:rStyle w:val="af"/>
                <w:lang w:val="en-US"/>
              </w:rPr>
              <w:t xml:space="preserve"> +</w:t>
            </w:r>
            <w:r w:rsidR="00151EC1" w:rsidRPr="003F7576">
              <w:rPr>
                <w:rStyle w:val="af5"/>
                <w:lang w:val="en-US"/>
              </w:rPr>
              <w:t>"]"</w:t>
            </w:r>
            <w:r w:rsidR="00151EC1"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b/>
                <w:lang w:val="en-US"/>
              </w:rPr>
              <w:t>setpropevalstring</w:t>
            </w:r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"F"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+Count#(submodel.F/Count/</w:t>
            </w:r>
            <w:r w:rsidRPr="002C38FA">
              <w:rPr>
                <w:rStyle w:val="af"/>
                <w:color w:val="0070C0"/>
                <w:lang w:val="en-US"/>
              </w:rPr>
              <w:t>2</w:t>
            </w:r>
            <w:r w:rsidRPr="00151EC1">
              <w:rPr>
                <w:rStyle w:val="af"/>
                <w:lang w:val="en-US"/>
              </w:rPr>
              <w:t>)</w:t>
            </w:r>
            <w:r w:rsidR="000002F2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lang w:val="en-US"/>
              </w:rPr>
              <w:t>+</w:t>
            </w:r>
            <w:r w:rsidR="00151EC1" w:rsidRPr="003F7576">
              <w:rPr>
                <w:rStyle w:val="af5"/>
                <w:lang w:val="en-US"/>
              </w:rPr>
              <w:t>"]"</w:t>
            </w:r>
            <w:r w:rsidR="00151EC1"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b/>
                <w:lang w:val="en-US"/>
              </w:rPr>
              <w:t>setpropevalstring</w:t>
            </w:r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"Rz1"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</w:t>
            </w:r>
            <w:r w:rsidRPr="002C38FA">
              <w:rPr>
                <w:rStyle w:val="af"/>
                <w:color w:val="0070C0"/>
                <w:lang w:val="en-US"/>
              </w:rPr>
              <w:t>0</w:t>
            </w:r>
            <w:r w:rsidR="000002F2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lang w:val="en-US"/>
              </w:rPr>
              <w:t>+</w:t>
            </w:r>
            <w:r w:rsidR="00151EC1" w:rsidRPr="003F7576">
              <w:rPr>
                <w:rStyle w:val="af5"/>
                <w:lang w:val="en-US"/>
              </w:rPr>
              <w:t>"]"</w:t>
            </w:r>
            <w:r w:rsidR="00151EC1" w:rsidRPr="00151EC1">
              <w:rPr>
                <w:rStyle w:val="af"/>
                <w:lang w:val="en-US"/>
              </w:rPr>
              <w:t>);</w:t>
            </w:r>
          </w:p>
          <w:p w:rsidR="00151EC1" w:rsidRPr="00151EC1" w:rsidRDefault="002A444D" w:rsidP="00151EC1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b/>
                <w:lang w:val="en-US"/>
              </w:rPr>
              <w:t>setpropevalstring</w:t>
            </w:r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"HeatElements"</w:t>
            </w:r>
            <w:r w:rsidRPr="00151EC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</w:t>
            </w:r>
            <w:r w:rsidRPr="002C38FA">
              <w:rPr>
                <w:rStyle w:val="af"/>
                <w:color w:val="0070C0"/>
                <w:lang w:val="en-US"/>
              </w:rPr>
              <w:t>3</w:t>
            </w:r>
            <w:r w:rsidR="000002F2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lang w:val="en-US"/>
              </w:rPr>
              <w:t>+</w:t>
            </w:r>
            <w:r w:rsidR="00151EC1" w:rsidRPr="003F7576">
              <w:rPr>
                <w:rStyle w:val="af5"/>
                <w:lang w:val="en-US"/>
              </w:rPr>
              <w:t>"]"</w:t>
            </w:r>
            <w:r w:rsidR="00151EC1"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151EC1" w:rsidP="00151EC1">
            <w:pPr>
              <w:pStyle w:val="0"/>
              <w:rPr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r w:rsidR="002A444D" w:rsidRPr="00151EC1">
              <w:rPr>
                <w:rStyle w:val="af"/>
                <w:lang w:val="en-US"/>
              </w:rPr>
              <w:t>InitObject(Tube1);</w:t>
            </w:r>
          </w:p>
        </w:tc>
      </w:tr>
    </w:tbl>
    <w:p w:rsidR="002C5747" w:rsidRDefault="002C5747" w:rsidP="00503F9B"/>
    <w:p w:rsidR="002A444D" w:rsidRDefault="00665A94" w:rsidP="00503F9B">
      <w:r>
        <w:t xml:space="preserve">Нажав </w:t>
      </w:r>
      <w:r w:rsidR="008502DE" w:rsidRPr="00FE23A8">
        <w:rPr>
          <w:rStyle w:val="a9"/>
        </w:rPr>
        <w:t>«</w:t>
      </w:r>
      <w:r w:rsidRPr="00FE23A8">
        <w:rPr>
          <w:rStyle w:val="a9"/>
        </w:rPr>
        <w:t>Ок</w:t>
      </w:r>
      <w:r w:rsidR="008502DE" w:rsidRPr="00FE23A8">
        <w:rPr>
          <w:rStyle w:val="a9"/>
        </w:rPr>
        <w:t>»</w:t>
      </w:r>
      <w:r>
        <w:t xml:space="preserve"> и проинициализировав схему, можно убедиться </w:t>
      </w:r>
      <w:r w:rsidR="008502DE">
        <w:t xml:space="preserve">в том, </w:t>
      </w:r>
      <w:r>
        <w:t xml:space="preserve">что в канале </w:t>
      </w:r>
      <w:r w:rsidRPr="00FE23A8">
        <w:rPr>
          <w:rStyle w:val="a9"/>
        </w:rPr>
        <w:t>«Tube1»</w:t>
      </w:r>
      <w:r w:rsidRPr="00665A94">
        <w:t xml:space="preserve"> </w:t>
      </w:r>
      <w:r>
        <w:t>заданы все свойства именно так, как мы это запрограммировали только что, см.</w:t>
      </w:r>
      <w:r w:rsidR="008502DE">
        <w:t xml:space="preserve"> </w:t>
      </w:r>
      <w:r w:rsidR="008502DE">
        <w:fldChar w:fldCharType="begin"/>
      </w:r>
      <w:r w:rsidR="008502DE">
        <w:instrText xml:space="preserve"> REF _Ref280186007 </w:instrText>
      </w:r>
      <w:r w:rsidR="00CF2E92">
        <w:instrText xml:space="preserve">\* Lower \h </w:instrText>
      </w:r>
      <w:r w:rsidR="008502DE">
        <w:fldChar w:fldCharType="separate"/>
      </w:r>
      <w:r w:rsidR="002C5747">
        <w:t xml:space="preserve">рисунок </w:t>
      </w:r>
      <w:r w:rsidR="002C5747">
        <w:rPr>
          <w:noProof/>
        </w:rPr>
        <w:t>48</w:t>
      </w:r>
      <w:r w:rsidR="008502DE">
        <w:fldChar w:fldCharType="end"/>
      </w:r>
      <w:r w:rsidR="008502DE">
        <w:t>:</w:t>
      </w:r>
    </w:p>
    <w:p w:rsidR="00665A94" w:rsidRPr="00665A94" w:rsidRDefault="008502DE" w:rsidP="008502DE">
      <w:pPr>
        <w:pStyle w:val="a8"/>
      </w:pPr>
      <w:r>
        <w:rPr>
          <w:noProof/>
        </w:rPr>
        <w:drawing>
          <wp:inline distT="0" distB="0" distL="0" distR="0" wp14:anchorId="7952A433" wp14:editId="7272252C">
            <wp:extent cx="6152515" cy="2469515"/>
            <wp:effectExtent l="0" t="0" r="63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2DE" w:rsidRDefault="008502DE" w:rsidP="008502DE">
      <w:pPr>
        <w:pStyle w:val="a4"/>
      </w:pPr>
      <w:bookmarkStart w:id="129" w:name="_Ref280186007"/>
      <w:bookmarkStart w:id="130" w:name="_Ref280186533"/>
      <w:bookmarkStart w:id="131" w:name="_Toc400496561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48</w:t>
      </w:r>
      <w:r w:rsidR="00C43823">
        <w:rPr>
          <w:noProof/>
        </w:rPr>
        <w:fldChar w:fldCharType="end"/>
      </w:r>
      <w:bookmarkEnd w:id="129"/>
      <w:r>
        <w:t>. Перерасчет свойств объекта «</w:t>
      </w:r>
      <w:r>
        <w:rPr>
          <w:lang w:val="en-US"/>
        </w:rPr>
        <w:t>Tube</w:t>
      </w:r>
      <w:r w:rsidRPr="008502DE">
        <w:t>1</w:t>
      </w:r>
      <w:r>
        <w:t>»</w:t>
      </w:r>
      <w:r w:rsidRPr="00302BF0">
        <w:t xml:space="preserve"> (</w:t>
      </w:r>
      <w:r>
        <w:t>канал общего вида)</w:t>
      </w:r>
      <w:bookmarkEnd w:id="130"/>
      <w:bookmarkEnd w:id="131"/>
    </w:p>
    <w:p w:rsidR="0052267A" w:rsidRDefault="0052267A" w:rsidP="008502DE">
      <w:r>
        <w:t>Обратите внимание, что свойства канала будут автоматически пересчитываться если мы изменим числовые значения того или иного свойства суб</w:t>
      </w:r>
      <w:r w:rsidR="00CF3FB6">
        <w:t>модели</w:t>
      </w:r>
      <w:r>
        <w:t>.</w:t>
      </w:r>
    </w:p>
    <w:p w:rsidR="00302BF0" w:rsidRDefault="008502DE" w:rsidP="009D1863">
      <w:pPr>
        <w:pStyle w:val="ac"/>
        <w:numPr>
          <w:ilvl w:val="0"/>
          <w:numId w:val="11"/>
        </w:numPr>
      </w:pPr>
      <w:r>
        <w:t xml:space="preserve">Теперь, в качестве тренировки, задайте </w:t>
      </w:r>
      <w:r w:rsidR="006A6088">
        <w:t xml:space="preserve">самостоятельно и </w:t>
      </w:r>
      <w:r>
        <w:t xml:space="preserve">по аналогии все свойства для канала </w:t>
      </w:r>
      <w:r w:rsidRPr="008502DE">
        <w:rPr>
          <w:b/>
        </w:rPr>
        <w:t>«</w:t>
      </w:r>
      <w:r w:rsidRPr="008502DE">
        <w:rPr>
          <w:b/>
          <w:lang w:val="en-US"/>
        </w:rPr>
        <w:t>Tube</w:t>
      </w:r>
      <w:r w:rsidRPr="008502DE">
        <w:rPr>
          <w:b/>
        </w:rPr>
        <w:t>2»</w:t>
      </w:r>
      <w:r>
        <w:t>, при помощи блока инициализации.</w:t>
      </w:r>
      <w:r w:rsidR="006A6088">
        <w:t xml:space="preserve"> После этого убедитесь</w:t>
      </w:r>
      <w:r w:rsidR="002C5747">
        <w:t>,</w:t>
      </w:r>
      <w:r w:rsidR="006A6088">
        <w:t xml:space="preserve"> что всё работает верно и свойства канала «</w:t>
      </w:r>
      <w:r w:rsidR="006A6088">
        <w:rPr>
          <w:lang w:val="en-US"/>
        </w:rPr>
        <w:t>Tube</w:t>
      </w:r>
      <w:r w:rsidR="006A6088" w:rsidRPr="006A6088">
        <w:t>2</w:t>
      </w:r>
      <w:r w:rsidR="006A6088">
        <w:t xml:space="preserve">» совпадают с рисунком </w:t>
      </w:r>
      <w:r w:rsidR="00F747CE">
        <w:t>(</w:t>
      </w:r>
      <w:r w:rsidR="006A6088">
        <w:fldChar w:fldCharType="begin"/>
      </w:r>
      <w:r w:rsidR="006A6088">
        <w:instrText xml:space="preserve"> REF _Ref280186007 </w:instrText>
      </w:r>
      <w:r w:rsidR="00CF2E92">
        <w:instrText xml:space="preserve">\* Lower \h </w:instrText>
      </w:r>
      <w:r w:rsidR="006A6088">
        <w:fldChar w:fldCharType="separate"/>
      </w:r>
      <w:r w:rsidR="002C5747">
        <w:t xml:space="preserve">рисунок </w:t>
      </w:r>
      <w:r w:rsidR="002C5747">
        <w:rPr>
          <w:noProof/>
        </w:rPr>
        <w:t>48</w:t>
      </w:r>
      <w:r w:rsidR="006A6088">
        <w:fldChar w:fldCharType="end"/>
      </w:r>
      <w:r w:rsidR="00F747CE">
        <w:t>)</w:t>
      </w:r>
      <w:r w:rsidR="006A6088">
        <w:t>.</w:t>
      </w:r>
    </w:p>
    <w:p w:rsidR="006A6088" w:rsidRDefault="00B25CFA" w:rsidP="009D1863">
      <w:pPr>
        <w:pStyle w:val="ac"/>
        <w:numPr>
          <w:ilvl w:val="0"/>
          <w:numId w:val="11"/>
        </w:numPr>
      </w:pPr>
      <w:r>
        <w:t>Далее, нам осталось создать в суб</w:t>
      </w:r>
      <w:r w:rsidR="00CF3FB6">
        <w:t>модели</w:t>
      </w:r>
      <w:r>
        <w:t xml:space="preserve"> конденсатора механизм, который динамически будет выводить нужные нам параметры на экран в процессе расчета. Для этого ПОСЛЕ блока инициализации разместите следующий код: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B25CFA" w:rsidTr="00B15E71">
        <w:tc>
          <w:tcPr>
            <w:tcW w:w="1042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A2828" w:rsidRPr="003A2828" w:rsidRDefault="00B25CFA" w:rsidP="003A2828">
            <w:pPr>
              <w:pStyle w:val="0"/>
              <w:rPr>
                <w:rStyle w:val="af"/>
                <w:lang w:val="en-US"/>
              </w:rPr>
            </w:pPr>
            <w:r w:rsidRPr="00B25CFA">
              <w:rPr>
                <w:rStyle w:val="af"/>
                <w:lang w:val="en-US"/>
              </w:rPr>
              <w:t xml:space="preserve"> </w:t>
            </w:r>
            <w:r w:rsidR="003A2828" w:rsidRPr="003A2828">
              <w:rPr>
                <w:rStyle w:val="af"/>
                <w:lang w:val="en-US"/>
              </w:rPr>
              <w:t>submodel._G</w:t>
            </w:r>
            <w:r w:rsidR="000002F2">
              <w:rPr>
                <w:rStyle w:val="af"/>
                <w:lang w:val="en-US"/>
              </w:rPr>
              <w:t xml:space="preserve"> </w:t>
            </w:r>
            <w:r w:rsidR="003A2828" w:rsidRPr="003A2828">
              <w:rPr>
                <w:rStyle w:val="af"/>
                <w:lang w:val="en-US"/>
              </w:rPr>
              <w:t>= -(Tube1.G+Tube2.G)*</w:t>
            </w:r>
            <w:r w:rsidR="003A2828" w:rsidRPr="00765C52">
              <w:rPr>
                <w:rStyle w:val="af"/>
                <w:color w:val="0070C0"/>
                <w:lang w:val="en-US"/>
              </w:rPr>
              <w:t>3.6</w:t>
            </w:r>
            <w:r w:rsidR="003A2828" w:rsidRPr="003A2828">
              <w:rPr>
                <w:rStyle w:val="af"/>
                <w:lang w:val="en-US"/>
              </w:rPr>
              <w:t>;</w:t>
            </w:r>
          </w:p>
          <w:p w:rsidR="003A2828" w:rsidRPr="003A2828" w:rsidRDefault="003A2828" w:rsidP="003A2828">
            <w:pPr>
              <w:pStyle w:val="0"/>
              <w:rPr>
                <w:rStyle w:val="af"/>
                <w:lang w:val="en-US"/>
              </w:rPr>
            </w:pPr>
            <w:r w:rsidRPr="003A2828">
              <w:rPr>
                <w:rStyle w:val="af"/>
                <w:lang w:val="en-US"/>
              </w:rPr>
              <w:t xml:space="preserve"> submodel._w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3A2828">
              <w:rPr>
                <w:rStyle w:val="af"/>
                <w:lang w:val="en-US"/>
              </w:rPr>
              <w:t>= -</w:t>
            </w:r>
            <w:r w:rsidRPr="00765C52">
              <w:rPr>
                <w:rStyle w:val="af"/>
                <w:color w:val="0070C0"/>
                <w:lang w:val="en-US"/>
              </w:rPr>
              <w:t>2</w:t>
            </w:r>
            <w:r w:rsidRPr="003A2828">
              <w:rPr>
                <w:rStyle w:val="af"/>
                <w:lang w:val="en-US"/>
              </w:rPr>
              <w:t>*Tube1.q[1]/submodel.S;</w:t>
            </w:r>
          </w:p>
          <w:p w:rsidR="003A2828" w:rsidRPr="003A2828" w:rsidRDefault="003A2828" w:rsidP="003A2828">
            <w:pPr>
              <w:pStyle w:val="0"/>
              <w:rPr>
                <w:rStyle w:val="af"/>
                <w:lang w:val="en-US"/>
              </w:rPr>
            </w:pPr>
            <w:r w:rsidRPr="003A2828">
              <w:rPr>
                <w:rStyle w:val="af"/>
                <w:lang w:val="en-US"/>
              </w:rPr>
              <w:t xml:space="preserve"> submodel._Tin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3A2828">
              <w:rPr>
                <w:rStyle w:val="af"/>
                <w:lang w:val="en-US"/>
              </w:rPr>
              <w:t>= Tube1._Tvh;</w:t>
            </w:r>
          </w:p>
          <w:p w:rsidR="003A2828" w:rsidRPr="003A2828" w:rsidRDefault="003A2828" w:rsidP="003A2828">
            <w:pPr>
              <w:pStyle w:val="0"/>
              <w:rPr>
                <w:rStyle w:val="af"/>
                <w:lang w:val="en-US"/>
              </w:rPr>
            </w:pPr>
            <w:r w:rsidRPr="003A2828">
              <w:rPr>
                <w:rStyle w:val="af"/>
                <w:lang w:val="en-US"/>
              </w:rPr>
              <w:t xml:space="preserve"> submodel._Tou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3A2828">
              <w:rPr>
                <w:rStyle w:val="af"/>
                <w:lang w:val="en-US"/>
              </w:rPr>
              <w:t>= Tube1._Tvyh;</w:t>
            </w:r>
          </w:p>
          <w:p w:rsidR="003A2828" w:rsidRPr="003A2828" w:rsidRDefault="003A2828" w:rsidP="003A2828">
            <w:pPr>
              <w:pStyle w:val="0"/>
              <w:rPr>
                <w:rStyle w:val="af"/>
                <w:lang w:val="en-US"/>
              </w:rPr>
            </w:pPr>
            <w:r w:rsidRPr="003A2828">
              <w:rPr>
                <w:rStyle w:val="af"/>
                <w:lang w:val="en-US"/>
              </w:rPr>
              <w:t xml:space="preserve"> submodel._dPtr = abs(Tube1._Pvh-Tube1._Pvyh);</w:t>
            </w:r>
          </w:p>
          <w:p w:rsidR="003A2828" w:rsidRPr="003A2828" w:rsidRDefault="003A2828" w:rsidP="003A2828">
            <w:pPr>
              <w:pStyle w:val="0"/>
              <w:rPr>
                <w:rStyle w:val="af"/>
                <w:lang w:val="en-US"/>
              </w:rPr>
            </w:pPr>
            <w:r w:rsidRPr="003A2828">
              <w:rPr>
                <w:rStyle w:val="af"/>
                <w:lang w:val="en-US"/>
              </w:rPr>
              <w:t xml:space="preserve"> submodel._Q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3A2828">
              <w:rPr>
                <w:rStyle w:val="af"/>
                <w:lang w:val="en-US"/>
              </w:rPr>
              <w:t>= (Tube1._Qto+Tube2._Qto)*</w:t>
            </w:r>
            <w:r w:rsidRPr="00765C52">
              <w:rPr>
                <w:rStyle w:val="af"/>
                <w:color w:val="0070C0"/>
                <w:lang w:val="en-US"/>
              </w:rPr>
              <w:t>4.182e-3</w:t>
            </w:r>
            <w:r w:rsidRPr="003A2828">
              <w:rPr>
                <w:rStyle w:val="af"/>
                <w:lang w:val="en-US"/>
              </w:rPr>
              <w:t>;</w:t>
            </w:r>
          </w:p>
          <w:p w:rsidR="003A2828" w:rsidRPr="003A2828" w:rsidRDefault="003A2828" w:rsidP="003A2828">
            <w:pPr>
              <w:pStyle w:val="0"/>
              <w:rPr>
                <w:rStyle w:val="af"/>
                <w:lang w:val="en-US"/>
              </w:rPr>
            </w:pPr>
            <w:r w:rsidRPr="003A2828">
              <w:rPr>
                <w:rStyle w:val="af"/>
                <w:lang w:val="en-US"/>
              </w:rPr>
              <w:t xml:space="preserve"> submodel._Qf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3A2828">
              <w:rPr>
                <w:rStyle w:val="af"/>
                <w:lang w:val="en-US"/>
              </w:rPr>
              <w:t>= submodel._Q/submodel.F;</w:t>
            </w:r>
          </w:p>
          <w:p w:rsidR="003A2828" w:rsidRPr="003A2828" w:rsidRDefault="003A2828" w:rsidP="003A2828">
            <w:pPr>
              <w:pStyle w:val="0"/>
              <w:rPr>
                <w:rStyle w:val="af"/>
                <w:lang w:val="en-US"/>
              </w:rPr>
            </w:pPr>
            <w:r w:rsidRPr="003A2828">
              <w:rPr>
                <w:rStyle w:val="af"/>
                <w:lang w:val="en-US"/>
              </w:rPr>
              <w:t xml:space="preserve"> submodel._dTou = Bak.Tpar_-Tube1._Tvyh;</w:t>
            </w:r>
            <w:r w:rsidR="000002F2">
              <w:rPr>
                <w:rStyle w:val="af"/>
                <w:lang w:val="en-US"/>
              </w:rPr>
              <w:t xml:space="preserve"> </w:t>
            </w:r>
          </w:p>
          <w:p w:rsidR="003A2828" w:rsidRPr="003A2828" w:rsidRDefault="003A2828" w:rsidP="003A2828">
            <w:pPr>
              <w:pStyle w:val="0"/>
              <w:rPr>
                <w:rStyle w:val="af"/>
                <w:lang w:val="en-US"/>
              </w:rPr>
            </w:pPr>
            <w:r w:rsidRPr="003A2828">
              <w:rPr>
                <w:rStyle w:val="af"/>
                <w:lang w:val="en-US"/>
              </w:rPr>
              <w:t xml:space="preserve"> submodel._Level= Bak.L;</w:t>
            </w:r>
          </w:p>
          <w:p w:rsidR="003A2828" w:rsidRPr="003A2828" w:rsidRDefault="003A2828" w:rsidP="003A2828">
            <w:pPr>
              <w:pStyle w:val="0"/>
              <w:rPr>
                <w:rStyle w:val="af"/>
                <w:lang w:val="en-US"/>
              </w:rPr>
            </w:pPr>
            <w:r w:rsidRPr="003A2828">
              <w:rPr>
                <w:rStyle w:val="af"/>
                <w:lang w:val="en-US"/>
              </w:rPr>
              <w:t xml:space="preserve"> submodel._Ts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3A2828">
              <w:rPr>
                <w:rStyle w:val="af"/>
                <w:lang w:val="en-US"/>
              </w:rPr>
              <w:t>= Bak.Tpar_;</w:t>
            </w:r>
          </w:p>
          <w:p w:rsidR="00B25CFA" w:rsidRDefault="003A2828" w:rsidP="002A06AB">
            <w:pPr>
              <w:pStyle w:val="0"/>
            </w:pPr>
            <w:r w:rsidRPr="003A2828">
              <w:rPr>
                <w:rStyle w:val="af"/>
                <w:lang w:val="en-US"/>
              </w:rPr>
              <w:t xml:space="preserve"> submodel._Ps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3A2828">
              <w:rPr>
                <w:rStyle w:val="af"/>
                <w:lang w:val="en-US"/>
              </w:rPr>
              <w:t>= Bak.P_;</w:t>
            </w:r>
            <w:r w:rsidR="000002F2">
              <w:rPr>
                <w:rStyle w:val="af"/>
                <w:lang w:val="en-US"/>
              </w:rPr>
              <w:t xml:space="preserve"> </w:t>
            </w:r>
          </w:p>
        </w:tc>
      </w:tr>
    </w:tbl>
    <w:p w:rsidR="00B25CFA" w:rsidRPr="00B2187C" w:rsidRDefault="002A06AB" w:rsidP="002A06AB">
      <w:r>
        <w:t>По коду видно, что вычисляется массовый расход охлаждающей воды</w:t>
      </w:r>
      <w:r w:rsidRPr="002A06AB">
        <w:t>;</w:t>
      </w:r>
      <w:r>
        <w:t xml:space="preserve"> скорость охлаждающей воды</w:t>
      </w:r>
      <w:r w:rsidRPr="002A06AB">
        <w:t>;</w:t>
      </w:r>
      <w:r>
        <w:t xml:space="preserve"> входная и выходная температуры охлаждающей воды</w:t>
      </w:r>
      <w:r w:rsidRPr="002A06AB">
        <w:t>;</w:t>
      </w:r>
      <w:r>
        <w:t xml:space="preserve"> потери давления на трубчатке</w:t>
      </w:r>
      <w:r w:rsidRPr="002A06AB">
        <w:t>;</w:t>
      </w:r>
      <w:r>
        <w:t xml:space="preserve"> тепловой поток (пересчёт из ккал в кВт)</w:t>
      </w:r>
      <w:r w:rsidRPr="002A06AB">
        <w:t>;</w:t>
      </w:r>
      <w:r>
        <w:t xml:space="preserve"> удельный тепловой поток</w:t>
      </w:r>
      <w:r w:rsidRPr="002A06AB">
        <w:t>;</w:t>
      </w:r>
      <w:r>
        <w:t xml:space="preserve"> разность температуры воды на выходе из трубчатки и температуры пара</w:t>
      </w:r>
      <w:r w:rsidRPr="002A06AB">
        <w:t>;</w:t>
      </w:r>
      <w:r>
        <w:t xml:space="preserve"> уровень в конденсаторе</w:t>
      </w:r>
      <w:r w:rsidRPr="002A06AB">
        <w:t>;</w:t>
      </w:r>
      <w:r>
        <w:t xml:space="preserve"> температура пара и давление в конденсаторе.</w:t>
      </w:r>
    </w:p>
    <w:p w:rsidR="00A43F3D" w:rsidRDefault="00935E53" w:rsidP="009D1863">
      <w:pPr>
        <w:pStyle w:val="ac"/>
        <w:numPr>
          <w:ilvl w:val="0"/>
          <w:numId w:val="11"/>
        </w:numPr>
      </w:pPr>
      <w:r>
        <w:t xml:space="preserve">Для того чтобы эти (и некоторые другие) параметры были видны на верхнем </w:t>
      </w:r>
      <w:r w:rsidR="009A73B4">
        <w:t>уровне, в параметрах суб</w:t>
      </w:r>
      <w:r w:rsidR="00CF3FB6">
        <w:t>модели</w:t>
      </w:r>
      <w:r w:rsidR="009A73B4">
        <w:t xml:space="preserve">, </w:t>
      </w:r>
      <w:r>
        <w:t xml:space="preserve">нам нужно снова зайти в редактор новых блоков (выделив предварительно </w:t>
      </w:r>
      <w:r>
        <w:lastRenderedPageBreak/>
        <w:t xml:space="preserve">на схемном окне субмодель конденсатора, на верхнем уровне) и перейти на вкладку </w:t>
      </w:r>
      <w:r w:rsidRPr="009A73B4">
        <w:rPr>
          <w:b/>
        </w:rPr>
        <w:t>«</w:t>
      </w:r>
      <w:r w:rsidR="00EC2CDF" w:rsidRPr="009A73B4">
        <w:rPr>
          <w:b/>
        </w:rPr>
        <w:t>Параметры</w:t>
      </w:r>
      <w:r w:rsidRPr="009A73B4">
        <w:rPr>
          <w:b/>
        </w:rPr>
        <w:t>»</w:t>
      </w:r>
      <w:r w:rsidR="00EC2CDF">
        <w:t xml:space="preserve">. Здесь задаём следующие </w:t>
      </w:r>
      <w:r w:rsidR="006A40E7" w:rsidRPr="001E0430">
        <w:t xml:space="preserve">16 </w:t>
      </w:r>
      <w:r w:rsidR="00EC2CDF">
        <w:t>параметр</w:t>
      </w:r>
      <w:r w:rsidR="006A40E7">
        <w:t>ов</w:t>
      </w:r>
      <w:r w:rsidR="001E0430">
        <w:t>, смотрите таблицу 3.2 (</w:t>
      </w:r>
      <w:r w:rsidR="0027701A">
        <w:t>для проверки</w:t>
      </w:r>
      <w:r w:rsidR="001E0430">
        <w:t xml:space="preserve"> см.</w:t>
      </w:r>
      <w:r w:rsidR="00724904">
        <w:t xml:space="preserve"> </w:t>
      </w:r>
      <w:r w:rsidR="00724904">
        <w:fldChar w:fldCharType="begin"/>
      </w:r>
      <w:r w:rsidR="00724904">
        <w:instrText xml:space="preserve"> REF _Ref280190404 </w:instrText>
      </w:r>
      <w:r w:rsidR="00CF2E92">
        <w:instrText xml:space="preserve">\* Lower \h </w:instrText>
      </w:r>
      <w:r w:rsidR="00724904">
        <w:fldChar w:fldCharType="separate"/>
      </w:r>
      <w:r w:rsidR="002C5747">
        <w:t xml:space="preserve">рисунок </w:t>
      </w:r>
      <w:r w:rsidR="002C5747">
        <w:rPr>
          <w:noProof/>
        </w:rPr>
        <w:t>49</w:t>
      </w:r>
      <w:r w:rsidR="00724904">
        <w:fldChar w:fldCharType="end"/>
      </w:r>
      <w:r w:rsidR="00724904">
        <w:t>)</w:t>
      </w:r>
      <w:r w:rsidR="001E0430">
        <w:t>.</w:t>
      </w:r>
      <w:r w:rsidR="00461BEC">
        <w:t xml:space="preserve"> Начальные значения всех параметров – нулевые, режим – «Выход».</w:t>
      </w:r>
    </w:p>
    <w:tbl>
      <w:tblPr>
        <w:tblStyle w:val="af1"/>
        <w:tblW w:w="5000" w:type="pct"/>
        <w:tblLayout w:type="fixed"/>
        <w:tblLook w:val="04A0" w:firstRow="1" w:lastRow="0" w:firstColumn="1" w:lastColumn="0" w:noHBand="0" w:noVBand="1"/>
      </w:tblPr>
      <w:tblGrid>
        <w:gridCol w:w="420"/>
        <w:gridCol w:w="4508"/>
        <w:gridCol w:w="992"/>
        <w:gridCol w:w="1559"/>
        <w:gridCol w:w="992"/>
        <w:gridCol w:w="1949"/>
      </w:tblGrid>
      <w:tr w:rsidR="002E15D7" w:rsidTr="002E15D7">
        <w:tc>
          <w:tcPr>
            <w:tcW w:w="5000" w:type="pct"/>
            <w:gridSpan w:val="6"/>
            <w:tcBorders>
              <w:top w:val="nil"/>
              <w:left w:val="nil"/>
              <w:right w:val="nil"/>
            </w:tcBorders>
            <w:vAlign w:val="center"/>
          </w:tcPr>
          <w:p w:rsidR="002E15D7" w:rsidRPr="001F1B1A" w:rsidRDefault="002E15D7" w:rsidP="002E15D7">
            <w:pPr>
              <w:pStyle w:val="0"/>
              <w:jc w:val="right"/>
              <w:rPr>
                <w:b/>
                <w:bCs/>
              </w:rPr>
            </w:pPr>
            <w:r>
              <w:t>Таблица 3.2</w:t>
            </w:r>
          </w:p>
        </w:tc>
      </w:tr>
      <w:tr w:rsidR="00D56AFD" w:rsidTr="001E0430">
        <w:tc>
          <w:tcPr>
            <w:tcW w:w="202" w:type="pct"/>
            <w:vAlign w:val="center"/>
          </w:tcPr>
          <w:p w:rsidR="0078259E" w:rsidRPr="001F1B1A" w:rsidRDefault="0078259E" w:rsidP="004A0D38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№</w:t>
            </w:r>
          </w:p>
        </w:tc>
        <w:tc>
          <w:tcPr>
            <w:tcW w:w="2163" w:type="pct"/>
            <w:vAlign w:val="center"/>
          </w:tcPr>
          <w:p w:rsidR="0078259E" w:rsidRPr="001F1B1A" w:rsidRDefault="0078259E" w:rsidP="004A0D38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Название</w:t>
            </w:r>
          </w:p>
        </w:tc>
        <w:tc>
          <w:tcPr>
            <w:tcW w:w="476" w:type="pct"/>
            <w:vAlign w:val="center"/>
          </w:tcPr>
          <w:p w:rsidR="0078259E" w:rsidRPr="001F1B1A" w:rsidRDefault="0078259E" w:rsidP="004A0D38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Имя</w:t>
            </w:r>
          </w:p>
        </w:tc>
        <w:tc>
          <w:tcPr>
            <w:tcW w:w="748" w:type="pct"/>
            <w:vAlign w:val="center"/>
          </w:tcPr>
          <w:p w:rsidR="0078259E" w:rsidRPr="001F1B1A" w:rsidRDefault="0078259E" w:rsidP="004A0D38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Тип данных</w:t>
            </w:r>
          </w:p>
        </w:tc>
        <w:tc>
          <w:tcPr>
            <w:tcW w:w="476" w:type="pct"/>
            <w:vAlign w:val="center"/>
          </w:tcPr>
          <w:p w:rsidR="0078259E" w:rsidRPr="001F1B1A" w:rsidRDefault="00461BEC" w:rsidP="001E0430">
            <w:pPr>
              <w:pStyle w:val="0"/>
              <w:rPr>
                <w:b/>
                <w:bCs/>
              </w:rPr>
            </w:pPr>
            <w:r>
              <w:rPr>
                <w:b/>
                <w:bCs/>
              </w:rPr>
              <w:t>Режим</w:t>
            </w:r>
          </w:p>
        </w:tc>
        <w:tc>
          <w:tcPr>
            <w:tcW w:w="935" w:type="pct"/>
            <w:vAlign w:val="center"/>
          </w:tcPr>
          <w:p w:rsidR="0078259E" w:rsidRPr="001F1B1A" w:rsidRDefault="0078259E" w:rsidP="004A0D38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Способ расчёта</w:t>
            </w:r>
          </w:p>
        </w:tc>
      </w:tr>
      <w:tr w:rsidR="00D56AFD" w:rsidTr="001E0430">
        <w:tc>
          <w:tcPr>
            <w:tcW w:w="202" w:type="pct"/>
            <w:vAlign w:val="center"/>
          </w:tcPr>
          <w:p w:rsidR="0078259E" w:rsidRPr="00756E48" w:rsidRDefault="0078259E" w:rsidP="004A0D38">
            <w:pPr>
              <w:pStyle w:val="00"/>
            </w:pPr>
            <w:r w:rsidRPr="00756E48">
              <w:t>1</w:t>
            </w:r>
          </w:p>
        </w:tc>
        <w:tc>
          <w:tcPr>
            <w:tcW w:w="2163" w:type="pct"/>
            <w:vAlign w:val="center"/>
          </w:tcPr>
          <w:p w:rsidR="0078259E" w:rsidRPr="00756E48" w:rsidRDefault="006544B0" w:rsidP="004A0D38">
            <w:pPr>
              <w:pStyle w:val="00"/>
            </w:pPr>
            <w:r>
              <w:t>Расход пара в конденсатор, т</w:t>
            </w:r>
            <w:r w:rsidRPr="006544B0">
              <w:t>/</w:t>
            </w:r>
            <w:r>
              <w:t>ч</w:t>
            </w:r>
          </w:p>
        </w:tc>
        <w:tc>
          <w:tcPr>
            <w:tcW w:w="476" w:type="pct"/>
            <w:vAlign w:val="center"/>
          </w:tcPr>
          <w:p w:rsidR="0078259E" w:rsidRPr="001E0430" w:rsidRDefault="00D56AFD" w:rsidP="004A0D38">
            <w:pPr>
              <w:pStyle w:val="00"/>
            </w:pPr>
            <w:r>
              <w:t>_Gsteam</w:t>
            </w:r>
          </w:p>
        </w:tc>
        <w:tc>
          <w:tcPr>
            <w:tcW w:w="748" w:type="pct"/>
            <w:vAlign w:val="center"/>
          </w:tcPr>
          <w:p w:rsidR="0078259E" w:rsidRPr="00756E48" w:rsidRDefault="008C7AA7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78259E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78259E" w:rsidRPr="00756E48" w:rsidRDefault="004D1120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2</w:t>
            </w:r>
          </w:p>
        </w:tc>
        <w:tc>
          <w:tcPr>
            <w:tcW w:w="2163" w:type="pct"/>
            <w:vAlign w:val="center"/>
          </w:tcPr>
          <w:p w:rsidR="00461BEC" w:rsidRPr="006544B0" w:rsidRDefault="00461BEC" w:rsidP="004A0D38">
            <w:pPr>
              <w:pStyle w:val="00"/>
            </w:pPr>
            <w:r>
              <w:t>Энтальпия пара в конденсатор</w:t>
            </w:r>
            <w:r w:rsidRPr="004D1120">
              <w:t>е</w:t>
            </w:r>
            <w:r>
              <w:t>, ккал</w:t>
            </w:r>
            <w:r w:rsidRPr="006544B0">
              <w:t>/</w:t>
            </w:r>
            <w:r>
              <w:t>кг</w:t>
            </w:r>
          </w:p>
        </w:tc>
        <w:tc>
          <w:tcPr>
            <w:tcW w:w="476" w:type="pct"/>
            <w:vAlign w:val="center"/>
          </w:tcPr>
          <w:p w:rsidR="00461BEC" w:rsidRPr="008C7AA7" w:rsidRDefault="00461BEC" w:rsidP="004A0D38">
            <w:pPr>
              <w:pStyle w:val="00"/>
              <w:rPr>
                <w:lang w:val="en-US"/>
              </w:rPr>
            </w:pPr>
            <w:r>
              <w:t>_Hsteam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3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Давление в конденсаторе, ата</w:t>
            </w:r>
          </w:p>
        </w:tc>
        <w:tc>
          <w:tcPr>
            <w:tcW w:w="476" w:type="pct"/>
            <w:vAlign w:val="center"/>
          </w:tcPr>
          <w:p w:rsidR="00461BEC" w:rsidRPr="00756E48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_Ps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4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Температура в конденсаторе, С</w:t>
            </w:r>
          </w:p>
        </w:tc>
        <w:tc>
          <w:tcPr>
            <w:tcW w:w="476" w:type="pct"/>
            <w:vAlign w:val="center"/>
          </w:tcPr>
          <w:p w:rsidR="00461BEC" w:rsidRPr="00756E48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_Ts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5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Энтальпия конденсата, ккал</w:t>
            </w:r>
            <w:r>
              <w:rPr>
                <w:lang w:val="en-US"/>
              </w:rPr>
              <w:t>/</w:t>
            </w:r>
            <w:r>
              <w:t>кг</w:t>
            </w:r>
          </w:p>
        </w:tc>
        <w:tc>
          <w:tcPr>
            <w:tcW w:w="476" w:type="pct"/>
            <w:vAlign w:val="center"/>
          </w:tcPr>
          <w:p w:rsidR="00461BEC" w:rsidRPr="00756E48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_Hs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6</w:t>
            </w:r>
          </w:p>
        </w:tc>
        <w:tc>
          <w:tcPr>
            <w:tcW w:w="2163" w:type="pct"/>
            <w:vAlign w:val="center"/>
          </w:tcPr>
          <w:p w:rsidR="00461BEC" w:rsidRPr="00D56AFD" w:rsidRDefault="00461BEC" w:rsidP="004A0D38">
            <w:pPr>
              <w:pStyle w:val="00"/>
            </w:pPr>
            <w:r w:rsidRPr="00D56AFD">
              <w:t>Расход охлаждающей воды, т/ч</w:t>
            </w:r>
          </w:p>
        </w:tc>
        <w:tc>
          <w:tcPr>
            <w:tcW w:w="476" w:type="pct"/>
            <w:vAlign w:val="center"/>
          </w:tcPr>
          <w:p w:rsidR="00461BEC" w:rsidRPr="008C7AA7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_G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7</w:t>
            </w:r>
          </w:p>
        </w:tc>
        <w:tc>
          <w:tcPr>
            <w:tcW w:w="2163" w:type="pct"/>
            <w:vAlign w:val="center"/>
          </w:tcPr>
          <w:p w:rsidR="00461BEC" w:rsidRPr="00D56AFD" w:rsidRDefault="00461BEC" w:rsidP="004A0D38">
            <w:pPr>
              <w:pStyle w:val="00"/>
            </w:pPr>
            <w:r>
              <w:t>Гидравл. сопротивление по охл. воде, кгс/см2</w:t>
            </w:r>
          </w:p>
        </w:tc>
        <w:tc>
          <w:tcPr>
            <w:tcW w:w="476" w:type="pct"/>
            <w:vAlign w:val="center"/>
          </w:tcPr>
          <w:p w:rsidR="00461BEC" w:rsidRPr="008C7AA7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_dPtr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8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Скорость охлаждающей воды в трубочках, м</w:t>
            </w:r>
            <w:r w:rsidRPr="00D56AFD">
              <w:t>/</w:t>
            </w:r>
            <w:r>
              <w:t>с</w:t>
            </w:r>
          </w:p>
        </w:tc>
        <w:tc>
          <w:tcPr>
            <w:tcW w:w="476" w:type="pct"/>
            <w:vAlign w:val="center"/>
          </w:tcPr>
          <w:p w:rsidR="00461BEC" w:rsidRPr="008C7AA7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_w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9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Температура охлаждающей воды на входе, С</w:t>
            </w:r>
          </w:p>
        </w:tc>
        <w:tc>
          <w:tcPr>
            <w:tcW w:w="476" w:type="pct"/>
            <w:vAlign w:val="center"/>
          </w:tcPr>
          <w:p w:rsidR="00461BEC" w:rsidRPr="008C7AA7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_Tin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10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Температура охлаждающей воды на выходе, С</w:t>
            </w:r>
          </w:p>
        </w:tc>
        <w:tc>
          <w:tcPr>
            <w:tcW w:w="476" w:type="pct"/>
            <w:vAlign w:val="center"/>
          </w:tcPr>
          <w:p w:rsidR="00461BEC" w:rsidRPr="008C7AA7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_Tou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11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Средний коэффициент теплопередачи, Вт</w:t>
            </w:r>
            <w:r w:rsidRPr="00D56AFD">
              <w:t>/</w:t>
            </w:r>
            <w:r>
              <w:t>м2*К</w:t>
            </w:r>
          </w:p>
        </w:tc>
        <w:tc>
          <w:tcPr>
            <w:tcW w:w="476" w:type="pct"/>
            <w:vAlign w:val="center"/>
          </w:tcPr>
          <w:p w:rsidR="00461BEC" w:rsidRPr="008C7AA7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_alfa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12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D56AFD">
            <w:pPr>
              <w:pStyle w:val="00"/>
            </w:pPr>
            <w:r>
              <w:t>Температурный напор на вых. конденсатора, С</w:t>
            </w:r>
          </w:p>
        </w:tc>
        <w:tc>
          <w:tcPr>
            <w:tcW w:w="476" w:type="pct"/>
            <w:vAlign w:val="center"/>
          </w:tcPr>
          <w:p w:rsidR="00461BEC" w:rsidRPr="008C7AA7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_dTou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13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D56AFD">
            <w:pPr>
              <w:pStyle w:val="00"/>
            </w:pPr>
            <w:r>
              <w:t>Средний логарифм. температурный напор, С</w:t>
            </w:r>
          </w:p>
        </w:tc>
        <w:tc>
          <w:tcPr>
            <w:tcW w:w="476" w:type="pct"/>
            <w:vAlign w:val="center"/>
          </w:tcPr>
          <w:p w:rsidR="00461BEC" w:rsidRPr="008C7AA7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_LMTD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14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Общая тепловая нагрузка, МВт</w:t>
            </w:r>
          </w:p>
        </w:tc>
        <w:tc>
          <w:tcPr>
            <w:tcW w:w="476" w:type="pct"/>
            <w:vAlign w:val="center"/>
          </w:tcPr>
          <w:p w:rsidR="00461BEC" w:rsidRPr="00756E48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_Q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15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Удельная тепловая нагрузка, кВт</w:t>
            </w:r>
            <w:r w:rsidRPr="00D56AFD">
              <w:t>/</w:t>
            </w:r>
            <w:r>
              <w:t>м2</w:t>
            </w:r>
          </w:p>
        </w:tc>
        <w:tc>
          <w:tcPr>
            <w:tcW w:w="476" w:type="pct"/>
            <w:vAlign w:val="center"/>
          </w:tcPr>
          <w:p w:rsidR="00461BEC" w:rsidRPr="008C7AA7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_Qf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16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Уровень воды, м</w:t>
            </w:r>
          </w:p>
        </w:tc>
        <w:tc>
          <w:tcPr>
            <w:tcW w:w="476" w:type="pct"/>
            <w:vAlign w:val="center"/>
          </w:tcPr>
          <w:p w:rsidR="00461BEC" w:rsidRPr="00756E48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_Level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</w:tbl>
    <w:p w:rsidR="0078259E" w:rsidRPr="0078259E" w:rsidRDefault="0078259E" w:rsidP="0078259E"/>
    <w:p w:rsidR="008A6893" w:rsidRPr="00665A94" w:rsidRDefault="004D3C0E" w:rsidP="00565711">
      <w:r>
        <w:rPr>
          <w:noProof/>
        </w:rPr>
        <w:drawing>
          <wp:inline distT="0" distB="0" distL="0" distR="0" wp14:anchorId="2008F183" wp14:editId="1225F10E">
            <wp:extent cx="6000750" cy="4248150"/>
            <wp:effectExtent l="0" t="0" r="0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C0E" w:rsidRDefault="004D3C0E" w:rsidP="004D3C0E">
      <w:pPr>
        <w:pStyle w:val="a4"/>
      </w:pPr>
      <w:bookmarkStart w:id="132" w:name="_Ref280190404"/>
      <w:bookmarkStart w:id="133" w:name="_Toc400496562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49</w:t>
      </w:r>
      <w:r w:rsidR="00C43823">
        <w:rPr>
          <w:noProof/>
        </w:rPr>
        <w:fldChar w:fldCharType="end"/>
      </w:r>
      <w:bookmarkEnd w:id="132"/>
      <w:r>
        <w:t>. Параметры суб</w:t>
      </w:r>
      <w:r w:rsidR="00CF3FB6">
        <w:t>модели</w:t>
      </w:r>
      <w:r>
        <w:t xml:space="preserve"> конденсатора</w:t>
      </w:r>
      <w:bookmarkEnd w:id="133"/>
    </w:p>
    <w:p w:rsidR="00461BEC" w:rsidRDefault="00461BEC" w:rsidP="009D1863">
      <w:pPr>
        <w:pStyle w:val="ac"/>
        <w:numPr>
          <w:ilvl w:val="0"/>
          <w:numId w:val="11"/>
        </w:numPr>
      </w:pPr>
      <w:r>
        <w:t xml:space="preserve">Теперь, сохранив </w:t>
      </w:r>
      <w:r w:rsidR="007B05C1">
        <w:t>введенную т</w:t>
      </w:r>
      <w:r w:rsidR="00F747CE">
        <w:t>а</w:t>
      </w:r>
      <w:r w:rsidR="007B05C1">
        <w:t>блицу параметров</w:t>
      </w:r>
      <w:r>
        <w:t xml:space="preserve"> в </w:t>
      </w:r>
      <w:r w:rsidR="00CF3FB6">
        <w:t>модели</w:t>
      </w:r>
      <w:r>
        <w:t xml:space="preserve"> субструктуры конденсатора, вы можете зайти во вкладку </w:t>
      </w:r>
      <w:r w:rsidRPr="007B05C1">
        <w:rPr>
          <w:b/>
        </w:rPr>
        <w:t>«Параметры»</w:t>
      </w:r>
      <w:r>
        <w:t xml:space="preserve"> </w:t>
      </w:r>
      <w:r w:rsidR="007B05C1">
        <w:t>(из схемного окна, щелкнув правой кнопкой на суб</w:t>
      </w:r>
      <w:r w:rsidR="00CF3FB6">
        <w:t>модели</w:t>
      </w:r>
      <w:r w:rsidR="007B05C1">
        <w:t xml:space="preserve"> конденсатора) </w:t>
      </w:r>
      <w:r>
        <w:t xml:space="preserve">и увидеть там перечень из введённых параметров, которые можно выводить на график или в виде текста на схемное окно, см. </w:t>
      </w:r>
      <w:fldSimple w:instr=" REF  _Ref280194420 \* Lower ">
        <w:r w:rsidR="002C5747">
          <w:t xml:space="preserve">рисунок </w:t>
        </w:r>
        <w:r w:rsidR="002C5747">
          <w:rPr>
            <w:noProof/>
          </w:rPr>
          <w:t>50</w:t>
        </w:r>
      </w:fldSimple>
      <w:r w:rsidR="00E64F50">
        <w:t>.</w:t>
      </w:r>
    </w:p>
    <w:p w:rsidR="002042AF" w:rsidRDefault="002042AF" w:rsidP="002042AF">
      <w:pPr>
        <w:pStyle w:val="a8"/>
      </w:pPr>
      <w:r>
        <w:rPr>
          <w:noProof/>
        </w:rPr>
        <w:lastRenderedPageBreak/>
        <w:drawing>
          <wp:inline distT="0" distB="0" distL="0" distR="0" wp14:anchorId="549D5DFB" wp14:editId="342B535B">
            <wp:extent cx="4067175" cy="3324225"/>
            <wp:effectExtent l="0" t="0" r="9525" b="9525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2AF" w:rsidRDefault="002042AF" w:rsidP="002042AF">
      <w:pPr>
        <w:pStyle w:val="a4"/>
      </w:pPr>
      <w:bookmarkStart w:id="134" w:name="_Ref280194420"/>
      <w:bookmarkStart w:id="135" w:name="_Toc400496563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50</w:t>
      </w:r>
      <w:r w:rsidR="00C43823">
        <w:rPr>
          <w:noProof/>
        </w:rPr>
        <w:fldChar w:fldCharType="end"/>
      </w:r>
      <w:bookmarkEnd w:id="134"/>
      <w:r>
        <w:t>. Вывод заданных параметров суб</w:t>
      </w:r>
      <w:r w:rsidR="00CF3FB6">
        <w:t>модели</w:t>
      </w:r>
      <w:r>
        <w:t xml:space="preserve"> конденсатора</w:t>
      </w:r>
      <w:bookmarkEnd w:id="135"/>
    </w:p>
    <w:p w:rsidR="007B05C1" w:rsidRDefault="007B05C1" w:rsidP="007B05C1">
      <w:r>
        <w:t>Такием образом, мы создали субмодель конденсатора, в которой для настройки его свойств необязательно заходить внутрь, а можно (нужно) задавать свойства с верхнего уровня, и они будут по написанному алгоритму пересчитываться и передаваться соответствующим элементам внутри конденсатора.</w:t>
      </w:r>
    </w:p>
    <w:p w:rsidR="007B05C1" w:rsidRPr="007B05C1" w:rsidRDefault="007B05C1" w:rsidP="007B05C1">
      <w:r>
        <w:t>В дальнейшем, например когда модель конденсатора доработается, станет более универсальной, отладится полностью и обкатается, можно такую субмодель встроить в палитру элементов – и использовать ее многократно во многих проектах как отдельный блок.</w:t>
      </w:r>
    </w:p>
    <w:p w:rsidR="00E64F50" w:rsidRDefault="007B05C1" w:rsidP="007B05C1">
      <w:pPr>
        <w:pStyle w:val="3"/>
      </w:pPr>
      <w:bookmarkStart w:id="136" w:name="_Toc400496366"/>
      <w:r>
        <w:t>Вывод параметров на схемное окно</w:t>
      </w:r>
      <w:bookmarkEnd w:id="136"/>
    </w:p>
    <w:p w:rsidR="007B05C1" w:rsidRDefault="007B05C1" w:rsidP="007B05C1">
      <w:r>
        <w:t xml:space="preserve">Давайте выведем на схемное окно те параметры, которые нам будут интересны в процессе отладки </w:t>
      </w:r>
      <w:r w:rsidR="00CF3FB6">
        <w:t>модели</w:t>
      </w:r>
      <w:r>
        <w:t xml:space="preserve"> конденсатора.</w:t>
      </w:r>
    </w:p>
    <w:p w:rsidR="00C87023" w:rsidRPr="00342057" w:rsidRDefault="00A770DB" w:rsidP="009D1863">
      <w:pPr>
        <w:pStyle w:val="ac"/>
        <w:numPr>
          <w:ilvl w:val="0"/>
          <w:numId w:val="13"/>
        </w:numPr>
      </w:pPr>
      <w:r>
        <w:t xml:space="preserve">Для всех каналов </w:t>
      </w:r>
      <w:r w:rsidR="00EC0BDB" w:rsidRPr="00EC0BDB">
        <w:t>(</w:t>
      </w:r>
      <w:r w:rsidR="00EC0BDB">
        <w:t xml:space="preserve">их всего четыре в этой схеме) </w:t>
      </w:r>
      <w:r>
        <w:t>выведите расход по ним, в тоннах в час (д</w:t>
      </w:r>
      <w:r w:rsidR="00233FEB">
        <w:t>ля этого надо не выводить сам</w:t>
      </w:r>
      <w:r>
        <w:t xml:space="preserve"> параметр </w:t>
      </w:r>
      <w:r w:rsidRPr="00342057">
        <w:rPr>
          <w:b/>
        </w:rPr>
        <w:t>«</w:t>
      </w:r>
      <w:r w:rsidRPr="00342057">
        <w:rPr>
          <w:b/>
          <w:lang w:val="en-US"/>
        </w:rPr>
        <w:t>g</w:t>
      </w:r>
      <w:r w:rsidRPr="00342057">
        <w:rPr>
          <w:b/>
        </w:rPr>
        <w:t>»</w:t>
      </w:r>
      <w:r w:rsidR="00233FEB">
        <w:t>, а помножить его на 3600</w:t>
      </w:r>
      <w:r w:rsidR="00233FEB" w:rsidRPr="00233FEB">
        <w:t>/1000</w:t>
      </w:r>
      <w:r w:rsidR="00233FEB">
        <w:t>, т.е.</w:t>
      </w:r>
      <w:r>
        <w:t xml:space="preserve"> </w:t>
      </w:r>
      <w:r w:rsidRPr="00342057">
        <w:rPr>
          <w:b/>
        </w:rPr>
        <w:t>«</w:t>
      </w:r>
      <w:r w:rsidRPr="00342057">
        <w:rPr>
          <w:b/>
          <w:lang w:val="en-US"/>
        </w:rPr>
        <w:t>g</w:t>
      </w:r>
      <w:r w:rsidRPr="00342057">
        <w:rPr>
          <w:b/>
        </w:rPr>
        <w:t>*3.6»</w:t>
      </w:r>
      <w:r w:rsidR="00342057" w:rsidRPr="00342057">
        <w:t>.</w:t>
      </w:r>
    </w:p>
    <w:p w:rsidR="00342057" w:rsidRDefault="00CB3189" w:rsidP="009D1863">
      <w:pPr>
        <w:pStyle w:val="ac"/>
        <w:numPr>
          <w:ilvl w:val="0"/>
          <w:numId w:val="13"/>
        </w:numPr>
      </w:pPr>
      <w:r>
        <w:t>Для всех граничных узлов (четыре</w:t>
      </w:r>
      <w:r w:rsidR="004E1DD2">
        <w:t xml:space="preserve"> узла</w:t>
      </w:r>
      <w:r>
        <w:t xml:space="preserve"> типа </w:t>
      </w:r>
      <w:r>
        <w:rPr>
          <w:lang w:val="en-US"/>
        </w:rPr>
        <w:t>G</w:t>
      </w:r>
      <w:r w:rsidRPr="00CB3189">
        <w:t xml:space="preserve"> </w:t>
      </w:r>
      <w:r>
        <w:t xml:space="preserve">и два </w:t>
      </w:r>
      <w:r w:rsidR="004E1DD2">
        <w:t xml:space="preserve">узла </w:t>
      </w:r>
      <w:r>
        <w:t xml:space="preserve">типа </w:t>
      </w:r>
      <w:r>
        <w:rPr>
          <w:lang w:val="en-US"/>
        </w:rPr>
        <w:t>P</w:t>
      </w:r>
      <w:r w:rsidRPr="00CB3189">
        <w:t xml:space="preserve">) </w:t>
      </w:r>
      <w:r>
        <w:t>– выведите давление, энтальпию и температуру в них</w:t>
      </w:r>
      <w:r w:rsidR="004E1DD2" w:rsidRPr="004E1DD2">
        <w:t xml:space="preserve"> (</w:t>
      </w:r>
      <w:r w:rsidR="004E1DD2">
        <w:t xml:space="preserve">удобнее всего это делать при помощи элемента </w:t>
      </w:r>
      <w:r w:rsidR="004E1DD2" w:rsidRPr="004E1DD2">
        <w:rPr>
          <w:b/>
        </w:rPr>
        <w:t xml:space="preserve">«Контроль </w:t>
      </w:r>
      <w:r w:rsidR="004E1DD2" w:rsidRPr="004E1DD2">
        <w:rPr>
          <w:b/>
          <w:lang w:val="en-US"/>
        </w:rPr>
        <w:t>P</w:t>
      </w:r>
      <w:r w:rsidR="004E1DD2" w:rsidRPr="004E1DD2">
        <w:rPr>
          <w:b/>
        </w:rPr>
        <w:t xml:space="preserve">, </w:t>
      </w:r>
      <w:r w:rsidR="004E1DD2" w:rsidRPr="004E1DD2">
        <w:rPr>
          <w:b/>
          <w:lang w:val="en-US"/>
        </w:rPr>
        <w:t>H</w:t>
      </w:r>
      <w:r w:rsidR="004E1DD2" w:rsidRPr="004E1DD2">
        <w:rPr>
          <w:b/>
        </w:rPr>
        <w:t xml:space="preserve">, </w:t>
      </w:r>
      <w:r w:rsidR="004E1DD2" w:rsidRPr="004E1DD2">
        <w:rPr>
          <w:b/>
          <w:lang w:val="en-US"/>
        </w:rPr>
        <w:t>T</w:t>
      </w:r>
      <w:r w:rsidR="004E1DD2" w:rsidRPr="004E1DD2">
        <w:rPr>
          <w:b/>
        </w:rPr>
        <w:t xml:space="preserve"> в узле»</w:t>
      </w:r>
      <w:r w:rsidR="004E1DD2">
        <w:t>)</w:t>
      </w:r>
      <w:r>
        <w:t>.</w:t>
      </w:r>
    </w:p>
    <w:p w:rsidR="004E1DD2" w:rsidRDefault="008140FC" w:rsidP="009D1863">
      <w:pPr>
        <w:pStyle w:val="ac"/>
        <w:numPr>
          <w:ilvl w:val="0"/>
          <w:numId w:val="13"/>
        </w:numPr>
      </w:pPr>
      <w:r>
        <w:t xml:space="preserve">Для </w:t>
      </w:r>
      <w:r w:rsidR="00CF3FB6">
        <w:t>модели</w:t>
      </w:r>
      <w:r>
        <w:t xml:space="preserve"> конденсатора выведите температуру, давление и уровень воды в нём: </w:t>
      </w:r>
      <w:r>
        <w:rPr>
          <w:lang w:val="en-US"/>
        </w:rPr>
        <w:t>P</w:t>
      </w:r>
      <w:r w:rsidRPr="008140FC">
        <w:t xml:space="preserve">, </w:t>
      </w:r>
      <w:r>
        <w:rPr>
          <w:lang w:val="en-US"/>
        </w:rPr>
        <w:t>T</w:t>
      </w:r>
      <w:r w:rsidRPr="008140FC">
        <w:t xml:space="preserve">, </w:t>
      </w:r>
      <w:r>
        <w:rPr>
          <w:lang w:val="en-US"/>
        </w:rPr>
        <w:t>L</w:t>
      </w:r>
      <w:r w:rsidRPr="008140FC">
        <w:t xml:space="preserve">. </w:t>
      </w:r>
      <w:r>
        <w:t>Для того чтобы вывести уровень в мм, в задании свойств надписи следует параметр конденсатора</w:t>
      </w:r>
      <w:r w:rsidRPr="008140FC">
        <w:t xml:space="preserve"> </w:t>
      </w:r>
      <w:r w:rsidR="00CF11FF">
        <w:t>п</w:t>
      </w:r>
      <w:r>
        <w:t xml:space="preserve">омножить на 1000: </w:t>
      </w:r>
      <w:r w:rsidRPr="008140FC">
        <w:rPr>
          <w:b/>
        </w:rPr>
        <w:t>«_</w:t>
      </w:r>
      <w:r w:rsidRPr="008140FC">
        <w:rPr>
          <w:b/>
          <w:lang w:val="en-US"/>
        </w:rPr>
        <w:t>Level</w:t>
      </w:r>
      <w:r w:rsidRPr="008140FC">
        <w:rPr>
          <w:b/>
        </w:rPr>
        <w:t>*1000»</w:t>
      </w:r>
      <w:r w:rsidR="00B30E91">
        <w:t>, см.</w:t>
      </w:r>
      <w:r w:rsidR="00C77B89" w:rsidRPr="00C77B89">
        <w:t xml:space="preserve"> </w:t>
      </w:r>
      <w:fldSimple w:instr=" REF  _Ref280196179 \* Lower ">
        <w:r w:rsidR="002C5747">
          <w:t xml:space="preserve">рисунок </w:t>
        </w:r>
        <w:r w:rsidR="002C5747">
          <w:rPr>
            <w:noProof/>
          </w:rPr>
          <w:t>51</w:t>
        </w:r>
      </w:fldSimple>
      <w:r w:rsidR="00C77B89" w:rsidRPr="000E2FA8">
        <w:t>.</w:t>
      </w:r>
      <w:r w:rsidR="000E2FA8" w:rsidRPr="000E2FA8">
        <w:t xml:space="preserve"> </w:t>
      </w:r>
      <w:r w:rsidR="000E2FA8">
        <w:t>Следите также внимательно и аккуратно за текстом всех подписей и за единицами измерения всех величин.</w:t>
      </w:r>
    </w:p>
    <w:p w:rsidR="00B30E91" w:rsidRDefault="000E2FA8" w:rsidP="00C77B89">
      <w:pPr>
        <w:pStyle w:val="a8"/>
      </w:pPr>
      <w:r>
        <w:rPr>
          <w:noProof/>
        </w:rPr>
        <w:lastRenderedPageBreak/>
        <w:drawing>
          <wp:inline distT="0" distB="0" distL="0" distR="0" wp14:anchorId="7D29967B" wp14:editId="3F7EF760">
            <wp:extent cx="4105275" cy="2914650"/>
            <wp:effectExtent l="0" t="0" r="9525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B89" w:rsidRDefault="00C77B89" w:rsidP="00C77B89">
      <w:pPr>
        <w:pStyle w:val="a4"/>
      </w:pPr>
      <w:bookmarkStart w:id="137" w:name="_Ref280196179"/>
      <w:bookmarkStart w:id="138" w:name="_Toc40049656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51</w:t>
      </w:r>
      <w:r w:rsidR="00C43823">
        <w:rPr>
          <w:noProof/>
        </w:rPr>
        <w:fldChar w:fldCharType="end"/>
      </w:r>
      <w:bookmarkEnd w:id="137"/>
      <w:r>
        <w:t xml:space="preserve">. Вывод параметров конденсатора </w:t>
      </w:r>
      <w:r>
        <w:rPr>
          <w:lang w:val="en-US"/>
        </w:rPr>
        <w:t>P</w:t>
      </w:r>
      <w:r w:rsidRPr="00C77B89">
        <w:t xml:space="preserve">, </w:t>
      </w:r>
      <w:r>
        <w:rPr>
          <w:lang w:val="en-US"/>
        </w:rPr>
        <w:t>T</w:t>
      </w:r>
      <w:r w:rsidRPr="00C77B89">
        <w:t xml:space="preserve">, </w:t>
      </w:r>
      <w:r>
        <w:rPr>
          <w:lang w:val="en-US"/>
        </w:rPr>
        <w:t>L</w:t>
      </w:r>
      <w:r w:rsidRPr="00C77B89">
        <w:t xml:space="preserve"> </w:t>
      </w:r>
      <w:r>
        <w:t>на схемное окно</w:t>
      </w:r>
      <w:bookmarkEnd w:id="138"/>
    </w:p>
    <w:p w:rsidR="00FE23A8" w:rsidRPr="00FE23A8" w:rsidRDefault="00FE23A8" w:rsidP="009D1863">
      <w:pPr>
        <w:pStyle w:val="ac"/>
        <w:numPr>
          <w:ilvl w:val="0"/>
          <w:numId w:val="13"/>
        </w:numPr>
      </w:pPr>
      <w:r>
        <w:t xml:space="preserve">Для </w:t>
      </w:r>
      <w:r w:rsidR="00CF3FB6">
        <w:t>модели</w:t>
      </w:r>
      <w:r>
        <w:t xml:space="preserve"> конденсатора выведите также следующие параметры</w:t>
      </w:r>
      <w:r w:rsidRPr="00FE23A8">
        <w:t>, полезные при отладке</w:t>
      </w:r>
      <w:r>
        <w:t xml:space="preserve">: </w:t>
      </w:r>
      <w:r>
        <w:rPr>
          <w:lang w:val="en-US"/>
        </w:rPr>
        <w:t>G</w:t>
      </w:r>
      <w:r w:rsidRPr="00FE23A8">
        <w:t>[</w:t>
      </w:r>
      <w:r>
        <w:t>т</w:t>
      </w:r>
      <w:r w:rsidRPr="00FE23A8">
        <w:t>/</w:t>
      </w:r>
      <w:r>
        <w:t>ч</w:t>
      </w:r>
      <w:r w:rsidRPr="00FE23A8">
        <w:t xml:space="preserve">], </w:t>
      </w:r>
      <w:r>
        <w:rPr>
          <w:lang w:val="en-US"/>
        </w:rPr>
        <w:t>w</w:t>
      </w:r>
      <w:r w:rsidRPr="00FE23A8">
        <w:t>[</w:t>
      </w:r>
      <w:r>
        <w:t>м</w:t>
      </w:r>
      <w:r w:rsidRPr="00FE23A8">
        <w:t>/</w:t>
      </w:r>
      <w:r>
        <w:t>с</w:t>
      </w:r>
      <w:r w:rsidRPr="00FE23A8">
        <w:t xml:space="preserve">], </w:t>
      </w:r>
      <w:r>
        <w:rPr>
          <w:lang w:val="en-US"/>
        </w:rPr>
        <w:t>Tin</w:t>
      </w:r>
      <w:r w:rsidRPr="00FE23A8">
        <w:t>[</w:t>
      </w:r>
      <w:r>
        <w:t>С</w:t>
      </w:r>
      <w:r w:rsidRPr="00FE23A8">
        <w:t xml:space="preserve">], </w:t>
      </w:r>
      <w:r>
        <w:rPr>
          <w:lang w:val="en-US"/>
        </w:rPr>
        <w:t>Tou</w:t>
      </w:r>
      <w:r w:rsidRPr="00FE23A8">
        <w:t>[</w:t>
      </w:r>
      <w:r>
        <w:t>С</w:t>
      </w:r>
      <w:r w:rsidRPr="00FE23A8">
        <w:t xml:space="preserve">], </w:t>
      </w:r>
      <w:r>
        <w:t>dT</w:t>
      </w:r>
      <w:r w:rsidRPr="00FE23A8">
        <w:t>[</w:t>
      </w:r>
      <w:r>
        <w:rPr>
          <w:lang w:val="en-US"/>
        </w:rPr>
        <w:t>C</w:t>
      </w:r>
      <w:r w:rsidRPr="00FE23A8">
        <w:t>]</w:t>
      </w:r>
      <w:r>
        <w:t>, dP</w:t>
      </w:r>
      <w:r w:rsidRPr="00FE23A8">
        <w:t>[</w:t>
      </w:r>
      <w:r>
        <w:t>кгс</w:t>
      </w:r>
      <w:r w:rsidRPr="00FE23A8">
        <w:t>]</w:t>
      </w:r>
      <w:r>
        <w:t xml:space="preserve">, </w:t>
      </w:r>
      <w:r>
        <w:rPr>
          <w:lang w:val="en-US"/>
        </w:rPr>
        <w:t>Q</w:t>
      </w:r>
      <w:r w:rsidRPr="00FE23A8">
        <w:t>[</w:t>
      </w:r>
      <w:r>
        <w:t>МВт</w:t>
      </w:r>
      <w:r w:rsidRPr="00FE23A8">
        <w:t xml:space="preserve">], </w:t>
      </w:r>
      <w:r w:rsidR="00757AFE">
        <w:rPr>
          <w:lang w:val="en-US"/>
        </w:rPr>
        <w:t>Q</w:t>
      </w:r>
      <w:r>
        <w:rPr>
          <w:lang w:val="en-US"/>
        </w:rPr>
        <w:t>f</w:t>
      </w:r>
      <w:r w:rsidRPr="00FE23A8">
        <w:t>[</w:t>
      </w:r>
      <w:r w:rsidR="00CF11FF">
        <w:t>к</w:t>
      </w:r>
      <w:r>
        <w:t>Вт</w:t>
      </w:r>
      <w:r w:rsidRPr="00FE23A8">
        <w:t>/</w:t>
      </w:r>
      <w:r>
        <w:t>м2</w:t>
      </w:r>
      <w:r w:rsidRPr="00FE23A8">
        <w:t xml:space="preserve">], </w:t>
      </w:r>
      <w:r w:rsidR="002C5747">
        <w:t>для примера</w:t>
      </w:r>
      <w:r w:rsidRPr="00FE23A8">
        <w:t xml:space="preserve"> см. </w:t>
      </w:r>
      <w:fldSimple w:instr=" REF  _Ref280197363 \* Lower ">
        <w:r w:rsidR="002C5747">
          <w:t xml:space="preserve">рисунок </w:t>
        </w:r>
        <w:r w:rsidR="002C5747">
          <w:rPr>
            <w:noProof/>
          </w:rPr>
          <w:t>52</w:t>
        </w:r>
      </w:fldSimple>
      <w:r>
        <w:t>.</w:t>
      </w:r>
      <w:r w:rsidR="00233FEB" w:rsidRPr="00233FEB">
        <w:t xml:space="preserve"> </w:t>
      </w:r>
      <w:r w:rsidR="00CF11FF">
        <w:t xml:space="preserve">Заметьте, что здесь расход и тепловые потоки считаются уже не в единицах ТРР, а так, как мы запрограммировали в </w:t>
      </w:r>
      <w:r w:rsidR="00CF3FB6">
        <w:t>модели</w:t>
      </w:r>
      <w:r w:rsidR="002C5747">
        <w:t xml:space="preserve"> конденсатора. Т.е. расход</w:t>
      </w:r>
      <w:r w:rsidR="00CF11FF">
        <w:t xml:space="preserve"> в т</w:t>
      </w:r>
      <w:r w:rsidR="00CF11FF" w:rsidRPr="00CF11FF">
        <w:t>/</w:t>
      </w:r>
      <w:r w:rsidR="00CF11FF">
        <w:t xml:space="preserve">ч, </w:t>
      </w:r>
      <w:r w:rsidR="00CF11FF">
        <w:rPr>
          <w:lang w:val="en-US"/>
        </w:rPr>
        <w:t>Q</w:t>
      </w:r>
      <w:r w:rsidR="00CF11FF" w:rsidRPr="00CF11FF">
        <w:t xml:space="preserve"> </w:t>
      </w:r>
      <w:r w:rsidR="00CF11FF">
        <w:t xml:space="preserve">в МВт, </w:t>
      </w:r>
      <w:r w:rsidR="00CF11FF">
        <w:rPr>
          <w:lang w:val="en-US"/>
        </w:rPr>
        <w:t>Qf</w:t>
      </w:r>
      <w:r w:rsidR="00CF11FF" w:rsidRPr="00CF11FF">
        <w:t xml:space="preserve"> </w:t>
      </w:r>
      <w:r w:rsidR="00CF11FF">
        <w:t>в кВт</w:t>
      </w:r>
      <w:r w:rsidR="00CF11FF" w:rsidRPr="00CF11FF">
        <w:t>/</w:t>
      </w:r>
      <w:r w:rsidR="00CF11FF">
        <w:t>м</w:t>
      </w:r>
      <w:r w:rsidR="00CF11FF" w:rsidRPr="00CF11FF">
        <w:rPr>
          <w:vertAlign w:val="superscript"/>
        </w:rPr>
        <w:t>2</w:t>
      </w:r>
      <w:r w:rsidR="00CF11FF">
        <w:t>.</w:t>
      </w:r>
    </w:p>
    <w:p w:rsidR="00C77B89" w:rsidRDefault="001B53DF" w:rsidP="001B53DF">
      <w:pPr>
        <w:pStyle w:val="a8"/>
      </w:pPr>
      <w:r>
        <w:rPr>
          <w:noProof/>
        </w:rPr>
        <w:drawing>
          <wp:inline distT="0" distB="0" distL="0" distR="0" wp14:anchorId="04E5001C" wp14:editId="6041EAAB">
            <wp:extent cx="4848225" cy="4181475"/>
            <wp:effectExtent l="0" t="0" r="9525" b="9525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3DF" w:rsidRDefault="001B53DF" w:rsidP="001B53DF">
      <w:pPr>
        <w:pStyle w:val="a4"/>
      </w:pPr>
      <w:bookmarkStart w:id="139" w:name="_Ref280197363"/>
      <w:bookmarkStart w:id="140" w:name="_Toc40049656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52</w:t>
      </w:r>
      <w:r w:rsidR="00C43823">
        <w:rPr>
          <w:noProof/>
        </w:rPr>
        <w:fldChar w:fldCharType="end"/>
      </w:r>
      <w:bookmarkEnd w:id="139"/>
      <w:r>
        <w:t xml:space="preserve">. </w:t>
      </w:r>
      <w:r w:rsidR="00CD5489">
        <w:t xml:space="preserve">Вывод </w:t>
      </w:r>
      <w:r w:rsidR="002D2828">
        <w:t>п</w:t>
      </w:r>
      <w:r>
        <w:t xml:space="preserve">араметров </w:t>
      </w:r>
      <w:r w:rsidR="00CF3FB6">
        <w:t>модели</w:t>
      </w:r>
      <w:r>
        <w:t xml:space="preserve"> на схемное окно</w:t>
      </w:r>
      <w:bookmarkEnd w:id="140"/>
    </w:p>
    <w:p w:rsidR="004A0D38" w:rsidRDefault="004A0D38" w:rsidP="004A0D38">
      <w:pPr>
        <w:pStyle w:val="3"/>
      </w:pPr>
      <w:bookmarkStart w:id="141" w:name="_Toc400496367"/>
      <w:r>
        <w:t>Свойства граничных условий</w:t>
      </w:r>
      <w:bookmarkEnd w:id="141"/>
    </w:p>
    <w:p w:rsidR="004A0D38" w:rsidRDefault="00FB610F" w:rsidP="009D1863">
      <w:pPr>
        <w:pStyle w:val="ac"/>
        <w:numPr>
          <w:ilvl w:val="0"/>
          <w:numId w:val="14"/>
        </w:numPr>
      </w:pPr>
      <w:r>
        <w:t>З</w:t>
      </w:r>
      <w:r w:rsidR="004A0D38">
        <w:t>адаём свойства в граничн</w:t>
      </w:r>
      <w:r>
        <w:t>ом</w:t>
      </w:r>
      <w:r w:rsidR="004A0D38">
        <w:t xml:space="preserve"> услови</w:t>
      </w:r>
      <w:r>
        <w:t xml:space="preserve">и </w:t>
      </w:r>
      <w:r w:rsidRPr="00FB610F">
        <w:rPr>
          <w:b/>
        </w:rPr>
        <w:t>«</w:t>
      </w:r>
      <w:r w:rsidRPr="00FB610F">
        <w:rPr>
          <w:b/>
          <w:lang w:val="en-US"/>
        </w:rPr>
        <w:t>NodeG</w:t>
      </w:r>
      <w:r w:rsidRPr="00FB610F">
        <w:rPr>
          <w:b/>
        </w:rPr>
        <w:t>_</w:t>
      </w:r>
      <w:r w:rsidRPr="00FB610F">
        <w:rPr>
          <w:b/>
          <w:lang w:val="en-US"/>
        </w:rPr>
        <w:t>K</w:t>
      </w:r>
      <w:r w:rsidRPr="00FB610F">
        <w:rPr>
          <w:b/>
        </w:rPr>
        <w:t>_</w:t>
      </w:r>
      <w:r w:rsidRPr="00FB610F">
        <w:rPr>
          <w:b/>
          <w:lang w:val="en-US"/>
        </w:rPr>
        <w:t>in</w:t>
      </w:r>
      <w:r w:rsidRPr="00FB610F">
        <w:rPr>
          <w:b/>
        </w:rPr>
        <w:t>»</w:t>
      </w:r>
      <w:r w:rsidR="004A0D38">
        <w:t>:</w:t>
      </w:r>
    </w:p>
    <w:p w:rsidR="00AC3C2F" w:rsidRPr="00AC3C2F" w:rsidRDefault="00AC3C2F" w:rsidP="00AC3C2F">
      <w:r>
        <w:t xml:space="preserve">Расход: </w:t>
      </w:r>
      <w:r w:rsidRPr="00AC3C2F">
        <w:rPr>
          <w:b/>
        </w:rPr>
        <w:t>«</w:t>
      </w:r>
      <w:r w:rsidRPr="00AC3C2F">
        <w:rPr>
          <w:b/>
          <w:lang w:val="en-US"/>
        </w:rPr>
        <w:t>Gp</w:t>
      </w:r>
      <w:r w:rsidRPr="00AC3C2F">
        <w:rPr>
          <w:b/>
        </w:rPr>
        <w:t>/3.6»</w:t>
      </w:r>
    </w:p>
    <w:p w:rsidR="00AC3C2F" w:rsidRDefault="00AC3C2F" w:rsidP="00AC3C2F">
      <w:pPr>
        <w:rPr>
          <w:b/>
        </w:rPr>
      </w:pPr>
      <w:r w:rsidRPr="00817E74">
        <w:lastRenderedPageBreak/>
        <w:t xml:space="preserve">Энтальпия: </w:t>
      </w:r>
      <w:r w:rsidRPr="00AC3C2F">
        <w:rPr>
          <w:b/>
        </w:rPr>
        <w:t>«495»</w:t>
      </w:r>
    </w:p>
    <w:p w:rsidR="006D2659" w:rsidRDefault="006D2659" w:rsidP="006D2659">
      <w:pPr>
        <w:rPr>
          <w:b/>
        </w:rPr>
      </w:pPr>
      <w:r>
        <w:t>Начальная энтальпия</w:t>
      </w:r>
      <w:r w:rsidRPr="00817E74">
        <w:t xml:space="preserve">: </w:t>
      </w:r>
      <w:r w:rsidRPr="00AC3C2F">
        <w:rPr>
          <w:b/>
        </w:rPr>
        <w:t>«</w:t>
      </w:r>
      <w:r w:rsidRPr="00AC3C2F">
        <w:rPr>
          <w:b/>
          <w:lang w:val="en-US"/>
        </w:rPr>
        <w:t>Self</w:t>
      </w:r>
      <w:r w:rsidRPr="006D2659">
        <w:rPr>
          <w:b/>
        </w:rPr>
        <w:t>.</w:t>
      </w:r>
      <w:r w:rsidRPr="00AC3C2F">
        <w:rPr>
          <w:b/>
          <w:lang w:val="en-US"/>
        </w:rPr>
        <w:t>H</w:t>
      </w:r>
      <w:r w:rsidRPr="00AC3C2F">
        <w:rPr>
          <w:b/>
        </w:rPr>
        <w:t>»</w:t>
      </w:r>
    </w:p>
    <w:p w:rsidR="00AC3C2F" w:rsidRPr="006D2659" w:rsidRDefault="00AC3C2F" w:rsidP="00AC3C2F">
      <w:r w:rsidRPr="00817E74">
        <w:t>Проходное сечение</w:t>
      </w:r>
      <w:r>
        <w:t>, гидравлический диаметр, толщина стенки, длина участка</w:t>
      </w:r>
      <w:r w:rsidRPr="00817E74">
        <w:t xml:space="preserve">: </w:t>
      </w:r>
      <w:r w:rsidRPr="00AC3C2F">
        <w:rPr>
          <w:b/>
        </w:rPr>
        <w:t>«1»</w:t>
      </w:r>
      <w:r w:rsidR="006D2659">
        <w:rPr>
          <w:b/>
        </w:rPr>
        <w:t xml:space="preserve"> </w:t>
      </w:r>
      <w:r w:rsidR="006D2659" w:rsidRPr="006D2659">
        <w:t>(эти свойства на данном этапе не важны</w:t>
      </w:r>
      <w:r w:rsidR="006D2659">
        <w:t>, от граничного условия требуется подача воды с заданным расходом и энтальпией).</w:t>
      </w:r>
    </w:p>
    <w:p w:rsidR="00FB610F" w:rsidRDefault="00FB610F" w:rsidP="009D1863">
      <w:pPr>
        <w:pStyle w:val="ac"/>
        <w:numPr>
          <w:ilvl w:val="0"/>
          <w:numId w:val="14"/>
        </w:numPr>
      </w:pPr>
      <w:r>
        <w:t xml:space="preserve">Задаём свойства в граничном условии </w:t>
      </w:r>
      <w:r w:rsidRPr="00FB610F">
        <w:rPr>
          <w:b/>
        </w:rPr>
        <w:t>«</w:t>
      </w:r>
      <w:r w:rsidRPr="00FB610F">
        <w:rPr>
          <w:b/>
          <w:lang w:val="en-US"/>
        </w:rPr>
        <w:t>NodeG</w:t>
      </w:r>
      <w:r w:rsidRPr="00FB610F">
        <w:rPr>
          <w:b/>
        </w:rPr>
        <w:t>_</w:t>
      </w:r>
      <w:r w:rsidRPr="00FB610F">
        <w:rPr>
          <w:b/>
          <w:lang w:val="en-US"/>
        </w:rPr>
        <w:t>K</w:t>
      </w:r>
      <w:r w:rsidRPr="00FB610F">
        <w:rPr>
          <w:b/>
        </w:rPr>
        <w:t>_</w:t>
      </w:r>
      <w:r>
        <w:rPr>
          <w:b/>
          <w:lang w:val="en-US"/>
        </w:rPr>
        <w:t>out</w:t>
      </w:r>
      <w:r w:rsidRPr="00FB610F">
        <w:rPr>
          <w:b/>
        </w:rPr>
        <w:t>»</w:t>
      </w:r>
      <w:r>
        <w:t>:</w:t>
      </w:r>
    </w:p>
    <w:p w:rsidR="00FB610F" w:rsidRPr="006D2659" w:rsidRDefault="00FB610F" w:rsidP="00FB610F">
      <w:r>
        <w:t xml:space="preserve">Расход: </w:t>
      </w:r>
      <w:r w:rsidRPr="00AC3C2F">
        <w:rPr>
          <w:b/>
        </w:rPr>
        <w:t>«</w:t>
      </w:r>
      <w:r w:rsidRPr="006D2659">
        <w:rPr>
          <w:b/>
        </w:rPr>
        <w:t>-</w:t>
      </w:r>
      <w:r w:rsidRPr="00AC3C2F">
        <w:rPr>
          <w:b/>
          <w:lang w:val="en-US"/>
        </w:rPr>
        <w:t>Gp</w:t>
      </w:r>
      <w:r w:rsidRPr="00AC3C2F">
        <w:rPr>
          <w:b/>
        </w:rPr>
        <w:t>/3.6»</w:t>
      </w:r>
      <w:r w:rsidR="006D2659">
        <w:t xml:space="preserve"> (важен минус, т.к. здесь расход </w:t>
      </w:r>
      <w:r w:rsidR="00796EAF">
        <w:t>направлен</w:t>
      </w:r>
      <w:r w:rsidR="006D2659">
        <w:t xml:space="preserve"> в граничное условие)</w:t>
      </w:r>
    </w:p>
    <w:p w:rsidR="00FB610F" w:rsidRPr="00817E74" w:rsidRDefault="00FB610F" w:rsidP="00FB610F">
      <w:r w:rsidRPr="00817E74">
        <w:t xml:space="preserve">Энтальпия: </w:t>
      </w:r>
      <w:r w:rsidRPr="00AC3C2F">
        <w:rPr>
          <w:b/>
        </w:rPr>
        <w:t>«</w:t>
      </w:r>
      <w:r w:rsidRPr="00796EAF">
        <w:rPr>
          <w:b/>
        </w:rPr>
        <w:t>32</w:t>
      </w:r>
      <w:r w:rsidRPr="00AC3C2F">
        <w:rPr>
          <w:b/>
        </w:rPr>
        <w:t>»</w:t>
      </w:r>
    </w:p>
    <w:p w:rsidR="00FB610F" w:rsidRPr="00817E74" w:rsidRDefault="00FB610F" w:rsidP="00FB610F">
      <w:r w:rsidRPr="00817E74">
        <w:t>Проходное сечение</w:t>
      </w:r>
      <w:r>
        <w:t>, гидравлический диаметр, толщина стенки, длина участка</w:t>
      </w:r>
      <w:r w:rsidRPr="00817E74">
        <w:t xml:space="preserve">: </w:t>
      </w:r>
      <w:r w:rsidRPr="00AC3C2F">
        <w:rPr>
          <w:b/>
        </w:rPr>
        <w:t>«1»</w:t>
      </w:r>
    </w:p>
    <w:p w:rsidR="00FB610F" w:rsidRPr="00C97E99" w:rsidRDefault="00FB610F" w:rsidP="00FB610F">
      <w:r>
        <w:t>Начальная энтальпия</w:t>
      </w:r>
      <w:r w:rsidRPr="00817E74">
        <w:t xml:space="preserve">: </w:t>
      </w:r>
      <w:r w:rsidRPr="00AC3C2F">
        <w:rPr>
          <w:b/>
        </w:rPr>
        <w:t>«</w:t>
      </w:r>
      <w:r w:rsidRPr="00AC3C2F">
        <w:rPr>
          <w:b/>
          <w:lang w:val="en-US"/>
        </w:rPr>
        <w:t>Self</w:t>
      </w:r>
      <w:r w:rsidRPr="009F12A2">
        <w:rPr>
          <w:b/>
        </w:rPr>
        <w:t>.</w:t>
      </w:r>
      <w:r w:rsidRPr="00AC3C2F">
        <w:rPr>
          <w:b/>
          <w:lang w:val="en-US"/>
        </w:rPr>
        <w:t>H</w:t>
      </w:r>
      <w:r w:rsidRPr="00AC3C2F">
        <w:rPr>
          <w:b/>
        </w:rPr>
        <w:t>»</w:t>
      </w:r>
      <w:r w:rsidR="00C97E99" w:rsidRPr="00C97E99">
        <w:t>.</w:t>
      </w:r>
    </w:p>
    <w:p w:rsidR="007E5E03" w:rsidRPr="00C97E99" w:rsidRDefault="00C97E99" w:rsidP="007E5E03">
      <w:r w:rsidRPr="00C97E99">
        <w:t xml:space="preserve">Высотная отметка: </w:t>
      </w:r>
      <w:r>
        <w:rPr>
          <w:b/>
        </w:rPr>
        <w:t>«-15»</w:t>
      </w:r>
      <w:r w:rsidRPr="00C97E99">
        <w:t>.</w:t>
      </w:r>
    </w:p>
    <w:p w:rsidR="00815CE6" w:rsidRDefault="00815CE6" w:rsidP="009D1863">
      <w:pPr>
        <w:pStyle w:val="ac"/>
        <w:numPr>
          <w:ilvl w:val="0"/>
          <w:numId w:val="14"/>
        </w:numPr>
      </w:pPr>
      <w:r>
        <w:t>Граничны</w:t>
      </w:r>
      <w:r w:rsidR="00796EAF">
        <w:t>е</w:t>
      </w:r>
      <w:r>
        <w:t xml:space="preserve"> узл</w:t>
      </w:r>
      <w:r w:rsidR="00796EAF">
        <w:t>ы</w:t>
      </w:r>
      <w:r>
        <w:t xml:space="preserve"> </w:t>
      </w:r>
      <w:r>
        <w:rPr>
          <w:lang w:val="en-US"/>
        </w:rPr>
        <w:t xml:space="preserve">G </w:t>
      </w:r>
      <w:r>
        <w:t>теплообменников:</w:t>
      </w:r>
    </w:p>
    <w:p w:rsidR="00B20B00" w:rsidRPr="00B20B00" w:rsidRDefault="00B20B00" w:rsidP="00502E25">
      <w:r>
        <w:t xml:space="preserve">Расход: </w:t>
      </w:r>
      <w:r w:rsidRPr="00B20B00">
        <w:rPr>
          <w:b/>
        </w:rPr>
        <w:t>«</w:t>
      </w:r>
      <w:r>
        <w:rPr>
          <w:b/>
        </w:rPr>
        <w:t>-</w:t>
      </w:r>
      <w:r w:rsidRPr="00B20B00">
        <w:rPr>
          <w:b/>
          <w:lang w:val="en-US"/>
        </w:rPr>
        <w:t>G</w:t>
      </w:r>
      <w:r>
        <w:rPr>
          <w:b/>
          <w:lang w:val="en-US"/>
        </w:rPr>
        <w:t>ov</w:t>
      </w:r>
      <w:r w:rsidRPr="00B20B00">
        <w:rPr>
          <w:b/>
        </w:rPr>
        <w:t>1/3.6»</w:t>
      </w:r>
      <w:r w:rsidRPr="00B20B00">
        <w:t xml:space="preserve"> и </w:t>
      </w:r>
      <w:r w:rsidRPr="00B20B00">
        <w:rPr>
          <w:b/>
        </w:rPr>
        <w:t>«</w:t>
      </w:r>
      <w:r>
        <w:rPr>
          <w:b/>
        </w:rPr>
        <w:t>-</w:t>
      </w:r>
      <w:r w:rsidRPr="00B20B00">
        <w:rPr>
          <w:b/>
          <w:lang w:val="en-US"/>
        </w:rPr>
        <w:t>G</w:t>
      </w:r>
      <w:r>
        <w:rPr>
          <w:b/>
          <w:lang w:val="en-US"/>
        </w:rPr>
        <w:t>ov</w:t>
      </w:r>
      <w:r>
        <w:rPr>
          <w:b/>
        </w:rPr>
        <w:t>2</w:t>
      </w:r>
      <w:r w:rsidRPr="00B20B00">
        <w:rPr>
          <w:b/>
        </w:rPr>
        <w:t>/3.6»</w:t>
      </w:r>
      <w:r w:rsidRPr="00B20B00">
        <w:t>, соответственно.</w:t>
      </w:r>
    </w:p>
    <w:p w:rsidR="00B20B00" w:rsidRPr="00B20B00" w:rsidRDefault="00B20B00" w:rsidP="00502E25">
      <w:pPr>
        <w:rPr>
          <w:b/>
        </w:rPr>
      </w:pPr>
      <w:r w:rsidRPr="00817E74">
        <w:t xml:space="preserve">Энтальпия: </w:t>
      </w:r>
      <w:r w:rsidRPr="00B20B00">
        <w:rPr>
          <w:b/>
        </w:rPr>
        <w:t>«</w:t>
      </w:r>
      <w:r>
        <w:rPr>
          <w:b/>
          <w:lang w:val="en-US"/>
        </w:rPr>
        <w:t>Tov</w:t>
      </w:r>
      <w:r w:rsidRPr="00B20B00">
        <w:rPr>
          <w:b/>
        </w:rPr>
        <w:t>»</w:t>
      </w:r>
    </w:p>
    <w:p w:rsidR="00B20B00" w:rsidRPr="00B20B00" w:rsidRDefault="00B20B00" w:rsidP="00502E25">
      <w:pPr>
        <w:rPr>
          <w:b/>
        </w:rPr>
      </w:pPr>
      <w:r>
        <w:t>Начальная энтальпия</w:t>
      </w:r>
      <w:r w:rsidRPr="00817E74">
        <w:t xml:space="preserve">: </w:t>
      </w:r>
      <w:r w:rsidRPr="00B20B00">
        <w:rPr>
          <w:b/>
        </w:rPr>
        <w:t>«</w:t>
      </w:r>
      <w:r w:rsidRPr="00B20B00">
        <w:rPr>
          <w:b/>
          <w:lang w:val="en-US"/>
        </w:rPr>
        <w:t>Self</w:t>
      </w:r>
      <w:r w:rsidRPr="00B20B00">
        <w:rPr>
          <w:b/>
        </w:rPr>
        <w:t>.</w:t>
      </w:r>
      <w:r w:rsidRPr="00B20B00">
        <w:rPr>
          <w:b/>
          <w:lang w:val="en-US"/>
        </w:rPr>
        <w:t>H</w:t>
      </w:r>
      <w:r w:rsidRPr="00B20B00">
        <w:rPr>
          <w:b/>
        </w:rPr>
        <w:t>»</w:t>
      </w:r>
    </w:p>
    <w:p w:rsidR="00116CEC" w:rsidRDefault="00116CEC" w:rsidP="009D1863">
      <w:pPr>
        <w:pStyle w:val="ac"/>
        <w:numPr>
          <w:ilvl w:val="0"/>
          <w:numId w:val="14"/>
        </w:numPr>
      </w:pPr>
      <w:r>
        <w:t>Граничны</w:t>
      </w:r>
      <w:r w:rsidR="00796EAF">
        <w:t>е</w:t>
      </w:r>
      <w:r>
        <w:t xml:space="preserve"> узл</w:t>
      </w:r>
      <w:r w:rsidR="00796EAF">
        <w:t>ы</w:t>
      </w:r>
      <w:r>
        <w:t xml:space="preserve"> </w:t>
      </w:r>
      <w:r>
        <w:rPr>
          <w:lang w:val="en-US"/>
        </w:rPr>
        <w:t xml:space="preserve">P </w:t>
      </w:r>
      <w:r>
        <w:t>теплообменников:</w:t>
      </w:r>
    </w:p>
    <w:p w:rsidR="00116CEC" w:rsidRPr="00116CEC" w:rsidRDefault="00116CEC" w:rsidP="00502E25">
      <w:r>
        <w:t xml:space="preserve">Давление: </w:t>
      </w:r>
      <w:r w:rsidRPr="00116CEC">
        <w:rPr>
          <w:b/>
        </w:rPr>
        <w:t>«1»</w:t>
      </w:r>
    </w:p>
    <w:p w:rsidR="00B20B00" w:rsidRDefault="00116CEC" w:rsidP="00502E25">
      <w:pPr>
        <w:rPr>
          <w:b/>
        </w:rPr>
      </w:pPr>
      <w:r w:rsidRPr="00817E74">
        <w:t xml:space="preserve">Энтальпия: </w:t>
      </w:r>
      <w:r w:rsidRPr="00B20B00">
        <w:rPr>
          <w:b/>
        </w:rPr>
        <w:t>«</w:t>
      </w:r>
      <w:r>
        <w:rPr>
          <w:b/>
          <w:lang w:val="en-US"/>
        </w:rPr>
        <w:t>Tov</w:t>
      </w:r>
      <w:r w:rsidRPr="00B20B00">
        <w:rPr>
          <w:b/>
        </w:rPr>
        <w:t>»</w:t>
      </w:r>
    </w:p>
    <w:p w:rsidR="00796EAF" w:rsidRPr="00796EAF" w:rsidRDefault="00796EAF" w:rsidP="00796EAF">
      <w:pPr>
        <w:pStyle w:val="3"/>
      </w:pPr>
      <w:bookmarkStart w:id="142" w:name="_Toc400496368"/>
      <w:r w:rsidRPr="00796EAF">
        <w:t>Свойства трубопроводов конденсатора</w:t>
      </w:r>
      <w:bookmarkEnd w:id="142"/>
    </w:p>
    <w:p w:rsidR="005B2989" w:rsidRDefault="005B2989" w:rsidP="00AB569F">
      <w:r>
        <w:t>Всего на схеме 4 канала общего вида</w:t>
      </w:r>
      <w:r w:rsidR="009D4365">
        <w:t xml:space="preserve"> – подвод пара к конденсатору, слив конденсата и по одному каналу на каждый теплообменник</w:t>
      </w:r>
      <w:r>
        <w:t xml:space="preserve">. </w:t>
      </w:r>
      <w:r w:rsidR="006A5AF8">
        <w:t xml:space="preserve">Для каналов теплообменников (внутри </w:t>
      </w:r>
      <w:r w:rsidR="00CF3FB6">
        <w:t>модели</w:t>
      </w:r>
      <w:r w:rsidR="006A5AF8">
        <w:t xml:space="preserve"> конденсатора) параметры мы задали программным способом. Теперь з</w:t>
      </w:r>
      <w:r>
        <w:t>ада</w:t>
      </w:r>
      <w:r w:rsidR="006A5AF8">
        <w:t>ём</w:t>
      </w:r>
      <w:r>
        <w:t xml:space="preserve"> свойства</w:t>
      </w:r>
      <w:r w:rsidR="006A5AF8">
        <w:t xml:space="preserve"> в каналах снаружи конденсатора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660"/>
        <w:gridCol w:w="7760"/>
      </w:tblGrid>
      <w:tr w:rsidR="005B2989" w:rsidTr="00F054F3">
        <w:tc>
          <w:tcPr>
            <w:tcW w:w="2660" w:type="dxa"/>
          </w:tcPr>
          <w:p w:rsidR="005B2989" w:rsidRPr="00846504" w:rsidRDefault="007E2F47" w:rsidP="00F054F3">
            <w:pPr>
              <w:pStyle w:val="0"/>
            </w:pPr>
            <w:r>
              <w:t xml:space="preserve">Канал </w:t>
            </w:r>
            <w:r w:rsidRPr="00815CE6">
              <w:rPr>
                <w:b/>
              </w:rPr>
              <w:t>«</w:t>
            </w:r>
            <w:r w:rsidRPr="00815CE6">
              <w:rPr>
                <w:b/>
                <w:lang w:val="en-US"/>
              </w:rPr>
              <w:t>Ch</w:t>
            </w:r>
            <w:r w:rsidRPr="00815CE6">
              <w:rPr>
                <w:b/>
              </w:rPr>
              <w:t>_</w:t>
            </w:r>
            <w:r w:rsidRPr="00815CE6">
              <w:rPr>
                <w:b/>
                <w:lang w:val="en-US"/>
              </w:rPr>
              <w:t>K</w:t>
            </w:r>
            <w:r w:rsidRPr="00815CE6">
              <w:rPr>
                <w:b/>
              </w:rPr>
              <w:t>_</w:t>
            </w:r>
            <w:r w:rsidRPr="00815CE6">
              <w:rPr>
                <w:b/>
                <w:lang w:val="en-US"/>
              </w:rPr>
              <w:t>in</w:t>
            </w:r>
            <w:r w:rsidRPr="00815CE6">
              <w:rPr>
                <w:b/>
              </w:rPr>
              <w:t>»</w:t>
            </w:r>
          </w:p>
        </w:tc>
        <w:tc>
          <w:tcPr>
            <w:tcW w:w="7760" w:type="dxa"/>
          </w:tcPr>
          <w:p w:rsidR="005B2989" w:rsidRDefault="005B2989" w:rsidP="00F054F3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626C17" w:rsidRPr="006A5AF8">
              <w:rPr>
                <w:b/>
                <w:bCs/>
              </w:rPr>
              <w:t>2</w:t>
            </w:r>
            <w:r w:rsidR="00626C17">
              <w:rPr>
                <w:b/>
                <w:bCs/>
              </w:rPr>
              <w:t>.</w:t>
            </w:r>
            <w:r w:rsidR="00626C17" w:rsidRPr="006A5AF8">
              <w:rPr>
                <w:b/>
                <w:bCs/>
              </w:rPr>
              <w:t>0</w:t>
            </w:r>
            <w:r w:rsidRPr="00846504">
              <w:rPr>
                <w:b/>
                <w:bCs/>
              </w:rPr>
              <w:t>»</w:t>
            </w:r>
          </w:p>
          <w:p w:rsidR="005B2989" w:rsidRPr="006A5AF8" w:rsidRDefault="005B2989" w:rsidP="00F054F3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626C17" w:rsidRPr="006A5AF8">
              <w:rPr>
                <w:b/>
                <w:bCs/>
              </w:rPr>
              <w:t>3</w:t>
            </w:r>
            <w:r>
              <w:rPr>
                <w:b/>
                <w:bCs/>
              </w:rPr>
              <w:t>.</w:t>
            </w:r>
            <w:r w:rsidR="00626C17" w:rsidRPr="006A5AF8">
              <w:rPr>
                <w:b/>
                <w:bCs/>
              </w:rPr>
              <w:t>1415</w:t>
            </w:r>
            <w:r w:rsidRPr="00846504">
              <w:rPr>
                <w:b/>
                <w:bCs/>
              </w:rPr>
              <w:t>»</w:t>
            </w:r>
          </w:p>
          <w:p w:rsidR="00645AE2" w:rsidRPr="00645AE2" w:rsidRDefault="00645AE2" w:rsidP="00645AE2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0.1</w:t>
            </w:r>
            <w:r w:rsidRPr="00846504">
              <w:rPr>
                <w:b/>
                <w:bCs/>
              </w:rPr>
              <w:t>»</w:t>
            </w:r>
          </w:p>
          <w:p w:rsidR="00645AE2" w:rsidRPr="00645AE2" w:rsidRDefault="00645AE2" w:rsidP="00645AE2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0.1</w:t>
            </w:r>
            <w:r w:rsidRPr="00846504">
              <w:rPr>
                <w:b/>
                <w:bCs/>
              </w:rPr>
              <w:t>»</w:t>
            </w:r>
          </w:p>
          <w:p w:rsidR="005B2989" w:rsidRDefault="005B2989" w:rsidP="00F054F3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645AE2">
              <w:rPr>
                <w:b/>
                <w:bCs/>
              </w:rPr>
              <w:t>31</w:t>
            </w:r>
            <w:r>
              <w:rPr>
                <w:b/>
                <w:bCs/>
              </w:rPr>
              <w:t>.</w:t>
            </w:r>
            <w:r w:rsidR="00645AE2">
              <w:rPr>
                <w:b/>
                <w:bCs/>
              </w:rPr>
              <w:t>41</w:t>
            </w:r>
            <w:r w:rsidR="00871378">
              <w:rPr>
                <w:b/>
                <w:bCs/>
              </w:rPr>
              <w:t>59</w:t>
            </w:r>
            <w:r w:rsidRPr="00846504">
              <w:rPr>
                <w:b/>
                <w:bCs/>
              </w:rPr>
              <w:t>»</w:t>
            </w:r>
          </w:p>
          <w:p w:rsidR="005B2989" w:rsidRDefault="005B2989" w:rsidP="00F054F3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  <w:p w:rsidR="005B2989" w:rsidRPr="00AB7C46" w:rsidRDefault="005B2989" w:rsidP="00F054F3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«0.01</w:t>
            </w:r>
            <w:r w:rsidRPr="00846504">
              <w:rPr>
                <w:b/>
                <w:bCs/>
              </w:rPr>
              <w:t>»</w:t>
            </w:r>
          </w:p>
        </w:tc>
      </w:tr>
      <w:tr w:rsidR="005B2989" w:rsidRPr="00846504" w:rsidTr="00F054F3">
        <w:tc>
          <w:tcPr>
            <w:tcW w:w="2660" w:type="dxa"/>
          </w:tcPr>
          <w:p w:rsidR="005B2989" w:rsidRPr="007E2F47" w:rsidRDefault="005B2989" w:rsidP="00F054F3">
            <w:pPr>
              <w:pStyle w:val="0"/>
            </w:pPr>
            <w:r>
              <w:t>Канал</w:t>
            </w:r>
            <w:r w:rsidRPr="00846504">
              <w:t xml:space="preserve"> </w:t>
            </w:r>
            <w:r w:rsidR="007E2F47" w:rsidRPr="00815CE6">
              <w:rPr>
                <w:b/>
              </w:rPr>
              <w:t>«</w:t>
            </w:r>
            <w:r w:rsidR="007E2F47" w:rsidRPr="00815CE6">
              <w:rPr>
                <w:b/>
                <w:lang w:val="en-US"/>
              </w:rPr>
              <w:t>Ch_K_out</w:t>
            </w:r>
            <w:r w:rsidR="007E2F47" w:rsidRPr="00815CE6">
              <w:rPr>
                <w:b/>
              </w:rPr>
              <w:t>»</w:t>
            </w:r>
          </w:p>
        </w:tc>
        <w:tc>
          <w:tcPr>
            <w:tcW w:w="7760" w:type="dxa"/>
          </w:tcPr>
          <w:p w:rsidR="0001270D" w:rsidRDefault="0001270D" w:rsidP="0001270D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B642A2">
              <w:rPr>
                <w:b/>
                <w:bCs/>
              </w:rPr>
              <w:t>1</w:t>
            </w:r>
            <w:r>
              <w:rPr>
                <w:b/>
                <w:bCs/>
              </w:rPr>
              <w:t>.</w:t>
            </w:r>
            <w:r w:rsidRPr="0001270D">
              <w:rPr>
                <w:b/>
                <w:bCs/>
              </w:rPr>
              <w:t>0</w:t>
            </w:r>
            <w:r w:rsidRPr="00846504">
              <w:rPr>
                <w:b/>
                <w:bCs/>
              </w:rPr>
              <w:t>»</w:t>
            </w:r>
          </w:p>
          <w:p w:rsidR="0001270D" w:rsidRPr="0001270D" w:rsidRDefault="0001270D" w:rsidP="0001270D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1.0</w:t>
            </w:r>
            <w:r w:rsidRPr="00846504">
              <w:rPr>
                <w:b/>
                <w:bCs/>
              </w:rPr>
              <w:t>»</w:t>
            </w:r>
          </w:p>
          <w:p w:rsidR="0001270D" w:rsidRPr="00645AE2" w:rsidRDefault="0001270D" w:rsidP="0001270D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1.0</w:t>
            </w:r>
            <w:r w:rsidRPr="00846504">
              <w:rPr>
                <w:b/>
                <w:bCs/>
              </w:rPr>
              <w:t>»</w:t>
            </w:r>
          </w:p>
          <w:p w:rsidR="005B2989" w:rsidRPr="00E34C43" w:rsidRDefault="0001270D" w:rsidP="00B642A2">
            <w:pPr>
              <w:pStyle w:val="0"/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="00B642A2">
              <w:rPr>
                <w:b/>
                <w:bCs/>
              </w:rPr>
              <w:t>1</w:t>
            </w:r>
            <w:r>
              <w:rPr>
                <w:b/>
                <w:bCs/>
              </w:rPr>
              <w:t>.</w:t>
            </w:r>
            <w:r w:rsidR="00B642A2">
              <w:rPr>
                <w:b/>
                <w:bCs/>
              </w:rPr>
              <w:t>0</w:t>
            </w:r>
            <w:r w:rsidRPr="00846504">
              <w:rPr>
                <w:b/>
                <w:bCs/>
              </w:rPr>
              <w:t>»</w:t>
            </w:r>
          </w:p>
        </w:tc>
      </w:tr>
    </w:tbl>
    <w:p w:rsidR="00AB569F" w:rsidRDefault="00AB569F" w:rsidP="00AB569F">
      <w:pPr>
        <w:pStyle w:val="3"/>
      </w:pPr>
      <w:bookmarkStart w:id="143" w:name="_Toc400496369"/>
      <w:r>
        <w:t>Свойства трёхобъемного бака ТРР</w:t>
      </w:r>
      <w:r w:rsidR="00A83457">
        <w:t xml:space="preserve"> и проекта в целом</w:t>
      </w:r>
      <w:bookmarkEnd w:id="143"/>
    </w:p>
    <w:p w:rsidR="00F02BB5" w:rsidRDefault="00AB569F" w:rsidP="009D1863">
      <w:pPr>
        <w:pStyle w:val="ac"/>
        <w:numPr>
          <w:ilvl w:val="0"/>
          <w:numId w:val="15"/>
        </w:numPr>
      </w:pPr>
      <w:r>
        <w:t>Зайдите внутрь суб</w:t>
      </w:r>
      <w:r w:rsidR="00CF3FB6">
        <w:t>модели</w:t>
      </w:r>
      <w:r>
        <w:t xml:space="preserve"> конденсатора и в свойствах трёхобъемного бака </w:t>
      </w:r>
      <w:r w:rsidR="00A83457">
        <w:t xml:space="preserve">убедитесь в том, что </w:t>
      </w:r>
      <w:r>
        <w:t>установ</w:t>
      </w:r>
      <w:r w:rsidR="00A83457">
        <w:t>лены</w:t>
      </w:r>
      <w:r w:rsidR="001737C2">
        <w:t xml:space="preserve"> </w:t>
      </w:r>
      <w:r>
        <w:t>значения свойств</w:t>
      </w:r>
      <w:r w:rsidR="001737C2" w:rsidRPr="001737C2">
        <w:t xml:space="preserve"> </w:t>
      </w:r>
      <w:r w:rsidR="001737C2">
        <w:t xml:space="preserve">как на </w:t>
      </w:r>
      <w:r>
        <w:t>рисун</w:t>
      </w:r>
      <w:r w:rsidR="001737C2">
        <w:t>ке</w:t>
      </w:r>
      <w:r>
        <w:t xml:space="preserve"> </w:t>
      </w:r>
      <w:r w:rsidR="00F747CE">
        <w:t>(</w:t>
      </w:r>
      <w:r w:rsidR="00664DAB">
        <w:fldChar w:fldCharType="begin"/>
      </w:r>
      <w:r w:rsidR="00664DAB">
        <w:instrText xml:space="preserve"> REF _Ref281306160 </w:instrText>
      </w:r>
      <w:r w:rsidR="00CF2E92">
        <w:instrText xml:space="preserve">\* Lower \h </w:instrText>
      </w:r>
      <w:r w:rsidR="00664DAB">
        <w:fldChar w:fldCharType="separate"/>
      </w:r>
      <w:r w:rsidR="002C5747">
        <w:t xml:space="preserve">рисунок </w:t>
      </w:r>
      <w:r w:rsidR="002C5747">
        <w:rPr>
          <w:noProof/>
        </w:rPr>
        <w:t>53</w:t>
      </w:r>
      <w:r w:rsidR="00664DAB">
        <w:fldChar w:fldCharType="end"/>
      </w:r>
      <w:r w:rsidR="00F747CE">
        <w:t>)</w:t>
      </w:r>
      <w:r w:rsidR="00A83457">
        <w:t>. Измените свойств</w:t>
      </w:r>
      <w:r w:rsidR="00F02BB5">
        <w:t>а:</w:t>
      </w:r>
    </w:p>
    <w:p w:rsidR="00F02BB5" w:rsidRDefault="00A83457" w:rsidP="00AB569F">
      <w:r w:rsidRPr="00F02BB5">
        <w:t>Количество вертикальных труб</w:t>
      </w:r>
      <w:r w:rsidR="00F02BB5">
        <w:t>:</w:t>
      </w:r>
      <w:r>
        <w:t xml:space="preserve"> </w:t>
      </w:r>
      <w:r w:rsidRPr="00A83457">
        <w:rPr>
          <w:b/>
        </w:rPr>
        <w:t>«</w:t>
      </w:r>
      <w:r w:rsidRPr="00A83457">
        <w:rPr>
          <w:b/>
          <w:lang w:val="en-US"/>
        </w:rPr>
        <w:t>n</w:t>
      </w:r>
      <w:r w:rsidRPr="00A83457">
        <w:rPr>
          <w:b/>
        </w:rPr>
        <w:t>»</w:t>
      </w:r>
      <w:r w:rsidR="001737C2" w:rsidRPr="001737C2">
        <w:t>.</w:t>
      </w:r>
    </w:p>
    <w:p w:rsidR="00AB569F" w:rsidRPr="00A83457" w:rsidRDefault="00F02BB5" w:rsidP="00AB569F">
      <w:r>
        <w:t>З</w:t>
      </w:r>
      <w:r w:rsidR="00A83457" w:rsidRPr="00F02BB5">
        <w:t>афиксировать индекс</w:t>
      </w:r>
      <w:r w:rsidRPr="00F02BB5">
        <w:t>:</w:t>
      </w:r>
      <w:r w:rsidR="00A83457">
        <w:t xml:space="preserve"> </w:t>
      </w:r>
      <w:r w:rsidR="00A83457" w:rsidRPr="00A83457">
        <w:rPr>
          <w:b/>
        </w:rPr>
        <w:t>«Да»</w:t>
      </w:r>
      <w:r w:rsidR="00A83457">
        <w:t>.</w:t>
      </w:r>
    </w:p>
    <w:p w:rsidR="00AB569F" w:rsidRDefault="00AB569F" w:rsidP="00AB569F">
      <w:pPr>
        <w:pStyle w:val="a8"/>
      </w:pPr>
      <w:r>
        <w:rPr>
          <w:noProof/>
        </w:rPr>
        <w:lastRenderedPageBreak/>
        <w:drawing>
          <wp:inline distT="0" distB="0" distL="0" distR="0" wp14:anchorId="5BD47A4F" wp14:editId="016520E3">
            <wp:extent cx="4429125" cy="5191125"/>
            <wp:effectExtent l="0" t="0" r="9525" b="952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69F" w:rsidRDefault="00AB569F" w:rsidP="00AB569F">
      <w:pPr>
        <w:pStyle w:val="a4"/>
      </w:pPr>
      <w:bookmarkStart w:id="144" w:name="_Ref281306160"/>
      <w:bookmarkStart w:id="145" w:name="_Toc40049656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53</w:t>
      </w:r>
      <w:r w:rsidR="00C43823">
        <w:rPr>
          <w:noProof/>
        </w:rPr>
        <w:fldChar w:fldCharType="end"/>
      </w:r>
      <w:bookmarkEnd w:id="144"/>
      <w:r>
        <w:t>. Свойства трёхобъёмного бака</w:t>
      </w:r>
      <w:r w:rsidR="00E34EFD">
        <w:t xml:space="preserve"> суб</w:t>
      </w:r>
      <w:r w:rsidR="00CF3FB6">
        <w:t>модели</w:t>
      </w:r>
      <w:r w:rsidR="00E34EFD">
        <w:t xml:space="preserve"> конденсатора</w:t>
      </w:r>
      <w:bookmarkEnd w:id="145"/>
    </w:p>
    <w:p w:rsidR="00D3675E" w:rsidRDefault="00D3675E" w:rsidP="009D1863">
      <w:pPr>
        <w:pStyle w:val="ac"/>
        <w:numPr>
          <w:ilvl w:val="0"/>
          <w:numId w:val="15"/>
        </w:numPr>
      </w:pPr>
      <w:r>
        <w:t>Теперь надо выставить свойства в точках-отверстиях в баке. Зайдите в свойства верхнего отверстия (пода</w:t>
      </w:r>
      <w:r w:rsidR="007F6A86">
        <w:t>ча</w:t>
      </w:r>
      <w:r>
        <w:t xml:space="preserve"> пар</w:t>
      </w:r>
      <w:r w:rsidR="007F6A86">
        <w:t>а</w:t>
      </w:r>
      <w:r w:rsidR="00791705">
        <w:t xml:space="preserve"> в конденсатор) и у</w:t>
      </w:r>
      <w:r w:rsidR="00C50B93">
        <w:t>становите новые значения для следующих параметров: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35"/>
        <w:gridCol w:w="8185"/>
      </w:tblGrid>
      <w:tr w:rsidR="00E53751" w:rsidTr="00E53751">
        <w:tc>
          <w:tcPr>
            <w:tcW w:w="2235" w:type="dxa"/>
          </w:tcPr>
          <w:p w:rsidR="00E53751" w:rsidRPr="00846504" w:rsidRDefault="00E53751" w:rsidP="00F054F3">
            <w:pPr>
              <w:pStyle w:val="0"/>
            </w:pPr>
            <w:r>
              <w:t>Верхнее отверстие конденсатора (подача пара)</w:t>
            </w:r>
          </w:p>
        </w:tc>
        <w:tc>
          <w:tcPr>
            <w:tcW w:w="8185" w:type="dxa"/>
          </w:tcPr>
          <w:p w:rsidR="00E53751" w:rsidRDefault="00E53751" w:rsidP="00E53751">
            <w:pPr>
              <w:pStyle w:val="0"/>
            </w:pPr>
            <w:r>
              <w:t xml:space="preserve">Начальное давление: </w:t>
            </w:r>
            <w:r w:rsidRPr="00E53751">
              <w:rPr>
                <w:b/>
              </w:rPr>
              <w:t>«0.036»</w:t>
            </w:r>
            <w:r>
              <w:t>.</w:t>
            </w:r>
          </w:p>
          <w:p w:rsidR="00E53751" w:rsidRDefault="00E53751" w:rsidP="00E53751">
            <w:pPr>
              <w:pStyle w:val="0"/>
            </w:pPr>
            <w:r>
              <w:t xml:space="preserve">Начальная энтальпия: </w:t>
            </w:r>
            <w:r w:rsidRPr="00E53751">
              <w:rPr>
                <w:b/>
              </w:rPr>
              <w:t>«532.28»</w:t>
            </w:r>
            <w:r>
              <w:t>.</w:t>
            </w:r>
          </w:p>
          <w:p w:rsidR="00E53751" w:rsidRDefault="00E53751" w:rsidP="00E53751">
            <w:pPr>
              <w:pStyle w:val="0"/>
            </w:pPr>
            <w:r>
              <w:t xml:space="preserve">Гидравлический диаметр: </w:t>
            </w:r>
            <w:r w:rsidRPr="00E53751">
              <w:rPr>
                <w:b/>
              </w:rPr>
              <w:t>«1»</w:t>
            </w:r>
            <w:r>
              <w:t>.</w:t>
            </w:r>
          </w:p>
          <w:p w:rsidR="00E53751" w:rsidRDefault="00E53751" w:rsidP="00E53751">
            <w:pPr>
              <w:pStyle w:val="0"/>
            </w:pPr>
            <w:r>
              <w:t xml:space="preserve">Проходное сечение: </w:t>
            </w:r>
            <w:r w:rsidRPr="00E53751">
              <w:rPr>
                <w:b/>
              </w:rPr>
              <w:t>«1»</w:t>
            </w:r>
            <w:r>
              <w:t>.</w:t>
            </w:r>
          </w:p>
          <w:p w:rsidR="00E53751" w:rsidRDefault="00E53751" w:rsidP="00E53751">
            <w:pPr>
              <w:pStyle w:val="0"/>
            </w:pPr>
            <w:r>
              <w:t xml:space="preserve">Длина участка: </w:t>
            </w:r>
            <w:r w:rsidRPr="00E53751">
              <w:rPr>
                <w:b/>
              </w:rPr>
              <w:t>«1»</w:t>
            </w:r>
            <w:r>
              <w:t>.</w:t>
            </w:r>
          </w:p>
          <w:p w:rsidR="00E53751" w:rsidRDefault="00E53751" w:rsidP="00E53751">
            <w:pPr>
              <w:pStyle w:val="0"/>
            </w:pPr>
            <w:r>
              <w:t xml:space="preserve">Поверхность теплообмена: </w:t>
            </w:r>
            <w:r w:rsidRPr="00E53751">
              <w:rPr>
                <w:b/>
              </w:rPr>
              <w:t>«3.728»</w:t>
            </w:r>
            <w:r>
              <w:t>.</w:t>
            </w:r>
          </w:p>
          <w:p w:rsidR="00E53751" w:rsidRDefault="00E53751" w:rsidP="00E53751">
            <w:pPr>
              <w:pStyle w:val="0"/>
            </w:pPr>
            <w:r>
              <w:t xml:space="preserve">Высотная отметка: </w:t>
            </w:r>
            <w:r w:rsidRPr="00E53751">
              <w:rPr>
                <w:b/>
              </w:rPr>
              <w:t>«Zk+Hv+Hp»</w:t>
            </w:r>
            <w:r>
              <w:t>.</w:t>
            </w:r>
          </w:p>
          <w:p w:rsidR="00E53751" w:rsidRDefault="00E53751" w:rsidP="00E53751">
            <w:pPr>
              <w:pStyle w:val="0"/>
            </w:pPr>
            <w:r>
              <w:t xml:space="preserve">Материал: </w:t>
            </w:r>
            <w:r w:rsidRPr="00E53751">
              <w:rPr>
                <w:b/>
              </w:rPr>
              <w:t>«Ст20»</w:t>
            </w:r>
            <w:r>
              <w:t>.</w:t>
            </w:r>
          </w:p>
          <w:p w:rsidR="00E53751" w:rsidRPr="00AB7C46" w:rsidRDefault="00E53751" w:rsidP="00E53751">
            <w:pPr>
              <w:pStyle w:val="0"/>
            </w:pPr>
            <w:r>
              <w:t xml:space="preserve">Номер объёма: </w:t>
            </w:r>
            <w:r w:rsidRPr="00E53751">
              <w:rPr>
                <w:b/>
              </w:rPr>
              <w:t>«Паровой»</w:t>
            </w:r>
            <w:r>
              <w:t>.</w:t>
            </w:r>
          </w:p>
        </w:tc>
      </w:tr>
      <w:tr w:rsidR="00E53751" w:rsidRPr="00846504" w:rsidTr="00E53751">
        <w:tc>
          <w:tcPr>
            <w:tcW w:w="2235" w:type="dxa"/>
          </w:tcPr>
          <w:p w:rsidR="00E53751" w:rsidRDefault="00E53751" w:rsidP="00E53751">
            <w:pPr>
              <w:pStyle w:val="0"/>
            </w:pPr>
            <w:r>
              <w:t>Нижнее отверстие конденсатора (слив конденсата)</w:t>
            </w:r>
          </w:p>
        </w:tc>
        <w:tc>
          <w:tcPr>
            <w:tcW w:w="8185" w:type="dxa"/>
          </w:tcPr>
          <w:p w:rsidR="0039175F" w:rsidRDefault="0039175F" w:rsidP="0039175F">
            <w:pPr>
              <w:pStyle w:val="0"/>
            </w:pPr>
            <w:r>
              <w:t xml:space="preserve">Начальное давление: </w:t>
            </w:r>
            <w:r w:rsidRPr="00E53751">
              <w:rPr>
                <w:b/>
              </w:rPr>
              <w:t>«0.036»</w:t>
            </w:r>
            <w:r>
              <w:t>.</w:t>
            </w:r>
          </w:p>
          <w:p w:rsidR="0039175F" w:rsidRDefault="0039175F" w:rsidP="0039175F">
            <w:pPr>
              <w:pStyle w:val="0"/>
            </w:pPr>
            <w:r>
              <w:t xml:space="preserve">Начальная энтальпия: </w:t>
            </w:r>
            <w:r w:rsidRPr="00E53751">
              <w:rPr>
                <w:b/>
              </w:rPr>
              <w:t>«</w:t>
            </w:r>
            <w:r w:rsidR="00F3449B">
              <w:rPr>
                <w:b/>
              </w:rPr>
              <w:t>27</w:t>
            </w:r>
            <w:r w:rsidRPr="00E53751">
              <w:rPr>
                <w:b/>
              </w:rPr>
              <w:t>.</w:t>
            </w:r>
            <w:r w:rsidR="00F3449B">
              <w:rPr>
                <w:b/>
              </w:rPr>
              <w:t>7</w:t>
            </w:r>
            <w:r w:rsidRPr="00E53751">
              <w:rPr>
                <w:b/>
              </w:rPr>
              <w:t>»</w:t>
            </w:r>
            <w:r>
              <w:t>.</w:t>
            </w:r>
          </w:p>
          <w:p w:rsidR="0039175F" w:rsidRDefault="0039175F" w:rsidP="0039175F">
            <w:pPr>
              <w:pStyle w:val="0"/>
            </w:pPr>
            <w:r>
              <w:t xml:space="preserve">Гидравлический диаметр: </w:t>
            </w:r>
            <w:r w:rsidRPr="00E53751">
              <w:rPr>
                <w:b/>
              </w:rPr>
              <w:t>«</w:t>
            </w:r>
            <w:r w:rsidR="00970A2C">
              <w:rPr>
                <w:b/>
              </w:rPr>
              <w:t>2.0</w:t>
            </w:r>
            <w:r w:rsidRPr="00E53751">
              <w:rPr>
                <w:b/>
              </w:rPr>
              <w:t>»</w:t>
            </w:r>
            <w:r>
              <w:t>.</w:t>
            </w:r>
          </w:p>
          <w:p w:rsidR="0039175F" w:rsidRDefault="0039175F" w:rsidP="0039175F">
            <w:pPr>
              <w:pStyle w:val="0"/>
            </w:pPr>
            <w:r>
              <w:t xml:space="preserve">Проходное сечение: </w:t>
            </w:r>
            <w:r w:rsidR="00970A2C">
              <w:rPr>
                <w:b/>
              </w:rPr>
              <w:t>«18.84</w:t>
            </w:r>
            <w:r w:rsidRPr="00E53751">
              <w:rPr>
                <w:b/>
              </w:rPr>
              <w:t>»</w:t>
            </w:r>
            <w:r>
              <w:t>.</w:t>
            </w:r>
          </w:p>
          <w:p w:rsidR="0039175F" w:rsidRDefault="0039175F" w:rsidP="0039175F">
            <w:pPr>
              <w:pStyle w:val="0"/>
            </w:pPr>
            <w:r>
              <w:t xml:space="preserve">Длина участка: </w:t>
            </w:r>
            <w:r w:rsidR="00970A2C">
              <w:rPr>
                <w:b/>
              </w:rPr>
              <w:t>«0.1</w:t>
            </w:r>
            <w:r w:rsidRPr="00E53751">
              <w:rPr>
                <w:b/>
              </w:rPr>
              <w:t>»</w:t>
            </w:r>
            <w:r>
              <w:t>.</w:t>
            </w:r>
          </w:p>
          <w:p w:rsidR="00605C1E" w:rsidRDefault="00605C1E" w:rsidP="0039175F">
            <w:pPr>
              <w:pStyle w:val="0"/>
            </w:pPr>
            <w:r>
              <w:t xml:space="preserve">Толщина стенки: </w:t>
            </w:r>
            <w:r>
              <w:rPr>
                <w:b/>
              </w:rPr>
              <w:t>«0.02</w:t>
            </w:r>
            <w:r w:rsidRPr="00E53751">
              <w:rPr>
                <w:b/>
              </w:rPr>
              <w:t>»</w:t>
            </w:r>
            <w:r>
              <w:t>.</w:t>
            </w:r>
          </w:p>
          <w:p w:rsidR="0039175F" w:rsidRDefault="0039175F" w:rsidP="0039175F">
            <w:pPr>
              <w:pStyle w:val="0"/>
            </w:pPr>
            <w:r>
              <w:t xml:space="preserve">Поверхность теплообмена: </w:t>
            </w:r>
            <w:r w:rsidRPr="00E53751">
              <w:rPr>
                <w:b/>
              </w:rPr>
              <w:t>«</w:t>
            </w:r>
            <w:r w:rsidR="00970A2C" w:rsidRPr="00970A2C">
              <w:rPr>
                <w:b/>
              </w:rPr>
              <w:t>0.628</w:t>
            </w:r>
            <w:r w:rsidRPr="00E53751">
              <w:rPr>
                <w:b/>
              </w:rPr>
              <w:t>»</w:t>
            </w:r>
            <w:r>
              <w:t>.</w:t>
            </w:r>
          </w:p>
          <w:p w:rsidR="0039175F" w:rsidRDefault="0039175F" w:rsidP="0039175F">
            <w:pPr>
              <w:pStyle w:val="0"/>
            </w:pPr>
            <w:r>
              <w:t xml:space="preserve">Высотная отметка: </w:t>
            </w:r>
            <w:r w:rsidR="00970A2C">
              <w:rPr>
                <w:b/>
              </w:rPr>
              <w:t>«Zk</w:t>
            </w:r>
            <w:r w:rsidRPr="00E53751">
              <w:rPr>
                <w:b/>
              </w:rPr>
              <w:t>»</w:t>
            </w:r>
            <w:r>
              <w:t>.</w:t>
            </w:r>
          </w:p>
          <w:p w:rsidR="0039175F" w:rsidRDefault="0039175F" w:rsidP="0039175F">
            <w:pPr>
              <w:pStyle w:val="0"/>
            </w:pPr>
            <w:r>
              <w:t xml:space="preserve">Материал: </w:t>
            </w:r>
            <w:r w:rsidRPr="00E53751">
              <w:rPr>
                <w:b/>
              </w:rPr>
              <w:t>«Ст20»</w:t>
            </w:r>
            <w:r>
              <w:t>.</w:t>
            </w:r>
          </w:p>
          <w:p w:rsidR="00E53751" w:rsidRDefault="0039175F" w:rsidP="00970A2C">
            <w:pPr>
              <w:pStyle w:val="0"/>
            </w:pPr>
            <w:r>
              <w:t xml:space="preserve">Номер объёма: </w:t>
            </w:r>
            <w:r w:rsidRPr="00E53751">
              <w:rPr>
                <w:b/>
              </w:rPr>
              <w:t>«</w:t>
            </w:r>
            <w:r w:rsidR="00970A2C">
              <w:rPr>
                <w:b/>
              </w:rPr>
              <w:t>Нижний водяной</w:t>
            </w:r>
            <w:r w:rsidRPr="00E53751">
              <w:rPr>
                <w:b/>
              </w:rPr>
              <w:t>»</w:t>
            </w:r>
            <w:r>
              <w:t>.</w:t>
            </w:r>
          </w:p>
        </w:tc>
      </w:tr>
    </w:tbl>
    <w:p w:rsidR="00E53751" w:rsidRDefault="00E53751" w:rsidP="00E53751"/>
    <w:p w:rsidR="00A83457" w:rsidRDefault="00A83457" w:rsidP="009D1863">
      <w:pPr>
        <w:pStyle w:val="ac"/>
        <w:numPr>
          <w:ilvl w:val="0"/>
          <w:numId w:val="15"/>
        </w:numPr>
      </w:pPr>
      <w:r>
        <w:lastRenderedPageBreak/>
        <w:t xml:space="preserve">Следующим действием зайдите в диалоговое окно </w:t>
      </w:r>
      <w:r w:rsidRPr="006E2782">
        <w:rPr>
          <w:b/>
        </w:rPr>
        <w:t>«</w:t>
      </w:r>
      <w:r w:rsidR="006E2782" w:rsidRPr="006E2782">
        <w:rPr>
          <w:b/>
        </w:rPr>
        <w:t>П</w:t>
      </w:r>
      <w:r w:rsidRPr="006E2782">
        <w:rPr>
          <w:b/>
        </w:rPr>
        <w:t>араметры расчета»</w:t>
      </w:r>
      <w:r>
        <w:t xml:space="preserve"> и измените здесь три свойства:</w:t>
      </w:r>
    </w:p>
    <w:p w:rsidR="00A83457" w:rsidRPr="001737C2" w:rsidRDefault="00A83457" w:rsidP="00A83457">
      <w:r>
        <w:t>Имя проекта ТРР</w:t>
      </w:r>
      <w:r w:rsidRPr="00A83457">
        <w:t>:</w:t>
      </w:r>
      <w:r>
        <w:t xml:space="preserve"> </w:t>
      </w:r>
      <w:r w:rsidRPr="00A83457">
        <w:rPr>
          <w:b/>
        </w:rPr>
        <w:t>«</w:t>
      </w:r>
      <w:r w:rsidRPr="00A83457">
        <w:rPr>
          <w:b/>
          <w:lang w:val="en-US"/>
        </w:rPr>
        <w:t>kp</w:t>
      </w:r>
      <w:r w:rsidRPr="00A83457">
        <w:rPr>
          <w:b/>
        </w:rPr>
        <w:t>_3200»</w:t>
      </w:r>
      <w:r w:rsidRPr="001737C2">
        <w:t>.</w:t>
      </w:r>
    </w:p>
    <w:p w:rsidR="00A83457" w:rsidRPr="00A83457" w:rsidRDefault="00A83457" w:rsidP="00A83457">
      <w:r w:rsidRPr="00A83457">
        <w:t xml:space="preserve">Шаг интегрирования уравнений энергии: </w:t>
      </w:r>
      <w:r w:rsidRPr="00A83457">
        <w:rPr>
          <w:b/>
        </w:rPr>
        <w:t>«0.125/4»</w:t>
      </w:r>
      <w:r w:rsidRPr="00A83457">
        <w:t>.</w:t>
      </w:r>
    </w:p>
    <w:p w:rsidR="00A83457" w:rsidRPr="001737C2" w:rsidRDefault="00A83457" w:rsidP="00A83457">
      <w:r w:rsidRPr="00A83457">
        <w:t xml:space="preserve">Шаг интегрирования уравнений </w:t>
      </w:r>
      <w:r>
        <w:t>движения</w:t>
      </w:r>
      <w:r w:rsidRPr="00A83457">
        <w:t xml:space="preserve">: </w:t>
      </w:r>
      <w:r w:rsidRPr="00A83457">
        <w:rPr>
          <w:b/>
        </w:rPr>
        <w:t>«0.04/16»</w:t>
      </w:r>
      <w:r w:rsidRPr="00A83457">
        <w:t>.</w:t>
      </w:r>
    </w:p>
    <w:p w:rsidR="00FB7E5A" w:rsidRPr="00FB7E5A" w:rsidRDefault="00FB7E5A" w:rsidP="00A83457">
      <w:r w:rsidRPr="007E230F">
        <w:t xml:space="preserve">Для </w:t>
      </w:r>
      <w:r w:rsidR="00B650CD">
        <w:t>проверки</w:t>
      </w:r>
      <w:r w:rsidR="001737C2">
        <w:t xml:space="preserve"> и ср</w:t>
      </w:r>
      <w:r w:rsidR="007E230F">
        <w:t>авнения</w:t>
      </w:r>
      <w:r w:rsidRPr="007E230F">
        <w:t xml:space="preserve"> см. </w:t>
      </w:r>
      <w:r>
        <w:rPr>
          <w:lang w:val="en-US"/>
        </w:rPr>
        <w:fldChar w:fldCharType="begin"/>
      </w:r>
      <w:r w:rsidRPr="007E230F">
        <w:instrText xml:space="preserve"> </w:instrText>
      </w:r>
      <w:r>
        <w:rPr>
          <w:lang w:val="en-US"/>
        </w:rPr>
        <w:instrText>REF</w:instrText>
      </w:r>
      <w:r w:rsidRPr="007E230F">
        <w:instrText xml:space="preserve"> _</w:instrText>
      </w:r>
      <w:r>
        <w:rPr>
          <w:lang w:val="en-US"/>
        </w:rPr>
        <w:instrText>Ref</w:instrText>
      </w:r>
      <w:r w:rsidRPr="007E230F">
        <w:instrText xml:space="preserve">281307591 </w:instrText>
      </w:r>
      <w:r w:rsidR="00CF2E92">
        <w:instrText xml:space="preserve">\* Lower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2C5747">
        <w:t xml:space="preserve">рисунок </w:t>
      </w:r>
      <w:r w:rsidR="002C5747">
        <w:rPr>
          <w:noProof/>
        </w:rPr>
        <w:t>54</w:t>
      </w:r>
      <w:r>
        <w:rPr>
          <w:lang w:val="en-US"/>
        </w:rPr>
        <w:fldChar w:fldCharType="end"/>
      </w:r>
      <w:r>
        <w:t>.</w:t>
      </w:r>
    </w:p>
    <w:p w:rsidR="00AB569F" w:rsidRPr="00AB569F" w:rsidRDefault="00FB7E5A" w:rsidP="00FB7E5A">
      <w:pPr>
        <w:pStyle w:val="a8"/>
      </w:pPr>
      <w:r>
        <w:rPr>
          <w:noProof/>
        </w:rPr>
        <w:drawing>
          <wp:inline distT="0" distB="0" distL="0" distR="0" wp14:anchorId="1FAB656E" wp14:editId="0D5EF2F3">
            <wp:extent cx="5686425" cy="5876925"/>
            <wp:effectExtent l="0" t="0" r="9525" b="9525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E5A" w:rsidRDefault="00FB7E5A" w:rsidP="00FB7E5A">
      <w:pPr>
        <w:pStyle w:val="a4"/>
      </w:pPr>
      <w:bookmarkStart w:id="146" w:name="_Ref281307591"/>
      <w:bookmarkStart w:id="147" w:name="_Toc40049656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54</w:t>
      </w:r>
      <w:r w:rsidR="00C43823">
        <w:rPr>
          <w:noProof/>
        </w:rPr>
        <w:fldChar w:fldCharType="end"/>
      </w:r>
      <w:bookmarkEnd w:id="146"/>
      <w:r>
        <w:t>. Параметры расчета суб</w:t>
      </w:r>
      <w:r w:rsidR="00CF3FB6">
        <w:t>модели</w:t>
      </w:r>
      <w:r>
        <w:t xml:space="preserve"> конденсатора</w:t>
      </w:r>
      <w:bookmarkEnd w:id="147"/>
    </w:p>
    <w:p w:rsidR="008E4128" w:rsidRDefault="008E4128" w:rsidP="008E4128">
      <w:pPr>
        <w:pStyle w:val="3"/>
      </w:pPr>
      <w:bookmarkStart w:id="148" w:name="_Toc400496370"/>
      <w:r>
        <w:t>Номинальное состояние</w:t>
      </w:r>
      <w:bookmarkEnd w:id="148"/>
    </w:p>
    <w:p w:rsidR="00AB569F" w:rsidRDefault="00226840" w:rsidP="00AB569F">
      <w:r>
        <w:t xml:space="preserve">Теперь, если вы всё сделали верно, то при запуске </w:t>
      </w:r>
      <w:r w:rsidR="00CF3FB6">
        <w:t>модели</w:t>
      </w:r>
      <w:r>
        <w:t xml:space="preserve"> на расчет, через </w:t>
      </w:r>
      <w:r w:rsidR="008E4128">
        <w:t>150-3</w:t>
      </w:r>
      <w:r>
        <w:t>00 секунд должно установиться стационарное состо</w:t>
      </w:r>
      <w:r w:rsidR="00F747CE">
        <w:t xml:space="preserve">яние </w:t>
      </w:r>
      <w:r w:rsidR="00CF3FB6">
        <w:t>модели</w:t>
      </w:r>
      <w:r w:rsidR="00F747CE">
        <w:t>, аналогично приведенному</w:t>
      </w:r>
      <w:r>
        <w:t xml:space="preserve"> </w:t>
      </w:r>
      <w:r w:rsidR="00F747CE">
        <w:t>(</w:t>
      </w:r>
      <w:r w:rsidR="001108C9">
        <w:fldChar w:fldCharType="begin"/>
      </w:r>
      <w:r w:rsidR="001108C9">
        <w:instrText xml:space="preserve"> REF _Ref281858622 </w:instrText>
      </w:r>
      <w:r w:rsidR="00CF2E92">
        <w:instrText xml:space="preserve">\* Lower \h </w:instrText>
      </w:r>
      <w:r w:rsidR="001108C9">
        <w:fldChar w:fldCharType="separate"/>
      </w:r>
      <w:r w:rsidR="002C5747">
        <w:t xml:space="preserve">рисунок </w:t>
      </w:r>
      <w:r w:rsidR="002C5747">
        <w:rPr>
          <w:noProof/>
        </w:rPr>
        <w:t>55</w:t>
      </w:r>
      <w:r w:rsidR="001108C9">
        <w:fldChar w:fldCharType="end"/>
      </w:r>
      <w:r w:rsidR="00F747CE">
        <w:t>)</w:t>
      </w:r>
      <w:r w:rsidR="001108C9">
        <w:t>.</w:t>
      </w:r>
      <w:r w:rsidR="001F4993">
        <w:t xml:space="preserve"> Для отладки и проверки устойчивости </w:t>
      </w:r>
      <w:r w:rsidR="00CF3FB6">
        <w:t>модели</w:t>
      </w:r>
      <w:r w:rsidR="001F4993">
        <w:t>, можно воспользоваться кнопками, построить дополнительно графики интересующих вас параметров и в процессе расчета изменять граничные условия, наблюдая за изменением состояния конденсатора.</w:t>
      </w:r>
    </w:p>
    <w:p w:rsidR="00226840" w:rsidRPr="007B51D2" w:rsidRDefault="009F12A2" w:rsidP="00CC4BA1">
      <w:pPr>
        <w:pStyle w:val="a8"/>
      </w:pPr>
      <w:r>
        <w:rPr>
          <w:noProof/>
        </w:rPr>
        <w:lastRenderedPageBreak/>
        <w:drawing>
          <wp:inline distT="0" distB="0" distL="0" distR="0" wp14:anchorId="0E9B05EC" wp14:editId="6C3EDBF4">
            <wp:extent cx="5095875" cy="3933825"/>
            <wp:effectExtent l="0" t="0" r="9525" b="9525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2A2" w:rsidRDefault="009F12A2" w:rsidP="009F12A2">
      <w:pPr>
        <w:pStyle w:val="a4"/>
      </w:pPr>
      <w:bookmarkStart w:id="149" w:name="_Ref281858622"/>
      <w:bookmarkStart w:id="150" w:name="_Toc400496568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55</w:t>
      </w:r>
      <w:r w:rsidR="00C43823">
        <w:rPr>
          <w:noProof/>
        </w:rPr>
        <w:fldChar w:fldCharType="end"/>
      </w:r>
      <w:bookmarkEnd w:id="149"/>
      <w:r>
        <w:t xml:space="preserve">. Стационарное состояние </w:t>
      </w:r>
      <w:r w:rsidR="00CF3FB6">
        <w:t>модели</w:t>
      </w:r>
      <w:r>
        <w:t xml:space="preserve"> конденсатора</w:t>
      </w:r>
      <w:bookmarkEnd w:id="150"/>
    </w:p>
    <w:p w:rsidR="00174115" w:rsidRDefault="00174115" w:rsidP="00AC3C2F">
      <w:r>
        <w:t>Итак, мы создали модель конденсатора турбины, разместили её внутрь суб</w:t>
      </w:r>
      <w:r w:rsidR="00CF3FB6">
        <w:t>модели</w:t>
      </w:r>
      <w:r>
        <w:t xml:space="preserve"> и добились стационарного стабильного состояния</w:t>
      </w:r>
      <w:r w:rsidR="00C4109D">
        <w:t>, соответствующего номинальным параметрам конденсатора</w:t>
      </w:r>
      <w:r w:rsidR="002C6C34">
        <w:t xml:space="preserve"> (по давлению в конденсаторе, температуре конденсата и гидравлическому со</w:t>
      </w:r>
      <w:r w:rsidR="00232642">
        <w:t>противлению</w:t>
      </w:r>
      <w:r w:rsidR="002C6C34">
        <w:t>)</w:t>
      </w:r>
      <w:r>
        <w:t xml:space="preserve">. Далее нам предстоит создать </w:t>
      </w:r>
      <w:r w:rsidR="00CF3FB6">
        <w:t>модели</w:t>
      </w:r>
      <w:r>
        <w:t xml:space="preserve"> подогревателей</w:t>
      </w:r>
      <w:r w:rsidR="002C6C34">
        <w:t xml:space="preserve"> ПН-100</w:t>
      </w:r>
      <w:r>
        <w:t xml:space="preserve">, </w:t>
      </w:r>
      <w:r w:rsidR="002C6C34">
        <w:t>ПВ-280</w:t>
      </w:r>
      <w:r w:rsidR="007A449F">
        <w:t>-1 и ПВ-280</w:t>
      </w:r>
      <w:r w:rsidR="002C6C34">
        <w:t xml:space="preserve">, </w:t>
      </w:r>
      <w:r>
        <w:t xml:space="preserve">которые во многом сходны </w:t>
      </w:r>
      <w:r w:rsidR="006E7BFF">
        <w:t xml:space="preserve">как между собой, так и </w:t>
      </w:r>
      <w:r>
        <w:t>с моделью конденсатора.</w:t>
      </w:r>
    </w:p>
    <w:p w:rsidR="00F16D95" w:rsidRDefault="00174115" w:rsidP="00F16D95">
      <w:pPr>
        <w:pStyle w:val="1"/>
      </w:pPr>
      <w:r>
        <w:lastRenderedPageBreak/>
        <w:t xml:space="preserve"> </w:t>
      </w:r>
      <w:bookmarkStart w:id="151" w:name="_Toc400496371"/>
      <w:r w:rsidR="004E2D04">
        <w:t xml:space="preserve">Создание </w:t>
      </w:r>
      <w:r w:rsidR="00F16D95">
        <w:t>моделей подогревателей</w:t>
      </w:r>
      <w:r w:rsidR="004E2D04">
        <w:t xml:space="preserve"> питательной воды</w:t>
      </w:r>
      <w:bookmarkEnd w:id="151"/>
    </w:p>
    <w:p w:rsidR="0037490B" w:rsidRPr="0037490B" w:rsidRDefault="0037490B" w:rsidP="0037490B">
      <w:r>
        <w:t xml:space="preserve">Мы будем создавать теплогидравлические </w:t>
      </w:r>
      <w:r w:rsidR="00CF3FB6">
        <w:t>модели</w:t>
      </w:r>
      <w:r>
        <w:t xml:space="preserve"> для трёх подогревателей питательной воды: ПНД-1 (соответствует ПН-100), ПВД-2 (соответствует ПВ-280-1) и ПВД-3 (соответствует ПВ-280).</w:t>
      </w:r>
    </w:p>
    <w:p w:rsidR="00F16D95" w:rsidRDefault="006D0763" w:rsidP="00F16D95">
      <w:pPr>
        <w:pStyle w:val="2"/>
      </w:pPr>
      <w:bookmarkStart w:id="152" w:name="_Toc400496372"/>
      <w:r>
        <w:t xml:space="preserve">Создание </w:t>
      </w:r>
      <w:r w:rsidR="00CF3FB6">
        <w:t>модели</w:t>
      </w:r>
      <w:r w:rsidR="00AE3F81">
        <w:t xml:space="preserve"> ПНД-1 как основы всех подогревателей</w:t>
      </w:r>
      <w:bookmarkEnd w:id="152"/>
    </w:p>
    <w:p w:rsidR="00F16D95" w:rsidRDefault="006D0763" w:rsidP="00F16D95">
      <w:pPr>
        <w:pStyle w:val="3"/>
      </w:pPr>
      <w:bookmarkStart w:id="153" w:name="_Toc400496373"/>
      <w:r>
        <w:t>Нов</w:t>
      </w:r>
      <w:r w:rsidR="00F054F3">
        <w:t>ые</w:t>
      </w:r>
      <w:r>
        <w:t xml:space="preserve"> схем</w:t>
      </w:r>
      <w:r w:rsidR="00F054F3">
        <w:t>ы</w:t>
      </w:r>
      <w:r w:rsidR="00F16D95">
        <w:t xml:space="preserve"> ТРР</w:t>
      </w:r>
      <w:bookmarkEnd w:id="153"/>
    </w:p>
    <w:p w:rsidR="000612E8" w:rsidRDefault="000612E8" w:rsidP="000612E8">
      <w:r>
        <w:t xml:space="preserve">Создайте три новых каталога: </w:t>
      </w:r>
      <w:r w:rsidR="002C4D9E"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ПНД-1</w:t>
      </w:r>
      <w:r w:rsidR="002C4D9E">
        <w:rPr>
          <w:rStyle w:val="a9"/>
        </w:rPr>
        <w:t>»</w:t>
      </w:r>
      <w:r w:rsidRPr="000612E8">
        <w:t>,</w:t>
      </w:r>
      <w:r>
        <w:t xml:space="preserve"> </w:t>
      </w:r>
      <w:r w:rsidR="002C4D9E"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ПВД-2</w:t>
      </w:r>
      <w:r w:rsidR="002C4D9E">
        <w:rPr>
          <w:rStyle w:val="a9"/>
        </w:rPr>
        <w:t>»</w:t>
      </w:r>
      <w:r w:rsidRPr="000612E8">
        <w:t>,</w:t>
      </w:r>
      <w:r w:rsidR="000002F2">
        <w:t xml:space="preserve"> </w:t>
      </w:r>
      <w:r w:rsidR="002C4D9E"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ПВД-3</w:t>
      </w:r>
      <w:r w:rsidR="002C4D9E">
        <w:rPr>
          <w:rStyle w:val="a9"/>
        </w:rPr>
        <w:t>»</w:t>
      </w:r>
      <w:r w:rsidRPr="000612E8">
        <w:t>.</w:t>
      </w:r>
    </w:p>
    <w:p w:rsidR="000612E8" w:rsidRDefault="000612E8" w:rsidP="000612E8">
      <w:r>
        <w:t xml:space="preserve">Создайте новый проект (схему) ТРР, </w:t>
      </w:r>
      <w:r w:rsidRPr="006B3260">
        <w:rPr>
          <w:rStyle w:val="a9"/>
        </w:rPr>
        <w:t>«Новый проект</w:t>
      </w:r>
      <w:r w:rsidRPr="00750607">
        <w:rPr>
          <w:rStyle w:val="a9"/>
        </w:rPr>
        <w:t>» →</w:t>
      </w:r>
      <w:r w:rsidRPr="00750607">
        <w:t xml:space="preserve"> </w:t>
      </w:r>
      <w:r w:rsidRPr="00750607">
        <w:rPr>
          <w:rStyle w:val="a9"/>
        </w:rPr>
        <w:t>«Схем</w:t>
      </w:r>
      <w:r w:rsidRPr="006B3260">
        <w:rPr>
          <w:rStyle w:val="a9"/>
        </w:rPr>
        <w:t xml:space="preserve">а </w:t>
      </w:r>
      <w:r>
        <w:rPr>
          <w:rStyle w:val="a9"/>
        </w:rPr>
        <w:t>ТРР</w:t>
      </w:r>
      <w:r w:rsidRPr="006B3260">
        <w:rPr>
          <w:rStyle w:val="a9"/>
        </w:rPr>
        <w:t>»</w:t>
      </w:r>
      <w:r>
        <w:t xml:space="preserve"> (см.</w:t>
      </w:r>
      <w:r w:rsidRPr="003A2AEE">
        <w:t xml:space="preserve"> </w:t>
      </w:r>
      <w:r>
        <w:fldChar w:fldCharType="begin"/>
      </w:r>
      <w:r>
        <w:instrText xml:space="preserve"> REF _Ref255851490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1</w:t>
      </w:r>
      <w:r>
        <w:fldChar w:fldCharType="end"/>
      </w:r>
      <w:r>
        <w:t xml:space="preserve">). При помощи стандартного диалога сохранения файла сохраните схему под новым именем во вновь созданном каталоге: </w:t>
      </w:r>
      <w:r w:rsidR="002C4D9E"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 w:rsidR="0097717E">
        <w:rPr>
          <w:rStyle w:val="a9"/>
        </w:rPr>
        <w:t>ПНД-1</w:t>
      </w:r>
      <w:r w:rsidR="0097717E" w:rsidRPr="0097717E">
        <w:rPr>
          <w:rStyle w:val="a9"/>
        </w:rPr>
        <w:t>\</w:t>
      </w:r>
      <w:r w:rsidR="0097717E">
        <w:rPr>
          <w:rStyle w:val="a9"/>
        </w:rPr>
        <w:t>ПН-100</w:t>
      </w:r>
      <w:r w:rsidRPr="006B3260">
        <w:rPr>
          <w:rStyle w:val="a9"/>
        </w:rPr>
        <w:t>.prt</w:t>
      </w:r>
      <w:r w:rsidR="002C4D9E">
        <w:rPr>
          <w:rStyle w:val="a9"/>
        </w:rPr>
        <w:t>»</w:t>
      </w:r>
      <w:r>
        <w:t>.</w:t>
      </w:r>
    </w:p>
    <w:p w:rsidR="00B27C44" w:rsidRDefault="00B27C44" w:rsidP="000612E8">
      <w:r>
        <w:t xml:space="preserve">При помощи диалога </w:t>
      </w:r>
      <w:r w:rsidRPr="00B27C44">
        <w:rPr>
          <w:b/>
        </w:rPr>
        <w:t>«Сохранить как…»</w:t>
      </w:r>
      <w:r>
        <w:t>,</w:t>
      </w:r>
      <w:r w:rsidR="0097717E">
        <w:t xml:space="preserve"> сохраните </w:t>
      </w:r>
      <w:r>
        <w:t>этот же (пустой) проект</w:t>
      </w:r>
      <w:r w:rsidR="0097717E">
        <w:t xml:space="preserve"> под новым именем: </w:t>
      </w:r>
      <w:r w:rsidR="002C4D9E">
        <w:rPr>
          <w:rStyle w:val="a9"/>
        </w:rPr>
        <w:t>«</w:t>
      </w:r>
      <w:r w:rsidR="0097717E" w:rsidRPr="006B3260">
        <w:rPr>
          <w:rStyle w:val="a9"/>
        </w:rPr>
        <w:t>C:\</w:t>
      </w:r>
      <w:r w:rsidR="0097717E" w:rsidRPr="00750607">
        <w:rPr>
          <w:rStyle w:val="a9"/>
          <w:lang w:val="en-US"/>
        </w:rPr>
        <w:t>KTZ</w:t>
      </w:r>
      <w:r w:rsidR="0097717E"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="0097717E" w:rsidRPr="006B3260">
        <w:rPr>
          <w:rStyle w:val="a9"/>
        </w:rPr>
        <w:t>\</w:t>
      </w:r>
      <w:r w:rsidR="0097717E">
        <w:rPr>
          <w:rStyle w:val="a9"/>
        </w:rPr>
        <w:t>ПВД-2</w:t>
      </w:r>
      <w:r w:rsidR="0097717E" w:rsidRPr="0097717E">
        <w:rPr>
          <w:rStyle w:val="a9"/>
        </w:rPr>
        <w:t>\</w:t>
      </w:r>
      <w:r w:rsidR="0097717E">
        <w:rPr>
          <w:rStyle w:val="a9"/>
        </w:rPr>
        <w:t>ПВ-280-1</w:t>
      </w:r>
      <w:r w:rsidR="0097717E" w:rsidRPr="006B3260">
        <w:rPr>
          <w:rStyle w:val="a9"/>
        </w:rPr>
        <w:t>.prt</w:t>
      </w:r>
      <w:r w:rsidR="002C4D9E">
        <w:rPr>
          <w:rStyle w:val="a9"/>
        </w:rPr>
        <w:t>»</w:t>
      </w:r>
      <w:r w:rsidR="0097717E">
        <w:t>.</w:t>
      </w:r>
    </w:p>
    <w:p w:rsidR="00B27C44" w:rsidRDefault="00B27C44" w:rsidP="00B27C44">
      <w:r>
        <w:t xml:space="preserve">При помощи диалога </w:t>
      </w:r>
      <w:r w:rsidRPr="00B27C44">
        <w:rPr>
          <w:b/>
        </w:rPr>
        <w:t>«Сохранить как…»</w:t>
      </w:r>
      <w:r>
        <w:t xml:space="preserve">, сохраните этот же (пустой) проект под новым именем: </w:t>
      </w:r>
      <w:r w:rsidR="002C4D9E"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ПВД-3</w:t>
      </w:r>
      <w:r w:rsidRPr="0097717E">
        <w:rPr>
          <w:rStyle w:val="a9"/>
        </w:rPr>
        <w:t>\</w:t>
      </w:r>
      <w:r>
        <w:rPr>
          <w:rStyle w:val="a9"/>
        </w:rPr>
        <w:t>ПВ-280</w:t>
      </w:r>
      <w:r w:rsidRPr="006B3260">
        <w:rPr>
          <w:rStyle w:val="a9"/>
        </w:rPr>
        <w:t>.prt</w:t>
      </w:r>
      <w:r w:rsidR="002C4D9E">
        <w:rPr>
          <w:rStyle w:val="a9"/>
        </w:rPr>
        <w:t>»</w:t>
      </w:r>
      <w:r>
        <w:t>.</w:t>
      </w:r>
    </w:p>
    <w:p w:rsidR="00F054F3" w:rsidRDefault="00F054F3" w:rsidP="000612E8">
      <w:r>
        <w:t xml:space="preserve">На рисунке </w:t>
      </w:r>
      <w:r w:rsidR="00F747CE">
        <w:t>(</w:t>
      </w:r>
      <w:r>
        <w:fldChar w:fldCharType="begin"/>
      </w:r>
      <w:r>
        <w:instrText xml:space="preserve"> REF _Ref281864121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56</w:t>
      </w:r>
      <w:r>
        <w:fldChar w:fldCharType="end"/>
      </w:r>
      <w:r w:rsidR="00F747CE">
        <w:t>)</w:t>
      </w:r>
      <w:r>
        <w:t xml:space="preserve"> представлена общая схема создания (разработки) новой теплогидравлической </w:t>
      </w:r>
      <w:r w:rsidR="00CF3FB6">
        <w:t>модели</w:t>
      </w:r>
      <w:r>
        <w:t xml:space="preserve"> в </w:t>
      </w:r>
      <w:r w:rsidR="005F3B44">
        <w:rPr>
          <w:lang w:val="en-US"/>
        </w:rPr>
        <w:t>SimInTech</w:t>
      </w:r>
      <w:r>
        <w:t xml:space="preserve">. В соответствии с ней была создана модель конденсатора в предыдущем разделе, так же будут создаваться и </w:t>
      </w:r>
      <w:r w:rsidR="00CF3FB6">
        <w:t>модели</w:t>
      </w:r>
      <w:r>
        <w:t xml:space="preserve"> подогревателей. Более того, поскольку </w:t>
      </w:r>
      <w:r w:rsidR="00CF3FB6">
        <w:t>модели</w:t>
      </w:r>
      <w:r>
        <w:t xml:space="preserve"> подогревателей похожи друг на друга, то на практике бывает быстрее создать одну модель, довести её до конечного отлаженного состояния и, сохранив её под другим именем, внести небольшие изменения в структуру и</w:t>
      </w:r>
      <w:r w:rsidRPr="00F054F3">
        <w:t>/</w:t>
      </w:r>
      <w:r>
        <w:t xml:space="preserve">или имена переменных </w:t>
      </w:r>
      <w:r w:rsidR="00CF3FB6">
        <w:t>модели</w:t>
      </w:r>
      <w:r>
        <w:t xml:space="preserve"> и на выходе относительно быстро получить готовую, почти отлаженную модель нового оборудования.</w:t>
      </w:r>
    </w:p>
    <w:p w:rsidR="00F054F3" w:rsidRDefault="00F054F3" w:rsidP="000612E8">
      <w:r>
        <w:t>Иногда бывает так</w:t>
      </w:r>
      <w:r w:rsidR="003E4D0F">
        <w:t>,</w:t>
      </w:r>
      <w:r>
        <w:t xml:space="preserve"> что можно целую систему взять из предыдущих разработок и на её базе создать новую расчетную схему. Это тоже ускоряет процесс разработки новой </w:t>
      </w:r>
      <w:r w:rsidR="00CF3FB6">
        <w:t>модели</w:t>
      </w:r>
      <w:r>
        <w:t>.</w:t>
      </w:r>
    </w:p>
    <w:p w:rsidR="00F054F3" w:rsidRDefault="00F054F3" w:rsidP="000612E8">
      <w:r>
        <w:t>Для учебных целей</w:t>
      </w:r>
      <w:r w:rsidR="00CA747C">
        <w:t>,</w:t>
      </w:r>
      <w:r w:rsidR="00B27C44">
        <w:t xml:space="preserve"> мы создадим модель ПНД-1 полностью</w:t>
      </w:r>
      <w:r w:rsidR="003E4D0F">
        <w:t xml:space="preserve"> (с нуля) в файле </w:t>
      </w:r>
      <w:r w:rsidR="003E4D0F">
        <w:rPr>
          <w:rStyle w:val="a9"/>
        </w:rPr>
        <w:t>«</w:t>
      </w:r>
      <w:r w:rsidR="003E4D0F" w:rsidRPr="006B3260">
        <w:rPr>
          <w:rStyle w:val="a9"/>
        </w:rPr>
        <w:t>C:\</w:t>
      </w:r>
      <w:r w:rsidR="003E4D0F" w:rsidRPr="00750607">
        <w:rPr>
          <w:rStyle w:val="a9"/>
          <w:lang w:val="en-US"/>
        </w:rPr>
        <w:t>KTZ</w:t>
      </w:r>
      <w:r w:rsidR="003E4D0F"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="003E4D0F" w:rsidRPr="006B3260">
        <w:rPr>
          <w:rStyle w:val="a9"/>
        </w:rPr>
        <w:t>\</w:t>
      </w:r>
      <w:r w:rsidR="003E4D0F">
        <w:rPr>
          <w:rStyle w:val="a9"/>
        </w:rPr>
        <w:t>ПНД-1</w:t>
      </w:r>
      <w:r w:rsidR="003E4D0F" w:rsidRPr="0097717E">
        <w:rPr>
          <w:rStyle w:val="a9"/>
        </w:rPr>
        <w:t>\</w:t>
      </w:r>
      <w:r w:rsidR="003E4D0F">
        <w:rPr>
          <w:rStyle w:val="a9"/>
        </w:rPr>
        <w:t>ПН-100</w:t>
      </w:r>
      <w:r w:rsidR="003E4D0F" w:rsidRPr="006B3260">
        <w:rPr>
          <w:rStyle w:val="a9"/>
        </w:rPr>
        <w:t>.prt</w:t>
      </w:r>
      <w:r w:rsidR="003E4D0F">
        <w:rPr>
          <w:rStyle w:val="a9"/>
        </w:rPr>
        <w:t>»</w:t>
      </w:r>
      <w:r w:rsidR="00B27C44">
        <w:t xml:space="preserve">, далее скопируем (сохраним) её в файл </w:t>
      </w:r>
      <w:r w:rsidR="00B27C44" w:rsidRPr="00B27C44">
        <w:rPr>
          <w:b/>
        </w:rPr>
        <w:t>«ПВ-280-1.</w:t>
      </w:r>
      <w:r w:rsidR="00B27C44" w:rsidRPr="00B27C44">
        <w:rPr>
          <w:b/>
          <w:lang w:val="en-US"/>
        </w:rPr>
        <w:t>prt</w:t>
      </w:r>
      <w:r w:rsidR="00B27C44" w:rsidRPr="00B27C44">
        <w:rPr>
          <w:b/>
        </w:rPr>
        <w:t>»</w:t>
      </w:r>
      <w:r w:rsidR="00B27C44">
        <w:t xml:space="preserve"> и, внеся нужные </w:t>
      </w:r>
      <w:r w:rsidR="003E4D0F">
        <w:t xml:space="preserve">минимальные </w:t>
      </w:r>
      <w:r w:rsidR="00B27C44">
        <w:t>изменения, отладим и получим модель ПВД-2</w:t>
      </w:r>
      <w:r w:rsidR="00B27C44" w:rsidRPr="00B27C44">
        <w:t xml:space="preserve">; </w:t>
      </w:r>
      <w:r w:rsidR="00B27C44">
        <w:t xml:space="preserve">затем, сохранив </w:t>
      </w:r>
      <w:r w:rsidR="003E4D0F">
        <w:t xml:space="preserve">эту модель </w:t>
      </w:r>
      <w:r w:rsidR="00B27C44">
        <w:t xml:space="preserve">под именем </w:t>
      </w:r>
      <w:r w:rsidR="00B27C44" w:rsidRPr="00B27C44">
        <w:rPr>
          <w:b/>
        </w:rPr>
        <w:t>«ПВ-280.</w:t>
      </w:r>
      <w:r w:rsidR="00B27C44" w:rsidRPr="00B27C44">
        <w:rPr>
          <w:b/>
          <w:lang w:val="en-US"/>
        </w:rPr>
        <w:t>prt</w:t>
      </w:r>
      <w:r w:rsidR="00B27C44" w:rsidRPr="00B27C44">
        <w:rPr>
          <w:b/>
        </w:rPr>
        <w:t>»</w:t>
      </w:r>
      <w:r w:rsidR="00B27C44">
        <w:t xml:space="preserve"> и внеся изменения в граничные условия и свойства некоторых элементов, получим модель третьего подогревателя ПВД-3.</w:t>
      </w:r>
      <w:r w:rsidR="00B27C44" w:rsidRPr="00B27C44">
        <w:t xml:space="preserve"> </w:t>
      </w:r>
      <w:r w:rsidR="00B27C44">
        <w:t xml:space="preserve">Это будет быстрее, чем каждый раз заново создавать с нуля модель каждого подогревателя, поскольку </w:t>
      </w:r>
      <w:r w:rsidR="00CF3FB6">
        <w:t>модели</w:t>
      </w:r>
      <w:r w:rsidR="00B27C44">
        <w:t xml:space="preserve"> между собой отличают</w:t>
      </w:r>
      <w:r w:rsidR="00D1012C">
        <w:t xml:space="preserve">ся только </w:t>
      </w:r>
      <w:r w:rsidR="00B27C44">
        <w:t>имен</w:t>
      </w:r>
      <w:r w:rsidR="00D1012C">
        <w:t>ами</w:t>
      </w:r>
      <w:r w:rsidR="00B27C44">
        <w:t xml:space="preserve"> некоторых переменных и значением свойств некоторых блоков. Модели ПВД-2 и ПВД-3 отличаются только значениями свойств и начальными условиями.</w:t>
      </w:r>
    </w:p>
    <w:p w:rsidR="00B27C44" w:rsidRDefault="00B27C44" w:rsidP="000612E8"/>
    <w:p w:rsidR="00D32EEE" w:rsidRPr="000612E8" w:rsidRDefault="00B1716E" w:rsidP="00B1716E">
      <w:pPr>
        <w:pStyle w:val="a8"/>
      </w:pPr>
      <w:r w:rsidRPr="00B1716E">
        <w:rPr>
          <w:noProof/>
        </w:rPr>
        <w:lastRenderedPageBreak/>
        <w:drawing>
          <wp:inline distT="0" distB="0" distL="0" distR="0" wp14:anchorId="4288FE17" wp14:editId="1C887D84">
            <wp:extent cx="6477000" cy="6477000"/>
            <wp:effectExtent l="0" t="0" r="0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16E" w:rsidRPr="005F3B44" w:rsidRDefault="00B1716E" w:rsidP="00B1716E">
      <w:pPr>
        <w:pStyle w:val="a4"/>
      </w:pPr>
      <w:bookmarkStart w:id="154" w:name="_Ref281864121"/>
      <w:bookmarkStart w:id="155" w:name="_Toc400496569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56</w:t>
      </w:r>
      <w:r w:rsidR="00C43823">
        <w:rPr>
          <w:noProof/>
        </w:rPr>
        <w:fldChar w:fldCharType="end"/>
      </w:r>
      <w:bookmarkEnd w:id="154"/>
      <w:r>
        <w:t>. Общая схема со</w:t>
      </w:r>
      <w:r w:rsidR="00927BDA">
        <w:t>з</w:t>
      </w:r>
      <w:r>
        <w:t xml:space="preserve">дания новой гидравлической </w:t>
      </w:r>
      <w:r w:rsidR="00CF3FB6">
        <w:t>модели</w:t>
      </w:r>
      <w:r w:rsidR="00927BDA">
        <w:t xml:space="preserve"> в </w:t>
      </w:r>
      <w:r w:rsidR="005F3B44">
        <w:rPr>
          <w:lang w:val="en-US"/>
        </w:rPr>
        <w:t>SimInTech</w:t>
      </w:r>
      <w:bookmarkEnd w:id="155"/>
    </w:p>
    <w:p w:rsidR="000612E8" w:rsidRPr="000612E8" w:rsidRDefault="00D1012C" w:rsidP="000612E8">
      <w:r>
        <w:t xml:space="preserve">Структура моделей подогревателей </w:t>
      </w:r>
      <w:r w:rsidR="006D365C">
        <w:t>одинакова и очень похожа на конденсатор</w:t>
      </w:r>
      <w:r>
        <w:t xml:space="preserve"> – это тр</w:t>
      </w:r>
      <w:r w:rsidR="002C5747">
        <w:t>ё</w:t>
      </w:r>
      <w:r>
        <w:t xml:space="preserve">хобъёмный бак ТРР с </w:t>
      </w:r>
      <w:r w:rsidR="006F12A8">
        <w:t xml:space="preserve">теплообменом внутри него между </w:t>
      </w:r>
      <w:r>
        <w:t xml:space="preserve">потоком пара, который поступает в бак сверху и </w:t>
      </w:r>
      <w:r w:rsidR="006F12A8">
        <w:t>сливается сконденсированный снизу, и потоком воды, которая подогревается, проходя через бак.</w:t>
      </w:r>
      <w:r w:rsidR="006D365C">
        <w:t xml:space="preserve"> Отличие от конденсатора в том</w:t>
      </w:r>
      <w:r w:rsidR="002C5747">
        <w:t>,</w:t>
      </w:r>
      <w:r w:rsidR="006D365C">
        <w:t xml:space="preserve"> что тепло</w:t>
      </w:r>
      <w:r w:rsidR="002C5747">
        <w:t>о</w:t>
      </w:r>
      <w:r w:rsidR="006D365C">
        <w:t>бменник тут только один, а процесс теплообмена рассматривается с другой точки зрения и называется по-другому – пар подогревает воду, а не вода охлаждает пар.</w:t>
      </w:r>
    </w:p>
    <w:p w:rsidR="009C64B5" w:rsidRDefault="007F3A7F" w:rsidP="009C64B5">
      <w:pPr>
        <w:pStyle w:val="3"/>
      </w:pPr>
      <w:bookmarkStart w:id="156" w:name="_Toc400496374"/>
      <w:r>
        <w:t xml:space="preserve">Задание глобальных параметров </w:t>
      </w:r>
      <w:r w:rsidR="00CF3FB6">
        <w:t>модели</w:t>
      </w:r>
      <w:r w:rsidR="009C64B5" w:rsidRPr="009C64B5">
        <w:t xml:space="preserve"> </w:t>
      </w:r>
      <w:r w:rsidR="009C64B5">
        <w:t>ПНД-1</w:t>
      </w:r>
      <w:bookmarkEnd w:id="156"/>
    </w:p>
    <w:p w:rsidR="007F3A7F" w:rsidRDefault="007F3A7F" w:rsidP="007F3A7F">
      <w:r>
        <w:t xml:space="preserve">Откройте файл </w:t>
      </w:r>
      <w:r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ПНД-1</w:t>
      </w:r>
      <w:r w:rsidRPr="0097717E">
        <w:rPr>
          <w:rStyle w:val="a9"/>
        </w:rPr>
        <w:t>\</w:t>
      </w:r>
      <w:r>
        <w:rPr>
          <w:rStyle w:val="a9"/>
        </w:rPr>
        <w:t>ПН-100</w:t>
      </w:r>
      <w:r w:rsidRPr="006B3260">
        <w:rPr>
          <w:rStyle w:val="a9"/>
        </w:rPr>
        <w:t>.prt</w:t>
      </w:r>
      <w:r>
        <w:rPr>
          <w:rStyle w:val="a9"/>
        </w:rPr>
        <w:t>»</w:t>
      </w:r>
      <w:r w:rsidRPr="00F42774">
        <w:t xml:space="preserve"> (пока еще с пуст</w:t>
      </w:r>
      <w:r>
        <w:t>ой</w:t>
      </w:r>
      <w:r w:rsidRPr="00F42774">
        <w:t xml:space="preserve"> </w:t>
      </w:r>
      <w:r>
        <w:t>схемой</w:t>
      </w:r>
      <w:r w:rsidRPr="00F42774">
        <w:t>),</w:t>
      </w:r>
      <w:r>
        <w:t xml:space="preserve"> задайте в ней следующие глобальные параметры</w:t>
      </w:r>
      <w:r w:rsidR="00F954DE">
        <w:t xml:space="preserve">: </w:t>
      </w:r>
      <w:r w:rsidR="00F954DE" w:rsidRPr="00F954DE">
        <w:rPr>
          <w:b/>
        </w:rPr>
        <w:t>«</w:t>
      </w:r>
      <w:r w:rsidR="00F954DE" w:rsidRPr="00F954DE">
        <w:rPr>
          <w:b/>
          <w:lang w:val="en-US"/>
        </w:rPr>
        <w:t>T</w:t>
      </w:r>
      <w:r w:rsidR="00F954DE" w:rsidRPr="00F954DE">
        <w:rPr>
          <w:b/>
        </w:rPr>
        <w:t>пнд»</w:t>
      </w:r>
      <w:r w:rsidR="00F954DE">
        <w:t xml:space="preserve"> и </w:t>
      </w:r>
      <w:r w:rsidR="00F954DE" w:rsidRPr="00F954DE">
        <w:rPr>
          <w:b/>
        </w:rPr>
        <w:t>«</w:t>
      </w:r>
      <w:r w:rsidR="00F954DE" w:rsidRPr="00F954DE">
        <w:rPr>
          <w:b/>
          <w:lang w:val="en-US"/>
        </w:rPr>
        <w:t>G</w:t>
      </w:r>
      <w:r w:rsidR="00F954DE" w:rsidRPr="00F954DE">
        <w:rPr>
          <w:b/>
        </w:rPr>
        <w:t>пнд»</w:t>
      </w:r>
      <w:r>
        <w:t xml:space="preserve">, см. </w:t>
      </w:r>
      <w:r w:rsidR="00E2501F">
        <w:fldChar w:fldCharType="begin"/>
      </w:r>
      <w:r w:rsidR="00E2501F">
        <w:instrText xml:space="preserve"> REF _Ref281948419 </w:instrText>
      </w:r>
      <w:r w:rsidR="00CF2E92">
        <w:instrText xml:space="preserve">\* Lower \h </w:instrText>
      </w:r>
      <w:r w:rsidR="00E2501F">
        <w:fldChar w:fldCharType="separate"/>
      </w:r>
      <w:r w:rsidR="002C5747">
        <w:t xml:space="preserve">рисунок </w:t>
      </w:r>
      <w:r w:rsidR="002C5747">
        <w:rPr>
          <w:noProof/>
        </w:rPr>
        <w:t>57</w:t>
      </w:r>
      <w:r w:rsidR="00E2501F">
        <w:fldChar w:fldCharType="end"/>
      </w:r>
      <w:r w:rsidRPr="009C64B5">
        <w:t>:</w:t>
      </w:r>
    </w:p>
    <w:p w:rsidR="003E0879" w:rsidRPr="009C64B5" w:rsidRDefault="003E0879" w:rsidP="007F3A7F">
      <w:r>
        <w:rPr>
          <w:noProof/>
        </w:rPr>
        <w:lastRenderedPageBreak/>
        <w:drawing>
          <wp:inline distT="0" distB="0" distL="0" distR="0" wp14:anchorId="3B43FD88" wp14:editId="3A62164F">
            <wp:extent cx="6152515" cy="3437890"/>
            <wp:effectExtent l="0" t="0" r="635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A7F" w:rsidRDefault="003E0879" w:rsidP="00E2501F">
      <w:pPr>
        <w:pStyle w:val="a4"/>
      </w:pPr>
      <w:bookmarkStart w:id="157" w:name="_Ref281948419"/>
      <w:bookmarkStart w:id="158" w:name="_Toc400496570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57</w:t>
      </w:r>
      <w:r w:rsidR="00C43823">
        <w:rPr>
          <w:noProof/>
        </w:rPr>
        <w:fldChar w:fldCharType="end"/>
      </w:r>
      <w:bookmarkEnd w:id="157"/>
      <w:r>
        <w:t xml:space="preserve">. </w:t>
      </w:r>
      <w:r w:rsidR="00E2501F">
        <w:t xml:space="preserve">Глобальные параметры </w:t>
      </w:r>
      <w:r w:rsidR="00CF3FB6">
        <w:t>модели</w:t>
      </w:r>
      <w:r>
        <w:t xml:space="preserve"> подогревателя ПНД-1</w:t>
      </w:r>
      <w:bookmarkEnd w:id="158"/>
    </w:p>
    <w:p w:rsidR="0074052D" w:rsidRDefault="0074052D" w:rsidP="0074052D">
      <w:r>
        <w:t xml:space="preserve">Создайте на схемном окне </w:t>
      </w:r>
      <w:r w:rsidR="006572DF">
        <w:t xml:space="preserve">4 </w:t>
      </w:r>
      <w:r>
        <w:t xml:space="preserve">кнопки для управления глобальными параметрами, см. </w:t>
      </w:r>
      <w:r>
        <w:fldChar w:fldCharType="begin"/>
      </w:r>
      <w:r>
        <w:instrText xml:space="preserve"> REF _Ref281948027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59</w:t>
      </w:r>
      <w:r>
        <w:fldChar w:fldCharType="end"/>
      </w:r>
      <w:r>
        <w:t>.</w:t>
      </w:r>
      <w:r w:rsidR="00502E25">
        <w:t xml:space="preserve"> Они будут полезны при отладке </w:t>
      </w:r>
      <w:r w:rsidR="00CF3FB6">
        <w:t>модели</w:t>
      </w:r>
      <w:r w:rsidR="00502E25">
        <w:t xml:space="preserve">. Наберите следующий текст во вкладке </w:t>
      </w:r>
      <w:r w:rsidR="00D8506F">
        <w:t>«</w:t>
      </w:r>
      <w:r w:rsidR="00502E25">
        <w:t>Параметры</w:t>
      </w:r>
      <w:r w:rsidR="00D8506F">
        <w:t>» для того чтобы кнопки были работоспособны</w:t>
      </w:r>
      <w:r w:rsidR="00502E25">
        <w:t>:</w:t>
      </w:r>
    </w:p>
    <w:tbl>
      <w:tblPr>
        <w:tblStyle w:val="af1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20"/>
      </w:tblGrid>
      <w:tr w:rsidR="00502E25" w:rsidRPr="0044671F" w:rsidTr="007062A6">
        <w:tc>
          <w:tcPr>
            <w:tcW w:w="10420" w:type="dxa"/>
          </w:tcPr>
          <w:p w:rsidR="00502E25" w:rsidRPr="003F7576" w:rsidRDefault="00502E25" w:rsidP="007062A6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b/>
                <w:bCs/>
                <w:lang w:val="en-US"/>
              </w:rPr>
              <w:t>if</w:t>
            </w:r>
            <w:r w:rsidRPr="003F7576">
              <w:rPr>
                <w:rStyle w:val="af"/>
                <w:lang w:val="en-US"/>
              </w:rPr>
              <w:t xml:space="preserve"> Binc1.Down </w:t>
            </w:r>
            <w:r w:rsidRPr="003F7576">
              <w:rPr>
                <w:rStyle w:val="af"/>
                <w:b/>
                <w:lang w:val="en-US"/>
              </w:rPr>
              <w:t>then</w:t>
            </w:r>
            <w:r w:rsidRPr="003F7576">
              <w:rPr>
                <w:rStyle w:val="af"/>
                <w:lang w:val="en-US"/>
              </w:rPr>
              <w:t xml:space="preserve"> G</w:t>
            </w:r>
            <w:r w:rsidRPr="007062A6">
              <w:rPr>
                <w:rStyle w:val="af"/>
              </w:rPr>
              <w:t>пнд</w:t>
            </w:r>
            <w:r w:rsidRPr="003F7576">
              <w:rPr>
                <w:rStyle w:val="af"/>
                <w:lang w:val="en-US"/>
              </w:rPr>
              <w:t xml:space="preserve"> = G</w:t>
            </w:r>
            <w:r w:rsidRPr="007062A6">
              <w:rPr>
                <w:rStyle w:val="af"/>
              </w:rPr>
              <w:t>пнд</w:t>
            </w:r>
            <w:r w:rsidRPr="003F7576">
              <w:rPr>
                <w:rStyle w:val="af"/>
                <w:lang w:val="en-US"/>
              </w:rPr>
              <w:t>+</w:t>
            </w:r>
            <w:r w:rsidRPr="003F7576">
              <w:rPr>
                <w:rStyle w:val="af"/>
                <w:color w:val="0070C0"/>
                <w:lang w:val="en-US"/>
              </w:rPr>
              <w:t>0.1</w:t>
            </w:r>
            <w:r w:rsidRPr="003F7576">
              <w:rPr>
                <w:rStyle w:val="af"/>
                <w:lang w:val="en-US"/>
              </w:rPr>
              <w:t>;</w:t>
            </w:r>
          </w:p>
          <w:p w:rsidR="00502E25" w:rsidRPr="003F7576" w:rsidRDefault="00502E25" w:rsidP="007062A6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b/>
                <w:lang w:val="en-US"/>
              </w:rPr>
              <w:t>if</w:t>
            </w:r>
            <w:r w:rsidRPr="003F7576">
              <w:rPr>
                <w:rStyle w:val="af"/>
                <w:lang w:val="en-US"/>
              </w:rPr>
              <w:t xml:space="preserve"> Bdec1.Down </w:t>
            </w:r>
            <w:r w:rsidRPr="003F7576">
              <w:rPr>
                <w:rStyle w:val="af"/>
                <w:b/>
                <w:lang w:val="en-US"/>
              </w:rPr>
              <w:t>then</w:t>
            </w:r>
            <w:r w:rsidRPr="003F7576">
              <w:rPr>
                <w:rStyle w:val="af"/>
                <w:lang w:val="en-US"/>
              </w:rPr>
              <w:t xml:space="preserve"> G</w:t>
            </w:r>
            <w:r w:rsidRPr="007062A6">
              <w:rPr>
                <w:rStyle w:val="af"/>
              </w:rPr>
              <w:t>пнд</w:t>
            </w:r>
            <w:r w:rsidRPr="003F7576">
              <w:rPr>
                <w:rStyle w:val="af"/>
                <w:lang w:val="en-US"/>
              </w:rPr>
              <w:t xml:space="preserve"> = G</w:t>
            </w:r>
            <w:r w:rsidRPr="007062A6">
              <w:rPr>
                <w:rStyle w:val="af"/>
              </w:rPr>
              <w:t>пнд</w:t>
            </w:r>
            <w:r w:rsidRPr="003F7576">
              <w:rPr>
                <w:rStyle w:val="af"/>
                <w:lang w:val="en-US"/>
              </w:rPr>
              <w:t>-</w:t>
            </w:r>
            <w:r w:rsidRPr="003F7576">
              <w:rPr>
                <w:rStyle w:val="af"/>
                <w:color w:val="0070C0"/>
                <w:lang w:val="en-US"/>
              </w:rPr>
              <w:t>0.1</w:t>
            </w:r>
            <w:r w:rsidRPr="003F7576">
              <w:rPr>
                <w:rStyle w:val="af"/>
                <w:lang w:val="en-US"/>
              </w:rPr>
              <w:t>;</w:t>
            </w:r>
          </w:p>
          <w:p w:rsidR="00502E25" w:rsidRPr="003F7576" w:rsidRDefault="00502E25" w:rsidP="007062A6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b/>
                <w:lang w:val="en-US"/>
              </w:rPr>
              <w:t>if</w:t>
            </w:r>
            <w:r w:rsidRPr="003F7576">
              <w:rPr>
                <w:rStyle w:val="af"/>
                <w:lang w:val="en-US"/>
              </w:rPr>
              <w:t xml:space="preserve"> Binc2.Down </w:t>
            </w:r>
            <w:r w:rsidRPr="003F7576">
              <w:rPr>
                <w:rStyle w:val="af"/>
                <w:b/>
                <w:lang w:val="en-US"/>
              </w:rPr>
              <w:t>then</w:t>
            </w:r>
            <w:r w:rsidRPr="003F7576">
              <w:rPr>
                <w:rStyle w:val="af"/>
                <w:lang w:val="en-US"/>
              </w:rPr>
              <w:t xml:space="preserve"> T</w:t>
            </w:r>
            <w:r w:rsidRPr="007062A6">
              <w:rPr>
                <w:rStyle w:val="af"/>
              </w:rPr>
              <w:t>пнд</w:t>
            </w:r>
            <w:r w:rsidRPr="003F7576">
              <w:rPr>
                <w:rStyle w:val="af"/>
                <w:lang w:val="en-US"/>
              </w:rPr>
              <w:t xml:space="preserve"> = T</w:t>
            </w:r>
            <w:r w:rsidRPr="007062A6">
              <w:rPr>
                <w:rStyle w:val="af"/>
              </w:rPr>
              <w:t>пнд</w:t>
            </w:r>
            <w:r w:rsidRPr="003F7576">
              <w:rPr>
                <w:rStyle w:val="af"/>
                <w:lang w:val="en-US"/>
              </w:rPr>
              <w:t>+</w:t>
            </w:r>
            <w:r w:rsidRPr="003F7576">
              <w:rPr>
                <w:rStyle w:val="af"/>
                <w:color w:val="0070C0"/>
                <w:lang w:val="en-US"/>
              </w:rPr>
              <w:t>0.02</w:t>
            </w:r>
            <w:r w:rsidRPr="003F7576">
              <w:rPr>
                <w:rStyle w:val="af"/>
                <w:lang w:val="en-US"/>
              </w:rPr>
              <w:t>;</w:t>
            </w:r>
          </w:p>
          <w:p w:rsidR="00502E25" w:rsidRPr="003F7576" w:rsidRDefault="00502E25" w:rsidP="007062A6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b/>
                <w:lang w:val="en-US"/>
              </w:rPr>
              <w:t>if</w:t>
            </w:r>
            <w:r w:rsidRPr="003F7576">
              <w:rPr>
                <w:rStyle w:val="af"/>
                <w:lang w:val="en-US"/>
              </w:rPr>
              <w:t xml:space="preserve"> Bdec2.Down </w:t>
            </w:r>
            <w:r w:rsidRPr="003F7576">
              <w:rPr>
                <w:rStyle w:val="af"/>
                <w:b/>
                <w:lang w:val="en-US"/>
              </w:rPr>
              <w:t>then</w:t>
            </w:r>
            <w:r w:rsidRPr="003F7576">
              <w:rPr>
                <w:rStyle w:val="af"/>
                <w:lang w:val="en-US"/>
              </w:rPr>
              <w:t xml:space="preserve"> T</w:t>
            </w:r>
            <w:r w:rsidRPr="007062A6">
              <w:rPr>
                <w:rStyle w:val="af"/>
              </w:rPr>
              <w:t>пнд</w:t>
            </w:r>
            <w:r w:rsidRPr="003F7576">
              <w:rPr>
                <w:rStyle w:val="af"/>
                <w:lang w:val="en-US"/>
              </w:rPr>
              <w:t xml:space="preserve"> = T</w:t>
            </w:r>
            <w:r w:rsidRPr="007062A6">
              <w:rPr>
                <w:rStyle w:val="af"/>
              </w:rPr>
              <w:t>пнд</w:t>
            </w:r>
            <w:r w:rsidRPr="003F7576">
              <w:rPr>
                <w:rStyle w:val="af"/>
                <w:lang w:val="en-US"/>
              </w:rPr>
              <w:t>-</w:t>
            </w:r>
            <w:r w:rsidRPr="003F7576">
              <w:rPr>
                <w:rStyle w:val="af"/>
                <w:color w:val="0070C0"/>
                <w:lang w:val="en-US"/>
              </w:rPr>
              <w:t>0.02</w:t>
            </w:r>
            <w:r w:rsidRPr="003F7576">
              <w:rPr>
                <w:rStyle w:val="af"/>
                <w:lang w:val="en-US"/>
              </w:rPr>
              <w:t>;</w:t>
            </w:r>
          </w:p>
        </w:tc>
      </w:tr>
    </w:tbl>
    <w:p w:rsidR="007F3A7F" w:rsidRPr="00502E25" w:rsidRDefault="007F3A7F" w:rsidP="007F3A7F">
      <w:pPr>
        <w:pStyle w:val="3"/>
      </w:pPr>
      <w:bookmarkStart w:id="159" w:name="_Toc400496375"/>
      <w:r>
        <w:t xml:space="preserve">Набор структуры </w:t>
      </w:r>
      <w:r w:rsidR="00CF3FB6">
        <w:t>модели</w:t>
      </w:r>
      <w:r>
        <w:t xml:space="preserve"> ПНД-1</w:t>
      </w:r>
      <w:bookmarkEnd w:id="159"/>
    </w:p>
    <w:p w:rsidR="009C64B5" w:rsidRPr="009C64B5" w:rsidRDefault="009C64B5" w:rsidP="009C64B5">
      <w:r>
        <w:t xml:space="preserve">Откройте файл </w:t>
      </w:r>
      <w:r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ПНД-1</w:t>
      </w:r>
      <w:r w:rsidRPr="0097717E">
        <w:rPr>
          <w:rStyle w:val="a9"/>
        </w:rPr>
        <w:t>\</w:t>
      </w:r>
      <w:r>
        <w:rPr>
          <w:rStyle w:val="a9"/>
        </w:rPr>
        <w:t>ПН-100</w:t>
      </w:r>
      <w:r w:rsidRPr="006B3260">
        <w:rPr>
          <w:rStyle w:val="a9"/>
        </w:rPr>
        <w:t>.prt</w:t>
      </w:r>
      <w:r>
        <w:rPr>
          <w:rStyle w:val="a9"/>
        </w:rPr>
        <w:t>»</w:t>
      </w:r>
      <w:r w:rsidR="00F42774" w:rsidRPr="00F42774">
        <w:t xml:space="preserve"> (пока еще с пуст</w:t>
      </w:r>
      <w:r w:rsidR="00F42774">
        <w:t>ой</w:t>
      </w:r>
      <w:r w:rsidR="00F42774" w:rsidRPr="00F42774">
        <w:t xml:space="preserve"> </w:t>
      </w:r>
      <w:r w:rsidR="00F42774">
        <w:t>схемой</w:t>
      </w:r>
      <w:r w:rsidR="00F42774" w:rsidRPr="00F42774">
        <w:t>)</w:t>
      </w:r>
      <w:r w:rsidRPr="00F42774">
        <w:t>,</w:t>
      </w:r>
      <w:r>
        <w:t xml:space="preserve"> далее разместите на схеме</w:t>
      </w:r>
      <w:r w:rsidRPr="009C64B5">
        <w:t xml:space="preserve"> следующие элементы:</w:t>
      </w:r>
    </w:p>
    <w:p w:rsidR="009C64B5" w:rsidRPr="00BF46B4" w:rsidRDefault="009C64B5" w:rsidP="009D1863">
      <w:pPr>
        <w:pStyle w:val="ac"/>
        <w:numPr>
          <w:ilvl w:val="0"/>
          <w:numId w:val="16"/>
        </w:numPr>
      </w:pPr>
      <w:r w:rsidRPr="00BF46B4">
        <w:rPr>
          <w:b/>
        </w:rPr>
        <w:t xml:space="preserve">«Граничный узел </w:t>
      </w:r>
      <w:r w:rsidRPr="00BF46B4">
        <w:rPr>
          <w:b/>
          <w:lang w:val="en-US"/>
        </w:rPr>
        <w:t>G</w:t>
      </w:r>
      <w:r w:rsidRPr="00BF46B4">
        <w:rPr>
          <w:b/>
        </w:rPr>
        <w:t>»</w:t>
      </w:r>
      <w:r w:rsidR="00020D73">
        <w:t xml:space="preserve">, </w:t>
      </w:r>
      <w:r w:rsidR="00BF46B4">
        <w:t>которым будем задавать расход обогреваемой воды.</w:t>
      </w:r>
    </w:p>
    <w:p w:rsidR="009C64B5" w:rsidRPr="009C64B5" w:rsidRDefault="009C64B5" w:rsidP="009D1863">
      <w:pPr>
        <w:pStyle w:val="ac"/>
        <w:numPr>
          <w:ilvl w:val="0"/>
          <w:numId w:val="16"/>
        </w:numPr>
      </w:pPr>
      <w:r w:rsidRPr="009C64B5">
        <w:rPr>
          <w:b/>
        </w:rPr>
        <w:t xml:space="preserve">«Граничный узел </w:t>
      </w:r>
      <w:r w:rsidRPr="009C64B5">
        <w:rPr>
          <w:b/>
          <w:lang w:val="en-US"/>
        </w:rPr>
        <w:t>G</w:t>
      </w:r>
      <w:r w:rsidRPr="009C64B5">
        <w:rPr>
          <w:b/>
        </w:rPr>
        <w:t>»</w:t>
      </w:r>
      <w:r w:rsidR="00BF46B4">
        <w:t>, этим узлом будем задавать расход отбора пара.</w:t>
      </w:r>
    </w:p>
    <w:p w:rsidR="009C64B5" w:rsidRDefault="009C64B5" w:rsidP="009D1863">
      <w:pPr>
        <w:pStyle w:val="ac"/>
        <w:numPr>
          <w:ilvl w:val="0"/>
          <w:numId w:val="16"/>
        </w:numPr>
      </w:pPr>
      <w:r w:rsidRPr="009C64B5">
        <w:rPr>
          <w:b/>
        </w:rPr>
        <w:t xml:space="preserve">«Субмодель </w:t>
      </w:r>
      <w:r w:rsidR="005F3B44">
        <w:rPr>
          <w:b/>
          <w:lang w:val="en-US"/>
        </w:rPr>
        <w:t>SimInTech</w:t>
      </w:r>
      <w:r w:rsidRPr="009C64B5">
        <w:rPr>
          <w:b/>
        </w:rPr>
        <w:t>»</w:t>
      </w:r>
      <w:r w:rsidRPr="009C64B5">
        <w:t xml:space="preserve">, имя объекта: </w:t>
      </w:r>
      <w:r w:rsidRPr="009C64B5">
        <w:rPr>
          <w:b/>
        </w:rPr>
        <w:t>«</w:t>
      </w:r>
      <w:r w:rsidR="00BF46B4">
        <w:rPr>
          <w:b/>
          <w:lang w:val="en-US"/>
        </w:rPr>
        <w:t>PN</w:t>
      </w:r>
      <w:r w:rsidR="00BF46B4">
        <w:rPr>
          <w:b/>
        </w:rPr>
        <w:t>_</w:t>
      </w:r>
      <w:r w:rsidR="00BF46B4" w:rsidRPr="00BF46B4">
        <w:rPr>
          <w:b/>
        </w:rPr>
        <w:t>100</w:t>
      </w:r>
      <w:r w:rsidRPr="009C64B5">
        <w:rPr>
          <w:b/>
        </w:rPr>
        <w:t>»</w:t>
      </w:r>
      <w:r w:rsidRPr="009C64B5">
        <w:t xml:space="preserve">, тип элемента (ClassName): </w:t>
      </w:r>
      <w:r w:rsidRPr="009C64B5">
        <w:rPr>
          <w:b/>
        </w:rPr>
        <w:t>«</w:t>
      </w:r>
      <w:r w:rsidR="00BF46B4" w:rsidRPr="00BF46B4">
        <w:rPr>
          <w:b/>
        </w:rPr>
        <w:t>Подогреватель поверхностного типа ТРР</w:t>
      </w:r>
      <w:r w:rsidRPr="009C64B5">
        <w:rPr>
          <w:b/>
        </w:rPr>
        <w:t>»</w:t>
      </w:r>
      <w:r w:rsidRPr="009C64B5">
        <w:t xml:space="preserve"> (вместо </w:t>
      </w:r>
      <w:r w:rsidRPr="009C64B5">
        <w:rPr>
          <w:b/>
        </w:rPr>
        <w:t xml:space="preserve">«Субмодель </w:t>
      </w:r>
      <w:r w:rsidR="005F3B44">
        <w:rPr>
          <w:b/>
          <w:lang w:val="en-US"/>
        </w:rPr>
        <w:t>SimInTech</w:t>
      </w:r>
      <w:r w:rsidRPr="009C64B5">
        <w:rPr>
          <w:b/>
        </w:rPr>
        <w:t>»</w:t>
      </w:r>
      <w:r w:rsidRPr="009C64B5">
        <w:t>)</w:t>
      </w:r>
      <w:r w:rsidR="00BF46B4" w:rsidRPr="00BF46B4">
        <w:t xml:space="preserve">. </w:t>
      </w:r>
      <w:r w:rsidR="00BF46B4">
        <w:t>Картинку суб</w:t>
      </w:r>
      <w:r w:rsidR="00CF3FB6">
        <w:t>модели</w:t>
      </w:r>
      <w:r w:rsidR="00BF46B4">
        <w:t xml:space="preserve"> менять не будем, просто подпишите субмодель именем </w:t>
      </w:r>
      <w:r w:rsidR="00BF46B4" w:rsidRPr="00BF46B4">
        <w:rPr>
          <w:b/>
        </w:rPr>
        <w:t>«ПН-100»</w:t>
      </w:r>
      <w:r w:rsidR="00BF46B4">
        <w:t>.</w:t>
      </w:r>
    </w:p>
    <w:p w:rsidR="00BF46B4" w:rsidRDefault="00BF46B4" w:rsidP="009D1863">
      <w:pPr>
        <w:pStyle w:val="ac"/>
        <w:numPr>
          <w:ilvl w:val="0"/>
          <w:numId w:val="16"/>
        </w:numPr>
      </w:pPr>
      <w:r w:rsidRPr="009C64B5">
        <w:rPr>
          <w:b/>
        </w:rPr>
        <w:t xml:space="preserve">«Граничный узел </w:t>
      </w:r>
      <w:r>
        <w:rPr>
          <w:b/>
          <w:lang w:val="en-US"/>
        </w:rPr>
        <w:t>P</w:t>
      </w:r>
      <w:r w:rsidRPr="009C64B5">
        <w:rPr>
          <w:b/>
        </w:rPr>
        <w:t>»</w:t>
      </w:r>
      <w:r w:rsidRPr="00BF46B4">
        <w:t xml:space="preserve">, </w:t>
      </w:r>
      <w:r>
        <w:t>характеризующий параметры пара в отборе, располагайте на схеме сверху от подогревателя.</w:t>
      </w:r>
    </w:p>
    <w:p w:rsidR="006F2846" w:rsidRPr="009C64B5" w:rsidRDefault="006F2846" w:rsidP="009D1863">
      <w:pPr>
        <w:pStyle w:val="ac"/>
        <w:numPr>
          <w:ilvl w:val="0"/>
          <w:numId w:val="16"/>
        </w:numPr>
      </w:pPr>
      <w:r w:rsidRPr="009C64B5">
        <w:rPr>
          <w:b/>
        </w:rPr>
        <w:t xml:space="preserve">«Граничный узел </w:t>
      </w:r>
      <w:r>
        <w:rPr>
          <w:b/>
          <w:lang w:val="en-US"/>
        </w:rPr>
        <w:t>P</w:t>
      </w:r>
      <w:r w:rsidRPr="009C64B5">
        <w:rPr>
          <w:b/>
        </w:rPr>
        <w:t>»</w:t>
      </w:r>
      <w:r w:rsidRPr="00BF46B4">
        <w:t xml:space="preserve">, </w:t>
      </w:r>
      <w:r>
        <w:t>характеризующий параметры воды, подаваемой в ПНД-1.</w:t>
      </w:r>
    </w:p>
    <w:p w:rsidR="00693284" w:rsidRDefault="009C64B5" w:rsidP="009D1863">
      <w:pPr>
        <w:pStyle w:val="ac"/>
        <w:numPr>
          <w:ilvl w:val="0"/>
          <w:numId w:val="16"/>
        </w:numPr>
      </w:pPr>
      <w:r w:rsidRPr="00693284">
        <w:rPr>
          <w:b/>
        </w:rPr>
        <w:t>«Канал общего вида»</w:t>
      </w:r>
      <w:r w:rsidRPr="009C64B5">
        <w:t xml:space="preserve">, </w:t>
      </w:r>
      <w:r w:rsidR="006F2846">
        <w:t>4 элемента между каждым из граничных узлов и ПНД-1</w:t>
      </w:r>
      <w:r w:rsidR="00693284">
        <w:t>.</w:t>
      </w:r>
    </w:p>
    <w:p w:rsidR="004A2A67" w:rsidRDefault="004A2A67" w:rsidP="004A2A67">
      <w:r>
        <w:t>Зайдите внутрь суб</w:t>
      </w:r>
      <w:r w:rsidR="00CF3FB6">
        <w:t>модели</w:t>
      </w:r>
      <w:r>
        <w:t xml:space="preserve"> и создайте модель из стандартных элементов ТРР:</w:t>
      </w:r>
    </w:p>
    <w:p w:rsidR="0085076F" w:rsidRDefault="004A2A67" w:rsidP="009D1863">
      <w:pPr>
        <w:pStyle w:val="ac"/>
        <w:numPr>
          <w:ilvl w:val="0"/>
          <w:numId w:val="16"/>
        </w:numPr>
      </w:pPr>
      <w:r>
        <w:t>Р</w:t>
      </w:r>
      <w:r w:rsidR="00693284">
        <w:t xml:space="preserve">азместите там 4 элемента – два порта входа и два порта выхода </w:t>
      </w:r>
      <w:r w:rsidR="00693284">
        <w:rPr>
          <w:lang w:val="en-US"/>
        </w:rPr>
        <w:t>TPP</w:t>
      </w:r>
      <w:r w:rsidR="00693284" w:rsidRPr="004A2A67">
        <w:t>.</w:t>
      </w:r>
      <w:r w:rsidRPr="004A2A67">
        <w:t xml:space="preserve"> </w:t>
      </w:r>
      <w:r>
        <w:t xml:space="preserve">Переименуйте их названия в: </w:t>
      </w:r>
      <w:r w:rsidRPr="004A2A67">
        <w:rPr>
          <w:b/>
        </w:rPr>
        <w:t>«Вход нагреваемой воды»</w:t>
      </w:r>
      <w:r>
        <w:t xml:space="preserve">, </w:t>
      </w:r>
      <w:r w:rsidRPr="004A2A67">
        <w:rPr>
          <w:b/>
        </w:rPr>
        <w:t>«Греющий пар»</w:t>
      </w:r>
      <w:r>
        <w:t xml:space="preserve">, </w:t>
      </w:r>
      <w:r w:rsidRPr="004A2A67">
        <w:rPr>
          <w:b/>
        </w:rPr>
        <w:t>«Выход нагреваемой воды»</w:t>
      </w:r>
      <w:r>
        <w:t xml:space="preserve">, </w:t>
      </w:r>
      <w:r w:rsidRPr="004A2A67">
        <w:rPr>
          <w:b/>
        </w:rPr>
        <w:t>«Выход пара»</w:t>
      </w:r>
      <w:r>
        <w:t>. Измените расположение портов</w:t>
      </w:r>
      <w:r w:rsidR="0085076F">
        <w:t xml:space="preserve"> таким образом, чтобы вода протекала справа налево, а пар – сверху вниз.</w:t>
      </w:r>
    </w:p>
    <w:p w:rsidR="0085076F" w:rsidRDefault="0085076F" w:rsidP="009D1863">
      <w:pPr>
        <w:pStyle w:val="ac"/>
        <w:numPr>
          <w:ilvl w:val="0"/>
          <w:numId w:val="16"/>
        </w:numPr>
      </w:pPr>
      <w:r>
        <w:lastRenderedPageBreak/>
        <w:t>Разместите компенсатор трёхобъёмный в центре суб</w:t>
      </w:r>
      <w:r w:rsidR="00CF3FB6">
        <w:t>модели</w:t>
      </w:r>
      <w:r>
        <w:t>, добавьте в него еще один узел (сверху) для подвода пара и один тепловой порт.</w:t>
      </w:r>
      <w:r w:rsidR="00AB435B">
        <w:t xml:space="preserve"> Переименуйте его имя в </w:t>
      </w:r>
      <w:r w:rsidR="00AB435B" w:rsidRPr="00AB435B">
        <w:rPr>
          <w:b/>
        </w:rPr>
        <w:t>«</w:t>
      </w:r>
      <w:r w:rsidR="00AB435B" w:rsidRPr="00AB435B">
        <w:rPr>
          <w:b/>
          <w:lang w:val="en-US"/>
        </w:rPr>
        <w:t>Bak</w:t>
      </w:r>
      <w:r w:rsidR="00AB435B" w:rsidRPr="00AB435B">
        <w:rPr>
          <w:b/>
        </w:rPr>
        <w:t>»</w:t>
      </w:r>
      <w:r w:rsidR="00AB435B">
        <w:rPr>
          <w:lang w:val="en-US"/>
        </w:rPr>
        <w:t>.</w:t>
      </w:r>
    </w:p>
    <w:p w:rsidR="00693284" w:rsidRDefault="0085076F" w:rsidP="009D1863">
      <w:pPr>
        <w:pStyle w:val="ac"/>
        <w:numPr>
          <w:ilvl w:val="0"/>
          <w:numId w:val="16"/>
        </w:numPr>
      </w:pPr>
      <w:r>
        <w:t>Соедините порты входа-выхода по воде каналом общего вида и добавьте тепловую связь в этот канал.</w:t>
      </w:r>
      <w:r w:rsidR="00184195">
        <w:t xml:space="preserve"> Переименуйте имя канала в </w:t>
      </w:r>
      <w:r w:rsidR="00184195" w:rsidRPr="00184195">
        <w:rPr>
          <w:b/>
        </w:rPr>
        <w:t>«</w:t>
      </w:r>
      <w:r w:rsidR="00184195" w:rsidRPr="00184195">
        <w:rPr>
          <w:b/>
          <w:lang w:val="en-US"/>
        </w:rPr>
        <w:t>Tube</w:t>
      </w:r>
      <w:r w:rsidR="00184195" w:rsidRPr="00184195">
        <w:rPr>
          <w:b/>
        </w:rPr>
        <w:t>»</w:t>
      </w:r>
      <w:r w:rsidR="00184195">
        <w:rPr>
          <w:lang w:val="en-US"/>
        </w:rPr>
        <w:t>.</w:t>
      </w:r>
      <w:r w:rsidR="00184195">
        <w:t xml:space="preserve"> </w:t>
      </w:r>
    </w:p>
    <w:p w:rsidR="0085076F" w:rsidRDefault="0085076F" w:rsidP="009D1863">
      <w:pPr>
        <w:pStyle w:val="ac"/>
        <w:numPr>
          <w:ilvl w:val="0"/>
          <w:numId w:val="16"/>
        </w:numPr>
      </w:pPr>
      <w:r>
        <w:t>Соедините канал и бак тепловой связью.</w:t>
      </w:r>
    </w:p>
    <w:p w:rsidR="0085076F" w:rsidRDefault="0085076F" w:rsidP="009D1863">
      <w:pPr>
        <w:pStyle w:val="ac"/>
        <w:numPr>
          <w:ilvl w:val="0"/>
          <w:numId w:val="16"/>
        </w:numPr>
      </w:pPr>
      <w:r>
        <w:t>Соедините подвод пара с верхним отверстием в баке, соедините слив конденсата с нижним отверстием в баке.</w:t>
      </w:r>
    </w:p>
    <w:p w:rsidR="0085076F" w:rsidRDefault="0085076F" w:rsidP="0085076F">
      <w:r>
        <w:t xml:space="preserve">Результат </w:t>
      </w:r>
      <w:r w:rsidR="00F747CE">
        <w:t xml:space="preserve">– </w:t>
      </w:r>
      <w:r>
        <w:t>см</w:t>
      </w:r>
      <w:r w:rsidR="00F747CE">
        <w:t>отрите</w:t>
      </w:r>
      <w:r>
        <w:t xml:space="preserve"> </w:t>
      </w:r>
      <w:r w:rsidR="00255F64">
        <w:fldChar w:fldCharType="begin"/>
      </w:r>
      <w:r w:rsidR="00255F64">
        <w:instrText xml:space="preserve"> REF _Ref281947661 </w:instrText>
      </w:r>
      <w:r w:rsidR="00CF2E92">
        <w:instrText xml:space="preserve">\* Lower \h </w:instrText>
      </w:r>
      <w:r w:rsidR="00255F64">
        <w:fldChar w:fldCharType="separate"/>
      </w:r>
      <w:r w:rsidR="002C5747">
        <w:t xml:space="preserve">рисунок </w:t>
      </w:r>
      <w:r w:rsidR="002C5747">
        <w:rPr>
          <w:noProof/>
        </w:rPr>
        <w:t>58</w:t>
      </w:r>
      <w:r w:rsidR="00255F64">
        <w:fldChar w:fldCharType="end"/>
      </w:r>
      <w:r w:rsidR="00255F64">
        <w:t>.</w:t>
      </w:r>
    </w:p>
    <w:p w:rsidR="0085076F" w:rsidRPr="004A2A67" w:rsidRDefault="00F235BC" w:rsidP="00F235BC">
      <w:pPr>
        <w:pStyle w:val="a8"/>
      </w:pPr>
      <w:r>
        <w:rPr>
          <w:noProof/>
        </w:rPr>
        <w:drawing>
          <wp:inline distT="0" distB="0" distL="0" distR="0" wp14:anchorId="5FFEAE9D" wp14:editId="487D95AD">
            <wp:extent cx="4972050" cy="2209800"/>
            <wp:effectExtent l="0" t="0" r="0" b="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5BC" w:rsidRDefault="00F235BC" w:rsidP="00F235BC">
      <w:pPr>
        <w:pStyle w:val="a4"/>
      </w:pPr>
      <w:bookmarkStart w:id="160" w:name="_Ref281947661"/>
      <w:bookmarkStart w:id="161" w:name="_Toc400496571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58</w:t>
      </w:r>
      <w:r w:rsidR="00C43823">
        <w:rPr>
          <w:noProof/>
        </w:rPr>
        <w:fldChar w:fldCharType="end"/>
      </w:r>
      <w:bookmarkEnd w:id="160"/>
      <w:r>
        <w:t xml:space="preserve">. Структура </w:t>
      </w:r>
      <w:r w:rsidR="00255F64">
        <w:t>суб</w:t>
      </w:r>
      <w:r w:rsidR="00CF3FB6">
        <w:t>модели</w:t>
      </w:r>
      <w:r w:rsidR="00255F64">
        <w:t xml:space="preserve"> </w:t>
      </w:r>
      <w:r>
        <w:t>подогревателя ПНД-1</w:t>
      </w:r>
      <w:bookmarkEnd w:id="161"/>
    </w:p>
    <w:p w:rsidR="00FB610F" w:rsidRDefault="00255F64" w:rsidP="009D1863">
      <w:pPr>
        <w:pStyle w:val="ac"/>
        <w:numPr>
          <w:ilvl w:val="0"/>
          <w:numId w:val="16"/>
        </w:numPr>
      </w:pPr>
      <w:r>
        <w:t>Вернитесь на верхний уровень и измените положение появившихся портов суб</w:t>
      </w:r>
      <w:r w:rsidR="00CF3FB6">
        <w:t>модели</w:t>
      </w:r>
      <w:r>
        <w:t xml:space="preserve"> на нужное (вода справа и влево, пар сверху вниз).</w:t>
      </w:r>
    </w:p>
    <w:p w:rsidR="00255F64" w:rsidRDefault="00255F64" w:rsidP="009D1863">
      <w:pPr>
        <w:pStyle w:val="ac"/>
        <w:numPr>
          <w:ilvl w:val="0"/>
          <w:numId w:val="16"/>
        </w:numPr>
      </w:pPr>
      <w:r>
        <w:t>Соедините все элементы, сравните полученную схему с рисунком</w:t>
      </w:r>
      <w:r w:rsidR="0092296C">
        <w:t xml:space="preserve"> </w:t>
      </w:r>
      <w:r w:rsidR="0087316D">
        <w:t>(</w:t>
      </w:r>
      <w:r w:rsidR="0092296C">
        <w:fldChar w:fldCharType="begin"/>
      </w:r>
      <w:r w:rsidR="0092296C">
        <w:instrText xml:space="preserve"> REF _Ref281948027 </w:instrText>
      </w:r>
      <w:r w:rsidR="00CF2E92">
        <w:instrText xml:space="preserve">\* Lower \h </w:instrText>
      </w:r>
      <w:r w:rsidR="0092296C">
        <w:fldChar w:fldCharType="separate"/>
      </w:r>
      <w:r w:rsidR="002C5747">
        <w:t xml:space="preserve">рисунок </w:t>
      </w:r>
      <w:r w:rsidR="002C5747">
        <w:rPr>
          <w:noProof/>
        </w:rPr>
        <w:t>59</w:t>
      </w:r>
      <w:r w:rsidR="0092296C">
        <w:fldChar w:fldCharType="end"/>
      </w:r>
      <w:r w:rsidR="0087316D">
        <w:t>):</w:t>
      </w:r>
    </w:p>
    <w:p w:rsidR="00255F64" w:rsidRPr="00FB610F" w:rsidRDefault="006572DF" w:rsidP="00255F64">
      <w:pPr>
        <w:pStyle w:val="a8"/>
      </w:pPr>
      <w:r>
        <w:rPr>
          <w:noProof/>
        </w:rPr>
        <w:drawing>
          <wp:inline distT="0" distB="0" distL="0" distR="0" wp14:anchorId="14E3E31E" wp14:editId="058CC481">
            <wp:extent cx="4143375" cy="3790950"/>
            <wp:effectExtent l="0" t="0" r="9525" b="0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CA4" w:rsidRDefault="00A03CA4" w:rsidP="00A03CA4">
      <w:pPr>
        <w:pStyle w:val="a4"/>
      </w:pPr>
      <w:bookmarkStart w:id="162" w:name="_Ref281948027"/>
      <w:bookmarkStart w:id="163" w:name="_Toc400496572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59</w:t>
      </w:r>
      <w:r w:rsidR="00C43823">
        <w:rPr>
          <w:noProof/>
        </w:rPr>
        <w:fldChar w:fldCharType="end"/>
      </w:r>
      <w:bookmarkEnd w:id="162"/>
      <w:r>
        <w:t>. Схема подогревателя ПНД-1</w:t>
      </w:r>
      <w:bookmarkEnd w:id="163"/>
    </w:p>
    <w:p w:rsidR="00FB610F" w:rsidRDefault="0024393E" w:rsidP="0024393E">
      <w:pPr>
        <w:pStyle w:val="3"/>
      </w:pPr>
      <w:bookmarkStart w:id="164" w:name="_Toc400496376"/>
      <w:r>
        <w:lastRenderedPageBreak/>
        <w:t>Программирование суб</w:t>
      </w:r>
      <w:r w:rsidR="00CF3FB6">
        <w:t>модели</w:t>
      </w:r>
      <w:r>
        <w:t xml:space="preserve"> подогревателя ПНД-1 (ПН-100)</w:t>
      </w:r>
      <w:bookmarkEnd w:id="164"/>
    </w:p>
    <w:p w:rsidR="0024393E" w:rsidRPr="003F7576" w:rsidRDefault="0024393E" w:rsidP="0024393E">
      <w:r>
        <w:t xml:space="preserve">Теперь, задав глобальные параметры и набрав структуру </w:t>
      </w:r>
      <w:r w:rsidR="00CF3FB6">
        <w:t>модели</w:t>
      </w:r>
      <w:r>
        <w:t xml:space="preserve">, перейдём к </w:t>
      </w:r>
      <w:r w:rsidR="00430A84">
        <w:t>созданию нового блока (суб</w:t>
      </w:r>
      <w:r w:rsidR="00CF3FB6">
        <w:t>модели</w:t>
      </w:r>
      <w:r w:rsidR="00430A84">
        <w:t xml:space="preserve">) ПНД-1 и </w:t>
      </w:r>
      <w:r>
        <w:t>программированию вложенного уровня суб</w:t>
      </w:r>
      <w:r w:rsidR="00CF3FB6">
        <w:t>модели</w:t>
      </w:r>
      <w:r>
        <w:t xml:space="preserve"> (аналогично тому как в предыдущем разделе мы программировали инициализацию конденсатора турбины).</w:t>
      </w:r>
    </w:p>
    <w:p w:rsidR="00C13C4D" w:rsidRPr="00C13C4D" w:rsidRDefault="00C13C4D" w:rsidP="0024393E">
      <w:r>
        <w:t>Находясь на верхнем уровне суб</w:t>
      </w:r>
      <w:r w:rsidR="00CF3FB6">
        <w:t>модели</w:t>
      </w:r>
      <w:r>
        <w:t xml:space="preserve">, </w:t>
      </w:r>
      <w:r w:rsidR="009A705D">
        <w:t xml:space="preserve">выделите её и </w:t>
      </w:r>
      <w:r>
        <w:t xml:space="preserve">воспользуйтесь пунктом </w:t>
      </w:r>
      <w:r w:rsidR="009A705D">
        <w:t xml:space="preserve">главного </w:t>
      </w:r>
      <w:r>
        <w:t>меню</w:t>
      </w:r>
      <w:r w:rsidR="002125B2">
        <w:t xml:space="preserve"> </w:t>
      </w:r>
      <w:r w:rsidR="002125B2" w:rsidRPr="00786804">
        <w:rPr>
          <w:b/>
        </w:rPr>
        <w:t>«Правка»</w:t>
      </w:r>
      <w:r w:rsidR="00786804" w:rsidRPr="00786804">
        <w:rPr>
          <w:b/>
        </w:rPr>
        <w:t xml:space="preserve"> </w:t>
      </w:r>
      <w:r w:rsidR="00786804" w:rsidRPr="00786804">
        <w:rPr>
          <w:rStyle w:val="a9"/>
          <w:b w:val="0"/>
        </w:rPr>
        <w:t>→</w:t>
      </w:r>
      <w:r w:rsidR="002125B2" w:rsidRPr="00786804">
        <w:rPr>
          <w:b/>
        </w:rPr>
        <w:t xml:space="preserve"> «Изменить блок…»</w:t>
      </w:r>
      <w:r w:rsidR="009A705D" w:rsidRPr="009A705D">
        <w:t>:</w:t>
      </w:r>
      <w:r w:rsidR="002125B2" w:rsidRPr="009A705D">
        <w:t xml:space="preserve"> </w:t>
      </w:r>
      <w:r w:rsidR="002125B2">
        <w:t xml:space="preserve">введите следующие </w:t>
      </w:r>
      <w:r w:rsidR="00E32568">
        <w:t xml:space="preserve">21 свойство и </w:t>
      </w:r>
      <w:r w:rsidR="0051422F">
        <w:t>15 параметров</w:t>
      </w:r>
      <w:r w:rsidR="002125B2">
        <w:t xml:space="preserve"> для суб</w:t>
      </w:r>
      <w:r w:rsidR="00CF3FB6">
        <w:t>модели</w:t>
      </w:r>
      <w:r w:rsidR="002125B2">
        <w:t xml:space="preserve"> ПН-100</w:t>
      </w:r>
      <w:r w:rsidR="00B26851">
        <w:t xml:space="preserve">, см. </w:t>
      </w:r>
      <w:r w:rsidR="00B26851">
        <w:fldChar w:fldCharType="begin"/>
      </w:r>
      <w:r w:rsidR="00B26851">
        <w:instrText xml:space="preserve"> REF _Ref282016113 </w:instrText>
      </w:r>
      <w:r w:rsidR="00CF2E92">
        <w:instrText xml:space="preserve">\* Lower \h </w:instrText>
      </w:r>
      <w:r w:rsidR="00B26851">
        <w:fldChar w:fldCharType="separate"/>
      </w:r>
      <w:r w:rsidR="002C5747">
        <w:t xml:space="preserve">рисунок </w:t>
      </w:r>
      <w:r w:rsidR="002C5747">
        <w:rPr>
          <w:noProof/>
        </w:rPr>
        <w:t>60</w:t>
      </w:r>
      <w:r w:rsidR="00B26851">
        <w:fldChar w:fldCharType="end"/>
      </w:r>
      <w:r w:rsidR="00B26851">
        <w:t xml:space="preserve"> и </w:t>
      </w:r>
      <w:r w:rsidR="00B26851">
        <w:fldChar w:fldCharType="begin"/>
      </w:r>
      <w:r w:rsidR="00B26851">
        <w:instrText xml:space="preserve"> REF _Ref282016124 </w:instrText>
      </w:r>
      <w:r w:rsidR="00CF2E92">
        <w:instrText xml:space="preserve">\* Lower \h </w:instrText>
      </w:r>
      <w:r w:rsidR="00B26851">
        <w:fldChar w:fldCharType="separate"/>
      </w:r>
      <w:r w:rsidR="002C5747">
        <w:t xml:space="preserve">рисунок </w:t>
      </w:r>
      <w:r w:rsidR="002C5747">
        <w:rPr>
          <w:noProof/>
        </w:rPr>
        <w:t>61</w:t>
      </w:r>
      <w:r w:rsidR="00B26851">
        <w:fldChar w:fldCharType="end"/>
      </w:r>
      <w:r w:rsidR="009A705D">
        <w:t>.</w:t>
      </w:r>
    </w:p>
    <w:p w:rsidR="00714CF2" w:rsidRDefault="0051422F" w:rsidP="0051422F">
      <w:pPr>
        <w:pStyle w:val="a8"/>
      </w:pPr>
      <w:r>
        <w:rPr>
          <w:noProof/>
        </w:rPr>
        <w:drawing>
          <wp:inline distT="0" distB="0" distL="0" distR="0" wp14:anchorId="045B2ABC" wp14:editId="388325AB">
            <wp:extent cx="6057900" cy="4991100"/>
            <wp:effectExtent l="0" t="0" r="0" b="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5B" w:rsidRDefault="00AB435B" w:rsidP="00AB435B">
      <w:pPr>
        <w:pStyle w:val="a4"/>
      </w:pPr>
      <w:bookmarkStart w:id="165" w:name="_Ref282016113"/>
      <w:bookmarkStart w:id="166" w:name="_Toc400496573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60</w:t>
      </w:r>
      <w:r w:rsidR="00C43823">
        <w:rPr>
          <w:noProof/>
        </w:rPr>
        <w:fldChar w:fldCharType="end"/>
      </w:r>
      <w:bookmarkEnd w:id="165"/>
      <w:r>
        <w:t>. Свойства суб</w:t>
      </w:r>
      <w:r w:rsidR="00CF3FB6">
        <w:t>модели</w:t>
      </w:r>
      <w:r>
        <w:t xml:space="preserve"> подогревателя ПНД-1</w:t>
      </w:r>
      <w:bookmarkEnd w:id="166"/>
    </w:p>
    <w:p w:rsidR="005A1EC5" w:rsidRDefault="009A705D" w:rsidP="0024393E">
      <w:r>
        <w:t xml:space="preserve">Не забудьте ввести </w:t>
      </w:r>
      <w:r w:rsidR="005A1EC5">
        <w:t xml:space="preserve">в поле </w:t>
      </w:r>
      <w:r w:rsidR="005A1EC5" w:rsidRPr="005A1EC5">
        <w:rPr>
          <w:b/>
        </w:rPr>
        <w:t>«С</w:t>
      </w:r>
      <w:r w:rsidRPr="005A1EC5">
        <w:rPr>
          <w:b/>
        </w:rPr>
        <w:t>войства для чтения</w:t>
      </w:r>
      <w:r w:rsidR="005A1EC5" w:rsidRPr="005A1EC5">
        <w:rPr>
          <w:b/>
        </w:rPr>
        <w:t>»</w:t>
      </w:r>
      <w:r>
        <w:t xml:space="preserve"> длину, гидравлический диаметр трубчатки, проходное сечение по охлаждающей воде, высоту бака и высоту конденсатосборника.</w:t>
      </w:r>
      <w:r w:rsidR="005A1EC5">
        <w:t xml:space="preserve"> Вводите параметры и свойства внимательно и аккуратно.</w:t>
      </w:r>
    </w:p>
    <w:p w:rsidR="00D35185" w:rsidRDefault="00D35185" w:rsidP="0024393E">
      <w:r>
        <w:t>После задания свойств и параметров суб</w:t>
      </w:r>
      <w:r w:rsidR="00CF3FB6">
        <w:t>модели</w:t>
      </w:r>
      <w:r>
        <w:t>, зайдите в неё и перейдите во вкладку «Параметры», там введите следующий код в блоке инициализации (попробуйте самостоятельно понять смысл каждой строки кода):</w:t>
      </w:r>
    </w:p>
    <w:p w:rsidR="009A705D" w:rsidRPr="00714CF2" w:rsidRDefault="009A705D" w:rsidP="0024393E"/>
    <w:p w:rsidR="00430A84" w:rsidRPr="00430A84" w:rsidRDefault="005A1EC5" w:rsidP="0051422F">
      <w:pPr>
        <w:pStyle w:val="a8"/>
      </w:pPr>
      <w:r>
        <w:rPr>
          <w:noProof/>
        </w:rPr>
        <w:lastRenderedPageBreak/>
        <w:drawing>
          <wp:inline distT="0" distB="0" distL="0" distR="0" wp14:anchorId="1A48F3E1" wp14:editId="7BC0C1A5">
            <wp:extent cx="5343525" cy="4248150"/>
            <wp:effectExtent l="0" t="0" r="9525" b="0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5B" w:rsidRDefault="00AB435B" w:rsidP="00AB435B">
      <w:pPr>
        <w:pStyle w:val="a4"/>
      </w:pPr>
      <w:bookmarkStart w:id="167" w:name="_Ref282016124"/>
      <w:bookmarkStart w:id="168" w:name="_Toc40049657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61</w:t>
      </w:r>
      <w:r w:rsidR="00C43823">
        <w:rPr>
          <w:noProof/>
        </w:rPr>
        <w:fldChar w:fldCharType="end"/>
      </w:r>
      <w:bookmarkEnd w:id="167"/>
      <w:r>
        <w:t>. Параметры суб</w:t>
      </w:r>
      <w:r w:rsidR="00CF3FB6">
        <w:t>модели</w:t>
      </w:r>
      <w:r>
        <w:t xml:space="preserve"> подогревателя ПНД-1</w:t>
      </w:r>
      <w:bookmarkEnd w:id="168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D35185" w:rsidTr="00D35185">
        <w:tc>
          <w:tcPr>
            <w:tcW w:w="10420" w:type="dxa"/>
            <w:tcBorders>
              <w:top w:val="nil"/>
              <w:bottom w:val="nil"/>
              <w:right w:val="nil"/>
            </w:tcBorders>
          </w:tcPr>
          <w:p w:rsidR="00D35185" w:rsidRPr="003F7576" w:rsidRDefault="00D35185" w:rsidP="00D35185">
            <w:pPr>
              <w:pStyle w:val="0"/>
              <w:rPr>
                <w:rStyle w:val="af"/>
                <w:b/>
                <w:lang w:val="en-US"/>
              </w:rPr>
            </w:pPr>
            <w:r w:rsidRPr="003F7576">
              <w:rPr>
                <w:rStyle w:val="af"/>
                <w:b/>
                <w:lang w:val="en-US"/>
              </w:rPr>
              <w:t>initialization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Tube.Material=Material;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submodel.Dg = submodel.d-</w:t>
            </w:r>
            <w:r w:rsidRPr="003F7576">
              <w:rPr>
                <w:rStyle w:val="af"/>
                <w:color w:val="0070C0"/>
                <w:lang w:val="en-US"/>
              </w:rPr>
              <w:t>2</w:t>
            </w:r>
            <w:r w:rsidRPr="003F7576">
              <w:rPr>
                <w:rStyle w:val="af"/>
                <w:lang w:val="en-US"/>
              </w:rPr>
              <w:t>*submodel.ds;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(submodel,</w:t>
            </w:r>
            <w:r w:rsidRPr="003F7576">
              <w:rPr>
                <w:rStyle w:val="af5"/>
                <w:lang w:val="en-US"/>
              </w:rPr>
              <w:t>"Dg"</w:t>
            </w:r>
            <w:r w:rsidRPr="003F7576">
              <w:rPr>
                <w:rStyle w:val="af"/>
                <w:lang w:val="en-US"/>
              </w:rPr>
              <w:t xml:space="preserve">,submodel.dg); 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submodel.S = pi*submodel.dg*submodel.dg*n/</w:t>
            </w:r>
            <w:r w:rsidRPr="003F7576">
              <w:rPr>
                <w:rStyle w:val="af"/>
                <w:color w:val="0070C0"/>
                <w:lang w:val="en-US"/>
              </w:rPr>
              <w:t>4</w:t>
            </w:r>
            <w:r w:rsidRPr="003F7576">
              <w:rPr>
                <w:rStyle w:val="af"/>
                <w:lang w:val="en-US"/>
              </w:rPr>
              <w:t>;</w:t>
            </w:r>
          </w:p>
          <w:p w:rsidR="00D35185" w:rsidRPr="00D35185" w:rsidRDefault="00D35185" w:rsidP="00D35185">
            <w:pPr>
              <w:pStyle w:val="0"/>
              <w:rPr>
                <w:rStyle w:val="af"/>
                <w:lang w:val="en-US"/>
              </w:rPr>
            </w:pPr>
            <w:r w:rsidRPr="00D35185">
              <w:rPr>
                <w:rStyle w:val="af"/>
                <w:lang w:val="en-US"/>
              </w:rPr>
              <w:t xml:space="preserve"> </w:t>
            </w:r>
            <w:r w:rsidRPr="00D35185">
              <w:rPr>
                <w:rStyle w:val="af"/>
                <w:b/>
                <w:lang w:val="en-US"/>
              </w:rPr>
              <w:t>setpropevalstring</w:t>
            </w:r>
            <w:r w:rsidRPr="00D35185">
              <w:rPr>
                <w:rStyle w:val="af"/>
                <w:lang w:val="en-US"/>
              </w:rPr>
              <w:t>(submodel,</w:t>
            </w:r>
            <w:r w:rsidRPr="00111C8A">
              <w:rPr>
                <w:rStyle w:val="af5"/>
                <w:lang w:val="en-US"/>
              </w:rPr>
              <w:t>"S"</w:t>
            </w:r>
            <w:r w:rsidRPr="00D35185">
              <w:rPr>
                <w:rStyle w:val="af"/>
                <w:lang w:val="en-US"/>
              </w:rPr>
              <w:t xml:space="preserve">,submodel.S); 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D35185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(submodel,</w:t>
            </w:r>
            <w:r w:rsidRPr="003F7576">
              <w:rPr>
                <w:rStyle w:val="af5"/>
                <w:lang w:val="en-US"/>
              </w:rPr>
              <w:t>"L"</w:t>
            </w:r>
            <w:r w:rsidRPr="003F7576">
              <w:rPr>
                <w:rStyle w:val="af"/>
                <w:lang w:val="en-US"/>
              </w:rPr>
              <w:t>,submodel.F/(pi*submodel.dg*submodel.n));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"Count"</w:t>
            </w:r>
            <w:r w:rsidRPr="003F7576">
              <w:rPr>
                <w:rStyle w:val="af"/>
                <w:lang w:val="en-US"/>
              </w:rPr>
              <w:t xml:space="preserve">,submodel.Count); 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"Gidr_D"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+Count#submodel.Dg+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"Sechen"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+Count#submodel.S+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"Dlina"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+Count#(submodel.L/Count)+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"Soprot"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</w:t>
            </w:r>
            <w:r w:rsidRPr="003F7576">
              <w:rPr>
                <w:rStyle w:val="af"/>
                <w:color w:val="0070C0"/>
                <w:lang w:val="en-US"/>
              </w:rPr>
              <w:t>0.0</w:t>
            </w:r>
            <w:r w:rsidRPr="003F7576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"InvSopr"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</w:t>
            </w:r>
            <w:r w:rsidRPr="003F7576">
              <w:rPr>
                <w:rStyle w:val="af"/>
                <w:color w:val="0070C0"/>
                <w:lang w:val="en-US"/>
              </w:rPr>
              <w:t>0.0</w:t>
            </w:r>
            <w:r w:rsidRPr="003F7576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"Z"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</w:t>
            </w:r>
            <w:r w:rsidRPr="003F7576">
              <w:rPr>
                <w:rStyle w:val="af"/>
                <w:color w:val="0070C0"/>
                <w:lang w:val="en-US"/>
              </w:rPr>
              <w:t>0</w:t>
            </w:r>
            <w:r w:rsidRPr="003F7576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"X"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</w:t>
            </w:r>
            <w:r w:rsidRPr="003F7576">
              <w:rPr>
                <w:rStyle w:val="af"/>
                <w:color w:val="0070C0"/>
                <w:lang w:val="en-US"/>
              </w:rPr>
              <w:t>0</w:t>
            </w:r>
            <w:r w:rsidRPr="003F7576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"Y"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</w:t>
            </w:r>
            <w:r w:rsidRPr="003F7576">
              <w:rPr>
                <w:rStyle w:val="af"/>
                <w:color w:val="0070C0"/>
                <w:lang w:val="en-US"/>
              </w:rPr>
              <w:t>0</w:t>
            </w:r>
            <w:r w:rsidRPr="003F7576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"Bor"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</w:t>
            </w:r>
            <w:r w:rsidRPr="003F7576">
              <w:rPr>
                <w:rStyle w:val="af"/>
                <w:color w:val="0070C0"/>
                <w:lang w:val="en-US"/>
              </w:rPr>
              <w:t>0</w:t>
            </w:r>
            <w:r w:rsidRPr="003F7576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"Sten"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+Count#(submodel.ds/</w:t>
            </w:r>
            <w:r w:rsidRPr="003F7576">
              <w:rPr>
                <w:rStyle w:val="af"/>
                <w:color w:val="0070C0"/>
                <w:lang w:val="en-US"/>
              </w:rPr>
              <w:t>2</w:t>
            </w:r>
            <w:r w:rsidRPr="003F7576">
              <w:rPr>
                <w:rStyle w:val="af"/>
                <w:lang w:val="en-US"/>
              </w:rPr>
              <w:t>/submodel.Fc)+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"F"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+Count#(submodel.F/Count)+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"Rz1"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</w:t>
            </w:r>
            <w:r w:rsidRPr="003F7576">
              <w:rPr>
                <w:rStyle w:val="af"/>
                <w:color w:val="0070C0"/>
                <w:lang w:val="en-US"/>
              </w:rPr>
              <w:t>0</w:t>
            </w:r>
            <w:r w:rsidRPr="003F7576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"HeatElements"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</w:t>
            </w:r>
            <w:r w:rsidRPr="003F7576">
              <w:rPr>
                <w:rStyle w:val="af"/>
                <w:color w:val="0070C0"/>
                <w:lang w:val="en-US"/>
              </w:rPr>
              <w:t>3</w:t>
            </w:r>
            <w:r w:rsidRPr="003F7576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InitObject(Tube); 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submodel.Hp = submodel.Vp/submodel.Sp;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(submodel,</w:t>
            </w:r>
            <w:r w:rsidRPr="003F7576">
              <w:rPr>
                <w:rStyle w:val="af5"/>
                <w:lang w:val="en-US"/>
              </w:rPr>
              <w:t>"Hp"</w:t>
            </w:r>
            <w:r w:rsidRPr="003F7576">
              <w:rPr>
                <w:rStyle w:val="af"/>
                <w:lang w:val="en-US"/>
              </w:rPr>
              <w:t>,submodel.Hp);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submodel.Hv = submodel.Vv/submodel.Sv;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(submodel,</w:t>
            </w:r>
            <w:r w:rsidRPr="003F7576">
              <w:rPr>
                <w:rStyle w:val="af5"/>
                <w:lang w:val="en-US"/>
              </w:rPr>
              <w:t>"Hv"</w:t>
            </w:r>
            <w:r w:rsidRPr="003F7576">
              <w:rPr>
                <w:rStyle w:val="af"/>
                <w:lang w:val="en-US"/>
              </w:rPr>
              <w:t>,submodel.Hv);</w:t>
            </w:r>
          </w:p>
          <w:p w:rsidR="00D35185" w:rsidRPr="00D35185" w:rsidRDefault="00D35185" w:rsidP="00D35185">
            <w:pPr>
              <w:pStyle w:val="0"/>
              <w:rPr>
                <w:rStyle w:val="af"/>
                <w:lang w:val="en-US"/>
              </w:rPr>
            </w:pPr>
            <w:r w:rsidRPr="00D35185">
              <w:rPr>
                <w:rStyle w:val="af"/>
                <w:lang w:val="en-US"/>
              </w:rPr>
              <w:t xml:space="preserve"> </w:t>
            </w:r>
            <w:r w:rsidRPr="00D35185">
              <w:rPr>
                <w:rStyle w:val="af"/>
                <w:b/>
                <w:lang w:val="en-US"/>
              </w:rPr>
              <w:t>if</w:t>
            </w:r>
            <w:r w:rsidRPr="00D35185">
              <w:rPr>
                <w:rStyle w:val="af"/>
                <w:lang w:val="en-US"/>
              </w:rPr>
              <w:t xml:space="preserve"> submodel.Level &gt; submodel.Hp+submodel.Hv</w:t>
            </w:r>
          </w:p>
          <w:p w:rsidR="00D35185" w:rsidRPr="00D35185" w:rsidRDefault="000002F2" w:rsidP="00D35185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D35185" w:rsidRPr="00D35185">
              <w:rPr>
                <w:rStyle w:val="af"/>
                <w:b/>
                <w:lang w:val="en-US"/>
              </w:rPr>
              <w:t>then</w:t>
            </w:r>
            <w:r w:rsidR="00D35185" w:rsidRPr="00D35185">
              <w:rPr>
                <w:rStyle w:val="af"/>
                <w:lang w:val="en-US"/>
              </w:rPr>
              <w:t xml:space="preserve"> submodel.Level = submodel.Hp+submodel.Hv; 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D35185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if</w:t>
            </w:r>
            <w:r w:rsidRPr="003F7576">
              <w:rPr>
                <w:rStyle w:val="af"/>
                <w:lang w:val="en-US"/>
              </w:rPr>
              <w:t xml:space="preserve"> submodel.Zt &gt; submodel.Hp </w:t>
            </w:r>
            <w:r w:rsidRPr="003F7576">
              <w:rPr>
                <w:rStyle w:val="af"/>
                <w:b/>
                <w:lang w:val="en-US"/>
              </w:rPr>
              <w:t>then</w:t>
            </w:r>
            <w:r w:rsidRPr="003F7576">
              <w:rPr>
                <w:rStyle w:val="af"/>
                <w:lang w:val="en-US"/>
              </w:rPr>
              <w:t xml:space="preserve"> submodel.Zt = submodel.Hp;</w:t>
            </w:r>
          </w:p>
          <w:p w:rsidR="00D35185" w:rsidRPr="00D35185" w:rsidRDefault="00D35185" w:rsidP="00D35185">
            <w:pPr>
              <w:pStyle w:val="0"/>
              <w:rPr>
                <w:rStyle w:val="af"/>
                <w:lang w:val="en-US"/>
              </w:rPr>
            </w:pPr>
            <w:r w:rsidRPr="00D35185">
              <w:rPr>
                <w:rStyle w:val="af"/>
                <w:lang w:val="en-US"/>
              </w:rPr>
              <w:t xml:space="preserve"> </w:t>
            </w:r>
            <w:r w:rsidRPr="00D35185">
              <w:rPr>
                <w:rStyle w:val="af"/>
                <w:b/>
                <w:lang w:val="en-US"/>
              </w:rPr>
              <w:t>if</w:t>
            </w:r>
            <w:r w:rsidRPr="00D35185">
              <w:rPr>
                <w:rStyle w:val="af"/>
                <w:lang w:val="en-US"/>
              </w:rPr>
              <w:t xml:space="preserve"> submodel.Zt+submodel.Ht &gt; submodel.Hp</w:t>
            </w:r>
          </w:p>
          <w:p w:rsidR="00D35185" w:rsidRPr="00D35185" w:rsidRDefault="000002F2" w:rsidP="00D35185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D35185" w:rsidRPr="00D35185">
              <w:rPr>
                <w:rStyle w:val="af"/>
                <w:b/>
                <w:lang w:val="en-US"/>
              </w:rPr>
              <w:t>then</w:t>
            </w:r>
            <w:r w:rsidR="00D35185" w:rsidRPr="00D35185">
              <w:rPr>
                <w:rStyle w:val="af"/>
                <w:lang w:val="en-US"/>
              </w:rPr>
              <w:t xml:space="preserve"> submodel.Ht = submodel.Hp-submodel.Zt; 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D35185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(submodel,</w:t>
            </w:r>
            <w:r w:rsidRPr="003F7576">
              <w:rPr>
                <w:rStyle w:val="af5"/>
                <w:lang w:val="en-US"/>
              </w:rPr>
              <w:t>"Zt"</w:t>
            </w:r>
            <w:r w:rsidRPr="003F7576">
              <w:rPr>
                <w:rStyle w:val="af"/>
                <w:lang w:val="en-US"/>
              </w:rPr>
              <w:t>,submodel.Zt);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(submodel,</w:t>
            </w:r>
            <w:r w:rsidRPr="003F7576">
              <w:rPr>
                <w:rStyle w:val="af5"/>
                <w:lang w:val="en-US"/>
              </w:rPr>
              <w:t>"Ht"</w:t>
            </w:r>
            <w:r w:rsidRPr="003F7576">
              <w:rPr>
                <w:rStyle w:val="af"/>
                <w:lang w:val="en-US"/>
              </w:rPr>
              <w:t>,submodel.Ht);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(submodel,</w:t>
            </w:r>
            <w:r w:rsidRPr="003F7576">
              <w:rPr>
                <w:rStyle w:val="af5"/>
                <w:lang w:val="en-US"/>
              </w:rPr>
              <w:t>"Level"</w:t>
            </w:r>
            <w:r w:rsidRPr="003F7576">
              <w:rPr>
                <w:rStyle w:val="af"/>
                <w:lang w:val="en-US"/>
              </w:rPr>
              <w:t>,submodel.Level);</w:t>
            </w:r>
            <w:r w:rsidR="000002F2">
              <w:rPr>
                <w:rStyle w:val="af"/>
                <w:lang w:val="en-US"/>
              </w:rPr>
              <w:t xml:space="preserve"> 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sko1=[</w:t>
            </w:r>
            <w:r w:rsidRPr="003F7576">
              <w:rPr>
                <w:rStyle w:val="af"/>
                <w:color w:val="0070C0"/>
                <w:lang w:val="en-US"/>
              </w:rPr>
              <w:t>0</w:t>
            </w:r>
            <w:r w:rsidRPr="003F7576">
              <w:rPr>
                <w:rStyle w:val="af"/>
                <w:lang w:val="en-US"/>
              </w:rPr>
              <w:t>,submodel.Vv,submodel.Vv+submodel.Sp*submodel.Zt,submodel.Vv+submodel.Sp*(submodel.Zt+submodel.Ht),submodel.Vv+submodel.Vp];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(Bak,</w:t>
            </w:r>
            <w:r w:rsidRPr="003F7576">
              <w:rPr>
                <w:rStyle w:val="af5"/>
                <w:lang w:val="en-US"/>
              </w:rPr>
              <w:t>"SKO1"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+sko1+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lastRenderedPageBreak/>
              <w:t xml:space="preserve"> sko2=[</w:t>
            </w:r>
            <w:r w:rsidRPr="003F7576">
              <w:rPr>
                <w:rStyle w:val="af"/>
                <w:color w:val="0070C0"/>
                <w:lang w:val="en-US"/>
              </w:rPr>
              <w:t>0</w:t>
            </w:r>
            <w:r w:rsidRPr="003F7576">
              <w:rPr>
                <w:rStyle w:val="af"/>
                <w:lang w:val="en-US"/>
              </w:rPr>
              <w:t>,submodel.Hv,submodel.Hv+submodel.Zt,submodel.Hv+(submodel.Zt+submodel.Ht),submodel.Hv+submodel.Hp];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(Bak,</w:t>
            </w:r>
            <w:r w:rsidRPr="003F7576">
              <w:rPr>
                <w:rStyle w:val="af5"/>
                <w:lang w:val="en-US"/>
              </w:rPr>
              <w:t>"SKO2"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+sko2+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sko3=[</w:t>
            </w:r>
            <w:r w:rsidRPr="003F7576">
              <w:rPr>
                <w:rStyle w:val="af"/>
                <w:color w:val="0070C0"/>
                <w:lang w:val="en-US"/>
              </w:rPr>
              <w:t>0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"/>
                <w:color w:val="0070C0"/>
                <w:lang w:val="en-US"/>
              </w:rPr>
              <w:t>0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"/>
                <w:color w:val="0070C0"/>
                <w:lang w:val="en-US"/>
              </w:rPr>
              <w:t>0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"/>
                <w:color w:val="0070C0"/>
                <w:lang w:val="en-US"/>
              </w:rPr>
              <w:t>1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"/>
                <w:color w:val="0070C0"/>
                <w:lang w:val="en-US"/>
              </w:rPr>
              <w:t>1</w:t>
            </w:r>
            <w:r w:rsidRPr="003F7576">
              <w:rPr>
                <w:rStyle w:val="af"/>
                <w:lang w:val="en-US"/>
              </w:rPr>
              <w:t>];</w:t>
            </w:r>
          </w:p>
          <w:p w:rsidR="00D35185" w:rsidRPr="00F25583" w:rsidRDefault="00D35185" w:rsidP="00D35185">
            <w:pPr>
              <w:pStyle w:val="0"/>
              <w:rPr>
                <w:rStyle w:val="af"/>
                <w:lang w:val="en-US"/>
              </w:rPr>
            </w:pPr>
            <w:r w:rsidRPr="00F25583">
              <w:rPr>
                <w:rStyle w:val="af"/>
                <w:lang w:val="en-US"/>
              </w:rPr>
              <w:t xml:space="preserve"> </w:t>
            </w:r>
            <w:r w:rsidRPr="00F25583">
              <w:rPr>
                <w:rStyle w:val="af"/>
                <w:b/>
                <w:lang w:val="en-US"/>
              </w:rPr>
              <w:t>setpropevalstring</w:t>
            </w:r>
            <w:r w:rsidRPr="00F25583">
              <w:rPr>
                <w:rStyle w:val="af"/>
                <w:lang w:val="en-US"/>
              </w:rPr>
              <w:t>(Bak,</w:t>
            </w:r>
            <w:r w:rsidRPr="00F25583">
              <w:rPr>
                <w:rStyle w:val="af5"/>
                <w:lang w:val="en-US"/>
              </w:rPr>
              <w:t>"SKO3"</w:t>
            </w:r>
            <w:r w:rsidRPr="00F25583">
              <w:rPr>
                <w:rStyle w:val="af"/>
                <w:lang w:val="en-US"/>
              </w:rPr>
              <w:t>,</w:t>
            </w:r>
            <w:r w:rsidR="00F25583" w:rsidRPr="00F25583">
              <w:rPr>
                <w:rStyle w:val="af5"/>
                <w:lang w:val="en-US"/>
              </w:rPr>
              <w:t>"["</w:t>
            </w:r>
            <w:r w:rsidRPr="00F25583">
              <w:rPr>
                <w:rStyle w:val="af"/>
                <w:lang w:val="en-US"/>
              </w:rPr>
              <w:t>+sko3+</w:t>
            </w:r>
            <w:r w:rsidR="00F25583" w:rsidRPr="003F7576">
              <w:rPr>
                <w:rStyle w:val="af5"/>
                <w:lang w:val="en-US"/>
              </w:rPr>
              <w:t>"]"</w:t>
            </w:r>
            <w:r w:rsidRPr="00F25583">
              <w:rPr>
                <w:rStyle w:val="af"/>
                <w:lang w:val="en-US"/>
              </w:rPr>
              <w:t>);</w:t>
            </w:r>
          </w:p>
          <w:p w:rsidR="00D35185" w:rsidRPr="00F25583" w:rsidRDefault="00D35185" w:rsidP="00D35185">
            <w:pPr>
              <w:pStyle w:val="0"/>
              <w:rPr>
                <w:rStyle w:val="af"/>
                <w:lang w:val="en-US"/>
              </w:rPr>
            </w:pPr>
            <w:r w:rsidRPr="00F25583">
              <w:rPr>
                <w:rStyle w:val="af"/>
                <w:lang w:val="en-US"/>
              </w:rPr>
              <w:t xml:space="preserve"> sko4=[</w:t>
            </w:r>
            <w:r w:rsidRPr="00F25583">
              <w:rPr>
                <w:rStyle w:val="af"/>
                <w:color w:val="0070C0"/>
                <w:lang w:val="en-US"/>
              </w:rPr>
              <w:t>1</w:t>
            </w:r>
            <w:r w:rsidRPr="00F25583">
              <w:rPr>
                <w:rStyle w:val="af"/>
                <w:lang w:val="en-US"/>
              </w:rPr>
              <w:t>,</w:t>
            </w:r>
            <w:r w:rsidRPr="00F25583">
              <w:rPr>
                <w:rStyle w:val="af"/>
                <w:color w:val="0070C0"/>
                <w:lang w:val="en-US"/>
              </w:rPr>
              <w:t>1</w:t>
            </w:r>
            <w:r w:rsidRPr="00F25583">
              <w:rPr>
                <w:rStyle w:val="af"/>
                <w:lang w:val="en-US"/>
              </w:rPr>
              <w:t>,</w:t>
            </w:r>
            <w:r w:rsidRPr="00F25583">
              <w:rPr>
                <w:rStyle w:val="af"/>
                <w:color w:val="0070C0"/>
                <w:lang w:val="en-US"/>
              </w:rPr>
              <w:t>1</w:t>
            </w:r>
            <w:r w:rsidRPr="00F25583">
              <w:rPr>
                <w:rStyle w:val="af"/>
                <w:lang w:val="en-US"/>
              </w:rPr>
              <w:t>,</w:t>
            </w:r>
            <w:r w:rsidRPr="00F25583">
              <w:rPr>
                <w:rStyle w:val="af"/>
                <w:color w:val="0070C0"/>
                <w:lang w:val="en-US"/>
              </w:rPr>
              <w:t>0</w:t>
            </w:r>
            <w:r w:rsidRPr="00F25583">
              <w:rPr>
                <w:rStyle w:val="af"/>
                <w:lang w:val="en-US"/>
              </w:rPr>
              <w:t>,</w:t>
            </w:r>
            <w:r w:rsidRPr="00F25583">
              <w:rPr>
                <w:rStyle w:val="af"/>
                <w:color w:val="0070C0"/>
                <w:lang w:val="en-US"/>
              </w:rPr>
              <w:t>0</w:t>
            </w:r>
            <w:r w:rsidRPr="00F25583">
              <w:rPr>
                <w:rStyle w:val="af"/>
                <w:lang w:val="en-US"/>
              </w:rPr>
              <w:t>];</w:t>
            </w:r>
          </w:p>
          <w:p w:rsidR="00D35185" w:rsidRPr="00F25583" w:rsidRDefault="00D35185" w:rsidP="00D35185">
            <w:pPr>
              <w:pStyle w:val="0"/>
              <w:rPr>
                <w:rStyle w:val="af"/>
                <w:lang w:val="en-US"/>
              </w:rPr>
            </w:pPr>
            <w:r w:rsidRPr="00F25583">
              <w:rPr>
                <w:rStyle w:val="af"/>
                <w:lang w:val="en-US"/>
              </w:rPr>
              <w:t xml:space="preserve"> </w:t>
            </w:r>
            <w:r w:rsidRPr="00F25583">
              <w:rPr>
                <w:rStyle w:val="af"/>
                <w:b/>
                <w:lang w:val="en-US"/>
              </w:rPr>
              <w:t>setpropevalstring</w:t>
            </w:r>
            <w:r w:rsidRPr="00F25583">
              <w:rPr>
                <w:rStyle w:val="af"/>
                <w:lang w:val="en-US"/>
              </w:rPr>
              <w:t>(Bak,</w:t>
            </w:r>
            <w:r w:rsidRPr="00F25583">
              <w:rPr>
                <w:rStyle w:val="af5"/>
                <w:lang w:val="en-US"/>
              </w:rPr>
              <w:t>"SKO4"</w:t>
            </w:r>
            <w:r w:rsidRPr="00F25583">
              <w:rPr>
                <w:rStyle w:val="af"/>
                <w:lang w:val="en-US"/>
              </w:rPr>
              <w:t>,</w:t>
            </w:r>
            <w:r w:rsidR="00F25583" w:rsidRPr="00F25583">
              <w:rPr>
                <w:rStyle w:val="af5"/>
                <w:lang w:val="en-US"/>
              </w:rPr>
              <w:t>"["</w:t>
            </w:r>
            <w:r w:rsidRPr="00F25583">
              <w:rPr>
                <w:rStyle w:val="af"/>
                <w:lang w:val="en-US"/>
              </w:rPr>
              <w:t>+sko4+</w:t>
            </w:r>
            <w:r w:rsidR="00F25583" w:rsidRPr="003F7576">
              <w:rPr>
                <w:rStyle w:val="af5"/>
                <w:lang w:val="en-US"/>
              </w:rPr>
              <w:t>"]"</w:t>
            </w:r>
            <w:r w:rsidRPr="00F25583">
              <w:rPr>
                <w:rStyle w:val="af"/>
                <w:lang w:val="en-US"/>
              </w:rPr>
              <w:t>);</w:t>
            </w:r>
          </w:p>
          <w:p w:rsidR="00D35185" w:rsidRPr="00D35185" w:rsidRDefault="00D35185" w:rsidP="00D35185">
            <w:pPr>
              <w:pStyle w:val="0"/>
              <w:rPr>
                <w:rStyle w:val="af"/>
                <w:lang w:val="en-US"/>
              </w:rPr>
            </w:pPr>
            <w:r w:rsidRPr="00D35185">
              <w:rPr>
                <w:rStyle w:val="af"/>
                <w:lang w:val="en-US"/>
              </w:rPr>
              <w:t xml:space="preserve"> tmp = </w:t>
            </w:r>
            <w:r w:rsidRPr="00D35185">
              <w:rPr>
                <w:rStyle w:val="af"/>
                <w:b/>
                <w:lang w:val="en-US"/>
              </w:rPr>
              <w:t>min</w:t>
            </w:r>
            <w:r w:rsidRPr="00D35185">
              <w:rPr>
                <w:rStyle w:val="af"/>
                <w:lang w:val="en-US"/>
              </w:rPr>
              <w:t>(submodel.Level,submodel.Hv)*submodel.Sv +</w:t>
            </w:r>
          </w:p>
          <w:p w:rsidR="00D35185" w:rsidRPr="00D35185" w:rsidRDefault="000002F2" w:rsidP="00D35185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D35185" w:rsidRPr="00D35185">
              <w:rPr>
                <w:rStyle w:val="af"/>
                <w:b/>
                <w:lang w:val="en-US"/>
              </w:rPr>
              <w:t>max</w:t>
            </w:r>
            <w:r w:rsidR="00D35185" w:rsidRPr="00D35185">
              <w:rPr>
                <w:rStyle w:val="af"/>
                <w:lang w:val="en-US"/>
              </w:rPr>
              <w:t>(</w:t>
            </w:r>
            <w:r w:rsidR="00D35185" w:rsidRPr="00616E83">
              <w:rPr>
                <w:rStyle w:val="af"/>
                <w:color w:val="0070C0"/>
                <w:lang w:val="en-US"/>
              </w:rPr>
              <w:t>0</w:t>
            </w:r>
            <w:r w:rsidR="00D35185" w:rsidRPr="00D35185">
              <w:rPr>
                <w:rStyle w:val="af"/>
                <w:lang w:val="en-US"/>
              </w:rPr>
              <w:t>,submodel.Level-submodel.Hv)*submodel.Sp;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D35185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(Bak,</w:t>
            </w:r>
            <w:r w:rsidRPr="003F7576">
              <w:rPr>
                <w:rStyle w:val="af5"/>
                <w:lang w:val="en-US"/>
              </w:rPr>
              <w:t>"V1"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"/>
                <w:color w:val="0070C0"/>
                <w:lang w:val="en-US"/>
              </w:rPr>
              <w:t>0.2</w:t>
            </w:r>
            <w:r w:rsidRPr="003F7576">
              <w:rPr>
                <w:rStyle w:val="af"/>
                <w:lang w:val="en-US"/>
              </w:rPr>
              <w:t>*tmp);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(Bak,</w:t>
            </w:r>
            <w:r w:rsidRPr="003F7576">
              <w:rPr>
                <w:rStyle w:val="af5"/>
                <w:lang w:val="en-US"/>
              </w:rPr>
              <w:t>"V2"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"/>
                <w:color w:val="0070C0"/>
                <w:lang w:val="en-US"/>
              </w:rPr>
              <w:t>0.8</w:t>
            </w:r>
            <w:r w:rsidRPr="003F7576">
              <w:rPr>
                <w:rStyle w:val="af"/>
                <w:lang w:val="en-US"/>
              </w:rPr>
              <w:t>*tmp);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(Bak,</w:t>
            </w:r>
            <w:r w:rsidRPr="003F7576">
              <w:rPr>
                <w:rStyle w:val="af5"/>
                <w:lang w:val="en-US"/>
              </w:rPr>
              <w:t>"V3"</w:t>
            </w:r>
            <w:r w:rsidRPr="003F7576">
              <w:rPr>
                <w:rStyle w:val="af"/>
                <w:lang w:val="en-US"/>
              </w:rPr>
              <w:t>,submodel.Vv+submodel.Vp-tmp);</w:t>
            </w:r>
            <w:r w:rsidR="000002F2">
              <w:rPr>
                <w:rStyle w:val="af"/>
                <w:lang w:val="en-US"/>
              </w:rPr>
              <w:t xml:space="preserve"> </w:t>
            </w:r>
          </w:p>
          <w:p w:rsidR="00D35185" w:rsidRPr="003F7576" w:rsidRDefault="000002F2" w:rsidP="00D35185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</w:p>
          <w:p w:rsidR="00D35185" w:rsidRPr="00D35185" w:rsidRDefault="00D35185" w:rsidP="00D35185">
            <w:pPr>
              <w:pStyle w:val="0"/>
              <w:rPr>
                <w:rStyle w:val="af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D35185">
              <w:rPr>
                <w:rStyle w:val="af"/>
              </w:rPr>
              <w:t>InitObject(Bak);</w:t>
            </w:r>
          </w:p>
          <w:p w:rsidR="00D35185" w:rsidRPr="00D35185" w:rsidRDefault="00D35185" w:rsidP="00D35185">
            <w:pPr>
              <w:pStyle w:val="0"/>
              <w:rPr>
                <w:b/>
              </w:rPr>
            </w:pPr>
            <w:r w:rsidRPr="00D35185">
              <w:rPr>
                <w:rStyle w:val="af"/>
                <w:b/>
              </w:rPr>
              <w:t>end;</w:t>
            </w:r>
          </w:p>
        </w:tc>
      </w:tr>
    </w:tbl>
    <w:p w:rsidR="00430A84" w:rsidRDefault="008A78EC" w:rsidP="0024393E">
      <w:r>
        <w:lastRenderedPageBreak/>
        <w:t>После блока инициализации введите следующие строки для расчета параметров суб</w:t>
      </w:r>
      <w:r w:rsidR="00CF3FB6">
        <w:t>модели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8A78EC" w:rsidTr="008A78EC">
        <w:tc>
          <w:tcPr>
            <w:tcW w:w="10420" w:type="dxa"/>
            <w:tcBorders>
              <w:top w:val="nil"/>
              <w:bottom w:val="nil"/>
              <w:right w:val="nil"/>
            </w:tcBorders>
          </w:tcPr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</w:rPr>
              <w:t xml:space="preserve"> </w:t>
            </w:r>
            <w:r w:rsidRPr="003F7576">
              <w:rPr>
                <w:rStyle w:val="af"/>
                <w:lang w:val="en-US"/>
              </w:rPr>
              <w:t>submodel._G = Tube.G*</w:t>
            </w:r>
            <w:r w:rsidRPr="003F7576">
              <w:rPr>
                <w:rStyle w:val="af"/>
                <w:color w:val="0070C0"/>
                <w:lang w:val="en-US"/>
              </w:rPr>
              <w:t>3.6</w:t>
            </w:r>
            <w:r w:rsidRPr="003F7576">
              <w:rPr>
                <w:rStyle w:val="af"/>
                <w:lang w:val="en-US"/>
              </w:rPr>
              <w:t>;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submodel._w = Tube.q[</w:t>
            </w:r>
            <w:r w:rsidRPr="003F7576">
              <w:rPr>
                <w:rStyle w:val="af"/>
                <w:color w:val="0070C0"/>
                <w:lang w:val="en-US"/>
              </w:rPr>
              <w:t>1</w:t>
            </w:r>
            <w:r w:rsidRPr="003F7576">
              <w:rPr>
                <w:rStyle w:val="af"/>
                <w:lang w:val="en-US"/>
              </w:rPr>
              <w:t>]/submodel.S;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submodel._Tin = Tube._Tvh;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submodel._Tou = Tube._Tvyh;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submodel._dPtr = </w:t>
            </w:r>
            <w:r w:rsidRPr="003F7576">
              <w:rPr>
                <w:rStyle w:val="af"/>
                <w:b/>
                <w:lang w:val="en-US"/>
              </w:rPr>
              <w:t>abs</w:t>
            </w:r>
            <w:r w:rsidRPr="003F7576">
              <w:rPr>
                <w:rStyle w:val="af"/>
                <w:lang w:val="en-US"/>
              </w:rPr>
              <w:t>(Tube._Pvh-Tube._Pvyh);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submodel._Q = Tube._Qto*</w:t>
            </w:r>
            <w:r w:rsidRPr="003F7576">
              <w:rPr>
                <w:rStyle w:val="af"/>
                <w:color w:val="0070C0"/>
                <w:lang w:val="en-US"/>
              </w:rPr>
              <w:t>4.182e-3</w:t>
            </w:r>
            <w:r w:rsidRPr="003F7576">
              <w:rPr>
                <w:rStyle w:val="af"/>
                <w:lang w:val="en-US"/>
              </w:rPr>
              <w:t>;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submodel._Qf = submodel._Q/submodel.F;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submodel._dTou = Bak.Tpar_-Tube._Tvyh;</w:t>
            </w:r>
            <w:r w:rsidR="000002F2">
              <w:rPr>
                <w:rStyle w:val="af"/>
                <w:lang w:val="en-US"/>
              </w:rPr>
              <w:t xml:space="preserve"> </w:t>
            </w:r>
          </w:p>
          <w:p w:rsidR="008A78EC" w:rsidRPr="003F7576" w:rsidRDefault="000002F2" w:rsidP="008A78EC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submodel._Level = Bak.L;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submodel._Ts = Bak.Tpar_;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submodel._Ps = Bak.P_;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submodel._Ts = Bak.Tpar_;</w:t>
            </w:r>
          </w:p>
          <w:p w:rsidR="008A78EC" w:rsidRDefault="008A78EC" w:rsidP="008A78EC">
            <w:pPr>
              <w:pStyle w:val="0"/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8A78EC">
              <w:rPr>
                <w:rStyle w:val="af"/>
              </w:rPr>
              <w:t>submodel._Ts = Bak.Tpar_;</w:t>
            </w:r>
          </w:p>
        </w:tc>
      </w:tr>
    </w:tbl>
    <w:p w:rsidR="003730F3" w:rsidRDefault="003730F3" w:rsidP="003730F3">
      <w:r>
        <w:t>Если вы всё задали верно, то субмодель на этом запрограммирована.</w:t>
      </w:r>
    </w:p>
    <w:p w:rsidR="003730F3" w:rsidRDefault="003730F3" w:rsidP="003730F3">
      <w:pPr>
        <w:pStyle w:val="3"/>
      </w:pPr>
      <w:bookmarkStart w:id="169" w:name="_Toc400496377"/>
      <w:r>
        <w:t xml:space="preserve">Вывод </w:t>
      </w:r>
      <w:r w:rsidRPr="003730F3">
        <w:t>параметров</w:t>
      </w:r>
      <w:r>
        <w:t xml:space="preserve"> на схемное окно</w:t>
      </w:r>
      <w:bookmarkEnd w:id="169"/>
    </w:p>
    <w:p w:rsidR="003730F3" w:rsidRDefault="003730F3" w:rsidP="0024393E">
      <w:r>
        <w:t xml:space="preserve">На вложенном уровне выведите давление и уровень </w:t>
      </w:r>
      <w:r w:rsidR="00155D1C">
        <w:t xml:space="preserve">в баке, расход </w:t>
      </w:r>
      <w:r>
        <w:t xml:space="preserve">по </w:t>
      </w:r>
      <w:r w:rsidR="00155D1C">
        <w:t>каналу</w:t>
      </w:r>
      <w:r>
        <w:t xml:space="preserve"> подогреваемой воды. На внешнем уровне выведите параметры </w:t>
      </w:r>
      <w:r>
        <w:rPr>
          <w:lang w:val="en-US"/>
        </w:rPr>
        <w:t>P</w:t>
      </w:r>
      <w:r w:rsidRPr="003730F3">
        <w:t>,</w:t>
      </w:r>
      <w:r>
        <w:rPr>
          <w:lang w:val="en-US"/>
        </w:rPr>
        <w:t>H</w:t>
      </w:r>
      <w:r w:rsidRPr="003730F3">
        <w:t>,</w:t>
      </w:r>
      <w:r w:rsidR="002C5747">
        <w:rPr>
          <w:lang w:val="en-US"/>
        </w:rPr>
        <w:t>T</w:t>
      </w:r>
      <w:r w:rsidRPr="003730F3">
        <w:t xml:space="preserve"> </w:t>
      </w:r>
      <w:r>
        <w:t xml:space="preserve">для узлов, </w:t>
      </w:r>
      <w:r>
        <w:rPr>
          <w:lang w:val="en-US"/>
        </w:rPr>
        <w:t>G</w:t>
      </w:r>
      <w:r w:rsidRPr="003730F3">
        <w:t xml:space="preserve"> </w:t>
      </w:r>
      <w:r>
        <w:t xml:space="preserve">для каналов и большинство параметров для бака, см. </w:t>
      </w:r>
      <w:r>
        <w:fldChar w:fldCharType="begin"/>
      </w:r>
      <w:r>
        <w:instrText xml:space="preserve"> REF _Ref282019495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62</w:t>
      </w:r>
      <w:r>
        <w:fldChar w:fldCharType="end"/>
      </w:r>
      <w:r>
        <w:t>.</w:t>
      </w:r>
    </w:p>
    <w:p w:rsidR="003730F3" w:rsidRDefault="00155D1C" w:rsidP="003730F3">
      <w:pPr>
        <w:pStyle w:val="a8"/>
      </w:pPr>
      <w:r>
        <w:rPr>
          <w:noProof/>
        </w:rPr>
        <w:drawing>
          <wp:inline distT="0" distB="0" distL="0" distR="0" wp14:anchorId="2CD1DF03" wp14:editId="0A654A8A">
            <wp:extent cx="4895850" cy="38100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F3" w:rsidRDefault="003730F3" w:rsidP="003730F3">
      <w:pPr>
        <w:pStyle w:val="a4"/>
      </w:pPr>
      <w:bookmarkStart w:id="170" w:name="_Ref282019495"/>
      <w:bookmarkStart w:id="171" w:name="_Toc40049657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62</w:t>
      </w:r>
      <w:r w:rsidR="00C43823">
        <w:rPr>
          <w:noProof/>
        </w:rPr>
        <w:fldChar w:fldCharType="end"/>
      </w:r>
      <w:bookmarkEnd w:id="170"/>
      <w:r>
        <w:t>. Параметры на схеме подогревателя ПНД-1</w:t>
      </w:r>
      <w:bookmarkEnd w:id="171"/>
    </w:p>
    <w:p w:rsidR="008E1C7E" w:rsidRDefault="008E1C7E" w:rsidP="00A139DC">
      <w:pPr>
        <w:pStyle w:val="3"/>
      </w:pPr>
      <w:bookmarkStart w:id="172" w:name="_Toc400496378"/>
      <w:r>
        <w:lastRenderedPageBreak/>
        <w:t xml:space="preserve">Свойства граничных узлов, каналов и других элементов </w:t>
      </w:r>
      <w:r w:rsidR="00CF3FB6">
        <w:t>модели</w:t>
      </w:r>
      <w:r>
        <w:t xml:space="preserve"> ПНД-1</w:t>
      </w:r>
      <w:bookmarkEnd w:id="172"/>
    </w:p>
    <w:p w:rsidR="006151AF" w:rsidRDefault="006151AF" w:rsidP="00543FED">
      <w:r>
        <w:t>Проинициализируйте схему, для того чтобы проверить верность введенного кода и установить значения для свойств элементов внутри суб</w:t>
      </w:r>
      <w:r w:rsidR="00CF3FB6">
        <w:t>модели</w:t>
      </w:r>
      <w:r>
        <w:t xml:space="preserve"> (тех, которые устанавливаются программно в блоке инициализации).</w:t>
      </w:r>
    </w:p>
    <w:p w:rsidR="003730F3" w:rsidRDefault="00304E8C" w:rsidP="00543FED">
      <w:r>
        <w:t xml:space="preserve">Задайте следующие свойства </w:t>
      </w:r>
      <w:r w:rsidR="006151AF">
        <w:t xml:space="preserve">вручную </w:t>
      </w:r>
      <w:r>
        <w:t xml:space="preserve">для элементов </w:t>
      </w:r>
      <w:r w:rsidR="00CF3FB6">
        <w:t>модели</w:t>
      </w:r>
      <w:r>
        <w:t xml:space="preserve"> ПНД-1: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A41FA2" w:rsidTr="00CB02C6">
        <w:tc>
          <w:tcPr>
            <w:tcW w:w="3227" w:type="dxa"/>
          </w:tcPr>
          <w:p w:rsidR="00A41FA2" w:rsidRPr="00846504" w:rsidRDefault="00A41FA2" w:rsidP="00A41FA2">
            <w:pPr>
              <w:pStyle w:val="0"/>
            </w:pPr>
            <w:r>
              <w:t>Канал подвода пара</w:t>
            </w:r>
          </w:p>
        </w:tc>
        <w:tc>
          <w:tcPr>
            <w:tcW w:w="7193" w:type="dxa"/>
          </w:tcPr>
          <w:p w:rsidR="00A41FA2" w:rsidRDefault="00A41FA2" w:rsidP="00892B31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0A7B45" w:rsidRPr="000A7B45">
              <w:rPr>
                <w:b/>
                <w:bCs/>
              </w:rPr>
              <w:t>0.4</w:t>
            </w:r>
            <w:r w:rsidRPr="00846504">
              <w:rPr>
                <w:b/>
                <w:bCs/>
              </w:rPr>
              <w:t>»</w:t>
            </w:r>
          </w:p>
          <w:p w:rsidR="00A41FA2" w:rsidRPr="006A5AF8" w:rsidRDefault="00A41FA2" w:rsidP="00892B31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0A7B45" w:rsidRPr="000A7B45">
              <w:rPr>
                <w:b/>
                <w:bCs/>
              </w:rPr>
              <w:t>0.1256</w:t>
            </w:r>
            <w:r w:rsidR="000A7B45"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A41FA2" w:rsidRPr="00645AE2" w:rsidRDefault="00A41FA2" w:rsidP="00892B31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="000A7B45" w:rsidRPr="000A7B45">
              <w:rPr>
                <w:b/>
                <w:bCs/>
              </w:rPr>
              <w:t>10</w:t>
            </w:r>
            <w:r w:rsidRPr="00846504">
              <w:rPr>
                <w:b/>
                <w:bCs/>
              </w:rPr>
              <w:t>»</w:t>
            </w:r>
          </w:p>
          <w:p w:rsidR="00A41FA2" w:rsidRDefault="00A41FA2" w:rsidP="00892B31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="000A7B45" w:rsidRPr="000A7B45">
              <w:rPr>
                <w:b/>
                <w:bCs/>
              </w:rPr>
              <w:t>10</w:t>
            </w:r>
            <w:r w:rsidRPr="00846504">
              <w:rPr>
                <w:b/>
                <w:bCs/>
              </w:rPr>
              <w:t>»</w:t>
            </w:r>
          </w:p>
          <w:p w:rsidR="00727086" w:rsidRPr="00645AE2" w:rsidRDefault="00727086" w:rsidP="00892B31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18763F">
              <w:rPr>
                <w:b/>
                <w:bCs/>
              </w:rPr>
              <w:t>0.005</w:t>
            </w:r>
            <w:r w:rsidRPr="00846504">
              <w:rPr>
                <w:b/>
                <w:bCs/>
              </w:rPr>
              <w:t>»</w:t>
            </w:r>
          </w:p>
          <w:p w:rsidR="00A41FA2" w:rsidRDefault="00A41FA2" w:rsidP="00892B31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18763F">
              <w:rPr>
                <w:b/>
                <w:bCs/>
              </w:rPr>
              <w:t>6.28319</w:t>
            </w:r>
            <w:r w:rsidRPr="00846504">
              <w:rPr>
                <w:b/>
                <w:bCs/>
              </w:rPr>
              <w:t>»</w:t>
            </w:r>
          </w:p>
          <w:p w:rsidR="00A41FA2" w:rsidRPr="00727086" w:rsidRDefault="00A41FA2" w:rsidP="00892B31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  <w:tr w:rsidR="00A41FA2" w:rsidRPr="00846504" w:rsidTr="00CB02C6">
        <w:tc>
          <w:tcPr>
            <w:tcW w:w="3227" w:type="dxa"/>
          </w:tcPr>
          <w:p w:rsidR="00A41FA2" w:rsidRPr="007E2F47" w:rsidRDefault="00A41FA2" w:rsidP="000F3818">
            <w:pPr>
              <w:pStyle w:val="0"/>
            </w:pPr>
            <w:r>
              <w:t>Канал</w:t>
            </w:r>
            <w:r w:rsidR="000F3818">
              <w:t xml:space="preserve"> отвода конденсата</w:t>
            </w:r>
          </w:p>
        </w:tc>
        <w:tc>
          <w:tcPr>
            <w:tcW w:w="7193" w:type="dxa"/>
          </w:tcPr>
          <w:p w:rsidR="0018763F" w:rsidRDefault="0018763F" w:rsidP="0018763F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 w:rsidR="00727086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18763F" w:rsidRPr="006A5AF8" w:rsidRDefault="0018763F" w:rsidP="0018763F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727086" w:rsidRPr="00727086">
              <w:rPr>
                <w:b/>
                <w:bCs/>
              </w:rPr>
              <w:t>0.00785</w:t>
            </w:r>
            <w:r w:rsidR="00727086">
              <w:rPr>
                <w:b/>
                <w:bCs/>
              </w:rPr>
              <w:t>4</w:t>
            </w:r>
            <w:r w:rsidRPr="00846504">
              <w:rPr>
                <w:b/>
                <w:bCs/>
              </w:rPr>
              <w:t>»</w:t>
            </w:r>
          </w:p>
          <w:p w:rsidR="0018763F" w:rsidRPr="00645AE2" w:rsidRDefault="0018763F" w:rsidP="0018763F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18763F" w:rsidRPr="00645AE2" w:rsidRDefault="0018763F" w:rsidP="0018763F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727086" w:rsidRDefault="00727086" w:rsidP="0018763F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0.001</w:t>
            </w:r>
            <w:r w:rsidRPr="00846504">
              <w:rPr>
                <w:b/>
                <w:bCs/>
              </w:rPr>
              <w:t>»</w:t>
            </w:r>
          </w:p>
          <w:p w:rsidR="0018763F" w:rsidRDefault="0018763F" w:rsidP="0018763F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704D60" w:rsidRPr="00704D60">
              <w:rPr>
                <w:b/>
                <w:bCs/>
              </w:rPr>
              <w:t>0.3141</w:t>
            </w:r>
            <w:r w:rsidR="00704D60">
              <w:rPr>
                <w:b/>
                <w:bCs/>
              </w:rPr>
              <w:t>6</w:t>
            </w:r>
            <w:r w:rsidRPr="00846504">
              <w:rPr>
                <w:b/>
                <w:bCs/>
              </w:rPr>
              <w:t>»</w:t>
            </w:r>
          </w:p>
          <w:p w:rsidR="00A41FA2" w:rsidRPr="00E34C43" w:rsidRDefault="0018763F" w:rsidP="00BB7564">
            <w:pPr>
              <w:pStyle w:val="0"/>
            </w:pPr>
            <w:r>
              <w:t xml:space="preserve">Длина: </w:t>
            </w:r>
            <w:r>
              <w:rPr>
                <w:b/>
                <w:bCs/>
              </w:rPr>
              <w:t>«</w:t>
            </w:r>
            <w:r w:rsidR="00704D60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  <w:r w:rsidRPr="00846504">
              <w:rPr>
                <w:b/>
                <w:bCs/>
              </w:rPr>
              <w:t>»</w:t>
            </w:r>
          </w:p>
        </w:tc>
      </w:tr>
      <w:tr w:rsidR="00BB7564" w:rsidRPr="00846504" w:rsidTr="00CB02C6">
        <w:tc>
          <w:tcPr>
            <w:tcW w:w="3227" w:type="dxa"/>
          </w:tcPr>
          <w:p w:rsidR="00BB7564" w:rsidRPr="007E2F47" w:rsidRDefault="00BB7564" w:rsidP="00BB7564">
            <w:pPr>
              <w:pStyle w:val="0"/>
            </w:pPr>
            <w:r>
              <w:t>Канал подачи воды (справа от подогревателя)</w:t>
            </w:r>
          </w:p>
        </w:tc>
        <w:tc>
          <w:tcPr>
            <w:tcW w:w="7193" w:type="dxa"/>
          </w:tcPr>
          <w:p w:rsidR="00BB7564" w:rsidRDefault="00BB7564" w:rsidP="00892B31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B7564" w:rsidRPr="006A5AF8" w:rsidRDefault="00BB7564" w:rsidP="00892B31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0.00785</w:t>
            </w:r>
            <w:r>
              <w:rPr>
                <w:b/>
                <w:bCs/>
              </w:rPr>
              <w:t>4</w:t>
            </w:r>
            <w:r w:rsidRPr="00846504">
              <w:rPr>
                <w:b/>
                <w:bCs/>
              </w:rPr>
              <w:t>»</w:t>
            </w:r>
          </w:p>
          <w:p w:rsidR="00BB7564" w:rsidRPr="00645AE2" w:rsidRDefault="00BB7564" w:rsidP="00892B31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B7564" w:rsidRPr="00645AE2" w:rsidRDefault="00BB7564" w:rsidP="00892B31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B7564" w:rsidRDefault="00BB7564" w:rsidP="00892B31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0.001</w:t>
            </w:r>
            <w:r w:rsidRPr="00846504">
              <w:rPr>
                <w:b/>
                <w:bCs/>
              </w:rPr>
              <w:t>»</w:t>
            </w:r>
          </w:p>
          <w:p w:rsidR="00BB7564" w:rsidRDefault="00BB7564" w:rsidP="00892B31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704D60">
              <w:rPr>
                <w:b/>
                <w:bCs/>
              </w:rPr>
              <w:t>0.3141</w:t>
            </w:r>
            <w:r>
              <w:rPr>
                <w:b/>
                <w:bCs/>
              </w:rPr>
              <w:t>6</w:t>
            </w:r>
            <w:r w:rsidRPr="00846504">
              <w:rPr>
                <w:b/>
                <w:bCs/>
              </w:rPr>
              <w:t>»</w:t>
            </w:r>
          </w:p>
          <w:p w:rsidR="00BB7564" w:rsidRPr="00E34C43" w:rsidRDefault="00BB7564" w:rsidP="00892B31">
            <w:pPr>
              <w:pStyle w:val="0"/>
            </w:pPr>
            <w:r>
              <w:t xml:space="preserve">Длина: </w:t>
            </w:r>
            <w:r>
              <w:rPr>
                <w:b/>
                <w:bCs/>
              </w:rPr>
              <w:t>«1.0</w:t>
            </w:r>
            <w:r w:rsidRPr="00846504">
              <w:rPr>
                <w:b/>
                <w:bCs/>
              </w:rPr>
              <w:t>»</w:t>
            </w:r>
          </w:p>
        </w:tc>
      </w:tr>
      <w:tr w:rsidR="00BB7564" w:rsidRPr="00846504" w:rsidTr="00CB02C6">
        <w:tc>
          <w:tcPr>
            <w:tcW w:w="3227" w:type="dxa"/>
          </w:tcPr>
          <w:p w:rsidR="00BB7564" w:rsidRPr="007E2F47" w:rsidRDefault="00BB7564" w:rsidP="00BB7564">
            <w:pPr>
              <w:pStyle w:val="0"/>
            </w:pPr>
            <w:r>
              <w:t>Канал отвода воды (слева от подогревателя)</w:t>
            </w:r>
          </w:p>
        </w:tc>
        <w:tc>
          <w:tcPr>
            <w:tcW w:w="7193" w:type="dxa"/>
          </w:tcPr>
          <w:p w:rsidR="00BB7564" w:rsidRDefault="00BB7564" w:rsidP="00892B31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B7564" w:rsidRPr="006A5AF8" w:rsidRDefault="00BB7564" w:rsidP="00892B31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0.00785</w:t>
            </w:r>
            <w:r>
              <w:rPr>
                <w:b/>
                <w:bCs/>
              </w:rPr>
              <w:t>4</w:t>
            </w:r>
            <w:r w:rsidRPr="00846504">
              <w:rPr>
                <w:b/>
                <w:bCs/>
              </w:rPr>
              <w:t>»</w:t>
            </w:r>
          </w:p>
          <w:p w:rsidR="00BB7564" w:rsidRPr="00645AE2" w:rsidRDefault="00BB7564" w:rsidP="00892B31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B7564" w:rsidRPr="00645AE2" w:rsidRDefault="00BB7564" w:rsidP="00892B31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B7564" w:rsidRDefault="00BB7564" w:rsidP="00892B31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0.001</w:t>
            </w:r>
            <w:r w:rsidRPr="00846504">
              <w:rPr>
                <w:b/>
                <w:bCs/>
              </w:rPr>
              <w:t>»</w:t>
            </w:r>
          </w:p>
          <w:p w:rsidR="00BB7564" w:rsidRDefault="00BB7564" w:rsidP="00892B31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704D60">
              <w:rPr>
                <w:b/>
                <w:bCs/>
              </w:rPr>
              <w:t>0.3141</w:t>
            </w:r>
            <w:r>
              <w:rPr>
                <w:b/>
                <w:bCs/>
              </w:rPr>
              <w:t>6</w:t>
            </w:r>
            <w:r w:rsidRPr="00846504">
              <w:rPr>
                <w:b/>
                <w:bCs/>
              </w:rPr>
              <w:t>»</w:t>
            </w:r>
          </w:p>
          <w:p w:rsidR="00BB7564" w:rsidRPr="00E34C43" w:rsidRDefault="00BB7564" w:rsidP="00892B31">
            <w:pPr>
              <w:pStyle w:val="0"/>
            </w:pPr>
            <w:r>
              <w:t xml:space="preserve">Длина: </w:t>
            </w:r>
            <w:r>
              <w:rPr>
                <w:b/>
                <w:bCs/>
              </w:rPr>
              <w:t>«1.0</w:t>
            </w:r>
            <w:r w:rsidRPr="00846504">
              <w:rPr>
                <w:b/>
                <w:bCs/>
              </w:rPr>
              <w:t>»</w:t>
            </w:r>
          </w:p>
        </w:tc>
      </w:tr>
      <w:tr w:rsidR="008D0E96" w:rsidRPr="00846504" w:rsidTr="00CB02C6">
        <w:tc>
          <w:tcPr>
            <w:tcW w:w="3227" w:type="dxa"/>
          </w:tcPr>
          <w:p w:rsidR="008D0E96" w:rsidRDefault="008D0E96" w:rsidP="00BB7564">
            <w:pPr>
              <w:pStyle w:val="0"/>
            </w:pPr>
            <w:r>
              <w:t>Узел отбора пара</w:t>
            </w:r>
          </w:p>
        </w:tc>
        <w:tc>
          <w:tcPr>
            <w:tcW w:w="7193" w:type="dxa"/>
          </w:tcPr>
          <w:p w:rsidR="008D0E96" w:rsidRDefault="008D0E96" w:rsidP="00892B31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</w:t>
            </w:r>
            <w:r w:rsidR="00353DAE">
              <w:rPr>
                <w:b/>
                <w:bCs/>
              </w:rPr>
              <w:t>0</w:t>
            </w:r>
            <w:r>
              <w:rPr>
                <w:b/>
                <w:bCs/>
              </w:rPr>
              <w:t>.</w:t>
            </w:r>
            <w:r w:rsidR="00353DAE">
              <w:rPr>
                <w:b/>
                <w:bCs/>
              </w:rPr>
              <w:t>96</w:t>
            </w:r>
            <w:r w:rsidRPr="00846504">
              <w:rPr>
                <w:b/>
                <w:bCs/>
              </w:rPr>
              <w:t>»</w:t>
            </w:r>
          </w:p>
          <w:p w:rsidR="008D0E96" w:rsidRPr="008D0E96" w:rsidRDefault="008D0E96" w:rsidP="008D6C96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 w:rsidR="00353DAE">
              <w:rPr>
                <w:b/>
                <w:bCs/>
              </w:rPr>
              <w:t>5</w:t>
            </w:r>
            <w:r w:rsidR="002C1951">
              <w:rPr>
                <w:b/>
                <w:bCs/>
              </w:rPr>
              <w:t>7</w:t>
            </w:r>
            <w:r w:rsidR="00353DAE">
              <w:rPr>
                <w:b/>
                <w:bCs/>
              </w:rPr>
              <w:t>3</w:t>
            </w:r>
            <w:r w:rsidRPr="00846504">
              <w:rPr>
                <w:b/>
                <w:bCs/>
              </w:rPr>
              <w:t>»</w:t>
            </w:r>
          </w:p>
        </w:tc>
      </w:tr>
      <w:tr w:rsidR="008D6C96" w:rsidRPr="00846504" w:rsidTr="00CB02C6">
        <w:tc>
          <w:tcPr>
            <w:tcW w:w="3227" w:type="dxa"/>
          </w:tcPr>
          <w:p w:rsidR="008D6C96" w:rsidRDefault="008D6C96" w:rsidP="00C87F75">
            <w:pPr>
              <w:pStyle w:val="0"/>
            </w:pPr>
            <w:r>
              <w:t xml:space="preserve">Узел </w:t>
            </w:r>
            <w:r w:rsidR="00C87F75">
              <w:t>подачи воды на подогрев</w:t>
            </w:r>
          </w:p>
        </w:tc>
        <w:tc>
          <w:tcPr>
            <w:tcW w:w="7193" w:type="dxa"/>
          </w:tcPr>
          <w:p w:rsidR="008D6C96" w:rsidRDefault="008D6C96" w:rsidP="00892B31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«10.0</w:t>
            </w:r>
            <w:r w:rsidRPr="00846504">
              <w:rPr>
                <w:b/>
                <w:bCs/>
              </w:rPr>
              <w:t>»</w:t>
            </w:r>
          </w:p>
          <w:p w:rsidR="008D6C96" w:rsidRPr="008D0E96" w:rsidRDefault="008D6C96" w:rsidP="00C87F75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 w:rsidR="00C87F75" w:rsidRPr="00C87F75">
              <w:rPr>
                <w:b/>
                <w:bCs/>
              </w:rPr>
              <w:t>waterpt(1e6,Tпнд,3)/4182</w:t>
            </w:r>
            <w:r w:rsidRPr="00846504">
              <w:rPr>
                <w:b/>
                <w:bCs/>
              </w:rPr>
              <w:t>»</w:t>
            </w:r>
          </w:p>
        </w:tc>
      </w:tr>
      <w:tr w:rsidR="00CB02C6" w:rsidRPr="00846504" w:rsidTr="00CB02C6">
        <w:tc>
          <w:tcPr>
            <w:tcW w:w="3227" w:type="dxa"/>
          </w:tcPr>
          <w:p w:rsidR="00CB02C6" w:rsidRDefault="00CB02C6" w:rsidP="00C87F75">
            <w:pPr>
              <w:pStyle w:val="0"/>
            </w:pPr>
            <w:r>
              <w:t>Узел отбора подогретой воды</w:t>
            </w:r>
          </w:p>
        </w:tc>
        <w:tc>
          <w:tcPr>
            <w:tcW w:w="7193" w:type="dxa"/>
          </w:tcPr>
          <w:p w:rsidR="00CB02C6" w:rsidRDefault="00CB02C6" w:rsidP="00892B31">
            <w:pPr>
              <w:pStyle w:val="0"/>
            </w:pPr>
            <w:r>
              <w:t xml:space="preserve">Расход: </w:t>
            </w:r>
            <w:r>
              <w:rPr>
                <w:b/>
                <w:bCs/>
              </w:rPr>
              <w:t>«</w:t>
            </w:r>
            <w:r w:rsidRPr="00CB02C6">
              <w:rPr>
                <w:b/>
                <w:bCs/>
              </w:rPr>
              <w:t>-Gпнд/3.6</w:t>
            </w:r>
            <w:r w:rsidRPr="00846504">
              <w:rPr>
                <w:b/>
                <w:bCs/>
              </w:rPr>
              <w:t>»</w:t>
            </w:r>
          </w:p>
          <w:p w:rsidR="00CB02C6" w:rsidRDefault="00CB02C6" w:rsidP="00892B31">
            <w:pPr>
              <w:pStyle w:val="0"/>
              <w:rPr>
                <w:b/>
                <w:bCs/>
              </w:rPr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 w:rsidRPr="00CB02C6">
              <w:rPr>
                <w:b/>
                <w:bCs/>
              </w:rPr>
              <w:t>Tпнд</w:t>
            </w:r>
            <w:r w:rsidRPr="00846504">
              <w:rPr>
                <w:b/>
                <w:bCs/>
              </w:rPr>
              <w:t>»</w:t>
            </w:r>
          </w:p>
          <w:p w:rsidR="00CB02C6" w:rsidRDefault="00CB02C6" w:rsidP="00CB02C6">
            <w:pPr>
              <w:pStyle w:val="0"/>
              <w:rPr>
                <w:b/>
                <w:bCs/>
              </w:rPr>
            </w:pPr>
            <w:r>
              <w:t xml:space="preserve">Начальное давление: </w:t>
            </w:r>
            <w:r>
              <w:rPr>
                <w:b/>
                <w:bCs/>
              </w:rPr>
              <w:t>«</w:t>
            </w:r>
            <w:r w:rsidRPr="00CB02C6">
              <w:rPr>
                <w:b/>
                <w:bCs/>
              </w:rPr>
              <w:t>10</w:t>
            </w:r>
            <w:r w:rsidRPr="00846504">
              <w:rPr>
                <w:b/>
                <w:bCs/>
              </w:rPr>
              <w:t>»</w:t>
            </w:r>
          </w:p>
          <w:p w:rsidR="00CB02C6" w:rsidRDefault="00CB02C6" w:rsidP="00CB02C6">
            <w:pPr>
              <w:pStyle w:val="0"/>
            </w:pPr>
            <w:r>
              <w:t xml:space="preserve">Начальная энтальпия: </w:t>
            </w:r>
            <w:r>
              <w:rPr>
                <w:b/>
                <w:bCs/>
              </w:rPr>
              <w:t>«</w:t>
            </w:r>
            <w:r>
              <w:rPr>
                <w:b/>
                <w:bCs/>
                <w:lang w:val="en-US"/>
              </w:rPr>
              <w:t>self</w:t>
            </w:r>
            <w:r w:rsidRPr="00CB02C6">
              <w:rPr>
                <w:b/>
                <w:bCs/>
              </w:rPr>
              <w:t>.</w:t>
            </w:r>
            <w:r>
              <w:rPr>
                <w:b/>
                <w:bCs/>
                <w:lang w:val="en-US"/>
              </w:rPr>
              <w:t>h</w:t>
            </w:r>
            <w:r w:rsidRPr="00846504">
              <w:rPr>
                <w:b/>
                <w:bCs/>
              </w:rPr>
              <w:t>»</w:t>
            </w:r>
          </w:p>
        </w:tc>
      </w:tr>
      <w:tr w:rsidR="00CB02C6" w:rsidRPr="00846504" w:rsidTr="00CB02C6">
        <w:tc>
          <w:tcPr>
            <w:tcW w:w="3227" w:type="dxa"/>
          </w:tcPr>
          <w:p w:rsidR="00CB02C6" w:rsidRDefault="00CB02C6" w:rsidP="00CB02C6">
            <w:pPr>
              <w:pStyle w:val="0"/>
            </w:pPr>
            <w:r>
              <w:t>Узел отбора конденсата</w:t>
            </w:r>
          </w:p>
        </w:tc>
        <w:tc>
          <w:tcPr>
            <w:tcW w:w="7193" w:type="dxa"/>
          </w:tcPr>
          <w:p w:rsidR="00CB02C6" w:rsidRDefault="00CB02C6" w:rsidP="00834E7E">
            <w:pPr>
              <w:pStyle w:val="0"/>
            </w:pPr>
            <w:r>
              <w:t xml:space="preserve">Расход: </w:t>
            </w:r>
            <w:r>
              <w:rPr>
                <w:b/>
                <w:bCs/>
              </w:rPr>
              <w:t>«</w:t>
            </w:r>
            <w:r w:rsidR="00C71A7C" w:rsidRPr="00C71A7C">
              <w:rPr>
                <w:b/>
                <w:bCs/>
              </w:rPr>
              <w:t>-ch</w:t>
            </w:r>
            <w:r w:rsidR="00637E59">
              <w:rPr>
                <w:b/>
                <w:bCs/>
              </w:rPr>
              <w:t>30</w:t>
            </w:r>
            <w:r w:rsidR="00C71A7C" w:rsidRPr="00C71A7C">
              <w:rPr>
                <w:b/>
                <w:bCs/>
              </w:rPr>
              <w:t>.g</w:t>
            </w:r>
            <w:r w:rsidRPr="00846504">
              <w:rPr>
                <w:b/>
                <w:bCs/>
              </w:rPr>
              <w:t>»</w:t>
            </w:r>
            <w:r w:rsidR="00637E59" w:rsidRPr="00637E59">
              <w:t xml:space="preserve"> </w:t>
            </w:r>
            <w:r w:rsidR="00637E59">
              <w:t>(</w:t>
            </w:r>
            <w:r w:rsidR="00834E7E" w:rsidRPr="00834E7E">
              <w:rPr>
                <w:b/>
                <w:bCs/>
              </w:rPr>
              <w:t>«ch30»</w:t>
            </w:r>
            <w:r w:rsidR="00834E7E" w:rsidRPr="00834E7E">
              <w:t xml:space="preserve"> </w:t>
            </w:r>
            <w:r w:rsidR="00834E7E">
              <w:t>–</w:t>
            </w:r>
            <w:r w:rsidR="00A6304F">
              <w:t xml:space="preserve"> имя</w:t>
            </w:r>
            <w:r w:rsidR="00637E59">
              <w:t xml:space="preserve"> канал</w:t>
            </w:r>
            <w:r w:rsidR="00834E7E">
              <w:t>а</w:t>
            </w:r>
            <w:r w:rsidR="00637E59">
              <w:t xml:space="preserve"> подвода пара)</w:t>
            </w:r>
          </w:p>
        </w:tc>
      </w:tr>
      <w:tr w:rsidR="00CB02C6" w:rsidRPr="00846504" w:rsidTr="00CB02C6">
        <w:tc>
          <w:tcPr>
            <w:tcW w:w="3227" w:type="dxa"/>
          </w:tcPr>
          <w:p w:rsidR="00CB02C6" w:rsidRDefault="00463E02" w:rsidP="00C87F75">
            <w:pPr>
              <w:pStyle w:val="0"/>
            </w:pPr>
            <w:r>
              <w:t>Бак</w:t>
            </w:r>
          </w:p>
        </w:tc>
        <w:tc>
          <w:tcPr>
            <w:tcW w:w="7193" w:type="dxa"/>
          </w:tcPr>
          <w:p w:rsidR="00CB02C6" w:rsidRDefault="00222A4C" w:rsidP="00892B31">
            <w:pPr>
              <w:pStyle w:val="0"/>
            </w:pPr>
            <w:r>
              <w:t xml:space="preserve">Давление: </w:t>
            </w:r>
            <w:r w:rsidRPr="00D61CDF">
              <w:rPr>
                <w:b/>
              </w:rPr>
              <w:t>«0.96»</w:t>
            </w:r>
          </w:p>
          <w:p w:rsidR="00222A4C" w:rsidRDefault="00724FAA" w:rsidP="00892B31">
            <w:pPr>
              <w:pStyle w:val="0"/>
            </w:pPr>
            <w:r>
              <w:t xml:space="preserve">Энтальпия 1-го объёма: </w:t>
            </w:r>
            <w:r w:rsidRPr="00D61CDF">
              <w:rPr>
                <w:b/>
              </w:rPr>
              <w:t>«59.52»</w:t>
            </w:r>
          </w:p>
          <w:p w:rsidR="00724FAA" w:rsidRDefault="009B41C7" w:rsidP="00892B31">
            <w:pPr>
              <w:pStyle w:val="0"/>
            </w:pPr>
            <w:r>
              <w:t xml:space="preserve">Коэффициент перемешивания 1-го и 2-го объёмов: </w:t>
            </w:r>
            <w:r w:rsidRPr="00D61CDF">
              <w:rPr>
                <w:b/>
              </w:rPr>
              <w:t>«0.2»</w:t>
            </w:r>
          </w:p>
          <w:p w:rsidR="009B41C7" w:rsidRDefault="00264352" w:rsidP="00892B31">
            <w:pPr>
              <w:pStyle w:val="0"/>
            </w:pPr>
            <w:r>
              <w:t>Площадь сеч</w:t>
            </w:r>
            <w:r w:rsidR="001D077E">
              <w:t>е</w:t>
            </w:r>
            <w:r>
              <w:t xml:space="preserve">ния: </w:t>
            </w:r>
            <w:r w:rsidRPr="00D61CDF">
              <w:rPr>
                <w:b/>
              </w:rPr>
              <w:t>«</w:t>
            </w:r>
            <w:r w:rsidRPr="00D61CDF">
              <w:rPr>
                <w:b/>
                <w:lang w:val="en-US"/>
              </w:rPr>
              <w:t>Sp</w:t>
            </w:r>
            <w:r w:rsidRPr="00D61CDF">
              <w:rPr>
                <w:b/>
              </w:rPr>
              <w:t>»</w:t>
            </w:r>
          </w:p>
          <w:p w:rsidR="001D077E" w:rsidRDefault="001D077E" w:rsidP="00892B31">
            <w:pPr>
              <w:pStyle w:val="0"/>
            </w:pPr>
            <w:r>
              <w:t xml:space="preserve">Площадь сечения клапана: </w:t>
            </w:r>
            <w:r w:rsidRPr="00D61CDF">
              <w:rPr>
                <w:b/>
              </w:rPr>
              <w:t>«1»</w:t>
            </w:r>
          </w:p>
          <w:p w:rsidR="001D077E" w:rsidRPr="00D1679E" w:rsidRDefault="00D1679E" w:rsidP="00892B31">
            <w:pPr>
              <w:pStyle w:val="0"/>
            </w:pPr>
            <w:r>
              <w:t xml:space="preserve">Гидравлический диаметр жидкого объёма: </w:t>
            </w:r>
            <w:r w:rsidRPr="00D61CDF">
              <w:rPr>
                <w:b/>
              </w:rPr>
              <w:t>«</w:t>
            </w:r>
            <w:r w:rsidRPr="00D61CDF">
              <w:rPr>
                <w:b/>
                <w:lang w:val="en-US"/>
              </w:rPr>
              <w:t>Dg</w:t>
            </w:r>
            <w:r w:rsidRPr="00D61CDF">
              <w:rPr>
                <w:b/>
              </w:rPr>
              <w:t>»</w:t>
            </w:r>
          </w:p>
          <w:p w:rsidR="00D1679E" w:rsidRDefault="00D1679E" w:rsidP="00D1679E">
            <w:pPr>
              <w:pStyle w:val="0"/>
            </w:pPr>
            <w:r>
              <w:t xml:space="preserve">Гидравлический диаметр газового объёма: </w:t>
            </w:r>
            <w:r w:rsidRPr="00D61CDF">
              <w:rPr>
                <w:b/>
              </w:rPr>
              <w:t>«</w:t>
            </w:r>
            <w:r w:rsidRPr="00D61CDF">
              <w:rPr>
                <w:b/>
                <w:lang w:val="en-US"/>
              </w:rPr>
              <w:t>Dg</w:t>
            </w:r>
            <w:r w:rsidRPr="00D61CDF">
              <w:rPr>
                <w:b/>
              </w:rPr>
              <w:t>»</w:t>
            </w:r>
          </w:p>
          <w:p w:rsidR="00D1679E" w:rsidRPr="003F7576" w:rsidRDefault="00AD65D1" w:rsidP="00D1679E">
            <w:pPr>
              <w:pStyle w:val="0"/>
            </w:pPr>
            <w:r>
              <w:t xml:space="preserve">Отметка низа КО: </w:t>
            </w:r>
            <w:r w:rsidRPr="00D61CDF">
              <w:rPr>
                <w:b/>
              </w:rPr>
              <w:t>«</w:t>
            </w:r>
            <w:r w:rsidRPr="00D61CDF">
              <w:rPr>
                <w:b/>
                <w:lang w:val="en-US"/>
              </w:rPr>
              <w:t>Zk</w:t>
            </w:r>
            <w:r w:rsidRPr="00D61CDF">
              <w:rPr>
                <w:b/>
              </w:rPr>
              <w:t>»</w:t>
            </w:r>
          </w:p>
          <w:p w:rsidR="00264352" w:rsidRPr="00264352" w:rsidRDefault="00021518" w:rsidP="006E733E">
            <w:pPr>
              <w:pStyle w:val="0"/>
            </w:pPr>
            <w:r>
              <w:t xml:space="preserve">Количество вертикальных труб: </w:t>
            </w:r>
            <w:r w:rsidRPr="00D61CDF">
              <w:rPr>
                <w:b/>
              </w:rPr>
              <w:t>«</w:t>
            </w:r>
            <w:r w:rsidRPr="00D61CDF">
              <w:rPr>
                <w:b/>
                <w:lang w:val="en-US"/>
              </w:rPr>
              <w:t>n</w:t>
            </w:r>
            <w:r w:rsidRPr="00D61CDF">
              <w:rPr>
                <w:b/>
              </w:rPr>
              <w:t>»</w:t>
            </w:r>
          </w:p>
        </w:tc>
      </w:tr>
      <w:tr w:rsidR="00CB02C6" w:rsidRPr="00846504" w:rsidTr="00CB02C6">
        <w:tc>
          <w:tcPr>
            <w:tcW w:w="3227" w:type="dxa"/>
          </w:tcPr>
          <w:p w:rsidR="00CB02C6" w:rsidRPr="006E733E" w:rsidRDefault="006E733E" w:rsidP="00C87F75">
            <w:pPr>
              <w:pStyle w:val="0"/>
            </w:pPr>
            <w:r>
              <w:lastRenderedPageBreak/>
              <w:t>Верхний узел бака</w:t>
            </w:r>
          </w:p>
        </w:tc>
        <w:tc>
          <w:tcPr>
            <w:tcW w:w="7193" w:type="dxa"/>
          </w:tcPr>
          <w:p w:rsidR="00CB02C6" w:rsidRDefault="006E733E" w:rsidP="00892B31">
            <w:pPr>
              <w:pStyle w:val="0"/>
            </w:pPr>
            <w:r>
              <w:t xml:space="preserve">Начальное давление: </w:t>
            </w:r>
            <w:r w:rsidRPr="00D61CDF">
              <w:rPr>
                <w:b/>
              </w:rPr>
              <w:t>«0.96»</w:t>
            </w:r>
          </w:p>
          <w:p w:rsidR="006E733E" w:rsidRDefault="006E733E" w:rsidP="00892B31">
            <w:pPr>
              <w:pStyle w:val="0"/>
            </w:pPr>
            <w:r>
              <w:t xml:space="preserve">Начальная энтальпия: </w:t>
            </w:r>
            <w:r w:rsidRPr="00D61CDF">
              <w:rPr>
                <w:b/>
              </w:rPr>
              <w:t>«565.8»</w:t>
            </w:r>
          </w:p>
          <w:p w:rsidR="00C06644" w:rsidRDefault="00C06644" w:rsidP="00892B31">
            <w:pPr>
              <w:pStyle w:val="0"/>
            </w:pPr>
            <w:r>
              <w:t xml:space="preserve">Гидравлический диаметр: </w:t>
            </w:r>
            <w:r w:rsidRPr="00D61CDF">
              <w:rPr>
                <w:b/>
              </w:rPr>
              <w:t>«1.4»</w:t>
            </w:r>
          </w:p>
          <w:p w:rsidR="00C06644" w:rsidRDefault="00C06644" w:rsidP="00892B31">
            <w:pPr>
              <w:pStyle w:val="0"/>
            </w:pPr>
            <w:r>
              <w:t xml:space="preserve">Толщина стенки: </w:t>
            </w:r>
            <w:r w:rsidRPr="00D61CDF">
              <w:rPr>
                <w:b/>
              </w:rPr>
              <w:t>«0.014»</w:t>
            </w:r>
          </w:p>
          <w:p w:rsidR="00B402D7" w:rsidRDefault="00B402D7" w:rsidP="00892B31">
            <w:pPr>
              <w:pStyle w:val="0"/>
            </w:pPr>
            <w:r>
              <w:t xml:space="preserve">Проходное сечение: </w:t>
            </w:r>
            <w:r w:rsidRPr="00D61CDF">
              <w:rPr>
                <w:b/>
              </w:rPr>
              <w:t>«1.5394»</w:t>
            </w:r>
          </w:p>
          <w:p w:rsidR="00B402D7" w:rsidRDefault="00B402D7" w:rsidP="00892B31">
            <w:pPr>
              <w:pStyle w:val="0"/>
            </w:pPr>
            <w:r>
              <w:t xml:space="preserve">Длина участка: </w:t>
            </w:r>
            <w:r w:rsidRPr="00D61CDF">
              <w:rPr>
                <w:b/>
              </w:rPr>
              <w:t>«0.5»</w:t>
            </w:r>
          </w:p>
          <w:p w:rsidR="00B402D7" w:rsidRDefault="009369CB" w:rsidP="00892B31">
            <w:pPr>
              <w:pStyle w:val="0"/>
            </w:pPr>
            <w:r>
              <w:t xml:space="preserve">Поверхность теплообмена: </w:t>
            </w:r>
            <w:r w:rsidRPr="00D61CDF">
              <w:rPr>
                <w:b/>
              </w:rPr>
              <w:t>«2.2»</w:t>
            </w:r>
          </w:p>
          <w:p w:rsidR="009369CB" w:rsidRDefault="009369CB" w:rsidP="00892B31">
            <w:pPr>
              <w:pStyle w:val="0"/>
            </w:pPr>
            <w:r>
              <w:t xml:space="preserve">Высотная отметка: </w:t>
            </w:r>
            <w:r w:rsidRPr="00D61CDF">
              <w:rPr>
                <w:b/>
              </w:rPr>
              <w:t>«Zk+Hv+Hp»</w:t>
            </w:r>
          </w:p>
          <w:p w:rsidR="009369CB" w:rsidRDefault="006D6FA9" w:rsidP="00892B31">
            <w:pPr>
              <w:pStyle w:val="0"/>
            </w:pPr>
            <w:r>
              <w:t xml:space="preserve">Материал: </w:t>
            </w:r>
            <w:r w:rsidRPr="00D61CDF">
              <w:rPr>
                <w:b/>
              </w:rPr>
              <w:t>«Ст20»</w:t>
            </w:r>
          </w:p>
          <w:p w:rsidR="006D6FA9" w:rsidRDefault="006D6FA9" w:rsidP="00892B31">
            <w:pPr>
              <w:pStyle w:val="0"/>
            </w:pPr>
            <w:r>
              <w:t xml:space="preserve">Номер объёма: </w:t>
            </w:r>
            <w:r w:rsidRPr="00D61CDF">
              <w:rPr>
                <w:b/>
              </w:rPr>
              <w:t>«Паровой»</w:t>
            </w:r>
          </w:p>
        </w:tc>
      </w:tr>
      <w:tr w:rsidR="006E733E" w:rsidRPr="00846504" w:rsidTr="00CB02C6">
        <w:tc>
          <w:tcPr>
            <w:tcW w:w="3227" w:type="dxa"/>
          </w:tcPr>
          <w:p w:rsidR="006E733E" w:rsidRDefault="006E733E" w:rsidP="00C87F75">
            <w:pPr>
              <w:pStyle w:val="0"/>
            </w:pPr>
            <w:r>
              <w:t>Нижний узел бака</w:t>
            </w:r>
          </w:p>
        </w:tc>
        <w:tc>
          <w:tcPr>
            <w:tcW w:w="7193" w:type="dxa"/>
          </w:tcPr>
          <w:p w:rsidR="00C808EE" w:rsidRDefault="00C808EE" w:rsidP="00C808EE">
            <w:pPr>
              <w:pStyle w:val="0"/>
            </w:pPr>
            <w:r>
              <w:t xml:space="preserve">Начальное давление: </w:t>
            </w:r>
            <w:r w:rsidRPr="00D61CDF">
              <w:rPr>
                <w:b/>
              </w:rPr>
              <w:t>«0.96»</w:t>
            </w:r>
          </w:p>
          <w:p w:rsidR="00C808EE" w:rsidRDefault="00C808EE" w:rsidP="00C808EE">
            <w:pPr>
              <w:pStyle w:val="0"/>
            </w:pPr>
            <w:r>
              <w:t xml:space="preserve">Начальная энтальпия: </w:t>
            </w:r>
            <w:r w:rsidRPr="00D61CDF">
              <w:rPr>
                <w:b/>
              </w:rPr>
              <w:t>«59.52»</w:t>
            </w:r>
          </w:p>
          <w:p w:rsidR="00C808EE" w:rsidRDefault="00C808EE" w:rsidP="00C808EE">
            <w:pPr>
              <w:pStyle w:val="0"/>
            </w:pPr>
            <w:r>
              <w:t xml:space="preserve">Гидравлический диаметр: </w:t>
            </w:r>
            <w:r w:rsidRPr="00D61CDF">
              <w:rPr>
                <w:b/>
              </w:rPr>
              <w:t>«</w:t>
            </w:r>
            <w:r w:rsidR="00F67D9C" w:rsidRPr="00D61CDF">
              <w:rPr>
                <w:b/>
              </w:rPr>
              <w:t>0.975</w:t>
            </w:r>
            <w:r w:rsidRPr="00D61CDF">
              <w:rPr>
                <w:b/>
              </w:rPr>
              <w:t>»</w:t>
            </w:r>
          </w:p>
          <w:p w:rsidR="00C808EE" w:rsidRDefault="00C808EE" w:rsidP="00C808EE">
            <w:pPr>
              <w:pStyle w:val="0"/>
            </w:pPr>
            <w:r>
              <w:t xml:space="preserve">Толщина стенки: </w:t>
            </w:r>
            <w:r w:rsidRPr="00D61CDF">
              <w:rPr>
                <w:b/>
              </w:rPr>
              <w:t>«</w:t>
            </w:r>
            <w:r w:rsidR="0082055B" w:rsidRPr="00D61CDF">
              <w:rPr>
                <w:b/>
              </w:rPr>
              <w:t>0.013</w:t>
            </w:r>
            <w:r w:rsidRPr="00D61CDF">
              <w:rPr>
                <w:b/>
              </w:rPr>
              <w:t>»</w:t>
            </w:r>
          </w:p>
          <w:p w:rsidR="00C808EE" w:rsidRDefault="00C808EE" w:rsidP="00C808EE">
            <w:pPr>
              <w:pStyle w:val="0"/>
            </w:pPr>
            <w:r>
              <w:t xml:space="preserve">Проходное сечение: </w:t>
            </w:r>
            <w:r w:rsidRPr="00D61CDF">
              <w:rPr>
                <w:b/>
              </w:rPr>
              <w:t>«</w:t>
            </w:r>
            <w:r w:rsidR="003F1829" w:rsidRPr="00D61CDF">
              <w:rPr>
                <w:b/>
              </w:rPr>
              <w:t>0.7466</w:t>
            </w:r>
            <w:r w:rsidRPr="00D61CDF">
              <w:rPr>
                <w:b/>
              </w:rPr>
              <w:t>»</w:t>
            </w:r>
          </w:p>
          <w:p w:rsidR="00C808EE" w:rsidRDefault="00C808EE" w:rsidP="00C808EE">
            <w:pPr>
              <w:pStyle w:val="0"/>
            </w:pPr>
            <w:r>
              <w:t xml:space="preserve">Длина участка: </w:t>
            </w:r>
            <w:r w:rsidRPr="00D61CDF">
              <w:rPr>
                <w:b/>
              </w:rPr>
              <w:t>«0.</w:t>
            </w:r>
            <w:r w:rsidR="0031503B" w:rsidRPr="00D61CDF">
              <w:rPr>
                <w:b/>
              </w:rPr>
              <w:t>2</w:t>
            </w:r>
            <w:r w:rsidRPr="00D61CDF">
              <w:rPr>
                <w:b/>
              </w:rPr>
              <w:t>»</w:t>
            </w:r>
          </w:p>
          <w:p w:rsidR="00C808EE" w:rsidRDefault="00C808EE" w:rsidP="00C808EE">
            <w:pPr>
              <w:pStyle w:val="0"/>
            </w:pPr>
            <w:r>
              <w:t xml:space="preserve">Поверхность теплообмена: </w:t>
            </w:r>
            <w:r w:rsidRPr="00D61CDF">
              <w:rPr>
                <w:b/>
              </w:rPr>
              <w:t>«</w:t>
            </w:r>
            <w:r w:rsidR="0031503B" w:rsidRPr="00D61CDF">
              <w:rPr>
                <w:b/>
              </w:rPr>
              <w:t>0</w:t>
            </w:r>
            <w:r w:rsidRPr="00D61CDF">
              <w:rPr>
                <w:b/>
              </w:rPr>
              <w:t>.2»</w:t>
            </w:r>
          </w:p>
          <w:p w:rsidR="00C808EE" w:rsidRDefault="00C808EE" w:rsidP="00C808EE">
            <w:pPr>
              <w:pStyle w:val="0"/>
            </w:pPr>
            <w:r>
              <w:t xml:space="preserve">Высотная отметка: </w:t>
            </w:r>
            <w:r w:rsidRPr="00D61CDF">
              <w:rPr>
                <w:b/>
              </w:rPr>
              <w:t>«Zk»</w:t>
            </w:r>
          </w:p>
          <w:p w:rsidR="00C808EE" w:rsidRDefault="00C808EE" w:rsidP="00C808EE">
            <w:pPr>
              <w:pStyle w:val="0"/>
            </w:pPr>
            <w:r>
              <w:t xml:space="preserve">Материал: </w:t>
            </w:r>
            <w:r w:rsidRPr="00D61CDF">
              <w:rPr>
                <w:b/>
              </w:rPr>
              <w:t>«Ст20»</w:t>
            </w:r>
          </w:p>
          <w:p w:rsidR="006E733E" w:rsidRDefault="00C808EE" w:rsidP="00DD66FC">
            <w:pPr>
              <w:pStyle w:val="0"/>
            </w:pPr>
            <w:r>
              <w:t xml:space="preserve">Номер объёма: </w:t>
            </w:r>
            <w:r w:rsidRPr="00D61CDF">
              <w:rPr>
                <w:b/>
              </w:rPr>
              <w:t>«</w:t>
            </w:r>
            <w:r w:rsidR="00DD66FC" w:rsidRPr="00D61CDF">
              <w:rPr>
                <w:b/>
              </w:rPr>
              <w:t>Нижний водяной</w:t>
            </w:r>
            <w:r w:rsidRPr="00D61CDF">
              <w:rPr>
                <w:b/>
              </w:rPr>
              <w:t>»</w:t>
            </w:r>
          </w:p>
        </w:tc>
      </w:tr>
    </w:tbl>
    <w:p w:rsidR="00304E8C" w:rsidRDefault="00D61CDF" w:rsidP="00543FED">
      <w:r>
        <w:t xml:space="preserve">Аккуратно задав все эти свойства, мы завершили создание </w:t>
      </w:r>
      <w:r w:rsidR="00CF3FB6">
        <w:t>модели</w:t>
      </w:r>
      <w:r>
        <w:t xml:space="preserve"> ПНД-1 (ПН-100). Нам осталось только задать параметры расчёта, запустить схему на расчет и отладить схему – добиться номинального состояния ПН-100.</w:t>
      </w:r>
    </w:p>
    <w:p w:rsidR="00D61CDF" w:rsidRDefault="00A139DC" w:rsidP="00A139DC">
      <w:pPr>
        <w:pStyle w:val="3"/>
      </w:pPr>
      <w:bookmarkStart w:id="173" w:name="_Toc400496379"/>
      <w:r>
        <w:t>Параметры расчета</w:t>
      </w:r>
      <w:r w:rsidR="000B5CE1">
        <w:t xml:space="preserve"> ПН</w:t>
      </w:r>
      <w:r w:rsidR="00331B6E">
        <w:t>Д</w:t>
      </w:r>
      <w:r w:rsidR="000B5CE1">
        <w:t>-1</w:t>
      </w:r>
      <w:bookmarkEnd w:id="173"/>
    </w:p>
    <w:p w:rsidR="00A139DC" w:rsidRDefault="00A139DC" w:rsidP="00A139DC">
      <w:r>
        <w:t>Зайдите во вкладку «Параметры расчета» и измените следующие параметры: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A139DC" w:rsidTr="00A139DC">
        <w:tc>
          <w:tcPr>
            <w:tcW w:w="3227" w:type="dxa"/>
          </w:tcPr>
          <w:p w:rsidR="00A139DC" w:rsidRDefault="00A139DC" w:rsidP="00A139DC">
            <w:pPr>
              <w:pStyle w:val="0"/>
            </w:pPr>
            <w:r>
              <w:t>Параметры расчета</w:t>
            </w:r>
          </w:p>
        </w:tc>
        <w:tc>
          <w:tcPr>
            <w:tcW w:w="7193" w:type="dxa"/>
          </w:tcPr>
          <w:p w:rsidR="00A139DC" w:rsidRPr="003F7576" w:rsidRDefault="00A139DC" w:rsidP="00940E37">
            <w:pPr>
              <w:pStyle w:val="0"/>
            </w:pPr>
            <w:r>
              <w:t xml:space="preserve">Имя проекта ТРР: </w:t>
            </w:r>
            <w:r w:rsidRPr="00940E37">
              <w:rPr>
                <w:b/>
              </w:rPr>
              <w:t>«</w:t>
            </w:r>
            <w:r w:rsidRPr="00940E37">
              <w:rPr>
                <w:b/>
                <w:lang w:val="en-US"/>
              </w:rPr>
              <w:t>pn</w:t>
            </w:r>
            <w:r w:rsidRPr="003F7576">
              <w:rPr>
                <w:b/>
              </w:rPr>
              <w:t>_100</w:t>
            </w:r>
            <w:r w:rsidRPr="00940E37">
              <w:rPr>
                <w:b/>
              </w:rPr>
              <w:t>»</w:t>
            </w:r>
          </w:p>
          <w:p w:rsidR="00A139DC" w:rsidRDefault="00A139DC" w:rsidP="00940E37">
            <w:pPr>
              <w:pStyle w:val="0"/>
            </w:pPr>
            <w:r>
              <w:t xml:space="preserve">Код продолжения: </w:t>
            </w:r>
            <w:r w:rsidRPr="00940E37">
              <w:rPr>
                <w:b/>
              </w:rPr>
              <w:t>«С начала»</w:t>
            </w:r>
          </w:p>
          <w:p w:rsidR="00940E37" w:rsidRPr="00940E37" w:rsidRDefault="00940E37" w:rsidP="00940E37">
            <w:pPr>
              <w:pStyle w:val="0"/>
            </w:pPr>
            <w:r w:rsidRPr="00A83457">
              <w:t xml:space="preserve">Шаг интегрирования уравнений энергии: </w:t>
            </w:r>
            <w:r w:rsidRPr="00A83457">
              <w:rPr>
                <w:b/>
              </w:rPr>
              <w:t>«0.125/4»</w:t>
            </w:r>
          </w:p>
          <w:p w:rsidR="00A139DC" w:rsidRPr="00940E37" w:rsidRDefault="00940E37" w:rsidP="00D51203">
            <w:pPr>
              <w:pStyle w:val="0"/>
            </w:pPr>
            <w:r w:rsidRPr="00A83457">
              <w:t xml:space="preserve">Шаг интегрирования уравнений </w:t>
            </w:r>
            <w:r>
              <w:t>движения</w:t>
            </w:r>
            <w:r w:rsidRPr="00A83457">
              <w:t xml:space="preserve">: </w:t>
            </w:r>
            <w:r w:rsidRPr="00A83457">
              <w:rPr>
                <w:b/>
              </w:rPr>
              <w:t>«0.</w:t>
            </w:r>
            <w:r w:rsidR="00D51203" w:rsidRPr="003F7576">
              <w:rPr>
                <w:b/>
              </w:rPr>
              <w:t>125</w:t>
            </w:r>
            <w:r w:rsidRPr="00A83457">
              <w:rPr>
                <w:b/>
              </w:rPr>
              <w:t>/16»</w:t>
            </w:r>
          </w:p>
        </w:tc>
      </w:tr>
    </w:tbl>
    <w:p w:rsidR="00A139DC" w:rsidRDefault="0052027D" w:rsidP="00A139DC">
      <w:r>
        <w:t>Снимите галочку с синхронизации с реальным временем и уберите рестарт проекта.</w:t>
      </w:r>
    </w:p>
    <w:p w:rsidR="00300F4B" w:rsidRDefault="00300F4B" w:rsidP="00300F4B">
      <w:pPr>
        <w:pStyle w:val="3"/>
      </w:pPr>
      <w:bookmarkStart w:id="174" w:name="_Toc400496380"/>
      <w:r>
        <w:t>Номинальное состояние ПН</w:t>
      </w:r>
      <w:r w:rsidR="00331B6E">
        <w:t>Д</w:t>
      </w:r>
      <w:r>
        <w:t>-1</w:t>
      </w:r>
      <w:bookmarkEnd w:id="174"/>
    </w:p>
    <w:p w:rsidR="00300F4B" w:rsidRDefault="00300F4B" w:rsidP="00300F4B">
      <w:r>
        <w:t xml:space="preserve">Теперь можно запустить модель ПН-100 на расчёт. Если всё было сделано верно, то через 100-300 секунд должно установиться состояние, соответствующее рисунку </w:t>
      </w:r>
      <w:r w:rsidR="0087316D">
        <w:t>(</w:t>
      </w:r>
      <w:r>
        <w:fldChar w:fldCharType="begin"/>
      </w:r>
      <w:r>
        <w:instrText xml:space="preserve"> REF _Ref282035631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63</w:t>
      </w:r>
      <w:r>
        <w:fldChar w:fldCharType="end"/>
      </w:r>
      <w:r w:rsidR="0087316D">
        <w:t>)</w:t>
      </w:r>
      <w:r>
        <w:t>.</w:t>
      </w:r>
    </w:p>
    <w:p w:rsidR="00C75312" w:rsidRDefault="00C75312" w:rsidP="00300F4B">
      <w:r>
        <w:t>Питательная вода поступает с температурой +37°С расходом 129 т</w:t>
      </w:r>
      <w:r w:rsidRPr="00C75312">
        <w:t>/</w:t>
      </w:r>
      <w:r>
        <w:t>ч и подогревается до +80°С. При этом пар с температурой +98°С</w:t>
      </w:r>
      <w:r w:rsidR="00F95F5E">
        <w:t>, давлением 0,96 кгс</w:t>
      </w:r>
      <w:r w:rsidR="00F95F5E" w:rsidRPr="00F95F5E">
        <w:t>/</w:t>
      </w:r>
      <w:r w:rsidR="00F95F5E">
        <w:t>см</w:t>
      </w:r>
      <w:r w:rsidR="00F95F5E" w:rsidRPr="00F95F5E">
        <w:rPr>
          <w:vertAlign w:val="superscript"/>
        </w:rPr>
        <w:t>2</w:t>
      </w:r>
      <w:r w:rsidR="00F95F5E" w:rsidRPr="00F95F5E">
        <w:t xml:space="preserve"> </w:t>
      </w:r>
      <w:r w:rsidR="00F95F5E">
        <w:t>и расходом 11,6 т</w:t>
      </w:r>
      <w:r w:rsidR="00F95F5E" w:rsidRPr="00F95F5E">
        <w:t>/</w:t>
      </w:r>
      <w:r w:rsidR="00F95F5E">
        <w:t>ч</w:t>
      </w:r>
      <w:r w:rsidR="00F95F5E" w:rsidRPr="00F95F5E">
        <w:t xml:space="preserve"> </w:t>
      </w:r>
      <w:r w:rsidR="00F95F5E">
        <w:t>отдаёт 6,44 МВт</w:t>
      </w:r>
      <w:r w:rsidR="00F95F5E" w:rsidRPr="00F95F5E">
        <w:t xml:space="preserve"> </w:t>
      </w:r>
      <w:r w:rsidR="00F95F5E">
        <w:t>в подогреватель. Параметры по пару пока не соответствуют номинальным значениям исходных данных, но на данном этапе нам важно установить верный номинал по тракту питательной воды, а отборы пара будут скорректированы на этапе интеграции отдельных моделей в единую расчетную схему ПТУ.</w:t>
      </w:r>
    </w:p>
    <w:p w:rsidR="00300F4B" w:rsidRPr="00300F4B" w:rsidRDefault="00300F4B" w:rsidP="00300F4B">
      <w:pPr>
        <w:pStyle w:val="a8"/>
      </w:pPr>
      <w:r>
        <w:rPr>
          <w:noProof/>
        </w:rPr>
        <w:lastRenderedPageBreak/>
        <w:drawing>
          <wp:inline distT="0" distB="0" distL="0" distR="0" wp14:anchorId="6AE93871" wp14:editId="10273C9E">
            <wp:extent cx="4886325" cy="44862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F4B" w:rsidRDefault="00300F4B" w:rsidP="00300F4B">
      <w:pPr>
        <w:pStyle w:val="a4"/>
      </w:pPr>
      <w:bookmarkStart w:id="175" w:name="_Ref282035631"/>
      <w:bookmarkStart w:id="176" w:name="_Toc40049657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63</w:t>
      </w:r>
      <w:r w:rsidR="00C43823">
        <w:rPr>
          <w:noProof/>
        </w:rPr>
        <w:fldChar w:fldCharType="end"/>
      </w:r>
      <w:bookmarkEnd w:id="175"/>
      <w:r>
        <w:t>. Номинальное состояние ПНД-1</w:t>
      </w:r>
      <w:bookmarkEnd w:id="176"/>
    </w:p>
    <w:p w:rsidR="000E3CB8" w:rsidRDefault="002C4D9E" w:rsidP="000E3CB8">
      <w:pPr>
        <w:pStyle w:val="2"/>
      </w:pPr>
      <w:bookmarkStart w:id="177" w:name="_Toc400496381"/>
      <w:r>
        <w:t xml:space="preserve">Создание </w:t>
      </w:r>
      <w:r w:rsidR="00CF3FB6">
        <w:t>модели</w:t>
      </w:r>
      <w:r>
        <w:t xml:space="preserve"> </w:t>
      </w:r>
      <w:r w:rsidR="00F95F5E">
        <w:t>ПВД-2</w:t>
      </w:r>
      <w:r>
        <w:t xml:space="preserve"> на базе ПНД-1</w:t>
      </w:r>
      <w:bookmarkEnd w:id="177"/>
    </w:p>
    <w:p w:rsidR="002C4D9E" w:rsidRDefault="002C4D9E" w:rsidP="002C4D9E">
      <w:pPr>
        <w:pStyle w:val="3"/>
      </w:pPr>
      <w:bookmarkStart w:id="178" w:name="_Toc400496382"/>
      <w:r>
        <w:t>Копирование проекта, параметры расчета</w:t>
      </w:r>
      <w:bookmarkEnd w:id="178"/>
    </w:p>
    <w:p w:rsidR="00A8527D" w:rsidRPr="00BF3474" w:rsidRDefault="002C4D9E" w:rsidP="002C4D9E">
      <w:pPr>
        <w:rPr>
          <w:rStyle w:val="a9"/>
          <w:b w:val="0"/>
        </w:rPr>
      </w:pPr>
      <w:r>
        <w:t xml:space="preserve">Откройте файл с моделью ПНД-1, созданный в предыдущем разделе, и сохраните его в файл </w:t>
      </w:r>
      <w:r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ПВД-2</w:t>
      </w:r>
      <w:r w:rsidRPr="0097717E">
        <w:rPr>
          <w:rStyle w:val="a9"/>
        </w:rPr>
        <w:t>\</w:t>
      </w:r>
      <w:r>
        <w:rPr>
          <w:rStyle w:val="a9"/>
        </w:rPr>
        <w:t>ПВ-280-1</w:t>
      </w:r>
      <w:r w:rsidRPr="006B3260">
        <w:rPr>
          <w:rStyle w:val="a9"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, перезаписав предыдущий файл.</w:t>
      </w:r>
    </w:p>
    <w:p w:rsidR="002C4D9E" w:rsidRDefault="00A8527D" w:rsidP="002C4D9E">
      <w:r>
        <w:rPr>
          <w:rStyle w:val="a9"/>
          <w:b w:val="0"/>
        </w:rPr>
        <w:t xml:space="preserve">Для начала, давайте переименуем описательные параметры проекта: </w:t>
      </w:r>
      <w:r w:rsidR="002C4D9E">
        <w:rPr>
          <w:rStyle w:val="a9"/>
          <w:b w:val="0"/>
        </w:rPr>
        <w:t xml:space="preserve">в параметрах расчёта измените </w:t>
      </w:r>
      <w:r w:rsidR="002C4D9E">
        <w:t xml:space="preserve">имя проекта ТРР на: </w:t>
      </w:r>
      <w:r w:rsidR="002C4D9E" w:rsidRPr="00940E37">
        <w:rPr>
          <w:b/>
        </w:rPr>
        <w:t>«</w:t>
      </w:r>
      <w:r w:rsidR="002C4D9E">
        <w:rPr>
          <w:b/>
          <w:lang w:val="en-US"/>
        </w:rPr>
        <w:t>pv</w:t>
      </w:r>
      <w:r w:rsidR="002C4D9E" w:rsidRPr="002C4D9E">
        <w:rPr>
          <w:b/>
        </w:rPr>
        <w:t>_280_1</w:t>
      </w:r>
      <w:r w:rsidR="002C4D9E" w:rsidRPr="00940E37">
        <w:rPr>
          <w:b/>
        </w:rPr>
        <w:t>»</w:t>
      </w:r>
      <w:r w:rsidR="002C4D9E" w:rsidRPr="002C4D9E">
        <w:t>, а</w:t>
      </w:r>
      <w:r w:rsidR="002C4D9E">
        <w:t xml:space="preserve"> имя </w:t>
      </w:r>
      <w:r>
        <w:t>суб</w:t>
      </w:r>
      <w:r w:rsidR="00CF3FB6">
        <w:t>модели</w:t>
      </w:r>
      <w:r w:rsidR="002C4D9E">
        <w:t xml:space="preserve"> – на </w:t>
      </w:r>
      <w:r w:rsidR="002C4D9E" w:rsidRPr="002C4D9E">
        <w:rPr>
          <w:b/>
        </w:rPr>
        <w:t>«</w:t>
      </w:r>
      <w:r w:rsidR="002C4D9E" w:rsidRPr="002C4D9E">
        <w:rPr>
          <w:b/>
          <w:lang w:val="en-US"/>
        </w:rPr>
        <w:t>PV</w:t>
      </w:r>
      <w:r w:rsidR="002C4D9E" w:rsidRPr="002C4D9E">
        <w:rPr>
          <w:b/>
        </w:rPr>
        <w:t>_280_1»</w:t>
      </w:r>
      <w:r w:rsidR="002C4D9E" w:rsidRPr="002C4D9E">
        <w:t xml:space="preserve"> и</w:t>
      </w:r>
      <w:r>
        <w:t xml:space="preserve"> переименуйте подпись к суб</w:t>
      </w:r>
      <w:r w:rsidR="00CF3FB6">
        <w:t>модели</w:t>
      </w:r>
      <w:r>
        <w:t xml:space="preserve"> на </w:t>
      </w:r>
      <w:r w:rsidRPr="00A8527D">
        <w:rPr>
          <w:b/>
        </w:rPr>
        <w:t>«ПВ-280-1»</w:t>
      </w:r>
      <w:r>
        <w:t>. С</w:t>
      </w:r>
      <w:r w:rsidRPr="002C4D9E">
        <w:t xml:space="preserve">охраните проект </w:t>
      </w:r>
      <w:r>
        <w:t>(</w:t>
      </w:r>
      <w:r w:rsidRPr="002C4D9E">
        <w:t>ещё раз</w:t>
      </w:r>
      <w:r>
        <w:t>)</w:t>
      </w:r>
    </w:p>
    <w:p w:rsidR="002C4D9E" w:rsidRDefault="002C4D9E" w:rsidP="002C4D9E">
      <w:r>
        <w:t>Таким образ</w:t>
      </w:r>
      <w:r w:rsidR="00A8527D">
        <w:t>ом мы только что создали в новом файле</w:t>
      </w:r>
      <w:r>
        <w:t xml:space="preserve"> модель второго подогревателя, как копию </w:t>
      </w:r>
      <w:r w:rsidR="00CF3FB6">
        <w:t>модели</w:t>
      </w:r>
      <w:r>
        <w:t xml:space="preserve"> ПНД-1. Далее мы займёмся преобразованием этой </w:t>
      </w:r>
      <w:r w:rsidR="00CF3FB6">
        <w:t>модели</w:t>
      </w:r>
      <w:r>
        <w:t xml:space="preserve"> – т.е. изменением только тех частей </w:t>
      </w:r>
      <w:r w:rsidR="00CF3FB6">
        <w:t>модели</w:t>
      </w:r>
      <w:r w:rsidR="002C5747">
        <w:t>,</w:t>
      </w:r>
      <w:r>
        <w:t xml:space="preserve"> которые надо изменить. Большая часть останется такой же, как и в ПНД-1.</w:t>
      </w:r>
    </w:p>
    <w:p w:rsidR="007D3773" w:rsidRDefault="007D3773" w:rsidP="007D3773">
      <w:pPr>
        <w:pStyle w:val="3"/>
      </w:pPr>
      <w:bookmarkStart w:id="179" w:name="_Toc400496383"/>
      <w:r>
        <w:t>Глобальные параметры</w:t>
      </w:r>
      <w:bookmarkEnd w:id="179"/>
    </w:p>
    <w:p w:rsidR="007D3773" w:rsidRDefault="007D3773" w:rsidP="007D3773">
      <w:r>
        <w:t xml:space="preserve">В </w:t>
      </w:r>
      <w:r w:rsidR="00CF3FB6">
        <w:t>модели</w:t>
      </w:r>
      <w:r>
        <w:t xml:space="preserve"> ПВД-2 будет три глобальных параметра: давление пара в отборе, расход и температура охлаждающей (п</w:t>
      </w:r>
      <w:r w:rsidR="00D2698A">
        <w:t>о</w:t>
      </w:r>
      <w:r>
        <w:t>догреваемой) воды. Создайте их, в соответствии с рисунком</w:t>
      </w:r>
      <w:r w:rsidR="00D2698A">
        <w:t xml:space="preserve"> </w:t>
      </w:r>
      <w:r w:rsidR="0087316D">
        <w:t>(</w:t>
      </w:r>
      <w:r w:rsidR="00D2698A">
        <w:fldChar w:fldCharType="begin"/>
      </w:r>
      <w:r w:rsidR="00D2698A">
        <w:instrText xml:space="preserve"> REF _Ref282071829 </w:instrText>
      </w:r>
      <w:r w:rsidR="00CF2E92">
        <w:instrText xml:space="preserve">\* Lower \h </w:instrText>
      </w:r>
      <w:r w:rsidR="00D2698A">
        <w:fldChar w:fldCharType="separate"/>
      </w:r>
      <w:r w:rsidR="002C5747">
        <w:t xml:space="preserve">рисунок </w:t>
      </w:r>
      <w:r w:rsidR="002C5747">
        <w:rPr>
          <w:noProof/>
        </w:rPr>
        <w:t>64</w:t>
      </w:r>
      <w:r w:rsidR="00D2698A">
        <w:fldChar w:fldCharType="end"/>
      </w:r>
      <w:r w:rsidR="0087316D">
        <w:t>)</w:t>
      </w:r>
      <w:r w:rsidR="00D2698A">
        <w:t>. Мы немного изменили имена переменных для того</w:t>
      </w:r>
      <w:r w:rsidR="0087316D">
        <w:t>,</w:t>
      </w:r>
      <w:r w:rsidR="00D2698A">
        <w:t xml:space="preserve"> чтобы убедиться</w:t>
      </w:r>
      <w:r w:rsidR="0087316D">
        <w:t>,</w:t>
      </w:r>
      <w:r w:rsidR="00D2698A">
        <w:t xml:space="preserve"> что старый код не будет с ними работать и, кроме этого, так бывает надёжнее для полной перепроверки и изменения </w:t>
      </w:r>
      <w:r w:rsidR="00CF3FB6">
        <w:t>модели</w:t>
      </w:r>
      <w:r w:rsidR="00D2698A">
        <w:t xml:space="preserve"> </w:t>
      </w:r>
      <w:r w:rsidR="0087316D">
        <w:t>–</w:t>
      </w:r>
      <w:r w:rsidR="00D2698A">
        <w:t xml:space="preserve"> чтобы быть уверенным что мы ничего не забыли изменить.</w:t>
      </w:r>
    </w:p>
    <w:p w:rsidR="00634F5B" w:rsidRDefault="00634F5B" w:rsidP="00634F5B">
      <w:pPr>
        <w:pStyle w:val="a8"/>
      </w:pPr>
      <w:r>
        <w:rPr>
          <w:noProof/>
        </w:rPr>
        <w:lastRenderedPageBreak/>
        <w:drawing>
          <wp:inline distT="0" distB="0" distL="0" distR="0" wp14:anchorId="4C4D2CB9" wp14:editId="47B99F4E">
            <wp:extent cx="6477000" cy="1457325"/>
            <wp:effectExtent l="0" t="0" r="0" b="9525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F5B" w:rsidRDefault="00634F5B" w:rsidP="00634F5B">
      <w:pPr>
        <w:pStyle w:val="a4"/>
      </w:pPr>
      <w:bookmarkStart w:id="180" w:name="_Ref282071829"/>
      <w:bookmarkStart w:id="181" w:name="_Toc40049657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64</w:t>
      </w:r>
      <w:r w:rsidR="00C43823">
        <w:rPr>
          <w:noProof/>
        </w:rPr>
        <w:fldChar w:fldCharType="end"/>
      </w:r>
      <w:bookmarkEnd w:id="180"/>
      <w:r>
        <w:t>. Глобальные параметры ПВД-2</w:t>
      </w:r>
      <w:bookmarkEnd w:id="181"/>
    </w:p>
    <w:p w:rsidR="007D3773" w:rsidRDefault="00D2698A" w:rsidP="007D3773">
      <w:r>
        <w:t xml:space="preserve">При сохранении этих параметров </w:t>
      </w:r>
      <w:r w:rsidR="005F3B44">
        <w:rPr>
          <w:lang w:val="en-US"/>
        </w:rPr>
        <w:t>SimInTech</w:t>
      </w:r>
      <w:r>
        <w:t xml:space="preserve"> выдаст предупреждения что символ </w:t>
      </w:r>
      <w:r>
        <w:rPr>
          <w:lang w:val="en-US"/>
        </w:rPr>
        <w:t>G</w:t>
      </w:r>
      <w:r>
        <w:t xml:space="preserve">пнд не может быть использован. Замените </w:t>
      </w:r>
      <w:r w:rsidR="00BF3474">
        <w:t xml:space="preserve">код </w:t>
      </w:r>
      <w:r>
        <w:t xml:space="preserve">во вкладке </w:t>
      </w:r>
      <w:r w:rsidR="00BF3474">
        <w:t>«П</w:t>
      </w:r>
      <w:r>
        <w:t>араметры</w:t>
      </w:r>
      <w:r w:rsidR="00BF3474">
        <w:t>»</w:t>
      </w:r>
      <w:r>
        <w:t xml:space="preserve"> </w:t>
      </w:r>
      <w:r w:rsidR="00BF3474">
        <w:t>на следующие строки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7B2936" w:rsidRPr="0044671F" w:rsidTr="007B2936">
        <w:tc>
          <w:tcPr>
            <w:tcW w:w="1042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7B2936" w:rsidRPr="00F90881" w:rsidRDefault="007B2936" w:rsidP="007B2936">
            <w:pPr>
              <w:pStyle w:val="0"/>
              <w:rPr>
                <w:rStyle w:val="af"/>
                <w:lang w:val="en-US"/>
              </w:rPr>
            </w:pPr>
            <w:r w:rsidRPr="00F90881">
              <w:rPr>
                <w:rStyle w:val="af"/>
                <w:b/>
                <w:lang w:val="en-US"/>
              </w:rPr>
              <w:t>if</w:t>
            </w:r>
            <w:r w:rsidRPr="00F90881">
              <w:rPr>
                <w:rStyle w:val="af"/>
                <w:lang w:val="en-US"/>
              </w:rPr>
              <w:t xml:space="preserve"> Binc1.Down </w:t>
            </w:r>
            <w:r w:rsidRPr="00F90881">
              <w:rPr>
                <w:rStyle w:val="af"/>
                <w:b/>
                <w:lang w:val="en-US"/>
              </w:rPr>
              <w:t>then</w:t>
            </w:r>
            <w:r w:rsidRPr="00F90881">
              <w:rPr>
                <w:rStyle w:val="af"/>
                <w:lang w:val="en-US"/>
              </w:rPr>
              <w:t xml:space="preserve"> Pp = Pp+</w:t>
            </w:r>
            <w:r w:rsidRPr="00F90881">
              <w:rPr>
                <w:rStyle w:val="af"/>
                <w:color w:val="0070C0"/>
                <w:lang w:val="en-US"/>
              </w:rPr>
              <w:t>0.001</w:t>
            </w:r>
            <w:r w:rsidRPr="00F90881">
              <w:rPr>
                <w:rStyle w:val="af"/>
                <w:lang w:val="en-US"/>
              </w:rPr>
              <w:t>;</w:t>
            </w:r>
          </w:p>
          <w:p w:rsidR="007B2936" w:rsidRPr="007B2936" w:rsidRDefault="007B2936" w:rsidP="007B2936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Bdec1.Down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Pp = Pp-</w:t>
            </w:r>
            <w:r w:rsidRPr="00011E23">
              <w:rPr>
                <w:rStyle w:val="af"/>
                <w:color w:val="0070C0"/>
                <w:lang w:val="en-US"/>
              </w:rPr>
              <w:t>0.001</w:t>
            </w:r>
            <w:r w:rsidRPr="007B2936">
              <w:rPr>
                <w:rStyle w:val="af"/>
                <w:lang w:val="en-US"/>
              </w:rPr>
              <w:t>;</w:t>
            </w:r>
          </w:p>
          <w:p w:rsidR="007B2936" w:rsidRPr="007B2936" w:rsidRDefault="007B2936" w:rsidP="007B2936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Binc2.Down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Gv = Gv+</w:t>
            </w:r>
            <w:r w:rsidRPr="00011E23">
              <w:rPr>
                <w:rStyle w:val="af"/>
                <w:color w:val="0070C0"/>
                <w:lang w:val="en-US"/>
              </w:rPr>
              <w:t>0.1</w:t>
            </w:r>
            <w:r w:rsidRPr="007B2936">
              <w:rPr>
                <w:rStyle w:val="af"/>
                <w:lang w:val="en-US"/>
              </w:rPr>
              <w:t>;</w:t>
            </w:r>
          </w:p>
          <w:p w:rsidR="007B2936" w:rsidRPr="007B2936" w:rsidRDefault="007B2936" w:rsidP="007B2936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Bdec2.Down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Gv = Gv-</w:t>
            </w:r>
            <w:r w:rsidRPr="00011E23">
              <w:rPr>
                <w:rStyle w:val="af"/>
                <w:color w:val="0070C0"/>
                <w:lang w:val="en-US"/>
              </w:rPr>
              <w:t>0.1</w:t>
            </w:r>
            <w:r w:rsidRPr="007B2936">
              <w:rPr>
                <w:rStyle w:val="af"/>
                <w:lang w:val="en-US"/>
              </w:rPr>
              <w:t>;</w:t>
            </w:r>
          </w:p>
          <w:p w:rsidR="007B2936" w:rsidRPr="007B2936" w:rsidRDefault="007B2936" w:rsidP="007B2936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Binc3.Down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Tv = Tv+</w:t>
            </w:r>
            <w:r w:rsidRPr="00011E23">
              <w:rPr>
                <w:rStyle w:val="af"/>
                <w:color w:val="0070C0"/>
                <w:lang w:val="en-US"/>
              </w:rPr>
              <w:t>0.02</w:t>
            </w:r>
            <w:r w:rsidRPr="007B2936">
              <w:rPr>
                <w:rStyle w:val="af"/>
                <w:lang w:val="en-US"/>
              </w:rPr>
              <w:t>;</w:t>
            </w:r>
          </w:p>
          <w:p w:rsidR="007B2936" w:rsidRPr="007B2936" w:rsidRDefault="007B2936" w:rsidP="007B2936">
            <w:pPr>
              <w:pStyle w:val="0"/>
              <w:rPr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Bdec3.Down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Tv = Tv-</w:t>
            </w:r>
            <w:r w:rsidRPr="00011E23">
              <w:rPr>
                <w:rStyle w:val="af"/>
                <w:color w:val="0070C0"/>
                <w:lang w:val="en-US"/>
              </w:rPr>
              <w:t>0.02</w:t>
            </w:r>
            <w:r w:rsidRPr="007B2936">
              <w:rPr>
                <w:rStyle w:val="af"/>
                <w:lang w:val="en-US"/>
              </w:rPr>
              <w:t>;</w:t>
            </w:r>
          </w:p>
        </w:tc>
      </w:tr>
    </w:tbl>
    <w:p w:rsidR="00BF3474" w:rsidRDefault="00011E23" w:rsidP="007D3773">
      <w:r>
        <w:t>Смысл здесь тот же, просто с другими именами параметров. Для ПВД-2 мы будем изменять три параметра в процессе отладки.</w:t>
      </w:r>
      <w:r w:rsidR="009654D5">
        <w:t xml:space="preserve"> В </w:t>
      </w:r>
      <w:r w:rsidR="00CF3FB6">
        <w:t>модели</w:t>
      </w:r>
      <w:r w:rsidR="009654D5">
        <w:t xml:space="preserve"> подогревателя мы использовали эти же глобальные параметры еще в некоторых местах: если вы попробуете сейчас запустить схему на расчет или хотя бы проинициализировать, то </w:t>
      </w:r>
      <w:r w:rsidR="005F3B44">
        <w:rPr>
          <w:lang w:val="en-US"/>
        </w:rPr>
        <w:t>SimInTech</w:t>
      </w:r>
      <w:r w:rsidR="009654D5">
        <w:t xml:space="preserve"> выдаст сообщения об ошибках в </w:t>
      </w:r>
      <w:r w:rsidR="00CF3FB6">
        <w:t>модели</w:t>
      </w:r>
      <w:r w:rsidR="009654D5">
        <w:t xml:space="preserve">, т.к. в граничных узлах по подогреваемой воде пока еще прописаны старые имена </w:t>
      </w:r>
      <w:r w:rsidR="009654D5" w:rsidRPr="009654D5">
        <w:rPr>
          <w:b/>
        </w:rPr>
        <w:t>«</w:t>
      </w:r>
      <w:r w:rsidR="009654D5" w:rsidRPr="009654D5">
        <w:rPr>
          <w:b/>
          <w:lang w:val="en-US"/>
        </w:rPr>
        <w:t>G</w:t>
      </w:r>
      <w:r w:rsidR="009654D5" w:rsidRPr="009654D5">
        <w:rPr>
          <w:b/>
        </w:rPr>
        <w:t>пнд»</w:t>
      </w:r>
      <w:r w:rsidR="009654D5">
        <w:t xml:space="preserve"> и </w:t>
      </w:r>
      <w:r w:rsidR="009654D5" w:rsidRPr="009654D5">
        <w:rPr>
          <w:b/>
        </w:rPr>
        <w:t>«</w:t>
      </w:r>
      <w:r w:rsidR="009654D5" w:rsidRPr="009654D5">
        <w:rPr>
          <w:b/>
          <w:lang w:val="en-US"/>
        </w:rPr>
        <w:t>T</w:t>
      </w:r>
      <w:r w:rsidR="009654D5" w:rsidRPr="009654D5">
        <w:rPr>
          <w:b/>
        </w:rPr>
        <w:t>пнд»</w:t>
      </w:r>
      <w:r w:rsidR="009654D5">
        <w:t>.</w:t>
      </w:r>
    </w:p>
    <w:p w:rsidR="009654D5" w:rsidRDefault="009654D5" w:rsidP="007D3773">
      <w:r>
        <w:t>Попробуйте это сделать</w:t>
      </w:r>
      <w:r w:rsidR="002F1D58">
        <w:t>,</w:t>
      </w:r>
      <w:r>
        <w:t xml:space="preserve"> а затем везде где требуется измените имена параметров на соответствующие.</w:t>
      </w:r>
      <w:r w:rsidR="00473DE2">
        <w:t xml:space="preserve"> Т.е. в граничном узле </w:t>
      </w:r>
      <w:r w:rsidR="00473DE2">
        <w:rPr>
          <w:lang w:val="en-US"/>
        </w:rPr>
        <w:t>G</w:t>
      </w:r>
      <w:r w:rsidR="00473DE2" w:rsidRPr="00473DE2">
        <w:t xml:space="preserve"> </w:t>
      </w:r>
      <w:r w:rsidR="00473DE2">
        <w:t xml:space="preserve">по воде измените расход и энтальпию, а в граничном узле </w:t>
      </w:r>
      <w:r w:rsidR="00473DE2">
        <w:rPr>
          <w:lang w:val="en-US"/>
        </w:rPr>
        <w:t>P</w:t>
      </w:r>
      <w:r w:rsidR="00473DE2" w:rsidRPr="00473DE2">
        <w:t xml:space="preserve"> </w:t>
      </w:r>
      <w:r w:rsidR="00473DE2">
        <w:t>измените вычисление энтальпии.</w:t>
      </w:r>
    </w:p>
    <w:p w:rsidR="002D4BC9" w:rsidRDefault="002D4BC9" w:rsidP="002D4BC9">
      <w:pPr>
        <w:pStyle w:val="3"/>
      </w:pPr>
      <w:bookmarkStart w:id="182" w:name="_Toc400496384"/>
      <w:r>
        <w:t xml:space="preserve">Структура </w:t>
      </w:r>
      <w:r w:rsidR="00CF3FB6">
        <w:t>модели</w:t>
      </w:r>
      <w:r>
        <w:t xml:space="preserve"> ПВД-2</w:t>
      </w:r>
      <w:bookmarkEnd w:id="182"/>
    </w:p>
    <w:p w:rsidR="002D4BC9" w:rsidRDefault="00C818DC" w:rsidP="002D4BC9">
      <w:r>
        <w:t xml:space="preserve">Структурно модель ПВД-2 не отличается от </w:t>
      </w:r>
      <w:r w:rsidR="00CF3FB6">
        <w:t>модели</w:t>
      </w:r>
      <w:r>
        <w:t xml:space="preserve"> ПНД-1: тот же принцип задания расхода подогреваемой воды постоянным с постоянными параметрами на входе в подогреватель. Расход пара определяется подачей пара и параметрами пара, заданными в отборе. Подогреватель осуществляет подогрев воды и конденсацию пара с передачей энергии от пара к воде.</w:t>
      </w:r>
    </w:p>
    <w:p w:rsidR="00C818DC" w:rsidRDefault="00C818DC" w:rsidP="002D4BC9">
      <w:r>
        <w:t xml:space="preserve">Граничных узлов, каналов и других элементов в </w:t>
      </w:r>
      <w:r w:rsidR="00CF3FB6">
        <w:t>модели</w:t>
      </w:r>
      <w:r>
        <w:t xml:space="preserve"> ПВД-2 ровно столько же, сколько и в </w:t>
      </w:r>
      <w:r w:rsidR="00CF3FB6">
        <w:t>модели</w:t>
      </w:r>
      <w:r>
        <w:t xml:space="preserve"> ПНД-1, поэтому мы ничего не будем изменять структурно.</w:t>
      </w:r>
    </w:p>
    <w:p w:rsidR="00CD75FF" w:rsidRPr="002D4BC9" w:rsidRDefault="00FB561A" w:rsidP="00CD75FF">
      <w:pPr>
        <w:pStyle w:val="a8"/>
      </w:pPr>
      <w:r>
        <w:rPr>
          <w:noProof/>
        </w:rPr>
        <w:drawing>
          <wp:inline distT="0" distB="0" distL="0" distR="0" wp14:anchorId="372154F8" wp14:editId="14C57B93">
            <wp:extent cx="3810000" cy="1104900"/>
            <wp:effectExtent l="0" t="0" r="0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5FF" w:rsidRDefault="00CD75FF" w:rsidP="00CD75FF">
      <w:pPr>
        <w:pStyle w:val="a4"/>
      </w:pPr>
      <w:bookmarkStart w:id="183" w:name="_Ref282116863"/>
      <w:bookmarkStart w:id="184" w:name="_Toc400496578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65</w:t>
      </w:r>
      <w:r w:rsidR="00C43823">
        <w:rPr>
          <w:noProof/>
        </w:rPr>
        <w:fldChar w:fldCharType="end"/>
      </w:r>
      <w:bookmarkEnd w:id="183"/>
      <w:r>
        <w:t>. И</w:t>
      </w:r>
      <w:r w:rsidR="002C5747">
        <w:t>с</w:t>
      </w:r>
      <w:r>
        <w:t xml:space="preserve">пользование глобального параметра </w:t>
      </w:r>
      <w:r>
        <w:rPr>
          <w:lang w:val="en-US"/>
        </w:rPr>
        <w:t>Pp</w:t>
      </w:r>
      <w:r w:rsidRPr="00CD75FF">
        <w:t xml:space="preserve"> </w:t>
      </w:r>
      <w:r>
        <w:t>в ПВД-2</w:t>
      </w:r>
      <w:bookmarkEnd w:id="184"/>
    </w:p>
    <w:p w:rsidR="00FB561A" w:rsidRDefault="00FB561A" w:rsidP="00FB561A">
      <w:r>
        <w:t xml:space="preserve">Единственное новое в </w:t>
      </w:r>
      <w:r w:rsidR="00CF3FB6">
        <w:t>модели</w:t>
      </w:r>
      <w:r>
        <w:t xml:space="preserve"> – появление ещё одного глобального параметра, давления пара в отборе. Задайте его, то есть </w:t>
      </w:r>
      <w:r w:rsidRPr="00C818DC">
        <w:rPr>
          <w:b/>
        </w:rPr>
        <w:t>«</w:t>
      </w:r>
      <w:r w:rsidRPr="00C818DC">
        <w:rPr>
          <w:b/>
          <w:lang w:val="en-US"/>
        </w:rPr>
        <w:t>Pp</w:t>
      </w:r>
      <w:r w:rsidRPr="00C818DC">
        <w:rPr>
          <w:b/>
        </w:rPr>
        <w:t>»</w:t>
      </w:r>
      <w:r w:rsidRPr="001B5D97">
        <w:t xml:space="preserve"> вместо </w:t>
      </w:r>
      <w:r>
        <w:rPr>
          <w:b/>
        </w:rPr>
        <w:t>«0.96»</w:t>
      </w:r>
      <w:r>
        <w:t xml:space="preserve">, как значение параметра для верхнего граничного узла, см. </w:t>
      </w:r>
      <w:r>
        <w:fldChar w:fldCharType="begin"/>
      </w:r>
      <w:r>
        <w:instrText xml:space="preserve"> REF _Ref282116863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65</w:t>
      </w:r>
      <w:r>
        <w:fldChar w:fldCharType="end"/>
      </w:r>
      <w:r>
        <w:t xml:space="preserve">. Аналогично проделайте и для верхнего узла в баке. Это можно было </w:t>
      </w:r>
      <w:r>
        <w:lastRenderedPageBreak/>
        <w:t xml:space="preserve">бы сделать и в разделе задания свойств, но глобальные параметры – это </w:t>
      </w:r>
      <w:r w:rsidR="006F5C88">
        <w:t>часть структуры</w:t>
      </w:r>
      <w:r>
        <w:t xml:space="preserve"> </w:t>
      </w:r>
      <w:r w:rsidR="00CF3FB6">
        <w:t>модели</w:t>
      </w:r>
      <w:r>
        <w:t>, т.к. ими можно управлять моделью с самого верхнего уровня.</w:t>
      </w:r>
    </w:p>
    <w:p w:rsidR="00473DE2" w:rsidRDefault="00F90881" w:rsidP="00F90881">
      <w:pPr>
        <w:pStyle w:val="3"/>
      </w:pPr>
      <w:bookmarkStart w:id="185" w:name="_Toc400496385"/>
      <w:r>
        <w:t>Субмодель ПВД-2</w:t>
      </w:r>
      <w:bookmarkEnd w:id="185"/>
    </w:p>
    <w:p w:rsidR="00727B8D" w:rsidRDefault="00727B8D" w:rsidP="00727B8D">
      <w:r>
        <w:t xml:space="preserve">Субмодель ПВД-2 так же как и структура, ничем </w:t>
      </w:r>
      <w:r w:rsidR="00AA1CFC">
        <w:t xml:space="preserve">серьёзным </w:t>
      </w:r>
      <w:r>
        <w:t>не отличается от суб</w:t>
      </w:r>
      <w:r w:rsidR="00CF3FB6">
        <w:t>модели</w:t>
      </w:r>
      <w:r>
        <w:t xml:space="preserve"> ПНД-1, поэтому никаких принципиальных изменений тут делать не будем.</w:t>
      </w:r>
    </w:p>
    <w:p w:rsidR="00727B8D" w:rsidRPr="006F5C88" w:rsidRDefault="00727B8D" w:rsidP="00727B8D">
      <w:r>
        <w:t>В качестве самостоятельного задания, измените внешний вид суб</w:t>
      </w:r>
      <w:r w:rsidR="00CF3FB6">
        <w:t>модели</w:t>
      </w:r>
      <w:r>
        <w:t xml:space="preserve">, чтобы он был похож на </w:t>
      </w:r>
      <w:r>
        <w:fldChar w:fldCharType="begin"/>
      </w:r>
      <w:r>
        <w:instrText xml:space="preserve"> REF _Ref282119114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66</w:t>
      </w:r>
      <w:r>
        <w:fldChar w:fldCharType="end"/>
      </w:r>
      <w:r>
        <w:t xml:space="preserve"> – при помощи </w:t>
      </w:r>
      <w:r>
        <w:rPr>
          <w:lang w:val="en-US"/>
        </w:rPr>
        <w:t>gif</w:t>
      </w:r>
      <w:r w:rsidRPr="00E111D7">
        <w:t>-</w:t>
      </w:r>
      <w:r>
        <w:t xml:space="preserve">файла </w:t>
      </w:r>
      <w:r w:rsidRPr="006F5C88">
        <w:rPr>
          <w:b/>
        </w:rPr>
        <w:t>«</w:t>
      </w:r>
      <w:r w:rsidRPr="000D5F74">
        <w:rPr>
          <w:b/>
        </w:rPr>
        <w:t>C:</w:t>
      </w:r>
      <w:r>
        <w:rPr>
          <w:b/>
        </w:rPr>
        <w:t>\</w:t>
      </w:r>
      <w:r w:rsidRPr="000D5F74">
        <w:rPr>
          <w:b/>
        </w:rPr>
        <w:t>SimInTech\bin\images</w:t>
      </w:r>
      <w:r>
        <w:rPr>
          <w:b/>
        </w:rPr>
        <w:t>\</w:t>
      </w:r>
      <w:r w:rsidRPr="006F5C88">
        <w:rPr>
          <w:b/>
        </w:rPr>
        <w:t>Бак</w:t>
      </w:r>
      <w:r>
        <w:rPr>
          <w:b/>
        </w:rPr>
        <w:t>-2</w:t>
      </w:r>
      <w:r w:rsidRPr="006F5C88">
        <w:rPr>
          <w:b/>
        </w:rPr>
        <w:t>.</w:t>
      </w:r>
      <w:r w:rsidRPr="006F5C88">
        <w:rPr>
          <w:b/>
          <w:lang w:val="en-US"/>
        </w:rPr>
        <w:t>gif</w:t>
      </w:r>
      <w:r w:rsidRPr="006F5C88">
        <w:rPr>
          <w:b/>
        </w:rPr>
        <w:t>»</w:t>
      </w:r>
      <w:r>
        <w:t xml:space="preserve"> из поставки </w:t>
      </w:r>
      <w:r w:rsidR="005F3B44">
        <w:rPr>
          <w:lang w:val="en-US"/>
        </w:rPr>
        <w:t>SimInTech</w:t>
      </w:r>
      <w:r>
        <w:t xml:space="preserve"> и графических примитивов.</w:t>
      </w:r>
    </w:p>
    <w:p w:rsidR="00727B8D" w:rsidRPr="006F5C88" w:rsidRDefault="00727B8D" w:rsidP="00727B8D">
      <w:pPr>
        <w:pStyle w:val="a8"/>
      </w:pPr>
      <w:r>
        <w:rPr>
          <w:noProof/>
        </w:rPr>
        <w:drawing>
          <wp:inline distT="0" distB="0" distL="0" distR="0" wp14:anchorId="772262D5" wp14:editId="7D367A90">
            <wp:extent cx="4400550" cy="4048125"/>
            <wp:effectExtent l="0" t="0" r="0" b="9525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B8D" w:rsidRDefault="00727B8D" w:rsidP="00727B8D">
      <w:pPr>
        <w:pStyle w:val="a4"/>
      </w:pPr>
      <w:bookmarkStart w:id="186" w:name="_Ref282119114"/>
      <w:bookmarkStart w:id="187" w:name="_Toc400496579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66</w:t>
      </w:r>
      <w:r w:rsidR="00C43823">
        <w:rPr>
          <w:noProof/>
        </w:rPr>
        <w:fldChar w:fldCharType="end"/>
      </w:r>
      <w:bookmarkEnd w:id="186"/>
      <w:r>
        <w:t>. Новый внешний вид суб</w:t>
      </w:r>
      <w:r w:rsidR="00CF3FB6">
        <w:t>модели</w:t>
      </w:r>
      <w:r>
        <w:t xml:space="preserve"> ПВД-2</w:t>
      </w:r>
      <w:bookmarkEnd w:id="187"/>
    </w:p>
    <w:p w:rsidR="00161F1E" w:rsidRDefault="00AA1CFC" w:rsidP="00161F1E">
      <w:r>
        <w:t>Отличи</w:t>
      </w:r>
      <w:r w:rsidR="005200B0">
        <w:t>е</w:t>
      </w:r>
      <w:r>
        <w:t xml:space="preserve"> от ПНД-1 заключаются в том, что некоторые свойства этой суб</w:t>
      </w:r>
      <w:r w:rsidR="00CF3FB6">
        <w:t>модели</w:t>
      </w:r>
      <w:r>
        <w:t xml:space="preserve"> имеют другие</w:t>
      </w:r>
      <w:r w:rsidR="00161F1E">
        <w:t xml:space="preserve"> значения. Зайдите в пункт меню </w:t>
      </w:r>
      <w:r w:rsidR="00161F1E" w:rsidRPr="005200B0">
        <w:rPr>
          <w:b/>
        </w:rPr>
        <w:t>«Изменить блок»</w:t>
      </w:r>
      <w:r w:rsidR="00161F1E">
        <w:t xml:space="preserve">, вкладка </w:t>
      </w:r>
      <w:r w:rsidR="00161F1E" w:rsidRPr="005200B0">
        <w:rPr>
          <w:b/>
        </w:rPr>
        <w:t>«Свойства»</w:t>
      </w:r>
      <w:r w:rsidR="00161F1E">
        <w:t xml:space="preserve"> и измените следующие параметры: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161F1E" w:rsidTr="00892B31">
        <w:tc>
          <w:tcPr>
            <w:tcW w:w="3227" w:type="dxa"/>
          </w:tcPr>
          <w:p w:rsidR="00161F1E" w:rsidRDefault="005200B0" w:rsidP="00892B31">
            <w:pPr>
              <w:pStyle w:val="0"/>
            </w:pPr>
            <w:r>
              <w:t>Свойства суб</w:t>
            </w:r>
            <w:r w:rsidR="00CF3FB6">
              <w:t>модели</w:t>
            </w:r>
          </w:p>
        </w:tc>
        <w:tc>
          <w:tcPr>
            <w:tcW w:w="7193" w:type="dxa"/>
          </w:tcPr>
          <w:p w:rsidR="00161F1E" w:rsidRPr="003F7576" w:rsidRDefault="001A0DC6" w:rsidP="00892B31">
            <w:pPr>
              <w:pStyle w:val="0"/>
            </w:pPr>
            <w:r>
              <w:t xml:space="preserve">Высота трубчатки, м, </w:t>
            </w:r>
            <w:r w:rsidR="005200B0">
              <w:t>«</w:t>
            </w:r>
            <w:r w:rsidR="005200B0">
              <w:rPr>
                <w:lang w:val="en-US"/>
              </w:rPr>
              <w:t>Ht</w:t>
            </w:r>
            <w:r w:rsidR="005200B0">
              <w:t>»</w:t>
            </w:r>
            <w:r w:rsidR="00161F1E">
              <w:t xml:space="preserve">: </w:t>
            </w:r>
            <w:r w:rsidR="00161F1E" w:rsidRPr="00940E37">
              <w:rPr>
                <w:b/>
              </w:rPr>
              <w:t>«</w:t>
            </w:r>
            <w:r w:rsidR="005200B0">
              <w:rPr>
                <w:b/>
              </w:rPr>
              <w:t>2</w:t>
            </w:r>
            <w:r w:rsidR="00161F1E" w:rsidRPr="00940E37">
              <w:rPr>
                <w:b/>
              </w:rPr>
              <w:t>»</w:t>
            </w:r>
          </w:p>
          <w:p w:rsidR="00161F1E" w:rsidRDefault="001A0DC6" w:rsidP="00892B31">
            <w:pPr>
              <w:pStyle w:val="0"/>
            </w:pPr>
            <w:r>
              <w:t>Поверхность теплопередачи, м</w:t>
            </w:r>
            <w:r w:rsidRPr="001A0DC6">
              <w:rPr>
                <w:vertAlign w:val="superscript"/>
              </w:rPr>
              <w:t>2</w:t>
            </w:r>
            <w:r>
              <w:t xml:space="preserve">, </w:t>
            </w:r>
            <w:r w:rsidR="005200B0">
              <w:t>«</w:t>
            </w:r>
            <w:r w:rsidR="005200B0">
              <w:rPr>
                <w:lang w:val="en-US"/>
              </w:rPr>
              <w:t>F</w:t>
            </w:r>
            <w:r w:rsidR="005200B0">
              <w:t>»</w:t>
            </w:r>
            <w:r w:rsidR="00161F1E">
              <w:t xml:space="preserve">: </w:t>
            </w:r>
            <w:r w:rsidR="00161F1E" w:rsidRPr="00940E37">
              <w:rPr>
                <w:b/>
              </w:rPr>
              <w:t>«</w:t>
            </w:r>
            <w:r w:rsidR="005200B0" w:rsidRPr="001A0DC6">
              <w:rPr>
                <w:b/>
              </w:rPr>
              <w:t>280</w:t>
            </w:r>
            <w:r w:rsidR="00161F1E" w:rsidRPr="00940E37">
              <w:rPr>
                <w:b/>
              </w:rPr>
              <w:t>»</w:t>
            </w:r>
          </w:p>
          <w:p w:rsidR="00161F1E" w:rsidRPr="00940E37" w:rsidRDefault="001A0DC6" w:rsidP="005200B0">
            <w:pPr>
              <w:pStyle w:val="0"/>
            </w:pPr>
            <w:r>
              <w:t xml:space="preserve">Внешний диаметр трубки, м, </w:t>
            </w:r>
            <w:r w:rsidR="005200B0">
              <w:t>«</w:t>
            </w:r>
            <w:r w:rsidR="005200B0">
              <w:rPr>
                <w:lang w:val="en-US"/>
              </w:rPr>
              <w:t>d</w:t>
            </w:r>
            <w:r w:rsidR="005200B0">
              <w:t>»</w:t>
            </w:r>
            <w:r w:rsidR="005200B0" w:rsidRPr="001A0DC6">
              <w:t>:</w:t>
            </w:r>
            <w:r w:rsidR="00161F1E" w:rsidRPr="00A83457">
              <w:t xml:space="preserve"> </w:t>
            </w:r>
            <w:r w:rsidR="00161F1E" w:rsidRPr="00A83457">
              <w:rPr>
                <w:b/>
              </w:rPr>
              <w:t>«</w:t>
            </w:r>
            <w:r w:rsidR="005200B0" w:rsidRPr="001A0DC6">
              <w:rPr>
                <w:b/>
              </w:rPr>
              <w:t>0.06</w:t>
            </w:r>
            <w:r w:rsidR="00161F1E" w:rsidRPr="00A83457">
              <w:rPr>
                <w:b/>
              </w:rPr>
              <w:t>»</w:t>
            </w:r>
          </w:p>
        </w:tc>
      </w:tr>
    </w:tbl>
    <w:p w:rsidR="003359B5" w:rsidRDefault="003359B5" w:rsidP="003359B5">
      <w:pPr>
        <w:rPr>
          <w:lang w:val="en-US"/>
        </w:rPr>
      </w:pPr>
      <w:r>
        <w:t xml:space="preserve">В процессе подготовки учебной </w:t>
      </w:r>
      <w:r w:rsidR="00CF3FB6">
        <w:t>модели</w:t>
      </w:r>
      <w:r>
        <w:t>, обнаружилась ошибка – в расчете толщины стеночки трубчатки. Исправьте</w:t>
      </w:r>
      <w:r w:rsidRPr="003359B5">
        <w:t xml:space="preserve"> </w:t>
      </w:r>
      <w:r>
        <w:t>её и уберите деление на 2 в следующей строке</w:t>
      </w:r>
      <w:r w:rsidRPr="003359B5"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3359B5" w:rsidRPr="0044671F" w:rsidTr="003359B5">
        <w:tc>
          <w:tcPr>
            <w:tcW w:w="1042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359B5" w:rsidRPr="003359B5" w:rsidRDefault="003359B5" w:rsidP="003359B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"Sten"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+Count#(submodel.ds/</w:t>
            </w:r>
            <w:r w:rsidRPr="003F7576">
              <w:rPr>
                <w:rStyle w:val="af"/>
                <w:color w:val="0070C0"/>
                <w:lang w:val="en-US"/>
              </w:rPr>
              <w:t>2</w:t>
            </w:r>
            <w:r w:rsidRPr="003F7576">
              <w:rPr>
                <w:rStyle w:val="af"/>
                <w:lang w:val="en-US"/>
              </w:rPr>
              <w:t>/submodel.Fc)+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</w:tc>
      </w:tr>
    </w:tbl>
    <w:p w:rsidR="00F90881" w:rsidRDefault="001A0DC6" w:rsidP="001A0DC6">
      <w:pPr>
        <w:pStyle w:val="3"/>
      </w:pPr>
      <w:bookmarkStart w:id="188" w:name="_Toc400496386"/>
      <w:r>
        <w:t>Вывод параметров на схемное окно</w:t>
      </w:r>
      <w:bookmarkEnd w:id="188"/>
    </w:p>
    <w:p w:rsidR="001A0DC6" w:rsidRDefault="001A0DC6" w:rsidP="001A0DC6">
      <w:r>
        <w:t xml:space="preserve">Поскольку структура </w:t>
      </w:r>
      <w:r w:rsidR="00CF3FB6">
        <w:t>модели</w:t>
      </w:r>
      <w:r>
        <w:t xml:space="preserve"> такая же, то все интересующие нас параметры уже выведены на схемное окно – изменять ничего не требуется.</w:t>
      </w:r>
    </w:p>
    <w:p w:rsidR="001A0DC6" w:rsidRDefault="001A0DC6" w:rsidP="009C2598">
      <w:pPr>
        <w:pStyle w:val="3"/>
      </w:pPr>
      <w:bookmarkStart w:id="189" w:name="_Toc400496387"/>
      <w:r>
        <w:lastRenderedPageBreak/>
        <w:t xml:space="preserve">Свойства граничных узлов, каналов и других элементов </w:t>
      </w:r>
      <w:r w:rsidR="00CF3FB6">
        <w:t>модели</w:t>
      </w:r>
      <w:r>
        <w:t xml:space="preserve"> ПВД-2</w:t>
      </w:r>
      <w:bookmarkEnd w:id="189"/>
    </w:p>
    <w:p w:rsidR="001A0DC6" w:rsidRDefault="001A0DC6" w:rsidP="001A0DC6">
      <w:r>
        <w:t>Проинициализируйте схему, для того чтобы проверить верность введенного кода и переустановить значения для свойств элементов внутри суб</w:t>
      </w:r>
      <w:r w:rsidR="00CF3FB6">
        <w:t>модели</w:t>
      </w:r>
      <w:r>
        <w:t xml:space="preserve"> (тех, которые устанавливаются программно в блоке инициализации). Обратите внимание что свойства, помеченные для чтения, также изменятся – из-за изменения значений других свойств, от которых они зависят.</w:t>
      </w:r>
    </w:p>
    <w:p w:rsidR="001A0DC6" w:rsidRDefault="001A0DC6" w:rsidP="001A0DC6">
      <w:r>
        <w:t xml:space="preserve">Теперь, т.к. в ПВД-2 пар подаётся с другими параметрами, и подогреваемая вода тоже имеет другую температуру, </w:t>
      </w:r>
      <w:r w:rsidR="008A148C">
        <w:t xml:space="preserve">и трубопроводы подвода-отвода другого диаметра, </w:t>
      </w:r>
      <w:r>
        <w:t xml:space="preserve">измените следующие свойства в элементах </w:t>
      </w:r>
      <w:r w:rsidR="00CF3FB6">
        <w:t>модели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1A0DC6" w:rsidTr="00892B31">
        <w:tc>
          <w:tcPr>
            <w:tcW w:w="3227" w:type="dxa"/>
          </w:tcPr>
          <w:p w:rsidR="001A0DC6" w:rsidRPr="00846504" w:rsidRDefault="001A0DC6" w:rsidP="00892B31">
            <w:pPr>
              <w:pStyle w:val="0"/>
            </w:pPr>
            <w:r>
              <w:t>Канал подвода пара</w:t>
            </w:r>
          </w:p>
        </w:tc>
        <w:tc>
          <w:tcPr>
            <w:tcW w:w="7193" w:type="dxa"/>
          </w:tcPr>
          <w:p w:rsidR="001A0DC6" w:rsidRDefault="001A0DC6" w:rsidP="00892B31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 w:rsidR="008A148C">
              <w:rPr>
                <w:b/>
                <w:bCs/>
              </w:rPr>
              <w:t>25</w:t>
            </w:r>
            <w:r w:rsidRPr="00846504">
              <w:rPr>
                <w:b/>
                <w:bCs/>
              </w:rPr>
              <w:t>»</w:t>
            </w:r>
          </w:p>
          <w:p w:rsidR="001A0DC6" w:rsidRPr="006A5AF8" w:rsidRDefault="001A0DC6" w:rsidP="00892B31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0B762F" w:rsidRPr="000B762F">
              <w:rPr>
                <w:b/>
                <w:bCs/>
              </w:rPr>
              <w:t>0.0490</w:t>
            </w:r>
            <w:r w:rsidR="000B762F">
              <w:rPr>
                <w:b/>
                <w:bCs/>
              </w:rPr>
              <w:t>9</w:t>
            </w:r>
            <w:r w:rsidRPr="00846504">
              <w:rPr>
                <w:b/>
                <w:bCs/>
              </w:rPr>
              <w:t>»</w:t>
            </w:r>
          </w:p>
          <w:p w:rsidR="001A0DC6" w:rsidRPr="00645AE2" w:rsidRDefault="001A0DC6" w:rsidP="00892B31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1A0DC6" w:rsidRDefault="001A0DC6" w:rsidP="00892B31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1A0DC6" w:rsidRPr="00645AE2" w:rsidRDefault="001A0DC6" w:rsidP="00892B31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18763F">
              <w:rPr>
                <w:b/>
                <w:bCs/>
              </w:rPr>
              <w:t>0.00</w:t>
            </w:r>
            <w:r w:rsidR="00892B31"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  <w:p w:rsidR="001A0DC6" w:rsidRDefault="001A0DC6" w:rsidP="00892B31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892B31">
              <w:rPr>
                <w:b/>
                <w:bCs/>
              </w:rPr>
              <w:t>3.927</w:t>
            </w:r>
            <w:r w:rsidRPr="00846504">
              <w:rPr>
                <w:b/>
                <w:bCs/>
              </w:rPr>
              <w:t>»</w:t>
            </w:r>
          </w:p>
          <w:p w:rsidR="001A0DC6" w:rsidRPr="00727086" w:rsidRDefault="001A0DC6" w:rsidP="00892B31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  <w:tr w:rsidR="001A0DC6" w:rsidRPr="00846504" w:rsidTr="00892B31">
        <w:tc>
          <w:tcPr>
            <w:tcW w:w="3227" w:type="dxa"/>
          </w:tcPr>
          <w:p w:rsidR="001A0DC6" w:rsidRPr="007E2F47" w:rsidRDefault="001A0DC6" w:rsidP="00892B31">
            <w:pPr>
              <w:pStyle w:val="0"/>
            </w:pPr>
            <w:r>
              <w:t>Канал отвода конденсата</w:t>
            </w:r>
            <w:r w:rsidR="00BA100F">
              <w:t>, Канал подачи воды (справа от подогревателя), Канал отвода воды (слева от подогревателя)</w:t>
            </w:r>
          </w:p>
        </w:tc>
        <w:tc>
          <w:tcPr>
            <w:tcW w:w="7193" w:type="dxa"/>
          </w:tcPr>
          <w:p w:rsidR="001A0DC6" w:rsidRPr="00E34C43" w:rsidRDefault="00BA100F" w:rsidP="00892B31">
            <w:pPr>
              <w:pStyle w:val="0"/>
            </w:pPr>
            <w:r>
              <w:t>Параметры остаются те же, что и в ПНД-1</w:t>
            </w:r>
          </w:p>
        </w:tc>
      </w:tr>
      <w:tr w:rsidR="001A0DC6" w:rsidRPr="00846504" w:rsidTr="00BA100F">
        <w:trPr>
          <w:trHeight w:val="537"/>
        </w:trPr>
        <w:tc>
          <w:tcPr>
            <w:tcW w:w="3227" w:type="dxa"/>
          </w:tcPr>
          <w:p w:rsidR="001A0DC6" w:rsidRDefault="001A0DC6" w:rsidP="00892B31">
            <w:pPr>
              <w:pStyle w:val="0"/>
            </w:pPr>
            <w:r>
              <w:t>Узел отбора пара</w:t>
            </w:r>
          </w:p>
        </w:tc>
        <w:tc>
          <w:tcPr>
            <w:tcW w:w="7193" w:type="dxa"/>
          </w:tcPr>
          <w:p w:rsidR="00BA100F" w:rsidRPr="00505361" w:rsidRDefault="001A0DC6" w:rsidP="00BA100F">
            <w:pPr>
              <w:pStyle w:val="0"/>
              <w:rPr>
                <w:b/>
                <w:bCs/>
              </w:rPr>
            </w:pPr>
            <w:r>
              <w:t xml:space="preserve">Давление: </w:t>
            </w:r>
            <w:r>
              <w:rPr>
                <w:b/>
                <w:bCs/>
              </w:rPr>
              <w:t>«</w:t>
            </w:r>
            <w:r w:rsidR="00BA100F">
              <w:rPr>
                <w:b/>
                <w:bCs/>
                <w:lang w:val="en-US"/>
              </w:rPr>
              <w:t>Pp</w:t>
            </w:r>
            <w:r w:rsidRPr="00846504">
              <w:rPr>
                <w:b/>
                <w:bCs/>
              </w:rPr>
              <w:t>»</w:t>
            </w:r>
            <w:r w:rsidR="00505361" w:rsidRPr="00505361">
              <w:rPr>
                <w:bCs/>
              </w:rPr>
              <w:t xml:space="preserve"> (уже выставили ранее)</w:t>
            </w:r>
          </w:p>
          <w:p w:rsidR="001A0DC6" w:rsidRPr="008D0E96" w:rsidRDefault="001A0DC6" w:rsidP="00BA100F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 w:rsidR="00BA100F">
              <w:rPr>
                <w:b/>
                <w:bCs/>
                <w:lang w:val="en-US"/>
              </w:rPr>
              <w:t>620</w:t>
            </w:r>
            <w:r w:rsidRPr="00846504">
              <w:rPr>
                <w:b/>
                <w:bCs/>
              </w:rPr>
              <w:t>»</w:t>
            </w:r>
          </w:p>
        </w:tc>
      </w:tr>
      <w:tr w:rsidR="001A0DC6" w:rsidRPr="00846504" w:rsidTr="00892B31">
        <w:tc>
          <w:tcPr>
            <w:tcW w:w="3227" w:type="dxa"/>
          </w:tcPr>
          <w:p w:rsidR="001A0DC6" w:rsidRDefault="001A0DC6" w:rsidP="00892B31">
            <w:pPr>
              <w:pStyle w:val="0"/>
            </w:pPr>
            <w:r>
              <w:t>Узел подачи воды на подогрев</w:t>
            </w:r>
          </w:p>
        </w:tc>
        <w:tc>
          <w:tcPr>
            <w:tcW w:w="7193" w:type="dxa"/>
          </w:tcPr>
          <w:p w:rsidR="001A0DC6" w:rsidRDefault="001A0DC6" w:rsidP="00892B31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</w:t>
            </w:r>
            <w:r w:rsidR="004970D2">
              <w:rPr>
                <w:b/>
                <w:bCs/>
              </w:rPr>
              <w:t>5</w:t>
            </w:r>
            <w:r>
              <w:rPr>
                <w:b/>
                <w:bCs/>
              </w:rPr>
              <w:t>0.0</w:t>
            </w:r>
            <w:r w:rsidRPr="00846504">
              <w:rPr>
                <w:b/>
                <w:bCs/>
              </w:rPr>
              <w:t>»</w:t>
            </w:r>
          </w:p>
          <w:p w:rsidR="001A0DC6" w:rsidRPr="008D0E96" w:rsidRDefault="001A0DC6" w:rsidP="00892B31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 w:rsidR="004970D2" w:rsidRPr="004970D2">
              <w:rPr>
                <w:b/>
                <w:bCs/>
              </w:rPr>
              <w:t>waterpt(5e6,Tv,3)/4182</w:t>
            </w:r>
            <w:r w:rsidRPr="00846504">
              <w:rPr>
                <w:b/>
                <w:bCs/>
              </w:rPr>
              <w:t>»</w:t>
            </w:r>
          </w:p>
        </w:tc>
      </w:tr>
      <w:tr w:rsidR="001A0DC6" w:rsidRPr="00846504" w:rsidTr="00892B31">
        <w:tc>
          <w:tcPr>
            <w:tcW w:w="3227" w:type="dxa"/>
          </w:tcPr>
          <w:p w:rsidR="001A0DC6" w:rsidRDefault="001A0DC6" w:rsidP="00892B31">
            <w:pPr>
              <w:pStyle w:val="0"/>
            </w:pPr>
            <w:r>
              <w:t>Узел отбора подогретой воды</w:t>
            </w:r>
          </w:p>
        </w:tc>
        <w:tc>
          <w:tcPr>
            <w:tcW w:w="7193" w:type="dxa"/>
          </w:tcPr>
          <w:p w:rsidR="001A0DC6" w:rsidRDefault="001A0DC6" w:rsidP="00892B31">
            <w:pPr>
              <w:pStyle w:val="0"/>
            </w:pPr>
            <w:r>
              <w:t xml:space="preserve">Расход: </w:t>
            </w:r>
            <w:r>
              <w:rPr>
                <w:b/>
                <w:bCs/>
              </w:rPr>
              <w:t>«</w:t>
            </w:r>
            <w:r w:rsidRPr="00CB02C6">
              <w:rPr>
                <w:b/>
                <w:bCs/>
              </w:rPr>
              <w:t>-G</w:t>
            </w:r>
            <w:r w:rsidR="004970D2">
              <w:rPr>
                <w:b/>
                <w:bCs/>
                <w:lang w:val="en-US"/>
              </w:rPr>
              <w:t>v</w:t>
            </w:r>
            <w:r w:rsidRPr="00CB02C6">
              <w:rPr>
                <w:b/>
                <w:bCs/>
              </w:rPr>
              <w:t>/3.6</w:t>
            </w:r>
            <w:r w:rsidRPr="00846504">
              <w:rPr>
                <w:b/>
                <w:bCs/>
              </w:rPr>
              <w:t>»</w:t>
            </w:r>
          </w:p>
          <w:p w:rsidR="001A0DC6" w:rsidRDefault="001A0DC6" w:rsidP="00892B31">
            <w:pPr>
              <w:pStyle w:val="0"/>
              <w:rPr>
                <w:b/>
                <w:bCs/>
              </w:rPr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 w:rsidRPr="00CB02C6">
              <w:rPr>
                <w:b/>
                <w:bCs/>
              </w:rPr>
              <w:t>T</w:t>
            </w:r>
            <w:r w:rsidR="004970D2">
              <w:rPr>
                <w:b/>
                <w:bCs/>
                <w:lang w:val="en-US"/>
              </w:rPr>
              <w:t>v</w:t>
            </w:r>
            <w:r w:rsidRPr="00846504">
              <w:rPr>
                <w:b/>
                <w:bCs/>
              </w:rPr>
              <w:t>»</w:t>
            </w:r>
          </w:p>
          <w:p w:rsidR="001A0DC6" w:rsidRDefault="001A0DC6" w:rsidP="00892B31">
            <w:pPr>
              <w:pStyle w:val="0"/>
              <w:rPr>
                <w:b/>
                <w:bCs/>
              </w:rPr>
            </w:pPr>
            <w:r>
              <w:t xml:space="preserve">Начальное давление: </w:t>
            </w:r>
            <w:r>
              <w:rPr>
                <w:b/>
                <w:bCs/>
              </w:rPr>
              <w:t>«</w:t>
            </w:r>
            <w:r w:rsidRPr="00CB02C6">
              <w:rPr>
                <w:b/>
                <w:bCs/>
              </w:rPr>
              <w:t>10</w:t>
            </w:r>
            <w:r w:rsidRPr="00846504">
              <w:rPr>
                <w:b/>
                <w:bCs/>
              </w:rPr>
              <w:t>»</w:t>
            </w:r>
          </w:p>
          <w:p w:rsidR="001A0DC6" w:rsidRDefault="001A0DC6" w:rsidP="00892B31">
            <w:pPr>
              <w:pStyle w:val="0"/>
            </w:pPr>
            <w:r>
              <w:t xml:space="preserve">Начальная энтальпия: </w:t>
            </w:r>
            <w:r>
              <w:rPr>
                <w:b/>
                <w:bCs/>
              </w:rPr>
              <w:t>«</w:t>
            </w:r>
            <w:r>
              <w:rPr>
                <w:b/>
                <w:bCs/>
                <w:lang w:val="en-US"/>
              </w:rPr>
              <w:t>self</w:t>
            </w:r>
            <w:r w:rsidRPr="00CB02C6">
              <w:rPr>
                <w:b/>
                <w:bCs/>
              </w:rPr>
              <w:t>.</w:t>
            </w:r>
            <w:r>
              <w:rPr>
                <w:b/>
                <w:bCs/>
                <w:lang w:val="en-US"/>
              </w:rPr>
              <w:t>h</w:t>
            </w:r>
            <w:r w:rsidRPr="00846504">
              <w:rPr>
                <w:b/>
                <w:bCs/>
              </w:rPr>
              <w:t>»</w:t>
            </w:r>
          </w:p>
        </w:tc>
      </w:tr>
      <w:tr w:rsidR="001A0DC6" w:rsidRPr="00846504" w:rsidTr="00892B31">
        <w:tc>
          <w:tcPr>
            <w:tcW w:w="3227" w:type="dxa"/>
          </w:tcPr>
          <w:p w:rsidR="001A0DC6" w:rsidRDefault="001A0DC6" w:rsidP="00892B31">
            <w:pPr>
              <w:pStyle w:val="0"/>
            </w:pPr>
            <w:r>
              <w:t>Узел отбора конденсата</w:t>
            </w:r>
          </w:p>
        </w:tc>
        <w:tc>
          <w:tcPr>
            <w:tcW w:w="7193" w:type="dxa"/>
          </w:tcPr>
          <w:p w:rsidR="001A0DC6" w:rsidRDefault="001A0DC6" w:rsidP="00892B31">
            <w:pPr>
              <w:pStyle w:val="0"/>
            </w:pPr>
            <w:r>
              <w:t xml:space="preserve">Расход: </w:t>
            </w:r>
            <w:r>
              <w:rPr>
                <w:b/>
                <w:bCs/>
              </w:rPr>
              <w:t>«</w:t>
            </w:r>
            <w:r w:rsidRPr="00C71A7C">
              <w:rPr>
                <w:b/>
                <w:bCs/>
              </w:rPr>
              <w:t>-ch</w:t>
            </w:r>
            <w:r>
              <w:rPr>
                <w:b/>
                <w:bCs/>
              </w:rPr>
              <w:t>30</w:t>
            </w:r>
            <w:r w:rsidRPr="00C71A7C">
              <w:rPr>
                <w:b/>
                <w:bCs/>
              </w:rPr>
              <w:t>.g</w:t>
            </w:r>
            <w:r w:rsidRPr="00846504">
              <w:rPr>
                <w:b/>
                <w:bCs/>
              </w:rPr>
              <w:t>»</w:t>
            </w:r>
            <w:r w:rsidRPr="00637E59">
              <w:t xml:space="preserve"> </w:t>
            </w:r>
            <w:r>
              <w:t>(</w:t>
            </w:r>
            <w:r w:rsidRPr="00834E7E">
              <w:rPr>
                <w:b/>
                <w:bCs/>
              </w:rPr>
              <w:t>«ch30»</w:t>
            </w:r>
            <w:r w:rsidRPr="00834E7E">
              <w:t xml:space="preserve"> </w:t>
            </w:r>
            <w:r>
              <w:t>– имя канала подвода пара)</w:t>
            </w:r>
          </w:p>
        </w:tc>
      </w:tr>
      <w:tr w:rsidR="001A0DC6" w:rsidRPr="00846504" w:rsidTr="00892B31">
        <w:tc>
          <w:tcPr>
            <w:tcW w:w="3227" w:type="dxa"/>
          </w:tcPr>
          <w:p w:rsidR="001A0DC6" w:rsidRDefault="001A0DC6" w:rsidP="00892B31">
            <w:pPr>
              <w:pStyle w:val="0"/>
            </w:pPr>
            <w:r>
              <w:t>Бак</w:t>
            </w:r>
          </w:p>
        </w:tc>
        <w:tc>
          <w:tcPr>
            <w:tcW w:w="7193" w:type="dxa"/>
          </w:tcPr>
          <w:p w:rsidR="00036F04" w:rsidRPr="00036F04" w:rsidRDefault="00036F04" w:rsidP="00892B31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</w:t>
            </w:r>
            <w:r>
              <w:rPr>
                <w:b/>
                <w:bCs/>
                <w:lang w:val="en-US"/>
              </w:rPr>
              <w:t>Pp</w:t>
            </w:r>
            <w:r w:rsidRPr="00846504">
              <w:rPr>
                <w:b/>
                <w:bCs/>
              </w:rPr>
              <w:t>»</w:t>
            </w:r>
          </w:p>
          <w:p w:rsidR="001A0DC6" w:rsidRPr="00264352" w:rsidRDefault="00036F04" w:rsidP="00036F04">
            <w:pPr>
              <w:pStyle w:val="0"/>
            </w:pPr>
            <w:r>
              <w:t>Остальные п</w:t>
            </w:r>
            <w:r w:rsidR="00E46F66">
              <w:t>араметры остаются те же, что и в ПНД-1</w:t>
            </w:r>
          </w:p>
        </w:tc>
      </w:tr>
      <w:tr w:rsidR="001A0DC6" w:rsidRPr="00846504" w:rsidTr="00892B31">
        <w:tc>
          <w:tcPr>
            <w:tcW w:w="3227" w:type="dxa"/>
          </w:tcPr>
          <w:p w:rsidR="001A0DC6" w:rsidRPr="006E733E" w:rsidRDefault="001A0DC6" w:rsidP="00892B31">
            <w:pPr>
              <w:pStyle w:val="0"/>
            </w:pPr>
            <w:r>
              <w:t>Верхний узел бака</w:t>
            </w:r>
          </w:p>
        </w:tc>
        <w:tc>
          <w:tcPr>
            <w:tcW w:w="7193" w:type="dxa"/>
          </w:tcPr>
          <w:p w:rsidR="001A0DC6" w:rsidRDefault="001A0DC6" w:rsidP="00892B31">
            <w:pPr>
              <w:pStyle w:val="0"/>
            </w:pPr>
            <w:r>
              <w:t xml:space="preserve">Начальное давление: </w:t>
            </w:r>
            <w:r w:rsidRPr="00D61CDF">
              <w:rPr>
                <w:b/>
              </w:rPr>
              <w:t>«</w:t>
            </w:r>
            <w:r w:rsidR="00114EDC">
              <w:rPr>
                <w:b/>
                <w:lang w:val="en-US"/>
              </w:rPr>
              <w:t>Pp</w:t>
            </w:r>
            <w:r w:rsidRPr="00D61CDF">
              <w:rPr>
                <w:b/>
              </w:rPr>
              <w:t>»</w:t>
            </w:r>
          </w:p>
          <w:p w:rsidR="001A0DC6" w:rsidRDefault="001A0DC6" w:rsidP="00892B31">
            <w:pPr>
              <w:pStyle w:val="0"/>
            </w:pPr>
            <w:r>
              <w:t xml:space="preserve">Начальная энтальпия: </w:t>
            </w:r>
            <w:r w:rsidRPr="00D61CDF">
              <w:rPr>
                <w:b/>
              </w:rPr>
              <w:t>«</w:t>
            </w:r>
            <w:r w:rsidR="00A17A77" w:rsidRPr="00A17A77">
              <w:rPr>
                <w:b/>
              </w:rPr>
              <w:t>620</w:t>
            </w:r>
            <w:r w:rsidRPr="00D61CDF">
              <w:rPr>
                <w:b/>
              </w:rPr>
              <w:t>»</w:t>
            </w:r>
          </w:p>
          <w:p w:rsidR="001A0DC6" w:rsidRDefault="009068F3" w:rsidP="00892B31">
            <w:pPr>
              <w:pStyle w:val="0"/>
            </w:pPr>
            <w:r>
              <w:t>Остальные параметры остаются те же, что и в ПНД-1</w:t>
            </w:r>
          </w:p>
        </w:tc>
      </w:tr>
      <w:tr w:rsidR="001A0DC6" w:rsidRPr="00846504" w:rsidTr="00892B31">
        <w:tc>
          <w:tcPr>
            <w:tcW w:w="3227" w:type="dxa"/>
          </w:tcPr>
          <w:p w:rsidR="001A0DC6" w:rsidRDefault="001A0DC6" w:rsidP="00892B31">
            <w:pPr>
              <w:pStyle w:val="0"/>
            </w:pPr>
            <w:r>
              <w:t>Нижний узел бака</w:t>
            </w:r>
          </w:p>
        </w:tc>
        <w:tc>
          <w:tcPr>
            <w:tcW w:w="7193" w:type="dxa"/>
          </w:tcPr>
          <w:p w:rsidR="001A0DC6" w:rsidRDefault="00420EF1" w:rsidP="00420EF1">
            <w:pPr>
              <w:pStyle w:val="0"/>
            </w:pPr>
            <w:r>
              <w:t>Все параметры можно оставить такими же, что и в ПНД-1</w:t>
            </w:r>
          </w:p>
        </w:tc>
      </w:tr>
    </w:tbl>
    <w:p w:rsidR="00CB27E9" w:rsidRDefault="00CB27E9" w:rsidP="009C2598">
      <w:pPr>
        <w:pStyle w:val="3"/>
      </w:pPr>
      <w:bookmarkStart w:id="190" w:name="_Toc400496388"/>
      <w:r>
        <w:t>Параметры расчета ПВД-2</w:t>
      </w:r>
      <w:bookmarkEnd w:id="190"/>
    </w:p>
    <w:p w:rsidR="00CB27E9" w:rsidRDefault="00CB27E9" w:rsidP="00CB27E9">
      <w:r>
        <w:t xml:space="preserve">Параметры расчета (имя проекта) мы уже изменили в самом начале создания, при копировании </w:t>
      </w:r>
      <w:r w:rsidR="00CF3FB6">
        <w:t>модели</w:t>
      </w:r>
      <w:r>
        <w:t>. Больше ни</w:t>
      </w:r>
      <w:r w:rsidR="00792AF4">
        <w:t xml:space="preserve">чего изменять </w:t>
      </w:r>
      <w:r>
        <w:t>н</w:t>
      </w:r>
      <w:r w:rsidR="00792AF4">
        <w:t>е</w:t>
      </w:r>
      <w:r>
        <w:t xml:space="preserve"> надо.</w:t>
      </w:r>
    </w:p>
    <w:p w:rsidR="00CB27E9" w:rsidRDefault="00CB27E9" w:rsidP="00CB27E9">
      <w:pPr>
        <w:pStyle w:val="3"/>
      </w:pPr>
      <w:bookmarkStart w:id="191" w:name="_Toc400496389"/>
      <w:r>
        <w:t>Номинальное состояние ПВД-2</w:t>
      </w:r>
      <w:bookmarkEnd w:id="191"/>
    </w:p>
    <w:p w:rsidR="00CB27E9" w:rsidRPr="00667920" w:rsidRDefault="0087316D" w:rsidP="00CB27E9">
      <w:r>
        <w:t xml:space="preserve">Теперь, внеся </w:t>
      </w:r>
      <w:r w:rsidR="00667920">
        <w:t>минимальные изменения, можно запустить схему</w:t>
      </w:r>
      <w:r>
        <w:t xml:space="preserve"> на расчёт. Через 200…400 с</w:t>
      </w:r>
      <w:r w:rsidR="00667920">
        <w:t xml:space="preserve"> расчета должно установиться номинальное состояние, сходное с рисунком </w:t>
      </w:r>
      <w:r>
        <w:t>(</w:t>
      </w:r>
      <w:r w:rsidR="00667920">
        <w:fldChar w:fldCharType="begin"/>
      </w:r>
      <w:r w:rsidR="00667920">
        <w:instrText xml:space="preserve"> REF _Ref282167022 </w:instrText>
      </w:r>
      <w:r w:rsidR="00CF2E92">
        <w:instrText xml:space="preserve">\* Lower \h </w:instrText>
      </w:r>
      <w:r w:rsidR="00667920">
        <w:fldChar w:fldCharType="separate"/>
      </w:r>
      <w:r w:rsidR="002C5747">
        <w:t xml:space="preserve">рисунок </w:t>
      </w:r>
      <w:r w:rsidR="002C5747">
        <w:rPr>
          <w:noProof/>
        </w:rPr>
        <w:t>67</w:t>
      </w:r>
      <w:r w:rsidR="00667920">
        <w:fldChar w:fldCharType="end"/>
      </w:r>
      <w:r>
        <w:t>)</w:t>
      </w:r>
      <w:r w:rsidR="00667920">
        <w:t>.</w:t>
      </w:r>
    </w:p>
    <w:p w:rsidR="001A0DC6" w:rsidRPr="001A0DC6" w:rsidRDefault="00667920" w:rsidP="00667920">
      <w:pPr>
        <w:pStyle w:val="a8"/>
      </w:pPr>
      <w:r>
        <w:rPr>
          <w:noProof/>
        </w:rPr>
        <w:lastRenderedPageBreak/>
        <w:drawing>
          <wp:inline distT="0" distB="0" distL="0" distR="0" wp14:anchorId="2E08E9D0" wp14:editId="26FEA203">
            <wp:extent cx="4438650" cy="4076700"/>
            <wp:effectExtent l="0" t="0" r="0" b="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920" w:rsidRDefault="00667920" w:rsidP="00667920">
      <w:pPr>
        <w:pStyle w:val="a4"/>
      </w:pPr>
      <w:bookmarkStart w:id="192" w:name="_Ref282167022"/>
      <w:bookmarkStart w:id="193" w:name="_Toc400496580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67</w:t>
      </w:r>
      <w:r w:rsidR="00C43823">
        <w:rPr>
          <w:noProof/>
        </w:rPr>
        <w:fldChar w:fldCharType="end"/>
      </w:r>
      <w:bookmarkEnd w:id="192"/>
      <w:r>
        <w:t>. Номинальное состояние ПВД-2</w:t>
      </w:r>
      <w:bookmarkEnd w:id="193"/>
    </w:p>
    <w:p w:rsidR="0081647D" w:rsidRDefault="0081647D" w:rsidP="0081647D">
      <w:r>
        <w:t>Питательная вода поступает с температурой +104°С</w:t>
      </w:r>
      <w:r w:rsidR="003B2917">
        <w:t>,</w:t>
      </w:r>
      <w:r>
        <w:t xml:space="preserve"> расходом 235 т</w:t>
      </w:r>
      <w:r w:rsidRPr="00C75312">
        <w:t>/</w:t>
      </w:r>
      <w:r>
        <w:t>ч и подогревается до +130°С. При этом пар с температурой +140°С, давлением 3,6 кгс</w:t>
      </w:r>
      <w:r w:rsidRPr="00F95F5E">
        <w:t>/</w:t>
      </w:r>
      <w:r>
        <w:t>см</w:t>
      </w:r>
      <w:r w:rsidRPr="00F95F5E">
        <w:rPr>
          <w:vertAlign w:val="superscript"/>
        </w:rPr>
        <w:t>2</w:t>
      </w:r>
      <w:r w:rsidRPr="00F95F5E">
        <w:t xml:space="preserve"> </w:t>
      </w:r>
      <w:r>
        <w:t>и расходом 13,0 т</w:t>
      </w:r>
      <w:r w:rsidRPr="00F95F5E">
        <w:t>/</w:t>
      </w:r>
      <w:r>
        <w:t>ч</w:t>
      </w:r>
      <w:r w:rsidRPr="00F95F5E">
        <w:t xml:space="preserve"> </w:t>
      </w:r>
      <w:r w:rsidR="004846DD">
        <w:t xml:space="preserve">конденсируется и </w:t>
      </w:r>
      <w:r>
        <w:t>отдаёт 7,18 МВт</w:t>
      </w:r>
      <w:r w:rsidRPr="00F95F5E">
        <w:t xml:space="preserve"> </w:t>
      </w:r>
      <w:r>
        <w:t>в подогреватель.</w:t>
      </w:r>
    </w:p>
    <w:p w:rsidR="00FC5B47" w:rsidRDefault="00FC5B47" w:rsidP="00FC5B47">
      <w:pPr>
        <w:pStyle w:val="2"/>
      </w:pPr>
      <w:bookmarkStart w:id="194" w:name="_Toc400496390"/>
      <w:r>
        <w:t xml:space="preserve">Создание </w:t>
      </w:r>
      <w:r w:rsidR="00CF3FB6">
        <w:t>модели</w:t>
      </w:r>
      <w:r>
        <w:t xml:space="preserve"> ПВД-3 на базе ПВД-2</w:t>
      </w:r>
      <w:bookmarkEnd w:id="194"/>
    </w:p>
    <w:p w:rsidR="00FC5B47" w:rsidRDefault="00FC5B47" w:rsidP="00FC5B47">
      <w:pPr>
        <w:pStyle w:val="3"/>
      </w:pPr>
      <w:bookmarkStart w:id="195" w:name="_Toc400496391"/>
      <w:r>
        <w:t>Копирование проекта, параметры расчета</w:t>
      </w:r>
      <w:bookmarkEnd w:id="195"/>
    </w:p>
    <w:p w:rsidR="00FC5B47" w:rsidRPr="00BF3474" w:rsidRDefault="00FC5B47" w:rsidP="00FC5B47">
      <w:pPr>
        <w:rPr>
          <w:rStyle w:val="a9"/>
          <w:b w:val="0"/>
        </w:rPr>
      </w:pPr>
      <w:r>
        <w:t xml:space="preserve">Откройте файл с моделью ПВД-2, созданный в предыдущем разделе, и сохраните его в файл </w:t>
      </w:r>
      <w:r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ПВД-3</w:t>
      </w:r>
      <w:r w:rsidRPr="0097717E">
        <w:rPr>
          <w:rStyle w:val="a9"/>
        </w:rPr>
        <w:t>\</w:t>
      </w:r>
      <w:r>
        <w:rPr>
          <w:rStyle w:val="a9"/>
        </w:rPr>
        <w:t>ПВ-280</w:t>
      </w:r>
      <w:r w:rsidRPr="006B3260">
        <w:rPr>
          <w:rStyle w:val="a9"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, перезаписав предыдущий файл.</w:t>
      </w:r>
    </w:p>
    <w:p w:rsidR="00FC5B47" w:rsidRDefault="00FC5B47" w:rsidP="00FC5B47">
      <w:r>
        <w:rPr>
          <w:rStyle w:val="a9"/>
          <w:b w:val="0"/>
        </w:rPr>
        <w:t xml:space="preserve">Для начала, давайте переименуем описательные параметры проекта: в параметрах расчёта измените </w:t>
      </w:r>
      <w:r>
        <w:t xml:space="preserve">имя проекта ТРР на: </w:t>
      </w:r>
      <w:r w:rsidRPr="00940E37">
        <w:rPr>
          <w:b/>
        </w:rPr>
        <w:t>«</w:t>
      </w:r>
      <w:r>
        <w:rPr>
          <w:b/>
          <w:lang w:val="en-US"/>
        </w:rPr>
        <w:t>pv</w:t>
      </w:r>
      <w:r w:rsidR="006A0989">
        <w:rPr>
          <w:b/>
        </w:rPr>
        <w:t>_280</w:t>
      </w:r>
      <w:r w:rsidRPr="00940E37">
        <w:rPr>
          <w:b/>
        </w:rPr>
        <w:t>»</w:t>
      </w:r>
      <w:r w:rsidRPr="002C4D9E">
        <w:t>, а</w:t>
      </w:r>
      <w:r>
        <w:t xml:space="preserve"> имя суб</w:t>
      </w:r>
      <w:r w:rsidR="00CF3FB6">
        <w:t>модели</w:t>
      </w:r>
      <w:r>
        <w:t xml:space="preserve"> – на </w:t>
      </w:r>
      <w:r w:rsidRPr="002C4D9E">
        <w:rPr>
          <w:b/>
        </w:rPr>
        <w:t>«</w:t>
      </w:r>
      <w:r w:rsidRPr="002C4D9E">
        <w:rPr>
          <w:b/>
          <w:lang w:val="en-US"/>
        </w:rPr>
        <w:t>PV</w:t>
      </w:r>
      <w:r w:rsidR="006A0989">
        <w:rPr>
          <w:b/>
        </w:rPr>
        <w:t>_280</w:t>
      </w:r>
      <w:r w:rsidRPr="002C4D9E">
        <w:rPr>
          <w:b/>
        </w:rPr>
        <w:t>»</w:t>
      </w:r>
      <w:r w:rsidRPr="002C4D9E">
        <w:t xml:space="preserve"> и</w:t>
      </w:r>
      <w:r>
        <w:t xml:space="preserve"> переименуйте подпись к суб</w:t>
      </w:r>
      <w:r w:rsidR="00CF3FB6">
        <w:t>модели</w:t>
      </w:r>
      <w:r>
        <w:t xml:space="preserve"> на </w:t>
      </w:r>
      <w:r w:rsidR="006A0989">
        <w:rPr>
          <w:b/>
        </w:rPr>
        <w:t>«ПВ-280</w:t>
      </w:r>
      <w:r w:rsidRPr="00A8527D">
        <w:rPr>
          <w:b/>
        </w:rPr>
        <w:t>»</w:t>
      </w:r>
      <w:r>
        <w:t>. С</w:t>
      </w:r>
      <w:r w:rsidRPr="002C4D9E">
        <w:t xml:space="preserve">охраните проект </w:t>
      </w:r>
      <w:r>
        <w:t>(</w:t>
      </w:r>
      <w:r w:rsidRPr="002C4D9E">
        <w:t>ещё раз</w:t>
      </w:r>
      <w:r>
        <w:t>)</w:t>
      </w:r>
    </w:p>
    <w:p w:rsidR="00FC5B47" w:rsidRDefault="00FC5B47" w:rsidP="00FC5B47">
      <w:r>
        <w:t xml:space="preserve">Таким образом мы только что создали в новом файле модель </w:t>
      </w:r>
      <w:r w:rsidR="006A0989">
        <w:t>третьего</w:t>
      </w:r>
      <w:r>
        <w:t xml:space="preserve"> подогревателя, как копию </w:t>
      </w:r>
      <w:r w:rsidR="00CF3FB6">
        <w:t>модели</w:t>
      </w:r>
      <w:r w:rsidR="006A0989">
        <w:t xml:space="preserve"> второго</w:t>
      </w:r>
      <w:r>
        <w:t xml:space="preserve"> </w:t>
      </w:r>
      <w:r w:rsidR="006A0989">
        <w:t>(</w:t>
      </w:r>
      <w:r>
        <w:t>П</w:t>
      </w:r>
      <w:r w:rsidR="006A0989">
        <w:t>В</w:t>
      </w:r>
      <w:r>
        <w:t>Д-</w:t>
      </w:r>
      <w:r w:rsidR="006A0989">
        <w:t>2)</w:t>
      </w:r>
      <w:r>
        <w:t xml:space="preserve">. Далее мы </w:t>
      </w:r>
      <w:r w:rsidR="006A0989">
        <w:t xml:space="preserve">снова </w:t>
      </w:r>
      <w:r>
        <w:t xml:space="preserve">займёмся преобразованием </w:t>
      </w:r>
      <w:r w:rsidR="00CF3FB6">
        <w:t>модели</w:t>
      </w:r>
      <w:r>
        <w:t xml:space="preserve"> – т.е. изменением только тех частей </w:t>
      </w:r>
      <w:r w:rsidR="00CF3FB6">
        <w:t>модели</w:t>
      </w:r>
      <w:r w:rsidR="006A0989">
        <w:t>,</w:t>
      </w:r>
      <w:r>
        <w:t xml:space="preserve"> которые </w:t>
      </w:r>
      <w:r w:rsidR="006A0989">
        <w:t>требуется</w:t>
      </w:r>
      <w:r>
        <w:t xml:space="preserve"> изменить. Большая част</w:t>
      </w:r>
      <w:r w:rsidR="006A0989">
        <w:t>ь останется такой же, как и в ПВД-2</w:t>
      </w:r>
      <w:r>
        <w:t>.</w:t>
      </w:r>
    </w:p>
    <w:p w:rsidR="00FC5B47" w:rsidRDefault="00FC5B47" w:rsidP="00FC5B47">
      <w:pPr>
        <w:pStyle w:val="3"/>
      </w:pPr>
      <w:bookmarkStart w:id="196" w:name="_Toc400496392"/>
      <w:r>
        <w:t>Глобальные параметры</w:t>
      </w:r>
      <w:bookmarkEnd w:id="196"/>
    </w:p>
    <w:p w:rsidR="00FC5B47" w:rsidRPr="00F10A3F" w:rsidRDefault="006A0989" w:rsidP="00FC5B47">
      <w:r>
        <w:t xml:space="preserve">В </w:t>
      </w:r>
      <w:r w:rsidR="00CF3FB6">
        <w:t>модели</w:t>
      </w:r>
      <w:r>
        <w:t xml:space="preserve"> ПВД-3</w:t>
      </w:r>
      <w:r w:rsidR="00FC5B47">
        <w:t xml:space="preserve"> будет три глобальных параметра</w:t>
      </w:r>
      <w:r>
        <w:t>, также как и в ПВД-2</w:t>
      </w:r>
      <w:r w:rsidR="00FC5B47">
        <w:t xml:space="preserve">: давление пара в отборе, расход и температура охлаждающей (подогреваемой) воды. </w:t>
      </w:r>
      <w:r w:rsidR="00B663C7">
        <w:t xml:space="preserve">Измените их значения, </w:t>
      </w:r>
      <w:r w:rsidR="00FC5B47">
        <w:t>в соот</w:t>
      </w:r>
      <w:r w:rsidR="00FC5B47">
        <w:lastRenderedPageBreak/>
        <w:t>ветствии с рисунком</w:t>
      </w:r>
      <w:r w:rsidR="00B663C7">
        <w:t xml:space="preserve"> </w:t>
      </w:r>
      <w:r w:rsidR="0087316D">
        <w:t>(</w:t>
      </w:r>
      <w:r w:rsidR="00F10A3F">
        <w:fldChar w:fldCharType="begin"/>
      </w:r>
      <w:r w:rsidR="00F10A3F">
        <w:instrText xml:space="preserve"> REF _Ref282167484 </w:instrText>
      </w:r>
      <w:r w:rsidR="00CF2E92">
        <w:instrText xml:space="preserve">\* Lower \h </w:instrText>
      </w:r>
      <w:r w:rsidR="00F10A3F">
        <w:fldChar w:fldCharType="separate"/>
      </w:r>
      <w:r w:rsidR="002C5747">
        <w:t xml:space="preserve">рисунок </w:t>
      </w:r>
      <w:r w:rsidR="002C5747">
        <w:rPr>
          <w:noProof/>
        </w:rPr>
        <w:t>68</w:t>
      </w:r>
      <w:r w:rsidR="00F10A3F">
        <w:fldChar w:fldCharType="end"/>
      </w:r>
      <w:r w:rsidR="0087316D">
        <w:t>)</w:t>
      </w:r>
      <w:r w:rsidR="00FC5B47">
        <w:t xml:space="preserve">. </w:t>
      </w:r>
      <w:r w:rsidR="00F10A3F">
        <w:t>В ПВД-3 пар подаётся с давлением 9,2 ата и вода на подогрев поступает с тем же расходом 235 т</w:t>
      </w:r>
      <w:r w:rsidR="00F10A3F" w:rsidRPr="00F10A3F">
        <w:t>/</w:t>
      </w:r>
      <w:r w:rsidR="00F10A3F">
        <w:t>ч и с большей температурой – 130°С.</w:t>
      </w:r>
    </w:p>
    <w:p w:rsidR="00FC5B47" w:rsidRDefault="00EE3026" w:rsidP="00FC5B47">
      <w:pPr>
        <w:pStyle w:val="a8"/>
      </w:pPr>
      <w:r>
        <w:rPr>
          <w:noProof/>
        </w:rPr>
        <w:drawing>
          <wp:inline distT="0" distB="0" distL="0" distR="0" wp14:anchorId="119A1194" wp14:editId="5EA10EFD">
            <wp:extent cx="6477000" cy="14287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B47" w:rsidRDefault="00FC5B47" w:rsidP="00FC5B47">
      <w:pPr>
        <w:pStyle w:val="a4"/>
      </w:pPr>
      <w:bookmarkStart w:id="197" w:name="_Ref282167484"/>
      <w:bookmarkStart w:id="198" w:name="_Toc400496581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68</w:t>
      </w:r>
      <w:r w:rsidR="00C43823">
        <w:rPr>
          <w:noProof/>
        </w:rPr>
        <w:fldChar w:fldCharType="end"/>
      </w:r>
      <w:bookmarkEnd w:id="197"/>
      <w:r>
        <w:t>. Глобальные параметры ПВД-</w:t>
      </w:r>
      <w:r w:rsidR="00EE3026">
        <w:t>3</w:t>
      </w:r>
      <w:bookmarkEnd w:id="198"/>
    </w:p>
    <w:p w:rsidR="00FC5B47" w:rsidRDefault="00F10A3F" w:rsidP="00FC5B47">
      <w:r>
        <w:t>К</w:t>
      </w:r>
      <w:r w:rsidR="00FC5B47">
        <w:t xml:space="preserve">од во вкладке «Параметры» </w:t>
      </w:r>
      <w:r>
        <w:t>изменять не нужно, т.к. имена глобальных параметров остались те же. Т.е. остаются те же 6 строк: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FC5B47" w:rsidRPr="0044671F" w:rsidTr="005E73E3">
        <w:tc>
          <w:tcPr>
            <w:tcW w:w="1042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FC5B47" w:rsidRPr="00282EBC" w:rsidRDefault="00FC5B47" w:rsidP="005E73E3">
            <w:pPr>
              <w:pStyle w:val="0"/>
              <w:rPr>
                <w:rStyle w:val="af"/>
                <w:lang w:val="en-US"/>
              </w:rPr>
            </w:pPr>
            <w:r w:rsidRPr="00F90881">
              <w:rPr>
                <w:rStyle w:val="af"/>
                <w:b/>
                <w:lang w:val="en-US"/>
              </w:rPr>
              <w:t>if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F90881">
              <w:rPr>
                <w:rStyle w:val="af"/>
                <w:lang w:val="en-US"/>
              </w:rPr>
              <w:t>Binc</w:t>
            </w:r>
            <w:r w:rsidRPr="00282EBC">
              <w:rPr>
                <w:rStyle w:val="af"/>
                <w:lang w:val="en-US"/>
              </w:rPr>
              <w:t>1.</w:t>
            </w:r>
            <w:r w:rsidRPr="00F90881">
              <w:rPr>
                <w:rStyle w:val="af"/>
                <w:lang w:val="en-US"/>
              </w:rPr>
              <w:t>Down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F90881">
              <w:rPr>
                <w:rStyle w:val="af"/>
                <w:b/>
                <w:lang w:val="en-US"/>
              </w:rPr>
              <w:t>then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F90881">
              <w:rPr>
                <w:rStyle w:val="af"/>
                <w:lang w:val="en-US"/>
              </w:rPr>
              <w:t>Pp</w:t>
            </w:r>
            <w:r w:rsidRPr="00282EBC">
              <w:rPr>
                <w:rStyle w:val="af"/>
                <w:lang w:val="en-US"/>
              </w:rPr>
              <w:t xml:space="preserve"> = </w:t>
            </w:r>
            <w:r w:rsidRPr="00F90881">
              <w:rPr>
                <w:rStyle w:val="af"/>
                <w:lang w:val="en-US"/>
              </w:rPr>
              <w:t>Pp</w:t>
            </w:r>
            <w:r w:rsidRPr="00282EBC">
              <w:rPr>
                <w:rStyle w:val="af"/>
                <w:lang w:val="en-US"/>
              </w:rPr>
              <w:t>+</w:t>
            </w:r>
            <w:r w:rsidRPr="00282EBC">
              <w:rPr>
                <w:rStyle w:val="af"/>
                <w:color w:val="0070C0"/>
                <w:lang w:val="en-US"/>
              </w:rPr>
              <w:t>0.001</w:t>
            </w:r>
            <w:r w:rsidRPr="00282EBC">
              <w:rPr>
                <w:rStyle w:val="af"/>
                <w:lang w:val="en-US"/>
              </w:rPr>
              <w:t>;</w:t>
            </w:r>
          </w:p>
          <w:p w:rsidR="00FC5B47" w:rsidRPr="00282EBC" w:rsidRDefault="00FC5B47" w:rsidP="005E73E3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>Bdec</w:t>
            </w:r>
            <w:r w:rsidRPr="00282EBC">
              <w:rPr>
                <w:rStyle w:val="af"/>
                <w:lang w:val="en-US"/>
              </w:rPr>
              <w:t>1.</w:t>
            </w:r>
            <w:r w:rsidRPr="007B2936">
              <w:rPr>
                <w:rStyle w:val="af"/>
                <w:lang w:val="en-US"/>
              </w:rPr>
              <w:t>Down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>Pp</w:t>
            </w:r>
            <w:r w:rsidRPr="00282EBC">
              <w:rPr>
                <w:rStyle w:val="af"/>
                <w:lang w:val="en-US"/>
              </w:rPr>
              <w:t xml:space="preserve"> = </w:t>
            </w:r>
            <w:r w:rsidRPr="007B2936">
              <w:rPr>
                <w:rStyle w:val="af"/>
                <w:lang w:val="en-US"/>
              </w:rPr>
              <w:t>Pp</w:t>
            </w:r>
            <w:r w:rsidRPr="00282EBC">
              <w:rPr>
                <w:rStyle w:val="af"/>
                <w:lang w:val="en-US"/>
              </w:rPr>
              <w:t>-</w:t>
            </w:r>
            <w:r w:rsidRPr="00282EBC">
              <w:rPr>
                <w:rStyle w:val="af"/>
                <w:color w:val="0070C0"/>
                <w:lang w:val="en-US"/>
              </w:rPr>
              <w:t>0.001</w:t>
            </w:r>
            <w:r w:rsidRPr="00282EBC">
              <w:rPr>
                <w:rStyle w:val="af"/>
                <w:lang w:val="en-US"/>
              </w:rPr>
              <w:t>;</w:t>
            </w:r>
          </w:p>
          <w:p w:rsidR="00FC5B47" w:rsidRPr="00282EBC" w:rsidRDefault="00FC5B47" w:rsidP="005E73E3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>Binc</w:t>
            </w:r>
            <w:r w:rsidRPr="00282EBC">
              <w:rPr>
                <w:rStyle w:val="af"/>
                <w:lang w:val="en-US"/>
              </w:rPr>
              <w:t>2.</w:t>
            </w:r>
            <w:r w:rsidRPr="007B2936">
              <w:rPr>
                <w:rStyle w:val="af"/>
                <w:lang w:val="en-US"/>
              </w:rPr>
              <w:t>Down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>Gv</w:t>
            </w:r>
            <w:r w:rsidRPr="00282EBC">
              <w:rPr>
                <w:rStyle w:val="af"/>
                <w:lang w:val="en-US"/>
              </w:rPr>
              <w:t xml:space="preserve"> = </w:t>
            </w:r>
            <w:r w:rsidRPr="007B2936">
              <w:rPr>
                <w:rStyle w:val="af"/>
                <w:lang w:val="en-US"/>
              </w:rPr>
              <w:t>Gv</w:t>
            </w:r>
            <w:r w:rsidRPr="00282EBC">
              <w:rPr>
                <w:rStyle w:val="af"/>
                <w:lang w:val="en-US"/>
              </w:rPr>
              <w:t>+</w:t>
            </w:r>
            <w:r w:rsidRPr="00282EBC">
              <w:rPr>
                <w:rStyle w:val="af"/>
                <w:color w:val="0070C0"/>
                <w:lang w:val="en-US"/>
              </w:rPr>
              <w:t>0.1</w:t>
            </w:r>
            <w:r w:rsidRPr="00282EBC">
              <w:rPr>
                <w:rStyle w:val="af"/>
                <w:lang w:val="en-US"/>
              </w:rPr>
              <w:t>;</w:t>
            </w:r>
          </w:p>
          <w:p w:rsidR="00FC5B47" w:rsidRPr="007B2936" w:rsidRDefault="00FC5B47" w:rsidP="005E73E3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 xml:space="preserve">Bdec2.Down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Gv = Gv-</w:t>
            </w:r>
            <w:r w:rsidRPr="00011E23">
              <w:rPr>
                <w:rStyle w:val="af"/>
                <w:color w:val="0070C0"/>
                <w:lang w:val="en-US"/>
              </w:rPr>
              <w:t>0.1</w:t>
            </w:r>
            <w:r w:rsidRPr="007B2936">
              <w:rPr>
                <w:rStyle w:val="af"/>
                <w:lang w:val="en-US"/>
              </w:rPr>
              <w:t>;</w:t>
            </w:r>
          </w:p>
          <w:p w:rsidR="00FC5B47" w:rsidRPr="007B2936" w:rsidRDefault="00FC5B47" w:rsidP="005E73E3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Binc3.Down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Tv = Tv+</w:t>
            </w:r>
            <w:r w:rsidRPr="00011E23">
              <w:rPr>
                <w:rStyle w:val="af"/>
                <w:color w:val="0070C0"/>
                <w:lang w:val="en-US"/>
              </w:rPr>
              <w:t>0.02</w:t>
            </w:r>
            <w:r w:rsidRPr="007B2936">
              <w:rPr>
                <w:rStyle w:val="af"/>
                <w:lang w:val="en-US"/>
              </w:rPr>
              <w:t>;</w:t>
            </w:r>
          </w:p>
          <w:p w:rsidR="00FC5B47" w:rsidRPr="007B2936" w:rsidRDefault="00FC5B47" w:rsidP="005E73E3">
            <w:pPr>
              <w:pStyle w:val="0"/>
              <w:rPr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Bdec3.Down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Tv = Tv-</w:t>
            </w:r>
            <w:r w:rsidRPr="00011E23">
              <w:rPr>
                <w:rStyle w:val="af"/>
                <w:color w:val="0070C0"/>
                <w:lang w:val="en-US"/>
              </w:rPr>
              <w:t>0.02</w:t>
            </w:r>
            <w:r w:rsidRPr="007B2936">
              <w:rPr>
                <w:rStyle w:val="af"/>
                <w:lang w:val="en-US"/>
              </w:rPr>
              <w:t>;</w:t>
            </w:r>
          </w:p>
        </w:tc>
      </w:tr>
    </w:tbl>
    <w:p w:rsidR="00F10A3F" w:rsidRDefault="00F10A3F" w:rsidP="00FC5B47">
      <w:r>
        <w:t>Так как имена глобальных параметров не изменились, в тех узлах где они используются, автоматически будет присвоено новое значение свойств.</w:t>
      </w:r>
    </w:p>
    <w:p w:rsidR="00FC5B47" w:rsidRDefault="00FC5B47" w:rsidP="00FC5B47">
      <w:pPr>
        <w:pStyle w:val="3"/>
      </w:pPr>
      <w:bookmarkStart w:id="199" w:name="_Toc400496393"/>
      <w:r>
        <w:t xml:space="preserve">Структура </w:t>
      </w:r>
      <w:r w:rsidR="00CF3FB6">
        <w:t>модели</w:t>
      </w:r>
      <w:r>
        <w:t xml:space="preserve"> ПВД-</w:t>
      </w:r>
      <w:r w:rsidR="00D92D02">
        <w:t>3</w:t>
      </w:r>
      <w:bookmarkEnd w:id="199"/>
    </w:p>
    <w:p w:rsidR="00FC5B47" w:rsidRDefault="00FC5B47" w:rsidP="00FC5B47">
      <w:r>
        <w:t>Структурно модель ПВД-</w:t>
      </w:r>
      <w:r w:rsidR="00D92D02">
        <w:t>3</w:t>
      </w:r>
      <w:r>
        <w:t xml:space="preserve"> не отличается от </w:t>
      </w:r>
      <w:r w:rsidR="00CF3FB6">
        <w:t>модели</w:t>
      </w:r>
      <w:r>
        <w:t xml:space="preserve"> П</w:t>
      </w:r>
      <w:r w:rsidR="00D92D02">
        <w:t>В</w:t>
      </w:r>
      <w:r>
        <w:t>Д-</w:t>
      </w:r>
      <w:r w:rsidR="00D92D02">
        <w:t>2</w:t>
      </w:r>
      <w:r>
        <w:t>: тот же принцип задания расхода подогреваемой воды постоянным с постоянными параметрами на входе в подогреватель. Расход пара определяется подачей пара и параметрами пара, заданными в отборе. Подогреватель осуществляет подогрев воды и конденсацию пара с передачей энергии от пара к воде.</w:t>
      </w:r>
    </w:p>
    <w:p w:rsidR="00282EBC" w:rsidRDefault="00282EBC" w:rsidP="00282EBC">
      <w:pPr>
        <w:pStyle w:val="3"/>
      </w:pPr>
      <w:bookmarkStart w:id="200" w:name="_Toc400496394"/>
      <w:r>
        <w:t>Субмодель ПВД-3</w:t>
      </w:r>
      <w:bookmarkEnd w:id="200"/>
    </w:p>
    <w:p w:rsidR="00282EBC" w:rsidRDefault="00282EBC" w:rsidP="00282EBC">
      <w:r>
        <w:t>Субмодель ПВД-3 так же как и структура, ничем серьёзным не отличается от суб</w:t>
      </w:r>
      <w:r w:rsidR="00CF3FB6">
        <w:t>модели</w:t>
      </w:r>
      <w:r>
        <w:t xml:space="preserve"> ПВД-2, поэтому никаких принципиальных изменений тут делать не будем.</w:t>
      </w:r>
    </w:p>
    <w:p w:rsidR="00282EBC" w:rsidRDefault="00282EBC" w:rsidP="00282EBC">
      <w:r>
        <w:t xml:space="preserve">Отличие от ПВД-2 заключаются в том, что </w:t>
      </w:r>
      <w:r w:rsidR="00D009C1">
        <w:t>одно</w:t>
      </w:r>
      <w:r>
        <w:t xml:space="preserve"> свойств</w:t>
      </w:r>
      <w:r w:rsidR="00D009C1">
        <w:t>о</w:t>
      </w:r>
      <w:r>
        <w:t xml:space="preserve"> (</w:t>
      </w:r>
      <w:r w:rsidR="00D009C1">
        <w:t>внешний диаметр трубочек</w:t>
      </w:r>
      <w:r>
        <w:t>) этой суб</w:t>
      </w:r>
      <w:r w:rsidR="00CF3FB6">
        <w:t>модели</w:t>
      </w:r>
      <w:r>
        <w:t xml:space="preserve"> име</w:t>
      </w:r>
      <w:r w:rsidR="00D009C1">
        <w:t>е</w:t>
      </w:r>
      <w:r>
        <w:t>т друг</w:t>
      </w:r>
      <w:r w:rsidR="00D009C1">
        <w:t>о</w:t>
      </w:r>
      <w:r>
        <w:t>е значени</w:t>
      </w:r>
      <w:r w:rsidR="00D009C1">
        <w:t>е</w:t>
      </w:r>
      <w:r>
        <w:t xml:space="preserve">. Зайдите в пункт меню </w:t>
      </w:r>
      <w:r w:rsidRPr="005200B0">
        <w:rPr>
          <w:b/>
        </w:rPr>
        <w:t>«Изменить блок»</w:t>
      </w:r>
      <w:r>
        <w:t xml:space="preserve">, вкладка </w:t>
      </w:r>
      <w:r w:rsidRPr="005200B0">
        <w:rPr>
          <w:b/>
        </w:rPr>
        <w:t>«Свойства»</w:t>
      </w:r>
      <w:r>
        <w:t xml:space="preserve"> и измените следующие параметры: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282EBC" w:rsidTr="005E73E3">
        <w:tc>
          <w:tcPr>
            <w:tcW w:w="3227" w:type="dxa"/>
          </w:tcPr>
          <w:p w:rsidR="00282EBC" w:rsidRDefault="00282EBC" w:rsidP="005E73E3">
            <w:pPr>
              <w:pStyle w:val="0"/>
            </w:pPr>
            <w:r>
              <w:t>Свойства суб</w:t>
            </w:r>
            <w:r w:rsidR="00CF3FB6">
              <w:t>модели</w:t>
            </w:r>
          </w:p>
        </w:tc>
        <w:tc>
          <w:tcPr>
            <w:tcW w:w="7193" w:type="dxa"/>
          </w:tcPr>
          <w:p w:rsidR="0014192F" w:rsidRPr="0014192F" w:rsidRDefault="00282EBC" w:rsidP="005E73E3">
            <w:pPr>
              <w:pStyle w:val="0"/>
              <w:rPr>
                <w:b/>
              </w:rPr>
            </w:pPr>
            <w:r>
              <w:t>Внешний диаметр трубки, м, «</w:t>
            </w:r>
            <w:r>
              <w:rPr>
                <w:lang w:val="en-US"/>
              </w:rPr>
              <w:t>d</w:t>
            </w:r>
            <w:r>
              <w:t>»</w:t>
            </w:r>
            <w:r w:rsidRPr="001A0DC6">
              <w:t>:</w:t>
            </w:r>
            <w:r w:rsidRPr="00A83457">
              <w:t xml:space="preserve"> </w:t>
            </w:r>
            <w:r w:rsidRPr="00A83457">
              <w:rPr>
                <w:b/>
              </w:rPr>
              <w:t>«</w:t>
            </w:r>
            <w:r w:rsidR="0014192F" w:rsidRPr="0014192F">
              <w:rPr>
                <w:b/>
              </w:rPr>
              <w:t>0.044</w:t>
            </w:r>
            <w:r w:rsidRPr="00A83457">
              <w:rPr>
                <w:b/>
              </w:rPr>
              <w:t>»</w:t>
            </w:r>
          </w:p>
        </w:tc>
      </w:tr>
    </w:tbl>
    <w:p w:rsidR="00282EBC" w:rsidRDefault="00282EBC" w:rsidP="00282EBC">
      <w:pPr>
        <w:pStyle w:val="3"/>
      </w:pPr>
      <w:bookmarkStart w:id="201" w:name="_Toc400496395"/>
      <w:r>
        <w:t>Вывод параметров на схемное окно</w:t>
      </w:r>
      <w:bookmarkEnd w:id="201"/>
    </w:p>
    <w:p w:rsidR="00282EBC" w:rsidRDefault="00282EBC" w:rsidP="00282EBC">
      <w:r>
        <w:t xml:space="preserve">Поскольку структура </w:t>
      </w:r>
      <w:r w:rsidR="00CF3FB6">
        <w:t>модели</w:t>
      </w:r>
      <w:r>
        <w:t xml:space="preserve"> такая же, то все интересующие нас параметры уже выведены на схемное окно – изменять ничего не требуется.</w:t>
      </w:r>
    </w:p>
    <w:p w:rsidR="00622C0E" w:rsidRDefault="00622C0E" w:rsidP="00622C0E">
      <w:pPr>
        <w:pStyle w:val="3"/>
      </w:pPr>
      <w:bookmarkStart w:id="202" w:name="_Toc400496396"/>
      <w:r>
        <w:t xml:space="preserve">Свойства граничных узлов, каналов и других элементов </w:t>
      </w:r>
      <w:r w:rsidR="00CF3FB6">
        <w:t>модели</w:t>
      </w:r>
      <w:r>
        <w:t xml:space="preserve"> ПВД-2</w:t>
      </w:r>
      <w:bookmarkEnd w:id="202"/>
    </w:p>
    <w:p w:rsidR="00622C0E" w:rsidRDefault="00622C0E" w:rsidP="00622C0E">
      <w:r>
        <w:t>Проинициализируйте схему, для того чтобы проверить верность введенного кода и переустановить значения для свойств элементов внутри суб</w:t>
      </w:r>
      <w:r w:rsidR="00CF3FB6">
        <w:t>модели</w:t>
      </w:r>
      <w:r>
        <w:t xml:space="preserve"> (тех, которые устанавливаются программно в блоке инициализации).</w:t>
      </w:r>
    </w:p>
    <w:p w:rsidR="00622C0E" w:rsidRDefault="00622C0E" w:rsidP="00622C0E">
      <w:r>
        <w:lastRenderedPageBreak/>
        <w:t xml:space="preserve">Теперь, т.к. в ПВД-3 пар подаётся с другими параметрами, и подогреваемая вода тоже имеет другую температуру, и трубопроводы подвода-отвода другого диаметра, измените следующие свойства в элементах </w:t>
      </w:r>
      <w:r w:rsidR="00CF3FB6">
        <w:t>модели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652"/>
        <w:gridCol w:w="6768"/>
      </w:tblGrid>
      <w:tr w:rsidR="00622C0E" w:rsidTr="00FC7546">
        <w:tc>
          <w:tcPr>
            <w:tcW w:w="3652" w:type="dxa"/>
            <w:tcBorders>
              <w:bottom w:val="single" w:sz="4" w:space="0" w:color="auto"/>
            </w:tcBorders>
          </w:tcPr>
          <w:p w:rsidR="00622C0E" w:rsidRPr="00846504" w:rsidRDefault="00622C0E" w:rsidP="005E73E3">
            <w:pPr>
              <w:pStyle w:val="0"/>
            </w:pPr>
            <w:r>
              <w:t>Канал подвода пара</w:t>
            </w:r>
            <w:r w:rsidR="00576E5B">
              <w:t>, канал отвода конденсата, канал подачи воды (справа от подогревателя), канал отвода воды (слева от подогревателя)</w:t>
            </w:r>
          </w:p>
        </w:tc>
        <w:tc>
          <w:tcPr>
            <w:tcW w:w="6768" w:type="dxa"/>
            <w:tcBorders>
              <w:bottom w:val="single" w:sz="4" w:space="0" w:color="auto"/>
            </w:tcBorders>
          </w:tcPr>
          <w:p w:rsidR="00622C0E" w:rsidRPr="00727086" w:rsidRDefault="006F36E7" w:rsidP="00FC7546">
            <w:pPr>
              <w:pStyle w:val="0"/>
              <w:rPr>
                <w:b/>
                <w:bCs/>
              </w:rPr>
            </w:pPr>
            <w:r>
              <w:t>Параметры остаются те же, что и в ПВД-</w:t>
            </w:r>
            <w:r w:rsidR="00FC7546">
              <w:t>2</w:t>
            </w:r>
          </w:p>
        </w:tc>
      </w:tr>
      <w:tr w:rsidR="00622C0E" w:rsidRPr="00846504" w:rsidTr="00FC7546">
        <w:trPr>
          <w:trHeight w:val="189"/>
        </w:trPr>
        <w:tc>
          <w:tcPr>
            <w:tcW w:w="3652" w:type="dxa"/>
            <w:tcBorders>
              <w:bottom w:val="single" w:sz="4" w:space="0" w:color="auto"/>
            </w:tcBorders>
          </w:tcPr>
          <w:p w:rsidR="002D046B" w:rsidRDefault="00622C0E" w:rsidP="005E73E3">
            <w:pPr>
              <w:pStyle w:val="0"/>
            </w:pPr>
            <w:r>
              <w:t>Узел отбора пара</w:t>
            </w:r>
          </w:p>
        </w:tc>
        <w:tc>
          <w:tcPr>
            <w:tcW w:w="6768" w:type="dxa"/>
            <w:tcBorders>
              <w:bottom w:val="single" w:sz="4" w:space="0" w:color="auto"/>
            </w:tcBorders>
          </w:tcPr>
          <w:p w:rsidR="00622C0E" w:rsidRPr="008D0E96" w:rsidRDefault="00622C0E" w:rsidP="002D046B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>
              <w:rPr>
                <w:b/>
                <w:bCs/>
                <w:lang w:val="en-US"/>
              </w:rPr>
              <w:t>6</w:t>
            </w:r>
            <w:r w:rsidR="002D046B">
              <w:rPr>
                <w:b/>
                <w:bCs/>
              </w:rPr>
              <w:t>5</w:t>
            </w:r>
            <w:r>
              <w:rPr>
                <w:b/>
                <w:bCs/>
                <w:lang w:val="en-US"/>
              </w:rPr>
              <w:t>0</w:t>
            </w:r>
            <w:r w:rsidRPr="00846504">
              <w:rPr>
                <w:b/>
                <w:bCs/>
              </w:rPr>
              <w:t>»</w:t>
            </w:r>
          </w:p>
        </w:tc>
      </w:tr>
      <w:tr w:rsidR="00622C0E" w:rsidRPr="00846504" w:rsidTr="00FC7546">
        <w:tc>
          <w:tcPr>
            <w:tcW w:w="3652" w:type="dxa"/>
            <w:tcBorders>
              <w:top w:val="single" w:sz="4" w:space="0" w:color="auto"/>
            </w:tcBorders>
          </w:tcPr>
          <w:p w:rsidR="00622C0E" w:rsidRDefault="00622C0E" w:rsidP="005E73E3">
            <w:pPr>
              <w:pStyle w:val="0"/>
            </w:pPr>
            <w:r>
              <w:t>Узел подачи воды на подогрев</w:t>
            </w:r>
          </w:p>
        </w:tc>
        <w:tc>
          <w:tcPr>
            <w:tcW w:w="6768" w:type="dxa"/>
            <w:tcBorders>
              <w:top w:val="single" w:sz="4" w:space="0" w:color="auto"/>
            </w:tcBorders>
          </w:tcPr>
          <w:p w:rsidR="00622C0E" w:rsidRDefault="00622C0E" w:rsidP="005E73E3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«50.0</w:t>
            </w:r>
            <w:r w:rsidR="00675A56">
              <w:rPr>
                <w:b/>
                <w:bCs/>
              </w:rPr>
              <w:t>*1.02</w:t>
            </w:r>
            <w:r w:rsidRPr="00846504">
              <w:rPr>
                <w:b/>
                <w:bCs/>
              </w:rPr>
              <w:t>»</w:t>
            </w:r>
          </w:p>
          <w:p w:rsidR="00622C0E" w:rsidRPr="008D0E96" w:rsidRDefault="00622C0E" w:rsidP="005E73E3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 w:rsidRPr="004970D2">
              <w:rPr>
                <w:b/>
                <w:bCs/>
              </w:rPr>
              <w:t>waterpt(5</w:t>
            </w:r>
            <w:r w:rsidR="00675A56">
              <w:rPr>
                <w:b/>
                <w:bCs/>
              </w:rPr>
              <w:t>0e5</w:t>
            </w:r>
            <w:r w:rsidRPr="004970D2">
              <w:rPr>
                <w:b/>
                <w:bCs/>
              </w:rPr>
              <w:t>,Tv,3)/4182</w:t>
            </w:r>
            <w:r w:rsidRPr="00846504">
              <w:rPr>
                <w:b/>
                <w:bCs/>
              </w:rPr>
              <w:t>»</w:t>
            </w:r>
          </w:p>
        </w:tc>
      </w:tr>
      <w:tr w:rsidR="00622C0E" w:rsidRPr="00846504" w:rsidTr="00FC7546">
        <w:tc>
          <w:tcPr>
            <w:tcW w:w="3652" w:type="dxa"/>
          </w:tcPr>
          <w:p w:rsidR="00622C0E" w:rsidRDefault="00622C0E" w:rsidP="005E73E3">
            <w:pPr>
              <w:pStyle w:val="0"/>
            </w:pPr>
            <w:r>
              <w:t>Узел отбора подогретой воды</w:t>
            </w:r>
          </w:p>
        </w:tc>
        <w:tc>
          <w:tcPr>
            <w:tcW w:w="6768" w:type="dxa"/>
          </w:tcPr>
          <w:p w:rsidR="00622C0E" w:rsidRDefault="00FC7546" w:rsidP="00FC7546">
            <w:pPr>
              <w:pStyle w:val="0"/>
            </w:pPr>
            <w:r>
              <w:t>Параметры остаются те же, что и в ПВД-2</w:t>
            </w:r>
          </w:p>
        </w:tc>
      </w:tr>
      <w:tr w:rsidR="00622C0E" w:rsidRPr="00846504" w:rsidTr="00FC7546">
        <w:tc>
          <w:tcPr>
            <w:tcW w:w="3652" w:type="dxa"/>
          </w:tcPr>
          <w:p w:rsidR="00622C0E" w:rsidRDefault="00622C0E" w:rsidP="005E73E3">
            <w:pPr>
              <w:pStyle w:val="0"/>
            </w:pPr>
            <w:r>
              <w:t>Узел отбора конденсата</w:t>
            </w:r>
          </w:p>
        </w:tc>
        <w:tc>
          <w:tcPr>
            <w:tcW w:w="6768" w:type="dxa"/>
          </w:tcPr>
          <w:p w:rsidR="00622C0E" w:rsidRDefault="00FC7546" w:rsidP="005E73E3">
            <w:pPr>
              <w:pStyle w:val="0"/>
            </w:pPr>
            <w:r>
              <w:t>Параметры остаются те же, что и в ПВД-2</w:t>
            </w:r>
          </w:p>
        </w:tc>
      </w:tr>
      <w:tr w:rsidR="00622C0E" w:rsidRPr="00846504" w:rsidTr="00FC7546">
        <w:tc>
          <w:tcPr>
            <w:tcW w:w="3652" w:type="dxa"/>
          </w:tcPr>
          <w:p w:rsidR="00622C0E" w:rsidRDefault="00622C0E" w:rsidP="005E73E3">
            <w:pPr>
              <w:pStyle w:val="0"/>
            </w:pPr>
            <w:r>
              <w:t>Бак</w:t>
            </w:r>
          </w:p>
        </w:tc>
        <w:tc>
          <w:tcPr>
            <w:tcW w:w="6768" w:type="dxa"/>
          </w:tcPr>
          <w:p w:rsidR="00622C0E" w:rsidRPr="00264352" w:rsidRDefault="00FC7546" w:rsidP="005E73E3">
            <w:pPr>
              <w:pStyle w:val="0"/>
            </w:pPr>
            <w:r>
              <w:t>Параметры остаются те же, что и в ПВД-2</w:t>
            </w:r>
          </w:p>
        </w:tc>
      </w:tr>
      <w:tr w:rsidR="00622C0E" w:rsidRPr="00846504" w:rsidTr="00FC7546">
        <w:tc>
          <w:tcPr>
            <w:tcW w:w="3652" w:type="dxa"/>
          </w:tcPr>
          <w:p w:rsidR="00622C0E" w:rsidRPr="006E733E" w:rsidRDefault="00622C0E" w:rsidP="005E73E3">
            <w:pPr>
              <w:pStyle w:val="0"/>
            </w:pPr>
            <w:r>
              <w:t>Верхний узел бака</w:t>
            </w:r>
          </w:p>
        </w:tc>
        <w:tc>
          <w:tcPr>
            <w:tcW w:w="6768" w:type="dxa"/>
          </w:tcPr>
          <w:p w:rsidR="00622C0E" w:rsidRDefault="007841B4" w:rsidP="005E73E3">
            <w:pPr>
              <w:pStyle w:val="0"/>
            </w:pPr>
            <w:r>
              <w:t>Параметры остаются те же, что и в ПВД-2</w:t>
            </w:r>
          </w:p>
        </w:tc>
      </w:tr>
      <w:tr w:rsidR="00622C0E" w:rsidRPr="00846504" w:rsidTr="00FC7546">
        <w:tc>
          <w:tcPr>
            <w:tcW w:w="3652" w:type="dxa"/>
          </w:tcPr>
          <w:p w:rsidR="00622C0E" w:rsidRDefault="00622C0E" w:rsidP="005E73E3">
            <w:pPr>
              <w:pStyle w:val="0"/>
            </w:pPr>
            <w:r>
              <w:t>Нижний узел бака</w:t>
            </w:r>
          </w:p>
        </w:tc>
        <w:tc>
          <w:tcPr>
            <w:tcW w:w="6768" w:type="dxa"/>
          </w:tcPr>
          <w:p w:rsidR="00622C0E" w:rsidRDefault="007841B4" w:rsidP="005E73E3">
            <w:pPr>
              <w:pStyle w:val="0"/>
            </w:pPr>
            <w:r>
              <w:t>Параметры остаются те же, что и в ПВД-2</w:t>
            </w:r>
          </w:p>
        </w:tc>
      </w:tr>
    </w:tbl>
    <w:p w:rsidR="00622C0E" w:rsidRDefault="00622C0E" w:rsidP="00622C0E">
      <w:pPr>
        <w:pStyle w:val="3"/>
      </w:pPr>
      <w:bookmarkStart w:id="203" w:name="_Toc400496397"/>
      <w:r>
        <w:t>Параметры расчета ПВД-2</w:t>
      </w:r>
      <w:bookmarkEnd w:id="203"/>
    </w:p>
    <w:p w:rsidR="00622C0E" w:rsidRDefault="00622C0E" w:rsidP="00622C0E">
      <w:r>
        <w:t xml:space="preserve">Параметры расчета (имя проекта) мы уже изменили в самом начале создания, при копировании </w:t>
      </w:r>
      <w:r w:rsidR="00CF3FB6">
        <w:t>модели</w:t>
      </w:r>
      <w:r>
        <w:t>. Больше ничего изменять н</w:t>
      </w:r>
      <w:r w:rsidR="00C26FA1">
        <w:t>е</w:t>
      </w:r>
      <w:r>
        <w:t xml:space="preserve"> надо.</w:t>
      </w:r>
    </w:p>
    <w:p w:rsidR="00622C0E" w:rsidRDefault="00622C0E" w:rsidP="00622C0E">
      <w:pPr>
        <w:pStyle w:val="3"/>
      </w:pPr>
      <w:bookmarkStart w:id="204" w:name="_Toc400496398"/>
      <w:r>
        <w:t>Номинальное состояние ПВД-2</w:t>
      </w:r>
      <w:bookmarkEnd w:id="204"/>
    </w:p>
    <w:p w:rsidR="00622C0E" w:rsidRPr="00667920" w:rsidRDefault="00622C0E" w:rsidP="00622C0E">
      <w:r>
        <w:t>Теперь, внеся минимальные изменения, можно запус</w:t>
      </w:r>
      <w:r w:rsidR="009E7AD0">
        <w:t>тить схему на расчёт. Через 200…</w:t>
      </w:r>
      <w:r>
        <w:t>400 с расчета должно установиться номинальное состояние, сходное с рисунком</w:t>
      </w:r>
      <w:r w:rsidR="00792AF4">
        <w:t xml:space="preserve"> </w:t>
      </w:r>
      <w:r w:rsidR="009E7AD0">
        <w:t>(</w:t>
      </w:r>
      <w:r w:rsidR="00792AF4">
        <w:fldChar w:fldCharType="begin"/>
      </w:r>
      <w:r w:rsidR="00792AF4">
        <w:instrText xml:space="preserve"> REF _Ref282168985 </w:instrText>
      </w:r>
      <w:r w:rsidR="00CF2E92">
        <w:instrText xml:space="preserve">\* Lower \h </w:instrText>
      </w:r>
      <w:r w:rsidR="00792AF4">
        <w:fldChar w:fldCharType="separate"/>
      </w:r>
      <w:r w:rsidR="002C5747">
        <w:t xml:space="preserve">рисунок </w:t>
      </w:r>
      <w:r w:rsidR="002C5747">
        <w:rPr>
          <w:noProof/>
        </w:rPr>
        <w:t>69</w:t>
      </w:r>
      <w:r w:rsidR="00792AF4">
        <w:fldChar w:fldCharType="end"/>
      </w:r>
      <w:r w:rsidR="009E7AD0">
        <w:t>)</w:t>
      </w:r>
      <w:r>
        <w:t>.</w:t>
      </w:r>
    </w:p>
    <w:p w:rsidR="00622C0E" w:rsidRPr="001A0DC6" w:rsidRDefault="000D5F00" w:rsidP="00622C0E">
      <w:pPr>
        <w:pStyle w:val="a8"/>
      </w:pPr>
      <w:r>
        <w:rPr>
          <w:noProof/>
        </w:rPr>
        <w:drawing>
          <wp:inline distT="0" distB="0" distL="0" distR="0" wp14:anchorId="63C8F0E6" wp14:editId="2ECEA476">
            <wp:extent cx="4467225" cy="44005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C0E" w:rsidRDefault="00622C0E" w:rsidP="00622C0E">
      <w:pPr>
        <w:pStyle w:val="a4"/>
      </w:pPr>
      <w:bookmarkStart w:id="205" w:name="_Ref282168985"/>
      <w:bookmarkStart w:id="206" w:name="_Toc400496582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69</w:t>
      </w:r>
      <w:r w:rsidR="00C43823">
        <w:rPr>
          <w:noProof/>
        </w:rPr>
        <w:fldChar w:fldCharType="end"/>
      </w:r>
      <w:bookmarkEnd w:id="205"/>
      <w:r>
        <w:t>. Номинальное состояние ПВД-</w:t>
      </w:r>
      <w:r w:rsidR="00792AF4">
        <w:t>3</w:t>
      </w:r>
      <w:bookmarkEnd w:id="206"/>
    </w:p>
    <w:p w:rsidR="00622C0E" w:rsidRDefault="00622C0E" w:rsidP="00622C0E">
      <w:r>
        <w:lastRenderedPageBreak/>
        <w:t>Питательная вода поступает с температурой +1</w:t>
      </w:r>
      <w:r w:rsidR="000D5F00">
        <w:t>30</w:t>
      </w:r>
      <w:r>
        <w:t>°С, расходом 235 т</w:t>
      </w:r>
      <w:r w:rsidRPr="00C75312">
        <w:t>/</w:t>
      </w:r>
      <w:r>
        <w:t>ч и подогревается до +</w:t>
      </w:r>
      <w:r w:rsidR="000D5F00">
        <w:t>170</w:t>
      </w:r>
      <w:r>
        <w:t>°С. При этом пар с температурой +1</w:t>
      </w:r>
      <w:r w:rsidR="000D5F00">
        <w:t>76</w:t>
      </w:r>
      <w:r>
        <w:t xml:space="preserve">°С, давлением </w:t>
      </w:r>
      <w:r w:rsidR="000D5F00">
        <w:t>9</w:t>
      </w:r>
      <w:r>
        <w:t>,</w:t>
      </w:r>
      <w:r w:rsidR="000D5F00">
        <w:t>2</w:t>
      </w:r>
      <w:r>
        <w:t xml:space="preserve"> кгс</w:t>
      </w:r>
      <w:r w:rsidRPr="00F95F5E">
        <w:t>/</w:t>
      </w:r>
      <w:r>
        <w:t>см</w:t>
      </w:r>
      <w:r w:rsidRPr="00F95F5E">
        <w:rPr>
          <w:vertAlign w:val="superscript"/>
        </w:rPr>
        <w:t>2</w:t>
      </w:r>
      <w:r w:rsidRPr="00F95F5E">
        <w:t xml:space="preserve"> </w:t>
      </w:r>
      <w:r>
        <w:t xml:space="preserve">и расходом </w:t>
      </w:r>
      <w:r w:rsidR="000D5F00">
        <w:t>2</w:t>
      </w:r>
      <w:r>
        <w:t>1 т</w:t>
      </w:r>
      <w:r w:rsidRPr="00F95F5E">
        <w:t>/</w:t>
      </w:r>
      <w:r>
        <w:t>ч</w:t>
      </w:r>
      <w:r w:rsidRPr="00F95F5E">
        <w:t xml:space="preserve"> </w:t>
      </w:r>
      <w:r>
        <w:t xml:space="preserve">конденсируется и отдаёт </w:t>
      </w:r>
      <w:r w:rsidR="000D5F00">
        <w:t>11</w:t>
      </w:r>
      <w:r>
        <w:t>,</w:t>
      </w:r>
      <w:r w:rsidR="000D5F00">
        <w:t>1</w:t>
      </w:r>
      <w:r>
        <w:t xml:space="preserve"> МВт</w:t>
      </w:r>
      <w:r w:rsidRPr="00F95F5E">
        <w:t xml:space="preserve"> </w:t>
      </w:r>
      <w:r>
        <w:t>в подогреватель.</w:t>
      </w:r>
    </w:p>
    <w:p w:rsidR="001751FD" w:rsidRDefault="001751FD" w:rsidP="00732CA9">
      <w:pPr>
        <w:pStyle w:val="1"/>
      </w:pPr>
      <w:bookmarkStart w:id="207" w:name="_Toc400496399"/>
      <w:r>
        <w:lastRenderedPageBreak/>
        <w:t>Создание моделей подогревателей промконтура</w:t>
      </w:r>
      <w:bookmarkEnd w:id="207"/>
    </w:p>
    <w:p w:rsidR="001751FD" w:rsidRDefault="001751FD" w:rsidP="001751FD">
      <w:pPr>
        <w:pStyle w:val="2"/>
      </w:pPr>
      <w:bookmarkStart w:id="208" w:name="_Toc400496400"/>
      <w:r>
        <w:t xml:space="preserve">Создание </w:t>
      </w:r>
      <w:r w:rsidR="00CF3FB6">
        <w:t>модели</w:t>
      </w:r>
      <w:r>
        <w:t xml:space="preserve"> сетевого подогревателя ПС-450</w:t>
      </w:r>
      <w:bookmarkEnd w:id="208"/>
    </w:p>
    <w:p w:rsidR="002F682A" w:rsidRDefault="002F682A" w:rsidP="002F682A">
      <w:pPr>
        <w:pStyle w:val="3"/>
      </w:pPr>
      <w:bookmarkStart w:id="209" w:name="_Toc400496401"/>
      <w:r>
        <w:t>Копирование проекта, параметры расчета</w:t>
      </w:r>
      <w:bookmarkEnd w:id="209"/>
    </w:p>
    <w:p w:rsidR="00DD7C05" w:rsidRDefault="00DD7C05" w:rsidP="002F682A">
      <w:r>
        <w:t xml:space="preserve">Создайте новый каталог </w:t>
      </w:r>
      <w:r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Подогреватель сетевой»</w:t>
      </w:r>
      <w:r w:rsidRPr="00DD7C05">
        <w:rPr>
          <w:rStyle w:val="a9"/>
          <w:b w:val="0"/>
        </w:rPr>
        <w:t>.</w:t>
      </w:r>
    </w:p>
    <w:p w:rsidR="002F682A" w:rsidRPr="00BF3474" w:rsidRDefault="002F682A" w:rsidP="002F682A">
      <w:pPr>
        <w:rPr>
          <w:rStyle w:val="a9"/>
          <w:b w:val="0"/>
        </w:rPr>
      </w:pPr>
      <w:r>
        <w:t>Откройте файл с моделью ПВД-</w:t>
      </w:r>
      <w:r w:rsidR="00DD7C05">
        <w:t>3</w:t>
      </w:r>
      <w:r>
        <w:t xml:space="preserve">, созданный в предыдущем разделе, и сохраните его в файл </w:t>
      </w:r>
      <w:r>
        <w:rPr>
          <w:rStyle w:val="a9"/>
        </w:rPr>
        <w:t>«</w:t>
      </w:r>
      <w:r w:rsidR="00DD7C05" w:rsidRPr="006B3260">
        <w:rPr>
          <w:rStyle w:val="a9"/>
        </w:rPr>
        <w:t>C:\</w:t>
      </w:r>
      <w:r w:rsidR="00DD7C05" w:rsidRPr="00750607">
        <w:rPr>
          <w:rStyle w:val="a9"/>
          <w:lang w:val="en-US"/>
        </w:rPr>
        <w:t>KTZ</w:t>
      </w:r>
      <w:r w:rsidR="00DD7C05"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="00DD7C05" w:rsidRPr="006B3260">
        <w:rPr>
          <w:rStyle w:val="a9"/>
        </w:rPr>
        <w:t>\</w:t>
      </w:r>
      <w:r w:rsidR="00DD7C05">
        <w:rPr>
          <w:rStyle w:val="a9"/>
        </w:rPr>
        <w:t>Подогреватель сетевой\ПС-450.</w:t>
      </w:r>
      <w:r w:rsidR="00DD7C05">
        <w:rPr>
          <w:rStyle w:val="a9"/>
          <w:lang w:val="en-US"/>
        </w:rPr>
        <w:t>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2F682A" w:rsidRDefault="00DD7C05" w:rsidP="002F682A">
      <w:r>
        <w:rPr>
          <w:rStyle w:val="a9"/>
          <w:b w:val="0"/>
        </w:rPr>
        <w:t>П</w:t>
      </w:r>
      <w:r w:rsidR="002F682A">
        <w:rPr>
          <w:rStyle w:val="a9"/>
          <w:b w:val="0"/>
        </w:rPr>
        <w:t>ереимену</w:t>
      </w:r>
      <w:r>
        <w:rPr>
          <w:rStyle w:val="a9"/>
          <w:b w:val="0"/>
        </w:rPr>
        <w:t>йте</w:t>
      </w:r>
      <w:r w:rsidR="002F682A">
        <w:rPr>
          <w:rStyle w:val="a9"/>
          <w:b w:val="0"/>
        </w:rPr>
        <w:t xml:space="preserve"> описательные параметры проекта: в параметрах расчёта измените </w:t>
      </w:r>
      <w:r w:rsidR="002F682A">
        <w:t xml:space="preserve">имя проекта ТРР на: </w:t>
      </w:r>
      <w:r w:rsidR="002F682A" w:rsidRPr="00940E37">
        <w:rPr>
          <w:b/>
        </w:rPr>
        <w:t>«</w:t>
      </w:r>
      <w:r>
        <w:rPr>
          <w:b/>
          <w:lang w:val="en-US"/>
        </w:rPr>
        <w:t>ps</w:t>
      </w:r>
      <w:r w:rsidR="002F682A">
        <w:rPr>
          <w:b/>
        </w:rPr>
        <w:t>_</w:t>
      </w:r>
      <w:r w:rsidRPr="00DD7C05">
        <w:rPr>
          <w:b/>
        </w:rPr>
        <w:t>450</w:t>
      </w:r>
      <w:r w:rsidR="002F682A" w:rsidRPr="00940E37">
        <w:rPr>
          <w:b/>
        </w:rPr>
        <w:t>»</w:t>
      </w:r>
      <w:r w:rsidR="002F682A" w:rsidRPr="002C4D9E">
        <w:t>, а</w:t>
      </w:r>
      <w:r w:rsidR="002F682A">
        <w:t xml:space="preserve"> имя суб</w:t>
      </w:r>
      <w:r w:rsidR="00CF3FB6">
        <w:t>модели</w:t>
      </w:r>
      <w:r w:rsidR="002F682A">
        <w:t xml:space="preserve"> – на </w:t>
      </w:r>
      <w:r w:rsidR="002F682A" w:rsidRPr="002C4D9E">
        <w:rPr>
          <w:b/>
        </w:rPr>
        <w:t>«</w:t>
      </w:r>
      <w:r>
        <w:rPr>
          <w:b/>
          <w:lang w:val="en-US"/>
        </w:rPr>
        <w:t>PS</w:t>
      </w:r>
      <w:r w:rsidR="002F682A">
        <w:rPr>
          <w:b/>
        </w:rPr>
        <w:t>_</w:t>
      </w:r>
      <w:r w:rsidRPr="00DD7C05">
        <w:rPr>
          <w:b/>
        </w:rPr>
        <w:t>450</w:t>
      </w:r>
      <w:r w:rsidR="002F682A" w:rsidRPr="002C4D9E">
        <w:rPr>
          <w:b/>
        </w:rPr>
        <w:t>»</w:t>
      </w:r>
      <w:r w:rsidR="002F682A" w:rsidRPr="002C4D9E">
        <w:t xml:space="preserve"> и</w:t>
      </w:r>
      <w:r w:rsidR="002F682A">
        <w:t xml:space="preserve"> переименуйте подпись к суб</w:t>
      </w:r>
      <w:r w:rsidR="00CF3FB6">
        <w:t>модели</w:t>
      </w:r>
      <w:r w:rsidR="002F682A">
        <w:t xml:space="preserve"> на </w:t>
      </w:r>
      <w:r>
        <w:rPr>
          <w:b/>
        </w:rPr>
        <w:t>«ПС</w:t>
      </w:r>
      <w:r w:rsidR="002F682A">
        <w:rPr>
          <w:b/>
        </w:rPr>
        <w:t>-</w:t>
      </w:r>
      <w:r>
        <w:rPr>
          <w:b/>
        </w:rPr>
        <w:t>450</w:t>
      </w:r>
      <w:r w:rsidR="002F682A" w:rsidRPr="00A8527D">
        <w:rPr>
          <w:b/>
        </w:rPr>
        <w:t>»</w:t>
      </w:r>
      <w:r w:rsidR="002F682A">
        <w:t>. С</w:t>
      </w:r>
      <w:r w:rsidR="002F682A" w:rsidRPr="002C4D9E">
        <w:t>охраните проект</w:t>
      </w:r>
      <w:r>
        <w:t>.</w:t>
      </w:r>
    </w:p>
    <w:p w:rsidR="002F682A" w:rsidRDefault="002F682A" w:rsidP="002F682A">
      <w:r>
        <w:t xml:space="preserve">Таким образом мы только что создали в новом файле модель </w:t>
      </w:r>
      <w:r w:rsidR="00945910">
        <w:t>сетевого</w:t>
      </w:r>
      <w:r>
        <w:t xml:space="preserve"> подогревателя, как копию </w:t>
      </w:r>
      <w:r w:rsidR="00CF3FB6">
        <w:t>модели</w:t>
      </w:r>
      <w:r>
        <w:t xml:space="preserve"> </w:t>
      </w:r>
      <w:r w:rsidR="00945910">
        <w:t>ПВД-3</w:t>
      </w:r>
      <w:r>
        <w:t xml:space="preserve">. Далее мы займёмся преобразованием </w:t>
      </w:r>
      <w:r w:rsidR="00CF3FB6">
        <w:t>модели</w:t>
      </w:r>
      <w:r>
        <w:t xml:space="preserve"> – т.е. изменением только тех частей </w:t>
      </w:r>
      <w:r w:rsidR="00CF3FB6">
        <w:t>модели</w:t>
      </w:r>
      <w:r>
        <w:t>, которые требуется изменить. Большая часть останется такой же, как и в ПВД-</w:t>
      </w:r>
      <w:r w:rsidR="00945910">
        <w:t>3</w:t>
      </w:r>
      <w:r>
        <w:t>.</w:t>
      </w:r>
    </w:p>
    <w:p w:rsidR="002F682A" w:rsidRDefault="002F682A" w:rsidP="002F682A">
      <w:pPr>
        <w:pStyle w:val="3"/>
      </w:pPr>
      <w:bookmarkStart w:id="210" w:name="_Toc400496402"/>
      <w:r>
        <w:t>Глобальные параметры</w:t>
      </w:r>
      <w:bookmarkEnd w:id="210"/>
    </w:p>
    <w:p w:rsidR="002F682A" w:rsidRPr="00F10A3F" w:rsidRDefault="002F682A" w:rsidP="002F682A">
      <w:r>
        <w:t xml:space="preserve">В </w:t>
      </w:r>
      <w:r w:rsidR="00CF3FB6">
        <w:t>модели</w:t>
      </w:r>
      <w:r>
        <w:t xml:space="preserve"> </w:t>
      </w:r>
      <w:r w:rsidR="00945910">
        <w:t>ПС-450</w:t>
      </w:r>
      <w:r>
        <w:t xml:space="preserve"> будет </w:t>
      </w:r>
      <w:r w:rsidR="003C2376">
        <w:t>два</w:t>
      </w:r>
      <w:r>
        <w:t xml:space="preserve"> глобальных параметра: расход и температура подогреваемой воды. Измените их значения, в соответствии с рисунком</w:t>
      </w:r>
      <w:r w:rsidR="009F7FBB">
        <w:t xml:space="preserve"> </w:t>
      </w:r>
      <w:r w:rsidR="009E7AD0">
        <w:t>(</w:t>
      </w:r>
      <w:r w:rsidR="009F7FBB">
        <w:fldChar w:fldCharType="begin"/>
      </w:r>
      <w:r w:rsidR="009F7FBB">
        <w:instrText xml:space="preserve"> REF _Ref282333155 </w:instrText>
      </w:r>
      <w:r w:rsidR="00CF2E92">
        <w:instrText xml:space="preserve">\* Lower \h </w:instrText>
      </w:r>
      <w:r w:rsidR="009F7FBB">
        <w:fldChar w:fldCharType="separate"/>
      </w:r>
      <w:r w:rsidR="002C5747">
        <w:t xml:space="preserve">рисунок </w:t>
      </w:r>
      <w:r w:rsidR="002C5747">
        <w:rPr>
          <w:noProof/>
        </w:rPr>
        <w:t>70</w:t>
      </w:r>
      <w:r w:rsidR="009F7FBB">
        <w:fldChar w:fldCharType="end"/>
      </w:r>
      <w:r w:rsidR="009E7AD0">
        <w:t>)</w:t>
      </w:r>
      <w:r>
        <w:t>. В П</w:t>
      </w:r>
      <w:r w:rsidR="002709CB">
        <w:t>С</w:t>
      </w:r>
      <w:r>
        <w:t>-</w:t>
      </w:r>
      <w:r w:rsidR="002709CB">
        <w:t>450</w:t>
      </w:r>
      <w:r>
        <w:t xml:space="preserve"> вода на подогрев поступает с расходом </w:t>
      </w:r>
      <w:r w:rsidR="002709CB">
        <w:t>420</w:t>
      </w:r>
      <w:r>
        <w:t xml:space="preserve"> т</w:t>
      </w:r>
      <w:r w:rsidRPr="00F10A3F">
        <w:t>/</w:t>
      </w:r>
      <w:r w:rsidR="002709CB">
        <w:t>ч и температурой +7</w:t>
      </w:r>
      <w:r>
        <w:t>0°С.</w:t>
      </w:r>
    </w:p>
    <w:p w:rsidR="002F682A" w:rsidRDefault="003134C7" w:rsidP="002F682A">
      <w:pPr>
        <w:pStyle w:val="a8"/>
      </w:pPr>
      <w:r>
        <w:rPr>
          <w:noProof/>
        </w:rPr>
        <w:drawing>
          <wp:inline distT="0" distB="0" distL="0" distR="0" wp14:anchorId="488814D7" wp14:editId="27944B02">
            <wp:extent cx="6477000" cy="3905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82A" w:rsidRDefault="002F682A" w:rsidP="002F682A">
      <w:pPr>
        <w:pStyle w:val="a4"/>
      </w:pPr>
      <w:bookmarkStart w:id="211" w:name="_Ref282333155"/>
      <w:bookmarkStart w:id="212" w:name="_Toc400496583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70</w:t>
      </w:r>
      <w:r w:rsidR="00C43823">
        <w:rPr>
          <w:noProof/>
        </w:rPr>
        <w:fldChar w:fldCharType="end"/>
      </w:r>
      <w:bookmarkEnd w:id="211"/>
      <w:r>
        <w:t>. Глобальные параметры П</w:t>
      </w:r>
      <w:r w:rsidR="009F7FBB">
        <w:t>С</w:t>
      </w:r>
      <w:r>
        <w:t>-</w:t>
      </w:r>
      <w:r w:rsidR="009F7FBB">
        <w:t>450</w:t>
      </w:r>
      <w:bookmarkEnd w:id="212"/>
    </w:p>
    <w:p w:rsidR="002F682A" w:rsidRDefault="002F682A" w:rsidP="002F682A">
      <w:r>
        <w:t>Код во вкладке «Параметры» нужно</w:t>
      </w:r>
      <w:r w:rsidR="003134C7">
        <w:t xml:space="preserve"> изменить</w:t>
      </w:r>
      <w:r>
        <w:t xml:space="preserve">, т.к. имена глобальных параметров </w:t>
      </w:r>
      <w:r w:rsidR="003134C7">
        <w:t>изменились (оставьте также только 4 кнопки на схеме вместо шести)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2F682A" w:rsidRPr="0044671F" w:rsidTr="003C2376">
        <w:tc>
          <w:tcPr>
            <w:tcW w:w="1042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2F682A" w:rsidRPr="00282EBC" w:rsidRDefault="002F682A" w:rsidP="003C2376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>Binc</w:t>
            </w:r>
            <w:r w:rsidR="00965A5B" w:rsidRPr="00965A5B">
              <w:rPr>
                <w:rStyle w:val="af"/>
                <w:lang w:val="en-US"/>
              </w:rPr>
              <w:t>1</w:t>
            </w:r>
            <w:r w:rsidRPr="00282EBC">
              <w:rPr>
                <w:rStyle w:val="af"/>
                <w:lang w:val="en-US"/>
              </w:rPr>
              <w:t>.</w:t>
            </w:r>
            <w:r w:rsidRPr="007B2936">
              <w:rPr>
                <w:rStyle w:val="af"/>
                <w:lang w:val="en-US"/>
              </w:rPr>
              <w:t>Down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>G</w:t>
            </w:r>
            <w:r w:rsidR="00965A5B">
              <w:rPr>
                <w:rStyle w:val="af"/>
              </w:rPr>
              <w:t>с</w:t>
            </w:r>
            <w:r w:rsidR="00965A5B" w:rsidRPr="00965A5B">
              <w:rPr>
                <w:rStyle w:val="af"/>
                <w:lang w:val="en-US"/>
              </w:rPr>
              <w:t>1</w:t>
            </w:r>
            <w:r w:rsidRPr="00282EBC">
              <w:rPr>
                <w:rStyle w:val="af"/>
                <w:lang w:val="en-US"/>
              </w:rPr>
              <w:t xml:space="preserve"> = </w:t>
            </w:r>
            <w:r w:rsidRPr="007B2936">
              <w:rPr>
                <w:rStyle w:val="af"/>
                <w:lang w:val="en-US"/>
              </w:rPr>
              <w:t>G</w:t>
            </w:r>
            <w:r w:rsidR="00965A5B">
              <w:rPr>
                <w:rStyle w:val="af"/>
              </w:rPr>
              <w:t>с</w:t>
            </w:r>
            <w:r w:rsidR="00965A5B" w:rsidRPr="00965A5B">
              <w:rPr>
                <w:rStyle w:val="af"/>
                <w:lang w:val="en-US"/>
              </w:rPr>
              <w:t>1</w:t>
            </w:r>
            <w:r w:rsidRPr="00282EBC">
              <w:rPr>
                <w:rStyle w:val="af"/>
                <w:lang w:val="en-US"/>
              </w:rPr>
              <w:t>+</w:t>
            </w:r>
            <w:r w:rsidRPr="00282EBC">
              <w:rPr>
                <w:rStyle w:val="af"/>
                <w:color w:val="0070C0"/>
                <w:lang w:val="en-US"/>
              </w:rPr>
              <w:t>0.1</w:t>
            </w:r>
            <w:r w:rsidRPr="00282EBC">
              <w:rPr>
                <w:rStyle w:val="af"/>
                <w:lang w:val="en-US"/>
              </w:rPr>
              <w:t>;</w:t>
            </w:r>
          </w:p>
          <w:p w:rsidR="002F682A" w:rsidRPr="007B2936" w:rsidRDefault="002F682A" w:rsidP="003C2376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>Bdec</w:t>
            </w:r>
            <w:r w:rsidR="00965A5B" w:rsidRPr="00965A5B">
              <w:rPr>
                <w:rStyle w:val="af"/>
                <w:lang w:val="en-US"/>
              </w:rPr>
              <w:t>1</w:t>
            </w:r>
            <w:r w:rsidRPr="007B2936">
              <w:rPr>
                <w:rStyle w:val="af"/>
                <w:lang w:val="en-US"/>
              </w:rPr>
              <w:t xml:space="preserve">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G</w:t>
            </w:r>
            <w:r w:rsidR="00965A5B">
              <w:rPr>
                <w:rStyle w:val="af"/>
              </w:rPr>
              <w:t>с</w:t>
            </w:r>
            <w:r w:rsidR="00965A5B" w:rsidRPr="00965A5B">
              <w:rPr>
                <w:rStyle w:val="af"/>
                <w:lang w:val="en-US"/>
              </w:rPr>
              <w:t>1</w:t>
            </w:r>
            <w:r w:rsidRPr="007B2936">
              <w:rPr>
                <w:rStyle w:val="af"/>
                <w:lang w:val="en-US"/>
              </w:rPr>
              <w:t xml:space="preserve"> = G</w:t>
            </w:r>
            <w:r w:rsidR="00965A5B">
              <w:rPr>
                <w:rStyle w:val="af"/>
              </w:rPr>
              <w:t>с</w:t>
            </w:r>
            <w:r w:rsidR="00965A5B" w:rsidRPr="00965A5B">
              <w:rPr>
                <w:rStyle w:val="af"/>
                <w:lang w:val="en-US"/>
              </w:rPr>
              <w:t>1</w:t>
            </w:r>
            <w:r w:rsidRPr="007B2936">
              <w:rPr>
                <w:rStyle w:val="af"/>
                <w:lang w:val="en-US"/>
              </w:rPr>
              <w:t>-</w:t>
            </w:r>
            <w:r w:rsidRPr="00011E23">
              <w:rPr>
                <w:rStyle w:val="af"/>
                <w:color w:val="0070C0"/>
                <w:lang w:val="en-US"/>
              </w:rPr>
              <w:t>0.1</w:t>
            </w:r>
            <w:r w:rsidRPr="007B2936">
              <w:rPr>
                <w:rStyle w:val="af"/>
                <w:lang w:val="en-US"/>
              </w:rPr>
              <w:t>;</w:t>
            </w:r>
          </w:p>
          <w:p w:rsidR="002F682A" w:rsidRPr="007B2936" w:rsidRDefault="002F682A" w:rsidP="003C2376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Binc</w:t>
            </w:r>
            <w:r w:rsidR="00965A5B" w:rsidRPr="00965A5B">
              <w:rPr>
                <w:rStyle w:val="af"/>
                <w:lang w:val="en-US"/>
              </w:rPr>
              <w:t>2</w:t>
            </w:r>
            <w:r w:rsidRPr="007B2936">
              <w:rPr>
                <w:rStyle w:val="af"/>
                <w:lang w:val="en-US"/>
              </w:rPr>
              <w:t xml:space="preserve">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T</w:t>
            </w:r>
            <w:r w:rsidR="00965A5B">
              <w:rPr>
                <w:rStyle w:val="af"/>
              </w:rPr>
              <w:t>с</w:t>
            </w:r>
            <w:r w:rsidR="00965A5B" w:rsidRPr="00965A5B">
              <w:rPr>
                <w:rStyle w:val="af"/>
                <w:lang w:val="en-US"/>
              </w:rPr>
              <w:t>1</w:t>
            </w:r>
            <w:r w:rsidRPr="007B2936">
              <w:rPr>
                <w:rStyle w:val="af"/>
                <w:lang w:val="en-US"/>
              </w:rPr>
              <w:t xml:space="preserve"> = T</w:t>
            </w:r>
            <w:r w:rsidR="00965A5B">
              <w:rPr>
                <w:rStyle w:val="af"/>
              </w:rPr>
              <w:t>с</w:t>
            </w:r>
            <w:r w:rsidR="00965A5B" w:rsidRPr="00965A5B">
              <w:rPr>
                <w:rStyle w:val="af"/>
                <w:lang w:val="en-US"/>
              </w:rPr>
              <w:t>1</w:t>
            </w:r>
            <w:r w:rsidRPr="007B2936">
              <w:rPr>
                <w:rStyle w:val="af"/>
                <w:lang w:val="en-US"/>
              </w:rPr>
              <w:t>+</w:t>
            </w:r>
            <w:r w:rsidRPr="00011E23">
              <w:rPr>
                <w:rStyle w:val="af"/>
                <w:color w:val="0070C0"/>
                <w:lang w:val="en-US"/>
              </w:rPr>
              <w:t>0.02</w:t>
            </w:r>
            <w:r w:rsidRPr="007B2936">
              <w:rPr>
                <w:rStyle w:val="af"/>
                <w:lang w:val="en-US"/>
              </w:rPr>
              <w:t>;</w:t>
            </w:r>
          </w:p>
          <w:p w:rsidR="002F682A" w:rsidRPr="007B2936" w:rsidRDefault="002F682A" w:rsidP="00965A5B">
            <w:pPr>
              <w:pStyle w:val="0"/>
              <w:rPr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Bdec</w:t>
            </w:r>
            <w:r w:rsidR="00965A5B" w:rsidRPr="00965A5B">
              <w:rPr>
                <w:rStyle w:val="af"/>
                <w:lang w:val="en-US"/>
              </w:rPr>
              <w:t>2</w:t>
            </w:r>
            <w:r w:rsidRPr="007B2936">
              <w:rPr>
                <w:rStyle w:val="af"/>
                <w:lang w:val="en-US"/>
              </w:rPr>
              <w:t xml:space="preserve">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T</w:t>
            </w:r>
            <w:r w:rsidR="00965A5B">
              <w:rPr>
                <w:rStyle w:val="af"/>
              </w:rPr>
              <w:t>с</w:t>
            </w:r>
            <w:r w:rsidR="00965A5B" w:rsidRPr="00965A5B">
              <w:rPr>
                <w:rStyle w:val="af"/>
                <w:lang w:val="en-US"/>
              </w:rPr>
              <w:t>1</w:t>
            </w:r>
            <w:r w:rsidRPr="007B2936">
              <w:rPr>
                <w:rStyle w:val="af"/>
                <w:lang w:val="en-US"/>
              </w:rPr>
              <w:t xml:space="preserve"> = T</w:t>
            </w:r>
            <w:r w:rsidR="00965A5B">
              <w:rPr>
                <w:rStyle w:val="af"/>
              </w:rPr>
              <w:t>с</w:t>
            </w:r>
            <w:r w:rsidR="00965A5B" w:rsidRPr="00965A5B">
              <w:rPr>
                <w:rStyle w:val="af"/>
                <w:lang w:val="en-US"/>
              </w:rPr>
              <w:t>1</w:t>
            </w:r>
            <w:r w:rsidRPr="007B2936">
              <w:rPr>
                <w:rStyle w:val="af"/>
                <w:lang w:val="en-US"/>
              </w:rPr>
              <w:t>-</w:t>
            </w:r>
            <w:r w:rsidRPr="00011E23">
              <w:rPr>
                <w:rStyle w:val="af"/>
                <w:color w:val="0070C0"/>
                <w:lang w:val="en-US"/>
              </w:rPr>
              <w:t>0.02</w:t>
            </w:r>
            <w:r w:rsidRPr="007B2936">
              <w:rPr>
                <w:rStyle w:val="af"/>
                <w:lang w:val="en-US"/>
              </w:rPr>
              <w:t>;</w:t>
            </w:r>
          </w:p>
        </w:tc>
      </w:tr>
    </w:tbl>
    <w:p w:rsidR="002F682A" w:rsidRPr="00AD5CCA" w:rsidRDefault="002F682A" w:rsidP="002F682A">
      <w:r>
        <w:t xml:space="preserve">Так как имена глобальных параметров изменились, в тех узлах где они используются, </w:t>
      </w:r>
      <w:r w:rsidR="005F3B44">
        <w:rPr>
          <w:lang w:val="en-US"/>
        </w:rPr>
        <w:t>SimInTech</w:t>
      </w:r>
      <w:r w:rsidR="00AD5CCA">
        <w:t xml:space="preserve"> выдаст ошибку</w:t>
      </w:r>
      <w:r>
        <w:t>.</w:t>
      </w:r>
      <w:r w:rsidR="00AD5CCA">
        <w:t xml:space="preserve"> </w:t>
      </w:r>
      <w:r w:rsidR="002753A4">
        <w:t xml:space="preserve">В граничном узле </w:t>
      </w:r>
      <w:r w:rsidR="002753A4">
        <w:rPr>
          <w:lang w:val="en-US"/>
        </w:rPr>
        <w:t>G</w:t>
      </w:r>
      <w:r w:rsidR="002753A4" w:rsidRPr="00AD5CCA">
        <w:t xml:space="preserve"> </w:t>
      </w:r>
      <w:r w:rsidR="002753A4">
        <w:t>по воде исправьте значение температуры и расхода</w:t>
      </w:r>
      <w:r w:rsidR="002753A4" w:rsidRPr="00942FCA">
        <w:t xml:space="preserve"> на</w:t>
      </w:r>
      <w:r w:rsidR="002753A4" w:rsidRPr="00942FCA">
        <w:rPr>
          <w:b/>
        </w:rPr>
        <w:t xml:space="preserve"> -Gc1/3.6</w:t>
      </w:r>
      <w:r w:rsidR="002753A4">
        <w:rPr>
          <w:b/>
        </w:rPr>
        <w:t xml:space="preserve"> </w:t>
      </w:r>
      <w:r w:rsidR="002753A4">
        <w:t xml:space="preserve">и </w:t>
      </w:r>
      <w:r w:rsidR="002753A4" w:rsidRPr="00942FCA">
        <w:rPr>
          <w:b/>
        </w:rPr>
        <w:t>Tc1</w:t>
      </w:r>
      <w:r w:rsidR="002753A4">
        <w:t xml:space="preserve">, в узле подачи пара поставьте давление пара равным </w:t>
      </w:r>
      <w:r w:rsidR="002753A4" w:rsidRPr="0048491F">
        <w:rPr>
          <w:b/>
        </w:rPr>
        <w:t>3.6</w:t>
      </w:r>
      <w:r w:rsidR="002753A4">
        <w:t xml:space="preserve"> кгс</w:t>
      </w:r>
      <w:r w:rsidR="002753A4" w:rsidRPr="00AD5CCA">
        <w:t>/</w:t>
      </w:r>
      <w:r w:rsidR="002753A4">
        <w:t>см</w:t>
      </w:r>
      <w:r w:rsidR="002753A4" w:rsidRPr="00AD5CCA">
        <w:rPr>
          <w:vertAlign w:val="superscript"/>
        </w:rPr>
        <w:t>2</w:t>
      </w:r>
      <w:r w:rsidR="002753A4">
        <w:t xml:space="preserve">, а энтальпии </w:t>
      </w:r>
      <w:r w:rsidR="002753A4" w:rsidRPr="0048491F">
        <w:rPr>
          <w:b/>
        </w:rPr>
        <w:t>620</w:t>
      </w:r>
      <w:r w:rsidR="002753A4">
        <w:t xml:space="preserve">, в узле подачи воды на подогрев измените давление воды на </w:t>
      </w:r>
      <w:r w:rsidR="002753A4" w:rsidRPr="0048491F">
        <w:rPr>
          <w:b/>
        </w:rPr>
        <w:t>25</w:t>
      </w:r>
      <w:r w:rsidR="002753A4" w:rsidRPr="0048491F">
        <w:t xml:space="preserve"> </w:t>
      </w:r>
      <w:r w:rsidR="002753A4">
        <w:t>кгс</w:t>
      </w:r>
      <w:r w:rsidR="002753A4" w:rsidRPr="00AD5CCA">
        <w:t>/</w:t>
      </w:r>
      <w:r w:rsidR="002753A4">
        <w:t>см</w:t>
      </w:r>
      <w:r w:rsidR="002753A4" w:rsidRPr="00AD5CCA">
        <w:rPr>
          <w:vertAlign w:val="superscript"/>
        </w:rPr>
        <w:t>2</w:t>
      </w:r>
      <w:r w:rsidR="002753A4">
        <w:t xml:space="preserve">, а температуру воды на </w:t>
      </w:r>
      <w:r w:rsidR="002753A4" w:rsidRPr="0048491F">
        <w:rPr>
          <w:b/>
        </w:rPr>
        <w:t>waterpt(</w:t>
      </w:r>
      <w:r w:rsidR="002753A4">
        <w:rPr>
          <w:b/>
        </w:rPr>
        <w:t>25</w:t>
      </w:r>
      <w:r w:rsidR="002753A4" w:rsidRPr="0048491F">
        <w:rPr>
          <w:b/>
        </w:rPr>
        <w:t>e5,Tc1,3)/4182</w:t>
      </w:r>
      <w:r w:rsidR="002753A4">
        <w:t>.</w:t>
      </w:r>
    </w:p>
    <w:p w:rsidR="002F682A" w:rsidRDefault="002F682A" w:rsidP="002F682A">
      <w:pPr>
        <w:pStyle w:val="3"/>
      </w:pPr>
      <w:bookmarkStart w:id="213" w:name="_Toc400496403"/>
      <w:r>
        <w:t xml:space="preserve">Структура </w:t>
      </w:r>
      <w:r w:rsidR="00CF3FB6">
        <w:t>модели</w:t>
      </w:r>
      <w:r>
        <w:t xml:space="preserve"> </w:t>
      </w:r>
      <w:r w:rsidR="005B6AF0">
        <w:t>ПС-450</w:t>
      </w:r>
      <w:bookmarkEnd w:id="213"/>
    </w:p>
    <w:p w:rsidR="002F682A" w:rsidRDefault="002F682A" w:rsidP="002F682A">
      <w:r>
        <w:t xml:space="preserve">Структурно модель </w:t>
      </w:r>
      <w:r w:rsidR="005B6AF0">
        <w:t xml:space="preserve">ПС-450 не отличается от </w:t>
      </w:r>
      <w:r w:rsidR="00CF3FB6">
        <w:t>модели</w:t>
      </w:r>
      <w:r w:rsidR="005B6AF0">
        <w:t xml:space="preserve"> ПВД-3</w:t>
      </w:r>
      <w:r>
        <w:t>: расхо</w:t>
      </w:r>
      <w:r w:rsidR="005B6AF0">
        <w:t>д</w:t>
      </w:r>
      <w:r>
        <w:t xml:space="preserve"> подогреваемой воды постоян</w:t>
      </w:r>
      <w:r w:rsidR="005B6AF0">
        <w:t>ен</w:t>
      </w:r>
      <w:r>
        <w:t xml:space="preserve"> с постоянными параметрами на входе в подогреватель. Расход пара определяется подачей пара и параметрами пара, заданными в отборе. Подогреватель осуществляет подогрев воды и конденсацию пара с передачей энергии от пара к воде.</w:t>
      </w:r>
    </w:p>
    <w:p w:rsidR="002F682A" w:rsidRDefault="002F682A" w:rsidP="002F682A">
      <w:pPr>
        <w:pStyle w:val="3"/>
      </w:pPr>
      <w:bookmarkStart w:id="214" w:name="_Toc400496404"/>
      <w:r>
        <w:lastRenderedPageBreak/>
        <w:t xml:space="preserve">Субмодель </w:t>
      </w:r>
      <w:r w:rsidR="005B6AF0">
        <w:t>ПС-450</w:t>
      </w:r>
      <w:bookmarkEnd w:id="214"/>
    </w:p>
    <w:p w:rsidR="002F682A" w:rsidRDefault="002F682A" w:rsidP="002F682A">
      <w:r>
        <w:t>Субмодель П</w:t>
      </w:r>
      <w:r w:rsidR="005B6AF0">
        <w:t>С-450 так же как и структура, ничем</w:t>
      </w:r>
      <w:r>
        <w:t xml:space="preserve"> не отличается от суб</w:t>
      </w:r>
      <w:r w:rsidR="00CF3FB6">
        <w:t>модели</w:t>
      </w:r>
      <w:r>
        <w:t xml:space="preserve"> ПВД-</w:t>
      </w:r>
      <w:r w:rsidR="005B6AF0">
        <w:t>3</w:t>
      </w:r>
      <w:r>
        <w:t>, поэтому никаких принципиальных изменений тут делать не будем.</w:t>
      </w:r>
    </w:p>
    <w:p w:rsidR="002F682A" w:rsidRDefault="002F682A" w:rsidP="002F682A">
      <w:r>
        <w:t>Отличие от ПВД-</w:t>
      </w:r>
      <w:r w:rsidR="005B6AF0">
        <w:t>3</w:t>
      </w:r>
      <w:r>
        <w:t xml:space="preserve"> заключаются в том, что одно свойство (</w:t>
      </w:r>
      <w:r w:rsidR="002947AD">
        <w:t>поверхность теплопередачи</w:t>
      </w:r>
      <w:r>
        <w:t>) этой суб</w:t>
      </w:r>
      <w:r w:rsidR="00CF3FB6">
        <w:t>модели</w:t>
      </w:r>
      <w:r>
        <w:t xml:space="preserve"> имеет другое значение. Зайдите в пункт меню </w:t>
      </w:r>
      <w:r w:rsidRPr="005200B0">
        <w:rPr>
          <w:b/>
        </w:rPr>
        <w:t>«Изменить блок»</w:t>
      </w:r>
      <w:r>
        <w:t xml:space="preserve">, вкладка </w:t>
      </w:r>
      <w:r w:rsidRPr="005200B0">
        <w:rPr>
          <w:b/>
        </w:rPr>
        <w:t>«Свойства»</w:t>
      </w:r>
      <w:r w:rsidR="002947AD">
        <w:t xml:space="preserve"> и измените следующее свойство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2F682A" w:rsidTr="003C2376">
        <w:tc>
          <w:tcPr>
            <w:tcW w:w="3227" w:type="dxa"/>
          </w:tcPr>
          <w:p w:rsidR="002F682A" w:rsidRDefault="002F682A" w:rsidP="003C2376">
            <w:pPr>
              <w:pStyle w:val="0"/>
            </w:pPr>
            <w:r>
              <w:t>Свойства суб</w:t>
            </w:r>
            <w:r w:rsidR="00CF3FB6">
              <w:t>модели</w:t>
            </w:r>
          </w:p>
        </w:tc>
        <w:tc>
          <w:tcPr>
            <w:tcW w:w="7193" w:type="dxa"/>
          </w:tcPr>
          <w:p w:rsidR="002F682A" w:rsidRPr="002947AD" w:rsidRDefault="00394316" w:rsidP="003C2376">
            <w:pPr>
              <w:pStyle w:val="0"/>
            </w:pPr>
            <w:r>
              <w:t>Поверхность теплопередачи, м2, «</w:t>
            </w:r>
            <w:r>
              <w:rPr>
                <w:lang w:val="en-US"/>
              </w:rPr>
              <w:t>F</w:t>
            </w:r>
            <w:r>
              <w:t>»</w:t>
            </w:r>
            <w:r>
              <w:rPr>
                <w:lang w:val="en-US"/>
              </w:rPr>
              <w:t xml:space="preserve">: </w:t>
            </w:r>
            <w:r w:rsidRPr="00A83457">
              <w:rPr>
                <w:b/>
              </w:rPr>
              <w:t>«</w:t>
            </w:r>
            <w:r w:rsidR="008A6BDD">
              <w:rPr>
                <w:b/>
                <w:lang w:val="en-US"/>
              </w:rPr>
              <w:t>45</w:t>
            </w:r>
            <w:r w:rsidR="008A6BDD">
              <w:rPr>
                <w:b/>
              </w:rPr>
              <w:t>0</w:t>
            </w:r>
            <w:r w:rsidRPr="00A83457">
              <w:rPr>
                <w:b/>
              </w:rPr>
              <w:t>»</w:t>
            </w:r>
          </w:p>
        </w:tc>
      </w:tr>
    </w:tbl>
    <w:p w:rsidR="002F682A" w:rsidRDefault="002F682A" w:rsidP="002F682A">
      <w:pPr>
        <w:pStyle w:val="3"/>
      </w:pPr>
      <w:bookmarkStart w:id="215" w:name="_Toc400496405"/>
      <w:r>
        <w:t>Вывод параметров на схемное окно</w:t>
      </w:r>
      <w:bookmarkEnd w:id="215"/>
    </w:p>
    <w:p w:rsidR="002F682A" w:rsidRDefault="002F682A" w:rsidP="002F682A">
      <w:r>
        <w:t xml:space="preserve">Поскольку структура </w:t>
      </w:r>
      <w:r w:rsidR="00CF3FB6">
        <w:t>модели</w:t>
      </w:r>
      <w:r>
        <w:t xml:space="preserve"> такая же, то все интересующие нас параметры уже выведены на схемное окно – изменять ничего не требуется.</w:t>
      </w:r>
    </w:p>
    <w:p w:rsidR="002F682A" w:rsidRDefault="002F682A" w:rsidP="002F682A">
      <w:pPr>
        <w:pStyle w:val="3"/>
      </w:pPr>
      <w:bookmarkStart w:id="216" w:name="_Toc400496406"/>
      <w:r>
        <w:t xml:space="preserve">Свойства граничных узлов, каналов и других элементов </w:t>
      </w:r>
      <w:r w:rsidR="00CF3FB6">
        <w:t>модели</w:t>
      </w:r>
      <w:r>
        <w:t xml:space="preserve"> П</w:t>
      </w:r>
      <w:r w:rsidR="002947AD">
        <w:t>С</w:t>
      </w:r>
      <w:r>
        <w:t>-</w:t>
      </w:r>
      <w:r w:rsidR="002947AD">
        <w:t>450</w:t>
      </w:r>
      <w:bookmarkEnd w:id="216"/>
    </w:p>
    <w:p w:rsidR="002F682A" w:rsidRDefault="002F682A" w:rsidP="002F682A">
      <w:r>
        <w:t>Проинициализируйте схему, для того чтобы проверить верность введенного кода и переустановить значения для свойств элементов внутри суб</w:t>
      </w:r>
      <w:r w:rsidR="00CF3FB6">
        <w:t>модели</w:t>
      </w:r>
      <w:r>
        <w:t xml:space="preserve"> (тех, которые устанавливаются программно в блоке инициализации).</w:t>
      </w:r>
    </w:p>
    <w:p w:rsidR="002F682A" w:rsidRDefault="002F682A" w:rsidP="002F682A">
      <w:r>
        <w:t>Теперь, т.к. в П</w:t>
      </w:r>
      <w:r w:rsidR="007B5498">
        <w:t>С-450</w:t>
      </w:r>
      <w:r>
        <w:t xml:space="preserve"> пар подаётся с другими параметрами, и подогреваемая вода тоже имеет другую температуру, и трубопроводы подвода-отвода другого диаметра, измените следующие свойства в элементах </w:t>
      </w:r>
      <w:r w:rsidR="00CF3FB6">
        <w:t>модели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652"/>
        <w:gridCol w:w="6768"/>
      </w:tblGrid>
      <w:tr w:rsidR="004A6E96" w:rsidTr="004A6E96">
        <w:tc>
          <w:tcPr>
            <w:tcW w:w="3652" w:type="dxa"/>
          </w:tcPr>
          <w:p w:rsidR="004A6E96" w:rsidRPr="00846504" w:rsidRDefault="004A6E96" w:rsidP="00BD5E8F">
            <w:pPr>
              <w:pStyle w:val="0"/>
            </w:pPr>
            <w:r>
              <w:t>Канал подвода пара</w:t>
            </w:r>
          </w:p>
        </w:tc>
        <w:tc>
          <w:tcPr>
            <w:tcW w:w="6768" w:type="dxa"/>
          </w:tcPr>
          <w:p w:rsidR="004A6E96" w:rsidRDefault="004A6E96" w:rsidP="00BD5E8F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  <w:p w:rsidR="004A6E96" w:rsidRPr="006A5AF8" w:rsidRDefault="004A6E96" w:rsidP="00BD5E8F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2A4127">
              <w:rPr>
                <w:b/>
                <w:bCs/>
              </w:rPr>
              <w:t>0.19635</w:t>
            </w:r>
            <w:r w:rsidRPr="00846504">
              <w:rPr>
                <w:b/>
                <w:bCs/>
              </w:rPr>
              <w:t>»</w:t>
            </w:r>
          </w:p>
          <w:p w:rsidR="004A6E96" w:rsidRPr="00645AE2" w:rsidRDefault="004A6E96" w:rsidP="00BD5E8F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4A6E96" w:rsidRDefault="004A6E96" w:rsidP="00BD5E8F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4A6E96" w:rsidRPr="00645AE2" w:rsidRDefault="004A6E96" w:rsidP="00BD5E8F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18763F">
              <w:rPr>
                <w:b/>
                <w:bCs/>
              </w:rPr>
              <w:t>0.00</w:t>
            </w:r>
            <w:r w:rsidR="002A4127"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  <w:p w:rsidR="004A6E96" w:rsidRDefault="004A6E96" w:rsidP="00BD5E8F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2A4127" w:rsidRPr="002A4127">
              <w:rPr>
                <w:b/>
                <w:bCs/>
              </w:rPr>
              <w:t>7.85398</w:t>
            </w:r>
            <w:r w:rsidRPr="00846504">
              <w:rPr>
                <w:b/>
                <w:bCs/>
              </w:rPr>
              <w:t>»</w:t>
            </w:r>
          </w:p>
          <w:p w:rsidR="004A6E96" w:rsidRPr="00727086" w:rsidRDefault="004A6E96" w:rsidP="00BD5E8F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  <w:tr w:rsidR="00D445D2" w:rsidTr="004A6E96">
        <w:tc>
          <w:tcPr>
            <w:tcW w:w="3652" w:type="dxa"/>
            <w:tcBorders>
              <w:bottom w:val="single" w:sz="4" w:space="0" w:color="auto"/>
            </w:tcBorders>
          </w:tcPr>
          <w:p w:rsidR="00D445D2" w:rsidRPr="00846504" w:rsidRDefault="00D445D2" w:rsidP="00D445D2">
            <w:pPr>
              <w:pStyle w:val="0"/>
            </w:pPr>
            <w:r>
              <w:t>Канал отвода конденсата, канал подачи воды (справа от подогревателя), канал отвода воды (слева от подогревателя)</w:t>
            </w:r>
          </w:p>
        </w:tc>
        <w:tc>
          <w:tcPr>
            <w:tcW w:w="6768" w:type="dxa"/>
            <w:tcBorders>
              <w:bottom w:val="single" w:sz="4" w:space="0" w:color="auto"/>
            </w:tcBorders>
          </w:tcPr>
          <w:p w:rsidR="00D445D2" w:rsidRPr="00727086" w:rsidRDefault="00D445D2" w:rsidP="00BD5E8F">
            <w:pPr>
              <w:pStyle w:val="0"/>
              <w:rPr>
                <w:b/>
                <w:bCs/>
              </w:rPr>
            </w:pPr>
            <w:r>
              <w:t>Параметры остаются те же, что и в ПВД-3</w:t>
            </w:r>
          </w:p>
        </w:tc>
      </w:tr>
      <w:tr w:rsidR="001E7A61" w:rsidTr="004A6E96">
        <w:tc>
          <w:tcPr>
            <w:tcW w:w="3652" w:type="dxa"/>
            <w:tcBorders>
              <w:bottom w:val="single" w:sz="4" w:space="0" w:color="auto"/>
            </w:tcBorders>
          </w:tcPr>
          <w:p w:rsidR="001E7A61" w:rsidRDefault="001E7A61" w:rsidP="00BD5E8F">
            <w:pPr>
              <w:pStyle w:val="0"/>
            </w:pPr>
            <w:r>
              <w:t>Узел отбора пара</w:t>
            </w:r>
          </w:p>
        </w:tc>
        <w:tc>
          <w:tcPr>
            <w:tcW w:w="6768" w:type="dxa"/>
            <w:tcBorders>
              <w:bottom w:val="single" w:sz="4" w:space="0" w:color="auto"/>
            </w:tcBorders>
          </w:tcPr>
          <w:p w:rsidR="001E7A61" w:rsidRDefault="001E7A61" w:rsidP="00BD5E8F">
            <w:pPr>
              <w:pStyle w:val="0"/>
            </w:pPr>
            <w:r>
              <w:t xml:space="preserve">Давление: </w:t>
            </w:r>
            <w:r w:rsidRPr="001E7A61">
              <w:rPr>
                <w:b/>
              </w:rPr>
              <w:t>«3.6»</w:t>
            </w:r>
          </w:p>
          <w:p w:rsidR="001E7A61" w:rsidRPr="008D0E96" w:rsidRDefault="001E7A61" w:rsidP="001E7A61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>
              <w:rPr>
                <w:b/>
                <w:bCs/>
                <w:lang w:val="en-US"/>
              </w:rPr>
              <w:t>6</w:t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lang w:val="en-US"/>
              </w:rPr>
              <w:t>0</w:t>
            </w:r>
            <w:r w:rsidRPr="00846504">
              <w:rPr>
                <w:b/>
                <w:bCs/>
              </w:rPr>
              <w:t>»</w:t>
            </w:r>
          </w:p>
        </w:tc>
      </w:tr>
      <w:tr w:rsidR="00F7572B" w:rsidTr="004A6E96">
        <w:tc>
          <w:tcPr>
            <w:tcW w:w="3652" w:type="dxa"/>
            <w:tcBorders>
              <w:bottom w:val="single" w:sz="4" w:space="0" w:color="auto"/>
            </w:tcBorders>
          </w:tcPr>
          <w:p w:rsidR="00F7572B" w:rsidRDefault="00F7572B" w:rsidP="00BD5E8F">
            <w:pPr>
              <w:pStyle w:val="0"/>
            </w:pPr>
            <w:r>
              <w:t>Узел подачи воды на подогрев</w:t>
            </w:r>
          </w:p>
        </w:tc>
        <w:tc>
          <w:tcPr>
            <w:tcW w:w="6768" w:type="dxa"/>
            <w:tcBorders>
              <w:bottom w:val="single" w:sz="4" w:space="0" w:color="auto"/>
            </w:tcBorders>
          </w:tcPr>
          <w:p w:rsidR="00F7572B" w:rsidRDefault="00F7572B" w:rsidP="00BD5E8F">
            <w:pPr>
              <w:pStyle w:val="0"/>
              <w:rPr>
                <w:b/>
                <w:bCs/>
              </w:rPr>
            </w:pPr>
            <w:r>
              <w:t xml:space="preserve">Давление: </w:t>
            </w:r>
            <w:r>
              <w:rPr>
                <w:b/>
                <w:bCs/>
              </w:rPr>
              <w:t>«25</w:t>
            </w:r>
            <w:r w:rsidRPr="00846504">
              <w:rPr>
                <w:b/>
                <w:bCs/>
              </w:rPr>
              <w:t>»</w:t>
            </w:r>
          </w:p>
          <w:p w:rsidR="002753A4" w:rsidRPr="00942FCA" w:rsidRDefault="002753A4" w:rsidP="002753A4">
            <w:pPr>
              <w:pStyle w:val="0"/>
            </w:pPr>
            <w:r>
              <w:rPr>
                <w:bCs/>
              </w:rPr>
              <w:t xml:space="preserve">Температура: </w:t>
            </w:r>
            <w:r w:rsidRPr="00942FCA">
              <w:rPr>
                <w:b/>
                <w:bCs/>
              </w:rPr>
              <w:t>«</w:t>
            </w:r>
            <w:r w:rsidRPr="0048491F">
              <w:rPr>
                <w:b/>
              </w:rPr>
              <w:t>waterpt(</w:t>
            </w:r>
            <w:r>
              <w:rPr>
                <w:b/>
              </w:rPr>
              <w:t>25</w:t>
            </w:r>
            <w:r w:rsidRPr="0048491F">
              <w:rPr>
                <w:b/>
              </w:rPr>
              <w:t>e5,Tc1,3)/4182</w:t>
            </w:r>
            <w:r w:rsidRPr="00942FCA">
              <w:rPr>
                <w:b/>
                <w:bCs/>
              </w:rPr>
              <w:t>»</w:t>
            </w:r>
          </w:p>
          <w:p w:rsidR="00F7572B" w:rsidRPr="008D0E96" w:rsidRDefault="00F7572B" w:rsidP="00F7572B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>
              <w:rPr>
                <w:b/>
                <w:bCs/>
                <w:lang w:val="en-US"/>
              </w:rPr>
              <w:t>Tc</w:t>
            </w:r>
            <w:r w:rsidRPr="002753A4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</w:tc>
      </w:tr>
      <w:tr w:rsidR="00F7572B" w:rsidRPr="00846504" w:rsidTr="004A6E96">
        <w:trPr>
          <w:trHeight w:val="189"/>
        </w:trPr>
        <w:tc>
          <w:tcPr>
            <w:tcW w:w="3652" w:type="dxa"/>
            <w:tcBorders>
              <w:bottom w:val="single" w:sz="4" w:space="0" w:color="auto"/>
            </w:tcBorders>
          </w:tcPr>
          <w:p w:rsidR="00F7572B" w:rsidRDefault="00F7572B" w:rsidP="00BD5E8F">
            <w:pPr>
              <w:pStyle w:val="0"/>
            </w:pPr>
            <w:r>
              <w:t>Узел отбора подогретой воды</w:t>
            </w:r>
          </w:p>
        </w:tc>
        <w:tc>
          <w:tcPr>
            <w:tcW w:w="6768" w:type="dxa"/>
            <w:tcBorders>
              <w:bottom w:val="single" w:sz="4" w:space="0" w:color="auto"/>
            </w:tcBorders>
          </w:tcPr>
          <w:p w:rsidR="002753A4" w:rsidRDefault="002753A4" w:rsidP="002753A4">
            <w:pPr>
              <w:pStyle w:val="0"/>
            </w:pPr>
            <w:r>
              <w:t xml:space="preserve">Расход: </w:t>
            </w:r>
            <w:r w:rsidRPr="00942FCA">
              <w:rPr>
                <w:b/>
              </w:rPr>
              <w:t>«-Gc1/3.6»</w:t>
            </w:r>
          </w:p>
          <w:p w:rsidR="00F7572B" w:rsidRDefault="002753A4" w:rsidP="002753A4">
            <w:pPr>
              <w:pStyle w:val="0"/>
            </w:pPr>
            <w:r>
              <w:t xml:space="preserve">Температура: </w:t>
            </w:r>
            <w:r w:rsidRPr="00942FCA">
              <w:rPr>
                <w:b/>
              </w:rPr>
              <w:t>«Tc1»</w:t>
            </w:r>
          </w:p>
        </w:tc>
      </w:tr>
      <w:tr w:rsidR="00F7572B" w:rsidRPr="00846504" w:rsidTr="004A6E96">
        <w:tc>
          <w:tcPr>
            <w:tcW w:w="3652" w:type="dxa"/>
            <w:tcBorders>
              <w:top w:val="single" w:sz="4" w:space="0" w:color="auto"/>
            </w:tcBorders>
          </w:tcPr>
          <w:p w:rsidR="00F7572B" w:rsidRDefault="00F7572B" w:rsidP="00BD5E8F">
            <w:pPr>
              <w:pStyle w:val="0"/>
            </w:pPr>
            <w:r>
              <w:t>Узел отбора конденсата</w:t>
            </w:r>
          </w:p>
        </w:tc>
        <w:tc>
          <w:tcPr>
            <w:tcW w:w="6768" w:type="dxa"/>
            <w:tcBorders>
              <w:top w:val="single" w:sz="4" w:space="0" w:color="auto"/>
            </w:tcBorders>
          </w:tcPr>
          <w:p w:rsidR="00F7572B" w:rsidRDefault="00F7572B" w:rsidP="00BD5E8F">
            <w:pPr>
              <w:pStyle w:val="0"/>
            </w:pPr>
            <w:r>
              <w:t>Параметры остаются те же, что и в ПВД-3</w:t>
            </w:r>
          </w:p>
        </w:tc>
      </w:tr>
      <w:tr w:rsidR="00427B9B" w:rsidRPr="00846504" w:rsidTr="004A6E96">
        <w:tc>
          <w:tcPr>
            <w:tcW w:w="3652" w:type="dxa"/>
          </w:tcPr>
          <w:p w:rsidR="00427B9B" w:rsidRDefault="00427B9B" w:rsidP="00BD5E8F">
            <w:pPr>
              <w:pStyle w:val="0"/>
            </w:pPr>
            <w:r>
              <w:t>Бак</w:t>
            </w:r>
          </w:p>
        </w:tc>
        <w:tc>
          <w:tcPr>
            <w:tcW w:w="6768" w:type="dxa"/>
          </w:tcPr>
          <w:p w:rsidR="00427B9B" w:rsidRPr="00D226A7" w:rsidRDefault="007D20E3" w:rsidP="00BD5E8F">
            <w:pPr>
              <w:pStyle w:val="0"/>
              <w:rPr>
                <w:lang w:val="en-US"/>
              </w:rPr>
            </w:pPr>
            <w:r>
              <w:t xml:space="preserve">Давление: </w:t>
            </w:r>
            <w:r w:rsidRPr="001E7A61">
              <w:rPr>
                <w:b/>
              </w:rPr>
              <w:t>«3.6»</w:t>
            </w:r>
          </w:p>
        </w:tc>
      </w:tr>
      <w:tr w:rsidR="00427B9B" w:rsidRPr="00846504" w:rsidTr="004A6E96">
        <w:tc>
          <w:tcPr>
            <w:tcW w:w="3652" w:type="dxa"/>
          </w:tcPr>
          <w:p w:rsidR="00427B9B" w:rsidRPr="006E733E" w:rsidRDefault="00427B9B" w:rsidP="00BD5E8F">
            <w:pPr>
              <w:pStyle w:val="0"/>
            </w:pPr>
            <w:r>
              <w:t>Верхний узел бака</w:t>
            </w:r>
          </w:p>
        </w:tc>
        <w:tc>
          <w:tcPr>
            <w:tcW w:w="6768" w:type="dxa"/>
          </w:tcPr>
          <w:p w:rsidR="00427B9B" w:rsidRDefault="002753A4" w:rsidP="00BD5E8F">
            <w:pPr>
              <w:pStyle w:val="0"/>
            </w:pPr>
            <w:r>
              <w:t xml:space="preserve">Начальное давление: </w:t>
            </w:r>
            <w:r w:rsidRPr="001E7A61">
              <w:rPr>
                <w:b/>
              </w:rPr>
              <w:t>«3.6»</w:t>
            </w:r>
          </w:p>
        </w:tc>
      </w:tr>
      <w:tr w:rsidR="00427B9B" w:rsidRPr="00846504" w:rsidTr="004A6E96">
        <w:tc>
          <w:tcPr>
            <w:tcW w:w="3652" w:type="dxa"/>
          </w:tcPr>
          <w:p w:rsidR="00427B9B" w:rsidRDefault="00427B9B" w:rsidP="00BD5E8F">
            <w:pPr>
              <w:pStyle w:val="0"/>
            </w:pPr>
            <w:r>
              <w:t>Нижний узел бака</w:t>
            </w:r>
          </w:p>
        </w:tc>
        <w:tc>
          <w:tcPr>
            <w:tcW w:w="6768" w:type="dxa"/>
          </w:tcPr>
          <w:p w:rsidR="00427B9B" w:rsidRDefault="00D226A7" w:rsidP="00BD5E8F">
            <w:pPr>
              <w:pStyle w:val="0"/>
            </w:pPr>
            <w:r>
              <w:t>Параметры остаются те же, что и в ПВД-3</w:t>
            </w:r>
          </w:p>
        </w:tc>
      </w:tr>
    </w:tbl>
    <w:p w:rsidR="002F682A" w:rsidRDefault="0034081A" w:rsidP="002F682A">
      <w:pPr>
        <w:pStyle w:val="3"/>
      </w:pPr>
      <w:bookmarkStart w:id="217" w:name="_Toc400496407"/>
      <w:r>
        <w:t>Параметры расчета ПС</w:t>
      </w:r>
      <w:r w:rsidR="002F682A">
        <w:t>-</w:t>
      </w:r>
      <w:r>
        <w:t>450</w:t>
      </w:r>
      <w:bookmarkEnd w:id="217"/>
    </w:p>
    <w:p w:rsidR="002F682A" w:rsidRDefault="002F682A" w:rsidP="002F682A">
      <w:r>
        <w:t xml:space="preserve">Параметры расчета (имя проекта) мы уже изменили в самом начале создания, при копировании </w:t>
      </w:r>
      <w:r w:rsidR="00CF3FB6">
        <w:t>модели</w:t>
      </w:r>
      <w:r>
        <w:t xml:space="preserve">. Больше ничего менять не </w:t>
      </w:r>
      <w:r w:rsidR="0034081A">
        <w:t>требуется</w:t>
      </w:r>
      <w:r>
        <w:t>.</w:t>
      </w:r>
    </w:p>
    <w:p w:rsidR="002F682A" w:rsidRDefault="002F682A" w:rsidP="002F682A">
      <w:pPr>
        <w:pStyle w:val="3"/>
      </w:pPr>
      <w:bookmarkStart w:id="218" w:name="_Toc400496408"/>
      <w:r>
        <w:lastRenderedPageBreak/>
        <w:t>Номинальное состояние П</w:t>
      </w:r>
      <w:r w:rsidR="00850A70">
        <w:t>С-450</w:t>
      </w:r>
      <w:bookmarkEnd w:id="218"/>
    </w:p>
    <w:p w:rsidR="002F682A" w:rsidRPr="00667920" w:rsidRDefault="002F682A" w:rsidP="002F682A">
      <w:r>
        <w:t>Теперь, внеся эти минимальные изменения, можно запустить схему на расчёт. Через 200-400 секунд расчета должно установиться номинальное состояние, сходное с рисунком</w:t>
      </w:r>
      <w:r w:rsidR="00946360">
        <w:t>:</w:t>
      </w:r>
    </w:p>
    <w:p w:rsidR="002F682A" w:rsidRPr="001A0DC6" w:rsidRDefault="004C3264" w:rsidP="002F682A">
      <w:pPr>
        <w:pStyle w:val="a8"/>
      </w:pPr>
      <w:r>
        <w:rPr>
          <w:noProof/>
        </w:rPr>
        <w:drawing>
          <wp:inline distT="0" distB="0" distL="0" distR="0" wp14:anchorId="7F0E4977" wp14:editId="62254DD8">
            <wp:extent cx="4467225" cy="43434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82A" w:rsidRDefault="002F682A" w:rsidP="002F682A">
      <w:pPr>
        <w:pStyle w:val="a4"/>
      </w:pPr>
      <w:bookmarkStart w:id="219" w:name="_Toc40049658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71</w:t>
      </w:r>
      <w:r w:rsidR="00C43823">
        <w:rPr>
          <w:noProof/>
        </w:rPr>
        <w:fldChar w:fldCharType="end"/>
      </w:r>
      <w:r>
        <w:t>. Номинальное состояние П</w:t>
      </w:r>
      <w:r w:rsidR="00B01146">
        <w:t>С-450</w:t>
      </w:r>
      <w:bookmarkEnd w:id="219"/>
    </w:p>
    <w:p w:rsidR="002F682A" w:rsidRPr="002F682A" w:rsidRDefault="004C3264" w:rsidP="002F682A">
      <w:r>
        <w:t xml:space="preserve">Сетевая </w:t>
      </w:r>
      <w:r w:rsidR="002F682A">
        <w:t>вода поступает с температурой +</w:t>
      </w:r>
      <w:r>
        <w:t>7</w:t>
      </w:r>
      <w:r w:rsidR="002F682A">
        <w:t xml:space="preserve">0°С, расходом </w:t>
      </w:r>
      <w:r>
        <w:t>420</w:t>
      </w:r>
      <w:r w:rsidR="002F682A">
        <w:t xml:space="preserve"> т</w:t>
      </w:r>
      <w:r w:rsidR="002F682A" w:rsidRPr="00C75312">
        <w:t>/</w:t>
      </w:r>
      <w:r>
        <w:t>ч и подогревается до +13</w:t>
      </w:r>
      <w:r w:rsidR="002F682A">
        <w:t xml:space="preserve">0°С. </w:t>
      </w:r>
      <w:r>
        <w:t>При этом пар с температурой +140°С, давлением 3,6</w:t>
      </w:r>
      <w:r w:rsidR="002F682A">
        <w:t xml:space="preserve"> кгс</w:t>
      </w:r>
      <w:r w:rsidR="002F682A" w:rsidRPr="00F95F5E">
        <w:t>/</w:t>
      </w:r>
      <w:r w:rsidR="002F682A">
        <w:t>см</w:t>
      </w:r>
      <w:r w:rsidR="002F682A" w:rsidRPr="00F95F5E">
        <w:rPr>
          <w:vertAlign w:val="superscript"/>
        </w:rPr>
        <w:t>2</w:t>
      </w:r>
      <w:r w:rsidR="002F682A" w:rsidRPr="00F95F5E">
        <w:t xml:space="preserve"> </w:t>
      </w:r>
      <w:r>
        <w:t>и расходом 53</w:t>
      </w:r>
      <w:r w:rsidR="002F682A">
        <w:t xml:space="preserve"> т</w:t>
      </w:r>
      <w:r w:rsidR="002F682A" w:rsidRPr="00F95F5E">
        <w:t>/</w:t>
      </w:r>
      <w:r w:rsidR="002F682A">
        <w:t>ч</w:t>
      </w:r>
      <w:r w:rsidR="002F682A" w:rsidRPr="00F95F5E">
        <w:t xml:space="preserve"> </w:t>
      </w:r>
      <w:r w:rsidR="002F682A">
        <w:t>конденсиру</w:t>
      </w:r>
      <w:r>
        <w:t>ется и отдаёт 29,5</w:t>
      </w:r>
      <w:r w:rsidR="002F682A">
        <w:t xml:space="preserve"> МВт</w:t>
      </w:r>
      <w:r w:rsidR="002F682A" w:rsidRPr="00F95F5E">
        <w:t xml:space="preserve"> </w:t>
      </w:r>
      <w:r w:rsidR="002F682A">
        <w:t>в подогреватель.</w:t>
      </w:r>
      <w:r>
        <w:t xml:space="preserve"> Расход пара будет отрегулирован в соответствии с номинальными исходными данными на последующих этапах интеграции моделей в единую расчетную схему.</w:t>
      </w:r>
    </w:p>
    <w:p w:rsidR="001751FD" w:rsidRDefault="001751FD" w:rsidP="001751FD">
      <w:pPr>
        <w:pStyle w:val="2"/>
      </w:pPr>
      <w:bookmarkStart w:id="220" w:name="_Toc400496409"/>
      <w:r>
        <w:t xml:space="preserve">Создание </w:t>
      </w:r>
      <w:r w:rsidR="00CF3FB6">
        <w:t>модели</w:t>
      </w:r>
      <w:r>
        <w:t xml:space="preserve"> пикового подогревателя ПС-450П</w:t>
      </w:r>
      <w:bookmarkEnd w:id="220"/>
    </w:p>
    <w:p w:rsidR="00305405" w:rsidRDefault="00305405" w:rsidP="00305405">
      <w:pPr>
        <w:pStyle w:val="3"/>
      </w:pPr>
      <w:bookmarkStart w:id="221" w:name="_Toc400496410"/>
      <w:r>
        <w:t>Копирование проекта, параметры расчета</w:t>
      </w:r>
      <w:bookmarkEnd w:id="221"/>
    </w:p>
    <w:p w:rsidR="00305405" w:rsidRDefault="00305405" w:rsidP="00305405">
      <w:r>
        <w:t xml:space="preserve">Создайте новый каталог </w:t>
      </w:r>
      <w:r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Подогреватель пиковый»</w:t>
      </w:r>
      <w:r w:rsidRPr="00DD7C05">
        <w:rPr>
          <w:rStyle w:val="a9"/>
          <w:b w:val="0"/>
        </w:rPr>
        <w:t>.</w:t>
      </w:r>
    </w:p>
    <w:p w:rsidR="00305405" w:rsidRPr="00BF3474" w:rsidRDefault="00305405" w:rsidP="00305405">
      <w:pPr>
        <w:rPr>
          <w:rStyle w:val="a9"/>
          <w:b w:val="0"/>
        </w:rPr>
      </w:pPr>
      <w:r>
        <w:t xml:space="preserve">Откройте файл с моделью ПС-450, созданный в предыдущем разделе, и сохраните его в файл </w:t>
      </w:r>
      <w:r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Подогреватель пиковый\ПС-450П.</w:t>
      </w:r>
      <w:r>
        <w:rPr>
          <w:rStyle w:val="a9"/>
          <w:lang w:val="en-US"/>
        </w:rPr>
        <w:t>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305405" w:rsidRDefault="00305405" w:rsidP="00305405">
      <w:r>
        <w:rPr>
          <w:rStyle w:val="a9"/>
          <w:b w:val="0"/>
        </w:rPr>
        <w:t xml:space="preserve">Переименуйте описательные параметры проекта: в параметрах расчёта измените </w:t>
      </w:r>
      <w:r>
        <w:t xml:space="preserve">имя проекта ТРР на: </w:t>
      </w:r>
      <w:r w:rsidRPr="00940E37">
        <w:rPr>
          <w:b/>
        </w:rPr>
        <w:t>«</w:t>
      </w:r>
      <w:r>
        <w:rPr>
          <w:b/>
          <w:lang w:val="en-US"/>
        </w:rPr>
        <w:t>ps</w:t>
      </w:r>
      <w:r>
        <w:rPr>
          <w:b/>
        </w:rPr>
        <w:t>_</w:t>
      </w:r>
      <w:r w:rsidRPr="00DD7C05">
        <w:rPr>
          <w:b/>
        </w:rPr>
        <w:t>450</w:t>
      </w:r>
      <w:r>
        <w:rPr>
          <w:b/>
          <w:lang w:val="en-US"/>
        </w:rPr>
        <w:t>p</w:t>
      </w:r>
      <w:r w:rsidRPr="00940E37">
        <w:rPr>
          <w:b/>
        </w:rPr>
        <w:t>»</w:t>
      </w:r>
      <w:r w:rsidRPr="002C4D9E">
        <w:t>, а</w:t>
      </w:r>
      <w:r>
        <w:t xml:space="preserve"> имя суб</w:t>
      </w:r>
      <w:r w:rsidR="00CF3FB6">
        <w:t>модели</w:t>
      </w:r>
      <w:r>
        <w:t xml:space="preserve"> – на </w:t>
      </w:r>
      <w:r w:rsidRPr="002C4D9E">
        <w:rPr>
          <w:b/>
        </w:rPr>
        <w:t>«</w:t>
      </w:r>
      <w:r>
        <w:rPr>
          <w:b/>
          <w:lang w:val="en-US"/>
        </w:rPr>
        <w:t>PS</w:t>
      </w:r>
      <w:r>
        <w:rPr>
          <w:b/>
        </w:rPr>
        <w:t>_</w:t>
      </w:r>
      <w:r w:rsidRPr="00DD7C05">
        <w:rPr>
          <w:b/>
        </w:rPr>
        <w:t>450</w:t>
      </w:r>
      <w:r>
        <w:rPr>
          <w:b/>
          <w:lang w:val="en-US"/>
        </w:rPr>
        <w:t>P</w:t>
      </w:r>
      <w:r w:rsidRPr="002C4D9E">
        <w:rPr>
          <w:b/>
        </w:rPr>
        <w:t>»</w:t>
      </w:r>
      <w:r w:rsidRPr="002C4D9E">
        <w:t xml:space="preserve"> и</w:t>
      </w:r>
      <w:r>
        <w:t xml:space="preserve"> переименуйте подпись к суб</w:t>
      </w:r>
      <w:r w:rsidR="00CF3FB6">
        <w:t>модели</w:t>
      </w:r>
      <w:r>
        <w:t xml:space="preserve"> на </w:t>
      </w:r>
      <w:r>
        <w:rPr>
          <w:b/>
        </w:rPr>
        <w:t>«ПС-450П</w:t>
      </w:r>
      <w:r w:rsidRPr="00A8527D">
        <w:rPr>
          <w:b/>
        </w:rPr>
        <w:t>»</w:t>
      </w:r>
      <w:r>
        <w:t>. С</w:t>
      </w:r>
      <w:r w:rsidRPr="002C4D9E">
        <w:t>охраните проект</w:t>
      </w:r>
      <w:r>
        <w:t>.</w:t>
      </w:r>
    </w:p>
    <w:p w:rsidR="00305405" w:rsidRDefault="00305405" w:rsidP="00305405">
      <w:r>
        <w:lastRenderedPageBreak/>
        <w:t xml:space="preserve">Таким образом мы только что создали в новом файле модель пикового подогревателя, как копию </w:t>
      </w:r>
      <w:r w:rsidR="00CF3FB6">
        <w:t>модели</w:t>
      </w:r>
      <w:r>
        <w:t xml:space="preserve"> ПС-450. Далее мы займёмся преобразованием </w:t>
      </w:r>
      <w:r w:rsidR="00CF3FB6">
        <w:t>модели</w:t>
      </w:r>
      <w:r>
        <w:t xml:space="preserve"> – т.е. изменением только тех частей </w:t>
      </w:r>
      <w:r w:rsidR="00CF3FB6">
        <w:t>модели</w:t>
      </w:r>
      <w:r>
        <w:t>, которые требуется изменить. Большая часть останется такой же, как и в П</w:t>
      </w:r>
      <w:r>
        <w:rPr>
          <w:lang w:val="en-US"/>
        </w:rPr>
        <w:t>C-450</w:t>
      </w:r>
      <w:r>
        <w:t>.</w:t>
      </w:r>
    </w:p>
    <w:p w:rsidR="00305405" w:rsidRDefault="00305405" w:rsidP="00305405">
      <w:pPr>
        <w:pStyle w:val="3"/>
      </w:pPr>
      <w:bookmarkStart w:id="222" w:name="_Toc400496411"/>
      <w:r>
        <w:t>Глобальные параметры</w:t>
      </w:r>
      <w:bookmarkEnd w:id="222"/>
    </w:p>
    <w:p w:rsidR="00305405" w:rsidRPr="00F10A3F" w:rsidRDefault="00305405" w:rsidP="00305405">
      <w:r>
        <w:t xml:space="preserve">В </w:t>
      </w:r>
      <w:r w:rsidR="00CF3FB6">
        <w:t>модели</w:t>
      </w:r>
      <w:r>
        <w:t xml:space="preserve"> ПС-450</w:t>
      </w:r>
      <w:r w:rsidR="009E6A59">
        <w:t>П</w:t>
      </w:r>
      <w:r>
        <w:t xml:space="preserve"> будет два глобальных параметра: расход и температура подогреваемой воды. Измените их </w:t>
      </w:r>
      <w:r w:rsidR="009E6A59">
        <w:t xml:space="preserve">имена и </w:t>
      </w:r>
      <w:r>
        <w:t>значения, в соответствии с рисунком</w:t>
      </w:r>
      <w:r w:rsidR="00FC5D0E">
        <w:t xml:space="preserve"> </w:t>
      </w:r>
      <w:r w:rsidR="00993382">
        <w:t>(</w:t>
      </w:r>
      <w:r w:rsidR="00FC5D0E">
        <w:fldChar w:fldCharType="begin"/>
      </w:r>
      <w:r w:rsidR="00FC5D0E">
        <w:instrText xml:space="preserve"> REF _Ref282335174 </w:instrText>
      </w:r>
      <w:r w:rsidR="00CF2E92">
        <w:instrText xml:space="preserve">\* Lower \h </w:instrText>
      </w:r>
      <w:r w:rsidR="00FC5D0E">
        <w:fldChar w:fldCharType="separate"/>
      </w:r>
      <w:r w:rsidR="002C5747">
        <w:t xml:space="preserve">рисунок </w:t>
      </w:r>
      <w:r w:rsidR="002C5747">
        <w:rPr>
          <w:noProof/>
        </w:rPr>
        <w:t>72</w:t>
      </w:r>
      <w:r w:rsidR="00FC5D0E">
        <w:fldChar w:fldCharType="end"/>
      </w:r>
      <w:r w:rsidR="00993382">
        <w:t>)</w:t>
      </w:r>
      <w:r>
        <w:t>. В П</w:t>
      </w:r>
      <w:r w:rsidR="00FC5D0E">
        <w:t>С-450П</w:t>
      </w:r>
      <w:r>
        <w:t xml:space="preserve"> вода на подогрев поступает с </w:t>
      </w:r>
      <w:r w:rsidR="00FC5D0E">
        <w:t xml:space="preserve">другим </w:t>
      </w:r>
      <w:r>
        <w:t xml:space="preserve">расходом </w:t>
      </w:r>
      <w:r w:rsidR="00FC5D0E">
        <w:t>840</w:t>
      </w:r>
      <w:r>
        <w:t xml:space="preserve"> т</w:t>
      </w:r>
      <w:r w:rsidRPr="00F10A3F">
        <w:t>/</w:t>
      </w:r>
      <w:r w:rsidR="00FC5D0E">
        <w:t xml:space="preserve">ч и </w:t>
      </w:r>
      <w:r>
        <w:t xml:space="preserve">температурой </w:t>
      </w:r>
      <w:r w:rsidR="00FC5D0E">
        <w:t>+</w:t>
      </w:r>
      <w:r>
        <w:t>130°С.</w:t>
      </w:r>
    </w:p>
    <w:p w:rsidR="00305405" w:rsidRDefault="003121A3" w:rsidP="00305405">
      <w:pPr>
        <w:pStyle w:val="a8"/>
      </w:pPr>
      <w:r>
        <w:rPr>
          <w:noProof/>
        </w:rPr>
        <w:drawing>
          <wp:inline distT="0" distB="0" distL="0" distR="0" wp14:anchorId="4C283BCC" wp14:editId="3E8AE344">
            <wp:extent cx="6566400" cy="421200"/>
            <wp:effectExtent l="0" t="0" r="635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400" cy="4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405" w:rsidRDefault="00305405" w:rsidP="00305405">
      <w:pPr>
        <w:pStyle w:val="a4"/>
      </w:pPr>
      <w:bookmarkStart w:id="223" w:name="_Ref282335174"/>
      <w:bookmarkStart w:id="224" w:name="_Toc40049658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72</w:t>
      </w:r>
      <w:r w:rsidR="00C43823">
        <w:rPr>
          <w:noProof/>
        </w:rPr>
        <w:fldChar w:fldCharType="end"/>
      </w:r>
      <w:bookmarkEnd w:id="223"/>
      <w:r>
        <w:t>. Глобальные параметры ПС-450</w:t>
      </w:r>
      <w:r w:rsidR="009E6A59">
        <w:t>П</w:t>
      </w:r>
      <w:bookmarkEnd w:id="224"/>
    </w:p>
    <w:p w:rsidR="00305405" w:rsidRDefault="00305405" w:rsidP="00305405">
      <w:r>
        <w:t>Код во вкладке «Параметры» изменит</w:t>
      </w:r>
      <w:r w:rsidR="00FC5D0E">
        <w:t>е</w:t>
      </w:r>
      <w:r>
        <w:t xml:space="preserve">, т.к. </w:t>
      </w:r>
      <w:r w:rsidR="00FC5D0E">
        <w:t xml:space="preserve">поменялись </w:t>
      </w:r>
      <w:r>
        <w:t>имена глобальных параметров: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305405" w:rsidRPr="0044671F" w:rsidTr="00BD5E8F">
        <w:tc>
          <w:tcPr>
            <w:tcW w:w="1042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05405" w:rsidRPr="00282EBC" w:rsidRDefault="00305405" w:rsidP="00BD5E8F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>Binc</w:t>
            </w:r>
            <w:r w:rsidRPr="00965A5B">
              <w:rPr>
                <w:rStyle w:val="af"/>
                <w:lang w:val="en-US"/>
              </w:rPr>
              <w:t>1</w:t>
            </w:r>
            <w:r w:rsidRPr="00282EBC">
              <w:rPr>
                <w:rStyle w:val="af"/>
                <w:lang w:val="en-US"/>
              </w:rPr>
              <w:t>.</w:t>
            </w:r>
            <w:r w:rsidRPr="007B2936">
              <w:rPr>
                <w:rStyle w:val="af"/>
                <w:lang w:val="en-US"/>
              </w:rPr>
              <w:t>Down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>G</w:t>
            </w:r>
            <w:r w:rsidR="00B95A35" w:rsidRPr="00B95A35">
              <w:rPr>
                <w:rStyle w:val="af"/>
              </w:rPr>
              <w:t>пик</w:t>
            </w:r>
            <w:r w:rsidRPr="00282EBC">
              <w:rPr>
                <w:rStyle w:val="af"/>
                <w:lang w:val="en-US"/>
              </w:rPr>
              <w:t xml:space="preserve"> = </w:t>
            </w:r>
            <w:r w:rsidRPr="007B2936">
              <w:rPr>
                <w:rStyle w:val="af"/>
                <w:lang w:val="en-US"/>
              </w:rPr>
              <w:t>G</w:t>
            </w:r>
            <w:r w:rsidR="00B95A35" w:rsidRPr="00B95A35">
              <w:rPr>
                <w:rStyle w:val="af"/>
              </w:rPr>
              <w:t>пик</w:t>
            </w:r>
            <w:r w:rsidRPr="00282EBC">
              <w:rPr>
                <w:rStyle w:val="af"/>
                <w:lang w:val="en-US"/>
              </w:rPr>
              <w:t>+</w:t>
            </w:r>
            <w:r w:rsidRPr="00282EBC">
              <w:rPr>
                <w:rStyle w:val="af"/>
                <w:color w:val="0070C0"/>
                <w:lang w:val="en-US"/>
              </w:rPr>
              <w:t>0.1</w:t>
            </w:r>
            <w:r w:rsidRPr="00282EBC">
              <w:rPr>
                <w:rStyle w:val="af"/>
                <w:lang w:val="en-US"/>
              </w:rPr>
              <w:t>;</w:t>
            </w:r>
          </w:p>
          <w:p w:rsidR="00305405" w:rsidRPr="007B2936" w:rsidRDefault="00305405" w:rsidP="00BD5E8F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>Bdec</w:t>
            </w:r>
            <w:r w:rsidRPr="00965A5B">
              <w:rPr>
                <w:rStyle w:val="af"/>
                <w:lang w:val="en-US"/>
              </w:rPr>
              <w:t>1</w:t>
            </w:r>
            <w:r w:rsidRPr="007B2936">
              <w:rPr>
                <w:rStyle w:val="af"/>
                <w:lang w:val="en-US"/>
              </w:rPr>
              <w:t xml:space="preserve">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G</w:t>
            </w:r>
            <w:r w:rsidR="00B95A35" w:rsidRPr="00B95A35">
              <w:rPr>
                <w:rStyle w:val="af"/>
              </w:rPr>
              <w:t>пик</w:t>
            </w:r>
            <w:r w:rsidRPr="007B2936">
              <w:rPr>
                <w:rStyle w:val="af"/>
                <w:lang w:val="en-US"/>
              </w:rPr>
              <w:t xml:space="preserve"> = G</w:t>
            </w:r>
            <w:r w:rsidR="00B95A35" w:rsidRPr="00B95A35">
              <w:rPr>
                <w:rStyle w:val="af"/>
              </w:rPr>
              <w:t>пик</w:t>
            </w:r>
            <w:r w:rsidRPr="007B2936">
              <w:rPr>
                <w:rStyle w:val="af"/>
                <w:lang w:val="en-US"/>
              </w:rPr>
              <w:t>-</w:t>
            </w:r>
            <w:r w:rsidRPr="00011E23">
              <w:rPr>
                <w:rStyle w:val="af"/>
                <w:color w:val="0070C0"/>
                <w:lang w:val="en-US"/>
              </w:rPr>
              <w:t>0.1</w:t>
            </w:r>
            <w:r w:rsidRPr="007B2936">
              <w:rPr>
                <w:rStyle w:val="af"/>
                <w:lang w:val="en-US"/>
              </w:rPr>
              <w:t>;</w:t>
            </w:r>
          </w:p>
          <w:p w:rsidR="00305405" w:rsidRPr="007B2936" w:rsidRDefault="00305405" w:rsidP="00BD5E8F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Binc</w:t>
            </w:r>
            <w:r w:rsidRPr="00965A5B">
              <w:rPr>
                <w:rStyle w:val="af"/>
                <w:lang w:val="en-US"/>
              </w:rPr>
              <w:t>2</w:t>
            </w:r>
            <w:r w:rsidRPr="007B2936">
              <w:rPr>
                <w:rStyle w:val="af"/>
                <w:lang w:val="en-US"/>
              </w:rPr>
              <w:t xml:space="preserve">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T</w:t>
            </w:r>
            <w:r w:rsidR="00B95A35" w:rsidRPr="00B95A35">
              <w:rPr>
                <w:rStyle w:val="af"/>
              </w:rPr>
              <w:t>пик</w:t>
            </w:r>
            <w:r w:rsidRPr="007B2936">
              <w:rPr>
                <w:rStyle w:val="af"/>
                <w:lang w:val="en-US"/>
              </w:rPr>
              <w:t xml:space="preserve"> = T</w:t>
            </w:r>
            <w:r w:rsidR="00B95A35" w:rsidRPr="00B95A35">
              <w:rPr>
                <w:rStyle w:val="af"/>
              </w:rPr>
              <w:t>пик</w:t>
            </w:r>
            <w:r w:rsidRPr="007B2936">
              <w:rPr>
                <w:rStyle w:val="af"/>
                <w:lang w:val="en-US"/>
              </w:rPr>
              <w:t>+</w:t>
            </w:r>
            <w:r w:rsidRPr="00011E23">
              <w:rPr>
                <w:rStyle w:val="af"/>
                <w:color w:val="0070C0"/>
                <w:lang w:val="en-US"/>
              </w:rPr>
              <w:t>0.02</w:t>
            </w:r>
            <w:r w:rsidRPr="007B2936">
              <w:rPr>
                <w:rStyle w:val="af"/>
                <w:lang w:val="en-US"/>
              </w:rPr>
              <w:t>;</w:t>
            </w:r>
          </w:p>
          <w:p w:rsidR="00305405" w:rsidRPr="007B2936" w:rsidRDefault="00305405" w:rsidP="00BD5E8F">
            <w:pPr>
              <w:pStyle w:val="0"/>
              <w:rPr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Bdec</w:t>
            </w:r>
            <w:r w:rsidRPr="00965A5B">
              <w:rPr>
                <w:rStyle w:val="af"/>
                <w:lang w:val="en-US"/>
              </w:rPr>
              <w:t>2</w:t>
            </w:r>
            <w:r w:rsidRPr="007B2936">
              <w:rPr>
                <w:rStyle w:val="af"/>
                <w:lang w:val="en-US"/>
              </w:rPr>
              <w:t xml:space="preserve">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T</w:t>
            </w:r>
            <w:r w:rsidR="00B95A35" w:rsidRPr="00B95A35">
              <w:rPr>
                <w:rStyle w:val="af"/>
              </w:rPr>
              <w:t>пик</w:t>
            </w:r>
            <w:r w:rsidRPr="007B2936">
              <w:rPr>
                <w:rStyle w:val="af"/>
                <w:lang w:val="en-US"/>
              </w:rPr>
              <w:t xml:space="preserve"> = T</w:t>
            </w:r>
            <w:r w:rsidR="00B95A35" w:rsidRPr="00B95A35">
              <w:rPr>
                <w:rStyle w:val="af"/>
              </w:rPr>
              <w:t>пик</w:t>
            </w:r>
            <w:r w:rsidRPr="007B2936">
              <w:rPr>
                <w:rStyle w:val="af"/>
                <w:lang w:val="en-US"/>
              </w:rPr>
              <w:t>-</w:t>
            </w:r>
            <w:r w:rsidRPr="00011E23">
              <w:rPr>
                <w:rStyle w:val="af"/>
                <w:color w:val="0070C0"/>
                <w:lang w:val="en-US"/>
              </w:rPr>
              <w:t>0.02</w:t>
            </w:r>
            <w:r w:rsidRPr="007B2936">
              <w:rPr>
                <w:rStyle w:val="af"/>
                <w:lang w:val="en-US"/>
              </w:rPr>
              <w:t>;</w:t>
            </w:r>
          </w:p>
        </w:tc>
      </w:tr>
    </w:tbl>
    <w:p w:rsidR="00305405" w:rsidRPr="00AD5CCA" w:rsidRDefault="00305405" w:rsidP="00305405">
      <w:r>
        <w:t xml:space="preserve">Так как имена глобальных параметров изменились, в тех </w:t>
      </w:r>
      <w:r w:rsidR="003A7177">
        <w:t>элементах</w:t>
      </w:r>
      <w:r>
        <w:t xml:space="preserve"> где они используются, исправьте значение температуры и расхода.</w:t>
      </w:r>
    </w:p>
    <w:p w:rsidR="00305405" w:rsidRDefault="00305405" w:rsidP="00305405">
      <w:pPr>
        <w:pStyle w:val="3"/>
      </w:pPr>
      <w:bookmarkStart w:id="225" w:name="_Toc400496412"/>
      <w:r>
        <w:t xml:space="preserve">Структура </w:t>
      </w:r>
      <w:r w:rsidR="00CF3FB6">
        <w:t>модели</w:t>
      </w:r>
      <w:r>
        <w:t xml:space="preserve"> ПС-450</w:t>
      </w:r>
      <w:r w:rsidR="003A7177">
        <w:t>П</w:t>
      </w:r>
      <w:bookmarkEnd w:id="225"/>
    </w:p>
    <w:p w:rsidR="00305405" w:rsidRDefault="00305405" w:rsidP="00305405">
      <w:r>
        <w:t>Структурно модель ПС-450</w:t>
      </w:r>
      <w:r w:rsidR="003A7177">
        <w:t>П</w:t>
      </w:r>
      <w:r>
        <w:t xml:space="preserve"> не отличается от </w:t>
      </w:r>
      <w:r w:rsidR="00CF3FB6">
        <w:t>модели</w:t>
      </w:r>
      <w:r>
        <w:t xml:space="preserve"> П</w:t>
      </w:r>
      <w:r w:rsidR="003A7177">
        <w:t>С-450</w:t>
      </w:r>
      <w:r>
        <w:t>: расход подогреваемой воды постоянен с постоянными параметрами на входе в подогреватель. Расход пара определяется подачей пара и параметрами пара, заданными в отборе. Подогреватель осуществляет подогрев воды и конденсацию пара с передачей энергии от пара к воде.</w:t>
      </w:r>
    </w:p>
    <w:p w:rsidR="00305405" w:rsidRDefault="00305405" w:rsidP="00305405">
      <w:pPr>
        <w:pStyle w:val="3"/>
      </w:pPr>
      <w:bookmarkStart w:id="226" w:name="_Toc400496413"/>
      <w:r>
        <w:t>Субмодель ПС-450</w:t>
      </w:r>
      <w:r w:rsidR="003A7177">
        <w:t>П</w:t>
      </w:r>
      <w:bookmarkEnd w:id="226"/>
    </w:p>
    <w:p w:rsidR="00305405" w:rsidRDefault="00305405" w:rsidP="00305405">
      <w:r>
        <w:t>Субмодель ПС-450</w:t>
      </w:r>
      <w:r w:rsidR="003A7177">
        <w:t>П</w:t>
      </w:r>
      <w:r>
        <w:t xml:space="preserve"> так же как и структура, ничем не отличается от суб</w:t>
      </w:r>
      <w:r w:rsidR="00CF3FB6">
        <w:t>модели</w:t>
      </w:r>
      <w:r>
        <w:t xml:space="preserve"> П</w:t>
      </w:r>
      <w:r w:rsidR="003A7177">
        <w:t>С</w:t>
      </w:r>
      <w:r>
        <w:t>-</w:t>
      </w:r>
      <w:r w:rsidR="003A7177">
        <w:t>450</w:t>
      </w:r>
      <w:r>
        <w:t>, поэтому никаких принципиальных изменений тут делать не будем.</w:t>
      </w:r>
    </w:p>
    <w:p w:rsidR="00305405" w:rsidRDefault="00305405" w:rsidP="00305405">
      <w:r>
        <w:t>Отличие от ПВД-3 заключаются в том, что одно свойство (</w:t>
      </w:r>
      <w:r w:rsidR="006E7F95">
        <w:t>диаметр трубочек</w:t>
      </w:r>
      <w:r>
        <w:t>) этой суб</w:t>
      </w:r>
      <w:r w:rsidR="00CF3FB6">
        <w:t>модели</w:t>
      </w:r>
      <w:r>
        <w:t xml:space="preserve"> имеет другое значение. Зайдите в пункт меню </w:t>
      </w:r>
      <w:r w:rsidRPr="005200B0">
        <w:rPr>
          <w:b/>
        </w:rPr>
        <w:t>«Изменить блок»</w:t>
      </w:r>
      <w:r>
        <w:t xml:space="preserve">, вкладка </w:t>
      </w:r>
      <w:r w:rsidRPr="005200B0">
        <w:rPr>
          <w:b/>
        </w:rPr>
        <w:t>«Свойства»</w:t>
      </w:r>
      <w:r>
        <w:t xml:space="preserve"> и измените следующее свойство: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305405" w:rsidTr="00BD5E8F">
        <w:tc>
          <w:tcPr>
            <w:tcW w:w="3227" w:type="dxa"/>
          </w:tcPr>
          <w:p w:rsidR="00305405" w:rsidRDefault="00305405" w:rsidP="00BD5E8F">
            <w:pPr>
              <w:pStyle w:val="0"/>
            </w:pPr>
            <w:r>
              <w:t>Свойства суб</w:t>
            </w:r>
            <w:r w:rsidR="00CF3FB6">
              <w:t>модели</w:t>
            </w:r>
          </w:p>
        </w:tc>
        <w:tc>
          <w:tcPr>
            <w:tcW w:w="7193" w:type="dxa"/>
          </w:tcPr>
          <w:p w:rsidR="00305405" w:rsidRPr="002947AD" w:rsidRDefault="006E7F95" w:rsidP="006E7F95">
            <w:pPr>
              <w:pStyle w:val="0"/>
            </w:pPr>
            <w:r w:rsidRPr="006E7F95">
              <w:t>Внешний диаметр трубки, м</w:t>
            </w:r>
            <w:r w:rsidR="00305405">
              <w:t>, «</w:t>
            </w:r>
            <w:r>
              <w:rPr>
                <w:lang w:val="en-US"/>
              </w:rPr>
              <w:t>d</w:t>
            </w:r>
            <w:r w:rsidR="00305405">
              <w:t>»</w:t>
            </w:r>
            <w:r w:rsidR="00305405" w:rsidRPr="006E7F95">
              <w:t xml:space="preserve">: </w:t>
            </w:r>
            <w:r w:rsidR="00305405" w:rsidRPr="00A83457">
              <w:rPr>
                <w:b/>
              </w:rPr>
              <w:t>«</w:t>
            </w:r>
            <w:r w:rsidRPr="00857DD3">
              <w:rPr>
                <w:b/>
              </w:rPr>
              <w:t>0.036</w:t>
            </w:r>
            <w:r w:rsidR="00305405" w:rsidRPr="00A83457">
              <w:rPr>
                <w:b/>
              </w:rPr>
              <w:t>»</w:t>
            </w:r>
          </w:p>
        </w:tc>
      </w:tr>
    </w:tbl>
    <w:p w:rsidR="00305405" w:rsidRDefault="00305405" w:rsidP="00305405">
      <w:pPr>
        <w:pStyle w:val="3"/>
      </w:pPr>
      <w:bookmarkStart w:id="227" w:name="_Toc400496414"/>
      <w:r>
        <w:t>Вывод параметров на схемное окно</w:t>
      </w:r>
      <w:bookmarkEnd w:id="227"/>
    </w:p>
    <w:p w:rsidR="00305405" w:rsidRDefault="00305405" w:rsidP="00305405">
      <w:r>
        <w:t xml:space="preserve">Поскольку структура </w:t>
      </w:r>
      <w:r w:rsidR="00CF3FB6">
        <w:t>модели</w:t>
      </w:r>
      <w:r>
        <w:t xml:space="preserve"> такая же, то все интересующие нас параметры уже выведены на схемное окно – изменять ничего не требуется.</w:t>
      </w:r>
    </w:p>
    <w:p w:rsidR="00305405" w:rsidRDefault="00305405" w:rsidP="00305405">
      <w:pPr>
        <w:pStyle w:val="3"/>
      </w:pPr>
      <w:bookmarkStart w:id="228" w:name="_Toc400496415"/>
      <w:r>
        <w:t xml:space="preserve">Свойства граничных узлов, каналов и других элементов </w:t>
      </w:r>
      <w:r w:rsidR="00CF3FB6">
        <w:t>модели</w:t>
      </w:r>
      <w:r>
        <w:t xml:space="preserve"> ПС-450</w:t>
      </w:r>
      <w:r w:rsidR="00857DD3">
        <w:t>П</w:t>
      </w:r>
      <w:bookmarkEnd w:id="228"/>
    </w:p>
    <w:p w:rsidR="00305405" w:rsidRDefault="00305405" w:rsidP="00305405">
      <w:r>
        <w:t>Проинициализируйте схему, для того чтобы проверить верность введенного кода и переустановить значения для свойств элементов внутри суб</w:t>
      </w:r>
      <w:r w:rsidR="00CF3FB6">
        <w:t>модели</w:t>
      </w:r>
      <w:r>
        <w:t xml:space="preserve"> (тех, которые устанавливаются программно в блоке инициализации).</w:t>
      </w:r>
    </w:p>
    <w:p w:rsidR="00305405" w:rsidRDefault="00305405" w:rsidP="00305405">
      <w:r>
        <w:lastRenderedPageBreak/>
        <w:t>Теперь, т.к. в ПС-450</w:t>
      </w:r>
      <w:r w:rsidR="00857DD3">
        <w:t>П</w:t>
      </w:r>
      <w:r>
        <w:t xml:space="preserve"> пар подаётся с другими параметрами, и подогреваемая вода тоже имеет другую температуру, и трубопроводы подвода-отвода другого диаметра, измените следующие свойства в элементах </w:t>
      </w:r>
      <w:r w:rsidR="00CF3FB6">
        <w:t>модели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928"/>
        <w:gridCol w:w="5492"/>
      </w:tblGrid>
      <w:tr w:rsidR="00305405" w:rsidTr="00921629">
        <w:tc>
          <w:tcPr>
            <w:tcW w:w="4928" w:type="dxa"/>
          </w:tcPr>
          <w:p w:rsidR="00305405" w:rsidRPr="00846504" w:rsidRDefault="00305405" w:rsidP="00BD5E8F">
            <w:pPr>
              <w:pStyle w:val="0"/>
            </w:pPr>
            <w:r>
              <w:t>Канал подвода пара</w:t>
            </w:r>
          </w:p>
        </w:tc>
        <w:tc>
          <w:tcPr>
            <w:tcW w:w="5492" w:type="dxa"/>
          </w:tcPr>
          <w:p w:rsidR="00305405" w:rsidRDefault="00305405" w:rsidP="00BD5E8F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 w:rsidR="003C1922">
              <w:rPr>
                <w:b/>
                <w:bCs/>
              </w:rPr>
              <w:t>2</w:t>
            </w:r>
            <w:r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  <w:p w:rsidR="00305405" w:rsidRPr="006A5AF8" w:rsidRDefault="00305405" w:rsidP="00BD5E8F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3C1922" w:rsidRPr="003C1922">
              <w:rPr>
                <w:b/>
                <w:bCs/>
              </w:rPr>
              <w:t>0.0490</w:t>
            </w:r>
            <w:r w:rsidR="003C1922">
              <w:rPr>
                <w:b/>
                <w:bCs/>
              </w:rPr>
              <w:t>9</w:t>
            </w:r>
            <w:r w:rsidRPr="00846504">
              <w:rPr>
                <w:b/>
                <w:bCs/>
              </w:rPr>
              <w:t>»</w:t>
            </w:r>
          </w:p>
          <w:p w:rsidR="00305405" w:rsidRPr="00645AE2" w:rsidRDefault="00305405" w:rsidP="00BD5E8F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305405" w:rsidRDefault="00305405" w:rsidP="00BD5E8F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305405" w:rsidRPr="00645AE2" w:rsidRDefault="00305405" w:rsidP="00BD5E8F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18763F">
              <w:rPr>
                <w:b/>
                <w:bCs/>
              </w:rPr>
              <w:t>0.00</w:t>
            </w:r>
            <w:r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  <w:p w:rsidR="00305405" w:rsidRDefault="00305405" w:rsidP="00BD5E8F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3C1922" w:rsidRPr="003C1922">
              <w:rPr>
                <w:b/>
                <w:bCs/>
              </w:rPr>
              <w:t>3.92</w:t>
            </w:r>
            <w:r w:rsidR="003C1922"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305405" w:rsidRPr="00727086" w:rsidRDefault="00305405" w:rsidP="00BD5E8F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  <w:tr w:rsidR="00305405" w:rsidTr="00921629">
        <w:tc>
          <w:tcPr>
            <w:tcW w:w="4928" w:type="dxa"/>
            <w:tcBorders>
              <w:bottom w:val="single" w:sz="4" w:space="0" w:color="auto"/>
            </w:tcBorders>
          </w:tcPr>
          <w:p w:rsidR="00305405" w:rsidRPr="00846504" w:rsidRDefault="00305405" w:rsidP="00BD5E8F">
            <w:pPr>
              <w:pStyle w:val="0"/>
            </w:pPr>
            <w:r>
              <w:t>Канал отвода конденсата, канал подачи во</w:t>
            </w:r>
            <w:r w:rsidR="00921629">
              <w:t>ды (справа</w:t>
            </w:r>
            <w:r>
              <w:t>), канал отвода воды (сле</w:t>
            </w:r>
            <w:r w:rsidR="00921629">
              <w:t>ва</w:t>
            </w:r>
            <w:r>
              <w:t>)</w:t>
            </w:r>
          </w:p>
        </w:tc>
        <w:tc>
          <w:tcPr>
            <w:tcW w:w="5492" w:type="dxa"/>
            <w:tcBorders>
              <w:bottom w:val="single" w:sz="4" w:space="0" w:color="auto"/>
            </w:tcBorders>
          </w:tcPr>
          <w:p w:rsidR="00305405" w:rsidRPr="00727086" w:rsidRDefault="00305405" w:rsidP="002B336A">
            <w:pPr>
              <w:pStyle w:val="0"/>
              <w:rPr>
                <w:b/>
                <w:bCs/>
              </w:rPr>
            </w:pPr>
            <w:r>
              <w:t>Параметры остаются те же, что и в П</w:t>
            </w:r>
            <w:r w:rsidR="002B336A">
              <w:t>С-450</w:t>
            </w:r>
          </w:p>
        </w:tc>
      </w:tr>
      <w:tr w:rsidR="00305405" w:rsidTr="00921629">
        <w:tc>
          <w:tcPr>
            <w:tcW w:w="4928" w:type="dxa"/>
            <w:tcBorders>
              <w:bottom w:val="single" w:sz="4" w:space="0" w:color="auto"/>
            </w:tcBorders>
          </w:tcPr>
          <w:p w:rsidR="00305405" w:rsidRDefault="00305405" w:rsidP="00BD5E8F">
            <w:pPr>
              <w:pStyle w:val="0"/>
            </w:pPr>
            <w:r>
              <w:t>Узел отбора пара</w:t>
            </w:r>
          </w:p>
        </w:tc>
        <w:tc>
          <w:tcPr>
            <w:tcW w:w="5492" w:type="dxa"/>
            <w:tcBorders>
              <w:bottom w:val="single" w:sz="4" w:space="0" w:color="auto"/>
            </w:tcBorders>
          </w:tcPr>
          <w:p w:rsidR="00305405" w:rsidRDefault="00305405" w:rsidP="00BD5E8F">
            <w:pPr>
              <w:pStyle w:val="0"/>
            </w:pPr>
            <w:r>
              <w:t xml:space="preserve">Давление: </w:t>
            </w:r>
            <w:r w:rsidRPr="001E7A61">
              <w:rPr>
                <w:b/>
              </w:rPr>
              <w:t>«</w:t>
            </w:r>
            <w:r w:rsidR="003C1922">
              <w:rPr>
                <w:b/>
              </w:rPr>
              <w:t>9</w:t>
            </w:r>
            <w:r w:rsidRPr="001E7A61">
              <w:rPr>
                <w:b/>
              </w:rPr>
              <w:t>.</w:t>
            </w:r>
            <w:r w:rsidR="003C1922">
              <w:rPr>
                <w:b/>
              </w:rPr>
              <w:t>5</w:t>
            </w:r>
            <w:r w:rsidRPr="001E7A61">
              <w:rPr>
                <w:b/>
              </w:rPr>
              <w:t>»</w:t>
            </w:r>
          </w:p>
          <w:p w:rsidR="00305405" w:rsidRPr="008D0E96" w:rsidRDefault="00305405" w:rsidP="003C1922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>
              <w:rPr>
                <w:b/>
                <w:bCs/>
                <w:lang w:val="en-US"/>
              </w:rPr>
              <w:t>6</w:t>
            </w:r>
            <w:r w:rsidR="003C1922">
              <w:rPr>
                <w:b/>
                <w:bCs/>
              </w:rPr>
              <w:t>5</w:t>
            </w:r>
            <w:r>
              <w:rPr>
                <w:b/>
                <w:bCs/>
                <w:lang w:val="en-US"/>
              </w:rPr>
              <w:t>0</w:t>
            </w:r>
            <w:r w:rsidRPr="00846504">
              <w:rPr>
                <w:b/>
                <w:bCs/>
              </w:rPr>
              <w:t>»</w:t>
            </w:r>
          </w:p>
        </w:tc>
      </w:tr>
      <w:tr w:rsidR="00305405" w:rsidTr="00921629">
        <w:tc>
          <w:tcPr>
            <w:tcW w:w="4928" w:type="dxa"/>
            <w:tcBorders>
              <w:bottom w:val="single" w:sz="4" w:space="0" w:color="auto"/>
            </w:tcBorders>
          </w:tcPr>
          <w:p w:rsidR="00305405" w:rsidRDefault="00305405" w:rsidP="00BD5E8F">
            <w:pPr>
              <w:pStyle w:val="0"/>
            </w:pPr>
            <w:r>
              <w:t>Узел подачи воды на подогрев</w:t>
            </w:r>
          </w:p>
        </w:tc>
        <w:tc>
          <w:tcPr>
            <w:tcW w:w="5492" w:type="dxa"/>
            <w:tcBorders>
              <w:bottom w:val="single" w:sz="4" w:space="0" w:color="auto"/>
            </w:tcBorders>
          </w:tcPr>
          <w:p w:rsidR="003121A3" w:rsidRDefault="003121A3" w:rsidP="003121A3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«25</w:t>
            </w:r>
            <w:r w:rsidRPr="00846504">
              <w:rPr>
                <w:b/>
                <w:bCs/>
              </w:rPr>
              <w:t>»</w:t>
            </w:r>
          </w:p>
          <w:p w:rsidR="00305405" w:rsidRPr="008D0E96" w:rsidRDefault="003121A3" w:rsidP="003121A3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 w:rsidRPr="00432EBA">
              <w:rPr>
                <w:b/>
                <w:bCs/>
                <w:lang w:val="en-US"/>
              </w:rPr>
              <w:t>waterpt</w:t>
            </w:r>
            <w:r w:rsidRPr="00432EBA">
              <w:rPr>
                <w:b/>
                <w:bCs/>
              </w:rPr>
              <w:t>(25</w:t>
            </w:r>
            <w:r w:rsidRPr="00432EBA">
              <w:rPr>
                <w:b/>
                <w:bCs/>
                <w:lang w:val="en-US"/>
              </w:rPr>
              <w:t>e</w:t>
            </w:r>
            <w:r w:rsidRPr="00432EBA">
              <w:rPr>
                <w:b/>
                <w:bCs/>
              </w:rPr>
              <w:t>5,</w:t>
            </w:r>
            <w:r w:rsidRPr="00432EBA">
              <w:rPr>
                <w:b/>
                <w:bCs/>
                <w:lang w:val="en-US"/>
              </w:rPr>
              <w:t>T</w:t>
            </w:r>
            <w:r>
              <w:rPr>
                <w:b/>
                <w:bCs/>
              </w:rPr>
              <w:t>пик</w:t>
            </w:r>
            <w:r w:rsidRPr="00432EBA">
              <w:rPr>
                <w:b/>
                <w:bCs/>
              </w:rPr>
              <w:t>,3)/4182</w:t>
            </w:r>
            <w:r w:rsidRPr="00846504">
              <w:rPr>
                <w:b/>
                <w:bCs/>
              </w:rPr>
              <w:t>»</w:t>
            </w:r>
          </w:p>
        </w:tc>
      </w:tr>
      <w:tr w:rsidR="00623C15" w:rsidRPr="00846504" w:rsidTr="00921629">
        <w:trPr>
          <w:trHeight w:val="189"/>
        </w:trPr>
        <w:tc>
          <w:tcPr>
            <w:tcW w:w="4928" w:type="dxa"/>
            <w:tcBorders>
              <w:bottom w:val="single" w:sz="4" w:space="0" w:color="auto"/>
            </w:tcBorders>
          </w:tcPr>
          <w:p w:rsidR="00623C15" w:rsidRDefault="00623C15" w:rsidP="00BD5E8F">
            <w:pPr>
              <w:pStyle w:val="0"/>
            </w:pPr>
            <w:r>
              <w:t>Узел отбора подогретой воды</w:t>
            </w:r>
          </w:p>
        </w:tc>
        <w:tc>
          <w:tcPr>
            <w:tcW w:w="5492" w:type="dxa"/>
            <w:tcBorders>
              <w:bottom w:val="single" w:sz="4" w:space="0" w:color="auto"/>
            </w:tcBorders>
          </w:tcPr>
          <w:p w:rsidR="003121A3" w:rsidRDefault="003121A3" w:rsidP="003121A3">
            <w:pPr>
              <w:pStyle w:val="0"/>
            </w:pPr>
            <w:r>
              <w:t xml:space="preserve">Расход: </w:t>
            </w:r>
            <w:r w:rsidRPr="00432EBA">
              <w:rPr>
                <w:b/>
              </w:rPr>
              <w:t>«-Gпик/3.6»</w:t>
            </w:r>
          </w:p>
          <w:p w:rsidR="00623C15" w:rsidRDefault="003121A3" w:rsidP="003121A3">
            <w:pPr>
              <w:pStyle w:val="0"/>
            </w:pPr>
            <w:r>
              <w:t xml:space="preserve">Температура: </w:t>
            </w:r>
            <w:r w:rsidRPr="00432EBA">
              <w:rPr>
                <w:b/>
              </w:rPr>
              <w:t>«Тпик»</w:t>
            </w:r>
          </w:p>
        </w:tc>
      </w:tr>
      <w:tr w:rsidR="00623C15" w:rsidRPr="00846504" w:rsidTr="00921629">
        <w:tc>
          <w:tcPr>
            <w:tcW w:w="4928" w:type="dxa"/>
            <w:tcBorders>
              <w:top w:val="single" w:sz="4" w:space="0" w:color="auto"/>
            </w:tcBorders>
          </w:tcPr>
          <w:p w:rsidR="00623C15" w:rsidRDefault="00623C15" w:rsidP="00BD5E8F">
            <w:pPr>
              <w:pStyle w:val="0"/>
            </w:pPr>
            <w:r>
              <w:t>Узел отбора конденсата</w:t>
            </w:r>
          </w:p>
        </w:tc>
        <w:tc>
          <w:tcPr>
            <w:tcW w:w="5492" w:type="dxa"/>
            <w:tcBorders>
              <w:top w:val="single" w:sz="4" w:space="0" w:color="auto"/>
            </w:tcBorders>
          </w:tcPr>
          <w:p w:rsidR="00623C15" w:rsidRDefault="00623C15" w:rsidP="00BD5E8F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«15</w:t>
            </w:r>
            <w:r>
              <w:rPr>
                <w:b/>
                <w:bCs/>
                <w:lang w:val="en-US"/>
              </w:rPr>
              <w:t>0</w:t>
            </w:r>
            <w:r w:rsidRPr="00846504">
              <w:rPr>
                <w:b/>
                <w:bCs/>
              </w:rPr>
              <w:t>»</w:t>
            </w:r>
          </w:p>
        </w:tc>
      </w:tr>
      <w:tr w:rsidR="00623C15" w:rsidRPr="00846504" w:rsidTr="00921629">
        <w:tc>
          <w:tcPr>
            <w:tcW w:w="4928" w:type="dxa"/>
          </w:tcPr>
          <w:p w:rsidR="00623C15" w:rsidRDefault="00623C15" w:rsidP="00BD5E8F">
            <w:pPr>
              <w:pStyle w:val="0"/>
            </w:pPr>
            <w:r>
              <w:t>Бак</w:t>
            </w:r>
          </w:p>
        </w:tc>
        <w:tc>
          <w:tcPr>
            <w:tcW w:w="5492" w:type="dxa"/>
          </w:tcPr>
          <w:p w:rsidR="00623C15" w:rsidRDefault="00623C15" w:rsidP="002B336A">
            <w:pPr>
              <w:pStyle w:val="0"/>
              <w:rPr>
                <w:b/>
              </w:rPr>
            </w:pPr>
            <w:r>
              <w:t xml:space="preserve">Давление: </w:t>
            </w:r>
            <w:r w:rsidRPr="001E7A61">
              <w:rPr>
                <w:b/>
              </w:rPr>
              <w:t>«</w:t>
            </w:r>
            <w:r>
              <w:rPr>
                <w:b/>
              </w:rPr>
              <w:t>9</w:t>
            </w:r>
            <w:r w:rsidRPr="001E7A61">
              <w:rPr>
                <w:b/>
              </w:rPr>
              <w:t>.</w:t>
            </w:r>
            <w:r>
              <w:rPr>
                <w:b/>
              </w:rPr>
              <w:t>5</w:t>
            </w:r>
            <w:r w:rsidRPr="001E7A61">
              <w:rPr>
                <w:b/>
              </w:rPr>
              <w:t>»</w:t>
            </w:r>
          </w:p>
          <w:p w:rsidR="00E1210B" w:rsidRPr="00E1210B" w:rsidRDefault="00E1210B" w:rsidP="002B336A">
            <w:pPr>
              <w:pStyle w:val="0"/>
            </w:pPr>
            <w:r w:rsidRPr="00E1210B">
              <w:t>Энтальпия 1-го объёма, ккал/кг</w:t>
            </w:r>
            <w:r>
              <w:t xml:space="preserve">: </w:t>
            </w:r>
            <w:r w:rsidRPr="00E1210B">
              <w:rPr>
                <w:b/>
              </w:rPr>
              <w:t>«150»</w:t>
            </w:r>
          </w:p>
        </w:tc>
      </w:tr>
      <w:tr w:rsidR="00623C15" w:rsidRPr="00846504" w:rsidTr="00921629">
        <w:tc>
          <w:tcPr>
            <w:tcW w:w="4928" w:type="dxa"/>
          </w:tcPr>
          <w:p w:rsidR="00623C15" w:rsidRPr="006E733E" w:rsidRDefault="00623C15" w:rsidP="00BD5E8F">
            <w:pPr>
              <w:pStyle w:val="0"/>
            </w:pPr>
            <w:r>
              <w:t>Верхний узел бака</w:t>
            </w:r>
          </w:p>
        </w:tc>
        <w:tc>
          <w:tcPr>
            <w:tcW w:w="5492" w:type="dxa"/>
          </w:tcPr>
          <w:p w:rsidR="00ED7C1B" w:rsidRDefault="00ED7C1B" w:rsidP="00ED7C1B">
            <w:pPr>
              <w:pStyle w:val="0"/>
            </w:pPr>
            <w:r>
              <w:t xml:space="preserve">Начальное давление: </w:t>
            </w:r>
            <w:r w:rsidRPr="001E7A61">
              <w:rPr>
                <w:b/>
              </w:rPr>
              <w:t>«</w:t>
            </w:r>
            <w:r>
              <w:rPr>
                <w:b/>
              </w:rPr>
              <w:t>9</w:t>
            </w:r>
            <w:r w:rsidRPr="001E7A61">
              <w:rPr>
                <w:b/>
              </w:rPr>
              <w:t>.</w:t>
            </w:r>
            <w:r>
              <w:rPr>
                <w:b/>
              </w:rPr>
              <w:t>5</w:t>
            </w:r>
            <w:r w:rsidRPr="001E7A61">
              <w:rPr>
                <w:b/>
              </w:rPr>
              <w:t>»</w:t>
            </w:r>
          </w:p>
          <w:p w:rsidR="00ED7C1B" w:rsidRDefault="00ED7C1B" w:rsidP="00ED7C1B">
            <w:pPr>
              <w:pStyle w:val="0"/>
            </w:pPr>
            <w:r>
              <w:t xml:space="preserve">Начальная энтальпия: </w:t>
            </w:r>
            <w:r>
              <w:rPr>
                <w:b/>
                <w:bCs/>
              </w:rPr>
              <w:t>«</w:t>
            </w:r>
            <w:r w:rsidRPr="00ED7C1B">
              <w:rPr>
                <w:b/>
                <w:bCs/>
              </w:rPr>
              <w:t>6</w:t>
            </w:r>
            <w:r>
              <w:rPr>
                <w:b/>
                <w:bCs/>
              </w:rPr>
              <w:t>5</w:t>
            </w:r>
            <w:r w:rsidRPr="00ED7C1B">
              <w:rPr>
                <w:b/>
                <w:bCs/>
              </w:rPr>
              <w:t>0</w:t>
            </w:r>
            <w:r w:rsidRPr="00846504">
              <w:rPr>
                <w:b/>
                <w:bCs/>
              </w:rPr>
              <w:t>»</w:t>
            </w:r>
          </w:p>
          <w:p w:rsidR="00623C15" w:rsidRDefault="005F7CCD" w:rsidP="00BD5E8F">
            <w:pPr>
              <w:pStyle w:val="0"/>
              <w:rPr>
                <w:b/>
              </w:rPr>
            </w:pPr>
            <w:r>
              <w:t xml:space="preserve">Гидравлический диаметр: </w:t>
            </w:r>
            <w:r w:rsidRPr="00ED7C1B">
              <w:rPr>
                <w:b/>
              </w:rPr>
              <w:t>«</w:t>
            </w:r>
            <w:r w:rsidR="00FC711B">
              <w:rPr>
                <w:b/>
              </w:rPr>
              <w:t>1</w:t>
            </w:r>
            <w:r w:rsidRPr="00ED7C1B">
              <w:rPr>
                <w:b/>
              </w:rPr>
              <w:t>»</w:t>
            </w:r>
          </w:p>
          <w:p w:rsidR="00FE2C7A" w:rsidRDefault="00FE2C7A" w:rsidP="00BD5E8F">
            <w:pPr>
              <w:pStyle w:val="0"/>
              <w:rPr>
                <w:b/>
              </w:rPr>
            </w:pPr>
            <w:r>
              <w:t xml:space="preserve">Проходное сечение: </w:t>
            </w:r>
            <w:r w:rsidRPr="00ED7C1B">
              <w:rPr>
                <w:b/>
              </w:rPr>
              <w:t>«</w:t>
            </w:r>
            <w:r w:rsidR="00FC711B">
              <w:rPr>
                <w:b/>
              </w:rPr>
              <w:t>1</w:t>
            </w:r>
            <w:r w:rsidRPr="00ED7C1B">
              <w:rPr>
                <w:b/>
              </w:rPr>
              <w:t>»</w:t>
            </w:r>
          </w:p>
          <w:p w:rsidR="00FC711B" w:rsidRDefault="00FC711B" w:rsidP="00BD5E8F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</w:tc>
      </w:tr>
      <w:tr w:rsidR="00623C15" w:rsidRPr="00846504" w:rsidTr="00921629">
        <w:tc>
          <w:tcPr>
            <w:tcW w:w="4928" w:type="dxa"/>
          </w:tcPr>
          <w:p w:rsidR="00623C15" w:rsidRDefault="00623C15" w:rsidP="00BD5E8F">
            <w:pPr>
              <w:pStyle w:val="0"/>
            </w:pPr>
            <w:r>
              <w:t>Нижний узел бака</w:t>
            </w:r>
          </w:p>
        </w:tc>
        <w:tc>
          <w:tcPr>
            <w:tcW w:w="5492" w:type="dxa"/>
          </w:tcPr>
          <w:p w:rsidR="00623C15" w:rsidRDefault="00623C15" w:rsidP="00BD5E8F">
            <w:pPr>
              <w:pStyle w:val="0"/>
            </w:pPr>
            <w:r>
              <w:t>Параметры остаются те же, что и в ПС-450</w:t>
            </w:r>
          </w:p>
        </w:tc>
      </w:tr>
    </w:tbl>
    <w:p w:rsidR="00305405" w:rsidRDefault="00305405" w:rsidP="00305405">
      <w:pPr>
        <w:pStyle w:val="3"/>
      </w:pPr>
      <w:bookmarkStart w:id="229" w:name="_Toc400496416"/>
      <w:r>
        <w:t>Параметры расчета ПС-450</w:t>
      </w:r>
      <w:r w:rsidR="00921629">
        <w:t>П</w:t>
      </w:r>
      <w:bookmarkEnd w:id="229"/>
    </w:p>
    <w:p w:rsidR="00305405" w:rsidRDefault="00305405" w:rsidP="00305405">
      <w:r>
        <w:t xml:space="preserve">Параметры расчета (имя проекта) мы уже изменили в самом начале создания, при копировании </w:t>
      </w:r>
      <w:r w:rsidR="00CF3FB6">
        <w:t>модели</w:t>
      </w:r>
      <w:r>
        <w:t>. Больше ничего менять не требуется.</w:t>
      </w:r>
    </w:p>
    <w:p w:rsidR="00305405" w:rsidRDefault="00305405" w:rsidP="00305405">
      <w:pPr>
        <w:pStyle w:val="3"/>
      </w:pPr>
      <w:bookmarkStart w:id="230" w:name="_Toc400496417"/>
      <w:r>
        <w:t>Номинальное состояние ПС-450</w:t>
      </w:r>
      <w:r w:rsidR="00921629">
        <w:t>П</w:t>
      </w:r>
      <w:bookmarkEnd w:id="230"/>
    </w:p>
    <w:p w:rsidR="00305405" w:rsidRPr="00667920" w:rsidRDefault="00993382" w:rsidP="00305405">
      <w:r>
        <w:t>В</w:t>
      </w:r>
      <w:r w:rsidR="00305405">
        <w:t xml:space="preserve">неся </w:t>
      </w:r>
      <w:r>
        <w:t xml:space="preserve">эти </w:t>
      </w:r>
      <w:r w:rsidR="00305405">
        <w:t>минимальные изменения, можно запус</w:t>
      </w:r>
      <w:r>
        <w:t>тить схему на расчёт. Через 200…</w:t>
      </w:r>
      <w:r w:rsidR="00305405">
        <w:t xml:space="preserve">400 секунд расчета должно установиться номинальное состояние, сходное с рисунком </w:t>
      </w:r>
      <w:r>
        <w:t>(</w:t>
      </w:r>
      <w:r w:rsidR="00921629">
        <w:fldChar w:fldCharType="begin"/>
      </w:r>
      <w:r w:rsidR="00921629">
        <w:instrText xml:space="preserve"> REF _Ref282336022 </w:instrText>
      </w:r>
      <w:r w:rsidR="00CF2E92">
        <w:instrText xml:space="preserve">\* Lower \h </w:instrText>
      </w:r>
      <w:r w:rsidR="00921629">
        <w:fldChar w:fldCharType="separate"/>
      </w:r>
      <w:r w:rsidR="002C5747">
        <w:t xml:space="preserve">рисунок </w:t>
      </w:r>
      <w:r w:rsidR="002C5747">
        <w:rPr>
          <w:noProof/>
        </w:rPr>
        <w:t>73</w:t>
      </w:r>
      <w:r w:rsidR="00921629">
        <w:fldChar w:fldCharType="end"/>
      </w:r>
      <w:r>
        <w:t>)</w:t>
      </w:r>
      <w:r w:rsidR="00305405">
        <w:t>.</w:t>
      </w:r>
    </w:p>
    <w:p w:rsidR="00305405" w:rsidRPr="001A0DC6" w:rsidRDefault="005D5782" w:rsidP="00305405">
      <w:pPr>
        <w:pStyle w:val="a8"/>
      </w:pPr>
      <w:r>
        <w:rPr>
          <w:noProof/>
        </w:rPr>
        <w:lastRenderedPageBreak/>
        <w:drawing>
          <wp:inline distT="0" distB="0" distL="0" distR="0" wp14:anchorId="713D7F97" wp14:editId="5F54C687">
            <wp:extent cx="4572000" cy="376237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05" w:rsidRDefault="00305405" w:rsidP="00305405">
      <w:pPr>
        <w:pStyle w:val="a4"/>
      </w:pPr>
      <w:bookmarkStart w:id="231" w:name="_Ref282336022"/>
      <w:bookmarkStart w:id="232" w:name="_Toc40049658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73</w:t>
      </w:r>
      <w:r w:rsidR="00C43823">
        <w:rPr>
          <w:noProof/>
        </w:rPr>
        <w:fldChar w:fldCharType="end"/>
      </w:r>
      <w:bookmarkEnd w:id="231"/>
      <w:r>
        <w:t>. Номинальное состояние ПС-450</w:t>
      </w:r>
      <w:r w:rsidR="00921629">
        <w:t>П</w:t>
      </w:r>
      <w:bookmarkEnd w:id="232"/>
    </w:p>
    <w:p w:rsidR="00305405" w:rsidRPr="002F682A" w:rsidRDefault="00305405" w:rsidP="00305405">
      <w:r>
        <w:t>Сетевая вода поступает с температурой +</w:t>
      </w:r>
      <w:r w:rsidR="005D5782">
        <w:t>13</w:t>
      </w:r>
      <w:r>
        <w:t xml:space="preserve">0°С, расходом </w:t>
      </w:r>
      <w:r w:rsidR="005D5782">
        <w:t>84</w:t>
      </w:r>
      <w:r>
        <w:t>0 т</w:t>
      </w:r>
      <w:r w:rsidRPr="00C75312">
        <w:t>/</w:t>
      </w:r>
      <w:r>
        <w:t>ч и подогревается до +1</w:t>
      </w:r>
      <w:r w:rsidR="005D5782">
        <w:t>65</w:t>
      </w:r>
      <w:r>
        <w:t>°С. При этом пар с температурой +1</w:t>
      </w:r>
      <w:r w:rsidR="005D5782">
        <w:t>7</w:t>
      </w:r>
      <w:r>
        <w:t xml:space="preserve">0°С, давлением </w:t>
      </w:r>
      <w:r w:rsidR="005D5782">
        <w:t>9</w:t>
      </w:r>
      <w:r>
        <w:t>,</w:t>
      </w:r>
      <w:r w:rsidR="005D5782">
        <w:t>5</w:t>
      </w:r>
      <w:r>
        <w:t xml:space="preserve"> кгс</w:t>
      </w:r>
      <w:r w:rsidRPr="00F95F5E">
        <w:t>/</w:t>
      </w:r>
      <w:r>
        <w:t>см</w:t>
      </w:r>
      <w:r w:rsidRPr="00F95F5E">
        <w:rPr>
          <w:vertAlign w:val="superscript"/>
        </w:rPr>
        <w:t>2</w:t>
      </w:r>
      <w:r w:rsidRPr="00F95F5E">
        <w:t xml:space="preserve"> </w:t>
      </w:r>
      <w:r>
        <w:t xml:space="preserve">и расходом </w:t>
      </w:r>
      <w:r w:rsidR="005D5782">
        <w:t>64</w:t>
      </w:r>
      <w:r>
        <w:t xml:space="preserve"> т</w:t>
      </w:r>
      <w:r w:rsidRPr="00F95F5E">
        <w:t>/</w:t>
      </w:r>
      <w:r>
        <w:t>ч</w:t>
      </w:r>
      <w:r w:rsidRPr="00F95F5E">
        <w:t xml:space="preserve"> </w:t>
      </w:r>
      <w:r>
        <w:t xml:space="preserve">конденсируется и отдаёт </w:t>
      </w:r>
      <w:r w:rsidR="00A0739E">
        <w:t>3</w:t>
      </w:r>
      <w:r>
        <w:t>5 МВт</w:t>
      </w:r>
      <w:r w:rsidRPr="00F95F5E">
        <w:t xml:space="preserve"> </w:t>
      </w:r>
      <w:r>
        <w:t>в подогреватель. Расход пара будет отрегулирован в соответствии с номинальными исходными данными на последующих этапах интеграции моделей в единую расчетную схему.</w:t>
      </w:r>
    </w:p>
    <w:p w:rsidR="001751FD" w:rsidRPr="001751FD" w:rsidRDefault="001751FD" w:rsidP="001751FD"/>
    <w:p w:rsidR="00732CA9" w:rsidRDefault="008F4A77" w:rsidP="00732CA9">
      <w:pPr>
        <w:pStyle w:val="1"/>
      </w:pPr>
      <w:bookmarkStart w:id="233" w:name="_Toc400496418"/>
      <w:r>
        <w:lastRenderedPageBreak/>
        <w:t>Создание модел</w:t>
      </w:r>
      <w:r w:rsidR="00182397">
        <w:t>ей блоков насосов</w:t>
      </w:r>
      <w:bookmarkEnd w:id="233"/>
    </w:p>
    <w:p w:rsidR="008C52BF" w:rsidRDefault="00182397" w:rsidP="008C52BF">
      <w:pPr>
        <w:pStyle w:val="2"/>
      </w:pPr>
      <w:bookmarkStart w:id="234" w:name="_Toc400496419"/>
      <w:r>
        <w:t xml:space="preserve">Создание </w:t>
      </w:r>
      <w:r w:rsidR="00CF3FB6">
        <w:t>модели</w:t>
      </w:r>
      <w:r>
        <w:t xml:space="preserve"> блока конденсатных насосов</w:t>
      </w:r>
      <w:bookmarkEnd w:id="234"/>
    </w:p>
    <w:p w:rsidR="008C52BF" w:rsidRPr="00C20C0E" w:rsidRDefault="008C52BF" w:rsidP="008C52BF">
      <w:pPr>
        <w:pStyle w:val="3"/>
      </w:pPr>
      <w:bookmarkStart w:id="235" w:name="_Toc400496420"/>
      <w:r>
        <w:t>Новая схема ТРР</w:t>
      </w:r>
      <w:bookmarkEnd w:id="235"/>
    </w:p>
    <w:p w:rsidR="008C52BF" w:rsidRDefault="008C52BF" w:rsidP="008C52BF">
      <w:r>
        <w:t xml:space="preserve">Создайте новый проект (схему) ТРР. При помощи стандартного диалога сохранения файла сохраните схему под новым именем во вновь созданном каталоге: </w:t>
      </w:r>
      <w:r w:rsidRPr="006B3260">
        <w:rPr>
          <w:rStyle w:val="a9"/>
        </w:rPr>
        <w:t>"C:\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Конденсат</w:t>
      </w:r>
      <w:r w:rsidR="008F4A77">
        <w:rPr>
          <w:rStyle w:val="a9"/>
        </w:rPr>
        <w:t>ные насосы</w:t>
      </w:r>
      <w:r w:rsidRPr="006B3260">
        <w:rPr>
          <w:rStyle w:val="a9"/>
        </w:rPr>
        <w:t>\</w:t>
      </w:r>
      <w:r w:rsidR="008F4A77" w:rsidRPr="008F4A77">
        <w:rPr>
          <w:rStyle w:val="a9"/>
        </w:rPr>
        <w:t>ЭКН-150-110.prt</w:t>
      </w:r>
      <w:r w:rsidRPr="006B3260">
        <w:rPr>
          <w:rStyle w:val="a9"/>
        </w:rPr>
        <w:t>"</w:t>
      </w:r>
      <w:r>
        <w:t xml:space="preserve"> (предварительно создайте каталог).</w:t>
      </w:r>
    </w:p>
    <w:p w:rsidR="008C52BF" w:rsidRDefault="008C52BF" w:rsidP="008C52BF">
      <w:pPr>
        <w:pStyle w:val="3"/>
      </w:pPr>
      <w:bookmarkStart w:id="236" w:name="_Toc400496421"/>
      <w:r>
        <w:t>Глобальные параметры</w:t>
      </w:r>
      <w:r w:rsidR="005E73E3">
        <w:t xml:space="preserve"> ЭКН-150-110</w:t>
      </w:r>
      <w:bookmarkEnd w:id="236"/>
    </w:p>
    <w:p w:rsidR="008C52BF" w:rsidRDefault="008F4A77" w:rsidP="008C52BF">
      <w:r>
        <w:t>Модель блока конденсатных насосов проста, здесь не потребуются глобальные параметры</w:t>
      </w:r>
      <w:r w:rsidR="008C52BF">
        <w:t>.</w:t>
      </w:r>
    </w:p>
    <w:p w:rsidR="005E73E3" w:rsidRPr="00502E25" w:rsidRDefault="005E73E3" w:rsidP="005E73E3">
      <w:pPr>
        <w:pStyle w:val="3"/>
      </w:pPr>
      <w:bookmarkStart w:id="237" w:name="_Toc400496422"/>
      <w:r>
        <w:t xml:space="preserve">Набор структуры </w:t>
      </w:r>
      <w:r w:rsidR="00CF3FB6">
        <w:t>модели</w:t>
      </w:r>
      <w:r>
        <w:t xml:space="preserve"> ЭКН-150-110</w:t>
      </w:r>
      <w:bookmarkEnd w:id="237"/>
    </w:p>
    <w:p w:rsidR="005E73E3" w:rsidRDefault="005E73E3" w:rsidP="005E73E3">
      <w:r>
        <w:t xml:space="preserve">Структура </w:t>
      </w:r>
      <w:r w:rsidR="00CF3FB6">
        <w:t>модели</w:t>
      </w:r>
      <w:r>
        <w:t xml:space="preserve"> конденсатных насосов следующая: всего три однотипных насоса, есть общий всас для всех насосов, перед каждым насосом установлена запорная задвижка с пневмоприводом, после каждого насос</w:t>
      </w:r>
      <w:r w:rsidR="007E1377">
        <w:t>а установлен обратный клапан, и на общем напорном трубопроводе установлен общий регулирующий клапан.</w:t>
      </w:r>
    </w:p>
    <w:p w:rsidR="005E73E3" w:rsidRPr="009C64B5" w:rsidRDefault="005E73E3" w:rsidP="005E73E3">
      <w:r>
        <w:t>Разместите на схеме</w:t>
      </w:r>
      <w:r w:rsidRPr="009C64B5">
        <w:t xml:space="preserve"> следующие элементы:</w:t>
      </w:r>
    </w:p>
    <w:p w:rsidR="001A7400" w:rsidRDefault="001A7400" w:rsidP="009D1863">
      <w:pPr>
        <w:pStyle w:val="ac"/>
        <w:numPr>
          <w:ilvl w:val="0"/>
          <w:numId w:val="17"/>
        </w:numPr>
      </w:pPr>
      <w:r>
        <w:rPr>
          <w:b/>
        </w:rPr>
        <w:t>«Субмодель ТРР</w:t>
      </w:r>
      <w:r w:rsidRPr="009C64B5">
        <w:rPr>
          <w:b/>
        </w:rPr>
        <w:t>»</w:t>
      </w:r>
      <w:r w:rsidRPr="001A7400">
        <w:t xml:space="preserve">, </w:t>
      </w:r>
      <w:r>
        <w:t xml:space="preserve">см. </w:t>
      </w:r>
      <w:r>
        <w:fldChar w:fldCharType="begin"/>
      </w:r>
      <w:r>
        <w:instrText xml:space="preserve"> REF _Ref282190325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74</w:t>
      </w:r>
      <w:r>
        <w:fldChar w:fldCharType="end"/>
      </w:r>
      <w:r>
        <w:t xml:space="preserve">, </w:t>
      </w:r>
      <w:r w:rsidRPr="001A7400">
        <w:t>внутри</w:t>
      </w:r>
      <w:r>
        <w:t xml:space="preserve"> неё разместите все остальные элементы.</w:t>
      </w:r>
      <w:r w:rsidR="004C70F4">
        <w:t xml:space="preserve"> Измените имя суб</w:t>
      </w:r>
      <w:r w:rsidR="00CF3FB6">
        <w:t>модели</w:t>
      </w:r>
      <w:r w:rsidR="004C70F4">
        <w:t xml:space="preserve"> на </w:t>
      </w:r>
      <w:r w:rsidR="004C70F4" w:rsidRPr="004C70F4">
        <w:rPr>
          <w:b/>
        </w:rPr>
        <w:t>«ГКН»</w:t>
      </w:r>
      <w:r w:rsidR="004C70F4">
        <w:t xml:space="preserve">, а подпись – на </w:t>
      </w:r>
      <w:r w:rsidR="004C70F4" w:rsidRPr="004C70F4">
        <w:rPr>
          <w:b/>
        </w:rPr>
        <w:t>«Блок конденсатных насосов»</w:t>
      </w:r>
      <w:r w:rsidR="004C70F4">
        <w:t>.</w:t>
      </w:r>
    </w:p>
    <w:p w:rsidR="001A7400" w:rsidRDefault="001A7400" w:rsidP="001A7400">
      <w:pPr>
        <w:pStyle w:val="a8"/>
      </w:pPr>
      <w:r>
        <w:rPr>
          <w:noProof/>
        </w:rPr>
        <w:drawing>
          <wp:inline distT="0" distB="0" distL="0" distR="0" wp14:anchorId="525120DA" wp14:editId="0D66360C">
            <wp:extent cx="3981450" cy="27336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400" w:rsidRPr="001A7400" w:rsidRDefault="001A7400" w:rsidP="001A7400">
      <w:pPr>
        <w:pStyle w:val="a4"/>
      </w:pPr>
      <w:bookmarkStart w:id="238" w:name="_Ref282190325"/>
      <w:bookmarkStart w:id="239" w:name="_Toc40049658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74</w:t>
      </w:r>
      <w:r w:rsidR="00C43823">
        <w:rPr>
          <w:noProof/>
        </w:rPr>
        <w:fldChar w:fldCharType="end"/>
      </w:r>
      <w:bookmarkEnd w:id="238"/>
      <w:r>
        <w:t>. Субмодель ТРР для блока конденсатных насосов</w:t>
      </w:r>
      <w:bookmarkEnd w:id="239"/>
    </w:p>
    <w:p w:rsidR="005E73E3" w:rsidRPr="00BF46B4" w:rsidRDefault="005E73E3" w:rsidP="009D1863">
      <w:pPr>
        <w:pStyle w:val="ac"/>
        <w:numPr>
          <w:ilvl w:val="0"/>
          <w:numId w:val="17"/>
        </w:numPr>
      </w:pPr>
      <w:r w:rsidRPr="00BF46B4">
        <w:rPr>
          <w:b/>
        </w:rPr>
        <w:t xml:space="preserve">«Граничный узел </w:t>
      </w:r>
      <w:r w:rsidR="001A7400">
        <w:rPr>
          <w:b/>
          <w:lang w:val="en-US"/>
        </w:rPr>
        <w:t>P</w:t>
      </w:r>
      <w:r w:rsidRPr="00BF46B4">
        <w:rPr>
          <w:b/>
        </w:rPr>
        <w:t>»</w:t>
      </w:r>
      <w:r>
        <w:t xml:space="preserve">, </w:t>
      </w:r>
      <w:r w:rsidR="001A7400">
        <w:t>к</w:t>
      </w:r>
      <w:r>
        <w:t xml:space="preserve">оторым будем задавать </w:t>
      </w:r>
      <w:r w:rsidR="001A7400">
        <w:t>давление в конденсаторе, т.е. на всасе насосов</w:t>
      </w:r>
      <w:r>
        <w:t>.</w:t>
      </w:r>
      <w:r w:rsidR="001A7400">
        <w:t xml:space="preserve"> Разместите его слева на схеме.</w:t>
      </w:r>
    </w:p>
    <w:p w:rsidR="005E73E3" w:rsidRPr="009C64B5" w:rsidRDefault="005E73E3" w:rsidP="009D1863">
      <w:pPr>
        <w:pStyle w:val="ac"/>
        <w:numPr>
          <w:ilvl w:val="0"/>
          <w:numId w:val="17"/>
        </w:numPr>
      </w:pPr>
      <w:r w:rsidRPr="009C64B5">
        <w:rPr>
          <w:b/>
        </w:rPr>
        <w:t xml:space="preserve">«Граничный узел </w:t>
      </w:r>
      <w:r w:rsidR="001A7400">
        <w:rPr>
          <w:b/>
          <w:lang w:val="en-US"/>
        </w:rPr>
        <w:t>P</w:t>
      </w:r>
      <w:r w:rsidRPr="009C64B5">
        <w:rPr>
          <w:b/>
        </w:rPr>
        <w:t>»</w:t>
      </w:r>
      <w:r>
        <w:t>, эт</w:t>
      </w:r>
      <w:r w:rsidR="001760C2">
        <w:t>от</w:t>
      </w:r>
      <w:r>
        <w:t xml:space="preserve"> уз</w:t>
      </w:r>
      <w:r w:rsidR="001760C2">
        <w:t>е</w:t>
      </w:r>
      <w:r>
        <w:t>л</w:t>
      </w:r>
      <w:r w:rsidR="001760C2">
        <w:t xml:space="preserve"> нужен просто для отвода воды, в нем</w:t>
      </w:r>
      <w:r>
        <w:t xml:space="preserve"> будем задавать </w:t>
      </w:r>
      <w:r w:rsidR="001760C2">
        <w:t xml:space="preserve">произвольное небольшое </w:t>
      </w:r>
      <w:r w:rsidR="001A7400">
        <w:t xml:space="preserve">давление </w:t>
      </w:r>
      <w:r w:rsidR="001760C2">
        <w:t>(около 10 кгс</w:t>
      </w:r>
      <w:r w:rsidR="001760C2" w:rsidRPr="001760C2">
        <w:t>/</w:t>
      </w:r>
      <w:r w:rsidR="001760C2">
        <w:t>см</w:t>
      </w:r>
      <w:r w:rsidR="001760C2" w:rsidRPr="002D234F">
        <w:rPr>
          <w:vertAlign w:val="superscript"/>
        </w:rPr>
        <w:t>2</w:t>
      </w:r>
      <w:r w:rsidR="001760C2" w:rsidRPr="001760C2">
        <w:t>)</w:t>
      </w:r>
      <w:r w:rsidR="001760C2">
        <w:t xml:space="preserve"> </w:t>
      </w:r>
      <w:r w:rsidR="001A7400">
        <w:t>после регулирующей арматуры</w:t>
      </w:r>
      <w:r>
        <w:t>.</w:t>
      </w:r>
      <w:r w:rsidR="001A7400">
        <w:t xml:space="preserve"> Разместите его справа на схеме.</w:t>
      </w:r>
    </w:p>
    <w:p w:rsidR="005E73E3" w:rsidRDefault="00340874" w:rsidP="009D1863">
      <w:pPr>
        <w:pStyle w:val="ac"/>
        <w:numPr>
          <w:ilvl w:val="0"/>
          <w:numId w:val="17"/>
        </w:numPr>
      </w:pPr>
      <w:r w:rsidRPr="009C64B5">
        <w:rPr>
          <w:b/>
        </w:rPr>
        <w:t xml:space="preserve"> </w:t>
      </w:r>
      <w:r>
        <w:rPr>
          <w:b/>
        </w:rPr>
        <w:t xml:space="preserve">«Внутренний </w:t>
      </w:r>
      <w:r w:rsidR="005E73E3" w:rsidRPr="009C64B5">
        <w:rPr>
          <w:b/>
        </w:rPr>
        <w:t xml:space="preserve">узел </w:t>
      </w:r>
      <w:r>
        <w:rPr>
          <w:b/>
        </w:rPr>
        <w:t>ТР</w:t>
      </w:r>
      <w:r w:rsidR="005E73E3">
        <w:rPr>
          <w:b/>
          <w:lang w:val="en-US"/>
        </w:rPr>
        <w:t>P</w:t>
      </w:r>
      <w:r w:rsidR="005E73E3" w:rsidRPr="009C64B5">
        <w:rPr>
          <w:b/>
        </w:rPr>
        <w:t>»</w:t>
      </w:r>
      <w:r w:rsidR="005E73E3" w:rsidRPr="00BF46B4">
        <w:t xml:space="preserve">, </w:t>
      </w:r>
      <w:r w:rsidR="005E73E3">
        <w:t>распол</w:t>
      </w:r>
      <w:r>
        <w:t xml:space="preserve">ожите на схеме 8 узлов – два узла общие для всех насосов, а остальные шесть разместите на трёх линиях, для каждого из насосов, см. </w:t>
      </w:r>
      <w:r w:rsidR="00025F76">
        <w:fldChar w:fldCharType="begin"/>
      </w:r>
      <w:r w:rsidR="00025F76">
        <w:instrText xml:space="preserve"> REF _Ref282191248 </w:instrText>
      </w:r>
      <w:r w:rsidR="00CF2E92">
        <w:instrText xml:space="preserve">\* Lower \h </w:instrText>
      </w:r>
      <w:r w:rsidR="00025F76">
        <w:fldChar w:fldCharType="separate"/>
      </w:r>
      <w:r w:rsidR="002C5747">
        <w:t xml:space="preserve">рисунок </w:t>
      </w:r>
      <w:r w:rsidR="002C5747">
        <w:rPr>
          <w:noProof/>
        </w:rPr>
        <w:t>75</w:t>
      </w:r>
      <w:r w:rsidR="00025F76">
        <w:fldChar w:fldCharType="end"/>
      </w:r>
      <w:r w:rsidR="005E73E3">
        <w:t>.</w:t>
      </w:r>
    </w:p>
    <w:p w:rsidR="005E73E3" w:rsidRDefault="00340874" w:rsidP="009D1863">
      <w:pPr>
        <w:pStyle w:val="ac"/>
        <w:numPr>
          <w:ilvl w:val="0"/>
          <w:numId w:val="17"/>
        </w:numPr>
      </w:pPr>
      <w:r w:rsidRPr="00693284">
        <w:rPr>
          <w:b/>
        </w:rPr>
        <w:lastRenderedPageBreak/>
        <w:t xml:space="preserve"> </w:t>
      </w:r>
      <w:r w:rsidR="005E73E3" w:rsidRPr="00693284">
        <w:rPr>
          <w:b/>
        </w:rPr>
        <w:t>«Канал общего вида»</w:t>
      </w:r>
      <w:r w:rsidR="005E73E3" w:rsidRPr="009C64B5">
        <w:t xml:space="preserve">, </w:t>
      </w:r>
      <w:r w:rsidR="00E0627B">
        <w:t>11</w:t>
      </w:r>
      <w:r w:rsidR="005E73E3">
        <w:t xml:space="preserve"> элемент</w:t>
      </w:r>
      <w:r w:rsidR="00E0627B">
        <w:t>ов</w:t>
      </w:r>
      <w:r w:rsidR="005E73E3">
        <w:t>.</w:t>
      </w:r>
    </w:p>
    <w:p w:rsidR="00025F76" w:rsidRDefault="00025F76" w:rsidP="00025F76">
      <w:pPr>
        <w:pStyle w:val="a8"/>
      </w:pPr>
      <w:r>
        <w:rPr>
          <w:noProof/>
        </w:rPr>
        <w:drawing>
          <wp:inline distT="0" distB="0" distL="0" distR="0" wp14:anchorId="25341E96" wp14:editId="5B862B1F">
            <wp:extent cx="5705475" cy="29813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F76" w:rsidRDefault="00025F76" w:rsidP="00025F76">
      <w:pPr>
        <w:pStyle w:val="a4"/>
      </w:pPr>
      <w:bookmarkStart w:id="240" w:name="_Ref282191248"/>
      <w:bookmarkStart w:id="241" w:name="_Toc400496588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75</w:t>
      </w:r>
      <w:r w:rsidR="00C43823">
        <w:rPr>
          <w:noProof/>
        </w:rPr>
        <w:fldChar w:fldCharType="end"/>
      </w:r>
      <w:bookmarkEnd w:id="240"/>
      <w:r>
        <w:t>. Структура трубопроводов и узлов для конденсатных насосов</w:t>
      </w:r>
      <w:bookmarkEnd w:id="241"/>
    </w:p>
    <w:p w:rsidR="005E73E3" w:rsidRDefault="00025F76" w:rsidP="009D1863">
      <w:pPr>
        <w:pStyle w:val="ac"/>
        <w:numPr>
          <w:ilvl w:val="0"/>
          <w:numId w:val="17"/>
        </w:numPr>
      </w:pPr>
      <w:r>
        <w:t>Соедините все каналы с узлами</w:t>
      </w:r>
      <w:r w:rsidR="005E73E3">
        <w:t>.</w:t>
      </w:r>
    </w:p>
    <w:p w:rsidR="005E73E3" w:rsidRDefault="00025F76" w:rsidP="009D1863">
      <w:pPr>
        <w:pStyle w:val="ac"/>
        <w:numPr>
          <w:ilvl w:val="0"/>
          <w:numId w:val="17"/>
        </w:numPr>
      </w:pPr>
      <w:r>
        <w:t xml:space="preserve">На средних каналах разместите по элементу </w:t>
      </w:r>
      <w:r w:rsidRPr="00CB7625">
        <w:rPr>
          <w:b/>
        </w:rPr>
        <w:t>«Насос без привода ТРР»</w:t>
      </w:r>
      <w:r w:rsidR="00CB7625">
        <w:t xml:space="preserve"> (всего 3 шт.)</w:t>
      </w:r>
      <w:r w:rsidR="005E73E3" w:rsidRPr="00025F76">
        <w:t>.</w:t>
      </w:r>
    </w:p>
    <w:p w:rsidR="009654D5" w:rsidRDefault="00025F76" w:rsidP="009D1863">
      <w:pPr>
        <w:pStyle w:val="ac"/>
        <w:numPr>
          <w:ilvl w:val="0"/>
          <w:numId w:val="17"/>
        </w:numPr>
      </w:pPr>
      <w:r>
        <w:t xml:space="preserve">На каналах перед насосами </w:t>
      </w:r>
      <w:r w:rsidR="00CB7625">
        <w:t xml:space="preserve">и на канале перед правым граничным условием </w:t>
      </w:r>
      <w:r>
        <w:t xml:space="preserve">разместите элементы </w:t>
      </w:r>
      <w:r w:rsidRPr="00CB7625">
        <w:rPr>
          <w:b/>
        </w:rPr>
        <w:t>«Задвижка с пневмоприводом ТРР»</w:t>
      </w:r>
      <w:r w:rsidR="00CB7625">
        <w:t xml:space="preserve"> (всего 4 шт.)</w:t>
      </w:r>
      <w:r w:rsidR="005E73E3" w:rsidRPr="00025F76">
        <w:t>.</w:t>
      </w:r>
    </w:p>
    <w:p w:rsidR="00025F76" w:rsidRDefault="00025F76" w:rsidP="009D1863">
      <w:pPr>
        <w:pStyle w:val="ac"/>
        <w:numPr>
          <w:ilvl w:val="0"/>
          <w:numId w:val="17"/>
        </w:numPr>
      </w:pPr>
      <w:r>
        <w:t xml:space="preserve">На каналах после насосов разместите элементы </w:t>
      </w:r>
      <w:r w:rsidRPr="00CB7625">
        <w:rPr>
          <w:b/>
        </w:rPr>
        <w:t>«Обратный клапан (типовой) ТРР»</w:t>
      </w:r>
      <w:r w:rsidR="00CB7625">
        <w:t xml:space="preserve"> (всего 3 шт.)</w:t>
      </w:r>
      <w:r>
        <w:t>.</w:t>
      </w:r>
    </w:p>
    <w:p w:rsidR="00025F76" w:rsidRPr="009654D5" w:rsidRDefault="00130256" w:rsidP="009D1863">
      <w:pPr>
        <w:pStyle w:val="ac"/>
        <w:numPr>
          <w:ilvl w:val="0"/>
          <w:numId w:val="17"/>
        </w:numPr>
      </w:pPr>
      <w:r>
        <w:t>Рез</w:t>
      </w:r>
      <w:r w:rsidR="00993382">
        <w:t>ультат сравните с приведенным ниже (</w:t>
      </w:r>
      <w:r>
        <w:fldChar w:fldCharType="begin"/>
      </w:r>
      <w:r>
        <w:instrText xml:space="preserve"> REF _Ref282192630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76</w:t>
      </w:r>
      <w:r>
        <w:fldChar w:fldCharType="end"/>
      </w:r>
      <w:r w:rsidR="00993382">
        <w:t>)</w:t>
      </w:r>
      <w:r>
        <w:t>.</w:t>
      </w:r>
    </w:p>
    <w:p w:rsidR="00011E23" w:rsidRPr="00011E23" w:rsidRDefault="00E667DA" w:rsidP="00130256">
      <w:pPr>
        <w:pStyle w:val="a8"/>
      </w:pPr>
      <w:r>
        <w:rPr>
          <w:noProof/>
        </w:rPr>
        <w:drawing>
          <wp:inline distT="0" distB="0" distL="0" distR="0" wp14:anchorId="45311ACE" wp14:editId="07DE22D0">
            <wp:extent cx="6038850" cy="32956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256" w:rsidRDefault="00130256" w:rsidP="00130256">
      <w:pPr>
        <w:pStyle w:val="a4"/>
      </w:pPr>
      <w:bookmarkStart w:id="242" w:name="_Ref282192630"/>
      <w:bookmarkStart w:id="243" w:name="_Toc400496589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76</w:t>
      </w:r>
      <w:r w:rsidR="00C43823">
        <w:rPr>
          <w:noProof/>
        </w:rPr>
        <w:fldChar w:fldCharType="end"/>
      </w:r>
      <w:bookmarkEnd w:id="242"/>
      <w:r>
        <w:t xml:space="preserve">. Структура </w:t>
      </w:r>
      <w:r w:rsidR="00CF3FB6">
        <w:t>модели</w:t>
      </w:r>
      <w:r>
        <w:t xml:space="preserve"> конденсатных насосов</w:t>
      </w:r>
      <w:bookmarkEnd w:id="243"/>
    </w:p>
    <w:p w:rsidR="00060B06" w:rsidRDefault="008271AC" w:rsidP="009D1863">
      <w:pPr>
        <w:pStyle w:val="ac"/>
        <w:numPr>
          <w:ilvl w:val="0"/>
          <w:numId w:val="17"/>
        </w:numPr>
      </w:pPr>
      <w:r>
        <w:t xml:space="preserve">Для тестирования и отладки </w:t>
      </w:r>
      <w:r w:rsidR="00CF3FB6">
        <w:t>модели</w:t>
      </w:r>
      <w:r>
        <w:t xml:space="preserve"> мы будем изменять положение общей задвижки (которая находится перед выходным граничным узлом). Переименуйте её в </w:t>
      </w:r>
      <w:r w:rsidRPr="00060B06">
        <w:rPr>
          <w:b/>
        </w:rPr>
        <w:t>«</w:t>
      </w:r>
      <w:r w:rsidRPr="00060B06">
        <w:rPr>
          <w:b/>
          <w:lang w:val="en-US"/>
        </w:rPr>
        <w:t>K</w:t>
      </w:r>
      <w:r w:rsidRPr="00060B06">
        <w:rPr>
          <w:b/>
        </w:rPr>
        <w:t>_3_1»</w:t>
      </w:r>
      <w:r w:rsidR="00060B06" w:rsidRPr="00060B06">
        <w:t xml:space="preserve">, задайте </w:t>
      </w:r>
      <w:r w:rsidR="00060B06">
        <w:lastRenderedPageBreak/>
        <w:t xml:space="preserve">начальное положение </w:t>
      </w:r>
      <w:r w:rsidR="00060B06" w:rsidRPr="00060B06">
        <w:rPr>
          <w:b/>
        </w:rPr>
        <w:t>«100%»</w:t>
      </w:r>
      <w:r w:rsidRPr="00060B06">
        <w:t xml:space="preserve"> </w:t>
      </w:r>
      <w:r>
        <w:t>и добавьте на схему две кнопки</w:t>
      </w:r>
      <w:r w:rsidR="00060B06">
        <w:t xml:space="preserve"> для управления задвижкой</w:t>
      </w:r>
      <w:r>
        <w:t xml:space="preserve">. Во вкладке </w:t>
      </w:r>
      <w:r w:rsidRPr="00060B06">
        <w:rPr>
          <w:b/>
        </w:rPr>
        <w:t>«Параметры»</w:t>
      </w:r>
      <w:r>
        <w:t xml:space="preserve"> разместите следующий код: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060B06" w:rsidRPr="0044671F" w:rsidTr="003C2376">
        <w:tc>
          <w:tcPr>
            <w:tcW w:w="1042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060B06" w:rsidRPr="00282EBC" w:rsidRDefault="00060B06" w:rsidP="003C2376">
            <w:pPr>
              <w:pStyle w:val="0"/>
              <w:rPr>
                <w:rStyle w:val="af"/>
                <w:lang w:val="en-US"/>
              </w:rPr>
            </w:pPr>
            <w:r w:rsidRPr="00F90881">
              <w:rPr>
                <w:rStyle w:val="af"/>
                <w:b/>
                <w:lang w:val="en-US"/>
              </w:rPr>
              <w:t>if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F90881">
              <w:rPr>
                <w:rStyle w:val="af"/>
                <w:lang w:val="en-US"/>
              </w:rPr>
              <w:t>Binc</w:t>
            </w:r>
            <w:r w:rsidRPr="00282EBC">
              <w:rPr>
                <w:rStyle w:val="af"/>
                <w:lang w:val="en-US"/>
              </w:rPr>
              <w:t>.</w:t>
            </w:r>
            <w:r w:rsidRPr="00F90881">
              <w:rPr>
                <w:rStyle w:val="af"/>
                <w:lang w:val="en-US"/>
              </w:rPr>
              <w:t>Down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F90881">
              <w:rPr>
                <w:rStyle w:val="af"/>
                <w:b/>
                <w:lang w:val="en-US"/>
              </w:rPr>
              <w:t>then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060B06">
              <w:rPr>
                <w:rStyle w:val="af"/>
                <w:lang w:val="en-US"/>
              </w:rPr>
              <w:t>K_3_1.state = K_3_1.state+</w:t>
            </w:r>
            <w:r w:rsidRPr="00060B06">
              <w:rPr>
                <w:rStyle w:val="af"/>
                <w:color w:val="0070C0"/>
                <w:lang w:val="en-US"/>
              </w:rPr>
              <w:t>1</w:t>
            </w:r>
            <w:r w:rsidRPr="00282EBC">
              <w:rPr>
                <w:rStyle w:val="af"/>
                <w:lang w:val="en-US"/>
              </w:rPr>
              <w:t>;</w:t>
            </w:r>
          </w:p>
          <w:p w:rsidR="00060B06" w:rsidRPr="007B2936" w:rsidRDefault="00060B06" w:rsidP="00060B06">
            <w:pPr>
              <w:pStyle w:val="0"/>
              <w:rPr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>Bdec</w:t>
            </w:r>
            <w:r w:rsidRPr="00282EBC">
              <w:rPr>
                <w:rStyle w:val="af"/>
                <w:lang w:val="en-US"/>
              </w:rPr>
              <w:t>.</w:t>
            </w:r>
            <w:r w:rsidRPr="007B2936">
              <w:rPr>
                <w:rStyle w:val="af"/>
                <w:lang w:val="en-US"/>
              </w:rPr>
              <w:t>Down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282EBC">
              <w:rPr>
                <w:rStyle w:val="af"/>
                <w:lang w:val="en-US"/>
              </w:rPr>
              <w:t xml:space="preserve"> </w:t>
            </w:r>
            <w:r>
              <w:rPr>
                <w:rStyle w:val="af"/>
                <w:lang w:val="en-US"/>
              </w:rPr>
              <w:t>K_3_1.state = K_3_1.state</w:t>
            </w:r>
            <w:r w:rsidRPr="00060B06">
              <w:rPr>
                <w:rStyle w:val="af"/>
                <w:lang w:val="en-US"/>
              </w:rPr>
              <w:t>-</w:t>
            </w:r>
            <w:r w:rsidRPr="00060B06">
              <w:rPr>
                <w:rStyle w:val="af"/>
                <w:color w:val="0070C0"/>
                <w:lang w:val="en-US"/>
              </w:rPr>
              <w:t>1</w:t>
            </w:r>
            <w:r w:rsidRPr="00282EBC">
              <w:rPr>
                <w:rStyle w:val="af"/>
                <w:lang w:val="en-US"/>
              </w:rPr>
              <w:t>;</w:t>
            </w:r>
          </w:p>
        </w:tc>
      </w:tr>
    </w:tbl>
    <w:p w:rsidR="00060B06" w:rsidRDefault="00E667DA" w:rsidP="009D1863">
      <w:pPr>
        <w:pStyle w:val="ac"/>
        <w:numPr>
          <w:ilvl w:val="0"/>
          <w:numId w:val="17"/>
        </w:numPr>
      </w:pPr>
      <w:r>
        <w:t xml:space="preserve">Переименуйте имена насосов в </w:t>
      </w:r>
      <w:r w:rsidRPr="00E667DA">
        <w:rPr>
          <w:b/>
        </w:rPr>
        <w:t>«ГКН-11»</w:t>
      </w:r>
      <w:r>
        <w:t xml:space="preserve">, </w:t>
      </w:r>
      <w:r w:rsidRPr="00E667DA">
        <w:rPr>
          <w:b/>
        </w:rPr>
        <w:t>«ГКН-21»</w:t>
      </w:r>
      <w:r>
        <w:t xml:space="preserve">, </w:t>
      </w:r>
      <w:r w:rsidRPr="00E667DA">
        <w:rPr>
          <w:b/>
        </w:rPr>
        <w:t>«ГКН-31»</w:t>
      </w:r>
      <w:r>
        <w:t>.</w:t>
      </w:r>
    </w:p>
    <w:p w:rsidR="00E667DA" w:rsidRDefault="00E667DA" w:rsidP="009D1863">
      <w:pPr>
        <w:pStyle w:val="ac"/>
        <w:numPr>
          <w:ilvl w:val="0"/>
          <w:numId w:val="17"/>
        </w:numPr>
      </w:pPr>
      <w:r>
        <w:t xml:space="preserve">Переименуйте имена задвижек в </w:t>
      </w:r>
      <w:r w:rsidRPr="00E667DA">
        <w:rPr>
          <w:b/>
        </w:rPr>
        <w:t>«К_60_1»</w:t>
      </w:r>
      <w:r>
        <w:t xml:space="preserve">, </w:t>
      </w:r>
      <w:r w:rsidRPr="00E667DA">
        <w:rPr>
          <w:b/>
        </w:rPr>
        <w:t>«К_61_1»</w:t>
      </w:r>
      <w:r>
        <w:t xml:space="preserve">, </w:t>
      </w:r>
      <w:r w:rsidRPr="00E667DA">
        <w:rPr>
          <w:b/>
        </w:rPr>
        <w:t>«К_62_1»</w:t>
      </w:r>
      <w:r>
        <w:t>.</w:t>
      </w:r>
    </w:p>
    <w:p w:rsidR="00E667DA" w:rsidRPr="00011E23" w:rsidRDefault="00E667DA" w:rsidP="009D1863">
      <w:pPr>
        <w:pStyle w:val="ac"/>
        <w:numPr>
          <w:ilvl w:val="0"/>
          <w:numId w:val="17"/>
        </w:numPr>
      </w:pPr>
      <w:r>
        <w:t xml:space="preserve">Переименуйте имена обратных клапанов в </w:t>
      </w:r>
      <w:r w:rsidRPr="00E667DA">
        <w:rPr>
          <w:b/>
        </w:rPr>
        <w:t>«К_63_1»</w:t>
      </w:r>
      <w:r>
        <w:t xml:space="preserve">, </w:t>
      </w:r>
      <w:r w:rsidRPr="00E667DA">
        <w:rPr>
          <w:b/>
        </w:rPr>
        <w:t>«К_64_1»</w:t>
      </w:r>
      <w:r>
        <w:t xml:space="preserve">, </w:t>
      </w:r>
      <w:r w:rsidRPr="00E667DA">
        <w:rPr>
          <w:b/>
        </w:rPr>
        <w:t>«К_65_1»</w:t>
      </w:r>
      <w:r>
        <w:t>.</w:t>
      </w:r>
    </w:p>
    <w:p w:rsidR="00AC3C2F" w:rsidRDefault="0087708C" w:rsidP="0087708C">
      <w:pPr>
        <w:pStyle w:val="3"/>
      </w:pPr>
      <w:bookmarkStart w:id="244" w:name="_Toc400496423"/>
      <w:r>
        <w:t>Вывод параметров на схемное окно</w:t>
      </w:r>
      <w:bookmarkEnd w:id="244"/>
    </w:p>
    <w:p w:rsidR="0087708C" w:rsidRPr="0087708C" w:rsidRDefault="0087708C" w:rsidP="009D1863">
      <w:pPr>
        <w:pStyle w:val="ac"/>
        <w:numPr>
          <w:ilvl w:val="0"/>
          <w:numId w:val="18"/>
        </w:numPr>
      </w:pPr>
      <w:r>
        <w:t xml:space="preserve">Для всех узлов кроме правого граничного узла выведите параметры </w:t>
      </w:r>
      <w:r>
        <w:rPr>
          <w:lang w:val="en-US"/>
        </w:rPr>
        <w:t>P</w:t>
      </w:r>
      <w:r w:rsidRPr="0087708C">
        <w:t>,</w:t>
      </w:r>
      <w:r>
        <w:rPr>
          <w:lang w:val="en-US"/>
        </w:rPr>
        <w:t>H</w:t>
      </w:r>
      <w:r w:rsidRPr="0087708C">
        <w:t>,</w:t>
      </w:r>
      <w:r>
        <w:rPr>
          <w:lang w:val="en-US"/>
        </w:rPr>
        <w:t>T</w:t>
      </w:r>
      <w:r>
        <w:t xml:space="preserve"> (всего 9 шт)</w:t>
      </w:r>
      <w:r w:rsidRPr="0087708C">
        <w:t>.</w:t>
      </w:r>
    </w:p>
    <w:p w:rsidR="00B32107" w:rsidRDefault="0087708C" w:rsidP="00B32107">
      <w:pPr>
        <w:pStyle w:val="ac"/>
        <w:numPr>
          <w:ilvl w:val="0"/>
          <w:numId w:val="18"/>
        </w:numPr>
      </w:pPr>
      <w:r>
        <w:t>Для всех каналов после насосов выведите значение расходов в т</w:t>
      </w:r>
      <w:r w:rsidRPr="0087708C">
        <w:t>/</w:t>
      </w:r>
      <w:r>
        <w:t>ч (всего 4 шт.).</w:t>
      </w:r>
      <w:r w:rsidR="00B32107">
        <w:t xml:space="preserve"> Для этого нужно в свойстве «Имена выводимых параметров» объекта «Контроль </w:t>
      </w:r>
      <w:r w:rsidR="00B32107">
        <w:rPr>
          <w:lang w:val="en-US"/>
        </w:rPr>
        <w:t>G</w:t>
      </w:r>
      <w:r w:rsidR="00B32107" w:rsidRPr="00042939">
        <w:t xml:space="preserve"> </w:t>
      </w:r>
      <w:r w:rsidR="00B32107">
        <w:t xml:space="preserve">в канале </w:t>
      </w:r>
      <w:r w:rsidR="00B32107">
        <w:rPr>
          <w:lang w:val="en-US"/>
        </w:rPr>
        <w:t>TPP</w:t>
      </w:r>
      <w:r w:rsidR="00B32107">
        <w:t xml:space="preserve">» параметр </w:t>
      </w:r>
      <w:r w:rsidR="00B32107" w:rsidRPr="00042939">
        <w:rPr>
          <w:b/>
          <w:lang w:val="en-US"/>
        </w:rPr>
        <w:t>g</w:t>
      </w:r>
      <w:r w:rsidR="00B32107" w:rsidRPr="00042939">
        <w:t xml:space="preserve"> </w:t>
      </w:r>
      <w:r w:rsidR="00B32107">
        <w:t xml:space="preserve">умножить на коэффициент </w:t>
      </w:r>
      <w:r w:rsidR="00B32107" w:rsidRPr="00042939">
        <w:rPr>
          <w:b/>
        </w:rPr>
        <w:t>3.6</w:t>
      </w:r>
      <w:r w:rsidR="00B32107">
        <w:t xml:space="preserve"> (конечный вид строки будет таков: </w:t>
      </w:r>
      <w:r w:rsidR="00B32107" w:rsidRPr="00042939">
        <w:rPr>
          <w:b/>
          <w:lang w:val="en-US"/>
        </w:rPr>
        <w:t>g</w:t>
      </w:r>
      <w:r w:rsidR="00B32107" w:rsidRPr="00042939">
        <w:rPr>
          <w:b/>
        </w:rPr>
        <w:t>*3.6</w:t>
      </w:r>
      <w:r w:rsidR="00B32107" w:rsidRPr="00042939">
        <w:t>).</w:t>
      </w:r>
    </w:p>
    <w:p w:rsidR="0087708C" w:rsidRDefault="005B12E8" w:rsidP="009D1863">
      <w:pPr>
        <w:pStyle w:val="ac"/>
        <w:numPr>
          <w:ilvl w:val="0"/>
          <w:numId w:val="18"/>
        </w:numPr>
      </w:pPr>
      <w:r>
        <w:t>Для регулирующей задвижки выведите её текущее положение в %.</w:t>
      </w:r>
    </w:p>
    <w:p w:rsidR="003E0DFD" w:rsidRDefault="00D6495C" w:rsidP="003E0DFD">
      <w:r>
        <w:t>Сравните результат (</w:t>
      </w:r>
      <w:r w:rsidR="007116DE">
        <w:fldChar w:fldCharType="begin"/>
      </w:r>
      <w:r w:rsidR="007116DE">
        <w:instrText xml:space="preserve"> REF _Ref282193997 </w:instrText>
      </w:r>
      <w:r w:rsidR="00CF2E92">
        <w:instrText xml:space="preserve">\* Lower \h </w:instrText>
      </w:r>
      <w:r w:rsidR="007116DE">
        <w:fldChar w:fldCharType="separate"/>
      </w:r>
      <w:r w:rsidR="002C5747">
        <w:t xml:space="preserve">рисунок </w:t>
      </w:r>
      <w:r w:rsidR="002C5747">
        <w:rPr>
          <w:noProof/>
        </w:rPr>
        <w:t>77</w:t>
      </w:r>
      <w:r w:rsidR="007116DE">
        <w:fldChar w:fldCharType="end"/>
      </w:r>
      <w:r>
        <w:t>)</w:t>
      </w:r>
      <w:r w:rsidR="007116DE">
        <w:t>.</w:t>
      </w:r>
    </w:p>
    <w:p w:rsidR="003E0DFD" w:rsidRPr="0087708C" w:rsidRDefault="007116DE" w:rsidP="004A4CC0">
      <w:pPr>
        <w:pStyle w:val="a8"/>
      </w:pPr>
      <w:r>
        <w:rPr>
          <w:noProof/>
        </w:rPr>
        <w:drawing>
          <wp:inline distT="0" distB="0" distL="0" distR="0" wp14:anchorId="6FEA2E19" wp14:editId="05F75931">
            <wp:extent cx="6143625" cy="35147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CC0" w:rsidRDefault="004A4CC0" w:rsidP="004A4CC0">
      <w:pPr>
        <w:pStyle w:val="a4"/>
      </w:pPr>
      <w:bookmarkStart w:id="245" w:name="_Ref282193997"/>
      <w:bookmarkStart w:id="246" w:name="_Toc400496590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77</w:t>
      </w:r>
      <w:r w:rsidR="00C43823">
        <w:rPr>
          <w:noProof/>
        </w:rPr>
        <w:fldChar w:fldCharType="end"/>
      </w:r>
      <w:bookmarkEnd w:id="245"/>
      <w:r>
        <w:t xml:space="preserve">. Вывод параметров на схеме </w:t>
      </w:r>
      <w:r w:rsidR="00CF3FB6">
        <w:t>модели</w:t>
      </w:r>
      <w:r>
        <w:t xml:space="preserve"> конденсатных насосов</w:t>
      </w:r>
      <w:bookmarkEnd w:id="246"/>
    </w:p>
    <w:p w:rsidR="007116DE" w:rsidRDefault="007116DE" w:rsidP="009D1863">
      <w:pPr>
        <w:pStyle w:val="3"/>
        <w:numPr>
          <w:ilvl w:val="2"/>
          <w:numId w:val="19"/>
        </w:numPr>
      </w:pPr>
      <w:bookmarkStart w:id="247" w:name="_Toc400496424"/>
      <w:r>
        <w:t xml:space="preserve">Свойства узлов, каналов, насосов и других элементов </w:t>
      </w:r>
      <w:r w:rsidR="00CF3FB6">
        <w:t>модели</w:t>
      </w:r>
      <w:r>
        <w:t xml:space="preserve"> ЭКН-150-110</w:t>
      </w:r>
      <w:bookmarkEnd w:id="247"/>
    </w:p>
    <w:p w:rsidR="00521C0A" w:rsidRDefault="00C6397A" w:rsidP="007116DE">
      <w:r>
        <w:t xml:space="preserve">В данной </w:t>
      </w:r>
      <w:r w:rsidR="00CF3FB6">
        <w:t>модели</w:t>
      </w:r>
      <w:r>
        <w:t xml:space="preserve"> важно задать верное давление на всасе насосов, задать напорную характеристику для насосов, верно задать диаметры каналов и подобрать гидравлическое сопротивление тракта при заданном расходе.</w:t>
      </w:r>
    </w:p>
    <w:p w:rsidR="007116DE" w:rsidRDefault="007116DE" w:rsidP="007116DE">
      <w:r>
        <w:t xml:space="preserve">Задайте следующие свойства вручную для элементов </w:t>
      </w:r>
      <w:r w:rsidR="00CF3FB6">
        <w:t>модели</w:t>
      </w:r>
      <w:r>
        <w:t xml:space="preserve"> </w:t>
      </w:r>
      <w:r w:rsidR="00C6397A">
        <w:t>конденсатных насосов</w:t>
      </w:r>
      <w:r w:rsidR="00735B4D">
        <w:t xml:space="preserve"> (для удобства можно сразу выделить 3 канала с одинаковыми свойствами и редактировать их свойства совместно)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936"/>
        <w:gridCol w:w="6484"/>
      </w:tblGrid>
      <w:tr w:rsidR="007116DE" w:rsidTr="00735B4D">
        <w:tc>
          <w:tcPr>
            <w:tcW w:w="3936" w:type="dxa"/>
          </w:tcPr>
          <w:p w:rsidR="007116DE" w:rsidRPr="00846504" w:rsidRDefault="007116DE" w:rsidP="00C6397A">
            <w:pPr>
              <w:pStyle w:val="0"/>
            </w:pPr>
            <w:r>
              <w:t xml:space="preserve">Канал подвода </w:t>
            </w:r>
            <w:r w:rsidR="00C6397A">
              <w:t>конденсата</w:t>
            </w:r>
          </w:p>
        </w:tc>
        <w:tc>
          <w:tcPr>
            <w:tcW w:w="6484" w:type="dxa"/>
          </w:tcPr>
          <w:p w:rsidR="007116DE" w:rsidRDefault="007116DE" w:rsidP="003C2376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 w:rsidR="00C6397A"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  <w:p w:rsidR="007116DE" w:rsidRPr="006A5AF8" w:rsidRDefault="007116DE" w:rsidP="003C2376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C6397A" w:rsidRPr="00C6397A">
              <w:rPr>
                <w:b/>
                <w:bCs/>
              </w:rPr>
              <w:t>0.00785</w:t>
            </w:r>
            <w:r w:rsidR="00C6397A">
              <w:rPr>
                <w:b/>
                <w:bCs/>
              </w:rPr>
              <w:t>4</w:t>
            </w:r>
            <w:r w:rsidRPr="00846504">
              <w:rPr>
                <w:b/>
                <w:bCs/>
              </w:rPr>
              <w:t>»</w:t>
            </w:r>
          </w:p>
          <w:p w:rsidR="007116DE" w:rsidRPr="00645AE2" w:rsidRDefault="007116DE" w:rsidP="003C2376">
            <w:pPr>
              <w:pStyle w:val="0"/>
              <w:rPr>
                <w:b/>
                <w:bCs/>
              </w:rPr>
            </w:pPr>
            <w:r>
              <w:lastRenderedPageBreak/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</w:t>
            </w:r>
            <w:r w:rsidRPr="00846504">
              <w:rPr>
                <w:b/>
                <w:bCs/>
              </w:rPr>
              <w:t>»</w:t>
            </w:r>
          </w:p>
          <w:p w:rsidR="007116DE" w:rsidRDefault="007116DE" w:rsidP="003C2376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</w:t>
            </w:r>
            <w:r w:rsidRPr="00846504">
              <w:rPr>
                <w:b/>
                <w:bCs/>
              </w:rPr>
              <w:t>»</w:t>
            </w:r>
          </w:p>
          <w:p w:rsidR="007116DE" w:rsidRPr="00645AE2" w:rsidRDefault="007116DE" w:rsidP="003C2376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18763F">
              <w:rPr>
                <w:b/>
                <w:bCs/>
              </w:rPr>
              <w:t>0.00</w:t>
            </w:r>
            <w:r w:rsidR="00C6397A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7116DE" w:rsidRDefault="007116DE" w:rsidP="003C2376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C6397A">
              <w:rPr>
                <w:b/>
                <w:bCs/>
              </w:rPr>
              <w:t>0.31416</w:t>
            </w:r>
            <w:r w:rsidRPr="00846504">
              <w:rPr>
                <w:b/>
                <w:bCs/>
              </w:rPr>
              <w:t>»</w:t>
            </w:r>
          </w:p>
          <w:p w:rsidR="007116DE" w:rsidRPr="00727086" w:rsidRDefault="007116DE" w:rsidP="00C6397A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</w:t>
            </w:r>
            <w:r w:rsidR="00C6397A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  <w:r w:rsidRPr="00846504">
              <w:rPr>
                <w:b/>
                <w:bCs/>
              </w:rPr>
              <w:t>»</w:t>
            </w:r>
          </w:p>
        </w:tc>
      </w:tr>
      <w:tr w:rsidR="007116DE" w:rsidRPr="00846504" w:rsidTr="00735B4D">
        <w:tc>
          <w:tcPr>
            <w:tcW w:w="3936" w:type="dxa"/>
          </w:tcPr>
          <w:p w:rsidR="007116DE" w:rsidRPr="007E2F47" w:rsidRDefault="007116DE" w:rsidP="003C2376">
            <w:pPr>
              <w:pStyle w:val="0"/>
            </w:pPr>
            <w:r>
              <w:lastRenderedPageBreak/>
              <w:t>Канал отвода конденсата</w:t>
            </w:r>
            <w:r w:rsidR="00C6397A">
              <w:t xml:space="preserve"> (с регулируемой задвижкой)</w:t>
            </w:r>
          </w:p>
        </w:tc>
        <w:tc>
          <w:tcPr>
            <w:tcW w:w="6484" w:type="dxa"/>
          </w:tcPr>
          <w:p w:rsidR="007116DE" w:rsidRDefault="007116DE" w:rsidP="003C2376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1</w:t>
            </w:r>
            <w:r w:rsidR="00C6397A"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  <w:p w:rsidR="007116DE" w:rsidRPr="006A5AF8" w:rsidRDefault="007116DE" w:rsidP="003C2376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C6397A" w:rsidRPr="00C6397A">
              <w:rPr>
                <w:b/>
                <w:bCs/>
              </w:rPr>
              <w:t>0.01767</w:t>
            </w:r>
            <w:r w:rsidRPr="00846504">
              <w:rPr>
                <w:b/>
                <w:bCs/>
              </w:rPr>
              <w:t>»</w:t>
            </w:r>
          </w:p>
          <w:p w:rsidR="007116DE" w:rsidRPr="00645AE2" w:rsidRDefault="007116DE" w:rsidP="003C2376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7116DE" w:rsidRPr="00645AE2" w:rsidRDefault="007116DE" w:rsidP="003C2376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7116DE" w:rsidRDefault="007116DE" w:rsidP="003C2376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</w:t>
            </w:r>
            <w:r w:rsidR="00C6397A"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  <w:p w:rsidR="007116DE" w:rsidRDefault="007116DE" w:rsidP="003C2376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C6397A">
              <w:rPr>
                <w:b/>
                <w:bCs/>
              </w:rPr>
              <w:t>2.3562</w:t>
            </w:r>
            <w:r w:rsidRPr="00846504">
              <w:rPr>
                <w:b/>
                <w:bCs/>
              </w:rPr>
              <w:t>»</w:t>
            </w:r>
          </w:p>
          <w:p w:rsidR="007116DE" w:rsidRPr="00E34C43" w:rsidRDefault="007116DE" w:rsidP="00C6397A">
            <w:pPr>
              <w:pStyle w:val="0"/>
            </w:pPr>
            <w:r>
              <w:t xml:space="preserve">Длина: </w:t>
            </w:r>
            <w:r>
              <w:rPr>
                <w:b/>
                <w:bCs/>
              </w:rPr>
              <w:t>«</w:t>
            </w:r>
            <w:r w:rsidR="00C6397A">
              <w:rPr>
                <w:b/>
                <w:bCs/>
              </w:rPr>
              <w:t>5</w:t>
            </w:r>
            <w:r>
              <w:rPr>
                <w:b/>
                <w:bCs/>
              </w:rPr>
              <w:t>.0</w:t>
            </w:r>
            <w:r w:rsidRPr="00846504">
              <w:rPr>
                <w:b/>
                <w:bCs/>
              </w:rPr>
              <w:t>»</w:t>
            </w:r>
          </w:p>
        </w:tc>
      </w:tr>
      <w:tr w:rsidR="007116DE" w:rsidRPr="00846504" w:rsidTr="00735B4D">
        <w:tc>
          <w:tcPr>
            <w:tcW w:w="3936" w:type="dxa"/>
          </w:tcPr>
          <w:p w:rsidR="007116DE" w:rsidRPr="007E2F47" w:rsidRDefault="007116DE" w:rsidP="006D66F3">
            <w:pPr>
              <w:pStyle w:val="0"/>
            </w:pPr>
            <w:r>
              <w:t xml:space="preserve">Канал подачи воды </w:t>
            </w:r>
            <w:r w:rsidR="006D66F3">
              <w:t xml:space="preserve">на всас насоса </w:t>
            </w:r>
            <w:r>
              <w:t>(</w:t>
            </w:r>
            <w:r w:rsidR="00B65078">
              <w:t>3 канала, свойства одинаковые</w:t>
            </w:r>
            <w:r>
              <w:t>)</w:t>
            </w:r>
          </w:p>
        </w:tc>
        <w:tc>
          <w:tcPr>
            <w:tcW w:w="6484" w:type="dxa"/>
          </w:tcPr>
          <w:p w:rsidR="006D66F3" w:rsidRDefault="006D66F3" w:rsidP="006D66F3">
            <w:pPr>
              <w:pStyle w:val="0"/>
            </w:pPr>
            <w:r>
              <w:t xml:space="preserve">Число участков: </w:t>
            </w:r>
            <w:r>
              <w:rPr>
                <w:b/>
                <w:bCs/>
              </w:rPr>
              <w:t>«2</w:t>
            </w:r>
            <w:r w:rsidRPr="00846504">
              <w:rPr>
                <w:b/>
                <w:bCs/>
              </w:rPr>
              <w:t>»</w:t>
            </w:r>
          </w:p>
          <w:p w:rsidR="007116DE" w:rsidRDefault="007116DE" w:rsidP="003C2376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 w:rsidR="007C6042"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  <w:r w:rsidR="007C6042">
              <w:rPr>
                <w:b/>
                <w:bCs/>
              </w:rPr>
              <w:t xml:space="preserve">, </w:t>
            </w:r>
            <w:r w:rsidR="007C6042" w:rsidRPr="00846504">
              <w:rPr>
                <w:b/>
                <w:bCs/>
              </w:rPr>
              <w:t>«</w:t>
            </w:r>
            <w:r w:rsidR="007C6042" w:rsidRPr="000A7B45">
              <w:rPr>
                <w:b/>
                <w:bCs/>
              </w:rPr>
              <w:t>0.</w:t>
            </w:r>
            <w:r w:rsidR="007C6042">
              <w:rPr>
                <w:b/>
                <w:bCs/>
              </w:rPr>
              <w:t>2</w:t>
            </w:r>
            <w:r w:rsidR="007C6042" w:rsidRPr="00846504">
              <w:rPr>
                <w:b/>
                <w:bCs/>
              </w:rPr>
              <w:t>»</w:t>
            </w:r>
          </w:p>
          <w:p w:rsidR="007116DE" w:rsidRPr="006A5AF8" w:rsidRDefault="007116DE" w:rsidP="003C2376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33584A" w:rsidRPr="0033584A">
              <w:rPr>
                <w:b/>
                <w:bCs/>
              </w:rPr>
              <w:t>0.0314</w:t>
            </w:r>
            <w:r w:rsidR="0033584A">
              <w:rPr>
                <w:b/>
                <w:bCs/>
              </w:rPr>
              <w:t>6</w:t>
            </w:r>
            <w:r w:rsidRPr="00846504">
              <w:rPr>
                <w:b/>
                <w:bCs/>
              </w:rPr>
              <w:t>»</w:t>
            </w:r>
            <w:r w:rsidR="0033584A">
              <w:rPr>
                <w:b/>
                <w:bCs/>
              </w:rPr>
              <w:t xml:space="preserve">, </w:t>
            </w:r>
            <w:r w:rsidR="0033584A" w:rsidRPr="00846504">
              <w:rPr>
                <w:b/>
                <w:bCs/>
              </w:rPr>
              <w:t>«</w:t>
            </w:r>
            <w:r w:rsidR="0033584A" w:rsidRPr="0033584A">
              <w:rPr>
                <w:b/>
                <w:bCs/>
              </w:rPr>
              <w:t>0.0314</w:t>
            </w:r>
            <w:r w:rsidR="0033584A">
              <w:rPr>
                <w:b/>
                <w:bCs/>
              </w:rPr>
              <w:t>6</w:t>
            </w:r>
            <w:r w:rsidR="0033584A" w:rsidRPr="00846504">
              <w:rPr>
                <w:b/>
                <w:bCs/>
              </w:rPr>
              <w:t>»</w:t>
            </w:r>
          </w:p>
          <w:p w:rsidR="007116DE" w:rsidRPr="00645AE2" w:rsidRDefault="007116DE" w:rsidP="003C2376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  <w:r w:rsidR="00B726EC">
              <w:rPr>
                <w:b/>
                <w:bCs/>
              </w:rPr>
              <w:t xml:space="preserve">, </w:t>
            </w:r>
            <w:r w:rsidR="00B726EC" w:rsidRPr="00846504">
              <w:rPr>
                <w:b/>
                <w:bCs/>
              </w:rPr>
              <w:t>«</w:t>
            </w:r>
            <w:r w:rsidR="00B726EC" w:rsidRPr="000A7B45">
              <w:rPr>
                <w:b/>
                <w:bCs/>
              </w:rPr>
              <w:t>1</w:t>
            </w:r>
            <w:r w:rsidR="00B726EC" w:rsidRPr="00846504">
              <w:rPr>
                <w:b/>
                <w:bCs/>
              </w:rPr>
              <w:t>»</w:t>
            </w:r>
          </w:p>
          <w:p w:rsidR="007116DE" w:rsidRPr="00645AE2" w:rsidRDefault="007116DE" w:rsidP="003C2376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  <w:r w:rsidR="00B726EC">
              <w:rPr>
                <w:b/>
                <w:bCs/>
              </w:rPr>
              <w:t xml:space="preserve">, </w:t>
            </w:r>
            <w:r w:rsidR="00B726EC" w:rsidRPr="00846504">
              <w:rPr>
                <w:b/>
                <w:bCs/>
              </w:rPr>
              <w:t>«</w:t>
            </w:r>
            <w:r w:rsidR="00B726EC" w:rsidRPr="000A7B45">
              <w:rPr>
                <w:b/>
                <w:bCs/>
              </w:rPr>
              <w:t>1</w:t>
            </w:r>
            <w:r w:rsidR="00B726EC" w:rsidRPr="00846504">
              <w:rPr>
                <w:b/>
                <w:bCs/>
              </w:rPr>
              <w:t>»</w:t>
            </w:r>
          </w:p>
          <w:p w:rsidR="007116DE" w:rsidRDefault="007116DE" w:rsidP="003C2376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="00B726EC">
              <w:rPr>
                <w:b/>
                <w:bCs/>
              </w:rPr>
              <w:t>0.002</w:t>
            </w:r>
            <w:r w:rsidRPr="00846504">
              <w:rPr>
                <w:b/>
                <w:bCs/>
              </w:rPr>
              <w:t>»</w:t>
            </w:r>
            <w:r w:rsidR="00B726EC">
              <w:rPr>
                <w:b/>
                <w:bCs/>
              </w:rPr>
              <w:t>, «0.002</w:t>
            </w:r>
            <w:r w:rsidR="00B726EC" w:rsidRPr="00846504">
              <w:rPr>
                <w:b/>
                <w:bCs/>
              </w:rPr>
              <w:t>»</w:t>
            </w:r>
          </w:p>
          <w:p w:rsidR="007116DE" w:rsidRDefault="007116DE" w:rsidP="003C2376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390B62" w:rsidRPr="00390B62">
              <w:rPr>
                <w:b/>
                <w:bCs/>
              </w:rPr>
              <w:t>3.141</w:t>
            </w:r>
            <w:r w:rsidR="00390B62">
              <w:rPr>
                <w:b/>
                <w:bCs/>
              </w:rPr>
              <w:t>6</w:t>
            </w:r>
            <w:r w:rsidRPr="00846504">
              <w:rPr>
                <w:b/>
                <w:bCs/>
              </w:rPr>
              <w:t>»</w:t>
            </w:r>
            <w:r w:rsidR="00390B62">
              <w:rPr>
                <w:b/>
                <w:bCs/>
              </w:rPr>
              <w:t>, «1.5708»</w:t>
            </w:r>
          </w:p>
          <w:p w:rsidR="007116DE" w:rsidRPr="00E34C43" w:rsidRDefault="007116DE" w:rsidP="00390B62">
            <w:pPr>
              <w:pStyle w:val="0"/>
            </w:pPr>
            <w:r>
              <w:t xml:space="preserve">Длина: </w:t>
            </w:r>
            <w:r>
              <w:rPr>
                <w:b/>
                <w:bCs/>
              </w:rPr>
              <w:t>«</w:t>
            </w:r>
            <w:r w:rsidR="00390B62">
              <w:rPr>
                <w:b/>
                <w:bCs/>
              </w:rPr>
              <w:t>5</w:t>
            </w:r>
            <w:r>
              <w:rPr>
                <w:b/>
                <w:bCs/>
              </w:rPr>
              <w:t>.0</w:t>
            </w:r>
            <w:r w:rsidRPr="00846504">
              <w:rPr>
                <w:b/>
                <w:bCs/>
              </w:rPr>
              <w:t>»</w:t>
            </w:r>
            <w:r w:rsidR="00390B62">
              <w:rPr>
                <w:b/>
                <w:bCs/>
              </w:rPr>
              <w:t>, «2.5»</w:t>
            </w:r>
          </w:p>
        </w:tc>
      </w:tr>
      <w:tr w:rsidR="007116DE" w:rsidRPr="00846504" w:rsidTr="00735B4D">
        <w:tc>
          <w:tcPr>
            <w:tcW w:w="3936" w:type="dxa"/>
          </w:tcPr>
          <w:p w:rsidR="007116DE" w:rsidRPr="007E2F47" w:rsidRDefault="007116DE" w:rsidP="00B65078">
            <w:pPr>
              <w:pStyle w:val="0"/>
            </w:pPr>
            <w:r>
              <w:t>Канал</w:t>
            </w:r>
            <w:r w:rsidR="006A569E">
              <w:t>,</w:t>
            </w:r>
            <w:r>
              <w:t xml:space="preserve"> </w:t>
            </w:r>
            <w:r w:rsidR="00B65078">
              <w:t>на котором расположен насос</w:t>
            </w:r>
            <w:r>
              <w:t xml:space="preserve"> (</w:t>
            </w:r>
            <w:r w:rsidR="00B65078">
              <w:t>3 канала, одинаковые свойства</w:t>
            </w:r>
            <w:r>
              <w:t>)</w:t>
            </w:r>
          </w:p>
        </w:tc>
        <w:tc>
          <w:tcPr>
            <w:tcW w:w="6484" w:type="dxa"/>
          </w:tcPr>
          <w:p w:rsidR="007116DE" w:rsidRDefault="007116DE" w:rsidP="003C2376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1</w:t>
            </w:r>
            <w:r w:rsidR="00387752"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  <w:p w:rsidR="007116DE" w:rsidRPr="006A5AF8" w:rsidRDefault="007116DE" w:rsidP="003C2376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387752" w:rsidRPr="00387752">
              <w:rPr>
                <w:b/>
                <w:bCs/>
              </w:rPr>
              <w:t>0.0176</w:t>
            </w:r>
            <w:r w:rsidR="006A569E"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7116DE" w:rsidRPr="00645AE2" w:rsidRDefault="007116DE" w:rsidP="003C2376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="00387752">
              <w:rPr>
                <w:b/>
                <w:bCs/>
              </w:rPr>
              <w:t>25</w:t>
            </w:r>
            <w:r w:rsidRPr="00846504">
              <w:rPr>
                <w:b/>
                <w:bCs/>
              </w:rPr>
              <w:t>»</w:t>
            </w:r>
          </w:p>
          <w:p w:rsidR="007116DE" w:rsidRPr="00645AE2" w:rsidRDefault="007116DE" w:rsidP="003C2376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="00387752">
              <w:rPr>
                <w:b/>
                <w:bCs/>
              </w:rPr>
              <w:t>25</w:t>
            </w:r>
            <w:r w:rsidRPr="00846504">
              <w:rPr>
                <w:b/>
                <w:bCs/>
              </w:rPr>
              <w:t>»</w:t>
            </w:r>
          </w:p>
          <w:p w:rsidR="007116DE" w:rsidRDefault="007116DE" w:rsidP="003C2376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</w:t>
            </w:r>
            <w:r w:rsidR="00387752"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  <w:p w:rsidR="007116DE" w:rsidRDefault="007116DE" w:rsidP="003C2376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387752" w:rsidRPr="00387752">
              <w:rPr>
                <w:b/>
                <w:bCs/>
              </w:rPr>
              <w:t>1.178</w:t>
            </w:r>
            <w:r w:rsidR="00387752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7116DE" w:rsidRPr="00E34C43" w:rsidRDefault="007116DE" w:rsidP="00387752">
            <w:pPr>
              <w:pStyle w:val="0"/>
            </w:pPr>
            <w:r>
              <w:t xml:space="preserve">Длина: </w:t>
            </w:r>
            <w:r>
              <w:rPr>
                <w:b/>
                <w:bCs/>
              </w:rPr>
              <w:t>«</w:t>
            </w:r>
            <w:r w:rsidR="00387752">
              <w:rPr>
                <w:b/>
                <w:bCs/>
              </w:rPr>
              <w:t>2</w:t>
            </w:r>
            <w:r>
              <w:rPr>
                <w:b/>
                <w:bCs/>
              </w:rPr>
              <w:t>.</w:t>
            </w:r>
            <w:r w:rsidR="00387752"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</w:tc>
      </w:tr>
      <w:tr w:rsidR="007116DE" w:rsidRPr="00846504" w:rsidTr="00735B4D">
        <w:tc>
          <w:tcPr>
            <w:tcW w:w="3936" w:type="dxa"/>
          </w:tcPr>
          <w:p w:rsidR="007116DE" w:rsidRDefault="006A569E" w:rsidP="003C2376">
            <w:pPr>
              <w:pStyle w:val="0"/>
            </w:pPr>
            <w:r>
              <w:t>Канал напорный (3 шт, после насоса)</w:t>
            </w:r>
          </w:p>
        </w:tc>
        <w:tc>
          <w:tcPr>
            <w:tcW w:w="6484" w:type="dxa"/>
          </w:tcPr>
          <w:p w:rsidR="006D02C5" w:rsidRDefault="006D02C5" w:rsidP="006D02C5">
            <w:pPr>
              <w:pStyle w:val="0"/>
            </w:pPr>
            <w:r>
              <w:t xml:space="preserve">Число участков: </w:t>
            </w:r>
            <w:r>
              <w:rPr>
                <w:b/>
                <w:bCs/>
              </w:rPr>
              <w:t>«2</w:t>
            </w:r>
            <w:r w:rsidRPr="00846504">
              <w:rPr>
                <w:b/>
                <w:bCs/>
              </w:rPr>
              <w:t>»</w:t>
            </w:r>
          </w:p>
          <w:p w:rsidR="006A569E" w:rsidRDefault="006A569E" w:rsidP="006A569E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15</w:t>
            </w:r>
            <w:r w:rsidRPr="00846504">
              <w:rPr>
                <w:b/>
                <w:bCs/>
              </w:rPr>
              <w:t>»</w:t>
            </w:r>
            <w:r w:rsidR="00574A2D">
              <w:rPr>
                <w:b/>
                <w:bCs/>
              </w:rPr>
              <w:t xml:space="preserve">, </w:t>
            </w:r>
            <w:r w:rsidR="00574A2D" w:rsidRPr="00846504">
              <w:rPr>
                <w:b/>
                <w:bCs/>
              </w:rPr>
              <w:t>«</w:t>
            </w:r>
            <w:r w:rsidR="00574A2D" w:rsidRPr="000A7B45">
              <w:rPr>
                <w:b/>
                <w:bCs/>
              </w:rPr>
              <w:t>0.</w:t>
            </w:r>
            <w:r w:rsidR="00574A2D">
              <w:rPr>
                <w:b/>
                <w:bCs/>
              </w:rPr>
              <w:t>15</w:t>
            </w:r>
            <w:r w:rsidR="00574A2D" w:rsidRPr="00846504">
              <w:rPr>
                <w:b/>
                <w:bCs/>
              </w:rPr>
              <w:t>»</w:t>
            </w:r>
          </w:p>
          <w:p w:rsidR="006A569E" w:rsidRPr="006A5AF8" w:rsidRDefault="006A569E" w:rsidP="006A569E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387752">
              <w:rPr>
                <w:b/>
                <w:bCs/>
              </w:rPr>
              <w:t>0.0176</w:t>
            </w:r>
            <w:r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  <w:r w:rsidR="00574A2D">
              <w:rPr>
                <w:b/>
                <w:bCs/>
              </w:rPr>
              <w:t xml:space="preserve">, </w:t>
            </w:r>
            <w:r w:rsidR="00574A2D" w:rsidRPr="00846504">
              <w:rPr>
                <w:b/>
                <w:bCs/>
              </w:rPr>
              <w:t>«</w:t>
            </w:r>
            <w:r w:rsidR="00574A2D" w:rsidRPr="00387752">
              <w:rPr>
                <w:b/>
                <w:bCs/>
              </w:rPr>
              <w:t>0.0176</w:t>
            </w:r>
            <w:r w:rsidR="00574A2D">
              <w:rPr>
                <w:b/>
                <w:bCs/>
              </w:rPr>
              <w:t>7</w:t>
            </w:r>
            <w:r w:rsidR="00574A2D" w:rsidRPr="00846504">
              <w:rPr>
                <w:b/>
                <w:bCs/>
              </w:rPr>
              <w:t>»</w:t>
            </w:r>
          </w:p>
          <w:p w:rsidR="006A569E" w:rsidRPr="00645AE2" w:rsidRDefault="006A569E" w:rsidP="006A569E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  <w:r w:rsidR="00574A2D">
              <w:rPr>
                <w:b/>
                <w:bCs/>
              </w:rPr>
              <w:t xml:space="preserve">, </w:t>
            </w:r>
            <w:r w:rsidR="00574A2D" w:rsidRPr="00846504">
              <w:rPr>
                <w:b/>
                <w:bCs/>
              </w:rPr>
              <w:t>«</w:t>
            </w:r>
            <w:r w:rsidR="00574A2D">
              <w:rPr>
                <w:b/>
                <w:bCs/>
              </w:rPr>
              <w:t>1</w:t>
            </w:r>
            <w:r w:rsidR="00574A2D" w:rsidRPr="00846504">
              <w:rPr>
                <w:b/>
                <w:bCs/>
              </w:rPr>
              <w:t>»</w:t>
            </w:r>
          </w:p>
          <w:p w:rsidR="006A569E" w:rsidRPr="00645AE2" w:rsidRDefault="006A569E" w:rsidP="006A569E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  <w:r w:rsidR="00574A2D">
              <w:rPr>
                <w:b/>
                <w:bCs/>
              </w:rPr>
              <w:t xml:space="preserve">, </w:t>
            </w:r>
            <w:r w:rsidR="00574A2D" w:rsidRPr="00846504">
              <w:rPr>
                <w:b/>
                <w:bCs/>
              </w:rPr>
              <w:t>«</w:t>
            </w:r>
            <w:r w:rsidR="00574A2D">
              <w:rPr>
                <w:b/>
                <w:bCs/>
              </w:rPr>
              <w:t>1</w:t>
            </w:r>
            <w:r w:rsidR="00574A2D" w:rsidRPr="00846504">
              <w:rPr>
                <w:b/>
                <w:bCs/>
              </w:rPr>
              <w:t>»</w:t>
            </w:r>
          </w:p>
          <w:p w:rsidR="006A569E" w:rsidRDefault="006A569E" w:rsidP="006A569E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</w:t>
            </w:r>
            <w:r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  <w:r w:rsidR="00574A2D">
              <w:rPr>
                <w:b/>
                <w:bCs/>
              </w:rPr>
              <w:t>, «</w:t>
            </w:r>
            <w:r w:rsidR="00574A2D" w:rsidRPr="00727086">
              <w:rPr>
                <w:b/>
                <w:bCs/>
              </w:rPr>
              <w:t>0.00</w:t>
            </w:r>
            <w:r w:rsidR="00574A2D">
              <w:rPr>
                <w:b/>
                <w:bCs/>
              </w:rPr>
              <w:t>2</w:t>
            </w:r>
            <w:r w:rsidR="00574A2D" w:rsidRPr="00846504">
              <w:rPr>
                <w:b/>
                <w:bCs/>
              </w:rPr>
              <w:t>»</w:t>
            </w:r>
          </w:p>
          <w:p w:rsidR="006A569E" w:rsidRDefault="006A569E" w:rsidP="006A569E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387752">
              <w:rPr>
                <w:b/>
                <w:bCs/>
              </w:rPr>
              <w:t>1.178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  <w:r w:rsidR="00574A2D">
              <w:rPr>
                <w:b/>
                <w:bCs/>
              </w:rPr>
              <w:t xml:space="preserve">, </w:t>
            </w:r>
            <w:r w:rsidR="00574A2D" w:rsidRPr="00846504">
              <w:rPr>
                <w:b/>
                <w:bCs/>
              </w:rPr>
              <w:t>«</w:t>
            </w:r>
            <w:r w:rsidR="00574A2D" w:rsidRPr="00387752">
              <w:rPr>
                <w:b/>
                <w:bCs/>
              </w:rPr>
              <w:t>1.178</w:t>
            </w:r>
            <w:r w:rsidR="00574A2D">
              <w:rPr>
                <w:b/>
                <w:bCs/>
              </w:rPr>
              <w:t>1</w:t>
            </w:r>
          </w:p>
          <w:p w:rsidR="007116DE" w:rsidRPr="008D0E96" w:rsidRDefault="006A569E" w:rsidP="006A569E">
            <w:pPr>
              <w:pStyle w:val="0"/>
            </w:pPr>
            <w:r>
              <w:t xml:space="preserve">Длина: </w:t>
            </w:r>
            <w:r>
              <w:rPr>
                <w:b/>
                <w:bCs/>
              </w:rPr>
              <w:t>«2.5</w:t>
            </w:r>
            <w:r w:rsidRPr="00846504">
              <w:rPr>
                <w:b/>
                <w:bCs/>
              </w:rPr>
              <w:t>»</w:t>
            </w:r>
            <w:r w:rsidR="00574A2D">
              <w:rPr>
                <w:b/>
                <w:bCs/>
              </w:rPr>
              <w:t>, «2.5</w:t>
            </w:r>
            <w:r w:rsidR="00574A2D" w:rsidRPr="00846504">
              <w:rPr>
                <w:b/>
                <w:bCs/>
              </w:rPr>
              <w:t>»</w:t>
            </w:r>
          </w:p>
        </w:tc>
      </w:tr>
      <w:tr w:rsidR="007116DE" w:rsidRPr="00846504" w:rsidTr="00735B4D">
        <w:tc>
          <w:tcPr>
            <w:tcW w:w="3936" w:type="dxa"/>
          </w:tcPr>
          <w:p w:rsidR="007116DE" w:rsidRPr="006A569E" w:rsidRDefault="006A569E" w:rsidP="006A569E">
            <w:pPr>
              <w:pStyle w:val="0"/>
              <w:rPr>
                <w:sz w:val="22"/>
              </w:rPr>
            </w:pPr>
            <w:r>
              <w:t>Граничный у</w:t>
            </w:r>
            <w:r w:rsidR="007116DE">
              <w:t>зел подачи во</w:t>
            </w:r>
            <w:r w:rsidR="004D6C10">
              <w:t xml:space="preserve">ды </w:t>
            </w:r>
            <w:r>
              <w:t>(</w:t>
            </w:r>
            <w:r w:rsidR="00735B4D">
              <w:t xml:space="preserve">узел </w:t>
            </w:r>
            <w:r>
              <w:rPr>
                <w:sz w:val="22"/>
              </w:rPr>
              <w:t>характеризует конденсатор)</w:t>
            </w:r>
          </w:p>
        </w:tc>
        <w:tc>
          <w:tcPr>
            <w:tcW w:w="6484" w:type="dxa"/>
          </w:tcPr>
          <w:p w:rsidR="007116DE" w:rsidRDefault="007116DE" w:rsidP="003C2376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</w:t>
            </w:r>
            <w:r w:rsidR="00D37A9B">
              <w:rPr>
                <w:b/>
                <w:bCs/>
              </w:rPr>
              <w:t>0.05</w:t>
            </w:r>
            <w:r w:rsidRPr="00846504">
              <w:rPr>
                <w:b/>
                <w:bCs/>
              </w:rPr>
              <w:t>»</w:t>
            </w:r>
          </w:p>
          <w:p w:rsidR="007116DE" w:rsidRPr="008D0E96" w:rsidRDefault="007116DE" w:rsidP="00D37A9B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 w:rsidR="00D37A9B">
              <w:rPr>
                <w:b/>
                <w:bCs/>
              </w:rPr>
              <w:t>32</w:t>
            </w:r>
            <w:r w:rsidRPr="00846504">
              <w:rPr>
                <w:b/>
                <w:bCs/>
              </w:rPr>
              <w:t>»</w:t>
            </w:r>
          </w:p>
        </w:tc>
      </w:tr>
      <w:tr w:rsidR="007116DE" w:rsidRPr="00846504" w:rsidTr="00735B4D">
        <w:tc>
          <w:tcPr>
            <w:tcW w:w="3936" w:type="dxa"/>
          </w:tcPr>
          <w:p w:rsidR="007116DE" w:rsidRDefault="007116DE" w:rsidP="004D6C10">
            <w:pPr>
              <w:pStyle w:val="0"/>
            </w:pPr>
            <w:r>
              <w:t>Узел отбора воды</w:t>
            </w:r>
            <w:r w:rsidR="009A5929">
              <w:t xml:space="preserve"> (оставляем по умолчанию, т.к. свойства воды здесь нас не интересуют)</w:t>
            </w:r>
          </w:p>
        </w:tc>
        <w:tc>
          <w:tcPr>
            <w:tcW w:w="6484" w:type="dxa"/>
          </w:tcPr>
          <w:p w:rsidR="004D6C10" w:rsidRDefault="004D6C10" w:rsidP="004D6C10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«10</w:t>
            </w:r>
            <w:r w:rsidRPr="00846504">
              <w:rPr>
                <w:b/>
                <w:bCs/>
              </w:rPr>
              <w:t>»</w:t>
            </w:r>
          </w:p>
          <w:p w:rsidR="007116DE" w:rsidRDefault="004D6C10" w:rsidP="009A5929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«3</w:t>
            </w:r>
            <w:r w:rsidR="009A5929">
              <w:rPr>
                <w:b/>
                <w:bCs/>
              </w:rPr>
              <w:t>0</w:t>
            </w:r>
            <w:r w:rsidRPr="00846504">
              <w:rPr>
                <w:b/>
                <w:bCs/>
              </w:rPr>
              <w:t>»</w:t>
            </w:r>
          </w:p>
        </w:tc>
      </w:tr>
      <w:tr w:rsidR="007116DE" w:rsidRPr="00846504" w:rsidTr="00735B4D">
        <w:tc>
          <w:tcPr>
            <w:tcW w:w="3936" w:type="dxa"/>
          </w:tcPr>
          <w:p w:rsidR="007116DE" w:rsidRDefault="009A5929" w:rsidP="00F551A4">
            <w:pPr>
              <w:pStyle w:val="0"/>
            </w:pPr>
            <w:r>
              <w:t>Внутренни</w:t>
            </w:r>
            <w:r w:rsidR="00B65A2F">
              <w:t>е уз</w:t>
            </w:r>
            <w:r>
              <w:t>л</w:t>
            </w:r>
            <w:r w:rsidR="00B65A2F">
              <w:t>ы</w:t>
            </w:r>
            <w:r>
              <w:t xml:space="preserve"> (общий перед насосами</w:t>
            </w:r>
            <w:r w:rsidR="00F551A4">
              <w:t>,</w:t>
            </w:r>
            <w:r w:rsidR="00B65A2F">
              <w:t xml:space="preserve"> 3 узла перед каждым насосом</w:t>
            </w:r>
            <w:r w:rsidR="00F551A4">
              <w:t>, 3 узла после каждого насоса и общий узел после насосов</w:t>
            </w:r>
            <w:r>
              <w:t>)</w:t>
            </w:r>
          </w:p>
        </w:tc>
        <w:tc>
          <w:tcPr>
            <w:tcW w:w="6484" w:type="dxa"/>
          </w:tcPr>
          <w:p w:rsidR="007116DE" w:rsidRPr="00DC7D3B" w:rsidRDefault="00DC7D3B" w:rsidP="003C2376">
            <w:pPr>
              <w:pStyle w:val="0"/>
              <w:rPr>
                <w:bCs/>
              </w:rPr>
            </w:pPr>
            <w:r>
              <w:t xml:space="preserve">Начальная энтальпия: </w:t>
            </w:r>
            <w:r>
              <w:rPr>
                <w:b/>
                <w:bCs/>
              </w:rPr>
              <w:t>«30</w:t>
            </w:r>
            <w:r w:rsidRPr="00846504">
              <w:rPr>
                <w:b/>
                <w:bCs/>
              </w:rPr>
              <w:t>»</w:t>
            </w:r>
          </w:p>
          <w:p w:rsidR="00DC7D3B" w:rsidRDefault="00DC7D3B" w:rsidP="003C2376">
            <w:pPr>
              <w:pStyle w:val="0"/>
            </w:pPr>
            <w:r w:rsidRPr="00DC7D3B">
              <w:rPr>
                <w:bCs/>
              </w:rPr>
              <w:t>Вы</w:t>
            </w:r>
            <w:r>
              <w:rPr>
                <w:bCs/>
              </w:rPr>
              <w:t xml:space="preserve">сотная отметка: </w:t>
            </w:r>
            <w:r w:rsidRPr="00DC7D3B">
              <w:rPr>
                <w:b/>
                <w:bCs/>
              </w:rPr>
              <w:t>«-20»</w:t>
            </w:r>
          </w:p>
        </w:tc>
      </w:tr>
      <w:tr w:rsidR="00F551A4" w:rsidRPr="00846504" w:rsidTr="00735B4D">
        <w:tc>
          <w:tcPr>
            <w:tcW w:w="3936" w:type="dxa"/>
          </w:tcPr>
          <w:p w:rsidR="00F551A4" w:rsidRDefault="00F551A4" w:rsidP="00F551A4">
            <w:pPr>
              <w:pStyle w:val="0"/>
            </w:pPr>
            <w:r>
              <w:t>Задвижка «К_60_1»</w:t>
            </w:r>
          </w:p>
        </w:tc>
        <w:tc>
          <w:tcPr>
            <w:tcW w:w="6484" w:type="dxa"/>
          </w:tcPr>
          <w:p w:rsidR="00F551A4" w:rsidRDefault="00F551A4" w:rsidP="003C2376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«100%»</w:t>
            </w:r>
          </w:p>
        </w:tc>
      </w:tr>
      <w:tr w:rsidR="00F551A4" w:rsidRPr="00846504" w:rsidTr="003C2376">
        <w:tc>
          <w:tcPr>
            <w:tcW w:w="3936" w:type="dxa"/>
          </w:tcPr>
          <w:p w:rsidR="00F551A4" w:rsidRDefault="00F551A4" w:rsidP="00F551A4">
            <w:pPr>
              <w:pStyle w:val="0"/>
            </w:pPr>
            <w:r>
              <w:t>Задвижка «К_61_1»</w:t>
            </w:r>
          </w:p>
        </w:tc>
        <w:tc>
          <w:tcPr>
            <w:tcW w:w="6484" w:type="dxa"/>
          </w:tcPr>
          <w:p w:rsidR="00F551A4" w:rsidRDefault="00F551A4" w:rsidP="003C2376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«100%»</w:t>
            </w:r>
          </w:p>
        </w:tc>
      </w:tr>
      <w:tr w:rsidR="00F551A4" w:rsidRPr="00846504" w:rsidTr="003C2376">
        <w:tc>
          <w:tcPr>
            <w:tcW w:w="3936" w:type="dxa"/>
          </w:tcPr>
          <w:p w:rsidR="00F551A4" w:rsidRDefault="00F551A4" w:rsidP="00F551A4">
            <w:pPr>
              <w:pStyle w:val="0"/>
            </w:pPr>
            <w:r>
              <w:t>Задвижка «К_62_1»</w:t>
            </w:r>
          </w:p>
        </w:tc>
        <w:tc>
          <w:tcPr>
            <w:tcW w:w="6484" w:type="dxa"/>
          </w:tcPr>
          <w:p w:rsidR="00F551A4" w:rsidRDefault="00F551A4" w:rsidP="00F551A4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«0%»</w:t>
            </w:r>
          </w:p>
        </w:tc>
      </w:tr>
      <w:tr w:rsidR="00F551A4" w:rsidRPr="00846504" w:rsidTr="003C2376">
        <w:tc>
          <w:tcPr>
            <w:tcW w:w="3936" w:type="dxa"/>
          </w:tcPr>
          <w:p w:rsidR="00F551A4" w:rsidRDefault="00F551A4" w:rsidP="00F551A4">
            <w:pPr>
              <w:pStyle w:val="0"/>
            </w:pPr>
            <w:r>
              <w:t>Задвижка «К_3_1»</w:t>
            </w:r>
          </w:p>
        </w:tc>
        <w:tc>
          <w:tcPr>
            <w:tcW w:w="6484" w:type="dxa"/>
          </w:tcPr>
          <w:p w:rsidR="00F551A4" w:rsidRDefault="00F551A4" w:rsidP="003C2376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«100%»</w:t>
            </w:r>
          </w:p>
        </w:tc>
      </w:tr>
      <w:tr w:rsidR="00F551A4" w:rsidRPr="00846504" w:rsidTr="00735B4D">
        <w:tc>
          <w:tcPr>
            <w:tcW w:w="3936" w:type="dxa"/>
          </w:tcPr>
          <w:p w:rsidR="00F551A4" w:rsidRDefault="00F551A4" w:rsidP="00F551A4">
            <w:pPr>
              <w:pStyle w:val="0"/>
            </w:pPr>
            <w:r>
              <w:t>Обратный клапан «К_63_1»</w:t>
            </w:r>
          </w:p>
        </w:tc>
        <w:tc>
          <w:tcPr>
            <w:tcW w:w="6484" w:type="dxa"/>
          </w:tcPr>
          <w:p w:rsidR="00195744" w:rsidRDefault="00195744" w:rsidP="003C2376">
            <w:pPr>
              <w:pStyle w:val="0"/>
            </w:pPr>
            <w:r>
              <w:t xml:space="preserve">Номер элемента в канале: </w:t>
            </w:r>
            <w:r w:rsidRPr="00195744">
              <w:rPr>
                <w:b/>
              </w:rPr>
              <w:t>«2»</w:t>
            </w:r>
          </w:p>
          <w:p w:rsidR="00F551A4" w:rsidRDefault="001A7A50" w:rsidP="003C2376">
            <w:pPr>
              <w:pStyle w:val="0"/>
            </w:pPr>
            <w:r>
              <w:t xml:space="preserve">Перепад давления, при котором клапан открыт: </w:t>
            </w:r>
            <w:r w:rsidRPr="00BD5BA0">
              <w:rPr>
                <w:b/>
              </w:rPr>
              <w:t>«0.01»</w:t>
            </w:r>
          </w:p>
          <w:p w:rsidR="001A7A50" w:rsidRDefault="00365303" w:rsidP="003C2376">
            <w:pPr>
              <w:pStyle w:val="0"/>
            </w:pPr>
            <w:r>
              <w:t xml:space="preserve">Коэффициент сопротивления открытого клапана: </w:t>
            </w:r>
            <w:r w:rsidRPr="00BD5BA0">
              <w:rPr>
                <w:b/>
              </w:rPr>
              <w:t>«3»</w:t>
            </w:r>
          </w:p>
          <w:p w:rsidR="00365303" w:rsidRDefault="0056553E" w:rsidP="003C2376">
            <w:pPr>
              <w:pStyle w:val="0"/>
            </w:pPr>
            <w:r>
              <w:t xml:space="preserve">Коэффициент сопротивления закрытого клапана: </w:t>
            </w:r>
            <w:r w:rsidRPr="00BD5BA0">
              <w:rPr>
                <w:b/>
              </w:rPr>
              <w:t>«1</w:t>
            </w:r>
            <w:r w:rsidRPr="00BD5BA0">
              <w:rPr>
                <w:b/>
                <w:lang w:val="en-US"/>
              </w:rPr>
              <w:t>e</w:t>
            </w:r>
            <w:r w:rsidRPr="00BD5BA0">
              <w:rPr>
                <w:b/>
              </w:rPr>
              <w:t>8»</w:t>
            </w:r>
          </w:p>
          <w:p w:rsidR="0056553E" w:rsidRPr="0056553E" w:rsidRDefault="00BE1272" w:rsidP="003C2376">
            <w:pPr>
              <w:pStyle w:val="0"/>
            </w:pPr>
            <w:r>
              <w:t xml:space="preserve">Диапазон нечувствительности: </w:t>
            </w:r>
            <w:r w:rsidRPr="00BD5BA0">
              <w:rPr>
                <w:b/>
              </w:rPr>
              <w:t>«0.0</w:t>
            </w:r>
            <w:r w:rsidR="00BD5BA0" w:rsidRPr="00BD5BA0">
              <w:rPr>
                <w:b/>
              </w:rPr>
              <w:t>0</w:t>
            </w:r>
            <w:r w:rsidRPr="00BD5BA0">
              <w:rPr>
                <w:b/>
              </w:rPr>
              <w:t>1»</w:t>
            </w:r>
          </w:p>
        </w:tc>
      </w:tr>
      <w:tr w:rsidR="00BD5BA0" w:rsidRPr="00846504" w:rsidTr="003C2376">
        <w:tc>
          <w:tcPr>
            <w:tcW w:w="3936" w:type="dxa"/>
          </w:tcPr>
          <w:p w:rsidR="00BD5BA0" w:rsidRDefault="00BD5BA0" w:rsidP="00BD5BA0">
            <w:pPr>
              <w:pStyle w:val="0"/>
            </w:pPr>
            <w:r>
              <w:t>Обратный клапан «К_64_1»</w:t>
            </w:r>
          </w:p>
        </w:tc>
        <w:tc>
          <w:tcPr>
            <w:tcW w:w="6484" w:type="dxa"/>
          </w:tcPr>
          <w:p w:rsidR="00195744" w:rsidRDefault="00195744" w:rsidP="00195744">
            <w:pPr>
              <w:pStyle w:val="0"/>
            </w:pPr>
            <w:r>
              <w:t xml:space="preserve">Номер элемента в канале: </w:t>
            </w:r>
            <w:r w:rsidRPr="00195744">
              <w:rPr>
                <w:b/>
              </w:rPr>
              <w:t>«2»</w:t>
            </w:r>
          </w:p>
          <w:p w:rsidR="00BD5BA0" w:rsidRDefault="00BD5BA0" w:rsidP="003C2376">
            <w:pPr>
              <w:pStyle w:val="0"/>
            </w:pPr>
            <w:r>
              <w:lastRenderedPageBreak/>
              <w:t xml:space="preserve">Перепад давления, при котором клапан открыт: </w:t>
            </w:r>
            <w:r w:rsidRPr="00BD5BA0">
              <w:rPr>
                <w:b/>
              </w:rPr>
              <w:t>«0.01»</w:t>
            </w:r>
          </w:p>
          <w:p w:rsidR="00BD5BA0" w:rsidRDefault="00BD5BA0" w:rsidP="003C2376">
            <w:pPr>
              <w:pStyle w:val="0"/>
            </w:pPr>
            <w:r>
              <w:t xml:space="preserve">Коэффициент сопротивления открытого клапана: </w:t>
            </w:r>
            <w:r w:rsidRPr="00BD5BA0">
              <w:rPr>
                <w:b/>
              </w:rPr>
              <w:t>«3»</w:t>
            </w:r>
          </w:p>
          <w:p w:rsidR="00BD5BA0" w:rsidRDefault="00BD5BA0" w:rsidP="003C2376">
            <w:pPr>
              <w:pStyle w:val="0"/>
            </w:pPr>
            <w:r>
              <w:t xml:space="preserve">Коэффициент сопротивления закрытого клапана: </w:t>
            </w:r>
            <w:r w:rsidRPr="00BD5BA0">
              <w:rPr>
                <w:b/>
              </w:rPr>
              <w:t>«1</w:t>
            </w:r>
            <w:r w:rsidRPr="00BD5BA0">
              <w:rPr>
                <w:b/>
                <w:lang w:val="en-US"/>
              </w:rPr>
              <w:t>e</w:t>
            </w:r>
            <w:r w:rsidRPr="00BD5BA0">
              <w:rPr>
                <w:b/>
              </w:rPr>
              <w:t>8»</w:t>
            </w:r>
          </w:p>
          <w:p w:rsidR="00BD5BA0" w:rsidRPr="0056553E" w:rsidRDefault="00BD5BA0" w:rsidP="003C2376">
            <w:pPr>
              <w:pStyle w:val="0"/>
            </w:pPr>
            <w:r>
              <w:t xml:space="preserve">Диапазон нечувствительности: </w:t>
            </w:r>
            <w:r w:rsidRPr="00BD5BA0">
              <w:rPr>
                <w:b/>
              </w:rPr>
              <w:t>«0.001»</w:t>
            </w:r>
          </w:p>
        </w:tc>
      </w:tr>
      <w:tr w:rsidR="00BD5BA0" w:rsidRPr="00846504" w:rsidTr="003C2376">
        <w:tc>
          <w:tcPr>
            <w:tcW w:w="3936" w:type="dxa"/>
          </w:tcPr>
          <w:p w:rsidR="00BD5BA0" w:rsidRDefault="00BD5BA0" w:rsidP="00BD5BA0">
            <w:pPr>
              <w:pStyle w:val="0"/>
            </w:pPr>
            <w:r>
              <w:lastRenderedPageBreak/>
              <w:t>Обратный клапан «К_65_1»</w:t>
            </w:r>
          </w:p>
        </w:tc>
        <w:tc>
          <w:tcPr>
            <w:tcW w:w="6484" w:type="dxa"/>
          </w:tcPr>
          <w:p w:rsidR="00195744" w:rsidRDefault="00195744" w:rsidP="00195744">
            <w:pPr>
              <w:pStyle w:val="0"/>
            </w:pPr>
            <w:r>
              <w:t xml:space="preserve">Номер элемента в канале: </w:t>
            </w:r>
            <w:r w:rsidRPr="00195744">
              <w:rPr>
                <w:b/>
              </w:rPr>
              <w:t>«2»</w:t>
            </w:r>
          </w:p>
          <w:p w:rsidR="00BD5BA0" w:rsidRDefault="00BD5BA0" w:rsidP="003C2376">
            <w:pPr>
              <w:pStyle w:val="0"/>
            </w:pPr>
            <w:r>
              <w:t xml:space="preserve">Перепад давления, при котором клапан открыт: </w:t>
            </w:r>
            <w:r w:rsidRPr="00BD5BA0">
              <w:rPr>
                <w:b/>
              </w:rPr>
              <w:t>«0.01»</w:t>
            </w:r>
          </w:p>
          <w:p w:rsidR="00BD5BA0" w:rsidRDefault="00BD5BA0" w:rsidP="003C2376">
            <w:pPr>
              <w:pStyle w:val="0"/>
            </w:pPr>
            <w:r>
              <w:t xml:space="preserve">Коэффициент сопротивления открытого клапана: </w:t>
            </w:r>
            <w:r w:rsidRPr="00BD5BA0">
              <w:rPr>
                <w:b/>
              </w:rPr>
              <w:t>«3»</w:t>
            </w:r>
          </w:p>
          <w:p w:rsidR="00BD5BA0" w:rsidRDefault="00BD5BA0" w:rsidP="003C2376">
            <w:pPr>
              <w:pStyle w:val="0"/>
            </w:pPr>
            <w:r>
              <w:t xml:space="preserve">Коэффициент сопротивления закрытого клапана: </w:t>
            </w:r>
            <w:r w:rsidRPr="00BD5BA0">
              <w:rPr>
                <w:b/>
              </w:rPr>
              <w:t>«1</w:t>
            </w:r>
            <w:r w:rsidRPr="00BD5BA0">
              <w:rPr>
                <w:b/>
                <w:lang w:val="en-US"/>
              </w:rPr>
              <w:t>e</w:t>
            </w:r>
            <w:r w:rsidRPr="00BD5BA0">
              <w:rPr>
                <w:b/>
              </w:rPr>
              <w:t>8»</w:t>
            </w:r>
          </w:p>
          <w:p w:rsidR="00BD5BA0" w:rsidRPr="0056553E" w:rsidRDefault="00BD5BA0" w:rsidP="003C2376">
            <w:pPr>
              <w:pStyle w:val="0"/>
            </w:pPr>
            <w:r>
              <w:t xml:space="preserve">Диапазон нечувствительности: </w:t>
            </w:r>
            <w:r w:rsidRPr="00BD5BA0">
              <w:rPr>
                <w:b/>
              </w:rPr>
              <w:t>«0.001»</w:t>
            </w:r>
          </w:p>
        </w:tc>
      </w:tr>
      <w:tr w:rsidR="00DD7DF7" w:rsidRPr="00846504" w:rsidTr="003C2376">
        <w:tc>
          <w:tcPr>
            <w:tcW w:w="3936" w:type="dxa"/>
          </w:tcPr>
          <w:p w:rsidR="00DD7DF7" w:rsidRPr="00DD7DF7" w:rsidRDefault="00DD7DF7" w:rsidP="003C2376">
            <w:pPr>
              <w:pStyle w:val="0"/>
            </w:pPr>
            <w:r>
              <w:t>Насос «ГКН-11»</w:t>
            </w:r>
          </w:p>
        </w:tc>
        <w:tc>
          <w:tcPr>
            <w:tcW w:w="6484" w:type="dxa"/>
          </w:tcPr>
          <w:p w:rsidR="00DD7DF7" w:rsidRDefault="00DD7DF7" w:rsidP="003C2376">
            <w:pPr>
              <w:pStyle w:val="0"/>
            </w:pPr>
            <w:r>
              <w:t xml:space="preserve">Характеристика насоса: </w:t>
            </w:r>
            <w:r w:rsidRPr="00DD7DF7">
              <w:rPr>
                <w:b/>
              </w:rPr>
              <w:t>«ЭКН_150-110»</w:t>
            </w:r>
          </w:p>
          <w:p w:rsidR="00DD7DF7" w:rsidRDefault="00DD7DF7" w:rsidP="003C2376">
            <w:pPr>
              <w:pStyle w:val="0"/>
            </w:pPr>
            <w:r>
              <w:t xml:space="preserve">Частота вращения: </w:t>
            </w:r>
            <w:r w:rsidRPr="00DD7DF7">
              <w:rPr>
                <w:b/>
              </w:rPr>
              <w:t>«1»</w:t>
            </w:r>
          </w:p>
        </w:tc>
      </w:tr>
      <w:tr w:rsidR="00DD7DF7" w:rsidRPr="00846504" w:rsidTr="003C2376">
        <w:tc>
          <w:tcPr>
            <w:tcW w:w="3936" w:type="dxa"/>
          </w:tcPr>
          <w:p w:rsidR="00DD7DF7" w:rsidRPr="00DD7DF7" w:rsidRDefault="00DD7DF7" w:rsidP="00DD7DF7">
            <w:pPr>
              <w:pStyle w:val="0"/>
            </w:pPr>
            <w:r>
              <w:t>Насос «ГКН-21»</w:t>
            </w:r>
          </w:p>
        </w:tc>
        <w:tc>
          <w:tcPr>
            <w:tcW w:w="6484" w:type="dxa"/>
          </w:tcPr>
          <w:p w:rsidR="00DD7DF7" w:rsidRDefault="00DD7DF7" w:rsidP="003C2376">
            <w:pPr>
              <w:pStyle w:val="0"/>
            </w:pPr>
            <w:r>
              <w:t xml:space="preserve">Характеристика насоса: </w:t>
            </w:r>
            <w:r w:rsidRPr="00DD7DF7">
              <w:rPr>
                <w:b/>
              </w:rPr>
              <w:t>«ЭКН_150-110»</w:t>
            </w:r>
          </w:p>
          <w:p w:rsidR="00DD7DF7" w:rsidRDefault="00DD7DF7" w:rsidP="003C2376">
            <w:pPr>
              <w:pStyle w:val="0"/>
            </w:pPr>
            <w:r>
              <w:t xml:space="preserve">Частота вращения: </w:t>
            </w:r>
            <w:r w:rsidRPr="00DD7DF7">
              <w:rPr>
                <w:b/>
              </w:rPr>
              <w:t>«1»</w:t>
            </w:r>
          </w:p>
        </w:tc>
      </w:tr>
      <w:tr w:rsidR="00F551A4" w:rsidRPr="00846504" w:rsidTr="00735B4D">
        <w:tc>
          <w:tcPr>
            <w:tcW w:w="3936" w:type="dxa"/>
          </w:tcPr>
          <w:p w:rsidR="00F551A4" w:rsidRPr="00DD7DF7" w:rsidRDefault="00DD7DF7" w:rsidP="00DD7DF7">
            <w:pPr>
              <w:pStyle w:val="0"/>
            </w:pPr>
            <w:r>
              <w:t>Насос «ГКН-31»</w:t>
            </w:r>
          </w:p>
        </w:tc>
        <w:tc>
          <w:tcPr>
            <w:tcW w:w="6484" w:type="dxa"/>
          </w:tcPr>
          <w:p w:rsidR="00F551A4" w:rsidRDefault="00DD7DF7" w:rsidP="003C2376">
            <w:pPr>
              <w:pStyle w:val="0"/>
            </w:pPr>
            <w:r>
              <w:t xml:space="preserve">Характеристика насоса: </w:t>
            </w:r>
            <w:r w:rsidRPr="00DD7DF7">
              <w:rPr>
                <w:b/>
              </w:rPr>
              <w:t>«ЭКН_150-110»</w:t>
            </w:r>
          </w:p>
          <w:p w:rsidR="00DD7DF7" w:rsidRDefault="00DD7DF7" w:rsidP="00DD7DF7">
            <w:pPr>
              <w:pStyle w:val="0"/>
            </w:pPr>
            <w:r>
              <w:t xml:space="preserve">Частота вращения: </w:t>
            </w:r>
            <w:r w:rsidRPr="00DD7DF7">
              <w:rPr>
                <w:b/>
              </w:rPr>
              <w:t>«0»</w:t>
            </w:r>
          </w:p>
        </w:tc>
      </w:tr>
    </w:tbl>
    <w:p w:rsidR="00043964" w:rsidRDefault="00043964" w:rsidP="00043964">
      <w:pPr>
        <w:rPr>
          <w:color w:val="FF0000"/>
        </w:rPr>
      </w:pPr>
      <w:r>
        <w:t>Обратите внимание, что д</w:t>
      </w:r>
      <w:r w:rsidRPr="00042939">
        <w:t xml:space="preserve">ля тех каналов, число участков в которых больше </w:t>
      </w:r>
      <w:r w:rsidR="00801172">
        <w:t>1</w:t>
      </w:r>
      <w:r w:rsidRPr="00042939">
        <w:t xml:space="preserve"> (в нашем случае это каналы подачи воды на насос и напорные каналы), нужно так же все оставшиеся п</w:t>
      </w:r>
      <w:r w:rsidR="00801172">
        <w:t xml:space="preserve">араметры </w:t>
      </w:r>
      <w:r w:rsidRPr="00042939">
        <w:t>делать массив</w:t>
      </w:r>
      <w:r w:rsidR="00801172">
        <w:t>а</w:t>
      </w:r>
      <w:r w:rsidRPr="00042939">
        <w:t>м</w:t>
      </w:r>
      <w:r w:rsidR="00801172">
        <w:t>и</w:t>
      </w:r>
      <w:r w:rsidRPr="00042939">
        <w:t xml:space="preserve"> с </w:t>
      </w:r>
      <w:r w:rsidR="00801172">
        <w:t>количеством</w:t>
      </w:r>
      <w:r w:rsidRPr="00042939">
        <w:t xml:space="preserve"> элементов, равным числу участков</w:t>
      </w:r>
      <w:r w:rsidR="001B72ED">
        <w:t xml:space="preserve"> (см. </w:t>
      </w:r>
      <w:r w:rsidR="001B72ED">
        <w:fldChar w:fldCharType="begin"/>
      </w:r>
      <w:r w:rsidR="001B72ED">
        <w:instrText xml:space="preserve"> REF _Ref400468734 </w:instrText>
      </w:r>
      <w:r w:rsidR="00CF2E92">
        <w:instrText xml:space="preserve">\* Lower \h </w:instrText>
      </w:r>
      <w:r w:rsidR="001B72ED">
        <w:fldChar w:fldCharType="separate"/>
      </w:r>
      <w:r w:rsidR="002C5747">
        <w:t xml:space="preserve">рисунок </w:t>
      </w:r>
      <w:r w:rsidR="002C5747">
        <w:rPr>
          <w:noProof/>
        </w:rPr>
        <w:t>78</w:t>
      </w:r>
      <w:r w:rsidR="001B72ED">
        <w:fldChar w:fldCharType="end"/>
      </w:r>
      <w:r w:rsidR="001B72ED">
        <w:t>)</w:t>
      </w:r>
      <w:r w:rsidR="002872D0">
        <w:t>.</w:t>
      </w:r>
    </w:p>
    <w:p w:rsidR="00043964" w:rsidRDefault="00043964" w:rsidP="00043964">
      <w:pPr>
        <w:jc w:val="center"/>
      </w:pPr>
      <w:r>
        <w:rPr>
          <w:noProof/>
        </w:rPr>
        <w:drawing>
          <wp:inline distT="0" distB="0" distL="0" distR="0" wp14:anchorId="7D2553AF" wp14:editId="1C086B32">
            <wp:extent cx="4161600" cy="4248000"/>
            <wp:effectExtent l="0" t="0" r="0" b="635"/>
            <wp:docPr id="296" name="Рисунок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600" cy="42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31" w:rsidRDefault="00043964" w:rsidP="00801172">
      <w:pPr>
        <w:pStyle w:val="a4"/>
        <w:ind w:left="709"/>
      </w:pPr>
      <w:bookmarkStart w:id="248" w:name="_Ref400468734"/>
      <w:bookmarkStart w:id="249" w:name="_Ref400468730"/>
      <w:bookmarkStart w:id="250" w:name="_Toc400496591"/>
      <w:r>
        <w:t xml:space="preserve">Рисунок </w:t>
      </w:r>
      <w:r>
        <w:fldChar w:fldCharType="begin"/>
      </w:r>
      <w:r>
        <w:instrText xml:space="preserve"> </w:instrText>
      </w:r>
      <w:r w:rsidR="00582168">
        <w:instrText>SEQ рисунок</w:instrText>
      </w:r>
      <w:r>
        <w:instrText xml:space="preserve"> \* ARABIC </w:instrText>
      </w:r>
      <w:r>
        <w:fldChar w:fldCharType="separate"/>
      </w:r>
      <w:r w:rsidR="002C5747">
        <w:rPr>
          <w:noProof/>
        </w:rPr>
        <w:t>78</w:t>
      </w:r>
      <w:r>
        <w:rPr>
          <w:noProof/>
        </w:rPr>
        <w:fldChar w:fldCharType="end"/>
      </w:r>
      <w:bookmarkEnd w:id="248"/>
      <w:r>
        <w:t xml:space="preserve">. Свойства </w:t>
      </w:r>
      <w:r w:rsidR="00B32107">
        <w:t>канала, разбитого на 2 участка, перед насосом</w:t>
      </w:r>
      <w:r>
        <w:t xml:space="preserve"> </w:t>
      </w:r>
      <w:r w:rsidR="00B32107">
        <w:t>ГКН-11</w:t>
      </w:r>
      <w:bookmarkEnd w:id="249"/>
      <w:bookmarkEnd w:id="250"/>
    </w:p>
    <w:p w:rsidR="00DD7DF7" w:rsidRDefault="00105D1B" w:rsidP="00DD7DF7">
      <w:r>
        <w:t>Также о</w:t>
      </w:r>
      <w:r w:rsidR="00DD7DF7">
        <w:t xml:space="preserve">братите внимание на задание характеристики насоса – это имя </w:t>
      </w:r>
      <w:r w:rsidR="00E9689C">
        <w:t xml:space="preserve">текстового </w:t>
      </w:r>
      <w:r w:rsidR="00DD7DF7">
        <w:t xml:space="preserve">файла </w:t>
      </w:r>
      <w:r w:rsidR="00DD7DF7" w:rsidRPr="00DD7DF7">
        <w:rPr>
          <w:b/>
        </w:rPr>
        <w:t>«C:\SimInTech\bin\DataBase\Простые насосы\ЭКН_150-110.</w:t>
      </w:r>
      <w:r w:rsidR="00DD7DF7" w:rsidRPr="00DD7DF7">
        <w:rPr>
          <w:b/>
          <w:lang w:val="en-US"/>
        </w:rPr>
        <w:t>tbl</w:t>
      </w:r>
      <w:r w:rsidR="00DD7DF7" w:rsidRPr="00DD7DF7">
        <w:rPr>
          <w:b/>
        </w:rPr>
        <w:t>»</w:t>
      </w:r>
      <w:r w:rsidR="00DD7DF7" w:rsidRPr="00DD7DF7">
        <w:t xml:space="preserve">. </w:t>
      </w:r>
      <w:r w:rsidR="00DD7DF7">
        <w:t xml:space="preserve">Если воспользоваться инструментом </w:t>
      </w:r>
      <w:r w:rsidR="005F3B44">
        <w:rPr>
          <w:lang w:val="en-US"/>
        </w:rPr>
        <w:t>SimInTech</w:t>
      </w:r>
      <w:r w:rsidR="00DD7DF7">
        <w:t xml:space="preserve">, выбрав в главном меню пункт </w:t>
      </w:r>
      <w:r w:rsidR="00DD7DF7" w:rsidRPr="00DD7DF7">
        <w:rPr>
          <w:b/>
        </w:rPr>
        <w:t>«Инструменты» → «Редактор таблиц»</w:t>
      </w:r>
      <w:r w:rsidR="00DD7DF7">
        <w:t xml:space="preserve">, и там открыть этот файл, то можно увидеть </w:t>
      </w:r>
      <w:r w:rsidR="001A5010">
        <w:t>(см.</w:t>
      </w:r>
      <w:r w:rsidR="006B3451">
        <w:t xml:space="preserve"> </w:t>
      </w:r>
      <w:r w:rsidR="006B3451">
        <w:fldChar w:fldCharType="begin"/>
      </w:r>
      <w:r w:rsidR="006B3451">
        <w:instrText xml:space="preserve"> REF _Ref282292239 </w:instrText>
      </w:r>
      <w:r w:rsidR="00CF2E92">
        <w:instrText xml:space="preserve">\* Lower \h </w:instrText>
      </w:r>
      <w:r w:rsidR="006B3451">
        <w:fldChar w:fldCharType="separate"/>
      </w:r>
      <w:r w:rsidR="002C5747">
        <w:t xml:space="preserve">рисунок </w:t>
      </w:r>
      <w:r w:rsidR="002C5747">
        <w:rPr>
          <w:noProof/>
        </w:rPr>
        <w:t>79</w:t>
      </w:r>
      <w:r w:rsidR="006B3451">
        <w:fldChar w:fldCharType="end"/>
      </w:r>
      <w:r w:rsidR="006B3451">
        <w:t xml:space="preserve">) </w:t>
      </w:r>
      <w:r w:rsidR="00DD7DF7">
        <w:t>что в нём задана напорная характеристика насоса</w:t>
      </w:r>
      <w:r w:rsidR="006B3451">
        <w:t>: величина напора в зависимости от частоты вращения и объёмного расхода перекачиваемой воды</w:t>
      </w:r>
      <w:r w:rsidR="00DD7DF7">
        <w:t xml:space="preserve">. Этот файл был специально создан для данной </w:t>
      </w:r>
      <w:r w:rsidR="00CF3FB6">
        <w:t>модели</w:t>
      </w:r>
      <w:r w:rsidR="00DD7DF7">
        <w:t xml:space="preserve"> насосов.</w:t>
      </w:r>
    </w:p>
    <w:p w:rsidR="00DD7DF7" w:rsidRPr="00DD7DF7" w:rsidRDefault="00DD7DF7" w:rsidP="00DD7DF7">
      <w:pPr>
        <w:pStyle w:val="a8"/>
      </w:pPr>
      <w:r>
        <w:rPr>
          <w:noProof/>
        </w:rPr>
        <w:lastRenderedPageBreak/>
        <w:drawing>
          <wp:inline distT="0" distB="0" distL="0" distR="0" wp14:anchorId="0A051224" wp14:editId="7F95B2A9">
            <wp:extent cx="6152515" cy="4220845"/>
            <wp:effectExtent l="0" t="0" r="63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F7" w:rsidRDefault="00DD7DF7" w:rsidP="00DD7DF7">
      <w:pPr>
        <w:pStyle w:val="a4"/>
      </w:pPr>
      <w:bookmarkStart w:id="251" w:name="_Ref282292239"/>
      <w:bookmarkStart w:id="252" w:name="_Toc400496592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79</w:t>
      </w:r>
      <w:r w:rsidR="00C43823">
        <w:rPr>
          <w:noProof/>
        </w:rPr>
        <w:fldChar w:fldCharType="end"/>
      </w:r>
      <w:bookmarkEnd w:id="251"/>
      <w:r>
        <w:t>. Задание напорной характеристики насосов</w:t>
      </w:r>
      <w:bookmarkEnd w:id="252"/>
    </w:p>
    <w:p w:rsidR="00974A2C" w:rsidRDefault="00974A2C" w:rsidP="00974A2C">
      <w:pPr>
        <w:pStyle w:val="3"/>
      </w:pPr>
      <w:bookmarkStart w:id="253" w:name="_Toc400496425"/>
      <w:r>
        <w:t xml:space="preserve">Номинальное состояние </w:t>
      </w:r>
      <w:r w:rsidR="00CF3FB6">
        <w:t>модели</w:t>
      </w:r>
      <w:r>
        <w:t xml:space="preserve"> конденсатных насосов</w:t>
      </w:r>
      <w:bookmarkEnd w:id="253"/>
    </w:p>
    <w:p w:rsidR="00724731" w:rsidRDefault="00724731" w:rsidP="00724731">
      <w:r>
        <w:t xml:space="preserve">Аккуратно задав все эти свойства, мы завершили создание </w:t>
      </w:r>
      <w:r w:rsidR="00CF3FB6">
        <w:t>модели</w:t>
      </w:r>
      <w:r>
        <w:t xml:space="preserve"> ЭКН-150-110. Теперь, если запустить модель на расчёт, то в узлах до насосов из-за высотной отметки -20 метров установится давление около 2 кгс</w:t>
      </w:r>
      <w:r w:rsidRPr="00724731">
        <w:t>/</w:t>
      </w:r>
      <w:r>
        <w:t>см</w:t>
      </w:r>
      <w:r w:rsidRPr="00724731">
        <w:rPr>
          <w:vertAlign w:val="superscript"/>
        </w:rPr>
        <w:t>2</w:t>
      </w:r>
      <w:r>
        <w:t>, два включенных насоса будут работать и создавать суммарный расход 300 т</w:t>
      </w:r>
      <w:r w:rsidRPr="00724731">
        <w:t>/</w:t>
      </w:r>
      <w:r>
        <w:t>ч, с давлением 12.2 кгс</w:t>
      </w:r>
      <w:r w:rsidRPr="00724731">
        <w:t>/</w:t>
      </w:r>
      <w:r>
        <w:t>см</w:t>
      </w:r>
      <w:r w:rsidRPr="00724731">
        <w:rPr>
          <w:vertAlign w:val="superscript"/>
        </w:rPr>
        <w:t>2</w:t>
      </w:r>
      <w:r>
        <w:t xml:space="preserve"> на напоре насосов</w:t>
      </w:r>
      <w:r w:rsidR="002D234F">
        <w:t>, см.</w:t>
      </w:r>
      <w:r w:rsidR="001A5010">
        <w:t xml:space="preserve"> </w:t>
      </w:r>
      <w:r w:rsidR="001A5010">
        <w:fldChar w:fldCharType="begin"/>
      </w:r>
      <w:r w:rsidR="001A5010">
        <w:instrText xml:space="preserve"> REF _Ref400468224 </w:instrText>
      </w:r>
      <w:r w:rsidR="00CF2E92">
        <w:instrText xml:space="preserve">\* Lower \h </w:instrText>
      </w:r>
      <w:r w:rsidR="001A5010">
        <w:fldChar w:fldCharType="separate"/>
      </w:r>
      <w:r w:rsidR="002C5747">
        <w:t xml:space="preserve">рисунок </w:t>
      </w:r>
      <w:r w:rsidR="002C5747">
        <w:rPr>
          <w:noProof/>
        </w:rPr>
        <w:t>80</w:t>
      </w:r>
      <w:r w:rsidR="001A5010">
        <w:fldChar w:fldCharType="end"/>
      </w:r>
      <w:r>
        <w:t xml:space="preserve">. Регулируя </w:t>
      </w:r>
      <w:r w:rsidR="002D234F">
        <w:t xml:space="preserve">положение </w:t>
      </w:r>
      <w:r>
        <w:t>задвиж</w:t>
      </w:r>
      <w:r w:rsidR="002D234F">
        <w:t>ки</w:t>
      </w:r>
      <w:r>
        <w:t xml:space="preserve"> на выходе насосов, можно изменять сопротивление гидравлического тракта и отлаживать напорную характеристику насосов.</w:t>
      </w:r>
    </w:p>
    <w:p w:rsidR="0087708C" w:rsidRPr="0087708C" w:rsidRDefault="00B9026C" w:rsidP="0087708C">
      <w:r>
        <w:rPr>
          <w:noProof/>
        </w:rPr>
        <w:drawing>
          <wp:inline distT="0" distB="0" distL="0" distR="0" wp14:anchorId="2CF3F774" wp14:editId="2668F2EF">
            <wp:extent cx="6143625" cy="30670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F09" w:rsidRPr="001A7400" w:rsidRDefault="00524F09" w:rsidP="001A5010">
      <w:pPr>
        <w:pStyle w:val="a4"/>
      </w:pPr>
      <w:bookmarkStart w:id="254" w:name="_Ref400468224"/>
      <w:bookmarkStart w:id="255" w:name="_Toc400496593"/>
      <w:r>
        <w:lastRenderedPageBreak/>
        <w:t xml:space="preserve">Рисунок </w:t>
      </w:r>
      <w:r>
        <w:fldChar w:fldCharType="begin"/>
      </w:r>
      <w:r w:rsidR="001A5010">
        <w:instrText xml:space="preserve"> SEQ р</w:instrText>
      </w:r>
      <w:r>
        <w:instrText xml:space="preserve">исунок \* ARABIC </w:instrText>
      </w:r>
      <w:r>
        <w:fldChar w:fldCharType="separate"/>
      </w:r>
      <w:r w:rsidR="002C5747">
        <w:rPr>
          <w:noProof/>
        </w:rPr>
        <w:t>80</w:t>
      </w:r>
      <w:r>
        <w:rPr>
          <w:noProof/>
        </w:rPr>
        <w:fldChar w:fldCharType="end"/>
      </w:r>
      <w:bookmarkEnd w:id="254"/>
      <w:r w:rsidR="001A5010">
        <w:t xml:space="preserve">. </w:t>
      </w:r>
      <w:r>
        <w:t>Номинальное состояние блока конденсатных насосов</w:t>
      </w:r>
      <w:bookmarkEnd w:id="255"/>
    </w:p>
    <w:p w:rsidR="00524F09" w:rsidRPr="00524F09" w:rsidRDefault="00524F09" w:rsidP="00524F09"/>
    <w:p w:rsidR="00BD5E8F" w:rsidRDefault="00BD5E8F" w:rsidP="00182397">
      <w:pPr>
        <w:pStyle w:val="2"/>
      </w:pPr>
      <w:bookmarkStart w:id="256" w:name="_Toc400496426"/>
      <w:r>
        <w:t xml:space="preserve">Создание </w:t>
      </w:r>
      <w:r w:rsidR="00CF3FB6">
        <w:t>модели</w:t>
      </w:r>
      <w:r>
        <w:t xml:space="preserve"> </w:t>
      </w:r>
      <w:r w:rsidR="00C31121">
        <w:t xml:space="preserve">блока </w:t>
      </w:r>
      <w:r>
        <w:t>питательных насосов</w:t>
      </w:r>
      <w:bookmarkEnd w:id="256"/>
    </w:p>
    <w:p w:rsidR="00BD5E8F" w:rsidRPr="00C20C0E" w:rsidRDefault="00BD5E8F" w:rsidP="00BD5E8F">
      <w:pPr>
        <w:pStyle w:val="3"/>
      </w:pPr>
      <w:bookmarkStart w:id="257" w:name="_Toc400496427"/>
      <w:r>
        <w:t>Новая схема ТРР</w:t>
      </w:r>
      <w:bookmarkEnd w:id="257"/>
    </w:p>
    <w:p w:rsidR="00BD5E8F" w:rsidRDefault="00BD5E8F" w:rsidP="00BD5E8F">
      <w:r>
        <w:t>Откройте проект</w:t>
      </w:r>
      <w:r w:rsidR="003E4F46">
        <w:t xml:space="preserve"> с моделью конденсатных насосов</w:t>
      </w:r>
      <w:r>
        <w:t xml:space="preserve"> </w:t>
      </w:r>
      <w:r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Конденсатные насосы</w:t>
      </w:r>
      <w:r w:rsidRPr="006B3260">
        <w:rPr>
          <w:rStyle w:val="a9"/>
        </w:rPr>
        <w:t>\</w:t>
      </w:r>
      <w:r w:rsidRPr="008F4A77">
        <w:rPr>
          <w:rStyle w:val="a9"/>
        </w:rPr>
        <w:t>ЭКН-150-110.prt</w:t>
      </w:r>
      <w:r>
        <w:rPr>
          <w:rStyle w:val="a9"/>
        </w:rPr>
        <w:t>»</w:t>
      </w:r>
      <w:r>
        <w:t xml:space="preserve">. При помощи стандартного диалога сохранения файла сохраните схему под новым именем во вновь созданном каталоге: </w:t>
      </w:r>
      <w:r w:rsidRPr="006B3260">
        <w:rPr>
          <w:rStyle w:val="a9"/>
        </w:rPr>
        <w:t>"C:\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Питательные насосы</w:t>
      </w:r>
      <w:r w:rsidR="003E4F46">
        <w:rPr>
          <w:rStyle w:val="a9"/>
        </w:rPr>
        <w:t xml:space="preserve"> главные</w:t>
      </w:r>
      <w:r w:rsidRPr="006B3260">
        <w:rPr>
          <w:rStyle w:val="a9"/>
        </w:rPr>
        <w:t>\</w:t>
      </w:r>
      <w:r>
        <w:rPr>
          <w:rStyle w:val="a9"/>
        </w:rPr>
        <w:t>ЭП</w:t>
      </w:r>
      <w:r w:rsidRPr="008F4A77">
        <w:rPr>
          <w:rStyle w:val="a9"/>
        </w:rPr>
        <w:t>Н-150-</w:t>
      </w:r>
      <w:r w:rsidR="003E4F46">
        <w:rPr>
          <w:rStyle w:val="a9"/>
        </w:rPr>
        <w:t>75</w:t>
      </w:r>
      <w:r w:rsidRPr="008F4A77">
        <w:rPr>
          <w:rStyle w:val="a9"/>
        </w:rPr>
        <w:t>.prt</w:t>
      </w:r>
      <w:r w:rsidRPr="006B3260">
        <w:rPr>
          <w:rStyle w:val="a9"/>
        </w:rPr>
        <w:t>"</w:t>
      </w:r>
      <w:r>
        <w:t xml:space="preserve"> (предварительно создайте каталог).</w:t>
      </w:r>
    </w:p>
    <w:p w:rsidR="00BD5E8F" w:rsidRDefault="00BD5E8F" w:rsidP="00BD5E8F">
      <w:pPr>
        <w:pStyle w:val="3"/>
      </w:pPr>
      <w:bookmarkStart w:id="258" w:name="_Toc400496428"/>
      <w:r>
        <w:t>Глоб</w:t>
      </w:r>
      <w:r w:rsidR="003E4F46">
        <w:t>альные параметры ЭПН-150-75</w:t>
      </w:r>
      <w:bookmarkEnd w:id="258"/>
    </w:p>
    <w:p w:rsidR="00BD5E8F" w:rsidRDefault="00BD5E8F" w:rsidP="00BD5E8F">
      <w:r>
        <w:t>Модель блока конденсатных насосов проста, здесь не потребуются глобальные параметры.</w:t>
      </w:r>
    </w:p>
    <w:p w:rsidR="00BD5E8F" w:rsidRPr="00502E25" w:rsidRDefault="00BD5E8F" w:rsidP="00BD5E8F">
      <w:pPr>
        <w:pStyle w:val="3"/>
      </w:pPr>
      <w:bookmarkStart w:id="259" w:name="_Toc400496429"/>
      <w:r>
        <w:t xml:space="preserve">Набор структуры </w:t>
      </w:r>
      <w:r w:rsidR="00CF3FB6">
        <w:t>модели</w:t>
      </w:r>
      <w:r>
        <w:t xml:space="preserve"> </w:t>
      </w:r>
      <w:r w:rsidR="003E4F46">
        <w:t>ЭПН-150-75</w:t>
      </w:r>
      <w:bookmarkEnd w:id="259"/>
    </w:p>
    <w:p w:rsidR="00BD5E8F" w:rsidRDefault="00BD5E8F" w:rsidP="00BD5E8F">
      <w:r>
        <w:t xml:space="preserve">Структура </w:t>
      </w:r>
      <w:r w:rsidR="00CF3FB6">
        <w:t>модели</w:t>
      </w:r>
      <w:r>
        <w:t xml:space="preserve"> </w:t>
      </w:r>
      <w:r w:rsidR="00921E23">
        <w:t>питательных</w:t>
      </w:r>
      <w:r>
        <w:t xml:space="preserve"> насосов </w:t>
      </w:r>
      <w:r w:rsidR="00921E23">
        <w:t xml:space="preserve">очень похожа на структуру </w:t>
      </w:r>
      <w:r w:rsidR="00CF3FB6">
        <w:t>модели</w:t>
      </w:r>
      <w:r w:rsidR="00921E23">
        <w:t xml:space="preserve"> конденсатных насосов</w:t>
      </w:r>
      <w:r>
        <w:t>: всего три однотипных насоса, есть общий всас для всех насосов, перед каждым насосом установлена запорная задвижка с пневмоприводом, после каждого насоса установлен обратный клапан</w:t>
      </w:r>
      <w:r w:rsidR="00921E23">
        <w:t xml:space="preserve"> и еще одна задвижка с пневмоприводом (в этом отличие от конденсатных насосов)</w:t>
      </w:r>
      <w:r>
        <w:t>, и на общем напорном трубопроводе установлен общ</w:t>
      </w:r>
      <w:r w:rsidR="00921E23">
        <w:t>ая</w:t>
      </w:r>
      <w:r>
        <w:t xml:space="preserve"> регулирующ</w:t>
      </w:r>
      <w:r w:rsidR="00921E23">
        <w:t>ая</w:t>
      </w:r>
      <w:r>
        <w:t xml:space="preserve"> </w:t>
      </w:r>
      <w:r w:rsidR="00921E23">
        <w:t>задвижка</w:t>
      </w:r>
      <w:r>
        <w:t>.</w:t>
      </w:r>
    </w:p>
    <w:p w:rsidR="00BD5E8F" w:rsidRPr="00921E23" w:rsidRDefault="00921E23" w:rsidP="00BD5E8F">
      <w:r>
        <w:t>Измените</w:t>
      </w:r>
      <w:r w:rsidR="00BD5E8F">
        <w:t xml:space="preserve"> на схеме</w:t>
      </w:r>
      <w:r w:rsidR="00BD5E8F" w:rsidRPr="009C64B5">
        <w:t xml:space="preserve"> следующие элементы:</w:t>
      </w:r>
    </w:p>
    <w:p w:rsidR="00BD5E8F" w:rsidRDefault="00921E23" w:rsidP="00921E23">
      <w:pPr>
        <w:pStyle w:val="ac"/>
        <w:numPr>
          <w:ilvl w:val="0"/>
          <w:numId w:val="20"/>
        </w:numPr>
      </w:pPr>
      <w:r w:rsidRPr="00921E23">
        <w:t>И</w:t>
      </w:r>
      <w:r w:rsidR="00BD5E8F">
        <w:t>змените имя суб</w:t>
      </w:r>
      <w:r w:rsidR="00CF3FB6">
        <w:t>модели</w:t>
      </w:r>
      <w:r w:rsidR="00BD5E8F">
        <w:t xml:space="preserve"> на </w:t>
      </w:r>
      <w:r w:rsidR="00BD5E8F" w:rsidRPr="004C70F4">
        <w:rPr>
          <w:b/>
        </w:rPr>
        <w:t>«Г</w:t>
      </w:r>
      <w:r>
        <w:rPr>
          <w:b/>
        </w:rPr>
        <w:t>П</w:t>
      </w:r>
      <w:r w:rsidR="00BD5E8F" w:rsidRPr="004C70F4">
        <w:rPr>
          <w:b/>
        </w:rPr>
        <w:t>Н»</w:t>
      </w:r>
      <w:r w:rsidR="00FD3E44">
        <w:t xml:space="preserve">, а </w:t>
      </w:r>
      <w:r w:rsidR="00BD5E8F">
        <w:t xml:space="preserve">подпись – на </w:t>
      </w:r>
      <w:r w:rsidR="00BD5E8F" w:rsidRPr="004C70F4">
        <w:rPr>
          <w:b/>
        </w:rPr>
        <w:t xml:space="preserve">«Блок </w:t>
      </w:r>
      <w:r>
        <w:rPr>
          <w:b/>
        </w:rPr>
        <w:t>питательных</w:t>
      </w:r>
      <w:r w:rsidR="00BD5E8F" w:rsidRPr="004C70F4">
        <w:rPr>
          <w:b/>
        </w:rPr>
        <w:t xml:space="preserve"> насосов»</w:t>
      </w:r>
      <w:r>
        <w:t xml:space="preserve">, см. </w:t>
      </w:r>
      <w:r>
        <w:fldChar w:fldCharType="begin"/>
      </w:r>
      <w:r>
        <w:instrText xml:space="preserve"> REF _Ref282368232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81</w:t>
      </w:r>
      <w:r>
        <w:fldChar w:fldCharType="end"/>
      </w:r>
      <w:r>
        <w:t>.</w:t>
      </w:r>
    </w:p>
    <w:p w:rsidR="00BD5E8F" w:rsidRDefault="00937396" w:rsidP="00BD5E8F">
      <w:pPr>
        <w:pStyle w:val="a8"/>
      </w:pPr>
      <w:r>
        <w:rPr>
          <w:noProof/>
        </w:rPr>
        <w:drawing>
          <wp:inline distT="0" distB="0" distL="0" distR="0" wp14:anchorId="233C93D7" wp14:editId="660070DA">
            <wp:extent cx="4362450" cy="225742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8F" w:rsidRPr="001A7400" w:rsidRDefault="00BD5E8F" w:rsidP="00BD5E8F">
      <w:pPr>
        <w:pStyle w:val="a4"/>
      </w:pPr>
      <w:bookmarkStart w:id="260" w:name="_Ref282368232"/>
      <w:bookmarkStart w:id="261" w:name="_Ref400467625"/>
      <w:bookmarkStart w:id="262" w:name="_Toc40049659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81</w:t>
      </w:r>
      <w:r w:rsidR="00C43823">
        <w:rPr>
          <w:noProof/>
        </w:rPr>
        <w:fldChar w:fldCharType="end"/>
      </w:r>
      <w:bookmarkEnd w:id="260"/>
      <w:r>
        <w:t xml:space="preserve">. Субмодель ТРР для блока </w:t>
      </w:r>
      <w:r w:rsidR="00921E23">
        <w:t>питательных</w:t>
      </w:r>
      <w:r>
        <w:t xml:space="preserve"> насосов</w:t>
      </w:r>
      <w:bookmarkEnd w:id="261"/>
      <w:bookmarkEnd w:id="262"/>
    </w:p>
    <w:p w:rsidR="00FD3E44" w:rsidRDefault="00FD3E44" w:rsidP="00921E23">
      <w:pPr>
        <w:pStyle w:val="ac"/>
        <w:numPr>
          <w:ilvl w:val="0"/>
          <w:numId w:val="20"/>
        </w:numPr>
      </w:pPr>
      <w:r>
        <w:t>Внутри суб</w:t>
      </w:r>
      <w:r w:rsidR="00CF3FB6">
        <w:t>модели</w:t>
      </w:r>
      <w:r>
        <w:t xml:space="preserve"> дополнительно разместите 3 внутренних узла</w:t>
      </w:r>
    </w:p>
    <w:p w:rsidR="00FD3E44" w:rsidRDefault="00FD3E44" w:rsidP="00921E23">
      <w:pPr>
        <w:pStyle w:val="ac"/>
        <w:numPr>
          <w:ilvl w:val="0"/>
          <w:numId w:val="20"/>
        </w:numPr>
      </w:pPr>
      <w:r>
        <w:t>Разместите дополнительно три канала общего ви</w:t>
      </w:r>
      <w:r w:rsidR="003E7F9B">
        <w:t>д</w:t>
      </w:r>
      <w:r w:rsidR="000C1EC2">
        <w:t xml:space="preserve">а, см. </w:t>
      </w:r>
      <w:r w:rsidR="000C1EC2">
        <w:rPr>
          <w:lang w:val="en-US"/>
        </w:rPr>
        <w:fldChar w:fldCharType="begin"/>
      </w:r>
      <w:r w:rsidR="000C1EC2">
        <w:instrText xml:space="preserve"> REF _Ref282368232 </w:instrText>
      </w:r>
      <w:r w:rsidR="00CF2E92">
        <w:instrText xml:space="preserve">\* Lower \h </w:instrText>
      </w:r>
      <w:r w:rsidR="000C1EC2">
        <w:rPr>
          <w:lang w:val="en-US"/>
        </w:rPr>
      </w:r>
      <w:r w:rsidR="000C1EC2">
        <w:rPr>
          <w:lang w:val="en-US"/>
        </w:rPr>
        <w:fldChar w:fldCharType="separate"/>
      </w:r>
      <w:r w:rsidR="002C5747">
        <w:t xml:space="preserve">рисунок </w:t>
      </w:r>
      <w:r w:rsidR="002C5747">
        <w:rPr>
          <w:noProof/>
        </w:rPr>
        <w:t>81</w:t>
      </w:r>
      <w:r w:rsidR="000C1EC2">
        <w:rPr>
          <w:lang w:val="en-US"/>
        </w:rPr>
        <w:fldChar w:fldCharType="end"/>
      </w:r>
      <w:r w:rsidR="003E7F9B">
        <w:t>.</w:t>
      </w:r>
    </w:p>
    <w:p w:rsidR="00FB2717" w:rsidRDefault="00FB2717" w:rsidP="00FB2717">
      <w:pPr>
        <w:pStyle w:val="ac"/>
        <w:numPr>
          <w:ilvl w:val="0"/>
          <w:numId w:val="20"/>
        </w:numPr>
      </w:pPr>
      <w:r>
        <w:t>Соедините все каналы с узлами.</w:t>
      </w:r>
    </w:p>
    <w:p w:rsidR="00BD5E8F" w:rsidRDefault="003E7F9B" w:rsidP="00BD5E8F">
      <w:pPr>
        <w:pStyle w:val="a8"/>
      </w:pPr>
      <w:r>
        <w:rPr>
          <w:noProof/>
        </w:rPr>
        <w:lastRenderedPageBreak/>
        <w:drawing>
          <wp:inline distT="0" distB="0" distL="0" distR="0" wp14:anchorId="39F63B8E" wp14:editId="365780B1">
            <wp:extent cx="6152515" cy="2908935"/>
            <wp:effectExtent l="0" t="0" r="635" b="571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8F" w:rsidRDefault="00BD5E8F" w:rsidP="00BD5E8F">
      <w:pPr>
        <w:pStyle w:val="a4"/>
      </w:pPr>
      <w:bookmarkStart w:id="263" w:name="_Ref282368699"/>
      <w:bookmarkStart w:id="264" w:name="_Ref400467608"/>
      <w:bookmarkStart w:id="265" w:name="_Toc40049659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82</w:t>
      </w:r>
      <w:r w:rsidR="00C43823">
        <w:rPr>
          <w:noProof/>
        </w:rPr>
        <w:fldChar w:fldCharType="end"/>
      </w:r>
      <w:bookmarkEnd w:id="263"/>
      <w:r>
        <w:t xml:space="preserve">. Структура трубопроводов и узлов для </w:t>
      </w:r>
      <w:r w:rsidR="003E7F9B">
        <w:t>питательных</w:t>
      </w:r>
      <w:r>
        <w:t xml:space="preserve"> насосов</w:t>
      </w:r>
      <w:bookmarkEnd w:id="264"/>
      <w:bookmarkEnd w:id="265"/>
    </w:p>
    <w:p w:rsidR="00BD5E8F" w:rsidRDefault="00BD5E8F" w:rsidP="00921E23">
      <w:pPr>
        <w:pStyle w:val="ac"/>
        <w:numPr>
          <w:ilvl w:val="0"/>
          <w:numId w:val="20"/>
        </w:numPr>
      </w:pPr>
      <w:r>
        <w:t xml:space="preserve">На </w:t>
      </w:r>
      <w:r w:rsidR="003E7F9B">
        <w:t xml:space="preserve">новых каналах разместите </w:t>
      </w:r>
      <w:r>
        <w:t>элемент</w:t>
      </w:r>
      <w:r w:rsidR="003E7F9B">
        <w:t>ы</w:t>
      </w:r>
      <w:r>
        <w:t xml:space="preserve"> </w:t>
      </w:r>
      <w:r w:rsidRPr="00CB7625">
        <w:rPr>
          <w:b/>
        </w:rPr>
        <w:t>«</w:t>
      </w:r>
      <w:r w:rsidR="003E7F9B" w:rsidRPr="00CB7625">
        <w:rPr>
          <w:b/>
        </w:rPr>
        <w:t>Задвижка с пневмоприводом ТРР</w:t>
      </w:r>
      <w:r w:rsidRPr="00CB7625">
        <w:rPr>
          <w:b/>
        </w:rPr>
        <w:t>»</w:t>
      </w:r>
      <w:r w:rsidR="0013116D" w:rsidRPr="0013116D">
        <w:t xml:space="preserve"> и дайте им имена </w:t>
      </w:r>
      <w:r w:rsidR="0013116D">
        <w:rPr>
          <w:b/>
        </w:rPr>
        <w:t>«ПВ_14_1», «ПВ_15_1», «ПВ_16_1»</w:t>
      </w:r>
      <w:r w:rsidRPr="00025F76">
        <w:t>.</w:t>
      </w:r>
    </w:p>
    <w:p w:rsidR="00824D5D" w:rsidRDefault="00824D5D" w:rsidP="00921E23">
      <w:pPr>
        <w:pStyle w:val="ac"/>
        <w:numPr>
          <w:ilvl w:val="0"/>
          <w:numId w:val="20"/>
        </w:numPr>
      </w:pPr>
      <w:r>
        <w:t xml:space="preserve">На канале подвода воды разместите ещё одну задвижку с пневмоприводом </w:t>
      </w:r>
      <w:r w:rsidRPr="00E667DA">
        <w:rPr>
          <w:b/>
        </w:rPr>
        <w:t>«К_</w:t>
      </w:r>
      <w:r>
        <w:rPr>
          <w:b/>
        </w:rPr>
        <w:t>51</w:t>
      </w:r>
      <w:r w:rsidRPr="00E667DA">
        <w:rPr>
          <w:b/>
        </w:rPr>
        <w:t>_1»</w:t>
      </w:r>
      <w:r>
        <w:rPr>
          <w:b/>
        </w:rPr>
        <w:t>.</w:t>
      </w:r>
    </w:p>
    <w:p w:rsidR="00BD5E8F" w:rsidRDefault="00BD5E8F" w:rsidP="00921E23">
      <w:pPr>
        <w:pStyle w:val="ac"/>
        <w:numPr>
          <w:ilvl w:val="0"/>
          <w:numId w:val="20"/>
        </w:numPr>
      </w:pPr>
      <w:r>
        <w:t xml:space="preserve">Переименуйте имена насосов в </w:t>
      </w:r>
      <w:r w:rsidRPr="00E667DA">
        <w:rPr>
          <w:b/>
        </w:rPr>
        <w:t>«</w:t>
      </w:r>
      <w:r w:rsidR="0013116D">
        <w:rPr>
          <w:b/>
        </w:rPr>
        <w:t>ЭП</w:t>
      </w:r>
      <w:r w:rsidRPr="00E667DA">
        <w:rPr>
          <w:b/>
        </w:rPr>
        <w:t>Н-11»</w:t>
      </w:r>
      <w:r>
        <w:t xml:space="preserve">, </w:t>
      </w:r>
      <w:r w:rsidRPr="00E667DA">
        <w:rPr>
          <w:b/>
        </w:rPr>
        <w:t>«</w:t>
      </w:r>
      <w:r w:rsidR="0013116D">
        <w:rPr>
          <w:b/>
        </w:rPr>
        <w:t>ЭП</w:t>
      </w:r>
      <w:r w:rsidRPr="00E667DA">
        <w:rPr>
          <w:b/>
        </w:rPr>
        <w:t>Н-21»</w:t>
      </w:r>
      <w:r>
        <w:t xml:space="preserve">, </w:t>
      </w:r>
      <w:r w:rsidRPr="00E667DA">
        <w:rPr>
          <w:b/>
        </w:rPr>
        <w:t>«</w:t>
      </w:r>
      <w:r w:rsidR="0013116D">
        <w:rPr>
          <w:b/>
        </w:rPr>
        <w:t>ЭП</w:t>
      </w:r>
      <w:r w:rsidRPr="00E667DA">
        <w:rPr>
          <w:b/>
        </w:rPr>
        <w:t>Н-31»</w:t>
      </w:r>
      <w:r>
        <w:t>.</w:t>
      </w:r>
    </w:p>
    <w:p w:rsidR="00BD5E8F" w:rsidRDefault="00BD5E8F" w:rsidP="00921E23">
      <w:pPr>
        <w:pStyle w:val="ac"/>
        <w:numPr>
          <w:ilvl w:val="0"/>
          <w:numId w:val="20"/>
        </w:numPr>
      </w:pPr>
      <w:r>
        <w:t xml:space="preserve">Переименуйте имена задвижек в </w:t>
      </w:r>
      <w:r w:rsidRPr="00E667DA">
        <w:rPr>
          <w:b/>
        </w:rPr>
        <w:t>«К_</w:t>
      </w:r>
      <w:r w:rsidR="0013116D">
        <w:rPr>
          <w:b/>
        </w:rPr>
        <w:t>53</w:t>
      </w:r>
      <w:r w:rsidRPr="00E667DA">
        <w:rPr>
          <w:b/>
        </w:rPr>
        <w:t>_1»</w:t>
      </w:r>
      <w:r>
        <w:t xml:space="preserve">, </w:t>
      </w:r>
      <w:r w:rsidRPr="00E667DA">
        <w:rPr>
          <w:b/>
        </w:rPr>
        <w:t>«К_</w:t>
      </w:r>
      <w:r w:rsidR="0013116D">
        <w:rPr>
          <w:b/>
        </w:rPr>
        <w:t>54</w:t>
      </w:r>
      <w:r w:rsidRPr="00E667DA">
        <w:rPr>
          <w:b/>
        </w:rPr>
        <w:t>_1»</w:t>
      </w:r>
      <w:r>
        <w:t xml:space="preserve">, </w:t>
      </w:r>
      <w:r w:rsidRPr="00E667DA">
        <w:rPr>
          <w:b/>
        </w:rPr>
        <w:t>«К_</w:t>
      </w:r>
      <w:r w:rsidR="0013116D">
        <w:rPr>
          <w:b/>
        </w:rPr>
        <w:t>55</w:t>
      </w:r>
      <w:r w:rsidRPr="00E667DA">
        <w:rPr>
          <w:b/>
        </w:rPr>
        <w:t>_1»</w:t>
      </w:r>
      <w:r>
        <w:t>.</w:t>
      </w:r>
    </w:p>
    <w:p w:rsidR="00BD5E8F" w:rsidRPr="00011E23" w:rsidRDefault="00BD5E8F" w:rsidP="00921E23">
      <w:pPr>
        <w:pStyle w:val="ac"/>
        <w:numPr>
          <w:ilvl w:val="0"/>
          <w:numId w:val="20"/>
        </w:numPr>
      </w:pPr>
      <w:r>
        <w:t xml:space="preserve">Переименуйте имена обратных клапанов в </w:t>
      </w:r>
      <w:r w:rsidRPr="00E667DA">
        <w:rPr>
          <w:b/>
        </w:rPr>
        <w:t>«К_</w:t>
      </w:r>
      <w:r w:rsidR="0013116D">
        <w:rPr>
          <w:b/>
        </w:rPr>
        <w:t>56</w:t>
      </w:r>
      <w:r w:rsidRPr="00E667DA">
        <w:rPr>
          <w:b/>
        </w:rPr>
        <w:t>_1»</w:t>
      </w:r>
      <w:r>
        <w:t xml:space="preserve">, </w:t>
      </w:r>
      <w:r w:rsidRPr="00E667DA">
        <w:rPr>
          <w:b/>
        </w:rPr>
        <w:t>«К_</w:t>
      </w:r>
      <w:r w:rsidR="0013116D">
        <w:rPr>
          <w:b/>
        </w:rPr>
        <w:t>57</w:t>
      </w:r>
      <w:r w:rsidRPr="00E667DA">
        <w:rPr>
          <w:b/>
        </w:rPr>
        <w:t>_1»</w:t>
      </w:r>
      <w:r>
        <w:t xml:space="preserve">, </w:t>
      </w:r>
      <w:r w:rsidRPr="00E667DA">
        <w:rPr>
          <w:b/>
        </w:rPr>
        <w:t>«К_</w:t>
      </w:r>
      <w:r w:rsidR="0013116D">
        <w:rPr>
          <w:b/>
        </w:rPr>
        <w:t>58</w:t>
      </w:r>
      <w:r w:rsidRPr="00E667DA">
        <w:rPr>
          <w:b/>
        </w:rPr>
        <w:t>_1»</w:t>
      </w:r>
      <w:r>
        <w:t>.</w:t>
      </w:r>
    </w:p>
    <w:p w:rsidR="00BD5E8F" w:rsidRDefault="00BD5E8F" w:rsidP="00BD5E8F">
      <w:pPr>
        <w:pStyle w:val="3"/>
      </w:pPr>
      <w:bookmarkStart w:id="266" w:name="_Toc400496430"/>
      <w:r>
        <w:t>Вывод параметров на схемное окно</w:t>
      </w:r>
      <w:bookmarkEnd w:id="266"/>
    </w:p>
    <w:p w:rsidR="00BD5E8F" w:rsidRPr="0087708C" w:rsidRDefault="00BD5E8F" w:rsidP="0013116D">
      <w:pPr>
        <w:pStyle w:val="ac"/>
        <w:numPr>
          <w:ilvl w:val="0"/>
          <w:numId w:val="21"/>
        </w:numPr>
      </w:pPr>
      <w:r>
        <w:t xml:space="preserve">Для </w:t>
      </w:r>
      <w:r w:rsidR="0013116D">
        <w:t xml:space="preserve">новых </w:t>
      </w:r>
      <w:r>
        <w:t xml:space="preserve">узлов выведите параметры </w:t>
      </w:r>
      <w:r>
        <w:rPr>
          <w:lang w:val="en-US"/>
        </w:rPr>
        <w:t>P</w:t>
      </w:r>
      <w:r w:rsidRPr="0087708C">
        <w:t>,</w:t>
      </w:r>
      <w:r>
        <w:rPr>
          <w:lang w:val="en-US"/>
        </w:rPr>
        <w:t>H</w:t>
      </w:r>
      <w:r w:rsidRPr="0087708C">
        <w:t>,</w:t>
      </w:r>
      <w:r>
        <w:rPr>
          <w:lang w:val="en-US"/>
        </w:rPr>
        <w:t>T</w:t>
      </w:r>
      <w:r>
        <w:t xml:space="preserve"> (всего </w:t>
      </w:r>
      <w:r w:rsidR="0013116D">
        <w:t>3</w:t>
      </w:r>
      <w:r>
        <w:t xml:space="preserve"> шт</w:t>
      </w:r>
      <w:r w:rsidR="00801172">
        <w:t>.</w:t>
      </w:r>
      <w:r>
        <w:t>)</w:t>
      </w:r>
      <w:r w:rsidRPr="0087708C">
        <w:t>.</w:t>
      </w:r>
    </w:p>
    <w:p w:rsidR="00BD5E8F" w:rsidRDefault="00BD5E8F" w:rsidP="00BD5E8F">
      <w:r>
        <w:t>Сравните результат с рисунком</w:t>
      </w:r>
      <w:r w:rsidR="00311235">
        <w:t xml:space="preserve"> </w:t>
      </w:r>
      <w:r w:rsidR="00801172">
        <w:t>(</w:t>
      </w:r>
      <w:r w:rsidR="00311235">
        <w:fldChar w:fldCharType="begin"/>
      </w:r>
      <w:r w:rsidR="00311235">
        <w:instrText xml:space="preserve"> REF _Ref282369640 </w:instrText>
      </w:r>
      <w:r w:rsidR="00CF2E92">
        <w:instrText xml:space="preserve">\* Lower \h </w:instrText>
      </w:r>
      <w:r w:rsidR="00311235">
        <w:fldChar w:fldCharType="separate"/>
      </w:r>
      <w:r w:rsidR="002C5747">
        <w:t xml:space="preserve">рисунок </w:t>
      </w:r>
      <w:r w:rsidR="002C5747">
        <w:rPr>
          <w:noProof/>
        </w:rPr>
        <w:t>83</w:t>
      </w:r>
      <w:r w:rsidR="00311235">
        <w:fldChar w:fldCharType="end"/>
      </w:r>
      <w:r w:rsidR="00801172">
        <w:t>)</w:t>
      </w:r>
      <w:r>
        <w:t>.</w:t>
      </w:r>
    </w:p>
    <w:p w:rsidR="00BD5E8F" w:rsidRPr="0087708C" w:rsidRDefault="003732BC" w:rsidP="00BD5E8F">
      <w:pPr>
        <w:pStyle w:val="a8"/>
      </w:pPr>
      <w:r>
        <w:rPr>
          <w:noProof/>
        </w:rPr>
        <w:drawing>
          <wp:inline distT="0" distB="0" distL="0" distR="0" wp14:anchorId="55F0D26D" wp14:editId="12C58E6B">
            <wp:extent cx="5705475" cy="289560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8F" w:rsidRDefault="00BD5E8F" w:rsidP="00BD5E8F">
      <w:pPr>
        <w:pStyle w:val="a4"/>
      </w:pPr>
      <w:bookmarkStart w:id="267" w:name="_Ref282369640"/>
      <w:bookmarkStart w:id="268" w:name="_Toc40049659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83</w:t>
      </w:r>
      <w:r w:rsidR="00C43823">
        <w:rPr>
          <w:noProof/>
        </w:rPr>
        <w:fldChar w:fldCharType="end"/>
      </w:r>
      <w:bookmarkEnd w:id="267"/>
      <w:r>
        <w:t xml:space="preserve">. </w:t>
      </w:r>
      <w:r w:rsidR="00FB2717">
        <w:t>Структура и в</w:t>
      </w:r>
      <w:r>
        <w:t xml:space="preserve">ывод параметров </w:t>
      </w:r>
      <w:r w:rsidR="00CF3FB6">
        <w:t>модели</w:t>
      </w:r>
      <w:r>
        <w:t xml:space="preserve"> </w:t>
      </w:r>
      <w:r w:rsidR="003C1AD5">
        <w:t xml:space="preserve">питательных </w:t>
      </w:r>
      <w:r>
        <w:t>насосов</w:t>
      </w:r>
      <w:bookmarkEnd w:id="268"/>
    </w:p>
    <w:p w:rsidR="00BD5E8F" w:rsidRDefault="00BD5E8F" w:rsidP="00BD5E8F">
      <w:pPr>
        <w:pStyle w:val="3"/>
        <w:numPr>
          <w:ilvl w:val="2"/>
          <w:numId w:val="19"/>
        </w:numPr>
      </w:pPr>
      <w:bookmarkStart w:id="269" w:name="_Toc400496431"/>
      <w:r>
        <w:lastRenderedPageBreak/>
        <w:t xml:space="preserve">Свойства узлов, каналов, насосов и других элементов </w:t>
      </w:r>
      <w:r w:rsidR="00CF3FB6">
        <w:t>модели</w:t>
      </w:r>
      <w:r>
        <w:t xml:space="preserve"> </w:t>
      </w:r>
      <w:r w:rsidR="003E4F46">
        <w:t>ЭПН-150-75</w:t>
      </w:r>
      <w:bookmarkEnd w:id="269"/>
    </w:p>
    <w:p w:rsidR="00BD5E8F" w:rsidRDefault="00BD5E8F" w:rsidP="00BD5E8F">
      <w:r>
        <w:t xml:space="preserve">В </w:t>
      </w:r>
      <w:r w:rsidR="00CF3FB6">
        <w:t>модели</w:t>
      </w:r>
      <w:r>
        <w:t xml:space="preserve"> </w:t>
      </w:r>
      <w:r w:rsidR="00F62AD7">
        <w:t xml:space="preserve">насосов </w:t>
      </w:r>
      <w:r>
        <w:t>важно</w:t>
      </w:r>
      <w:r w:rsidR="00F62AD7">
        <w:t xml:space="preserve"> задать верное давление на всасе</w:t>
      </w:r>
      <w:r>
        <w:t>, задать напорную характеристику для насосов, верно задать диаметры каналов и подобрать гидравлическое сопротивление тракта при заданном расходе.</w:t>
      </w:r>
    </w:p>
    <w:p w:rsidR="00BD5E8F" w:rsidRDefault="00BD5E8F" w:rsidP="00BD5E8F">
      <w:r>
        <w:t xml:space="preserve">Задайте следующие свойства вручную для элементов </w:t>
      </w:r>
      <w:r w:rsidR="00CF3FB6">
        <w:t>модели</w:t>
      </w:r>
      <w:r>
        <w:t xml:space="preserve"> </w:t>
      </w:r>
      <w:r w:rsidR="00F62AD7">
        <w:t>питательных</w:t>
      </w:r>
      <w:r>
        <w:t xml:space="preserve"> насосов (для удобства можно сразу выделить 3 канала с одинаковыми свойствами и редактировать их свойства совместно)</w:t>
      </w:r>
      <w:r w:rsidR="00A26153">
        <w:t xml:space="preserve">. Обратите внимание, что в </w:t>
      </w:r>
      <w:r w:rsidR="00CF3FB6">
        <w:t>модели</w:t>
      </w:r>
      <w:r w:rsidR="00A26153">
        <w:t xml:space="preserve"> питательных насосов каналы перед насосом и после насоса не делятся на 2 участка, это нужно учитывать при задании свойств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936"/>
        <w:gridCol w:w="6484"/>
      </w:tblGrid>
      <w:tr w:rsidR="00BD5E8F" w:rsidTr="00BD5E8F">
        <w:tc>
          <w:tcPr>
            <w:tcW w:w="3936" w:type="dxa"/>
          </w:tcPr>
          <w:p w:rsidR="00BD5E8F" w:rsidRPr="00846504" w:rsidRDefault="00BD5E8F" w:rsidP="00F62AD7">
            <w:pPr>
              <w:pStyle w:val="0"/>
            </w:pPr>
            <w:r>
              <w:t xml:space="preserve">Канал подвода </w:t>
            </w:r>
            <w:r w:rsidR="00F62AD7">
              <w:t>воды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ED1B31" w:rsidRPr="00ED1B31">
              <w:rPr>
                <w:b/>
                <w:bCs/>
              </w:rPr>
              <w:t>0.25</w:t>
            </w:r>
            <w:r w:rsidRPr="00846504">
              <w:rPr>
                <w:b/>
                <w:bCs/>
              </w:rPr>
              <w:t>»</w:t>
            </w:r>
          </w:p>
          <w:p w:rsidR="00BD5E8F" w:rsidRPr="006A5AF8" w:rsidRDefault="00BD5E8F" w:rsidP="00BD5E8F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B508DD" w:rsidRPr="00B508DD">
              <w:rPr>
                <w:b/>
                <w:bCs/>
              </w:rPr>
              <w:t>0.0490</w:t>
            </w:r>
            <w:r w:rsidR="00B508DD">
              <w:rPr>
                <w:b/>
                <w:bCs/>
              </w:rPr>
              <w:t>9</w:t>
            </w:r>
            <w:r w:rsidRPr="00846504">
              <w:rPr>
                <w:b/>
                <w:bCs/>
              </w:rPr>
              <w:t>»</w:t>
            </w:r>
          </w:p>
          <w:p w:rsidR="00BD5E8F" w:rsidRPr="00645AE2" w:rsidRDefault="00BD5E8F" w:rsidP="00BD5E8F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="0023038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D5E8F" w:rsidRDefault="00BD5E8F" w:rsidP="00BD5E8F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="0023038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D5E8F" w:rsidRPr="00645AE2" w:rsidRDefault="00BD5E8F" w:rsidP="00BD5E8F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="00230385">
              <w:rPr>
                <w:b/>
                <w:bCs/>
              </w:rPr>
              <w:t>0.0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D5E8F" w:rsidRDefault="00BD5E8F" w:rsidP="00BD5E8F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230385" w:rsidRPr="00230385">
              <w:rPr>
                <w:b/>
                <w:bCs/>
              </w:rPr>
              <w:t>3.92</w:t>
            </w:r>
            <w:r w:rsidR="00230385"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BD5E8F" w:rsidRPr="00727086" w:rsidRDefault="00BD5E8F" w:rsidP="00230385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</w:t>
            </w:r>
            <w:r w:rsidR="00230385">
              <w:rPr>
                <w:b/>
                <w:bCs/>
              </w:rPr>
              <w:t>5</w:t>
            </w:r>
            <w:r>
              <w:rPr>
                <w:b/>
                <w:bCs/>
              </w:rPr>
              <w:t>.0</w:t>
            </w:r>
            <w:r w:rsidRPr="00846504">
              <w:rPr>
                <w:b/>
                <w:bCs/>
              </w:rPr>
              <w:t>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Pr="007E2F47" w:rsidRDefault="00BD5E8F" w:rsidP="00BD5E8F">
            <w:pPr>
              <w:pStyle w:val="0"/>
            </w:pPr>
            <w:r>
              <w:t>Канал отвода конденсата (с регулируемой задвижкой)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15</w:t>
            </w:r>
            <w:r w:rsidRPr="00846504">
              <w:rPr>
                <w:b/>
                <w:bCs/>
              </w:rPr>
              <w:t>»</w:t>
            </w:r>
          </w:p>
          <w:p w:rsidR="00BD5E8F" w:rsidRPr="006A5AF8" w:rsidRDefault="00BD5E8F" w:rsidP="00BD5E8F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C6397A">
              <w:rPr>
                <w:b/>
                <w:bCs/>
              </w:rPr>
              <w:t>0.01767</w:t>
            </w:r>
            <w:r w:rsidRPr="00846504">
              <w:rPr>
                <w:b/>
                <w:bCs/>
              </w:rPr>
              <w:t>»</w:t>
            </w:r>
          </w:p>
          <w:p w:rsidR="00BD5E8F" w:rsidRPr="00645AE2" w:rsidRDefault="00BD5E8F" w:rsidP="00BD5E8F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D5E8F" w:rsidRPr="00645AE2" w:rsidRDefault="00BD5E8F" w:rsidP="00BD5E8F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D5E8F" w:rsidRDefault="00BD5E8F" w:rsidP="00BD5E8F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</w:t>
            </w:r>
            <w:r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  <w:p w:rsidR="00BD5E8F" w:rsidRDefault="00BD5E8F" w:rsidP="00BD5E8F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2.3562</w:t>
            </w:r>
            <w:r w:rsidRPr="00846504">
              <w:rPr>
                <w:b/>
                <w:bCs/>
              </w:rPr>
              <w:t>»</w:t>
            </w:r>
          </w:p>
          <w:p w:rsidR="00BD5E8F" w:rsidRPr="00E34C43" w:rsidRDefault="00BD5E8F" w:rsidP="00BD5E8F">
            <w:pPr>
              <w:pStyle w:val="0"/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Pr="007E2F47" w:rsidRDefault="00BD5E8F" w:rsidP="00BD5E8F">
            <w:pPr>
              <w:pStyle w:val="0"/>
            </w:pPr>
            <w:r>
              <w:t>Канал подачи воды на всас насоса (3 канала, свойства одинаковые)</w:t>
            </w:r>
          </w:p>
        </w:tc>
        <w:tc>
          <w:tcPr>
            <w:tcW w:w="6484" w:type="dxa"/>
          </w:tcPr>
          <w:p w:rsidR="00613DDC" w:rsidRDefault="00613DDC" w:rsidP="00613DDC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ED1B31">
              <w:rPr>
                <w:b/>
                <w:bCs/>
              </w:rPr>
              <w:t>0.25</w:t>
            </w:r>
            <w:r w:rsidRPr="00846504">
              <w:rPr>
                <w:b/>
                <w:bCs/>
              </w:rPr>
              <w:t>»</w:t>
            </w:r>
          </w:p>
          <w:p w:rsidR="00613DDC" w:rsidRPr="006A5AF8" w:rsidRDefault="00613DDC" w:rsidP="00613DDC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B508DD">
              <w:rPr>
                <w:b/>
                <w:bCs/>
              </w:rPr>
              <w:t>0.0490</w:t>
            </w:r>
            <w:r>
              <w:rPr>
                <w:b/>
                <w:bCs/>
              </w:rPr>
              <w:t>9</w:t>
            </w:r>
            <w:r w:rsidRPr="00846504">
              <w:rPr>
                <w:b/>
                <w:bCs/>
              </w:rPr>
              <w:t>»</w:t>
            </w:r>
          </w:p>
          <w:p w:rsidR="00613DDC" w:rsidRPr="00645AE2" w:rsidRDefault="00613DDC" w:rsidP="00613DDC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613DDC" w:rsidRDefault="00613DDC" w:rsidP="00613DDC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613DDC" w:rsidRPr="00645AE2" w:rsidRDefault="00613DDC" w:rsidP="00613DDC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«0.01</w:t>
            </w:r>
            <w:r w:rsidRPr="00846504">
              <w:rPr>
                <w:b/>
                <w:bCs/>
              </w:rPr>
              <w:t>»</w:t>
            </w:r>
          </w:p>
          <w:p w:rsidR="00613DDC" w:rsidRDefault="00613DDC" w:rsidP="00613DDC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230385">
              <w:rPr>
                <w:b/>
                <w:bCs/>
              </w:rPr>
              <w:t>3.92</w:t>
            </w:r>
            <w:r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BD5E8F" w:rsidRPr="00E34C43" w:rsidRDefault="00613DDC" w:rsidP="00613DDC">
            <w:pPr>
              <w:pStyle w:val="0"/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Pr="007E2F47" w:rsidRDefault="00BD5E8F" w:rsidP="00BD5E8F">
            <w:pPr>
              <w:pStyle w:val="0"/>
            </w:pPr>
            <w:r>
              <w:t>Канал, на котором расположен насос (3 канала, одинаковые свойства)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15</w:t>
            </w:r>
            <w:r w:rsidRPr="00846504">
              <w:rPr>
                <w:b/>
                <w:bCs/>
              </w:rPr>
              <w:t>»</w:t>
            </w:r>
          </w:p>
          <w:p w:rsidR="00BD5E8F" w:rsidRPr="006A5AF8" w:rsidRDefault="00BD5E8F" w:rsidP="00BD5E8F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387752">
              <w:rPr>
                <w:b/>
                <w:bCs/>
              </w:rPr>
              <w:t>0.0176</w:t>
            </w:r>
            <w:r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BD5E8F" w:rsidRPr="00645AE2" w:rsidRDefault="00BD5E8F" w:rsidP="00BD5E8F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25</w:t>
            </w:r>
            <w:r w:rsidRPr="00846504">
              <w:rPr>
                <w:b/>
                <w:bCs/>
              </w:rPr>
              <w:t>»</w:t>
            </w:r>
          </w:p>
          <w:p w:rsidR="00BD5E8F" w:rsidRPr="00645AE2" w:rsidRDefault="00BD5E8F" w:rsidP="00BD5E8F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25</w:t>
            </w:r>
            <w:r w:rsidRPr="00846504">
              <w:rPr>
                <w:b/>
                <w:bCs/>
              </w:rPr>
              <w:t>»</w:t>
            </w:r>
          </w:p>
          <w:p w:rsidR="00BD5E8F" w:rsidRDefault="00BD5E8F" w:rsidP="00BD5E8F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</w:t>
            </w:r>
            <w:r w:rsidR="00D664D9"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  <w:p w:rsidR="00BD5E8F" w:rsidRDefault="00BD5E8F" w:rsidP="00BD5E8F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A26153">
              <w:rPr>
                <w:b/>
                <w:bCs/>
              </w:rPr>
              <w:t>1</w:t>
            </w:r>
            <w:r w:rsidR="00D664D9" w:rsidRPr="00D664D9">
              <w:rPr>
                <w:b/>
                <w:bCs/>
              </w:rPr>
              <w:t>.</w:t>
            </w:r>
            <w:r w:rsidR="00A26153">
              <w:rPr>
                <w:b/>
                <w:bCs/>
              </w:rPr>
              <w:t>1781</w:t>
            </w:r>
            <w:r w:rsidRPr="00846504">
              <w:rPr>
                <w:b/>
                <w:bCs/>
              </w:rPr>
              <w:t>»</w:t>
            </w:r>
          </w:p>
          <w:p w:rsidR="00BD5E8F" w:rsidRPr="00E34C43" w:rsidRDefault="00BD5E8F" w:rsidP="00BD5E8F">
            <w:pPr>
              <w:pStyle w:val="0"/>
            </w:pPr>
            <w:r>
              <w:t xml:space="preserve">Длина: </w:t>
            </w:r>
            <w:r w:rsidR="00D664D9">
              <w:rPr>
                <w:b/>
                <w:bCs/>
              </w:rPr>
              <w:t>«</w:t>
            </w:r>
            <w:r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</w:tc>
      </w:tr>
      <w:tr w:rsidR="00296ECF" w:rsidRPr="00656735" w:rsidTr="00BD5E8F">
        <w:tc>
          <w:tcPr>
            <w:tcW w:w="3936" w:type="dxa"/>
          </w:tcPr>
          <w:p w:rsidR="00BD5E8F" w:rsidRPr="00656735" w:rsidRDefault="00BD5E8F" w:rsidP="00296ECF">
            <w:pPr>
              <w:pStyle w:val="0"/>
            </w:pPr>
            <w:r w:rsidRPr="00656735">
              <w:t>Канал напорный (</w:t>
            </w:r>
            <w:r w:rsidR="00296ECF">
              <w:t>6</w:t>
            </w:r>
            <w:r w:rsidRPr="00656735">
              <w:t xml:space="preserve"> шт, после насо</w:t>
            </w:r>
            <w:r w:rsidR="00296ECF">
              <w:t>сов, с обратными клапанами и задвижками</w:t>
            </w:r>
            <w:r w:rsidRPr="00656735">
              <w:t>)</w:t>
            </w:r>
          </w:p>
        </w:tc>
        <w:tc>
          <w:tcPr>
            <w:tcW w:w="6484" w:type="dxa"/>
          </w:tcPr>
          <w:p w:rsidR="00BD5E8F" w:rsidRPr="00656735" w:rsidRDefault="00BD5E8F" w:rsidP="00BD5E8F">
            <w:pPr>
              <w:pStyle w:val="0"/>
            </w:pPr>
            <w:r w:rsidRPr="00656735">
              <w:t xml:space="preserve">Гидравлический диаметр: </w:t>
            </w:r>
            <w:r w:rsidRPr="00656735">
              <w:rPr>
                <w:b/>
                <w:bCs/>
              </w:rPr>
              <w:t>«0.15»</w:t>
            </w:r>
          </w:p>
          <w:p w:rsidR="00BD5E8F" w:rsidRPr="00656735" w:rsidRDefault="00BD5E8F" w:rsidP="00BD5E8F">
            <w:pPr>
              <w:pStyle w:val="0"/>
              <w:rPr>
                <w:b/>
                <w:bCs/>
              </w:rPr>
            </w:pPr>
            <w:r w:rsidRPr="00656735">
              <w:t xml:space="preserve">Проходное сечение: </w:t>
            </w:r>
            <w:r w:rsidRPr="00656735">
              <w:rPr>
                <w:b/>
                <w:bCs/>
              </w:rPr>
              <w:t>«0.01767»</w:t>
            </w:r>
          </w:p>
          <w:p w:rsidR="00BD5E8F" w:rsidRPr="00656735" w:rsidRDefault="00BD5E8F" w:rsidP="00BD5E8F">
            <w:pPr>
              <w:pStyle w:val="0"/>
              <w:rPr>
                <w:b/>
                <w:bCs/>
              </w:rPr>
            </w:pPr>
            <w:r w:rsidRPr="00656735">
              <w:t xml:space="preserve">Прямое местное сопротивление: </w:t>
            </w:r>
            <w:r w:rsidRPr="00656735">
              <w:rPr>
                <w:b/>
                <w:bCs/>
              </w:rPr>
              <w:t>«1»</w:t>
            </w:r>
          </w:p>
          <w:p w:rsidR="00BD5E8F" w:rsidRPr="00656735" w:rsidRDefault="00BD5E8F" w:rsidP="00BD5E8F">
            <w:pPr>
              <w:pStyle w:val="0"/>
              <w:rPr>
                <w:b/>
                <w:bCs/>
              </w:rPr>
            </w:pPr>
            <w:r w:rsidRPr="00656735">
              <w:t xml:space="preserve">Обратное местное сопротивление: </w:t>
            </w:r>
            <w:r w:rsidRPr="00656735">
              <w:rPr>
                <w:b/>
                <w:bCs/>
              </w:rPr>
              <w:t>«1»</w:t>
            </w:r>
          </w:p>
          <w:p w:rsidR="00BD5E8F" w:rsidRPr="00656735" w:rsidRDefault="00BD5E8F" w:rsidP="00BD5E8F">
            <w:pPr>
              <w:pStyle w:val="0"/>
            </w:pPr>
            <w:r w:rsidRPr="00656735">
              <w:t xml:space="preserve">Толщина стенки: </w:t>
            </w:r>
            <w:r w:rsidRPr="00656735">
              <w:rPr>
                <w:b/>
                <w:bCs/>
              </w:rPr>
              <w:t>«0.002»</w:t>
            </w:r>
          </w:p>
          <w:p w:rsidR="00BD5E8F" w:rsidRPr="00656735" w:rsidRDefault="00BD5E8F" w:rsidP="00BD5E8F">
            <w:pPr>
              <w:pStyle w:val="0"/>
            </w:pPr>
            <w:r w:rsidRPr="00656735">
              <w:t xml:space="preserve">Поверхность теплообмена: </w:t>
            </w:r>
            <w:r w:rsidRPr="00656735">
              <w:rPr>
                <w:b/>
                <w:bCs/>
              </w:rPr>
              <w:t>«1.1781»</w:t>
            </w:r>
          </w:p>
          <w:p w:rsidR="00BD5E8F" w:rsidRPr="00656735" w:rsidRDefault="00BD5E8F" w:rsidP="00BD5E8F">
            <w:pPr>
              <w:pStyle w:val="0"/>
            </w:pPr>
            <w:r w:rsidRPr="00656735">
              <w:t xml:space="preserve">Длина: </w:t>
            </w:r>
            <w:r w:rsidRPr="00656735">
              <w:rPr>
                <w:b/>
                <w:bCs/>
              </w:rPr>
              <w:t>«2.5»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Pr="006A569E" w:rsidRDefault="00BD5E8F" w:rsidP="00D85462">
            <w:pPr>
              <w:pStyle w:val="0"/>
              <w:rPr>
                <w:sz w:val="22"/>
              </w:rPr>
            </w:pPr>
            <w:r>
              <w:t xml:space="preserve">Граничный узел подачи воды (узел </w:t>
            </w:r>
            <w:r>
              <w:rPr>
                <w:sz w:val="22"/>
              </w:rPr>
              <w:t xml:space="preserve">характеризует </w:t>
            </w:r>
            <w:r w:rsidR="00D85462">
              <w:rPr>
                <w:sz w:val="22"/>
              </w:rPr>
              <w:t>деаэратор</w:t>
            </w:r>
            <w:r>
              <w:rPr>
                <w:sz w:val="22"/>
              </w:rPr>
              <w:t>)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</w:t>
            </w:r>
            <w:r w:rsidR="0007387B">
              <w:rPr>
                <w:b/>
                <w:bCs/>
              </w:rPr>
              <w:t>1</w:t>
            </w:r>
            <w:r>
              <w:rPr>
                <w:b/>
                <w:bCs/>
              </w:rPr>
              <w:t>.</w:t>
            </w:r>
            <w:r w:rsidR="0007387B"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  <w:p w:rsidR="00BD5E8F" w:rsidRPr="008D0E96" w:rsidRDefault="00BD5E8F" w:rsidP="0007387B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 w:rsidR="0007387B">
              <w:rPr>
                <w:b/>
                <w:bCs/>
              </w:rPr>
              <w:t>104</w:t>
            </w:r>
            <w:r w:rsidRPr="00846504">
              <w:rPr>
                <w:b/>
                <w:bCs/>
              </w:rPr>
              <w:t>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Default="00BD5E8F" w:rsidP="0007387B">
            <w:pPr>
              <w:pStyle w:val="0"/>
            </w:pPr>
            <w:r>
              <w:t>Узел отбора воды</w:t>
            </w:r>
            <w:r w:rsidR="00A26153">
              <w:t xml:space="preserve"> </w:t>
            </w:r>
            <w:r w:rsidR="00A26153" w:rsidRPr="00042939">
              <w:t>(</w:t>
            </w:r>
            <w:r w:rsidR="00A26153">
              <w:t>узел характеризует коллектор на всасе насосов)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</w:t>
            </w:r>
            <w:r w:rsidR="00A26153">
              <w:rPr>
                <w:b/>
                <w:bCs/>
              </w:rPr>
              <w:t>0.05</w:t>
            </w:r>
            <w:r w:rsidRPr="00846504">
              <w:rPr>
                <w:b/>
                <w:bCs/>
              </w:rPr>
              <w:t>»</w:t>
            </w:r>
          </w:p>
          <w:p w:rsidR="00BD5E8F" w:rsidRDefault="00BD5E8F" w:rsidP="00A26153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«3</w:t>
            </w:r>
            <w:r w:rsidR="00A26153"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Default="00BD5E8F" w:rsidP="0007387B">
            <w:pPr>
              <w:pStyle w:val="0"/>
            </w:pPr>
            <w:r>
              <w:t xml:space="preserve">Внутренние узлы (общий перед насосами, 3 узла перед каждым насосом, </w:t>
            </w:r>
            <w:r w:rsidR="0007387B">
              <w:t>6</w:t>
            </w:r>
            <w:r>
              <w:t xml:space="preserve"> узл</w:t>
            </w:r>
            <w:r w:rsidR="0007387B">
              <w:t>ов</w:t>
            </w:r>
            <w:r>
              <w:t xml:space="preserve"> после каждого </w:t>
            </w:r>
            <w:r>
              <w:lastRenderedPageBreak/>
              <w:t>насоса и общий узел после насосов)</w:t>
            </w:r>
          </w:p>
        </w:tc>
        <w:tc>
          <w:tcPr>
            <w:tcW w:w="6484" w:type="dxa"/>
          </w:tcPr>
          <w:p w:rsidR="00BD5E8F" w:rsidRPr="00DC7D3B" w:rsidRDefault="00BD5E8F" w:rsidP="00BD5E8F">
            <w:pPr>
              <w:pStyle w:val="0"/>
              <w:rPr>
                <w:bCs/>
              </w:rPr>
            </w:pPr>
            <w:r>
              <w:lastRenderedPageBreak/>
              <w:t xml:space="preserve">Начальная энтальпия: </w:t>
            </w:r>
            <w:r>
              <w:rPr>
                <w:b/>
                <w:bCs/>
              </w:rPr>
              <w:t>«30</w:t>
            </w:r>
            <w:r w:rsidRPr="00846504">
              <w:rPr>
                <w:b/>
                <w:bCs/>
              </w:rPr>
              <w:t>»</w:t>
            </w:r>
          </w:p>
          <w:p w:rsidR="00BD5E8F" w:rsidRDefault="00BD5E8F" w:rsidP="00BD5E8F">
            <w:pPr>
              <w:pStyle w:val="0"/>
            </w:pPr>
            <w:r w:rsidRPr="00DC7D3B">
              <w:rPr>
                <w:bCs/>
              </w:rPr>
              <w:t>Вы</w:t>
            </w:r>
            <w:r>
              <w:rPr>
                <w:bCs/>
              </w:rPr>
              <w:t xml:space="preserve">сотная отметка: </w:t>
            </w:r>
            <w:r w:rsidR="0007387B">
              <w:rPr>
                <w:b/>
                <w:bCs/>
              </w:rPr>
              <w:t>«</w:t>
            </w:r>
            <w:r w:rsidR="00A26153">
              <w:rPr>
                <w:b/>
                <w:bCs/>
              </w:rPr>
              <w:t>-2</w:t>
            </w:r>
            <w:r w:rsidRPr="00DC7D3B">
              <w:rPr>
                <w:b/>
                <w:bCs/>
              </w:rPr>
              <w:t>0»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Default="00BD5E8F" w:rsidP="0007387B">
            <w:pPr>
              <w:pStyle w:val="0"/>
            </w:pPr>
            <w:r>
              <w:lastRenderedPageBreak/>
              <w:t>Задвижка «К_</w:t>
            </w:r>
            <w:r w:rsidR="0007387B">
              <w:t>51</w:t>
            </w:r>
            <w:r>
              <w:t>_1»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«100%»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Default="0007387B" w:rsidP="0007387B">
            <w:pPr>
              <w:pStyle w:val="0"/>
            </w:pPr>
            <w:r>
              <w:t>Задвижка «К_53</w:t>
            </w:r>
            <w:r w:rsidR="00BD5E8F">
              <w:t>_1»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«100%»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Default="0007387B" w:rsidP="00BD5E8F">
            <w:pPr>
              <w:pStyle w:val="0"/>
            </w:pPr>
            <w:r>
              <w:t>Задвижка «К_54</w:t>
            </w:r>
            <w:r w:rsidR="00BD5E8F">
              <w:t>_1»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Положение: </w:t>
            </w:r>
            <w:r w:rsidR="0007387B" w:rsidRPr="00BD5BA0">
              <w:rPr>
                <w:b/>
              </w:rPr>
              <w:t>«100%»</w:t>
            </w:r>
          </w:p>
        </w:tc>
      </w:tr>
      <w:tr w:rsidR="0007387B" w:rsidRPr="00846504" w:rsidTr="00F71248">
        <w:tc>
          <w:tcPr>
            <w:tcW w:w="3936" w:type="dxa"/>
          </w:tcPr>
          <w:p w:rsidR="0007387B" w:rsidRDefault="0007387B" w:rsidP="00F71248">
            <w:pPr>
              <w:pStyle w:val="0"/>
            </w:pPr>
            <w:r>
              <w:t>Задвижка «К_55_1»</w:t>
            </w:r>
          </w:p>
        </w:tc>
        <w:tc>
          <w:tcPr>
            <w:tcW w:w="6484" w:type="dxa"/>
          </w:tcPr>
          <w:p w:rsidR="0007387B" w:rsidRDefault="0007387B" w:rsidP="00F71248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«0%»</w:t>
            </w:r>
          </w:p>
        </w:tc>
      </w:tr>
      <w:tr w:rsidR="0007387B" w:rsidRPr="00846504" w:rsidTr="00F71248">
        <w:tc>
          <w:tcPr>
            <w:tcW w:w="3936" w:type="dxa"/>
          </w:tcPr>
          <w:p w:rsidR="0007387B" w:rsidRDefault="0007387B" w:rsidP="0007387B">
            <w:pPr>
              <w:pStyle w:val="0"/>
            </w:pPr>
            <w:r>
              <w:t>Задвижка «ПВ_14_1»</w:t>
            </w:r>
          </w:p>
        </w:tc>
        <w:tc>
          <w:tcPr>
            <w:tcW w:w="6484" w:type="dxa"/>
          </w:tcPr>
          <w:p w:rsidR="0007387B" w:rsidRDefault="0007387B" w:rsidP="00F71248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«100%»</w:t>
            </w:r>
          </w:p>
        </w:tc>
      </w:tr>
      <w:tr w:rsidR="0007387B" w:rsidRPr="00846504" w:rsidTr="00F71248">
        <w:tc>
          <w:tcPr>
            <w:tcW w:w="3936" w:type="dxa"/>
          </w:tcPr>
          <w:p w:rsidR="0007387B" w:rsidRDefault="0007387B" w:rsidP="0007387B">
            <w:pPr>
              <w:pStyle w:val="0"/>
            </w:pPr>
            <w:r>
              <w:t>Задвижка «ПВ_15_1»</w:t>
            </w:r>
          </w:p>
        </w:tc>
        <w:tc>
          <w:tcPr>
            <w:tcW w:w="6484" w:type="dxa"/>
          </w:tcPr>
          <w:p w:rsidR="0007387B" w:rsidRDefault="0007387B" w:rsidP="00F71248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</w:t>
            </w:r>
            <w:r>
              <w:rPr>
                <w:b/>
              </w:rPr>
              <w:t>10</w:t>
            </w:r>
            <w:r w:rsidRPr="00BD5BA0">
              <w:rPr>
                <w:b/>
              </w:rPr>
              <w:t>0%»</w:t>
            </w:r>
          </w:p>
        </w:tc>
      </w:tr>
      <w:tr w:rsidR="0007387B" w:rsidRPr="00846504" w:rsidTr="00F71248">
        <w:tc>
          <w:tcPr>
            <w:tcW w:w="3936" w:type="dxa"/>
          </w:tcPr>
          <w:p w:rsidR="0007387B" w:rsidRDefault="0007387B" w:rsidP="0007387B">
            <w:pPr>
              <w:pStyle w:val="0"/>
            </w:pPr>
            <w:r>
              <w:t>Задвижка «ПВ_16_1»</w:t>
            </w:r>
          </w:p>
        </w:tc>
        <w:tc>
          <w:tcPr>
            <w:tcW w:w="6484" w:type="dxa"/>
          </w:tcPr>
          <w:p w:rsidR="0007387B" w:rsidRDefault="0007387B" w:rsidP="00F71248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«0%»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Default="00BD5E8F" w:rsidP="00BD5E8F">
            <w:pPr>
              <w:pStyle w:val="0"/>
            </w:pPr>
            <w:r>
              <w:t>Задвижка «К_3_1»</w:t>
            </w:r>
          </w:p>
        </w:tc>
        <w:tc>
          <w:tcPr>
            <w:tcW w:w="6484" w:type="dxa"/>
          </w:tcPr>
          <w:p w:rsidR="00BD5E8F" w:rsidRDefault="00BD5E8F" w:rsidP="0007387B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</w:t>
            </w:r>
            <w:r w:rsidR="0007387B">
              <w:rPr>
                <w:b/>
              </w:rPr>
              <w:t>2.987</w:t>
            </w:r>
            <w:r w:rsidRPr="00BD5BA0">
              <w:rPr>
                <w:b/>
              </w:rPr>
              <w:t>%»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Default="00BD5E8F" w:rsidP="00BD5E8F">
            <w:pPr>
              <w:pStyle w:val="0"/>
            </w:pPr>
            <w:r>
              <w:t>Обратный клапан «К_63_1»</w:t>
            </w:r>
          </w:p>
        </w:tc>
        <w:tc>
          <w:tcPr>
            <w:tcW w:w="6484" w:type="dxa"/>
          </w:tcPr>
          <w:p w:rsidR="00BD5E8F" w:rsidRPr="0056553E" w:rsidRDefault="00BD5E8F" w:rsidP="00BD5E8F">
            <w:pPr>
              <w:pStyle w:val="0"/>
            </w:pPr>
            <w:r>
              <w:t xml:space="preserve">Номер элемента в канале: </w:t>
            </w:r>
            <w:r w:rsidRPr="00195744">
              <w:rPr>
                <w:b/>
              </w:rPr>
              <w:t>«</w:t>
            </w:r>
            <w:r w:rsidR="0007387B">
              <w:rPr>
                <w:b/>
              </w:rPr>
              <w:t>1</w:t>
            </w:r>
            <w:r w:rsidRPr="00195744">
              <w:rPr>
                <w:b/>
              </w:rPr>
              <w:t>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Default="00BD5E8F" w:rsidP="00BD5E8F">
            <w:pPr>
              <w:pStyle w:val="0"/>
            </w:pPr>
            <w:r>
              <w:t>Обратный клапан «К_64_1»</w:t>
            </w:r>
          </w:p>
        </w:tc>
        <w:tc>
          <w:tcPr>
            <w:tcW w:w="6484" w:type="dxa"/>
          </w:tcPr>
          <w:p w:rsidR="00BD5E8F" w:rsidRPr="0056553E" w:rsidRDefault="00BD5E8F" w:rsidP="00BD5E8F">
            <w:pPr>
              <w:pStyle w:val="0"/>
            </w:pPr>
            <w:r>
              <w:t xml:space="preserve">Номер элемента в канале: </w:t>
            </w:r>
            <w:r w:rsidRPr="00195744">
              <w:rPr>
                <w:b/>
              </w:rPr>
              <w:t>«</w:t>
            </w:r>
            <w:r w:rsidR="0007387B">
              <w:rPr>
                <w:b/>
              </w:rPr>
              <w:t>1</w:t>
            </w:r>
            <w:r w:rsidRPr="00195744">
              <w:rPr>
                <w:b/>
              </w:rPr>
              <w:t>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Default="00BD5E8F" w:rsidP="00BD5E8F">
            <w:pPr>
              <w:pStyle w:val="0"/>
            </w:pPr>
            <w:r>
              <w:t>Обратный клапан «К_65_1»</w:t>
            </w:r>
          </w:p>
        </w:tc>
        <w:tc>
          <w:tcPr>
            <w:tcW w:w="6484" w:type="dxa"/>
          </w:tcPr>
          <w:p w:rsidR="00BD5E8F" w:rsidRPr="0056553E" w:rsidRDefault="00BD5E8F" w:rsidP="00BD5E8F">
            <w:pPr>
              <w:pStyle w:val="0"/>
            </w:pPr>
            <w:r>
              <w:t xml:space="preserve">Номер элемента в канале: </w:t>
            </w:r>
            <w:r w:rsidRPr="00195744">
              <w:rPr>
                <w:b/>
              </w:rPr>
              <w:t>«</w:t>
            </w:r>
            <w:r w:rsidR="0007387B">
              <w:rPr>
                <w:b/>
              </w:rPr>
              <w:t>1</w:t>
            </w:r>
            <w:r w:rsidRPr="00195744">
              <w:rPr>
                <w:b/>
              </w:rPr>
              <w:t>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Pr="00DD7DF7" w:rsidRDefault="00BD5E8F" w:rsidP="0007387B">
            <w:pPr>
              <w:pStyle w:val="0"/>
            </w:pPr>
            <w:r>
              <w:t>Насос «</w:t>
            </w:r>
            <w:r w:rsidR="0007387B">
              <w:t>ЭП</w:t>
            </w:r>
            <w:r>
              <w:t>Н-11»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Характеристика насоса: </w:t>
            </w:r>
            <w:r w:rsidRPr="003E4F46">
              <w:rPr>
                <w:b/>
              </w:rPr>
              <w:t>«</w:t>
            </w:r>
            <w:r w:rsidR="003E4F46" w:rsidRPr="003E4F46">
              <w:rPr>
                <w:b/>
              </w:rPr>
              <w:t>ЭПН-150-75</w:t>
            </w:r>
            <w:r w:rsidRPr="003E4F46">
              <w:rPr>
                <w:b/>
              </w:rPr>
              <w:t>»</w:t>
            </w:r>
          </w:p>
          <w:p w:rsidR="00BD5E8F" w:rsidRDefault="00BD5E8F" w:rsidP="00BD5E8F">
            <w:pPr>
              <w:pStyle w:val="0"/>
            </w:pPr>
            <w:r>
              <w:t xml:space="preserve">Частота вращения: </w:t>
            </w:r>
            <w:r w:rsidRPr="00DD7DF7">
              <w:rPr>
                <w:b/>
              </w:rPr>
              <w:t>«1»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Pr="00DD7DF7" w:rsidRDefault="0007387B" w:rsidP="00BD5E8F">
            <w:pPr>
              <w:pStyle w:val="0"/>
            </w:pPr>
            <w:r>
              <w:t>Насос «ЭП</w:t>
            </w:r>
            <w:r w:rsidR="00BD5E8F">
              <w:t>Н-21»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Характеристика насоса: </w:t>
            </w:r>
            <w:r w:rsidR="003E4F46" w:rsidRPr="003E4F46">
              <w:rPr>
                <w:b/>
              </w:rPr>
              <w:t>«ЭПН-150-75»</w:t>
            </w:r>
          </w:p>
          <w:p w:rsidR="00BD5E8F" w:rsidRDefault="00BD5E8F" w:rsidP="00BD5E8F">
            <w:pPr>
              <w:pStyle w:val="0"/>
            </w:pPr>
            <w:r>
              <w:t xml:space="preserve">Частота вращения: </w:t>
            </w:r>
            <w:r w:rsidRPr="00DD7DF7">
              <w:rPr>
                <w:b/>
              </w:rPr>
              <w:t>«1»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Pr="00DD7DF7" w:rsidRDefault="0007387B" w:rsidP="00BD5E8F">
            <w:pPr>
              <w:pStyle w:val="0"/>
            </w:pPr>
            <w:r>
              <w:t>Насос «ЭП</w:t>
            </w:r>
            <w:r w:rsidR="00BD5E8F">
              <w:t>Н-31»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Характеристика насоса: </w:t>
            </w:r>
            <w:r w:rsidR="003E4F46" w:rsidRPr="003E4F46">
              <w:rPr>
                <w:b/>
              </w:rPr>
              <w:t>«ЭПН-150-75»</w:t>
            </w:r>
          </w:p>
          <w:p w:rsidR="00BD5E8F" w:rsidRDefault="00BD5E8F" w:rsidP="00BD5E8F">
            <w:pPr>
              <w:pStyle w:val="0"/>
            </w:pPr>
            <w:r>
              <w:t xml:space="preserve">Частота вращения: </w:t>
            </w:r>
            <w:r w:rsidRPr="00DD7DF7">
              <w:rPr>
                <w:b/>
              </w:rPr>
              <w:t>«0»</w:t>
            </w:r>
          </w:p>
        </w:tc>
      </w:tr>
    </w:tbl>
    <w:p w:rsidR="00BD5E8F" w:rsidRDefault="00A26153" w:rsidP="00BD5E8F">
      <w:r>
        <w:t>Также о</w:t>
      </w:r>
      <w:r w:rsidR="00BD5E8F">
        <w:t xml:space="preserve">братите внимание на задание характеристики насоса – это имя текстового файла </w:t>
      </w:r>
      <w:r w:rsidR="00BD5E8F" w:rsidRPr="00DD7DF7">
        <w:rPr>
          <w:b/>
        </w:rPr>
        <w:t xml:space="preserve">«C:\SimInTech\bin\DataBase\Простые </w:t>
      </w:r>
      <w:r w:rsidR="00BD5E8F" w:rsidRPr="003E4F46">
        <w:rPr>
          <w:b/>
        </w:rPr>
        <w:t>насосы\</w:t>
      </w:r>
      <w:r w:rsidR="003E4F46" w:rsidRPr="003E4F46">
        <w:rPr>
          <w:b/>
        </w:rPr>
        <w:t>ЭП</w:t>
      </w:r>
      <w:r w:rsidR="00EF59AC">
        <w:rPr>
          <w:b/>
        </w:rPr>
        <w:t>Н_</w:t>
      </w:r>
      <w:r w:rsidR="003E4F46" w:rsidRPr="003E4F46">
        <w:rPr>
          <w:b/>
        </w:rPr>
        <w:t>150-75</w:t>
      </w:r>
      <w:r w:rsidR="00BD5E8F" w:rsidRPr="003E4F46">
        <w:rPr>
          <w:b/>
        </w:rPr>
        <w:t>.</w:t>
      </w:r>
      <w:r w:rsidR="00BD5E8F" w:rsidRPr="003E4F46">
        <w:rPr>
          <w:b/>
          <w:lang w:val="en-US"/>
        </w:rPr>
        <w:t>tbl</w:t>
      </w:r>
      <w:r w:rsidR="00BD5E8F" w:rsidRPr="00DD7DF7">
        <w:rPr>
          <w:b/>
        </w:rPr>
        <w:t>»</w:t>
      </w:r>
      <w:r w:rsidR="00BD5E8F" w:rsidRPr="00DD7DF7">
        <w:t xml:space="preserve">. </w:t>
      </w:r>
      <w:r w:rsidR="00BD5E8F">
        <w:t xml:space="preserve">Если воспользоваться инструментом </w:t>
      </w:r>
      <w:r w:rsidR="00EC1127">
        <w:rPr>
          <w:lang w:val="en-US"/>
        </w:rPr>
        <w:t>SimInTech</w:t>
      </w:r>
      <w:r w:rsidR="00BD5E8F">
        <w:t xml:space="preserve">, выбрав в главном меню пункт </w:t>
      </w:r>
      <w:r w:rsidR="00BD5E8F" w:rsidRPr="00DD7DF7">
        <w:rPr>
          <w:b/>
        </w:rPr>
        <w:t>«Инструменты» → «Редактор таблиц»</w:t>
      </w:r>
      <w:r w:rsidR="00BD5E8F">
        <w:t xml:space="preserve">, и там открыть этот файл, то можно увидеть (см. </w:t>
      </w:r>
      <w:r w:rsidR="00EF59AC">
        <w:fldChar w:fldCharType="begin"/>
      </w:r>
      <w:r w:rsidR="00EF59AC">
        <w:instrText xml:space="preserve"> REF _Ref282372732 </w:instrText>
      </w:r>
      <w:r w:rsidR="00CF2E92">
        <w:instrText xml:space="preserve">\* Lower \h </w:instrText>
      </w:r>
      <w:r w:rsidR="00EF59AC">
        <w:fldChar w:fldCharType="separate"/>
      </w:r>
      <w:r w:rsidR="002C5747">
        <w:t xml:space="preserve">рисунок </w:t>
      </w:r>
      <w:r w:rsidR="002C5747">
        <w:rPr>
          <w:noProof/>
        </w:rPr>
        <w:t>84</w:t>
      </w:r>
      <w:r w:rsidR="00EF59AC">
        <w:fldChar w:fldCharType="end"/>
      </w:r>
      <w:r w:rsidR="00BD5E8F">
        <w:t xml:space="preserve">) что в нём задана напорная характеристика насоса: величина напора в зависимости от частоты вращения и объёмного расхода перекачиваемой воды. Этот файл был специально создан для данной </w:t>
      </w:r>
      <w:r w:rsidR="00CF3FB6">
        <w:t>модели</w:t>
      </w:r>
      <w:r w:rsidR="00BD5E8F">
        <w:t xml:space="preserve"> насосов.</w:t>
      </w:r>
    </w:p>
    <w:p w:rsidR="00BD5E8F" w:rsidRPr="00DD7DF7" w:rsidRDefault="00EF59AC" w:rsidP="00BD5E8F">
      <w:pPr>
        <w:pStyle w:val="a8"/>
      </w:pPr>
      <w:r>
        <w:rPr>
          <w:noProof/>
        </w:rPr>
        <w:drawing>
          <wp:inline distT="0" distB="0" distL="0" distR="0" wp14:anchorId="3FF56B26" wp14:editId="451C6732">
            <wp:extent cx="5010150" cy="33528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E8F" w:rsidRDefault="00BD5E8F" w:rsidP="00BD5E8F">
      <w:pPr>
        <w:pStyle w:val="a4"/>
      </w:pPr>
      <w:bookmarkStart w:id="270" w:name="_Ref282372732"/>
      <w:bookmarkStart w:id="271" w:name="_Toc40049659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84</w:t>
      </w:r>
      <w:r w:rsidR="00C43823">
        <w:rPr>
          <w:noProof/>
        </w:rPr>
        <w:fldChar w:fldCharType="end"/>
      </w:r>
      <w:bookmarkEnd w:id="270"/>
      <w:r>
        <w:t xml:space="preserve">. </w:t>
      </w:r>
      <w:r w:rsidR="00EF59AC">
        <w:t>Фрагмент задания</w:t>
      </w:r>
      <w:r>
        <w:t xml:space="preserve"> напорной характеристики </w:t>
      </w:r>
      <w:r w:rsidR="00EF59AC">
        <w:t xml:space="preserve">питательных </w:t>
      </w:r>
      <w:r>
        <w:t>насосов</w:t>
      </w:r>
      <w:bookmarkEnd w:id="271"/>
    </w:p>
    <w:p w:rsidR="00BD5E8F" w:rsidRDefault="00BD5E8F" w:rsidP="00BD5E8F">
      <w:pPr>
        <w:pStyle w:val="3"/>
      </w:pPr>
      <w:bookmarkStart w:id="272" w:name="_Toc400496432"/>
      <w:r>
        <w:t xml:space="preserve">Номинальное состояние </w:t>
      </w:r>
      <w:r w:rsidR="00CF3FB6">
        <w:t>модели</w:t>
      </w:r>
      <w:r>
        <w:t xml:space="preserve"> конденсатных насосов</w:t>
      </w:r>
      <w:bookmarkEnd w:id="272"/>
    </w:p>
    <w:p w:rsidR="00BD5E8F" w:rsidRDefault="00BD5E8F" w:rsidP="00BD5E8F">
      <w:r>
        <w:t xml:space="preserve">Аккуратно задав все эти свойства, мы завершили создание </w:t>
      </w:r>
      <w:r w:rsidR="00CF3FB6">
        <w:t>модели</w:t>
      </w:r>
      <w:r>
        <w:t xml:space="preserve"> </w:t>
      </w:r>
      <w:r w:rsidR="003E4F46">
        <w:t>ЭПН-150-75</w:t>
      </w:r>
      <w:r>
        <w:t xml:space="preserve">. Теперь, если запустить модель на расчёт, </w:t>
      </w:r>
      <w:r w:rsidRPr="00EF59AC">
        <w:t>то из-за</w:t>
      </w:r>
      <w:r w:rsidR="00EF59AC">
        <w:t xml:space="preserve"> тщательного задания положения регулирующей задвижки (2.987%)</w:t>
      </w:r>
      <w:r>
        <w:t>, два включенных насоса будут создавать сум</w:t>
      </w:r>
      <w:r w:rsidR="00EF59AC">
        <w:t>марный расход 22</w:t>
      </w:r>
      <w:r>
        <w:t>0 т</w:t>
      </w:r>
      <w:r w:rsidRPr="00724731">
        <w:t>/</w:t>
      </w:r>
      <w:r>
        <w:t xml:space="preserve">ч, см. </w:t>
      </w:r>
      <w:r w:rsidR="00CF2E92">
        <w:fldChar w:fldCharType="begin"/>
      </w:r>
      <w:r w:rsidR="00CF2E92">
        <w:instrText xml:space="preserve"> REF  _Ref282372921 \* Lower \* Lower \h </w:instrText>
      </w:r>
      <w:r w:rsidR="00CF2E92">
        <w:fldChar w:fldCharType="separate"/>
      </w:r>
      <w:r w:rsidR="002C5747">
        <w:t xml:space="preserve">рисунок </w:t>
      </w:r>
      <w:r w:rsidR="002C5747">
        <w:rPr>
          <w:noProof/>
        </w:rPr>
        <w:t>85</w:t>
      </w:r>
      <w:r w:rsidR="00CF2E92">
        <w:fldChar w:fldCharType="end"/>
      </w:r>
      <w:r>
        <w:t>. Ре</w:t>
      </w:r>
      <w:r>
        <w:lastRenderedPageBreak/>
        <w:t>гулируя положение задвижки на выходе насосов, можно изменять сопротивление гидравлического тракта и отлаживать напорную характеристику насосов</w:t>
      </w:r>
      <w:r w:rsidR="00FE7966">
        <w:t xml:space="preserve"> и модель </w:t>
      </w:r>
      <w:r w:rsidR="00EF59AC">
        <w:t>блок</w:t>
      </w:r>
      <w:r w:rsidR="00FE7966">
        <w:t>а питательных насосов</w:t>
      </w:r>
      <w:r w:rsidR="00EF59AC">
        <w:t xml:space="preserve"> в целом</w:t>
      </w:r>
      <w:r>
        <w:t>.</w:t>
      </w:r>
    </w:p>
    <w:p w:rsidR="00BD5E8F" w:rsidRPr="0087708C" w:rsidRDefault="00EF59AC" w:rsidP="00BD5E8F">
      <w:r>
        <w:rPr>
          <w:noProof/>
        </w:rPr>
        <w:drawing>
          <wp:inline distT="0" distB="0" distL="0" distR="0" wp14:anchorId="6DAFD38F" wp14:editId="0D541275">
            <wp:extent cx="5705475" cy="289560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8F" w:rsidRDefault="00BD5E8F" w:rsidP="00BD5E8F">
      <w:pPr>
        <w:pStyle w:val="a4"/>
      </w:pPr>
      <w:bookmarkStart w:id="273" w:name="_Ref282372921"/>
      <w:bookmarkStart w:id="274" w:name="_Toc400496598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85</w:t>
      </w:r>
      <w:r w:rsidR="00C43823">
        <w:rPr>
          <w:noProof/>
        </w:rPr>
        <w:fldChar w:fldCharType="end"/>
      </w:r>
      <w:bookmarkEnd w:id="273"/>
      <w:r>
        <w:t xml:space="preserve">. Номинальное состояние блока </w:t>
      </w:r>
      <w:r w:rsidR="003E4F46">
        <w:t>питательных главных</w:t>
      </w:r>
      <w:r>
        <w:t xml:space="preserve"> насосов</w:t>
      </w:r>
      <w:bookmarkEnd w:id="274"/>
    </w:p>
    <w:p w:rsidR="004A0D38" w:rsidRPr="00974A2C" w:rsidRDefault="00974A2C" w:rsidP="00974A2C">
      <w:pPr>
        <w:pStyle w:val="1"/>
      </w:pPr>
      <w:bookmarkStart w:id="275" w:name="_Toc400496433"/>
      <w:r>
        <w:lastRenderedPageBreak/>
        <w:t xml:space="preserve">Создание </w:t>
      </w:r>
      <w:r w:rsidR="00CF3FB6">
        <w:t>модели</w:t>
      </w:r>
      <w:r>
        <w:t xml:space="preserve"> деаэратора</w:t>
      </w:r>
      <w:bookmarkEnd w:id="275"/>
    </w:p>
    <w:p w:rsidR="001B53DF" w:rsidRPr="00011E23" w:rsidRDefault="00BD5E8F" w:rsidP="00974A2C">
      <w:pPr>
        <w:pStyle w:val="2"/>
      </w:pPr>
      <w:bookmarkStart w:id="276" w:name="_Toc400496434"/>
      <w:r>
        <w:t>Описание</w:t>
      </w:r>
      <w:r w:rsidR="00974A2C">
        <w:t xml:space="preserve"> </w:t>
      </w:r>
      <w:r w:rsidR="00CF3FB6">
        <w:t>модели</w:t>
      </w:r>
      <w:r w:rsidR="00FA15E6">
        <w:t xml:space="preserve"> деаэратора</w:t>
      </w:r>
      <w:bookmarkEnd w:id="276"/>
    </w:p>
    <w:p w:rsidR="002042AF" w:rsidRPr="00F71248" w:rsidRDefault="00F71248" w:rsidP="00CC4BA1">
      <w:r>
        <w:t xml:space="preserve">Модель деаэратора очень проста: это трёхобъемный бак (компенсатор) ТРР с подсоединенным трубопроводом подачи пара (из </w:t>
      </w:r>
      <w:r w:rsidR="0082273F">
        <w:t xml:space="preserve">второго отбора) </w:t>
      </w:r>
      <w:r>
        <w:t xml:space="preserve">на деаэратор и отверстиями </w:t>
      </w:r>
      <w:r w:rsidR="0082273F">
        <w:t>подачи</w:t>
      </w:r>
      <w:r>
        <w:t xml:space="preserve"> конденсата от подогревателей и</w:t>
      </w:r>
      <w:r w:rsidR="0082273F">
        <w:t xml:space="preserve"> подачи</w:t>
      </w:r>
      <w:r>
        <w:t xml:space="preserve"> конденсата горячего пара от подогревателей. Вода из деаэратора пост</w:t>
      </w:r>
      <w:r w:rsidR="0082273F">
        <w:t>у</w:t>
      </w:r>
      <w:r>
        <w:t>пает на всас питательных насосов.</w:t>
      </w:r>
    </w:p>
    <w:p w:rsidR="007F31DA" w:rsidRDefault="007F31DA" w:rsidP="007F31DA">
      <w:pPr>
        <w:pStyle w:val="2"/>
      </w:pPr>
      <w:bookmarkStart w:id="277" w:name="_Toc400496435"/>
      <w:r>
        <w:t xml:space="preserve">Создание </w:t>
      </w:r>
      <w:r w:rsidR="00CF3FB6">
        <w:t>модели</w:t>
      </w:r>
      <w:r>
        <w:t xml:space="preserve"> деаэратора</w:t>
      </w:r>
      <w:bookmarkEnd w:id="277"/>
    </w:p>
    <w:p w:rsidR="007F31DA" w:rsidRDefault="007F31DA" w:rsidP="007F31DA">
      <w:pPr>
        <w:pStyle w:val="3"/>
      </w:pPr>
      <w:bookmarkStart w:id="278" w:name="_Toc400496436"/>
      <w:r>
        <w:t>Копирование проекта, параметры расчета</w:t>
      </w:r>
      <w:bookmarkEnd w:id="278"/>
    </w:p>
    <w:p w:rsidR="007F31DA" w:rsidRPr="00BF3474" w:rsidRDefault="007F31DA" w:rsidP="007F31DA">
      <w:pPr>
        <w:rPr>
          <w:rStyle w:val="a9"/>
          <w:b w:val="0"/>
        </w:rPr>
      </w:pPr>
      <w:r>
        <w:t xml:space="preserve">Откройте файл с моделью питательных насосов, созданный в одном из предыдущих разделов, и сохраните его в файл </w:t>
      </w:r>
      <w:r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Деаэратор</w:t>
      </w:r>
      <w:r w:rsidRPr="0097717E">
        <w:rPr>
          <w:rStyle w:val="a9"/>
        </w:rPr>
        <w:t>\</w:t>
      </w:r>
      <w:r w:rsidR="00321A16">
        <w:rPr>
          <w:rStyle w:val="a9"/>
        </w:rPr>
        <w:t>Деаэратор</w:t>
      </w:r>
      <w:r w:rsidRPr="006B3260">
        <w:rPr>
          <w:rStyle w:val="a9"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FE6F94" w:rsidRPr="00FE6F94" w:rsidRDefault="00AA1A82" w:rsidP="007F31DA">
      <w:r>
        <w:rPr>
          <w:rStyle w:val="a9"/>
          <w:b w:val="0"/>
        </w:rPr>
        <w:t>П</w:t>
      </w:r>
      <w:r w:rsidR="007F31DA">
        <w:rPr>
          <w:rStyle w:val="a9"/>
          <w:b w:val="0"/>
        </w:rPr>
        <w:t>ереимену</w:t>
      </w:r>
      <w:r>
        <w:rPr>
          <w:rStyle w:val="a9"/>
          <w:b w:val="0"/>
        </w:rPr>
        <w:t>йте</w:t>
      </w:r>
      <w:r w:rsidR="007F31DA">
        <w:rPr>
          <w:rStyle w:val="a9"/>
          <w:b w:val="0"/>
        </w:rPr>
        <w:t xml:space="preserve"> описательные параметры проекта: в параметрах расчёта измените </w:t>
      </w:r>
      <w:r w:rsidR="007F31DA">
        <w:t xml:space="preserve">имя проекта ТРР на </w:t>
      </w:r>
      <w:r w:rsidR="007F31DA" w:rsidRPr="00940E37">
        <w:rPr>
          <w:b/>
        </w:rPr>
        <w:t>«</w:t>
      </w:r>
      <w:r w:rsidR="00457C94">
        <w:rPr>
          <w:b/>
          <w:lang w:val="en-US"/>
        </w:rPr>
        <w:t>deair</w:t>
      </w:r>
      <w:r w:rsidR="007F31DA" w:rsidRPr="00940E37">
        <w:rPr>
          <w:b/>
        </w:rPr>
        <w:t>»</w:t>
      </w:r>
      <w:r w:rsidR="007F31DA" w:rsidRPr="002C4D9E">
        <w:t xml:space="preserve">, </w:t>
      </w:r>
      <w:r w:rsidR="008303BA">
        <w:t>название листа</w:t>
      </w:r>
      <w:r w:rsidR="007F31DA">
        <w:t xml:space="preserve"> </w:t>
      </w:r>
      <w:r w:rsidR="00457C94">
        <w:t xml:space="preserve">ТРР </w:t>
      </w:r>
      <w:r w:rsidR="007F31DA">
        <w:t xml:space="preserve">– на </w:t>
      </w:r>
      <w:r w:rsidR="007F31DA" w:rsidRPr="002C4D9E">
        <w:rPr>
          <w:b/>
        </w:rPr>
        <w:t>«</w:t>
      </w:r>
      <w:r w:rsidR="00FE6F94">
        <w:rPr>
          <w:b/>
        </w:rPr>
        <w:t>Деаэратор</w:t>
      </w:r>
      <w:r w:rsidR="007F31DA" w:rsidRPr="002C4D9E">
        <w:rPr>
          <w:b/>
        </w:rPr>
        <w:t>»</w:t>
      </w:r>
      <w:r w:rsidR="008303BA" w:rsidRPr="008303BA">
        <w:t>,</w:t>
      </w:r>
      <w:r w:rsidR="00FE6F94">
        <w:t xml:space="preserve"> имя системы – на </w:t>
      </w:r>
      <w:r w:rsidR="00FE6F94" w:rsidRPr="00534603">
        <w:rPr>
          <w:b/>
        </w:rPr>
        <w:t>«</w:t>
      </w:r>
      <w:r w:rsidR="00FE6F94" w:rsidRPr="00534603">
        <w:rPr>
          <w:b/>
          <w:lang w:val="en-US"/>
        </w:rPr>
        <w:t>deair</w:t>
      </w:r>
      <w:r w:rsidR="00FE6F94" w:rsidRPr="00534603">
        <w:rPr>
          <w:b/>
        </w:rPr>
        <w:t>»</w:t>
      </w:r>
      <w:r w:rsidR="00FE6F94" w:rsidRPr="00FE6F94">
        <w:t xml:space="preserve">, </w:t>
      </w:r>
      <w:r w:rsidR="00FE6F94">
        <w:t xml:space="preserve">имя листа – на </w:t>
      </w:r>
      <w:r w:rsidR="00FE6F94" w:rsidRPr="00534603">
        <w:rPr>
          <w:b/>
        </w:rPr>
        <w:t>«04»</w:t>
      </w:r>
      <w:r w:rsidR="00FE6F94">
        <w:t>. Зайдите внутрь листа ТРР и, выделив всё что есть внутри (кроме рамки)</w:t>
      </w:r>
      <w:r w:rsidR="00FE6F94" w:rsidRPr="00FE6F94">
        <w:t xml:space="preserve">, </w:t>
      </w:r>
      <w:r w:rsidR="00534603">
        <w:t>удалите</w:t>
      </w:r>
      <w:r w:rsidR="00FE6F94">
        <w:t xml:space="preserve"> всё содержимое листа, т.е. </w:t>
      </w:r>
      <w:r w:rsidR="00534603">
        <w:t>у</w:t>
      </w:r>
      <w:r w:rsidR="00FE6F94">
        <w:t>берите модель питательных насосов оттуда.</w:t>
      </w:r>
    </w:p>
    <w:p w:rsidR="007F31DA" w:rsidRDefault="007F31DA" w:rsidP="007F31DA">
      <w:r>
        <w:t>С</w:t>
      </w:r>
      <w:r w:rsidRPr="002C4D9E">
        <w:t xml:space="preserve">охраните проект </w:t>
      </w:r>
      <w:r>
        <w:t>(</w:t>
      </w:r>
      <w:r w:rsidRPr="002C4D9E">
        <w:t>ещё раз</w:t>
      </w:r>
      <w:r>
        <w:t>)</w:t>
      </w:r>
      <w:r w:rsidR="00457C94">
        <w:t>.</w:t>
      </w:r>
      <w:r w:rsidR="00534603">
        <w:t xml:space="preserve"> </w:t>
      </w:r>
      <w:r>
        <w:t xml:space="preserve">Таким образом </w:t>
      </w:r>
      <w:r w:rsidR="00534603">
        <w:t>вы</w:t>
      </w:r>
      <w:r>
        <w:t xml:space="preserve"> только что создали в новом файле </w:t>
      </w:r>
      <w:r w:rsidR="00FE6F94">
        <w:t xml:space="preserve">заготовку для </w:t>
      </w:r>
      <w:r w:rsidR="00CF3FB6">
        <w:t>модели</w:t>
      </w:r>
      <w:r>
        <w:t xml:space="preserve"> </w:t>
      </w:r>
      <w:r w:rsidR="00FE6F94">
        <w:t>деаэратора</w:t>
      </w:r>
      <w:r w:rsidR="00534603">
        <w:t xml:space="preserve">, см. </w:t>
      </w:r>
      <w:r w:rsidR="00534603">
        <w:fldChar w:fldCharType="begin"/>
      </w:r>
      <w:r w:rsidR="00534603">
        <w:instrText xml:space="preserve"> REF _Ref282436760 </w:instrText>
      </w:r>
      <w:r w:rsidR="00CF2E92">
        <w:instrText xml:space="preserve">\* Lower \h </w:instrText>
      </w:r>
      <w:r w:rsidR="00534603">
        <w:fldChar w:fldCharType="separate"/>
      </w:r>
      <w:r w:rsidR="002C5747">
        <w:t xml:space="preserve">рисунок </w:t>
      </w:r>
      <w:r w:rsidR="002C5747">
        <w:rPr>
          <w:noProof/>
        </w:rPr>
        <w:t>86</w:t>
      </w:r>
      <w:r w:rsidR="00534603">
        <w:fldChar w:fldCharType="end"/>
      </w:r>
      <w:r w:rsidR="00534603">
        <w:t>.</w:t>
      </w:r>
    </w:p>
    <w:p w:rsidR="00534603" w:rsidRDefault="00534603" w:rsidP="00534603">
      <w:pPr>
        <w:pStyle w:val="a8"/>
      </w:pPr>
      <w:r>
        <w:rPr>
          <w:noProof/>
        </w:rPr>
        <w:drawing>
          <wp:inline distT="0" distB="0" distL="0" distR="0" wp14:anchorId="6D54CF91" wp14:editId="69ABEF4D">
            <wp:extent cx="3238500" cy="18288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603" w:rsidRDefault="00534603" w:rsidP="00534603">
      <w:pPr>
        <w:pStyle w:val="a4"/>
      </w:pPr>
      <w:bookmarkStart w:id="279" w:name="_Ref282436760"/>
      <w:bookmarkStart w:id="280" w:name="_Toc400496599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86</w:t>
      </w:r>
      <w:r w:rsidR="00C43823">
        <w:rPr>
          <w:noProof/>
        </w:rPr>
        <w:fldChar w:fldCharType="end"/>
      </w:r>
      <w:bookmarkEnd w:id="279"/>
      <w:r>
        <w:t xml:space="preserve">. Лист </w:t>
      </w:r>
      <w:r w:rsidR="00CF3FB6">
        <w:t>модели</w:t>
      </w:r>
      <w:r>
        <w:t xml:space="preserve"> деаэратора</w:t>
      </w:r>
      <w:bookmarkEnd w:id="280"/>
    </w:p>
    <w:p w:rsidR="007F31DA" w:rsidRDefault="007F31DA" w:rsidP="007F31DA">
      <w:pPr>
        <w:pStyle w:val="3"/>
      </w:pPr>
      <w:bookmarkStart w:id="281" w:name="_Toc400496437"/>
      <w:r>
        <w:t>Глобальные параметры</w:t>
      </w:r>
      <w:r w:rsidR="00534603">
        <w:t xml:space="preserve"> </w:t>
      </w:r>
      <w:r w:rsidR="00CF3FB6">
        <w:t>модели</w:t>
      </w:r>
      <w:r w:rsidR="00534603">
        <w:t xml:space="preserve"> деаэратора</w:t>
      </w:r>
      <w:bookmarkEnd w:id="281"/>
    </w:p>
    <w:p w:rsidR="007F31DA" w:rsidRDefault="007F31DA" w:rsidP="007F31DA">
      <w:r>
        <w:t xml:space="preserve">В </w:t>
      </w:r>
      <w:r w:rsidR="00CF3FB6">
        <w:t>модели</w:t>
      </w:r>
      <w:r>
        <w:t xml:space="preserve"> </w:t>
      </w:r>
      <w:r w:rsidR="004A6921">
        <w:t>деаэратора не</w:t>
      </w:r>
      <w:r>
        <w:t xml:space="preserve"> будет глобальных параметр</w:t>
      </w:r>
      <w:r w:rsidR="004A6921">
        <w:t>ов, ничего задавать не нужно.</w:t>
      </w:r>
    </w:p>
    <w:p w:rsidR="007F31DA" w:rsidRDefault="007F31DA" w:rsidP="007F31DA">
      <w:pPr>
        <w:pStyle w:val="3"/>
      </w:pPr>
      <w:bookmarkStart w:id="282" w:name="_Toc400496438"/>
      <w:r>
        <w:t xml:space="preserve">Структура </w:t>
      </w:r>
      <w:r w:rsidR="00CF3FB6">
        <w:t>модели</w:t>
      </w:r>
      <w:r>
        <w:t xml:space="preserve"> </w:t>
      </w:r>
      <w:r w:rsidR="004B5E13">
        <w:t>деаэратора</w:t>
      </w:r>
      <w:bookmarkEnd w:id="282"/>
    </w:p>
    <w:p w:rsidR="007F31DA" w:rsidRDefault="007F31DA" w:rsidP="004B5E13">
      <w:r>
        <w:t xml:space="preserve">Структурно модель </w:t>
      </w:r>
      <w:r w:rsidR="004B5E13">
        <w:t>деаэратора</w:t>
      </w:r>
      <w:r>
        <w:t xml:space="preserve"> </w:t>
      </w:r>
      <w:r w:rsidR="004B5E13">
        <w:t xml:space="preserve">представляет из себя трёхобъемный компенсатор ТРР с 4 внутренними отверстиями: два </w:t>
      </w:r>
      <w:r w:rsidR="00AF23F6">
        <w:t xml:space="preserve">отверстия </w:t>
      </w:r>
      <w:r w:rsidR="004B5E13">
        <w:t>в паровом объёме, одно в верхнем водяном, одно в нижнем водяном объёме.</w:t>
      </w:r>
      <w:r w:rsidR="00AF23F6">
        <w:t xml:space="preserve"> К верхнему отверстию подключен трубопровод, состоящий из трёх каналов общего вида, двух внутренних узлов и одного граничного условия. На каждом канале расположено по задвижке, одна из которых, ближе всего к граничному условию – обратный клапан.</w:t>
      </w:r>
    </w:p>
    <w:p w:rsidR="00AF23F6" w:rsidRDefault="00AF23F6" w:rsidP="004B5E13">
      <w:r>
        <w:t>Наберите такую модель самостоятельно, в соответствии с рисунком</w:t>
      </w:r>
      <w:r w:rsidR="00D13480">
        <w:t xml:space="preserve"> </w:t>
      </w:r>
      <w:r w:rsidR="00801172">
        <w:t>(</w:t>
      </w:r>
      <w:r w:rsidR="00D13480">
        <w:fldChar w:fldCharType="begin"/>
      </w:r>
      <w:r w:rsidR="00D13480">
        <w:instrText xml:space="preserve"> REF _Ref282438752 </w:instrText>
      </w:r>
      <w:r w:rsidR="00CF2E92">
        <w:instrText xml:space="preserve">\* Lower \h </w:instrText>
      </w:r>
      <w:r w:rsidR="00D13480">
        <w:fldChar w:fldCharType="separate"/>
      </w:r>
      <w:r w:rsidR="002C5747">
        <w:t xml:space="preserve">рисунок </w:t>
      </w:r>
      <w:r w:rsidR="002C5747">
        <w:rPr>
          <w:noProof/>
        </w:rPr>
        <w:t>87</w:t>
      </w:r>
      <w:r w:rsidR="00D13480">
        <w:fldChar w:fldCharType="end"/>
      </w:r>
      <w:r w:rsidR="00801172">
        <w:t>)</w:t>
      </w:r>
      <w:r w:rsidR="00D13480">
        <w:t>.</w:t>
      </w:r>
    </w:p>
    <w:p w:rsidR="00D13480" w:rsidRDefault="00D13480" w:rsidP="00D13480">
      <w:pPr>
        <w:pStyle w:val="a8"/>
      </w:pPr>
      <w:r>
        <w:rPr>
          <w:noProof/>
        </w:rPr>
        <w:lastRenderedPageBreak/>
        <w:drawing>
          <wp:inline distT="0" distB="0" distL="0" distR="0" wp14:anchorId="0408401B" wp14:editId="4B900B33">
            <wp:extent cx="4876800" cy="412432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1DA" w:rsidRPr="002D4BC9" w:rsidRDefault="00D13480" w:rsidP="00D13480">
      <w:pPr>
        <w:pStyle w:val="a4"/>
      </w:pPr>
      <w:bookmarkStart w:id="283" w:name="_Ref282438752"/>
      <w:bookmarkStart w:id="284" w:name="_Toc400496600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87</w:t>
      </w:r>
      <w:r w:rsidR="00C43823">
        <w:rPr>
          <w:noProof/>
        </w:rPr>
        <w:fldChar w:fldCharType="end"/>
      </w:r>
      <w:bookmarkEnd w:id="283"/>
      <w:r>
        <w:t xml:space="preserve">. Структура </w:t>
      </w:r>
      <w:r w:rsidR="00CF3FB6">
        <w:t>модели</w:t>
      </w:r>
      <w:r>
        <w:t xml:space="preserve"> деаэратора</w:t>
      </w:r>
      <w:bookmarkEnd w:id="284"/>
    </w:p>
    <w:p w:rsidR="007F31DA" w:rsidRDefault="007F31DA" w:rsidP="007F31DA">
      <w:pPr>
        <w:pStyle w:val="3"/>
      </w:pPr>
      <w:bookmarkStart w:id="285" w:name="_Toc400496439"/>
      <w:r>
        <w:t>Вывод параметров на схемное окно</w:t>
      </w:r>
      <w:bookmarkEnd w:id="285"/>
    </w:p>
    <w:p w:rsidR="007F31DA" w:rsidRDefault="00D13480" w:rsidP="007F31DA">
      <w:r>
        <w:t xml:space="preserve">Выведите параметры на схемное окно в соответствии с рисунком </w:t>
      </w:r>
      <w:r w:rsidR="00084C66">
        <w:t>(</w:t>
      </w:r>
      <w:r>
        <w:fldChar w:fldCharType="begin"/>
      </w:r>
      <w:r>
        <w:instrText xml:space="preserve"> REF _Ref282438752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87</w:t>
      </w:r>
      <w:r>
        <w:fldChar w:fldCharType="end"/>
      </w:r>
      <w:r w:rsidR="00084C66">
        <w:t>)</w:t>
      </w:r>
      <w:r>
        <w:t>.</w:t>
      </w:r>
    </w:p>
    <w:p w:rsidR="007F31DA" w:rsidRDefault="007F31DA" w:rsidP="007F31DA">
      <w:pPr>
        <w:pStyle w:val="3"/>
      </w:pPr>
      <w:bookmarkStart w:id="286" w:name="_Toc400496440"/>
      <w:r>
        <w:t>Свой</w:t>
      </w:r>
      <w:r w:rsidR="00290F14">
        <w:t xml:space="preserve">ства </w:t>
      </w:r>
      <w:r>
        <w:t xml:space="preserve">элементов </w:t>
      </w:r>
      <w:r w:rsidR="00CF3FB6">
        <w:t>модели</w:t>
      </w:r>
      <w:r w:rsidR="00290F14">
        <w:t xml:space="preserve"> деаэратора</w:t>
      </w:r>
      <w:bookmarkEnd w:id="286"/>
    </w:p>
    <w:p w:rsidR="007F31DA" w:rsidRDefault="00D13480" w:rsidP="007F31DA">
      <w:r>
        <w:t>На данном этапе модель деаэратора мы не будем доводить до конца (до некоторого номинального состояния), т.к. в будущем на этапе интеграции схем в единую расчетную схему вместо граничных условий и каналов мы подсоединим к деаэратору выходы с других схем с теми параметрами которые там будут. Сейчас важно задать свойства самого бака и трубопровода подвода пара к нему.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7F31DA" w:rsidTr="00912347">
        <w:tc>
          <w:tcPr>
            <w:tcW w:w="3227" w:type="dxa"/>
          </w:tcPr>
          <w:p w:rsidR="007F31DA" w:rsidRPr="00846504" w:rsidRDefault="007F31DA" w:rsidP="00912347">
            <w:pPr>
              <w:pStyle w:val="0"/>
            </w:pPr>
            <w:r>
              <w:t>Канал</w:t>
            </w:r>
            <w:r w:rsidR="00AA699D">
              <w:t>ы</w:t>
            </w:r>
            <w:r>
              <w:t xml:space="preserve"> подвода пара</w:t>
            </w:r>
            <w:r w:rsidR="00AA699D">
              <w:t xml:space="preserve"> (3 элемента «Канал общего вида»)</w:t>
            </w:r>
          </w:p>
        </w:tc>
        <w:tc>
          <w:tcPr>
            <w:tcW w:w="7193" w:type="dxa"/>
          </w:tcPr>
          <w:p w:rsidR="007F31DA" w:rsidRDefault="007F31DA" w:rsidP="00912347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 w:rsidR="00E93FD3">
              <w:rPr>
                <w:b/>
                <w:bCs/>
              </w:rPr>
              <w:t>1</w:t>
            </w:r>
            <w:r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  <w:p w:rsidR="007F31DA" w:rsidRPr="006A5AF8" w:rsidRDefault="007F31DA" w:rsidP="00912347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E93FD3" w:rsidRPr="00E93FD3">
              <w:rPr>
                <w:b/>
                <w:bCs/>
              </w:rPr>
              <w:t>0.01767</w:t>
            </w:r>
            <w:r w:rsidRPr="00846504">
              <w:rPr>
                <w:b/>
                <w:bCs/>
              </w:rPr>
              <w:t>»</w:t>
            </w:r>
          </w:p>
          <w:p w:rsidR="007F31DA" w:rsidRPr="00645AE2" w:rsidRDefault="007F31DA" w:rsidP="00912347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7F31DA" w:rsidRDefault="007F31DA" w:rsidP="00912347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7F31DA" w:rsidRPr="00645AE2" w:rsidRDefault="007F31DA" w:rsidP="00912347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18763F">
              <w:rPr>
                <w:b/>
                <w:bCs/>
              </w:rPr>
              <w:t>0.00</w:t>
            </w:r>
            <w:r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  <w:p w:rsidR="007F31DA" w:rsidRDefault="007F31DA" w:rsidP="00912347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E93FD3" w:rsidRPr="00E93FD3">
              <w:rPr>
                <w:b/>
                <w:bCs/>
              </w:rPr>
              <w:t>2.356</w:t>
            </w:r>
            <w:r w:rsidR="00E93FD3"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  <w:p w:rsidR="007F31DA" w:rsidRPr="00727086" w:rsidRDefault="007F31DA" w:rsidP="00912347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  <w:tr w:rsidR="007F31DA" w:rsidRPr="00846504" w:rsidTr="00912347">
        <w:tc>
          <w:tcPr>
            <w:tcW w:w="3227" w:type="dxa"/>
          </w:tcPr>
          <w:p w:rsidR="007F31DA" w:rsidRDefault="007F31DA" w:rsidP="00912347">
            <w:pPr>
              <w:pStyle w:val="0"/>
            </w:pPr>
            <w:r>
              <w:t>Бак</w:t>
            </w:r>
            <w:r w:rsidR="00605CE9">
              <w:t xml:space="preserve"> деаэратора</w:t>
            </w:r>
          </w:p>
        </w:tc>
        <w:tc>
          <w:tcPr>
            <w:tcW w:w="7193" w:type="dxa"/>
          </w:tcPr>
          <w:p w:rsidR="005375B2" w:rsidRDefault="005375B2" w:rsidP="00912347">
            <w:pPr>
              <w:pStyle w:val="0"/>
            </w:pPr>
            <w:r>
              <w:t xml:space="preserve">Объём 1-й части: </w:t>
            </w:r>
            <w:r w:rsidRPr="001B73A4">
              <w:rPr>
                <w:b/>
              </w:rPr>
              <w:t>«1»</w:t>
            </w:r>
          </w:p>
          <w:p w:rsidR="005375B2" w:rsidRDefault="005375B2" w:rsidP="005375B2">
            <w:pPr>
              <w:pStyle w:val="0"/>
            </w:pPr>
            <w:r>
              <w:t xml:space="preserve">Объём 2-й части: </w:t>
            </w:r>
            <w:r w:rsidRPr="001B73A4">
              <w:rPr>
                <w:b/>
              </w:rPr>
              <w:t>«9»</w:t>
            </w:r>
          </w:p>
          <w:p w:rsidR="005375B2" w:rsidRDefault="005375B2" w:rsidP="005375B2">
            <w:pPr>
              <w:pStyle w:val="0"/>
            </w:pPr>
            <w:r>
              <w:t xml:space="preserve">Объём 3-й части: </w:t>
            </w:r>
            <w:r w:rsidRPr="001B73A4">
              <w:rPr>
                <w:b/>
              </w:rPr>
              <w:t>«40»</w:t>
            </w:r>
          </w:p>
          <w:p w:rsidR="00FA4348" w:rsidRPr="00036F04" w:rsidRDefault="00FA4348" w:rsidP="00FA4348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«1.2</w:t>
            </w:r>
            <w:r w:rsidRPr="00846504">
              <w:rPr>
                <w:b/>
                <w:bCs/>
              </w:rPr>
              <w:t>»</w:t>
            </w:r>
          </w:p>
          <w:p w:rsidR="001B73A4" w:rsidRDefault="00200137" w:rsidP="001B73A4">
            <w:pPr>
              <w:pStyle w:val="0"/>
            </w:pPr>
            <w:r>
              <w:t>Энтальпия 1-го объёма</w:t>
            </w:r>
            <w:r w:rsidR="001B73A4">
              <w:t xml:space="preserve">: </w:t>
            </w:r>
            <w:r w:rsidR="001B73A4" w:rsidRPr="00605CE9">
              <w:rPr>
                <w:b/>
              </w:rPr>
              <w:t>«1</w:t>
            </w:r>
            <w:r w:rsidRPr="00605CE9">
              <w:rPr>
                <w:b/>
              </w:rPr>
              <w:t>04</w:t>
            </w:r>
            <w:r w:rsidR="001B73A4" w:rsidRPr="00605CE9">
              <w:rPr>
                <w:b/>
              </w:rPr>
              <w:t>»</w:t>
            </w:r>
          </w:p>
          <w:p w:rsidR="001B73A4" w:rsidRDefault="00872DF4" w:rsidP="001B73A4">
            <w:pPr>
              <w:pStyle w:val="0"/>
            </w:pPr>
            <w:r>
              <w:t>Площадь сечения</w:t>
            </w:r>
            <w:r w:rsidR="001B73A4">
              <w:t xml:space="preserve">: </w:t>
            </w:r>
            <w:r w:rsidR="001B73A4" w:rsidRPr="00605CE9">
              <w:rPr>
                <w:b/>
              </w:rPr>
              <w:t>«1</w:t>
            </w:r>
            <w:r w:rsidRPr="00605CE9">
              <w:rPr>
                <w:b/>
              </w:rPr>
              <w:t>0</w:t>
            </w:r>
            <w:r w:rsidR="001B73A4" w:rsidRPr="00605CE9">
              <w:rPr>
                <w:b/>
              </w:rPr>
              <w:t>»</w:t>
            </w:r>
          </w:p>
          <w:p w:rsidR="001B73A4" w:rsidRDefault="00872DF4" w:rsidP="001B73A4">
            <w:pPr>
              <w:pStyle w:val="0"/>
            </w:pPr>
            <w:r>
              <w:t>Площадь сечения клапана</w:t>
            </w:r>
            <w:r w:rsidR="001B73A4">
              <w:t xml:space="preserve">: </w:t>
            </w:r>
            <w:r w:rsidR="001B73A4" w:rsidRPr="00605CE9">
              <w:rPr>
                <w:b/>
              </w:rPr>
              <w:t>«1»</w:t>
            </w:r>
          </w:p>
          <w:p w:rsidR="007F31DA" w:rsidRDefault="00872DF4" w:rsidP="00912347">
            <w:pPr>
              <w:pStyle w:val="0"/>
            </w:pPr>
            <w:r w:rsidRPr="00872DF4">
              <w:t>Скорость открытия клапана</w:t>
            </w:r>
            <w:r>
              <w:t xml:space="preserve">: </w:t>
            </w:r>
            <w:r w:rsidRPr="00605CE9">
              <w:rPr>
                <w:b/>
              </w:rPr>
              <w:t>«0.01»</w:t>
            </w:r>
          </w:p>
          <w:p w:rsidR="00872DF4" w:rsidRDefault="00694F46" w:rsidP="00912347">
            <w:pPr>
              <w:pStyle w:val="0"/>
            </w:pPr>
            <w:r w:rsidRPr="00694F46">
              <w:t>Гидравли</w:t>
            </w:r>
            <w:r>
              <w:t xml:space="preserve">ческий диаметр жидкого объёма: </w:t>
            </w:r>
            <w:r w:rsidRPr="00605CE9">
              <w:rPr>
                <w:b/>
              </w:rPr>
              <w:t>«1»</w:t>
            </w:r>
          </w:p>
          <w:p w:rsidR="00694F46" w:rsidRDefault="00694F46" w:rsidP="00912347">
            <w:pPr>
              <w:pStyle w:val="0"/>
            </w:pPr>
            <w:r>
              <w:lastRenderedPageBreak/>
              <w:t>Гидравлический диаметр газового</w:t>
            </w:r>
            <w:r w:rsidRPr="00694F46">
              <w:t xml:space="preserve"> объёма</w:t>
            </w:r>
            <w:r>
              <w:t xml:space="preserve">: </w:t>
            </w:r>
            <w:r w:rsidRPr="00605CE9">
              <w:rPr>
                <w:b/>
              </w:rPr>
              <w:t>«1»</w:t>
            </w:r>
          </w:p>
          <w:p w:rsidR="0051100F" w:rsidRPr="00264352" w:rsidRDefault="0051100F" w:rsidP="00912347">
            <w:pPr>
              <w:pStyle w:val="0"/>
            </w:pPr>
            <w:r>
              <w:t xml:space="preserve">Количество вертикальных труб: </w:t>
            </w:r>
            <w:r w:rsidRPr="00605CE9">
              <w:rPr>
                <w:b/>
              </w:rPr>
              <w:t>«1»</w:t>
            </w:r>
          </w:p>
        </w:tc>
      </w:tr>
      <w:tr w:rsidR="007F31DA" w:rsidRPr="00846504" w:rsidTr="00912347">
        <w:tc>
          <w:tcPr>
            <w:tcW w:w="3227" w:type="dxa"/>
          </w:tcPr>
          <w:p w:rsidR="007F31DA" w:rsidRPr="006E733E" w:rsidRDefault="007F31DA" w:rsidP="00912347">
            <w:pPr>
              <w:pStyle w:val="0"/>
            </w:pPr>
            <w:r>
              <w:lastRenderedPageBreak/>
              <w:t>Верхний узел бака</w:t>
            </w:r>
            <w:r w:rsidR="00AB5F78" w:rsidRPr="00AB5F78">
              <w:t xml:space="preserve"> </w:t>
            </w:r>
            <w:r w:rsidR="00AB5F78">
              <w:t>и</w:t>
            </w:r>
            <w:r w:rsidR="006A3EA0">
              <w:t xml:space="preserve"> 2 узла бака </w:t>
            </w:r>
            <w:r w:rsidR="00AB5F78">
              <w:t>на среднем уровне (</w:t>
            </w:r>
            <w:r w:rsidR="006A3EA0">
              <w:t>для приема конденсата</w:t>
            </w:r>
            <w:r w:rsidR="00AB5F78">
              <w:t>)</w:t>
            </w:r>
          </w:p>
        </w:tc>
        <w:tc>
          <w:tcPr>
            <w:tcW w:w="7193" w:type="dxa"/>
          </w:tcPr>
          <w:p w:rsidR="007F31DA" w:rsidRDefault="00AB5F78" w:rsidP="00912347">
            <w:pPr>
              <w:pStyle w:val="0"/>
            </w:pPr>
            <w:r>
              <w:t xml:space="preserve">Начальное давление: </w:t>
            </w:r>
            <w:r w:rsidRPr="00F40DD3">
              <w:rPr>
                <w:b/>
              </w:rPr>
              <w:t>«7.7»</w:t>
            </w:r>
          </w:p>
          <w:p w:rsidR="00AB5F78" w:rsidRDefault="00C72857" w:rsidP="00912347">
            <w:pPr>
              <w:pStyle w:val="0"/>
            </w:pPr>
            <w:r>
              <w:t xml:space="preserve">Начальная энтальпия: </w:t>
            </w:r>
            <w:r w:rsidRPr="00F40DD3">
              <w:rPr>
                <w:b/>
              </w:rPr>
              <w:t>«165.46»</w:t>
            </w:r>
          </w:p>
          <w:p w:rsidR="00C72857" w:rsidRDefault="00DB6BC6" w:rsidP="00912347">
            <w:pPr>
              <w:pStyle w:val="0"/>
            </w:pPr>
            <w:r>
              <w:t xml:space="preserve">Гидравлический диаметр: </w:t>
            </w:r>
            <w:r w:rsidRPr="00F40DD3">
              <w:rPr>
                <w:b/>
              </w:rPr>
              <w:t>«0.022»</w:t>
            </w:r>
          </w:p>
          <w:p w:rsidR="00DB6BC6" w:rsidRDefault="00DB6BC6" w:rsidP="00912347">
            <w:pPr>
              <w:pStyle w:val="0"/>
            </w:pPr>
            <w:r>
              <w:t xml:space="preserve">Толщина стенки: </w:t>
            </w:r>
            <w:r w:rsidRPr="00F40DD3">
              <w:rPr>
                <w:b/>
              </w:rPr>
              <w:t>«0.022»</w:t>
            </w:r>
          </w:p>
          <w:p w:rsidR="00DB6BC6" w:rsidRDefault="007F2FFF" w:rsidP="00912347">
            <w:pPr>
              <w:pStyle w:val="0"/>
            </w:pPr>
            <w:r>
              <w:t xml:space="preserve">Проходное сечение: </w:t>
            </w:r>
            <w:r w:rsidRPr="00F40DD3">
              <w:rPr>
                <w:b/>
              </w:rPr>
              <w:t>«0.3848»</w:t>
            </w:r>
          </w:p>
          <w:p w:rsidR="007F2FFF" w:rsidRDefault="007F2FFF" w:rsidP="00912347">
            <w:pPr>
              <w:pStyle w:val="0"/>
            </w:pPr>
            <w:r>
              <w:t xml:space="preserve">Длина участка: </w:t>
            </w:r>
            <w:r w:rsidRPr="00F40DD3">
              <w:rPr>
                <w:b/>
              </w:rPr>
              <w:t>«0.2»</w:t>
            </w:r>
          </w:p>
          <w:p w:rsidR="007F2FFF" w:rsidRDefault="00F42F2C" w:rsidP="00912347">
            <w:pPr>
              <w:pStyle w:val="0"/>
            </w:pPr>
            <w:r>
              <w:t xml:space="preserve">Поверхность теплообмена: </w:t>
            </w:r>
            <w:r w:rsidRPr="00F40DD3">
              <w:rPr>
                <w:b/>
              </w:rPr>
              <w:t>«0.44»</w:t>
            </w:r>
          </w:p>
          <w:p w:rsidR="00F42F2C" w:rsidRDefault="00BA0620" w:rsidP="00912347">
            <w:pPr>
              <w:pStyle w:val="0"/>
            </w:pPr>
            <w:r>
              <w:t xml:space="preserve">Материал: </w:t>
            </w:r>
            <w:r w:rsidRPr="00F40DD3">
              <w:rPr>
                <w:b/>
              </w:rPr>
              <w:t>«Ст20»</w:t>
            </w:r>
          </w:p>
          <w:p w:rsidR="00C24D39" w:rsidRDefault="00C24D39" w:rsidP="00C24D39">
            <w:pPr>
              <w:pStyle w:val="0"/>
            </w:pPr>
            <w:r>
              <w:t xml:space="preserve">Номер объёма: </w:t>
            </w:r>
            <w:r w:rsidRPr="00F40DD3">
              <w:rPr>
                <w:b/>
              </w:rPr>
              <w:t>«Паровой», «Паровой», «Верхний водяной»</w:t>
            </w:r>
          </w:p>
        </w:tc>
      </w:tr>
      <w:tr w:rsidR="007F31DA" w:rsidRPr="00846504" w:rsidTr="00912347">
        <w:tc>
          <w:tcPr>
            <w:tcW w:w="3227" w:type="dxa"/>
          </w:tcPr>
          <w:p w:rsidR="007F31DA" w:rsidRDefault="007F31DA" w:rsidP="00912347">
            <w:pPr>
              <w:pStyle w:val="0"/>
            </w:pPr>
            <w:r>
              <w:t>Нижний узел бака</w:t>
            </w:r>
          </w:p>
        </w:tc>
        <w:tc>
          <w:tcPr>
            <w:tcW w:w="7193" w:type="dxa"/>
          </w:tcPr>
          <w:p w:rsidR="00D3533C" w:rsidRDefault="00D3533C" w:rsidP="00D3533C">
            <w:pPr>
              <w:pStyle w:val="0"/>
            </w:pPr>
            <w:r>
              <w:t xml:space="preserve">Начальное давление: </w:t>
            </w:r>
            <w:r w:rsidRPr="00F40DD3">
              <w:rPr>
                <w:b/>
              </w:rPr>
              <w:t>«7»</w:t>
            </w:r>
          </w:p>
          <w:p w:rsidR="00D3533C" w:rsidRDefault="00D3533C" w:rsidP="00D3533C">
            <w:pPr>
              <w:pStyle w:val="0"/>
            </w:pPr>
            <w:r>
              <w:t xml:space="preserve">Начальная энтальпия: </w:t>
            </w:r>
            <w:r w:rsidRPr="00F40DD3">
              <w:rPr>
                <w:b/>
              </w:rPr>
              <w:t>«</w:t>
            </w:r>
            <w:r w:rsidR="00060A5B" w:rsidRPr="00060A5B">
              <w:rPr>
                <w:b/>
              </w:rPr>
              <w:t>165.8</w:t>
            </w:r>
            <w:r w:rsidRPr="00F40DD3">
              <w:rPr>
                <w:b/>
              </w:rPr>
              <w:t>»</w:t>
            </w:r>
          </w:p>
          <w:p w:rsidR="00D3533C" w:rsidRDefault="00D3533C" w:rsidP="00D3533C">
            <w:pPr>
              <w:pStyle w:val="0"/>
            </w:pPr>
            <w:r>
              <w:t xml:space="preserve">Гидравлический диаметр: </w:t>
            </w:r>
            <w:r w:rsidRPr="00F40DD3">
              <w:rPr>
                <w:b/>
              </w:rPr>
              <w:t>«</w:t>
            </w:r>
            <w:r w:rsidR="00533874" w:rsidRPr="00533874">
              <w:rPr>
                <w:b/>
              </w:rPr>
              <w:t>0.7</w:t>
            </w:r>
            <w:r w:rsidRPr="00F40DD3">
              <w:rPr>
                <w:b/>
              </w:rPr>
              <w:t>»</w:t>
            </w:r>
          </w:p>
          <w:p w:rsidR="00D3533C" w:rsidRDefault="00D3533C" w:rsidP="00D3533C">
            <w:pPr>
              <w:pStyle w:val="0"/>
            </w:pPr>
            <w:r>
              <w:t xml:space="preserve">Толщина стенки: </w:t>
            </w:r>
            <w:r w:rsidRPr="00F40DD3">
              <w:rPr>
                <w:b/>
              </w:rPr>
              <w:t>«0.02»</w:t>
            </w:r>
          </w:p>
          <w:p w:rsidR="00D3533C" w:rsidRDefault="00D3533C" w:rsidP="00D3533C">
            <w:pPr>
              <w:pStyle w:val="0"/>
            </w:pPr>
            <w:r>
              <w:t xml:space="preserve">Проходное сечение: </w:t>
            </w:r>
            <w:r w:rsidRPr="00F40DD3">
              <w:rPr>
                <w:b/>
              </w:rPr>
              <w:t>«</w:t>
            </w:r>
            <w:r w:rsidR="001638C2" w:rsidRPr="001638C2">
              <w:rPr>
                <w:b/>
              </w:rPr>
              <w:t>1.53938</w:t>
            </w:r>
            <w:r w:rsidRPr="00F40DD3">
              <w:rPr>
                <w:b/>
              </w:rPr>
              <w:t>»</w:t>
            </w:r>
          </w:p>
          <w:p w:rsidR="00D3533C" w:rsidRDefault="00D3533C" w:rsidP="00D3533C">
            <w:pPr>
              <w:pStyle w:val="0"/>
            </w:pPr>
            <w:r>
              <w:t xml:space="preserve">Длина участка: </w:t>
            </w:r>
            <w:r w:rsidRPr="00F40DD3">
              <w:rPr>
                <w:b/>
              </w:rPr>
              <w:t>«0.</w:t>
            </w:r>
            <w:r w:rsidR="00AA0B96">
              <w:rPr>
                <w:b/>
              </w:rPr>
              <w:t>1</w:t>
            </w:r>
            <w:r w:rsidRPr="00F40DD3">
              <w:rPr>
                <w:b/>
              </w:rPr>
              <w:t>»</w:t>
            </w:r>
          </w:p>
          <w:p w:rsidR="00D3533C" w:rsidRDefault="00D3533C" w:rsidP="00D3533C">
            <w:pPr>
              <w:pStyle w:val="0"/>
            </w:pPr>
            <w:r>
              <w:t xml:space="preserve">Поверхность теплообмена: </w:t>
            </w:r>
            <w:r w:rsidRPr="00F40DD3">
              <w:rPr>
                <w:b/>
              </w:rPr>
              <w:t>«</w:t>
            </w:r>
            <w:r w:rsidR="00FE2E37" w:rsidRPr="00FE2E37">
              <w:rPr>
                <w:b/>
              </w:rPr>
              <w:t>0.2198</w:t>
            </w:r>
            <w:r w:rsidRPr="00F40DD3">
              <w:rPr>
                <w:b/>
              </w:rPr>
              <w:t>»</w:t>
            </w:r>
          </w:p>
          <w:p w:rsidR="00D3533C" w:rsidRDefault="00D42E0B" w:rsidP="00D3533C">
            <w:pPr>
              <w:pStyle w:val="0"/>
              <w:rPr>
                <w:b/>
              </w:rPr>
            </w:pPr>
            <w:r>
              <w:t>Высотная отметка</w:t>
            </w:r>
            <w:r w:rsidR="00D3533C">
              <w:t xml:space="preserve">: </w:t>
            </w:r>
            <w:r w:rsidR="00D3533C" w:rsidRPr="00F40DD3">
              <w:rPr>
                <w:b/>
              </w:rPr>
              <w:t>«</w:t>
            </w:r>
            <w:r w:rsidRPr="00D42E0B">
              <w:rPr>
                <w:b/>
              </w:rPr>
              <w:t>-12.7</w:t>
            </w:r>
            <w:r w:rsidR="00D3533C" w:rsidRPr="00F40DD3">
              <w:rPr>
                <w:b/>
              </w:rPr>
              <w:t>»</w:t>
            </w:r>
          </w:p>
          <w:p w:rsidR="00D42E0B" w:rsidRDefault="00D42E0B" w:rsidP="00D42E0B">
            <w:pPr>
              <w:pStyle w:val="0"/>
            </w:pPr>
            <w:r>
              <w:t xml:space="preserve">Материал: </w:t>
            </w:r>
            <w:r w:rsidRPr="00F40DD3">
              <w:rPr>
                <w:b/>
              </w:rPr>
              <w:t>«Ст20»</w:t>
            </w:r>
          </w:p>
          <w:p w:rsidR="007F31DA" w:rsidRDefault="00D3533C" w:rsidP="00D3533C">
            <w:pPr>
              <w:pStyle w:val="0"/>
            </w:pPr>
            <w:r>
              <w:t xml:space="preserve">Номер объёма: </w:t>
            </w:r>
            <w:r w:rsidRPr="00F40DD3">
              <w:rPr>
                <w:b/>
              </w:rPr>
              <w:t>«</w:t>
            </w:r>
            <w:r>
              <w:rPr>
                <w:b/>
              </w:rPr>
              <w:t>Нижний</w:t>
            </w:r>
            <w:r w:rsidRPr="00F40DD3">
              <w:rPr>
                <w:b/>
              </w:rPr>
              <w:t xml:space="preserve"> водяной»</w:t>
            </w:r>
          </w:p>
        </w:tc>
      </w:tr>
      <w:tr w:rsidR="007F4792" w:rsidRPr="00846504" w:rsidTr="00912347">
        <w:tc>
          <w:tcPr>
            <w:tcW w:w="3227" w:type="dxa"/>
          </w:tcPr>
          <w:p w:rsidR="007F4792" w:rsidRDefault="007F4792" w:rsidP="00912347">
            <w:pPr>
              <w:pStyle w:val="0"/>
            </w:pPr>
            <w:r>
              <w:t>Клапан К777</w:t>
            </w:r>
          </w:p>
        </w:tc>
        <w:tc>
          <w:tcPr>
            <w:tcW w:w="7193" w:type="dxa"/>
          </w:tcPr>
          <w:p w:rsidR="000E49C1" w:rsidRDefault="000E49C1" w:rsidP="000E49C1">
            <w:pPr>
              <w:pStyle w:val="0"/>
            </w:pPr>
            <w:r>
              <w:t xml:space="preserve">Номер элемента в канале: </w:t>
            </w:r>
            <w:r w:rsidRPr="00195744">
              <w:rPr>
                <w:b/>
              </w:rPr>
              <w:t>«</w:t>
            </w:r>
            <w:r>
              <w:rPr>
                <w:b/>
              </w:rPr>
              <w:t>1</w:t>
            </w:r>
            <w:r w:rsidRPr="00195744">
              <w:rPr>
                <w:b/>
              </w:rPr>
              <w:t>»</w:t>
            </w:r>
          </w:p>
          <w:p w:rsidR="000E49C1" w:rsidRDefault="000E49C1" w:rsidP="000E49C1">
            <w:pPr>
              <w:pStyle w:val="0"/>
            </w:pPr>
            <w:r>
              <w:t xml:space="preserve">Перепад давления, при котором клапан открыт: </w:t>
            </w:r>
            <w:r w:rsidRPr="00BD5BA0">
              <w:rPr>
                <w:b/>
              </w:rPr>
              <w:t>«0.01»</w:t>
            </w:r>
          </w:p>
          <w:p w:rsidR="000E49C1" w:rsidRDefault="000E49C1" w:rsidP="000E49C1">
            <w:pPr>
              <w:pStyle w:val="0"/>
            </w:pPr>
            <w:r>
              <w:t xml:space="preserve">Коэффициент сопротивления открытого клапана: </w:t>
            </w:r>
            <w:r w:rsidRPr="00BD5BA0">
              <w:rPr>
                <w:b/>
              </w:rPr>
              <w:t>«3»</w:t>
            </w:r>
          </w:p>
          <w:p w:rsidR="000E49C1" w:rsidRDefault="000E49C1" w:rsidP="000E49C1">
            <w:pPr>
              <w:pStyle w:val="0"/>
            </w:pPr>
            <w:r>
              <w:t xml:space="preserve">Коэффициент сопротивления закрытого клапана: </w:t>
            </w:r>
            <w:r w:rsidRPr="00BD5BA0">
              <w:rPr>
                <w:b/>
              </w:rPr>
              <w:t>«1</w:t>
            </w:r>
            <w:r w:rsidRPr="00BD5BA0">
              <w:rPr>
                <w:b/>
                <w:lang w:val="en-US"/>
              </w:rPr>
              <w:t>e</w:t>
            </w:r>
            <w:r w:rsidRPr="00BD5BA0">
              <w:rPr>
                <w:b/>
              </w:rPr>
              <w:t>8»</w:t>
            </w:r>
          </w:p>
          <w:p w:rsidR="007F4792" w:rsidRDefault="000E49C1" w:rsidP="000E49C1">
            <w:pPr>
              <w:pStyle w:val="0"/>
            </w:pPr>
            <w:r>
              <w:t xml:space="preserve">Диапазон нечувствительности: </w:t>
            </w:r>
            <w:r w:rsidRPr="00BD5BA0">
              <w:rPr>
                <w:b/>
              </w:rPr>
              <w:t>«0.001»</w:t>
            </w:r>
          </w:p>
        </w:tc>
      </w:tr>
      <w:tr w:rsidR="008E0047" w:rsidRPr="00846504" w:rsidTr="00912347">
        <w:tc>
          <w:tcPr>
            <w:tcW w:w="3227" w:type="dxa"/>
          </w:tcPr>
          <w:p w:rsidR="008E0047" w:rsidRDefault="008E0047" w:rsidP="00912347">
            <w:pPr>
              <w:pStyle w:val="0"/>
            </w:pPr>
            <w:r>
              <w:t>Задвижка П_13_1</w:t>
            </w:r>
          </w:p>
        </w:tc>
        <w:tc>
          <w:tcPr>
            <w:tcW w:w="7193" w:type="dxa"/>
          </w:tcPr>
          <w:p w:rsidR="008E0047" w:rsidRDefault="008E0047" w:rsidP="000E49C1">
            <w:pPr>
              <w:pStyle w:val="0"/>
            </w:pPr>
            <w:r>
              <w:t xml:space="preserve">Положение: </w:t>
            </w:r>
            <w:r w:rsidRPr="008E0047">
              <w:rPr>
                <w:b/>
              </w:rPr>
              <w:t>«100%»</w:t>
            </w:r>
          </w:p>
        </w:tc>
      </w:tr>
      <w:tr w:rsidR="008E0047" w:rsidRPr="00846504" w:rsidTr="00912347">
        <w:tc>
          <w:tcPr>
            <w:tcW w:w="3227" w:type="dxa"/>
          </w:tcPr>
          <w:p w:rsidR="008E0047" w:rsidRDefault="008E0047" w:rsidP="00912347">
            <w:pPr>
              <w:pStyle w:val="0"/>
            </w:pPr>
            <w:r>
              <w:t>Задвижка РДП_5_1</w:t>
            </w:r>
          </w:p>
        </w:tc>
        <w:tc>
          <w:tcPr>
            <w:tcW w:w="7193" w:type="dxa"/>
          </w:tcPr>
          <w:p w:rsidR="008E0047" w:rsidRDefault="008E0047" w:rsidP="000E49C1">
            <w:pPr>
              <w:pStyle w:val="0"/>
            </w:pPr>
            <w:r>
              <w:t xml:space="preserve">Положение: </w:t>
            </w:r>
            <w:r w:rsidRPr="008E0047">
              <w:rPr>
                <w:b/>
              </w:rPr>
              <w:t>«2%»</w:t>
            </w:r>
          </w:p>
        </w:tc>
      </w:tr>
    </w:tbl>
    <w:p w:rsidR="007F31DA" w:rsidRDefault="007F31DA" w:rsidP="007F31DA">
      <w:pPr>
        <w:pStyle w:val="3"/>
      </w:pPr>
      <w:bookmarkStart w:id="287" w:name="_Toc400496441"/>
      <w:r>
        <w:t xml:space="preserve">Параметры расчета </w:t>
      </w:r>
      <w:r w:rsidR="007F4792">
        <w:t>деаэратора</w:t>
      </w:r>
      <w:bookmarkEnd w:id="287"/>
    </w:p>
    <w:p w:rsidR="007F31DA" w:rsidRDefault="007F31DA" w:rsidP="007F31DA">
      <w:r>
        <w:t>Параметры расчета (имя проекта</w:t>
      </w:r>
      <w:r w:rsidR="007F4792">
        <w:t xml:space="preserve"> и прочие</w:t>
      </w:r>
      <w:r>
        <w:t xml:space="preserve">) мы уже изменили в самом начале, при копировании </w:t>
      </w:r>
      <w:r w:rsidR="00CF3FB6">
        <w:t>модели</w:t>
      </w:r>
      <w:r>
        <w:t>. Больше ничего изменять не надо.</w:t>
      </w:r>
    </w:p>
    <w:p w:rsidR="007F31DA" w:rsidRDefault="007F31DA" w:rsidP="007F31DA">
      <w:pPr>
        <w:pStyle w:val="3"/>
      </w:pPr>
      <w:bookmarkStart w:id="288" w:name="_Toc400496442"/>
      <w:r>
        <w:t xml:space="preserve">Номинальное состояние </w:t>
      </w:r>
      <w:r w:rsidR="007F4792">
        <w:t>деаэратора</w:t>
      </w:r>
      <w:bookmarkEnd w:id="288"/>
    </w:p>
    <w:p w:rsidR="007F31DA" w:rsidRPr="00667920" w:rsidRDefault="00465732" w:rsidP="007F31DA">
      <w:r>
        <w:t>С</w:t>
      </w:r>
      <w:r w:rsidR="00912347">
        <w:t>оздав модель деаэратора</w:t>
      </w:r>
      <w:r w:rsidR="007F31DA">
        <w:t xml:space="preserve">, </w:t>
      </w:r>
      <w:r w:rsidR="00912347">
        <w:t>мы могли бы получить номинальное состояние, если бы верно задали граничне условия. Но т.к.</w:t>
      </w:r>
      <w:r w:rsidR="000D38E3">
        <w:t xml:space="preserve"> здесь сложно сказать </w:t>
      </w:r>
      <w:r>
        <w:t xml:space="preserve">– </w:t>
      </w:r>
      <w:r w:rsidR="000D38E3">
        <w:t xml:space="preserve">каковы будут номинальные расходы и свойства воды на входах в деаэратор, то ограничимся созданием </w:t>
      </w:r>
      <w:r w:rsidR="00CF3FB6">
        <w:t>модели</w:t>
      </w:r>
      <w:r w:rsidR="000D38E3">
        <w:t xml:space="preserve"> – отладим её позже, </w:t>
      </w:r>
      <w:r>
        <w:t>в процессе интеграции моделей, т.е. в процессе создания</w:t>
      </w:r>
      <w:r w:rsidR="000D38E3">
        <w:t xml:space="preserve"> полной теплогидравлической схемы ПТУ</w:t>
      </w:r>
      <w:r w:rsidR="007F31DA">
        <w:t>.</w:t>
      </w:r>
    </w:p>
    <w:p w:rsidR="00E2276F" w:rsidRDefault="000D38E3" w:rsidP="00CC4BA1">
      <w:r>
        <w:t xml:space="preserve">При написании методики и запуске </w:t>
      </w:r>
      <w:r w:rsidR="00CF3FB6">
        <w:t>модели</w:t>
      </w:r>
      <w:r>
        <w:t xml:space="preserve"> деаэратора, нижнее граничное условие было заменено на узел типа </w:t>
      </w:r>
      <w:r>
        <w:rPr>
          <w:lang w:val="en-US"/>
        </w:rPr>
        <w:t>G</w:t>
      </w:r>
      <w:r w:rsidRPr="000D38E3">
        <w:t xml:space="preserve"> </w:t>
      </w:r>
      <w:r>
        <w:rPr>
          <w:lang w:val="en-US"/>
        </w:rPr>
        <w:t>c</w:t>
      </w:r>
      <w:r>
        <w:t xml:space="preserve"> расходом «-220</w:t>
      </w:r>
      <w:r w:rsidRPr="000D38E3">
        <w:t>/</w:t>
      </w:r>
      <w:r>
        <w:t>3.6» кг</w:t>
      </w:r>
      <w:r w:rsidRPr="000D38E3">
        <w:t>/</w:t>
      </w:r>
      <w:r>
        <w:t>с</w:t>
      </w:r>
      <w:r w:rsidRPr="000D38E3">
        <w:t xml:space="preserve">, </w:t>
      </w:r>
      <w:r>
        <w:t xml:space="preserve">а свойства граничнх узлов типа </w:t>
      </w:r>
      <w:r>
        <w:rPr>
          <w:lang w:val="en-US"/>
        </w:rPr>
        <w:t>P</w:t>
      </w:r>
      <w:r w:rsidRPr="000D38E3">
        <w:t xml:space="preserve"> </w:t>
      </w:r>
      <w:r>
        <w:t>были «подобраны» под одно из состояний деаэратора</w:t>
      </w:r>
      <w:r w:rsidRPr="000D38E3">
        <w:t>;</w:t>
      </w:r>
      <w:r>
        <w:t xml:space="preserve"> был получен следующий результат: см. </w:t>
      </w:r>
      <w:r w:rsidR="00465732">
        <w:fldChar w:fldCharType="begin"/>
      </w:r>
      <w:r w:rsidR="00465732">
        <w:instrText xml:space="preserve"> REF _Ref282550505 </w:instrText>
      </w:r>
      <w:r w:rsidR="00CF2E92">
        <w:instrText xml:space="preserve">\* Lower \h </w:instrText>
      </w:r>
      <w:r w:rsidR="00465732">
        <w:fldChar w:fldCharType="separate"/>
      </w:r>
      <w:r w:rsidR="002C5747">
        <w:t xml:space="preserve">рисунок </w:t>
      </w:r>
      <w:r w:rsidR="002C5747">
        <w:rPr>
          <w:noProof/>
        </w:rPr>
        <w:t>88</w:t>
      </w:r>
      <w:r w:rsidR="00465732">
        <w:fldChar w:fldCharType="end"/>
      </w:r>
      <w:r w:rsidR="00465732">
        <w:t>.</w:t>
      </w:r>
    </w:p>
    <w:p w:rsidR="00C34659" w:rsidRPr="000D38E3" w:rsidRDefault="00E45A05" w:rsidP="00C34659">
      <w:pPr>
        <w:pStyle w:val="a8"/>
      </w:pPr>
      <w:r>
        <w:rPr>
          <w:noProof/>
        </w:rPr>
        <w:lastRenderedPageBreak/>
        <w:drawing>
          <wp:inline distT="0" distB="0" distL="0" distR="0" wp14:anchorId="700A70A0" wp14:editId="5B8FA6CE">
            <wp:extent cx="4991100" cy="38671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4659">
        <w:rPr>
          <w:noProof/>
        </w:rPr>
        <w:drawing>
          <wp:inline distT="0" distB="0" distL="0" distR="0" wp14:anchorId="30FF1044" wp14:editId="441FDBF7">
            <wp:extent cx="4991100" cy="38671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659" w:rsidRPr="002D4BC9" w:rsidRDefault="00C34659" w:rsidP="00C34659">
      <w:pPr>
        <w:pStyle w:val="a4"/>
      </w:pPr>
      <w:bookmarkStart w:id="289" w:name="_Ref282550505"/>
      <w:bookmarkStart w:id="290" w:name="_Toc400496601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88</w:t>
      </w:r>
      <w:r w:rsidR="00C43823">
        <w:rPr>
          <w:noProof/>
        </w:rPr>
        <w:fldChar w:fldCharType="end"/>
      </w:r>
      <w:bookmarkEnd w:id="289"/>
      <w:r>
        <w:t xml:space="preserve">. </w:t>
      </w:r>
      <w:r w:rsidR="00E45A05">
        <w:t>Состояния</w:t>
      </w:r>
      <w:r>
        <w:t xml:space="preserve"> </w:t>
      </w:r>
      <w:r w:rsidR="00CF3FB6">
        <w:t>модели</w:t>
      </w:r>
      <w:r>
        <w:t xml:space="preserve"> деаэратора</w:t>
      </w:r>
      <w:bookmarkEnd w:id="290"/>
    </w:p>
    <w:p w:rsidR="006C5306" w:rsidRDefault="007B619B" w:rsidP="00C7105E">
      <w:pPr>
        <w:pStyle w:val="1"/>
      </w:pPr>
      <w:bookmarkStart w:id="291" w:name="_Toc400496443"/>
      <w:r>
        <w:lastRenderedPageBreak/>
        <w:t>Интеграция моделей, с</w:t>
      </w:r>
      <w:r w:rsidR="00C7105E">
        <w:t xml:space="preserve">оздание </w:t>
      </w:r>
      <w:r>
        <w:t xml:space="preserve">единой </w:t>
      </w:r>
      <w:r w:rsidR="00CF3FB6">
        <w:t>модели</w:t>
      </w:r>
      <w:r w:rsidR="00C7105E">
        <w:t xml:space="preserve"> ПТУ</w:t>
      </w:r>
      <w:bookmarkEnd w:id="291"/>
    </w:p>
    <w:p w:rsidR="00C7105E" w:rsidRDefault="00C7105E" w:rsidP="00C7105E">
      <w:pPr>
        <w:pStyle w:val="2"/>
      </w:pPr>
      <w:bookmarkStart w:id="292" w:name="_Toc400496444"/>
      <w:r>
        <w:t xml:space="preserve">Создание </w:t>
      </w:r>
      <w:r w:rsidR="00CF3FB6">
        <w:t>модели</w:t>
      </w:r>
      <w:r>
        <w:t xml:space="preserve"> свежего пара</w:t>
      </w:r>
      <w:bookmarkEnd w:id="292"/>
    </w:p>
    <w:p w:rsidR="00C7105E" w:rsidRPr="00F45967" w:rsidRDefault="00C7105E" w:rsidP="00C7105E">
      <w:pPr>
        <w:pStyle w:val="3"/>
      </w:pPr>
      <w:bookmarkStart w:id="293" w:name="_Toc400496445"/>
      <w:r>
        <w:t xml:space="preserve">Описание </w:t>
      </w:r>
      <w:r w:rsidR="00CF3FB6">
        <w:t>модели</w:t>
      </w:r>
      <w:bookmarkEnd w:id="293"/>
    </w:p>
    <w:p w:rsidR="00C7105E" w:rsidRDefault="00C7105E" w:rsidP="00C7105E">
      <w:r>
        <w:t xml:space="preserve">В настоящем учебном примере создание </w:t>
      </w:r>
      <w:r w:rsidR="00AC7603">
        <w:t xml:space="preserve">единой </w:t>
      </w:r>
      <w:r w:rsidR="00CF3FB6">
        <w:t>модели</w:t>
      </w:r>
      <w:r>
        <w:t xml:space="preserve"> ПТУ (процесс интегрирования моделей в одну) мы начнем с системы свежего пара. На отдельном листе ТРР мы создадим модель системы свежего пара, состоящую из двух моделей, созданных ранее, а именно – из проточной части и главного конденсатора КП-3200.</w:t>
      </w:r>
    </w:p>
    <w:p w:rsidR="004E7AF9" w:rsidRDefault="0024151B" w:rsidP="00C7105E">
      <w:r>
        <w:t xml:space="preserve">Если вспомнить созданные ранее </w:t>
      </w:r>
      <w:r w:rsidR="00CF3FB6">
        <w:t>модели</w:t>
      </w:r>
      <w:r>
        <w:t xml:space="preserve"> или открыть их в </w:t>
      </w:r>
      <w:r w:rsidR="00EC1127">
        <w:rPr>
          <w:lang w:val="en-US"/>
        </w:rPr>
        <w:t>SimInTech</w:t>
      </w:r>
      <w:r>
        <w:t>, то можно увидеть что в проточной части справа стоит граничный узел типа Р с давлением 0,05 кгс</w:t>
      </w:r>
      <w:r w:rsidRPr="0024151B">
        <w:t>/</w:t>
      </w:r>
      <w:r>
        <w:t>см</w:t>
      </w:r>
      <w:r w:rsidRPr="0024151B">
        <w:rPr>
          <w:vertAlign w:val="superscript"/>
        </w:rPr>
        <w:t>2</w:t>
      </w:r>
      <w:r>
        <w:t xml:space="preserve"> и в него уходит пар с расходом 125 т</w:t>
      </w:r>
      <w:r w:rsidRPr="0024151B">
        <w:t>/</w:t>
      </w:r>
      <w:r>
        <w:t xml:space="preserve">ч с параметрами, близкими к номинальным. В </w:t>
      </w:r>
      <w:r w:rsidR="00CF3FB6">
        <w:t>модели</w:t>
      </w:r>
      <w:r>
        <w:t xml:space="preserve"> конденсатора сверху </w:t>
      </w:r>
      <w:r w:rsidR="004E7AF9">
        <w:t xml:space="preserve">есть </w:t>
      </w:r>
      <w:r>
        <w:t xml:space="preserve">граничный узел типа </w:t>
      </w:r>
      <w:r w:rsidR="004E7AF9">
        <w:rPr>
          <w:lang w:val="en-US"/>
        </w:rPr>
        <w:t>G</w:t>
      </w:r>
      <w:r w:rsidR="004E7AF9" w:rsidRPr="004E7AF9">
        <w:t xml:space="preserve"> </w:t>
      </w:r>
      <w:r>
        <w:t>с давлением 0,1 кгс</w:t>
      </w:r>
      <w:r w:rsidRPr="0024151B">
        <w:t>/</w:t>
      </w:r>
      <w:r>
        <w:t>см</w:t>
      </w:r>
      <w:r w:rsidRPr="0024151B">
        <w:rPr>
          <w:vertAlign w:val="superscript"/>
        </w:rPr>
        <w:t>2</w:t>
      </w:r>
      <w:r>
        <w:t xml:space="preserve"> и из него поступает пар с тем же расходом 125 т</w:t>
      </w:r>
      <w:r w:rsidRPr="0024151B">
        <w:t>/</w:t>
      </w:r>
      <w:r>
        <w:t>ч</w:t>
      </w:r>
      <w:r w:rsidR="004E7AF9">
        <w:t xml:space="preserve"> и</w:t>
      </w:r>
      <w:r w:rsidR="004E7AF9" w:rsidRPr="004E7AF9">
        <w:t xml:space="preserve"> </w:t>
      </w:r>
      <w:r w:rsidR="00E11782">
        <w:t xml:space="preserve">примерно с </w:t>
      </w:r>
      <w:r w:rsidR="004E7AF9">
        <w:t>теми же номинальными параметрами</w:t>
      </w:r>
      <w:r w:rsidRPr="0024151B">
        <w:t>.</w:t>
      </w:r>
      <w:r w:rsidR="004E7AF9">
        <w:t xml:space="preserve"> Нам предстоит совместить эти схемы в одну и добиться их совместной работы в номинальном режиме.</w:t>
      </w:r>
    </w:p>
    <w:p w:rsidR="004E7AF9" w:rsidRDefault="004E7AF9" w:rsidP="004E7AF9">
      <w:r>
        <w:t xml:space="preserve">При интеграции моделей в одну, теоретически параметры на граничных узлах должны быть равны, но на практике из-за погрешностей численного </w:t>
      </w:r>
      <w:r w:rsidR="00CF3FB6">
        <w:t>модели</w:t>
      </w:r>
      <w:r>
        <w:t xml:space="preserve">рования, или из-за округления задаваемых свойств другим элементам схемы или из-за ошибок ввода тех или иных свойств параметры могут слегка отличаться друг от друга (например у нас </w:t>
      </w:r>
      <w:r w:rsidR="00E11782">
        <w:t>д</w:t>
      </w:r>
      <w:r>
        <w:t>авление отличается на 0,</w:t>
      </w:r>
      <w:r w:rsidR="00E11782">
        <w:t>0</w:t>
      </w:r>
      <w:r>
        <w:t>5 кгс</w:t>
      </w:r>
      <w:r w:rsidRPr="004E7AF9">
        <w:t>/</w:t>
      </w:r>
      <w:r>
        <w:t>см</w:t>
      </w:r>
      <w:r w:rsidRPr="004E7AF9">
        <w:rPr>
          <w:vertAlign w:val="superscript"/>
        </w:rPr>
        <w:t>2</w:t>
      </w:r>
      <w:r>
        <w:t xml:space="preserve">). Поэтому при соединении моделей всегда надо следить за новым состоянием и практически всегда отлаживать полученную вновь схему. НО, т.к. по отдельности </w:t>
      </w:r>
      <w:r w:rsidR="00CF3FB6">
        <w:t>модели</w:t>
      </w:r>
      <w:r>
        <w:t xml:space="preserve"> уже отлажены, то отладка новой схемы сводится к минимальным </w:t>
      </w:r>
      <w:r w:rsidR="00E11782">
        <w:t>тело</w:t>
      </w:r>
      <w:r>
        <w:t>движениям и изменениям параметров.</w:t>
      </w:r>
      <w:r w:rsidR="0089724A">
        <w:t xml:space="preserve"> Именно из-за этого мы сначала создали по отдельности все (</w:t>
      </w:r>
      <w:r w:rsidR="00E11782">
        <w:t xml:space="preserve">или </w:t>
      </w:r>
      <w:r w:rsidR="0089724A">
        <w:t>почти все) элементы схемы, а уже потом начинаем их интегрировать. Если бы все исходные данные и все параметры и свойства мы знали бы зара</w:t>
      </w:r>
      <w:r w:rsidR="00E11782">
        <w:t xml:space="preserve">нее, то можно было бы </w:t>
      </w:r>
      <w:r w:rsidR="0089724A">
        <w:t>сразу создавать полную теплогидравлическую схему ПТУ.</w:t>
      </w:r>
      <w:r w:rsidR="00E11782">
        <w:t xml:space="preserve"> Практически так никто не делает, т.к. редко когда бывают в наличии все исходные данные и</w:t>
      </w:r>
      <w:r w:rsidR="00AC7603">
        <w:t>, самое главное,</w:t>
      </w:r>
      <w:r w:rsidR="00E11782">
        <w:t xml:space="preserve"> полное понимание схемы в начале разработки.</w:t>
      </w:r>
    </w:p>
    <w:p w:rsidR="0089724A" w:rsidRDefault="0089724A" w:rsidP="004E7AF9">
      <w:r>
        <w:t>Итак, в одном файле мы создадим сумму двух моделей – проточной части и конденсатора.</w:t>
      </w:r>
    </w:p>
    <w:p w:rsidR="00AC7603" w:rsidRPr="004E7AF9" w:rsidRDefault="00AC7603" w:rsidP="004E7AF9">
      <w:r>
        <w:t xml:space="preserve">Важное примечание: дальнейшее повествование ведется с учетом того факта, что пользователь </w:t>
      </w:r>
      <w:r w:rsidR="00EC1127">
        <w:rPr>
          <w:lang w:val="en-US"/>
        </w:rPr>
        <w:t>SimInTech</w:t>
      </w:r>
      <w:r>
        <w:t xml:space="preserve"> (читатель) уже более-менее опытен, и нам не нужно останавливаться на элементарных технических подробностях</w:t>
      </w:r>
      <w:r w:rsidR="00854763">
        <w:t xml:space="preserve"> наподобие того,</w:t>
      </w:r>
      <w:r>
        <w:t xml:space="preserve"> на какую кнопку нажимать и где изменять те или иные параметры. Внимание заостряем только на важных опорных точках</w:t>
      </w:r>
      <w:r w:rsidR="00854763">
        <w:t xml:space="preserve">, которые требуется пройти для создания работающей </w:t>
      </w:r>
      <w:r w:rsidR="00CF3FB6">
        <w:t>модели</w:t>
      </w:r>
      <w:r>
        <w:t>.</w:t>
      </w:r>
    </w:p>
    <w:p w:rsidR="0089724A" w:rsidRDefault="0025208B" w:rsidP="0089724A">
      <w:pPr>
        <w:pStyle w:val="3"/>
      </w:pPr>
      <w:bookmarkStart w:id="294" w:name="_Toc400496446"/>
      <w:r>
        <w:t xml:space="preserve">Файл </w:t>
      </w:r>
      <w:r w:rsidR="00CF3FB6">
        <w:t>модели</w:t>
      </w:r>
      <w:r>
        <w:rPr>
          <w:lang w:val="en-US"/>
        </w:rPr>
        <w:t xml:space="preserve"> ПТУ</w:t>
      </w:r>
      <w:r w:rsidR="00D004A8">
        <w:t>, версия 01</w:t>
      </w:r>
      <w:bookmarkEnd w:id="294"/>
    </w:p>
    <w:p w:rsidR="00E11782" w:rsidRPr="00BF3474" w:rsidRDefault="00E11782" w:rsidP="00E11782">
      <w:pPr>
        <w:rPr>
          <w:rStyle w:val="a9"/>
          <w:b w:val="0"/>
        </w:rPr>
      </w:pPr>
      <w:r>
        <w:t xml:space="preserve">Откройте файл с моделью проточной части, созданный ранее, и сохраните его в файл </w:t>
      </w:r>
      <w:r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ТК-35</w:t>
      </w:r>
      <w:r w:rsidRPr="006B3260">
        <w:rPr>
          <w:rStyle w:val="a9"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854763" w:rsidRDefault="004149AD" w:rsidP="00E11782">
      <w:r>
        <w:rPr>
          <w:rStyle w:val="a9"/>
          <w:b w:val="0"/>
        </w:rPr>
        <w:lastRenderedPageBreak/>
        <w:t>П</w:t>
      </w:r>
      <w:r w:rsidR="00E11782">
        <w:rPr>
          <w:rStyle w:val="a9"/>
          <w:b w:val="0"/>
        </w:rPr>
        <w:t>ереимену</w:t>
      </w:r>
      <w:r>
        <w:rPr>
          <w:rStyle w:val="a9"/>
          <w:b w:val="0"/>
        </w:rPr>
        <w:t>йте</w:t>
      </w:r>
      <w:r w:rsidR="00E11782">
        <w:rPr>
          <w:rStyle w:val="a9"/>
          <w:b w:val="0"/>
        </w:rPr>
        <w:t xml:space="preserve"> описательные параметры проекта: в параметрах расчёта измените </w:t>
      </w:r>
      <w:r w:rsidR="00E11782">
        <w:t xml:space="preserve">имя проекта ТРР на: </w:t>
      </w:r>
      <w:r w:rsidR="00E11782" w:rsidRPr="00940E37">
        <w:rPr>
          <w:b/>
        </w:rPr>
        <w:t>«</w:t>
      </w:r>
      <w:r>
        <w:rPr>
          <w:b/>
          <w:lang w:val="en-US"/>
        </w:rPr>
        <w:t>tk</w:t>
      </w:r>
      <w:r w:rsidRPr="004149AD">
        <w:rPr>
          <w:b/>
        </w:rPr>
        <w:t>_35</w:t>
      </w:r>
      <w:r w:rsidR="00E11782" w:rsidRPr="00940E37">
        <w:rPr>
          <w:b/>
        </w:rPr>
        <w:t>»</w:t>
      </w:r>
      <w:r w:rsidRPr="004149AD">
        <w:t>.</w:t>
      </w:r>
      <w:r w:rsidR="00E11782" w:rsidRPr="004149AD">
        <w:t xml:space="preserve"> </w:t>
      </w:r>
      <w:r w:rsidR="00EA40A1">
        <w:t xml:space="preserve">Шаги интегрирования выставьте в </w:t>
      </w:r>
      <w:r w:rsidR="00EA40A1" w:rsidRPr="00EA40A1">
        <w:rPr>
          <w:b/>
        </w:rPr>
        <w:t>«0.125/4»</w:t>
      </w:r>
      <w:r w:rsidR="00EA40A1">
        <w:t xml:space="preserve"> для уравнений энергии и в </w:t>
      </w:r>
      <w:r w:rsidR="00EA40A1" w:rsidRPr="00EA40A1">
        <w:rPr>
          <w:b/>
        </w:rPr>
        <w:t>«0.125/16»</w:t>
      </w:r>
      <w:r w:rsidR="00854763">
        <w:t xml:space="preserve"> для уравнений движения.</w:t>
      </w:r>
    </w:p>
    <w:p w:rsidR="00854763" w:rsidRPr="003951AA" w:rsidRDefault="00854763" w:rsidP="00E11782">
      <w:r>
        <w:t xml:space="preserve">Разместите на схеме </w:t>
      </w:r>
      <w:r w:rsidR="00282CFD">
        <w:t>новый элемент «</w:t>
      </w:r>
      <w:r w:rsidR="00BC03DC">
        <w:t>Субмодель</w:t>
      </w:r>
      <w:r>
        <w:t xml:space="preserve"> ТРР</w:t>
      </w:r>
      <w:r w:rsidR="00282CFD">
        <w:t>»,</w:t>
      </w:r>
      <w:r>
        <w:t xml:space="preserve"> и всю модель проточной части перенесите внутрь </w:t>
      </w:r>
      <w:r w:rsidR="00BC03DC">
        <w:t xml:space="preserve">этого </w:t>
      </w:r>
      <w:r>
        <w:t>листа. Ря</w:t>
      </w:r>
      <w:r w:rsidR="00BC03DC">
        <w:t>дом разместите еще одну субмодель</w:t>
      </w:r>
      <w:r>
        <w:t xml:space="preserve"> ТРР и внутрь не</w:t>
      </w:r>
      <w:r w:rsidR="00BC03DC">
        <w:t>ё</w:t>
      </w:r>
      <w:r>
        <w:t xml:space="preserve"> перенесите управление граничными условия</w:t>
      </w:r>
      <w:r w:rsidR="00735982">
        <w:t>ми проточной части. Измените свойства листов, чтобы внешний вид совпадал с</w:t>
      </w:r>
      <w:r w:rsidR="005A4C93">
        <w:t xml:space="preserve"> рисунком</w:t>
      </w:r>
      <w:r>
        <w:t xml:space="preserve"> </w:t>
      </w:r>
      <w:r w:rsidR="005A4C93">
        <w:t>(</w:t>
      </w:r>
      <w:r w:rsidR="008214E9">
        <w:fldChar w:fldCharType="begin"/>
      </w:r>
      <w:r w:rsidR="008214E9">
        <w:instrText xml:space="preserve"> REF _Ref284618937 </w:instrText>
      </w:r>
      <w:r w:rsidR="00CF2E92">
        <w:instrText xml:space="preserve">\* Lower \h </w:instrText>
      </w:r>
      <w:r w:rsidR="008214E9">
        <w:fldChar w:fldCharType="separate"/>
      </w:r>
      <w:r w:rsidR="002C5747">
        <w:t xml:space="preserve">рисунок </w:t>
      </w:r>
      <w:r w:rsidR="002C5747">
        <w:rPr>
          <w:noProof/>
        </w:rPr>
        <w:t>89</w:t>
      </w:r>
      <w:r w:rsidR="008214E9">
        <w:fldChar w:fldCharType="end"/>
      </w:r>
      <w:r w:rsidR="005A4C93">
        <w:t>)</w:t>
      </w:r>
      <w:r w:rsidR="00735982">
        <w:t>.</w:t>
      </w:r>
      <w:r w:rsidR="00375A81">
        <w:t xml:space="preserve"> Имена листов задайте </w:t>
      </w:r>
      <w:r w:rsidR="00375A81" w:rsidRPr="00BC03DC">
        <w:rPr>
          <w:b/>
        </w:rPr>
        <w:t>«</w:t>
      </w:r>
      <w:r w:rsidR="00375A81" w:rsidRPr="00BC03DC">
        <w:rPr>
          <w:b/>
          <w:lang w:val="en-US"/>
        </w:rPr>
        <w:t>SSP</w:t>
      </w:r>
      <w:r w:rsidR="00375A81" w:rsidRPr="00BC03DC">
        <w:rPr>
          <w:b/>
        </w:rPr>
        <w:t>»</w:t>
      </w:r>
      <w:r w:rsidR="00375A81" w:rsidRPr="003951AA">
        <w:t xml:space="preserve"> </w:t>
      </w:r>
      <w:r w:rsidR="00375A81">
        <w:t xml:space="preserve">и </w:t>
      </w:r>
      <w:r w:rsidR="00375A81" w:rsidRPr="00BC03DC">
        <w:rPr>
          <w:b/>
        </w:rPr>
        <w:t>«</w:t>
      </w:r>
      <w:r w:rsidR="00375A81" w:rsidRPr="00BC03DC">
        <w:rPr>
          <w:b/>
          <w:lang w:val="en-US"/>
        </w:rPr>
        <w:t>UGU</w:t>
      </w:r>
      <w:r w:rsidR="00375A81" w:rsidRPr="00BC03DC">
        <w:rPr>
          <w:b/>
        </w:rPr>
        <w:t>»</w:t>
      </w:r>
      <w:r w:rsidR="00375A81" w:rsidRPr="003951AA">
        <w:t>.</w:t>
      </w:r>
    </w:p>
    <w:p w:rsidR="008214E9" w:rsidRDefault="008214E9" w:rsidP="008214E9">
      <w:pPr>
        <w:pStyle w:val="a8"/>
      </w:pPr>
      <w:r>
        <w:rPr>
          <w:noProof/>
        </w:rPr>
        <w:drawing>
          <wp:inline distT="0" distB="0" distL="0" distR="0" wp14:anchorId="154675B7" wp14:editId="4B1E9EEF">
            <wp:extent cx="3924300" cy="160972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E9" w:rsidRDefault="008214E9" w:rsidP="008214E9">
      <w:pPr>
        <w:pStyle w:val="a4"/>
      </w:pPr>
      <w:bookmarkStart w:id="295" w:name="_Ref284618937"/>
      <w:bookmarkStart w:id="296" w:name="_Toc400496602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89</w:t>
      </w:r>
      <w:r w:rsidR="00C43823">
        <w:rPr>
          <w:noProof/>
        </w:rPr>
        <w:fldChar w:fldCharType="end"/>
      </w:r>
      <w:bookmarkEnd w:id="295"/>
      <w:r>
        <w:t xml:space="preserve">. Система свежего пара, начало создания единой </w:t>
      </w:r>
      <w:r w:rsidR="00CF3FB6">
        <w:t>модели</w:t>
      </w:r>
      <w:r>
        <w:t xml:space="preserve"> ПТУ</w:t>
      </w:r>
      <w:bookmarkEnd w:id="296"/>
    </w:p>
    <w:p w:rsidR="00E11782" w:rsidRDefault="00E11782" w:rsidP="00E11782">
      <w:r>
        <w:t>С</w:t>
      </w:r>
      <w:r w:rsidRPr="002C4D9E">
        <w:t xml:space="preserve">охраните проект </w:t>
      </w:r>
      <w:r>
        <w:t>(</w:t>
      </w:r>
      <w:r w:rsidRPr="002C4D9E">
        <w:t>ещё раз</w:t>
      </w:r>
      <w:r>
        <w:t>)</w:t>
      </w:r>
    </w:p>
    <w:p w:rsidR="00EA40A1" w:rsidRDefault="00E11782" w:rsidP="00EA40A1">
      <w:r>
        <w:t>Таким образом мы только что создали нов</w:t>
      </w:r>
      <w:r w:rsidR="00EA40A1">
        <w:t xml:space="preserve">ый файл с копией </w:t>
      </w:r>
      <w:r w:rsidR="00CF3FB6">
        <w:t>модели</w:t>
      </w:r>
      <w:r w:rsidR="00EA40A1">
        <w:t xml:space="preserve"> проточной части</w:t>
      </w:r>
      <w:r w:rsidR="009A59FA">
        <w:t xml:space="preserve">, разделенной на саму модель и базовое ручное управление граничными условиями. В дальнейшем мы будем подключать остальные </w:t>
      </w:r>
      <w:r w:rsidR="00CF3FB6">
        <w:t>модели</w:t>
      </w:r>
      <w:r w:rsidR="009A59FA">
        <w:t>, размещать их на соответствующие листы субмоделей, а управление сосредоточивать на листе «УГУ».</w:t>
      </w:r>
    </w:p>
    <w:p w:rsidR="00E11782" w:rsidRDefault="00E11782" w:rsidP="00EA40A1">
      <w:pPr>
        <w:pStyle w:val="3"/>
      </w:pPr>
      <w:bookmarkStart w:id="297" w:name="_Toc400496447"/>
      <w:r>
        <w:t>Глобальные параметры</w:t>
      </w:r>
      <w:bookmarkEnd w:id="297"/>
    </w:p>
    <w:p w:rsidR="00AD3D29" w:rsidRDefault="00E11782" w:rsidP="00E11782">
      <w:r>
        <w:t xml:space="preserve">В </w:t>
      </w:r>
      <w:r w:rsidR="00CF3FB6">
        <w:t>модели</w:t>
      </w:r>
      <w:r>
        <w:t xml:space="preserve"> </w:t>
      </w:r>
      <w:r w:rsidR="00AD3D29">
        <w:t>проточной части использую</w:t>
      </w:r>
      <w:r w:rsidR="009A59FA">
        <w:t xml:space="preserve">тся </w:t>
      </w:r>
      <w:r w:rsidR="00AD3D29">
        <w:t>3 (</w:t>
      </w:r>
      <w:r w:rsidR="009A59FA">
        <w:t>три</w:t>
      </w:r>
      <w:r w:rsidR="00AD3D29">
        <w:t>)</w:t>
      </w:r>
      <w:r w:rsidR="009A59FA">
        <w:t xml:space="preserve"> глобальных параметра (</w:t>
      </w:r>
      <w:r w:rsidR="008C7E89">
        <w:t>«</w:t>
      </w:r>
      <w:r w:rsidR="009A59FA">
        <w:rPr>
          <w:lang w:val="en-US"/>
        </w:rPr>
        <w:t>P</w:t>
      </w:r>
      <w:r w:rsidR="009A59FA">
        <w:t>пту</w:t>
      </w:r>
      <w:r w:rsidR="008C7E89">
        <w:t>»</w:t>
      </w:r>
      <w:r w:rsidR="009A59FA" w:rsidRPr="009A59FA">
        <w:t xml:space="preserve">, </w:t>
      </w:r>
      <w:r w:rsidR="008C7E89">
        <w:t>«</w:t>
      </w:r>
      <w:r w:rsidR="009A59FA">
        <w:rPr>
          <w:lang w:val="en-US"/>
        </w:rPr>
        <w:t>G</w:t>
      </w:r>
      <w:r w:rsidR="009A59FA">
        <w:t>пту</w:t>
      </w:r>
      <w:r w:rsidR="008C7E89">
        <w:t>»</w:t>
      </w:r>
      <w:r w:rsidR="009A59FA">
        <w:t xml:space="preserve"> и</w:t>
      </w:r>
      <w:r w:rsidR="009A59FA" w:rsidRPr="009A59FA">
        <w:t xml:space="preserve"> </w:t>
      </w:r>
      <w:r w:rsidR="008C7E89">
        <w:t>«</w:t>
      </w:r>
      <w:r w:rsidR="009A59FA">
        <w:rPr>
          <w:lang w:val="en-US"/>
        </w:rPr>
        <w:t>T</w:t>
      </w:r>
      <w:r w:rsidR="009A59FA">
        <w:t>пту</w:t>
      </w:r>
      <w:r w:rsidR="008C7E89">
        <w:t>»</w:t>
      </w:r>
      <w:r w:rsidR="009A59FA">
        <w:t xml:space="preserve"> – параметры пара перед турбиной)</w:t>
      </w:r>
      <w:r w:rsidR="008C7E89">
        <w:t xml:space="preserve">, </w:t>
      </w:r>
      <w:r w:rsidR="00AD3D29">
        <w:t>все они уже перенеслись в новую модель свежего пара.</w:t>
      </w:r>
    </w:p>
    <w:p w:rsidR="00CD6F80" w:rsidRDefault="00AD3D29" w:rsidP="00E11782">
      <w:r>
        <w:t xml:space="preserve">В </w:t>
      </w:r>
      <w:r w:rsidR="00CF3FB6">
        <w:t>модели</w:t>
      </w:r>
      <w:r>
        <w:t xml:space="preserve"> конденсатора используется 4 (четыре) глобальных параметра, причем один из этих параметров («</w:t>
      </w:r>
      <w:r>
        <w:rPr>
          <w:lang w:val="en-US"/>
        </w:rPr>
        <w:t>Gp</w:t>
      </w:r>
      <w:r>
        <w:t>»</w:t>
      </w:r>
      <w:r w:rsidRPr="00AD3D29">
        <w:t xml:space="preserve"> – </w:t>
      </w:r>
      <w:r>
        <w:t>расход пара в конденсатор</w:t>
      </w:r>
      <w:r w:rsidRPr="00AD3D29">
        <w:t>)</w:t>
      </w:r>
      <w:r>
        <w:t xml:space="preserve"> нам уже будет не нужен, т.к. из проточной части исходит вполне определенный расход пара, в номинальном режиме – те же 125 </w:t>
      </w:r>
      <w:r w:rsidR="00ED2D41">
        <w:t>т</w:t>
      </w:r>
      <w:r w:rsidRPr="00AD3D29">
        <w:t>/</w:t>
      </w:r>
      <w:r w:rsidR="00ED2D41">
        <w:t>ч</w:t>
      </w:r>
      <w:r>
        <w:t>.</w:t>
      </w:r>
    </w:p>
    <w:p w:rsidR="00296222" w:rsidRDefault="00CD6F80" w:rsidP="00E11782">
      <w:r>
        <w:rPr>
          <w:noProof/>
        </w:rPr>
        <w:drawing>
          <wp:inline distT="0" distB="0" distL="0" distR="0" wp14:anchorId="70C40C2A" wp14:editId="2C13A331">
            <wp:extent cx="5638800" cy="214312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F80" w:rsidRDefault="00CD6F80" w:rsidP="00CD6F80">
      <w:pPr>
        <w:pStyle w:val="a4"/>
      </w:pPr>
      <w:bookmarkStart w:id="298" w:name="_Ref284621054"/>
      <w:bookmarkStart w:id="299" w:name="_Toc400496603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90</w:t>
      </w:r>
      <w:r w:rsidR="00C43823">
        <w:rPr>
          <w:noProof/>
        </w:rPr>
        <w:fldChar w:fldCharType="end"/>
      </w:r>
      <w:bookmarkEnd w:id="298"/>
      <w:r>
        <w:t>. Система свежего пара, шесть глобальных сигналов</w:t>
      </w:r>
      <w:bookmarkEnd w:id="299"/>
    </w:p>
    <w:p w:rsidR="00CD6F80" w:rsidRDefault="00CD6F80" w:rsidP="00CD6F80">
      <w:r>
        <w:lastRenderedPageBreak/>
        <w:t xml:space="preserve">Поэтому добавьте еще три глобальных параметра к схеме </w:t>
      </w:r>
      <w:r w:rsidRPr="00296222">
        <w:t>(</w:t>
      </w:r>
      <w:r>
        <w:t>«</w:t>
      </w:r>
      <w:r>
        <w:rPr>
          <w:lang w:val="en-US"/>
        </w:rPr>
        <w:t>Tov</w:t>
      </w:r>
      <w:r>
        <w:t>»</w:t>
      </w:r>
      <w:r w:rsidRPr="00296222">
        <w:t xml:space="preserve">, </w:t>
      </w:r>
      <w:r>
        <w:t>«</w:t>
      </w:r>
      <w:r>
        <w:rPr>
          <w:lang w:val="en-US"/>
        </w:rPr>
        <w:t>Gov</w:t>
      </w:r>
      <w:r w:rsidRPr="00296222">
        <w:t>1</w:t>
      </w:r>
      <w:r>
        <w:t>»</w:t>
      </w:r>
      <w:r w:rsidRPr="00296222">
        <w:t xml:space="preserve">, </w:t>
      </w:r>
      <w:r>
        <w:t>«</w:t>
      </w:r>
      <w:r>
        <w:rPr>
          <w:lang w:val="en-US"/>
        </w:rPr>
        <w:t>Gov</w:t>
      </w:r>
      <w:r w:rsidRPr="00296222">
        <w:t>2</w:t>
      </w:r>
      <w:r>
        <w:t>»</w:t>
      </w:r>
      <w:r w:rsidRPr="00296222">
        <w:t>)</w:t>
      </w:r>
      <w:r>
        <w:t xml:space="preserve">, их можно скопировать из </w:t>
      </w:r>
      <w:r w:rsidR="00CF3FB6">
        <w:t>модели</w:t>
      </w:r>
      <w:r>
        <w:t xml:space="preserve"> конденсатора, созданной ранее. Полученный перечень си</w:t>
      </w:r>
      <w:r w:rsidR="002C5747">
        <w:t>г</w:t>
      </w:r>
      <w:r>
        <w:t xml:space="preserve">налов сравните с рисунком </w:t>
      </w:r>
      <w:r w:rsidR="004652C2">
        <w:t>(</w:t>
      </w:r>
      <w:r>
        <w:fldChar w:fldCharType="begin"/>
      </w:r>
      <w:r>
        <w:instrText xml:space="preserve"> REF _Ref284621054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90</w:t>
      </w:r>
      <w:r>
        <w:fldChar w:fldCharType="end"/>
      </w:r>
      <w:r w:rsidR="004652C2">
        <w:t>)</w:t>
      </w:r>
      <w:r>
        <w:t>.</w:t>
      </w:r>
    </w:p>
    <w:p w:rsidR="00CD6F80" w:rsidRDefault="00CD6F80" w:rsidP="00193920">
      <w:pPr>
        <w:pStyle w:val="3"/>
      </w:pPr>
      <w:bookmarkStart w:id="300" w:name="_Toc400496448"/>
      <w:r>
        <w:t>Соединение моделей проточной части и конденсатора</w:t>
      </w:r>
      <w:r w:rsidR="00CE52F3" w:rsidRPr="00CE52F3">
        <w:t xml:space="preserve">, </w:t>
      </w:r>
      <w:r w:rsidR="00CE52F3">
        <w:t>структура</w:t>
      </w:r>
      <w:bookmarkEnd w:id="300"/>
    </w:p>
    <w:p w:rsidR="0089724A" w:rsidRDefault="00CD6F80" w:rsidP="0089724A">
      <w:r>
        <w:t xml:space="preserve">Теперь, на лист «ССП» скопируйте ВСЮ модель конденсатора, как показано на рисунке </w:t>
      </w:r>
      <w:r w:rsidR="00CA2462">
        <w:t>(</w:t>
      </w:r>
      <w:r>
        <w:fldChar w:fldCharType="begin"/>
      </w:r>
      <w:r>
        <w:instrText xml:space="preserve"> REF _Ref284621300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91</w:t>
      </w:r>
      <w:r>
        <w:fldChar w:fldCharType="end"/>
      </w:r>
      <w:r w:rsidR="00CA2462">
        <w:t>)</w:t>
      </w:r>
      <w:r>
        <w:t>.</w:t>
      </w:r>
    </w:p>
    <w:p w:rsidR="00CD6F80" w:rsidRPr="0089724A" w:rsidRDefault="00CD6F80" w:rsidP="00CD6F80">
      <w:pPr>
        <w:pStyle w:val="a8"/>
      </w:pPr>
      <w:r>
        <w:rPr>
          <w:noProof/>
        </w:rPr>
        <w:drawing>
          <wp:inline distT="0" distB="0" distL="0" distR="0" wp14:anchorId="08685310" wp14:editId="2547527F">
            <wp:extent cx="5314950" cy="34290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F80" w:rsidRDefault="00CD6F80" w:rsidP="00CD6F80">
      <w:pPr>
        <w:pStyle w:val="a4"/>
      </w:pPr>
      <w:bookmarkStart w:id="301" w:name="_Ref284621300"/>
      <w:bookmarkStart w:id="302" w:name="_Toc40049660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91</w:t>
      </w:r>
      <w:r w:rsidR="00C43823">
        <w:rPr>
          <w:noProof/>
        </w:rPr>
        <w:fldChar w:fldCharType="end"/>
      </w:r>
      <w:bookmarkEnd w:id="301"/>
      <w:r>
        <w:t>. Соединение моделей проточной части и конденсатора</w:t>
      </w:r>
      <w:bookmarkEnd w:id="302"/>
    </w:p>
    <w:p w:rsidR="00D01C1B" w:rsidRDefault="008E50A0" w:rsidP="002A72C8">
      <w:r>
        <w:t xml:space="preserve">При этом, из-за отсутствия в проекте глобального сигнала </w:t>
      </w:r>
      <w:r w:rsidRPr="008E50A0">
        <w:rPr>
          <w:b/>
        </w:rPr>
        <w:t>«</w:t>
      </w:r>
      <w:r w:rsidRPr="008E50A0">
        <w:rPr>
          <w:b/>
          <w:lang w:val="en-US"/>
        </w:rPr>
        <w:t>Gp</w:t>
      </w:r>
      <w:r w:rsidRPr="008E50A0">
        <w:rPr>
          <w:b/>
        </w:rPr>
        <w:t>»</w:t>
      </w:r>
      <w:r w:rsidRPr="008E50A0">
        <w:t>,</w:t>
      </w:r>
      <w:r w:rsidR="00EC1127">
        <w:t xml:space="preserve"> </w:t>
      </w:r>
      <w:r w:rsidR="00EC1127">
        <w:rPr>
          <w:lang w:val="en-US"/>
        </w:rPr>
        <w:t>SimInTech</w:t>
      </w:r>
      <w:r>
        <w:t xml:space="preserve"> сразу выдаст ошибку: подобной переменной нет, и она не может быть использована ни в элементе «</w:t>
      </w:r>
      <w:r>
        <w:rPr>
          <w:lang w:val="en-US"/>
        </w:rPr>
        <w:t>TextLabel</w:t>
      </w:r>
      <w:r>
        <w:t xml:space="preserve">» около кнопки, ни в качестве значения параметра граничного узла </w:t>
      </w:r>
      <w:r>
        <w:rPr>
          <w:lang w:val="en-US"/>
        </w:rPr>
        <w:t>G</w:t>
      </w:r>
      <w:r>
        <w:t>.</w:t>
      </w:r>
    </w:p>
    <w:p w:rsidR="008E50A0" w:rsidRDefault="008E50A0" w:rsidP="002A72C8">
      <w:r>
        <w:t>Поскольку этот сигнал нам более не нужен, удалите соответствующие кнопки (увеличени</w:t>
      </w:r>
      <w:r w:rsidR="001241E5">
        <w:t>е</w:t>
      </w:r>
      <w:r>
        <w:t xml:space="preserve"> </w:t>
      </w:r>
      <w:r w:rsidRPr="001241E5">
        <w:rPr>
          <w:b/>
        </w:rPr>
        <w:t>«</w:t>
      </w:r>
      <w:r w:rsidRPr="001241E5">
        <w:rPr>
          <w:b/>
          <w:lang w:val="en-US"/>
        </w:rPr>
        <w:t>Gp</w:t>
      </w:r>
      <w:r w:rsidRPr="001241E5">
        <w:rPr>
          <w:b/>
        </w:rPr>
        <w:t>»</w:t>
      </w:r>
      <w:r w:rsidRPr="008E50A0">
        <w:t xml:space="preserve"> </w:t>
      </w:r>
      <w:r>
        <w:t>и уменьшени</w:t>
      </w:r>
      <w:r w:rsidR="001241E5">
        <w:t>е</w:t>
      </w:r>
      <w:r>
        <w:t xml:space="preserve"> </w:t>
      </w:r>
      <w:r w:rsidRPr="001241E5">
        <w:rPr>
          <w:b/>
        </w:rPr>
        <w:t>«</w:t>
      </w:r>
      <w:r w:rsidRPr="001241E5">
        <w:rPr>
          <w:b/>
          <w:lang w:val="en-US"/>
        </w:rPr>
        <w:t>Gp</w:t>
      </w:r>
      <w:r w:rsidRPr="001241E5">
        <w:rPr>
          <w:b/>
        </w:rPr>
        <w:t>»</w:t>
      </w:r>
      <w:r w:rsidRPr="008E50A0">
        <w:t>)</w:t>
      </w:r>
      <w:r>
        <w:t xml:space="preserve"> и подпись к ним, удалите граничный узел «</w:t>
      </w:r>
      <w:r>
        <w:rPr>
          <w:lang w:val="en-US"/>
        </w:rPr>
        <w:t>NodeG</w:t>
      </w:r>
      <w:r w:rsidRPr="008E50A0">
        <w:t>_</w:t>
      </w:r>
      <w:r>
        <w:rPr>
          <w:lang w:val="en-US"/>
        </w:rPr>
        <w:t>K</w:t>
      </w:r>
      <w:r w:rsidRPr="008E50A0">
        <w:t>_</w:t>
      </w:r>
      <w:r>
        <w:rPr>
          <w:lang w:val="en-US"/>
        </w:rPr>
        <w:t>in</w:t>
      </w:r>
      <w:r>
        <w:t xml:space="preserve">», и удалите также граничный узел </w:t>
      </w:r>
      <w:r>
        <w:rPr>
          <w:lang w:val="en-US"/>
        </w:rPr>
        <w:t>P</w:t>
      </w:r>
      <w:r>
        <w:t xml:space="preserve"> проточной части – все эти элементы нам </w:t>
      </w:r>
      <w:r w:rsidR="001241E5">
        <w:t xml:space="preserve">более </w:t>
      </w:r>
      <w:r>
        <w:t>не понадобятся.</w:t>
      </w:r>
    </w:p>
    <w:p w:rsidR="001241E5" w:rsidRDefault="001241E5" w:rsidP="002A72C8">
      <w:r>
        <w:t xml:space="preserve">Соединение можно было бы делать двумя путями – поставить новый внутренний узел вместо двух граничных узлов и к нему подсоединить каналы от проточной части и от нового узла к конденсатору. Но, т.к. новый внутренний узел здесь нам не требуется (проточную часть мы </w:t>
      </w:r>
      <w:r w:rsidR="00CF3FB6">
        <w:t>модели</w:t>
      </w:r>
      <w:r>
        <w:t>ровали так, как будто бы граничный узел Р – это уже конденсатор, и задавали там соответствующие параметры</w:t>
      </w:r>
      <w:r w:rsidRPr="001241E5">
        <w:t>;</w:t>
      </w:r>
      <w:r>
        <w:t xml:space="preserve"> а конденсатор </w:t>
      </w:r>
      <w:r w:rsidR="00CF3FB6">
        <w:t>модели</w:t>
      </w:r>
      <w:r>
        <w:t>ровали таким образом</w:t>
      </w:r>
      <w:r w:rsidRPr="001241E5">
        <w:t>,</w:t>
      </w:r>
      <w:r>
        <w:t xml:space="preserve"> что граничный узел </w:t>
      </w:r>
      <w:r>
        <w:rPr>
          <w:lang w:val="en-US"/>
        </w:rPr>
        <w:t>G</w:t>
      </w:r>
      <w:r w:rsidRPr="001241E5">
        <w:t xml:space="preserve"> </w:t>
      </w:r>
      <w:r>
        <w:t>был выходом из ПТУ), то мы уберем один из каналов и подключим конденсатор непосредственно к крайнему внутреннему узлу проточной части.</w:t>
      </w:r>
    </w:p>
    <w:p w:rsidR="001241E5" w:rsidRPr="008E50A0" w:rsidRDefault="001241E5" w:rsidP="002A72C8">
      <w:r>
        <w:t>Удалите крайний канал проточной части и соедините входной канал конденсатора «</w:t>
      </w:r>
      <w:r>
        <w:rPr>
          <w:lang w:val="en-US"/>
        </w:rPr>
        <w:t>Ch</w:t>
      </w:r>
      <w:r w:rsidRPr="001241E5">
        <w:t>_</w:t>
      </w:r>
      <w:r>
        <w:rPr>
          <w:lang w:val="en-US"/>
        </w:rPr>
        <w:t>K</w:t>
      </w:r>
      <w:r w:rsidRPr="001241E5">
        <w:t>_</w:t>
      </w:r>
      <w:r>
        <w:rPr>
          <w:lang w:val="en-US"/>
        </w:rPr>
        <w:t>in</w:t>
      </w:r>
      <w:r>
        <w:t>»</w:t>
      </w:r>
      <w:r w:rsidRPr="001241E5">
        <w:t xml:space="preserve"> </w:t>
      </w:r>
      <w:r>
        <w:t>с крайним внутренним узлом</w:t>
      </w:r>
      <w:r w:rsidR="009B2918">
        <w:t xml:space="preserve"> проточной части. Кнопки управления граничными условиями перенесите на лист «УГУ». Результат сравните с</w:t>
      </w:r>
      <w:r>
        <w:t xml:space="preserve"> рисунк</w:t>
      </w:r>
      <w:r w:rsidR="009B2918">
        <w:t>ом</w:t>
      </w:r>
      <w:r>
        <w:t xml:space="preserve"> </w:t>
      </w:r>
      <w:r w:rsidR="001E7EF1">
        <w:t>(</w:t>
      </w:r>
      <w:r w:rsidR="009B2918">
        <w:fldChar w:fldCharType="begin"/>
      </w:r>
      <w:r w:rsidR="009B2918">
        <w:instrText xml:space="preserve"> REF _Ref284622936 </w:instrText>
      </w:r>
      <w:r w:rsidR="00CF2E92">
        <w:instrText xml:space="preserve">\* Lower \h </w:instrText>
      </w:r>
      <w:r w:rsidR="009B2918">
        <w:fldChar w:fldCharType="separate"/>
      </w:r>
      <w:r w:rsidR="002C5747">
        <w:t xml:space="preserve">рисунок </w:t>
      </w:r>
      <w:r w:rsidR="002C5747">
        <w:rPr>
          <w:noProof/>
        </w:rPr>
        <w:t>92</w:t>
      </w:r>
      <w:r w:rsidR="009B2918">
        <w:fldChar w:fldCharType="end"/>
      </w:r>
      <w:r w:rsidR="001E7EF1">
        <w:t>)</w:t>
      </w:r>
      <w:r w:rsidR="009B2918">
        <w:t>.</w:t>
      </w:r>
    </w:p>
    <w:p w:rsidR="00D01C1B" w:rsidRPr="00011E23" w:rsidRDefault="00D01C1B" w:rsidP="002A72C8"/>
    <w:p w:rsidR="00D01C1B" w:rsidRPr="00011E23" w:rsidRDefault="009B2918" w:rsidP="009B2918">
      <w:pPr>
        <w:pStyle w:val="a8"/>
      </w:pPr>
      <w:r>
        <w:rPr>
          <w:noProof/>
        </w:rPr>
        <w:drawing>
          <wp:inline distT="0" distB="0" distL="0" distR="0" wp14:anchorId="3C34A921" wp14:editId="4B492C68">
            <wp:extent cx="6152515" cy="3676650"/>
            <wp:effectExtent l="0" t="0" r="63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918" w:rsidRDefault="009B2918" w:rsidP="009B2918">
      <w:pPr>
        <w:pStyle w:val="a4"/>
      </w:pPr>
      <w:bookmarkStart w:id="303" w:name="_Ref284622936"/>
      <w:bookmarkStart w:id="304" w:name="_Toc40049660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92</w:t>
      </w:r>
      <w:r w:rsidR="00C43823">
        <w:rPr>
          <w:noProof/>
        </w:rPr>
        <w:fldChar w:fldCharType="end"/>
      </w:r>
      <w:bookmarkEnd w:id="303"/>
      <w:r>
        <w:t>. Структура системы свежего пара (проточная часть + конденсатор)</w:t>
      </w:r>
      <w:bookmarkEnd w:id="304"/>
    </w:p>
    <w:p w:rsidR="00D01C1B" w:rsidRPr="009B2918" w:rsidRDefault="009B2918" w:rsidP="004158FC">
      <w:r>
        <w:t xml:space="preserve">Из </w:t>
      </w:r>
      <w:r w:rsidR="00CF3FB6">
        <w:t>модели</w:t>
      </w:r>
      <w:r>
        <w:t xml:space="preserve"> конденсатора перенесите текст-скрипт управления кнопками, задающими параметры охлаждающей воды. Текст вставьте во вкладке «Параметры» на листе «УГУ», внесите в него требуемые поправки на имена кнопок, уберите две строки которые относились к параметру «</w:t>
      </w:r>
      <w:r>
        <w:rPr>
          <w:lang w:val="en-US"/>
        </w:rPr>
        <w:t>Gp</w:t>
      </w:r>
      <w:r>
        <w:t>»</w:t>
      </w:r>
      <w:r w:rsidRPr="009B2918">
        <w:t xml:space="preserve">, </w:t>
      </w:r>
      <w:r>
        <w:t xml:space="preserve">см. </w:t>
      </w:r>
      <w:r>
        <w:fldChar w:fldCharType="begin"/>
      </w:r>
      <w:r>
        <w:instrText xml:space="preserve"> REF _Ref284623190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93</w:t>
      </w:r>
      <w:r>
        <w:fldChar w:fldCharType="end"/>
      </w:r>
      <w:r w:rsidRPr="009B2918">
        <w:t>.</w:t>
      </w:r>
    </w:p>
    <w:p w:rsidR="009B2918" w:rsidRPr="00011E23" w:rsidRDefault="009B2918" w:rsidP="009B2918">
      <w:pPr>
        <w:pStyle w:val="a8"/>
      </w:pPr>
      <w:r>
        <w:rPr>
          <w:noProof/>
        </w:rPr>
        <w:drawing>
          <wp:inline distT="0" distB="0" distL="0" distR="0" wp14:anchorId="51396E51" wp14:editId="2349FFC8">
            <wp:extent cx="4448175" cy="223837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918" w:rsidRDefault="009B2918" w:rsidP="009B2918">
      <w:pPr>
        <w:pStyle w:val="a4"/>
      </w:pPr>
      <w:bookmarkStart w:id="305" w:name="_Ref284623190"/>
      <w:bookmarkStart w:id="306" w:name="_Toc40049660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93</w:t>
      </w:r>
      <w:r w:rsidR="00C43823">
        <w:rPr>
          <w:noProof/>
        </w:rPr>
        <w:fldChar w:fldCharType="end"/>
      </w:r>
      <w:bookmarkEnd w:id="305"/>
      <w:r>
        <w:t>. Управление кнопками граничных условий системы свежего пара</w:t>
      </w:r>
      <w:bookmarkEnd w:id="306"/>
    </w:p>
    <w:p w:rsidR="00193920" w:rsidRDefault="00193920" w:rsidP="00193920">
      <w:pPr>
        <w:pStyle w:val="3"/>
      </w:pPr>
      <w:bookmarkStart w:id="307" w:name="_Toc400496449"/>
      <w:r>
        <w:t>Вывод параметров на схемное окно</w:t>
      </w:r>
      <w:bookmarkEnd w:id="307"/>
    </w:p>
    <w:p w:rsidR="00193920" w:rsidRDefault="00193920" w:rsidP="00193920">
      <w:r>
        <w:t>Все параметры которые нас интересуют, уже выведены на схемное окно.</w:t>
      </w:r>
    </w:p>
    <w:p w:rsidR="00193920" w:rsidRDefault="00193920" w:rsidP="00193920">
      <w:pPr>
        <w:pStyle w:val="3"/>
      </w:pPr>
      <w:bookmarkStart w:id="308" w:name="_Toc400496450"/>
      <w:r>
        <w:t xml:space="preserve">Свойства элементов </w:t>
      </w:r>
      <w:r w:rsidR="00CF3FB6">
        <w:t>модели</w:t>
      </w:r>
      <w:r>
        <w:t xml:space="preserve"> свежего пара</w:t>
      </w:r>
      <w:bookmarkEnd w:id="308"/>
    </w:p>
    <w:p w:rsidR="00193920" w:rsidRDefault="000A216C" w:rsidP="00193920">
      <w:r>
        <w:t>Если попробовать запустить схему на расчёт</w:t>
      </w:r>
      <w:r w:rsidR="00E65F0B">
        <w:t xml:space="preserve"> в текущем варианте</w:t>
      </w:r>
      <w:r>
        <w:t xml:space="preserve">, то она не запустится – мы «забыли» </w:t>
      </w:r>
      <w:r w:rsidR="00E65F0B">
        <w:t xml:space="preserve">о том, </w:t>
      </w:r>
      <w:r>
        <w:t xml:space="preserve">что сигнал </w:t>
      </w:r>
      <w:r w:rsidRPr="00E65F0B">
        <w:rPr>
          <w:b/>
        </w:rPr>
        <w:t>«</w:t>
      </w:r>
      <w:r w:rsidRPr="00E65F0B">
        <w:rPr>
          <w:b/>
          <w:lang w:val="en-US"/>
        </w:rPr>
        <w:t>Gp</w:t>
      </w:r>
      <w:r w:rsidRPr="00E65F0B">
        <w:rPr>
          <w:b/>
        </w:rPr>
        <w:t>»</w:t>
      </w:r>
      <w:r>
        <w:t xml:space="preserve"> </w:t>
      </w:r>
      <w:r w:rsidR="00E65F0B">
        <w:t xml:space="preserve">используется также и в выходном </w:t>
      </w:r>
      <w:r>
        <w:t xml:space="preserve">узле </w:t>
      </w:r>
      <w:r w:rsidR="00E65F0B">
        <w:rPr>
          <w:lang w:val="en-US"/>
        </w:rPr>
        <w:t>G</w:t>
      </w:r>
      <w:r w:rsidR="00E65F0B" w:rsidRPr="00E65F0B">
        <w:t xml:space="preserve"> </w:t>
      </w:r>
      <w:r w:rsidR="00EC1127">
        <w:t xml:space="preserve">конденсатора, о чём </w:t>
      </w:r>
      <w:r w:rsidR="00EC1127">
        <w:rPr>
          <w:lang w:val="en-US"/>
        </w:rPr>
        <w:t>SimInTech</w:t>
      </w:r>
      <w:r>
        <w:t xml:space="preserve"> и напомнит при попытке запуска схемы на расчёт</w:t>
      </w:r>
      <w:r w:rsidR="00E65F0B" w:rsidRPr="00E65F0B">
        <w:t>.</w:t>
      </w:r>
      <w:r w:rsidR="00E65F0B">
        <w:t xml:space="preserve"> Для корректной работы в номиналь</w:t>
      </w:r>
      <w:r w:rsidR="00E65F0B">
        <w:lastRenderedPageBreak/>
        <w:t>ном режиме мы зададим расход конденсата, выходящего из конденсатора равным расходу пара, который на него поступает</w:t>
      </w:r>
      <w:r w:rsidR="003951AA">
        <w:t xml:space="preserve">, т.е. равным расходу в канале </w:t>
      </w:r>
      <w:r w:rsidR="00B600B5" w:rsidRPr="00B600B5">
        <w:rPr>
          <w:b/>
        </w:rPr>
        <w:t>«Ch_K_in»</w:t>
      </w:r>
      <w:r w:rsidR="003951AA">
        <w:t>. Измените этот параметр, обратите внимание на знак минус</w:t>
      </w:r>
      <w:r w:rsidR="00E65F0B"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193920" w:rsidTr="000E2A02">
        <w:tc>
          <w:tcPr>
            <w:tcW w:w="3227" w:type="dxa"/>
          </w:tcPr>
          <w:p w:rsidR="00193920" w:rsidRPr="00E65F0B" w:rsidRDefault="00E65F0B" w:rsidP="000E2A02">
            <w:pPr>
              <w:pStyle w:val="0"/>
            </w:pPr>
            <w:r>
              <w:t>Граничный узел типа «</w:t>
            </w:r>
            <w:r>
              <w:rPr>
                <w:lang w:val="en-US"/>
              </w:rPr>
              <w:t>G</w:t>
            </w:r>
            <w:r>
              <w:t>»</w:t>
            </w:r>
            <w:r w:rsidRPr="00E65F0B">
              <w:t xml:space="preserve"> </w:t>
            </w:r>
            <w:r>
              <w:t>на выходе из конденсатора</w:t>
            </w:r>
          </w:p>
        </w:tc>
        <w:tc>
          <w:tcPr>
            <w:tcW w:w="7193" w:type="dxa"/>
          </w:tcPr>
          <w:p w:rsidR="00193920" w:rsidRPr="003951AA" w:rsidRDefault="00E65F0B" w:rsidP="000E2A02">
            <w:pPr>
              <w:pStyle w:val="0"/>
            </w:pPr>
            <w:r>
              <w:t>Расход:</w:t>
            </w:r>
            <w:r w:rsidR="00193920">
              <w:t xml:space="preserve"> </w:t>
            </w:r>
            <w:r w:rsidR="00193920" w:rsidRPr="00846504">
              <w:rPr>
                <w:b/>
                <w:bCs/>
              </w:rPr>
              <w:t>«</w:t>
            </w:r>
            <w:r w:rsidR="003951AA">
              <w:rPr>
                <w:b/>
                <w:bCs/>
              </w:rPr>
              <w:t>-</w:t>
            </w:r>
            <w:r w:rsidR="003951AA" w:rsidRPr="00B600B5">
              <w:rPr>
                <w:b/>
                <w:bCs/>
              </w:rPr>
              <w:t>-</w:t>
            </w:r>
            <w:r w:rsidR="003951AA" w:rsidRPr="003951AA">
              <w:rPr>
                <w:b/>
                <w:bCs/>
                <w:lang w:val="en-US"/>
              </w:rPr>
              <w:t>Ch</w:t>
            </w:r>
            <w:r w:rsidR="003951AA" w:rsidRPr="00B600B5">
              <w:rPr>
                <w:b/>
                <w:bCs/>
              </w:rPr>
              <w:t>_</w:t>
            </w:r>
            <w:r w:rsidR="003951AA" w:rsidRPr="003951AA">
              <w:rPr>
                <w:b/>
                <w:bCs/>
                <w:lang w:val="en-US"/>
              </w:rPr>
              <w:t>K</w:t>
            </w:r>
            <w:r w:rsidR="003951AA" w:rsidRPr="00B600B5">
              <w:rPr>
                <w:b/>
                <w:bCs/>
              </w:rPr>
              <w:t>_</w:t>
            </w:r>
            <w:r w:rsidR="003951AA" w:rsidRPr="003951AA">
              <w:rPr>
                <w:b/>
                <w:bCs/>
                <w:lang w:val="en-US"/>
              </w:rPr>
              <w:t>in</w:t>
            </w:r>
            <w:r w:rsidR="003951AA" w:rsidRPr="00B600B5">
              <w:rPr>
                <w:b/>
                <w:bCs/>
              </w:rPr>
              <w:t>.</w:t>
            </w:r>
            <w:r w:rsidR="003951AA" w:rsidRPr="003951AA">
              <w:rPr>
                <w:b/>
                <w:bCs/>
                <w:lang w:val="en-US"/>
              </w:rPr>
              <w:t>g</w:t>
            </w:r>
            <w:r w:rsidR="00193920" w:rsidRPr="00846504">
              <w:rPr>
                <w:b/>
                <w:bCs/>
              </w:rPr>
              <w:t>»</w:t>
            </w:r>
          </w:p>
        </w:tc>
      </w:tr>
    </w:tbl>
    <w:p w:rsidR="00193920" w:rsidRDefault="00B600B5" w:rsidP="00193920">
      <w:r>
        <w:t xml:space="preserve">Остальные параметры </w:t>
      </w:r>
      <w:r w:rsidR="008A2280">
        <w:t>уже заданы</w:t>
      </w:r>
      <w:r>
        <w:t>, и заданы</w:t>
      </w:r>
      <w:r w:rsidR="008A2280">
        <w:t xml:space="preserve"> верно, </w:t>
      </w:r>
      <w:r>
        <w:t>изменять более</w:t>
      </w:r>
      <w:r w:rsidR="008A2280">
        <w:t xml:space="preserve"> ничего не нужно.</w:t>
      </w:r>
    </w:p>
    <w:p w:rsidR="000E2A02" w:rsidRDefault="000E2A02" w:rsidP="000E2A02">
      <w:pPr>
        <w:pStyle w:val="3"/>
      </w:pPr>
      <w:bookmarkStart w:id="309" w:name="_Toc400496451"/>
      <w:r>
        <w:t>Номинальное состояние системы свежего пара</w:t>
      </w:r>
      <w:bookmarkEnd w:id="309"/>
    </w:p>
    <w:p w:rsidR="000E2A02" w:rsidRDefault="00B2204D" w:rsidP="00B2204D">
      <w:r>
        <w:t>Запустив теперь схему на расч</w:t>
      </w:r>
      <w:r w:rsidR="008C17EF">
        <w:t>ё</w:t>
      </w:r>
      <w:r>
        <w:t xml:space="preserve">т, должно получиться номинальное состояние с параметрами, сходными с рисунком </w:t>
      </w:r>
      <w:r w:rsidR="00607F70">
        <w:t>(</w:t>
      </w:r>
      <w:r w:rsidR="00BA3789">
        <w:fldChar w:fldCharType="begin"/>
      </w:r>
      <w:r w:rsidR="00BA3789">
        <w:instrText xml:space="preserve"> REF _Ref284625612 </w:instrText>
      </w:r>
      <w:r w:rsidR="00CF2E92">
        <w:instrText xml:space="preserve">\* Lower \h </w:instrText>
      </w:r>
      <w:r w:rsidR="00BA3789">
        <w:fldChar w:fldCharType="separate"/>
      </w:r>
      <w:r w:rsidR="002C5747">
        <w:t xml:space="preserve">рисунок </w:t>
      </w:r>
      <w:r w:rsidR="002C5747">
        <w:rPr>
          <w:noProof/>
        </w:rPr>
        <w:t>94</w:t>
      </w:r>
      <w:r w:rsidR="00BA3789">
        <w:fldChar w:fldCharType="end"/>
      </w:r>
      <w:r w:rsidR="00607F70">
        <w:t>)</w:t>
      </w:r>
      <w:r w:rsidR="00BA3789">
        <w:t>. В этом состоянии получились параметры, аналогичные тем что были по отдельности в номинальном режиме работы суб</w:t>
      </w:r>
      <w:r w:rsidR="00CF3FB6">
        <w:t>модели</w:t>
      </w:r>
      <w:r w:rsidR="00BA3789">
        <w:t xml:space="preserve"> проточной части и конденсатора.</w:t>
      </w:r>
    </w:p>
    <w:p w:rsidR="00BA3789" w:rsidRDefault="00BA3789" w:rsidP="00B2204D">
      <w:r>
        <w:t xml:space="preserve">Напомним, что сейчас в </w:t>
      </w:r>
      <w:r w:rsidR="00CF3FB6">
        <w:t>модели</w:t>
      </w:r>
      <w:r>
        <w:t xml:space="preserve"> остается «зажатым» расход по всем граничным условиям, </w:t>
      </w:r>
      <w:r w:rsidR="00AE2FE9">
        <w:t xml:space="preserve">а </w:t>
      </w:r>
      <w:r>
        <w:t xml:space="preserve">давление в узлах проточной части определяется степенью открытия-закрытия задвижек </w:t>
      </w:r>
      <w:r>
        <w:rPr>
          <w:lang w:val="en-US"/>
        </w:rPr>
        <w:t>z</w:t>
      </w:r>
      <w:r>
        <w:t>1-</w:t>
      </w:r>
      <w:r>
        <w:rPr>
          <w:lang w:val="en-US"/>
        </w:rPr>
        <w:t>z</w:t>
      </w:r>
      <w:r w:rsidRPr="00BA3789">
        <w:t>4</w:t>
      </w:r>
      <w:r>
        <w:t>.</w:t>
      </w:r>
    </w:p>
    <w:p w:rsidR="00B2204D" w:rsidRPr="00667920" w:rsidRDefault="0043609D" w:rsidP="0043609D">
      <w:pPr>
        <w:pStyle w:val="a8"/>
      </w:pPr>
      <w:r>
        <w:rPr>
          <w:noProof/>
        </w:rPr>
        <w:drawing>
          <wp:inline distT="0" distB="0" distL="0" distR="0" wp14:anchorId="68E653C6" wp14:editId="6728D501">
            <wp:extent cx="6143625" cy="36480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09D" w:rsidRDefault="0043609D" w:rsidP="0043609D">
      <w:pPr>
        <w:pStyle w:val="a4"/>
      </w:pPr>
      <w:bookmarkStart w:id="310" w:name="_Ref284625612"/>
      <w:bookmarkStart w:id="311" w:name="_Toc40049660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94</w:t>
      </w:r>
      <w:r w:rsidR="00C43823">
        <w:rPr>
          <w:noProof/>
        </w:rPr>
        <w:fldChar w:fldCharType="end"/>
      </w:r>
      <w:bookmarkEnd w:id="310"/>
      <w:r>
        <w:t>. Номинальное состояние системы свежего пара</w:t>
      </w:r>
      <w:bookmarkEnd w:id="311"/>
    </w:p>
    <w:p w:rsidR="008A2280" w:rsidRDefault="00160F8A" w:rsidP="00160F8A">
      <w:pPr>
        <w:pStyle w:val="3"/>
      </w:pPr>
      <w:bookmarkStart w:id="312" w:name="_Toc400496452"/>
      <w:r>
        <w:t>Контроль параметров генератора и ротора турбины</w:t>
      </w:r>
      <w:bookmarkEnd w:id="312"/>
    </w:p>
    <w:p w:rsidR="000220AA" w:rsidRDefault="00F47618" w:rsidP="00160F8A">
      <w:r>
        <w:t xml:space="preserve">Для дальнейшего использования введём на схему два датчика – </w:t>
      </w:r>
      <w:r w:rsidR="004C692A">
        <w:t xml:space="preserve">датчик </w:t>
      </w:r>
      <w:r>
        <w:t xml:space="preserve">частоты вращения ротора турбины и </w:t>
      </w:r>
      <w:r w:rsidR="004C692A">
        <w:t xml:space="preserve">датчик </w:t>
      </w:r>
      <w:r>
        <w:t>мощности генератора</w:t>
      </w:r>
      <w:r w:rsidR="004C692A">
        <w:t>.</w:t>
      </w:r>
      <w:r w:rsidR="000220AA">
        <w:t xml:space="preserve"> Имена датчиков зададим «</w:t>
      </w:r>
      <w:r w:rsidR="000220AA" w:rsidRPr="000220AA">
        <w:t>SE01G11B1</w:t>
      </w:r>
      <w:r w:rsidR="000220AA">
        <w:t>» и «</w:t>
      </w:r>
      <w:r w:rsidR="00046AAB" w:rsidRPr="000220AA">
        <w:t>SE01N01B1</w:t>
      </w:r>
      <w:r w:rsidR="000220AA">
        <w:t>», соответственно. Единицы измерения: «Гц» и «МВт».</w:t>
      </w:r>
    </w:p>
    <w:p w:rsidR="00B86681" w:rsidRPr="00160F8A" w:rsidRDefault="000220AA" w:rsidP="00160F8A">
      <w:r>
        <w:t xml:space="preserve">Разместите два элемента типа «Датчик давления в узле ТРР» на ротор и на генератор, и измените их свойства (свойства точки контроля) в соответствии с рисунками </w:t>
      </w:r>
      <w:r w:rsidR="00607F70">
        <w:t>(</w:t>
      </w:r>
      <w:r w:rsidR="00B86681">
        <w:fldChar w:fldCharType="begin"/>
      </w:r>
      <w:r w:rsidR="00B86681">
        <w:instrText xml:space="preserve"> REF _Ref284634547 </w:instrText>
      </w:r>
      <w:r w:rsidR="00CF2E92">
        <w:instrText xml:space="preserve">\* Lower \h </w:instrText>
      </w:r>
      <w:r w:rsidR="00B86681">
        <w:fldChar w:fldCharType="separate"/>
      </w:r>
      <w:r w:rsidR="002C5747">
        <w:t xml:space="preserve">рисунок </w:t>
      </w:r>
      <w:r w:rsidR="002C5747">
        <w:rPr>
          <w:noProof/>
        </w:rPr>
        <w:t>95</w:t>
      </w:r>
      <w:r w:rsidR="00B86681">
        <w:fldChar w:fldCharType="end"/>
      </w:r>
      <w:r w:rsidR="00B86681">
        <w:t xml:space="preserve"> и </w:t>
      </w:r>
      <w:r w:rsidR="00B86681">
        <w:fldChar w:fldCharType="begin"/>
      </w:r>
      <w:r w:rsidR="00B86681">
        <w:instrText xml:space="preserve"> REF _Ref284634551 </w:instrText>
      </w:r>
      <w:r w:rsidR="00CF2E92">
        <w:instrText xml:space="preserve">\* Lower \h </w:instrText>
      </w:r>
      <w:r w:rsidR="00B86681">
        <w:fldChar w:fldCharType="separate"/>
      </w:r>
      <w:r w:rsidR="002C5747">
        <w:t xml:space="preserve">рисунок </w:t>
      </w:r>
      <w:r w:rsidR="002C5747">
        <w:rPr>
          <w:noProof/>
        </w:rPr>
        <w:t>96</w:t>
      </w:r>
      <w:r w:rsidR="00B86681">
        <w:fldChar w:fldCharType="end"/>
      </w:r>
      <w:r w:rsidR="00607F70">
        <w:t>)</w:t>
      </w:r>
      <w:r w:rsidR="00B86681">
        <w:t>.</w:t>
      </w:r>
      <w:r w:rsidR="00046AAB">
        <w:t xml:space="preserve"> Задайте параметры в соответствии с таблицей:</w:t>
      </w:r>
      <w:r>
        <w:t xml:space="preserve"> 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B86681" w:rsidTr="00B86681">
        <w:tc>
          <w:tcPr>
            <w:tcW w:w="3227" w:type="dxa"/>
          </w:tcPr>
          <w:p w:rsidR="00B86681" w:rsidRPr="00B86681" w:rsidRDefault="00B86681" w:rsidP="00B86681">
            <w:pPr>
              <w:pStyle w:val="0"/>
            </w:pPr>
            <w:r w:rsidRPr="00B86681">
              <w:t>Точка контроля частоты вращения ротора</w:t>
            </w:r>
          </w:p>
        </w:tc>
        <w:tc>
          <w:tcPr>
            <w:tcW w:w="7193" w:type="dxa"/>
          </w:tcPr>
          <w:p w:rsidR="00B86681" w:rsidRPr="00B86681" w:rsidRDefault="00B86681" w:rsidP="00B86681">
            <w:pPr>
              <w:pStyle w:val="0"/>
            </w:pPr>
            <w:r w:rsidRPr="00B86681">
              <w:t>Имя объекта: «</w:t>
            </w:r>
            <w:r w:rsidRPr="00B86681">
              <w:rPr>
                <w:lang w:val="en-US"/>
              </w:rPr>
              <w:t>F</w:t>
            </w:r>
            <w:r w:rsidRPr="00B86681">
              <w:t>_</w:t>
            </w:r>
            <w:r w:rsidRPr="00B86681">
              <w:rPr>
                <w:lang w:val="en-US"/>
              </w:rPr>
              <w:t>K</w:t>
            </w:r>
            <w:r w:rsidRPr="00B86681">
              <w:t>5»</w:t>
            </w:r>
          </w:p>
          <w:p w:rsidR="00B86681" w:rsidRPr="00B86681" w:rsidRDefault="00B86681" w:rsidP="00B86681">
            <w:pPr>
              <w:pStyle w:val="0"/>
            </w:pPr>
            <w:r w:rsidRPr="00B86681">
              <w:t xml:space="preserve">Тип элемента: </w:t>
            </w:r>
            <w:r w:rsidRPr="00B86681">
              <w:rPr>
                <w:b/>
                <w:bCs/>
              </w:rPr>
              <w:t>«Датчик частоты вращения ротора ТРР»</w:t>
            </w:r>
          </w:p>
        </w:tc>
      </w:tr>
      <w:tr w:rsidR="00B86681" w:rsidTr="00B86681">
        <w:tc>
          <w:tcPr>
            <w:tcW w:w="3227" w:type="dxa"/>
          </w:tcPr>
          <w:p w:rsidR="00B86681" w:rsidRPr="00B86681" w:rsidRDefault="00B86681" w:rsidP="00046AAB">
            <w:pPr>
              <w:pStyle w:val="0"/>
            </w:pPr>
            <w:r w:rsidRPr="00B86681">
              <w:lastRenderedPageBreak/>
              <w:t xml:space="preserve">Точка контроля </w:t>
            </w:r>
            <w:r w:rsidR="00046AAB">
              <w:t>мощности генератора</w:t>
            </w:r>
          </w:p>
        </w:tc>
        <w:tc>
          <w:tcPr>
            <w:tcW w:w="7193" w:type="dxa"/>
          </w:tcPr>
          <w:p w:rsidR="00B86681" w:rsidRPr="00B86681" w:rsidRDefault="00B86681" w:rsidP="00B86681">
            <w:pPr>
              <w:pStyle w:val="0"/>
            </w:pPr>
            <w:r w:rsidRPr="00B86681">
              <w:t>Имя объекта: «</w:t>
            </w:r>
            <w:r w:rsidR="00046AAB">
              <w:rPr>
                <w:lang w:val="en-US"/>
              </w:rPr>
              <w:t>Nael</w:t>
            </w:r>
            <w:r w:rsidRPr="00B86681">
              <w:t>»</w:t>
            </w:r>
          </w:p>
          <w:p w:rsidR="00B86681" w:rsidRPr="00B86681" w:rsidRDefault="00B86681" w:rsidP="00046AAB">
            <w:pPr>
              <w:pStyle w:val="0"/>
            </w:pPr>
            <w:r w:rsidRPr="00B86681">
              <w:t xml:space="preserve">Тип элемента: </w:t>
            </w:r>
            <w:r w:rsidRPr="00B86681">
              <w:rPr>
                <w:b/>
                <w:bCs/>
              </w:rPr>
              <w:t>«</w:t>
            </w:r>
            <w:r w:rsidR="00046AAB" w:rsidRPr="00046AAB">
              <w:rPr>
                <w:b/>
                <w:bCs/>
              </w:rPr>
              <w:t>Датчик мощности в ТРР</w:t>
            </w:r>
            <w:r w:rsidRPr="00B86681">
              <w:rPr>
                <w:b/>
                <w:bCs/>
              </w:rPr>
              <w:t>»</w:t>
            </w:r>
          </w:p>
        </w:tc>
      </w:tr>
    </w:tbl>
    <w:p w:rsidR="004C692A" w:rsidRPr="00160F8A" w:rsidRDefault="004C692A" w:rsidP="00160F8A"/>
    <w:p w:rsidR="00D01C1B" w:rsidRPr="00011E23" w:rsidRDefault="00B86681" w:rsidP="00B86681">
      <w:pPr>
        <w:pStyle w:val="a8"/>
      </w:pPr>
      <w:r>
        <w:rPr>
          <w:noProof/>
        </w:rPr>
        <w:drawing>
          <wp:inline distT="0" distB="0" distL="0" distR="0" wp14:anchorId="24806DCB" wp14:editId="6E00C3D5">
            <wp:extent cx="3924300" cy="16573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681" w:rsidRDefault="00B86681" w:rsidP="00B86681">
      <w:pPr>
        <w:pStyle w:val="a4"/>
      </w:pPr>
      <w:bookmarkStart w:id="313" w:name="_Ref284634547"/>
      <w:bookmarkStart w:id="314" w:name="_Toc400496608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95</w:t>
      </w:r>
      <w:r w:rsidR="00C43823">
        <w:rPr>
          <w:noProof/>
        </w:rPr>
        <w:fldChar w:fldCharType="end"/>
      </w:r>
      <w:bookmarkEnd w:id="313"/>
      <w:r>
        <w:t>. Точка контроля частоты вращения ротора</w:t>
      </w:r>
      <w:bookmarkEnd w:id="314"/>
    </w:p>
    <w:p w:rsidR="00B86681" w:rsidRDefault="00B86681" w:rsidP="00B86681">
      <w:pPr>
        <w:pStyle w:val="a8"/>
        <w:rPr>
          <w:highlight w:val="green"/>
        </w:rPr>
      </w:pPr>
      <w:r>
        <w:rPr>
          <w:noProof/>
        </w:rPr>
        <w:drawing>
          <wp:inline distT="0" distB="0" distL="0" distR="0" wp14:anchorId="2E65C056" wp14:editId="109063C2">
            <wp:extent cx="3933825" cy="1657350"/>
            <wp:effectExtent l="0" t="0" r="9525" b="0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681" w:rsidRDefault="00B86681" w:rsidP="00B86681">
      <w:pPr>
        <w:pStyle w:val="a4"/>
      </w:pPr>
      <w:bookmarkStart w:id="315" w:name="_Ref284634551"/>
      <w:bookmarkStart w:id="316" w:name="_Toc400496609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96</w:t>
      </w:r>
      <w:r w:rsidR="00C43823">
        <w:rPr>
          <w:noProof/>
        </w:rPr>
        <w:fldChar w:fldCharType="end"/>
      </w:r>
      <w:bookmarkEnd w:id="315"/>
      <w:r>
        <w:t>. Точка контроля мощности генератора</w:t>
      </w:r>
      <w:bookmarkEnd w:id="316"/>
    </w:p>
    <w:p w:rsidR="00B86681" w:rsidRDefault="00046AAB" w:rsidP="00B86681">
      <w:r>
        <w:t>Мы задали свойства «создавать сигналы автоматически». Это означает что в базе данных создалось два новых сигнала с уникальными именами типа «</w:t>
      </w:r>
      <w:r w:rsidRPr="000220AA">
        <w:t>SE01G11B1</w:t>
      </w:r>
      <w:r w:rsidR="00236474">
        <w:t>_</w:t>
      </w:r>
      <w:r>
        <w:rPr>
          <w:lang w:val="en-US"/>
        </w:rPr>
        <w:t>XQ</w:t>
      </w:r>
      <w:r w:rsidRPr="00046AAB">
        <w:t>02</w:t>
      </w:r>
      <w:r>
        <w:t>»</w:t>
      </w:r>
      <w:r w:rsidRPr="00046AAB">
        <w:t xml:space="preserve"> </w:t>
      </w:r>
      <w:r>
        <w:t>и «</w:t>
      </w:r>
      <w:r w:rsidRPr="000220AA">
        <w:t>SE01N01B1</w:t>
      </w:r>
      <w:r w:rsidR="00236474">
        <w:t>_</w:t>
      </w:r>
      <w:r>
        <w:rPr>
          <w:lang w:val="en-US"/>
        </w:rPr>
        <w:t>XQ</w:t>
      </w:r>
      <w:r w:rsidRPr="00046AAB">
        <w:t>02</w:t>
      </w:r>
      <w:r>
        <w:t>»</w:t>
      </w:r>
      <w:r w:rsidRPr="00046AAB">
        <w:t xml:space="preserve">. </w:t>
      </w:r>
      <w:r>
        <w:t>Можете зайти в базу данных, проверить и убедиться в этом.</w:t>
      </w:r>
    </w:p>
    <w:p w:rsidR="00B61886" w:rsidRPr="00046AAB" w:rsidRDefault="00B61886" w:rsidP="00B86681">
      <w:r>
        <w:t>Теперь давайте выведем параметр мощности в окно просмотра</w:t>
      </w:r>
      <w:r w:rsidR="00660596">
        <w:t>,</w:t>
      </w:r>
      <w:r>
        <w:t xml:space="preserve"> чтобы всегда видеть значение мощности в процессе расчета </w:t>
      </w:r>
      <w:r w:rsidR="00CF3FB6">
        <w:t>модели</w:t>
      </w:r>
      <w:r>
        <w:t xml:space="preserve">. Для этого зайдите в пункт главного меню </w:t>
      </w:r>
      <w:r w:rsidRPr="00660596">
        <w:rPr>
          <w:b/>
        </w:rPr>
        <w:t>«Расчёт» → «Менеджер данных»</w:t>
      </w:r>
      <w:r>
        <w:t xml:space="preserve"> и создайте там категорию «Результаты расчета» с одним окном просмотра, в котором задайте один параметр «</w:t>
      </w:r>
      <w:r w:rsidRPr="00B61886">
        <w:t>SE01N01B1_XQ02</w:t>
      </w:r>
      <w:r>
        <w:t xml:space="preserve">», см. </w:t>
      </w:r>
      <w:r w:rsidR="00236474">
        <w:fldChar w:fldCharType="begin"/>
      </w:r>
      <w:r w:rsidR="00236474">
        <w:instrText xml:space="preserve"> REF _Ref284635265 </w:instrText>
      </w:r>
      <w:r w:rsidR="00CF2E92">
        <w:instrText xml:space="preserve">\* Lower \h </w:instrText>
      </w:r>
      <w:r w:rsidR="00236474">
        <w:fldChar w:fldCharType="separate"/>
      </w:r>
      <w:r w:rsidR="002C5747">
        <w:t xml:space="preserve">рисунок </w:t>
      </w:r>
      <w:r w:rsidR="002C5747">
        <w:rPr>
          <w:noProof/>
        </w:rPr>
        <w:t>97</w:t>
      </w:r>
      <w:r w:rsidR="00236474">
        <w:fldChar w:fldCharType="end"/>
      </w:r>
      <w:r w:rsidR="00236474">
        <w:t>.</w:t>
      </w:r>
    </w:p>
    <w:p w:rsidR="00B86681" w:rsidRDefault="00B61886" w:rsidP="00B61886">
      <w:pPr>
        <w:pStyle w:val="a8"/>
      </w:pPr>
      <w:r>
        <w:rPr>
          <w:noProof/>
        </w:rPr>
        <w:lastRenderedPageBreak/>
        <w:drawing>
          <wp:inline distT="0" distB="0" distL="0" distR="0" wp14:anchorId="0E4FCC04" wp14:editId="26527452">
            <wp:extent cx="3162300" cy="3314700"/>
            <wp:effectExtent l="0" t="0" r="0" b="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886" w:rsidRDefault="00B61886" w:rsidP="00B61886">
      <w:pPr>
        <w:pStyle w:val="a4"/>
      </w:pPr>
      <w:bookmarkStart w:id="317" w:name="_Ref284635265"/>
      <w:bookmarkStart w:id="318" w:name="_Toc400496610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97</w:t>
      </w:r>
      <w:r w:rsidR="00C43823">
        <w:rPr>
          <w:noProof/>
        </w:rPr>
        <w:fldChar w:fldCharType="end"/>
      </w:r>
      <w:bookmarkEnd w:id="317"/>
      <w:r>
        <w:t xml:space="preserve">. </w:t>
      </w:r>
      <w:r w:rsidR="00236474">
        <w:t>Создание нового окна просмотра параметра</w:t>
      </w:r>
      <w:bookmarkEnd w:id="318"/>
    </w:p>
    <w:p w:rsidR="00B61886" w:rsidRDefault="00B61886" w:rsidP="00B61886">
      <w:pPr>
        <w:pStyle w:val="a4"/>
      </w:pPr>
    </w:p>
    <w:p w:rsidR="00B86681" w:rsidRDefault="00660596" w:rsidP="00B86681">
      <w:r>
        <w:t>Теперь, щелкнув по элементу «Мощность» в менеджере данных, вы увидите новое окно просмотра</w:t>
      </w:r>
      <w:r w:rsidR="002C5747">
        <w:t>,</w:t>
      </w:r>
      <w:r>
        <w:t xml:space="preserve"> в котором в процессе расчета будет отображаться значение мощности электрогенератора в МВт, см. </w:t>
      </w:r>
      <w:r>
        <w:fldChar w:fldCharType="begin"/>
      </w:r>
      <w:r>
        <w:instrText xml:space="preserve"> REF _Ref284635403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98</w:t>
      </w:r>
      <w:r>
        <w:fldChar w:fldCharType="end"/>
      </w:r>
      <w:r>
        <w:t>.</w:t>
      </w:r>
    </w:p>
    <w:p w:rsidR="00B86681" w:rsidRDefault="00660596" w:rsidP="00660596">
      <w:pPr>
        <w:pStyle w:val="a8"/>
      </w:pPr>
      <w:r>
        <w:rPr>
          <w:noProof/>
        </w:rPr>
        <w:drawing>
          <wp:inline distT="0" distB="0" distL="0" distR="0" wp14:anchorId="4445307A" wp14:editId="2D618520">
            <wp:extent cx="3695700" cy="971550"/>
            <wp:effectExtent l="0" t="0" r="0" b="0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596" w:rsidRDefault="00660596" w:rsidP="00660596">
      <w:pPr>
        <w:pStyle w:val="a4"/>
      </w:pPr>
      <w:bookmarkStart w:id="319" w:name="_Ref284635403"/>
      <w:bookmarkStart w:id="320" w:name="_Toc400496611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98</w:t>
      </w:r>
      <w:r w:rsidR="00C43823">
        <w:rPr>
          <w:noProof/>
        </w:rPr>
        <w:fldChar w:fldCharType="end"/>
      </w:r>
      <w:bookmarkEnd w:id="319"/>
      <w:r>
        <w:t>. Окно просмотра параметра «Мощность генератора»</w:t>
      </w:r>
      <w:bookmarkEnd w:id="320"/>
    </w:p>
    <w:p w:rsidR="00C53CBD" w:rsidRPr="00C53CBD" w:rsidRDefault="00C53CBD" w:rsidP="00C53CBD">
      <w:r>
        <w:t xml:space="preserve">Сохраните проект под именем </w:t>
      </w:r>
      <w:r w:rsidRPr="00C53CBD">
        <w:rPr>
          <w:b/>
        </w:rPr>
        <w:t>«</w:t>
      </w:r>
      <w:r w:rsidR="00834873">
        <w:rPr>
          <w:b/>
          <w:lang w:val="en-US"/>
        </w:rPr>
        <w:t>C</w:t>
      </w:r>
      <w:r w:rsidR="00834873" w:rsidRPr="00C53CBD">
        <w:rPr>
          <w:b/>
        </w:rPr>
        <w:t>:\</w:t>
      </w:r>
      <w:r w:rsidR="00834873">
        <w:rPr>
          <w:b/>
          <w:lang w:val="en-US"/>
        </w:rPr>
        <w:t>KTZ</w:t>
      </w:r>
      <w:r w:rsidR="00834873"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\ТК-35-version-01.prt»</w:t>
      </w:r>
      <w:r>
        <w:t xml:space="preserve">. И сразу же сохраните его с другим именем </w:t>
      </w:r>
      <w:r w:rsidRPr="00C53CBD">
        <w:rPr>
          <w:b/>
        </w:rPr>
        <w:t>«</w:t>
      </w:r>
      <w:r w:rsidR="00834873">
        <w:rPr>
          <w:b/>
          <w:lang w:val="en-US"/>
        </w:rPr>
        <w:t>C</w:t>
      </w:r>
      <w:r w:rsidR="00834873" w:rsidRPr="00C53CBD">
        <w:rPr>
          <w:b/>
        </w:rPr>
        <w:t>:\</w:t>
      </w:r>
      <w:r w:rsidR="00834873">
        <w:rPr>
          <w:b/>
          <w:lang w:val="en-US"/>
        </w:rPr>
        <w:t>KTZ</w:t>
      </w:r>
      <w:r w:rsidR="00834873"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\ТК-35-version-02.prt»</w:t>
      </w:r>
      <w:r>
        <w:t xml:space="preserve">. Первую версию (файл </w:t>
      </w:r>
      <w:r w:rsidRPr="00C53CBD">
        <w:rPr>
          <w:b/>
        </w:rPr>
        <w:t>«ТК-35-version-01.prt»</w:t>
      </w:r>
      <w:r w:rsidRPr="00C53CBD">
        <w:t xml:space="preserve">) </w:t>
      </w:r>
      <w:r>
        <w:t xml:space="preserve">мы оставим без изменений, а во второй будем далее вести процесс интеграции. Разделение на версии удобно когда требуется вернуться к промежуточной точке при создании большой </w:t>
      </w:r>
      <w:r w:rsidR="00CF3FB6">
        <w:t>модели</w:t>
      </w:r>
      <w:r>
        <w:t>.</w:t>
      </w:r>
    </w:p>
    <w:p w:rsidR="00C53CBD" w:rsidRDefault="00C53CBD" w:rsidP="00C53CBD">
      <w:pPr>
        <w:pStyle w:val="2"/>
      </w:pPr>
      <w:bookmarkStart w:id="321" w:name="_Toc400496453"/>
      <w:r>
        <w:t>Соединение системы свежего пара и конденсатной группы оборудования</w:t>
      </w:r>
      <w:bookmarkEnd w:id="321"/>
    </w:p>
    <w:p w:rsidR="00C53CBD" w:rsidRPr="00F45967" w:rsidRDefault="00C53CBD" w:rsidP="00C53CBD">
      <w:pPr>
        <w:pStyle w:val="3"/>
      </w:pPr>
      <w:bookmarkStart w:id="322" w:name="_Toc400496454"/>
      <w:r>
        <w:t xml:space="preserve">Описание </w:t>
      </w:r>
      <w:r w:rsidR="00CF3FB6">
        <w:t>модели</w:t>
      </w:r>
      <w:bookmarkEnd w:id="322"/>
    </w:p>
    <w:p w:rsidR="00660596" w:rsidRDefault="00C53CBD" w:rsidP="00660596">
      <w:r>
        <w:t>Следующим шагом в процессе интеграции субмоделей будет присоединение конденсатной группы оборудования – ПНД-1 и конденсатных насосов.</w:t>
      </w:r>
    </w:p>
    <w:p w:rsidR="00834873" w:rsidRDefault="00834873" w:rsidP="00B86681">
      <w:r>
        <w:t>Точки соединений будут следующие, всего их будет 3 (три):</w:t>
      </w:r>
    </w:p>
    <w:p w:rsidR="00587E10" w:rsidRDefault="00587E10" w:rsidP="00834873">
      <w:pPr>
        <w:pStyle w:val="ac"/>
        <w:numPr>
          <w:ilvl w:val="0"/>
          <w:numId w:val="29"/>
        </w:numPr>
      </w:pPr>
      <w:r>
        <w:t>конденсатные насосы будут подавать воду на вход подогреваемой воды в ПНД-1</w:t>
      </w:r>
      <w:r w:rsidRPr="00834873">
        <w:t>;</w:t>
      </w:r>
    </w:p>
    <w:p w:rsidR="00834873" w:rsidRPr="00834873" w:rsidRDefault="00834873" w:rsidP="00834873">
      <w:pPr>
        <w:pStyle w:val="ac"/>
        <w:numPr>
          <w:ilvl w:val="0"/>
          <w:numId w:val="29"/>
        </w:numPr>
      </w:pPr>
      <w:r>
        <w:t>конденсат, сливаемый из конденсатора, будет поступать на всас группы конденсатных насосов</w:t>
      </w:r>
      <w:r w:rsidRPr="00834873">
        <w:t>;</w:t>
      </w:r>
    </w:p>
    <w:p w:rsidR="00B86681" w:rsidRDefault="00834873" w:rsidP="00834873">
      <w:pPr>
        <w:pStyle w:val="ac"/>
        <w:numPr>
          <w:ilvl w:val="0"/>
          <w:numId w:val="29"/>
        </w:numPr>
      </w:pPr>
      <w:r>
        <w:lastRenderedPageBreak/>
        <w:t>в суб</w:t>
      </w:r>
      <w:r w:rsidR="00CF3FB6">
        <w:t>модели</w:t>
      </w:r>
      <w:r>
        <w:t xml:space="preserve"> проточной части (системы свежего пара) граничное условие </w:t>
      </w:r>
      <w:r w:rsidRPr="00834873">
        <w:rPr>
          <w:lang w:val="en-US"/>
        </w:rPr>
        <w:t>G</w:t>
      </w:r>
      <w:r w:rsidRPr="00834873">
        <w:t xml:space="preserve"> </w:t>
      </w:r>
      <w:r>
        <w:t>третьего отбора мы соединим со входом греющего пара в ПНД-1.</w:t>
      </w:r>
    </w:p>
    <w:p w:rsidR="00B86681" w:rsidRPr="00834873" w:rsidRDefault="00834873" w:rsidP="00B86681">
      <w:r>
        <w:t>Конденсатную группу оборудования (насосы и ПНД-1) разместим на отдельном листе ТРР, т.е. в отдельной суб</w:t>
      </w:r>
      <w:r w:rsidR="00CF3FB6">
        <w:t>модели</w:t>
      </w:r>
      <w:r>
        <w:t xml:space="preserve"> ТРР. Соединения между листами ТРР организуем при помощи элементов «В память ТРР» и «Из памяти ТРР».</w:t>
      </w:r>
    </w:p>
    <w:p w:rsidR="00834873" w:rsidRDefault="0025208B" w:rsidP="00834873">
      <w:pPr>
        <w:pStyle w:val="3"/>
      </w:pPr>
      <w:bookmarkStart w:id="323" w:name="_Toc400496455"/>
      <w:r>
        <w:t xml:space="preserve">Файл </w:t>
      </w:r>
      <w:r w:rsidR="00CF3FB6">
        <w:t>модели</w:t>
      </w:r>
      <w:r>
        <w:rPr>
          <w:lang w:val="en-US"/>
        </w:rPr>
        <w:t xml:space="preserve"> ПТУ</w:t>
      </w:r>
      <w:r w:rsidR="00D004A8">
        <w:t>, версия 02</w:t>
      </w:r>
      <w:bookmarkEnd w:id="323"/>
    </w:p>
    <w:p w:rsidR="002D3817" w:rsidRPr="002D3817" w:rsidRDefault="00834873" w:rsidP="00834873">
      <w:pPr>
        <w:rPr>
          <w:rStyle w:val="a9"/>
          <w:b w:val="0"/>
        </w:rPr>
      </w:pPr>
      <w:r>
        <w:t xml:space="preserve">Новый проект ТРР мы уже создали в предыдущем подразделе. Откройте его: файл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\ТК-35-version-02.prt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834873" w:rsidRPr="003951AA" w:rsidRDefault="00834873" w:rsidP="00834873">
      <w:r>
        <w:t>Разместите на схеме новый элемент «Субмодель ТРР</w:t>
      </w:r>
      <w:r w:rsidR="002D3817">
        <w:t>»</w:t>
      </w:r>
      <w:r w:rsidR="002D3817" w:rsidRPr="002D3817">
        <w:t xml:space="preserve"> (</w:t>
      </w:r>
      <w:r w:rsidR="002D3817">
        <w:t>для быстроты проще скопировать один из существующих листов и удалить всё внутреннее содержимое)</w:t>
      </w:r>
      <w:r>
        <w:t>. Измените свойств</w:t>
      </w:r>
      <w:r w:rsidR="002D3817">
        <w:t>о</w:t>
      </w:r>
      <w:r>
        <w:t xml:space="preserve"> </w:t>
      </w:r>
      <w:r w:rsidR="002D3817">
        <w:t>нового листа</w:t>
      </w:r>
      <w:r>
        <w:t>, чтобы внешний вид совпадал с</w:t>
      </w:r>
      <w:r w:rsidR="009E315A">
        <w:t xml:space="preserve"> рисунком</w:t>
      </w:r>
      <w:r w:rsidR="002D3817">
        <w:t xml:space="preserve"> </w:t>
      </w:r>
      <w:r w:rsidR="00607F70">
        <w:t>(</w:t>
      </w:r>
      <w:r w:rsidR="009E315A">
        <w:fldChar w:fldCharType="begin"/>
      </w:r>
      <w:r w:rsidR="009E315A">
        <w:instrText xml:space="preserve"> REF _Ref284637177 </w:instrText>
      </w:r>
      <w:r w:rsidR="00CF2E92">
        <w:instrText xml:space="preserve">\* Lower \h </w:instrText>
      </w:r>
      <w:r w:rsidR="009E315A">
        <w:fldChar w:fldCharType="separate"/>
      </w:r>
      <w:r w:rsidR="002C5747">
        <w:t xml:space="preserve">рисунок </w:t>
      </w:r>
      <w:r w:rsidR="002C5747">
        <w:rPr>
          <w:noProof/>
        </w:rPr>
        <w:t>99</w:t>
      </w:r>
      <w:r w:rsidR="009E315A">
        <w:fldChar w:fldCharType="end"/>
      </w:r>
      <w:r w:rsidR="00607F70">
        <w:t>)</w:t>
      </w:r>
      <w:r>
        <w:t>.</w:t>
      </w:r>
      <w:r w:rsidR="002D3817">
        <w:t xml:space="preserve"> В качестве имени</w:t>
      </w:r>
      <w:r>
        <w:t xml:space="preserve"> </w:t>
      </w:r>
      <w:r w:rsidR="002D3817">
        <w:t xml:space="preserve">нового </w:t>
      </w:r>
      <w:r>
        <w:t>ли</w:t>
      </w:r>
      <w:r w:rsidR="002D3817">
        <w:t>ста</w:t>
      </w:r>
      <w:r>
        <w:t xml:space="preserve"> задайте</w:t>
      </w:r>
      <w:r w:rsidR="009E315A">
        <w:t xml:space="preserve"> строку</w:t>
      </w:r>
      <w:r>
        <w:t xml:space="preserve"> </w:t>
      </w:r>
      <w:r w:rsidRPr="00BC03DC">
        <w:rPr>
          <w:b/>
        </w:rPr>
        <w:t>«</w:t>
      </w:r>
      <w:r w:rsidR="002D3817">
        <w:rPr>
          <w:b/>
          <w:lang w:val="en-US"/>
        </w:rPr>
        <w:t>GKO</w:t>
      </w:r>
      <w:r w:rsidRPr="00BC03DC">
        <w:rPr>
          <w:b/>
        </w:rPr>
        <w:t>»</w:t>
      </w:r>
      <w:r w:rsidRPr="003951AA">
        <w:t>.</w:t>
      </w:r>
    </w:p>
    <w:p w:rsidR="00834873" w:rsidRDefault="009E315A" w:rsidP="00834873">
      <w:pPr>
        <w:pStyle w:val="a8"/>
      </w:pPr>
      <w:r>
        <w:rPr>
          <w:noProof/>
        </w:rPr>
        <w:drawing>
          <wp:inline distT="0" distB="0" distL="0" distR="0" wp14:anchorId="113CD712" wp14:editId="66139B16">
            <wp:extent cx="3590925" cy="1657350"/>
            <wp:effectExtent l="0" t="0" r="9525" b="0"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834873" w:rsidRDefault="00834873" w:rsidP="00834873">
      <w:pPr>
        <w:pStyle w:val="a4"/>
      </w:pPr>
      <w:bookmarkStart w:id="324" w:name="_Ref284637177"/>
      <w:bookmarkStart w:id="325" w:name="_Toc400496612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99</w:t>
      </w:r>
      <w:r w:rsidR="00C43823">
        <w:rPr>
          <w:noProof/>
        </w:rPr>
        <w:fldChar w:fldCharType="end"/>
      </w:r>
      <w:bookmarkEnd w:id="324"/>
      <w:r>
        <w:t xml:space="preserve">. </w:t>
      </w:r>
      <w:r w:rsidR="009E315A">
        <w:t>Новый лист ТРР для конденсатной группы оборудования</w:t>
      </w:r>
      <w:bookmarkEnd w:id="325"/>
    </w:p>
    <w:p w:rsidR="00834873" w:rsidRDefault="00834873" w:rsidP="00834873">
      <w:r>
        <w:t>С</w:t>
      </w:r>
      <w:r w:rsidRPr="002C4D9E">
        <w:t>охраните проект</w:t>
      </w:r>
      <w:r w:rsidR="009E315A">
        <w:t>. Т</w:t>
      </w:r>
      <w:r>
        <w:t>олько что</w:t>
      </w:r>
      <w:r w:rsidR="009E315A">
        <w:t xml:space="preserve"> мы</w:t>
      </w:r>
      <w:r>
        <w:t xml:space="preserve"> создали </w:t>
      </w:r>
      <w:r w:rsidR="009E315A">
        <w:t xml:space="preserve">(перезаписали) </w:t>
      </w:r>
      <w:r>
        <w:t xml:space="preserve">новый файл с копией </w:t>
      </w:r>
      <w:r w:rsidR="009E315A">
        <w:t>системы свежего пара</w:t>
      </w:r>
      <w:r>
        <w:t xml:space="preserve">, </w:t>
      </w:r>
      <w:r w:rsidR="009E315A">
        <w:t>и с заготовкой под конденсатную группу оборудования</w:t>
      </w:r>
      <w:r>
        <w:t>.</w:t>
      </w:r>
    </w:p>
    <w:p w:rsidR="00834873" w:rsidRDefault="00834873" w:rsidP="009E315A">
      <w:pPr>
        <w:pStyle w:val="3"/>
      </w:pPr>
      <w:bookmarkStart w:id="326" w:name="_Toc400496456"/>
      <w:r>
        <w:t>Глобальные параметры</w:t>
      </w:r>
      <w:bookmarkEnd w:id="326"/>
    </w:p>
    <w:p w:rsidR="009E315A" w:rsidRDefault="003A2010" w:rsidP="009E315A">
      <w:r>
        <w:t xml:space="preserve">Для корректной работы </w:t>
      </w:r>
      <w:r w:rsidR="00CF3FB6">
        <w:t>модели</w:t>
      </w:r>
      <w:r>
        <w:t xml:space="preserve"> ПНД-1 требуется два глобальных сигнала: </w:t>
      </w:r>
      <w:r w:rsidRPr="00AC3F3C">
        <w:rPr>
          <w:b/>
        </w:rPr>
        <w:t>«</w:t>
      </w:r>
      <w:r w:rsidRPr="00AC3F3C">
        <w:rPr>
          <w:b/>
          <w:lang w:val="en-US"/>
        </w:rPr>
        <w:t>G</w:t>
      </w:r>
      <w:r w:rsidRPr="00AC3F3C">
        <w:rPr>
          <w:b/>
        </w:rPr>
        <w:t>пнд»</w:t>
      </w:r>
      <w:r>
        <w:t xml:space="preserve"> и </w:t>
      </w:r>
      <w:r w:rsidRPr="00AC3F3C">
        <w:rPr>
          <w:b/>
        </w:rPr>
        <w:t>«</w:t>
      </w:r>
      <w:r w:rsidRPr="00AC3F3C">
        <w:rPr>
          <w:b/>
          <w:lang w:val="en-US"/>
        </w:rPr>
        <w:t>T</w:t>
      </w:r>
      <w:r w:rsidRPr="00AC3F3C">
        <w:rPr>
          <w:b/>
        </w:rPr>
        <w:t>пнд»</w:t>
      </w:r>
      <w:r>
        <w:t xml:space="preserve">. Добавьте их в проект, </w:t>
      </w:r>
      <w:r w:rsidR="00AC3F3C">
        <w:t xml:space="preserve">скопировав </w:t>
      </w:r>
      <w:r>
        <w:t xml:space="preserve">из </w:t>
      </w:r>
      <w:r w:rsidR="00CF3FB6">
        <w:t>модели</w:t>
      </w:r>
      <w:r>
        <w:t xml:space="preserve"> ПНД-1, см. </w:t>
      </w:r>
      <w:r w:rsidR="00AC3F3C">
        <w:fldChar w:fldCharType="begin"/>
      </w:r>
      <w:r w:rsidR="00AC3F3C">
        <w:instrText xml:space="preserve"> REF _Ref284673359 </w:instrText>
      </w:r>
      <w:r w:rsidR="00CF2E92">
        <w:instrText xml:space="preserve">\* Lower \h </w:instrText>
      </w:r>
      <w:r w:rsidR="00AC3F3C">
        <w:fldChar w:fldCharType="separate"/>
      </w:r>
      <w:r w:rsidR="002C5747">
        <w:t xml:space="preserve">рисунок </w:t>
      </w:r>
      <w:r w:rsidR="002C5747">
        <w:rPr>
          <w:noProof/>
        </w:rPr>
        <w:t>100</w:t>
      </w:r>
      <w:r w:rsidR="00AC3F3C">
        <w:fldChar w:fldCharType="end"/>
      </w:r>
      <w:r w:rsidR="00AC3F3C">
        <w:t>.</w:t>
      </w:r>
    </w:p>
    <w:p w:rsidR="003A2010" w:rsidRPr="003A2010" w:rsidRDefault="00AC3F3C" w:rsidP="00AC3F3C">
      <w:pPr>
        <w:pStyle w:val="a8"/>
      </w:pPr>
      <w:r>
        <w:rPr>
          <w:noProof/>
        </w:rPr>
        <w:drawing>
          <wp:inline distT="0" distB="0" distL="0" distR="0" wp14:anchorId="19319B1F" wp14:editId="1F18BEF8">
            <wp:extent cx="6505575" cy="2066925"/>
            <wp:effectExtent l="0" t="0" r="9525" b="9525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F3C" w:rsidRDefault="00AC3F3C" w:rsidP="00AC3F3C">
      <w:pPr>
        <w:pStyle w:val="a4"/>
      </w:pPr>
      <w:bookmarkStart w:id="327" w:name="_Ref284673359"/>
      <w:bookmarkStart w:id="328" w:name="_Toc400496613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100</w:t>
      </w:r>
      <w:r w:rsidR="00C43823">
        <w:rPr>
          <w:noProof/>
        </w:rPr>
        <w:fldChar w:fldCharType="end"/>
      </w:r>
      <w:bookmarkEnd w:id="327"/>
      <w:r>
        <w:t xml:space="preserve">. Добавление сигналов </w:t>
      </w:r>
      <w:r>
        <w:rPr>
          <w:lang w:val="en-US"/>
        </w:rPr>
        <w:t>G</w:t>
      </w:r>
      <w:r>
        <w:t xml:space="preserve">пнд и </w:t>
      </w:r>
      <w:r>
        <w:rPr>
          <w:lang w:val="en-US"/>
        </w:rPr>
        <w:t>T</w:t>
      </w:r>
      <w:r>
        <w:t>пнд</w:t>
      </w:r>
      <w:bookmarkEnd w:id="328"/>
    </w:p>
    <w:p w:rsidR="008C7E89" w:rsidRDefault="008C7E89" w:rsidP="008C7E89">
      <w:pPr>
        <w:pStyle w:val="3"/>
      </w:pPr>
      <w:bookmarkStart w:id="329" w:name="_Toc400496457"/>
      <w:r>
        <w:lastRenderedPageBreak/>
        <w:t>Структура присоединения конденсатной группы оборудования</w:t>
      </w:r>
      <w:bookmarkEnd w:id="329"/>
    </w:p>
    <w:p w:rsidR="008C7E89" w:rsidRDefault="008C7E89" w:rsidP="008C7E89">
      <w:r>
        <w:t xml:space="preserve">Теперь, на лист </w:t>
      </w:r>
      <w:r w:rsidRPr="00B269AD">
        <w:rPr>
          <w:b/>
        </w:rPr>
        <w:t>«КГО»</w:t>
      </w:r>
      <w:r>
        <w:t xml:space="preserve"> скопируйте модель ПНД-1, и модель конденсатных насосов, как показано на рисунке </w:t>
      </w:r>
      <w:r w:rsidR="00607F70">
        <w:t>(</w:t>
      </w:r>
      <w:r w:rsidR="00AD0F7D">
        <w:fldChar w:fldCharType="begin"/>
      </w:r>
      <w:r w:rsidR="00AD0F7D">
        <w:instrText xml:space="preserve"> REF _Ref284673918 </w:instrText>
      </w:r>
      <w:r w:rsidR="00CF2E92">
        <w:instrText xml:space="preserve">\* Lower \h </w:instrText>
      </w:r>
      <w:r w:rsidR="00AD0F7D">
        <w:fldChar w:fldCharType="separate"/>
      </w:r>
      <w:r w:rsidR="002C5747">
        <w:t xml:space="preserve">рисунок </w:t>
      </w:r>
      <w:r w:rsidR="002C5747">
        <w:rPr>
          <w:noProof/>
        </w:rPr>
        <w:t>101</w:t>
      </w:r>
      <w:r w:rsidR="00AD0F7D">
        <w:fldChar w:fldCharType="end"/>
      </w:r>
      <w:r w:rsidR="00607F70">
        <w:t>)</w:t>
      </w:r>
      <w:r>
        <w:t>.</w:t>
      </w:r>
    </w:p>
    <w:p w:rsidR="003B45E4" w:rsidRDefault="00AD0F7D" w:rsidP="00AD0F7D">
      <w:pPr>
        <w:pStyle w:val="a8"/>
      </w:pPr>
      <w:r>
        <w:rPr>
          <w:noProof/>
        </w:rPr>
        <w:drawing>
          <wp:inline distT="0" distB="0" distL="0" distR="0" wp14:anchorId="1362E73E" wp14:editId="544E035F">
            <wp:extent cx="6152515" cy="2635885"/>
            <wp:effectExtent l="0" t="0" r="635" b="0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F7D" w:rsidRDefault="00AD0F7D" w:rsidP="00AD0F7D">
      <w:pPr>
        <w:pStyle w:val="a4"/>
      </w:pPr>
      <w:bookmarkStart w:id="330" w:name="_Ref284673918"/>
      <w:bookmarkStart w:id="331" w:name="_Toc40049661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101</w:t>
      </w:r>
      <w:r w:rsidR="00C43823">
        <w:rPr>
          <w:noProof/>
        </w:rPr>
        <w:fldChar w:fldCharType="end"/>
      </w:r>
      <w:bookmarkEnd w:id="330"/>
      <w:r>
        <w:t>. Создание конденсатной группы оборудования</w:t>
      </w:r>
      <w:bookmarkEnd w:id="331"/>
    </w:p>
    <w:p w:rsidR="00B269AD" w:rsidRDefault="00B269AD" w:rsidP="00B269AD">
      <w:r>
        <w:t>При этом следует помнить про скрипт для кнопок и копировать также и его. Перенесите кнопки управления глобальными сигналами для ПНД-1 на лист «УГУ». Кнопки управления задвижкой «К_3_1» оставьте на этом листе (аналог местного управления).</w:t>
      </w:r>
    </w:p>
    <w:p w:rsidR="00B269AD" w:rsidRDefault="00B269AD" w:rsidP="00B269AD">
      <w:r>
        <w:t>Если сейчас запустить схему на расчет, то из-за отсутствия связей между ПНД-1, насосами и системой свежего пара, все эти части будут считаться независимо друг от друга и пребывать в том номинальном состоянии, в котором мы их оставили при создании каждой суб</w:t>
      </w:r>
      <w:r w:rsidR="00CF3FB6">
        <w:t>модели</w:t>
      </w:r>
      <w:r>
        <w:t>.</w:t>
      </w:r>
    </w:p>
    <w:p w:rsidR="00B269AD" w:rsidRDefault="00B269AD" w:rsidP="00B269AD">
      <w:r>
        <w:t xml:space="preserve">Давайте начнем соединение с самого простого – соединим группу конденсатных насосов с подогревателем. Для этого нам потребуется удалить оба граничных условия (справа от подогревателя и справа от насосов), а также удалить канал общего вида, подводящий воду к ПНД-1. Вместо этих трёх элементов добавьте на схему внутренний </w:t>
      </w:r>
      <w:r w:rsidR="008D59A4">
        <w:t xml:space="preserve">узел ТРР </w:t>
      </w:r>
      <w:r w:rsidR="001D65EB">
        <w:t xml:space="preserve">(скопируйте узел до задвижки </w:t>
      </w:r>
      <w:r w:rsidR="001D65EB" w:rsidRPr="008300B3">
        <w:rPr>
          <w:b/>
        </w:rPr>
        <w:t>«К_3_1»</w:t>
      </w:r>
      <w:r w:rsidR="001D65EB">
        <w:t xml:space="preserve">) </w:t>
      </w:r>
      <w:r w:rsidR="008D59A4">
        <w:t xml:space="preserve">и соедините две </w:t>
      </w:r>
      <w:r w:rsidR="00CF3FB6">
        <w:t>модели</w:t>
      </w:r>
      <w:r w:rsidR="008D59A4">
        <w:t xml:space="preserve"> в одну.</w:t>
      </w:r>
      <w:r w:rsidR="00607F70">
        <w:t xml:space="preserve"> Для примера см. </w:t>
      </w:r>
      <w:r w:rsidR="001D65EB">
        <w:fldChar w:fldCharType="begin"/>
      </w:r>
      <w:r w:rsidR="001D65EB">
        <w:instrText xml:space="preserve"> REF _Ref284676768 </w:instrText>
      </w:r>
      <w:r w:rsidR="00CF2E92">
        <w:instrText xml:space="preserve">\* Lower \h </w:instrText>
      </w:r>
      <w:r w:rsidR="001D65EB">
        <w:fldChar w:fldCharType="separate"/>
      </w:r>
      <w:r w:rsidR="002C5747">
        <w:t xml:space="preserve">рисунок </w:t>
      </w:r>
      <w:r w:rsidR="002C5747">
        <w:rPr>
          <w:noProof/>
        </w:rPr>
        <w:t>102</w:t>
      </w:r>
      <w:r w:rsidR="001D65EB">
        <w:fldChar w:fldCharType="end"/>
      </w:r>
      <w:r w:rsidR="001D65EB">
        <w:t>.</w:t>
      </w:r>
    </w:p>
    <w:p w:rsidR="00B269AD" w:rsidRDefault="001D65EB" w:rsidP="00F70361">
      <w:pPr>
        <w:pStyle w:val="a8"/>
      </w:pPr>
      <w:r>
        <w:rPr>
          <w:noProof/>
        </w:rPr>
        <w:lastRenderedPageBreak/>
        <w:drawing>
          <wp:inline distT="0" distB="0" distL="0" distR="0" wp14:anchorId="4FE44926" wp14:editId="03D71764">
            <wp:extent cx="5000625" cy="6029325"/>
            <wp:effectExtent l="0" t="0" r="9525" b="9525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361" w:rsidRDefault="00F70361" w:rsidP="00F70361">
      <w:pPr>
        <w:pStyle w:val="a4"/>
      </w:pPr>
      <w:bookmarkStart w:id="332" w:name="_Ref284676768"/>
      <w:bookmarkStart w:id="333" w:name="_Toc40049661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102</w:t>
      </w:r>
      <w:r w:rsidR="00C43823">
        <w:rPr>
          <w:noProof/>
        </w:rPr>
        <w:fldChar w:fldCharType="end"/>
      </w:r>
      <w:bookmarkEnd w:id="332"/>
      <w:r>
        <w:t>. Соединение ПНД-1 и конденсатных насосов</w:t>
      </w:r>
      <w:bookmarkEnd w:id="333"/>
    </w:p>
    <w:p w:rsidR="00B269AD" w:rsidRDefault="008300B3" w:rsidP="00B269AD">
      <w:r>
        <w:t>У всех внутренних узлов после конденсатных насосов установите высотную отметку в нулевое значение.</w:t>
      </w:r>
    </w:p>
    <w:p w:rsidR="008300B3" w:rsidRDefault="00587E10" w:rsidP="00B269AD">
      <w:r>
        <w:t>После этого соединения в схеме мало что изменилось – расход по подогреваемой воде «зажат» граничным условием после ПНД-1 и не может динамически изменяться, т.е. напорные характеристики насосов пока еще «не работают» честно. Они, конечно, участвуют в расчете, но не могут выдать суммарный расход, отличный от заданного в граничном условии.</w:t>
      </w:r>
    </w:p>
    <w:p w:rsidR="00A15A92" w:rsidRDefault="00A15A92" w:rsidP="00B269AD">
      <w:r>
        <w:t>Следующей точкой соединения будет слив конденсата из конденсатора</w:t>
      </w:r>
      <w:r w:rsidR="002C5747">
        <w:t>,</w:t>
      </w:r>
      <w:r>
        <w:t xml:space="preserve"> и подача его на всас группе конденсатных насосов. Здесь мы воспользуемся блоками </w:t>
      </w:r>
      <w:r w:rsidRPr="00BC0C0C">
        <w:rPr>
          <w:b/>
        </w:rPr>
        <w:t>«В память ТРР»</w:t>
      </w:r>
      <w:r>
        <w:t xml:space="preserve"> и </w:t>
      </w:r>
      <w:r w:rsidRPr="00BC0C0C">
        <w:rPr>
          <w:b/>
        </w:rPr>
        <w:t>«Из памяти ТРР»</w:t>
      </w:r>
      <w:r>
        <w:t xml:space="preserve"> для соединения элементов на разных листах </w:t>
      </w:r>
      <w:r w:rsidR="00CF3FB6">
        <w:t>модели</w:t>
      </w:r>
      <w:r>
        <w:t xml:space="preserve"> ТРР.</w:t>
      </w:r>
    </w:p>
    <w:p w:rsidR="00BC0C0C" w:rsidRDefault="00BC0C0C" w:rsidP="00B269AD">
      <w:r>
        <w:t xml:space="preserve">Перейдите на лист </w:t>
      </w:r>
      <w:r w:rsidRPr="00987DEE">
        <w:rPr>
          <w:b/>
        </w:rPr>
        <w:t>«ССП»</w:t>
      </w:r>
      <w:r>
        <w:t xml:space="preserve"> и вместо граничного условия </w:t>
      </w:r>
      <w:r w:rsidRPr="00BC0C0C">
        <w:rPr>
          <w:b/>
        </w:rPr>
        <w:t>«</w:t>
      </w:r>
      <w:r w:rsidRPr="00BC0C0C">
        <w:rPr>
          <w:b/>
          <w:lang w:val="en-US"/>
        </w:rPr>
        <w:t>NodeG</w:t>
      </w:r>
      <w:r w:rsidRPr="00BC0C0C">
        <w:rPr>
          <w:b/>
        </w:rPr>
        <w:t>_</w:t>
      </w:r>
      <w:r w:rsidRPr="00BC0C0C">
        <w:rPr>
          <w:b/>
          <w:lang w:val="en-US"/>
        </w:rPr>
        <w:t>K</w:t>
      </w:r>
      <w:r w:rsidRPr="00BC0C0C">
        <w:rPr>
          <w:b/>
        </w:rPr>
        <w:t>_</w:t>
      </w:r>
      <w:r w:rsidRPr="00BC0C0C">
        <w:rPr>
          <w:b/>
          <w:lang w:val="en-US"/>
        </w:rPr>
        <w:t>out</w:t>
      </w:r>
      <w:r w:rsidRPr="00BC0C0C">
        <w:rPr>
          <w:b/>
        </w:rPr>
        <w:t>»</w:t>
      </w:r>
      <w:r w:rsidRPr="00BC0C0C">
        <w:t xml:space="preserve"> </w:t>
      </w:r>
      <w:r>
        <w:t xml:space="preserve">на выходе конденсатора поставьте элемент </w:t>
      </w:r>
      <w:r w:rsidRPr="00987DEE">
        <w:rPr>
          <w:b/>
        </w:rPr>
        <w:t>«В память ТРР»</w:t>
      </w:r>
      <w:r>
        <w:t xml:space="preserve">. Переименуйте имя этой переменной в </w:t>
      </w:r>
      <w:r w:rsidRPr="00BC0C0C">
        <w:rPr>
          <w:b/>
        </w:rPr>
        <w:t>«На всас ГКН»</w:t>
      </w:r>
      <w:r>
        <w:t xml:space="preserve">, см. </w:t>
      </w:r>
      <w:r>
        <w:fldChar w:fldCharType="begin"/>
      </w:r>
      <w:r>
        <w:instrText xml:space="preserve"> REF _Ref284677860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103</w:t>
      </w:r>
      <w:r>
        <w:fldChar w:fldCharType="end"/>
      </w:r>
      <w:r>
        <w:t>.</w:t>
      </w:r>
    </w:p>
    <w:p w:rsidR="00BC0C0C" w:rsidRPr="00BC0C0C" w:rsidRDefault="00BC0C0C" w:rsidP="00BC0C0C">
      <w:pPr>
        <w:pStyle w:val="a8"/>
      </w:pPr>
      <w:r>
        <w:rPr>
          <w:noProof/>
        </w:rPr>
        <w:lastRenderedPageBreak/>
        <w:drawing>
          <wp:inline distT="0" distB="0" distL="0" distR="0" wp14:anchorId="6DA90FF9" wp14:editId="09D6A997">
            <wp:extent cx="4495800" cy="2476500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C0C" w:rsidRDefault="00BC0C0C" w:rsidP="00BC0C0C">
      <w:pPr>
        <w:pStyle w:val="a4"/>
      </w:pPr>
      <w:bookmarkStart w:id="334" w:name="_Ref284677860"/>
      <w:bookmarkStart w:id="335" w:name="_Toc40049661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103</w:t>
      </w:r>
      <w:r w:rsidR="00C43823">
        <w:rPr>
          <w:noProof/>
        </w:rPr>
        <w:fldChar w:fldCharType="end"/>
      </w:r>
      <w:bookmarkEnd w:id="334"/>
      <w:r>
        <w:t>. Создание новой переменной в памяти ТРР</w:t>
      </w:r>
      <w:bookmarkEnd w:id="335"/>
    </w:p>
    <w:p w:rsidR="00355A15" w:rsidRDefault="00BC0C0C" w:rsidP="00B269AD">
      <w:r>
        <w:t>Обратите внимание, что на схеме имени этой переменной предшествует символ звёздочки – это означает</w:t>
      </w:r>
      <w:r w:rsidR="00607F70">
        <w:t>,</w:t>
      </w:r>
      <w:r>
        <w:t xml:space="preserve"> что переменная создаётся</w:t>
      </w:r>
      <w:r w:rsidR="00607F70">
        <w:t>,</w:t>
      </w:r>
      <w:r>
        <w:t xml:space="preserve"> но нигде в схеме пока еще не используется</w:t>
      </w:r>
      <w:r w:rsidR="005309C2">
        <w:t>, и запустить схему на расчёт в таком состоянии не удастся, т.к. нет «ответной» части этому блоку в другом месте схемы.</w:t>
      </w:r>
    </w:p>
    <w:p w:rsidR="00E6433A" w:rsidRDefault="00E6433A" w:rsidP="00E6433A">
      <w:pPr>
        <w:pStyle w:val="a8"/>
      </w:pPr>
      <w:r>
        <w:rPr>
          <w:noProof/>
        </w:rPr>
        <w:drawing>
          <wp:inline distT="0" distB="0" distL="0" distR="0" wp14:anchorId="0B34A926" wp14:editId="7E49DF7B">
            <wp:extent cx="4552950" cy="2352675"/>
            <wp:effectExtent l="0" t="0" r="0" b="9525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3A" w:rsidRDefault="00E6433A" w:rsidP="00E6433A">
      <w:pPr>
        <w:pStyle w:val="a4"/>
      </w:pPr>
      <w:bookmarkStart w:id="336" w:name="_Toc40049661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104</w:t>
      </w:r>
      <w:r w:rsidR="00C43823">
        <w:rPr>
          <w:noProof/>
        </w:rPr>
        <w:fldChar w:fldCharType="end"/>
      </w:r>
      <w:r>
        <w:t>. Соединение всаса конденсатных насосов с конденсатором</w:t>
      </w:r>
      <w:bookmarkEnd w:id="336"/>
    </w:p>
    <w:p w:rsidR="00355A15" w:rsidRDefault="00355A15" w:rsidP="00355A15">
      <w:r>
        <w:t xml:space="preserve">Перейдите на лист </w:t>
      </w:r>
      <w:r w:rsidRPr="005309C2">
        <w:rPr>
          <w:b/>
        </w:rPr>
        <w:t>«КГО»</w:t>
      </w:r>
      <w:r>
        <w:t xml:space="preserve">: здесь вместо граничного узла Р на всасе насосов нужно разместить внутренний узел ТРР (можно скопировать внутренний узел, который стоит рядом с удаляемым граничным условием) и элемент </w:t>
      </w:r>
      <w:r w:rsidRPr="005309C2">
        <w:rPr>
          <w:b/>
        </w:rPr>
        <w:t>«Из памяти ТРР»</w:t>
      </w:r>
      <w:r>
        <w:t xml:space="preserve">, задав ему такое же имя </w:t>
      </w:r>
      <w:r w:rsidRPr="005309C2">
        <w:rPr>
          <w:b/>
        </w:rPr>
        <w:t>«На всас ГКН»</w:t>
      </w:r>
      <w:r>
        <w:t xml:space="preserve">. При этом символ звёздочки исчезнет перед именем у элемента </w:t>
      </w:r>
      <w:r w:rsidRPr="00987DEE">
        <w:rPr>
          <w:b/>
        </w:rPr>
        <w:t>«В память ТРР»</w:t>
      </w:r>
      <w:r>
        <w:t xml:space="preserve"> на листе системы свежего пара. Следует отметить, что блоки из памяти и в память не создают объектов ТРР, они просто соединяют их через механизм создания новой переменной в памяти программы. Т.е. никаких внутренних динамических переменных состояния у этих элементов нет.</w:t>
      </w:r>
    </w:p>
    <w:p w:rsidR="008C48BE" w:rsidRPr="002A7BFD" w:rsidRDefault="002A7BFD" w:rsidP="00B269AD">
      <w:r>
        <w:t>Третью точку соединения – отбор на ПНД-1, организуем также при помощи механизма в память</w:t>
      </w:r>
      <w:r w:rsidRPr="002A7BFD">
        <w:t>/</w:t>
      </w:r>
      <w:r>
        <w:t xml:space="preserve">из памяти. Удалите граничные условия на линии третьего отбора из проточной части (граничный узел </w:t>
      </w:r>
      <w:r>
        <w:rPr>
          <w:lang w:val="en-US"/>
        </w:rPr>
        <w:t>G</w:t>
      </w:r>
      <w:r>
        <w:t xml:space="preserve">) и граничное условие на подаче пара в ПНД-1 (граничный узел </w:t>
      </w:r>
      <w:r>
        <w:rPr>
          <w:lang w:val="en-US"/>
        </w:rPr>
        <w:t>P</w:t>
      </w:r>
      <w:r w:rsidRPr="002A7BFD">
        <w:t>).</w:t>
      </w:r>
    </w:p>
    <w:p w:rsidR="00431A95" w:rsidRDefault="00486187" w:rsidP="00635F1C">
      <w:pPr>
        <w:pStyle w:val="a8"/>
      </w:pPr>
      <w:r>
        <w:rPr>
          <w:noProof/>
        </w:rPr>
        <w:lastRenderedPageBreak/>
        <w:drawing>
          <wp:inline distT="0" distB="0" distL="0" distR="0" wp14:anchorId="730F793A" wp14:editId="33AA968A">
            <wp:extent cx="6076950" cy="3114675"/>
            <wp:effectExtent l="0" t="0" r="0" b="9525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187" w:rsidRDefault="00486187" w:rsidP="00486187">
      <w:pPr>
        <w:pStyle w:val="a4"/>
      </w:pPr>
      <w:bookmarkStart w:id="337" w:name="_Ref284699362"/>
      <w:bookmarkStart w:id="338" w:name="_Toc400496618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105</w:t>
      </w:r>
      <w:r w:rsidR="00C43823">
        <w:rPr>
          <w:noProof/>
        </w:rPr>
        <w:fldChar w:fldCharType="end"/>
      </w:r>
      <w:bookmarkEnd w:id="337"/>
      <w:r>
        <w:t>. Соединение третьего отбора и ПНД-1</w:t>
      </w:r>
      <w:bookmarkEnd w:id="338"/>
    </w:p>
    <w:p w:rsidR="00486187" w:rsidRPr="00486187" w:rsidRDefault="00824CAD" w:rsidP="00824CAD">
      <w:pPr>
        <w:pStyle w:val="a8"/>
      </w:pPr>
      <w:r w:rsidRPr="00824CAD">
        <w:rPr>
          <w:noProof/>
        </w:rPr>
        <w:drawing>
          <wp:inline distT="0" distB="0" distL="0" distR="0" wp14:anchorId="325DF856" wp14:editId="5A0CCAAA">
            <wp:extent cx="4972050" cy="3086100"/>
            <wp:effectExtent l="0" t="0" r="0" b="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1C" w:rsidRDefault="00635F1C" w:rsidP="00635F1C">
      <w:pPr>
        <w:pStyle w:val="a4"/>
      </w:pPr>
      <w:bookmarkStart w:id="339" w:name="_Ref284699363"/>
      <w:bookmarkStart w:id="340" w:name="_Toc400496619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106</w:t>
      </w:r>
      <w:r w:rsidR="00C43823">
        <w:rPr>
          <w:noProof/>
        </w:rPr>
        <w:fldChar w:fldCharType="end"/>
      </w:r>
      <w:bookmarkEnd w:id="339"/>
      <w:r>
        <w:t>. Соединение ПНД-1 и третьего отбора</w:t>
      </w:r>
      <w:bookmarkEnd w:id="340"/>
    </w:p>
    <w:p w:rsidR="00431A95" w:rsidRDefault="00824CAD" w:rsidP="00B269AD">
      <w:r>
        <w:t xml:space="preserve">Вместо узла </w:t>
      </w:r>
      <w:r>
        <w:rPr>
          <w:lang w:val="en-US"/>
        </w:rPr>
        <w:t>G</w:t>
      </w:r>
      <w:r w:rsidRPr="002A7BFD">
        <w:t xml:space="preserve"> </w:t>
      </w:r>
      <w:r>
        <w:t xml:space="preserve">разместите элемент </w:t>
      </w:r>
      <w:r w:rsidRPr="00824CAD">
        <w:rPr>
          <w:b/>
        </w:rPr>
        <w:t>«В память ТРР»</w:t>
      </w:r>
      <w:r>
        <w:t xml:space="preserve"> с именем </w:t>
      </w:r>
      <w:r w:rsidRPr="00824CAD">
        <w:rPr>
          <w:b/>
        </w:rPr>
        <w:t>«</w:t>
      </w:r>
      <w:r w:rsidRPr="00824CAD">
        <w:rPr>
          <w:b/>
          <w:lang w:val="en-US"/>
        </w:rPr>
        <w:t>III</w:t>
      </w:r>
      <w:r w:rsidRPr="00824CAD">
        <w:rPr>
          <w:b/>
        </w:rPr>
        <w:t xml:space="preserve"> отбор»</w:t>
      </w:r>
      <w:r>
        <w:t xml:space="preserve">, а вместо узла </w:t>
      </w:r>
      <w:r>
        <w:rPr>
          <w:lang w:val="en-US"/>
        </w:rPr>
        <w:t>P</w:t>
      </w:r>
      <w:r w:rsidRPr="002A7BFD">
        <w:t xml:space="preserve"> </w:t>
      </w:r>
      <w:r>
        <w:t>–</w:t>
      </w:r>
      <w:r w:rsidRPr="002A7BFD">
        <w:t xml:space="preserve"> </w:t>
      </w:r>
      <w:r>
        <w:t xml:space="preserve">внутренний узел ТРР (скопируйте узел между ПНД и задвижкой </w:t>
      </w:r>
      <w:r w:rsidRPr="00824CAD">
        <w:rPr>
          <w:b/>
        </w:rPr>
        <w:t>«К_3_1»</w:t>
      </w:r>
      <w:r>
        <w:t xml:space="preserve">) и элемент </w:t>
      </w:r>
      <w:r w:rsidRPr="00824CAD">
        <w:rPr>
          <w:b/>
        </w:rPr>
        <w:t>«Из памяти ТРР»</w:t>
      </w:r>
      <w:r>
        <w:t xml:space="preserve"> с именем </w:t>
      </w:r>
      <w:r w:rsidRPr="00824CAD">
        <w:rPr>
          <w:b/>
        </w:rPr>
        <w:t>«</w:t>
      </w:r>
      <w:r w:rsidRPr="00824CAD">
        <w:rPr>
          <w:b/>
          <w:lang w:val="en-US"/>
        </w:rPr>
        <w:t>III</w:t>
      </w:r>
      <w:r w:rsidRPr="00824CAD">
        <w:rPr>
          <w:b/>
        </w:rPr>
        <w:t xml:space="preserve"> отбор»</w:t>
      </w:r>
      <w:r>
        <w:t xml:space="preserve">. Смотрите для примера </w:t>
      </w:r>
      <w:r>
        <w:fldChar w:fldCharType="begin"/>
      </w:r>
      <w:r>
        <w:instrText xml:space="preserve"> REF _Ref284699362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105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_Ref284699363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106</w:t>
      </w:r>
      <w:r>
        <w:fldChar w:fldCharType="end"/>
      </w:r>
      <w:r>
        <w:t>.</w:t>
      </w:r>
    </w:p>
    <w:p w:rsidR="00824CAD" w:rsidRDefault="00824CAD" w:rsidP="00824CAD">
      <w:pPr>
        <w:pStyle w:val="3"/>
      </w:pPr>
      <w:bookmarkStart w:id="341" w:name="_Toc400496458"/>
      <w:r>
        <w:t>Вывод параметров на схемное окно</w:t>
      </w:r>
      <w:bookmarkEnd w:id="341"/>
    </w:p>
    <w:p w:rsidR="00824CAD" w:rsidRDefault="00824CAD" w:rsidP="00824CAD">
      <w:r>
        <w:t>Все интересующие нас параметры уже выведены на схемное окно.</w:t>
      </w:r>
    </w:p>
    <w:p w:rsidR="00824CAD" w:rsidRDefault="009B7999" w:rsidP="00824CAD">
      <w:pPr>
        <w:pStyle w:val="3"/>
      </w:pPr>
      <w:bookmarkStart w:id="342" w:name="_Toc400496459"/>
      <w:r>
        <w:t xml:space="preserve">Свойства элементов </w:t>
      </w:r>
      <w:r w:rsidR="00CF3FB6">
        <w:t>модели</w:t>
      </w:r>
      <w:bookmarkEnd w:id="342"/>
    </w:p>
    <w:p w:rsidR="00824CAD" w:rsidRDefault="00D94536" w:rsidP="00824CAD">
      <w:r>
        <w:t>П</w:t>
      </w:r>
      <w:r w:rsidR="00824CAD">
        <w:t xml:space="preserve">араметры </w:t>
      </w:r>
      <w:r>
        <w:t xml:space="preserve">элементов </w:t>
      </w:r>
      <w:r w:rsidR="00824CAD">
        <w:t>заданы верно, изменять более ничего не нужно.</w:t>
      </w:r>
      <w:r>
        <w:t xml:space="preserve"> При запуске схемы на расчёт должно установиться состояние, близкое к номинальному.</w:t>
      </w:r>
    </w:p>
    <w:p w:rsidR="00824CAD" w:rsidRDefault="00D94536" w:rsidP="00824CAD">
      <w:pPr>
        <w:pStyle w:val="3"/>
        <w:rPr>
          <w:lang w:val="en-US"/>
        </w:rPr>
      </w:pPr>
      <w:bookmarkStart w:id="343" w:name="_Toc400496460"/>
      <w:r>
        <w:lastRenderedPageBreak/>
        <w:t>Номинальное состояние системы</w:t>
      </w:r>
      <w:bookmarkEnd w:id="343"/>
    </w:p>
    <w:p w:rsidR="008C7E89" w:rsidRDefault="002E5F03" w:rsidP="009E315A">
      <w:r>
        <w:t xml:space="preserve">На этом этапе интеграции нам важно получить стационарное и устойчивое состояние системы. Если вы всё проделали верно, то конечное состояние будет близко к номинальному, т.к. многие параметры зажаты на граничных условиях и не дают </w:t>
      </w:r>
      <w:r w:rsidR="00CF3FB6">
        <w:t>модели</w:t>
      </w:r>
      <w:r>
        <w:t xml:space="preserve"> сильно отклониться от номинала. Н</w:t>
      </w:r>
      <w:r w:rsidR="00C86C8B">
        <w:t>а</w:t>
      </w:r>
      <w:r>
        <w:t xml:space="preserve">стоящая отладка </w:t>
      </w:r>
      <w:r w:rsidR="00CF3FB6">
        <w:t>модели</w:t>
      </w:r>
      <w:r>
        <w:t xml:space="preserve"> и получение стационарного состояния, выявление ошибок и доработка </w:t>
      </w:r>
      <w:r w:rsidR="00CF3FB6">
        <w:t>модели</w:t>
      </w:r>
      <w:r>
        <w:t xml:space="preserve"> будет возможна на дальнейших этапах интеграции, когда модель станет более сложной и «подвижной», добавятся регуляторы уровня и другие элементы.</w:t>
      </w:r>
    </w:p>
    <w:p w:rsidR="002E5F03" w:rsidRDefault="002E5F03" w:rsidP="009E315A">
      <w:r>
        <w:t xml:space="preserve">Сравните состояние системы с </w:t>
      </w:r>
      <w:r w:rsidR="00607F70">
        <w:t>указанным</w:t>
      </w:r>
      <w:r w:rsidR="005F2E8D">
        <w:t xml:space="preserve"> </w:t>
      </w:r>
      <w:r w:rsidR="00607F70">
        <w:t>(</w:t>
      </w:r>
      <w:r w:rsidR="005F2E8D">
        <w:fldChar w:fldCharType="begin"/>
      </w:r>
      <w:r w:rsidR="005F2E8D">
        <w:instrText xml:space="preserve"> REF _Ref284855070 </w:instrText>
      </w:r>
      <w:r w:rsidR="00CF2E92">
        <w:instrText xml:space="preserve">\* Lower \h </w:instrText>
      </w:r>
      <w:r w:rsidR="005F2E8D">
        <w:fldChar w:fldCharType="separate"/>
      </w:r>
      <w:r w:rsidR="002C5747">
        <w:t xml:space="preserve">рисунок </w:t>
      </w:r>
      <w:r w:rsidR="002C5747">
        <w:rPr>
          <w:noProof/>
        </w:rPr>
        <w:t>107</w:t>
      </w:r>
      <w:r w:rsidR="005F2E8D">
        <w:fldChar w:fldCharType="end"/>
      </w:r>
      <w:r w:rsidR="00607F70">
        <w:t>)</w:t>
      </w:r>
      <w:r w:rsidR="005F2E8D">
        <w:t>.</w:t>
      </w:r>
    </w:p>
    <w:p w:rsidR="002E5F03" w:rsidRDefault="00C561DE" w:rsidP="00C561DE">
      <w:pPr>
        <w:pStyle w:val="a8"/>
      </w:pPr>
      <w:r>
        <w:rPr>
          <w:noProof/>
        </w:rPr>
        <w:drawing>
          <wp:inline distT="0" distB="0" distL="0" distR="0" wp14:anchorId="37C7CA47" wp14:editId="06A7DC90">
            <wp:extent cx="6086475" cy="3048000"/>
            <wp:effectExtent l="0" t="0" r="9525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F03" w:rsidRPr="003A2010" w:rsidRDefault="00C561DE" w:rsidP="00C561DE">
      <w:pPr>
        <w:pStyle w:val="a4"/>
      </w:pPr>
      <w:bookmarkStart w:id="344" w:name="_Ref284855070"/>
      <w:bookmarkStart w:id="345" w:name="_Toc400496620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107</w:t>
      </w:r>
      <w:r w:rsidR="00C43823">
        <w:rPr>
          <w:noProof/>
        </w:rPr>
        <w:fldChar w:fldCharType="end"/>
      </w:r>
      <w:bookmarkEnd w:id="344"/>
      <w:r>
        <w:t>. Стационарный расчет соединения ПНД-1 и третьего отбора</w:t>
      </w:r>
      <w:bookmarkEnd w:id="345"/>
    </w:p>
    <w:p w:rsidR="003B45E4" w:rsidRDefault="003B45E4" w:rsidP="003B45E4">
      <w:pPr>
        <w:pStyle w:val="2"/>
      </w:pPr>
      <w:bookmarkStart w:id="346" w:name="_Toc400496461"/>
      <w:r>
        <w:t xml:space="preserve">Присоединение </w:t>
      </w:r>
      <w:r w:rsidR="00491E7C">
        <w:t>системы питательной воды</w:t>
      </w:r>
      <w:bookmarkEnd w:id="346"/>
    </w:p>
    <w:p w:rsidR="003B45E4" w:rsidRPr="00F45967" w:rsidRDefault="003B45E4" w:rsidP="003B45E4">
      <w:pPr>
        <w:pStyle w:val="3"/>
      </w:pPr>
      <w:bookmarkStart w:id="347" w:name="_Toc400496462"/>
      <w:r>
        <w:t xml:space="preserve">Описание </w:t>
      </w:r>
      <w:r w:rsidR="00CF3FB6">
        <w:t>модели</w:t>
      </w:r>
      <w:bookmarkEnd w:id="347"/>
    </w:p>
    <w:p w:rsidR="003B45E4" w:rsidRDefault="003B45E4" w:rsidP="003B45E4">
      <w:r>
        <w:t xml:space="preserve">Следующим шагом в процессе интеграции субмоделей будет присоединение </w:t>
      </w:r>
      <w:r w:rsidR="00491E7C">
        <w:t>системы питательной воды</w:t>
      </w:r>
      <w:r>
        <w:t xml:space="preserve"> – П</w:t>
      </w:r>
      <w:r w:rsidR="00491E7C">
        <w:t>В</w:t>
      </w:r>
      <w:r>
        <w:t>Д-</w:t>
      </w:r>
      <w:r w:rsidR="00051D8E">
        <w:t>2</w:t>
      </w:r>
      <w:r>
        <w:t xml:space="preserve"> и </w:t>
      </w:r>
      <w:r w:rsidR="00491E7C">
        <w:t>ПВД-</w:t>
      </w:r>
      <w:r w:rsidR="00051D8E">
        <w:t>3</w:t>
      </w:r>
      <w:r w:rsidR="00491E7C">
        <w:t>, а также</w:t>
      </w:r>
      <w:r w:rsidR="00051D8E">
        <w:t xml:space="preserve"> группы </w:t>
      </w:r>
      <w:r w:rsidR="00491E7C">
        <w:t>питательных насосов</w:t>
      </w:r>
      <w:r>
        <w:t>.</w:t>
      </w:r>
    </w:p>
    <w:p w:rsidR="003B45E4" w:rsidRDefault="003B45E4" w:rsidP="000C7196">
      <w:r>
        <w:t xml:space="preserve">Точки соединений будут следующие, всего их будет </w:t>
      </w:r>
      <w:r w:rsidR="00AF49A2" w:rsidRPr="00AF49A2">
        <w:t>4</w:t>
      </w:r>
      <w:r>
        <w:t xml:space="preserve"> (</w:t>
      </w:r>
      <w:r w:rsidR="00AF49A2">
        <w:t>четыре</w:t>
      </w:r>
      <w:r>
        <w:t>):</w:t>
      </w:r>
    </w:p>
    <w:p w:rsidR="004F47A3" w:rsidRDefault="004F47A3" w:rsidP="003B45E4">
      <w:pPr>
        <w:pStyle w:val="ac"/>
        <w:numPr>
          <w:ilvl w:val="0"/>
          <w:numId w:val="29"/>
        </w:numPr>
      </w:pPr>
      <w:r>
        <w:t>нагретая вода из ПВД-2 будет поступать на дальнейший подогрев в ПВД-3</w:t>
      </w:r>
      <w:r w:rsidRPr="000C7196">
        <w:t>;</w:t>
      </w:r>
    </w:p>
    <w:p w:rsidR="003B45E4" w:rsidRDefault="007D0216" w:rsidP="003B45E4">
      <w:pPr>
        <w:pStyle w:val="ac"/>
        <w:numPr>
          <w:ilvl w:val="0"/>
          <w:numId w:val="29"/>
        </w:numPr>
      </w:pPr>
      <w:r>
        <w:t>питательные</w:t>
      </w:r>
      <w:r w:rsidR="003B45E4">
        <w:t xml:space="preserve"> насосы будут подавать воду</w:t>
      </w:r>
      <w:r>
        <w:t xml:space="preserve"> на вход подогреваемой воды в ПВ</w:t>
      </w:r>
      <w:r w:rsidR="003B45E4">
        <w:t>Д-</w:t>
      </w:r>
      <w:r>
        <w:t>2</w:t>
      </w:r>
      <w:r w:rsidR="003B45E4" w:rsidRPr="00834873">
        <w:t>;</w:t>
      </w:r>
    </w:p>
    <w:p w:rsidR="003B45E4" w:rsidRDefault="003B45E4" w:rsidP="003B45E4">
      <w:pPr>
        <w:pStyle w:val="ac"/>
        <w:numPr>
          <w:ilvl w:val="0"/>
          <w:numId w:val="29"/>
        </w:numPr>
      </w:pPr>
      <w:r>
        <w:t>в суб</w:t>
      </w:r>
      <w:r w:rsidR="00CF3FB6">
        <w:t>модели</w:t>
      </w:r>
      <w:r>
        <w:t xml:space="preserve"> проточной части (системы свежего пара) </w:t>
      </w:r>
      <w:r w:rsidR="007D0216">
        <w:t>второ</w:t>
      </w:r>
      <w:r w:rsidR="00C37583">
        <w:t>й</w:t>
      </w:r>
      <w:r>
        <w:t xml:space="preserve"> отбор мы соединим со входом греющего пара в П</w:t>
      </w:r>
      <w:r w:rsidR="007D0216">
        <w:t>В</w:t>
      </w:r>
      <w:r>
        <w:t>Д-</w:t>
      </w:r>
      <w:r w:rsidR="007D0216">
        <w:t>2</w:t>
      </w:r>
      <w:r w:rsidR="000C7196" w:rsidRPr="000C7196">
        <w:t>;</w:t>
      </w:r>
    </w:p>
    <w:p w:rsidR="000C7196" w:rsidRDefault="00AF49A2" w:rsidP="003B45E4">
      <w:pPr>
        <w:pStyle w:val="ac"/>
        <w:numPr>
          <w:ilvl w:val="0"/>
          <w:numId w:val="29"/>
        </w:numPr>
      </w:pPr>
      <w:r>
        <w:t>в суб</w:t>
      </w:r>
      <w:r w:rsidR="00CF3FB6">
        <w:t>модели</w:t>
      </w:r>
      <w:r>
        <w:t xml:space="preserve"> проточной части (системы свежего пара) </w:t>
      </w:r>
      <w:r w:rsidR="000C7196">
        <w:t>перв</w:t>
      </w:r>
      <w:r w:rsidR="00C37583">
        <w:t>ый</w:t>
      </w:r>
      <w:r w:rsidR="000C7196">
        <w:t xml:space="preserve"> отбор соединим со входом греющего пара в ПВД-3</w:t>
      </w:r>
      <w:r w:rsidR="000C7196" w:rsidRPr="000C7196">
        <w:t>.</w:t>
      </w:r>
    </w:p>
    <w:p w:rsidR="003B45E4" w:rsidRPr="00834873" w:rsidRDefault="000C7196" w:rsidP="003B45E4">
      <w:r>
        <w:t>Систему</w:t>
      </w:r>
      <w:r w:rsidR="003B45E4">
        <w:t xml:space="preserve"> </w:t>
      </w:r>
      <w:r>
        <w:t>питательной воды</w:t>
      </w:r>
      <w:r w:rsidR="003B45E4">
        <w:t xml:space="preserve"> (насосы</w:t>
      </w:r>
      <w:r>
        <w:t>,</w:t>
      </w:r>
      <w:r w:rsidR="003B45E4">
        <w:t xml:space="preserve"> П</w:t>
      </w:r>
      <w:r>
        <w:t>ВД-2 и ПВД-3</w:t>
      </w:r>
      <w:r w:rsidR="003B45E4">
        <w:t>) разместим в отдельной суб</w:t>
      </w:r>
      <w:r w:rsidR="00CF3FB6">
        <w:t>модели</w:t>
      </w:r>
      <w:r w:rsidR="003B45E4">
        <w:t xml:space="preserve"> ТРР. Соединения между листами ТРР </w:t>
      </w:r>
      <w:r>
        <w:t xml:space="preserve">будут </w:t>
      </w:r>
      <w:r w:rsidR="003B45E4">
        <w:t>организ</w:t>
      </w:r>
      <w:r>
        <w:t>ованы</w:t>
      </w:r>
      <w:r w:rsidR="003B45E4">
        <w:t xml:space="preserve"> при помощи элементов </w:t>
      </w:r>
      <w:r w:rsidR="003B45E4" w:rsidRPr="0091259F">
        <w:rPr>
          <w:b/>
        </w:rPr>
        <w:t>«В память ТРР»</w:t>
      </w:r>
      <w:r w:rsidR="003B45E4">
        <w:t xml:space="preserve"> и </w:t>
      </w:r>
      <w:r w:rsidR="003B45E4" w:rsidRPr="0091259F">
        <w:rPr>
          <w:b/>
        </w:rPr>
        <w:t>«Из памяти ТРР»</w:t>
      </w:r>
      <w:r w:rsidR="003B45E4">
        <w:t>.</w:t>
      </w:r>
    </w:p>
    <w:p w:rsidR="003B45E4" w:rsidRDefault="0025208B" w:rsidP="003B45E4">
      <w:pPr>
        <w:pStyle w:val="3"/>
      </w:pPr>
      <w:bookmarkStart w:id="348" w:name="_Toc400496463"/>
      <w:r>
        <w:lastRenderedPageBreak/>
        <w:t xml:space="preserve">Файл </w:t>
      </w:r>
      <w:r w:rsidR="00CF3FB6">
        <w:t>модели</w:t>
      </w:r>
      <w:r>
        <w:rPr>
          <w:lang w:val="en-US"/>
        </w:rPr>
        <w:t xml:space="preserve"> ПТУ</w:t>
      </w:r>
      <w:r>
        <w:t>, версия 03</w:t>
      </w:r>
      <w:bookmarkEnd w:id="348"/>
    </w:p>
    <w:p w:rsidR="00291D68" w:rsidRPr="002D3817" w:rsidRDefault="00291D68" w:rsidP="00291D68">
      <w:pPr>
        <w:rPr>
          <w:rStyle w:val="a9"/>
          <w:b w:val="0"/>
        </w:rPr>
      </w:pPr>
      <w:r>
        <w:t>Откройте проект версии 02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</w:t>
      </w:r>
      <w:r>
        <w:rPr>
          <w:b/>
        </w:rPr>
        <w:t>2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="003A2010" w:rsidRPr="003A2010">
        <w:t xml:space="preserve"> </w:t>
      </w:r>
      <w:r w:rsidR="003A2010">
        <w:t>с именем</w:t>
      </w:r>
      <w:r>
        <w:t xml:space="preserve">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</w:t>
      </w:r>
      <w:r>
        <w:rPr>
          <w:b/>
        </w:rPr>
        <w:t>3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91259F" w:rsidRDefault="0091259F" w:rsidP="0091259F">
      <w:r>
        <w:t xml:space="preserve">Разместите на схеме новый элемент </w:t>
      </w:r>
      <w:r w:rsidRPr="0091259F">
        <w:rPr>
          <w:b/>
        </w:rPr>
        <w:t>«Субмодель ТРР»</w:t>
      </w:r>
      <w:r>
        <w:t>. Измените свойство нового листа, чтобы внешний вид совпадал с рисунком</w:t>
      </w:r>
      <w:r w:rsidR="00CF4B92">
        <w:t xml:space="preserve"> </w:t>
      </w:r>
      <w:r w:rsidR="00607F70">
        <w:t>(</w:t>
      </w:r>
      <w:r w:rsidR="00CF4B92">
        <w:fldChar w:fldCharType="begin"/>
      </w:r>
      <w:r w:rsidR="00CF4B92">
        <w:instrText xml:space="preserve"> REF _Ref284855071 </w:instrText>
      </w:r>
      <w:r w:rsidR="00CF2E92">
        <w:instrText xml:space="preserve">\* Lower \h </w:instrText>
      </w:r>
      <w:r w:rsidR="00CF4B92">
        <w:fldChar w:fldCharType="separate"/>
      </w:r>
      <w:r w:rsidR="002C5747">
        <w:t xml:space="preserve">рисунок </w:t>
      </w:r>
      <w:r w:rsidR="002C5747">
        <w:rPr>
          <w:noProof/>
        </w:rPr>
        <w:t>108</w:t>
      </w:r>
      <w:r w:rsidR="00CF4B92">
        <w:fldChar w:fldCharType="end"/>
      </w:r>
      <w:r w:rsidR="00607F70">
        <w:t>)</w:t>
      </w:r>
      <w:r w:rsidR="00CF4B92">
        <w:t xml:space="preserve">. </w:t>
      </w:r>
      <w:r>
        <w:t xml:space="preserve">В качестве имени нового листа задайте строку </w:t>
      </w:r>
      <w:r w:rsidRPr="00BC03DC">
        <w:rPr>
          <w:b/>
        </w:rPr>
        <w:t>«</w:t>
      </w:r>
      <w:r>
        <w:rPr>
          <w:b/>
          <w:lang w:val="en-US"/>
        </w:rPr>
        <w:t>SPV</w:t>
      </w:r>
      <w:r w:rsidRPr="00BC03DC">
        <w:rPr>
          <w:b/>
        </w:rPr>
        <w:t>»</w:t>
      </w:r>
      <w:r w:rsidRPr="003951AA">
        <w:t>.</w:t>
      </w:r>
      <w:r w:rsidR="00CF4B92">
        <w:t xml:space="preserve"> Название листа: </w:t>
      </w:r>
      <w:r w:rsidR="00CF4B92" w:rsidRPr="00CF4B92">
        <w:rPr>
          <w:b/>
        </w:rPr>
        <w:t>«Система питательной воды»</w:t>
      </w:r>
      <w:r w:rsidR="00CF4B92">
        <w:t>.</w:t>
      </w:r>
    </w:p>
    <w:p w:rsidR="00CF4B92" w:rsidRDefault="00CF4B92" w:rsidP="00CF4B92">
      <w:pPr>
        <w:pStyle w:val="a8"/>
      </w:pPr>
      <w:r>
        <w:rPr>
          <w:noProof/>
        </w:rPr>
        <w:drawing>
          <wp:inline distT="0" distB="0" distL="0" distR="0" wp14:anchorId="70C540D3" wp14:editId="5A54C78D">
            <wp:extent cx="3505200" cy="2247900"/>
            <wp:effectExtent l="0" t="0" r="0" b="0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B92" w:rsidRPr="003A2010" w:rsidRDefault="00CF4B92" w:rsidP="00CF4B92">
      <w:pPr>
        <w:pStyle w:val="a4"/>
      </w:pPr>
      <w:bookmarkStart w:id="349" w:name="_Ref284855071"/>
      <w:bookmarkStart w:id="350" w:name="_Toc400496621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108</w:t>
      </w:r>
      <w:r w:rsidR="00C43823">
        <w:rPr>
          <w:noProof/>
        </w:rPr>
        <w:fldChar w:fldCharType="end"/>
      </w:r>
      <w:bookmarkEnd w:id="349"/>
      <w:r>
        <w:t>. Субмодель системы питательной воды</w:t>
      </w:r>
      <w:bookmarkEnd w:id="350"/>
    </w:p>
    <w:p w:rsidR="00CF4B92" w:rsidRDefault="00CF4B92" w:rsidP="00CF4B92">
      <w:pPr>
        <w:pStyle w:val="3"/>
      </w:pPr>
      <w:bookmarkStart w:id="351" w:name="_Toc400496464"/>
      <w:r>
        <w:t>Глобальные параметры</w:t>
      </w:r>
      <w:bookmarkEnd w:id="351"/>
    </w:p>
    <w:p w:rsidR="00CF4B92" w:rsidRDefault="00CF4B92" w:rsidP="00CF4B92">
      <w:r>
        <w:t>Для работ</w:t>
      </w:r>
      <w:r w:rsidR="005C00BA">
        <w:t xml:space="preserve">оспособности нашей </w:t>
      </w:r>
      <w:r w:rsidR="00CF3FB6">
        <w:t>модели</w:t>
      </w:r>
      <w:r w:rsidR="005C00BA">
        <w:t xml:space="preserve"> ПВД-2 и ПВД-3 </w:t>
      </w:r>
      <w:r>
        <w:t>требуется</w:t>
      </w:r>
      <w:r w:rsidR="005C00BA">
        <w:t>, вообще говоря,</w:t>
      </w:r>
      <w:r>
        <w:t xml:space="preserve"> </w:t>
      </w:r>
      <w:r w:rsidR="0039200D">
        <w:t>6</w:t>
      </w:r>
      <w:r>
        <w:t xml:space="preserve"> глобальных сигнал</w:t>
      </w:r>
      <w:r w:rsidR="0039200D">
        <w:t>ов</w:t>
      </w:r>
      <w:r w:rsidR="005C00BA">
        <w:t xml:space="preserve"> – расход и температура </w:t>
      </w:r>
      <w:r w:rsidR="0039200D">
        <w:t xml:space="preserve">воды </w:t>
      </w:r>
      <w:r w:rsidR="005C00BA">
        <w:t>для каждого подогревателя</w:t>
      </w:r>
      <w:r w:rsidR="0039200D">
        <w:t>, а также давления пара в соответствующих отборах</w:t>
      </w:r>
      <w:r w:rsidR="005C00BA">
        <w:t xml:space="preserve">. Но, </w:t>
      </w:r>
      <w:r w:rsidR="0039200D">
        <w:t>т.к.</w:t>
      </w:r>
      <w:r w:rsidR="005C00BA">
        <w:t xml:space="preserve"> мы соединим подогреватели между собой по воде, то для ПВД-2 параметры воды будут рас</w:t>
      </w:r>
      <w:r w:rsidR="006315D8">
        <w:t>с</w:t>
      </w:r>
      <w:r w:rsidR="005C00BA">
        <w:t xml:space="preserve">читываться как входные в ПВД-3. </w:t>
      </w:r>
      <w:r w:rsidR="0039200D">
        <w:t xml:space="preserve">А давления пара будет браться из отборов напрямую. </w:t>
      </w:r>
      <w:r w:rsidR="005C00BA">
        <w:t xml:space="preserve">Поэтому нам нужно добавить только два глобальных сигнала: </w:t>
      </w:r>
      <w:r w:rsidR="005C00BA" w:rsidRPr="00CF6630">
        <w:rPr>
          <w:b/>
        </w:rPr>
        <w:t>«Gпвд3»</w:t>
      </w:r>
      <w:r w:rsidR="005C00BA">
        <w:t xml:space="preserve"> и </w:t>
      </w:r>
      <w:r w:rsidR="005C00BA" w:rsidRPr="00CF6630">
        <w:rPr>
          <w:b/>
        </w:rPr>
        <w:t>«Tпвд3»</w:t>
      </w:r>
      <w:r w:rsidR="005C00BA">
        <w:t>.</w:t>
      </w:r>
      <w:r>
        <w:t xml:space="preserve"> Добавьте их в проект, скопировав из </w:t>
      </w:r>
      <w:r w:rsidR="00CF3FB6">
        <w:t>модели</w:t>
      </w:r>
      <w:r w:rsidR="005C00BA">
        <w:t xml:space="preserve"> ПВ</w:t>
      </w:r>
      <w:r>
        <w:t>Д-</w:t>
      </w:r>
      <w:r w:rsidR="005C00BA">
        <w:t>3</w:t>
      </w:r>
      <w:r w:rsidR="00CF6630">
        <w:t xml:space="preserve"> и переименовав</w:t>
      </w:r>
      <w:r>
        <w:t xml:space="preserve">, см. </w:t>
      </w:r>
      <w:r w:rsidR="0039200D">
        <w:fldChar w:fldCharType="begin"/>
      </w:r>
      <w:r w:rsidR="0039200D">
        <w:instrText xml:space="preserve"> REF _Ref284857264 </w:instrText>
      </w:r>
      <w:r w:rsidR="00CF2E92">
        <w:instrText xml:space="preserve">\* Lower \h </w:instrText>
      </w:r>
      <w:r w:rsidR="0039200D">
        <w:fldChar w:fldCharType="separate"/>
      </w:r>
      <w:r w:rsidR="002C5747">
        <w:t xml:space="preserve">рисунок </w:t>
      </w:r>
      <w:r w:rsidR="002C5747">
        <w:rPr>
          <w:noProof/>
        </w:rPr>
        <w:t>109</w:t>
      </w:r>
      <w:r w:rsidR="0039200D">
        <w:fldChar w:fldCharType="end"/>
      </w:r>
      <w:r>
        <w:t>.</w:t>
      </w:r>
    </w:p>
    <w:p w:rsidR="00CF4B92" w:rsidRPr="003A2010" w:rsidRDefault="0039200D" w:rsidP="00CF4B92">
      <w:pPr>
        <w:pStyle w:val="a8"/>
      </w:pPr>
      <w:r>
        <w:rPr>
          <w:noProof/>
        </w:rPr>
        <w:drawing>
          <wp:inline distT="0" distB="0" distL="0" distR="0" wp14:anchorId="01785174" wp14:editId="7FD991D3">
            <wp:extent cx="6153150" cy="2371725"/>
            <wp:effectExtent l="0" t="0" r="0" b="9525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B92" w:rsidRDefault="00CF4B92" w:rsidP="00CF4B92">
      <w:pPr>
        <w:pStyle w:val="a4"/>
      </w:pPr>
      <w:bookmarkStart w:id="352" w:name="_Ref284857264"/>
      <w:bookmarkStart w:id="353" w:name="_Toc400496622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109</w:t>
      </w:r>
      <w:r w:rsidR="00C43823">
        <w:rPr>
          <w:noProof/>
        </w:rPr>
        <w:fldChar w:fldCharType="end"/>
      </w:r>
      <w:bookmarkEnd w:id="352"/>
      <w:r>
        <w:t xml:space="preserve">. Добавление сигналов </w:t>
      </w:r>
      <w:r>
        <w:rPr>
          <w:lang w:val="en-US"/>
        </w:rPr>
        <w:t>G</w:t>
      </w:r>
      <w:r>
        <w:t>п</w:t>
      </w:r>
      <w:r w:rsidR="0039200D">
        <w:t>вд3</w:t>
      </w:r>
      <w:r>
        <w:t xml:space="preserve"> и </w:t>
      </w:r>
      <w:r>
        <w:rPr>
          <w:lang w:val="en-US"/>
        </w:rPr>
        <w:t>T</w:t>
      </w:r>
      <w:r>
        <w:t>п</w:t>
      </w:r>
      <w:r w:rsidR="0039200D">
        <w:t>в</w:t>
      </w:r>
      <w:r>
        <w:t>д</w:t>
      </w:r>
      <w:r w:rsidR="0039200D">
        <w:t>3</w:t>
      </w:r>
      <w:bookmarkEnd w:id="353"/>
    </w:p>
    <w:p w:rsidR="005363DE" w:rsidRDefault="005363DE" w:rsidP="005363DE">
      <w:pPr>
        <w:pStyle w:val="3"/>
      </w:pPr>
      <w:bookmarkStart w:id="354" w:name="_Toc400496465"/>
      <w:r>
        <w:lastRenderedPageBreak/>
        <w:t>Структура присоединения системы питательной воды</w:t>
      </w:r>
      <w:bookmarkEnd w:id="354"/>
    </w:p>
    <w:p w:rsidR="005363DE" w:rsidRDefault="005363DE" w:rsidP="005363DE">
      <w:r>
        <w:t xml:space="preserve">Теперь, на лист </w:t>
      </w:r>
      <w:r w:rsidRPr="00B269AD">
        <w:rPr>
          <w:b/>
        </w:rPr>
        <w:t>«</w:t>
      </w:r>
      <w:r>
        <w:rPr>
          <w:b/>
        </w:rPr>
        <w:t>СПВ</w:t>
      </w:r>
      <w:r w:rsidRPr="00B269AD">
        <w:rPr>
          <w:b/>
        </w:rPr>
        <w:t>»</w:t>
      </w:r>
      <w:r>
        <w:t xml:space="preserve"> скопируйте </w:t>
      </w:r>
      <w:r w:rsidR="00A66AC0">
        <w:t xml:space="preserve">из соответствующих проектов </w:t>
      </w:r>
      <w:r>
        <w:t>субмодель ПВД-3</w:t>
      </w:r>
      <w:r w:rsidR="00B63D3A">
        <w:t xml:space="preserve"> (ПВ-280)</w:t>
      </w:r>
      <w:r>
        <w:t xml:space="preserve">, </w:t>
      </w:r>
      <w:r w:rsidR="00A66AC0">
        <w:t>с</w:t>
      </w:r>
      <w:r>
        <w:t>прав</w:t>
      </w:r>
      <w:r w:rsidR="00A66AC0">
        <w:t>а от</w:t>
      </w:r>
      <w:r>
        <w:t xml:space="preserve"> неё </w:t>
      </w:r>
      <w:r w:rsidR="00A66AC0">
        <w:t xml:space="preserve">скопируйте </w:t>
      </w:r>
      <w:r>
        <w:t>субмодель ПВД-2</w:t>
      </w:r>
      <w:r w:rsidR="00B63D3A">
        <w:t xml:space="preserve"> (ПВ-280-1)</w:t>
      </w:r>
      <w:r w:rsidR="00A66AC0">
        <w:t>,</w:t>
      </w:r>
      <w:r>
        <w:t xml:space="preserve"> </w:t>
      </w:r>
      <w:r w:rsidR="00B63D3A">
        <w:t>а над ними</w:t>
      </w:r>
      <w:r>
        <w:t xml:space="preserve"> – мо</w:t>
      </w:r>
      <w:r w:rsidR="00B63D3A">
        <w:t xml:space="preserve">дель </w:t>
      </w:r>
      <w:r>
        <w:t xml:space="preserve">питательных насосов, </w:t>
      </w:r>
      <w:r w:rsidR="00B63D3A">
        <w:t xml:space="preserve">см. </w:t>
      </w:r>
      <w:r w:rsidR="00A66AC0">
        <w:fldChar w:fldCharType="begin"/>
      </w:r>
      <w:r w:rsidR="00A66AC0">
        <w:instrText xml:space="preserve"> REF _Ref284857800 </w:instrText>
      </w:r>
      <w:r w:rsidR="00CF2E92">
        <w:instrText xml:space="preserve">\* Lower \h </w:instrText>
      </w:r>
      <w:r w:rsidR="00A66AC0">
        <w:fldChar w:fldCharType="separate"/>
      </w:r>
      <w:r w:rsidR="002C5747">
        <w:t xml:space="preserve">рисунок </w:t>
      </w:r>
      <w:r w:rsidR="002C5747">
        <w:rPr>
          <w:noProof/>
        </w:rPr>
        <w:t>110</w:t>
      </w:r>
      <w:r w:rsidR="00A66AC0">
        <w:fldChar w:fldCharType="end"/>
      </w:r>
      <w:r>
        <w:t>.</w:t>
      </w:r>
    </w:p>
    <w:p w:rsidR="005363DE" w:rsidRDefault="00850865" w:rsidP="00A66AC0">
      <w:pPr>
        <w:pStyle w:val="a8"/>
      </w:pPr>
      <w:r>
        <w:rPr>
          <w:noProof/>
        </w:rPr>
        <w:drawing>
          <wp:inline distT="0" distB="0" distL="0" distR="0" wp14:anchorId="58BC3ED1" wp14:editId="48C2C459">
            <wp:extent cx="6152515" cy="5203825"/>
            <wp:effectExtent l="0" t="0" r="635" b="0"/>
            <wp:docPr id="276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3DE" w:rsidRDefault="005363DE" w:rsidP="005363DE">
      <w:pPr>
        <w:pStyle w:val="a4"/>
      </w:pPr>
      <w:bookmarkStart w:id="355" w:name="_Ref284857800"/>
      <w:bookmarkStart w:id="356" w:name="_Toc400496623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110</w:t>
      </w:r>
      <w:r w:rsidR="00C43823">
        <w:rPr>
          <w:noProof/>
        </w:rPr>
        <w:fldChar w:fldCharType="end"/>
      </w:r>
      <w:bookmarkEnd w:id="355"/>
      <w:r>
        <w:t xml:space="preserve">. Создание </w:t>
      </w:r>
      <w:r w:rsidR="00B63D3A">
        <w:t>системы питательной воды</w:t>
      </w:r>
      <w:bookmarkEnd w:id="356"/>
    </w:p>
    <w:p w:rsidR="00A66AC0" w:rsidRDefault="00A66AC0" w:rsidP="005363DE">
      <w:r>
        <w:t xml:space="preserve">При этом </w:t>
      </w:r>
      <w:r w:rsidR="005363DE">
        <w:t>помнит</w:t>
      </w:r>
      <w:r>
        <w:t>е</w:t>
      </w:r>
      <w:r w:rsidR="005363DE">
        <w:t xml:space="preserve"> про скрипт для кнопок и копир</w:t>
      </w:r>
      <w:r>
        <w:t>уйте также и его.</w:t>
      </w:r>
    </w:p>
    <w:p w:rsidR="005363DE" w:rsidRDefault="00A66AC0" w:rsidP="005363DE">
      <w:r>
        <w:t>Далее п</w:t>
      </w:r>
      <w:r w:rsidR="005363DE">
        <w:t>еренесите кнопки управления глобальными сигналами для ПНД-</w:t>
      </w:r>
      <w:r>
        <w:t>3</w:t>
      </w:r>
      <w:r w:rsidR="005363DE">
        <w:t xml:space="preserve"> на лист «УГУ»</w:t>
      </w:r>
      <w:r>
        <w:t xml:space="preserve"> (вместе с соотв. текстом, кнопку управления давлением пара удалите)</w:t>
      </w:r>
      <w:r w:rsidR="005363DE">
        <w:t>. Кнопки управления задвижкой «К_3_1» оставьте на этом листе (аналог местного управления).</w:t>
      </w:r>
      <w:r>
        <w:t xml:space="preserve"> Книпки управления граничным условием для ПВД-2 удалите все (текст также удалите – он более не нужен).</w:t>
      </w:r>
    </w:p>
    <w:p w:rsidR="005363DE" w:rsidRDefault="004F47A3" w:rsidP="005363DE">
      <w:r>
        <w:t>Н</w:t>
      </w:r>
      <w:r w:rsidR="005363DE">
        <w:t xml:space="preserve">ачнем соединение с </w:t>
      </w:r>
      <w:r>
        <w:t>очевидного</w:t>
      </w:r>
      <w:r w:rsidR="005363DE">
        <w:t xml:space="preserve"> – соединим </w:t>
      </w:r>
      <w:r w:rsidR="00A515FC">
        <w:t>между собой подогреватели по тракту подогреваемой воды.</w:t>
      </w:r>
      <w:r w:rsidR="005363DE">
        <w:t xml:space="preserve"> Для этого удалит</w:t>
      </w:r>
      <w:r w:rsidR="00A515FC">
        <w:t>е</w:t>
      </w:r>
      <w:r w:rsidR="005363DE">
        <w:t xml:space="preserve"> оба граничных условия (справа от </w:t>
      </w:r>
      <w:r w:rsidR="00A515FC">
        <w:t>ПВ-280</w:t>
      </w:r>
      <w:r w:rsidR="005363DE">
        <w:t xml:space="preserve"> и </w:t>
      </w:r>
      <w:r w:rsidR="00A515FC">
        <w:t>слева</w:t>
      </w:r>
      <w:r w:rsidR="005363DE">
        <w:t xml:space="preserve"> от </w:t>
      </w:r>
      <w:r w:rsidR="00A515FC">
        <w:t>ПВ-280-1</w:t>
      </w:r>
      <w:r w:rsidR="005363DE">
        <w:t xml:space="preserve">), </w:t>
      </w:r>
      <w:r w:rsidR="00A515FC">
        <w:t>поставьте на этом месте внутренний узел ТРР</w:t>
      </w:r>
      <w:r w:rsidR="005363DE">
        <w:t xml:space="preserve"> (скопируйте узел до задвижки </w:t>
      </w:r>
      <w:r w:rsidR="005363DE" w:rsidRPr="008300B3">
        <w:rPr>
          <w:b/>
        </w:rPr>
        <w:t>«К_3_1»</w:t>
      </w:r>
      <w:r w:rsidR="00A515FC" w:rsidRPr="00A515FC">
        <w:t xml:space="preserve"> и</w:t>
      </w:r>
      <w:r w:rsidR="00A515FC">
        <w:t xml:space="preserve"> установите в 0 высотную отметку</w:t>
      </w:r>
      <w:r w:rsidR="00644BC4">
        <w:t xml:space="preserve"> нового внутреннего узла</w:t>
      </w:r>
      <w:r w:rsidR="005363DE">
        <w:t>)</w:t>
      </w:r>
      <w:r w:rsidR="00A515FC">
        <w:t>,</w:t>
      </w:r>
      <w:r w:rsidR="005363DE">
        <w:t xml:space="preserve"> и </w:t>
      </w:r>
      <w:r w:rsidR="00A515FC">
        <w:t xml:space="preserve">далее </w:t>
      </w:r>
      <w:r w:rsidR="005363DE">
        <w:t xml:space="preserve">соедините две </w:t>
      </w:r>
      <w:r w:rsidR="00CF3FB6">
        <w:t>модели</w:t>
      </w:r>
      <w:r w:rsidR="005363DE">
        <w:t xml:space="preserve"> </w:t>
      </w:r>
      <w:r w:rsidR="00A515FC">
        <w:t>подогревателей между собой</w:t>
      </w:r>
      <w:r w:rsidR="00607F70">
        <w:t xml:space="preserve">. Для примера смотрите на </w:t>
      </w:r>
      <w:r w:rsidR="009B23CF">
        <w:fldChar w:fldCharType="begin"/>
      </w:r>
      <w:r w:rsidR="009B23CF">
        <w:instrText xml:space="preserve"> REF _Ref284858602 </w:instrText>
      </w:r>
      <w:r w:rsidR="00CF2E92">
        <w:instrText xml:space="preserve">\* Lower \h </w:instrText>
      </w:r>
      <w:r w:rsidR="009B23CF">
        <w:fldChar w:fldCharType="separate"/>
      </w:r>
      <w:r w:rsidR="002C5747">
        <w:t xml:space="preserve">рисунок </w:t>
      </w:r>
      <w:r w:rsidR="002C5747">
        <w:rPr>
          <w:noProof/>
        </w:rPr>
        <w:t>111</w:t>
      </w:r>
      <w:r w:rsidR="009B23CF">
        <w:fldChar w:fldCharType="end"/>
      </w:r>
      <w:r w:rsidR="005363DE">
        <w:t>.</w:t>
      </w:r>
    </w:p>
    <w:p w:rsidR="009B23CF" w:rsidRDefault="00644BC4" w:rsidP="009B23CF">
      <w:pPr>
        <w:pStyle w:val="a8"/>
      </w:pPr>
      <w:r>
        <w:rPr>
          <w:noProof/>
        </w:rPr>
        <w:lastRenderedPageBreak/>
        <w:drawing>
          <wp:inline distT="0" distB="0" distL="0" distR="0" wp14:anchorId="72F35DCD" wp14:editId="7D6268A5">
            <wp:extent cx="6152515" cy="2990850"/>
            <wp:effectExtent l="0" t="0" r="635" b="0"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3CF" w:rsidRDefault="009B23CF" w:rsidP="009B23CF">
      <w:pPr>
        <w:pStyle w:val="a4"/>
      </w:pPr>
      <w:bookmarkStart w:id="357" w:name="_Ref284858602"/>
      <w:bookmarkStart w:id="358" w:name="_Toc40049662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111</w:t>
      </w:r>
      <w:r w:rsidR="00C43823">
        <w:rPr>
          <w:noProof/>
        </w:rPr>
        <w:fldChar w:fldCharType="end"/>
      </w:r>
      <w:bookmarkEnd w:id="357"/>
      <w:r>
        <w:t>. Соединение ПВД-2 и ПВД-3 по воде</w:t>
      </w:r>
      <w:bookmarkEnd w:id="358"/>
    </w:p>
    <w:p w:rsidR="00C561DE" w:rsidRDefault="007148BC" w:rsidP="0091259F">
      <w:r>
        <w:t xml:space="preserve">Далее, соединяем группу питательных насосов и вход в </w:t>
      </w:r>
      <w:r w:rsidR="00AF49A2">
        <w:t>ПВ-280-1 (</w:t>
      </w:r>
      <w:r>
        <w:t>ПВД-2</w:t>
      </w:r>
      <w:r w:rsidR="00AF49A2">
        <w:t>)</w:t>
      </w:r>
      <w:r>
        <w:t>.</w:t>
      </w:r>
      <w:r w:rsidR="001062E2">
        <w:t xml:space="preserve"> Для этого </w:t>
      </w:r>
      <w:r w:rsidR="00332FE6">
        <w:t>аналогично</w:t>
      </w:r>
      <w:r w:rsidR="00E94292">
        <w:t xml:space="preserve"> </w:t>
      </w:r>
      <w:r w:rsidR="001062E2">
        <w:t xml:space="preserve">удалите граничные условия с обоих сторон, добавьте новый внутренний узел (скопируйте узел рядом с задвижкой </w:t>
      </w:r>
      <w:r w:rsidR="001062E2" w:rsidRPr="00332FE6">
        <w:rPr>
          <w:b/>
        </w:rPr>
        <w:t>«К_3_1»</w:t>
      </w:r>
      <w:r w:rsidR="001062E2">
        <w:t xml:space="preserve">) и соедините </w:t>
      </w:r>
      <w:r w:rsidR="008F7608">
        <w:t>суб</w:t>
      </w:r>
      <w:r w:rsidR="00CF3FB6">
        <w:t>модели</w:t>
      </w:r>
      <w:r w:rsidR="001062E2">
        <w:t xml:space="preserve"> между собой гидравлическими связями.</w:t>
      </w:r>
      <w:r w:rsidR="00AF49A2">
        <w:t xml:space="preserve"> Здесь всё аналогично </w:t>
      </w:r>
      <w:r w:rsidR="008F7608">
        <w:t>соединению между ПВД-3 и ПВД-2.</w:t>
      </w:r>
    </w:p>
    <w:p w:rsidR="008F7608" w:rsidRDefault="003265C4" w:rsidP="0091259F">
      <w:r>
        <w:t>Следующие точки для соединения – отборы пара (первый и второй). Перейдите на лист системы свежего пара и добавьте там два новых элемента «В память ТРР», с именами портов «</w:t>
      </w:r>
      <w:r>
        <w:rPr>
          <w:lang w:val="en-US"/>
        </w:rPr>
        <w:t>I</w:t>
      </w:r>
      <w:r w:rsidRPr="003265C4">
        <w:t xml:space="preserve"> отбор</w:t>
      </w:r>
      <w:r>
        <w:t>» и «</w:t>
      </w:r>
      <w:r>
        <w:rPr>
          <w:lang w:val="en-US"/>
        </w:rPr>
        <w:t>II</w:t>
      </w:r>
      <w:r w:rsidRPr="003265C4">
        <w:t xml:space="preserve"> отбор</w:t>
      </w:r>
      <w:r>
        <w:t>»</w:t>
      </w:r>
      <w:r w:rsidR="00410D62" w:rsidRPr="00410D62">
        <w:t xml:space="preserve">. </w:t>
      </w:r>
      <w:r w:rsidR="00410D62">
        <w:t xml:space="preserve">Первым элементов замените граничный узел </w:t>
      </w:r>
      <w:r w:rsidR="00410D62">
        <w:rPr>
          <w:lang w:val="en-US"/>
        </w:rPr>
        <w:t>G</w:t>
      </w:r>
      <w:r w:rsidR="00410D62" w:rsidRPr="00410D62">
        <w:t xml:space="preserve">, </w:t>
      </w:r>
      <w:r w:rsidR="00410D62">
        <w:t xml:space="preserve">а второй граничный узел </w:t>
      </w:r>
      <w:r w:rsidR="00410D62">
        <w:rPr>
          <w:lang w:val="en-US"/>
        </w:rPr>
        <w:t>G</w:t>
      </w:r>
      <w:r w:rsidR="00410D62" w:rsidRPr="00410D62">
        <w:t xml:space="preserve"> </w:t>
      </w:r>
      <w:r w:rsidR="00410D62">
        <w:t>пока не удаляйте, а просто отсоедините от канала отбора пара.</w:t>
      </w:r>
    </w:p>
    <w:p w:rsidR="00410D62" w:rsidRDefault="00410D62" w:rsidP="0091259F">
      <w:r>
        <w:t>Здесь ситуация следующая: на ПВД-2 нам надо отвести не весь пар второго отбора</w:t>
      </w:r>
      <w:r w:rsidR="004654A2">
        <w:t>,</w:t>
      </w:r>
      <w:r>
        <w:t xml:space="preserve"> </w:t>
      </w:r>
      <w:r w:rsidR="004654A2">
        <w:t xml:space="preserve">который составляет </w:t>
      </w:r>
      <w:r>
        <w:t>66,6 т</w:t>
      </w:r>
      <w:r w:rsidRPr="00410D62">
        <w:t>/</w:t>
      </w:r>
      <w:r>
        <w:t>час</w:t>
      </w:r>
      <w:r w:rsidR="004654A2">
        <w:t xml:space="preserve"> в номинальном режиме,</w:t>
      </w:r>
      <w:r w:rsidRPr="00410D62">
        <w:t xml:space="preserve"> </w:t>
      </w:r>
      <w:r w:rsidR="004654A2">
        <w:t xml:space="preserve">а только его часть: </w:t>
      </w:r>
      <w:r>
        <w:t>13 т</w:t>
      </w:r>
      <w:r w:rsidRPr="00410D62">
        <w:t>/</w:t>
      </w:r>
      <w:r>
        <w:t xml:space="preserve">час. Поэтому добавьте еще один внутренний узел в этом месте и </w:t>
      </w:r>
      <w:r w:rsidR="004654A2">
        <w:t xml:space="preserve">разветвление при помощи </w:t>
      </w:r>
      <w:r>
        <w:t>дв</w:t>
      </w:r>
      <w:r w:rsidR="004654A2">
        <w:t>ух</w:t>
      </w:r>
      <w:r>
        <w:t xml:space="preserve"> канал</w:t>
      </w:r>
      <w:r w:rsidR="004654A2">
        <w:t>ов</w:t>
      </w:r>
      <w:r>
        <w:t xml:space="preserve"> общего вида, прим</w:t>
      </w:r>
      <w:r w:rsidR="00031D58">
        <w:t xml:space="preserve">ер расположения элементов – </w:t>
      </w:r>
      <w:r w:rsidR="003212AC">
        <w:fldChar w:fldCharType="begin"/>
      </w:r>
      <w:r w:rsidR="003212AC">
        <w:instrText xml:space="preserve"> REF _Ref284861207 </w:instrText>
      </w:r>
      <w:r w:rsidR="00CF2E92">
        <w:instrText xml:space="preserve">\* Lower \h </w:instrText>
      </w:r>
      <w:r w:rsidR="003212AC">
        <w:fldChar w:fldCharType="separate"/>
      </w:r>
      <w:r w:rsidR="002C5747">
        <w:t xml:space="preserve">рисунок </w:t>
      </w:r>
      <w:r w:rsidR="002C5747">
        <w:rPr>
          <w:noProof/>
        </w:rPr>
        <w:t>112</w:t>
      </w:r>
      <w:r w:rsidR="003212AC">
        <w:fldChar w:fldCharType="end"/>
      </w:r>
      <w:r w:rsidR="004654A2">
        <w:t>. Свойства узла и каналов возьмём из общих соображений: узел скопируем из предыдущего соединения (между насосами и ПВД-2), а свойства каналов – скопируйте канал второго отбора.</w:t>
      </w:r>
    </w:p>
    <w:p w:rsidR="003212AC" w:rsidRDefault="003212AC" w:rsidP="003212AC">
      <w:pPr>
        <w:pStyle w:val="a8"/>
      </w:pPr>
      <w:r>
        <w:rPr>
          <w:noProof/>
        </w:rPr>
        <w:lastRenderedPageBreak/>
        <w:drawing>
          <wp:inline distT="0" distB="0" distL="0" distR="0" wp14:anchorId="435586CA" wp14:editId="4320CF2C">
            <wp:extent cx="6134100" cy="3743325"/>
            <wp:effectExtent l="0" t="0" r="0" b="952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AC" w:rsidRDefault="003212AC" w:rsidP="003212AC">
      <w:pPr>
        <w:pStyle w:val="a4"/>
      </w:pPr>
      <w:bookmarkStart w:id="359" w:name="_Ref284861207"/>
      <w:bookmarkStart w:id="360" w:name="_Toc40049662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112</w:t>
      </w:r>
      <w:r w:rsidR="00C43823">
        <w:rPr>
          <w:noProof/>
        </w:rPr>
        <w:fldChar w:fldCharType="end"/>
      </w:r>
      <w:bookmarkEnd w:id="359"/>
      <w:r>
        <w:t xml:space="preserve">. Организация </w:t>
      </w:r>
      <w:r>
        <w:rPr>
          <w:lang w:val="en-US"/>
        </w:rPr>
        <w:t>I</w:t>
      </w:r>
      <w:r>
        <w:t xml:space="preserve"> и </w:t>
      </w:r>
      <w:r>
        <w:rPr>
          <w:lang w:val="en-US"/>
        </w:rPr>
        <w:t>II</w:t>
      </w:r>
      <w:r>
        <w:t xml:space="preserve"> отборов пара</w:t>
      </w:r>
      <w:bookmarkEnd w:id="360"/>
    </w:p>
    <w:p w:rsidR="00410D62" w:rsidRDefault="003212AC" w:rsidP="0091259F">
      <w:r w:rsidRPr="003212AC">
        <w:t xml:space="preserve">После этого, на листе </w:t>
      </w:r>
      <w:r>
        <w:t>системы питательной воды, удалите граничные условия подачи пара</w:t>
      </w:r>
      <w:r w:rsidR="000846F2">
        <w:t xml:space="preserve"> из отборов</w:t>
      </w:r>
      <w:r>
        <w:t xml:space="preserve"> в подогреватели и разместите там элементы </w:t>
      </w:r>
      <w:r w:rsidRPr="000846F2">
        <w:rPr>
          <w:b/>
        </w:rPr>
        <w:t>«Из памяти ТРР»</w:t>
      </w:r>
      <w:r w:rsidR="000846F2">
        <w:t xml:space="preserve"> с соответствующими </w:t>
      </w:r>
      <w:r>
        <w:t>именами</w:t>
      </w:r>
      <w:r w:rsidR="000846F2">
        <w:t xml:space="preserve"> переменных</w:t>
      </w:r>
      <w:r>
        <w:t>.</w:t>
      </w:r>
      <w:r w:rsidR="000846F2">
        <w:t xml:space="preserve"> Убедитесь, что символы звёздочек пропали на листе системы свежего пара.</w:t>
      </w:r>
    </w:p>
    <w:p w:rsidR="00E94292" w:rsidRPr="00E94292" w:rsidRDefault="00E94292" w:rsidP="0091259F">
      <w:r>
        <w:t xml:space="preserve">Соедините блок </w:t>
      </w:r>
      <w:r w:rsidRPr="00C86C8B">
        <w:rPr>
          <w:b/>
        </w:rPr>
        <w:t xml:space="preserve">«Из памяти </w:t>
      </w:r>
      <w:r w:rsidRPr="00C86C8B">
        <w:rPr>
          <w:b/>
          <w:lang w:val="en-US"/>
        </w:rPr>
        <w:t>TPP</w:t>
      </w:r>
      <w:r w:rsidRPr="00C86C8B">
        <w:rPr>
          <w:b/>
        </w:rPr>
        <w:t>»</w:t>
      </w:r>
      <w:r w:rsidRPr="00E94292">
        <w:t xml:space="preserve"> </w:t>
      </w:r>
      <w:r>
        <w:t xml:space="preserve">с именем </w:t>
      </w:r>
      <w:r w:rsidRPr="00C86C8B">
        <w:rPr>
          <w:b/>
        </w:rPr>
        <w:t>«</w:t>
      </w:r>
      <w:r w:rsidRPr="00C86C8B">
        <w:rPr>
          <w:b/>
          <w:lang w:val="en-US"/>
        </w:rPr>
        <w:t>II</w:t>
      </w:r>
      <w:r w:rsidRPr="00C86C8B">
        <w:rPr>
          <w:b/>
        </w:rPr>
        <w:t xml:space="preserve"> отбор»</w:t>
      </w:r>
      <w:r>
        <w:t xml:space="preserve"> </w:t>
      </w:r>
      <w:r w:rsidR="00C86C8B">
        <w:t>к</w:t>
      </w:r>
      <w:r>
        <w:t xml:space="preserve"> </w:t>
      </w:r>
      <w:r w:rsidR="00C86C8B">
        <w:t xml:space="preserve">каналу </w:t>
      </w:r>
      <w:r>
        <w:t xml:space="preserve">подачи пара в ПВД-2, а к </w:t>
      </w:r>
      <w:r w:rsidR="00C86C8B">
        <w:t>каналу</w:t>
      </w:r>
      <w:r>
        <w:t xml:space="preserve"> подачи пара в ПВД-3 добавьте внутренний узел </w:t>
      </w:r>
      <w:r>
        <w:rPr>
          <w:lang w:val="en-US"/>
        </w:rPr>
        <w:t>TPP</w:t>
      </w:r>
      <w:r>
        <w:t xml:space="preserve"> копированием внутреннего узла между ПВД-2 и ПВД-3, а затем соедините </w:t>
      </w:r>
      <w:r w:rsidR="00C86C8B">
        <w:t xml:space="preserve">с блоком </w:t>
      </w:r>
      <w:r w:rsidR="00C86C8B" w:rsidRPr="00C86C8B">
        <w:rPr>
          <w:b/>
        </w:rPr>
        <w:t xml:space="preserve">«Из памяти </w:t>
      </w:r>
      <w:r w:rsidR="00C86C8B" w:rsidRPr="00C86C8B">
        <w:rPr>
          <w:b/>
          <w:lang w:val="en-US"/>
        </w:rPr>
        <w:t>TPP</w:t>
      </w:r>
      <w:r w:rsidR="00C86C8B" w:rsidRPr="00C86C8B">
        <w:rPr>
          <w:b/>
        </w:rPr>
        <w:t>»</w:t>
      </w:r>
      <w:r w:rsidR="00C86C8B" w:rsidRPr="00C86C8B">
        <w:t xml:space="preserve"> </w:t>
      </w:r>
      <w:r w:rsidR="00C86C8B">
        <w:rPr>
          <w:lang w:val="en-US"/>
        </w:rPr>
        <w:t>c</w:t>
      </w:r>
      <w:r>
        <w:t xml:space="preserve"> </w:t>
      </w:r>
      <w:r w:rsidR="00C86C8B">
        <w:t xml:space="preserve">именем </w:t>
      </w:r>
      <w:r w:rsidR="00C86C8B" w:rsidRPr="00C86C8B">
        <w:rPr>
          <w:b/>
        </w:rPr>
        <w:t>«</w:t>
      </w:r>
      <w:r w:rsidR="00C86C8B" w:rsidRPr="00C86C8B">
        <w:rPr>
          <w:b/>
          <w:lang w:val="en-US"/>
        </w:rPr>
        <w:t>I</w:t>
      </w:r>
      <w:r w:rsidR="00C86C8B" w:rsidRPr="00C86C8B">
        <w:rPr>
          <w:b/>
        </w:rPr>
        <w:t xml:space="preserve"> отбор»</w:t>
      </w:r>
      <w:r w:rsidR="00C86C8B">
        <w:t>.</w:t>
      </w:r>
    </w:p>
    <w:p w:rsidR="000846F2" w:rsidRPr="00AF49A2" w:rsidRDefault="000846F2" w:rsidP="0091259F">
      <w:r>
        <w:t>На этом соединения субмоделей в данном подразделе завершены, можно попробовать запустить схему на расчёт.</w:t>
      </w:r>
      <w:r w:rsidR="00906934">
        <w:t xml:space="preserve"> При этом </w:t>
      </w:r>
      <w:r w:rsidR="00EC1127">
        <w:rPr>
          <w:lang w:val="en-US"/>
        </w:rPr>
        <w:t>SimInTech</w:t>
      </w:r>
      <w:r w:rsidR="00906934">
        <w:t xml:space="preserve"> выдаст еще некоторые ошибки, которые требуется устранить: мы изменили имя глобальных сигналов для ПВД-3, а в граничном условии остались старые имена. Замените их на новые </w:t>
      </w:r>
      <w:r w:rsidR="00906934" w:rsidRPr="00906934">
        <w:rPr>
          <w:b/>
        </w:rPr>
        <w:t>«</w:t>
      </w:r>
      <w:r w:rsidR="00906934" w:rsidRPr="00906934">
        <w:rPr>
          <w:b/>
          <w:lang w:val="en-US"/>
        </w:rPr>
        <w:t>G</w:t>
      </w:r>
      <w:r w:rsidR="00906934" w:rsidRPr="00906934">
        <w:rPr>
          <w:b/>
        </w:rPr>
        <w:t>пвд3»</w:t>
      </w:r>
      <w:r w:rsidR="00906934">
        <w:t xml:space="preserve"> и </w:t>
      </w:r>
      <w:r w:rsidR="00906934" w:rsidRPr="00906934">
        <w:rPr>
          <w:b/>
        </w:rPr>
        <w:t>«</w:t>
      </w:r>
      <w:r w:rsidR="00906934" w:rsidRPr="00906934">
        <w:rPr>
          <w:b/>
          <w:lang w:val="en-US"/>
        </w:rPr>
        <w:t>T</w:t>
      </w:r>
      <w:r w:rsidR="00906934" w:rsidRPr="00906934">
        <w:rPr>
          <w:b/>
        </w:rPr>
        <w:t>пвд3»</w:t>
      </w:r>
      <w:r w:rsidR="00906934" w:rsidRPr="00906934">
        <w:t xml:space="preserve"> (</w:t>
      </w:r>
      <w:r w:rsidR="00906934">
        <w:t xml:space="preserve">вместо </w:t>
      </w:r>
      <w:r w:rsidR="00906934" w:rsidRPr="00906934">
        <w:rPr>
          <w:b/>
        </w:rPr>
        <w:t>«</w:t>
      </w:r>
      <w:r w:rsidR="00906934" w:rsidRPr="00906934">
        <w:rPr>
          <w:b/>
          <w:lang w:val="en-US"/>
        </w:rPr>
        <w:t>Gv</w:t>
      </w:r>
      <w:r w:rsidR="00906934" w:rsidRPr="00906934">
        <w:rPr>
          <w:b/>
        </w:rPr>
        <w:t>»</w:t>
      </w:r>
      <w:r w:rsidR="00906934">
        <w:t xml:space="preserve"> и </w:t>
      </w:r>
      <w:r w:rsidR="00906934" w:rsidRPr="00906934">
        <w:rPr>
          <w:b/>
        </w:rPr>
        <w:t>«</w:t>
      </w:r>
      <w:r w:rsidR="00906934" w:rsidRPr="00906934">
        <w:rPr>
          <w:b/>
          <w:lang w:val="en-US"/>
        </w:rPr>
        <w:t>Tv</w:t>
      </w:r>
      <w:r w:rsidR="00906934" w:rsidRPr="00906934">
        <w:rPr>
          <w:b/>
        </w:rPr>
        <w:t>»</w:t>
      </w:r>
      <w:r w:rsidR="00906934" w:rsidRPr="00906934">
        <w:t xml:space="preserve">). </w:t>
      </w:r>
      <w:r w:rsidR="00906934">
        <w:t xml:space="preserve">Давления в баках и внутренних узлах баков поставьте равным </w:t>
      </w:r>
      <w:r w:rsidR="00906934" w:rsidRPr="00906934">
        <w:rPr>
          <w:b/>
        </w:rPr>
        <w:t>«0.96»</w:t>
      </w:r>
      <w:r w:rsidR="00906934">
        <w:t xml:space="preserve"> </w:t>
      </w:r>
      <w:r w:rsidR="00906934" w:rsidRPr="00906934">
        <w:t>(</w:t>
      </w:r>
      <w:r w:rsidR="00906934">
        <w:t xml:space="preserve">вместо </w:t>
      </w:r>
      <w:r w:rsidR="00906934" w:rsidRPr="00906934">
        <w:rPr>
          <w:b/>
        </w:rPr>
        <w:t>«</w:t>
      </w:r>
      <w:r w:rsidR="00906934" w:rsidRPr="00906934">
        <w:rPr>
          <w:b/>
          <w:lang w:val="en-US"/>
        </w:rPr>
        <w:t>Pp</w:t>
      </w:r>
      <w:r w:rsidR="00906934" w:rsidRPr="00906934">
        <w:rPr>
          <w:b/>
        </w:rPr>
        <w:t>»</w:t>
      </w:r>
      <w:r w:rsidR="00906934" w:rsidRPr="00906934">
        <w:t>).</w:t>
      </w:r>
    </w:p>
    <w:p w:rsidR="009426F8" w:rsidRDefault="009426F8" w:rsidP="009426F8">
      <w:pPr>
        <w:pStyle w:val="3"/>
      </w:pPr>
      <w:bookmarkStart w:id="361" w:name="_Toc400496466"/>
      <w:r>
        <w:t>Вывод параметров на схемное окно</w:t>
      </w:r>
      <w:bookmarkEnd w:id="361"/>
    </w:p>
    <w:p w:rsidR="009426F8" w:rsidRDefault="009426F8" w:rsidP="009426F8">
      <w:r>
        <w:t>Все интересующие нас параметры уже выведены на схемное окно.</w:t>
      </w:r>
    </w:p>
    <w:p w:rsidR="009426F8" w:rsidRDefault="009426F8" w:rsidP="009426F8">
      <w:pPr>
        <w:pStyle w:val="3"/>
      </w:pPr>
      <w:bookmarkStart w:id="362" w:name="_Toc400496467"/>
      <w:r>
        <w:t xml:space="preserve">Свойства элементов </w:t>
      </w:r>
      <w:r w:rsidR="00CF3FB6">
        <w:t>модели</w:t>
      </w:r>
      <w:bookmarkEnd w:id="362"/>
    </w:p>
    <w:p w:rsidR="009426F8" w:rsidRDefault="009426F8" w:rsidP="009426F8">
      <w:r>
        <w:t xml:space="preserve">Параметры </w:t>
      </w:r>
      <w:r w:rsidR="00AF49A2">
        <w:t xml:space="preserve">практически всех </w:t>
      </w:r>
      <w:r>
        <w:t>элементов заданы верно</w:t>
      </w:r>
      <w:r w:rsidRPr="009426F8">
        <w:t xml:space="preserve"> (</w:t>
      </w:r>
      <w:r>
        <w:t xml:space="preserve">параметры новых элементов мы задавали по ходу их добавления), </w:t>
      </w:r>
      <w:r w:rsidR="00AF49A2">
        <w:t>но некоторые изменения и проверки все же надо сделать</w:t>
      </w:r>
      <w:r>
        <w:t xml:space="preserve">. При </w:t>
      </w:r>
      <w:r w:rsidR="00AF49A2">
        <w:t>копировании схем из отдельных субмоделей в общую происходит переименование тех элементов схемы, которые совпадают с существующими элементами</w:t>
      </w:r>
      <w:r>
        <w:t>.</w:t>
      </w:r>
    </w:p>
    <w:p w:rsidR="00AF49A2" w:rsidRDefault="00AF49A2" w:rsidP="009426F8">
      <w:r>
        <w:lastRenderedPageBreak/>
        <w:t xml:space="preserve">В нашем случае, </w:t>
      </w:r>
      <w:r w:rsidR="00CF3FB6">
        <w:t>модели</w:t>
      </w:r>
      <w:r>
        <w:t xml:space="preserve"> ПВД-2 и ПВД-3 имели одинаковые внутренние имена каналов и точек, которые сейчас переименовались в новые. В связи с этим надо проверить все граничные узлы </w:t>
      </w:r>
      <w:r>
        <w:rPr>
          <w:lang w:val="en-US"/>
        </w:rPr>
        <w:t>G</w:t>
      </w:r>
      <w:r>
        <w:t xml:space="preserve"> – что в них задано в качестве расхода – и исправить всё на верные значения. Сделайте это.</w:t>
      </w:r>
    </w:p>
    <w:p w:rsidR="00AF49A2" w:rsidRDefault="00AF49A2" w:rsidP="009426F8">
      <w:r>
        <w:t>Исправьте также высотные отметки точек после всех насосов: точки до насосов должны быть заглублены, после насосов – находиться на высоте 0.</w:t>
      </w:r>
    </w:p>
    <w:p w:rsidR="003E6879" w:rsidRPr="00121044" w:rsidRDefault="003E6879" w:rsidP="003E6879">
      <w:r>
        <w:t xml:space="preserve">В граничном узле </w:t>
      </w:r>
      <w:r>
        <w:rPr>
          <w:lang w:val="en-US"/>
        </w:rPr>
        <w:t>G</w:t>
      </w:r>
      <w:r w:rsidRPr="00BA377B">
        <w:t xml:space="preserve"> </w:t>
      </w:r>
      <w:r>
        <w:t xml:space="preserve">на втором отборе установите расход, равный </w:t>
      </w:r>
      <w:r w:rsidRPr="00BA377B">
        <w:rPr>
          <w:b/>
        </w:rPr>
        <w:t>«-(66.6-13</w:t>
      </w:r>
      <w:r w:rsidRPr="00BA377B">
        <w:t>)/3.6», поскольку</w:t>
      </w:r>
      <w:r>
        <w:t xml:space="preserve"> 13 т</w:t>
      </w:r>
      <w:r w:rsidRPr="00BA377B">
        <w:t>/</w:t>
      </w:r>
      <w:r>
        <w:t>ч мы должны отбирать на второй подогреватель, а 66,6 т</w:t>
      </w:r>
      <w:r w:rsidRPr="00BA377B">
        <w:t>/</w:t>
      </w:r>
      <w:r>
        <w:t>ч</w:t>
      </w:r>
      <w:r w:rsidRPr="00BA377B">
        <w:t xml:space="preserve"> </w:t>
      </w:r>
      <w:r>
        <w:t xml:space="preserve">соответствует номинальному значению расхода во втором отборе. В граничном узле </w:t>
      </w:r>
      <w:r>
        <w:rPr>
          <w:lang w:val="en-US"/>
        </w:rPr>
        <w:t>P</w:t>
      </w:r>
      <w:r>
        <w:t xml:space="preserve">, из которого вода подается на всас питательных насосов, установите значение давления, равным </w:t>
      </w:r>
      <w:r w:rsidRPr="00121044">
        <w:rPr>
          <w:b/>
        </w:rPr>
        <w:t>50</w:t>
      </w:r>
      <w:r>
        <w:t>, а значение энтальпии измените на</w:t>
      </w:r>
      <w:r w:rsidR="000002F2">
        <w:t xml:space="preserve"> </w:t>
      </w:r>
      <w:r w:rsidRPr="00121044">
        <w:rPr>
          <w:b/>
          <w:lang w:val="en-US"/>
        </w:rPr>
        <w:t>watertp</w:t>
      </w:r>
      <w:r w:rsidRPr="00121044">
        <w:rPr>
          <w:b/>
        </w:rPr>
        <w:t>(5</w:t>
      </w:r>
      <w:r w:rsidRPr="00121044">
        <w:rPr>
          <w:b/>
          <w:lang w:val="en-US"/>
        </w:rPr>
        <w:t>e</w:t>
      </w:r>
      <w:r w:rsidRPr="00121044">
        <w:rPr>
          <w:b/>
        </w:rPr>
        <w:t>6, Тпвд3,3)/4182</w:t>
      </w:r>
      <w:r>
        <w:t>.</w:t>
      </w:r>
    </w:p>
    <w:p w:rsidR="009342F3" w:rsidRDefault="009342F3" w:rsidP="009426F8">
      <w:r>
        <w:t>Расход воды</w:t>
      </w:r>
      <w:r w:rsidRPr="009342F3">
        <w:t>, идущей на</w:t>
      </w:r>
      <w:r>
        <w:t xml:space="preserve"> подогрев в ПНД-3, и фактически отбираемой из конденсатора, измените со 129 на 125 т/ч (в глобальных сигналах).</w:t>
      </w:r>
    </w:p>
    <w:p w:rsidR="009426F8" w:rsidRDefault="009426F8" w:rsidP="009426F8">
      <w:pPr>
        <w:pStyle w:val="3"/>
      </w:pPr>
      <w:bookmarkStart w:id="363" w:name="_Toc400496468"/>
      <w:r>
        <w:t>Номинальное состояние системы</w:t>
      </w:r>
      <w:bookmarkEnd w:id="363"/>
    </w:p>
    <w:p w:rsidR="00AF49A2" w:rsidRDefault="00AF49A2" w:rsidP="00AF49A2">
      <w:r>
        <w:t>При запуске системы на расчёт возможны сильные колебания в начальный период времени, т.к. сейчас мы соединили много точек</w:t>
      </w:r>
      <w:r w:rsidR="006315D8">
        <w:t>,</w:t>
      </w:r>
      <w:r>
        <w:t xml:space="preserve"> и система «ищет» новое стационарное состояние.</w:t>
      </w:r>
    </w:p>
    <w:p w:rsidR="00AF49A2" w:rsidRDefault="006315D8" w:rsidP="00AF49A2">
      <w:r>
        <w:t>Спустя 100…</w:t>
      </w:r>
      <w:r w:rsidR="00AF49A2">
        <w:t>300 секунд, должно наступить стационарное состояние, которое может быть отлично от номинального. Это зависит от кон</w:t>
      </w:r>
      <w:r w:rsidR="00A75CBE">
        <w:t>к</w:t>
      </w:r>
      <w:r w:rsidR="00AF49A2">
        <w:t>р</w:t>
      </w:r>
      <w:r w:rsidR="00A75CBE">
        <w:t>е</w:t>
      </w:r>
      <w:r w:rsidR="00AF49A2">
        <w:t>тных настроек всех элементов схемы –</w:t>
      </w:r>
      <w:r w:rsidR="00031D58">
        <w:t xml:space="preserve"> каналов, точек, насосов и т</w:t>
      </w:r>
      <w:r w:rsidR="00A75CBE">
        <w:t xml:space="preserve">ак </w:t>
      </w:r>
      <w:r w:rsidR="00031D58">
        <w:t>д</w:t>
      </w:r>
      <w:r w:rsidR="00A75CBE">
        <w:t>алее</w:t>
      </w:r>
      <w:r w:rsidR="00031D58">
        <w:t xml:space="preserve">. </w:t>
      </w:r>
      <w:r w:rsidR="00A75CBE">
        <w:t>В</w:t>
      </w:r>
      <w:r w:rsidR="00F30E02">
        <w:t xml:space="preserve"> нашем варианте сразу после соединения было получено следующее состояние </w:t>
      </w:r>
      <w:r w:rsidR="00276710">
        <w:t>(</w:t>
      </w:r>
      <w:r w:rsidR="00F30E02">
        <w:t xml:space="preserve">см. </w:t>
      </w:r>
      <w:r w:rsidR="00F30E02">
        <w:fldChar w:fldCharType="begin"/>
      </w:r>
      <w:r w:rsidR="00F30E02">
        <w:instrText xml:space="preserve"> REF _Ref284924244 </w:instrText>
      </w:r>
      <w:r w:rsidR="00CF2E92">
        <w:instrText xml:space="preserve">\* Lower \h </w:instrText>
      </w:r>
      <w:r w:rsidR="00F30E02">
        <w:fldChar w:fldCharType="separate"/>
      </w:r>
      <w:r w:rsidR="002C5747">
        <w:t xml:space="preserve">рисунок </w:t>
      </w:r>
      <w:r w:rsidR="002C5747">
        <w:rPr>
          <w:noProof/>
        </w:rPr>
        <w:t>113</w:t>
      </w:r>
      <w:r w:rsidR="00F30E02">
        <w:fldChar w:fldCharType="end"/>
      </w:r>
      <w:r w:rsidR="00276710">
        <w:t>)</w:t>
      </w:r>
      <w:r w:rsidR="00F30E02">
        <w:t>.</w:t>
      </w:r>
    </w:p>
    <w:p w:rsidR="0057622C" w:rsidRPr="0057622C" w:rsidRDefault="00276710" w:rsidP="00AF49A2">
      <w:r>
        <w:t>В нём расходы по отборам уже не совпадают с номиналом, хотя качественно близки к ним, но самое главное – сумма всех отборов и отбора конденсата из кон</w:t>
      </w:r>
      <w:r w:rsidR="006315D8">
        <w:t>де</w:t>
      </w:r>
      <w:r>
        <w:t>нсатора превышает расход подачи свежего пара, из-за чего уровень в конденсаторе постоянно падает.</w:t>
      </w:r>
      <w:r w:rsidR="009342F3">
        <w:t xml:space="preserve"> </w:t>
      </w:r>
      <w:r w:rsidR="0057622C">
        <w:t>Это произошло из-за того, что мы «забыли» изменить расход в гр</w:t>
      </w:r>
      <w:r w:rsidR="009342F3">
        <w:t>а</w:t>
      </w:r>
      <w:r w:rsidR="0057622C">
        <w:t xml:space="preserve">ничном узле </w:t>
      </w:r>
      <w:r w:rsidR="0057622C">
        <w:rPr>
          <w:lang w:val="en-US"/>
        </w:rPr>
        <w:t>G</w:t>
      </w:r>
      <w:r w:rsidR="0057622C" w:rsidRPr="0057622C">
        <w:t xml:space="preserve"> </w:t>
      </w:r>
      <w:r w:rsidR="0057622C">
        <w:t xml:space="preserve">второго отбора и расходы в других граничных узлах </w:t>
      </w:r>
      <w:r w:rsidR="0057622C">
        <w:rPr>
          <w:lang w:val="en-US"/>
        </w:rPr>
        <w:t>G</w:t>
      </w:r>
      <w:r w:rsidR="0057622C" w:rsidRPr="0057622C">
        <w:t xml:space="preserve"> </w:t>
      </w:r>
      <w:r w:rsidR="0057622C">
        <w:t>на подогревателях.</w:t>
      </w:r>
    </w:p>
    <w:p w:rsidR="00276710" w:rsidRDefault="00276710" w:rsidP="00AF49A2">
      <w:r>
        <w:t xml:space="preserve">Поэтому, </w:t>
      </w:r>
      <w:r w:rsidR="0057622C">
        <w:t xml:space="preserve">в любом случае </w:t>
      </w:r>
      <w:r>
        <w:t xml:space="preserve">требуется провести дополнительную </w:t>
      </w:r>
      <w:r w:rsidR="009342F3">
        <w:t xml:space="preserve">проверку и </w:t>
      </w:r>
      <w:r>
        <w:t>настройку схемы для получения номинального состояния.</w:t>
      </w:r>
    </w:p>
    <w:p w:rsidR="00AF49A2" w:rsidRPr="00AF49A2" w:rsidRDefault="00F30E02" w:rsidP="009342F3">
      <w:pPr>
        <w:pStyle w:val="a8"/>
      </w:pPr>
      <w:r>
        <w:rPr>
          <w:noProof/>
        </w:rPr>
        <w:lastRenderedPageBreak/>
        <w:drawing>
          <wp:inline distT="0" distB="0" distL="0" distR="0" wp14:anchorId="5CB89204" wp14:editId="2FC684C9">
            <wp:extent cx="6134100" cy="4276725"/>
            <wp:effectExtent l="0" t="0" r="0" b="9525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E02" w:rsidRDefault="00F30E02" w:rsidP="00F30E02">
      <w:pPr>
        <w:pStyle w:val="a4"/>
      </w:pPr>
      <w:bookmarkStart w:id="364" w:name="_Ref284924244"/>
      <w:bookmarkStart w:id="365" w:name="_Toc40049662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113</w:t>
      </w:r>
      <w:r w:rsidR="00C43823">
        <w:rPr>
          <w:noProof/>
        </w:rPr>
        <w:fldChar w:fldCharType="end"/>
      </w:r>
      <w:bookmarkEnd w:id="364"/>
      <w:r>
        <w:t>. Состояние системы свежего пара после добавления отборов пара</w:t>
      </w:r>
      <w:bookmarkEnd w:id="365"/>
    </w:p>
    <w:p w:rsidR="00906934" w:rsidRDefault="009342F3" w:rsidP="0091259F">
      <w:r>
        <w:t>В этой версии схемы самыми инерционными (можно сказать интегральными) величинами являются уровни в баках – они требуют наибольшего количества времени чтобы при</w:t>
      </w:r>
      <w:r w:rsidR="006315D8">
        <w:t>й</w:t>
      </w:r>
      <w:r>
        <w:t xml:space="preserve">ти к номинальному значению. Так, после исправления всех грубых ошибок и спустя 2000 секунд расчета, было получено следующее состояние системы (см. </w:t>
      </w:r>
      <w:r>
        <w:fldChar w:fldCharType="begin"/>
      </w:r>
      <w:r>
        <w:instrText xml:space="preserve"> REF _Ref284925212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114</w:t>
      </w:r>
      <w:r>
        <w:fldChar w:fldCharType="end"/>
      </w:r>
      <w:r>
        <w:t>), причём уровни во всех баках стали близки к 1 м, и практически не изменялись, т.е. система вышла на стационарное состояние, из которого её можно тонко перестроить и вернуть к номинальному состоянию.</w:t>
      </w:r>
    </w:p>
    <w:p w:rsidR="009342F3" w:rsidRPr="009426F8" w:rsidRDefault="009342F3" w:rsidP="009342F3">
      <w:pPr>
        <w:pStyle w:val="a8"/>
      </w:pPr>
      <w:r>
        <w:rPr>
          <w:noProof/>
        </w:rPr>
        <w:lastRenderedPageBreak/>
        <w:drawing>
          <wp:inline distT="0" distB="0" distL="0" distR="0" wp14:anchorId="6DE0EAFC" wp14:editId="68A3A8D3">
            <wp:extent cx="6029325" cy="3505200"/>
            <wp:effectExtent l="0" t="0" r="9525" b="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2F3" w:rsidRDefault="009342F3" w:rsidP="009342F3">
      <w:pPr>
        <w:pStyle w:val="a4"/>
      </w:pPr>
      <w:bookmarkStart w:id="366" w:name="_Ref284925212"/>
      <w:bookmarkStart w:id="367" w:name="_Toc40049662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114</w:t>
      </w:r>
      <w:r w:rsidR="00C43823">
        <w:rPr>
          <w:noProof/>
        </w:rPr>
        <w:fldChar w:fldCharType="end"/>
      </w:r>
      <w:bookmarkEnd w:id="366"/>
      <w:r>
        <w:t>. Состояние системы свежего пара после исправления грубых ошибок</w:t>
      </w:r>
      <w:bookmarkEnd w:id="367"/>
    </w:p>
    <w:p w:rsidR="001840E5" w:rsidRPr="00420E8C" w:rsidRDefault="001840E5" w:rsidP="00C7154E">
      <w:r>
        <w:t>Теперь можно до</w:t>
      </w:r>
      <w:r w:rsidR="006315D8">
        <w:t xml:space="preserve">полнительно </w:t>
      </w:r>
      <w:r>
        <w:t xml:space="preserve">настроить схему, используя разные приёмы: изменяя положение задвижек, сопротивления тех или иных каналов и т.д. Мы этого делать сейчас не будем, по двум причинам. Первая: недостаточно исходных данных для подобной «тонкой» настройки схемы. Вторая: на данном этапе интеграции слишком много параметров «зажато» граничными условиями и на последующих этапах всё равно придётся перенастраивать схему на новый стационар. Т.е. тонкую подстройку проведём позже, после добавления деаэратора и после того как уберём некоторые граничные условия типа </w:t>
      </w:r>
      <w:r>
        <w:rPr>
          <w:lang w:val="en-US"/>
        </w:rPr>
        <w:t>G</w:t>
      </w:r>
      <w:r w:rsidRPr="001840E5">
        <w:t>.</w:t>
      </w:r>
    </w:p>
    <w:p w:rsidR="00C7154E" w:rsidRDefault="00C7154E" w:rsidP="00C7154E">
      <w:r>
        <w:t>Попробуйте самостоятельно поработать над схемой и попытайтесь получить стационарное состояние, более приближенное к номинальному</w:t>
      </w:r>
      <w:r w:rsidR="003653E7">
        <w:t>,</w:t>
      </w:r>
      <w:r>
        <w:t xml:space="preserve"> чем </w:t>
      </w:r>
      <w:r w:rsidR="006F435C">
        <w:t xml:space="preserve">приведено у нас (см. </w:t>
      </w:r>
      <w:r>
        <w:fldChar w:fldCharType="begin"/>
      </w:r>
      <w:r>
        <w:instrText xml:space="preserve"> REF _Ref284925212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114</w:t>
      </w:r>
      <w:r>
        <w:fldChar w:fldCharType="end"/>
      </w:r>
      <w:r w:rsidR="006F435C">
        <w:t>)</w:t>
      </w:r>
      <w:r>
        <w:t>.</w:t>
      </w:r>
    </w:p>
    <w:p w:rsidR="003653E7" w:rsidRPr="003653E7" w:rsidRDefault="003653E7" w:rsidP="00C7154E">
      <w:r>
        <w:t xml:space="preserve">Для сравнения приведём еще один скриншот, с другими положениями задвижек </w:t>
      </w:r>
      <w:r>
        <w:rPr>
          <w:lang w:val="en-US"/>
        </w:rPr>
        <w:t>z</w:t>
      </w:r>
      <w:r w:rsidRPr="003653E7">
        <w:t>1,</w:t>
      </w:r>
      <w:r w:rsidR="006F435C">
        <w:t xml:space="preserve"> </w:t>
      </w:r>
      <w:r>
        <w:rPr>
          <w:lang w:val="en-US"/>
        </w:rPr>
        <w:t>z</w:t>
      </w:r>
      <w:r w:rsidRPr="003653E7">
        <w:t>2,</w:t>
      </w:r>
      <w:r w:rsidR="006F435C">
        <w:t xml:space="preserve"> </w:t>
      </w:r>
      <w:r>
        <w:rPr>
          <w:lang w:val="en-US"/>
        </w:rPr>
        <w:t>z</w:t>
      </w:r>
      <w:r w:rsidRPr="003653E7">
        <w:t>3,</w:t>
      </w:r>
      <w:r w:rsidR="006F435C">
        <w:t xml:space="preserve"> </w:t>
      </w:r>
      <w:r>
        <w:rPr>
          <w:lang w:val="en-US"/>
        </w:rPr>
        <w:t>z</w:t>
      </w:r>
      <w:r w:rsidRPr="003653E7">
        <w:t xml:space="preserve">4 </w:t>
      </w:r>
      <w:r>
        <w:t>–</w:t>
      </w:r>
      <w:r w:rsidRPr="003653E7">
        <w:t xml:space="preserve"> </w:t>
      </w:r>
      <w:r>
        <w:fldChar w:fldCharType="begin"/>
      </w:r>
      <w:r>
        <w:instrText xml:space="preserve"> REF _Ref284927159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115</w:t>
      </w:r>
      <w:r>
        <w:fldChar w:fldCharType="end"/>
      </w:r>
      <w:r>
        <w:t xml:space="preserve">. Здесь удалось выставить номинальный расход на ПНД-1 </w:t>
      </w:r>
      <w:r w:rsidRPr="001A5010">
        <w:t>(</w:t>
      </w:r>
      <w:r>
        <w:t>10 т</w:t>
      </w:r>
      <w:r w:rsidRPr="001A5010">
        <w:t>/</w:t>
      </w:r>
      <w:r>
        <w:t>ч</w:t>
      </w:r>
      <w:r w:rsidRPr="001A5010">
        <w:t>)</w:t>
      </w:r>
      <w:r>
        <w:t>.</w:t>
      </w:r>
    </w:p>
    <w:p w:rsidR="00C561DE" w:rsidRDefault="003653E7" w:rsidP="003653E7">
      <w:pPr>
        <w:pStyle w:val="a8"/>
      </w:pPr>
      <w:r>
        <w:rPr>
          <w:noProof/>
        </w:rPr>
        <w:lastRenderedPageBreak/>
        <w:drawing>
          <wp:inline distT="0" distB="0" distL="0" distR="0" wp14:anchorId="69909A6A" wp14:editId="6B80C6B2">
            <wp:extent cx="6086475" cy="3105150"/>
            <wp:effectExtent l="0" t="0" r="9525" b="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3E7" w:rsidRDefault="003653E7" w:rsidP="003653E7">
      <w:pPr>
        <w:pStyle w:val="a4"/>
      </w:pPr>
      <w:bookmarkStart w:id="368" w:name="_Ref284927159"/>
      <w:bookmarkStart w:id="369" w:name="_Toc400496628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115</w:t>
      </w:r>
      <w:r w:rsidR="00C43823">
        <w:rPr>
          <w:noProof/>
        </w:rPr>
        <w:fldChar w:fldCharType="end"/>
      </w:r>
      <w:bookmarkEnd w:id="368"/>
      <w:r>
        <w:t>. Состояние системы свежего пара после изменения положения задвижек</w:t>
      </w:r>
      <w:bookmarkEnd w:id="369"/>
    </w:p>
    <w:p w:rsidR="00C37583" w:rsidRDefault="00C37583" w:rsidP="00C37583">
      <w:pPr>
        <w:pStyle w:val="2"/>
      </w:pPr>
      <w:bookmarkStart w:id="370" w:name="_Toc400496469"/>
      <w:r>
        <w:t>Присоединение деаэратора</w:t>
      </w:r>
      <w:bookmarkEnd w:id="370"/>
    </w:p>
    <w:p w:rsidR="00C37583" w:rsidRPr="00F45967" w:rsidRDefault="00C37583" w:rsidP="00C37583">
      <w:pPr>
        <w:pStyle w:val="3"/>
      </w:pPr>
      <w:bookmarkStart w:id="371" w:name="_Toc400496470"/>
      <w:r>
        <w:t xml:space="preserve">Описание </w:t>
      </w:r>
      <w:r w:rsidR="00CF3FB6">
        <w:t>модели</w:t>
      </w:r>
      <w:bookmarkEnd w:id="371"/>
    </w:p>
    <w:p w:rsidR="00C37583" w:rsidRDefault="00C37583" w:rsidP="00C37583">
      <w:r>
        <w:t xml:space="preserve">Теперь к нашей </w:t>
      </w:r>
      <w:r w:rsidR="00CF3FB6">
        <w:t>модели</w:t>
      </w:r>
      <w:r>
        <w:t xml:space="preserve"> ПТУ мы по этапам будем подключать модель деаэратора.</w:t>
      </w:r>
    </w:p>
    <w:p w:rsidR="00C37583" w:rsidRDefault="00C37583" w:rsidP="00C37583">
      <w:r>
        <w:t xml:space="preserve">Точки соединений с деаэратором будут следующие, </w:t>
      </w:r>
      <w:r w:rsidR="00355A88">
        <w:t xml:space="preserve">на данном этапе </w:t>
      </w:r>
      <w:r>
        <w:t xml:space="preserve">всего их будет </w:t>
      </w:r>
      <w:r w:rsidR="00355A88">
        <w:t>3</w:t>
      </w:r>
      <w:r>
        <w:t xml:space="preserve"> (</w:t>
      </w:r>
      <w:r w:rsidR="00355A88">
        <w:t>три</w:t>
      </w:r>
      <w:r>
        <w:t>):</w:t>
      </w:r>
    </w:p>
    <w:p w:rsidR="00C37583" w:rsidRPr="00834873" w:rsidRDefault="00C37583" w:rsidP="00C37583">
      <w:pPr>
        <w:pStyle w:val="ac"/>
        <w:numPr>
          <w:ilvl w:val="0"/>
          <w:numId w:val="29"/>
        </w:numPr>
      </w:pPr>
      <w:r>
        <w:t>ко второму отбору пара, помимо отбора на ПВД-2, добавится отбор на деаэратор – пар</w:t>
      </w:r>
      <w:r w:rsidR="001709A0">
        <w:t>опровод</w:t>
      </w:r>
      <w:r>
        <w:t xml:space="preserve"> будет </w:t>
      </w:r>
      <w:r w:rsidR="001709A0">
        <w:t>соединять отбор пара с</w:t>
      </w:r>
      <w:r>
        <w:t xml:space="preserve"> верхни</w:t>
      </w:r>
      <w:r w:rsidR="001709A0">
        <w:t>м</w:t>
      </w:r>
      <w:r>
        <w:t xml:space="preserve"> объём</w:t>
      </w:r>
      <w:r w:rsidR="001709A0">
        <w:t>ом</w:t>
      </w:r>
      <w:r>
        <w:t xml:space="preserve"> деаэратора</w:t>
      </w:r>
      <w:r w:rsidRPr="00834873">
        <w:t>;</w:t>
      </w:r>
    </w:p>
    <w:p w:rsidR="00C37583" w:rsidRPr="00195270" w:rsidRDefault="00195270" w:rsidP="00C37583">
      <w:pPr>
        <w:pStyle w:val="ac"/>
        <w:numPr>
          <w:ilvl w:val="0"/>
          <w:numId w:val="29"/>
        </w:numPr>
      </w:pPr>
      <w:r>
        <w:t>слив конденсата из деаэратора будет поступать на всас группы питательных насосов</w:t>
      </w:r>
      <w:r w:rsidR="007C3A86" w:rsidRPr="007C3A86">
        <w:t xml:space="preserve"> (</w:t>
      </w:r>
      <w:r w:rsidR="007C3A86">
        <w:t>и далее идти на подогрев в ПВД-2 и ПВД-3)</w:t>
      </w:r>
      <w:r w:rsidRPr="00195270">
        <w:t>;</w:t>
      </w:r>
    </w:p>
    <w:p w:rsidR="00C37583" w:rsidRDefault="00355A88" w:rsidP="00C37583">
      <w:pPr>
        <w:pStyle w:val="ac"/>
        <w:numPr>
          <w:ilvl w:val="0"/>
          <w:numId w:val="29"/>
        </w:numPr>
      </w:pPr>
      <w:r>
        <w:t xml:space="preserve">подогретая в ПНД-1 </w:t>
      </w:r>
      <w:r w:rsidR="00307D28">
        <w:t xml:space="preserve">вода </w:t>
      </w:r>
      <w:r>
        <w:t xml:space="preserve">будет подаваться в </w:t>
      </w:r>
      <w:r w:rsidR="00271264">
        <w:t>верхний</w:t>
      </w:r>
      <w:r>
        <w:t xml:space="preserve"> объём деаэратора</w:t>
      </w:r>
      <w:r w:rsidRPr="00355A88">
        <w:t>.</w:t>
      </w:r>
    </w:p>
    <w:p w:rsidR="00C37583" w:rsidRPr="00834873" w:rsidRDefault="00355A88" w:rsidP="00C37583">
      <w:r>
        <w:t>Модель деаэратора</w:t>
      </w:r>
      <w:r w:rsidR="00C37583">
        <w:t xml:space="preserve"> разместим в отдельной суб</w:t>
      </w:r>
      <w:r w:rsidR="00CF3FB6">
        <w:t>модели</w:t>
      </w:r>
      <w:r w:rsidR="00C37583">
        <w:t xml:space="preserve"> ТРР. Соединения между листами ТРР будут организованы при помощи элементов </w:t>
      </w:r>
      <w:r w:rsidR="00C37583" w:rsidRPr="0091259F">
        <w:rPr>
          <w:b/>
        </w:rPr>
        <w:t>«В память ТРР»</w:t>
      </w:r>
      <w:r w:rsidR="00C37583">
        <w:t xml:space="preserve"> и </w:t>
      </w:r>
      <w:r w:rsidR="00C37583" w:rsidRPr="0091259F">
        <w:rPr>
          <w:b/>
        </w:rPr>
        <w:t>«Из памяти ТРР»</w:t>
      </w:r>
      <w:r w:rsidR="00C37583">
        <w:t>.</w:t>
      </w:r>
    </w:p>
    <w:p w:rsidR="00C37583" w:rsidRDefault="00C37583" w:rsidP="00C37583">
      <w:pPr>
        <w:pStyle w:val="3"/>
      </w:pPr>
      <w:bookmarkStart w:id="372" w:name="_Toc400496471"/>
      <w:r>
        <w:t xml:space="preserve">Файл </w:t>
      </w:r>
      <w:r w:rsidR="00CF3FB6">
        <w:t>модели</w:t>
      </w:r>
      <w:r>
        <w:rPr>
          <w:lang w:val="en-US"/>
        </w:rPr>
        <w:t xml:space="preserve"> ПТУ</w:t>
      </w:r>
      <w:r w:rsidR="00355A88">
        <w:t>, версия 04</w:t>
      </w:r>
      <w:bookmarkEnd w:id="372"/>
    </w:p>
    <w:p w:rsidR="00C37583" w:rsidRPr="002D3817" w:rsidRDefault="00355A88" w:rsidP="00C37583">
      <w:pPr>
        <w:rPr>
          <w:rStyle w:val="a9"/>
          <w:b w:val="0"/>
        </w:rPr>
      </w:pPr>
      <w:r>
        <w:t>Откройте проект версии 03</w:t>
      </w:r>
      <w:r w:rsidR="00C37583">
        <w:t xml:space="preserve"> (</w:t>
      </w:r>
      <w:r w:rsidR="00C37583">
        <w:rPr>
          <w:rStyle w:val="a9"/>
        </w:rPr>
        <w:t>«</w:t>
      </w:r>
      <w:r w:rsidR="00C37583">
        <w:rPr>
          <w:b/>
          <w:lang w:val="en-US"/>
        </w:rPr>
        <w:t>C</w:t>
      </w:r>
      <w:r w:rsidR="00C37583" w:rsidRPr="00C53CBD">
        <w:rPr>
          <w:b/>
        </w:rPr>
        <w:t>:\</w:t>
      </w:r>
      <w:r w:rsidR="00C37583">
        <w:rPr>
          <w:b/>
          <w:lang w:val="en-US"/>
        </w:rPr>
        <w:t>KTZ</w:t>
      </w:r>
      <w:r w:rsidR="00C37583"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="00C37583" w:rsidRPr="00C53CBD">
        <w:rPr>
          <w:b/>
        </w:rPr>
        <w:t>\ТК-35-version-0</w:t>
      </w:r>
      <w:r>
        <w:rPr>
          <w:b/>
        </w:rPr>
        <w:t>3</w:t>
      </w:r>
      <w:r w:rsidR="00C37583" w:rsidRPr="00C53CBD">
        <w:rPr>
          <w:b/>
        </w:rPr>
        <w:t>.prt</w:t>
      </w:r>
      <w:r w:rsidR="00C37583">
        <w:rPr>
          <w:rStyle w:val="a9"/>
        </w:rPr>
        <w:t>»</w:t>
      </w:r>
      <w:r w:rsidR="00C37583">
        <w:t>) и сохраните его в новый файл</w:t>
      </w:r>
      <w:r w:rsidR="00C37583" w:rsidRPr="003A2010">
        <w:t xml:space="preserve"> </w:t>
      </w:r>
      <w:r w:rsidR="00C37583">
        <w:t xml:space="preserve">с именем </w:t>
      </w:r>
      <w:r w:rsidR="00C37583">
        <w:rPr>
          <w:rStyle w:val="a9"/>
        </w:rPr>
        <w:t>«</w:t>
      </w:r>
      <w:r w:rsidR="00C37583">
        <w:rPr>
          <w:b/>
          <w:lang w:val="en-US"/>
        </w:rPr>
        <w:t>C</w:t>
      </w:r>
      <w:r w:rsidR="00C37583" w:rsidRPr="00C53CBD">
        <w:rPr>
          <w:b/>
        </w:rPr>
        <w:t>:\</w:t>
      </w:r>
      <w:r w:rsidR="00C37583">
        <w:rPr>
          <w:b/>
          <w:lang w:val="en-US"/>
        </w:rPr>
        <w:t>KTZ</w:t>
      </w:r>
      <w:r w:rsidR="00C37583"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="00C37583" w:rsidRPr="00C53CBD">
        <w:rPr>
          <w:b/>
        </w:rPr>
        <w:t>\ТК-35-version-0</w:t>
      </w:r>
      <w:r>
        <w:rPr>
          <w:b/>
        </w:rPr>
        <w:t>4</w:t>
      </w:r>
      <w:r w:rsidR="00C37583" w:rsidRPr="00C53CBD">
        <w:rPr>
          <w:b/>
        </w:rPr>
        <w:t>.prt</w:t>
      </w:r>
      <w:r w:rsidR="00C37583">
        <w:rPr>
          <w:rStyle w:val="a9"/>
        </w:rPr>
        <w:t>»</w:t>
      </w:r>
      <w:r w:rsidR="00C37583" w:rsidRPr="002C4D9E">
        <w:rPr>
          <w:rStyle w:val="a9"/>
          <w:b w:val="0"/>
        </w:rPr>
        <w:t>.</w:t>
      </w:r>
    </w:p>
    <w:p w:rsidR="00C37583" w:rsidRDefault="00C37583" w:rsidP="00C37583">
      <w:r>
        <w:t xml:space="preserve">Разместите на схеме новый элемент </w:t>
      </w:r>
      <w:r w:rsidRPr="0091259F">
        <w:rPr>
          <w:b/>
        </w:rPr>
        <w:t>«Субмодель ТРР»</w:t>
      </w:r>
      <w:r>
        <w:t>. Измените свойство нового листа, чтобы внешний вид совпадал с рисунком</w:t>
      </w:r>
      <w:r w:rsidR="003A6D03">
        <w:t xml:space="preserve"> </w:t>
      </w:r>
      <w:r w:rsidR="006F435C">
        <w:t>(</w:t>
      </w:r>
      <w:r w:rsidR="003A6D03">
        <w:fldChar w:fldCharType="begin"/>
      </w:r>
      <w:r w:rsidR="003A6D03">
        <w:instrText xml:space="preserve"> REF _Ref284927886 </w:instrText>
      </w:r>
      <w:r w:rsidR="00CF2E92">
        <w:instrText xml:space="preserve">\* Lower \h </w:instrText>
      </w:r>
      <w:r w:rsidR="003A6D03">
        <w:fldChar w:fldCharType="separate"/>
      </w:r>
      <w:r w:rsidR="002C5747">
        <w:t xml:space="preserve">рисунок </w:t>
      </w:r>
      <w:r w:rsidR="002C5747">
        <w:rPr>
          <w:noProof/>
        </w:rPr>
        <w:t>116</w:t>
      </w:r>
      <w:r w:rsidR="003A6D03">
        <w:fldChar w:fldCharType="end"/>
      </w:r>
      <w:r w:rsidR="006F435C">
        <w:t>)</w:t>
      </w:r>
      <w:r w:rsidR="003A6D03">
        <w:t>.</w:t>
      </w:r>
      <w:r>
        <w:t xml:space="preserve"> В качестве имени нового листа задайте строку </w:t>
      </w:r>
      <w:r w:rsidRPr="00BC03DC">
        <w:rPr>
          <w:b/>
        </w:rPr>
        <w:t>«</w:t>
      </w:r>
      <w:r w:rsidR="00355A88">
        <w:rPr>
          <w:b/>
          <w:lang w:val="en-US"/>
        </w:rPr>
        <w:t>DEAIR</w:t>
      </w:r>
      <w:r w:rsidRPr="00BC03DC">
        <w:rPr>
          <w:b/>
        </w:rPr>
        <w:t>»</w:t>
      </w:r>
      <w:r w:rsidRPr="003951AA">
        <w:t>.</w:t>
      </w:r>
    </w:p>
    <w:p w:rsidR="00F7671A" w:rsidRPr="003A6D03" w:rsidRDefault="00F7671A" w:rsidP="00C37583">
      <w:r>
        <w:t>Можно просто скопировать из проекта деаэратора всю субмодель сюда, в файл с единой моделью ПТУ.</w:t>
      </w:r>
    </w:p>
    <w:p w:rsidR="003A6D03" w:rsidRPr="003A6D03" w:rsidRDefault="00F84F7E" w:rsidP="003A6D03">
      <w:pPr>
        <w:pStyle w:val="a8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65393F9" wp14:editId="0F60944C">
            <wp:extent cx="3419475" cy="2676525"/>
            <wp:effectExtent l="0" t="0" r="9525" b="9525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3A6D03" w:rsidRDefault="003A6D03" w:rsidP="003A6D03">
      <w:pPr>
        <w:pStyle w:val="a4"/>
      </w:pPr>
      <w:bookmarkStart w:id="373" w:name="_Ref284927886"/>
      <w:bookmarkStart w:id="374" w:name="_Toc400496629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116</w:t>
      </w:r>
      <w:r w:rsidR="00C43823">
        <w:rPr>
          <w:noProof/>
        </w:rPr>
        <w:fldChar w:fldCharType="end"/>
      </w:r>
      <w:bookmarkEnd w:id="373"/>
      <w:r>
        <w:t>. Добавление листа с субмоделью деаэратора</w:t>
      </w:r>
      <w:bookmarkEnd w:id="374"/>
    </w:p>
    <w:p w:rsidR="00B624B5" w:rsidRDefault="00B624B5" w:rsidP="00B624B5">
      <w:pPr>
        <w:pStyle w:val="3"/>
      </w:pPr>
      <w:bookmarkStart w:id="375" w:name="_Toc400496472"/>
      <w:r>
        <w:t>Глобальные параметры</w:t>
      </w:r>
      <w:bookmarkEnd w:id="375"/>
    </w:p>
    <w:p w:rsidR="00F7671A" w:rsidRDefault="00B624B5" w:rsidP="00F7671A">
      <w:r>
        <w:t xml:space="preserve">Для работоспособности </w:t>
      </w:r>
      <w:r w:rsidR="00CF3FB6">
        <w:t>модели</w:t>
      </w:r>
      <w:r>
        <w:t xml:space="preserve"> </w:t>
      </w:r>
      <w:r w:rsidR="00F7671A">
        <w:t xml:space="preserve">деаэратора не требуются никакие глобальные сигналы, </w:t>
      </w:r>
      <w:r w:rsidR="00420E8C">
        <w:t xml:space="preserve">т.к. </w:t>
      </w:r>
      <w:r w:rsidR="00F7671A">
        <w:t xml:space="preserve">мы создавали модель без их использования. Поэтому ничего изменять </w:t>
      </w:r>
      <w:r w:rsidR="00420E8C">
        <w:t xml:space="preserve">или добавлять </w:t>
      </w:r>
      <w:r w:rsidR="00F7671A">
        <w:t>в глобальных параметра</w:t>
      </w:r>
      <w:r w:rsidR="00420E8C">
        <w:t>х не требуется.</w:t>
      </w:r>
    </w:p>
    <w:p w:rsidR="00B624B5" w:rsidRDefault="00B624B5" w:rsidP="00F7671A">
      <w:pPr>
        <w:pStyle w:val="3"/>
      </w:pPr>
      <w:bookmarkStart w:id="376" w:name="_Toc400496473"/>
      <w:r>
        <w:t>Структура присоединения суб</w:t>
      </w:r>
      <w:r w:rsidR="00CF3FB6">
        <w:t>модели</w:t>
      </w:r>
      <w:r>
        <w:t xml:space="preserve"> деаэратора</w:t>
      </w:r>
      <w:bookmarkEnd w:id="376"/>
    </w:p>
    <w:p w:rsidR="00B624B5" w:rsidRDefault="00B624B5" w:rsidP="00B624B5">
      <w:r>
        <w:t xml:space="preserve">Теперь, на лист </w:t>
      </w:r>
      <w:r w:rsidRPr="00B269AD">
        <w:rPr>
          <w:b/>
        </w:rPr>
        <w:t>«</w:t>
      </w:r>
      <w:r w:rsidR="00420E8C">
        <w:rPr>
          <w:b/>
        </w:rPr>
        <w:t>Д</w:t>
      </w:r>
      <w:r w:rsidR="005956B1">
        <w:rPr>
          <w:b/>
        </w:rPr>
        <w:t>Э</w:t>
      </w:r>
      <w:r w:rsidRPr="00B269AD">
        <w:rPr>
          <w:b/>
        </w:rPr>
        <w:t>»</w:t>
      </w:r>
      <w:r>
        <w:t xml:space="preserve"> скопируйте из соответствующ</w:t>
      </w:r>
      <w:r w:rsidR="00420E8C">
        <w:t>его</w:t>
      </w:r>
      <w:r>
        <w:t xml:space="preserve"> проект</w:t>
      </w:r>
      <w:r w:rsidR="00420E8C">
        <w:t>а</w:t>
      </w:r>
      <w:r>
        <w:t xml:space="preserve"> субмодель</w:t>
      </w:r>
      <w:r w:rsidR="00420E8C">
        <w:t xml:space="preserve"> деаэратора</w:t>
      </w:r>
      <w:r w:rsidR="000A432B">
        <w:t xml:space="preserve"> и приступим к соединению </w:t>
      </w:r>
      <w:r w:rsidR="00CF3FB6">
        <w:t>модели</w:t>
      </w:r>
      <w:r w:rsidR="000A432B">
        <w:t xml:space="preserve"> деаэратора с моделью ПТУ</w:t>
      </w:r>
      <w:r>
        <w:t>.</w:t>
      </w:r>
    </w:p>
    <w:p w:rsidR="000A432B" w:rsidRDefault="000A432B" w:rsidP="00B624B5">
      <w:r>
        <w:rPr>
          <w:noProof/>
        </w:rPr>
        <w:drawing>
          <wp:inline distT="0" distB="0" distL="0" distR="0" wp14:anchorId="0725DD1D" wp14:editId="52A0492C">
            <wp:extent cx="5114925" cy="3609975"/>
            <wp:effectExtent l="0" t="0" r="9525" b="9525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32B" w:rsidRDefault="000A432B" w:rsidP="000A432B">
      <w:pPr>
        <w:pStyle w:val="a4"/>
      </w:pPr>
      <w:bookmarkStart w:id="377" w:name="_Ref285013192"/>
      <w:bookmarkStart w:id="378" w:name="_Toc400496630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117</w:t>
      </w:r>
      <w:r w:rsidR="00C43823">
        <w:rPr>
          <w:noProof/>
        </w:rPr>
        <w:fldChar w:fldCharType="end"/>
      </w:r>
      <w:bookmarkEnd w:id="377"/>
      <w:r>
        <w:t>. Добавление нового отбора на деаэратор</w:t>
      </w:r>
      <w:bookmarkEnd w:id="378"/>
    </w:p>
    <w:p w:rsidR="000A432B" w:rsidRDefault="000A432B" w:rsidP="000A432B">
      <w:r>
        <w:t xml:space="preserve">Отбор пара на деаэратор будет осуществлён из той же точки, что и отбор на ПВД-2. Для этого в месте где происходит отбор, добавьте новый внутренний узел ТРР (скопируйте узел рядом, </w:t>
      </w:r>
      <w:r>
        <w:lastRenderedPageBreak/>
        <w:t xml:space="preserve">новый узел будет с такими же параметрами) и новый блок </w:t>
      </w:r>
      <w:r w:rsidRPr="00B17282">
        <w:rPr>
          <w:b/>
        </w:rPr>
        <w:t>«В память ТРР»</w:t>
      </w:r>
      <w:r>
        <w:t xml:space="preserve">, задав ему имя </w:t>
      </w:r>
      <w:r w:rsidRPr="00B17282">
        <w:rPr>
          <w:b/>
        </w:rPr>
        <w:t>«Отбор на ДЭ»</w:t>
      </w:r>
      <w:r>
        <w:t xml:space="preserve">. Соедините оба </w:t>
      </w:r>
      <w:r w:rsidR="00B17282">
        <w:t>блока</w:t>
      </w:r>
      <w:r>
        <w:t xml:space="preserve"> </w:t>
      </w:r>
      <w:r w:rsidRPr="00B17282">
        <w:rPr>
          <w:b/>
        </w:rPr>
        <w:t>«В память ТРР»</w:t>
      </w:r>
      <w:r>
        <w:t xml:space="preserve"> с новым внутренним узлом, см. </w:t>
      </w:r>
      <w:r>
        <w:fldChar w:fldCharType="begin"/>
      </w:r>
      <w:r>
        <w:instrText xml:space="preserve"> REF _Ref285013192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117</w:t>
      </w:r>
      <w:r>
        <w:fldChar w:fldCharType="end"/>
      </w:r>
      <w:r>
        <w:t>.</w:t>
      </w:r>
    </w:p>
    <w:p w:rsidR="00B17282" w:rsidRDefault="00B17282" w:rsidP="000A432B">
      <w:r>
        <w:t>На суб</w:t>
      </w:r>
      <w:r w:rsidR="00CF3FB6">
        <w:t>модели</w:t>
      </w:r>
      <w:r>
        <w:t xml:space="preserve"> деаэратора разместите блок </w:t>
      </w:r>
      <w:r w:rsidRPr="00B17282">
        <w:rPr>
          <w:b/>
        </w:rPr>
        <w:t>«Из памяти ТРР»</w:t>
      </w:r>
      <w:r>
        <w:t xml:space="preserve"> вместо граничного узла Р. Задайте ему такое же имя (</w:t>
      </w:r>
      <w:r w:rsidRPr="00B17282">
        <w:rPr>
          <w:b/>
        </w:rPr>
        <w:t>«Отбор на ДЭ»</w:t>
      </w:r>
      <w:r>
        <w:t xml:space="preserve">). Убедитесь что символ звёздочки пропал на парном ему блоке </w:t>
      </w:r>
      <w:r w:rsidRPr="00B17282">
        <w:rPr>
          <w:b/>
        </w:rPr>
        <w:t>«В память ТРР»</w:t>
      </w:r>
      <w:r>
        <w:t>.</w:t>
      </w:r>
    </w:p>
    <w:p w:rsidR="000A432B" w:rsidRDefault="00B17282" w:rsidP="000A432B">
      <w:r>
        <w:t xml:space="preserve">Теперь аналогичным образом организуйте соединение слива конденсата из деаэратора на всас питательным насосам. Имена блоков </w:t>
      </w:r>
      <w:r w:rsidRPr="00B17282">
        <w:rPr>
          <w:b/>
        </w:rPr>
        <w:t>«В память ТРР»</w:t>
      </w:r>
      <w:r>
        <w:t xml:space="preserve"> и </w:t>
      </w:r>
      <w:r w:rsidRPr="00B17282">
        <w:rPr>
          <w:b/>
        </w:rPr>
        <w:t>«Из памяти ТРР»</w:t>
      </w:r>
      <w:r>
        <w:t xml:space="preserve"> задайте </w:t>
      </w:r>
      <w:r w:rsidRPr="00B17282">
        <w:rPr>
          <w:b/>
        </w:rPr>
        <w:t>«На всас ЭПН»</w:t>
      </w:r>
      <w:r>
        <w:t>.</w:t>
      </w:r>
      <w:r w:rsidR="007A65EC">
        <w:t xml:space="preserve"> Новую точку (внутренний узел ТРР) вместо граничного узла Р на суб</w:t>
      </w:r>
      <w:r w:rsidR="00CF3FB6">
        <w:t>модели</w:t>
      </w:r>
      <w:r w:rsidR="007A65EC">
        <w:t xml:space="preserve"> питательных насосов </w:t>
      </w:r>
      <w:r w:rsidR="000E4228">
        <w:t>ставить не надо (как и на суб</w:t>
      </w:r>
      <w:r w:rsidR="00CF3FB6">
        <w:t>модели</w:t>
      </w:r>
      <w:r w:rsidR="000E4228">
        <w:t xml:space="preserve"> деаэратора) – сразу соединяем отверстие в баке с каналом на схеме питательных насосов (канал с </w:t>
      </w:r>
      <w:r w:rsidR="007A65EC">
        <w:t>задвижк</w:t>
      </w:r>
      <w:r w:rsidR="000E4228">
        <w:t>ой</w:t>
      </w:r>
      <w:r w:rsidR="007A65EC">
        <w:t xml:space="preserve"> </w:t>
      </w:r>
      <w:r w:rsidR="007A65EC" w:rsidRPr="007A65EC">
        <w:rPr>
          <w:b/>
        </w:rPr>
        <w:t>«К_</w:t>
      </w:r>
      <w:r w:rsidR="007A65EC">
        <w:rPr>
          <w:b/>
        </w:rPr>
        <w:t>51_</w:t>
      </w:r>
      <w:r w:rsidR="007A65EC" w:rsidRPr="007A65EC">
        <w:rPr>
          <w:b/>
        </w:rPr>
        <w:t>1»</w:t>
      </w:r>
      <w:r w:rsidR="000E4228" w:rsidRPr="000E4228">
        <w:t>)</w:t>
      </w:r>
      <w:r w:rsidR="007A65EC">
        <w:t>.</w:t>
      </w:r>
    </w:p>
    <w:p w:rsidR="007A65EC" w:rsidRDefault="005956B1" w:rsidP="000A432B">
      <w:r>
        <w:t xml:space="preserve">Зайдите в субмодель конденсатной группы оборудования и создайте связь между выходом подогретой в ПНД-1 воды и деаэратором. Имя переменной в памяти ТРР задайте </w:t>
      </w:r>
      <w:r w:rsidRPr="00F84F7E">
        <w:rPr>
          <w:b/>
        </w:rPr>
        <w:t>«Конденсат в ДЭ»</w:t>
      </w:r>
      <w:r>
        <w:t>.</w:t>
      </w:r>
      <w:r w:rsidR="00474CBD">
        <w:t xml:space="preserve"> Здесь, т.к. на баке деаэратора есть внутренний узел (отверстие в баке), то не надо добавлять новый внутренний узел</w:t>
      </w:r>
      <w:r w:rsidR="00A51D40">
        <w:t>. Наоборот, можно удалить канал на суб</w:t>
      </w:r>
      <w:r w:rsidR="00CF3FB6">
        <w:t>модели</w:t>
      </w:r>
      <w:r w:rsidR="00A51D40">
        <w:t xml:space="preserve"> деаэратора, тогда подогретая вода будет сразу поступать в бак деаэратора через механизм переменной в памяти ТРР.</w:t>
      </w:r>
    </w:p>
    <w:p w:rsidR="003E6879" w:rsidRDefault="003E6879" w:rsidP="003E6879">
      <w:r>
        <w:t xml:space="preserve">Замените граничный узел Р («КГП в ДЭ») на граничный узел </w:t>
      </w:r>
      <w:r>
        <w:rPr>
          <w:lang w:val="en-US"/>
        </w:rPr>
        <w:t>G</w:t>
      </w:r>
      <w:r>
        <w:t>, в котором задайте следующие свойства: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786"/>
        <w:gridCol w:w="5634"/>
      </w:tblGrid>
      <w:tr w:rsidR="003E6879" w:rsidTr="006315D8">
        <w:tc>
          <w:tcPr>
            <w:tcW w:w="4786" w:type="dxa"/>
          </w:tcPr>
          <w:p w:rsidR="003E6879" w:rsidRPr="00846504" w:rsidRDefault="003E6879" w:rsidP="00781435">
            <w:pPr>
              <w:pStyle w:val="0"/>
            </w:pPr>
            <w:r>
              <w:t>Узел подвода конденсата греющего пара</w:t>
            </w:r>
          </w:p>
        </w:tc>
        <w:tc>
          <w:tcPr>
            <w:tcW w:w="5634" w:type="dxa"/>
          </w:tcPr>
          <w:p w:rsidR="003E6879" w:rsidRDefault="003E6879" w:rsidP="00781435">
            <w:pPr>
              <w:pStyle w:val="0"/>
            </w:pPr>
            <w:r w:rsidRPr="00121044">
              <w:t>Расход</w:t>
            </w:r>
            <w:r>
              <w:rPr>
                <w:lang w:val="en-US"/>
              </w:rPr>
              <w:t xml:space="preserve">: </w:t>
            </w:r>
            <w:r>
              <w:t>«</w:t>
            </w:r>
            <w:r w:rsidRPr="00121044">
              <w:rPr>
                <w:b/>
              </w:rPr>
              <w:t>0/3.6</w:t>
            </w:r>
            <w:r>
              <w:t>»</w:t>
            </w:r>
          </w:p>
          <w:p w:rsidR="003E6879" w:rsidRPr="00121044" w:rsidRDefault="003E6879" w:rsidP="00781435">
            <w:pPr>
              <w:pStyle w:val="0"/>
              <w:rPr>
                <w:b/>
                <w:bCs/>
              </w:rPr>
            </w:pPr>
            <w:r>
              <w:t>Энтальпия: «</w:t>
            </w:r>
            <w:r w:rsidRPr="00121044">
              <w:rPr>
                <w:b/>
              </w:rPr>
              <w:t>50</w:t>
            </w:r>
            <w:r>
              <w:t>»</w:t>
            </w:r>
          </w:p>
        </w:tc>
      </w:tr>
    </w:tbl>
    <w:p w:rsidR="003E6879" w:rsidRDefault="003E6879" w:rsidP="000A432B"/>
    <w:p w:rsidR="00A51D40" w:rsidRDefault="00EE09EC" w:rsidP="00A51D40">
      <w:pPr>
        <w:pStyle w:val="a8"/>
      </w:pPr>
      <w:r>
        <w:rPr>
          <w:noProof/>
        </w:rPr>
        <w:lastRenderedPageBreak/>
        <w:drawing>
          <wp:inline distT="0" distB="0" distL="0" distR="0" wp14:anchorId="6A23FA31" wp14:editId="01422882">
            <wp:extent cx="4429125" cy="5057775"/>
            <wp:effectExtent l="0" t="0" r="9525" b="9525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D40" w:rsidRDefault="00A51D40" w:rsidP="00A51D40">
      <w:pPr>
        <w:pStyle w:val="a4"/>
      </w:pPr>
      <w:bookmarkStart w:id="379" w:name="_Ref285015160"/>
      <w:bookmarkStart w:id="380" w:name="_Toc400496631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118</w:t>
      </w:r>
      <w:r w:rsidR="00C43823">
        <w:rPr>
          <w:noProof/>
        </w:rPr>
        <w:fldChar w:fldCharType="end"/>
      </w:r>
      <w:bookmarkEnd w:id="379"/>
      <w:r>
        <w:t>. Субмодель деаэратора с подключенными связями</w:t>
      </w:r>
      <w:bookmarkEnd w:id="380"/>
    </w:p>
    <w:p w:rsidR="00EE09EC" w:rsidRDefault="006F435C" w:rsidP="00EE09EC">
      <w:r>
        <w:t>Внешний вид суб</w:t>
      </w:r>
      <w:r w:rsidR="00CF3FB6">
        <w:t>модели</w:t>
      </w:r>
      <w:r>
        <w:t xml:space="preserve"> деаэратора</w:t>
      </w:r>
      <w:r w:rsidR="00EE09EC">
        <w:t xml:space="preserve"> с тремя </w:t>
      </w:r>
      <w:r>
        <w:t xml:space="preserve">новыми соединениями – см. </w:t>
      </w:r>
      <w:r w:rsidR="00EE09EC">
        <w:fldChar w:fldCharType="begin"/>
      </w:r>
      <w:r w:rsidR="00EE09EC">
        <w:instrText xml:space="preserve"> REF _Ref285015160 </w:instrText>
      </w:r>
      <w:r w:rsidR="00CF2E92">
        <w:instrText xml:space="preserve">\* Lower \h </w:instrText>
      </w:r>
      <w:r w:rsidR="00EE09EC">
        <w:fldChar w:fldCharType="separate"/>
      </w:r>
      <w:r w:rsidR="002C5747">
        <w:t xml:space="preserve">рисунок </w:t>
      </w:r>
      <w:r w:rsidR="002C5747">
        <w:rPr>
          <w:noProof/>
        </w:rPr>
        <w:t>118</w:t>
      </w:r>
      <w:r w:rsidR="00EE09EC">
        <w:fldChar w:fldCharType="end"/>
      </w:r>
      <w:r w:rsidR="00EE09EC">
        <w:t>.</w:t>
      </w:r>
    </w:p>
    <w:p w:rsidR="00897A82" w:rsidRDefault="00897A82" w:rsidP="003A6D03">
      <w:r>
        <w:t xml:space="preserve">Теперь нам предстоит тщательная отладка </w:t>
      </w:r>
      <w:r w:rsidR="00CF3FB6">
        <w:t>модели</w:t>
      </w:r>
      <w:r>
        <w:t>, т.к. субмодель деаэратора мы создавали без установления какого-либо стационарного и номинального состояния. Нам потребуется пересмотреть всю схему и, по необходимости, перенастроить отдельные элементы (свойства элементов), для того чтобы получить устойчивое номинальное состояние.</w:t>
      </w:r>
    </w:p>
    <w:p w:rsidR="00C07DA4" w:rsidRDefault="00C07DA4" w:rsidP="00C07DA4">
      <w:pPr>
        <w:pStyle w:val="3"/>
      </w:pPr>
      <w:bookmarkStart w:id="381" w:name="_Toc400496474"/>
      <w:r>
        <w:t>Вывод параметров на схемное окно</w:t>
      </w:r>
      <w:bookmarkEnd w:id="381"/>
    </w:p>
    <w:p w:rsidR="00C07DA4" w:rsidRDefault="00C07DA4" w:rsidP="00C07DA4">
      <w:r>
        <w:t>Все интересующие нас параметры уже выведены на схемное окно.</w:t>
      </w:r>
    </w:p>
    <w:p w:rsidR="00C07DA4" w:rsidRDefault="00C07DA4" w:rsidP="00C07DA4">
      <w:pPr>
        <w:pStyle w:val="3"/>
      </w:pPr>
      <w:bookmarkStart w:id="382" w:name="_Toc400496475"/>
      <w:r>
        <w:t xml:space="preserve">Свойства элементов </w:t>
      </w:r>
      <w:r w:rsidR="00CF3FB6">
        <w:t>модели</w:t>
      </w:r>
      <w:bookmarkEnd w:id="382"/>
    </w:p>
    <w:p w:rsidR="00C07DA4" w:rsidRDefault="00C07DA4" w:rsidP="00C07DA4">
      <w:r>
        <w:t xml:space="preserve">Параметры всех элементов </w:t>
      </w:r>
      <w:r w:rsidR="00CF3FB6">
        <w:t>модели</w:t>
      </w:r>
      <w:r>
        <w:t xml:space="preserve"> заданы верно</w:t>
      </w:r>
      <w:r w:rsidRPr="009426F8">
        <w:t xml:space="preserve"> (</w:t>
      </w:r>
      <w:r>
        <w:t>параметры новых элементов мы задавали по ходу их добавления). Сейчас мы не будем менять что-то конкретное, но при отладке номинального состояния будут вноситься необходимые изменения в модель.</w:t>
      </w:r>
    </w:p>
    <w:p w:rsidR="00EE09EC" w:rsidRDefault="00480D15" w:rsidP="00EE09EC">
      <w:pPr>
        <w:pStyle w:val="3"/>
      </w:pPr>
      <w:bookmarkStart w:id="383" w:name="_Toc400496476"/>
      <w:r>
        <w:t>Стационарное</w:t>
      </w:r>
      <w:r w:rsidR="00992C80">
        <w:t xml:space="preserve"> состояние</w:t>
      </w:r>
      <w:r w:rsidR="00EE09EC">
        <w:t xml:space="preserve"> </w:t>
      </w:r>
      <w:r w:rsidR="00CF3FB6">
        <w:t>модели</w:t>
      </w:r>
      <w:r w:rsidR="00EE09EC">
        <w:t xml:space="preserve"> с присоединённ</w:t>
      </w:r>
      <w:r w:rsidR="00992C80">
        <w:t>ой мод</w:t>
      </w:r>
      <w:r>
        <w:t>е</w:t>
      </w:r>
      <w:r w:rsidR="00992C80">
        <w:t xml:space="preserve">лью </w:t>
      </w:r>
      <w:r w:rsidR="00EE09EC">
        <w:t>деаэрато</w:t>
      </w:r>
      <w:r w:rsidR="00992C80">
        <w:t>ра</w:t>
      </w:r>
      <w:bookmarkEnd w:id="383"/>
    </w:p>
    <w:p w:rsidR="00992C80" w:rsidRDefault="00992C80" w:rsidP="00992C80">
      <w:r>
        <w:t xml:space="preserve">Давайте запустим схему на расчёт, дождемся установления стационара и посмотрим, чем он отличается от номинального состояния. Дальнейшее изложение ведется по </w:t>
      </w:r>
      <w:r w:rsidR="00CF3FB6">
        <w:t>модели</w:t>
      </w:r>
      <w:r>
        <w:t>, созда</w:t>
      </w:r>
      <w:r w:rsidR="00005D4C">
        <w:t>ваемой с нуля</w:t>
      </w:r>
      <w:r>
        <w:t xml:space="preserve"> параллельно </w:t>
      </w:r>
      <w:r w:rsidR="00005D4C">
        <w:t xml:space="preserve">написанию </w:t>
      </w:r>
      <w:r>
        <w:t>этой учебной методик</w:t>
      </w:r>
      <w:r w:rsidR="00005D4C">
        <w:t>и</w:t>
      </w:r>
      <w:r>
        <w:t xml:space="preserve">. В вашем случае может быть получено </w:t>
      </w:r>
      <w:r>
        <w:lastRenderedPageBreak/>
        <w:t>другое стационарное состояние.</w:t>
      </w:r>
      <w:r w:rsidR="00B62E3F">
        <w:t xml:space="preserve"> Ниже описаны исправления, которые пришлось сделать при разработке учебной методики.</w:t>
      </w:r>
    </w:p>
    <w:p w:rsidR="00992C80" w:rsidRDefault="00992C80" w:rsidP="00992C80">
      <w:r>
        <w:t xml:space="preserve">Начнём с проточной части. Задайте в граничном узле G (на втором отборе) величину отбора равную </w:t>
      </w:r>
      <w:r w:rsidR="004C1286" w:rsidRPr="004C1286">
        <w:rPr>
          <w:b/>
        </w:rPr>
        <w:t>«</w:t>
      </w:r>
      <w:r w:rsidRPr="004C1286">
        <w:rPr>
          <w:b/>
        </w:rPr>
        <w:t>0</w:t>
      </w:r>
      <w:r w:rsidR="004C1286" w:rsidRPr="004C1286">
        <w:rPr>
          <w:b/>
        </w:rPr>
        <w:t>»</w:t>
      </w:r>
      <w:r>
        <w:t xml:space="preserve"> (в следующем разделе мы подключим сюда сетевые подогреватели, пока что весь отбор будет идти в деаэратор).</w:t>
      </w:r>
    </w:p>
    <w:p w:rsidR="00992C80" w:rsidRDefault="00992C80" w:rsidP="00992C80">
      <w:r>
        <w:t xml:space="preserve">В </w:t>
      </w:r>
      <w:r w:rsidR="00CF3FB6">
        <w:t>модели</w:t>
      </w:r>
      <w:r>
        <w:t xml:space="preserve"> конденсатных насосов задайте начальное положение задвижки</w:t>
      </w:r>
      <w:r w:rsidR="004C1286">
        <w:t>-регулятора</w:t>
      </w:r>
      <w:r>
        <w:t xml:space="preserve"> </w:t>
      </w:r>
      <w:r w:rsidRPr="004C1286">
        <w:rPr>
          <w:b/>
        </w:rPr>
        <w:t>«К_3_1»</w:t>
      </w:r>
      <w:r>
        <w:t xml:space="preserve"> равным </w:t>
      </w:r>
      <w:r w:rsidRPr="004C1286">
        <w:rPr>
          <w:b/>
        </w:rPr>
        <w:t>«6,5%»</w:t>
      </w:r>
      <w:r>
        <w:t>.</w:t>
      </w:r>
    </w:p>
    <w:p w:rsidR="008A1466" w:rsidRDefault="00992C80" w:rsidP="00992C80">
      <w:r>
        <w:t xml:space="preserve">В </w:t>
      </w:r>
      <w:r w:rsidR="00CF3FB6">
        <w:t>модели</w:t>
      </w:r>
      <w:r>
        <w:t xml:space="preserve"> питательных насосов замените клапан </w:t>
      </w:r>
      <w:r w:rsidRPr="004C1286">
        <w:rPr>
          <w:b/>
        </w:rPr>
        <w:t>«К_51_1»</w:t>
      </w:r>
      <w:r>
        <w:t xml:space="preserve"> на обратный клапан – тут должен стоять обратник, была допущена ошибка при разработке суб</w:t>
      </w:r>
      <w:r w:rsidR="00CF3FB6">
        <w:t>модели</w:t>
      </w:r>
      <w:r>
        <w:t>.</w:t>
      </w:r>
      <w:r w:rsidR="008A1466">
        <w:t xml:space="preserve"> Здесь же задайте начальное положение задвижки </w:t>
      </w:r>
      <w:r w:rsidR="008A1466" w:rsidRPr="004C1286">
        <w:rPr>
          <w:b/>
        </w:rPr>
        <w:t>«К_3_1»</w:t>
      </w:r>
      <w:r w:rsidR="008A1466">
        <w:t xml:space="preserve"> равным </w:t>
      </w:r>
      <w:r w:rsidR="008A1466" w:rsidRPr="004C1286">
        <w:rPr>
          <w:b/>
        </w:rPr>
        <w:t>«25%»</w:t>
      </w:r>
      <w:r w:rsidR="008A1466">
        <w:t>.</w:t>
      </w:r>
      <w:r w:rsidR="004F7B2D">
        <w:t xml:space="preserve"> Все точки в суб</w:t>
      </w:r>
      <w:r w:rsidR="00CF3FB6">
        <w:t>модели</w:t>
      </w:r>
      <w:r w:rsidR="004F7B2D">
        <w:t xml:space="preserve"> питательных насосв должны быть на высотной отметке </w:t>
      </w:r>
      <w:r w:rsidR="004F7B2D" w:rsidRPr="004F7B2D">
        <w:rPr>
          <w:b/>
        </w:rPr>
        <w:t>«0»</w:t>
      </w:r>
      <w:r w:rsidR="004F7B2D">
        <w:t>.</w:t>
      </w:r>
    </w:p>
    <w:p w:rsidR="00B62E3F" w:rsidRDefault="00B62E3F" w:rsidP="00992C80">
      <w:r>
        <w:t xml:space="preserve">В </w:t>
      </w:r>
      <w:r w:rsidR="00CF3FB6">
        <w:t>модели</w:t>
      </w:r>
      <w:r>
        <w:t xml:space="preserve"> </w:t>
      </w:r>
      <w:r w:rsidR="004C1286">
        <w:t xml:space="preserve">бака </w:t>
      </w:r>
      <w:r>
        <w:t xml:space="preserve">деаэратора установите значения объёмов: </w:t>
      </w:r>
      <w:r w:rsidRPr="004C1286">
        <w:rPr>
          <w:b/>
        </w:rPr>
        <w:t>«5»</w:t>
      </w:r>
      <w:r>
        <w:t xml:space="preserve">, </w:t>
      </w:r>
      <w:r w:rsidRPr="004C1286">
        <w:rPr>
          <w:b/>
        </w:rPr>
        <w:t>«40»</w:t>
      </w:r>
      <w:r>
        <w:t xml:space="preserve">, </w:t>
      </w:r>
      <w:r w:rsidRPr="004C1286">
        <w:rPr>
          <w:b/>
        </w:rPr>
        <w:t>«200»</w:t>
      </w:r>
      <w:r>
        <w:t xml:space="preserve"> </w:t>
      </w:r>
      <w:r w:rsidR="004C1286">
        <w:t>м</w:t>
      </w:r>
      <w:r w:rsidR="004C1286" w:rsidRPr="004C1286">
        <w:rPr>
          <w:vertAlign w:val="superscript"/>
        </w:rPr>
        <w:t>3</w:t>
      </w:r>
      <w:r w:rsidR="004C1286">
        <w:t xml:space="preserve"> </w:t>
      </w:r>
      <w:r>
        <w:t>и площадь сечения, равную 7 м</w:t>
      </w:r>
      <w:r w:rsidRPr="00B62E3F">
        <w:rPr>
          <w:vertAlign w:val="superscript"/>
        </w:rPr>
        <w:t>2</w:t>
      </w:r>
      <w:r>
        <w:t>.</w:t>
      </w:r>
      <w:r w:rsidR="00EB3A1A">
        <w:t xml:space="preserve"> Клапан </w:t>
      </w:r>
      <w:r w:rsidR="00EB3A1A" w:rsidRPr="004C1286">
        <w:rPr>
          <w:b/>
        </w:rPr>
        <w:t>«РДП_5_1»</w:t>
      </w:r>
      <w:r w:rsidR="00EB3A1A">
        <w:t xml:space="preserve"> должен стоять в положении «100%».</w:t>
      </w:r>
    </w:p>
    <w:p w:rsidR="008A1466" w:rsidRDefault="008A1466" w:rsidP="00992C80">
      <w:r>
        <w:t>Кроме этих исправлений, были выполнены еще некоторые «косметические» улучшения. В методике не представляется возможным описать всё до последней точки.</w:t>
      </w:r>
    </w:p>
    <w:p w:rsidR="004C1286" w:rsidRDefault="004C1286" w:rsidP="00992C80">
      <w:r>
        <w:t>В результате</w:t>
      </w:r>
      <w:r w:rsidR="004F7B2D">
        <w:t xml:space="preserve">, через </w:t>
      </w:r>
      <w:r w:rsidR="009019A6">
        <w:t>1</w:t>
      </w:r>
      <w:r w:rsidR="004F7B2D">
        <w:t>000 секунд расчета,</w:t>
      </w:r>
      <w:r>
        <w:t xml:space="preserve"> было получено следующее </w:t>
      </w:r>
      <w:r w:rsidR="004F7B2D">
        <w:t xml:space="preserve">стационарное </w:t>
      </w:r>
      <w:r>
        <w:t xml:space="preserve">состояние – см. </w:t>
      </w:r>
      <w:r w:rsidR="009019A6">
        <w:fldChar w:fldCharType="begin"/>
      </w:r>
      <w:r w:rsidR="009019A6">
        <w:instrText xml:space="preserve"> REF _Ref285025835 </w:instrText>
      </w:r>
      <w:r w:rsidR="00CF2E92">
        <w:instrText xml:space="preserve">\* Lower \h </w:instrText>
      </w:r>
      <w:r w:rsidR="009019A6">
        <w:fldChar w:fldCharType="separate"/>
      </w:r>
      <w:r w:rsidR="002C5747">
        <w:t xml:space="preserve">рисунок </w:t>
      </w:r>
      <w:r w:rsidR="002C5747">
        <w:rPr>
          <w:noProof/>
        </w:rPr>
        <w:t>119</w:t>
      </w:r>
      <w:r w:rsidR="009019A6">
        <w:fldChar w:fldCharType="end"/>
      </w:r>
      <w:r w:rsidR="009019A6">
        <w:t>. По рисунку видно</w:t>
      </w:r>
      <w:r w:rsidR="006F435C">
        <w:t>,</w:t>
      </w:r>
      <w:r w:rsidR="009019A6">
        <w:t xml:space="preserve"> что расходы в отборах не совпадают с номинальными, параметры пара в точках отбора с некоторой погрешностью похожи на номинал.</w:t>
      </w:r>
    </w:p>
    <w:p w:rsidR="00480D15" w:rsidRDefault="00480D15" w:rsidP="00480D15">
      <w:pPr>
        <w:pStyle w:val="a8"/>
      </w:pPr>
      <w:r>
        <w:rPr>
          <w:noProof/>
        </w:rPr>
        <w:drawing>
          <wp:inline distT="0" distB="0" distL="0" distR="0" wp14:anchorId="6218BC9F" wp14:editId="6A08FED8">
            <wp:extent cx="6038850" cy="4305300"/>
            <wp:effectExtent l="0" t="0" r="0" b="0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15" w:rsidRDefault="00480D15" w:rsidP="00480D15">
      <w:pPr>
        <w:pStyle w:val="a4"/>
      </w:pPr>
      <w:bookmarkStart w:id="384" w:name="_Ref285025835"/>
      <w:bookmarkStart w:id="385" w:name="_Toc400496632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119</w:t>
      </w:r>
      <w:r w:rsidR="00C43823">
        <w:rPr>
          <w:noProof/>
        </w:rPr>
        <w:fldChar w:fldCharType="end"/>
      </w:r>
      <w:bookmarkEnd w:id="384"/>
      <w:r>
        <w:t>. Субмодель системы свежего пара, стационарное состояние</w:t>
      </w:r>
      <w:bookmarkEnd w:id="385"/>
    </w:p>
    <w:p w:rsidR="003A6D03" w:rsidRPr="003A6D03" w:rsidRDefault="009019A6" w:rsidP="003A6D03">
      <w:r>
        <w:lastRenderedPageBreak/>
        <w:t>На этом мы пока ограничимся получением номинала – важно было вернуть схему к устойчивому стационарному положению. Чтобы добиться номинального состояния, сейчас потребовалось бы изменять условия на граничных узлах и в других местах схемы – это нецелесообразно т.к. на последующих этапах интеграции всё равно придется граничные узл</w:t>
      </w:r>
      <w:r w:rsidR="00D84DAA">
        <w:t xml:space="preserve">ы соединять </w:t>
      </w:r>
      <w:r>
        <w:t>связями между субмоделями. Кроме этого, деаэратор сейчас недополучает конденсат (с подогревателей ПВД-2 и ПВД-3), и уровень в нём постепенно снижается</w:t>
      </w:r>
      <w:r w:rsidR="00F23E59">
        <w:t>, а во всех подогревателях уровень искусственно поддерживается заданием отбора конденсата, равным подаче пара</w:t>
      </w:r>
      <w:r>
        <w:t>. Все эти моменты будут исправлены на последующих стадиях</w:t>
      </w:r>
      <w:r w:rsidR="006315D8">
        <w:t>,</w:t>
      </w:r>
      <w:r w:rsidR="00F23E59">
        <w:t xml:space="preserve"> будет возможно созд</w:t>
      </w:r>
      <w:r w:rsidR="006315D8">
        <w:t>а</w:t>
      </w:r>
      <w:r w:rsidR="00F23E59">
        <w:t>ть «настоящее» номинальное состояние</w:t>
      </w:r>
      <w:r>
        <w:t>.</w:t>
      </w:r>
    </w:p>
    <w:p w:rsidR="00355A88" w:rsidRDefault="00355A88" w:rsidP="00355A88">
      <w:pPr>
        <w:pStyle w:val="2"/>
      </w:pPr>
      <w:bookmarkStart w:id="386" w:name="_Toc400496477"/>
      <w:r>
        <w:t>Присоединение промконтура</w:t>
      </w:r>
      <w:bookmarkEnd w:id="386"/>
    </w:p>
    <w:p w:rsidR="00355A88" w:rsidRPr="00F45967" w:rsidRDefault="00355A88" w:rsidP="009019A6">
      <w:pPr>
        <w:pStyle w:val="3"/>
      </w:pPr>
      <w:bookmarkStart w:id="387" w:name="_Toc400496478"/>
      <w:r>
        <w:t xml:space="preserve">Описание </w:t>
      </w:r>
      <w:r w:rsidR="00CF3FB6">
        <w:t>модели</w:t>
      </w:r>
      <w:bookmarkEnd w:id="387"/>
    </w:p>
    <w:p w:rsidR="00355A88" w:rsidRDefault="00355A88" w:rsidP="00355A88">
      <w:r>
        <w:t xml:space="preserve">На этом этапе займёмся подключением </w:t>
      </w:r>
      <w:r w:rsidR="00670BC2">
        <w:t xml:space="preserve">двух </w:t>
      </w:r>
      <w:r w:rsidR="00EC02A1">
        <w:t>сетев</w:t>
      </w:r>
      <w:r w:rsidR="00670BC2">
        <w:t xml:space="preserve">ых </w:t>
      </w:r>
      <w:r w:rsidR="00EC02A1">
        <w:t xml:space="preserve">подогревателей </w:t>
      </w:r>
      <w:r>
        <w:t>промконтура (ПС-</w:t>
      </w:r>
      <w:r w:rsidR="00EC02A1">
        <w:t>450</w:t>
      </w:r>
      <w:r w:rsidR="00670BC2">
        <w:t xml:space="preserve"> (1)</w:t>
      </w:r>
      <w:r>
        <w:t xml:space="preserve"> и ПС-</w:t>
      </w:r>
      <w:r w:rsidR="00EC02A1">
        <w:t>450</w:t>
      </w:r>
      <w:r w:rsidR="00670BC2">
        <w:t xml:space="preserve"> (2)</w:t>
      </w:r>
      <w:r>
        <w:t>).</w:t>
      </w:r>
      <w:r w:rsidR="00670BC2">
        <w:t xml:space="preserve"> Подключение пикового подогревателя оставим на самостоятельную работу.</w:t>
      </w:r>
    </w:p>
    <w:p w:rsidR="00355A88" w:rsidRDefault="00355A88" w:rsidP="00355A88">
      <w:r>
        <w:t xml:space="preserve">Точки соединений с </w:t>
      </w:r>
      <w:r w:rsidR="000061A2">
        <w:t>подогревателями</w:t>
      </w:r>
      <w:r>
        <w:t xml:space="preserve"> будут следующие, всего их будет </w:t>
      </w:r>
      <w:r w:rsidR="000061A2">
        <w:t>2</w:t>
      </w:r>
      <w:r>
        <w:t xml:space="preserve"> (</w:t>
      </w:r>
      <w:r w:rsidR="000061A2">
        <w:t>две</w:t>
      </w:r>
      <w:r>
        <w:t>):</w:t>
      </w:r>
    </w:p>
    <w:p w:rsidR="00355A88" w:rsidRPr="00834873" w:rsidRDefault="00355A88" w:rsidP="00355A88">
      <w:pPr>
        <w:pStyle w:val="ac"/>
        <w:numPr>
          <w:ilvl w:val="0"/>
          <w:numId w:val="29"/>
        </w:numPr>
      </w:pPr>
      <w:r>
        <w:t xml:space="preserve">ко второму отбору пара добавится отбор на </w:t>
      </w:r>
      <w:r w:rsidR="000061A2">
        <w:t>ПС-450</w:t>
      </w:r>
      <w:r w:rsidR="00670BC2">
        <w:t xml:space="preserve"> (1)</w:t>
      </w:r>
      <w:r>
        <w:t xml:space="preserve"> – </w:t>
      </w:r>
      <w:r w:rsidR="000061A2">
        <w:t>пар будет подаваться в</w:t>
      </w:r>
      <w:r>
        <w:t xml:space="preserve"> верхни</w:t>
      </w:r>
      <w:r w:rsidR="000061A2">
        <w:t>й</w:t>
      </w:r>
      <w:r>
        <w:t xml:space="preserve"> объём </w:t>
      </w:r>
      <w:r w:rsidR="000061A2">
        <w:t>сетевого подогревателя</w:t>
      </w:r>
      <w:r w:rsidRPr="00834873">
        <w:t>;</w:t>
      </w:r>
    </w:p>
    <w:p w:rsidR="00355A88" w:rsidRDefault="000061A2" w:rsidP="00355A88">
      <w:pPr>
        <w:pStyle w:val="ac"/>
        <w:numPr>
          <w:ilvl w:val="0"/>
          <w:numId w:val="29"/>
        </w:numPr>
      </w:pPr>
      <w:r>
        <w:t xml:space="preserve">ко второму отбору пара добавится отбор на ПС-450 </w:t>
      </w:r>
      <w:r w:rsidR="00670BC2">
        <w:t xml:space="preserve">(2) </w:t>
      </w:r>
      <w:r>
        <w:t>– пар будет подаваться в верхний объём пикового подогревателя</w:t>
      </w:r>
      <w:r w:rsidR="00355A88" w:rsidRPr="00355A88">
        <w:t>.</w:t>
      </w:r>
    </w:p>
    <w:p w:rsidR="00670BC2" w:rsidRDefault="00670BC2" w:rsidP="00355A88">
      <w:r>
        <w:t>Подогреватели сокращенно будем называть ПС-1 и ПС-2.</w:t>
      </w:r>
    </w:p>
    <w:p w:rsidR="00355A88" w:rsidRPr="00834873" w:rsidRDefault="00355A88" w:rsidP="00355A88">
      <w:r>
        <w:t>Модел</w:t>
      </w:r>
      <w:r w:rsidR="000061A2">
        <w:t>ь промконтура (подогревателей)</w:t>
      </w:r>
      <w:r>
        <w:t xml:space="preserve"> разместим в отдельной суб</w:t>
      </w:r>
      <w:r w:rsidR="00CF3FB6">
        <w:t>модели</w:t>
      </w:r>
      <w:r>
        <w:t xml:space="preserve"> ТРР</w:t>
      </w:r>
      <w:r w:rsidR="000061A2">
        <w:t xml:space="preserve">, как и все предыдущие составные части </w:t>
      </w:r>
      <w:r w:rsidR="00CF3FB6">
        <w:t>модели</w:t>
      </w:r>
      <w:r w:rsidR="000061A2">
        <w:t xml:space="preserve"> ПТУ</w:t>
      </w:r>
      <w:r>
        <w:t>.</w:t>
      </w:r>
    </w:p>
    <w:p w:rsidR="00355A88" w:rsidRDefault="00355A88" w:rsidP="00355A88">
      <w:pPr>
        <w:pStyle w:val="3"/>
      </w:pPr>
      <w:bookmarkStart w:id="388" w:name="_Toc400496479"/>
      <w:r>
        <w:t xml:space="preserve">Файл </w:t>
      </w:r>
      <w:r w:rsidR="00CF3FB6">
        <w:t>модели</w:t>
      </w:r>
      <w:r>
        <w:rPr>
          <w:lang w:val="en-US"/>
        </w:rPr>
        <w:t xml:space="preserve"> ПТУ</w:t>
      </w:r>
      <w:r>
        <w:t>, версия 0</w:t>
      </w:r>
      <w:r w:rsidR="000061A2">
        <w:t>5</w:t>
      </w:r>
      <w:bookmarkEnd w:id="388"/>
    </w:p>
    <w:p w:rsidR="00355A88" w:rsidRPr="002D3817" w:rsidRDefault="00355A88" w:rsidP="00355A88">
      <w:pPr>
        <w:rPr>
          <w:rStyle w:val="a9"/>
          <w:b w:val="0"/>
        </w:rPr>
      </w:pPr>
      <w:r>
        <w:t>Откройте проект версии 0</w:t>
      </w:r>
      <w:r w:rsidR="000061A2">
        <w:t>4</w:t>
      </w:r>
      <w:r>
        <w:t xml:space="preserve">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</w:t>
      </w:r>
      <w:r w:rsidR="000061A2">
        <w:rPr>
          <w:b/>
        </w:rPr>
        <w:t>4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Pr="003A2010">
        <w:t xml:space="preserve"> </w:t>
      </w:r>
      <w:r>
        <w:t xml:space="preserve">с именем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</w:t>
      </w:r>
      <w:r w:rsidR="000061A2">
        <w:rPr>
          <w:b/>
        </w:rPr>
        <w:t>5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8619C9" w:rsidRPr="003A6D03" w:rsidRDefault="003032AC" w:rsidP="008619C9">
      <w:r>
        <w:t xml:space="preserve">Разместите на схеме </w:t>
      </w:r>
      <w:r w:rsidR="008619C9">
        <w:t xml:space="preserve">элемент </w:t>
      </w:r>
      <w:r w:rsidR="008619C9" w:rsidRPr="0091259F">
        <w:rPr>
          <w:b/>
        </w:rPr>
        <w:t>«Субмодель ТРР»</w:t>
      </w:r>
      <w:r w:rsidR="008619C9">
        <w:t xml:space="preserve">. Измените свойство нового листа, чтобы внешний вид совпадал </w:t>
      </w:r>
      <w:r w:rsidR="006F435C">
        <w:t xml:space="preserve">с приведенным в настоящей методике (см. </w:t>
      </w:r>
      <w:r w:rsidR="008619C9">
        <w:fldChar w:fldCharType="begin"/>
      </w:r>
      <w:r w:rsidR="008619C9">
        <w:instrText xml:space="preserve"> REF _Ref285026199 </w:instrText>
      </w:r>
      <w:r w:rsidR="00CF2E92">
        <w:instrText xml:space="preserve">\* Lower \h </w:instrText>
      </w:r>
      <w:r w:rsidR="008619C9">
        <w:fldChar w:fldCharType="separate"/>
      </w:r>
      <w:r w:rsidR="002C5747">
        <w:t xml:space="preserve">рисунок </w:t>
      </w:r>
      <w:r w:rsidR="002C5747">
        <w:rPr>
          <w:noProof/>
        </w:rPr>
        <w:t>120</w:t>
      </w:r>
      <w:r w:rsidR="008619C9">
        <w:fldChar w:fldCharType="end"/>
      </w:r>
      <w:r w:rsidR="006F435C">
        <w:t>)</w:t>
      </w:r>
      <w:r w:rsidR="008619C9">
        <w:t xml:space="preserve">. В качестве имени нового листа задайте строку </w:t>
      </w:r>
      <w:r w:rsidR="008619C9" w:rsidRPr="00BC03DC">
        <w:rPr>
          <w:b/>
        </w:rPr>
        <w:t>«</w:t>
      </w:r>
      <w:r w:rsidR="008619C9">
        <w:rPr>
          <w:b/>
          <w:lang w:val="en-US"/>
        </w:rPr>
        <w:t>PK</w:t>
      </w:r>
      <w:r w:rsidR="008619C9" w:rsidRPr="00BC03DC">
        <w:rPr>
          <w:b/>
        </w:rPr>
        <w:t>»</w:t>
      </w:r>
      <w:r w:rsidR="008619C9" w:rsidRPr="003951AA">
        <w:t>.</w:t>
      </w:r>
    </w:p>
    <w:p w:rsidR="008619C9" w:rsidRPr="008619C9" w:rsidRDefault="003032AC" w:rsidP="008619C9">
      <w:pPr>
        <w:pStyle w:val="a8"/>
      </w:pPr>
      <w:r>
        <w:rPr>
          <w:noProof/>
        </w:rPr>
        <w:lastRenderedPageBreak/>
        <w:drawing>
          <wp:inline distT="0" distB="0" distL="0" distR="0" wp14:anchorId="76259D06" wp14:editId="1C05F95A">
            <wp:extent cx="3476625" cy="2676525"/>
            <wp:effectExtent l="0" t="0" r="9525" b="9525"/>
            <wp:docPr id="286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2F2">
        <w:rPr>
          <w:noProof/>
        </w:rPr>
        <w:t xml:space="preserve"> </w:t>
      </w:r>
    </w:p>
    <w:p w:rsidR="008619C9" w:rsidRDefault="008619C9" w:rsidP="008619C9">
      <w:pPr>
        <w:pStyle w:val="a4"/>
      </w:pPr>
      <w:bookmarkStart w:id="389" w:name="_Ref285026199"/>
      <w:bookmarkStart w:id="390" w:name="_Toc400496633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120</w:t>
      </w:r>
      <w:r w:rsidR="00C43823">
        <w:rPr>
          <w:noProof/>
        </w:rPr>
        <w:fldChar w:fldCharType="end"/>
      </w:r>
      <w:bookmarkEnd w:id="389"/>
      <w:r>
        <w:t>. Добавление листа с субмоделью промконтура</w:t>
      </w:r>
      <w:bookmarkEnd w:id="390"/>
    </w:p>
    <w:p w:rsidR="00AB15FB" w:rsidRDefault="00AB15FB" w:rsidP="00AB15FB">
      <w:pPr>
        <w:pStyle w:val="3"/>
      </w:pPr>
      <w:bookmarkStart w:id="391" w:name="_Toc400496480"/>
      <w:r>
        <w:t>Глобальные параметры</w:t>
      </w:r>
      <w:bookmarkEnd w:id="391"/>
    </w:p>
    <w:p w:rsidR="00AB15FB" w:rsidRDefault="00AB15FB" w:rsidP="00AB15FB">
      <w:r>
        <w:t xml:space="preserve">Для работоспособности </w:t>
      </w:r>
      <w:r w:rsidR="00CF3FB6">
        <w:t>модели</w:t>
      </w:r>
      <w:r>
        <w:t xml:space="preserve"> </w:t>
      </w:r>
      <w:r w:rsidR="00590211">
        <w:t xml:space="preserve">каждого из </w:t>
      </w:r>
      <w:r>
        <w:t xml:space="preserve">подогревателей промконтура требуются </w:t>
      </w:r>
      <w:r w:rsidR="00590211">
        <w:t>по две глобальные переменные. Добавьте их к общему списку переменных</w:t>
      </w:r>
      <w:r w:rsidR="0013751E">
        <w:t xml:space="preserve"> (скопируйте из проектов подогревателей)</w:t>
      </w:r>
      <w:r w:rsidR="00590211">
        <w:t xml:space="preserve">, см. </w:t>
      </w:r>
      <w:r w:rsidR="00F10D3D">
        <w:fldChar w:fldCharType="begin"/>
      </w:r>
      <w:r w:rsidR="00F10D3D">
        <w:instrText xml:space="preserve"> REF _Ref285026607 </w:instrText>
      </w:r>
      <w:r w:rsidR="00CF2E92">
        <w:instrText xml:space="preserve">\* Lower \h </w:instrText>
      </w:r>
      <w:r w:rsidR="00F10D3D">
        <w:fldChar w:fldCharType="separate"/>
      </w:r>
      <w:r w:rsidR="002C5747">
        <w:t xml:space="preserve">рисунок </w:t>
      </w:r>
      <w:r w:rsidR="002C5747">
        <w:rPr>
          <w:noProof/>
        </w:rPr>
        <w:t>121</w:t>
      </w:r>
      <w:r w:rsidR="00F10D3D">
        <w:fldChar w:fldCharType="end"/>
      </w:r>
      <w:r w:rsidR="00F10D3D">
        <w:t>.</w:t>
      </w:r>
    </w:p>
    <w:p w:rsidR="0013751E" w:rsidRDefault="00127551" w:rsidP="00F10D3D">
      <w:pPr>
        <w:pStyle w:val="a8"/>
      </w:pPr>
      <w:r>
        <w:rPr>
          <w:noProof/>
        </w:rPr>
        <w:drawing>
          <wp:inline distT="0" distB="0" distL="0" distR="0" wp14:anchorId="2C3BA313" wp14:editId="06EBDE48">
            <wp:extent cx="6152515" cy="3437890"/>
            <wp:effectExtent l="0" t="0" r="635" b="0"/>
            <wp:docPr id="291" name="Рисунок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F10D3D" w:rsidRDefault="00F10D3D" w:rsidP="00F10D3D">
      <w:pPr>
        <w:pStyle w:val="a4"/>
      </w:pPr>
      <w:bookmarkStart w:id="392" w:name="_Ref285026607"/>
      <w:bookmarkStart w:id="393" w:name="_Toc40049663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121</w:t>
      </w:r>
      <w:r w:rsidR="00C43823">
        <w:rPr>
          <w:noProof/>
        </w:rPr>
        <w:fldChar w:fldCharType="end"/>
      </w:r>
      <w:bookmarkEnd w:id="392"/>
      <w:r>
        <w:t>. Глобальные сигналы проекта</w:t>
      </w:r>
      <w:bookmarkEnd w:id="393"/>
    </w:p>
    <w:p w:rsidR="003032AC" w:rsidRDefault="003032AC" w:rsidP="003032AC">
      <w:r>
        <w:t xml:space="preserve">Мы переименовали переменные, добавив к ним индексы </w:t>
      </w:r>
      <w:r w:rsidRPr="00F10D3D">
        <w:rPr>
          <w:b/>
        </w:rPr>
        <w:t>«с</w:t>
      </w:r>
      <w:r w:rsidR="00127551">
        <w:rPr>
          <w:b/>
        </w:rPr>
        <w:t>1</w:t>
      </w:r>
      <w:r w:rsidRPr="00F10D3D">
        <w:rPr>
          <w:b/>
        </w:rPr>
        <w:t>»</w:t>
      </w:r>
      <w:r>
        <w:t xml:space="preserve"> и </w:t>
      </w:r>
      <w:r w:rsidRPr="00F10D3D">
        <w:rPr>
          <w:b/>
        </w:rPr>
        <w:t>«</w:t>
      </w:r>
      <w:r w:rsidR="00127551">
        <w:rPr>
          <w:b/>
        </w:rPr>
        <w:t>с2</w:t>
      </w:r>
      <w:r w:rsidRPr="00F10D3D">
        <w:rPr>
          <w:b/>
        </w:rPr>
        <w:t>»</w:t>
      </w:r>
      <w:r>
        <w:t>. Можете переименовать переменные для удобства обращения с ними</w:t>
      </w:r>
      <w:r w:rsidR="00127551">
        <w:t xml:space="preserve"> в какие-то свои имена</w:t>
      </w:r>
      <w:r w:rsidRPr="00F10D3D">
        <w:t>.</w:t>
      </w:r>
    </w:p>
    <w:p w:rsidR="003032AC" w:rsidRPr="003032AC" w:rsidRDefault="003032AC" w:rsidP="003032AC">
      <w:r>
        <w:t>Значения по температур</w:t>
      </w:r>
      <w:r w:rsidR="00127551">
        <w:t>е</w:t>
      </w:r>
      <w:r>
        <w:t xml:space="preserve">: </w:t>
      </w:r>
      <w:r w:rsidR="00127551">
        <w:t>7</w:t>
      </w:r>
      <w:r>
        <w:t>0 °С по расход</w:t>
      </w:r>
      <w:r w:rsidR="00127551">
        <w:t>у</w:t>
      </w:r>
      <w:r>
        <w:t>: 420 т</w:t>
      </w:r>
      <w:r w:rsidRPr="00F10D3D">
        <w:t>/</w:t>
      </w:r>
      <w:r w:rsidR="00127551">
        <w:t>ч</w:t>
      </w:r>
      <w:r>
        <w:t>.</w:t>
      </w:r>
    </w:p>
    <w:p w:rsidR="00AB15FB" w:rsidRDefault="00AB15FB" w:rsidP="00AB15FB">
      <w:pPr>
        <w:pStyle w:val="3"/>
      </w:pPr>
      <w:bookmarkStart w:id="394" w:name="_Toc400496481"/>
      <w:r>
        <w:t>Структура присо</w:t>
      </w:r>
      <w:r w:rsidR="00127551">
        <w:t xml:space="preserve">единения </w:t>
      </w:r>
      <w:r w:rsidR="00F10D3D">
        <w:t>подогревателей промконтура</w:t>
      </w:r>
      <w:bookmarkEnd w:id="394"/>
    </w:p>
    <w:p w:rsidR="00AB15FB" w:rsidRDefault="00AB15FB" w:rsidP="00AB15FB">
      <w:r>
        <w:t xml:space="preserve">Теперь, на лист </w:t>
      </w:r>
      <w:r w:rsidRPr="00B269AD">
        <w:rPr>
          <w:b/>
        </w:rPr>
        <w:t>«</w:t>
      </w:r>
      <w:r w:rsidR="00F10D3D">
        <w:rPr>
          <w:b/>
        </w:rPr>
        <w:t>ПК</w:t>
      </w:r>
      <w:r w:rsidRPr="00B269AD">
        <w:rPr>
          <w:b/>
        </w:rPr>
        <w:t>»</w:t>
      </w:r>
      <w:r>
        <w:t xml:space="preserve"> скопируйте </w:t>
      </w:r>
      <w:r w:rsidR="00127551">
        <w:t xml:space="preserve">два раза </w:t>
      </w:r>
      <w:r>
        <w:t>из соответствующ</w:t>
      </w:r>
      <w:r w:rsidR="00127551">
        <w:t>его</w:t>
      </w:r>
      <w:r>
        <w:t xml:space="preserve"> проект</w:t>
      </w:r>
      <w:r w:rsidR="00127551">
        <w:t>а</w:t>
      </w:r>
      <w:r>
        <w:t xml:space="preserve"> субмодел</w:t>
      </w:r>
      <w:r w:rsidR="00127551">
        <w:t>ь</w:t>
      </w:r>
      <w:r>
        <w:t xml:space="preserve"> </w:t>
      </w:r>
      <w:r w:rsidR="00F10D3D">
        <w:t>подогревател</w:t>
      </w:r>
      <w:r w:rsidR="00127551">
        <w:t>я ПС-450</w:t>
      </w:r>
      <w:r w:rsidR="00F10D3D">
        <w:t xml:space="preserve">, текст для кнопок, изменяющих граничные условия, и сами кнопки, разместите </w:t>
      </w:r>
      <w:r w:rsidR="00F10D3D">
        <w:lastRenderedPageBreak/>
        <w:t xml:space="preserve">на другом листе ТРР. Внесите изменения в эти кнопки </w:t>
      </w:r>
      <w:r w:rsidR="00E51819">
        <w:t xml:space="preserve">(и в код для них), </w:t>
      </w:r>
      <w:r w:rsidR="00127551">
        <w:t>т.к.</w:t>
      </w:r>
      <w:r w:rsidR="00F10D3D">
        <w:t xml:space="preserve"> изменились имена глобальных сигналов, </w:t>
      </w:r>
      <w:r>
        <w:t>и приступим к соединению модел</w:t>
      </w:r>
      <w:r w:rsidR="00F10D3D">
        <w:t>ей подогревателей с</w:t>
      </w:r>
      <w:r>
        <w:t xml:space="preserve"> моделью ПТУ.</w:t>
      </w:r>
    </w:p>
    <w:p w:rsidR="00E51819" w:rsidRPr="00336CBD" w:rsidRDefault="00E51819" w:rsidP="00AB15FB">
      <w:r>
        <w:t xml:space="preserve">Оба подогревателя будут подключены ко второму отбору пара, причем </w:t>
      </w:r>
      <w:r w:rsidR="00331035">
        <w:t>мы перераспределим</w:t>
      </w:r>
      <w:r>
        <w:t xml:space="preserve"> два внутренних узла ТРР и каналы между узлами: подогреватели будут подключены </w:t>
      </w:r>
      <w:r w:rsidR="00331035">
        <w:t>к узлам МЕЖДУ</w:t>
      </w:r>
      <w:r>
        <w:t xml:space="preserve"> точкой проточной части и точкой отбора на деаэратор, см. </w:t>
      </w:r>
      <w:r w:rsidR="00331035">
        <w:fldChar w:fldCharType="begin"/>
      </w:r>
      <w:r w:rsidR="00331035">
        <w:instrText xml:space="preserve"> REF _Ref285031198 </w:instrText>
      </w:r>
      <w:r w:rsidR="00CF2E92">
        <w:instrText xml:space="preserve">\* Lower \h </w:instrText>
      </w:r>
      <w:r w:rsidR="00331035">
        <w:fldChar w:fldCharType="separate"/>
      </w:r>
      <w:r w:rsidR="002C5747">
        <w:t xml:space="preserve">рисунок </w:t>
      </w:r>
      <w:r w:rsidR="002C5747">
        <w:rPr>
          <w:noProof/>
        </w:rPr>
        <w:t>122</w:t>
      </w:r>
      <w:r w:rsidR="00331035">
        <w:fldChar w:fldCharType="end"/>
      </w:r>
      <w:r w:rsidR="00331035">
        <w:t>.</w:t>
      </w:r>
      <w:r w:rsidR="00336CBD">
        <w:t xml:space="preserve"> Граничный узел </w:t>
      </w:r>
      <w:r w:rsidR="00336CBD">
        <w:rPr>
          <w:lang w:val="en-US"/>
        </w:rPr>
        <w:t>G</w:t>
      </w:r>
      <w:r w:rsidR="00336CBD" w:rsidRPr="00336CBD">
        <w:t xml:space="preserve"> </w:t>
      </w:r>
      <w:r w:rsidR="00336CBD">
        <w:t>удалите и замените его на внутренний узел ТРР.</w:t>
      </w:r>
      <w:r w:rsidR="00127551">
        <w:t xml:space="preserve"> Таким образом мы создали модель, в которой отбор на ДЭ и на ПВ</w:t>
      </w:r>
      <w:r w:rsidR="005601DA">
        <w:t>-280-1</w:t>
      </w:r>
      <w:r w:rsidR="00127551">
        <w:t xml:space="preserve"> осуществляется «врезкой» в трубы, идущие на подогреватели.</w:t>
      </w:r>
    </w:p>
    <w:p w:rsidR="00331035" w:rsidRDefault="00F23E59" w:rsidP="00331035">
      <w:pPr>
        <w:pStyle w:val="a8"/>
      </w:pPr>
      <w:r>
        <w:rPr>
          <w:noProof/>
        </w:rPr>
        <w:drawing>
          <wp:inline distT="0" distB="0" distL="0" distR="0" wp14:anchorId="21BB237C" wp14:editId="234D0FC9">
            <wp:extent cx="3514725" cy="3371850"/>
            <wp:effectExtent l="0" t="0" r="9525" b="0"/>
            <wp:docPr id="289" name="Рисунок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35" w:rsidRDefault="00331035" w:rsidP="00331035">
      <w:pPr>
        <w:pStyle w:val="a4"/>
      </w:pPr>
      <w:bookmarkStart w:id="395" w:name="_Ref285031198"/>
      <w:bookmarkStart w:id="396" w:name="_Toc40049663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122</w:t>
      </w:r>
      <w:r w:rsidR="00C43823">
        <w:rPr>
          <w:noProof/>
        </w:rPr>
        <w:fldChar w:fldCharType="end"/>
      </w:r>
      <w:bookmarkEnd w:id="395"/>
      <w:r>
        <w:t>. Отборы на подогреватели промконтура</w:t>
      </w:r>
      <w:bookmarkEnd w:id="396"/>
    </w:p>
    <w:p w:rsidR="00E51819" w:rsidRDefault="00331035" w:rsidP="00AB15FB">
      <w:r>
        <w:t>Переверните отборы на 90 градусов для удобства их размещения на схеме.</w:t>
      </w:r>
    </w:p>
    <w:p w:rsidR="00331035" w:rsidRDefault="00331035" w:rsidP="00AB15FB">
      <w:r>
        <w:t>Теперь, на листе суб</w:t>
      </w:r>
      <w:r w:rsidR="00CF3FB6">
        <w:t>модели</w:t>
      </w:r>
      <w:r>
        <w:t xml:space="preserve"> промконтура, добавьте соответствующие блоки </w:t>
      </w:r>
      <w:r w:rsidRPr="00331035">
        <w:rPr>
          <w:b/>
        </w:rPr>
        <w:t>«Из памяти ТРР»</w:t>
      </w:r>
      <w:r>
        <w:t xml:space="preserve">. Обратите внимание, что на схеме системы свежего пара мы подключали порты к узлам, поэтому на схеме подогревателей не нужно ставить новые узлы ТРР, см. </w:t>
      </w:r>
      <w:r w:rsidR="001E4A46">
        <w:fldChar w:fldCharType="begin"/>
      </w:r>
      <w:r w:rsidR="001E4A46">
        <w:instrText xml:space="preserve"> REF _Ref285033084 </w:instrText>
      </w:r>
      <w:r w:rsidR="00CF2E92">
        <w:instrText xml:space="preserve">\* Lower \h </w:instrText>
      </w:r>
      <w:r w:rsidR="001E4A46">
        <w:fldChar w:fldCharType="separate"/>
      </w:r>
      <w:r w:rsidR="002C5747">
        <w:t xml:space="preserve">рисунок </w:t>
      </w:r>
      <w:r w:rsidR="002C5747">
        <w:rPr>
          <w:noProof/>
        </w:rPr>
        <w:t>123</w:t>
      </w:r>
      <w:r w:rsidR="001E4A46">
        <w:fldChar w:fldCharType="end"/>
      </w:r>
      <w:r w:rsidR="001E4A46">
        <w:t>.</w:t>
      </w:r>
      <w:r w:rsidR="00BD43AA">
        <w:t xml:space="preserve"> </w:t>
      </w:r>
    </w:p>
    <w:p w:rsidR="00331035" w:rsidRDefault="00F04082" w:rsidP="001E4A46">
      <w:pPr>
        <w:pStyle w:val="a8"/>
      </w:pPr>
      <w:r>
        <w:rPr>
          <w:noProof/>
        </w:rPr>
        <w:drawing>
          <wp:inline distT="0" distB="0" distL="0" distR="0" wp14:anchorId="5E634D49" wp14:editId="2298DD5C">
            <wp:extent cx="4029075" cy="2781300"/>
            <wp:effectExtent l="0" t="0" r="9525" b="0"/>
            <wp:docPr id="293" name="Рисунок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2F2">
        <w:rPr>
          <w:noProof/>
        </w:rPr>
        <w:t xml:space="preserve"> </w:t>
      </w:r>
    </w:p>
    <w:p w:rsidR="001E4A46" w:rsidRDefault="001E4A46" w:rsidP="001E4A46">
      <w:pPr>
        <w:pStyle w:val="a4"/>
      </w:pPr>
      <w:bookmarkStart w:id="397" w:name="_Ref285033084"/>
      <w:bookmarkStart w:id="398" w:name="_Toc40049663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123</w:t>
      </w:r>
      <w:r w:rsidR="00C43823">
        <w:rPr>
          <w:noProof/>
        </w:rPr>
        <w:fldChar w:fldCharType="end"/>
      </w:r>
      <w:bookmarkEnd w:id="397"/>
      <w:r>
        <w:t>. Подача пара на подогреватели промконтура</w:t>
      </w:r>
      <w:bookmarkEnd w:id="398"/>
    </w:p>
    <w:p w:rsidR="00BD43AA" w:rsidRPr="00277B6C" w:rsidRDefault="00BD43AA" w:rsidP="00BD43AA">
      <w:r>
        <w:lastRenderedPageBreak/>
        <w:t>Также обратите внимание на то, что линии подачи воды на подогрев в сетевые подогреватели, были убраны внутрь субмоделей самих подогревателей.</w:t>
      </w:r>
    </w:p>
    <w:p w:rsidR="00F23E59" w:rsidRDefault="00F23E59" w:rsidP="00F23E59">
      <w:pPr>
        <w:pStyle w:val="3"/>
      </w:pPr>
      <w:bookmarkStart w:id="399" w:name="_Toc400496482"/>
      <w:r>
        <w:t>Вывод параметров на схемное окно</w:t>
      </w:r>
      <w:bookmarkEnd w:id="399"/>
    </w:p>
    <w:p w:rsidR="00F23E59" w:rsidRDefault="00F23E59" w:rsidP="00F23E59">
      <w:r>
        <w:t>Все интересующие нас параметры уже выведены на схемное окно.</w:t>
      </w:r>
    </w:p>
    <w:p w:rsidR="00F23E59" w:rsidRDefault="00F23E59" w:rsidP="00F23E59">
      <w:pPr>
        <w:pStyle w:val="3"/>
      </w:pPr>
      <w:bookmarkStart w:id="400" w:name="_Toc400496483"/>
      <w:r>
        <w:t xml:space="preserve">Свойства элементов </w:t>
      </w:r>
      <w:r w:rsidR="00CF3FB6">
        <w:t>модели</w:t>
      </w:r>
      <w:bookmarkEnd w:id="400"/>
    </w:p>
    <w:p w:rsidR="00F23E59" w:rsidRDefault="00F23E59" w:rsidP="00F23E59">
      <w:r>
        <w:t xml:space="preserve">Параметры </w:t>
      </w:r>
      <w:r w:rsidR="00611DA6">
        <w:t xml:space="preserve">практически </w:t>
      </w:r>
      <w:r>
        <w:t xml:space="preserve">всех элементов </w:t>
      </w:r>
      <w:r w:rsidR="00CF3FB6">
        <w:t>модели</w:t>
      </w:r>
      <w:r>
        <w:t xml:space="preserve"> заданы верно</w:t>
      </w:r>
      <w:r w:rsidRPr="009426F8">
        <w:t xml:space="preserve"> (</w:t>
      </w:r>
      <w:r>
        <w:t>параметры новых элементов мы задавали по ходу их добавления).</w:t>
      </w:r>
    </w:p>
    <w:p w:rsidR="00F23E59" w:rsidRDefault="00F23E59" w:rsidP="00F23E59">
      <w:r>
        <w:t xml:space="preserve">Измените, если требуется, граничные узлы </w:t>
      </w:r>
      <w:r>
        <w:rPr>
          <w:lang w:val="en-US"/>
        </w:rPr>
        <w:t>G</w:t>
      </w:r>
      <w:r w:rsidRPr="00F23E59">
        <w:t xml:space="preserve"> </w:t>
      </w:r>
      <w:r>
        <w:t>в подогревателях – чтобы расход был задан равным расходу в «своем» канале подачи пара.</w:t>
      </w:r>
    </w:p>
    <w:p w:rsidR="00611DA6" w:rsidRDefault="00611DA6" w:rsidP="00F23E59">
      <w:r>
        <w:t>Измените другие граничные узлы, в связи с изменением наименования глобальных сигналов проекта для подогревателей (</w:t>
      </w:r>
      <w:r w:rsidR="00EC1127">
        <w:rPr>
          <w:lang w:val="en-US"/>
        </w:rPr>
        <w:t>SimInTech</w:t>
      </w:r>
      <w:r>
        <w:t xml:space="preserve"> выдаст ошибку если это произойдёт).</w:t>
      </w:r>
    </w:p>
    <w:p w:rsidR="00F23E59" w:rsidRDefault="00F23E59" w:rsidP="00F23E59">
      <w:pPr>
        <w:pStyle w:val="3"/>
      </w:pPr>
      <w:bookmarkStart w:id="401" w:name="_Toc400496484"/>
      <w:r>
        <w:t xml:space="preserve">Стационарное состояние </w:t>
      </w:r>
      <w:r w:rsidR="00CF3FB6">
        <w:t>модели</w:t>
      </w:r>
      <w:r>
        <w:t xml:space="preserve"> с подключенными подогревателями</w:t>
      </w:r>
      <w:bookmarkEnd w:id="401"/>
    </w:p>
    <w:p w:rsidR="00C54FE5" w:rsidRDefault="00F23E59" w:rsidP="00F23E59">
      <w:r>
        <w:t>Запустите схему на расчёт, дождитесь установления стационара</w:t>
      </w:r>
      <w:r w:rsidR="002D5B04">
        <w:t>,</w:t>
      </w:r>
      <w:r>
        <w:t xml:space="preserve"> </w:t>
      </w:r>
      <w:r w:rsidR="002D5B04">
        <w:t xml:space="preserve">проанализируйте и </w:t>
      </w:r>
      <w:r>
        <w:t>посмотрите, чем он отличается от предыдущего состояния.</w:t>
      </w:r>
    </w:p>
    <w:p w:rsidR="00E17D14" w:rsidRDefault="00E17D14" w:rsidP="00F23E59">
      <w:r>
        <w:t xml:space="preserve">Если опустошается конденсатор, прикройте задвижку на напоре конденсатных насосов до значения </w:t>
      </w:r>
      <w:r w:rsidR="00D431EA">
        <w:t>«3…</w:t>
      </w:r>
      <w:r>
        <w:t>3,5%</w:t>
      </w:r>
      <w:r w:rsidR="00D431EA">
        <w:t>»</w:t>
      </w:r>
      <w:r>
        <w:t>.</w:t>
      </w:r>
    </w:p>
    <w:p w:rsidR="00D431EA" w:rsidRDefault="00D431EA" w:rsidP="00F23E59">
      <w:r>
        <w:t xml:space="preserve">В нашем случае получился следующий стационар для подогревателей, см. </w:t>
      </w:r>
      <w:r>
        <w:fldChar w:fldCharType="begin"/>
      </w:r>
      <w:r>
        <w:instrText xml:space="preserve"> REF _Ref285034093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124</w:t>
      </w:r>
      <w:r>
        <w:fldChar w:fldCharType="end"/>
      </w:r>
      <w:r>
        <w:t>.</w:t>
      </w:r>
    </w:p>
    <w:p w:rsidR="00D431EA" w:rsidRDefault="00D431EA" w:rsidP="00F23E59">
      <w:r>
        <w:t xml:space="preserve">Поскольку здесь мы внесли не много изменений по сравнению с предыдущей версией, то стационарное состояние </w:t>
      </w:r>
      <w:r w:rsidR="00E85F5C">
        <w:t xml:space="preserve">в других частях </w:t>
      </w:r>
      <w:r w:rsidR="00CF3FB6">
        <w:t>модели</w:t>
      </w:r>
      <w:r w:rsidR="00E85F5C">
        <w:t xml:space="preserve"> </w:t>
      </w:r>
      <w:r>
        <w:t>похоже на предыдущий стационар.</w:t>
      </w:r>
    </w:p>
    <w:p w:rsidR="00D431EA" w:rsidRDefault="00F04082" w:rsidP="00D431EA">
      <w:pPr>
        <w:pStyle w:val="a8"/>
      </w:pPr>
      <w:r>
        <w:rPr>
          <w:noProof/>
        </w:rPr>
        <w:drawing>
          <wp:inline distT="0" distB="0" distL="0" distR="0" wp14:anchorId="5D70E537" wp14:editId="4F16642B">
            <wp:extent cx="4181475" cy="2838450"/>
            <wp:effectExtent l="0" t="0" r="9525" b="0"/>
            <wp:docPr id="294" name="Рисунок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431EA" w:rsidRDefault="00D431EA" w:rsidP="00D431EA">
      <w:pPr>
        <w:pStyle w:val="a4"/>
      </w:pPr>
      <w:bookmarkStart w:id="402" w:name="_Ref285034093"/>
      <w:bookmarkStart w:id="403" w:name="_Toc40049663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124</w:t>
      </w:r>
      <w:r w:rsidR="00C43823">
        <w:rPr>
          <w:noProof/>
        </w:rPr>
        <w:fldChar w:fldCharType="end"/>
      </w:r>
      <w:bookmarkEnd w:id="402"/>
      <w:r>
        <w:t>. Стационарное состояние подогревателей промконтура</w:t>
      </w:r>
      <w:bookmarkEnd w:id="403"/>
    </w:p>
    <w:p w:rsidR="00F04082" w:rsidRPr="00F04082" w:rsidRDefault="00F04082" w:rsidP="00F04082">
      <w:r>
        <w:t>Модель пикового подогревателя аналогична сетевым, подключается к первому отбору пара. Можете самостоятельно доработать модель и проделать аналогичные манипуляции с пиковым подогревателем.</w:t>
      </w:r>
    </w:p>
    <w:p w:rsidR="000061A2" w:rsidRDefault="00D00A4A" w:rsidP="000061A2">
      <w:pPr>
        <w:pStyle w:val="2"/>
      </w:pPr>
      <w:bookmarkStart w:id="404" w:name="_Toc400496485"/>
      <w:r w:rsidRPr="001506DB">
        <w:lastRenderedPageBreak/>
        <w:t xml:space="preserve">Доработка </w:t>
      </w:r>
      <w:r w:rsidR="00CF3FB6">
        <w:t>модели</w:t>
      </w:r>
      <w:r w:rsidRPr="001506DB">
        <w:t xml:space="preserve"> деаэратора и подогревателей</w:t>
      </w:r>
      <w:bookmarkEnd w:id="404"/>
    </w:p>
    <w:p w:rsidR="000061A2" w:rsidRPr="00F45967" w:rsidRDefault="000061A2" w:rsidP="000061A2">
      <w:pPr>
        <w:pStyle w:val="3"/>
      </w:pPr>
      <w:bookmarkStart w:id="405" w:name="_Toc400496486"/>
      <w:r>
        <w:t xml:space="preserve">Описание </w:t>
      </w:r>
      <w:r w:rsidR="00CF3FB6">
        <w:t>модели</w:t>
      </w:r>
      <w:bookmarkEnd w:id="405"/>
    </w:p>
    <w:p w:rsidR="000061A2" w:rsidRDefault="000061A2" w:rsidP="000061A2">
      <w:r>
        <w:t xml:space="preserve">На этом этапе </w:t>
      </w:r>
      <w:r w:rsidR="0042295E">
        <w:t xml:space="preserve">мы доработаем модель </w:t>
      </w:r>
      <w:r w:rsidR="00F04082">
        <w:t xml:space="preserve">ПТУ </w:t>
      </w:r>
      <w:r w:rsidR="0042295E">
        <w:t xml:space="preserve">в части движения греющего пара и подачи его </w:t>
      </w:r>
      <w:r w:rsidR="00D431EA">
        <w:t xml:space="preserve">конденсата </w:t>
      </w:r>
      <w:r w:rsidR="0042295E">
        <w:t>на деаэратор от всех подогревателей</w:t>
      </w:r>
      <w:r>
        <w:t>.</w:t>
      </w:r>
    </w:p>
    <w:p w:rsidR="000061A2" w:rsidRDefault="000061A2" w:rsidP="000061A2">
      <w:r>
        <w:t xml:space="preserve">Точки соединений </w:t>
      </w:r>
      <w:r w:rsidR="00271264">
        <w:t>между субмоделями подогревателей и деаэратором</w:t>
      </w:r>
      <w:r>
        <w:t xml:space="preserve"> будут следующие, всего их будет </w:t>
      </w:r>
      <w:r w:rsidR="00271264">
        <w:t>5</w:t>
      </w:r>
      <w:r>
        <w:t xml:space="preserve"> (</w:t>
      </w:r>
      <w:r w:rsidR="00271264">
        <w:t>пять</w:t>
      </w:r>
      <w:r>
        <w:t>):</w:t>
      </w:r>
    </w:p>
    <w:p w:rsidR="00271264" w:rsidRDefault="00271264" w:rsidP="000061A2">
      <w:pPr>
        <w:pStyle w:val="ac"/>
        <w:numPr>
          <w:ilvl w:val="0"/>
          <w:numId w:val="29"/>
        </w:numPr>
      </w:pPr>
      <w:r>
        <w:t>от ПНД-1 конденсат греющего пара будет сливаться в средний объём деаэратора</w:t>
      </w:r>
      <w:r w:rsidRPr="00271264">
        <w:t>;</w:t>
      </w:r>
    </w:p>
    <w:p w:rsidR="00271264" w:rsidRPr="00271264" w:rsidRDefault="00271264" w:rsidP="000061A2">
      <w:pPr>
        <w:pStyle w:val="ac"/>
        <w:numPr>
          <w:ilvl w:val="0"/>
          <w:numId w:val="29"/>
        </w:numPr>
      </w:pPr>
      <w:r>
        <w:t>от ПВД-3 конденсат греющего пара будет направлен в средний объём ПВД-2</w:t>
      </w:r>
      <w:r w:rsidRPr="00271264">
        <w:t>;</w:t>
      </w:r>
    </w:p>
    <w:p w:rsidR="00271264" w:rsidRPr="00271264" w:rsidRDefault="00271264" w:rsidP="000061A2">
      <w:pPr>
        <w:pStyle w:val="ac"/>
        <w:numPr>
          <w:ilvl w:val="0"/>
          <w:numId w:val="29"/>
        </w:numPr>
      </w:pPr>
      <w:r>
        <w:t xml:space="preserve">от ПВД-2 </w:t>
      </w:r>
      <w:r w:rsidR="00D431EA">
        <w:t>конденсат греющего пара</w:t>
      </w:r>
      <w:r>
        <w:t xml:space="preserve"> будет сливаться в средний объём деаэратора</w:t>
      </w:r>
      <w:r w:rsidR="00F57204">
        <w:rPr>
          <w:rStyle w:val="af8"/>
        </w:rPr>
        <w:footnoteReference w:id="1"/>
      </w:r>
      <w:r w:rsidRPr="00271264">
        <w:t>;</w:t>
      </w:r>
    </w:p>
    <w:p w:rsidR="00271264" w:rsidRPr="00271264" w:rsidRDefault="00271264" w:rsidP="000061A2">
      <w:pPr>
        <w:pStyle w:val="ac"/>
        <w:numPr>
          <w:ilvl w:val="0"/>
          <w:numId w:val="29"/>
        </w:numPr>
      </w:pPr>
      <w:r>
        <w:t>от ПС-450</w:t>
      </w:r>
      <w:r w:rsidR="00B2036B">
        <w:t xml:space="preserve"> (1)</w:t>
      </w:r>
      <w:r>
        <w:t xml:space="preserve"> конденсат пара будет сливаться в средний объём деаэратора</w:t>
      </w:r>
      <w:r w:rsidR="00F57204">
        <w:rPr>
          <w:rStyle w:val="af8"/>
        </w:rPr>
        <w:footnoteReference w:id="2"/>
      </w:r>
      <w:r w:rsidRPr="00271264">
        <w:t>;</w:t>
      </w:r>
    </w:p>
    <w:p w:rsidR="000061A2" w:rsidRDefault="00B2036B" w:rsidP="000061A2">
      <w:pPr>
        <w:pStyle w:val="ac"/>
        <w:numPr>
          <w:ilvl w:val="0"/>
          <w:numId w:val="29"/>
        </w:numPr>
      </w:pPr>
      <w:r>
        <w:t>от ПС-450</w:t>
      </w:r>
      <w:r w:rsidR="00271264">
        <w:t xml:space="preserve"> </w:t>
      </w:r>
      <w:r>
        <w:t xml:space="preserve">(2) </w:t>
      </w:r>
      <w:r w:rsidR="00271264">
        <w:t>конденсат пара будет сливаться в средний объём деаэратора</w:t>
      </w:r>
      <w:r w:rsidR="000061A2" w:rsidRPr="00355A88">
        <w:t>.</w:t>
      </w:r>
    </w:p>
    <w:p w:rsidR="000061A2" w:rsidRDefault="00271264" w:rsidP="000061A2">
      <w:r>
        <w:t xml:space="preserve">При переходе между субмоделями на одном листе (между ПВД-3 и ПВД-2) мы не будем использовать блоки </w:t>
      </w:r>
      <w:r w:rsidRPr="00271264">
        <w:rPr>
          <w:b/>
        </w:rPr>
        <w:t>«В память»</w:t>
      </w:r>
      <w:r>
        <w:t xml:space="preserve"> и </w:t>
      </w:r>
      <w:r w:rsidRPr="00271264">
        <w:rPr>
          <w:b/>
        </w:rPr>
        <w:t>«Из памяти»</w:t>
      </w:r>
      <w:r>
        <w:t>, а заведём соединение напрямую. Все остальные соединения – через механизм передачи переменных в памяти ТРР.</w:t>
      </w:r>
    </w:p>
    <w:p w:rsidR="003B7673" w:rsidRPr="00834873" w:rsidRDefault="003B7673" w:rsidP="000061A2">
      <w:r>
        <w:t xml:space="preserve">Некоторые переходы мы пока что подготовим для соединения, но соединять по факту не будем, </w:t>
      </w:r>
      <w:r w:rsidR="00852CA9">
        <w:t xml:space="preserve">т.к. </w:t>
      </w:r>
      <w:r>
        <w:t xml:space="preserve">для отладки номинального состояния </w:t>
      </w:r>
      <w:r w:rsidR="00852CA9">
        <w:t xml:space="preserve">нам нужно поддерживать уровни в подогревателях, а регуляторов уровня еще нет, т.е. </w:t>
      </w:r>
      <w:r>
        <w:t xml:space="preserve">в некоторых линиях </w:t>
      </w:r>
      <w:r w:rsidR="00852CA9">
        <w:t xml:space="preserve">мы пока ещё </w:t>
      </w:r>
      <w:r>
        <w:t>«зажмём» рас</w:t>
      </w:r>
      <w:r w:rsidR="00852CA9">
        <w:t>ход</w:t>
      </w:r>
      <w:r>
        <w:t>.</w:t>
      </w:r>
    </w:p>
    <w:p w:rsidR="000061A2" w:rsidRDefault="000061A2" w:rsidP="000061A2">
      <w:pPr>
        <w:pStyle w:val="3"/>
      </w:pPr>
      <w:bookmarkStart w:id="406" w:name="_Toc400496487"/>
      <w:r>
        <w:t xml:space="preserve">Файл </w:t>
      </w:r>
      <w:r w:rsidR="00CF3FB6">
        <w:t>модели</w:t>
      </w:r>
      <w:r w:rsidRPr="00852CA9">
        <w:t xml:space="preserve"> ПТУ</w:t>
      </w:r>
      <w:r>
        <w:t>, версия 0</w:t>
      </w:r>
      <w:r w:rsidR="00271264">
        <w:t>6</w:t>
      </w:r>
      <w:bookmarkEnd w:id="406"/>
    </w:p>
    <w:p w:rsidR="000061A2" w:rsidRDefault="000061A2" w:rsidP="000061A2">
      <w:pPr>
        <w:rPr>
          <w:rStyle w:val="a9"/>
          <w:b w:val="0"/>
        </w:rPr>
      </w:pPr>
      <w:r>
        <w:t>Откройте проект версии 0</w:t>
      </w:r>
      <w:r w:rsidR="00271264">
        <w:t>5</w:t>
      </w:r>
      <w:r>
        <w:t xml:space="preserve">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</w:t>
      </w:r>
      <w:r w:rsidR="00271264">
        <w:rPr>
          <w:b/>
        </w:rPr>
        <w:t>5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Pr="003A2010">
        <w:t xml:space="preserve"> </w:t>
      </w:r>
      <w:r>
        <w:t xml:space="preserve">с именем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</w:t>
      </w:r>
      <w:r w:rsidR="00271264">
        <w:rPr>
          <w:b/>
        </w:rPr>
        <w:t>6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852CA9" w:rsidRDefault="000B293C" w:rsidP="00852CA9">
      <w:pPr>
        <w:rPr>
          <w:rStyle w:val="a9"/>
          <w:b w:val="0"/>
        </w:rPr>
      </w:pPr>
      <w:r>
        <w:rPr>
          <w:rStyle w:val="a9"/>
          <w:b w:val="0"/>
        </w:rPr>
        <w:t xml:space="preserve">Вспомните, что в </w:t>
      </w:r>
      <w:r w:rsidR="00CF3FB6">
        <w:rPr>
          <w:rStyle w:val="a9"/>
          <w:b w:val="0"/>
        </w:rPr>
        <w:t>модели</w:t>
      </w:r>
      <w:r>
        <w:rPr>
          <w:rStyle w:val="a9"/>
          <w:b w:val="0"/>
        </w:rPr>
        <w:t xml:space="preserve"> деаэратора у нас осталось одно граничное условие, на котором мы задали нулевой расход и его не использовали. </w:t>
      </w:r>
      <w:r w:rsidR="00B61BEC">
        <w:rPr>
          <w:rStyle w:val="a9"/>
          <w:b w:val="0"/>
        </w:rPr>
        <w:t>К</w:t>
      </w:r>
      <w:r>
        <w:rPr>
          <w:rStyle w:val="a9"/>
          <w:b w:val="0"/>
        </w:rPr>
        <w:t xml:space="preserve"> нему мы и будем присоединять слив конденсата от каждого подогревателя.</w:t>
      </w:r>
    </w:p>
    <w:p w:rsidR="006C5532" w:rsidRDefault="006C5532" w:rsidP="001F261B">
      <w:pPr>
        <w:pStyle w:val="3"/>
      </w:pPr>
      <w:bookmarkStart w:id="407" w:name="_Toc400496488"/>
      <w:r>
        <w:t>Глобальные параметры</w:t>
      </w:r>
      <w:bookmarkEnd w:id="407"/>
    </w:p>
    <w:p w:rsidR="006C5532" w:rsidRDefault="00FF5832" w:rsidP="006C5532">
      <w:r>
        <w:t>Хотя мы не</w:t>
      </w:r>
      <w:r w:rsidR="00F57204">
        <w:t xml:space="preserve"> добавляем новых субмоделей, </w:t>
      </w:r>
      <w:r>
        <w:t>нам потребуется три новых глобальных сигнала для организации соединения между деаэратором и тремя подогревателями: «ПС-1», «ПС-2» и «ПВД-2»</w:t>
      </w:r>
      <w:r w:rsidR="006C5532">
        <w:t>.</w:t>
      </w:r>
      <w:r w:rsidR="00F57204">
        <w:t xml:space="preserve"> В этих соединениях мы будем «зажимать» энтальпию воды, поступающей в средний объём деаэратора, для </w:t>
      </w:r>
      <w:r w:rsidR="00CF3FB6">
        <w:t xml:space="preserve">того чтобы </w:t>
      </w:r>
      <w:r w:rsidR="00F57204">
        <w:t>избежа</w:t>
      </w:r>
      <w:r w:rsidR="00CF3FB6">
        <w:t>ть</w:t>
      </w:r>
      <w:r w:rsidR="00F57204">
        <w:t xml:space="preserve"> биений в схеме, т.к. на данном этапе нет регуляторов уровн</w:t>
      </w:r>
      <w:r w:rsidR="00CF3FB6">
        <w:t>я</w:t>
      </w:r>
      <w:r w:rsidR="00F57204">
        <w:t xml:space="preserve"> в подогревателях</w:t>
      </w:r>
      <w:r w:rsidR="00CF3FB6">
        <w:t>,</w:t>
      </w:r>
      <w:r w:rsidR="00F57204">
        <w:t xml:space="preserve"> и мы не сможем полностью соединиться с деаэратором.</w:t>
      </w:r>
    </w:p>
    <w:p w:rsidR="00F57204" w:rsidRDefault="00F57204" w:rsidP="006C5532">
      <w:r>
        <w:t>Задайте три новых глобальных сигнала: «</w:t>
      </w:r>
      <w:r>
        <w:rPr>
          <w:lang w:val="en-US"/>
        </w:rPr>
        <w:t>H</w:t>
      </w:r>
      <w:r>
        <w:t>пвд2», «</w:t>
      </w:r>
      <w:r>
        <w:rPr>
          <w:lang w:val="en-US"/>
        </w:rPr>
        <w:t>H</w:t>
      </w:r>
      <w:r>
        <w:t>пс1» и «</w:t>
      </w:r>
      <w:r>
        <w:rPr>
          <w:lang w:val="en-US"/>
        </w:rPr>
        <w:t>H</w:t>
      </w:r>
      <w:r>
        <w:t xml:space="preserve">пс2», см. </w:t>
      </w:r>
      <w:r>
        <w:fldChar w:fldCharType="begin"/>
      </w:r>
      <w:r>
        <w:instrText xml:space="preserve"> REF _Ref285102022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125</w:t>
      </w:r>
      <w:r>
        <w:fldChar w:fldCharType="end"/>
      </w:r>
      <w:r>
        <w:t>.</w:t>
      </w:r>
    </w:p>
    <w:p w:rsidR="00F57204" w:rsidRDefault="00F57204" w:rsidP="00F57204">
      <w:pPr>
        <w:pStyle w:val="a8"/>
      </w:pPr>
      <w:r>
        <w:rPr>
          <w:noProof/>
        </w:rPr>
        <w:lastRenderedPageBreak/>
        <w:drawing>
          <wp:inline distT="0" distB="0" distL="0" distR="0" wp14:anchorId="290DA2C2" wp14:editId="0B29BDDA">
            <wp:extent cx="6152515" cy="3437890"/>
            <wp:effectExtent l="0" t="0" r="635" b="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204" w:rsidRPr="003032AC" w:rsidRDefault="00F57204" w:rsidP="00F57204">
      <w:pPr>
        <w:pStyle w:val="a4"/>
      </w:pPr>
      <w:bookmarkStart w:id="408" w:name="_Ref285102022"/>
      <w:bookmarkStart w:id="409" w:name="_Toc400496638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125</w:t>
      </w:r>
      <w:r w:rsidR="00C43823">
        <w:rPr>
          <w:noProof/>
        </w:rPr>
        <w:fldChar w:fldCharType="end"/>
      </w:r>
      <w:bookmarkEnd w:id="408"/>
      <w:r>
        <w:t>. Соединение ПВД-2, ПС-1 и ПС-2 с деаэратором, глобальные сигналы</w:t>
      </w:r>
      <w:bookmarkEnd w:id="409"/>
    </w:p>
    <w:p w:rsidR="006C5532" w:rsidRDefault="006C5532" w:rsidP="006C5532">
      <w:pPr>
        <w:pStyle w:val="3"/>
      </w:pPr>
      <w:bookmarkStart w:id="410" w:name="_Toc400496489"/>
      <w:r>
        <w:t>Структура подсоединения подогревателей к деаэратору</w:t>
      </w:r>
      <w:bookmarkEnd w:id="410"/>
    </w:p>
    <w:p w:rsidR="00852CA9" w:rsidRDefault="009C73AA" w:rsidP="00852CA9">
      <w:pPr>
        <w:rPr>
          <w:rStyle w:val="a9"/>
          <w:b w:val="0"/>
        </w:rPr>
      </w:pPr>
      <w:r>
        <w:rPr>
          <w:rStyle w:val="a9"/>
          <w:b w:val="0"/>
        </w:rPr>
        <w:t>Начнем с промконтура – на канале отвода конденсата от каждого подогревателя нам по</w:t>
      </w:r>
      <w:r w:rsidR="00B61BEC">
        <w:rPr>
          <w:rStyle w:val="a9"/>
          <w:b w:val="0"/>
        </w:rPr>
        <w:t>т</w:t>
      </w:r>
      <w:r>
        <w:rPr>
          <w:rStyle w:val="a9"/>
          <w:b w:val="0"/>
        </w:rPr>
        <w:t>р</w:t>
      </w:r>
      <w:r w:rsidR="00B61BEC">
        <w:rPr>
          <w:rStyle w:val="a9"/>
          <w:b w:val="0"/>
        </w:rPr>
        <w:t>е</w:t>
      </w:r>
      <w:r>
        <w:rPr>
          <w:rStyle w:val="a9"/>
          <w:b w:val="0"/>
        </w:rPr>
        <w:t>буется установить регулирующий клапан ТРР, добавить еще один внутренний узел и канал</w:t>
      </w:r>
      <w:r w:rsidR="00B61BEC">
        <w:rPr>
          <w:rStyle w:val="a9"/>
          <w:b w:val="0"/>
        </w:rPr>
        <w:t>,</w:t>
      </w:r>
      <w:r>
        <w:rPr>
          <w:rStyle w:val="a9"/>
          <w:b w:val="0"/>
        </w:rPr>
        <w:t xml:space="preserve"> и уста</w:t>
      </w:r>
      <w:r w:rsidR="00B61BEC">
        <w:rPr>
          <w:rStyle w:val="a9"/>
          <w:b w:val="0"/>
        </w:rPr>
        <w:t>новить на нём задвижку (</w:t>
      </w:r>
      <w:r>
        <w:rPr>
          <w:rStyle w:val="a9"/>
          <w:b w:val="0"/>
        </w:rPr>
        <w:t>регулятор и задвижка пока что пусть стоят открытыми на 100%).</w:t>
      </w:r>
    </w:p>
    <w:p w:rsidR="009C73AA" w:rsidRDefault="00B2036B" w:rsidP="00852CA9">
      <w:pPr>
        <w:rPr>
          <w:rStyle w:val="a9"/>
          <w:b w:val="0"/>
        </w:rPr>
      </w:pPr>
      <w:r>
        <w:rPr>
          <w:rStyle w:val="a9"/>
          <w:b w:val="0"/>
        </w:rPr>
        <w:t xml:space="preserve">Далее ставим еще одно граничное условие </w:t>
      </w:r>
      <w:r>
        <w:rPr>
          <w:rStyle w:val="a9"/>
          <w:b w:val="0"/>
          <w:lang w:val="en-US"/>
        </w:rPr>
        <w:t>G</w:t>
      </w:r>
      <w:r w:rsidRPr="00B2036B">
        <w:rPr>
          <w:rStyle w:val="a9"/>
          <w:b w:val="0"/>
        </w:rPr>
        <w:t xml:space="preserve">, </w:t>
      </w:r>
      <w:r>
        <w:rPr>
          <w:rStyle w:val="a9"/>
          <w:b w:val="0"/>
        </w:rPr>
        <w:t xml:space="preserve">задаем в нем параметры такие же, как и в граничном узле </w:t>
      </w:r>
      <w:r>
        <w:rPr>
          <w:rStyle w:val="a9"/>
          <w:b w:val="0"/>
          <w:lang w:val="en-US"/>
        </w:rPr>
        <w:t>G</w:t>
      </w:r>
      <w:r w:rsidR="00F04082">
        <w:rPr>
          <w:rStyle w:val="a9"/>
          <w:b w:val="0"/>
        </w:rPr>
        <w:t>,</w:t>
      </w:r>
      <w:r w:rsidRPr="00B2036B">
        <w:rPr>
          <w:rStyle w:val="a9"/>
          <w:b w:val="0"/>
        </w:rPr>
        <w:t xml:space="preserve"> </w:t>
      </w:r>
      <w:r>
        <w:rPr>
          <w:rStyle w:val="a9"/>
          <w:b w:val="0"/>
        </w:rPr>
        <w:t xml:space="preserve">которое подключено к подогревателю, и соединяем его с блоком </w:t>
      </w:r>
      <w:r w:rsidRPr="00F04082">
        <w:rPr>
          <w:rStyle w:val="a9"/>
        </w:rPr>
        <w:t>«В память ТРР»</w:t>
      </w:r>
      <w:r>
        <w:rPr>
          <w:rStyle w:val="a9"/>
          <w:b w:val="0"/>
        </w:rPr>
        <w:t xml:space="preserve">, см. </w:t>
      </w:r>
      <w:r w:rsidR="006D22D5">
        <w:rPr>
          <w:rStyle w:val="a9"/>
          <w:b w:val="0"/>
        </w:rPr>
        <w:fldChar w:fldCharType="begin"/>
      </w:r>
      <w:r w:rsidR="006D22D5">
        <w:rPr>
          <w:rStyle w:val="a9"/>
          <w:b w:val="0"/>
        </w:rPr>
        <w:instrText xml:space="preserve"> REF _Ref285037759 </w:instrText>
      </w:r>
      <w:r w:rsidR="00CF2E92">
        <w:rPr>
          <w:rStyle w:val="a9"/>
          <w:b w:val="0"/>
        </w:rPr>
        <w:instrText xml:space="preserve">\* Lower \h </w:instrText>
      </w:r>
      <w:r w:rsidR="006D22D5">
        <w:rPr>
          <w:rStyle w:val="a9"/>
          <w:b w:val="0"/>
        </w:rPr>
      </w:r>
      <w:r w:rsidR="006D22D5">
        <w:rPr>
          <w:rStyle w:val="a9"/>
          <w:b w:val="0"/>
        </w:rPr>
        <w:fldChar w:fldCharType="separate"/>
      </w:r>
      <w:r w:rsidR="002C5747">
        <w:t xml:space="preserve">рисунок </w:t>
      </w:r>
      <w:r w:rsidR="002C5747">
        <w:rPr>
          <w:noProof/>
        </w:rPr>
        <w:t>126</w:t>
      </w:r>
      <w:r w:rsidR="006D22D5">
        <w:rPr>
          <w:rStyle w:val="a9"/>
          <w:b w:val="0"/>
        </w:rPr>
        <w:fldChar w:fldCharType="end"/>
      </w:r>
      <w:r w:rsidR="006D22D5">
        <w:rPr>
          <w:rStyle w:val="a9"/>
          <w:b w:val="0"/>
        </w:rPr>
        <w:t>.</w:t>
      </w:r>
    </w:p>
    <w:p w:rsidR="00CF3FB6" w:rsidRDefault="00CF3FB6" w:rsidP="00CF3FB6">
      <w:pPr>
        <w:rPr>
          <w:rStyle w:val="a9"/>
          <w:b w:val="0"/>
        </w:rPr>
      </w:pPr>
      <w:r>
        <w:rPr>
          <w:rStyle w:val="a9"/>
          <w:b w:val="0"/>
        </w:rPr>
        <w:t xml:space="preserve">Имена регуляторов: </w:t>
      </w:r>
      <w:r w:rsidRPr="00F04082">
        <w:rPr>
          <w:rStyle w:val="a9"/>
        </w:rPr>
        <w:t>«К_42_1»</w:t>
      </w:r>
      <w:r>
        <w:rPr>
          <w:rStyle w:val="a9"/>
          <w:b w:val="0"/>
        </w:rPr>
        <w:t xml:space="preserve">, </w:t>
      </w:r>
      <w:r w:rsidRPr="00F04082">
        <w:rPr>
          <w:rStyle w:val="a9"/>
        </w:rPr>
        <w:t>«К_43_1»</w:t>
      </w:r>
      <w:r>
        <w:rPr>
          <w:rStyle w:val="a9"/>
          <w:b w:val="0"/>
        </w:rPr>
        <w:t xml:space="preserve">, имена задвижек: </w:t>
      </w:r>
      <w:r w:rsidRPr="00F04082">
        <w:rPr>
          <w:rStyle w:val="a9"/>
        </w:rPr>
        <w:t>«К_19_1»</w:t>
      </w:r>
      <w:r>
        <w:rPr>
          <w:rStyle w:val="a9"/>
          <w:b w:val="0"/>
        </w:rPr>
        <w:t xml:space="preserve">, </w:t>
      </w:r>
      <w:r w:rsidRPr="00F04082">
        <w:rPr>
          <w:rStyle w:val="a9"/>
        </w:rPr>
        <w:t>«К_20_1»</w:t>
      </w:r>
      <w:r>
        <w:rPr>
          <w:rStyle w:val="a9"/>
          <w:b w:val="0"/>
        </w:rPr>
        <w:t xml:space="preserve">, </w:t>
      </w:r>
      <w:r w:rsidRPr="00F04082">
        <w:rPr>
          <w:rStyle w:val="a9"/>
        </w:rPr>
        <w:t>«К_23_1»</w:t>
      </w:r>
      <w:r>
        <w:rPr>
          <w:rStyle w:val="a9"/>
          <w:b w:val="0"/>
        </w:rPr>
        <w:t xml:space="preserve"> и </w:t>
      </w:r>
      <w:r w:rsidRPr="00F04082">
        <w:rPr>
          <w:rStyle w:val="a9"/>
        </w:rPr>
        <w:t>«К_23_2»</w:t>
      </w:r>
      <w:r>
        <w:rPr>
          <w:rStyle w:val="a9"/>
          <w:b w:val="0"/>
        </w:rPr>
        <w:t>. Соединительный внутренний узел: скопируйте узел между ПВД-2 и ПВД-3. Все новые каналы ТРР создавайте копированием сливных каналов от подогревателей. Таким образом мы задаём свойства новых элементов одинаковыми с уже существующими элементами, это быстрее чем задавать вручную каждый раз свойства нового блока на схеме.</w:t>
      </w:r>
    </w:p>
    <w:p w:rsidR="00CF3FB6" w:rsidRDefault="00CF3FB6" w:rsidP="00CF3FB6">
      <w:pPr>
        <w:rPr>
          <w:rStyle w:val="a9"/>
          <w:b w:val="0"/>
        </w:rPr>
      </w:pPr>
      <w:r>
        <w:rPr>
          <w:rStyle w:val="a9"/>
          <w:b w:val="0"/>
        </w:rPr>
        <w:t>Сформируйте на суб</w:t>
      </w:r>
      <w:r>
        <w:rPr>
          <w:rStyle w:val="a9"/>
          <w:b w:val="0"/>
        </w:rPr>
        <w:t>модели</w:t>
      </w:r>
      <w:r>
        <w:rPr>
          <w:rStyle w:val="a9"/>
          <w:b w:val="0"/>
        </w:rPr>
        <w:t xml:space="preserve"> деаэратора ответные блоки «Из памяти ТРР» и подключите их к отверстию в среднем объёме деаэратора, см. </w:t>
      </w:r>
      <w:r>
        <w:rPr>
          <w:rStyle w:val="a9"/>
          <w:b w:val="0"/>
        </w:rPr>
        <w:fldChar w:fldCharType="begin"/>
      </w:r>
      <w:r>
        <w:rPr>
          <w:rStyle w:val="a9"/>
          <w:b w:val="0"/>
        </w:rPr>
        <w:instrText xml:space="preserve"> REF _Ref285038044 \* Lower \h </w:instrText>
      </w:r>
      <w:r>
        <w:rPr>
          <w:rStyle w:val="a9"/>
          <w:b w:val="0"/>
        </w:rPr>
      </w:r>
      <w:r>
        <w:rPr>
          <w:rStyle w:val="a9"/>
          <w:b w:val="0"/>
        </w:rPr>
        <w:fldChar w:fldCharType="separate"/>
      </w:r>
      <w:r>
        <w:t xml:space="preserve">рисунок </w:t>
      </w:r>
      <w:r>
        <w:rPr>
          <w:noProof/>
        </w:rPr>
        <w:t>127</w:t>
      </w:r>
      <w:r>
        <w:rPr>
          <w:rStyle w:val="a9"/>
          <w:b w:val="0"/>
        </w:rPr>
        <w:fldChar w:fldCharType="end"/>
      </w:r>
      <w:r>
        <w:rPr>
          <w:rStyle w:val="a9"/>
          <w:b w:val="0"/>
        </w:rPr>
        <w:t>.</w:t>
      </w:r>
    </w:p>
    <w:p w:rsidR="00CF3FB6" w:rsidRDefault="00CF3FB6" w:rsidP="00CF3FB6">
      <w:pPr>
        <w:rPr>
          <w:rStyle w:val="a9"/>
          <w:b w:val="0"/>
        </w:rPr>
      </w:pPr>
      <w:r>
        <w:rPr>
          <w:rStyle w:val="a9"/>
          <w:b w:val="0"/>
        </w:rPr>
        <w:t xml:space="preserve">Для того чтобы в новом граничном узле в процессе расчета расход и энтальпия воды были заданы равными динамическим значениям параметров в соседнем граничном узле </w:t>
      </w:r>
      <w:r>
        <w:rPr>
          <w:rStyle w:val="a9"/>
          <w:b w:val="0"/>
          <w:lang w:val="en-US"/>
        </w:rPr>
        <w:t>G</w:t>
      </w:r>
      <w:r w:rsidRPr="00FF5832">
        <w:rPr>
          <w:rStyle w:val="a9"/>
          <w:b w:val="0"/>
        </w:rPr>
        <w:t xml:space="preserve">, </w:t>
      </w:r>
      <w:r>
        <w:rPr>
          <w:rStyle w:val="a9"/>
          <w:b w:val="0"/>
        </w:rPr>
        <w:t xml:space="preserve">следует им присвоить значения вида </w:t>
      </w:r>
      <w:r w:rsidRPr="00FF5832">
        <w:rPr>
          <w:rStyle w:val="a9"/>
        </w:rPr>
        <w:t>«-nodeg6.g»</w:t>
      </w:r>
      <w:r>
        <w:rPr>
          <w:rStyle w:val="a9"/>
          <w:b w:val="0"/>
        </w:rPr>
        <w:t xml:space="preserve"> и </w:t>
      </w:r>
      <w:r w:rsidRPr="00FF5832">
        <w:rPr>
          <w:rStyle w:val="a9"/>
        </w:rPr>
        <w:t>«</w:t>
      </w:r>
      <w:r w:rsidRPr="00FF5832">
        <w:rPr>
          <w:rStyle w:val="a9"/>
          <w:lang w:val="en-US"/>
        </w:rPr>
        <w:t>H</w:t>
      </w:r>
      <w:r w:rsidRPr="00FF5832">
        <w:rPr>
          <w:rStyle w:val="a9"/>
        </w:rPr>
        <w:t>пс1»</w:t>
      </w:r>
      <w:r>
        <w:rPr>
          <w:rStyle w:val="a9"/>
          <w:b w:val="0"/>
        </w:rPr>
        <w:t>, где</w:t>
      </w:r>
      <w:r w:rsidRPr="00FF5832">
        <w:rPr>
          <w:rStyle w:val="a9"/>
          <w:b w:val="0"/>
        </w:rPr>
        <w:t xml:space="preserve"> </w:t>
      </w:r>
      <w:r>
        <w:rPr>
          <w:rStyle w:val="a9"/>
          <w:b w:val="0"/>
        </w:rPr>
        <w:t xml:space="preserve">имя </w:t>
      </w:r>
      <w:r w:rsidRPr="00FF5832">
        <w:rPr>
          <w:rStyle w:val="a9"/>
          <w:lang w:val="en-US"/>
        </w:rPr>
        <w:t>nodeg</w:t>
      </w:r>
      <w:r w:rsidRPr="00FF5832">
        <w:rPr>
          <w:rStyle w:val="a9"/>
        </w:rPr>
        <w:t>6</w:t>
      </w:r>
      <w:r w:rsidRPr="00FF5832">
        <w:rPr>
          <w:rStyle w:val="a9"/>
          <w:b w:val="0"/>
        </w:rPr>
        <w:t xml:space="preserve"> </w:t>
      </w:r>
      <w:r>
        <w:rPr>
          <w:rStyle w:val="a9"/>
          <w:b w:val="0"/>
        </w:rPr>
        <w:t>–</w:t>
      </w:r>
      <w:r w:rsidRPr="00FF5832">
        <w:rPr>
          <w:rStyle w:val="a9"/>
          <w:b w:val="0"/>
        </w:rPr>
        <w:t xml:space="preserve"> </w:t>
      </w:r>
      <w:r>
        <w:rPr>
          <w:rStyle w:val="a9"/>
          <w:b w:val="0"/>
        </w:rPr>
        <w:t xml:space="preserve">имя соседнего узла </w:t>
      </w:r>
      <w:r>
        <w:rPr>
          <w:rStyle w:val="a9"/>
          <w:b w:val="0"/>
          <w:lang w:val="en-US"/>
        </w:rPr>
        <w:t>G</w:t>
      </w:r>
      <w:r w:rsidRPr="00FF5832">
        <w:rPr>
          <w:rStyle w:val="a9"/>
          <w:b w:val="0"/>
        </w:rPr>
        <w:t>.</w:t>
      </w:r>
      <w:r>
        <w:rPr>
          <w:rStyle w:val="a9"/>
          <w:b w:val="0"/>
        </w:rPr>
        <w:t xml:space="preserve"> Проделайте это с каждым из новых граничных узлов. Далее, энтальпию в новых граничных узлах задайте при помощи глобальных сигналов </w:t>
      </w:r>
      <w:r w:rsidRPr="00F57204">
        <w:rPr>
          <w:rStyle w:val="a9"/>
        </w:rPr>
        <w:t>«</w:t>
      </w:r>
      <w:r w:rsidRPr="00F57204">
        <w:rPr>
          <w:rStyle w:val="a9"/>
          <w:lang w:val="en-US"/>
        </w:rPr>
        <w:t>H</w:t>
      </w:r>
      <w:r w:rsidRPr="00F57204">
        <w:rPr>
          <w:rStyle w:val="a9"/>
        </w:rPr>
        <w:t>пс1»</w:t>
      </w:r>
      <w:r>
        <w:rPr>
          <w:rStyle w:val="a9"/>
          <w:b w:val="0"/>
        </w:rPr>
        <w:t xml:space="preserve"> и </w:t>
      </w:r>
      <w:r w:rsidRPr="00F57204">
        <w:rPr>
          <w:rStyle w:val="a9"/>
        </w:rPr>
        <w:t>«</w:t>
      </w:r>
      <w:r w:rsidRPr="00F57204">
        <w:rPr>
          <w:rStyle w:val="a9"/>
          <w:lang w:val="en-US"/>
        </w:rPr>
        <w:t>H</w:t>
      </w:r>
      <w:r w:rsidRPr="00F57204">
        <w:rPr>
          <w:rStyle w:val="a9"/>
        </w:rPr>
        <w:t>пс2»</w:t>
      </w:r>
      <w:r>
        <w:rPr>
          <w:rStyle w:val="a9"/>
          <w:b w:val="0"/>
        </w:rPr>
        <w:t>.</w:t>
      </w:r>
    </w:p>
    <w:p w:rsidR="00CF3FB6" w:rsidRDefault="00CF3FB6" w:rsidP="00852CA9">
      <w:pPr>
        <w:rPr>
          <w:rStyle w:val="a9"/>
          <w:b w:val="0"/>
        </w:rPr>
      </w:pPr>
    </w:p>
    <w:p w:rsidR="006D22D5" w:rsidRDefault="00862BAB" w:rsidP="004C7EAF">
      <w:pPr>
        <w:pStyle w:val="a8"/>
        <w:rPr>
          <w:rStyle w:val="a9"/>
          <w:b w:val="0"/>
        </w:rPr>
      </w:pPr>
      <w:r>
        <w:rPr>
          <w:noProof/>
        </w:rPr>
        <w:lastRenderedPageBreak/>
        <w:drawing>
          <wp:inline distT="0" distB="0" distL="0" distR="0" wp14:anchorId="5B6511B6" wp14:editId="4F6551D3">
            <wp:extent cx="5038725" cy="3981450"/>
            <wp:effectExtent l="0" t="0" r="9525" b="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D5" w:rsidRDefault="006D22D5" w:rsidP="006D22D5">
      <w:pPr>
        <w:pStyle w:val="a4"/>
      </w:pPr>
      <w:bookmarkStart w:id="411" w:name="_Ref285037759"/>
      <w:bookmarkStart w:id="412" w:name="_Toc400496639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126</w:t>
      </w:r>
      <w:r w:rsidR="00C43823">
        <w:rPr>
          <w:noProof/>
        </w:rPr>
        <w:fldChar w:fldCharType="end"/>
      </w:r>
      <w:bookmarkEnd w:id="411"/>
      <w:r>
        <w:t xml:space="preserve">. </w:t>
      </w:r>
      <w:r w:rsidR="00D70992">
        <w:t>Соединение ПС-1 и ПС-2</w:t>
      </w:r>
      <w:r>
        <w:t xml:space="preserve"> с деаэратором, добавление регуляторов уровня</w:t>
      </w:r>
      <w:bookmarkEnd w:id="412"/>
    </w:p>
    <w:p w:rsidR="004C7EAF" w:rsidRPr="00B2036B" w:rsidRDefault="006C5532" w:rsidP="006C5532">
      <w:pPr>
        <w:pStyle w:val="a8"/>
        <w:rPr>
          <w:rStyle w:val="a9"/>
          <w:b w:val="0"/>
        </w:rPr>
      </w:pPr>
      <w:r>
        <w:rPr>
          <w:noProof/>
        </w:rPr>
        <w:drawing>
          <wp:inline distT="0" distB="0" distL="0" distR="0" wp14:anchorId="7D00FC44" wp14:editId="29DABD22">
            <wp:extent cx="4200525" cy="3133725"/>
            <wp:effectExtent l="0" t="0" r="9525" b="9525"/>
            <wp:docPr id="297" name="Рисунок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532" w:rsidRDefault="006C5532" w:rsidP="006C5532">
      <w:pPr>
        <w:pStyle w:val="a4"/>
      </w:pPr>
      <w:bookmarkStart w:id="413" w:name="_Ref285038044"/>
      <w:bookmarkStart w:id="414" w:name="_Toc400496640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127</w:t>
      </w:r>
      <w:r w:rsidR="00C43823">
        <w:rPr>
          <w:noProof/>
        </w:rPr>
        <w:fldChar w:fldCharType="end"/>
      </w:r>
      <w:bookmarkEnd w:id="413"/>
      <w:r>
        <w:t>. Соединение подогревателей промконтура с деаэратором</w:t>
      </w:r>
      <w:bookmarkEnd w:id="414"/>
    </w:p>
    <w:p w:rsidR="004276FA" w:rsidRDefault="004276FA" w:rsidP="000061A2">
      <w:pPr>
        <w:rPr>
          <w:rStyle w:val="a9"/>
          <w:b w:val="0"/>
        </w:rPr>
      </w:pPr>
      <w:r>
        <w:rPr>
          <w:rStyle w:val="a9"/>
          <w:b w:val="0"/>
        </w:rPr>
        <w:t xml:space="preserve">Теперь перейдём к подогревателю ПВД-2. Создайте самостоятельно здесь такую же связь с деаэратором, как и для подогревателей промконтура. Имя регулятора: </w:t>
      </w:r>
      <w:r w:rsidRPr="004276FA">
        <w:rPr>
          <w:rStyle w:val="a9"/>
        </w:rPr>
        <w:t>«К_33_1»</w:t>
      </w:r>
      <w:r>
        <w:rPr>
          <w:rStyle w:val="a9"/>
          <w:b w:val="0"/>
        </w:rPr>
        <w:t xml:space="preserve">, </w:t>
      </w:r>
      <w:r w:rsidR="00D11942">
        <w:rPr>
          <w:rStyle w:val="a9"/>
          <w:b w:val="0"/>
        </w:rPr>
        <w:t xml:space="preserve">положение 100%, </w:t>
      </w:r>
      <w:r>
        <w:rPr>
          <w:rStyle w:val="a9"/>
          <w:b w:val="0"/>
        </w:rPr>
        <w:t xml:space="preserve">задвижек здесь нет, см. </w:t>
      </w:r>
      <w:r w:rsidR="00D11942">
        <w:rPr>
          <w:rStyle w:val="a9"/>
          <w:b w:val="0"/>
        </w:rPr>
        <w:fldChar w:fldCharType="begin"/>
      </w:r>
      <w:r w:rsidR="00D11942">
        <w:rPr>
          <w:rStyle w:val="a9"/>
          <w:b w:val="0"/>
        </w:rPr>
        <w:instrText xml:space="preserve"> REF _Ref285107918 </w:instrText>
      </w:r>
      <w:r w:rsidR="00CF2E92">
        <w:rPr>
          <w:rStyle w:val="a9"/>
          <w:b w:val="0"/>
        </w:rPr>
        <w:instrText xml:space="preserve">\* Lower \h </w:instrText>
      </w:r>
      <w:r w:rsidR="00D11942">
        <w:rPr>
          <w:rStyle w:val="a9"/>
          <w:b w:val="0"/>
        </w:rPr>
      </w:r>
      <w:r w:rsidR="00D11942">
        <w:rPr>
          <w:rStyle w:val="a9"/>
          <w:b w:val="0"/>
        </w:rPr>
        <w:fldChar w:fldCharType="separate"/>
      </w:r>
      <w:r w:rsidR="002C5747">
        <w:t xml:space="preserve">рисунок </w:t>
      </w:r>
      <w:r w:rsidR="002C5747">
        <w:rPr>
          <w:noProof/>
        </w:rPr>
        <w:t>128</w:t>
      </w:r>
      <w:r w:rsidR="00D11942">
        <w:rPr>
          <w:rStyle w:val="a9"/>
          <w:b w:val="0"/>
        </w:rPr>
        <w:fldChar w:fldCharType="end"/>
      </w:r>
      <w:r w:rsidR="00D11942">
        <w:rPr>
          <w:rStyle w:val="a9"/>
          <w:b w:val="0"/>
        </w:rPr>
        <w:t xml:space="preserve"> (положение регулятора указано 0%, это неверно).</w:t>
      </w:r>
    </w:p>
    <w:p w:rsidR="004276FA" w:rsidRPr="00FF5832" w:rsidRDefault="004276FA" w:rsidP="004276FA">
      <w:pPr>
        <w:pStyle w:val="a8"/>
        <w:rPr>
          <w:rStyle w:val="a9"/>
          <w:b w:val="0"/>
        </w:rPr>
      </w:pPr>
      <w:r>
        <w:rPr>
          <w:noProof/>
        </w:rPr>
        <w:lastRenderedPageBreak/>
        <w:drawing>
          <wp:inline distT="0" distB="0" distL="0" distR="0" wp14:anchorId="479681B7" wp14:editId="73FB2471">
            <wp:extent cx="4000500" cy="3476625"/>
            <wp:effectExtent l="0" t="0" r="0" b="9525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FA" w:rsidRDefault="004276FA" w:rsidP="004276FA">
      <w:pPr>
        <w:pStyle w:val="a4"/>
      </w:pPr>
      <w:bookmarkStart w:id="415" w:name="_Ref285107918"/>
      <w:bookmarkStart w:id="416" w:name="_Toc400496641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128</w:t>
      </w:r>
      <w:r w:rsidR="00C43823">
        <w:rPr>
          <w:noProof/>
        </w:rPr>
        <w:fldChar w:fldCharType="end"/>
      </w:r>
      <w:bookmarkEnd w:id="415"/>
      <w:r>
        <w:t>. Соединение ПВД-2 с деаэратором</w:t>
      </w:r>
      <w:bookmarkEnd w:id="416"/>
    </w:p>
    <w:p w:rsidR="000B293C" w:rsidRPr="006912DE" w:rsidRDefault="004276FA" w:rsidP="000061A2">
      <w:pPr>
        <w:rPr>
          <w:rStyle w:val="a9"/>
          <w:b w:val="0"/>
        </w:rPr>
      </w:pPr>
      <w:r>
        <w:rPr>
          <w:rStyle w:val="a9"/>
          <w:b w:val="0"/>
        </w:rPr>
        <w:t>Поставьте ответный блок «Из памяти ТРР» в суб</w:t>
      </w:r>
      <w:r w:rsidR="00CF3FB6">
        <w:rPr>
          <w:rStyle w:val="a9"/>
          <w:b w:val="0"/>
        </w:rPr>
        <w:t>модели</w:t>
      </w:r>
      <w:r>
        <w:rPr>
          <w:rStyle w:val="a9"/>
          <w:b w:val="0"/>
        </w:rPr>
        <w:t xml:space="preserve"> деаэратора.</w:t>
      </w:r>
    </w:p>
    <w:p w:rsidR="00244EE6" w:rsidRDefault="00244EE6" w:rsidP="000061A2">
      <w:pPr>
        <w:rPr>
          <w:rStyle w:val="a9"/>
          <w:b w:val="0"/>
        </w:rPr>
      </w:pPr>
      <w:r>
        <w:rPr>
          <w:rStyle w:val="a9"/>
          <w:b w:val="0"/>
        </w:rPr>
        <w:t xml:space="preserve">Аналогичным образом создайте связь между ПНД-1 и деаэратором. Здесь отличие будет в том, что регулятора на трубопроводе нет, а энтальпию зададим такой же, как и в соседнем граничном узле G, т.е. установите значение энтальпии в новом узле в виде: </w:t>
      </w:r>
      <w:r w:rsidRPr="00244EE6">
        <w:rPr>
          <w:rStyle w:val="a9"/>
        </w:rPr>
        <w:t>«</w:t>
      </w:r>
      <w:r w:rsidRPr="00244EE6">
        <w:rPr>
          <w:rStyle w:val="a9"/>
          <w:lang w:val="en-US"/>
        </w:rPr>
        <w:t>nodeg</w:t>
      </w:r>
      <w:r w:rsidRPr="00244EE6">
        <w:rPr>
          <w:rStyle w:val="a9"/>
        </w:rPr>
        <w:t>6.</w:t>
      </w:r>
      <w:r w:rsidRPr="00244EE6">
        <w:rPr>
          <w:rStyle w:val="a9"/>
          <w:lang w:val="en-US"/>
        </w:rPr>
        <w:t>h</w:t>
      </w:r>
      <w:r w:rsidRPr="00244EE6">
        <w:rPr>
          <w:rStyle w:val="a9"/>
        </w:rPr>
        <w:t>_»</w:t>
      </w:r>
      <w:r w:rsidRPr="00244EE6">
        <w:rPr>
          <w:rStyle w:val="a9"/>
          <w:b w:val="0"/>
        </w:rPr>
        <w:t>.</w:t>
      </w:r>
    </w:p>
    <w:p w:rsidR="00244EE6" w:rsidRDefault="00244EE6" w:rsidP="000061A2">
      <w:pPr>
        <w:rPr>
          <w:rStyle w:val="a9"/>
          <w:b w:val="0"/>
        </w:rPr>
      </w:pPr>
      <w:r>
        <w:rPr>
          <w:rStyle w:val="a9"/>
          <w:b w:val="0"/>
        </w:rPr>
        <w:t>Свойства труб здесь следует скорректировать: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936"/>
        <w:gridCol w:w="6484"/>
      </w:tblGrid>
      <w:tr w:rsidR="00244EE6" w:rsidTr="00E12219">
        <w:tc>
          <w:tcPr>
            <w:tcW w:w="3936" w:type="dxa"/>
          </w:tcPr>
          <w:p w:rsidR="00244EE6" w:rsidRPr="00846504" w:rsidRDefault="00244EE6" w:rsidP="00E12219">
            <w:pPr>
              <w:pStyle w:val="0"/>
            </w:pPr>
            <w:r>
              <w:t>Канал слива конденсата из ПНД-1</w:t>
            </w:r>
          </w:p>
        </w:tc>
        <w:tc>
          <w:tcPr>
            <w:tcW w:w="6484" w:type="dxa"/>
          </w:tcPr>
          <w:p w:rsidR="00244EE6" w:rsidRDefault="00244EE6" w:rsidP="00E12219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ED1B31">
              <w:rPr>
                <w:b/>
                <w:bCs/>
              </w:rPr>
              <w:t>0.</w:t>
            </w:r>
            <w:r>
              <w:rPr>
                <w:b/>
                <w:bCs/>
              </w:rPr>
              <w:t>08</w:t>
            </w:r>
            <w:r w:rsidRPr="00846504">
              <w:rPr>
                <w:b/>
                <w:bCs/>
              </w:rPr>
              <w:t>»</w:t>
            </w:r>
          </w:p>
          <w:p w:rsidR="00244EE6" w:rsidRPr="006A5AF8" w:rsidRDefault="00244EE6" w:rsidP="00E12219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0.005027</w:t>
            </w:r>
            <w:r w:rsidRPr="00846504">
              <w:rPr>
                <w:b/>
                <w:bCs/>
              </w:rPr>
              <w:t>»</w:t>
            </w:r>
          </w:p>
          <w:p w:rsidR="00244EE6" w:rsidRPr="00645AE2" w:rsidRDefault="00244EE6" w:rsidP="00E12219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44EE6" w:rsidRDefault="00244EE6" w:rsidP="00E12219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44EE6" w:rsidRPr="00645AE2" w:rsidRDefault="00244EE6" w:rsidP="00E12219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«0.005</w:t>
            </w:r>
            <w:r w:rsidRPr="00846504">
              <w:rPr>
                <w:b/>
                <w:bCs/>
              </w:rPr>
              <w:t>»</w:t>
            </w:r>
          </w:p>
          <w:p w:rsidR="00244EE6" w:rsidRDefault="00244EE6" w:rsidP="00E12219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1.257</w:t>
            </w:r>
            <w:r w:rsidRPr="00846504">
              <w:rPr>
                <w:b/>
                <w:bCs/>
              </w:rPr>
              <w:t>»</w:t>
            </w:r>
          </w:p>
          <w:p w:rsidR="00244EE6" w:rsidRPr="00727086" w:rsidRDefault="00244EE6" w:rsidP="00E12219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  <w:tr w:rsidR="00244EE6" w:rsidRPr="00846504" w:rsidTr="00E12219">
        <w:tc>
          <w:tcPr>
            <w:tcW w:w="3936" w:type="dxa"/>
          </w:tcPr>
          <w:p w:rsidR="00244EE6" w:rsidRPr="007E2F47" w:rsidRDefault="00244EE6" w:rsidP="00E12219">
            <w:pPr>
              <w:pStyle w:val="0"/>
            </w:pPr>
            <w:r>
              <w:t>Канал отвода конденсата на деаэратор от ПНД-1</w:t>
            </w:r>
          </w:p>
        </w:tc>
        <w:tc>
          <w:tcPr>
            <w:tcW w:w="6484" w:type="dxa"/>
          </w:tcPr>
          <w:p w:rsidR="00244EE6" w:rsidRDefault="00244EE6" w:rsidP="00E12219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05</w:t>
            </w:r>
            <w:r w:rsidRPr="00846504">
              <w:rPr>
                <w:b/>
                <w:bCs/>
              </w:rPr>
              <w:t>»</w:t>
            </w:r>
          </w:p>
          <w:p w:rsidR="00244EE6" w:rsidRPr="006A5AF8" w:rsidRDefault="00244EE6" w:rsidP="00E12219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4B557B" w:rsidRPr="004B557B">
              <w:rPr>
                <w:b/>
                <w:bCs/>
              </w:rPr>
              <w:t>0.001963</w:t>
            </w:r>
            <w:r w:rsidRPr="00846504">
              <w:rPr>
                <w:b/>
                <w:bCs/>
              </w:rPr>
              <w:t>»</w:t>
            </w:r>
          </w:p>
          <w:p w:rsidR="00244EE6" w:rsidRPr="00645AE2" w:rsidRDefault="00244EE6" w:rsidP="00E12219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44EE6" w:rsidRPr="00645AE2" w:rsidRDefault="00244EE6" w:rsidP="00E12219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44EE6" w:rsidRDefault="00244EE6" w:rsidP="00E12219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</w:t>
            </w:r>
            <w:r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  <w:p w:rsidR="00244EE6" w:rsidRDefault="00244EE6" w:rsidP="00E12219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4B557B">
              <w:rPr>
                <w:b/>
                <w:bCs/>
              </w:rPr>
              <w:t>0.7854</w:t>
            </w:r>
            <w:r w:rsidRPr="00846504">
              <w:rPr>
                <w:b/>
                <w:bCs/>
              </w:rPr>
              <w:t>»</w:t>
            </w:r>
          </w:p>
          <w:p w:rsidR="00244EE6" w:rsidRPr="00E34C43" w:rsidRDefault="00244EE6" w:rsidP="00E12219">
            <w:pPr>
              <w:pStyle w:val="0"/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</w:tbl>
    <w:p w:rsidR="00244EE6" w:rsidRDefault="00244EE6" w:rsidP="000061A2">
      <w:pPr>
        <w:rPr>
          <w:rStyle w:val="a9"/>
          <w:b w:val="0"/>
        </w:rPr>
      </w:pPr>
      <w:r>
        <w:rPr>
          <w:rStyle w:val="a9"/>
          <w:b w:val="0"/>
        </w:rPr>
        <w:t xml:space="preserve">Пример </w:t>
      </w:r>
      <w:r w:rsidR="00460F25">
        <w:rPr>
          <w:rStyle w:val="a9"/>
          <w:b w:val="0"/>
        </w:rPr>
        <w:t xml:space="preserve">соединения ПНД-1 с деаэратором </w:t>
      </w:r>
      <w:r w:rsidR="006F435C">
        <w:rPr>
          <w:rStyle w:val="a9"/>
          <w:b w:val="0"/>
        </w:rPr>
        <w:t xml:space="preserve">– см. </w:t>
      </w:r>
      <w:r w:rsidR="002739BF">
        <w:rPr>
          <w:rStyle w:val="a9"/>
          <w:b w:val="0"/>
        </w:rPr>
        <w:fldChar w:fldCharType="begin"/>
      </w:r>
      <w:r w:rsidR="002739BF">
        <w:rPr>
          <w:rStyle w:val="a9"/>
          <w:b w:val="0"/>
        </w:rPr>
        <w:instrText xml:space="preserve"> REF _Ref285103593 </w:instrText>
      </w:r>
      <w:r w:rsidR="00CF2E92">
        <w:rPr>
          <w:rStyle w:val="a9"/>
          <w:b w:val="0"/>
        </w:rPr>
        <w:instrText xml:space="preserve">\* Lower \h </w:instrText>
      </w:r>
      <w:r w:rsidR="002739BF">
        <w:rPr>
          <w:rStyle w:val="a9"/>
          <w:b w:val="0"/>
        </w:rPr>
      </w:r>
      <w:r w:rsidR="002739BF">
        <w:rPr>
          <w:rStyle w:val="a9"/>
          <w:b w:val="0"/>
        </w:rPr>
        <w:fldChar w:fldCharType="separate"/>
      </w:r>
      <w:r w:rsidR="002C5747">
        <w:t xml:space="preserve">рисунок </w:t>
      </w:r>
      <w:r w:rsidR="002C5747">
        <w:rPr>
          <w:noProof/>
        </w:rPr>
        <w:t>129</w:t>
      </w:r>
      <w:r w:rsidR="002739BF">
        <w:rPr>
          <w:rStyle w:val="a9"/>
          <w:b w:val="0"/>
        </w:rPr>
        <w:fldChar w:fldCharType="end"/>
      </w:r>
      <w:r w:rsidR="002739BF">
        <w:rPr>
          <w:rStyle w:val="a9"/>
          <w:b w:val="0"/>
        </w:rPr>
        <w:t>.</w:t>
      </w:r>
    </w:p>
    <w:p w:rsidR="004B557B" w:rsidRDefault="002739BF" w:rsidP="002739BF">
      <w:pPr>
        <w:pStyle w:val="a8"/>
        <w:rPr>
          <w:rStyle w:val="a9"/>
          <w:b w:val="0"/>
        </w:rPr>
      </w:pPr>
      <w:r>
        <w:rPr>
          <w:noProof/>
        </w:rPr>
        <w:lastRenderedPageBreak/>
        <w:drawing>
          <wp:inline distT="0" distB="0" distL="0" distR="0" wp14:anchorId="04B1F086" wp14:editId="396506B1">
            <wp:extent cx="3952875" cy="2876550"/>
            <wp:effectExtent l="0" t="0" r="9525" b="0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BF" w:rsidRDefault="002739BF" w:rsidP="002739BF">
      <w:pPr>
        <w:pStyle w:val="a4"/>
      </w:pPr>
      <w:bookmarkStart w:id="417" w:name="_Ref285103593"/>
      <w:bookmarkStart w:id="418" w:name="_Toc400496642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129</w:t>
      </w:r>
      <w:r w:rsidR="00C43823">
        <w:rPr>
          <w:noProof/>
        </w:rPr>
        <w:fldChar w:fldCharType="end"/>
      </w:r>
      <w:bookmarkEnd w:id="417"/>
      <w:r>
        <w:t>. Соединение ПНД-1 с деаэратором</w:t>
      </w:r>
      <w:bookmarkEnd w:id="418"/>
    </w:p>
    <w:p w:rsidR="00244EE6" w:rsidRDefault="00460F25" w:rsidP="000061A2">
      <w:pPr>
        <w:rPr>
          <w:rStyle w:val="a9"/>
          <w:b w:val="0"/>
        </w:rPr>
      </w:pPr>
      <w:r>
        <w:rPr>
          <w:rStyle w:val="a9"/>
          <w:b w:val="0"/>
        </w:rPr>
        <w:t>Следующее соединение – это передача конденсата из ПВД-3 в средний объём ПВД-2.</w:t>
      </w:r>
      <w:r w:rsidR="005C4A90">
        <w:rPr>
          <w:rStyle w:val="a9"/>
          <w:b w:val="0"/>
        </w:rPr>
        <w:t xml:space="preserve"> Для начала, создайте в баке суб</w:t>
      </w:r>
      <w:r w:rsidR="00CF3FB6">
        <w:rPr>
          <w:rStyle w:val="a9"/>
          <w:b w:val="0"/>
        </w:rPr>
        <w:t>модели</w:t>
      </w:r>
      <w:r w:rsidR="005C4A90">
        <w:rPr>
          <w:rStyle w:val="a9"/>
          <w:b w:val="0"/>
        </w:rPr>
        <w:t xml:space="preserve"> ПВД-2 еще один внутренний узел (отверстие), скопировав нижнее отверстие и изменив у нового свойство </w:t>
      </w:r>
      <w:r w:rsidR="005C4A90" w:rsidRPr="005C4A90">
        <w:rPr>
          <w:rStyle w:val="a9"/>
        </w:rPr>
        <w:t>«Номер объема»</w:t>
      </w:r>
      <w:r w:rsidR="005C4A90">
        <w:rPr>
          <w:rStyle w:val="a9"/>
          <w:b w:val="0"/>
        </w:rPr>
        <w:t xml:space="preserve"> на </w:t>
      </w:r>
      <w:r w:rsidR="005C4A90" w:rsidRPr="005C4A90">
        <w:rPr>
          <w:rStyle w:val="a9"/>
        </w:rPr>
        <w:t>«Верхний водяной»</w:t>
      </w:r>
      <w:r w:rsidR="005C4A90">
        <w:rPr>
          <w:rStyle w:val="a9"/>
          <w:b w:val="0"/>
        </w:rPr>
        <w:t xml:space="preserve">. Разместите здесь еще один </w:t>
      </w:r>
      <w:r w:rsidR="005C4A90" w:rsidRPr="005C4A90">
        <w:rPr>
          <w:rStyle w:val="a9"/>
        </w:rPr>
        <w:t>«Порт входа ТРР»</w:t>
      </w:r>
      <w:r w:rsidR="005C4A90">
        <w:rPr>
          <w:rStyle w:val="a9"/>
          <w:b w:val="0"/>
        </w:rPr>
        <w:t xml:space="preserve"> с именем </w:t>
      </w:r>
      <w:r w:rsidR="005C4A90" w:rsidRPr="005C4A90">
        <w:rPr>
          <w:rStyle w:val="a9"/>
        </w:rPr>
        <w:t>«КГП из ПВД-3»</w:t>
      </w:r>
      <w:r w:rsidR="005C4A90">
        <w:rPr>
          <w:rStyle w:val="a9"/>
          <w:b w:val="0"/>
        </w:rPr>
        <w:t xml:space="preserve"> (можно скопировать порт </w:t>
      </w:r>
      <w:r w:rsidR="005C4A90" w:rsidRPr="005C4A90">
        <w:rPr>
          <w:rStyle w:val="a9"/>
        </w:rPr>
        <w:t>«Греющий пар»</w:t>
      </w:r>
      <w:r w:rsidR="005C4A90">
        <w:rPr>
          <w:rStyle w:val="a9"/>
          <w:b w:val="0"/>
        </w:rPr>
        <w:t>) и соедините его с новым отверстием, как показано на рисунке</w:t>
      </w:r>
      <w:r w:rsidR="004D6F50">
        <w:rPr>
          <w:rStyle w:val="a9"/>
          <w:b w:val="0"/>
        </w:rPr>
        <w:t xml:space="preserve"> </w:t>
      </w:r>
      <w:r w:rsidR="006F435C">
        <w:rPr>
          <w:rStyle w:val="a9"/>
          <w:b w:val="0"/>
        </w:rPr>
        <w:t>(</w:t>
      </w:r>
      <w:r w:rsidR="004D6F50">
        <w:rPr>
          <w:rStyle w:val="a9"/>
          <w:b w:val="0"/>
        </w:rPr>
        <w:fldChar w:fldCharType="begin"/>
      </w:r>
      <w:r w:rsidR="004D6F50">
        <w:rPr>
          <w:rStyle w:val="a9"/>
          <w:b w:val="0"/>
        </w:rPr>
        <w:instrText xml:space="preserve"> REF _Ref285107780 </w:instrText>
      </w:r>
      <w:r w:rsidR="00CF2E92">
        <w:rPr>
          <w:rStyle w:val="a9"/>
          <w:b w:val="0"/>
        </w:rPr>
        <w:instrText xml:space="preserve">\* Lower \h </w:instrText>
      </w:r>
      <w:r w:rsidR="004D6F50">
        <w:rPr>
          <w:rStyle w:val="a9"/>
          <w:b w:val="0"/>
        </w:rPr>
      </w:r>
      <w:r w:rsidR="004D6F50">
        <w:rPr>
          <w:rStyle w:val="a9"/>
          <w:b w:val="0"/>
        </w:rPr>
        <w:fldChar w:fldCharType="separate"/>
      </w:r>
      <w:r w:rsidR="002C5747">
        <w:t xml:space="preserve">рисунок </w:t>
      </w:r>
      <w:r w:rsidR="002C5747">
        <w:rPr>
          <w:noProof/>
        </w:rPr>
        <w:t>130</w:t>
      </w:r>
      <w:r w:rsidR="004D6F50">
        <w:rPr>
          <w:rStyle w:val="a9"/>
          <w:b w:val="0"/>
        </w:rPr>
        <w:fldChar w:fldCharType="end"/>
      </w:r>
      <w:r w:rsidR="006F435C">
        <w:rPr>
          <w:rStyle w:val="a9"/>
          <w:b w:val="0"/>
        </w:rPr>
        <w:t>)</w:t>
      </w:r>
      <w:r w:rsidR="004D6F50">
        <w:rPr>
          <w:rStyle w:val="a9"/>
          <w:b w:val="0"/>
        </w:rPr>
        <w:t>.</w:t>
      </w:r>
    </w:p>
    <w:p w:rsidR="004D6F50" w:rsidRDefault="004D6F50" w:rsidP="000061A2">
      <w:pPr>
        <w:rPr>
          <w:rStyle w:val="a9"/>
          <w:b w:val="0"/>
        </w:rPr>
      </w:pPr>
      <w:r>
        <w:rPr>
          <w:rStyle w:val="a9"/>
          <w:b w:val="0"/>
        </w:rPr>
        <w:t>Теперь у суб</w:t>
      </w:r>
      <w:r w:rsidR="00CF3FB6">
        <w:rPr>
          <w:rStyle w:val="a9"/>
          <w:b w:val="0"/>
        </w:rPr>
        <w:t>модели</w:t>
      </w:r>
      <w:r>
        <w:rPr>
          <w:rStyle w:val="a9"/>
          <w:b w:val="0"/>
        </w:rPr>
        <w:t xml:space="preserve"> ПВД-2 появился новый входной порт.</w:t>
      </w:r>
    </w:p>
    <w:p w:rsidR="004D6F50" w:rsidRPr="004D6F50" w:rsidRDefault="004D6F50" w:rsidP="000061A2">
      <w:pPr>
        <w:rPr>
          <w:rStyle w:val="a9"/>
          <w:b w:val="0"/>
        </w:rPr>
      </w:pPr>
      <w:r>
        <w:rPr>
          <w:rStyle w:val="a9"/>
          <w:b w:val="0"/>
        </w:rPr>
        <w:t>Подсоедините к нему новый канал ТРР с граничным узлом G (уже снаружи суб</w:t>
      </w:r>
      <w:r w:rsidR="00CF3FB6">
        <w:rPr>
          <w:rStyle w:val="a9"/>
          <w:b w:val="0"/>
        </w:rPr>
        <w:t>модели</w:t>
      </w:r>
      <w:r>
        <w:rPr>
          <w:rStyle w:val="a9"/>
          <w:b w:val="0"/>
        </w:rPr>
        <w:t xml:space="preserve"> ПВД-2), скопировав существующий канал и граничный узел.</w:t>
      </w:r>
    </w:p>
    <w:p w:rsidR="005C4A90" w:rsidRPr="00244EE6" w:rsidRDefault="004D6F50" w:rsidP="004D6F50">
      <w:pPr>
        <w:pStyle w:val="a8"/>
        <w:rPr>
          <w:rStyle w:val="a9"/>
          <w:b w:val="0"/>
        </w:rPr>
      </w:pPr>
      <w:r>
        <w:rPr>
          <w:noProof/>
        </w:rPr>
        <w:drawing>
          <wp:inline distT="0" distB="0" distL="0" distR="0" wp14:anchorId="73BE8F1C" wp14:editId="70852B11">
            <wp:extent cx="4914900" cy="2152650"/>
            <wp:effectExtent l="0" t="0" r="0" b="0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FA" w:rsidRDefault="004D6F50" w:rsidP="004D6F50">
      <w:pPr>
        <w:pStyle w:val="a4"/>
      </w:pPr>
      <w:bookmarkStart w:id="419" w:name="_Ref285107780"/>
      <w:bookmarkStart w:id="420" w:name="_Toc400496643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130</w:t>
      </w:r>
      <w:r w:rsidR="00C43823">
        <w:rPr>
          <w:noProof/>
        </w:rPr>
        <w:fldChar w:fldCharType="end"/>
      </w:r>
      <w:bookmarkEnd w:id="419"/>
      <w:r>
        <w:t>. Добавление нового отверстия в ПВД-2</w:t>
      </w:r>
      <w:bookmarkEnd w:id="420"/>
    </w:p>
    <w:p w:rsidR="004D6F50" w:rsidRDefault="00D11942" w:rsidP="004D6F50">
      <w:r>
        <w:t xml:space="preserve">На канал отвода конденсата установите регулятор </w:t>
      </w:r>
      <w:r w:rsidRPr="000064D8">
        <w:rPr>
          <w:b/>
        </w:rPr>
        <w:t>«</w:t>
      </w:r>
      <w:r w:rsidRPr="000064D8">
        <w:rPr>
          <w:b/>
          <w:lang w:val="en-US"/>
        </w:rPr>
        <w:t>K</w:t>
      </w:r>
      <w:r w:rsidRPr="000064D8">
        <w:rPr>
          <w:b/>
        </w:rPr>
        <w:t>_34_1»</w:t>
      </w:r>
      <w:r w:rsidRPr="000064D8">
        <w:t>, положение 100%.</w:t>
      </w:r>
      <w:r w:rsidR="000064D8">
        <w:t xml:space="preserve"> В новом граничном узле </w:t>
      </w:r>
      <w:r w:rsidR="000064D8">
        <w:rPr>
          <w:lang w:val="en-US"/>
        </w:rPr>
        <w:t>G</w:t>
      </w:r>
      <w:r w:rsidR="000064D8" w:rsidRPr="000064D8">
        <w:t xml:space="preserve"> </w:t>
      </w:r>
      <w:r w:rsidR="000064D8">
        <w:t xml:space="preserve">расход и энтальпию установите по соседнему узлу </w:t>
      </w:r>
      <w:r w:rsidR="000064D8">
        <w:rPr>
          <w:lang w:val="en-US"/>
        </w:rPr>
        <w:t>G</w:t>
      </w:r>
      <w:r w:rsidR="000064D8" w:rsidRPr="000064D8">
        <w:t>.</w:t>
      </w:r>
      <w:r w:rsidR="000064D8">
        <w:t xml:space="preserve"> На новый канал ТРР установите также обратный клапан </w:t>
      </w:r>
      <w:r w:rsidR="000064D8" w:rsidRPr="000064D8">
        <w:rPr>
          <w:b/>
        </w:rPr>
        <w:t>«</w:t>
      </w:r>
      <w:r w:rsidR="000064D8" w:rsidRPr="000064D8">
        <w:rPr>
          <w:b/>
          <w:lang w:val="en-US"/>
        </w:rPr>
        <w:t>K</w:t>
      </w:r>
      <w:r w:rsidR="000064D8" w:rsidRPr="000064D8">
        <w:rPr>
          <w:b/>
        </w:rPr>
        <w:t>_63</w:t>
      </w:r>
      <w:r w:rsidR="00FE0268">
        <w:rPr>
          <w:b/>
        </w:rPr>
        <w:t>_</w:t>
      </w:r>
      <w:r w:rsidR="000064D8" w:rsidRPr="000064D8">
        <w:rPr>
          <w:b/>
        </w:rPr>
        <w:t>1»</w:t>
      </w:r>
      <w:r w:rsidR="00FE0268" w:rsidRPr="00FE0268">
        <w:t xml:space="preserve"> (</w:t>
      </w:r>
      <w:r w:rsidR="00FE0268">
        <w:t xml:space="preserve">скопируйте его из </w:t>
      </w:r>
      <w:r w:rsidR="00CF3FB6">
        <w:t>модели</w:t>
      </w:r>
      <w:r w:rsidR="00FE0268">
        <w:t xml:space="preserve"> насосов и переименуйте).</w:t>
      </w:r>
    </w:p>
    <w:p w:rsidR="00FE0268" w:rsidRDefault="001F261B" w:rsidP="004D6F50">
      <w:r>
        <w:t>Внешний вид суб</w:t>
      </w:r>
      <w:r w:rsidR="00CF3FB6">
        <w:t>модели</w:t>
      </w:r>
      <w:r>
        <w:t xml:space="preserve"> системы питательной воды </w:t>
      </w:r>
      <w:r w:rsidR="006F435C">
        <w:t>– см.</w:t>
      </w:r>
      <w:r>
        <w:t xml:space="preserve"> </w:t>
      </w:r>
      <w:r>
        <w:fldChar w:fldCharType="begin"/>
      </w:r>
      <w:r>
        <w:instrText xml:space="preserve"> REF _Ref285108377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131</w:t>
      </w:r>
      <w:r>
        <w:fldChar w:fldCharType="end"/>
      </w:r>
      <w:r>
        <w:t>.</w:t>
      </w:r>
    </w:p>
    <w:p w:rsidR="001F261B" w:rsidRPr="00FE0268" w:rsidRDefault="001F261B" w:rsidP="004D6F50">
      <w:r>
        <w:rPr>
          <w:noProof/>
        </w:rPr>
        <w:lastRenderedPageBreak/>
        <w:drawing>
          <wp:inline distT="0" distB="0" distL="0" distR="0" wp14:anchorId="3FD21BCB" wp14:editId="7A8114E2">
            <wp:extent cx="5800725" cy="2743200"/>
            <wp:effectExtent l="0" t="0" r="9525" b="0"/>
            <wp:docPr id="285" name="Рисунок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1B" w:rsidRDefault="001F261B" w:rsidP="001F261B">
      <w:pPr>
        <w:pStyle w:val="a4"/>
      </w:pPr>
      <w:bookmarkStart w:id="421" w:name="_Ref285108377"/>
      <w:bookmarkStart w:id="422" w:name="_Toc40049664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131</w:t>
      </w:r>
      <w:r w:rsidR="00C43823">
        <w:rPr>
          <w:noProof/>
        </w:rPr>
        <w:fldChar w:fldCharType="end"/>
      </w:r>
      <w:bookmarkEnd w:id="421"/>
      <w:r>
        <w:t>. Соединение ПВД-3 и ПВД-2</w:t>
      </w:r>
      <w:bookmarkEnd w:id="422"/>
    </w:p>
    <w:p w:rsidR="006912DE" w:rsidRPr="006912DE" w:rsidRDefault="006912DE" w:rsidP="000061A2">
      <w:pPr>
        <w:rPr>
          <w:rStyle w:val="a9"/>
          <w:b w:val="0"/>
        </w:rPr>
      </w:pPr>
      <w:r>
        <w:rPr>
          <w:rStyle w:val="a9"/>
          <w:b w:val="0"/>
        </w:rPr>
        <w:t xml:space="preserve">После соединения ПВД-3 и ПВД-2 надо скорректировать расход конденсата, отводимого от ПВД-2 в деаэратор – поскольку теперь в ПВД-2 сливается также конденсат из ПВД-3. Задайте расход в граничном узле </w:t>
      </w:r>
      <w:r>
        <w:rPr>
          <w:rStyle w:val="a9"/>
          <w:b w:val="0"/>
          <w:lang w:val="en-US"/>
        </w:rPr>
        <w:t>G</w:t>
      </w:r>
      <w:r w:rsidRPr="006912DE">
        <w:rPr>
          <w:rStyle w:val="a9"/>
          <w:b w:val="0"/>
        </w:rPr>
        <w:t xml:space="preserve"> </w:t>
      </w:r>
      <w:r>
        <w:rPr>
          <w:rStyle w:val="a9"/>
          <w:b w:val="0"/>
        </w:rPr>
        <w:t xml:space="preserve">равным сумме двух расходов </w:t>
      </w:r>
      <w:r w:rsidRPr="006912DE">
        <w:rPr>
          <w:rStyle w:val="a9"/>
        </w:rPr>
        <w:t>«-</w:t>
      </w:r>
      <w:r>
        <w:rPr>
          <w:rStyle w:val="a9"/>
        </w:rPr>
        <w:t>(</w:t>
      </w:r>
      <w:r w:rsidRPr="006912DE">
        <w:rPr>
          <w:rStyle w:val="a9"/>
        </w:rPr>
        <w:t>ch34.g</w:t>
      </w:r>
      <w:r>
        <w:rPr>
          <w:rStyle w:val="a9"/>
        </w:rPr>
        <w:t>+</w:t>
      </w:r>
      <w:r w:rsidRPr="006912DE">
        <w:rPr>
          <w:rStyle w:val="a9"/>
        </w:rPr>
        <w:t>ch51.g</w:t>
      </w:r>
      <w:r>
        <w:rPr>
          <w:rStyle w:val="a9"/>
        </w:rPr>
        <w:t>)</w:t>
      </w:r>
      <w:r w:rsidRPr="006912DE">
        <w:rPr>
          <w:rStyle w:val="a9"/>
        </w:rPr>
        <w:t>»</w:t>
      </w:r>
      <w:r>
        <w:rPr>
          <w:rStyle w:val="a9"/>
          <w:b w:val="0"/>
        </w:rPr>
        <w:t>.</w:t>
      </w:r>
    </w:p>
    <w:p w:rsidR="000B293C" w:rsidRDefault="001F261B" w:rsidP="000061A2">
      <w:pPr>
        <w:rPr>
          <w:rStyle w:val="a9"/>
          <w:b w:val="0"/>
        </w:rPr>
      </w:pPr>
      <w:r>
        <w:rPr>
          <w:rStyle w:val="a9"/>
          <w:b w:val="0"/>
        </w:rPr>
        <w:t>Теперь, если вы всё сделали верно, можно приступать к запуску схемы на расчет и анализу того что получилось, выявлению нового стационарного состояния и корректировке схемы.</w:t>
      </w:r>
    </w:p>
    <w:p w:rsidR="001F261B" w:rsidRDefault="001F261B" w:rsidP="001F261B">
      <w:pPr>
        <w:pStyle w:val="3"/>
      </w:pPr>
      <w:bookmarkStart w:id="423" w:name="_Toc400496490"/>
      <w:r>
        <w:t>Вывод параметров на схемное окно</w:t>
      </w:r>
      <w:bookmarkEnd w:id="423"/>
    </w:p>
    <w:p w:rsidR="001F261B" w:rsidRDefault="001F261B" w:rsidP="001F261B">
      <w:r>
        <w:t>Все интересующие нас параметры уже выведены на схемное окно.</w:t>
      </w:r>
    </w:p>
    <w:p w:rsidR="001F261B" w:rsidRDefault="001F261B" w:rsidP="001F261B">
      <w:pPr>
        <w:pStyle w:val="3"/>
      </w:pPr>
      <w:bookmarkStart w:id="424" w:name="_Toc400496491"/>
      <w:r>
        <w:t xml:space="preserve">Свойства элементов </w:t>
      </w:r>
      <w:r w:rsidR="00CF3FB6">
        <w:t>модели</w:t>
      </w:r>
      <w:bookmarkEnd w:id="424"/>
    </w:p>
    <w:p w:rsidR="001F261B" w:rsidRDefault="001F261B" w:rsidP="001F261B">
      <w:r>
        <w:t xml:space="preserve">Параметры практически всех элементов </w:t>
      </w:r>
      <w:r w:rsidR="00CF3FB6">
        <w:t>модели</w:t>
      </w:r>
      <w:r>
        <w:t xml:space="preserve"> заданы верно</w:t>
      </w:r>
      <w:r w:rsidRPr="009426F8">
        <w:t xml:space="preserve"> (</w:t>
      </w:r>
      <w:r>
        <w:t xml:space="preserve">параметры новых элементов мы задавали по ходу их добавления). Проверьте на всякий случай все граничные узлы </w:t>
      </w:r>
      <w:r>
        <w:rPr>
          <w:lang w:val="en-US"/>
        </w:rPr>
        <w:t>G</w:t>
      </w:r>
      <w:r>
        <w:t>, при помощи пункта меню «Найти аналогичные»</w:t>
      </w:r>
      <w:r w:rsidRPr="00F23E59">
        <w:t xml:space="preserve"> </w:t>
      </w:r>
      <w:r>
        <w:t xml:space="preserve">– чтобы расход был задан верно там где требуется его задать. Если </w:t>
      </w:r>
      <w:r w:rsidR="00EC1127">
        <w:rPr>
          <w:lang w:val="en-US"/>
        </w:rPr>
        <w:t>SimInTech</w:t>
      </w:r>
      <w:r>
        <w:t xml:space="preserve"> выдаёт ошибки, исправьте их по ситуации.</w:t>
      </w:r>
    </w:p>
    <w:p w:rsidR="001F261B" w:rsidRDefault="001F261B" w:rsidP="001F261B">
      <w:pPr>
        <w:pStyle w:val="3"/>
      </w:pPr>
      <w:bookmarkStart w:id="425" w:name="_Toc400496492"/>
      <w:r>
        <w:t>Стационар с полностью подключенным деаэратором</w:t>
      </w:r>
      <w:bookmarkEnd w:id="425"/>
    </w:p>
    <w:p w:rsidR="001F261B" w:rsidRPr="006B6A43" w:rsidRDefault="001F261B" w:rsidP="001F261B">
      <w:r>
        <w:t>Запустите схему на расчёт, дождитесь установления стационара, проанализируйте и посмотрите, что появилось нового и чем он отличается от предыдущего состояния.</w:t>
      </w:r>
      <w:r w:rsidR="006B6A43" w:rsidRPr="006B6A43">
        <w:t xml:space="preserve"> </w:t>
      </w:r>
      <w:r w:rsidR="006B6A43">
        <w:t>В нашем случае, сразу после добавления этих пяти новых св</w:t>
      </w:r>
      <w:r w:rsidR="006F435C">
        <w:t>яз</w:t>
      </w:r>
      <w:r w:rsidR="006B6A43">
        <w:t xml:space="preserve">ей, стационарное состояние (после 1000 секунд расчёта) получилось подобным рисунку </w:t>
      </w:r>
      <w:r w:rsidR="006F435C">
        <w:t>(</w:t>
      </w:r>
      <w:r w:rsidR="006B6A43">
        <w:fldChar w:fldCharType="begin"/>
      </w:r>
      <w:r w:rsidR="006B6A43">
        <w:instrText xml:space="preserve"> REF _Ref285114389 </w:instrText>
      </w:r>
      <w:r w:rsidR="00CF2E92">
        <w:instrText xml:space="preserve">\* Lower \h </w:instrText>
      </w:r>
      <w:r w:rsidR="006B6A43">
        <w:fldChar w:fldCharType="separate"/>
      </w:r>
      <w:r w:rsidR="002C5747">
        <w:t xml:space="preserve">рисунок </w:t>
      </w:r>
      <w:r w:rsidR="002C5747">
        <w:rPr>
          <w:noProof/>
        </w:rPr>
        <w:t>132</w:t>
      </w:r>
      <w:r w:rsidR="006B6A43">
        <w:fldChar w:fldCharType="end"/>
      </w:r>
      <w:r w:rsidR="006F435C">
        <w:t>)</w:t>
      </w:r>
      <w:r w:rsidR="006B6A43" w:rsidRPr="006B6A43">
        <w:t>.</w:t>
      </w:r>
    </w:p>
    <w:p w:rsidR="006B6A43" w:rsidRPr="006B6A43" w:rsidRDefault="006B6A43" w:rsidP="001F261B">
      <w:r>
        <w:rPr>
          <w:noProof/>
        </w:rPr>
        <w:lastRenderedPageBreak/>
        <w:drawing>
          <wp:inline distT="0" distB="0" distL="0" distR="0" wp14:anchorId="450B0FA6" wp14:editId="54641C5C">
            <wp:extent cx="6000750" cy="3800475"/>
            <wp:effectExtent l="0" t="0" r="0" b="9525"/>
            <wp:docPr id="288" name="Рисунок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93C" w:rsidRDefault="006B6A43" w:rsidP="007A443A">
      <w:pPr>
        <w:pStyle w:val="a4"/>
        <w:rPr>
          <w:rStyle w:val="a9"/>
          <w:b/>
        </w:rPr>
      </w:pPr>
      <w:bookmarkStart w:id="426" w:name="_Ref285114389"/>
      <w:bookmarkStart w:id="427" w:name="_Toc40049664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132</w:t>
      </w:r>
      <w:r w:rsidR="00C43823">
        <w:rPr>
          <w:noProof/>
        </w:rPr>
        <w:fldChar w:fldCharType="end"/>
      </w:r>
      <w:bookmarkEnd w:id="426"/>
      <w:r>
        <w:t>. Стационарное состояние после подключения КГП в ДЭ</w:t>
      </w:r>
      <w:bookmarkEnd w:id="427"/>
    </w:p>
    <w:p w:rsidR="00D61529" w:rsidRDefault="00D61529" w:rsidP="00D61529">
      <w:pPr>
        <w:pStyle w:val="2"/>
      </w:pPr>
      <w:bookmarkStart w:id="428" w:name="_Toc400496493"/>
      <w:r w:rsidRPr="004276FA">
        <w:t xml:space="preserve">Доработка </w:t>
      </w:r>
      <w:r w:rsidR="00CF3FB6">
        <w:t>модели</w:t>
      </w:r>
      <w:r w:rsidRPr="004276FA">
        <w:t xml:space="preserve"> </w:t>
      </w:r>
      <w:r>
        <w:t>проточной части</w:t>
      </w:r>
      <w:bookmarkEnd w:id="428"/>
    </w:p>
    <w:p w:rsidR="00D61529" w:rsidRPr="00F45967" w:rsidRDefault="00D61529" w:rsidP="00D61529">
      <w:pPr>
        <w:pStyle w:val="3"/>
      </w:pPr>
      <w:bookmarkStart w:id="429" w:name="_Toc400496494"/>
      <w:r>
        <w:t xml:space="preserve">Описание </w:t>
      </w:r>
      <w:r w:rsidR="00CF3FB6">
        <w:t>модели</w:t>
      </w:r>
      <w:bookmarkEnd w:id="429"/>
    </w:p>
    <w:p w:rsidR="00D61529" w:rsidRDefault="00D61529" w:rsidP="00D61529">
      <w:r>
        <w:t xml:space="preserve">На этом этапе мы доработаем модель проточной части в части </w:t>
      </w:r>
      <w:r w:rsidR="00357819">
        <w:t xml:space="preserve">дроссельно-увлажнительного устройства и </w:t>
      </w:r>
      <w:r>
        <w:t xml:space="preserve">подачи пара на турбину: добавим клапана </w:t>
      </w:r>
      <w:r w:rsidRPr="00D72D8F">
        <w:rPr>
          <w:b/>
        </w:rPr>
        <w:t>«П_1_1»</w:t>
      </w:r>
      <w:r>
        <w:t xml:space="preserve">, </w:t>
      </w:r>
      <w:r w:rsidRPr="00D72D8F">
        <w:rPr>
          <w:b/>
        </w:rPr>
        <w:t>«П_3_1»</w:t>
      </w:r>
      <w:r>
        <w:t xml:space="preserve">, </w:t>
      </w:r>
      <w:r w:rsidRPr="00D72D8F">
        <w:rPr>
          <w:b/>
        </w:rPr>
        <w:t>«П_3_2»</w:t>
      </w:r>
      <w:r>
        <w:t xml:space="preserve">, </w:t>
      </w:r>
      <w:r w:rsidRPr="00D72D8F">
        <w:rPr>
          <w:b/>
        </w:rPr>
        <w:t>«П_3_3»</w:t>
      </w:r>
      <w:r w:rsidR="00357819">
        <w:t xml:space="preserve"> и создадим отвод пара на </w:t>
      </w:r>
      <w:r w:rsidR="00D7371D">
        <w:t>конденсатор</w:t>
      </w:r>
      <w:r>
        <w:t>.</w:t>
      </w:r>
    </w:p>
    <w:p w:rsidR="00D61529" w:rsidRDefault="00357819" w:rsidP="00D61529">
      <w:r>
        <w:t xml:space="preserve">Точка соединения между системой свежего пара и </w:t>
      </w:r>
      <w:r w:rsidR="00D7371D">
        <w:t>конденсатором</w:t>
      </w:r>
      <w:r w:rsidR="00D61529">
        <w:t xml:space="preserve"> буд</w:t>
      </w:r>
      <w:r>
        <w:t>е</w:t>
      </w:r>
      <w:r w:rsidR="00E46391">
        <w:t>т</w:t>
      </w:r>
      <w:r w:rsidR="00D61529">
        <w:t xml:space="preserve"> </w:t>
      </w:r>
      <w:r>
        <w:t>1</w:t>
      </w:r>
      <w:r w:rsidR="00D61529">
        <w:t xml:space="preserve"> (</w:t>
      </w:r>
      <w:r>
        <w:t>одна</w:t>
      </w:r>
      <w:r w:rsidR="00D61529">
        <w:t>):</w:t>
      </w:r>
    </w:p>
    <w:p w:rsidR="00D61529" w:rsidRDefault="00D61529" w:rsidP="00D61529">
      <w:pPr>
        <w:pStyle w:val="ac"/>
        <w:numPr>
          <w:ilvl w:val="0"/>
          <w:numId w:val="29"/>
        </w:numPr>
      </w:pPr>
      <w:r>
        <w:t xml:space="preserve">от </w:t>
      </w:r>
      <w:r w:rsidR="00E46391">
        <w:t xml:space="preserve">новых </w:t>
      </w:r>
      <w:r w:rsidR="00357819">
        <w:t xml:space="preserve">клапанов </w:t>
      </w:r>
      <w:r w:rsidR="00357819" w:rsidRPr="00D72D8F">
        <w:rPr>
          <w:b/>
        </w:rPr>
        <w:t>«П_3_2»</w:t>
      </w:r>
      <w:r w:rsidR="00357819">
        <w:t xml:space="preserve"> и </w:t>
      </w:r>
      <w:r w:rsidR="00357819" w:rsidRPr="00D72D8F">
        <w:rPr>
          <w:b/>
        </w:rPr>
        <w:t>«П_3_3»</w:t>
      </w:r>
      <w:r w:rsidR="00357819">
        <w:t xml:space="preserve"> пар будет отвод</w:t>
      </w:r>
      <w:r w:rsidR="00D7371D">
        <w:t>и</w:t>
      </w:r>
      <w:r w:rsidR="00357819">
        <w:t xml:space="preserve">ться в </w:t>
      </w:r>
      <w:r w:rsidR="00D7371D">
        <w:t>конденсатор</w:t>
      </w:r>
      <w:r w:rsidR="00357819">
        <w:t>.</w:t>
      </w:r>
    </w:p>
    <w:p w:rsidR="00D61529" w:rsidRDefault="00D61529" w:rsidP="00D61529">
      <w:pPr>
        <w:pStyle w:val="3"/>
      </w:pPr>
      <w:bookmarkStart w:id="430" w:name="_Toc400496495"/>
      <w:r>
        <w:t xml:space="preserve">Файл </w:t>
      </w:r>
      <w:r w:rsidR="00CF3FB6">
        <w:t>модели</w:t>
      </w:r>
      <w:r>
        <w:rPr>
          <w:lang w:val="en-US"/>
        </w:rPr>
        <w:t xml:space="preserve"> ПТУ</w:t>
      </w:r>
      <w:r>
        <w:t>, версия 0</w:t>
      </w:r>
      <w:r w:rsidR="00357819">
        <w:t>7</w:t>
      </w:r>
      <w:bookmarkEnd w:id="430"/>
    </w:p>
    <w:p w:rsidR="00E46391" w:rsidRDefault="00D61529" w:rsidP="00D61529">
      <w:pPr>
        <w:rPr>
          <w:rStyle w:val="a9"/>
          <w:b w:val="0"/>
        </w:rPr>
      </w:pPr>
      <w:r>
        <w:t>Откройте проект версии 0</w:t>
      </w:r>
      <w:r w:rsidR="00357819">
        <w:t>6</w:t>
      </w:r>
      <w:r>
        <w:t xml:space="preserve">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</w:t>
      </w:r>
      <w:r w:rsidR="00357819">
        <w:rPr>
          <w:b/>
        </w:rPr>
        <w:t>6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Pr="003A2010">
        <w:t xml:space="preserve"> </w:t>
      </w:r>
      <w:r>
        <w:t xml:space="preserve">с именем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</w:t>
      </w:r>
      <w:r w:rsidR="00357819">
        <w:rPr>
          <w:b/>
        </w:rPr>
        <w:t>7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  <w:r w:rsidR="00E46391">
        <w:rPr>
          <w:rStyle w:val="a9"/>
          <w:b w:val="0"/>
        </w:rPr>
        <w:t xml:space="preserve"> Все изменения в версии 07 будем производить на листе системы свежего пара.</w:t>
      </w:r>
    </w:p>
    <w:p w:rsidR="00E46391" w:rsidRDefault="00E46391" w:rsidP="00E46391">
      <w:pPr>
        <w:pStyle w:val="3"/>
      </w:pPr>
      <w:bookmarkStart w:id="431" w:name="_Toc400496496"/>
      <w:r>
        <w:t>Глобальные параметры</w:t>
      </w:r>
      <w:bookmarkEnd w:id="431"/>
    </w:p>
    <w:p w:rsidR="00E46391" w:rsidRDefault="00E46391" w:rsidP="00E46391">
      <w:r>
        <w:t>В версии 07 не будет добавляться никакое новое оборудование, поэтому не требуются новые глобальные параметры (сигналы).</w:t>
      </w:r>
    </w:p>
    <w:p w:rsidR="00E46391" w:rsidRDefault="00E46391" w:rsidP="00E46391">
      <w:pPr>
        <w:pStyle w:val="3"/>
      </w:pPr>
      <w:bookmarkStart w:id="432" w:name="_Toc400496497"/>
      <w:r>
        <w:t xml:space="preserve">Структура </w:t>
      </w:r>
      <w:r w:rsidR="00CF3FB6">
        <w:t>модели</w:t>
      </w:r>
      <w:r>
        <w:t xml:space="preserve"> подачи пара на ПТУ</w:t>
      </w:r>
      <w:bookmarkEnd w:id="432"/>
    </w:p>
    <w:p w:rsidR="00E46391" w:rsidRDefault="00E46391" w:rsidP="00E46391">
      <w:r>
        <w:t xml:space="preserve">На листе </w:t>
      </w:r>
      <w:r w:rsidRPr="00B269AD">
        <w:rPr>
          <w:b/>
        </w:rPr>
        <w:t>«</w:t>
      </w:r>
      <w:r>
        <w:rPr>
          <w:b/>
        </w:rPr>
        <w:t>ССП</w:t>
      </w:r>
      <w:r w:rsidRPr="00B269AD">
        <w:rPr>
          <w:b/>
        </w:rPr>
        <w:t>»</w:t>
      </w:r>
      <w:r>
        <w:t xml:space="preserve"> мы изменим часть </w:t>
      </w:r>
      <w:r w:rsidR="00CF3FB6">
        <w:t>модели</w:t>
      </w:r>
      <w:r>
        <w:t xml:space="preserve"> между граничным узлом </w:t>
      </w:r>
      <w:r>
        <w:rPr>
          <w:lang w:val="en-US"/>
        </w:rPr>
        <w:t>G</w:t>
      </w:r>
      <w:r w:rsidRPr="00E46391">
        <w:t xml:space="preserve"> </w:t>
      </w:r>
      <w:r>
        <w:t xml:space="preserve">и первым отбором. Нам потребуется разместить здесь другое граничное условие (типа </w:t>
      </w:r>
      <w:r>
        <w:rPr>
          <w:lang w:val="en-US"/>
        </w:rPr>
        <w:t>P</w:t>
      </w:r>
      <w:r w:rsidRPr="00E46391">
        <w:t xml:space="preserve"> </w:t>
      </w:r>
      <w:r>
        <w:t xml:space="preserve">вместо существующего </w:t>
      </w:r>
      <w:r>
        <w:rPr>
          <w:lang w:val="en-US"/>
        </w:rPr>
        <w:t>G</w:t>
      </w:r>
      <w:r w:rsidRPr="00E46391">
        <w:t xml:space="preserve">) </w:t>
      </w:r>
      <w:r>
        <w:t xml:space="preserve">и еще 4 новые задвижки: одну «задвижку с управлением ТРР», три «задвижки с пневмоприводом ТРР». Для этого удалите граничное условие </w:t>
      </w:r>
      <w:r>
        <w:rPr>
          <w:lang w:val="en-US"/>
        </w:rPr>
        <w:t>G</w:t>
      </w:r>
      <w:r>
        <w:t xml:space="preserve"> и разместите новое граничное условие </w:t>
      </w:r>
      <w:r>
        <w:rPr>
          <w:lang w:val="en-US"/>
        </w:rPr>
        <w:t>P</w:t>
      </w:r>
      <w:r w:rsidRPr="00E46391">
        <w:t xml:space="preserve"> </w:t>
      </w:r>
      <w:r>
        <w:t>вместо не</w:t>
      </w:r>
      <w:r>
        <w:lastRenderedPageBreak/>
        <w:t xml:space="preserve">го, сместите его влево. </w:t>
      </w:r>
      <w:r w:rsidR="003C02F6">
        <w:t xml:space="preserve">В качестве параметров давления и энтальпии используйте </w:t>
      </w:r>
      <w:r w:rsidR="003C02F6" w:rsidRPr="003C02F6">
        <w:rPr>
          <w:b/>
        </w:rPr>
        <w:t>«</w:t>
      </w:r>
      <w:r w:rsidR="003C02F6" w:rsidRPr="003C02F6">
        <w:rPr>
          <w:b/>
          <w:lang w:val="en-US"/>
        </w:rPr>
        <w:t>P</w:t>
      </w:r>
      <w:r w:rsidR="003C02F6" w:rsidRPr="003C02F6">
        <w:rPr>
          <w:b/>
        </w:rPr>
        <w:t>пту»</w:t>
      </w:r>
      <w:r w:rsidR="003C02F6">
        <w:t xml:space="preserve"> и </w:t>
      </w:r>
      <w:r w:rsidR="003C02F6" w:rsidRPr="003C02F6">
        <w:rPr>
          <w:b/>
        </w:rPr>
        <w:t>«steampt(Pпту*1e5,Tпту,3)/4182»</w:t>
      </w:r>
      <w:r w:rsidR="003C02F6">
        <w:t xml:space="preserve">. </w:t>
      </w:r>
      <w:r>
        <w:t>Далее добавьте 7 каналов общего вида</w:t>
      </w:r>
      <w:r w:rsidR="003C02F6" w:rsidRPr="003C02F6">
        <w:t xml:space="preserve"> (</w:t>
      </w:r>
      <w:r w:rsidR="003C02F6">
        <w:t>путем копирования канала перед ПТУ)</w:t>
      </w:r>
      <w:r>
        <w:t>, 4 внутренних уз</w:t>
      </w:r>
      <w:r w:rsidR="007A443A">
        <w:t>ла ТРР,</w:t>
      </w:r>
      <w:r>
        <w:t xml:space="preserve"> 4 задвижки </w:t>
      </w:r>
      <w:r w:rsidR="007A443A">
        <w:t xml:space="preserve">и один элемент </w:t>
      </w:r>
      <w:r w:rsidR="007A443A" w:rsidRPr="007A443A">
        <w:rPr>
          <w:b/>
        </w:rPr>
        <w:t>«В память ТРР»</w:t>
      </w:r>
      <w:r w:rsidR="007A443A">
        <w:t xml:space="preserve"> </w:t>
      </w:r>
      <w:r>
        <w:t>в соответствии с рисунком</w:t>
      </w:r>
      <w:r w:rsidR="003C02F6">
        <w:t xml:space="preserve"> </w:t>
      </w:r>
      <w:r w:rsidR="006F435C">
        <w:t>(</w:t>
      </w:r>
      <w:r w:rsidR="007A443A">
        <w:fldChar w:fldCharType="begin"/>
      </w:r>
      <w:r w:rsidR="007A443A">
        <w:instrText xml:space="preserve"> REF _Ref286514282 </w:instrText>
      </w:r>
      <w:r w:rsidR="00CF2E92">
        <w:instrText xml:space="preserve">\* Lower \h </w:instrText>
      </w:r>
      <w:r w:rsidR="007A443A">
        <w:fldChar w:fldCharType="separate"/>
      </w:r>
      <w:r w:rsidR="002C5747">
        <w:t xml:space="preserve">рисунок </w:t>
      </w:r>
      <w:r w:rsidR="002C5747">
        <w:rPr>
          <w:noProof/>
        </w:rPr>
        <w:t>133</w:t>
      </w:r>
      <w:r w:rsidR="007A443A">
        <w:fldChar w:fldCharType="end"/>
      </w:r>
      <w:r w:rsidR="006F435C">
        <w:t>)</w:t>
      </w:r>
      <w:r>
        <w:t>.</w:t>
      </w:r>
      <w:r w:rsidR="007A443A">
        <w:t xml:space="preserve"> Измените имена задвижек на требуемые и имя элемента </w:t>
      </w:r>
      <w:r w:rsidR="007A443A" w:rsidRPr="007A443A">
        <w:rPr>
          <w:b/>
        </w:rPr>
        <w:t>«В память ТРР»</w:t>
      </w:r>
      <w:r w:rsidR="007A443A">
        <w:t xml:space="preserve"> на </w:t>
      </w:r>
      <w:r w:rsidR="007A443A" w:rsidRPr="007A443A">
        <w:rPr>
          <w:b/>
        </w:rPr>
        <w:t>«ДУУ в конд»</w:t>
      </w:r>
      <w:r w:rsidR="007A443A">
        <w:t>.</w:t>
      </w:r>
    </w:p>
    <w:p w:rsidR="007A443A" w:rsidRPr="00E46391" w:rsidRDefault="007A443A" w:rsidP="007A443A">
      <w:pPr>
        <w:pStyle w:val="a8"/>
      </w:pPr>
      <w:r>
        <w:rPr>
          <w:noProof/>
        </w:rPr>
        <w:drawing>
          <wp:inline distT="0" distB="0" distL="0" distR="0" wp14:anchorId="16BF396D" wp14:editId="410AD6E0">
            <wp:extent cx="4914900" cy="3476625"/>
            <wp:effectExtent l="0" t="0" r="0" b="9525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43A" w:rsidRDefault="007A443A" w:rsidP="007A443A">
      <w:pPr>
        <w:pStyle w:val="a4"/>
      </w:pPr>
      <w:bookmarkStart w:id="433" w:name="_Ref286514282"/>
      <w:bookmarkStart w:id="434" w:name="_Toc40049664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133</w:t>
      </w:r>
      <w:r w:rsidR="00C43823">
        <w:rPr>
          <w:noProof/>
        </w:rPr>
        <w:fldChar w:fldCharType="end"/>
      </w:r>
      <w:bookmarkEnd w:id="433"/>
      <w:r>
        <w:t>. Модель ДУУ в системе свежего пара</w:t>
      </w:r>
      <w:bookmarkEnd w:id="434"/>
    </w:p>
    <w:p w:rsidR="00E46391" w:rsidRDefault="007A443A" w:rsidP="00D61529">
      <w:pPr>
        <w:rPr>
          <w:rStyle w:val="a9"/>
          <w:b w:val="0"/>
        </w:rPr>
      </w:pPr>
      <w:r>
        <w:rPr>
          <w:rStyle w:val="a9"/>
          <w:b w:val="0"/>
        </w:rPr>
        <w:t>Ра</w:t>
      </w:r>
      <w:r w:rsidR="006F435C">
        <w:rPr>
          <w:rStyle w:val="a9"/>
          <w:b w:val="0"/>
        </w:rPr>
        <w:t>зм</w:t>
      </w:r>
      <w:r>
        <w:rPr>
          <w:rStyle w:val="a9"/>
          <w:b w:val="0"/>
        </w:rPr>
        <w:t xml:space="preserve">естите ответный элемент </w:t>
      </w:r>
      <w:r w:rsidRPr="002E0E87">
        <w:rPr>
          <w:rStyle w:val="a9"/>
        </w:rPr>
        <w:t>«Из памяти ТРР»</w:t>
      </w:r>
      <w:r>
        <w:rPr>
          <w:rStyle w:val="a9"/>
          <w:b w:val="0"/>
        </w:rPr>
        <w:t xml:space="preserve"> в суб</w:t>
      </w:r>
      <w:r w:rsidR="00CF3FB6">
        <w:rPr>
          <w:rStyle w:val="a9"/>
          <w:b w:val="0"/>
        </w:rPr>
        <w:t>модели</w:t>
      </w:r>
      <w:r>
        <w:rPr>
          <w:rStyle w:val="a9"/>
          <w:b w:val="0"/>
        </w:rPr>
        <w:t xml:space="preserve"> конденсатора и соедините его с в</w:t>
      </w:r>
      <w:r w:rsidR="006F435C">
        <w:rPr>
          <w:rStyle w:val="a9"/>
          <w:b w:val="0"/>
        </w:rPr>
        <w:t xml:space="preserve">нутренним узлом, см. </w:t>
      </w:r>
      <w:r w:rsidR="00660300">
        <w:rPr>
          <w:rStyle w:val="a9"/>
          <w:b w:val="0"/>
        </w:rPr>
        <w:fldChar w:fldCharType="begin"/>
      </w:r>
      <w:r w:rsidR="00660300">
        <w:rPr>
          <w:rStyle w:val="a9"/>
          <w:b w:val="0"/>
        </w:rPr>
        <w:instrText xml:space="preserve"> REF _Ref286514456 </w:instrText>
      </w:r>
      <w:r w:rsidR="00CF2E92">
        <w:rPr>
          <w:rStyle w:val="a9"/>
          <w:b w:val="0"/>
        </w:rPr>
        <w:instrText xml:space="preserve">\* Lower \h </w:instrText>
      </w:r>
      <w:r w:rsidR="00660300">
        <w:rPr>
          <w:rStyle w:val="a9"/>
          <w:b w:val="0"/>
        </w:rPr>
      </w:r>
      <w:r w:rsidR="00660300">
        <w:rPr>
          <w:rStyle w:val="a9"/>
          <w:b w:val="0"/>
        </w:rPr>
        <w:fldChar w:fldCharType="separate"/>
      </w:r>
      <w:r w:rsidR="002C5747">
        <w:t xml:space="preserve">рисунок </w:t>
      </w:r>
      <w:r w:rsidR="002C5747">
        <w:rPr>
          <w:noProof/>
        </w:rPr>
        <w:t>134</w:t>
      </w:r>
      <w:r w:rsidR="00660300">
        <w:rPr>
          <w:rStyle w:val="a9"/>
          <w:b w:val="0"/>
        </w:rPr>
        <w:fldChar w:fldCharType="end"/>
      </w:r>
      <w:r w:rsidR="00660300">
        <w:rPr>
          <w:rStyle w:val="a9"/>
          <w:b w:val="0"/>
        </w:rPr>
        <w:t>.</w:t>
      </w:r>
    </w:p>
    <w:p w:rsidR="007A443A" w:rsidRDefault="00660300" w:rsidP="00660300">
      <w:pPr>
        <w:pStyle w:val="a8"/>
        <w:rPr>
          <w:rStyle w:val="a9"/>
          <w:b w:val="0"/>
        </w:rPr>
      </w:pPr>
      <w:r>
        <w:rPr>
          <w:noProof/>
        </w:rPr>
        <w:drawing>
          <wp:inline distT="0" distB="0" distL="0" distR="0" wp14:anchorId="57E225C4" wp14:editId="19CFBA9B">
            <wp:extent cx="4057650" cy="2457450"/>
            <wp:effectExtent l="0" t="0" r="0" b="0"/>
            <wp:docPr id="290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300" w:rsidRDefault="00660300" w:rsidP="00660300">
      <w:pPr>
        <w:pStyle w:val="a4"/>
      </w:pPr>
      <w:bookmarkStart w:id="435" w:name="_Ref286514456"/>
      <w:bookmarkStart w:id="436" w:name="_Toc40049664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134</w:t>
      </w:r>
      <w:r w:rsidR="00C43823">
        <w:rPr>
          <w:noProof/>
        </w:rPr>
        <w:fldChar w:fldCharType="end"/>
      </w:r>
      <w:bookmarkEnd w:id="435"/>
      <w:r>
        <w:t>. Соединение с конденсатором</w:t>
      </w:r>
      <w:bookmarkEnd w:id="436"/>
    </w:p>
    <w:p w:rsidR="00E46391" w:rsidRDefault="002E0E87" w:rsidP="00D61529">
      <w:pPr>
        <w:rPr>
          <w:rStyle w:val="a9"/>
          <w:b w:val="0"/>
        </w:rPr>
      </w:pPr>
      <w:r>
        <w:rPr>
          <w:rStyle w:val="a9"/>
          <w:b w:val="0"/>
        </w:rPr>
        <w:t>Теперь можно задать параметры новых элементов, добавленных на схему.</w:t>
      </w:r>
    </w:p>
    <w:p w:rsidR="002E0E87" w:rsidRDefault="002E0E87" w:rsidP="002E0E87">
      <w:pPr>
        <w:pStyle w:val="3"/>
      </w:pPr>
      <w:bookmarkStart w:id="437" w:name="_Toc400496498"/>
      <w:r>
        <w:t>Вывод параметров на схемное окно</w:t>
      </w:r>
      <w:bookmarkEnd w:id="437"/>
    </w:p>
    <w:p w:rsidR="002E0E87" w:rsidRDefault="002E0E87" w:rsidP="002E0E87">
      <w:r>
        <w:t xml:space="preserve">Выведите параметры расхода на новых каналах ТРР и параметры в узлах </w:t>
      </w:r>
      <w:r w:rsidR="00CE0CFC">
        <w:t>(по крайней мере в двух новых уз</w:t>
      </w:r>
      <w:r>
        <w:t>лах ТРР).</w:t>
      </w:r>
    </w:p>
    <w:p w:rsidR="002E0E87" w:rsidRDefault="002E0E87" w:rsidP="002E0E87">
      <w:pPr>
        <w:pStyle w:val="3"/>
      </w:pPr>
      <w:bookmarkStart w:id="438" w:name="_Toc400496499"/>
      <w:r>
        <w:lastRenderedPageBreak/>
        <w:t xml:space="preserve">Свойства новых элементов </w:t>
      </w:r>
      <w:r w:rsidR="00CF3FB6">
        <w:t>модели</w:t>
      </w:r>
      <w:bookmarkEnd w:id="438"/>
    </w:p>
    <w:p w:rsidR="002E0E87" w:rsidRDefault="002E0E87" w:rsidP="002E0E87">
      <w:r>
        <w:t>Измените следующие параметры новых элементов.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2E0E87" w:rsidTr="0031171E">
        <w:tc>
          <w:tcPr>
            <w:tcW w:w="3227" w:type="dxa"/>
          </w:tcPr>
          <w:p w:rsidR="002E0E87" w:rsidRPr="00846504" w:rsidRDefault="002E0E87" w:rsidP="0031171E">
            <w:pPr>
              <w:pStyle w:val="0"/>
            </w:pPr>
            <w:r>
              <w:t>Каналы подвода пара (3 самых первых элемента «Канал общего вида»)</w:t>
            </w:r>
          </w:p>
        </w:tc>
        <w:tc>
          <w:tcPr>
            <w:tcW w:w="7193" w:type="dxa"/>
          </w:tcPr>
          <w:p w:rsidR="002E0E87" w:rsidRPr="00645AE2" w:rsidRDefault="002E0E87" w:rsidP="0031171E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0.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E0E87" w:rsidRDefault="002E0E87" w:rsidP="0031171E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0.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E0E87" w:rsidRPr="002E0E87" w:rsidRDefault="002E0E87" w:rsidP="002E0E87">
            <w:pPr>
              <w:pStyle w:val="0"/>
              <w:rPr>
                <w:bCs/>
              </w:rPr>
            </w:pPr>
            <w:r>
              <w:rPr>
                <w:bCs/>
              </w:rPr>
              <w:t>(Все о</w:t>
            </w:r>
            <w:r w:rsidRPr="002E0E87">
              <w:rPr>
                <w:bCs/>
              </w:rPr>
              <w:t>стальные параметры совпадают с параметрами канала перед пер</w:t>
            </w:r>
            <w:r>
              <w:rPr>
                <w:bCs/>
              </w:rPr>
              <w:t>вым активным элементом</w:t>
            </w:r>
            <w:r w:rsidR="0024139A">
              <w:rPr>
                <w:bCs/>
              </w:rPr>
              <w:t xml:space="preserve"> с гидравлическим диаметром </w:t>
            </w:r>
            <w:r w:rsidR="0024139A" w:rsidRPr="0024139A">
              <w:rPr>
                <w:b/>
                <w:bCs/>
              </w:rPr>
              <w:t>«0.5»</w:t>
            </w:r>
            <w:r>
              <w:rPr>
                <w:bCs/>
              </w:rPr>
              <w:t>)</w:t>
            </w:r>
          </w:p>
        </w:tc>
      </w:tr>
      <w:tr w:rsidR="002E0E87" w:rsidRPr="00846504" w:rsidTr="0031171E">
        <w:tc>
          <w:tcPr>
            <w:tcW w:w="3227" w:type="dxa"/>
          </w:tcPr>
          <w:p w:rsidR="002E0E87" w:rsidRPr="00846504" w:rsidRDefault="002E0E87" w:rsidP="0024139A">
            <w:pPr>
              <w:pStyle w:val="0"/>
            </w:pPr>
            <w:r>
              <w:t xml:space="preserve">Каналы пара </w:t>
            </w:r>
            <w:r w:rsidR="0024139A">
              <w:t>ДУУ (4</w:t>
            </w:r>
            <w:r>
              <w:t xml:space="preserve"> </w:t>
            </w:r>
            <w:r w:rsidR="0024139A">
              <w:t xml:space="preserve">следующих </w:t>
            </w:r>
            <w:r w:rsidR="00034C3E">
              <w:t xml:space="preserve">новых </w:t>
            </w:r>
            <w:r>
              <w:t>элемента «Канал общего вида»)</w:t>
            </w:r>
          </w:p>
        </w:tc>
        <w:tc>
          <w:tcPr>
            <w:tcW w:w="7193" w:type="dxa"/>
          </w:tcPr>
          <w:p w:rsidR="0024139A" w:rsidRDefault="0024139A" w:rsidP="0024139A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25</w:t>
            </w:r>
            <w:r w:rsidRPr="00846504">
              <w:rPr>
                <w:b/>
                <w:bCs/>
              </w:rPr>
              <w:t>»</w:t>
            </w:r>
          </w:p>
          <w:p w:rsidR="0024139A" w:rsidRPr="006A5AF8" w:rsidRDefault="0024139A" w:rsidP="0024139A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24139A">
              <w:rPr>
                <w:b/>
                <w:bCs/>
              </w:rPr>
              <w:t>0.049087</w:t>
            </w:r>
            <w:r w:rsidRPr="00846504">
              <w:rPr>
                <w:b/>
                <w:bCs/>
              </w:rPr>
              <w:t>»</w:t>
            </w:r>
          </w:p>
          <w:p w:rsidR="0024139A" w:rsidRPr="00645AE2" w:rsidRDefault="0024139A" w:rsidP="0024139A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4139A" w:rsidRPr="00645AE2" w:rsidRDefault="0024139A" w:rsidP="0024139A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4139A" w:rsidRDefault="0024139A" w:rsidP="0024139A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«0.0</w:t>
            </w:r>
            <w:r w:rsidRPr="00727086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4139A" w:rsidRDefault="0024139A" w:rsidP="0024139A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24139A">
              <w:rPr>
                <w:b/>
                <w:bCs/>
              </w:rPr>
              <w:t>3.926</w:t>
            </w:r>
            <w:r w:rsidRPr="00846504">
              <w:rPr>
                <w:b/>
                <w:bCs/>
              </w:rPr>
              <w:t>»</w:t>
            </w:r>
          </w:p>
          <w:p w:rsidR="002E0E87" w:rsidRPr="002E0E87" w:rsidRDefault="0024139A" w:rsidP="0024139A">
            <w:pPr>
              <w:pStyle w:val="0"/>
              <w:rPr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  <w:tr w:rsidR="0024139A" w:rsidRPr="00846504" w:rsidTr="0031171E">
        <w:tc>
          <w:tcPr>
            <w:tcW w:w="3227" w:type="dxa"/>
          </w:tcPr>
          <w:p w:rsidR="0024139A" w:rsidRDefault="0024139A" w:rsidP="0031171E">
            <w:pPr>
              <w:pStyle w:val="0"/>
            </w:pPr>
            <w:r>
              <w:t xml:space="preserve">Задвижка </w:t>
            </w:r>
            <w:r w:rsidR="00552057">
              <w:t>«</w:t>
            </w:r>
            <w:r>
              <w:t>П_1_1</w:t>
            </w:r>
            <w:r w:rsidR="00552057">
              <w:t>»</w:t>
            </w:r>
          </w:p>
        </w:tc>
        <w:tc>
          <w:tcPr>
            <w:tcW w:w="7193" w:type="dxa"/>
          </w:tcPr>
          <w:p w:rsidR="0024139A" w:rsidRDefault="0024139A" w:rsidP="0031171E">
            <w:pPr>
              <w:pStyle w:val="0"/>
            </w:pPr>
            <w:r>
              <w:t xml:space="preserve">Положение: </w:t>
            </w:r>
            <w:r w:rsidRPr="008E0047">
              <w:rPr>
                <w:b/>
              </w:rPr>
              <w:t>«100%»</w:t>
            </w:r>
          </w:p>
        </w:tc>
      </w:tr>
      <w:tr w:rsidR="0024139A" w:rsidRPr="00846504" w:rsidTr="0031171E">
        <w:tc>
          <w:tcPr>
            <w:tcW w:w="3227" w:type="dxa"/>
          </w:tcPr>
          <w:p w:rsidR="0024139A" w:rsidRDefault="0024139A" w:rsidP="0024139A">
            <w:pPr>
              <w:pStyle w:val="0"/>
            </w:pPr>
            <w:r>
              <w:t xml:space="preserve">Задвижка </w:t>
            </w:r>
            <w:r w:rsidR="00552057">
              <w:t>«</w:t>
            </w:r>
            <w:r>
              <w:t>П_3_1</w:t>
            </w:r>
            <w:r w:rsidR="00552057">
              <w:t>»</w:t>
            </w:r>
          </w:p>
        </w:tc>
        <w:tc>
          <w:tcPr>
            <w:tcW w:w="7193" w:type="dxa"/>
          </w:tcPr>
          <w:p w:rsidR="0024139A" w:rsidRDefault="0024139A" w:rsidP="0031171E">
            <w:pPr>
              <w:pStyle w:val="0"/>
            </w:pPr>
            <w:r>
              <w:t xml:space="preserve">Положение: </w:t>
            </w:r>
            <w:r w:rsidRPr="008E0047">
              <w:rPr>
                <w:b/>
              </w:rPr>
              <w:t>«100%»</w:t>
            </w:r>
          </w:p>
        </w:tc>
      </w:tr>
      <w:tr w:rsidR="0024139A" w:rsidRPr="00846504" w:rsidTr="0031171E">
        <w:tc>
          <w:tcPr>
            <w:tcW w:w="3227" w:type="dxa"/>
          </w:tcPr>
          <w:p w:rsidR="0024139A" w:rsidRDefault="0024139A" w:rsidP="0024139A">
            <w:pPr>
              <w:pStyle w:val="0"/>
            </w:pPr>
            <w:r>
              <w:t xml:space="preserve">Задвижка </w:t>
            </w:r>
            <w:r w:rsidR="00552057">
              <w:t>«</w:t>
            </w:r>
            <w:r>
              <w:t>П_3_2</w:t>
            </w:r>
            <w:r w:rsidR="00552057">
              <w:t>»</w:t>
            </w:r>
          </w:p>
        </w:tc>
        <w:tc>
          <w:tcPr>
            <w:tcW w:w="7193" w:type="dxa"/>
          </w:tcPr>
          <w:p w:rsidR="0024139A" w:rsidRDefault="0024139A" w:rsidP="0031171E">
            <w:pPr>
              <w:pStyle w:val="0"/>
            </w:pPr>
            <w:r>
              <w:t xml:space="preserve">Положение: </w:t>
            </w:r>
            <w:r>
              <w:rPr>
                <w:b/>
              </w:rPr>
              <w:t>«</w:t>
            </w:r>
            <w:r w:rsidRPr="008E0047">
              <w:rPr>
                <w:b/>
              </w:rPr>
              <w:t>0%»</w:t>
            </w:r>
          </w:p>
        </w:tc>
      </w:tr>
      <w:tr w:rsidR="0024139A" w:rsidRPr="00846504" w:rsidTr="0031171E">
        <w:tc>
          <w:tcPr>
            <w:tcW w:w="3227" w:type="dxa"/>
          </w:tcPr>
          <w:p w:rsidR="0024139A" w:rsidRDefault="0024139A" w:rsidP="0024139A">
            <w:pPr>
              <w:pStyle w:val="0"/>
            </w:pPr>
            <w:r>
              <w:t xml:space="preserve">Задвижка </w:t>
            </w:r>
            <w:r w:rsidR="00552057">
              <w:t>«</w:t>
            </w:r>
            <w:r>
              <w:t>П_3_3</w:t>
            </w:r>
            <w:r w:rsidR="00552057">
              <w:t>»</w:t>
            </w:r>
          </w:p>
        </w:tc>
        <w:tc>
          <w:tcPr>
            <w:tcW w:w="7193" w:type="dxa"/>
          </w:tcPr>
          <w:p w:rsidR="0024139A" w:rsidRDefault="0024139A" w:rsidP="0031171E">
            <w:pPr>
              <w:pStyle w:val="0"/>
            </w:pPr>
            <w:r>
              <w:t xml:space="preserve">Положение: </w:t>
            </w:r>
            <w:r>
              <w:rPr>
                <w:b/>
              </w:rPr>
              <w:t>«</w:t>
            </w:r>
            <w:r w:rsidRPr="008E0047">
              <w:rPr>
                <w:b/>
              </w:rPr>
              <w:t>0%»</w:t>
            </w:r>
          </w:p>
        </w:tc>
      </w:tr>
      <w:tr w:rsidR="0024139A" w:rsidRPr="00846504" w:rsidTr="0031171E">
        <w:tc>
          <w:tcPr>
            <w:tcW w:w="3227" w:type="dxa"/>
          </w:tcPr>
          <w:p w:rsidR="0024139A" w:rsidRDefault="00034C3E" w:rsidP="0031171E">
            <w:pPr>
              <w:pStyle w:val="0"/>
            </w:pPr>
            <w:r>
              <w:t>Внутренние узлы ТРР</w:t>
            </w:r>
          </w:p>
        </w:tc>
        <w:tc>
          <w:tcPr>
            <w:tcW w:w="7193" w:type="dxa"/>
          </w:tcPr>
          <w:p w:rsidR="0024139A" w:rsidRDefault="00034C3E" w:rsidP="0031171E">
            <w:pPr>
              <w:pStyle w:val="0"/>
            </w:pPr>
            <w:r>
              <w:t>Здесь можно оставить те параметры, которые стоят в ТРР по умолчанию.</w:t>
            </w:r>
          </w:p>
        </w:tc>
      </w:tr>
      <w:tr w:rsidR="00034C3E" w:rsidRPr="00846504" w:rsidTr="0031171E">
        <w:tc>
          <w:tcPr>
            <w:tcW w:w="3227" w:type="dxa"/>
          </w:tcPr>
          <w:p w:rsidR="00034C3E" w:rsidRDefault="00034C3E" w:rsidP="0031171E">
            <w:pPr>
              <w:pStyle w:val="0"/>
            </w:pPr>
            <w:r>
              <w:t>Граничный узел Р</w:t>
            </w:r>
          </w:p>
        </w:tc>
        <w:tc>
          <w:tcPr>
            <w:tcW w:w="7193" w:type="dxa"/>
          </w:tcPr>
          <w:p w:rsidR="00034C3E" w:rsidRDefault="00034C3E" w:rsidP="0031171E">
            <w:pPr>
              <w:pStyle w:val="0"/>
            </w:pPr>
            <w:r>
              <w:t xml:space="preserve">Давление: </w:t>
            </w:r>
            <w:r w:rsidRPr="00034C3E">
              <w:rPr>
                <w:b/>
              </w:rPr>
              <w:t>«</w:t>
            </w:r>
            <w:r w:rsidRPr="00034C3E">
              <w:rPr>
                <w:b/>
                <w:lang w:val="en-US"/>
              </w:rPr>
              <w:t>P</w:t>
            </w:r>
            <w:r w:rsidRPr="00034C3E">
              <w:rPr>
                <w:b/>
              </w:rPr>
              <w:t>пту»</w:t>
            </w:r>
          </w:p>
          <w:p w:rsidR="00034C3E" w:rsidRPr="00034C3E" w:rsidRDefault="00034C3E" w:rsidP="0031171E">
            <w:pPr>
              <w:pStyle w:val="0"/>
            </w:pPr>
            <w:r>
              <w:t xml:space="preserve">Энтальпия: </w:t>
            </w:r>
            <w:r w:rsidRPr="003C02F6">
              <w:rPr>
                <w:b/>
              </w:rPr>
              <w:t>«steampt(Pпту*1e5,Tпту,3)/4182»</w:t>
            </w:r>
          </w:p>
        </w:tc>
      </w:tr>
    </w:tbl>
    <w:p w:rsidR="002E0E87" w:rsidRDefault="002E0E87" w:rsidP="002E0E87">
      <w:pPr>
        <w:pStyle w:val="3"/>
      </w:pPr>
      <w:bookmarkStart w:id="439" w:name="_Toc400496500"/>
      <w:r>
        <w:t>Номинальное состояние</w:t>
      </w:r>
      <w:bookmarkEnd w:id="439"/>
    </w:p>
    <w:p w:rsidR="00C93577" w:rsidRDefault="0031171E" w:rsidP="00C93577">
      <w:r>
        <w:t>З</w:t>
      </w:r>
      <w:r w:rsidR="00C93577">
        <w:t xml:space="preserve">адав все параметры новых элементов, можно запустить задачу на расчёт. По сути, мы изменили немного, но одно изменение принципиально – теперь параметры пара перед ПТУ задаются граничным условием </w:t>
      </w:r>
      <w:r w:rsidR="00C93577">
        <w:rPr>
          <w:lang w:val="en-US"/>
        </w:rPr>
        <w:t>P</w:t>
      </w:r>
      <w:r w:rsidR="00C93577" w:rsidRPr="00C93577">
        <w:t xml:space="preserve">, </w:t>
      </w:r>
      <w:r w:rsidR="00C93577">
        <w:t>т.е. в парогенераторе поддерживается постоянным давление и температура пара, а расход должен будет регулироваться внутри нашей схемы ПТУ.</w:t>
      </w:r>
    </w:p>
    <w:p w:rsidR="0031171E" w:rsidRDefault="0031171E" w:rsidP="00C93577">
      <w:r>
        <w:t>На</w:t>
      </w:r>
      <w:r w:rsidR="009B08E4">
        <w:t xml:space="preserve"> самом деле, предыдущие версии, по крайней мере версия 06</w:t>
      </w:r>
      <w:r>
        <w:t xml:space="preserve"> </w:t>
      </w:r>
      <w:r w:rsidR="00CF3FB6">
        <w:t>модели</w:t>
      </w:r>
      <w:r w:rsidR="009B08E4">
        <w:t xml:space="preserve"> ПТУ, </w:t>
      </w:r>
      <w:r>
        <w:t>была не совсем коррект</w:t>
      </w:r>
      <w:r w:rsidR="009B08E4">
        <w:t>ной, т.к. общий</w:t>
      </w:r>
      <w:r>
        <w:t xml:space="preserve"> расход воды (пара) мы </w:t>
      </w:r>
      <w:r w:rsidR="009B08E4">
        <w:t>«</w:t>
      </w:r>
      <w:r>
        <w:t>зажимали</w:t>
      </w:r>
      <w:r w:rsidR="009B08E4">
        <w:t>»</w:t>
      </w:r>
      <w:r>
        <w:t xml:space="preserve"> с двух сторон – со стороны подачи пара на ПТУ и со </w:t>
      </w:r>
      <w:r w:rsidR="009B08E4">
        <w:t>стороны отвода подогретой воды от</w:t>
      </w:r>
      <w:r>
        <w:t xml:space="preserve"> </w:t>
      </w:r>
      <w:r w:rsidR="009B08E4">
        <w:t>«</w:t>
      </w:r>
      <w:r>
        <w:t>ПВД-3</w:t>
      </w:r>
      <w:r w:rsidR="009B08E4">
        <w:t>»</w:t>
      </w:r>
      <w:r>
        <w:t xml:space="preserve">. И там и там (в двух местах) стояли граничные узлы </w:t>
      </w:r>
      <w:r>
        <w:rPr>
          <w:lang w:val="en-US"/>
        </w:rPr>
        <w:t>G</w:t>
      </w:r>
      <w:r w:rsidRPr="0031171E">
        <w:t xml:space="preserve"> </w:t>
      </w:r>
      <w:r>
        <w:t xml:space="preserve">с заданным расходом </w:t>
      </w:r>
      <w:r w:rsidRPr="0031171E">
        <w:rPr>
          <w:b/>
        </w:rPr>
        <w:t>«</w:t>
      </w:r>
      <w:r w:rsidRPr="0031171E">
        <w:rPr>
          <w:b/>
          <w:lang w:val="en-US"/>
        </w:rPr>
        <w:t>G</w:t>
      </w:r>
      <w:r w:rsidRPr="0031171E">
        <w:rPr>
          <w:b/>
        </w:rPr>
        <w:t>пту»</w:t>
      </w:r>
      <w:r>
        <w:t>. Это справедливо для номинального режима, но неверно для динамических расчетов.</w:t>
      </w:r>
    </w:p>
    <w:p w:rsidR="009B08E4" w:rsidRPr="009B08E4" w:rsidRDefault="009B08E4" w:rsidP="00C93577">
      <w:r>
        <w:t xml:space="preserve">Сейчас если в </w:t>
      </w:r>
      <w:r w:rsidR="00CF3FB6">
        <w:t>модели</w:t>
      </w:r>
      <w:r>
        <w:t xml:space="preserve"> вы всё сделали верно, то при запуске схемы на расчет расход пара должен при</w:t>
      </w:r>
      <w:r w:rsidR="007A5C22">
        <w:t>й</w:t>
      </w:r>
      <w:r>
        <w:t>ти к 220 т</w:t>
      </w:r>
      <w:r w:rsidRPr="009B08E4">
        <w:t>/</w:t>
      </w:r>
      <w:r>
        <w:t>час через небольшое время после начала расчета. В нашем расчёте получилась величина 219.2 т</w:t>
      </w:r>
      <w:r w:rsidRPr="009B08E4">
        <w:t>/</w:t>
      </w:r>
      <w:r>
        <w:t>час, что с хорошей степенью точности совпадает с номинальным значением.</w:t>
      </w:r>
    </w:p>
    <w:p w:rsidR="006D326C" w:rsidRDefault="006D326C" w:rsidP="006D326C">
      <w:pPr>
        <w:pStyle w:val="2"/>
      </w:pPr>
      <w:bookmarkStart w:id="440" w:name="_Toc400496501"/>
      <w:r w:rsidRPr="00C93577">
        <w:t xml:space="preserve">Доработка </w:t>
      </w:r>
      <w:r w:rsidR="00CF3FB6">
        <w:t>модели</w:t>
      </w:r>
      <w:r w:rsidRPr="00C93577">
        <w:t xml:space="preserve"> </w:t>
      </w:r>
      <w:r w:rsidR="00616A26">
        <w:t>ПНД-1</w:t>
      </w:r>
      <w:bookmarkEnd w:id="440"/>
    </w:p>
    <w:p w:rsidR="006D326C" w:rsidRPr="00F45967" w:rsidRDefault="006D326C" w:rsidP="006D326C">
      <w:pPr>
        <w:pStyle w:val="3"/>
      </w:pPr>
      <w:bookmarkStart w:id="441" w:name="_Toc400496502"/>
      <w:r>
        <w:t xml:space="preserve">Описание </w:t>
      </w:r>
      <w:r w:rsidR="00CF3FB6">
        <w:t>модели</w:t>
      </w:r>
      <w:bookmarkEnd w:id="441"/>
    </w:p>
    <w:p w:rsidR="006D326C" w:rsidRDefault="006D326C" w:rsidP="006D326C">
      <w:r>
        <w:t xml:space="preserve">На этом этапе мы доработаем модель </w:t>
      </w:r>
      <w:r w:rsidR="00616A26">
        <w:t>подогревателя низкого давления</w:t>
      </w:r>
      <w:r>
        <w:t xml:space="preserve"> в части </w:t>
      </w:r>
      <w:r w:rsidR="00616A26">
        <w:t xml:space="preserve">подачи конденсата пара на деаэратор – добавим насос </w:t>
      </w:r>
      <w:r w:rsidR="00616A26" w:rsidRPr="00873C37">
        <w:rPr>
          <w:b/>
        </w:rPr>
        <w:t>«ЭКНС-1»</w:t>
      </w:r>
      <w:r w:rsidR="00616A26">
        <w:t xml:space="preserve"> на трубопровод отвода конденсата</w:t>
      </w:r>
      <w:r>
        <w:t>.</w:t>
      </w:r>
    </w:p>
    <w:p w:rsidR="006D326C" w:rsidRDefault="006D326C" w:rsidP="006D326C">
      <w:pPr>
        <w:pStyle w:val="3"/>
      </w:pPr>
      <w:bookmarkStart w:id="442" w:name="_Toc400496503"/>
      <w:r>
        <w:t xml:space="preserve">Файл </w:t>
      </w:r>
      <w:r w:rsidR="00CF3FB6">
        <w:t>модели</w:t>
      </w:r>
      <w:r>
        <w:rPr>
          <w:lang w:val="en-US"/>
        </w:rPr>
        <w:t xml:space="preserve"> ПТУ</w:t>
      </w:r>
      <w:r>
        <w:t>, версия 0</w:t>
      </w:r>
      <w:r w:rsidR="00616A26">
        <w:t>8</w:t>
      </w:r>
      <w:bookmarkEnd w:id="442"/>
    </w:p>
    <w:p w:rsidR="006D326C" w:rsidRDefault="006D326C" w:rsidP="006D326C">
      <w:pPr>
        <w:rPr>
          <w:rStyle w:val="a9"/>
          <w:b w:val="0"/>
        </w:rPr>
      </w:pPr>
      <w:r>
        <w:t>Откройте проект версии 0</w:t>
      </w:r>
      <w:r w:rsidR="00616A26">
        <w:t>7</w:t>
      </w:r>
      <w:r>
        <w:t xml:space="preserve">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</w:t>
      </w:r>
      <w:r w:rsidR="00616A26">
        <w:rPr>
          <w:b/>
        </w:rPr>
        <w:t>8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Pr="003A2010">
        <w:t xml:space="preserve"> </w:t>
      </w:r>
      <w:r>
        <w:t xml:space="preserve">с именем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</w:t>
      </w:r>
      <w:r w:rsidR="00616A26">
        <w:rPr>
          <w:b/>
        </w:rPr>
        <w:t>8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CE39EA" w:rsidRDefault="00CE39EA" w:rsidP="00CE39EA">
      <w:pPr>
        <w:pStyle w:val="3"/>
      </w:pPr>
      <w:bookmarkStart w:id="443" w:name="_Toc400496504"/>
      <w:r>
        <w:lastRenderedPageBreak/>
        <w:t>Глобальные параметры</w:t>
      </w:r>
      <w:bookmarkEnd w:id="443"/>
    </w:p>
    <w:p w:rsidR="00CE39EA" w:rsidRDefault="00CE39EA" w:rsidP="00CE39EA">
      <w:r>
        <w:t>В версии 08 не будет добавляться никакое новое оборудование, поэтому не требуются новые глобальные параметры (сигналы).</w:t>
      </w:r>
    </w:p>
    <w:p w:rsidR="00CE39EA" w:rsidRDefault="00CE39EA" w:rsidP="00CE39EA">
      <w:pPr>
        <w:pStyle w:val="3"/>
      </w:pPr>
      <w:bookmarkStart w:id="444" w:name="_Toc400496505"/>
      <w:r>
        <w:t xml:space="preserve">Структура доработки </w:t>
      </w:r>
      <w:r w:rsidR="00CF3FB6">
        <w:t>модели</w:t>
      </w:r>
      <w:bookmarkEnd w:id="444"/>
      <w:r>
        <w:t xml:space="preserve"> </w:t>
      </w:r>
    </w:p>
    <w:p w:rsidR="00CE39EA" w:rsidRDefault="00CE39EA" w:rsidP="00CE39EA">
      <w:r>
        <w:t xml:space="preserve">На листе </w:t>
      </w:r>
      <w:r w:rsidRPr="00B269AD">
        <w:rPr>
          <w:b/>
        </w:rPr>
        <w:t>«</w:t>
      </w:r>
      <w:r w:rsidR="007D7087">
        <w:rPr>
          <w:b/>
        </w:rPr>
        <w:t>КГО</w:t>
      </w:r>
      <w:r w:rsidRPr="00B269AD">
        <w:rPr>
          <w:b/>
        </w:rPr>
        <w:t>»</w:t>
      </w:r>
      <w:r w:rsidR="007D7087">
        <w:t xml:space="preserve"> мы изменим часть </w:t>
      </w:r>
      <w:r w:rsidR="00CF3FB6">
        <w:t>модели</w:t>
      </w:r>
      <w:r w:rsidR="007D7087">
        <w:t xml:space="preserve"> между </w:t>
      </w:r>
      <w:r w:rsidR="007D7087" w:rsidRPr="007D7087">
        <w:rPr>
          <w:b/>
        </w:rPr>
        <w:t>«ПНД-1»</w:t>
      </w:r>
      <w:r w:rsidR="007D7087">
        <w:t xml:space="preserve"> и отбором </w:t>
      </w:r>
      <w:r w:rsidR="007D7087" w:rsidRPr="007D7087">
        <w:rPr>
          <w:b/>
        </w:rPr>
        <w:t>«КГП ПНД-1 в ДЭ»</w:t>
      </w:r>
      <w:r>
        <w:t xml:space="preserve">. Нам потребуется разместить здесь </w:t>
      </w:r>
      <w:r w:rsidR="007D7087">
        <w:t xml:space="preserve">еще два внутренних узла, два канала и задвижки на каждом из каналов: </w:t>
      </w:r>
      <w:r w:rsidR="007D7087" w:rsidRPr="007D7087">
        <w:rPr>
          <w:b/>
        </w:rPr>
        <w:t>«К_46_1»</w:t>
      </w:r>
      <w:r w:rsidR="007D7087">
        <w:t xml:space="preserve">, </w:t>
      </w:r>
      <w:r w:rsidR="007D7087" w:rsidRPr="007D7087">
        <w:rPr>
          <w:b/>
        </w:rPr>
        <w:t>«К_32_1»</w:t>
      </w:r>
      <w:r w:rsidR="007D7087">
        <w:t xml:space="preserve"> и </w:t>
      </w:r>
      <w:r w:rsidR="007D7087" w:rsidRPr="007D7087">
        <w:rPr>
          <w:b/>
        </w:rPr>
        <w:t>«К_47_1»</w:t>
      </w:r>
      <w:r w:rsidR="007D7087">
        <w:t xml:space="preserve">. На первом канале (сразу после ПНД-1) разместим ещё дополнительно </w:t>
      </w:r>
      <w:r w:rsidR="00CE0CFC">
        <w:t>элемент «</w:t>
      </w:r>
      <w:r w:rsidR="007D7087">
        <w:t>насос</w:t>
      </w:r>
      <w:r w:rsidR="00CE0CFC">
        <w:t xml:space="preserve"> без привода ТРР» с именем</w:t>
      </w:r>
      <w:r w:rsidR="007D7087">
        <w:t xml:space="preserve"> </w:t>
      </w:r>
      <w:r w:rsidR="007D7087" w:rsidRPr="007D7087">
        <w:rPr>
          <w:b/>
        </w:rPr>
        <w:t>«ЭКНС-1»</w:t>
      </w:r>
      <w:r w:rsidR="007D7087" w:rsidRPr="007D7087">
        <w:t>.</w:t>
      </w:r>
      <w:r w:rsidR="007D7087">
        <w:t xml:space="preserve"> Внесите эти изменения в схему, для ориентира см. на </w:t>
      </w:r>
      <w:r w:rsidR="005D5182">
        <w:fldChar w:fldCharType="begin"/>
      </w:r>
      <w:r w:rsidR="005D5182">
        <w:instrText xml:space="preserve"> REF _Ref286607589 </w:instrText>
      </w:r>
      <w:r w:rsidR="00CF2E92">
        <w:instrText xml:space="preserve">\* Lower \h </w:instrText>
      </w:r>
      <w:r w:rsidR="005D5182">
        <w:fldChar w:fldCharType="separate"/>
      </w:r>
      <w:r w:rsidR="002C5747">
        <w:t xml:space="preserve">рисунок </w:t>
      </w:r>
      <w:r w:rsidR="002C5747">
        <w:rPr>
          <w:noProof/>
        </w:rPr>
        <w:t>135</w:t>
      </w:r>
      <w:r w:rsidR="005D5182">
        <w:fldChar w:fldCharType="end"/>
      </w:r>
      <w:r w:rsidR="005D5182">
        <w:t>.</w:t>
      </w:r>
    </w:p>
    <w:p w:rsidR="00CE0CFC" w:rsidRDefault="00CE0CFC" w:rsidP="00CE0CFC">
      <w:pPr>
        <w:pStyle w:val="a8"/>
      </w:pPr>
      <w:r>
        <w:rPr>
          <w:noProof/>
        </w:rPr>
        <w:drawing>
          <wp:inline distT="0" distB="0" distL="0" distR="0" wp14:anchorId="51367D16" wp14:editId="32699859">
            <wp:extent cx="5067300" cy="3390900"/>
            <wp:effectExtent l="0" t="0" r="0" b="0"/>
            <wp:docPr id="292" name="Рисунок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CFC" w:rsidRDefault="00CE0CFC" w:rsidP="00CE0CFC">
      <w:pPr>
        <w:pStyle w:val="a4"/>
      </w:pPr>
      <w:bookmarkStart w:id="445" w:name="_Ref286607589"/>
      <w:bookmarkStart w:id="446" w:name="_Toc400496648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135</w:t>
      </w:r>
      <w:r w:rsidR="00C43823">
        <w:rPr>
          <w:noProof/>
        </w:rPr>
        <w:fldChar w:fldCharType="end"/>
      </w:r>
      <w:bookmarkEnd w:id="445"/>
      <w:r>
        <w:t>. Структура включения насоса ЭКНС-1 в модель ПНД-1</w:t>
      </w:r>
      <w:bookmarkEnd w:id="446"/>
    </w:p>
    <w:p w:rsidR="00E023A4" w:rsidRDefault="00E023A4" w:rsidP="00E023A4">
      <w:pPr>
        <w:pStyle w:val="3"/>
      </w:pPr>
      <w:bookmarkStart w:id="447" w:name="_Toc400496506"/>
      <w:r>
        <w:t>Вывод параметров на схемное окно</w:t>
      </w:r>
      <w:bookmarkEnd w:id="447"/>
    </w:p>
    <w:p w:rsidR="00E023A4" w:rsidRDefault="00E023A4" w:rsidP="00E023A4">
      <w:r>
        <w:t>Выведите параметры расхода на новых каналах ТРР и пар</w:t>
      </w:r>
      <w:r w:rsidR="00CE0CFC">
        <w:t xml:space="preserve">аметры </w:t>
      </w:r>
      <w:r>
        <w:t>в двух но</w:t>
      </w:r>
      <w:r w:rsidR="00CE0CFC">
        <w:t>вых узлах ТРР</w:t>
      </w:r>
      <w:r>
        <w:t>.</w:t>
      </w:r>
    </w:p>
    <w:p w:rsidR="00E023A4" w:rsidRDefault="00E023A4" w:rsidP="00E023A4">
      <w:pPr>
        <w:pStyle w:val="3"/>
      </w:pPr>
      <w:bookmarkStart w:id="448" w:name="_Toc400496507"/>
      <w:r>
        <w:t xml:space="preserve">Свойства новых элементов </w:t>
      </w:r>
      <w:r w:rsidR="00CF3FB6">
        <w:t>модели</w:t>
      </w:r>
      <w:bookmarkEnd w:id="448"/>
    </w:p>
    <w:p w:rsidR="00E023A4" w:rsidRDefault="00E023A4" w:rsidP="00E023A4">
      <w:r>
        <w:t xml:space="preserve">Измените следующие </w:t>
      </w:r>
      <w:r w:rsidR="00CE0CFC">
        <w:t>параметры новых элементов: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E023A4" w:rsidTr="005D5182">
        <w:tc>
          <w:tcPr>
            <w:tcW w:w="3227" w:type="dxa"/>
          </w:tcPr>
          <w:p w:rsidR="00E023A4" w:rsidRPr="00846504" w:rsidRDefault="00054EF9" w:rsidP="00054EF9">
            <w:pPr>
              <w:pStyle w:val="0"/>
            </w:pPr>
            <w:r>
              <w:t>Канал с насосом (разбиваем его на два участка)</w:t>
            </w:r>
          </w:p>
        </w:tc>
        <w:tc>
          <w:tcPr>
            <w:tcW w:w="7193" w:type="dxa"/>
          </w:tcPr>
          <w:p w:rsidR="00E023A4" w:rsidRDefault="00054EF9" w:rsidP="005D5182">
            <w:pPr>
              <w:pStyle w:val="0"/>
              <w:rPr>
                <w:bCs/>
              </w:rPr>
            </w:pPr>
            <w:r>
              <w:rPr>
                <w:bCs/>
              </w:rPr>
              <w:t xml:space="preserve">Количество участков: </w:t>
            </w:r>
            <w:r w:rsidRPr="00054EF9">
              <w:rPr>
                <w:b/>
                <w:bCs/>
              </w:rPr>
              <w:t>«2»</w:t>
            </w:r>
          </w:p>
          <w:p w:rsidR="00054EF9" w:rsidRDefault="00054EF9" w:rsidP="00054EF9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[0.05,</w:t>
            </w:r>
            <w:r w:rsidR="00684073">
              <w:rPr>
                <w:b/>
                <w:bCs/>
              </w:rPr>
              <w:t xml:space="preserve"> </w:t>
            </w:r>
            <w:r w:rsidRPr="00054EF9">
              <w:rPr>
                <w:b/>
                <w:bCs/>
              </w:rPr>
              <w:t>0.05]</w:t>
            </w:r>
            <w:r w:rsidRPr="00846504">
              <w:rPr>
                <w:b/>
                <w:bCs/>
              </w:rPr>
              <w:t>»</w:t>
            </w:r>
          </w:p>
          <w:p w:rsidR="00054EF9" w:rsidRPr="006A5AF8" w:rsidRDefault="00054EF9" w:rsidP="00054EF9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[0.001963</w:t>
            </w:r>
            <w:r>
              <w:rPr>
                <w:b/>
                <w:bCs/>
              </w:rPr>
              <w:t>5</w:t>
            </w:r>
            <w:r w:rsidRPr="00054EF9">
              <w:rPr>
                <w:b/>
                <w:bCs/>
              </w:rPr>
              <w:t>,</w:t>
            </w:r>
            <w:r w:rsidR="00684073">
              <w:rPr>
                <w:b/>
                <w:bCs/>
              </w:rPr>
              <w:t xml:space="preserve"> </w:t>
            </w:r>
            <w:r w:rsidRPr="00054EF9">
              <w:rPr>
                <w:b/>
                <w:bCs/>
              </w:rPr>
              <w:t>0.001963</w:t>
            </w:r>
            <w:r>
              <w:rPr>
                <w:b/>
                <w:bCs/>
              </w:rPr>
              <w:t>5</w:t>
            </w:r>
            <w:r w:rsidRPr="00054EF9">
              <w:rPr>
                <w:b/>
                <w:bCs/>
              </w:rPr>
              <w:t>]</w:t>
            </w:r>
            <w:r w:rsidRPr="00846504">
              <w:rPr>
                <w:b/>
                <w:bCs/>
              </w:rPr>
              <w:t>»</w:t>
            </w:r>
          </w:p>
          <w:p w:rsidR="00054EF9" w:rsidRPr="00645AE2" w:rsidRDefault="00054EF9" w:rsidP="00054EF9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[1,</w:t>
            </w:r>
            <w:r w:rsidR="00684073">
              <w:rPr>
                <w:b/>
                <w:bCs/>
              </w:rPr>
              <w:t xml:space="preserve"> </w:t>
            </w:r>
            <w:r w:rsidRPr="00054EF9">
              <w:rPr>
                <w:b/>
                <w:bCs/>
              </w:rPr>
              <w:t>1]</w:t>
            </w:r>
            <w:r w:rsidRPr="00846504">
              <w:rPr>
                <w:b/>
                <w:bCs/>
              </w:rPr>
              <w:t>»</w:t>
            </w:r>
          </w:p>
          <w:p w:rsidR="00054EF9" w:rsidRPr="00645AE2" w:rsidRDefault="00054EF9" w:rsidP="00054EF9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[1,</w:t>
            </w:r>
            <w:r w:rsidR="00684073">
              <w:rPr>
                <w:b/>
                <w:bCs/>
              </w:rPr>
              <w:t xml:space="preserve"> </w:t>
            </w:r>
            <w:r w:rsidRPr="00054EF9">
              <w:rPr>
                <w:b/>
                <w:bCs/>
              </w:rPr>
              <w:t>1]</w:t>
            </w:r>
            <w:r w:rsidRPr="00846504">
              <w:rPr>
                <w:b/>
                <w:bCs/>
              </w:rPr>
              <w:t>»</w:t>
            </w:r>
          </w:p>
          <w:p w:rsidR="00054EF9" w:rsidRDefault="00054EF9" w:rsidP="00054EF9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[0.001,</w:t>
            </w:r>
            <w:r w:rsidR="00684073">
              <w:rPr>
                <w:b/>
                <w:bCs/>
              </w:rPr>
              <w:t xml:space="preserve"> </w:t>
            </w:r>
            <w:r w:rsidRPr="00054EF9">
              <w:rPr>
                <w:b/>
                <w:bCs/>
              </w:rPr>
              <w:t>0.001]</w:t>
            </w:r>
            <w:r w:rsidRPr="00846504">
              <w:rPr>
                <w:b/>
                <w:bCs/>
              </w:rPr>
              <w:t>»</w:t>
            </w:r>
          </w:p>
          <w:p w:rsidR="00054EF9" w:rsidRDefault="00054EF9" w:rsidP="00054EF9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[0.392</w:t>
            </w:r>
            <w:r>
              <w:rPr>
                <w:b/>
                <w:bCs/>
              </w:rPr>
              <w:t>7</w:t>
            </w:r>
            <w:r w:rsidRPr="00054EF9">
              <w:rPr>
                <w:b/>
                <w:bCs/>
              </w:rPr>
              <w:t>,</w:t>
            </w:r>
            <w:r w:rsidR="00684073">
              <w:rPr>
                <w:b/>
                <w:bCs/>
              </w:rPr>
              <w:t xml:space="preserve"> </w:t>
            </w:r>
            <w:r w:rsidRPr="00054EF9">
              <w:rPr>
                <w:b/>
                <w:bCs/>
              </w:rPr>
              <w:t>0.392</w:t>
            </w:r>
            <w:r>
              <w:rPr>
                <w:b/>
                <w:bCs/>
              </w:rPr>
              <w:t>7</w:t>
            </w:r>
            <w:r w:rsidRPr="00054EF9">
              <w:rPr>
                <w:b/>
                <w:bCs/>
              </w:rPr>
              <w:t>]</w:t>
            </w:r>
            <w:r w:rsidRPr="00846504">
              <w:rPr>
                <w:b/>
                <w:bCs/>
              </w:rPr>
              <w:t>»</w:t>
            </w:r>
          </w:p>
          <w:p w:rsidR="00054EF9" w:rsidRPr="002E0E87" w:rsidRDefault="00054EF9" w:rsidP="00054EF9">
            <w:pPr>
              <w:pStyle w:val="0"/>
              <w:rPr>
                <w:bCs/>
              </w:rPr>
            </w:pPr>
            <w:r>
              <w:t xml:space="preserve">Длина участка: </w:t>
            </w:r>
            <w:r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[2.5,</w:t>
            </w:r>
            <w:r w:rsidR="00684073">
              <w:rPr>
                <w:b/>
                <w:bCs/>
              </w:rPr>
              <w:t xml:space="preserve"> </w:t>
            </w:r>
            <w:r w:rsidRPr="00054EF9">
              <w:rPr>
                <w:b/>
                <w:bCs/>
              </w:rPr>
              <w:t>2.5]</w:t>
            </w:r>
            <w:r w:rsidRPr="00846504">
              <w:rPr>
                <w:b/>
                <w:bCs/>
              </w:rPr>
              <w:t>»</w:t>
            </w:r>
          </w:p>
        </w:tc>
      </w:tr>
      <w:tr w:rsidR="00E023A4" w:rsidRPr="00846504" w:rsidTr="005D5182">
        <w:tc>
          <w:tcPr>
            <w:tcW w:w="3227" w:type="dxa"/>
          </w:tcPr>
          <w:p w:rsidR="00E023A4" w:rsidRPr="00846504" w:rsidRDefault="00E023A4" w:rsidP="008C19EB">
            <w:pPr>
              <w:pStyle w:val="0"/>
            </w:pPr>
            <w:r>
              <w:t xml:space="preserve">Канал </w:t>
            </w:r>
            <w:r w:rsidR="008C19EB">
              <w:t>с регулирующим клапаном</w:t>
            </w:r>
          </w:p>
        </w:tc>
        <w:tc>
          <w:tcPr>
            <w:tcW w:w="7193" w:type="dxa"/>
          </w:tcPr>
          <w:p w:rsidR="008C19EB" w:rsidRDefault="008C19EB" w:rsidP="008C19EB">
            <w:pPr>
              <w:pStyle w:val="0"/>
              <w:rPr>
                <w:bCs/>
              </w:rPr>
            </w:pPr>
            <w:r>
              <w:rPr>
                <w:bCs/>
              </w:rPr>
              <w:t xml:space="preserve">Количество участков: </w:t>
            </w:r>
            <w:r w:rsidRPr="00054EF9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054EF9">
              <w:rPr>
                <w:b/>
                <w:bCs/>
              </w:rPr>
              <w:t>»</w:t>
            </w:r>
          </w:p>
          <w:p w:rsidR="008C19EB" w:rsidRDefault="008C19EB" w:rsidP="008C19EB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0.05</w:t>
            </w:r>
            <w:r w:rsidRPr="00846504">
              <w:rPr>
                <w:b/>
                <w:bCs/>
              </w:rPr>
              <w:t>»</w:t>
            </w:r>
          </w:p>
          <w:p w:rsidR="008C19EB" w:rsidRPr="006A5AF8" w:rsidRDefault="008C19EB" w:rsidP="008C19EB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0.001963</w:t>
            </w:r>
            <w:r>
              <w:rPr>
                <w:b/>
                <w:bCs/>
              </w:rPr>
              <w:t>5»</w:t>
            </w:r>
          </w:p>
          <w:p w:rsidR="008C19EB" w:rsidRPr="00645AE2" w:rsidRDefault="008C19EB" w:rsidP="008C19EB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300</w:t>
            </w:r>
            <w:r w:rsidRPr="00846504">
              <w:rPr>
                <w:b/>
                <w:bCs/>
              </w:rPr>
              <w:t>»</w:t>
            </w:r>
          </w:p>
          <w:p w:rsidR="008C19EB" w:rsidRPr="00645AE2" w:rsidRDefault="008C19EB" w:rsidP="008C19EB">
            <w:pPr>
              <w:pStyle w:val="0"/>
              <w:rPr>
                <w:b/>
                <w:bCs/>
              </w:rPr>
            </w:pPr>
            <w:r>
              <w:lastRenderedPageBreak/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300</w:t>
            </w:r>
            <w:r w:rsidRPr="00846504">
              <w:rPr>
                <w:b/>
                <w:bCs/>
              </w:rPr>
              <w:t>»</w:t>
            </w:r>
          </w:p>
          <w:p w:rsidR="008C19EB" w:rsidRDefault="008C19EB" w:rsidP="008C19EB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«0.001</w:t>
            </w:r>
            <w:r w:rsidRPr="00846504">
              <w:rPr>
                <w:b/>
                <w:bCs/>
              </w:rPr>
              <w:t>»</w:t>
            </w:r>
          </w:p>
          <w:p w:rsidR="008C19EB" w:rsidRDefault="008C19EB" w:rsidP="008C19EB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0.392</w:t>
            </w:r>
            <w:r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E023A4" w:rsidRPr="002E0E87" w:rsidRDefault="008C19EB" w:rsidP="008C19EB">
            <w:pPr>
              <w:pStyle w:val="0"/>
              <w:rPr>
                <w:bCs/>
              </w:rPr>
            </w:pPr>
            <w:r>
              <w:t xml:space="preserve">Длина участка: </w:t>
            </w:r>
            <w:r>
              <w:rPr>
                <w:b/>
                <w:bCs/>
              </w:rPr>
              <w:t>«5</w:t>
            </w:r>
            <w:r w:rsidRPr="00846504">
              <w:rPr>
                <w:b/>
                <w:bCs/>
              </w:rPr>
              <w:t>»</w:t>
            </w:r>
          </w:p>
        </w:tc>
      </w:tr>
      <w:tr w:rsidR="008C19EB" w:rsidRPr="00846504" w:rsidTr="005D5182">
        <w:tc>
          <w:tcPr>
            <w:tcW w:w="3227" w:type="dxa"/>
          </w:tcPr>
          <w:p w:rsidR="008C19EB" w:rsidRDefault="008C19EB" w:rsidP="008C19EB">
            <w:pPr>
              <w:pStyle w:val="0"/>
            </w:pPr>
            <w:r>
              <w:lastRenderedPageBreak/>
              <w:t>Канал с обратным клапаном</w:t>
            </w:r>
          </w:p>
        </w:tc>
        <w:tc>
          <w:tcPr>
            <w:tcW w:w="7193" w:type="dxa"/>
          </w:tcPr>
          <w:p w:rsidR="008C19EB" w:rsidRDefault="008C19EB" w:rsidP="008C19EB">
            <w:pPr>
              <w:pStyle w:val="0"/>
              <w:rPr>
                <w:bCs/>
              </w:rPr>
            </w:pPr>
            <w:r>
              <w:rPr>
                <w:bCs/>
              </w:rPr>
              <w:t xml:space="preserve">Количество участков: </w:t>
            </w:r>
            <w:r w:rsidRPr="00054EF9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054EF9">
              <w:rPr>
                <w:b/>
                <w:bCs/>
              </w:rPr>
              <w:t>»</w:t>
            </w:r>
          </w:p>
          <w:p w:rsidR="008C19EB" w:rsidRDefault="008C19EB" w:rsidP="008C19EB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0.05</w:t>
            </w:r>
            <w:r w:rsidRPr="00846504">
              <w:rPr>
                <w:b/>
                <w:bCs/>
              </w:rPr>
              <w:t>»</w:t>
            </w:r>
          </w:p>
          <w:p w:rsidR="008C19EB" w:rsidRPr="006A5AF8" w:rsidRDefault="008C19EB" w:rsidP="008C19EB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0.001963</w:t>
            </w:r>
            <w:r>
              <w:rPr>
                <w:b/>
                <w:bCs/>
              </w:rPr>
              <w:t>5»</w:t>
            </w:r>
          </w:p>
          <w:p w:rsidR="008C19EB" w:rsidRPr="00645AE2" w:rsidRDefault="008C19EB" w:rsidP="008C19EB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8C19EB" w:rsidRPr="00645AE2" w:rsidRDefault="008C19EB" w:rsidP="008C19EB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8C19EB" w:rsidRDefault="008C19EB" w:rsidP="008C19EB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«0.001</w:t>
            </w:r>
            <w:r w:rsidRPr="00846504">
              <w:rPr>
                <w:b/>
                <w:bCs/>
              </w:rPr>
              <w:t>»</w:t>
            </w:r>
          </w:p>
          <w:p w:rsidR="008C19EB" w:rsidRDefault="008C19EB" w:rsidP="008C19EB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0.392</w:t>
            </w:r>
            <w:r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8C19EB" w:rsidRDefault="008C19EB" w:rsidP="008C19EB">
            <w:pPr>
              <w:pStyle w:val="0"/>
              <w:rPr>
                <w:bCs/>
              </w:rPr>
            </w:pPr>
            <w:r>
              <w:t xml:space="preserve">Длина участка: </w:t>
            </w:r>
            <w:r>
              <w:rPr>
                <w:b/>
                <w:bCs/>
              </w:rPr>
              <w:t>«5</w:t>
            </w:r>
            <w:r w:rsidRPr="00846504">
              <w:rPr>
                <w:b/>
                <w:bCs/>
              </w:rPr>
              <w:t>»</w:t>
            </w:r>
          </w:p>
        </w:tc>
      </w:tr>
      <w:tr w:rsidR="00E023A4" w:rsidRPr="00846504" w:rsidTr="005D5182">
        <w:tc>
          <w:tcPr>
            <w:tcW w:w="3227" w:type="dxa"/>
          </w:tcPr>
          <w:p w:rsidR="00E023A4" w:rsidRDefault="00E023A4" w:rsidP="00E023A4">
            <w:pPr>
              <w:pStyle w:val="0"/>
            </w:pPr>
            <w:r>
              <w:t xml:space="preserve">Задвижка </w:t>
            </w:r>
            <w:r w:rsidR="008C19EB" w:rsidRPr="008C19EB">
              <w:rPr>
                <w:b/>
              </w:rPr>
              <w:t>«</w:t>
            </w:r>
            <w:r w:rsidRPr="008C19EB">
              <w:rPr>
                <w:b/>
              </w:rPr>
              <w:t>К_46_1</w:t>
            </w:r>
            <w:r w:rsidR="008C19EB" w:rsidRPr="008C19EB">
              <w:rPr>
                <w:b/>
              </w:rPr>
              <w:t>»</w:t>
            </w:r>
          </w:p>
        </w:tc>
        <w:tc>
          <w:tcPr>
            <w:tcW w:w="7193" w:type="dxa"/>
          </w:tcPr>
          <w:p w:rsidR="00E023A4" w:rsidRDefault="00E023A4" w:rsidP="005D5182">
            <w:pPr>
              <w:pStyle w:val="0"/>
            </w:pPr>
            <w:r>
              <w:t xml:space="preserve">Положение: </w:t>
            </w:r>
            <w:r w:rsidRPr="008E0047">
              <w:rPr>
                <w:b/>
              </w:rPr>
              <w:t>«100%»</w:t>
            </w:r>
          </w:p>
        </w:tc>
      </w:tr>
      <w:tr w:rsidR="00E023A4" w:rsidRPr="00846504" w:rsidTr="005D5182">
        <w:tc>
          <w:tcPr>
            <w:tcW w:w="3227" w:type="dxa"/>
          </w:tcPr>
          <w:p w:rsidR="00E023A4" w:rsidRDefault="008C19EB" w:rsidP="008C19EB">
            <w:pPr>
              <w:pStyle w:val="0"/>
            </w:pPr>
            <w:r>
              <w:t>Рег. клапан</w:t>
            </w:r>
            <w:r w:rsidR="00E023A4">
              <w:t xml:space="preserve"> </w:t>
            </w:r>
            <w:r w:rsidRPr="008C19EB">
              <w:rPr>
                <w:b/>
              </w:rPr>
              <w:t>«К</w:t>
            </w:r>
            <w:r w:rsidR="00E023A4" w:rsidRPr="008C19EB">
              <w:rPr>
                <w:b/>
              </w:rPr>
              <w:t>_32_1</w:t>
            </w:r>
            <w:r w:rsidRPr="008C19EB">
              <w:rPr>
                <w:b/>
              </w:rPr>
              <w:t>»</w:t>
            </w:r>
          </w:p>
        </w:tc>
        <w:tc>
          <w:tcPr>
            <w:tcW w:w="7193" w:type="dxa"/>
          </w:tcPr>
          <w:p w:rsidR="00E023A4" w:rsidRDefault="00E023A4" w:rsidP="008C19EB">
            <w:pPr>
              <w:pStyle w:val="0"/>
            </w:pPr>
            <w:r>
              <w:t xml:space="preserve">Положение: </w:t>
            </w:r>
            <w:r w:rsidRPr="008E0047">
              <w:rPr>
                <w:b/>
              </w:rPr>
              <w:t>«</w:t>
            </w:r>
            <w:r w:rsidR="008C19EB">
              <w:rPr>
                <w:b/>
              </w:rPr>
              <w:t>50</w:t>
            </w:r>
            <w:r w:rsidRPr="008E0047">
              <w:rPr>
                <w:b/>
              </w:rPr>
              <w:t>%»</w:t>
            </w:r>
          </w:p>
        </w:tc>
      </w:tr>
      <w:tr w:rsidR="00E023A4" w:rsidRPr="00846504" w:rsidTr="005D5182">
        <w:tc>
          <w:tcPr>
            <w:tcW w:w="3227" w:type="dxa"/>
          </w:tcPr>
          <w:p w:rsidR="00E023A4" w:rsidRDefault="008C19EB" w:rsidP="008C19EB">
            <w:pPr>
              <w:pStyle w:val="0"/>
            </w:pPr>
            <w:r>
              <w:t>Обратный клапан</w:t>
            </w:r>
            <w:r w:rsidR="00E023A4">
              <w:t xml:space="preserve"> </w:t>
            </w:r>
            <w:r w:rsidRPr="008C19EB">
              <w:rPr>
                <w:b/>
              </w:rPr>
              <w:t>«К</w:t>
            </w:r>
            <w:r w:rsidR="00E023A4" w:rsidRPr="008C19EB">
              <w:rPr>
                <w:b/>
              </w:rPr>
              <w:t>_47_1</w:t>
            </w:r>
            <w:r w:rsidRPr="008C19EB">
              <w:rPr>
                <w:b/>
              </w:rPr>
              <w:t>»</w:t>
            </w:r>
          </w:p>
        </w:tc>
        <w:tc>
          <w:tcPr>
            <w:tcW w:w="7193" w:type="dxa"/>
          </w:tcPr>
          <w:p w:rsidR="00552057" w:rsidRDefault="00552057" w:rsidP="00552057">
            <w:pPr>
              <w:pStyle w:val="0"/>
            </w:pPr>
            <w:r>
              <w:t xml:space="preserve">Номер элемента в канале: </w:t>
            </w:r>
            <w:r w:rsidRPr="00195744">
              <w:rPr>
                <w:b/>
              </w:rPr>
              <w:t>«</w:t>
            </w:r>
            <w:r>
              <w:rPr>
                <w:b/>
              </w:rPr>
              <w:t>1</w:t>
            </w:r>
            <w:r w:rsidRPr="00195744">
              <w:rPr>
                <w:b/>
              </w:rPr>
              <w:t>»</w:t>
            </w:r>
          </w:p>
          <w:p w:rsidR="00552057" w:rsidRDefault="00552057" w:rsidP="00552057">
            <w:pPr>
              <w:pStyle w:val="0"/>
            </w:pPr>
            <w:r>
              <w:t xml:space="preserve">Перепад давления, при котором клапан открыт: </w:t>
            </w:r>
            <w:r w:rsidRPr="00BD5BA0">
              <w:rPr>
                <w:b/>
              </w:rPr>
              <w:t>«0.01»</w:t>
            </w:r>
          </w:p>
          <w:p w:rsidR="00552057" w:rsidRDefault="00552057" w:rsidP="00552057">
            <w:pPr>
              <w:pStyle w:val="0"/>
            </w:pPr>
            <w:r>
              <w:t xml:space="preserve">Коэффициент сопротивления открытого клапана: </w:t>
            </w:r>
            <w:r w:rsidRPr="00BD5BA0">
              <w:rPr>
                <w:b/>
              </w:rPr>
              <w:t>«3»</w:t>
            </w:r>
          </w:p>
          <w:p w:rsidR="00552057" w:rsidRDefault="00552057" w:rsidP="00552057">
            <w:pPr>
              <w:pStyle w:val="0"/>
            </w:pPr>
            <w:r>
              <w:t xml:space="preserve">Коэффициент сопротивления закрытого клапана: </w:t>
            </w:r>
            <w:r w:rsidRPr="00BD5BA0">
              <w:rPr>
                <w:b/>
              </w:rPr>
              <w:t>«1</w:t>
            </w:r>
            <w:r w:rsidRPr="00BD5BA0">
              <w:rPr>
                <w:b/>
                <w:lang w:val="en-US"/>
              </w:rPr>
              <w:t>e</w:t>
            </w:r>
            <w:r w:rsidRPr="00BD5BA0">
              <w:rPr>
                <w:b/>
              </w:rPr>
              <w:t>8»</w:t>
            </w:r>
          </w:p>
          <w:p w:rsidR="00E023A4" w:rsidRDefault="00552057" w:rsidP="00552057">
            <w:pPr>
              <w:pStyle w:val="0"/>
            </w:pPr>
            <w:r>
              <w:t xml:space="preserve">Диапазон нечувствительности: </w:t>
            </w:r>
            <w:r w:rsidRPr="00BD5BA0">
              <w:rPr>
                <w:b/>
              </w:rPr>
              <w:t>«0.001»</w:t>
            </w:r>
          </w:p>
        </w:tc>
      </w:tr>
      <w:tr w:rsidR="00E023A4" w:rsidRPr="00846504" w:rsidTr="005D5182">
        <w:tc>
          <w:tcPr>
            <w:tcW w:w="3227" w:type="dxa"/>
          </w:tcPr>
          <w:p w:rsidR="00E023A4" w:rsidRDefault="00E023A4" w:rsidP="005D5182">
            <w:pPr>
              <w:pStyle w:val="0"/>
            </w:pPr>
            <w:r>
              <w:t>Внутренние узлы ТРР</w:t>
            </w:r>
          </w:p>
        </w:tc>
        <w:tc>
          <w:tcPr>
            <w:tcW w:w="7193" w:type="dxa"/>
          </w:tcPr>
          <w:p w:rsidR="00E023A4" w:rsidRDefault="008C19EB" w:rsidP="008C19EB">
            <w:pPr>
              <w:pStyle w:val="0"/>
            </w:pPr>
            <w:r>
              <w:t>Узлы создавайте копированием внутреннего узла между ПНД-1 и группой насосов, параметры узлов остаются без изменений.</w:t>
            </w:r>
          </w:p>
        </w:tc>
      </w:tr>
      <w:tr w:rsidR="008C19EB" w:rsidRPr="00846504" w:rsidTr="005D5182">
        <w:tc>
          <w:tcPr>
            <w:tcW w:w="3227" w:type="dxa"/>
          </w:tcPr>
          <w:p w:rsidR="008C19EB" w:rsidRDefault="008C19EB" w:rsidP="005D5182">
            <w:pPr>
              <w:pStyle w:val="0"/>
            </w:pPr>
            <w:r>
              <w:t xml:space="preserve">Насос </w:t>
            </w:r>
            <w:r w:rsidRPr="008C19EB">
              <w:rPr>
                <w:b/>
              </w:rPr>
              <w:t>«ЭКНС-1»</w:t>
            </w:r>
          </w:p>
        </w:tc>
        <w:tc>
          <w:tcPr>
            <w:tcW w:w="7193" w:type="dxa"/>
          </w:tcPr>
          <w:p w:rsidR="008C19EB" w:rsidRDefault="008C19EB" w:rsidP="008C19EB">
            <w:pPr>
              <w:pStyle w:val="0"/>
            </w:pPr>
            <w:r>
              <w:t xml:space="preserve">Характеристика насоса: </w:t>
            </w:r>
            <w:r w:rsidRPr="008C19EB">
              <w:rPr>
                <w:b/>
              </w:rPr>
              <w:t>«ЭКН_12-50»</w:t>
            </w:r>
          </w:p>
        </w:tc>
      </w:tr>
    </w:tbl>
    <w:p w:rsidR="00E023A4" w:rsidRDefault="00E023A4" w:rsidP="00E023A4">
      <w:pPr>
        <w:pStyle w:val="3"/>
      </w:pPr>
      <w:bookmarkStart w:id="449" w:name="_Toc400496508"/>
      <w:r>
        <w:t>Номинальное состояние</w:t>
      </w:r>
      <w:bookmarkEnd w:id="449"/>
    </w:p>
    <w:p w:rsidR="00CE39EA" w:rsidRPr="002D3817" w:rsidRDefault="00E023A4" w:rsidP="006D326C">
      <w:pPr>
        <w:rPr>
          <w:rStyle w:val="a9"/>
          <w:b w:val="0"/>
        </w:rPr>
      </w:pPr>
      <w:r>
        <w:t>Задав все параметры новых элементов, мо</w:t>
      </w:r>
      <w:r w:rsidR="00C91B4F">
        <w:t xml:space="preserve">жно запустить задачу на расчет и убедиться в том что насос создает требуемый </w:t>
      </w:r>
      <w:r w:rsidR="00BD3118">
        <w:t xml:space="preserve">перепад давления при заданном расходе </w:t>
      </w:r>
      <w:r w:rsidR="00C91B4F">
        <w:t>на дэаэратор, а система в целом работает устойчиво. Возможные отклонения от номинального режима мы исследуем и исправим в следующ</w:t>
      </w:r>
      <w:r w:rsidR="000B7155">
        <w:t>ем</w:t>
      </w:r>
      <w:r w:rsidR="00C91B4F">
        <w:t xml:space="preserve"> подраздел</w:t>
      </w:r>
      <w:r w:rsidR="000B7155">
        <w:t>е</w:t>
      </w:r>
      <w:r w:rsidR="00C91B4F">
        <w:t>.</w:t>
      </w:r>
    </w:p>
    <w:p w:rsidR="00B2539A" w:rsidRDefault="00B2539A" w:rsidP="00B2539A">
      <w:pPr>
        <w:pStyle w:val="2"/>
      </w:pPr>
      <w:bookmarkStart w:id="450" w:name="_Toc400496509"/>
      <w:r w:rsidRPr="00B2539A">
        <w:t xml:space="preserve">Доработка </w:t>
      </w:r>
      <w:r w:rsidR="00CF3FB6">
        <w:t>модели</w:t>
      </w:r>
      <w:r w:rsidRPr="00B2539A">
        <w:t xml:space="preserve"> </w:t>
      </w:r>
      <w:r>
        <w:t>конденсатных насосов и подогревателей</w:t>
      </w:r>
      <w:bookmarkEnd w:id="450"/>
    </w:p>
    <w:p w:rsidR="00B2539A" w:rsidRPr="00F45967" w:rsidRDefault="00B2539A" w:rsidP="00B2539A">
      <w:pPr>
        <w:pStyle w:val="3"/>
      </w:pPr>
      <w:bookmarkStart w:id="451" w:name="_Toc400496510"/>
      <w:r>
        <w:t xml:space="preserve">Описание </w:t>
      </w:r>
      <w:r w:rsidR="00CF3FB6">
        <w:t>модели</w:t>
      </w:r>
      <w:bookmarkEnd w:id="451"/>
    </w:p>
    <w:p w:rsidR="00B2539A" w:rsidRPr="005D5182" w:rsidRDefault="00873C37" w:rsidP="00B2539A">
      <w:r>
        <w:t>Д</w:t>
      </w:r>
      <w:r w:rsidR="00B2539A">
        <w:t>оработ</w:t>
      </w:r>
      <w:r>
        <w:t>к</w:t>
      </w:r>
      <w:r w:rsidR="00B2539A">
        <w:t>а</w:t>
      </w:r>
      <w:r>
        <w:t xml:space="preserve"> группы</w:t>
      </w:r>
      <w:r w:rsidR="00B2539A">
        <w:t xml:space="preserve"> конденсатных насосов и подогревателей</w:t>
      </w:r>
      <w:r>
        <w:t xml:space="preserve"> заключается в следующем</w:t>
      </w:r>
      <w:r w:rsidR="00B2539A">
        <w:t xml:space="preserve">: </w:t>
      </w:r>
      <w:r>
        <w:t xml:space="preserve">мы </w:t>
      </w:r>
      <w:r w:rsidR="00B2539A">
        <w:t>добавим рециркуляцию конденсата в конденсатор, а также соединим полноценно сливы КГП от всех подогревателей в деаэратор.</w:t>
      </w:r>
      <w:r w:rsidR="005D5182" w:rsidRPr="005D5182">
        <w:t xml:space="preserve"> </w:t>
      </w:r>
      <w:r w:rsidR="005D5182">
        <w:t xml:space="preserve">Одновременно добавим в модель графики уровней во всех баках </w:t>
      </w:r>
      <w:r w:rsidR="00CF3FB6">
        <w:t>модели</w:t>
      </w:r>
      <w:r w:rsidR="005D5182">
        <w:t xml:space="preserve"> (во всех подогревателях).</w:t>
      </w:r>
    </w:p>
    <w:p w:rsidR="00B2539A" w:rsidRDefault="00B2539A" w:rsidP="00B2539A">
      <w:r>
        <w:t xml:space="preserve">Точки </w:t>
      </w:r>
      <w:r w:rsidR="00873C37">
        <w:t xml:space="preserve">доработок и </w:t>
      </w:r>
      <w:r>
        <w:t>соединений между субмоделями подогревателей, системой свежего пара и деаэратором б</w:t>
      </w:r>
      <w:r w:rsidR="00873C37">
        <w:t>удут следующие, всего их будет 6</w:t>
      </w:r>
      <w:r>
        <w:t xml:space="preserve"> (</w:t>
      </w:r>
      <w:r w:rsidR="00873C37">
        <w:t>шесть</w:t>
      </w:r>
      <w:r>
        <w:t>):</w:t>
      </w:r>
    </w:p>
    <w:p w:rsidR="00B2539A" w:rsidRPr="00B2539A" w:rsidRDefault="00B2539A" w:rsidP="00B2539A">
      <w:pPr>
        <w:pStyle w:val="ac"/>
        <w:numPr>
          <w:ilvl w:val="0"/>
          <w:numId w:val="29"/>
        </w:numPr>
      </w:pPr>
      <w:r>
        <w:t>добавляем регулятор уровня для ПНД-1 между группой конденсатных насосов и подогревателем и создаем отвод на рециркуляцию в конденсатор</w:t>
      </w:r>
      <w:r w:rsidRPr="00B2539A">
        <w:t>;</w:t>
      </w:r>
    </w:p>
    <w:p w:rsidR="00B2539A" w:rsidRDefault="00B2539A" w:rsidP="00B2539A">
      <w:pPr>
        <w:pStyle w:val="ac"/>
        <w:numPr>
          <w:ilvl w:val="0"/>
          <w:numId w:val="29"/>
        </w:numPr>
      </w:pPr>
      <w:r>
        <w:t>от ПНД-1 конденсат греющего пара будет сливаться в средний объём деаэратора (ранее подготовленное соединение переподключаем «по-честному»)</w:t>
      </w:r>
      <w:r w:rsidRPr="00271264">
        <w:t>;</w:t>
      </w:r>
    </w:p>
    <w:p w:rsidR="00B2539A" w:rsidRPr="00271264" w:rsidRDefault="00B2539A" w:rsidP="00B2539A">
      <w:pPr>
        <w:pStyle w:val="ac"/>
        <w:numPr>
          <w:ilvl w:val="0"/>
          <w:numId w:val="29"/>
        </w:numPr>
      </w:pPr>
      <w:r>
        <w:t>от ПВД-3 конденсат греющего пара будет направлен в средний объём ПВД-2 (ранее подготовленное соединение переподключаем «по-честному»)</w:t>
      </w:r>
      <w:r w:rsidRPr="00271264">
        <w:t>;</w:t>
      </w:r>
    </w:p>
    <w:p w:rsidR="00B2539A" w:rsidRPr="00271264" w:rsidRDefault="00B2539A" w:rsidP="00B2539A">
      <w:pPr>
        <w:pStyle w:val="ac"/>
        <w:numPr>
          <w:ilvl w:val="0"/>
          <w:numId w:val="29"/>
        </w:numPr>
      </w:pPr>
      <w:r>
        <w:lastRenderedPageBreak/>
        <w:t>от ПВД-2 КГП будет сливаться в средний объём деаэратора (ранее подготовленное соединение переподключаем «по-честному»)</w:t>
      </w:r>
      <w:r w:rsidRPr="00271264">
        <w:t>;</w:t>
      </w:r>
    </w:p>
    <w:p w:rsidR="00B2539A" w:rsidRPr="00271264" w:rsidRDefault="00B2539A" w:rsidP="00B2539A">
      <w:pPr>
        <w:pStyle w:val="ac"/>
        <w:numPr>
          <w:ilvl w:val="0"/>
          <w:numId w:val="29"/>
        </w:numPr>
      </w:pPr>
      <w:r>
        <w:t>от ПС-450 конденсат пара будет сливаться в средний объём деаэратора (ранее подготовленное соединение переподключаем «по-честному»)</w:t>
      </w:r>
      <w:r w:rsidRPr="00271264">
        <w:t>;</w:t>
      </w:r>
    </w:p>
    <w:p w:rsidR="00B2539A" w:rsidRDefault="00B2539A" w:rsidP="00B2539A">
      <w:pPr>
        <w:pStyle w:val="ac"/>
        <w:numPr>
          <w:ilvl w:val="0"/>
          <w:numId w:val="29"/>
        </w:numPr>
      </w:pPr>
      <w:r>
        <w:t>от ПС-450П конденсат пара будет сливаться в средний объём деаэратора (ранее подготовленное соединение переподключаем «по-честному»)</w:t>
      </w:r>
      <w:r w:rsidRPr="00B2539A">
        <w:t>.</w:t>
      </w:r>
    </w:p>
    <w:p w:rsidR="00B2539A" w:rsidRDefault="00B2539A" w:rsidP="00B2539A">
      <w:pPr>
        <w:pStyle w:val="3"/>
      </w:pPr>
      <w:bookmarkStart w:id="452" w:name="_Toc400496511"/>
      <w:r>
        <w:t xml:space="preserve">Файл </w:t>
      </w:r>
      <w:r w:rsidR="00CF3FB6">
        <w:t>модели</w:t>
      </w:r>
      <w:r>
        <w:rPr>
          <w:lang w:val="en-US"/>
        </w:rPr>
        <w:t xml:space="preserve"> ПТУ</w:t>
      </w:r>
      <w:r>
        <w:t>, версия 0</w:t>
      </w:r>
      <w:r>
        <w:rPr>
          <w:lang w:val="en-US"/>
        </w:rPr>
        <w:t>9</w:t>
      </w:r>
      <w:bookmarkEnd w:id="452"/>
    </w:p>
    <w:p w:rsidR="00AC7603" w:rsidRPr="001438FF" w:rsidRDefault="00B2539A" w:rsidP="001438FF">
      <w:pPr>
        <w:rPr>
          <w:rStyle w:val="a9"/>
          <w:b w:val="0"/>
        </w:rPr>
      </w:pPr>
      <w:r>
        <w:t>Откройте проект версии 0</w:t>
      </w:r>
      <w:r w:rsidR="00AB7CD2" w:rsidRPr="00AB7CD2">
        <w:t>8</w:t>
      </w:r>
      <w:r>
        <w:t xml:space="preserve">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</w:t>
      </w:r>
      <w:r w:rsidR="00AB7CD2" w:rsidRPr="00AB7CD2">
        <w:rPr>
          <w:b/>
        </w:rPr>
        <w:t>8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Pr="003A2010">
        <w:t xml:space="preserve"> </w:t>
      </w:r>
      <w:r>
        <w:t xml:space="preserve">с именем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</w:t>
      </w:r>
      <w:r w:rsidRPr="00B2539A">
        <w:rPr>
          <w:b/>
        </w:rPr>
        <w:t>9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5D5182" w:rsidRDefault="005D5182" w:rsidP="005D5182">
      <w:pPr>
        <w:pStyle w:val="3"/>
      </w:pPr>
      <w:bookmarkStart w:id="453" w:name="_Toc400496512"/>
      <w:r>
        <w:t>Глобальные параметры</w:t>
      </w:r>
      <w:bookmarkEnd w:id="453"/>
    </w:p>
    <w:p w:rsidR="005D5182" w:rsidRDefault="005D5182" w:rsidP="005D5182">
      <w:r>
        <w:t xml:space="preserve">В версии 09 не будет добавляться никакое новое оборудование, поэтому не требуются новые глобальные параметры (сигналы). Новые сигналы </w:t>
      </w:r>
      <w:r w:rsidR="00684073">
        <w:t>будут нужны</w:t>
      </w:r>
      <w:r>
        <w:t xml:space="preserve"> для организации взаимодействия с некоторыми алгоритмами автоматики – их добавим</w:t>
      </w:r>
      <w:r w:rsidR="00684073">
        <w:t>,</w:t>
      </w:r>
      <w:r>
        <w:t xml:space="preserve"> когда потребу</w:t>
      </w:r>
      <w:r w:rsidR="000E2B76">
        <w:t>ю</w:t>
      </w:r>
      <w:r>
        <w:t>тся.</w:t>
      </w:r>
    </w:p>
    <w:p w:rsidR="005D5182" w:rsidRDefault="005D5182" w:rsidP="005D5182">
      <w:pPr>
        <w:pStyle w:val="3"/>
      </w:pPr>
      <w:bookmarkStart w:id="454" w:name="_Toc400496513"/>
      <w:r>
        <w:t xml:space="preserve">Структура доработки </w:t>
      </w:r>
      <w:r w:rsidR="00CF3FB6">
        <w:t>модели</w:t>
      </w:r>
      <w:bookmarkEnd w:id="454"/>
      <w:r>
        <w:t xml:space="preserve"> </w:t>
      </w:r>
    </w:p>
    <w:p w:rsidR="005D5182" w:rsidRDefault="005D5182" w:rsidP="005D5182">
      <w:r>
        <w:t xml:space="preserve">Давайте начнём с добавления рециркуляции в конденсатор для группы конденсатных насосов. На листе «КГО» в месте, где находится задвижка </w:t>
      </w:r>
      <w:r w:rsidRPr="005D5182">
        <w:rPr>
          <w:b/>
        </w:rPr>
        <w:t>«К_3_1»</w:t>
      </w:r>
      <w:r>
        <w:t>, измените модель так ч</w:t>
      </w:r>
      <w:r w:rsidR="006F435C">
        <w:t xml:space="preserve">тобы она стала похожа на </w:t>
      </w:r>
      <w:r w:rsidR="006F435C">
        <w:fldChar w:fldCharType="begin"/>
      </w:r>
      <w:r w:rsidR="006F435C">
        <w:instrText xml:space="preserve"> REF  _Ref400494352 \* Lower \h </w:instrText>
      </w:r>
      <w:r w:rsidR="006F435C">
        <w:fldChar w:fldCharType="separate"/>
      </w:r>
      <w:r w:rsidR="002C5747">
        <w:t xml:space="preserve">рисунок </w:t>
      </w:r>
      <w:r w:rsidR="002C5747">
        <w:rPr>
          <w:noProof/>
        </w:rPr>
        <w:t>136</w:t>
      </w:r>
      <w:r w:rsidR="006F435C">
        <w:fldChar w:fldCharType="end"/>
      </w:r>
      <w:r w:rsidR="009D25B5">
        <w:t>. Для этого добавьте 5 новых внутренних узлов</w:t>
      </w:r>
      <w:r w:rsidR="00A77824">
        <w:t xml:space="preserve"> (копируйте узел около задвижки </w:t>
      </w:r>
      <w:r w:rsidR="006F435C">
        <w:rPr>
          <w:lang w:val="en-US"/>
        </w:rPr>
        <w:t>K</w:t>
      </w:r>
      <w:r w:rsidR="00A77824">
        <w:t>_3_1)</w:t>
      </w:r>
      <w:r w:rsidR="009D25B5">
        <w:t>, 8 каналов общего ви</w:t>
      </w:r>
      <w:r w:rsidR="00A77824">
        <w:t>да (копируйте существую</w:t>
      </w:r>
      <w:r w:rsidR="009D25B5">
        <w:t xml:space="preserve">щий канал чтобы скопировать его гидравлические свойства) и 1 элемент </w:t>
      </w:r>
      <w:r w:rsidR="009D25B5" w:rsidRPr="00A77824">
        <w:rPr>
          <w:b/>
        </w:rPr>
        <w:t>«В память ТРР»</w:t>
      </w:r>
      <w:r w:rsidR="00A77824">
        <w:t xml:space="preserve"> с именем </w:t>
      </w:r>
      <w:r w:rsidR="00A77824" w:rsidRPr="00A77824">
        <w:rPr>
          <w:b/>
        </w:rPr>
        <w:t>«Рециркуляция КЭН в конд»</w:t>
      </w:r>
      <w:r w:rsidR="00A77824">
        <w:t>.</w:t>
      </w:r>
      <w:r w:rsidR="009D25B5">
        <w:t xml:space="preserve"> Разме</w:t>
      </w:r>
      <w:r w:rsidR="00A77824">
        <w:t>с</w:t>
      </w:r>
      <w:r w:rsidR="009D25B5">
        <w:t>тите на каналах соответствующие задвижки.</w:t>
      </w:r>
    </w:p>
    <w:p w:rsidR="009D25B5" w:rsidRDefault="00082D16" w:rsidP="00082D16">
      <w:pPr>
        <w:pStyle w:val="a8"/>
      </w:pPr>
      <w:r>
        <w:rPr>
          <w:noProof/>
        </w:rPr>
        <w:lastRenderedPageBreak/>
        <w:drawing>
          <wp:inline distT="0" distB="0" distL="0" distR="0" wp14:anchorId="180662A1" wp14:editId="48027B3A">
            <wp:extent cx="5362575" cy="4457700"/>
            <wp:effectExtent l="0" t="0" r="9525" b="0"/>
            <wp:docPr id="295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16" w:rsidRDefault="00082D16" w:rsidP="00082D16">
      <w:pPr>
        <w:pStyle w:val="a4"/>
      </w:pPr>
      <w:bookmarkStart w:id="455" w:name="_Ref400494352"/>
      <w:bookmarkStart w:id="456" w:name="_Toc400496649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136</w:t>
      </w:r>
      <w:r w:rsidR="00C43823">
        <w:rPr>
          <w:noProof/>
        </w:rPr>
        <w:fldChar w:fldCharType="end"/>
      </w:r>
      <w:bookmarkEnd w:id="455"/>
      <w:r>
        <w:t>. Рециркуляция КЭН в конденсатор</w:t>
      </w:r>
      <w:bookmarkEnd w:id="456"/>
    </w:p>
    <w:p w:rsidR="00C403D9" w:rsidRDefault="00C403D9" w:rsidP="00C403D9"/>
    <w:p w:rsidR="00C403D9" w:rsidRPr="00C403D9" w:rsidRDefault="00C403D9" w:rsidP="00C403D9">
      <w:r>
        <w:t xml:space="preserve">На этом создание теплогидравлической части учебной </w:t>
      </w:r>
      <w:r w:rsidR="00CF3FB6">
        <w:t>модели</w:t>
      </w:r>
      <w:r>
        <w:t xml:space="preserve"> ПТУ завершено, в следующей методике будет описано создание </w:t>
      </w:r>
      <w:r w:rsidR="006F435C">
        <w:t xml:space="preserve">алгоритмов </w:t>
      </w:r>
      <w:r>
        <w:t>автоматического управления</w:t>
      </w:r>
      <w:r w:rsidR="006F435C">
        <w:t xml:space="preserve"> ПТУ</w:t>
      </w:r>
      <w:r>
        <w:t>.</w:t>
      </w:r>
    </w:p>
    <w:p w:rsidR="001438FF" w:rsidRPr="005D5182" w:rsidRDefault="001438FF" w:rsidP="001438FF">
      <w:pPr>
        <w:rPr>
          <w:rStyle w:val="a9"/>
          <w:b w:val="0"/>
        </w:rPr>
      </w:pPr>
    </w:p>
    <w:p w:rsidR="001438FF" w:rsidRPr="005D5182" w:rsidRDefault="001438FF" w:rsidP="001438FF">
      <w:pPr>
        <w:rPr>
          <w:rStyle w:val="a9"/>
          <w:b w:val="0"/>
        </w:rPr>
      </w:pPr>
    </w:p>
    <w:p w:rsidR="001438FF" w:rsidRPr="005D5182" w:rsidRDefault="001438FF" w:rsidP="001438FF">
      <w:pPr>
        <w:rPr>
          <w:rStyle w:val="a9"/>
          <w:b w:val="0"/>
        </w:rPr>
      </w:pPr>
    </w:p>
    <w:p w:rsidR="001438FF" w:rsidRPr="005D5182" w:rsidRDefault="001438FF" w:rsidP="001438FF">
      <w:pPr>
        <w:rPr>
          <w:rStyle w:val="a9"/>
          <w:b w:val="0"/>
        </w:rPr>
      </w:pPr>
    </w:p>
    <w:p w:rsidR="001438FF" w:rsidRPr="005D5182" w:rsidRDefault="001438FF" w:rsidP="001438FF">
      <w:pPr>
        <w:rPr>
          <w:rStyle w:val="a9"/>
          <w:b w:val="0"/>
        </w:rPr>
      </w:pPr>
    </w:p>
    <w:p w:rsidR="001438FF" w:rsidRPr="005D5182" w:rsidRDefault="001438FF" w:rsidP="001438FF">
      <w:pPr>
        <w:rPr>
          <w:rStyle w:val="a9"/>
          <w:b w:val="0"/>
        </w:rPr>
      </w:pPr>
    </w:p>
    <w:p w:rsidR="001438FF" w:rsidRPr="005D5182" w:rsidRDefault="001438FF" w:rsidP="001438FF">
      <w:pPr>
        <w:rPr>
          <w:highlight w:val="green"/>
        </w:rPr>
      </w:pPr>
    </w:p>
    <w:sectPr w:rsidR="001438FF" w:rsidRPr="005D5182" w:rsidSect="00B93484">
      <w:footerReference w:type="default" r:id="rId145"/>
      <w:pgSz w:w="11906" w:h="16838"/>
      <w:pgMar w:top="851" w:right="851" w:bottom="851" w:left="85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4085" w:rsidRDefault="00A74085">
      <w:r>
        <w:separator/>
      </w:r>
    </w:p>
  </w:endnote>
  <w:endnote w:type="continuationSeparator" w:id="0">
    <w:p w:rsidR="00A74085" w:rsidRDefault="00A740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5747" w:rsidRDefault="002C5747" w:rsidP="005F3B44">
    <w:pPr>
      <w:pStyle w:val="a5"/>
      <w:jc w:val="right"/>
    </w:pPr>
    <w:r>
      <w:t>(С) ООО "ЗВ Сервис" Создание модели турбины в SimInTech</w:t>
    </w:r>
    <w:r w:rsidRPr="00F8458D">
      <w:t>,</w:t>
    </w:r>
    <w:r w:rsidRPr="00F8458D">
      <w:rPr>
        <w:rStyle w:val="a7"/>
      </w:rPr>
      <w:t xml:space="preserve"> стр. </w:t>
    </w: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 w:rsidR="00A33010">
      <w:rPr>
        <w:rStyle w:val="a7"/>
        <w:noProof/>
      </w:rPr>
      <w:t>9</w:t>
    </w:r>
    <w:r>
      <w:rPr>
        <w:rStyle w:val="a7"/>
      </w:rPr>
      <w:fldChar w:fldCharType="end"/>
    </w:r>
    <w:r>
      <w:rPr>
        <w:rStyle w:val="a7"/>
      </w:rPr>
      <w:t xml:space="preserve"> из </w:t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 w:rsidR="00A33010">
      <w:rPr>
        <w:rStyle w:val="a7"/>
        <w:noProof/>
      </w:rPr>
      <w:t>135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4085" w:rsidRDefault="00A74085">
      <w:r>
        <w:separator/>
      </w:r>
    </w:p>
  </w:footnote>
  <w:footnote w:type="continuationSeparator" w:id="0">
    <w:p w:rsidR="00A74085" w:rsidRDefault="00A74085">
      <w:r>
        <w:continuationSeparator/>
      </w:r>
    </w:p>
  </w:footnote>
  <w:footnote w:id="1">
    <w:p w:rsidR="002C5747" w:rsidRDefault="002C5747">
      <w:pPr>
        <w:pStyle w:val="af6"/>
      </w:pPr>
      <w:r>
        <w:rPr>
          <w:rStyle w:val="af8"/>
        </w:rPr>
        <w:footnoteRef/>
      </w:r>
      <w:r>
        <w:t xml:space="preserve"> Зададим константой энтальпию конденсата, поступающего в деаэратор</w:t>
      </w:r>
    </w:p>
  </w:footnote>
  <w:footnote w:id="2">
    <w:p w:rsidR="002C5747" w:rsidRDefault="002C5747">
      <w:pPr>
        <w:pStyle w:val="af6"/>
      </w:pPr>
      <w:r>
        <w:rPr>
          <w:rStyle w:val="af8"/>
        </w:rPr>
        <w:footnoteRef/>
      </w:r>
      <w:r>
        <w:t xml:space="preserve"> В ПС-1 и ПС-2 – аналогично, энтальпию конденсата, поступающего в деаэратор, зададим константой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singleLevel"/>
    <w:tmpl w:val="00000002"/>
    <w:name w:val="WW8Num1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1">
    <w:nsid w:val="00000003"/>
    <w:multiLevelType w:val="singleLevel"/>
    <w:tmpl w:val="00000003"/>
    <w:name w:val="WW8Num4"/>
    <w:lvl w:ilvl="0">
      <w:start w:val="2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2">
    <w:nsid w:val="00000004"/>
    <w:multiLevelType w:val="singleLevel"/>
    <w:tmpl w:val="00000004"/>
    <w:name w:val="WW8Num6"/>
    <w:lvl w:ilvl="0">
      <w:start w:val="1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3">
    <w:nsid w:val="00000005"/>
    <w:multiLevelType w:val="singleLevel"/>
    <w:tmpl w:val="00000005"/>
    <w:name w:val="WW8Num7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4">
    <w:nsid w:val="086367C6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16296360"/>
    <w:multiLevelType w:val="multilevel"/>
    <w:tmpl w:val="EA22B698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17833A90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7">
    <w:nsid w:val="17C0475F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1E45030C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9">
    <w:nsid w:val="21A97CF0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220978F9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267173AA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2">
    <w:nsid w:val="273312CE"/>
    <w:multiLevelType w:val="hybridMultilevel"/>
    <w:tmpl w:val="0546B2B0"/>
    <w:lvl w:ilvl="0" w:tplc="51D016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3D4C4A47"/>
    <w:multiLevelType w:val="hybridMultilevel"/>
    <w:tmpl w:val="93F21B7A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14C4E9A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5">
    <w:nsid w:val="422C43E5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6">
    <w:nsid w:val="426015CA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7">
    <w:nsid w:val="433172AC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8">
    <w:nsid w:val="47183662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567A3CA9"/>
    <w:multiLevelType w:val="multilevel"/>
    <w:tmpl w:val="26D41750"/>
    <w:styleLink w:val="a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0">
    <w:nsid w:val="638C367F"/>
    <w:multiLevelType w:val="hybridMultilevel"/>
    <w:tmpl w:val="DD2A46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63B26681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2">
    <w:nsid w:val="71DE11C5"/>
    <w:multiLevelType w:val="hybridMultilevel"/>
    <w:tmpl w:val="41ACDD9A"/>
    <w:lvl w:ilvl="0" w:tplc="D91EEC84">
      <w:start w:val="1"/>
      <w:numFmt w:val="bullet"/>
      <w:lvlText w:val=""/>
      <w:lvlJc w:val="left"/>
      <w:pPr>
        <w:ind w:left="1069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>
    <w:nsid w:val="756747F7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767D5B14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5"/>
  </w:num>
  <w:num w:numId="3">
    <w:abstractNumId w:val="13"/>
  </w:num>
  <w:num w:numId="4">
    <w:abstractNumId w:val="19"/>
  </w:num>
  <w:num w:numId="5">
    <w:abstractNumId w:val="15"/>
  </w:num>
  <w:num w:numId="6">
    <w:abstractNumId w:val="8"/>
  </w:num>
  <w:num w:numId="7">
    <w:abstractNumId w:val="7"/>
  </w:num>
  <w:num w:numId="8">
    <w:abstractNumId w:val="12"/>
  </w:num>
  <w:num w:numId="9">
    <w:abstractNumId w:val="9"/>
  </w:num>
  <w:num w:numId="10">
    <w:abstractNumId w:val="18"/>
  </w:num>
  <w:num w:numId="11">
    <w:abstractNumId w:val="4"/>
  </w:num>
  <w:num w:numId="12">
    <w:abstractNumId w:val="22"/>
  </w:num>
  <w:num w:numId="13">
    <w:abstractNumId w:val="23"/>
  </w:num>
  <w:num w:numId="14">
    <w:abstractNumId w:val="10"/>
  </w:num>
  <w:num w:numId="15">
    <w:abstractNumId w:val="24"/>
  </w:num>
  <w:num w:numId="16">
    <w:abstractNumId w:val="16"/>
  </w:num>
  <w:num w:numId="17">
    <w:abstractNumId w:val="17"/>
  </w:num>
  <w:num w:numId="18">
    <w:abstractNumId w:val="11"/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1"/>
  </w:num>
  <w:num w:numId="21">
    <w:abstractNumId w:val="14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</w:num>
  <w:num w:numId="2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0"/>
  </w:num>
  <w:num w:numId="3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5"/>
  </w:num>
  <w:num w:numId="3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78"/>
  <w:embedSystemFonts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8"/>
  <w:autoHyphenation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5EBD"/>
    <w:rsid w:val="00000221"/>
    <w:rsid w:val="000002F2"/>
    <w:rsid w:val="0000133A"/>
    <w:rsid w:val="00001B54"/>
    <w:rsid w:val="00004D9E"/>
    <w:rsid w:val="000051B8"/>
    <w:rsid w:val="00005C15"/>
    <w:rsid w:val="00005D4C"/>
    <w:rsid w:val="000061A2"/>
    <w:rsid w:val="000064D8"/>
    <w:rsid w:val="00006633"/>
    <w:rsid w:val="00007200"/>
    <w:rsid w:val="00007F1D"/>
    <w:rsid w:val="00011922"/>
    <w:rsid w:val="00011E23"/>
    <w:rsid w:val="000121BE"/>
    <w:rsid w:val="0001270D"/>
    <w:rsid w:val="00015150"/>
    <w:rsid w:val="00015CA9"/>
    <w:rsid w:val="00016351"/>
    <w:rsid w:val="00017426"/>
    <w:rsid w:val="0001760B"/>
    <w:rsid w:val="00020D73"/>
    <w:rsid w:val="00021518"/>
    <w:rsid w:val="000217FB"/>
    <w:rsid w:val="000220AA"/>
    <w:rsid w:val="00023B1A"/>
    <w:rsid w:val="00025139"/>
    <w:rsid w:val="00025F76"/>
    <w:rsid w:val="00026644"/>
    <w:rsid w:val="00027884"/>
    <w:rsid w:val="00027FEF"/>
    <w:rsid w:val="000308CB"/>
    <w:rsid w:val="0003098D"/>
    <w:rsid w:val="00030C67"/>
    <w:rsid w:val="00031895"/>
    <w:rsid w:val="000319EC"/>
    <w:rsid w:val="00031D58"/>
    <w:rsid w:val="00032D2F"/>
    <w:rsid w:val="000342E6"/>
    <w:rsid w:val="00034C3E"/>
    <w:rsid w:val="00035D4E"/>
    <w:rsid w:val="000367A0"/>
    <w:rsid w:val="00036F04"/>
    <w:rsid w:val="00040889"/>
    <w:rsid w:val="00043964"/>
    <w:rsid w:val="000439AD"/>
    <w:rsid w:val="00044F29"/>
    <w:rsid w:val="00046AAB"/>
    <w:rsid w:val="00050731"/>
    <w:rsid w:val="00051D8E"/>
    <w:rsid w:val="000522B5"/>
    <w:rsid w:val="00052437"/>
    <w:rsid w:val="00053B98"/>
    <w:rsid w:val="0005400F"/>
    <w:rsid w:val="0005437D"/>
    <w:rsid w:val="00054EF9"/>
    <w:rsid w:val="00055B6C"/>
    <w:rsid w:val="00055C53"/>
    <w:rsid w:val="00057331"/>
    <w:rsid w:val="000608DE"/>
    <w:rsid w:val="00060A5B"/>
    <w:rsid w:val="00060B06"/>
    <w:rsid w:val="000612E8"/>
    <w:rsid w:val="00062A80"/>
    <w:rsid w:val="00066255"/>
    <w:rsid w:val="0006634F"/>
    <w:rsid w:val="00067060"/>
    <w:rsid w:val="000707BC"/>
    <w:rsid w:val="0007194D"/>
    <w:rsid w:val="00071D7B"/>
    <w:rsid w:val="0007387B"/>
    <w:rsid w:val="00073955"/>
    <w:rsid w:val="00073EFF"/>
    <w:rsid w:val="00082D16"/>
    <w:rsid w:val="0008308C"/>
    <w:rsid w:val="0008330A"/>
    <w:rsid w:val="000846F2"/>
    <w:rsid w:val="00084C66"/>
    <w:rsid w:val="000856B9"/>
    <w:rsid w:val="00085D29"/>
    <w:rsid w:val="00092FDD"/>
    <w:rsid w:val="0009305E"/>
    <w:rsid w:val="00093F77"/>
    <w:rsid w:val="00095CE2"/>
    <w:rsid w:val="00097C1E"/>
    <w:rsid w:val="000A0574"/>
    <w:rsid w:val="000A1DE2"/>
    <w:rsid w:val="000A216C"/>
    <w:rsid w:val="000A2D46"/>
    <w:rsid w:val="000A432B"/>
    <w:rsid w:val="000A6934"/>
    <w:rsid w:val="000A7A68"/>
    <w:rsid w:val="000A7B45"/>
    <w:rsid w:val="000A7F93"/>
    <w:rsid w:val="000B02DF"/>
    <w:rsid w:val="000B02E6"/>
    <w:rsid w:val="000B11C6"/>
    <w:rsid w:val="000B293C"/>
    <w:rsid w:val="000B4AC8"/>
    <w:rsid w:val="000B4EDB"/>
    <w:rsid w:val="000B5CE1"/>
    <w:rsid w:val="000B69DE"/>
    <w:rsid w:val="000B7155"/>
    <w:rsid w:val="000B762F"/>
    <w:rsid w:val="000B7C37"/>
    <w:rsid w:val="000C12CB"/>
    <w:rsid w:val="000C17B7"/>
    <w:rsid w:val="000C1EC2"/>
    <w:rsid w:val="000C2E60"/>
    <w:rsid w:val="000C58F3"/>
    <w:rsid w:val="000C597E"/>
    <w:rsid w:val="000C5BF3"/>
    <w:rsid w:val="000C7196"/>
    <w:rsid w:val="000C76CE"/>
    <w:rsid w:val="000C782E"/>
    <w:rsid w:val="000C7DE1"/>
    <w:rsid w:val="000D0BF3"/>
    <w:rsid w:val="000D0D81"/>
    <w:rsid w:val="000D16BE"/>
    <w:rsid w:val="000D200F"/>
    <w:rsid w:val="000D22F9"/>
    <w:rsid w:val="000D2574"/>
    <w:rsid w:val="000D2D32"/>
    <w:rsid w:val="000D38E3"/>
    <w:rsid w:val="000D4B31"/>
    <w:rsid w:val="000D5F00"/>
    <w:rsid w:val="000D5F74"/>
    <w:rsid w:val="000D6065"/>
    <w:rsid w:val="000E1B78"/>
    <w:rsid w:val="000E2A02"/>
    <w:rsid w:val="000E2B76"/>
    <w:rsid w:val="000E2FA8"/>
    <w:rsid w:val="000E3B8D"/>
    <w:rsid w:val="000E3CB8"/>
    <w:rsid w:val="000E4228"/>
    <w:rsid w:val="000E49C1"/>
    <w:rsid w:val="000E5851"/>
    <w:rsid w:val="000E595A"/>
    <w:rsid w:val="000F0851"/>
    <w:rsid w:val="000F08EF"/>
    <w:rsid w:val="000F0936"/>
    <w:rsid w:val="000F1AF4"/>
    <w:rsid w:val="000F264A"/>
    <w:rsid w:val="000F2E10"/>
    <w:rsid w:val="000F3818"/>
    <w:rsid w:val="000F7605"/>
    <w:rsid w:val="0010288C"/>
    <w:rsid w:val="001032F1"/>
    <w:rsid w:val="00104952"/>
    <w:rsid w:val="00104EA5"/>
    <w:rsid w:val="00105D1B"/>
    <w:rsid w:val="001062E2"/>
    <w:rsid w:val="001067FA"/>
    <w:rsid w:val="001069A4"/>
    <w:rsid w:val="0011027A"/>
    <w:rsid w:val="001108C9"/>
    <w:rsid w:val="00111C8A"/>
    <w:rsid w:val="001122D5"/>
    <w:rsid w:val="001145E0"/>
    <w:rsid w:val="00114A9B"/>
    <w:rsid w:val="00114CF7"/>
    <w:rsid w:val="00114EDC"/>
    <w:rsid w:val="00116CEC"/>
    <w:rsid w:val="0012101F"/>
    <w:rsid w:val="001224E4"/>
    <w:rsid w:val="001241E5"/>
    <w:rsid w:val="00125721"/>
    <w:rsid w:val="001272A4"/>
    <w:rsid w:val="00127551"/>
    <w:rsid w:val="00127D05"/>
    <w:rsid w:val="00130256"/>
    <w:rsid w:val="001304C2"/>
    <w:rsid w:val="00130D5B"/>
    <w:rsid w:val="0013116D"/>
    <w:rsid w:val="00133B4D"/>
    <w:rsid w:val="001355F3"/>
    <w:rsid w:val="0013751E"/>
    <w:rsid w:val="0014192F"/>
    <w:rsid w:val="001438FF"/>
    <w:rsid w:val="0014501A"/>
    <w:rsid w:val="001506DB"/>
    <w:rsid w:val="001513B5"/>
    <w:rsid w:val="00151894"/>
    <w:rsid w:val="00151EC1"/>
    <w:rsid w:val="0015228A"/>
    <w:rsid w:val="00152AF1"/>
    <w:rsid w:val="00154D7C"/>
    <w:rsid w:val="00155D1C"/>
    <w:rsid w:val="00160F8A"/>
    <w:rsid w:val="00161805"/>
    <w:rsid w:val="00161DB9"/>
    <w:rsid w:val="00161F1E"/>
    <w:rsid w:val="001636E6"/>
    <w:rsid w:val="001638C2"/>
    <w:rsid w:val="00164770"/>
    <w:rsid w:val="00165EA1"/>
    <w:rsid w:val="001709A0"/>
    <w:rsid w:val="00170D1F"/>
    <w:rsid w:val="001737C2"/>
    <w:rsid w:val="00174115"/>
    <w:rsid w:val="001751FD"/>
    <w:rsid w:val="001760C2"/>
    <w:rsid w:val="00180F68"/>
    <w:rsid w:val="00182397"/>
    <w:rsid w:val="0018271A"/>
    <w:rsid w:val="001840E5"/>
    <w:rsid w:val="00184195"/>
    <w:rsid w:val="001841D9"/>
    <w:rsid w:val="00186BD6"/>
    <w:rsid w:val="00186DEA"/>
    <w:rsid w:val="0018763F"/>
    <w:rsid w:val="00190C52"/>
    <w:rsid w:val="00192249"/>
    <w:rsid w:val="00192E39"/>
    <w:rsid w:val="00193920"/>
    <w:rsid w:val="00195270"/>
    <w:rsid w:val="00195744"/>
    <w:rsid w:val="001A0DC6"/>
    <w:rsid w:val="001A2848"/>
    <w:rsid w:val="001A2E28"/>
    <w:rsid w:val="001A37E0"/>
    <w:rsid w:val="001A37F0"/>
    <w:rsid w:val="001A3FA0"/>
    <w:rsid w:val="001A5010"/>
    <w:rsid w:val="001A546B"/>
    <w:rsid w:val="001A54D6"/>
    <w:rsid w:val="001A5C41"/>
    <w:rsid w:val="001A6058"/>
    <w:rsid w:val="001A6946"/>
    <w:rsid w:val="001A7400"/>
    <w:rsid w:val="001A7A50"/>
    <w:rsid w:val="001B1FD1"/>
    <w:rsid w:val="001B3863"/>
    <w:rsid w:val="001B3EA2"/>
    <w:rsid w:val="001B4443"/>
    <w:rsid w:val="001B53DF"/>
    <w:rsid w:val="001B5D97"/>
    <w:rsid w:val="001B6D5E"/>
    <w:rsid w:val="001B72ED"/>
    <w:rsid w:val="001B73A4"/>
    <w:rsid w:val="001C2D9F"/>
    <w:rsid w:val="001C5F4D"/>
    <w:rsid w:val="001C6244"/>
    <w:rsid w:val="001C6A6E"/>
    <w:rsid w:val="001C7E98"/>
    <w:rsid w:val="001D077E"/>
    <w:rsid w:val="001D3FC4"/>
    <w:rsid w:val="001D445C"/>
    <w:rsid w:val="001D65EB"/>
    <w:rsid w:val="001D70B3"/>
    <w:rsid w:val="001D716E"/>
    <w:rsid w:val="001E0430"/>
    <w:rsid w:val="001E129C"/>
    <w:rsid w:val="001E1C65"/>
    <w:rsid w:val="001E1ECC"/>
    <w:rsid w:val="001E3595"/>
    <w:rsid w:val="001E43BA"/>
    <w:rsid w:val="001E4A46"/>
    <w:rsid w:val="001E673B"/>
    <w:rsid w:val="001E6C4D"/>
    <w:rsid w:val="001E7A61"/>
    <w:rsid w:val="001E7EF1"/>
    <w:rsid w:val="001F0492"/>
    <w:rsid w:val="001F1B1A"/>
    <w:rsid w:val="001F1CF1"/>
    <w:rsid w:val="001F261B"/>
    <w:rsid w:val="001F2B9A"/>
    <w:rsid w:val="001F43A4"/>
    <w:rsid w:val="001F4993"/>
    <w:rsid w:val="001F5C3F"/>
    <w:rsid w:val="001F7813"/>
    <w:rsid w:val="00200137"/>
    <w:rsid w:val="002006E3"/>
    <w:rsid w:val="0020125F"/>
    <w:rsid w:val="002042AF"/>
    <w:rsid w:val="00205359"/>
    <w:rsid w:val="002122DB"/>
    <w:rsid w:val="002125B2"/>
    <w:rsid w:val="00212EB9"/>
    <w:rsid w:val="0021332B"/>
    <w:rsid w:val="002157BC"/>
    <w:rsid w:val="002167B7"/>
    <w:rsid w:val="00217F7A"/>
    <w:rsid w:val="00222A4C"/>
    <w:rsid w:val="002249A5"/>
    <w:rsid w:val="002251B0"/>
    <w:rsid w:val="00226840"/>
    <w:rsid w:val="00226D7E"/>
    <w:rsid w:val="002273C2"/>
    <w:rsid w:val="00230385"/>
    <w:rsid w:val="002307F2"/>
    <w:rsid w:val="00231D34"/>
    <w:rsid w:val="00232642"/>
    <w:rsid w:val="00233FEB"/>
    <w:rsid w:val="002340FC"/>
    <w:rsid w:val="0023473F"/>
    <w:rsid w:val="002351FF"/>
    <w:rsid w:val="0023557C"/>
    <w:rsid w:val="00236474"/>
    <w:rsid w:val="0024033E"/>
    <w:rsid w:val="0024139A"/>
    <w:rsid w:val="0024151B"/>
    <w:rsid w:val="00241E17"/>
    <w:rsid w:val="00242663"/>
    <w:rsid w:val="00242777"/>
    <w:rsid w:val="00242AD8"/>
    <w:rsid w:val="0024379B"/>
    <w:rsid w:val="0024393E"/>
    <w:rsid w:val="00244EE6"/>
    <w:rsid w:val="002450C7"/>
    <w:rsid w:val="00245A64"/>
    <w:rsid w:val="0025007A"/>
    <w:rsid w:val="00250820"/>
    <w:rsid w:val="0025208B"/>
    <w:rsid w:val="00253651"/>
    <w:rsid w:val="00255F64"/>
    <w:rsid w:val="00261B3B"/>
    <w:rsid w:val="00264352"/>
    <w:rsid w:val="002656C9"/>
    <w:rsid w:val="00267926"/>
    <w:rsid w:val="002709CB"/>
    <w:rsid w:val="00271264"/>
    <w:rsid w:val="00271F4F"/>
    <w:rsid w:val="00272C5E"/>
    <w:rsid w:val="0027348A"/>
    <w:rsid w:val="002737A8"/>
    <w:rsid w:val="002739BF"/>
    <w:rsid w:val="002753A4"/>
    <w:rsid w:val="00276710"/>
    <w:rsid w:val="0027701A"/>
    <w:rsid w:val="002819D1"/>
    <w:rsid w:val="00282CFD"/>
    <w:rsid w:val="00282EBC"/>
    <w:rsid w:val="0028458E"/>
    <w:rsid w:val="002859CB"/>
    <w:rsid w:val="00286129"/>
    <w:rsid w:val="002869F6"/>
    <w:rsid w:val="002872D0"/>
    <w:rsid w:val="00290F14"/>
    <w:rsid w:val="00291D68"/>
    <w:rsid w:val="002947AD"/>
    <w:rsid w:val="00294F0F"/>
    <w:rsid w:val="002951DE"/>
    <w:rsid w:val="002958E3"/>
    <w:rsid w:val="00296222"/>
    <w:rsid w:val="002965CA"/>
    <w:rsid w:val="00296B5B"/>
    <w:rsid w:val="00296ECF"/>
    <w:rsid w:val="002A00FF"/>
    <w:rsid w:val="002A06AB"/>
    <w:rsid w:val="002A4127"/>
    <w:rsid w:val="002A4347"/>
    <w:rsid w:val="002A444D"/>
    <w:rsid w:val="002A5CED"/>
    <w:rsid w:val="002A5FAF"/>
    <w:rsid w:val="002A72C8"/>
    <w:rsid w:val="002A7BFD"/>
    <w:rsid w:val="002B1947"/>
    <w:rsid w:val="002B1FBA"/>
    <w:rsid w:val="002B336A"/>
    <w:rsid w:val="002B3DFE"/>
    <w:rsid w:val="002B4537"/>
    <w:rsid w:val="002B499F"/>
    <w:rsid w:val="002C1951"/>
    <w:rsid w:val="002C2A58"/>
    <w:rsid w:val="002C38FA"/>
    <w:rsid w:val="002C4D9E"/>
    <w:rsid w:val="002C4F8B"/>
    <w:rsid w:val="002C5747"/>
    <w:rsid w:val="002C5A8D"/>
    <w:rsid w:val="002C6A6C"/>
    <w:rsid w:val="002C6C34"/>
    <w:rsid w:val="002C7E5E"/>
    <w:rsid w:val="002D046B"/>
    <w:rsid w:val="002D21FC"/>
    <w:rsid w:val="002D234F"/>
    <w:rsid w:val="002D2828"/>
    <w:rsid w:val="002D2DA0"/>
    <w:rsid w:val="002D3014"/>
    <w:rsid w:val="002D3817"/>
    <w:rsid w:val="002D4BC9"/>
    <w:rsid w:val="002D5B04"/>
    <w:rsid w:val="002D68DB"/>
    <w:rsid w:val="002E0E87"/>
    <w:rsid w:val="002E15D7"/>
    <w:rsid w:val="002E301F"/>
    <w:rsid w:val="002E4D7D"/>
    <w:rsid w:val="002E5F03"/>
    <w:rsid w:val="002E63B7"/>
    <w:rsid w:val="002F06B3"/>
    <w:rsid w:val="002F1D58"/>
    <w:rsid w:val="002F2283"/>
    <w:rsid w:val="002F44C9"/>
    <w:rsid w:val="002F57D7"/>
    <w:rsid w:val="002F682A"/>
    <w:rsid w:val="002F70FE"/>
    <w:rsid w:val="002F7D74"/>
    <w:rsid w:val="00300F4B"/>
    <w:rsid w:val="003020C7"/>
    <w:rsid w:val="00302BF0"/>
    <w:rsid w:val="003032AC"/>
    <w:rsid w:val="00304427"/>
    <w:rsid w:val="00304E8C"/>
    <w:rsid w:val="00305405"/>
    <w:rsid w:val="00305779"/>
    <w:rsid w:val="00307D28"/>
    <w:rsid w:val="003108BD"/>
    <w:rsid w:val="00311235"/>
    <w:rsid w:val="0031171E"/>
    <w:rsid w:val="003120A7"/>
    <w:rsid w:val="003121A3"/>
    <w:rsid w:val="00312C24"/>
    <w:rsid w:val="003134C7"/>
    <w:rsid w:val="00313ADD"/>
    <w:rsid w:val="0031503B"/>
    <w:rsid w:val="003159BD"/>
    <w:rsid w:val="0031664B"/>
    <w:rsid w:val="00316770"/>
    <w:rsid w:val="0031685B"/>
    <w:rsid w:val="00317B86"/>
    <w:rsid w:val="00317DDB"/>
    <w:rsid w:val="003201BD"/>
    <w:rsid w:val="003207A5"/>
    <w:rsid w:val="00320F04"/>
    <w:rsid w:val="003212AC"/>
    <w:rsid w:val="00321A16"/>
    <w:rsid w:val="003222D9"/>
    <w:rsid w:val="00323097"/>
    <w:rsid w:val="003265C4"/>
    <w:rsid w:val="00326DBA"/>
    <w:rsid w:val="003277FC"/>
    <w:rsid w:val="00327D76"/>
    <w:rsid w:val="00331035"/>
    <w:rsid w:val="0033138B"/>
    <w:rsid w:val="00331A29"/>
    <w:rsid w:val="00331B0A"/>
    <w:rsid w:val="00331B6E"/>
    <w:rsid w:val="003327EC"/>
    <w:rsid w:val="00332FE6"/>
    <w:rsid w:val="00334530"/>
    <w:rsid w:val="003347BB"/>
    <w:rsid w:val="003349FB"/>
    <w:rsid w:val="0033584A"/>
    <w:rsid w:val="003359B5"/>
    <w:rsid w:val="00336150"/>
    <w:rsid w:val="00336CBD"/>
    <w:rsid w:val="00337677"/>
    <w:rsid w:val="00337DA6"/>
    <w:rsid w:val="0034081A"/>
    <w:rsid w:val="00340874"/>
    <w:rsid w:val="00340E05"/>
    <w:rsid w:val="00342057"/>
    <w:rsid w:val="00347792"/>
    <w:rsid w:val="00347D63"/>
    <w:rsid w:val="00350450"/>
    <w:rsid w:val="00352B94"/>
    <w:rsid w:val="00353D92"/>
    <w:rsid w:val="00353DAE"/>
    <w:rsid w:val="00355A15"/>
    <w:rsid w:val="00355A88"/>
    <w:rsid w:val="00356927"/>
    <w:rsid w:val="00357819"/>
    <w:rsid w:val="003612D9"/>
    <w:rsid w:val="00361B29"/>
    <w:rsid w:val="00362A79"/>
    <w:rsid w:val="00365303"/>
    <w:rsid w:val="003653E7"/>
    <w:rsid w:val="00365FA3"/>
    <w:rsid w:val="00367940"/>
    <w:rsid w:val="00367CE4"/>
    <w:rsid w:val="003709C0"/>
    <w:rsid w:val="00372B61"/>
    <w:rsid w:val="003730F3"/>
    <w:rsid w:val="003732BC"/>
    <w:rsid w:val="00373B24"/>
    <w:rsid w:val="0037439F"/>
    <w:rsid w:val="0037485E"/>
    <w:rsid w:val="0037490B"/>
    <w:rsid w:val="00375A81"/>
    <w:rsid w:val="00376395"/>
    <w:rsid w:val="003829F0"/>
    <w:rsid w:val="00382E61"/>
    <w:rsid w:val="00383462"/>
    <w:rsid w:val="00383E05"/>
    <w:rsid w:val="00384D88"/>
    <w:rsid w:val="00386789"/>
    <w:rsid w:val="00387752"/>
    <w:rsid w:val="00387C62"/>
    <w:rsid w:val="00390480"/>
    <w:rsid w:val="00390B62"/>
    <w:rsid w:val="0039175F"/>
    <w:rsid w:val="0039200D"/>
    <w:rsid w:val="00392404"/>
    <w:rsid w:val="00394316"/>
    <w:rsid w:val="003951AA"/>
    <w:rsid w:val="0039535D"/>
    <w:rsid w:val="00395AB2"/>
    <w:rsid w:val="00396832"/>
    <w:rsid w:val="00397D2C"/>
    <w:rsid w:val="003A2010"/>
    <w:rsid w:val="003A2828"/>
    <w:rsid w:val="003A2AEE"/>
    <w:rsid w:val="003A3221"/>
    <w:rsid w:val="003A39C0"/>
    <w:rsid w:val="003A5741"/>
    <w:rsid w:val="003A6C86"/>
    <w:rsid w:val="003A6D03"/>
    <w:rsid w:val="003A7177"/>
    <w:rsid w:val="003B0453"/>
    <w:rsid w:val="003B1764"/>
    <w:rsid w:val="003B28E3"/>
    <w:rsid w:val="003B2917"/>
    <w:rsid w:val="003B3197"/>
    <w:rsid w:val="003B45E4"/>
    <w:rsid w:val="003B560F"/>
    <w:rsid w:val="003B5951"/>
    <w:rsid w:val="003B62D7"/>
    <w:rsid w:val="003B7673"/>
    <w:rsid w:val="003C013B"/>
    <w:rsid w:val="003C02F6"/>
    <w:rsid w:val="003C11A9"/>
    <w:rsid w:val="003C12E6"/>
    <w:rsid w:val="003C1412"/>
    <w:rsid w:val="003C1922"/>
    <w:rsid w:val="003C1AD5"/>
    <w:rsid w:val="003C2376"/>
    <w:rsid w:val="003C27BC"/>
    <w:rsid w:val="003C3B5E"/>
    <w:rsid w:val="003C4839"/>
    <w:rsid w:val="003C598A"/>
    <w:rsid w:val="003C6F07"/>
    <w:rsid w:val="003C7EFF"/>
    <w:rsid w:val="003D3BA5"/>
    <w:rsid w:val="003E0879"/>
    <w:rsid w:val="003E0DFD"/>
    <w:rsid w:val="003E115E"/>
    <w:rsid w:val="003E4D0F"/>
    <w:rsid w:val="003E4F46"/>
    <w:rsid w:val="003E5653"/>
    <w:rsid w:val="003E641B"/>
    <w:rsid w:val="003E6879"/>
    <w:rsid w:val="003E7F9B"/>
    <w:rsid w:val="003F1829"/>
    <w:rsid w:val="003F3125"/>
    <w:rsid w:val="003F4458"/>
    <w:rsid w:val="003F5820"/>
    <w:rsid w:val="003F5924"/>
    <w:rsid w:val="003F5933"/>
    <w:rsid w:val="003F7576"/>
    <w:rsid w:val="003F77A7"/>
    <w:rsid w:val="00401D36"/>
    <w:rsid w:val="004038F6"/>
    <w:rsid w:val="00403F0E"/>
    <w:rsid w:val="0040475C"/>
    <w:rsid w:val="0040590D"/>
    <w:rsid w:val="00407575"/>
    <w:rsid w:val="00410D62"/>
    <w:rsid w:val="0041156A"/>
    <w:rsid w:val="004127FB"/>
    <w:rsid w:val="004128C2"/>
    <w:rsid w:val="004130BB"/>
    <w:rsid w:val="004135FA"/>
    <w:rsid w:val="00413BF2"/>
    <w:rsid w:val="0041425F"/>
    <w:rsid w:val="004149AD"/>
    <w:rsid w:val="004158FC"/>
    <w:rsid w:val="00416C00"/>
    <w:rsid w:val="00417EA0"/>
    <w:rsid w:val="004201BA"/>
    <w:rsid w:val="0042043F"/>
    <w:rsid w:val="00420E8C"/>
    <w:rsid w:val="00420EF1"/>
    <w:rsid w:val="004215CB"/>
    <w:rsid w:val="0042295E"/>
    <w:rsid w:val="00425678"/>
    <w:rsid w:val="0042633D"/>
    <w:rsid w:val="004276FA"/>
    <w:rsid w:val="00427B9B"/>
    <w:rsid w:val="00430A84"/>
    <w:rsid w:val="00430E6F"/>
    <w:rsid w:val="00431A95"/>
    <w:rsid w:val="0043249B"/>
    <w:rsid w:val="0043609D"/>
    <w:rsid w:val="00436430"/>
    <w:rsid w:val="00436617"/>
    <w:rsid w:val="00436A76"/>
    <w:rsid w:val="00437BE3"/>
    <w:rsid w:val="004404B1"/>
    <w:rsid w:val="00442495"/>
    <w:rsid w:val="00442F48"/>
    <w:rsid w:val="0044671F"/>
    <w:rsid w:val="004507EB"/>
    <w:rsid w:val="00450BC6"/>
    <w:rsid w:val="00451495"/>
    <w:rsid w:val="00451836"/>
    <w:rsid w:val="004526E6"/>
    <w:rsid w:val="00454065"/>
    <w:rsid w:val="00455699"/>
    <w:rsid w:val="00455DC1"/>
    <w:rsid w:val="00455F82"/>
    <w:rsid w:val="00456424"/>
    <w:rsid w:val="00457C94"/>
    <w:rsid w:val="00460DD2"/>
    <w:rsid w:val="00460F25"/>
    <w:rsid w:val="00461BEC"/>
    <w:rsid w:val="0046208E"/>
    <w:rsid w:val="00462857"/>
    <w:rsid w:val="00462FED"/>
    <w:rsid w:val="00463E02"/>
    <w:rsid w:val="004651DF"/>
    <w:rsid w:val="004652C2"/>
    <w:rsid w:val="004654A2"/>
    <w:rsid w:val="00465732"/>
    <w:rsid w:val="00466C33"/>
    <w:rsid w:val="00471035"/>
    <w:rsid w:val="00473DE2"/>
    <w:rsid w:val="00474CBD"/>
    <w:rsid w:val="00476C3C"/>
    <w:rsid w:val="004774EE"/>
    <w:rsid w:val="00480084"/>
    <w:rsid w:val="00480D15"/>
    <w:rsid w:val="00481543"/>
    <w:rsid w:val="00481B6F"/>
    <w:rsid w:val="004846DD"/>
    <w:rsid w:val="00486187"/>
    <w:rsid w:val="00487E47"/>
    <w:rsid w:val="00491E7C"/>
    <w:rsid w:val="00492FDD"/>
    <w:rsid w:val="0049316C"/>
    <w:rsid w:val="00493330"/>
    <w:rsid w:val="00493EFD"/>
    <w:rsid w:val="004952E1"/>
    <w:rsid w:val="004954D1"/>
    <w:rsid w:val="00495622"/>
    <w:rsid w:val="004970D2"/>
    <w:rsid w:val="004A0D38"/>
    <w:rsid w:val="004A2A67"/>
    <w:rsid w:val="004A39C4"/>
    <w:rsid w:val="004A4684"/>
    <w:rsid w:val="004A4BAA"/>
    <w:rsid w:val="004A4CC0"/>
    <w:rsid w:val="004A6921"/>
    <w:rsid w:val="004A6E96"/>
    <w:rsid w:val="004B0B2A"/>
    <w:rsid w:val="004B1FA7"/>
    <w:rsid w:val="004B2D74"/>
    <w:rsid w:val="004B557B"/>
    <w:rsid w:val="004B5E13"/>
    <w:rsid w:val="004B5E29"/>
    <w:rsid w:val="004B783B"/>
    <w:rsid w:val="004C1286"/>
    <w:rsid w:val="004C3264"/>
    <w:rsid w:val="004C692A"/>
    <w:rsid w:val="004C70F4"/>
    <w:rsid w:val="004C7902"/>
    <w:rsid w:val="004C7EAF"/>
    <w:rsid w:val="004D0513"/>
    <w:rsid w:val="004D1120"/>
    <w:rsid w:val="004D18DE"/>
    <w:rsid w:val="004D2ADB"/>
    <w:rsid w:val="004D3C0E"/>
    <w:rsid w:val="004D6420"/>
    <w:rsid w:val="004D6C10"/>
    <w:rsid w:val="004D6F50"/>
    <w:rsid w:val="004D77AF"/>
    <w:rsid w:val="004E1DD2"/>
    <w:rsid w:val="004E2D04"/>
    <w:rsid w:val="004E38B1"/>
    <w:rsid w:val="004E3D3B"/>
    <w:rsid w:val="004E4716"/>
    <w:rsid w:val="004E4BF5"/>
    <w:rsid w:val="004E5D68"/>
    <w:rsid w:val="004E66EA"/>
    <w:rsid w:val="004E7AF9"/>
    <w:rsid w:val="004F28E9"/>
    <w:rsid w:val="004F47A3"/>
    <w:rsid w:val="004F4940"/>
    <w:rsid w:val="004F7B2D"/>
    <w:rsid w:val="005003C9"/>
    <w:rsid w:val="00502E25"/>
    <w:rsid w:val="00503F9B"/>
    <w:rsid w:val="0050404E"/>
    <w:rsid w:val="00504FA4"/>
    <w:rsid w:val="00505361"/>
    <w:rsid w:val="00506816"/>
    <w:rsid w:val="00507185"/>
    <w:rsid w:val="005072C0"/>
    <w:rsid w:val="00507EEA"/>
    <w:rsid w:val="00510818"/>
    <w:rsid w:val="0051100F"/>
    <w:rsid w:val="00513610"/>
    <w:rsid w:val="00513ADA"/>
    <w:rsid w:val="0051422F"/>
    <w:rsid w:val="00514D6A"/>
    <w:rsid w:val="0051604A"/>
    <w:rsid w:val="005176DD"/>
    <w:rsid w:val="005200B0"/>
    <w:rsid w:val="0052027D"/>
    <w:rsid w:val="00520E1D"/>
    <w:rsid w:val="005219CA"/>
    <w:rsid w:val="00521C0A"/>
    <w:rsid w:val="0052267A"/>
    <w:rsid w:val="00524F09"/>
    <w:rsid w:val="005309C2"/>
    <w:rsid w:val="005309D8"/>
    <w:rsid w:val="005319EB"/>
    <w:rsid w:val="0053356E"/>
    <w:rsid w:val="00533874"/>
    <w:rsid w:val="00534603"/>
    <w:rsid w:val="00535004"/>
    <w:rsid w:val="005363DE"/>
    <w:rsid w:val="005375B2"/>
    <w:rsid w:val="0053775E"/>
    <w:rsid w:val="00537C17"/>
    <w:rsid w:val="00540E68"/>
    <w:rsid w:val="00541039"/>
    <w:rsid w:val="005417AD"/>
    <w:rsid w:val="00542659"/>
    <w:rsid w:val="005427F6"/>
    <w:rsid w:val="005434A5"/>
    <w:rsid w:val="005439A5"/>
    <w:rsid w:val="00543FED"/>
    <w:rsid w:val="00544C2A"/>
    <w:rsid w:val="0054554A"/>
    <w:rsid w:val="00546AEF"/>
    <w:rsid w:val="00550E28"/>
    <w:rsid w:val="00552057"/>
    <w:rsid w:val="00557824"/>
    <w:rsid w:val="005601DA"/>
    <w:rsid w:val="00560FF9"/>
    <w:rsid w:val="00562F26"/>
    <w:rsid w:val="0056553E"/>
    <w:rsid w:val="00565711"/>
    <w:rsid w:val="00566102"/>
    <w:rsid w:val="00567DC9"/>
    <w:rsid w:val="005738C8"/>
    <w:rsid w:val="00573B22"/>
    <w:rsid w:val="00573B28"/>
    <w:rsid w:val="00574A2D"/>
    <w:rsid w:val="0057622C"/>
    <w:rsid w:val="0057633D"/>
    <w:rsid w:val="00576E5B"/>
    <w:rsid w:val="00582168"/>
    <w:rsid w:val="00585274"/>
    <w:rsid w:val="00587805"/>
    <w:rsid w:val="00587E10"/>
    <w:rsid w:val="00590211"/>
    <w:rsid w:val="00592004"/>
    <w:rsid w:val="005920A2"/>
    <w:rsid w:val="00593129"/>
    <w:rsid w:val="00593E87"/>
    <w:rsid w:val="00594500"/>
    <w:rsid w:val="005956B1"/>
    <w:rsid w:val="00597C76"/>
    <w:rsid w:val="005A1EC5"/>
    <w:rsid w:val="005A4C93"/>
    <w:rsid w:val="005A6E51"/>
    <w:rsid w:val="005B0167"/>
    <w:rsid w:val="005B01E3"/>
    <w:rsid w:val="005B0B89"/>
    <w:rsid w:val="005B0DEF"/>
    <w:rsid w:val="005B12E8"/>
    <w:rsid w:val="005B2989"/>
    <w:rsid w:val="005B338C"/>
    <w:rsid w:val="005B55E3"/>
    <w:rsid w:val="005B6AF0"/>
    <w:rsid w:val="005B7E63"/>
    <w:rsid w:val="005C00BA"/>
    <w:rsid w:val="005C05FE"/>
    <w:rsid w:val="005C11C9"/>
    <w:rsid w:val="005C2428"/>
    <w:rsid w:val="005C2CC8"/>
    <w:rsid w:val="005C3D5D"/>
    <w:rsid w:val="005C4A90"/>
    <w:rsid w:val="005C6426"/>
    <w:rsid w:val="005C661A"/>
    <w:rsid w:val="005D340E"/>
    <w:rsid w:val="005D3CEA"/>
    <w:rsid w:val="005D3DCD"/>
    <w:rsid w:val="005D4EDE"/>
    <w:rsid w:val="005D5182"/>
    <w:rsid w:val="005D5782"/>
    <w:rsid w:val="005D7FDB"/>
    <w:rsid w:val="005E081C"/>
    <w:rsid w:val="005E0B6B"/>
    <w:rsid w:val="005E3A34"/>
    <w:rsid w:val="005E5CB7"/>
    <w:rsid w:val="005E73E3"/>
    <w:rsid w:val="005E757E"/>
    <w:rsid w:val="005E7966"/>
    <w:rsid w:val="005F021B"/>
    <w:rsid w:val="005F2E8D"/>
    <w:rsid w:val="005F3A29"/>
    <w:rsid w:val="005F3B44"/>
    <w:rsid w:val="005F4B21"/>
    <w:rsid w:val="005F4E7D"/>
    <w:rsid w:val="005F5421"/>
    <w:rsid w:val="005F57BB"/>
    <w:rsid w:val="005F5BDD"/>
    <w:rsid w:val="005F7CCD"/>
    <w:rsid w:val="00601E45"/>
    <w:rsid w:val="00603EBB"/>
    <w:rsid w:val="00605370"/>
    <w:rsid w:val="00605C1E"/>
    <w:rsid w:val="00605CE9"/>
    <w:rsid w:val="00607357"/>
    <w:rsid w:val="00607F70"/>
    <w:rsid w:val="00610A5A"/>
    <w:rsid w:val="00611732"/>
    <w:rsid w:val="0061182C"/>
    <w:rsid w:val="00611DA6"/>
    <w:rsid w:val="006121B6"/>
    <w:rsid w:val="0061260C"/>
    <w:rsid w:val="00613DDC"/>
    <w:rsid w:val="00614AF3"/>
    <w:rsid w:val="006151AF"/>
    <w:rsid w:val="00616339"/>
    <w:rsid w:val="00616A26"/>
    <w:rsid w:val="00616E83"/>
    <w:rsid w:val="00616FE0"/>
    <w:rsid w:val="00617D26"/>
    <w:rsid w:val="0062054C"/>
    <w:rsid w:val="00621205"/>
    <w:rsid w:val="00622C0E"/>
    <w:rsid w:val="00623C15"/>
    <w:rsid w:val="006243AD"/>
    <w:rsid w:val="00626035"/>
    <w:rsid w:val="00626C17"/>
    <w:rsid w:val="00630A6C"/>
    <w:rsid w:val="006315D8"/>
    <w:rsid w:val="00632099"/>
    <w:rsid w:val="006322E6"/>
    <w:rsid w:val="00632E2D"/>
    <w:rsid w:val="00634F5B"/>
    <w:rsid w:val="00635F1C"/>
    <w:rsid w:val="00637E59"/>
    <w:rsid w:val="0064376F"/>
    <w:rsid w:val="006443EF"/>
    <w:rsid w:val="00644BC4"/>
    <w:rsid w:val="0064564A"/>
    <w:rsid w:val="00645AE2"/>
    <w:rsid w:val="00650082"/>
    <w:rsid w:val="006506E9"/>
    <w:rsid w:val="006530D5"/>
    <w:rsid w:val="006533B0"/>
    <w:rsid w:val="006538F7"/>
    <w:rsid w:val="006544B0"/>
    <w:rsid w:val="00656085"/>
    <w:rsid w:val="00656735"/>
    <w:rsid w:val="00656C34"/>
    <w:rsid w:val="006572DF"/>
    <w:rsid w:val="00660138"/>
    <w:rsid w:val="00660300"/>
    <w:rsid w:val="00660596"/>
    <w:rsid w:val="0066188C"/>
    <w:rsid w:val="00664DAB"/>
    <w:rsid w:val="00665A94"/>
    <w:rsid w:val="00665B93"/>
    <w:rsid w:val="00666212"/>
    <w:rsid w:val="00667008"/>
    <w:rsid w:val="00667920"/>
    <w:rsid w:val="00670695"/>
    <w:rsid w:val="00670BC2"/>
    <w:rsid w:val="006714A8"/>
    <w:rsid w:val="00671601"/>
    <w:rsid w:val="00672D6B"/>
    <w:rsid w:val="00675A56"/>
    <w:rsid w:val="00680189"/>
    <w:rsid w:val="00680D5C"/>
    <w:rsid w:val="00683E58"/>
    <w:rsid w:val="00684073"/>
    <w:rsid w:val="006846F0"/>
    <w:rsid w:val="006850E7"/>
    <w:rsid w:val="0068682B"/>
    <w:rsid w:val="00687217"/>
    <w:rsid w:val="00687CFC"/>
    <w:rsid w:val="006912DE"/>
    <w:rsid w:val="006913E1"/>
    <w:rsid w:val="00692B1A"/>
    <w:rsid w:val="006931D3"/>
    <w:rsid w:val="00693284"/>
    <w:rsid w:val="00694284"/>
    <w:rsid w:val="006944B0"/>
    <w:rsid w:val="00694770"/>
    <w:rsid w:val="00694F46"/>
    <w:rsid w:val="00696AE7"/>
    <w:rsid w:val="00696BA0"/>
    <w:rsid w:val="006976B2"/>
    <w:rsid w:val="00697B5A"/>
    <w:rsid w:val="006A00C8"/>
    <w:rsid w:val="006A0989"/>
    <w:rsid w:val="006A1952"/>
    <w:rsid w:val="006A2FBD"/>
    <w:rsid w:val="006A3C24"/>
    <w:rsid w:val="006A3EA0"/>
    <w:rsid w:val="006A40E7"/>
    <w:rsid w:val="006A441B"/>
    <w:rsid w:val="006A4ADC"/>
    <w:rsid w:val="006A569E"/>
    <w:rsid w:val="006A5AF8"/>
    <w:rsid w:val="006A6088"/>
    <w:rsid w:val="006A6351"/>
    <w:rsid w:val="006A7359"/>
    <w:rsid w:val="006B0784"/>
    <w:rsid w:val="006B0B33"/>
    <w:rsid w:val="006B2C7D"/>
    <w:rsid w:val="006B3260"/>
    <w:rsid w:val="006B3451"/>
    <w:rsid w:val="006B3564"/>
    <w:rsid w:val="006B48F6"/>
    <w:rsid w:val="006B592D"/>
    <w:rsid w:val="006B6A43"/>
    <w:rsid w:val="006B74E7"/>
    <w:rsid w:val="006C4CB9"/>
    <w:rsid w:val="006C5019"/>
    <w:rsid w:val="006C513E"/>
    <w:rsid w:val="006C5306"/>
    <w:rsid w:val="006C5532"/>
    <w:rsid w:val="006D0231"/>
    <w:rsid w:val="006D02C5"/>
    <w:rsid w:val="006D0763"/>
    <w:rsid w:val="006D08D4"/>
    <w:rsid w:val="006D16C3"/>
    <w:rsid w:val="006D194A"/>
    <w:rsid w:val="006D2137"/>
    <w:rsid w:val="006D22D5"/>
    <w:rsid w:val="006D2659"/>
    <w:rsid w:val="006D2D26"/>
    <w:rsid w:val="006D326C"/>
    <w:rsid w:val="006D365C"/>
    <w:rsid w:val="006D39E2"/>
    <w:rsid w:val="006D3C32"/>
    <w:rsid w:val="006D57D2"/>
    <w:rsid w:val="006D66F3"/>
    <w:rsid w:val="006D6FA9"/>
    <w:rsid w:val="006E2782"/>
    <w:rsid w:val="006E4256"/>
    <w:rsid w:val="006E733E"/>
    <w:rsid w:val="006E748E"/>
    <w:rsid w:val="006E7BF1"/>
    <w:rsid w:val="006E7BFF"/>
    <w:rsid w:val="006E7F95"/>
    <w:rsid w:val="006F12A8"/>
    <w:rsid w:val="006F2846"/>
    <w:rsid w:val="006F36E7"/>
    <w:rsid w:val="006F38AC"/>
    <w:rsid w:val="006F39A2"/>
    <w:rsid w:val="006F435C"/>
    <w:rsid w:val="006F5489"/>
    <w:rsid w:val="006F5C88"/>
    <w:rsid w:val="006F726E"/>
    <w:rsid w:val="00700D57"/>
    <w:rsid w:val="00701E92"/>
    <w:rsid w:val="00702428"/>
    <w:rsid w:val="00704D60"/>
    <w:rsid w:val="00704E29"/>
    <w:rsid w:val="00705197"/>
    <w:rsid w:val="007053ED"/>
    <w:rsid w:val="007062A6"/>
    <w:rsid w:val="00706558"/>
    <w:rsid w:val="007067C3"/>
    <w:rsid w:val="00707A81"/>
    <w:rsid w:val="007116DE"/>
    <w:rsid w:val="00711AE1"/>
    <w:rsid w:val="0071252F"/>
    <w:rsid w:val="00712773"/>
    <w:rsid w:val="00713E5E"/>
    <w:rsid w:val="007148BC"/>
    <w:rsid w:val="00714CF2"/>
    <w:rsid w:val="007151BA"/>
    <w:rsid w:val="007171C1"/>
    <w:rsid w:val="007238F3"/>
    <w:rsid w:val="00724731"/>
    <w:rsid w:val="00724904"/>
    <w:rsid w:val="00724FAA"/>
    <w:rsid w:val="00725F81"/>
    <w:rsid w:val="00726399"/>
    <w:rsid w:val="0072668C"/>
    <w:rsid w:val="00727086"/>
    <w:rsid w:val="00727244"/>
    <w:rsid w:val="00727B5E"/>
    <w:rsid w:val="00727B8D"/>
    <w:rsid w:val="007324CC"/>
    <w:rsid w:val="00732B34"/>
    <w:rsid w:val="00732CA9"/>
    <w:rsid w:val="00732EBF"/>
    <w:rsid w:val="007356E0"/>
    <w:rsid w:val="00735982"/>
    <w:rsid w:val="00735B4D"/>
    <w:rsid w:val="0074052D"/>
    <w:rsid w:val="00742EB2"/>
    <w:rsid w:val="007435CA"/>
    <w:rsid w:val="007449B2"/>
    <w:rsid w:val="00745482"/>
    <w:rsid w:val="007458C5"/>
    <w:rsid w:val="00745F6F"/>
    <w:rsid w:val="00746A72"/>
    <w:rsid w:val="00750607"/>
    <w:rsid w:val="007524A9"/>
    <w:rsid w:val="007526DB"/>
    <w:rsid w:val="00754110"/>
    <w:rsid w:val="00754450"/>
    <w:rsid w:val="00755059"/>
    <w:rsid w:val="00755793"/>
    <w:rsid w:val="00755AB0"/>
    <w:rsid w:val="00756E48"/>
    <w:rsid w:val="00757AFE"/>
    <w:rsid w:val="00761B2E"/>
    <w:rsid w:val="00762145"/>
    <w:rsid w:val="00762803"/>
    <w:rsid w:val="00764400"/>
    <w:rsid w:val="00764B16"/>
    <w:rsid w:val="007652B1"/>
    <w:rsid w:val="00765C52"/>
    <w:rsid w:val="00766DB9"/>
    <w:rsid w:val="00767C6A"/>
    <w:rsid w:val="00770683"/>
    <w:rsid w:val="0077183C"/>
    <w:rsid w:val="00773FE2"/>
    <w:rsid w:val="00774CEF"/>
    <w:rsid w:val="00774D42"/>
    <w:rsid w:val="00776474"/>
    <w:rsid w:val="00776679"/>
    <w:rsid w:val="00776ECE"/>
    <w:rsid w:val="00777AE4"/>
    <w:rsid w:val="00780BA2"/>
    <w:rsid w:val="00781435"/>
    <w:rsid w:val="0078259E"/>
    <w:rsid w:val="00783B6F"/>
    <w:rsid w:val="007841B4"/>
    <w:rsid w:val="0078420D"/>
    <w:rsid w:val="00784D57"/>
    <w:rsid w:val="007852C2"/>
    <w:rsid w:val="00786804"/>
    <w:rsid w:val="007872F7"/>
    <w:rsid w:val="00790CD6"/>
    <w:rsid w:val="00791705"/>
    <w:rsid w:val="00792618"/>
    <w:rsid w:val="00792AF4"/>
    <w:rsid w:val="00794E18"/>
    <w:rsid w:val="00796EAF"/>
    <w:rsid w:val="007A06BD"/>
    <w:rsid w:val="007A443A"/>
    <w:rsid w:val="007A449F"/>
    <w:rsid w:val="007A5673"/>
    <w:rsid w:val="007A5952"/>
    <w:rsid w:val="007A5C22"/>
    <w:rsid w:val="007A5C3E"/>
    <w:rsid w:val="007A65EC"/>
    <w:rsid w:val="007A7091"/>
    <w:rsid w:val="007A7D65"/>
    <w:rsid w:val="007B0436"/>
    <w:rsid w:val="007B05C1"/>
    <w:rsid w:val="007B170B"/>
    <w:rsid w:val="007B22A9"/>
    <w:rsid w:val="007B2936"/>
    <w:rsid w:val="007B51D2"/>
    <w:rsid w:val="007B5498"/>
    <w:rsid w:val="007B619B"/>
    <w:rsid w:val="007C0444"/>
    <w:rsid w:val="007C3A86"/>
    <w:rsid w:val="007C47D7"/>
    <w:rsid w:val="007C6042"/>
    <w:rsid w:val="007C61FF"/>
    <w:rsid w:val="007C7A1A"/>
    <w:rsid w:val="007D0216"/>
    <w:rsid w:val="007D20E3"/>
    <w:rsid w:val="007D308F"/>
    <w:rsid w:val="007D3773"/>
    <w:rsid w:val="007D3EC0"/>
    <w:rsid w:val="007D5C4C"/>
    <w:rsid w:val="007D5E82"/>
    <w:rsid w:val="007D6ADC"/>
    <w:rsid w:val="007D7087"/>
    <w:rsid w:val="007E0091"/>
    <w:rsid w:val="007E1377"/>
    <w:rsid w:val="007E230F"/>
    <w:rsid w:val="007E2F47"/>
    <w:rsid w:val="007E4230"/>
    <w:rsid w:val="007E441E"/>
    <w:rsid w:val="007E5E03"/>
    <w:rsid w:val="007E7DCF"/>
    <w:rsid w:val="007F0203"/>
    <w:rsid w:val="007F2883"/>
    <w:rsid w:val="007F2FFF"/>
    <w:rsid w:val="007F31DA"/>
    <w:rsid w:val="007F3A7F"/>
    <w:rsid w:val="007F4566"/>
    <w:rsid w:val="007F4792"/>
    <w:rsid w:val="007F6A86"/>
    <w:rsid w:val="007F6C19"/>
    <w:rsid w:val="007F7158"/>
    <w:rsid w:val="007F79C2"/>
    <w:rsid w:val="00801172"/>
    <w:rsid w:val="00801F30"/>
    <w:rsid w:val="00802B01"/>
    <w:rsid w:val="008061FF"/>
    <w:rsid w:val="008072F7"/>
    <w:rsid w:val="00807461"/>
    <w:rsid w:val="00810198"/>
    <w:rsid w:val="008116A2"/>
    <w:rsid w:val="00811A15"/>
    <w:rsid w:val="0081315F"/>
    <w:rsid w:val="008139AA"/>
    <w:rsid w:val="008140FC"/>
    <w:rsid w:val="00815AAA"/>
    <w:rsid w:val="00815CE6"/>
    <w:rsid w:val="0081647D"/>
    <w:rsid w:val="00816572"/>
    <w:rsid w:val="00816926"/>
    <w:rsid w:val="008171AA"/>
    <w:rsid w:val="00817E57"/>
    <w:rsid w:val="00817E74"/>
    <w:rsid w:val="0082055B"/>
    <w:rsid w:val="008214E9"/>
    <w:rsid w:val="0082273F"/>
    <w:rsid w:val="00824CAD"/>
    <w:rsid w:val="00824D5D"/>
    <w:rsid w:val="008257D1"/>
    <w:rsid w:val="008259F4"/>
    <w:rsid w:val="00825E74"/>
    <w:rsid w:val="00826731"/>
    <w:rsid w:val="008271AC"/>
    <w:rsid w:val="00827606"/>
    <w:rsid w:val="00827903"/>
    <w:rsid w:val="00827954"/>
    <w:rsid w:val="008300B3"/>
    <w:rsid w:val="008303BA"/>
    <w:rsid w:val="0083117C"/>
    <w:rsid w:val="00833305"/>
    <w:rsid w:val="00834873"/>
    <w:rsid w:val="00834E7E"/>
    <w:rsid w:val="00835B4F"/>
    <w:rsid w:val="00835F8A"/>
    <w:rsid w:val="0083752D"/>
    <w:rsid w:val="008418F6"/>
    <w:rsid w:val="00842B24"/>
    <w:rsid w:val="008438AD"/>
    <w:rsid w:val="00846504"/>
    <w:rsid w:val="0084715D"/>
    <w:rsid w:val="008501DE"/>
    <w:rsid w:val="008502DE"/>
    <w:rsid w:val="00850402"/>
    <w:rsid w:val="0085076F"/>
    <w:rsid w:val="00850865"/>
    <w:rsid w:val="00850A70"/>
    <w:rsid w:val="00852CA9"/>
    <w:rsid w:val="00854763"/>
    <w:rsid w:val="00857DD3"/>
    <w:rsid w:val="008619C9"/>
    <w:rsid w:val="00861A00"/>
    <w:rsid w:val="0086204A"/>
    <w:rsid w:val="00862BAB"/>
    <w:rsid w:val="00867A95"/>
    <w:rsid w:val="00871378"/>
    <w:rsid w:val="00872DF4"/>
    <w:rsid w:val="0087316D"/>
    <w:rsid w:val="00873C37"/>
    <w:rsid w:val="00873D44"/>
    <w:rsid w:val="008741A0"/>
    <w:rsid w:val="0087639E"/>
    <w:rsid w:val="0087708C"/>
    <w:rsid w:val="008778CA"/>
    <w:rsid w:val="00882314"/>
    <w:rsid w:val="0088280D"/>
    <w:rsid w:val="00883960"/>
    <w:rsid w:val="00884769"/>
    <w:rsid w:val="00884BE7"/>
    <w:rsid w:val="00890A77"/>
    <w:rsid w:val="00891FDC"/>
    <w:rsid w:val="00892B31"/>
    <w:rsid w:val="00892F50"/>
    <w:rsid w:val="0089724A"/>
    <w:rsid w:val="00897A82"/>
    <w:rsid w:val="008A02A7"/>
    <w:rsid w:val="008A1466"/>
    <w:rsid w:val="008A148C"/>
    <w:rsid w:val="008A1757"/>
    <w:rsid w:val="008A1CCB"/>
    <w:rsid w:val="008A2280"/>
    <w:rsid w:val="008A3408"/>
    <w:rsid w:val="008A4755"/>
    <w:rsid w:val="008A4F53"/>
    <w:rsid w:val="008A6893"/>
    <w:rsid w:val="008A6BDD"/>
    <w:rsid w:val="008A7572"/>
    <w:rsid w:val="008A78EC"/>
    <w:rsid w:val="008B4639"/>
    <w:rsid w:val="008B5F2B"/>
    <w:rsid w:val="008B6559"/>
    <w:rsid w:val="008B7E42"/>
    <w:rsid w:val="008C17EF"/>
    <w:rsid w:val="008C19B5"/>
    <w:rsid w:val="008C19EB"/>
    <w:rsid w:val="008C2953"/>
    <w:rsid w:val="008C40DC"/>
    <w:rsid w:val="008C48BE"/>
    <w:rsid w:val="008C52BF"/>
    <w:rsid w:val="008C7AA7"/>
    <w:rsid w:val="008C7E89"/>
    <w:rsid w:val="008D0018"/>
    <w:rsid w:val="008D0502"/>
    <w:rsid w:val="008D0E96"/>
    <w:rsid w:val="008D151D"/>
    <w:rsid w:val="008D291A"/>
    <w:rsid w:val="008D359D"/>
    <w:rsid w:val="008D58F4"/>
    <w:rsid w:val="008D59A4"/>
    <w:rsid w:val="008D6C96"/>
    <w:rsid w:val="008E0047"/>
    <w:rsid w:val="008E1C7E"/>
    <w:rsid w:val="008E4128"/>
    <w:rsid w:val="008E5013"/>
    <w:rsid w:val="008E50A0"/>
    <w:rsid w:val="008E7F16"/>
    <w:rsid w:val="008F08BE"/>
    <w:rsid w:val="008F1279"/>
    <w:rsid w:val="008F2409"/>
    <w:rsid w:val="008F4A77"/>
    <w:rsid w:val="008F68EF"/>
    <w:rsid w:val="008F7608"/>
    <w:rsid w:val="009000CA"/>
    <w:rsid w:val="0090185B"/>
    <w:rsid w:val="009019A6"/>
    <w:rsid w:val="00901E49"/>
    <w:rsid w:val="00902058"/>
    <w:rsid w:val="00902977"/>
    <w:rsid w:val="00902EB9"/>
    <w:rsid w:val="00903AF6"/>
    <w:rsid w:val="00904CAB"/>
    <w:rsid w:val="00905D81"/>
    <w:rsid w:val="0090620D"/>
    <w:rsid w:val="009068F3"/>
    <w:rsid w:val="0090690C"/>
    <w:rsid w:val="00906934"/>
    <w:rsid w:val="00912347"/>
    <w:rsid w:val="009124A7"/>
    <w:rsid w:val="0091259F"/>
    <w:rsid w:val="009151C6"/>
    <w:rsid w:val="00915228"/>
    <w:rsid w:val="00915994"/>
    <w:rsid w:val="00916716"/>
    <w:rsid w:val="00921629"/>
    <w:rsid w:val="00921E23"/>
    <w:rsid w:val="0092296C"/>
    <w:rsid w:val="00922E6E"/>
    <w:rsid w:val="00923254"/>
    <w:rsid w:val="00926468"/>
    <w:rsid w:val="00927BDA"/>
    <w:rsid w:val="0093061A"/>
    <w:rsid w:val="00930D58"/>
    <w:rsid w:val="00930F22"/>
    <w:rsid w:val="009332B0"/>
    <w:rsid w:val="009335B0"/>
    <w:rsid w:val="009342F3"/>
    <w:rsid w:val="009348B1"/>
    <w:rsid w:val="00935E53"/>
    <w:rsid w:val="0093628A"/>
    <w:rsid w:val="009369CB"/>
    <w:rsid w:val="00937396"/>
    <w:rsid w:val="00940E37"/>
    <w:rsid w:val="00941400"/>
    <w:rsid w:val="00941EA6"/>
    <w:rsid w:val="009426F8"/>
    <w:rsid w:val="00942C14"/>
    <w:rsid w:val="00943DA9"/>
    <w:rsid w:val="00945910"/>
    <w:rsid w:val="00946360"/>
    <w:rsid w:val="00953D84"/>
    <w:rsid w:val="00955AC7"/>
    <w:rsid w:val="0095735F"/>
    <w:rsid w:val="009604F7"/>
    <w:rsid w:val="009610DA"/>
    <w:rsid w:val="009613AC"/>
    <w:rsid w:val="00961C88"/>
    <w:rsid w:val="009654D5"/>
    <w:rsid w:val="00965A5B"/>
    <w:rsid w:val="0096621C"/>
    <w:rsid w:val="00966450"/>
    <w:rsid w:val="00967B8A"/>
    <w:rsid w:val="00970A2C"/>
    <w:rsid w:val="009716FC"/>
    <w:rsid w:val="0097267B"/>
    <w:rsid w:val="00972C83"/>
    <w:rsid w:val="0097404D"/>
    <w:rsid w:val="0097496F"/>
    <w:rsid w:val="00974A2C"/>
    <w:rsid w:val="009754E9"/>
    <w:rsid w:val="00976098"/>
    <w:rsid w:val="009764F1"/>
    <w:rsid w:val="0097717E"/>
    <w:rsid w:val="00977DAD"/>
    <w:rsid w:val="00980EEF"/>
    <w:rsid w:val="00982960"/>
    <w:rsid w:val="0098391A"/>
    <w:rsid w:val="00986874"/>
    <w:rsid w:val="009873D5"/>
    <w:rsid w:val="00987DEE"/>
    <w:rsid w:val="00992C80"/>
    <w:rsid w:val="0099310F"/>
    <w:rsid w:val="00993382"/>
    <w:rsid w:val="009935EA"/>
    <w:rsid w:val="009A13C7"/>
    <w:rsid w:val="009A1CBC"/>
    <w:rsid w:val="009A3562"/>
    <w:rsid w:val="009A374E"/>
    <w:rsid w:val="009A4256"/>
    <w:rsid w:val="009A5929"/>
    <w:rsid w:val="009A59FA"/>
    <w:rsid w:val="009A6431"/>
    <w:rsid w:val="009A6A6A"/>
    <w:rsid w:val="009A705D"/>
    <w:rsid w:val="009A73B4"/>
    <w:rsid w:val="009B08E4"/>
    <w:rsid w:val="009B18C4"/>
    <w:rsid w:val="009B23CF"/>
    <w:rsid w:val="009B2918"/>
    <w:rsid w:val="009B2CD7"/>
    <w:rsid w:val="009B41C7"/>
    <w:rsid w:val="009B4A9E"/>
    <w:rsid w:val="009B4F9F"/>
    <w:rsid w:val="009B6C93"/>
    <w:rsid w:val="009B7999"/>
    <w:rsid w:val="009B7B6C"/>
    <w:rsid w:val="009B7F9D"/>
    <w:rsid w:val="009C1FA8"/>
    <w:rsid w:val="009C2598"/>
    <w:rsid w:val="009C308F"/>
    <w:rsid w:val="009C313E"/>
    <w:rsid w:val="009C59DF"/>
    <w:rsid w:val="009C64B5"/>
    <w:rsid w:val="009C6A80"/>
    <w:rsid w:val="009C73AA"/>
    <w:rsid w:val="009D0825"/>
    <w:rsid w:val="009D10F9"/>
    <w:rsid w:val="009D1863"/>
    <w:rsid w:val="009D1E25"/>
    <w:rsid w:val="009D23B0"/>
    <w:rsid w:val="009D25B5"/>
    <w:rsid w:val="009D4365"/>
    <w:rsid w:val="009D7444"/>
    <w:rsid w:val="009E145E"/>
    <w:rsid w:val="009E15FE"/>
    <w:rsid w:val="009E1B77"/>
    <w:rsid w:val="009E2503"/>
    <w:rsid w:val="009E315A"/>
    <w:rsid w:val="009E31CE"/>
    <w:rsid w:val="009E3981"/>
    <w:rsid w:val="009E47D3"/>
    <w:rsid w:val="009E6A59"/>
    <w:rsid w:val="009E7AD0"/>
    <w:rsid w:val="009F12A2"/>
    <w:rsid w:val="009F1540"/>
    <w:rsid w:val="009F4D3D"/>
    <w:rsid w:val="009F514F"/>
    <w:rsid w:val="009F7D07"/>
    <w:rsid w:val="009F7FBB"/>
    <w:rsid w:val="00A0022E"/>
    <w:rsid w:val="00A02865"/>
    <w:rsid w:val="00A03CA4"/>
    <w:rsid w:val="00A042A0"/>
    <w:rsid w:val="00A04ACD"/>
    <w:rsid w:val="00A0739E"/>
    <w:rsid w:val="00A114D5"/>
    <w:rsid w:val="00A12596"/>
    <w:rsid w:val="00A139DC"/>
    <w:rsid w:val="00A13AD3"/>
    <w:rsid w:val="00A14C9B"/>
    <w:rsid w:val="00A15A92"/>
    <w:rsid w:val="00A16DDA"/>
    <w:rsid w:val="00A17A77"/>
    <w:rsid w:val="00A215B7"/>
    <w:rsid w:val="00A233A4"/>
    <w:rsid w:val="00A23D07"/>
    <w:rsid w:val="00A23D85"/>
    <w:rsid w:val="00A24B5D"/>
    <w:rsid w:val="00A25626"/>
    <w:rsid w:val="00A26153"/>
    <w:rsid w:val="00A278F7"/>
    <w:rsid w:val="00A27D7C"/>
    <w:rsid w:val="00A27F50"/>
    <w:rsid w:val="00A30DF0"/>
    <w:rsid w:val="00A30F57"/>
    <w:rsid w:val="00A31108"/>
    <w:rsid w:val="00A33010"/>
    <w:rsid w:val="00A3389D"/>
    <w:rsid w:val="00A3391A"/>
    <w:rsid w:val="00A33C8B"/>
    <w:rsid w:val="00A370B5"/>
    <w:rsid w:val="00A37BCD"/>
    <w:rsid w:val="00A40B32"/>
    <w:rsid w:val="00A40BCE"/>
    <w:rsid w:val="00A41FA2"/>
    <w:rsid w:val="00A42B88"/>
    <w:rsid w:val="00A43F3D"/>
    <w:rsid w:val="00A44249"/>
    <w:rsid w:val="00A44352"/>
    <w:rsid w:val="00A45646"/>
    <w:rsid w:val="00A4598F"/>
    <w:rsid w:val="00A45CAE"/>
    <w:rsid w:val="00A50358"/>
    <w:rsid w:val="00A51119"/>
    <w:rsid w:val="00A515FC"/>
    <w:rsid w:val="00A51D40"/>
    <w:rsid w:val="00A527F8"/>
    <w:rsid w:val="00A53B68"/>
    <w:rsid w:val="00A53E06"/>
    <w:rsid w:val="00A53E10"/>
    <w:rsid w:val="00A563EA"/>
    <w:rsid w:val="00A5738D"/>
    <w:rsid w:val="00A575D5"/>
    <w:rsid w:val="00A60828"/>
    <w:rsid w:val="00A61758"/>
    <w:rsid w:val="00A62D60"/>
    <w:rsid w:val="00A6304F"/>
    <w:rsid w:val="00A636DE"/>
    <w:rsid w:val="00A64083"/>
    <w:rsid w:val="00A65090"/>
    <w:rsid w:val="00A65425"/>
    <w:rsid w:val="00A659F5"/>
    <w:rsid w:val="00A66189"/>
    <w:rsid w:val="00A664AA"/>
    <w:rsid w:val="00A667D9"/>
    <w:rsid w:val="00A66A23"/>
    <w:rsid w:val="00A66AC0"/>
    <w:rsid w:val="00A67D6D"/>
    <w:rsid w:val="00A67EDD"/>
    <w:rsid w:val="00A704E5"/>
    <w:rsid w:val="00A71947"/>
    <w:rsid w:val="00A72969"/>
    <w:rsid w:val="00A74085"/>
    <w:rsid w:val="00A75CBE"/>
    <w:rsid w:val="00A770DB"/>
    <w:rsid w:val="00A77824"/>
    <w:rsid w:val="00A80588"/>
    <w:rsid w:val="00A83457"/>
    <w:rsid w:val="00A838EB"/>
    <w:rsid w:val="00A83D8C"/>
    <w:rsid w:val="00A83E30"/>
    <w:rsid w:val="00A841AD"/>
    <w:rsid w:val="00A8527D"/>
    <w:rsid w:val="00A87835"/>
    <w:rsid w:val="00A90BA4"/>
    <w:rsid w:val="00A948B3"/>
    <w:rsid w:val="00A94CED"/>
    <w:rsid w:val="00A951FB"/>
    <w:rsid w:val="00A975D0"/>
    <w:rsid w:val="00A978BA"/>
    <w:rsid w:val="00AA0B96"/>
    <w:rsid w:val="00AA1A82"/>
    <w:rsid w:val="00AA1CFC"/>
    <w:rsid w:val="00AA2C8A"/>
    <w:rsid w:val="00AA4ABC"/>
    <w:rsid w:val="00AA6012"/>
    <w:rsid w:val="00AA699D"/>
    <w:rsid w:val="00AA719E"/>
    <w:rsid w:val="00AA738A"/>
    <w:rsid w:val="00AB15FB"/>
    <w:rsid w:val="00AB2254"/>
    <w:rsid w:val="00AB435B"/>
    <w:rsid w:val="00AB569F"/>
    <w:rsid w:val="00AB5F78"/>
    <w:rsid w:val="00AB7C46"/>
    <w:rsid w:val="00AB7CD2"/>
    <w:rsid w:val="00AC099B"/>
    <w:rsid w:val="00AC0CD1"/>
    <w:rsid w:val="00AC1F8C"/>
    <w:rsid w:val="00AC3C2F"/>
    <w:rsid w:val="00AC3F3C"/>
    <w:rsid w:val="00AC4A60"/>
    <w:rsid w:val="00AC4FE1"/>
    <w:rsid w:val="00AC507D"/>
    <w:rsid w:val="00AC6849"/>
    <w:rsid w:val="00AC6AFE"/>
    <w:rsid w:val="00AC703B"/>
    <w:rsid w:val="00AC7603"/>
    <w:rsid w:val="00AC7C3F"/>
    <w:rsid w:val="00AD0BD5"/>
    <w:rsid w:val="00AD0F7D"/>
    <w:rsid w:val="00AD19E7"/>
    <w:rsid w:val="00AD2355"/>
    <w:rsid w:val="00AD3D29"/>
    <w:rsid w:val="00AD4322"/>
    <w:rsid w:val="00AD4F0F"/>
    <w:rsid w:val="00AD4F79"/>
    <w:rsid w:val="00AD5B05"/>
    <w:rsid w:val="00AD5CCA"/>
    <w:rsid w:val="00AD65D1"/>
    <w:rsid w:val="00AD6AE6"/>
    <w:rsid w:val="00AE185A"/>
    <w:rsid w:val="00AE1F16"/>
    <w:rsid w:val="00AE2FE9"/>
    <w:rsid w:val="00AE3F81"/>
    <w:rsid w:val="00AE4E0B"/>
    <w:rsid w:val="00AE6142"/>
    <w:rsid w:val="00AF2008"/>
    <w:rsid w:val="00AF23F6"/>
    <w:rsid w:val="00AF28ED"/>
    <w:rsid w:val="00AF35F4"/>
    <w:rsid w:val="00AF367A"/>
    <w:rsid w:val="00AF49A2"/>
    <w:rsid w:val="00AF5425"/>
    <w:rsid w:val="00AF5499"/>
    <w:rsid w:val="00AF5A7D"/>
    <w:rsid w:val="00AF5E26"/>
    <w:rsid w:val="00AF6EB2"/>
    <w:rsid w:val="00AF7074"/>
    <w:rsid w:val="00B0029F"/>
    <w:rsid w:val="00B01146"/>
    <w:rsid w:val="00B01F87"/>
    <w:rsid w:val="00B046AB"/>
    <w:rsid w:val="00B0561C"/>
    <w:rsid w:val="00B05692"/>
    <w:rsid w:val="00B06A56"/>
    <w:rsid w:val="00B06CC7"/>
    <w:rsid w:val="00B07039"/>
    <w:rsid w:val="00B0718B"/>
    <w:rsid w:val="00B10688"/>
    <w:rsid w:val="00B10971"/>
    <w:rsid w:val="00B111F2"/>
    <w:rsid w:val="00B134AB"/>
    <w:rsid w:val="00B15E71"/>
    <w:rsid w:val="00B1716E"/>
    <w:rsid w:val="00B17282"/>
    <w:rsid w:val="00B2036B"/>
    <w:rsid w:val="00B20B00"/>
    <w:rsid w:val="00B20DC7"/>
    <w:rsid w:val="00B2187C"/>
    <w:rsid w:val="00B2204D"/>
    <w:rsid w:val="00B23109"/>
    <w:rsid w:val="00B2483F"/>
    <w:rsid w:val="00B2539A"/>
    <w:rsid w:val="00B25CFA"/>
    <w:rsid w:val="00B26851"/>
    <w:rsid w:val="00B269AD"/>
    <w:rsid w:val="00B26F20"/>
    <w:rsid w:val="00B27096"/>
    <w:rsid w:val="00B27C44"/>
    <w:rsid w:val="00B30C40"/>
    <w:rsid w:val="00B30E91"/>
    <w:rsid w:val="00B32107"/>
    <w:rsid w:val="00B335C0"/>
    <w:rsid w:val="00B35B13"/>
    <w:rsid w:val="00B35F6C"/>
    <w:rsid w:val="00B360DC"/>
    <w:rsid w:val="00B36CD1"/>
    <w:rsid w:val="00B37E07"/>
    <w:rsid w:val="00B402D7"/>
    <w:rsid w:val="00B404F9"/>
    <w:rsid w:val="00B45AB2"/>
    <w:rsid w:val="00B47875"/>
    <w:rsid w:val="00B508DD"/>
    <w:rsid w:val="00B52109"/>
    <w:rsid w:val="00B53111"/>
    <w:rsid w:val="00B53797"/>
    <w:rsid w:val="00B55DC2"/>
    <w:rsid w:val="00B569B8"/>
    <w:rsid w:val="00B57279"/>
    <w:rsid w:val="00B57D81"/>
    <w:rsid w:val="00B57ED3"/>
    <w:rsid w:val="00B600B5"/>
    <w:rsid w:val="00B60AAE"/>
    <w:rsid w:val="00B60DFD"/>
    <w:rsid w:val="00B611C9"/>
    <w:rsid w:val="00B61886"/>
    <w:rsid w:val="00B61BEC"/>
    <w:rsid w:val="00B62423"/>
    <w:rsid w:val="00B624B5"/>
    <w:rsid w:val="00B62E3F"/>
    <w:rsid w:val="00B63D3A"/>
    <w:rsid w:val="00B64263"/>
    <w:rsid w:val="00B642A2"/>
    <w:rsid w:val="00B64533"/>
    <w:rsid w:val="00B65078"/>
    <w:rsid w:val="00B650CD"/>
    <w:rsid w:val="00B65930"/>
    <w:rsid w:val="00B65A2F"/>
    <w:rsid w:val="00B661A3"/>
    <w:rsid w:val="00B663C7"/>
    <w:rsid w:val="00B66EF0"/>
    <w:rsid w:val="00B71725"/>
    <w:rsid w:val="00B71A5D"/>
    <w:rsid w:val="00B726EC"/>
    <w:rsid w:val="00B73AC5"/>
    <w:rsid w:val="00B73DDC"/>
    <w:rsid w:val="00B74FFE"/>
    <w:rsid w:val="00B775EC"/>
    <w:rsid w:val="00B77653"/>
    <w:rsid w:val="00B8076D"/>
    <w:rsid w:val="00B80920"/>
    <w:rsid w:val="00B854A4"/>
    <w:rsid w:val="00B86681"/>
    <w:rsid w:val="00B87992"/>
    <w:rsid w:val="00B9026C"/>
    <w:rsid w:val="00B90449"/>
    <w:rsid w:val="00B91048"/>
    <w:rsid w:val="00B91D1D"/>
    <w:rsid w:val="00B93484"/>
    <w:rsid w:val="00B95A35"/>
    <w:rsid w:val="00B9712B"/>
    <w:rsid w:val="00B97140"/>
    <w:rsid w:val="00BA0620"/>
    <w:rsid w:val="00BA100F"/>
    <w:rsid w:val="00BA377B"/>
    <w:rsid w:val="00BA3789"/>
    <w:rsid w:val="00BA3DE1"/>
    <w:rsid w:val="00BA521E"/>
    <w:rsid w:val="00BA56A4"/>
    <w:rsid w:val="00BA653B"/>
    <w:rsid w:val="00BA77FD"/>
    <w:rsid w:val="00BB3077"/>
    <w:rsid w:val="00BB3379"/>
    <w:rsid w:val="00BB46FC"/>
    <w:rsid w:val="00BB4D42"/>
    <w:rsid w:val="00BB4E71"/>
    <w:rsid w:val="00BB5AD1"/>
    <w:rsid w:val="00BB5B2D"/>
    <w:rsid w:val="00BB7089"/>
    <w:rsid w:val="00BB7564"/>
    <w:rsid w:val="00BC03DC"/>
    <w:rsid w:val="00BC0C0C"/>
    <w:rsid w:val="00BC15BE"/>
    <w:rsid w:val="00BC5FF3"/>
    <w:rsid w:val="00BC64B3"/>
    <w:rsid w:val="00BC69D9"/>
    <w:rsid w:val="00BD14FA"/>
    <w:rsid w:val="00BD20DE"/>
    <w:rsid w:val="00BD2155"/>
    <w:rsid w:val="00BD3118"/>
    <w:rsid w:val="00BD43AA"/>
    <w:rsid w:val="00BD5BA0"/>
    <w:rsid w:val="00BD5E8F"/>
    <w:rsid w:val="00BD7334"/>
    <w:rsid w:val="00BE1272"/>
    <w:rsid w:val="00BE2D70"/>
    <w:rsid w:val="00BE537C"/>
    <w:rsid w:val="00BE58BB"/>
    <w:rsid w:val="00BE5DF7"/>
    <w:rsid w:val="00BF0C6F"/>
    <w:rsid w:val="00BF19D9"/>
    <w:rsid w:val="00BF3474"/>
    <w:rsid w:val="00BF352F"/>
    <w:rsid w:val="00BF46B4"/>
    <w:rsid w:val="00BF6B3B"/>
    <w:rsid w:val="00C0310C"/>
    <w:rsid w:val="00C039ED"/>
    <w:rsid w:val="00C06644"/>
    <w:rsid w:val="00C07D2E"/>
    <w:rsid w:val="00C07DA4"/>
    <w:rsid w:val="00C123A5"/>
    <w:rsid w:val="00C13C4D"/>
    <w:rsid w:val="00C20314"/>
    <w:rsid w:val="00C209C1"/>
    <w:rsid w:val="00C20C0E"/>
    <w:rsid w:val="00C217B7"/>
    <w:rsid w:val="00C239DC"/>
    <w:rsid w:val="00C23E48"/>
    <w:rsid w:val="00C23F6A"/>
    <w:rsid w:val="00C24598"/>
    <w:rsid w:val="00C2482E"/>
    <w:rsid w:val="00C24D39"/>
    <w:rsid w:val="00C24EB1"/>
    <w:rsid w:val="00C25872"/>
    <w:rsid w:val="00C26FA1"/>
    <w:rsid w:val="00C31121"/>
    <w:rsid w:val="00C3213C"/>
    <w:rsid w:val="00C34659"/>
    <w:rsid w:val="00C34C43"/>
    <w:rsid w:val="00C35B3D"/>
    <w:rsid w:val="00C37583"/>
    <w:rsid w:val="00C403D9"/>
    <w:rsid w:val="00C40F92"/>
    <w:rsid w:val="00C4109D"/>
    <w:rsid w:val="00C4150F"/>
    <w:rsid w:val="00C41A86"/>
    <w:rsid w:val="00C43823"/>
    <w:rsid w:val="00C45834"/>
    <w:rsid w:val="00C45959"/>
    <w:rsid w:val="00C47336"/>
    <w:rsid w:val="00C47441"/>
    <w:rsid w:val="00C47E1C"/>
    <w:rsid w:val="00C5052B"/>
    <w:rsid w:val="00C50B93"/>
    <w:rsid w:val="00C50CCE"/>
    <w:rsid w:val="00C532D6"/>
    <w:rsid w:val="00C53CBD"/>
    <w:rsid w:val="00C54FE5"/>
    <w:rsid w:val="00C561DE"/>
    <w:rsid w:val="00C56C03"/>
    <w:rsid w:val="00C621BA"/>
    <w:rsid w:val="00C6397A"/>
    <w:rsid w:val="00C646DA"/>
    <w:rsid w:val="00C6570D"/>
    <w:rsid w:val="00C70366"/>
    <w:rsid w:val="00C704D9"/>
    <w:rsid w:val="00C7105E"/>
    <w:rsid w:val="00C7154E"/>
    <w:rsid w:val="00C71A7C"/>
    <w:rsid w:val="00C72857"/>
    <w:rsid w:val="00C729FA"/>
    <w:rsid w:val="00C74DD1"/>
    <w:rsid w:val="00C75312"/>
    <w:rsid w:val="00C75F8A"/>
    <w:rsid w:val="00C77B89"/>
    <w:rsid w:val="00C808EE"/>
    <w:rsid w:val="00C818DC"/>
    <w:rsid w:val="00C84208"/>
    <w:rsid w:val="00C86C42"/>
    <w:rsid w:val="00C86C8B"/>
    <w:rsid w:val="00C87023"/>
    <w:rsid w:val="00C87F75"/>
    <w:rsid w:val="00C91B4F"/>
    <w:rsid w:val="00C929CC"/>
    <w:rsid w:val="00C93550"/>
    <w:rsid w:val="00C93577"/>
    <w:rsid w:val="00C936A0"/>
    <w:rsid w:val="00C95405"/>
    <w:rsid w:val="00C96491"/>
    <w:rsid w:val="00C96C73"/>
    <w:rsid w:val="00C97E99"/>
    <w:rsid w:val="00CA02B7"/>
    <w:rsid w:val="00CA077A"/>
    <w:rsid w:val="00CA0CFB"/>
    <w:rsid w:val="00CA1357"/>
    <w:rsid w:val="00CA1B85"/>
    <w:rsid w:val="00CA2249"/>
    <w:rsid w:val="00CA2462"/>
    <w:rsid w:val="00CA260B"/>
    <w:rsid w:val="00CA747C"/>
    <w:rsid w:val="00CB02C6"/>
    <w:rsid w:val="00CB13FF"/>
    <w:rsid w:val="00CB1D6D"/>
    <w:rsid w:val="00CB27E9"/>
    <w:rsid w:val="00CB3189"/>
    <w:rsid w:val="00CB3FA5"/>
    <w:rsid w:val="00CB49A3"/>
    <w:rsid w:val="00CB5750"/>
    <w:rsid w:val="00CB5EA6"/>
    <w:rsid w:val="00CB6DC7"/>
    <w:rsid w:val="00CB7625"/>
    <w:rsid w:val="00CC1336"/>
    <w:rsid w:val="00CC4BA1"/>
    <w:rsid w:val="00CC5DBB"/>
    <w:rsid w:val="00CD19EC"/>
    <w:rsid w:val="00CD1F1F"/>
    <w:rsid w:val="00CD23DC"/>
    <w:rsid w:val="00CD2712"/>
    <w:rsid w:val="00CD424F"/>
    <w:rsid w:val="00CD4DB8"/>
    <w:rsid w:val="00CD5489"/>
    <w:rsid w:val="00CD57E7"/>
    <w:rsid w:val="00CD62D1"/>
    <w:rsid w:val="00CD6F80"/>
    <w:rsid w:val="00CD74B5"/>
    <w:rsid w:val="00CD752A"/>
    <w:rsid w:val="00CD75FF"/>
    <w:rsid w:val="00CD7D54"/>
    <w:rsid w:val="00CE0CFC"/>
    <w:rsid w:val="00CE14EE"/>
    <w:rsid w:val="00CE16A5"/>
    <w:rsid w:val="00CE223E"/>
    <w:rsid w:val="00CE3074"/>
    <w:rsid w:val="00CE3766"/>
    <w:rsid w:val="00CE39EA"/>
    <w:rsid w:val="00CE41B1"/>
    <w:rsid w:val="00CE4490"/>
    <w:rsid w:val="00CE4C43"/>
    <w:rsid w:val="00CE4E42"/>
    <w:rsid w:val="00CE52F3"/>
    <w:rsid w:val="00CE6360"/>
    <w:rsid w:val="00CF0B17"/>
    <w:rsid w:val="00CF11FF"/>
    <w:rsid w:val="00CF1CB1"/>
    <w:rsid w:val="00CF1D75"/>
    <w:rsid w:val="00CF2E92"/>
    <w:rsid w:val="00CF3FB6"/>
    <w:rsid w:val="00CF43E4"/>
    <w:rsid w:val="00CF4B92"/>
    <w:rsid w:val="00CF6630"/>
    <w:rsid w:val="00CF6D52"/>
    <w:rsid w:val="00CF6E59"/>
    <w:rsid w:val="00D004A8"/>
    <w:rsid w:val="00D009C1"/>
    <w:rsid w:val="00D00A4A"/>
    <w:rsid w:val="00D01A10"/>
    <w:rsid w:val="00D01C1B"/>
    <w:rsid w:val="00D01EC7"/>
    <w:rsid w:val="00D02627"/>
    <w:rsid w:val="00D03AEA"/>
    <w:rsid w:val="00D04740"/>
    <w:rsid w:val="00D04AAB"/>
    <w:rsid w:val="00D04F61"/>
    <w:rsid w:val="00D05A4F"/>
    <w:rsid w:val="00D05C52"/>
    <w:rsid w:val="00D06F10"/>
    <w:rsid w:val="00D1012C"/>
    <w:rsid w:val="00D10FD7"/>
    <w:rsid w:val="00D11942"/>
    <w:rsid w:val="00D1291D"/>
    <w:rsid w:val="00D13480"/>
    <w:rsid w:val="00D13875"/>
    <w:rsid w:val="00D1399B"/>
    <w:rsid w:val="00D1674F"/>
    <w:rsid w:val="00D1679E"/>
    <w:rsid w:val="00D226A7"/>
    <w:rsid w:val="00D2698A"/>
    <w:rsid w:val="00D30394"/>
    <w:rsid w:val="00D30B8D"/>
    <w:rsid w:val="00D31462"/>
    <w:rsid w:val="00D3146E"/>
    <w:rsid w:val="00D32EEE"/>
    <w:rsid w:val="00D32FF8"/>
    <w:rsid w:val="00D341A5"/>
    <w:rsid w:val="00D34378"/>
    <w:rsid w:val="00D34A11"/>
    <w:rsid w:val="00D34B90"/>
    <w:rsid w:val="00D35185"/>
    <w:rsid w:val="00D3533C"/>
    <w:rsid w:val="00D35D8C"/>
    <w:rsid w:val="00D36586"/>
    <w:rsid w:val="00D3675E"/>
    <w:rsid w:val="00D36E5D"/>
    <w:rsid w:val="00D37A9B"/>
    <w:rsid w:val="00D41E0D"/>
    <w:rsid w:val="00D42A68"/>
    <w:rsid w:val="00D42E0B"/>
    <w:rsid w:val="00D431EA"/>
    <w:rsid w:val="00D432E7"/>
    <w:rsid w:val="00D445D2"/>
    <w:rsid w:val="00D47E7B"/>
    <w:rsid w:val="00D50710"/>
    <w:rsid w:val="00D51203"/>
    <w:rsid w:val="00D5381C"/>
    <w:rsid w:val="00D56AFD"/>
    <w:rsid w:val="00D57744"/>
    <w:rsid w:val="00D57A85"/>
    <w:rsid w:val="00D57EBB"/>
    <w:rsid w:val="00D60DB4"/>
    <w:rsid w:val="00D61529"/>
    <w:rsid w:val="00D618B5"/>
    <w:rsid w:val="00D61CDF"/>
    <w:rsid w:val="00D625FF"/>
    <w:rsid w:val="00D62E37"/>
    <w:rsid w:val="00D646B2"/>
    <w:rsid w:val="00D6495C"/>
    <w:rsid w:val="00D664D9"/>
    <w:rsid w:val="00D67DC3"/>
    <w:rsid w:val="00D70992"/>
    <w:rsid w:val="00D71B38"/>
    <w:rsid w:val="00D71EB5"/>
    <w:rsid w:val="00D72D8F"/>
    <w:rsid w:val="00D7371D"/>
    <w:rsid w:val="00D73FC1"/>
    <w:rsid w:val="00D74062"/>
    <w:rsid w:val="00D7425A"/>
    <w:rsid w:val="00D80C28"/>
    <w:rsid w:val="00D80E48"/>
    <w:rsid w:val="00D8168B"/>
    <w:rsid w:val="00D81D6B"/>
    <w:rsid w:val="00D84DAA"/>
    <w:rsid w:val="00D8506F"/>
    <w:rsid w:val="00D85462"/>
    <w:rsid w:val="00D85C55"/>
    <w:rsid w:val="00D8620A"/>
    <w:rsid w:val="00D864F4"/>
    <w:rsid w:val="00D8759A"/>
    <w:rsid w:val="00D92C11"/>
    <w:rsid w:val="00D92D02"/>
    <w:rsid w:val="00D94536"/>
    <w:rsid w:val="00D94B19"/>
    <w:rsid w:val="00D94BEB"/>
    <w:rsid w:val="00D963F8"/>
    <w:rsid w:val="00D966AF"/>
    <w:rsid w:val="00D976DF"/>
    <w:rsid w:val="00DA3C38"/>
    <w:rsid w:val="00DA3C77"/>
    <w:rsid w:val="00DA6C98"/>
    <w:rsid w:val="00DB02C5"/>
    <w:rsid w:val="00DB34B5"/>
    <w:rsid w:val="00DB5B45"/>
    <w:rsid w:val="00DB6BC6"/>
    <w:rsid w:val="00DB6C0A"/>
    <w:rsid w:val="00DB6DED"/>
    <w:rsid w:val="00DC2CDC"/>
    <w:rsid w:val="00DC3120"/>
    <w:rsid w:val="00DC54F6"/>
    <w:rsid w:val="00DC7855"/>
    <w:rsid w:val="00DC7D3B"/>
    <w:rsid w:val="00DC7E7C"/>
    <w:rsid w:val="00DD0572"/>
    <w:rsid w:val="00DD1BBF"/>
    <w:rsid w:val="00DD1DFD"/>
    <w:rsid w:val="00DD4459"/>
    <w:rsid w:val="00DD5B0A"/>
    <w:rsid w:val="00DD66FC"/>
    <w:rsid w:val="00DD6E6F"/>
    <w:rsid w:val="00DD7C05"/>
    <w:rsid w:val="00DD7DF7"/>
    <w:rsid w:val="00DE3A8D"/>
    <w:rsid w:val="00DE3EA2"/>
    <w:rsid w:val="00DE45C2"/>
    <w:rsid w:val="00DE5A47"/>
    <w:rsid w:val="00DE626E"/>
    <w:rsid w:val="00DE65C0"/>
    <w:rsid w:val="00DE6FB3"/>
    <w:rsid w:val="00DF070C"/>
    <w:rsid w:val="00DF12C5"/>
    <w:rsid w:val="00DF5EBD"/>
    <w:rsid w:val="00E007E8"/>
    <w:rsid w:val="00E023A4"/>
    <w:rsid w:val="00E0294B"/>
    <w:rsid w:val="00E05758"/>
    <w:rsid w:val="00E0627B"/>
    <w:rsid w:val="00E063DA"/>
    <w:rsid w:val="00E06668"/>
    <w:rsid w:val="00E0674C"/>
    <w:rsid w:val="00E06A0E"/>
    <w:rsid w:val="00E06FEC"/>
    <w:rsid w:val="00E111D7"/>
    <w:rsid w:val="00E11782"/>
    <w:rsid w:val="00E1210B"/>
    <w:rsid w:val="00E12219"/>
    <w:rsid w:val="00E130CA"/>
    <w:rsid w:val="00E15BCB"/>
    <w:rsid w:val="00E16ED4"/>
    <w:rsid w:val="00E1730D"/>
    <w:rsid w:val="00E17D14"/>
    <w:rsid w:val="00E20519"/>
    <w:rsid w:val="00E2276F"/>
    <w:rsid w:val="00E230AC"/>
    <w:rsid w:val="00E2501F"/>
    <w:rsid w:val="00E255F9"/>
    <w:rsid w:val="00E32568"/>
    <w:rsid w:val="00E33244"/>
    <w:rsid w:val="00E33882"/>
    <w:rsid w:val="00E34C43"/>
    <w:rsid w:val="00E34EFD"/>
    <w:rsid w:val="00E36A6E"/>
    <w:rsid w:val="00E37ED6"/>
    <w:rsid w:val="00E430BB"/>
    <w:rsid w:val="00E44401"/>
    <w:rsid w:val="00E44BA2"/>
    <w:rsid w:val="00E44BAD"/>
    <w:rsid w:val="00E45A05"/>
    <w:rsid w:val="00E46391"/>
    <w:rsid w:val="00E46747"/>
    <w:rsid w:val="00E46F66"/>
    <w:rsid w:val="00E50470"/>
    <w:rsid w:val="00E51819"/>
    <w:rsid w:val="00E53751"/>
    <w:rsid w:val="00E5447E"/>
    <w:rsid w:val="00E574B8"/>
    <w:rsid w:val="00E60C7F"/>
    <w:rsid w:val="00E611BD"/>
    <w:rsid w:val="00E62C23"/>
    <w:rsid w:val="00E62C39"/>
    <w:rsid w:val="00E6433A"/>
    <w:rsid w:val="00E64F50"/>
    <w:rsid w:val="00E65F0B"/>
    <w:rsid w:val="00E667DA"/>
    <w:rsid w:val="00E671FF"/>
    <w:rsid w:val="00E715BC"/>
    <w:rsid w:val="00E71B95"/>
    <w:rsid w:val="00E720F9"/>
    <w:rsid w:val="00E72226"/>
    <w:rsid w:val="00E72C86"/>
    <w:rsid w:val="00E735AF"/>
    <w:rsid w:val="00E73ED6"/>
    <w:rsid w:val="00E73F0B"/>
    <w:rsid w:val="00E76A35"/>
    <w:rsid w:val="00E77374"/>
    <w:rsid w:val="00E80405"/>
    <w:rsid w:val="00E82FD0"/>
    <w:rsid w:val="00E84125"/>
    <w:rsid w:val="00E855C1"/>
    <w:rsid w:val="00E85F5C"/>
    <w:rsid w:val="00E8686A"/>
    <w:rsid w:val="00E87AA1"/>
    <w:rsid w:val="00E9180C"/>
    <w:rsid w:val="00E93FD3"/>
    <w:rsid w:val="00E94292"/>
    <w:rsid w:val="00E94878"/>
    <w:rsid w:val="00E9582B"/>
    <w:rsid w:val="00E9689C"/>
    <w:rsid w:val="00E97BA7"/>
    <w:rsid w:val="00E97DE0"/>
    <w:rsid w:val="00EA0E5C"/>
    <w:rsid w:val="00EA166C"/>
    <w:rsid w:val="00EA18FD"/>
    <w:rsid w:val="00EA2FC0"/>
    <w:rsid w:val="00EA3045"/>
    <w:rsid w:val="00EA40A1"/>
    <w:rsid w:val="00EA5B2A"/>
    <w:rsid w:val="00EA6EBD"/>
    <w:rsid w:val="00EB3A1A"/>
    <w:rsid w:val="00EB3C28"/>
    <w:rsid w:val="00EB42F9"/>
    <w:rsid w:val="00EB5C27"/>
    <w:rsid w:val="00EB7415"/>
    <w:rsid w:val="00EC02A1"/>
    <w:rsid w:val="00EC0BDB"/>
    <w:rsid w:val="00EC1127"/>
    <w:rsid w:val="00EC1144"/>
    <w:rsid w:val="00EC1D68"/>
    <w:rsid w:val="00EC2CDF"/>
    <w:rsid w:val="00EC363F"/>
    <w:rsid w:val="00EC4893"/>
    <w:rsid w:val="00EC53B5"/>
    <w:rsid w:val="00ED1B31"/>
    <w:rsid w:val="00ED2AA0"/>
    <w:rsid w:val="00ED2D41"/>
    <w:rsid w:val="00ED4384"/>
    <w:rsid w:val="00ED51E7"/>
    <w:rsid w:val="00ED5642"/>
    <w:rsid w:val="00ED586E"/>
    <w:rsid w:val="00ED7C1B"/>
    <w:rsid w:val="00EE09EC"/>
    <w:rsid w:val="00EE3026"/>
    <w:rsid w:val="00EE4FA0"/>
    <w:rsid w:val="00EE5025"/>
    <w:rsid w:val="00EE54ED"/>
    <w:rsid w:val="00EE78C4"/>
    <w:rsid w:val="00EF2FE0"/>
    <w:rsid w:val="00EF393D"/>
    <w:rsid w:val="00EF4BEB"/>
    <w:rsid w:val="00EF59AC"/>
    <w:rsid w:val="00EF62BD"/>
    <w:rsid w:val="00EF6F44"/>
    <w:rsid w:val="00EF7F44"/>
    <w:rsid w:val="00F02BB5"/>
    <w:rsid w:val="00F03089"/>
    <w:rsid w:val="00F04082"/>
    <w:rsid w:val="00F04F5E"/>
    <w:rsid w:val="00F054F3"/>
    <w:rsid w:val="00F06FB2"/>
    <w:rsid w:val="00F079C1"/>
    <w:rsid w:val="00F10A3F"/>
    <w:rsid w:val="00F10D3D"/>
    <w:rsid w:val="00F1278C"/>
    <w:rsid w:val="00F1313A"/>
    <w:rsid w:val="00F16D95"/>
    <w:rsid w:val="00F2198B"/>
    <w:rsid w:val="00F235BC"/>
    <w:rsid w:val="00F23E59"/>
    <w:rsid w:val="00F245BD"/>
    <w:rsid w:val="00F24B95"/>
    <w:rsid w:val="00F25583"/>
    <w:rsid w:val="00F257EA"/>
    <w:rsid w:val="00F264C3"/>
    <w:rsid w:val="00F26F72"/>
    <w:rsid w:val="00F30A1F"/>
    <w:rsid w:val="00F30E02"/>
    <w:rsid w:val="00F30FE8"/>
    <w:rsid w:val="00F33AFE"/>
    <w:rsid w:val="00F3442E"/>
    <w:rsid w:val="00F3449B"/>
    <w:rsid w:val="00F34A7A"/>
    <w:rsid w:val="00F37095"/>
    <w:rsid w:val="00F378CA"/>
    <w:rsid w:val="00F4061F"/>
    <w:rsid w:val="00F40DD3"/>
    <w:rsid w:val="00F42774"/>
    <w:rsid w:val="00F42F2C"/>
    <w:rsid w:val="00F43394"/>
    <w:rsid w:val="00F45967"/>
    <w:rsid w:val="00F46533"/>
    <w:rsid w:val="00F46EA4"/>
    <w:rsid w:val="00F47618"/>
    <w:rsid w:val="00F507B1"/>
    <w:rsid w:val="00F519AA"/>
    <w:rsid w:val="00F5232D"/>
    <w:rsid w:val="00F53755"/>
    <w:rsid w:val="00F54DC0"/>
    <w:rsid w:val="00F551A4"/>
    <w:rsid w:val="00F56795"/>
    <w:rsid w:val="00F57204"/>
    <w:rsid w:val="00F624CA"/>
    <w:rsid w:val="00F62AD7"/>
    <w:rsid w:val="00F64394"/>
    <w:rsid w:val="00F64970"/>
    <w:rsid w:val="00F6780F"/>
    <w:rsid w:val="00F67D9C"/>
    <w:rsid w:val="00F70361"/>
    <w:rsid w:val="00F71248"/>
    <w:rsid w:val="00F7375B"/>
    <w:rsid w:val="00F73919"/>
    <w:rsid w:val="00F747CE"/>
    <w:rsid w:val="00F7572B"/>
    <w:rsid w:val="00F7671A"/>
    <w:rsid w:val="00F768CB"/>
    <w:rsid w:val="00F80E4E"/>
    <w:rsid w:val="00F8103B"/>
    <w:rsid w:val="00F82AEE"/>
    <w:rsid w:val="00F83473"/>
    <w:rsid w:val="00F83F53"/>
    <w:rsid w:val="00F8454D"/>
    <w:rsid w:val="00F8458D"/>
    <w:rsid w:val="00F84F7E"/>
    <w:rsid w:val="00F87FC7"/>
    <w:rsid w:val="00F90881"/>
    <w:rsid w:val="00F9384B"/>
    <w:rsid w:val="00F954DE"/>
    <w:rsid w:val="00F958E3"/>
    <w:rsid w:val="00F95A86"/>
    <w:rsid w:val="00F95DE1"/>
    <w:rsid w:val="00F95E5B"/>
    <w:rsid w:val="00F95F5E"/>
    <w:rsid w:val="00F962A7"/>
    <w:rsid w:val="00F96D9E"/>
    <w:rsid w:val="00FA0A78"/>
    <w:rsid w:val="00FA15E6"/>
    <w:rsid w:val="00FA19ED"/>
    <w:rsid w:val="00FA41FF"/>
    <w:rsid w:val="00FA4348"/>
    <w:rsid w:val="00FA500A"/>
    <w:rsid w:val="00FA504C"/>
    <w:rsid w:val="00FA614B"/>
    <w:rsid w:val="00FA68AF"/>
    <w:rsid w:val="00FA7AAC"/>
    <w:rsid w:val="00FB2717"/>
    <w:rsid w:val="00FB466F"/>
    <w:rsid w:val="00FB4C97"/>
    <w:rsid w:val="00FB561A"/>
    <w:rsid w:val="00FB610F"/>
    <w:rsid w:val="00FB7C4F"/>
    <w:rsid w:val="00FB7E5A"/>
    <w:rsid w:val="00FC038B"/>
    <w:rsid w:val="00FC047F"/>
    <w:rsid w:val="00FC1A0A"/>
    <w:rsid w:val="00FC2B99"/>
    <w:rsid w:val="00FC2BC9"/>
    <w:rsid w:val="00FC2C23"/>
    <w:rsid w:val="00FC3017"/>
    <w:rsid w:val="00FC4E81"/>
    <w:rsid w:val="00FC5B47"/>
    <w:rsid w:val="00FC5D0E"/>
    <w:rsid w:val="00FC5D9B"/>
    <w:rsid w:val="00FC711B"/>
    <w:rsid w:val="00FC72E8"/>
    <w:rsid w:val="00FC7330"/>
    <w:rsid w:val="00FC7546"/>
    <w:rsid w:val="00FD16C3"/>
    <w:rsid w:val="00FD17CF"/>
    <w:rsid w:val="00FD2FB8"/>
    <w:rsid w:val="00FD3E44"/>
    <w:rsid w:val="00FD5D14"/>
    <w:rsid w:val="00FD7C10"/>
    <w:rsid w:val="00FE0165"/>
    <w:rsid w:val="00FE0268"/>
    <w:rsid w:val="00FE02D6"/>
    <w:rsid w:val="00FE1081"/>
    <w:rsid w:val="00FE23A8"/>
    <w:rsid w:val="00FE25BC"/>
    <w:rsid w:val="00FE2C7A"/>
    <w:rsid w:val="00FE2E37"/>
    <w:rsid w:val="00FE4E94"/>
    <w:rsid w:val="00FE56BD"/>
    <w:rsid w:val="00FE5F93"/>
    <w:rsid w:val="00FE6C74"/>
    <w:rsid w:val="00FE6F94"/>
    <w:rsid w:val="00FE7966"/>
    <w:rsid w:val="00FF49E9"/>
    <w:rsid w:val="00FF52F4"/>
    <w:rsid w:val="00FF5832"/>
    <w:rsid w:val="00FF5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59C55E5D-7ECC-4268-A6F2-1B349BDBC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A738A"/>
    <w:pPr>
      <w:spacing w:line="360" w:lineRule="auto"/>
      <w:ind w:firstLine="709"/>
      <w:jc w:val="both"/>
    </w:pPr>
    <w:rPr>
      <w:sz w:val="24"/>
      <w:szCs w:val="24"/>
    </w:rPr>
  </w:style>
  <w:style w:type="paragraph" w:styleId="1">
    <w:name w:val="heading 1"/>
    <w:basedOn w:val="a0"/>
    <w:next w:val="2"/>
    <w:qFormat/>
    <w:rsid w:val="00F30FE8"/>
    <w:pPr>
      <w:keepNext/>
      <w:pageBreakBefore/>
      <w:numPr>
        <w:numId w:val="2"/>
      </w:numPr>
      <w:spacing w:before="120" w:after="120" w:line="240" w:lineRule="auto"/>
      <w:jc w:val="left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a0"/>
    <w:next w:val="a0"/>
    <w:qFormat/>
    <w:rsid w:val="006F38AC"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basedOn w:val="a0"/>
    <w:next w:val="a0"/>
    <w:link w:val="30"/>
    <w:unhideWhenUsed/>
    <w:qFormat/>
    <w:rsid w:val="0031171E"/>
    <w:pPr>
      <w:keepNext/>
      <w:keepLines/>
      <w:numPr>
        <w:ilvl w:val="2"/>
        <w:numId w:val="2"/>
      </w:numPr>
      <w:spacing w:before="120"/>
      <w:ind w:left="1225" w:hanging="505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qFormat/>
    <w:rsid w:val="00CC5DBB"/>
    <w:pPr>
      <w:ind w:firstLine="0"/>
      <w:jc w:val="center"/>
    </w:pPr>
    <w:rPr>
      <w:b/>
      <w:bCs/>
      <w:sz w:val="20"/>
      <w:szCs w:val="20"/>
    </w:rPr>
  </w:style>
  <w:style w:type="paragraph" w:styleId="a5">
    <w:name w:val="header"/>
    <w:basedOn w:val="a0"/>
    <w:rsid w:val="00AA6012"/>
    <w:pPr>
      <w:tabs>
        <w:tab w:val="center" w:pos="4677"/>
        <w:tab w:val="right" w:pos="9355"/>
      </w:tabs>
      <w:spacing w:line="240" w:lineRule="auto"/>
    </w:pPr>
    <w:rPr>
      <w:sz w:val="20"/>
    </w:rPr>
  </w:style>
  <w:style w:type="paragraph" w:styleId="a6">
    <w:name w:val="footer"/>
    <w:basedOn w:val="a0"/>
    <w:rsid w:val="00242663"/>
    <w:pPr>
      <w:tabs>
        <w:tab w:val="center" w:pos="4677"/>
        <w:tab w:val="right" w:pos="9355"/>
      </w:tabs>
    </w:pPr>
  </w:style>
  <w:style w:type="character" w:styleId="a7">
    <w:name w:val="page number"/>
    <w:basedOn w:val="a1"/>
    <w:rsid w:val="00242663"/>
  </w:style>
  <w:style w:type="paragraph" w:customStyle="1" w:styleId="a8">
    <w:name w:val="Обычный по центру"/>
    <w:basedOn w:val="a0"/>
    <w:rsid w:val="003349FB"/>
    <w:pPr>
      <w:ind w:firstLine="0"/>
      <w:jc w:val="center"/>
    </w:pPr>
    <w:rPr>
      <w:szCs w:val="20"/>
    </w:rPr>
  </w:style>
  <w:style w:type="character" w:customStyle="1" w:styleId="a9">
    <w:name w:val="Основной полужирный"/>
    <w:basedOn w:val="a1"/>
    <w:rsid w:val="006B3260"/>
    <w:rPr>
      <w:b/>
      <w:bCs/>
    </w:rPr>
  </w:style>
  <w:style w:type="paragraph" w:styleId="aa">
    <w:name w:val="Balloon Text"/>
    <w:basedOn w:val="a0"/>
    <w:link w:val="ab"/>
    <w:rsid w:val="00AC0CD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rsid w:val="00AC0CD1"/>
    <w:rPr>
      <w:rFonts w:ascii="Tahoma" w:hAnsi="Tahoma" w:cs="Tahoma"/>
      <w:sz w:val="16"/>
      <w:szCs w:val="16"/>
    </w:rPr>
  </w:style>
  <w:style w:type="paragraph" w:styleId="ac">
    <w:name w:val="List Paragraph"/>
    <w:basedOn w:val="a0"/>
    <w:uiPriority w:val="34"/>
    <w:qFormat/>
    <w:rsid w:val="00A30DF0"/>
    <w:pPr>
      <w:contextualSpacing/>
    </w:pPr>
  </w:style>
  <w:style w:type="paragraph" w:styleId="ad">
    <w:name w:val="TOC Heading"/>
    <w:basedOn w:val="1"/>
    <w:next w:val="a0"/>
    <w:uiPriority w:val="39"/>
    <w:unhideWhenUsed/>
    <w:qFormat/>
    <w:rsid w:val="00A370B5"/>
    <w:pPr>
      <w:keepLines/>
      <w:numPr>
        <w:numId w:val="0"/>
      </w:numPr>
      <w:spacing w:before="240" w:after="24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en-US"/>
    </w:rPr>
  </w:style>
  <w:style w:type="paragraph" w:styleId="10">
    <w:name w:val="toc 1"/>
    <w:basedOn w:val="a0"/>
    <w:next w:val="a0"/>
    <w:autoRedefine/>
    <w:uiPriority w:val="39"/>
    <w:rsid w:val="00331B0A"/>
    <w:pPr>
      <w:tabs>
        <w:tab w:val="left" w:pos="851"/>
        <w:tab w:val="right" w:leader="dot" w:pos="10206"/>
      </w:tabs>
      <w:spacing w:before="120" w:after="120" w:line="240" w:lineRule="auto"/>
      <w:ind w:firstLine="567"/>
    </w:pPr>
    <w:rPr>
      <w:b/>
    </w:rPr>
  </w:style>
  <w:style w:type="paragraph" w:styleId="20">
    <w:name w:val="toc 2"/>
    <w:basedOn w:val="a0"/>
    <w:next w:val="a0"/>
    <w:autoRedefine/>
    <w:uiPriority w:val="39"/>
    <w:rsid w:val="00AA738A"/>
    <w:pPr>
      <w:tabs>
        <w:tab w:val="left" w:pos="1276"/>
        <w:tab w:val="right" w:leader="dot" w:pos="10206"/>
      </w:tabs>
      <w:spacing w:line="240" w:lineRule="auto"/>
      <w:ind w:left="238" w:firstLine="613"/>
    </w:pPr>
  </w:style>
  <w:style w:type="character" w:styleId="ae">
    <w:name w:val="Hyperlink"/>
    <w:basedOn w:val="a1"/>
    <w:uiPriority w:val="99"/>
    <w:unhideWhenUsed/>
    <w:rsid w:val="00593129"/>
    <w:rPr>
      <w:color w:val="0000FF" w:themeColor="hyperlink"/>
      <w:u w:val="single"/>
    </w:rPr>
  </w:style>
  <w:style w:type="numbering" w:customStyle="1" w:styleId="a">
    <w:name w:val="Обычный нумерованный"/>
    <w:basedOn w:val="a3"/>
    <w:rsid w:val="00656085"/>
    <w:pPr>
      <w:numPr>
        <w:numId w:val="4"/>
      </w:numPr>
    </w:pPr>
  </w:style>
  <w:style w:type="character" w:customStyle="1" w:styleId="af">
    <w:name w:val="Основной моноширинный"/>
    <w:basedOn w:val="a1"/>
    <w:rsid w:val="00317DDB"/>
    <w:rPr>
      <w:rFonts w:ascii="Lucida Console" w:hAnsi="Lucida Console"/>
      <w:b w:val="0"/>
      <w:i w:val="0"/>
      <w:sz w:val="20"/>
    </w:rPr>
  </w:style>
  <w:style w:type="paragraph" w:styleId="af0">
    <w:name w:val="Normal (Web)"/>
    <w:basedOn w:val="a0"/>
    <w:rsid w:val="00711AE1"/>
    <w:pPr>
      <w:spacing w:before="100" w:beforeAutospacing="1" w:after="100" w:afterAutospacing="1" w:line="240" w:lineRule="auto"/>
    </w:pPr>
    <w:rPr>
      <w:sz w:val="26"/>
    </w:rPr>
  </w:style>
  <w:style w:type="table" w:styleId="af1">
    <w:name w:val="Table Grid"/>
    <w:basedOn w:val="a2"/>
    <w:rsid w:val="006C53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1"/>
    <w:link w:val="3"/>
    <w:rsid w:val="0031171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af2">
    <w:name w:val="Title"/>
    <w:basedOn w:val="a0"/>
    <w:next w:val="a0"/>
    <w:link w:val="af3"/>
    <w:qFormat/>
    <w:rsid w:val="00F04F5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3">
    <w:name w:val="Название Знак"/>
    <w:basedOn w:val="a1"/>
    <w:link w:val="af2"/>
    <w:rsid w:val="00F04F5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31">
    <w:name w:val="toc 3"/>
    <w:basedOn w:val="a0"/>
    <w:next w:val="a0"/>
    <w:autoRedefine/>
    <w:uiPriority w:val="39"/>
    <w:rsid w:val="002D4BC9"/>
    <w:pPr>
      <w:tabs>
        <w:tab w:val="left" w:pos="851"/>
        <w:tab w:val="left" w:pos="1843"/>
        <w:tab w:val="right" w:leader="dot" w:pos="10206"/>
      </w:tabs>
      <w:spacing w:line="240" w:lineRule="auto"/>
      <w:ind w:left="482" w:firstLine="652"/>
    </w:pPr>
  </w:style>
  <w:style w:type="paragraph" w:customStyle="1" w:styleId="0">
    <w:name w:val="Обычный 0 мм"/>
    <w:basedOn w:val="a0"/>
    <w:rsid w:val="00E8686A"/>
    <w:pPr>
      <w:spacing w:line="240" w:lineRule="auto"/>
      <w:ind w:firstLine="0"/>
    </w:pPr>
    <w:rPr>
      <w:szCs w:val="20"/>
    </w:rPr>
  </w:style>
  <w:style w:type="paragraph" w:customStyle="1" w:styleId="00">
    <w:name w:val="Обычный мелкий 0 мм"/>
    <w:basedOn w:val="0"/>
    <w:rsid w:val="00756E48"/>
    <w:rPr>
      <w:sz w:val="20"/>
    </w:rPr>
  </w:style>
  <w:style w:type="paragraph" w:styleId="af4">
    <w:name w:val="table of figures"/>
    <w:basedOn w:val="a0"/>
    <w:next w:val="a0"/>
    <w:uiPriority w:val="99"/>
    <w:rsid w:val="00AA738A"/>
    <w:pPr>
      <w:spacing w:line="240" w:lineRule="auto"/>
    </w:pPr>
  </w:style>
  <w:style w:type="character" w:customStyle="1" w:styleId="af5">
    <w:name w:val="Основной моноширинный + Бордовый"/>
    <w:basedOn w:val="af"/>
    <w:rsid w:val="00005C15"/>
    <w:rPr>
      <w:rFonts w:ascii="Lucida Console" w:hAnsi="Lucida Console"/>
      <w:b w:val="0"/>
      <w:i w:val="0"/>
      <w:color w:val="CC0066"/>
      <w:sz w:val="20"/>
    </w:rPr>
  </w:style>
  <w:style w:type="paragraph" w:styleId="4">
    <w:name w:val="toc 4"/>
    <w:basedOn w:val="a0"/>
    <w:next w:val="a0"/>
    <w:autoRedefine/>
    <w:uiPriority w:val="39"/>
    <w:unhideWhenUsed/>
    <w:rsid w:val="00267926"/>
    <w:pPr>
      <w:spacing w:after="100" w:line="276" w:lineRule="auto"/>
      <w:ind w:left="6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5">
    <w:name w:val="toc 5"/>
    <w:basedOn w:val="a0"/>
    <w:next w:val="a0"/>
    <w:autoRedefine/>
    <w:uiPriority w:val="39"/>
    <w:unhideWhenUsed/>
    <w:rsid w:val="00267926"/>
    <w:pPr>
      <w:spacing w:after="100" w:line="276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6">
    <w:name w:val="toc 6"/>
    <w:basedOn w:val="a0"/>
    <w:next w:val="a0"/>
    <w:autoRedefine/>
    <w:uiPriority w:val="39"/>
    <w:unhideWhenUsed/>
    <w:rsid w:val="00267926"/>
    <w:pPr>
      <w:spacing w:after="100" w:line="276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0"/>
    <w:next w:val="a0"/>
    <w:autoRedefine/>
    <w:uiPriority w:val="39"/>
    <w:unhideWhenUsed/>
    <w:rsid w:val="00267926"/>
    <w:pPr>
      <w:spacing w:after="100" w:line="276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0"/>
    <w:next w:val="a0"/>
    <w:autoRedefine/>
    <w:uiPriority w:val="39"/>
    <w:unhideWhenUsed/>
    <w:rsid w:val="00267926"/>
    <w:pPr>
      <w:spacing w:after="100" w:line="276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0"/>
    <w:next w:val="a0"/>
    <w:autoRedefine/>
    <w:uiPriority w:val="39"/>
    <w:unhideWhenUsed/>
    <w:rsid w:val="00267926"/>
    <w:pPr>
      <w:spacing w:after="100" w:line="276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af6">
    <w:name w:val="footnote text"/>
    <w:basedOn w:val="a0"/>
    <w:link w:val="af7"/>
    <w:rsid w:val="00F57204"/>
    <w:pPr>
      <w:spacing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1"/>
    <w:link w:val="af6"/>
    <w:rsid w:val="00F57204"/>
  </w:style>
  <w:style w:type="character" w:styleId="af8">
    <w:name w:val="footnote reference"/>
    <w:basedOn w:val="a1"/>
    <w:rsid w:val="00F5720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38" Type="http://schemas.openxmlformats.org/officeDocument/2006/relationships/image" Target="media/image131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144" Type="http://schemas.openxmlformats.org/officeDocument/2006/relationships/image" Target="media/image137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137" Type="http://schemas.openxmlformats.org/officeDocument/2006/relationships/image" Target="media/image13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40" Type="http://schemas.openxmlformats.org/officeDocument/2006/relationships/image" Target="media/image133.png"/><Relationship Id="rId14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43" Type="http://schemas.openxmlformats.org/officeDocument/2006/relationships/image" Target="media/image1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AF4B66-2878-4259-B084-15A606B118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1</Pages>
  <Words>30483</Words>
  <Characters>173757</Characters>
  <Application>Microsoft Office Word</Application>
  <DocSecurity>0</DocSecurity>
  <Lines>1447</Lines>
  <Paragraphs>407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LMDP</Company>
  <LinksUpToDate>false</LinksUpToDate>
  <CharactersWithSpaces>203833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Anton</dc:creator>
  <cp:lastModifiedBy>Александр Щекатуров</cp:lastModifiedBy>
  <cp:revision>61</cp:revision>
  <cp:lastPrinted>2013-10-18T10:25:00Z</cp:lastPrinted>
  <dcterms:created xsi:type="dcterms:W3CDTF">2013-05-08T13:36:00Z</dcterms:created>
  <dcterms:modified xsi:type="dcterms:W3CDTF">2014-10-07T21:50:00Z</dcterms:modified>
</cp:coreProperties>
</file>