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1032F1" w:rsidRPr="005F3B44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МЕТОДИКА СОЗДАНИЯ</w:t>
      </w:r>
    </w:p>
    <w:p w:rsidR="001032F1" w:rsidRPr="00616339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МОДЕЛИ ТУРБИНЫ</w:t>
      </w:r>
    </w:p>
    <w:p w:rsidR="009A3562" w:rsidRPr="005F3B44" w:rsidRDefault="0044671F" w:rsidP="00FE23A8">
      <w:pPr>
        <w:pStyle w:val="a8"/>
        <w:rPr>
          <w:rStyle w:val="a9"/>
          <w:sz w:val="32"/>
          <w:szCs w:val="32"/>
        </w:rPr>
      </w:pPr>
      <w:r>
        <w:rPr>
          <w:rStyle w:val="a9"/>
          <w:sz w:val="32"/>
          <w:szCs w:val="32"/>
        </w:rPr>
        <w:t>в</w:t>
      </w:r>
      <w:r w:rsidRPr="00694284">
        <w:rPr>
          <w:rStyle w:val="a9"/>
          <w:sz w:val="32"/>
          <w:szCs w:val="32"/>
        </w:rPr>
        <w:t xml:space="preserve"> </w:t>
      </w:r>
      <w:r>
        <w:rPr>
          <w:rStyle w:val="a9"/>
          <w:sz w:val="32"/>
          <w:szCs w:val="32"/>
          <w:lang w:val="en-US"/>
        </w:rPr>
        <w:t>SimInTech</w:t>
      </w:r>
    </w:p>
    <w:p w:rsidR="009A3562" w:rsidRDefault="009A3562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132998" w:rsidRDefault="00132998" w:rsidP="00FE23A8">
      <w:pPr>
        <w:pStyle w:val="a8"/>
        <w:rPr>
          <w:rStyle w:val="a9"/>
        </w:rPr>
      </w:pPr>
    </w:p>
    <w:p w:rsidR="00132998" w:rsidRDefault="00132998" w:rsidP="00FE23A8">
      <w:pPr>
        <w:pStyle w:val="a8"/>
        <w:rPr>
          <w:rStyle w:val="a9"/>
        </w:rPr>
      </w:pPr>
    </w:p>
    <w:p w:rsidR="00132998" w:rsidRPr="00616339" w:rsidRDefault="00132998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4075"/>
      </w:tblGrid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left"/>
            </w:pPr>
            <w:r>
              <w:t>Авторы</w:t>
            </w:r>
            <w:r w:rsidRPr="009A3562">
              <w:t>: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>
              <w:t>Козлов</w:t>
            </w:r>
            <w:r w:rsidRPr="009A3562">
              <w:t xml:space="preserve"> </w:t>
            </w:r>
            <w:r>
              <w:t>О</w:t>
            </w:r>
            <w:r w:rsidRPr="009A3562">
              <w:t>.</w:t>
            </w:r>
            <w:r>
              <w:t>С</w:t>
            </w:r>
            <w:r w:rsidRPr="009A3562">
              <w:t>.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 w:rsidR="00616339">
              <w:t>Ходаковский В.В.</w:t>
            </w:r>
          </w:p>
          <w:p w:rsidR="009A3562" w:rsidRPr="009A3562" w:rsidRDefault="00616339" w:rsidP="009A3562">
            <w:pPr>
              <w:jc w:val="left"/>
              <w:rPr>
                <w:rStyle w:val="a9"/>
                <w:b w:val="0"/>
                <w:bCs w:val="0"/>
              </w:rPr>
            </w:pPr>
            <w:r>
              <w:t>Щекатуров А.М.</w:t>
            </w:r>
          </w:p>
        </w:tc>
      </w:tr>
    </w:tbl>
    <w:p w:rsidR="00DB6C0A" w:rsidRPr="009A3562" w:rsidRDefault="00DB6C0A" w:rsidP="00711AE1">
      <w:pPr>
        <w:jc w:val="center"/>
      </w:pPr>
    </w:p>
    <w:p w:rsidR="009A3562" w:rsidRPr="009A3562" w:rsidRDefault="009A3562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A71947" w:rsidRPr="009A3562" w:rsidRDefault="00A71947" w:rsidP="00711AE1">
      <w:pPr>
        <w:jc w:val="center"/>
      </w:pPr>
    </w:p>
    <w:p w:rsidR="00DB6C0A" w:rsidRPr="009A3562" w:rsidRDefault="00DB6C0A" w:rsidP="00711AE1">
      <w:pPr>
        <w:jc w:val="center"/>
      </w:pPr>
    </w:p>
    <w:p w:rsidR="0018271A" w:rsidRPr="009A3562" w:rsidRDefault="00711AE1" w:rsidP="009A3562">
      <w:pPr>
        <w:pStyle w:val="a8"/>
        <w:rPr>
          <w:rStyle w:val="a9"/>
          <w:b w:val="0"/>
        </w:rPr>
      </w:pPr>
      <w:r w:rsidRPr="009A3562">
        <w:rPr>
          <w:rStyle w:val="a9"/>
          <w:b w:val="0"/>
        </w:rPr>
        <w:t>Москва, 201</w:t>
      </w:r>
      <w:r w:rsidR="00F30A1F" w:rsidRPr="009A3562">
        <w:rPr>
          <w:rStyle w:val="a9"/>
          <w:b w:val="0"/>
        </w:rPr>
        <w:t>1</w:t>
      </w:r>
    </w:p>
    <w:p w:rsidR="00700D57" w:rsidRPr="00A370B5" w:rsidRDefault="00700D57" w:rsidP="00A370B5">
      <w:pPr>
        <w:pStyle w:val="ad"/>
      </w:pPr>
      <w:r w:rsidRPr="00A370B5">
        <w:lastRenderedPageBreak/>
        <w:t>Оглавление</w:t>
      </w:r>
    </w:p>
    <w:p w:rsidR="00A33010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</w:instrText>
      </w:r>
      <w:r w:rsidR="00CF2E92">
        <w:instrText xml:space="preserve">\h </w:instrText>
      </w:r>
      <w:r w:rsidR="00700D57">
        <w:instrText xml:space="preserve">\z \u </w:instrText>
      </w:r>
      <w:r>
        <w:fldChar w:fldCharType="separate"/>
      </w:r>
      <w:hyperlink w:anchor="_Toc400496335" w:history="1">
        <w:r w:rsidR="00A33010" w:rsidRPr="00A768A4">
          <w:rPr>
            <w:rStyle w:val="ae"/>
            <w:noProof/>
          </w:rPr>
          <w:t>1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Постановка задачи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6" w:history="1">
        <w:r w:rsidR="00A33010" w:rsidRPr="00A768A4">
          <w:rPr>
            <w:rStyle w:val="ae"/>
            <w:noProof/>
          </w:rPr>
          <w:t>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Исходные данные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37" w:history="1">
        <w:r w:rsidR="00A33010" w:rsidRPr="00A768A4">
          <w:rPr>
            <w:rStyle w:val="ae"/>
            <w:noProof/>
          </w:rPr>
          <w:t>2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теплогидравлической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8" w:history="1">
        <w:r w:rsidR="00A33010" w:rsidRPr="00A768A4">
          <w:rPr>
            <w:rStyle w:val="ae"/>
            <w:noProof/>
          </w:rPr>
          <w:t>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новой теплогидравлической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9" w:history="1">
        <w:r w:rsidR="00A33010" w:rsidRPr="00A768A4">
          <w:rPr>
            <w:rStyle w:val="ae"/>
            <w:noProof/>
          </w:rPr>
          <w:t>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Проверка подключения к базе данных сигналов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0" w:history="1">
        <w:r w:rsidR="00A33010" w:rsidRPr="00A768A4">
          <w:rPr>
            <w:rStyle w:val="ae"/>
            <w:noProof/>
          </w:rPr>
          <w:t>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схемы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1" w:history="1">
        <w:r w:rsidR="00A33010" w:rsidRPr="00A768A4">
          <w:rPr>
            <w:rStyle w:val="ae"/>
            <w:noProof/>
          </w:rPr>
          <w:t>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Настройка параметров расчетной модели и свойств элементов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2" w:history="1">
        <w:r w:rsidR="00A33010" w:rsidRPr="00A768A4">
          <w:rPr>
            <w:rStyle w:val="ae"/>
            <w:noProof/>
          </w:rPr>
          <w:t>2.4.1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Граничный узел 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3" w:history="1">
        <w:r w:rsidR="00A33010" w:rsidRPr="00A768A4">
          <w:rPr>
            <w:rStyle w:val="ae"/>
            <w:noProof/>
          </w:rPr>
          <w:t>2.4.2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сигналы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4" w:history="1">
        <w:r w:rsidR="00A33010" w:rsidRPr="00A768A4">
          <w:rPr>
            <w:rStyle w:val="ae"/>
            <w:noProof/>
          </w:rPr>
          <w:t>2.4.3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Граничный узел G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5" w:history="1">
        <w:r w:rsidR="00A33010" w:rsidRPr="00A768A4">
          <w:rPr>
            <w:rStyle w:val="ae"/>
            <w:noProof/>
          </w:rPr>
          <w:t>2.4.4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Узлы G, соответствующие отборам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6" w:history="1">
        <w:r w:rsidR="00A33010" w:rsidRPr="00A768A4">
          <w:rPr>
            <w:rStyle w:val="ae"/>
            <w:noProof/>
          </w:rPr>
          <w:t>2.4.5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Внутренние узлы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7" w:history="1">
        <w:r w:rsidR="00A33010" w:rsidRPr="00A768A4">
          <w:rPr>
            <w:rStyle w:val="ae"/>
            <w:noProof/>
          </w:rPr>
          <w:t>2.4.6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Ротор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8" w:history="1">
        <w:r w:rsidR="00A33010" w:rsidRPr="00A768A4">
          <w:rPr>
            <w:rStyle w:val="ae"/>
            <w:noProof/>
          </w:rPr>
          <w:t>2.4.7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Генератор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9" w:history="1">
        <w:r w:rsidR="00A33010" w:rsidRPr="00A768A4">
          <w:rPr>
            <w:rStyle w:val="ae"/>
            <w:noProof/>
          </w:rPr>
          <w:t>2.4.8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Отладочные элементы схемы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0" w:history="1">
        <w:r w:rsidR="00A33010" w:rsidRPr="00A768A4">
          <w:rPr>
            <w:rStyle w:val="ae"/>
            <w:noProof/>
          </w:rPr>
          <w:t>2.4.9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Трубопроводы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1" w:history="1">
        <w:r w:rsidR="00A33010" w:rsidRPr="00A768A4">
          <w:rPr>
            <w:rStyle w:val="ae"/>
            <w:noProof/>
          </w:rPr>
          <w:t>2.4.10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Задвижки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2" w:history="1">
        <w:r w:rsidR="00A33010" w:rsidRPr="00A768A4">
          <w:rPr>
            <w:rStyle w:val="ae"/>
            <w:noProof/>
          </w:rPr>
          <w:t>2.4.11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Контроль параметров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3" w:history="1">
        <w:r w:rsidR="00A33010" w:rsidRPr="00A768A4">
          <w:rPr>
            <w:rStyle w:val="ae"/>
            <w:noProof/>
          </w:rPr>
          <w:t>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4" w:history="1">
        <w:r w:rsidR="00A33010" w:rsidRPr="00A768A4">
          <w:rPr>
            <w:rStyle w:val="ae"/>
            <w:noProof/>
          </w:rPr>
          <w:t>2.5.1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Общие принципы отладки теплогидравлической схемы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5" w:history="1">
        <w:r w:rsidR="00A33010" w:rsidRPr="00A768A4">
          <w:rPr>
            <w:rStyle w:val="ae"/>
            <w:noProof/>
          </w:rPr>
          <w:t>2.5.2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Метод подбора параметров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6" w:history="1">
        <w:r w:rsidR="00A33010" w:rsidRPr="00A768A4">
          <w:rPr>
            <w:rStyle w:val="ae"/>
            <w:noProof/>
          </w:rPr>
          <w:t>2.5.3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Активные элементы, ротор и генератор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57" w:history="1">
        <w:r w:rsidR="00A33010" w:rsidRPr="00A768A4">
          <w:rPr>
            <w:rStyle w:val="ae"/>
            <w:noProof/>
          </w:rPr>
          <w:t>3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теплогидравлической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8" w:history="1">
        <w:r w:rsidR="00A33010" w:rsidRPr="00A768A4">
          <w:rPr>
            <w:rStyle w:val="ae"/>
            <w:noProof/>
          </w:rPr>
          <w:t>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новой схемы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9" w:history="1">
        <w:r w:rsidR="00A33010" w:rsidRPr="00A768A4">
          <w:rPr>
            <w:rStyle w:val="ae"/>
            <w:noProof/>
          </w:rPr>
          <w:t>3.1.1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0" w:history="1">
        <w:r w:rsidR="00A33010" w:rsidRPr="00A768A4">
          <w:rPr>
            <w:rStyle w:val="ae"/>
            <w:noProof/>
          </w:rPr>
          <w:t>3.1.2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сигналы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1" w:history="1">
        <w:r w:rsidR="00A33010" w:rsidRPr="00A768A4">
          <w:rPr>
            <w:rStyle w:val="ae"/>
            <w:noProof/>
          </w:rPr>
          <w:t>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Модель главного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2" w:history="1">
        <w:r w:rsidR="00A33010" w:rsidRPr="00A768A4">
          <w:rPr>
            <w:rStyle w:val="ae"/>
            <w:noProof/>
          </w:rPr>
          <w:t>3.2.1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3" w:history="1">
        <w:r w:rsidR="00A33010" w:rsidRPr="00A768A4">
          <w:rPr>
            <w:rStyle w:val="ae"/>
            <w:noProof/>
          </w:rPr>
          <w:t>3.2.2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Содание верхнего уровня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4" w:history="1">
        <w:r w:rsidR="00A33010" w:rsidRPr="00A768A4">
          <w:rPr>
            <w:rStyle w:val="ae"/>
            <w:noProof/>
          </w:rPr>
          <w:t>3.2.3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вложенного уровня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5" w:history="1">
        <w:r w:rsidR="00A33010" w:rsidRPr="00A768A4">
          <w:rPr>
            <w:rStyle w:val="ae"/>
            <w:noProof/>
          </w:rPr>
          <w:t>3.2.4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Редактор новых блоков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6" w:history="1">
        <w:r w:rsidR="00A33010" w:rsidRPr="00A768A4">
          <w:rPr>
            <w:rStyle w:val="ae"/>
            <w:noProof/>
          </w:rPr>
          <w:t>3.2.5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7" w:history="1">
        <w:r w:rsidR="00A33010" w:rsidRPr="00A768A4">
          <w:rPr>
            <w:rStyle w:val="ae"/>
            <w:noProof/>
          </w:rPr>
          <w:t>3.2.6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условий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8" w:history="1">
        <w:r w:rsidR="00A33010" w:rsidRPr="00A768A4">
          <w:rPr>
            <w:rStyle w:val="ae"/>
            <w:noProof/>
          </w:rPr>
          <w:t>3.2.7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трубопроводов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9" w:history="1">
        <w:r w:rsidR="00A33010" w:rsidRPr="00A768A4">
          <w:rPr>
            <w:rStyle w:val="ae"/>
            <w:noProof/>
          </w:rPr>
          <w:t>3.2.8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трёхобъемного бака ТРР и проекта в целом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0" w:history="1">
        <w:r w:rsidR="00A33010" w:rsidRPr="00A768A4">
          <w:rPr>
            <w:rStyle w:val="ae"/>
            <w:noProof/>
          </w:rPr>
          <w:t>3.2.9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71" w:history="1">
        <w:r w:rsidR="00A33010" w:rsidRPr="00A768A4">
          <w:rPr>
            <w:rStyle w:val="ae"/>
            <w:noProof/>
          </w:rPr>
          <w:t>4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подогревателей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2" w:history="1">
        <w:r w:rsidR="00A33010" w:rsidRPr="00A768A4">
          <w:rPr>
            <w:rStyle w:val="ae"/>
            <w:noProof/>
          </w:rPr>
          <w:t>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ПНД-1 как основы всех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3" w:history="1">
        <w:r w:rsidR="00A33010" w:rsidRPr="00A768A4">
          <w:rPr>
            <w:rStyle w:val="ae"/>
            <w:noProof/>
          </w:rPr>
          <w:t>4.1.1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Новые схемы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4" w:history="1">
        <w:r w:rsidR="00A33010" w:rsidRPr="00A768A4">
          <w:rPr>
            <w:rStyle w:val="ae"/>
            <w:noProof/>
          </w:rPr>
          <w:t>4.1.2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Задание глобальных параметров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5" w:history="1">
        <w:r w:rsidR="00A33010" w:rsidRPr="00A768A4">
          <w:rPr>
            <w:rStyle w:val="ae"/>
            <w:noProof/>
          </w:rPr>
          <w:t>4.1.3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6" w:history="1">
        <w:r w:rsidR="00A33010" w:rsidRPr="00A768A4">
          <w:rPr>
            <w:rStyle w:val="ae"/>
            <w:noProof/>
          </w:rPr>
          <w:t>4.1.4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Программирование субмодели подогревателя ПНД-1 (ПН-100)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7" w:history="1">
        <w:r w:rsidR="00A33010" w:rsidRPr="00A768A4">
          <w:rPr>
            <w:rStyle w:val="ae"/>
            <w:noProof/>
          </w:rPr>
          <w:t>4.1.5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8" w:history="1">
        <w:r w:rsidR="00A33010" w:rsidRPr="00A768A4">
          <w:rPr>
            <w:rStyle w:val="ae"/>
            <w:noProof/>
          </w:rPr>
          <w:t>4.1.6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9" w:history="1">
        <w:r w:rsidR="00A33010" w:rsidRPr="00A768A4">
          <w:rPr>
            <w:rStyle w:val="ae"/>
            <w:noProof/>
          </w:rPr>
          <w:t>4.1.7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0" w:history="1">
        <w:r w:rsidR="00A33010" w:rsidRPr="00A768A4">
          <w:rPr>
            <w:rStyle w:val="ae"/>
            <w:noProof/>
          </w:rPr>
          <w:t>4.1.8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1" w:history="1">
        <w:r w:rsidR="00A33010" w:rsidRPr="00A768A4">
          <w:rPr>
            <w:rStyle w:val="ae"/>
            <w:noProof/>
          </w:rPr>
          <w:t>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ПВД-2 на базе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2" w:history="1">
        <w:r w:rsidR="00A33010" w:rsidRPr="00A768A4">
          <w:rPr>
            <w:rStyle w:val="ae"/>
            <w:noProof/>
          </w:rPr>
          <w:t>4.2.1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3" w:history="1">
        <w:r w:rsidR="00A33010" w:rsidRPr="00A768A4">
          <w:rPr>
            <w:rStyle w:val="ae"/>
            <w:noProof/>
          </w:rPr>
          <w:t>4.2.2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4" w:history="1">
        <w:r w:rsidR="00A33010" w:rsidRPr="00A768A4">
          <w:rPr>
            <w:rStyle w:val="ae"/>
            <w:noProof/>
          </w:rPr>
          <w:t>4.2.3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5" w:history="1">
        <w:r w:rsidR="00A33010" w:rsidRPr="00A768A4">
          <w:rPr>
            <w:rStyle w:val="ae"/>
            <w:noProof/>
          </w:rPr>
          <w:t>4.2.4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6" w:history="1">
        <w:r w:rsidR="00A33010" w:rsidRPr="00A768A4">
          <w:rPr>
            <w:rStyle w:val="ae"/>
            <w:noProof/>
          </w:rPr>
          <w:t>4.2.5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7" w:history="1">
        <w:r w:rsidR="00A33010" w:rsidRPr="00A768A4">
          <w:rPr>
            <w:rStyle w:val="ae"/>
            <w:noProof/>
          </w:rPr>
          <w:t>4.2.6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8" w:history="1">
        <w:r w:rsidR="00A33010" w:rsidRPr="00A768A4">
          <w:rPr>
            <w:rStyle w:val="ae"/>
            <w:noProof/>
          </w:rPr>
          <w:t>4.2.7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9" w:history="1">
        <w:r w:rsidR="00A33010" w:rsidRPr="00A768A4">
          <w:rPr>
            <w:rStyle w:val="ae"/>
            <w:noProof/>
          </w:rPr>
          <w:t>4.2.8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0" w:history="1">
        <w:r w:rsidR="00A33010" w:rsidRPr="00A768A4">
          <w:rPr>
            <w:rStyle w:val="ae"/>
            <w:noProof/>
          </w:rPr>
          <w:t>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ПВД-3 на базе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1" w:history="1">
        <w:r w:rsidR="00A33010" w:rsidRPr="00A768A4">
          <w:rPr>
            <w:rStyle w:val="ae"/>
            <w:noProof/>
          </w:rPr>
          <w:t>4.3.1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2" w:history="1">
        <w:r w:rsidR="00A33010" w:rsidRPr="00A768A4">
          <w:rPr>
            <w:rStyle w:val="ae"/>
            <w:noProof/>
          </w:rPr>
          <w:t>4.3.2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3" w:history="1">
        <w:r w:rsidR="00A33010" w:rsidRPr="00A768A4">
          <w:rPr>
            <w:rStyle w:val="ae"/>
            <w:noProof/>
          </w:rPr>
          <w:t>4.3.3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4" w:history="1">
        <w:r w:rsidR="00A33010" w:rsidRPr="00A768A4">
          <w:rPr>
            <w:rStyle w:val="ae"/>
            <w:noProof/>
          </w:rPr>
          <w:t>4.3.4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5" w:history="1">
        <w:r w:rsidR="00A33010" w:rsidRPr="00A768A4">
          <w:rPr>
            <w:rStyle w:val="ae"/>
            <w:noProof/>
          </w:rPr>
          <w:t>4.3.5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6" w:history="1">
        <w:r w:rsidR="00A33010" w:rsidRPr="00A768A4">
          <w:rPr>
            <w:rStyle w:val="ae"/>
            <w:noProof/>
          </w:rPr>
          <w:t>4.3.6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7" w:history="1">
        <w:r w:rsidR="00A33010" w:rsidRPr="00A768A4">
          <w:rPr>
            <w:rStyle w:val="ae"/>
            <w:noProof/>
          </w:rPr>
          <w:t>4.3.7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8" w:history="1">
        <w:r w:rsidR="00A33010" w:rsidRPr="00A768A4">
          <w:rPr>
            <w:rStyle w:val="ae"/>
            <w:noProof/>
          </w:rPr>
          <w:t>4.3.8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99" w:history="1">
        <w:r w:rsidR="00A33010" w:rsidRPr="00A768A4">
          <w:rPr>
            <w:rStyle w:val="ae"/>
            <w:noProof/>
          </w:rPr>
          <w:t>5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0" w:history="1">
        <w:r w:rsidR="00A33010" w:rsidRPr="00A768A4">
          <w:rPr>
            <w:rStyle w:val="ae"/>
            <w:noProof/>
          </w:rPr>
          <w:t>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сетевого подогревателя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1" w:history="1">
        <w:r w:rsidR="00A33010" w:rsidRPr="00A768A4">
          <w:rPr>
            <w:rStyle w:val="ae"/>
            <w:noProof/>
          </w:rPr>
          <w:t>5.1.1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2" w:history="1">
        <w:r w:rsidR="00A33010" w:rsidRPr="00A768A4">
          <w:rPr>
            <w:rStyle w:val="ae"/>
            <w:noProof/>
          </w:rPr>
          <w:t>5.1.2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3" w:history="1">
        <w:r w:rsidR="00A33010" w:rsidRPr="00A768A4">
          <w:rPr>
            <w:rStyle w:val="ae"/>
            <w:noProof/>
          </w:rPr>
          <w:t>5.1.3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4" w:history="1">
        <w:r w:rsidR="00A33010" w:rsidRPr="00A768A4">
          <w:rPr>
            <w:rStyle w:val="ae"/>
            <w:noProof/>
          </w:rPr>
          <w:t>5.1.4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5" w:history="1">
        <w:r w:rsidR="00A33010" w:rsidRPr="00A768A4">
          <w:rPr>
            <w:rStyle w:val="ae"/>
            <w:noProof/>
          </w:rPr>
          <w:t>5.1.5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6" w:history="1">
        <w:r w:rsidR="00A33010" w:rsidRPr="00A768A4">
          <w:rPr>
            <w:rStyle w:val="ae"/>
            <w:noProof/>
          </w:rPr>
          <w:t>5.1.6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7" w:history="1">
        <w:r w:rsidR="00A33010" w:rsidRPr="00A768A4">
          <w:rPr>
            <w:rStyle w:val="ae"/>
            <w:noProof/>
          </w:rPr>
          <w:t>5.1.7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8" w:history="1">
        <w:r w:rsidR="00A33010" w:rsidRPr="00A768A4">
          <w:rPr>
            <w:rStyle w:val="ae"/>
            <w:noProof/>
          </w:rPr>
          <w:t>5.1.8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9" w:history="1">
        <w:r w:rsidR="00A33010" w:rsidRPr="00A768A4">
          <w:rPr>
            <w:rStyle w:val="ae"/>
            <w:noProof/>
          </w:rPr>
          <w:t>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пикового подогревателя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0" w:history="1">
        <w:r w:rsidR="00A33010" w:rsidRPr="00A768A4">
          <w:rPr>
            <w:rStyle w:val="ae"/>
            <w:noProof/>
          </w:rPr>
          <w:t>5.2.1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1" w:history="1">
        <w:r w:rsidR="00A33010" w:rsidRPr="00A768A4">
          <w:rPr>
            <w:rStyle w:val="ae"/>
            <w:noProof/>
          </w:rPr>
          <w:t>5.2.2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2" w:history="1">
        <w:r w:rsidR="00A33010" w:rsidRPr="00A768A4">
          <w:rPr>
            <w:rStyle w:val="ae"/>
            <w:noProof/>
          </w:rPr>
          <w:t>5.2.3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3" w:history="1">
        <w:r w:rsidR="00A33010" w:rsidRPr="00A768A4">
          <w:rPr>
            <w:rStyle w:val="ae"/>
            <w:noProof/>
          </w:rPr>
          <w:t>5.2.4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4" w:history="1">
        <w:r w:rsidR="00A33010" w:rsidRPr="00A768A4">
          <w:rPr>
            <w:rStyle w:val="ae"/>
            <w:noProof/>
          </w:rPr>
          <w:t>5.2.5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5" w:history="1">
        <w:r w:rsidR="00A33010" w:rsidRPr="00A768A4">
          <w:rPr>
            <w:rStyle w:val="ae"/>
            <w:noProof/>
          </w:rPr>
          <w:t>5.2.6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6" w:history="1">
        <w:r w:rsidR="00A33010" w:rsidRPr="00A768A4">
          <w:rPr>
            <w:rStyle w:val="ae"/>
            <w:noProof/>
          </w:rPr>
          <w:t>5.2.7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7" w:history="1">
        <w:r w:rsidR="00A33010" w:rsidRPr="00A768A4">
          <w:rPr>
            <w:rStyle w:val="ae"/>
            <w:noProof/>
          </w:rPr>
          <w:t>5.2.8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18" w:history="1">
        <w:r w:rsidR="00A33010" w:rsidRPr="00A768A4">
          <w:rPr>
            <w:rStyle w:val="ae"/>
            <w:noProof/>
          </w:rPr>
          <w:t>6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блоков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9" w:history="1">
        <w:r w:rsidR="00A33010" w:rsidRPr="00A768A4">
          <w:rPr>
            <w:rStyle w:val="ae"/>
            <w:noProof/>
          </w:rPr>
          <w:t>6.1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0" w:history="1">
        <w:r w:rsidR="00A33010" w:rsidRPr="00A768A4">
          <w:rPr>
            <w:rStyle w:val="ae"/>
            <w:noProof/>
          </w:rPr>
          <w:t>6.1.1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1" w:history="1">
        <w:r w:rsidR="00A33010" w:rsidRPr="00A768A4">
          <w:rPr>
            <w:rStyle w:val="ae"/>
            <w:noProof/>
          </w:rPr>
          <w:t>6.1.2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2" w:history="1">
        <w:r w:rsidR="00A33010" w:rsidRPr="00A768A4">
          <w:rPr>
            <w:rStyle w:val="ae"/>
            <w:noProof/>
          </w:rPr>
          <w:t>6.1.3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3" w:history="1">
        <w:r w:rsidR="00A33010" w:rsidRPr="00A768A4">
          <w:rPr>
            <w:rStyle w:val="ae"/>
            <w:noProof/>
          </w:rPr>
          <w:t>6.1.4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4" w:history="1">
        <w:r w:rsidR="00A33010" w:rsidRPr="00A768A4">
          <w:rPr>
            <w:rStyle w:val="ae"/>
            <w:noProof/>
          </w:rPr>
          <w:t>6.1.1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узлов, каналов, насосов и других элементов модели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5" w:history="1">
        <w:r w:rsidR="00A33010" w:rsidRPr="00A768A4">
          <w:rPr>
            <w:rStyle w:val="ae"/>
            <w:noProof/>
          </w:rPr>
          <w:t>6.1.2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6" w:history="1">
        <w:r w:rsidR="00A33010" w:rsidRPr="00A768A4">
          <w:rPr>
            <w:rStyle w:val="ae"/>
            <w:noProof/>
          </w:rPr>
          <w:t>6.2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блока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7" w:history="1">
        <w:r w:rsidR="00A33010" w:rsidRPr="00A768A4">
          <w:rPr>
            <w:rStyle w:val="ae"/>
            <w:noProof/>
          </w:rPr>
          <w:t>6.2.1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8" w:history="1">
        <w:r w:rsidR="00A33010" w:rsidRPr="00A768A4">
          <w:rPr>
            <w:rStyle w:val="ae"/>
            <w:noProof/>
          </w:rPr>
          <w:t>6.2.2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9" w:history="1">
        <w:r w:rsidR="00A33010" w:rsidRPr="00A768A4">
          <w:rPr>
            <w:rStyle w:val="ae"/>
            <w:noProof/>
          </w:rPr>
          <w:t>6.2.3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0" w:history="1">
        <w:r w:rsidR="00A33010" w:rsidRPr="00A768A4">
          <w:rPr>
            <w:rStyle w:val="ae"/>
            <w:noProof/>
          </w:rPr>
          <w:t>6.2.4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1" w:history="1">
        <w:r w:rsidR="00A33010" w:rsidRPr="00A768A4">
          <w:rPr>
            <w:rStyle w:val="ae"/>
            <w:noProof/>
          </w:rPr>
          <w:t>6.2.5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узлов, каналов, насосов и других элементов модели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2" w:history="1">
        <w:r w:rsidR="00A33010" w:rsidRPr="00A768A4">
          <w:rPr>
            <w:rStyle w:val="ae"/>
            <w:noProof/>
          </w:rPr>
          <w:t>6.2.6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33" w:history="1">
        <w:r w:rsidR="00A33010" w:rsidRPr="00A768A4">
          <w:rPr>
            <w:rStyle w:val="ae"/>
            <w:noProof/>
          </w:rPr>
          <w:t>7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4" w:history="1">
        <w:r w:rsidR="00A33010" w:rsidRPr="00A768A4">
          <w:rPr>
            <w:rStyle w:val="ae"/>
            <w:noProof/>
          </w:rPr>
          <w:t>7.1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5" w:history="1">
        <w:r w:rsidR="00A33010" w:rsidRPr="00A768A4">
          <w:rPr>
            <w:rStyle w:val="ae"/>
            <w:noProof/>
          </w:rPr>
          <w:t>7.2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6" w:history="1">
        <w:r w:rsidR="00A33010" w:rsidRPr="00A768A4">
          <w:rPr>
            <w:rStyle w:val="ae"/>
            <w:noProof/>
          </w:rPr>
          <w:t>7.2.1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7" w:history="1">
        <w:r w:rsidR="00A33010" w:rsidRPr="00A768A4">
          <w:rPr>
            <w:rStyle w:val="ae"/>
            <w:noProof/>
          </w:rPr>
          <w:t>7.2.2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8" w:history="1">
        <w:r w:rsidR="00A33010" w:rsidRPr="00A768A4">
          <w:rPr>
            <w:rStyle w:val="ae"/>
            <w:noProof/>
          </w:rPr>
          <w:t>7.2.3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9" w:history="1">
        <w:r w:rsidR="00A33010" w:rsidRPr="00A768A4">
          <w:rPr>
            <w:rStyle w:val="ae"/>
            <w:noProof/>
          </w:rPr>
          <w:t>7.2.4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0" w:history="1">
        <w:r w:rsidR="00A33010" w:rsidRPr="00A768A4">
          <w:rPr>
            <w:rStyle w:val="ae"/>
            <w:noProof/>
          </w:rPr>
          <w:t>7.2.5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1" w:history="1">
        <w:r w:rsidR="00A33010" w:rsidRPr="00A768A4">
          <w:rPr>
            <w:rStyle w:val="ae"/>
            <w:noProof/>
          </w:rPr>
          <w:t>7.2.6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2" w:history="1">
        <w:r w:rsidR="00A33010" w:rsidRPr="00A768A4">
          <w:rPr>
            <w:rStyle w:val="ae"/>
            <w:noProof/>
          </w:rPr>
          <w:t>7.2.7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43" w:history="1">
        <w:r w:rsidR="00A33010" w:rsidRPr="00A768A4">
          <w:rPr>
            <w:rStyle w:val="ae"/>
            <w:noProof/>
          </w:rPr>
          <w:t>8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Интеграция моделей, создание единой модели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4" w:history="1">
        <w:r w:rsidR="00A33010" w:rsidRPr="00A768A4">
          <w:rPr>
            <w:rStyle w:val="ae"/>
            <w:noProof/>
          </w:rPr>
          <w:t>8.1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5" w:history="1">
        <w:r w:rsidR="00A33010" w:rsidRPr="00A768A4">
          <w:rPr>
            <w:rStyle w:val="ae"/>
            <w:noProof/>
          </w:rPr>
          <w:t>8.1.1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6" w:history="1">
        <w:r w:rsidR="00A33010" w:rsidRPr="00A768A4">
          <w:rPr>
            <w:rStyle w:val="ae"/>
            <w:noProof/>
          </w:rPr>
          <w:t>8.1.2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7" w:history="1">
        <w:r w:rsidR="00A33010" w:rsidRPr="00A768A4">
          <w:rPr>
            <w:rStyle w:val="ae"/>
            <w:noProof/>
          </w:rPr>
          <w:t>8.1.3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8" w:history="1">
        <w:r w:rsidR="00A33010" w:rsidRPr="00A768A4">
          <w:rPr>
            <w:rStyle w:val="ae"/>
            <w:noProof/>
          </w:rPr>
          <w:t>8.1.4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Соединение моделей проточной части и конденсатора, структура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9" w:history="1">
        <w:r w:rsidR="00A33010" w:rsidRPr="00A768A4">
          <w:rPr>
            <w:rStyle w:val="ae"/>
            <w:noProof/>
          </w:rPr>
          <w:t>8.1.5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0" w:history="1">
        <w:r w:rsidR="00A33010" w:rsidRPr="00A768A4">
          <w:rPr>
            <w:rStyle w:val="ae"/>
            <w:noProof/>
          </w:rPr>
          <w:t>8.1.6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1" w:history="1">
        <w:r w:rsidR="00A33010" w:rsidRPr="00A768A4">
          <w:rPr>
            <w:rStyle w:val="ae"/>
            <w:noProof/>
          </w:rPr>
          <w:t>8.1.7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2" w:history="1">
        <w:r w:rsidR="00A33010" w:rsidRPr="00A768A4">
          <w:rPr>
            <w:rStyle w:val="ae"/>
            <w:noProof/>
          </w:rPr>
          <w:t>8.1.8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Контроль параметров генератора и ротора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3" w:history="1">
        <w:r w:rsidR="00A33010" w:rsidRPr="00A768A4">
          <w:rPr>
            <w:rStyle w:val="ae"/>
            <w:noProof/>
          </w:rPr>
          <w:t>8.2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Соединение системы свежего пара и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4" w:history="1">
        <w:r w:rsidR="00A33010" w:rsidRPr="00A768A4">
          <w:rPr>
            <w:rStyle w:val="ae"/>
            <w:noProof/>
          </w:rPr>
          <w:t>8.2.1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5" w:history="1">
        <w:r w:rsidR="00A33010" w:rsidRPr="00A768A4">
          <w:rPr>
            <w:rStyle w:val="ae"/>
            <w:noProof/>
          </w:rPr>
          <w:t>8.2.2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6" w:history="1">
        <w:r w:rsidR="00A33010" w:rsidRPr="00A768A4">
          <w:rPr>
            <w:rStyle w:val="ae"/>
            <w:noProof/>
          </w:rPr>
          <w:t>8.2.3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7" w:history="1">
        <w:r w:rsidR="00A33010" w:rsidRPr="00A768A4">
          <w:rPr>
            <w:rStyle w:val="ae"/>
            <w:noProof/>
          </w:rPr>
          <w:t>8.2.4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8" w:history="1">
        <w:r w:rsidR="00A33010" w:rsidRPr="00A768A4">
          <w:rPr>
            <w:rStyle w:val="ae"/>
            <w:noProof/>
          </w:rPr>
          <w:t>8.2.5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9" w:history="1">
        <w:r w:rsidR="00A33010" w:rsidRPr="00A768A4">
          <w:rPr>
            <w:rStyle w:val="ae"/>
            <w:noProof/>
          </w:rPr>
          <w:t>8.2.6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0" w:history="1">
        <w:r w:rsidR="00A33010" w:rsidRPr="00A768A4">
          <w:rPr>
            <w:rStyle w:val="ae"/>
            <w:noProof/>
            <w:lang w:val="en-US"/>
          </w:rPr>
          <w:t>8.2.7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1" w:history="1">
        <w:r w:rsidR="00A33010" w:rsidRPr="00A768A4">
          <w:rPr>
            <w:rStyle w:val="ae"/>
            <w:noProof/>
          </w:rPr>
          <w:t>8.3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2" w:history="1">
        <w:r w:rsidR="00A33010" w:rsidRPr="00A768A4">
          <w:rPr>
            <w:rStyle w:val="ae"/>
            <w:noProof/>
          </w:rPr>
          <w:t>8.3.1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3" w:history="1">
        <w:r w:rsidR="00A33010" w:rsidRPr="00A768A4">
          <w:rPr>
            <w:rStyle w:val="ae"/>
            <w:noProof/>
          </w:rPr>
          <w:t>8.3.2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4" w:history="1">
        <w:r w:rsidR="00A33010" w:rsidRPr="00A768A4">
          <w:rPr>
            <w:rStyle w:val="ae"/>
            <w:noProof/>
          </w:rPr>
          <w:t>8.3.3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5" w:history="1">
        <w:r w:rsidR="00A33010" w:rsidRPr="00A768A4">
          <w:rPr>
            <w:rStyle w:val="ae"/>
            <w:noProof/>
          </w:rPr>
          <w:t>8.3.4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6" w:history="1">
        <w:r w:rsidR="00A33010" w:rsidRPr="00A768A4">
          <w:rPr>
            <w:rStyle w:val="ae"/>
            <w:noProof/>
          </w:rPr>
          <w:t>8.3.5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7" w:history="1">
        <w:r w:rsidR="00A33010" w:rsidRPr="00A768A4">
          <w:rPr>
            <w:rStyle w:val="ae"/>
            <w:noProof/>
          </w:rPr>
          <w:t>8.3.6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8" w:history="1">
        <w:r w:rsidR="00A33010" w:rsidRPr="00A768A4">
          <w:rPr>
            <w:rStyle w:val="ae"/>
            <w:noProof/>
          </w:rPr>
          <w:t>8.3.7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9" w:history="1">
        <w:r w:rsidR="00A33010" w:rsidRPr="00A768A4">
          <w:rPr>
            <w:rStyle w:val="ae"/>
            <w:noProof/>
          </w:rPr>
          <w:t>8.4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0" w:history="1">
        <w:r w:rsidR="00A33010" w:rsidRPr="00A768A4">
          <w:rPr>
            <w:rStyle w:val="ae"/>
            <w:noProof/>
          </w:rPr>
          <w:t>8.4.1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1" w:history="1">
        <w:r w:rsidR="00A33010" w:rsidRPr="00A768A4">
          <w:rPr>
            <w:rStyle w:val="ae"/>
            <w:noProof/>
          </w:rPr>
          <w:t>8.4.2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04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2" w:history="1">
        <w:r w:rsidR="00A33010" w:rsidRPr="00A768A4">
          <w:rPr>
            <w:rStyle w:val="ae"/>
            <w:noProof/>
          </w:rPr>
          <w:t>8.4.3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3" w:history="1">
        <w:r w:rsidR="00A33010" w:rsidRPr="00A768A4">
          <w:rPr>
            <w:rStyle w:val="ae"/>
            <w:noProof/>
          </w:rPr>
          <w:t>8.4.4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субмодели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4" w:history="1">
        <w:r w:rsidR="00A33010" w:rsidRPr="00A768A4">
          <w:rPr>
            <w:rStyle w:val="ae"/>
            <w:noProof/>
          </w:rPr>
          <w:t>8.4.5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5" w:history="1">
        <w:r w:rsidR="00A33010" w:rsidRPr="00A768A4">
          <w:rPr>
            <w:rStyle w:val="ae"/>
            <w:noProof/>
          </w:rPr>
          <w:t>8.4.6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6" w:history="1">
        <w:r w:rsidR="00A33010" w:rsidRPr="00A768A4">
          <w:rPr>
            <w:rStyle w:val="ae"/>
            <w:noProof/>
          </w:rPr>
          <w:t>8.4.7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Стационарное состояние модели с присоединённой моделью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7" w:history="1">
        <w:r w:rsidR="00A33010" w:rsidRPr="00A768A4">
          <w:rPr>
            <w:rStyle w:val="ae"/>
            <w:noProof/>
          </w:rPr>
          <w:t>8.5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8" w:history="1">
        <w:r w:rsidR="00A33010" w:rsidRPr="00A768A4">
          <w:rPr>
            <w:rStyle w:val="ae"/>
            <w:noProof/>
          </w:rPr>
          <w:t>8.5.1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9" w:history="1">
        <w:r w:rsidR="00A33010" w:rsidRPr="00A768A4">
          <w:rPr>
            <w:rStyle w:val="ae"/>
            <w:noProof/>
          </w:rPr>
          <w:t>8.5.2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0" w:history="1">
        <w:r w:rsidR="00A33010" w:rsidRPr="00A768A4">
          <w:rPr>
            <w:rStyle w:val="ae"/>
            <w:noProof/>
          </w:rPr>
          <w:t>8.5.3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1" w:history="1">
        <w:r w:rsidR="00A33010" w:rsidRPr="00A768A4">
          <w:rPr>
            <w:rStyle w:val="ae"/>
            <w:noProof/>
          </w:rPr>
          <w:t>8.5.4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2" w:history="1">
        <w:r w:rsidR="00A33010" w:rsidRPr="00A768A4">
          <w:rPr>
            <w:rStyle w:val="ae"/>
            <w:noProof/>
          </w:rPr>
          <w:t>8.5.5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3" w:history="1">
        <w:r w:rsidR="00A33010" w:rsidRPr="00A768A4">
          <w:rPr>
            <w:rStyle w:val="ae"/>
            <w:noProof/>
          </w:rPr>
          <w:t>8.5.6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4" w:history="1">
        <w:r w:rsidR="00A33010" w:rsidRPr="00A768A4">
          <w:rPr>
            <w:rStyle w:val="ae"/>
            <w:noProof/>
          </w:rPr>
          <w:t>8.5.7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Стационарное состояние модели с подключенными подогревателями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5" w:history="1">
        <w:r w:rsidR="00A33010" w:rsidRPr="00A768A4">
          <w:rPr>
            <w:rStyle w:val="ae"/>
            <w:noProof/>
          </w:rPr>
          <w:t>8.6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деаэратора и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6" w:history="1">
        <w:r w:rsidR="00A33010" w:rsidRPr="00A768A4">
          <w:rPr>
            <w:rStyle w:val="ae"/>
            <w:noProof/>
          </w:rPr>
          <w:t>8.6.1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7" w:history="1">
        <w:r w:rsidR="00A33010" w:rsidRPr="00A768A4">
          <w:rPr>
            <w:rStyle w:val="ae"/>
            <w:noProof/>
          </w:rPr>
          <w:t>8.6.2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 ПТУ, версия 06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8" w:history="1">
        <w:r w:rsidR="00A33010" w:rsidRPr="00A768A4">
          <w:rPr>
            <w:rStyle w:val="ae"/>
            <w:noProof/>
          </w:rPr>
          <w:t>8.6.3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9" w:history="1">
        <w:r w:rsidR="00A33010" w:rsidRPr="00A768A4">
          <w:rPr>
            <w:rStyle w:val="ae"/>
            <w:noProof/>
          </w:rPr>
          <w:t>8.6.4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подсоединения подогревателей к деаэратору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0" w:history="1">
        <w:r w:rsidR="00A33010" w:rsidRPr="00A768A4">
          <w:rPr>
            <w:rStyle w:val="ae"/>
            <w:noProof/>
          </w:rPr>
          <w:t>8.6.5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1" w:history="1">
        <w:r w:rsidR="00A33010" w:rsidRPr="00A768A4">
          <w:rPr>
            <w:rStyle w:val="ae"/>
            <w:noProof/>
          </w:rPr>
          <w:t>8.6.6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2" w:history="1">
        <w:r w:rsidR="00A33010" w:rsidRPr="00A768A4">
          <w:rPr>
            <w:rStyle w:val="ae"/>
            <w:noProof/>
          </w:rPr>
          <w:t>8.6.7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 с полностью подключенным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3" w:history="1">
        <w:r w:rsidR="00A33010" w:rsidRPr="00A768A4">
          <w:rPr>
            <w:rStyle w:val="ae"/>
            <w:noProof/>
          </w:rPr>
          <w:t>8.7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4" w:history="1">
        <w:r w:rsidR="00A33010" w:rsidRPr="00A768A4">
          <w:rPr>
            <w:rStyle w:val="ae"/>
            <w:noProof/>
          </w:rPr>
          <w:t>8.7.1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5" w:history="1">
        <w:r w:rsidR="00A33010" w:rsidRPr="00A768A4">
          <w:rPr>
            <w:rStyle w:val="ae"/>
            <w:noProof/>
          </w:rPr>
          <w:t>8.7.2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07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6" w:history="1">
        <w:r w:rsidR="00A33010" w:rsidRPr="00A768A4">
          <w:rPr>
            <w:rStyle w:val="ae"/>
            <w:noProof/>
          </w:rPr>
          <w:t>8.7.3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7" w:history="1">
        <w:r w:rsidR="00A33010" w:rsidRPr="00A768A4">
          <w:rPr>
            <w:rStyle w:val="ae"/>
            <w:noProof/>
          </w:rPr>
          <w:t>8.7.4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подачи пара на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8" w:history="1">
        <w:r w:rsidR="00A33010" w:rsidRPr="00A768A4">
          <w:rPr>
            <w:rStyle w:val="ae"/>
            <w:noProof/>
          </w:rPr>
          <w:t>8.7.5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9" w:history="1">
        <w:r w:rsidR="00A33010" w:rsidRPr="00A768A4">
          <w:rPr>
            <w:rStyle w:val="ae"/>
            <w:noProof/>
          </w:rPr>
          <w:t>8.7.6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новых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0" w:history="1">
        <w:r w:rsidR="00A33010" w:rsidRPr="00A768A4">
          <w:rPr>
            <w:rStyle w:val="ae"/>
            <w:noProof/>
          </w:rPr>
          <w:t>8.7.7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1" w:history="1">
        <w:r w:rsidR="00A33010" w:rsidRPr="00A768A4">
          <w:rPr>
            <w:rStyle w:val="ae"/>
            <w:noProof/>
          </w:rPr>
          <w:t>8.8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2" w:history="1">
        <w:r w:rsidR="00A33010" w:rsidRPr="00A768A4">
          <w:rPr>
            <w:rStyle w:val="ae"/>
            <w:noProof/>
          </w:rPr>
          <w:t>8.8.1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3" w:history="1">
        <w:r w:rsidR="00A33010" w:rsidRPr="00A768A4">
          <w:rPr>
            <w:rStyle w:val="ae"/>
            <w:noProof/>
          </w:rPr>
          <w:t>8.8.2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08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4" w:history="1">
        <w:r w:rsidR="00A33010" w:rsidRPr="00A768A4">
          <w:rPr>
            <w:rStyle w:val="ae"/>
            <w:noProof/>
          </w:rPr>
          <w:t>8.8.3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5" w:history="1">
        <w:r w:rsidR="00A33010" w:rsidRPr="00A768A4">
          <w:rPr>
            <w:rStyle w:val="ae"/>
            <w:noProof/>
          </w:rPr>
          <w:t>8.8.4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доработки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6" w:history="1">
        <w:r w:rsidR="00A33010" w:rsidRPr="00A768A4">
          <w:rPr>
            <w:rStyle w:val="ae"/>
            <w:noProof/>
          </w:rPr>
          <w:t>8.8.5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7" w:history="1">
        <w:r w:rsidR="00A33010" w:rsidRPr="00A768A4">
          <w:rPr>
            <w:rStyle w:val="ae"/>
            <w:noProof/>
          </w:rPr>
          <w:t>8.8.6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новых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8" w:history="1">
        <w:r w:rsidR="00A33010" w:rsidRPr="00A768A4">
          <w:rPr>
            <w:rStyle w:val="ae"/>
            <w:noProof/>
          </w:rPr>
          <w:t>8.8.7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9" w:history="1">
        <w:r w:rsidR="00A33010" w:rsidRPr="00A768A4">
          <w:rPr>
            <w:rStyle w:val="ae"/>
            <w:noProof/>
          </w:rPr>
          <w:t>8.9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конденсатных насосов и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0" w:history="1">
        <w:r w:rsidR="00A33010" w:rsidRPr="00A768A4">
          <w:rPr>
            <w:rStyle w:val="ae"/>
            <w:noProof/>
          </w:rPr>
          <w:t>8.9.1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1" w:history="1">
        <w:r w:rsidR="00A33010" w:rsidRPr="00A768A4">
          <w:rPr>
            <w:rStyle w:val="ae"/>
            <w:noProof/>
          </w:rPr>
          <w:t>8.9.2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</w:t>
        </w:r>
        <w:r w:rsidR="00A33010" w:rsidRPr="00A768A4">
          <w:rPr>
            <w:rStyle w:val="ae"/>
            <w:noProof/>
            <w:lang w:val="en-US"/>
          </w:rPr>
          <w:t>9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2" w:history="1">
        <w:r w:rsidR="00A33010" w:rsidRPr="00A768A4">
          <w:rPr>
            <w:rStyle w:val="ae"/>
            <w:noProof/>
          </w:rPr>
          <w:t>8.9.3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3" w:history="1">
        <w:r w:rsidR="00A33010" w:rsidRPr="00A768A4">
          <w:rPr>
            <w:rStyle w:val="ae"/>
            <w:noProof/>
          </w:rPr>
          <w:t>8.9.4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доработки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700D57" w:rsidRDefault="00EC1144" w:rsidP="00AA738A">
      <w:pPr>
        <w:pStyle w:val="20"/>
      </w:pPr>
      <w:r>
        <w:fldChar w:fldCharType="end"/>
      </w:r>
    </w:p>
    <w:p w:rsidR="00A370B5" w:rsidRDefault="00A370B5" w:rsidP="00A370B5">
      <w:pPr>
        <w:pStyle w:val="ad"/>
      </w:pPr>
      <w:r>
        <w:lastRenderedPageBreak/>
        <w:t>Перечень</w:t>
      </w:r>
      <w:r w:rsidR="00A951FB">
        <w:t xml:space="preserve"> иллюстраций:</w:t>
      </w:r>
    </w:p>
    <w:p w:rsidR="00A33010" w:rsidRDefault="00A44352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</w:instrText>
      </w:r>
      <w:r w:rsidR="00CF2E92">
        <w:instrText>\h \z \c "р</w:instrText>
      </w:r>
      <w:r>
        <w:instrText xml:space="preserve">исунок" </w:instrText>
      </w:r>
      <w:r>
        <w:fldChar w:fldCharType="separate"/>
      </w:r>
      <w:hyperlink w:anchor="_Toc400496514" w:history="1">
        <w:r w:rsidR="00A33010" w:rsidRPr="00902B75">
          <w:rPr>
            <w:rStyle w:val="ae"/>
            <w:noProof/>
          </w:rPr>
          <w:t>Рисунок 1. Меню создания новой теплогидравлической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5" w:history="1">
        <w:r w:rsidR="00A33010" w:rsidRPr="00902B75">
          <w:rPr>
            <w:rStyle w:val="ae"/>
            <w:noProof/>
          </w:rPr>
          <w:t>Рисунок 2. Окно для создания теплогидравлической схемы.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6" w:history="1">
        <w:r w:rsidR="00A33010" w:rsidRPr="00902B75">
          <w:rPr>
            <w:rStyle w:val="ae"/>
            <w:noProof/>
          </w:rPr>
          <w:t>Рисунок 3. Схемное окно с новым и сохранённым проектом.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7" w:history="1">
        <w:r w:rsidR="00A33010" w:rsidRPr="00902B75">
          <w:rPr>
            <w:rStyle w:val="ae"/>
            <w:noProof/>
          </w:rPr>
          <w:t>Рисунок 4. Диалоговое окно «Параметры», включение режима разработчика.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8" w:history="1">
        <w:r w:rsidR="00A33010" w:rsidRPr="00902B75">
          <w:rPr>
            <w:rStyle w:val="ae"/>
            <w:noProof/>
          </w:rPr>
          <w:t>Рисунок 5. Кнопка доступа к параметрам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9" w:history="1">
        <w:r w:rsidR="00A33010" w:rsidRPr="00902B75">
          <w:rPr>
            <w:rStyle w:val="ae"/>
            <w:noProof/>
          </w:rPr>
          <w:t>Рисунок 6. Закладка настройки базы данных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0" w:history="1">
        <w:r w:rsidR="00A33010" w:rsidRPr="00902B75">
          <w:rPr>
            <w:rStyle w:val="ae"/>
            <w:noProof/>
          </w:rPr>
          <w:t>Рисунок 7. Выпадающий список теплогидравлических блоков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1" w:history="1">
        <w:r w:rsidR="00A33010" w:rsidRPr="00902B75">
          <w:rPr>
            <w:rStyle w:val="ae"/>
            <w:noProof/>
          </w:rPr>
          <w:t>Рисунок 8. Начало набора теплогидравлической схемы проточной части.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2" w:history="1">
        <w:r w:rsidR="00A33010" w:rsidRPr="00902B75">
          <w:rPr>
            <w:rStyle w:val="ae"/>
            <w:noProof/>
          </w:rPr>
          <w:t>Рисунок 9. Образование единой гидравлической линии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3" w:history="1">
        <w:r w:rsidR="00A33010" w:rsidRPr="00902B75">
          <w:rPr>
            <w:rStyle w:val="ae"/>
            <w:noProof/>
          </w:rPr>
          <w:t>Рисунок 10. Добавление задвижек и активных элементов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4" w:history="1">
        <w:r w:rsidR="00A33010" w:rsidRPr="00902B75">
          <w:rPr>
            <w:rStyle w:val="ae"/>
            <w:noProof/>
          </w:rPr>
          <w:t>Рисунок 11. Завершение набора гидравлической схемы проточной части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5" w:history="1">
        <w:r w:rsidR="00A33010" w:rsidRPr="00902B75">
          <w:rPr>
            <w:rStyle w:val="ae"/>
            <w:noProof/>
          </w:rPr>
          <w:t xml:space="preserve">Рисунок 12.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P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6" w:history="1">
        <w:r w:rsidR="00A33010" w:rsidRPr="00902B75">
          <w:rPr>
            <w:rStyle w:val="ae"/>
            <w:noProof/>
          </w:rPr>
          <w:t>Рисунок 13. Диалоговое окно «Редактор сигналов проекта» с сигналами по умолчанию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7" w:history="1">
        <w:r w:rsidR="00A33010" w:rsidRPr="00902B75">
          <w:rPr>
            <w:rStyle w:val="ae"/>
            <w:noProof/>
          </w:rPr>
          <w:t>Рисунок 14. Диалоговое окно «Редактор сигналов проекта» с тремя новыми сигналами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8" w:history="1">
        <w:r w:rsidR="00A33010" w:rsidRPr="00902B75">
          <w:rPr>
            <w:rStyle w:val="ae"/>
            <w:noProof/>
          </w:rPr>
          <w:t xml:space="preserve">Рисунок 15.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9" w:history="1">
        <w:r w:rsidR="00A33010" w:rsidRPr="00902B75">
          <w:rPr>
            <w:rStyle w:val="ae"/>
            <w:noProof/>
          </w:rPr>
          <w:t xml:space="preserve">Рисунок 16.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0" w:history="1">
        <w:r w:rsidR="00A33010" w:rsidRPr="00902B75">
          <w:rPr>
            <w:rStyle w:val="ae"/>
            <w:noProof/>
          </w:rPr>
          <w:t xml:space="preserve">Рисунок 17.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1" w:history="1">
        <w:r w:rsidR="00A33010" w:rsidRPr="00902B75">
          <w:rPr>
            <w:rStyle w:val="ae"/>
            <w:noProof/>
          </w:rPr>
          <w:t xml:space="preserve">Рисунок 18.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III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2" w:history="1">
        <w:r w:rsidR="00A33010" w:rsidRPr="00902B75">
          <w:rPr>
            <w:rStyle w:val="ae"/>
            <w:noProof/>
          </w:rPr>
          <w:t>Рисунок 19. Размещение кнопок на схеме для дальнейшей отладки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3" w:history="1">
        <w:r w:rsidR="00A33010" w:rsidRPr="00902B75">
          <w:rPr>
            <w:rStyle w:val="ae"/>
            <w:noProof/>
          </w:rPr>
          <w:t>Рисунок 20. Параметры канала на входе в проточную часть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4" w:history="1">
        <w:r w:rsidR="00A33010" w:rsidRPr="00902B75">
          <w:rPr>
            <w:rStyle w:val="ae"/>
            <w:noProof/>
          </w:rPr>
          <w:t>Рисунок 21. Одновременное выделение всех задвижек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5" w:history="1">
        <w:r w:rsidR="00A33010" w:rsidRPr="00902B75">
          <w:rPr>
            <w:rStyle w:val="ae"/>
            <w:noProof/>
          </w:rPr>
          <w:t>Рисунок 22. Одновременное задание свойств для всех четырёх задвижек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6" w:history="1">
        <w:r w:rsidR="00A33010" w:rsidRPr="00902B75">
          <w:rPr>
            <w:rStyle w:val="ae"/>
            <w:noProof/>
          </w:rPr>
          <w:t xml:space="preserve">Рисунок 23. 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первом канале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7" w:history="1">
        <w:r w:rsidR="00A33010" w:rsidRPr="00902B75">
          <w:rPr>
            <w:rStyle w:val="ae"/>
            <w:noProof/>
          </w:rPr>
          <w:t xml:space="preserve">Рисунок 24. Перевод в тонны в час, «Контроль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канале»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8" w:history="1">
        <w:r w:rsidR="00A33010" w:rsidRPr="00902B75">
          <w:rPr>
            <w:rStyle w:val="ae"/>
            <w:noProof/>
          </w:rPr>
          <w:t xml:space="preserve">Рисунок 25. Размещение элементов «Контроль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канале»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9" w:history="1">
        <w:r w:rsidR="00A33010" w:rsidRPr="00902B75">
          <w:rPr>
            <w:rStyle w:val="ae"/>
            <w:noProof/>
          </w:rPr>
          <w:t xml:space="preserve">Рисунок 26. Размещение элементов «Контроль </w:t>
        </w:r>
        <w:r w:rsidR="00A33010" w:rsidRPr="00902B75">
          <w:rPr>
            <w:rStyle w:val="ae"/>
            <w:noProof/>
            <w:lang w:val="en-US"/>
          </w:rPr>
          <w:t>P</w:t>
        </w:r>
        <w:r w:rsidR="00A33010" w:rsidRPr="00902B75">
          <w:rPr>
            <w:rStyle w:val="ae"/>
            <w:noProof/>
          </w:rPr>
          <w:t>,</w:t>
        </w:r>
        <w:r w:rsidR="00A33010" w:rsidRPr="00902B75">
          <w:rPr>
            <w:rStyle w:val="ae"/>
            <w:noProof/>
            <w:lang w:val="en-US"/>
          </w:rPr>
          <w:t>H</w:t>
        </w:r>
        <w:r w:rsidR="00A33010" w:rsidRPr="00902B75">
          <w:rPr>
            <w:rStyle w:val="ae"/>
            <w:noProof/>
          </w:rPr>
          <w:t>,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 xml:space="preserve"> в узле»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0" w:history="1">
        <w:r w:rsidR="00A33010" w:rsidRPr="00902B75">
          <w:rPr>
            <w:rStyle w:val="ae"/>
            <w:noProof/>
          </w:rPr>
          <w:t>Рисунок 27. Параметры объекта «Ротор»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1" w:history="1">
        <w:r w:rsidR="00A33010" w:rsidRPr="00902B75">
          <w:rPr>
            <w:rStyle w:val="ae"/>
            <w:noProof/>
          </w:rPr>
          <w:t>Рисунок 28. Окно создания анимированной подписи к объекту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2" w:history="1">
        <w:r w:rsidR="00A33010" w:rsidRPr="00902B75">
          <w:rPr>
            <w:rStyle w:val="ae"/>
            <w:noProof/>
          </w:rPr>
          <w:t>Рисунок 29. Окно свойств анимированной подписи к объекту «Электрогенератор»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3" w:history="1">
        <w:r w:rsidR="00A33010" w:rsidRPr="00902B75">
          <w:rPr>
            <w:rStyle w:val="ae"/>
            <w:noProof/>
          </w:rPr>
          <w:t>Рисунок 30. Схемное окно (выведена частота ротора и мощность электрогенератора)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4" w:history="1">
        <w:r w:rsidR="00A33010" w:rsidRPr="00902B75">
          <w:rPr>
            <w:rStyle w:val="ae"/>
            <w:noProof/>
          </w:rPr>
          <w:t>Рисунок 31. Схемное окно с номинальным режимом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5" w:history="1">
        <w:r w:rsidR="00A33010" w:rsidRPr="00902B75">
          <w:rPr>
            <w:rStyle w:val="ae"/>
            <w:noProof/>
          </w:rPr>
          <w:t>Рисунок 32. Свойства активного элемента № 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6" w:history="1">
        <w:r w:rsidR="00A33010" w:rsidRPr="00902B75">
          <w:rPr>
            <w:rStyle w:val="ae"/>
            <w:noProof/>
          </w:rPr>
          <w:t>Рисунок 33. Глобальные параметры для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7" w:history="1">
        <w:r w:rsidR="00A33010" w:rsidRPr="00902B75">
          <w:rPr>
            <w:rStyle w:val="ae"/>
            <w:noProof/>
          </w:rPr>
          <w:t>Рисунок 34. Кнопки для изменения глобальных параметров в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8" w:history="1">
        <w:r w:rsidR="00A33010" w:rsidRPr="00902B75">
          <w:rPr>
            <w:rStyle w:val="ae"/>
            <w:noProof/>
          </w:rPr>
          <w:t>Рисунок 35. Свойства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9" w:history="1">
        <w:r w:rsidR="00A33010" w:rsidRPr="00902B75">
          <w:rPr>
            <w:rStyle w:val="ae"/>
            <w:noProof/>
          </w:rPr>
          <w:t>Рисунок 36. Создание модели конденсатора (начало)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0" w:history="1">
        <w:r w:rsidR="00A33010" w:rsidRPr="00902B75">
          <w:rPr>
            <w:rStyle w:val="ae"/>
            <w:noProof/>
          </w:rPr>
          <w:t>Рисунок 37. Создание модели конденсатора (готов верхний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1" w:history="1">
        <w:r w:rsidR="00A33010" w:rsidRPr="00902B75">
          <w:rPr>
            <w:rStyle w:val="ae"/>
            <w:noProof/>
          </w:rPr>
          <w:t>Рисунок 38. Изменение названия порта выхода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2" w:history="1">
        <w:r w:rsidR="00A33010" w:rsidRPr="00902B75">
          <w:rPr>
            <w:rStyle w:val="ae"/>
            <w:noProof/>
          </w:rPr>
          <w:t>Рисунок 39. Субмодель конденсатора (вложенный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3" w:history="1">
        <w:r w:rsidR="00A33010" w:rsidRPr="00902B75">
          <w:rPr>
            <w:rStyle w:val="ae"/>
            <w:noProof/>
          </w:rPr>
          <w:t>Рисунок 40. Субмодель конденсатора с тепловыми связями (вложенный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4" w:history="1">
        <w:r w:rsidR="00A33010" w:rsidRPr="00902B75">
          <w:rPr>
            <w:rStyle w:val="ae"/>
            <w:noProof/>
          </w:rPr>
          <w:t>Рисунок 41. Геометрическая модель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5" w:history="1">
        <w:r w:rsidR="00A33010" w:rsidRPr="00902B75">
          <w:rPr>
            <w:rStyle w:val="ae"/>
            <w:noProof/>
          </w:rPr>
          <w:t>Рисунок 42. Редактор новых блоков (конденсатор)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6" w:history="1">
        <w:r w:rsidR="00A33010" w:rsidRPr="00902B75">
          <w:rPr>
            <w:rStyle w:val="ae"/>
            <w:noProof/>
          </w:rPr>
          <w:t>Рисунок 43. Свойства новой субмодели (конденсатора)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7" w:history="1">
        <w:r w:rsidR="00A33010" w:rsidRPr="00902B75">
          <w:rPr>
            <w:rStyle w:val="ae"/>
            <w:noProof/>
          </w:rPr>
          <w:t>Рисунок 44. Редактор параметров субмодели конденсатора (вычисление свойств)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8" w:history="1">
        <w:r w:rsidR="00A33010" w:rsidRPr="00902B75">
          <w:rPr>
            <w:rStyle w:val="ae"/>
            <w:noProof/>
          </w:rPr>
          <w:t>Рисунок 45. Кнопка инициализации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9" w:history="1">
        <w:r w:rsidR="00A33010" w:rsidRPr="00902B75">
          <w:rPr>
            <w:rStyle w:val="ae"/>
            <w:noProof/>
          </w:rPr>
          <w:t>Рисунок 46. Перерасчет свойств субмодели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0" w:history="1">
        <w:r w:rsidR="00A33010" w:rsidRPr="00902B75">
          <w:rPr>
            <w:rStyle w:val="ae"/>
            <w:noProof/>
          </w:rPr>
          <w:t>Рисунок 47. Перерасчет свойств объекта «</w:t>
        </w:r>
        <w:r w:rsidR="00A33010" w:rsidRPr="00902B75">
          <w:rPr>
            <w:rStyle w:val="ae"/>
            <w:noProof/>
            <w:lang w:val="en-US"/>
          </w:rPr>
          <w:t>Bak</w:t>
        </w:r>
        <w:r w:rsidR="00A33010" w:rsidRPr="00902B75">
          <w:rPr>
            <w:rStyle w:val="ae"/>
            <w:noProof/>
          </w:rPr>
          <w:t>» (компенсатор 3-х объёмный)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1" w:history="1">
        <w:r w:rsidR="00A33010" w:rsidRPr="00902B75">
          <w:rPr>
            <w:rStyle w:val="ae"/>
            <w:noProof/>
          </w:rPr>
          <w:t>Рисунок 48. Перерасчет свойств объекта «</w:t>
        </w:r>
        <w:r w:rsidR="00A33010" w:rsidRPr="00902B75">
          <w:rPr>
            <w:rStyle w:val="ae"/>
            <w:noProof/>
            <w:lang w:val="en-US"/>
          </w:rPr>
          <w:t>Tube</w:t>
        </w:r>
        <w:r w:rsidR="00A33010" w:rsidRPr="00902B75">
          <w:rPr>
            <w:rStyle w:val="ae"/>
            <w:noProof/>
          </w:rPr>
          <w:t>1» (канал общего вида)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2" w:history="1">
        <w:r w:rsidR="00A33010" w:rsidRPr="00902B75">
          <w:rPr>
            <w:rStyle w:val="ae"/>
            <w:noProof/>
          </w:rPr>
          <w:t>Рисунок 49. Параметры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3" w:history="1">
        <w:r w:rsidR="00A33010" w:rsidRPr="00902B75">
          <w:rPr>
            <w:rStyle w:val="ae"/>
            <w:noProof/>
          </w:rPr>
          <w:t>Рисунок 50. Вывод заданных параметров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4" w:history="1">
        <w:r w:rsidR="00A33010" w:rsidRPr="00902B75">
          <w:rPr>
            <w:rStyle w:val="ae"/>
            <w:noProof/>
          </w:rPr>
          <w:t xml:space="preserve">Рисунок 51. Вывод параметров конденсатора </w:t>
        </w:r>
        <w:r w:rsidR="00A33010" w:rsidRPr="00902B75">
          <w:rPr>
            <w:rStyle w:val="ae"/>
            <w:noProof/>
            <w:lang w:val="en-US"/>
          </w:rPr>
          <w:t>P</w:t>
        </w:r>
        <w:r w:rsidR="00A33010" w:rsidRPr="00902B75">
          <w:rPr>
            <w:rStyle w:val="ae"/>
            <w:noProof/>
          </w:rPr>
          <w:t xml:space="preserve">,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 xml:space="preserve">, </w:t>
        </w:r>
        <w:r w:rsidR="00A33010" w:rsidRPr="00902B75">
          <w:rPr>
            <w:rStyle w:val="ae"/>
            <w:noProof/>
            <w:lang w:val="en-US"/>
          </w:rPr>
          <w:t>L</w:t>
        </w:r>
        <w:r w:rsidR="00A33010" w:rsidRPr="00902B75">
          <w:rPr>
            <w:rStyle w:val="ae"/>
            <w:noProof/>
          </w:rPr>
          <w:t xml:space="preserve">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5" w:history="1">
        <w:r w:rsidR="00A33010" w:rsidRPr="00902B75">
          <w:rPr>
            <w:rStyle w:val="ae"/>
            <w:noProof/>
          </w:rPr>
          <w:t>Рисунок 52. Вывод параметров модели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6" w:history="1">
        <w:r w:rsidR="00A33010" w:rsidRPr="00902B75">
          <w:rPr>
            <w:rStyle w:val="ae"/>
            <w:noProof/>
          </w:rPr>
          <w:t>Рисунок 53. Свойства трёхобъёмного бака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7" w:history="1">
        <w:r w:rsidR="00A33010" w:rsidRPr="00902B75">
          <w:rPr>
            <w:rStyle w:val="ae"/>
            <w:noProof/>
          </w:rPr>
          <w:t>Рисунок 54. Параметры расчета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8" w:history="1">
        <w:r w:rsidR="00A33010" w:rsidRPr="00902B75">
          <w:rPr>
            <w:rStyle w:val="ae"/>
            <w:noProof/>
          </w:rPr>
          <w:t>Рисунок 55. Стационарное состояние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9" w:history="1">
        <w:r w:rsidR="00A33010" w:rsidRPr="00902B75">
          <w:rPr>
            <w:rStyle w:val="ae"/>
            <w:noProof/>
          </w:rPr>
          <w:t xml:space="preserve">Рисунок 56. Общая схема создания новой гидравлической модели в </w:t>
        </w:r>
        <w:r w:rsidR="00A33010" w:rsidRPr="00902B75">
          <w:rPr>
            <w:rStyle w:val="ae"/>
            <w:noProof/>
            <w:lang w:val="en-US"/>
          </w:rPr>
          <w:t>SimInTech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0" w:history="1">
        <w:r w:rsidR="00A33010" w:rsidRPr="00902B75">
          <w:rPr>
            <w:rStyle w:val="ae"/>
            <w:noProof/>
          </w:rPr>
          <w:t>Рисунок 57. Глобальные параметры 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1" w:history="1">
        <w:r w:rsidR="00A33010" w:rsidRPr="00902B75">
          <w:rPr>
            <w:rStyle w:val="ae"/>
            <w:noProof/>
          </w:rPr>
          <w:t>Рисунок 58. Структура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2" w:history="1">
        <w:r w:rsidR="00A33010" w:rsidRPr="00902B75">
          <w:rPr>
            <w:rStyle w:val="ae"/>
            <w:noProof/>
          </w:rPr>
          <w:t>Рисунок 59. Схема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3" w:history="1">
        <w:r w:rsidR="00A33010" w:rsidRPr="00902B75">
          <w:rPr>
            <w:rStyle w:val="ae"/>
            <w:noProof/>
          </w:rPr>
          <w:t>Рисунок 60. Свойства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4" w:history="1">
        <w:r w:rsidR="00A33010" w:rsidRPr="00902B75">
          <w:rPr>
            <w:rStyle w:val="ae"/>
            <w:noProof/>
          </w:rPr>
          <w:t>Рисунок 61. Параметры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5" w:history="1">
        <w:r w:rsidR="00A33010" w:rsidRPr="00902B75">
          <w:rPr>
            <w:rStyle w:val="ae"/>
            <w:noProof/>
          </w:rPr>
          <w:t>Рисунок 62. Параметры на схеме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6" w:history="1">
        <w:r w:rsidR="00A33010" w:rsidRPr="00902B75">
          <w:rPr>
            <w:rStyle w:val="ae"/>
            <w:noProof/>
          </w:rPr>
          <w:t>Рисунок 63. Номинальное состояние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7" w:history="1">
        <w:r w:rsidR="00A33010" w:rsidRPr="00902B75">
          <w:rPr>
            <w:rStyle w:val="ae"/>
            <w:noProof/>
          </w:rPr>
          <w:t>Рисунок 64. Глобальные параметры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8" w:history="1">
        <w:r w:rsidR="00A33010" w:rsidRPr="00902B75">
          <w:rPr>
            <w:rStyle w:val="ae"/>
            <w:noProof/>
          </w:rPr>
          <w:t xml:space="preserve">Рисунок 65. Использование глобального параметра </w:t>
        </w:r>
        <w:r w:rsidR="00A33010" w:rsidRPr="00902B75">
          <w:rPr>
            <w:rStyle w:val="ae"/>
            <w:noProof/>
            <w:lang w:val="en-US"/>
          </w:rPr>
          <w:t>Pp</w:t>
        </w:r>
        <w:r w:rsidR="00A33010" w:rsidRPr="00902B75">
          <w:rPr>
            <w:rStyle w:val="ae"/>
            <w:noProof/>
          </w:rPr>
          <w:t xml:space="preserve"> в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9" w:history="1">
        <w:r w:rsidR="00A33010" w:rsidRPr="00902B75">
          <w:rPr>
            <w:rStyle w:val="ae"/>
            <w:noProof/>
          </w:rPr>
          <w:t>Рисунок 66. Новый внешний вид субмодели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0" w:history="1">
        <w:r w:rsidR="00A33010" w:rsidRPr="00902B75">
          <w:rPr>
            <w:rStyle w:val="ae"/>
            <w:noProof/>
          </w:rPr>
          <w:t>Рисунок 67. 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1" w:history="1">
        <w:r w:rsidR="00A33010" w:rsidRPr="00902B75">
          <w:rPr>
            <w:rStyle w:val="ae"/>
            <w:noProof/>
          </w:rPr>
          <w:t>Рисунок 68. Глобальные параметры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2" w:history="1">
        <w:r w:rsidR="00A33010" w:rsidRPr="00902B75">
          <w:rPr>
            <w:rStyle w:val="ae"/>
            <w:noProof/>
          </w:rPr>
          <w:t>Рисунок 69. Номинальное состояние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3" w:history="1">
        <w:r w:rsidR="00A33010" w:rsidRPr="00902B75">
          <w:rPr>
            <w:rStyle w:val="ae"/>
            <w:noProof/>
          </w:rPr>
          <w:t>Рисунок 70. Глобальные параметры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4" w:history="1">
        <w:r w:rsidR="00A33010" w:rsidRPr="00902B75">
          <w:rPr>
            <w:rStyle w:val="ae"/>
            <w:noProof/>
          </w:rPr>
          <w:t>Рисунок 71. Номинальное состояние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5" w:history="1">
        <w:r w:rsidR="00A33010" w:rsidRPr="00902B75">
          <w:rPr>
            <w:rStyle w:val="ae"/>
            <w:noProof/>
          </w:rPr>
          <w:t>Рисунок 72. Глобальные параметры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6" w:history="1">
        <w:r w:rsidR="00A33010" w:rsidRPr="00902B75">
          <w:rPr>
            <w:rStyle w:val="ae"/>
            <w:noProof/>
          </w:rPr>
          <w:t>Рисунок 73. Номинальное состояние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7" w:history="1">
        <w:r w:rsidR="00A33010" w:rsidRPr="00902B75">
          <w:rPr>
            <w:rStyle w:val="ae"/>
            <w:noProof/>
          </w:rPr>
          <w:t>Рисунок 74. Субмодель ТРР для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8" w:history="1">
        <w:r w:rsidR="00A33010" w:rsidRPr="00902B75">
          <w:rPr>
            <w:rStyle w:val="ae"/>
            <w:noProof/>
          </w:rPr>
          <w:t>Рисунок 75. Структура трубопроводов и узлов для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9" w:history="1">
        <w:r w:rsidR="00A33010" w:rsidRPr="00902B75">
          <w:rPr>
            <w:rStyle w:val="ae"/>
            <w:noProof/>
          </w:rPr>
          <w:t>Рисунок 76. Структура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0" w:history="1">
        <w:r w:rsidR="00A33010" w:rsidRPr="00902B75">
          <w:rPr>
            <w:rStyle w:val="ae"/>
            <w:noProof/>
          </w:rPr>
          <w:t>Рисунок 77. Вывод параметров на схеме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1" w:history="1">
        <w:r w:rsidR="00A33010" w:rsidRPr="00902B75">
          <w:rPr>
            <w:rStyle w:val="ae"/>
            <w:noProof/>
          </w:rPr>
          <w:t>Рисунок 78. Свойства канала, разбитого на 2 участка, перед насосом ГКН-11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2" w:history="1">
        <w:r w:rsidR="00A33010" w:rsidRPr="00902B75">
          <w:rPr>
            <w:rStyle w:val="ae"/>
            <w:noProof/>
          </w:rPr>
          <w:t>Рисунок 79. Задание напорной характеристики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3" w:history="1">
        <w:r w:rsidR="00A33010" w:rsidRPr="00902B75">
          <w:rPr>
            <w:rStyle w:val="ae"/>
            <w:noProof/>
          </w:rPr>
          <w:t>Рисунок 80. Номинальное состояние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4" w:history="1">
        <w:r w:rsidR="00A33010" w:rsidRPr="00902B75">
          <w:rPr>
            <w:rStyle w:val="ae"/>
            <w:noProof/>
          </w:rPr>
          <w:t>Рисунок 81. Субмодель ТРР для блока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5" w:history="1">
        <w:r w:rsidR="00A33010" w:rsidRPr="00902B75">
          <w:rPr>
            <w:rStyle w:val="ae"/>
            <w:noProof/>
          </w:rPr>
          <w:t>Рисунок 82. Структура трубопроводов и узлов для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6" w:history="1">
        <w:r w:rsidR="00A33010" w:rsidRPr="00902B75">
          <w:rPr>
            <w:rStyle w:val="ae"/>
            <w:noProof/>
          </w:rPr>
          <w:t>Рисунок 83. Структура и вывод параметров модели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7" w:history="1">
        <w:r w:rsidR="00A33010" w:rsidRPr="00902B75">
          <w:rPr>
            <w:rStyle w:val="ae"/>
            <w:noProof/>
          </w:rPr>
          <w:t>Рисунок 84. Фрагмент задания напорной характеристики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8" w:history="1">
        <w:r w:rsidR="00A33010" w:rsidRPr="00902B75">
          <w:rPr>
            <w:rStyle w:val="ae"/>
            <w:noProof/>
          </w:rPr>
          <w:t>Рисунок 85. Номинальное состояние блока питательных главных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9" w:history="1">
        <w:r w:rsidR="00A33010" w:rsidRPr="00902B75">
          <w:rPr>
            <w:rStyle w:val="ae"/>
            <w:noProof/>
          </w:rPr>
          <w:t>Рисунок 86. Лист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0" w:history="1">
        <w:r w:rsidR="00A33010" w:rsidRPr="00902B75">
          <w:rPr>
            <w:rStyle w:val="ae"/>
            <w:noProof/>
          </w:rPr>
          <w:t>Рисунок 87. Структура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1" w:history="1">
        <w:r w:rsidR="00A33010" w:rsidRPr="00902B75">
          <w:rPr>
            <w:rStyle w:val="ae"/>
            <w:noProof/>
          </w:rPr>
          <w:t>Рисунок 88. Состояния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2" w:history="1">
        <w:r w:rsidR="00A33010" w:rsidRPr="00902B75">
          <w:rPr>
            <w:rStyle w:val="ae"/>
            <w:noProof/>
          </w:rPr>
          <w:t>Рисунок 89. Система свежего пара, начало создания единой модели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3" w:history="1">
        <w:r w:rsidR="00A33010" w:rsidRPr="00902B75">
          <w:rPr>
            <w:rStyle w:val="ae"/>
            <w:noProof/>
          </w:rPr>
          <w:t>Рисунок 90. Система свежего пара, шесть глобальных сигналов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4" w:history="1">
        <w:r w:rsidR="00A33010" w:rsidRPr="00902B75">
          <w:rPr>
            <w:rStyle w:val="ae"/>
            <w:noProof/>
          </w:rPr>
          <w:t>Рисунок 91. Соединение моделей проточной части 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5" w:history="1">
        <w:r w:rsidR="00A33010" w:rsidRPr="00902B75">
          <w:rPr>
            <w:rStyle w:val="ae"/>
            <w:noProof/>
          </w:rPr>
          <w:t>Рисунок 92. Структура системы свежего пара (проточная часть + конденсатор)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6" w:history="1">
        <w:r w:rsidR="00A33010" w:rsidRPr="00902B75">
          <w:rPr>
            <w:rStyle w:val="ae"/>
            <w:noProof/>
          </w:rPr>
          <w:t>Рисунок 93. Управление кнопками граничных условий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7" w:history="1">
        <w:r w:rsidR="00A33010" w:rsidRPr="00902B75">
          <w:rPr>
            <w:rStyle w:val="ae"/>
            <w:noProof/>
          </w:rPr>
          <w:t>Рисунок 94. Номинальное состояние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8" w:history="1">
        <w:r w:rsidR="00A33010" w:rsidRPr="00902B75">
          <w:rPr>
            <w:rStyle w:val="ae"/>
            <w:noProof/>
          </w:rPr>
          <w:t>Рисунок 95. Точка контроля частоты вращения ротора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9" w:history="1">
        <w:r w:rsidR="00A33010" w:rsidRPr="00902B75">
          <w:rPr>
            <w:rStyle w:val="ae"/>
            <w:noProof/>
          </w:rPr>
          <w:t>Рисунок 96. Точка контроля мощности генератора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0" w:history="1">
        <w:r w:rsidR="00A33010" w:rsidRPr="00902B75">
          <w:rPr>
            <w:rStyle w:val="ae"/>
            <w:noProof/>
          </w:rPr>
          <w:t>Рисунок 97. Создание нового окна просмотра параметра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1" w:history="1">
        <w:r w:rsidR="00A33010" w:rsidRPr="00902B75">
          <w:rPr>
            <w:rStyle w:val="ae"/>
            <w:noProof/>
          </w:rPr>
          <w:t>Рисунок 98. Окно просмотра параметра «Мощность генератора»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2" w:history="1">
        <w:r w:rsidR="00A33010" w:rsidRPr="00902B75">
          <w:rPr>
            <w:rStyle w:val="ae"/>
            <w:noProof/>
          </w:rPr>
          <w:t>Рисунок 99. Новый лист ТРР для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3" w:history="1">
        <w:r w:rsidR="00A33010" w:rsidRPr="00902B75">
          <w:rPr>
            <w:rStyle w:val="ae"/>
            <w:noProof/>
          </w:rPr>
          <w:t xml:space="preserve">Рисунок 100. Добавление сигналов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пнд и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>пнд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4" w:history="1">
        <w:r w:rsidR="00A33010" w:rsidRPr="00902B75">
          <w:rPr>
            <w:rStyle w:val="ae"/>
            <w:noProof/>
          </w:rPr>
          <w:t>Рисунок 101. Создание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5" w:history="1">
        <w:r w:rsidR="00A33010" w:rsidRPr="00902B75">
          <w:rPr>
            <w:rStyle w:val="ae"/>
            <w:noProof/>
          </w:rPr>
          <w:t>Рисунок 102. Соединение ПНД-1 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6" w:history="1">
        <w:r w:rsidR="00A33010" w:rsidRPr="00902B75">
          <w:rPr>
            <w:rStyle w:val="ae"/>
            <w:noProof/>
          </w:rPr>
          <w:t>Рисунок 103. Создание новой переменной в памяти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7" w:history="1">
        <w:r w:rsidR="00A33010" w:rsidRPr="00902B75">
          <w:rPr>
            <w:rStyle w:val="ae"/>
            <w:noProof/>
          </w:rPr>
          <w:t>Рисунок 104. Соединение всаса конденсатных насосов с конденсатором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8" w:history="1">
        <w:r w:rsidR="00A33010" w:rsidRPr="00902B75">
          <w:rPr>
            <w:rStyle w:val="ae"/>
            <w:noProof/>
          </w:rPr>
          <w:t>Рисунок 105. Соединение третьего отбора 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9" w:history="1">
        <w:r w:rsidR="00A33010" w:rsidRPr="00902B75">
          <w:rPr>
            <w:rStyle w:val="ae"/>
            <w:noProof/>
          </w:rPr>
          <w:t>Рисунок 106. Соединение ПНД-1 и третьего отбора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0" w:history="1">
        <w:r w:rsidR="00A33010" w:rsidRPr="00902B75">
          <w:rPr>
            <w:rStyle w:val="ae"/>
            <w:noProof/>
          </w:rPr>
          <w:t>Рисунок 107. Стационарный расчет соединения ПНД-1 и третьего отбора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1" w:history="1">
        <w:r w:rsidR="00A33010" w:rsidRPr="00902B75">
          <w:rPr>
            <w:rStyle w:val="ae"/>
            <w:noProof/>
          </w:rPr>
          <w:t>Рисунок 108. Субмодель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2" w:history="1">
        <w:r w:rsidR="00A33010" w:rsidRPr="00902B75">
          <w:rPr>
            <w:rStyle w:val="ae"/>
            <w:noProof/>
          </w:rPr>
          <w:t xml:space="preserve">Рисунок 109. Добавление сигналов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пвд3 и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>пвд3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3" w:history="1">
        <w:r w:rsidR="00A33010" w:rsidRPr="00902B75">
          <w:rPr>
            <w:rStyle w:val="ae"/>
            <w:noProof/>
          </w:rPr>
          <w:t>Рисунок 110. Создание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4" w:history="1">
        <w:r w:rsidR="00A33010" w:rsidRPr="00902B75">
          <w:rPr>
            <w:rStyle w:val="ae"/>
            <w:noProof/>
          </w:rPr>
          <w:t>Рисунок 111. Соединение ПВД-2 и ПВД-3 по воде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5" w:history="1">
        <w:r w:rsidR="00A33010" w:rsidRPr="00902B75">
          <w:rPr>
            <w:rStyle w:val="ae"/>
            <w:noProof/>
          </w:rPr>
          <w:t xml:space="preserve">Рисунок 112. Организация </w:t>
        </w:r>
        <w:r w:rsidR="00A33010" w:rsidRPr="00902B75">
          <w:rPr>
            <w:rStyle w:val="ae"/>
            <w:noProof/>
            <w:lang w:val="en-US"/>
          </w:rPr>
          <w:t>I</w:t>
        </w:r>
        <w:r w:rsidR="00A33010" w:rsidRPr="00902B75">
          <w:rPr>
            <w:rStyle w:val="ae"/>
            <w:noProof/>
          </w:rPr>
          <w:t xml:space="preserve"> и </w:t>
        </w:r>
        <w:r w:rsidR="00A33010" w:rsidRPr="00902B75">
          <w:rPr>
            <w:rStyle w:val="ae"/>
            <w:noProof/>
            <w:lang w:val="en-US"/>
          </w:rPr>
          <w:t>II</w:t>
        </w:r>
        <w:r w:rsidR="00A33010" w:rsidRPr="00902B75">
          <w:rPr>
            <w:rStyle w:val="ae"/>
            <w:noProof/>
          </w:rPr>
          <w:t xml:space="preserve"> отборов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6" w:history="1">
        <w:r w:rsidR="00A33010" w:rsidRPr="00902B75">
          <w:rPr>
            <w:rStyle w:val="ae"/>
            <w:noProof/>
          </w:rPr>
          <w:t>Рисунок 113. Состояние системы свежего пара после добавления отборов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7" w:history="1">
        <w:r w:rsidR="00A33010" w:rsidRPr="00902B75">
          <w:rPr>
            <w:rStyle w:val="ae"/>
            <w:noProof/>
          </w:rPr>
          <w:t>Рисунок 114. Состояние системы свежего пара после исправления грубых ошибок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8" w:history="1">
        <w:r w:rsidR="00A33010" w:rsidRPr="00902B75">
          <w:rPr>
            <w:rStyle w:val="ae"/>
            <w:noProof/>
          </w:rPr>
          <w:t>Рисунок 115. Состояние системы свежего пара после изменения положения задвижек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9" w:history="1">
        <w:r w:rsidR="00A33010" w:rsidRPr="00902B75">
          <w:rPr>
            <w:rStyle w:val="ae"/>
            <w:noProof/>
          </w:rPr>
          <w:t>Рисунок 116. Добавление листа с субмоделью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0" w:history="1">
        <w:r w:rsidR="00A33010" w:rsidRPr="00902B75">
          <w:rPr>
            <w:rStyle w:val="ae"/>
            <w:noProof/>
          </w:rPr>
          <w:t>Рисунок 117. Добавление нового отбора на деаэратор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1" w:history="1">
        <w:r w:rsidR="00A33010" w:rsidRPr="00902B75">
          <w:rPr>
            <w:rStyle w:val="ae"/>
            <w:noProof/>
          </w:rPr>
          <w:t>Рисунок 118. Субмодель деаэратора с подключенными связями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2" w:history="1">
        <w:r w:rsidR="00A33010" w:rsidRPr="00902B75">
          <w:rPr>
            <w:rStyle w:val="ae"/>
            <w:noProof/>
          </w:rPr>
          <w:t>Рисунок 119. Субмодель системы свежего пара, стационарное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3" w:history="1">
        <w:r w:rsidR="00A33010" w:rsidRPr="00902B75">
          <w:rPr>
            <w:rStyle w:val="ae"/>
            <w:noProof/>
          </w:rPr>
          <w:t>Рисунок 120. Добавление листа с субмоделью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4" w:history="1">
        <w:r w:rsidR="00A33010" w:rsidRPr="00902B75">
          <w:rPr>
            <w:rStyle w:val="ae"/>
            <w:noProof/>
          </w:rPr>
          <w:t>Рисунок 121. Глобальные сигналы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5" w:history="1">
        <w:r w:rsidR="00A33010" w:rsidRPr="00902B75">
          <w:rPr>
            <w:rStyle w:val="ae"/>
            <w:noProof/>
          </w:rPr>
          <w:t>Рисунок 122. Отборы на подогреватели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6" w:history="1">
        <w:r w:rsidR="00A33010" w:rsidRPr="00902B75">
          <w:rPr>
            <w:rStyle w:val="ae"/>
            <w:noProof/>
          </w:rPr>
          <w:t>Рисунок 123. Подача пара на подогреватели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7" w:history="1">
        <w:r w:rsidR="00A33010" w:rsidRPr="00902B75">
          <w:rPr>
            <w:rStyle w:val="ae"/>
            <w:noProof/>
          </w:rPr>
          <w:t>Рисунок 124. Стационарное состояние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8" w:history="1">
        <w:r w:rsidR="00A33010" w:rsidRPr="00902B75">
          <w:rPr>
            <w:rStyle w:val="ae"/>
            <w:noProof/>
          </w:rPr>
          <w:t>Рисунок 125. Соединение ПВД-2, ПС-1 и ПС-2 с деаэратором, глобальные сигналы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9" w:history="1">
        <w:r w:rsidR="00A33010" w:rsidRPr="00902B75">
          <w:rPr>
            <w:rStyle w:val="ae"/>
            <w:noProof/>
          </w:rPr>
          <w:t>Рисунок 126. Соединение ПС-1 и ПС-2 с деаэратором, добавление регуляторов уровня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0" w:history="1">
        <w:r w:rsidR="00A33010" w:rsidRPr="00902B75">
          <w:rPr>
            <w:rStyle w:val="ae"/>
            <w:noProof/>
          </w:rPr>
          <w:t>Рисунок 127. Соединение подогревателей промконтура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1" w:history="1">
        <w:r w:rsidR="00A33010" w:rsidRPr="00902B75">
          <w:rPr>
            <w:rStyle w:val="ae"/>
            <w:noProof/>
          </w:rPr>
          <w:t>Рисунок 128. Соединение ПВД-2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2" w:history="1">
        <w:r w:rsidR="00A33010" w:rsidRPr="00902B75">
          <w:rPr>
            <w:rStyle w:val="ae"/>
            <w:noProof/>
          </w:rPr>
          <w:t>Рисунок 129. Соединение ПНД-1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3" w:history="1">
        <w:r w:rsidR="00A33010" w:rsidRPr="00902B75">
          <w:rPr>
            <w:rStyle w:val="ae"/>
            <w:noProof/>
          </w:rPr>
          <w:t>Рисунок 130. Добавление нового отверстия в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4" w:history="1">
        <w:r w:rsidR="00A33010" w:rsidRPr="00902B75">
          <w:rPr>
            <w:rStyle w:val="ae"/>
            <w:noProof/>
          </w:rPr>
          <w:t>Рисунок 131. Соединение ПВД-3 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5" w:history="1">
        <w:r w:rsidR="00A33010" w:rsidRPr="00902B75">
          <w:rPr>
            <w:rStyle w:val="ae"/>
            <w:noProof/>
          </w:rPr>
          <w:t>Рисунок 132. Стационарное состояние после подключения КГП в ДЭ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6" w:history="1">
        <w:r w:rsidR="00A33010" w:rsidRPr="00902B75">
          <w:rPr>
            <w:rStyle w:val="ae"/>
            <w:noProof/>
          </w:rPr>
          <w:t>Рисунок 133. Модель ДУУ в системе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7" w:history="1">
        <w:r w:rsidR="00A33010" w:rsidRPr="00902B75">
          <w:rPr>
            <w:rStyle w:val="ae"/>
            <w:noProof/>
          </w:rPr>
          <w:t>Рисунок 134. Соединение с конденсатором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8" w:history="1">
        <w:r w:rsidR="00A33010" w:rsidRPr="00902B75">
          <w:rPr>
            <w:rStyle w:val="ae"/>
            <w:noProof/>
          </w:rPr>
          <w:t>Рисунок 135. Структура включения насоса ЭКНС-1 в модель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3D2C99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9" w:history="1">
        <w:r w:rsidR="00A33010" w:rsidRPr="00902B75">
          <w:rPr>
            <w:rStyle w:val="ae"/>
            <w:noProof/>
          </w:rPr>
          <w:t>Рисунок 136. Рециркуляция КЭН в конденсатор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135</w:t>
        </w:r>
        <w:r w:rsidR="00A33010">
          <w:rPr>
            <w:noProof/>
            <w:webHidden/>
          </w:rPr>
          <w:fldChar w:fldCharType="end"/>
        </w:r>
      </w:hyperlink>
    </w:p>
    <w:p w:rsidR="00186DEA" w:rsidRDefault="00A44352" w:rsidP="00186DEA">
      <w:r>
        <w:fldChar w:fldCharType="end"/>
      </w:r>
    </w:p>
    <w:p w:rsidR="00186DEA" w:rsidRDefault="00186DEA" w:rsidP="00186DEA"/>
    <w:p w:rsidR="00186DEA" w:rsidRDefault="00186DEA" w:rsidP="00186DEA"/>
    <w:p w:rsidR="006B6A43" w:rsidRDefault="006B6A43" w:rsidP="006B6A43">
      <w:pPr>
        <w:pStyle w:val="ad"/>
      </w:pPr>
      <w:r>
        <w:lastRenderedPageBreak/>
        <w:t>Перечень принятых сокращений</w:t>
      </w:r>
    </w:p>
    <w:p w:rsidR="00A664AA" w:rsidRDefault="00A664AA" w:rsidP="00A664AA">
      <w:r w:rsidRPr="000D2D32">
        <w:t>ДУ</w:t>
      </w:r>
      <w:r>
        <w:tab/>
      </w:r>
      <w:r>
        <w:tab/>
        <w:t xml:space="preserve">– </w:t>
      </w:r>
      <w:r w:rsidR="00694284">
        <w:tab/>
      </w:r>
      <w:r>
        <w:t>дистанционное управление</w:t>
      </w:r>
    </w:p>
    <w:p w:rsidR="006B6A43" w:rsidRDefault="00A664AA" w:rsidP="00186DEA">
      <w:r>
        <w:t>ДЭ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деаэратор</w:t>
      </w:r>
    </w:p>
    <w:p w:rsidR="00C403D9" w:rsidRDefault="00C403D9" w:rsidP="00C403D9">
      <w:r>
        <w:t>КГО</w:t>
      </w:r>
      <w:r>
        <w:tab/>
      </w:r>
      <w:r>
        <w:tab/>
        <w:t xml:space="preserve">– </w:t>
      </w:r>
      <w:r w:rsidR="00694284">
        <w:tab/>
      </w:r>
      <w:r>
        <w:t>конденсатная группа оборудования</w:t>
      </w:r>
    </w:p>
    <w:p w:rsidR="006B6A43" w:rsidRDefault="00A664AA" w:rsidP="006B6A43">
      <w:r>
        <w:t>КГП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конденсат греющего пара</w:t>
      </w:r>
    </w:p>
    <w:p w:rsidR="00460DD2" w:rsidRDefault="00460DD2" w:rsidP="00460DD2">
      <w:r>
        <w:t>КПД</w:t>
      </w:r>
      <w:r>
        <w:tab/>
      </w:r>
      <w:r>
        <w:tab/>
        <w:t xml:space="preserve">– </w:t>
      </w:r>
      <w:r w:rsidR="00694284">
        <w:tab/>
      </w:r>
      <w:r>
        <w:t>коэффициент полезного действия</w:t>
      </w:r>
    </w:p>
    <w:p w:rsidR="006B6A43" w:rsidRDefault="00A664AA" w:rsidP="00186DEA">
      <w:r>
        <w:t>ПВД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высокого давления</w:t>
      </w:r>
    </w:p>
    <w:p w:rsidR="006B6A43" w:rsidRDefault="00A664AA" w:rsidP="00186DEA">
      <w:r>
        <w:t>ПНД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низкого давления</w:t>
      </w:r>
    </w:p>
    <w:p w:rsidR="00C403D9" w:rsidRDefault="00C403D9" w:rsidP="00C403D9">
      <w:r>
        <w:t>ПС</w:t>
      </w:r>
      <w:r>
        <w:tab/>
      </w:r>
      <w:r>
        <w:tab/>
        <w:t xml:space="preserve">– </w:t>
      </w:r>
      <w:r w:rsidR="00694284">
        <w:tab/>
      </w:r>
      <w:r>
        <w:t>подогреватель сетевой</w:t>
      </w:r>
    </w:p>
    <w:p w:rsidR="00A664AA" w:rsidRDefault="00A664AA" w:rsidP="00A664AA">
      <w:r>
        <w:t>ПТУ</w:t>
      </w:r>
      <w:r>
        <w:tab/>
      </w:r>
      <w:r>
        <w:tab/>
        <w:t xml:space="preserve">– </w:t>
      </w:r>
      <w:r w:rsidR="00694284">
        <w:tab/>
      </w:r>
      <w:r>
        <w:t>паротурбинная установка</w:t>
      </w:r>
    </w:p>
    <w:p w:rsidR="00C403D9" w:rsidRDefault="00C403D9" w:rsidP="00C403D9">
      <w:r>
        <w:t>СПВ</w:t>
      </w:r>
      <w:r>
        <w:tab/>
      </w:r>
      <w:r>
        <w:tab/>
        <w:t xml:space="preserve">– </w:t>
      </w:r>
      <w:r w:rsidR="00694284">
        <w:tab/>
      </w:r>
      <w:r>
        <w:t>система питательной воды</w:t>
      </w:r>
    </w:p>
    <w:p w:rsidR="00C403D9" w:rsidRDefault="00C403D9" w:rsidP="00C403D9">
      <w:r>
        <w:t>ССП</w:t>
      </w:r>
      <w:r>
        <w:tab/>
      </w:r>
      <w:r>
        <w:tab/>
        <w:t xml:space="preserve">– </w:t>
      </w:r>
      <w:r w:rsidR="00694284">
        <w:tab/>
      </w:r>
      <w:r>
        <w:t>система свежего пара</w:t>
      </w:r>
    </w:p>
    <w:p w:rsidR="000D2D32" w:rsidRDefault="000D2D32" w:rsidP="000D2D32">
      <w:r>
        <w:t>ЦНД</w:t>
      </w:r>
      <w:r>
        <w:tab/>
      </w:r>
      <w:r>
        <w:tab/>
        <w:t xml:space="preserve">– </w:t>
      </w:r>
      <w:r w:rsidR="00694284">
        <w:tab/>
      </w:r>
      <w:r>
        <w:t>цилиндр низкого давления</w:t>
      </w:r>
    </w:p>
    <w:p w:rsidR="000D2D32" w:rsidRDefault="000D2D32" w:rsidP="00A664AA"/>
    <w:p w:rsidR="00F264C3" w:rsidRPr="00F264C3" w:rsidRDefault="00F264C3" w:rsidP="001032F1">
      <w:r>
        <w:rPr>
          <w:lang w:val="en-US"/>
        </w:rPr>
        <w:t>SimInTech</w:t>
      </w:r>
      <w:r>
        <w:tab/>
        <w:t xml:space="preserve">– </w:t>
      </w:r>
      <w:r w:rsidR="00694284">
        <w:tab/>
        <w:t xml:space="preserve">среда </w:t>
      </w:r>
      <w:r w:rsidR="002656C9">
        <w:t>Simulation In Technical Systems</w:t>
      </w:r>
      <w:r w:rsidR="002656C9" w:rsidRPr="002656C9">
        <w:t xml:space="preserve"> (прог</w:t>
      </w:r>
      <w:r w:rsidR="00632099">
        <w:t>раммный комплекс</w:t>
      </w:r>
      <w:r>
        <w:t xml:space="preserve"> «Моделирование в технических устройствах»</w:t>
      </w:r>
      <w:r w:rsidR="002656C9">
        <w:t>)</w:t>
      </w:r>
    </w:p>
    <w:p w:rsidR="00A664AA" w:rsidRPr="002656C9" w:rsidRDefault="00A664AA" w:rsidP="00A664AA">
      <w:r>
        <w:rPr>
          <w:lang w:val="en-US"/>
        </w:rPr>
        <w:t>TPP</w:t>
      </w:r>
      <w:r w:rsidRPr="002656C9">
        <w:tab/>
      </w:r>
      <w:r w:rsidRPr="002656C9">
        <w:tab/>
        <w:t xml:space="preserve">– </w:t>
      </w:r>
      <w:r w:rsidR="00694284">
        <w:tab/>
      </w:r>
      <w:r>
        <w:rPr>
          <w:lang w:val="en-US"/>
        </w:rPr>
        <w:t>Thermal</w:t>
      </w:r>
      <w:r w:rsidRPr="002656C9">
        <w:t xml:space="preserve"> </w:t>
      </w:r>
      <w:r>
        <w:rPr>
          <w:lang w:val="en-US"/>
        </w:rPr>
        <w:t>Power</w:t>
      </w:r>
      <w:r w:rsidRPr="002656C9">
        <w:t xml:space="preserve"> </w:t>
      </w:r>
      <w:r>
        <w:rPr>
          <w:lang w:val="en-US"/>
        </w:rPr>
        <w:t>Plant</w:t>
      </w:r>
      <w:r w:rsidR="00C403D9" w:rsidRPr="002656C9">
        <w:t xml:space="preserve"> (</w:t>
      </w:r>
      <w:r w:rsidR="002656C9">
        <w:t>используем</w:t>
      </w:r>
      <w:r w:rsidR="00694284">
        <w:t>ый</w:t>
      </w:r>
      <w:r w:rsidR="002656C9">
        <w:t xml:space="preserve"> </w:t>
      </w:r>
      <w:r w:rsidR="00C403D9">
        <w:t>расчетн</w:t>
      </w:r>
      <w:r w:rsidR="00694284">
        <w:t>ый</w:t>
      </w:r>
      <w:r w:rsidR="00C403D9" w:rsidRPr="002656C9">
        <w:t xml:space="preserve"> </w:t>
      </w:r>
      <w:r w:rsidR="00C403D9">
        <w:t>код</w:t>
      </w:r>
      <w:r w:rsidR="00C403D9" w:rsidRPr="002656C9">
        <w:t>)</w:t>
      </w:r>
    </w:p>
    <w:p w:rsidR="00A664AA" w:rsidRPr="002656C9" w:rsidRDefault="00A664AA" w:rsidP="00A664AA"/>
    <w:p w:rsidR="00A664AA" w:rsidRPr="002656C9" w:rsidRDefault="00A664AA" w:rsidP="00186DEA"/>
    <w:p w:rsidR="00A664AA" w:rsidRPr="002656C9" w:rsidRDefault="00A664AA" w:rsidP="00186DEA"/>
    <w:p w:rsidR="00272C5E" w:rsidRDefault="00272C5E" w:rsidP="00D646B2">
      <w:pPr>
        <w:pStyle w:val="1"/>
      </w:pPr>
      <w:bookmarkStart w:id="0" w:name="_Toc400496335"/>
      <w:r>
        <w:lastRenderedPageBreak/>
        <w:t>Постановка задачи</w:t>
      </w:r>
      <w:bookmarkEnd w:id="0"/>
    </w:p>
    <w:p w:rsidR="00867A95" w:rsidRDefault="00867A95" w:rsidP="00867A95">
      <w:pPr>
        <w:pStyle w:val="2"/>
      </w:pPr>
      <w:bookmarkStart w:id="1" w:name="_Toc400496336"/>
      <w:r>
        <w:t>Исходные данные</w:t>
      </w:r>
      <w:bookmarkEnd w:id="1"/>
    </w:p>
    <w:p w:rsidR="00E94878" w:rsidRDefault="00867A95" w:rsidP="00E94878">
      <w:r>
        <w:t xml:space="preserve">В качестве исходных данных использованы </w:t>
      </w:r>
      <w:r w:rsidR="00E94878">
        <w:t>технические условия ОАО «Калужский турбинный завод»</w:t>
      </w:r>
      <w:r>
        <w:t>:</w:t>
      </w:r>
      <w:r w:rsidR="00E94878">
        <w:t xml:space="preserve"> </w:t>
      </w:r>
      <w:r w:rsidR="00E94878" w:rsidRPr="00FE23A8">
        <w:rPr>
          <w:rStyle w:val="a9"/>
        </w:rPr>
        <w:t>«Паротурбинная установка ТК-35/38-3,4. ИРЕЦ 624121.001ТУ»</w:t>
      </w:r>
      <w:r w:rsidR="00E94878">
        <w:t>.</w:t>
      </w:r>
    </w:p>
    <w:p w:rsidR="00073EFF" w:rsidRDefault="00073EFF" w:rsidP="00E94878">
      <w:r>
        <w:t xml:space="preserve">В соответствие с исходными данными, принимаем для </w:t>
      </w:r>
      <w:r w:rsidR="00CF3FB6">
        <w:t>модели</w:t>
      </w:r>
      <w:r>
        <w:t>рования следующие номинальные параметры паротурбинной установки:</w:t>
      </w:r>
    </w:p>
    <w:p w:rsidR="004D18DE" w:rsidRDefault="004D18DE" w:rsidP="00867A95"/>
    <w:p w:rsidR="00073EFF" w:rsidRDefault="00073EFF" w:rsidP="00867A95">
      <w:r>
        <w:t>Давление пара перед турбиной: 35 кгс/см</w:t>
      </w:r>
      <w:r w:rsidRPr="00073EFF">
        <w:rPr>
          <w:vertAlign w:val="superscript"/>
        </w:rPr>
        <w:t>2</w:t>
      </w:r>
    </w:p>
    <w:p w:rsidR="00073EFF" w:rsidRDefault="00073EFF" w:rsidP="00867A95">
      <w:r>
        <w:t>Расход свежего пара на турбину:</w:t>
      </w:r>
      <w:r w:rsidR="002819D1">
        <w:t xml:space="preserve"> 220 т/ч = 61,111 кг</w:t>
      </w:r>
      <w:r w:rsidR="002819D1" w:rsidRPr="002819D1">
        <w:t>/</w:t>
      </w:r>
      <w:r w:rsidR="002819D1">
        <w:t>с</w:t>
      </w:r>
    </w:p>
    <w:p w:rsidR="002819D1" w:rsidRDefault="007852C2" w:rsidP="00867A95">
      <w:r>
        <w:t>Температура пара перед стопорными клапанами ПТУ: 285 °С</w:t>
      </w:r>
    </w:p>
    <w:p w:rsidR="007852C2" w:rsidRDefault="007852C2" w:rsidP="00867A95"/>
    <w:p w:rsidR="004D18DE" w:rsidRDefault="0039535D" w:rsidP="004D18DE">
      <w:r>
        <w:t xml:space="preserve">Расход </w:t>
      </w:r>
      <w:r w:rsidR="004D18DE">
        <w:t xml:space="preserve">греющего </w:t>
      </w:r>
      <w:r>
        <w:t xml:space="preserve">пара в </w:t>
      </w:r>
      <w:r>
        <w:rPr>
          <w:lang w:val="en-US"/>
        </w:rPr>
        <w:t>I</w:t>
      </w:r>
      <w:r w:rsidR="004D18DE">
        <w:t>-ом отборе (на П</w:t>
      </w:r>
      <w:r w:rsidR="00D81D6B">
        <w:t>В</w:t>
      </w:r>
      <w:r w:rsidR="004D18DE">
        <w:t xml:space="preserve">Д № </w:t>
      </w:r>
      <w:r w:rsidR="00D81D6B">
        <w:t>3</w:t>
      </w:r>
      <w:r w:rsidR="004D18DE">
        <w:t>): 10 т</w:t>
      </w:r>
      <w:r w:rsidR="004D18DE" w:rsidRPr="004D18DE">
        <w:t>/</w:t>
      </w:r>
      <w:r w:rsidR="004D18DE">
        <w:t>ч</w:t>
      </w:r>
    </w:p>
    <w:p w:rsidR="004D18DE" w:rsidRDefault="004D18DE" w:rsidP="004D18DE">
      <w:r>
        <w:t xml:space="preserve">Расход греющего пара во </w:t>
      </w:r>
      <w:r>
        <w:rPr>
          <w:lang w:val="en-US"/>
        </w:rPr>
        <w:t>II</w:t>
      </w:r>
      <w:r>
        <w:t>-ом отборе (на П</w:t>
      </w:r>
      <w:r w:rsidRPr="004D18DE">
        <w:t>В</w:t>
      </w:r>
      <w:r>
        <w:t>Д № 2): 13 т</w:t>
      </w:r>
      <w:r w:rsidRPr="004D18DE">
        <w:t>/</w:t>
      </w:r>
      <w:r>
        <w:t>ч</w:t>
      </w:r>
    </w:p>
    <w:p w:rsidR="004D18DE" w:rsidRDefault="004D18DE" w:rsidP="004D18DE">
      <w:r>
        <w:t>Расход греющего пара в III-ем отборе (на П</w:t>
      </w:r>
      <w:r w:rsidR="00D81D6B">
        <w:t>Н</w:t>
      </w:r>
      <w:r>
        <w:t xml:space="preserve">Д № </w:t>
      </w:r>
      <w:r w:rsidR="00D81D6B">
        <w:t>1</w:t>
      </w:r>
      <w:r>
        <w:t>): 18,4 т/ч</w:t>
      </w:r>
    </w:p>
    <w:p w:rsidR="007356E0" w:rsidRDefault="007356E0" w:rsidP="004D18DE"/>
    <w:p w:rsidR="007356E0" w:rsidRDefault="007356E0" w:rsidP="007356E0">
      <w:r>
        <w:t>Расход пара из регулируемого теплофикационного отбора турбины: 66,6 т/ч</w:t>
      </w:r>
    </w:p>
    <w:p w:rsidR="00DE65C0" w:rsidRDefault="00DE65C0" w:rsidP="007356E0"/>
    <w:p w:rsidR="00DE65C0" w:rsidRDefault="00067060" w:rsidP="00DE65C0">
      <w:r>
        <w:t>Д</w:t>
      </w:r>
      <w:r w:rsidR="00DE65C0">
        <w:t>авление пара в конденсаторе: 0,0</w:t>
      </w:r>
      <w:r w:rsidR="002D2DA0">
        <w:t>0</w:t>
      </w:r>
      <w:r w:rsidR="00DE65C0">
        <w:t>5 МПа = 0,051 кгс/см</w:t>
      </w:r>
      <w:r w:rsidR="00DE65C0" w:rsidRPr="002D2DA0">
        <w:rPr>
          <w:vertAlign w:val="superscript"/>
        </w:rPr>
        <w:t>2</w:t>
      </w:r>
      <w:r w:rsidR="00DE65C0">
        <w:t xml:space="preserve"> </w:t>
      </w:r>
    </w:p>
    <w:p w:rsidR="00D625FF" w:rsidRDefault="00D625FF" w:rsidP="008D359D">
      <w:r>
        <w:t xml:space="preserve">Температура конденсата: 32 </w:t>
      </w:r>
      <w:r w:rsidRPr="00EA3045">
        <w:t>°С</w:t>
      </w:r>
    </w:p>
    <w:p w:rsidR="00D625FF" w:rsidRDefault="00D625FF" w:rsidP="008D359D"/>
    <w:p w:rsidR="008D359D" w:rsidRPr="00EA3045" w:rsidRDefault="00067060" w:rsidP="008D359D">
      <w:r>
        <w:t>Д</w:t>
      </w:r>
      <w:r w:rsidR="008D359D">
        <w:t xml:space="preserve">авление пара в </w:t>
      </w:r>
      <w:r w:rsidR="008D359D">
        <w:rPr>
          <w:lang w:val="en-US"/>
        </w:rPr>
        <w:t>I</w:t>
      </w:r>
      <w:r w:rsidR="008D359D">
        <w:t>-ом отборе: 0,913 МПа =</w:t>
      </w:r>
      <w:r w:rsidR="000002F2">
        <w:t xml:space="preserve"> </w:t>
      </w:r>
      <w:r w:rsidR="008D359D">
        <w:t>9,2 кгс/см</w:t>
      </w:r>
      <w:r w:rsidR="008D359D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170</w:t>
      </w:r>
      <w:r w:rsidR="00EA3045" w:rsidRPr="00EA3045">
        <w:t xml:space="preserve"> °С</w:t>
      </w:r>
    </w:p>
    <w:p w:rsidR="00AF2008" w:rsidRDefault="00067060" w:rsidP="002D2DA0">
      <w:r>
        <w:t>Д</w:t>
      </w:r>
      <w:r w:rsidR="002D2DA0">
        <w:t xml:space="preserve">авление пара в </w:t>
      </w:r>
      <w:r w:rsidR="001A6946">
        <w:rPr>
          <w:lang w:val="en-US"/>
        </w:rPr>
        <w:t>I</w:t>
      </w:r>
      <w:r w:rsidR="008D359D">
        <w:rPr>
          <w:lang w:val="en-US"/>
        </w:rPr>
        <w:t>I</w:t>
      </w:r>
      <w:r w:rsidR="001A6946">
        <w:t xml:space="preserve">-ом </w:t>
      </w:r>
      <w:r w:rsidR="002D2DA0">
        <w:t>отборе: 0,</w:t>
      </w:r>
      <w:r w:rsidR="00A27D7C" w:rsidRPr="00A27D7C">
        <w:t>35</w:t>
      </w:r>
      <w:r w:rsidR="002D2DA0">
        <w:t xml:space="preserve"> МПа =</w:t>
      </w:r>
      <w:r w:rsidR="000002F2">
        <w:t xml:space="preserve"> </w:t>
      </w:r>
      <w:r w:rsidR="00A27D7C" w:rsidRPr="00A27D7C">
        <w:t>3</w:t>
      </w:r>
      <w:r w:rsidR="002D2DA0">
        <w:t>,</w:t>
      </w:r>
      <w:r w:rsidR="00A27D7C" w:rsidRPr="00A65090">
        <w:t>6</w:t>
      </w:r>
      <w:r w:rsidR="002D2DA0">
        <w:t xml:space="preserve">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+1</w:t>
      </w:r>
      <w:r w:rsidR="00EA3045">
        <w:t>4</w:t>
      </w:r>
      <w:r w:rsidR="00EA3045" w:rsidRPr="00EA3045">
        <w:t>0 °С</w:t>
      </w:r>
    </w:p>
    <w:p w:rsidR="002D2DA0" w:rsidRDefault="00067060" w:rsidP="002D2DA0">
      <w:r>
        <w:t>Д</w:t>
      </w:r>
      <w:r w:rsidR="002D2DA0">
        <w:t xml:space="preserve">авление пара в </w:t>
      </w:r>
      <w:r w:rsidR="001A6946">
        <w:t xml:space="preserve">III-ем </w:t>
      </w:r>
      <w:r w:rsidR="002D2DA0">
        <w:t>отборе: 0,094 МПа = 0,96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9</w:t>
      </w:r>
      <w:r w:rsidR="00300F4B">
        <w:t>1</w:t>
      </w:r>
      <w:r w:rsidR="00EA3045" w:rsidRPr="00EA3045">
        <w:t xml:space="preserve"> °С</w:t>
      </w:r>
    </w:p>
    <w:p w:rsidR="002D2DA0" w:rsidRDefault="002D2DA0" w:rsidP="00867A95"/>
    <w:p w:rsidR="00AF2008" w:rsidRDefault="00AF2008" w:rsidP="00867A95">
      <w:r>
        <w:t>Расход пара из регулируемого теплофикационного отбора на подогреватели промконтура: 52 т</w:t>
      </w:r>
      <w:r w:rsidRPr="00AF2008">
        <w:t>/</w:t>
      </w:r>
      <w:r>
        <w:t>ч = 14,444 кг</w:t>
      </w:r>
      <w:r w:rsidRPr="00AF2008">
        <w:t>/</w:t>
      </w:r>
      <w:r>
        <w:t>с</w:t>
      </w:r>
    </w:p>
    <w:p w:rsidR="00A664AA" w:rsidRDefault="00A664AA" w:rsidP="00867A95"/>
    <w:p w:rsidR="00A664AA" w:rsidRPr="00AF2008" w:rsidRDefault="00A664AA" w:rsidP="00867A95">
      <w:r>
        <w:t xml:space="preserve">Примечание: здесь приведены основные исходные данные. По мере создания </w:t>
      </w:r>
      <w:r w:rsidR="00CF3FB6">
        <w:t>модели</w:t>
      </w:r>
      <w:r>
        <w:t xml:space="preserve"> будут добавляться другие параметры и характеристики оборудования.</w:t>
      </w:r>
    </w:p>
    <w:p w:rsidR="00D646B2" w:rsidRDefault="009A6A6A" w:rsidP="00D646B2">
      <w:pPr>
        <w:pStyle w:val="1"/>
      </w:pPr>
      <w:bookmarkStart w:id="2" w:name="_Toc400496337"/>
      <w:r>
        <w:lastRenderedPageBreak/>
        <w:t>С</w:t>
      </w:r>
      <w:r w:rsidR="00242663">
        <w:t xml:space="preserve">оздание </w:t>
      </w:r>
      <w:r>
        <w:t xml:space="preserve">теплогидравлической </w:t>
      </w:r>
      <w:r w:rsidR="00CF3FB6">
        <w:t>модели</w:t>
      </w:r>
      <w:r w:rsidR="005F5BDD">
        <w:t xml:space="preserve"> </w:t>
      </w:r>
      <w:r>
        <w:t>проточной части</w:t>
      </w:r>
      <w:bookmarkEnd w:id="2"/>
    </w:p>
    <w:p w:rsidR="003E5653" w:rsidRDefault="005C661A" w:rsidP="00D646B2">
      <w:pPr>
        <w:pStyle w:val="2"/>
      </w:pPr>
      <w:bookmarkStart w:id="3" w:name="_Toc400496338"/>
      <w:r>
        <w:t xml:space="preserve">Создание новой </w:t>
      </w:r>
      <w:r w:rsidR="007D3EC0">
        <w:t xml:space="preserve">теплогидравлической </w:t>
      </w:r>
      <w:r w:rsidR="00CF3FB6">
        <w:t>модели</w:t>
      </w:r>
      <w:bookmarkEnd w:id="3"/>
    </w:p>
    <w:p w:rsidR="005C661A" w:rsidRPr="00667008" w:rsidRDefault="007D3EC0" w:rsidP="00667008">
      <w:r>
        <w:t>Для создания теплогидравлической схемы</w:t>
      </w:r>
      <w:r w:rsidR="00272C5E">
        <w:t xml:space="preserve"> </w:t>
      </w:r>
      <w:r w:rsidR="00687CFC">
        <w:t xml:space="preserve">в </w:t>
      </w:r>
      <w:r w:rsidR="002656C9">
        <w:rPr>
          <w:lang w:val="en-US"/>
        </w:rPr>
        <w:t>SimInTech</w:t>
      </w:r>
      <w:r w:rsidR="00667008">
        <w:t xml:space="preserve"> </w:t>
      </w:r>
      <w:r w:rsidR="005C661A">
        <w:t>выполнит</w:t>
      </w:r>
      <w:r w:rsidR="00272C5E">
        <w:t>е</w:t>
      </w:r>
      <w:r w:rsidR="005C661A">
        <w:t xml:space="preserve">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>В главной панели инструментов выб</w:t>
      </w:r>
      <w:r w:rsidR="007D3EC0">
        <w:t>ерите</w:t>
      </w:r>
      <w:r>
        <w:t xml:space="preserve">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>В выпадающем меню выб</w:t>
      </w:r>
      <w:r w:rsidR="007D3EC0">
        <w:t>ерите</w:t>
      </w:r>
      <w:r>
        <w:t xml:space="preserve"> пункт </w:t>
      </w:r>
      <w:r w:rsidRPr="006B3260">
        <w:rPr>
          <w:rStyle w:val="a9"/>
        </w:rPr>
        <w:t xml:space="preserve">«Схема </w:t>
      </w:r>
      <w:r w:rsidR="00272C5E"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EC1144">
        <w:fldChar w:fldCharType="end"/>
      </w:r>
      <w:r>
        <w:t>)</w:t>
      </w:r>
      <w:r w:rsidR="000D0BF3" w:rsidRPr="007D3EC0">
        <w:t>.</w:t>
      </w:r>
    </w:p>
    <w:p w:rsidR="005C661A" w:rsidRDefault="00E77374" w:rsidP="00E77374">
      <w:pPr>
        <w:pStyle w:val="a8"/>
      </w:pPr>
      <w:r w:rsidRPr="00E77374">
        <w:rPr>
          <w:noProof/>
        </w:rPr>
        <w:drawing>
          <wp:inline distT="0" distB="0" distL="0" distR="0" wp14:anchorId="21153CF6" wp14:editId="46D05B58">
            <wp:extent cx="2619375" cy="1571625"/>
            <wp:effectExtent l="0" t="0" r="952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B2187C">
      <w:pPr>
        <w:pStyle w:val="a4"/>
      </w:pPr>
      <w:bookmarkStart w:id="4" w:name="_Ref255851490"/>
      <w:bookmarkStart w:id="5" w:name="_Ref400468338"/>
      <w:bookmarkStart w:id="6" w:name="_Toc4004965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</w:t>
      </w:r>
      <w:r w:rsidR="00C43823">
        <w:rPr>
          <w:noProof/>
        </w:rPr>
        <w:fldChar w:fldCharType="end"/>
      </w:r>
      <w:bookmarkEnd w:id="4"/>
      <w:r>
        <w:t xml:space="preserve">. </w:t>
      </w:r>
      <w:bookmarkStart w:id="7" w:name="_Ref400468334"/>
      <w:r>
        <w:t xml:space="preserve">Меню </w:t>
      </w:r>
      <w:r w:rsidRPr="006944B0">
        <w:t>создания</w:t>
      </w:r>
      <w:r>
        <w:t xml:space="preserve"> </w:t>
      </w:r>
      <w:r w:rsidR="00E77374">
        <w:t>новой теплогидравлической</w:t>
      </w:r>
      <w:r w:rsidR="000002F2">
        <w:t xml:space="preserve"> </w:t>
      </w:r>
      <w:r w:rsidR="007D348B">
        <w:t>схемы (</w:t>
      </w:r>
      <w:r>
        <w:t>проекта</w:t>
      </w:r>
      <w:bookmarkEnd w:id="5"/>
      <w:bookmarkEnd w:id="6"/>
      <w:bookmarkEnd w:id="7"/>
      <w:r w:rsidR="007D348B">
        <w:t>)</w:t>
      </w:r>
      <w:bookmarkStart w:id="8" w:name="_GoBack"/>
      <w:bookmarkEnd w:id="8"/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</w:t>
      </w:r>
      <w:r w:rsidR="00E77374">
        <w:t xml:space="preserve">теплогидравлики </w:t>
      </w:r>
      <w:r w:rsidR="00732B34">
        <w:t>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9A6A6A" w:rsidP="007F79C2">
      <w:pPr>
        <w:pStyle w:val="a8"/>
      </w:pPr>
      <w:r>
        <w:rPr>
          <w:noProof/>
        </w:rPr>
        <w:drawing>
          <wp:inline distT="0" distB="0" distL="0" distR="0" wp14:anchorId="424D1EBA" wp14:editId="23A0A4A8">
            <wp:extent cx="48672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9" w:name="_Ref255851940"/>
      <w:bookmarkStart w:id="10" w:name="_Toc4004965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</w:t>
      </w:r>
      <w:r w:rsidR="00C43823">
        <w:rPr>
          <w:noProof/>
        </w:rPr>
        <w:fldChar w:fldCharType="end"/>
      </w:r>
      <w:bookmarkEnd w:id="9"/>
      <w:r w:rsidR="009A6A6A">
        <w:t>. О</w:t>
      </w:r>
      <w:r>
        <w:t xml:space="preserve">кно для создания </w:t>
      </w:r>
      <w:r w:rsidR="009A6A6A">
        <w:t>теплогидравлической схемы</w:t>
      </w:r>
      <w:r>
        <w:t>.</w:t>
      </w:r>
      <w:bookmarkEnd w:id="10"/>
    </w:p>
    <w:p w:rsidR="005C661A" w:rsidRDefault="005C661A" w:rsidP="00C217B7">
      <w:r>
        <w:t xml:space="preserve">Для дальнейшей работы необходимо сохранить </w:t>
      </w:r>
      <w:r w:rsidR="008C19B5">
        <w:t>с</w:t>
      </w:r>
      <w:r>
        <w:t>хему в файле с новым именем</w:t>
      </w:r>
      <w:r w:rsidR="006B3260">
        <w:t xml:space="preserve"> (</w:t>
      </w:r>
      <w:r w:rsidR="008C19B5">
        <w:t>в</w:t>
      </w:r>
      <w:r w:rsidR="006B3260">
        <w:t xml:space="preserve"> пример</w:t>
      </w:r>
      <w:r w:rsidR="008C19B5">
        <w:t xml:space="preserve">е – </w:t>
      </w:r>
      <w:r w:rsidR="006B3260">
        <w:t>"</w:t>
      </w:r>
      <w:r w:rsidR="008C19B5">
        <w:t>Проточная часть</w:t>
      </w:r>
      <w:r w:rsidR="006B3260">
        <w:t>")</w:t>
      </w:r>
      <w:r>
        <w:t>. Для этого нужно произвести следующие действия:</w:t>
      </w:r>
    </w:p>
    <w:p w:rsidR="003E5653" w:rsidRDefault="005C661A" w:rsidP="00436A76">
      <w:pPr>
        <w:numPr>
          <w:ilvl w:val="0"/>
          <w:numId w:val="5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</w:t>
      </w:r>
      <w:r w:rsidR="008C19B5">
        <w:t>ы</w:t>
      </w:r>
      <w:r w:rsidRPr="00383E05">
        <w:t xml:space="preserve">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436A76">
      <w:pPr>
        <w:numPr>
          <w:ilvl w:val="0"/>
          <w:numId w:val="5"/>
        </w:numPr>
      </w:pPr>
      <w:r>
        <w:t>Используя стандартный диалог сохранения файла, выбрать новое имя и каталог для сохранения</w:t>
      </w:r>
      <w:r w:rsidR="005B01E3">
        <w:t xml:space="preserve">: </w:t>
      </w:r>
      <w:r w:rsidR="006B3260" w:rsidRPr="006B3260">
        <w:rPr>
          <w:rStyle w:val="a9"/>
        </w:rPr>
        <w:t>"C:\</w:t>
      </w:r>
      <w:r w:rsidR="008C19B5">
        <w:rPr>
          <w:rStyle w:val="a9"/>
          <w:lang w:val="en-US"/>
        </w:rPr>
        <w:t>KTZ</w:t>
      </w:r>
      <w:r w:rsidR="006B3260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.prt"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</w:t>
      </w:r>
      <w:r w:rsidR="0066188C">
        <w:t>см.</w:t>
      </w:r>
      <w:r w:rsidR="006D2137">
        <w:t xml:space="preserve"> </w:t>
      </w:r>
      <w:r w:rsidR="00A90BA4">
        <w:fldChar w:fldCharType="begin"/>
      </w:r>
      <w:r w:rsidR="00A90BA4">
        <w:instrText xml:space="preserve"> REF  _Ref278136860 \* Lower \h  \* MERGEFORMAT </w:instrText>
      </w:r>
      <w:r w:rsidR="00A90BA4">
        <w:fldChar w:fldCharType="separate"/>
      </w:r>
      <w:r w:rsidR="002C5747">
        <w:t xml:space="preserve">рисунок </w:t>
      </w:r>
      <w:r w:rsidR="002C5747">
        <w:rPr>
          <w:noProof/>
        </w:rPr>
        <w:t>3</w:t>
      </w:r>
      <w:r w:rsidR="00A90BA4">
        <w:fldChar w:fldCharType="end"/>
      </w:r>
      <w:r>
        <w:t>).</w:t>
      </w:r>
    </w:p>
    <w:p w:rsidR="008C19B5" w:rsidRDefault="008C19B5" w:rsidP="008C19B5">
      <w:pPr>
        <w:pStyle w:val="a8"/>
      </w:pPr>
      <w:r>
        <w:rPr>
          <w:noProof/>
        </w:rPr>
        <w:lastRenderedPageBreak/>
        <w:drawing>
          <wp:inline distT="0" distB="0" distL="0" distR="0" wp14:anchorId="64D987C3" wp14:editId="083A2FAA">
            <wp:extent cx="4867275" cy="2924175"/>
            <wp:effectExtent l="0" t="0" r="9525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B5" w:rsidRDefault="008C19B5" w:rsidP="008C19B5">
      <w:pPr>
        <w:pStyle w:val="a4"/>
      </w:pPr>
      <w:bookmarkStart w:id="11" w:name="_Ref278136860"/>
      <w:bookmarkStart w:id="12" w:name="_Ref278136803"/>
      <w:bookmarkStart w:id="13" w:name="_Toc4004965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</w:t>
      </w:r>
      <w:r w:rsidR="00C43823">
        <w:rPr>
          <w:noProof/>
        </w:rPr>
        <w:fldChar w:fldCharType="end"/>
      </w:r>
      <w:bookmarkEnd w:id="11"/>
      <w:r>
        <w:t xml:space="preserve">. </w:t>
      </w:r>
      <w:r w:rsidR="0066188C">
        <w:t>Схемное о</w:t>
      </w:r>
      <w:r>
        <w:t xml:space="preserve">кно </w:t>
      </w:r>
      <w:r w:rsidR="0066188C">
        <w:t>с новым и сохранённым проектом</w:t>
      </w:r>
      <w:r>
        <w:t>.</w:t>
      </w:r>
      <w:bookmarkEnd w:id="12"/>
      <w:bookmarkEnd w:id="13"/>
    </w:p>
    <w:p w:rsidR="0031664B" w:rsidRDefault="005E081C" w:rsidP="005E081C">
      <w:pPr>
        <w:pStyle w:val="2"/>
      </w:pPr>
      <w:bookmarkStart w:id="14" w:name="_Toc400496339"/>
      <w:r>
        <w:t>Проверка подключения к базе данных сигналов</w:t>
      </w:r>
      <w:bookmarkEnd w:id="14"/>
    </w:p>
    <w:p w:rsidR="0031664B" w:rsidRDefault="005E081C" w:rsidP="004158FC">
      <w:r>
        <w:t xml:space="preserve">В дальнейшем, после завершения отладки всех частей </w:t>
      </w:r>
      <w:r w:rsidR="00CF3FB6">
        <w:t>модели</w:t>
      </w:r>
      <w:r>
        <w:t xml:space="preserve"> турбины, нам будет необходимо соединять отдельные части в единый проект (в том числе и модель системы автоматики подключать к гидравлическому расчету). Для совместной работы нескольких расчетных кодов необходимо, чтобы они использовали одну и ту же базу данных сигналов. Поэтому лучше заблаговременно позаботиться о том, чтобы все проекты использовали базу данных с одним и тем же именем, и единообразным наименованием сигналов. По умолчанию в проекте ТРР используется база данных с именем файла </w:t>
      </w:r>
      <w:r>
        <w:rPr>
          <w:rStyle w:val="a9"/>
        </w:rPr>
        <w:t>«</w:t>
      </w:r>
      <w:r>
        <w:rPr>
          <w:rStyle w:val="a9"/>
          <w:lang w:val="en-US"/>
        </w:rPr>
        <w:t>tpp</w:t>
      </w:r>
      <w:r w:rsidRPr="001A5C41">
        <w:rPr>
          <w:rStyle w:val="a9"/>
        </w:rPr>
        <w:t>.db»</w:t>
      </w:r>
      <w:r w:rsidRPr="005E081C">
        <w:t xml:space="preserve">. </w:t>
      </w:r>
      <w:r>
        <w:t xml:space="preserve">Файл находится в текущей директории проекта. </w:t>
      </w:r>
      <w:r w:rsidRPr="005E081C">
        <w:t>Это</w:t>
      </w:r>
      <w:r>
        <w:t xml:space="preserve"> имя файла нас вполне устраивает, будем его использовать.</w:t>
      </w:r>
    </w:p>
    <w:p w:rsidR="005E081C" w:rsidRDefault="005E081C" w:rsidP="005E081C">
      <w:r>
        <w:t xml:space="preserve">Для </w:t>
      </w:r>
      <w:r w:rsidR="00AF367A">
        <w:t>проверки подключения базы данных во</w:t>
      </w:r>
      <w:r>
        <w:t xml:space="preserve"> вновь созданном</w:t>
      </w:r>
      <w:r w:rsidR="00AF367A">
        <w:t xml:space="preserve"> проекте</w:t>
      </w:r>
      <w:r>
        <w:t xml:space="preserve">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диалоговом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 xml:space="preserve">» и установить галочку в опции </w:t>
      </w:r>
      <w:r w:rsidR="00E76A35">
        <w:t xml:space="preserve">«Режим разработчика» </w:t>
      </w:r>
      <w:r>
        <w:t xml:space="preserve">(см. </w:t>
      </w:r>
      <w:r>
        <w:fldChar w:fldCharType="begin"/>
      </w:r>
      <w:r>
        <w:instrText xml:space="preserve"> REF _Ref278138037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</w:t>
      </w:r>
      <w:r>
        <w:fldChar w:fldCharType="end"/>
      </w:r>
      <w:r>
        <w:t>).</w:t>
      </w:r>
    </w:p>
    <w:p w:rsidR="005E081C" w:rsidRDefault="005E081C" w:rsidP="005E081C">
      <w:pPr>
        <w:pStyle w:val="a8"/>
      </w:pPr>
      <w:r>
        <w:rPr>
          <w:noProof/>
        </w:rPr>
        <w:lastRenderedPageBreak/>
        <w:drawing>
          <wp:inline distT="0" distB="0" distL="0" distR="0" wp14:anchorId="3B434ED8" wp14:editId="20349641">
            <wp:extent cx="3905250" cy="466725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1C" w:rsidRDefault="005E081C" w:rsidP="00E76A35">
      <w:pPr>
        <w:pStyle w:val="a4"/>
      </w:pPr>
      <w:bookmarkStart w:id="15" w:name="_Ref278138037"/>
      <w:bookmarkStart w:id="16" w:name="_Toc4004965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</w:t>
      </w:r>
      <w:r w:rsidR="00C43823">
        <w:rPr>
          <w:noProof/>
        </w:rPr>
        <w:fldChar w:fldCharType="end"/>
      </w:r>
      <w:bookmarkEnd w:id="15"/>
      <w:r>
        <w:t xml:space="preserve">. </w:t>
      </w:r>
      <w:r w:rsidR="00AF367A">
        <w:t>Диалоговое окно «Параметры»</w:t>
      </w:r>
      <w:r w:rsidR="00E76A35">
        <w:t>, включение режима разработчика</w:t>
      </w:r>
      <w:r>
        <w:t>.</w:t>
      </w:r>
      <w:bookmarkEnd w:id="16"/>
    </w:p>
    <w:p w:rsidR="0031664B" w:rsidRDefault="0031664B" w:rsidP="008171AA">
      <w:r>
        <w:t>Подключение базы данных сигналов к схеме осуществляется следующим образом:</w:t>
      </w:r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 wp14:anchorId="1C74F0AA" wp14:editId="4D41745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7" w:name="_Ref205558014"/>
      <w:bookmarkStart w:id="18" w:name="_Toc400496518"/>
      <w:r>
        <w:t xml:space="preserve">Рисунок </w:t>
      </w:r>
      <w:r w:rsidR="003D2C99">
        <w:fldChar w:fldCharType="begin"/>
      </w:r>
      <w:r w:rsidR="003D2C99">
        <w:instrText xml:space="preserve"> SEQ "Рисунок" \*Arabic </w:instrText>
      </w:r>
      <w:r w:rsidR="003D2C99">
        <w:fldChar w:fldCharType="separate"/>
      </w:r>
      <w:r w:rsidR="002C5747">
        <w:rPr>
          <w:noProof/>
        </w:rPr>
        <w:t>5</w:t>
      </w:r>
      <w:r w:rsidR="003D2C99">
        <w:rPr>
          <w:noProof/>
        </w:rPr>
        <w:fldChar w:fldCharType="end"/>
      </w:r>
      <w:bookmarkEnd w:id="17"/>
      <w:r>
        <w:t>. Кнопка доступа к параметрам расчета</w:t>
      </w:r>
      <w:bookmarkEnd w:id="18"/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>В появившемся диалоговом окне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DE3EA2">
        <w:t>).</w:t>
      </w:r>
    </w:p>
    <w:p w:rsidR="000C17B7" w:rsidRDefault="0031664B" w:rsidP="00436A76">
      <w:pPr>
        <w:pStyle w:val="ac"/>
        <w:numPr>
          <w:ilvl w:val="0"/>
          <w:numId w:val="3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r w:rsidRPr="009F514F">
        <w:rPr>
          <w:rStyle w:val="a9"/>
          <w:lang w:val="en-US"/>
        </w:rPr>
        <w:t>sdb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dll</w:t>
      </w:r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r w:rsidRPr="00E720F9">
        <w:rPr>
          <w:lang w:val="en-US"/>
        </w:rPr>
        <w:t>sdb</w:t>
      </w:r>
      <w:r>
        <w:t>.</w:t>
      </w:r>
      <w:r w:rsidRPr="00E720F9">
        <w:rPr>
          <w:lang w:val="en-US"/>
        </w:rPr>
        <w:t>dll</w:t>
      </w:r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436A76">
      <w:pPr>
        <w:pStyle w:val="ac"/>
        <w:numPr>
          <w:ilvl w:val="0"/>
          <w:numId w:val="3"/>
        </w:numPr>
      </w:pPr>
      <w:r>
        <w:lastRenderedPageBreak/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</w:t>
      </w:r>
      <w:r w:rsidR="00E76A35">
        <w:t>.</w:t>
      </w:r>
      <w:r>
        <w:t xml:space="preserve"> </w:t>
      </w:r>
      <w:r w:rsidR="00E76A35">
        <w:t>В</w:t>
      </w:r>
      <w:r w:rsidR="009F514F">
        <w:t xml:space="preserve"> нашем случае</w:t>
      </w:r>
      <w:r w:rsidR="00E76A35">
        <w:t xml:space="preserve">, мы </w:t>
      </w:r>
      <w:r w:rsidR="00152AF1">
        <w:t xml:space="preserve">просто убеждаемся в том, что всё верно заполнено и </w:t>
      </w:r>
      <w:r w:rsidR="00E76A35">
        <w:t>оставляем имя файла по умолчанию</w:t>
      </w:r>
      <w:r>
        <w:t xml:space="preserve"> </w:t>
      </w:r>
      <w:r w:rsidR="00152AF1">
        <w:t>(</w:t>
      </w:r>
      <w:r w:rsidR="009F514F" w:rsidRPr="009F514F">
        <w:rPr>
          <w:rStyle w:val="a9"/>
        </w:rPr>
        <w:t>«</w:t>
      </w:r>
      <w:r w:rsidR="00E76A35">
        <w:rPr>
          <w:rStyle w:val="a9"/>
          <w:lang w:val="en-US"/>
        </w:rPr>
        <w:t>tpp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db</w:t>
      </w:r>
      <w:r w:rsidR="009F514F" w:rsidRPr="009F514F">
        <w:rPr>
          <w:rStyle w:val="a9"/>
        </w:rPr>
        <w:t>»</w:t>
      </w:r>
      <w:r w:rsidR="00152AF1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152AF1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6317F0A2" wp14:editId="2877734F">
            <wp:extent cx="4324350" cy="25146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9" w:name="_Ref185816346"/>
      <w:bookmarkStart w:id="20" w:name="_Toc400496519"/>
      <w:r>
        <w:t xml:space="preserve">Рисунок </w:t>
      </w:r>
      <w:r w:rsidR="003D2C99">
        <w:fldChar w:fldCharType="begin"/>
      </w:r>
      <w:r w:rsidR="003D2C99">
        <w:instrText xml:space="preserve"> SEQ "Рисунок" \*Arabic </w:instrText>
      </w:r>
      <w:r w:rsidR="003D2C99">
        <w:fldChar w:fldCharType="separate"/>
      </w:r>
      <w:r w:rsidR="002C5747">
        <w:rPr>
          <w:noProof/>
        </w:rPr>
        <w:t>6</w:t>
      </w:r>
      <w:r w:rsidR="003D2C99">
        <w:rPr>
          <w:noProof/>
        </w:rPr>
        <w:fldChar w:fldCharType="end"/>
      </w:r>
      <w:bookmarkEnd w:id="19"/>
      <w:r>
        <w:t>.</w:t>
      </w:r>
      <w:r w:rsidR="00FD7C10">
        <w:t xml:space="preserve"> </w:t>
      </w:r>
      <w:r>
        <w:t>Закладка настройки базы данных проекта</w:t>
      </w:r>
      <w:bookmarkEnd w:id="20"/>
    </w:p>
    <w:p w:rsidR="00A278F7" w:rsidRPr="00A278F7" w:rsidRDefault="0031664B" w:rsidP="00436A76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r w:rsidR="009E31CE">
        <w:rPr>
          <w:rStyle w:val="a9"/>
        </w:rPr>
        <w:t>Ок</w:t>
      </w:r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</w:instrText>
      </w:r>
      <w:r w:rsidR="00CF2E92">
        <w:instrText xml:space="preserve">\* Lower \h </w:instrText>
      </w:r>
      <w:r w:rsidR="0062054C">
        <w:instrText xml:space="preserve"> \* MERGEFORMAT </w:instrText>
      </w:r>
      <w:r w:rsidR="0062054C">
        <w:fldChar w:fldCharType="separate"/>
      </w:r>
      <w:r w:rsidR="002C5747">
        <w:t>рисунок 6</w:t>
      </w:r>
      <w:r w:rsidR="0062054C">
        <w:fldChar w:fldCharType="end"/>
      </w:r>
      <w:r>
        <w:t>).</w:t>
      </w:r>
    </w:p>
    <w:p w:rsidR="00152AF1" w:rsidRDefault="00152AF1" w:rsidP="00152AF1">
      <w:pPr>
        <w:pStyle w:val="2"/>
      </w:pPr>
      <w:bookmarkStart w:id="21" w:name="_Toc400496340"/>
      <w:r>
        <w:t>Набор схемы проточной части</w:t>
      </w:r>
      <w:bookmarkEnd w:id="21"/>
    </w:p>
    <w:p w:rsidR="00152AF1" w:rsidRPr="008F0162" w:rsidRDefault="00152AF1" w:rsidP="00152AF1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 (см. </w:t>
      </w:r>
      <w:r>
        <w:fldChar w:fldCharType="begin"/>
      </w:r>
      <w:r>
        <w:instrText xml:space="preserve"> REF _Ref255866372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</w:t>
      </w:r>
      <w:r>
        <w:fldChar w:fldCharType="end"/>
      </w:r>
      <w:r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 wp14:anchorId="098F6C3A" wp14:editId="5E37AE55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22" w:name="_Ref255866372"/>
      <w:bookmarkStart w:id="23" w:name="_Ref255866357"/>
      <w:bookmarkStart w:id="24" w:name="_Toc4004965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</w:t>
      </w:r>
      <w:r w:rsidR="00C43823">
        <w:rPr>
          <w:noProof/>
        </w:rPr>
        <w:fldChar w:fldCharType="end"/>
      </w:r>
      <w:bookmarkEnd w:id="22"/>
      <w:r>
        <w:t xml:space="preserve">. Выпадающий список </w:t>
      </w:r>
      <w:r w:rsidR="00CD1F1F">
        <w:t xml:space="preserve">теплогидравлических </w:t>
      </w:r>
      <w:r>
        <w:t>блоков</w:t>
      </w:r>
      <w:bookmarkEnd w:id="23"/>
      <w:bookmarkEnd w:id="24"/>
    </w:p>
    <w:p w:rsidR="00D34A11" w:rsidRDefault="00152AF1" w:rsidP="004158FC">
      <w:r>
        <w:t xml:space="preserve">Для </w:t>
      </w:r>
      <w:r w:rsidR="00CF3FB6">
        <w:t>модели</w:t>
      </w:r>
      <w:r>
        <w:t xml:space="preserve">рования проточной части нам потребуется 9 каналов общего вида, 5 внутренних узлов ТРР, 4 граничных узла типа </w:t>
      </w:r>
      <w:r>
        <w:rPr>
          <w:lang w:val="en-US"/>
        </w:rPr>
        <w:t>G</w:t>
      </w:r>
      <w:r w:rsidRPr="00152AF1">
        <w:t>,</w:t>
      </w:r>
      <w:r>
        <w:t xml:space="preserve"> один граничный узел типа </w:t>
      </w:r>
      <w:r>
        <w:rPr>
          <w:lang w:val="en-US"/>
        </w:rPr>
        <w:t>P</w:t>
      </w:r>
      <w:r w:rsidRPr="00152AF1">
        <w:t xml:space="preserve"> </w:t>
      </w:r>
      <w:r>
        <w:t>и еще некоторые элементы</w:t>
      </w:r>
      <w:r w:rsidR="00D34A11">
        <w:t>…</w:t>
      </w:r>
    </w:p>
    <w:p w:rsidR="0099310F" w:rsidRDefault="00152AF1" w:rsidP="004158FC">
      <w:r>
        <w:t>В</w:t>
      </w:r>
      <w:r w:rsidR="0099310F">
        <w:t>ыполняем последовательные действия:</w:t>
      </w:r>
    </w:p>
    <w:p w:rsidR="00A53E10" w:rsidRPr="004D16FC" w:rsidRDefault="00A53E10" w:rsidP="00436A76">
      <w:pPr>
        <w:pStyle w:val="ac"/>
        <w:numPr>
          <w:ilvl w:val="0"/>
          <w:numId w:val="6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 xml:space="preserve">«Граничный узел </w:t>
      </w:r>
      <w:r w:rsidR="00A53E10" w:rsidRPr="003813C4">
        <w:rPr>
          <w:lang w:val="en-US"/>
        </w:rPr>
        <w:t>P</w:t>
      </w:r>
      <w:r w:rsidR="00A53E10" w:rsidRPr="003813C4">
        <w:t>»</w:t>
      </w:r>
      <w:r w:rsidR="00D34A11">
        <w:t xml:space="preserve"> </w:t>
      </w:r>
      <w:r w:rsidR="006B2C7D">
        <w:t>(</w:t>
      </w:r>
      <w:r w:rsidR="00D34A11">
        <w:t>в правой части расчетной схемы</w:t>
      </w:r>
      <w:r w:rsidR="006B2C7D">
        <w:t>)</w:t>
      </w:r>
      <w:r w:rsidR="00D34A11">
        <w:t>.</w:t>
      </w:r>
    </w:p>
    <w:p w:rsidR="00D34A11" w:rsidRDefault="00D34A11" w:rsidP="004158FC">
      <w:r>
        <w:lastRenderedPageBreak/>
        <w:t xml:space="preserve">– «Граничный узел </w:t>
      </w:r>
      <w:r>
        <w:rPr>
          <w:lang w:val="en-US"/>
        </w:rPr>
        <w:t>G</w:t>
      </w:r>
      <w:r>
        <w:t>»</w:t>
      </w:r>
      <w:r w:rsidRPr="00D34A11">
        <w:t xml:space="preserve"> </w:t>
      </w:r>
      <w:r w:rsidR="006B2C7D">
        <w:t>(слева на расчетной схеме)</w:t>
      </w:r>
      <w:r>
        <w:t>.</w:t>
      </w:r>
    </w:p>
    <w:p w:rsidR="00F1278C" w:rsidRPr="00D34A11" w:rsidRDefault="00F1278C" w:rsidP="004158FC">
      <w:r>
        <w:t>– «Внутренний узел»</w:t>
      </w:r>
      <w:r w:rsidR="000002F2">
        <w:t xml:space="preserve"> </w:t>
      </w:r>
      <w:r>
        <w:t>(последовательно 4 узла).</w:t>
      </w:r>
    </w:p>
    <w:p w:rsidR="00A53E10" w:rsidRPr="004D16FC" w:rsidRDefault="005072C0" w:rsidP="004158FC">
      <w:r>
        <w:t xml:space="preserve">– </w:t>
      </w:r>
      <w:r w:rsidR="00F1278C">
        <w:t xml:space="preserve">«Граничный узел </w:t>
      </w:r>
      <w:r w:rsidR="00F1278C">
        <w:rPr>
          <w:lang w:val="en-US"/>
        </w:rPr>
        <w:t>G</w:t>
      </w:r>
      <w:r w:rsidR="00A53E10" w:rsidRPr="003813C4">
        <w:t>»</w:t>
      </w:r>
      <w:r w:rsidR="00F1278C" w:rsidRPr="00F1278C">
        <w:t xml:space="preserve"> (</w:t>
      </w:r>
      <w:r w:rsidR="00F1278C">
        <w:t>внизу три узла, под внутренними узлами ТРР)</w:t>
      </w:r>
      <w:r w:rsidR="006A6351">
        <w:t>.</w:t>
      </w:r>
    </w:p>
    <w:p w:rsidR="00A53E10" w:rsidRPr="004D16FC" w:rsidRDefault="005072C0" w:rsidP="004158FC">
      <w:r>
        <w:t xml:space="preserve">– </w:t>
      </w:r>
      <w:r w:rsidR="00A53E10" w:rsidRPr="003813C4">
        <w:t>«Внутренний узел»</w:t>
      </w:r>
      <w:r w:rsidR="00F1278C">
        <w:t xml:space="preserve"> (еще один, около внутреннего узла типа Р)</w:t>
      </w:r>
      <w:r w:rsidR="006A6351">
        <w:t>.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6A6351">
        <w:t>Канал общего вида</w:t>
      </w:r>
      <w:r w:rsidR="00A53E10" w:rsidRPr="003813C4">
        <w:t>»</w:t>
      </w:r>
      <w:r w:rsidR="006A6351">
        <w:t xml:space="preserve"> (последовательно 9 </w:t>
      </w:r>
      <w:r w:rsidR="009E31CE">
        <w:t>каналов</w:t>
      </w:r>
      <w:r w:rsidR="006A6351">
        <w:t>).</w:t>
      </w:r>
    </w:p>
    <w:p w:rsidR="006A6351" w:rsidRDefault="009E31CE" w:rsidP="004158FC">
      <w:r>
        <w:t>Каналы</w:t>
      </w:r>
      <w:r w:rsidR="002F06B3">
        <w:t xml:space="preserve"> лучше размещать, не соединяя пока их с узлами, отдельно. </w:t>
      </w:r>
      <w:r w:rsidR="003349FB">
        <w:t xml:space="preserve">Это позволит более тщательно соединить их с узлами, при этом не возникнет «проблемных» мест (иногда бывает не видно, что узел с </w:t>
      </w:r>
      <w:r>
        <w:t>каналом</w:t>
      </w:r>
      <w:r w:rsidR="003349FB">
        <w:t xml:space="preserve"> рассоединён). </w:t>
      </w:r>
      <w:r w:rsidR="002F06B3">
        <w:t>После выполнения всех размещений у вас должна получиться картинка, аналогичная</w:t>
      </w:r>
      <w:r w:rsidR="007F0203">
        <w:t xml:space="preserve"> рисунку:</w:t>
      </w:r>
    </w:p>
    <w:p w:rsidR="00A53E10" w:rsidRDefault="00015CA9" w:rsidP="003349FB">
      <w:pPr>
        <w:pStyle w:val="a8"/>
      </w:pPr>
      <w:r w:rsidRPr="003349FB">
        <w:rPr>
          <w:noProof/>
        </w:rPr>
        <w:drawing>
          <wp:inline distT="0" distB="0" distL="0" distR="0" wp14:anchorId="1927D4BD" wp14:editId="281912AE">
            <wp:extent cx="5934075" cy="332422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25" w:name="_Ref185930838"/>
      <w:bookmarkStart w:id="26" w:name="_Toc4004965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</w:t>
      </w:r>
      <w:r w:rsidR="00C43823">
        <w:rPr>
          <w:noProof/>
        </w:rPr>
        <w:fldChar w:fldCharType="end"/>
      </w:r>
      <w:bookmarkEnd w:id="25"/>
      <w:r>
        <w:t>.</w:t>
      </w:r>
      <w:r w:rsidR="00FD7C10">
        <w:t xml:space="preserve"> </w:t>
      </w:r>
      <w:r w:rsidR="002F06B3">
        <w:t>Начало набора теплогидравлической схемы проточной части</w:t>
      </w:r>
      <w:r>
        <w:t>.</w:t>
      </w:r>
      <w:bookmarkEnd w:id="26"/>
    </w:p>
    <w:p w:rsidR="00773FE2" w:rsidRDefault="00A53E10" w:rsidP="00436A76">
      <w:pPr>
        <w:pStyle w:val="ac"/>
        <w:numPr>
          <w:ilvl w:val="0"/>
          <w:numId w:val="6"/>
        </w:numPr>
      </w:pPr>
      <w:r>
        <w:t xml:space="preserve">Произведите последовательное соединение элементов таким образом, чтобы </w:t>
      </w:r>
      <w:r w:rsidR="00015CA9">
        <w:t>элементы</w:t>
      </w:r>
      <w:r>
        <w:t xml:space="preserve"> </w:t>
      </w:r>
      <w:r w:rsidRPr="00413BF2">
        <w:rPr>
          <w:rStyle w:val="a9"/>
        </w:rPr>
        <w:t>«</w:t>
      </w:r>
      <w:r w:rsidR="00015CA9">
        <w:rPr>
          <w:rStyle w:val="a9"/>
        </w:rPr>
        <w:t>Канал общего вида</w:t>
      </w:r>
      <w:r w:rsidRPr="00413BF2">
        <w:rPr>
          <w:rStyle w:val="a9"/>
        </w:rPr>
        <w:t>»</w:t>
      </w:r>
      <w:r>
        <w:t xml:space="preserve"> образовали одну гидравлическую линию с внутренним</w:t>
      </w:r>
      <w:r w:rsidR="00015CA9">
        <w:t>и</w:t>
      </w:r>
      <w:r>
        <w:t xml:space="preserve"> уз</w:t>
      </w:r>
      <w:r w:rsidR="00015CA9">
        <w:t>лами</w:t>
      </w:r>
      <w:r>
        <w:t>.</w:t>
      </w:r>
      <w:r w:rsidR="00833305">
        <w:t xml:space="preserve"> </w:t>
      </w:r>
      <w:r w:rsidR="003349FB">
        <w:t xml:space="preserve">В нашей </w:t>
      </w:r>
      <w:r w:rsidR="00CF3FB6">
        <w:t>модели</w:t>
      </w:r>
      <w:r w:rsidR="003349FB">
        <w:t xml:space="preserve"> </w:t>
      </w:r>
      <w:r w:rsidR="00015CA9">
        <w:t>г</w:t>
      </w:r>
      <w:r>
        <w:t xml:space="preserve">раничные узлы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G</w:t>
      </w:r>
      <w:r w:rsidR="003349FB" w:rsidRPr="003349FB">
        <w:rPr>
          <w:b/>
          <w:bCs/>
        </w:rPr>
        <w:t>»</w:t>
      </w:r>
      <w:r w:rsidR="00015CA9" w:rsidRPr="00015CA9">
        <w:t xml:space="preserve"> </w:t>
      </w:r>
      <w:r w:rsidR="00833305">
        <w:t xml:space="preserve">будут определять </w:t>
      </w:r>
      <w:r w:rsidR="00015CA9">
        <w:t xml:space="preserve">расходы пара на входе </w:t>
      </w:r>
      <w:r w:rsidR="00D92C11">
        <w:t xml:space="preserve">в проточную часть </w:t>
      </w:r>
      <w:r w:rsidR="00015CA9">
        <w:t xml:space="preserve">и </w:t>
      </w:r>
      <w:r w:rsidR="00D92C11">
        <w:t xml:space="preserve">в </w:t>
      </w:r>
      <w:r w:rsidR="00015CA9">
        <w:t>отборах</w:t>
      </w:r>
      <w:r w:rsidR="00D92C11">
        <w:t xml:space="preserve"> пара</w:t>
      </w:r>
      <w:r w:rsidR="00015CA9">
        <w:t xml:space="preserve">, а граничный узел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Р</w:t>
      </w:r>
      <w:r w:rsidR="003349FB" w:rsidRPr="003349FB">
        <w:rPr>
          <w:b/>
          <w:bCs/>
        </w:rPr>
        <w:t>»</w:t>
      </w:r>
      <w:r w:rsidR="00015CA9">
        <w:t xml:space="preserve"> – </w:t>
      </w:r>
      <w:r w:rsidR="00833305">
        <w:t>давление на грани</w:t>
      </w:r>
      <w:r w:rsidR="00015CA9">
        <w:t>це с конденсатором</w:t>
      </w:r>
      <w:r w:rsidR="003222D9">
        <w:t xml:space="preserve"> (см.</w:t>
      </w:r>
      <w:r w:rsidR="00773FE2">
        <w:t xml:space="preserve"> </w:t>
      </w:r>
      <w:r w:rsidR="00773FE2">
        <w:fldChar w:fldCharType="begin"/>
      </w:r>
      <w:r w:rsidR="00773FE2">
        <w:instrText xml:space="preserve"> REF _Ref185933501 </w:instrText>
      </w:r>
      <w:r w:rsidR="00CF2E92">
        <w:instrText xml:space="preserve">\* Lower \h </w:instrText>
      </w:r>
      <w:r w:rsidR="00773FE2">
        <w:fldChar w:fldCharType="separate"/>
      </w:r>
      <w:r w:rsidR="002C5747" w:rsidRPr="000C17B7">
        <w:t xml:space="preserve">рисунок </w:t>
      </w:r>
      <w:r w:rsidR="002C5747">
        <w:rPr>
          <w:noProof/>
        </w:rPr>
        <w:t>9</w:t>
      </w:r>
      <w:r w:rsidR="00773FE2">
        <w:fldChar w:fldCharType="end"/>
      </w:r>
      <w:r w:rsidR="00773FE2">
        <w:t>)</w:t>
      </w:r>
      <w:r>
        <w:t>.</w:t>
      </w:r>
    </w:p>
    <w:p w:rsidR="00A53E10" w:rsidRDefault="00A53E10" w:rsidP="00436A76">
      <w:pPr>
        <w:pStyle w:val="ac"/>
        <w:numPr>
          <w:ilvl w:val="0"/>
          <w:numId w:val="6"/>
        </w:numPr>
      </w:pPr>
      <w:r>
        <w:t xml:space="preserve">Поместите на </w:t>
      </w:r>
      <w:r w:rsidR="0037485E">
        <w:t xml:space="preserve">каждый из четырёх промежуточных (не соединенных с граничным условием) канала общего вида по одному </w:t>
      </w:r>
      <w:r>
        <w:t>элемент</w:t>
      </w:r>
      <w:r w:rsidR="0037485E">
        <w:t>у</w:t>
      </w:r>
      <w:r>
        <w:t xml:space="preserve"> «</w:t>
      </w:r>
      <w:r w:rsidRPr="00413BF2">
        <w:rPr>
          <w:rStyle w:val="a9"/>
        </w:rPr>
        <w:t>Р</w:t>
      </w:r>
      <w:r w:rsidR="0037485E">
        <w:rPr>
          <w:rStyle w:val="a9"/>
        </w:rPr>
        <w:t>учная задвижка с ДУ»</w:t>
      </w:r>
      <w:r w:rsidR="0037485E" w:rsidRPr="0037485E">
        <w:t xml:space="preserve"> кода ТРР</w:t>
      </w:r>
      <w:r w:rsidRPr="0037485E">
        <w:t>.</w:t>
      </w:r>
      <w:r w:rsidR="0037485E">
        <w:t xml:space="preserve"> Измените имя каждой задвижки на новое: </w:t>
      </w:r>
      <w:r w:rsidR="0037485E">
        <w:rPr>
          <w:lang w:val="en-US"/>
        </w:rPr>
        <w:t>z</w:t>
      </w:r>
      <w:r w:rsidR="0037485E" w:rsidRPr="003B560F">
        <w:t xml:space="preserve">1, </w:t>
      </w:r>
      <w:r w:rsidR="0037485E">
        <w:rPr>
          <w:lang w:val="en-US"/>
        </w:rPr>
        <w:t>z</w:t>
      </w:r>
      <w:r w:rsidR="0037485E" w:rsidRPr="003B560F">
        <w:t xml:space="preserve">2, </w:t>
      </w:r>
      <w:r w:rsidR="0037485E">
        <w:rPr>
          <w:lang w:val="en-US"/>
        </w:rPr>
        <w:t>z</w:t>
      </w:r>
      <w:r w:rsidR="0037485E" w:rsidRPr="003B560F">
        <w:t xml:space="preserve">3 </w:t>
      </w:r>
      <w:r w:rsidR="0037485E">
        <w:t xml:space="preserve">и </w:t>
      </w:r>
      <w:r w:rsidR="0037485E">
        <w:rPr>
          <w:lang w:val="en-US"/>
        </w:rPr>
        <w:t>z</w:t>
      </w:r>
      <w:r w:rsidR="0037485E" w:rsidRPr="003B560F">
        <w:t>4</w:t>
      </w:r>
      <w:r w:rsidR="0037485E">
        <w:t>, соответственно.</w:t>
      </w:r>
    </w:p>
    <w:p w:rsidR="003B560F" w:rsidRDefault="003B560F" w:rsidP="00436A76">
      <w:pPr>
        <w:pStyle w:val="ac"/>
        <w:numPr>
          <w:ilvl w:val="0"/>
          <w:numId w:val="6"/>
        </w:numPr>
      </w:pPr>
      <w:r>
        <w:t>Передвиньте для удобства задвижки на схеме чуть ниже каналов.</w:t>
      </w:r>
    </w:p>
    <w:p w:rsidR="00A53E10" w:rsidRDefault="003B560F" w:rsidP="00436A76">
      <w:pPr>
        <w:pStyle w:val="ac"/>
        <w:numPr>
          <w:ilvl w:val="0"/>
          <w:numId w:val="6"/>
        </w:numPr>
      </w:pPr>
      <w:r>
        <w:t>Поместите на каждый из этих каналов</w:t>
      </w:r>
      <w:r w:rsidR="00015150">
        <w:t xml:space="preserve"> (с ручными задвижками)</w:t>
      </w:r>
      <w:r>
        <w:t xml:space="preserve"> элемент </w:t>
      </w:r>
      <w:r w:rsidR="00A53E10" w:rsidRPr="003B560F">
        <w:rPr>
          <w:b/>
          <w:bCs/>
        </w:rPr>
        <w:t>«</w:t>
      </w:r>
      <w:r w:rsidRPr="003B560F">
        <w:rPr>
          <w:b/>
          <w:bCs/>
        </w:rPr>
        <w:t>Активный элемент ТРР</w:t>
      </w:r>
      <w:r w:rsidR="00A53E10" w:rsidRPr="003B560F">
        <w:rPr>
          <w:b/>
          <w:bCs/>
        </w:rPr>
        <w:t>»</w:t>
      </w:r>
      <w:r w:rsidR="00A53E10">
        <w:t xml:space="preserve"> </w:t>
      </w:r>
      <w:r>
        <w:t xml:space="preserve">из вкладки </w:t>
      </w:r>
      <w:r w:rsidR="00A53E10" w:rsidRPr="003B560F">
        <w:rPr>
          <w:b/>
          <w:bCs/>
        </w:rPr>
        <w:t>«</w:t>
      </w:r>
      <w:r>
        <w:rPr>
          <w:b/>
          <w:bCs/>
        </w:rPr>
        <w:t>Элементы турбонасосных агрегатов</w:t>
      </w:r>
      <w:r w:rsidR="00A53E10" w:rsidRPr="003B560F">
        <w:rPr>
          <w:b/>
          <w:bCs/>
        </w:rPr>
        <w:t>»</w:t>
      </w:r>
      <w:r w:rsidR="004954D1" w:rsidRPr="004954D1">
        <w:t xml:space="preserve"> </w:t>
      </w:r>
      <w:r w:rsidR="004954D1">
        <w:t xml:space="preserve">(см. </w:t>
      </w:r>
      <w:r w:rsidR="004954D1">
        <w:fldChar w:fldCharType="begin"/>
      </w:r>
      <w:r w:rsidR="004954D1">
        <w:instrText xml:space="preserve"> REF _Ref278142324 </w:instrText>
      </w:r>
      <w:r w:rsidR="00CF2E92">
        <w:instrText xml:space="preserve">\* Lower \h </w:instrText>
      </w:r>
      <w:r w:rsidR="004954D1">
        <w:fldChar w:fldCharType="separate"/>
      </w:r>
      <w:r w:rsidR="002C5747">
        <w:t xml:space="preserve">рисунок </w:t>
      </w:r>
      <w:r w:rsidR="002C5747">
        <w:rPr>
          <w:noProof/>
        </w:rPr>
        <w:t>10</w:t>
      </w:r>
      <w:r w:rsidR="004954D1">
        <w:fldChar w:fldCharType="end"/>
      </w:r>
      <w:r w:rsidR="004954D1">
        <w:t>).</w:t>
      </w:r>
    </w:p>
    <w:p w:rsidR="003222D9" w:rsidRDefault="00773FE2" w:rsidP="00773FE2">
      <w:pPr>
        <w:pStyle w:val="a8"/>
      </w:pPr>
      <w:r w:rsidRPr="00773FE2">
        <w:rPr>
          <w:noProof/>
        </w:rPr>
        <w:lastRenderedPageBreak/>
        <w:drawing>
          <wp:inline distT="0" distB="0" distL="0" distR="0" wp14:anchorId="64EE63A4" wp14:editId="287180E4">
            <wp:extent cx="5940425" cy="3090689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D9" w:rsidRDefault="003222D9" w:rsidP="003222D9">
      <w:pPr>
        <w:pStyle w:val="a4"/>
      </w:pPr>
      <w:bookmarkStart w:id="27" w:name="_Ref185933501"/>
      <w:bookmarkStart w:id="28" w:name="_Toc400496522"/>
      <w:r w:rsidRPr="000C17B7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</w:t>
      </w:r>
      <w:r w:rsidR="00C43823">
        <w:rPr>
          <w:noProof/>
        </w:rPr>
        <w:fldChar w:fldCharType="end"/>
      </w:r>
      <w:bookmarkEnd w:id="27"/>
      <w:r w:rsidRPr="000C17B7">
        <w:t xml:space="preserve">. </w:t>
      </w:r>
      <w:r w:rsidR="00773FE2">
        <w:t>Образовани</w:t>
      </w:r>
      <w:r w:rsidR="00801F30">
        <w:t>е единой</w:t>
      </w:r>
      <w:r w:rsidR="00773FE2">
        <w:t xml:space="preserve"> гидравлической линии</w:t>
      </w:r>
      <w:bookmarkEnd w:id="28"/>
    </w:p>
    <w:p w:rsidR="00AC6AFE" w:rsidRPr="00AC6AFE" w:rsidRDefault="00AC6AFE" w:rsidP="00AC6AFE">
      <w:pPr>
        <w:pStyle w:val="a8"/>
      </w:pPr>
      <w:r>
        <w:rPr>
          <w:noProof/>
        </w:rPr>
        <w:drawing>
          <wp:inline distT="0" distB="0" distL="0" distR="0" wp14:anchorId="256A7D67" wp14:editId="01599257">
            <wp:extent cx="6152515" cy="31330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FE" w:rsidRPr="00A658D1" w:rsidRDefault="00AC6AFE" w:rsidP="00AC6AFE">
      <w:pPr>
        <w:pStyle w:val="a4"/>
      </w:pPr>
      <w:bookmarkStart w:id="29" w:name="_Ref278142324"/>
      <w:bookmarkStart w:id="30" w:name="_Toc4004965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</w:t>
      </w:r>
      <w:r w:rsidR="00C43823">
        <w:rPr>
          <w:noProof/>
        </w:rPr>
        <w:fldChar w:fldCharType="end"/>
      </w:r>
      <w:bookmarkEnd w:id="29"/>
      <w:r>
        <w:t>. Добавление задвижек и активных элементов турбины</w:t>
      </w:r>
      <w:bookmarkEnd w:id="30"/>
    </w:p>
    <w:p w:rsidR="001A2E28" w:rsidRDefault="002B1947" w:rsidP="00436A76">
      <w:pPr>
        <w:pStyle w:val="ac"/>
        <w:numPr>
          <w:ilvl w:val="0"/>
          <w:numId w:val="6"/>
        </w:numPr>
      </w:pPr>
      <w:r>
        <w:t xml:space="preserve">Добавьте элемент </w:t>
      </w:r>
      <w:r w:rsidRPr="002B1947">
        <w:rPr>
          <w:b/>
          <w:bCs/>
        </w:rPr>
        <w:t>«Ротор ТРР»</w:t>
      </w:r>
      <w:r>
        <w:t xml:space="preserve"> и измените значение его свойства </w:t>
      </w:r>
      <w:r w:rsidRPr="002B1947">
        <w:rPr>
          <w:b/>
          <w:bCs/>
        </w:rPr>
        <w:t>«Количество механических портов»</w:t>
      </w:r>
      <w:r>
        <w:t xml:space="preserve"> на </w:t>
      </w:r>
      <w:r w:rsidRPr="002B1947">
        <w:rPr>
          <w:b/>
          <w:bCs/>
        </w:rPr>
        <w:t>«</w:t>
      </w:r>
      <w:r w:rsidR="00403F0E">
        <w:rPr>
          <w:b/>
          <w:bCs/>
        </w:rPr>
        <w:t>5</w:t>
      </w:r>
      <w:r w:rsidRPr="002B1947">
        <w:rPr>
          <w:b/>
          <w:bCs/>
        </w:rPr>
        <w:t>»</w:t>
      </w:r>
      <w:r>
        <w:t>.</w:t>
      </w:r>
      <w:r w:rsidR="00403F0E">
        <w:t xml:space="preserve"> Во вкладке «Порты» расположите пятый порт справа (остальные остаются снизу).</w:t>
      </w:r>
    </w:p>
    <w:p w:rsidR="002B1947" w:rsidRDefault="002B1947" w:rsidP="00436A76">
      <w:pPr>
        <w:pStyle w:val="ac"/>
        <w:numPr>
          <w:ilvl w:val="0"/>
          <w:numId w:val="6"/>
        </w:numPr>
      </w:pPr>
      <w:r>
        <w:t xml:space="preserve">Соедините порты ротора с </w:t>
      </w:r>
      <w:r w:rsidR="00403F0E">
        <w:t xml:space="preserve">четырьмя нижними </w:t>
      </w:r>
      <w:r>
        <w:t>портами отборов.</w:t>
      </w:r>
      <w:r w:rsidR="001A2E28">
        <w:t xml:space="preserve"> Свойство ротора </w:t>
      </w:r>
      <w:r w:rsidR="001A2E28" w:rsidRPr="001A2E28">
        <w:rPr>
          <w:b/>
          <w:bCs/>
        </w:rPr>
        <w:t>«Показывать рамку»</w:t>
      </w:r>
      <w:r w:rsidR="001A2E28">
        <w:t xml:space="preserve"> установите в </w:t>
      </w:r>
      <w:r w:rsidR="001A2E28" w:rsidRPr="001A2E28">
        <w:rPr>
          <w:b/>
          <w:bCs/>
        </w:rPr>
        <w:t>«Да»</w:t>
      </w:r>
      <w:r w:rsidR="001A2E28">
        <w:t>.</w:t>
      </w:r>
    </w:p>
    <w:p w:rsidR="002B1947" w:rsidRDefault="00403F0E" w:rsidP="00436A76">
      <w:pPr>
        <w:pStyle w:val="ac"/>
        <w:numPr>
          <w:ilvl w:val="0"/>
          <w:numId w:val="6"/>
        </w:numPr>
      </w:pPr>
      <w:r>
        <w:t xml:space="preserve">Разместите на схеме элемент </w:t>
      </w:r>
      <w:r w:rsidRPr="00755059">
        <w:rPr>
          <w:b/>
          <w:bCs/>
        </w:rPr>
        <w:t>«Генератор ТРР»</w:t>
      </w:r>
      <w:r w:rsidR="00A215B7" w:rsidRPr="00A215B7">
        <w:t xml:space="preserve"> с</w:t>
      </w:r>
      <w:r w:rsidR="00A215B7">
        <w:t>права от ротора</w:t>
      </w:r>
      <w:r w:rsidRPr="00A215B7">
        <w:t>.</w:t>
      </w:r>
      <w:r w:rsidR="00A215B7">
        <w:t xml:space="preserve"> Соедините генератор соединительной линией с ротором.</w:t>
      </w:r>
      <w:r w:rsidR="00755059">
        <w:t xml:space="preserve"> М</w:t>
      </w:r>
      <w:r w:rsidR="0041425F">
        <w:t xml:space="preserve">ожете </w:t>
      </w:r>
      <w:r w:rsidR="00755059">
        <w:t xml:space="preserve">более красиво оформить схему – так приятнее с ней работать, и качество </w:t>
      </w:r>
      <w:r w:rsidR="00CF3FB6">
        <w:t>модели</w:t>
      </w:r>
      <w:r w:rsidR="00755059">
        <w:t>рования повышается</w:t>
      </w:r>
      <w:r w:rsidR="00755059" w:rsidRPr="00755059">
        <w:t>.</w:t>
      </w:r>
      <w:r w:rsidR="00A215B7" w:rsidRPr="00755059">
        <w:t xml:space="preserve"> </w:t>
      </w:r>
      <w:r w:rsidR="00755059" w:rsidRPr="00755059">
        <w:t>Например,</w:t>
      </w:r>
      <w:r w:rsidR="00755059">
        <w:t xml:space="preserve"> </w:t>
      </w:r>
      <w:r w:rsidR="009E31CE">
        <w:t xml:space="preserve">можете </w:t>
      </w:r>
      <w:r w:rsidR="00755059">
        <w:t>увелич</w:t>
      </w:r>
      <w:r w:rsidR="009E31CE">
        <w:t>ить</w:t>
      </w:r>
      <w:r w:rsidR="00755059">
        <w:t xml:space="preserve"> размер ротора в соответствии с </w:t>
      </w:r>
      <w:r w:rsidR="009E31CE">
        <w:t>расположением ступеней турбины</w:t>
      </w:r>
      <w:r w:rsidR="00755059">
        <w:t>.</w:t>
      </w:r>
    </w:p>
    <w:p w:rsidR="003E5653" w:rsidRDefault="00FC2C23" w:rsidP="004158FC">
      <w:r>
        <w:lastRenderedPageBreak/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</w:t>
      </w:r>
      <w:r w:rsidR="00CF3FB6">
        <w:t>модели</w:t>
      </w:r>
      <w:r w:rsidR="00A53E10">
        <w:t xml:space="preserve"> должна выглядеть </w:t>
      </w:r>
      <w:r w:rsidR="00A90BA4">
        <w:t>как приведено на рисунке (</w:t>
      </w:r>
      <w:r w:rsidR="00A44249">
        <w:fldChar w:fldCharType="begin"/>
      </w:r>
      <w:r w:rsidR="00A44249">
        <w:instrText xml:space="preserve"> REF _Ref278143069 </w:instrText>
      </w:r>
      <w:r w:rsidR="00CF2E92">
        <w:instrText xml:space="preserve">\* Lower \h </w:instrText>
      </w:r>
      <w:r w:rsidR="00A44249">
        <w:fldChar w:fldCharType="separate"/>
      </w:r>
      <w:r w:rsidR="002C5747">
        <w:t xml:space="preserve">рисунок </w:t>
      </w:r>
      <w:r w:rsidR="002C5747">
        <w:rPr>
          <w:noProof/>
        </w:rPr>
        <w:t>11</w:t>
      </w:r>
      <w:r w:rsidR="00A44249">
        <w:fldChar w:fldCharType="end"/>
      </w:r>
      <w:r w:rsidR="00A90BA4">
        <w:t>)</w:t>
      </w:r>
      <w:r w:rsidR="003B5951">
        <w:t>:</w:t>
      </w:r>
    </w:p>
    <w:p w:rsidR="00A44249" w:rsidRPr="00AC6AFE" w:rsidRDefault="0041425F" w:rsidP="00A44249">
      <w:pPr>
        <w:pStyle w:val="a8"/>
      </w:pPr>
      <w:r>
        <w:rPr>
          <w:noProof/>
        </w:rPr>
        <w:drawing>
          <wp:inline distT="0" distB="0" distL="0" distR="0" wp14:anchorId="644FD6BD" wp14:editId="65EE0745">
            <wp:extent cx="6152515" cy="3895725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51" w:rsidRDefault="00A44249" w:rsidP="000B02DF">
      <w:pPr>
        <w:pStyle w:val="a4"/>
      </w:pPr>
      <w:bookmarkStart w:id="31" w:name="_Ref278143069"/>
      <w:bookmarkStart w:id="32" w:name="_Toc4004965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</w:t>
      </w:r>
      <w:r w:rsidR="00C43823">
        <w:rPr>
          <w:noProof/>
        </w:rPr>
        <w:fldChar w:fldCharType="end"/>
      </w:r>
      <w:bookmarkEnd w:id="31"/>
      <w:r>
        <w:t xml:space="preserve">. </w:t>
      </w:r>
      <w:r w:rsidR="0041425F">
        <w:t xml:space="preserve">Завершение набора гидравлической схемы проточной части </w:t>
      </w:r>
      <w:r>
        <w:t>турбины</w:t>
      </w:r>
      <w:bookmarkEnd w:id="32"/>
    </w:p>
    <w:p w:rsidR="00B60DFD" w:rsidRDefault="00A53E10" w:rsidP="00B60DFD">
      <w:pPr>
        <w:pStyle w:val="2"/>
      </w:pPr>
      <w:bookmarkStart w:id="33" w:name="_Toc400496341"/>
      <w:r>
        <w:t xml:space="preserve">Настройка параметров расчетной </w:t>
      </w:r>
      <w:r w:rsidR="00CF3FB6">
        <w:t>модели</w:t>
      </w:r>
      <w:r w:rsidR="00B335C0">
        <w:t xml:space="preserve"> и свойств элементов</w:t>
      </w:r>
      <w:bookmarkEnd w:id="33"/>
    </w:p>
    <w:p w:rsidR="00B60DFD" w:rsidRPr="00B60DFD" w:rsidRDefault="00B335C0" w:rsidP="0033138B">
      <w:pPr>
        <w:pStyle w:val="3"/>
      </w:pPr>
      <w:bookmarkStart w:id="34" w:name="_Toc400496342"/>
      <w:r w:rsidRPr="00B335C0">
        <w:t>Граничный</w:t>
      </w:r>
      <w:r>
        <w:t xml:space="preserve"> узел Р</w:t>
      </w:r>
      <w:bookmarkEnd w:id="34"/>
    </w:p>
    <w:p w:rsidR="003E5653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</w:t>
      </w:r>
      <w:r w:rsidR="00CF3FB6">
        <w:t>модели</w:t>
      </w:r>
      <w:r>
        <w:t xml:space="preserve"> необходимо задать свойства каждого элемента схемы</w:t>
      </w:r>
      <w:r w:rsidR="000B02DF">
        <w:t xml:space="preserve"> в</w:t>
      </w:r>
      <w:r>
        <w:t xml:space="preserve"> диалогово</w:t>
      </w:r>
      <w:r w:rsidR="000B02DF">
        <w:t>м</w:t>
      </w:r>
      <w:r>
        <w:t xml:space="preserve"> окн</w:t>
      </w:r>
      <w:r w:rsidR="000B02DF">
        <w:t>е</w:t>
      </w:r>
      <w:r>
        <w:t xml:space="preserve"> «</w:t>
      </w:r>
      <w:r w:rsidRPr="00413BF2">
        <w:rPr>
          <w:rStyle w:val="a9"/>
        </w:rPr>
        <w:t>Свойства</w:t>
      </w:r>
      <w:r>
        <w:t>»</w:t>
      </w:r>
      <w:r w:rsidR="000B02DF">
        <w:t xml:space="preserve"> у каждого элемента</w:t>
      </w:r>
      <w:r>
        <w:t>. Ниже представлено диалоговое окно для объекта «</w:t>
      </w:r>
      <w:r w:rsidRPr="00413BF2">
        <w:rPr>
          <w:rStyle w:val="a9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12</w:t>
      </w:r>
      <w:r w:rsidR="00EC1144">
        <w:fldChar w:fldCharType="end"/>
      </w:r>
      <w:r>
        <w:t>).</w:t>
      </w:r>
    </w:p>
    <w:p w:rsidR="007238F3" w:rsidRDefault="007238F3" w:rsidP="007238F3">
      <w:r>
        <w:t xml:space="preserve">Установите в граничном узле типа </w:t>
      </w:r>
      <w:r w:rsidRPr="00FE23A8">
        <w:rPr>
          <w:rStyle w:val="a9"/>
        </w:rPr>
        <w:t>«Р»</w:t>
      </w:r>
      <w:r>
        <w:t xml:space="preserve"> новые значения свойств:</w:t>
      </w:r>
    </w:p>
    <w:p w:rsidR="007238F3" w:rsidRPr="00817E74" w:rsidRDefault="007238F3" w:rsidP="007238F3">
      <w:r w:rsidRPr="00817E74">
        <w:t>Давление:</w:t>
      </w:r>
      <w:r>
        <w:t xml:space="preserve"> </w:t>
      </w:r>
      <w:r w:rsidRPr="00817E74">
        <w:t>0.05</w:t>
      </w:r>
    </w:p>
    <w:p w:rsidR="007238F3" w:rsidRPr="00817E74" w:rsidRDefault="007238F3" w:rsidP="007238F3">
      <w:r w:rsidRPr="00817E74">
        <w:t>Энтальпия: 20</w:t>
      </w:r>
    </w:p>
    <w:p w:rsidR="007238F3" w:rsidRPr="00817E74" w:rsidRDefault="007238F3" w:rsidP="007238F3">
      <w:r w:rsidRPr="00817E74">
        <w:t>Проходное сечение: 1</w:t>
      </w:r>
    </w:p>
    <w:p w:rsidR="007238F3" w:rsidRPr="00817E74" w:rsidRDefault="007238F3" w:rsidP="007238F3">
      <w:r w:rsidRPr="00817E74">
        <w:t>Поверхность теплообмена: 1</w:t>
      </w:r>
    </w:p>
    <w:p w:rsidR="007238F3" w:rsidRDefault="007238F3" w:rsidP="004158FC"/>
    <w:p w:rsidR="00A53E10" w:rsidRDefault="00B30C40" w:rsidP="00F8103B">
      <w:pPr>
        <w:pStyle w:val="a8"/>
      </w:pPr>
      <w:r>
        <w:rPr>
          <w:noProof/>
        </w:rPr>
        <w:lastRenderedPageBreak/>
        <w:drawing>
          <wp:inline distT="0" distB="0" distL="0" distR="0" wp14:anchorId="7799DBF9" wp14:editId="6498CD9A">
            <wp:extent cx="347662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3462" w:rsidRDefault="00A53E10" w:rsidP="00A53E10">
      <w:pPr>
        <w:pStyle w:val="a4"/>
      </w:pPr>
      <w:bookmarkStart w:id="35" w:name="_Ref187311370"/>
      <w:bookmarkStart w:id="36" w:name="_Toc4004965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</w:t>
      </w:r>
      <w:r w:rsidR="00C43823">
        <w:rPr>
          <w:noProof/>
        </w:rPr>
        <w:fldChar w:fldCharType="end"/>
      </w:r>
      <w:bookmarkEnd w:id="35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383462" w:rsidRPr="00383462">
        <w:t xml:space="preserve"> </w:t>
      </w:r>
      <w:r w:rsidR="00383462">
        <w:rPr>
          <w:lang w:val="en-US"/>
        </w:rPr>
        <w:t>P</w:t>
      </w:r>
      <w:bookmarkEnd w:id="36"/>
    </w:p>
    <w:p w:rsidR="00B60DFD" w:rsidRDefault="00C704D9" w:rsidP="004158FC">
      <w:r>
        <w:t xml:space="preserve">Остальные </w:t>
      </w:r>
      <w:r w:rsidR="00E72C86">
        <w:t>значения</w:t>
      </w:r>
      <w:r>
        <w:t xml:space="preserve"> оставьте по умолчанию, без изменения.</w:t>
      </w:r>
      <w:r w:rsidR="00E72C86">
        <w:t xml:space="preserve"> </w:t>
      </w:r>
      <w:r w:rsidR="00A53E10">
        <w:t xml:space="preserve">Этим </w:t>
      </w:r>
      <w:r>
        <w:t>мы</w:t>
      </w:r>
      <w:r w:rsidR="00A53E10">
        <w:t xml:space="preserve"> зада</w:t>
      </w:r>
      <w:r>
        <w:t>ли</w:t>
      </w:r>
      <w:r w:rsidR="00336150">
        <w:t xml:space="preserve"> постоянное </w:t>
      </w:r>
      <w:r w:rsidR="005E757E">
        <w:t xml:space="preserve">номинальное </w:t>
      </w:r>
      <w:r w:rsidR="00336150">
        <w:t>давление в конденсаторе турбины</w:t>
      </w:r>
      <w:r w:rsidR="005E757E">
        <w:t xml:space="preserve">, от которого </w:t>
      </w:r>
      <w:r>
        <w:t xml:space="preserve">в дальнейшем </w:t>
      </w:r>
      <w:r w:rsidR="005E757E">
        <w:t xml:space="preserve">будем отталкиваться при отладке </w:t>
      </w:r>
      <w:r w:rsidR="00CF3FB6">
        <w:t>модели</w:t>
      </w:r>
      <w:r w:rsidR="005E757E">
        <w:t xml:space="preserve"> проточной части</w:t>
      </w:r>
      <w:r w:rsidR="00A53E10">
        <w:t>.</w:t>
      </w:r>
    </w:p>
    <w:p w:rsidR="00E72C86" w:rsidRDefault="00E72C86" w:rsidP="0033138B">
      <w:pPr>
        <w:pStyle w:val="3"/>
      </w:pPr>
      <w:bookmarkStart w:id="37" w:name="_Toc400496343"/>
      <w:r>
        <w:t>Глобальные сигналы проекта</w:t>
      </w:r>
      <w:bookmarkEnd w:id="37"/>
    </w:p>
    <w:p w:rsidR="00E72C86" w:rsidRDefault="00E72C86" w:rsidP="00E72C86">
      <w:r>
        <w:t>Для задания глобальных констант</w:t>
      </w:r>
      <w:r w:rsidR="009E31CE">
        <w:t xml:space="preserve"> и</w:t>
      </w:r>
      <w:r w:rsidR="009E31CE" w:rsidRPr="009E31CE">
        <w:t>/</w:t>
      </w:r>
      <w:r w:rsidR="009E31CE">
        <w:t>или переменных</w:t>
      </w:r>
      <w:r>
        <w:t xml:space="preserve"> проекта, воспользуемся механизмом сигналов. Зайдите </w:t>
      </w:r>
      <w:r w:rsidR="00905D81">
        <w:t>через</w:t>
      </w:r>
      <w:r>
        <w:t xml:space="preserve"> главно</w:t>
      </w:r>
      <w:r w:rsidR="00905D81">
        <w:t>е</w:t>
      </w:r>
      <w:r>
        <w:t xml:space="preserve"> меню </w:t>
      </w:r>
      <w:r w:rsidR="005F3B44">
        <w:t>SimIn</w:t>
      </w:r>
      <w:r w:rsidR="009E31CE">
        <w:rPr>
          <w:lang w:val="en-US"/>
        </w:rPr>
        <w:t>T</w:t>
      </w:r>
      <w:r w:rsidR="005F3B44">
        <w:t>ech</w:t>
      </w:r>
      <w:r w:rsidR="00905D81">
        <w:t xml:space="preserve"> </w:t>
      </w:r>
      <w:r>
        <w:t xml:space="preserve">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 xml:space="preserve">» </w:t>
      </w:r>
      <w:r w:rsidR="00905D81" w:rsidRPr="00FE23A8">
        <w:rPr>
          <w:rStyle w:val="a9"/>
        </w:rPr>
        <w:t xml:space="preserve">→ </w:t>
      </w:r>
      <w:r w:rsidRPr="00FE23A8">
        <w:rPr>
          <w:rStyle w:val="a9"/>
        </w:rPr>
        <w:t>«Сигналы…»</w:t>
      </w:r>
      <w:r>
        <w:t>.</w:t>
      </w:r>
    </w:p>
    <w:p w:rsidR="00905D81" w:rsidRDefault="00905D81" w:rsidP="00E72C86">
      <w:r>
        <w:t>В появившемся окне вы увидите десять сигналов (констант</w:t>
      </w:r>
      <w:r w:rsidR="00537C17">
        <w:t xml:space="preserve"> типа Цвет</w:t>
      </w:r>
      <w:r>
        <w:t xml:space="preserve">), заданных по умолчанию и использующихся в скриптах многих стандартных </w:t>
      </w:r>
      <w:r w:rsidR="00537C17">
        <w:t xml:space="preserve">блоков библиотеки </w:t>
      </w:r>
      <w:r>
        <w:t xml:space="preserve">ТРР (см. </w:t>
      </w:r>
      <w:r w:rsidR="009E145E">
        <w:fldChar w:fldCharType="begin"/>
      </w:r>
      <w:r w:rsidR="009E145E">
        <w:instrText xml:space="preserve"> REF _Ref278187851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13</w:t>
      </w:r>
      <w:r w:rsidR="009E145E">
        <w:fldChar w:fldCharType="end"/>
      </w:r>
      <w:r>
        <w:t xml:space="preserve">). Нам необходимо задать еще три новых сигнала – давление, расход и температуру пара, поступающего на турбину: </w:t>
      </w:r>
      <w:r w:rsidRPr="00FE23A8">
        <w:rPr>
          <w:rStyle w:val="a9"/>
        </w:rPr>
        <w:t>«Pпту»</w:t>
      </w:r>
      <w:r>
        <w:t xml:space="preserve">, </w:t>
      </w:r>
      <w:r w:rsidRPr="00FE23A8">
        <w:rPr>
          <w:rStyle w:val="a9"/>
        </w:rPr>
        <w:t>«Gпту»</w:t>
      </w:r>
      <w:r>
        <w:t xml:space="preserve"> и </w:t>
      </w:r>
      <w:r w:rsidRPr="00FE23A8">
        <w:rPr>
          <w:rStyle w:val="a9"/>
        </w:rPr>
        <w:t>«Tпту»</w:t>
      </w:r>
      <w:r>
        <w:t>. Задайте их значения в соответствии с рисунко</w:t>
      </w:r>
      <w:r w:rsidR="009E145E">
        <w:t xml:space="preserve">м </w:t>
      </w:r>
      <w:r w:rsidR="00A5738D">
        <w:t xml:space="preserve">(см. </w:t>
      </w:r>
      <w:r w:rsidR="009E145E">
        <w:fldChar w:fldCharType="begin"/>
      </w:r>
      <w:r w:rsidR="009E145E">
        <w:instrText xml:space="preserve"> REF _Ref278187834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14</w:t>
      </w:r>
      <w:r w:rsidR="009E145E">
        <w:fldChar w:fldCharType="end"/>
      </w:r>
      <w:r w:rsidR="00A5738D">
        <w:t>)</w:t>
      </w:r>
      <w:r>
        <w:t>:</w:t>
      </w:r>
    </w:p>
    <w:p w:rsidR="00905D81" w:rsidRDefault="00905D81" w:rsidP="00E72C86">
      <w:r>
        <w:rPr>
          <w:lang w:val="en-US"/>
        </w:rPr>
        <w:t>P</w:t>
      </w:r>
      <w:r w:rsidRPr="00905D81">
        <w:t xml:space="preserve">пту – </w:t>
      </w:r>
      <w:r>
        <w:t>Давление пара перед турбиной – Вещественное – Вход – 35</w:t>
      </w:r>
    </w:p>
    <w:p w:rsidR="00905D81" w:rsidRDefault="00905D81" w:rsidP="00E72C86">
      <w:r>
        <w:rPr>
          <w:lang w:val="en-US"/>
        </w:rPr>
        <w:t>G</w:t>
      </w:r>
      <w:r w:rsidRPr="00905D81">
        <w:t xml:space="preserve">пту – Расход </w:t>
      </w:r>
      <w:r>
        <w:t>свежего пара на турбину – Вещественное – Вход – 220</w:t>
      </w:r>
    </w:p>
    <w:p w:rsidR="00905D81" w:rsidRDefault="00905D81" w:rsidP="00E72C86">
      <w:r>
        <w:rPr>
          <w:lang w:val="en-US"/>
        </w:rPr>
        <w:t>T</w:t>
      </w:r>
      <w:r w:rsidRPr="00905D81">
        <w:t xml:space="preserve">пту – Температура </w:t>
      </w:r>
      <w:r>
        <w:t xml:space="preserve">пара перед </w:t>
      </w:r>
      <w:r w:rsidR="00FC3017">
        <w:t>ПТУ</w:t>
      </w:r>
      <w:r>
        <w:t xml:space="preserve"> – Вещественное – Вход – 285</w:t>
      </w:r>
    </w:p>
    <w:p w:rsidR="00905D81" w:rsidRDefault="00FC3017" w:rsidP="00FC3017">
      <w:pPr>
        <w:pStyle w:val="a8"/>
      </w:pPr>
      <w:r>
        <w:rPr>
          <w:noProof/>
        </w:rPr>
        <w:lastRenderedPageBreak/>
        <w:drawing>
          <wp:inline distT="0" distB="0" distL="0" distR="0" wp14:anchorId="55146762" wp14:editId="0ACEFDA9">
            <wp:extent cx="6152515" cy="34378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8" w:name="_Ref278187851"/>
      <w:bookmarkStart w:id="39" w:name="_Toc4004965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</w:t>
      </w:r>
      <w:r w:rsidR="00C43823">
        <w:rPr>
          <w:noProof/>
        </w:rPr>
        <w:fldChar w:fldCharType="end"/>
      </w:r>
      <w:bookmarkEnd w:id="38"/>
      <w:r>
        <w:t>. Диалоговое окно «Редактор сигналов проекта» с сигналами по умолчанию</w:t>
      </w:r>
      <w:bookmarkEnd w:id="39"/>
    </w:p>
    <w:p w:rsidR="00FC3017" w:rsidRDefault="00FC3017" w:rsidP="00FC3017">
      <w:pPr>
        <w:pStyle w:val="a4"/>
      </w:pPr>
      <w:r>
        <w:rPr>
          <w:noProof/>
        </w:rPr>
        <w:drawing>
          <wp:inline distT="0" distB="0" distL="0" distR="0" wp14:anchorId="41E5F4D1" wp14:editId="2DEDC726">
            <wp:extent cx="6152515" cy="34378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40" w:name="_Ref278187834"/>
      <w:bookmarkStart w:id="41" w:name="_Toc4004965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14</w:t>
      </w:r>
      <w:r w:rsidR="00C43823">
        <w:rPr>
          <w:noProof/>
        </w:rPr>
        <w:fldChar w:fldCharType="end"/>
      </w:r>
      <w:bookmarkEnd w:id="40"/>
      <w:r>
        <w:t>. Диалоговое окно «Редактор сигналов проекта» с тремя новыми сигналами</w:t>
      </w:r>
      <w:bookmarkEnd w:id="41"/>
    </w:p>
    <w:p w:rsidR="00B23109" w:rsidRDefault="000707BC" w:rsidP="0033138B">
      <w:pPr>
        <w:pStyle w:val="3"/>
      </w:pPr>
      <w:bookmarkStart w:id="42" w:name="_Toc400496344"/>
      <w:r>
        <w:t>Граничны</w:t>
      </w:r>
      <w:r w:rsidR="00F04F5E">
        <w:t>й</w:t>
      </w:r>
      <w:r>
        <w:t xml:space="preserve"> уз</w:t>
      </w:r>
      <w:r w:rsidR="00F04F5E">
        <w:t>е</w:t>
      </w:r>
      <w:r w:rsidR="00B23109">
        <w:t>л G</w:t>
      </w:r>
      <w:bookmarkEnd w:id="42"/>
    </w:p>
    <w:p w:rsidR="00696BA0" w:rsidRPr="00B55DC2" w:rsidRDefault="00696BA0" w:rsidP="004158FC">
      <w:r>
        <w:t xml:space="preserve">Установите в самом первом (слева) граничном узле </w:t>
      </w:r>
      <w:r w:rsidRPr="00FE23A8">
        <w:rPr>
          <w:rStyle w:val="a9"/>
        </w:rPr>
        <w:t>«G»</w:t>
      </w:r>
      <w:r>
        <w:t xml:space="preserve"> следующие значения свойств</w:t>
      </w:r>
      <w:r w:rsidR="00B55DC2" w:rsidRPr="00B55DC2">
        <w:t xml:space="preserve"> (см.</w:t>
      </w:r>
      <w:r w:rsidR="00B55DC2">
        <w:t xml:space="preserve"> </w:t>
      </w:r>
      <w:r w:rsidR="00B55DC2">
        <w:fldChar w:fldCharType="begin"/>
      </w:r>
      <w:r w:rsidR="00B55DC2">
        <w:instrText xml:space="preserve"> REF _Ref278209080 </w:instrText>
      </w:r>
      <w:r w:rsidR="00CF2E92">
        <w:instrText xml:space="preserve">\* Lower \h </w:instrText>
      </w:r>
      <w:r w:rsidR="00B55DC2">
        <w:fldChar w:fldCharType="separate"/>
      </w:r>
      <w:r w:rsidR="002C5747">
        <w:t xml:space="preserve">рисунок </w:t>
      </w:r>
      <w:r w:rsidR="002C5747">
        <w:rPr>
          <w:noProof/>
        </w:rPr>
        <w:t>15</w:t>
      </w:r>
      <w:r w:rsidR="00B55DC2">
        <w:fldChar w:fldCharType="end"/>
      </w:r>
      <w:r w:rsidR="00B55DC2">
        <w:t>)</w:t>
      </w:r>
      <w:r>
        <w:t>:</w:t>
      </w:r>
    </w:p>
    <w:p w:rsidR="00953D84" w:rsidRPr="00030C67" w:rsidRDefault="00953D84" w:rsidP="004158FC">
      <w:r w:rsidRPr="00B55DC2">
        <w:t xml:space="preserve">Расход: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Gпту/3.6</w:t>
      </w:r>
      <w:r w:rsidR="00030C67" w:rsidRPr="00FE23A8">
        <w:rPr>
          <w:rStyle w:val="a9"/>
        </w:rPr>
        <w:t>»</w:t>
      </w:r>
      <w:r w:rsidR="00030C67">
        <w:t xml:space="preserve"> </w:t>
      </w:r>
      <w:r w:rsidR="00030C67" w:rsidRPr="00905D81">
        <w:t>–</w:t>
      </w:r>
      <w:r w:rsidR="00030C67">
        <w:t xml:space="preserve"> перевод из т</w:t>
      </w:r>
      <w:r w:rsidR="00030C67" w:rsidRPr="00030C67">
        <w:t>/</w:t>
      </w:r>
      <w:r w:rsidR="00030C67">
        <w:t>ч в кг</w:t>
      </w:r>
      <w:r w:rsidR="00030C67" w:rsidRPr="00030C67">
        <w:t>/</w:t>
      </w:r>
      <w:r w:rsidR="00030C67">
        <w:t>с</w:t>
      </w:r>
      <w:r w:rsidR="00030C67" w:rsidRPr="00030C67">
        <w:t>.</w:t>
      </w:r>
    </w:p>
    <w:p w:rsidR="00953D84" w:rsidRPr="00030C67" w:rsidRDefault="00953D84" w:rsidP="004158FC">
      <w:r>
        <w:t xml:space="preserve">Энтальпия: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steampt(Pпту*1e5,Tпту,3)/4182</w:t>
      </w:r>
      <w:r w:rsidR="00030C67" w:rsidRPr="00FE23A8">
        <w:rPr>
          <w:rStyle w:val="a9"/>
        </w:rPr>
        <w:t xml:space="preserve">» </w:t>
      </w:r>
      <w:r w:rsidR="00030C67" w:rsidRPr="00905D81">
        <w:t>–</w:t>
      </w:r>
      <w:r w:rsidR="00030C67">
        <w:t xml:space="preserve"> получаем ккал от давления и температуры</w:t>
      </w:r>
      <w:r w:rsidR="00030C67" w:rsidRPr="00030C67">
        <w:t>.</w:t>
      </w:r>
    </w:p>
    <w:p w:rsidR="00953D84" w:rsidRDefault="00953D84" w:rsidP="004158FC">
      <w:r>
        <w:t>Гидравлический диаметр: 1</w:t>
      </w:r>
    </w:p>
    <w:p w:rsidR="00953D84" w:rsidRDefault="00953D84" w:rsidP="004158FC">
      <w:r>
        <w:t>Проходное сечение: 1</w:t>
      </w:r>
    </w:p>
    <w:p w:rsidR="00953D84" w:rsidRDefault="00D94BEB" w:rsidP="004158FC">
      <w:r>
        <w:t>Длина участка: 1</w:t>
      </w:r>
    </w:p>
    <w:p w:rsidR="00D94BEB" w:rsidRDefault="00D94BEB" w:rsidP="004158FC">
      <w:r>
        <w:lastRenderedPageBreak/>
        <w:t>Поверхность теплообмена: 1</w:t>
      </w:r>
    </w:p>
    <w:p w:rsidR="00D94BEB" w:rsidRDefault="00D8759A" w:rsidP="004158FC">
      <w:r>
        <w:t xml:space="preserve">Начальное давление: </w:t>
      </w:r>
      <w:r w:rsidR="00B30C40">
        <w:t>«</w:t>
      </w:r>
      <w:r>
        <w:rPr>
          <w:lang w:val="en-US"/>
        </w:rPr>
        <w:t>P</w:t>
      </w:r>
      <w:r>
        <w:t>пту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берём из списка сигналов</w:t>
      </w:r>
      <w:r w:rsidR="00030C67" w:rsidRPr="00030C67">
        <w:t>.</w:t>
      </w:r>
    </w:p>
    <w:p w:rsidR="00D8759A" w:rsidRPr="00B55DC2" w:rsidRDefault="00D8759A" w:rsidP="004158FC">
      <w:r>
        <w:t xml:space="preserve">Начальная энтальпия: </w:t>
      </w:r>
      <w:r w:rsidR="00B30C40">
        <w:t>«</w:t>
      </w:r>
      <w:r>
        <w:rPr>
          <w:lang w:val="en-US"/>
        </w:rPr>
        <w:t>Self</w:t>
      </w:r>
      <w:r w:rsidRPr="00B55DC2">
        <w:t>.</w:t>
      </w:r>
      <w:r>
        <w:rPr>
          <w:lang w:val="en-US"/>
        </w:rPr>
        <w:t>H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энтальпию посчитали вы</w:t>
      </w:r>
      <w:r w:rsidR="00B30C40">
        <w:t>ше</w:t>
      </w:r>
      <w:r w:rsidR="00030C67" w:rsidRPr="00030C67">
        <w:t>.</w:t>
      </w:r>
    </w:p>
    <w:p w:rsidR="00D8759A" w:rsidRDefault="00D60DB4" w:rsidP="00437BE3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15FDD2C0" wp14:editId="458AD057">
            <wp:extent cx="3476625" cy="4410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E3" w:rsidRPr="00B55DC2" w:rsidRDefault="00437BE3" w:rsidP="00437BE3">
      <w:pPr>
        <w:pStyle w:val="a4"/>
      </w:pPr>
      <w:bookmarkStart w:id="43" w:name="_Ref278209080"/>
      <w:bookmarkStart w:id="44" w:name="_Toc4004965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15</w:t>
      </w:r>
      <w:r w:rsidR="00C43823">
        <w:rPr>
          <w:noProof/>
        </w:rPr>
        <w:fldChar w:fldCharType="end"/>
      </w:r>
      <w:bookmarkEnd w:id="43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bookmarkEnd w:id="44"/>
    </w:p>
    <w:p w:rsidR="00F04F5E" w:rsidRDefault="00EE54ED" w:rsidP="0033138B">
      <w:pPr>
        <w:pStyle w:val="3"/>
      </w:pPr>
      <w:bookmarkStart w:id="45" w:name="_Toc400496345"/>
      <w:r>
        <w:t>Узлы G, соответствующие о</w:t>
      </w:r>
      <w:r w:rsidR="00F04F5E">
        <w:t>тбор</w:t>
      </w:r>
      <w:r>
        <w:t>ам</w:t>
      </w:r>
      <w:r w:rsidR="00F04F5E">
        <w:t xml:space="preserve"> пар</w:t>
      </w:r>
      <w:r>
        <w:t>а</w:t>
      </w:r>
      <w:bookmarkEnd w:id="45"/>
    </w:p>
    <w:p w:rsidR="00383462" w:rsidRDefault="008B6559" w:rsidP="00383462">
      <w:r>
        <w:t>В узлах G, соответствующих отборам пара, установите следующие свойства</w:t>
      </w:r>
      <w:r w:rsidR="008061FF">
        <w:t xml:space="preserve"> (см. также </w:t>
      </w:r>
      <w:r w:rsidR="00B93484">
        <w:fldChar w:fldCharType="begin"/>
      </w:r>
      <w:r w:rsidR="00B93484">
        <w:instrText xml:space="preserve"> REF _Ref278210817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16</w:t>
      </w:r>
      <w:r w:rsidR="00B93484">
        <w:fldChar w:fldCharType="end"/>
      </w:r>
      <w:r w:rsidR="00154D7C">
        <w:t xml:space="preserve">, </w:t>
      </w:r>
      <w:r w:rsidR="00B93484">
        <w:fldChar w:fldCharType="begin"/>
      </w:r>
      <w:r w:rsidR="00B93484">
        <w:instrText xml:space="preserve"> REF _Ref278210820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17</w:t>
      </w:r>
      <w:r w:rsidR="00B93484">
        <w:fldChar w:fldCharType="end"/>
      </w:r>
      <w:r w:rsidR="00154D7C">
        <w:t xml:space="preserve"> и </w:t>
      </w:r>
      <w:r w:rsidR="00B93484">
        <w:fldChar w:fldCharType="begin"/>
      </w:r>
      <w:r w:rsidR="00B93484">
        <w:instrText xml:space="preserve"> REF _Ref278210821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18</w:t>
      </w:r>
      <w:r w:rsidR="00B93484">
        <w:fldChar w:fldCharType="end"/>
      </w:r>
      <w:r w:rsidR="008061FF">
        <w:t>)</w:t>
      </w:r>
      <w:r>
        <w:t>: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I:</w:t>
      </w:r>
    </w:p>
    <w:p w:rsidR="00030C67" w:rsidRDefault="00030C67" w:rsidP="00383462">
      <w:r>
        <w:t xml:space="preserve">Расход: </w:t>
      </w:r>
      <w:r w:rsidRPr="00FE23A8">
        <w:rPr>
          <w:rStyle w:val="a9"/>
        </w:rPr>
        <w:t>«-18.4/3.6»</w:t>
      </w:r>
      <w:r w:rsidR="00F04F5E">
        <w:t xml:space="preserve"> </w:t>
      </w:r>
      <w:r w:rsidR="00F04F5E" w:rsidRPr="00905D81">
        <w:t>–</w:t>
      </w:r>
      <w:r w:rsidR="00F04F5E">
        <w:t xml:space="preserve"> перевод из т</w:t>
      </w:r>
      <w:r w:rsidR="00F04F5E" w:rsidRPr="00030C67">
        <w:t>/</w:t>
      </w:r>
      <w:r w:rsidR="00F04F5E">
        <w:t>ч в кг</w:t>
      </w:r>
      <w:r w:rsidR="00F04F5E" w:rsidRPr="00030C67">
        <w:t>/</w:t>
      </w:r>
      <w:r w:rsidR="00F04F5E">
        <w:t>с</w:t>
      </w:r>
      <w:r w:rsidR="00F04F5E" w:rsidRPr="00030C67">
        <w:t>.</w:t>
      </w:r>
    </w:p>
    <w:p w:rsidR="00030C67" w:rsidRDefault="00030C67" w:rsidP="00383462">
      <w:r>
        <w:t xml:space="preserve">Энтальпия: </w:t>
      </w:r>
      <w:r w:rsidRPr="00FE23A8">
        <w:rPr>
          <w:rStyle w:val="a9"/>
        </w:rPr>
        <w:t>«steamps(9.2e5,3)/4182»</w:t>
      </w:r>
      <w:r w:rsidR="00F04F5E">
        <w:t xml:space="preserve"> </w:t>
      </w:r>
      <w:r w:rsidR="00F04F5E" w:rsidRPr="00905D81">
        <w:t>–</w:t>
      </w:r>
      <w:r w:rsidR="00F04F5E">
        <w:t xml:space="preserve"> энтальпия пара в ккал на линии насыщения</w:t>
      </w:r>
      <w:r w:rsidR="00F04F5E" w:rsidRPr="00030C67">
        <w:t>.</w:t>
      </w:r>
    </w:p>
    <w:p w:rsidR="00030C67" w:rsidRDefault="00030C67" w:rsidP="00030C67">
      <w:r>
        <w:t xml:space="preserve">Гидравлический диаметр: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Проходное сечение: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Длина участка: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Поверхность теплообмена: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Начальное давление: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9.2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</w:t>
      </w:r>
      <w:r w:rsidR="00F04F5E">
        <w:t>давление пара в первом отборе</w:t>
      </w:r>
      <w:r w:rsidRPr="00030C67">
        <w:t>.</w:t>
      </w:r>
    </w:p>
    <w:p w:rsidR="006B48F6" w:rsidRDefault="00030C67" w:rsidP="00F04F5E">
      <w:r>
        <w:t xml:space="preserve">Начальная энтальпия: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Self.H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1355F3" w:rsidRPr="00FE23A8">
        <w:rPr>
          <w:rStyle w:val="a9"/>
        </w:rPr>
        <w:t>66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</w:t>
      </w:r>
      <w:r w:rsidR="009F1540">
        <w:t xml:space="preserve">в соответствии с исходными данными, </w:t>
      </w:r>
      <w:r>
        <w:t>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1355F3" w:rsidRPr="00FE23A8">
        <w:rPr>
          <w:rStyle w:val="a9"/>
        </w:rPr>
        <w:t>3.64e5,3</w:t>
      </w:r>
      <w:r w:rsidRPr="00FE23A8">
        <w:rPr>
          <w:rStyle w:val="a9"/>
        </w:rPr>
        <w:t>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lastRenderedPageBreak/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1355F3" w:rsidRPr="00FE23A8">
        <w:rPr>
          <w:rStyle w:val="a9"/>
        </w:rPr>
        <w:t>3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64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</w:t>
      </w:r>
      <w:r w:rsidR="001355F3">
        <w:t>о втором</w:t>
      </w:r>
      <w:r>
        <w:t xml:space="preserve"> отборе</w:t>
      </w:r>
      <w:r w:rsidRPr="00030C67">
        <w:t>.</w:t>
      </w:r>
    </w:p>
    <w:p w:rsidR="00F04F5E" w:rsidRPr="001355F3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</w:t>
      </w:r>
      <w:r w:rsidR="001355F3">
        <w:t xml:space="preserve"> </w:t>
      </w:r>
      <w:r>
        <w:t>(энтальпию посчитали выше)</w:t>
      </w:r>
      <w:r w:rsidRPr="00030C67">
        <w:t>.</w:t>
      </w:r>
    </w:p>
    <w:p w:rsidR="00F04F5E" w:rsidRPr="00FE23A8" w:rsidRDefault="00A37BCD" w:rsidP="001A37E0">
      <w:pPr>
        <w:rPr>
          <w:rStyle w:val="a9"/>
        </w:rPr>
      </w:pPr>
      <w:r w:rsidRPr="00FE23A8">
        <w:rPr>
          <w:rStyle w:val="a9"/>
        </w:rPr>
        <w:t>О</w:t>
      </w:r>
      <w:r w:rsidR="006B48F6" w:rsidRPr="00FE23A8">
        <w:rPr>
          <w:rStyle w:val="a9"/>
        </w:rPr>
        <w:t>т</w:t>
      </w:r>
      <w:r w:rsidR="00F04F5E" w:rsidRPr="00FE23A8">
        <w:rPr>
          <w:rStyle w:val="a9"/>
        </w:rPr>
        <w:t>бор пара III: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F378CA" w:rsidRPr="00FE23A8">
        <w:rPr>
          <w:rStyle w:val="a9"/>
        </w:rPr>
        <w:t>10</w:t>
      </w:r>
      <w:r w:rsidRPr="00FE23A8">
        <w:rPr>
          <w:rStyle w:val="a9"/>
        </w:rPr>
        <w:t>.</w:t>
      </w:r>
      <w:r w:rsidR="00F378CA" w:rsidRPr="00FE23A8">
        <w:rPr>
          <w:rStyle w:val="a9"/>
        </w:rPr>
        <w:t>0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C56C03" w:rsidRPr="00FE23A8">
        <w:rPr>
          <w:rStyle w:val="a9"/>
        </w:rPr>
        <w:t>0</w:t>
      </w:r>
      <w:r w:rsidRPr="00FE23A8">
        <w:rPr>
          <w:rStyle w:val="a9"/>
        </w:rPr>
        <w:t>.</w:t>
      </w:r>
      <w:r w:rsidR="00C56C03" w:rsidRPr="00FE23A8">
        <w:rPr>
          <w:rStyle w:val="a9"/>
        </w:rPr>
        <w:t>96</w:t>
      </w:r>
      <w:r w:rsidRPr="00FE23A8">
        <w:rPr>
          <w:rStyle w:val="a9"/>
        </w:rPr>
        <w:t>e5,3)/4182»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B91D1D" w:rsidRPr="00FE23A8">
        <w:rPr>
          <w:rStyle w:val="a9"/>
        </w:rPr>
        <w:t>0</w:t>
      </w:r>
      <w:r w:rsidRPr="00FE23A8">
        <w:rPr>
          <w:rStyle w:val="a9"/>
        </w:rPr>
        <w:t>.</w:t>
      </w:r>
      <w:r w:rsidR="00B91D1D" w:rsidRPr="00FE23A8">
        <w:rPr>
          <w:rStyle w:val="a9"/>
        </w:rPr>
        <w:t>96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 </w:t>
      </w:r>
      <w:r w:rsidR="001355F3">
        <w:t>третьем</w:t>
      </w:r>
      <w:r>
        <w:t xml:space="preserve"> отборе</w:t>
      </w:r>
      <w:r w:rsidRPr="00030C67">
        <w:t>.</w:t>
      </w:r>
    </w:p>
    <w:p w:rsidR="00F04F5E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8061FF" w:rsidRDefault="00DB02C5" w:rsidP="008061FF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967631B" wp14:editId="0E520A48">
            <wp:extent cx="3476625" cy="441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FF" w:rsidRPr="00154D7C" w:rsidRDefault="008061FF" w:rsidP="008061FF">
      <w:pPr>
        <w:pStyle w:val="a4"/>
      </w:pPr>
      <w:bookmarkStart w:id="46" w:name="_Ref278210817"/>
      <w:bookmarkStart w:id="47" w:name="_Toc4004965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16</w:t>
      </w:r>
      <w:r w:rsidR="00C43823">
        <w:rPr>
          <w:noProof/>
        </w:rPr>
        <w:fldChar w:fldCharType="end"/>
      </w:r>
      <w:bookmarkEnd w:id="46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 w:rsidR="00D03AEA">
        <w:t xml:space="preserve"> </w:t>
      </w:r>
      <w:r w:rsidR="00D03AEA" w:rsidRPr="00D03AEA">
        <w:t>(</w:t>
      </w:r>
      <w:r w:rsidR="00D03AEA">
        <w:t xml:space="preserve">отбор пара </w:t>
      </w:r>
      <w:r w:rsidR="00D03AEA">
        <w:rPr>
          <w:lang w:val="en-US"/>
        </w:rPr>
        <w:t>I</w:t>
      </w:r>
      <w:r w:rsidR="00D03AEA" w:rsidRPr="00D03AEA">
        <w:t>)</w:t>
      </w:r>
      <w:bookmarkEnd w:id="47"/>
    </w:p>
    <w:p w:rsidR="00D03AEA" w:rsidRDefault="00DB02C5" w:rsidP="00D03AEA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612F37" wp14:editId="375D40A0">
            <wp:extent cx="3476625" cy="441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154D7C" w:rsidRDefault="00D03AEA" w:rsidP="00D03AEA">
      <w:pPr>
        <w:pStyle w:val="a4"/>
      </w:pPr>
      <w:bookmarkStart w:id="48" w:name="_Ref278210820"/>
      <w:bookmarkStart w:id="49" w:name="_Toc4004965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17</w:t>
      </w:r>
      <w:r w:rsidR="00C43823">
        <w:rPr>
          <w:noProof/>
        </w:rPr>
        <w:fldChar w:fldCharType="end"/>
      </w:r>
      <w:bookmarkEnd w:id="48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</w:t>
      </w:r>
      <w:r w:rsidRPr="00D03AEA">
        <w:t>)</w:t>
      </w:r>
      <w:bookmarkEnd w:id="49"/>
    </w:p>
    <w:p w:rsidR="00D03AEA" w:rsidRDefault="00397D2C" w:rsidP="00D03AEA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0F85067B" wp14:editId="7D5653AD">
            <wp:extent cx="3476625" cy="441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D03AEA" w:rsidRDefault="00D03AEA" w:rsidP="00D03AEA">
      <w:pPr>
        <w:pStyle w:val="a4"/>
      </w:pPr>
      <w:bookmarkStart w:id="50" w:name="_Ref278210821"/>
      <w:bookmarkStart w:id="51" w:name="_Toc4004965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18</w:t>
      </w:r>
      <w:r w:rsidR="00C43823">
        <w:rPr>
          <w:noProof/>
        </w:rPr>
        <w:fldChar w:fldCharType="end"/>
      </w:r>
      <w:bookmarkEnd w:id="50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III</w:t>
      </w:r>
      <w:r w:rsidRPr="00D03AEA">
        <w:t>)</w:t>
      </w:r>
      <w:bookmarkEnd w:id="51"/>
    </w:p>
    <w:p w:rsidR="00D03AEA" w:rsidRDefault="00B93484" w:rsidP="00D03AEA">
      <w:r w:rsidRPr="00B93484">
        <w:lastRenderedPageBreak/>
        <w:t xml:space="preserve">Таким образом, мы задали все </w:t>
      </w:r>
      <w:r>
        <w:t xml:space="preserve">необходимые нам </w:t>
      </w:r>
      <w:r w:rsidRPr="00B93484">
        <w:t>свойства в</w:t>
      </w:r>
      <w:r>
        <w:t>о всех</w:t>
      </w:r>
      <w:r w:rsidRPr="00B93484">
        <w:t xml:space="preserve"> граничных узлах задачи.</w:t>
      </w:r>
      <w:r w:rsidR="00B05692">
        <w:t xml:space="preserve"> Перейдём к заданию свойств во внутренних узлах ТРР.</w:t>
      </w:r>
    </w:p>
    <w:p w:rsidR="00B05692" w:rsidRDefault="00B05692" w:rsidP="0033138B">
      <w:pPr>
        <w:pStyle w:val="3"/>
      </w:pPr>
      <w:bookmarkStart w:id="52" w:name="_Toc400496346"/>
      <w:r>
        <w:t xml:space="preserve">Внутренние узлы </w:t>
      </w:r>
      <w:r w:rsidR="00CF3FB6">
        <w:t>модели</w:t>
      </w:r>
      <w:r>
        <w:t xml:space="preserve"> проточной части</w:t>
      </w:r>
      <w:bookmarkEnd w:id="52"/>
    </w:p>
    <w:p w:rsidR="00B05692" w:rsidRDefault="00B05692" w:rsidP="00B05692">
      <w:pPr>
        <w:rPr>
          <w:lang w:val="en-US"/>
        </w:rPr>
      </w:pPr>
      <w:r>
        <w:t xml:space="preserve">Внутренний </w:t>
      </w:r>
      <w:r w:rsidR="0031685B">
        <w:t>узел ТРР имеет сходный с граничными узлами набор свойств. Задаём для каждого внутреннего узла слева-направо следующие значения: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846504" w:rsidTr="00846504">
        <w:tc>
          <w:tcPr>
            <w:tcW w:w="2660" w:type="dxa"/>
          </w:tcPr>
          <w:p w:rsidR="00846504" w:rsidRPr="00846504" w:rsidRDefault="00846504" w:rsidP="00846504">
            <w:pPr>
              <w:pStyle w:val="0"/>
            </w:pPr>
            <w:r w:rsidRPr="00846504">
              <w:t>Внутренний узел № 1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AD6AE6">
              <w:rPr>
                <w:b/>
                <w:bCs/>
              </w:rPr>
              <w:t>702.25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«1.2»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«4.521»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846504">
              <w:rPr>
                <w:b/>
                <w:bCs/>
              </w:rPr>
              <w:t>«0.2»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«1.508»</w:t>
            </w:r>
          </w:p>
          <w:p w:rsidR="00846504" w:rsidRPr="00AB7C46" w:rsidRDefault="00846504" w:rsidP="00846504">
            <w:pPr>
              <w:pStyle w:val="0"/>
            </w:pPr>
            <w:r>
              <w:t xml:space="preserve">Начальное давление: </w:t>
            </w:r>
            <w:r w:rsidRPr="00846504">
              <w:rPr>
                <w:b/>
                <w:bCs/>
              </w:rPr>
              <w:t>«10.47»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2 (к </w:t>
            </w:r>
            <w:r>
              <w:rPr>
                <w:lang w:val="en-US"/>
              </w:rPr>
              <w:t>I</w:t>
            </w:r>
            <w:r w:rsidRPr="008139AA">
              <w:t xml:space="preserve"> </w:t>
            </w:r>
            <w:r>
              <w:t>отбору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6714A8" w:rsidRPr="006714A8">
              <w:rPr>
                <w:b/>
                <w:bCs/>
              </w:rPr>
              <w:t>676.06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0.1313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0.7904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31685B">
              <w:rPr>
                <w:b/>
              </w:rPr>
              <w:t>«0.</w:t>
            </w:r>
            <w:r w:rsidR="006714A8">
              <w:rPr>
                <w:b/>
              </w:rPr>
              <w:t>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0.041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Начальное давление: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5.879</w:t>
            </w:r>
            <w:r w:rsidRPr="0031685B">
              <w:rPr>
                <w:b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3</w:t>
            </w:r>
            <w:r>
              <w:t xml:space="preserve"> (</w:t>
            </w:r>
            <w:r w:rsidR="00B97140">
              <w:t>ко</w:t>
            </w:r>
            <w:r>
              <w:t xml:space="preserve"> </w:t>
            </w:r>
            <w:r>
              <w:rPr>
                <w:lang w:val="en-US"/>
              </w:rPr>
              <w:t>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651.36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0.9126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726399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0.0628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3.162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4</w:t>
            </w:r>
            <w:r>
              <w:t xml:space="preserve"> (</w:t>
            </w:r>
            <w:r w:rsidR="00B97140">
              <w:t xml:space="preserve">к </w:t>
            </w:r>
            <w:r>
              <w:rPr>
                <w:lang w:val="en-US"/>
              </w:rPr>
              <w:t>III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0.4367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0.9766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367CE4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0.1371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0.867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5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0.4367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0.9766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B97140">
              <w:rPr>
                <w:b/>
                <w:bCs/>
              </w:rPr>
              <w:t>«0.</w:t>
            </w:r>
            <w:r w:rsidR="0005437D">
              <w:rPr>
                <w:b/>
                <w:bCs/>
              </w:rPr>
              <w:t>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0.1371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0.867</w:t>
            </w:r>
            <w:r w:rsidRPr="00B97140">
              <w:rPr>
                <w:b/>
                <w:bCs/>
              </w:rPr>
              <w:t>»</w:t>
            </w:r>
          </w:p>
        </w:tc>
      </w:tr>
    </w:tbl>
    <w:p w:rsidR="00846504" w:rsidRPr="00846504" w:rsidRDefault="00846504" w:rsidP="00B05692"/>
    <w:p w:rsidR="0031685B" w:rsidRDefault="000D6065" w:rsidP="0033138B">
      <w:pPr>
        <w:pStyle w:val="3"/>
      </w:pPr>
      <w:bookmarkStart w:id="53" w:name="_Toc400496347"/>
      <w:r>
        <w:t>Ротор</w:t>
      </w:r>
      <w:bookmarkEnd w:id="53"/>
    </w:p>
    <w:p w:rsidR="000D6065" w:rsidRDefault="000D6065" w:rsidP="000D6065">
      <w:r>
        <w:t>В свойствах ротора задаем следующие значения:</w:t>
      </w:r>
    </w:p>
    <w:p w:rsidR="000D6065" w:rsidRDefault="000D6065" w:rsidP="000D6065">
      <w:r>
        <w:t xml:space="preserve">Момент инерции ротора: </w:t>
      </w:r>
      <w:r w:rsidR="00CD2712" w:rsidRPr="00FE23A8">
        <w:rPr>
          <w:rStyle w:val="a9"/>
        </w:rPr>
        <w:t>«625878.</w:t>
      </w:r>
      <w:r w:rsidRPr="00FE23A8">
        <w:rPr>
          <w:rStyle w:val="a9"/>
        </w:rPr>
        <w:t>0»</w:t>
      </w:r>
    </w:p>
    <w:p w:rsidR="000D6065" w:rsidRDefault="000D6065" w:rsidP="000D6065">
      <w:r>
        <w:t xml:space="preserve">Номинальная частота вращения: </w:t>
      </w:r>
      <w:r w:rsidRPr="00FE23A8">
        <w:rPr>
          <w:rStyle w:val="a9"/>
        </w:rPr>
        <w:t>«</w:t>
      </w:r>
      <w:r w:rsidR="00DE45C2" w:rsidRPr="00FE23A8">
        <w:rPr>
          <w:rStyle w:val="a9"/>
        </w:rPr>
        <w:t>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0D6065" w:rsidP="000D6065">
      <w:r>
        <w:t xml:space="preserve">Начальная 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Pr="00FE23A8" w:rsidRDefault="000D6065" w:rsidP="000D6065">
      <w:pPr>
        <w:rPr>
          <w:rStyle w:val="a9"/>
        </w:rPr>
      </w:pPr>
      <w:r>
        <w:t xml:space="preserve">Таблица зависимости момента сопротивления: </w:t>
      </w:r>
      <w:r w:rsidRPr="00FE23A8">
        <w:rPr>
          <w:rStyle w:val="a9"/>
        </w:rPr>
        <w:t>«[[28000,28000],[28000,28000]]»</w:t>
      </w:r>
    </w:p>
    <w:p w:rsidR="00B30C40" w:rsidRDefault="00B30C40" w:rsidP="00B30C40">
      <w:r>
        <w:t>Обратите внимание на то, что дробная часть числа от целой отделяется точкой, а массивы задаются разделителями – запятыми.</w:t>
      </w:r>
    </w:p>
    <w:p w:rsidR="001C6A6E" w:rsidRDefault="00BB4D42" w:rsidP="0033138B">
      <w:pPr>
        <w:pStyle w:val="3"/>
      </w:pPr>
      <w:bookmarkStart w:id="54" w:name="_Toc400496348"/>
      <w:r>
        <w:lastRenderedPageBreak/>
        <w:t>Генератор</w:t>
      </w:r>
      <w:bookmarkEnd w:id="54"/>
    </w:p>
    <w:p w:rsidR="00BB4D42" w:rsidRDefault="00BB4D42" w:rsidP="00BB4D42">
      <w:r>
        <w:t>В свойствах генератора задаем значение:</w:t>
      </w:r>
    </w:p>
    <w:p w:rsidR="00BB4D42" w:rsidRDefault="00BB4D42" w:rsidP="00BB4D42">
      <w:r>
        <w:t xml:space="preserve">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9716FC" w:rsidP="0033138B">
      <w:pPr>
        <w:pStyle w:val="3"/>
      </w:pPr>
      <w:bookmarkStart w:id="55" w:name="_Toc400496349"/>
      <w:r>
        <w:t>Отладочные э</w:t>
      </w:r>
      <w:r w:rsidR="00B01F87">
        <w:t xml:space="preserve">лементы </w:t>
      </w:r>
      <w:r>
        <w:t>схемы</w:t>
      </w:r>
      <w:bookmarkEnd w:id="55"/>
    </w:p>
    <w:p w:rsidR="00FB4C97" w:rsidRDefault="00FB4C97" w:rsidP="00FB4C97">
      <w:r>
        <w:t>В целях упрощения и ускорения отладки расчетной схемы проточной части, нам потребуется разместить на схеме</w:t>
      </w:r>
      <w:r w:rsidR="009716FC">
        <w:t xml:space="preserve"> </w:t>
      </w:r>
      <w:r w:rsidR="00AF35F4">
        <w:t xml:space="preserve">ещё 8 элементов: </w:t>
      </w:r>
      <w:r w:rsidR="00B26F20">
        <w:t>четыре</w:t>
      </w:r>
      <w:r w:rsidR="009716FC">
        <w:t xml:space="preserve"> кнопки и </w:t>
      </w:r>
      <w:r w:rsidR="00B26F20">
        <w:t>четыре</w:t>
      </w:r>
      <w:r w:rsidR="009716FC">
        <w:t xml:space="preserve"> текстовых элемента – для управления граничным условием по температуре и расходу</w:t>
      </w:r>
      <w:r w:rsidR="009716FC" w:rsidRPr="009716FC">
        <w:t xml:space="preserve"> </w:t>
      </w:r>
      <w:r w:rsidR="009716FC">
        <w:t>пара на ПТУ.</w:t>
      </w:r>
    </w:p>
    <w:p w:rsidR="00B26F20" w:rsidRDefault="00B26F20" w:rsidP="00FB4C97">
      <w:r>
        <w:t xml:space="preserve">В процессе расчета мы будем увеличивать и уменьшать значения глобальных констант (переменных)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Gпту</w:t>
      </w:r>
      <w:r w:rsidR="00B30C40" w:rsidRPr="00FE23A8">
        <w:rPr>
          <w:rStyle w:val="a9"/>
        </w:rPr>
        <w:t>»</w:t>
      </w:r>
      <w:r>
        <w:t xml:space="preserve"> и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Tпту</w:t>
      </w:r>
      <w:r w:rsidR="00B30C40" w:rsidRPr="00FE23A8">
        <w:rPr>
          <w:rStyle w:val="a9"/>
        </w:rPr>
        <w:t>»</w:t>
      </w:r>
      <w:r>
        <w:t>. Две кнопки будут работать на увеличение переменных, две – на уменьшение.</w:t>
      </w:r>
    </w:p>
    <w:p w:rsidR="00B26F20" w:rsidRDefault="00B26F20" w:rsidP="00FB4C97">
      <w:r>
        <w:t>Разместите на расчетной схеме четыре кнопки</w:t>
      </w:r>
      <w:r w:rsidRPr="00B26F20">
        <w:t xml:space="preserve"> </w:t>
      </w:r>
      <w:r w:rsidR="00FA41FF" w:rsidRPr="00FE23A8">
        <w:rPr>
          <w:rStyle w:val="a9"/>
        </w:rPr>
        <w:t>«Button»</w:t>
      </w:r>
      <w:r w:rsidR="00FA41FF" w:rsidRPr="00FA41FF">
        <w:t xml:space="preserve"> </w:t>
      </w:r>
      <w:r>
        <w:t xml:space="preserve">и 4 </w:t>
      </w:r>
      <w:r w:rsidR="00FA41FF">
        <w:t xml:space="preserve">текстовых </w:t>
      </w:r>
      <w:r>
        <w:t xml:space="preserve">элемента </w:t>
      </w:r>
      <w:r w:rsidR="00FA41FF">
        <w:t xml:space="preserve">типа </w:t>
      </w:r>
      <w:r w:rsidR="00FA41FF" w:rsidRPr="00FE23A8">
        <w:rPr>
          <w:rStyle w:val="a9"/>
        </w:rPr>
        <w:t>«</w:t>
      </w:r>
      <w:r w:rsidRPr="00FE23A8">
        <w:rPr>
          <w:rStyle w:val="a9"/>
        </w:rPr>
        <w:t>TextLabel</w:t>
      </w:r>
      <w:r w:rsidR="00FA41FF" w:rsidRPr="00FE23A8">
        <w:rPr>
          <w:rStyle w:val="a9"/>
        </w:rPr>
        <w:t>»</w:t>
      </w:r>
      <w:r>
        <w:t>: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«Кнопка»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кнопки, в виде таблички 2х2 (см. ).</w:t>
      </w:r>
    </w:p>
    <w:p w:rsidR="00B26F20" w:rsidRPr="00C25872" w:rsidRDefault="00B26F20" w:rsidP="00C25872">
      <w:pPr>
        <w:pStyle w:val="ac"/>
        <w:numPr>
          <w:ilvl w:val="0"/>
          <w:numId w:val="7"/>
        </w:numPr>
      </w:pPr>
      <w:r w:rsidRPr="00C25872">
        <w:t>Задайте имена для кнопок «</w:t>
      </w:r>
      <w:r w:rsidRPr="00C25872">
        <w:rPr>
          <w:lang w:val="en-US"/>
        </w:rPr>
        <w:t>Bdec</w:t>
      </w:r>
      <w:r w:rsidRPr="00C25872">
        <w:t>1», «</w:t>
      </w:r>
      <w:r w:rsidRPr="00C25872">
        <w:rPr>
          <w:lang w:val="en-US"/>
        </w:rPr>
        <w:t>Bdec</w:t>
      </w:r>
      <w:r w:rsidRPr="00C25872">
        <w:t>2» (для первого столбца), «</w:t>
      </w:r>
      <w:r w:rsidRPr="00C25872">
        <w:rPr>
          <w:lang w:val="en-US"/>
        </w:rPr>
        <w:t>Binc</w:t>
      </w:r>
      <w:r w:rsidRPr="00C25872">
        <w:t>1», «</w:t>
      </w:r>
      <w:r w:rsidRPr="00C25872">
        <w:rPr>
          <w:lang w:val="en-US"/>
        </w:rPr>
        <w:t>Binc</w:t>
      </w:r>
      <w:r w:rsidRPr="00C25872">
        <w:t>1»</w:t>
      </w:r>
      <w:r w:rsidR="00DD4459" w:rsidRPr="00C25872">
        <w:t xml:space="preserve"> </w:t>
      </w:r>
      <w:r w:rsidRPr="00C25872">
        <w:t xml:space="preserve">(для второго столбца) – сокращения от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decrement</w:t>
      </w:r>
      <w:r w:rsidRPr="00C25872">
        <w:t xml:space="preserve">,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increment</w:t>
      </w:r>
      <w:r w:rsidRPr="00C25872">
        <w:t>.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</w:t>
      </w:r>
      <w:r>
        <w:rPr>
          <w:b/>
        </w:rPr>
        <w:t>Текст</w:t>
      </w:r>
      <w:r w:rsidRPr="00B26F20">
        <w:rPr>
          <w:b/>
        </w:rPr>
        <w:t>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текстовых элемента – два над кнопками, два справа от кнопок.</w:t>
      </w:r>
    </w:p>
    <w:p w:rsidR="00B26F20" w:rsidRDefault="00FA41FF" w:rsidP="00B26F20">
      <w:pPr>
        <w:pStyle w:val="ac"/>
        <w:numPr>
          <w:ilvl w:val="0"/>
          <w:numId w:val="7"/>
        </w:numPr>
      </w:pPr>
      <w:r>
        <w:t xml:space="preserve">В текстовых элементах над кнопками напишите </w:t>
      </w:r>
      <w:r w:rsidRPr="00FA41FF">
        <w:rPr>
          <w:b/>
        </w:rPr>
        <w:t>«-»</w:t>
      </w:r>
      <w:r>
        <w:t xml:space="preserve"> и </w:t>
      </w:r>
      <w:r w:rsidRPr="00FA41FF">
        <w:rPr>
          <w:b/>
        </w:rPr>
        <w:t>«+»</w:t>
      </w:r>
      <w:r>
        <w:t xml:space="preserve"> соответственно.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текстовых элементах справа от кнопок напишите тексты </w:t>
      </w:r>
      <w:r w:rsidRPr="00FA41FF">
        <w:rPr>
          <w:b/>
        </w:rPr>
        <w:t>«Gпту, т/ч =»</w:t>
      </w:r>
      <w:r>
        <w:t xml:space="preserve"> и </w:t>
      </w:r>
      <w:r w:rsidRPr="00FA41FF">
        <w:rPr>
          <w:b/>
        </w:rPr>
        <w:t>«Тпту, С =»</w:t>
      </w:r>
      <w:r>
        <w:t xml:space="preserve">, соответственно (свойство </w:t>
      </w:r>
      <w:r w:rsidRPr="00FA41FF">
        <w:rPr>
          <w:b/>
        </w:rPr>
        <w:t>«Текст»</w:t>
      </w:r>
      <w:r>
        <w:t>).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этих же текстовых элементах (справа от кнопок), установите значение свойства </w:t>
      </w:r>
      <w:r w:rsidRPr="00FA41FF">
        <w:rPr>
          <w:b/>
        </w:rPr>
        <w:t>«Показывать цифру»</w:t>
      </w:r>
      <w:r>
        <w:t xml:space="preserve"> в </w:t>
      </w:r>
      <w:r w:rsidRPr="00FA41FF">
        <w:rPr>
          <w:b/>
        </w:rPr>
        <w:t>«Да»</w:t>
      </w:r>
      <w:r w:rsidR="00071D7B">
        <w:t>. И</w:t>
      </w:r>
      <w:r>
        <w:t xml:space="preserve">змените </w:t>
      </w:r>
      <w:r w:rsidR="00071D7B">
        <w:t xml:space="preserve">также </w:t>
      </w:r>
      <w:r>
        <w:t xml:space="preserve">свойство </w:t>
      </w:r>
      <w:r w:rsidRPr="00FA41FF">
        <w:rPr>
          <w:b/>
        </w:rPr>
        <w:t>«Отображаемое значение»</w:t>
      </w:r>
      <w:r>
        <w:t xml:space="preserve"> на </w:t>
      </w:r>
      <w:r w:rsidRPr="00FA41FF">
        <w:rPr>
          <w:b/>
        </w:rPr>
        <w:t>«</w:t>
      </w:r>
      <w:r w:rsidRPr="00FA41FF">
        <w:rPr>
          <w:b/>
          <w:lang w:val="en-US"/>
        </w:rPr>
        <w:t>G</w:t>
      </w:r>
      <w:r w:rsidRPr="00FA41FF">
        <w:rPr>
          <w:b/>
        </w:rPr>
        <w:t>пту»</w:t>
      </w:r>
      <w:r>
        <w:t xml:space="preserve"> и </w:t>
      </w:r>
      <w:r w:rsidRPr="00FA41FF">
        <w:rPr>
          <w:b/>
        </w:rPr>
        <w:t>«</w:t>
      </w:r>
      <w:r w:rsidRPr="00FA41FF">
        <w:rPr>
          <w:b/>
          <w:lang w:val="en-US"/>
        </w:rPr>
        <w:t>T</w:t>
      </w:r>
      <w:r w:rsidRPr="00FA41FF">
        <w:rPr>
          <w:b/>
        </w:rPr>
        <w:t>пту»</w:t>
      </w:r>
      <w:r>
        <w:t>, соответственно.</w:t>
      </w:r>
    </w:p>
    <w:p w:rsidR="00F64970" w:rsidRDefault="00F64970" w:rsidP="00FA41FF">
      <w:pPr>
        <w:pStyle w:val="ac"/>
        <w:numPr>
          <w:ilvl w:val="0"/>
          <w:numId w:val="7"/>
        </w:numPr>
      </w:pPr>
      <w:r>
        <w:t>Увеличьте шрифт текстовых надписей (при помощи свойства элемента)</w:t>
      </w:r>
      <w:r w:rsidR="000002F2">
        <w:t xml:space="preserve"> </w:t>
      </w:r>
      <w:r>
        <w:t>до размера 16-20 пунктов, чтобы они выделялись на расчетной схеме.</w:t>
      </w:r>
    </w:p>
    <w:p w:rsidR="00FA41FF" w:rsidRDefault="009348B1" w:rsidP="00FA41FF">
      <w:pPr>
        <w:pStyle w:val="ac"/>
        <w:numPr>
          <w:ilvl w:val="0"/>
          <w:numId w:val="7"/>
        </w:numPr>
      </w:pPr>
      <w:r>
        <w:t xml:space="preserve">Перейдите на вкладку </w:t>
      </w:r>
      <w:r w:rsidRPr="009348B1">
        <w:rPr>
          <w:b/>
        </w:rPr>
        <w:t>«Параметры»</w:t>
      </w:r>
      <w:r>
        <w:t xml:space="preserve"> (слева от расчетной схемы, под вкладкой </w:t>
      </w:r>
      <w:r w:rsidRPr="009348B1">
        <w:rPr>
          <w:b/>
        </w:rPr>
        <w:t>«Схема»</w:t>
      </w:r>
      <w:r>
        <w:t>) и наберите там четыре строки: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A5C3E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0.02;</w:t>
      </w:r>
    </w:p>
    <w:p w:rsidR="009348B1" w:rsidRPr="00AB7C46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="007A5C3E">
        <w:rPr>
          <w:rStyle w:val="af"/>
          <w:lang w:val="en-US"/>
        </w:rPr>
        <w:t>0.02;</w:t>
      </w:r>
    </w:p>
    <w:p w:rsidR="007A5C3E" w:rsidRDefault="007A5C3E" w:rsidP="007A5C3E">
      <w:r>
        <w:t xml:space="preserve">Эти строки будут выполняться на каждом расчетном шаге, и при нажатии той или иной кнопки будет изменяться значение переменной </w:t>
      </w:r>
      <w:r w:rsidRPr="00FE23A8">
        <w:rPr>
          <w:rStyle w:val="a9"/>
        </w:rPr>
        <w:t>«Gпту»</w:t>
      </w:r>
      <w:r>
        <w:t xml:space="preserve"> </w:t>
      </w:r>
      <w:r w:rsidR="00AB7C46">
        <w:t xml:space="preserve">на </w:t>
      </w:r>
      <w:r w:rsidR="00972C83">
        <w:t>±</w:t>
      </w:r>
      <w:r w:rsidR="00AB7C46">
        <w:t xml:space="preserve">0,1 </w:t>
      </w:r>
      <w:r>
        <w:t xml:space="preserve">или </w:t>
      </w:r>
      <w:r w:rsidRPr="00FE23A8">
        <w:rPr>
          <w:rStyle w:val="a9"/>
        </w:rPr>
        <w:t>«Tпту»</w:t>
      </w:r>
      <w:r w:rsidR="00AB7C46">
        <w:t xml:space="preserve"> на </w:t>
      </w:r>
      <w:r w:rsidR="00972C83">
        <w:t>±</w:t>
      </w:r>
      <w:r w:rsidR="00AB7C46">
        <w:t>0,</w:t>
      </w:r>
      <w:r w:rsidR="00AB7C46" w:rsidRPr="00AB7C46">
        <w:t>02</w:t>
      </w:r>
      <w:r>
        <w:t>, что приве</w:t>
      </w:r>
      <w:r w:rsidR="00AB7C46">
        <w:t>дёт к изменению условий</w:t>
      </w:r>
      <w:r>
        <w:t xml:space="preserve"> в </w:t>
      </w:r>
      <w:r w:rsidR="00A80588" w:rsidRPr="00A80588">
        <w:t xml:space="preserve">граничном </w:t>
      </w:r>
      <w:r>
        <w:t>узле G</w:t>
      </w:r>
      <w:r w:rsidR="00972C83" w:rsidRPr="00972C83">
        <w:t xml:space="preserve"> </w:t>
      </w:r>
      <w:r w:rsidR="00972C83">
        <w:t>и параметров потока пара по каналам</w:t>
      </w:r>
      <w:r>
        <w:t>.</w:t>
      </w:r>
    </w:p>
    <w:p w:rsidR="00F64970" w:rsidRDefault="00F64970" w:rsidP="00F64970">
      <w:pPr>
        <w:pStyle w:val="a8"/>
      </w:pPr>
      <w:r>
        <w:rPr>
          <w:noProof/>
        </w:rPr>
        <w:lastRenderedPageBreak/>
        <w:drawing>
          <wp:inline distT="0" distB="0" distL="0" distR="0" wp14:anchorId="73D5207C" wp14:editId="524C3300">
            <wp:extent cx="554355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70" w:rsidRDefault="00F64970" w:rsidP="00F64970">
      <w:pPr>
        <w:pStyle w:val="a4"/>
      </w:pPr>
      <w:bookmarkStart w:id="56" w:name="_Toc4004965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19</w:t>
      </w:r>
      <w:r w:rsidR="00C43823">
        <w:rPr>
          <w:noProof/>
        </w:rPr>
        <w:fldChar w:fldCharType="end"/>
      </w:r>
      <w:r>
        <w:t xml:space="preserve">. Размещение кнопок на схеме для дальнейшей отладки </w:t>
      </w:r>
      <w:r w:rsidR="00CF3FB6">
        <w:t>модели</w:t>
      </w:r>
      <w:bookmarkEnd w:id="56"/>
    </w:p>
    <w:p w:rsidR="0037439F" w:rsidRDefault="00783B6F" w:rsidP="0033138B">
      <w:pPr>
        <w:pStyle w:val="3"/>
      </w:pPr>
      <w:bookmarkStart w:id="57" w:name="_Toc400496350"/>
      <w:r>
        <w:t>Трубопроводы</w:t>
      </w:r>
      <w:bookmarkEnd w:id="57"/>
    </w:p>
    <w:p w:rsidR="00783B6F" w:rsidRDefault="00783B6F" w:rsidP="00783B6F">
      <w:r>
        <w:t>Для корректной работы расчетной схемы нужно задать свойства каждого участка трубопровода (проточной части), а также начальное положение всех задвижек. Пока схема работает только автономно, без автоматики, поэтому задвижками можно управлять только вручную – или до расчета, выставив начальное положение, или уже в процессе расчета, вручную изменяя значения переменных, в которых хранятся положения задвижек.</w:t>
      </w:r>
    </w:p>
    <w:p w:rsidR="00783B6F" w:rsidRDefault="00783B6F" w:rsidP="00783B6F">
      <w:r>
        <w:t>Всего на схеме девять участков трубопроводов – шесть вдоль проточной части, и три для</w:t>
      </w:r>
      <w:r w:rsidR="000002F2">
        <w:t xml:space="preserve"> </w:t>
      </w:r>
      <w:r>
        <w:t>отборов пара. Задайте последовательно в каждом канале общего вида следующие свойства (см. пример для первого участка проточной части</w:t>
      </w:r>
      <w:r w:rsidR="008A1757">
        <w:t>,</w:t>
      </w:r>
      <w:r w:rsidR="00226D7E">
        <w:t xml:space="preserve"> </w:t>
      </w:r>
      <w:r w:rsidR="00226D7E">
        <w:fldChar w:fldCharType="begin"/>
      </w:r>
      <w:r w:rsidR="00226D7E">
        <w:instrText xml:space="preserve"> REF _Ref278313607 </w:instrText>
      </w:r>
      <w:r w:rsidR="00CF2E92">
        <w:instrText xml:space="preserve">\* Lower \h </w:instrText>
      </w:r>
      <w:r w:rsidR="00226D7E">
        <w:fldChar w:fldCharType="separate"/>
      </w:r>
      <w:r w:rsidR="002C5747">
        <w:t xml:space="preserve">рисунок </w:t>
      </w:r>
      <w:r w:rsidR="002C5747">
        <w:rPr>
          <w:noProof/>
        </w:rPr>
        <w:t>20</w:t>
      </w:r>
      <w:r w:rsidR="00226D7E">
        <w:fldChar w:fldCharType="end"/>
      </w:r>
      <w:r>
        <w:t>):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783B6F" w:rsidTr="00783B6F">
        <w:tc>
          <w:tcPr>
            <w:tcW w:w="2660" w:type="dxa"/>
          </w:tcPr>
          <w:p w:rsidR="00783B6F" w:rsidRPr="00846504" w:rsidRDefault="00783B6F" w:rsidP="00783B6F">
            <w:pPr>
              <w:pStyle w:val="0"/>
            </w:pPr>
            <w:r>
              <w:t>Канал</w:t>
            </w:r>
            <w:r w:rsidRPr="00846504">
              <w:t xml:space="preserve"> № 1</w:t>
            </w:r>
          </w:p>
        </w:tc>
        <w:tc>
          <w:tcPr>
            <w:tcW w:w="7760" w:type="dxa"/>
          </w:tcPr>
          <w:p w:rsidR="00783B6F" w:rsidRDefault="00783B6F" w:rsidP="00783B6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0.3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0.070686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E223E">
              <w:rPr>
                <w:b/>
                <w:bCs/>
              </w:rPr>
              <w:t>4.712</w:t>
            </w:r>
            <w:r w:rsidRPr="00846504">
              <w:rPr>
                <w:b/>
                <w:bCs/>
              </w:rPr>
              <w:t>»</w:t>
            </w:r>
          </w:p>
          <w:p w:rsidR="00783B6F" w:rsidRDefault="00CE223E" w:rsidP="00783B6F">
            <w:pPr>
              <w:pStyle w:val="0"/>
              <w:rPr>
                <w:b/>
                <w:bCs/>
              </w:rPr>
            </w:pPr>
            <w:r>
              <w:t>Длина</w:t>
            </w:r>
            <w:r w:rsidR="00783B6F">
              <w:t xml:space="preserve">: </w:t>
            </w:r>
            <w:r>
              <w:rPr>
                <w:b/>
                <w:bCs/>
              </w:rPr>
              <w:t>«5.0</w:t>
            </w:r>
            <w:r w:rsidR="00783B6F" w:rsidRPr="00846504">
              <w:rPr>
                <w:b/>
                <w:bCs/>
              </w:rPr>
              <w:t>»</w:t>
            </w:r>
          </w:p>
          <w:p w:rsidR="00114CF7" w:rsidRPr="00AB7C46" w:rsidRDefault="00114CF7" w:rsidP="00114CF7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E05758" w:rsidRPr="00846504" w:rsidTr="00783B6F">
        <w:tc>
          <w:tcPr>
            <w:tcW w:w="2660" w:type="dxa"/>
          </w:tcPr>
          <w:p w:rsidR="00E05758" w:rsidRPr="00846504" w:rsidRDefault="00E05758" w:rsidP="00E05758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E05758" w:rsidRDefault="00E05758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0.5317</w:t>
            </w:r>
            <w:r w:rsidRPr="00846504">
              <w:rPr>
                <w:b/>
                <w:bCs/>
              </w:rPr>
              <w:t>»</w:t>
            </w:r>
          </w:p>
          <w:p w:rsidR="00E05758" w:rsidRDefault="00E05758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0.5673</w:t>
            </w:r>
            <w:r w:rsidRPr="00846504">
              <w:rPr>
                <w:b/>
                <w:bCs/>
              </w:rPr>
              <w:t>»</w:t>
            </w:r>
          </w:p>
          <w:p w:rsidR="005D340E" w:rsidRDefault="005D340E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05758" w:rsidRPr="00E34C43" w:rsidRDefault="005D340E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34C43"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3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0.5794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1.1805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4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lastRenderedPageBreak/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lastRenderedPageBreak/>
              <w:t>Канал</w:t>
            </w:r>
            <w:r w:rsidRPr="00846504">
              <w:t xml:space="preserve"> № </w:t>
            </w:r>
            <w:r>
              <w:t>5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6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9.9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19.98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783B6F" w:rsidRPr="00783B6F" w:rsidRDefault="00783B6F" w:rsidP="00783B6F"/>
    <w:p w:rsidR="00A80588" w:rsidRPr="00A80588" w:rsidRDefault="00783B6F" w:rsidP="00783B6F">
      <w:pPr>
        <w:pStyle w:val="a8"/>
      </w:pPr>
      <w:r>
        <w:rPr>
          <w:noProof/>
        </w:rPr>
        <w:drawing>
          <wp:inline distT="0" distB="0" distL="0" distR="0" wp14:anchorId="504D6DE0" wp14:editId="457D1346">
            <wp:extent cx="6152515" cy="248983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6F" w:rsidRDefault="00783B6F" w:rsidP="00783B6F">
      <w:pPr>
        <w:pStyle w:val="a4"/>
      </w:pPr>
      <w:bookmarkStart w:id="58" w:name="_Ref278313607"/>
      <w:bookmarkStart w:id="59" w:name="_Ref278313651"/>
      <w:bookmarkStart w:id="60" w:name="_Toc4004965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20</w:t>
      </w:r>
      <w:r w:rsidR="00C43823">
        <w:rPr>
          <w:noProof/>
        </w:rPr>
        <w:fldChar w:fldCharType="end"/>
      </w:r>
      <w:bookmarkEnd w:id="58"/>
      <w:r w:rsidR="002C5A8D">
        <w:t xml:space="preserve">. Параметры канала </w:t>
      </w:r>
      <w:r>
        <w:t>на входе в проточную часть ПТУ</w:t>
      </w:r>
      <w:bookmarkEnd w:id="59"/>
      <w:bookmarkEnd w:id="60"/>
    </w:p>
    <w:p w:rsidR="00E130CA" w:rsidRDefault="00E130CA" w:rsidP="007A5C3E">
      <w:r>
        <w:t>Сейчас нам важно задать</w:t>
      </w:r>
      <w:r w:rsidR="00972C83">
        <w:t xml:space="preserve"> верные гидравлические диаметры,</w:t>
      </w:r>
      <w:r>
        <w:t xml:space="preserve"> проходные сечения </w:t>
      </w:r>
      <w:r w:rsidR="00972C83">
        <w:t xml:space="preserve">и </w:t>
      </w:r>
      <w:r>
        <w:t>поверхности теплообмена, на остальные параметры пока можно не обращать внимания. Задайте также материал для трубопроводов проточной части – «Ст20». Это влияет на теплообмен.</w:t>
      </w:r>
    </w:p>
    <w:p w:rsidR="00E130CA" w:rsidRDefault="00A02865" w:rsidP="007A5C3E">
      <w:r>
        <w:t>Для трубопроводов отборов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A02865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>№ 1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0.0490</w:t>
            </w:r>
            <w:r w:rsidR="007C47D7">
              <w:rPr>
                <w:b/>
                <w:bCs/>
              </w:rPr>
              <w:t>8</w:t>
            </w:r>
            <w:r w:rsidR="007C47D7" w:rsidRPr="007C47D7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3.92</w:t>
            </w:r>
            <w:r w:rsidR="0023473F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A02865" w:rsidRPr="00AB7C46" w:rsidRDefault="00A02865" w:rsidP="00350450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 отбора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3C3B5E" w:rsidRPr="003C3B5E">
              <w:rPr>
                <w:b/>
                <w:bCs/>
              </w:rPr>
              <w:t>0.5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A14C9B" w:rsidRPr="00A14C9B">
              <w:rPr>
                <w:b/>
                <w:bCs/>
              </w:rPr>
              <w:t>0.1963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780BA2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3.92</w:t>
            </w:r>
            <w:r w:rsidR="00780BA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 xml:space="preserve">№ </w:t>
            </w:r>
            <w:r>
              <w:t>3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0.35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0.096211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="00826731">
              <w:rPr>
                <w:b/>
                <w:bCs/>
              </w:rPr>
              <w:t>0</w:t>
            </w:r>
            <w:r w:rsidR="00C41A86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C41A8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5.4978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007200" w:rsidRDefault="00007200" w:rsidP="00007200"/>
    <w:p w:rsidR="00A02865" w:rsidRDefault="00007200" w:rsidP="00160F8A">
      <w:pPr>
        <w:pStyle w:val="3"/>
        <w:ind w:left="1418" w:hanging="698"/>
      </w:pPr>
      <w:bookmarkStart w:id="61" w:name="_Toc400496351"/>
      <w:r w:rsidRPr="0033138B">
        <w:t>Задвижки</w:t>
      </w:r>
      <w:bookmarkEnd w:id="61"/>
    </w:p>
    <w:p w:rsidR="00007200" w:rsidRDefault="00007200" w:rsidP="00007200">
      <w:r>
        <w:t xml:space="preserve">Теперь, задайте для всех задвижек начальное положение в процентах, равное 5. Имя файла с характеристикой – </w:t>
      </w:r>
      <w:r w:rsidRPr="00FE23A8">
        <w:rPr>
          <w:rStyle w:val="a9"/>
        </w:rPr>
        <w:t>«Линейная»</w:t>
      </w:r>
      <w:r w:rsidR="00C70366">
        <w:t>,</w:t>
      </w:r>
      <w:r>
        <w:t xml:space="preserve"> см. </w:t>
      </w:r>
      <w:r>
        <w:fldChar w:fldCharType="begin"/>
      </w:r>
      <w:r>
        <w:instrText xml:space="preserve"> REF _Ref278315449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_Ref278315451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>
        <w:fldChar w:fldCharType="end"/>
      </w:r>
      <w:r>
        <w:t>.</w:t>
      </w:r>
    </w:p>
    <w:p w:rsidR="00007200" w:rsidRDefault="00007200" w:rsidP="00007200">
      <w:r>
        <w:rPr>
          <w:noProof/>
        </w:rPr>
        <w:lastRenderedPageBreak/>
        <w:drawing>
          <wp:inline distT="0" distB="0" distL="0" distR="0" wp14:anchorId="6A5949A8" wp14:editId="7E6B9B14">
            <wp:extent cx="6152515" cy="34772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2" w:name="_Ref278315449"/>
      <w:bookmarkStart w:id="63" w:name="_Toc4004965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21</w:t>
      </w:r>
      <w:r w:rsidR="00C43823">
        <w:rPr>
          <w:noProof/>
        </w:rPr>
        <w:fldChar w:fldCharType="end"/>
      </w:r>
      <w:bookmarkEnd w:id="62"/>
      <w:r>
        <w:t>. Одновременное выделение всех задвижек на схеме</w:t>
      </w:r>
      <w:bookmarkEnd w:id="63"/>
    </w:p>
    <w:p w:rsidR="00007200" w:rsidRPr="00007200" w:rsidRDefault="00007200" w:rsidP="00007200">
      <w:r>
        <w:t xml:space="preserve">Во многих случаях требуется задать одинаковые </w:t>
      </w:r>
      <w:r w:rsidR="00455699">
        <w:t xml:space="preserve">значения (одних и тех же свойств) </w:t>
      </w:r>
      <w:r>
        <w:t>для нескольких элементов схемы.</w:t>
      </w:r>
      <w:r w:rsidR="00455699">
        <w:t xml:space="preserve"> В нашем примере нужно для четырёх задвижек задать одно и то же начальное положение, и одинаковую характеристику. Можно, конечно, по очереди задать для каждой задвижки нужные значения. Но лучше (быстрее) сначала выделить все задвижки и, нажав правую кнопку и зайдя в диалоговое окно «Свойства», задать сразу для всех задвижек 5% положение и линейную характеристику (см. </w:t>
      </w:r>
      <w:r w:rsidR="00455699">
        <w:fldChar w:fldCharType="begin"/>
      </w:r>
      <w:r w:rsidR="00455699">
        <w:instrText xml:space="preserve"> REF _Ref278315449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 w:rsidR="00455699">
        <w:fldChar w:fldCharType="end"/>
      </w:r>
      <w:r w:rsidR="00455699">
        <w:t xml:space="preserve"> и </w:t>
      </w:r>
      <w:r w:rsidR="00455699">
        <w:fldChar w:fldCharType="begin"/>
      </w:r>
      <w:r w:rsidR="00455699">
        <w:instrText xml:space="preserve"> REF _Ref278315451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 w:rsidR="00455699">
        <w:fldChar w:fldCharType="end"/>
      </w:r>
      <w:r w:rsidR="00455699">
        <w:t>).</w:t>
      </w:r>
      <w:r w:rsidR="00972C83">
        <w:t xml:space="preserve"> Обратите внимание, что при одновременном выделении четырёх задвижек и задании свойств в заголовке диалогового окна «Свойства» выведены названия всех выбранных задвижек.</w:t>
      </w:r>
    </w:p>
    <w:p w:rsidR="009716FC" w:rsidRPr="007A5C3E" w:rsidRDefault="006443EF" w:rsidP="00007200">
      <w:pPr>
        <w:pStyle w:val="a8"/>
      </w:pPr>
      <w:r>
        <w:rPr>
          <w:noProof/>
        </w:rPr>
        <w:drawing>
          <wp:inline distT="0" distB="0" distL="0" distR="0" wp14:anchorId="0129416F" wp14:editId="26BFF9D8">
            <wp:extent cx="3475990" cy="2582545"/>
            <wp:effectExtent l="0" t="0" r="0" b="8255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4" w:name="_Ref278315451"/>
      <w:bookmarkStart w:id="65" w:name="_Toc4004965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22</w:t>
      </w:r>
      <w:r w:rsidR="00C43823">
        <w:rPr>
          <w:noProof/>
        </w:rPr>
        <w:fldChar w:fldCharType="end"/>
      </w:r>
      <w:bookmarkEnd w:id="64"/>
      <w:r>
        <w:t>. Одновременное задание свойств для всех четырёх задвижек</w:t>
      </w:r>
      <w:bookmarkEnd w:id="65"/>
    </w:p>
    <w:p w:rsidR="008139AA" w:rsidRDefault="00493EFD" w:rsidP="0033138B">
      <w:pPr>
        <w:pStyle w:val="3"/>
      </w:pPr>
      <w:bookmarkStart w:id="66" w:name="_Toc400496352"/>
      <w:r>
        <w:t>Контроль параметров ТРР</w:t>
      </w:r>
      <w:bookmarkEnd w:id="66"/>
    </w:p>
    <w:p w:rsidR="00493EFD" w:rsidRDefault="00493EFD" w:rsidP="00493EFD">
      <w:r>
        <w:t>Теперь, при условии</w:t>
      </w:r>
      <w:r w:rsidR="006443EF">
        <w:t>,</w:t>
      </w:r>
      <w:r>
        <w:t xml:space="preserve"> что вы всё сделали верно и без ошибок, схема готова для нормальной работы и расчета </w:t>
      </w:r>
      <w:r w:rsidR="00CF3FB6">
        <w:t>модели</w:t>
      </w:r>
      <w:r>
        <w:t xml:space="preserve"> проточной части турбины. Но, для просмотра значений тех или иных па</w:t>
      </w:r>
      <w:r>
        <w:lastRenderedPageBreak/>
        <w:t>раметров в процессе расчета, нам нужно вывести эти параметры на графики и</w:t>
      </w:r>
      <w:r w:rsidRPr="00493EFD">
        <w:t>/</w:t>
      </w:r>
      <w:r>
        <w:t>или на схемное окно. Воспользуемся</w:t>
      </w:r>
      <w:r w:rsidRPr="00493EFD">
        <w:t xml:space="preserve"> </w:t>
      </w:r>
      <w:r>
        <w:t xml:space="preserve">элементами вкладки </w:t>
      </w:r>
      <w:r w:rsidRPr="00FE23A8">
        <w:rPr>
          <w:rStyle w:val="a9"/>
        </w:rPr>
        <w:t>«Контроль параметров ТРР»</w:t>
      </w:r>
      <w:r>
        <w:t>:</w:t>
      </w:r>
    </w:p>
    <w:p w:rsidR="00493EFD" w:rsidRDefault="00493EFD" w:rsidP="005417AD">
      <w:r>
        <w:t xml:space="preserve">Выберите элемент </w:t>
      </w:r>
      <w:r w:rsidRPr="00FE23A8">
        <w:rPr>
          <w:rStyle w:val="a9"/>
        </w:rPr>
        <w:t>«Контроль G в канале»</w:t>
      </w:r>
      <w:r>
        <w:t xml:space="preserve"> </w:t>
      </w:r>
      <w:r w:rsidRPr="00493EFD">
        <w:t>(</w:t>
      </w:r>
      <w:r>
        <w:t>контроль массового расхода в канале</w:t>
      </w:r>
      <w:r w:rsidRPr="00493EFD">
        <w:t>)</w:t>
      </w:r>
      <w:r>
        <w:t>, поместите его на схему на первый канал ТРР.</w:t>
      </w:r>
      <w:r w:rsidR="00350450">
        <w:t xml:space="preserve"> При этом убедитесь, что владельцем вновь помещенного элемента </w:t>
      </w:r>
      <w:r w:rsidR="00350450" w:rsidRPr="00FE23A8">
        <w:rPr>
          <w:rStyle w:val="a9"/>
        </w:rPr>
        <w:t xml:space="preserve">«Контроль G в канале» </w:t>
      </w:r>
      <w:r w:rsidR="00350450">
        <w:t xml:space="preserve">является именно этот канал (см. </w:t>
      </w:r>
      <w:r w:rsidR="00350450">
        <w:fldChar w:fldCharType="begin"/>
      </w:r>
      <w:r w:rsidR="00350450">
        <w:instrText xml:space="preserve"> REF _Ref279612420 </w:instrText>
      </w:r>
      <w:r w:rsidR="00CF2E92">
        <w:instrText xml:space="preserve">\* Lower \h </w:instrText>
      </w:r>
      <w:r w:rsidR="00350450">
        <w:fldChar w:fldCharType="separate"/>
      </w:r>
      <w:r w:rsidR="002C5747">
        <w:t xml:space="preserve">рисунок </w:t>
      </w:r>
      <w:r w:rsidR="002C5747">
        <w:rPr>
          <w:noProof/>
        </w:rPr>
        <w:t>23</w:t>
      </w:r>
      <w:r w:rsidR="00350450">
        <w:fldChar w:fldCharType="end"/>
      </w:r>
      <w:r w:rsidR="00350450">
        <w:t>).</w:t>
      </w:r>
    </w:p>
    <w:p w:rsidR="00493EFD" w:rsidRPr="00493EFD" w:rsidRDefault="00350450" w:rsidP="00350450">
      <w:pPr>
        <w:pStyle w:val="a8"/>
      </w:pPr>
      <w:r>
        <w:rPr>
          <w:noProof/>
        </w:rPr>
        <w:drawing>
          <wp:inline distT="0" distB="0" distL="0" distR="0" wp14:anchorId="2DE0A7FE" wp14:editId="1E99760F">
            <wp:extent cx="64770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50" w:rsidRDefault="00350450" w:rsidP="00350450">
      <w:pPr>
        <w:pStyle w:val="a4"/>
      </w:pPr>
      <w:bookmarkStart w:id="67" w:name="_Ref279612420"/>
      <w:bookmarkStart w:id="68" w:name="_Toc4004965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23</w:t>
      </w:r>
      <w:r w:rsidR="00C43823">
        <w:rPr>
          <w:noProof/>
        </w:rPr>
        <w:fldChar w:fldCharType="end"/>
      </w:r>
      <w:bookmarkEnd w:id="67"/>
      <w:r>
        <w:t xml:space="preserve">. Контроль </w:t>
      </w:r>
      <w:r>
        <w:rPr>
          <w:lang w:val="en-US"/>
        </w:rPr>
        <w:t>G</w:t>
      </w:r>
      <w:r w:rsidRPr="00350450">
        <w:t xml:space="preserve"> </w:t>
      </w:r>
      <w:r>
        <w:t>в первом канале</w:t>
      </w:r>
      <w:bookmarkEnd w:id="68"/>
    </w:p>
    <w:p w:rsidR="00350450" w:rsidRPr="00350450" w:rsidRDefault="00350450" w:rsidP="0033138B">
      <w:r>
        <w:t>Зайдите в свойства элемента и измените два его параметра:</w:t>
      </w:r>
      <w:r w:rsidR="00672D6B">
        <w:t xml:space="preserve"> </w:t>
      </w:r>
      <w:r w:rsidRPr="00FE23A8">
        <w:rPr>
          <w:rStyle w:val="a9"/>
        </w:rPr>
        <w:t>«Текст»</w:t>
      </w:r>
      <w:r>
        <w:t xml:space="preserve"> замените на </w:t>
      </w:r>
      <w:r w:rsidRPr="00FE23A8">
        <w:rPr>
          <w:rStyle w:val="a9"/>
        </w:rPr>
        <w:t>«G[т/ч]»</w:t>
      </w:r>
      <w:r>
        <w:t xml:space="preserve">, а </w:t>
      </w:r>
      <w:r w:rsidRPr="00FE23A8">
        <w:rPr>
          <w:rStyle w:val="a9"/>
        </w:rPr>
        <w:t>«Имена выводимых параметров»</w:t>
      </w:r>
      <w:r>
        <w:t xml:space="preserve"> – на </w:t>
      </w:r>
      <w:r w:rsidRPr="00FE23A8">
        <w:rPr>
          <w:rStyle w:val="a9"/>
        </w:rPr>
        <w:t>«g*3.6»</w:t>
      </w:r>
      <w:r w:rsidRPr="00350450">
        <w:t>.</w:t>
      </w:r>
      <w:r w:rsidR="00672D6B">
        <w:t xml:space="preserve"> Этим мы изменили единицы измерения для вывода масового расхода. Внутри кода ТРР расход считается в килограммах в секунду, а на схемное окно выводить будем с коэффициентом 3,6 </w:t>
      </w:r>
      <w:r w:rsidR="00672D6B">
        <w:rPr>
          <w:lang w:val="en-US"/>
        </w:rPr>
        <w:t>c</w:t>
      </w:r>
      <w:r w:rsidR="00672D6B" w:rsidRPr="00672D6B">
        <w:t>/</w:t>
      </w:r>
      <w:r w:rsidR="00672D6B">
        <w:t>(кг</w:t>
      </w:r>
      <w:r w:rsidR="00672D6B" w:rsidRPr="00672D6B">
        <w:t>/</w:t>
      </w:r>
      <w:r w:rsidR="00672D6B">
        <w:t>т)</w:t>
      </w:r>
      <w:r w:rsidR="00672D6B" w:rsidRPr="00672D6B">
        <w:t xml:space="preserve"> </w:t>
      </w:r>
      <w:r w:rsidR="00672D6B">
        <w:t>= 3600</w:t>
      </w:r>
      <w:r w:rsidR="00672D6B" w:rsidRPr="00672D6B">
        <w:t xml:space="preserve"> </w:t>
      </w:r>
      <w:r w:rsidR="00672D6B">
        <w:rPr>
          <w:lang w:val="en-US"/>
        </w:rPr>
        <w:t>c</w:t>
      </w:r>
      <w:r w:rsidR="00672D6B">
        <w:t xml:space="preserve"> </w:t>
      </w:r>
      <w:r w:rsidR="00672D6B" w:rsidRPr="00672D6B">
        <w:t>/</w:t>
      </w:r>
      <w:r w:rsidR="00672D6B">
        <w:t xml:space="preserve"> </w:t>
      </w:r>
      <w:r w:rsidR="00672D6B" w:rsidRPr="00672D6B">
        <w:t>1000</w:t>
      </w:r>
      <w:r w:rsidR="00672D6B">
        <w:t xml:space="preserve"> кг</w:t>
      </w:r>
      <w:r w:rsidR="00672D6B" w:rsidRPr="00672D6B">
        <w:t>/</w:t>
      </w:r>
      <w:r w:rsidR="00672D6B">
        <w:t xml:space="preserve">т (см. </w:t>
      </w:r>
      <w:r w:rsidR="00672D6B">
        <w:fldChar w:fldCharType="begin"/>
      </w:r>
      <w:r w:rsidR="00672D6B">
        <w:instrText xml:space="preserve"> REF _Ref279612855 </w:instrText>
      </w:r>
      <w:r w:rsidR="00CF2E92">
        <w:instrText xml:space="preserve">\* Lower \h </w:instrText>
      </w:r>
      <w:r w:rsidR="00672D6B">
        <w:fldChar w:fldCharType="separate"/>
      </w:r>
      <w:r w:rsidR="002C5747">
        <w:t xml:space="preserve">рисунок </w:t>
      </w:r>
      <w:r w:rsidR="002C5747">
        <w:rPr>
          <w:noProof/>
        </w:rPr>
        <w:t>24</w:t>
      </w:r>
      <w:r w:rsidR="00672D6B">
        <w:fldChar w:fldCharType="end"/>
      </w:r>
      <w:r w:rsidR="00672D6B">
        <w:t>).</w:t>
      </w:r>
    </w:p>
    <w:p w:rsidR="00350450" w:rsidRDefault="00672D6B" w:rsidP="00350450">
      <w:pPr>
        <w:pStyle w:val="a8"/>
      </w:pPr>
      <w:r>
        <w:rPr>
          <w:noProof/>
        </w:rPr>
        <w:drawing>
          <wp:inline distT="0" distB="0" distL="0" distR="0" wp14:anchorId="0052D0D1" wp14:editId="042195F8">
            <wp:extent cx="4505325" cy="127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6B" w:rsidRDefault="00672D6B" w:rsidP="00672D6B">
      <w:pPr>
        <w:pStyle w:val="a4"/>
      </w:pPr>
      <w:bookmarkStart w:id="69" w:name="_Ref279612855"/>
      <w:bookmarkStart w:id="70" w:name="_Toc4004965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24</w:t>
      </w:r>
      <w:r w:rsidR="00C43823">
        <w:rPr>
          <w:noProof/>
        </w:rPr>
        <w:fldChar w:fldCharType="end"/>
      </w:r>
      <w:bookmarkEnd w:id="69"/>
      <w:r>
        <w:t xml:space="preserve">. Перевод в тонны в час,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</w:t>
      </w:r>
      <w:bookmarkEnd w:id="70"/>
    </w:p>
    <w:p w:rsidR="0033138B" w:rsidRPr="0033138B" w:rsidRDefault="00350450" w:rsidP="00672D6B">
      <w:r>
        <w:t>Проделайте аналогичные манипуляции для всех каналов</w:t>
      </w:r>
      <w:r w:rsidR="00672D6B">
        <w:t>, можно при помощи копирования только что размещенного элемента</w:t>
      </w:r>
      <w:r>
        <w:t xml:space="preserve">. </w:t>
      </w:r>
      <w:r w:rsidR="00672D6B">
        <w:t xml:space="preserve">Следите за </w:t>
      </w:r>
      <w:r w:rsidR="005417AD">
        <w:t xml:space="preserve">корректностью задания </w:t>
      </w:r>
      <w:r w:rsidR="00672D6B">
        <w:t>владельц</w:t>
      </w:r>
      <w:r w:rsidR="005417AD">
        <w:t>ев</w:t>
      </w:r>
      <w:r w:rsidR="00672D6B">
        <w:t xml:space="preserve"> размещаемых элементов. </w:t>
      </w:r>
      <w:r>
        <w:t xml:space="preserve">Результат должен быть похож на </w:t>
      </w:r>
      <w:r w:rsidR="00B57D81">
        <w:fldChar w:fldCharType="begin"/>
      </w:r>
      <w:r w:rsidR="00B57D81">
        <w:instrText xml:space="preserve"> REF _Ref279613175 </w:instrText>
      </w:r>
      <w:r w:rsidR="00CF2E92">
        <w:instrText xml:space="preserve">\* Lower \h </w:instrText>
      </w:r>
      <w:r w:rsidR="00B57D81">
        <w:fldChar w:fldCharType="separate"/>
      </w:r>
      <w:r w:rsidR="002C5747">
        <w:t xml:space="preserve">рисунок </w:t>
      </w:r>
      <w:r w:rsidR="002C5747">
        <w:rPr>
          <w:noProof/>
        </w:rPr>
        <w:t>25</w:t>
      </w:r>
      <w:r w:rsidR="00B57D81">
        <w:fldChar w:fldCharType="end"/>
      </w:r>
      <w:r w:rsidR="00B57D81">
        <w:t>.</w:t>
      </w:r>
    </w:p>
    <w:p w:rsidR="008139AA" w:rsidRPr="007A5C3E" w:rsidRDefault="00B57D81" w:rsidP="00B57D81">
      <w:pPr>
        <w:pStyle w:val="a8"/>
      </w:pPr>
      <w:r>
        <w:rPr>
          <w:noProof/>
        </w:rPr>
        <w:lastRenderedPageBreak/>
        <w:drawing>
          <wp:inline distT="0" distB="0" distL="0" distR="0" wp14:anchorId="1782F120" wp14:editId="15690E4D">
            <wp:extent cx="6152515" cy="3088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81" w:rsidRDefault="00B57D81" w:rsidP="00B57D81">
      <w:pPr>
        <w:pStyle w:val="a4"/>
      </w:pPr>
      <w:bookmarkStart w:id="71" w:name="_Ref279613175"/>
      <w:bookmarkStart w:id="72" w:name="_Toc4004965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25</w:t>
      </w:r>
      <w:r w:rsidR="00C43823">
        <w:rPr>
          <w:noProof/>
        </w:rPr>
        <w:fldChar w:fldCharType="end"/>
      </w:r>
      <w:bookmarkEnd w:id="71"/>
      <w:r>
        <w:t xml:space="preserve">. Размещение элементов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 на схеме</w:t>
      </w:r>
      <w:bookmarkEnd w:id="72"/>
    </w:p>
    <w:p w:rsidR="008139AA" w:rsidRPr="006B592D" w:rsidRDefault="006B592D" w:rsidP="008139AA">
      <w:r>
        <w:t xml:space="preserve">Далее, уберите со схемы датчики давления и температуры в </w:t>
      </w:r>
      <w:r w:rsidRPr="00FE23A8">
        <w:rPr>
          <w:rStyle w:val="a9"/>
        </w:rPr>
        <w:t>«узлах Р»</w:t>
      </w:r>
      <w:r>
        <w:t xml:space="preserve"> (которые автоматически разместились на схеме при добавлении узлов). Нам они не понадобятся.</w:t>
      </w:r>
    </w:p>
    <w:p w:rsidR="008139AA" w:rsidRPr="007A5C3E" w:rsidRDefault="00C35B3D" w:rsidP="0031685B">
      <w:r>
        <w:t xml:space="preserve">Для всех граничных </w:t>
      </w:r>
      <w:r w:rsidR="00794E18">
        <w:t xml:space="preserve">и внутренних </w:t>
      </w:r>
      <w:r>
        <w:t>узлов</w:t>
      </w:r>
      <w:r w:rsidR="00794E18">
        <w:t xml:space="preserve"> </w:t>
      </w:r>
      <w:r>
        <w:t xml:space="preserve">воспользуемся элементом </w:t>
      </w:r>
      <w:r w:rsidRPr="00FE23A8">
        <w:rPr>
          <w:rStyle w:val="a9"/>
        </w:rPr>
        <w:t>«Контроль P, H, T в узле»</w:t>
      </w:r>
      <w:r>
        <w:t xml:space="preserve">. Разместите на схеме </w:t>
      </w:r>
      <w:r w:rsidR="00794E18">
        <w:t>10</w:t>
      </w:r>
      <w:r>
        <w:t xml:space="preserve"> таких элементов, см. </w:t>
      </w:r>
      <w:r w:rsidR="0040590D">
        <w:fldChar w:fldCharType="begin"/>
      </w:r>
      <w:r w:rsidR="0040590D">
        <w:instrText xml:space="preserve"> REF _Ref279613716 </w:instrText>
      </w:r>
      <w:r w:rsidR="00CF2E92">
        <w:instrText xml:space="preserve">\* Lower \h </w:instrText>
      </w:r>
      <w:r w:rsidR="0040590D">
        <w:fldChar w:fldCharType="separate"/>
      </w:r>
      <w:r w:rsidR="002C5747">
        <w:t xml:space="preserve">рисунок </w:t>
      </w:r>
      <w:r w:rsidR="002C5747">
        <w:rPr>
          <w:noProof/>
        </w:rPr>
        <w:t>26</w:t>
      </w:r>
      <w:r w:rsidR="0040590D">
        <w:fldChar w:fldCharType="end"/>
      </w:r>
      <w:r w:rsidR="0040590D">
        <w:t>. В процессе расчета здесь будут выводиться давление, энтальпия и температура в граничных узлах ТРР.</w:t>
      </w:r>
      <w:r w:rsidR="00794E18">
        <w:t xml:space="preserve"> Размещайте элементы аккуратно, следите также за владельцами этих элементов. Каждой точке должен соответствовать только один элемент.</w:t>
      </w:r>
    </w:p>
    <w:p w:rsidR="0031685B" w:rsidRPr="007A5C3E" w:rsidRDefault="00794E18" w:rsidP="0040590D">
      <w:pPr>
        <w:pStyle w:val="a8"/>
      </w:pPr>
      <w:r>
        <w:rPr>
          <w:noProof/>
        </w:rPr>
        <w:drawing>
          <wp:inline distT="0" distB="0" distL="0" distR="0" wp14:anchorId="7A565552" wp14:editId="5D141137">
            <wp:extent cx="6152515" cy="34861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0D" w:rsidRDefault="0040590D" w:rsidP="0040590D">
      <w:pPr>
        <w:pStyle w:val="a4"/>
      </w:pPr>
      <w:bookmarkStart w:id="73" w:name="_Ref279613716"/>
      <w:bookmarkStart w:id="74" w:name="_Toc4004965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26</w:t>
      </w:r>
      <w:r w:rsidR="00C43823">
        <w:rPr>
          <w:noProof/>
        </w:rPr>
        <w:fldChar w:fldCharType="end"/>
      </w:r>
      <w:bookmarkEnd w:id="73"/>
      <w:r>
        <w:t xml:space="preserve">. Размещение элементов «Контроль </w:t>
      </w:r>
      <w:r>
        <w:rPr>
          <w:lang w:val="en-US"/>
        </w:rPr>
        <w:t>P</w:t>
      </w:r>
      <w:r w:rsidRPr="0040590D">
        <w:t>,</w:t>
      </w:r>
      <w:r>
        <w:rPr>
          <w:lang w:val="en-US"/>
        </w:rPr>
        <w:t>H</w:t>
      </w:r>
      <w:r w:rsidRPr="0040590D">
        <w:t>,</w:t>
      </w:r>
      <w:r>
        <w:rPr>
          <w:lang w:val="en-US"/>
        </w:rPr>
        <w:t>T</w:t>
      </w:r>
      <w:r w:rsidRPr="0040590D">
        <w:t xml:space="preserve"> </w:t>
      </w:r>
      <w:r>
        <w:t>в узле» на схеме</w:t>
      </w:r>
      <w:bookmarkEnd w:id="74"/>
    </w:p>
    <w:p w:rsidR="00AC6849" w:rsidRDefault="00AC6849" w:rsidP="00B05692">
      <w:r>
        <w:t xml:space="preserve">Выведем еще частоту вращения ротора и текущую мощность генератора при помощи аналогичного механизма, только через меню </w:t>
      </w:r>
      <w:r w:rsidRPr="00FE23A8">
        <w:rPr>
          <w:rStyle w:val="a9"/>
        </w:rPr>
        <w:t>«Параметры»</w:t>
      </w:r>
      <w:r>
        <w:t xml:space="preserve"> для каждого элемента.</w:t>
      </w:r>
    </w:p>
    <w:p w:rsidR="00A94CED" w:rsidRDefault="00AC6849" w:rsidP="00A94CED">
      <w:r>
        <w:lastRenderedPageBreak/>
        <w:t xml:space="preserve">Нажмите левой кнопкой мыши на роторе и в появившемся всплывающем окне выберите пункт </w:t>
      </w:r>
      <w:r w:rsidRPr="00FE23A8">
        <w:rPr>
          <w:rStyle w:val="a9"/>
        </w:rPr>
        <w:t>«Параметры объекта»</w:t>
      </w:r>
      <w:r w:rsidR="00562F26">
        <w:t xml:space="preserve">. Появится маленькое окошко, в котором надо выбрать строку с параметром </w:t>
      </w:r>
      <w:r w:rsidR="00562F26" w:rsidRPr="00FE23A8">
        <w:rPr>
          <w:rStyle w:val="a9"/>
        </w:rPr>
        <w:t>«n_ (Частота вращения)»</w:t>
      </w:r>
      <w:r w:rsidR="00562F26">
        <w:t xml:space="preserve"> и нажать на кнопку </w:t>
      </w:r>
      <w:r w:rsidR="00562F26" w:rsidRPr="00FE23A8">
        <w:rPr>
          <w:rStyle w:val="a9"/>
        </w:rPr>
        <w:t>«Создать подписи»</w:t>
      </w:r>
      <w:r w:rsidR="00562F26">
        <w:t xml:space="preserve"> (с буковй «А», см. </w:t>
      </w:r>
      <w:r w:rsidR="00562F26">
        <w:fldChar w:fldCharType="begin"/>
      </w:r>
      <w:r w:rsidR="00562F26">
        <w:instrText xml:space="preserve"> REF _Ref279701572 </w:instrText>
      </w:r>
      <w:r w:rsidR="00CF2E92">
        <w:instrText xml:space="preserve">\* Lower \h </w:instrText>
      </w:r>
      <w:r w:rsidR="00562F26">
        <w:fldChar w:fldCharType="separate"/>
      </w:r>
      <w:r w:rsidR="002C5747">
        <w:t xml:space="preserve">рисунок </w:t>
      </w:r>
      <w:r w:rsidR="002C5747">
        <w:rPr>
          <w:noProof/>
        </w:rPr>
        <w:t>27</w:t>
      </w:r>
      <w:r w:rsidR="00562F26">
        <w:fldChar w:fldCharType="end"/>
      </w:r>
      <w:r w:rsidR="00562F26">
        <w:t>).</w:t>
      </w:r>
    </w:p>
    <w:p w:rsidR="00AC6849" w:rsidRDefault="00AC6849" w:rsidP="00AC6849">
      <w:pPr>
        <w:pStyle w:val="a8"/>
      </w:pPr>
      <w:r>
        <w:rPr>
          <w:noProof/>
        </w:rPr>
        <w:drawing>
          <wp:inline distT="0" distB="0" distL="0" distR="0" wp14:anchorId="65E55082" wp14:editId="294E69CA">
            <wp:extent cx="3200400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9" w:rsidRDefault="00AC6849" w:rsidP="00AC6849">
      <w:pPr>
        <w:pStyle w:val="a4"/>
      </w:pPr>
      <w:bookmarkStart w:id="75" w:name="_Ref279701572"/>
      <w:bookmarkStart w:id="76" w:name="_Toc4004965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27</w:t>
      </w:r>
      <w:r w:rsidR="00C43823">
        <w:rPr>
          <w:noProof/>
        </w:rPr>
        <w:fldChar w:fldCharType="end"/>
      </w:r>
      <w:bookmarkEnd w:id="75"/>
      <w:r>
        <w:t>. Параметры объекта «Ротор»</w:t>
      </w:r>
      <w:bookmarkEnd w:id="76"/>
    </w:p>
    <w:p w:rsidR="00AC6849" w:rsidRDefault="00A94CED" w:rsidP="00A94CED">
      <w:r>
        <w:t>В следующем окне всё оставьте как есть, для примера можно поменять саму подпись</w:t>
      </w:r>
      <w:r w:rsidR="004F4940">
        <w:t xml:space="preserve"> на </w:t>
      </w:r>
      <w:r w:rsidR="004F4940" w:rsidRPr="00FE23A8">
        <w:rPr>
          <w:rStyle w:val="a9"/>
        </w:rPr>
        <w:t>«Частота = »</w:t>
      </w:r>
      <w:r>
        <w:t>, см.</w:t>
      </w:r>
      <w:r w:rsidR="004F4940">
        <w:t xml:space="preserve"> </w:t>
      </w:r>
      <w:r w:rsidR="004F4940">
        <w:fldChar w:fldCharType="begin"/>
      </w:r>
      <w:r w:rsidR="004F4940">
        <w:instrText xml:space="preserve"> REF _Ref279701795 </w:instrText>
      </w:r>
      <w:r w:rsidR="00CF2E92">
        <w:instrText xml:space="preserve">\* Lower \h </w:instrText>
      </w:r>
      <w:r w:rsidR="004F4940">
        <w:fldChar w:fldCharType="separate"/>
      </w:r>
      <w:r w:rsidR="002C5747">
        <w:t xml:space="preserve">рисунок </w:t>
      </w:r>
      <w:r w:rsidR="002C5747">
        <w:rPr>
          <w:noProof/>
        </w:rPr>
        <w:t>28</w:t>
      </w:r>
      <w:r w:rsidR="004F4940">
        <w:fldChar w:fldCharType="end"/>
      </w:r>
      <w:r w:rsidR="004F4940">
        <w:t>:</w:t>
      </w:r>
    </w:p>
    <w:p w:rsidR="00A94CED" w:rsidRDefault="00A94CED" w:rsidP="00A94CED">
      <w:pPr>
        <w:pStyle w:val="a8"/>
      </w:pPr>
      <w:r>
        <w:rPr>
          <w:noProof/>
        </w:rPr>
        <w:drawing>
          <wp:inline distT="0" distB="0" distL="0" distR="0" wp14:anchorId="403D26B3" wp14:editId="05028356">
            <wp:extent cx="410527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D" w:rsidRDefault="00A94CED" w:rsidP="004F4940">
      <w:pPr>
        <w:pStyle w:val="a4"/>
      </w:pPr>
      <w:bookmarkStart w:id="77" w:name="_Ref279701795"/>
      <w:bookmarkStart w:id="78" w:name="_Toc4004965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28</w:t>
      </w:r>
      <w:r w:rsidR="00C43823">
        <w:rPr>
          <w:noProof/>
        </w:rPr>
        <w:fldChar w:fldCharType="end"/>
      </w:r>
      <w:bookmarkEnd w:id="77"/>
      <w:r>
        <w:t xml:space="preserve">. </w:t>
      </w:r>
      <w:r w:rsidR="004F4940">
        <w:t>Окно создания анимированной подписи к объекту</w:t>
      </w:r>
      <w:bookmarkEnd w:id="78"/>
    </w:p>
    <w:p w:rsidR="005C11C9" w:rsidRDefault="005F4B21" w:rsidP="005F4B21">
      <w:r>
        <w:t xml:space="preserve">В результате мы получим новую подпись на схеме, в которой будет отображаться текущая частота вращения элемента </w:t>
      </w:r>
      <w:r w:rsidRPr="00FE23A8">
        <w:rPr>
          <w:rStyle w:val="a9"/>
        </w:rPr>
        <w:t>«Ротор»</w:t>
      </w:r>
      <w:r>
        <w:t xml:space="preserve">. Проделайте аналогичные манипуляции и выведите на схему мощность электрогенератора. Зайдите в свойства подписи мощности электрогенератора и измените формат выводимого числа на </w:t>
      </w:r>
      <w:r w:rsidRPr="00FE23A8">
        <w:rPr>
          <w:rStyle w:val="a9"/>
        </w:rPr>
        <w:t>«Целый»</w:t>
      </w:r>
      <w:r>
        <w:t xml:space="preserve">, чтобы избежать появления экспоненты в выводимой на схему мощности, см. </w:t>
      </w:r>
      <w:r>
        <w:fldChar w:fldCharType="begin"/>
      </w:r>
      <w:r>
        <w:instrText xml:space="preserve"> REF _Ref279702077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29</w:t>
      </w:r>
      <w:r>
        <w:fldChar w:fldCharType="end"/>
      </w:r>
      <w:r>
        <w:t>. Запустите схему на расчет</w:t>
      </w:r>
      <w:r w:rsidR="005C11C9">
        <w:t xml:space="preserve">, </w:t>
      </w:r>
      <w:r>
        <w:t>убедит</w:t>
      </w:r>
      <w:r w:rsidR="005C11C9">
        <w:t>есь</w:t>
      </w:r>
      <w:r>
        <w:t xml:space="preserve"> в работоспособности вновь созданных подписей.</w:t>
      </w:r>
    </w:p>
    <w:p w:rsidR="005F4B21" w:rsidRPr="004F4940" w:rsidRDefault="005F4B21" w:rsidP="005F4B21">
      <w:r>
        <w:t xml:space="preserve">Разместите </w:t>
      </w:r>
      <w:r w:rsidR="005C11C9">
        <w:t xml:space="preserve">удобно </w:t>
      </w:r>
      <w:r>
        <w:t xml:space="preserve">подписи </w:t>
      </w:r>
      <w:r w:rsidR="005C11C9">
        <w:t>на схеме</w:t>
      </w:r>
      <w:r>
        <w:t xml:space="preserve">, см. </w:t>
      </w:r>
      <w:r w:rsidR="005C11C9">
        <w:fldChar w:fldCharType="begin"/>
      </w:r>
      <w:r w:rsidR="005C11C9">
        <w:instrText xml:space="preserve"> REF _Ref279702273 </w:instrText>
      </w:r>
      <w:r w:rsidR="00CF2E92">
        <w:instrText xml:space="preserve">\* Lower \h </w:instrText>
      </w:r>
      <w:r w:rsidR="005C11C9">
        <w:fldChar w:fldCharType="separate"/>
      </w:r>
      <w:r w:rsidR="002C5747">
        <w:t xml:space="preserve">рисунок </w:t>
      </w:r>
      <w:r w:rsidR="002C5747">
        <w:rPr>
          <w:noProof/>
        </w:rPr>
        <w:t>30</w:t>
      </w:r>
      <w:r w:rsidR="005C11C9">
        <w:fldChar w:fldCharType="end"/>
      </w:r>
      <w:r w:rsidR="005C11C9">
        <w:t>.</w:t>
      </w:r>
    </w:p>
    <w:p w:rsidR="005F4B21" w:rsidRDefault="005F4B21" w:rsidP="004F4940"/>
    <w:p w:rsidR="005F4B21" w:rsidRDefault="005F4B21" w:rsidP="005F4B21">
      <w:pPr>
        <w:pStyle w:val="a8"/>
      </w:pPr>
      <w:r>
        <w:rPr>
          <w:noProof/>
        </w:rPr>
        <w:lastRenderedPageBreak/>
        <w:drawing>
          <wp:inline distT="0" distB="0" distL="0" distR="0" wp14:anchorId="4C7539B5" wp14:editId="4833A8D3">
            <wp:extent cx="4505325" cy="4410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79" w:name="_Ref279702077"/>
      <w:bookmarkStart w:id="80" w:name="_Toc4004965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29</w:t>
      </w:r>
      <w:r w:rsidR="00C43823">
        <w:rPr>
          <w:noProof/>
        </w:rPr>
        <w:fldChar w:fldCharType="end"/>
      </w:r>
      <w:bookmarkEnd w:id="79"/>
      <w:r>
        <w:t>. Окно свойств анимированной подписи к объекту «Электрогенератор»</w:t>
      </w:r>
      <w:bookmarkEnd w:id="80"/>
    </w:p>
    <w:p w:rsidR="005F4B21" w:rsidRDefault="005F4B21" w:rsidP="005F4B21">
      <w:pPr>
        <w:pStyle w:val="a8"/>
      </w:pPr>
      <w:r w:rsidRPr="005F4B21">
        <w:rPr>
          <w:noProof/>
        </w:rPr>
        <w:drawing>
          <wp:inline distT="0" distB="0" distL="0" distR="0" wp14:anchorId="00E078DA" wp14:editId="3E8900A3">
            <wp:extent cx="6152515" cy="305943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81" w:name="_Ref279702273"/>
      <w:bookmarkStart w:id="82" w:name="_Toc4004965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30</w:t>
      </w:r>
      <w:r w:rsidR="00C43823">
        <w:rPr>
          <w:noProof/>
        </w:rPr>
        <w:fldChar w:fldCharType="end"/>
      </w:r>
      <w:bookmarkEnd w:id="81"/>
      <w:r>
        <w:t xml:space="preserve">. Схемное окно </w:t>
      </w:r>
      <w:r w:rsidR="00A44352">
        <w:t>(</w:t>
      </w:r>
      <w:r>
        <w:t>выведен</w:t>
      </w:r>
      <w:r w:rsidR="00A44352">
        <w:t>а</w:t>
      </w:r>
      <w:r>
        <w:t xml:space="preserve"> частот</w:t>
      </w:r>
      <w:r w:rsidR="00A44352">
        <w:t>а</w:t>
      </w:r>
      <w:r>
        <w:t xml:space="preserve"> ротора и мощность электрогенератора</w:t>
      </w:r>
      <w:r w:rsidR="00A44352">
        <w:t>)</w:t>
      </w:r>
      <w:bookmarkEnd w:id="82"/>
    </w:p>
    <w:p w:rsidR="0031685B" w:rsidRPr="007A5C3E" w:rsidRDefault="009E3981" w:rsidP="00B05692">
      <w:r>
        <w:t>На этом набор схемы проточной части турбины завершён, далее предстоит процесс отладки схемы и номинального состояния проточной части в соответствии с исходными данными.</w:t>
      </w:r>
    </w:p>
    <w:p w:rsidR="00FF5B6B" w:rsidRDefault="00FF5B6B" w:rsidP="00B111F2">
      <w:pPr>
        <w:pStyle w:val="2"/>
      </w:pPr>
      <w:bookmarkStart w:id="83" w:name="_Toc400496353"/>
      <w:r>
        <w:lastRenderedPageBreak/>
        <w:t>Номинальное состояние</w:t>
      </w:r>
      <w:bookmarkEnd w:id="83"/>
    </w:p>
    <w:p w:rsidR="004A4BAA" w:rsidRPr="004A4BAA" w:rsidRDefault="004A4BAA" w:rsidP="004A4BAA">
      <w:pPr>
        <w:pStyle w:val="3"/>
      </w:pPr>
      <w:bookmarkStart w:id="84" w:name="_Toc400496354"/>
      <w:r>
        <w:t>Общие принципы отладки теплогидравлической схемы</w:t>
      </w:r>
      <w:bookmarkEnd w:id="84"/>
    </w:p>
    <w:p w:rsidR="005C05FE" w:rsidRDefault="005C05FE" w:rsidP="00D03AEA">
      <w:r>
        <w:t xml:space="preserve">Прежде чем приступать к работе с динамическими режимами, или подключать регуляторы и алгоритмы автоматики к расчетной </w:t>
      </w:r>
      <w:r w:rsidR="004A4BAA">
        <w:t xml:space="preserve">теплогидравлической </w:t>
      </w:r>
      <w:r w:rsidR="00CF3FB6">
        <w:t>модели</w:t>
      </w:r>
      <w:r>
        <w:t xml:space="preserve">, в общем случае требуется отладить схему таким образом, чтобы она </w:t>
      </w:r>
      <w:r w:rsidR="004A4BAA">
        <w:t xml:space="preserve">обеспечивала </w:t>
      </w:r>
      <w:r>
        <w:t>стацио</w:t>
      </w:r>
      <w:r w:rsidR="004A4BAA">
        <w:t>нарный</w:t>
      </w:r>
      <w:r>
        <w:t xml:space="preserve"> </w:t>
      </w:r>
      <w:r w:rsidR="004A4BAA">
        <w:t>и стабильный расчет</w:t>
      </w:r>
      <w:r>
        <w:t xml:space="preserve"> </w:t>
      </w:r>
      <w:r w:rsidR="004A4BAA">
        <w:t xml:space="preserve">и </w:t>
      </w:r>
      <w:r>
        <w:t>работ</w:t>
      </w:r>
      <w:r w:rsidR="004A4BAA">
        <w:t>у</w:t>
      </w:r>
      <w:r>
        <w:t xml:space="preserve"> в номинальном режиме.</w:t>
      </w:r>
    </w:p>
    <w:p w:rsidR="00B93484" w:rsidRDefault="00FF5B6B" w:rsidP="00D03AEA">
      <w:r>
        <w:t xml:space="preserve">Для выставления номинального состояния мы уже сделали несколько важных шагов – задали параметры всех </w:t>
      </w:r>
      <w:r w:rsidR="005C05FE">
        <w:t xml:space="preserve">практически всех </w:t>
      </w:r>
      <w:r>
        <w:t>элементов (</w:t>
      </w:r>
      <w:r w:rsidR="003C4839">
        <w:t>те параметры, которые мы точно знаем</w:t>
      </w:r>
      <w:r w:rsidR="003C4839" w:rsidRPr="003C4839">
        <w:t xml:space="preserve"> </w:t>
      </w:r>
      <w:r w:rsidR="003C4839">
        <w:t>по исходным данным</w:t>
      </w:r>
      <w:r w:rsidR="003C4839" w:rsidRPr="003C4839">
        <w:t>;</w:t>
      </w:r>
      <w:r>
        <w:t xml:space="preserve"> знаем что они необходимы</w:t>
      </w:r>
      <w:r w:rsidR="003C4839">
        <w:t>,</w:t>
      </w:r>
      <w:r>
        <w:t xml:space="preserve"> и </w:t>
      </w:r>
      <w:r w:rsidR="003C4839">
        <w:t xml:space="preserve">мы </w:t>
      </w:r>
      <w:r>
        <w:t>в них уверены). В частности, мы задали давление в конденсаторе и расходы в четырех граничных условиях из пяти. Задали также энтальпии пара в гранич</w:t>
      </w:r>
      <w:r w:rsidR="005C05FE">
        <w:t>ных условиях и геометрические параметры каналов.</w:t>
      </w:r>
    </w:p>
    <w:p w:rsidR="004A4BAA" w:rsidRDefault="003C4839" w:rsidP="004A4BAA">
      <w:r>
        <w:t>Если запустить схему на расчет, то мы увидим что по расходам у нас устанавливается нормальное (номинальное) сост</w:t>
      </w:r>
      <w:r w:rsidR="00CB3FA5">
        <w:t>ояние: в отборы поступает 18</w:t>
      </w:r>
      <w:r w:rsidR="00CB3FA5" w:rsidRPr="00CB3FA5">
        <w:t>,</w:t>
      </w:r>
      <w:r w:rsidR="00CB3FA5">
        <w:t>4</w:t>
      </w:r>
      <w:r w:rsidR="00CB3FA5" w:rsidRPr="00CB3FA5">
        <w:t xml:space="preserve"> </w:t>
      </w:r>
      <w:r w:rsidR="00CB3FA5">
        <w:t>т</w:t>
      </w:r>
      <w:r w:rsidR="00CB3FA5" w:rsidRPr="003C4839">
        <w:t>/</w:t>
      </w:r>
      <w:r w:rsidR="00CB3FA5">
        <w:t>ч</w:t>
      </w:r>
      <w:r w:rsidR="00CB3FA5" w:rsidRPr="00CB3FA5">
        <w:t>,</w:t>
      </w:r>
      <w:r w:rsidR="00CB3FA5">
        <w:t xml:space="preserve"> 16</w:t>
      </w:r>
      <w:r w:rsidR="00CB3FA5" w:rsidRPr="00CB3FA5">
        <w:t>,</w:t>
      </w:r>
      <w:r>
        <w:t>6 и 10.0 т</w:t>
      </w:r>
      <w:r w:rsidRPr="003C4839">
        <w:t>/</w:t>
      </w:r>
      <w:r>
        <w:t>ч , на входе поступает 220 т</w:t>
      </w:r>
      <w:r w:rsidRPr="003C4839">
        <w:t>/</w:t>
      </w:r>
      <w:r w:rsidR="00CB3FA5">
        <w:t>ч</w:t>
      </w:r>
      <w:r w:rsidR="004A4BAA">
        <w:t xml:space="preserve"> свежего пара. В данном учебном примере мы уже задали более-менее верные значения для каналов и получили правдоподобное распределение давления. В общем случае, если не хватает исходных данных, часто приходится подбирать параметры гидравлической сети для получения верных давлений, расходов и</w:t>
      </w:r>
      <w:r w:rsidR="004A4BAA" w:rsidRPr="008A3408">
        <w:t>/</w:t>
      </w:r>
      <w:r w:rsidR="004A4BAA">
        <w:t>или температур в реперных точках теплогидравлического тракта.</w:t>
      </w:r>
    </w:p>
    <w:p w:rsidR="005C05FE" w:rsidRDefault="008A3408" w:rsidP="00D03AEA">
      <w:r>
        <w:t xml:space="preserve">Если бы мы не </w:t>
      </w:r>
      <w:r w:rsidR="004A4BAA">
        <w:t>выставили</w:t>
      </w:r>
      <w:r w:rsidR="003C4839">
        <w:t xml:space="preserve"> </w:t>
      </w:r>
      <w:r>
        <w:t xml:space="preserve">параметры для каналов (см. выше) а оставили бы значения по умолчанию, т.е. </w:t>
      </w:r>
      <w:r w:rsidR="003C4839">
        <w:t>одинаков</w:t>
      </w:r>
      <w:r>
        <w:t>ые</w:t>
      </w:r>
      <w:r w:rsidR="003C4839">
        <w:t xml:space="preserve"> и </w:t>
      </w:r>
      <w:r w:rsidR="008D0502">
        <w:t>малень</w:t>
      </w:r>
      <w:r>
        <w:t>кие</w:t>
      </w:r>
      <w:r w:rsidR="003C4839">
        <w:t xml:space="preserve"> проход</w:t>
      </w:r>
      <w:r>
        <w:t>ные</w:t>
      </w:r>
      <w:r w:rsidR="003C4839">
        <w:t xml:space="preserve"> сече</w:t>
      </w:r>
      <w:r>
        <w:t>ния</w:t>
      </w:r>
      <w:r w:rsidR="003C4839">
        <w:t xml:space="preserve"> для всех ка</w:t>
      </w:r>
      <w:r w:rsidR="00B80920">
        <w:t xml:space="preserve">налов, то распределение давления по внутренним узлам </w:t>
      </w:r>
      <w:r>
        <w:t xml:space="preserve">было бы </w:t>
      </w:r>
      <w:r w:rsidR="00B80920">
        <w:t xml:space="preserve">неверным и практически </w:t>
      </w:r>
      <w:r w:rsidR="008D0502">
        <w:t>«</w:t>
      </w:r>
      <w:r w:rsidR="00B80920">
        <w:t>произвольным</w:t>
      </w:r>
      <w:r w:rsidR="008D0502">
        <w:t>»</w:t>
      </w:r>
      <w:r w:rsidR="00B80920">
        <w:t>.</w:t>
      </w:r>
    </w:p>
    <w:p w:rsidR="004A4BAA" w:rsidRPr="008A3408" w:rsidRDefault="004A4BAA" w:rsidP="004A4BAA">
      <w:pPr>
        <w:pStyle w:val="3"/>
      </w:pPr>
      <w:bookmarkStart w:id="85" w:name="_Toc400496355"/>
      <w:r>
        <w:t>Метод подбора параметров проточной части</w:t>
      </w:r>
      <w:bookmarkEnd w:id="85"/>
    </w:p>
    <w:p w:rsidR="004A4BAA" w:rsidRDefault="00A50358" w:rsidP="00D03AEA">
      <w:r>
        <w:t xml:space="preserve">В настоящем учебном примере проточная часть турбины </w:t>
      </w:r>
      <w:r w:rsidR="00CF3FB6">
        <w:t>модели</w:t>
      </w:r>
      <w:r>
        <w:t>руется эквивалентными каналами. Такая модель имеет право на существование, при том условии что параметры пара в точках отбора будут соответствовать номинальным параметрам ПТУ. Регулируя задвижками перепад (потерю) давления на участках и, двигаясь от конденсатора к свежему пару, давайте подберём нужные перепады на каналах и выставим схему в номинальный режим.</w:t>
      </w:r>
    </w:p>
    <w:p w:rsidR="00BD20DE" w:rsidRDefault="00A50358" w:rsidP="00BD20DE">
      <w:r>
        <w:t xml:space="preserve">Запустите схему на расчет и установите задвижку </w:t>
      </w:r>
      <w:r w:rsidRPr="00FE23A8">
        <w:rPr>
          <w:rStyle w:val="a9"/>
        </w:rPr>
        <w:t>«z4»</w:t>
      </w:r>
      <w:r>
        <w:t xml:space="preserve"> в такое положение, при котором давление в точке третьего отбора (</w:t>
      </w:r>
      <w:r w:rsidR="008501DE">
        <w:t xml:space="preserve">отбор </w:t>
      </w:r>
      <w:r>
        <w:t>на ПНД №1) будет равно 0,96 кг</w:t>
      </w:r>
      <w:r w:rsidRPr="00A50358">
        <w:t>/</w:t>
      </w:r>
      <w:r>
        <w:t>см</w:t>
      </w:r>
      <w:r w:rsidRPr="00A50358">
        <w:rPr>
          <w:vertAlign w:val="superscript"/>
        </w:rPr>
        <w:t>2</w:t>
      </w:r>
      <w:r>
        <w:t>. Для предотвращения сильных скачков</w:t>
      </w:r>
      <w:r w:rsidR="00454065">
        <w:t xml:space="preserve"> и изменений параметров</w:t>
      </w:r>
      <w:r>
        <w:t xml:space="preserve"> при расчете, изменяйте плавно положе</w:t>
      </w:r>
      <w:r w:rsidR="00454065">
        <w:t>ние задвижки, с маленьким шагом, например, 0.1</w:t>
      </w:r>
      <w:r w:rsidR="00BD20DE">
        <w:t>%</w:t>
      </w:r>
      <w:r w:rsidR="007E7DCF">
        <w:t xml:space="preserve"> или 0.5%</w:t>
      </w:r>
      <w:r w:rsidR="00BD20DE">
        <w:t>. Последовательно выставляя значения 5.5,</w:t>
      </w:r>
      <w:r w:rsidR="00BD20DE" w:rsidRPr="00BD20DE">
        <w:t xml:space="preserve"> </w:t>
      </w:r>
      <w:r w:rsidR="00BD20DE">
        <w:t>5.6,</w:t>
      </w:r>
      <w:r w:rsidR="00BD20DE" w:rsidRPr="00BD20DE">
        <w:t xml:space="preserve"> </w:t>
      </w:r>
      <w:r w:rsidR="00BD20DE">
        <w:t xml:space="preserve">5.7 % и т.д., и перезапуская схему при каждом новом положении задвижки, наблюдайте за изменением давления в узле третьего отбора. Продолжайте до тех пор, пока не найдёте нужное положение задвижки для установления номинального давления в узле. В нашем случае получилось положение </w:t>
      </w:r>
      <w:r w:rsidR="00BD20DE" w:rsidRPr="00FE23A8">
        <w:rPr>
          <w:rStyle w:val="a9"/>
        </w:rPr>
        <w:t>«8.1%»</w:t>
      </w:r>
      <w:r w:rsidR="00BD20DE">
        <w:t xml:space="preserve"> для задвижки </w:t>
      </w:r>
      <w:r w:rsidR="00BD20DE" w:rsidRPr="00FE23A8">
        <w:rPr>
          <w:rStyle w:val="a9"/>
        </w:rPr>
        <w:t>«z4»</w:t>
      </w:r>
      <w:r w:rsidR="00BD20DE">
        <w:t>.</w:t>
      </w:r>
    </w:p>
    <w:p w:rsidR="00BD20DE" w:rsidRDefault="00BD20DE" w:rsidP="00BD20DE">
      <w:r>
        <w:lastRenderedPageBreak/>
        <w:t xml:space="preserve">Далее переходим к задвижке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и следим за давлением в отборе №2. Оно должно быть равно </w:t>
      </w:r>
      <w:r w:rsidRPr="00A27D7C">
        <w:t>3</w:t>
      </w:r>
      <w:r>
        <w:t>,</w:t>
      </w:r>
      <w:r w:rsidRPr="00A65090">
        <w:t>6</w:t>
      </w:r>
      <w:r>
        <w:t xml:space="preserve"> кгс/см</w:t>
      </w:r>
      <w:r w:rsidRPr="002D2DA0">
        <w:rPr>
          <w:vertAlign w:val="superscript"/>
        </w:rPr>
        <w:t>2</w:t>
      </w:r>
      <w:r w:rsidR="00401D36" w:rsidRPr="00401D36">
        <w:t xml:space="preserve"> в номинальном режиме</w:t>
      </w:r>
      <w:r w:rsidRPr="00401D36">
        <w:t>. В</w:t>
      </w:r>
      <w:r>
        <w:t xml:space="preserve"> нашем примере задвижка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должна быть установлена в позицию </w:t>
      </w:r>
      <w:r w:rsidR="00DD5B0A" w:rsidRPr="00FE23A8">
        <w:rPr>
          <w:rStyle w:val="a9"/>
        </w:rPr>
        <w:t>«2,35%»</w:t>
      </w:r>
      <w:r w:rsidR="00DD5B0A">
        <w:t>.</w:t>
      </w:r>
    </w:p>
    <w:p w:rsidR="00DD5B0A" w:rsidRDefault="00DD5B0A" w:rsidP="00BD20DE">
      <w:r>
        <w:t xml:space="preserve">После этого проводим аналогичный подбор положения задвижки </w:t>
      </w:r>
      <w:r w:rsidRPr="00FE23A8">
        <w:rPr>
          <w:rStyle w:val="a9"/>
        </w:rPr>
        <w:t>«z2»</w:t>
      </w:r>
      <w:r>
        <w:t>.</w:t>
      </w:r>
      <w:r w:rsidR="006F726E">
        <w:t xml:space="preserve"> Нужно получить давление 9,2</w:t>
      </w:r>
      <w:r w:rsidR="006F726E" w:rsidRPr="006F726E">
        <w:t xml:space="preserve"> </w:t>
      </w:r>
      <w:r w:rsidR="006F726E">
        <w:t>кгс/см</w:t>
      </w:r>
      <w:r w:rsidR="006F726E" w:rsidRPr="002D2DA0">
        <w:rPr>
          <w:vertAlign w:val="superscript"/>
        </w:rPr>
        <w:t>2</w:t>
      </w:r>
      <w:r w:rsidR="006F726E" w:rsidRPr="00401D36">
        <w:t xml:space="preserve"> </w:t>
      </w:r>
      <w:r w:rsidR="006F726E">
        <w:t>в первом отборе</w:t>
      </w:r>
      <w:r w:rsidR="006F726E" w:rsidRPr="00401D36">
        <w:t>.</w:t>
      </w:r>
      <w:r w:rsidR="00E20519" w:rsidRPr="00401D36">
        <w:t xml:space="preserve"> В</w:t>
      </w:r>
      <w:r w:rsidR="00E20519">
        <w:t xml:space="preserve"> нашем примере задвижка </w:t>
      </w:r>
      <w:r w:rsidR="00E20519" w:rsidRPr="00FE23A8">
        <w:rPr>
          <w:rStyle w:val="a9"/>
        </w:rPr>
        <w:t>«z2»</w:t>
      </w:r>
      <w:r w:rsidR="00E20519" w:rsidRPr="00BD20DE">
        <w:t xml:space="preserve"> </w:t>
      </w:r>
      <w:r w:rsidR="00E20519">
        <w:t xml:space="preserve">должна быть установлена в позицию </w:t>
      </w:r>
      <w:r w:rsidR="00E20519" w:rsidRPr="00FE23A8">
        <w:rPr>
          <w:rStyle w:val="a9"/>
        </w:rPr>
        <w:t>«2,69%»</w:t>
      </w:r>
      <w:r w:rsidR="00E20519">
        <w:t>.</w:t>
      </w:r>
    </w:p>
    <w:p w:rsidR="006C5306" w:rsidRDefault="00DC7855" w:rsidP="004158FC">
      <w:r>
        <w:t xml:space="preserve">Положением задвижки </w:t>
      </w:r>
      <w:r w:rsidRPr="00FE23A8">
        <w:rPr>
          <w:rStyle w:val="a9"/>
        </w:rPr>
        <w:t>«z1»</w:t>
      </w:r>
      <w:r w:rsidRPr="00DC7855">
        <w:t xml:space="preserve"> </w:t>
      </w:r>
      <w:r>
        <w:t>устанавливаем известное из исходных данных (35 кгс/см</w:t>
      </w:r>
      <w:r w:rsidRPr="002D2DA0">
        <w:rPr>
          <w:vertAlign w:val="superscript"/>
        </w:rPr>
        <w:t>2</w:t>
      </w:r>
      <w:r>
        <w:t xml:space="preserve">) давление свежего пара в </w:t>
      </w:r>
      <w:r w:rsidRPr="00FE23A8">
        <w:rPr>
          <w:rStyle w:val="a9"/>
        </w:rPr>
        <w:t>«граничном узле G»</w:t>
      </w:r>
      <w:r>
        <w:t>.</w:t>
      </w:r>
      <w:r w:rsidR="00E62C39" w:rsidRPr="00E62C39">
        <w:t xml:space="preserve"> </w:t>
      </w:r>
      <w:r w:rsidR="00E62C39" w:rsidRPr="00401D36">
        <w:t>В</w:t>
      </w:r>
      <w:r w:rsidR="00E62C39">
        <w:t xml:space="preserve"> нашем примере задвижка </w:t>
      </w:r>
      <w:r w:rsidR="00E62C39" w:rsidRPr="00FE23A8">
        <w:rPr>
          <w:rStyle w:val="a9"/>
        </w:rPr>
        <w:t>«z2»</w:t>
      </w:r>
      <w:r w:rsidR="00E62C39" w:rsidRPr="00BD20DE">
        <w:t xml:space="preserve"> </w:t>
      </w:r>
      <w:r w:rsidR="00E62C39">
        <w:t xml:space="preserve">должна быть установлена в позицию </w:t>
      </w:r>
      <w:r w:rsidR="00E62C39" w:rsidRPr="00FE23A8">
        <w:rPr>
          <w:rStyle w:val="a9"/>
        </w:rPr>
        <w:t>«1,525%»</w:t>
      </w:r>
      <w:r w:rsidR="00E62C39">
        <w:t>.</w:t>
      </w:r>
    </w:p>
    <w:p w:rsidR="00B71A5D" w:rsidRPr="007A5C3E" w:rsidRDefault="00B71A5D" w:rsidP="004158FC">
      <w:r>
        <w:t xml:space="preserve">Таким образом мы выставили </w:t>
      </w:r>
      <w:r w:rsidR="00701E92">
        <w:t xml:space="preserve">в первом приближении </w:t>
      </w:r>
      <w:r>
        <w:t xml:space="preserve">номинальный режим по теплогидравлическим параметрам проточной части ПТУ, см. </w:t>
      </w:r>
      <w:r w:rsidR="00815AAA">
        <w:fldChar w:fldCharType="begin"/>
      </w:r>
      <w:r w:rsidR="00815AAA">
        <w:instrText xml:space="preserve"> REF _Ref279710082 </w:instrText>
      </w:r>
      <w:r w:rsidR="00CF2E92">
        <w:instrText xml:space="preserve">\* Lower \h </w:instrText>
      </w:r>
      <w:r w:rsidR="00815AAA">
        <w:fldChar w:fldCharType="separate"/>
      </w:r>
      <w:r w:rsidR="002C5747">
        <w:t xml:space="preserve">рисунок </w:t>
      </w:r>
      <w:r w:rsidR="002C5747">
        <w:rPr>
          <w:noProof/>
        </w:rPr>
        <w:t>31</w:t>
      </w:r>
      <w:r w:rsidR="00815AAA">
        <w:fldChar w:fldCharType="end"/>
      </w:r>
      <w:r>
        <w:t xml:space="preserve">. Переходим </w:t>
      </w:r>
      <w:r w:rsidR="00815AAA">
        <w:t xml:space="preserve">далее </w:t>
      </w:r>
      <w:r>
        <w:t>к мощностным (активным) элементам турбины</w:t>
      </w:r>
      <w:r w:rsidR="00A841AD">
        <w:t xml:space="preserve"> и к установке их в номинальный режим</w:t>
      </w:r>
      <w:r>
        <w:t>.</w:t>
      </w:r>
    </w:p>
    <w:p w:rsidR="006C5306" w:rsidRPr="007A5C3E" w:rsidRDefault="00701E92" w:rsidP="00B60AAE">
      <w:pPr>
        <w:pStyle w:val="a8"/>
      </w:pPr>
      <w:r>
        <w:rPr>
          <w:noProof/>
        </w:rPr>
        <w:drawing>
          <wp:inline distT="0" distB="0" distL="0" distR="0" wp14:anchorId="28EA44F5" wp14:editId="3E6444D8">
            <wp:extent cx="6152515" cy="30245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AE" w:rsidRDefault="00B60AAE" w:rsidP="00B60AAE">
      <w:pPr>
        <w:pStyle w:val="a4"/>
      </w:pPr>
      <w:bookmarkStart w:id="86" w:name="_Ref279710082"/>
      <w:bookmarkStart w:id="87" w:name="_Toc4004965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31</w:t>
      </w:r>
      <w:r w:rsidR="00C43823">
        <w:rPr>
          <w:noProof/>
        </w:rPr>
        <w:fldChar w:fldCharType="end"/>
      </w:r>
      <w:bookmarkEnd w:id="86"/>
      <w:r>
        <w:t xml:space="preserve">. Схемное окно с </w:t>
      </w:r>
      <w:r w:rsidR="00E06A0E">
        <w:t>номинальным режимом</w:t>
      </w:r>
      <w:bookmarkEnd w:id="87"/>
    </w:p>
    <w:p w:rsidR="00754110" w:rsidRDefault="00754110" w:rsidP="00754110">
      <w:pPr>
        <w:pStyle w:val="3"/>
      </w:pPr>
      <w:bookmarkStart w:id="88" w:name="_Toc400496356"/>
      <w:r>
        <w:t>Активные элементы, ротор и генератор</w:t>
      </w:r>
      <w:bookmarkEnd w:id="88"/>
    </w:p>
    <w:p w:rsidR="008D291A" w:rsidRDefault="00754110" w:rsidP="008D291A">
      <w:r>
        <w:t xml:space="preserve">Активные элементы </w:t>
      </w:r>
      <w:r w:rsidR="000F7605">
        <w:t>«</w:t>
      </w:r>
      <w:r>
        <w:t>снимают</w:t>
      </w:r>
      <w:r w:rsidR="000F7605">
        <w:t>»</w:t>
      </w:r>
      <w:r>
        <w:t xml:space="preserve"> мощность с гидравлических каналов</w:t>
      </w:r>
      <w:r w:rsidR="00BA3DE1">
        <w:t xml:space="preserve"> и передают её на ротор</w:t>
      </w:r>
      <w:r w:rsidR="000F7605">
        <w:t xml:space="preserve"> турбины (генератора)</w:t>
      </w:r>
      <w:r>
        <w:t>.</w:t>
      </w:r>
    </w:p>
    <w:p w:rsidR="008B7E42" w:rsidRDefault="000A1DE2" w:rsidP="008D291A">
      <w:r>
        <w:t xml:space="preserve">Задайте для каждого активного элемента (в свойствах) тип расхода </w:t>
      </w:r>
      <w:r w:rsidRPr="00FE23A8">
        <w:rPr>
          <w:rStyle w:val="a9"/>
        </w:rPr>
        <w:t>«Массовый»</w:t>
      </w:r>
      <w:r>
        <w:t xml:space="preserve">, а характеристику элемента – </w:t>
      </w:r>
      <w:r w:rsidRPr="00FE23A8">
        <w:rPr>
          <w:rStyle w:val="a9"/>
        </w:rPr>
        <w:t>«tk-35-38-3-st1»</w:t>
      </w:r>
      <w:r>
        <w:t xml:space="preserve">, </w:t>
      </w:r>
      <w:r w:rsidRPr="00FE23A8">
        <w:rPr>
          <w:rStyle w:val="a9"/>
        </w:rPr>
        <w:t>«tk-35-38-3-st2»</w:t>
      </w:r>
      <w:r>
        <w:t xml:space="preserve">, </w:t>
      </w:r>
      <w:r w:rsidRPr="00FE23A8">
        <w:rPr>
          <w:rStyle w:val="a9"/>
        </w:rPr>
        <w:t>«tk-35-38-3-st3»</w:t>
      </w:r>
      <w:r>
        <w:t xml:space="preserve">, </w:t>
      </w:r>
      <w:r w:rsidRPr="00FE23A8">
        <w:rPr>
          <w:rStyle w:val="a9"/>
        </w:rPr>
        <w:t>«tk-35-38-3-st4»</w:t>
      </w:r>
      <w:r>
        <w:t xml:space="preserve"> соответственно для 1, 2, 3 и 4 элемента</w:t>
      </w:r>
      <w:r w:rsidR="00E2276F">
        <w:t xml:space="preserve">, см. </w:t>
      </w:r>
      <w:r w:rsidR="00E2276F">
        <w:fldChar w:fldCharType="begin"/>
      </w:r>
      <w:r w:rsidR="00E2276F">
        <w:instrText xml:space="preserve"> REF _Ref279919895 </w:instrText>
      </w:r>
      <w:r w:rsidR="00CF2E92">
        <w:instrText xml:space="preserve">\* Lower \h </w:instrText>
      </w:r>
      <w:r w:rsidR="00E2276F">
        <w:fldChar w:fldCharType="separate"/>
      </w:r>
      <w:r w:rsidR="002C5747">
        <w:t xml:space="preserve">рисунок </w:t>
      </w:r>
      <w:r w:rsidR="002C5747">
        <w:rPr>
          <w:noProof/>
        </w:rPr>
        <w:t>32</w:t>
      </w:r>
      <w:r w:rsidR="00E2276F">
        <w:fldChar w:fldCharType="end"/>
      </w:r>
      <w:r>
        <w:t xml:space="preserve">. Подробнее о характеристике </w:t>
      </w:r>
      <w:r w:rsidR="00E2276F">
        <w:t>а</w:t>
      </w:r>
      <w:r>
        <w:t>ктивного элемента см. в доку</w:t>
      </w:r>
      <w:r w:rsidR="00E2276F">
        <w:t>ментации к коду ТРР. В</w:t>
      </w:r>
      <w:r>
        <w:t xml:space="preserve">ообще </w:t>
      </w:r>
      <w:r w:rsidR="00E2276F">
        <w:t xml:space="preserve">говоря, </w:t>
      </w:r>
      <w:r>
        <w:t xml:space="preserve">характеристика – это </w:t>
      </w:r>
      <w:r w:rsidR="00C929CC">
        <w:t>3</w:t>
      </w:r>
      <w:r>
        <w:t xml:space="preserve"> таблиц</w:t>
      </w:r>
      <w:r w:rsidR="00C929CC">
        <w:t>ы</w:t>
      </w:r>
      <w:r w:rsidR="00E2276F">
        <w:t>, в которой по точкам задается</w:t>
      </w:r>
      <w:r>
        <w:t xml:space="preserve"> гидрав</w:t>
      </w:r>
      <w:r w:rsidR="00E2276F">
        <w:t>лическое</w:t>
      </w:r>
      <w:r>
        <w:t xml:space="preserve"> </w:t>
      </w:r>
      <w:r w:rsidR="00E2276F">
        <w:t>сопротивление канала, КПД элемента и момент</w:t>
      </w:r>
      <w:r>
        <w:t xml:space="preserve"> сопротивле</w:t>
      </w:r>
      <w:r w:rsidR="00E2276F">
        <w:t>ния</w:t>
      </w:r>
      <w:r>
        <w:t xml:space="preserve"> в зависимости от </w:t>
      </w:r>
      <w:r w:rsidR="00AC099B">
        <w:t xml:space="preserve">расхода (массового в нашем случае) и </w:t>
      </w:r>
      <w:r>
        <w:t>частоты вращения</w:t>
      </w:r>
      <w:r w:rsidR="00E2276F">
        <w:t xml:space="preserve"> вала</w:t>
      </w:r>
      <w:r>
        <w:t>. В наших файлах</w:t>
      </w:r>
      <w:r w:rsidR="008B7E42">
        <w:t xml:space="preserve"> для учебного примера</w:t>
      </w:r>
      <w:r>
        <w:t xml:space="preserve"> задано постоянное КПД (равное 90% или 0.9) для всех частот вращения</w:t>
      </w:r>
      <w:r w:rsidR="008B7E42">
        <w:t xml:space="preserve"> и расходов</w:t>
      </w:r>
      <w:r>
        <w:t>.</w:t>
      </w:r>
    </w:p>
    <w:p w:rsidR="000A1DE2" w:rsidRDefault="008B7E42" w:rsidP="008D291A">
      <w:r>
        <w:lastRenderedPageBreak/>
        <w:t xml:space="preserve">В редакторе таблиц </w:t>
      </w:r>
      <w:r w:rsidR="005F3B44">
        <w:rPr>
          <w:lang w:val="en-US"/>
        </w:rPr>
        <w:t>SimInTech</w:t>
      </w:r>
      <w:r>
        <w:t xml:space="preserve"> можно задавать реальные характеристики оборудования, либо сколотые по точкам, либо с помощью встроенного языка программирования с использованием циклов, формул и т.п.</w:t>
      </w:r>
    </w:p>
    <w:p w:rsidR="00E2276F" w:rsidRDefault="00E2276F" w:rsidP="00E2276F">
      <w:pPr>
        <w:pStyle w:val="a8"/>
      </w:pPr>
      <w:r>
        <w:rPr>
          <w:noProof/>
        </w:rPr>
        <w:drawing>
          <wp:inline distT="0" distB="0" distL="0" distR="0" wp14:anchorId="27B1E424" wp14:editId="6E8A1277">
            <wp:extent cx="36195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6F" w:rsidRDefault="00E2276F" w:rsidP="00E2276F">
      <w:pPr>
        <w:pStyle w:val="a4"/>
      </w:pPr>
      <w:bookmarkStart w:id="89" w:name="_Ref279919895"/>
      <w:bookmarkStart w:id="90" w:name="_Toc4004965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32</w:t>
      </w:r>
      <w:r w:rsidR="00C43823">
        <w:rPr>
          <w:noProof/>
        </w:rPr>
        <w:fldChar w:fldCharType="end"/>
      </w:r>
      <w:bookmarkEnd w:id="89"/>
      <w:r>
        <w:t>. Свойства активного элемента № 1</w:t>
      </w:r>
      <w:bookmarkEnd w:id="90"/>
    </w:p>
    <w:p w:rsidR="00E2276F" w:rsidRDefault="00E2276F" w:rsidP="00E2276F">
      <w:r>
        <w:t xml:space="preserve">После того как заданы свойства активных элементов, а проточная часть отлажена для номинального режима, можно запустить задачу на расчет и посмотреть, какую мощность выдаёт электрогенератор. </w:t>
      </w:r>
      <w:r w:rsidRPr="00E11782">
        <w:t>В нашем случае мощность получилась равной 7400 к</w:t>
      </w:r>
      <w:r w:rsidR="00E11782" w:rsidRPr="00E11782">
        <w:t xml:space="preserve">кал </w:t>
      </w:r>
      <w:r w:rsidR="00E11782">
        <w:t>≈</w:t>
      </w:r>
      <w:r w:rsidR="00E11782" w:rsidRPr="00E11782">
        <w:t xml:space="preserve"> 31000 кВт</w:t>
      </w:r>
      <w:r w:rsidRPr="00E11782">
        <w:t>, что соответствует ис</w:t>
      </w:r>
      <w:r w:rsidR="00E11782">
        <w:t>ходным данным</w:t>
      </w:r>
      <w:r w:rsidRPr="00E11782">
        <w:t>.</w:t>
      </w:r>
    </w:p>
    <w:p w:rsidR="00732EBF" w:rsidRDefault="00732EBF" w:rsidP="00732EBF">
      <w:pPr>
        <w:pStyle w:val="1"/>
      </w:pPr>
      <w:bookmarkStart w:id="91" w:name="_Toc400496357"/>
      <w:r>
        <w:lastRenderedPageBreak/>
        <w:t xml:space="preserve">Создание теплогидравлической </w:t>
      </w:r>
      <w:r w:rsidR="00CF3FB6">
        <w:t>модели</w:t>
      </w:r>
      <w:r>
        <w:t xml:space="preserve"> конденсатора</w:t>
      </w:r>
      <w:bookmarkEnd w:id="91"/>
    </w:p>
    <w:p w:rsidR="009D7444" w:rsidRDefault="009D7444" w:rsidP="009D7444">
      <w:pPr>
        <w:pStyle w:val="2"/>
      </w:pPr>
      <w:bookmarkStart w:id="92" w:name="_Toc400496358"/>
      <w:r>
        <w:t>Создание новой схемы</w:t>
      </w:r>
      <w:r w:rsidR="00C20C0E">
        <w:t xml:space="preserve"> ТРР</w:t>
      </w:r>
      <w:bookmarkEnd w:id="92"/>
    </w:p>
    <w:p w:rsidR="00C20C0E" w:rsidRPr="00C20C0E" w:rsidRDefault="00C20C0E" w:rsidP="00C20C0E">
      <w:pPr>
        <w:pStyle w:val="3"/>
      </w:pPr>
      <w:bookmarkStart w:id="93" w:name="_Toc400496359"/>
      <w:r>
        <w:t>Новая схема ТРР</w:t>
      </w:r>
      <w:bookmarkEnd w:id="93"/>
    </w:p>
    <w:p w:rsidR="009D7444" w:rsidRDefault="008A6893" w:rsidP="00C20C0E">
      <w:r>
        <w:t xml:space="preserve">Создайте новый проект </w:t>
      </w:r>
      <w:r w:rsidR="00750607">
        <w:t xml:space="preserve">(схему) </w:t>
      </w:r>
      <w:r>
        <w:t>ТРР</w:t>
      </w:r>
      <w:r w:rsidR="00750607">
        <w:t xml:space="preserve">, </w:t>
      </w:r>
      <w:r w:rsidR="00750607" w:rsidRPr="006B3260">
        <w:rPr>
          <w:rStyle w:val="a9"/>
        </w:rPr>
        <w:t>«Новый проект</w:t>
      </w:r>
      <w:r w:rsidR="00750607" w:rsidRPr="00750607">
        <w:rPr>
          <w:rStyle w:val="a9"/>
        </w:rPr>
        <w:t>» →</w:t>
      </w:r>
      <w:r w:rsidR="00750607" w:rsidRPr="00750607">
        <w:t xml:space="preserve"> </w:t>
      </w:r>
      <w:r w:rsidR="00750607" w:rsidRPr="00750607">
        <w:rPr>
          <w:rStyle w:val="a9"/>
        </w:rPr>
        <w:t>«Схем</w:t>
      </w:r>
      <w:r w:rsidR="00750607" w:rsidRPr="006B3260">
        <w:rPr>
          <w:rStyle w:val="a9"/>
        </w:rPr>
        <w:t xml:space="preserve">а </w:t>
      </w:r>
      <w:r w:rsidR="00750607">
        <w:rPr>
          <w:rStyle w:val="a9"/>
        </w:rPr>
        <w:t>ТРР</w:t>
      </w:r>
      <w:r w:rsidR="00750607" w:rsidRPr="006B3260">
        <w:rPr>
          <w:rStyle w:val="a9"/>
        </w:rPr>
        <w:t>»</w:t>
      </w:r>
      <w:r w:rsidR="00750607">
        <w:t xml:space="preserve"> (см.</w:t>
      </w:r>
      <w:r w:rsidR="00750607" w:rsidRPr="003A2AEE">
        <w:t xml:space="preserve"> </w:t>
      </w:r>
      <w:r w:rsidR="00750607">
        <w:fldChar w:fldCharType="begin"/>
      </w:r>
      <w:r w:rsidR="00750607">
        <w:instrText xml:space="preserve"> REF _Ref255851490 </w:instrText>
      </w:r>
      <w:r w:rsidR="00CF2E92">
        <w:instrText xml:space="preserve">\* Lower \h </w:instrText>
      </w:r>
      <w:r w:rsidR="00750607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750607">
        <w:fldChar w:fldCharType="end"/>
      </w:r>
      <w:r w:rsidR="00750607">
        <w:t>).</w:t>
      </w:r>
      <w:r>
        <w:t xml:space="preserve"> </w:t>
      </w:r>
      <w:r w:rsidR="00C20C0E">
        <w:t>П</w:t>
      </w:r>
      <w:r w:rsidR="00750607">
        <w:t>ри помощи</w:t>
      </w:r>
      <w:r>
        <w:t xml:space="preserve"> стандартн</w:t>
      </w:r>
      <w:r w:rsidR="00750607">
        <w:t>ого</w:t>
      </w:r>
      <w:r>
        <w:t xml:space="preserve"> диалог</w:t>
      </w:r>
      <w:r w:rsidR="00750607">
        <w:t>а</w:t>
      </w:r>
      <w:r>
        <w:t xml:space="preserve"> сохранения файла сохраните </w:t>
      </w:r>
      <w:r w:rsidR="00C20C0E">
        <w:t>схему</w:t>
      </w:r>
      <w:r>
        <w:t xml:space="preserve"> под новым именем в</w:t>
      </w:r>
      <w:r w:rsidR="00750607">
        <w:t>о вновь созданном</w:t>
      </w:r>
      <w:r>
        <w:t xml:space="preserve">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="00133B4D">
        <w:rPr>
          <w:rStyle w:val="a9"/>
        </w:rPr>
        <w:t xml:space="preserve"> КП-3200</w:t>
      </w:r>
      <w:r w:rsidRPr="006B3260">
        <w:rPr>
          <w:rStyle w:val="a9"/>
        </w:rPr>
        <w:t>.prt"</w:t>
      </w:r>
      <w:r>
        <w:t xml:space="preserve"> (предварительно создайте каталог).</w:t>
      </w:r>
    </w:p>
    <w:p w:rsidR="00C20C0E" w:rsidRDefault="00C20C0E" w:rsidP="00C20C0E">
      <w:pPr>
        <w:pStyle w:val="3"/>
      </w:pPr>
      <w:bookmarkStart w:id="94" w:name="_Toc400496360"/>
      <w:r>
        <w:t xml:space="preserve">Глобальные </w:t>
      </w:r>
      <w:r w:rsidR="008418F6">
        <w:t>сигналы</w:t>
      </w:r>
      <w:bookmarkEnd w:id="94"/>
    </w:p>
    <w:p w:rsidR="00B06CC7" w:rsidRDefault="00B06CC7" w:rsidP="00B06CC7">
      <w:r>
        <w:t xml:space="preserve">Для начала, давайте зададим глобальные </w:t>
      </w:r>
      <w:r w:rsidR="008418F6">
        <w:t>переменные</w:t>
      </w:r>
      <w:r>
        <w:t xml:space="preserve"> (сигналы) </w:t>
      </w:r>
      <w:r w:rsidR="00CF3FB6">
        <w:t>модели</w:t>
      </w:r>
      <w:r w:rsidR="00535004">
        <w:t xml:space="preserve"> конденсатора</w:t>
      </w:r>
      <w:r>
        <w:t xml:space="preserve">. Зайдите через главное меню </w:t>
      </w:r>
      <w:r w:rsidR="005F3B44">
        <w:rPr>
          <w:lang w:val="en-US"/>
        </w:rPr>
        <w:t>SimInTech</w:t>
      </w:r>
      <w:r>
        <w:t xml:space="preserve"> 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>» → «Сигналы…»</w:t>
      </w:r>
      <w:r>
        <w:t>.</w:t>
      </w:r>
    </w:p>
    <w:p w:rsidR="00B06CC7" w:rsidRDefault="00B06CC7" w:rsidP="00B06CC7">
      <w:r>
        <w:t xml:space="preserve">В появившемся </w:t>
      </w:r>
      <w:r w:rsidR="00535004">
        <w:t xml:space="preserve">окне </w:t>
      </w:r>
      <w:r>
        <w:t>нам нужно задать четыре новых сигнала – расход пара из турбины, расход охлаждаю</w:t>
      </w:r>
      <w:r w:rsidR="00133B4D">
        <w:t xml:space="preserve">щей воды, расход </w:t>
      </w:r>
      <w:r>
        <w:t xml:space="preserve">охлаждающей воды </w:t>
      </w:r>
      <w:r w:rsidR="00133B4D">
        <w:t xml:space="preserve">второго теплообменника </w:t>
      </w:r>
      <w:r>
        <w:t xml:space="preserve">и температуру охлаждающей воды, поступающей на теплообменники конденсатора: </w:t>
      </w:r>
      <w:r w:rsidRPr="00FE23A8">
        <w:rPr>
          <w:rStyle w:val="a9"/>
        </w:rPr>
        <w:t>«Gp»</w:t>
      </w:r>
      <w:r>
        <w:t xml:space="preserve">, </w:t>
      </w:r>
      <w:r w:rsidRPr="00FE23A8">
        <w:rPr>
          <w:rStyle w:val="a9"/>
        </w:rPr>
        <w:t>«Gov1»,</w:t>
      </w:r>
      <w:r>
        <w:t xml:space="preserve"> </w:t>
      </w:r>
      <w:r w:rsidRPr="00FE23A8">
        <w:rPr>
          <w:rStyle w:val="a9"/>
        </w:rPr>
        <w:t xml:space="preserve">«Gov2» </w:t>
      </w:r>
      <w:r>
        <w:t xml:space="preserve">и </w:t>
      </w:r>
      <w:r w:rsidRPr="00FE23A8">
        <w:rPr>
          <w:rStyle w:val="a9"/>
        </w:rPr>
        <w:t>«Tov»</w:t>
      </w:r>
      <w:r>
        <w:t>. Задайте их значения в соответствии с рисунком</w:t>
      </w:r>
      <w:r w:rsidR="00535004">
        <w:t xml:space="preserve"> </w:t>
      </w:r>
      <w:r w:rsidR="008A1757">
        <w:t>(</w:t>
      </w:r>
      <w:r w:rsidR="00535004">
        <w:fldChar w:fldCharType="begin"/>
      </w:r>
      <w:r w:rsidR="00535004">
        <w:instrText xml:space="preserve"> REF _Ref279923685 </w:instrText>
      </w:r>
      <w:r w:rsidR="00CF2E92">
        <w:instrText xml:space="preserve">\* Lower \h </w:instrText>
      </w:r>
      <w:r w:rsidR="00535004">
        <w:fldChar w:fldCharType="separate"/>
      </w:r>
      <w:r w:rsidR="002C5747">
        <w:t xml:space="preserve">рисунок </w:t>
      </w:r>
      <w:r w:rsidR="002C5747">
        <w:rPr>
          <w:noProof/>
        </w:rPr>
        <w:t>33</w:t>
      </w:r>
      <w:r w:rsidR="00535004">
        <w:fldChar w:fldCharType="end"/>
      </w:r>
      <w:r w:rsidR="008A1757">
        <w:t>)</w:t>
      </w:r>
      <w:r>
        <w:t>:</w:t>
      </w:r>
    </w:p>
    <w:p w:rsidR="00B06CC7" w:rsidRDefault="00B06CC7" w:rsidP="00B06CC7">
      <w:r>
        <w:rPr>
          <w:lang w:val="en-US"/>
        </w:rPr>
        <w:t>Gp</w:t>
      </w:r>
      <w:r w:rsidRPr="00905D81">
        <w:t xml:space="preserve"> – </w:t>
      </w:r>
      <w:r>
        <w:t>Расход пара из турбины – Вещественное – Вход – 125.0</w:t>
      </w:r>
    </w:p>
    <w:p w:rsidR="00B06CC7" w:rsidRDefault="00B06CC7" w:rsidP="00B06CC7">
      <w:r>
        <w:rPr>
          <w:lang w:val="en-US"/>
        </w:rPr>
        <w:t>Gov</w:t>
      </w:r>
      <w:r w:rsidRPr="00B06CC7">
        <w:t>1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Gov</w:t>
      </w:r>
      <w:r>
        <w:t>2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Tov</w:t>
      </w:r>
      <w:r w:rsidRPr="00905D81">
        <w:t xml:space="preserve"> – Температура </w:t>
      </w:r>
      <w:r>
        <w:t>охлаждающей воды – Вещественное – Вход – 10.1</w:t>
      </w:r>
    </w:p>
    <w:p w:rsidR="00C20C0E" w:rsidRPr="00C20C0E" w:rsidRDefault="003B28E3" w:rsidP="003B28E3">
      <w:pPr>
        <w:pStyle w:val="a8"/>
      </w:pPr>
      <w:r>
        <w:rPr>
          <w:noProof/>
        </w:rPr>
        <w:drawing>
          <wp:inline distT="0" distB="0" distL="0" distR="0" wp14:anchorId="41F353D2" wp14:editId="2EE36B0B">
            <wp:extent cx="6496050" cy="173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E3" w:rsidRDefault="003B28E3" w:rsidP="003B28E3">
      <w:pPr>
        <w:pStyle w:val="a4"/>
      </w:pPr>
      <w:bookmarkStart w:id="95" w:name="_Ref279923685"/>
      <w:bookmarkStart w:id="96" w:name="_Toc4004965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33</w:t>
      </w:r>
      <w:r w:rsidR="00C43823">
        <w:rPr>
          <w:noProof/>
        </w:rPr>
        <w:fldChar w:fldCharType="end"/>
      </w:r>
      <w:bookmarkEnd w:id="95"/>
      <w:r>
        <w:t xml:space="preserve">. Глобальные параметры для </w:t>
      </w:r>
      <w:r w:rsidR="00CF3FB6">
        <w:t>модели</w:t>
      </w:r>
      <w:r>
        <w:t xml:space="preserve"> конденсатора</w:t>
      </w:r>
      <w:bookmarkEnd w:id="96"/>
    </w:p>
    <w:p w:rsidR="00C20C0E" w:rsidRDefault="00C4150F" w:rsidP="00C20C0E">
      <w:r>
        <w:t>Эти параметры при отладке схемы мы будем изменять, поэтому создайте на схеме кнопки (8 шт.) для изменения параметров</w:t>
      </w:r>
      <w:r w:rsidR="00CA260B">
        <w:t>. Для ускорения, можно скопировать кнопки из схемы проточной части и от</w:t>
      </w:r>
      <w:r w:rsidR="00EE78C4">
        <w:t xml:space="preserve">редактировать их свойства, см. </w:t>
      </w:r>
      <w:r w:rsidR="00EE78C4">
        <w:fldChar w:fldCharType="begin"/>
      </w:r>
      <w:r w:rsidR="00EE78C4">
        <w:instrText xml:space="preserve"> REF _Ref279925029 </w:instrText>
      </w:r>
      <w:r w:rsidR="00CF2E92">
        <w:instrText xml:space="preserve">\* Lower \h </w:instrText>
      </w:r>
      <w:r w:rsidR="00EE78C4">
        <w:fldChar w:fldCharType="separate"/>
      </w:r>
      <w:r w:rsidR="002C5747">
        <w:t xml:space="preserve">рисунок </w:t>
      </w:r>
      <w:r w:rsidR="002C5747">
        <w:rPr>
          <w:noProof/>
        </w:rPr>
        <w:t>34</w:t>
      </w:r>
      <w:r w:rsidR="00EE78C4">
        <w:fldChar w:fldCharType="end"/>
      </w:r>
      <w:r w:rsidR="00CA260B">
        <w:t>.</w:t>
      </w:r>
      <w:r w:rsidR="00EE78C4">
        <w:t xml:space="preserve"> На рисунке видно, что значения остались от проекта проточной части ПТУ. При первом запуске на расчет переменные пересчитаются.</w:t>
      </w:r>
    </w:p>
    <w:p w:rsidR="00EE78C4" w:rsidRDefault="00EE78C4" w:rsidP="00C20C0E">
      <w:r>
        <w:rPr>
          <w:noProof/>
        </w:rPr>
        <w:lastRenderedPageBreak/>
        <w:drawing>
          <wp:inline distT="0" distB="0" distL="0" distR="0" wp14:anchorId="658E50F9" wp14:editId="1FC54157">
            <wp:extent cx="6152515" cy="28714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C4" w:rsidRDefault="00EE78C4" w:rsidP="00EE78C4">
      <w:pPr>
        <w:pStyle w:val="a4"/>
      </w:pPr>
      <w:bookmarkStart w:id="97" w:name="_Ref279925029"/>
      <w:bookmarkStart w:id="98" w:name="_Toc4004965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34</w:t>
      </w:r>
      <w:r w:rsidR="00C43823">
        <w:rPr>
          <w:noProof/>
        </w:rPr>
        <w:fldChar w:fldCharType="end"/>
      </w:r>
      <w:bookmarkEnd w:id="97"/>
      <w:r>
        <w:t xml:space="preserve">. Кнопки для изменения глобальных параметров в </w:t>
      </w:r>
      <w:r w:rsidR="00CF3FB6">
        <w:t>модели</w:t>
      </w:r>
      <w:r>
        <w:t xml:space="preserve"> конденсатора</w:t>
      </w:r>
      <w:bookmarkEnd w:id="98"/>
    </w:p>
    <w:p w:rsidR="00C4150F" w:rsidRDefault="00EE78C4" w:rsidP="00EE78C4">
      <w:pPr>
        <w:pStyle w:val="2"/>
      </w:pPr>
      <w:bookmarkStart w:id="99" w:name="_Toc400496361"/>
      <w:r>
        <w:t>Модель главного конденсатора</w:t>
      </w:r>
      <w:bookmarkEnd w:id="99"/>
    </w:p>
    <w:p w:rsidR="00F45967" w:rsidRPr="00F45967" w:rsidRDefault="00F45967" w:rsidP="00F45967">
      <w:pPr>
        <w:pStyle w:val="3"/>
      </w:pPr>
      <w:bookmarkStart w:id="100" w:name="_Toc400496362"/>
      <w:r>
        <w:t xml:space="preserve">Описание </w:t>
      </w:r>
      <w:r w:rsidR="00CF3FB6">
        <w:t>модели</w:t>
      </w:r>
      <w:bookmarkEnd w:id="100"/>
    </w:p>
    <w:p w:rsidR="00BF19D9" w:rsidRDefault="00EE78C4" w:rsidP="00EE78C4">
      <w:r>
        <w:t xml:space="preserve">В данном учебном примере мы создадим модель конденсатора при помощи трёхобъемного бака </w:t>
      </w:r>
      <w:r w:rsidR="00095CE2" w:rsidRPr="00095CE2">
        <w:t>(</w:t>
      </w:r>
      <w:r w:rsidR="00095CE2">
        <w:t xml:space="preserve">компенсатора) </w:t>
      </w:r>
      <w:r>
        <w:t>ТРР. В верхний объем бака будет поступать отработанный пар из ЦНД турбины, и конденсироваться в баке. К бак</w:t>
      </w:r>
      <w:r w:rsidR="00133B4D">
        <w:t>у</w:t>
      </w:r>
      <w:r>
        <w:t xml:space="preserve"> будут подключены </w:t>
      </w:r>
      <w:r w:rsidR="00133B4D">
        <w:t xml:space="preserve">2 </w:t>
      </w:r>
      <w:r>
        <w:t>теплообменник</w:t>
      </w:r>
      <w:r w:rsidR="00133B4D">
        <w:t>а</w:t>
      </w:r>
      <w:r>
        <w:t xml:space="preserve">, отводящие тепло от конденсатора. Из нижней части бака конденсат будет </w:t>
      </w:r>
      <w:r w:rsidR="00095CE2">
        <w:t xml:space="preserve">отводиться </w:t>
      </w:r>
      <w:r>
        <w:t>в граничное условие.</w:t>
      </w:r>
    </w:p>
    <w:p w:rsidR="00EE78C4" w:rsidRDefault="00CD74B5" w:rsidP="00EE78C4">
      <w:r>
        <w:t xml:space="preserve">Параллельно с созданием конденсатора мы научимся использовать субмодель </w:t>
      </w:r>
      <w:r w:rsidR="005F3B44">
        <w:rPr>
          <w:lang w:val="en-US"/>
        </w:rPr>
        <w:t>SimInTech</w:t>
      </w:r>
      <w:r w:rsidR="00133B4D">
        <w:t xml:space="preserve"> для создания новых</w:t>
      </w:r>
      <w:r>
        <w:t xml:space="preserve"> блоков (элементов схемы) с заданием своих свойств в них. Мы создадим конденсатор с возможностью изменения таких свойств как объем парового пространсва, поверхность теплопередачи, количество охлаждающих трубок и т.д., см. </w:t>
      </w:r>
      <w:r>
        <w:fldChar w:fldCharType="begin"/>
      </w:r>
      <w:r>
        <w:instrText xml:space="preserve"> REF _Ref280085828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35</w:t>
      </w:r>
      <w:r>
        <w:fldChar w:fldCharType="end"/>
      </w:r>
      <w:r>
        <w:t>.</w:t>
      </w:r>
      <w:r w:rsidR="00BF19D9">
        <w:t xml:space="preserve"> В дальнейшем, отлаженную и проверенную субструктуру можно легко (</w:t>
      </w:r>
      <w:r w:rsidR="00133B4D">
        <w:t xml:space="preserve">простым </w:t>
      </w:r>
      <w:r w:rsidR="00BF19D9">
        <w:t>копированием) переносить в другие проекты, внося требуемые и как правило небольшие изменения. Это существенно сокращает время на разработку и отладку новых схем.</w:t>
      </w:r>
    </w:p>
    <w:p w:rsidR="00CD74B5" w:rsidRDefault="00CD74B5" w:rsidP="00CD74B5">
      <w:r>
        <w:t xml:space="preserve">Граничных условия будет два, оба типа </w:t>
      </w:r>
      <w:r>
        <w:rPr>
          <w:lang w:val="en-US"/>
        </w:rPr>
        <w:t>G</w:t>
      </w:r>
      <w:r w:rsidRPr="00095CE2">
        <w:t xml:space="preserve"> (</w:t>
      </w:r>
      <w:r>
        <w:t>в номинальном стационарном состоянии – сколько пара поступает в конденсатор из турбины, столько же конденсата и сливается из него).</w:t>
      </w:r>
    </w:p>
    <w:p w:rsidR="00CD74B5" w:rsidRDefault="00CD74B5" w:rsidP="00CD74B5">
      <w:r>
        <w:t>Линии для охлаждающей воды будут с</w:t>
      </w:r>
      <w:r w:rsidR="00CF3FB6">
        <w:t>модели</w:t>
      </w:r>
      <w:r>
        <w:t xml:space="preserve">рованы простейшим образом – каналами общего вида между граничными узлами типа </w:t>
      </w:r>
      <w:r>
        <w:rPr>
          <w:lang w:val="en-US"/>
        </w:rPr>
        <w:t>G</w:t>
      </w:r>
      <w:r w:rsidRPr="00095CE2">
        <w:t xml:space="preserve"> </w:t>
      </w:r>
      <w:r>
        <w:t xml:space="preserve">и </w:t>
      </w:r>
      <w:r>
        <w:rPr>
          <w:lang w:val="en-US"/>
        </w:rPr>
        <w:t>P</w:t>
      </w:r>
      <w:r>
        <w:t>, с тепловым портом.</w:t>
      </w:r>
    </w:p>
    <w:p w:rsidR="00CD74B5" w:rsidRDefault="00CD74B5" w:rsidP="00EE78C4"/>
    <w:p w:rsidR="00CD74B5" w:rsidRDefault="00CD74B5" w:rsidP="00CD74B5">
      <w:pPr>
        <w:pStyle w:val="a8"/>
      </w:pPr>
      <w:r>
        <w:rPr>
          <w:noProof/>
        </w:rPr>
        <w:lastRenderedPageBreak/>
        <w:drawing>
          <wp:inline distT="0" distB="0" distL="0" distR="0" wp14:anchorId="6D687B1F" wp14:editId="5C485044">
            <wp:extent cx="3752850" cy="4600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B5" w:rsidRDefault="00CD74B5" w:rsidP="00CD74B5">
      <w:pPr>
        <w:pStyle w:val="a4"/>
      </w:pPr>
      <w:bookmarkStart w:id="101" w:name="_Ref280085828"/>
      <w:bookmarkStart w:id="102" w:name="_Toc4004965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35</w:t>
      </w:r>
      <w:r w:rsidR="00C43823">
        <w:rPr>
          <w:noProof/>
        </w:rPr>
        <w:fldChar w:fldCharType="end"/>
      </w:r>
      <w:bookmarkEnd w:id="101"/>
      <w:r>
        <w:t>. Свойства суб</w:t>
      </w:r>
      <w:r w:rsidR="00CF3FB6">
        <w:t>модели</w:t>
      </w:r>
      <w:r>
        <w:t xml:space="preserve"> конденсатора</w:t>
      </w:r>
      <w:bookmarkEnd w:id="102"/>
    </w:p>
    <w:p w:rsidR="00F45967" w:rsidRDefault="00F45967" w:rsidP="00F45967">
      <w:pPr>
        <w:pStyle w:val="3"/>
      </w:pPr>
      <w:bookmarkStart w:id="103" w:name="_Toc400496363"/>
      <w:r>
        <w:t xml:space="preserve">Содание верхнего уровня </w:t>
      </w:r>
      <w:r w:rsidR="00CF3FB6">
        <w:t>модели</w:t>
      </w:r>
      <w:r>
        <w:t xml:space="preserve"> конденсатора</w:t>
      </w:r>
      <w:bookmarkEnd w:id="103"/>
    </w:p>
    <w:p w:rsidR="00EE78C4" w:rsidRDefault="00BF19D9" w:rsidP="00EE78C4">
      <w:r>
        <w:t>Итак, последовательно размещаем на схемном окне следующие элементы</w:t>
      </w:r>
      <w:r w:rsidR="00587805">
        <w:t>, и для удобства переименовываем их своими именами</w:t>
      </w:r>
      <w:r>
        <w:t>: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>
        <w:t xml:space="preserve">, 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_out»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</w:t>
      </w:r>
      <w:r w:rsidRPr="005F3B44">
        <w:rPr>
          <w:b/>
        </w:rPr>
        <w:t xml:space="preserve">Субмодель </w:t>
      </w:r>
      <w:r w:rsidR="005F3B44" w:rsidRPr="005F3B44">
        <w:rPr>
          <w:b/>
          <w:lang w:val="en-US"/>
        </w:rPr>
        <w:t>SimInTech</w:t>
      </w:r>
      <w:r w:rsidRPr="005F3B44">
        <w:rPr>
          <w:b/>
        </w:rPr>
        <w:t>»</w:t>
      </w:r>
      <w:r w:rsidR="00587805" w:rsidRPr="00587805">
        <w:t>, имя 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тип элемента (ClassName): </w:t>
      </w:r>
      <w:r w:rsidR="00587805" w:rsidRPr="00D35D8C">
        <w:rPr>
          <w:b/>
        </w:rPr>
        <w:t>«Конденсатор ТРР»</w:t>
      </w:r>
      <w:r w:rsidR="00587805">
        <w:t xml:space="preserve"> (вместо </w:t>
      </w:r>
      <w:r w:rsidR="00587805" w:rsidRPr="00D35D8C">
        <w:rPr>
          <w:b/>
        </w:rPr>
        <w:t>«Субмодель</w:t>
      </w:r>
      <w:r w:rsidR="005F3B44" w:rsidRPr="005F3B44">
        <w:rPr>
          <w:b/>
        </w:rPr>
        <w:t xml:space="preserve"> </w:t>
      </w:r>
      <w:r w:rsidR="005F3B44">
        <w:rPr>
          <w:b/>
          <w:lang w:val="en-US"/>
        </w:rPr>
        <w:t>SimInTech</w:t>
      </w:r>
      <w:r w:rsidR="00587805" w:rsidRPr="00D35D8C">
        <w:rPr>
          <w:b/>
        </w:rPr>
        <w:t>»</w:t>
      </w:r>
      <w:r w:rsidR="00587805">
        <w:t>)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Pr="00B57ED3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out</w:t>
      </w:r>
      <w:r w:rsidR="00587805" w:rsidRPr="00D35D8C">
        <w:rPr>
          <w:b/>
        </w:rPr>
        <w:t>»</w:t>
      </w:r>
    </w:p>
    <w:p w:rsidR="00D35D8C" w:rsidRDefault="00B57ED3" w:rsidP="00B57ED3">
      <w:r w:rsidRPr="00B57ED3">
        <w:t>При помощи механизма вывода параметров элементов на схему, выведите имена вновь размещенных элементов на схемное окно</w:t>
      </w:r>
      <w:r>
        <w:t xml:space="preserve">. Зайдите в свойства конденсатора и измените картинку по умолчанию на надпись </w:t>
      </w:r>
      <w:r w:rsidRPr="00FE23A8">
        <w:rPr>
          <w:rStyle w:val="a9"/>
        </w:rPr>
        <w:t>«Конденсатор КП-3200»</w:t>
      </w:r>
      <w:r>
        <w:t>, причем сделайте выравнивание (привязку) надписи по центру и по середине (по ширине и по высоте). И разместите надпись в окна центре графич</w:t>
      </w:r>
      <w:r w:rsidR="00D35D8C">
        <w:t>еского редактора, для этого: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Зайдите в </w:t>
      </w:r>
      <w:r w:rsidR="00F34A7A" w:rsidRPr="00D35D8C">
        <w:rPr>
          <w:b/>
        </w:rPr>
        <w:t>«Свойства объекта»</w:t>
      </w:r>
      <w:r w:rsidR="00F34A7A">
        <w:t xml:space="preserve"> </w:t>
      </w:r>
      <w:r w:rsidRPr="00D35D8C">
        <w:rPr>
          <w:b/>
        </w:rPr>
        <w:t>→</w:t>
      </w:r>
      <w:r>
        <w:t xml:space="preserve"> </w:t>
      </w:r>
      <w:r w:rsidR="00F34A7A" w:rsidRPr="00D35D8C">
        <w:rPr>
          <w:b/>
        </w:rPr>
        <w:t>«Графическое изображение»</w:t>
      </w:r>
      <w:r w:rsidR="00F34A7A">
        <w:t>. Там стираем изображение</w:t>
      </w:r>
      <w:r>
        <w:t xml:space="preserve"> и</w:t>
      </w:r>
      <w:r w:rsidR="00F34A7A">
        <w:t xml:space="preserve"> вставляем текст при помощи панели примитивов.</w:t>
      </w:r>
    </w:p>
    <w:p w:rsidR="00D35D8C" w:rsidRPr="00D35D8C" w:rsidRDefault="00F34A7A" w:rsidP="009D1863">
      <w:pPr>
        <w:pStyle w:val="ac"/>
        <w:numPr>
          <w:ilvl w:val="0"/>
          <w:numId w:val="9"/>
        </w:numPr>
      </w:pPr>
      <w:r>
        <w:lastRenderedPageBreak/>
        <w:t xml:space="preserve">Далее заходим в свойство текста и выставляем </w:t>
      </w:r>
      <w:r w:rsidRPr="00D35D8C">
        <w:rPr>
          <w:b/>
        </w:rPr>
        <w:t>«Положение точки вставки»</w:t>
      </w:r>
      <w:r>
        <w:t xml:space="preserve"> и </w:t>
      </w:r>
      <w:r w:rsidRPr="00D35D8C">
        <w:rPr>
          <w:b/>
        </w:rPr>
        <w:t>«Стиль выравнивания»</w:t>
      </w:r>
      <w:r>
        <w:t xml:space="preserve"> в положение </w:t>
      </w:r>
      <w:r w:rsidRPr="00D35D8C">
        <w:rPr>
          <w:b/>
        </w:rPr>
        <w:t>«По центру»</w:t>
      </w:r>
      <w:r>
        <w:t>.</w:t>
      </w:r>
      <w:r w:rsidR="00D35D8C">
        <w:t xml:space="preserve"> </w:t>
      </w:r>
      <w:r>
        <w:t xml:space="preserve">Нажимаем </w:t>
      </w:r>
      <w:r w:rsidRPr="00D35D8C">
        <w:rPr>
          <w:b/>
        </w:rPr>
        <w:t>«Ок»</w:t>
      </w:r>
      <w:r w:rsidR="00D35D8C">
        <w:rPr>
          <w:b/>
        </w:rPr>
        <w:t>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азмещаем текст так</w:t>
      </w:r>
      <w:r>
        <w:t>им образом,</w:t>
      </w:r>
      <w:r w:rsidR="00F34A7A">
        <w:t xml:space="preserve"> чтобы точка привязки совпала с центром прямоугольного изображения суб</w:t>
      </w:r>
      <w:r w:rsidR="00CF3FB6">
        <w:t>модели</w:t>
      </w:r>
      <w:r w:rsidR="00F34A7A">
        <w:t xml:space="preserve"> и увеличиваем масштаб в позицию </w:t>
      </w:r>
      <w:r w:rsidR="00F34A7A" w:rsidRPr="00D35D8C">
        <w:rPr>
          <w:b/>
        </w:rPr>
        <w:t>«Подогнать рамку»</w:t>
      </w:r>
      <w:r w:rsidR="00F34A7A">
        <w:t>. Выставляем текст ровно по</w:t>
      </w:r>
      <w:r>
        <w:t xml:space="preserve"> центру,</w:t>
      </w:r>
      <w:r w:rsidR="00F34A7A">
        <w:t xml:space="preserve"> закрываем окно с сохранением изменений изображения.</w:t>
      </w:r>
      <w:r>
        <w:t xml:space="preserve"> </w:t>
      </w:r>
      <w:r w:rsidR="00F34A7A">
        <w:t>Убеждаемся в том, что на схемном окне вид суб</w:t>
      </w:r>
      <w:r w:rsidR="00CF3FB6">
        <w:t>модели</w:t>
      </w:r>
      <w:r w:rsidR="00F34A7A">
        <w:t xml:space="preserve"> изменился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асширяем площадь блока суб</w:t>
      </w:r>
      <w:r w:rsidR="00CF3FB6">
        <w:t>модели</w:t>
      </w:r>
      <w:r w:rsidR="00F34A7A">
        <w:t>, чтобы надпись была видна, потянув за правый нижний угол блока.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З</w:t>
      </w:r>
      <w:r w:rsidR="00F34A7A">
        <w:t>аходим двойным щелчком внутрь суб</w:t>
      </w:r>
      <w:r w:rsidR="00CF3FB6">
        <w:t>модели</w:t>
      </w:r>
      <w:r w:rsidR="00F34A7A">
        <w:t xml:space="preserve">, и размещаем здесь два блока: </w:t>
      </w:r>
      <w:r w:rsidR="00F34A7A" w:rsidRPr="00D35D8C">
        <w:rPr>
          <w:b/>
        </w:rPr>
        <w:t>«Порт входа ТРР»</w:t>
      </w:r>
      <w:r w:rsidR="00F34A7A">
        <w:t xml:space="preserve"> и </w:t>
      </w:r>
      <w:r w:rsidR="00F34A7A" w:rsidRPr="00D35D8C">
        <w:rPr>
          <w:b/>
        </w:rPr>
        <w:t>«Порт выхода ТРР»</w:t>
      </w:r>
      <w:r>
        <w:t>.</w:t>
      </w:r>
    </w:p>
    <w:p w:rsidR="00B57ED3" w:rsidRDefault="00D35D8C" w:rsidP="009D1863">
      <w:pPr>
        <w:pStyle w:val="ac"/>
        <w:numPr>
          <w:ilvl w:val="0"/>
          <w:numId w:val="9"/>
        </w:numPr>
      </w:pPr>
      <w:r>
        <w:t>В</w:t>
      </w:r>
      <w:r w:rsidR="00F34A7A">
        <w:t>ыходим из суб</w:t>
      </w:r>
      <w:r w:rsidR="00CF3FB6">
        <w:t>модели</w:t>
      </w:r>
      <w:r w:rsidR="00F34A7A">
        <w:t xml:space="preserve"> на верхний уровень (двойным щел</w:t>
      </w:r>
      <w:r>
        <w:t>ч</w:t>
      </w:r>
      <w:r w:rsidR="00F34A7A">
        <w:t>ком на свободной площади схемного окна)</w:t>
      </w:r>
      <w:r>
        <w:t>. В</w:t>
      </w:r>
      <w:r w:rsidR="00B57ED3">
        <w:t xml:space="preserve">нешний вид </w:t>
      </w:r>
      <w:r w:rsidR="00F34A7A">
        <w:t xml:space="preserve">схемы </w:t>
      </w:r>
      <w:r w:rsidR="00B57ED3">
        <w:t>должен получиться сходным с</w:t>
      </w:r>
      <w:r w:rsidR="00F34A7A">
        <w:t xml:space="preserve"> рисунком</w:t>
      </w:r>
      <w:r w:rsidR="00B57ED3">
        <w:t xml:space="preserve"> </w:t>
      </w:r>
      <w:r w:rsidR="008A1757">
        <w:t>(</w:t>
      </w:r>
      <w:r w:rsidR="00F34A7A">
        <w:fldChar w:fldCharType="begin"/>
      </w:r>
      <w:r w:rsidR="00F34A7A">
        <w:instrText xml:space="preserve"> REF _Ref280087754 </w:instrText>
      </w:r>
      <w:r w:rsidR="00CF2E92">
        <w:instrText xml:space="preserve">\* Lower \h </w:instrText>
      </w:r>
      <w:r w:rsidR="00F34A7A">
        <w:fldChar w:fldCharType="separate"/>
      </w:r>
      <w:r w:rsidR="002C5747">
        <w:t xml:space="preserve">рисунок </w:t>
      </w:r>
      <w:r w:rsidR="002C5747">
        <w:rPr>
          <w:noProof/>
        </w:rPr>
        <w:t>36</w:t>
      </w:r>
      <w:r w:rsidR="00F34A7A">
        <w:fldChar w:fldCharType="end"/>
      </w:r>
      <w:r w:rsidR="008A1757">
        <w:t>)</w:t>
      </w:r>
      <w:r w:rsidR="00F34A7A">
        <w:t>:</w:t>
      </w:r>
    </w:p>
    <w:p w:rsidR="00B57ED3" w:rsidRPr="00B57ED3" w:rsidRDefault="00F34A7A" w:rsidP="00B57ED3">
      <w:pPr>
        <w:pStyle w:val="a8"/>
      </w:pPr>
      <w:r>
        <w:rPr>
          <w:noProof/>
        </w:rPr>
        <w:drawing>
          <wp:inline distT="0" distB="0" distL="0" distR="0" wp14:anchorId="5D3C3238" wp14:editId="695F6F4C">
            <wp:extent cx="5124450" cy="3105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D3" w:rsidRDefault="00B57ED3" w:rsidP="00B57ED3">
      <w:pPr>
        <w:pStyle w:val="a4"/>
      </w:pPr>
      <w:bookmarkStart w:id="104" w:name="_Ref280087754"/>
      <w:bookmarkStart w:id="105" w:name="_Toc4004965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36</w:t>
      </w:r>
      <w:r w:rsidR="00C43823">
        <w:rPr>
          <w:noProof/>
        </w:rPr>
        <w:fldChar w:fldCharType="end"/>
      </w:r>
      <w:bookmarkEnd w:id="104"/>
      <w:r>
        <w:t xml:space="preserve">. Создание </w:t>
      </w:r>
      <w:r w:rsidR="00CF3FB6">
        <w:t>модели</w:t>
      </w:r>
      <w:r>
        <w:t xml:space="preserve"> конденсатора (начало)</w:t>
      </w:r>
      <w:bookmarkEnd w:id="105"/>
    </w:p>
    <w:p w:rsidR="00D35D8C" w:rsidRDefault="00506816" w:rsidP="009D1863">
      <w:pPr>
        <w:pStyle w:val="ac"/>
        <w:numPr>
          <w:ilvl w:val="0"/>
          <w:numId w:val="9"/>
        </w:numPr>
      </w:pPr>
      <w:r>
        <w:t>Измените расположение портов суб</w:t>
      </w:r>
      <w:r w:rsidR="00CF3FB6">
        <w:t>модели</w:t>
      </w:r>
      <w:r>
        <w:t>: входной порт</w:t>
      </w:r>
      <w:r w:rsidR="00D35D8C">
        <w:t xml:space="preserve"> –</w:t>
      </w:r>
      <w:r>
        <w:t xml:space="preserve"> </w:t>
      </w:r>
      <w:r w:rsidRPr="00D35D8C">
        <w:rPr>
          <w:b/>
        </w:rPr>
        <w:t>«Сверху»</w:t>
      </w:r>
      <w:r>
        <w:t xml:space="preserve">, выходной – </w:t>
      </w:r>
      <w:r w:rsidRPr="00D35D8C">
        <w:rPr>
          <w:b/>
        </w:rPr>
        <w:t>«Снизу»</w:t>
      </w:r>
      <w:r w:rsidR="00D35D8C">
        <w:t>.</w:t>
      </w:r>
    </w:p>
    <w:p w:rsidR="00E44BAD" w:rsidRDefault="00D35D8C" w:rsidP="009D1863">
      <w:pPr>
        <w:pStyle w:val="ac"/>
        <w:numPr>
          <w:ilvl w:val="0"/>
          <w:numId w:val="9"/>
        </w:numPr>
      </w:pPr>
      <w:r>
        <w:t>С</w:t>
      </w:r>
      <w:r w:rsidR="00506816">
        <w:t xml:space="preserve">оедините все элементы </w:t>
      </w:r>
      <w:r>
        <w:t xml:space="preserve">на схеме </w:t>
      </w:r>
      <w:r w:rsidR="00506816">
        <w:t>соединительными линиями.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Измените цвет канала </w:t>
      </w:r>
      <w:r w:rsidRPr="00F45967">
        <w:rPr>
          <w:b/>
        </w:rPr>
        <w:t>«</w:t>
      </w:r>
      <w:r w:rsidRPr="00F45967">
        <w:rPr>
          <w:b/>
          <w:lang w:val="en-US"/>
        </w:rPr>
        <w:t>Ch</w:t>
      </w:r>
      <w:r w:rsidRPr="00F45967">
        <w:rPr>
          <w:b/>
        </w:rPr>
        <w:t>_</w:t>
      </w:r>
      <w:r w:rsidRPr="00F45967">
        <w:rPr>
          <w:b/>
          <w:lang w:val="en-US"/>
        </w:rPr>
        <w:t>K</w:t>
      </w:r>
      <w:r w:rsidRPr="00F45967">
        <w:rPr>
          <w:b/>
        </w:rPr>
        <w:t>_</w:t>
      </w:r>
      <w:r w:rsidRPr="00F45967">
        <w:rPr>
          <w:b/>
          <w:lang w:val="en-US"/>
        </w:rPr>
        <w:t>in</w:t>
      </w:r>
      <w:r w:rsidRPr="00F45967">
        <w:rPr>
          <w:b/>
        </w:rPr>
        <w:t>»</w:t>
      </w:r>
      <w:r w:rsidRPr="00D35D8C">
        <w:t xml:space="preserve"> </w:t>
      </w:r>
      <w:r>
        <w:t>на красный или оранжевый, визуально выделив, что по этому каналу протекает пар.</w:t>
      </w:r>
    </w:p>
    <w:p w:rsidR="00A24B5D" w:rsidRDefault="00A24B5D" w:rsidP="009D1863">
      <w:pPr>
        <w:pStyle w:val="ac"/>
        <w:numPr>
          <w:ilvl w:val="0"/>
          <w:numId w:val="9"/>
        </w:numPr>
      </w:pPr>
      <w:r>
        <w:t>Стрелку у выходного граничного у</w:t>
      </w:r>
      <w:r w:rsidR="001272A4">
        <w:t>зла</w:t>
      </w:r>
      <w:r w:rsidR="00977DAD">
        <w:t xml:space="preserve"> </w:t>
      </w:r>
      <w:r>
        <w:t xml:space="preserve">переместите </w:t>
      </w:r>
      <w:r w:rsidR="00977DAD">
        <w:t xml:space="preserve">так, </w:t>
      </w:r>
      <w:r>
        <w:t xml:space="preserve">чтобы она </w:t>
      </w:r>
      <w:r w:rsidR="001272A4">
        <w:t>была</w:t>
      </w:r>
      <w:r>
        <w:t xml:space="preserve"> справа от узла.</w:t>
      </w:r>
    </w:p>
    <w:p w:rsidR="00D35D8C" w:rsidRPr="00506816" w:rsidRDefault="008A1757" w:rsidP="009D1863">
      <w:pPr>
        <w:pStyle w:val="ac"/>
        <w:numPr>
          <w:ilvl w:val="0"/>
          <w:numId w:val="9"/>
        </w:numPr>
      </w:pPr>
      <w:r>
        <w:t>Результат сравните с рисунком (</w:t>
      </w:r>
      <w:r w:rsidR="00977DAD">
        <w:fldChar w:fldCharType="begin"/>
      </w:r>
      <w:r w:rsidR="00977DAD">
        <w:instrText xml:space="preserve"> REF _Ref280089280 </w:instrText>
      </w:r>
      <w:r w:rsidR="00CF2E92">
        <w:instrText xml:space="preserve">\* Lower \h </w:instrText>
      </w:r>
      <w:r w:rsidR="00977DAD">
        <w:fldChar w:fldCharType="separate"/>
      </w:r>
      <w:r w:rsidR="002C5747">
        <w:t xml:space="preserve">рисунок </w:t>
      </w:r>
      <w:r w:rsidR="002C5747">
        <w:rPr>
          <w:noProof/>
        </w:rPr>
        <w:t>37</w:t>
      </w:r>
      <w:r w:rsidR="00977DAD">
        <w:fldChar w:fldCharType="end"/>
      </w:r>
      <w:r>
        <w:t>)</w:t>
      </w:r>
      <w:r w:rsidR="00977DAD">
        <w:t>.</w:t>
      </w:r>
    </w:p>
    <w:p w:rsidR="00C4150F" w:rsidRDefault="00F45967" w:rsidP="00977DAD">
      <w:pPr>
        <w:pStyle w:val="a8"/>
      </w:pPr>
      <w:r>
        <w:rPr>
          <w:noProof/>
        </w:rPr>
        <w:lastRenderedPageBreak/>
        <w:drawing>
          <wp:inline distT="0" distB="0" distL="0" distR="0" wp14:anchorId="0D3DB877" wp14:editId="13DA5864">
            <wp:extent cx="4410075" cy="3105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AD" w:rsidRDefault="00977DAD" w:rsidP="00977DAD">
      <w:pPr>
        <w:pStyle w:val="a4"/>
      </w:pPr>
      <w:bookmarkStart w:id="106" w:name="_Ref280089280"/>
      <w:bookmarkStart w:id="107" w:name="_Toc40049655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37</w:t>
      </w:r>
      <w:r w:rsidR="00C43823">
        <w:rPr>
          <w:noProof/>
        </w:rPr>
        <w:fldChar w:fldCharType="end"/>
      </w:r>
      <w:bookmarkEnd w:id="106"/>
      <w:r>
        <w:t xml:space="preserve">. Создание </w:t>
      </w:r>
      <w:r w:rsidR="00CF3FB6">
        <w:t>модели</w:t>
      </w:r>
      <w:r>
        <w:t xml:space="preserve"> конденсатора (готов верхний уровень)</w:t>
      </w:r>
      <w:bookmarkEnd w:id="107"/>
    </w:p>
    <w:p w:rsidR="00C4150F" w:rsidRDefault="00F45967" w:rsidP="00F45967">
      <w:pPr>
        <w:pStyle w:val="3"/>
      </w:pPr>
      <w:bookmarkStart w:id="108" w:name="_Toc400496364"/>
      <w:r>
        <w:t>Создание вложенного уровня суб</w:t>
      </w:r>
      <w:r w:rsidR="00CF3FB6">
        <w:t>модели</w:t>
      </w:r>
      <w:r>
        <w:t xml:space="preserve"> конденсатора</w:t>
      </w:r>
      <w:bookmarkEnd w:id="108"/>
    </w:p>
    <w:p w:rsidR="00F45967" w:rsidRDefault="00F45967" w:rsidP="00F45967">
      <w:r>
        <w:t>Теперь переходим к набору теплогидравлической схемы внутри суб</w:t>
      </w:r>
      <w:r w:rsidR="00CF3FB6">
        <w:t>модели</w:t>
      </w:r>
      <w:r>
        <w:t>: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>Войдите внутрь суб</w:t>
      </w:r>
      <w:r w:rsidR="00CF3FB6">
        <w:t>модели</w:t>
      </w:r>
      <w:r>
        <w:t>.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входной порт в </w:t>
      </w:r>
      <w:r w:rsidRPr="00F45967">
        <w:rPr>
          <w:b/>
        </w:rPr>
        <w:t>«Выхлоп ЦНД»</w:t>
      </w:r>
    </w:p>
    <w:p w:rsidR="002249A5" w:rsidRP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выходной порт в </w:t>
      </w:r>
      <w:r w:rsidRPr="002249A5">
        <w:rPr>
          <w:b/>
        </w:rPr>
        <w:t>«Слив конденсата»</w:t>
      </w:r>
      <w:r>
        <w:t>, см.</w:t>
      </w:r>
      <w:r w:rsidR="002249A5">
        <w:t xml:space="preserve"> </w:t>
      </w:r>
      <w:r w:rsidR="002249A5">
        <w:fldChar w:fldCharType="begin"/>
      </w:r>
      <w:r w:rsidR="002249A5">
        <w:instrText xml:space="preserve"> REF _Ref280092697 </w:instrText>
      </w:r>
      <w:r w:rsidR="00CF2E92">
        <w:instrText xml:space="preserve">\* Lower \h </w:instrText>
      </w:r>
      <w:r w:rsidR="002249A5">
        <w:fldChar w:fldCharType="separate"/>
      </w:r>
      <w:r w:rsidR="002C5747">
        <w:t xml:space="preserve">рисунок </w:t>
      </w:r>
      <w:r w:rsidR="002C5747">
        <w:rPr>
          <w:noProof/>
        </w:rPr>
        <w:t>38</w:t>
      </w:r>
      <w:r w:rsidR="002249A5">
        <w:fldChar w:fldCharType="end"/>
      </w:r>
      <w:r w:rsidR="002249A5">
        <w:t>.</w:t>
      </w:r>
    </w:p>
    <w:p w:rsidR="00C4150F" w:rsidRDefault="00F45967" w:rsidP="00F45967">
      <w:pPr>
        <w:pStyle w:val="a8"/>
      </w:pPr>
      <w:r>
        <w:rPr>
          <w:noProof/>
        </w:rPr>
        <w:drawing>
          <wp:inline distT="0" distB="0" distL="0" distR="0" wp14:anchorId="3A7DBFC8" wp14:editId="05333221">
            <wp:extent cx="300990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67" w:rsidRDefault="00F45967" w:rsidP="00F45967">
      <w:pPr>
        <w:pStyle w:val="a4"/>
      </w:pPr>
      <w:bookmarkStart w:id="109" w:name="_Ref280092697"/>
      <w:bookmarkStart w:id="110" w:name="_Toc40049655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38</w:t>
      </w:r>
      <w:r w:rsidR="00C43823">
        <w:rPr>
          <w:noProof/>
        </w:rPr>
        <w:fldChar w:fldCharType="end"/>
      </w:r>
      <w:bookmarkEnd w:id="109"/>
      <w:r>
        <w:t xml:space="preserve">. </w:t>
      </w:r>
      <w:r w:rsidR="002249A5">
        <w:t>Изменение названия порта выхода</w:t>
      </w:r>
      <w:bookmarkEnd w:id="110"/>
    </w:p>
    <w:p w:rsidR="00C4150F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слева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G</w:t>
      </w:r>
      <w:r w:rsidR="00F96D9E" w:rsidRPr="00F96D9E">
        <w:rPr>
          <w:b/>
        </w:rPr>
        <w:t>»</w:t>
      </w:r>
      <w:r w:rsidRPr="001B3863">
        <w:t>.</w:t>
      </w:r>
    </w:p>
    <w:p w:rsidR="001B3863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справа на схеме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P</w:t>
      </w:r>
      <w:r w:rsidR="00F96D9E" w:rsidRPr="00F96D9E">
        <w:rPr>
          <w:b/>
        </w:rPr>
        <w:t>»</w:t>
      </w:r>
      <w:r w:rsidRPr="001B3863">
        <w:t>.</w:t>
      </w:r>
    </w:p>
    <w:p w:rsid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="000F2E10">
        <w:t xml:space="preserve">два </w:t>
      </w:r>
      <w:r w:rsidR="00F96D9E" w:rsidRPr="00F96D9E">
        <w:rPr>
          <w:b/>
        </w:rPr>
        <w:t>«</w:t>
      </w:r>
      <w:r w:rsidR="000F2E10" w:rsidRPr="00F96D9E">
        <w:rPr>
          <w:b/>
        </w:rPr>
        <w:t>канала общего вида</w:t>
      </w:r>
      <w:r w:rsidR="00F96D9E" w:rsidRPr="00F96D9E">
        <w:rPr>
          <w:b/>
        </w:rPr>
        <w:t>»</w:t>
      </w:r>
      <w:r w:rsidR="000F2E10">
        <w:t xml:space="preserve"> (между граничными узлами</w:t>
      </w:r>
      <w:r w:rsidR="00926468" w:rsidRPr="00926468">
        <w:t>;</w:t>
      </w:r>
      <w:r w:rsidR="00926468">
        <w:t xml:space="preserve"> это будет модель трубчатки теплообменников</w:t>
      </w:r>
      <w:r w:rsidR="000F2E10">
        <w:t>).</w:t>
      </w:r>
    </w:p>
    <w:p w:rsidR="0028458E" w:rsidRDefault="000F2E10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Pr="00F96D9E">
        <w:rPr>
          <w:b/>
        </w:rPr>
        <w:t>«Компенсатор 3-х объ</w:t>
      </w:r>
      <w:r w:rsidR="0028458E" w:rsidRPr="00F96D9E">
        <w:rPr>
          <w:b/>
        </w:rPr>
        <w:t>ё</w:t>
      </w:r>
      <w:r w:rsidRPr="00F96D9E">
        <w:rPr>
          <w:b/>
        </w:rPr>
        <w:t>мный»</w:t>
      </w:r>
      <w:r w:rsidR="0028458E">
        <w:t>.</w:t>
      </w:r>
      <w:r w:rsidR="00F96D9E">
        <w:t xml:space="preserve"> Увеличьте размер блока.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на компенсаторе ещё один </w:t>
      </w:r>
      <w:r w:rsidRPr="00F96D9E">
        <w:rPr>
          <w:b/>
        </w:rPr>
        <w:t>«Узел компенсатора»</w:t>
      </w:r>
      <w:r>
        <w:t xml:space="preserve"> в его верхней части.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по два элемента </w:t>
      </w:r>
      <w:r w:rsidRPr="00F96D9E">
        <w:rPr>
          <w:b/>
        </w:rPr>
        <w:t>«Местное сопротивление»</w:t>
      </w:r>
      <w:r>
        <w:t xml:space="preserve"> (из вкладки </w:t>
      </w:r>
      <w:r w:rsidRPr="00F96D9E">
        <w:rPr>
          <w:b/>
        </w:rPr>
        <w:t>«Арматура»</w:t>
      </w:r>
      <w:r>
        <w:t>) на каждом из каналов в начале канала и в конце.</w:t>
      </w:r>
    </w:p>
    <w:p w:rsidR="00ED51E7" w:rsidRDefault="00ED51E7" w:rsidP="009D1863">
      <w:pPr>
        <w:pStyle w:val="ac"/>
        <w:numPr>
          <w:ilvl w:val="0"/>
          <w:numId w:val="10"/>
        </w:numPr>
      </w:pPr>
      <w:r>
        <w:lastRenderedPageBreak/>
        <w:t xml:space="preserve">Соедините входной порт </w:t>
      </w:r>
      <w:r w:rsidRPr="00ED51E7">
        <w:rPr>
          <w:b/>
        </w:rPr>
        <w:t>«Выхлоп ЦНД»</w:t>
      </w:r>
      <w:r>
        <w:t xml:space="preserve"> и выходной порт </w:t>
      </w:r>
      <w:r w:rsidRPr="00ED51E7">
        <w:rPr>
          <w:b/>
        </w:rPr>
        <w:t>«Слив конденсата»</w:t>
      </w:r>
      <w:r>
        <w:t xml:space="preserve"> с внутренними узлами конденсатора (3-х объёмного компенсатора ТРР). Обратите внимание что мы соединяем не каналами, а просто гидравлическими связями. Каналы общего вида, по которым подается пар и отводится конденсат, мы создали ранее, снаружи суб</w:t>
      </w:r>
      <w:r w:rsidR="00CF3FB6">
        <w:t>модели</w:t>
      </w:r>
      <w:r>
        <w:t>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 xml:space="preserve">Измените цвет линии подвода пара и </w:t>
      </w:r>
      <w:r w:rsidR="002C5747">
        <w:t xml:space="preserve">соответствующего </w:t>
      </w:r>
      <w:r>
        <w:t>узла на оранжевый.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>Измените цвет линии слива конденсата и узла конденсатора на синий.</w:t>
      </w:r>
    </w:p>
    <w:p w:rsidR="0028458E" w:rsidRDefault="0028458E" w:rsidP="0028458E">
      <w:r>
        <w:t xml:space="preserve">Результат сравните с рисунком </w:t>
      </w:r>
      <w:r w:rsidR="008A1757">
        <w:t>(</w:t>
      </w:r>
      <w:r w:rsidR="00F96D9E">
        <w:fldChar w:fldCharType="begin"/>
      </w:r>
      <w:r w:rsidR="00F96D9E">
        <w:instrText xml:space="preserve"> REF _Ref280094849 </w:instrText>
      </w:r>
      <w:r w:rsidR="00CF2E92">
        <w:instrText xml:space="preserve">\* Lower \h </w:instrText>
      </w:r>
      <w:r w:rsidR="00F96D9E">
        <w:fldChar w:fldCharType="separate"/>
      </w:r>
      <w:r w:rsidR="002C5747">
        <w:t xml:space="preserve">рисунок </w:t>
      </w:r>
      <w:r w:rsidR="002C5747">
        <w:rPr>
          <w:noProof/>
        </w:rPr>
        <w:t>39</w:t>
      </w:r>
      <w:r w:rsidR="00F96D9E">
        <w:fldChar w:fldCharType="end"/>
      </w:r>
      <w:r w:rsidR="008A1757">
        <w:t>)</w:t>
      </w:r>
      <w:r w:rsidR="00F96D9E">
        <w:t>.</w:t>
      </w:r>
    </w:p>
    <w:p w:rsidR="0028458E" w:rsidRDefault="0072668C" w:rsidP="00F96D9E">
      <w:pPr>
        <w:pStyle w:val="a8"/>
      </w:pPr>
      <w:r>
        <w:rPr>
          <w:noProof/>
        </w:rPr>
        <w:drawing>
          <wp:inline distT="0" distB="0" distL="0" distR="0" wp14:anchorId="1816C0A2" wp14:editId="3BE8B382">
            <wp:extent cx="5448300" cy="35433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E" w:rsidRDefault="00F96D9E" w:rsidP="00F96D9E">
      <w:pPr>
        <w:pStyle w:val="a4"/>
      </w:pPr>
      <w:bookmarkStart w:id="111" w:name="_Ref280094849"/>
      <w:bookmarkStart w:id="112" w:name="_Toc40049655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39</w:t>
      </w:r>
      <w:r w:rsidR="00C43823">
        <w:rPr>
          <w:noProof/>
        </w:rPr>
        <w:fldChar w:fldCharType="end"/>
      </w:r>
      <w:bookmarkEnd w:id="111"/>
      <w:r>
        <w:t>. Субмодель конденсатора (вложенный уровень)</w:t>
      </w:r>
      <w:bookmarkEnd w:id="112"/>
    </w:p>
    <w:p w:rsidR="00E0674C" w:rsidRDefault="00926468" w:rsidP="00926468">
      <w:r>
        <w:t xml:space="preserve">Теперь нам осталось </w:t>
      </w:r>
      <w:r w:rsidR="00D05C52">
        <w:t xml:space="preserve">лишь </w:t>
      </w:r>
      <w:r>
        <w:t xml:space="preserve">соединить </w:t>
      </w:r>
      <w:r w:rsidR="002C5747">
        <w:t>каналы</w:t>
      </w:r>
      <w:r>
        <w:t xml:space="preserve"> теплообменников</w:t>
      </w:r>
      <w:r w:rsidRPr="00926468">
        <w:t xml:space="preserve"> </w:t>
      </w:r>
      <w:r w:rsidR="0072668C">
        <w:t>тепловыми связями с конденсатором</w:t>
      </w:r>
      <w:r w:rsidR="00D05C52">
        <w:t xml:space="preserve"> и переименовать объекты в удобные имена для дальнейшего программирования.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конденсатора измените количество тепловых портов на </w:t>
      </w:r>
      <w:r w:rsidRPr="00B27096">
        <w:rPr>
          <w:b/>
        </w:rPr>
        <w:t>«2»</w:t>
      </w:r>
      <w:r>
        <w:t>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каналов установите свойство </w:t>
      </w:r>
      <w:r w:rsidRPr="00B27096">
        <w:rPr>
          <w:b/>
        </w:rPr>
        <w:t>«Тепловая связь»</w:t>
      </w:r>
      <w:r>
        <w:t xml:space="preserve"> в </w:t>
      </w:r>
      <w:r w:rsidRPr="00B27096">
        <w:rPr>
          <w:b/>
        </w:rPr>
        <w:t>«Да»</w:t>
      </w:r>
      <w:r>
        <w:t>.</w:t>
      </w:r>
    </w:p>
    <w:p w:rsidR="00B27096" w:rsidRDefault="00B27096" w:rsidP="009D1863">
      <w:pPr>
        <w:pStyle w:val="ac"/>
        <w:numPr>
          <w:ilvl w:val="0"/>
          <w:numId w:val="10"/>
        </w:numPr>
      </w:pPr>
      <w:r>
        <w:t>Соедините каналы теплообменников с тепловыми портами конденсатора.</w:t>
      </w:r>
      <w:r w:rsidR="00A33C8B">
        <w:t xml:space="preserve"> При этом </w:t>
      </w:r>
      <w:r w:rsidR="002753A4">
        <w:t>нужно производить соединение от тепловых связей каналов к тепловым портам конденсатора (при завершенном соединении на конце тепловой связи появится стрелка).</w:t>
      </w:r>
      <w:r w:rsidR="00A33C8B">
        <w:t xml:space="preserve"> </w:t>
      </w:r>
    </w:p>
    <w:p w:rsidR="000C597E" w:rsidRDefault="000C597E" w:rsidP="009D1863">
      <w:pPr>
        <w:pStyle w:val="ac"/>
        <w:numPr>
          <w:ilvl w:val="0"/>
          <w:numId w:val="10"/>
        </w:numPr>
      </w:pPr>
      <w:r>
        <w:t xml:space="preserve">Для удобства, поставьте </w:t>
      </w:r>
      <w:r w:rsidRPr="002D21FC">
        <w:rPr>
          <w:b/>
        </w:rPr>
        <w:t>«Да»</w:t>
      </w:r>
      <w:r>
        <w:t xml:space="preserve"> в свойстве </w:t>
      </w:r>
      <w:r w:rsidRPr="002D21FC">
        <w:rPr>
          <w:b/>
        </w:rPr>
        <w:t>«Показывать рамку»</w:t>
      </w:r>
      <w:r>
        <w:t xml:space="preserve"> у конденсатора.</w:t>
      </w:r>
      <w:r w:rsidR="002D21FC">
        <w:t xml:space="preserve"> </w:t>
      </w:r>
      <w:r>
        <w:t xml:space="preserve">Результат </w:t>
      </w:r>
      <w:r w:rsidR="004507EB">
        <w:t>должен быть похож на</w:t>
      </w:r>
      <w:r w:rsidR="00D618B5">
        <w:t xml:space="preserve"> </w:t>
      </w:r>
      <w:r w:rsidR="00D618B5">
        <w:fldChar w:fldCharType="begin"/>
      </w:r>
      <w:r w:rsidR="00D618B5">
        <w:instrText xml:space="preserve"> REF _Ref280102320 </w:instrText>
      </w:r>
      <w:r w:rsidR="00CF2E92">
        <w:instrText xml:space="preserve">\* Lower \h </w:instrText>
      </w:r>
      <w:r w:rsidR="00D618B5"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 w:rsidR="00D618B5">
        <w:fldChar w:fldCharType="end"/>
      </w:r>
      <w:r>
        <w:t>.</w:t>
      </w:r>
    </w:p>
    <w:p w:rsidR="002C5747" w:rsidRDefault="002C5747" w:rsidP="002C5747">
      <w:pPr>
        <w:pStyle w:val="ac"/>
        <w:numPr>
          <w:ilvl w:val="0"/>
          <w:numId w:val="10"/>
        </w:numPr>
      </w:pPr>
      <w:r>
        <w:t xml:space="preserve">Переименуйте канал первого (верхнего)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1»</w:t>
      </w:r>
      <w:r w:rsidRPr="00817E57">
        <w:t xml:space="preserve">, </w:t>
      </w:r>
      <w:r>
        <w:t xml:space="preserve">канал второго (нижнего)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2»</w:t>
      </w:r>
      <w:r>
        <w:t xml:space="preserve"> (в свойствах объекта, свойство </w:t>
      </w:r>
      <w:r w:rsidRPr="002C5747">
        <w:rPr>
          <w:b/>
        </w:rPr>
        <w:t>«Имя объекта»</w:t>
      </w:r>
      <w:r>
        <w:t>).</w:t>
      </w:r>
    </w:p>
    <w:p w:rsidR="000C597E" w:rsidRDefault="00B35F6C" w:rsidP="00670695">
      <w:pPr>
        <w:pStyle w:val="a8"/>
      </w:pPr>
      <w:r>
        <w:rPr>
          <w:noProof/>
        </w:rPr>
        <w:lastRenderedPageBreak/>
        <w:drawing>
          <wp:inline distT="0" distB="0" distL="0" distR="0" wp14:anchorId="693B65F4" wp14:editId="26C338C7">
            <wp:extent cx="4943475" cy="34671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95" w:rsidRDefault="00670695" w:rsidP="00670695">
      <w:pPr>
        <w:pStyle w:val="a4"/>
      </w:pPr>
      <w:bookmarkStart w:id="113" w:name="_Ref280102320"/>
      <w:bookmarkStart w:id="114" w:name="_Toc40049655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40</w:t>
      </w:r>
      <w:r w:rsidR="00C43823">
        <w:rPr>
          <w:noProof/>
        </w:rPr>
        <w:fldChar w:fldCharType="end"/>
      </w:r>
      <w:bookmarkEnd w:id="113"/>
      <w:r>
        <w:t xml:space="preserve">. Субмодель конденсатора </w:t>
      </w:r>
      <w:r w:rsidR="00D618B5">
        <w:t xml:space="preserve">с тепловыми связями </w:t>
      </w:r>
      <w:r>
        <w:t>(вложенный уровень)</w:t>
      </w:r>
      <w:bookmarkEnd w:id="114"/>
    </w:p>
    <w:p w:rsidR="00B35F6C" w:rsidRDefault="00817E57" w:rsidP="009D1863">
      <w:pPr>
        <w:pStyle w:val="ac"/>
        <w:numPr>
          <w:ilvl w:val="0"/>
          <w:numId w:val="10"/>
        </w:numPr>
      </w:pPr>
      <w:r>
        <w:t xml:space="preserve">Переименуйте элемент 3-х объёмного компенсатора в </w:t>
      </w:r>
      <w:r w:rsidRPr="00817E57">
        <w:rPr>
          <w:b/>
        </w:rPr>
        <w:t>«</w:t>
      </w:r>
      <w:r w:rsidRPr="00817E57">
        <w:rPr>
          <w:b/>
          <w:lang w:val="en-US"/>
        </w:rPr>
        <w:t>Bak</w:t>
      </w:r>
      <w:r w:rsidRPr="00817E57">
        <w:rPr>
          <w:b/>
        </w:rPr>
        <w:t>»</w:t>
      </w:r>
      <w:r w:rsidR="00B35F6C">
        <w:t>.</w:t>
      </w:r>
    </w:p>
    <w:p w:rsidR="00817E57" w:rsidRDefault="00B35F6C" w:rsidP="009D1863">
      <w:pPr>
        <w:pStyle w:val="ac"/>
        <w:numPr>
          <w:ilvl w:val="0"/>
          <w:numId w:val="10"/>
        </w:numPr>
      </w:pPr>
      <w:r>
        <w:t xml:space="preserve">Выведите имена элементов на схему, </w:t>
      </w:r>
      <w:r w:rsidR="00817E57">
        <w:t xml:space="preserve">см. </w:t>
      </w:r>
      <w:r>
        <w:fldChar w:fldCharType="begin"/>
      </w:r>
      <w:r>
        <w:instrText xml:space="preserve"> REF _Ref280102320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>
        <w:fldChar w:fldCharType="end"/>
      </w:r>
      <w:r>
        <w:t>.</w:t>
      </w:r>
    </w:p>
    <w:p w:rsidR="00926468" w:rsidRPr="00E0674C" w:rsidRDefault="000217FB" w:rsidP="00926468">
      <w:r>
        <w:t xml:space="preserve">На этом набор схемы завершён (пока), здесь нам предстоит еще задать параметры объектов, и в принципе это можно сделать аналогично тому как мы задавали в проточной части, но мы это сделаем более универсальным, программным способом – при помощи редактора нового блока и встроенного в </w:t>
      </w:r>
      <w:r w:rsidR="005F3B44">
        <w:rPr>
          <w:lang w:val="en-US"/>
        </w:rPr>
        <w:t>SimInTech</w:t>
      </w:r>
      <w:r>
        <w:t xml:space="preserve"> языка программирования.</w:t>
      </w:r>
    </w:p>
    <w:p w:rsidR="00AF5425" w:rsidRDefault="00AF5425" w:rsidP="00AF5425">
      <w:pPr>
        <w:pStyle w:val="3"/>
      </w:pPr>
      <w:bookmarkStart w:id="115" w:name="_Toc400496365"/>
      <w:r>
        <w:t>Редактор новых блоков</w:t>
      </w:r>
      <w:bookmarkEnd w:id="115"/>
    </w:p>
    <w:p w:rsidR="00A978BA" w:rsidRPr="00A978BA" w:rsidRDefault="00A978BA" w:rsidP="00A978BA">
      <w:r>
        <w:t>Субмодель, которую мы в будущем сможем удобно переносить в другие проекты и использовать там, должна быть полностью параметрически определена с верхнего уровня. Т.е., например, будет достаточно изменить поверхность теплообмена в свойствах самой суб</w:t>
      </w:r>
      <w:r w:rsidR="00CF3FB6">
        <w:t>модели</w:t>
      </w:r>
      <w:r>
        <w:t>, а внутри неё все свойства всех элементов, зависящих от поверхности теплообмена, автоматически пересчитаются на новые значения. Аналогично и с другими параметрами.</w:t>
      </w:r>
    </w:p>
    <w:p w:rsidR="00A978BA" w:rsidRDefault="00A978BA" w:rsidP="00A978BA">
      <w:r>
        <w:t>Перейдите на верхний уровень схемного окна и зайдите в свойства суб</w:t>
      </w:r>
      <w:r w:rsidR="00CF3FB6">
        <w:t>модели</w:t>
      </w:r>
      <w:r>
        <w:t xml:space="preserve">. Убедитесь, что </w:t>
      </w:r>
      <w:r w:rsidRPr="00587805">
        <w:t>имя объекта</w:t>
      </w:r>
      <w:r>
        <w:t xml:space="preserve"> задано:</w:t>
      </w:r>
      <w:r w:rsidRPr="00587805">
        <w:t xml:space="preserve"> </w:t>
      </w:r>
      <w:r w:rsidRPr="00FE23A8">
        <w:rPr>
          <w:rStyle w:val="a9"/>
        </w:rPr>
        <w:t>«K»</w:t>
      </w:r>
      <w:r w:rsidR="00BF0C6F">
        <w:t xml:space="preserve"> (буква английского алфавита);</w:t>
      </w:r>
      <w:r w:rsidR="000002F2">
        <w:t xml:space="preserve"> </w:t>
      </w:r>
      <w:r>
        <w:t xml:space="preserve">тип элемента (ClassName) задан: </w:t>
      </w:r>
      <w:r w:rsidRPr="00FE23A8">
        <w:rPr>
          <w:rStyle w:val="a9"/>
        </w:rPr>
        <w:t>«Конденсатор ТРР»</w:t>
      </w:r>
      <w:r>
        <w:t xml:space="preserve"> (вместо </w:t>
      </w:r>
      <w:r w:rsidRPr="00FE23A8">
        <w:rPr>
          <w:rStyle w:val="a9"/>
        </w:rPr>
        <w:t xml:space="preserve">«Субмодель </w:t>
      </w:r>
      <w:r w:rsidR="005F3B44">
        <w:rPr>
          <w:rStyle w:val="a9"/>
          <w:lang w:val="en-US"/>
        </w:rPr>
        <w:t>SimInTech</w:t>
      </w:r>
      <w:r w:rsidRPr="00FE23A8">
        <w:rPr>
          <w:rStyle w:val="a9"/>
        </w:rPr>
        <w:t>»</w:t>
      </w:r>
      <w:r>
        <w:t xml:space="preserve">). </w:t>
      </w:r>
      <w:r w:rsidRPr="00A978BA">
        <w:rPr>
          <w:b/>
          <w:color w:val="FF0000"/>
        </w:rPr>
        <w:t>Задание имени класса особенно важно</w:t>
      </w:r>
      <w:r>
        <w:t xml:space="preserve">, т.к. все дальнейшие манипуляции </w:t>
      </w:r>
      <w:r w:rsidR="00BF0C6F">
        <w:t>НЕ</w:t>
      </w:r>
      <w:r>
        <w:t xml:space="preserve"> должны задеть </w:t>
      </w:r>
      <w:r w:rsidR="00BF0C6F" w:rsidRPr="00BF0C6F">
        <w:t xml:space="preserve">и изменять </w:t>
      </w:r>
      <w:r>
        <w:t xml:space="preserve">стандартную библиотеку элементов ТРР и </w:t>
      </w:r>
      <w:r w:rsidR="005F3B44">
        <w:rPr>
          <w:lang w:val="en-US"/>
        </w:rPr>
        <w:t>SimInTech</w:t>
      </w:r>
      <w:r>
        <w:t>.</w:t>
      </w:r>
    </w:p>
    <w:p w:rsidR="000E3B8D" w:rsidRDefault="00BF0C6F" w:rsidP="00A978BA">
      <w:r>
        <w:t>Закройте панель свойств и, выделив на схемном окне субмодель (однократным щелчком мыши), перейдите в главное меню</w:t>
      </w:r>
      <w:r w:rsidR="005F3B44" w:rsidRPr="005F3B44">
        <w:t xml:space="preserve"> </w:t>
      </w:r>
      <w:r w:rsidR="005F3B44">
        <w:rPr>
          <w:lang w:val="en-US"/>
        </w:rPr>
        <w:t>SimInTech</w:t>
      </w:r>
      <w:r>
        <w:t xml:space="preserve">, пункт </w:t>
      </w:r>
      <w:r w:rsidRPr="00FE23A8">
        <w:rPr>
          <w:rStyle w:val="a9"/>
        </w:rPr>
        <w:t>«Правка» → «Изменить блок...»</w:t>
      </w:r>
      <w:r>
        <w:t>. Откроется диалоговое окно с табличным заданием параметров и свойств выделенного на схеме блока (т.е. суб</w:t>
      </w:r>
      <w:r w:rsidR="00CF3FB6">
        <w:t>модели</w:t>
      </w:r>
      <w:r>
        <w:t xml:space="preserve"> конденсатора).</w:t>
      </w:r>
    </w:p>
    <w:p w:rsidR="00D864F4" w:rsidRDefault="0014501A" w:rsidP="00A978BA">
      <w:r>
        <w:lastRenderedPageBreak/>
        <w:t xml:space="preserve">Здесь нам нужно будет задать все свойства, их имена, типы и значения, определяющие модель конденсатора. Всего нужно будет добавить 21 свойство, из которых 5 будут справочными (нередактируемыми, а </w:t>
      </w:r>
      <w:r w:rsidR="009F4D3D">
        <w:t xml:space="preserve">однозначно </w:t>
      </w:r>
      <w:r>
        <w:t>вычисляемыми из предыдущих параметров)</w:t>
      </w:r>
      <w:r w:rsidR="00D864F4">
        <w:t>.</w:t>
      </w:r>
    </w:p>
    <w:p w:rsidR="00E8686A" w:rsidRDefault="0014501A" w:rsidP="009D1863">
      <w:pPr>
        <w:pStyle w:val="ac"/>
        <w:numPr>
          <w:ilvl w:val="0"/>
          <w:numId w:val="11"/>
        </w:numPr>
      </w:pPr>
      <w:r>
        <w:t xml:space="preserve">Создайте 21 строку и аккуратно последовательно </w:t>
      </w:r>
      <w:r w:rsidR="00696AE7">
        <w:t>задай</w:t>
      </w:r>
      <w:r w:rsidR="009F4D3D">
        <w:t>т</w:t>
      </w:r>
      <w:r w:rsidR="00696AE7">
        <w:t xml:space="preserve">е </w:t>
      </w:r>
      <w:r w:rsidR="0090185B">
        <w:t xml:space="preserve">название, имя, тип данных, значение и способ расчета каждого </w:t>
      </w:r>
      <w:r>
        <w:t>свойства</w:t>
      </w:r>
      <w:r w:rsidR="009F4D3D">
        <w:t>, см. таблицу 3.1</w:t>
      </w:r>
      <w:r w:rsidR="0090185B">
        <w:t>.</w:t>
      </w:r>
    </w:p>
    <w:tbl>
      <w:tblPr>
        <w:tblStyle w:val="af1"/>
        <w:tblW w:w="5069" w:type="pct"/>
        <w:tblLayout w:type="fixed"/>
        <w:tblLook w:val="04A0" w:firstRow="1" w:lastRow="0" w:firstColumn="1" w:lastColumn="0" w:noHBand="0" w:noVBand="1"/>
      </w:tblPr>
      <w:tblGrid>
        <w:gridCol w:w="421"/>
        <w:gridCol w:w="4365"/>
        <w:gridCol w:w="993"/>
        <w:gridCol w:w="1559"/>
        <w:gridCol w:w="1274"/>
        <w:gridCol w:w="1952"/>
      </w:tblGrid>
      <w:tr w:rsidR="007526DB" w:rsidTr="002C574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7526DB" w:rsidRPr="001F1B1A" w:rsidRDefault="007526DB" w:rsidP="007526DB">
            <w:pPr>
              <w:pStyle w:val="0"/>
              <w:jc w:val="right"/>
            </w:pPr>
            <w:r>
              <w:t xml:space="preserve">Таблица </w:t>
            </w:r>
            <w:r w:rsidR="009F4D3D">
              <w:t>3.</w:t>
            </w:r>
            <w:r>
              <w:t>1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066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0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38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</w:t>
            </w:r>
            <w:r w:rsidR="00696AE7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данных</w:t>
            </w:r>
          </w:p>
        </w:tc>
        <w:tc>
          <w:tcPr>
            <w:tcW w:w="603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Значение</w:t>
            </w:r>
          </w:p>
        </w:tc>
        <w:tc>
          <w:tcPr>
            <w:tcW w:w="922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</w:t>
            </w:r>
            <w:r w:rsidR="00E62C23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расч</w:t>
            </w:r>
            <w:r w:rsidR="00696AE7" w:rsidRPr="001F1B1A">
              <w:rPr>
                <w:b/>
                <w:bCs/>
              </w:rPr>
              <w:t>ёта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</w:t>
            </w:r>
          </w:p>
        </w:tc>
        <w:tc>
          <w:tcPr>
            <w:tcW w:w="2066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Количество элементов</w:t>
            </w:r>
          </w:p>
        </w:tc>
        <w:tc>
          <w:tcPr>
            <w:tcW w:w="470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Count</w:t>
            </w:r>
          </w:p>
        </w:tc>
        <w:tc>
          <w:tcPr>
            <w:tcW w:w="738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92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</w:t>
            </w:r>
          </w:p>
        </w:tc>
        <w:tc>
          <w:tcPr>
            <w:tcW w:w="2066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Объём парового пространства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3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по пару,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4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Объём конденсатосборника, м3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5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конденсатосборника,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6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Начальный уровень воды,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Level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7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E62C23">
            <w:pPr>
              <w:pStyle w:val="00"/>
            </w:pPr>
            <w:r>
              <w:t>Высот</w:t>
            </w:r>
            <w:r w:rsidR="00E62C23">
              <w:t>ная отметка</w:t>
            </w:r>
            <w:r>
              <w:t xml:space="preserve"> низа трубчатки относительно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2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Поверхность теплопередачи,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3200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Внешний диаметр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Толщина стенки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0.0006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12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Количество охлаждающих трубо</w:t>
            </w:r>
            <w:r w:rsidR="006D2D26">
              <w:t>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6400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13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Число ходов по охлаждающей воде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Nx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  <w:rPr>
                <w:lang w:val="en-US"/>
              </w:rPr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14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Материал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Material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Имя файла базы данных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18ХН9Т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15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Коэффициент чистоты охлаждающих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Fc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0.85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16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Высотная отметка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Zk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-10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17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Длина трубки,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9.4735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Гидравлический диаметр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Dg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0.0168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3.125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конденсатосборника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Проходное сечение по охлаждающей воде,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1.4186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</w:tbl>
    <w:p w:rsidR="00D618B5" w:rsidRDefault="00D618B5" w:rsidP="00133B4D">
      <w:pPr>
        <w:pStyle w:val="0"/>
      </w:pPr>
    </w:p>
    <w:p w:rsidR="00133B4D" w:rsidRDefault="00133B4D" w:rsidP="00133B4D">
      <w:pPr>
        <w:pStyle w:val="a8"/>
      </w:pPr>
      <w:r>
        <w:rPr>
          <w:noProof/>
        </w:rPr>
        <w:drawing>
          <wp:inline distT="0" distB="0" distL="0" distR="0" wp14:anchorId="2A65FCCA" wp14:editId="259FAAB3">
            <wp:extent cx="5572800" cy="3578400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денсатор КП-3200 - расчётная схем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4D" w:rsidRDefault="00133B4D" w:rsidP="00133B4D">
      <w:pPr>
        <w:pStyle w:val="a4"/>
      </w:pPr>
      <w:bookmarkStart w:id="116" w:name="_Toc40049655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41</w:t>
      </w:r>
      <w:r w:rsidR="00C43823">
        <w:rPr>
          <w:noProof/>
        </w:rPr>
        <w:fldChar w:fldCharType="end"/>
      </w:r>
      <w:r>
        <w:t>. Геометрическая модель конденсатора</w:t>
      </w:r>
      <w:bookmarkEnd w:id="116"/>
    </w:p>
    <w:p w:rsidR="00A978BA" w:rsidRDefault="00D618B5" w:rsidP="009D1863">
      <w:pPr>
        <w:pStyle w:val="ac"/>
        <w:numPr>
          <w:ilvl w:val="0"/>
          <w:numId w:val="11"/>
        </w:numPr>
      </w:pPr>
      <w:r>
        <w:lastRenderedPageBreak/>
        <w:t xml:space="preserve">После завершения ввода всех свойств, результат сравните с рисунком </w:t>
      </w:r>
      <w:r w:rsidR="00F747CE">
        <w:t>(</w:t>
      </w:r>
      <w:r w:rsidR="00D864F4">
        <w:fldChar w:fldCharType="begin"/>
      </w:r>
      <w:r w:rsidR="00D864F4">
        <w:instrText xml:space="preserve"> REF _Ref280095858 </w:instrText>
      </w:r>
      <w:r w:rsidR="00CF2E92">
        <w:instrText xml:space="preserve">\* Lower \h </w:instrText>
      </w:r>
      <w:r w:rsidR="00D864F4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D864F4">
        <w:fldChar w:fldCharType="end"/>
      </w:r>
      <w:r w:rsidR="00F747CE">
        <w:t>)</w:t>
      </w:r>
      <w:r w:rsidR="00D864F4">
        <w:t xml:space="preserve"> и перепроверьте все введённые поля и значения.</w:t>
      </w:r>
    </w:p>
    <w:p w:rsidR="006D2D26" w:rsidRDefault="00D50710" w:rsidP="009D1863">
      <w:pPr>
        <w:pStyle w:val="ac"/>
        <w:numPr>
          <w:ilvl w:val="0"/>
          <w:numId w:val="11"/>
        </w:numPr>
      </w:pPr>
      <w:r>
        <w:t xml:space="preserve">Теперь, нажав на </w:t>
      </w:r>
      <w:r w:rsidR="003C598A" w:rsidRPr="003C598A">
        <w:rPr>
          <w:b/>
        </w:rPr>
        <w:t>«</w:t>
      </w:r>
      <w:r w:rsidRPr="003C598A">
        <w:rPr>
          <w:b/>
        </w:rPr>
        <w:t>Ок</w:t>
      </w:r>
      <w:r w:rsidR="003C598A" w:rsidRPr="003C598A">
        <w:rPr>
          <w:b/>
        </w:rPr>
        <w:t>»</w:t>
      </w:r>
      <w:r>
        <w:t xml:space="preserve"> и вернувшись на схем</w:t>
      </w:r>
      <w:r w:rsidR="0009305E">
        <w:t>у</w:t>
      </w:r>
      <w:r>
        <w:t>, вы можете попробовать зайти в свойства суб</w:t>
      </w:r>
      <w:r w:rsidR="00CF3FB6">
        <w:t>модели</w:t>
      </w:r>
      <w:r w:rsidR="003C598A">
        <w:t xml:space="preserve"> и увидеть там все введённые </w:t>
      </w:r>
      <w:r>
        <w:t>параметр</w:t>
      </w:r>
      <w:r w:rsidR="003C598A">
        <w:t>ы</w:t>
      </w:r>
      <w:r>
        <w:t xml:space="preserve"> во вкладке «Свойства»</w:t>
      </w:r>
      <w:r w:rsidR="00F33AFE">
        <w:t xml:space="preserve">, см. </w:t>
      </w:r>
      <w:r w:rsidR="00F33AFE">
        <w:fldChar w:fldCharType="begin"/>
      </w:r>
      <w:r w:rsidR="00F33AFE">
        <w:instrText xml:space="preserve"> REF _Ref280110980 </w:instrText>
      </w:r>
      <w:r w:rsidR="00CF2E92">
        <w:instrText xml:space="preserve">\* Lower \h </w:instrText>
      </w:r>
      <w:r w:rsidR="00F33AFE">
        <w:fldChar w:fldCharType="separate"/>
      </w:r>
      <w:r w:rsidR="002C5747">
        <w:t xml:space="preserve">рисунок </w:t>
      </w:r>
      <w:r w:rsidR="002C5747">
        <w:rPr>
          <w:noProof/>
        </w:rPr>
        <w:t>43</w:t>
      </w:r>
      <w:r w:rsidR="00F33AFE">
        <w:fldChar w:fldCharType="end"/>
      </w:r>
      <w:r w:rsidR="00F33AFE">
        <w:t>.</w:t>
      </w:r>
    </w:p>
    <w:p w:rsidR="00450BC6" w:rsidRPr="00450BC6" w:rsidRDefault="00450BC6" w:rsidP="009D1863">
      <w:pPr>
        <w:pStyle w:val="ac"/>
        <w:numPr>
          <w:ilvl w:val="0"/>
          <w:numId w:val="11"/>
        </w:numPr>
      </w:pPr>
      <w:r>
        <w:t xml:space="preserve">Как было сказано выше, не все из этих свойств надо будет редактируемыми, т.е. пользователю не всё надо будет задавать вручную. Пять свойств надо сделать только для чтения. Зайдите снова в редактор новых блоков, выделив предварительно субмодель. В поле </w:t>
      </w:r>
      <w:r w:rsidRPr="00450BC6">
        <w:rPr>
          <w:b/>
        </w:rPr>
        <w:t>«Свойства для чтения»</w:t>
      </w:r>
      <w:r>
        <w:t xml:space="preserve"> справа внизу редактора впишите через </w:t>
      </w:r>
      <w:r w:rsidR="00754450">
        <w:t xml:space="preserve">точку с </w:t>
      </w:r>
      <w:r>
        <w:t>запят</w:t>
      </w:r>
      <w:r w:rsidR="00754450">
        <w:t>ой</w:t>
      </w:r>
      <w:r>
        <w:t xml:space="preserve"> имена свойств для чтения: </w:t>
      </w:r>
      <w:r w:rsidRPr="00450BC6">
        <w:rPr>
          <w:b/>
        </w:rPr>
        <w:t>«</w:t>
      </w:r>
      <w:r w:rsidRPr="00450BC6">
        <w:rPr>
          <w:b/>
          <w:lang w:val="en-US"/>
        </w:rPr>
        <w:t>L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Dg</w:t>
      </w:r>
      <w:r w:rsidR="00754450" w:rsidRPr="00754450">
        <w:rPr>
          <w:b/>
        </w:rPr>
        <w:t>;</w:t>
      </w:r>
      <w:r w:rsidRPr="00450BC6">
        <w:rPr>
          <w:b/>
        </w:rPr>
        <w:t>S</w:t>
      </w:r>
      <w:r w:rsidR="00754450" w:rsidRPr="00754450">
        <w:rPr>
          <w:b/>
        </w:rPr>
        <w:t>;</w:t>
      </w:r>
      <w:r w:rsidRPr="00450BC6">
        <w:rPr>
          <w:b/>
        </w:rPr>
        <w:t>Hp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Hv</w:t>
      </w:r>
      <w:r w:rsidRPr="00450BC6">
        <w:rPr>
          <w:b/>
        </w:rPr>
        <w:t>»</w:t>
      </w:r>
      <w:r w:rsidRPr="00450BC6">
        <w:t>.</w:t>
      </w:r>
      <w:r>
        <w:t xml:space="preserve"> Смотрите пример</w:t>
      </w:r>
      <w:r w:rsidR="00F747CE">
        <w:t xml:space="preserve">, </w:t>
      </w:r>
      <w:r w:rsidR="00F747CE">
        <w:fldChar w:fldCharType="begin"/>
      </w:r>
      <w:r w:rsidR="00F747CE">
        <w:instrText xml:space="preserve"> REF  _Ref280095858 \* Lower \h </w:instrText>
      </w:r>
      <w:r w:rsidR="00F747CE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F747CE">
        <w:fldChar w:fldCharType="end"/>
      </w:r>
      <w:r>
        <w:t>.</w:t>
      </w:r>
    </w:p>
    <w:p w:rsidR="00D50710" w:rsidRPr="00A978BA" w:rsidRDefault="00450BC6" w:rsidP="009D1863">
      <w:pPr>
        <w:pStyle w:val="ac"/>
        <w:numPr>
          <w:ilvl w:val="0"/>
          <w:numId w:val="11"/>
        </w:numPr>
      </w:pPr>
      <w:r>
        <w:t xml:space="preserve">Нажмите </w:t>
      </w:r>
      <w:r w:rsidRPr="003C013B">
        <w:rPr>
          <w:b/>
        </w:rPr>
        <w:t>«Ок»</w:t>
      </w:r>
      <w:r>
        <w:t>. Зайдите в свойства суб</w:t>
      </w:r>
      <w:r w:rsidR="00CF3FB6">
        <w:t>модели</w:t>
      </w:r>
      <w:r>
        <w:t>: теперь пять строк подсвечены серым цве</w:t>
      </w:r>
      <w:r w:rsidR="00754450">
        <w:t>том</w:t>
      </w:r>
      <w:r w:rsidR="00754450" w:rsidRPr="00754450">
        <w:t xml:space="preserve">: </w:t>
      </w:r>
      <w:r w:rsidR="00754450">
        <w:t xml:space="preserve">это </w:t>
      </w:r>
      <w:r>
        <w:t xml:space="preserve">означает что эти свойства не следует </w:t>
      </w:r>
      <w:r w:rsidR="00754450">
        <w:t xml:space="preserve">(бессмысленно) </w:t>
      </w:r>
      <w:r>
        <w:t xml:space="preserve">изменять вручную, т.к. они пересчитаются на этапе инициализации или на первом же шаге интегрирования (алгоритм их расчета </w:t>
      </w:r>
      <w:r w:rsidR="00754450">
        <w:t>смотрите ниже</w:t>
      </w:r>
      <w:r>
        <w:t>).</w:t>
      </w:r>
    </w:p>
    <w:p w:rsidR="00AF5425" w:rsidRPr="00AF5425" w:rsidRDefault="00AF5425" w:rsidP="00AF5425">
      <w:pPr>
        <w:pStyle w:val="a8"/>
      </w:pPr>
      <w:r>
        <w:rPr>
          <w:noProof/>
        </w:rPr>
        <w:drawing>
          <wp:inline distT="0" distB="0" distL="0" distR="0" wp14:anchorId="79645C48" wp14:editId="1A352C65">
            <wp:extent cx="6152515" cy="4745355"/>
            <wp:effectExtent l="0" t="0" r="63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25" w:rsidRDefault="00AF5425" w:rsidP="00AF5425">
      <w:pPr>
        <w:pStyle w:val="a4"/>
      </w:pPr>
      <w:bookmarkStart w:id="117" w:name="_Ref280095858"/>
      <w:bookmarkStart w:id="118" w:name="_Toc40049655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42</w:t>
      </w:r>
      <w:r w:rsidR="00C43823">
        <w:rPr>
          <w:noProof/>
        </w:rPr>
        <w:fldChar w:fldCharType="end"/>
      </w:r>
      <w:bookmarkEnd w:id="117"/>
      <w:r>
        <w:t xml:space="preserve">. </w:t>
      </w:r>
      <w:r w:rsidR="00670695">
        <w:t>Редактор новых блоков</w:t>
      </w:r>
      <w:r>
        <w:t xml:space="preserve"> (</w:t>
      </w:r>
      <w:r w:rsidR="00670695">
        <w:t>конденсатор</w:t>
      </w:r>
      <w:r>
        <w:t>)</w:t>
      </w:r>
      <w:bookmarkEnd w:id="118"/>
    </w:p>
    <w:p w:rsidR="00450BC6" w:rsidRDefault="0071252F" w:rsidP="00450BC6">
      <w:r>
        <w:t>Теперь давайте разбираться как инициализировать свойства в суб</w:t>
      </w:r>
      <w:r w:rsidR="00CF3FB6">
        <w:t>модели</w:t>
      </w:r>
      <w:r>
        <w:t>.</w:t>
      </w:r>
    </w:p>
    <w:p w:rsidR="0071252F" w:rsidRDefault="0071252F" w:rsidP="009D1863">
      <w:pPr>
        <w:pStyle w:val="ac"/>
        <w:numPr>
          <w:ilvl w:val="0"/>
          <w:numId w:val="11"/>
        </w:numPr>
      </w:pPr>
      <w:r>
        <w:t>Перейдите на вложенный уровень суб</w:t>
      </w:r>
      <w:r w:rsidR="00CF3FB6">
        <w:t>модели</w:t>
      </w:r>
      <w:r>
        <w:t xml:space="preserve">. Откройте там вкладку «Параметры» (слева, под вкладкой «Схема». Откроется пустое окно для редактирования глобальных параметров </w:t>
      </w:r>
      <w:r>
        <w:lastRenderedPageBreak/>
        <w:t>суб</w:t>
      </w:r>
      <w:r w:rsidR="00CF3FB6">
        <w:t>модели</w:t>
      </w:r>
      <w:r>
        <w:t>. Здесь можно всё писать на встроенном языке программирования. Для начала, наберите в этом окне следующие строки: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41039" w:rsidTr="00FB466F">
        <w:tc>
          <w:tcPr>
            <w:tcW w:w="10420" w:type="dxa"/>
            <w:tcBorders>
              <w:right w:val="nil"/>
            </w:tcBorders>
          </w:tcPr>
          <w:p w:rsidR="00541039" w:rsidRPr="00066255" w:rsidRDefault="00541039" w:rsidP="00066255">
            <w:pPr>
              <w:pStyle w:val="0"/>
              <w:rPr>
                <w:rStyle w:val="af"/>
                <w:b/>
                <w:lang w:val="en-US"/>
              </w:rPr>
            </w:pPr>
            <w:r w:rsidRPr="00066255">
              <w:rPr>
                <w:rStyle w:val="af"/>
                <w:b/>
                <w:lang w:val="en-US"/>
              </w:rPr>
              <w:t>initialization</w:t>
            </w:r>
          </w:p>
          <w:p w:rsidR="00541039" w:rsidRPr="00B25CFA" w:rsidRDefault="00066255" w:rsidP="00066255">
            <w:pPr>
              <w:pStyle w:val="0"/>
              <w:rPr>
                <w:rStyle w:val="af"/>
                <w:lang w:val="en-US"/>
              </w:rPr>
            </w:pPr>
            <w:r w:rsidRPr="00066255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 xml:space="preserve">submodel.Dg = </w:t>
            </w:r>
            <w:r w:rsidR="00541039" w:rsidRPr="00066255">
              <w:rPr>
                <w:rStyle w:val="af"/>
                <w:lang w:val="en-US"/>
              </w:rPr>
              <w:t>submodel</w:t>
            </w:r>
            <w:r w:rsidR="00541039" w:rsidRPr="00B25CFA">
              <w:rPr>
                <w:rStyle w:val="af"/>
                <w:lang w:val="en-US"/>
              </w:rPr>
              <w:t xml:space="preserve">.d - </w:t>
            </w:r>
            <w:r w:rsidR="00541039" w:rsidRPr="00B25CFA">
              <w:rPr>
                <w:rStyle w:val="af"/>
                <w:color w:val="0070C0"/>
                <w:lang w:val="en-US"/>
              </w:rPr>
              <w:t>2</w:t>
            </w:r>
            <w:r w:rsidR="00541039" w:rsidRPr="00B25CFA">
              <w:rPr>
                <w:rStyle w:val="af"/>
                <w:lang w:val="en-US"/>
              </w:rPr>
              <w:t>*submodel.ds;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"Dg"</w:t>
            </w:r>
            <w:r w:rsidR="00727244" w:rsidRPr="00B25CFA">
              <w:rPr>
                <w:rStyle w:val="af"/>
                <w:lang w:val="en-US"/>
              </w:rPr>
              <w:t>,submodel.Dg);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>submodel.S = pi*submodel.Dg*submodel.Dg*n/</w:t>
            </w:r>
            <w:r w:rsidR="00541039" w:rsidRPr="00B25CFA">
              <w:rPr>
                <w:rStyle w:val="af"/>
                <w:color w:val="0070C0"/>
                <w:lang w:val="en-US"/>
              </w:rPr>
              <w:t>4</w:t>
            </w:r>
            <w:r w:rsidR="00541039" w:rsidRPr="00B25CFA">
              <w:rPr>
                <w:rStyle w:val="af"/>
                <w:lang w:val="en-US"/>
              </w:rPr>
              <w:t>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"S"</w:t>
            </w:r>
            <w:r w:rsidR="00727244" w:rsidRPr="00B25CFA">
              <w:rPr>
                <w:rStyle w:val="af"/>
                <w:lang w:val="en-US"/>
              </w:rPr>
              <w:t>,submodel.S);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"L"</w:t>
            </w:r>
            <w:r w:rsidR="00541039" w:rsidRPr="00B25CFA">
              <w:rPr>
                <w:rStyle w:val="af"/>
                <w:lang w:val="en-US"/>
              </w:rPr>
              <w:t>,submodel.F/(pi*submodel.Dg*submodel.n));</w:t>
            </w:r>
          </w:p>
          <w:p w:rsidR="00541039" w:rsidRPr="00066255" w:rsidRDefault="00541039" w:rsidP="00FB466F">
            <w:pPr>
              <w:pStyle w:val="0"/>
              <w:rPr>
                <w:b/>
              </w:rPr>
            </w:pPr>
            <w:r w:rsidRPr="00066255">
              <w:rPr>
                <w:rStyle w:val="af"/>
                <w:b/>
                <w:lang w:val="en-US"/>
              </w:rPr>
              <w:t>end</w:t>
            </w:r>
            <w:r w:rsidRPr="00066255">
              <w:rPr>
                <w:rStyle w:val="af"/>
                <w:b/>
              </w:rPr>
              <w:t>;</w:t>
            </w:r>
          </w:p>
        </w:tc>
      </w:tr>
    </w:tbl>
    <w:p w:rsidR="0071252F" w:rsidRDefault="0071252F" w:rsidP="0071252F">
      <w:r>
        <w:t>Здесь, в блоке инициализации, мы расчитываем гидравлический диаметр трубочек</w:t>
      </w:r>
      <w:r w:rsidR="00680189">
        <w:t xml:space="preserve"> (</w:t>
      </w:r>
      <w:r>
        <w:t>наружн</w:t>
      </w:r>
      <w:r w:rsidR="00680189">
        <w:t>ый</w:t>
      </w:r>
      <w:r>
        <w:t xml:space="preserve"> диаметр</w:t>
      </w:r>
      <w:r w:rsidR="00680189">
        <w:t xml:space="preserve"> минус двойная толщина стенки)</w:t>
      </w:r>
      <w:r>
        <w:t xml:space="preserve">. Далее </w:t>
      </w:r>
      <w:r w:rsidR="008F2409">
        <w:t>прописываем полученное значение в свойство</w:t>
      </w:r>
      <w:r w:rsidR="00680189">
        <w:t xml:space="preserve"> суб</w:t>
      </w:r>
      <w:r w:rsidR="00CF3FB6">
        <w:t>модели</w:t>
      </w:r>
      <w:r w:rsidR="008F2409">
        <w:t>.</w:t>
      </w:r>
      <w:r w:rsidR="00680189">
        <w:t xml:space="preserve"> После этого вычисляем проходное сечение по охлаждающей воде (произведение площади сечения одной трубочки на количество трубочек) и длину трубочек (площадь поверхности теплообмена делим на длину окружности </w:t>
      </w:r>
      <w:r w:rsidR="009D0825">
        <w:t xml:space="preserve">внутреннего сечения </w:t>
      </w:r>
      <w:r w:rsidR="00680189">
        <w:t>одной трубочки и на количество трубочек).</w:t>
      </w:r>
    </w:p>
    <w:p w:rsidR="00450BC6" w:rsidRPr="00450BC6" w:rsidRDefault="00680189" w:rsidP="00450BC6">
      <w:r>
        <w:t>Заметьте, что можно вычислять свойства как отдельно</w:t>
      </w:r>
      <w:r w:rsidR="000C782E">
        <w:t>й строкой</w:t>
      </w:r>
      <w:r>
        <w:t xml:space="preserve">, так и внутри вызова функции </w:t>
      </w:r>
      <w:r w:rsidRPr="00FE23A8">
        <w:rPr>
          <w:rStyle w:val="a9"/>
        </w:rPr>
        <w:t>«setpropevalstring()»</w:t>
      </w:r>
      <w:r w:rsidRPr="00680189">
        <w:t xml:space="preserve">. </w:t>
      </w:r>
      <w:r w:rsidR="00F747CE">
        <w:t>Смотрите</w:t>
      </w:r>
      <w:r>
        <w:t xml:space="preserve"> также </w:t>
      </w:r>
      <w:r>
        <w:fldChar w:fldCharType="begin"/>
      </w:r>
      <w:r>
        <w:instrText xml:space="preserve"> REF _Ref280112757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44</w:t>
      </w:r>
      <w:r>
        <w:fldChar w:fldCharType="end"/>
      </w:r>
      <w:r>
        <w:t>.</w:t>
      </w:r>
    </w:p>
    <w:p w:rsidR="00C4150F" w:rsidRDefault="00D50710" w:rsidP="00D50710">
      <w:pPr>
        <w:pStyle w:val="a8"/>
      </w:pPr>
      <w:r>
        <w:rPr>
          <w:noProof/>
        </w:rPr>
        <w:drawing>
          <wp:inline distT="0" distB="0" distL="0" distR="0" wp14:anchorId="04F4EA73" wp14:editId="42D2E364">
            <wp:extent cx="3924300" cy="457200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Pr="00680189" w:rsidRDefault="00D50710" w:rsidP="000C782E">
      <w:pPr>
        <w:pStyle w:val="a4"/>
      </w:pPr>
      <w:bookmarkStart w:id="119" w:name="_Ref280110980"/>
      <w:bookmarkStart w:id="120" w:name="_Toc40049655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43</w:t>
      </w:r>
      <w:r w:rsidR="00C43823">
        <w:rPr>
          <w:noProof/>
        </w:rPr>
        <w:fldChar w:fldCharType="end"/>
      </w:r>
      <w:bookmarkEnd w:id="119"/>
      <w:r>
        <w:t>. Свойства новой суб</w:t>
      </w:r>
      <w:r w:rsidR="00CF3FB6">
        <w:t>модели</w:t>
      </w:r>
      <w:r>
        <w:t xml:space="preserve"> (конденсатора)</w:t>
      </w:r>
      <w:bookmarkEnd w:id="120"/>
    </w:p>
    <w:p w:rsidR="00680189" w:rsidRDefault="00D01C1B" w:rsidP="00680189">
      <w:pPr>
        <w:pStyle w:val="a8"/>
      </w:pPr>
      <w:r>
        <w:rPr>
          <w:noProof/>
        </w:rPr>
        <w:lastRenderedPageBreak/>
        <w:drawing>
          <wp:inline distT="0" distB="0" distL="0" distR="0" wp14:anchorId="2F6A5436" wp14:editId="1D2D7024">
            <wp:extent cx="5943600" cy="2333625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Default="00680189" w:rsidP="00680189">
      <w:pPr>
        <w:pStyle w:val="a4"/>
      </w:pPr>
      <w:bookmarkStart w:id="121" w:name="_Ref280112757"/>
      <w:bookmarkStart w:id="122" w:name="_Toc40049655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44</w:t>
      </w:r>
      <w:r w:rsidR="00C43823">
        <w:rPr>
          <w:noProof/>
        </w:rPr>
        <w:fldChar w:fldCharType="end"/>
      </w:r>
      <w:bookmarkEnd w:id="121"/>
      <w:r>
        <w:t>. Редактор параметров суб</w:t>
      </w:r>
      <w:r w:rsidR="00CF3FB6">
        <w:t>модели</w:t>
      </w:r>
      <w:r>
        <w:t xml:space="preserve"> конденсатора (вычисление свойств)</w:t>
      </w:r>
      <w:bookmarkEnd w:id="122"/>
    </w:p>
    <w:p w:rsidR="00D50710" w:rsidRDefault="009D0825" w:rsidP="009D1863">
      <w:pPr>
        <w:pStyle w:val="ac"/>
        <w:numPr>
          <w:ilvl w:val="0"/>
          <w:numId w:val="11"/>
        </w:numPr>
      </w:pPr>
      <w:r>
        <w:t xml:space="preserve">После этого, нажмите галочку в меню справа и, попав на схемное окно, сохраните проект. Далее нажмите на кнопку </w:t>
      </w:r>
      <w:r w:rsidRPr="009D0825">
        <w:rPr>
          <w:b/>
        </w:rPr>
        <w:t>«Инициализация»</w:t>
      </w:r>
      <w:r>
        <w:t xml:space="preserve"> (часики в верхней панели инструментов </w:t>
      </w:r>
      <w:r w:rsidR="005F3B44">
        <w:rPr>
          <w:lang w:val="en-US"/>
        </w:rPr>
        <w:t>SimInTech</w:t>
      </w:r>
      <w:r>
        <w:t xml:space="preserve">, </w:t>
      </w:r>
      <w:r>
        <w:fldChar w:fldCharType="begin"/>
      </w:r>
      <w:r>
        <w:instrText xml:space="preserve"> REF _Ref280113239 </w:instrText>
      </w:r>
      <w:r w:rsidR="00CF2E92">
        <w:instrText xml:space="preserve">\* Lower \h </w:instrText>
      </w:r>
      <w:r>
        <w:fldChar w:fldCharType="separate"/>
      </w:r>
      <w:r w:rsidR="002C5747" w:rsidRPr="003730F3">
        <w:t xml:space="preserve">рисунок </w:t>
      </w:r>
      <w:r w:rsidR="002C5747">
        <w:rPr>
          <w:noProof/>
        </w:rPr>
        <w:t>45</w:t>
      </w:r>
      <w:r>
        <w:fldChar w:fldCharType="end"/>
      </w:r>
      <w:r>
        <w:t>)</w:t>
      </w:r>
      <w:r w:rsidR="006A1952">
        <w:t xml:space="preserve">. И после инициализации схемы, можно нажать на красную кнопку </w:t>
      </w:r>
      <w:r w:rsidR="006A1952" w:rsidRPr="006A1952">
        <w:rPr>
          <w:b/>
        </w:rPr>
        <w:t>«Стоп»</w:t>
      </w:r>
      <w:r w:rsidR="006A1952">
        <w:t>, расположенную рядом с кнопкой инициализации.</w:t>
      </w:r>
    </w:p>
    <w:p w:rsidR="00BA521E" w:rsidRPr="00C77B89" w:rsidRDefault="00BA521E" w:rsidP="00C77B89">
      <w:pPr>
        <w:pStyle w:val="a8"/>
      </w:pPr>
      <w:r w:rsidRPr="00C77B89">
        <w:rPr>
          <w:noProof/>
        </w:rPr>
        <w:drawing>
          <wp:inline distT="0" distB="0" distL="0" distR="0" wp14:anchorId="7333C45B" wp14:editId="2400C881">
            <wp:extent cx="1362075" cy="866775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Pr="003730F3" w:rsidRDefault="00BA521E" w:rsidP="003730F3">
      <w:pPr>
        <w:pStyle w:val="a4"/>
      </w:pPr>
      <w:bookmarkStart w:id="123" w:name="_Ref280113239"/>
      <w:bookmarkStart w:id="124" w:name="_Toc400496558"/>
      <w:r w:rsidRPr="003730F3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45</w:t>
      </w:r>
      <w:r w:rsidR="00C43823">
        <w:rPr>
          <w:noProof/>
        </w:rPr>
        <w:fldChar w:fldCharType="end"/>
      </w:r>
      <w:bookmarkEnd w:id="123"/>
      <w:r w:rsidRPr="003730F3">
        <w:t>. Кнопка инициализации расчета</w:t>
      </w:r>
      <w:bookmarkEnd w:id="124"/>
    </w:p>
    <w:p w:rsidR="00BA521E" w:rsidRDefault="002C5747" w:rsidP="009D1863">
      <w:pPr>
        <w:pStyle w:val="ac"/>
        <w:numPr>
          <w:ilvl w:val="0"/>
          <w:numId w:val="11"/>
        </w:numPr>
      </w:pPr>
      <w:r>
        <w:t>С</w:t>
      </w:r>
      <w:r w:rsidR="00BA521E">
        <w:t>нова зайдите в свойства суб</w:t>
      </w:r>
      <w:r w:rsidR="00CF3FB6">
        <w:t>модели</w:t>
      </w:r>
      <w:r w:rsidR="00BA521E">
        <w:t xml:space="preserve"> и убедитесь, что три свойства пересчитались</w:t>
      </w:r>
      <w:r w:rsidR="00387C62">
        <w:t>,</w:t>
      </w:r>
      <w:r w:rsidR="00BA521E">
        <w:t xml:space="preserve"> и им присвоилось новое значение, см. </w:t>
      </w:r>
      <w:r w:rsidR="00BA521E">
        <w:fldChar w:fldCharType="begin"/>
      </w:r>
      <w:r w:rsidR="00BA521E">
        <w:instrText xml:space="preserve"> REF _Ref280113468 </w:instrText>
      </w:r>
      <w:r w:rsidR="00CF2E92">
        <w:instrText xml:space="preserve">\* Lower \h </w:instrText>
      </w:r>
      <w:r w:rsidR="00BA521E">
        <w:fldChar w:fldCharType="separate"/>
      </w:r>
      <w:r>
        <w:t xml:space="preserve">рисунок </w:t>
      </w:r>
      <w:r>
        <w:rPr>
          <w:noProof/>
        </w:rPr>
        <w:t>46</w:t>
      </w:r>
      <w:r w:rsidR="00BA521E">
        <w:fldChar w:fldCharType="end"/>
      </w:r>
      <w:r w:rsidR="00387C62">
        <w:t xml:space="preserve"> (то, что свойства пересчитаны, видно из большого количества цифр после запятой)</w:t>
      </w:r>
      <w:r w:rsidR="00BA521E">
        <w:t>:</w:t>
      </w:r>
    </w:p>
    <w:p w:rsidR="006A1952" w:rsidRPr="006A1952" w:rsidRDefault="00BA521E" w:rsidP="002C5747">
      <w:pPr>
        <w:pStyle w:val="a4"/>
      </w:pPr>
      <w:r>
        <w:rPr>
          <w:noProof/>
        </w:rPr>
        <w:drawing>
          <wp:inline distT="0" distB="0" distL="0" distR="0" wp14:anchorId="4D18B0A3" wp14:editId="473D4AC3">
            <wp:extent cx="4448175" cy="1685925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pStyle w:val="a4"/>
      </w:pPr>
      <w:bookmarkStart w:id="125" w:name="_Ref280113468"/>
      <w:bookmarkStart w:id="126" w:name="_Toc40049655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46</w:t>
      </w:r>
      <w:r w:rsidR="00C43823">
        <w:rPr>
          <w:noProof/>
        </w:rPr>
        <w:fldChar w:fldCharType="end"/>
      </w:r>
      <w:bookmarkEnd w:id="125"/>
      <w:r>
        <w:t>. Перерасчет свойств суб</w:t>
      </w:r>
      <w:r w:rsidR="00CF3FB6">
        <w:t>модели</w:t>
      </w:r>
      <w:bookmarkEnd w:id="126"/>
    </w:p>
    <w:p w:rsidR="00BA521E" w:rsidRDefault="002C5747" w:rsidP="009D1863">
      <w:pPr>
        <w:pStyle w:val="ac"/>
        <w:numPr>
          <w:ilvl w:val="0"/>
          <w:numId w:val="11"/>
        </w:numPr>
      </w:pPr>
      <w:r>
        <w:t>Д</w:t>
      </w:r>
      <w:r w:rsidR="00FE5F93">
        <w:t>опишите следующие строки в редакторе глобальных параметров суб</w:t>
      </w:r>
      <w:r w:rsidR="00CF3FB6">
        <w:t>модели</w:t>
      </w:r>
      <w:r w:rsidR="00E82FD0" w:rsidRPr="00E82FD0">
        <w:t xml:space="preserve"> (также внутри блока инициализации, в продолжение </w:t>
      </w:r>
      <w:r>
        <w:t xml:space="preserve">к </w:t>
      </w:r>
      <w:r w:rsidR="00E82FD0" w:rsidRPr="00E82FD0">
        <w:t>уже написанному)</w:t>
      </w:r>
      <w:r w:rsidR="00FE5F93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E5F93" w:rsidRPr="007D348B" w:rsidTr="00FB466F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317DDB" w:rsidRPr="00317DDB" w:rsidRDefault="00317DDB" w:rsidP="00727244">
            <w:pPr>
              <w:pStyle w:val="0"/>
              <w:rPr>
                <w:rStyle w:val="af"/>
                <w:lang w:val="en-US"/>
              </w:rPr>
            </w:pPr>
            <w:r w:rsidRPr="00E82FD0">
              <w:rPr>
                <w:rStyle w:val="af"/>
                <w:b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submodel.Hp = submodel.Vp/</w:t>
            </w:r>
            <w:r w:rsidRPr="00E671FF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.Sp;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17DDB">
              <w:rPr>
                <w:rStyle w:val="af"/>
                <w:lang w:val="en-US"/>
              </w:rPr>
              <w:t>,submodel.Hp);</w:t>
            </w:r>
          </w:p>
          <w:p w:rsidR="00317DDB" w:rsidRPr="00317DDB" w:rsidRDefault="00317DDB" w:rsidP="000E2FA8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submodel.Hv = submodel.Vv/submodel.Sv;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"Hv"</w:t>
            </w:r>
            <w:r w:rsidRPr="00317DDB">
              <w:rPr>
                <w:rStyle w:val="af"/>
                <w:lang w:val="en-US"/>
              </w:rPr>
              <w:t>,submodel.Hv);</w:t>
            </w:r>
          </w:p>
          <w:p w:rsidR="00320F04" w:rsidRPr="00320F04" w:rsidRDefault="00317DDB" w:rsidP="00727244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submodel.Level &gt; 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.Hp+submodel.Hv</w:t>
            </w:r>
          </w:p>
          <w:p w:rsidR="00317DDB" w:rsidRPr="00317DDB" w:rsidRDefault="000002F2" w:rsidP="00320F04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submodel.Level =</w:t>
            </w:r>
            <w:r w:rsidR="00727244"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lang w:val="en-US"/>
              </w:rPr>
              <w:t>submod</w:t>
            </w:r>
            <w:r w:rsidR="00727244">
              <w:rPr>
                <w:rStyle w:val="af"/>
                <w:lang w:val="en-US"/>
              </w:rPr>
              <w:t>el.Hp+submodel.Hv;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submodel.Zt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submodel.Zt = submodel.Hp;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(submodel.Zt+submodel.Ht)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</w:t>
            </w:r>
            <w:r w:rsidR="00727244">
              <w:rPr>
                <w:rStyle w:val="af"/>
                <w:lang w:val="en-US"/>
              </w:rPr>
              <w:t>l.Ht = submodel.Hp-submodel.Zt;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17DDB">
              <w:rPr>
                <w:rStyle w:val="af"/>
                <w:lang w:val="en-US"/>
              </w:rPr>
              <w:t>,submodel.Zt);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lastRenderedPageBreak/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17DDB">
              <w:rPr>
                <w:rStyle w:val="af"/>
                <w:lang w:val="en-US"/>
              </w:rPr>
              <w:t>,submodel.Ht);</w:t>
            </w:r>
          </w:p>
          <w:p w:rsidR="00FE5F93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17DDB">
              <w:rPr>
                <w:rStyle w:val="af"/>
                <w:lang w:val="en-US"/>
              </w:rPr>
              <w:t>,submodel.Level);</w:t>
            </w:r>
          </w:p>
        </w:tc>
      </w:tr>
    </w:tbl>
    <w:p w:rsidR="00451836" w:rsidRDefault="003829F0" w:rsidP="00727244">
      <w:r>
        <w:lastRenderedPageBreak/>
        <w:t>Вначале мы вычисляем высоты бака по пару и по воде и присваиваем соответствующим свойстам</w:t>
      </w:r>
      <w:r w:rsidR="00320F04">
        <w:t xml:space="preserve"> вычисленное значение.</w:t>
      </w:r>
      <w:r>
        <w:t xml:space="preserve"> </w:t>
      </w:r>
      <w:r w:rsidR="00320F04">
        <w:t>Д</w:t>
      </w:r>
      <w:r>
        <w:t>алее проводим проверк</w:t>
      </w:r>
      <w:r w:rsidR="00451836">
        <w:t>и: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начальный уровень воды должен быть не больше высоты конденсатора (сумма высот парового и конденсатной части)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 xml:space="preserve">высотная отметка </w:t>
      </w:r>
      <w:r w:rsidRPr="00451836">
        <w:t>низ</w:t>
      </w:r>
      <w:r>
        <w:t>а</w:t>
      </w:r>
      <w:r w:rsidRPr="00451836">
        <w:t xml:space="preserve"> трубчатки должн</w:t>
      </w:r>
      <w:r>
        <w:t>а</w:t>
      </w:r>
      <w:r w:rsidRPr="00451836">
        <w:t xml:space="preserve"> быть не выше высоты парово</w:t>
      </w:r>
      <w:r>
        <w:t>го пространства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высотная отметка верха трубчатки должна быть не выше высоты парового пространства, иначе уменьшаем высоту трубчатки</w:t>
      </w:r>
      <w:r w:rsidRPr="00451836">
        <w:t>.</w:t>
      </w:r>
    </w:p>
    <w:p w:rsidR="00451836" w:rsidRDefault="00451836" w:rsidP="00451836">
      <w:r w:rsidRPr="00451836">
        <w:t>После проверок, переприсваиваем три проверенных свойства.</w:t>
      </w:r>
    </w:p>
    <w:p w:rsidR="00320F04" w:rsidRDefault="00565711" w:rsidP="009D1863">
      <w:pPr>
        <w:pStyle w:val="ac"/>
        <w:numPr>
          <w:ilvl w:val="0"/>
          <w:numId w:val="11"/>
        </w:numPr>
      </w:pPr>
      <w:r>
        <w:t>Теперь переходим к самому основному – к заданию свойств объектов, которые находятся внутри суб</w:t>
      </w:r>
      <w:r w:rsidR="00CF3FB6">
        <w:t>модели</w:t>
      </w:r>
      <w:r>
        <w:t>. Делается это аналогично предыдущему</w:t>
      </w:r>
      <w:r w:rsidR="00E36A6E">
        <w:t>, просто следует указать, какому объекту присваивается то или иное свойство</w:t>
      </w:r>
      <w:r>
        <w:t>. Запишите в продолжение</w:t>
      </w:r>
      <w:r w:rsidR="00E36A6E">
        <w:t xml:space="preserve"> к предыдущим</w:t>
      </w:r>
      <w:r>
        <w:t xml:space="preserve"> следующие строки</w:t>
      </w:r>
      <w:r w:rsidR="00E36A6E">
        <w:t xml:space="preserve">, в которых для объекта </w:t>
      </w:r>
      <w:r w:rsidR="00E36A6E" w:rsidRPr="00E671FF">
        <w:rPr>
          <w:b/>
        </w:rPr>
        <w:t>«Компенсатор 3-х объёмный»</w:t>
      </w:r>
      <w:r w:rsidR="00E36A6E">
        <w:t xml:space="preserve"> </w:t>
      </w:r>
      <w:r w:rsidR="00CE4E42" w:rsidRPr="00CE4E42">
        <w:t xml:space="preserve">с именем </w:t>
      </w:r>
      <w:r w:rsidR="00CE4E42" w:rsidRPr="00CE4E42">
        <w:rPr>
          <w:b/>
        </w:rPr>
        <w:t>«</w:t>
      </w:r>
      <w:r w:rsidR="00CE4E42" w:rsidRPr="00CE4E42">
        <w:rPr>
          <w:b/>
          <w:lang w:val="en-US"/>
        </w:rPr>
        <w:t>Bak</w:t>
      </w:r>
      <w:r w:rsidR="00CE4E42" w:rsidRPr="00CE4E42">
        <w:rPr>
          <w:b/>
        </w:rPr>
        <w:t>»</w:t>
      </w:r>
      <w:r w:rsidR="00CE4E42" w:rsidRPr="00CE4E42">
        <w:t xml:space="preserve"> </w:t>
      </w:r>
      <w:r w:rsidR="00E36A6E">
        <w:t>мы вычислим распределение уровня по высоте</w:t>
      </w:r>
      <w:r w:rsidR="00E36A6E" w:rsidRPr="00E36A6E">
        <w:t xml:space="preserve"> (</w:t>
      </w:r>
      <w:r w:rsidR="00E36A6E">
        <w:rPr>
          <w:lang w:val="en-US"/>
        </w:rPr>
        <w:t>SKO</w:t>
      </w:r>
      <w:r w:rsidR="00E36A6E" w:rsidRPr="00E36A6E">
        <w:t>2),</w:t>
      </w:r>
      <w:r w:rsidR="00E36A6E">
        <w:t xml:space="preserve"> относительных площадей теплообмена по </w:t>
      </w:r>
      <w:r w:rsidR="00E36A6E" w:rsidRPr="00E36A6E">
        <w:t>воде (</w:t>
      </w:r>
      <w:r w:rsidR="00E36A6E">
        <w:rPr>
          <w:lang w:val="en-US"/>
        </w:rPr>
        <w:t>SKO</w:t>
      </w:r>
      <w:r w:rsidR="00E36A6E" w:rsidRPr="00E36A6E">
        <w:t>3) и пару</w:t>
      </w:r>
      <w:r w:rsidR="00E36A6E">
        <w:t xml:space="preserve"> (SKO4)</w:t>
      </w:r>
      <w:r w:rsidR="00E36A6E" w:rsidRPr="00E36A6E">
        <w:t xml:space="preserve">, </w:t>
      </w:r>
      <w:r w:rsidR="00E36A6E">
        <w:t>в зависимости от заполненного объёма (SKO</w:t>
      </w:r>
      <w:r w:rsidR="00E671FF" w:rsidRPr="00E671FF">
        <w:t>1</w:t>
      </w:r>
      <w:r w:rsidR="00E36A6E">
        <w:t>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565711" w:rsidTr="0056571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>sko1 = [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E671FF">
              <w:rPr>
                <w:rStyle w:val="af"/>
                <w:lang w:val="en-US"/>
              </w:rPr>
              <w:t>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submodel.Vv+submodel.Sp*submodel.Zt,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</w:t>
            </w:r>
            <w:r w:rsidR="00565711" w:rsidRPr="00565711">
              <w:rPr>
                <w:rStyle w:val="af"/>
                <w:lang w:val="en-US"/>
              </w:rPr>
              <w:t>(submodel.Zt+submodel.Ht),</w:t>
            </w:r>
          </w:p>
          <w:p w:rsidR="00565711" w:rsidRPr="00565711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565711">
              <w:rPr>
                <w:rStyle w:val="af"/>
                <w:lang w:val="en-US"/>
              </w:rPr>
              <w:t>submodel.Vv+submodel.Vp];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sko2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=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[</w:t>
            </w:r>
            <w:r w:rsidRPr="00E36A6E">
              <w:rPr>
                <w:rStyle w:val="af"/>
                <w:color w:val="0070C0"/>
                <w:lang w:val="en-US"/>
              </w:rPr>
              <w:t>0</w:t>
            </w:r>
            <w:r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submodel.Hv+submodel.Zt,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submodel.Hv+(submodel.Zt+submodel.Ht),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submodel.Hv+submodel.Hp];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sko3=[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"SKO3"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+sko3+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sko4=[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"SKO4"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+sko4+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="00E36A6E">
              <w:rPr>
                <w:rStyle w:val="af"/>
                <w:lang w:val="en-US"/>
              </w:rPr>
              <w:t>tmp</w:t>
            </w:r>
            <w:r w:rsidR="00E36A6E" w:rsidRPr="00E36A6E">
              <w:rPr>
                <w:rStyle w:val="af"/>
                <w:lang w:val="en-US"/>
              </w:rPr>
              <w:t xml:space="preserve"> = </w:t>
            </w:r>
            <w:r w:rsidRPr="00E36A6E">
              <w:rPr>
                <w:rStyle w:val="af"/>
                <w:lang w:val="en-US"/>
              </w:rPr>
              <w:t>min(submodel.Level,submodel.Hv)*submodel.Sv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+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max(</w:t>
            </w:r>
            <w:r w:rsidR="00565711" w:rsidRPr="00E36A6E">
              <w:rPr>
                <w:rStyle w:val="af"/>
                <w:color w:val="0070C0"/>
                <w:lang w:val="en-US"/>
              </w:rPr>
              <w:t>0</w:t>
            </w:r>
            <w:r w:rsidR="00565711" w:rsidRPr="00E36A6E">
              <w:rPr>
                <w:rStyle w:val="af"/>
                <w:lang w:val="en-US"/>
              </w:rPr>
              <w:t>,submodel.Level-submodel.Hv)*submodel.Sp;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(Bak,"V1",</w:t>
            </w:r>
            <w:r w:rsidRPr="00E36A6E">
              <w:rPr>
                <w:rStyle w:val="af"/>
                <w:color w:val="0070C0"/>
                <w:lang w:val="en-US"/>
              </w:rPr>
              <w:t>0.2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(Bak,"V2",</w:t>
            </w:r>
            <w:r w:rsidRPr="00E36A6E">
              <w:rPr>
                <w:rStyle w:val="af"/>
                <w:color w:val="0070C0"/>
                <w:lang w:val="en-US"/>
              </w:rPr>
              <w:t>0.8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b/>
                <w:lang w:val="en-US"/>
              </w:rPr>
              <w:t>setpropevalstring</w:t>
            </w:r>
            <w:r w:rsidRPr="00E671FF">
              <w:rPr>
                <w:rStyle w:val="af"/>
                <w:lang w:val="en-US"/>
              </w:rPr>
              <w:t>(Bak,"V3",submodel.Vv+submodel.Vp-tmp);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565711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565711" w:rsidRPr="00565711" w:rsidRDefault="00565711" w:rsidP="00565711">
            <w:pPr>
              <w:pStyle w:val="0"/>
              <w:rPr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</w:rPr>
              <w:t>InitObject(Bak);</w:t>
            </w:r>
          </w:p>
        </w:tc>
      </w:tr>
    </w:tbl>
    <w:p w:rsidR="00320F04" w:rsidRDefault="00697B5A" w:rsidP="00565711">
      <w:r>
        <w:t>Здесь в массивах sko1, sko2, sko3 и sko4 мы набираем по точкам числовые значения, из которых код ТРР построит линейно-кусочные зависимости уровня в конденсаторе и относительных площадей теплообмена по воде и пару от заполненного объема конденсатора.</w:t>
      </w:r>
    </w:p>
    <w:p w:rsidR="00697B5A" w:rsidRDefault="00697B5A" w:rsidP="00565711">
      <w:r>
        <w:t xml:space="preserve">Далее расчитанные массивы заносятся в соответствующие свойства объекта </w:t>
      </w:r>
      <w:r w:rsidRPr="00FE23A8">
        <w:rPr>
          <w:rStyle w:val="a9"/>
        </w:rPr>
        <w:t>«Bak»</w:t>
      </w:r>
      <w:r>
        <w:t>.</w:t>
      </w:r>
    </w:p>
    <w:p w:rsidR="00697B5A" w:rsidRDefault="00697B5A" w:rsidP="00565711">
      <w:r>
        <w:t xml:space="preserve">В переменной </w:t>
      </w:r>
      <w:r w:rsidRPr="00FE23A8">
        <w:rPr>
          <w:rStyle w:val="a9"/>
        </w:rPr>
        <w:t>«tmp»</w:t>
      </w:r>
      <w:r>
        <w:t xml:space="preserve"> мы расчитываем объём конденсатора, заполненный водой (жидкой фазой) в начальный момент времени</w:t>
      </w:r>
      <w:r w:rsidR="00EA18FD">
        <w:t>,</w:t>
      </w:r>
      <w:r>
        <w:t xml:space="preserve"> в зависимости от этого расчитываем </w:t>
      </w:r>
      <w:r w:rsidR="00EA18FD">
        <w:t xml:space="preserve">три объёма конденсатора </w:t>
      </w:r>
      <w:r w:rsidR="00EA18FD" w:rsidRPr="00FE23A8">
        <w:rPr>
          <w:rStyle w:val="a9"/>
        </w:rPr>
        <w:t>«V1»</w:t>
      </w:r>
      <w:r w:rsidR="00EA18FD">
        <w:t xml:space="preserve">, </w:t>
      </w:r>
      <w:r w:rsidR="00EA18FD" w:rsidRPr="00FE23A8">
        <w:rPr>
          <w:rStyle w:val="a9"/>
        </w:rPr>
        <w:t>«V2»</w:t>
      </w:r>
      <w:r w:rsidR="00EA18FD">
        <w:t xml:space="preserve">, </w:t>
      </w:r>
      <w:r w:rsidR="00EA18FD" w:rsidRPr="00FE23A8">
        <w:rPr>
          <w:rStyle w:val="a9"/>
        </w:rPr>
        <w:t>«V3»</w:t>
      </w:r>
      <w:r w:rsidR="00EA18FD">
        <w:t>.</w:t>
      </w:r>
    </w:p>
    <w:p w:rsidR="00EA18FD" w:rsidRDefault="00EA18FD" w:rsidP="00565711">
      <w:r>
        <w:t xml:space="preserve">Функция </w:t>
      </w:r>
      <w:r w:rsidRPr="00FE23A8">
        <w:rPr>
          <w:rStyle w:val="a9"/>
        </w:rPr>
        <w:t>«InitObject(Bak)»</w:t>
      </w:r>
      <w:r>
        <w:t xml:space="preserve"> принудительно инициализирует и обновляет значения свойств объекта </w:t>
      </w:r>
      <w:r w:rsidRPr="00FE23A8">
        <w:rPr>
          <w:rStyle w:val="a9"/>
        </w:rPr>
        <w:t>«Bak»</w:t>
      </w:r>
      <w:r>
        <w:t>.</w:t>
      </w:r>
    </w:p>
    <w:p w:rsidR="00326DBA" w:rsidRDefault="00D34B90" w:rsidP="00565711">
      <w:r>
        <w:lastRenderedPageBreak/>
        <w:t xml:space="preserve">После этого можно снова проинициализировать схему и посмотреть на свойства в объекте </w:t>
      </w:r>
      <w:r w:rsidRPr="00FE23A8">
        <w:rPr>
          <w:rStyle w:val="a9"/>
        </w:rPr>
        <w:t>«Bak»</w:t>
      </w:r>
      <w:r>
        <w:t>:</w:t>
      </w:r>
      <w:r w:rsidRPr="00D34B90">
        <w:t xml:space="preserve"> они должны пересч</w:t>
      </w:r>
      <w:r w:rsidR="00302BF0">
        <w:t xml:space="preserve">итаться, см. </w:t>
      </w:r>
      <w:r w:rsidR="00326DBA">
        <w:fldChar w:fldCharType="begin"/>
      </w:r>
      <w:r w:rsidR="00326DBA">
        <w:instrText xml:space="preserve"> REF _Ref280176594 </w:instrText>
      </w:r>
      <w:r w:rsidR="00CF2E92">
        <w:instrText xml:space="preserve">\* Lower \h </w:instrText>
      </w:r>
      <w:r w:rsidR="00326DBA">
        <w:fldChar w:fldCharType="separate"/>
      </w:r>
      <w:r w:rsidR="002C5747">
        <w:t xml:space="preserve">рисунок </w:t>
      </w:r>
      <w:r w:rsidR="002C5747">
        <w:rPr>
          <w:noProof/>
        </w:rPr>
        <w:t>47</w:t>
      </w:r>
      <w:r w:rsidR="00326DBA">
        <w:fldChar w:fldCharType="end"/>
      </w:r>
      <w:r w:rsidR="00326DBA">
        <w:t xml:space="preserve">, поля </w:t>
      </w:r>
      <w:r w:rsidR="00326DBA" w:rsidRPr="00FE23A8">
        <w:rPr>
          <w:rStyle w:val="a9"/>
        </w:rPr>
        <w:t>«SKO1»</w:t>
      </w:r>
      <w:r w:rsidR="00326DBA">
        <w:t xml:space="preserve">, </w:t>
      </w:r>
      <w:r w:rsidR="00326DBA" w:rsidRPr="00FE23A8">
        <w:rPr>
          <w:rStyle w:val="a9"/>
        </w:rPr>
        <w:t>«SKO2»</w:t>
      </w:r>
      <w:r w:rsidR="00326DBA">
        <w:t xml:space="preserve">, </w:t>
      </w:r>
      <w:r w:rsidR="00326DBA" w:rsidRPr="00FE23A8">
        <w:rPr>
          <w:rStyle w:val="a9"/>
        </w:rPr>
        <w:t>«SKO3»</w:t>
      </w:r>
      <w:r w:rsidR="00326DBA">
        <w:t xml:space="preserve">, </w:t>
      </w:r>
      <w:r w:rsidR="00326DBA" w:rsidRPr="00FE23A8">
        <w:rPr>
          <w:rStyle w:val="a9"/>
        </w:rPr>
        <w:t>«SKO4»</w:t>
      </w:r>
      <w:r w:rsidR="00326DBA">
        <w:t xml:space="preserve"> и </w:t>
      </w:r>
      <w:r w:rsidR="00326DBA" w:rsidRPr="00FE23A8">
        <w:rPr>
          <w:rStyle w:val="a9"/>
        </w:rPr>
        <w:t>«V1»</w:t>
      </w:r>
      <w:r w:rsidR="00326DBA" w:rsidRPr="00326DBA">
        <w:t xml:space="preserve">, </w:t>
      </w:r>
      <w:r w:rsidR="00326DBA" w:rsidRPr="00FE23A8">
        <w:rPr>
          <w:rStyle w:val="a9"/>
        </w:rPr>
        <w:t>«V2»</w:t>
      </w:r>
      <w:r w:rsidR="00326DBA" w:rsidRPr="00326DBA">
        <w:t xml:space="preserve">, </w:t>
      </w:r>
      <w:r w:rsidR="00326DBA" w:rsidRPr="00FE23A8">
        <w:rPr>
          <w:rStyle w:val="a9"/>
        </w:rPr>
        <w:t>«V3»</w:t>
      </w:r>
      <w:r w:rsidR="00326DBA">
        <w:t>.</w:t>
      </w:r>
    </w:p>
    <w:p w:rsidR="00302BF0" w:rsidRDefault="00302BF0" w:rsidP="00302BF0">
      <w:pPr>
        <w:pStyle w:val="a8"/>
      </w:pPr>
      <w:r>
        <w:rPr>
          <w:noProof/>
        </w:rPr>
        <w:drawing>
          <wp:inline distT="0" distB="0" distL="0" distR="0" wp14:anchorId="1569E3BF" wp14:editId="1A52E61D">
            <wp:extent cx="4429125" cy="5191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F0" w:rsidRDefault="00302BF0" w:rsidP="00302BF0">
      <w:pPr>
        <w:pStyle w:val="a4"/>
      </w:pPr>
      <w:bookmarkStart w:id="127" w:name="_Ref280176594"/>
      <w:bookmarkStart w:id="128" w:name="_Toc40049656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47</w:t>
      </w:r>
      <w:r w:rsidR="00C43823">
        <w:rPr>
          <w:noProof/>
        </w:rPr>
        <w:fldChar w:fldCharType="end"/>
      </w:r>
      <w:bookmarkEnd w:id="127"/>
      <w:r>
        <w:t>. Перерасчет свойств объекта «</w:t>
      </w:r>
      <w:r>
        <w:rPr>
          <w:lang w:val="en-US"/>
        </w:rPr>
        <w:t>Bak</w:t>
      </w:r>
      <w:r>
        <w:t>»</w:t>
      </w:r>
      <w:r w:rsidRPr="00302BF0">
        <w:t xml:space="preserve"> (</w:t>
      </w:r>
      <w:r>
        <w:t>компенсатор 3-х объёмный)</w:t>
      </w:r>
      <w:bookmarkEnd w:id="128"/>
    </w:p>
    <w:p w:rsidR="0052267A" w:rsidRDefault="002A444D" w:rsidP="009D1863">
      <w:pPr>
        <w:pStyle w:val="ac"/>
        <w:numPr>
          <w:ilvl w:val="0"/>
          <w:numId w:val="11"/>
        </w:numPr>
      </w:pPr>
      <w:r>
        <w:t>Переходим к заданию свойств трубочкам теплообменников.</w:t>
      </w:r>
      <w:r w:rsidR="00B046AB">
        <w:t xml:space="preserve"> Каждый канал будет состоять из 10 участков (параметр </w:t>
      </w:r>
      <w:r w:rsidR="00B046AB" w:rsidRPr="00B046AB">
        <w:rPr>
          <w:b/>
        </w:rPr>
        <w:t>«</w:t>
      </w:r>
      <w:r w:rsidR="00B046AB" w:rsidRPr="00B046AB">
        <w:rPr>
          <w:b/>
          <w:lang w:val="en-US"/>
        </w:rPr>
        <w:t>Count</w:t>
      </w:r>
      <w:r w:rsidR="00B046AB" w:rsidRPr="00B046AB">
        <w:rPr>
          <w:b/>
        </w:rPr>
        <w:t>»</w:t>
      </w:r>
      <w:r w:rsidR="00B046AB" w:rsidRPr="00B046AB">
        <w:t xml:space="preserve"> </w:t>
      </w:r>
      <w:r w:rsidR="00B046AB">
        <w:t>суб</w:t>
      </w:r>
      <w:r w:rsidR="00CF3FB6">
        <w:t>модели</w:t>
      </w:r>
      <w:r w:rsidR="00B046AB">
        <w:t>)</w:t>
      </w:r>
      <w:r w:rsidR="0052267A">
        <w:t xml:space="preserve"> по длине</w:t>
      </w:r>
      <w:r w:rsidR="00B046AB">
        <w:t>.</w:t>
      </w:r>
      <w:r w:rsidR="00665A94">
        <w:t xml:space="preserve"> И для каждого участка надо задать гидравлический диаметр</w:t>
      </w:r>
      <w:r w:rsidR="00665A94" w:rsidRPr="00665A94">
        <w:t>;</w:t>
      </w:r>
      <w:r w:rsidR="00665A94">
        <w:t xml:space="preserve"> проходное сечение</w:t>
      </w:r>
      <w:r w:rsidR="00665A94" w:rsidRPr="00665A94">
        <w:t>;</w:t>
      </w:r>
      <w:r w:rsidR="00665A94">
        <w:t xml:space="preserve"> длину</w:t>
      </w:r>
      <w:r w:rsidR="00665A94" w:rsidRPr="00665A94">
        <w:t>;</w:t>
      </w:r>
      <w:r w:rsidR="00665A94">
        <w:t xml:space="preserve"> гидравлическое сопротивление</w:t>
      </w:r>
      <w:r w:rsidR="00665A94" w:rsidRPr="00665A94">
        <w:t>;</w:t>
      </w:r>
      <w:r w:rsidR="00665A94">
        <w:t xml:space="preserve"> обратное гидравлическое сопротивление</w:t>
      </w:r>
      <w:r w:rsidR="00665A94" w:rsidRPr="00665A94">
        <w:t>;</w:t>
      </w:r>
      <w:r w:rsidR="00665A94">
        <w:t xml:space="preserve"> приращение </w:t>
      </w:r>
      <w:r w:rsidR="00665A94">
        <w:rPr>
          <w:lang w:val="en-US"/>
        </w:rPr>
        <w:t>X</w:t>
      </w:r>
      <w:r w:rsidR="00665A94" w:rsidRPr="00665A94">
        <w:t>,</w:t>
      </w:r>
      <w:r w:rsidR="00665A94">
        <w:rPr>
          <w:lang w:val="en-US"/>
        </w:rPr>
        <w:t>Y</w:t>
      </w:r>
      <w:r w:rsidR="00665A94" w:rsidRPr="00665A94">
        <w:t>,</w:t>
      </w:r>
      <w:r w:rsidR="00665A94">
        <w:rPr>
          <w:lang w:val="en-US"/>
        </w:rPr>
        <w:t>Z</w:t>
      </w:r>
      <w:r w:rsidR="00665A94" w:rsidRPr="00665A94">
        <w:t xml:space="preserve">; </w:t>
      </w:r>
      <w:r w:rsidR="0052267A">
        <w:t xml:space="preserve">начальную </w:t>
      </w:r>
      <w:r w:rsidR="00665A94">
        <w:t>концентрацию бора</w:t>
      </w:r>
      <w:r w:rsidR="00665A94" w:rsidRPr="00665A94">
        <w:t xml:space="preserve">; </w:t>
      </w:r>
      <w:r w:rsidR="00665A94">
        <w:t>толщину стенки</w:t>
      </w:r>
      <w:r w:rsidR="00665A94" w:rsidRPr="00665A94">
        <w:t xml:space="preserve">; </w:t>
      </w:r>
      <w:r w:rsidR="00665A94">
        <w:t>площадь поверхности теплообмена</w:t>
      </w:r>
      <w:r w:rsidR="00665A94" w:rsidRPr="00665A94">
        <w:t>;</w:t>
      </w:r>
      <w:r w:rsidR="00665A94">
        <w:t xml:space="preserve"> шероховатость</w:t>
      </w:r>
      <w:r w:rsidR="00665A94" w:rsidRPr="00665A94">
        <w:t>;</w:t>
      </w:r>
      <w:r w:rsidR="00665A94">
        <w:t xml:space="preserve"> число элементов тепловой связи. На языке программирования вс</w:t>
      </w:r>
      <w:r w:rsidR="0052267A">
        <w:t>ё это делается довольно просто.</w:t>
      </w:r>
    </w:p>
    <w:p w:rsidR="00503F9B" w:rsidRPr="00665A94" w:rsidRDefault="00665A94" w:rsidP="0052267A">
      <w:r>
        <w:t>Наберите в блоке инициализации следующий текст: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A444D" w:rsidRPr="00151EC1" w:rsidTr="00665A94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B2187C">
              <w:rPr>
                <w:rStyle w:val="af"/>
                <w:lang w:val="en-US"/>
              </w:rPr>
              <w:t>Tube1.Material=Material;</w:t>
            </w:r>
          </w:p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 w:rsidRPr="00B2187C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b/>
                <w:lang w:val="en-US"/>
              </w:rPr>
              <w:t>setpropevalstring</w:t>
            </w:r>
            <w:r w:rsidRPr="00B2187C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"Count"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lang w:val="en-US"/>
              </w:rPr>
              <w:t xml:space="preserve">,submodel.Count); 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"Gidr_D"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+Count#submodel.Dg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"Sechen"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+Count#submodel.S/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"Dlina"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"Soprot"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"InvSopr"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"Z"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"X"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"Y"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"Bor"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lastRenderedPageBreak/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"Sten"</w:t>
            </w:r>
            <w:r w:rsidR="000002F2">
              <w:rPr>
                <w:rStyle w:val="af5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+Count#(submodel.ds/submodel.Fc)</w:t>
            </w:r>
            <w:r w:rsidR="00151EC1" w:rsidRPr="00151EC1">
              <w:rPr>
                <w:rStyle w:val="af"/>
                <w:lang w:val="en-US"/>
              </w:rPr>
              <w:t xml:space="preserve">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"F"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+Count#(submodel.F/Count/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)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"Rz1"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151EC1" w:rsidRPr="00151EC1" w:rsidRDefault="002A444D" w:rsidP="00151EC1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3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151EC1" w:rsidP="00151EC1">
            <w:pPr>
              <w:pStyle w:val="0"/>
              <w:rPr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2A444D" w:rsidRPr="00151EC1">
              <w:rPr>
                <w:rStyle w:val="af"/>
                <w:lang w:val="en-US"/>
              </w:rPr>
              <w:t>InitObject(Tube1);</w:t>
            </w:r>
          </w:p>
        </w:tc>
      </w:tr>
    </w:tbl>
    <w:p w:rsidR="002C5747" w:rsidRDefault="002C5747" w:rsidP="00503F9B"/>
    <w:p w:rsidR="002A444D" w:rsidRDefault="00665A94" w:rsidP="00503F9B">
      <w:r>
        <w:t xml:space="preserve">Нажав </w:t>
      </w:r>
      <w:r w:rsidR="008502DE" w:rsidRPr="00FE23A8">
        <w:rPr>
          <w:rStyle w:val="a9"/>
        </w:rPr>
        <w:t>«</w:t>
      </w:r>
      <w:r w:rsidRPr="00FE23A8">
        <w:rPr>
          <w:rStyle w:val="a9"/>
        </w:rPr>
        <w:t>Ок</w:t>
      </w:r>
      <w:r w:rsidR="008502DE" w:rsidRPr="00FE23A8">
        <w:rPr>
          <w:rStyle w:val="a9"/>
        </w:rPr>
        <w:t>»</w:t>
      </w:r>
      <w:r>
        <w:t xml:space="preserve"> и проинициализировав схему, можно убедиться </w:t>
      </w:r>
      <w:r w:rsidR="008502DE">
        <w:t xml:space="preserve">в том, </w:t>
      </w:r>
      <w:r>
        <w:t xml:space="preserve">что в канале </w:t>
      </w:r>
      <w:r w:rsidRPr="00FE23A8">
        <w:rPr>
          <w:rStyle w:val="a9"/>
        </w:rPr>
        <w:t>«Tube1»</w:t>
      </w:r>
      <w:r w:rsidRPr="00665A94">
        <w:t xml:space="preserve"> </w:t>
      </w:r>
      <w:r>
        <w:t>заданы все свойства именно так, как мы это запрограммировали только что, см.</w:t>
      </w:r>
      <w:r w:rsidR="008502DE">
        <w:t xml:space="preserve"> </w:t>
      </w:r>
      <w:r w:rsidR="008502DE">
        <w:fldChar w:fldCharType="begin"/>
      </w:r>
      <w:r w:rsidR="008502DE">
        <w:instrText xml:space="preserve"> REF _Ref280186007 </w:instrText>
      </w:r>
      <w:r w:rsidR="00CF2E92">
        <w:instrText xml:space="preserve">\* Lower \h </w:instrText>
      </w:r>
      <w:r w:rsidR="008502DE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8502DE">
        <w:fldChar w:fldCharType="end"/>
      </w:r>
      <w:r w:rsidR="008502DE">
        <w:t>:</w:t>
      </w:r>
    </w:p>
    <w:p w:rsidR="00665A94" w:rsidRPr="00665A94" w:rsidRDefault="008502DE" w:rsidP="008502DE">
      <w:pPr>
        <w:pStyle w:val="a8"/>
      </w:pPr>
      <w:r>
        <w:rPr>
          <w:noProof/>
        </w:rPr>
        <w:drawing>
          <wp:inline distT="0" distB="0" distL="0" distR="0" wp14:anchorId="7952A433" wp14:editId="7272252C">
            <wp:extent cx="6152515" cy="24695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DE" w:rsidRDefault="008502DE" w:rsidP="008502DE">
      <w:pPr>
        <w:pStyle w:val="a4"/>
      </w:pPr>
      <w:bookmarkStart w:id="129" w:name="_Ref280186007"/>
      <w:bookmarkStart w:id="130" w:name="_Ref280186533"/>
      <w:bookmarkStart w:id="131" w:name="_Toc40049656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48</w:t>
      </w:r>
      <w:r w:rsidR="00C43823">
        <w:rPr>
          <w:noProof/>
        </w:rPr>
        <w:fldChar w:fldCharType="end"/>
      </w:r>
      <w:bookmarkEnd w:id="129"/>
      <w:r>
        <w:t>. Перерасчет свойств объекта «</w:t>
      </w:r>
      <w:r>
        <w:rPr>
          <w:lang w:val="en-US"/>
        </w:rPr>
        <w:t>Tube</w:t>
      </w:r>
      <w:r w:rsidRPr="008502DE">
        <w:t>1</w:t>
      </w:r>
      <w:r>
        <w:t>»</w:t>
      </w:r>
      <w:r w:rsidRPr="00302BF0">
        <w:t xml:space="preserve"> (</w:t>
      </w:r>
      <w:r>
        <w:t>канал общего вида)</w:t>
      </w:r>
      <w:bookmarkEnd w:id="130"/>
      <w:bookmarkEnd w:id="131"/>
    </w:p>
    <w:p w:rsidR="0052267A" w:rsidRDefault="0052267A" w:rsidP="008502DE">
      <w:r>
        <w:t>Обратите внимание, что свойства канала будут автоматически пересчитываться если мы изменим числовые значения того или иного свойства суб</w:t>
      </w:r>
      <w:r w:rsidR="00CF3FB6">
        <w:t>модели</w:t>
      </w:r>
      <w:r>
        <w:t>.</w:t>
      </w:r>
    </w:p>
    <w:p w:rsidR="00302BF0" w:rsidRDefault="008502DE" w:rsidP="009D1863">
      <w:pPr>
        <w:pStyle w:val="ac"/>
        <w:numPr>
          <w:ilvl w:val="0"/>
          <w:numId w:val="11"/>
        </w:numPr>
      </w:pPr>
      <w:r>
        <w:t xml:space="preserve">Теперь, в качестве тренировки, задайте </w:t>
      </w:r>
      <w:r w:rsidR="006A6088">
        <w:t xml:space="preserve">самостоятельно и </w:t>
      </w:r>
      <w:r>
        <w:t xml:space="preserve">по аналогии все свойства для канала </w:t>
      </w:r>
      <w:r w:rsidRPr="008502DE">
        <w:rPr>
          <w:b/>
        </w:rPr>
        <w:t>«</w:t>
      </w:r>
      <w:r w:rsidRPr="008502DE">
        <w:rPr>
          <w:b/>
          <w:lang w:val="en-US"/>
        </w:rPr>
        <w:t>Tube</w:t>
      </w:r>
      <w:r w:rsidRPr="008502DE">
        <w:rPr>
          <w:b/>
        </w:rPr>
        <w:t>2»</w:t>
      </w:r>
      <w:r>
        <w:t>, при помощи блока инициализации.</w:t>
      </w:r>
      <w:r w:rsidR="006A6088">
        <w:t xml:space="preserve"> После этого убедитесь</w:t>
      </w:r>
      <w:r w:rsidR="002C5747">
        <w:t>,</w:t>
      </w:r>
      <w:r w:rsidR="006A6088">
        <w:t xml:space="preserve"> что всё работает верно и свойства канала «</w:t>
      </w:r>
      <w:r w:rsidR="006A6088">
        <w:rPr>
          <w:lang w:val="en-US"/>
        </w:rPr>
        <w:t>Tube</w:t>
      </w:r>
      <w:r w:rsidR="006A6088" w:rsidRPr="006A6088">
        <w:t>2</w:t>
      </w:r>
      <w:r w:rsidR="006A6088">
        <w:t xml:space="preserve">» совпадают с рисунком </w:t>
      </w:r>
      <w:r w:rsidR="00F747CE">
        <w:t>(</w:t>
      </w:r>
      <w:r w:rsidR="006A6088">
        <w:fldChar w:fldCharType="begin"/>
      </w:r>
      <w:r w:rsidR="006A6088">
        <w:instrText xml:space="preserve"> REF _Ref280186007 </w:instrText>
      </w:r>
      <w:r w:rsidR="00CF2E92">
        <w:instrText xml:space="preserve">\* Lower \h </w:instrText>
      </w:r>
      <w:r w:rsidR="006A6088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6A6088">
        <w:fldChar w:fldCharType="end"/>
      </w:r>
      <w:r w:rsidR="00F747CE">
        <w:t>)</w:t>
      </w:r>
      <w:r w:rsidR="006A6088">
        <w:t>.</w:t>
      </w:r>
    </w:p>
    <w:p w:rsidR="006A6088" w:rsidRDefault="00B25CFA" w:rsidP="009D1863">
      <w:pPr>
        <w:pStyle w:val="ac"/>
        <w:numPr>
          <w:ilvl w:val="0"/>
          <w:numId w:val="11"/>
        </w:numPr>
      </w:pPr>
      <w:r>
        <w:t>Далее, нам осталось создать в суб</w:t>
      </w:r>
      <w:r w:rsidR="00CF3FB6">
        <w:t>модели</w:t>
      </w:r>
      <w:r>
        <w:t xml:space="preserve"> конденсатора механизм, который динамически будет выводить нужные нам параметры на экран в процессе расчета. Для этого ПОСЛЕ блока инициализации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B25CFA" w:rsidTr="00B15E7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A2828" w:rsidRPr="003A2828" w:rsidRDefault="00B25CFA" w:rsidP="003A2828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submodel._G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= -(Tube1.G+Tube2.G)*</w:t>
            </w:r>
            <w:r w:rsidR="003A2828" w:rsidRPr="00765C52">
              <w:rPr>
                <w:rStyle w:val="af"/>
                <w:color w:val="0070C0"/>
                <w:lang w:val="en-US"/>
              </w:rPr>
              <w:t>3.6</w:t>
            </w:r>
            <w:r w:rsidR="003A2828"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submodel._w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-</w:t>
            </w:r>
            <w:r w:rsidRPr="00765C52">
              <w:rPr>
                <w:rStyle w:val="af"/>
                <w:color w:val="0070C0"/>
                <w:lang w:val="en-US"/>
              </w:rPr>
              <w:t>2</w:t>
            </w:r>
            <w:r w:rsidRPr="003A2828">
              <w:rPr>
                <w:rStyle w:val="af"/>
                <w:lang w:val="en-US"/>
              </w:rPr>
              <w:t>*Tube1.q[1]/submodel.S;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submodel._Tin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submodel._Tou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Tube1._Tvyh;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submodel._dPtr = abs(Tube1._Pvh-Tube1._Pvyh);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(Tube1._Qto+Tube2._Qto)*</w:t>
            </w:r>
            <w:r w:rsidRPr="00765C52">
              <w:rPr>
                <w:rStyle w:val="af"/>
                <w:color w:val="0070C0"/>
                <w:lang w:val="en-US"/>
              </w:rPr>
              <w:t>4.182e-3</w:t>
            </w:r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submodel._Q/submodel.F;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submodel._dTou = Bak.Tpar_-Tube1._Tvyh;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submodel._Level= Bak.L;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Bak.Tpar_;</w:t>
            </w:r>
          </w:p>
          <w:p w:rsidR="00B25CFA" w:rsidRDefault="003A2828" w:rsidP="002A06AB">
            <w:pPr>
              <w:pStyle w:val="0"/>
            </w:pPr>
            <w:r w:rsidRPr="003A2828">
              <w:rPr>
                <w:rStyle w:val="af"/>
                <w:lang w:val="en-US"/>
              </w:rPr>
              <w:t xml:space="preserve"> submodel._Ps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Bak.P_;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</w:tc>
      </w:tr>
    </w:tbl>
    <w:p w:rsidR="00B25CFA" w:rsidRPr="00B2187C" w:rsidRDefault="002A06AB" w:rsidP="002A06AB">
      <w:r>
        <w:t>По коду видно, что вычисляется массовый расход охлаждающей воды</w:t>
      </w:r>
      <w:r w:rsidRPr="002A06AB">
        <w:t>;</w:t>
      </w:r>
      <w:r>
        <w:t xml:space="preserve"> скорость охлаждающей воды</w:t>
      </w:r>
      <w:r w:rsidRPr="002A06AB">
        <w:t>;</w:t>
      </w:r>
      <w:r>
        <w:t xml:space="preserve"> входная и выходная температуры охлаждающей воды</w:t>
      </w:r>
      <w:r w:rsidRPr="002A06AB">
        <w:t>;</w:t>
      </w:r>
      <w:r>
        <w:t xml:space="preserve"> потери давления на трубчатке</w:t>
      </w:r>
      <w:r w:rsidRPr="002A06AB">
        <w:t>;</w:t>
      </w:r>
      <w:r>
        <w:t xml:space="preserve"> тепловой поток (пересчёт из ккал в кВт)</w:t>
      </w:r>
      <w:r w:rsidRPr="002A06AB">
        <w:t>;</w:t>
      </w:r>
      <w:r>
        <w:t xml:space="preserve"> удельный тепловой поток</w:t>
      </w:r>
      <w:r w:rsidRPr="002A06AB">
        <w:t>;</w:t>
      </w:r>
      <w:r>
        <w:t xml:space="preserve"> разность температуры воды на выходе из трубчатки и температуры пара</w:t>
      </w:r>
      <w:r w:rsidRPr="002A06AB">
        <w:t>;</w:t>
      </w:r>
      <w:r>
        <w:t xml:space="preserve"> уровень в конденсаторе</w:t>
      </w:r>
      <w:r w:rsidRPr="002A06AB">
        <w:t>;</w:t>
      </w:r>
      <w:r>
        <w:t xml:space="preserve"> температура пара и давление в конденсаторе.</w:t>
      </w:r>
    </w:p>
    <w:p w:rsidR="00A43F3D" w:rsidRDefault="00935E53" w:rsidP="009D1863">
      <w:pPr>
        <w:pStyle w:val="ac"/>
        <w:numPr>
          <w:ilvl w:val="0"/>
          <w:numId w:val="11"/>
        </w:numPr>
      </w:pPr>
      <w:r>
        <w:t xml:space="preserve">Для того чтобы эти (и некоторые другие) параметры были видны на верхнем </w:t>
      </w:r>
      <w:r w:rsidR="009A73B4">
        <w:t>уровне, в параметрах суб</w:t>
      </w:r>
      <w:r w:rsidR="00CF3FB6">
        <w:t>модели</w:t>
      </w:r>
      <w:r w:rsidR="009A73B4">
        <w:t xml:space="preserve">, </w:t>
      </w:r>
      <w:r>
        <w:t xml:space="preserve">нам нужно снова зайти в редактор новых блоков (выделив предварительно </w:t>
      </w:r>
      <w:r>
        <w:lastRenderedPageBreak/>
        <w:t xml:space="preserve">на схемном окне субмодель конденсатора, на верхнем уровне) и перейти на вкладку </w:t>
      </w:r>
      <w:r w:rsidRPr="009A73B4">
        <w:rPr>
          <w:b/>
        </w:rPr>
        <w:t>«</w:t>
      </w:r>
      <w:r w:rsidR="00EC2CDF" w:rsidRPr="009A73B4">
        <w:rPr>
          <w:b/>
        </w:rPr>
        <w:t>Параметры</w:t>
      </w:r>
      <w:r w:rsidRPr="009A73B4">
        <w:rPr>
          <w:b/>
        </w:rPr>
        <w:t>»</w:t>
      </w:r>
      <w:r w:rsidR="00EC2CDF">
        <w:t xml:space="preserve">. Здесь задаём следующие </w:t>
      </w:r>
      <w:r w:rsidR="006A40E7" w:rsidRPr="001E0430">
        <w:t xml:space="preserve">16 </w:t>
      </w:r>
      <w:r w:rsidR="00EC2CDF">
        <w:t>параметр</w:t>
      </w:r>
      <w:r w:rsidR="006A40E7">
        <w:t>ов</w:t>
      </w:r>
      <w:r w:rsidR="001E0430">
        <w:t>, смотрите таблицу 3.2 (</w:t>
      </w:r>
      <w:r w:rsidR="0027701A">
        <w:t>для проверки</w:t>
      </w:r>
      <w:r w:rsidR="001E0430">
        <w:t xml:space="preserve"> см.</w:t>
      </w:r>
      <w:r w:rsidR="00724904">
        <w:t xml:space="preserve"> </w:t>
      </w:r>
      <w:r w:rsidR="00724904">
        <w:fldChar w:fldCharType="begin"/>
      </w:r>
      <w:r w:rsidR="00724904">
        <w:instrText xml:space="preserve"> REF _Ref280190404 </w:instrText>
      </w:r>
      <w:r w:rsidR="00CF2E92">
        <w:instrText xml:space="preserve">\* Lower \h </w:instrText>
      </w:r>
      <w:r w:rsidR="00724904">
        <w:fldChar w:fldCharType="separate"/>
      </w:r>
      <w:r w:rsidR="002C5747">
        <w:t xml:space="preserve">рисунок </w:t>
      </w:r>
      <w:r w:rsidR="002C5747">
        <w:rPr>
          <w:noProof/>
        </w:rPr>
        <w:t>49</w:t>
      </w:r>
      <w:r w:rsidR="00724904">
        <w:fldChar w:fldCharType="end"/>
      </w:r>
      <w:r w:rsidR="00724904">
        <w:t>)</w:t>
      </w:r>
      <w:r w:rsidR="001E0430">
        <w:t>.</w:t>
      </w:r>
      <w:r w:rsidR="00461BEC">
        <w:t xml:space="preserve"> Начальные значения всех параметров – нулевые, режим – «Выход».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420"/>
        <w:gridCol w:w="4508"/>
        <w:gridCol w:w="992"/>
        <w:gridCol w:w="1559"/>
        <w:gridCol w:w="992"/>
        <w:gridCol w:w="1949"/>
      </w:tblGrid>
      <w:tr w:rsidR="002E15D7" w:rsidTr="002E15D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2E15D7" w:rsidRPr="001F1B1A" w:rsidRDefault="002E15D7" w:rsidP="002E15D7">
            <w:pPr>
              <w:pStyle w:val="0"/>
              <w:jc w:val="right"/>
              <w:rPr>
                <w:b/>
                <w:bCs/>
              </w:rPr>
            </w:pPr>
            <w:r>
              <w:t>Таблица 3.2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163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6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48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 данных</w:t>
            </w:r>
          </w:p>
        </w:tc>
        <w:tc>
          <w:tcPr>
            <w:tcW w:w="476" w:type="pct"/>
            <w:vAlign w:val="center"/>
          </w:tcPr>
          <w:p w:rsidR="0078259E" w:rsidRPr="001F1B1A" w:rsidRDefault="00461BEC" w:rsidP="001E0430">
            <w:pPr>
              <w:pStyle w:val="0"/>
              <w:rPr>
                <w:b/>
                <w:bCs/>
              </w:rPr>
            </w:pPr>
            <w:r>
              <w:rPr>
                <w:b/>
                <w:bCs/>
              </w:rPr>
              <w:t>Режим</w:t>
            </w:r>
          </w:p>
        </w:tc>
        <w:tc>
          <w:tcPr>
            <w:tcW w:w="935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 расчёта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756E48" w:rsidRDefault="0078259E" w:rsidP="004A0D38">
            <w:pPr>
              <w:pStyle w:val="00"/>
            </w:pPr>
            <w:r w:rsidRPr="00756E48">
              <w:t>1</w:t>
            </w:r>
          </w:p>
        </w:tc>
        <w:tc>
          <w:tcPr>
            <w:tcW w:w="2163" w:type="pct"/>
            <w:vAlign w:val="center"/>
          </w:tcPr>
          <w:p w:rsidR="0078259E" w:rsidRPr="00756E48" w:rsidRDefault="006544B0" w:rsidP="004A0D38">
            <w:pPr>
              <w:pStyle w:val="00"/>
            </w:pPr>
            <w:r>
              <w:t>Расход пара в конденсатор, т</w:t>
            </w:r>
            <w:r w:rsidRPr="006544B0">
              <w:t>/</w:t>
            </w:r>
            <w:r>
              <w:t>ч</w:t>
            </w:r>
          </w:p>
        </w:tc>
        <w:tc>
          <w:tcPr>
            <w:tcW w:w="476" w:type="pct"/>
            <w:vAlign w:val="center"/>
          </w:tcPr>
          <w:p w:rsidR="0078259E" w:rsidRPr="001E0430" w:rsidRDefault="00D56AFD" w:rsidP="004A0D38">
            <w:pPr>
              <w:pStyle w:val="00"/>
            </w:pPr>
            <w:r>
              <w:t>_Gsteam</w:t>
            </w:r>
          </w:p>
        </w:tc>
        <w:tc>
          <w:tcPr>
            <w:tcW w:w="748" w:type="pct"/>
            <w:vAlign w:val="center"/>
          </w:tcPr>
          <w:p w:rsidR="0078259E" w:rsidRPr="00756E48" w:rsidRDefault="008C7AA7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78259E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78259E" w:rsidRPr="00756E48" w:rsidRDefault="004D1120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2</w:t>
            </w:r>
          </w:p>
        </w:tc>
        <w:tc>
          <w:tcPr>
            <w:tcW w:w="2163" w:type="pct"/>
            <w:vAlign w:val="center"/>
          </w:tcPr>
          <w:p w:rsidR="00461BEC" w:rsidRPr="006544B0" w:rsidRDefault="00461BEC" w:rsidP="004A0D38">
            <w:pPr>
              <w:pStyle w:val="00"/>
            </w:pPr>
            <w:r>
              <w:t>Энтальпия пара в конденсатор</w:t>
            </w:r>
            <w:r w:rsidRPr="004D1120">
              <w:t>е</w:t>
            </w:r>
            <w:r>
              <w:t>, ккал</w:t>
            </w:r>
            <w:r w:rsidRPr="006544B0"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t>_Hsteam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Давление в конденсаторе, ата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_Ps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в конденсаторе, С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Энтальпия конденсата, ккал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_Hs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6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 w:rsidRPr="00D56AFD">
              <w:t>Расход охлаждающей воды, т/ч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_G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7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>
              <w:t>Гидравл. сопротивление по охл. воде, кгс/см2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_dPtr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8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Скорость охлаждающей воды в трубочках, м</w:t>
            </w:r>
            <w:r w:rsidRPr="00D56AFD">
              <w:t>/</w:t>
            </w:r>
            <w:r>
              <w:t>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_w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9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_Tin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10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выходе,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11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Средний коэффициент теплопередачи, Вт</w:t>
            </w:r>
            <w:r w:rsidRPr="00D56AFD">
              <w:t>/</w:t>
            </w:r>
            <w:r>
              <w:t>м2*К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_alfa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12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Температурный напор на вых. конденсатора,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Средний логарифм. температурный напор,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_LMTD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Общая тепловая нагрузка, МВт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Удельная тепловая нагрузка, кВт</w:t>
            </w:r>
            <w:r w:rsidRPr="00D56AFD">
              <w:t>/</w:t>
            </w:r>
            <w:r>
              <w:t>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_Qf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16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Уровень воды, м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_Level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</w:tbl>
    <w:p w:rsidR="0078259E" w:rsidRPr="0078259E" w:rsidRDefault="0078259E" w:rsidP="0078259E"/>
    <w:p w:rsidR="008A6893" w:rsidRPr="00665A94" w:rsidRDefault="004D3C0E" w:rsidP="00565711">
      <w:r>
        <w:rPr>
          <w:noProof/>
        </w:rPr>
        <w:drawing>
          <wp:inline distT="0" distB="0" distL="0" distR="0" wp14:anchorId="2008F183" wp14:editId="1225F10E">
            <wp:extent cx="6000750" cy="424815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0E" w:rsidRDefault="004D3C0E" w:rsidP="004D3C0E">
      <w:pPr>
        <w:pStyle w:val="a4"/>
      </w:pPr>
      <w:bookmarkStart w:id="132" w:name="_Ref280190404"/>
      <w:bookmarkStart w:id="133" w:name="_Toc40049656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49</w:t>
      </w:r>
      <w:r w:rsidR="00C43823">
        <w:rPr>
          <w:noProof/>
        </w:rPr>
        <w:fldChar w:fldCharType="end"/>
      </w:r>
      <w:bookmarkEnd w:id="132"/>
      <w:r>
        <w:t>. Параметры суб</w:t>
      </w:r>
      <w:r w:rsidR="00CF3FB6">
        <w:t>модели</w:t>
      </w:r>
      <w:r>
        <w:t xml:space="preserve"> конденсатора</w:t>
      </w:r>
      <w:bookmarkEnd w:id="133"/>
    </w:p>
    <w:p w:rsidR="00461BEC" w:rsidRDefault="00461BEC" w:rsidP="009D1863">
      <w:pPr>
        <w:pStyle w:val="ac"/>
        <w:numPr>
          <w:ilvl w:val="0"/>
          <w:numId w:val="11"/>
        </w:numPr>
      </w:pPr>
      <w:r>
        <w:t xml:space="preserve">Теперь, сохранив </w:t>
      </w:r>
      <w:r w:rsidR="007B05C1">
        <w:t>введенную т</w:t>
      </w:r>
      <w:r w:rsidR="00F747CE">
        <w:t>а</w:t>
      </w:r>
      <w:r w:rsidR="007B05C1">
        <w:t>блицу параметров</w:t>
      </w:r>
      <w:r>
        <w:t xml:space="preserve"> в </w:t>
      </w:r>
      <w:r w:rsidR="00CF3FB6">
        <w:t>модели</w:t>
      </w:r>
      <w:r>
        <w:t xml:space="preserve"> субструктуры конденсатора, вы можете зайти во вкладку </w:t>
      </w:r>
      <w:r w:rsidRPr="007B05C1">
        <w:rPr>
          <w:b/>
        </w:rPr>
        <w:t>«Параметры»</w:t>
      </w:r>
      <w:r>
        <w:t xml:space="preserve"> </w:t>
      </w:r>
      <w:r w:rsidR="007B05C1">
        <w:t>(из схемного окна, щелкнув правой кнопкой на суб</w:t>
      </w:r>
      <w:r w:rsidR="00CF3FB6">
        <w:t>модели</w:t>
      </w:r>
      <w:r w:rsidR="007B05C1">
        <w:t xml:space="preserve"> конденсатора) </w:t>
      </w:r>
      <w:r>
        <w:t xml:space="preserve">и увидеть там перечень из введённых параметров, которые можно выводить на график или в виде текста на схемное окно, см. </w:t>
      </w:r>
      <w:r w:rsidR="003D2C99">
        <w:fldChar w:fldCharType="begin"/>
      </w:r>
      <w:r w:rsidR="003D2C99">
        <w:instrText xml:space="preserve"> REF  _Ref280194420 \* Lower </w:instrText>
      </w:r>
      <w:r w:rsidR="003D2C99">
        <w:fldChar w:fldCharType="separate"/>
      </w:r>
      <w:r w:rsidR="002C5747">
        <w:t xml:space="preserve">рисунок </w:t>
      </w:r>
      <w:r w:rsidR="002C5747">
        <w:rPr>
          <w:noProof/>
        </w:rPr>
        <w:t>50</w:t>
      </w:r>
      <w:r w:rsidR="003D2C99">
        <w:rPr>
          <w:noProof/>
        </w:rPr>
        <w:fldChar w:fldCharType="end"/>
      </w:r>
      <w:r w:rsidR="00E64F50">
        <w:t>.</w:t>
      </w:r>
    </w:p>
    <w:p w:rsidR="002042AF" w:rsidRDefault="002042AF" w:rsidP="002042AF">
      <w:pPr>
        <w:pStyle w:val="a8"/>
      </w:pPr>
      <w:r>
        <w:rPr>
          <w:noProof/>
        </w:rPr>
        <w:lastRenderedPageBreak/>
        <w:drawing>
          <wp:inline distT="0" distB="0" distL="0" distR="0" wp14:anchorId="549D5DFB" wp14:editId="342B535B">
            <wp:extent cx="4067175" cy="332422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AF" w:rsidRDefault="002042AF" w:rsidP="002042AF">
      <w:pPr>
        <w:pStyle w:val="a4"/>
      </w:pPr>
      <w:bookmarkStart w:id="134" w:name="_Ref280194420"/>
      <w:bookmarkStart w:id="135" w:name="_Toc40049656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50</w:t>
      </w:r>
      <w:r w:rsidR="00C43823">
        <w:rPr>
          <w:noProof/>
        </w:rPr>
        <w:fldChar w:fldCharType="end"/>
      </w:r>
      <w:bookmarkEnd w:id="134"/>
      <w:r>
        <w:t>. Вывод заданных параметров суб</w:t>
      </w:r>
      <w:r w:rsidR="00CF3FB6">
        <w:t>модели</w:t>
      </w:r>
      <w:r>
        <w:t xml:space="preserve"> конденсатора</w:t>
      </w:r>
      <w:bookmarkEnd w:id="135"/>
    </w:p>
    <w:p w:rsidR="007B05C1" w:rsidRDefault="007B05C1" w:rsidP="007B05C1">
      <w:r>
        <w:t>Такием образом, мы создали субмодель конденсатора, в которой для настройки его свойств необязательно заходить внутрь, а можно (нужно) задавать свойства с верхнего уровня, и они будут по написанному алгоритму пересчитываться и передаваться соответствующим элементам внутри конденсатора.</w:t>
      </w:r>
    </w:p>
    <w:p w:rsidR="007B05C1" w:rsidRPr="007B05C1" w:rsidRDefault="007B05C1" w:rsidP="007B05C1">
      <w:r>
        <w:t>В дальнейшем, например когда модель конденсатора доработается, станет более универсальной, отладится полностью и обкатается, можно такую субмодель встроить в палитру элементов – и использовать ее многократно во многих проектах как отдельный блок.</w:t>
      </w:r>
    </w:p>
    <w:p w:rsidR="00E64F50" w:rsidRDefault="007B05C1" w:rsidP="007B05C1">
      <w:pPr>
        <w:pStyle w:val="3"/>
      </w:pPr>
      <w:bookmarkStart w:id="136" w:name="_Toc400496366"/>
      <w:r>
        <w:t>Вывод параметров на схемное окно</w:t>
      </w:r>
      <w:bookmarkEnd w:id="136"/>
    </w:p>
    <w:p w:rsidR="007B05C1" w:rsidRDefault="007B05C1" w:rsidP="007B05C1">
      <w:r>
        <w:t xml:space="preserve">Давайте выведем на схемное окно те параметры, которые нам будут интересны в процессе отладки </w:t>
      </w:r>
      <w:r w:rsidR="00CF3FB6">
        <w:t>модели</w:t>
      </w:r>
      <w:r>
        <w:t xml:space="preserve"> конденсатора.</w:t>
      </w:r>
    </w:p>
    <w:p w:rsidR="00C87023" w:rsidRPr="00342057" w:rsidRDefault="00A770DB" w:rsidP="009D1863">
      <w:pPr>
        <w:pStyle w:val="ac"/>
        <w:numPr>
          <w:ilvl w:val="0"/>
          <w:numId w:val="13"/>
        </w:numPr>
      </w:pPr>
      <w:r>
        <w:t xml:space="preserve">Для всех каналов </w:t>
      </w:r>
      <w:r w:rsidR="00EC0BDB" w:rsidRPr="00EC0BDB">
        <w:t>(</w:t>
      </w:r>
      <w:r w:rsidR="00EC0BDB">
        <w:t xml:space="preserve">их всего четыре в этой схеме) </w:t>
      </w:r>
      <w:r>
        <w:t>выведите расход по ним, в тоннах в час (д</w:t>
      </w:r>
      <w:r w:rsidR="00233FEB">
        <w:t>ля этого надо не выводить сам</w:t>
      </w:r>
      <w:r>
        <w:t xml:space="preserve"> параметр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»</w:t>
      </w:r>
      <w:r w:rsidR="00233FEB">
        <w:t>, а помножить его на 3600</w:t>
      </w:r>
      <w:r w:rsidR="00233FEB" w:rsidRPr="00233FEB">
        <w:t>/1000</w:t>
      </w:r>
      <w:r w:rsidR="00233FEB">
        <w:t>, т.е.</w:t>
      </w:r>
      <w:r>
        <w:t xml:space="preserve">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*3.6»</w:t>
      </w:r>
      <w:r w:rsidR="00342057" w:rsidRPr="00342057">
        <w:t>.</w:t>
      </w:r>
    </w:p>
    <w:p w:rsidR="00342057" w:rsidRDefault="00CB3189" w:rsidP="009D1863">
      <w:pPr>
        <w:pStyle w:val="ac"/>
        <w:numPr>
          <w:ilvl w:val="0"/>
          <w:numId w:val="13"/>
        </w:numPr>
      </w:pPr>
      <w:r>
        <w:t>Для всех граничных узлов (четыре</w:t>
      </w:r>
      <w:r w:rsidR="004E1DD2">
        <w:t xml:space="preserve"> узла</w:t>
      </w:r>
      <w:r>
        <w:t xml:space="preserve"> типа </w:t>
      </w:r>
      <w:r>
        <w:rPr>
          <w:lang w:val="en-US"/>
        </w:rPr>
        <w:t>G</w:t>
      </w:r>
      <w:r w:rsidRPr="00CB3189">
        <w:t xml:space="preserve"> </w:t>
      </w:r>
      <w:r>
        <w:t xml:space="preserve">и два </w:t>
      </w:r>
      <w:r w:rsidR="004E1DD2">
        <w:t xml:space="preserve">узла </w:t>
      </w:r>
      <w:r>
        <w:t xml:space="preserve">типа </w:t>
      </w:r>
      <w:r>
        <w:rPr>
          <w:lang w:val="en-US"/>
        </w:rPr>
        <w:t>P</w:t>
      </w:r>
      <w:r w:rsidRPr="00CB3189">
        <w:t xml:space="preserve">) </w:t>
      </w:r>
      <w:r>
        <w:t>– выведите давление, энтальпию и температуру в них</w:t>
      </w:r>
      <w:r w:rsidR="004E1DD2" w:rsidRPr="004E1DD2">
        <w:t xml:space="preserve"> (</w:t>
      </w:r>
      <w:r w:rsidR="004E1DD2">
        <w:t xml:space="preserve">удобнее всего это делать при помощи элемента </w:t>
      </w:r>
      <w:r w:rsidR="004E1DD2" w:rsidRPr="004E1DD2">
        <w:rPr>
          <w:b/>
        </w:rPr>
        <w:t xml:space="preserve">«Контроль </w:t>
      </w:r>
      <w:r w:rsidR="004E1DD2" w:rsidRPr="004E1DD2">
        <w:rPr>
          <w:b/>
          <w:lang w:val="en-US"/>
        </w:rPr>
        <w:t>P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H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T</w:t>
      </w:r>
      <w:r w:rsidR="004E1DD2" w:rsidRPr="004E1DD2">
        <w:rPr>
          <w:b/>
        </w:rPr>
        <w:t xml:space="preserve"> в узле»</w:t>
      </w:r>
      <w:r w:rsidR="004E1DD2">
        <w:t>)</w:t>
      </w:r>
      <w:r>
        <w:t>.</w:t>
      </w:r>
    </w:p>
    <w:p w:rsidR="004E1DD2" w:rsidRDefault="008140FC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температуру, давление и уровень воды в нём: </w:t>
      </w:r>
      <w:r>
        <w:rPr>
          <w:lang w:val="en-US"/>
        </w:rPr>
        <w:t>P</w:t>
      </w:r>
      <w:r w:rsidRPr="008140FC">
        <w:t xml:space="preserve">, </w:t>
      </w:r>
      <w:r>
        <w:rPr>
          <w:lang w:val="en-US"/>
        </w:rPr>
        <w:t>T</w:t>
      </w:r>
      <w:r w:rsidRPr="008140FC">
        <w:t xml:space="preserve">, </w:t>
      </w:r>
      <w:r>
        <w:rPr>
          <w:lang w:val="en-US"/>
        </w:rPr>
        <w:t>L</w:t>
      </w:r>
      <w:r w:rsidRPr="008140FC">
        <w:t xml:space="preserve">. </w:t>
      </w:r>
      <w:r>
        <w:t>Для того чтобы вывести уровень в мм, в задании свойств надписи следует параметр конденсатора</w:t>
      </w:r>
      <w:r w:rsidRPr="008140FC">
        <w:t xml:space="preserve"> </w:t>
      </w:r>
      <w:r w:rsidR="00CF11FF">
        <w:t>п</w:t>
      </w:r>
      <w:r>
        <w:t xml:space="preserve">омножить на 1000: </w:t>
      </w:r>
      <w:r w:rsidRPr="008140FC">
        <w:rPr>
          <w:b/>
        </w:rPr>
        <w:t>«_</w:t>
      </w:r>
      <w:r w:rsidRPr="008140FC">
        <w:rPr>
          <w:b/>
          <w:lang w:val="en-US"/>
        </w:rPr>
        <w:t>Level</w:t>
      </w:r>
      <w:r w:rsidRPr="008140FC">
        <w:rPr>
          <w:b/>
        </w:rPr>
        <w:t>*1000»</w:t>
      </w:r>
      <w:r w:rsidR="00B30E91">
        <w:t>, см.</w:t>
      </w:r>
      <w:r w:rsidR="00C77B89" w:rsidRPr="00C77B89">
        <w:t xml:space="preserve"> </w:t>
      </w:r>
      <w:r w:rsidR="003D2C99">
        <w:fldChar w:fldCharType="begin"/>
      </w:r>
      <w:r w:rsidR="003D2C99">
        <w:instrText xml:space="preserve"> REF  _Ref280196179 \* Lower </w:instrText>
      </w:r>
      <w:r w:rsidR="003D2C99">
        <w:fldChar w:fldCharType="separate"/>
      </w:r>
      <w:r w:rsidR="002C5747">
        <w:t xml:space="preserve">рисунок </w:t>
      </w:r>
      <w:r w:rsidR="002C5747">
        <w:rPr>
          <w:noProof/>
        </w:rPr>
        <w:t>51</w:t>
      </w:r>
      <w:r w:rsidR="003D2C99">
        <w:rPr>
          <w:noProof/>
        </w:rPr>
        <w:fldChar w:fldCharType="end"/>
      </w:r>
      <w:r w:rsidR="00C77B89" w:rsidRPr="000E2FA8">
        <w:t>.</w:t>
      </w:r>
      <w:r w:rsidR="000E2FA8" w:rsidRPr="000E2FA8">
        <w:t xml:space="preserve"> </w:t>
      </w:r>
      <w:r w:rsidR="000E2FA8">
        <w:t>Следите также внимательно и аккуратно за текстом всех подписей и за единицами измерения всех величин.</w:t>
      </w:r>
    </w:p>
    <w:p w:rsidR="00B30E91" w:rsidRDefault="000E2FA8" w:rsidP="00C77B89">
      <w:pPr>
        <w:pStyle w:val="a8"/>
      </w:pPr>
      <w:r>
        <w:rPr>
          <w:noProof/>
        </w:rPr>
        <w:lastRenderedPageBreak/>
        <w:drawing>
          <wp:inline distT="0" distB="0" distL="0" distR="0" wp14:anchorId="7D29967B" wp14:editId="3F7EF760">
            <wp:extent cx="4105275" cy="2914650"/>
            <wp:effectExtent l="0" t="0" r="952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89" w:rsidRDefault="00C77B89" w:rsidP="00C77B89">
      <w:pPr>
        <w:pStyle w:val="a4"/>
      </w:pPr>
      <w:bookmarkStart w:id="137" w:name="_Ref280196179"/>
      <w:bookmarkStart w:id="138" w:name="_Toc40049656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51</w:t>
      </w:r>
      <w:r w:rsidR="00C43823">
        <w:rPr>
          <w:noProof/>
        </w:rPr>
        <w:fldChar w:fldCharType="end"/>
      </w:r>
      <w:bookmarkEnd w:id="137"/>
      <w:r>
        <w:t xml:space="preserve">. Вывод параметров конденсатора </w:t>
      </w:r>
      <w:r>
        <w:rPr>
          <w:lang w:val="en-US"/>
        </w:rPr>
        <w:t>P</w:t>
      </w:r>
      <w:r w:rsidRPr="00C77B89">
        <w:t xml:space="preserve">, </w:t>
      </w:r>
      <w:r>
        <w:rPr>
          <w:lang w:val="en-US"/>
        </w:rPr>
        <w:t>T</w:t>
      </w:r>
      <w:r w:rsidRPr="00C77B89">
        <w:t xml:space="preserve">, </w:t>
      </w:r>
      <w:r>
        <w:rPr>
          <w:lang w:val="en-US"/>
        </w:rPr>
        <w:t>L</w:t>
      </w:r>
      <w:r w:rsidRPr="00C77B89">
        <w:t xml:space="preserve"> </w:t>
      </w:r>
      <w:r>
        <w:t>на схемное окно</w:t>
      </w:r>
      <w:bookmarkEnd w:id="138"/>
    </w:p>
    <w:p w:rsidR="00FE23A8" w:rsidRPr="00FE23A8" w:rsidRDefault="00FE23A8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также следующие параметры</w:t>
      </w:r>
      <w:r w:rsidRPr="00FE23A8">
        <w:t>, полезные при отладке</w:t>
      </w:r>
      <w:r>
        <w:t xml:space="preserve">: </w:t>
      </w:r>
      <w:r>
        <w:rPr>
          <w:lang w:val="en-US"/>
        </w:rPr>
        <w:t>G</w:t>
      </w:r>
      <w:r w:rsidRPr="00FE23A8">
        <w:t>[</w:t>
      </w:r>
      <w:r>
        <w:t>т</w:t>
      </w:r>
      <w:r w:rsidRPr="00FE23A8">
        <w:t>/</w:t>
      </w:r>
      <w:r>
        <w:t>ч</w:t>
      </w:r>
      <w:r w:rsidRPr="00FE23A8">
        <w:t xml:space="preserve">], </w:t>
      </w:r>
      <w:r>
        <w:rPr>
          <w:lang w:val="en-US"/>
        </w:rPr>
        <w:t>w</w:t>
      </w:r>
      <w:r w:rsidRPr="00FE23A8">
        <w:t>[</w:t>
      </w:r>
      <w:r>
        <w:t>м</w:t>
      </w:r>
      <w:r w:rsidRPr="00FE23A8">
        <w:t>/</w:t>
      </w:r>
      <w:r>
        <w:t>с</w:t>
      </w:r>
      <w:r w:rsidRPr="00FE23A8">
        <w:t xml:space="preserve">], </w:t>
      </w:r>
      <w:r>
        <w:rPr>
          <w:lang w:val="en-US"/>
        </w:rPr>
        <w:t>Tin</w:t>
      </w:r>
      <w:r w:rsidRPr="00FE23A8">
        <w:t>[</w:t>
      </w:r>
      <w:r>
        <w:t>С</w:t>
      </w:r>
      <w:r w:rsidRPr="00FE23A8">
        <w:t xml:space="preserve">], </w:t>
      </w:r>
      <w:r>
        <w:rPr>
          <w:lang w:val="en-US"/>
        </w:rPr>
        <w:t>Tou</w:t>
      </w:r>
      <w:r w:rsidRPr="00FE23A8">
        <w:t>[</w:t>
      </w:r>
      <w:r>
        <w:t>С</w:t>
      </w:r>
      <w:r w:rsidRPr="00FE23A8">
        <w:t xml:space="preserve">], </w:t>
      </w:r>
      <w:r>
        <w:t>dT</w:t>
      </w:r>
      <w:r w:rsidRPr="00FE23A8">
        <w:t>[</w:t>
      </w:r>
      <w:r>
        <w:rPr>
          <w:lang w:val="en-US"/>
        </w:rPr>
        <w:t>C</w:t>
      </w:r>
      <w:r w:rsidRPr="00FE23A8">
        <w:t>]</w:t>
      </w:r>
      <w:r>
        <w:t>, dP</w:t>
      </w:r>
      <w:r w:rsidRPr="00FE23A8">
        <w:t>[</w:t>
      </w:r>
      <w:r>
        <w:t>кгс</w:t>
      </w:r>
      <w:r w:rsidRPr="00FE23A8">
        <w:t>]</w:t>
      </w:r>
      <w:r>
        <w:t xml:space="preserve">, </w:t>
      </w:r>
      <w:r>
        <w:rPr>
          <w:lang w:val="en-US"/>
        </w:rPr>
        <w:t>Q</w:t>
      </w:r>
      <w:r w:rsidRPr="00FE23A8">
        <w:t>[</w:t>
      </w:r>
      <w:r>
        <w:t>МВт</w:t>
      </w:r>
      <w:r w:rsidRPr="00FE23A8">
        <w:t xml:space="preserve">], </w:t>
      </w:r>
      <w:r w:rsidR="00757AFE">
        <w:rPr>
          <w:lang w:val="en-US"/>
        </w:rPr>
        <w:t>Q</w:t>
      </w:r>
      <w:r>
        <w:rPr>
          <w:lang w:val="en-US"/>
        </w:rPr>
        <w:t>f</w:t>
      </w:r>
      <w:r w:rsidRPr="00FE23A8">
        <w:t>[</w:t>
      </w:r>
      <w:r w:rsidR="00CF11FF">
        <w:t>к</w:t>
      </w:r>
      <w:r>
        <w:t>Вт</w:t>
      </w:r>
      <w:r w:rsidRPr="00FE23A8">
        <w:t>/</w:t>
      </w:r>
      <w:r>
        <w:t>м2</w:t>
      </w:r>
      <w:r w:rsidRPr="00FE23A8">
        <w:t xml:space="preserve">], </w:t>
      </w:r>
      <w:r w:rsidR="002C5747">
        <w:t>для примера</w:t>
      </w:r>
      <w:r w:rsidRPr="00FE23A8">
        <w:t xml:space="preserve"> см. </w:t>
      </w:r>
      <w:r w:rsidR="003D2C99">
        <w:fldChar w:fldCharType="begin"/>
      </w:r>
      <w:r w:rsidR="003D2C99">
        <w:instrText xml:space="preserve"> REF  _Ref280197363 \* Lower </w:instrText>
      </w:r>
      <w:r w:rsidR="003D2C99">
        <w:fldChar w:fldCharType="separate"/>
      </w:r>
      <w:r w:rsidR="002C5747">
        <w:t xml:space="preserve">рисунок </w:t>
      </w:r>
      <w:r w:rsidR="002C5747">
        <w:rPr>
          <w:noProof/>
        </w:rPr>
        <w:t>52</w:t>
      </w:r>
      <w:r w:rsidR="003D2C99">
        <w:rPr>
          <w:noProof/>
        </w:rPr>
        <w:fldChar w:fldCharType="end"/>
      </w:r>
      <w:r>
        <w:t>.</w:t>
      </w:r>
      <w:r w:rsidR="00233FEB" w:rsidRPr="00233FEB">
        <w:t xml:space="preserve"> </w:t>
      </w:r>
      <w:r w:rsidR="00CF11FF">
        <w:t xml:space="preserve">Заметьте, что здесь расход и тепловые потоки считаются уже не в единицах ТРР, а так, как мы запрограммировали в </w:t>
      </w:r>
      <w:r w:rsidR="00CF3FB6">
        <w:t>модели</w:t>
      </w:r>
      <w:r w:rsidR="002C5747">
        <w:t xml:space="preserve"> конденсатора. Т.е. расход</w:t>
      </w:r>
      <w:r w:rsidR="00CF11FF">
        <w:t xml:space="preserve"> в т</w:t>
      </w:r>
      <w:r w:rsidR="00CF11FF" w:rsidRPr="00CF11FF">
        <w:t>/</w:t>
      </w:r>
      <w:r w:rsidR="00CF11FF">
        <w:t xml:space="preserve">ч, </w:t>
      </w:r>
      <w:r w:rsidR="00CF11FF">
        <w:rPr>
          <w:lang w:val="en-US"/>
        </w:rPr>
        <w:t>Q</w:t>
      </w:r>
      <w:r w:rsidR="00CF11FF" w:rsidRPr="00CF11FF">
        <w:t xml:space="preserve"> </w:t>
      </w:r>
      <w:r w:rsidR="00CF11FF">
        <w:t xml:space="preserve">в МВт, </w:t>
      </w:r>
      <w:r w:rsidR="00CF11FF">
        <w:rPr>
          <w:lang w:val="en-US"/>
        </w:rPr>
        <w:t>Qf</w:t>
      </w:r>
      <w:r w:rsidR="00CF11FF" w:rsidRPr="00CF11FF">
        <w:t xml:space="preserve"> </w:t>
      </w:r>
      <w:r w:rsidR="00CF11FF">
        <w:t>в кВт</w:t>
      </w:r>
      <w:r w:rsidR="00CF11FF" w:rsidRPr="00CF11FF">
        <w:t>/</w:t>
      </w:r>
      <w:r w:rsidR="00CF11FF">
        <w:t>м</w:t>
      </w:r>
      <w:r w:rsidR="00CF11FF" w:rsidRPr="00CF11FF">
        <w:rPr>
          <w:vertAlign w:val="superscript"/>
        </w:rPr>
        <w:t>2</w:t>
      </w:r>
      <w:r w:rsidR="00CF11FF">
        <w:t>.</w:t>
      </w:r>
    </w:p>
    <w:p w:rsidR="00C77B89" w:rsidRDefault="001B53DF" w:rsidP="001B53DF">
      <w:pPr>
        <w:pStyle w:val="a8"/>
      </w:pPr>
      <w:r>
        <w:rPr>
          <w:noProof/>
        </w:rPr>
        <w:drawing>
          <wp:inline distT="0" distB="0" distL="0" distR="0" wp14:anchorId="04E5001C" wp14:editId="6041EAAB">
            <wp:extent cx="4848225" cy="4181475"/>
            <wp:effectExtent l="0" t="0" r="9525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DF" w:rsidRDefault="001B53DF" w:rsidP="001B53DF">
      <w:pPr>
        <w:pStyle w:val="a4"/>
      </w:pPr>
      <w:bookmarkStart w:id="139" w:name="_Ref280197363"/>
      <w:bookmarkStart w:id="140" w:name="_Toc40049656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52</w:t>
      </w:r>
      <w:r w:rsidR="00C43823">
        <w:rPr>
          <w:noProof/>
        </w:rPr>
        <w:fldChar w:fldCharType="end"/>
      </w:r>
      <w:bookmarkEnd w:id="139"/>
      <w:r>
        <w:t xml:space="preserve">. </w:t>
      </w:r>
      <w:r w:rsidR="00CD5489">
        <w:t xml:space="preserve">Вывод </w:t>
      </w:r>
      <w:r w:rsidR="002D2828">
        <w:t>п</w:t>
      </w:r>
      <w:r>
        <w:t xml:space="preserve">араметров </w:t>
      </w:r>
      <w:r w:rsidR="00CF3FB6">
        <w:t>модели</w:t>
      </w:r>
      <w:r>
        <w:t xml:space="preserve"> на схемное окно</w:t>
      </w:r>
      <w:bookmarkEnd w:id="140"/>
    </w:p>
    <w:p w:rsidR="004A0D38" w:rsidRDefault="004A0D38" w:rsidP="004A0D38">
      <w:pPr>
        <w:pStyle w:val="3"/>
      </w:pPr>
      <w:bookmarkStart w:id="141" w:name="_Toc400496367"/>
      <w:r>
        <w:t>Свойства граничных условий</w:t>
      </w:r>
      <w:bookmarkEnd w:id="141"/>
    </w:p>
    <w:p w:rsidR="004A0D38" w:rsidRDefault="00FB610F" w:rsidP="009D1863">
      <w:pPr>
        <w:pStyle w:val="ac"/>
        <w:numPr>
          <w:ilvl w:val="0"/>
          <w:numId w:val="14"/>
        </w:numPr>
      </w:pPr>
      <w:r>
        <w:t>З</w:t>
      </w:r>
      <w:r w:rsidR="004A0D38">
        <w:t>адаём свойства в граничн</w:t>
      </w:r>
      <w:r>
        <w:t>ом</w:t>
      </w:r>
      <w:r w:rsidR="004A0D38">
        <w:t xml:space="preserve"> услови</w:t>
      </w:r>
      <w:r>
        <w:t xml:space="preserve">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 w:rsidRPr="00FB610F">
        <w:rPr>
          <w:b/>
          <w:lang w:val="en-US"/>
        </w:rPr>
        <w:t>in</w:t>
      </w:r>
      <w:r w:rsidRPr="00FB610F">
        <w:rPr>
          <w:b/>
        </w:rPr>
        <w:t>»</w:t>
      </w:r>
      <w:r w:rsidR="004A0D38">
        <w:t>:</w:t>
      </w:r>
    </w:p>
    <w:p w:rsidR="00AC3C2F" w:rsidRPr="00AC3C2F" w:rsidRDefault="00AC3C2F" w:rsidP="00AC3C2F">
      <w:r>
        <w:t xml:space="preserve">Расход: </w:t>
      </w:r>
      <w:r w:rsidRPr="00AC3C2F">
        <w:rPr>
          <w:b/>
        </w:rPr>
        <w:t>«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</w:p>
    <w:p w:rsidR="00AC3C2F" w:rsidRDefault="00AC3C2F" w:rsidP="00AC3C2F">
      <w:pPr>
        <w:rPr>
          <w:b/>
        </w:rPr>
      </w:pPr>
      <w:r w:rsidRPr="00817E74">
        <w:lastRenderedPageBreak/>
        <w:t xml:space="preserve">Энтальпия: </w:t>
      </w:r>
      <w:r w:rsidRPr="00AC3C2F">
        <w:rPr>
          <w:b/>
        </w:rPr>
        <w:t>«495»</w:t>
      </w:r>
    </w:p>
    <w:p w:rsidR="006D2659" w:rsidRDefault="006D2659" w:rsidP="006D2659">
      <w:pPr>
        <w:rPr>
          <w:b/>
        </w:rPr>
      </w:pPr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6D2659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</w:p>
    <w:p w:rsidR="00AC3C2F" w:rsidRPr="006D2659" w:rsidRDefault="00AC3C2F" w:rsidP="00AC3C2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  <w:r w:rsidR="006D2659">
        <w:rPr>
          <w:b/>
        </w:rPr>
        <w:t xml:space="preserve"> </w:t>
      </w:r>
      <w:r w:rsidR="006D2659" w:rsidRPr="006D2659">
        <w:t>(эти свойства на данном этапе не важны</w:t>
      </w:r>
      <w:r w:rsidR="006D2659">
        <w:t>, от граничного условия требуется подача воды с заданным расходом и энтальпией).</w:t>
      </w:r>
    </w:p>
    <w:p w:rsidR="00FB610F" w:rsidRDefault="00FB610F" w:rsidP="009D1863">
      <w:pPr>
        <w:pStyle w:val="ac"/>
        <w:numPr>
          <w:ilvl w:val="0"/>
          <w:numId w:val="14"/>
        </w:numPr>
      </w:pPr>
      <w:r>
        <w:t xml:space="preserve">Задаём свойства в граничном условии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>
        <w:rPr>
          <w:b/>
          <w:lang w:val="en-US"/>
        </w:rPr>
        <w:t>out</w:t>
      </w:r>
      <w:r w:rsidRPr="00FB610F">
        <w:rPr>
          <w:b/>
        </w:rPr>
        <w:t>»</w:t>
      </w:r>
      <w:r>
        <w:t>:</w:t>
      </w:r>
    </w:p>
    <w:p w:rsidR="00FB610F" w:rsidRPr="006D2659" w:rsidRDefault="00FB610F" w:rsidP="00FB610F">
      <w:r>
        <w:t xml:space="preserve">Расход: </w:t>
      </w:r>
      <w:r w:rsidRPr="00AC3C2F">
        <w:rPr>
          <w:b/>
        </w:rPr>
        <w:t>«</w:t>
      </w:r>
      <w:r w:rsidRPr="006D2659">
        <w:rPr>
          <w:b/>
        </w:rPr>
        <w:t>-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  <w:r w:rsidR="006D2659">
        <w:t xml:space="preserve"> (важен минус, т.к. здесь расход </w:t>
      </w:r>
      <w:r w:rsidR="00796EAF">
        <w:t>направлен</w:t>
      </w:r>
      <w:r w:rsidR="006D2659">
        <w:t xml:space="preserve"> в граничное условие)</w:t>
      </w:r>
    </w:p>
    <w:p w:rsidR="00FB610F" w:rsidRPr="00817E74" w:rsidRDefault="00FB610F" w:rsidP="00FB610F">
      <w:r w:rsidRPr="00817E74">
        <w:t xml:space="preserve">Энтальпия: </w:t>
      </w:r>
      <w:r w:rsidRPr="00AC3C2F">
        <w:rPr>
          <w:b/>
        </w:rPr>
        <w:t>«</w:t>
      </w:r>
      <w:r w:rsidRPr="00796EAF">
        <w:rPr>
          <w:b/>
        </w:rPr>
        <w:t>32</w:t>
      </w:r>
      <w:r w:rsidRPr="00AC3C2F">
        <w:rPr>
          <w:b/>
        </w:rPr>
        <w:t>»</w:t>
      </w:r>
    </w:p>
    <w:p w:rsidR="00FB610F" w:rsidRPr="00817E74" w:rsidRDefault="00FB610F" w:rsidP="00FB610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</w:p>
    <w:p w:rsidR="00FB610F" w:rsidRPr="00C97E99" w:rsidRDefault="00FB610F" w:rsidP="00FB610F"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9F12A2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  <w:r w:rsidR="00C97E99" w:rsidRPr="00C97E99">
        <w:t>.</w:t>
      </w:r>
    </w:p>
    <w:p w:rsidR="007E5E03" w:rsidRPr="00C97E99" w:rsidRDefault="00C97E99" w:rsidP="007E5E03">
      <w:r w:rsidRPr="00C97E99">
        <w:t xml:space="preserve">Высотная отметка: </w:t>
      </w:r>
      <w:r>
        <w:rPr>
          <w:b/>
        </w:rPr>
        <w:t>«-15»</w:t>
      </w:r>
      <w:r w:rsidRPr="00C97E99">
        <w:t>.</w:t>
      </w:r>
    </w:p>
    <w:p w:rsidR="00815CE6" w:rsidRDefault="00815CE6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G </w:t>
      </w:r>
      <w:r>
        <w:t>теплообменников:</w:t>
      </w:r>
    </w:p>
    <w:p w:rsidR="00B20B00" w:rsidRPr="00B20B00" w:rsidRDefault="00B20B00" w:rsidP="00502E25">
      <w:r>
        <w:t xml:space="preserve">Расход: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 w:rsidRPr="00B20B00">
        <w:rPr>
          <w:b/>
        </w:rPr>
        <w:t>1/3.6»</w:t>
      </w:r>
      <w:r w:rsidRPr="00B20B00">
        <w:t xml:space="preserve"> и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>
        <w:rPr>
          <w:b/>
        </w:rPr>
        <w:t>2</w:t>
      </w:r>
      <w:r w:rsidRPr="00B20B00">
        <w:rPr>
          <w:b/>
        </w:rPr>
        <w:t>/3.6»</w:t>
      </w:r>
      <w:r w:rsidRPr="00B20B00">
        <w:t>, соответственно.</w:t>
      </w:r>
    </w:p>
    <w:p w:rsidR="00B20B00" w:rsidRPr="00B20B00" w:rsidRDefault="00B20B00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B20B00" w:rsidRPr="00B20B00" w:rsidRDefault="00B20B00" w:rsidP="00502E25">
      <w:pPr>
        <w:rPr>
          <w:b/>
        </w:rPr>
      </w:pPr>
      <w:r>
        <w:t>Начальная энтальпия</w:t>
      </w:r>
      <w:r w:rsidRPr="00817E74">
        <w:t xml:space="preserve">: </w:t>
      </w:r>
      <w:r w:rsidRPr="00B20B00">
        <w:rPr>
          <w:b/>
        </w:rPr>
        <w:t>«</w:t>
      </w:r>
      <w:r w:rsidRPr="00B20B00">
        <w:rPr>
          <w:b/>
          <w:lang w:val="en-US"/>
        </w:rPr>
        <w:t>Self</w:t>
      </w:r>
      <w:r w:rsidRPr="00B20B00">
        <w:rPr>
          <w:b/>
        </w:rPr>
        <w:t>.</w:t>
      </w:r>
      <w:r w:rsidRPr="00B20B00">
        <w:rPr>
          <w:b/>
          <w:lang w:val="en-US"/>
        </w:rPr>
        <w:t>H</w:t>
      </w:r>
      <w:r w:rsidRPr="00B20B00">
        <w:rPr>
          <w:b/>
        </w:rPr>
        <w:t>»</w:t>
      </w:r>
    </w:p>
    <w:p w:rsidR="00116CEC" w:rsidRDefault="00116CEC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P </w:t>
      </w:r>
      <w:r>
        <w:t>теплообменников:</w:t>
      </w:r>
    </w:p>
    <w:p w:rsidR="00116CEC" w:rsidRPr="00116CEC" w:rsidRDefault="00116CEC" w:rsidP="00502E25">
      <w:r>
        <w:t xml:space="preserve">Давление: </w:t>
      </w:r>
      <w:r w:rsidRPr="00116CEC">
        <w:rPr>
          <w:b/>
        </w:rPr>
        <w:t>«1»</w:t>
      </w:r>
    </w:p>
    <w:p w:rsidR="00B20B00" w:rsidRDefault="00116CEC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796EAF" w:rsidRPr="00796EAF" w:rsidRDefault="00796EAF" w:rsidP="00796EAF">
      <w:pPr>
        <w:pStyle w:val="3"/>
      </w:pPr>
      <w:bookmarkStart w:id="142" w:name="_Toc400496368"/>
      <w:r w:rsidRPr="00796EAF">
        <w:t>Свойства трубопроводов конденсатора</w:t>
      </w:r>
      <w:bookmarkEnd w:id="142"/>
    </w:p>
    <w:p w:rsidR="005B2989" w:rsidRDefault="005B2989" w:rsidP="00AB569F">
      <w:r>
        <w:t>Всего на схеме 4 канала общего вида</w:t>
      </w:r>
      <w:r w:rsidR="009D4365">
        <w:t xml:space="preserve"> – подвод пара к конденсатору, слив конденсата и по одному каналу на каждый теплообменник</w:t>
      </w:r>
      <w:r>
        <w:t xml:space="preserve">. </w:t>
      </w:r>
      <w:r w:rsidR="006A5AF8">
        <w:t xml:space="preserve">Для каналов теплообменников (внутри </w:t>
      </w:r>
      <w:r w:rsidR="00CF3FB6">
        <w:t>модели</w:t>
      </w:r>
      <w:r w:rsidR="006A5AF8">
        <w:t xml:space="preserve"> конденсатора) параметры мы задали программным способом. Теперь з</w:t>
      </w:r>
      <w:r>
        <w:t>ада</w:t>
      </w:r>
      <w:r w:rsidR="006A5AF8">
        <w:t>ём</w:t>
      </w:r>
      <w:r>
        <w:t xml:space="preserve"> свойства</w:t>
      </w:r>
      <w:r w:rsidR="006A5AF8">
        <w:t xml:space="preserve"> в каналах снаружи конденсатора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5B2989" w:rsidTr="00F054F3">
        <w:tc>
          <w:tcPr>
            <w:tcW w:w="2660" w:type="dxa"/>
          </w:tcPr>
          <w:p w:rsidR="005B2989" w:rsidRPr="00846504" w:rsidRDefault="007E2F47" w:rsidP="00F054F3">
            <w:pPr>
              <w:pStyle w:val="0"/>
            </w:pPr>
            <w:r>
              <w:t xml:space="preserve">Канал </w:t>
            </w:r>
            <w:r w:rsidRPr="00815CE6">
              <w:rPr>
                <w:b/>
              </w:rPr>
              <w:t>«</w:t>
            </w:r>
            <w:r w:rsidRPr="00815CE6">
              <w:rPr>
                <w:b/>
                <w:lang w:val="en-US"/>
              </w:rPr>
              <w:t>Ch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K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in</w:t>
            </w:r>
            <w:r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5B2989" w:rsidRDefault="005B2989" w:rsidP="00F054F3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2</w:t>
            </w:r>
            <w:r w:rsidR="00626C17"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5B2989" w:rsidRPr="006A5AF8" w:rsidRDefault="005B2989" w:rsidP="00F054F3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1415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645AE2">
              <w:rPr>
                <w:b/>
                <w:bCs/>
              </w:rPr>
              <w:t>31</w:t>
            </w:r>
            <w:r>
              <w:rPr>
                <w:b/>
                <w:bCs/>
              </w:rPr>
              <w:t>.</w:t>
            </w:r>
            <w:r w:rsidR="00645AE2">
              <w:rPr>
                <w:b/>
                <w:bCs/>
              </w:rPr>
              <w:t>41</w:t>
            </w:r>
            <w:r w:rsidR="00871378">
              <w:rPr>
                <w:b/>
                <w:bCs/>
              </w:rPr>
              <w:t>59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5B2989" w:rsidRPr="00AB7C46" w:rsidRDefault="005B2989" w:rsidP="00F054F3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5B2989" w:rsidRPr="00846504" w:rsidTr="00F054F3">
        <w:tc>
          <w:tcPr>
            <w:tcW w:w="2660" w:type="dxa"/>
          </w:tcPr>
          <w:p w:rsidR="005B2989" w:rsidRPr="007E2F47" w:rsidRDefault="005B2989" w:rsidP="00F054F3">
            <w:pPr>
              <w:pStyle w:val="0"/>
            </w:pPr>
            <w:r>
              <w:t>Канал</w:t>
            </w:r>
            <w:r w:rsidRPr="00846504">
              <w:t xml:space="preserve"> </w:t>
            </w:r>
            <w:r w:rsidR="007E2F47" w:rsidRPr="00815CE6">
              <w:rPr>
                <w:b/>
              </w:rPr>
              <w:t>«</w:t>
            </w:r>
            <w:r w:rsidR="007E2F47" w:rsidRPr="00815CE6">
              <w:rPr>
                <w:b/>
                <w:lang w:val="en-US"/>
              </w:rPr>
              <w:t>Ch_K_out</w:t>
            </w:r>
            <w:r w:rsidR="007E2F47"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01270D" w:rsidRDefault="0001270D" w:rsidP="0001270D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Pr="0001270D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01270D" w:rsidRPr="0001270D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01270D" w:rsidRPr="00645AE2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5B2989" w:rsidRPr="00E34C43" w:rsidRDefault="0001270D" w:rsidP="00B642A2">
            <w:pPr>
              <w:pStyle w:val="0"/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B642A2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AB569F" w:rsidRDefault="00AB569F" w:rsidP="00AB569F">
      <w:pPr>
        <w:pStyle w:val="3"/>
      </w:pPr>
      <w:bookmarkStart w:id="143" w:name="_Toc400496369"/>
      <w:r>
        <w:t>Свойства трёхобъемного бака ТРР</w:t>
      </w:r>
      <w:r w:rsidR="00A83457">
        <w:t xml:space="preserve"> и проекта в целом</w:t>
      </w:r>
      <w:bookmarkEnd w:id="143"/>
    </w:p>
    <w:p w:rsidR="00F02BB5" w:rsidRDefault="00AB569F" w:rsidP="009D1863">
      <w:pPr>
        <w:pStyle w:val="ac"/>
        <w:numPr>
          <w:ilvl w:val="0"/>
          <w:numId w:val="15"/>
        </w:numPr>
      </w:pPr>
      <w:r>
        <w:t>Зайдите внутрь суб</w:t>
      </w:r>
      <w:r w:rsidR="00CF3FB6">
        <w:t>модели</w:t>
      </w:r>
      <w:r>
        <w:t xml:space="preserve"> конденсатора и в свойствах трёхобъемного бака </w:t>
      </w:r>
      <w:r w:rsidR="00A83457">
        <w:t xml:space="preserve">убедитесь в том, что </w:t>
      </w:r>
      <w:r>
        <w:t>установ</w:t>
      </w:r>
      <w:r w:rsidR="00A83457">
        <w:t>лены</w:t>
      </w:r>
      <w:r w:rsidR="001737C2">
        <w:t xml:space="preserve"> </w:t>
      </w:r>
      <w:r>
        <w:t>значения свойств</w:t>
      </w:r>
      <w:r w:rsidR="001737C2" w:rsidRPr="001737C2">
        <w:t xml:space="preserve"> </w:t>
      </w:r>
      <w:r w:rsidR="001737C2">
        <w:t xml:space="preserve">как на </w:t>
      </w:r>
      <w:r>
        <w:t>рисун</w:t>
      </w:r>
      <w:r w:rsidR="001737C2">
        <w:t>ке</w:t>
      </w:r>
      <w:r>
        <w:t xml:space="preserve"> </w:t>
      </w:r>
      <w:r w:rsidR="00F747CE">
        <w:t>(</w:t>
      </w:r>
      <w:r w:rsidR="00664DAB">
        <w:fldChar w:fldCharType="begin"/>
      </w:r>
      <w:r w:rsidR="00664DAB">
        <w:instrText xml:space="preserve"> REF _Ref281306160 </w:instrText>
      </w:r>
      <w:r w:rsidR="00CF2E92">
        <w:instrText xml:space="preserve">\* Lower \h </w:instrText>
      </w:r>
      <w:r w:rsidR="00664DAB">
        <w:fldChar w:fldCharType="separate"/>
      </w:r>
      <w:r w:rsidR="002C5747">
        <w:t xml:space="preserve">рисунок </w:t>
      </w:r>
      <w:r w:rsidR="002C5747">
        <w:rPr>
          <w:noProof/>
        </w:rPr>
        <w:t>53</w:t>
      </w:r>
      <w:r w:rsidR="00664DAB">
        <w:fldChar w:fldCharType="end"/>
      </w:r>
      <w:r w:rsidR="00F747CE">
        <w:t>)</w:t>
      </w:r>
      <w:r w:rsidR="00A83457">
        <w:t>. Измените свойств</w:t>
      </w:r>
      <w:r w:rsidR="00F02BB5">
        <w:t>а:</w:t>
      </w:r>
    </w:p>
    <w:p w:rsidR="00F02BB5" w:rsidRDefault="00A83457" w:rsidP="00AB569F">
      <w:r w:rsidRPr="00F02BB5">
        <w:t>Количество вертикальных труб</w:t>
      </w:r>
      <w:r w:rsidR="00F02BB5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n</w:t>
      </w:r>
      <w:r w:rsidRPr="00A83457">
        <w:rPr>
          <w:b/>
        </w:rPr>
        <w:t>»</w:t>
      </w:r>
      <w:r w:rsidR="001737C2" w:rsidRPr="001737C2">
        <w:t>.</w:t>
      </w:r>
    </w:p>
    <w:p w:rsidR="00AB569F" w:rsidRPr="00A83457" w:rsidRDefault="00F02BB5" w:rsidP="00AB569F">
      <w:r>
        <w:t>З</w:t>
      </w:r>
      <w:r w:rsidR="00A83457" w:rsidRPr="00F02BB5">
        <w:t>афиксировать индекс</w:t>
      </w:r>
      <w:r w:rsidRPr="00F02BB5">
        <w:t>:</w:t>
      </w:r>
      <w:r w:rsidR="00A83457">
        <w:t xml:space="preserve"> </w:t>
      </w:r>
      <w:r w:rsidR="00A83457" w:rsidRPr="00A83457">
        <w:rPr>
          <w:b/>
        </w:rPr>
        <w:t>«Да»</w:t>
      </w:r>
      <w:r w:rsidR="00A83457">
        <w:t>.</w:t>
      </w:r>
    </w:p>
    <w:p w:rsidR="00AB569F" w:rsidRDefault="00AB569F" w:rsidP="00AB569F">
      <w:pPr>
        <w:pStyle w:val="a8"/>
      </w:pPr>
      <w:r>
        <w:rPr>
          <w:noProof/>
        </w:rPr>
        <w:lastRenderedPageBreak/>
        <w:drawing>
          <wp:inline distT="0" distB="0" distL="0" distR="0" wp14:anchorId="5BD47A4F" wp14:editId="016520E3">
            <wp:extent cx="4429125" cy="519112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9F" w:rsidRDefault="00AB569F" w:rsidP="00AB569F">
      <w:pPr>
        <w:pStyle w:val="a4"/>
      </w:pPr>
      <w:bookmarkStart w:id="144" w:name="_Ref281306160"/>
      <w:bookmarkStart w:id="145" w:name="_Toc40049656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53</w:t>
      </w:r>
      <w:r w:rsidR="00C43823">
        <w:rPr>
          <w:noProof/>
        </w:rPr>
        <w:fldChar w:fldCharType="end"/>
      </w:r>
      <w:bookmarkEnd w:id="144"/>
      <w:r>
        <w:t>. Свойства трёхобъёмного бака</w:t>
      </w:r>
      <w:r w:rsidR="00E34EFD">
        <w:t xml:space="preserve"> суб</w:t>
      </w:r>
      <w:r w:rsidR="00CF3FB6">
        <w:t>модели</w:t>
      </w:r>
      <w:r w:rsidR="00E34EFD">
        <w:t xml:space="preserve"> конденсатора</w:t>
      </w:r>
      <w:bookmarkEnd w:id="145"/>
    </w:p>
    <w:p w:rsidR="00D3675E" w:rsidRDefault="00D3675E" w:rsidP="009D1863">
      <w:pPr>
        <w:pStyle w:val="ac"/>
        <w:numPr>
          <w:ilvl w:val="0"/>
          <w:numId w:val="15"/>
        </w:numPr>
      </w:pPr>
      <w:r>
        <w:t>Теперь надо выставить свойства в точках-отверстиях в баке. Зайдите в свойства верхнего отверстия (пода</w:t>
      </w:r>
      <w:r w:rsidR="007F6A86">
        <w:t>ча</w:t>
      </w:r>
      <w:r>
        <w:t xml:space="preserve"> пар</w:t>
      </w:r>
      <w:r w:rsidR="007F6A86">
        <w:t>а</w:t>
      </w:r>
      <w:r w:rsidR="00791705">
        <w:t xml:space="preserve"> в конденсатор) и у</w:t>
      </w:r>
      <w:r w:rsidR="00C50B93">
        <w:t>становите новые значения для следующих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8185"/>
      </w:tblGrid>
      <w:tr w:rsidR="00E53751" w:rsidTr="00E53751">
        <w:tc>
          <w:tcPr>
            <w:tcW w:w="2235" w:type="dxa"/>
          </w:tcPr>
          <w:p w:rsidR="00E53751" w:rsidRPr="00846504" w:rsidRDefault="00E53751" w:rsidP="00F054F3">
            <w:pPr>
              <w:pStyle w:val="0"/>
            </w:pPr>
            <w:r>
              <w:t>Верхнее отверстие конденсатора (подача пара)</w:t>
            </w:r>
          </w:p>
        </w:tc>
        <w:tc>
          <w:tcPr>
            <w:tcW w:w="8185" w:type="dxa"/>
          </w:tcPr>
          <w:p w:rsidR="00E53751" w:rsidRDefault="00E53751" w:rsidP="00E53751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«532.28»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Проходное сечение: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Длина участка: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«3.728»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Высотная отметка: </w:t>
            </w:r>
            <w:r w:rsidRPr="00E53751">
              <w:rPr>
                <w:b/>
              </w:rPr>
              <w:t>«Zk+Hv+Hp»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Pr="00AB7C46" w:rsidRDefault="00E53751" w:rsidP="00E53751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«Паровой»</w:t>
            </w:r>
            <w:r>
              <w:t>.</w:t>
            </w:r>
          </w:p>
        </w:tc>
      </w:tr>
      <w:tr w:rsidR="00E53751" w:rsidRPr="00846504" w:rsidTr="00E53751">
        <w:tc>
          <w:tcPr>
            <w:tcW w:w="2235" w:type="dxa"/>
          </w:tcPr>
          <w:p w:rsidR="00E53751" w:rsidRDefault="00E53751" w:rsidP="00E53751">
            <w:pPr>
              <w:pStyle w:val="0"/>
            </w:pPr>
            <w:r>
              <w:t>Нижнее отверстие конденсатора (слив конденсата)</w:t>
            </w:r>
          </w:p>
        </w:tc>
        <w:tc>
          <w:tcPr>
            <w:tcW w:w="8185" w:type="dxa"/>
          </w:tcPr>
          <w:p w:rsidR="0039175F" w:rsidRDefault="0039175F" w:rsidP="0039175F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</w:t>
            </w:r>
            <w:r w:rsidR="00F3449B">
              <w:rPr>
                <w:b/>
              </w:rPr>
              <w:t>27</w:t>
            </w:r>
            <w:r w:rsidRPr="00E53751">
              <w:rPr>
                <w:b/>
              </w:rPr>
              <w:t>.</w:t>
            </w:r>
            <w:r w:rsidR="00F3449B">
              <w:rPr>
                <w:b/>
              </w:rPr>
              <w:t>7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2.0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Проходное сечение: </w:t>
            </w:r>
            <w:r w:rsidR="00970A2C">
              <w:rPr>
                <w:b/>
              </w:rPr>
              <w:t>«18.84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Длина участка: </w:t>
            </w:r>
            <w:r w:rsidR="00970A2C">
              <w:rPr>
                <w:b/>
              </w:rPr>
              <w:t>«0.1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605C1E" w:rsidRDefault="00605C1E" w:rsidP="0039175F">
            <w:pPr>
              <w:pStyle w:val="0"/>
            </w:pPr>
            <w:r>
              <w:t xml:space="preserve">Толщина стенки: </w:t>
            </w:r>
            <w:r>
              <w:rPr>
                <w:b/>
              </w:rPr>
              <w:t>«0.02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</w:t>
            </w:r>
            <w:r w:rsidR="00970A2C" w:rsidRPr="00970A2C">
              <w:rPr>
                <w:b/>
              </w:rPr>
              <w:t>0.628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Высотная отметка: </w:t>
            </w:r>
            <w:r w:rsidR="00970A2C">
              <w:rPr>
                <w:b/>
              </w:rPr>
              <w:t>«Zk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Default="0039175F" w:rsidP="00970A2C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Нижний водяной</w:t>
            </w:r>
            <w:r w:rsidRPr="00E53751">
              <w:rPr>
                <w:b/>
              </w:rPr>
              <w:t>»</w:t>
            </w:r>
            <w:r>
              <w:t>.</w:t>
            </w:r>
          </w:p>
        </w:tc>
      </w:tr>
    </w:tbl>
    <w:p w:rsidR="00E53751" w:rsidRDefault="00E53751" w:rsidP="00E53751"/>
    <w:p w:rsidR="00A83457" w:rsidRDefault="00A83457" w:rsidP="009D1863">
      <w:pPr>
        <w:pStyle w:val="ac"/>
        <w:numPr>
          <w:ilvl w:val="0"/>
          <w:numId w:val="15"/>
        </w:numPr>
      </w:pPr>
      <w:r>
        <w:lastRenderedPageBreak/>
        <w:t xml:space="preserve">Следующим действием зайдите в диалоговое окно </w:t>
      </w:r>
      <w:r w:rsidRPr="006E2782">
        <w:rPr>
          <w:b/>
        </w:rPr>
        <w:t>«</w:t>
      </w:r>
      <w:r w:rsidR="006E2782" w:rsidRPr="006E2782">
        <w:rPr>
          <w:b/>
        </w:rPr>
        <w:t>П</w:t>
      </w:r>
      <w:r w:rsidRPr="006E2782">
        <w:rPr>
          <w:b/>
        </w:rPr>
        <w:t>араметры расчета»</w:t>
      </w:r>
      <w:r>
        <w:t xml:space="preserve"> и измените здесь три свойства:</w:t>
      </w:r>
    </w:p>
    <w:p w:rsidR="00A83457" w:rsidRPr="001737C2" w:rsidRDefault="00A83457" w:rsidP="00A83457">
      <w:r>
        <w:t>Имя проекта ТРР</w:t>
      </w:r>
      <w:r w:rsidRPr="00A83457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kp</w:t>
      </w:r>
      <w:r w:rsidRPr="00A83457">
        <w:rPr>
          <w:b/>
        </w:rPr>
        <w:t>_3200»</w:t>
      </w:r>
      <w:r w:rsidRPr="001737C2">
        <w:t>.</w:t>
      </w:r>
    </w:p>
    <w:p w:rsidR="00A83457" w:rsidRPr="00A83457" w:rsidRDefault="00A83457" w:rsidP="00A83457">
      <w:r w:rsidRPr="00A83457">
        <w:t xml:space="preserve">Шаг интегрирования уравнений энергии: </w:t>
      </w:r>
      <w:r w:rsidRPr="00A83457">
        <w:rPr>
          <w:b/>
        </w:rPr>
        <w:t>«0.125/4»</w:t>
      </w:r>
      <w:r w:rsidRPr="00A83457">
        <w:t>.</w:t>
      </w:r>
    </w:p>
    <w:p w:rsidR="00A83457" w:rsidRPr="001737C2" w:rsidRDefault="00A83457" w:rsidP="00A83457">
      <w:r w:rsidRPr="00A83457">
        <w:t xml:space="preserve">Шаг интегрирования уравнений </w:t>
      </w:r>
      <w:r>
        <w:t>движения</w:t>
      </w:r>
      <w:r w:rsidRPr="00A83457">
        <w:t xml:space="preserve">: </w:t>
      </w:r>
      <w:r w:rsidRPr="00A83457">
        <w:rPr>
          <w:b/>
        </w:rPr>
        <w:t>«0.04/16»</w:t>
      </w:r>
      <w:r w:rsidRPr="00A83457">
        <w:t>.</w:t>
      </w:r>
    </w:p>
    <w:p w:rsidR="00FB7E5A" w:rsidRPr="00FB7E5A" w:rsidRDefault="00FB7E5A" w:rsidP="00A83457">
      <w:r w:rsidRPr="007E230F">
        <w:t xml:space="preserve">Для </w:t>
      </w:r>
      <w:r w:rsidR="00B650CD">
        <w:t>проверки</w:t>
      </w:r>
      <w:r w:rsidR="001737C2">
        <w:t xml:space="preserve"> и ср</w:t>
      </w:r>
      <w:r w:rsidR="007E230F">
        <w:t>авнения</w:t>
      </w:r>
      <w:r w:rsidRPr="007E230F">
        <w:t xml:space="preserve"> см. </w:t>
      </w:r>
      <w:r>
        <w:rPr>
          <w:lang w:val="en-US"/>
        </w:rPr>
        <w:fldChar w:fldCharType="begin"/>
      </w:r>
      <w:r w:rsidRPr="007E230F">
        <w:instrText xml:space="preserve"> </w:instrText>
      </w:r>
      <w:r>
        <w:rPr>
          <w:lang w:val="en-US"/>
        </w:rPr>
        <w:instrText>REF</w:instrText>
      </w:r>
      <w:r w:rsidRPr="007E230F">
        <w:instrText xml:space="preserve"> _</w:instrText>
      </w:r>
      <w:r>
        <w:rPr>
          <w:lang w:val="en-US"/>
        </w:rPr>
        <w:instrText>Ref</w:instrText>
      </w:r>
      <w:r w:rsidRPr="007E230F">
        <w:instrText xml:space="preserve">281307591 </w:instrText>
      </w:r>
      <w:r w:rsidR="00CF2E92">
        <w:instrText xml:space="preserve">\* Lower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54</w:t>
      </w:r>
      <w:r>
        <w:rPr>
          <w:lang w:val="en-US"/>
        </w:rPr>
        <w:fldChar w:fldCharType="end"/>
      </w:r>
      <w:r>
        <w:t>.</w:t>
      </w:r>
    </w:p>
    <w:p w:rsidR="00AB569F" w:rsidRPr="00AB569F" w:rsidRDefault="00FB7E5A" w:rsidP="00FB7E5A">
      <w:pPr>
        <w:pStyle w:val="a8"/>
      </w:pPr>
      <w:r>
        <w:rPr>
          <w:noProof/>
        </w:rPr>
        <w:drawing>
          <wp:inline distT="0" distB="0" distL="0" distR="0" wp14:anchorId="1FAB656E" wp14:editId="0D5EF2F3">
            <wp:extent cx="5686425" cy="5876925"/>
            <wp:effectExtent l="0" t="0" r="9525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5A" w:rsidRDefault="00FB7E5A" w:rsidP="00FB7E5A">
      <w:pPr>
        <w:pStyle w:val="a4"/>
      </w:pPr>
      <w:bookmarkStart w:id="146" w:name="_Ref281307591"/>
      <w:bookmarkStart w:id="147" w:name="_Toc40049656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54</w:t>
      </w:r>
      <w:r w:rsidR="00C43823">
        <w:rPr>
          <w:noProof/>
        </w:rPr>
        <w:fldChar w:fldCharType="end"/>
      </w:r>
      <w:bookmarkEnd w:id="146"/>
      <w:r>
        <w:t>. Параметры расчета суб</w:t>
      </w:r>
      <w:r w:rsidR="00CF3FB6">
        <w:t>модели</w:t>
      </w:r>
      <w:r>
        <w:t xml:space="preserve"> конденсатора</w:t>
      </w:r>
      <w:bookmarkEnd w:id="147"/>
    </w:p>
    <w:p w:rsidR="008E4128" w:rsidRDefault="008E4128" w:rsidP="008E4128">
      <w:pPr>
        <w:pStyle w:val="3"/>
      </w:pPr>
      <w:bookmarkStart w:id="148" w:name="_Toc400496370"/>
      <w:r>
        <w:t>Номинальное состояние</w:t>
      </w:r>
      <w:bookmarkEnd w:id="148"/>
    </w:p>
    <w:p w:rsidR="00AB569F" w:rsidRDefault="00226840" w:rsidP="00AB569F">
      <w:r>
        <w:t xml:space="preserve">Теперь, если вы всё сделали верно, то при запуске </w:t>
      </w:r>
      <w:r w:rsidR="00CF3FB6">
        <w:t>модели</w:t>
      </w:r>
      <w:r>
        <w:t xml:space="preserve"> на расчет, через </w:t>
      </w:r>
      <w:r w:rsidR="008E4128">
        <w:t>150-3</w:t>
      </w:r>
      <w:r>
        <w:t>00 секунд должно установиться стационарное состо</w:t>
      </w:r>
      <w:r w:rsidR="00F747CE">
        <w:t xml:space="preserve">яние </w:t>
      </w:r>
      <w:r w:rsidR="00CF3FB6">
        <w:t>модели</w:t>
      </w:r>
      <w:r w:rsidR="00F747CE">
        <w:t>, аналогично приведенному</w:t>
      </w:r>
      <w:r>
        <w:t xml:space="preserve"> </w:t>
      </w:r>
      <w:r w:rsidR="00F747CE">
        <w:t>(</w:t>
      </w:r>
      <w:r w:rsidR="001108C9">
        <w:fldChar w:fldCharType="begin"/>
      </w:r>
      <w:r w:rsidR="001108C9">
        <w:instrText xml:space="preserve"> REF _Ref281858622 </w:instrText>
      </w:r>
      <w:r w:rsidR="00CF2E92">
        <w:instrText xml:space="preserve">\* Lower \h </w:instrText>
      </w:r>
      <w:r w:rsidR="001108C9">
        <w:fldChar w:fldCharType="separate"/>
      </w:r>
      <w:r w:rsidR="002C5747">
        <w:t xml:space="preserve">рисунок </w:t>
      </w:r>
      <w:r w:rsidR="002C5747">
        <w:rPr>
          <w:noProof/>
        </w:rPr>
        <w:t>55</w:t>
      </w:r>
      <w:r w:rsidR="001108C9">
        <w:fldChar w:fldCharType="end"/>
      </w:r>
      <w:r w:rsidR="00F747CE">
        <w:t>)</w:t>
      </w:r>
      <w:r w:rsidR="001108C9">
        <w:t>.</w:t>
      </w:r>
      <w:r w:rsidR="001F4993">
        <w:t xml:space="preserve"> Для отладки и проверки устойчивости </w:t>
      </w:r>
      <w:r w:rsidR="00CF3FB6">
        <w:t>модели</w:t>
      </w:r>
      <w:r w:rsidR="001F4993">
        <w:t>, можно воспользоваться кнопками, построить дополнительно графики интересующих вас параметров и в процессе расчета изменять граничные условия, наблюдая за изменением состояния конденсатора.</w:t>
      </w:r>
    </w:p>
    <w:p w:rsidR="00226840" w:rsidRPr="007B51D2" w:rsidRDefault="009F12A2" w:rsidP="00CC4BA1">
      <w:pPr>
        <w:pStyle w:val="a8"/>
      </w:pPr>
      <w:r>
        <w:rPr>
          <w:noProof/>
        </w:rPr>
        <w:lastRenderedPageBreak/>
        <w:drawing>
          <wp:inline distT="0" distB="0" distL="0" distR="0" wp14:anchorId="0E9B05EC" wp14:editId="6C3EDBF4">
            <wp:extent cx="5095875" cy="393382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A2" w:rsidRDefault="009F12A2" w:rsidP="009F12A2">
      <w:pPr>
        <w:pStyle w:val="a4"/>
      </w:pPr>
      <w:bookmarkStart w:id="149" w:name="_Ref281858622"/>
      <w:bookmarkStart w:id="150" w:name="_Toc40049656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55</w:t>
      </w:r>
      <w:r w:rsidR="00C43823">
        <w:rPr>
          <w:noProof/>
        </w:rPr>
        <w:fldChar w:fldCharType="end"/>
      </w:r>
      <w:bookmarkEnd w:id="149"/>
      <w:r>
        <w:t xml:space="preserve">. Стационарное состояние </w:t>
      </w:r>
      <w:r w:rsidR="00CF3FB6">
        <w:t>модели</w:t>
      </w:r>
      <w:r>
        <w:t xml:space="preserve"> конденсатора</w:t>
      </w:r>
      <w:bookmarkEnd w:id="150"/>
    </w:p>
    <w:p w:rsidR="00174115" w:rsidRDefault="00174115" w:rsidP="00AC3C2F">
      <w:r>
        <w:t>Итак, мы создали модель конденсатора турбины, разместили её внутрь суб</w:t>
      </w:r>
      <w:r w:rsidR="00CF3FB6">
        <w:t>модели</w:t>
      </w:r>
      <w:r>
        <w:t xml:space="preserve"> и добились стационарного стабильного состояния</w:t>
      </w:r>
      <w:r w:rsidR="00C4109D">
        <w:t>, соответствующего номинальным параметрам конденсатора</w:t>
      </w:r>
      <w:r w:rsidR="002C6C34">
        <w:t xml:space="preserve"> (по давлению в конденсаторе, температуре конденсата и гидравлическому со</w:t>
      </w:r>
      <w:r w:rsidR="00232642">
        <w:t>противлению</w:t>
      </w:r>
      <w:r w:rsidR="002C6C34">
        <w:t>)</w:t>
      </w:r>
      <w:r>
        <w:t xml:space="preserve">. Далее нам предстоит создать </w:t>
      </w:r>
      <w:r w:rsidR="00CF3FB6">
        <w:t>модели</w:t>
      </w:r>
      <w:r>
        <w:t xml:space="preserve"> подогревателей</w:t>
      </w:r>
      <w:r w:rsidR="002C6C34">
        <w:t xml:space="preserve"> ПН-100</w:t>
      </w:r>
      <w:r>
        <w:t xml:space="preserve">, </w:t>
      </w:r>
      <w:r w:rsidR="002C6C34">
        <w:t>ПВ-280</w:t>
      </w:r>
      <w:r w:rsidR="007A449F">
        <w:t>-1 и ПВ-280</w:t>
      </w:r>
      <w:r w:rsidR="002C6C34">
        <w:t xml:space="preserve">, </w:t>
      </w:r>
      <w:r>
        <w:t xml:space="preserve">которые во многом сходны </w:t>
      </w:r>
      <w:r w:rsidR="006E7BFF">
        <w:t xml:space="preserve">как между собой, так и </w:t>
      </w:r>
      <w:r>
        <w:t>с моделью конденсатора.</w:t>
      </w:r>
    </w:p>
    <w:p w:rsidR="00F16D95" w:rsidRDefault="00174115" w:rsidP="00F16D95">
      <w:pPr>
        <w:pStyle w:val="1"/>
      </w:pPr>
      <w:r>
        <w:lastRenderedPageBreak/>
        <w:t xml:space="preserve"> </w:t>
      </w:r>
      <w:bookmarkStart w:id="151" w:name="_Toc400496371"/>
      <w:r w:rsidR="004E2D04">
        <w:t xml:space="preserve">Создание </w:t>
      </w:r>
      <w:r w:rsidR="00F16D95">
        <w:t>моделей подогревателей</w:t>
      </w:r>
      <w:r w:rsidR="004E2D04">
        <w:t xml:space="preserve"> питательной воды</w:t>
      </w:r>
      <w:bookmarkEnd w:id="151"/>
    </w:p>
    <w:p w:rsidR="0037490B" w:rsidRPr="0037490B" w:rsidRDefault="0037490B" w:rsidP="0037490B">
      <w:r>
        <w:t xml:space="preserve">Мы будем создавать теплогидравлические </w:t>
      </w:r>
      <w:r w:rsidR="00CF3FB6">
        <w:t>модели</w:t>
      </w:r>
      <w:r>
        <w:t xml:space="preserve"> для трёх подогревателей питательной воды: ПНД-1 (соответствует ПН-100), ПВД-2 (соответствует ПВ-280-1) и ПВД-3 (соответствует ПВ-280).</w:t>
      </w:r>
    </w:p>
    <w:p w:rsidR="00F16D95" w:rsidRDefault="006D0763" w:rsidP="00F16D95">
      <w:pPr>
        <w:pStyle w:val="2"/>
      </w:pPr>
      <w:bookmarkStart w:id="152" w:name="_Toc400496372"/>
      <w:r>
        <w:t xml:space="preserve">Создание </w:t>
      </w:r>
      <w:r w:rsidR="00CF3FB6">
        <w:t>модели</w:t>
      </w:r>
      <w:r w:rsidR="00AE3F81">
        <w:t xml:space="preserve"> ПНД-1 как основы всех подогревателей</w:t>
      </w:r>
      <w:bookmarkEnd w:id="152"/>
    </w:p>
    <w:p w:rsidR="00F16D95" w:rsidRDefault="006D0763" w:rsidP="00F16D95">
      <w:pPr>
        <w:pStyle w:val="3"/>
      </w:pPr>
      <w:bookmarkStart w:id="153" w:name="_Toc400496373"/>
      <w:r>
        <w:t>Нов</w:t>
      </w:r>
      <w:r w:rsidR="00F054F3">
        <w:t>ые</w:t>
      </w:r>
      <w:r>
        <w:t xml:space="preserve"> схем</w:t>
      </w:r>
      <w:r w:rsidR="00F054F3">
        <w:t>ы</w:t>
      </w:r>
      <w:r w:rsidR="00F16D95">
        <w:t xml:space="preserve"> ТРР</w:t>
      </w:r>
      <w:bookmarkEnd w:id="153"/>
    </w:p>
    <w:p w:rsidR="000612E8" w:rsidRDefault="000612E8" w:rsidP="000612E8">
      <w:r>
        <w:t xml:space="preserve">Создайте три новых каталога: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="002C4D9E">
        <w:rPr>
          <w:rStyle w:val="a9"/>
        </w:rPr>
        <w:t>»</w:t>
      </w:r>
      <w:r w:rsidRPr="000612E8">
        <w:t>,</w:t>
      </w:r>
      <w:r>
        <w:t xml:space="preserve"> </w:t>
      </w:r>
      <w:r w:rsidR="002C4D9E"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="002C4D9E">
        <w:rPr>
          <w:rStyle w:val="a9"/>
        </w:rPr>
        <w:t>»</w:t>
      </w:r>
      <w:r w:rsidRPr="000612E8">
        <w:t>,</w:t>
      </w:r>
      <w:r w:rsidR="000002F2">
        <w:t xml:space="preserve">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="002C4D9E">
        <w:rPr>
          <w:rStyle w:val="a9"/>
        </w:rPr>
        <w:t>»</w:t>
      </w:r>
      <w:r w:rsidRPr="000612E8">
        <w:t>.</w:t>
      </w:r>
    </w:p>
    <w:p w:rsidR="000612E8" w:rsidRDefault="000612E8" w:rsidP="000612E8">
      <w:r>
        <w:t xml:space="preserve">Создайте новый проект (схему) ТРР, </w:t>
      </w:r>
      <w:r w:rsidRPr="006B3260">
        <w:rPr>
          <w:rStyle w:val="a9"/>
        </w:rPr>
        <w:t>«Новый проект</w:t>
      </w:r>
      <w:r w:rsidRPr="00750607">
        <w:rPr>
          <w:rStyle w:val="a9"/>
        </w:rPr>
        <w:t>» →</w:t>
      </w:r>
      <w:r w:rsidRPr="00750607">
        <w:t xml:space="preserve"> </w:t>
      </w:r>
      <w:r w:rsidRPr="00750607">
        <w:rPr>
          <w:rStyle w:val="a9"/>
        </w:rPr>
        <w:t>«Схем</w:t>
      </w:r>
      <w:r w:rsidRPr="006B3260">
        <w:rPr>
          <w:rStyle w:val="a9"/>
        </w:rPr>
        <w:t xml:space="preserve">а </w:t>
      </w:r>
      <w:r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Pr="003A2AEE">
        <w:t xml:space="preserve"> </w:t>
      </w:r>
      <w:r>
        <w:fldChar w:fldCharType="begin"/>
      </w:r>
      <w:r>
        <w:instrText xml:space="preserve"> REF _Ref255851490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>
        <w:fldChar w:fldCharType="end"/>
      </w:r>
      <w:r>
        <w:t xml:space="preserve">). При помощи стандартного диалога сохранения файла сохраните схему под новым именем во вновь созданном каталоге: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 w:rsidR="0097717E">
        <w:rPr>
          <w:rStyle w:val="a9"/>
        </w:rPr>
        <w:t>ПНД-1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ПН-100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B27C44" w:rsidRDefault="00B27C44" w:rsidP="000612E8">
      <w:r>
        <w:t xml:space="preserve">При помощи диалога </w:t>
      </w:r>
      <w:r w:rsidRPr="00B27C44">
        <w:rPr>
          <w:b/>
        </w:rPr>
        <w:t>«Сохранить как…»</w:t>
      </w:r>
      <w:r>
        <w:t>,</w:t>
      </w:r>
      <w:r w:rsidR="0097717E">
        <w:t xml:space="preserve"> сохраните </w:t>
      </w:r>
      <w:r>
        <w:t>этот же (пустой) проект</w:t>
      </w:r>
      <w:r w:rsidR="0097717E">
        <w:t xml:space="preserve"> под новым именем: </w:t>
      </w:r>
      <w:r w:rsidR="002C4D9E">
        <w:rPr>
          <w:rStyle w:val="a9"/>
        </w:rPr>
        <w:t>«</w:t>
      </w:r>
      <w:r w:rsidR="0097717E" w:rsidRPr="006B3260">
        <w:rPr>
          <w:rStyle w:val="a9"/>
        </w:rPr>
        <w:t>C:\</w:t>
      </w:r>
      <w:r w:rsidR="0097717E" w:rsidRPr="00750607">
        <w:rPr>
          <w:rStyle w:val="a9"/>
          <w:lang w:val="en-US"/>
        </w:rPr>
        <w:t>KTZ</w:t>
      </w:r>
      <w:r w:rsidR="0097717E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97717E" w:rsidRPr="006B3260">
        <w:rPr>
          <w:rStyle w:val="a9"/>
        </w:rPr>
        <w:t>\</w:t>
      </w:r>
      <w:r w:rsidR="0097717E">
        <w:rPr>
          <w:rStyle w:val="a9"/>
        </w:rPr>
        <w:t>ПВД-2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ПВ-280-1</w:t>
      </w:r>
      <w:r w:rsidR="0097717E" w:rsidRPr="006B3260">
        <w:rPr>
          <w:rStyle w:val="a9"/>
        </w:rPr>
        <w:t>.prt</w:t>
      </w:r>
      <w:r w:rsidR="002C4D9E">
        <w:rPr>
          <w:rStyle w:val="a9"/>
        </w:rPr>
        <w:t>»</w:t>
      </w:r>
      <w:r w:rsidR="0097717E">
        <w:t>.</w:t>
      </w:r>
    </w:p>
    <w:p w:rsidR="00B27C44" w:rsidRDefault="00B27C44" w:rsidP="00B27C44">
      <w:r>
        <w:t xml:space="preserve">При помощи диалога </w:t>
      </w:r>
      <w:r w:rsidRPr="00B27C44">
        <w:rPr>
          <w:b/>
        </w:rPr>
        <w:t>«Сохранить как…»</w:t>
      </w:r>
      <w:r>
        <w:t xml:space="preserve">, сохраните этот же (пустой) проект под новым именем: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F054F3" w:rsidRDefault="00F054F3" w:rsidP="000612E8">
      <w:r>
        <w:t xml:space="preserve">На рисунке </w:t>
      </w:r>
      <w:r w:rsidR="00F747CE">
        <w:t>(</w:t>
      </w:r>
      <w:r>
        <w:fldChar w:fldCharType="begin"/>
      </w:r>
      <w:r>
        <w:instrText xml:space="preserve"> REF _Ref281864121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56</w:t>
      </w:r>
      <w:r>
        <w:fldChar w:fldCharType="end"/>
      </w:r>
      <w:r w:rsidR="00F747CE">
        <w:t>)</w:t>
      </w:r>
      <w:r>
        <w:t xml:space="preserve"> представлена общая схема создания (разработки) новой теплогидравлической </w:t>
      </w:r>
      <w:r w:rsidR="00CF3FB6">
        <w:t>модели</w:t>
      </w:r>
      <w:r>
        <w:t xml:space="preserve"> в </w:t>
      </w:r>
      <w:r w:rsidR="005F3B44">
        <w:rPr>
          <w:lang w:val="en-US"/>
        </w:rPr>
        <w:t>SimInTech</w:t>
      </w:r>
      <w:r>
        <w:t xml:space="preserve">. В соответствии с ней была создана модель конденсатора в предыдущем разделе, так же будут создаваться и </w:t>
      </w:r>
      <w:r w:rsidR="00CF3FB6">
        <w:t>модели</w:t>
      </w:r>
      <w:r>
        <w:t xml:space="preserve"> подогревателей. Более того, поскольку </w:t>
      </w:r>
      <w:r w:rsidR="00CF3FB6">
        <w:t>модели</w:t>
      </w:r>
      <w:r>
        <w:t xml:space="preserve"> подогревателей похожи друг на друга, то на практике бывает быстрее создать одну модель, довести её до конечного отлаженного состояния и, сохранив её под другим именем, внести небольшие изменения в структуру и</w:t>
      </w:r>
      <w:r w:rsidRPr="00F054F3">
        <w:t>/</w:t>
      </w:r>
      <w:r>
        <w:t xml:space="preserve">или имена переменных </w:t>
      </w:r>
      <w:r w:rsidR="00CF3FB6">
        <w:t>модели</w:t>
      </w:r>
      <w:r>
        <w:t xml:space="preserve"> и на выходе относительно быстро получить готовую, почти отлаженную модель нового оборудования.</w:t>
      </w:r>
    </w:p>
    <w:p w:rsidR="00F054F3" w:rsidRDefault="00F054F3" w:rsidP="000612E8">
      <w:r>
        <w:t>Иногда бывает так</w:t>
      </w:r>
      <w:r w:rsidR="003E4D0F">
        <w:t>,</w:t>
      </w:r>
      <w:r>
        <w:t xml:space="preserve"> что можно целую систему взять из предыдущих разработок и на её базе создать новую расчетную схему. Это тоже ускоряет процесс разработки новой </w:t>
      </w:r>
      <w:r w:rsidR="00CF3FB6">
        <w:t>модели</w:t>
      </w:r>
      <w:r>
        <w:t>.</w:t>
      </w:r>
    </w:p>
    <w:p w:rsidR="00F054F3" w:rsidRDefault="00F054F3" w:rsidP="000612E8">
      <w:r>
        <w:t>Для учебных целей</w:t>
      </w:r>
      <w:r w:rsidR="00CA747C">
        <w:t>,</w:t>
      </w:r>
      <w:r w:rsidR="00B27C44">
        <w:t xml:space="preserve"> мы создадим модель ПНД-1 полностью</w:t>
      </w:r>
      <w:r w:rsidR="003E4D0F">
        <w:t xml:space="preserve"> (с нуля) в файле </w:t>
      </w:r>
      <w:r w:rsidR="003E4D0F">
        <w:rPr>
          <w:rStyle w:val="a9"/>
        </w:rPr>
        <w:t>«</w:t>
      </w:r>
      <w:r w:rsidR="003E4D0F" w:rsidRPr="006B3260">
        <w:rPr>
          <w:rStyle w:val="a9"/>
        </w:rPr>
        <w:t>C:\</w:t>
      </w:r>
      <w:r w:rsidR="003E4D0F" w:rsidRPr="00750607">
        <w:rPr>
          <w:rStyle w:val="a9"/>
          <w:lang w:val="en-US"/>
        </w:rPr>
        <w:t>KTZ</w:t>
      </w:r>
      <w:r w:rsidR="003E4D0F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3E4D0F" w:rsidRPr="006B3260">
        <w:rPr>
          <w:rStyle w:val="a9"/>
        </w:rPr>
        <w:t>\</w:t>
      </w:r>
      <w:r w:rsidR="003E4D0F">
        <w:rPr>
          <w:rStyle w:val="a9"/>
        </w:rPr>
        <w:t>ПНД-1</w:t>
      </w:r>
      <w:r w:rsidR="003E4D0F" w:rsidRPr="0097717E">
        <w:rPr>
          <w:rStyle w:val="a9"/>
        </w:rPr>
        <w:t>\</w:t>
      </w:r>
      <w:r w:rsidR="003E4D0F">
        <w:rPr>
          <w:rStyle w:val="a9"/>
        </w:rPr>
        <w:t>ПН-100</w:t>
      </w:r>
      <w:r w:rsidR="003E4D0F" w:rsidRPr="006B3260">
        <w:rPr>
          <w:rStyle w:val="a9"/>
        </w:rPr>
        <w:t>.prt</w:t>
      </w:r>
      <w:r w:rsidR="003E4D0F">
        <w:rPr>
          <w:rStyle w:val="a9"/>
        </w:rPr>
        <w:t>»</w:t>
      </w:r>
      <w:r w:rsidR="00B27C44">
        <w:t xml:space="preserve">, далее скопируем (сохраним) её в файл </w:t>
      </w:r>
      <w:r w:rsidR="00B27C44" w:rsidRPr="00B27C44">
        <w:rPr>
          <w:b/>
        </w:rPr>
        <w:t>«ПВ-280-1.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и, внеся нужные </w:t>
      </w:r>
      <w:r w:rsidR="003E4D0F">
        <w:t xml:space="preserve">минимальные </w:t>
      </w:r>
      <w:r w:rsidR="00B27C44">
        <w:t>изменения, отладим и получим модель ПВД-2</w:t>
      </w:r>
      <w:r w:rsidR="00B27C44" w:rsidRPr="00B27C44">
        <w:t xml:space="preserve">; </w:t>
      </w:r>
      <w:r w:rsidR="00B27C44">
        <w:t xml:space="preserve">затем, сохранив </w:t>
      </w:r>
      <w:r w:rsidR="003E4D0F">
        <w:t xml:space="preserve">эту модель </w:t>
      </w:r>
      <w:r w:rsidR="00B27C44">
        <w:t xml:space="preserve">под именем </w:t>
      </w:r>
      <w:r w:rsidR="00B27C44" w:rsidRPr="00B27C44">
        <w:rPr>
          <w:b/>
        </w:rPr>
        <w:t>«ПВ-280.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 внеся изменения в граничные условия и свойства некоторых элементов, получим модель третьего подогревателя ПВД-3.</w:t>
      </w:r>
      <w:r w:rsidR="00B27C44" w:rsidRPr="00B27C44">
        <w:t xml:space="preserve"> </w:t>
      </w:r>
      <w:r w:rsidR="00B27C44">
        <w:t xml:space="preserve">Это будет быстрее, чем каждый раз заново создавать с нуля модель каждого подогревателя, поскольку </w:t>
      </w:r>
      <w:r w:rsidR="00CF3FB6">
        <w:t>модели</w:t>
      </w:r>
      <w:r w:rsidR="00B27C44">
        <w:t xml:space="preserve"> между собой отличают</w:t>
      </w:r>
      <w:r w:rsidR="00D1012C">
        <w:t xml:space="preserve">ся только </w:t>
      </w:r>
      <w:r w:rsidR="00B27C44">
        <w:t>имен</w:t>
      </w:r>
      <w:r w:rsidR="00D1012C">
        <w:t>ами</w:t>
      </w:r>
      <w:r w:rsidR="00B27C44">
        <w:t xml:space="preserve"> некоторых переменных и значением свойств некоторых блоков. Модели ПВД-2 и ПВД-3 отличаются только значениями свойств и начальными условиями.</w:t>
      </w:r>
    </w:p>
    <w:p w:rsidR="00B27C44" w:rsidRDefault="00B27C44" w:rsidP="000612E8"/>
    <w:p w:rsidR="00D32EEE" w:rsidRPr="000612E8" w:rsidRDefault="00B1716E" w:rsidP="00B1716E">
      <w:pPr>
        <w:pStyle w:val="a8"/>
      </w:pPr>
      <w:r w:rsidRPr="00B1716E">
        <w:rPr>
          <w:noProof/>
        </w:rPr>
        <w:lastRenderedPageBreak/>
        <w:drawing>
          <wp:inline distT="0" distB="0" distL="0" distR="0" wp14:anchorId="4288FE17" wp14:editId="1C887D84">
            <wp:extent cx="6477000" cy="6477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6E" w:rsidRPr="005F3B44" w:rsidRDefault="00B1716E" w:rsidP="00B1716E">
      <w:pPr>
        <w:pStyle w:val="a4"/>
      </w:pPr>
      <w:bookmarkStart w:id="154" w:name="_Ref281864121"/>
      <w:bookmarkStart w:id="155" w:name="_Toc40049656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56</w:t>
      </w:r>
      <w:r w:rsidR="00C43823">
        <w:rPr>
          <w:noProof/>
        </w:rPr>
        <w:fldChar w:fldCharType="end"/>
      </w:r>
      <w:bookmarkEnd w:id="154"/>
      <w:r>
        <w:t>. Общая схема со</w:t>
      </w:r>
      <w:r w:rsidR="00927BDA">
        <w:t>з</w:t>
      </w:r>
      <w:r>
        <w:t xml:space="preserve">дания новой гидравлической </w:t>
      </w:r>
      <w:r w:rsidR="00CF3FB6">
        <w:t>модели</w:t>
      </w:r>
      <w:r w:rsidR="00927BDA">
        <w:t xml:space="preserve"> в </w:t>
      </w:r>
      <w:r w:rsidR="005F3B44">
        <w:rPr>
          <w:lang w:val="en-US"/>
        </w:rPr>
        <w:t>SimInTech</w:t>
      </w:r>
      <w:bookmarkEnd w:id="155"/>
    </w:p>
    <w:p w:rsidR="000612E8" w:rsidRPr="000612E8" w:rsidRDefault="00D1012C" w:rsidP="000612E8">
      <w:r>
        <w:t xml:space="preserve">Структура моделей подогревателей </w:t>
      </w:r>
      <w:r w:rsidR="006D365C">
        <w:t>одинакова и очень похожа на конденсатор</w:t>
      </w:r>
      <w:r>
        <w:t xml:space="preserve"> – это тр</w:t>
      </w:r>
      <w:r w:rsidR="002C5747">
        <w:t>ё</w:t>
      </w:r>
      <w:r>
        <w:t xml:space="preserve">хобъёмный бак ТРР с </w:t>
      </w:r>
      <w:r w:rsidR="006F12A8">
        <w:t xml:space="preserve">теплообменом внутри него между </w:t>
      </w:r>
      <w:r>
        <w:t xml:space="preserve">потоком пара, который поступает в бак сверху и </w:t>
      </w:r>
      <w:r w:rsidR="006F12A8">
        <w:t>сливается сконденсированный снизу, и потоком воды, которая подогревается, проходя через бак.</w:t>
      </w:r>
      <w:r w:rsidR="006D365C">
        <w:t xml:space="preserve"> Отличие от конденсатора в том</w:t>
      </w:r>
      <w:r w:rsidR="002C5747">
        <w:t>,</w:t>
      </w:r>
      <w:r w:rsidR="006D365C">
        <w:t xml:space="preserve"> что тепло</w:t>
      </w:r>
      <w:r w:rsidR="002C5747">
        <w:t>о</w:t>
      </w:r>
      <w:r w:rsidR="006D365C">
        <w:t>бменник тут только один, а процесс теплообмена рассматривается с другой точки зрения и называется по-другому – пар подогревает воду, а не вода охлаждает пар.</w:t>
      </w:r>
    </w:p>
    <w:p w:rsidR="009C64B5" w:rsidRDefault="007F3A7F" w:rsidP="009C64B5">
      <w:pPr>
        <w:pStyle w:val="3"/>
      </w:pPr>
      <w:bookmarkStart w:id="156" w:name="_Toc400496374"/>
      <w:r>
        <w:t xml:space="preserve">Задание глобальных параметров </w:t>
      </w:r>
      <w:r w:rsidR="00CF3FB6">
        <w:t>модели</w:t>
      </w:r>
      <w:r w:rsidR="009C64B5" w:rsidRPr="009C64B5">
        <w:t xml:space="preserve"> </w:t>
      </w:r>
      <w:r w:rsidR="009C64B5">
        <w:t>ПНД-1</w:t>
      </w:r>
      <w:bookmarkEnd w:id="156"/>
    </w:p>
    <w:p w:rsidR="007F3A7F" w:rsidRDefault="007F3A7F" w:rsidP="007F3A7F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F42774">
        <w:t xml:space="preserve"> (пока еще с пуст</w:t>
      </w:r>
      <w:r>
        <w:t>ой</w:t>
      </w:r>
      <w:r w:rsidRPr="00F42774">
        <w:t xml:space="preserve"> </w:t>
      </w:r>
      <w:r>
        <w:t>схемой</w:t>
      </w:r>
      <w:r w:rsidRPr="00F42774">
        <w:t>),</w:t>
      </w:r>
      <w:r>
        <w:t xml:space="preserve"> задайте в ней следующие глобальные параметры</w:t>
      </w:r>
      <w:r w:rsidR="00F954DE">
        <w:t xml:space="preserve">: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T</w:t>
      </w:r>
      <w:r w:rsidR="00F954DE" w:rsidRPr="00F954DE">
        <w:rPr>
          <w:b/>
        </w:rPr>
        <w:t>пнд»</w:t>
      </w:r>
      <w:r w:rsidR="00F954DE">
        <w:t xml:space="preserve"> и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G</w:t>
      </w:r>
      <w:r w:rsidR="00F954DE" w:rsidRPr="00F954DE">
        <w:rPr>
          <w:b/>
        </w:rPr>
        <w:t>пнд»</w:t>
      </w:r>
      <w:r>
        <w:t xml:space="preserve">, см. </w:t>
      </w:r>
      <w:r w:rsidR="00E2501F">
        <w:fldChar w:fldCharType="begin"/>
      </w:r>
      <w:r w:rsidR="00E2501F">
        <w:instrText xml:space="preserve"> REF _Ref281948419 </w:instrText>
      </w:r>
      <w:r w:rsidR="00CF2E92">
        <w:instrText xml:space="preserve">\* Lower \h </w:instrText>
      </w:r>
      <w:r w:rsidR="00E2501F">
        <w:fldChar w:fldCharType="separate"/>
      </w:r>
      <w:r w:rsidR="002C5747">
        <w:t xml:space="preserve">рисунок </w:t>
      </w:r>
      <w:r w:rsidR="002C5747">
        <w:rPr>
          <w:noProof/>
        </w:rPr>
        <w:t>57</w:t>
      </w:r>
      <w:r w:rsidR="00E2501F">
        <w:fldChar w:fldCharType="end"/>
      </w:r>
      <w:r w:rsidRPr="009C64B5">
        <w:t>:</w:t>
      </w:r>
    </w:p>
    <w:p w:rsidR="003E0879" w:rsidRPr="009C64B5" w:rsidRDefault="003E0879" w:rsidP="007F3A7F">
      <w:r>
        <w:rPr>
          <w:noProof/>
        </w:rPr>
        <w:lastRenderedPageBreak/>
        <w:drawing>
          <wp:inline distT="0" distB="0" distL="0" distR="0" wp14:anchorId="3B43FD88" wp14:editId="3A62164F">
            <wp:extent cx="6152515" cy="3437890"/>
            <wp:effectExtent l="0" t="0" r="63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7F" w:rsidRDefault="003E0879" w:rsidP="00E2501F">
      <w:pPr>
        <w:pStyle w:val="a4"/>
      </w:pPr>
      <w:bookmarkStart w:id="157" w:name="_Ref281948419"/>
      <w:bookmarkStart w:id="158" w:name="_Toc40049657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57</w:t>
      </w:r>
      <w:r w:rsidR="00C43823">
        <w:rPr>
          <w:noProof/>
        </w:rPr>
        <w:fldChar w:fldCharType="end"/>
      </w:r>
      <w:bookmarkEnd w:id="157"/>
      <w:r>
        <w:t xml:space="preserve">. </w:t>
      </w:r>
      <w:r w:rsidR="00E2501F">
        <w:t xml:space="preserve">Глобальные параметры </w:t>
      </w:r>
      <w:r w:rsidR="00CF3FB6">
        <w:t>модели</w:t>
      </w:r>
      <w:r>
        <w:t xml:space="preserve"> подогревателя ПНД-1</w:t>
      </w:r>
      <w:bookmarkEnd w:id="158"/>
    </w:p>
    <w:p w:rsidR="0074052D" w:rsidRDefault="0074052D" w:rsidP="0074052D">
      <w:r>
        <w:t xml:space="preserve">Создайте на схемном окне </w:t>
      </w:r>
      <w:r w:rsidR="006572DF">
        <w:t xml:space="preserve">4 </w:t>
      </w:r>
      <w:r>
        <w:t xml:space="preserve">кнопки для управления глобальными параметрами, см. </w:t>
      </w:r>
      <w:r>
        <w:fldChar w:fldCharType="begin"/>
      </w:r>
      <w:r>
        <w:instrText xml:space="preserve"> REF _Ref281948027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>
        <w:fldChar w:fldCharType="end"/>
      </w:r>
      <w:r>
        <w:t>.</w:t>
      </w:r>
      <w:r w:rsidR="00502E25">
        <w:t xml:space="preserve"> Они будут полезны при отладке </w:t>
      </w:r>
      <w:r w:rsidR="00CF3FB6">
        <w:t>модели</w:t>
      </w:r>
      <w:r w:rsidR="00502E25">
        <w:t xml:space="preserve">. Наберите следующий текст во вкладке </w:t>
      </w:r>
      <w:r w:rsidR="00D8506F">
        <w:t>«</w:t>
      </w:r>
      <w:r w:rsidR="00502E25">
        <w:t>Параметры</w:t>
      </w:r>
      <w:r w:rsidR="00D8506F">
        <w:t>» для того чтобы кнопки были работоспособны</w:t>
      </w:r>
      <w:r w:rsidR="00502E25">
        <w:t>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02E25" w:rsidRPr="007D348B" w:rsidTr="007062A6">
        <w:tc>
          <w:tcPr>
            <w:tcW w:w="10420" w:type="dxa"/>
          </w:tcPr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bCs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</w:tc>
      </w:tr>
    </w:tbl>
    <w:p w:rsidR="007F3A7F" w:rsidRPr="00502E25" w:rsidRDefault="007F3A7F" w:rsidP="007F3A7F">
      <w:pPr>
        <w:pStyle w:val="3"/>
      </w:pPr>
      <w:bookmarkStart w:id="159" w:name="_Toc400496375"/>
      <w:r>
        <w:t xml:space="preserve">Набор структуры </w:t>
      </w:r>
      <w:r w:rsidR="00CF3FB6">
        <w:t>модели</w:t>
      </w:r>
      <w:r>
        <w:t xml:space="preserve"> ПНД-1</w:t>
      </w:r>
      <w:bookmarkEnd w:id="159"/>
    </w:p>
    <w:p w:rsidR="009C64B5" w:rsidRPr="009C64B5" w:rsidRDefault="009C64B5" w:rsidP="009C64B5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="00F42774" w:rsidRPr="00F42774">
        <w:t xml:space="preserve"> (пока еще с пуст</w:t>
      </w:r>
      <w:r w:rsidR="00F42774">
        <w:t>ой</w:t>
      </w:r>
      <w:r w:rsidR="00F42774" w:rsidRPr="00F42774">
        <w:t xml:space="preserve"> </w:t>
      </w:r>
      <w:r w:rsidR="00F42774">
        <w:t>схемой</w:t>
      </w:r>
      <w:r w:rsidR="00F42774" w:rsidRPr="00F42774">
        <w:t>)</w:t>
      </w:r>
      <w:r w:rsidRPr="00F42774">
        <w:t>,</w:t>
      </w:r>
      <w:r>
        <w:t xml:space="preserve"> далее разместите на схеме</w:t>
      </w:r>
      <w:r w:rsidRPr="009C64B5">
        <w:t xml:space="preserve"> следующие элементы:</w:t>
      </w:r>
    </w:p>
    <w:p w:rsidR="009C64B5" w:rsidRPr="00BF46B4" w:rsidRDefault="009C64B5" w:rsidP="009D1863">
      <w:pPr>
        <w:pStyle w:val="ac"/>
        <w:numPr>
          <w:ilvl w:val="0"/>
          <w:numId w:val="16"/>
        </w:numPr>
      </w:pPr>
      <w:r w:rsidRPr="00BF46B4">
        <w:rPr>
          <w:b/>
        </w:rPr>
        <w:t xml:space="preserve">«Граничный узел </w:t>
      </w:r>
      <w:r w:rsidRPr="00BF46B4">
        <w:rPr>
          <w:b/>
          <w:lang w:val="en-US"/>
        </w:rPr>
        <w:t>G</w:t>
      </w:r>
      <w:r w:rsidRPr="00BF46B4">
        <w:rPr>
          <w:b/>
        </w:rPr>
        <w:t>»</w:t>
      </w:r>
      <w:r w:rsidR="00020D73">
        <w:t xml:space="preserve">, </w:t>
      </w:r>
      <w:r w:rsidR="00BF46B4">
        <w:t>которым будем задавать расход обогреваемой воды.</w:t>
      </w:r>
    </w:p>
    <w:p w:rsidR="009C64B5" w:rsidRP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 w:rsidRPr="009C64B5">
        <w:rPr>
          <w:b/>
          <w:lang w:val="en-US"/>
        </w:rPr>
        <w:t>G</w:t>
      </w:r>
      <w:r w:rsidRPr="009C64B5">
        <w:rPr>
          <w:b/>
        </w:rPr>
        <w:t>»</w:t>
      </w:r>
      <w:r w:rsidR="00BF46B4">
        <w:t>, этим узлом будем задавать расход отбора пара.</w:t>
      </w:r>
    </w:p>
    <w:p w:rsid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 xml:space="preserve">, имя объекта: </w:t>
      </w:r>
      <w:r w:rsidRPr="009C64B5">
        <w:rPr>
          <w:b/>
        </w:rPr>
        <w:t>«</w:t>
      </w:r>
      <w:r w:rsidR="00BF46B4">
        <w:rPr>
          <w:b/>
          <w:lang w:val="en-US"/>
        </w:rPr>
        <w:t>PN</w:t>
      </w:r>
      <w:r w:rsidR="00BF46B4">
        <w:rPr>
          <w:b/>
        </w:rPr>
        <w:t>_</w:t>
      </w:r>
      <w:r w:rsidR="00BF46B4" w:rsidRPr="00BF46B4">
        <w:rPr>
          <w:b/>
        </w:rPr>
        <w:t>100</w:t>
      </w:r>
      <w:r w:rsidRPr="009C64B5">
        <w:rPr>
          <w:b/>
        </w:rPr>
        <w:t>»</w:t>
      </w:r>
      <w:r w:rsidRPr="009C64B5">
        <w:t xml:space="preserve">, тип элемента (ClassName): </w:t>
      </w:r>
      <w:r w:rsidRPr="009C64B5">
        <w:rPr>
          <w:b/>
        </w:rPr>
        <w:t>«</w:t>
      </w:r>
      <w:r w:rsidR="00BF46B4" w:rsidRPr="00BF46B4">
        <w:rPr>
          <w:b/>
        </w:rPr>
        <w:t>Подогреватель поверхностного типа ТРР</w:t>
      </w:r>
      <w:r w:rsidRPr="009C64B5">
        <w:rPr>
          <w:b/>
        </w:rPr>
        <w:t>»</w:t>
      </w:r>
      <w:r w:rsidRPr="009C64B5">
        <w:t xml:space="preserve"> (вместо </w:t>
      </w: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>)</w:t>
      </w:r>
      <w:r w:rsidR="00BF46B4" w:rsidRPr="00BF46B4">
        <w:t xml:space="preserve">. </w:t>
      </w:r>
      <w:r w:rsidR="00BF46B4">
        <w:t>Картинку суб</w:t>
      </w:r>
      <w:r w:rsidR="00CF3FB6">
        <w:t>модели</w:t>
      </w:r>
      <w:r w:rsidR="00BF46B4">
        <w:t xml:space="preserve"> менять не будем, просто подпишите субмодель именем </w:t>
      </w:r>
      <w:r w:rsidR="00BF46B4" w:rsidRPr="00BF46B4">
        <w:rPr>
          <w:b/>
        </w:rPr>
        <w:t>«ПН-100»</w:t>
      </w:r>
      <w:r w:rsidR="00BF46B4">
        <w:t>.</w:t>
      </w:r>
    </w:p>
    <w:p w:rsidR="00BF46B4" w:rsidRDefault="00BF46B4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пара в отборе, располагайте на схеме сверху от подогревателя.</w:t>
      </w:r>
    </w:p>
    <w:p w:rsidR="006F2846" w:rsidRPr="009C64B5" w:rsidRDefault="006F2846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воды, подаваемой в ПНД-1.</w:t>
      </w:r>
    </w:p>
    <w:p w:rsidR="00693284" w:rsidRDefault="009C64B5" w:rsidP="009D1863">
      <w:pPr>
        <w:pStyle w:val="ac"/>
        <w:numPr>
          <w:ilvl w:val="0"/>
          <w:numId w:val="16"/>
        </w:numPr>
      </w:pPr>
      <w:r w:rsidRPr="00693284">
        <w:rPr>
          <w:b/>
        </w:rPr>
        <w:t>«Канал общего вида»</w:t>
      </w:r>
      <w:r w:rsidRPr="009C64B5">
        <w:t xml:space="preserve">, </w:t>
      </w:r>
      <w:r w:rsidR="006F2846">
        <w:t>4 элемента между каждым из граничных узлов и ПНД-1</w:t>
      </w:r>
      <w:r w:rsidR="00693284">
        <w:t>.</w:t>
      </w:r>
    </w:p>
    <w:p w:rsidR="004A2A67" w:rsidRDefault="004A2A67" w:rsidP="004A2A67">
      <w:r>
        <w:t>Зайдите внутрь суб</w:t>
      </w:r>
      <w:r w:rsidR="00CF3FB6">
        <w:t>модели</w:t>
      </w:r>
      <w:r>
        <w:t xml:space="preserve"> и создайте модель из стандартных элементов ТРР:</w:t>
      </w:r>
    </w:p>
    <w:p w:rsidR="0085076F" w:rsidRDefault="004A2A67" w:rsidP="009D1863">
      <w:pPr>
        <w:pStyle w:val="ac"/>
        <w:numPr>
          <w:ilvl w:val="0"/>
          <w:numId w:val="16"/>
        </w:numPr>
      </w:pPr>
      <w:r>
        <w:t>Р</w:t>
      </w:r>
      <w:r w:rsidR="00693284">
        <w:t xml:space="preserve">азместите там 4 элемента – два порта входа и два порта выхода </w:t>
      </w:r>
      <w:r w:rsidR="00693284">
        <w:rPr>
          <w:lang w:val="en-US"/>
        </w:rPr>
        <w:t>TPP</w:t>
      </w:r>
      <w:r w:rsidR="00693284" w:rsidRPr="004A2A67">
        <w:t>.</w:t>
      </w:r>
      <w:r w:rsidRPr="004A2A67">
        <w:t xml:space="preserve"> </w:t>
      </w:r>
      <w:r>
        <w:t xml:space="preserve">Переименуйте их названия в: </w:t>
      </w:r>
      <w:r w:rsidRPr="004A2A67">
        <w:rPr>
          <w:b/>
        </w:rPr>
        <w:t>«Вход нагреваемой воды»</w:t>
      </w:r>
      <w:r>
        <w:t xml:space="preserve">, </w:t>
      </w:r>
      <w:r w:rsidRPr="004A2A67">
        <w:rPr>
          <w:b/>
        </w:rPr>
        <w:t>«Греющий пар»</w:t>
      </w:r>
      <w:r>
        <w:t xml:space="preserve">, </w:t>
      </w:r>
      <w:r w:rsidRPr="004A2A67">
        <w:rPr>
          <w:b/>
        </w:rPr>
        <w:t>«Выход нагреваемой воды»</w:t>
      </w:r>
      <w:r>
        <w:t xml:space="preserve">, </w:t>
      </w:r>
      <w:r w:rsidRPr="004A2A67">
        <w:rPr>
          <w:b/>
        </w:rPr>
        <w:t>«Выход пара»</w:t>
      </w:r>
      <w:r>
        <w:t>. Измените расположение портов</w:t>
      </w:r>
      <w:r w:rsidR="0085076F">
        <w:t xml:space="preserve"> таким образом, чтобы вода протекала справа налево, а пар – сверху вниз.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lastRenderedPageBreak/>
        <w:t>Разместите компенсатор трёхобъёмный в центре суб</w:t>
      </w:r>
      <w:r w:rsidR="00CF3FB6">
        <w:t>модели</w:t>
      </w:r>
      <w:r>
        <w:t>, добавьте в него еще один узел (сверху) для подвода пара и один тепловой порт.</w:t>
      </w:r>
      <w:r w:rsidR="00AB435B">
        <w:t xml:space="preserve"> Переименуйте его имя в </w:t>
      </w:r>
      <w:r w:rsidR="00AB435B" w:rsidRPr="00AB435B">
        <w:rPr>
          <w:b/>
        </w:rPr>
        <w:t>«</w:t>
      </w:r>
      <w:r w:rsidR="00AB435B" w:rsidRPr="00AB435B">
        <w:rPr>
          <w:b/>
          <w:lang w:val="en-US"/>
        </w:rPr>
        <w:t>Bak</w:t>
      </w:r>
      <w:r w:rsidR="00AB435B" w:rsidRPr="00AB435B">
        <w:rPr>
          <w:b/>
        </w:rPr>
        <w:t>»</w:t>
      </w:r>
      <w:r w:rsidR="00AB435B">
        <w:rPr>
          <w:lang w:val="en-US"/>
        </w:rPr>
        <w:t>.</w:t>
      </w:r>
    </w:p>
    <w:p w:rsidR="00693284" w:rsidRDefault="0085076F" w:rsidP="009D1863">
      <w:pPr>
        <w:pStyle w:val="ac"/>
        <w:numPr>
          <w:ilvl w:val="0"/>
          <w:numId w:val="16"/>
        </w:numPr>
      </w:pPr>
      <w:r>
        <w:t>Соедините порты входа-выхода по воде каналом общего вида и добавьте тепловую связь в этот канал.</w:t>
      </w:r>
      <w:r w:rsidR="00184195">
        <w:t xml:space="preserve"> Переименуйте имя канала в </w:t>
      </w:r>
      <w:r w:rsidR="00184195" w:rsidRPr="00184195">
        <w:rPr>
          <w:b/>
        </w:rPr>
        <w:t>«</w:t>
      </w:r>
      <w:r w:rsidR="00184195" w:rsidRPr="00184195">
        <w:rPr>
          <w:b/>
          <w:lang w:val="en-US"/>
        </w:rPr>
        <w:t>Tube</w:t>
      </w:r>
      <w:r w:rsidR="00184195" w:rsidRPr="00184195">
        <w:rPr>
          <w:b/>
        </w:rPr>
        <w:t>»</w:t>
      </w:r>
      <w:r w:rsidR="00184195">
        <w:rPr>
          <w:lang w:val="en-US"/>
        </w:rPr>
        <w:t>.</w:t>
      </w:r>
      <w:r w:rsidR="00184195">
        <w:t xml:space="preserve"> 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канал и бак тепловой связью.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подвод пара с верхним отверстием в баке, соедините слив конденсата с нижним отверстием в баке.</w:t>
      </w:r>
    </w:p>
    <w:p w:rsidR="0085076F" w:rsidRDefault="0085076F" w:rsidP="0085076F">
      <w:r>
        <w:t xml:space="preserve">Результат </w:t>
      </w:r>
      <w:r w:rsidR="00F747CE">
        <w:t xml:space="preserve">– </w:t>
      </w:r>
      <w:r>
        <w:t>см</w:t>
      </w:r>
      <w:r w:rsidR="00F747CE">
        <w:t>отрите</w:t>
      </w:r>
      <w:r>
        <w:t xml:space="preserve"> </w:t>
      </w:r>
      <w:r w:rsidR="00255F64">
        <w:fldChar w:fldCharType="begin"/>
      </w:r>
      <w:r w:rsidR="00255F64">
        <w:instrText xml:space="preserve"> REF _Ref281947661 </w:instrText>
      </w:r>
      <w:r w:rsidR="00CF2E92">
        <w:instrText xml:space="preserve">\* Lower \h </w:instrText>
      </w:r>
      <w:r w:rsidR="00255F64">
        <w:fldChar w:fldCharType="separate"/>
      </w:r>
      <w:r w:rsidR="002C5747">
        <w:t xml:space="preserve">рисунок </w:t>
      </w:r>
      <w:r w:rsidR="002C5747">
        <w:rPr>
          <w:noProof/>
        </w:rPr>
        <w:t>58</w:t>
      </w:r>
      <w:r w:rsidR="00255F64">
        <w:fldChar w:fldCharType="end"/>
      </w:r>
      <w:r w:rsidR="00255F64">
        <w:t>.</w:t>
      </w:r>
    </w:p>
    <w:p w:rsidR="0085076F" w:rsidRPr="004A2A67" w:rsidRDefault="00F235BC" w:rsidP="00F235BC">
      <w:pPr>
        <w:pStyle w:val="a8"/>
      </w:pPr>
      <w:r>
        <w:rPr>
          <w:noProof/>
        </w:rPr>
        <w:drawing>
          <wp:inline distT="0" distB="0" distL="0" distR="0" wp14:anchorId="5FFEAE9D" wp14:editId="487D95AD">
            <wp:extent cx="4972050" cy="2209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BC" w:rsidRDefault="00F235BC" w:rsidP="00F235BC">
      <w:pPr>
        <w:pStyle w:val="a4"/>
      </w:pPr>
      <w:bookmarkStart w:id="160" w:name="_Ref281947661"/>
      <w:bookmarkStart w:id="161" w:name="_Toc40049657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58</w:t>
      </w:r>
      <w:r w:rsidR="00C43823">
        <w:rPr>
          <w:noProof/>
        </w:rPr>
        <w:fldChar w:fldCharType="end"/>
      </w:r>
      <w:bookmarkEnd w:id="160"/>
      <w:r>
        <w:t xml:space="preserve">. Структура </w:t>
      </w:r>
      <w:r w:rsidR="00255F64">
        <w:t>суб</w:t>
      </w:r>
      <w:r w:rsidR="00CF3FB6">
        <w:t>модели</w:t>
      </w:r>
      <w:r w:rsidR="00255F64">
        <w:t xml:space="preserve"> </w:t>
      </w:r>
      <w:r>
        <w:t>подогревателя ПНД-1</w:t>
      </w:r>
      <w:bookmarkEnd w:id="161"/>
    </w:p>
    <w:p w:rsidR="00FB610F" w:rsidRDefault="00255F64" w:rsidP="009D1863">
      <w:pPr>
        <w:pStyle w:val="ac"/>
        <w:numPr>
          <w:ilvl w:val="0"/>
          <w:numId w:val="16"/>
        </w:numPr>
      </w:pPr>
      <w:r>
        <w:t>Вернитесь на верхний уровень и измените положение появившихся портов суб</w:t>
      </w:r>
      <w:r w:rsidR="00CF3FB6">
        <w:t>модели</w:t>
      </w:r>
      <w:r>
        <w:t xml:space="preserve"> на нужное (вода справа и влево, пар сверху вниз).</w:t>
      </w:r>
    </w:p>
    <w:p w:rsidR="00255F64" w:rsidRDefault="00255F64" w:rsidP="009D1863">
      <w:pPr>
        <w:pStyle w:val="ac"/>
        <w:numPr>
          <w:ilvl w:val="0"/>
          <w:numId w:val="16"/>
        </w:numPr>
      </w:pPr>
      <w:r>
        <w:t>Соедините все элементы, сравните полученную схему с рисунком</w:t>
      </w:r>
      <w:r w:rsidR="0092296C">
        <w:t xml:space="preserve"> </w:t>
      </w:r>
      <w:r w:rsidR="0087316D">
        <w:t>(</w:t>
      </w:r>
      <w:r w:rsidR="0092296C">
        <w:fldChar w:fldCharType="begin"/>
      </w:r>
      <w:r w:rsidR="0092296C">
        <w:instrText xml:space="preserve"> REF _Ref281948027 </w:instrText>
      </w:r>
      <w:r w:rsidR="00CF2E92">
        <w:instrText xml:space="preserve">\* Lower \h </w:instrText>
      </w:r>
      <w:r w:rsidR="0092296C"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 w:rsidR="0092296C">
        <w:fldChar w:fldCharType="end"/>
      </w:r>
      <w:r w:rsidR="0087316D">
        <w:t>):</w:t>
      </w:r>
    </w:p>
    <w:p w:rsidR="00255F64" w:rsidRPr="00FB610F" w:rsidRDefault="006572DF" w:rsidP="00255F64">
      <w:pPr>
        <w:pStyle w:val="a8"/>
      </w:pPr>
      <w:r>
        <w:rPr>
          <w:noProof/>
        </w:rPr>
        <w:drawing>
          <wp:inline distT="0" distB="0" distL="0" distR="0" wp14:anchorId="14E3E31E" wp14:editId="058CC481">
            <wp:extent cx="4143375" cy="3790950"/>
            <wp:effectExtent l="0" t="0" r="952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A4" w:rsidRDefault="00A03CA4" w:rsidP="00A03CA4">
      <w:pPr>
        <w:pStyle w:val="a4"/>
      </w:pPr>
      <w:bookmarkStart w:id="162" w:name="_Ref281948027"/>
      <w:bookmarkStart w:id="163" w:name="_Toc40049657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59</w:t>
      </w:r>
      <w:r w:rsidR="00C43823">
        <w:rPr>
          <w:noProof/>
        </w:rPr>
        <w:fldChar w:fldCharType="end"/>
      </w:r>
      <w:bookmarkEnd w:id="162"/>
      <w:r>
        <w:t>. Схема подогревателя ПНД-1</w:t>
      </w:r>
      <w:bookmarkEnd w:id="163"/>
    </w:p>
    <w:p w:rsidR="00FB610F" w:rsidRDefault="0024393E" w:rsidP="0024393E">
      <w:pPr>
        <w:pStyle w:val="3"/>
      </w:pPr>
      <w:bookmarkStart w:id="164" w:name="_Toc400496376"/>
      <w:r>
        <w:lastRenderedPageBreak/>
        <w:t>Программирование суб</w:t>
      </w:r>
      <w:r w:rsidR="00CF3FB6">
        <w:t>модели</w:t>
      </w:r>
      <w:r>
        <w:t xml:space="preserve"> подогревателя ПНД-1 (ПН-100)</w:t>
      </w:r>
      <w:bookmarkEnd w:id="164"/>
    </w:p>
    <w:p w:rsidR="0024393E" w:rsidRPr="003F7576" w:rsidRDefault="0024393E" w:rsidP="0024393E">
      <w:r>
        <w:t xml:space="preserve">Теперь, задав глобальные параметры и набрав структуру </w:t>
      </w:r>
      <w:r w:rsidR="00CF3FB6">
        <w:t>модели</w:t>
      </w:r>
      <w:r>
        <w:t xml:space="preserve">, перейдём к </w:t>
      </w:r>
      <w:r w:rsidR="00430A84">
        <w:t>созданию нового блока (суб</w:t>
      </w:r>
      <w:r w:rsidR="00CF3FB6">
        <w:t>модели</w:t>
      </w:r>
      <w:r w:rsidR="00430A84">
        <w:t xml:space="preserve">) ПНД-1 и </w:t>
      </w:r>
      <w:r>
        <w:t>программированию вложенного уровня суб</w:t>
      </w:r>
      <w:r w:rsidR="00CF3FB6">
        <w:t>модели</w:t>
      </w:r>
      <w:r>
        <w:t xml:space="preserve"> (аналогично тому как в предыдущем разделе мы программировали инициализацию конденсатора турбины).</w:t>
      </w:r>
    </w:p>
    <w:p w:rsidR="00C13C4D" w:rsidRPr="00C13C4D" w:rsidRDefault="00C13C4D" w:rsidP="0024393E">
      <w:r>
        <w:t>Находясь на верхнем уровне суб</w:t>
      </w:r>
      <w:r w:rsidR="00CF3FB6">
        <w:t>модели</w:t>
      </w:r>
      <w:r>
        <w:t xml:space="preserve">, </w:t>
      </w:r>
      <w:r w:rsidR="009A705D">
        <w:t xml:space="preserve">выделите её и </w:t>
      </w:r>
      <w:r>
        <w:t xml:space="preserve">воспользуйтесь пунктом </w:t>
      </w:r>
      <w:r w:rsidR="009A705D">
        <w:t xml:space="preserve">главного </w:t>
      </w:r>
      <w:r>
        <w:t>меню</w:t>
      </w:r>
      <w:r w:rsidR="002125B2">
        <w:t xml:space="preserve"> </w:t>
      </w:r>
      <w:r w:rsidR="002125B2" w:rsidRPr="00786804">
        <w:rPr>
          <w:b/>
        </w:rPr>
        <w:t>«Правка»</w:t>
      </w:r>
      <w:r w:rsidR="00786804" w:rsidRPr="00786804">
        <w:rPr>
          <w:b/>
        </w:rPr>
        <w:t xml:space="preserve"> </w:t>
      </w:r>
      <w:r w:rsidR="00786804" w:rsidRPr="00786804">
        <w:rPr>
          <w:rStyle w:val="a9"/>
          <w:b w:val="0"/>
        </w:rPr>
        <w:t>→</w:t>
      </w:r>
      <w:r w:rsidR="002125B2" w:rsidRPr="00786804">
        <w:rPr>
          <w:b/>
        </w:rPr>
        <w:t xml:space="preserve"> «Изменить блок…»</w:t>
      </w:r>
      <w:r w:rsidR="009A705D" w:rsidRPr="009A705D">
        <w:t>:</w:t>
      </w:r>
      <w:r w:rsidR="002125B2" w:rsidRPr="009A705D">
        <w:t xml:space="preserve"> </w:t>
      </w:r>
      <w:r w:rsidR="002125B2">
        <w:t xml:space="preserve">введите следующие </w:t>
      </w:r>
      <w:r w:rsidR="00E32568">
        <w:t xml:space="preserve">21 свойство и </w:t>
      </w:r>
      <w:r w:rsidR="0051422F">
        <w:t>15 параметров</w:t>
      </w:r>
      <w:r w:rsidR="002125B2">
        <w:t xml:space="preserve"> для суб</w:t>
      </w:r>
      <w:r w:rsidR="00CF3FB6">
        <w:t>модели</w:t>
      </w:r>
      <w:r w:rsidR="002125B2">
        <w:t xml:space="preserve"> ПН-100</w:t>
      </w:r>
      <w:r w:rsidR="00B26851">
        <w:t xml:space="preserve">, см. </w:t>
      </w:r>
      <w:r w:rsidR="00B26851">
        <w:fldChar w:fldCharType="begin"/>
      </w:r>
      <w:r w:rsidR="00B26851">
        <w:instrText xml:space="preserve"> REF _Ref282016113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60</w:t>
      </w:r>
      <w:r w:rsidR="00B26851">
        <w:fldChar w:fldCharType="end"/>
      </w:r>
      <w:r w:rsidR="00B26851">
        <w:t xml:space="preserve"> и </w:t>
      </w:r>
      <w:r w:rsidR="00B26851">
        <w:fldChar w:fldCharType="begin"/>
      </w:r>
      <w:r w:rsidR="00B26851">
        <w:instrText xml:space="preserve"> REF _Ref282016124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61</w:t>
      </w:r>
      <w:r w:rsidR="00B26851">
        <w:fldChar w:fldCharType="end"/>
      </w:r>
      <w:r w:rsidR="009A705D">
        <w:t>.</w:t>
      </w:r>
    </w:p>
    <w:p w:rsidR="00714CF2" w:rsidRDefault="0051422F" w:rsidP="0051422F">
      <w:pPr>
        <w:pStyle w:val="a8"/>
      </w:pPr>
      <w:r>
        <w:rPr>
          <w:noProof/>
        </w:rPr>
        <w:drawing>
          <wp:inline distT="0" distB="0" distL="0" distR="0" wp14:anchorId="045B2ABC" wp14:editId="388325AB">
            <wp:extent cx="6057900" cy="499110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5" w:name="_Ref282016113"/>
      <w:bookmarkStart w:id="166" w:name="_Toc40049657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60</w:t>
      </w:r>
      <w:r w:rsidR="00C43823">
        <w:rPr>
          <w:noProof/>
        </w:rPr>
        <w:fldChar w:fldCharType="end"/>
      </w:r>
      <w:bookmarkEnd w:id="165"/>
      <w:r>
        <w:t>. Свойства суб</w:t>
      </w:r>
      <w:r w:rsidR="00CF3FB6">
        <w:t>модели</w:t>
      </w:r>
      <w:r>
        <w:t xml:space="preserve"> подогревателя ПНД-1</w:t>
      </w:r>
      <w:bookmarkEnd w:id="166"/>
    </w:p>
    <w:p w:rsidR="005A1EC5" w:rsidRDefault="009A705D" w:rsidP="0024393E">
      <w:r>
        <w:t xml:space="preserve">Не забудьте ввести </w:t>
      </w:r>
      <w:r w:rsidR="005A1EC5">
        <w:t xml:space="preserve">в поле </w:t>
      </w:r>
      <w:r w:rsidR="005A1EC5" w:rsidRPr="005A1EC5">
        <w:rPr>
          <w:b/>
        </w:rPr>
        <w:t>«С</w:t>
      </w:r>
      <w:r w:rsidRPr="005A1EC5">
        <w:rPr>
          <w:b/>
        </w:rPr>
        <w:t>войства для чтения</w:t>
      </w:r>
      <w:r w:rsidR="005A1EC5" w:rsidRPr="005A1EC5">
        <w:rPr>
          <w:b/>
        </w:rPr>
        <w:t>»</w:t>
      </w:r>
      <w:r>
        <w:t xml:space="preserve"> длину, гидравлический диаметр трубчатки, проходное сечение по охлаждающей воде, высоту бака и высоту конденсатосборника.</w:t>
      </w:r>
      <w:r w:rsidR="005A1EC5">
        <w:t xml:space="preserve"> Вводите параметры и свойства внимательно и аккуратно.</w:t>
      </w:r>
    </w:p>
    <w:p w:rsidR="00D35185" w:rsidRDefault="00D35185" w:rsidP="0024393E">
      <w:r>
        <w:t>После задания свойств и параметров суб</w:t>
      </w:r>
      <w:r w:rsidR="00CF3FB6">
        <w:t>модели</w:t>
      </w:r>
      <w:r>
        <w:t>, зайдите в неё и перейдите во вкладку «Параметры», там введите следующий код в блоке инициализации (попробуйте самостоятельно понять смысл каждой строки кода):</w:t>
      </w:r>
    </w:p>
    <w:p w:rsidR="009A705D" w:rsidRPr="00714CF2" w:rsidRDefault="009A705D" w:rsidP="0024393E"/>
    <w:p w:rsidR="00430A84" w:rsidRPr="00430A84" w:rsidRDefault="005A1EC5" w:rsidP="0051422F">
      <w:pPr>
        <w:pStyle w:val="a8"/>
      </w:pPr>
      <w:r>
        <w:rPr>
          <w:noProof/>
        </w:rPr>
        <w:lastRenderedPageBreak/>
        <w:drawing>
          <wp:inline distT="0" distB="0" distL="0" distR="0" wp14:anchorId="1A48F3E1" wp14:editId="7BC0C1A5">
            <wp:extent cx="5343525" cy="424815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7" w:name="_Ref282016124"/>
      <w:bookmarkStart w:id="168" w:name="_Toc40049657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61</w:t>
      </w:r>
      <w:r w:rsidR="00C43823">
        <w:rPr>
          <w:noProof/>
        </w:rPr>
        <w:fldChar w:fldCharType="end"/>
      </w:r>
      <w:bookmarkEnd w:id="167"/>
      <w:r>
        <w:t>. Параметры суб</w:t>
      </w:r>
      <w:r w:rsidR="00CF3FB6">
        <w:t>модели</w:t>
      </w:r>
      <w:r>
        <w:t xml:space="preserve"> подогревателя ПНД-1</w:t>
      </w:r>
      <w:bookmarkEnd w:id="16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D35185" w:rsidTr="00D35185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D35185" w:rsidRPr="003F7576" w:rsidRDefault="00D35185" w:rsidP="00D35185">
            <w:pPr>
              <w:pStyle w:val="0"/>
              <w:rPr>
                <w:rStyle w:val="af"/>
                <w:b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initialization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Tube.Material=Material;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submodel.Dg = submodel.d-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*submodel.ds;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"Dg"</w:t>
            </w:r>
            <w:r w:rsidRPr="003F7576">
              <w:rPr>
                <w:rStyle w:val="af"/>
                <w:lang w:val="en-US"/>
              </w:rPr>
              <w:t xml:space="preserve">,submodel.dg);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submodel.S = pi*submodel.dg*submodel.dg*n/</w:t>
            </w:r>
            <w:r w:rsidRPr="003F7576">
              <w:rPr>
                <w:rStyle w:val="af"/>
                <w:color w:val="0070C0"/>
                <w:lang w:val="en-US"/>
              </w:rPr>
              <w:t>4</w:t>
            </w:r>
            <w:r w:rsidRPr="003F7576">
              <w:rPr>
                <w:rStyle w:val="af"/>
                <w:lang w:val="en-US"/>
              </w:rPr>
              <w:t>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setpropevalstring</w:t>
            </w:r>
            <w:r w:rsidRPr="00D35185">
              <w:rPr>
                <w:rStyle w:val="af"/>
                <w:lang w:val="en-US"/>
              </w:rPr>
              <w:t>(submodel,</w:t>
            </w:r>
            <w:r w:rsidRPr="00111C8A">
              <w:rPr>
                <w:rStyle w:val="af5"/>
                <w:lang w:val="en-US"/>
              </w:rPr>
              <w:t>"S"</w:t>
            </w:r>
            <w:r w:rsidRPr="00D35185">
              <w:rPr>
                <w:rStyle w:val="af"/>
                <w:lang w:val="en-US"/>
              </w:rPr>
              <w:t xml:space="preserve">,submodel.S);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"L"</w:t>
            </w:r>
            <w:r w:rsidRPr="003F7576">
              <w:rPr>
                <w:rStyle w:val="af"/>
                <w:lang w:val="en-US"/>
              </w:rPr>
              <w:t>,submodel.F/(pi*submodel.dg*submodel.n));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"Count"</w:t>
            </w:r>
            <w:r w:rsidRPr="003F7576">
              <w:rPr>
                <w:rStyle w:val="af"/>
                <w:lang w:val="en-US"/>
              </w:rPr>
              <w:t xml:space="preserve">,submodel.Count);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"Gidr_D"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+Count#submodel.Dg+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"Sechen"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+Count#submodel.S+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"Dlina"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"Soprot"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"InvSopr"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"Z"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"X"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"Y"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"Bor"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"F"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+Count#(submodel.F/Count)+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"Rz1"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3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InitObject(Tube);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submodel.Hp = submodel.Vp/submodel.Sp;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F7576">
              <w:rPr>
                <w:rStyle w:val="af"/>
                <w:lang w:val="en-US"/>
              </w:rPr>
              <w:t>,submodel.Hp);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submodel.Hv = submodel.Vv/submodel.Sv;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"Hv"</w:t>
            </w:r>
            <w:r w:rsidRPr="003F7576">
              <w:rPr>
                <w:rStyle w:val="af"/>
                <w:lang w:val="en-US"/>
              </w:rPr>
              <w:t>,submodel.Hv);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submodel.Level &gt; submodel.Hp+submodel.Hv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submodel.Level = submodel.Hp+submodel.Hv;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submodel.Zt &gt; submodel.Hp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submodel.Zt = submodel.Hp;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submodel.Zt+submodel.Ht &gt; submodel.Hp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submodel.Ht = submodel.Hp-submodel.Zt;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F7576">
              <w:rPr>
                <w:rStyle w:val="af"/>
                <w:lang w:val="en-US"/>
              </w:rPr>
              <w:t>,submodel.Zt);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F7576">
              <w:rPr>
                <w:rStyle w:val="af"/>
                <w:lang w:val="en-US"/>
              </w:rPr>
              <w:t>,submodel.Ht);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F7576">
              <w:rPr>
                <w:rStyle w:val="af"/>
                <w:lang w:val="en-US"/>
              </w:rPr>
              <w:t>,submodel.Level);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sko1=[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,submodel.Vv,submodel.Vv+submodel.Sp*submodel.Zt,submodel.Vv+submodel.Sp*(submodel.Zt+submodel.Ht),submodel.Vv+submodel.Vp];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lastRenderedPageBreak/>
              <w:t xml:space="preserve"> sko2=[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,submodel.Hv,submodel.Hv+submodel.Zt,submodel.Hv+(submodel.Zt+submodel.Ht),submodel.Hv+submodel.Hp];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sko3=[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"SKO3"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+sko3+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sko4=[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"SKO4"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+sko4+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tmp = </w:t>
            </w:r>
            <w:r w:rsidRPr="00D35185">
              <w:rPr>
                <w:rStyle w:val="af"/>
                <w:b/>
                <w:lang w:val="en-US"/>
              </w:rPr>
              <w:t>min</w:t>
            </w:r>
            <w:r w:rsidRPr="00D35185">
              <w:rPr>
                <w:rStyle w:val="af"/>
                <w:lang w:val="en-US"/>
              </w:rPr>
              <w:t>(submodel.Level,submodel.Hv)*submodel.Sv +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max</w:t>
            </w:r>
            <w:r w:rsidR="00D35185" w:rsidRPr="00D35185">
              <w:rPr>
                <w:rStyle w:val="af"/>
                <w:lang w:val="en-US"/>
              </w:rPr>
              <w:t>(</w:t>
            </w:r>
            <w:r w:rsidR="00D35185" w:rsidRPr="00616E83">
              <w:rPr>
                <w:rStyle w:val="af"/>
                <w:color w:val="0070C0"/>
                <w:lang w:val="en-US"/>
              </w:rPr>
              <w:t>0</w:t>
            </w:r>
            <w:r w:rsidR="00D35185" w:rsidRPr="00D35185">
              <w:rPr>
                <w:rStyle w:val="af"/>
                <w:lang w:val="en-US"/>
              </w:rPr>
              <w:t>,submodel.Level-submodel.Hv)*submodel.Sp;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0.2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0.8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"V3"</w:t>
            </w:r>
            <w:r w:rsidRPr="003F7576">
              <w:rPr>
                <w:rStyle w:val="af"/>
                <w:lang w:val="en-US"/>
              </w:rPr>
              <w:t>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D35185" w:rsidRPr="00D35185" w:rsidRDefault="00D35185" w:rsidP="00D35185">
            <w:pPr>
              <w:pStyle w:val="0"/>
              <w:rPr>
                <w:rStyle w:val="af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</w:rPr>
              <w:t>InitObject(Bak);</w:t>
            </w:r>
          </w:p>
          <w:p w:rsidR="00D35185" w:rsidRPr="00D35185" w:rsidRDefault="00D35185" w:rsidP="00D35185">
            <w:pPr>
              <w:pStyle w:val="0"/>
              <w:rPr>
                <w:b/>
              </w:rPr>
            </w:pPr>
            <w:r w:rsidRPr="00D35185">
              <w:rPr>
                <w:rStyle w:val="af"/>
                <w:b/>
              </w:rPr>
              <w:t>end;</w:t>
            </w:r>
          </w:p>
        </w:tc>
      </w:tr>
    </w:tbl>
    <w:p w:rsidR="00430A84" w:rsidRDefault="008A78EC" w:rsidP="0024393E">
      <w:r>
        <w:lastRenderedPageBreak/>
        <w:t>После блока инициализации введите следующие строки для расчета параметров суб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A78EC" w:rsidTr="008A78EC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3F7576">
              <w:rPr>
                <w:rStyle w:val="af"/>
                <w:lang w:val="en-US"/>
              </w:rPr>
              <w:t>submodel._G = Tube.G*</w:t>
            </w:r>
            <w:r w:rsidRPr="003F7576">
              <w:rPr>
                <w:rStyle w:val="af"/>
                <w:color w:val="0070C0"/>
                <w:lang w:val="en-US"/>
              </w:rPr>
              <w:t>3.6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submodel._w = Tube.q[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]/submodel.S;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submodel._Tin = Tube._Tvh;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submodel._Tou = Tube._Tvyh;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submodel._dPtr = </w:t>
            </w:r>
            <w:r w:rsidRPr="003F7576">
              <w:rPr>
                <w:rStyle w:val="af"/>
                <w:b/>
                <w:lang w:val="en-US"/>
              </w:rPr>
              <w:t>abs</w:t>
            </w:r>
            <w:r w:rsidRPr="003F7576">
              <w:rPr>
                <w:rStyle w:val="af"/>
                <w:lang w:val="en-US"/>
              </w:rPr>
              <w:t>(Tube._Pvh-Tube._Pvyh);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 = Tube._Qto*</w:t>
            </w:r>
            <w:r w:rsidRPr="003F7576">
              <w:rPr>
                <w:rStyle w:val="af"/>
                <w:color w:val="0070C0"/>
                <w:lang w:val="en-US"/>
              </w:rPr>
              <w:t>4.182e-3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submodel._Qf = submodel._Q/submodel.F;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submodel._dTou = Bak.Tpar_-Tube._Tvyh;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0002F2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submodel._Level = Bak.L;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submodel._Ps = Bak.P_;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Default="008A78EC" w:rsidP="008A78EC">
            <w:pPr>
              <w:pStyle w:val="0"/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8A78EC">
              <w:rPr>
                <w:rStyle w:val="af"/>
              </w:rPr>
              <w:t>submodel._Ts = Bak.Tpar_;</w:t>
            </w:r>
          </w:p>
        </w:tc>
      </w:tr>
    </w:tbl>
    <w:p w:rsidR="003730F3" w:rsidRDefault="003730F3" w:rsidP="003730F3">
      <w:r>
        <w:t>Если вы всё задали верно, то субмодель на этом запрограммирована.</w:t>
      </w:r>
    </w:p>
    <w:p w:rsidR="003730F3" w:rsidRDefault="003730F3" w:rsidP="003730F3">
      <w:pPr>
        <w:pStyle w:val="3"/>
      </w:pPr>
      <w:bookmarkStart w:id="169" w:name="_Toc400496377"/>
      <w:r>
        <w:t xml:space="preserve">Вывод </w:t>
      </w:r>
      <w:r w:rsidRPr="003730F3">
        <w:t>параметров</w:t>
      </w:r>
      <w:r>
        <w:t xml:space="preserve"> на схемное окно</w:t>
      </w:r>
      <w:bookmarkEnd w:id="169"/>
    </w:p>
    <w:p w:rsidR="003730F3" w:rsidRDefault="003730F3" w:rsidP="0024393E">
      <w:r>
        <w:t xml:space="preserve">На вложенном уровне выведите давление и уровень </w:t>
      </w:r>
      <w:r w:rsidR="00155D1C">
        <w:t xml:space="preserve">в баке, расход </w:t>
      </w:r>
      <w:r>
        <w:t xml:space="preserve">по </w:t>
      </w:r>
      <w:r w:rsidR="00155D1C">
        <w:t>каналу</w:t>
      </w:r>
      <w:r>
        <w:t xml:space="preserve"> подогреваемой воды. На внешнем уровне выведите параметры </w:t>
      </w:r>
      <w:r>
        <w:rPr>
          <w:lang w:val="en-US"/>
        </w:rPr>
        <w:t>P</w:t>
      </w:r>
      <w:r w:rsidRPr="003730F3">
        <w:t>,</w:t>
      </w:r>
      <w:r>
        <w:rPr>
          <w:lang w:val="en-US"/>
        </w:rPr>
        <w:t>H</w:t>
      </w:r>
      <w:r w:rsidRPr="003730F3">
        <w:t>,</w:t>
      </w:r>
      <w:r w:rsidR="002C5747">
        <w:rPr>
          <w:lang w:val="en-US"/>
        </w:rPr>
        <w:t>T</w:t>
      </w:r>
      <w:r w:rsidRPr="003730F3">
        <w:t xml:space="preserve"> </w:t>
      </w:r>
      <w:r>
        <w:t xml:space="preserve">для узлов, </w:t>
      </w:r>
      <w:r>
        <w:rPr>
          <w:lang w:val="en-US"/>
        </w:rPr>
        <w:t>G</w:t>
      </w:r>
      <w:r w:rsidRPr="003730F3">
        <w:t xml:space="preserve"> </w:t>
      </w:r>
      <w:r>
        <w:t xml:space="preserve">для каналов и большинство параметров для бака, см. </w:t>
      </w:r>
      <w:r>
        <w:fldChar w:fldCharType="begin"/>
      </w:r>
      <w:r>
        <w:instrText xml:space="preserve"> REF _Ref282019495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62</w:t>
      </w:r>
      <w:r>
        <w:fldChar w:fldCharType="end"/>
      </w:r>
      <w:r>
        <w:t>.</w:t>
      </w:r>
    </w:p>
    <w:p w:rsidR="003730F3" w:rsidRDefault="00155D1C" w:rsidP="003730F3">
      <w:pPr>
        <w:pStyle w:val="a8"/>
      </w:pPr>
      <w:r>
        <w:rPr>
          <w:noProof/>
        </w:rPr>
        <w:drawing>
          <wp:inline distT="0" distB="0" distL="0" distR="0" wp14:anchorId="2CD1DF03" wp14:editId="0A654A8A">
            <wp:extent cx="489585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F3" w:rsidRDefault="003730F3" w:rsidP="003730F3">
      <w:pPr>
        <w:pStyle w:val="a4"/>
      </w:pPr>
      <w:bookmarkStart w:id="170" w:name="_Ref282019495"/>
      <w:bookmarkStart w:id="171" w:name="_Toc40049657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62</w:t>
      </w:r>
      <w:r w:rsidR="00C43823">
        <w:rPr>
          <w:noProof/>
        </w:rPr>
        <w:fldChar w:fldCharType="end"/>
      </w:r>
      <w:bookmarkEnd w:id="170"/>
      <w:r>
        <w:t>. Параметры на схеме подогревателя ПНД-1</w:t>
      </w:r>
      <w:bookmarkEnd w:id="171"/>
    </w:p>
    <w:p w:rsidR="008E1C7E" w:rsidRDefault="008E1C7E" w:rsidP="00A139DC">
      <w:pPr>
        <w:pStyle w:val="3"/>
      </w:pPr>
      <w:bookmarkStart w:id="172" w:name="_Toc400496378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ПНД-1</w:t>
      </w:r>
      <w:bookmarkEnd w:id="172"/>
    </w:p>
    <w:p w:rsidR="006151AF" w:rsidRDefault="006151AF" w:rsidP="00543FED">
      <w:r>
        <w:t>Проинициализируйте схему, для того чтобы проверить верность введенного кода и 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730F3" w:rsidRDefault="00304E8C" w:rsidP="00543FED">
      <w:r>
        <w:t xml:space="preserve">Задайте следующие свойства </w:t>
      </w:r>
      <w:r w:rsidR="006151AF">
        <w:t xml:space="preserve">вручную </w:t>
      </w:r>
      <w:r>
        <w:t xml:space="preserve">для элементов </w:t>
      </w:r>
      <w:r w:rsidR="00CF3FB6">
        <w:t>модели</w:t>
      </w:r>
      <w:r>
        <w:t xml:space="preserve"> ПНД-1: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41FA2" w:rsidTr="00CB02C6">
        <w:tc>
          <w:tcPr>
            <w:tcW w:w="3227" w:type="dxa"/>
          </w:tcPr>
          <w:p w:rsidR="00A41FA2" w:rsidRPr="00846504" w:rsidRDefault="00A41FA2" w:rsidP="00A41FA2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A41FA2" w:rsidRDefault="00A41FA2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0.4</w:t>
            </w:r>
            <w:r w:rsidRPr="00846504">
              <w:rPr>
                <w:b/>
                <w:bCs/>
              </w:rPr>
              <w:t>»</w:t>
            </w:r>
          </w:p>
          <w:p w:rsidR="00A41FA2" w:rsidRPr="006A5AF8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0.1256</w:t>
            </w:r>
            <w:r w:rsidR="000A7B4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41FA2" w:rsidRPr="00645AE2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727086" w:rsidRPr="00645AE2" w:rsidRDefault="0072708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0.005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18763F">
              <w:rPr>
                <w:b/>
                <w:bCs/>
              </w:rPr>
              <w:t>6.28319</w:t>
            </w:r>
            <w:r w:rsidRPr="00846504">
              <w:rPr>
                <w:b/>
                <w:bCs/>
              </w:rPr>
              <w:t>»</w:t>
            </w:r>
          </w:p>
          <w:p w:rsidR="00A41FA2" w:rsidRPr="00727086" w:rsidRDefault="00A41FA2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A41FA2" w:rsidRPr="00846504" w:rsidTr="00CB02C6">
        <w:tc>
          <w:tcPr>
            <w:tcW w:w="3227" w:type="dxa"/>
          </w:tcPr>
          <w:p w:rsidR="00A41FA2" w:rsidRPr="007E2F47" w:rsidRDefault="00A41FA2" w:rsidP="000F3818">
            <w:pPr>
              <w:pStyle w:val="0"/>
            </w:pPr>
            <w:r>
              <w:t>Канал</w:t>
            </w:r>
            <w:r w:rsidR="000F3818">
              <w:t xml:space="preserve"> отвода конденсата</w:t>
            </w:r>
          </w:p>
        </w:tc>
        <w:tc>
          <w:tcPr>
            <w:tcW w:w="7193" w:type="dxa"/>
          </w:tcPr>
          <w:p w:rsidR="0018763F" w:rsidRDefault="0018763F" w:rsidP="0018763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A5AF8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27086" w:rsidRPr="00727086">
              <w:rPr>
                <w:b/>
                <w:bCs/>
              </w:rPr>
              <w:t>0.00785</w:t>
            </w:r>
            <w:r w:rsidR="00727086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27086" w:rsidRDefault="00727086" w:rsidP="0018763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18763F" w:rsidRDefault="0018763F" w:rsidP="0018763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04D60" w:rsidRPr="00704D60">
              <w:rPr>
                <w:b/>
                <w:bCs/>
              </w:rPr>
              <w:t>0.3141</w:t>
            </w:r>
            <w:r w:rsidR="00704D60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A41FA2" w:rsidRPr="00E34C43" w:rsidRDefault="0018763F" w:rsidP="00BB7564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704D6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подачи воды (справа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отвода воды (слева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8D0E96" w:rsidRPr="00846504" w:rsidTr="00CB02C6">
        <w:tc>
          <w:tcPr>
            <w:tcW w:w="3227" w:type="dxa"/>
          </w:tcPr>
          <w:p w:rsidR="008D0E96" w:rsidRDefault="008D0E96" w:rsidP="00BB7564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8D0E96" w:rsidRDefault="008D0E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0</w:t>
            </w:r>
            <w:r>
              <w:rPr>
                <w:b/>
                <w:bCs/>
              </w:rPr>
              <w:t>.</w:t>
            </w:r>
            <w:r w:rsidR="00353DAE">
              <w:rPr>
                <w:b/>
                <w:bCs/>
              </w:rPr>
              <w:t>96</w:t>
            </w:r>
            <w:r w:rsidRPr="00846504">
              <w:rPr>
                <w:b/>
                <w:bCs/>
              </w:rPr>
              <w:t>»</w:t>
            </w:r>
          </w:p>
          <w:p w:rsidR="008D0E96" w:rsidRPr="008D0E96" w:rsidRDefault="008D0E96" w:rsidP="008D6C96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5</w:t>
            </w:r>
            <w:r w:rsidR="002C1951">
              <w:rPr>
                <w:b/>
                <w:bCs/>
              </w:rPr>
              <w:t>7</w:t>
            </w:r>
            <w:r w:rsidR="00353DAE">
              <w:rPr>
                <w:b/>
                <w:bCs/>
              </w:rPr>
              <w:t>3</w:t>
            </w:r>
            <w:r w:rsidRPr="00846504">
              <w:rPr>
                <w:b/>
                <w:bCs/>
              </w:rPr>
              <w:t>»</w:t>
            </w:r>
          </w:p>
        </w:tc>
      </w:tr>
      <w:tr w:rsidR="008D6C96" w:rsidRPr="00846504" w:rsidTr="00CB02C6">
        <w:tc>
          <w:tcPr>
            <w:tcW w:w="3227" w:type="dxa"/>
          </w:tcPr>
          <w:p w:rsidR="008D6C96" w:rsidRDefault="008D6C96" w:rsidP="00C87F75">
            <w:pPr>
              <w:pStyle w:val="0"/>
            </w:pPr>
            <w:r>
              <w:t xml:space="preserve">Узел </w:t>
            </w:r>
            <w:r w:rsidR="00C87F75">
              <w:t>подачи воды на подогрев</w:t>
            </w:r>
          </w:p>
        </w:tc>
        <w:tc>
          <w:tcPr>
            <w:tcW w:w="7193" w:type="dxa"/>
          </w:tcPr>
          <w:p w:rsidR="008D6C96" w:rsidRDefault="008D6C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«10.0</w:t>
            </w:r>
            <w:r w:rsidRPr="00846504">
              <w:rPr>
                <w:b/>
                <w:bCs/>
              </w:rPr>
              <w:t>»</w:t>
            </w:r>
          </w:p>
          <w:p w:rsidR="008D6C96" w:rsidRPr="008D0E96" w:rsidRDefault="008D6C96" w:rsidP="00C87F75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C87F75" w:rsidRPr="00C87F75">
              <w:rPr>
                <w:b/>
                <w:bCs/>
              </w:rPr>
              <w:t>waterpt(1e6,Tпнд,3)/4182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87F75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CB02C6" w:rsidRDefault="00CB02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-Gпнд/3.6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Tпнд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B02C6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CB02C6" w:rsidRDefault="00CB02C6" w:rsidP="00834E7E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="00C71A7C" w:rsidRPr="00C71A7C">
              <w:rPr>
                <w:b/>
                <w:bCs/>
              </w:rPr>
              <w:t>-ch</w:t>
            </w:r>
            <w:r w:rsidR="00637E59">
              <w:rPr>
                <w:b/>
                <w:bCs/>
              </w:rPr>
              <w:t>30</w:t>
            </w:r>
            <w:r w:rsidR="00C71A7C"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="00637E59" w:rsidRPr="00637E59">
              <w:t xml:space="preserve"> </w:t>
            </w:r>
            <w:r w:rsidR="00637E59">
              <w:t>(</w:t>
            </w:r>
            <w:r w:rsidR="00834E7E" w:rsidRPr="00834E7E">
              <w:rPr>
                <w:b/>
                <w:bCs/>
              </w:rPr>
              <w:t>«ch30»</w:t>
            </w:r>
            <w:r w:rsidR="00834E7E" w:rsidRPr="00834E7E">
              <w:t xml:space="preserve"> </w:t>
            </w:r>
            <w:r w:rsidR="00834E7E">
              <w:t>–</w:t>
            </w:r>
            <w:r w:rsidR="00A6304F">
              <w:t xml:space="preserve"> имя</w:t>
            </w:r>
            <w:r w:rsidR="00637E59">
              <w:t xml:space="preserve"> канал</w:t>
            </w:r>
            <w:r w:rsidR="00834E7E">
              <w:t>а</w:t>
            </w:r>
            <w:r w:rsidR="00637E59">
              <w:t xml:space="preserve"> подвода пара)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463E02" w:rsidP="00C87F75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CB02C6" w:rsidRDefault="00222A4C" w:rsidP="00892B31">
            <w:pPr>
              <w:pStyle w:val="0"/>
            </w:pPr>
            <w:r>
              <w:t xml:space="preserve">Давление: </w:t>
            </w:r>
            <w:r w:rsidRPr="00D61CDF">
              <w:rPr>
                <w:b/>
              </w:rPr>
              <w:t>«0.96»</w:t>
            </w:r>
          </w:p>
          <w:p w:rsidR="00222A4C" w:rsidRDefault="00724FAA" w:rsidP="00892B31">
            <w:pPr>
              <w:pStyle w:val="0"/>
            </w:pPr>
            <w:r>
              <w:t xml:space="preserve">Энтальпия 1-го объёма: </w:t>
            </w:r>
            <w:r w:rsidRPr="00D61CDF">
              <w:rPr>
                <w:b/>
              </w:rPr>
              <w:t>«59.52»</w:t>
            </w:r>
          </w:p>
          <w:p w:rsidR="00724FAA" w:rsidRDefault="009B41C7" w:rsidP="00892B31">
            <w:pPr>
              <w:pStyle w:val="0"/>
            </w:pPr>
            <w:r>
              <w:t xml:space="preserve">Коэффициент перемешивания 1-го и 2-го объёмов: </w:t>
            </w:r>
            <w:r w:rsidRPr="00D61CDF">
              <w:rPr>
                <w:b/>
              </w:rPr>
              <w:t>«0.2»</w:t>
            </w:r>
          </w:p>
          <w:p w:rsidR="009B41C7" w:rsidRDefault="00264352" w:rsidP="00892B31">
            <w:pPr>
              <w:pStyle w:val="0"/>
            </w:pPr>
            <w:r>
              <w:t>Площадь сеч</w:t>
            </w:r>
            <w:r w:rsidR="001D077E">
              <w:t>е</w:t>
            </w:r>
            <w:r>
              <w:t xml:space="preserve">ния: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Sp</w:t>
            </w:r>
            <w:r w:rsidRPr="00D61CDF">
              <w:rPr>
                <w:b/>
              </w:rPr>
              <w:t>»</w:t>
            </w:r>
          </w:p>
          <w:p w:rsidR="001D077E" w:rsidRDefault="001D077E" w:rsidP="00892B31">
            <w:pPr>
              <w:pStyle w:val="0"/>
            </w:pPr>
            <w:r>
              <w:t xml:space="preserve">Площадь сечения клапана: </w:t>
            </w:r>
            <w:r w:rsidRPr="00D61CDF">
              <w:rPr>
                <w:b/>
              </w:rPr>
              <w:t>«1»</w:t>
            </w:r>
          </w:p>
          <w:p w:rsidR="001D077E" w:rsidRPr="00D1679E" w:rsidRDefault="00D1679E" w:rsidP="00892B31">
            <w:pPr>
              <w:pStyle w:val="0"/>
            </w:pPr>
            <w:r>
              <w:t xml:space="preserve">Гидравлический диаметр жидкого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Default="00D1679E" w:rsidP="00D1679E">
            <w:pPr>
              <w:pStyle w:val="0"/>
            </w:pPr>
            <w:r>
              <w:t xml:space="preserve">Гидравлический диаметр газового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Pr="003F7576" w:rsidRDefault="00AD65D1" w:rsidP="00D1679E">
            <w:pPr>
              <w:pStyle w:val="0"/>
            </w:pPr>
            <w:r>
              <w:t xml:space="preserve">Отметка низа КО: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Zk</w:t>
            </w:r>
            <w:r w:rsidRPr="00D61CDF">
              <w:rPr>
                <w:b/>
              </w:rPr>
              <w:t>»</w:t>
            </w:r>
          </w:p>
          <w:p w:rsidR="00264352" w:rsidRPr="00264352" w:rsidRDefault="00021518" w:rsidP="006E733E">
            <w:pPr>
              <w:pStyle w:val="0"/>
            </w:pPr>
            <w:r>
              <w:t xml:space="preserve">Количество вертикальных труб: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n</w:t>
            </w:r>
            <w:r w:rsidRPr="00D61CDF">
              <w:rPr>
                <w:b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Pr="006E733E" w:rsidRDefault="006E733E" w:rsidP="00C87F75">
            <w:pPr>
              <w:pStyle w:val="0"/>
            </w:pPr>
            <w:r>
              <w:lastRenderedPageBreak/>
              <w:t>Верхний узел бака</w:t>
            </w:r>
          </w:p>
        </w:tc>
        <w:tc>
          <w:tcPr>
            <w:tcW w:w="7193" w:type="dxa"/>
          </w:tcPr>
          <w:p w:rsidR="00CB02C6" w:rsidRDefault="006E733E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6E733E" w:rsidRDefault="006E733E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«565.8»</w:t>
            </w:r>
          </w:p>
          <w:p w:rsidR="00C06644" w:rsidRDefault="00C06644" w:rsidP="00892B31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«1.4»</w:t>
            </w:r>
          </w:p>
          <w:p w:rsidR="00C06644" w:rsidRDefault="00C06644" w:rsidP="00892B31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«0.014»</w:t>
            </w:r>
          </w:p>
          <w:p w:rsidR="00B402D7" w:rsidRDefault="00B402D7" w:rsidP="00892B31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«1.5394»</w:t>
            </w:r>
          </w:p>
          <w:p w:rsidR="00B402D7" w:rsidRDefault="00B402D7" w:rsidP="00892B31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«0.5»</w:t>
            </w:r>
          </w:p>
          <w:p w:rsidR="00B402D7" w:rsidRDefault="009369CB" w:rsidP="00892B31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«2.2»</w:t>
            </w:r>
          </w:p>
          <w:p w:rsidR="009369CB" w:rsidRDefault="009369CB" w:rsidP="00892B31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«Zk+Hv+Hp»</w:t>
            </w:r>
          </w:p>
          <w:p w:rsidR="009369CB" w:rsidRDefault="006D6FA9" w:rsidP="00892B31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D6FA9" w:rsidRDefault="006D6FA9" w:rsidP="00892B31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«Паровой»</w:t>
            </w:r>
          </w:p>
        </w:tc>
      </w:tr>
      <w:tr w:rsidR="006E733E" w:rsidRPr="00846504" w:rsidTr="00CB02C6">
        <w:tc>
          <w:tcPr>
            <w:tcW w:w="3227" w:type="dxa"/>
          </w:tcPr>
          <w:p w:rsidR="006E733E" w:rsidRDefault="006E733E" w:rsidP="00C87F75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C808EE" w:rsidRDefault="00C808EE" w:rsidP="00C808EE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C808EE" w:rsidRDefault="00C808EE" w:rsidP="00C808EE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«59.52»</w:t>
            </w:r>
          </w:p>
          <w:p w:rsidR="00C808EE" w:rsidRDefault="00C808EE" w:rsidP="00C808EE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</w:t>
            </w:r>
            <w:r w:rsidR="00F67D9C" w:rsidRPr="00D61CDF">
              <w:rPr>
                <w:b/>
              </w:rPr>
              <w:t>0.975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</w:t>
            </w:r>
            <w:r w:rsidR="0082055B" w:rsidRPr="00D61CDF">
              <w:rPr>
                <w:b/>
              </w:rPr>
              <w:t>0.013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</w:t>
            </w:r>
            <w:r w:rsidR="003F1829" w:rsidRPr="00D61CDF">
              <w:rPr>
                <w:b/>
              </w:rPr>
              <w:t>0.7466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</w:t>
            </w:r>
            <w:r w:rsidR="0031503B" w:rsidRPr="00D61CDF">
              <w:rPr>
                <w:b/>
              </w:rPr>
              <w:t>2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</w:t>
            </w:r>
            <w:r w:rsidR="0031503B" w:rsidRPr="00D61CDF">
              <w:rPr>
                <w:b/>
              </w:rPr>
              <w:t>0</w:t>
            </w:r>
            <w:r w:rsidRPr="00D61CDF">
              <w:rPr>
                <w:b/>
              </w:rPr>
              <w:t>.2»</w:t>
            </w:r>
          </w:p>
          <w:p w:rsidR="00C808EE" w:rsidRDefault="00C808EE" w:rsidP="00C808EE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«Zk»</w:t>
            </w:r>
          </w:p>
          <w:p w:rsidR="00C808EE" w:rsidRDefault="00C808EE" w:rsidP="00C808EE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E733E" w:rsidRDefault="00C808EE" w:rsidP="00DD66FC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</w:t>
            </w:r>
            <w:r w:rsidR="00DD66FC" w:rsidRPr="00D61CDF">
              <w:rPr>
                <w:b/>
              </w:rPr>
              <w:t>Нижний водяной</w:t>
            </w:r>
            <w:r w:rsidRPr="00D61CDF">
              <w:rPr>
                <w:b/>
              </w:rPr>
              <w:t>»</w:t>
            </w:r>
          </w:p>
        </w:tc>
      </w:tr>
    </w:tbl>
    <w:p w:rsidR="00304E8C" w:rsidRDefault="00D61CDF" w:rsidP="00543FED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ПНД-1 (ПН-100). Нам осталось только задать параметры расчёта, запустить схему на расчет и отладить схему – добиться номинального состояния ПН-100.</w:t>
      </w:r>
    </w:p>
    <w:p w:rsidR="00D61CDF" w:rsidRDefault="00A139DC" w:rsidP="00A139DC">
      <w:pPr>
        <w:pStyle w:val="3"/>
      </w:pPr>
      <w:bookmarkStart w:id="173" w:name="_Toc400496379"/>
      <w:r>
        <w:t>Параметры расчета</w:t>
      </w:r>
      <w:r w:rsidR="000B5CE1">
        <w:t xml:space="preserve"> ПН</w:t>
      </w:r>
      <w:r w:rsidR="00331B6E">
        <w:t>Д</w:t>
      </w:r>
      <w:r w:rsidR="000B5CE1">
        <w:t>-1</w:t>
      </w:r>
      <w:bookmarkEnd w:id="173"/>
    </w:p>
    <w:p w:rsidR="00A139DC" w:rsidRDefault="00A139DC" w:rsidP="00A139DC">
      <w:r>
        <w:t>Зайдите во вкладку «Параметры расчета»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139DC" w:rsidTr="00A139DC">
        <w:tc>
          <w:tcPr>
            <w:tcW w:w="3227" w:type="dxa"/>
          </w:tcPr>
          <w:p w:rsidR="00A139DC" w:rsidRDefault="00A139DC" w:rsidP="00A139DC">
            <w:pPr>
              <w:pStyle w:val="0"/>
            </w:pPr>
            <w:r>
              <w:t>Параметры расчета</w:t>
            </w:r>
          </w:p>
        </w:tc>
        <w:tc>
          <w:tcPr>
            <w:tcW w:w="7193" w:type="dxa"/>
          </w:tcPr>
          <w:p w:rsidR="00A139DC" w:rsidRPr="003F7576" w:rsidRDefault="00A139DC" w:rsidP="00940E37">
            <w:pPr>
              <w:pStyle w:val="0"/>
            </w:pPr>
            <w:r>
              <w:t xml:space="preserve">Имя проекта ТРР: </w:t>
            </w:r>
            <w:r w:rsidRPr="00940E37">
              <w:rPr>
                <w:b/>
              </w:rPr>
              <w:t>«</w:t>
            </w:r>
            <w:r w:rsidRPr="00940E37">
              <w:rPr>
                <w:b/>
                <w:lang w:val="en-US"/>
              </w:rPr>
              <w:t>pn</w:t>
            </w:r>
            <w:r w:rsidRPr="003F7576">
              <w:rPr>
                <w:b/>
              </w:rPr>
              <w:t>_100</w:t>
            </w:r>
            <w:r w:rsidRPr="00940E37">
              <w:rPr>
                <w:b/>
              </w:rPr>
              <w:t>»</w:t>
            </w:r>
          </w:p>
          <w:p w:rsidR="00A139DC" w:rsidRDefault="00A139DC" w:rsidP="00940E37">
            <w:pPr>
              <w:pStyle w:val="0"/>
            </w:pPr>
            <w:r>
              <w:t xml:space="preserve">Код продолжения: </w:t>
            </w:r>
            <w:r w:rsidRPr="00940E37">
              <w:rPr>
                <w:b/>
              </w:rPr>
              <w:t>«С начала»</w:t>
            </w:r>
          </w:p>
          <w:p w:rsidR="00940E37" w:rsidRPr="00940E37" w:rsidRDefault="00940E37" w:rsidP="00940E37">
            <w:pPr>
              <w:pStyle w:val="0"/>
            </w:pPr>
            <w:r w:rsidRPr="00A83457">
              <w:t xml:space="preserve">Шаг интегрирования уравнений энергии: </w:t>
            </w:r>
            <w:r w:rsidRPr="00A83457">
              <w:rPr>
                <w:b/>
              </w:rPr>
              <w:t>«0.125/4»</w:t>
            </w:r>
          </w:p>
          <w:p w:rsidR="00A139DC" w:rsidRPr="00940E37" w:rsidRDefault="00940E37" w:rsidP="00D51203">
            <w:pPr>
              <w:pStyle w:val="0"/>
            </w:pPr>
            <w:r w:rsidRPr="00A83457">
              <w:t xml:space="preserve">Шаг интегрирования уравнений </w:t>
            </w:r>
            <w:r>
              <w:t>движения</w:t>
            </w:r>
            <w:r w:rsidRPr="00A83457">
              <w:t xml:space="preserve">: </w:t>
            </w:r>
            <w:r w:rsidRPr="00A83457">
              <w:rPr>
                <w:b/>
              </w:rPr>
              <w:t>«0.</w:t>
            </w:r>
            <w:r w:rsidR="00D51203" w:rsidRPr="003F7576">
              <w:rPr>
                <w:b/>
              </w:rPr>
              <w:t>125</w:t>
            </w:r>
            <w:r w:rsidRPr="00A83457">
              <w:rPr>
                <w:b/>
              </w:rPr>
              <w:t>/16»</w:t>
            </w:r>
          </w:p>
        </w:tc>
      </w:tr>
    </w:tbl>
    <w:p w:rsidR="00A139DC" w:rsidRDefault="0052027D" w:rsidP="00A139DC">
      <w:r>
        <w:t>Снимите галочку с синхронизации с реальным временем и уберите рестарт проекта.</w:t>
      </w:r>
    </w:p>
    <w:p w:rsidR="00300F4B" w:rsidRDefault="00300F4B" w:rsidP="00300F4B">
      <w:pPr>
        <w:pStyle w:val="3"/>
      </w:pPr>
      <w:bookmarkStart w:id="174" w:name="_Toc400496380"/>
      <w:r>
        <w:t>Номинальное состояние ПН</w:t>
      </w:r>
      <w:r w:rsidR="00331B6E">
        <w:t>Д</w:t>
      </w:r>
      <w:r>
        <w:t>-1</w:t>
      </w:r>
      <w:bookmarkEnd w:id="174"/>
    </w:p>
    <w:p w:rsidR="00300F4B" w:rsidRDefault="00300F4B" w:rsidP="00300F4B">
      <w:r>
        <w:t xml:space="preserve">Теперь можно запустить модель ПН-100 на расчёт. Если всё было сделано верно, то через 100-300 секунд должно установиться состояние, соответствующее рисунку </w:t>
      </w:r>
      <w:r w:rsidR="0087316D">
        <w:t>(</w:t>
      </w:r>
      <w:r>
        <w:fldChar w:fldCharType="begin"/>
      </w:r>
      <w:r>
        <w:instrText xml:space="preserve"> REF _Ref282035631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63</w:t>
      </w:r>
      <w:r>
        <w:fldChar w:fldCharType="end"/>
      </w:r>
      <w:r w:rsidR="0087316D">
        <w:t>)</w:t>
      </w:r>
      <w:r>
        <w:t>.</w:t>
      </w:r>
    </w:p>
    <w:p w:rsidR="00C75312" w:rsidRDefault="00C75312" w:rsidP="00300F4B">
      <w:r>
        <w:t>Питательная вода поступает с температурой +37°С расходом 129 т</w:t>
      </w:r>
      <w:r w:rsidRPr="00C75312">
        <w:t>/</w:t>
      </w:r>
      <w:r>
        <w:t>ч и подогревается до +80°С. При этом пар с температурой +98°С</w:t>
      </w:r>
      <w:r w:rsidR="00F95F5E">
        <w:t>, давлением 0,96 кгс</w:t>
      </w:r>
      <w:r w:rsidR="00F95F5E" w:rsidRPr="00F95F5E">
        <w:t>/</w:t>
      </w:r>
      <w:r w:rsidR="00F95F5E">
        <w:t>см</w:t>
      </w:r>
      <w:r w:rsidR="00F95F5E" w:rsidRPr="00F95F5E">
        <w:rPr>
          <w:vertAlign w:val="superscript"/>
        </w:rPr>
        <w:t>2</w:t>
      </w:r>
      <w:r w:rsidR="00F95F5E" w:rsidRPr="00F95F5E">
        <w:t xml:space="preserve"> </w:t>
      </w:r>
      <w:r w:rsidR="00F95F5E">
        <w:t>и расходом 11,6 т</w:t>
      </w:r>
      <w:r w:rsidR="00F95F5E" w:rsidRPr="00F95F5E">
        <w:t>/</w:t>
      </w:r>
      <w:r w:rsidR="00F95F5E">
        <w:t>ч</w:t>
      </w:r>
      <w:r w:rsidR="00F95F5E" w:rsidRPr="00F95F5E">
        <w:t xml:space="preserve"> </w:t>
      </w:r>
      <w:r w:rsidR="00F95F5E">
        <w:t>отдаёт 6,44 МВт</w:t>
      </w:r>
      <w:r w:rsidR="00F95F5E" w:rsidRPr="00F95F5E">
        <w:t xml:space="preserve"> </w:t>
      </w:r>
      <w:r w:rsidR="00F95F5E">
        <w:t>в подогреватель. Параметры по пару пока не соответствуют номинальным значениям исходных данных, но на данном этапе нам важно установить верный номинал по тракту питательной воды, а отборы пара будут скорректированы на этапе интеграции отдельных моделей в единую расчетную схему ПТУ.</w:t>
      </w:r>
    </w:p>
    <w:p w:rsidR="00300F4B" w:rsidRPr="00300F4B" w:rsidRDefault="00300F4B" w:rsidP="00300F4B">
      <w:pPr>
        <w:pStyle w:val="a8"/>
      </w:pPr>
      <w:r>
        <w:rPr>
          <w:noProof/>
        </w:rPr>
        <w:lastRenderedPageBreak/>
        <w:drawing>
          <wp:inline distT="0" distB="0" distL="0" distR="0" wp14:anchorId="6AE93871" wp14:editId="10273C9E">
            <wp:extent cx="4886325" cy="4486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4B" w:rsidRDefault="00300F4B" w:rsidP="00300F4B">
      <w:pPr>
        <w:pStyle w:val="a4"/>
      </w:pPr>
      <w:bookmarkStart w:id="175" w:name="_Ref282035631"/>
      <w:bookmarkStart w:id="176" w:name="_Toc40049657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63</w:t>
      </w:r>
      <w:r w:rsidR="00C43823">
        <w:rPr>
          <w:noProof/>
        </w:rPr>
        <w:fldChar w:fldCharType="end"/>
      </w:r>
      <w:bookmarkEnd w:id="175"/>
      <w:r>
        <w:t>. Номинальное состояние ПНД-1</w:t>
      </w:r>
      <w:bookmarkEnd w:id="176"/>
    </w:p>
    <w:p w:rsidR="000E3CB8" w:rsidRDefault="002C4D9E" w:rsidP="000E3CB8">
      <w:pPr>
        <w:pStyle w:val="2"/>
      </w:pPr>
      <w:bookmarkStart w:id="177" w:name="_Toc400496381"/>
      <w:r>
        <w:t xml:space="preserve">Создание </w:t>
      </w:r>
      <w:r w:rsidR="00CF3FB6">
        <w:t>модели</w:t>
      </w:r>
      <w:r>
        <w:t xml:space="preserve"> </w:t>
      </w:r>
      <w:r w:rsidR="00F95F5E">
        <w:t>ПВД-2</w:t>
      </w:r>
      <w:r>
        <w:t xml:space="preserve"> на базе ПНД-1</w:t>
      </w:r>
      <w:bookmarkEnd w:id="177"/>
    </w:p>
    <w:p w:rsidR="002C4D9E" w:rsidRDefault="002C4D9E" w:rsidP="002C4D9E">
      <w:pPr>
        <w:pStyle w:val="3"/>
      </w:pPr>
      <w:bookmarkStart w:id="178" w:name="_Toc400496382"/>
      <w:r>
        <w:t>Копирование проекта, параметры расчета</w:t>
      </w:r>
      <w:bookmarkEnd w:id="178"/>
    </w:p>
    <w:p w:rsidR="00A8527D" w:rsidRPr="00BF3474" w:rsidRDefault="002C4D9E" w:rsidP="002C4D9E">
      <w:pPr>
        <w:rPr>
          <w:rStyle w:val="a9"/>
          <w:b w:val="0"/>
        </w:rPr>
      </w:pPr>
      <w:r>
        <w:t xml:space="preserve">Откройте файл с моделью ПНД-1,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Pr="0097717E">
        <w:rPr>
          <w:rStyle w:val="a9"/>
        </w:rPr>
        <w:t>\</w:t>
      </w:r>
      <w:r>
        <w:rPr>
          <w:rStyle w:val="a9"/>
        </w:rPr>
        <w:t>ПВ-280-1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2C4D9E" w:rsidRDefault="00A8527D" w:rsidP="002C4D9E">
      <w:r>
        <w:rPr>
          <w:rStyle w:val="a9"/>
          <w:b w:val="0"/>
        </w:rPr>
        <w:t xml:space="preserve">Для начала, давайте переименуем описательные параметры проекта: </w:t>
      </w:r>
      <w:r w:rsidR="002C4D9E">
        <w:rPr>
          <w:rStyle w:val="a9"/>
          <w:b w:val="0"/>
        </w:rPr>
        <w:t xml:space="preserve">в параметрах расчёта измените </w:t>
      </w:r>
      <w:r w:rsidR="002C4D9E">
        <w:t xml:space="preserve">имя проекта ТРР на: </w:t>
      </w:r>
      <w:r w:rsidR="002C4D9E" w:rsidRPr="00940E37">
        <w:rPr>
          <w:b/>
        </w:rPr>
        <w:t>«</w:t>
      </w:r>
      <w:r w:rsidR="002C4D9E">
        <w:rPr>
          <w:b/>
          <w:lang w:val="en-US"/>
        </w:rPr>
        <w:t>pv</w:t>
      </w:r>
      <w:r w:rsidR="002C4D9E" w:rsidRPr="002C4D9E">
        <w:rPr>
          <w:b/>
        </w:rPr>
        <w:t>_280_1</w:t>
      </w:r>
      <w:r w:rsidR="002C4D9E" w:rsidRPr="00940E37">
        <w:rPr>
          <w:b/>
        </w:rPr>
        <w:t>»</w:t>
      </w:r>
      <w:r w:rsidR="002C4D9E" w:rsidRPr="002C4D9E">
        <w:t>, а</w:t>
      </w:r>
      <w:r w:rsidR="002C4D9E">
        <w:t xml:space="preserve"> имя </w:t>
      </w:r>
      <w:r>
        <w:t>суб</w:t>
      </w:r>
      <w:r w:rsidR="00CF3FB6">
        <w:t>модели</w:t>
      </w:r>
      <w:r w:rsidR="002C4D9E">
        <w:t xml:space="preserve"> – на </w:t>
      </w:r>
      <w:r w:rsidR="002C4D9E" w:rsidRPr="002C4D9E">
        <w:rPr>
          <w:b/>
        </w:rPr>
        <w:t>«</w:t>
      </w:r>
      <w:r w:rsidR="002C4D9E" w:rsidRPr="002C4D9E">
        <w:rPr>
          <w:b/>
          <w:lang w:val="en-US"/>
        </w:rPr>
        <w:t>PV</w:t>
      </w:r>
      <w:r w:rsidR="002C4D9E" w:rsidRPr="002C4D9E">
        <w:rPr>
          <w:b/>
        </w:rPr>
        <w:t>_280_1»</w:t>
      </w:r>
      <w:r w:rsidR="002C4D9E"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Pr="00A8527D">
        <w:rPr>
          <w:b/>
        </w:rPr>
        <w:t>«ПВ-280-1»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2C4D9E" w:rsidRDefault="002C4D9E" w:rsidP="002C4D9E">
      <w:r>
        <w:t>Таким образ</w:t>
      </w:r>
      <w:r w:rsidR="00A8527D">
        <w:t>ом мы только что создали в новом файле</w:t>
      </w:r>
      <w:r>
        <w:t xml:space="preserve"> модель второго подогревателя, как копию </w:t>
      </w:r>
      <w:r w:rsidR="00CF3FB6">
        <w:t>модели</w:t>
      </w:r>
      <w:r>
        <w:t xml:space="preserve"> ПНД-1. Далее мы займёмся преобразованием этой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2C5747">
        <w:t>,</w:t>
      </w:r>
      <w:r>
        <w:t xml:space="preserve"> которые надо изменить. Большая часть останется такой же, как и в ПНД-1.</w:t>
      </w:r>
    </w:p>
    <w:p w:rsidR="007D3773" w:rsidRDefault="007D3773" w:rsidP="007D3773">
      <w:pPr>
        <w:pStyle w:val="3"/>
      </w:pPr>
      <w:bookmarkStart w:id="179" w:name="_Toc400496383"/>
      <w:r>
        <w:t>Глобальные параметры</w:t>
      </w:r>
      <w:bookmarkEnd w:id="179"/>
    </w:p>
    <w:p w:rsidR="007D3773" w:rsidRDefault="007D3773" w:rsidP="007D3773">
      <w:r>
        <w:t xml:space="preserve">В </w:t>
      </w:r>
      <w:r w:rsidR="00CF3FB6">
        <w:t>модели</w:t>
      </w:r>
      <w:r>
        <w:t xml:space="preserve"> ПВД-2 будет три глобальных параметра: давление пара в отборе, расход и температура охлаждающей (п</w:t>
      </w:r>
      <w:r w:rsidR="00D2698A">
        <w:t>о</w:t>
      </w:r>
      <w:r>
        <w:t>догреваемой) воды. Создайте их, в соответствии с рисунком</w:t>
      </w:r>
      <w:r w:rsidR="00D2698A">
        <w:t xml:space="preserve"> </w:t>
      </w:r>
      <w:r w:rsidR="0087316D">
        <w:t>(</w:t>
      </w:r>
      <w:r w:rsidR="00D2698A">
        <w:fldChar w:fldCharType="begin"/>
      </w:r>
      <w:r w:rsidR="00D2698A">
        <w:instrText xml:space="preserve"> REF _Ref282071829 </w:instrText>
      </w:r>
      <w:r w:rsidR="00CF2E92">
        <w:instrText xml:space="preserve">\* Lower \h </w:instrText>
      </w:r>
      <w:r w:rsidR="00D2698A">
        <w:fldChar w:fldCharType="separate"/>
      </w:r>
      <w:r w:rsidR="002C5747">
        <w:t xml:space="preserve">рисунок </w:t>
      </w:r>
      <w:r w:rsidR="002C5747">
        <w:rPr>
          <w:noProof/>
        </w:rPr>
        <w:t>64</w:t>
      </w:r>
      <w:r w:rsidR="00D2698A">
        <w:fldChar w:fldCharType="end"/>
      </w:r>
      <w:r w:rsidR="0087316D">
        <w:t>)</w:t>
      </w:r>
      <w:r w:rsidR="00D2698A">
        <w:t>. Мы немного изменили имена переменных для того</w:t>
      </w:r>
      <w:r w:rsidR="0087316D">
        <w:t>,</w:t>
      </w:r>
      <w:r w:rsidR="00D2698A">
        <w:t xml:space="preserve"> чтобы убедиться</w:t>
      </w:r>
      <w:r w:rsidR="0087316D">
        <w:t>,</w:t>
      </w:r>
      <w:r w:rsidR="00D2698A">
        <w:t xml:space="preserve"> что старый код не будет с ними работать и, кроме этого, так бывает надёжнее для полной перепроверки и изменения </w:t>
      </w:r>
      <w:r w:rsidR="00CF3FB6">
        <w:t>модели</w:t>
      </w:r>
      <w:r w:rsidR="00D2698A">
        <w:t xml:space="preserve"> </w:t>
      </w:r>
      <w:r w:rsidR="0087316D">
        <w:t>–</w:t>
      </w:r>
      <w:r w:rsidR="00D2698A">
        <w:t xml:space="preserve"> чтобы быть уверенным что мы ничего не забыли изменить.</w:t>
      </w:r>
    </w:p>
    <w:p w:rsidR="00634F5B" w:rsidRDefault="00634F5B" w:rsidP="00634F5B">
      <w:pPr>
        <w:pStyle w:val="a8"/>
      </w:pPr>
      <w:r>
        <w:rPr>
          <w:noProof/>
        </w:rPr>
        <w:lastRenderedPageBreak/>
        <w:drawing>
          <wp:inline distT="0" distB="0" distL="0" distR="0" wp14:anchorId="4C4D2CB9" wp14:editId="47B99F4E">
            <wp:extent cx="6477000" cy="145732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5B" w:rsidRDefault="00634F5B" w:rsidP="00634F5B">
      <w:pPr>
        <w:pStyle w:val="a4"/>
      </w:pPr>
      <w:bookmarkStart w:id="180" w:name="_Ref282071829"/>
      <w:bookmarkStart w:id="181" w:name="_Toc40049657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64</w:t>
      </w:r>
      <w:r w:rsidR="00C43823">
        <w:rPr>
          <w:noProof/>
        </w:rPr>
        <w:fldChar w:fldCharType="end"/>
      </w:r>
      <w:bookmarkEnd w:id="180"/>
      <w:r>
        <w:t>. Глобальные параметры ПВД-2</w:t>
      </w:r>
      <w:bookmarkEnd w:id="181"/>
    </w:p>
    <w:p w:rsidR="007D3773" w:rsidRDefault="00D2698A" w:rsidP="007D3773">
      <w:r>
        <w:t xml:space="preserve">При сохранении этих параметров </w:t>
      </w:r>
      <w:r w:rsidR="005F3B44">
        <w:rPr>
          <w:lang w:val="en-US"/>
        </w:rPr>
        <w:t>SimInTech</w:t>
      </w:r>
      <w:r>
        <w:t xml:space="preserve"> выдаст предупреждения что символ </w:t>
      </w:r>
      <w:r>
        <w:rPr>
          <w:lang w:val="en-US"/>
        </w:rPr>
        <w:t>G</w:t>
      </w:r>
      <w:r>
        <w:t xml:space="preserve">пнд не может быть использован. Замените </w:t>
      </w:r>
      <w:r w:rsidR="00BF3474">
        <w:t xml:space="preserve">код </w:t>
      </w:r>
      <w:r>
        <w:t xml:space="preserve">во вкладке </w:t>
      </w:r>
      <w:r w:rsidR="00BF3474">
        <w:t>«П</w:t>
      </w:r>
      <w:r>
        <w:t>араметры</w:t>
      </w:r>
      <w:r w:rsidR="00BF3474">
        <w:t>»</w:t>
      </w:r>
      <w:r>
        <w:t xml:space="preserve"> </w:t>
      </w:r>
      <w:r w:rsidR="00BF3474">
        <w:t>на следующие строки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7B2936" w:rsidRPr="007D348B" w:rsidTr="007B293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B2936" w:rsidRPr="00F90881" w:rsidRDefault="007B2936" w:rsidP="007B293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F90881">
              <w:rPr>
                <w:rStyle w:val="af"/>
                <w:lang w:val="en-US"/>
              </w:rPr>
              <w:t xml:space="preserve"> Binc1.Down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F90881">
              <w:rPr>
                <w:rStyle w:val="af"/>
                <w:lang w:val="en-US"/>
              </w:rPr>
              <w:t xml:space="preserve"> Pp = Pp+</w:t>
            </w:r>
            <w:r w:rsidRPr="00F90881">
              <w:rPr>
                <w:rStyle w:val="af"/>
                <w:color w:val="0070C0"/>
                <w:lang w:val="en-US"/>
              </w:rPr>
              <w:t>0.001</w:t>
            </w:r>
            <w:r w:rsidRPr="00F90881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Bdec1.Down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Pp = Pp-</w:t>
            </w:r>
            <w:r w:rsidRPr="00011E23">
              <w:rPr>
                <w:rStyle w:val="af"/>
                <w:color w:val="0070C0"/>
                <w:lang w:val="en-US"/>
              </w:rPr>
              <w:t>0.001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Gv+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BF3474" w:rsidRDefault="00011E23" w:rsidP="007D3773">
      <w:r>
        <w:t>Смысл здесь тот же, просто с другими именами параметров. Для ПВД-2 мы будем изменять три параметра в процессе отладки.</w:t>
      </w:r>
      <w:r w:rsidR="009654D5">
        <w:t xml:space="preserve"> В </w:t>
      </w:r>
      <w:r w:rsidR="00CF3FB6">
        <w:t>модели</w:t>
      </w:r>
      <w:r w:rsidR="009654D5">
        <w:t xml:space="preserve"> подогревателя мы использовали эти же глобальные параметры еще в некоторых местах: если вы попробуете сейчас запустить схему на расчет или хотя бы проинициализировать, то </w:t>
      </w:r>
      <w:r w:rsidR="005F3B44">
        <w:rPr>
          <w:lang w:val="en-US"/>
        </w:rPr>
        <w:t>SimInTech</w:t>
      </w:r>
      <w:r w:rsidR="009654D5">
        <w:t xml:space="preserve"> выдаст сообщения об ошибках в </w:t>
      </w:r>
      <w:r w:rsidR="00CF3FB6">
        <w:t>модели</w:t>
      </w:r>
      <w:r w:rsidR="009654D5">
        <w:t xml:space="preserve">, т.к. в граничных узлах по подогреваемой воде пока еще прописаны старые имена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G</w:t>
      </w:r>
      <w:r w:rsidR="009654D5" w:rsidRPr="009654D5">
        <w:rPr>
          <w:b/>
        </w:rPr>
        <w:t>пнд»</w:t>
      </w:r>
      <w:r w:rsidR="009654D5">
        <w:t xml:space="preserve"> и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T</w:t>
      </w:r>
      <w:r w:rsidR="009654D5" w:rsidRPr="009654D5">
        <w:rPr>
          <w:b/>
        </w:rPr>
        <w:t>пнд»</w:t>
      </w:r>
      <w:r w:rsidR="009654D5">
        <w:t>.</w:t>
      </w:r>
    </w:p>
    <w:p w:rsidR="009654D5" w:rsidRDefault="009654D5" w:rsidP="007D3773">
      <w:r>
        <w:t>Попробуйте это сделать</w:t>
      </w:r>
      <w:r w:rsidR="002F1D58">
        <w:t>,</w:t>
      </w:r>
      <w:r>
        <w:t xml:space="preserve"> а затем везде где требуется измените имена параметров на соответствующие.</w:t>
      </w:r>
      <w:r w:rsidR="00473DE2">
        <w:t xml:space="preserve"> Т.е. в граничном узле </w:t>
      </w:r>
      <w:r w:rsidR="00473DE2">
        <w:rPr>
          <w:lang w:val="en-US"/>
        </w:rPr>
        <w:t>G</w:t>
      </w:r>
      <w:r w:rsidR="00473DE2" w:rsidRPr="00473DE2">
        <w:t xml:space="preserve"> </w:t>
      </w:r>
      <w:r w:rsidR="00473DE2">
        <w:t xml:space="preserve">по воде измените расход и энтальпию, а в граничном узле </w:t>
      </w:r>
      <w:r w:rsidR="00473DE2">
        <w:rPr>
          <w:lang w:val="en-US"/>
        </w:rPr>
        <w:t>P</w:t>
      </w:r>
      <w:r w:rsidR="00473DE2" w:rsidRPr="00473DE2">
        <w:t xml:space="preserve"> </w:t>
      </w:r>
      <w:r w:rsidR="00473DE2">
        <w:t>измените вычисление энтальпии.</w:t>
      </w:r>
    </w:p>
    <w:p w:rsidR="002D4BC9" w:rsidRDefault="002D4BC9" w:rsidP="002D4BC9">
      <w:pPr>
        <w:pStyle w:val="3"/>
      </w:pPr>
      <w:bookmarkStart w:id="182" w:name="_Toc400496384"/>
      <w:r>
        <w:t xml:space="preserve">Структура </w:t>
      </w:r>
      <w:r w:rsidR="00CF3FB6">
        <w:t>модели</w:t>
      </w:r>
      <w:r>
        <w:t xml:space="preserve"> ПВД-2</w:t>
      </w:r>
      <w:bookmarkEnd w:id="182"/>
    </w:p>
    <w:p w:rsidR="002D4BC9" w:rsidRDefault="00C818DC" w:rsidP="002D4BC9">
      <w:r>
        <w:t xml:space="preserve">Структурно модель ПВД-2 не отличается от </w:t>
      </w:r>
      <w:r w:rsidR="00CF3FB6">
        <w:t>модели</w:t>
      </w:r>
      <w:r>
        <w:t xml:space="preserve"> ПНД-1: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C818DC" w:rsidRDefault="00C818DC" w:rsidP="002D4BC9">
      <w:r>
        <w:t xml:space="preserve">Граничных узлов, каналов и других элементов в </w:t>
      </w:r>
      <w:r w:rsidR="00CF3FB6">
        <w:t>модели</w:t>
      </w:r>
      <w:r>
        <w:t xml:space="preserve"> ПВД-2 ровно столько же, сколько и в </w:t>
      </w:r>
      <w:r w:rsidR="00CF3FB6">
        <w:t>модели</w:t>
      </w:r>
      <w:r>
        <w:t xml:space="preserve"> ПНД-1, поэтому мы ничего не будем изменять структурно.</w:t>
      </w:r>
    </w:p>
    <w:p w:rsidR="00CD75FF" w:rsidRPr="002D4BC9" w:rsidRDefault="00FB561A" w:rsidP="00CD75FF">
      <w:pPr>
        <w:pStyle w:val="a8"/>
      </w:pPr>
      <w:r>
        <w:rPr>
          <w:noProof/>
        </w:rPr>
        <w:drawing>
          <wp:inline distT="0" distB="0" distL="0" distR="0" wp14:anchorId="372154F8" wp14:editId="14C57B93">
            <wp:extent cx="3810000" cy="11049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FF" w:rsidRDefault="00CD75FF" w:rsidP="00CD75FF">
      <w:pPr>
        <w:pStyle w:val="a4"/>
      </w:pPr>
      <w:bookmarkStart w:id="183" w:name="_Ref282116863"/>
      <w:bookmarkStart w:id="184" w:name="_Toc40049657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65</w:t>
      </w:r>
      <w:r w:rsidR="00C43823">
        <w:rPr>
          <w:noProof/>
        </w:rPr>
        <w:fldChar w:fldCharType="end"/>
      </w:r>
      <w:bookmarkEnd w:id="183"/>
      <w:r>
        <w:t>. И</w:t>
      </w:r>
      <w:r w:rsidR="002C5747">
        <w:t>с</w:t>
      </w:r>
      <w:r>
        <w:t xml:space="preserve">пользование глобального параметра </w:t>
      </w:r>
      <w:r>
        <w:rPr>
          <w:lang w:val="en-US"/>
        </w:rPr>
        <w:t>Pp</w:t>
      </w:r>
      <w:r w:rsidRPr="00CD75FF">
        <w:t xml:space="preserve"> </w:t>
      </w:r>
      <w:r>
        <w:t>в ПВД-2</w:t>
      </w:r>
      <w:bookmarkEnd w:id="184"/>
    </w:p>
    <w:p w:rsidR="00FB561A" w:rsidRDefault="00FB561A" w:rsidP="00FB561A">
      <w:r>
        <w:t xml:space="preserve">Единственное новое в </w:t>
      </w:r>
      <w:r w:rsidR="00CF3FB6">
        <w:t>модели</w:t>
      </w:r>
      <w:r>
        <w:t xml:space="preserve"> – появление ещё одного глобального параметра, давления пара в отборе. Задайте его, то есть </w:t>
      </w:r>
      <w:r w:rsidRPr="00C818DC">
        <w:rPr>
          <w:b/>
        </w:rPr>
        <w:t>«</w:t>
      </w:r>
      <w:r w:rsidRPr="00C818DC">
        <w:rPr>
          <w:b/>
          <w:lang w:val="en-US"/>
        </w:rPr>
        <w:t>Pp</w:t>
      </w:r>
      <w:r w:rsidRPr="00C818DC">
        <w:rPr>
          <w:b/>
        </w:rPr>
        <w:t>»</w:t>
      </w:r>
      <w:r w:rsidRPr="001B5D97">
        <w:t xml:space="preserve"> вместо </w:t>
      </w:r>
      <w:r>
        <w:rPr>
          <w:b/>
        </w:rPr>
        <w:t>«0.96»</w:t>
      </w:r>
      <w:r>
        <w:t xml:space="preserve">, как значение параметра для верхнего граничного узла, см. </w:t>
      </w:r>
      <w:r>
        <w:fldChar w:fldCharType="begin"/>
      </w:r>
      <w:r>
        <w:instrText xml:space="preserve"> REF _Ref282116863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65</w:t>
      </w:r>
      <w:r>
        <w:fldChar w:fldCharType="end"/>
      </w:r>
      <w:r>
        <w:t xml:space="preserve">. Аналогично проделайте и для верхнего узла в баке. Это можно было </w:t>
      </w:r>
      <w:r>
        <w:lastRenderedPageBreak/>
        <w:t xml:space="preserve">бы сделать и в разделе задания свойств, но глобальные параметры – это </w:t>
      </w:r>
      <w:r w:rsidR="006F5C88">
        <w:t>часть структуры</w:t>
      </w:r>
      <w:r>
        <w:t xml:space="preserve"> </w:t>
      </w:r>
      <w:r w:rsidR="00CF3FB6">
        <w:t>модели</w:t>
      </w:r>
      <w:r>
        <w:t>, т.к. ими можно управлять моделью с самого верхнего уровня.</w:t>
      </w:r>
    </w:p>
    <w:p w:rsidR="00473DE2" w:rsidRDefault="00F90881" w:rsidP="00F90881">
      <w:pPr>
        <w:pStyle w:val="3"/>
      </w:pPr>
      <w:bookmarkStart w:id="185" w:name="_Toc400496385"/>
      <w:r>
        <w:t>Субмодель ПВД-2</w:t>
      </w:r>
      <w:bookmarkEnd w:id="185"/>
    </w:p>
    <w:p w:rsidR="00727B8D" w:rsidRDefault="00727B8D" w:rsidP="00727B8D">
      <w:r>
        <w:t xml:space="preserve">Субмодель ПВД-2 так же как и структура, ничем </w:t>
      </w:r>
      <w:r w:rsidR="00AA1CFC">
        <w:t xml:space="preserve">серьёзным </w:t>
      </w:r>
      <w:r>
        <w:t>не отличается от суб</w:t>
      </w:r>
      <w:r w:rsidR="00CF3FB6">
        <w:t>модели</w:t>
      </w:r>
      <w:r>
        <w:t xml:space="preserve"> ПНД-1, поэтому никаких принципиальных изменений тут делать не будем.</w:t>
      </w:r>
    </w:p>
    <w:p w:rsidR="00727B8D" w:rsidRPr="006F5C88" w:rsidRDefault="00727B8D" w:rsidP="00727B8D">
      <w:r>
        <w:t>В качестве самостоятельного задания, измените внешний вид суб</w:t>
      </w:r>
      <w:r w:rsidR="00CF3FB6">
        <w:t>модели</w:t>
      </w:r>
      <w:r>
        <w:t xml:space="preserve">, чтобы он был похож на </w:t>
      </w:r>
      <w:r>
        <w:fldChar w:fldCharType="begin"/>
      </w:r>
      <w:r>
        <w:instrText xml:space="preserve"> REF _Ref282119114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66</w:t>
      </w:r>
      <w:r>
        <w:fldChar w:fldCharType="end"/>
      </w:r>
      <w:r>
        <w:t xml:space="preserve"> – при помощи </w:t>
      </w:r>
      <w:r>
        <w:rPr>
          <w:lang w:val="en-US"/>
        </w:rPr>
        <w:t>gif</w:t>
      </w:r>
      <w:r w:rsidRPr="00E111D7">
        <w:t>-</w:t>
      </w:r>
      <w:r>
        <w:t xml:space="preserve">файла </w:t>
      </w:r>
      <w:r w:rsidRPr="006F5C88">
        <w:rPr>
          <w:b/>
        </w:rPr>
        <w:t>«</w:t>
      </w:r>
      <w:r w:rsidRPr="000D5F74">
        <w:rPr>
          <w:b/>
        </w:rPr>
        <w:t>C:</w:t>
      </w:r>
      <w:r>
        <w:rPr>
          <w:b/>
        </w:rPr>
        <w:t>\</w:t>
      </w:r>
      <w:r w:rsidRPr="000D5F74">
        <w:rPr>
          <w:b/>
        </w:rPr>
        <w:t>SimInTech\bin\images</w:t>
      </w:r>
      <w:r>
        <w:rPr>
          <w:b/>
        </w:rPr>
        <w:t>\</w:t>
      </w:r>
      <w:r w:rsidRPr="006F5C88">
        <w:rPr>
          <w:b/>
        </w:rPr>
        <w:t>Бак</w:t>
      </w:r>
      <w:r>
        <w:rPr>
          <w:b/>
        </w:rPr>
        <w:t>-2</w:t>
      </w:r>
      <w:r w:rsidRPr="006F5C88">
        <w:rPr>
          <w:b/>
        </w:rPr>
        <w:t>.</w:t>
      </w:r>
      <w:r w:rsidRPr="006F5C88">
        <w:rPr>
          <w:b/>
          <w:lang w:val="en-US"/>
        </w:rPr>
        <w:t>gif</w:t>
      </w:r>
      <w:r w:rsidRPr="006F5C88">
        <w:rPr>
          <w:b/>
        </w:rPr>
        <w:t>»</w:t>
      </w:r>
      <w:r>
        <w:t xml:space="preserve"> из поставки </w:t>
      </w:r>
      <w:r w:rsidR="005F3B44">
        <w:rPr>
          <w:lang w:val="en-US"/>
        </w:rPr>
        <w:t>SimInTech</w:t>
      </w:r>
      <w:r>
        <w:t xml:space="preserve"> и графических примитивов.</w:t>
      </w:r>
    </w:p>
    <w:p w:rsidR="00727B8D" w:rsidRPr="006F5C88" w:rsidRDefault="00727B8D" w:rsidP="00727B8D">
      <w:pPr>
        <w:pStyle w:val="a8"/>
      </w:pPr>
      <w:r>
        <w:rPr>
          <w:noProof/>
        </w:rPr>
        <w:drawing>
          <wp:inline distT="0" distB="0" distL="0" distR="0" wp14:anchorId="772262D5" wp14:editId="7D367A90">
            <wp:extent cx="4400550" cy="4048125"/>
            <wp:effectExtent l="0" t="0" r="0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D" w:rsidRDefault="00727B8D" w:rsidP="00727B8D">
      <w:pPr>
        <w:pStyle w:val="a4"/>
      </w:pPr>
      <w:bookmarkStart w:id="186" w:name="_Ref282119114"/>
      <w:bookmarkStart w:id="187" w:name="_Toc40049657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66</w:t>
      </w:r>
      <w:r w:rsidR="00C43823">
        <w:rPr>
          <w:noProof/>
        </w:rPr>
        <w:fldChar w:fldCharType="end"/>
      </w:r>
      <w:bookmarkEnd w:id="186"/>
      <w:r>
        <w:t>. Новый внешний вид суб</w:t>
      </w:r>
      <w:r w:rsidR="00CF3FB6">
        <w:t>модели</w:t>
      </w:r>
      <w:r>
        <w:t xml:space="preserve"> ПВД-2</w:t>
      </w:r>
      <w:bookmarkEnd w:id="187"/>
    </w:p>
    <w:p w:rsidR="00161F1E" w:rsidRDefault="00AA1CFC" w:rsidP="00161F1E">
      <w:r>
        <w:t>Отличи</w:t>
      </w:r>
      <w:r w:rsidR="005200B0">
        <w:t>е</w:t>
      </w:r>
      <w:r>
        <w:t xml:space="preserve"> от ПНД-1 заключаются в том, что некоторые свойства этой суб</w:t>
      </w:r>
      <w:r w:rsidR="00CF3FB6">
        <w:t>модели</w:t>
      </w:r>
      <w:r>
        <w:t xml:space="preserve"> имеют другие</w:t>
      </w:r>
      <w:r w:rsidR="00161F1E">
        <w:t xml:space="preserve"> значения. Зайдите в пункт меню </w:t>
      </w:r>
      <w:r w:rsidR="00161F1E" w:rsidRPr="005200B0">
        <w:rPr>
          <w:b/>
        </w:rPr>
        <w:t>«Изменить блок»</w:t>
      </w:r>
      <w:r w:rsidR="00161F1E">
        <w:t xml:space="preserve">, вкладка </w:t>
      </w:r>
      <w:r w:rsidR="00161F1E" w:rsidRPr="005200B0">
        <w:rPr>
          <w:b/>
        </w:rPr>
        <w:t>«Свойства»</w:t>
      </w:r>
      <w:r w:rsidR="00161F1E"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61F1E" w:rsidTr="00892B31">
        <w:tc>
          <w:tcPr>
            <w:tcW w:w="3227" w:type="dxa"/>
          </w:tcPr>
          <w:p w:rsidR="00161F1E" w:rsidRDefault="005200B0" w:rsidP="00892B31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61F1E" w:rsidRPr="003F7576" w:rsidRDefault="001A0DC6" w:rsidP="00892B31">
            <w:pPr>
              <w:pStyle w:val="0"/>
            </w:pPr>
            <w:r>
              <w:t xml:space="preserve">Высота трубчатки, м, </w:t>
            </w:r>
            <w:r w:rsidR="005200B0">
              <w:t>«</w:t>
            </w:r>
            <w:r w:rsidR="005200B0">
              <w:rPr>
                <w:lang w:val="en-US"/>
              </w:rPr>
              <w:t>Ht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>
              <w:rPr>
                <w:b/>
              </w:rPr>
              <w:t>2</w:t>
            </w:r>
            <w:r w:rsidR="00161F1E" w:rsidRPr="00940E37">
              <w:rPr>
                <w:b/>
              </w:rPr>
              <w:t>»</w:t>
            </w:r>
          </w:p>
          <w:p w:rsidR="00161F1E" w:rsidRDefault="001A0DC6" w:rsidP="00892B31">
            <w:pPr>
              <w:pStyle w:val="0"/>
            </w:pPr>
            <w:r>
              <w:t>Поверхность теплопередачи, м</w:t>
            </w:r>
            <w:r w:rsidRPr="001A0DC6">
              <w:rPr>
                <w:vertAlign w:val="superscript"/>
              </w:rPr>
              <w:t>2</w:t>
            </w:r>
            <w:r>
              <w:t xml:space="preserve">, </w:t>
            </w:r>
            <w:r w:rsidR="005200B0">
              <w:t>«</w:t>
            </w:r>
            <w:r w:rsidR="005200B0">
              <w:rPr>
                <w:lang w:val="en-US"/>
              </w:rPr>
              <w:t>F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 w:rsidRPr="001A0DC6">
              <w:rPr>
                <w:b/>
              </w:rPr>
              <w:t>280</w:t>
            </w:r>
            <w:r w:rsidR="00161F1E" w:rsidRPr="00940E37">
              <w:rPr>
                <w:b/>
              </w:rPr>
              <w:t>»</w:t>
            </w:r>
          </w:p>
          <w:p w:rsidR="00161F1E" w:rsidRPr="00940E37" w:rsidRDefault="001A0DC6" w:rsidP="005200B0">
            <w:pPr>
              <w:pStyle w:val="0"/>
            </w:pPr>
            <w:r>
              <w:t xml:space="preserve">Внешний диаметр трубки, м, </w:t>
            </w:r>
            <w:r w:rsidR="005200B0">
              <w:t>«</w:t>
            </w:r>
            <w:r w:rsidR="005200B0">
              <w:rPr>
                <w:lang w:val="en-US"/>
              </w:rPr>
              <w:t>d</w:t>
            </w:r>
            <w:r w:rsidR="005200B0">
              <w:t>»</w:t>
            </w:r>
            <w:r w:rsidR="005200B0" w:rsidRPr="001A0DC6">
              <w:t>:</w:t>
            </w:r>
            <w:r w:rsidR="00161F1E" w:rsidRPr="00A83457">
              <w:t xml:space="preserve"> </w:t>
            </w:r>
            <w:r w:rsidR="00161F1E" w:rsidRPr="00A83457">
              <w:rPr>
                <w:b/>
              </w:rPr>
              <w:t>«</w:t>
            </w:r>
            <w:r w:rsidR="005200B0" w:rsidRPr="001A0DC6">
              <w:rPr>
                <w:b/>
              </w:rPr>
              <w:t>0.06</w:t>
            </w:r>
            <w:r w:rsidR="00161F1E" w:rsidRPr="00A83457">
              <w:rPr>
                <w:b/>
              </w:rPr>
              <w:t>»</w:t>
            </w:r>
          </w:p>
        </w:tc>
      </w:tr>
    </w:tbl>
    <w:p w:rsidR="003359B5" w:rsidRDefault="003359B5" w:rsidP="003359B5">
      <w:pPr>
        <w:rPr>
          <w:lang w:val="en-US"/>
        </w:rPr>
      </w:pPr>
      <w:r>
        <w:t xml:space="preserve">В процессе подготовки учебной </w:t>
      </w:r>
      <w:r w:rsidR="00CF3FB6">
        <w:t>модели</w:t>
      </w:r>
      <w:r>
        <w:t>, обнаружилась ошибка – в расчете толщины стеночки трубчатки. Исправьте</w:t>
      </w:r>
      <w:r w:rsidRPr="003359B5">
        <w:t xml:space="preserve"> </w:t>
      </w:r>
      <w:r>
        <w:t>её и уберите деление на 2 в следующей строке</w:t>
      </w:r>
      <w:r w:rsidRPr="003359B5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359B5" w:rsidRPr="007D348B" w:rsidTr="003359B5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359B5" w:rsidRPr="003359B5" w:rsidRDefault="003359B5" w:rsidP="003359B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</w:tc>
      </w:tr>
    </w:tbl>
    <w:p w:rsidR="00F90881" w:rsidRDefault="001A0DC6" w:rsidP="001A0DC6">
      <w:pPr>
        <w:pStyle w:val="3"/>
      </w:pPr>
      <w:bookmarkStart w:id="188" w:name="_Toc400496386"/>
      <w:r>
        <w:t>Вывод параметров на схемное окно</w:t>
      </w:r>
      <w:bookmarkEnd w:id="188"/>
    </w:p>
    <w:p w:rsidR="001A0DC6" w:rsidRDefault="001A0DC6" w:rsidP="001A0DC6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1A0DC6" w:rsidRDefault="001A0DC6" w:rsidP="009C2598">
      <w:pPr>
        <w:pStyle w:val="3"/>
      </w:pPr>
      <w:bookmarkStart w:id="189" w:name="_Toc400496387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189"/>
    </w:p>
    <w:p w:rsidR="001A0DC6" w:rsidRDefault="001A0DC6" w:rsidP="001A0DC6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 Обратите внимание что свойства, помеченные для чтения, также изменятся – из-за изменения значений других свойств, от которых они зависят.</w:t>
      </w:r>
    </w:p>
    <w:p w:rsidR="001A0DC6" w:rsidRDefault="001A0DC6" w:rsidP="001A0DC6">
      <w:r>
        <w:t xml:space="preserve">Теперь, т.к. в ПВД-2 пар подаётся с другими параметрами, и подогреваемая вода тоже имеет другую температуру, </w:t>
      </w:r>
      <w:r w:rsidR="008A148C">
        <w:t xml:space="preserve">и трубопроводы подвода-отвода другого диаметра, </w:t>
      </w:r>
      <w:r>
        <w:t xml:space="preserve">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A0DC6" w:rsidTr="00892B31">
        <w:tc>
          <w:tcPr>
            <w:tcW w:w="3227" w:type="dxa"/>
          </w:tcPr>
          <w:p w:rsidR="001A0DC6" w:rsidRPr="00846504" w:rsidRDefault="001A0DC6" w:rsidP="00892B31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8A148C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1A0DC6" w:rsidRPr="006A5AF8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B762F" w:rsidRPr="000B762F">
              <w:rPr>
                <w:b/>
                <w:bCs/>
              </w:rPr>
              <w:t>0.0490</w:t>
            </w:r>
            <w:r w:rsidR="000B762F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892B31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892B31">
              <w:rPr>
                <w:b/>
                <w:bCs/>
              </w:rPr>
              <w:t>3.927</w:t>
            </w:r>
            <w:r w:rsidRPr="00846504">
              <w:rPr>
                <w:b/>
                <w:bCs/>
              </w:rPr>
              <w:t>»</w:t>
            </w:r>
          </w:p>
          <w:p w:rsidR="001A0DC6" w:rsidRPr="00727086" w:rsidRDefault="001A0DC6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7E2F47" w:rsidRDefault="001A0DC6" w:rsidP="00892B31">
            <w:pPr>
              <w:pStyle w:val="0"/>
            </w:pPr>
            <w:r>
              <w:t>Канал отвода конденсата</w:t>
            </w:r>
            <w:r w:rsidR="00BA100F">
              <w:t>, Канал подачи воды (справа от подогревателя), Канал отвода воды (слева от подогревателя)</w:t>
            </w:r>
          </w:p>
        </w:tc>
        <w:tc>
          <w:tcPr>
            <w:tcW w:w="7193" w:type="dxa"/>
          </w:tcPr>
          <w:p w:rsidR="001A0DC6" w:rsidRPr="00E34C43" w:rsidRDefault="00BA100F" w:rsidP="00892B31">
            <w:pPr>
              <w:pStyle w:val="0"/>
            </w:pPr>
            <w:r>
              <w:t>Параметры остаются те же, что и в ПНД-1</w:t>
            </w:r>
          </w:p>
        </w:tc>
      </w:tr>
      <w:tr w:rsidR="001A0DC6" w:rsidRPr="00846504" w:rsidTr="00BA100F">
        <w:trPr>
          <w:trHeight w:val="537"/>
        </w:trPr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BA100F" w:rsidRPr="00505361" w:rsidRDefault="001A0DC6" w:rsidP="00BA100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  <w:r w:rsidR="00505361" w:rsidRPr="00505361">
              <w:rPr>
                <w:bCs/>
              </w:rPr>
              <w:t xml:space="preserve"> (уже выставили ранее)</w:t>
            </w:r>
          </w:p>
          <w:p w:rsidR="001A0DC6" w:rsidRPr="008D0E96" w:rsidRDefault="001A0DC6" w:rsidP="00BA100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620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4970D2">
              <w:rPr>
                <w:b/>
                <w:bCs/>
              </w:rPr>
              <w:t>5</w:t>
            </w:r>
            <w:r>
              <w:rPr>
                <w:b/>
                <w:bCs/>
              </w:rPr>
              <w:t>0.0</w:t>
            </w:r>
            <w:r w:rsidRPr="00846504">
              <w:rPr>
                <w:b/>
                <w:bCs/>
              </w:rPr>
              <w:t>»</w:t>
            </w:r>
          </w:p>
          <w:p w:rsidR="001A0DC6" w:rsidRPr="008D0E96" w:rsidRDefault="001A0DC6" w:rsidP="00892B3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4970D2" w:rsidRPr="004970D2">
              <w:rPr>
                <w:b/>
                <w:bCs/>
              </w:rPr>
              <w:t>waterpt(5e6,Tv,3)/4182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</w:t>
            </w:r>
            <w:r w:rsidR="004970D2">
              <w:rPr>
                <w:b/>
                <w:bCs/>
                <w:lang w:val="en-US"/>
              </w:rPr>
              <w:t>v</w:t>
            </w:r>
            <w:r w:rsidRPr="00CB02C6">
              <w:rPr>
                <w:b/>
                <w:bCs/>
              </w:rPr>
              <w:t>/3.6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</w:t>
            </w:r>
            <w:r w:rsidR="004970D2">
              <w:rPr>
                <w:b/>
                <w:bCs/>
                <w:lang w:val="en-US"/>
              </w:rPr>
              <w:t>v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71A7C">
              <w:rPr>
                <w:b/>
                <w:bCs/>
              </w:rPr>
              <w:t>-ch</w:t>
            </w:r>
            <w:r>
              <w:rPr>
                <w:b/>
                <w:bCs/>
              </w:rPr>
              <w:t>30</w:t>
            </w:r>
            <w:r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Pr="00637E59">
              <w:t xml:space="preserve"> </w:t>
            </w:r>
            <w:r>
              <w:t>(</w:t>
            </w:r>
            <w:r w:rsidRPr="00834E7E">
              <w:rPr>
                <w:b/>
                <w:bCs/>
              </w:rPr>
              <w:t>«ch30»</w:t>
            </w:r>
            <w:r w:rsidRPr="00834E7E">
              <w:t xml:space="preserve"> </w:t>
            </w:r>
            <w:r>
              <w:t>– имя канала подвода пара)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036F04" w:rsidRPr="00036F04" w:rsidRDefault="00036F04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</w:p>
          <w:p w:rsidR="001A0DC6" w:rsidRPr="00264352" w:rsidRDefault="00036F04" w:rsidP="00036F04">
            <w:pPr>
              <w:pStyle w:val="0"/>
            </w:pPr>
            <w:r>
              <w:t>Остальные п</w:t>
            </w:r>
            <w:r w:rsidR="00E46F66">
              <w:t>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6E733E" w:rsidRDefault="001A0DC6" w:rsidP="00892B31">
            <w:pPr>
              <w:pStyle w:val="0"/>
            </w:pPr>
            <w:r>
              <w:t>Верхний узел бака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</w:t>
            </w:r>
            <w:r w:rsidR="00114EDC">
              <w:rPr>
                <w:b/>
                <w:lang w:val="en-US"/>
              </w:rPr>
              <w:t>Pp</w:t>
            </w:r>
            <w:r w:rsidRPr="00D61CDF">
              <w:rPr>
                <w:b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</w:t>
            </w:r>
            <w:r w:rsidR="00A17A77" w:rsidRPr="00A17A77">
              <w:rPr>
                <w:b/>
              </w:rPr>
              <w:t>620</w:t>
            </w:r>
            <w:r w:rsidRPr="00D61CDF">
              <w:rPr>
                <w:b/>
              </w:rPr>
              <w:t>»</w:t>
            </w:r>
          </w:p>
          <w:p w:rsidR="001A0DC6" w:rsidRDefault="009068F3" w:rsidP="00892B31">
            <w:pPr>
              <w:pStyle w:val="0"/>
            </w:pPr>
            <w:r>
              <w:t>Остальные параметры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1A0DC6" w:rsidRDefault="00420EF1" w:rsidP="00420EF1">
            <w:pPr>
              <w:pStyle w:val="0"/>
            </w:pPr>
            <w:r>
              <w:t>Все параметры можно оставить такими же, что и в ПНД-1</w:t>
            </w:r>
          </w:p>
        </w:tc>
      </w:tr>
    </w:tbl>
    <w:p w:rsidR="00CB27E9" w:rsidRDefault="00CB27E9" w:rsidP="009C2598">
      <w:pPr>
        <w:pStyle w:val="3"/>
      </w:pPr>
      <w:bookmarkStart w:id="190" w:name="_Toc400496388"/>
      <w:r>
        <w:t>Параметры расчета ПВД-2</w:t>
      </w:r>
      <w:bookmarkEnd w:id="190"/>
    </w:p>
    <w:p w:rsidR="00CB27E9" w:rsidRDefault="00CB27E9" w:rsidP="00CB27E9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</w:t>
      </w:r>
      <w:r w:rsidR="00792AF4">
        <w:t xml:space="preserve">чего изменять </w:t>
      </w:r>
      <w:r>
        <w:t>н</w:t>
      </w:r>
      <w:r w:rsidR="00792AF4">
        <w:t>е</w:t>
      </w:r>
      <w:r>
        <w:t xml:space="preserve"> надо.</w:t>
      </w:r>
    </w:p>
    <w:p w:rsidR="00CB27E9" w:rsidRDefault="00CB27E9" w:rsidP="00CB27E9">
      <w:pPr>
        <w:pStyle w:val="3"/>
      </w:pPr>
      <w:bookmarkStart w:id="191" w:name="_Toc400496389"/>
      <w:r>
        <w:t>Номинальное состояние ПВД-2</w:t>
      </w:r>
      <w:bookmarkEnd w:id="191"/>
    </w:p>
    <w:p w:rsidR="00CB27E9" w:rsidRPr="00667920" w:rsidRDefault="0087316D" w:rsidP="00CB27E9">
      <w:r>
        <w:t xml:space="preserve">Теперь, внеся </w:t>
      </w:r>
      <w:r w:rsidR="00667920">
        <w:t>минимальные изменения, можно запустить схему</w:t>
      </w:r>
      <w:r>
        <w:t xml:space="preserve"> на расчёт. Через 200…400 с</w:t>
      </w:r>
      <w:r w:rsidR="00667920">
        <w:t xml:space="preserve"> расчета должно установиться номинальное состояние, сходное с рисунком </w:t>
      </w:r>
      <w:r>
        <w:t>(</w:t>
      </w:r>
      <w:r w:rsidR="00667920">
        <w:fldChar w:fldCharType="begin"/>
      </w:r>
      <w:r w:rsidR="00667920">
        <w:instrText xml:space="preserve"> REF _Ref282167022 </w:instrText>
      </w:r>
      <w:r w:rsidR="00CF2E92">
        <w:instrText xml:space="preserve">\* Lower \h </w:instrText>
      </w:r>
      <w:r w:rsidR="00667920">
        <w:fldChar w:fldCharType="separate"/>
      </w:r>
      <w:r w:rsidR="002C5747">
        <w:t xml:space="preserve">рисунок </w:t>
      </w:r>
      <w:r w:rsidR="002C5747">
        <w:rPr>
          <w:noProof/>
        </w:rPr>
        <w:t>67</w:t>
      </w:r>
      <w:r w:rsidR="00667920">
        <w:fldChar w:fldCharType="end"/>
      </w:r>
      <w:r>
        <w:t>)</w:t>
      </w:r>
      <w:r w:rsidR="00667920">
        <w:t>.</w:t>
      </w:r>
    </w:p>
    <w:p w:rsidR="001A0DC6" w:rsidRPr="001A0DC6" w:rsidRDefault="00667920" w:rsidP="00667920">
      <w:pPr>
        <w:pStyle w:val="a8"/>
      </w:pPr>
      <w:r>
        <w:rPr>
          <w:noProof/>
        </w:rPr>
        <w:lastRenderedPageBreak/>
        <w:drawing>
          <wp:inline distT="0" distB="0" distL="0" distR="0" wp14:anchorId="2E08E9D0" wp14:editId="26FEA203">
            <wp:extent cx="4438650" cy="40767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20" w:rsidRDefault="00667920" w:rsidP="00667920">
      <w:pPr>
        <w:pStyle w:val="a4"/>
      </w:pPr>
      <w:bookmarkStart w:id="192" w:name="_Ref282167022"/>
      <w:bookmarkStart w:id="193" w:name="_Toc40049658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67</w:t>
      </w:r>
      <w:r w:rsidR="00C43823">
        <w:rPr>
          <w:noProof/>
        </w:rPr>
        <w:fldChar w:fldCharType="end"/>
      </w:r>
      <w:bookmarkEnd w:id="192"/>
      <w:r>
        <w:t>. Номинальное состояние ПВД-2</w:t>
      </w:r>
      <w:bookmarkEnd w:id="193"/>
    </w:p>
    <w:p w:rsidR="0081647D" w:rsidRDefault="0081647D" w:rsidP="0081647D">
      <w:r>
        <w:t>Питательная вода поступает с температурой +104°С</w:t>
      </w:r>
      <w:r w:rsidR="003B2917">
        <w:t>,</w:t>
      </w:r>
      <w:r>
        <w:t xml:space="preserve"> расходом 235 т</w:t>
      </w:r>
      <w:r w:rsidRPr="00C75312">
        <w:t>/</w:t>
      </w:r>
      <w:r>
        <w:t>ч и подогревается до +130°С. При этом пар с температурой +140°С, давлением 3,6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>и расходом 13,0 т</w:t>
      </w:r>
      <w:r w:rsidRPr="00F95F5E">
        <w:t>/</w:t>
      </w:r>
      <w:r>
        <w:t>ч</w:t>
      </w:r>
      <w:r w:rsidRPr="00F95F5E">
        <w:t xml:space="preserve"> </w:t>
      </w:r>
      <w:r w:rsidR="004846DD">
        <w:t xml:space="preserve">конденсируется и </w:t>
      </w:r>
      <w:r>
        <w:t>отдаёт 7,18 МВт</w:t>
      </w:r>
      <w:r w:rsidRPr="00F95F5E">
        <w:t xml:space="preserve"> </w:t>
      </w:r>
      <w:r>
        <w:t>в подогреватель.</w:t>
      </w:r>
    </w:p>
    <w:p w:rsidR="00FC5B47" w:rsidRDefault="00FC5B47" w:rsidP="00FC5B47">
      <w:pPr>
        <w:pStyle w:val="2"/>
      </w:pPr>
      <w:bookmarkStart w:id="194" w:name="_Toc400496390"/>
      <w:r>
        <w:t xml:space="preserve">Создание </w:t>
      </w:r>
      <w:r w:rsidR="00CF3FB6">
        <w:t>модели</w:t>
      </w:r>
      <w:r>
        <w:t xml:space="preserve"> ПВД-3 на базе ПВД-2</w:t>
      </w:r>
      <w:bookmarkEnd w:id="194"/>
    </w:p>
    <w:p w:rsidR="00FC5B47" w:rsidRDefault="00FC5B47" w:rsidP="00FC5B47">
      <w:pPr>
        <w:pStyle w:val="3"/>
      </w:pPr>
      <w:bookmarkStart w:id="195" w:name="_Toc400496391"/>
      <w:r>
        <w:t>Копирование проекта, параметры расчета</w:t>
      </w:r>
      <w:bookmarkEnd w:id="195"/>
    </w:p>
    <w:p w:rsidR="00FC5B47" w:rsidRPr="00BF3474" w:rsidRDefault="00FC5B47" w:rsidP="00FC5B47">
      <w:pPr>
        <w:rPr>
          <w:rStyle w:val="a9"/>
          <w:b w:val="0"/>
        </w:rPr>
      </w:pPr>
      <w:r>
        <w:t xml:space="preserve">Откройте файл с моделью ПВД-2,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FC5B47" w:rsidRDefault="00FC5B47" w:rsidP="00FC5B47">
      <w:r>
        <w:rPr>
          <w:rStyle w:val="a9"/>
          <w:b w:val="0"/>
        </w:rPr>
        <w:t xml:space="preserve">Для начала, давайте переименуем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pv</w:t>
      </w:r>
      <w:r w:rsidR="006A0989">
        <w:rPr>
          <w:b/>
        </w:rPr>
        <w:t>_280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 w:rsidRPr="002C4D9E">
        <w:rPr>
          <w:b/>
          <w:lang w:val="en-US"/>
        </w:rPr>
        <w:t>PV</w:t>
      </w:r>
      <w:r w:rsidR="006A0989">
        <w:rPr>
          <w:b/>
        </w:rPr>
        <w:t>_280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="006A0989">
        <w:rPr>
          <w:b/>
        </w:rPr>
        <w:t>«ПВ-280</w:t>
      </w:r>
      <w:r w:rsidRPr="00A8527D">
        <w:rPr>
          <w:b/>
        </w:rPr>
        <w:t>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FC5B47" w:rsidRDefault="00FC5B47" w:rsidP="00FC5B47">
      <w:r>
        <w:t xml:space="preserve">Таким образом мы только что создали в новом файле модель </w:t>
      </w:r>
      <w:r w:rsidR="006A0989">
        <w:t>третьего</w:t>
      </w:r>
      <w:r>
        <w:t xml:space="preserve"> подогревателя, как копию </w:t>
      </w:r>
      <w:r w:rsidR="00CF3FB6">
        <w:t>модели</w:t>
      </w:r>
      <w:r w:rsidR="006A0989">
        <w:t xml:space="preserve"> второго</w:t>
      </w:r>
      <w:r>
        <w:t xml:space="preserve"> </w:t>
      </w:r>
      <w:r w:rsidR="006A0989">
        <w:t>(</w:t>
      </w:r>
      <w:r>
        <w:t>П</w:t>
      </w:r>
      <w:r w:rsidR="006A0989">
        <w:t>В</w:t>
      </w:r>
      <w:r>
        <w:t>Д-</w:t>
      </w:r>
      <w:r w:rsidR="006A0989">
        <w:t>2)</w:t>
      </w:r>
      <w:r>
        <w:t xml:space="preserve">. Далее мы </w:t>
      </w:r>
      <w:r w:rsidR="006A0989">
        <w:t xml:space="preserve">снова </w:t>
      </w:r>
      <w:r>
        <w:t xml:space="preserve">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6A0989">
        <w:t>,</w:t>
      </w:r>
      <w:r>
        <w:t xml:space="preserve"> которые </w:t>
      </w:r>
      <w:r w:rsidR="006A0989">
        <w:t>требуется</w:t>
      </w:r>
      <w:r>
        <w:t xml:space="preserve"> изменить. Большая част</w:t>
      </w:r>
      <w:r w:rsidR="006A0989">
        <w:t>ь останется такой же, как и в ПВД-2</w:t>
      </w:r>
      <w:r>
        <w:t>.</w:t>
      </w:r>
    </w:p>
    <w:p w:rsidR="00FC5B47" w:rsidRDefault="00FC5B47" w:rsidP="00FC5B47">
      <w:pPr>
        <w:pStyle w:val="3"/>
      </w:pPr>
      <w:bookmarkStart w:id="196" w:name="_Toc400496392"/>
      <w:r>
        <w:t>Глобальные параметры</w:t>
      </w:r>
      <w:bookmarkEnd w:id="196"/>
    </w:p>
    <w:p w:rsidR="00FC5B47" w:rsidRPr="00F10A3F" w:rsidRDefault="006A0989" w:rsidP="00FC5B47">
      <w:r>
        <w:t xml:space="preserve">В </w:t>
      </w:r>
      <w:r w:rsidR="00CF3FB6">
        <w:t>модели</w:t>
      </w:r>
      <w:r>
        <w:t xml:space="preserve"> ПВД-3</w:t>
      </w:r>
      <w:r w:rsidR="00FC5B47">
        <w:t xml:space="preserve"> будет три глобальных параметра</w:t>
      </w:r>
      <w:r>
        <w:t>, также как и в ПВД-2</w:t>
      </w:r>
      <w:r w:rsidR="00FC5B47">
        <w:t xml:space="preserve">: давление пара в отборе, расход и температура охлаждающей (подогреваемой) воды. </w:t>
      </w:r>
      <w:r w:rsidR="00B663C7">
        <w:t xml:space="preserve">Измените их значения, </w:t>
      </w:r>
      <w:r w:rsidR="00FC5B47">
        <w:t>в соот</w:t>
      </w:r>
      <w:r w:rsidR="00FC5B47">
        <w:lastRenderedPageBreak/>
        <w:t>ветствии с рисунком</w:t>
      </w:r>
      <w:r w:rsidR="00B663C7">
        <w:t xml:space="preserve"> </w:t>
      </w:r>
      <w:r w:rsidR="0087316D">
        <w:t>(</w:t>
      </w:r>
      <w:r w:rsidR="00F10A3F">
        <w:fldChar w:fldCharType="begin"/>
      </w:r>
      <w:r w:rsidR="00F10A3F">
        <w:instrText xml:space="preserve"> REF _Ref282167484 </w:instrText>
      </w:r>
      <w:r w:rsidR="00CF2E92">
        <w:instrText xml:space="preserve">\* Lower \h </w:instrText>
      </w:r>
      <w:r w:rsidR="00F10A3F">
        <w:fldChar w:fldCharType="separate"/>
      </w:r>
      <w:r w:rsidR="002C5747">
        <w:t xml:space="preserve">рисунок </w:t>
      </w:r>
      <w:r w:rsidR="002C5747">
        <w:rPr>
          <w:noProof/>
        </w:rPr>
        <w:t>68</w:t>
      </w:r>
      <w:r w:rsidR="00F10A3F">
        <w:fldChar w:fldCharType="end"/>
      </w:r>
      <w:r w:rsidR="0087316D">
        <w:t>)</w:t>
      </w:r>
      <w:r w:rsidR="00FC5B47">
        <w:t xml:space="preserve">. </w:t>
      </w:r>
      <w:r w:rsidR="00F10A3F">
        <w:t>В ПВД-3 пар подаётся с давлением 9,2 ата и вода на подогрев поступает с тем же расходом 235 т</w:t>
      </w:r>
      <w:r w:rsidR="00F10A3F" w:rsidRPr="00F10A3F">
        <w:t>/</w:t>
      </w:r>
      <w:r w:rsidR="00F10A3F">
        <w:t>ч и с большей температурой – 130°С.</w:t>
      </w:r>
    </w:p>
    <w:p w:rsidR="00FC5B47" w:rsidRDefault="00EE3026" w:rsidP="00FC5B47">
      <w:pPr>
        <w:pStyle w:val="a8"/>
      </w:pPr>
      <w:r>
        <w:rPr>
          <w:noProof/>
        </w:rPr>
        <w:drawing>
          <wp:inline distT="0" distB="0" distL="0" distR="0" wp14:anchorId="119A1194" wp14:editId="5EA10EFD">
            <wp:extent cx="6477000" cy="1428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47" w:rsidRDefault="00FC5B47" w:rsidP="00FC5B47">
      <w:pPr>
        <w:pStyle w:val="a4"/>
      </w:pPr>
      <w:bookmarkStart w:id="197" w:name="_Ref282167484"/>
      <w:bookmarkStart w:id="198" w:name="_Toc40049658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68</w:t>
      </w:r>
      <w:r w:rsidR="00C43823">
        <w:rPr>
          <w:noProof/>
        </w:rPr>
        <w:fldChar w:fldCharType="end"/>
      </w:r>
      <w:bookmarkEnd w:id="197"/>
      <w:r>
        <w:t>. Глобальные параметры ПВД-</w:t>
      </w:r>
      <w:r w:rsidR="00EE3026">
        <w:t>3</w:t>
      </w:r>
      <w:bookmarkEnd w:id="198"/>
    </w:p>
    <w:p w:rsidR="00FC5B47" w:rsidRDefault="00F10A3F" w:rsidP="00FC5B47">
      <w:r>
        <w:t>К</w:t>
      </w:r>
      <w:r w:rsidR="00FC5B47">
        <w:t xml:space="preserve">од во вкладке «Параметры» </w:t>
      </w:r>
      <w:r>
        <w:t>изменять не нужно, т.к. имена глобальных параметров остались те же. Т.е. остаются те же 6 строк: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C5B47" w:rsidRPr="007D348B" w:rsidTr="005E73E3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1.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1.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-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2.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 xml:space="preserve">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F10A3F" w:rsidRDefault="00F10A3F" w:rsidP="00FC5B47">
      <w:r>
        <w:t>Так как имена глобальных параметров не изменились, в тех узлах где они используются, автоматически будет присвоено новое значение свойств.</w:t>
      </w:r>
    </w:p>
    <w:p w:rsidR="00FC5B47" w:rsidRDefault="00FC5B47" w:rsidP="00FC5B47">
      <w:pPr>
        <w:pStyle w:val="3"/>
      </w:pPr>
      <w:bookmarkStart w:id="199" w:name="_Toc400496393"/>
      <w:r>
        <w:t xml:space="preserve">Структура </w:t>
      </w:r>
      <w:r w:rsidR="00CF3FB6">
        <w:t>модели</w:t>
      </w:r>
      <w:r>
        <w:t xml:space="preserve"> ПВД-</w:t>
      </w:r>
      <w:r w:rsidR="00D92D02">
        <w:t>3</w:t>
      </w:r>
      <w:bookmarkEnd w:id="199"/>
    </w:p>
    <w:p w:rsidR="00FC5B47" w:rsidRDefault="00FC5B47" w:rsidP="00FC5B47">
      <w:r>
        <w:t>Структурно модель ПВД-</w:t>
      </w:r>
      <w:r w:rsidR="00D92D02">
        <w:t>3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D92D02">
        <w:t>В</w:t>
      </w:r>
      <w:r>
        <w:t>Д-</w:t>
      </w:r>
      <w:r w:rsidR="00D92D02">
        <w:t>2</w:t>
      </w:r>
      <w:r>
        <w:t>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82EBC" w:rsidRDefault="00282EBC" w:rsidP="00282EBC">
      <w:pPr>
        <w:pStyle w:val="3"/>
      </w:pPr>
      <w:bookmarkStart w:id="200" w:name="_Toc400496394"/>
      <w:r>
        <w:t>Субмодель ПВД-3</w:t>
      </w:r>
      <w:bookmarkEnd w:id="200"/>
    </w:p>
    <w:p w:rsidR="00282EBC" w:rsidRDefault="00282EBC" w:rsidP="00282EBC">
      <w:r>
        <w:t>Субмодель ПВД-3 так же как и структура, ничем серьёзным не отличается от суб</w:t>
      </w:r>
      <w:r w:rsidR="00CF3FB6">
        <w:t>модели</w:t>
      </w:r>
      <w:r>
        <w:t xml:space="preserve"> ПВД-2, поэтому никаких принципиальных изменений тут делать не будем.</w:t>
      </w:r>
    </w:p>
    <w:p w:rsidR="00282EBC" w:rsidRDefault="00282EBC" w:rsidP="00282EBC">
      <w:r>
        <w:t xml:space="preserve">Отличие от ПВД-2 заключаются в том, что </w:t>
      </w:r>
      <w:r w:rsidR="00D009C1">
        <w:t>одно</w:t>
      </w:r>
      <w:r>
        <w:t xml:space="preserve"> свойств</w:t>
      </w:r>
      <w:r w:rsidR="00D009C1">
        <w:t>о</w:t>
      </w:r>
      <w:r>
        <w:t xml:space="preserve"> (</w:t>
      </w:r>
      <w:r w:rsidR="00D009C1">
        <w:t>внешний диаметр трубочек</w:t>
      </w:r>
      <w:r>
        <w:t>) этой суб</w:t>
      </w:r>
      <w:r w:rsidR="00CF3FB6">
        <w:t>модели</w:t>
      </w:r>
      <w:r>
        <w:t xml:space="preserve"> име</w:t>
      </w:r>
      <w:r w:rsidR="00D009C1">
        <w:t>е</w:t>
      </w:r>
      <w:r>
        <w:t>т друг</w:t>
      </w:r>
      <w:r w:rsidR="00D009C1">
        <w:t>о</w:t>
      </w:r>
      <w:r>
        <w:t>е значени</w:t>
      </w:r>
      <w:r w:rsidR="00D009C1">
        <w:t>е</w:t>
      </w:r>
      <w:r>
        <w:t xml:space="preserve">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82EBC" w:rsidTr="005E73E3">
        <w:tc>
          <w:tcPr>
            <w:tcW w:w="3227" w:type="dxa"/>
          </w:tcPr>
          <w:p w:rsidR="00282EBC" w:rsidRDefault="00282EBC" w:rsidP="005E73E3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4192F" w:rsidRPr="0014192F" w:rsidRDefault="00282EBC" w:rsidP="005E73E3">
            <w:pPr>
              <w:pStyle w:val="0"/>
              <w:rPr>
                <w:b/>
              </w:rPr>
            </w:pPr>
            <w:r>
              <w:t>Внешний диаметр трубки, м, «</w:t>
            </w:r>
            <w:r>
              <w:rPr>
                <w:lang w:val="en-US"/>
              </w:rPr>
              <w:t>d</w:t>
            </w:r>
            <w:r>
              <w:t>»</w:t>
            </w:r>
            <w:r w:rsidRPr="001A0DC6">
              <w:t>:</w:t>
            </w:r>
            <w:r w:rsidRPr="00A83457">
              <w:t xml:space="preserve"> </w:t>
            </w:r>
            <w:r w:rsidRPr="00A83457">
              <w:rPr>
                <w:b/>
              </w:rPr>
              <w:t>«</w:t>
            </w:r>
            <w:r w:rsidR="0014192F" w:rsidRPr="0014192F">
              <w:rPr>
                <w:b/>
              </w:rPr>
              <w:t>0.044</w:t>
            </w:r>
            <w:r w:rsidRPr="00A83457">
              <w:rPr>
                <w:b/>
              </w:rPr>
              <w:t>»</w:t>
            </w:r>
          </w:p>
        </w:tc>
      </w:tr>
    </w:tbl>
    <w:p w:rsidR="00282EBC" w:rsidRDefault="00282EBC" w:rsidP="00282EBC">
      <w:pPr>
        <w:pStyle w:val="3"/>
      </w:pPr>
      <w:bookmarkStart w:id="201" w:name="_Toc400496395"/>
      <w:r>
        <w:t>Вывод параметров на схемное окно</w:t>
      </w:r>
      <w:bookmarkEnd w:id="201"/>
    </w:p>
    <w:p w:rsidR="00282EBC" w:rsidRDefault="00282EBC" w:rsidP="00282EBC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622C0E" w:rsidRDefault="00622C0E" w:rsidP="00622C0E">
      <w:pPr>
        <w:pStyle w:val="3"/>
      </w:pPr>
      <w:bookmarkStart w:id="202" w:name="_Toc40049639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202"/>
    </w:p>
    <w:p w:rsidR="00622C0E" w:rsidRDefault="00622C0E" w:rsidP="00622C0E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622C0E" w:rsidRDefault="00622C0E" w:rsidP="00622C0E">
      <w:r>
        <w:lastRenderedPageBreak/>
        <w:t xml:space="preserve">Теперь, т.к. в ПВД-3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622C0E" w:rsidTr="00FC7546">
        <w:tc>
          <w:tcPr>
            <w:tcW w:w="3652" w:type="dxa"/>
            <w:tcBorders>
              <w:bottom w:val="single" w:sz="4" w:space="0" w:color="auto"/>
            </w:tcBorders>
          </w:tcPr>
          <w:p w:rsidR="00622C0E" w:rsidRPr="00846504" w:rsidRDefault="00622C0E" w:rsidP="005E73E3">
            <w:pPr>
              <w:pStyle w:val="0"/>
            </w:pPr>
            <w:r>
              <w:t>Канал подвода пара</w:t>
            </w:r>
            <w:r w:rsidR="00576E5B">
              <w:t>, 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727086" w:rsidRDefault="006F36E7" w:rsidP="00FC7546">
            <w:pPr>
              <w:pStyle w:val="0"/>
              <w:rPr>
                <w:b/>
                <w:bCs/>
              </w:rPr>
            </w:pPr>
            <w:r>
              <w:t>Параметры остаются те же, что и в ПВД-</w:t>
            </w:r>
            <w:r w:rsidR="00FC7546">
              <w:t>2</w:t>
            </w:r>
          </w:p>
        </w:tc>
      </w:tr>
      <w:tr w:rsidR="00622C0E" w:rsidRPr="00846504" w:rsidTr="00FC754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2D046B" w:rsidRDefault="00622C0E" w:rsidP="005E73E3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8D0E96" w:rsidRDefault="00622C0E" w:rsidP="002D046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2D046B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«50.0</w:t>
            </w:r>
            <w:r w:rsidR="00675A56">
              <w:rPr>
                <w:b/>
                <w:bCs/>
              </w:rPr>
              <w:t>*1.02</w:t>
            </w:r>
            <w:r w:rsidRPr="00846504">
              <w:rPr>
                <w:b/>
                <w:bCs/>
              </w:rPr>
              <w:t>»</w:t>
            </w:r>
          </w:p>
          <w:p w:rsidR="00622C0E" w:rsidRPr="008D0E96" w:rsidRDefault="00622C0E" w:rsidP="005E73E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970D2">
              <w:rPr>
                <w:b/>
                <w:bCs/>
              </w:rPr>
              <w:t>waterpt(5</w:t>
            </w:r>
            <w:r w:rsidR="00675A56">
              <w:rPr>
                <w:b/>
                <w:bCs/>
              </w:rPr>
              <w:t>0e5</w:t>
            </w:r>
            <w:r w:rsidRPr="004970D2">
              <w:rPr>
                <w:b/>
                <w:bCs/>
              </w:rPr>
              <w:t>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</w:tcPr>
          <w:p w:rsidR="00622C0E" w:rsidRDefault="00FC7546" w:rsidP="00FC7546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</w:tcPr>
          <w:p w:rsidR="00622C0E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622C0E" w:rsidRPr="00264352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Pr="006E733E" w:rsidRDefault="00622C0E" w:rsidP="005E73E3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</w:tbl>
    <w:p w:rsidR="00622C0E" w:rsidRDefault="00622C0E" w:rsidP="00622C0E">
      <w:pPr>
        <w:pStyle w:val="3"/>
      </w:pPr>
      <w:bookmarkStart w:id="203" w:name="_Toc400496397"/>
      <w:r>
        <w:t>Параметры расчета ПВД-2</w:t>
      </w:r>
      <w:bookmarkEnd w:id="203"/>
    </w:p>
    <w:p w:rsidR="00622C0E" w:rsidRDefault="00622C0E" w:rsidP="00622C0E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изменять н</w:t>
      </w:r>
      <w:r w:rsidR="00C26FA1">
        <w:t>е</w:t>
      </w:r>
      <w:r>
        <w:t xml:space="preserve"> надо.</w:t>
      </w:r>
    </w:p>
    <w:p w:rsidR="00622C0E" w:rsidRDefault="00622C0E" w:rsidP="00622C0E">
      <w:pPr>
        <w:pStyle w:val="3"/>
      </w:pPr>
      <w:bookmarkStart w:id="204" w:name="_Toc400496398"/>
      <w:r>
        <w:t>Номинальное состояние ПВД-2</w:t>
      </w:r>
      <w:bookmarkEnd w:id="204"/>
    </w:p>
    <w:p w:rsidR="00622C0E" w:rsidRPr="00667920" w:rsidRDefault="00622C0E" w:rsidP="00622C0E">
      <w:r>
        <w:t>Теперь, внеся минимальные изменения, можно запус</w:t>
      </w:r>
      <w:r w:rsidR="009E7AD0">
        <w:t>тить схему на расчёт. Через 200…</w:t>
      </w:r>
      <w:r>
        <w:t>400 с расчета должно установиться номинальное состояние, сходное с рисунком</w:t>
      </w:r>
      <w:r w:rsidR="00792AF4">
        <w:t xml:space="preserve"> </w:t>
      </w:r>
      <w:r w:rsidR="009E7AD0">
        <w:t>(</w:t>
      </w:r>
      <w:r w:rsidR="00792AF4">
        <w:fldChar w:fldCharType="begin"/>
      </w:r>
      <w:r w:rsidR="00792AF4">
        <w:instrText xml:space="preserve"> REF _Ref282168985 </w:instrText>
      </w:r>
      <w:r w:rsidR="00CF2E92">
        <w:instrText xml:space="preserve">\* Lower \h </w:instrText>
      </w:r>
      <w:r w:rsidR="00792AF4">
        <w:fldChar w:fldCharType="separate"/>
      </w:r>
      <w:r w:rsidR="002C5747">
        <w:t xml:space="preserve">рисунок </w:t>
      </w:r>
      <w:r w:rsidR="002C5747">
        <w:rPr>
          <w:noProof/>
        </w:rPr>
        <w:t>69</w:t>
      </w:r>
      <w:r w:rsidR="00792AF4">
        <w:fldChar w:fldCharType="end"/>
      </w:r>
      <w:r w:rsidR="009E7AD0">
        <w:t>)</w:t>
      </w:r>
      <w:r>
        <w:t>.</w:t>
      </w:r>
    </w:p>
    <w:p w:rsidR="00622C0E" w:rsidRPr="001A0DC6" w:rsidRDefault="000D5F00" w:rsidP="00622C0E">
      <w:pPr>
        <w:pStyle w:val="a8"/>
      </w:pPr>
      <w:r>
        <w:rPr>
          <w:noProof/>
        </w:rPr>
        <w:drawing>
          <wp:inline distT="0" distB="0" distL="0" distR="0" wp14:anchorId="63C8F0E6" wp14:editId="2ECEA476">
            <wp:extent cx="4467225" cy="4400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0E" w:rsidRDefault="00622C0E" w:rsidP="00622C0E">
      <w:pPr>
        <w:pStyle w:val="a4"/>
      </w:pPr>
      <w:bookmarkStart w:id="205" w:name="_Ref282168985"/>
      <w:bookmarkStart w:id="206" w:name="_Toc40049658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69</w:t>
      </w:r>
      <w:r w:rsidR="00C43823">
        <w:rPr>
          <w:noProof/>
        </w:rPr>
        <w:fldChar w:fldCharType="end"/>
      </w:r>
      <w:bookmarkEnd w:id="205"/>
      <w:r>
        <w:t>. Номинальное состояние ПВД-</w:t>
      </w:r>
      <w:r w:rsidR="00792AF4">
        <w:t>3</w:t>
      </w:r>
      <w:bookmarkEnd w:id="206"/>
    </w:p>
    <w:p w:rsidR="00622C0E" w:rsidRDefault="00622C0E" w:rsidP="00622C0E">
      <w:r>
        <w:lastRenderedPageBreak/>
        <w:t>Питательная вода поступает с температурой +1</w:t>
      </w:r>
      <w:r w:rsidR="000D5F00">
        <w:t>30</w:t>
      </w:r>
      <w:r>
        <w:t>°С, расходом 235 т</w:t>
      </w:r>
      <w:r w:rsidRPr="00C75312">
        <w:t>/</w:t>
      </w:r>
      <w:r>
        <w:t>ч и подогревается до +</w:t>
      </w:r>
      <w:r w:rsidR="000D5F00">
        <w:t>170</w:t>
      </w:r>
      <w:r>
        <w:t>°С. При этом пар с температурой +1</w:t>
      </w:r>
      <w:r w:rsidR="000D5F00">
        <w:t>76</w:t>
      </w:r>
      <w:r>
        <w:t xml:space="preserve">°С, давлением </w:t>
      </w:r>
      <w:r w:rsidR="000D5F00">
        <w:t>9</w:t>
      </w:r>
      <w:r>
        <w:t>,</w:t>
      </w:r>
      <w:r w:rsidR="000D5F00">
        <w:t>2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0D5F00">
        <w:t>2</w:t>
      </w:r>
      <w:r>
        <w:t>1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0D5F00">
        <w:t>11</w:t>
      </w:r>
      <w:r>
        <w:t>,</w:t>
      </w:r>
      <w:r w:rsidR="000D5F00">
        <w:t>1</w:t>
      </w:r>
      <w:r>
        <w:t xml:space="preserve"> МВт</w:t>
      </w:r>
      <w:r w:rsidRPr="00F95F5E">
        <w:t xml:space="preserve"> </w:t>
      </w:r>
      <w:r>
        <w:t>в подогреватель.</w:t>
      </w:r>
    </w:p>
    <w:p w:rsidR="001751FD" w:rsidRDefault="001751FD" w:rsidP="00732CA9">
      <w:pPr>
        <w:pStyle w:val="1"/>
      </w:pPr>
      <w:bookmarkStart w:id="207" w:name="_Toc400496399"/>
      <w:r>
        <w:lastRenderedPageBreak/>
        <w:t>Создание моделей подогревателей промконтура</w:t>
      </w:r>
      <w:bookmarkEnd w:id="207"/>
    </w:p>
    <w:p w:rsidR="001751FD" w:rsidRDefault="001751FD" w:rsidP="001751FD">
      <w:pPr>
        <w:pStyle w:val="2"/>
      </w:pPr>
      <w:bookmarkStart w:id="208" w:name="_Toc400496400"/>
      <w:r>
        <w:t xml:space="preserve">Создание </w:t>
      </w:r>
      <w:r w:rsidR="00CF3FB6">
        <w:t>модели</w:t>
      </w:r>
      <w:r>
        <w:t xml:space="preserve"> сетевого подогревателя ПС-450</w:t>
      </w:r>
      <w:bookmarkEnd w:id="208"/>
    </w:p>
    <w:p w:rsidR="002F682A" w:rsidRDefault="002F682A" w:rsidP="002F682A">
      <w:pPr>
        <w:pStyle w:val="3"/>
      </w:pPr>
      <w:bookmarkStart w:id="209" w:name="_Toc400496401"/>
      <w:r>
        <w:t>Копирование проекта, параметры расчета</w:t>
      </w:r>
      <w:bookmarkEnd w:id="209"/>
    </w:p>
    <w:p w:rsidR="00DD7C05" w:rsidRDefault="00DD7C05" w:rsidP="002F682A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сетевой»</w:t>
      </w:r>
      <w:r w:rsidRPr="00DD7C05">
        <w:rPr>
          <w:rStyle w:val="a9"/>
          <w:b w:val="0"/>
        </w:rPr>
        <w:t>.</w:t>
      </w:r>
    </w:p>
    <w:p w:rsidR="002F682A" w:rsidRPr="00BF3474" w:rsidRDefault="002F682A" w:rsidP="002F682A">
      <w:pPr>
        <w:rPr>
          <w:rStyle w:val="a9"/>
          <w:b w:val="0"/>
        </w:rPr>
      </w:pPr>
      <w:r>
        <w:t>Откройте файл с моделью ПВД-</w:t>
      </w:r>
      <w:r w:rsidR="00DD7C05">
        <w:t>3</w:t>
      </w:r>
      <w:r>
        <w:t xml:space="preserve">, созданный в предыдущем разделе, и сохраните его в файл </w:t>
      </w:r>
      <w:r>
        <w:rPr>
          <w:rStyle w:val="a9"/>
        </w:rPr>
        <w:t>«</w:t>
      </w:r>
      <w:r w:rsidR="00DD7C05" w:rsidRPr="006B3260">
        <w:rPr>
          <w:rStyle w:val="a9"/>
        </w:rPr>
        <w:t>C:\</w:t>
      </w:r>
      <w:r w:rsidR="00DD7C05" w:rsidRPr="00750607">
        <w:rPr>
          <w:rStyle w:val="a9"/>
          <w:lang w:val="en-US"/>
        </w:rPr>
        <w:t>KTZ</w:t>
      </w:r>
      <w:r w:rsidR="00DD7C05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DD7C05" w:rsidRPr="006B3260">
        <w:rPr>
          <w:rStyle w:val="a9"/>
        </w:rPr>
        <w:t>\</w:t>
      </w:r>
      <w:r w:rsidR="00DD7C05">
        <w:rPr>
          <w:rStyle w:val="a9"/>
        </w:rPr>
        <w:t>Подогреватель сетевой\ПС-450.</w:t>
      </w:r>
      <w:r w:rsidR="00DD7C05"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2F682A" w:rsidRDefault="00DD7C05" w:rsidP="002F682A">
      <w:r>
        <w:rPr>
          <w:rStyle w:val="a9"/>
          <w:b w:val="0"/>
        </w:rPr>
        <w:t>П</w:t>
      </w:r>
      <w:r w:rsidR="002F682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2F682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2F682A">
        <w:t xml:space="preserve">имя проекта ТРР на: </w:t>
      </w:r>
      <w:r w:rsidR="002F682A" w:rsidRPr="00940E37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940E37">
        <w:rPr>
          <w:b/>
        </w:rPr>
        <w:t>»</w:t>
      </w:r>
      <w:r w:rsidR="002F682A" w:rsidRPr="002C4D9E">
        <w:t>, а</w:t>
      </w:r>
      <w:r w:rsidR="002F682A">
        <w:t xml:space="preserve"> имя суб</w:t>
      </w:r>
      <w:r w:rsidR="00CF3FB6">
        <w:t>модели</w:t>
      </w:r>
      <w:r w:rsidR="002F682A">
        <w:t xml:space="preserve"> – на </w:t>
      </w:r>
      <w:r w:rsidR="002F682A" w:rsidRPr="002C4D9E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2C4D9E">
        <w:rPr>
          <w:b/>
        </w:rPr>
        <w:t>»</w:t>
      </w:r>
      <w:r w:rsidR="002F682A" w:rsidRPr="002C4D9E">
        <w:t xml:space="preserve"> и</w:t>
      </w:r>
      <w:r w:rsidR="002F682A">
        <w:t xml:space="preserve"> переименуйте подпись к суб</w:t>
      </w:r>
      <w:r w:rsidR="00CF3FB6">
        <w:t>модели</w:t>
      </w:r>
      <w:r w:rsidR="002F682A">
        <w:t xml:space="preserve"> на </w:t>
      </w:r>
      <w:r>
        <w:rPr>
          <w:b/>
        </w:rPr>
        <w:t>«ПС</w:t>
      </w:r>
      <w:r w:rsidR="002F682A">
        <w:rPr>
          <w:b/>
        </w:rPr>
        <w:t>-</w:t>
      </w:r>
      <w:r>
        <w:rPr>
          <w:b/>
        </w:rPr>
        <w:t>450</w:t>
      </w:r>
      <w:r w:rsidR="002F682A" w:rsidRPr="00A8527D">
        <w:rPr>
          <w:b/>
        </w:rPr>
        <w:t>»</w:t>
      </w:r>
      <w:r w:rsidR="002F682A">
        <w:t>. С</w:t>
      </w:r>
      <w:r w:rsidR="002F682A" w:rsidRPr="002C4D9E">
        <w:t>охраните проект</w:t>
      </w:r>
      <w:r>
        <w:t>.</w:t>
      </w:r>
    </w:p>
    <w:p w:rsidR="002F682A" w:rsidRDefault="002F682A" w:rsidP="002F682A">
      <w:r>
        <w:t xml:space="preserve">Таким образом мы только что создали в новом файле модель </w:t>
      </w:r>
      <w:r w:rsidR="00945910">
        <w:t>сетевого</w:t>
      </w:r>
      <w:r>
        <w:t xml:space="preserve"> подогревателя, как копию </w:t>
      </w:r>
      <w:r w:rsidR="00CF3FB6">
        <w:t>модели</w:t>
      </w:r>
      <w:r>
        <w:t xml:space="preserve"> </w:t>
      </w:r>
      <w:r w:rsidR="00945910">
        <w:t>ПВД-3</w:t>
      </w:r>
      <w:r>
        <w:t xml:space="preserve">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ПВД-</w:t>
      </w:r>
      <w:r w:rsidR="00945910">
        <w:t>3</w:t>
      </w:r>
      <w:r>
        <w:t>.</w:t>
      </w:r>
    </w:p>
    <w:p w:rsidR="002F682A" w:rsidRDefault="002F682A" w:rsidP="002F682A">
      <w:pPr>
        <w:pStyle w:val="3"/>
      </w:pPr>
      <w:bookmarkStart w:id="210" w:name="_Toc400496402"/>
      <w:r>
        <w:t>Глобальные параметры</w:t>
      </w:r>
      <w:bookmarkEnd w:id="210"/>
    </w:p>
    <w:p w:rsidR="002F682A" w:rsidRPr="00F10A3F" w:rsidRDefault="002F682A" w:rsidP="002F682A">
      <w:r>
        <w:t xml:space="preserve">В </w:t>
      </w:r>
      <w:r w:rsidR="00CF3FB6">
        <w:t>модели</w:t>
      </w:r>
      <w:r>
        <w:t xml:space="preserve"> </w:t>
      </w:r>
      <w:r w:rsidR="00945910">
        <w:t>ПС-450</w:t>
      </w:r>
      <w:r>
        <w:t xml:space="preserve"> будет </w:t>
      </w:r>
      <w:r w:rsidR="003C2376">
        <w:t>два</w:t>
      </w:r>
      <w:r>
        <w:t xml:space="preserve"> глобальных параметра: расход и температура подогреваемой воды. Измените их значения, в соответствии с рисунком</w:t>
      </w:r>
      <w:r w:rsidR="009F7FBB">
        <w:t xml:space="preserve"> </w:t>
      </w:r>
      <w:r w:rsidR="009E7AD0">
        <w:t>(</w:t>
      </w:r>
      <w:r w:rsidR="009F7FBB">
        <w:fldChar w:fldCharType="begin"/>
      </w:r>
      <w:r w:rsidR="009F7FBB">
        <w:instrText xml:space="preserve"> REF _Ref282333155 </w:instrText>
      </w:r>
      <w:r w:rsidR="00CF2E92">
        <w:instrText xml:space="preserve">\* Lower \h </w:instrText>
      </w:r>
      <w:r w:rsidR="009F7FBB">
        <w:fldChar w:fldCharType="separate"/>
      </w:r>
      <w:r w:rsidR="002C5747">
        <w:t xml:space="preserve">рисунок </w:t>
      </w:r>
      <w:r w:rsidR="002C5747">
        <w:rPr>
          <w:noProof/>
        </w:rPr>
        <w:t>70</w:t>
      </w:r>
      <w:r w:rsidR="009F7FBB">
        <w:fldChar w:fldCharType="end"/>
      </w:r>
      <w:r w:rsidR="009E7AD0">
        <w:t>)</w:t>
      </w:r>
      <w:r>
        <w:t>. В П</w:t>
      </w:r>
      <w:r w:rsidR="002709CB">
        <w:t>С</w:t>
      </w:r>
      <w:r>
        <w:t>-</w:t>
      </w:r>
      <w:r w:rsidR="002709CB">
        <w:t>450</w:t>
      </w:r>
      <w:r>
        <w:t xml:space="preserve"> вода на подогрев поступает с расходом </w:t>
      </w:r>
      <w:r w:rsidR="002709CB">
        <w:t>420</w:t>
      </w:r>
      <w:r>
        <w:t xml:space="preserve"> т</w:t>
      </w:r>
      <w:r w:rsidRPr="00F10A3F">
        <w:t>/</w:t>
      </w:r>
      <w:r w:rsidR="002709CB">
        <w:t>ч и температурой +7</w:t>
      </w:r>
      <w:r>
        <w:t>0°С.</w:t>
      </w:r>
    </w:p>
    <w:p w:rsidR="002F682A" w:rsidRDefault="003134C7" w:rsidP="002F682A">
      <w:pPr>
        <w:pStyle w:val="a8"/>
      </w:pPr>
      <w:r>
        <w:rPr>
          <w:noProof/>
        </w:rPr>
        <w:drawing>
          <wp:inline distT="0" distB="0" distL="0" distR="0" wp14:anchorId="488814D7" wp14:editId="27944B02">
            <wp:extent cx="647700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1" w:name="_Ref282333155"/>
      <w:bookmarkStart w:id="212" w:name="_Toc40049658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70</w:t>
      </w:r>
      <w:r w:rsidR="00C43823">
        <w:rPr>
          <w:noProof/>
        </w:rPr>
        <w:fldChar w:fldCharType="end"/>
      </w:r>
      <w:bookmarkEnd w:id="211"/>
      <w:r>
        <w:t>. Глобальные параметры П</w:t>
      </w:r>
      <w:r w:rsidR="009F7FBB">
        <w:t>С</w:t>
      </w:r>
      <w:r>
        <w:t>-</w:t>
      </w:r>
      <w:r w:rsidR="009F7FBB">
        <w:t>450</w:t>
      </w:r>
      <w:bookmarkEnd w:id="212"/>
    </w:p>
    <w:p w:rsidR="002F682A" w:rsidRDefault="002F682A" w:rsidP="002F682A">
      <w:r>
        <w:t>Код во вкладке «Параметры» нужно</w:t>
      </w:r>
      <w:r w:rsidR="003134C7">
        <w:t xml:space="preserve"> изменить</w:t>
      </w:r>
      <w:r>
        <w:t xml:space="preserve">, т.к. имена глобальных параметров </w:t>
      </w:r>
      <w:r w:rsidR="003134C7">
        <w:t>изменились (оставьте также только 4 кнопки на схеме вместо шести)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F682A" w:rsidRPr="007D348B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F682A" w:rsidRPr="00282EBC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965A5B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2F682A" w:rsidRPr="00AD5CCA" w:rsidRDefault="002F682A" w:rsidP="002F682A">
      <w:r>
        <w:t xml:space="preserve">Так как имена глобальных параметров изменились, в тех узлах где они используются, </w:t>
      </w:r>
      <w:r w:rsidR="005F3B44">
        <w:rPr>
          <w:lang w:val="en-US"/>
        </w:rPr>
        <w:t>SimInTech</w:t>
      </w:r>
      <w:r w:rsidR="00AD5CCA">
        <w:t xml:space="preserve"> выдаст ошибку</w:t>
      </w:r>
      <w:r>
        <w:t>.</w:t>
      </w:r>
      <w:r w:rsidR="00AD5CCA">
        <w:t xml:space="preserve"> </w:t>
      </w:r>
      <w:r w:rsidR="002753A4">
        <w:t xml:space="preserve">В граничном узле </w:t>
      </w:r>
      <w:r w:rsidR="002753A4">
        <w:rPr>
          <w:lang w:val="en-US"/>
        </w:rPr>
        <w:t>G</w:t>
      </w:r>
      <w:r w:rsidR="002753A4" w:rsidRPr="00AD5CCA">
        <w:t xml:space="preserve"> </w:t>
      </w:r>
      <w:r w:rsidR="002753A4">
        <w:t>по воде исправьте значение температуры и расхода</w:t>
      </w:r>
      <w:r w:rsidR="002753A4" w:rsidRPr="00942FCA">
        <w:t xml:space="preserve"> на</w:t>
      </w:r>
      <w:r w:rsidR="002753A4" w:rsidRPr="00942FCA">
        <w:rPr>
          <w:b/>
        </w:rPr>
        <w:t xml:space="preserve"> -Gc1/3.6</w:t>
      </w:r>
      <w:r w:rsidR="002753A4">
        <w:rPr>
          <w:b/>
        </w:rPr>
        <w:t xml:space="preserve"> </w:t>
      </w:r>
      <w:r w:rsidR="002753A4">
        <w:t xml:space="preserve">и </w:t>
      </w:r>
      <w:r w:rsidR="002753A4" w:rsidRPr="00942FCA">
        <w:rPr>
          <w:b/>
        </w:rPr>
        <w:t>Tc1</w:t>
      </w:r>
      <w:r w:rsidR="002753A4">
        <w:t xml:space="preserve">, в узле подачи пара поставьте давление пара равным </w:t>
      </w:r>
      <w:r w:rsidR="002753A4" w:rsidRPr="0048491F">
        <w:rPr>
          <w:b/>
        </w:rPr>
        <w:t>3.6</w:t>
      </w:r>
      <w:r w:rsidR="002753A4">
        <w:t xml:space="preserve"> 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энтальпии </w:t>
      </w:r>
      <w:r w:rsidR="002753A4" w:rsidRPr="0048491F">
        <w:rPr>
          <w:b/>
        </w:rPr>
        <w:t>620</w:t>
      </w:r>
      <w:r w:rsidR="002753A4">
        <w:t xml:space="preserve">, в узле подачи воды на подогрев измените давление воды на </w:t>
      </w:r>
      <w:r w:rsidR="002753A4" w:rsidRPr="0048491F">
        <w:rPr>
          <w:b/>
        </w:rPr>
        <w:t>25</w:t>
      </w:r>
      <w:r w:rsidR="002753A4" w:rsidRPr="0048491F">
        <w:t xml:space="preserve"> </w:t>
      </w:r>
      <w:r w:rsidR="002753A4">
        <w:t>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температуру воды на </w:t>
      </w:r>
      <w:r w:rsidR="002753A4" w:rsidRPr="0048491F">
        <w:rPr>
          <w:b/>
        </w:rPr>
        <w:t>waterpt(</w:t>
      </w:r>
      <w:r w:rsidR="002753A4">
        <w:rPr>
          <w:b/>
        </w:rPr>
        <w:t>25</w:t>
      </w:r>
      <w:r w:rsidR="002753A4" w:rsidRPr="0048491F">
        <w:rPr>
          <w:b/>
        </w:rPr>
        <w:t>e5,Tc1,3)/4182</w:t>
      </w:r>
      <w:r w:rsidR="002753A4">
        <w:t>.</w:t>
      </w:r>
    </w:p>
    <w:p w:rsidR="002F682A" w:rsidRDefault="002F682A" w:rsidP="002F682A">
      <w:pPr>
        <w:pStyle w:val="3"/>
      </w:pPr>
      <w:bookmarkStart w:id="213" w:name="_Toc400496403"/>
      <w:r>
        <w:t xml:space="preserve">Структура </w:t>
      </w:r>
      <w:r w:rsidR="00CF3FB6">
        <w:t>модели</w:t>
      </w:r>
      <w:r>
        <w:t xml:space="preserve"> </w:t>
      </w:r>
      <w:r w:rsidR="005B6AF0">
        <w:t>ПС-450</w:t>
      </w:r>
      <w:bookmarkEnd w:id="213"/>
    </w:p>
    <w:p w:rsidR="002F682A" w:rsidRDefault="002F682A" w:rsidP="002F682A">
      <w:r>
        <w:t xml:space="preserve">Структурно модель </w:t>
      </w:r>
      <w:r w:rsidR="005B6AF0">
        <w:t xml:space="preserve">ПС-450 не отличается от </w:t>
      </w:r>
      <w:r w:rsidR="00CF3FB6">
        <w:t>модели</w:t>
      </w:r>
      <w:r w:rsidR="005B6AF0">
        <w:t xml:space="preserve"> ПВД-3</w:t>
      </w:r>
      <w:r>
        <w:t>: расхо</w:t>
      </w:r>
      <w:r w:rsidR="005B6AF0">
        <w:t>д</w:t>
      </w:r>
      <w:r>
        <w:t xml:space="preserve"> подогреваемой воды постоян</w:t>
      </w:r>
      <w:r w:rsidR="005B6AF0">
        <w:t>ен</w:t>
      </w:r>
      <w:r>
        <w:t xml:space="preserve">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F682A" w:rsidRDefault="002F682A" w:rsidP="002F682A">
      <w:pPr>
        <w:pStyle w:val="3"/>
      </w:pPr>
      <w:bookmarkStart w:id="214" w:name="_Toc400496404"/>
      <w:r>
        <w:lastRenderedPageBreak/>
        <w:t xml:space="preserve">Субмодель </w:t>
      </w:r>
      <w:r w:rsidR="005B6AF0">
        <w:t>ПС-450</w:t>
      </w:r>
      <w:bookmarkEnd w:id="214"/>
    </w:p>
    <w:p w:rsidR="002F682A" w:rsidRDefault="002F682A" w:rsidP="002F682A">
      <w:r>
        <w:t>Субмодель П</w:t>
      </w:r>
      <w:r w:rsidR="005B6AF0">
        <w:t>С-450 так же как и структура, ничем</w:t>
      </w:r>
      <w:r>
        <w:t xml:space="preserve"> не отличается от суб</w:t>
      </w:r>
      <w:r w:rsidR="00CF3FB6">
        <w:t>модели</w:t>
      </w:r>
      <w:r>
        <w:t xml:space="preserve"> ПВД-</w:t>
      </w:r>
      <w:r w:rsidR="005B6AF0">
        <w:t>3</w:t>
      </w:r>
      <w:r>
        <w:t>, поэтому никаких принципиальных изменений тут делать не будем.</w:t>
      </w:r>
    </w:p>
    <w:p w:rsidR="002F682A" w:rsidRDefault="002F682A" w:rsidP="002F682A">
      <w:r>
        <w:t>Отличие от ПВД-</w:t>
      </w:r>
      <w:r w:rsidR="005B6AF0">
        <w:t>3</w:t>
      </w:r>
      <w:r>
        <w:t xml:space="preserve"> заключаются в том, что одно свойство (</w:t>
      </w:r>
      <w:r w:rsidR="002947AD">
        <w:t>поверхность теплопередачи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 w:rsidR="002947AD">
        <w:t xml:space="preserve"> и измените следующее свойство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F682A" w:rsidTr="003C2376">
        <w:tc>
          <w:tcPr>
            <w:tcW w:w="3227" w:type="dxa"/>
          </w:tcPr>
          <w:p w:rsidR="002F682A" w:rsidRDefault="002F682A" w:rsidP="003C2376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2F682A" w:rsidRPr="002947AD" w:rsidRDefault="00394316" w:rsidP="003C2376">
            <w:pPr>
              <w:pStyle w:val="0"/>
            </w:pPr>
            <w:r>
              <w:t>Поверхность теплопередачи, м2, «</w:t>
            </w:r>
            <w:r>
              <w:rPr>
                <w:lang w:val="en-US"/>
              </w:rPr>
              <w:t>F</w:t>
            </w:r>
            <w:r>
              <w:t>»</w:t>
            </w:r>
            <w:r>
              <w:rPr>
                <w:lang w:val="en-US"/>
              </w:rPr>
              <w:t xml:space="preserve">: </w:t>
            </w:r>
            <w:r w:rsidRPr="00A83457">
              <w:rPr>
                <w:b/>
              </w:rPr>
              <w:t>«</w:t>
            </w:r>
            <w:r w:rsidR="008A6BDD">
              <w:rPr>
                <w:b/>
                <w:lang w:val="en-US"/>
              </w:rPr>
              <w:t>45</w:t>
            </w:r>
            <w:r w:rsidR="008A6BDD">
              <w:rPr>
                <w:b/>
              </w:rPr>
              <w:t>0</w:t>
            </w:r>
            <w:r w:rsidRPr="00A83457">
              <w:rPr>
                <w:b/>
              </w:rPr>
              <w:t>»</w:t>
            </w:r>
          </w:p>
        </w:tc>
      </w:tr>
    </w:tbl>
    <w:p w:rsidR="002F682A" w:rsidRDefault="002F682A" w:rsidP="002F682A">
      <w:pPr>
        <w:pStyle w:val="3"/>
      </w:pPr>
      <w:bookmarkStart w:id="215" w:name="_Toc400496405"/>
      <w:r>
        <w:t>Вывод параметров на схемное окно</w:t>
      </w:r>
      <w:bookmarkEnd w:id="215"/>
    </w:p>
    <w:p w:rsidR="002F682A" w:rsidRDefault="002F682A" w:rsidP="002F682A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2F682A" w:rsidRDefault="002F682A" w:rsidP="002F682A">
      <w:pPr>
        <w:pStyle w:val="3"/>
      </w:pPr>
      <w:bookmarkStart w:id="216" w:name="_Toc40049640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</w:t>
      </w:r>
      <w:r w:rsidR="002947AD">
        <w:t>С</w:t>
      </w:r>
      <w:r>
        <w:t>-</w:t>
      </w:r>
      <w:r w:rsidR="002947AD">
        <w:t>450</w:t>
      </w:r>
      <w:bookmarkEnd w:id="216"/>
    </w:p>
    <w:p w:rsidR="002F682A" w:rsidRDefault="002F682A" w:rsidP="002F682A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2F682A" w:rsidRDefault="002F682A" w:rsidP="002F682A">
      <w:r>
        <w:t>Теперь, т.к. в П</w:t>
      </w:r>
      <w:r w:rsidR="007B5498">
        <w:t>С-450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4A6E96" w:rsidTr="004A6E96">
        <w:tc>
          <w:tcPr>
            <w:tcW w:w="3652" w:type="dxa"/>
          </w:tcPr>
          <w:p w:rsidR="004A6E96" w:rsidRPr="00846504" w:rsidRDefault="004A6E96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6768" w:type="dxa"/>
          </w:tcPr>
          <w:p w:rsidR="004A6E96" w:rsidRDefault="004A6E96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Pr="006A5AF8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A4127">
              <w:rPr>
                <w:b/>
                <w:bCs/>
              </w:rPr>
              <w:t>0.19635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2A4127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A4127" w:rsidRPr="002A4127">
              <w:rPr>
                <w:b/>
                <w:bCs/>
              </w:rPr>
              <w:t>7.85398</w:t>
            </w:r>
            <w:r w:rsidRPr="00846504">
              <w:rPr>
                <w:b/>
                <w:bCs/>
              </w:rPr>
              <w:t>»</w:t>
            </w:r>
          </w:p>
          <w:p w:rsidR="004A6E96" w:rsidRPr="00727086" w:rsidRDefault="004A6E96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D445D2" w:rsidTr="004A6E96">
        <w:tc>
          <w:tcPr>
            <w:tcW w:w="3652" w:type="dxa"/>
            <w:tcBorders>
              <w:bottom w:val="single" w:sz="4" w:space="0" w:color="auto"/>
            </w:tcBorders>
          </w:tcPr>
          <w:p w:rsidR="00D445D2" w:rsidRPr="00846504" w:rsidRDefault="00D445D2" w:rsidP="00D445D2">
            <w:pPr>
              <w:pStyle w:val="0"/>
            </w:pPr>
            <w:r>
              <w:t>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D445D2" w:rsidRPr="00727086" w:rsidRDefault="00D445D2" w:rsidP="00BD5E8F">
            <w:pPr>
              <w:pStyle w:val="0"/>
              <w:rPr>
                <w:b/>
                <w:bCs/>
              </w:rPr>
            </w:pPr>
            <w:r>
              <w:t>Параметры остаются те же, что и в ПВД-3</w:t>
            </w:r>
          </w:p>
        </w:tc>
      </w:tr>
      <w:tr w:rsidR="001E7A61" w:rsidTr="004A6E96">
        <w:tc>
          <w:tcPr>
            <w:tcW w:w="3652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  <w:p w:rsidR="001E7A61" w:rsidRPr="008D0E96" w:rsidRDefault="001E7A61" w:rsidP="001E7A6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Tr="004A6E96"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2753A4" w:rsidRPr="00942FCA" w:rsidRDefault="002753A4" w:rsidP="002753A4">
            <w:pPr>
              <w:pStyle w:val="0"/>
            </w:pPr>
            <w:r>
              <w:rPr>
                <w:bCs/>
              </w:rPr>
              <w:t xml:space="preserve">Температура: </w:t>
            </w:r>
            <w:r w:rsidRPr="00942FCA">
              <w:rPr>
                <w:b/>
                <w:bCs/>
              </w:rPr>
              <w:t>«</w:t>
            </w:r>
            <w:r w:rsidRPr="0048491F">
              <w:rPr>
                <w:b/>
              </w:rPr>
              <w:t>waterpt(</w:t>
            </w:r>
            <w:r>
              <w:rPr>
                <w:b/>
              </w:rPr>
              <w:t>25</w:t>
            </w:r>
            <w:r w:rsidRPr="0048491F">
              <w:rPr>
                <w:b/>
              </w:rPr>
              <w:t>e5,Tc1,3)/4182</w:t>
            </w:r>
            <w:r w:rsidRPr="00942FCA">
              <w:rPr>
                <w:b/>
                <w:bCs/>
              </w:rPr>
              <w:t>»</w:t>
            </w:r>
          </w:p>
          <w:p w:rsidR="00F7572B" w:rsidRPr="008D0E96" w:rsidRDefault="00F7572B" w:rsidP="00F7572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Tc</w:t>
            </w:r>
            <w:r w:rsidRPr="002753A4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RPr="00846504" w:rsidTr="004A6E9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2753A4" w:rsidRDefault="002753A4" w:rsidP="002753A4">
            <w:pPr>
              <w:pStyle w:val="0"/>
            </w:pPr>
            <w:r>
              <w:t xml:space="preserve">Расход: </w:t>
            </w:r>
            <w:r w:rsidRPr="00942FCA">
              <w:rPr>
                <w:b/>
              </w:rPr>
              <w:t>«-Gc1/3.6»</w:t>
            </w:r>
          </w:p>
          <w:p w:rsidR="00F7572B" w:rsidRDefault="002753A4" w:rsidP="002753A4">
            <w:pPr>
              <w:pStyle w:val="0"/>
            </w:pPr>
            <w:r>
              <w:t xml:space="preserve">Температура: </w:t>
            </w:r>
            <w:r w:rsidRPr="00942FCA">
              <w:rPr>
                <w:b/>
              </w:rPr>
              <w:t>«Tc1»</w:t>
            </w:r>
          </w:p>
        </w:tc>
      </w:tr>
      <w:tr w:rsidR="00F7572B" w:rsidRPr="00846504" w:rsidTr="004A6E96">
        <w:tc>
          <w:tcPr>
            <w:tcW w:w="3652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427B9B" w:rsidRPr="00D226A7" w:rsidRDefault="007D20E3" w:rsidP="00BD5E8F">
            <w:pPr>
              <w:pStyle w:val="0"/>
              <w:rPr>
                <w:lang w:val="en-US"/>
              </w:rPr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Pr="006E733E" w:rsidRDefault="00427B9B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427B9B" w:rsidRDefault="002753A4" w:rsidP="00BD5E8F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427B9B" w:rsidRDefault="00D226A7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</w:tbl>
    <w:p w:rsidR="002F682A" w:rsidRDefault="0034081A" w:rsidP="002F682A">
      <w:pPr>
        <w:pStyle w:val="3"/>
      </w:pPr>
      <w:bookmarkStart w:id="217" w:name="_Toc400496407"/>
      <w:r>
        <w:t>Параметры расчета ПС</w:t>
      </w:r>
      <w:r w:rsidR="002F682A">
        <w:t>-</w:t>
      </w:r>
      <w:r>
        <w:t>450</w:t>
      </w:r>
      <w:bookmarkEnd w:id="217"/>
    </w:p>
    <w:p w:rsidR="002F682A" w:rsidRDefault="002F682A" w:rsidP="002F682A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 xml:space="preserve">. Больше ничего менять не </w:t>
      </w:r>
      <w:r w:rsidR="0034081A">
        <w:t>требуется</w:t>
      </w:r>
      <w:r>
        <w:t>.</w:t>
      </w:r>
    </w:p>
    <w:p w:rsidR="002F682A" w:rsidRDefault="002F682A" w:rsidP="002F682A">
      <w:pPr>
        <w:pStyle w:val="3"/>
      </w:pPr>
      <w:bookmarkStart w:id="218" w:name="_Toc400496408"/>
      <w:r>
        <w:lastRenderedPageBreak/>
        <w:t>Номинальное состояние П</w:t>
      </w:r>
      <w:r w:rsidR="00850A70">
        <w:t>С-450</w:t>
      </w:r>
      <w:bookmarkEnd w:id="218"/>
    </w:p>
    <w:p w:rsidR="002F682A" w:rsidRPr="00667920" w:rsidRDefault="002F682A" w:rsidP="002F682A">
      <w:r>
        <w:t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</w:t>
      </w:r>
      <w:r w:rsidR="00946360">
        <w:t>:</w:t>
      </w:r>
    </w:p>
    <w:p w:rsidR="002F682A" w:rsidRPr="001A0DC6" w:rsidRDefault="004C3264" w:rsidP="002F682A">
      <w:pPr>
        <w:pStyle w:val="a8"/>
      </w:pPr>
      <w:r>
        <w:rPr>
          <w:noProof/>
        </w:rPr>
        <w:drawing>
          <wp:inline distT="0" distB="0" distL="0" distR="0" wp14:anchorId="7F0E4977" wp14:editId="62254DD8">
            <wp:extent cx="4467225" cy="4343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9" w:name="_Toc40049658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71</w:t>
      </w:r>
      <w:r w:rsidR="00C43823">
        <w:rPr>
          <w:noProof/>
        </w:rPr>
        <w:fldChar w:fldCharType="end"/>
      </w:r>
      <w:r>
        <w:t>. Номинальное состояние П</w:t>
      </w:r>
      <w:r w:rsidR="00B01146">
        <w:t>С-450</w:t>
      </w:r>
      <w:bookmarkEnd w:id="219"/>
    </w:p>
    <w:p w:rsidR="002F682A" w:rsidRPr="002F682A" w:rsidRDefault="004C3264" w:rsidP="002F682A">
      <w:r>
        <w:t xml:space="preserve">Сетевая </w:t>
      </w:r>
      <w:r w:rsidR="002F682A">
        <w:t>вода поступает с температурой +</w:t>
      </w:r>
      <w:r>
        <w:t>7</w:t>
      </w:r>
      <w:r w:rsidR="002F682A">
        <w:t xml:space="preserve">0°С, расходом </w:t>
      </w:r>
      <w:r>
        <w:t>420</w:t>
      </w:r>
      <w:r w:rsidR="002F682A">
        <w:t xml:space="preserve"> т</w:t>
      </w:r>
      <w:r w:rsidR="002F682A" w:rsidRPr="00C75312">
        <w:t>/</w:t>
      </w:r>
      <w:r>
        <w:t>ч и подогревается до +13</w:t>
      </w:r>
      <w:r w:rsidR="002F682A">
        <w:t xml:space="preserve">0°С. </w:t>
      </w:r>
      <w:r>
        <w:t>При этом пар с температурой +140°С, давлением 3,6</w:t>
      </w:r>
      <w:r w:rsidR="002F682A">
        <w:t xml:space="preserve"> кгс</w:t>
      </w:r>
      <w:r w:rsidR="002F682A" w:rsidRPr="00F95F5E">
        <w:t>/</w:t>
      </w:r>
      <w:r w:rsidR="002F682A">
        <w:t>см</w:t>
      </w:r>
      <w:r w:rsidR="002F682A" w:rsidRPr="00F95F5E">
        <w:rPr>
          <w:vertAlign w:val="superscript"/>
        </w:rPr>
        <w:t>2</w:t>
      </w:r>
      <w:r w:rsidR="002F682A" w:rsidRPr="00F95F5E">
        <w:t xml:space="preserve"> </w:t>
      </w:r>
      <w:r>
        <w:t>и расходом 53</w:t>
      </w:r>
      <w:r w:rsidR="002F682A">
        <w:t xml:space="preserve"> т</w:t>
      </w:r>
      <w:r w:rsidR="002F682A" w:rsidRPr="00F95F5E">
        <w:t>/</w:t>
      </w:r>
      <w:r w:rsidR="002F682A">
        <w:t>ч</w:t>
      </w:r>
      <w:r w:rsidR="002F682A" w:rsidRPr="00F95F5E">
        <w:t xml:space="preserve"> </w:t>
      </w:r>
      <w:r w:rsidR="002F682A">
        <w:t>конденсиру</w:t>
      </w:r>
      <w:r>
        <w:t>ется и отдаёт 29,5</w:t>
      </w:r>
      <w:r w:rsidR="002F682A">
        <w:t xml:space="preserve"> МВт</w:t>
      </w:r>
      <w:r w:rsidR="002F682A" w:rsidRPr="00F95F5E">
        <w:t xml:space="preserve"> </w:t>
      </w:r>
      <w:r w:rsidR="002F682A">
        <w:t>в подогреватель.</w:t>
      </w:r>
      <w:r>
        <w:t xml:space="preserve">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Default="001751FD" w:rsidP="001751FD">
      <w:pPr>
        <w:pStyle w:val="2"/>
      </w:pPr>
      <w:bookmarkStart w:id="220" w:name="_Toc400496409"/>
      <w:r>
        <w:t xml:space="preserve">Создание </w:t>
      </w:r>
      <w:r w:rsidR="00CF3FB6">
        <w:t>модели</w:t>
      </w:r>
      <w:r>
        <w:t xml:space="preserve"> пикового подогревателя ПС-450П</w:t>
      </w:r>
      <w:bookmarkEnd w:id="220"/>
    </w:p>
    <w:p w:rsidR="00305405" w:rsidRDefault="00305405" w:rsidP="00305405">
      <w:pPr>
        <w:pStyle w:val="3"/>
      </w:pPr>
      <w:bookmarkStart w:id="221" w:name="_Toc400496410"/>
      <w:r>
        <w:t>Копирование проекта, параметры расчета</w:t>
      </w:r>
      <w:bookmarkEnd w:id="221"/>
    </w:p>
    <w:p w:rsidR="00305405" w:rsidRDefault="00305405" w:rsidP="00305405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пиковый»</w:t>
      </w:r>
      <w:r w:rsidRPr="00DD7C05">
        <w:rPr>
          <w:rStyle w:val="a9"/>
          <w:b w:val="0"/>
        </w:rPr>
        <w:t>.</w:t>
      </w:r>
    </w:p>
    <w:p w:rsidR="00305405" w:rsidRPr="00BF3474" w:rsidRDefault="00305405" w:rsidP="00305405">
      <w:pPr>
        <w:rPr>
          <w:rStyle w:val="a9"/>
          <w:b w:val="0"/>
        </w:rPr>
      </w:pPr>
      <w:r>
        <w:t xml:space="preserve">Откройте файл с моделью ПС-450,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пиковый\ПС-450П.</w:t>
      </w:r>
      <w:r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305405" w:rsidRDefault="00305405" w:rsidP="00305405">
      <w:r>
        <w:rPr>
          <w:rStyle w:val="a9"/>
          <w:b w:val="0"/>
        </w:rPr>
        <w:t xml:space="preserve">Переименуйте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>
        <w:rPr>
          <w:b/>
        </w:rPr>
        <w:t>«ПС-450П</w:t>
      </w:r>
      <w:r w:rsidRPr="00A8527D">
        <w:rPr>
          <w:b/>
        </w:rPr>
        <w:t>»</w:t>
      </w:r>
      <w:r>
        <w:t>. С</w:t>
      </w:r>
      <w:r w:rsidRPr="002C4D9E">
        <w:t>охраните проект</w:t>
      </w:r>
      <w:r>
        <w:t>.</w:t>
      </w:r>
    </w:p>
    <w:p w:rsidR="00305405" w:rsidRDefault="00305405" w:rsidP="00305405">
      <w:r>
        <w:lastRenderedPageBreak/>
        <w:t xml:space="preserve">Таким образом мы только что создали в новом файле модель пикового подогревателя, как копию </w:t>
      </w:r>
      <w:r w:rsidR="00CF3FB6">
        <w:t>модели</w:t>
      </w:r>
      <w:r>
        <w:t xml:space="preserve"> ПС-450.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</w:t>
      </w:r>
      <w:r>
        <w:rPr>
          <w:lang w:val="en-US"/>
        </w:rPr>
        <w:t>C-450</w:t>
      </w:r>
      <w:r>
        <w:t>.</w:t>
      </w:r>
    </w:p>
    <w:p w:rsidR="00305405" w:rsidRDefault="00305405" w:rsidP="00305405">
      <w:pPr>
        <w:pStyle w:val="3"/>
      </w:pPr>
      <w:bookmarkStart w:id="222" w:name="_Toc400496411"/>
      <w:r>
        <w:t>Глобальные параметры</w:t>
      </w:r>
      <w:bookmarkEnd w:id="222"/>
    </w:p>
    <w:p w:rsidR="00305405" w:rsidRPr="00F10A3F" w:rsidRDefault="00305405" w:rsidP="00305405">
      <w:r>
        <w:t xml:space="preserve">В </w:t>
      </w:r>
      <w:r w:rsidR="00CF3FB6">
        <w:t>модели</w:t>
      </w:r>
      <w:r>
        <w:t xml:space="preserve"> ПС-450</w:t>
      </w:r>
      <w:r w:rsidR="009E6A59">
        <w:t>П</w:t>
      </w:r>
      <w:r>
        <w:t xml:space="preserve"> будет два глобальных параметра: расход и температура подогреваемой воды. Измените их </w:t>
      </w:r>
      <w:r w:rsidR="009E6A59">
        <w:t xml:space="preserve">имена и </w:t>
      </w:r>
      <w:r>
        <w:t>значения, в соответствии с рисунком</w:t>
      </w:r>
      <w:r w:rsidR="00FC5D0E">
        <w:t xml:space="preserve"> </w:t>
      </w:r>
      <w:r w:rsidR="00993382">
        <w:t>(</w:t>
      </w:r>
      <w:r w:rsidR="00FC5D0E">
        <w:fldChar w:fldCharType="begin"/>
      </w:r>
      <w:r w:rsidR="00FC5D0E">
        <w:instrText xml:space="preserve"> REF _Ref282335174 </w:instrText>
      </w:r>
      <w:r w:rsidR="00CF2E92">
        <w:instrText xml:space="preserve">\* Lower \h </w:instrText>
      </w:r>
      <w:r w:rsidR="00FC5D0E">
        <w:fldChar w:fldCharType="separate"/>
      </w:r>
      <w:r w:rsidR="002C5747">
        <w:t xml:space="preserve">рисунок </w:t>
      </w:r>
      <w:r w:rsidR="002C5747">
        <w:rPr>
          <w:noProof/>
        </w:rPr>
        <w:t>72</w:t>
      </w:r>
      <w:r w:rsidR="00FC5D0E">
        <w:fldChar w:fldCharType="end"/>
      </w:r>
      <w:r w:rsidR="00993382">
        <w:t>)</w:t>
      </w:r>
      <w:r>
        <w:t>. В П</w:t>
      </w:r>
      <w:r w:rsidR="00FC5D0E">
        <w:t>С-450П</w:t>
      </w:r>
      <w:r>
        <w:t xml:space="preserve"> вода на подогрев поступает с </w:t>
      </w:r>
      <w:r w:rsidR="00FC5D0E">
        <w:t xml:space="preserve">другим </w:t>
      </w:r>
      <w:r>
        <w:t xml:space="preserve">расходом </w:t>
      </w:r>
      <w:r w:rsidR="00FC5D0E">
        <w:t>840</w:t>
      </w:r>
      <w:r>
        <w:t xml:space="preserve"> т</w:t>
      </w:r>
      <w:r w:rsidRPr="00F10A3F">
        <w:t>/</w:t>
      </w:r>
      <w:r w:rsidR="00FC5D0E">
        <w:t xml:space="preserve">ч и </w:t>
      </w:r>
      <w:r>
        <w:t xml:space="preserve">температурой </w:t>
      </w:r>
      <w:r w:rsidR="00FC5D0E">
        <w:t>+</w:t>
      </w:r>
      <w:r>
        <w:t>130°С.</w:t>
      </w:r>
    </w:p>
    <w:p w:rsidR="00305405" w:rsidRDefault="003121A3" w:rsidP="00305405">
      <w:pPr>
        <w:pStyle w:val="a8"/>
      </w:pPr>
      <w:r>
        <w:rPr>
          <w:noProof/>
        </w:rPr>
        <w:drawing>
          <wp:inline distT="0" distB="0" distL="0" distR="0" wp14:anchorId="4C283BCC" wp14:editId="3E8AE344">
            <wp:extent cx="6566400" cy="4212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00" cy="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23" w:name="_Ref282335174"/>
      <w:bookmarkStart w:id="224" w:name="_Toc40049658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72</w:t>
      </w:r>
      <w:r w:rsidR="00C43823">
        <w:rPr>
          <w:noProof/>
        </w:rPr>
        <w:fldChar w:fldCharType="end"/>
      </w:r>
      <w:bookmarkEnd w:id="223"/>
      <w:r>
        <w:t>. Глобальные параметры ПС-450</w:t>
      </w:r>
      <w:r w:rsidR="009E6A59">
        <w:t>П</w:t>
      </w:r>
      <w:bookmarkEnd w:id="224"/>
    </w:p>
    <w:p w:rsidR="00305405" w:rsidRDefault="00305405" w:rsidP="00305405">
      <w:r>
        <w:t>Код во вкладке «Параметры» изменит</w:t>
      </w:r>
      <w:r w:rsidR="00FC5D0E">
        <w:t>е</w:t>
      </w:r>
      <w:r>
        <w:t xml:space="preserve">, т.к. </w:t>
      </w:r>
      <w:r w:rsidR="00FC5D0E">
        <w:t xml:space="preserve">поменялись </w:t>
      </w:r>
      <w:r>
        <w:t>имена глобальных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05405" w:rsidRPr="007D348B" w:rsidTr="00BD5E8F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405" w:rsidRPr="00282EBC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305405" w:rsidRPr="00AD5CCA" w:rsidRDefault="00305405" w:rsidP="00305405">
      <w:r>
        <w:t xml:space="preserve">Так как имена глобальных параметров изменились, в тех </w:t>
      </w:r>
      <w:r w:rsidR="003A7177">
        <w:t>элементах</w:t>
      </w:r>
      <w:r>
        <w:t xml:space="preserve"> где они используются, исправьте значение температуры и расхода.</w:t>
      </w:r>
    </w:p>
    <w:p w:rsidR="00305405" w:rsidRDefault="00305405" w:rsidP="00305405">
      <w:pPr>
        <w:pStyle w:val="3"/>
      </w:pPr>
      <w:bookmarkStart w:id="225" w:name="_Toc400496412"/>
      <w:r>
        <w:t xml:space="preserve">Структура </w:t>
      </w:r>
      <w:r w:rsidR="00CF3FB6">
        <w:t>модели</w:t>
      </w:r>
      <w:r>
        <w:t xml:space="preserve"> ПС-450</w:t>
      </w:r>
      <w:r w:rsidR="003A7177">
        <w:t>П</w:t>
      </w:r>
      <w:bookmarkEnd w:id="225"/>
    </w:p>
    <w:p w:rsidR="00305405" w:rsidRDefault="00305405" w:rsidP="00305405">
      <w:r>
        <w:t>Структурно модель ПС-450</w:t>
      </w:r>
      <w:r w:rsidR="003A7177">
        <w:t>П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3A7177">
        <w:t>С-450</w:t>
      </w:r>
      <w:r>
        <w:t>: расход подогреваемой воды постоянен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305405" w:rsidRDefault="00305405" w:rsidP="00305405">
      <w:pPr>
        <w:pStyle w:val="3"/>
      </w:pPr>
      <w:bookmarkStart w:id="226" w:name="_Toc400496413"/>
      <w:r>
        <w:t>Субмодель ПС-450</w:t>
      </w:r>
      <w:r w:rsidR="003A7177">
        <w:t>П</w:t>
      </w:r>
      <w:bookmarkEnd w:id="226"/>
    </w:p>
    <w:p w:rsidR="00305405" w:rsidRDefault="00305405" w:rsidP="00305405">
      <w:r>
        <w:t>Субмодель ПС-450</w:t>
      </w:r>
      <w:r w:rsidR="003A7177">
        <w:t>П</w:t>
      </w:r>
      <w:r>
        <w:t xml:space="preserve"> так же как и структура, ничем не отличается от суб</w:t>
      </w:r>
      <w:r w:rsidR="00CF3FB6">
        <w:t>модели</w:t>
      </w:r>
      <w:r>
        <w:t xml:space="preserve"> П</w:t>
      </w:r>
      <w:r w:rsidR="003A7177">
        <w:t>С</w:t>
      </w:r>
      <w:r>
        <w:t>-</w:t>
      </w:r>
      <w:r w:rsidR="003A7177">
        <w:t>450</w:t>
      </w:r>
      <w:r>
        <w:t>, поэтому никаких принципиальных изменений тут делать не будем.</w:t>
      </w:r>
    </w:p>
    <w:p w:rsidR="00305405" w:rsidRDefault="00305405" w:rsidP="00305405">
      <w:r>
        <w:t>Отличие от ПВД-3 заключаются в том, что одно свойство (</w:t>
      </w:r>
      <w:r w:rsidR="006E7F95">
        <w:t>диаметр трубочек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следующее свойство: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305405" w:rsidTr="00BD5E8F">
        <w:tc>
          <w:tcPr>
            <w:tcW w:w="3227" w:type="dxa"/>
          </w:tcPr>
          <w:p w:rsidR="00305405" w:rsidRDefault="00305405" w:rsidP="00BD5E8F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305405" w:rsidRPr="002947AD" w:rsidRDefault="006E7F95" w:rsidP="006E7F95">
            <w:pPr>
              <w:pStyle w:val="0"/>
            </w:pPr>
            <w:r w:rsidRPr="006E7F95">
              <w:t>Внешний диаметр трубки, м</w:t>
            </w:r>
            <w:r w:rsidR="00305405">
              <w:t>, «</w:t>
            </w:r>
            <w:r>
              <w:rPr>
                <w:lang w:val="en-US"/>
              </w:rPr>
              <w:t>d</w:t>
            </w:r>
            <w:r w:rsidR="00305405">
              <w:t>»</w:t>
            </w:r>
            <w:r w:rsidR="00305405" w:rsidRPr="006E7F95">
              <w:t xml:space="preserve">: </w:t>
            </w:r>
            <w:r w:rsidR="00305405" w:rsidRPr="00A83457">
              <w:rPr>
                <w:b/>
              </w:rPr>
              <w:t>«</w:t>
            </w:r>
            <w:r w:rsidRPr="00857DD3">
              <w:rPr>
                <w:b/>
              </w:rPr>
              <w:t>0.036</w:t>
            </w:r>
            <w:r w:rsidR="00305405" w:rsidRPr="00A83457">
              <w:rPr>
                <w:b/>
              </w:rPr>
              <w:t>»</w:t>
            </w:r>
          </w:p>
        </w:tc>
      </w:tr>
    </w:tbl>
    <w:p w:rsidR="00305405" w:rsidRDefault="00305405" w:rsidP="00305405">
      <w:pPr>
        <w:pStyle w:val="3"/>
      </w:pPr>
      <w:bookmarkStart w:id="227" w:name="_Toc400496414"/>
      <w:r>
        <w:t>Вывод параметров на схемное окно</w:t>
      </w:r>
      <w:bookmarkEnd w:id="227"/>
    </w:p>
    <w:p w:rsidR="00305405" w:rsidRDefault="00305405" w:rsidP="00305405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305405" w:rsidRDefault="00305405" w:rsidP="00305405">
      <w:pPr>
        <w:pStyle w:val="3"/>
      </w:pPr>
      <w:bookmarkStart w:id="228" w:name="_Toc400496415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ПС-450</w:t>
      </w:r>
      <w:r w:rsidR="00857DD3">
        <w:t>П</w:t>
      </w:r>
      <w:bookmarkEnd w:id="228"/>
    </w:p>
    <w:p w:rsidR="00305405" w:rsidRDefault="00305405" w:rsidP="00305405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05405" w:rsidRDefault="00305405" w:rsidP="00305405">
      <w:r>
        <w:lastRenderedPageBreak/>
        <w:t>Теперь, т.к. в ПС-450</w:t>
      </w:r>
      <w:r w:rsidR="00857DD3">
        <w:t>П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8"/>
        <w:gridCol w:w="5492"/>
      </w:tblGrid>
      <w:tr w:rsidR="00305405" w:rsidTr="00921629">
        <w:tc>
          <w:tcPr>
            <w:tcW w:w="4928" w:type="dxa"/>
          </w:tcPr>
          <w:p w:rsidR="00305405" w:rsidRPr="00846504" w:rsidRDefault="00305405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5492" w:type="dxa"/>
          </w:tcPr>
          <w:p w:rsidR="00305405" w:rsidRDefault="00305405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3C1922">
              <w:rPr>
                <w:b/>
                <w:bCs/>
              </w:rPr>
              <w:t>2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Pr="006A5AF8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0.0490</w:t>
            </w:r>
            <w:r w:rsidR="003C1922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3.92</w:t>
            </w:r>
            <w:r w:rsidR="003C192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305405" w:rsidRPr="00727086" w:rsidRDefault="00305405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Pr="00846504" w:rsidRDefault="00305405" w:rsidP="00BD5E8F">
            <w:pPr>
              <w:pStyle w:val="0"/>
            </w:pPr>
            <w:r>
              <w:t>Канал отвода конденсата, канал подачи во</w:t>
            </w:r>
            <w:r w:rsidR="00921629">
              <w:t>ды (справа</w:t>
            </w:r>
            <w:r>
              <w:t>), канал отвода воды (сле</w:t>
            </w:r>
            <w:r w:rsidR="00921629">
              <w:t>ва</w:t>
            </w:r>
            <w:r>
              <w:t>)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Pr="00727086" w:rsidRDefault="00305405" w:rsidP="002B336A">
            <w:pPr>
              <w:pStyle w:val="0"/>
              <w:rPr>
                <w:b/>
                <w:bCs/>
              </w:rPr>
            </w:pPr>
            <w:r>
              <w:t>Параметры остаются те же, что и в П</w:t>
            </w:r>
            <w:r w:rsidR="002B336A">
              <w:t>С-450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 w:rsidR="003C1922"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 w:rsidR="003C1922"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305405" w:rsidRPr="008D0E96" w:rsidRDefault="00305405" w:rsidP="003C1922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3C1922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305405" w:rsidRPr="008D0E96" w:rsidRDefault="003121A3" w:rsidP="003121A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32EBA">
              <w:rPr>
                <w:b/>
                <w:bCs/>
                <w:lang w:val="en-US"/>
              </w:rPr>
              <w:t>waterpt</w:t>
            </w:r>
            <w:r w:rsidRPr="00432EBA">
              <w:rPr>
                <w:b/>
                <w:bCs/>
              </w:rPr>
              <w:t>(25</w:t>
            </w:r>
            <w:r w:rsidRPr="00432EBA">
              <w:rPr>
                <w:b/>
                <w:bCs/>
                <w:lang w:val="en-US"/>
              </w:rPr>
              <w:t>e</w:t>
            </w:r>
            <w:r w:rsidRPr="00432EBA">
              <w:rPr>
                <w:b/>
                <w:bCs/>
              </w:rPr>
              <w:t>5,</w:t>
            </w:r>
            <w:r w:rsidRPr="00432EBA">
              <w:rPr>
                <w:b/>
                <w:bCs/>
                <w:lang w:val="en-US"/>
              </w:rPr>
              <w:t>T</w:t>
            </w:r>
            <w:r>
              <w:rPr>
                <w:b/>
                <w:bCs/>
              </w:rPr>
              <w:t>пик</w:t>
            </w:r>
            <w:r w:rsidRPr="00432EBA">
              <w:rPr>
                <w:b/>
                <w:bCs/>
              </w:rPr>
              <w:t>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rPr>
          <w:trHeight w:val="189"/>
        </w:trPr>
        <w:tc>
          <w:tcPr>
            <w:tcW w:w="4928" w:type="dxa"/>
            <w:tcBorders>
              <w:bottom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Расход: </w:t>
            </w:r>
            <w:r w:rsidRPr="00432EBA">
              <w:rPr>
                <w:b/>
              </w:rPr>
              <w:t>«-Gпик/3.6»</w:t>
            </w:r>
          </w:p>
          <w:p w:rsidR="00623C15" w:rsidRDefault="003121A3" w:rsidP="003121A3">
            <w:pPr>
              <w:pStyle w:val="0"/>
            </w:pPr>
            <w:r>
              <w:t xml:space="preserve">Температура: </w:t>
            </w:r>
            <w:r w:rsidRPr="00432EBA">
              <w:rPr>
                <w:b/>
              </w:rPr>
              <w:t>«Тпик»</w:t>
            </w:r>
          </w:p>
        </w:tc>
      </w:tr>
      <w:tr w:rsidR="00623C15" w:rsidRPr="00846504" w:rsidTr="00921629">
        <w:tc>
          <w:tcPr>
            <w:tcW w:w="4928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5492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«15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Бак</w:t>
            </w:r>
          </w:p>
        </w:tc>
        <w:tc>
          <w:tcPr>
            <w:tcW w:w="5492" w:type="dxa"/>
          </w:tcPr>
          <w:p w:rsidR="00623C15" w:rsidRDefault="00623C15" w:rsidP="002B336A">
            <w:pPr>
              <w:pStyle w:val="0"/>
              <w:rPr>
                <w:b/>
              </w:rPr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1210B" w:rsidRPr="00E1210B" w:rsidRDefault="00E1210B" w:rsidP="002B336A">
            <w:pPr>
              <w:pStyle w:val="0"/>
            </w:pPr>
            <w:r w:rsidRPr="00E1210B">
              <w:t>Энтальпия 1-го объёма, ккал/кг</w:t>
            </w:r>
            <w:r>
              <w:t xml:space="preserve">: </w:t>
            </w:r>
            <w:r w:rsidRPr="00E1210B">
              <w:rPr>
                <w:b/>
              </w:rPr>
              <w:t>«150»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Pr="006E733E" w:rsidRDefault="00623C15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5492" w:type="dxa"/>
          </w:tcPr>
          <w:p w:rsidR="00ED7C1B" w:rsidRDefault="00ED7C1B" w:rsidP="00ED7C1B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D7C1B" w:rsidRDefault="00ED7C1B" w:rsidP="00ED7C1B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 w:rsidRPr="00ED7C1B">
              <w:rPr>
                <w:b/>
                <w:bCs/>
              </w:rPr>
              <w:t>6</w:t>
            </w:r>
            <w:r>
              <w:rPr>
                <w:b/>
                <w:bCs/>
              </w:rPr>
              <w:t>5</w:t>
            </w:r>
            <w:r w:rsidRPr="00ED7C1B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623C15" w:rsidRDefault="005F7CCD" w:rsidP="00BD5E8F">
            <w:pPr>
              <w:pStyle w:val="0"/>
              <w:rPr>
                <w:b/>
              </w:rPr>
            </w:pPr>
            <w:r>
              <w:t xml:space="preserve">Гидравлический диаметр: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E2C7A" w:rsidRDefault="00FE2C7A" w:rsidP="00BD5E8F">
            <w:pPr>
              <w:pStyle w:val="0"/>
              <w:rPr>
                <w:b/>
              </w:rPr>
            </w:pPr>
            <w:r>
              <w:t xml:space="preserve">Проходное сечение: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C711B" w:rsidRDefault="00FC711B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5492" w:type="dxa"/>
          </w:tcPr>
          <w:p w:rsidR="00623C15" w:rsidRDefault="00623C15" w:rsidP="00BD5E8F">
            <w:pPr>
              <w:pStyle w:val="0"/>
            </w:pPr>
            <w:r>
              <w:t>Параметры остаются те же, что и в ПС-450</w:t>
            </w:r>
          </w:p>
        </w:tc>
      </w:tr>
    </w:tbl>
    <w:p w:rsidR="00305405" w:rsidRDefault="00305405" w:rsidP="00305405">
      <w:pPr>
        <w:pStyle w:val="3"/>
      </w:pPr>
      <w:bookmarkStart w:id="229" w:name="_Toc400496416"/>
      <w:r>
        <w:t>Параметры расчета ПС-450</w:t>
      </w:r>
      <w:r w:rsidR="00921629">
        <w:t>П</w:t>
      </w:r>
      <w:bookmarkEnd w:id="229"/>
    </w:p>
    <w:p w:rsidR="00305405" w:rsidRDefault="00305405" w:rsidP="00305405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менять не требуется.</w:t>
      </w:r>
    </w:p>
    <w:p w:rsidR="00305405" w:rsidRDefault="00305405" w:rsidP="00305405">
      <w:pPr>
        <w:pStyle w:val="3"/>
      </w:pPr>
      <w:bookmarkStart w:id="230" w:name="_Toc400496417"/>
      <w:r>
        <w:t>Номинальное состояние ПС-450</w:t>
      </w:r>
      <w:r w:rsidR="00921629">
        <w:t>П</w:t>
      </w:r>
      <w:bookmarkEnd w:id="230"/>
    </w:p>
    <w:p w:rsidR="00305405" w:rsidRPr="00667920" w:rsidRDefault="00993382" w:rsidP="00305405">
      <w:r>
        <w:t>В</w:t>
      </w:r>
      <w:r w:rsidR="00305405">
        <w:t xml:space="preserve">неся </w:t>
      </w:r>
      <w:r>
        <w:t xml:space="preserve">эти </w:t>
      </w:r>
      <w:r w:rsidR="00305405">
        <w:t>минимальные изменения, можно запус</w:t>
      </w:r>
      <w:r>
        <w:t>тить схему на расчёт. Через 200…</w:t>
      </w:r>
      <w:r w:rsidR="00305405">
        <w:t xml:space="preserve">400 секунд расчета должно установиться номинальное состояние, сходное с рисунком </w:t>
      </w:r>
      <w:r>
        <w:t>(</w:t>
      </w:r>
      <w:r w:rsidR="00921629">
        <w:fldChar w:fldCharType="begin"/>
      </w:r>
      <w:r w:rsidR="00921629">
        <w:instrText xml:space="preserve"> REF _Ref282336022 </w:instrText>
      </w:r>
      <w:r w:rsidR="00CF2E92">
        <w:instrText xml:space="preserve">\* Lower \h </w:instrText>
      </w:r>
      <w:r w:rsidR="00921629">
        <w:fldChar w:fldCharType="separate"/>
      </w:r>
      <w:r w:rsidR="002C5747">
        <w:t xml:space="preserve">рисунок </w:t>
      </w:r>
      <w:r w:rsidR="002C5747">
        <w:rPr>
          <w:noProof/>
        </w:rPr>
        <w:t>73</w:t>
      </w:r>
      <w:r w:rsidR="00921629">
        <w:fldChar w:fldCharType="end"/>
      </w:r>
      <w:r>
        <w:t>)</w:t>
      </w:r>
      <w:r w:rsidR="00305405">
        <w:t>.</w:t>
      </w:r>
    </w:p>
    <w:p w:rsidR="00305405" w:rsidRPr="001A0DC6" w:rsidRDefault="005D5782" w:rsidP="00305405">
      <w:pPr>
        <w:pStyle w:val="a8"/>
      </w:pPr>
      <w:r>
        <w:rPr>
          <w:noProof/>
        </w:rPr>
        <w:lastRenderedPageBreak/>
        <w:drawing>
          <wp:inline distT="0" distB="0" distL="0" distR="0" wp14:anchorId="713D7F97" wp14:editId="5F54C687">
            <wp:extent cx="4572000" cy="3762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31" w:name="_Ref282336022"/>
      <w:bookmarkStart w:id="232" w:name="_Toc40049658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73</w:t>
      </w:r>
      <w:r w:rsidR="00C43823">
        <w:rPr>
          <w:noProof/>
        </w:rPr>
        <w:fldChar w:fldCharType="end"/>
      </w:r>
      <w:bookmarkEnd w:id="231"/>
      <w:r>
        <w:t>. Номинальное состояние ПС-450</w:t>
      </w:r>
      <w:r w:rsidR="00921629">
        <w:t>П</w:t>
      </w:r>
      <w:bookmarkEnd w:id="232"/>
    </w:p>
    <w:p w:rsidR="00305405" w:rsidRPr="002F682A" w:rsidRDefault="00305405" w:rsidP="00305405">
      <w:r>
        <w:t>Сетевая вода поступает с температурой +</w:t>
      </w:r>
      <w:r w:rsidR="005D5782">
        <w:t>13</w:t>
      </w:r>
      <w:r>
        <w:t xml:space="preserve">0°С, расходом </w:t>
      </w:r>
      <w:r w:rsidR="005D5782">
        <w:t>84</w:t>
      </w:r>
      <w:r>
        <w:t>0 т</w:t>
      </w:r>
      <w:r w:rsidRPr="00C75312">
        <w:t>/</w:t>
      </w:r>
      <w:r>
        <w:t>ч и подогревается до +1</w:t>
      </w:r>
      <w:r w:rsidR="005D5782">
        <w:t>65</w:t>
      </w:r>
      <w:r>
        <w:t>°С. При этом пар с температурой +1</w:t>
      </w:r>
      <w:r w:rsidR="005D5782">
        <w:t>7</w:t>
      </w:r>
      <w:r>
        <w:t xml:space="preserve">0°С, давлением </w:t>
      </w:r>
      <w:r w:rsidR="005D5782">
        <w:t>9</w:t>
      </w:r>
      <w:r>
        <w:t>,</w:t>
      </w:r>
      <w:r w:rsidR="005D5782">
        <w:t>5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5D5782">
        <w:t>64</w:t>
      </w:r>
      <w:r>
        <w:t xml:space="preserve">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A0739E">
        <w:t>3</w:t>
      </w:r>
      <w:r>
        <w:t>5 МВт</w:t>
      </w:r>
      <w:r w:rsidRPr="00F95F5E">
        <w:t xml:space="preserve"> </w:t>
      </w:r>
      <w:r>
        <w:t>в подогреватель.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Pr="001751FD" w:rsidRDefault="001751FD" w:rsidP="001751FD"/>
    <w:p w:rsidR="00732CA9" w:rsidRDefault="008F4A77" w:rsidP="00732CA9">
      <w:pPr>
        <w:pStyle w:val="1"/>
      </w:pPr>
      <w:bookmarkStart w:id="233" w:name="_Toc400496418"/>
      <w:r>
        <w:lastRenderedPageBreak/>
        <w:t>Создание модел</w:t>
      </w:r>
      <w:r w:rsidR="00182397">
        <w:t>ей блоков насосов</w:t>
      </w:r>
      <w:bookmarkEnd w:id="233"/>
    </w:p>
    <w:p w:rsidR="008C52BF" w:rsidRDefault="00182397" w:rsidP="008C52BF">
      <w:pPr>
        <w:pStyle w:val="2"/>
      </w:pPr>
      <w:bookmarkStart w:id="234" w:name="_Toc400496419"/>
      <w:r>
        <w:t xml:space="preserve">Создание </w:t>
      </w:r>
      <w:r w:rsidR="00CF3FB6">
        <w:t>модели</w:t>
      </w:r>
      <w:r>
        <w:t xml:space="preserve"> блока конденсатных насосов</w:t>
      </w:r>
      <w:bookmarkEnd w:id="234"/>
    </w:p>
    <w:p w:rsidR="008C52BF" w:rsidRPr="00C20C0E" w:rsidRDefault="008C52BF" w:rsidP="008C52BF">
      <w:pPr>
        <w:pStyle w:val="3"/>
      </w:pPr>
      <w:bookmarkStart w:id="235" w:name="_Toc400496420"/>
      <w:r>
        <w:t>Новая схема ТРР</w:t>
      </w:r>
      <w:bookmarkEnd w:id="235"/>
    </w:p>
    <w:p w:rsidR="008C52BF" w:rsidRDefault="008C52BF" w:rsidP="008C52BF">
      <w:r>
        <w:t xml:space="preserve">Создайте новый проект (схему) ТРР.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</w:t>
      </w:r>
      <w:r w:rsidR="008F4A77">
        <w:rPr>
          <w:rStyle w:val="a9"/>
        </w:rPr>
        <w:t>ные насосы</w:t>
      </w:r>
      <w:r w:rsidRPr="006B3260">
        <w:rPr>
          <w:rStyle w:val="a9"/>
        </w:rPr>
        <w:t>\</w:t>
      </w:r>
      <w:r w:rsidR="008F4A77" w:rsidRPr="008F4A77">
        <w:rPr>
          <w:rStyle w:val="a9"/>
        </w:rPr>
        <w:t>ЭКН-150-110.prt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8C52BF" w:rsidRDefault="008C52BF" w:rsidP="008C52BF">
      <w:pPr>
        <w:pStyle w:val="3"/>
      </w:pPr>
      <w:bookmarkStart w:id="236" w:name="_Toc400496421"/>
      <w:r>
        <w:t>Глобальные параметры</w:t>
      </w:r>
      <w:r w:rsidR="005E73E3">
        <w:t xml:space="preserve"> ЭКН-150-110</w:t>
      </w:r>
      <w:bookmarkEnd w:id="236"/>
    </w:p>
    <w:p w:rsidR="008C52BF" w:rsidRDefault="008F4A77" w:rsidP="008C52BF">
      <w:r>
        <w:t>Модель блока конденсатных насосов проста, здесь не потребуются глобальные параметры</w:t>
      </w:r>
      <w:r w:rsidR="008C52BF">
        <w:t>.</w:t>
      </w:r>
    </w:p>
    <w:p w:rsidR="005E73E3" w:rsidRPr="00502E25" w:rsidRDefault="005E73E3" w:rsidP="005E73E3">
      <w:pPr>
        <w:pStyle w:val="3"/>
      </w:pPr>
      <w:bookmarkStart w:id="237" w:name="_Toc400496422"/>
      <w:r>
        <w:t xml:space="preserve">Набор структуры </w:t>
      </w:r>
      <w:r w:rsidR="00CF3FB6">
        <w:t>модели</w:t>
      </w:r>
      <w:r>
        <w:t xml:space="preserve"> ЭКН-150-110</w:t>
      </w:r>
      <w:bookmarkEnd w:id="237"/>
    </w:p>
    <w:p w:rsidR="005E73E3" w:rsidRDefault="005E73E3" w:rsidP="005E73E3">
      <w:r>
        <w:t xml:space="preserve">Структура </w:t>
      </w:r>
      <w:r w:rsidR="00CF3FB6">
        <w:t>модели</w:t>
      </w:r>
      <w:r>
        <w:t xml:space="preserve"> конденсатных насосов следующая: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</w:t>
      </w:r>
      <w:r w:rsidR="007E1377">
        <w:t>а установлен обратный клапан, и на общем напорном трубопроводе установлен общий регулирующий клапан.</w:t>
      </w:r>
    </w:p>
    <w:p w:rsidR="005E73E3" w:rsidRPr="009C64B5" w:rsidRDefault="005E73E3" w:rsidP="005E73E3">
      <w:r>
        <w:t>Разместите на схеме</w:t>
      </w:r>
      <w:r w:rsidRPr="009C64B5">
        <w:t xml:space="preserve"> следующие элементы:</w:t>
      </w:r>
    </w:p>
    <w:p w:rsidR="001A7400" w:rsidRDefault="001A7400" w:rsidP="009D1863">
      <w:pPr>
        <w:pStyle w:val="ac"/>
        <w:numPr>
          <w:ilvl w:val="0"/>
          <w:numId w:val="17"/>
        </w:numPr>
      </w:pPr>
      <w:r>
        <w:rPr>
          <w:b/>
        </w:rPr>
        <w:t>«Субмодель ТРР</w:t>
      </w:r>
      <w:r w:rsidRPr="009C64B5">
        <w:rPr>
          <w:b/>
        </w:rPr>
        <w:t>»</w:t>
      </w:r>
      <w:r w:rsidRPr="001A7400">
        <w:t xml:space="preserve">, </w:t>
      </w:r>
      <w:r>
        <w:t xml:space="preserve">см. </w:t>
      </w:r>
      <w:r>
        <w:fldChar w:fldCharType="begin"/>
      </w:r>
      <w:r>
        <w:instrText xml:space="preserve"> REF _Ref282190325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74</w:t>
      </w:r>
      <w:r>
        <w:fldChar w:fldCharType="end"/>
      </w:r>
      <w:r>
        <w:t xml:space="preserve">, </w:t>
      </w:r>
      <w:r w:rsidRPr="001A7400">
        <w:t>внутри</w:t>
      </w:r>
      <w:r>
        <w:t xml:space="preserve"> неё разместите все остальные элементы.</w:t>
      </w:r>
      <w:r w:rsidR="004C70F4">
        <w:t xml:space="preserve"> Измените имя суб</w:t>
      </w:r>
      <w:r w:rsidR="00CF3FB6">
        <w:t>модели</w:t>
      </w:r>
      <w:r w:rsidR="004C70F4">
        <w:t xml:space="preserve"> на </w:t>
      </w:r>
      <w:r w:rsidR="004C70F4" w:rsidRPr="004C70F4">
        <w:rPr>
          <w:b/>
        </w:rPr>
        <w:t>«ГКН»</w:t>
      </w:r>
      <w:r w:rsidR="004C70F4">
        <w:t xml:space="preserve">, а подпись – на </w:t>
      </w:r>
      <w:r w:rsidR="004C70F4" w:rsidRPr="004C70F4">
        <w:rPr>
          <w:b/>
        </w:rPr>
        <w:t>«Блок конденсатных насосов»</w:t>
      </w:r>
      <w:r w:rsidR="004C70F4">
        <w:t>.</w:t>
      </w:r>
    </w:p>
    <w:p w:rsidR="001A7400" w:rsidRDefault="001A7400" w:rsidP="001A7400">
      <w:pPr>
        <w:pStyle w:val="a8"/>
      </w:pPr>
      <w:r>
        <w:rPr>
          <w:noProof/>
        </w:rPr>
        <w:drawing>
          <wp:inline distT="0" distB="0" distL="0" distR="0" wp14:anchorId="525120DA" wp14:editId="0D66360C">
            <wp:extent cx="3981450" cy="2733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00" w:rsidRPr="001A7400" w:rsidRDefault="001A7400" w:rsidP="001A7400">
      <w:pPr>
        <w:pStyle w:val="a4"/>
      </w:pPr>
      <w:bookmarkStart w:id="238" w:name="_Ref282190325"/>
      <w:bookmarkStart w:id="239" w:name="_Toc40049658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74</w:t>
      </w:r>
      <w:r w:rsidR="00C43823">
        <w:rPr>
          <w:noProof/>
        </w:rPr>
        <w:fldChar w:fldCharType="end"/>
      </w:r>
      <w:bookmarkEnd w:id="238"/>
      <w:r>
        <w:t>. Субмодель ТРР для блока конденсатных насосов</w:t>
      </w:r>
      <w:bookmarkEnd w:id="239"/>
    </w:p>
    <w:p w:rsidR="005E73E3" w:rsidRPr="00BF46B4" w:rsidRDefault="005E73E3" w:rsidP="009D1863">
      <w:pPr>
        <w:pStyle w:val="ac"/>
        <w:numPr>
          <w:ilvl w:val="0"/>
          <w:numId w:val="17"/>
        </w:numPr>
      </w:pPr>
      <w:r w:rsidRPr="00BF46B4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BF46B4">
        <w:rPr>
          <w:b/>
        </w:rPr>
        <w:t>»</w:t>
      </w:r>
      <w:r>
        <w:t xml:space="preserve">, </w:t>
      </w:r>
      <w:r w:rsidR="001A7400">
        <w:t>к</w:t>
      </w:r>
      <w:r>
        <w:t xml:space="preserve">оторым будем задавать </w:t>
      </w:r>
      <w:r w:rsidR="001A7400">
        <w:t>давление в конденсаторе, т.е. на всасе насосов</w:t>
      </w:r>
      <w:r>
        <w:t>.</w:t>
      </w:r>
      <w:r w:rsidR="001A7400">
        <w:t xml:space="preserve"> Разместите его слева на схеме.</w:t>
      </w:r>
    </w:p>
    <w:p w:rsidR="005E73E3" w:rsidRPr="009C64B5" w:rsidRDefault="005E73E3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9C64B5">
        <w:rPr>
          <w:b/>
        </w:rPr>
        <w:t>»</w:t>
      </w:r>
      <w:r>
        <w:t>, эт</w:t>
      </w:r>
      <w:r w:rsidR="001760C2">
        <w:t>от</w:t>
      </w:r>
      <w:r>
        <w:t xml:space="preserve"> уз</w:t>
      </w:r>
      <w:r w:rsidR="001760C2">
        <w:t>е</w:t>
      </w:r>
      <w:r>
        <w:t>л</w:t>
      </w:r>
      <w:r w:rsidR="001760C2">
        <w:t xml:space="preserve"> нужен просто для отвода воды, в нем</w:t>
      </w:r>
      <w:r>
        <w:t xml:space="preserve"> будем задавать </w:t>
      </w:r>
      <w:r w:rsidR="001760C2">
        <w:t xml:space="preserve">произвольное небольшое </w:t>
      </w:r>
      <w:r w:rsidR="001A7400">
        <w:t xml:space="preserve">давление </w:t>
      </w:r>
      <w:r w:rsidR="001760C2">
        <w:t>(около 10 кгс</w:t>
      </w:r>
      <w:r w:rsidR="001760C2" w:rsidRPr="001760C2">
        <w:t>/</w:t>
      </w:r>
      <w:r w:rsidR="001760C2">
        <w:t>см</w:t>
      </w:r>
      <w:r w:rsidR="001760C2" w:rsidRPr="002D234F">
        <w:rPr>
          <w:vertAlign w:val="superscript"/>
        </w:rPr>
        <w:t>2</w:t>
      </w:r>
      <w:r w:rsidR="001760C2" w:rsidRPr="001760C2">
        <w:t>)</w:t>
      </w:r>
      <w:r w:rsidR="001760C2">
        <w:t xml:space="preserve"> </w:t>
      </w:r>
      <w:r w:rsidR="001A7400">
        <w:t>после регулирующей арматуры</w:t>
      </w:r>
      <w:r>
        <w:t>.</w:t>
      </w:r>
      <w:r w:rsidR="001A7400">
        <w:t xml:space="preserve"> Разместите его справа на схеме.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 </w:t>
      </w:r>
      <w:r>
        <w:rPr>
          <w:b/>
        </w:rPr>
        <w:t xml:space="preserve">«Внутренний </w:t>
      </w:r>
      <w:r w:rsidR="005E73E3" w:rsidRPr="009C64B5">
        <w:rPr>
          <w:b/>
        </w:rPr>
        <w:t xml:space="preserve">узел </w:t>
      </w:r>
      <w:r>
        <w:rPr>
          <w:b/>
        </w:rPr>
        <w:t>ТР</w:t>
      </w:r>
      <w:r w:rsidR="005E73E3">
        <w:rPr>
          <w:b/>
          <w:lang w:val="en-US"/>
        </w:rPr>
        <w:t>P</w:t>
      </w:r>
      <w:r w:rsidR="005E73E3" w:rsidRPr="009C64B5">
        <w:rPr>
          <w:b/>
        </w:rPr>
        <w:t>»</w:t>
      </w:r>
      <w:r w:rsidR="005E73E3" w:rsidRPr="00BF46B4">
        <w:t xml:space="preserve">, </w:t>
      </w:r>
      <w:r w:rsidR="005E73E3">
        <w:t>распол</w:t>
      </w:r>
      <w:r>
        <w:t xml:space="preserve">ожите на схеме 8 узлов – два узла общие для всех насосов, а остальные шесть разместите на трёх линиях, для каждого из насосов, см. </w:t>
      </w:r>
      <w:r w:rsidR="00025F76">
        <w:fldChar w:fldCharType="begin"/>
      </w:r>
      <w:r w:rsidR="00025F76">
        <w:instrText xml:space="preserve"> REF _Ref282191248 </w:instrText>
      </w:r>
      <w:r w:rsidR="00CF2E92">
        <w:instrText xml:space="preserve">\* Lower \h </w:instrText>
      </w:r>
      <w:r w:rsidR="00025F76">
        <w:fldChar w:fldCharType="separate"/>
      </w:r>
      <w:r w:rsidR="002C5747">
        <w:t xml:space="preserve">рисунок </w:t>
      </w:r>
      <w:r w:rsidR="002C5747">
        <w:rPr>
          <w:noProof/>
        </w:rPr>
        <w:t>75</w:t>
      </w:r>
      <w:r w:rsidR="00025F76">
        <w:fldChar w:fldCharType="end"/>
      </w:r>
      <w:r w:rsidR="005E73E3">
        <w:t>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693284">
        <w:rPr>
          <w:b/>
        </w:rPr>
        <w:lastRenderedPageBreak/>
        <w:t xml:space="preserve"> </w:t>
      </w:r>
      <w:r w:rsidR="005E73E3" w:rsidRPr="00693284">
        <w:rPr>
          <w:b/>
        </w:rPr>
        <w:t>«Канал общего вида»</w:t>
      </w:r>
      <w:r w:rsidR="005E73E3" w:rsidRPr="009C64B5">
        <w:t xml:space="preserve">, </w:t>
      </w:r>
      <w:r w:rsidR="00E0627B">
        <w:t>11</w:t>
      </w:r>
      <w:r w:rsidR="005E73E3">
        <w:t xml:space="preserve"> элемент</w:t>
      </w:r>
      <w:r w:rsidR="00E0627B">
        <w:t>ов</w:t>
      </w:r>
      <w:r w:rsidR="005E73E3">
        <w:t>.</w:t>
      </w:r>
    </w:p>
    <w:p w:rsidR="00025F76" w:rsidRDefault="00025F76" w:rsidP="00025F76">
      <w:pPr>
        <w:pStyle w:val="a8"/>
      </w:pPr>
      <w:r>
        <w:rPr>
          <w:noProof/>
        </w:rPr>
        <w:drawing>
          <wp:inline distT="0" distB="0" distL="0" distR="0" wp14:anchorId="25341E96" wp14:editId="5B862B1F">
            <wp:extent cx="5705475" cy="2981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76" w:rsidRDefault="00025F76" w:rsidP="00025F76">
      <w:pPr>
        <w:pStyle w:val="a4"/>
      </w:pPr>
      <w:bookmarkStart w:id="240" w:name="_Ref282191248"/>
      <w:bookmarkStart w:id="241" w:name="_Toc40049658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75</w:t>
      </w:r>
      <w:r w:rsidR="00C43823">
        <w:rPr>
          <w:noProof/>
        </w:rPr>
        <w:fldChar w:fldCharType="end"/>
      </w:r>
      <w:bookmarkEnd w:id="240"/>
      <w:r>
        <w:t>. Структура трубопроводов и узлов для конденсатных насосов</w:t>
      </w:r>
      <w:bookmarkEnd w:id="241"/>
    </w:p>
    <w:p w:rsidR="005E73E3" w:rsidRDefault="00025F76" w:rsidP="009D1863">
      <w:pPr>
        <w:pStyle w:val="ac"/>
        <w:numPr>
          <w:ilvl w:val="0"/>
          <w:numId w:val="17"/>
        </w:numPr>
      </w:pPr>
      <w:r>
        <w:t>Соедините все каналы с узлами</w:t>
      </w:r>
      <w:r w:rsidR="005E73E3">
        <w:t>.</w:t>
      </w:r>
    </w:p>
    <w:p w:rsidR="005E73E3" w:rsidRDefault="00025F76" w:rsidP="009D1863">
      <w:pPr>
        <w:pStyle w:val="ac"/>
        <w:numPr>
          <w:ilvl w:val="0"/>
          <w:numId w:val="17"/>
        </w:numPr>
      </w:pPr>
      <w:r>
        <w:t xml:space="preserve">На средних каналах разместите по элементу </w:t>
      </w:r>
      <w:r w:rsidRPr="00CB7625">
        <w:rPr>
          <w:b/>
        </w:rPr>
        <w:t>«Насос без привода ТРР»</w:t>
      </w:r>
      <w:r w:rsidR="00CB7625">
        <w:t xml:space="preserve"> (всего 3 шт.)</w:t>
      </w:r>
      <w:r w:rsidR="005E73E3" w:rsidRPr="00025F76">
        <w:t>.</w:t>
      </w:r>
    </w:p>
    <w:p w:rsidR="009654D5" w:rsidRDefault="00025F76" w:rsidP="009D1863">
      <w:pPr>
        <w:pStyle w:val="ac"/>
        <w:numPr>
          <w:ilvl w:val="0"/>
          <w:numId w:val="17"/>
        </w:numPr>
      </w:pPr>
      <w:r>
        <w:t xml:space="preserve">На каналах перед насосами </w:t>
      </w:r>
      <w:r w:rsidR="00CB7625">
        <w:t xml:space="preserve">и на канале перед правым граничным условием </w:t>
      </w:r>
      <w:r>
        <w:t xml:space="preserve">разместите элементы </w:t>
      </w:r>
      <w:r w:rsidRPr="00CB7625">
        <w:rPr>
          <w:b/>
        </w:rPr>
        <w:t>«Задвижка с пневмоприводом ТРР»</w:t>
      </w:r>
      <w:r w:rsidR="00CB7625">
        <w:t xml:space="preserve"> (всего 4 шт.)</w:t>
      </w:r>
      <w:r w:rsidR="005E73E3" w:rsidRPr="00025F76">
        <w:t>.</w:t>
      </w:r>
    </w:p>
    <w:p w:rsidR="00025F76" w:rsidRDefault="00025F76" w:rsidP="009D1863">
      <w:pPr>
        <w:pStyle w:val="ac"/>
        <w:numPr>
          <w:ilvl w:val="0"/>
          <w:numId w:val="17"/>
        </w:numPr>
      </w:pPr>
      <w:r>
        <w:t xml:space="preserve">На каналах после насосов разместите элементы </w:t>
      </w:r>
      <w:r w:rsidRPr="00CB7625">
        <w:rPr>
          <w:b/>
        </w:rPr>
        <w:t>«Обратный клапан (типовой) ТРР»</w:t>
      </w:r>
      <w:r w:rsidR="00CB7625">
        <w:t xml:space="preserve"> (всего 3 шт.)</w:t>
      </w:r>
      <w:r>
        <w:t>.</w:t>
      </w:r>
    </w:p>
    <w:p w:rsidR="00025F76" w:rsidRPr="009654D5" w:rsidRDefault="00130256" w:rsidP="009D1863">
      <w:pPr>
        <w:pStyle w:val="ac"/>
        <w:numPr>
          <w:ilvl w:val="0"/>
          <w:numId w:val="17"/>
        </w:numPr>
      </w:pPr>
      <w:r>
        <w:t>Рез</w:t>
      </w:r>
      <w:r w:rsidR="00993382">
        <w:t>ультат сравните с приведенным ниже (</w:t>
      </w:r>
      <w:r>
        <w:fldChar w:fldCharType="begin"/>
      </w:r>
      <w:r>
        <w:instrText xml:space="preserve"> REF _Ref282192630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76</w:t>
      </w:r>
      <w:r>
        <w:fldChar w:fldCharType="end"/>
      </w:r>
      <w:r w:rsidR="00993382">
        <w:t>)</w:t>
      </w:r>
      <w:r>
        <w:t>.</w:t>
      </w:r>
    </w:p>
    <w:p w:rsidR="00011E23" w:rsidRPr="00011E23" w:rsidRDefault="00E667DA" w:rsidP="00130256">
      <w:pPr>
        <w:pStyle w:val="a8"/>
      </w:pPr>
      <w:r>
        <w:rPr>
          <w:noProof/>
        </w:rPr>
        <w:drawing>
          <wp:inline distT="0" distB="0" distL="0" distR="0" wp14:anchorId="45311ACE" wp14:editId="07DE22D0">
            <wp:extent cx="6038850" cy="3295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6" w:rsidRDefault="00130256" w:rsidP="00130256">
      <w:pPr>
        <w:pStyle w:val="a4"/>
      </w:pPr>
      <w:bookmarkStart w:id="242" w:name="_Ref282192630"/>
      <w:bookmarkStart w:id="243" w:name="_Toc40049658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76</w:t>
      </w:r>
      <w:r w:rsidR="00C43823">
        <w:rPr>
          <w:noProof/>
        </w:rPr>
        <w:fldChar w:fldCharType="end"/>
      </w:r>
      <w:bookmarkEnd w:id="242"/>
      <w:r>
        <w:t xml:space="preserve">. Структура </w:t>
      </w:r>
      <w:r w:rsidR="00CF3FB6">
        <w:t>модели</w:t>
      </w:r>
      <w:r>
        <w:t xml:space="preserve"> конденсатных насосов</w:t>
      </w:r>
      <w:bookmarkEnd w:id="243"/>
    </w:p>
    <w:p w:rsidR="00060B06" w:rsidRDefault="008271AC" w:rsidP="009D1863">
      <w:pPr>
        <w:pStyle w:val="ac"/>
        <w:numPr>
          <w:ilvl w:val="0"/>
          <w:numId w:val="17"/>
        </w:numPr>
      </w:pPr>
      <w:r>
        <w:t xml:space="preserve">Для тестирования и отладки </w:t>
      </w:r>
      <w:r w:rsidR="00CF3FB6">
        <w:t>модели</w:t>
      </w:r>
      <w:r>
        <w:t xml:space="preserve"> мы будем изменять положение общей задвижки (которая находится перед выходным граничным узлом). Переименуйте её в </w:t>
      </w:r>
      <w:r w:rsidRPr="00060B06">
        <w:rPr>
          <w:b/>
        </w:rPr>
        <w:t>«</w:t>
      </w:r>
      <w:r w:rsidRPr="00060B06">
        <w:rPr>
          <w:b/>
          <w:lang w:val="en-US"/>
        </w:rPr>
        <w:t>K</w:t>
      </w:r>
      <w:r w:rsidRPr="00060B06">
        <w:rPr>
          <w:b/>
        </w:rPr>
        <w:t>_3_1»</w:t>
      </w:r>
      <w:r w:rsidR="00060B06" w:rsidRPr="00060B06">
        <w:t xml:space="preserve">, задайте </w:t>
      </w:r>
      <w:r w:rsidR="00060B06">
        <w:lastRenderedPageBreak/>
        <w:t xml:space="preserve">начальное положение </w:t>
      </w:r>
      <w:r w:rsidR="00060B06" w:rsidRPr="00060B06">
        <w:rPr>
          <w:b/>
        </w:rPr>
        <w:t>«100%»</w:t>
      </w:r>
      <w:r w:rsidRPr="00060B06">
        <w:t xml:space="preserve"> </w:t>
      </w:r>
      <w:r>
        <w:t>и добавьте на схему две кнопки</w:t>
      </w:r>
      <w:r w:rsidR="00060B06">
        <w:t xml:space="preserve"> для управления задвижкой</w:t>
      </w:r>
      <w:r>
        <w:t xml:space="preserve">. Во вкладке </w:t>
      </w:r>
      <w:r w:rsidRPr="00060B06">
        <w:rPr>
          <w:b/>
        </w:rPr>
        <w:t>«Параметры»</w:t>
      </w:r>
      <w:r>
        <w:t xml:space="preserve">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060B06" w:rsidRPr="007D348B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60B06" w:rsidRPr="00282EBC" w:rsidRDefault="00060B06" w:rsidP="003C237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060B06">
              <w:rPr>
                <w:rStyle w:val="af"/>
                <w:lang w:val="en-US"/>
              </w:rPr>
              <w:t>K_3_1.state = K_3_1.state+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  <w:p w:rsidR="00060B06" w:rsidRPr="007B2936" w:rsidRDefault="00060B06" w:rsidP="00060B0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>
              <w:rPr>
                <w:rStyle w:val="af"/>
                <w:lang w:val="en-US"/>
              </w:rPr>
              <w:t>K_3_1.state = K_3_1.state</w:t>
            </w:r>
            <w:r w:rsidRPr="00060B06">
              <w:rPr>
                <w:rStyle w:val="af"/>
                <w:lang w:val="en-US"/>
              </w:rPr>
              <w:t>-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</w:tc>
      </w:tr>
    </w:tbl>
    <w:p w:rsidR="00060B06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насосов в </w:t>
      </w:r>
      <w:r w:rsidRPr="00E667DA">
        <w:rPr>
          <w:b/>
        </w:rPr>
        <w:t>«ГКН-11»</w:t>
      </w:r>
      <w:r>
        <w:t xml:space="preserve">, </w:t>
      </w:r>
      <w:r w:rsidRPr="00E667DA">
        <w:rPr>
          <w:b/>
        </w:rPr>
        <w:t>«ГКН-21»</w:t>
      </w:r>
      <w:r>
        <w:t xml:space="preserve">, </w:t>
      </w:r>
      <w:r w:rsidRPr="00E667DA">
        <w:rPr>
          <w:b/>
        </w:rPr>
        <w:t>«ГКН-31»</w:t>
      </w:r>
      <w:r>
        <w:t>.</w:t>
      </w:r>
    </w:p>
    <w:p w:rsidR="00E667DA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задвижек в </w:t>
      </w:r>
      <w:r w:rsidRPr="00E667DA">
        <w:rPr>
          <w:b/>
        </w:rPr>
        <w:t>«К_60_1»</w:t>
      </w:r>
      <w:r>
        <w:t xml:space="preserve">, </w:t>
      </w:r>
      <w:r w:rsidRPr="00E667DA">
        <w:rPr>
          <w:b/>
        </w:rPr>
        <w:t>«К_61_1»</w:t>
      </w:r>
      <w:r>
        <w:t xml:space="preserve">, </w:t>
      </w:r>
      <w:r w:rsidRPr="00E667DA">
        <w:rPr>
          <w:b/>
        </w:rPr>
        <w:t>«К_62_1»</w:t>
      </w:r>
      <w:r>
        <w:t>.</w:t>
      </w:r>
    </w:p>
    <w:p w:rsidR="00E667DA" w:rsidRPr="00011E23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обратных клапанов в </w:t>
      </w:r>
      <w:r w:rsidRPr="00E667DA">
        <w:rPr>
          <w:b/>
        </w:rPr>
        <w:t>«К_63_1»</w:t>
      </w:r>
      <w:r>
        <w:t xml:space="preserve">, </w:t>
      </w:r>
      <w:r w:rsidRPr="00E667DA">
        <w:rPr>
          <w:b/>
        </w:rPr>
        <w:t>«К_64_1»</w:t>
      </w:r>
      <w:r>
        <w:t xml:space="preserve">, </w:t>
      </w:r>
      <w:r w:rsidRPr="00E667DA">
        <w:rPr>
          <w:b/>
        </w:rPr>
        <w:t>«К_65_1»</w:t>
      </w:r>
      <w:r>
        <w:t>.</w:t>
      </w:r>
    </w:p>
    <w:p w:rsidR="00AC3C2F" w:rsidRDefault="0087708C" w:rsidP="0087708C">
      <w:pPr>
        <w:pStyle w:val="3"/>
      </w:pPr>
      <w:bookmarkStart w:id="244" w:name="_Toc400496423"/>
      <w:r>
        <w:t>Вывод параметров на схемное окно</w:t>
      </w:r>
      <w:bookmarkEnd w:id="244"/>
    </w:p>
    <w:p w:rsidR="0087708C" w:rsidRPr="0087708C" w:rsidRDefault="0087708C" w:rsidP="009D1863">
      <w:pPr>
        <w:pStyle w:val="ac"/>
        <w:numPr>
          <w:ilvl w:val="0"/>
          <w:numId w:val="18"/>
        </w:numPr>
      </w:pPr>
      <w:r>
        <w:t xml:space="preserve">Для всех узлов кроме правого граничного узла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9 шт)</w:t>
      </w:r>
      <w:r w:rsidRPr="0087708C">
        <w:t>.</w:t>
      </w:r>
    </w:p>
    <w:p w:rsidR="00B32107" w:rsidRDefault="0087708C" w:rsidP="00B32107">
      <w:pPr>
        <w:pStyle w:val="ac"/>
        <w:numPr>
          <w:ilvl w:val="0"/>
          <w:numId w:val="18"/>
        </w:numPr>
      </w:pPr>
      <w:r>
        <w:t>Для всех каналов после насосов выведите значение расходов в т</w:t>
      </w:r>
      <w:r w:rsidRPr="0087708C">
        <w:t>/</w:t>
      </w:r>
      <w:r>
        <w:t>ч (всего 4 шт.).</w:t>
      </w:r>
      <w:r w:rsidR="00B32107">
        <w:t xml:space="preserve"> Для этого нужно в свойстве «Имена выводимых параметров» объекта «Контроль </w:t>
      </w:r>
      <w:r w:rsidR="00B32107">
        <w:rPr>
          <w:lang w:val="en-US"/>
        </w:rPr>
        <w:t>G</w:t>
      </w:r>
      <w:r w:rsidR="00B32107" w:rsidRPr="00042939">
        <w:t xml:space="preserve"> </w:t>
      </w:r>
      <w:r w:rsidR="00B32107">
        <w:t xml:space="preserve">в канале </w:t>
      </w:r>
      <w:r w:rsidR="00B32107">
        <w:rPr>
          <w:lang w:val="en-US"/>
        </w:rPr>
        <w:t>TPP</w:t>
      </w:r>
      <w:r w:rsidR="00B32107">
        <w:t xml:space="preserve">» параметр </w:t>
      </w:r>
      <w:r w:rsidR="00B32107" w:rsidRPr="00042939">
        <w:rPr>
          <w:b/>
          <w:lang w:val="en-US"/>
        </w:rPr>
        <w:t>g</w:t>
      </w:r>
      <w:r w:rsidR="00B32107" w:rsidRPr="00042939">
        <w:t xml:space="preserve"> </w:t>
      </w:r>
      <w:r w:rsidR="00B32107">
        <w:t xml:space="preserve">умножить на коэффициент </w:t>
      </w:r>
      <w:r w:rsidR="00B32107" w:rsidRPr="00042939">
        <w:rPr>
          <w:b/>
        </w:rPr>
        <w:t>3.6</w:t>
      </w:r>
      <w:r w:rsidR="00B32107">
        <w:t xml:space="preserve"> (конечный вид строки будет таков: </w:t>
      </w:r>
      <w:r w:rsidR="00B32107" w:rsidRPr="00042939">
        <w:rPr>
          <w:b/>
          <w:lang w:val="en-US"/>
        </w:rPr>
        <w:t>g</w:t>
      </w:r>
      <w:r w:rsidR="00B32107" w:rsidRPr="00042939">
        <w:rPr>
          <w:b/>
        </w:rPr>
        <w:t>*3.6</w:t>
      </w:r>
      <w:r w:rsidR="00B32107" w:rsidRPr="00042939">
        <w:t>).</w:t>
      </w:r>
    </w:p>
    <w:p w:rsidR="0087708C" w:rsidRDefault="005B12E8" w:rsidP="009D1863">
      <w:pPr>
        <w:pStyle w:val="ac"/>
        <w:numPr>
          <w:ilvl w:val="0"/>
          <w:numId w:val="18"/>
        </w:numPr>
      </w:pPr>
      <w:r>
        <w:t>Для регулирующей задвижки выведите её текущее положение в %.</w:t>
      </w:r>
    </w:p>
    <w:p w:rsidR="003E0DFD" w:rsidRDefault="00D6495C" w:rsidP="003E0DFD">
      <w:r>
        <w:t>Сравните результат (</w:t>
      </w:r>
      <w:r w:rsidR="007116DE">
        <w:fldChar w:fldCharType="begin"/>
      </w:r>
      <w:r w:rsidR="007116DE">
        <w:instrText xml:space="preserve"> REF _Ref282193997 </w:instrText>
      </w:r>
      <w:r w:rsidR="00CF2E92">
        <w:instrText xml:space="preserve">\* Lower \h </w:instrText>
      </w:r>
      <w:r w:rsidR="007116DE">
        <w:fldChar w:fldCharType="separate"/>
      </w:r>
      <w:r w:rsidR="002C5747">
        <w:t xml:space="preserve">рисунок </w:t>
      </w:r>
      <w:r w:rsidR="002C5747">
        <w:rPr>
          <w:noProof/>
        </w:rPr>
        <w:t>77</w:t>
      </w:r>
      <w:r w:rsidR="007116DE">
        <w:fldChar w:fldCharType="end"/>
      </w:r>
      <w:r>
        <w:t>)</w:t>
      </w:r>
      <w:r w:rsidR="007116DE">
        <w:t>.</w:t>
      </w:r>
    </w:p>
    <w:p w:rsidR="003E0DFD" w:rsidRPr="0087708C" w:rsidRDefault="007116DE" w:rsidP="004A4CC0">
      <w:pPr>
        <w:pStyle w:val="a8"/>
      </w:pPr>
      <w:r>
        <w:rPr>
          <w:noProof/>
        </w:rPr>
        <w:drawing>
          <wp:inline distT="0" distB="0" distL="0" distR="0" wp14:anchorId="6FEA2E19" wp14:editId="05F75931">
            <wp:extent cx="6143625" cy="3514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Default="004A4CC0" w:rsidP="004A4CC0">
      <w:pPr>
        <w:pStyle w:val="a4"/>
      </w:pPr>
      <w:bookmarkStart w:id="245" w:name="_Ref282193997"/>
      <w:bookmarkStart w:id="246" w:name="_Toc40049659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77</w:t>
      </w:r>
      <w:r w:rsidR="00C43823">
        <w:rPr>
          <w:noProof/>
        </w:rPr>
        <w:fldChar w:fldCharType="end"/>
      </w:r>
      <w:bookmarkEnd w:id="245"/>
      <w:r>
        <w:t xml:space="preserve">. Вывод параметров на схеме </w:t>
      </w:r>
      <w:r w:rsidR="00CF3FB6">
        <w:t>модели</w:t>
      </w:r>
      <w:r>
        <w:t xml:space="preserve"> конденсатных насосов</w:t>
      </w:r>
      <w:bookmarkEnd w:id="246"/>
    </w:p>
    <w:p w:rsidR="007116DE" w:rsidRDefault="007116DE" w:rsidP="009D1863">
      <w:pPr>
        <w:pStyle w:val="3"/>
        <w:numPr>
          <w:ilvl w:val="2"/>
          <w:numId w:val="19"/>
        </w:numPr>
      </w:pPr>
      <w:bookmarkStart w:id="247" w:name="_Toc400496424"/>
      <w:r>
        <w:t xml:space="preserve">Свойства узлов, каналов, насосов и других элементов </w:t>
      </w:r>
      <w:r w:rsidR="00CF3FB6">
        <w:t>модели</w:t>
      </w:r>
      <w:r>
        <w:t xml:space="preserve"> ЭКН-150-110</w:t>
      </w:r>
      <w:bookmarkEnd w:id="247"/>
    </w:p>
    <w:p w:rsidR="00521C0A" w:rsidRDefault="00C6397A" w:rsidP="007116DE">
      <w:r>
        <w:t xml:space="preserve">В данной </w:t>
      </w:r>
      <w:r w:rsidR="00CF3FB6">
        <w:t>модели</w:t>
      </w:r>
      <w:r>
        <w:t xml:space="preserve"> важно задать верное давление на всасе насосов,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7116DE" w:rsidRDefault="007116DE" w:rsidP="007116DE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C6397A">
        <w:t>конденсатных насосов</w:t>
      </w:r>
      <w:r w:rsidR="00735B4D">
        <w:t xml:space="preserve"> (для удобства можно сразу выделить 3 канала с одинаковыми свойствами и редактировать их свойства совместно)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7116DE" w:rsidTr="00735B4D">
        <w:tc>
          <w:tcPr>
            <w:tcW w:w="3936" w:type="dxa"/>
          </w:tcPr>
          <w:p w:rsidR="007116DE" w:rsidRPr="00846504" w:rsidRDefault="007116DE" w:rsidP="00C6397A">
            <w:pPr>
              <w:pStyle w:val="0"/>
            </w:pPr>
            <w:r>
              <w:t xml:space="preserve">Канал подвода </w:t>
            </w:r>
            <w:r w:rsidR="00C6397A">
              <w:t>конденсата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0.00785</w:t>
            </w:r>
            <w:r w:rsidR="00C6397A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lastRenderedPageBreak/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0.31416</w:t>
            </w:r>
            <w:r w:rsidRPr="00846504">
              <w:rPr>
                <w:b/>
                <w:bCs/>
              </w:rPr>
              <w:t>»</w:t>
            </w:r>
          </w:p>
          <w:p w:rsidR="007116DE" w:rsidRPr="00727086" w:rsidRDefault="007116DE" w:rsidP="00C6397A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3C2376">
            <w:pPr>
              <w:pStyle w:val="0"/>
            </w:pPr>
            <w:r>
              <w:lastRenderedPageBreak/>
              <w:t>Канал отвода конденсата</w:t>
            </w:r>
            <w:r w:rsidR="00C6397A">
              <w:t xml:space="preserve"> (с регулируемой задвижкой)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C6397A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6D66F3">
            <w:pPr>
              <w:pStyle w:val="0"/>
            </w:pPr>
            <w:r>
              <w:t xml:space="preserve">Канал подачи воды </w:t>
            </w:r>
            <w:r w:rsidR="006D66F3">
              <w:t xml:space="preserve">на всас насоса </w:t>
            </w:r>
            <w:r>
              <w:t>(</w:t>
            </w:r>
            <w:r w:rsidR="00B65078">
              <w:t>3 канала, свойства одинаковые</w:t>
            </w:r>
            <w:r>
              <w:t>)</w:t>
            </w:r>
          </w:p>
        </w:tc>
        <w:tc>
          <w:tcPr>
            <w:tcW w:w="6484" w:type="dxa"/>
          </w:tcPr>
          <w:p w:rsidR="006D66F3" w:rsidRDefault="006D66F3" w:rsidP="006D66F3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7C6042">
              <w:rPr>
                <w:b/>
                <w:bCs/>
              </w:rPr>
              <w:t xml:space="preserve">, </w:t>
            </w:r>
            <w:r w:rsidR="007C6042" w:rsidRPr="00846504">
              <w:rPr>
                <w:b/>
                <w:bCs/>
              </w:rPr>
              <w:t>«</w:t>
            </w:r>
            <w:r w:rsidR="007C6042"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="007C6042"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3584A">
              <w:rPr>
                <w:b/>
                <w:bCs/>
              </w:rPr>
              <w:t xml:space="preserve">, </w:t>
            </w:r>
            <w:r w:rsidR="0033584A"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="0033584A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B726EC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>, «0.002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90B62" w:rsidRPr="00390B62">
              <w:rPr>
                <w:b/>
                <w:bCs/>
              </w:rPr>
              <w:t>3.141</w:t>
            </w:r>
            <w:r w:rsidR="00390B62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«1.5708»</w:t>
            </w:r>
          </w:p>
          <w:p w:rsidR="007116DE" w:rsidRPr="00E34C43" w:rsidRDefault="007116DE" w:rsidP="00390B6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90B62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«2.5»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B65078">
            <w:pPr>
              <w:pStyle w:val="0"/>
            </w:pPr>
            <w:r>
              <w:t>Канал</w:t>
            </w:r>
            <w:r w:rsidR="006A569E">
              <w:t>,</w:t>
            </w:r>
            <w:r>
              <w:t xml:space="preserve"> </w:t>
            </w:r>
            <w:r w:rsidR="00B65078">
              <w:t>на котором расположен насос</w:t>
            </w:r>
            <w:r>
              <w:t xml:space="preserve"> (</w:t>
            </w:r>
            <w:r w:rsidR="00B65078">
              <w:t>3 канала, одинаковые свойства</w:t>
            </w:r>
            <w:r>
              <w:t>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0.0176</w:t>
            </w:r>
            <w:r w:rsidR="006A569E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38775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1.178</w:t>
            </w:r>
            <w:r w:rsidR="00387752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38775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6A569E" w:rsidP="003C2376">
            <w:pPr>
              <w:pStyle w:val="0"/>
            </w:pPr>
            <w:r>
              <w:t>Канал напорный (3 шт, после насоса)</w:t>
            </w:r>
          </w:p>
        </w:tc>
        <w:tc>
          <w:tcPr>
            <w:tcW w:w="6484" w:type="dxa"/>
          </w:tcPr>
          <w:p w:rsidR="006D02C5" w:rsidRDefault="006D02C5" w:rsidP="006D02C5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0A7B45">
              <w:rPr>
                <w:b/>
                <w:bCs/>
              </w:rPr>
              <w:t>0.</w:t>
            </w:r>
            <w:r w:rsidR="00574A2D">
              <w:rPr>
                <w:b/>
                <w:bCs/>
              </w:rPr>
              <w:t>15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A5AF8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0.0176</w:t>
            </w:r>
            <w:r w:rsidR="00574A2D">
              <w:rPr>
                <w:b/>
                <w:bCs/>
              </w:rPr>
              <w:t>7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</w:t>
            </w:r>
            <w:r w:rsidR="00574A2D" w:rsidRPr="00727086">
              <w:rPr>
                <w:b/>
                <w:bCs/>
              </w:rPr>
              <w:t>0.00</w:t>
            </w:r>
            <w:r w:rsidR="00574A2D">
              <w:rPr>
                <w:b/>
                <w:bCs/>
              </w:rPr>
              <w:t>2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1.178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1.178</w:t>
            </w:r>
            <w:r w:rsidR="00574A2D">
              <w:rPr>
                <w:b/>
                <w:bCs/>
              </w:rPr>
              <w:t>1</w:t>
            </w:r>
          </w:p>
          <w:p w:rsidR="007116DE" w:rsidRPr="008D0E96" w:rsidRDefault="006A569E" w:rsidP="006A569E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«2.5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«2.5</w:t>
            </w:r>
            <w:r w:rsidR="00574A2D"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6A569E" w:rsidRDefault="006A569E" w:rsidP="006A569E">
            <w:pPr>
              <w:pStyle w:val="0"/>
              <w:rPr>
                <w:sz w:val="22"/>
              </w:rPr>
            </w:pPr>
            <w:r>
              <w:t>Граничный у</w:t>
            </w:r>
            <w:r w:rsidR="007116DE">
              <w:t>зел подачи во</w:t>
            </w:r>
            <w:r w:rsidR="004D6C10">
              <w:t xml:space="preserve">ды </w:t>
            </w:r>
            <w:r>
              <w:t>(</w:t>
            </w:r>
            <w:r w:rsidR="00735B4D">
              <w:t xml:space="preserve">узел </w:t>
            </w:r>
            <w:r>
              <w:rPr>
                <w:sz w:val="22"/>
              </w:rPr>
              <w:t>характеризует конденсатор)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7116DE" w:rsidRPr="008D0E96" w:rsidRDefault="007116DE" w:rsidP="00D37A9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32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7116DE" w:rsidP="004D6C10">
            <w:pPr>
              <w:pStyle w:val="0"/>
            </w:pPr>
            <w:r>
              <w:t>Узел отбора воды</w:t>
            </w:r>
            <w:r w:rsidR="009A5929">
              <w:t xml:space="preserve"> (оставляем по умолчанию, т.к. свойства воды здесь нас не интересуют)</w:t>
            </w:r>
          </w:p>
        </w:tc>
        <w:tc>
          <w:tcPr>
            <w:tcW w:w="6484" w:type="dxa"/>
          </w:tcPr>
          <w:p w:rsidR="004D6C10" w:rsidRDefault="004D6C10" w:rsidP="004D6C10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</w:t>
            </w:r>
            <w:r w:rsidRPr="00846504">
              <w:rPr>
                <w:b/>
                <w:bCs/>
              </w:rPr>
              <w:t>»</w:t>
            </w:r>
          </w:p>
          <w:p w:rsidR="007116DE" w:rsidRDefault="004D6C10" w:rsidP="009A5929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9A5929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9A5929" w:rsidP="00F551A4">
            <w:pPr>
              <w:pStyle w:val="0"/>
            </w:pPr>
            <w:r>
              <w:t>Внутренни</w:t>
            </w:r>
            <w:r w:rsidR="00B65A2F">
              <w:t>е уз</w:t>
            </w:r>
            <w:r>
              <w:t>л</w:t>
            </w:r>
            <w:r w:rsidR="00B65A2F">
              <w:t>ы</w:t>
            </w:r>
            <w:r>
              <w:t xml:space="preserve"> (общий перед насосами</w:t>
            </w:r>
            <w:r w:rsidR="00F551A4">
              <w:t>,</w:t>
            </w:r>
            <w:r w:rsidR="00B65A2F">
              <w:t xml:space="preserve"> 3 узла перед каждым насосом</w:t>
            </w:r>
            <w:r w:rsidR="00F551A4">
              <w:t>, 3 узла после каждого насоса и общий узел после насосов</w:t>
            </w:r>
            <w:r>
              <w:t>)</w:t>
            </w:r>
          </w:p>
        </w:tc>
        <w:tc>
          <w:tcPr>
            <w:tcW w:w="6484" w:type="dxa"/>
          </w:tcPr>
          <w:p w:rsidR="007116DE" w:rsidRPr="00DC7D3B" w:rsidRDefault="00DC7D3B" w:rsidP="003C2376">
            <w:pPr>
              <w:pStyle w:val="0"/>
              <w:rPr>
                <w:bCs/>
              </w:rPr>
            </w:pPr>
            <w:r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DC7D3B" w:rsidRDefault="00DC7D3B" w:rsidP="003C2376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Pr="00DC7D3B">
              <w:rPr>
                <w:b/>
                <w:bCs/>
              </w:rPr>
              <w:t>«-20»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«К_60_1»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«К_61_1»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«К_62_1»</w:t>
            </w:r>
          </w:p>
        </w:tc>
        <w:tc>
          <w:tcPr>
            <w:tcW w:w="6484" w:type="dxa"/>
          </w:tcPr>
          <w:p w:rsidR="00F551A4" w:rsidRDefault="00F551A4" w:rsidP="00F551A4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195744" w:rsidRDefault="00195744" w:rsidP="003C237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F551A4" w:rsidRDefault="001A7A5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1A7A50" w:rsidRDefault="00365303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365303" w:rsidRDefault="0056553E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56553E" w:rsidRPr="0056553E" w:rsidRDefault="00BE1272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</w:t>
            </w:r>
            <w:r w:rsidR="00BD5BA0" w:rsidRPr="00BD5BA0">
              <w:rPr>
                <w:b/>
              </w:rPr>
              <w:t>0</w:t>
            </w:r>
            <w:r w:rsidRPr="00BD5BA0">
              <w:rPr>
                <w:b/>
              </w:rPr>
              <w:t>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lastRenderedPageBreak/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lastRenderedPageBreak/>
              <w:t>Обратный клапан «К_65_1»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3C2376">
            <w:pPr>
              <w:pStyle w:val="0"/>
            </w:pPr>
            <w:r>
              <w:t>Насос «ГКН-11»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DD7DF7">
            <w:pPr>
              <w:pStyle w:val="0"/>
            </w:pPr>
            <w:r>
              <w:t>Насос «ГКН-21»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Pr="00DD7DF7" w:rsidRDefault="00DD7DF7" w:rsidP="00DD7DF7">
            <w:pPr>
              <w:pStyle w:val="0"/>
            </w:pPr>
            <w:r>
              <w:t>Насос «ГКН-31»</w:t>
            </w:r>
          </w:p>
        </w:tc>
        <w:tc>
          <w:tcPr>
            <w:tcW w:w="6484" w:type="dxa"/>
          </w:tcPr>
          <w:p w:rsidR="00F551A4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DD7DF7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043964" w:rsidRDefault="00043964" w:rsidP="00043964">
      <w:pPr>
        <w:rPr>
          <w:color w:val="FF0000"/>
        </w:rPr>
      </w:pPr>
      <w:r>
        <w:t>Обратите внимание, что д</w:t>
      </w:r>
      <w:r w:rsidRPr="00042939">
        <w:t xml:space="preserve">ля тех каналов, число участков в которых больше </w:t>
      </w:r>
      <w:r w:rsidR="00801172">
        <w:t>1</w:t>
      </w:r>
      <w:r w:rsidRPr="00042939">
        <w:t xml:space="preserve"> (в нашем случае это каналы подачи воды на насос и напорные каналы), нужно так же все оставшиеся п</w:t>
      </w:r>
      <w:r w:rsidR="00801172">
        <w:t xml:space="preserve">араметры </w:t>
      </w:r>
      <w:r w:rsidRPr="00042939">
        <w:t>делать массив</w:t>
      </w:r>
      <w:r w:rsidR="00801172">
        <w:t>а</w:t>
      </w:r>
      <w:r w:rsidRPr="00042939">
        <w:t>м</w:t>
      </w:r>
      <w:r w:rsidR="00801172">
        <w:t>и</w:t>
      </w:r>
      <w:r w:rsidRPr="00042939">
        <w:t xml:space="preserve"> с </w:t>
      </w:r>
      <w:r w:rsidR="00801172">
        <w:t>количеством</w:t>
      </w:r>
      <w:r w:rsidRPr="00042939">
        <w:t xml:space="preserve"> элементов, равным числу участков</w:t>
      </w:r>
      <w:r w:rsidR="001B72ED">
        <w:t xml:space="preserve"> (см. </w:t>
      </w:r>
      <w:r w:rsidR="001B72ED">
        <w:fldChar w:fldCharType="begin"/>
      </w:r>
      <w:r w:rsidR="001B72ED">
        <w:instrText xml:space="preserve"> REF _Ref400468734 </w:instrText>
      </w:r>
      <w:r w:rsidR="00CF2E92">
        <w:instrText xml:space="preserve">\* Lower \h </w:instrText>
      </w:r>
      <w:r w:rsidR="001B72ED">
        <w:fldChar w:fldCharType="separate"/>
      </w:r>
      <w:r w:rsidR="002C5747">
        <w:t xml:space="preserve">рисунок </w:t>
      </w:r>
      <w:r w:rsidR="002C5747">
        <w:rPr>
          <w:noProof/>
        </w:rPr>
        <w:t>78</w:t>
      </w:r>
      <w:r w:rsidR="001B72ED">
        <w:fldChar w:fldCharType="end"/>
      </w:r>
      <w:r w:rsidR="001B72ED">
        <w:t>)</w:t>
      </w:r>
      <w:r w:rsidR="002872D0">
        <w:t>.</w:t>
      </w:r>
    </w:p>
    <w:p w:rsidR="00043964" w:rsidRDefault="00043964" w:rsidP="00043964">
      <w:pPr>
        <w:jc w:val="center"/>
      </w:pPr>
      <w:r>
        <w:rPr>
          <w:noProof/>
        </w:rPr>
        <w:drawing>
          <wp:inline distT="0" distB="0" distL="0" distR="0" wp14:anchorId="7D2553AF" wp14:editId="1C086B32">
            <wp:extent cx="4161600" cy="4248000"/>
            <wp:effectExtent l="0" t="0" r="0" b="635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31" w:rsidRDefault="00043964" w:rsidP="00801172">
      <w:pPr>
        <w:pStyle w:val="a4"/>
        <w:ind w:left="709"/>
      </w:pPr>
      <w:bookmarkStart w:id="248" w:name="_Ref400468734"/>
      <w:bookmarkStart w:id="249" w:name="_Ref400468730"/>
      <w:bookmarkStart w:id="250" w:name="_Toc400496591"/>
      <w:r>
        <w:t xml:space="preserve">Рисунок </w:t>
      </w:r>
      <w:r>
        <w:fldChar w:fldCharType="begin"/>
      </w:r>
      <w:r>
        <w:instrText xml:space="preserve"> </w:instrText>
      </w:r>
      <w:r w:rsidR="00582168">
        <w:instrText>SEQ рисунок</w:instrText>
      </w:r>
      <w:r>
        <w:instrText xml:space="preserve"> \* ARABIC </w:instrText>
      </w:r>
      <w:r>
        <w:fldChar w:fldCharType="separate"/>
      </w:r>
      <w:r w:rsidR="002C5747">
        <w:rPr>
          <w:noProof/>
        </w:rPr>
        <w:t>78</w:t>
      </w:r>
      <w:r>
        <w:rPr>
          <w:noProof/>
        </w:rPr>
        <w:fldChar w:fldCharType="end"/>
      </w:r>
      <w:bookmarkEnd w:id="248"/>
      <w:r>
        <w:t xml:space="preserve">. Свойства </w:t>
      </w:r>
      <w:r w:rsidR="00B32107">
        <w:t>канала, разбитого на 2 участка, перед насосом</w:t>
      </w:r>
      <w:r>
        <w:t xml:space="preserve"> </w:t>
      </w:r>
      <w:r w:rsidR="00B32107">
        <w:t>ГКН-11</w:t>
      </w:r>
      <w:bookmarkEnd w:id="249"/>
      <w:bookmarkEnd w:id="250"/>
    </w:p>
    <w:p w:rsidR="00DD7DF7" w:rsidRDefault="00105D1B" w:rsidP="00DD7DF7">
      <w:r>
        <w:t>Также о</w:t>
      </w:r>
      <w:r w:rsidR="00DD7DF7">
        <w:t xml:space="preserve">братите внимание на задание характеристики насоса – это имя </w:t>
      </w:r>
      <w:r w:rsidR="00E9689C">
        <w:t xml:space="preserve">текстового </w:t>
      </w:r>
      <w:r w:rsidR="00DD7DF7">
        <w:t xml:space="preserve">файла </w:t>
      </w:r>
      <w:r w:rsidR="00DD7DF7" w:rsidRPr="00DD7DF7">
        <w:rPr>
          <w:b/>
        </w:rPr>
        <w:t>«C:\SimInTech\bin\DataBase\Простые насосы\ЭКН_150-110.</w:t>
      </w:r>
      <w:r w:rsidR="00DD7DF7" w:rsidRPr="00DD7DF7">
        <w:rPr>
          <w:b/>
          <w:lang w:val="en-US"/>
        </w:rPr>
        <w:t>tbl</w:t>
      </w:r>
      <w:r w:rsidR="00DD7DF7" w:rsidRPr="00DD7DF7">
        <w:rPr>
          <w:b/>
        </w:rPr>
        <w:t>»</w:t>
      </w:r>
      <w:r w:rsidR="00DD7DF7" w:rsidRPr="00DD7DF7">
        <w:t xml:space="preserve">. </w:t>
      </w:r>
      <w:r w:rsidR="00DD7DF7">
        <w:t xml:space="preserve">Если воспользоваться инструментом </w:t>
      </w:r>
      <w:r w:rsidR="005F3B44">
        <w:rPr>
          <w:lang w:val="en-US"/>
        </w:rPr>
        <w:t>SimInTech</w:t>
      </w:r>
      <w:r w:rsidR="00DD7DF7">
        <w:t xml:space="preserve">, выбрав в главном меню пункт </w:t>
      </w:r>
      <w:r w:rsidR="00DD7DF7" w:rsidRPr="00DD7DF7">
        <w:rPr>
          <w:b/>
        </w:rPr>
        <w:t>«Инструменты» → «Редактор таблиц»</w:t>
      </w:r>
      <w:r w:rsidR="00DD7DF7">
        <w:t xml:space="preserve">, и там открыть этот файл, то можно увидеть </w:t>
      </w:r>
      <w:r w:rsidR="001A5010">
        <w:t>(см.</w:t>
      </w:r>
      <w:r w:rsidR="006B3451">
        <w:t xml:space="preserve"> </w:t>
      </w:r>
      <w:r w:rsidR="006B3451">
        <w:fldChar w:fldCharType="begin"/>
      </w:r>
      <w:r w:rsidR="006B3451">
        <w:instrText xml:space="preserve"> REF _Ref282292239 </w:instrText>
      </w:r>
      <w:r w:rsidR="00CF2E92">
        <w:instrText xml:space="preserve">\* Lower \h </w:instrText>
      </w:r>
      <w:r w:rsidR="006B3451">
        <w:fldChar w:fldCharType="separate"/>
      </w:r>
      <w:r w:rsidR="002C5747">
        <w:t xml:space="preserve">рисунок </w:t>
      </w:r>
      <w:r w:rsidR="002C5747">
        <w:rPr>
          <w:noProof/>
        </w:rPr>
        <w:t>79</w:t>
      </w:r>
      <w:r w:rsidR="006B3451">
        <w:fldChar w:fldCharType="end"/>
      </w:r>
      <w:r w:rsidR="006B3451">
        <w:t xml:space="preserve">) </w:t>
      </w:r>
      <w:r w:rsidR="00DD7DF7">
        <w:t>что в нём задана напорная характеристика насоса</w:t>
      </w:r>
      <w:r w:rsidR="006B3451">
        <w:t>: величина напора в зависимости от частоты вращения и объёмного расхода перекачиваемой воды</w:t>
      </w:r>
      <w:r w:rsidR="00DD7DF7">
        <w:t xml:space="preserve">. Этот файл был специально создан для данной </w:t>
      </w:r>
      <w:r w:rsidR="00CF3FB6">
        <w:t>модели</w:t>
      </w:r>
      <w:r w:rsidR="00DD7DF7">
        <w:t xml:space="preserve"> насосов.</w:t>
      </w:r>
    </w:p>
    <w:p w:rsidR="00DD7DF7" w:rsidRPr="00DD7DF7" w:rsidRDefault="00DD7DF7" w:rsidP="00DD7DF7">
      <w:pPr>
        <w:pStyle w:val="a8"/>
      </w:pPr>
      <w:r>
        <w:rPr>
          <w:noProof/>
        </w:rPr>
        <w:lastRenderedPageBreak/>
        <w:drawing>
          <wp:inline distT="0" distB="0" distL="0" distR="0" wp14:anchorId="0A051224" wp14:editId="7F95B2A9">
            <wp:extent cx="6152515" cy="4220845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7" w:rsidRDefault="00DD7DF7" w:rsidP="00DD7DF7">
      <w:pPr>
        <w:pStyle w:val="a4"/>
      </w:pPr>
      <w:bookmarkStart w:id="251" w:name="_Ref282292239"/>
      <w:bookmarkStart w:id="252" w:name="_Toc40049659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79</w:t>
      </w:r>
      <w:r w:rsidR="00C43823">
        <w:rPr>
          <w:noProof/>
        </w:rPr>
        <w:fldChar w:fldCharType="end"/>
      </w:r>
      <w:bookmarkEnd w:id="251"/>
      <w:r>
        <w:t>. Задание напорной характеристики насосов</w:t>
      </w:r>
      <w:bookmarkEnd w:id="252"/>
    </w:p>
    <w:p w:rsidR="00974A2C" w:rsidRDefault="00974A2C" w:rsidP="00974A2C">
      <w:pPr>
        <w:pStyle w:val="3"/>
      </w:pPr>
      <w:bookmarkStart w:id="253" w:name="_Toc400496425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53"/>
    </w:p>
    <w:p w:rsidR="00724731" w:rsidRDefault="00724731" w:rsidP="00724731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ЭКН-150-110. Теперь, если запустить модель на расчёт, то в узлах до насосов из-за высотной отметки -20 метров установится давление около 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>, два включенных насоса будут работать и создавать суммарный расход 300 т</w:t>
      </w:r>
      <w:r w:rsidRPr="00724731">
        <w:t>/</w:t>
      </w:r>
      <w:r>
        <w:t>ч, с давлением 12.2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 xml:space="preserve"> на напоре насосов</w:t>
      </w:r>
      <w:r w:rsidR="002D234F">
        <w:t>, см.</w:t>
      </w:r>
      <w:r w:rsidR="001A5010">
        <w:t xml:space="preserve"> </w:t>
      </w:r>
      <w:r w:rsidR="001A5010">
        <w:fldChar w:fldCharType="begin"/>
      </w:r>
      <w:r w:rsidR="001A5010">
        <w:instrText xml:space="preserve"> REF _Ref400468224 </w:instrText>
      </w:r>
      <w:r w:rsidR="00CF2E92">
        <w:instrText xml:space="preserve">\* Lower \h </w:instrText>
      </w:r>
      <w:r w:rsidR="001A5010">
        <w:fldChar w:fldCharType="separate"/>
      </w:r>
      <w:r w:rsidR="002C5747">
        <w:t xml:space="preserve">рисунок </w:t>
      </w:r>
      <w:r w:rsidR="002C5747">
        <w:rPr>
          <w:noProof/>
        </w:rPr>
        <w:t>80</w:t>
      </w:r>
      <w:r w:rsidR="001A5010">
        <w:fldChar w:fldCharType="end"/>
      </w:r>
      <w:r>
        <w:t xml:space="preserve">. Регулируя </w:t>
      </w:r>
      <w:r w:rsidR="002D234F">
        <w:t xml:space="preserve">положение </w:t>
      </w:r>
      <w:r>
        <w:t>задвиж</w:t>
      </w:r>
      <w:r w:rsidR="002D234F">
        <w:t>ки</w:t>
      </w:r>
      <w:r>
        <w:t xml:space="preserve"> на выходе насосов, можно изменять сопротивление гидравлического тракта и отлаживать напорную характеристику насосов.</w:t>
      </w:r>
    </w:p>
    <w:p w:rsidR="0087708C" w:rsidRPr="0087708C" w:rsidRDefault="00B9026C" w:rsidP="0087708C">
      <w:r>
        <w:rPr>
          <w:noProof/>
        </w:rPr>
        <w:drawing>
          <wp:inline distT="0" distB="0" distL="0" distR="0" wp14:anchorId="2CF3F774" wp14:editId="2668F2EF">
            <wp:extent cx="6143625" cy="306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09" w:rsidRPr="001A7400" w:rsidRDefault="00524F09" w:rsidP="001A5010">
      <w:pPr>
        <w:pStyle w:val="a4"/>
      </w:pPr>
      <w:bookmarkStart w:id="254" w:name="_Ref400468224"/>
      <w:bookmarkStart w:id="255" w:name="_Toc400496593"/>
      <w:r>
        <w:lastRenderedPageBreak/>
        <w:t xml:space="preserve">Рисунок </w:t>
      </w:r>
      <w:r>
        <w:fldChar w:fldCharType="begin"/>
      </w:r>
      <w:r w:rsidR="001A5010">
        <w:instrText xml:space="preserve"> SEQ р</w:instrText>
      </w:r>
      <w:r>
        <w:instrText xml:space="preserve">исунок \* ARABIC </w:instrText>
      </w:r>
      <w:r>
        <w:fldChar w:fldCharType="separate"/>
      </w:r>
      <w:r w:rsidR="002C5747">
        <w:rPr>
          <w:noProof/>
        </w:rPr>
        <w:t>80</w:t>
      </w:r>
      <w:r>
        <w:rPr>
          <w:noProof/>
        </w:rPr>
        <w:fldChar w:fldCharType="end"/>
      </w:r>
      <w:bookmarkEnd w:id="254"/>
      <w:r w:rsidR="001A5010">
        <w:t xml:space="preserve">. </w:t>
      </w:r>
      <w:r>
        <w:t>Номинальное состояние блока конденсатных насосов</w:t>
      </w:r>
      <w:bookmarkEnd w:id="255"/>
    </w:p>
    <w:p w:rsidR="00524F09" w:rsidRPr="00524F09" w:rsidRDefault="00524F09" w:rsidP="00524F09"/>
    <w:p w:rsidR="00BD5E8F" w:rsidRDefault="00BD5E8F" w:rsidP="00182397">
      <w:pPr>
        <w:pStyle w:val="2"/>
      </w:pPr>
      <w:bookmarkStart w:id="256" w:name="_Toc400496426"/>
      <w:r>
        <w:t xml:space="preserve">Создание </w:t>
      </w:r>
      <w:r w:rsidR="00CF3FB6">
        <w:t>модели</w:t>
      </w:r>
      <w:r>
        <w:t xml:space="preserve"> </w:t>
      </w:r>
      <w:r w:rsidR="00C31121">
        <w:t xml:space="preserve">блока </w:t>
      </w:r>
      <w:r>
        <w:t>питательных насосов</w:t>
      </w:r>
      <w:bookmarkEnd w:id="256"/>
    </w:p>
    <w:p w:rsidR="00BD5E8F" w:rsidRPr="00C20C0E" w:rsidRDefault="00BD5E8F" w:rsidP="00BD5E8F">
      <w:pPr>
        <w:pStyle w:val="3"/>
      </w:pPr>
      <w:bookmarkStart w:id="257" w:name="_Toc400496427"/>
      <w:r>
        <w:t>Новая схема ТРР</w:t>
      </w:r>
      <w:bookmarkEnd w:id="257"/>
    </w:p>
    <w:p w:rsidR="00BD5E8F" w:rsidRDefault="00BD5E8F" w:rsidP="00BD5E8F">
      <w:r>
        <w:t>Откройте проект</w:t>
      </w:r>
      <w:r w:rsidR="003E4F46">
        <w:t xml:space="preserve"> с моделью конденсатных насосов</w:t>
      </w:r>
      <w:r>
        <w:t xml:space="preserve">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Конденсатные насосы</w:t>
      </w:r>
      <w:r w:rsidRPr="006B3260">
        <w:rPr>
          <w:rStyle w:val="a9"/>
        </w:rPr>
        <w:t>\</w:t>
      </w:r>
      <w:r w:rsidRPr="008F4A77">
        <w:rPr>
          <w:rStyle w:val="a9"/>
        </w:rPr>
        <w:t>ЭКН-150-110.prt</w:t>
      </w:r>
      <w:r>
        <w:rPr>
          <w:rStyle w:val="a9"/>
        </w:rPr>
        <w:t>»</w:t>
      </w:r>
      <w:r>
        <w:t xml:space="preserve">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Питательные насосы</w:t>
      </w:r>
      <w:r w:rsidR="003E4F46">
        <w:rPr>
          <w:rStyle w:val="a9"/>
        </w:rPr>
        <w:t xml:space="preserve"> главные</w:t>
      </w:r>
      <w:r w:rsidRPr="006B3260">
        <w:rPr>
          <w:rStyle w:val="a9"/>
        </w:rPr>
        <w:t>\</w:t>
      </w:r>
      <w:r>
        <w:rPr>
          <w:rStyle w:val="a9"/>
        </w:rPr>
        <w:t>ЭП</w:t>
      </w:r>
      <w:r w:rsidRPr="008F4A77">
        <w:rPr>
          <w:rStyle w:val="a9"/>
        </w:rPr>
        <w:t>Н-150-</w:t>
      </w:r>
      <w:r w:rsidR="003E4F46">
        <w:rPr>
          <w:rStyle w:val="a9"/>
        </w:rPr>
        <w:t>75</w:t>
      </w:r>
      <w:r w:rsidRPr="008F4A77">
        <w:rPr>
          <w:rStyle w:val="a9"/>
        </w:rPr>
        <w:t>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BD5E8F" w:rsidRDefault="00BD5E8F" w:rsidP="00BD5E8F">
      <w:pPr>
        <w:pStyle w:val="3"/>
      </w:pPr>
      <w:bookmarkStart w:id="258" w:name="_Toc400496428"/>
      <w:r>
        <w:t>Глоб</w:t>
      </w:r>
      <w:r w:rsidR="003E4F46">
        <w:t>альные параметры ЭПН-150-75</w:t>
      </w:r>
      <w:bookmarkEnd w:id="258"/>
    </w:p>
    <w:p w:rsidR="00BD5E8F" w:rsidRDefault="00BD5E8F" w:rsidP="00BD5E8F">
      <w:r>
        <w:t>Модель блока конденсатных насосов проста, здесь не потребуются глобальные параметры.</w:t>
      </w:r>
    </w:p>
    <w:p w:rsidR="00BD5E8F" w:rsidRPr="00502E25" w:rsidRDefault="00BD5E8F" w:rsidP="00BD5E8F">
      <w:pPr>
        <w:pStyle w:val="3"/>
      </w:pPr>
      <w:bookmarkStart w:id="259" w:name="_Toc400496429"/>
      <w:r>
        <w:t xml:space="preserve">Набор структуры </w:t>
      </w:r>
      <w:r w:rsidR="00CF3FB6">
        <w:t>модели</w:t>
      </w:r>
      <w:r>
        <w:t xml:space="preserve"> </w:t>
      </w:r>
      <w:r w:rsidR="003E4F46">
        <w:t>ЭПН-150-75</w:t>
      </w:r>
      <w:bookmarkEnd w:id="259"/>
    </w:p>
    <w:p w:rsidR="00BD5E8F" w:rsidRDefault="00BD5E8F" w:rsidP="00BD5E8F">
      <w:r>
        <w:t xml:space="preserve">Структура </w:t>
      </w:r>
      <w:r w:rsidR="00CF3FB6">
        <w:t>модели</w:t>
      </w:r>
      <w:r>
        <w:t xml:space="preserve"> </w:t>
      </w:r>
      <w:r w:rsidR="00921E23">
        <w:t>питательных</w:t>
      </w:r>
      <w:r>
        <w:t xml:space="preserve"> насосов </w:t>
      </w:r>
      <w:r w:rsidR="00921E23">
        <w:t xml:space="preserve">очень похожа на структуру </w:t>
      </w:r>
      <w:r w:rsidR="00CF3FB6">
        <w:t>модели</w:t>
      </w:r>
      <w:r w:rsidR="00921E23">
        <w:t xml:space="preserve"> конденсатных насосов</w:t>
      </w:r>
      <w:r>
        <w:t>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насоса установлен обратный клапан</w:t>
      </w:r>
      <w:r w:rsidR="00921E23">
        <w:t xml:space="preserve"> и еще одна задвижка с пневмоприводом (в этом отличие от конденсатных насосов)</w:t>
      </w:r>
      <w:r>
        <w:t>, и на общем напорном трубопроводе установлен общ</w:t>
      </w:r>
      <w:r w:rsidR="00921E23">
        <w:t>ая</w:t>
      </w:r>
      <w:r>
        <w:t xml:space="preserve"> регулирующ</w:t>
      </w:r>
      <w:r w:rsidR="00921E23">
        <w:t>ая</w:t>
      </w:r>
      <w:r>
        <w:t xml:space="preserve"> </w:t>
      </w:r>
      <w:r w:rsidR="00921E23">
        <w:t>задвижка</w:t>
      </w:r>
      <w:r>
        <w:t>.</w:t>
      </w:r>
    </w:p>
    <w:p w:rsidR="00BD5E8F" w:rsidRPr="00921E23" w:rsidRDefault="00921E23" w:rsidP="00BD5E8F">
      <w:r>
        <w:t>Измените</w:t>
      </w:r>
      <w:r w:rsidR="00BD5E8F">
        <w:t xml:space="preserve"> на схеме</w:t>
      </w:r>
      <w:r w:rsidR="00BD5E8F" w:rsidRPr="009C64B5">
        <w:t xml:space="preserve"> следующие элементы:</w:t>
      </w:r>
    </w:p>
    <w:p w:rsidR="00BD5E8F" w:rsidRDefault="00921E23" w:rsidP="00921E23">
      <w:pPr>
        <w:pStyle w:val="ac"/>
        <w:numPr>
          <w:ilvl w:val="0"/>
          <w:numId w:val="20"/>
        </w:numPr>
      </w:pPr>
      <w:r w:rsidRPr="00921E23">
        <w:t>И</w:t>
      </w:r>
      <w:r w:rsidR="00BD5E8F">
        <w:t>змените имя суб</w:t>
      </w:r>
      <w:r w:rsidR="00CF3FB6">
        <w:t>модели</w:t>
      </w:r>
      <w:r w:rsidR="00BD5E8F">
        <w:t xml:space="preserve"> на </w:t>
      </w:r>
      <w:r w:rsidR="00BD5E8F" w:rsidRPr="004C70F4">
        <w:rPr>
          <w:b/>
        </w:rPr>
        <w:t>«Г</w:t>
      </w:r>
      <w:r>
        <w:rPr>
          <w:b/>
        </w:rPr>
        <w:t>П</w:t>
      </w:r>
      <w:r w:rsidR="00BD5E8F" w:rsidRPr="004C70F4">
        <w:rPr>
          <w:b/>
        </w:rPr>
        <w:t>Н»</w:t>
      </w:r>
      <w:r w:rsidR="00FD3E44">
        <w:t xml:space="preserve">, а </w:t>
      </w:r>
      <w:r w:rsidR="00BD5E8F">
        <w:t xml:space="preserve">подпись – на </w:t>
      </w:r>
      <w:r w:rsidR="00BD5E8F" w:rsidRPr="004C70F4">
        <w:rPr>
          <w:b/>
        </w:rPr>
        <w:t xml:space="preserve">«Блок </w:t>
      </w:r>
      <w:r>
        <w:rPr>
          <w:b/>
        </w:rPr>
        <w:t>питательных</w:t>
      </w:r>
      <w:r w:rsidR="00BD5E8F" w:rsidRPr="004C70F4">
        <w:rPr>
          <w:b/>
        </w:rPr>
        <w:t xml:space="preserve"> насосов»</w:t>
      </w:r>
      <w:r>
        <w:t xml:space="preserve">, см. </w:t>
      </w:r>
      <w:r>
        <w:fldChar w:fldCharType="begin"/>
      </w:r>
      <w:r>
        <w:instrText xml:space="preserve"> REF _Ref282368232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>
        <w:fldChar w:fldCharType="end"/>
      </w:r>
      <w:r>
        <w:t>.</w:t>
      </w:r>
    </w:p>
    <w:p w:rsidR="00BD5E8F" w:rsidRDefault="00937396" w:rsidP="00BD5E8F">
      <w:pPr>
        <w:pStyle w:val="a8"/>
      </w:pPr>
      <w:r>
        <w:rPr>
          <w:noProof/>
        </w:rPr>
        <w:drawing>
          <wp:inline distT="0" distB="0" distL="0" distR="0" wp14:anchorId="233C93D7" wp14:editId="660070DA">
            <wp:extent cx="4362450" cy="22574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Pr="001A7400" w:rsidRDefault="00BD5E8F" w:rsidP="00BD5E8F">
      <w:pPr>
        <w:pStyle w:val="a4"/>
      </w:pPr>
      <w:bookmarkStart w:id="260" w:name="_Ref282368232"/>
      <w:bookmarkStart w:id="261" w:name="_Ref400467625"/>
      <w:bookmarkStart w:id="262" w:name="_Toc40049659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81</w:t>
      </w:r>
      <w:r w:rsidR="00C43823">
        <w:rPr>
          <w:noProof/>
        </w:rPr>
        <w:fldChar w:fldCharType="end"/>
      </w:r>
      <w:bookmarkEnd w:id="260"/>
      <w:r>
        <w:t xml:space="preserve">. Субмодель ТРР для блока </w:t>
      </w:r>
      <w:r w:rsidR="00921E23">
        <w:t>питательных</w:t>
      </w:r>
      <w:r>
        <w:t xml:space="preserve"> насосов</w:t>
      </w:r>
      <w:bookmarkEnd w:id="261"/>
      <w:bookmarkEnd w:id="262"/>
    </w:p>
    <w:p w:rsidR="00FD3E44" w:rsidRDefault="00FD3E44" w:rsidP="00921E23">
      <w:pPr>
        <w:pStyle w:val="ac"/>
        <w:numPr>
          <w:ilvl w:val="0"/>
          <w:numId w:val="20"/>
        </w:numPr>
      </w:pPr>
      <w:r>
        <w:t>Внутри суб</w:t>
      </w:r>
      <w:r w:rsidR="00CF3FB6">
        <w:t>модели</w:t>
      </w:r>
      <w:r>
        <w:t xml:space="preserve"> дополнительно разместите 3 внутренних узла</w:t>
      </w:r>
    </w:p>
    <w:p w:rsidR="00FD3E44" w:rsidRDefault="00FD3E44" w:rsidP="00921E23">
      <w:pPr>
        <w:pStyle w:val="ac"/>
        <w:numPr>
          <w:ilvl w:val="0"/>
          <w:numId w:val="20"/>
        </w:numPr>
      </w:pPr>
      <w:r>
        <w:t>Разместите дополнительно три канала общего ви</w:t>
      </w:r>
      <w:r w:rsidR="003E7F9B">
        <w:t>д</w:t>
      </w:r>
      <w:r w:rsidR="000C1EC2">
        <w:t xml:space="preserve">а, см. </w:t>
      </w:r>
      <w:r w:rsidR="000C1EC2">
        <w:rPr>
          <w:lang w:val="en-US"/>
        </w:rPr>
        <w:fldChar w:fldCharType="begin"/>
      </w:r>
      <w:r w:rsidR="000C1EC2">
        <w:instrText xml:space="preserve"> REF _Ref282368232 </w:instrText>
      </w:r>
      <w:r w:rsidR="00CF2E92">
        <w:instrText xml:space="preserve">\* Lower \h </w:instrText>
      </w:r>
      <w:r w:rsidR="000C1EC2">
        <w:rPr>
          <w:lang w:val="en-US"/>
        </w:rPr>
      </w:r>
      <w:r w:rsidR="000C1EC2"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 w:rsidR="000C1EC2">
        <w:rPr>
          <w:lang w:val="en-US"/>
        </w:rPr>
        <w:fldChar w:fldCharType="end"/>
      </w:r>
      <w:r w:rsidR="003E7F9B">
        <w:t>.</w:t>
      </w:r>
    </w:p>
    <w:p w:rsidR="00FB2717" w:rsidRDefault="00FB2717" w:rsidP="00FB2717">
      <w:pPr>
        <w:pStyle w:val="ac"/>
        <w:numPr>
          <w:ilvl w:val="0"/>
          <w:numId w:val="20"/>
        </w:numPr>
      </w:pPr>
      <w:r>
        <w:t>Соедините все каналы с узлами.</w:t>
      </w:r>
    </w:p>
    <w:p w:rsidR="00BD5E8F" w:rsidRDefault="003E7F9B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39F63B8E" wp14:editId="365780B1">
            <wp:extent cx="6152515" cy="2908935"/>
            <wp:effectExtent l="0" t="0" r="63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3" w:name="_Ref282368699"/>
      <w:bookmarkStart w:id="264" w:name="_Ref400467608"/>
      <w:bookmarkStart w:id="265" w:name="_Toc40049659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82</w:t>
      </w:r>
      <w:r w:rsidR="00C43823">
        <w:rPr>
          <w:noProof/>
        </w:rPr>
        <w:fldChar w:fldCharType="end"/>
      </w:r>
      <w:bookmarkEnd w:id="263"/>
      <w:r>
        <w:t xml:space="preserve">. Структура трубопроводов и узлов для </w:t>
      </w:r>
      <w:r w:rsidR="003E7F9B">
        <w:t>питательных</w:t>
      </w:r>
      <w:r>
        <w:t xml:space="preserve"> насосов</w:t>
      </w:r>
      <w:bookmarkEnd w:id="264"/>
      <w:bookmarkEnd w:id="265"/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На </w:t>
      </w:r>
      <w:r w:rsidR="003E7F9B">
        <w:t xml:space="preserve">новых каналах разместите </w:t>
      </w:r>
      <w:r>
        <w:t>элемент</w:t>
      </w:r>
      <w:r w:rsidR="003E7F9B">
        <w:t>ы</w:t>
      </w:r>
      <w:r>
        <w:t xml:space="preserve"> </w:t>
      </w:r>
      <w:r w:rsidRPr="00CB7625">
        <w:rPr>
          <w:b/>
        </w:rPr>
        <w:t>«</w:t>
      </w:r>
      <w:r w:rsidR="003E7F9B" w:rsidRPr="00CB7625">
        <w:rPr>
          <w:b/>
        </w:rPr>
        <w:t>Задвижка с пневмоприводом ТРР</w:t>
      </w:r>
      <w:r w:rsidRPr="00CB7625">
        <w:rPr>
          <w:b/>
        </w:rPr>
        <w:t>»</w:t>
      </w:r>
      <w:r w:rsidR="0013116D" w:rsidRPr="0013116D">
        <w:t xml:space="preserve"> и дайте им имена </w:t>
      </w:r>
      <w:r w:rsidR="0013116D">
        <w:rPr>
          <w:b/>
        </w:rPr>
        <w:t>«ПВ_14_1», «ПВ_15_1», «ПВ_16_1»</w:t>
      </w:r>
      <w:r w:rsidRPr="00025F76">
        <w:t>.</w:t>
      </w:r>
    </w:p>
    <w:p w:rsidR="00824D5D" w:rsidRDefault="00824D5D" w:rsidP="00921E23">
      <w:pPr>
        <w:pStyle w:val="ac"/>
        <w:numPr>
          <w:ilvl w:val="0"/>
          <w:numId w:val="20"/>
        </w:numPr>
      </w:pPr>
      <w:r>
        <w:t xml:space="preserve">На канале подвода воды разместите ещё одну задвижку с пневмоприводом </w:t>
      </w:r>
      <w:r w:rsidRPr="00E667DA">
        <w:rPr>
          <w:b/>
        </w:rPr>
        <w:t>«К_</w:t>
      </w:r>
      <w:r>
        <w:rPr>
          <w:b/>
        </w:rPr>
        <w:t>51</w:t>
      </w:r>
      <w:r w:rsidRPr="00E667DA">
        <w:rPr>
          <w:b/>
        </w:rPr>
        <w:t>_1»</w:t>
      </w:r>
      <w:r>
        <w:rPr>
          <w:b/>
        </w:rP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насосов в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Н-11»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Н-21»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Н-31»</w:t>
      </w:r>
      <w: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задвижек в </w:t>
      </w:r>
      <w:r w:rsidRPr="00E667DA">
        <w:rPr>
          <w:b/>
        </w:rPr>
        <w:t>«К_</w:t>
      </w:r>
      <w:r w:rsidR="0013116D">
        <w:rPr>
          <w:b/>
        </w:rPr>
        <w:t>53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54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55</w:t>
      </w:r>
      <w:r w:rsidRPr="00E667DA">
        <w:rPr>
          <w:b/>
        </w:rPr>
        <w:t>_1»</w:t>
      </w:r>
      <w:r>
        <w:t>.</w:t>
      </w:r>
    </w:p>
    <w:p w:rsidR="00BD5E8F" w:rsidRPr="00011E23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обратных клапанов в </w:t>
      </w:r>
      <w:r w:rsidRPr="00E667DA">
        <w:rPr>
          <w:b/>
        </w:rPr>
        <w:t>«К_</w:t>
      </w:r>
      <w:r w:rsidR="0013116D">
        <w:rPr>
          <w:b/>
        </w:rPr>
        <w:t>56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57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58</w:t>
      </w:r>
      <w:r w:rsidRPr="00E667DA">
        <w:rPr>
          <w:b/>
        </w:rPr>
        <w:t>_1»</w:t>
      </w:r>
      <w:r>
        <w:t>.</w:t>
      </w:r>
    </w:p>
    <w:p w:rsidR="00BD5E8F" w:rsidRDefault="00BD5E8F" w:rsidP="00BD5E8F">
      <w:pPr>
        <w:pStyle w:val="3"/>
      </w:pPr>
      <w:bookmarkStart w:id="266" w:name="_Toc400496430"/>
      <w:r>
        <w:t>Вывод параметров на схемное окно</w:t>
      </w:r>
      <w:bookmarkEnd w:id="266"/>
    </w:p>
    <w:p w:rsidR="00BD5E8F" w:rsidRPr="0087708C" w:rsidRDefault="00BD5E8F" w:rsidP="0013116D">
      <w:pPr>
        <w:pStyle w:val="ac"/>
        <w:numPr>
          <w:ilvl w:val="0"/>
          <w:numId w:val="21"/>
        </w:numPr>
      </w:pPr>
      <w:r>
        <w:t xml:space="preserve">Для </w:t>
      </w:r>
      <w:r w:rsidR="0013116D">
        <w:t xml:space="preserve">новых </w:t>
      </w:r>
      <w:r>
        <w:t xml:space="preserve">узлов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</w:t>
      </w:r>
      <w:r w:rsidR="0013116D">
        <w:t>3</w:t>
      </w:r>
      <w:r>
        <w:t xml:space="preserve"> шт</w:t>
      </w:r>
      <w:r w:rsidR="00801172">
        <w:t>.</w:t>
      </w:r>
      <w:r>
        <w:t>)</w:t>
      </w:r>
      <w:r w:rsidRPr="0087708C">
        <w:t>.</w:t>
      </w:r>
    </w:p>
    <w:p w:rsidR="00BD5E8F" w:rsidRDefault="00BD5E8F" w:rsidP="00BD5E8F">
      <w:r>
        <w:t>Сравните результат с рисунком</w:t>
      </w:r>
      <w:r w:rsidR="00311235">
        <w:t xml:space="preserve"> </w:t>
      </w:r>
      <w:r w:rsidR="00801172">
        <w:t>(</w:t>
      </w:r>
      <w:r w:rsidR="00311235">
        <w:fldChar w:fldCharType="begin"/>
      </w:r>
      <w:r w:rsidR="00311235">
        <w:instrText xml:space="preserve"> REF _Ref282369640 </w:instrText>
      </w:r>
      <w:r w:rsidR="00CF2E92">
        <w:instrText xml:space="preserve">\* Lower \h </w:instrText>
      </w:r>
      <w:r w:rsidR="00311235">
        <w:fldChar w:fldCharType="separate"/>
      </w:r>
      <w:r w:rsidR="002C5747">
        <w:t xml:space="preserve">рисунок </w:t>
      </w:r>
      <w:r w:rsidR="002C5747">
        <w:rPr>
          <w:noProof/>
        </w:rPr>
        <w:t>83</w:t>
      </w:r>
      <w:r w:rsidR="00311235">
        <w:fldChar w:fldCharType="end"/>
      </w:r>
      <w:r w:rsidR="00801172">
        <w:t>)</w:t>
      </w:r>
      <w:r>
        <w:t>.</w:t>
      </w:r>
    </w:p>
    <w:p w:rsidR="00BD5E8F" w:rsidRPr="0087708C" w:rsidRDefault="003732BC" w:rsidP="00BD5E8F">
      <w:pPr>
        <w:pStyle w:val="a8"/>
      </w:pPr>
      <w:r>
        <w:rPr>
          <w:noProof/>
        </w:rPr>
        <w:drawing>
          <wp:inline distT="0" distB="0" distL="0" distR="0" wp14:anchorId="55F0D26D" wp14:editId="12C58E6B">
            <wp:extent cx="5705475" cy="2895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7" w:name="_Ref282369640"/>
      <w:bookmarkStart w:id="268" w:name="_Toc40049659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83</w:t>
      </w:r>
      <w:r w:rsidR="00C43823">
        <w:rPr>
          <w:noProof/>
        </w:rPr>
        <w:fldChar w:fldCharType="end"/>
      </w:r>
      <w:bookmarkEnd w:id="267"/>
      <w:r>
        <w:t xml:space="preserve">. </w:t>
      </w:r>
      <w:r w:rsidR="00FB2717">
        <w:t>Структура и в</w:t>
      </w:r>
      <w:r>
        <w:t xml:space="preserve">ывод параметров </w:t>
      </w:r>
      <w:r w:rsidR="00CF3FB6">
        <w:t>модели</w:t>
      </w:r>
      <w:r>
        <w:t xml:space="preserve"> </w:t>
      </w:r>
      <w:r w:rsidR="003C1AD5">
        <w:t xml:space="preserve">питательных </w:t>
      </w:r>
      <w:r>
        <w:t>насосов</w:t>
      </w:r>
      <w:bookmarkEnd w:id="268"/>
    </w:p>
    <w:p w:rsidR="00BD5E8F" w:rsidRDefault="00BD5E8F" w:rsidP="00BD5E8F">
      <w:pPr>
        <w:pStyle w:val="3"/>
        <w:numPr>
          <w:ilvl w:val="2"/>
          <w:numId w:val="19"/>
        </w:numPr>
      </w:pPr>
      <w:bookmarkStart w:id="269" w:name="_Toc400496431"/>
      <w:r>
        <w:lastRenderedPageBreak/>
        <w:t xml:space="preserve">Свойства узлов, каналов, насосов и других элементов </w:t>
      </w:r>
      <w:r w:rsidR="00CF3FB6">
        <w:t>модели</w:t>
      </w:r>
      <w:r>
        <w:t xml:space="preserve"> </w:t>
      </w:r>
      <w:r w:rsidR="003E4F46">
        <w:t>ЭПН-150-75</w:t>
      </w:r>
      <w:bookmarkEnd w:id="269"/>
    </w:p>
    <w:p w:rsidR="00BD5E8F" w:rsidRDefault="00BD5E8F" w:rsidP="00BD5E8F">
      <w:r>
        <w:t xml:space="preserve">В </w:t>
      </w:r>
      <w:r w:rsidR="00CF3FB6">
        <w:t>модели</w:t>
      </w:r>
      <w:r>
        <w:t xml:space="preserve"> </w:t>
      </w:r>
      <w:r w:rsidR="00F62AD7">
        <w:t xml:space="preserve">насосов </w:t>
      </w:r>
      <w:r>
        <w:t>важно</w:t>
      </w:r>
      <w:r w:rsidR="00F62AD7">
        <w:t xml:space="preserve"> задать верное давление на всасе</w:t>
      </w:r>
      <w:r>
        <w:t>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BD5E8F" w:rsidRDefault="00BD5E8F" w:rsidP="00BD5E8F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F62AD7">
        <w:t>питательных</w:t>
      </w:r>
      <w:r>
        <w:t xml:space="preserve"> насосов (для удобства можно сразу выделить 3 канала с одинаковыми свойствами и редактировать их свойства совместно)</w:t>
      </w:r>
      <w:r w:rsidR="00A26153">
        <w:t xml:space="preserve">. Обратите внимание, что в </w:t>
      </w:r>
      <w:r w:rsidR="00CF3FB6">
        <w:t>модели</w:t>
      </w:r>
      <w:r w:rsidR="00A26153">
        <w:t xml:space="preserve"> питательных насосов каналы перед насосом и после насоса не делятся на 2 участка, это нужно учитывать при задании свойств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BD5E8F" w:rsidTr="00BD5E8F">
        <w:tc>
          <w:tcPr>
            <w:tcW w:w="3936" w:type="dxa"/>
          </w:tcPr>
          <w:p w:rsidR="00BD5E8F" w:rsidRPr="00846504" w:rsidRDefault="00BD5E8F" w:rsidP="00F62AD7">
            <w:pPr>
              <w:pStyle w:val="0"/>
            </w:pPr>
            <w:r>
              <w:t xml:space="preserve">Канал подвода </w:t>
            </w:r>
            <w:r w:rsidR="00F62AD7">
              <w:t>воды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ED1B31"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B508DD" w:rsidRPr="00B508DD">
              <w:rPr>
                <w:b/>
                <w:bCs/>
              </w:rPr>
              <w:t>0.0490</w:t>
            </w:r>
            <w:r w:rsidR="00B508DD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0.0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0385" w:rsidRPr="00230385">
              <w:rPr>
                <w:b/>
                <w:bCs/>
              </w:rPr>
              <w:t>3.92</w:t>
            </w:r>
            <w:r w:rsidR="0023038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727086" w:rsidRDefault="00BD5E8F" w:rsidP="00230385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отвода конденсата (с регулируемой задвижкой)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подачи воды на всас насоса (3 канала, свойства одинаковые)</w:t>
            </w:r>
          </w:p>
        </w:tc>
        <w:tc>
          <w:tcPr>
            <w:tcW w:w="6484" w:type="dxa"/>
          </w:tcPr>
          <w:p w:rsidR="00613DDC" w:rsidRDefault="00613DDC" w:rsidP="00613DDC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613DDC" w:rsidRPr="006A5AF8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B508DD">
              <w:rPr>
                <w:b/>
                <w:bCs/>
              </w:rPr>
              <w:t>0.0490</w:t>
            </w:r>
            <w:r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30385">
              <w:rPr>
                <w:b/>
                <w:bCs/>
              </w:rPr>
              <w:t>3.92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613DDC" w:rsidP="00613DDC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Канал, на котором расположен насос (3 канала, одинаковые свойства)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D664D9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1</w:t>
            </w:r>
            <w:r w:rsidR="00D664D9" w:rsidRPr="00D664D9">
              <w:rPr>
                <w:b/>
                <w:bCs/>
              </w:rPr>
              <w:t>.</w:t>
            </w:r>
            <w:r w:rsidR="00A26153">
              <w:rPr>
                <w:b/>
                <w:bCs/>
              </w:rPr>
              <w:t>1781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 w:rsidR="00D664D9">
              <w:rPr>
                <w:b/>
                <w:bCs/>
              </w:rPr>
              <w:t>«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296ECF" w:rsidRPr="00656735" w:rsidTr="00BD5E8F">
        <w:tc>
          <w:tcPr>
            <w:tcW w:w="3936" w:type="dxa"/>
          </w:tcPr>
          <w:p w:rsidR="00BD5E8F" w:rsidRPr="00656735" w:rsidRDefault="00BD5E8F" w:rsidP="00296ECF">
            <w:pPr>
              <w:pStyle w:val="0"/>
            </w:pPr>
            <w:r w:rsidRPr="00656735">
              <w:t>Канал напорный (</w:t>
            </w:r>
            <w:r w:rsidR="00296ECF">
              <w:t>6</w:t>
            </w:r>
            <w:r w:rsidRPr="00656735">
              <w:t xml:space="preserve"> шт, после насо</w:t>
            </w:r>
            <w:r w:rsidR="00296ECF">
              <w:t>сов, с обратными клапанами и задвижками</w:t>
            </w:r>
            <w:r w:rsidRPr="00656735">
              <w:t>)</w:t>
            </w:r>
          </w:p>
        </w:tc>
        <w:tc>
          <w:tcPr>
            <w:tcW w:w="6484" w:type="dxa"/>
          </w:tcPr>
          <w:p w:rsidR="00BD5E8F" w:rsidRPr="00656735" w:rsidRDefault="00BD5E8F" w:rsidP="00BD5E8F">
            <w:pPr>
              <w:pStyle w:val="0"/>
            </w:pPr>
            <w:r w:rsidRPr="00656735">
              <w:t xml:space="preserve">Гидравлический диаметр: </w:t>
            </w:r>
            <w:r w:rsidRPr="00656735">
              <w:rPr>
                <w:b/>
                <w:bCs/>
              </w:rPr>
              <w:t>«0.15»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Проходное сечение: </w:t>
            </w:r>
            <w:r w:rsidRPr="00656735">
              <w:rPr>
                <w:b/>
                <w:bCs/>
              </w:rPr>
              <w:t>«0.01767»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Прямое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Обратное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Толщина стенки: </w:t>
            </w:r>
            <w:r w:rsidRPr="00656735">
              <w:rPr>
                <w:b/>
                <w:bCs/>
              </w:rPr>
              <w:t>«0.002»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Поверхность теплообмена: </w:t>
            </w:r>
            <w:r w:rsidRPr="00656735">
              <w:rPr>
                <w:b/>
                <w:bCs/>
              </w:rPr>
              <w:t>«1.1781»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Длина: </w:t>
            </w:r>
            <w:r w:rsidRPr="00656735">
              <w:rPr>
                <w:b/>
                <w:bCs/>
              </w:rPr>
              <w:t>«2.5»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6A569E" w:rsidRDefault="00BD5E8F" w:rsidP="00D85462">
            <w:pPr>
              <w:pStyle w:val="0"/>
              <w:rPr>
                <w:sz w:val="22"/>
              </w:rPr>
            </w:pPr>
            <w:r>
              <w:t xml:space="preserve">Граничный узел подачи воды (узел </w:t>
            </w:r>
            <w:r>
              <w:rPr>
                <w:sz w:val="22"/>
              </w:rPr>
              <w:t xml:space="preserve">характеризует </w:t>
            </w:r>
            <w:r w:rsidR="00D85462">
              <w:rPr>
                <w:sz w:val="22"/>
              </w:rPr>
              <w:t>деаэратор</w:t>
            </w:r>
            <w:r>
              <w:rPr>
                <w:sz w:val="22"/>
              </w:rPr>
              <w:t>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07387B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Pr="008D0E96" w:rsidRDefault="00BD5E8F" w:rsidP="0007387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104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>Узел отбора воды</w:t>
            </w:r>
            <w:r w:rsidR="00A26153">
              <w:t xml:space="preserve"> </w:t>
            </w:r>
            <w:r w:rsidR="00A26153" w:rsidRPr="00042939">
              <w:t>(</w:t>
            </w:r>
            <w:r w:rsidR="00A26153">
              <w:t>узел характеризует коллектор на всасе насосов)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A2615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A2615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 xml:space="preserve">Внутренние узлы (общий перед насосами, 3 узла перед каждым насосом, </w:t>
            </w:r>
            <w:r w:rsidR="0007387B">
              <w:t>6</w:t>
            </w:r>
            <w:r>
              <w:t xml:space="preserve"> узл</w:t>
            </w:r>
            <w:r w:rsidR="0007387B">
              <w:t>ов</w:t>
            </w:r>
            <w:r>
              <w:t xml:space="preserve"> после каждого </w:t>
            </w:r>
            <w:r>
              <w:lastRenderedPageBreak/>
              <w:t>насоса и общий узел после насосов)</w:t>
            </w:r>
          </w:p>
        </w:tc>
        <w:tc>
          <w:tcPr>
            <w:tcW w:w="6484" w:type="dxa"/>
          </w:tcPr>
          <w:p w:rsidR="00BD5E8F" w:rsidRPr="00DC7D3B" w:rsidRDefault="00BD5E8F" w:rsidP="00BD5E8F">
            <w:pPr>
              <w:pStyle w:val="0"/>
              <w:rPr>
                <w:bCs/>
              </w:rPr>
            </w:pPr>
            <w:r>
              <w:lastRenderedPageBreak/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="0007387B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-2</w:t>
            </w:r>
            <w:r w:rsidRPr="00DC7D3B">
              <w:rPr>
                <w:b/>
                <w:bCs/>
              </w:rPr>
              <w:t>0»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lastRenderedPageBreak/>
              <w:t>Задвижка «К_</w:t>
            </w:r>
            <w:r w:rsidR="0007387B">
              <w:t>51</w:t>
            </w:r>
            <w:r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07387B">
            <w:pPr>
              <w:pStyle w:val="0"/>
            </w:pPr>
            <w:r>
              <w:t>Задвижка «К_53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BD5E8F">
            <w:pPr>
              <w:pStyle w:val="0"/>
            </w:pPr>
            <w:r>
              <w:t>Задвижка «К_54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="0007387B"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F71248">
            <w:pPr>
              <w:pStyle w:val="0"/>
            </w:pPr>
            <w:r>
              <w:t>Задвижка «К_55_1»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«ПВ_14_1»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>
              <w:rPr>
                <w:b/>
              </w:rPr>
              <w:t>10</w:t>
            </w:r>
            <w:r w:rsidRPr="00BD5BA0">
              <w:rPr>
                <w:b/>
              </w:rPr>
              <w:t>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«ПВ_16_1»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BD5E8F" w:rsidRDefault="00BD5E8F" w:rsidP="0007387B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 w:rsidR="0007387B">
              <w:rPr>
                <w:b/>
              </w:rPr>
              <w:t>2.987</w:t>
            </w:r>
            <w:r w:rsidRPr="00BD5BA0">
              <w:rPr>
                <w:b/>
              </w:rPr>
              <w:t>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«К_65_1»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BD5E8F" w:rsidP="0007387B">
            <w:pPr>
              <w:pStyle w:val="0"/>
            </w:pPr>
            <w:r>
              <w:t>Насос «</w:t>
            </w:r>
            <w:r w:rsidR="0007387B">
              <w:t>ЭП</w:t>
            </w:r>
            <w:r>
              <w:t>Н-11»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Pr="003E4F46">
              <w:rPr>
                <w:b/>
              </w:rPr>
              <w:t>«</w:t>
            </w:r>
            <w:r w:rsidR="003E4F46" w:rsidRPr="003E4F46">
              <w:rPr>
                <w:b/>
              </w:rPr>
              <w:t>ЭПН-150-75</w:t>
            </w:r>
            <w:r w:rsidRPr="003E4F46">
              <w:rPr>
                <w:b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Н-21»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Н-31»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BD5E8F" w:rsidRDefault="00A26153" w:rsidP="00BD5E8F">
      <w:r>
        <w:t>Также о</w:t>
      </w:r>
      <w:r w:rsidR="00BD5E8F">
        <w:t xml:space="preserve">братите внимание на задание характеристики насоса – это имя текстового файла </w:t>
      </w:r>
      <w:r w:rsidR="00BD5E8F" w:rsidRPr="00DD7DF7">
        <w:rPr>
          <w:b/>
        </w:rPr>
        <w:t xml:space="preserve">«C:\SimInTech\bin\DataBase\Простые </w:t>
      </w:r>
      <w:r w:rsidR="00BD5E8F" w:rsidRPr="003E4F46">
        <w:rPr>
          <w:b/>
        </w:rPr>
        <w:t>насосы\</w:t>
      </w:r>
      <w:r w:rsidR="003E4F46" w:rsidRPr="003E4F46">
        <w:rPr>
          <w:b/>
        </w:rPr>
        <w:t>ЭП</w:t>
      </w:r>
      <w:r w:rsidR="00EF59AC">
        <w:rPr>
          <w:b/>
        </w:rPr>
        <w:t>Н_</w:t>
      </w:r>
      <w:r w:rsidR="003E4F46" w:rsidRPr="003E4F46">
        <w:rPr>
          <w:b/>
        </w:rPr>
        <w:t>150-75</w:t>
      </w:r>
      <w:r w:rsidR="00BD5E8F" w:rsidRPr="003E4F46">
        <w:rPr>
          <w:b/>
        </w:rPr>
        <w:t>.</w:t>
      </w:r>
      <w:r w:rsidR="00BD5E8F" w:rsidRPr="003E4F46">
        <w:rPr>
          <w:b/>
          <w:lang w:val="en-US"/>
        </w:rPr>
        <w:t>tbl</w:t>
      </w:r>
      <w:r w:rsidR="00BD5E8F" w:rsidRPr="00DD7DF7">
        <w:rPr>
          <w:b/>
        </w:rPr>
        <w:t>»</w:t>
      </w:r>
      <w:r w:rsidR="00BD5E8F" w:rsidRPr="00DD7DF7">
        <w:t xml:space="preserve">. </w:t>
      </w:r>
      <w:r w:rsidR="00BD5E8F">
        <w:t xml:space="preserve">Если воспользоваться инструментом </w:t>
      </w:r>
      <w:r w:rsidR="00EC1127">
        <w:rPr>
          <w:lang w:val="en-US"/>
        </w:rPr>
        <w:t>SimInTech</w:t>
      </w:r>
      <w:r w:rsidR="00BD5E8F">
        <w:t xml:space="preserve">, выбрав в главном меню пункт </w:t>
      </w:r>
      <w:r w:rsidR="00BD5E8F" w:rsidRPr="00DD7DF7">
        <w:rPr>
          <w:b/>
        </w:rPr>
        <w:t>«Инструменты» → «Редактор таблиц»</w:t>
      </w:r>
      <w:r w:rsidR="00BD5E8F">
        <w:t xml:space="preserve">, и там открыть этот файл, то можно увидеть (см. </w:t>
      </w:r>
      <w:r w:rsidR="00EF59AC">
        <w:fldChar w:fldCharType="begin"/>
      </w:r>
      <w:r w:rsidR="00EF59AC">
        <w:instrText xml:space="preserve"> REF _Ref282372732 </w:instrText>
      </w:r>
      <w:r w:rsidR="00CF2E92">
        <w:instrText xml:space="preserve">\* Lower \h </w:instrText>
      </w:r>
      <w:r w:rsidR="00EF59AC">
        <w:fldChar w:fldCharType="separate"/>
      </w:r>
      <w:r w:rsidR="002C5747">
        <w:t xml:space="preserve">рисунок </w:t>
      </w:r>
      <w:r w:rsidR="002C5747">
        <w:rPr>
          <w:noProof/>
        </w:rPr>
        <w:t>84</w:t>
      </w:r>
      <w:r w:rsidR="00EF59AC">
        <w:fldChar w:fldCharType="end"/>
      </w:r>
      <w:r w:rsidR="00BD5E8F">
        <w:t xml:space="preserve">) что в нём задана напорная характеристика насоса: величина напора в зависимости от частоты вращения и объёмного расхода перекачиваемой воды. Этот файл был специально создан для данной </w:t>
      </w:r>
      <w:r w:rsidR="00CF3FB6">
        <w:t>модели</w:t>
      </w:r>
      <w:r w:rsidR="00BD5E8F">
        <w:t xml:space="preserve"> насосов.</w:t>
      </w:r>
    </w:p>
    <w:p w:rsidR="00BD5E8F" w:rsidRPr="00DD7DF7" w:rsidRDefault="00EF59AC" w:rsidP="00BD5E8F">
      <w:pPr>
        <w:pStyle w:val="a8"/>
      </w:pPr>
      <w:r>
        <w:rPr>
          <w:noProof/>
        </w:rPr>
        <w:drawing>
          <wp:inline distT="0" distB="0" distL="0" distR="0" wp14:anchorId="3FF56B26" wp14:editId="451C6732">
            <wp:extent cx="5010150" cy="3352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0" w:name="_Ref282372732"/>
      <w:bookmarkStart w:id="271" w:name="_Toc40049659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84</w:t>
      </w:r>
      <w:r w:rsidR="00C43823">
        <w:rPr>
          <w:noProof/>
        </w:rPr>
        <w:fldChar w:fldCharType="end"/>
      </w:r>
      <w:bookmarkEnd w:id="270"/>
      <w:r>
        <w:t xml:space="preserve">. </w:t>
      </w:r>
      <w:r w:rsidR="00EF59AC">
        <w:t>Фрагмент задания</w:t>
      </w:r>
      <w:r>
        <w:t xml:space="preserve"> напорной характеристики </w:t>
      </w:r>
      <w:r w:rsidR="00EF59AC">
        <w:t xml:space="preserve">питательных </w:t>
      </w:r>
      <w:r>
        <w:t>насосов</w:t>
      </w:r>
      <w:bookmarkEnd w:id="271"/>
    </w:p>
    <w:p w:rsidR="00BD5E8F" w:rsidRDefault="00BD5E8F" w:rsidP="00BD5E8F">
      <w:pPr>
        <w:pStyle w:val="3"/>
      </w:pPr>
      <w:bookmarkStart w:id="272" w:name="_Toc400496432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72"/>
    </w:p>
    <w:p w:rsidR="00BD5E8F" w:rsidRDefault="00BD5E8F" w:rsidP="00BD5E8F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</w:t>
      </w:r>
      <w:r w:rsidR="003E4F46">
        <w:t>ЭПН-150-75</w:t>
      </w:r>
      <w:r>
        <w:t xml:space="preserve">. Теперь, если запустить модель на расчёт, </w:t>
      </w:r>
      <w:r w:rsidRPr="00EF59AC">
        <w:t>то из-за</w:t>
      </w:r>
      <w:r w:rsidR="00EF59AC">
        <w:t xml:space="preserve"> тщательного задания положения регулирующей задвижки (2.987%)</w:t>
      </w:r>
      <w:r>
        <w:t>, два включенных насоса будут создавать сум</w:t>
      </w:r>
      <w:r w:rsidR="00EF59AC">
        <w:t>марный расход 22</w:t>
      </w:r>
      <w:r>
        <w:t>0 т</w:t>
      </w:r>
      <w:r w:rsidRPr="00724731">
        <w:t>/</w:t>
      </w:r>
      <w:r>
        <w:t xml:space="preserve">ч, см. </w:t>
      </w:r>
      <w:r w:rsidR="00CF2E92">
        <w:fldChar w:fldCharType="begin"/>
      </w:r>
      <w:r w:rsidR="00CF2E92">
        <w:instrText xml:space="preserve"> REF  _Ref282372921 \* Lower \* Lower \h </w:instrText>
      </w:r>
      <w:r w:rsidR="00CF2E92">
        <w:fldChar w:fldCharType="separate"/>
      </w:r>
      <w:r w:rsidR="002C5747">
        <w:t xml:space="preserve">рисунок </w:t>
      </w:r>
      <w:r w:rsidR="002C5747">
        <w:rPr>
          <w:noProof/>
        </w:rPr>
        <w:t>85</w:t>
      </w:r>
      <w:r w:rsidR="00CF2E92">
        <w:fldChar w:fldCharType="end"/>
      </w:r>
      <w:r>
        <w:t>. Ре</w:t>
      </w:r>
      <w:r>
        <w:lastRenderedPageBreak/>
        <w:t>гулируя положение задвижки на выходе насосов, можно изменять сопротивление гидравлического тракта и отлаживать напорную характеристику насосов</w:t>
      </w:r>
      <w:r w:rsidR="00FE7966">
        <w:t xml:space="preserve"> и модель </w:t>
      </w:r>
      <w:r w:rsidR="00EF59AC">
        <w:t>блок</w:t>
      </w:r>
      <w:r w:rsidR="00FE7966">
        <w:t>а питательных насосов</w:t>
      </w:r>
      <w:r w:rsidR="00EF59AC">
        <w:t xml:space="preserve"> в целом</w:t>
      </w:r>
      <w:r>
        <w:t>.</w:t>
      </w:r>
    </w:p>
    <w:p w:rsidR="00BD5E8F" w:rsidRPr="0087708C" w:rsidRDefault="00EF59AC" w:rsidP="00BD5E8F">
      <w:r>
        <w:rPr>
          <w:noProof/>
        </w:rPr>
        <w:drawing>
          <wp:inline distT="0" distB="0" distL="0" distR="0" wp14:anchorId="6DAFD38F" wp14:editId="0D541275">
            <wp:extent cx="5705475" cy="2895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3" w:name="_Ref282372921"/>
      <w:bookmarkStart w:id="274" w:name="_Toc40049659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85</w:t>
      </w:r>
      <w:r w:rsidR="00C43823">
        <w:rPr>
          <w:noProof/>
        </w:rPr>
        <w:fldChar w:fldCharType="end"/>
      </w:r>
      <w:bookmarkEnd w:id="273"/>
      <w:r>
        <w:t xml:space="preserve">. Номинальное состояние блока </w:t>
      </w:r>
      <w:r w:rsidR="003E4F46">
        <w:t>питательных главных</w:t>
      </w:r>
      <w:r>
        <w:t xml:space="preserve"> насосов</w:t>
      </w:r>
      <w:bookmarkEnd w:id="274"/>
    </w:p>
    <w:p w:rsidR="004A0D38" w:rsidRPr="00974A2C" w:rsidRDefault="00974A2C" w:rsidP="00974A2C">
      <w:pPr>
        <w:pStyle w:val="1"/>
      </w:pPr>
      <w:bookmarkStart w:id="275" w:name="_Toc400496433"/>
      <w:r>
        <w:lastRenderedPageBreak/>
        <w:t xml:space="preserve">Создание </w:t>
      </w:r>
      <w:r w:rsidR="00CF3FB6">
        <w:t>модели</w:t>
      </w:r>
      <w:r>
        <w:t xml:space="preserve"> деаэратора</w:t>
      </w:r>
      <w:bookmarkEnd w:id="275"/>
    </w:p>
    <w:p w:rsidR="001B53DF" w:rsidRPr="00011E23" w:rsidRDefault="00BD5E8F" w:rsidP="00974A2C">
      <w:pPr>
        <w:pStyle w:val="2"/>
      </w:pPr>
      <w:bookmarkStart w:id="276" w:name="_Toc400496434"/>
      <w:r>
        <w:t>Описание</w:t>
      </w:r>
      <w:r w:rsidR="00974A2C">
        <w:t xml:space="preserve"> </w:t>
      </w:r>
      <w:r w:rsidR="00CF3FB6">
        <w:t>модели</w:t>
      </w:r>
      <w:r w:rsidR="00FA15E6">
        <w:t xml:space="preserve"> деаэратора</w:t>
      </w:r>
      <w:bookmarkEnd w:id="276"/>
    </w:p>
    <w:p w:rsidR="002042AF" w:rsidRPr="00F71248" w:rsidRDefault="00F71248" w:rsidP="00CC4BA1">
      <w:r>
        <w:t xml:space="preserve">Модель деаэратора очень проста: это трёхобъемный бак (компенсатор) ТРР с подсоединенным трубопроводом подачи пара (из </w:t>
      </w:r>
      <w:r w:rsidR="0082273F">
        <w:t xml:space="preserve">второго отбора) </w:t>
      </w:r>
      <w:r>
        <w:t xml:space="preserve">на деаэратор и отверстиями </w:t>
      </w:r>
      <w:r w:rsidR="0082273F">
        <w:t>подачи</w:t>
      </w:r>
      <w:r>
        <w:t xml:space="preserve"> конденсата от подогревателей и</w:t>
      </w:r>
      <w:r w:rsidR="0082273F">
        <w:t xml:space="preserve"> подачи</w:t>
      </w:r>
      <w:r>
        <w:t xml:space="preserve"> конденсата горячего пара от подогревателей. Вода из деаэратора пост</w:t>
      </w:r>
      <w:r w:rsidR="0082273F">
        <w:t>у</w:t>
      </w:r>
      <w:r>
        <w:t>пает на всас питательных насосов.</w:t>
      </w:r>
    </w:p>
    <w:p w:rsidR="007F31DA" w:rsidRDefault="007F31DA" w:rsidP="007F31DA">
      <w:pPr>
        <w:pStyle w:val="2"/>
      </w:pPr>
      <w:bookmarkStart w:id="277" w:name="_Toc400496435"/>
      <w:r>
        <w:t xml:space="preserve">Создание </w:t>
      </w:r>
      <w:r w:rsidR="00CF3FB6">
        <w:t>модели</w:t>
      </w:r>
      <w:r>
        <w:t xml:space="preserve"> деаэратора</w:t>
      </w:r>
      <w:bookmarkEnd w:id="277"/>
    </w:p>
    <w:p w:rsidR="007F31DA" w:rsidRDefault="007F31DA" w:rsidP="007F31DA">
      <w:pPr>
        <w:pStyle w:val="3"/>
      </w:pPr>
      <w:bookmarkStart w:id="278" w:name="_Toc400496436"/>
      <w:r>
        <w:t>Копирование проекта, параметры расчета</w:t>
      </w:r>
      <w:bookmarkEnd w:id="278"/>
    </w:p>
    <w:p w:rsidR="007F31DA" w:rsidRPr="00BF3474" w:rsidRDefault="007F31DA" w:rsidP="007F31DA">
      <w:pPr>
        <w:rPr>
          <w:rStyle w:val="a9"/>
          <w:b w:val="0"/>
        </w:rPr>
      </w:pPr>
      <w:r>
        <w:t xml:space="preserve">Откройте файл с моделью питательных насосов, созданный в одном из предыдущих разделов,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Деаэратор</w:t>
      </w:r>
      <w:r w:rsidRPr="0097717E">
        <w:rPr>
          <w:rStyle w:val="a9"/>
        </w:rPr>
        <w:t>\</w:t>
      </w:r>
      <w:r w:rsidR="00321A16">
        <w:rPr>
          <w:rStyle w:val="a9"/>
        </w:rPr>
        <w:t>Деаэратор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FE6F94" w:rsidRPr="00FE6F94" w:rsidRDefault="00AA1A82" w:rsidP="007F31DA">
      <w:r>
        <w:rPr>
          <w:rStyle w:val="a9"/>
          <w:b w:val="0"/>
        </w:rPr>
        <w:t>П</w:t>
      </w:r>
      <w:r w:rsidR="007F31D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7F31D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7F31DA">
        <w:t xml:space="preserve">имя проекта ТРР на </w:t>
      </w:r>
      <w:r w:rsidR="007F31DA" w:rsidRPr="00940E37">
        <w:rPr>
          <w:b/>
        </w:rPr>
        <w:t>«</w:t>
      </w:r>
      <w:r w:rsidR="00457C94">
        <w:rPr>
          <w:b/>
          <w:lang w:val="en-US"/>
        </w:rPr>
        <w:t>deair</w:t>
      </w:r>
      <w:r w:rsidR="007F31DA" w:rsidRPr="00940E37">
        <w:rPr>
          <w:b/>
        </w:rPr>
        <w:t>»</w:t>
      </w:r>
      <w:r w:rsidR="007F31DA" w:rsidRPr="002C4D9E">
        <w:t xml:space="preserve">, </w:t>
      </w:r>
      <w:r w:rsidR="008303BA">
        <w:t>название листа</w:t>
      </w:r>
      <w:r w:rsidR="007F31DA">
        <w:t xml:space="preserve"> </w:t>
      </w:r>
      <w:r w:rsidR="00457C94">
        <w:t xml:space="preserve">ТРР </w:t>
      </w:r>
      <w:r w:rsidR="007F31DA">
        <w:t xml:space="preserve">– на </w:t>
      </w:r>
      <w:r w:rsidR="007F31DA" w:rsidRPr="002C4D9E">
        <w:rPr>
          <w:b/>
        </w:rPr>
        <w:t>«</w:t>
      </w:r>
      <w:r w:rsidR="00FE6F94">
        <w:rPr>
          <w:b/>
        </w:rPr>
        <w:t>Деаэратор</w:t>
      </w:r>
      <w:r w:rsidR="007F31DA" w:rsidRPr="002C4D9E">
        <w:rPr>
          <w:b/>
        </w:rPr>
        <w:t>»</w:t>
      </w:r>
      <w:r w:rsidR="008303BA" w:rsidRPr="008303BA">
        <w:t>,</w:t>
      </w:r>
      <w:r w:rsidR="00FE6F94">
        <w:t xml:space="preserve"> имя системы – на </w:t>
      </w:r>
      <w:r w:rsidR="00FE6F94" w:rsidRPr="00534603">
        <w:rPr>
          <w:b/>
        </w:rPr>
        <w:t>«</w:t>
      </w:r>
      <w:r w:rsidR="00FE6F94" w:rsidRPr="00534603">
        <w:rPr>
          <w:b/>
          <w:lang w:val="en-US"/>
        </w:rPr>
        <w:t>deair</w:t>
      </w:r>
      <w:r w:rsidR="00FE6F94" w:rsidRPr="00534603">
        <w:rPr>
          <w:b/>
        </w:rPr>
        <w:t>»</w:t>
      </w:r>
      <w:r w:rsidR="00FE6F94" w:rsidRPr="00FE6F94">
        <w:t xml:space="preserve">, </w:t>
      </w:r>
      <w:r w:rsidR="00FE6F94">
        <w:t xml:space="preserve">имя листа – на </w:t>
      </w:r>
      <w:r w:rsidR="00FE6F94" w:rsidRPr="00534603">
        <w:rPr>
          <w:b/>
        </w:rPr>
        <w:t>«04»</w:t>
      </w:r>
      <w:r w:rsidR="00FE6F94">
        <w:t>. Зайдите внутрь листа ТРР и, выделив всё что есть внутри (кроме рамки)</w:t>
      </w:r>
      <w:r w:rsidR="00FE6F94" w:rsidRPr="00FE6F94">
        <w:t xml:space="preserve">, </w:t>
      </w:r>
      <w:r w:rsidR="00534603">
        <w:t>удалите</w:t>
      </w:r>
      <w:r w:rsidR="00FE6F94">
        <w:t xml:space="preserve"> всё содержимое листа, т.е. </w:t>
      </w:r>
      <w:r w:rsidR="00534603">
        <w:t>у</w:t>
      </w:r>
      <w:r w:rsidR="00FE6F94">
        <w:t>берите модель питательных насосов оттуда.</w:t>
      </w:r>
    </w:p>
    <w:p w:rsidR="007F31DA" w:rsidRDefault="007F31DA" w:rsidP="007F31DA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  <w:r w:rsidR="00457C94">
        <w:t>.</w:t>
      </w:r>
      <w:r w:rsidR="00534603">
        <w:t xml:space="preserve"> </w:t>
      </w:r>
      <w:r>
        <w:t xml:space="preserve">Таким образом </w:t>
      </w:r>
      <w:r w:rsidR="00534603">
        <w:t>вы</w:t>
      </w:r>
      <w:r>
        <w:t xml:space="preserve"> только что создали в новом файле </w:t>
      </w:r>
      <w:r w:rsidR="00FE6F94">
        <w:t xml:space="preserve">заготовку для </w:t>
      </w:r>
      <w:r w:rsidR="00CF3FB6">
        <w:t>модели</w:t>
      </w:r>
      <w:r>
        <w:t xml:space="preserve"> </w:t>
      </w:r>
      <w:r w:rsidR="00FE6F94">
        <w:t>деаэратора</w:t>
      </w:r>
      <w:r w:rsidR="00534603">
        <w:t xml:space="preserve">, см. </w:t>
      </w:r>
      <w:r w:rsidR="00534603">
        <w:fldChar w:fldCharType="begin"/>
      </w:r>
      <w:r w:rsidR="00534603">
        <w:instrText xml:space="preserve"> REF _Ref282436760 </w:instrText>
      </w:r>
      <w:r w:rsidR="00CF2E92">
        <w:instrText xml:space="preserve">\* Lower \h </w:instrText>
      </w:r>
      <w:r w:rsidR="00534603">
        <w:fldChar w:fldCharType="separate"/>
      </w:r>
      <w:r w:rsidR="002C5747">
        <w:t xml:space="preserve">рисунок </w:t>
      </w:r>
      <w:r w:rsidR="002C5747">
        <w:rPr>
          <w:noProof/>
        </w:rPr>
        <w:t>86</w:t>
      </w:r>
      <w:r w:rsidR="00534603">
        <w:fldChar w:fldCharType="end"/>
      </w:r>
      <w:r w:rsidR="00534603">
        <w:t>.</w:t>
      </w:r>
    </w:p>
    <w:p w:rsidR="00534603" w:rsidRDefault="00534603" w:rsidP="00534603">
      <w:pPr>
        <w:pStyle w:val="a8"/>
      </w:pPr>
      <w:r>
        <w:rPr>
          <w:noProof/>
        </w:rPr>
        <w:drawing>
          <wp:inline distT="0" distB="0" distL="0" distR="0" wp14:anchorId="6D54CF91" wp14:editId="69ABEF4D">
            <wp:extent cx="323850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03" w:rsidRDefault="00534603" w:rsidP="00534603">
      <w:pPr>
        <w:pStyle w:val="a4"/>
      </w:pPr>
      <w:bookmarkStart w:id="279" w:name="_Ref282436760"/>
      <w:bookmarkStart w:id="280" w:name="_Toc40049659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86</w:t>
      </w:r>
      <w:r w:rsidR="00C43823">
        <w:rPr>
          <w:noProof/>
        </w:rPr>
        <w:fldChar w:fldCharType="end"/>
      </w:r>
      <w:bookmarkEnd w:id="279"/>
      <w:r>
        <w:t xml:space="preserve">. Лист </w:t>
      </w:r>
      <w:r w:rsidR="00CF3FB6">
        <w:t>модели</w:t>
      </w:r>
      <w:r>
        <w:t xml:space="preserve"> деаэратора</w:t>
      </w:r>
      <w:bookmarkEnd w:id="280"/>
    </w:p>
    <w:p w:rsidR="007F31DA" w:rsidRDefault="007F31DA" w:rsidP="007F31DA">
      <w:pPr>
        <w:pStyle w:val="3"/>
      </w:pPr>
      <w:bookmarkStart w:id="281" w:name="_Toc400496437"/>
      <w:r>
        <w:t>Глобальные параметры</w:t>
      </w:r>
      <w:r w:rsidR="00534603">
        <w:t xml:space="preserve"> </w:t>
      </w:r>
      <w:r w:rsidR="00CF3FB6">
        <w:t>модели</w:t>
      </w:r>
      <w:r w:rsidR="00534603">
        <w:t xml:space="preserve"> деаэратора</w:t>
      </w:r>
      <w:bookmarkEnd w:id="281"/>
    </w:p>
    <w:p w:rsidR="007F31DA" w:rsidRDefault="007F31DA" w:rsidP="007F31DA">
      <w:r>
        <w:t xml:space="preserve">В </w:t>
      </w:r>
      <w:r w:rsidR="00CF3FB6">
        <w:t>модели</w:t>
      </w:r>
      <w:r>
        <w:t xml:space="preserve"> </w:t>
      </w:r>
      <w:r w:rsidR="004A6921">
        <w:t>деаэратора не</w:t>
      </w:r>
      <w:r>
        <w:t xml:space="preserve"> будет глобальных параметр</w:t>
      </w:r>
      <w:r w:rsidR="004A6921">
        <w:t>ов, ничего задавать не нужно.</w:t>
      </w:r>
    </w:p>
    <w:p w:rsidR="007F31DA" w:rsidRDefault="007F31DA" w:rsidP="007F31DA">
      <w:pPr>
        <w:pStyle w:val="3"/>
      </w:pPr>
      <w:bookmarkStart w:id="282" w:name="_Toc400496438"/>
      <w:r>
        <w:t xml:space="preserve">Структура </w:t>
      </w:r>
      <w:r w:rsidR="00CF3FB6">
        <w:t>модели</w:t>
      </w:r>
      <w:r>
        <w:t xml:space="preserve"> </w:t>
      </w:r>
      <w:r w:rsidR="004B5E13">
        <w:t>деаэратора</w:t>
      </w:r>
      <w:bookmarkEnd w:id="282"/>
    </w:p>
    <w:p w:rsidR="007F31DA" w:rsidRDefault="007F31DA" w:rsidP="004B5E13">
      <w:r>
        <w:t xml:space="preserve">Структурно модель </w:t>
      </w:r>
      <w:r w:rsidR="004B5E13">
        <w:t>деаэратора</w:t>
      </w:r>
      <w:r>
        <w:t xml:space="preserve"> </w:t>
      </w:r>
      <w:r w:rsidR="004B5E13">
        <w:t xml:space="preserve">представляет из себя трёхобъемный компенсатор ТРР с 4 внутренними отверстиями: два </w:t>
      </w:r>
      <w:r w:rsidR="00AF23F6">
        <w:t xml:space="preserve">отверстия </w:t>
      </w:r>
      <w:r w:rsidR="004B5E13">
        <w:t>в паровом объёме, одно в верхнем водяном, одно в нижнем водяном объёме.</w:t>
      </w:r>
      <w:r w:rsidR="00AF23F6">
        <w:t xml:space="preserve"> К верхнему отверстию подключен трубопровод, состоящий из трёх каналов общего вида, двух внутренних узлов и одного граничного условия. На каждом канале расположено по задвижке, одна из которых, ближе всего к граничному условию – обратный клапан.</w:t>
      </w:r>
    </w:p>
    <w:p w:rsidR="00AF23F6" w:rsidRDefault="00AF23F6" w:rsidP="004B5E13">
      <w:r>
        <w:t>Наберите такую модель самостоятельно, в соответствии с рисунком</w:t>
      </w:r>
      <w:r w:rsidR="00D13480">
        <w:t xml:space="preserve"> </w:t>
      </w:r>
      <w:r w:rsidR="00801172">
        <w:t>(</w:t>
      </w:r>
      <w:r w:rsidR="00D13480">
        <w:fldChar w:fldCharType="begin"/>
      </w:r>
      <w:r w:rsidR="00D13480">
        <w:instrText xml:space="preserve"> REF _Ref282438752 </w:instrText>
      </w:r>
      <w:r w:rsidR="00CF2E92">
        <w:instrText xml:space="preserve">\* Lower \h </w:instrText>
      </w:r>
      <w:r w:rsidR="00D13480"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 w:rsidR="00D13480">
        <w:fldChar w:fldCharType="end"/>
      </w:r>
      <w:r w:rsidR="00801172">
        <w:t>)</w:t>
      </w:r>
      <w:r w:rsidR="00D13480">
        <w:t>.</w:t>
      </w:r>
    </w:p>
    <w:p w:rsidR="00D13480" w:rsidRDefault="00D13480" w:rsidP="00D13480">
      <w:pPr>
        <w:pStyle w:val="a8"/>
      </w:pPr>
      <w:r>
        <w:rPr>
          <w:noProof/>
        </w:rPr>
        <w:lastRenderedPageBreak/>
        <w:drawing>
          <wp:inline distT="0" distB="0" distL="0" distR="0" wp14:anchorId="0408401B" wp14:editId="4B900B33">
            <wp:extent cx="4876800" cy="4124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Pr="002D4BC9" w:rsidRDefault="00D13480" w:rsidP="00D13480">
      <w:pPr>
        <w:pStyle w:val="a4"/>
      </w:pPr>
      <w:bookmarkStart w:id="283" w:name="_Ref282438752"/>
      <w:bookmarkStart w:id="284" w:name="_Toc40049660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87</w:t>
      </w:r>
      <w:r w:rsidR="00C43823">
        <w:rPr>
          <w:noProof/>
        </w:rPr>
        <w:fldChar w:fldCharType="end"/>
      </w:r>
      <w:bookmarkEnd w:id="283"/>
      <w:r>
        <w:t xml:space="preserve">. Структура </w:t>
      </w:r>
      <w:r w:rsidR="00CF3FB6">
        <w:t>модели</w:t>
      </w:r>
      <w:r>
        <w:t xml:space="preserve"> деаэратора</w:t>
      </w:r>
      <w:bookmarkEnd w:id="284"/>
    </w:p>
    <w:p w:rsidR="007F31DA" w:rsidRDefault="007F31DA" w:rsidP="007F31DA">
      <w:pPr>
        <w:pStyle w:val="3"/>
      </w:pPr>
      <w:bookmarkStart w:id="285" w:name="_Toc400496439"/>
      <w:r>
        <w:t>Вывод параметров на схемное окно</w:t>
      </w:r>
      <w:bookmarkEnd w:id="285"/>
    </w:p>
    <w:p w:rsidR="007F31DA" w:rsidRDefault="00D13480" w:rsidP="007F31DA">
      <w:r>
        <w:t xml:space="preserve">Выведите параметры на схемное окно в соответствии с рисунком </w:t>
      </w:r>
      <w:r w:rsidR="00084C66">
        <w:t>(</w:t>
      </w:r>
      <w:r>
        <w:fldChar w:fldCharType="begin"/>
      </w:r>
      <w:r>
        <w:instrText xml:space="preserve"> REF _Ref282438752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>
        <w:fldChar w:fldCharType="end"/>
      </w:r>
      <w:r w:rsidR="00084C66">
        <w:t>)</w:t>
      </w:r>
      <w:r>
        <w:t>.</w:t>
      </w:r>
    </w:p>
    <w:p w:rsidR="007F31DA" w:rsidRDefault="007F31DA" w:rsidP="007F31DA">
      <w:pPr>
        <w:pStyle w:val="3"/>
      </w:pPr>
      <w:bookmarkStart w:id="286" w:name="_Toc400496440"/>
      <w:r>
        <w:t>Свой</w:t>
      </w:r>
      <w:r w:rsidR="00290F14">
        <w:t xml:space="preserve">ства </w:t>
      </w:r>
      <w:r>
        <w:t xml:space="preserve">элементов </w:t>
      </w:r>
      <w:r w:rsidR="00CF3FB6">
        <w:t>модели</w:t>
      </w:r>
      <w:r w:rsidR="00290F14">
        <w:t xml:space="preserve"> деаэратора</w:t>
      </w:r>
      <w:bookmarkEnd w:id="286"/>
    </w:p>
    <w:p w:rsidR="007F31DA" w:rsidRDefault="00D13480" w:rsidP="007F31DA">
      <w:r>
        <w:t>На данном этапе модель деаэратора мы не будем доводить до конца (до некоторого номинального состояния), т.к. в будущем на этапе интеграции схем в единую расчетную схему вместо граничных условий и каналов мы подсоединим к деаэратору выходы с других схем с теми параметрами которые там будут. Сейчас важно задать свойства самого бака и трубопровода подвода пара к нему.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7F31DA" w:rsidTr="00912347">
        <w:tc>
          <w:tcPr>
            <w:tcW w:w="3227" w:type="dxa"/>
          </w:tcPr>
          <w:p w:rsidR="007F31DA" w:rsidRPr="00846504" w:rsidRDefault="007F31DA" w:rsidP="00912347">
            <w:pPr>
              <w:pStyle w:val="0"/>
            </w:pPr>
            <w:r>
              <w:t>Канал</w:t>
            </w:r>
            <w:r w:rsidR="00AA699D">
              <w:t>ы</w:t>
            </w:r>
            <w:r>
              <w:t xml:space="preserve"> подвода пара</w:t>
            </w:r>
            <w:r w:rsidR="00AA699D">
              <w:t xml:space="preserve"> (3 элемента «Канал общего вида»)</w:t>
            </w:r>
          </w:p>
        </w:tc>
        <w:tc>
          <w:tcPr>
            <w:tcW w:w="7193" w:type="dxa"/>
          </w:tcPr>
          <w:p w:rsidR="007F31DA" w:rsidRDefault="007F31DA" w:rsidP="00912347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E93FD3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F31DA" w:rsidRPr="006A5AF8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2.356</w:t>
            </w:r>
            <w:r w:rsidR="00E93FD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Pr="00727086" w:rsidRDefault="007F31DA" w:rsidP="00912347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Бак</w:t>
            </w:r>
            <w:r w:rsidR="00605CE9">
              <w:t xml:space="preserve"> деаэратора</w:t>
            </w:r>
          </w:p>
        </w:tc>
        <w:tc>
          <w:tcPr>
            <w:tcW w:w="7193" w:type="dxa"/>
          </w:tcPr>
          <w:p w:rsidR="005375B2" w:rsidRDefault="005375B2" w:rsidP="00912347">
            <w:pPr>
              <w:pStyle w:val="0"/>
            </w:pPr>
            <w:r>
              <w:t xml:space="preserve">Объём 1-й части: </w:t>
            </w:r>
            <w:r w:rsidRPr="001B73A4">
              <w:rPr>
                <w:b/>
              </w:rPr>
              <w:t>«1»</w:t>
            </w:r>
          </w:p>
          <w:p w:rsidR="005375B2" w:rsidRDefault="005375B2" w:rsidP="005375B2">
            <w:pPr>
              <w:pStyle w:val="0"/>
            </w:pPr>
            <w:r>
              <w:t xml:space="preserve">Объём 2-й части: </w:t>
            </w:r>
            <w:r w:rsidRPr="001B73A4">
              <w:rPr>
                <w:b/>
              </w:rPr>
              <w:t>«9»</w:t>
            </w:r>
          </w:p>
          <w:p w:rsidR="005375B2" w:rsidRDefault="005375B2" w:rsidP="005375B2">
            <w:pPr>
              <w:pStyle w:val="0"/>
            </w:pPr>
            <w:r>
              <w:t xml:space="preserve">Объём 3-й части: </w:t>
            </w:r>
            <w:r w:rsidRPr="001B73A4">
              <w:rPr>
                <w:b/>
              </w:rPr>
              <w:t>«40»</w:t>
            </w:r>
          </w:p>
          <w:p w:rsidR="00FA4348" w:rsidRPr="00036F04" w:rsidRDefault="00FA4348" w:rsidP="00FA4348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«1.2</w:t>
            </w:r>
            <w:r w:rsidRPr="00846504">
              <w:rPr>
                <w:b/>
                <w:bCs/>
              </w:rPr>
              <w:t>»</w:t>
            </w:r>
          </w:p>
          <w:p w:rsidR="001B73A4" w:rsidRDefault="00200137" w:rsidP="001B73A4">
            <w:pPr>
              <w:pStyle w:val="0"/>
            </w:pPr>
            <w:r>
              <w:t>Энтальпия 1-го объёма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04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 клапана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«1»</w:t>
            </w:r>
          </w:p>
          <w:p w:rsidR="007F31DA" w:rsidRDefault="00872DF4" w:rsidP="00912347">
            <w:pPr>
              <w:pStyle w:val="0"/>
            </w:pPr>
            <w:r w:rsidRPr="00872DF4">
              <w:t>Скорость открытия клапана</w:t>
            </w:r>
            <w:r>
              <w:t xml:space="preserve">: </w:t>
            </w:r>
            <w:r w:rsidRPr="00605CE9">
              <w:rPr>
                <w:b/>
              </w:rPr>
              <w:t>«0.01»</w:t>
            </w:r>
          </w:p>
          <w:p w:rsidR="00872DF4" w:rsidRDefault="00694F46" w:rsidP="00912347">
            <w:pPr>
              <w:pStyle w:val="0"/>
            </w:pPr>
            <w:r w:rsidRPr="00694F46">
              <w:t>Гидравли</w:t>
            </w:r>
            <w:r>
              <w:t xml:space="preserve">ческий диаметр жидкого объёма: </w:t>
            </w:r>
            <w:r w:rsidRPr="00605CE9">
              <w:rPr>
                <w:b/>
              </w:rPr>
              <w:t>«1»</w:t>
            </w:r>
          </w:p>
          <w:p w:rsidR="00694F46" w:rsidRDefault="00694F46" w:rsidP="00912347">
            <w:pPr>
              <w:pStyle w:val="0"/>
            </w:pPr>
            <w:r>
              <w:lastRenderedPageBreak/>
              <w:t>Гидравлический диаметр газового</w:t>
            </w:r>
            <w:r w:rsidRPr="00694F46">
              <w:t xml:space="preserve"> объёма</w:t>
            </w:r>
            <w:r>
              <w:t xml:space="preserve">: </w:t>
            </w:r>
            <w:r w:rsidRPr="00605CE9">
              <w:rPr>
                <w:b/>
              </w:rPr>
              <w:t>«1»</w:t>
            </w:r>
          </w:p>
          <w:p w:rsidR="0051100F" w:rsidRPr="00264352" w:rsidRDefault="0051100F" w:rsidP="00912347">
            <w:pPr>
              <w:pStyle w:val="0"/>
            </w:pPr>
            <w:r>
              <w:t xml:space="preserve">Количество вертикальных труб: </w:t>
            </w:r>
            <w:r w:rsidRPr="00605CE9">
              <w:rPr>
                <w:b/>
              </w:rPr>
              <w:t>«1»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Pr="006E733E" w:rsidRDefault="007F31DA" w:rsidP="00912347">
            <w:pPr>
              <w:pStyle w:val="0"/>
            </w:pPr>
            <w:r>
              <w:lastRenderedPageBreak/>
              <w:t>Верхний узел бака</w:t>
            </w:r>
            <w:r w:rsidR="00AB5F78" w:rsidRPr="00AB5F78">
              <w:t xml:space="preserve"> </w:t>
            </w:r>
            <w:r w:rsidR="00AB5F78">
              <w:t>и</w:t>
            </w:r>
            <w:r w:rsidR="006A3EA0">
              <w:t xml:space="preserve"> 2 узла бака </w:t>
            </w:r>
            <w:r w:rsidR="00AB5F78">
              <w:t>на среднем уровне (</w:t>
            </w:r>
            <w:r w:rsidR="006A3EA0">
              <w:t>для приема конденсата</w:t>
            </w:r>
            <w:r w:rsidR="00AB5F78">
              <w:t>)</w:t>
            </w:r>
          </w:p>
        </w:tc>
        <w:tc>
          <w:tcPr>
            <w:tcW w:w="7193" w:type="dxa"/>
          </w:tcPr>
          <w:p w:rsidR="007F31DA" w:rsidRDefault="00AB5F78" w:rsidP="00912347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«7.7»</w:t>
            </w:r>
          </w:p>
          <w:p w:rsidR="00AB5F78" w:rsidRDefault="00C72857" w:rsidP="00912347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«165.46»</w:t>
            </w:r>
          </w:p>
          <w:p w:rsidR="00C72857" w:rsidRDefault="00DB6BC6" w:rsidP="00912347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«0.022»</w:t>
            </w:r>
          </w:p>
          <w:p w:rsidR="00DB6BC6" w:rsidRDefault="00DB6BC6" w:rsidP="00912347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«0.022»</w:t>
            </w:r>
          </w:p>
          <w:p w:rsidR="00DB6BC6" w:rsidRDefault="007F2FFF" w:rsidP="00912347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«0.3848»</w:t>
            </w:r>
          </w:p>
          <w:p w:rsidR="007F2FFF" w:rsidRDefault="007F2FFF" w:rsidP="00912347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«0.2»</w:t>
            </w:r>
          </w:p>
          <w:p w:rsidR="007F2FFF" w:rsidRDefault="00F42F2C" w:rsidP="00912347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«0.44»</w:t>
            </w:r>
          </w:p>
          <w:p w:rsidR="00F42F2C" w:rsidRDefault="00BA0620" w:rsidP="00912347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C24D39" w:rsidRDefault="00C24D39" w:rsidP="00C24D39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«Паровой», «Паровой», «Верхний водяной»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D3533C" w:rsidRDefault="00D3533C" w:rsidP="00D3533C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«7»</w:t>
            </w:r>
          </w:p>
          <w:p w:rsidR="00D3533C" w:rsidRDefault="00D3533C" w:rsidP="00D3533C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</w:t>
            </w:r>
            <w:r w:rsidR="00060A5B" w:rsidRPr="00060A5B">
              <w:rPr>
                <w:b/>
              </w:rPr>
              <w:t>165.8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</w:t>
            </w:r>
            <w:r w:rsidR="00533874" w:rsidRPr="00533874">
              <w:rPr>
                <w:b/>
              </w:rPr>
              <w:t>0.7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«0.02»</w:t>
            </w:r>
          </w:p>
          <w:p w:rsidR="00D3533C" w:rsidRDefault="00D3533C" w:rsidP="00D3533C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</w:t>
            </w:r>
            <w:r w:rsidR="001638C2" w:rsidRPr="001638C2">
              <w:rPr>
                <w:b/>
              </w:rPr>
              <w:t>1.53938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</w:t>
            </w:r>
            <w:r w:rsidR="00AA0B96">
              <w:rPr>
                <w:b/>
              </w:rPr>
              <w:t>1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</w:t>
            </w:r>
            <w:r w:rsidR="00FE2E37" w:rsidRPr="00FE2E37">
              <w:rPr>
                <w:b/>
              </w:rPr>
              <w:t>0.2198</w:t>
            </w:r>
            <w:r w:rsidRPr="00F40DD3">
              <w:rPr>
                <w:b/>
              </w:rPr>
              <w:t>»</w:t>
            </w:r>
          </w:p>
          <w:p w:rsidR="00D3533C" w:rsidRDefault="00D42E0B" w:rsidP="00D3533C">
            <w:pPr>
              <w:pStyle w:val="0"/>
              <w:rPr>
                <w:b/>
              </w:rPr>
            </w:pPr>
            <w:r>
              <w:t>Высотная отметка</w:t>
            </w:r>
            <w:r w:rsidR="00D3533C">
              <w:t xml:space="preserve">: </w:t>
            </w:r>
            <w:r w:rsidR="00D3533C" w:rsidRPr="00F40DD3">
              <w:rPr>
                <w:b/>
              </w:rPr>
              <w:t>«</w:t>
            </w:r>
            <w:r w:rsidRPr="00D42E0B">
              <w:rPr>
                <w:b/>
              </w:rPr>
              <w:t>-12.7</w:t>
            </w:r>
            <w:r w:rsidR="00D3533C" w:rsidRPr="00F40DD3">
              <w:rPr>
                <w:b/>
              </w:rPr>
              <w:t>»</w:t>
            </w:r>
          </w:p>
          <w:p w:rsidR="00D42E0B" w:rsidRDefault="00D42E0B" w:rsidP="00D42E0B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7F31DA" w:rsidRDefault="00D3533C" w:rsidP="00D3533C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</w:t>
            </w:r>
            <w:r>
              <w:rPr>
                <w:b/>
              </w:rPr>
              <w:t>Нижний</w:t>
            </w:r>
            <w:r w:rsidRPr="00F40DD3">
              <w:rPr>
                <w:b/>
              </w:rPr>
              <w:t xml:space="preserve"> водяной»</w:t>
            </w:r>
          </w:p>
        </w:tc>
      </w:tr>
      <w:tr w:rsidR="007F4792" w:rsidRPr="00846504" w:rsidTr="00912347">
        <w:tc>
          <w:tcPr>
            <w:tcW w:w="3227" w:type="dxa"/>
          </w:tcPr>
          <w:p w:rsidR="007F4792" w:rsidRDefault="007F4792" w:rsidP="00912347">
            <w:pPr>
              <w:pStyle w:val="0"/>
            </w:pPr>
            <w:r>
              <w:t>Клапан К777</w:t>
            </w:r>
          </w:p>
        </w:tc>
        <w:tc>
          <w:tcPr>
            <w:tcW w:w="7193" w:type="dxa"/>
          </w:tcPr>
          <w:p w:rsidR="000E49C1" w:rsidRDefault="000E49C1" w:rsidP="000E49C1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0E49C1" w:rsidRDefault="000E49C1" w:rsidP="000E49C1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7F4792" w:rsidRDefault="000E49C1" w:rsidP="000E49C1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П_13_1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РДП_5_1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«2%»</w:t>
            </w:r>
          </w:p>
        </w:tc>
      </w:tr>
    </w:tbl>
    <w:p w:rsidR="007F31DA" w:rsidRDefault="007F31DA" w:rsidP="007F31DA">
      <w:pPr>
        <w:pStyle w:val="3"/>
      </w:pPr>
      <w:bookmarkStart w:id="287" w:name="_Toc400496441"/>
      <w:r>
        <w:t xml:space="preserve">Параметры расчета </w:t>
      </w:r>
      <w:r w:rsidR="007F4792">
        <w:t>деаэратора</w:t>
      </w:r>
      <w:bookmarkEnd w:id="287"/>
    </w:p>
    <w:p w:rsidR="007F31DA" w:rsidRDefault="007F31DA" w:rsidP="007F31DA">
      <w:r>
        <w:t>Параметры расчета (имя проекта</w:t>
      </w:r>
      <w:r w:rsidR="007F4792">
        <w:t xml:space="preserve"> и прочие</w:t>
      </w:r>
      <w:r>
        <w:t xml:space="preserve">) мы уже изменили в самом начале, при копировании </w:t>
      </w:r>
      <w:r w:rsidR="00CF3FB6">
        <w:t>модели</w:t>
      </w:r>
      <w:r>
        <w:t>. Больше ничего изменять не надо.</w:t>
      </w:r>
    </w:p>
    <w:p w:rsidR="007F31DA" w:rsidRDefault="007F31DA" w:rsidP="007F31DA">
      <w:pPr>
        <w:pStyle w:val="3"/>
      </w:pPr>
      <w:bookmarkStart w:id="288" w:name="_Toc400496442"/>
      <w:r>
        <w:t xml:space="preserve">Номинальное состояние </w:t>
      </w:r>
      <w:r w:rsidR="007F4792">
        <w:t>деаэратора</w:t>
      </w:r>
      <w:bookmarkEnd w:id="288"/>
    </w:p>
    <w:p w:rsidR="007F31DA" w:rsidRPr="00667920" w:rsidRDefault="00465732" w:rsidP="007F31DA">
      <w:r>
        <w:t>С</w:t>
      </w:r>
      <w:r w:rsidR="00912347">
        <w:t>оздав модель деаэратора</w:t>
      </w:r>
      <w:r w:rsidR="007F31DA">
        <w:t xml:space="preserve">, </w:t>
      </w:r>
      <w:r w:rsidR="00912347">
        <w:t>мы могли бы получить номинальное состояние, если бы верно задали граничне условия. Но т.к.</w:t>
      </w:r>
      <w:r w:rsidR="000D38E3">
        <w:t xml:space="preserve"> здесь сложно сказать </w:t>
      </w:r>
      <w:r>
        <w:t xml:space="preserve">– </w:t>
      </w:r>
      <w:r w:rsidR="000D38E3">
        <w:t xml:space="preserve">каковы будут номинальные расходы и свойства воды на входах в деаэратор, то ограничимся созданием </w:t>
      </w:r>
      <w:r w:rsidR="00CF3FB6">
        <w:t>модели</w:t>
      </w:r>
      <w:r w:rsidR="000D38E3">
        <w:t xml:space="preserve"> – отладим её позже, </w:t>
      </w:r>
      <w:r>
        <w:t>в процессе интеграции моделей, т.е. в процессе создания</w:t>
      </w:r>
      <w:r w:rsidR="000D38E3">
        <w:t xml:space="preserve"> полной теплогидравлической схемы ПТУ</w:t>
      </w:r>
      <w:r w:rsidR="007F31DA">
        <w:t>.</w:t>
      </w:r>
    </w:p>
    <w:p w:rsidR="00E2276F" w:rsidRDefault="000D38E3" w:rsidP="00CC4BA1">
      <w:r>
        <w:t xml:space="preserve">При написании методики и запуске </w:t>
      </w:r>
      <w:r w:rsidR="00CF3FB6">
        <w:t>модели</w:t>
      </w:r>
      <w:r>
        <w:t xml:space="preserve"> деаэратора, нижнее граничное условие было заменено на узел типа </w:t>
      </w:r>
      <w:r>
        <w:rPr>
          <w:lang w:val="en-US"/>
        </w:rPr>
        <w:t>G</w:t>
      </w:r>
      <w:r w:rsidRPr="000D38E3">
        <w:t xml:space="preserve"> </w:t>
      </w:r>
      <w:r>
        <w:rPr>
          <w:lang w:val="en-US"/>
        </w:rPr>
        <w:t>c</w:t>
      </w:r>
      <w:r>
        <w:t xml:space="preserve"> расходом «-220</w:t>
      </w:r>
      <w:r w:rsidRPr="000D38E3">
        <w:t>/</w:t>
      </w:r>
      <w:r>
        <w:t>3.6» кг</w:t>
      </w:r>
      <w:r w:rsidRPr="000D38E3">
        <w:t>/</w:t>
      </w:r>
      <w:r>
        <w:t>с</w:t>
      </w:r>
      <w:r w:rsidRPr="000D38E3">
        <w:t xml:space="preserve">, </w:t>
      </w:r>
      <w:r>
        <w:t xml:space="preserve">а свойства граничнх узлов типа </w:t>
      </w:r>
      <w:r>
        <w:rPr>
          <w:lang w:val="en-US"/>
        </w:rPr>
        <w:t>P</w:t>
      </w:r>
      <w:r w:rsidRPr="000D38E3">
        <w:t xml:space="preserve"> </w:t>
      </w:r>
      <w:r>
        <w:t>были «подобраны» под одно из состояний деаэратора</w:t>
      </w:r>
      <w:r w:rsidRPr="000D38E3">
        <w:t>;</w:t>
      </w:r>
      <w:r>
        <w:t xml:space="preserve"> был получен следующий результат: см. </w:t>
      </w:r>
      <w:r w:rsidR="00465732">
        <w:fldChar w:fldCharType="begin"/>
      </w:r>
      <w:r w:rsidR="00465732">
        <w:instrText xml:space="preserve"> REF _Ref282550505 </w:instrText>
      </w:r>
      <w:r w:rsidR="00CF2E92">
        <w:instrText xml:space="preserve">\* Lower \h </w:instrText>
      </w:r>
      <w:r w:rsidR="00465732">
        <w:fldChar w:fldCharType="separate"/>
      </w:r>
      <w:r w:rsidR="002C5747">
        <w:t xml:space="preserve">рисунок </w:t>
      </w:r>
      <w:r w:rsidR="002C5747">
        <w:rPr>
          <w:noProof/>
        </w:rPr>
        <w:t>88</w:t>
      </w:r>
      <w:r w:rsidR="00465732">
        <w:fldChar w:fldCharType="end"/>
      </w:r>
      <w:r w:rsidR="00465732">
        <w:t>.</w:t>
      </w:r>
    </w:p>
    <w:p w:rsidR="00C34659" w:rsidRPr="000D38E3" w:rsidRDefault="00E45A05" w:rsidP="00C34659">
      <w:pPr>
        <w:pStyle w:val="a8"/>
      </w:pPr>
      <w:r>
        <w:rPr>
          <w:noProof/>
        </w:rPr>
        <w:lastRenderedPageBreak/>
        <w:drawing>
          <wp:inline distT="0" distB="0" distL="0" distR="0" wp14:anchorId="700A70A0" wp14:editId="5B8FA6CE">
            <wp:extent cx="4991100" cy="3867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659">
        <w:rPr>
          <w:noProof/>
        </w:rPr>
        <w:drawing>
          <wp:inline distT="0" distB="0" distL="0" distR="0" wp14:anchorId="30FF1044" wp14:editId="441FDBF7">
            <wp:extent cx="4991100" cy="3867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9" w:rsidRPr="002D4BC9" w:rsidRDefault="00C34659" w:rsidP="00C34659">
      <w:pPr>
        <w:pStyle w:val="a4"/>
      </w:pPr>
      <w:bookmarkStart w:id="289" w:name="_Ref282550505"/>
      <w:bookmarkStart w:id="290" w:name="_Toc40049660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88</w:t>
      </w:r>
      <w:r w:rsidR="00C43823">
        <w:rPr>
          <w:noProof/>
        </w:rPr>
        <w:fldChar w:fldCharType="end"/>
      </w:r>
      <w:bookmarkEnd w:id="289"/>
      <w:r>
        <w:t xml:space="preserve">. </w:t>
      </w:r>
      <w:r w:rsidR="00E45A05">
        <w:t>Состояния</w:t>
      </w:r>
      <w:r>
        <w:t xml:space="preserve"> </w:t>
      </w:r>
      <w:r w:rsidR="00CF3FB6">
        <w:t>модели</w:t>
      </w:r>
      <w:r>
        <w:t xml:space="preserve"> деаэратора</w:t>
      </w:r>
      <w:bookmarkEnd w:id="290"/>
    </w:p>
    <w:p w:rsidR="006C5306" w:rsidRDefault="007B619B" w:rsidP="00C7105E">
      <w:pPr>
        <w:pStyle w:val="1"/>
      </w:pPr>
      <w:bookmarkStart w:id="291" w:name="_Toc400496443"/>
      <w:r>
        <w:lastRenderedPageBreak/>
        <w:t>Интеграция моделей, с</w:t>
      </w:r>
      <w:r w:rsidR="00C7105E">
        <w:t xml:space="preserve">оздание </w:t>
      </w:r>
      <w:r>
        <w:t xml:space="preserve">единой </w:t>
      </w:r>
      <w:r w:rsidR="00CF3FB6">
        <w:t>модели</w:t>
      </w:r>
      <w:r w:rsidR="00C7105E">
        <w:t xml:space="preserve"> ПТУ</w:t>
      </w:r>
      <w:bookmarkEnd w:id="291"/>
    </w:p>
    <w:p w:rsidR="00C7105E" w:rsidRDefault="00C7105E" w:rsidP="00C7105E">
      <w:pPr>
        <w:pStyle w:val="2"/>
      </w:pPr>
      <w:bookmarkStart w:id="292" w:name="_Toc400496444"/>
      <w:r>
        <w:t xml:space="preserve">Создание </w:t>
      </w:r>
      <w:r w:rsidR="00CF3FB6">
        <w:t>модели</w:t>
      </w:r>
      <w:r>
        <w:t xml:space="preserve"> свежего пара</w:t>
      </w:r>
      <w:bookmarkEnd w:id="292"/>
    </w:p>
    <w:p w:rsidR="00C7105E" w:rsidRPr="00F45967" w:rsidRDefault="00C7105E" w:rsidP="00C7105E">
      <w:pPr>
        <w:pStyle w:val="3"/>
      </w:pPr>
      <w:bookmarkStart w:id="293" w:name="_Toc400496445"/>
      <w:r>
        <w:t xml:space="preserve">Описание </w:t>
      </w:r>
      <w:r w:rsidR="00CF3FB6">
        <w:t>модели</w:t>
      </w:r>
      <w:bookmarkEnd w:id="293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 w:rsidR="00CF3FB6">
        <w:t>модели</w:t>
      </w:r>
      <w:r>
        <w:t xml:space="preserve"> ПТУ (процесс интегрирования моделей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4E7AF9" w:rsidRDefault="0024151B" w:rsidP="00C7105E">
      <w:r>
        <w:t xml:space="preserve">Если вспомнить созданные ранее </w:t>
      </w:r>
      <w:r w:rsidR="00CF3FB6">
        <w:t>модели</w:t>
      </w:r>
      <w:r>
        <w:t xml:space="preserve"> или открыть их в </w:t>
      </w:r>
      <w:r w:rsidR="00EC1127"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</w:t>
      </w:r>
      <w:r w:rsidR="00CF3FB6">
        <w:t>модели</w:t>
      </w:r>
      <w:r>
        <w:t xml:space="preserve">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 xml:space="preserve">При интеграции моделей в одну, теоретически параметры на граничных узлах должны быть равны, но на практике из-за погрешностей численного </w:t>
      </w:r>
      <w:r w:rsidR="00CF3FB6">
        <w:t>модели</w:t>
      </w:r>
      <w:r>
        <w:t xml:space="preserve">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 xml:space="preserve"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</w:t>
      </w:r>
      <w:r w:rsidR="00CF3FB6">
        <w:t>модели</w:t>
      </w:r>
      <w:r>
        <w:t xml:space="preserve">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начинаем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>сразу создавать полную теплогидравлическую схему ПТУ.</w:t>
      </w:r>
      <w:r w:rsidR="00E11782">
        <w:t xml:space="preserve"> Практически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 xml:space="preserve">Важное примечание: дальнейшее повествование ведется с учетом того факта, что пользователь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 xml:space="preserve">, которые требуется пройти для создания работающей </w:t>
      </w:r>
      <w:r w:rsidR="00CF3FB6">
        <w:t>модели</w:t>
      </w:r>
      <w:r>
        <w:t>.</w:t>
      </w:r>
    </w:p>
    <w:p w:rsidR="0089724A" w:rsidRDefault="0025208B" w:rsidP="0089724A">
      <w:pPr>
        <w:pStyle w:val="3"/>
      </w:pPr>
      <w:bookmarkStart w:id="294" w:name="_Toc400496446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01</w:t>
      </w:r>
      <w:bookmarkEnd w:id="294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 xml:space="preserve">имя проекта ТРР на: </w:t>
      </w:r>
      <w:r w:rsidR="00E11782"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перенесите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>ми проточной части. Измените свойства листов, чтобы внешний вид совпадал с</w:t>
      </w:r>
      <w:r w:rsidR="005A4C93">
        <w:t xml:space="preserve"> рисунком</w:t>
      </w:r>
      <w:r>
        <w:t xml:space="preserve"> </w:t>
      </w:r>
      <w:r w:rsidR="005A4C93">
        <w:t>(</w:t>
      </w:r>
      <w:r w:rsidR="008214E9">
        <w:fldChar w:fldCharType="begin"/>
      </w:r>
      <w:r w:rsidR="008214E9">
        <w:instrText xml:space="preserve"> REF _Ref284618937 </w:instrText>
      </w:r>
      <w:r w:rsidR="00CF2E92">
        <w:instrText xml:space="preserve">\* Lower \h </w:instrText>
      </w:r>
      <w:r w:rsidR="008214E9">
        <w:fldChar w:fldCharType="separate"/>
      </w:r>
      <w:r w:rsidR="002C5747">
        <w:t xml:space="preserve">рисунок </w:t>
      </w:r>
      <w:r w:rsidR="002C5747">
        <w:rPr>
          <w:noProof/>
        </w:rPr>
        <w:t>89</w:t>
      </w:r>
      <w:r w:rsidR="008214E9">
        <w:fldChar w:fldCharType="end"/>
      </w:r>
      <w:r w:rsidR="005A4C93">
        <w:t>)</w:t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154675B7" wp14:editId="4B1E9EEF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295" w:name="_Ref284618937"/>
      <w:bookmarkStart w:id="296" w:name="_Toc40049660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89</w:t>
      </w:r>
      <w:r w:rsidR="00C43823">
        <w:rPr>
          <w:noProof/>
        </w:rPr>
        <w:fldChar w:fldCharType="end"/>
      </w:r>
      <w:bookmarkEnd w:id="295"/>
      <w:r>
        <w:t xml:space="preserve">. Система свежего пара, начало создания единой </w:t>
      </w:r>
      <w:r w:rsidR="00CF3FB6">
        <w:t>модели</w:t>
      </w:r>
      <w:r>
        <w:t xml:space="preserve"> ПТУ</w:t>
      </w:r>
      <w:bookmarkEnd w:id="296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>Таким образом мы только что создали нов</w:t>
      </w:r>
      <w:r w:rsidR="00EA40A1">
        <w:t xml:space="preserve">ый файл с копией </w:t>
      </w:r>
      <w:r w:rsidR="00CF3FB6">
        <w:t>модели</w:t>
      </w:r>
      <w:r w:rsidR="00EA40A1">
        <w:t xml:space="preserve"> проточной части</w:t>
      </w:r>
      <w:r w:rsidR="009A59FA">
        <w:t xml:space="preserve">, разделенной на саму модель и базовое ручное управление граничными условиями. В дальнейшем мы будем подключать остальные </w:t>
      </w:r>
      <w:r w:rsidR="00CF3FB6">
        <w:t>модели</w:t>
      </w:r>
      <w:r w:rsidR="009A59FA">
        <w:t>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297" w:name="_Toc400496447"/>
      <w:r>
        <w:t>Глобальные параметры</w:t>
      </w:r>
      <w:bookmarkEnd w:id="297"/>
    </w:p>
    <w:p w:rsidR="00AD3D29" w:rsidRDefault="00E11782" w:rsidP="00E11782">
      <w:r>
        <w:t xml:space="preserve">В </w:t>
      </w:r>
      <w:r w:rsidR="00CF3FB6">
        <w:t>модели</w:t>
      </w:r>
      <w:r>
        <w:t xml:space="preserve">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r w:rsidR="009A59FA">
        <w:rPr>
          <w:lang w:val="en-US"/>
        </w:rPr>
        <w:t>P</w:t>
      </w:r>
      <w:r w:rsidR="009A59FA">
        <w:t>пту</w:t>
      </w:r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r w:rsidR="009A59FA">
        <w:t>пту</w:t>
      </w:r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r w:rsidR="009A59FA">
        <w:t>пту</w:t>
      </w:r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 xml:space="preserve">В </w:t>
      </w:r>
      <w:r w:rsidR="00CF3FB6">
        <w:t>модели</w:t>
      </w:r>
      <w:r>
        <w:t xml:space="preserve">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70C40C2A" wp14:editId="2C13A331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298" w:name="_Ref284621054"/>
      <w:bookmarkStart w:id="299" w:name="_Toc40049660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90</w:t>
      </w:r>
      <w:r w:rsidR="00C43823">
        <w:rPr>
          <w:noProof/>
        </w:rPr>
        <w:fldChar w:fldCharType="end"/>
      </w:r>
      <w:bookmarkEnd w:id="298"/>
      <w:r>
        <w:t>. Система свежего пара, шесть глобальных сигналов</w:t>
      </w:r>
      <w:bookmarkEnd w:id="299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 xml:space="preserve">, их можно скопировать из </w:t>
      </w:r>
      <w:r w:rsidR="00CF3FB6">
        <w:t>модели</w:t>
      </w:r>
      <w:r>
        <w:t xml:space="preserve"> конденсатора, созданной ранее. Полученный перечень си</w:t>
      </w:r>
      <w:r w:rsidR="002C5747">
        <w:t>г</w:t>
      </w:r>
      <w:r>
        <w:t xml:space="preserve">налов сравните с рисунком </w:t>
      </w:r>
      <w:r w:rsidR="004652C2">
        <w:t>(</w:t>
      </w:r>
      <w:r>
        <w:fldChar w:fldCharType="begin"/>
      </w:r>
      <w:r>
        <w:instrText xml:space="preserve"> REF _Ref284621054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90</w:t>
      </w:r>
      <w:r>
        <w:fldChar w:fldCharType="end"/>
      </w:r>
      <w:r w:rsidR="004652C2">
        <w:t>)</w:t>
      </w:r>
      <w:r>
        <w:t>.</w:t>
      </w:r>
    </w:p>
    <w:p w:rsidR="00CD6F80" w:rsidRDefault="00CD6F80" w:rsidP="00193920">
      <w:pPr>
        <w:pStyle w:val="3"/>
      </w:pPr>
      <w:bookmarkStart w:id="300" w:name="_Toc400496448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300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 w:rsidR="00CA2462">
        <w:t>(</w:t>
      </w:r>
      <w:r>
        <w:fldChar w:fldCharType="begin"/>
      </w:r>
      <w:r>
        <w:instrText xml:space="preserve"> REF _Ref284621300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91</w:t>
      </w:r>
      <w:r>
        <w:fldChar w:fldCharType="end"/>
      </w:r>
      <w:r w:rsidR="00CA2462">
        <w:t>)</w:t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08685310" wp14:editId="2547527F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301" w:name="_Ref284621300"/>
      <w:bookmarkStart w:id="302" w:name="_Toc40049660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91</w:t>
      </w:r>
      <w:r w:rsidR="00C43823">
        <w:rPr>
          <w:noProof/>
        </w:rPr>
        <w:fldChar w:fldCharType="end"/>
      </w:r>
      <w:bookmarkEnd w:id="301"/>
      <w:r>
        <w:t>. Соединение моделей проточной части и конденсатора</w:t>
      </w:r>
      <w:bookmarkEnd w:id="302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 xml:space="preserve"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</w:t>
      </w:r>
      <w:r w:rsidR="00CF3FB6">
        <w:t>модели</w:t>
      </w:r>
      <w:r>
        <w:t>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</w:t>
      </w:r>
      <w:r w:rsidR="00CF3FB6">
        <w:t>модели</w:t>
      </w:r>
      <w:r>
        <w:t>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условиями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1E7EF1">
        <w:t>(</w:t>
      </w:r>
      <w:r w:rsidR="009B2918">
        <w:fldChar w:fldCharType="begin"/>
      </w:r>
      <w:r w:rsidR="009B2918">
        <w:instrText xml:space="preserve"> REF _Ref284622936 </w:instrText>
      </w:r>
      <w:r w:rsidR="00CF2E92">
        <w:instrText xml:space="preserve">\* Lower \h </w:instrText>
      </w:r>
      <w:r w:rsidR="009B2918">
        <w:fldChar w:fldCharType="separate"/>
      </w:r>
      <w:r w:rsidR="002C5747">
        <w:t xml:space="preserve">рисунок </w:t>
      </w:r>
      <w:r w:rsidR="002C5747">
        <w:rPr>
          <w:noProof/>
        </w:rPr>
        <w:t>92</w:t>
      </w:r>
      <w:r w:rsidR="009B2918">
        <w:fldChar w:fldCharType="end"/>
      </w:r>
      <w:r w:rsidR="001E7EF1">
        <w:t>)</w:t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3C34A921" wp14:editId="4B492C68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3" w:name="_Ref284622936"/>
      <w:bookmarkStart w:id="304" w:name="_Toc40049660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92</w:t>
      </w:r>
      <w:r w:rsidR="00C43823">
        <w:rPr>
          <w:noProof/>
        </w:rPr>
        <w:fldChar w:fldCharType="end"/>
      </w:r>
      <w:bookmarkEnd w:id="303"/>
      <w:r>
        <w:t>. Структура системы свежего пара (проточная часть + конденсатор)</w:t>
      </w:r>
      <w:bookmarkEnd w:id="304"/>
    </w:p>
    <w:p w:rsidR="00D01C1B" w:rsidRPr="009B2918" w:rsidRDefault="009B2918" w:rsidP="004158FC">
      <w:r>
        <w:t xml:space="preserve">Из </w:t>
      </w:r>
      <w:r w:rsidR="00CF3FB6">
        <w:t>модели</w:t>
      </w:r>
      <w:r>
        <w:t xml:space="preserve">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 xml:space="preserve">см. </w:t>
      </w:r>
      <w:r>
        <w:fldChar w:fldCharType="begin"/>
      </w:r>
      <w:r>
        <w:instrText xml:space="preserve"> REF _Ref284623190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93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51396E51" wp14:editId="2349FFC8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5" w:name="_Ref284623190"/>
      <w:bookmarkStart w:id="306" w:name="_Toc40049660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93</w:t>
      </w:r>
      <w:r w:rsidR="00C43823">
        <w:rPr>
          <w:noProof/>
        </w:rPr>
        <w:fldChar w:fldCharType="end"/>
      </w:r>
      <w:bookmarkEnd w:id="305"/>
      <w:r>
        <w:t>. Управление кнопками граничных условий системы свежего пара</w:t>
      </w:r>
      <w:bookmarkEnd w:id="306"/>
    </w:p>
    <w:p w:rsidR="00193920" w:rsidRDefault="00193920" w:rsidP="00193920">
      <w:pPr>
        <w:pStyle w:val="3"/>
      </w:pPr>
      <w:bookmarkStart w:id="307" w:name="_Toc400496449"/>
      <w:r>
        <w:t>Вывод параметров на схемное окно</w:t>
      </w:r>
      <w:bookmarkEnd w:id="307"/>
    </w:p>
    <w:p w:rsidR="00193920" w:rsidRDefault="00193920" w:rsidP="00193920">
      <w:r>
        <w:t>Все параметры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308" w:name="_Toc400496450"/>
      <w:r>
        <w:t xml:space="preserve">Свойства элементов </w:t>
      </w:r>
      <w:r w:rsidR="00CF3FB6">
        <w:t>модели</w:t>
      </w:r>
      <w:r>
        <w:t xml:space="preserve"> свежего пара</w:t>
      </w:r>
      <w:bookmarkEnd w:id="308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номиналь</w:t>
      </w:r>
      <w:r w:rsidR="00E65F0B">
        <w:lastRenderedPageBreak/>
        <w:t>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«Ch_K_in»</w:t>
      </w:r>
      <w:r w:rsidR="003951AA">
        <w:t>. Измените этот параметр, обратите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r w:rsidR="003951AA" w:rsidRPr="003951AA">
              <w:rPr>
                <w:b/>
                <w:bCs/>
                <w:lang w:val="en-US"/>
              </w:rPr>
              <w:t>Ch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>, и заданы</w:t>
      </w:r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309" w:name="_Toc400496451"/>
      <w:r>
        <w:t>Номинальное состояние системы свежего пара</w:t>
      </w:r>
      <w:bookmarkEnd w:id="309"/>
    </w:p>
    <w:p w:rsidR="000E2A02" w:rsidRDefault="00B2204D" w:rsidP="00B2204D">
      <w:r>
        <w:t>Запустив теперь схему на расч</w:t>
      </w:r>
      <w:r w:rsidR="008C17EF">
        <w:t>ё</w:t>
      </w:r>
      <w:r>
        <w:t xml:space="preserve">т, должно получиться номинальное состояние с параметрами, сходными с рисунком </w:t>
      </w:r>
      <w:r w:rsidR="00607F70">
        <w:t>(</w:t>
      </w:r>
      <w:r w:rsidR="00BA3789">
        <w:fldChar w:fldCharType="begin"/>
      </w:r>
      <w:r w:rsidR="00BA3789">
        <w:instrText xml:space="preserve"> REF _Ref284625612 </w:instrText>
      </w:r>
      <w:r w:rsidR="00CF2E92">
        <w:instrText xml:space="preserve">\* Lower \h </w:instrText>
      </w:r>
      <w:r w:rsidR="00BA3789">
        <w:fldChar w:fldCharType="separate"/>
      </w:r>
      <w:r w:rsidR="002C5747">
        <w:t xml:space="preserve">рисунок </w:t>
      </w:r>
      <w:r w:rsidR="002C5747">
        <w:rPr>
          <w:noProof/>
        </w:rPr>
        <w:t>94</w:t>
      </w:r>
      <w:r w:rsidR="00BA3789">
        <w:fldChar w:fldCharType="end"/>
      </w:r>
      <w:r w:rsidR="00607F70">
        <w:t>)</w:t>
      </w:r>
      <w:r w:rsidR="00BA3789">
        <w:t>. В этом состоянии получились параметры, аналогичные тем что были по отдельности в номинальном режиме работы суб</w:t>
      </w:r>
      <w:r w:rsidR="00CF3FB6">
        <w:t>модели</w:t>
      </w:r>
      <w:r w:rsidR="00BA3789">
        <w:t xml:space="preserve"> проточной части и конденсатора.</w:t>
      </w:r>
    </w:p>
    <w:p w:rsidR="00BA3789" w:rsidRDefault="00BA3789" w:rsidP="00B2204D">
      <w:r>
        <w:t xml:space="preserve">Напомним, что сейчас в </w:t>
      </w:r>
      <w:r w:rsidR="00CF3FB6">
        <w:t>модели</w:t>
      </w:r>
      <w:r>
        <w:t xml:space="preserve">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68E653C6" wp14:editId="6728D50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310" w:name="_Ref284625612"/>
      <w:bookmarkStart w:id="311" w:name="_Toc40049660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94</w:t>
      </w:r>
      <w:r w:rsidR="00C43823">
        <w:rPr>
          <w:noProof/>
        </w:rPr>
        <w:fldChar w:fldCharType="end"/>
      </w:r>
      <w:bookmarkEnd w:id="310"/>
      <w:r>
        <w:t>. Номинальное состояние системы свежего пара</w:t>
      </w:r>
      <w:bookmarkEnd w:id="311"/>
    </w:p>
    <w:p w:rsidR="008A2280" w:rsidRDefault="00160F8A" w:rsidP="00160F8A">
      <w:pPr>
        <w:pStyle w:val="3"/>
      </w:pPr>
      <w:bookmarkStart w:id="312" w:name="_Toc400496452"/>
      <w:r>
        <w:t>Контроль параметров генератора и ротора турбины</w:t>
      </w:r>
      <w:bookmarkEnd w:id="312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 xml:space="preserve"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</w:t>
      </w:r>
      <w:r w:rsidR="00607F70">
        <w:t>(</w:t>
      </w:r>
      <w:r w:rsidR="00B86681">
        <w:fldChar w:fldCharType="begin"/>
      </w:r>
      <w:r w:rsidR="00B86681">
        <w:instrText xml:space="preserve"> REF _Ref284634547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95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96</w:t>
      </w:r>
      <w:r w:rsidR="00B86681">
        <w:fldChar w:fldCharType="end"/>
      </w:r>
      <w:r w:rsidR="00607F70">
        <w:t>)</w:t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="00046AAB">
              <w:rPr>
                <w:lang w:val="en-US"/>
              </w:rPr>
              <w:t>Nael</w:t>
            </w:r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24806DCB" wp14:editId="6E00C3D5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3" w:name="_Ref284634547"/>
      <w:bookmarkStart w:id="314" w:name="_Toc40049660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95</w:t>
      </w:r>
      <w:r w:rsidR="00C43823">
        <w:rPr>
          <w:noProof/>
        </w:rPr>
        <w:fldChar w:fldCharType="end"/>
      </w:r>
      <w:bookmarkEnd w:id="313"/>
      <w:r>
        <w:t>. Точка контроля частоты вращения ротора</w:t>
      </w:r>
      <w:bookmarkEnd w:id="314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2E65C056" wp14:editId="109063C2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5" w:name="_Ref284634551"/>
      <w:bookmarkStart w:id="316" w:name="_Toc40049660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96</w:t>
      </w:r>
      <w:r w:rsidR="00C43823">
        <w:rPr>
          <w:noProof/>
        </w:rPr>
        <w:fldChar w:fldCharType="end"/>
      </w:r>
      <w:bookmarkEnd w:id="315"/>
      <w:r>
        <w:t>. Точка контроля мощности генератора</w:t>
      </w:r>
      <w:bookmarkEnd w:id="316"/>
    </w:p>
    <w:p w:rsidR="00B86681" w:rsidRDefault="00046AAB" w:rsidP="00B86681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значение мощности в процессе расчета </w:t>
      </w:r>
      <w:r w:rsidR="00CF3FB6">
        <w:t>модели</w:t>
      </w:r>
      <w:r>
        <w:t xml:space="preserve">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 xml:space="preserve">», см. </w:t>
      </w:r>
      <w:r w:rsidR="00236474">
        <w:fldChar w:fldCharType="begin"/>
      </w:r>
      <w:r w:rsidR="00236474">
        <w:instrText xml:space="preserve"> REF _Ref284635265 </w:instrText>
      </w:r>
      <w:r w:rsidR="00CF2E92">
        <w:instrText xml:space="preserve">\* Lower \h </w:instrText>
      </w:r>
      <w:r w:rsidR="00236474">
        <w:fldChar w:fldCharType="separate"/>
      </w:r>
      <w:r w:rsidR="002C5747">
        <w:t xml:space="preserve">рисунок </w:t>
      </w:r>
      <w:r w:rsidR="002C5747">
        <w:rPr>
          <w:noProof/>
        </w:rPr>
        <w:t>97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0E4FCC04" wp14:editId="26527452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317" w:name="_Ref284635265"/>
      <w:bookmarkStart w:id="318" w:name="_Toc40049661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97</w:t>
      </w:r>
      <w:r w:rsidR="00C43823">
        <w:rPr>
          <w:noProof/>
        </w:rPr>
        <w:fldChar w:fldCharType="end"/>
      </w:r>
      <w:bookmarkEnd w:id="317"/>
      <w:r>
        <w:t xml:space="preserve">. </w:t>
      </w:r>
      <w:r w:rsidR="00236474">
        <w:t>Создание нового окна просмотра параметра</w:t>
      </w:r>
      <w:bookmarkEnd w:id="318"/>
    </w:p>
    <w:p w:rsidR="00B61886" w:rsidRDefault="00B61886" w:rsidP="00B61886">
      <w:pPr>
        <w:pStyle w:val="a4"/>
      </w:pPr>
    </w:p>
    <w:p w:rsidR="00B86681" w:rsidRDefault="00660596" w:rsidP="00B86681">
      <w:r>
        <w:t>Теперь, щелкнув по элементу «Мощность» в менеджере данных, вы увидите новое окно просмотра</w:t>
      </w:r>
      <w:r w:rsidR="002C5747">
        <w:t>,</w:t>
      </w:r>
      <w:r>
        <w:t xml:space="preserve"> в котором в процессе расчета будет отображаться значение мощности электрогенератора в МВт, см. </w:t>
      </w:r>
      <w:r>
        <w:fldChar w:fldCharType="begin"/>
      </w:r>
      <w:r>
        <w:instrText xml:space="preserve"> REF _Ref284635403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98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445307A" wp14:editId="2D618520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319" w:name="_Ref284635403"/>
      <w:bookmarkStart w:id="320" w:name="_Toc40049661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98</w:t>
      </w:r>
      <w:r w:rsidR="00C43823">
        <w:rPr>
          <w:noProof/>
        </w:rPr>
        <w:fldChar w:fldCharType="end"/>
      </w:r>
      <w:bookmarkEnd w:id="319"/>
      <w:r>
        <w:t>. Окно просмотра параметра «Мощность генератора»</w:t>
      </w:r>
      <w:bookmarkEnd w:id="320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 xml:space="preserve"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</w:t>
      </w:r>
      <w:r w:rsidR="00CF3FB6">
        <w:t>модели</w:t>
      </w:r>
      <w:r>
        <w:t>.</w:t>
      </w:r>
    </w:p>
    <w:p w:rsidR="00C53CBD" w:rsidRDefault="00C53CBD" w:rsidP="00C53CBD">
      <w:pPr>
        <w:pStyle w:val="2"/>
      </w:pPr>
      <w:bookmarkStart w:id="321" w:name="_Toc400496453"/>
      <w:r>
        <w:t>Соединение системы свежего пара и конденсатной группы оборудования</w:t>
      </w:r>
      <w:bookmarkEnd w:id="321"/>
    </w:p>
    <w:p w:rsidR="00C53CBD" w:rsidRPr="00F45967" w:rsidRDefault="00C53CBD" w:rsidP="00C53CBD">
      <w:pPr>
        <w:pStyle w:val="3"/>
      </w:pPr>
      <w:bookmarkStart w:id="322" w:name="_Toc400496454"/>
      <w:r>
        <w:t xml:space="preserve">Описание </w:t>
      </w:r>
      <w:r w:rsidR="00CF3FB6">
        <w:t>модели</w:t>
      </w:r>
      <w:bookmarkEnd w:id="322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>в суб</w:t>
      </w:r>
      <w:r w:rsidR="00CF3FB6">
        <w:t>модели</w:t>
      </w:r>
      <w:r>
        <w:t xml:space="preserve">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B86681" w:rsidRPr="00834873" w:rsidRDefault="00834873" w:rsidP="00B86681">
      <w:r>
        <w:t>Конденсатную группу оборудования (насосы и ПНД-1) разместим на отдельном листе ТРР, т.е. в отдельной суб</w:t>
      </w:r>
      <w:r w:rsidR="00CF3FB6">
        <w:t>модели</w:t>
      </w:r>
      <w:r>
        <w:t xml:space="preserve"> ТРР. Соединения между листами ТРР организуем при помощи элементов «В память ТРР» и «Из памяти ТРР».</w:t>
      </w:r>
    </w:p>
    <w:p w:rsidR="00834873" w:rsidRDefault="0025208B" w:rsidP="00834873">
      <w:pPr>
        <w:pStyle w:val="3"/>
      </w:pPr>
      <w:bookmarkStart w:id="323" w:name="_Toc40049645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02</w:t>
      </w:r>
      <w:bookmarkEnd w:id="323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>. Измените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607F70">
        <w:t>(</w:t>
      </w:r>
      <w:r w:rsidR="009E315A">
        <w:fldChar w:fldCharType="begin"/>
      </w:r>
      <w:r w:rsidR="009E315A">
        <w:instrText xml:space="preserve"> REF _Ref284637177 </w:instrText>
      </w:r>
      <w:r w:rsidR="00CF2E92">
        <w:instrText xml:space="preserve">\* Lower \h </w:instrText>
      </w:r>
      <w:r w:rsidR="009E315A">
        <w:fldChar w:fldCharType="separate"/>
      </w:r>
      <w:r w:rsidR="002C5747">
        <w:t xml:space="preserve">рисунок </w:t>
      </w:r>
      <w:r w:rsidR="002C5747">
        <w:rPr>
          <w:noProof/>
        </w:rPr>
        <w:t>99</w:t>
      </w:r>
      <w:r w:rsidR="009E315A">
        <w:fldChar w:fldCharType="end"/>
      </w:r>
      <w:r w:rsidR="00607F70">
        <w:t>)</w:t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задайте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113CD712" wp14:editId="66139B16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24" w:name="_Ref284637177"/>
      <w:bookmarkStart w:id="325" w:name="_Toc40049661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99</w:t>
      </w:r>
      <w:r w:rsidR="00C43823">
        <w:rPr>
          <w:noProof/>
        </w:rPr>
        <w:fldChar w:fldCharType="end"/>
      </w:r>
      <w:bookmarkEnd w:id="324"/>
      <w:r>
        <w:t xml:space="preserve">. </w:t>
      </w:r>
      <w:r w:rsidR="009E315A">
        <w:t>Новый лист ТРР для конденсатной группы оборудования</w:t>
      </w:r>
      <w:bookmarkEnd w:id="325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26" w:name="_Toc400496456"/>
      <w:r>
        <w:t>Глобальные параметры</w:t>
      </w:r>
      <w:bookmarkEnd w:id="326"/>
    </w:p>
    <w:p w:rsidR="009E315A" w:rsidRDefault="003A2010" w:rsidP="009E315A">
      <w:r>
        <w:t xml:space="preserve">Для корректной работы </w:t>
      </w:r>
      <w:r w:rsidR="00CF3FB6">
        <w:t>модели</w:t>
      </w:r>
      <w:r>
        <w:t xml:space="preserve">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</w:t>
      </w:r>
      <w:r w:rsidR="00CF3FB6">
        <w:t>модели</w:t>
      </w:r>
      <w:r>
        <w:t xml:space="preserve"> ПНД-1, см. </w:t>
      </w:r>
      <w:r w:rsidR="00AC3F3C">
        <w:fldChar w:fldCharType="begin"/>
      </w:r>
      <w:r w:rsidR="00AC3F3C">
        <w:instrText xml:space="preserve"> REF _Ref284673359 </w:instrText>
      </w:r>
      <w:r w:rsidR="00CF2E92">
        <w:instrText xml:space="preserve">\* Lower \h </w:instrText>
      </w:r>
      <w:r w:rsidR="00AC3F3C">
        <w:fldChar w:fldCharType="separate"/>
      </w:r>
      <w:r w:rsidR="002C5747">
        <w:t xml:space="preserve">рисунок </w:t>
      </w:r>
      <w:r w:rsidR="002C5747">
        <w:rPr>
          <w:noProof/>
        </w:rPr>
        <w:t>100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9319B1F" wp14:editId="1F18BEF8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27" w:name="_Ref284673359"/>
      <w:bookmarkStart w:id="328" w:name="_Toc40049661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100</w:t>
      </w:r>
      <w:r w:rsidR="00C43823">
        <w:rPr>
          <w:noProof/>
        </w:rPr>
        <w:fldChar w:fldCharType="end"/>
      </w:r>
      <w:bookmarkEnd w:id="327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28"/>
    </w:p>
    <w:p w:rsidR="008C7E89" w:rsidRDefault="008C7E89" w:rsidP="008C7E89">
      <w:pPr>
        <w:pStyle w:val="3"/>
      </w:pPr>
      <w:bookmarkStart w:id="329" w:name="_Toc400496457"/>
      <w:r>
        <w:lastRenderedPageBreak/>
        <w:t>Структура присоединения конденсатной группы оборудования</w:t>
      </w:r>
      <w:bookmarkEnd w:id="329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607F70">
        <w:t>(</w:t>
      </w:r>
      <w:r w:rsidR="00AD0F7D">
        <w:fldChar w:fldCharType="begin"/>
      </w:r>
      <w:r w:rsidR="00AD0F7D">
        <w:instrText xml:space="preserve"> REF _Ref284673918 </w:instrText>
      </w:r>
      <w:r w:rsidR="00CF2E92">
        <w:instrText xml:space="preserve">\* Lower \h </w:instrText>
      </w:r>
      <w:r w:rsidR="00AD0F7D">
        <w:fldChar w:fldCharType="separate"/>
      </w:r>
      <w:r w:rsidR="002C5747">
        <w:t xml:space="preserve">рисунок </w:t>
      </w:r>
      <w:r w:rsidR="002C5747">
        <w:rPr>
          <w:noProof/>
        </w:rPr>
        <w:t>101</w:t>
      </w:r>
      <w:r w:rsidR="00AD0F7D">
        <w:fldChar w:fldCharType="end"/>
      </w:r>
      <w:r w:rsidR="00607F70">
        <w:t>)</w:t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1362E73E" wp14:editId="544E035F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330" w:name="_Ref284673918"/>
      <w:bookmarkStart w:id="331" w:name="_Toc4004966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101</w:t>
      </w:r>
      <w:r w:rsidR="00C43823">
        <w:rPr>
          <w:noProof/>
        </w:rPr>
        <w:fldChar w:fldCharType="end"/>
      </w:r>
      <w:bookmarkEnd w:id="330"/>
      <w:r>
        <w:t>. Создание конденсатной группы оборудования</w:t>
      </w:r>
      <w:bookmarkEnd w:id="331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</w:t>
      </w:r>
      <w:r w:rsidR="00CF3FB6">
        <w:t>модели</w:t>
      </w:r>
      <w:r>
        <w:t>.</w:t>
      </w:r>
    </w:p>
    <w:p w:rsidR="00B269AD" w:rsidRDefault="00B269AD" w:rsidP="00B269AD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 xml:space="preserve">и соедините две </w:t>
      </w:r>
      <w:r w:rsidR="00CF3FB6">
        <w:t>модели</w:t>
      </w:r>
      <w:r w:rsidR="008D59A4">
        <w:t xml:space="preserve"> в одну.</w:t>
      </w:r>
      <w:r w:rsidR="00607F70">
        <w:t xml:space="preserve"> Для примера см. </w:t>
      </w:r>
      <w:r w:rsidR="001D65EB">
        <w:fldChar w:fldCharType="begin"/>
      </w:r>
      <w:r w:rsidR="001D65EB">
        <w:instrText xml:space="preserve"> REF _Ref284676768 </w:instrText>
      </w:r>
      <w:r w:rsidR="00CF2E92">
        <w:instrText xml:space="preserve">\* Lower \h </w:instrText>
      </w:r>
      <w:r w:rsidR="001D65EB">
        <w:fldChar w:fldCharType="separate"/>
      </w:r>
      <w:r w:rsidR="002C5747">
        <w:t xml:space="preserve">рисунок </w:t>
      </w:r>
      <w:r w:rsidR="002C5747">
        <w:rPr>
          <w:noProof/>
        </w:rPr>
        <w:t>102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4FE44926" wp14:editId="03D71764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332" w:name="_Ref284676768"/>
      <w:bookmarkStart w:id="333" w:name="_Toc4004966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102</w:t>
      </w:r>
      <w:r w:rsidR="00C43823">
        <w:rPr>
          <w:noProof/>
        </w:rPr>
        <w:fldChar w:fldCharType="end"/>
      </w:r>
      <w:bookmarkEnd w:id="332"/>
      <w:r>
        <w:t>. Соединение ПНД-1 и конденсатных насосов</w:t>
      </w:r>
      <w:bookmarkEnd w:id="333"/>
    </w:p>
    <w:p w:rsidR="00B269AD" w:rsidRDefault="008300B3" w:rsidP="00B269AD">
      <w:r>
        <w:t>У всех внутренних узлов после конденсатных насосов установите высотную отметку в нулевое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A15A92" w:rsidRDefault="00A15A92" w:rsidP="00B269AD">
      <w:r>
        <w:t>Следующей точкой соединения будет слив конденсата из конденсатора</w:t>
      </w:r>
      <w:r w:rsidR="002C5747">
        <w:t>,</w:t>
      </w:r>
      <w:r>
        <w:t xml:space="preserve">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</w:t>
      </w:r>
      <w:r w:rsidR="00CF3FB6">
        <w:t>модели</w:t>
      </w:r>
      <w:r>
        <w:t xml:space="preserve">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</w:t>
      </w:r>
      <w:r>
        <w:fldChar w:fldCharType="begin"/>
      </w:r>
      <w:r>
        <w:instrText xml:space="preserve"> REF _Ref284677860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103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6DA90FF9" wp14:editId="09D6A997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334" w:name="_Ref284677860"/>
      <w:bookmarkStart w:id="335" w:name="_Toc4004966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103</w:t>
      </w:r>
      <w:r w:rsidR="00C43823">
        <w:rPr>
          <w:noProof/>
        </w:rPr>
        <w:fldChar w:fldCharType="end"/>
      </w:r>
      <w:bookmarkEnd w:id="334"/>
      <w:r>
        <w:t>. Создание новой переменной в памяти ТРР</w:t>
      </w:r>
      <w:bookmarkEnd w:id="335"/>
    </w:p>
    <w:p w:rsidR="00355A15" w:rsidRDefault="00BC0C0C" w:rsidP="00B269AD">
      <w:r>
        <w:t>Обратите внимание, что на схеме имени этой переменной предшествует символ звёздочки – это означает</w:t>
      </w:r>
      <w:r w:rsidR="00607F70">
        <w:t>,</w:t>
      </w:r>
      <w:r>
        <w:t xml:space="preserve"> что переменная создаётся</w:t>
      </w:r>
      <w:r w:rsidR="00607F70">
        <w:t>,</w:t>
      </w:r>
      <w:r>
        <w:t xml:space="preserve">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месте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0B34A926" wp14:editId="7E49DF7B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336" w:name="_Toc4004966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104</w:t>
      </w:r>
      <w:r w:rsidR="00C43823">
        <w:rPr>
          <w:noProof/>
        </w:rPr>
        <w:fldChar w:fldCharType="end"/>
      </w:r>
      <w:r>
        <w:t>. Соединение всаса конденсатных насосов с конденсатором</w:t>
      </w:r>
      <w:bookmarkEnd w:id="336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730F793A" wp14:editId="33AA968A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337" w:name="_Ref284699362"/>
      <w:bookmarkStart w:id="338" w:name="_Toc40049661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105</w:t>
      </w:r>
      <w:r w:rsidR="00C43823">
        <w:rPr>
          <w:noProof/>
        </w:rPr>
        <w:fldChar w:fldCharType="end"/>
      </w:r>
      <w:bookmarkEnd w:id="337"/>
      <w:r>
        <w:t>. Соединение третьего отбора и ПНД-1</w:t>
      </w:r>
      <w:bookmarkEnd w:id="338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325DF856" wp14:editId="5A0CCAAA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339" w:name="_Ref284699363"/>
      <w:bookmarkStart w:id="340" w:name="_Toc40049661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106</w:t>
      </w:r>
      <w:r w:rsidR="00C43823">
        <w:rPr>
          <w:noProof/>
        </w:rPr>
        <w:fldChar w:fldCharType="end"/>
      </w:r>
      <w:bookmarkEnd w:id="339"/>
      <w:r>
        <w:t>. Соединение ПНД-1 и третьего отбора</w:t>
      </w:r>
      <w:bookmarkEnd w:id="340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</w:t>
      </w:r>
      <w:r>
        <w:fldChar w:fldCharType="begin"/>
      </w:r>
      <w:r>
        <w:instrText xml:space="preserve"> REF _Ref284699362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106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341" w:name="_Toc400496458"/>
      <w:r>
        <w:t>Вывод параметров на схемное окно</w:t>
      </w:r>
      <w:bookmarkEnd w:id="341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342" w:name="_Toc400496459"/>
      <w:r>
        <w:t xml:space="preserve">Свойства элементов </w:t>
      </w:r>
      <w:r w:rsidR="00CF3FB6">
        <w:t>модели</w:t>
      </w:r>
      <w:bookmarkEnd w:id="342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r w:rsidR="00824CAD">
        <w:t>заданы верно, изменять более ничего не нужно.</w:t>
      </w:r>
      <w:r>
        <w:t xml:space="preserve"> При запуске схемы на расчёт должно установиться состояние, близкое к номинальному.</w:t>
      </w:r>
    </w:p>
    <w:p w:rsidR="00824CAD" w:rsidRDefault="00D94536" w:rsidP="00824CAD">
      <w:pPr>
        <w:pStyle w:val="3"/>
        <w:rPr>
          <w:lang w:val="en-US"/>
        </w:rPr>
      </w:pPr>
      <w:bookmarkStart w:id="343" w:name="_Toc400496460"/>
      <w:r>
        <w:lastRenderedPageBreak/>
        <w:t>Номинальное состояние системы</w:t>
      </w:r>
      <w:bookmarkEnd w:id="343"/>
    </w:p>
    <w:p w:rsidR="008C7E89" w:rsidRDefault="002E5F03" w:rsidP="009E315A">
      <w:r>
        <w:t xml:space="preserve"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</w:t>
      </w:r>
      <w:r w:rsidR="00CF3FB6">
        <w:t>модели</w:t>
      </w:r>
      <w:r>
        <w:t xml:space="preserve"> сильно отклониться от номинала. Н</w:t>
      </w:r>
      <w:r w:rsidR="00C86C8B">
        <w:t>а</w:t>
      </w:r>
      <w:r>
        <w:t xml:space="preserve">стоящая отладка </w:t>
      </w:r>
      <w:r w:rsidR="00CF3FB6">
        <w:t>модели</w:t>
      </w:r>
      <w:r>
        <w:t xml:space="preserve"> и получение стационарного состояния, выявление ошибок и доработка </w:t>
      </w:r>
      <w:r w:rsidR="00CF3FB6">
        <w:t>модели</w:t>
      </w:r>
      <w:r>
        <w:t xml:space="preserve">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2E5F03" w:rsidRDefault="002E5F03" w:rsidP="009E315A">
      <w:r>
        <w:t xml:space="preserve">Сравните состояние системы с </w:t>
      </w:r>
      <w:r w:rsidR="00607F70">
        <w:t>указанным</w:t>
      </w:r>
      <w:r w:rsidR="005F2E8D">
        <w:t xml:space="preserve"> </w:t>
      </w:r>
      <w:r w:rsidR="00607F70">
        <w:t>(</w:t>
      </w:r>
      <w:r w:rsidR="005F2E8D">
        <w:fldChar w:fldCharType="begin"/>
      </w:r>
      <w:r w:rsidR="005F2E8D">
        <w:instrText xml:space="preserve"> REF _Ref284855070 </w:instrText>
      </w:r>
      <w:r w:rsidR="00CF2E92">
        <w:instrText xml:space="preserve">\* Lower \h </w:instrText>
      </w:r>
      <w:r w:rsidR="005F2E8D">
        <w:fldChar w:fldCharType="separate"/>
      </w:r>
      <w:r w:rsidR="002C5747">
        <w:t xml:space="preserve">рисунок </w:t>
      </w:r>
      <w:r w:rsidR="002C5747">
        <w:rPr>
          <w:noProof/>
        </w:rPr>
        <w:t>107</w:t>
      </w:r>
      <w:r w:rsidR="005F2E8D">
        <w:fldChar w:fldCharType="end"/>
      </w:r>
      <w:r w:rsidR="00607F70">
        <w:t>)</w:t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37C7CA47" wp14:editId="06A7DC90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344" w:name="_Ref284855070"/>
      <w:bookmarkStart w:id="345" w:name="_Toc4004966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107</w:t>
      </w:r>
      <w:r w:rsidR="00C43823">
        <w:rPr>
          <w:noProof/>
        </w:rPr>
        <w:fldChar w:fldCharType="end"/>
      </w:r>
      <w:bookmarkEnd w:id="344"/>
      <w:r>
        <w:t>. Стационарный расчет соединения ПНД-1 и третьего отбора</w:t>
      </w:r>
      <w:bookmarkEnd w:id="345"/>
    </w:p>
    <w:p w:rsidR="003B45E4" w:rsidRDefault="003B45E4" w:rsidP="003B45E4">
      <w:pPr>
        <w:pStyle w:val="2"/>
      </w:pPr>
      <w:bookmarkStart w:id="346" w:name="_Toc400496461"/>
      <w:r>
        <w:t xml:space="preserve">Присоединение </w:t>
      </w:r>
      <w:r w:rsidR="00491E7C">
        <w:t>системы питательной воды</w:t>
      </w:r>
      <w:bookmarkEnd w:id="346"/>
    </w:p>
    <w:p w:rsidR="003B45E4" w:rsidRPr="00F45967" w:rsidRDefault="003B45E4" w:rsidP="003B45E4">
      <w:pPr>
        <w:pStyle w:val="3"/>
      </w:pPr>
      <w:bookmarkStart w:id="347" w:name="_Toc400496462"/>
      <w:r>
        <w:t xml:space="preserve">Описание </w:t>
      </w:r>
      <w:r w:rsidR="00CF3FB6">
        <w:t>модели</w:t>
      </w:r>
      <w:bookmarkEnd w:id="347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питательной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со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со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>) разместим в отдельной суб</w:t>
      </w:r>
      <w:r w:rsidR="00CF3FB6">
        <w:t>модели</w:t>
      </w:r>
      <w:r w:rsidR="003B45E4">
        <w:t xml:space="preserve">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348" w:name="_Toc400496463"/>
      <w:r>
        <w:lastRenderedPageBreak/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03</w:t>
      </w:r>
      <w:bookmarkEnd w:id="348"/>
    </w:p>
    <w:p w:rsidR="00291D68" w:rsidRPr="002D3817" w:rsidRDefault="00291D68" w:rsidP="00291D68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CF4B92">
        <w:t xml:space="preserve"> </w:t>
      </w:r>
      <w:r w:rsidR="00607F70">
        <w:t>(</w:t>
      </w:r>
      <w:r w:rsidR="00CF4B92">
        <w:fldChar w:fldCharType="begin"/>
      </w:r>
      <w:r w:rsidR="00CF4B92">
        <w:instrText xml:space="preserve"> REF _Ref284855071 </w:instrText>
      </w:r>
      <w:r w:rsidR="00CF2E92">
        <w:instrText xml:space="preserve">\* Lower \h </w:instrText>
      </w:r>
      <w:r w:rsidR="00CF4B92">
        <w:fldChar w:fldCharType="separate"/>
      </w:r>
      <w:r w:rsidR="002C5747">
        <w:t xml:space="preserve">рисунок </w:t>
      </w:r>
      <w:r w:rsidR="002C5747">
        <w:rPr>
          <w:noProof/>
        </w:rPr>
        <w:t>108</w:t>
      </w:r>
      <w:r w:rsidR="00CF4B92">
        <w:fldChar w:fldCharType="end"/>
      </w:r>
      <w:r w:rsidR="00607F70">
        <w:t>)</w:t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70C540D3" wp14:editId="5A54C78D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349" w:name="_Ref284855071"/>
      <w:bookmarkStart w:id="350" w:name="_Toc4004966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108</w:t>
      </w:r>
      <w:r w:rsidR="00C43823">
        <w:rPr>
          <w:noProof/>
        </w:rPr>
        <w:fldChar w:fldCharType="end"/>
      </w:r>
      <w:bookmarkEnd w:id="349"/>
      <w:r>
        <w:t>. Субмодель системы питательной воды</w:t>
      </w:r>
      <w:bookmarkEnd w:id="350"/>
    </w:p>
    <w:p w:rsidR="00CF4B92" w:rsidRDefault="00CF4B92" w:rsidP="00CF4B92">
      <w:pPr>
        <w:pStyle w:val="3"/>
      </w:pPr>
      <w:bookmarkStart w:id="351" w:name="_Toc400496464"/>
      <w:r>
        <w:t>Глобальные параметры</w:t>
      </w:r>
      <w:bookmarkEnd w:id="351"/>
    </w:p>
    <w:p w:rsidR="00CF4B92" w:rsidRDefault="00CF4B92" w:rsidP="00CF4B92">
      <w:r>
        <w:t>Для работ</w:t>
      </w:r>
      <w:r w:rsidR="005C00BA">
        <w:t xml:space="preserve">оспособности нашей </w:t>
      </w:r>
      <w:r w:rsidR="00CF3FB6">
        <w:t>модели</w:t>
      </w:r>
      <w:r w:rsidR="005C00BA">
        <w:t xml:space="preserve">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глобальных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рас</w:t>
      </w:r>
      <w:r w:rsidR="006315D8">
        <w:t>с</w:t>
      </w:r>
      <w:r w:rsidR="005C00BA">
        <w:t xml:space="preserve">читываться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</w:t>
      </w:r>
      <w:r w:rsidR="00CF3FB6">
        <w:t>модели</w:t>
      </w:r>
      <w:r w:rsidR="005C00BA">
        <w:t xml:space="preserve"> ПВ</w:t>
      </w:r>
      <w:r>
        <w:t>Д-</w:t>
      </w:r>
      <w:r w:rsidR="005C00BA">
        <w:t>3</w:t>
      </w:r>
      <w:r w:rsidR="00CF6630">
        <w:t xml:space="preserve"> и переименовав</w:t>
      </w:r>
      <w:r>
        <w:t xml:space="preserve">, см. </w:t>
      </w:r>
      <w:r w:rsidR="0039200D">
        <w:fldChar w:fldCharType="begin"/>
      </w:r>
      <w:r w:rsidR="0039200D">
        <w:instrText xml:space="preserve"> REF _Ref284857264 </w:instrText>
      </w:r>
      <w:r w:rsidR="00CF2E92">
        <w:instrText xml:space="preserve">\* Lower \h </w:instrText>
      </w:r>
      <w:r w:rsidR="0039200D">
        <w:fldChar w:fldCharType="separate"/>
      </w:r>
      <w:r w:rsidR="002C5747">
        <w:t xml:space="preserve">рисунок </w:t>
      </w:r>
      <w:r w:rsidR="002C5747">
        <w:rPr>
          <w:noProof/>
        </w:rPr>
        <w:t>109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01785174" wp14:editId="7FD991D3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352" w:name="_Ref284857264"/>
      <w:bookmarkStart w:id="353" w:name="_Toc40049662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109</w:t>
      </w:r>
      <w:r w:rsidR="00C43823">
        <w:rPr>
          <w:noProof/>
        </w:rPr>
        <w:fldChar w:fldCharType="end"/>
      </w:r>
      <w:bookmarkEnd w:id="352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353"/>
    </w:p>
    <w:p w:rsidR="005363DE" w:rsidRDefault="005363DE" w:rsidP="005363DE">
      <w:pPr>
        <w:pStyle w:val="3"/>
      </w:pPr>
      <w:bookmarkStart w:id="354" w:name="_Toc400496465"/>
      <w:r>
        <w:lastRenderedPageBreak/>
        <w:t>Структура присоединения системы питательной воды</w:t>
      </w:r>
      <w:bookmarkEnd w:id="354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 w:rsidR="00A66AC0">
        <w:fldChar w:fldCharType="begin"/>
      </w:r>
      <w:r w:rsidR="00A66AC0">
        <w:instrText xml:space="preserve"> REF _Ref284857800 </w:instrText>
      </w:r>
      <w:r w:rsidR="00CF2E92">
        <w:instrText xml:space="preserve">\* Lower \h </w:instrText>
      </w:r>
      <w:r w:rsidR="00A66AC0">
        <w:fldChar w:fldCharType="separate"/>
      </w:r>
      <w:r w:rsidR="002C5747">
        <w:t xml:space="preserve">рисунок </w:t>
      </w:r>
      <w:r w:rsidR="002C5747">
        <w:rPr>
          <w:noProof/>
        </w:rPr>
        <w:t>110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58BC3ED1" wp14:editId="48C2C45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355" w:name="_Ref284857800"/>
      <w:bookmarkStart w:id="356" w:name="_Toc4004966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110</w:t>
      </w:r>
      <w:r w:rsidR="00C43823">
        <w:rPr>
          <w:noProof/>
        </w:rPr>
        <w:fldChar w:fldCharType="end"/>
      </w:r>
      <w:bookmarkEnd w:id="355"/>
      <w:r>
        <w:t xml:space="preserve">. Создание </w:t>
      </w:r>
      <w:r w:rsidR="00B63D3A">
        <w:t>системы питательной воды</w:t>
      </w:r>
      <w:bookmarkEnd w:id="356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задвижкой «К_3_1» оставьте на этом листе (аналог местного управления).</w:t>
      </w:r>
      <w:r>
        <w:t xml:space="preserve"> Книпки управления граничным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r>
        <w:t>очевидного</w:t>
      </w:r>
      <w:r w:rsidR="005363DE">
        <w:t xml:space="preserve"> – соединим </w:t>
      </w:r>
      <w:r w:rsidR="00A515FC">
        <w:t>между собой подогреватели по тракту подогреваемой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установите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</w:t>
      </w:r>
      <w:r w:rsidR="00CF3FB6">
        <w:t>модели</w:t>
      </w:r>
      <w:r w:rsidR="005363DE">
        <w:t xml:space="preserve"> </w:t>
      </w:r>
      <w:r w:rsidR="00A515FC">
        <w:t>подогревателей между собой</w:t>
      </w:r>
      <w:r w:rsidR="00607F70">
        <w:t xml:space="preserve">. Для примера смотрите на </w:t>
      </w:r>
      <w:r w:rsidR="009B23CF">
        <w:fldChar w:fldCharType="begin"/>
      </w:r>
      <w:r w:rsidR="009B23CF">
        <w:instrText xml:space="preserve"> REF _Ref284858602 </w:instrText>
      </w:r>
      <w:r w:rsidR="00CF2E92">
        <w:instrText xml:space="preserve">\* Lower \h </w:instrText>
      </w:r>
      <w:r w:rsidR="009B23CF">
        <w:fldChar w:fldCharType="separate"/>
      </w:r>
      <w:r w:rsidR="002C5747">
        <w:t xml:space="preserve">рисунок </w:t>
      </w:r>
      <w:r w:rsidR="002C5747">
        <w:rPr>
          <w:noProof/>
        </w:rPr>
        <w:t>111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72F35DCD" wp14:editId="7D6268A5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357" w:name="_Ref284858602"/>
      <w:bookmarkStart w:id="358" w:name="_Toc4004966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111</w:t>
      </w:r>
      <w:r w:rsidR="00C43823">
        <w:rPr>
          <w:noProof/>
        </w:rPr>
        <w:fldChar w:fldCharType="end"/>
      </w:r>
      <w:bookmarkEnd w:id="357"/>
      <w:r>
        <w:t>. Соединение ПВД-2 и ПВД-3 по воде</w:t>
      </w:r>
      <w:bookmarkEnd w:id="358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r w:rsidR="00332FE6">
        <w:t>аналогично</w:t>
      </w:r>
      <w:r w:rsidR="00E94292">
        <w:t xml:space="preserve"> </w:t>
      </w:r>
      <w:r w:rsidR="001062E2">
        <w:t xml:space="preserve">удалите граничные условия с обоих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CF3FB6">
        <w:t>модели</w:t>
      </w:r>
      <w:r w:rsidR="001062E2">
        <w:t xml:space="preserve">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 xml:space="preserve">который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</w:t>
      </w:r>
      <w:r w:rsidR="00031D58">
        <w:t xml:space="preserve">ер расположения элементов – </w:t>
      </w:r>
      <w:r w:rsidR="003212AC">
        <w:fldChar w:fldCharType="begin"/>
      </w:r>
      <w:r w:rsidR="003212AC">
        <w:instrText xml:space="preserve"> REF _Ref284861207 </w:instrText>
      </w:r>
      <w:r w:rsidR="00CF2E92">
        <w:instrText xml:space="preserve">\* Lower \h </w:instrText>
      </w:r>
      <w:r w:rsidR="003212AC">
        <w:fldChar w:fldCharType="separate"/>
      </w:r>
      <w:r w:rsidR="002C5747">
        <w:t xml:space="preserve">рисунок </w:t>
      </w:r>
      <w:r w:rsidR="002C5747">
        <w:rPr>
          <w:noProof/>
        </w:rPr>
        <w:t>112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435586CA" wp14:editId="4320CF2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359" w:name="_Ref284861207"/>
      <w:bookmarkStart w:id="360" w:name="_Toc4004966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112</w:t>
      </w:r>
      <w:r w:rsidR="00C43823">
        <w:rPr>
          <w:noProof/>
        </w:rPr>
        <w:fldChar w:fldCharType="end"/>
      </w:r>
      <w:bookmarkEnd w:id="359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360"/>
    </w:p>
    <w:p w:rsidR="00410D62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E94292" w:rsidRPr="00E94292" w:rsidRDefault="00E94292" w:rsidP="0091259F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</w:t>
      </w:r>
      <w:r w:rsidR="00C86C8B">
        <w:t>к</w:t>
      </w:r>
      <w:r>
        <w:t xml:space="preserve"> </w:t>
      </w:r>
      <w:r w:rsidR="00C86C8B">
        <w:t xml:space="preserve">каналу </w:t>
      </w:r>
      <w:r>
        <w:t xml:space="preserve">подачи пара в ПВД-2, а к </w:t>
      </w:r>
      <w:r w:rsidR="00C86C8B">
        <w:t>каналу</w:t>
      </w:r>
      <w:r>
        <w:t xml:space="preserve">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между ПВД-2 и ПВД-3, а затем соедините </w:t>
      </w:r>
      <w:r w:rsidR="00C86C8B">
        <w:t xml:space="preserve">с блоком </w:t>
      </w:r>
      <w:r w:rsidR="00C86C8B" w:rsidRPr="00C86C8B">
        <w:rPr>
          <w:b/>
        </w:rPr>
        <w:t xml:space="preserve">«Из памяти </w:t>
      </w:r>
      <w:r w:rsidR="00C86C8B" w:rsidRPr="00C86C8B">
        <w:rPr>
          <w:b/>
          <w:lang w:val="en-US"/>
        </w:rPr>
        <w:t>TPP</w:t>
      </w:r>
      <w:r w:rsidR="00C86C8B" w:rsidRPr="00C86C8B">
        <w:rPr>
          <w:b/>
        </w:rPr>
        <w:t>»</w:t>
      </w:r>
      <w:r w:rsidR="00C86C8B" w:rsidRPr="00C86C8B">
        <w:t xml:space="preserve"> </w:t>
      </w:r>
      <w:r w:rsidR="00C86C8B">
        <w:rPr>
          <w:lang w:val="en-US"/>
        </w:rPr>
        <w:t>c</w:t>
      </w:r>
      <w:r>
        <w:t xml:space="preserve"> </w:t>
      </w:r>
      <w:r w:rsidR="00C86C8B">
        <w:t xml:space="preserve">именем </w:t>
      </w:r>
      <w:r w:rsidR="00C86C8B" w:rsidRPr="00C86C8B">
        <w:rPr>
          <w:b/>
        </w:rPr>
        <w:t>«</w:t>
      </w:r>
      <w:r w:rsidR="00C86C8B" w:rsidRPr="00C86C8B">
        <w:rPr>
          <w:b/>
          <w:lang w:val="en-US"/>
        </w:rPr>
        <w:t>I</w:t>
      </w:r>
      <w:r w:rsidR="00C86C8B" w:rsidRPr="00C86C8B">
        <w:rPr>
          <w:b/>
        </w:rPr>
        <w:t xml:space="preserve"> отбор»</w:t>
      </w:r>
      <w:r w:rsidR="00C86C8B">
        <w:t>.</w:t>
      </w:r>
    </w:p>
    <w:p w:rsidR="000846F2" w:rsidRPr="00AF49A2" w:rsidRDefault="000846F2" w:rsidP="0091259F">
      <w:r>
        <w:t>На этом соединения субмоделей в данном подразделе завершены, можно попробовать запустить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Gv</w:t>
      </w:r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Tv</w:t>
      </w:r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361" w:name="_Toc400496466"/>
      <w:r>
        <w:t>Вывод параметров на схемное окно</w:t>
      </w:r>
      <w:bookmarkEnd w:id="361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362" w:name="_Toc400496467"/>
      <w:r>
        <w:t xml:space="preserve">Свойства элементов </w:t>
      </w:r>
      <w:r w:rsidR="00CF3FB6">
        <w:t>модели</w:t>
      </w:r>
      <w:bookmarkEnd w:id="362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>элементов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копировании схем из отдельных субмоделей в общую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lastRenderedPageBreak/>
        <w:t xml:space="preserve">В нашем случае, </w:t>
      </w:r>
      <w:r w:rsidR="00CF3FB6">
        <w:t>модели</w:t>
      </w:r>
      <w:r>
        <w:t xml:space="preserve">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3E6879" w:rsidRPr="00121044" w:rsidRDefault="003E6879" w:rsidP="003E6879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всас питательных насосов, установите значение давления, равным </w:t>
      </w:r>
      <w:r w:rsidRPr="00121044">
        <w:rPr>
          <w:b/>
        </w:rPr>
        <w:t>50</w:t>
      </w:r>
      <w:r>
        <w:t>, а значение энтальпии измените на</w:t>
      </w:r>
      <w:r w:rsidR="000002F2">
        <w:t xml:space="preserve"> </w:t>
      </w:r>
      <w:r w:rsidRPr="00121044">
        <w:rPr>
          <w:b/>
          <w:lang w:val="en-US"/>
        </w:rPr>
        <w:t>watertp</w:t>
      </w:r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9426F8" w:rsidRDefault="009426F8" w:rsidP="009426F8">
      <w:pPr>
        <w:pStyle w:val="3"/>
      </w:pPr>
      <w:bookmarkStart w:id="363" w:name="_Toc400496468"/>
      <w:r>
        <w:t>Номинальное состояние системы</w:t>
      </w:r>
      <w:bookmarkEnd w:id="363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</w:t>
      </w:r>
      <w:r w:rsidR="006315D8">
        <w:t>,</w:t>
      </w:r>
      <w:r>
        <w:t xml:space="preserve"> и система «ищет» новое стационарное состояние.</w:t>
      </w:r>
    </w:p>
    <w:p w:rsidR="00AF49A2" w:rsidRDefault="006315D8" w:rsidP="00AF49A2">
      <w:r>
        <w:t>Спустя 100…</w:t>
      </w:r>
      <w:r w:rsidR="00AF49A2">
        <w:t>300 секунд, должно наступить стационарное состояние, которое может быть отлично от номинального. Это зависит от кон</w:t>
      </w:r>
      <w:r w:rsidR="00A75CBE">
        <w:t>к</w:t>
      </w:r>
      <w:r w:rsidR="00AF49A2">
        <w:t>р</w:t>
      </w:r>
      <w:r w:rsidR="00A75CBE">
        <w:t>е</w:t>
      </w:r>
      <w:r w:rsidR="00AF49A2">
        <w:t>тных настроек всех элементов схемы –</w:t>
      </w:r>
      <w:r w:rsidR="00031D58">
        <w:t xml:space="preserve"> каналов, точек, насосов и т</w:t>
      </w:r>
      <w:r w:rsidR="00A75CBE">
        <w:t xml:space="preserve">ак </w:t>
      </w:r>
      <w:r w:rsidR="00031D58">
        <w:t>д</w:t>
      </w:r>
      <w:r w:rsidR="00A75CBE">
        <w:t>алее</w:t>
      </w:r>
      <w:r w:rsidR="00031D58">
        <w:t xml:space="preserve">. </w:t>
      </w:r>
      <w:r w:rsidR="00A75CBE">
        <w:t>В</w:t>
      </w:r>
      <w:r w:rsidR="00F30E02">
        <w:t xml:space="preserve"> нашем варианте сразу после соединения было получено следующее состояние </w:t>
      </w:r>
      <w:r w:rsidR="00276710">
        <w:t>(</w:t>
      </w:r>
      <w:r w:rsidR="00F30E02">
        <w:t xml:space="preserve">см. </w:t>
      </w:r>
      <w:r w:rsidR="00F30E02">
        <w:fldChar w:fldCharType="begin"/>
      </w:r>
      <w:r w:rsidR="00F30E02">
        <w:instrText xml:space="preserve"> REF _Ref284924244 </w:instrText>
      </w:r>
      <w:r w:rsidR="00CF2E92">
        <w:instrText xml:space="preserve">\* Lower \h </w:instrText>
      </w:r>
      <w:r w:rsidR="00F30E02">
        <w:fldChar w:fldCharType="separate"/>
      </w:r>
      <w:r w:rsidR="002C5747">
        <w:t xml:space="preserve">рисунок </w:t>
      </w:r>
      <w:r w:rsidR="002C5747">
        <w:rPr>
          <w:noProof/>
        </w:rPr>
        <w:t>113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>В нём расходы по отборам уже не совпадают с номиналом, хотя качественно близки к ним, но самое главное – сумма всех отборов и отбора конденсата из кон</w:t>
      </w:r>
      <w:r w:rsidR="006315D8">
        <w:t>де</w:t>
      </w:r>
      <w:r>
        <w:t>нсатора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5CB89204" wp14:editId="2FC684C9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364" w:name="_Ref284924244"/>
      <w:bookmarkStart w:id="365" w:name="_Toc4004966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113</w:t>
      </w:r>
      <w:r w:rsidR="00C43823">
        <w:rPr>
          <w:noProof/>
        </w:rPr>
        <w:fldChar w:fldCharType="end"/>
      </w:r>
      <w:bookmarkEnd w:id="364"/>
      <w:r>
        <w:t>. Состояние системы свежего пара после добавления отборов пара</w:t>
      </w:r>
      <w:bookmarkEnd w:id="365"/>
    </w:p>
    <w:p w:rsidR="00906934" w:rsidRDefault="009342F3" w:rsidP="0091259F">
      <w:r>
        <w:t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</w:t>
      </w:r>
      <w:r w:rsidR="006315D8">
        <w:t>й</w:t>
      </w:r>
      <w:r>
        <w:t xml:space="preserve">ти к номинальному значению. Так, после исправления всех грубых ошибок и спустя 2000 секунд расчета, было получено следующее состояние системы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9342F3" w:rsidRPr="009426F8" w:rsidRDefault="009342F3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6DE0EAFC" wp14:editId="68A3A8D3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366" w:name="_Ref284925212"/>
      <w:bookmarkStart w:id="367" w:name="_Toc4004966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114</w:t>
      </w:r>
      <w:r w:rsidR="00C43823">
        <w:rPr>
          <w:noProof/>
        </w:rPr>
        <w:fldChar w:fldCharType="end"/>
      </w:r>
      <w:bookmarkEnd w:id="366"/>
      <w:r>
        <w:t>. Состояние системы свежего пара после исправления грубых ошибок</w:t>
      </w:r>
      <w:bookmarkEnd w:id="367"/>
    </w:p>
    <w:p w:rsidR="001840E5" w:rsidRPr="00420E8C" w:rsidRDefault="001840E5" w:rsidP="00C7154E">
      <w:r>
        <w:t>Теперь можно до</w:t>
      </w:r>
      <w:r w:rsidR="006315D8">
        <w:t xml:space="preserve">полнительно </w:t>
      </w:r>
      <w:r>
        <w:t xml:space="preserve">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>Попробуйте самостоятельно поработать над схемой и попытайтесь получить стационарное состояние, более приближенное к номинальному</w:t>
      </w:r>
      <w:r w:rsidR="003653E7">
        <w:t>,</w:t>
      </w:r>
      <w:r>
        <w:t xml:space="preserve"> чем </w:t>
      </w:r>
      <w:r w:rsidR="006F435C">
        <w:t xml:space="preserve">приведено у нас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 w:rsidR="006F435C">
        <w:t>)</w:t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 w:rsidR="006F435C">
        <w:t xml:space="preserve"> </w:t>
      </w:r>
      <w:r>
        <w:rPr>
          <w:lang w:val="en-US"/>
        </w:rPr>
        <w:t>z</w:t>
      </w:r>
      <w:r w:rsidRPr="003653E7">
        <w:t>2,</w:t>
      </w:r>
      <w:r w:rsidR="006F435C">
        <w:t xml:space="preserve"> </w:t>
      </w:r>
      <w:r>
        <w:rPr>
          <w:lang w:val="en-US"/>
        </w:rPr>
        <w:t>z</w:t>
      </w:r>
      <w:r w:rsidRPr="003653E7">
        <w:t>3,</w:t>
      </w:r>
      <w:r w:rsidR="006F435C">
        <w:t xml:space="preserve"> 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fldChar w:fldCharType="begin"/>
      </w:r>
      <w:r>
        <w:instrText xml:space="preserve"> REF _Ref284927159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115</w:t>
      </w:r>
      <w:r>
        <w:fldChar w:fldCharType="end"/>
      </w:r>
      <w:r>
        <w:t xml:space="preserve">. Здесь удалось выставить номинальный расход на ПНД-1 </w:t>
      </w:r>
      <w:r w:rsidRPr="001A5010">
        <w:t>(</w:t>
      </w:r>
      <w:r>
        <w:t>10 т</w:t>
      </w:r>
      <w:r w:rsidRPr="001A5010">
        <w:t>/</w:t>
      </w:r>
      <w:r>
        <w:t>ч</w:t>
      </w:r>
      <w:r w:rsidRPr="001A5010"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69909A6A" wp14:editId="6B80C6B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368" w:name="_Ref284927159"/>
      <w:bookmarkStart w:id="369" w:name="_Toc4004966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115</w:t>
      </w:r>
      <w:r w:rsidR="00C43823">
        <w:rPr>
          <w:noProof/>
        </w:rPr>
        <w:fldChar w:fldCharType="end"/>
      </w:r>
      <w:bookmarkEnd w:id="368"/>
      <w:r>
        <w:t>. Состояние системы свежего пара после изменения положения задвижек</w:t>
      </w:r>
      <w:bookmarkEnd w:id="369"/>
    </w:p>
    <w:p w:rsidR="00C37583" w:rsidRDefault="00C37583" w:rsidP="00C37583">
      <w:pPr>
        <w:pStyle w:val="2"/>
      </w:pPr>
      <w:bookmarkStart w:id="370" w:name="_Toc400496469"/>
      <w:r>
        <w:t>Присоединение деаэратора</w:t>
      </w:r>
      <w:bookmarkEnd w:id="370"/>
    </w:p>
    <w:p w:rsidR="00C37583" w:rsidRPr="00F45967" w:rsidRDefault="00C37583" w:rsidP="00C37583">
      <w:pPr>
        <w:pStyle w:val="3"/>
      </w:pPr>
      <w:bookmarkStart w:id="371" w:name="_Toc400496470"/>
      <w:r>
        <w:t xml:space="preserve">Описание </w:t>
      </w:r>
      <w:r w:rsidR="00CF3FB6">
        <w:t>модели</w:t>
      </w:r>
      <w:bookmarkEnd w:id="371"/>
    </w:p>
    <w:p w:rsidR="00C37583" w:rsidRDefault="00C37583" w:rsidP="00C37583">
      <w:r>
        <w:t xml:space="preserve">Теперь к нашей </w:t>
      </w:r>
      <w:r w:rsidR="00CF3FB6">
        <w:t>модели</w:t>
      </w:r>
      <w:r>
        <w:t xml:space="preserve">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отдельной суб</w:t>
      </w:r>
      <w:r w:rsidR="00CF3FB6">
        <w:t>модели</w:t>
      </w:r>
      <w:r w:rsidR="00C37583">
        <w:t xml:space="preserve">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372" w:name="_Toc40049647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355A88">
        <w:t>, версия 04</w:t>
      </w:r>
      <w:bookmarkEnd w:id="372"/>
    </w:p>
    <w:p w:rsidR="00C37583" w:rsidRPr="002D3817" w:rsidRDefault="00355A88" w:rsidP="00C37583">
      <w:pPr>
        <w:rPr>
          <w:rStyle w:val="a9"/>
          <w:b w:val="0"/>
        </w:rPr>
      </w:pPr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3A6D03">
        <w:t xml:space="preserve"> </w:t>
      </w:r>
      <w:r w:rsidR="006F435C">
        <w:t>(</w:t>
      </w:r>
      <w:r w:rsidR="003A6D03">
        <w:fldChar w:fldCharType="begin"/>
      </w:r>
      <w:r w:rsidR="003A6D03">
        <w:instrText xml:space="preserve"> REF _Ref284927886 </w:instrText>
      </w:r>
      <w:r w:rsidR="00CF2E92">
        <w:instrText xml:space="preserve">\* Lower \h </w:instrText>
      </w:r>
      <w:r w:rsidR="003A6D03">
        <w:fldChar w:fldCharType="separate"/>
      </w:r>
      <w:r w:rsidR="002C5747">
        <w:t xml:space="preserve">рисунок </w:t>
      </w:r>
      <w:r w:rsidR="002C5747">
        <w:rPr>
          <w:noProof/>
        </w:rPr>
        <w:t>116</w:t>
      </w:r>
      <w:r w:rsidR="003A6D03">
        <w:fldChar w:fldCharType="end"/>
      </w:r>
      <w:r w:rsidR="006F435C">
        <w:t>)</w:t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5393F9" wp14:editId="0F60944C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373" w:name="_Ref284927886"/>
      <w:bookmarkStart w:id="374" w:name="_Toc4004966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116</w:t>
      </w:r>
      <w:r w:rsidR="00C43823">
        <w:rPr>
          <w:noProof/>
        </w:rPr>
        <w:fldChar w:fldCharType="end"/>
      </w:r>
      <w:bookmarkEnd w:id="373"/>
      <w:r>
        <w:t>. Добавление листа с субмоделью деаэратора</w:t>
      </w:r>
      <w:bookmarkEnd w:id="374"/>
    </w:p>
    <w:p w:rsidR="00B624B5" w:rsidRDefault="00B624B5" w:rsidP="00B624B5">
      <w:pPr>
        <w:pStyle w:val="3"/>
      </w:pPr>
      <w:bookmarkStart w:id="375" w:name="_Toc400496472"/>
      <w:r>
        <w:t>Глобальные параметры</w:t>
      </w:r>
      <w:bookmarkEnd w:id="375"/>
    </w:p>
    <w:p w:rsidR="00F7671A" w:rsidRDefault="00B624B5" w:rsidP="00F7671A">
      <w:r>
        <w:t xml:space="preserve">Для работоспособности </w:t>
      </w:r>
      <w:r w:rsidR="00CF3FB6">
        <w:t>модели</w:t>
      </w:r>
      <w:r>
        <w:t xml:space="preserve">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376" w:name="_Toc400496473"/>
      <w:r>
        <w:t>Структура присоединения суб</w:t>
      </w:r>
      <w:r w:rsidR="00CF3FB6">
        <w:t>модели</w:t>
      </w:r>
      <w:r>
        <w:t xml:space="preserve"> деаэратора</w:t>
      </w:r>
      <w:bookmarkEnd w:id="376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</w:t>
      </w:r>
      <w:r w:rsidR="00CF3FB6">
        <w:t>модели</w:t>
      </w:r>
      <w:r w:rsidR="000A432B">
        <w:t xml:space="preserve">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0725DD1D" wp14:editId="52A0492C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377" w:name="_Ref285013192"/>
      <w:bookmarkStart w:id="378" w:name="_Toc4004966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117</w:t>
      </w:r>
      <w:r w:rsidR="00C43823">
        <w:rPr>
          <w:noProof/>
        </w:rPr>
        <w:fldChar w:fldCharType="end"/>
      </w:r>
      <w:bookmarkEnd w:id="377"/>
      <w:r>
        <w:t>. Добавление нового отбора на деаэратор</w:t>
      </w:r>
      <w:bookmarkEnd w:id="378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</w:t>
      </w:r>
      <w:r>
        <w:fldChar w:fldCharType="begin"/>
      </w:r>
      <w:r>
        <w:instrText xml:space="preserve"> REF _Ref285013192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117</w:t>
      </w:r>
      <w:r>
        <w:fldChar w:fldCharType="end"/>
      </w:r>
      <w:r>
        <w:t>.</w:t>
      </w:r>
    </w:p>
    <w:p w:rsidR="00B17282" w:rsidRDefault="00B17282" w:rsidP="000A432B">
      <w:r>
        <w:t>На суб</w:t>
      </w:r>
      <w:r w:rsidR="00CF3FB6">
        <w:t>модели</w:t>
      </w:r>
      <w:r>
        <w:t xml:space="preserve">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>.</w:t>
      </w:r>
      <w:r w:rsidR="007A65EC">
        <w:t xml:space="preserve"> Новую точку (внутренний узел ТРР) вместо граничного узла Р на суб</w:t>
      </w:r>
      <w:r w:rsidR="00CF3FB6">
        <w:t>модели</w:t>
      </w:r>
      <w:r w:rsidR="007A65EC">
        <w:t xml:space="preserve"> питательных насосов </w:t>
      </w:r>
      <w:r w:rsidR="000E4228">
        <w:t>ставить не надо (как и на суб</w:t>
      </w:r>
      <w:r w:rsidR="00CF3FB6">
        <w:t>модели</w:t>
      </w:r>
      <w:r w:rsidR="000E4228">
        <w:t xml:space="preserve"> деаэратора) – сразу соединяем отверстие в баке с каналом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</w:t>
      </w:r>
      <w:r w:rsidR="00CF3FB6">
        <w:t>модели</w:t>
      </w:r>
      <w:r w:rsidR="00A51D40">
        <w:t xml:space="preserve"> деаэратора, тогда подогретая вода будет сразу поступать в бак деаэратора через механизм переменной в памяти ТРР.</w:t>
      </w:r>
    </w:p>
    <w:p w:rsidR="003E6879" w:rsidRDefault="003E6879" w:rsidP="003E6879">
      <w:r>
        <w:t xml:space="preserve">Замените граничный узел Р («КГП в ДЭ») на граничный узел </w:t>
      </w:r>
      <w:r>
        <w:rPr>
          <w:lang w:val="en-US"/>
        </w:rPr>
        <w:t>G</w:t>
      </w:r>
      <w:r>
        <w:t>, в котором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6"/>
        <w:gridCol w:w="5634"/>
      </w:tblGrid>
      <w:tr w:rsidR="003E6879" w:rsidTr="006315D8">
        <w:tc>
          <w:tcPr>
            <w:tcW w:w="4786" w:type="dxa"/>
          </w:tcPr>
          <w:p w:rsidR="003E6879" w:rsidRPr="00846504" w:rsidRDefault="003E6879" w:rsidP="00781435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5634" w:type="dxa"/>
          </w:tcPr>
          <w:p w:rsidR="003E6879" w:rsidRDefault="003E6879" w:rsidP="00781435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3E6879" w:rsidRPr="00121044" w:rsidRDefault="003E6879" w:rsidP="00781435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3E6879" w:rsidRDefault="003E6879" w:rsidP="000A432B"/>
    <w:p w:rsidR="00A51D40" w:rsidRDefault="00EE09EC" w:rsidP="00A51D40">
      <w:pPr>
        <w:pStyle w:val="a8"/>
      </w:pPr>
      <w:r>
        <w:rPr>
          <w:noProof/>
        </w:rPr>
        <w:lastRenderedPageBreak/>
        <w:drawing>
          <wp:inline distT="0" distB="0" distL="0" distR="0" wp14:anchorId="6A23FA31" wp14:editId="01422882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379" w:name="_Ref285015160"/>
      <w:bookmarkStart w:id="380" w:name="_Toc4004966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118</w:t>
      </w:r>
      <w:r w:rsidR="00C43823">
        <w:rPr>
          <w:noProof/>
        </w:rPr>
        <w:fldChar w:fldCharType="end"/>
      </w:r>
      <w:bookmarkEnd w:id="379"/>
      <w:r>
        <w:t>. Субмодель деаэратора с подключенными связями</w:t>
      </w:r>
      <w:bookmarkEnd w:id="380"/>
    </w:p>
    <w:p w:rsidR="00EE09EC" w:rsidRDefault="006F435C" w:rsidP="00EE09EC">
      <w:r>
        <w:t>Внешний вид суб</w:t>
      </w:r>
      <w:r w:rsidR="00CF3FB6">
        <w:t>модели</w:t>
      </w:r>
      <w:r>
        <w:t xml:space="preserve"> деаэратора</w:t>
      </w:r>
      <w:r w:rsidR="00EE09EC">
        <w:t xml:space="preserve"> с тремя </w:t>
      </w:r>
      <w:r>
        <w:t xml:space="preserve">новыми соединениями – см. </w:t>
      </w:r>
      <w:r w:rsidR="00EE09EC">
        <w:fldChar w:fldCharType="begin"/>
      </w:r>
      <w:r w:rsidR="00EE09EC">
        <w:instrText xml:space="preserve"> REF _Ref285015160 </w:instrText>
      </w:r>
      <w:r w:rsidR="00CF2E92">
        <w:instrText xml:space="preserve">\* Lower \h </w:instrText>
      </w:r>
      <w:r w:rsidR="00EE09EC">
        <w:fldChar w:fldCharType="separate"/>
      </w:r>
      <w:r w:rsidR="002C5747">
        <w:t xml:space="preserve">рисунок </w:t>
      </w:r>
      <w:r w:rsidR="002C5747">
        <w:rPr>
          <w:noProof/>
        </w:rPr>
        <w:t>118</w:t>
      </w:r>
      <w:r w:rsidR="00EE09EC">
        <w:fldChar w:fldCharType="end"/>
      </w:r>
      <w:r w:rsidR="00EE09EC">
        <w:t>.</w:t>
      </w:r>
    </w:p>
    <w:p w:rsidR="00897A82" w:rsidRDefault="00897A82" w:rsidP="003A6D03">
      <w:r>
        <w:t xml:space="preserve">Теперь нам предстоит тщательная отладка </w:t>
      </w:r>
      <w:r w:rsidR="00CF3FB6">
        <w:t>модели</w:t>
      </w:r>
      <w:r>
        <w:t>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381" w:name="_Toc400496474"/>
      <w:r>
        <w:t>Вывод параметров на схемное окно</w:t>
      </w:r>
      <w:bookmarkEnd w:id="381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382" w:name="_Toc400496475"/>
      <w:r>
        <w:t xml:space="preserve">Свойства элементов </w:t>
      </w:r>
      <w:r w:rsidR="00CF3FB6">
        <w:t>модели</w:t>
      </w:r>
      <w:bookmarkEnd w:id="382"/>
    </w:p>
    <w:p w:rsidR="00C07DA4" w:rsidRDefault="00C07DA4" w:rsidP="00C07DA4">
      <w:r>
        <w:t xml:space="preserve">Параметры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383" w:name="_Toc400496476"/>
      <w:r>
        <w:t>Стационарное</w:t>
      </w:r>
      <w:r w:rsidR="00992C80">
        <w:t xml:space="preserve"> состояние</w:t>
      </w:r>
      <w:r w:rsidR="00EE09EC">
        <w:t xml:space="preserve"> </w:t>
      </w:r>
      <w:r w:rsidR="00CF3FB6">
        <w:t>модели</w:t>
      </w:r>
      <w:r w:rsidR="00EE09EC">
        <w:t xml:space="preserve">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383"/>
    </w:p>
    <w:p w:rsidR="00992C80" w:rsidRDefault="00992C80" w:rsidP="00992C80">
      <w:r>
        <w:t xml:space="preserve"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</w:t>
      </w:r>
      <w:r w:rsidR="00CF3FB6">
        <w:t>модели</w:t>
      </w:r>
      <w:r>
        <w:t>, созда</w:t>
      </w:r>
      <w:r w:rsidR="00005D4C">
        <w:t>ваемой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 xml:space="preserve">. В вашем случае может быть получено </w:t>
      </w:r>
      <w:r>
        <w:lastRenderedPageBreak/>
        <w:t>другое стационарное состояние.</w:t>
      </w:r>
      <w:r w:rsidR="00B62E3F">
        <w:t xml:space="preserve"> Ниже описаны исправления, которые пришлось сделать при разработке учебной методики.</w:t>
      </w:r>
    </w:p>
    <w:p w:rsidR="00992C80" w:rsidRDefault="00992C80" w:rsidP="00992C80">
      <w:r>
        <w:t xml:space="preserve">Начнём с проточной части. Задайте в граничном узле G (на втором отборе) величину отбора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 xml:space="preserve">В </w:t>
      </w:r>
      <w:r w:rsidR="00CF3FB6">
        <w:t>модели</w:t>
      </w:r>
      <w:r>
        <w:t xml:space="preserve">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</w:t>
      </w:r>
      <w:r w:rsidR="00CF3FB6">
        <w:t>модели</w:t>
      </w:r>
      <w:r>
        <w:t xml:space="preserve">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</w:t>
      </w:r>
      <w:r w:rsidR="00CF3FB6">
        <w:t>модели</w:t>
      </w:r>
      <w:r>
        <w:t>.</w:t>
      </w:r>
      <w:r w:rsidR="008A1466">
        <w:t xml:space="preserve"> Здесь же задайте начальное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</w:t>
      </w:r>
      <w:r w:rsidR="00CF3FB6">
        <w:t>модели</w:t>
      </w:r>
      <w:r w:rsidR="004F7B2D">
        <w:t xml:space="preserve"> питательных насосв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</w:t>
      </w:r>
      <w:r w:rsidR="00CF3FB6">
        <w:t>модели</w:t>
      </w:r>
      <w:r>
        <w:t xml:space="preserve">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сечения, равную 7 м</w:t>
      </w:r>
      <w:r w:rsidRPr="00B62E3F">
        <w:rPr>
          <w:vertAlign w:val="superscript"/>
        </w:rPr>
        <w:t>2</w:t>
      </w:r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 xml:space="preserve">состояние – см. </w:t>
      </w:r>
      <w:r w:rsidR="009019A6">
        <w:fldChar w:fldCharType="begin"/>
      </w:r>
      <w:r w:rsidR="009019A6">
        <w:instrText xml:space="preserve"> REF _Ref285025835 </w:instrText>
      </w:r>
      <w:r w:rsidR="00CF2E92">
        <w:instrText xml:space="preserve">\* Lower \h </w:instrText>
      </w:r>
      <w:r w:rsidR="009019A6">
        <w:fldChar w:fldCharType="separate"/>
      </w:r>
      <w:r w:rsidR="002C5747">
        <w:t xml:space="preserve">рисунок </w:t>
      </w:r>
      <w:r w:rsidR="002C5747">
        <w:rPr>
          <w:noProof/>
        </w:rPr>
        <w:t>119</w:t>
      </w:r>
      <w:r w:rsidR="009019A6">
        <w:fldChar w:fldCharType="end"/>
      </w:r>
      <w:r w:rsidR="009019A6">
        <w:t>. По рисунку видно</w:t>
      </w:r>
      <w:r w:rsidR="006F435C">
        <w:t>,</w:t>
      </w:r>
      <w:r w:rsidR="009019A6">
        <w:t xml:space="preserve">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drawing>
          <wp:inline distT="0" distB="0" distL="0" distR="0" wp14:anchorId="6218BC9F" wp14:editId="6A08FED8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384" w:name="_Ref285025835"/>
      <w:bookmarkStart w:id="385" w:name="_Toc4004966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119</w:t>
      </w:r>
      <w:r w:rsidR="00C43823">
        <w:rPr>
          <w:noProof/>
        </w:rPr>
        <w:fldChar w:fldCharType="end"/>
      </w:r>
      <w:bookmarkEnd w:id="384"/>
      <w:r>
        <w:t>. Субмодель системы свежего пара, стационарное состояние</w:t>
      </w:r>
      <w:bookmarkEnd w:id="385"/>
    </w:p>
    <w:p w:rsidR="003A6D03" w:rsidRPr="003A6D03" w:rsidRDefault="009019A6" w:rsidP="003A6D03">
      <w:r>
        <w:lastRenderedPageBreak/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</w:t>
      </w:r>
      <w:r w:rsidR="00D84DAA">
        <w:t xml:space="preserve">ы соединять </w:t>
      </w:r>
      <w:r>
        <w:t>связями между субмоделями.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поддерживается заданием отбора конденсата, равным подаче пара</w:t>
      </w:r>
      <w:r>
        <w:t>. Все эти моменты будут исправлены на последующих стадиях</w:t>
      </w:r>
      <w:r w:rsidR="006315D8">
        <w:t>,</w:t>
      </w:r>
      <w:r w:rsidR="00F23E59">
        <w:t xml:space="preserve"> будет возможно созд</w:t>
      </w:r>
      <w:r w:rsidR="006315D8">
        <w:t>а</w:t>
      </w:r>
      <w:r w:rsidR="00F23E59">
        <w:t>ть «настоящее» номинальное состояние</w:t>
      </w:r>
      <w:r>
        <w:t>.</w:t>
      </w:r>
    </w:p>
    <w:p w:rsidR="00355A88" w:rsidRDefault="00355A88" w:rsidP="00355A88">
      <w:pPr>
        <w:pStyle w:val="2"/>
      </w:pPr>
      <w:bookmarkStart w:id="386" w:name="_Toc400496477"/>
      <w:r>
        <w:t>Присоединение промконтура</w:t>
      </w:r>
      <w:bookmarkEnd w:id="386"/>
    </w:p>
    <w:p w:rsidR="00355A88" w:rsidRPr="00F45967" w:rsidRDefault="00355A88" w:rsidP="009019A6">
      <w:pPr>
        <w:pStyle w:val="3"/>
      </w:pPr>
      <w:bookmarkStart w:id="387" w:name="_Toc400496478"/>
      <w:r>
        <w:t xml:space="preserve">Описание </w:t>
      </w:r>
      <w:r w:rsidR="00CF3FB6">
        <w:t>модели</w:t>
      </w:r>
      <w:bookmarkEnd w:id="387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r>
        <w:t>промконтура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t>Модел</w:t>
      </w:r>
      <w:r w:rsidR="000061A2">
        <w:t>ь промконтура (подогревателей)</w:t>
      </w:r>
      <w:r>
        <w:t xml:space="preserve"> разместим в отдельной суб</w:t>
      </w:r>
      <w:r w:rsidR="00CF3FB6">
        <w:t>модели</w:t>
      </w:r>
      <w:r>
        <w:t xml:space="preserve"> ТРР</w:t>
      </w:r>
      <w:r w:rsidR="000061A2">
        <w:t xml:space="preserve">, как и все предыдущие составные части </w:t>
      </w:r>
      <w:r w:rsidR="00CF3FB6">
        <w:t>модели</w:t>
      </w:r>
      <w:r w:rsidR="000061A2">
        <w:t xml:space="preserve"> ПТУ</w:t>
      </w:r>
      <w:r>
        <w:t>.</w:t>
      </w:r>
    </w:p>
    <w:p w:rsidR="00355A88" w:rsidRDefault="00355A88" w:rsidP="00355A88">
      <w:pPr>
        <w:pStyle w:val="3"/>
      </w:pPr>
      <w:bookmarkStart w:id="388" w:name="_Toc400496479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0061A2">
        <w:t>5</w:t>
      </w:r>
      <w:bookmarkEnd w:id="388"/>
    </w:p>
    <w:p w:rsidR="00355A88" w:rsidRPr="002D3817" w:rsidRDefault="00355A88" w:rsidP="00355A88">
      <w:pPr>
        <w:rPr>
          <w:rStyle w:val="a9"/>
          <w:b w:val="0"/>
        </w:rPr>
      </w:pPr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Измените свойство нового листа, чтобы внешний вид совпадал </w:t>
      </w:r>
      <w:r w:rsidR="006F435C">
        <w:t xml:space="preserve">с приведенным в настоящей методике (см. </w:t>
      </w:r>
      <w:r w:rsidR="008619C9">
        <w:fldChar w:fldCharType="begin"/>
      </w:r>
      <w:r w:rsidR="008619C9">
        <w:instrText xml:space="preserve"> REF _Ref285026199 </w:instrText>
      </w:r>
      <w:r w:rsidR="00CF2E92">
        <w:instrText xml:space="preserve">\* Lower \h </w:instrText>
      </w:r>
      <w:r w:rsidR="008619C9">
        <w:fldChar w:fldCharType="separate"/>
      </w:r>
      <w:r w:rsidR="002C5747">
        <w:t xml:space="preserve">рисунок </w:t>
      </w:r>
      <w:r w:rsidR="002C5747">
        <w:rPr>
          <w:noProof/>
        </w:rPr>
        <w:t>120</w:t>
      </w:r>
      <w:r w:rsidR="008619C9">
        <w:fldChar w:fldCharType="end"/>
      </w:r>
      <w:r w:rsidR="006F435C">
        <w:t>)</w:t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lastRenderedPageBreak/>
        <w:drawing>
          <wp:inline distT="0" distB="0" distL="0" distR="0" wp14:anchorId="76259D06" wp14:editId="1C05F95A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389" w:name="_Ref285026199"/>
      <w:bookmarkStart w:id="390" w:name="_Toc4004966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120</w:t>
      </w:r>
      <w:r w:rsidR="00C43823">
        <w:rPr>
          <w:noProof/>
        </w:rPr>
        <w:fldChar w:fldCharType="end"/>
      </w:r>
      <w:bookmarkEnd w:id="389"/>
      <w:r>
        <w:t>. Добавление листа с субмоделью промконтура</w:t>
      </w:r>
      <w:bookmarkEnd w:id="390"/>
    </w:p>
    <w:p w:rsidR="00AB15FB" w:rsidRDefault="00AB15FB" w:rsidP="00AB15FB">
      <w:pPr>
        <w:pStyle w:val="3"/>
      </w:pPr>
      <w:bookmarkStart w:id="391" w:name="_Toc400496480"/>
      <w:r>
        <w:t>Глобальные параметры</w:t>
      </w:r>
      <w:bookmarkEnd w:id="391"/>
    </w:p>
    <w:p w:rsidR="00AB15FB" w:rsidRDefault="00AB15FB" w:rsidP="00AB15FB">
      <w:r>
        <w:t xml:space="preserve">Для работоспособности </w:t>
      </w:r>
      <w:r w:rsidR="00CF3FB6">
        <w:t>модели</w:t>
      </w:r>
      <w:r>
        <w:t xml:space="preserve"> </w:t>
      </w:r>
      <w:r w:rsidR="00590211">
        <w:t xml:space="preserve">каждого из </w:t>
      </w:r>
      <w:r>
        <w:t xml:space="preserve">подогревателей промконтура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подогревателей)</w:t>
      </w:r>
      <w:r w:rsidR="00590211">
        <w:t xml:space="preserve">, см. </w:t>
      </w:r>
      <w:r w:rsidR="00F10D3D">
        <w:fldChar w:fldCharType="begin"/>
      </w:r>
      <w:r w:rsidR="00F10D3D">
        <w:instrText xml:space="preserve"> REF _Ref285026607 </w:instrText>
      </w:r>
      <w:r w:rsidR="00CF2E92">
        <w:instrText xml:space="preserve">\* Lower \h </w:instrText>
      </w:r>
      <w:r w:rsidR="00F10D3D">
        <w:fldChar w:fldCharType="separate"/>
      </w:r>
      <w:r w:rsidR="002C5747">
        <w:t xml:space="preserve">рисунок </w:t>
      </w:r>
      <w:r w:rsidR="002C5747">
        <w:rPr>
          <w:noProof/>
        </w:rPr>
        <w:t>121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drawing>
          <wp:inline distT="0" distB="0" distL="0" distR="0" wp14:anchorId="2C3BA313" wp14:editId="06EBDE48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392" w:name="_Ref285026607"/>
      <w:bookmarkStart w:id="393" w:name="_Toc4004966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121</w:t>
      </w:r>
      <w:r w:rsidR="00C43823">
        <w:rPr>
          <w:noProof/>
        </w:rPr>
        <w:fldChar w:fldCharType="end"/>
      </w:r>
      <w:bookmarkEnd w:id="392"/>
      <w:r>
        <w:t>. Глобальные сигналы проекта</w:t>
      </w:r>
      <w:bookmarkEnd w:id="393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 w:rsidR="00127551"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 °С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394" w:name="_Toc400496481"/>
      <w:r>
        <w:t>Структура присо</w:t>
      </w:r>
      <w:r w:rsidR="00127551">
        <w:t xml:space="preserve">единения </w:t>
      </w:r>
      <w:r w:rsidR="00F10D3D">
        <w:t>подогревателей промконтура</w:t>
      </w:r>
      <w:bookmarkEnd w:id="394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подогревател</w:t>
      </w:r>
      <w:r w:rsidR="00127551">
        <w:t>я ПС-450</w:t>
      </w:r>
      <w:r w:rsidR="00F10D3D">
        <w:t xml:space="preserve">, текст для кнопок, изменяющих граничные условия, и сами кнопки, разместите </w:t>
      </w:r>
      <w:r w:rsidR="00F10D3D">
        <w:lastRenderedPageBreak/>
        <w:t xml:space="preserve">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перераспределим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</w:t>
      </w:r>
      <w:r w:rsidR="00331035">
        <w:fldChar w:fldCharType="begin"/>
      </w:r>
      <w:r w:rsidR="00331035">
        <w:instrText xml:space="preserve"> REF _Ref285031198 </w:instrText>
      </w:r>
      <w:r w:rsidR="00CF2E92">
        <w:instrText xml:space="preserve">\* Lower \h </w:instrText>
      </w:r>
      <w:r w:rsidR="00331035">
        <w:fldChar w:fldCharType="separate"/>
      </w:r>
      <w:r w:rsidR="002C5747">
        <w:t xml:space="preserve">рисунок </w:t>
      </w:r>
      <w:r w:rsidR="002C5747">
        <w:rPr>
          <w:noProof/>
        </w:rPr>
        <w:t>122</w:t>
      </w:r>
      <w:r w:rsidR="00331035">
        <w:fldChar w:fldCharType="end"/>
      </w:r>
      <w:r w:rsidR="00331035">
        <w:t>.</w:t>
      </w:r>
      <w:r w:rsidR="00336CBD">
        <w:t xml:space="preserve"> Граничный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>удалите и замените его на внутренний узел ТРР.</w:t>
      </w:r>
      <w:r w:rsidR="00127551">
        <w:t xml:space="preserve"> Таким образом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drawing>
          <wp:inline distT="0" distB="0" distL="0" distR="0" wp14:anchorId="21BB237C" wp14:editId="234D0FC9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395" w:name="_Ref285031198"/>
      <w:bookmarkStart w:id="396" w:name="_Toc4004966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122</w:t>
      </w:r>
      <w:r w:rsidR="00C43823">
        <w:rPr>
          <w:noProof/>
        </w:rPr>
        <w:fldChar w:fldCharType="end"/>
      </w:r>
      <w:bookmarkEnd w:id="395"/>
      <w:r>
        <w:t>. Отборы на подогреватели промконтура</w:t>
      </w:r>
      <w:bookmarkEnd w:id="396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>Теперь, на листе суб</w:t>
      </w:r>
      <w:r w:rsidR="00CF3FB6">
        <w:t>модели</w:t>
      </w:r>
      <w:r>
        <w:t xml:space="preserve"> промконтура, добавьте соответствующие блоки </w:t>
      </w:r>
      <w:r w:rsidRPr="00331035">
        <w:rPr>
          <w:b/>
        </w:rPr>
        <w:t>«Из памяти ТРР»</w:t>
      </w:r>
      <w:r>
        <w:t xml:space="preserve">. Обратите внимание, что на схеме системы свежего пара мы подключали порты к узлам, поэтому на схеме подогревателей не нужно ставить новые узлы ТРР, см. </w:t>
      </w:r>
      <w:r w:rsidR="001E4A46">
        <w:fldChar w:fldCharType="begin"/>
      </w:r>
      <w:r w:rsidR="001E4A46">
        <w:instrText xml:space="preserve"> REF _Ref285033084 </w:instrText>
      </w:r>
      <w:r w:rsidR="00CF2E92">
        <w:instrText xml:space="preserve">\* Lower \h </w:instrText>
      </w:r>
      <w:r w:rsidR="001E4A46">
        <w:fldChar w:fldCharType="separate"/>
      </w:r>
      <w:r w:rsidR="002C5747">
        <w:t xml:space="preserve">рисунок </w:t>
      </w:r>
      <w:r w:rsidR="002C5747">
        <w:rPr>
          <w:noProof/>
        </w:rPr>
        <w:t>123</w:t>
      </w:r>
      <w:r w:rsidR="001E4A46">
        <w:fldChar w:fldCharType="end"/>
      </w:r>
      <w:r w:rsidR="001E4A46">
        <w:t>.</w:t>
      </w:r>
      <w:r w:rsidR="00BD43AA">
        <w:t xml:space="preserve"> 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5E634D49" wp14:editId="2298DD5C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397" w:name="_Ref285033084"/>
      <w:bookmarkStart w:id="398" w:name="_Toc4004966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123</w:t>
      </w:r>
      <w:r w:rsidR="00C43823">
        <w:rPr>
          <w:noProof/>
        </w:rPr>
        <w:fldChar w:fldCharType="end"/>
      </w:r>
      <w:bookmarkEnd w:id="397"/>
      <w:r>
        <w:t>. Подача пара на подогреватели промконтура</w:t>
      </w:r>
      <w:bookmarkEnd w:id="398"/>
    </w:p>
    <w:p w:rsidR="00BD43AA" w:rsidRPr="00277B6C" w:rsidRDefault="00BD43AA" w:rsidP="00BD43AA">
      <w:r>
        <w:lastRenderedPageBreak/>
        <w:t>Также обратите внимание на то, что линии подачи воды на подогрев в сетевые подогреватели, были убраны внутрь субмоделей самих подогревателей.</w:t>
      </w:r>
    </w:p>
    <w:p w:rsidR="00F23E59" w:rsidRDefault="00F23E59" w:rsidP="00F23E59">
      <w:pPr>
        <w:pStyle w:val="3"/>
      </w:pPr>
      <w:bookmarkStart w:id="399" w:name="_Toc400496482"/>
      <w:r>
        <w:t>Вывод параметров на схемное окно</w:t>
      </w:r>
      <w:bookmarkEnd w:id="399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400" w:name="_Toc400496483"/>
      <w:r>
        <w:t xml:space="preserve">Свойства элементов </w:t>
      </w:r>
      <w:r w:rsidR="00CF3FB6">
        <w:t>модели</w:t>
      </w:r>
      <w:bookmarkEnd w:id="400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 xml:space="preserve">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сигналов проекта для подогревателей (</w:t>
      </w:r>
      <w:r w:rsidR="00EC1127">
        <w:rPr>
          <w:lang w:val="en-US"/>
        </w:rPr>
        <w:t>SimInTech</w:t>
      </w:r>
      <w:r>
        <w:t xml:space="preserve"> выдаст ошибку если это произойдёт).</w:t>
      </w:r>
    </w:p>
    <w:p w:rsidR="00F23E59" w:rsidRDefault="00F23E59" w:rsidP="00F23E59">
      <w:pPr>
        <w:pStyle w:val="3"/>
      </w:pPr>
      <w:bookmarkStart w:id="401" w:name="_Toc400496484"/>
      <w:r>
        <w:t xml:space="preserve">Стационарное состояние </w:t>
      </w:r>
      <w:r w:rsidR="00CF3FB6">
        <w:t>модели</w:t>
      </w:r>
      <w:r>
        <w:t xml:space="preserve"> с подключенными подогревателями</w:t>
      </w:r>
      <w:bookmarkEnd w:id="401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посмотрите,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</w:t>
      </w:r>
      <w:r>
        <w:fldChar w:fldCharType="begin"/>
      </w:r>
      <w:r>
        <w:instrText xml:space="preserve"> REF _Ref285034093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124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</w:t>
      </w:r>
      <w:r w:rsidR="00CF3FB6">
        <w:t>модели</w:t>
      </w:r>
      <w:r w:rsidR="00E85F5C">
        <w:t xml:space="preserve">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5D70E537" wp14:editId="4F16642B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402" w:name="_Ref285034093"/>
      <w:bookmarkStart w:id="403" w:name="_Toc4004966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124</w:t>
      </w:r>
      <w:r w:rsidR="00C43823">
        <w:rPr>
          <w:noProof/>
        </w:rPr>
        <w:fldChar w:fldCharType="end"/>
      </w:r>
      <w:bookmarkEnd w:id="402"/>
      <w:r>
        <w:t>. Стационарное состояние подогревателей промконтура</w:t>
      </w:r>
      <w:bookmarkEnd w:id="403"/>
    </w:p>
    <w:p w:rsidR="00F04082" w:rsidRPr="00F04082" w:rsidRDefault="00F04082" w:rsidP="00F04082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0061A2" w:rsidRDefault="00D00A4A" w:rsidP="000061A2">
      <w:pPr>
        <w:pStyle w:val="2"/>
      </w:pPr>
      <w:bookmarkStart w:id="404" w:name="_Toc400496485"/>
      <w:r w:rsidRPr="001506DB">
        <w:lastRenderedPageBreak/>
        <w:t xml:space="preserve">Доработка </w:t>
      </w:r>
      <w:r w:rsidR="00CF3FB6">
        <w:t>модели</w:t>
      </w:r>
      <w:r w:rsidRPr="001506DB">
        <w:t xml:space="preserve"> деаэратора и подогревателей</w:t>
      </w:r>
      <w:bookmarkEnd w:id="404"/>
    </w:p>
    <w:p w:rsidR="000061A2" w:rsidRPr="00F45967" w:rsidRDefault="000061A2" w:rsidP="000061A2">
      <w:pPr>
        <w:pStyle w:val="3"/>
      </w:pPr>
      <w:bookmarkStart w:id="405" w:name="_Toc400496486"/>
      <w:r>
        <w:t xml:space="preserve">Описание </w:t>
      </w:r>
      <w:r w:rsidR="00CF3FB6">
        <w:t>модели</w:t>
      </w:r>
      <w:bookmarkEnd w:id="405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 xml:space="preserve">нам нужно поддерживать уровни в подогревателях,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406" w:name="_Toc400496487"/>
      <w:r>
        <w:t xml:space="preserve">Файл </w:t>
      </w:r>
      <w:r w:rsidR="00CF3FB6">
        <w:t>модели</w:t>
      </w:r>
      <w:r w:rsidRPr="00852CA9">
        <w:t xml:space="preserve"> ПТУ</w:t>
      </w:r>
      <w:r>
        <w:t>, версия 0</w:t>
      </w:r>
      <w:r w:rsidR="00271264">
        <w:t>6</w:t>
      </w:r>
      <w:bookmarkEnd w:id="406"/>
    </w:p>
    <w:p w:rsidR="000061A2" w:rsidRDefault="000061A2" w:rsidP="000061A2">
      <w:pPr>
        <w:rPr>
          <w:rStyle w:val="a9"/>
          <w:b w:val="0"/>
        </w:rPr>
      </w:pPr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407" w:name="_Toc400496488"/>
      <w:r>
        <w:t>Глобальные параметры</w:t>
      </w:r>
      <w:bookmarkEnd w:id="407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</w:t>
      </w:r>
      <w:r w:rsidR="00CF3FB6">
        <w:t xml:space="preserve">того чтобы </w:t>
      </w:r>
      <w:r w:rsidR="00F57204">
        <w:t>избежа</w:t>
      </w:r>
      <w:r w:rsidR="00CF3FB6">
        <w:t>ть</w:t>
      </w:r>
      <w:r w:rsidR="00F57204">
        <w:t xml:space="preserve"> биений в схеме, т.к. на данном этапе нет регуляторов уровн</w:t>
      </w:r>
      <w:r w:rsidR="00CF3FB6">
        <w:t>я</w:t>
      </w:r>
      <w:r w:rsidR="00F57204">
        <w:t xml:space="preserve"> в подогревателях</w:t>
      </w:r>
      <w:r w:rsidR="00CF3FB6">
        <w:t>,</w:t>
      </w:r>
      <w:r w:rsidR="00F57204">
        <w:t xml:space="preserve"> и мы не сможем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</w:t>
      </w:r>
      <w:r>
        <w:fldChar w:fldCharType="begin"/>
      </w:r>
      <w:r>
        <w:instrText xml:space="preserve"> REF _Ref285102022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125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290DA2C2" wp14:editId="0B29BDDA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408" w:name="_Ref285102022"/>
      <w:bookmarkStart w:id="409" w:name="_Toc4004966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125</w:t>
      </w:r>
      <w:r w:rsidR="00C43823">
        <w:rPr>
          <w:noProof/>
        </w:rPr>
        <w:fldChar w:fldCharType="end"/>
      </w:r>
      <w:bookmarkEnd w:id="408"/>
      <w:r>
        <w:t>. Соединение ПВД-2, ПС-1 и ПС-2 с деаэратором, глобальные сигналы</w:t>
      </w:r>
      <w:bookmarkEnd w:id="409"/>
    </w:p>
    <w:p w:rsidR="006C5532" w:rsidRDefault="006C5532" w:rsidP="006C5532">
      <w:pPr>
        <w:pStyle w:val="3"/>
      </w:pPr>
      <w:bookmarkStart w:id="410" w:name="_Toc400496489"/>
      <w:r>
        <w:t>Структура подсоединения подогревателей к деаэратору</w:t>
      </w:r>
      <w:bookmarkEnd w:id="410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 xml:space="preserve">, см.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</w:instrText>
      </w:r>
      <w:r w:rsidR="00CF2E92">
        <w:rPr>
          <w:rStyle w:val="a9"/>
          <w:b w:val="0"/>
        </w:rPr>
        <w:instrText xml:space="preserve">\* Lower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126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Сформируйте на субмодели деаэратора ответные блоки «Из памяти ТРР» и подключите их к отверстию в среднем объёме деаэратора,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_Ref285038044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127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 Далее, энтальпию в новых граничных узлах задайте при помощи глобальных сигналов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пс1»</w:t>
      </w:r>
      <w:r>
        <w:rPr>
          <w:rStyle w:val="a9"/>
          <w:b w:val="0"/>
        </w:rPr>
        <w:t xml:space="preserve"> и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пс2»</w:t>
      </w:r>
      <w:r>
        <w:rPr>
          <w:rStyle w:val="a9"/>
          <w:b w:val="0"/>
        </w:rPr>
        <w:t>.</w:t>
      </w:r>
    </w:p>
    <w:p w:rsidR="00CF3FB6" w:rsidRDefault="00CF3FB6" w:rsidP="00852CA9">
      <w:pPr>
        <w:rPr>
          <w:rStyle w:val="a9"/>
          <w:b w:val="0"/>
        </w:rPr>
      </w:pP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5B6511B6" wp14:editId="4F6551D3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411" w:name="_Ref285037759"/>
      <w:bookmarkStart w:id="412" w:name="_Toc4004966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126</w:t>
      </w:r>
      <w:r w:rsidR="00C43823">
        <w:rPr>
          <w:noProof/>
        </w:rPr>
        <w:fldChar w:fldCharType="end"/>
      </w:r>
      <w:bookmarkEnd w:id="411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412"/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0FC44" wp14:editId="29DABD22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413" w:name="_Ref285038044"/>
      <w:bookmarkStart w:id="414" w:name="_Toc4004966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127</w:t>
      </w:r>
      <w:r w:rsidR="00C43823">
        <w:rPr>
          <w:noProof/>
        </w:rPr>
        <w:fldChar w:fldCharType="end"/>
      </w:r>
      <w:bookmarkEnd w:id="413"/>
      <w:r>
        <w:t>. Соединение подогревателей промконтура с деаэратором</w:t>
      </w:r>
      <w:bookmarkEnd w:id="414"/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 xml:space="preserve">задвижек здесь нет, см.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</w:instrText>
      </w:r>
      <w:r w:rsidR="00CF2E92">
        <w:rPr>
          <w:rStyle w:val="a9"/>
          <w:b w:val="0"/>
        </w:rPr>
        <w:instrText xml:space="preserve">\* Lower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128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неверно).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479681B7" wp14:editId="73FB2471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415" w:name="_Ref285107918"/>
      <w:bookmarkStart w:id="416" w:name="_Toc4004966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128</w:t>
      </w:r>
      <w:r w:rsidR="00C43823">
        <w:rPr>
          <w:noProof/>
        </w:rPr>
        <w:fldChar w:fldCharType="end"/>
      </w:r>
      <w:bookmarkEnd w:id="415"/>
      <w:r>
        <w:t>. Соединение ПВД-2 с деаэратором</w:t>
      </w:r>
      <w:bookmarkEnd w:id="416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 w:rsidR="006F435C">
        <w:rPr>
          <w:rStyle w:val="a9"/>
          <w:b w:val="0"/>
        </w:rPr>
        <w:t xml:space="preserve">– см.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</w:instrText>
      </w:r>
      <w:r w:rsidR="00CF2E92">
        <w:rPr>
          <w:rStyle w:val="a9"/>
          <w:b w:val="0"/>
        </w:rPr>
        <w:instrText xml:space="preserve">\* Lower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129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04B1F086" wp14:editId="396506B1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417" w:name="_Ref285103593"/>
      <w:bookmarkStart w:id="418" w:name="_Toc4004966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129</w:t>
      </w:r>
      <w:r w:rsidR="00C43823">
        <w:rPr>
          <w:noProof/>
        </w:rPr>
        <w:fldChar w:fldCharType="end"/>
      </w:r>
      <w:bookmarkEnd w:id="417"/>
      <w:r>
        <w:t>. Соединение ПНД-1 с деаэратором</w:t>
      </w:r>
      <w:bookmarkEnd w:id="418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Для начала, создайте в баке суб</w:t>
      </w:r>
      <w:r w:rsidR="00CF3FB6">
        <w:rPr>
          <w:rStyle w:val="a9"/>
          <w:b w:val="0"/>
        </w:rPr>
        <w:t>модели</w:t>
      </w:r>
      <w:r w:rsidR="005C4A90">
        <w:rPr>
          <w:rStyle w:val="a9"/>
          <w:b w:val="0"/>
        </w:rPr>
        <w:t xml:space="preserve">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 xml:space="preserve">. Разместите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6F435C">
        <w:rPr>
          <w:rStyle w:val="a9"/>
          <w:b w:val="0"/>
        </w:rPr>
        <w:t>(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</w:instrText>
      </w:r>
      <w:r w:rsidR="00CF2E92">
        <w:rPr>
          <w:rStyle w:val="a9"/>
          <w:b w:val="0"/>
        </w:rPr>
        <w:instrText xml:space="preserve">\* Lower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130</w:t>
      </w:r>
      <w:r w:rsidR="004D6F50">
        <w:rPr>
          <w:rStyle w:val="a9"/>
          <w:b w:val="0"/>
        </w:rPr>
        <w:fldChar w:fldCharType="end"/>
      </w:r>
      <w:r w:rsidR="006F435C">
        <w:rPr>
          <w:rStyle w:val="a9"/>
          <w:b w:val="0"/>
        </w:rPr>
        <w:t>)</w:t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3BE8F1C" wp14:editId="70852B11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419" w:name="_Ref285107780"/>
      <w:bookmarkStart w:id="420" w:name="_Toc4004966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130</w:t>
      </w:r>
      <w:r w:rsidR="00C43823">
        <w:rPr>
          <w:noProof/>
        </w:rPr>
        <w:fldChar w:fldCharType="end"/>
      </w:r>
      <w:bookmarkEnd w:id="419"/>
      <w:r>
        <w:t>. Добавление нового отверстия в ПВД-2</w:t>
      </w:r>
      <w:bookmarkEnd w:id="420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установите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 xml:space="preserve">скопируйте его из </w:t>
      </w:r>
      <w:r w:rsidR="00CF3FB6">
        <w:t>модели</w:t>
      </w:r>
      <w:r w:rsidR="00FE0268">
        <w:t xml:space="preserve"> насосов и переименуйте).</w:t>
      </w:r>
    </w:p>
    <w:p w:rsidR="00FE0268" w:rsidRDefault="001F261B" w:rsidP="004D6F50">
      <w:r>
        <w:t>Внешний вид суб</w:t>
      </w:r>
      <w:r w:rsidR="00CF3FB6">
        <w:t>модели</w:t>
      </w:r>
      <w:r>
        <w:t xml:space="preserve"> системы питательной воды </w:t>
      </w:r>
      <w:r w:rsidR="006F435C">
        <w:t>– см.</w:t>
      </w:r>
      <w:r>
        <w:t xml:space="preserve"> </w:t>
      </w:r>
      <w:r>
        <w:fldChar w:fldCharType="begin"/>
      </w:r>
      <w:r>
        <w:instrText xml:space="preserve"> REF _Ref285108377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131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3FD21BCB" wp14:editId="7A8114E2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421" w:name="_Ref285108377"/>
      <w:bookmarkStart w:id="422" w:name="_Toc4004966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131</w:t>
      </w:r>
      <w:r w:rsidR="00C43823">
        <w:rPr>
          <w:noProof/>
        </w:rPr>
        <w:fldChar w:fldCharType="end"/>
      </w:r>
      <w:bookmarkEnd w:id="421"/>
      <w:r>
        <w:t>. Соединение ПВД-3 и ПВД-2</w:t>
      </w:r>
      <w:bookmarkEnd w:id="422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423" w:name="_Toc400496490"/>
      <w:r>
        <w:t>Вывод параметров на схемное окно</w:t>
      </w:r>
      <w:bookmarkEnd w:id="423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424" w:name="_Toc400496491"/>
      <w:r>
        <w:t xml:space="preserve">Свойства элементов </w:t>
      </w:r>
      <w:r w:rsidR="00CF3FB6">
        <w:t>модели</w:t>
      </w:r>
      <w:bookmarkEnd w:id="424"/>
    </w:p>
    <w:p w:rsidR="001F261B" w:rsidRDefault="001F261B" w:rsidP="001F261B">
      <w:r>
        <w:t xml:space="preserve">Параметры практически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425" w:name="_Toc400496492"/>
      <w:r>
        <w:t>Стационар с полностью подключенным деаэратором</w:t>
      </w:r>
      <w:bookmarkEnd w:id="425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>В нашем случае, сразу после добавления этих пяти новых св</w:t>
      </w:r>
      <w:r w:rsidR="006F435C">
        <w:t>яз</w:t>
      </w:r>
      <w:r w:rsidR="006B6A43">
        <w:t xml:space="preserve">ей, стационарное состояние (после 1000 секунд расчёта) получилось подобным рисунку </w:t>
      </w:r>
      <w:r w:rsidR="006F435C">
        <w:t>(</w:t>
      </w:r>
      <w:r w:rsidR="006B6A43">
        <w:fldChar w:fldCharType="begin"/>
      </w:r>
      <w:r w:rsidR="006B6A43">
        <w:instrText xml:space="preserve"> REF _Ref285114389 </w:instrText>
      </w:r>
      <w:r w:rsidR="00CF2E92">
        <w:instrText xml:space="preserve">\* Lower \h </w:instrText>
      </w:r>
      <w:r w:rsidR="006B6A43">
        <w:fldChar w:fldCharType="separate"/>
      </w:r>
      <w:r w:rsidR="002C5747">
        <w:t xml:space="preserve">рисунок </w:t>
      </w:r>
      <w:r w:rsidR="002C5747">
        <w:rPr>
          <w:noProof/>
        </w:rPr>
        <w:t>132</w:t>
      </w:r>
      <w:r w:rsidR="006B6A43">
        <w:fldChar w:fldCharType="end"/>
      </w:r>
      <w:r w:rsidR="006F435C">
        <w:t>)</w:t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450B0FA6" wp14:editId="54641C5C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426" w:name="_Ref285114389"/>
      <w:bookmarkStart w:id="427" w:name="_Toc4004966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132</w:t>
      </w:r>
      <w:r w:rsidR="00C43823">
        <w:rPr>
          <w:noProof/>
        </w:rPr>
        <w:fldChar w:fldCharType="end"/>
      </w:r>
      <w:bookmarkEnd w:id="426"/>
      <w:r>
        <w:t>. Стационарное состояние после подключения КГП в ДЭ</w:t>
      </w:r>
      <w:bookmarkEnd w:id="427"/>
    </w:p>
    <w:p w:rsidR="00D61529" w:rsidRDefault="00D61529" w:rsidP="00D61529">
      <w:pPr>
        <w:pStyle w:val="2"/>
      </w:pPr>
      <w:bookmarkStart w:id="428" w:name="_Toc400496493"/>
      <w:r w:rsidRPr="004276FA">
        <w:t xml:space="preserve">Доработка </w:t>
      </w:r>
      <w:r w:rsidR="00CF3FB6">
        <w:t>модели</w:t>
      </w:r>
      <w:r w:rsidRPr="004276FA">
        <w:t xml:space="preserve"> </w:t>
      </w:r>
      <w:r>
        <w:t>проточной части</w:t>
      </w:r>
      <w:bookmarkEnd w:id="428"/>
    </w:p>
    <w:p w:rsidR="00D61529" w:rsidRPr="00F45967" w:rsidRDefault="00D61529" w:rsidP="00D61529">
      <w:pPr>
        <w:pStyle w:val="3"/>
      </w:pPr>
      <w:bookmarkStart w:id="429" w:name="_Toc400496494"/>
      <w:r>
        <w:t xml:space="preserve">Описание </w:t>
      </w:r>
      <w:r w:rsidR="00CF3FB6">
        <w:t>модели</w:t>
      </w:r>
      <w:bookmarkEnd w:id="429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«П_3_2»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430" w:name="_Toc40049649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357819">
        <w:t>7</w:t>
      </w:r>
      <w:bookmarkEnd w:id="430"/>
    </w:p>
    <w:p w:rsidR="00E46391" w:rsidRDefault="00D61529" w:rsidP="00D61529">
      <w:pPr>
        <w:rPr>
          <w:rStyle w:val="a9"/>
          <w:b w:val="0"/>
        </w:rPr>
      </w:pPr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431" w:name="_Toc400496496"/>
      <w:r>
        <w:t>Глобальные параметры</w:t>
      </w:r>
      <w:bookmarkEnd w:id="431"/>
    </w:p>
    <w:p w:rsidR="00E46391" w:rsidRDefault="00E46391" w:rsidP="00E46391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E46391" w:rsidRDefault="00E46391" w:rsidP="00E46391">
      <w:pPr>
        <w:pStyle w:val="3"/>
      </w:pPr>
      <w:bookmarkStart w:id="432" w:name="_Toc400496497"/>
      <w:r>
        <w:t xml:space="preserve">Структура </w:t>
      </w:r>
      <w:r w:rsidR="00CF3FB6">
        <w:t>модели</w:t>
      </w:r>
      <w:r>
        <w:t xml:space="preserve"> подачи пара на ПТУ</w:t>
      </w:r>
      <w:bookmarkEnd w:id="432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</w:t>
      </w:r>
      <w:r w:rsidR="00CF3FB6">
        <w:t>модели</w:t>
      </w:r>
      <w:r>
        <w:t xml:space="preserve">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не</w:t>
      </w:r>
      <w:r>
        <w:lastRenderedPageBreak/>
        <w:t xml:space="preserve">го, 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r w:rsidR="003C02F6" w:rsidRPr="003C02F6">
        <w:rPr>
          <w:b/>
          <w:lang w:val="en-US"/>
        </w:rPr>
        <w:t>P</w:t>
      </w:r>
      <w:r w:rsidR="003C02F6" w:rsidRPr="003C02F6">
        <w:rPr>
          <w:b/>
        </w:rPr>
        <w:t>пту»</w:t>
      </w:r>
      <w:r w:rsidR="003C02F6">
        <w:t xml:space="preserve"> и </w:t>
      </w:r>
      <w:r w:rsidR="003C02F6" w:rsidRPr="003C02F6">
        <w:rPr>
          <w:b/>
        </w:rPr>
        <w:t>«steampt(Pпту*1e5,Tпту,3)/4182»</w:t>
      </w:r>
      <w:r w:rsidR="003C02F6">
        <w:t xml:space="preserve">. </w:t>
      </w:r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канала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соответствии с рисунком</w:t>
      </w:r>
      <w:r w:rsidR="003C02F6">
        <w:t xml:space="preserve"> </w:t>
      </w:r>
      <w:r w:rsidR="006F435C">
        <w:t>(</w:t>
      </w:r>
      <w:r w:rsidR="007A443A">
        <w:fldChar w:fldCharType="begin"/>
      </w:r>
      <w:r w:rsidR="007A443A">
        <w:instrText xml:space="preserve"> REF _Ref286514282 </w:instrText>
      </w:r>
      <w:r w:rsidR="00CF2E92">
        <w:instrText xml:space="preserve">\* Lower \h </w:instrText>
      </w:r>
      <w:r w:rsidR="007A443A">
        <w:fldChar w:fldCharType="separate"/>
      </w:r>
      <w:r w:rsidR="002C5747">
        <w:t xml:space="preserve">рисунок </w:t>
      </w:r>
      <w:r w:rsidR="002C5747">
        <w:rPr>
          <w:noProof/>
        </w:rPr>
        <w:t>133</w:t>
      </w:r>
      <w:r w:rsidR="007A443A">
        <w:fldChar w:fldCharType="end"/>
      </w:r>
      <w:r w:rsidR="006F435C">
        <w:t>)</w:t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память ТРР»</w:t>
      </w:r>
      <w:r w:rsidR="007A443A">
        <w:t xml:space="preserve"> на </w:t>
      </w:r>
      <w:r w:rsidR="007A443A" w:rsidRPr="007A443A">
        <w:rPr>
          <w:b/>
        </w:rPr>
        <w:t>«ДУУ в конд»</w:t>
      </w:r>
      <w:r w:rsidR="007A443A">
        <w:t>.</w:t>
      </w:r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16BF396D" wp14:editId="410AD6E0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433" w:name="_Ref286514282"/>
      <w:bookmarkStart w:id="434" w:name="_Toc4004966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133</w:t>
      </w:r>
      <w:r w:rsidR="00C43823">
        <w:rPr>
          <w:noProof/>
        </w:rPr>
        <w:fldChar w:fldCharType="end"/>
      </w:r>
      <w:bookmarkEnd w:id="433"/>
      <w:r>
        <w:t>. Модель ДУУ в системе свежего пара</w:t>
      </w:r>
      <w:bookmarkEnd w:id="434"/>
    </w:p>
    <w:p w:rsidR="00E46391" w:rsidRDefault="007A443A" w:rsidP="00D61529">
      <w:pPr>
        <w:rPr>
          <w:rStyle w:val="a9"/>
          <w:b w:val="0"/>
        </w:rPr>
      </w:pPr>
      <w:r>
        <w:rPr>
          <w:rStyle w:val="a9"/>
          <w:b w:val="0"/>
        </w:rPr>
        <w:t>Ра</w:t>
      </w:r>
      <w:r w:rsidR="006F435C">
        <w:rPr>
          <w:rStyle w:val="a9"/>
          <w:b w:val="0"/>
        </w:rPr>
        <w:t>зм</w:t>
      </w:r>
      <w:r>
        <w:rPr>
          <w:rStyle w:val="a9"/>
          <w:b w:val="0"/>
        </w:rPr>
        <w:t xml:space="preserve">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конденсатора и соедините его с в</w:t>
      </w:r>
      <w:r w:rsidR="006F435C">
        <w:rPr>
          <w:rStyle w:val="a9"/>
          <w:b w:val="0"/>
        </w:rPr>
        <w:t xml:space="preserve">нутренним узлом, см.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</w:instrText>
      </w:r>
      <w:r w:rsidR="00CF2E92">
        <w:rPr>
          <w:rStyle w:val="a9"/>
          <w:b w:val="0"/>
        </w:rPr>
        <w:instrText xml:space="preserve">\* Lower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134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57E225C4" wp14:editId="19CFBA9B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435" w:name="_Ref286514456"/>
      <w:bookmarkStart w:id="436" w:name="_Toc4004966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134</w:t>
      </w:r>
      <w:r w:rsidR="00C43823">
        <w:rPr>
          <w:noProof/>
        </w:rPr>
        <w:fldChar w:fldCharType="end"/>
      </w:r>
      <w:bookmarkEnd w:id="435"/>
      <w:r>
        <w:t>. Соединение с конденсатором</w:t>
      </w:r>
      <w:bookmarkEnd w:id="436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437" w:name="_Toc400496498"/>
      <w:r>
        <w:t>Вывод параметров на схемное окно</w:t>
      </w:r>
      <w:bookmarkEnd w:id="437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>(по крайней мере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438" w:name="_Toc400496499"/>
      <w:r>
        <w:lastRenderedPageBreak/>
        <w:t xml:space="preserve">Свойства новых элементов </w:t>
      </w:r>
      <w:r w:rsidR="00CF3FB6">
        <w:t>модели</w:t>
      </w:r>
      <w:bookmarkEnd w:id="438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r w:rsidR="0024139A">
              <w:t xml:space="preserve">следующих </w:t>
            </w:r>
            <w:r w:rsidR="00034C3E">
              <w:t xml:space="preserve">новых </w:t>
            </w:r>
            <w:r>
              <w:t>элемента «Канал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2E0E87" w:rsidRDefault="002E0E87" w:rsidP="002E0E87">
      <w:pPr>
        <w:pStyle w:val="3"/>
      </w:pPr>
      <w:bookmarkStart w:id="439" w:name="_Toc400496500"/>
      <w:r>
        <w:t>Номинальное состояние</w:t>
      </w:r>
      <w:bookmarkEnd w:id="439"/>
    </w:p>
    <w:p w:rsidR="00C93577" w:rsidRDefault="0031171E" w:rsidP="00C93577">
      <w:r>
        <w:t>З</w:t>
      </w:r>
      <w:r w:rsidR="00C93577">
        <w:t xml:space="preserve">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мере версия 06</w:t>
      </w:r>
      <w:r>
        <w:t xml:space="preserve"> </w:t>
      </w:r>
      <w:r w:rsidR="00CF3FB6">
        <w:t>модели</w:t>
      </w:r>
      <w:r w:rsidR="009B08E4">
        <w:t xml:space="preserve"> ПТУ, </w:t>
      </w:r>
      <w:r>
        <w:t>была не совсем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подачи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9B08E4" w:rsidRPr="009B08E4" w:rsidRDefault="009B08E4" w:rsidP="00C93577">
      <w:r>
        <w:t xml:space="preserve">Сейчас если в </w:t>
      </w:r>
      <w:r w:rsidR="00CF3FB6">
        <w:t>модели</w:t>
      </w:r>
      <w:r>
        <w:t xml:space="preserve"> вы всё сделали верно, то при запуске схемы на расчет расход пара должен при</w:t>
      </w:r>
      <w:r w:rsidR="007A5C22">
        <w:t>й</w:t>
      </w:r>
      <w:r>
        <w:t>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440" w:name="_Toc400496501"/>
      <w:r w:rsidRPr="00C93577">
        <w:t xml:space="preserve">Доработка </w:t>
      </w:r>
      <w:r w:rsidR="00CF3FB6">
        <w:t>модели</w:t>
      </w:r>
      <w:r w:rsidRPr="00C93577">
        <w:t xml:space="preserve"> </w:t>
      </w:r>
      <w:r w:rsidR="00616A26">
        <w:t>ПНД-1</w:t>
      </w:r>
      <w:bookmarkEnd w:id="440"/>
    </w:p>
    <w:p w:rsidR="006D326C" w:rsidRPr="00F45967" w:rsidRDefault="006D326C" w:rsidP="006D326C">
      <w:pPr>
        <w:pStyle w:val="3"/>
      </w:pPr>
      <w:bookmarkStart w:id="441" w:name="_Toc400496502"/>
      <w:r>
        <w:t xml:space="preserve">Описание </w:t>
      </w:r>
      <w:r w:rsidR="00CF3FB6">
        <w:t>модели</w:t>
      </w:r>
      <w:bookmarkEnd w:id="441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 xml:space="preserve">подачи конденсата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442" w:name="_Toc400496503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616A26">
        <w:t>8</w:t>
      </w:r>
      <w:bookmarkEnd w:id="442"/>
    </w:p>
    <w:p w:rsidR="006D326C" w:rsidRDefault="006D326C" w:rsidP="006D326C">
      <w:pPr>
        <w:rPr>
          <w:rStyle w:val="a9"/>
          <w:b w:val="0"/>
        </w:rPr>
      </w:pPr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39EA" w:rsidRDefault="00CE39EA" w:rsidP="00CE39EA">
      <w:pPr>
        <w:pStyle w:val="3"/>
      </w:pPr>
      <w:bookmarkStart w:id="443" w:name="_Toc400496504"/>
      <w:r>
        <w:lastRenderedPageBreak/>
        <w:t>Глобальные параметры</w:t>
      </w:r>
      <w:bookmarkEnd w:id="443"/>
    </w:p>
    <w:p w:rsidR="00CE39EA" w:rsidRDefault="00CE39EA" w:rsidP="00CE39EA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39EA" w:rsidRDefault="00CE39EA" w:rsidP="00CE39EA">
      <w:pPr>
        <w:pStyle w:val="3"/>
      </w:pPr>
      <w:bookmarkStart w:id="444" w:name="_Toc400496505"/>
      <w:r>
        <w:t xml:space="preserve">Структура доработки </w:t>
      </w:r>
      <w:r w:rsidR="00CF3FB6">
        <w:t>модели</w:t>
      </w:r>
      <w:bookmarkEnd w:id="444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изменим часть </w:t>
      </w:r>
      <w:r w:rsidR="00CF3FB6">
        <w:t>модели</w:t>
      </w:r>
      <w:r w:rsidR="007D7087">
        <w:t xml:space="preserve">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 xml:space="preserve">еще два внутренних узла, два канала и задвижки на каждом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 xml:space="preserve">. На первом канале (сразу после ПНД-1) разместим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изменения в схему, для ориентира см. на </w:t>
      </w:r>
      <w:r w:rsidR="005D5182">
        <w:fldChar w:fldCharType="begin"/>
      </w:r>
      <w:r w:rsidR="005D5182">
        <w:instrText xml:space="preserve"> REF _Ref286607589 </w:instrText>
      </w:r>
      <w:r w:rsidR="00CF2E92">
        <w:instrText xml:space="preserve">\* Lower \h </w:instrText>
      </w:r>
      <w:r w:rsidR="005D5182">
        <w:fldChar w:fldCharType="separate"/>
      </w:r>
      <w:r w:rsidR="002C5747">
        <w:t xml:space="preserve">рисунок </w:t>
      </w:r>
      <w:r w:rsidR="002C5747">
        <w:rPr>
          <w:noProof/>
        </w:rPr>
        <w:t>135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51367D16" wp14:editId="32699859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445" w:name="_Ref286607589"/>
      <w:bookmarkStart w:id="446" w:name="_Toc4004966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135</w:t>
      </w:r>
      <w:r w:rsidR="00C43823">
        <w:rPr>
          <w:noProof/>
        </w:rPr>
        <w:fldChar w:fldCharType="end"/>
      </w:r>
      <w:bookmarkEnd w:id="445"/>
      <w:r>
        <w:t>. Структура включения насоса ЭКНС-1 в модель ПНД-1</w:t>
      </w:r>
      <w:bookmarkEnd w:id="446"/>
    </w:p>
    <w:p w:rsidR="00E023A4" w:rsidRDefault="00E023A4" w:rsidP="00E023A4">
      <w:pPr>
        <w:pStyle w:val="3"/>
      </w:pPr>
      <w:bookmarkStart w:id="447" w:name="_Toc400496506"/>
      <w:r>
        <w:t>Вывод параметров на схемное окно</w:t>
      </w:r>
      <w:bookmarkEnd w:id="447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448" w:name="_Toc400496507"/>
      <w:r>
        <w:t xml:space="preserve">Свойства новых элементов </w:t>
      </w:r>
      <w:r w:rsidR="00CF3FB6">
        <w:t>модели</w:t>
      </w:r>
      <w:bookmarkEnd w:id="448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449" w:name="_Toc400496508"/>
      <w:r>
        <w:t>Номинальное состояние</w:t>
      </w:r>
      <w:bookmarkEnd w:id="449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том что насос создает требуемый </w:t>
      </w:r>
      <w:r w:rsidR="00BD3118">
        <w:t xml:space="preserve">перепад давления при заданном расходе </w:t>
      </w:r>
      <w:r w:rsidR="00C91B4F">
        <w:t>на дэаэратор, а система в целом работает устойчиво. Возможные отклонения от номинального режима мы исследуем и исправим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450" w:name="_Toc400496509"/>
      <w:r w:rsidRPr="00B2539A">
        <w:t xml:space="preserve">Доработка </w:t>
      </w:r>
      <w:r w:rsidR="00CF3FB6">
        <w:t>модели</w:t>
      </w:r>
      <w:r w:rsidRPr="00B2539A">
        <w:t xml:space="preserve"> </w:t>
      </w:r>
      <w:r>
        <w:t>конденсатных насосов и подогревателей</w:t>
      </w:r>
      <w:bookmarkEnd w:id="450"/>
    </w:p>
    <w:p w:rsidR="00B2539A" w:rsidRPr="00F45967" w:rsidRDefault="00B2539A" w:rsidP="00B2539A">
      <w:pPr>
        <w:pStyle w:val="3"/>
      </w:pPr>
      <w:bookmarkStart w:id="451" w:name="_Toc400496510"/>
      <w:r>
        <w:t xml:space="preserve">Описание </w:t>
      </w:r>
      <w:r w:rsidR="00CF3FB6">
        <w:t>модели</w:t>
      </w:r>
      <w:bookmarkEnd w:id="451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 xml:space="preserve">Одновременно добавим в модель графики уровней во всех баках </w:t>
      </w:r>
      <w:r w:rsidR="00CF3FB6">
        <w:t>модели</w:t>
      </w:r>
      <w:r w:rsidR="005D5182">
        <w:t xml:space="preserve">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452" w:name="_Toc40049651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452"/>
    </w:p>
    <w:p w:rsidR="00AC7603" w:rsidRPr="001438FF" w:rsidRDefault="00B2539A" w:rsidP="001438FF">
      <w:pPr>
        <w:rPr>
          <w:rStyle w:val="a9"/>
          <w:b w:val="0"/>
        </w:rPr>
      </w:pPr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5D5182" w:rsidRDefault="005D5182" w:rsidP="005D5182">
      <w:pPr>
        <w:pStyle w:val="3"/>
      </w:pPr>
      <w:bookmarkStart w:id="453" w:name="_Toc400496512"/>
      <w:r>
        <w:t>Глобальные параметры</w:t>
      </w:r>
      <w:bookmarkEnd w:id="453"/>
    </w:p>
    <w:p w:rsidR="005D5182" w:rsidRDefault="005D5182" w:rsidP="005D5182">
      <w:r>
        <w:t xml:space="preserve">В версии 09 не будет добавляться никакое новое оборудование, поэтому не требуются новые глобальные параметры (сигналы). Новые сигналы </w:t>
      </w:r>
      <w:r w:rsidR="00684073">
        <w:t>будут нужны</w:t>
      </w:r>
      <w:r>
        <w:t xml:space="preserve"> для организации взаимодействия с некоторыми алгоритмами автоматики – их добавим</w:t>
      </w:r>
      <w:r w:rsidR="00684073">
        <w:t>,</w:t>
      </w:r>
      <w:r>
        <w:t xml:space="preserve"> когда потребу</w:t>
      </w:r>
      <w:r w:rsidR="000E2B76">
        <w:t>ю</w:t>
      </w:r>
      <w:r>
        <w:t>тся.</w:t>
      </w:r>
    </w:p>
    <w:p w:rsidR="005D5182" w:rsidRDefault="005D5182" w:rsidP="005D5182">
      <w:pPr>
        <w:pStyle w:val="3"/>
      </w:pPr>
      <w:bookmarkStart w:id="454" w:name="_Toc400496513"/>
      <w:r>
        <w:t xml:space="preserve">Структура доработки </w:t>
      </w:r>
      <w:r w:rsidR="00CF3FB6">
        <w:t>модели</w:t>
      </w:r>
      <w:bookmarkEnd w:id="454"/>
      <w:r>
        <w:t xml:space="preserve"> </w:t>
      </w:r>
    </w:p>
    <w:p w:rsidR="005D5182" w:rsidRDefault="005D5182" w:rsidP="005D5182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</w:t>
      </w:r>
      <w:r w:rsidR="006F435C">
        <w:t xml:space="preserve">тобы она стала похожа на </w:t>
      </w:r>
      <w:r w:rsidR="006F435C">
        <w:fldChar w:fldCharType="begin"/>
      </w:r>
      <w:r w:rsidR="006F435C">
        <w:instrText xml:space="preserve"> REF  _Ref400494352 \* Lower \h </w:instrText>
      </w:r>
      <w:r w:rsidR="006F435C">
        <w:fldChar w:fldCharType="separate"/>
      </w:r>
      <w:r w:rsidR="002C5747">
        <w:t xml:space="preserve">рисунок </w:t>
      </w:r>
      <w:r w:rsidR="002C5747">
        <w:rPr>
          <w:noProof/>
        </w:rPr>
        <w:t>136</w:t>
      </w:r>
      <w:r w:rsidR="006F435C">
        <w:fldChar w:fldCharType="end"/>
      </w:r>
      <w:r w:rsidR="009D25B5">
        <w:t>. Для этого добавьте 5 новых внутренних узлов</w:t>
      </w:r>
      <w:r w:rsidR="00A77824">
        <w:t xml:space="preserve"> (копируйте узел около задвижки </w:t>
      </w:r>
      <w:r w:rsidR="006F435C">
        <w:rPr>
          <w:lang w:val="en-US"/>
        </w:rPr>
        <w:t>K</w:t>
      </w:r>
      <w:r w:rsidR="00A77824">
        <w:t>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>«Рециркуляция КЭН в конд»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180662A1" wp14:editId="48027B3A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455" w:name="_Ref400494352"/>
      <w:bookmarkStart w:id="456" w:name="_Toc4004966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136</w:t>
      </w:r>
      <w:r w:rsidR="00C43823">
        <w:rPr>
          <w:noProof/>
        </w:rPr>
        <w:fldChar w:fldCharType="end"/>
      </w:r>
      <w:bookmarkEnd w:id="455"/>
      <w:r>
        <w:t>. Рециркуляция КЭН в конденсатор</w:t>
      </w:r>
      <w:bookmarkEnd w:id="456"/>
    </w:p>
    <w:p w:rsidR="00C403D9" w:rsidRDefault="00C403D9" w:rsidP="00C403D9"/>
    <w:p w:rsidR="00C403D9" w:rsidRPr="00C403D9" w:rsidRDefault="00C403D9" w:rsidP="00C403D9">
      <w:r>
        <w:t xml:space="preserve">На этом создание теплогидравлической части учебной </w:t>
      </w:r>
      <w:r w:rsidR="00CF3FB6">
        <w:t>модели</w:t>
      </w:r>
      <w:r>
        <w:t xml:space="preserve"> ПТУ завершено, в следующей методике будет описано создание </w:t>
      </w:r>
      <w:r w:rsidR="006F435C">
        <w:t xml:space="preserve">алгоритмов </w:t>
      </w:r>
      <w:r>
        <w:t>автоматического управления</w:t>
      </w:r>
      <w:r w:rsidR="006F435C">
        <w:t xml:space="preserve"> ПТУ</w:t>
      </w:r>
      <w:r>
        <w:t>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145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C99" w:rsidRDefault="003D2C99">
      <w:r>
        <w:separator/>
      </w:r>
    </w:p>
  </w:endnote>
  <w:endnote w:type="continuationSeparator" w:id="0">
    <w:p w:rsidR="003D2C99" w:rsidRDefault="003D2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747" w:rsidRDefault="002C5747" w:rsidP="005F3B44">
    <w:pPr>
      <w:pStyle w:val="a5"/>
      <w:jc w:val="right"/>
    </w:pPr>
    <w:r>
      <w:t>(С) ООО "ЗВ Сервис" Создание модели турбины в 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7D348B">
      <w:rPr>
        <w:rStyle w:val="a7"/>
        <w:noProof/>
      </w:rPr>
      <w:t>10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7D348B">
      <w:rPr>
        <w:rStyle w:val="a7"/>
        <w:noProof/>
      </w:rPr>
      <w:t>135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C99" w:rsidRDefault="003D2C99">
      <w:r>
        <w:separator/>
      </w:r>
    </w:p>
  </w:footnote>
  <w:footnote w:type="continuationSeparator" w:id="0">
    <w:p w:rsidR="003D2C99" w:rsidRDefault="003D2C99">
      <w:r>
        <w:continuationSeparator/>
      </w:r>
    </w:p>
  </w:footnote>
  <w:footnote w:id="1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EA22B698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02F2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1D58"/>
    <w:rsid w:val="00032D2F"/>
    <w:rsid w:val="000342E6"/>
    <w:rsid w:val="00034C3E"/>
    <w:rsid w:val="00035D4E"/>
    <w:rsid w:val="000367A0"/>
    <w:rsid w:val="00036F04"/>
    <w:rsid w:val="00040889"/>
    <w:rsid w:val="00043964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4C66"/>
    <w:rsid w:val="000856B9"/>
    <w:rsid w:val="00085D29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1EC2"/>
    <w:rsid w:val="000C2E60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B76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5D1B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2998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01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2ED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E7EF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17F7A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4740"/>
    <w:rsid w:val="002753A4"/>
    <w:rsid w:val="00276710"/>
    <w:rsid w:val="0027701A"/>
    <w:rsid w:val="002819D1"/>
    <w:rsid w:val="00282CFD"/>
    <w:rsid w:val="00282EBC"/>
    <w:rsid w:val="0028458E"/>
    <w:rsid w:val="002859CB"/>
    <w:rsid w:val="00286129"/>
    <w:rsid w:val="002869F6"/>
    <w:rsid w:val="002872D0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747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1A3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412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2C99"/>
    <w:rsid w:val="003D3BA5"/>
    <w:rsid w:val="003E0879"/>
    <w:rsid w:val="003E0DFD"/>
    <w:rsid w:val="003E115E"/>
    <w:rsid w:val="003E4D0F"/>
    <w:rsid w:val="003E4F46"/>
    <w:rsid w:val="003E5653"/>
    <w:rsid w:val="003E641B"/>
    <w:rsid w:val="003E6879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0E6F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4671F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2C2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486A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24F09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37C17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2168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4C93"/>
    <w:rsid w:val="005A6E51"/>
    <w:rsid w:val="005B0167"/>
    <w:rsid w:val="005B01E3"/>
    <w:rsid w:val="005B0B89"/>
    <w:rsid w:val="005B0DEF"/>
    <w:rsid w:val="005B12E8"/>
    <w:rsid w:val="005B298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5CB7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07F70"/>
    <w:rsid w:val="00610A5A"/>
    <w:rsid w:val="00611732"/>
    <w:rsid w:val="0061182C"/>
    <w:rsid w:val="00611DA6"/>
    <w:rsid w:val="006121B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15D8"/>
    <w:rsid w:val="00632099"/>
    <w:rsid w:val="006322E6"/>
    <w:rsid w:val="00632E2D"/>
    <w:rsid w:val="00634F5B"/>
    <w:rsid w:val="00635F1C"/>
    <w:rsid w:val="00637E59"/>
    <w:rsid w:val="0064376F"/>
    <w:rsid w:val="006443E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14A8"/>
    <w:rsid w:val="00671601"/>
    <w:rsid w:val="00672D6B"/>
    <w:rsid w:val="00675A56"/>
    <w:rsid w:val="00680189"/>
    <w:rsid w:val="00680D5C"/>
    <w:rsid w:val="00683E58"/>
    <w:rsid w:val="00684073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31"/>
    <w:rsid w:val="006D02C5"/>
    <w:rsid w:val="006D0763"/>
    <w:rsid w:val="006D08D4"/>
    <w:rsid w:val="006D16C3"/>
    <w:rsid w:val="006D194A"/>
    <w:rsid w:val="006D2137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435C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38F3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FE2"/>
    <w:rsid w:val="00774CEF"/>
    <w:rsid w:val="00774D42"/>
    <w:rsid w:val="00776474"/>
    <w:rsid w:val="00776679"/>
    <w:rsid w:val="00776ECE"/>
    <w:rsid w:val="00777AE4"/>
    <w:rsid w:val="00780BA2"/>
    <w:rsid w:val="00781435"/>
    <w:rsid w:val="0078259E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4E18"/>
    <w:rsid w:val="00796EAF"/>
    <w:rsid w:val="007A06BD"/>
    <w:rsid w:val="007A443A"/>
    <w:rsid w:val="007A449F"/>
    <w:rsid w:val="007A5673"/>
    <w:rsid w:val="007A5952"/>
    <w:rsid w:val="007A5C2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48B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172"/>
    <w:rsid w:val="00801F30"/>
    <w:rsid w:val="00802B01"/>
    <w:rsid w:val="008061FF"/>
    <w:rsid w:val="008072F7"/>
    <w:rsid w:val="00807461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18F6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16D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757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F2B"/>
    <w:rsid w:val="008B6559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2EB9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46360"/>
    <w:rsid w:val="00953D84"/>
    <w:rsid w:val="00955AC7"/>
    <w:rsid w:val="0095735F"/>
    <w:rsid w:val="009604F7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382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1CE"/>
    <w:rsid w:val="009E3981"/>
    <w:rsid w:val="009E47D3"/>
    <w:rsid w:val="009E6A59"/>
    <w:rsid w:val="009E7AD0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6153"/>
    <w:rsid w:val="00A278F7"/>
    <w:rsid w:val="00A27D7C"/>
    <w:rsid w:val="00A27F50"/>
    <w:rsid w:val="00A30DF0"/>
    <w:rsid w:val="00A30F57"/>
    <w:rsid w:val="00A31108"/>
    <w:rsid w:val="00A33010"/>
    <w:rsid w:val="00A3389D"/>
    <w:rsid w:val="00A3391A"/>
    <w:rsid w:val="00A33C8B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38D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4085"/>
    <w:rsid w:val="00A75CBE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0BA4"/>
    <w:rsid w:val="00A948B3"/>
    <w:rsid w:val="00A94CED"/>
    <w:rsid w:val="00A951FB"/>
    <w:rsid w:val="00A975D0"/>
    <w:rsid w:val="00A978BA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1F16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2107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43AA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4C43"/>
    <w:rsid w:val="00C35B3D"/>
    <w:rsid w:val="00C37583"/>
    <w:rsid w:val="00C403D9"/>
    <w:rsid w:val="00C40F92"/>
    <w:rsid w:val="00C4109D"/>
    <w:rsid w:val="00C4150F"/>
    <w:rsid w:val="00C41A86"/>
    <w:rsid w:val="00C43823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000F"/>
    <w:rsid w:val="00C621BA"/>
    <w:rsid w:val="00C6397A"/>
    <w:rsid w:val="00C646DA"/>
    <w:rsid w:val="00C6570D"/>
    <w:rsid w:val="00C70366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4208"/>
    <w:rsid w:val="00C86C42"/>
    <w:rsid w:val="00C86C8B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462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D7D54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2E92"/>
    <w:rsid w:val="00CF3FB6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495C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4DAA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30D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292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5BD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47CE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9C55E5D-7ECC-4268-A6F2-1B349BDB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A1AF5-6A9F-47A7-B572-1D7A5F2ED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135</Pages>
  <Words>30436</Words>
  <Characters>173488</Characters>
  <Application>Microsoft Office Word</Application>
  <DocSecurity>0</DocSecurity>
  <Lines>1445</Lines>
  <Paragraphs>407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203517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Александр Щекатуров</cp:lastModifiedBy>
  <cp:revision>64</cp:revision>
  <cp:lastPrinted>2013-10-18T10:25:00Z</cp:lastPrinted>
  <dcterms:created xsi:type="dcterms:W3CDTF">2013-05-08T13:36:00Z</dcterms:created>
  <dcterms:modified xsi:type="dcterms:W3CDTF">2014-10-08T04:26:00Z</dcterms:modified>
</cp:coreProperties>
</file>