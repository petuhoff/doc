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4912F606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77750D02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6080F4D8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4E3DEAB2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38617B8B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0ECD44E9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6DD816CF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73D96812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01D8B3FE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37B90DDE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767A7B0A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4CB86A2C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53CF1C41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0EC9290F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613C15BD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4B7BB990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5E269EC5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7F3D4C74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648A9BE2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26479C67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4036BA5D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61A67898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348B0D63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4C9727C1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3695BA1F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558D5219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638FF015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3F39BEB5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CE14C4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CE14C4">
        <w:rPr>
          <w:rStyle w:val="aa"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062D99E2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4049D090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29937FB2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11A75ADA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1A9697BF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272C690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1E484A30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5652D812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43381310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3340C5E3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59403590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75BD03C5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06316F4E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0F53AC9B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7F7FD1B2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74ADD01A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1CA0942C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</w:t>
      </w:r>
      <w:r w:rsidR="00CE14C4" w:rsidRPr="000D52AF">
        <w:rPr>
          <w:noProof/>
        </w:rPr>
        <w:t>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1811813D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451E0AFC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7297CD36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724A805F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44A87878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6D5717B7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16FE6720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7862CCB3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0E226425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03C1E634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5CB903F9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58689D08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4E1DBD9F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02B5EC9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405D2196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3286DF71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1CCA3F49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775CBCCC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CE14C4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4FDE3DA0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612EF1E4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2B094E10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5DE1B096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1BEEFD91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01C3D53D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6D9DB861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A82605E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33E8D963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2B862D33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36B7D4EF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6E14EC15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584BAE0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4571B44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4570A60C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6F90193E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0D9EF04E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580CCD40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CE14C4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48D72837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CE14C4" w:rsidRPr="00867949">
        <w:t>Рисунок</w:t>
      </w:r>
      <w:r w:rsidR="00CE14C4" w:rsidRPr="000D52AF">
        <w:rPr>
          <w:noProof/>
        </w:rPr>
        <w:t xml:space="preserve"> </w:t>
      </w:r>
      <w:r w:rsidR="00CE14C4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2575A0E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6E882EDC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CE14C4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6BB004F0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2CAB6D9B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56DAE1E4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849E3AA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47988E0D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42797F27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63E5594D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428E7226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6DBDE515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29F9985E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CE14C4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7AC5D792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CE14C4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6EE8B6F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1F7EC10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290A4932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3C0872F7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276A4A78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0AA6D2AB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6A3D7190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09FDF72D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54EF3B10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733E1C4F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7E1EA6A8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3CEC92E2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3F8DD157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00C46734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lastRenderedPageBreak/>
        <w:drawing>
          <wp:inline distT="0" distB="0" distL="0" distR="0" wp14:anchorId="779F8D57" wp14:editId="5ACBBABF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8F68E7B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3154B47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54C818A3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4B63AE26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355A6B27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34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1B660A98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3F6AC7A3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73F05F4C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34B139D8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7DB3B05F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4DBD87DC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0E04D808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1B046744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43B1DD43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6A1DE16B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6AE06619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255F290A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A791FE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2871F25C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3DB9B9F4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2FF755D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191F9CA3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1790D8C8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23ED3090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6CC8C844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47AEC587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23FBD5EA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3CF9AC03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6DB7DB9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2A16CCA1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2A73EC4A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4170895F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11F5B8A1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</w:t>
      </w:r>
      <w:bookmarkStart w:id="157" w:name="_GoBack"/>
      <w:bookmarkEnd w:id="157"/>
      <w:r w:rsidR="004A39C4" w:rsidRPr="000D52AF">
        <w:rPr>
          <w:noProof/>
        </w:rPr>
        <w:t>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8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8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9" w:name="_Toc421033232"/>
      <w:r w:rsidRPr="000D52AF">
        <w:rPr>
          <w:noProof/>
        </w:rPr>
        <w:t>Создание простейшего алгоритма управления</w:t>
      </w:r>
      <w:bookmarkEnd w:id="159"/>
    </w:p>
    <w:p w14:paraId="50D75B07" w14:textId="1F8D4DA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 xml:space="preserve">, а также группы сигналов </w:t>
      </w:r>
      <w:r w:rsidR="001145E0" w:rsidRPr="000D52AF">
        <w:rPr>
          <w:noProof/>
        </w:rPr>
        <w:t>«</w:t>
      </w:r>
      <w:commentRangeStart w:id="160"/>
      <w:r w:rsidRPr="000D52AF">
        <w:rPr>
          <w:rStyle w:val="aa"/>
          <w:noProof/>
        </w:rPr>
        <w:t>RT238</w:t>
      </w:r>
      <w:commentRangeEnd w:id="160"/>
      <w:r w:rsidR="00057D74" w:rsidRPr="000D52AF">
        <w:rPr>
          <w:rStyle w:val="af2"/>
          <w:noProof/>
        </w:rPr>
        <w:commentReference w:id="160"/>
      </w:r>
      <w:r w:rsidR="001145E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теплогидравлической схемы в </w:t>
      </w:r>
      <w:r w:rsidR="00057D74" w:rsidRPr="000D52AF">
        <w:rPr>
          <w:noProof/>
        </w:rPr>
        <w:t xml:space="preserve">учебном </w:t>
      </w:r>
      <w:commentRangeStart w:id="161"/>
      <w:r w:rsidR="00057D74" w:rsidRPr="000D52AF">
        <w:rPr>
          <w:noProof/>
        </w:rPr>
        <w:t>задании 4</w:t>
      </w:r>
      <w:commentRangeEnd w:id="161"/>
      <w:r w:rsidR="00057D74" w:rsidRPr="000D52AF">
        <w:rPr>
          <w:rStyle w:val="af2"/>
          <w:noProof/>
        </w:rPr>
        <w:commentReference w:id="161"/>
      </w:r>
      <w:r w:rsidRPr="000D52AF">
        <w:rPr>
          <w:noProof/>
        </w:rPr>
        <w:t>.</w:t>
      </w:r>
    </w:p>
    <w:p w14:paraId="70CBE977" w14:textId="47C82E32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7777777" w:rsidR="00A23D07" w:rsidRPr="000D52AF" w:rsidRDefault="00EB751E" w:rsidP="00EB751E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60A484BF" wp14:editId="2285874E">
            <wp:extent cx="5940425" cy="154368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_207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1E6BF774" w:rsidR="00A23D07" w:rsidRPr="000D52AF" w:rsidRDefault="00A23D07" w:rsidP="00831D7B">
      <w:pPr>
        <w:pStyle w:val="a5"/>
        <w:rPr>
          <w:noProof/>
        </w:rPr>
      </w:pPr>
      <w:bookmarkStart w:id="162" w:name="_Ref255949066"/>
      <w:bookmarkStart w:id="163" w:name="_Toc444866772"/>
      <w:bookmarkStart w:id="164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3"/>
      <w:bookmarkEnd w:id="164"/>
    </w:p>
    <w:p w14:paraId="2D40A626" w14:textId="0495822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77777777" w:rsidR="00A23D07" w:rsidRPr="000D52AF" w:rsidRDefault="00051E09" w:rsidP="00741BB9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A46EBC" wp14:editId="7A39135C">
            <wp:extent cx="4410691" cy="272453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creenshot_25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E7E583D" w:rsidR="00A23D07" w:rsidRPr="000D52AF" w:rsidRDefault="00A23D07" w:rsidP="00831D7B">
      <w:pPr>
        <w:pStyle w:val="a5"/>
        <w:rPr>
          <w:noProof/>
        </w:rPr>
      </w:pPr>
      <w:bookmarkStart w:id="165" w:name="_Ref186205418"/>
      <w:bookmarkStart w:id="166" w:name="_Toc444866773"/>
      <w:bookmarkStart w:id="167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6"/>
      <w:bookmarkEnd w:id="167"/>
    </w:p>
    <w:p w14:paraId="6C51F168" w14:textId="0862AF6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77777777" w:rsidR="00A23D07" w:rsidRPr="000D52AF" w:rsidRDefault="00051E09" w:rsidP="00741BB9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AA8B45E" wp14:editId="351C7568">
            <wp:extent cx="4429743" cy="2743583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Screenshot_25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0DB8246E" w:rsidR="00A23D07" w:rsidRPr="000D52AF" w:rsidRDefault="00A23D07" w:rsidP="00831D7B">
      <w:pPr>
        <w:pStyle w:val="a5"/>
        <w:rPr>
          <w:noProof/>
        </w:rPr>
      </w:pPr>
      <w:bookmarkStart w:id="168" w:name="_Ref186205857"/>
      <w:bookmarkStart w:id="169" w:name="_Toc444866774"/>
      <w:bookmarkStart w:id="170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9"/>
      <w:bookmarkEnd w:id="170"/>
    </w:p>
    <w:p w14:paraId="587588AC" w14:textId="3DBA14E9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2FAEAE88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77777777" w:rsidR="00A23D07" w:rsidRPr="000D52AF" w:rsidRDefault="003931B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FD0E8FB" wp14:editId="2C86A2A0">
            <wp:extent cx="5068007" cy="3038899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_21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1F1CBD16" w:rsidR="00E73F0B" w:rsidRPr="000D52AF" w:rsidRDefault="00A23D07" w:rsidP="00831D7B">
      <w:pPr>
        <w:pStyle w:val="a5"/>
        <w:rPr>
          <w:noProof/>
        </w:rPr>
      </w:pPr>
      <w:bookmarkStart w:id="171" w:name="_Ref186207512"/>
      <w:bookmarkStart w:id="172" w:name="_Toc444866775"/>
      <w:bookmarkStart w:id="173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71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72"/>
      <w:bookmarkEnd w:id="173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4" w:name="_Toc421033233"/>
      <w:r w:rsidRPr="000D52AF">
        <w:rPr>
          <w:noProof/>
        </w:rPr>
        <w:t>Соединение блоков с сигналами из базы данных</w:t>
      </w:r>
      <w:bookmarkEnd w:id="174"/>
    </w:p>
    <w:p w14:paraId="600C26A0" w14:textId="07D3FB78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48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5C6C3310" w14:textId="43604A38" w:rsidR="00A23D07" w:rsidRPr="000D52AF" w:rsidRDefault="00A23D07" w:rsidP="001F5A1D">
      <w:pPr>
        <w:rPr>
          <w:noProof/>
        </w:rPr>
      </w:pPr>
    </w:p>
    <w:p w14:paraId="3DEFDCAE" w14:textId="77777777" w:rsidR="00A23D07" w:rsidRPr="000D52AF" w:rsidRDefault="00051E09" w:rsidP="00E934F0">
      <w:pPr>
        <w:pStyle w:val="a9"/>
        <w:rPr>
          <w:noProof/>
        </w:rPr>
      </w:pPr>
      <w:commentRangeStart w:id="175"/>
      <w:r w:rsidRPr="000D52AF">
        <w:rPr>
          <w:noProof/>
        </w:rPr>
        <w:lastRenderedPageBreak/>
        <w:drawing>
          <wp:inline distT="0" distB="0" distL="0" distR="0" wp14:anchorId="4419ABDE" wp14:editId="27E33206">
            <wp:extent cx="3705742" cy="3677163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creenshot_25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5"/>
      <w:r w:rsidR="001F5A1D" w:rsidRPr="000D52AF">
        <w:rPr>
          <w:rStyle w:val="af2"/>
          <w:noProof/>
        </w:rPr>
        <w:commentReference w:id="175"/>
      </w:r>
    </w:p>
    <w:p w14:paraId="35F1E052" w14:textId="43CD45AD" w:rsidR="00A23D07" w:rsidRPr="000D52AF" w:rsidRDefault="00A23D07" w:rsidP="00831D7B">
      <w:pPr>
        <w:pStyle w:val="a5"/>
        <w:rPr>
          <w:noProof/>
        </w:rPr>
      </w:pPr>
      <w:bookmarkStart w:id="176" w:name="_Ref186207937"/>
      <w:bookmarkStart w:id="177" w:name="_Toc444866776"/>
      <w:bookmarkStart w:id="178" w:name="_Toc4448671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>. Контекстное меню элемента схемного окна</w:t>
      </w:r>
      <w:bookmarkEnd w:id="177"/>
      <w:bookmarkEnd w:id="178"/>
    </w:p>
    <w:p w14:paraId="3857B07A" w14:textId="77777777" w:rsidR="00051E09" w:rsidRPr="000D52AF" w:rsidRDefault="00051E09" w:rsidP="00051E0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02E9DE" wp14:editId="54D2D3BF">
            <wp:extent cx="5940425" cy="3089910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Untitled-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6E5D387C" w:rsidR="00051E09" w:rsidRPr="000D52AF" w:rsidRDefault="00051E09" w:rsidP="00051E09">
      <w:pPr>
        <w:pStyle w:val="a5"/>
        <w:rPr>
          <w:noProof/>
        </w:rPr>
      </w:pPr>
      <w:bookmarkStart w:id="179" w:name="_Ref186208345"/>
      <w:bookmarkStart w:id="180" w:name="_Toc444866777"/>
      <w:bookmarkStart w:id="181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9"/>
      <w:r w:rsidRPr="000D52AF">
        <w:rPr>
          <w:noProof/>
        </w:rPr>
        <w:t>. Окно «Свойства объекта» для блока «Запись сигнала в список»</w:t>
      </w:r>
      <w:bookmarkEnd w:id="180"/>
      <w:bookmarkEnd w:id="181"/>
    </w:p>
    <w:p w14:paraId="75328403" w14:textId="66A3460A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commentRangeStart w:id="182"/>
      <w:r w:rsidRPr="000D52AF">
        <w:rPr>
          <w:noProof/>
        </w:rPr>
        <w:t xml:space="preserve">В данном диалоговом окне происходит </w:t>
      </w:r>
      <w:r w:rsidR="00F91137" w:rsidRPr="000D52AF">
        <w:rPr>
          <w:noProof/>
        </w:rPr>
        <w:t>привязка</w:t>
      </w:r>
      <w:r w:rsidRPr="000D52AF">
        <w:rPr>
          <w:noProof/>
        </w:rPr>
        <w:t xml:space="preserve"> сигнала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>, к</w:t>
      </w:r>
      <w:r w:rsidRPr="000D52AF">
        <w:rPr>
          <w:noProof/>
        </w:rPr>
        <w:t xml:space="preserve"> значени</w:t>
      </w:r>
      <w:r w:rsidR="001F5A1D" w:rsidRPr="000D52AF">
        <w:rPr>
          <w:noProof/>
        </w:rPr>
        <w:t>ю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commentRangeEnd w:id="182"/>
      <w:r w:rsidR="00680FCB" w:rsidRPr="000D52AF">
        <w:rPr>
          <w:rStyle w:val="af2"/>
          <w:noProof/>
        </w:rPr>
        <w:commentReference w:id="182"/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A3389D" w:rsidRPr="000D52AF">
        <w:rPr>
          <w:noProof/>
        </w:rPr>
        <w:t xml:space="preserve">учебном задании </w:t>
      </w:r>
      <w:commentRangeStart w:id="183"/>
      <w:r w:rsidRPr="000D52AF">
        <w:rPr>
          <w:noProof/>
        </w:rPr>
        <w:t>3</w:t>
      </w:r>
      <w:commentRangeEnd w:id="183"/>
      <w:r w:rsidR="001F5A1D" w:rsidRPr="000D52AF">
        <w:rPr>
          <w:rStyle w:val="af2"/>
          <w:noProof/>
        </w:rPr>
        <w:commentReference w:id="183"/>
      </w:r>
      <w:r w:rsidR="001F5A1D" w:rsidRPr="000D52AF">
        <w:rPr>
          <w:noProof/>
        </w:rPr>
        <w:t>.</w:t>
      </w:r>
      <w:r w:rsidR="00011857" w:rsidRPr="000D52AF">
        <w:rPr>
          <w:noProof/>
        </w:rPr>
        <w:t xml:space="preserve"> </w:t>
      </w:r>
    </w:p>
    <w:p w14:paraId="36AC8224" w14:textId="0103D932" w:rsidR="00A23D07" w:rsidRPr="000D52AF" w:rsidRDefault="00A23D07" w:rsidP="00F91137">
      <w:pPr>
        <w:rPr>
          <w:noProof/>
        </w:rPr>
      </w:pPr>
      <w:commentRangeStart w:id="184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>). Выберите данный сигнал, предварительно 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84"/>
      <w:r w:rsidR="00F91137" w:rsidRPr="000D52AF">
        <w:rPr>
          <w:rStyle w:val="af2"/>
          <w:noProof/>
        </w:rPr>
        <w:commentReference w:id="184"/>
      </w:r>
    </w:p>
    <w:p w14:paraId="130961C4" w14:textId="77777777" w:rsidR="00A23D07" w:rsidRPr="000D52AF" w:rsidRDefault="00051E0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7122805" wp14:editId="4E96154B">
            <wp:extent cx="9583200" cy="48636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Screenshot_24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73897112" w:rsidR="00A23D07" w:rsidRPr="000D52AF" w:rsidRDefault="00A23D07" w:rsidP="00831D7B">
      <w:pPr>
        <w:pStyle w:val="a5"/>
        <w:rPr>
          <w:noProof/>
        </w:rPr>
      </w:pPr>
      <w:bookmarkStart w:id="185" w:name="_Ref186208789"/>
      <w:bookmarkStart w:id="186" w:name="_Toc444866778"/>
      <w:bookmarkStart w:id="187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5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86"/>
      <w:bookmarkEnd w:id="187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88"/>
      <w:r w:rsidR="00F91137" w:rsidRPr="000D52AF">
        <w:rPr>
          <w:noProof/>
        </w:rPr>
        <w:t>см. Рисунок</w:t>
      </w:r>
      <w:commentRangeEnd w:id="188"/>
      <w:r w:rsidR="00F91137" w:rsidRPr="000D52AF">
        <w:rPr>
          <w:rStyle w:val="af2"/>
          <w:noProof/>
        </w:rPr>
        <w:commentReference w:id="188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9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9"/>
      <w:r w:rsidR="00F91137" w:rsidRPr="000D52AF">
        <w:rPr>
          <w:rStyle w:val="af2"/>
          <w:noProof/>
        </w:rPr>
        <w:commentReference w:id="189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90"/>
      <w:r w:rsidRPr="000D52AF">
        <w:rPr>
          <w:rStyle w:val="aa"/>
          <w:noProof/>
        </w:rPr>
        <w:t>RT238</w:t>
      </w:r>
      <w:commentRangeEnd w:id="190"/>
      <w:r w:rsidR="00F91137" w:rsidRPr="000D52AF">
        <w:rPr>
          <w:rStyle w:val="af2"/>
          <w:noProof/>
        </w:rPr>
        <w:commentReference w:id="190"/>
      </w:r>
      <w:r w:rsidRPr="000D52AF">
        <w:rPr>
          <w:noProof/>
        </w:rPr>
        <w:t>.</w:t>
      </w:r>
    </w:p>
    <w:p w14:paraId="15729E9D" w14:textId="5A52B68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EBBB10A" wp14:editId="3183C1D2">
            <wp:extent cx="5315692" cy="2829320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reenshot_21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5C590037" w:rsidR="00A23D07" w:rsidRPr="000D52AF" w:rsidRDefault="00A23D07" w:rsidP="00831D7B">
      <w:pPr>
        <w:pStyle w:val="a5"/>
        <w:rPr>
          <w:noProof/>
        </w:rPr>
      </w:pPr>
      <w:bookmarkStart w:id="191" w:name="_Ref186210208"/>
      <w:bookmarkStart w:id="192" w:name="_Toc444866779"/>
      <w:bookmarkStart w:id="193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191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92"/>
      <w:bookmarkEnd w:id="193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94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94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10CFC55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(см. </w:t>
      </w:r>
      <w:commentRangeStart w:id="195"/>
      <w:r w:rsidR="00C639C6" w:rsidRPr="000D52AF">
        <w:rPr>
          <w:noProof/>
        </w:rPr>
        <w:t>Рисунок</w:t>
      </w:r>
      <w:commentRangeEnd w:id="195"/>
      <w:r w:rsidR="00C639C6" w:rsidRPr="000D52AF">
        <w:rPr>
          <w:rStyle w:val="af2"/>
          <w:noProof/>
        </w:rPr>
        <w:commentReference w:id="195"/>
      </w:r>
      <w:r w:rsidR="00C639C6" w:rsidRPr="000D52AF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7567634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727C858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(см. </w:t>
      </w:r>
      <w:commentRangeStart w:id="196"/>
      <w:r w:rsidR="00C639C6" w:rsidRPr="000D52AF">
        <w:rPr>
          <w:noProof/>
        </w:rPr>
        <w:t>Рисунок</w:t>
      </w:r>
      <w:commentRangeEnd w:id="196"/>
      <w:r w:rsidR="00C639C6" w:rsidRPr="000D52AF">
        <w:rPr>
          <w:rStyle w:val="af2"/>
          <w:noProof/>
        </w:rPr>
        <w:commentReference w:id="196"/>
      </w:r>
      <w:r w:rsidR="00C639C6" w:rsidRPr="000D52AF">
        <w:rPr>
          <w:noProof/>
        </w:rPr>
        <w:t>)</w:t>
      </w:r>
      <w:r w:rsidRPr="000D52AF">
        <w:rPr>
          <w:noProof/>
        </w:rPr>
        <w:t>:</w:t>
      </w:r>
    </w:p>
    <w:p w14:paraId="5441DA2E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Коэффициент усиления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Максимальное значение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Минимальное значение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Начальные условия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33F1D9DB" w14:textId="21ABEF7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6AF726D" wp14:editId="33C590F9">
            <wp:extent cx="5325218" cy="2829320"/>
            <wp:effectExtent l="0" t="0" r="889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_215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30D7613D" w:rsidR="00A23D07" w:rsidRPr="000D52AF" w:rsidRDefault="00A23D07" w:rsidP="00831D7B">
      <w:pPr>
        <w:pStyle w:val="a5"/>
        <w:rPr>
          <w:noProof/>
        </w:rPr>
      </w:pPr>
      <w:bookmarkStart w:id="197" w:name="_Ref186210842"/>
      <w:bookmarkStart w:id="198" w:name="_Toc444866780"/>
      <w:bookmarkStart w:id="199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51</w:t>
      </w:r>
      <w:r w:rsidR="00CC5A86" w:rsidRPr="000D52AF">
        <w:rPr>
          <w:noProof/>
        </w:rPr>
        <w:fldChar w:fldCharType="end"/>
      </w:r>
      <w:bookmarkEnd w:id="197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98"/>
      <w:bookmarkEnd w:id="199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Сохраните созданный проект.</w:t>
      </w:r>
    </w:p>
    <w:p w14:paraId="42E07AA5" w14:textId="0BBE039D" w:rsidR="00A23D07" w:rsidRPr="000D52AF" w:rsidRDefault="00A23D07" w:rsidP="00E934F0">
      <w:pPr>
        <w:rPr>
          <w:noProof/>
        </w:rPr>
      </w:pPr>
      <w:commentRangeStart w:id="200"/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117кПа</w:t>
      </w:r>
      <w:r w:rsidRPr="000D52AF">
        <w:rPr>
          <w:noProof/>
        </w:rPr>
        <w:t xml:space="preserve"> во внутреннем узле за счет открытия задвижки на первом участке трубопрово</w:t>
      </w:r>
      <w:r w:rsidR="00DA6C98" w:rsidRPr="000D52AF">
        <w:rPr>
          <w:noProof/>
        </w:rPr>
        <w:t>да.</w:t>
      </w:r>
      <w:commentRangeEnd w:id="200"/>
      <w:r w:rsidR="00C639C6" w:rsidRPr="000D52AF">
        <w:rPr>
          <w:rStyle w:val="af2"/>
          <w:noProof/>
        </w:rPr>
        <w:commentReference w:id="200"/>
      </w:r>
    </w:p>
    <w:p w14:paraId="38CDE375" w14:textId="1069B343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передается из </w:t>
      </w:r>
      <w:commentRangeStart w:id="201"/>
      <w:r w:rsidR="001D6676" w:rsidRPr="000D52AF">
        <w:rPr>
          <w:noProof/>
        </w:rPr>
        <w:t>теплогидравлической модели в базу данных</w:t>
      </w:r>
      <w:commentRangeEnd w:id="201"/>
      <w:r w:rsidR="0050059D" w:rsidRPr="000D52AF">
        <w:rPr>
          <w:rStyle w:val="af2"/>
          <w:noProof/>
        </w:rPr>
        <w:commentReference w:id="201"/>
      </w:r>
      <w:r w:rsidR="001D6676" w:rsidRPr="000D52AF">
        <w:rPr>
          <w:noProof/>
        </w:rPr>
        <w:t>, а затем</w:t>
      </w:r>
      <w:r w:rsidR="006B2A96" w:rsidRPr="000D52AF">
        <w:rPr>
          <w:noProof/>
        </w:rPr>
        <w:t xml:space="preserve"> передается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сравнивается с константой 117000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уставки,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commentRangeStart w:id="202"/>
      <w:r w:rsidR="00011857" w:rsidRPr="000D52AF">
        <w:rPr>
          <w:noProof/>
        </w:rPr>
        <w:t>положительное рассогласование</w:t>
      </w:r>
      <w:commentRangeEnd w:id="202"/>
      <w:r w:rsidR="006B2A96" w:rsidRPr="000D52AF">
        <w:rPr>
          <w:rStyle w:val="af2"/>
          <w:noProof/>
        </w:rPr>
        <w:commentReference w:id="202"/>
      </w:r>
      <w:r w:rsidR="00011857" w:rsidRPr="000D52AF">
        <w:rPr>
          <w:noProof/>
        </w:rPr>
        <w:t>,</w:t>
      </w:r>
      <w:r w:rsidRPr="000D52AF">
        <w:rPr>
          <w:noProof/>
        </w:rPr>
        <w:t xml:space="preserve"> </w:t>
      </w:r>
      <w:commentRangeStart w:id="203"/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меньше уставки,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  <w:commentRangeEnd w:id="203"/>
      <w:r w:rsidR="006B2A96" w:rsidRPr="000D52AF">
        <w:rPr>
          <w:rStyle w:val="af2"/>
          <w:noProof/>
        </w:rPr>
        <w:commentReference w:id="203"/>
      </w:r>
    </w:p>
    <w:p w14:paraId="4D9BDF56" w14:textId="2665E3C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204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204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68888069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575DF9" wp14:editId="5BBCF82A">
            <wp:extent cx="4953691" cy="2353003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_21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72805594" w:rsidR="00A23D07" w:rsidRPr="000D52AF" w:rsidRDefault="00A23D07" w:rsidP="00831D7B">
      <w:pPr>
        <w:pStyle w:val="a5"/>
        <w:rPr>
          <w:noProof/>
        </w:rPr>
      </w:pPr>
      <w:bookmarkStart w:id="205" w:name="_Ref187402442"/>
      <w:bookmarkStart w:id="206" w:name="_Toc444866781"/>
      <w:bookmarkStart w:id="207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205"/>
      <w:r w:rsidR="001D445C" w:rsidRPr="000D52AF">
        <w:rPr>
          <w:noProof/>
        </w:rPr>
        <w:t>. Инициализация расчета</w:t>
      </w:r>
      <w:bookmarkEnd w:id="206"/>
      <w:bookmarkEnd w:id="207"/>
    </w:p>
    <w:p w14:paraId="65231E66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Войдите в редактор базы данных и убедитесь, что положение задвижек в начальный момент времени равно 50.</w:t>
      </w:r>
    </w:p>
    <w:p w14:paraId="0F520AD8" w14:textId="5C58876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Запустите схему на расчет </w:t>
      </w:r>
      <w:commentRangeStart w:id="208"/>
      <w:r w:rsidRPr="000D52AF">
        <w:rPr>
          <w:noProof/>
        </w:rPr>
        <w:t>(пункт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Пуск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_Ref187402791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208"/>
      <w:r w:rsidR="00186171" w:rsidRPr="000D52AF">
        <w:rPr>
          <w:rStyle w:val="af2"/>
          <w:noProof/>
        </w:rPr>
        <w:commentReference w:id="208"/>
      </w:r>
    </w:p>
    <w:p w14:paraId="5976C780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B8953DF" wp14:editId="5E639270">
            <wp:extent cx="4925112" cy="2324424"/>
            <wp:effectExtent l="0" t="0" r="889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_21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AD5" w14:textId="617EDE8F" w:rsidR="00A23D07" w:rsidRPr="000D52AF" w:rsidRDefault="00A23D07" w:rsidP="00831D7B">
      <w:pPr>
        <w:pStyle w:val="a5"/>
        <w:rPr>
          <w:noProof/>
        </w:rPr>
      </w:pPr>
      <w:bookmarkStart w:id="209" w:name="_Ref187402791"/>
      <w:bookmarkStart w:id="210" w:name="_Toc444866782"/>
      <w:bookmarkStart w:id="211" w:name="_Toc444867189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209"/>
      <w:r w:rsidR="001D445C" w:rsidRPr="000D52AF">
        <w:rPr>
          <w:noProof/>
        </w:rPr>
        <w:t>. Запуск расчета</w:t>
      </w:r>
      <w:bookmarkEnd w:id="210"/>
      <w:bookmarkEnd w:id="211"/>
    </w:p>
    <w:p w14:paraId="20397559" w14:textId="7B551B69" w:rsidR="00A23D07" w:rsidRPr="000D52AF" w:rsidRDefault="00A23D07" w:rsidP="00E934F0">
      <w:pPr>
        <w:rPr>
          <w:noProof/>
        </w:rPr>
      </w:pPr>
      <w:commentRangeStart w:id="212"/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</w:t>
      </w:r>
      <w:commentRangeEnd w:id="212"/>
      <w:r w:rsidR="00470AE1" w:rsidRPr="000D52AF">
        <w:rPr>
          <w:rStyle w:val="af2"/>
          <w:noProof/>
        </w:rPr>
        <w:commentReference w:id="212"/>
      </w:r>
      <w:r w:rsidRPr="000D52AF">
        <w:rPr>
          <w:noProof/>
        </w:rPr>
        <w:t>Соответственно, первая задвижка открывается практически сразу, и ее положение равно</w:t>
      </w:r>
      <w:r w:rsidR="003C7EFF" w:rsidRPr="000D52AF">
        <w:rPr>
          <w:noProof/>
        </w:rPr>
        <w:t xml:space="preserve">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1661B225" w:rsidR="003E5653" w:rsidRPr="000D52AF" w:rsidRDefault="00A23D07" w:rsidP="00E934F0">
      <w:pPr>
        <w:rPr>
          <w:noProof/>
        </w:rPr>
      </w:pPr>
      <w:commentRangeStart w:id="213"/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>Режим просмотра значение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213"/>
      <w:r w:rsidR="00470AE1" w:rsidRPr="000D52AF">
        <w:rPr>
          <w:rStyle w:val="af2"/>
          <w:noProof/>
        </w:rPr>
        <w:commentReference w:id="213"/>
      </w:r>
    </w:p>
    <w:p w14:paraId="55DF2893" w14:textId="77777777" w:rsidR="00A23D07" w:rsidRPr="000D52AF" w:rsidRDefault="00F07C77" w:rsidP="00F07C77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F5B96A" wp14:editId="69D6F278">
            <wp:extent cx="9583200" cy="4834800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5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795BE9D" w:rsidR="009124A7" w:rsidRPr="000D52AF" w:rsidRDefault="00A23D07" w:rsidP="00831D7B">
      <w:pPr>
        <w:pStyle w:val="a5"/>
        <w:rPr>
          <w:noProof/>
        </w:rPr>
      </w:pPr>
      <w:bookmarkStart w:id="214" w:name="_Ref187403826"/>
      <w:bookmarkStart w:id="215" w:name="_Toc444866783"/>
      <w:bookmarkStart w:id="216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215"/>
      <w:bookmarkEnd w:id="216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217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217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218" w:name="_Toc421033237"/>
      <w:r w:rsidRPr="000D52AF">
        <w:rPr>
          <w:noProof/>
        </w:rPr>
        <w:t>Создание комплексной модели</w:t>
      </w:r>
      <w:bookmarkEnd w:id="218"/>
    </w:p>
    <w:p w14:paraId="700136FD" w14:textId="77777777" w:rsidR="00DB6865" w:rsidRPr="000D52AF" w:rsidRDefault="00DD6E6F" w:rsidP="00DB6865">
      <w:pPr>
        <w:rPr>
          <w:noProof/>
        </w:rPr>
      </w:pPr>
      <w:commentRangeStart w:id="219"/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решателями, и различных программ. В комплексной модели обеспечивается совместная синхронная работа составляющих ее компонентов. Для обмена данными между моделями используется единая база данных сигналов.</w:t>
      </w:r>
      <w:commentRangeEnd w:id="219"/>
      <w:r w:rsidR="00DB6865" w:rsidRPr="000D52AF">
        <w:rPr>
          <w:rStyle w:val="af2"/>
          <w:noProof/>
        </w:rPr>
        <w:commentReference w:id="219"/>
      </w:r>
    </w:p>
    <w:p w14:paraId="56762DB4" w14:textId="79A786B0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signals.bd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3C44B3EA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commentRangeStart w:id="220"/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DB6865" w:rsidRPr="000D52AF">
        <w:rPr>
          <w:noProof/>
        </w:rPr>
        <w:t>;</w:t>
      </w:r>
      <w:commentRangeEnd w:id="220"/>
      <w:r w:rsidR="00DB6865" w:rsidRPr="000D52AF">
        <w:rPr>
          <w:rStyle w:val="af2"/>
          <w:noProof/>
        </w:rPr>
        <w:commentReference w:id="220"/>
      </w:r>
    </w:p>
    <w:p w14:paraId="2E682D77" w14:textId="48CA2AC7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основном меню главного окна программы пункт </w:t>
      </w:r>
      <w:r w:rsidRPr="000D52AF">
        <w:rPr>
          <w:b/>
          <w:bCs/>
          <w:noProof/>
        </w:rPr>
        <w:t>«Файл»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«Новый проект»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«Пакет»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77777777" w:rsidR="00DD6E6F" w:rsidRPr="000D52AF" w:rsidRDefault="00980EB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620D310" wp14:editId="644DF51C">
            <wp:extent cx="4239217" cy="2410161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shot_21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4F2BCD9F" w:rsidR="00DD6E6F" w:rsidRPr="000D52AF" w:rsidRDefault="00DD6E6F" w:rsidP="00831D7B">
      <w:pPr>
        <w:pStyle w:val="a5"/>
        <w:rPr>
          <w:noProof/>
        </w:rPr>
      </w:pPr>
      <w:bookmarkStart w:id="221" w:name="_Ref187406348"/>
      <w:bookmarkStart w:id="222" w:name="_Toc444866784"/>
      <w:bookmarkStart w:id="223" w:name="_Toc44486719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21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22"/>
      <w:bookmarkEnd w:id="223"/>
    </w:p>
    <w:p w14:paraId="368AC44A" w14:textId="39A62363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77777777" w:rsidR="00DD6E6F" w:rsidRPr="000D52AF" w:rsidRDefault="002C5974" w:rsidP="00E934F0">
      <w:pPr>
        <w:pStyle w:val="a9"/>
        <w:rPr>
          <w:noProof/>
        </w:rPr>
      </w:pPr>
      <w:commentRangeStart w:id="224"/>
      <w:r w:rsidRPr="000D52AF">
        <w:rPr>
          <w:noProof/>
        </w:rPr>
        <w:drawing>
          <wp:inline distT="0" distB="0" distL="0" distR="0" wp14:anchorId="1DC12D62" wp14:editId="16F6C5E5">
            <wp:extent cx="4139682" cy="24253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82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4"/>
      <w:r w:rsidR="00B369EB" w:rsidRPr="000D52AF">
        <w:rPr>
          <w:rStyle w:val="af2"/>
          <w:noProof/>
        </w:rPr>
        <w:commentReference w:id="224"/>
      </w:r>
    </w:p>
    <w:p w14:paraId="7EB8C631" w14:textId="424F7064" w:rsidR="00DD6E6F" w:rsidRPr="000D52AF" w:rsidRDefault="00DD6E6F" w:rsidP="00831D7B">
      <w:pPr>
        <w:pStyle w:val="a5"/>
        <w:rPr>
          <w:noProof/>
        </w:rPr>
      </w:pPr>
      <w:bookmarkStart w:id="225" w:name="_Ref187406662"/>
      <w:bookmarkStart w:id="226" w:name="_Toc444866785"/>
      <w:bookmarkStart w:id="227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25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26"/>
      <w:bookmarkEnd w:id="227"/>
    </w:p>
    <w:p w14:paraId="1FF021BB" w14:textId="77777777" w:rsidR="00587676" w:rsidRPr="000D52AF" w:rsidRDefault="00587676" w:rsidP="000E6B18">
      <w:pPr>
        <w:rPr>
          <w:noProof/>
        </w:rPr>
      </w:pPr>
    </w:p>
    <w:p w14:paraId="31588941" w14:textId="26DF07CE" w:rsidR="000E6B18" w:rsidRPr="000D52AF" w:rsidRDefault="000E6B18" w:rsidP="000E6B18">
      <w:pPr>
        <w:rPr>
          <w:noProof/>
        </w:rPr>
      </w:pPr>
      <w:commentRangeStart w:id="228"/>
      <w:r w:rsidRPr="000D52AF">
        <w:rPr>
          <w:noProof/>
        </w:rPr>
        <w:lastRenderedPageBreak/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28"/>
      <w:r w:rsidR="00B369EB" w:rsidRPr="000D52AF">
        <w:rPr>
          <w:rStyle w:val="af2"/>
          <w:noProof/>
        </w:rPr>
        <w:commentReference w:id="228"/>
      </w:r>
    </w:p>
    <w:p w14:paraId="1198385F" w14:textId="0B2717E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3218E9" w:rsidRPr="000D52AF">
        <w:rPr>
          <w:bCs/>
          <w:noProof/>
        </w:rPr>
        <w:t>;</w:t>
      </w:r>
    </w:p>
    <w:p w14:paraId="17B73DA6" w14:textId="1EC90AFE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29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29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77777777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30" w:name="_Toc421033238"/>
      <w:r w:rsidRPr="000D52AF">
        <w:rPr>
          <w:noProof/>
        </w:rPr>
        <w:t>Расчет комплексной модели</w:t>
      </w:r>
      <w:bookmarkEnd w:id="230"/>
    </w:p>
    <w:p w14:paraId="5E5BA645" w14:textId="7131CDB1" w:rsidR="00DD6E6F" w:rsidRPr="000D52AF" w:rsidRDefault="000E6B18" w:rsidP="00E934F0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7D069EE5" w14:textId="77777777" w:rsidR="00DD6E6F" w:rsidRPr="000D52AF" w:rsidRDefault="00DD6E6F" w:rsidP="00E934F0">
      <w:pPr>
        <w:pStyle w:val="a9"/>
        <w:rPr>
          <w:noProof/>
        </w:rPr>
      </w:pPr>
    </w:p>
    <w:p w14:paraId="020AC4BC" w14:textId="77777777" w:rsidR="00B037FB" w:rsidRPr="000D52AF" w:rsidRDefault="00B03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412AC00" wp14:editId="2B5D2C41">
            <wp:extent cx="3467100" cy="1952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186A" w14:textId="162B1B8E" w:rsidR="00DD6E6F" w:rsidRPr="000D52AF" w:rsidRDefault="00DD6E6F" w:rsidP="00831D7B">
      <w:pPr>
        <w:pStyle w:val="a5"/>
        <w:rPr>
          <w:noProof/>
        </w:rPr>
      </w:pPr>
      <w:bookmarkStart w:id="231" w:name="_Ref187410838"/>
      <w:bookmarkStart w:id="232" w:name="_Toc444866786"/>
      <w:bookmarkStart w:id="233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31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32"/>
      <w:bookmarkEnd w:id="233"/>
    </w:p>
    <w:p w14:paraId="53F79C96" w14:textId="1C5663D2" w:rsidR="00DD6E6F" w:rsidRPr="000D52AF" w:rsidRDefault="00DD6E6F" w:rsidP="00E934F0">
      <w:pPr>
        <w:rPr>
          <w:noProof/>
        </w:rPr>
      </w:pPr>
      <w:r w:rsidRPr="000D52AF">
        <w:rPr>
          <w:noProof/>
        </w:rPr>
        <w:t>Запустите пакет проектов, используя кнопку «</w:t>
      </w:r>
      <w:commentRangeStart w:id="234"/>
      <w:r w:rsidRPr="000D52AF">
        <w:rPr>
          <w:rStyle w:val="aa"/>
          <w:noProof/>
        </w:rPr>
        <w:t xml:space="preserve">Запустить </w:t>
      </w:r>
      <w:commentRangeEnd w:id="234"/>
      <w:r w:rsidR="00B369EB" w:rsidRPr="000D52AF">
        <w:rPr>
          <w:rStyle w:val="af2"/>
          <w:noProof/>
        </w:rPr>
        <w:commentReference w:id="234"/>
      </w:r>
      <w:r w:rsidRPr="000D52AF">
        <w:rPr>
          <w:rStyle w:val="aa"/>
          <w:noProof/>
        </w:rPr>
        <w:t>все</w:t>
      </w:r>
      <w:r w:rsidRPr="000D52AF">
        <w:rPr>
          <w:noProof/>
        </w:rPr>
        <w:t xml:space="preserve">» в окне управления пакетом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611C63DA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</w:t>
      </w:r>
      <w:commentRangeStart w:id="235"/>
      <w:r w:rsidRPr="000D52AF">
        <w:rPr>
          <w:noProof/>
        </w:rPr>
        <w:t>При этом происходит остановка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  <w:commentRangeEnd w:id="235"/>
      <w:r w:rsidR="00B369EB" w:rsidRPr="000D52AF">
        <w:rPr>
          <w:rStyle w:val="af2"/>
          <w:noProof/>
        </w:rPr>
        <w:commentReference w:id="235"/>
      </w:r>
    </w:p>
    <w:p w14:paraId="54951335" w14:textId="305B382D" w:rsidR="00DD6E6F" w:rsidRPr="000D52AF" w:rsidRDefault="00DD6E6F" w:rsidP="00E934F0">
      <w:pPr>
        <w:rPr>
          <w:noProof/>
        </w:rPr>
      </w:pPr>
      <w:commentRangeStart w:id="236"/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  <w:commentRangeEnd w:id="236"/>
      <w:r w:rsidR="00B369EB" w:rsidRPr="000D52AF">
        <w:rPr>
          <w:rStyle w:val="af2"/>
          <w:noProof/>
        </w:rPr>
        <w:commentReference w:id="236"/>
      </w:r>
    </w:p>
    <w:p w14:paraId="760EAC8C" w14:textId="57A307FD" w:rsidR="003E5653" w:rsidRPr="000D52AF" w:rsidRDefault="00DD6E6F" w:rsidP="00E934F0">
      <w:pPr>
        <w:rPr>
          <w:noProof/>
        </w:rPr>
      </w:pPr>
      <w:commentRangeStart w:id="237"/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  <w:commentRangeEnd w:id="237"/>
      <w:r w:rsidR="00B369EB" w:rsidRPr="000D52AF">
        <w:rPr>
          <w:rStyle w:val="af2"/>
          <w:noProof/>
        </w:rPr>
        <w:commentReference w:id="237"/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38"/>
      <w:r w:rsidRPr="000D52AF">
        <w:rPr>
          <w:noProof/>
        </w:rPr>
        <w:lastRenderedPageBreak/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115B9374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F376FD" w:rsidRPr="000D52AF">
        <w:rPr>
          <w:noProof/>
        </w:rPr>
        <w:t>танавливается на уровне 7,9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38"/>
      <w:r w:rsidRPr="000D52AF">
        <w:rPr>
          <w:rStyle w:val="af2"/>
          <w:noProof/>
        </w:rPr>
        <w:commentReference w:id="238"/>
      </w:r>
    </w:p>
    <w:p w14:paraId="4D1F643A" w14:textId="77777777" w:rsidR="00DD6E6F" w:rsidRPr="000D52AF" w:rsidRDefault="006642E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7D30044" wp14:editId="04BDFA83">
            <wp:extent cx="5525271" cy="23530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7840D26C" w:rsidR="003E5653" w:rsidRPr="000D52AF" w:rsidRDefault="00DD6E6F" w:rsidP="00831D7B">
      <w:pPr>
        <w:pStyle w:val="a5"/>
        <w:rPr>
          <w:noProof/>
        </w:rPr>
      </w:pPr>
      <w:bookmarkStart w:id="239" w:name="_Ref187415412"/>
      <w:bookmarkStart w:id="240" w:name="_Toc444866787"/>
      <w:bookmarkStart w:id="241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39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192249" w:rsidRPr="000D52AF">
        <w:rPr>
          <w:noProof/>
        </w:rPr>
        <w:t xml:space="preserve"> время 12</w:t>
      </w:r>
      <w:r w:rsidR="00501FBD" w:rsidRPr="000D52AF">
        <w:rPr>
          <w:noProof/>
        </w:rPr>
        <w:t>9</w:t>
      </w:r>
      <w:r w:rsidR="00192249" w:rsidRPr="000D52AF">
        <w:rPr>
          <w:noProof/>
        </w:rPr>
        <w:t xml:space="preserve"> сек</w:t>
      </w:r>
      <w:bookmarkEnd w:id="240"/>
      <w:bookmarkEnd w:id="241"/>
    </w:p>
    <w:p w14:paraId="79D60F60" w14:textId="3F02C2CC" w:rsidR="007F2883" w:rsidRPr="000D52AF" w:rsidRDefault="00B64533" w:rsidP="00E934F0">
      <w:pPr>
        <w:rPr>
          <w:noProof/>
        </w:rPr>
      </w:pPr>
      <w:commentRangeStart w:id="242"/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42"/>
      <w:r w:rsidR="00951893" w:rsidRPr="000D52AF">
        <w:rPr>
          <w:rStyle w:val="af2"/>
          <w:noProof/>
        </w:rPr>
        <w:commentReference w:id="242"/>
      </w:r>
    </w:p>
    <w:p w14:paraId="6BEDDAE1" w14:textId="00EFB9EB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1EF2C8E6" w:rsidR="00F8203F" w:rsidRPr="000D52AF" w:rsidRDefault="00F8203F" w:rsidP="00F8203F">
      <w:pPr>
        <w:rPr>
          <w:noProof/>
        </w:rPr>
      </w:pPr>
      <w:r w:rsidRPr="000D52AF">
        <w:rPr>
          <w:noProof/>
        </w:rPr>
        <w:t>Остановите расчет по достижении модельного времени 120-150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77777777" w:rsidR="00DD6E6F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4023D9" wp14:editId="42ABEE69">
            <wp:extent cx="6832800" cy="3315600"/>
            <wp:effectExtent l="0" t="0" r="635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creenshot_37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46E5A3F3" w:rsidR="00DD6E6F" w:rsidRPr="000D52AF" w:rsidRDefault="00DD6E6F" w:rsidP="00831D7B">
      <w:pPr>
        <w:pStyle w:val="a5"/>
        <w:rPr>
          <w:noProof/>
        </w:rPr>
      </w:pPr>
      <w:bookmarkStart w:id="243" w:name="_Ref187646951"/>
      <w:bookmarkStart w:id="244" w:name="_Toc444866788"/>
      <w:bookmarkStart w:id="245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43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44"/>
      <w:bookmarkEnd w:id="245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77777777" w:rsidR="000439AD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8E5FCEC" wp14:editId="0A24CE38">
            <wp:extent cx="3905795" cy="39057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shot_22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678C4682" w:rsidR="00666212" w:rsidRPr="000D52AF" w:rsidRDefault="00666212" w:rsidP="00831D7B">
      <w:pPr>
        <w:pStyle w:val="a5"/>
        <w:rPr>
          <w:noProof/>
        </w:rPr>
      </w:pPr>
      <w:bookmarkStart w:id="246" w:name="_Ref256026094"/>
      <w:bookmarkStart w:id="247" w:name="_Ref256026081"/>
      <w:bookmarkStart w:id="248" w:name="_Toc444866789"/>
      <w:bookmarkStart w:id="249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46"/>
      <w:r w:rsidRPr="000D52AF">
        <w:rPr>
          <w:noProof/>
        </w:rPr>
        <w:t>. График положения задвижки Z1</w:t>
      </w:r>
      <w:bookmarkEnd w:id="247"/>
      <w:bookmarkEnd w:id="248"/>
      <w:bookmarkEnd w:id="249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77777777" w:rsidR="000C12CB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DDB6" wp14:editId="65D15EC4">
            <wp:extent cx="3915321" cy="392484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shot_22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2B40BD50" w:rsidR="000C12CB" w:rsidRPr="000D52AF" w:rsidRDefault="000C12CB" w:rsidP="00831D7B">
      <w:pPr>
        <w:pStyle w:val="a5"/>
        <w:rPr>
          <w:noProof/>
        </w:rPr>
      </w:pPr>
      <w:bookmarkStart w:id="250" w:name="_Ref256026107"/>
      <w:bookmarkStart w:id="251" w:name="_Ref256026084"/>
      <w:bookmarkStart w:id="252" w:name="_Toc444866790"/>
      <w:bookmarkStart w:id="253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50"/>
      <w:r w:rsidRPr="000D52AF">
        <w:rPr>
          <w:noProof/>
        </w:rPr>
        <w:t>. График положения задвижки Z2</w:t>
      </w:r>
      <w:bookmarkEnd w:id="251"/>
      <w:bookmarkEnd w:id="252"/>
      <w:bookmarkEnd w:id="253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54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54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55" w:name="_Toc421033240"/>
      <w:r w:rsidRPr="000D52AF">
        <w:rPr>
          <w:noProof/>
        </w:rPr>
        <w:t>Создание блока управления оборудованием</w:t>
      </w:r>
      <w:bookmarkEnd w:id="255"/>
    </w:p>
    <w:p w14:paraId="37A5E2E9" w14:textId="3B00AD45" w:rsidR="003F5820" w:rsidRPr="000D52AF" w:rsidRDefault="003F5820" w:rsidP="00E934F0">
      <w:pPr>
        <w:rPr>
          <w:noProof/>
        </w:rPr>
      </w:pPr>
      <w:commentRangeStart w:id="256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56"/>
      <w:r w:rsidR="00F8203F" w:rsidRPr="000D52AF">
        <w:rPr>
          <w:rStyle w:val="af2"/>
          <w:noProof/>
        </w:rPr>
        <w:commentReference w:id="256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57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57"/>
      <w:r w:rsidR="00F8203F" w:rsidRPr="000D52AF">
        <w:rPr>
          <w:rStyle w:val="af2"/>
          <w:noProof/>
        </w:rPr>
        <w:commentReference w:id="257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10B8A42A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33A8E4F3" w:rsidR="003F5820" w:rsidRPr="000D52AF" w:rsidRDefault="003F5820" w:rsidP="00831D7B">
      <w:pPr>
        <w:pStyle w:val="a5"/>
        <w:rPr>
          <w:noProof/>
        </w:rPr>
      </w:pPr>
      <w:bookmarkStart w:id="258" w:name="_Ref187689049"/>
      <w:bookmarkStart w:id="259" w:name="_Toc444866791"/>
      <w:bookmarkStart w:id="260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58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59"/>
      <w:bookmarkEnd w:id="260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commentRangeStart w:id="261"/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  <w:commentRangeEnd w:id="261"/>
      <w:r w:rsidR="00951893" w:rsidRPr="000D52AF">
        <w:rPr>
          <w:rStyle w:val="af2"/>
          <w:noProof/>
        </w:rPr>
        <w:commentReference w:id="261"/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62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62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60087BDD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0FCA7457" w:rsidR="003F5820" w:rsidRPr="000D52AF" w:rsidRDefault="003F5820" w:rsidP="00831D7B">
      <w:pPr>
        <w:pStyle w:val="a5"/>
        <w:rPr>
          <w:noProof/>
        </w:rPr>
      </w:pPr>
      <w:bookmarkStart w:id="263" w:name="_Ref187783138"/>
      <w:bookmarkStart w:id="264" w:name="_Toc444866792"/>
      <w:bookmarkStart w:id="265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63"/>
      <w:r w:rsidRPr="000D52AF">
        <w:rPr>
          <w:noProof/>
        </w:rPr>
        <w:t>. Меню вызова редактора базы данных</w:t>
      </w:r>
      <w:bookmarkEnd w:id="264"/>
      <w:bookmarkEnd w:id="265"/>
    </w:p>
    <w:p w14:paraId="6F4BFE0A" w14:textId="7606B435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15DB3C7" w14:textId="745E2E12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64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5C552400" w:rsidR="003F5820" w:rsidRPr="000D52AF" w:rsidRDefault="003F5820" w:rsidP="00831D7B">
      <w:pPr>
        <w:pStyle w:val="a5"/>
        <w:rPr>
          <w:noProof/>
        </w:rPr>
      </w:pPr>
      <w:bookmarkStart w:id="266" w:name="_Ref187783732"/>
      <w:bookmarkStart w:id="267" w:name="_Toc444866793"/>
      <w:bookmarkStart w:id="268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66"/>
      <w:r w:rsidRPr="000D52AF">
        <w:rPr>
          <w:noProof/>
        </w:rPr>
        <w:t>. Настройка категории</w:t>
      </w:r>
      <w:bookmarkEnd w:id="267"/>
      <w:bookmarkEnd w:id="268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4769CCF6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7BF362EC" w:rsidR="003F5820" w:rsidRPr="000D52AF" w:rsidRDefault="003F5820" w:rsidP="00831D7B">
      <w:pPr>
        <w:pStyle w:val="a5"/>
        <w:rPr>
          <w:noProof/>
        </w:rPr>
      </w:pPr>
      <w:bookmarkStart w:id="269" w:name="_Ref187783296"/>
      <w:bookmarkStart w:id="270" w:name="_Toc444866794"/>
      <w:bookmarkStart w:id="271" w:name="_Toc44486720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69"/>
      <w:r w:rsidRPr="000D52AF">
        <w:rPr>
          <w:noProof/>
        </w:rPr>
        <w:t>. Редактор базы данных</w:t>
      </w:r>
      <w:bookmarkEnd w:id="270"/>
      <w:bookmarkEnd w:id="271"/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«Редактор базы данных»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72" w:name="_Toc421033242"/>
      <w:r w:rsidRPr="000D52AF">
        <w:rPr>
          <w:noProof/>
        </w:rPr>
        <w:t>Создание блока управления оборудованием</w:t>
      </w:r>
      <w:bookmarkEnd w:id="272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592B6FDE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77777777" w:rsidR="007F4566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1BBA20FD" w:rsidR="003F5820" w:rsidRPr="000D52AF" w:rsidRDefault="003F5820" w:rsidP="00831D7B">
      <w:pPr>
        <w:pStyle w:val="a5"/>
        <w:rPr>
          <w:noProof/>
        </w:rPr>
      </w:pPr>
      <w:bookmarkStart w:id="273" w:name="_Ref187784320"/>
      <w:bookmarkStart w:id="274" w:name="_Toc444866795"/>
      <w:bookmarkStart w:id="275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73"/>
      <w:r w:rsidRPr="000D52AF">
        <w:rPr>
          <w:noProof/>
        </w:rPr>
        <w:t>. Создание подписи блока</w:t>
      </w:r>
      <w:bookmarkEnd w:id="274"/>
      <w:bookmarkEnd w:id="275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задвижки (клапана), и ее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 xml:space="preserve">открыта </w:t>
      </w:r>
      <w:r w:rsidR="00521A38" w:rsidRPr="000D52AF">
        <w:rPr>
          <w:noProof/>
        </w:rPr>
        <w:t xml:space="preserve">задвижка </w:t>
      </w:r>
      <w:r w:rsidRPr="000D52AF">
        <w:rPr>
          <w:noProof/>
        </w:rPr>
        <w:t>или закрыта.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DB7BFCA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2477E54F" w:rsidR="003F5820" w:rsidRPr="000D52AF" w:rsidRDefault="003F5820" w:rsidP="00831D7B">
      <w:pPr>
        <w:pStyle w:val="a5"/>
        <w:rPr>
          <w:noProof/>
        </w:rPr>
      </w:pPr>
      <w:bookmarkStart w:id="276" w:name="_Ref187785310"/>
      <w:bookmarkStart w:id="277" w:name="_Toc444866796"/>
      <w:bookmarkStart w:id="278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76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77"/>
      <w:bookmarkEnd w:id="278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744B3883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612A6402" w:rsidR="003F5820" w:rsidRPr="000D52AF" w:rsidRDefault="003F5820" w:rsidP="00831D7B">
      <w:pPr>
        <w:pStyle w:val="a5"/>
        <w:rPr>
          <w:noProof/>
        </w:rPr>
      </w:pPr>
      <w:bookmarkStart w:id="279" w:name="_Ref187786468"/>
      <w:bookmarkStart w:id="280" w:name="_Toc444866797"/>
      <w:bookmarkStart w:id="281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79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80"/>
      <w:bookmarkEnd w:id="281"/>
    </w:p>
    <w:p w14:paraId="1ECE4E07" w14:textId="3B93662F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 xml:space="preserve">субмодели так, чтобы схема приняла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033D3985" w:rsidR="003F5820" w:rsidRPr="000D52AF" w:rsidRDefault="003F5820" w:rsidP="00831D7B">
      <w:pPr>
        <w:pStyle w:val="a5"/>
        <w:rPr>
          <w:noProof/>
        </w:rPr>
      </w:pPr>
      <w:bookmarkStart w:id="282" w:name="_Ref187786561"/>
      <w:bookmarkStart w:id="283" w:name="_Toc444866798"/>
      <w:bookmarkStart w:id="284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82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83"/>
      <w:bookmarkEnd w:id="284"/>
    </w:p>
    <w:p w14:paraId="76B78DAC" w14:textId="39B5CE41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271EE3A8" w:rsidR="003F5820" w:rsidRPr="000D52AF" w:rsidRDefault="003F5820" w:rsidP="00831D7B">
      <w:pPr>
        <w:pStyle w:val="a5"/>
        <w:rPr>
          <w:noProof/>
        </w:rPr>
      </w:pPr>
      <w:bookmarkStart w:id="285" w:name="_Ref187787058"/>
      <w:bookmarkStart w:id="286" w:name="_Toc444866799"/>
      <w:bookmarkStart w:id="287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85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86"/>
      <w:bookmarkEnd w:id="287"/>
    </w:p>
    <w:p w14:paraId="2B47EDE5" w14:textId="77777777" w:rsidR="00AB61F4" w:rsidRPr="000D52AF" w:rsidRDefault="00AB61F4" w:rsidP="00AB61F4">
      <w:pPr>
        <w:rPr>
          <w:noProof/>
        </w:rPr>
      </w:pPr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88" w:name="_Toc421033243"/>
      <w:r w:rsidRPr="000D52AF">
        <w:rPr>
          <w:noProof/>
        </w:rPr>
        <w:t>Векторная обработка сигналов</w:t>
      </w:r>
      <w:bookmarkEnd w:id="288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77777777" w:rsidR="004D58C9" w:rsidRPr="000D52AF" w:rsidRDefault="004D58C9" w:rsidP="004D58C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57F4295D" w:rsidR="004D58C9" w:rsidRPr="000D52AF" w:rsidRDefault="004D58C9" w:rsidP="004D58C9">
      <w:pPr>
        <w:pStyle w:val="a5"/>
        <w:rPr>
          <w:noProof/>
        </w:rPr>
      </w:pPr>
      <w:bookmarkStart w:id="289" w:name="_Toc444866800"/>
      <w:bookmarkStart w:id="290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>. Блок Заметка в палитре компонентов</w:t>
      </w:r>
      <w:bookmarkEnd w:id="289"/>
      <w:bookmarkEnd w:id="290"/>
    </w:p>
    <w:p w14:paraId="3B8556F4" w14:textId="6EF62EA2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5DCE5990" w:rsidR="003F5820" w:rsidRPr="000D52AF" w:rsidRDefault="003F5820" w:rsidP="00831D7B">
      <w:pPr>
        <w:pStyle w:val="a5"/>
        <w:rPr>
          <w:noProof/>
        </w:rPr>
      </w:pPr>
      <w:bookmarkStart w:id="291" w:name="_Ref187821928"/>
      <w:bookmarkStart w:id="292" w:name="_Toc444866801"/>
      <w:bookmarkStart w:id="293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9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92"/>
      <w:bookmarkEnd w:id="293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4E553A8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1941BD3F" w:rsidR="003F5820" w:rsidRPr="000D52AF" w:rsidRDefault="003F5820" w:rsidP="00831D7B">
      <w:pPr>
        <w:pStyle w:val="a5"/>
        <w:rPr>
          <w:noProof/>
        </w:rPr>
      </w:pPr>
      <w:bookmarkStart w:id="294" w:name="_Ref187823682"/>
      <w:bookmarkStart w:id="295" w:name="_Toc444866802"/>
      <w:bookmarkStart w:id="296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9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95"/>
      <w:bookmarkEnd w:id="296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41C4161E" w:rsidR="003F5820" w:rsidRPr="000D52AF" w:rsidRDefault="003F5820" w:rsidP="00831D7B">
      <w:pPr>
        <w:pStyle w:val="a5"/>
        <w:rPr>
          <w:noProof/>
        </w:rPr>
      </w:pPr>
      <w:bookmarkStart w:id="297" w:name="_Ref187825098"/>
      <w:bookmarkStart w:id="298" w:name="_Toc444866803"/>
      <w:bookmarkStart w:id="299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9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98"/>
      <w:bookmarkEnd w:id="299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category = «Задвижки»;</w:t>
      </w:r>
    </w:p>
    <w:p w14:paraId="59D19D76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«*»;</w:t>
      </w:r>
    </w:p>
    <w:p w14:paraId="59928BC9" w14:textId="77777777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«yb01»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category = «Задвижки»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77777777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6E340CB2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64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2A0AF2E1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50F71F1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61D8BCBC" w:rsidR="003F5820" w:rsidRPr="000D52AF" w:rsidRDefault="003F5820" w:rsidP="00831D7B">
      <w:pPr>
        <w:pStyle w:val="a5"/>
        <w:rPr>
          <w:noProof/>
        </w:rPr>
      </w:pPr>
      <w:bookmarkStart w:id="300" w:name="_Ref187826078"/>
      <w:bookmarkStart w:id="301" w:name="_Ref187826071"/>
      <w:bookmarkStart w:id="302" w:name="_Toc444866804"/>
      <w:bookmarkStart w:id="303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30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301"/>
      <w:bookmarkEnd w:id="302"/>
      <w:bookmarkEnd w:id="303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304" w:name="_Toc421033244"/>
      <w:r w:rsidRPr="000D52AF">
        <w:rPr>
          <w:noProof/>
        </w:rPr>
        <w:lastRenderedPageBreak/>
        <w:t>Редактирование параметров «нового» блока</w:t>
      </w:r>
      <w:bookmarkEnd w:id="304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011E2FDC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615E5EBE" w:rsidR="003F5820" w:rsidRPr="000D52AF" w:rsidRDefault="003F5820" w:rsidP="00831D7B">
      <w:pPr>
        <w:pStyle w:val="a5"/>
        <w:rPr>
          <w:noProof/>
        </w:rPr>
      </w:pPr>
      <w:bookmarkStart w:id="305" w:name="_Ref187827315"/>
      <w:bookmarkStart w:id="306" w:name="_Toc444866805"/>
      <w:bookmarkStart w:id="307" w:name="_Toc444867212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30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306"/>
      <w:bookmarkEnd w:id="307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5090B69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11CE3629" w:rsidR="003F5820" w:rsidRPr="000D52AF" w:rsidRDefault="003F5820" w:rsidP="00831D7B">
      <w:pPr>
        <w:pStyle w:val="a5"/>
        <w:rPr>
          <w:noProof/>
        </w:rPr>
      </w:pPr>
      <w:bookmarkStart w:id="308" w:name="_Ref187829362"/>
      <w:bookmarkStart w:id="309" w:name="_Toc444866806"/>
      <w:bookmarkStart w:id="310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30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309"/>
      <w:bookmarkEnd w:id="310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311" w:name="_Toc421033245"/>
      <w:r w:rsidRPr="000D52AF">
        <w:rPr>
          <w:noProof/>
        </w:rPr>
        <w:lastRenderedPageBreak/>
        <w:t>Создание модели управления клапаном</w:t>
      </w:r>
      <w:bookmarkEnd w:id="311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5F3C0EFF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098FCB98" w:rsidR="003F5820" w:rsidRPr="000D52AF" w:rsidRDefault="003F5820" w:rsidP="00831D7B">
      <w:pPr>
        <w:pStyle w:val="a5"/>
        <w:rPr>
          <w:noProof/>
        </w:rPr>
      </w:pPr>
      <w:bookmarkStart w:id="312" w:name="_Ref187830098"/>
      <w:bookmarkStart w:id="313" w:name="_Toc444866807"/>
      <w:bookmarkStart w:id="314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31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313"/>
      <w:bookmarkEnd w:id="314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059160E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63F96600" w:rsidR="003F5820" w:rsidRPr="000D52AF" w:rsidRDefault="003F5820" w:rsidP="00831D7B">
      <w:pPr>
        <w:pStyle w:val="a5"/>
        <w:rPr>
          <w:noProof/>
        </w:rPr>
      </w:pPr>
      <w:bookmarkStart w:id="315" w:name="_Ref187832758"/>
      <w:bookmarkStart w:id="316" w:name="_Toc444866808"/>
      <w:bookmarkStart w:id="317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31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316"/>
      <w:bookmarkEnd w:id="317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442E011B" w:rsidR="003F5820" w:rsidRPr="000D52AF" w:rsidRDefault="003F5820" w:rsidP="00831D7B">
      <w:pPr>
        <w:pStyle w:val="a5"/>
        <w:rPr>
          <w:noProof/>
        </w:rPr>
      </w:pPr>
      <w:bookmarkStart w:id="318" w:name="_Toc444866809"/>
      <w:bookmarkStart w:id="319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318"/>
      <w:bookmarkEnd w:id="319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64E26DB7" w:rsidR="003F5820" w:rsidRPr="000D52AF" w:rsidRDefault="003F5820" w:rsidP="00831D7B">
      <w:pPr>
        <w:pStyle w:val="a5"/>
        <w:rPr>
          <w:noProof/>
        </w:rPr>
      </w:pPr>
      <w:bookmarkStart w:id="320" w:name="_Toc444866810"/>
      <w:bookmarkStart w:id="321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320"/>
      <w:bookmarkEnd w:id="321"/>
    </w:p>
    <w:p w14:paraId="07F9B07A" w14:textId="0FBF3B95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23ED14AE" w:rsidR="003F5820" w:rsidRPr="000D52AF" w:rsidRDefault="003F5820" w:rsidP="00831D7B">
      <w:pPr>
        <w:pStyle w:val="a5"/>
        <w:rPr>
          <w:noProof/>
        </w:rPr>
      </w:pPr>
      <w:bookmarkStart w:id="322" w:name="_Ref187834560"/>
      <w:bookmarkStart w:id="323" w:name="_Toc444866811"/>
      <w:bookmarkStart w:id="324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32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323"/>
      <w:bookmarkEnd w:id="324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25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25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26" w:name="_Toc421033247"/>
      <w:r w:rsidRPr="000D52AF">
        <w:rPr>
          <w:noProof/>
        </w:rPr>
        <w:t>Создание алгоритма управления</w:t>
      </w:r>
      <w:bookmarkEnd w:id="326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2F233264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1863C900" w:rsidR="000B02E6" w:rsidRPr="000D52AF" w:rsidRDefault="000B02E6" w:rsidP="00831D7B">
      <w:pPr>
        <w:pStyle w:val="a5"/>
        <w:rPr>
          <w:noProof/>
        </w:rPr>
      </w:pPr>
      <w:bookmarkStart w:id="327" w:name="_Ref256241129"/>
      <w:bookmarkStart w:id="328" w:name="_Toc444866812"/>
      <w:bookmarkStart w:id="329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27"/>
      <w:r w:rsidRPr="000D52AF">
        <w:rPr>
          <w:noProof/>
        </w:rPr>
        <w:t>. Схема модели управления</w:t>
      </w:r>
      <w:bookmarkEnd w:id="328"/>
      <w:bookmarkEnd w:id="329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30" w:name="_Toc421033248"/>
      <w:r w:rsidRPr="000D52AF">
        <w:rPr>
          <w:noProof/>
        </w:rPr>
        <w:t>Алгоритм управления первой задвижкой</w:t>
      </w:r>
      <w:bookmarkEnd w:id="330"/>
    </w:p>
    <w:p w14:paraId="719B63B5" w14:textId="36FA142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0D76E6D8" w:rsidR="000B02E6" w:rsidRPr="000D52AF" w:rsidRDefault="000B02E6" w:rsidP="00831D7B">
      <w:pPr>
        <w:pStyle w:val="a5"/>
        <w:rPr>
          <w:noProof/>
        </w:rPr>
      </w:pPr>
      <w:bookmarkStart w:id="331" w:name="_Ref187855182"/>
      <w:bookmarkStart w:id="332" w:name="_Toc444866813"/>
      <w:bookmarkStart w:id="333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31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32"/>
      <w:bookmarkEnd w:id="333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5F358B35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13E287DC" w:rsidR="000B02E6" w:rsidRPr="000D52AF" w:rsidRDefault="000B02E6" w:rsidP="00831D7B">
      <w:pPr>
        <w:pStyle w:val="a5"/>
        <w:rPr>
          <w:noProof/>
        </w:rPr>
      </w:pPr>
      <w:bookmarkStart w:id="334" w:name="_Ref187855222"/>
      <w:bookmarkStart w:id="335" w:name="_Toc444866814"/>
      <w:bookmarkStart w:id="336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34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35"/>
      <w:bookmarkEnd w:id="336"/>
    </w:p>
    <w:p w14:paraId="073A9E96" w14:textId="50B052A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72090554" w:rsidR="000B02E6" w:rsidRPr="000D52AF" w:rsidRDefault="000B02E6" w:rsidP="00831D7B">
      <w:pPr>
        <w:pStyle w:val="a5"/>
        <w:rPr>
          <w:noProof/>
        </w:rPr>
      </w:pPr>
      <w:bookmarkStart w:id="337" w:name="_Ref187858026"/>
      <w:bookmarkStart w:id="338" w:name="_Toc444866815"/>
      <w:bookmarkStart w:id="339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37"/>
      <w:r w:rsidRPr="000D52AF">
        <w:rPr>
          <w:noProof/>
        </w:rPr>
        <w:t>. Схема с алгоритма с добавленными блоками</w:t>
      </w:r>
      <w:bookmarkEnd w:id="338"/>
      <w:bookmarkEnd w:id="339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40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40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6F7986F7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5C30CC48" w:rsidR="000B02E6" w:rsidRPr="000D52AF" w:rsidRDefault="000B02E6" w:rsidP="00831D7B">
      <w:pPr>
        <w:pStyle w:val="a5"/>
        <w:rPr>
          <w:noProof/>
        </w:rPr>
      </w:pPr>
      <w:bookmarkStart w:id="341" w:name="_Ref188015371"/>
      <w:bookmarkStart w:id="342" w:name="_Toc444866816"/>
      <w:bookmarkStart w:id="343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41"/>
      <w:r w:rsidRPr="000D52AF">
        <w:rPr>
          <w:noProof/>
        </w:rPr>
        <w:t>. Окно редактирования блока чтения сигналов</w:t>
      </w:r>
      <w:bookmarkEnd w:id="342"/>
      <w:bookmarkEnd w:id="343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3E2DFFE0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5B7EF5BF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2D4D1D7F" w:rsidR="000B02E6" w:rsidRPr="000D52AF" w:rsidRDefault="000B02E6" w:rsidP="00831D7B">
      <w:pPr>
        <w:pStyle w:val="a5"/>
        <w:rPr>
          <w:noProof/>
        </w:rPr>
      </w:pPr>
      <w:bookmarkStart w:id="344" w:name="_Ref188017369"/>
      <w:bookmarkStart w:id="345" w:name="_Toc444866817"/>
      <w:bookmarkStart w:id="346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44"/>
      <w:r w:rsidRPr="000D52AF">
        <w:rPr>
          <w:noProof/>
        </w:rPr>
        <w:t>. Окно редактора базы данных</w:t>
      </w:r>
      <w:bookmarkEnd w:id="345"/>
      <w:bookmarkEnd w:id="346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6619C566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76992E33" w:rsidR="000B02E6" w:rsidRPr="000D52AF" w:rsidRDefault="000B02E6" w:rsidP="00831D7B">
      <w:pPr>
        <w:pStyle w:val="a5"/>
        <w:rPr>
          <w:noProof/>
        </w:rPr>
      </w:pPr>
      <w:bookmarkStart w:id="347" w:name="_Ref188017996"/>
      <w:bookmarkStart w:id="348" w:name="_Toc444866818"/>
      <w:bookmarkStart w:id="349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47"/>
      <w:r w:rsidRPr="000D52AF">
        <w:rPr>
          <w:noProof/>
        </w:rPr>
        <w:t>. Настройка блока чтения сигнала</w:t>
      </w:r>
      <w:bookmarkEnd w:id="348"/>
      <w:bookmarkEnd w:id="349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436A2F51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6DC5A859" w:rsidR="000B02E6" w:rsidRPr="000D52AF" w:rsidRDefault="000B02E6" w:rsidP="00831D7B">
      <w:pPr>
        <w:pStyle w:val="a5"/>
        <w:rPr>
          <w:noProof/>
        </w:rPr>
      </w:pPr>
      <w:bookmarkStart w:id="350" w:name="_Ref188018905"/>
      <w:bookmarkStart w:id="351" w:name="_Toc444866819"/>
      <w:bookmarkStart w:id="352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50"/>
      <w:r w:rsidRPr="000D52AF">
        <w:rPr>
          <w:noProof/>
        </w:rPr>
        <w:t>. Настройка блока «Выход алгоритма»</w:t>
      </w:r>
      <w:bookmarkEnd w:id="351"/>
      <w:bookmarkEnd w:id="352"/>
    </w:p>
    <w:p w14:paraId="079146BE" w14:textId="3DE40F7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63EA7450" w:rsidR="000B02E6" w:rsidRPr="000D52AF" w:rsidRDefault="000B02E6" w:rsidP="00831D7B">
      <w:pPr>
        <w:pStyle w:val="a5"/>
        <w:rPr>
          <w:noProof/>
        </w:rPr>
      </w:pPr>
      <w:bookmarkStart w:id="353" w:name="_Ref188019949"/>
      <w:bookmarkStart w:id="354" w:name="_Toc444866820"/>
      <w:bookmarkStart w:id="355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53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54"/>
      <w:bookmarkEnd w:id="355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56" w:name="_Toc421033250"/>
      <w:r w:rsidRPr="000D52AF">
        <w:rPr>
          <w:noProof/>
        </w:rPr>
        <w:t>Структурная схема управления первой задвижкой</w:t>
      </w:r>
      <w:bookmarkEnd w:id="356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603ABE4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313A4A1C" w:rsidR="000B02E6" w:rsidRPr="000D52AF" w:rsidRDefault="000B02E6" w:rsidP="00831D7B">
      <w:pPr>
        <w:pStyle w:val="a5"/>
        <w:rPr>
          <w:noProof/>
        </w:rPr>
      </w:pPr>
      <w:bookmarkStart w:id="357" w:name="_Ref188019957"/>
      <w:bookmarkStart w:id="358" w:name="_Toc444866821"/>
      <w:bookmarkStart w:id="359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57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58"/>
      <w:bookmarkEnd w:id="359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60" w:name="_Toc421033251"/>
      <w:r w:rsidRPr="000D52AF">
        <w:rPr>
          <w:noProof/>
        </w:rPr>
        <w:t>Проверка работы алгоритма управления первой задвижкой</w:t>
      </w:r>
      <w:bookmarkEnd w:id="360"/>
    </w:p>
    <w:p w14:paraId="3D00D152" w14:textId="34B26F38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7FAAECB3" w:rsidR="000B02E6" w:rsidRPr="000D52AF" w:rsidRDefault="000B02E6" w:rsidP="00831D7B">
      <w:pPr>
        <w:pStyle w:val="a5"/>
        <w:rPr>
          <w:noProof/>
        </w:rPr>
      </w:pPr>
      <w:bookmarkStart w:id="361" w:name="_Ref188020941"/>
      <w:bookmarkStart w:id="362" w:name="_Toc444866822"/>
      <w:bookmarkStart w:id="363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61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62"/>
      <w:bookmarkEnd w:id="363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1FF9D0AF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4611A4A3" w:rsidR="000B02E6" w:rsidRPr="000D52AF" w:rsidRDefault="000B02E6" w:rsidP="00831D7B">
      <w:pPr>
        <w:pStyle w:val="a5"/>
        <w:rPr>
          <w:noProof/>
        </w:rPr>
      </w:pPr>
      <w:bookmarkStart w:id="364" w:name="_Ref188021809"/>
      <w:bookmarkStart w:id="365" w:name="_Toc444866823"/>
      <w:bookmarkStart w:id="366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65"/>
      <w:bookmarkEnd w:id="366"/>
    </w:p>
    <w:p w14:paraId="6DFEBF33" w14:textId="62D87CAB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571D20BC" w:rsidR="000B02E6" w:rsidRPr="000D52AF" w:rsidRDefault="000B02E6" w:rsidP="00831D7B">
      <w:pPr>
        <w:pStyle w:val="a5"/>
        <w:rPr>
          <w:noProof/>
        </w:rPr>
      </w:pPr>
      <w:bookmarkStart w:id="367" w:name="_Ref188022349"/>
      <w:bookmarkStart w:id="368" w:name="_Toc444866824"/>
      <w:bookmarkStart w:id="369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67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68"/>
      <w:bookmarkEnd w:id="369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70" w:name="_Toc421033252"/>
      <w:r w:rsidRPr="000D52AF">
        <w:rPr>
          <w:noProof/>
        </w:rPr>
        <w:t>Алгоритм управления второй задвижкой</w:t>
      </w:r>
      <w:bookmarkEnd w:id="370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113986CC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6628C3A5" w:rsidR="000B02E6" w:rsidRPr="000D52AF" w:rsidRDefault="000B02E6" w:rsidP="00831D7B">
      <w:pPr>
        <w:pStyle w:val="a5"/>
        <w:rPr>
          <w:noProof/>
        </w:rPr>
      </w:pPr>
      <w:bookmarkStart w:id="371" w:name="_Ref188062039"/>
      <w:bookmarkStart w:id="372" w:name="_Toc444866825"/>
      <w:bookmarkStart w:id="373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71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72"/>
      <w:bookmarkEnd w:id="373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30F70C4C" w:rsidR="000B02E6" w:rsidRPr="000D52AF" w:rsidRDefault="000B02E6" w:rsidP="00831D7B">
      <w:pPr>
        <w:pStyle w:val="a5"/>
        <w:rPr>
          <w:noProof/>
        </w:rPr>
      </w:pPr>
      <w:bookmarkStart w:id="374" w:name="_Toc444866826"/>
      <w:bookmarkStart w:id="375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74"/>
      <w:bookmarkEnd w:id="375"/>
    </w:p>
    <w:p w14:paraId="7861C29C" w14:textId="5BEB90F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38C7493E" w:rsidR="000B02E6" w:rsidRPr="000D52AF" w:rsidRDefault="000B02E6" w:rsidP="00831D7B">
      <w:pPr>
        <w:pStyle w:val="a5"/>
        <w:rPr>
          <w:noProof/>
        </w:rPr>
      </w:pPr>
      <w:bookmarkStart w:id="376" w:name="_Ref188063153"/>
      <w:bookmarkStart w:id="377" w:name="_Toc444866827"/>
      <w:bookmarkStart w:id="378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76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77"/>
      <w:bookmarkEnd w:id="378"/>
    </w:p>
    <w:p w14:paraId="5FCDB4AB" w14:textId="361D5F82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2B99F9B0" w:rsidR="000B02E6" w:rsidRPr="000D52AF" w:rsidRDefault="000B02E6" w:rsidP="00831D7B">
      <w:pPr>
        <w:pStyle w:val="a5"/>
        <w:rPr>
          <w:noProof/>
        </w:rPr>
      </w:pPr>
      <w:bookmarkStart w:id="379" w:name="_Ref188063949"/>
      <w:bookmarkStart w:id="380" w:name="_Toc444866828"/>
      <w:bookmarkStart w:id="381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79"/>
      <w:r w:rsidRPr="000D52AF">
        <w:rPr>
          <w:noProof/>
        </w:rPr>
        <w:t>. Параметры блока чтение сигналов</w:t>
      </w:r>
      <w:bookmarkEnd w:id="380"/>
      <w:bookmarkEnd w:id="381"/>
    </w:p>
    <w:p w14:paraId="0237FA50" w14:textId="7CAECE32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3C61124E" w:rsidR="000B02E6" w:rsidRPr="000D52AF" w:rsidRDefault="000B02E6" w:rsidP="00831D7B">
      <w:pPr>
        <w:pStyle w:val="a5"/>
        <w:rPr>
          <w:noProof/>
        </w:rPr>
      </w:pPr>
      <w:bookmarkStart w:id="382" w:name="_Ref188064204"/>
      <w:bookmarkStart w:id="383" w:name="_Toc444866829"/>
      <w:bookmarkStart w:id="384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82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83"/>
      <w:bookmarkEnd w:id="384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31B3B8F1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1A8E3CD5" w:rsidR="000B02E6" w:rsidRPr="000D52AF" w:rsidRDefault="000B02E6" w:rsidP="00831D7B">
      <w:pPr>
        <w:pStyle w:val="a5"/>
        <w:rPr>
          <w:noProof/>
        </w:rPr>
      </w:pPr>
      <w:bookmarkStart w:id="385" w:name="_Ref188065138"/>
      <w:bookmarkStart w:id="386" w:name="_Toc444866830"/>
      <w:bookmarkStart w:id="387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85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86"/>
      <w:bookmarkEnd w:id="387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1C8ADBF6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357742BD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197F01BC" w:rsidR="000B02E6" w:rsidRPr="000D52AF" w:rsidRDefault="000B02E6" w:rsidP="00831D7B">
      <w:pPr>
        <w:pStyle w:val="a5"/>
        <w:rPr>
          <w:noProof/>
        </w:rPr>
      </w:pPr>
      <w:bookmarkStart w:id="388" w:name="_Ref188067632"/>
      <w:bookmarkStart w:id="389" w:name="_Toc444866831"/>
      <w:bookmarkStart w:id="390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88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89"/>
      <w:bookmarkEnd w:id="390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91" w:name="_Toc421033253"/>
      <w:r w:rsidRPr="000D52AF">
        <w:rPr>
          <w:noProof/>
        </w:rPr>
        <w:lastRenderedPageBreak/>
        <w:t>Проверка работы модели</w:t>
      </w:r>
      <w:bookmarkEnd w:id="391"/>
    </w:p>
    <w:p w14:paraId="2EAAAB37" w14:textId="3FC3833B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346A08FE" w:rsidR="000B02E6" w:rsidRPr="000D52AF" w:rsidRDefault="000B02E6" w:rsidP="00831D7B">
      <w:pPr>
        <w:pStyle w:val="a5"/>
        <w:rPr>
          <w:noProof/>
        </w:rPr>
      </w:pPr>
      <w:bookmarkStart w:id="392" w:name="_Ref188069440"/>
      <w:bookmarkStart w:id="393" w:name="_Toc444866832"/>
      <w:bookmarkStart w:id="394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92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93"/>
      <w:bookmarkEnd w:id="394"/>
    </w:p>
    <w:p w14:paraId="367C871A" w14:textId="3AC36D38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74468D61" w:rsidR="000B02E6" w:rsidRPr="000D52AF" w:rsidRDefault="000B02E6" w:rsidP="00831D7B">
      <w:pPr>
        <w:pStyle w:val="a5"/>
        <w:rPr>
          <w:noProof/>
        </w:rPr>
      </w:pPr>
      <w:bookmarkStart w:id="395" w:name="_Ref188069437"/>
      <w:bookmarkStart w:id="396" w:name="_Toc444866833"/>
      <w:bookmarkStart w:id="397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95"/>
      <w:r w:rsidR="00D71B38" w:rsidRPr="000D52AF">
        <w:rPr>
          <w:noProof/>
        </w:rPr>
        <w:t>. Настройка скорости расчета</w:t>
      </w:r>
      <w:bookmarkEnd w:id="396"/>
      <w:bookmarkEnd w:id="397"/>
    </w:p>
    <w:p w14:paraId="0BC0C2EF" w14:textId="22A1BA68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1CD2345B" w:rsidR="000B02E6" w:rsidRPr="000D52AF" w:rsidRDefault="000B02E6" w:rsidP="00831D7B">
      <w:pPr>
        <w:pStyle w:val="a5"/>
        <w:rPr>
          <w:noProof/>
        </w:rPr>
      </w:pPr>
      <w:bookmarkStart w:id="398" w:name="_Ref188143425"/>
      <w:bookmarkStart w:id="399" w:name="_Toc444866834"/>
      <w:bookmarkStart w:id="400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98"/>
      <w:r w:rsidRPr="000D52AF">
        <w:rPr>
          <w:noProof/>
        </w:rPr>
        <w:t>. Настройка конечного времени расчета</w:t>
      </w:r>
      <w:bookmarkEnd w:id="399"/>
      <w:bookmarkEnd w:id="400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09A51B2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67C24D37" w:rsidR="000B02E6" w:rsidRPr="000D52AF" w:rsidRDefault="000B02E6" w:rsidP="00831D7B">
      <w:pPr>
        <w:pStyle w:val="a5"/>
        <w:rPr>
          <w:noProof/>
        </w:rPr>
      </w:pPr>
      <w:bookmarkStart w:id="401" w:name="_Ref188069775"/>
      <w:bookmarkStart w:id="402" w:name="_Toc444866835"/>
      <w:bookmarkStart w:id="403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401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402"/>
      <w:bookmarkEnd w:id="403"/>
    </w:p>
    <w:p w14:paraId="7DC56695" w14:textId="7E675885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4B4D0203" w:rsidR="000B02E6" w:rsidRPr="000D52AF" w:rsidRDefault="000B02E6" w:rsidP="00831D7B">
      <w:pPr>
        <w:pStyle w:val="a5"/>
        <w:rPr>
          <w:noProof/>
        </w:rPr>
      </w:pPr>
      <w:bookmarkStart w:id="404" w:name="_Ref188072022"/>
      <w:bookmarkStart w:id="405" w:name="_Toc444866836"/>
      <w:bookmarkStart w:id="406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404"/>
      <w:r w:rsidRPr="000D52AF">
        <w:rPr>
          <w:noProof/>
        </w:rPr>
        <w:t>. Значение сигналов в базе данных</w:t>
      </w:r>
      <w:bookmarkEnd w:id="405"/>
      <w:bookmarkEnd w:id="406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1CC8DB56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1BFEDD60" w:rsidR="000B02E6" w:rsidRPr="000D52AF" w:rsidRDefault="000B02E6" w:rsidP="00831D7B">
      <w:pPr>
        <w:pStyle w:val="a5"/>
        <w:rPr>
          <w:noProof/>
        </w:rPr>
      </w:pPr>
      <w:bookmarkStart w:id="407" w:name="_Ref188072179"/>
      <w:bookmarkStart w:id="408" w:name="_Toc444866837"/>
      <w:bookmarkStart w:id="409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407"/>
      <w:r w:rsidRPr="000D52AF">
        <w:rPr>
          <w:noProof/>
        </w:rPr>
        <w:t>. Новые сигналы в базе данных</w:t>
      </w:r>
      <w:bookmarkEnd w:id="408"/>
      <w:bookmarkEnd w:id="409"/>
    </w:p>
    <w:p w14:paraId="6F74EEA7" w14:textId="3B6B3319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1D276BC" w:rsidR="00666212" w:rsidRPr="000D52AF" w:rsidRDefault="000B02E6" w:rsidP="00831D7B">
      <w:pPr>
        <w:pStyle w:val="a5"/>
        <w:rPr>
          <w:noProof/>
        </w:rPr>
      </w:pPr>
      <w:bookmarkStart w:id="410" w:name="_Ref188072777"/>
      <w:bookmarkStart w:id="411" w:name="_Toc444866838"/>
      <w:bookmarkStart w:id="412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410"/>
      <w:r w:rsidRPr="000D52AF">
        <w:rPr>
          <w:noProof/>
        </w:rPr>
        <w:t>. Положение задвижек при моделировании схемы</w:t>
      </w:r>
      <w:bookmarkEnd w:id="411"/>
      <w:bookmarkEnd w:id="412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413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413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4066C57D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045A3493" w:rsidR="002958E3" w:rsidRPr="000D52AF" w:rsidRDefault="002958E3" w:rsidP="00831D7B">
      <w:pPr>
        <w:pStyle w:val="a5"/>
        <w:rPr>
          <w:noProof/>
        </w:rPr>
      </w:pPr>
      <w:bookmarkStart w:id="414" w:name="_Ref188142683"/>
      <w:bookmarkStart w:id="415" w:name="_Toc444866839"/>
      <w:bookmarkStart w:id="416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414"/>
      <w:r w:rsidR="003C27BC" w:rsidRPr="000D52AF">
        <w:rPr>
          <w:noProof/>
        </w:rPr>
        <w:t>. Окно управления проектом</w:t>
      </w:r>
      <w:bookmarkEnd w:id="415"/>
      <w:bookmarkEnd w:id="416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417" w:name="_Toc421033255"/>
      <w:r w:rsidRPr="000D52AF">
        <w:rPr>
          <w:noProof/>
        </w:rPr>
        <w:lastRenderedPageBreak/>
        <w:t>Проверка комплексной модели</w:t>
      </w:r>
      <w:bookmarkEnd w:id="417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1E60A03C" w:rsidR="002958E3" w:rsidRPr="000D52AF" w:rsidRDefault="002958E3" w:rsidP="00831D7B">
      <w:pPr>
        <w:pStyle w:val="a5"/>
        <w:rPr>
          <w:noProof/>
        </w:rPr>
      </w:pPr>
      <w:bookmarkStart w:id="418" w:name="_Toc444866840"/>
      <w:bookmarkStart w:id="419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418"/>
      <w:bookmarkEnd w:id="419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313A07C" w:rsidR="002958E3" w:rsidRPr="000D52AF" w:rsidRDefault="002958E3" w:rsidP="00831D7B">
      <w:pPr>
        <w:pStyle w:val="a5"/>
        <w:rPr>
          <w:noProof/>
        </w:rPr>
      </w:pPr>
      <w:bookmarkStart w:id="420" w:name="_Toc444866841"/>
      <w:bookmarkStart w:id="421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420"/>
      <w:bookmarkEnd w:id="421"/>
    </w:p>
    <w:p w14:paraId="6960072D" w14:textId="59C46E94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4E26CFAC" w:rsidR="002958E3" w:rsidRPr="000D52AF" w:rsidRDefault="002958E3" w:rsidP="00831D7B">
      <w:pPr>
        <w:pStyle w:val="a5"/>
        <w:rPr>
          <w:noProof/>
        </w:rPr>
      </w:pPr>
      <w:bookmarkStart w:id="422" w:name="_Ref188143803"/>
      <w:bookmarkStart w:id="423" w:name="_Toc444866842"/>
      <w:bookmarkStart w:id="424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422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423"/>
      <w:bookmarkEnd w:id="424"/>
    </w:p>
    <w:p w14:paraId="1B7E2D41" w14:textId="041295C3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 w:rsidRPr="00CE14C4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325C2B97" w:rsidR="002958E3" w:rsidRPr="000D52AF" w:rsidRDefault="002958E3" w:rsidP="00831D7B">
      <w:pPr>
        <w:pStyle w:val="a5"/>
        <w:rPr>
          <w:noProof/>
        </w:rPr>
      </w:pPr>
      <w:bookmarkStart w:id="425" w:name="_Ref188144805"/>
      <w:bookmarkStart w:id="426" w:name="_Toc444866843"/>
      <w:bookmarkStart w:id="427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CE14C4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425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26"/>
      <w:bookmarkEnd w:id="427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28" w:name="_Toc421033256"/>
      <w:r w:rsidRPr="000D52AF">
        <w:rPr>
          <w:noProof/>
        </w:rPr>
        <w:t>Задание для самостоятельной работы</w:t>
      </w:r>
      <w:bookmarkEnd w:id="428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4DB8CF36" w:rsidR="002958E3" w:rsidRPr="000D52AF" w:rsidRDefault="002958E3" w:rsidP="00831D7B">
      <w:pPr>
        <w:pStyle w:val="a5"/>
        <w:rPr>
          <w:noProof/>
        </w:rPr>
      </w:pPr>
      <w:bookmarkStart w:id="429" w:name="_Toc444866844"/>
      <w:bookmarkStart w:id="430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CE14C4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29"/>
      <w:bookmarkEnd w:id="430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31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31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32" w:name="_Toc421033258"/>
      <w:r w:rsidRPr="000D52AF">
        <w:rPr>
          <w:noProof/>
        </w:rPr>
        <w:t>Ручное управление в проекте</w:t>
      </w:r>
      <w:bookmarkEnd w:id="432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33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33"/>
    </w:p>
    <w:p w14:paraId="2F813FA0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2F5BE638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6F4E63A8" w:rsidR="004D6420" w:rsidRPr="000D52AF" w:rsidRDefault="004D6420" w:rsidP="00831D7B">
      <w:pPr>
        <w:pStyle w:val="a5"/>
        <w:rPr>
          <w:noProof/>
        </w:rPr>
      </w:pPr>
      <w:bookmarkStart w:id="434" w:name="_Ref190522686"/>
      <w:bookmarkStart w:id="435" w:name="_Toc444866845"/>
      <w:bookmarkStart w:id="436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34"/>
      <w:r w:rsidRPr="000D52AF">
        <w:rPr>
          <w:noProof/>
        </w:rPr>
        <w:t>. Кнопка вызова менеджера данных</w:t>
      </w:r>
      <w:bookmarkEnd w:id="435"/>
      <w:bookmarkEnd w:id="436"/>
    </w:p>
    <w:p w14:paraId="6ADC245B" w14:textId="0CC616FD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4C79C169" w:rsidR="004D6420" w:rsidRPr="000D52AF" w:rsidRDefault="004D6420" w:rsidP="00831D7B">
      <w:pPr>
        <w:pStyle w:val="a5"/>
        <w:rPr>
          <w:noProof/>
        </w:rPr>
      </w:pPr>
      <w:bookmarkStart w:id="437" w:name="_Ref190523300"/>
      <w:bookmarkStart w:id="438" w:name="_Toc444866846"/>
      <w:bookmarkStart w:id="439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37"/>
      <w:r w:rsidRPr="000D52AF">
        <w:rPr>
          <w:noProof/>
        </w:rPr>
        <w:t>. Диалоговое окно «Менеджер данных»</w:t>
      </w:r>
      <w:bookmarkEnd w:id="438"/>
      <w:bookmarkEnd w:id="439"/>
    </w:p>
    <w:p w14:paraId="34675C4A" w14:textId="53712B5F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17AE7EFD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7E4B5F0" w:rsidR="004D6420" w:rsidRPr="000D52AF" w:rsidRDefault="004D6420" w:rsidP="00831D7B">
      <w:pPr>
        <w:pStyle w:val="a5"/>
        <w:rPr>
          <w:noProof/>
        </w:rPr>
      </w:pPr>
      <w:bookmarkStart w:id="440" w:name="_Ref256322838"/>
      <w:bookmarkStart w:id="441" w:name="_Toc444866847"/>
      <w:bookmarkStart w:id="442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40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41"/>
      <w:bookmarkEnd w:id="442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7E8F94D4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16978807" w:rsidR="004D6420" w:rsidRPr="000D52AF" w:rsidRDefault="004D6420" w:rsidP="00831D7B">
      <w:pPr>
        <w:pStyle w:val="a5"/>
        <w:rPr>
          <w:noProof/>
        </w:rPr>
      </w:pPr>
      <w:bookmarkStart w:id="443" w:name="_Ref256322899"/>
      <w:bookmarkStart w:id="444" w:name="_Toc444866848"/>
      <w:bookmarkStart w:id="445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43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44"/>
      <w:bookmarkEnd w:id="445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2F9C143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331AAB12" w:rsidR="004D6420" w:rsidRPr="000D52AF" w:rsidRDefault="004D6420" w:rsidP="00831D7B">
      <w:pPr>
        <w:pStyle w:val="a5"/>
        <w:rPr>
          <w:noProof/>
        </w:rPr>
      </w:pPr>
      <w:bookmarkStart w:id="446" w:name="_Ref190527343"/>
      <w:bookmarkStart w:id="447" w:name="_Toc444866849"/>
      <w:bookmarkStart w:id="448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46"/>
      <w:r w:rsidRPr="000D52AF">
        <w:rPr>
          <w:noProof/>
        </w:rPr>
        <w:t>. Пустое окно управления задвижкой</w:t>
      </w:r>
      <w:bookmarkEnd w:id="447"/>
      <w:bookmarkEnd w:id="448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4B1A571D" w:rsidR="004D6420" w:rsidRPr="000D52AF" w:rsidRDefault="004D6420" w:rsidP="00831D7B">
      <w:pPr>
        <w:pStyle w:val="a5"/>
        <w:rPr>
          <w:noProof/>
        </w:rPr>
      </w:pPr>
      <w:bookmarkStart w:id="449" w:name="_Ref190527364"/>
      <w:bookmarkStart w:id="450" w:name="_Toc444866850"/>
      <w:bookmarkStart w:id="451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49"/>
      <w:r w:rsidRPr="000D52AF">
        <w:rPr>
          <w:noProof/>
        </w:rPr>
        <w:t>. Панель примитивов</w:t>
      </w:r>
      <w:bookmarkEnd w:id="450"/>
      <w:bookmarkEnd w:id="451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52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52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700F0148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77A66F43" w:rsidR="004D6420" w:rsidRPr="000D52AF" w:rsidRDefault="004D6420" w:rsidP="00831D7B">
      <w:pPr>
        <w:pStyle w:val="a5"/>
        <w:rPr>
          <w:noProof/>
        </w:rPr>
      </w:pPr>
      <w:bookmarkStart w:id="453" w:name="_Ref190529730"/>
      <w:bookmarkStart w:id="454" w:name="_Toc444866851"/>
      <w:bookmarkStart w:id="455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53"/>
      <w:r w:rsidRPr="000D52AF">
        <w:rPr>
          <w:noProof/>
        </w:rPr>
        <w:t>. Окно управления задвижкой</w:t>
      </w:r>
      <w:bookmarkEnd w:id="454"/>
      <w:bookmarkEnd w:id="455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58A6321B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0D9FD367" w:rsidR="004D6420" w:rsidRPr="000D52AF" w:rsidRDefault="004D6420" w:rsidP="00831D7B">
      <w:pPr>
        <w:pStyle w:val="a5"/>
        <w:rPr>
          <w:noProof/>
        </w:rPr>
      </w:pPr>
      <w:bookmarkStart w:id="456" w:name="_Ref190530104"/>
      <w:bookmarkStart w:id="457" w:name="_Toc444866852"/>
      <w:bookmarkStart w:id="458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56"/>
      <w:r w:rsidRPr="000D52AF">
        <w:rPr>
          <w:noProof/>
        </w:rPr>
        <w:t>. Всплывающее меню редактирования примитива</w:t>
      </w:r>
      <w:bookmarkEnd w:id="457"/>
      <w:bookmarkEnd w:id="458"/>
    </w:p>
    <w:p w14:paraId="487D46E0" w14:textId="5C79F91B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2D1EC8E6" w:rsidR="004D6420" w:rsidRPr="000D52AF" w:rsidRDefault="004D6420" w:rsidP="00831D7B">
      <w:pPr>
        <w:pStyle w:val="a5"/>
        <w:rPr>
          <w:noProof/>
        </w:rPr>
      </w:pPr>
      <w:bookmarkStart w:id="459" w:name="_Ref190530256"/>
      <w:bookmarkStart w:id="460" w:name="_Toc444866853"/>
      <w:bookmarkStart w:id="461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59"/>
      <w:r w:rsidRPr="000D52AF">
        <w:rPr>
          <w:noProof/>
        </w:rPr>
        <w:t>. Окно редактирования примитива</w:t>
      </w:r>
      <w:bookmarkEnd w:id="460"/>
      <w:bookmarkEnd w:id="461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5D04AB3B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62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62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6E1CC3DE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72015CA2" w:rsidR="004D6420" w:rsidRPr="000D52AF" w:rsidRDefault="004D6420" w:rsidP="00831D7B">
      <w:pPr>
        <w:pStyle w:val="a5"/>
        <w:rPr>
          <w:noProof/>
        </w:rPr>
      </w:pPr>
      <w:bookmarkStart w:id="463" w:name="_Ref190532343"/>
      <w:bookmarkStart w:id="464" w:name="_Toc444866854"/>
      <w:bookmarkStart w:id="465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63"/>
      <w:r w:rsidRPr="000D52AF">
        <w:rPr>
          <w:noProof/>
        </w:rPr>
        <w:t>. Вызов окна добавления свойств</w:t>
      </w:r>
      <w:bookmarkEnd w:id="464"/>
      <w:bookmarkEnd w:id="465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3C883C09" w:rsidR="004D6420" w:rsidRPr="000D52AF" w:rsidRDefault="004D6420" w:rsidP="00831D7B">
      <w:pPr>
        <w:pStyle w:val="a5"/>
        <w:rPr>
          <w:noProof/>
        </w:rPr>
      </w:pPr>
      <w:bookmarkStart w:id="466" w:name="_Ref190532878"/>
      <w:bookmarkStart w:id="467" w:name="_Toc444866855"/>
      <w:bookmarkStart w:id="468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66"/>
      <w:r w:rsidRPr="000D52AF">
        <w:rPr>
          <w:noProof/>
        </w:rPr>
        <w:t>. Окно добавления общих свойств</w:t>
      </w:r>
      <w:bookmarkEnd w:id="467"/>
      <w:bookmarkEnd w:id="468"/>
    </w:p>
    <w:p w14:paraId="1D703A0D" w14:textId="3AF26435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70FD7CD0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00A772DF" w:rsidR="004D6420" w:rsidRPr="000D52AF" w:rsidRDefault="004D6420" w:rsidP="00831D7B">
      <w:pPr>
        <w:pStyle w:val="a5"/>
        <w:rPr>
          <w:noProof/>
        </w:rPr>
      </w:pPr>
      <w:bookmarkStart w:id="469" w:name="_Ref256328461"/>
      <w:bookmarkStart w:id="470" w:name="_Toc444866856"/>
      <w:bookmarkStart w:id="471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69"/>
      <w:r w:rsidRPr="000D52AF">
        <w:rPr>
          <w:noProof/>
        </w:rPr>
        <w:t>. Окно добавления общих свойств</w:t>
      </w:r>
      <w:bookmarkEnd w:id="470"/>
      <w:bookmarkEnd w:id="471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01C10983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1F3B26CB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4F2209AB" w:rsidR="004D6420" w:rsidRPr="000D52AF" w:rsidRDefault="004D6420" w:rsidP="00831D7B">
      <w:pPr>
        <w:pStyle w:val="a5"/>
        <w:rPr>
          <w:noProof/>
        </w:rPr>
      </w:pPr>
      <w:bookmarkStart w:id="472" w:name="_Ref190535378"/>
      <w:bookmarkStart w:id="473" w:name="_Toc444866857"/>
      <w:bookmarkStart w:id="474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72"/>
      <w:r w:rsidRPr="000D52AF">
        <w:rPr>
          <w:noProof/>
        </w:rPr>
        <w:t>. Окно локальных переменных</w:t>
      </w:r>
      <w:bookmarkEnd w:id="473"/>
      <w:bookmarkEnd w:id="474"/>
    </w:p>
    <w:p w14:paraId="3DE3A115" w14:textId="4B8291C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75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75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0912B3C3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51D43FD" w:rsidR="004D6420" w:rsidRPr="000D52AF" w:rsidRDefault="004D6420" w:rsidP="00831D7B">
      <w:pPr>
        <w:pStyle w:val="a5"/>
        <w:rPr>
          <w:noProof/>
        </w:rPr>
      </w:pPr>
      <w:bookmarkStart w:id="476" w:name="_Ref193851750"/>
      <w:bookmarkStart w:id="477" w:name="_Toc444866858"/>
      <w:bookmarkStart w:id="478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76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77"/>
      <w:bookmarkEnd w:id="478"/>
    </w:p>
    <w:p w14:paraId="61272AAA" w14:textId="4C7D691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605166A3" w:rsidR="004D6420" w:rsidRPr="000D52AF" w:rsidRDefault="004D6420" w:rsidP="00831D7B">
      <w:pPr>
        <w:pStyle w:val="a5"/>
        <w:rPr>
          <w:noProof/>
        </w:rPr>
      </w:pPr>
      <w:bookmarkStart w:id="479" w:name="_Ref193851813"/>
      <w:bookmarkStart w:id="480" w:name="_Toc444866859"/>
      <w:bookmarkStart w:id="481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79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80"/>
      <w:bookmarkEnd w:id="481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82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82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2D5489DA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24EB5977" w:rsidR="004D6420" w:rsidRPr="000D52AF" w:rsidRDefault="004D6420" w:rsidP="00831D7B">
      <w:pPr>
        <w:pStyle w:val="a5"/>
        <w:rPr>
          <w:noProof/>
        </w:rPr>
      </w:pPr>
      <w:bookmarkStart w:id="483" w:name="_Ref190540202"/>
      <w:bookmarkStart w:id="484" w:name="_Toc444866860"/>
      <w:bookmarkStart w:id="485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83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84"/>
      <w:bookmarkEnd w:id="485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64688D8D" w:rsidR="004D6420" w:rsidRPr="000D52AF" w:rsidRDefault="004D6420" w:rsidP="00831D7B">
      <w:pPr>
        <w:pStyle w:val="a5"/>
        <w:rPr>
          <w:noProof/>
        </w:rPr>
      </w:pPr>
      <w:bookmarkStart w:id="486" w:name="_Ref256330068"/>
      <w:bookmarkStart w:id="487" w:name="_Toc444866861"/>
      <w:bookmarkStart w:id="488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86"/>
      <w:r w:rsidRPr="000D52AF">
        <w:rPr>
          <w:noProof/>
        </w:rPr>
        <w:t>. Окно редактирование задвижки</w:t>
      </w:r>
      <w:bookmarkEnd w:id="487"/>
      <w:bookmarkEnd w:id="488"/>
    </w:p>
    <w:p w14:paraId="6FA4506C" w14:textId="59EFC58E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3783ED3E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2F1437A1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73FD1596" w:rsidR="004D6420" w:rsidRPr="000D52AF" w:rsidRDefault="004D6420" w:rsidP="00831D7B">
      <w:pPr>
        <w:pStyle w:val="a5"/>
        <w:rPr>
          <w:noProof/>
        </w:rPr>
      </w:pPr>
      <w:bookmarkStart w:id="489" w:name="_Ref190541561"/>
      <w:bookmarkStart w:id="490" w:name="_Toc444866862"/>
      <w:bookmarkStart w:id="491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89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90"/>
      <w:bookmarkEnd w:id="491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92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92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01565B09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4600D6B1" w:rsidR="004D6420" w:rsidRPr="000D52AF" w:rsidRDefault="004D6420" w:rsidP="00831D7B">
      <w:pPr>
        <w:pStyle w:val="a5"/>
        <w:rPr>
          <w:noProof/>
        </w:rPr>
      </w:pPr>
      <w:bookmarkStart w:id="493" w:name="_Toc444866863"/>
      <w:bookmarkStart w:id="494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93"/>
      <w:bookmarkEnd w:id="494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76056CE0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355DCF2D" w:rsidR="004D6420" w:rsidRPr="000D52AF" w:rsidRDefault="004D6420" w:rsidP="00831D7B">
      <w:pPr>
        <w:pStyle w:val="a5"/>
        <w:rPr>
          <w:noProof/>
        </w:rPr>
      </w:pPr>
      <w:bookmarkStart w:id="495" w:name="_Ref190543100"/>
      <w:bookmarkStart w:id="496" w:name="_Ref443579149"/>
      <w:bookmarkStart w:id="497" w:name="_Toc444866864"/>
      <w:bookmarkStart w:id="498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95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96"/>
      <w:bookmarkEnd w:id="497"/>
      <w:bookmarkEnd w:id="498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5A43E744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C6554AD" w:rsidR="004D6420" w:rsidRPr="000D52AF" w:rsidRDefault="004D6420" w:rsidP="00831D7B">
      <w:pPr>
        <w:pStyle w:val="a5"/>
        <w:rPr>
          <w:noProof/>
        </w:rPr>
      </w:pPr>
      <w:bookmarkStart w:id="499" w:name="_Ref256331003"/>
      <w:bookmarkStart w:id="500" w:name="_Toc444866865"/>
      <w:bookmarkStart w:id="501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99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500"/>
      <w:bookmarkEnd w:id="501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502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502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503" w:name="_Toc421033266"/>
      <w:r w:rsidRPr="000D52AF">
        <w:rPr>
          <w:noProof/>
        </w:rPr>
        <w:t>Регистрация событий</w:t>
      </w:r>
      <w:bookmarkEnd w:id="503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504" w:name="_Toc421033267"/>
      <w:r w:rsidRPr="000D52AF">
        <w:rPr>
          <w:noProof/>
        </w:rPr>
        <w:t>Создание журнала регистрации событий</w:t>
      </w:r>
      <w:bookmarkEnd w:id="504"/>
    </w:p>
    <w:p w14:paraId="0D24E56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58D479EC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5A87A5AA" w:rsidR="00E007E8" w:rsidRPr="000D52AF" w:rsidRDefault="004D6420" w:rsidP="00831D7B">
      <w:pPr>
        <w:pStyle w:val="a5"/>
        <w:rPr>
          <w:noProof/>
        </w:rPr>
      </w:pPr>
      <w:bookmarkStart w:id="505" w:name="_Ref256333657"/>
      <w:bookmarkStart w:id="506" w:name="_Toc444866866"/>
      <w:bookmarkStart w:id="507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505"/>
      <w:r w:rsidRPr="000D52AF">
        <w:rPr>
          <w:noProof/>
        </w:rPr>
        <w:t>. Кнопка вызова менеджера данных</w:t>
      </w:r>
      <w:bookmarkEnd w:id="506"/>
      <w:bookmarkEnd w:id="507"/>
    </w:p>
    <w:p w14:paraId="5F882A48" w14:textId="44A3DB44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67C8D06B" w:rsidR="00E007E8" w:rsidRPr="000D52AF" w:rsidRDefault="004D6420" w:rsidP="00831D7B">
      <w:pPr>
        <w:pStyle w:val="a5"/>
        <w:rPr>
          <w:noProof/>
        </w:rPr>
      </w:pPr>
      <w:bookmarkStart w:id="508" w:name="_Ref256333733"/>
      <w:bookmarkStart w:id="509" w:name="_Toc444866867"/>
      <w:bookmarkStart w:id="510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508"/>
      <w:r w:rsidRPr="000D52AF">
        <w:rPr>
          <w:noProof/>
        </w:rPr>
        <w:t>. Диалоговое окно «Менеджер данных»</w:t>
      </w:r>
      <w:bookmarkEnd w:id="509"/>
      <w:bookmarkEnd w:id="510"/>
    </w:p>
    <w:p w14:paraId="55556AD5" w14:textId="67537561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7478E0CD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1AE5B152" w:rsidR="004D6420" w:rsidRPr="000D52AF" w:rsidRDefault="004D6420" w:rsidP="00831D7B">
      <w:pPr>
        <w:pStyle w:val="a5"/>
        <w:rPr>
          <w:noProof/>
        </w:rPr>
      </w:pPr>
      <w:bookmarkStart w:id="511" w:name="_Ref256333819"/>
      <w:bookmarkStart w:id="512" w:name="_Toc444866868"/>
      <w:bookmarkStart w:id="513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511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512"/>
      <w:bookmarkEnd w:id="513"/>
    </w:p>
    <w:p w14:paraId="1DE71BB7" w14:textId="3414F063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75457DED" w:rsidR="004D6420" w:rsidRPr="000D52AF" w:rsidRDefault="004D6420" w:rsidP="00831D7B">
      <w:pPr>
        <w:pStyle w:val="a5"/>
        <w:rPr>
          <w:noProof/>
        </w:rPr>
      </w:pPr>
      <w:bookmarkStart w:id="514" w:name="_Ref256334033"/>
      <w:bookmarkStart w:id="515" w:name="_Toc444866869"/>
      <w:bookmarkStart w:id="516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514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515"/>
      <w:bookmarkEnd w:id="516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517" w:name="_Toc421033268"/>
      <w:r w:rsidRPr="000D52AF">
        <w:rPr>
          <w:noProof/>
        </w:rPr>
        <w:t>Добавление параметров в «Регистратора событий»</w:t>
      </w:r>
      <w:bookmarkEnd w:id="517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605B03FA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2DA28D37" w:rsidR="004D6420" w:rsidRPr="000D52AF" w:rsidRDefault="004D6420" w:rsidP="00831D7B">
      <w:pPr>
        <w:pStyle w:val="a5"/>
        <w:rPr>
          <w:noProof/>
        </w:rPr>
      </w:pPr>
      <w:bookmarkStart w:id="518" w:name="_Ref195951156"/>
      <w:bookmarkStart w:id="519" w:name="_Toc444866870"/>
      <w:bookmarkStart w:id="520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518"/>
      <w:r w:rsidRPr="000D52AF">
        <w:rPr>
          <w:noProof/>
        </w:rPr>
        <w:t>. Добавление параметра в журнал регистрации событий</w:t>
      </w:r>
      <w:bookmarkEnd w:id="519"/>
      <w:bookmarkEnd w:id="520"/>
    </w:p>
    <w:p w14:paraId="6101FA80" w14:textId="4FA0050C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33A760B8" w:rsidR="004D6420" w:rsidRPr="000D52AF" w:rsidRDefault="004D6420" w:rsidP="00831D7B">
      <w:pPr>
        <w:pStyle w:val="a5"/>
        <w:rPr>
          <w:noProof/>
        </w:rPr>
      </w:pPr>
      <w:bookmarkStart w:id="521" w:name="_Ref195619994"/>
      <w:bookmarkStart w:id="522" w:name="_Toc444866871"/>
      <w:bookmarkStart w:id="523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521"/>
      <w:r w:rsidRPr="000D52AF">
        <w:rPr>
          <w:noProof/>
        </w:rPr>
        <w:t>. Изменение параметра для регистрации</w:t>
      </w:r>
      <w:bookmarkEnd w:id="522"/>
      <w:bookmarkEnd w:id="523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6053E565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0F6DA977" w:rsidR="004D6420" w:rsidRPr="000D52AF" w:rsidRDefault="004D6420" w:rsidP="00831D7B">
      <w:pPr>
        <w:pStyle w:val="a5"/>
        <w:rPr>
          <w:noProof/>
        </w:rPr>
      </w:pPr>
      <w:bookmarkStart w:id="524" w:name="_Ref195621264"/>
      <w:bookmarkStart w:id="525" w:name="_Toc444866872"/>
      <w:bookmarkStart w:id="526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524"/>
      <w:r w:rsidRPr="000D52AF">
        <w:rPr>
          <w:noProof/>
        </w:rPr>
        <w:t>. Кнопка вызова поиска параметров в базе данных</w:t>
      </w:r>
      <w:bookmarkEnd w:id="525"/>
      <w:bookmarkEnd w:id="526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79E848FB" w:rsidR="004D6420" w:rsidRPr="000D52AF" w:rsidRDefault="004D6420" w:rsidP="00831D7B">
      <w:pPr>
        <w:pStyle w:val="a5"/>
        <w:rPr>
          <w:noProof/>
        </w:rPr>
      </w:pPr>
      <w:bookmarkStart w:id="527" w:name="_Ref195951168"/>
      <w:bookmarkStart w:id="528" w:name="_Toc444866873"/>
      <w:bookmarkStart w:id="529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27"/>
      <w:r w:rsidRPr="000D52AF">
        <w:rPr>
          <w:noProof/>
        </w:rPr>
        <w:t>. Выбор сигналов из базы данных</w:t>
      </w:r>
      <w:bookmarkEnd w:id="528"/>
      <w:bookmarkEnd w:id="529"/>
    </w:p>
    <w:p w14:paraId="5B9E4730" w14:textId="6527191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30" w:name="_Toc421033269"/>
      <w:r w:rsidRPr="000D52AF">
        <w:rPr>
          <w:noProof/>
        </w:rPr>
        <w:t>Настройка параметров регистрации событий</w:t>
      </w:r>
      <w:bookmarkEnd w:id="530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4345BB09" w:rsidR="004D6420" w:rsidRPr="000D52AF" w:rsidRDefault="004D6420" w:rsidP="00831D7B">
      <w:pPr>
        <w:pStyle w:val="a5"/>
        <w:rPr>
          <w:noProof/>
        </w:rPr>
      </w:pPr>
      <w:bookmarkStart w:id="531" w:name="_Ref195954500"/>
      <w:bookmarkStart w:id="532" w:name="_Toc444866874"/>
      <w:bookmarkStart w:id="533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31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32"/>
      <w:bookmarkEnd w:id="533"/>
    </w:p>
    <w:p w14:paraId="30874A61" w14:textId="6B853FBA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45514924" w:rsidR="004D6420" w:rsidRPr="000D52AF" w:rsidRDefault="004D6420" w:rsidP="00831D7B">
      <w:pPr>
        <w:pStyle w:val="a5"/>
        <w:rPr>
          <w:noProof/>
        </w:rPr>
      </w:pPr>
      <w:bookmarkStart w:id="534" w:name="_Ref195954512"/>
      <w:bookmarkStart w:id="535" w:name="_Toc444866875"/>
      <w:bookmarkStart w:id="536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34"/>
      <w:r w:rsidRPr="000D52AF">
        <w:rPr>
          <w:noProof/>
        </w:rPr>
        <w:t>. Настройка параметров регистрации событий</w:t>
      </w:r>
      <w:bookmarkEnd w:id="535"/>
      <w:bookmarkEnd w:id="536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37" w:name="_Toc421033270"/>
      <w:r w:rsidRPr="000D52AF">
        <w:rPr>
          <w:noProof/>
        </w:rPr>
        <w:t>Окно «Регистратор событий»</w:t>
      </w:r>
      <w:bookmarkEnd w:id="537"/>
    </w:p>
    <w:p w14:paraId="4292376D" w14:textId="70BCAC24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6B1ED48F" w:rsidR="004D6420" w:rsidRPr="000D52AF" w:rsidRDefault="004D6420" w:rsidP="00831D7B">
      <w:pPr>
        <w:pStyle w:val="a5"/>
        <w:rPr>
          <w:noProof/>
        </w:rPr>
      </w:pPr>
      <w:bookmarkStart w:id="538" w:name="_Ref196542702"/>
      <w:bookmarkStart w:id="539" w:name="_Toc444866876"/>
      <w:bookmarkStart w:id="540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38"/>
      <w:r w:rsidRPr="000D52AF">
        <w:rPr>
          <w:noProof/>
        </w:rPr>
        <w:t>. Окно «Регистратор событий»</w:t>
      </w:r>
      <w:bookmarkEnd w:id="539"/>
      <w:bookmarkEnd w:id="540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0E47E280" w:rsidR="004D6420" w:rsidRPr="000D52AF" w:rsidRDefault="004D6420" w:rsidP="00831D7B">
      <w:pPr>
        <w:pStyle w:val="a5"/>
        <w:rPr>
          <w:noProof/>
        </w:rPr>
      </w:pPr>
      <w:bookmarkStart w:id="541" w:name="_Toc444866877"/>
      <w:bookmarkStart w:id="542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41"/>
      <w:bookmarkEnd w:id="542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43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43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5185BE6D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57EA78C3" w:rsidR="004D6420" w:rsidRPr="000D52AF" w:rsidRDefault="004D6420" w:rsidP="00831D7B">
      <w:pPr>
        <w:pStyle w:val="a5"/>
        <w:rPr>
          <w:noProof/>
        </w:rPr>
      </w:pPr>
      <w:bookmarkStart w:id="544" w:name="_Ref195957571"/>
      <w:bookmarkStart w:id="545" w:name="_Toc444866878"/>
      <w:bookmarkStart w:id="546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44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45"/>
      <w:bookmarkEnd w:id="546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5E50D9AF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131EA766" w:rsidR="00217E54" w:rsidRPr="000D52AF" w:rsidRDefault="00217E54" w:rsidP="00217E54">
      <w:pPr>
        <w:pStyle w:val="a5"/>
        <w:rPr>
          <w:noProof/>
        </w:rPr>
      </w:pPr>
      <w:bookmarkStart w:id="547" w:name="_Ref196052350"/>
      <w:bookmarkStart w:id="548" w:name="_Toc444866730"/>
      <w:bookmarkStart w:id="549" w:name="_Toc444866879"/>
      <w:bookmarkStart w:id="550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47"/>
      <w:r w:rsidRPr="000D52AF">
        <w:rPr>
          <w:noProof/>
        </w:rPr>
        <w:t>. Окно «Регистратор событий»</w:t>
      </w:r>
      <w:bookmarkEnd w:id="548"/>
      <w:bookmarkEnd w:id="549"/>
      <w:bookmarkEnd w:id="550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66FDD0A9" w:rsidR="004D6420" w:rsidRPr="000D52AF" w:rsidRDefault="004D6420" w:rsidP="00831D7B">
      <w:pPr>
        <w:pStyle w:val="a5"/>
        <w:rPr>
          <w:noProof/>
        </w:rPr>
      </w:pPr>
      <w:bookmarkStart w:id="551" w:name="_Ref196052365"/>
      <w:bookmarkStart w:id="552" w:name="_Toc444866731"/>
      <w:bookmarkStart w:id="553" w:name="_Toc444866880"/>
      <w:bookmarkStart w:id="554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CE14C4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51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52"/>
      <w:bookmarkEnd w:id="553"/>
      <w:bookmarkEnd w:id="554"/>
    </w:p>
    <w:p w14:paraId="526C4C87" w14:textId="2C9CBCAF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CE14C4" w:rsidRPr="000D52AF">
        <w:rPr>
          <w:noProof/>
        </w:rPr>
        <w:t xml:space="preserve">Рисунок </w:t>
      </w:r>
      <w:r w:rsidR="00CE14C4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1066DF" w:rsidRDefault="001066DF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1066DF" w:rsidRDefault="001066DF">
      <w:pPr>
        <w:pStyle w:val="af3"/>
      </w:pPr>
    </w:p>
    <w:p w14:paraId="6A50869C" w14:textId="77777777" w:rsidR="001066DF" w:rsidRDefault="001066DF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1066DF" w:rsidRDefault="001066DF" w:rsidP="00F212B7">
      <w:pPr>
        <w:pStyle w:val="af3"/>
        <w:ind w:firstLine="0"/>
      </w:pPr>
    </w:p>
    <w:p w14:paraId="1B17621D" w14:textId="7723AB15" w:rsidR="001066DF" w:rsidRDefault="001066DF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1066DF" w:rsidRDefault="001066DF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1066DF" w:rsidRDefault="001066DF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1066DF" w:rsidRDefault="001066DF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1066DF" w:rsidRDefault="001066DF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1066DF" w:rsidRDefault="001066DF">
      <w:pPr>
        <w:pStyle w:val="af3"/>
      </w:pPr>
    </w:p>
    <w:p w14:paraId="653F607D" w14:textId="0EFC6DA1" w:rsidR="001066DF" w:rsidRDefault="001066DF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1066DF" w:rsidRDefault="001066DF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9:00Z" w:initials="SO">
    <w:p w14:paraId="6D17C9F5" w14:textId="0A54BB1B" w:rsidR="001066DF" w:rsidRDefault="001066DF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1066DF" w:rsidRDefault="001066DF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1066DF" w:rsidRDefault="001066DF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1066DF" w:rsidRDefault="001066DF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1066DF" w:rsidRDefault="001066DF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1066DF" w:rsidRDefault="001066DF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1066DF" w:rsidRPr="006F5840" w:rsidRDefault="001066DF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1066DF" w:rsidRDefault="001066DF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1066DF" w:rsidRDefault="001066DF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1066DF" w:rsidRDefault="001066DF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60" w:author="Sergey Orekhov" w:date="2016-03-03T13:04:00Z" w:initials="SO">
    <w:p w14:paraId="3889E1CB" w14:textId="75161F0C" w:rsidR="001066DF" w:rsidRDefault="001066DF">
      <w:pPr>
        <w:pStyle w:val="af3"/>
      </w:pPr>
      <w:r>
        <w:rPr>
          <w:rStyle w:val="af2"/>
        </w:rPr>
        <w:annotationRef/>
      </w:r>
      <w:r>
        <w:t>Устранить и прийти к согласию с именами</w:t>
      </w:r>
    </w:p>
  </w:comment>
  <w:comment w:id="161" w:author="Sergey Orekhov" w:date="2016-03-03T13:04:00Z" w:initials="SO">
    <w:p w14:paraId="0AE8D025" w14:textId="48D8999C" w:rsidR="001066DF" w:rsidRDefault="001066DF">
      <w:pPr>
        <w:pStyle w:val="af3"/>
      </w:pPr>
      <w:r>
        <w:rPr>
          <w:rStyle w:val="af2"/>
        </w:rPr>
        <w:annotationRef/>
      </w:r>
      <w:r>
        <w:t>Сдвиг в связи с добавлением текста.</w:t>
      </w:r>
    </w:p>
  </w:comment>
  <w:comment w:id="175" w:author="Sergey Orekhov" w:date="2016-03-03T13:19:00Z" w:initials="SO">
    <w:p w14:paraId="4FD90A3E" w14:textId="6E78451C" w:rsidR="001066DF" w:rsidRDefault="001066DF">
      <w:pPr>
        <w:pStyle w:val="af3"/>
      </w:pPr>
      <w:r>
        <w:rPr>
          <w:rStyle w:val="af2"/>
        </w:rPr>
        <w:annotationRef/>
      </w:r>
      <w:r>
        <w:t>Надо, как мне кажется, убирать это. Уже в который раз это рассказывается. Лучше возвращать пользователя к тому моменту, где это впервые описано.</w:t>
      </w:r>
    </w:p>
  </w:comment>
  <w:comment w:id="182" w:author="Sergey Orekhov" w:date="2016-03-03T13:23:00Z" w:initials="SO">
    <w:p w14:paraId="53049D9C" w14:textId="108ACB7C" w:rsidR="001066DF" w:rsidRDefault="001066DF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83" w:author="Sergey Orekhov" w:date="2016-03-03T13:22:00Z" w:initials="SO">
    <w:p w14:paraId="5184BE78" w14:textId="4EA169A6" w:rsidR="001066DF" w:rsidRDefault="001066DF">
      <w:pPr>
        <w:pStyle w:val="af3"/>
      </w:pPr>
      <w:r>
        <w:rPr>
          <w:rStyle w:val="af2"/>
        </w:rPr>
        <w:annotationRef/>
      </w:r>
      <w:r>
        <w:t>Возможно заменить.</w:t>
      </w:r>
    </w:p>
  </w:comment>
  <w:comment w:id="184" w:author="Sergey Orekhov" w:date="2016-03-03T14:33:00Z" w:initials="SO">
    <w:p w14:paraId="71F344C1" w14:textId="7B1808A4" w:rsidR="001066DF" w:rsidRDefault="001066DF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88" w:author="Sergey Orekhov" w:date="2016-03-03T14:34:00Z" w:initials="SO">
    <w:p w14:paraId="07A6432C" w14:textId="0E160597" w:rsidR="001066DF" w:rsidRDefault="001066DF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9" w:author="Sergey Orekhov" w:date="2016-03-03T14:37:00Z" w:initials="SO">
    <w:p w14:paraId="5D842CDC" w14:textId="20E5F7AC" w:rsidR="001066DF" w:rsidRDefault="001066DF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90" w:author="Sergey Orekhov" w:date="2016-03-03T14:35:00Z" w:initials="SO">
    <w:p w14:paraId="7DE13BCE" w14:textId="2219B4F7" w:rsidR="001066DF" w:rsidRDefault="001066DF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195" w:author="Sergey Orekhov" w:date="2016-03-03T14:38:00Z" w:initials="SO">
    <w:p w14:paraId="0DD24684" w14:textId="1C7C9568" w:rsidR="001066DF" w:rsidRDefault="001066DF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196" w:author="Sergey Orekhov" w:date="2016-03-03T14:38:00Z" w:initials="SO">
    <w:p w14:paraId="2E1B8893" w14:textId="3C9473F9" w:rsidR="001066DF" w:rsidRDefault="001066DF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00" w:author="Sergey Orekhov" w:date="2016-03-03T14:39:00Z" w:initials="SO">
    <w:p w14:paraId="139D6033" w14:textId="2F2D564D" w:rsidR="001066DF" w:rsidRDefault="001066DF">
      <w:pPr>
        <w:pStyle w:val="af3"/>
      </w:pPr>
      <w:r>
        <w:rPr>
          <w:rStyle w:val="af2"/>
        </w:rPr>
        <w:annotationRef/>
      </w:r>
      <w:r>
        <w:t>Переделано</w:t>
      </w:r>
    </w:p>
  </w:comment>
  <w:comment w:id="201" w:author="Sergey Orekhov" w:date="2016-03-03T15:04:00Z" w:initials="SO">
    <w:p w14:paraId="121A7A0F" w14:textId="40243770" w:rsidR="001066DF" w:rsidRPr="0050059D" w:rsidRDefault="001066DF">
      <w:pPr>
        <w:pStyle w:val="af3"/>
      </w:pPr>
      <w:r>
        <w:rPr>
          <w:rStyle w:val="af2"/>
        </w:rPr>
        <w:annotationRef/>
      </w:r>
      <w:r>
        <w:t xml:space="preserve">Можно ли тут упоминать </w:t>
      </w:r>
      <w:proofErr w:type="spellStart"/>
      <w:r>
        <w:t>теплогидравлическую</w:t>
      </w:r>
      <w:proofErr w:type="spellEnd"/>
      <w:r>
        <w:t xml:space="preserve"> модель уже? Просто она получается уже не подключена.</w:t>
      </w:r>
    </w:p>
  </w:comment>
  <w:comment w:id="202" w:author="Sergey Orekhov" w:date="2016-03-03T14:52:00Z" w:initials="SO">
    <w:p w14:paraId="303985DA" w14:textId="49BBBF72" w:rsidR="001066DF" w:rsidRDefault="001066DF">
      <w:pPr>
        <w:pStyle w:val="af3"/>
      </w:pPr>
      <w:r>
        <w:rPr>
          <w:rStyle w:val="af2"/>
        </w:rPr>
        <w:annotationRef/>
      </w:r>
      <w:r>
        <w:t>А есть ли понятия отрицательное и положительное рассогласование?</w:t>
      </w:r>
    </w:p>
  </w:comment>
  <w:comment w:id="203" w:author="Sergey Orekhov" w:date="2016-03-03T14:52:00Z" w:initials="SO">
    <w:p w14:paraId="42AC45F7" w14:textId="663E48D7" w:rsidR="001066DF" w:rsidRDefault="001066DF">
      <w:pPr>
        <w:pStyle w:val="af3"/>
      </w:pPr>
      <w:r>
        <w:rPr>
          <w:rStyle w:val="af2"/>
        </w:rPr>
        <w:annotationRef/>
      </w:r>
      <w:r>
        <w:t>Абзац переработан полностью.</w:t>
      </w:r>
    </w:p>
  </w:comment>
  <w:comment w:id="208" w:author="Sergey Orekhov" w:date="2016-03-03T15:37:00Z" w:initials="SO">
    <w:p w14:paraId="7D40DF4E" w14:textId="37A6AB17" w:rsidR="001066DF" w:rsidRDefault="001066DF">
      <w:pPr>
        <w:pStyle w:val="af3"/>
      </w:pPr>
      <w:r>
        <w:rPr>
          <w:rStyle w:val="af2"/>
        </w:rPr>
        <w:annotationRef/>
      </w:r>
      <w:r>
        <w:t>Третий или четвертый раз уже продублировано в тексте.</w:t>
      </w:r>
    </w:p>
  </w:comment>
  <w:comment w:id="212" w:author="Sergey Orekhov" w:date="2016-03-03T15:41:00Z" w:initials="SO">
    <w:p w14:paraId="7A32D53B" w14:textId="1157175A" w:rsidR="001066DF" w:rsidRDefault="001066DF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13" w:author="Sergey Orekhov" w:date="2016-03-03T15:41:00Z" w:initials="SO">
    <w:p w14:paraId="5527894C" w14:textId="5093F727" w:rsidR="001066DF" w:rsidRDefault="001066DF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19" w:author="Sergey Orekhov" w:date="2016-03-03T15:55:00Z" w:initials="SO">
    <w:p w14:paraId="2AE6F4AA" w14:textId="6609782F" w:rsidR="001066DF" w:rsidRDefault="001066DF" w:rsidP="00DB6865">
      <w:pPr>
        <w:pStyle w:val="af3"/>
        <w:ind w:firstLine="0"/>
      </w:pPr>
      <w:r>
        <w:rPr>
          <w:rStyle w:val="af2"/>
        </w:rPr>
        <w:annotationRef/>
      </w:r>
      <w:r>
        <w:t>Абзац переработан.</w:t>
      </w:r>
    </w:p>
  </w:comment>
  <w:comment w:id="220" w:author="Sergey Orekhov" w:date="2016-03-03T15:56:00Z" w:initials="SO">
    <w:p w14:paraId="32B6D9CC" w14:textId="1FA1DE5A" w:rsidR="001066DF" w:rsidRDefault="001066DF">
      <w:pPr>
        <w:pStyle w:val="af3"/>
      </w:pPr>
      <w:r>
        <w:rPr>
          <w:rStyle w:val="af2"/>
        </w:rPr>
        <w:annotationRef/>
      </w:r>
      <w:r>
        <w:t>А зачем? Чтобы пользователи, если что, не путались?</w:t>
      </w:r>
    </w:p>
  </w:comment>
  <w:comment w:id="224" w:author="Sergey Orekhov" w:date="2016-03-03T17:30:00Z" w:initials="SO">
    <w:p w14:paraId="347E19A7" w14:textId="0E6E0455" w:rsidR="001066DF" w:rsidRDefault="001066DF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28" w:author="Sergey Orekhov" w:date="2016-03-03T17:30:00Z" w:initials="SO">
    <w:p w14:paraId="2DA8E5DB" w14:textId="246C4D23" w:rsidR="001066DF" w:rsidRDefault="001066DF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34" w:author="Sergey Orekhov" w:date="2016-03-03T17:31:00Z" w:initials="SO">
    <w:p w14:paraId="69D80D6E" w14:textId="54FC8055" w:rsidR="001066DF" w:rsidRDefault="001066DF" w:rsidP="00B369EB">
      <w:pPr>
        <w:pStyle w:val="af3"/>
        <w:ind w:firstLine="0"/>
      </w:pPr>
      <w:r>
        <w:rPr>
          <w:rStyle w:val="af2"/>
        </w:rPr>
        <w:annotationRef/>
      </w:r>
      <w:r>
        <w:t>Добавить рисунок, поясняющий где находится эта кнопка</w:t>
      </w:r>
    </w:p>
  </w:comment>
  <w:comment w:id="235" w:author="Sergey Orekhov" w:date="2016-03-03T17:35:00Z" w:initials="SO">
    <w:p w14:paraId="192F821B" w14:textId="46AE1615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6" w:author="Sergey Orekhov" w:date="2016-03-03T17:36:00Z" w:initials="SO">
    <w:p w14:paraId="3686DAAF" w14:textId="47F9DBF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7" w:author="Sergey Orekhov" w:date="2016-03-03T17:37:00Z" w:initials="SO">
    <w:p w14:paraId="2B7FFBD4" w14:textId="022C4189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8" w:author="Sergey Orekhov" w:date="2016-03-03T18:05:00Z" w:initials="SO">
    <w:p w14:paraId="050AA001" w14:textId="0288B5AC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42" w:author="Sergey Orekhov" w:date="2016-03-03T18:09:00Z" w:initials="SO">
    <w:p w14:paraId="69A6F61E" w14:textId="49D00D9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6" w:author="Sergey Orekhov" w:date="2016-03-03T18:07:00Z" w:initials="SO">
    <w:p w14:paraId="21569DD7" w14:textId="65E0AC2F" w:rsidR="001066DF" w:rsidRDefault="001066DF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7" w:author="Sergey Orekhov" w:date="2016-03-03T18:07:00Z" w:initials="SO">
    <w:p w14:paraId="501ED6C9" w14:textId="31ED5AAA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61" w:author="Sergey Orekhov" w:date="2016-03-03T18:14:00Z" w:initials="SO">
    <w:p w14:paraId="53B6A103" w14:textId="18858A8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3889E1CB" w15:done="0"/>
  <w15:commentEx w15:paraId="0AE8D025" w15:done="0"/>
  <w15:commentEx w15:paraId="4FD90A3E" w15:done="0"/>
  <w15:commentEx w15:paraId="53049D9C" w15:done="0"/>
  <w15:commentEx w15:paraId="5184BE78" w15:done="0"/>
  <w15:commentEx w15:paraId="71F344C1" w15:done="0"/>
  <w15:commentEx w15:paraId="07A6432C" w15:done="0"/>
  <w15:commentEx w15:paraId="5D842CDC" w15:done="0"/>
  <w15:commentEx w15:paraId="7DE13BCE" w15:done="0"/>
  <w15:commentEx w15:paraId="0DD24684" w15:done="0"/>
  <w15:commentEx w15:paraId="2E1B8893" w15:done="0"/>
  <w15:commentEx w15:paraId="139D6033" w15:done="0"/>
  <w15:commentEx w15:paraId="121A7A0F" w15:done="0"/>
  <w15:commentEx w15:paraId="303985DA" w15:done="0"/>
  <w15:commentEx w15:paraId="42AC45F7" w15:done="0"/>
  <w15:commentEx w15:paraId="7D40DF4E" w15:done="0"/>
  <w15:commentEx w15:paraId="7A32D53B" w15:done="0"/>
  <w15:commentEx w15:paraId="5527894C" w15:done="0"/>
  <w15:commentEx w15:paraId="2AE6F4AA" w15:done="0"/>
  <w15:commentEx w15:paraId="32B6D9CC" w15:done="0"/>
  <w15:commentEx w15:paraId="347E19A7" w15:done="0"/>
  <w15:commentEx w15:paraId="2DA8E5DB" w15:done="0"/>
  <w15:commentEx w15:paraId="69D80D6E" w15:done="0"/>
  <w15:commentEx w15:paraId="192F821B" w15:done="0"/>
  <w15:commentEx w15:paraId="3686DAAF" w15:done="0"/>
  <w15:commentEx w15:paraId="2B7FFBD4" w15:done="0"/>
  <w15:commentEx w15:paraId="050AA001" w15:done="0"/>
  <w15:commentEx w15:paraId="69A6F61E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258589" w14:textId="77777777" w:rsidR="007D4453" w:rsidRDefault="007D4453" w:rsidP="00E934F0">
      <w:r>
        <w:separator/>
      </w:r>
    </w:p>
  </w:endnote>
  <w:endnote w:type="continuationSeparator" w:id="0">
    <w:p w14:paraId="7D02665B" w14:textId="77777777" w:rsidR="007D4453" w:rsidRDefault="007D4453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34188897" w:rsidR="001066DF" w:rsidRDefault="001066DF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CE14C4">
      <w:rPr>
        <w:rStyle w:val="a8"/>
        <w:noProof/>
      </w:rPr>
      <w:t>59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CE14C4">
      <w:rPr>
        <w:rStyle w:val="a8"/>
        <w:noProof/>
      </w:rPr>
      <w:t>167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989D14" w14:textId="77777777" w:rsidR="007D4453" w:rsidRDefault="007D4453" w:rsidP="00E934F0">
      <w:r>
        <w:separator/>
      </w:r>
    </w:p>
  </w:footnote>
  <w:footnote w:type="continuationSeparator" w:id="0">
    <w:p w14:paraId="3E7EF586" w14:textId="77777777" w:rsidR="007D4453" w:rsidRDefault="007D4453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1066DF" w:rsidRDefault="001066DF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6"/>
  <w:embedSystemFonts/>
  <w:proofState w:spelling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5AAB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F93"/>
    <w:rsid w:val="000B02E6"/>
    <w:rsid w:val="000B11C6"/>
    <w:rsid w:val="000B2D4C"/>
    <w:rsid w:val="000B4AC8"/>
    <w:rsid w:val="000B4EDB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224E4"/>
    <w:rsid w:val="0012482D"/>
    <w:rsid w:val="00127D05"/>
    <w:rsid w:val="001304C2"/>
    <w:rsid w:val="00130D5B"/>
    <w:rsid w:val="00142D79"/>
    <w:rsid w:val="00144201"/>
    <w:rsid w:val="00151894"/>
    <w:rsid w:val="00152691"/>
    <w:rsid w:val="00152C09"/>
    <w:rsid w:val="00153767"/>
    <w:rsid w:val="001568EE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4D67"/>
    <w:rsid w:val="002859CB"/>
    <w:rsid w:val="00286129"/>
    <w:rsid w:val="002869F6"/>
    <w:rsid w:val="0028736B"/>
    <w:rsid w:val="00287F45"/>
    <w:rsid w:val="002951DE"/>
    <w:rsid w:val="002958E3"/>
    <w:rsid w:val="002965CA"/>
    <w:rsid w:val="00296B5B"/>
    <w:rsid w:val="002A1761"/>
    <w:rsid w:val="002A4347"/>
    <w:rsid w:val="002A5CED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B0453"/>
    <w:rsid w:val="003B1764"/>
    <w:rsid w:val="003B3197"/>
    <w:rsid w:val="003B34D3"/>
    <w:rsid w:val="003B5BD6"/>
    <w:rsid w:val="003B628C"/>
    <w:rsid w:val="003B62D7"/>
    <w:rsid w:val="003C11A9"/>
    <w:rsid w:val="003C12E6"/>
    <w:rsid w:val="003C137F"/>
    <w:rsid w:val="003C27BC"/>
    <w:rsid w:val="003C7EFF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4BF"/>
    <w:rsid w:val="005A7E91"/>
    <w:rsid w:val="005B01E3"/>
    <w:rsid w:val="005B0B89"/>
    <w:rsid w:val="005B0DEF"/>
    <w:rsid w:val="005B1B96"/>
    <w:rsid w:val="005B338C"/>
    <w:rsid w:val="005B55E3"/>
    <w:rsid w:val="005B7E63"/>
    <w:rsid w:val="005C0EFB"/>
    <w:rsid w:val="005C2428"/>
    <w:rsid w:val="005C2CC8"/>
    <w:rsid w:val="005C2EC4"/>
    <w:rsid w:val="005C3D5D"/>
    <w:rsid w:val="005C6426"/>
    <w:rsid w:val="005C661A"/>
    <w:rsid w:val="005D2F38"/>
    <w:rsid w:val="005D3CEA"/>
    <w:rsid w:val="005D3DCD"/>
    <w:rsid w:val="005D4EDE"/>
    <w:rsid w:val="005E0B6B"/>
    <w:rsid w:val="005E3A34"/>
    <w:rsid w:val="005E7966"/>
    <w:rsid w:val="005F021B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6564"/>
    <w:rsid w:val="00790CD6"/>
    <w:rsid w:val="00790F1F"/>
    <w:rsid w:val="007924E2"/>
    <w:rsid w:val="00792618"/>
    <w:rsid w:val="00793317"/>
    <w:rsid w:val="0079563B"/>
    <w:rsid w:val="007966BE"/>
    <w:rsid w:val="007A06BD"/>
    <w:rsid w:val="007A1DC2"/>
    <w:rsid w:val="007A370D"/>
    <w:rsid w:val="007A5673"/>
    <w:rsid w:val="007A5CEF"/>
    <w:rsid w:val="007A6DD1"/>
    <w:rsid w:val="007A7091"/>
    <w:rsid w:val="007A7D65"/>
    <w:rsid w:val="007B0436"/>
    <w:rsid w:val="007B085C"/>
    <w:rsid w:val="007B170B"/>
    <w:rsid w:val="007B1EB3"/>
    <w:rsid w:val="007B22A9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90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51246"/>
    <w:rsid w:val="00D53D8D"/>
    <w:rsid w:val="00D54C29"/>
    <w:rsid w:val="00D57EEB"/>
    <w:rsid w:val="00D57FB6"/>
    <w:rsid w:val="00D60DD3"/>
    <w:rsid w:val="00D62230"/>
    <w:rsid w:val="00D62E37"/>
    <w:rsid w:val="00D6314C"/>
    <w:rsid w:val="00D646B2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736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media/image5.png"/><Relationship Id="rId84" Type="http://schemas.openxmlformats.org/officeDocument/2006/relationships/image" Target="media/image26.png"/><Relationship Id="rId138" Type="http://schemas.openxmlformats.org/officeDocument/2006/relationships/image" Target="media/image80.png"/><Relationship Id="rId159" Type="http://schemas.openxmlformats.org/officeDocument/2006/relationships/image" Target="media/image101.png"/><Relationship Id="rId170" Type="http://schemas.openxmlformats.org/officeDocument/2006/relationships/theme" Target="theme/theme1.xml"/><Relationship Id="rId107" Type="http://schemas.openxmlformats.org/officeDocument/2006/relationships/image" Target="media/image49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media/image16.png"/><Relationship Id="rId128" Type="http://schemas.openxmlformats.org/officeDocument/2006/relationships/image" Target="media/image70.png"/><Relationship Id="rId149" Type="http://schemas.openxmlformats.org/officeDocument/2006/relationships/image" Target="media/image91.png"/><Relationship Id="rId5" Type="http://schemas.openxmlformats.org/officeDocument/2006/relationships/webSettings" Target="webSettings.xml"/><Relationship Id="rId95" Type="http://schemas.openxmlformats.org/officeDocument/2006/relationships/image" Target="media/image37.png"/><Relationship Id="rId160" Type="http://schemas.openxmlformats.org/officeDocument/2006/relationships/image" Target="media/image102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media/image6.png"/><Relationship Id="rId118" Type="http://schemas.openxmlformats.org/officeDocument/2006/relationships/image" Target="media/image60.png"/><Relationship Id="rId139" Type="http://schemas.openxmlformats.org/officeDocument/2006/relationships/image" Target="media/image81.png"/><Relationship Id="rId85" Type="http://schemas.openxmlformats.org/officeDocument/2006/relationships/image" Target="media/image27.png"/><Relationship Id="rId150" Type="http://schemas.openxmlformats.org/officeDocument/2006/relationships/image" Target="media/image92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50.png"/><Relationship Id="rId129" Type="http://schemas.openxmlformats.org/officeDocument/2006/relationships/image" Target="media/image71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media/image12.png"/><Relationship Id="rId75" Type="http://schemas.openxmlformats.org/officeDocument/2006/relationships/image" Target="media/image17.png"/><Relationship Id="rId91" Type="http://schemas.openxmlformats.org/officeDocument/2006/relationships/image" Target="media/image33.png"/><Relationship Id="rId96" Type="http://schemas.openxmlformats.org/officeDocument/2006/relationships/image" Target="media/image38.png"/><Relationship Id="rId140" Type="http://schemas.openxmlformats.org/officeDocument/2006/relationships/image" Target="media/image82.png"/><Relationship Id="rId145" Type="http://schemas.openxmlformats.org/officeDocument/2006/relationships/image" Target="media/image87.png"/><Relationship Id="rId161" Type="http://schemas.openxmlformats.org/officeDocument/2006/relationships/image" Target="media/image103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56.png"/><Relationship Id="rId119" Type="http://schemas.openxmlformats.org/officeDocument/2006/relationships/image" Target="media/image61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81" Type="http://schemas.openxmlformats.org/officeDocument/2006/relationships/image" Target="media/image23.png"/><Relationship Id="rId86" Type="http://schemas.openxmlformats.org/officeDocument/2006/relationships/image" Target="media/image28.png"/><Relationship Id="rId130" Type="http://schemas.openxmlformats.org/officeDocument/2006/relationships/image" Target="media/image72.png"/><Relationship Id="rId135" Type="http://schemas.openxmlformats.org/officeDocument/2006/relationships/image" Target="media/image77.png"/><Relationship Id="rId151" Type="http://schemas.openxmlformats.org/officeDocument/2006/relationships/image" Target="media/image93.png"/><Relationship Id="rId156" Type="http://schemas.openxmlformats.org/officeDocument/2006/relationships/image" Target="media/image98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51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media/image18.png"/><Relationship Id="rId97" Type="http://schemas.openxmlformats.org/officeDocument/2006/relationships/image" Target="media/image39.png"/><Relationship Id="rId104" Type="http://schemas.openxmlformats.org/officeDocument/2006/relationships/image" Target="media/image46.png"/><Relationship Id="rId120" Type="http://schemas.openxmlformats.org/officeDocument/2006/relationships/image" Target="media/image62.png"/><Relationship Id="rId125" Type="http://schemas.openxmlformats.org/officeDocument/2006/relationships/image" Target="media/image67.png"/><Relationship Id="rId141" Type="http://schemas.openxmlformats.org/officeDocument/2006/relationships/image" Target="media/image83.png"/><Relationship Id="rId146" Type="http://schemas.openxmlformats.org/officeDocument/2006/relationships/image" Target="media/image88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13.png"/><Relationship Id="rId92" Type="http://schemas.openxmlformats.org/officeDocument/2006/relationships/image" Target="media/image34.png"/><Relationship Id="rId162" Type="http://schemas.openxmlformats.org/officeDocument/2006/relationships/image" Target="media/image104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media/image8.png"/><Relationship Id="rId87" Type="http://schemas.openxmlformats.org/officeDocument/2006/relationships/image" Target="media/image29.png"/><Relationship Id="rId110" Type="http://schemas.openxmlformats.org/officeDocument/2006/relationships/image" Target="media/image52.png"/><Relationship Id="rId115" Type="http://schemas.openxmlformats.org/officeDocument/2006/relationships/image" Target="media/image57.png"/><Relationship Id="rId131" Type="http://schemas.openxmlformats.org/officeDocument/2006/relationships/image" Target="media/image73.png"/><Relationship Id="rId136" Type="http://schemas.openxmlformats.org/officeDocument/2006/relationships/image" Target="media/image78.png"/><Relationship Id="rId157" Type="http://schemas.openxmlformats.org/officeDocument/2006/relationships/image" Target="media/image99.png"/><Relationship Id="rId61" Type="http://schemas.openxmlformats.org/officeDocument/2006/relationships/image" Target="media/image3.png"/><Relationship Id="rId82" Type="http://schemas.openxmlformats.org/officeDocument/2006/relationships/image" Target="media/image24.png"/><Relationship Id="rId152" Type="http://schemas.openxmlformats.org/officeDocument/2006/relationships/image" Target="media/image94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media/image19.png"/><Relationship Id="rId100" Type="http://schemas.openxmlformats.org/officeDocument/2006/relationships/image" Target="media/image42.png"/><Relationship Id="rId105" Type="http://schemas.openxmlformats.org/officeDocument/2006/relationships/image" Target="media/image47.png"/><Relationship Id="rId126" Type="http://schemas.openxmlformats.org/officeDocument/2006/relationships/image" Target="media/image68.png"/><Relationship Id="rId147" Type="http://schemas.openxmlformats.org/officeDocument/2006/relationships/image" Target="media/image89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media/image14.png"/><Relationship Id="rId93" Type="http://schemas.openxmlformats.org/officeDocument/2006/relationships/image" Target="media/image35.png"/><Relationship Id="rId98" Type="http://schemas.openxmlformats.org/officeDocument/2006/relationships/image" Target="media/image40.png"/><Relationship Id="rId121" Type="http://schemas.openxmlformats.org/officeDocument/2006/relationships/image" Target="media/image63.png"/><Relationship Id="rId142" Type="http://schemas.openxmlformats.org/officeDocument/2006/relationships/image" Target="media/image84.png"/><Relationship Id="rId163" Type="http://schemas.openxmlformats.org/officeDocument/2006/relationships/image" Target="media/image105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media/image9.png"/><Relationship Id="rId116" Type="http://schemas.openxmlformats.org/officeDocument/2006/relationships/image" Target="media/image58.png"/><Relationship Id="rId137" Type="http://schemas.openxmlformats.org/officeDocument/2006/relationships/image" Target="media/image79.png"/><Relationship Id="rId158" Type="http://schemas.openxmlformats.org/officeDocument/2006/relationships/image" Target="media/image100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media/image4.png"/><Relationship Id="rId83" Type="http://schemas.openxmlformats.org/officeDocument/2006/relationships/image" Target="media/image25.png"/><Relationship Id="rId88" Type="http://schemas.openxmlformats.org/officeDocument/2006/relationships/image" Target="media/image30.png"/><Relationship Id="rId111" Type="http://schemas.openxmlformats.org/officeDocument/2006/relationships/image" Target="media/image53.png"/><Relationship Id="rId132" Type="http://schemas.openxmlformats.org/officeDocument/2006/relationships/image" Target="media/image74.png"/><Relationship Id="rId153" Type="http://schemas.openxmlformats.org/officeDocument/2006/relationships/image" Target="media/image95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48.png"/><Relationship Id="rId127" Type="http://schemas.openxmlformats.org/officeDocument/2006/relationships/image" Target="media/image69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media/image15.png"/><Relationship Id="rId78" Type="http://schemas.openxmlformats.org/officeDocument/2006/relationships/image" Target="media/image20.png"/><Relationship Id="rId94" Type="http://schemas.openxmlformats.org/officeDocument/2006/relationships/image" Target="media/image36.png"/><Relationship Id="rId99" Type="http://schemas.openxmlformats.org/officeDocument/2006/relationships/image" Target="media/image41.png"/><Relationship Id="rId101" Type="http://schemas.openxmlformats.org/officeDocument/2006/relationships/image" Target="media/image43.png"/><Relationship Id="rId122" Type="http://schemas.openxmlformats.org/officeDocument/2006/relationships/image" Target="media/image64.png"/><Relationship Id="rId143" Type="http://schemas.openxmlformats.org/officeDocument/2006/relationships/image" Target="media/image85.png"/><Relationship Id="rId148" Type="http://schemas.openxmlformats.org/officeDocument/2006/relationships/image" Target="media/image90.png"/><Relationship Id="rId164" Type="http://schemas.openxmlformats.org/officeDocument/2006/relationships/image" Target="media/image106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media/image10.png"/><Relationship Id="rId89" Type="http://schemas.openxmlformats.org/officeDocument/2006/relationships/image" Target="media/image31.png"/><Relationship Id="rId112" Type="http://schemas.openxmlformats.org/officeDocument/2006/relationships/image" Target="media/image54.png"/><Relationship Id="rId133" Type="http://schemas.openxmlformats.org/officeDocument/2006/relationships/image" Target="media/image75.png"/><Relationship Id="rId154" Type="http://schemas.openxmlformats.org/officeDocument/2006/relationships/image" Target="media/image96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media/image21.png"/><Relationship Id="rId102" Type="http://schemas.openxmlformats.org/officeDocument/2006/relationships/image" Target="media/image44.png"/><Relationship Id="rId123" Type="http://schemas.openxmlformats.org/officeDocument/2006/relationships/image" Target="media/image65.png"/><Relationship Id="rId144" Type="http://schemas.openxmlformats.org/officeDocument/2006/relationships/image" Target="media/image86.png"/><Relationship Id="rId90" Type="http://schemas.openxmlformats.org/officeDocument/2006/relationships/image" Target="media/image32.png"/><Relationship Id="rId165" Type="http://schemas.openxmlformats.org/officeDocument/2006/relationships/image" Target="media/image107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media/image11.png"/><Relationship Id="rId113" Type="http://schemas.openxmlformats.org/officeDocument/2006/relationships/image" Target="media/image55.png"/><Relationship Id="rId134" Type="http://schemas.openxmlformats.org/officeDocument/2006/relationships/image" Target="media/image76.png"/><Relationship Id="rId80" Type="http://schemas.openxmlformats.org/officeDocument/2006/relationships/image" Target="media/image22.png"/><Relationship Id="rId155" Type="http://schemas.openxmlformats.org/officeDocument/2006/relationships/image" Target="media/image97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media/image1.png"/><Relationship Id="rId103" Type="http://schemas.openxmlformats.org/officeDocument/2006/relationships/image" Target="media/image45.png"/><Relationship Id="rId124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2BCF1-0314-43A9-A397-871DC7D6F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167</Pages>
  <Words>17547</Words>
  <Characters>100018</Characters>
  <Application>Microsoft Office Word</Application>
  <DocSecurity>0</DocSecurity>
  <Lines>833</Lines>
  <Paragraphs>234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116</cp:revision>
  <cp:lastPrinted>2012-03-19T01:41:00Z</cp:lastPrinted>
  <dcterms:created xsi:type="dcterms:W3CDTF">2016-03-04T10:19:00Z</dcterms:created>
  <dcterms:modified xsi:type="dcterms:W3CDTF">2016-03-05T20:36:00Z</dcterms:modified>
</cp:coreProperties>
</file>