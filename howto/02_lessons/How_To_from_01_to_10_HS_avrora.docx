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765D5C20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0D52AF" w:rsidRDefault="00F47236" w:rsidP="0029532C">
      <w:pPr>
        <w:ind w:firstLine="0"/>
        <w:jc w:val="center"/>
        <w:rPr>
          <w:noProof/>
        </w:rPr>
      </w:pPr>
      <w:r w:rsidRPr="000D52AF">
        <w:rPr>
          <w:noProof/>
        </w:rPr>
        <w:t xml:space="preserve">на примере создания простейшей </w:t>
      </w:r>
      <w:r w:rsidR="0029532C">
        <w:rPr>
          <w:noProof/>
        </w:rPr>
        <w:t>комплексной модели</w:t>
      </w:r>
    </w:p>
    <w:p w14:paraId="626F6CA0" w14:textId="7A8B982F" w:rsidR="00F47236" w:rsidRPr="000D52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76A42FBB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4F07CF7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 xml:space="preserve">. Порядок установки и регистрации описан в </w:t>
      </w:r>
      <w:r w:rsidR="005D3F3D">
        <w:rPr>
          <w:noProof/>
        </w:rPr>
        <w:t>«</w:t>
      </w:r>
      <w:r w:rsidR="005300EF" w:rsidRPr="000D52AF">
        <w:rPr>
          <w:noProof/>
        </w:rPr>
        <w:t>Инструкции по установке и регистрации ПО SimInTech</w:t>
      </w:r>
      <w:r w:rsidR="005D3F3D">
        <w:rPr>
          <w:noProof/>
        </w:rPr>
        <w:t xml:space="preserve">» (доступна для скачивания на сайте </w:t>
      </w:r>
      <w:r w:rsidR="005D3F3D">
        <w:rPr>
          <w:noProof/>
          <w:lang w:val="en-US"/>
        </w:rPr>
        <w:t>www.simintech.ru)</w:t>
      </w:r>
      <w:r w:rsidR="005300EF" w:rsidRPr="000D52AF">
        <w:rPr>
          <w:noProof/>
        </w:rPr>
        <w:t>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</w:t>
      </w:r>
      <w:r w:rsidRPr="00877B60">
        <w:rPr>
          <w:b/>
          <w:noProof/>
        </w:rPr>
        <w:t>Пуск</w:t>
      </w:r>
      <w:r w:rsidRPr="000D52AF">
        <w:rPr>
          <w:noProof/>
        </w:rPr>
        <w:t>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</w:t>
      </w:r>
      <w:r w:rsidR="00877B60">
        <w:rPr>
          <w:noProof/>
        </w:rPr>
        <w:t>Главное О</w:t>
      </w:r>
      <w:r w:rsidRPr="000D52AF">
        <w:rPr>
          <w:noProof/>
        </w:rPr>
        <w:t xml:space="preserve">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13C81FBC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7F761A14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70D3669A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18C6973F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="006E7602">
        <w:rPr>
          <w:noProof/>
        </w:rPr>
        <w:t>встроенного Я</w:t>
      </w:r>
      <w:r w:rsidRPr="000D52AF">
        <w:rPr>
          <w:noProof/>
        </w:rPr>
        <w:t>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1B9AB7B9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>При открытии новой</w:t>
      </w:r>
      <w:r w:rsidR="006E7602">
        <w:rPr>
          <w:noProof/>
        </w:rPr>
        <w:t>,</w:t>
      </w:r>
      <w:r w:rsidRPr="000D52AF">
        <w:rPr>
          <w:noProof/>
        </w:rPr>
        <w:t xml:space="preserve">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40EA844" w:rsidR="002750D1" w:rsidRPr="000D52AF" w:rsidRDefault="006E7602" w:rsidP="00326D79">
      <w:pPr>
        <w:pStyle w:val="ad"/>
        <w:numPr>
          <w:ilvl w:val="0"/>
          <w:numId w:val="48"/>
        </w:numPr>
        <w:rPr>
          <w:noProof/>
        </w:rPr>
      </w:pPr>
      <w:r>
        <w:rPr>
          <w:noProof/>
        </w:rPr>
        <w:t>В</w:t>
      </w:r>
      <w:r w:rsidR="002750D1" w:rsidRPr="000D52AF">
        <w:rPr>
          <w:noProof/>
        </w:rPr>
        <w:t xml:space="preserve">ыбрать одиночным </w:t>
      </w:r>
      <w:r>
        <w:rPr>
          <w:noProof/>
        </w:rPr>
        <w:t>нажатием</w:t>
      </w:r>
      <w:r w:rsidR="002750D1" w:rsidRPr="000D52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79140D2A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3326430E" w14:textId="77777777" w:rsidR="008A7E4A" w:rsidRDefault="00FD1F2D" w:rsidP="00FD1F2D">
      <w:pPr>
        <w:rPr>
          <w:noProof/>
          <w:lang w:val="en-US"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0D52AF" w:rsidRDefault="008A7E4A" w:rsidP="00857EBD">
      <w:pPr>
        <w:rPr>
          <w:noProof/>
        </w:rPr>
      </w:pPr>
      <w:r>
        <w:rPr>
          <w:noProof/>
        </w:rPr>
        <w:t>Примечание: пр</w:t>
      </w:r>
      <w:r w:rsidR="00081A7D">
        <w:rPr>
          <w:noProof/>
        </w:rPr>
        <w:t>и разработке проектов</w:t>
      </w:r>
      <w:r>
        <w:rPr>
          <w:noProof/>
        </w:rPr>
        <w:t>, особенно скриптов,</w:t>
      </w:r>
      <w:r w:rsidR="00081A7D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>
        <w:rPr>
          <w:noProof/>
        </w:rPr>
        <w:t xml:space="preserve"> свойств</w:t>
      </w:r>
      <w:r w:rsidR="00081A7D">
        <w:rPr>
          <w:noProof/>
        </w:rPr>
        <w:t>. Для этого бывает удобно отобразить колонку «Имя» в редакторе свойств блоков</w:t>
      </w:r>
      <w:r w:rsidR="00C53D42">
        <w:rPr>
          <w:noProof/>
        </w:rPr>
        <w:t>, скрытую по умолчанию</w:t>
      </w:r>
      <w:r w:rsidR="00081A7D">
        <w:rPr>
          <w:noProof/>
        </w:rPr>
        <w:t xml:space="preserve">. Это можно сделать через </w:t>
      </w:r>
      <w:r w:rsidR="00631B89">
        <w:rPr>
          <w:noProof/>
        </w:rPr>
        <w:t xml:space="preserve">пункт </w:t>
      </w:r>
      <w:r w:rsidR="00081A7D">
        <w:rPr>
          <w:noProof/>
        </w:rPr>
        <w:t>меню «</w:t>
      </w:r>
      <w:r w:rsidR="00081A7D" w:rsidRPr="00081A7D">
        <w:rPr>
          <w:b/>
          <w:noProof/>
        </w:rPr>
        <w:t>Вид → Показать поле «Имя» в редакторе свойств блока</w:t>
      </w:r>
      <w:r w:rsidR="00081A7D">
        <w:rPr>
          <w:noProof/>
        </w:rPr>
        <w:t>».</w:t>
      </w: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6FD55DF6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64FB9">
        <w:rPr>
          <w:noProof/>
          <w:lang w:val="ru-RU"/>
        </w:rPr>
        <w:t xml:space="preserve">сигналов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6866A239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="00916630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114A01C4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072E2500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00726FAC" w14:textId="77777777" w:rsidR="00916630" w:rsidRDefault="005C661A" w:rsidP="00E934F0">
      <w:pPr>
        <w:rPr>
          <w:noProof/>
          <w:lang w:val="en-US"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239BF6B2" w14:textId="6F7BEE50" w:rsidR="005C661A" w:rsidRPr="00916630" w:rsidRDefault="00916630" w:rsidP="00E934F0">
      <w:pPr>
        <w:rPr>
          <w:noProof/>
        </w:rPr>
      </w:pPr>
      <w:r w:rsidRPr="00916630">
        <w:rPr>
          <w:b/>
          <w:noProof/>
        </w:rPr>
        <w:t>Примечание</w:t>
      </w:r>
      <w:r>
        <w:rPr>
          <w:noProof/>
        </w:rPr>
        <w:t xml:space="preserve">: выбор вариантов новых проектов зависит от комплектации установленного ПО </w:t>
      </w:r>
      <w:r>
        <w:rPr>
          <w:noProof/>
          <w:lang w:val="en-US"/>
        </w:rPr>
        <w:t>SimInTech.</w:t>
      </w:r>
      <w:r>
        <w:rPr>
          <w:noProof/>
        </w:rPr>
        <w:t xml:space="preserve"> Пользователь может разработать свои «шаблоны» новых проектов, и при размещении в директории </w:t>
      </w:r>
      <w:r w:rsidRPr="00916630">
        <w:rPr>
          <w:noProof/>
          <w:lang w:val="en-US"/>
        </w:rPr>
        <w:t>C:\SimInTech\bin\Template</w:t>
      </w:r>
      <w:r>
        <w:rPr>
          <w:noProof/>
          <w:lang w:val="en-US"/>
        </w:rPr>
        <w:t xml:space="preserve"> </w:t>
      </w:r>
      <w:r>
        <w:rPr>
          <w:noProof/>
        </w:rPr>
        <w:t>они станут доступны к выбору через Главное меню.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5F327945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2D1A9B56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</w:t>
      </w:r>
      <w:r w:rsidR="00916630">
        <w:rPr>
          <w:noProof/>
        </w:rPr>
        <w:t>«</w:t>
      </w:r>
      <w:r w:rsidR="006B3260" w:rsidRPr="00916630">
        <w:rPr>
          <w:b/>
          <w:noProof/>
        </w:rPr>
        <w:t>Схема автоматики 1</w:t>
      </w:r>
      <w:r w:rsidR="00916630" w:rsidRPr="00916630">
        <w:rPr>
          <w:b/>
          <w:noProof/>
        </w:rPr>
        <w:t>.</w:t>
      </w:r>
      <w:r w:rsidR="00916630" w:rsidRPr="00916630">
        <w:rPr>
          <w:b/>
          <w:noProof/>
          <w:lang w:val="en-US"/>
        </w:rPr>
        <w:t>prt</w:t>
      </w:r>
      <w:r w:rsidR="00916630">
        <w:rPr>
          <w:noProof/>
        </w:rPr>
        <w:t>»</w:t>
      </w:r>
      <w:r w:rsidR="006B3260" w:rsidRPr="000D52AF">
        <w:rPr>
          <w:noProof/>
        </w:rPr>
        <w:t>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</w:t>
      </w:r>
      <w:r w:rsidRPr="007643C4">
        <w:rPr>
          <w:rStyle w:val="aa"/>
          <w:b w:val="0"/>
          <w:noProof/>
        </w:rPr>
        <w:t>«</w:t>
      </w:r>
      <w:r w:rsidRPr="000D52AF">
        <w:rPr>
          <w:rStyle w:val="aa"/>
          <w:noProof/>
        </w:rPr>
        <w:t>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7643C4">
        <w:rPr>
          <w:rStyle w:val="aa"/>
          <w:b w:val="0"/>
          <w:noProof/>
        </w:rPr>
        <w:t>»</w:t>
      </w:r>
      <w:r w:rsidR="007643C4">
        <w:rPr>
          <w:rStyle w:val="aa"/>
          <w:b w:val="0"/>
          <w:noProof/>
        </w:rPr>
        <w:t>.</w:t>
      </w:r>
    </w:p>
    <w:p w14:paraId="040F031F" w14:textId="0CC846B1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Используя стандартный диалог сохранения файла, выбрать нов</w:t>
      </w:r>
      <w:r w:rsidR="00916630">
        <w:rPr>
          <w:noProof/>
        </w:rPr>
        <w:t xml:space="preserve">ый каталог и </w:t>
      </w:r>
      <w:r w:rsidRPr="000D52AF">
        <w:rPr>
          <w:noProof/>
        </w:rPr>
        <w:t xml:space="preserve">имя </w:t>
      </w:r>
      <w:r w:rsidR="00916630">
        <w:rPr>
          <w:noProof/>
        </w:rPr>
        <w:t>файла</w:t>
      </w:r>
      <w:r w:rsidRPr="000D52AF">
        <w:rPr>
          <w:noProof/>
        </w:rPr>
        <w:t xml:space="preserve">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916630">
        <w:rPr>
          <w:noProof/>
        </w:rPr>
        <w:t xml:space="preserve"> как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3AE434A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640061">
        <w:rPr>
          <w:noProof/>
        </w:rPr>
        <w:t>го локального моделирования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>
        <w:rPr>
          <w:noProof/>
        </w:rPr>
        <w:t xml:space="preserve"> в пункте Главного меню </w:t>
      </w:r>
      <w:r w:rsidR="007643C4" w:rsidRPr="007643C4">
        <w:rPr>
          <w:rStyle w:val="aa"/>
          <w:b w:val="0"/>
          <w:noProof/>
        </w:rPr>
        <w:t>«</w:t>
      </w:r>
      <w:r w:rsidR="007643C4">
        <w:rPr>
          <w:rStyle w:val="aa"/>
          <w:noProof/>
        </w:rPr>
        <w:t>Сервис</w:t>
      </w:r>
      <w:r w:rsidR="007643C4" w:rsidRPr="000D52AF">
        <w:rPr>
          <w:rStyle w:val="aa"/>
          <w:noProof/>
        </w:rPr>
        <w:t xml:space="preserve"> → С</w:t>
      </w:r>
      <w:r w:rsidR="007643C4">
        <w:rPr>
          <w:rStyle w:val="aa"/>
          <w:noProof/>
        </w:rPr>
        <w:t>игналы</w:t>
      </w:r>
      <w:r w:rsidR="007643C4" w:rsidRPr="000D52AF">
        <w:rPr>
          <w:rStyle w:val="aa"/>
          <w:noProof/>
        </w:rPr>
        <w:t>...</w:t>
      </w:r>
      <w:r w:rsidR="007643C4" w:rsidRPr="007643C4">
        <w:rPr>
          <w:rStyle w:val="aa"/>
          <w:b w:val="0"/>
          <w:noProof/>
        </w:rPr>
        <w:t>»</w:t>
      </w:r>
      <w:r w:rsidR="00FA23E5" w:rsidRPr="000D52AF">
        <w:rPr>
          <w:noProof/>
        </w:rPr>
        <w:t>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>структур</w:t>
      </w:r>
      <w:r w:rsidR="00193AB2">
        <w:rPr>
          <w:noProof/>
        </w:rPr>
        <w:t>ного</w:t>
      </w:r>
      <w:r w:rsidR="002112DA" w:rsidRPr="000D52AF">
        <w:rPr>
          <w:noProof/>
        </w:rPr>
        <w:t xml:space="preserve"> хранения глобальных констант и переменных, а 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 xml:space="preserve">как между расчетными </w:t>
      </w:r>
      <w:r w:rsidR="00DE68B9" w:rsidRPr="000D52AF">
        <w:rPr>
          <w:noProof/>
        </w:rPr>
        <w:lastRenderedPageBreak/>
        <w:t>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</w:t>
      </w:r>
      <w:r w:rsidR="00193AB2">
        <w:rPr>
          <w:noProof/>
        </w:rPr>
        <w:t xml:space="preserve">для нескольких проектов </w:t>
      </w:r>
      <w:r w:rsidR="002112DA" w:rsidRPr="000D52AF">
        <w:rPr>
          <w:noProof/>
        </w:rPr>
        <w:t>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255F1BE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B08C9">
        <w:rPr>
          <w:noProof/>
        </w:rPr>
        <w:t>» (</w:t>
      </w:r>
      <w:r w:rsidR="007B08C9">
        <w:rPr>
          <w:noProof/>
        </w:rPr>
        <w:fldChar w:fldCharType="begin"/>
      </w:r>
      <w:r w:rsidR="007B08C9">
        <w:rPr>
          <w:noProof/>
        </w:rPr>
        <w:instrText xml:space="preserve"> REF _Ref444864517 \h </w:instrText>
      </w:r>
      <w:r w:rsidR="007B08C9">
        <w:rPr>
          <w:noProof/>
        </w:rPr>
      </w:r>
      <w:r w:rsidR="007B08C9">
        <w:rPr>
          <w:noProof/>
        </w:rPr>
        <w:fldChar w:fldCharType="separate"/>
      </w:r>
      <w:r w:rsidR="007B08C9" w:rsidRPr="000D52AF">
        <w:rPr>
          <w:noProof/>
        </w:rPr>
        <w:t xml:space="preserve">Рисунок </w:t>
      </w:r>
      <w:r w:rsidR="007B08C9">
        <w:rPr>
          <w:noProof/>
        </w:rPr>
        <w:t>3</w:t>
      </w:r>
      <w:r w:rsidR="007B08C9">
        <w:rPr>
          <w:noProof/>
        </w:rPr>
        <w:fldChar w:fldCharType="end"/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2E632755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2BD3F522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="007B08C9">
        <w:rPr>
          <w:b/>
          <w:noProof/>
        </w:rPr>
        <w:t>…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 xml:space="preserve">активировать </w:t>
      </w:r>
      <w:r w:rsidR="000441D8">
        <w:rPr>
          <w:noProof/>
        </w:rPr>
        <w:t xml:space="preserve">первый </w:t>
      </w:r>
      <w:r w:rsidRPr="000D52AF">
        <w:rPr>
          <w:noProof/>
        </w:rPr>
        <w:t>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</w:t>
      </w:r>
      <w:r w:rsidR="007B08C9">
        <w:rPr>
          <w:noProof/>
        </w:rPr>
        <w:t>.</w:t>
      </w:r>
      <w:r w:rsidR="000441D8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</w:t>
      </w:r>
      <w:r w:rsidR="000441D8">
        <w:rPr>
          <w:noProof/>
          <w:lang w:val="en-US"/>
        </w:rPr>
        <w:t xml:space="preserve">SimInTech </w:t>
      </w:r>
      <w:r w:rsidR="000441D8">
        <w:rPr>
          <w:noProof/>
        </w:rPr>
        <w:t>в целом, для всех проектов.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2CE8A47F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43E16866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624B9CA5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  <w:r w:rsidR="005B358B">
        <w:rPr>
          <w:noProof/>
          <w:lang w:val="en-US"/>
        </w:rPr>
        <w:t xml:space="preserve"> </w:t>
      </w:r>
      <w:r w:rsidR="005B358B">
        <w:rPr>
          <w:noProof/>
        </w:rPr>
        <w:t>Данная закладка является невидимой если не включён режим разработчика.</w:t>
      </w:r>
    </w:p>
    <w:p w14:paraId="6F3DE5F1" w14:textId="0B0FE28D" w:rsidR="005E3A34" w:rsidRPr="000D52AF" w:rsidRDefault="005C661A" w:rsidP="00585EB6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="005B358B">
        <w:rPr>
          <w:noProof/>
          <w:lang w:val="en-US"/>
        </w:rPr>
        <w:t xml:space="preserve">; </w:t>
      </w:r>
      <w:r w:rsidR="005B358B" w:rsidRPr="000D52AF">
        <w:rPr>
          <w:rStyle w:val="aa"/>
          <w:noProof/>
        </w:rPr>
        <w:t>$(Root)</w:t>
      </w:r>
      <w:r w:rsidR="005B358B" w:rsidRPr="005B358B">
        <w:rPr>
          <w:rStyle w:val="aa"/>
          <w:b w:val="0"/>
          <w:noProof/>
          <w:lang w:val="en-US"/>
        </w:rPr>
        <w:t xml:space="preserve"> – </w:t>
      </w:r>
      <w:r w:rsidR="005B358B" w:rsidRPr="005B358B">
        <w:rPr>
          <w:rStyle w:val="aa"/>
          <w:b w:val="0"/>
          <w:noProof/>
        </w:rPr>
        <w:t>служебное имя</w:t>
      </w:r>
      <w:r w:rsidR="005B358B">
        <w:rPr>
          <w:rStyle w:val="aa"/>
          <w:b w:val="0"/>
          <w:noProof/>
        </w:rPr>
        <w:t xml:space="preserve">, указывающее по умолчанию на папку </w:t>
      </w:r>
      <w:r w:rsidR="005B358B" w:rsidRPr="005B358B">
        <w:rPr>
          <w:rStyle w:val="aa"/>
          <w:b w:val="0"/>
          <w:noProof/>
        </w:rPr>
        <w:t>C:\SimInTech\bin</w:t>
      </w:r>
      <w:r w:rsidR="005B358B">
        <w:rPr>
          <w:rStyle w:val="aa"/>
          <w:b w:val="0"/>
          <w:noProof/>
        </w:rPr>
        <w:t xml:space="preserve"> (чему именно равно </w:t>
      </w:r>
      <w:r w:rsidR="005B358B" w:rsidRPr="005B358B">
        <w:rPr>
          <w:rStyle w:val="aa"/>
          <w:b w:val="0"/>
          <w:noProof/>
        </w:rPr>
        <w:t>$(Root)</w:t>
      </w:r>
      <w:r w:rsidR="005B358B">
        <w:rPr>
          <w:rStyle w:val="aa"/>
          <w:b w:val="0"/>
          <w:noProof/>
        </w:rPr>
        <w:t>, настраивается</w:t>
      </w:r>
      <w:r w:rsidR="005B358B" w:rsidRPr="005B358B">
        <w:rPr>
          <w:rStyle w:val="aa"/>
          <w:b w:val="0"/>
          <w:noProof/>
        </w:rPr>
        <w:t xml:space="preserve"> в параметрах программы</w:t>
      </w:r>
      <w:r w:rsidR="005B358B">
        <w:rPr>
          <w:rStyle w:val="aa"/>
          <w:b w:val="0"/>
          <w:noProof/>
        </w:rPr>
        <w:t>,</w:t>
      </w:r>
      <w:r w:rsidR="005B358B" w:rsidRPr="005B358B">
        <w:rPr>
          <w:rStyle w:val="aa"/>
          <w:b w:val="0"/>
          <w:noProof/>
        </w:rPr>
        <w:t xml:space="preserve"> но как правило </w:t>
      </w:r>
      <w:r w:rsidR="005B358B">
        <w:rPr>
          <w:rStyle w:val="aa"/>
          <w:b w:val="0"/>
          <w:noProof/>
        </w:rPr>
        <w:t xml:space="preserve">значение по умолчанию </w:t>
      </w:r>
      <w:r w:rsidR="005B358B" w:rsidRPr="005B358B">
        <w:rPr>
          <w:rStyle w:val="aa"/>
          <w:b w:val="0"/>
          <w:noProof/>
        </w:rPr>
        <w:t>не изменяется в большинстве случаев применения ПО).</w:t>
      </w:r>
      <w:r w:rsidR="0086266C">
        <w:rPr>
          <w:rStyle w:val="aa"/>
          <w:b w:val="0"/>
          <w:noProof/>
        </w:rPr>
        <w:t xml:space="preserve"> </w:t>
      </w:r>
      <w:r w:rsidR="00441610" w:rsidRPr="000D52AF">
        <w:rPr>
          <w:noProof/>
        </w:rPr>
        <w:t xml:space="preserve">В поле ввода </w:t>
      </w:r>
      <w:r w:rsidR="00441610" w:rsidRPr="000D52AF">
        <w:rPr>
          <w:rStyle w:val="aa"/>
          <w:noProof/>
        </w:rPr>
        <w:t>«Модуль базы данных проекта»</w:t>
      </w:r>
      <w:r w:rsidR="00441610">
        <w:rPr>
          <w:rStyle w:val="aa"/>
          <w:noProof/>
        </w:rPr>
        <w:t xml:space="preserve"> </w:t>
      </w:r>
      <w:r w:rsidR="00441610">
        <w:rPr>
          <w:rStyle w:val="aa"/>
          <w:b w:val="0"/>
          <w:noProof/>
        </w:rPr>
        <w:t>можно в</w:t>
      </w:r>
      <w:r w:rsidR="0086266C">
        <w:rPr>
          <w:rStyle w:val="aa"/>
          <w:b w:val="0"/>
          <w:noProof/>
        </w:rPr>
        <w:t xml:space="preserve">вести и </w:t>
      </w:r>
      <w:r w:rsidR="0086266C" w:rsidRPr="005B358B">
        <w:rPr>
          <w:rStyle w:val="aa"/>
          <w:b w:val="0"/>
          <w:noProof/>
        </w:rPr>
        <w:t>C:\SimInTech\bin</w:t>
      </w:r>
      <w:r w:rsidR="0086266C">
        <w:rPr>
          <w:rStyle w:val="aa"/>
          <w:b w:val="0"/>
          <w:noProof/>
        </w:rPr>
        <w:t>\</w:t>
      </w:r>
      <w:r w:rsidR="0086266C">
        <w:rPr>
          <w:rStyle w:val="aa"/>
          <w:b w:val="0"/>
          <w:noProof/>
          <w:lang w:val="en-US"/>
        </w:rPr>
        <w:t>sdb.dll</w:t>
      </w:r>
      <w:r w:rsidR="0086266C">
        <w:rPr>
          <w:rStyle w:val="aa"/>
          <w:b w:val="0"/>
          <w:noProof/>
        </w:rPr>
        <w:t>,</w:t>
      </w:r>
      <w:r w:rsidR="0086266C">
        <w:rPr>
          <w:rStyle w:val="aa"/>
          <w:b w:val="0"/>
          <w:noProof/>
          <w:lang w:val="en-US"/>
        </w:rPr>
        <w:t xml:space="preserve"> </w:t>
      </w:r>
      <w:r w:rsidR="0086266C">
        <w:rPr>
          <w:rStyle w:val="aa"/>
          <w:b w:val="0"/>
          <w:noProof/>
        </w:rPr>
        <w:t>что равнозначно</w:t>
      </w:r>
      <w:r w:rsidR="00812A55">
        <w:rPr>
          <w:rStyle w:val="aa"/>
          <w:b w:val="0"/>
          <w:noProof/>
        </w:rPr>
        <w:t xml:space="preserve"> введённому</w:t>
      </w:r>
      <w:r w:rsidR="0086266C">
        <w:rPr>
          <w:rStyle w:val="aa"/>
          <w:b w:val="0"/>
          <w:noProof/>
        </w:rPr>
        <w:t xml:space="preserve"> </w:t>
      </w:r>
      <w:r w:rsidR="00585EB6" w:rsidRPr="00585EB6">
        <w:rPr>
          <w:rStyle w:val="aa"/>
          <w:b w:val="0"/>
          <w:noProof/>
        </w:rPr>
        <w:t>$(Root)\sdb.dll</w:t>
      </w:r>
      <w:r w:rsidR="00585EB6">
        <w:rPr>
          <w:rStyle w:val="aa"/>
          <w:b w:val="0"/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lastRenderedPageBreak/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AC3EF54" wp14:editId="73FB73F3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3224FF08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22019D91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5276AA99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109C2CFD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45BD599F" w:rsidR="003E5653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812A55" w:rsidRDefault="00812A55" w:rsidP="00812A55">
      <w:pPr>
        <w:rPr>
          <w:lang w:val="en-US"/>
        </w:rPr>
      </w:pPr>
      <w:r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proofErr w:type="gramStart"/>
      <w:r w:rsidRPr="00812A55">
        <w:rPr>
          <w:b/>
        </w:rPr>
        <w:t>Нет</w:t>
      </w:r>
      <w:proofErr w:type="gramEnd"/>
      <w:r>
        <w:t xml:space="preserve"> на запрос </w:t>
      </w:r>
      <w:proofErr w:type="spellStart"/>
      <w:r>
        <w:t>пересохранения</w:t>
      </w:r>
      <w:proofErr w:type="spellEnd"/>
      <w:r>
        <w:t xml:space="preserve">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lastRenderedPageBreak/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008ECE03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0A7D1729" wp14:editId="52769530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1C49B0DD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650E3E6C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A97F07" w:rsidRPr="00A97F07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1AAA42F6" w:rsidR="003E5653" w:rsidRPr="000D52AF" w:rsidRDefault="005C661A" w:rsidP="00E934F0">
      <w:pPr>
        <w:rPr>
          <w:noProof/>
        </w:rPr>
      </w:pPr>
      <w:r w:rsidRPr="000D52AF">
        <w:rPr>
          <w:noProof/>
        </w:rPr>
        <w:t>После выбора пункта меню появляется диалоговое окно</w:t>
      </w:r>
      <w:r w:rsidR="00A97F07">
        <w:rPr>
          <w:noProof/>
        </w:rPr>
        <w:t xml:space="preserve"> редактора базы данных проекта (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</w:t>
      </w:r>
      <w:r w:rsidR="00EC1144" w:rsidRPr="000D52AF">
        <w:rPr>
          <w:noProof/>
        </w:rPr>
        <w:fldChar w:fldCharType="end"/>
      </w:r>
      <w:r w:rsidR="00A97F07">
        <w:rPr>
          <w:noProof/>
        </w:rPr>
        <w:t>)</w:t>
      </w:r>
      <w:r w:rsidRPr="000D52AF">
        <w:rPr>
          <w:noProof/>
        </w:rPr>
        <w:t>.</w:t>
      </w:r>
    </w:p>
    <w:p w14:paraId="6F450011" w14:textId="70258C5C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4F4763">
        <w:rPr>
          <w:noProof/>
        </w:rPr>
        <w:t xml:space="preserve"> (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FF239C" wp14:editId="2A4643E1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4A18F10B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4F4763">
        <w:rPr>
          <w:noProof/>
        </w:rPr>
        <w:t>категорий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4F4763">
        <w:rPr>
          <w:noProof/>
        </w:rPr>
        <w:t>- категория</w:t>
      </w:r>
      <w:r w:rsidR="00DE5A63" w:rsidRPr="000D52AF">
        <w:rPr>
          <w:noProof/>
        </w:rPr>
        <w:t xml:space="preserve">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</w:t>
      </w:r>
      <w:r w:rsidR="004F4763">
        <w:rPr>
          <w:noProof/>
        </w:rPr>
        <w:t>категория</w:t>
      </w:r>
      <w:r w:rsidR="00EB1742" w:rsidRPr="000D52AF">
        <w:rPr>
          <w:noProof/>
        </w:rPr>
        <w:t xml:space="preserve">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4F4763">
        <w:rPr>
          <w:noProof/>
        </w:rPr>
        <w:t xml:space="preserve"> - категория, объединяющая </w:t>
      </w:r>
      <w:r w:rsidR="00EB1742" w:rsidRPr="000D52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>
        <w:rPr>
          <w:noProof/>
        </w:rPr>
        <w:t>ожно отнести их к другим категориям</w:t>
      </w:r>
      <w:r w:rsidR="00BD4301" w:rsidRPr="000D52AF">
        <w:rPr>
          <w:noProof/>
        </w:rPr>
        <w:t xml:space="preserve"> (что и является общим при</w:t>
      </w:r>
      <w:r w:rsidR="004F4763">
        <w:rPr>
          <w:noProof/>
        </w:rPr>
        <w:t>знаком для отнесения их к данной категории</w:t>
      </w:r>
      <w:r w:rsidR="00BD4301" w:rsidRPr="000D52AF">
        <w:rPr>
          <w:noProof/>
        </w:rPr>
        <w:t>)</w:t>
      </w:r>
      <w:r w:rsidR="00EB1742" w:rsidRPr="000D52AF">
        <w:rPr>
          <w:noProof/>
        </w:rPr>
        <w:t>.</w:t>
      </w:r>
    </w:p>
    <w:p w14:paraId="16C9F785" w14:textId="1975F8DD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4F4763">
        <w:rPr>
          <w:noProof/>
        </w:rPr>
        <w:t xml:space="preserve"> (экземпляров</w:t>
      </w:r>
      <w:r w:rsidR="000C0614" w:rsidRPr="000D52AF">
        <w:rPr>
          <w:noProof/>
        </w:rPr>
        <w:t>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</w:t>
      </w:r>
      <w:r w:rsidR="004F4763">
        <w:rPr>
          <w:noProof/>
        </w:rPr>
        <w:t xml:space="preserve">и имя </w:t>
      </w:r>
      <w:r w:rsidRPr="000D52AF">
        <w:rPr>
          <w:noProof/>
        </w:rPr>
        <w:t>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  <w:r w:rsidR="004F4763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4CDB2158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>
        <w:rPr>
          <w:noProof/>
        </w:rPr>
        <w:t>шаблонные сигналы каждой категории, перечень</w:t>
      </w:r>
      <w:r w:rsidRPr="000D52AF">
        <w:rPr>
          <w:noProof/>
        </w:rPr>
        <w:t xml:space="preserve"> объектов </w:t>
      </w:r>
      <w:r w:rsidR="004F4763">
        <w:rPr>
          <w:noProof/>
        </w:rPr>
        <w:t xml:space="preserve">(групп сигналов) </w:t>
      </w:r>
      <w:r w:rsidRPr="000D52AF">
        <w:rPr>
          <w:noProof/>
        </w:rPr>
        <w:t>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C9E5E" wp14:editId="64A6E8BA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ED46F03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4F4763" w:rsidRDefault="005C661A" w:rsidP="00E934F0">
      <w:pPr>
        <w:rPr>
          <w:noProof/>
          <w:lang w:val="en-US"/>
        </w:rPr>
      </w:pPr>
      <w:r w:rsidRPr="000D52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>
        <w:rPr>
          <w:noProof/>
        </w:rPr>
        <w:t>, база данных сигналов пуста</w:t>
      </w:r>
      <w:r w:rsidRPr="000D52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lastRenderedPageBreak/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  <w:r w:rsidR="004F4763">
        <w:rPr>
          <w:noProof/>
        </w:rPr>
        <w:t xml:space="preserve"> Либо произвести импорт из текстового или некоторых других форматов (</w:t>
      </w:r>
      <w:r w:rsidR="004F4763">
        <w:rPr>
          <w:noProof/>
          <w:lang w:val="en-US"/>
        </w:rPr>
        <w:t>csv, xml, sql)</w:t>
      </w:r>
      <w:r w:rsidR="00A10D18">
        <w:rPr>
          <w:noProof/>
          <w:lang w:val="en-US"/>
        </w:rPr>
        <w:t xml:space="preserve">, </w:t>
      </w:r>
      <w:r w:rsidR="00A10D18">
        <w:rPr>
          <w:noProof/>
        </w:rPr>
        <w:t>подготовленных специальным образом</w:t>
      </w:r>
      <w:r w:rsidR="004F4763">
        <w:rPr>
          <w:noProof/>
          <w:lang w:val="en-US"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723B072D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5D8F40DB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5BB806F8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21D0CA90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Двойно</w:t>
      </w:r>
      <w:r w:rsidR="005F332A">
        <w:rPr>
          <w:noProof/>
        </w:rPr>
        <w:t>е нажатие</w:t>
      </w:r>
      <w:r w:rsidRPr="000D52AF">
        <w:rPr>
          <w:noProof/>
        </w:rPr>
        <w:t xml:space="preserve">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</w:t>
      </w:r>
      <w:r w:rsidR="005F332A">
        <w:rPr>
          <w:noProof/>
        </w:rPr>
        <w:t>шаблона категории и шаблонных сигналов</w:t>
      </w:r>
      <w:r w:rsidR="00D13875" w:rsidRPr="000D52AF">
        <w:rPr>
          <w:noProof/>
        </w:rPr>
        <w:t xml:space="preserve">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0A8A6DB8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</w:t>
      </w:r>
      <w:r w:rsidR="005F332A">
        <w:rPr>
          <w:b/>
          <w:noProof/>
        </w:rPr>
        <w:t xml:space="preserve">шаблонных </w:t>
      </w:r>
      <w:r w:rsidR="005C661A" w:rsidRPr="000D52AF">
        <w:rPr>
          <w:b/>
          <w:noProof/>
        </w:rPr>
        <w:t>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  <w:r w:rsidR="0092440E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</w:t>
      </w:r>
      <w:r w:rsidR="0092440E">
        <w:rPr>
          <w:noProof/>
          <w:lang w:val="en-US"/>
        </w:rPr>
        <w:t>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lastRenderedPageBreak/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F77F6B2" wp14:editId="3DF04A23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024344AC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025DC1B9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4658E5B9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45090941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6848324F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3E28A371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>
        <w:rPr>
          <w:noProof/>
        </w:rPr>
        <w:fldChar w:fldCharType="begin"/>
      </w:r>
      <w:r w:rsidR="00BD7F26">
        <w:rPr>
          <w:noProof/>
        </w:rPr>
        <w:instrText xml:space="preserve"> REF _Ref445128214 \h </w:instrText>
      </w:r>
      <w:r w:rsidR="00BD7F26">
        <w:rPr>
          <w:noProof/>
        </w:rPr>
      </w:r>
      <w:r w:rsidR="00BD7F26">
        <w:rPr>
          <w:noProof/>
        </w:rPr>
        <w:fldChar w:fldCharType="separate"/>
      </w:r>
      <w:r w:rsidR="00BD7F26" w:rsidRPr="000D52AF">
        <w:rPr>
          <w:noProof/>
        </w:rPr>
        <w:t xml:space="preserve">Рисунок </w:t>
      </w:r>
      <w:r w:rsidR="00BD7F26">
        <w:rPr>
          <w:noProof/>
        </w:rPr>
        <w:t>12</w:t>
      </w:r>
      <w:r w:rsidR="00BD7F26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2E4CF5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5B71CF36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7A8B8EB0" w:rsidR="005C661A" w:rsidRPr="000D52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</w:t>
      </w:r>
      <w:r w:rsidR="00CC5A86" w:rsidRPr="000D52AF">
        <w:rPr>
          <w:noProof/>
        </w:rPr>
        <w:fldChar w:fldCharType="end"/>
      </w:r>
      <w:bookmarkEnd w:id="43"/>
      <w:r w:rsidRPr="000D52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139F60E3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>
        <w:rPr>
          <w:noProof/>
          <w:lang w:val="en-US"/>
        </w:rPr>
        <w:t xml:space="preserve">, </w:t>
      </w:r>
      <w:r w:rsidR="001D3DE0">
        <w:rPr>
          <w:noProof/>
        </w:rPr>
        <w:t>либо чтобы избежать путаницы при генерации кода</w:t>
      </w:r>
      <w:r w:rsidRPr="000D52AF">
        <w:rPr>
          <w:noProof/>
        </w:rPr>
        <w:t>.</w:t>
      </w:r>
      <w:r w:rsidR="005B67E9">
        <w:rPr>
          <w:noProof/>
        </w:rPr>
        <w:t xml:space="preserve"> Сигналы и группы сигналов лучше начинать </w:t>
      </w:r>
      <w:r w:rsidR="00A50D37">
        <w:rPr>
          <w:noProof/>
        </w:rPr>
        <w:t xml:space="preserve">именовать </w:t>
      </w:r>
      <w:r w:rsidR="005B67E9">
        <w:rPr>
          <w:noProof/>
        </w:rPr>
        <w:t>с буквы а не с цифр.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0E5EEF17" w:rsidR="005C661A" w:rsidRPr="000D52AF" w:rsidRDefault="00A45643" w:rsidP="00E934F0">
      <w:pPr>
        <w:rPr>
          <w:noProof/>
        </w:rPr>
      </w:pPr>
      <w:r>
        <w:rPr>
          <w:noProof/>
        </w:rPr>
        <w:t>На рисунке (</w:t>
      </w:r>
      <w:r>
        <w:rPr>
          <w:noProof/>
        </w:rPr>
        <w:fldChar w:fldCharType="begin"/>
      </w:r>
      <w:r>
        <w:rPr>
          <w:noProof/>
        </w:rPr>
        <w:instrText xml:space="preserve"> REF _Ref445128287 \h </w:instrText>
      </w:r>
      <w:r>
        <w:rPr>
          <w:noProof/>
        </w:rPr>
      </w:r>
      <w:r>
        <w:rPr>
          <w:noProof/>
        </w:rPr>
        <w:fldChar w:fldCharType="separate"/>
      </w:r>
      <w:r w:rsidRPr="000D52AF">
        <w:rPr>
          <w:noProof/>
        </w:rPr>
        <w:t xml:space="preserve">Рисунок </w:t>
      </w:r>
      <w:r>
        <w:rPr>
          <w:noProof/>
        </w:rPr>
        <w:t>13</w:t>
      </w:r>
      <w:r>
        <w:rPr>
          <w:noProof/>
        </w:rPr>
        <w:fldChar w:fldCharType="end"/>
      </w:r>
      <w:r>
        <w:rPr>
          <w:noProof/>
        </w:rPr>
        <w:t>)</w:t>
      </w:r>
      <w:r w:rsidR="005C661A" w:rsidRPr="000D52AF">
        <w:rPr>
          <w:noProof/>
        </w:rPr>
        <w:t xml:space="preserve">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="005C661A"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</w:t>
      </w:r>
      <w:r>
        <w:rPr>
          <w:noProof/>
        </w:rPr>
        <w:t>учебном</w:t>
      </w:r>
      <w:r w:rsidR="00F56795" w:rsidRPr="000D52AF">
        <w:rPr>
          <w:noProof/>
        </w:rPr>
        <w:t xml:space="preserve"> примере. </w:t>
      </w:r>
      <w:r w:rsidR="00AD3BBD" w:rsidRPr="000D52AF">
        <w:rPr>
          <w:noProof/>
        </w:rPr>
        <w:t xml:space="preserve">Заполните таблицу </w:t>
      </w:r>
      <w:r w:rsidR="005A5199">
        <w:rPr>
          <w:noProof/>
        </w:rPr>
        <w:t xml:space="preserve">шаблонных </w:t>
      </w:r>
      <w:r w:rsidR="00AD3BBD" w:rsidRPr="000D52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0D52AF" w:rsidRDefault="0008142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FFC52A8" wp14:editId="5320AED7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7379C4D4" w:rsidR="003E1520" w:rsidRPr="000D52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</w:t>
      </w:r>
      <w:r w:rsidR="00CC5A86" w:rsidRPr="000D52AF">
        <w:rPr>
          <w:noProof/>
        </w:rPr>
        <w:fldChar w:fldCharType="end"/>
      </w:r>
      <w:bookmarkEnd w:id="47"/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8"/>
      <w:bookmarkEnd w:id="49"/>
    </w:p>
    <w:p w14:paraId="265A2A6B" w14:textId="23406575" w:rsidR="005C661A" w:rsidRDefault="005C661A" w:rsidP="00E934F0">
      <w:pPr>
        <w:rPr>
          <w:rStyle w:val="aa"/>
          <w:b w:val="0"/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</w:t>
      </w:r>
      <w:r w:rsidR="00D60602">
        <w:rPr>
          <w:rStyle w:val="aa"/>
          <w:b w:val="0"/>
          <w:noProof/>
        </w:rPr>
        <w:t>ее будут использованы</w:t>
      </w:r>
      <w:r w:rsidR="00467A42" w:rsidRPr="000D52AF">
        <w:rPr>
          <w:rStyle w:val="aa"/>
          <w:b w:val="0"/>
          <w:noProof/>
        </w:rPr>
        <w:t xml:space="preserve"> датчик</w:t>
      </w:r>
      <w:r w:rsidR="00D60602">
        <w:rPr>
          <w:rStyle w:val="aa"/>
          <w:b w:val="0"/>
          <w:noProof/>
        </w:rPr>
        <w:t>и по необходимости</w:t>
      </w:r>
      <w:r w:rsidR="00467A42" w:rsidRPr="000D52AF">
        <w:rPr>
          <w:rStyle w:val="aa"/>
          <w:b w:val="0"/>
          <w:noProof/>
        </w:rPr>
        <w:t>.</w:t>
      </w:r>
    </w:p>
    <w:p w14:paraId="3D42942A" w14:textId="77777777" w:rsidR="0061758E" w:rsidRPr="000D52AF" w:rsidRDefault="0061758E" w:rsidP="0061758E">
      <w:pPr>
        <w:rPr>
          <w:noProof/>
        </w:rPr>
      </w:pPr>
      <w:r w:rsidRPr="000D52AF">
        <w:rPr>
          <w:noProof/>
        </w:rPr>
        <w:t>После добавления в БД категорий и групп сигналов можно осуществлять переключение между ними, выбирая нужну</w:t>
      </w:r>
      <w:r>
        <w:rPr>
          <w:noProof/>
        </w:rPr>
        <w:t>ю категорию и группу сигналов (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_Ref255858959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Pr="000D52AF">
        <w:rPr>
          <w:noProof/>
        </w:rPr>
        <w:t xml:space="preserve">Рисунок </w:t>
      </w:r>
      <w:r>
        <w:rPr>
          <w:noProof/>
        </w:rPr>
        <w:t>14</w:t>
      </w:r>
      <w:r w:rsidRPr="000D52AF">
        <w:rPr>
          <w:noProof/>
        </w:rPr>
        <w:fldChar w:fldCharType="end"/>
      </w:r>
      <w:r w:rsidRPr="000D52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61758E" w:rsidRDefault="0061758E" w:rsidP="00E934F0">
      <w:pPr>
        <w:rPr>
          <w:noProof/>
          <w:lang w:val="en-US"/>
        </w:rPr>
      </w:pPr>
      <w:r>
        <w:rPr>
          <w:noProof/>
        </w:rPr>
        <w:t xml:space="preserve">Остальные возможности интерфейса базы сигналов будут рассмотрены по мере необходимости, а также описаны в справочной системе ПО </w:t>
      </w:r>
      <w:r>
        <w:rPr>
          <w:noProof/>
          <w:lang w:val="en-US"/>
        </w:rPr>
        <w:t>SimInTech.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4FD3F801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6F618373" w:rsidR="007D64B3" w:rsidRPr="000D52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50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51"/>
      <w:bookmarkEnd w:id="52"/>
      <w:r w:rsidR="00F635F6" w:rsidRPr="000D52AF">
        <w:rPr>
          <w:noProof/>
        </w:rPr>
        <w:t xml:space="preserve"> и тремя датчиками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3" w:name="_Toc421033219"/>
      <w:r w:rsidRPr="000D52AF">
        <w:rPr>
          <w:noProof/>
        </w:rPr>
        <w:t>Сохранение базы данных проекта</w:t>
      </w:r>
      <w:bookmarkEnd w:id="53"/>
    </w:p>
    <w:p w14:paraId="7D376BB6" w14:textId="3015BD3D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B347A7"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 xml:space="preserve">» реализует </w:t>
      </w:r>
      <w:r w:rsidR="00BF2C4C" w:rsidRPr="000D52AF">
        <w:rPr>
          <w:noProof/>
        </w:rPr>
        <w:lastRenderedPageBreak/>
        <w:t>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>
        <w:rPr>
          <w:noProof/>
          <w:lang w:val="en-US"/>
        </w:rPr>
        <w:t xml:space="preserve">c </w:t>
      </w:r>
      <w:r w:rsidR="00B347A7">
        <w:rPr>
          <w:noProof/>
        </w:rPr>
        <w:t xml:space="preserve">расширениями .1 .2 .3 и так далее </w:t>
      </w:r>
      <w:r w:rsidR="000F54F2" w:rsidRPr="000D52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8819440" wp14:editId="11DE1E0D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54D2AC98" w:rsidR="005C661A" w:rsidRPr="000D52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4"/>
      <w:r w:rsidRPr="000D52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r w:rsidR="00751D83">
        <w:rPr>
          <w:noProof/>
        </w:rPr>
        <w:t xml:space="preserve"> </w:t>
      </w: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  <w:r w:rsidR="007B42DF" w:rsidRPr="007B42DF">
        <w:rPr>
          <w:noProof/>
        </w:rPr>
        <w:t xml:space="preserve"> </w:t>
      </w:r>
      <w:r w:rsidR="007B42DF" w:rsidRPr="000D52AF">
        <w:rPr>
          <w:noProof/>
        </w:rPr>
        <w:t>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B4786D" w:rsidRDefault="00751D83" w:rsidP="00E934F0">
      <w:pPr>
        <w:rPr>
          <w:noProof/>
        </w:rPr>
      </w:pPr>
      <w:r>
        <w:rPr>
          <w:noProof/>
        </w:rPr>
        <w:t>Отметим, что в файле базы сигналов (</w:t>
      </w:r>
      <w:r>
        <w:rPr>
          <w:noProof/>
          <w:lang w:val="en-US"/>
        </w:rPr>
        <w:t xml:space="preserve">signals.db </w:t>
      </w:r>
      <w:r>
        <w:rPr>
          <w:noProof/>
        </w:rPr>
        <w:t>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>
        <w:rPr>
          <w:noProof/>
        </w:rPr>
        <w:t xml:space="preserve"> В отдельном файле с расширением </w:t>
      </w:r>
      <w:r w:rsidR="00B4786D">
        <w:rPr>
          <w:noProof/>
          <w:lang w:val="en-US"/>
        </w:rPr>
        <w:t xml:space="preserve">.filters </w:t>
      </w:r>
      <w:r w:rsidR="00B4786D">
        <w:rPr>
          <w:noProof/>
        </w:rPr>
        <w:t>сохраняются глобальные фильтры для базы сигналов.</w:t>
      </w:r>
    </w:p>
    <w:p w14:paraId="6074FB0D" w14:textId="4BCBC9BA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>
        <w:rPr>
          <w:noProof/>
        </w:rPr>
        <w:t>ё</w:t>
      </w:r>
      <w:r w:rsidR="007E1248" w:rsidRPr="000D52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7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8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466CCA9D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11338A7A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3E320A6B" w:rsidR="0031664B" w:rsidRPr="00F711DE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9"/>
      <w:r w:rsidRPr="000D52AF">
        <w:rPr>
          <w:noProof/>
        </w:rPr>
        <w:t>. Меню создания нового проекта</w:t>
      </w:r>
      <w:bookmarkEnd w:id="60"/>
      <w:bookmarkEnd w:id="61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46FC823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0154352E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5070450F" w:rsidR="0031664B" w:rsidRPr="000D52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2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3"/>
      <w:bookmarkEnd w:id="64"/>
    </w:p>
    <w:p w14:paraId="7F705F39" w14:textId="6E68969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51015C8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491030">
        <w:rPr>
          <w:rStyle w:val="aa"/>
          <w:b w:val="0"/>
          <w:noProof/>
        </w:rPr>
        <w:t xml:space="preserve"> «</w:t>
      </w:r>
      <w:r w:rsidRPr="000D52AF">
        <w:rPr>
          <w:rStyle w:val="aa"/>
          <w:noProof/>
        </w:rPr>
        <w:t>Файл</w:t>
      </w:r>
      <w:r w:rsidR="00491030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491030">
        <w:rPr>
          <w:rStyle w:val="aa"/>
          <w:b w:val="0"/>
          <w:noProof/>
        </w:rPr>
        <w:t>»</w:t>
      </w:r>
      <w:r w:rsidR="00762803" w:rsidRPr="00491030">
        <w:rPr>
          <w:b/>
          <w:noProof/>
        </w:rPr>
        <w:t>.</w:t>
      </w:r>
    </w:p>
    <w:p w14:paraId="0BD96A04" w14:textId="1D07C9B5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Используя стандартный диалог сохран</w:t>
      </w:r>
      <w:r w:rsidR="00101DB9">
        <w:rPr>
          <w:noProof/>
        </w:rPr>
        <w:t xml:space="preserve">ения файла, выбрать новое имя </w:t>
      </w:r>
      <w:r w:rsidRPr="000D52AF">
        <w:rPr>
          <w:noProof/>
        </w:rPr>
        <w:t xml:space="preserve">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  <w:r w:rsidR="00101DB9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5" w:name="_Toc421033222"/>
      <w:r w:rsidRPr="000D52AF">
        <w:rPr>
          <w:noProof/>
        </w:rPr>
        <w:t>Подключение базы данных сигналов</w:t>
      </w:r>
      <w:bookmarkEnd w:id="65"/>
    </w:p>
    <w:p w14:paraId="6ED0C198" w14:textId="525C3C0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</w:t>
      </w:r>
      <w:r w:rsidR="00E90BAF">
        <w:rPr>
          <w:noProof/>
        </w:rPr>
        <w:t xml:space="preserve">база сигналов и созданные в ней сигналы для задвижек </w:t>
      </w:r>
      <w:r w:rsidR="00E90BAF">
        <w:rPr>
          <w:noProof/>
          <w:lang w:val="en-US"/>
        </w:rPr>
        <w:t xml:space="preserve">Z1 </w:t>
      </w:r>
      <w:r w:rsidR="00E90BAF">
        <w:rPr>
          <w:noProof/>
        </w:rPr>
        <w:t xml:space="preserve">и </w:t>
      </w:r>
      <w:r w:rsidR="00E90BAF">
        <w:rPr>
          <w:noProof/>
          <w:lang w:val="en-US"/>
        </w:rPr>
        <w:t xml:space="preserve">Z2, </w:t>
      </w:r>
      <w:r w:rsidR="00E90BAF">
        <w:rPr>
          <w:noProof/>
        </w:rPr>
        <w:t xml:space="preserve">а также сигналы для датчиков, </w:t>
      </w:r>
      <w:r w:rsidR="001A5C41" w:rsidRPr="000D52AF">
        <w:rPr>
          <w:noProof/>
        </w:rPr>
        <w:t>наход</w:t>
      </w:r>
      <w:r w:rsidR="00E90BAF">
        <w:rPr>
          <w:noProof/>
        </w:rPr>
        <w:t>я</w:t>
      </w:r>
      <w:r w:rsidR="001A5C41" w:rsidRPr="000D52AF">
        <w:rPr>
          <w:noProof/>
        </w:rPr>
        <w:t xml:space="preserve">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</w:t>
      </w:r>
      <w:r w:rsidR="009600B7" w:rsidRPr="000D52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>
        <w:rPr>
          <w:noProof/>
        </w:rPr>
        <w:t xml:space="preserve"> </w:t>
      </w:r>
      <w:r w:rsidR="00E90BAF">
        <w:rPr>
          <w:noProof/>
        </w:rPr>
        <w:fldChar w:fldCharType="begin"/>
      </w:r>
      <w:r w:rsidR="00E90BAF">
        <w:rPr>
          <w:noProof/>
        </w:rPr>
        <w:instrText xml:space="preserve"> REF _Ref255855410 \r \h </w:instrText>
      </w:r>
      <w:r w:rsidR="00E90BAF">
        <w:rPr>
          <w:noProof/>
        </w:rPr>
      </w:r>
      <w:r w:rsidR="00E90BAF">
        <w:rPr>
          <w:noProof/>
        </w:rPr>
        <w:fldChar w:fldCharType="separate"/>
      </w:r>
      <w:r w:rsidR="00E90BAF">
        <w:rPr>
          <w:noProof/>
        </w:rPr>
        <w:t>1.2</w:t>
      </w:r>
      <w:r w:rsidR="00E90BAF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7A8DB4BC" w:rsidR="0031664B" w:rsidRPr="000D52AF" w:rsidRDefault="003A57ED" w:rsidP="003F788C">
      <w:pPr>
        <w:pStyle w:val="ad"/>
        <w:numPr>
          <w:ilvl w:val="0"/>
          <w:numId w:val="5"/>
        </w:numPr>
        <w:rPr>
          <w:noProof/>
        </w:rPr>
      </w:pPr>
      <w:r>
        <w:rPr>
          <w:noProof/>
        </w:rPr>
        <w:t>В</w:t>
      </w:r>
      <w:r w:rsidR="0031664B" w:rsidRPr="000D52AF">
        <w:rPr>
          <w:noProof/>
        </w:rPr>
        <w:t xml:space="preserve"> схемном окне </w:t>
      </w:r>
      <w:r>
        <w:rPr>
          <w:noProof/>
        </w:rPr>
        <w:t xml:space="preserve">теплогидравлики </w:t>
      </w:r>
      <w:r w:rsidR="0031664B" w:rsidRPr="000D52AF">
        <w:rPr>
          <w:noProof/>
        </w:rPr>
        <w:t>нажать кнопку «</w:t>
      </w:r>
      <w:r w:rsidR="0031664B"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="0031664B" w:rsidRPr="000D52AF">
        <w:rPr>
          <w:rStyle w:val="aa"/>
          <w:noProof/>
        </w:rPr>
        <w:t>та</w:t>
      </w:r>
      <w:r w:rsidR="0031664B"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1688C46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4892AC4" w:rsidR="00BF7FCC" w:rsidRPr="000D52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6"/>
      <w:r w:rsidRPr="000D52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61E7FA38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="00AB6347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27B178F8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  <w:r w:rsidR="00AB6347">
        <w:rPr>
          <w:noProof/>
        </w:rPr>
        <w:t>Текст аналогичен тексту в схеме автоматики.</w:t>
      </w:r>
    </w:p>
    <w:p w14:paraId="6AB8EA2B" w14:textId="215E4EE6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AB6347">
        <w:rPr>
          <w:noProof/>
        </w:rPr>
        <w:t xml:space="preserve">нужно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</w:t>
      </w:r>
      <w:r w:rsidR="00AB6347">
        <w:rPr>
          <w:noProof/>
        </w:rPr>
        <w:t xml:space="preserve"> в файле</w:t>
      </w:r>
      <w:r w:rsidR="00C57B61" w:rsidRPr="000D52AF">
        <w:rPr>
          <w:noProof/>
        </w:rPr>
        <w:t xml:space="preserve">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17E49BF0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4C159EB3" w:rsidR="00BF7FCC" w:rsidRPr="000D52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9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59FEA0A0" w14:textId="02747E54" w:rsidR="00AB6347" w:rsidRPr="000D52AF" w:rsidRDefault="00AB6347" w:rsidP="00AB6347">
      <w:pPr>
        <w:ind w:firstLine="0"/>
        <w:rPr>
          <w:noProof/>
        </w:rPr>
      </w:pPr>
      <w:r>
        <w:rPr>
          <w:noProof/>
        </w:rPr>
        <w:t>Примечание: при подобном добавлении базы сигналов после нажатия кнопки «</w:t>
      </w:r>
      <w:r w:rsidRPr="00AB6347">
        <w:rPr>
          <w:b/>
          <w:noProof/>
        </w:rPr>
        <w:t>Ок</w:t>
      </w:r>
      <w:r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2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2"/>
    </w:p>
    <w:p w14:paraId="765BECBB" w14:textId="59050CE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254BEC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>
        <w:rPr>
          <w:noProof/>
        </w:rPr>
        <w:t xml:space="preserve">конфликтов записи, </w:t>
      </w:r>
      <w:r w:rsidR="00254BEC">
        <w:rPr>
          <w:noProof/>
        </w:rPr>
        <w:t>некорректного перезаписывания файла и</w:t>
      </w:r>
      <w:r w:rsidR="008454DC">
        <w:rPr>
          <w:noProof/>
          <w:lang w:val="en-US"/>
        </w:rPr>
        <w:t>/</w:t>
      </w:r>
      <w:r w:rsidR="008454DC">
        <w:rPr>
          <w:noProof/>
        </w:rPr>
        <w:t>или</w:t>
      </w:r>
      <w:r w:rsidR="00254BEC">
        <w:rPr>
          <w:noProof/>
        </w:rPr>
        <w:t xml:space="preserve"> потери информации, сохраненной в него из другого проекта)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3608F0B8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</w:t>
      </w:r>
      <w:r w:rsidR="00F52904">
        <w:rPr>
          <w:noProof/>
        </w:rPr>
        <w:t>три</w:t>
      </w:r>
      <w:r w:rsidR="009A3650" w:rsidRPr="000D52AF">
        <w:rPr>
          <w:noProof/>
        </w:rPr>
        <w:t xml:space="preserve"> основных варианта:</w:t>
      </w:r>
    </w:p>
    <w:p w14:paraId="5E00F4A6" w14:textId="00B2DBFD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перезаписи файла базы данных в момент сохра</w:t>
      </w:r>
      <w:bookmarkStart w:id="73" w:name="_GoBack"/>
      <w:bookmarkEnd w:id="73"/>
      <w:r w:rsidR="00A91F87" w:rsidRPr="000D52AF">
        <w:rPr>
          <w:noProof/>
        </w:rPr>
        <w:t>нения проектов. Данный вариант требует от пользователя высокой внимательности при реализации</w:t>
      </w:r>
      <w:r w:rsidR="0029168C">
        <w:rPr>
          <w:noProof/>
          <w:lang w:val="en-US"/>
        </w:rPr>
        <w:t xml:space="preserve"> </w:t>
      </w:r>
      <w:r w:rsidR="0029168C">
        <w:rPr>
          <w:noProof/>
        </w:rPr>
        <w:t>и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как правило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не используется</w:t>
      </w:r>
      <w:r w:rsidRPr="000D52AF">
        <w:rPr>
          <w:noProof/>
        </w:rPr>
        <w:t>;</w:t>
      </w:r>
      <w:r w:rsidR="0029168C">
        <w:rPr>
          <w:noProof/>
        </w:rPr>
        <w:t xml:space="preserve"> либо используется совместно с какой-либо системой контроля за версиями файлов (</w:t>
      </w:r>
      <w:r w:rsidR="0029168C">
        <w:rPr>
          <w:noProof/>
          <w:lang w:val="en-US"/>
        </w:rPr>
        <w:t>Git, S</w:t>
      </w:r>
      <w:r w:rsidR="009E283D">
        <w:rPr>
          <w:noProof/>
          <w:lang w:val="en-US"/>
        </w:rPr>
        <w:t>VN</w:t>
      </w:r>
      <w:r w:rsidR="0029168C">
        <w:rPr>
          <w:noProof/>
        </w:rPr>
        <w:t xml:space="preserve">, </w:t>
      </w:r>
      <w:r w:rsidR="0029168C">
        <w:rPr>
          <w:noProof/>
          <w:lang w:val="en-US"/>
        </w:rPr>
        <w:t xml:space="preserve">Mercurial </w:t>
      </w:r>
      <w:r w:rsidR="0029168C">
        <w:rPr>
          <w:noProof/>
        </w:rPr>
        <w:t>и подобных</w:t>
      </w:r>
      <w:r w:rsidR="0029168C">
        <w:rPr>
          <w:noProof/>
          <w:lang w:val="en-US"/>
        </w:rPr>
        <w:t>).</w:t>
      </w:r>
    </w:p>
    <w:p w14:paraId="466944F7" w14:textId="6AB18AAE" w:rsidR="009A3650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>
        <w:rPr>
          <w:noProof/>
        </w:rPr>
        <w:t xml:space="preserve">только вручную, </w:t>
      </w:r>
      <w:r w:rsidR="00F212B7" w:rsidRPr="000D52AF">
        <w:rPr>
          <w:noProof/>
        </w:rPr>
        <w:t>принудительно в редакторе базы данных сигналов.</w:t>
      </w:r>
      <w:r w:rsidR="00DC0C1E">
        <w:rPr>
          <w:noProof/>
        </w:rPr>
        <w:t xml:space="preserve"> Этот вариант предпочтительнее</w:t>
      </w:r>
      <w:r w:rsidR="00F52904">
        <w:rPr>
          <w:noProof/>
        </w:rPr>
        <w:t xml:space="preserve"> для начинающих пользователей.</w:t>
      </w:r>
    </w:p>
    <w:p w14:paraId="38221EAC" w14:textId="3B896FDF" w:rsidR="00F52904" w:rsidRPr="000D52AF" w:rsidRDefault="00F52904" w:rsidP="00DD52A6">
      <w:pPr>
        <w:pStyle w:val="ad"/>
        <w:numPr>
          <w:ilvl w:val="0"/>
          <w:numId w:val="63"/>
        </w:numPr>
        <w:rPr>
          <w:noProof/>
        </w:rPr>
      </w:pPr>
      <w:r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F52904" w:rsidRDefault="00F52904" w:rsidP="00E934F0">
      <w:pPr>
        <w:rPr>
          <w:noProof/>
        </w:rPr>
      </w:pPr>
      <w:r>
        <w:rPr>
          <w:noProof/>
        </w:rPr>
        <w:t xml:space="preserve">В ПО </w:t>
      </w:r>
      <w:r>
        <w:rPr>
          <w:noProof/>
          <w:lang w:val="en-US"/>
        </w:rPr>
        <w:t xml:space="preserve">SimInTech </w:t>
      </w:r>
      <w:r>
        <w:rPr>
          <w:noProof/>
        </w:rPr>
        <w:t xml:space="preserve">существуют также инструменты поддержки коллективной разработки – базовая интеграция с </w:t>
      </w:r>
      <w:r>
        <w:rPr>
          <w:noProof/>
          <w:lang w:val="en-US"/>
        </w:rPr>
        <w:t>Git/SVN</w:t>
      </w:r>
      <w:r>
        <w:rPr>
          <w:noProof/>
        </w:rPr>
        <w:t>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6A3FE072" w:rsidR="00BF7FCC" w:rsidRPr="000D52AF" w:rsidRDefault="00BE1185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t>При активном проекте теплогидравлики в</w:t>
      </w:r>
      <w:r w:rsidR="0031664B" w:rsidRPr="000D52AF">
        <w:rPr>
          <w:noProof/>
        </w:rPr>
        <w:t xml:space="preserve">ызвать редактор базы данных </w:t>
      </w:r>
      <w:r w:rsidR="00F212B7" w:rsidRPr="000D52AF">
        <w:rPr>
          <w:noProof/>
        </w:rPr>
        <w:t xml:space="preserve">сигналов </w:t>
      </w:r>
      <w:r w:rsidR="0031664B" w:rsidRPr="000D52AF">
        <w:rPr>
          <w:noProof/>
        </w:rPr>
        <w:t>через главное меню программы. Пункт меню «</w:t>
      </w:r>
      <w:r w:rsidR="0031664B" w:rsidRPr="00BE1185">
        <w:rPr>
          <w:rStyle w:val="aa"/>
          <w:noProof/>
        </w:rPr>
        <w:t>Инструменты</w:t>
      </w:r>
      <w:r w:rsidRPr="00BE1185">
        <w:rPr>
          <w:noProof/>
        </w:rPr>
        <w:t xml:space="preserve"> </w:t>
      </w:r>
      <w:r w:rsidRPr="00BE1185">
        <w:rPr>
          <w:b/>
          <w:noProof/>
        </w:rPr>
        <w:t>→</w:t>
      </w:r>
      <w:r w:rsidRPr="00BE1185">
        <w:rPr>
          <w:noProof/>
        </w:rPr>
        <w:t xml:space="preserve"> </w:t>
      </w:r>
      <w:r w:rsidR="0031664B" w:rsidRPr="00BE1185">
        <w:rPr>
          <w:rStyle w:val="aa"/>
          <w:noProof/>
        </w:rPr>
        <w:t>База данных...</w:t>
      </w:r>
      <w:r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31664B"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20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383EFB5A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6F3A5C99" w:rsidR="00BF7FCC" w:rsidRPr="00062952" w:rsidRDefault="0031664B" w:rsidP="00AD67DC">
      <w:pPr>
        <w:pStyle w:val="a5"/>
        <w:rPr>
          <w:noProof/>
        </w:rPr>
      </w:pPr>
      <w:bookmarkStart w:id="74" w:name="_Ref185851786"/>
      <w:bookmarkStart w:id="75" w:name="_Toc444866751"/>
      <w:bookmarkStart w:id="76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4"/>
      <w:r w:rsidRPr="000D52AF">
        <w:rPr>
          <w:noProof/>
        </w:rPr>
        <w:t>. Вызов редактора базы данных</w:t>
      </w:r>
      <w:bookmarkEnd w:id="75"/>
      <w:bookmarkEnd w:id="76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60B3BD2B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3E8E6BD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</w:t>
      </w:r>
      <w:r w:rsidR="001362AB">
        <w:rPr>
          <w:noProof/>
        </w:rPr>
        <w:t>и</w:t>
      </w:r>
      <w:r w:rsidR="0031664B" w:rsidRPr="000D52AF">
        <w:rPr>
          <w:noProof/>
        </w:rPr>
        <w:t>,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 xml:space="preserve">в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22D1CCAD" w:rsidR="003E5653" w:rsidRPr="000D52AF" w:rsidRDefault="00BD7E14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t>С</w:t>
      </w:r>
      <w:r w:rsidR="0031664B" w:rsidRPr="000D52AF">
        <w:rPr>
          <w:noProof/>
        </w:rPr>
        <w:t>охранить схему и закрыть проект</w:t>
      </w:r>
      <w:r w:rsidR="001362AB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>
        <w:rPr>
          <w:noProof/>
        </w:rPr>
        <w:t>,</w:t>
      </w:r>
      <w:r w:rsidR="001362AB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0D52AF">
        <w:rPr>
          <w:noProof/>
        </w:rPr>
        <w:t>.</w:t>
      </w:r>
    </w:p>
    <w:p w14:paraId="5FB5E425" w14:textId="54FC6E04" w:rsidR="0031664B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14:paraId="72E36E77" w14:textId="77777777" w:rsidTr="00663047">
        <w:tc>
          <w:tcPr>
            <w:tcW w:w="6564" w:type="dxa"/>
          </w:tcPr>
          <w:p w14:paraId="3ED7883D" w14:textId="2995B7FA" w:rsidR="00663047" w:rsidRDefault="00663047" w:rsidP="00663047">
            <w:pPr>
              <w:pStyle w:val="a5"/>
              <w:rPr>
                <w:noProof/>
              </w:rPr>
            </w:pPr>
            <w:bookmarkStart w:id="77" w:name="_Ref185858239"/>
            <w:bookmarkStart w:id="78" w:name="_Toc444866752"/>
            <w:bookmarkStart w:id="79" w:name="_Toc444867159"/>
            <w:r>
              <w:rPr>
                <w:noProof/>
              </w:rPr>
              <w:drawing>
                <wp:inline distT="0" distB="0" distL="0" distR="0" wp14:anchorId="237995BC" wp14:editId="2B3603AD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11D0E689" w:rsidR="00663047" w:rsidRDefault="00663047" w:rsidP="00093EE4">
            <w:pPr>
              <w:pStyle w:val="a5"/>
              <w:rPr>
                <w:noProof/>
              </w:rPr>
            </w:pPr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"Рисунок" \*Arabic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 w:rsidRPr="000D52AF">
              <w:rPr>
                <w:noProof/>
              </w:rPr>
              <w:fldChar w:fldCharType="end"/>
            </w:r>
            <w:bookmarkEnd w:id="77"/>
            <w:r w:rsidRPr="000D52AF">
              <w:rPr>
                <w:noProof/>
              </w:rPr>
              <w:t xml:space="preserve">. Настройки сохранения базы </w:t>
            </w:r>
            <w:r w:rsidR="00093EE4">
              <w:rPr>
                <w:noProof/>
              </w:rPr>
              <w:t>сигналов</w:t>
            </w:r>
            <w:r w:rsidRPr="000D52AF">
              <w:rPr>
                <w:noProof/>
              </w:rPr>
              <w:t xml:space="preserve"> для теплогидравлической схемы</w:t>
            </w:r>
            <w:bookmarkEnd w:id="78"/>
            <w:bookmarkEnd w:id="79"/>
          </w:p>
        </w:tc>
        <w:tc>
          <w:tcPr>
            <w:tcW w:w="7996" w:type="dxa"/>
          </w:tcPr>
          <w:p w14:paraId="4E23D2BA" w14:textId="77777777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Данные установки позволяют не сохранять базу данных при сохранении </w:t>
            </w:r>
            <w:r>
              <w:rPr>
                <w:noProof/>
              </w:rPr>
              <w:t xml:space="preserve">проекта (файла) </w:t>
            </w:r>
            <w:r w:rsidRPr="000D52AF">
              <w:rPr>
                <w:noProof/>
              </w:rPr>
              <w:t>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0D52AF">
              <w:rPr>
                <w:rStyle w:val="aa"/>
                <w:noProof/>
              </w:rPr>
              <w:t>signals.db</w:t>
            </w:r>
            <w:r w:rsidRPr="000D52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0D52AF" w:rsidRDefault="0031664B" w:rsidP="00E934F0">
      <w:pPr>
        <w:pStyle w:val="a9"/>
        <w:rPr>
          <w:noProof/>
        </w:rPr>
      </w:pPr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80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80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81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81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28236B05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469F63ED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2"/>
      </w:r>
    </w:p>
    <w:p w14:paraId="2C213508" w14:textId="6F9C40E6" w:rsidR="00436EB3" w:rsidRPr="000D52AF" w:rsidRDefault="00A53E10" w:rsidP="0047703D">
      <w:pPr>
        <w:pStyle w:val="a5"/>
        <w:rPr>
          <w:noProof/>
        </w:rPr>
      </w:pPr>
      <w:bookmarkStart w:id="83" w:name="_Ref255866372"/>
      <w:bookmarkStart w:id="84" w:name="_Ref255866357"/>
      <w:bookmarkStart w:id="85" w:name="_Toc444866753"/>
      <w:bookmarkStart w:id="86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3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4"/>
      <w:bookmarkEnd w:id="85"/>
      <w:bookmarkEnd w:id="86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6BC9686A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7C074A99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ECAEE8A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F06271" w:rsidRPr="00867949">
        <w:t>Рисунок</w:t>
      </w:r>
      <w:r w:rsidR="00F06271" w:rsidRPr="000D52AF">
        <w:rPr>
          <w:noProof/>
        </w:rPr>
        <w:t xml:space="preserve"> </w:t>
      </w:r>
      <w:r w:rsidR="00F06271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28B7AB3D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BF318C3" w:rsidR="00867949" w:rsidRPr="000D52AF" w:rsidRDefault="00867949" w:rsidP="00867949">
      <w:pPr>
        <w:pStyle w:val="a5"/>
        <w:rPr>
          <w:noProof/>
        </w:rPr>
      </w:pPr>
      <w:bookmarkStart w:id="87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24</w:t>
      </w:r>
      <w:r w:rsidRPr="000D52AF">
        <w:rPr>
          <w:noProof/>
        </w:rPr>
        <w:fldChar w:fldCharType="end"/>
      </w:r>
      <w:bookmarkEnd w:id="87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721A5C08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2930F909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28E1F1BF" w:rsidR="008A7F57" w:rsidRPr="000D52AF" w:rsidRDefault="00B07597" w:rsidP="003F788C">
      <w:pPr>
        <w:pStyle w:val="a5"/>
        <w:rPr>
          <w:noProof/>
        </w:rPr>
      </w:pPr>
      <w:bookmarkStart w:id="88" w:name="_Ref185930838"/>
      <w:bookmarkStart w:id="89" w:name="_Toc444866754"/>
      <w:bookmarkStart w:id="90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8"/>
      <w:r w:rsidRPr="000D52AF">
        <w:rPr>
          <w:noProof/>
        </w:rPr>
        <w:t>. Тестовая схема теплогидравлической модели.</w:t>
      </w:r>
      <w:bookmarkEnd w:id="89"/>
      <w:bookmarkEnd w:id="90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91" w:name="_Toc421033226"/>
      <w:r w:rsidR="00A53E10" w:rsidRPr="000D52AF">
        <w:rPr>
          <w:noProof/>
        </w:rPr>
        <w:t>Настройка параметров расчетной модели</w:t>
      </w:r>
      <w:bookmarkEnd w:id="91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413EF936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56CE98BF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C208AD1" w:rsidR="00A53E10" w:rsidRPr="000D52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2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3"/>
      <w:bookmarkEnd w:id="94"/>
    </w:p>
    <w:p w14:paraId="49AF4A2B" w14:textId="55708253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4EC6C65B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3AB46B46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4AD55C1E" w:rsidR="00F23602" w:rsidRDefault="00F23602" w:rsidP="00F23602">
            <w:pPr>
              <w:pStyle w:val="a5"/>
              <w:rPr>
                <w:noProof/>
              </w:rPr>
            </w:pPr>
            <w:bookmarkStart w:id="95" w:name="_Ref187311370"/>
            <w:bookmarkStart w:id="96" w:name="_Toc444866756"/>
            <w:bookmarkStart w:id="97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06271"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5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6"/>
            <w:bookmarkEnd w:id="97"/>
          </w:p>
        </w:tc>
        <w:tc>
          <w:tcPr>
            <w:tcW w:w="7280" w:type="dxa"/>
          </w:tcPr>
          <w:p w14:paraId="7A340897" w14:textId="5003CAD0" w:rsidR="00F23602" w:rsidRDefault="00F23602" w:rsidP="00F23602">
            <w:pPr>
              <w:pStyle w:val="a5"/>
              <w:rPr>
                <w:noProof/>
              </w:rPr>
            </w:pPr>
            <w:bookmarkStart w:id="98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06271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8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99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9"/>
      <w:r w:rsidR="002C3FCE" w:rsidRPr="000D52AF">
        <w:rPr>
          <w:rStyle w:val="af2"/>
          <w:noProof/>
        </w:rPr>
        <w:commentReference w:id="99"/>
      </w:r>
    </w:p>
    <w:p w14:paraId="6AF6AF4F" w14:textId="4A611CDB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7690CCB6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100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100"/>
      <w:r w:rsidRPr="000D52AF">
        <w:rPr>
          <w:rStyle w:val="af2"/>
          <w:noProof/>
        </w:rPr>
        <w:commentReference w:id="100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101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101"/>
      <w:r w:rsidR="00F04532" w:rsidRPr="000D52AF">
        <w:rPr>
          <w:rStyle w:val="af2"/>
          <w:noProof/>
        </w:rPr>
        <w:commentReference w:id="101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F4B01FD" wp14:editId="36842A95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0F5B80A7" w:rsidR="00A53E10" w:rsidRPr="000D52AF" w:rsidRDefault="00A53E10" w:rsidP="00831D7B">
      <w:pPr>
        <w:pStyle w:val="a5"/>
        <w:rPr>
          <w:noProof/>
        </w:rPr>
      </w:pPr>
      <w:bookmarkStart w:id="102" w:name="_Ref187315085"/>
      <w:bookmarkStart w:id="103" w:name="_Toc444866757"/>
      <w:bookmarkStart w:id="104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02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3"/>
      <w:bookmarkEnd w:id="104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lastRenderedPageBreak/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5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5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38926BE7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07625AEB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0188AD17" w:rsidR="00A53E10" w:rsidRPr="000D52AF" w:rsidRDefault="00A53E10" w:rsidP="00831D7B">
      <w:pPr>
        <w:pStyle w:val="a5"/>
        <w:rPr>
          <w:noProof/>
        </w:rPr>
      </w:pPr>
      <w:bookmarkStart w:id="106" w:name="_Ref185934498"/>
      <w:bookmarkStart w:id="107" w:name="_Toc444866758"/>
      <w:bookmarkStart w:id="108" w:name="_Toc444867165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6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7"/>
      <w:bookmarkEnd w:id="108"/>
    </w:p>
    <w:p w14:paraId="3F4A97BD" w14:textId="3E3C0ADB" w:rsidR="00236144" w:rsidRPr="000D52AF" w:rsidRDefault="00A53E10" w:rsidP="00E934F0">
      <w:pPr>
        <w:rPr>
          <w:noProof/>
        </w:rPr>
      </w:pPr>
      <w:commentRangeStart w:id="109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9"/>
      <w:r w:rsidR="00F04532" w:rsidRPr="000D52AF">
        <w:rPr>
          <w:rStyle w:val="af2"/>
          <w:noProof/>
        </w:rPr>
        <w:commentReference w:id="109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73AC301E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10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62054C" w:rsidRPr="000D52AF">
        <w:rPr>
          <w:noProof/>
        </w:rPr>
        <w:fldChar w:fldCharType="end"/>
      </w:r>
      <w:commentRangeEnd w:id="110"/>
      <w:r w:rsidRPr="000D52AF">
        <w:rPr>
          <w:rStyle w:val="af2"/>
          <w:noProof/>
        </w:rPr>
        <w:commentReference w:id="110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7386317F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3AEB3D4C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6346931B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5DCFD059" w:rsidR="00A53E10" w:rsidRPr="000D52AF" w:rsidRDefault="00A53E10" w:rsidP="00831D7B">
      <w:pPr>
        <w:pStyle w:val="a5"/>
        <w:rPr>
          <w:noProof/>
        </w:rPr>
      </w:pPr>
      <w:bookmarkStart w:id="111" w:name="_Ref186202650"/>
      <w:bookmarkStart w:id="112" w:name="_Toc444866759"/>
      <w:bookmarkStart w:id="113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11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2"/>
      <w:bookmarkEnd w:id="113"/>
    </w:p>
    <w:p w14:paraId="752C0600" w14:textId="4B706619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4" w:name="_Ref186206849"/>
      <w:r>
        <w:rPr>
          <w:noProof/>
        </w:rPr>
        <w:lastRenderedPageBreak/>
        <w:drawing>
          <wp:inline distT="0" distB="0" distL="0" distR="0" wp14:anchorId="779F8D57" wp14:editId="25865351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5BB08B64" w:rsidR="00A53E10" w:rsidRPr="000D52AF" w:rsidRDefault="00A53E10" w:rsidP="00831D7B">
      <w:pPr>
        <w:pStyle w:val="a5"/>
        <w:rPr>
          <w:noProof/>
        </w:rPr>
      </w:pPr>
      <w:bookmarkStart w:id="115" w:name="_Ref255868868"/>
      <w:bookmarkStart w:id="116" w:name="_Toc444866760"/>
      <w:bookmarkStart w:id="117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14"/>
      <w:bookmarkEnd w:id="115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6"/>
      <w:bookmarkEnd w:id="117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8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8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459FD87D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2D372278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5D874F82" w:rsidR="00A53E10" w:rsidRPr="000D52AF" w:rsidRDefault="00A53E10" w:rsidP="00FC0979">
      <w:pPr>
        <w:pStyle w:val="a5"/>
        <w:rPr>
          <w:noProof/>
        </w:rPr>
      </w:pPr>
      <w:bookmarkStart w:id="119" w:name="_Ref187306798"/>
      <w:bookmarkStart w:id="120" w:name="_Toc444866761"/>
      <w:bookmarkStart w:id="121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9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20"/>
      <w:bookmarkEnd w:id="121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725D4FAC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2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34</w:t>
      </w:r>
      <w:r w:rsidRPr="000D52AF">
        <w:rPr>
          <w:noProof/>
        </w:rPr>
        <w:fldChar w:fldCharType="end"/>
      </w:r>
      <w:commentRangeEnd w:id="122"/>
      <w:r w:rsidRPr="000D52AF">
        <w:rPr>
          <w:rStyle w:val="af2"/>
          <w:noProof/>
        </w:rPr>
        <w:commentReference w:id="122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EADA1B0" wp14:editId="3732197B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66A92192" w:rsidR="00A53E10" w:rsidRPr="000D52AF" w:rsidRDefault="00A53E10" w:rsidP="00831D7B">
      <w:pPr>
        <w:pStyle w:val="a5"/>
        <w:rPr>
          <w:noProof/>
        </w:rPr>
      </w:pPr>
      <w:bookmarkStart w:id="123" w:name="_Ref187316953"/>
      <w:bookmarkStart w:id="124" w:name="_Toc444866762"/>
      <w:bookmarkStart w:id="125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23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4"/>
      <w:bookmarkEnd w:id="125"/>
    </w:p>
    <w:p w14:paraId="0870BB62" w14:textId="6A156439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18084CE4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128F1E26" w:rsidR="00A53E10" w:rsidRPr="000D52AF" w:rsidRDefault="00A53E10" w:rsidP="00831D7B">
      <w:pPr>
        <w:pStyle w:val="a5"/>
        <w:rPr>
          <w:noProof/>
        </w:rPr>
      </w:pPr>
      <w:bookmarkStart w:id="126" w:name="_Ref187317305"/>
      <w:bookmarkStart w:id="127" w:name="_Toc444866763"/>
      <w:bookmarkStart w:id="128" w:name="_Toc444867170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6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7"/>
      <w:bookmarkEnd w:id="128"/>
    </w:p>
    <w:p w14:paraId="193A20D1" w14:textId="22881743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117A8C11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68ECC994" w:rsidR="00A53E10" w:rsidRPr="000D52AF" w:rsidRDefault="00A53E10" w:rsidP="00831D7B">
      <w:pPr>
        <w:pStyle w:val="a5"/>
        <w:rPr>
          <w:noProof/>
        </w:rPr>
      </w:pPr>
      <w:bookmarkStart w:id="129" w:name="_Ref187320039"/>
      <w:bookmarkStart w:id="130" w:name="_Toc444866764"/>
      <w:bookmarkStart w:id="131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29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30"/>
      <w:bookmarkEnd w:id="131"/>
    </w:p>
    <w:p w14:paraId="24602FE1" w14:textId="7B904121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2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36</w:t>
      </w:r>
      <w:r w:rsidR="00EC1144" w:rsidRPr="000D52AF">
        <w:rPr>
          <w:b/>
          <w:noProof/>
        </w:rPr>
        <w:fldChar w:fldCharType="end"/>
      </w:r>
      <w:commentRangeEnd w:id="132"/>
      <w:r w:rsidR="00AF4E8E" w:rsidRPr="000D52AF">
        <w:rPr>
          <w:rStyle w:val="af2"/>
          <w:noProof/>
        </w:rPr>
        <w:commentReference w:id="132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210B38D1" w:rsidR="00561887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255C155C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0B204E77" w:rsidR="00A53E10" w:rsidRPr="000D52AF" w:rsidRDefault="00A53E10" w:rsidP="00831D7B">
      <w:pPr>
        <w:pStyle w:val="a5"/>
        <w:rPr>
          <w:noProof/>
        </w:rPr>
      </w:pPr>
      <w:bookmarkStart w:id="133" w:name="_Ref187318957"/>
      <w:bookmarkStart w:id="134" w:name="_Toc444866766"/>
      <w:bookmarkStart w:id="135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33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4"/>
      <w:bookmarkEnd w:id="135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308D5272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6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6"/>
      <w:r w:rsidR="00591534" w:rsidRPr="000D52AF">
        <w:rPr>
          <w:rStyle w:val="af2"/>
          <w:noProof/>
        </w:rPr>
        <w:commentReference w:id="136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32CA0239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58AC3234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6A96D90" w:rsidR="00A53E10" w:rsidRPr="000D52AF" w:rsidRDefault="00A53E10" w:rsidP="00831D7B">
      <w:pPr>
        <w:pStyle w:val="a5"/>
        <w:rPr>
          <w:noProof/>
        </w:rPr>
      </w:pPr>
      <w:bookmarkStart w:id="137" w:name="_Ref187329023"/>
      <w:bookmarkStart w:id="138" w:name="_Toc444866767"/>
      <w:bookmarkStart w:id="139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7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8"/>
      <w:bookmarkEnd w:id="139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1AE7918" wp14:editId="610ECF2D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7DFA641F" w:rsidR="00A53E10" w:rsidRPr="000D52AF" w:rsidRDefault="00A53E10" w:rsidP="00831D7B">
      <w:pPr>
        <w:pStyle w:val="a5"/>
        <w:rPr>
          <w:noProof/>
        </w:rPr>
      </w:pPr>
      <w:bookmarkStart w:id="140" w:name="_Ref187329061"/>
      <w:bookmarkStart w:id="141" w:name="_Toc444866768"/>
      <w:bookmarkStart w:id="142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40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41"/>
      <w:bookmarkEnd w:id="142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3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3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4"/>
      <w:r w:rsidRPr="000D52AF">
        <w:rPr>
          <w:noProof/>
        </w:rPr>
        <w:lastRenderedPageBreak/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4"/>
      <w:r w:rsidR="003A6670" w:rsidRPr="000D52AF">
        <w:rPr>
          <w:rStyle w:val="af2"/>
          <w:noProof/>
        </w:rPr>
        <w:commentReference w:id="144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5"/>
      <w:r w:rsidRPr="000D52AF">
        <w:rPr>
          <w:rStyle w:val="aa"/>
          <w:noProof/>
        </w:rPr>
        <w:t>RT238</w:t>
      </w:r>
      <w:commentRangeEnd w:id="145"/>
      <w:r w:rsidR="003A6670" w:rsidRPr="000D52AF">
        <w:rPr>
          <w:rStyle w:val="af2"/>
          <w:noProof/>
        </w:rPr>
        <w:commentReference w:id="145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16A24C0A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102EECD5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273C0B8A" w:rsidR="00A53E10" w:rsidRPr="000D52AF" w:rsidRDefault="00A53E10" w:rsidP="00831D7B">
      <w:pPr>
        <w:pStyle w:val="a5"/>
        <w:rPr>
          <w:noProof/>
        </w:rPr>
      </w:pPr>
      <w:bookmarkStart w:id="146" w:name="_Ref187336379"/>
      <w:bookmarkStart w:id="147" w:name="_Toc444866769"/>
      <w:bookmarkStart w:id="148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46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7"/>
      <w:bookmarkEnd w:id="148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49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49"/>
      <w:r w:rsidR="00EA4DD5" w:rsidRPr="000D52AF">
        <w:rPr>
          <w:rStyle w:val="af2"/>
          <w:noProof/>
        </w:rPr>
        <w:commentReference w:id="149"/>
      </w:r>
    </w:p>
    <w:p w14:paraId="710466CF" w14:textId="4C1DB59D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 xml:space="preserve">Режим </w:t>
      </w:r>
      <w:r w:rsidRPr="000D52AF">
        <w:rPr>
          <w:rStyle w:val="aa"/>
          <w:noProof/>
        </w:rPr>
        <w:lastRenderedPageBreak/>
        <w:t>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11E4E82B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50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41</w:t>
      </w:r>
      <w:r w:rsidR="0062054C" w:rsidRPr="000D52AF">
        <w:rPr>
          <w:noProof/>
        </w:rPr>
        <w:fldChar w:fldCharType="end"/>
      </w:r>
      <w:commentRangeEnd w:id="150"/>
      <w:r w:rsidR="006F5840" w:rsidRPr="000D52AF">
        <w:rPr>
          <w:rStyle w:val="af2"/>
          <w:noProof/>
        </w:rPr>
        <w:commentReference w:id="150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7340680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9C21BD1" w:rsidR="00A53E10" w:rsidRPr="000D52AF" w:rsidRDefault="00A53E10" w:rsidP="00831D7B">
      <w:pPr>
        <w:pStyle w:val="a5"/>
        <w:rPr>
          <w:noProof/>
        </w:rPr>
      </w:pPr>
      <w:bookmarkStart w:id="151" w:name="_Ref187339473"/>
      <w:bookmarkStart w:id="152" w:name="_Toc444866770"/>
      <w:bookmarkStart w:id="153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51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2"/>
      <w:bookmarkEnd w:id="153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4" w:name="_Toc421033230"/>
      <w:r w:rsidRPr="000D52AF">
        <w:rPr>
          <w:noProof/>
        </w:rPr>
        <w:lastRenderedPageBreak/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4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5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4AB04A07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5"/>
      <w:r w:rsidRPr="000D52AF">
        <w:rPr>
          <w:rStyle w:val="af2"/>
          <w:noProof/>
        </w:rPr>
        <w:commentReference w:id="155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248EA33" wp14:editId="08E43E79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2657E2ED" w:rsidR="00A23D07" w:rsidRPr="000D52AF" w:rsidRDefault="00A53E10" w:rsidP="00831D7B">
      <w:pPr>
        <w:pStyle w:val="a5"/>
        <w:rPr>
          <w:noProof/>
        </w:rPr>
      </w:pPr>
      <w:bookmarkStart w:id="156" w:name="_Ref205640287"/>
      <w:bookmarkStart w:id="157" w:name="_Toc444866771"/>
      <w:bookmarkStart w:id="158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56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57"/>
      <w:bookmarkEnd w:id="158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59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59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60" w:name="_Toc421033232"/>
      <w:r w:rsidRPr="000D52AF">
        <w:rPr>
          <w:noProof/>
        </w:rPr>
        <w:t>Создание простейшего алгоритма управления</w:t>
      </w:r>
      <w:bookmarkEnd w:id="160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68483B37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373D5EBB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20A9679F" w:rsidR="00A23D07" w:rsidRPr="000D52AF" w:rsidRDefault="00A23D07" w:rsidP="00831D7B">
      <w:pPr>
        <w:pStyle w:val="a5"/>
        <w:rPr>
          <w:noProof/>
        </w:rPr>
      </w:pPr>
      <w:bookmarkStart w:id="161" w:name="_Ref255949066"/>
      <w:bookmarkStart w:id="162" w:name="_Toc444866772"/>
      <w:bookmarkStart w:id="163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61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2"/>
      <w:bookmarkEnd w:id="163"/>
    </w:p>
    <w:p w14:paraId="2D40A626" w14:textId="4F7B6FB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7CE105" wp14:editId="4867FD4E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58BA30D8" w:rsidR="00A23D07" w:rsidRPr="000D52AF" w:rsidRDefault="00A23D07" w:rsidP="00831D7B">
      <w:pPr>
        <w:pStyle w:val="a5"/>
        <w:rPr>
          <w:noProof/>
        </w:rPr>
      </w:pPr>
      <w:bookmarkStart w:id="164" w:name="_Ref186205418"/>
      <w:bookmarkStart w:id="165" w:name="_Toc444866773"/>
      <w:bookmarkStart w:id="166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64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5"/>
      <w:bookmarkEnd w:id="166"/>
    </w:p>
    <w:p w14:paraId="6C51F168" w14:textId="5D1E896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586D7D37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60ECA0D7" w:rsidR="00A23D07" w:rsidRPr="000D52AF" w:rsidRDefault="00A23D07" w:rsidP="00831D7B">
      <w:pPr>
        <w:pStyle w:val="a5"/>
        <w:rPr>
          <w:noProof/>
        </w:rPr>
      </w:pPr>
      <w:bookmarkStart w:id="167" w:name="_Ref186205857"/>
      <w:bookmarkStart w:id="168" w:name="_Toc444866774"/>
      <w:bookmarkStart w:id="169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7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8"/>
      <w:bookmarkEnd w:id="169"/>
    </w:p>
    <w:p w14:paraId="587588AC" w14:textId="29BA2820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45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0FD8AD8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7B6985B0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257B8854" w:rsidR="00E73F0B" w:rsidRPr="000D52AF" w:rsidRDefault="00A23D07" w:rsidP="00831D7B">
      <w:pPr>
        <w:pStyle w:val="a5"/>
        <w:rPr>
          <w:noProof/>
        </w:rPr>
      </w:pPr>
      <w:bookmarkStart w:id="170" w:name="_Ref186207512"/>
      <w:bookmarkStart w:id="171" w:name="_Toc444866775"/>
      <w:bookmarkStart w:id="172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70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71"/>
      <w:bookmarkEnd w:id="172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3" w:name="_Toc421033233"/>
      <w:r w:rsidRPr="000D52AF">
        <w:rPr>
          <w:noProof/>
        </w:rPr>
        <w:lastRenderedPageBreak/>
        <w:t>Соединение блоков с сигналами из базы данных</w:t>
      </w:r>
      <w:bookmarkEnd w:id="173"/>
    </w:p>
    <w:p w14:paraId="600C26A0" w14:textId="75FCBBD8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47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1A3AA18F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36647284" w:rsidR="00051E09" w:rsidRPr="000D52AF" w:rsidRDefault="00051E09" w:rsidP="00051E09">
      <w:pPr>
        <w:pStyle w:val="a5"/>
        <w:rPr>
          <w:noProof/>
        </w:rPr>
      </w:pPr>
      <w:bookmarkStart w:id="174" w:name="_Ref186208345"/>
      <w:bookmarkStart w:id="175" w:name="_Toc444866777"/>
      <w:bookmarkStart w:id="176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74"/>
      <w:r w:rsidRPr="000D52AF">
        <w:rPr>
          <w:noProof/>
        </w:rPr>
        <w:t>. Окно «Свойства объекта» для блока «Запись сигнала в список»</w:t>
      </w:r>
      <w:bookmarkEnd w:id="175"/>
      <w:bookmarkEnd w:id="176"/>
    </w:p>
    <w:p w14:paraId="75328403" w14:textId="13F2165D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6C590966" w:rsidR="00A23D07" w:rsidRPr="000D52AF" w:rsidRDefault="00A23D07" w:rsidP="00F91137">
      <w:pPr>
        <w:rPr>
          <w:noProof/>
        </w:rPr>
      </w:pPr>
      <w:commentRangeStart w:id="177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Выберите данный сигнал, предварительно </w:t>
      </w:r>
      <w:r w:rsidR="00F91137" w:rsidRPr="000D52AF">
        <w:rPr>
          <w:noProof/>
        </w:rPr>
        <w:lastRenderedPageBreak/>
        <w:t>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77"/>
      <w:r w:rsidR="00F91137" w:rsidRPr="000D52AF">
        <w:rPr>
          <w:rStyle w:val="af2"/>
          <w:noProof/>
        </w:rPr>
        <w:commentReference w:id="177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56549EB9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2EB01E8B" w:rsidR="00A23D07" w:rsidRPr="000D52AF" w:rsidRDefault="00A23D07" w:rsidP="00831D7B">
      <w:pPr>
        <w:pStyle w:val="a5"/>
        <w:rPr>
          <w:noProof/>
        </w:rPr>
      </w:pPr>
      <w:bookmarkStart w:id="178" w:name="_Ref186208789"/>
      <w:bookmarkStart w:id="179" w:name="_Toc444866778"/>
      <w:bookmarkStart w:id="180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8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79"/>
      <w:bookmarkEnd w:id="180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81"/>
      <w:r w:rsidR="00F91137" w:rsidRPr="000D52AF">
        <w:rPr>
          <w:noProof/>
        </w:rPr>
        <w:t>см. Рисунок</w:t>
      </w:r>
      <w:commentRangeEnd w:id="181"/>
      <w:r w:rsidR="00F91137" w:rsidRPr="000D52AF">
        <w:rPr>
          <w:rStyle w:val="af2"/>
          <w:noProof/>
        </w:rPr>
        <w:commentReference w:id="181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2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2"/>
      <w:r w:rsidR="00F91137" w:rsidRPr="000D52AF">
        <w:rPr>
          <w:rStyle w:val="af2"/>
          <w:noProof/>
        </w:rPr>
        <w:commentReference w:id="182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83"/>
      <w:r w:rsidRPr="000D52AF">
        <w:rPr>
          <w:rStyle w:val="aa"/>
          <w:noProof/>
        </w:rPr>
        <w:t>RT238</w:t>
      </w:r>
      <w:commentRangeEnd w:id="183"/>
      <w:r w:rsidR="00F91137" w:rsidRPr="000D52AF">
        <w:rPr>
          <w:rStyle w:val="af2"/>
          <w:noProof/>
        </w:rPr>
        <w:commentReference w:id="183"/>
      </w:r>
      <w:r w:rsidRPr="000D52AF">
        <w:rPr>
          <w:noProof/>
        </w:rPr>
        <w:t>.</w:t>
      </w:r>
    </w:p>
    <w:p w14:paraId="15729E9D" w14:textId="64CF244B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075A0CC2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2E920AE6" w:rsidR="00A23D07" w:rsidRPr="000D52AF" w:rsidRDefault="00A23D07" w:rsidP="00831D7B">
      <w:pPr>
        <w:pStyle w:val="a5"/>
        <w:rPr>
          <w:noProof/>
        </w:rPr>
      </w:pPr>
      <w:bookmarkStart w:id="184" w:name="_Ref186210208"/>
      <w:bookmarkStart w:id="185" w:name="_Toc444866779"/>
      <w:bookmarkStart w:id="186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84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85"/>
      <w:bookmarkEnd w:id="186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87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87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43BA17B3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50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24A81105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4E3AB439" w:rsidR="00151339" w:rsidRPr="000D52AF" w:rsidRDefault="00151339" w:rsidP="00151339">
      <w:pPr>
        <w:pStyle w:val="a5"/>
        <w:rPr>
          <w:noProof/>
        </w:rPr>
      </w:pPr>
      <w:bookmarkStart w:id="188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50</w:t>
      </w:r>
      <w:r w:rsidRPr="000D52AF">
        <w:rPr>
          <w:noProof/>
        </w:rPr>
        <w:fldChar w:fldCharType="end"/>
      </w:r>
      <w:bookmarkEnd w:id="188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2BE1F80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51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5EA1BC8A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01445F21" w:rsidR="00292C98" w:rsidRPr="000D52AF" w:rsidRDefault="00292C98" w:rsidP="00292C98">
      <w:pPr>
        <w:pStyle w:val="a5"/>
        <w:rPr>
          <w:noProof/>
        </w:rPr>
      </w:pPr>
      <w:bookmarkStart w:id="189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51</w:t>
      </w:r>
      <w:r w:rsidRPr="000D52AF">
        <w:rPr>
          <w:noProof/>
        </w:rPr>
        <w:fldChar w:fldCharType="end"/>
      </w:r>
      <w:bookmarkEnd w:id="189"/>
      <w:r w:rsidRPr="000D52AF">
        <w:rPr>
          <w:noProof/>
        </w:rPr>
        <w:t xml:space="preserve">. </w:t>
      </w:r>
      <w:r>
        <w:rPr>
          <w:noProof/>
        </w:rPr>
        <w:t>Свойства блока типа «Интегратор с ограничением»</w:t>
      </w:r>
    </w:p>
    <w:p w14:paraId="33F1D9DB" w14:textId="6BB63B02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D1C9066" wp14:editId="7DCADE29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144F36C4" w:rsidR="00A23D07" w:rsidRPr="000D52AF" w:rsidRDefault="00A23D07" w:rsidP="00831D7B">
      <w:pPr>
        <w:pStyle w:val="a5"/>
        <w:rPr>
          <w:noProof/>
        </w:rPr>
      </w:pPr>
      <w:bookmarkStart w:id="190" w:name="_Ref186210842"/>
      <w:bookmarkStart w:id="191" w:name="_Toc444866780"/>
      <w:bookmarkStart w:id="192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190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91"/>
      <w:bookmarkEnd w:id="192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93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93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57504EA4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6AB9B78A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16435846" w:rsidR="00A23D07" w:rsidRPr="000D52AF" w:rsidRDefault="00A23D07" w:rsidP="00831D7B">
      <w:pPr>
        <w:pStyle w:val="a5"/>
        <w:rPr>
          <w:noProof/>
        </w:rPr>
      </w:pPr>
      <w:bookmarkStart w:id="194" w:name="_Ref187402442"/>
      <w:bookmarkStart w:id="195" w:name="_Toc444866781"/>
      <w:bookmarkStart w:id="196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94"/>
      <w:r w:rsidR="001D445C" w:rsidRPr="000D52AF">
        <w:rPr>
          <w:noProof/>
        </w:rPr>
        <w:t>. Инициализация расчета</w:t>
      </w:r>
      <w:bookmarkEnd w:id="195"/>
      <w:bookmarkEnd w:id="196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4521415C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71C311A8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646D313" w:rsidR="009124A7" w:rsidRPr="000D52AF" w:rsidRDefault="00A23D07" w:rsidP="00831D7B">
      <w:pPr>
        <w:pStyle w:val="a5"/>
        <w:rPr>
          <w:noProof/>
        </w:rPr>
      </w:pPr>
      <w:bookmarkStart w:id="197" w:name="_Ref187403826"/>
      <w:bookmarkStart w:id="198" w:name="_Toc444866783"/>
      <w:bookmarkStart w:id="199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97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98"/>
      <w:bookmarkEnd w:id="199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200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200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201" w:name="_Toc421033237"/>
      <w:r w:rsidRPr="000D52AF">
        <w:rPr>
          <w:noProof/>
        </w:rPr>
        <w:t>Создание комплексной модели</w:t>
      </w:r>
      <w:bookmarkEnd w:id="201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0887D2F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638942C7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0DC57437" w:rsidR="00DD6E6F" w:rsidRPr="000D52AF" w:rsidRDefault="00DD6E6F" w:rsidP="00831D7B">
      <w:pPr>
        <w:pStyle w:val="a5"/>
        <w:rPr>
          <w:noProof/>
        </w:rPr>
      </w:pPr>
      <w:bookmarkStart w:id="202" w:name="_Ref187406348"/>
      <w:bookmarkStart w:id="203" w:name="_Toc444866784"/>
      <w:bookmarkStart w:id="204" w:name="_Toc44486719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02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03"/>
      <w:bookmarkEnd w:id="204"/>
    </w:p>
    <w:p w14:paraId="368AC44A" w14:textId="321C3672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23D3CA1A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205"/>
      </w:r>
    </w:p>
    <w:p w14:paraId="1FF021BB" w14:textId="36CA8875" w:rsidR="00587676" w:rsidRPr="000D52AF" w:rsidRDefault="00DD6E6F" w:rsidP="001607E6">
      <w:pPr>
        <w:pStyle w:val="a5"/>
        <w:rPr>
          <w:noProof/>
        </w:rPr>
      </w:pPr>
      <w:bookmarkStart w:id="206" w:name="_Ref187406662"/>
      <w:bookmarkStart w:id="207" w:name="_Toc444866785"/>
      <w:bookmarkStart w:id="208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06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07"/>
      <w:bookmarkEnd w:id="208"/>
    </w:p>
    <w:p w14:paraId="31588941" w14:textId="26DF07CE" w:rsidR="000E6B18" w:rsidRPr="000D52AF" w:rsidRDefault="000E6B18" w:rsidP="000E6B18">
      <w:pPr>
        <w:rPr>
          <w:noProof/>
        </w:rPr>
      </w:pPr>
      <w:commentRangeStart w:id="209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09"/>
      <w:r w:rsidR="00B369EB" w:rsidRPr="000D52AF">
        <w:rPr>
          <w:rStyle w:val="af2"/>
          <w:noProof/>
        </w:rPr>
        <w:commentReference w:id="209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10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10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11" w:name="_Toc421033238"/>
      <w:r w:rsidRPr="000D52AF">
        <w:rPr>
          <w:noProof/>
        </w:rPr>
        <w:t>Расчет комплексной модели</w:t>
      </w:r>
      <w:bookmarkEnd w:id="211"/>
    </w:p>
    <w:p w14:paraId="7D069EE5" w14:textId="4B6009C3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57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0EFCF9F3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5A5AF556" w:rsidR="00DD6E6F" w:rsidRPr="000D52AF" w:rsidRDefault="00DD6E6F" w:rsidP="00831D7B">
      <w:pPr>
        <w:pStyle w:val="a5"/>
        <w:rPr>
          <w:noProof/>
        </w:rPr>
      </w:pPr>
      <w:bookmarkStart w:id="212" w:name="_Ref187410838"/>
      <w:bookmarkStart w:id="213" w:name="_Toc444866786"/>
      <w:bookmarkStart w:id="214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12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13"/>
      <w:bookmarkEnd w:id="214"/>
    </w:p>
    <w:p w14:paraId="53F79C96" w14:textId="0BA6AAD4" w:rsidR="00DD6E6F" w:rsidRPr="000D52AF" w:rsidRDefault="00DD6E6F" w:rsidP="00E934F0">
      <w:pPr>
        <w:rPr>
          <w:noProof/>
        </w:rPr>
      </w:pPr>
      <w:r w:rsidRPr="000D52AF">
        <w:rPr>
          <w:noProof/>
        </w:rPr>
        <w:lastRenderedPageBreak/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15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2F050607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15"/>
      <w:r w:rsidRPr="000D52AF">
        <w:rPr>
          <w:rStyle w:val="af2"/>
          <w:noProof/>
        </w:rPr>
        <w:commentReference w:id="215"/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CA7AE65" wp14:editId="1A0DA317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15013F0D" w:rsidR="003E5653" w:rsidRPr="000D52AF" w:rsidRDefault="00DD6E6F" w:rsidP="00831D7B">
      <w:pPr>
        <w:pStyle w:val="a5"/>
        <w:rPr>
          <w:noProof/>
        </w:rPr>
      </w:pPr>
      <w:bookmarkStart w:id="216" w:name="_Ref187415412"/>
      <w:bookmarkStart w:id="217" w:name="_Toc444866787"/>
      <w:bookmarkStart w:id="218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16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217"/>
      <w:bookmarkEnd w:id="218"/>
    </w:p>
    <w:p w14:paraId="79D60F60" w14:textId="6FEDC474" w:rsidR="007F2883" w:rsidRPr="000D52AF" w:rsidRDefault="00B64533" w:rsidP="00E934F0">
      <w:pPr>
        <w:rPr>
          <w:noProof/>
        </w:rPr>
      </w:pPr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59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6BEDDAE1" w14:textId="4550CC6D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60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624490F9" w:rsidR="00F8203F" w:rsidRPr="000D52AF" w:rsidRDefault="00F8203F" w:rsidP="00F8203F">
      <w:pPr>
        <w:rPr>
          <w:noProof/>
        </w:rPr>
      </w:pPr>
      <w:r w:rsidRPr="000D52AF">
        <w:rPr>
          <w:noProof/>
        </w:rPr>
        <w:t xml:space="preserve">Остановите расчет по </w:t>
      </w:r>
      <w:r w:rsidR="00785692">
        <w:rPr>
          <w:noProof/>
        </w:rPr>
        <w:t>достижении модельного времени 150-20</w:t>
      </w:r>
      <w:r w:rsidRPr="000D52AF">
        <w:rPr>
          <w:noProof/>
        </w:rPr>
        <w:t>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08589343" w:rsidR="00DD6E6F" w:rsidRPr="000D52AF" w:rsidRDefault="005F287A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9161D66" wp14:editId="18366B98">
            <wp:extent cx="5715000" cy="2857500"/>
            <wp:effectExtent l="0" t="0" r="0" b="0"/>
            <wp:docPr id="1073741867" name="05_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05_p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4890AB40" w:rsidR="00DD6E6F" w:rsidRPr="000D52AF" w:rsidRDefault="00DD6E6F" w:rsidP="00831D7B">
      <w:pPr>
        <w:pStyle w:val="a5"/>
        <w:rPr>
          <w:noProof/>
        </w:rPr>
      </w:pPr>
      <w:bookmarkStart w:id="219" w:name="_Ref187646951"/>
      <w:bookmarkStart w:id="220" w:name="_Toc444866788"/>
      <w:bookmarkStart w:id="221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19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20"/>
      <w:bookmarkEnd w:id="221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30D253CA" w:rsidR="000439AD" w:rsidRPr="000D52AF" w:rsidRDefault="007B61B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53A76" wp14:editId="7ACA6F92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7E1E6F68" w:rsidR="00666212" w:rsidRPr="000D52AF" w:rsidRDefault="00666212" w:rsidP="00831D7B">
      <w:pPr>
        <w:pStyle w:val="a5"/>
        <w:rPr>
          <w:noProof/>
        </w:rPr>
      </w:pPr>
      <w:bookmarkStart w:id="222" w:name="_Ref256026094"/>
      <w:bookmarkStart w:id="223" w:name="_Ref256026081"/>
      <w:bookmarkStart w:id="224" w:name="_Toc444866789"/>
      <w:bookmarkStart w:id="225" w:name="_Toc444867196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22"/>
      <w:r w:rsidRPr="000D52AF">
        <w:rPr>
          <w:noProof/>
        </w:rPr>
        <w:t>. График положения задвижки Z1</w:t>
      </w:r>
      <w:bookmarkEnd w:id="223"/>
      <w:bookmarkEnd w:id="224"/>
      <w:bookmarkEnd w:id="225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5C8112E7" w:rsidR="000C12CB" w:rsidRPr="000D52AF" w:rsidRDefault="00247CA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EBF1D54" wp14:editId="43272D93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0F628D11" w:rsidR="000C12CB" w:rsidRPr="000D52AF" w:rsidRDefault="000C12CB" w:rsidP="00831D7B">
      <w:pPr>
        <w:pStyle w:val="a5"/>
        <w:rPr>
          <w:noProof/>
        </w:rPr>
      </w:pPr>
      <w:bookmarkStart w:id="226" w:name="_Ref256026107"/>
      <w:bookmarkStart w:id="227" w:name="_Ref256026084"/>
      <w:bookmarkStart w:id="228" w:name="_Toc444866790"/>
      <w:bookmarkStart w:id="229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26"/>
      <w:r w:rsidRPr="000D52AF">
        <w:rPr>
          <w:noProof/>
        </w:rPr>
        <w:t>. График положения задвижки Z2</w:t>
      </w:r>
      <w:bookmarkEnd w:id="227"/>
      <w:bookmarkEnd w:id="228"/>
      <w:bookmarkEnd w:id="229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30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30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31" w:name="_Toc421033240"/>
      <w:r w:rsidRPr="000D52AF">
        <w:rPr>
          <w:noProof/>
        </w:rPr>
        <w:t>Создание блока управления оборудованием</w:t>
      </w:r>
      <w:bookmarkEnd w:id="231"/>
    </w:p>
    <w:p w14:paraId="37A5E2E9" w14:textId="3B00AD45" w:rsidR="003F5820" w:rsidRPr="000D52AF" w:rsidRDefault="003F5820" w:rsidP="00E934F0">
      <w:pPr>
        <w:rPr>
          <w:noProof/>
        </w:rPr>
      </w:pPr>
      <w:commentRangeStart w:id="232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32"/>
      <w:r w:rsidR="00F8203F" w:rsidRPr="000D52AF">
        <w:rPr>
          <w:rStyle w:val="af2"/>
          <w:noProof/>
        </w:rPr>
        <w:commentReference w:id="232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33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33"/>
      <w:r w:rsidR="00F8203F" w:rsidRPr="000D52AF">
        <w:rPr>
          <w:rStyle w:val="af2"/>
          <w:noProof/>
        </w:rPr>
        <w:commentReference w:id="233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49BB2E85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62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68C4CC18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0D69D51" wp14:editId="510C2BDB">
            <wp:extent cx="3505200" cy="1905000"/>
            <wp:effectExtent l="0" t="0" r="0" b="0"/>
            <wp:docPr id="13" name="06_save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_save_as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28C4133D" w:rsidR="003F5820" w:rsidRPr="000D52AF" w:rsidRDefault="003F5820" w:rsidP="00831D7B">
      <w:pPr>
        <w:pStyle w:val="a5"/>
        <w:rPr>
          <w:noProof/>
        </w:rPr>
      </w:pPr>
      <w:bookmarkStart w:id="234" w:name="_Ref187689049"/>
      <w:bookmarkStart w:id="235" w:name="_Toc444866791"/>
      <w:bookmarkStart w:id="236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62</w:t>
      </w:r>
      <w:r w:rsidR="00EC1144" w:rsidRPr="000D52AF">
        <w:rPr>
          <w:noProof/>
        </w:rPr>
        <w:fldChar w:fldCharType="end"/>
      </w:r>
      <w:bookmarkEnd w:id="234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35"/>
      <w:bookmarkEnd w:id="236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37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37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52D1A71B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F926FF5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FDE02A4" wp14:editId="5AFB4706">
            <wp:extent cx="8010525" cy="1866900"/>
            <wp:effectExtent l="0" t="0" r="9525" b="0"/>
            <wp:docPr id="19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18680231" w:rsidR="003F5820" w:rsidRPr="000D52AF" w:rsidRDefault="003F5820" w:rsidP="00831D7B">
      <w:pPr>
        <w:pStyle w:val="a5"/>
        <w:rPr>
          <w:noProof/>
        </w:rPr>
      </w:pPr>
      <w:bookmarkStart w:id="238" w:name="_Ref187783138"/>
      <w:bookmarkStart w:id="239" w:name="_Toc444866792"/>
      <w:bookmarkStart w:id="240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38"/>
      <w:r w:rsidRPr="000D52AF">
        <w:rPr>
          <w:noProof/>
        </w:rPr>
        <w:t>. Меню вызова редактора базы данных</w:t>
      </w:r>
      <w:bookmarkEnd w:id="239"/>
      <w:bookmarkEnd w:id="240"/>
    </w:p>
    <w:p w14:paraId="6F4BFE0A" w14:textId="35E9F600" w:rsidR="003F5820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54474">
        <w:rPr>
          <w:noProof/>
        </w:rPr>
        <w:t xml:space="preserve">, либо выполните двойной щелчок мыши по категории </w:t>
      </w:r>
      <w:r w:rsidR="00A54474" w:rsidRPr="000D52AF">
        <w:rPr>
          <w:b/>
          <w:bCs/>
          <w:noProof/>
        </w:rPr>
        <w:t>«Задвижки»</w:t>
      </w:r>
      <w:r w:rsidRPr="000D52AF">
        <w:rPr>
          <w:noProof/>
        </w:rPr>
        <w:t>.</w:t>
      </w:r>
    </w:p>
    <w:p w14:paraId="3EDBB646" w14:textId="77777777" w:rsidR="00F06271" w:rsidRPr="000D52AF" w:rsidRDefault="00F06271" w:rsidP="00F06271">
      <w:pPr>
        <w:pStyle w:val="a9"/>
        <w:numPr>
          <w:ilvl w:val="0"/>
          <w:numId w:val="21"/>
        </w:numPr>
        <w:rPr>
          <w:noProof/>
        </w:rPr>
      </w:pPr>
      <w:r>
        <w:rPr>
          <w:noProof/>
        </w:rPr>
        <w:drawing>
          <wp:inline distT="0" distB="0" distL="0" distR="0" wp14:anchorId="4022AEDB" wp14:editId="74E0A28B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77F2405A" w:rsidR="00F06271" w:rsidRPr="000D52AF" w:rsidRDefault="00F06271" w:rsidP="00F06271">
      <w:pPr>
        <w:pStyle w:val="a5"/>
        <w:rPr>
          <w:noProof/>
        </w:rPr>
      </w:pPr>
      <w:bookmarkStart w:id="241" w:name="_Ref187783296"/>
      <w:bookmarkStart w:id="242" w:name="_Toc444866794"/>
      <w:bookmarkStart w:id="243" w:name="_Toc444867201"/>
      <w:r w:rsidRPr="000D52AF">
        <w:rPr>
          <w:noProof/>
        </w:rPr>
        <w:lastRenderedPageBreak/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>
        <w:rPr>
          <w:noProof/>
          <w:szCs w:val="22"/>
        </w:rPr>
        <w:t>64</w:t>
      </w:r>
      <w:r w:rsidRPr="000D52AF">
        <w:rPr>
          <w:noProof/>
          <w:szCs w:val="22"/>
        </w:rPr>
        <w:fldChar w:fldCharType="end"/>
      </w:r>
      <w:bookmarkEnd w:id="241"/>
      <w:r w:rsidRPr="000D52AF">
        <w:rPr>
          <w:noProof/>
        </w:rPr>
        <w:t xml:space="preserve">. Редактор базы </w:t>
      </w:r>
      <w:r w:rsidRPr="00F06271">
        <w:t>данных</w:t>
      </w:r>
      <w:bookmarkEnd w:id="242"/>
      <w:bookmarkEnd w:id="243"/>
    </w:p>
    <w:p w14:paraId="515DB3C7" w14:textId="715E0B67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4207E2EC" w:rsidR="003F5820" w:rsidRPr="000D52AF" w:rsidRDefault="00EC3CC6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9949B5" wp14:editId="68C8A7E1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7DF59735" w:rsidR="003F5820" w:rsidRPr="000D52AF" w:rsidRDefault="003F5820" w:rsidP="00831D7B">
      <w:pPr>
        <w:pStyle w:val="a5"/>
        <w:rPr>
          <w:noProof/>
        </w:rPr>
      </w:pPr>
      <w:bookmarkStart w:id="244" w:name="_Ref187783732"/>
      <w:bookmarkStart w:id="245" w:name="_Toc444866793"/>
      <w:bookmarkStart w:id="246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44"/>
      <w:r w:rsidRPr="000D52AF">
        <w:rPr>
          <w:noProof/>
        </w:rPr>
        <w:t>. Настройка категории</w:t>
      </w:r>
      <w:bookmarkEnd w:id="245"/>
      <w:bookmarkEnd w:id="246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>Закройте «</w:t>
      </w:r>
      <w:r w:rsidRPr="00F06271">
        <w:rPr>
          <w:b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F06271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47" w:name="_Toc421033242"/>
      <w:r w:rsidRPr="000D52AF">
        <w:rPr>
          <w:noProof/>
        </w:rPr>
        <w:t>Создание блока управления оборудованием</w:t>
      </w:r>
      <w:bookmarkEnd w:id="247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73E1F90A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3890C983" w:rsidR="007F4566" w:rsidRPr="000D52AF" w:rsidRDefault="00FA0FE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58F8A19" wp14:editId="4EDEF523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5BD7CE26" w:rsidR="003F5820" w:rsidRPr="000D52AF" w:rsidRDefault="003F5820" w:rsidP="00831D7B">
      <w:pPr>
        <w:pStyle w:val="a5"/>
        <w:rPr>
          <w:noProof/>
        </w:rPr>
      </w:pPr>
      <w:bookmarkStart w:id="248" w:name="_Ref187784320"/>
      <w:bookmarkStart w:id="249" w:name="_Toc444866795"/>
      <w:bookmarkStart w:id="250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48"/>
      <w:r w:rsidRPr="000D52AF">
        <w:rPr>
          <w:noProof/>
        </w:rPr>
        <w:t>. Создание подписи блока</w:t>
      </w:r>
      <w:bookmarkEnd w:id="249"/>
      <w:bookmarkEnd w:id="250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137EA7E9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клапана, и </w:t>
      </w:r>
      <w:r w:rsidR="007A6F0C">
        <w:rPr>
          <w:noProof/>
        </w:rPr>
        <w:t>его</w:t>
      </w:r>
      <w:r w:rsidRPr="000D52AF">
        <w:rPr>
          <w:noProof/>
        </w:rPr>
        <w:t xml:space="preserve">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>открыт</w:t>
      </w:r>
      <w:r w:rsidR="007A6F0C">
        <w:rPr>
          <w:noProof/>
        </w:rPr>
        <w:t xml:space="preserve"> он</w:t>
      </w:r>
      <w:r w:rsidR="00521A38" w:rsidRPr="000D52AF">
        <w:rPr>
          <w:noProof/>
        </w:rPr>
        <w:t xml:space="preserve"> </w:t>
      </w:r>
      <w:r w:rsidR="007A6F0C">
        <w:rPr>
          <w:noProof/>
        </w:rPr>
        <w:t>или закрыт</w:t>
      </w:r>
      <w:r w:rsidRPr="000D52AF">
        <w:rPr>
          <w:noProof/>
        </w:rPr>
        <w:t>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5CE49CFE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38CED0CE" w:rsidR="003F5820" w:rsidRPr="000D52AF" w:rsidRDefault="00C2012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12D5376" wp14:editId="4A60ABFE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637DF7E" w:rsidR="003F5820" w:rsidRPr="000D52AF" w:rsidRDefault="003F5820" w:rsidP="00831D7B">
      <w:pPr>
        <w:pStyle w:val="a5"/>
        <w:rPr>
          <w:noProof/>
        </w:rPr>
      </w:pPr>
      <w:bookmarkStart w:id="251" w:name="_Ref187785310"/>
      <w:bookmarkStart w:id="252" w:name="_Toc444866796"/>
      <w:bookmarkStart w:id="253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51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52"/>
      <w:bookmarkEnd w:id="253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62EE6404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5C905B94" w:rsidR="003F5820" w:rsidRPr="000D52AF" w:rsidRDefault="00D847D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91633FA" wp14:editId="57E0941C">
            <wp:extent cx="9001125" cy="4800600"/>
            <wp:effectExtent l="0" t="0" r="9525" b="0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3163CD24" w:rsidR="003F5820" w:rsidRPr="000D52AF" w:rsidRDefault="003F5820" w:rsidP="00831D7B">
      <w:pPr>
        <w:pStyle w:val="a5"/>
        <w:rPr>
          <w:noProof/>
        </w:rPr>
      </w:pPr>
      <w:bookmarkStart w:id="254" w:name="_Ref187786468"/>
      <w:bookmarkStart w:id="255" w:name="_Toc444866797"/>
      <w:bookmarkStart w:id="256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54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55"/>
      <w:bookmarkEnd w:id="256"/>
    </w:p>
    <w:p w14:paraId="1ECE4E07" w14:textId="5724A4A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>субмодели так, чтобы схема приняла вид представленный на рисунке ниже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205999A8" w:rsidR="003F5820" w:rsidRPr="000D52AF" w:rsidRDefault="0011753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8687F06" wp14:editId="5106E0E4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477D05AF" w:rsidR="003F5820" w:rsidRPr="000D52AF" w:rsidRDefault="003F5820" w:rsidP="00831D7B">
      <w:pPr>
        <w:pStyle w:val="a5"/>
        <w:rPr>
          <w:noProof/>
        </w:rPr>
      </w:pPr>
      <w:bookmarkStart w:id="257" w:name="_Ref187786561"/>
      <w:bookmarkStart w:id="258" w:name="_Toc444866798"/>
      <w:bookmarkStart w:id="259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57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58"/>
      <w:bookmarkEnd w:id="259"/>
    </w:p>
    <w:p w14:paraId="76B78DAC" w14:textId="507DEBBD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369A5DF4" w:rsidR="003F5820" w:rsidRPr="000D52AF" w:rsidRDefault="00CE170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5B131E80" wp14:editId="34AE9C3B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4F146BC0" w:rsidR="00AB61F4" w:rsidRPr="000D52AF" w:rsidRDefault="003F5820" w:rsidP="00117535">
      <w:pPr>
        <w:pStyle w:val="a5"/>
        <w:rPr>
          <w:noProof/>
        </w:rPr>
      </w:pPr>
      <w:bookmarkStart w:id="260" w:name="_Ref187787058"/>
      <w:bookmarkStart w:id="261" w:name="_Toc444866799"/>
      <w:bookmarkStart w:id="262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60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61"/>
      <w:bookmarkEnd w:id="262"/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63" w:name="_Toc421033243"/>
      <w:r w:rsidRPr="000D52AF">
        <w:rPr>
          <w:noProof/>
        </w:rPr>
        <w:t>Векторная обработка сигналов</w:t>
      </w:r>
      <w:bookmarkEnd w:id="263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051FFD4D" w:rsidR="004D58C9" w:rsidRPr="000D52AF" w:rsidRDefault="008D3C1A" w:rsidP="004D58C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532F6" wp14:editId="273EB7E9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CAC147B" w:rsidR="004D58C9" w:rsidRPr="000D52AF" w:rsidRDefault="004D58C9" w:rsidP="004D58C9">
      <w:pPr>
        <w:pStyle w:val="a5"/>
        <w:rPr>
          <w:noProof/>
        </w:rPr>
      </w:pPr>
      <w:bookmarkStart w:id="264" w:name="_Toc444866800"/>
      <w:bookmarkStart w:id="265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71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 xml:space="preserve">. Блок </w:t>
      </w:r>
      <w:r w:rsidR="00117535">
        <w:rPr>
          <w:noProof/>
        </w:rPr>
        <w:t>«</w:t>
      </w:r>
      <w:r w:rsidRPr="000D52AF">
        <w:rPr>
          <w:noProof/>
        </w:rPr>
        <w:t>Заметка</w:t>
      </w:r>
      <w:r w:rsidR="00117535">
        <w:rPr>
          <w:noProof/>
        </w:rPr>
        <w:t>»</w:t>
      </w:r>
      <w:r w:rsidRPr="000D52AF">
        <w:rPr>
          <w:noProof/>
        </w:rPr>
        <w:t xml:space="preserve"> в палитре компонентов</w:t>
      </w:r>
      <w:bookmarkEnd w:id="264"/>
      <w:bookmarkEnd w:id="265"/>
    </w:p>
    <w:p w14:paraId="3B8556F4" w14:textId="6341B8C0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09A57D37" w:rsidR="003F5820" w:rsidRPr="000D52AF" w:rsidRDefault="00B1740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CC15C2E" wp14:editId="680B7738">
            <wp:extent cx="6210300" cy="3505200"/>
            <wp:effectExtent l="0" t="0" r="0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7DDC36FF" w:rsidR="003F5820" w:rsidRPr="000D52AF" w:rsidRDefault="003F5820" w:rsidP="00831D7B">
      <w:pPr>
        <w:pStyle w:val="a5"/>
        <w:rPr>
          <w:noProof/>
        </w:rPr>
      </w:pPr>
      <w:bookmarkStart w:id="266" w:name="_Ref187821928"/>
      <w:bookmarkStart w:id="267" w:name="_Toc444866801"/>
      <w:bookmarkStart w:id="268" w:name="_Toc444867208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26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67"/>
      <w:bookmarkEnd w:id="268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6AC4EBD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2E327AD7" w:rsidR="003F5820" w:rsidRPr="000D52AF" w:rsidRDefault="00FD022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9F56D5" wp14:editId="122F4D05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5454209B" w:rsidR="003F5820" w:rsidRPr="000D52AF" w:rsidRDefault="003F5820" w:rsidP="00831D7B">
      <w:pPr>
        <w:pStyle w:val="a5"/>
        <w:rPr>
          <w:noProof/>
        </w:rPr>
      </w:pPr>
      <w:bookmarkStart w:id="269" w:name="_Ref187823682"/>
      <w:bookmarkStart w:id="270" w:name="_Toc444866802"/>
      <w:bookmarkStart w:id="271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6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70"/>
      <w:bookmarkEnd w:id="271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69F7F474" w:rsidR="003F5820" w:rsidRPr="000D52AF" w:rsidRDefault="003F5820" w:rsidP="00831D7B">
      <w:pPr>
        <w:pStyle w:val="a5"/>
        <w:rPr>
          <w:noProof/>
        </w:rPr>
      </w:pPr>
      <w:bookmarkStart w:id="272" w:name="_Ref187825098"/>
      <w:bookmarkStart w:id="273" w:name="_Toc444866803"/>
      <w:bookmarkStart w:id="274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7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73"/>
      <w:bookmarkEnd w:id="274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44BF3BEC" w:rsidR="00E007E8" w:rsidRPr="000D52AF" w:rsidRDefault="003C2BA1" w:rsidP="00E934F0">
      <w:pPr>
        <w:rPr>
          <w:rStyle w:val="af0"/>
          <w:noProof/>
        </w:rPr>
      </w:pPr>
      <w:r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</w:p>
    <w:p w14:paraId="59D19D76" w14:textId="454D97A8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</w:p>
    <w:p w14:paraId="59928BC9" w14:textId="76747A3A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yb01</w:t>
      </w:r>
      <w:r w:rsidR="00550E10" w:rsidRPr="000D52AF">
        <w:rPr>
          <w:rStyle w:val="af0"/>
          <w:noProof/>
        </w:rPr>
        <w:t>"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676F37D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3AE5C242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11AD6B33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6D05D471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15E972D4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4C8C5249" w:rsidR="003F5820" w:rsidRPr="000D52AF" w:rsidRDefault="00FC26F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E3DA78A" wp14:editId="0D6D354F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F35ECD4" w:rsidR="003F5820" w:rsidRPr="000D52AF" w:rsidRDefault="003F5820" w:rsidP="00831D7B">
      <w:pPr>
        <w:pStyle w:val="a5"/>
        <w:rPr>
          <w:noProof/>
        </w:rPr>
      </w:pPr>
      <w:bookmarkStart w:id="275" w:name="_Ref187826078"/>
      <w:bookmarkStart w:id="276" w:name="_Ref187826071"/>
      <w:bookmarkStart w:id="277" w:name="_Toc444866804"/>
      <w:bookmarkStart w:id="278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75</w:t>
      </w:r>
      <w:r w:rsidR="00CC5A86" w:rsidRPr="000D52AF">
        <w:rPr>
          <w:noProof/>
        </w:rPr>
        <w:fldChar w:fldCharType="end"/>
      </w:r>
      <w:bookmarkEnd w:id="27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76"/>
      <w:bookmarkEnd w:id="277"/>
      <w:bookmarkEnd w:id="278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79" w:name="_Toc421033244"/>
      <w:r w:rsidRPr="000D52AF">
        <w:rPr>
          <w:noProof/>
        </w:rPr>
        <w:t>Редактирование параметров «нового» блока</w:t>
      </w:r>
      <w:bookmarkEnd w:id="279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lastRenderedPageBreak/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21AED798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EC04E38" w:rsidR="003F5820" w:rsidRPr="000D52AF" w:rsidRDefault="005E7774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285BAD9" wp14:editId="02DF9CAD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782F537B" w:rsidR="003F5820" w:rsidRPr="000D52AF" w:rsidRDefault="003F5820" w:rsidP="00831D7B">
      <w:pPr>
        <w:pStyle w:val="a5"/>
        <w:rPr>
          <w:noProof/>
        </w:rPr>
      </w:pPr>
      <w:bookmarkStart w:id="280" w:name="_Ref187827315"/>
      <w:bookmarkStart w:id="281" w:name="_Toc444866805"/>
      <w:bookmarkStart w:id="282" w:name="_Toc44486721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28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81"/>
      <w:bookmarkEnd w:id="282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2F128EF6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232217FA" w:rsidR="003F5820" w:rsidRPr="000D52AF" w:rsidRDefault="00A44098" w:rsidP="00A440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DFEA058" wp14:editId="688D2F27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12B5D1F0" w:rsidR="003F5820" w:rsidRPr="000D52AF" w:rsidRDefault="003F5820" w:rsidP="00831D7B">
      <w:pPr>
        <w:pStyle w:val="a5"/>
        <w:rPr>
          <w:noProof/>
        </w:rPr>
      </w:pPr>
      <w:bookmarkStart w:id="283" w:name="_Ref187829362"/>
      <w:bookmarkStart w:id="284" w:name="_Toc444866806"/>
      <w:bookmarkStart w:id="285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8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84"/>
      <w:bookmarkEnd w:id="285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86" w:name="_Toc421033245"/>
      <w:r w:rsidRPr="000D52AF">
        <w:rPr>
          <w:noProof/>
        </w:rPr>
        <w:t>Создание модели управления клапаном</w:t>
      </w:r>
      <w:bookmarkEnd w:id="286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lastRenderedPageBreak/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4A20BAEF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6BF71AD9" w:rsidR="003F5820" w:rsidRPr="000D52AF" w:rsidRDefault="00763DF2" w:rsidP="00763DF2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1CDE01C" wp14:editId="4DABB99F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192567E6" w:rsidR="003F5820" w:rsidRPr="000D52AF" w:rsidRDefault="003F5820" w:rsidP="00831D7B">
      <w:pPr>
        <w:pStyle w:val="a5"/>
        <w:rPr>
          <w:noProof/>
        </w:rPr>
      </w:pPr>
      <w:bookmarkStart w:id="287" w:name="_Ref187830098"/>
      <w:bookmarkStart w:id="288" w:name="_Toc444866807"/>
      <w:bookmarkStart w:id="289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8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88"/>
      <w:bookmarkEnd w:id="289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546FC1A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29BB57E1" w:rsidR="003F5820" w:rsidRPr="000D52AF" w:rsidRDefault="00287C3B" w:rsidP="00287C3B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13272922" wp14:editId="2144CA1C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3750D635" w:rsidR="003F5820" w:rsidRPr="000D52AF" w:rsidRDefault="003F5820" w:rsidP="00831D7B">
      <w:pPr>
        <w:pStyle w:val="a5"/>
        <w:rPr>
          <w:noProof/>
        </w:rPr>
      </w:pPr>
      <w:bookmarkStart w:id="290" w:name="_Ref187832758"/>
      <w:bookmarkStart w:id="291" w:name="_Toc444866808"/>
      <w:bookmarkStart w:id="292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9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91"/>
      <w:bookmarkEnd w:id="292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311B8043" w:rsidR="003F5820" w:rsidRPr="000D52AF" w:rsidRDefault="00A47A03" w:rsidP="002C03CE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0714689A" wp14:editId="0159928B">
            <wp:extent cx="4657143" cy="3019048"/>
            <wp:effectExtent l="0" t="0" r="0" b="0"/>
            <wp:docPr id="1073741878" name="06_prop_b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06_prop_bool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F71" w14:textId="5435CDC3" w:rsidR="003F5820" w:rsidRPr="000D52AF" w:rsidRDefault="003F5820" w:rsidP="00831D7B">
      <w:pPr>
        <w:pStyle w:val="a5"/>
        <w:rPr>
          <w:noProof/>
        </w:rPr>
      </w:pPr>
      <w:bookmarkStart w:id="293" w:name="_Toc444866809"/>
      <w:bookmarkStart w:id="294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93"/>
      <w:bookmarkEnd w:id="294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0D52AF" w:rsidRDefault="007E13DE" w:rsidP="007E13DE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4F5DAEE8" wp14:editId="5D36C6A1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4508EEB9" w:rsidR="003F5820" w:rsidRPr="000D52AF" w:rsidRDefault="003F5820" w:rsidP="00831D7B">
      <w:pPr>
        <w:pStyle w:val="a5"/>
        <w:rPr>
          <w:noProof/>
        </w:rPr>
      </w:pPr>
      <w:bookmarkStart w:id="295" w:name="_Toc444866810"/>
      <w:bookmarkStart w:id="296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95"/>
      <w:bookmarkEnd w:id="296"/>
    </w:p>
    <w:p w14:paraId="07F9B07A" w14:textId="6DCDD8ED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27576BF6" w:rsidR="003F5820" w:rsidRPr="000D52AF" w:rsidRDefault="007F35A0" w:rsidP="00BB3269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5FD591DC" wp14:editId="2E2C54BA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6FF737B8" w:rsidR="003F5820" w:rsidRPr="000D52AF" w:rsidRDefault="003F5820" w:rsidP="00831D7B">
      <w:pPr>
        <w:pStyle w:val="a5"/>
        <w:rPr>
          <w:noProof/>
        </w:rPr>
      </w:pPr>
      <w:bookmarkStart w:id="297" w:name="_Ref187834560"/>
      <w:bookmarkStart w:id="298" w:name="_Toc444866811"/>
      <w:bookmarkStart w:id="299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29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98"/>
      <w:bookmarkEnd w:id="299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300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300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01" w:name="_Toc421033247"/>
      <w:r w:rsidRPr="000D52AF">
        <w:rPr>
          <w:noProof/>
        </w:rPr>
        <w:t>Создание алгоритма управления</w:t>
      </w:r>
      <w:bookmarkEnd w:id="301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13C92E2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7975B707" w:rsidR="000B02E6" w:rsidRPr="000D52AF" w:rsidRDefault="000B02E6" w:rsidP="00831D7B">
      <w:pPr>
        <w:pStyle w:val="a5"/>
        <w:rPr>
          <w:noProof/>
        </w:rPr>
      </w:pPr>
      <w:bookmarkStart w:id="302" w:name="_Ref256241129"/>
      <w:bookmarkStart w:id="303" w:name="_Toc444866812"/>
      <w:bookmarkStart w:id="304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02"/>
      <w:r w:rsidRPr="000D52AF">
        <w:rPr>
          <w:noProof/>
        </w:rPr>
        <w:t>. Схема модели управления</w:t>
      </w:r>
      <w:bookmarkEnd w:id="303"/>
      <w:bookmarkEnd w:id="304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05" w:name="_Toc421033248"/>
      <w:r w:rsidRPr="000D52AF">
        <w:rPr>
          <w:noProof/>
        </w:rPr>
        <w:t>Алгоритм управления первой задвижкой</w:t>
      </w:r>
      <w:bookmarkEnd w:id="305"/>
    </w:p>
    <w:p w14:paraId="719B63B5" w14:textId="2B02F80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2ED7B36D" w:rsidR="000B02E6" w:rsidRPr="000D52AF" w:rsidRDefault="000B02E6" w:rsidP="00831D7B">
      <w:pPr>
        <w:pStyle w:val="a5"/>
        <w:rPr>
          <w:noProof/>
        </w:rPr>
      </w:pPr>
      <w:bookmarkStart w:id="306" w:name="_Ref187855182"/>
      <w:bookmarkStart w:id="307" w:name="_Toc444866813"/>
      <w:bookmarkStart w:id="308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06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07"/>
      <w:bookmarkEnd w:id="308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4A8C4E26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46024682" w:rsidR="000B02E6" w:rsidRPr="000D52AF" w:rsidRDefault="000B02E6" w:rsidP="00831D7B">
      <w:pPr>
        <w:pStyle w:val="a5"/>
        <w:rPr>
          <w:noProof/>
        </w:rPr>
      </w:pPr>
      <w:bookmarkStart w:id="309" w:name="_Ref187855222"/>
      <w:bookmarkStart w:id="310" w:name="_Toc444866814"/>
      <w:bookmarkStart w:id="311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09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10"/>
      <w:bookmarkEnd w:id="311"/>
    </w:p>
    <w:p w14:paraId="073A9E96" w14:textId="30C007E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4C110F09" w:rsidR="000B02E6" w:rsidRPr="000D52AF" w:rsidRDefault="000B02E6" w:rsidP="00831D7B">
      <w:pPr>
        <w:pStyle w:val="a5"/>
        <w:rPr>
          <w:noProof/>
        </w:rPr>
      </w:pPr>
      <w:bookmarkStart w:id="312" w:name="_Ref187858026"/>
      <w:bookmarkStart w:id="313" w:name="_Toc444866815"/>
      <w:bookmarkStart w:id="314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12"/>
      <w:r w:rsidRPr="000D52AF">
        <w:rPr>
          <w:noProof/>
        </w:rPr>
        <w:t>. Схема с алгоритма с добавленными блоками</w:t>
      </w:r>
      <w:bookmarkEnd w:id="313"/>
      <w:bookmarkEnd w:id="314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15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15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2B5B8318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72897AC7" w:rsidR="000B02E6" w:rsidRPr="000D52AF" w:rsidRDefault="000B02E6" w:rsidP="00831D7B">
      <w:pPr>
        <w:pStyle w:val="a5"/>
        <w:rPr>
          <w:noProof/>
        </w:rPr>
      </w:pPr>
      <w:bookmarkStart w:id="316" w:name="_Ref188015371"/>
      <w:bookmarkStart w:id="317" w:name="_Toc444866816"/>
      <w:bookmarkStart w:id="318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16"/>
      <w:r w:rsidRPr="000D52AF">
        <w:rPr>
          <w:noProof/>
        </w:rPr>
        <w:t>. Окно редактирования блока чтения сигналов</w:t>
      </w:r>
      <w:bookmarkEnd w:id="317"/>
      <w:bookmarkEnd w:id="318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407C4621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659F5DFA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05BA024A" w:rsidR="000B02E6" w:rsidRPr="000D52AF" w:rsidRDefault="000B02E6" w:rsidP="00831D7B">
      <w:pPr>
        <w:pStyle w:val="a5"/>
        <w:rPr>
          <w:noProof/>
        </w:rPr>
      </w:pPr>
      <w:bookmarkStart w:id="319" w:name="_Ref188017369"/>
      <w:bookmarkStart w:id="320" w:name="_Toc444866817"/>
      <w:bookmarkStart w:id="321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88</w:t>
      </w:r>
      <w:r w:rsidR="00EC1144" w:rsidRPr="000D52AF">
        <w:rPr>
          <w:noProof/>
        </w:rPr>
        <w:fldChar w:fldCharType="end"/>
      </w:r>
      <w:bookmarkEnd w:id="319"/>
      <w:r w:rsidRPr="000D52AF">
        <w:rPr>
          <w:noProof/>
        </w:rPr>
        <w:t>. Окно редактора базы данных</w:t>
      </w:r>
      <w:bookmarkEnd w:id="320"/>
      <w:bookmarkEnd w:id="321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3176C2F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348E44E5" w:rsidR="000B02E6" w:rsidRPr="000D52AF" w:rsidRDefault="000B02E6" w:rsidP="00831D7B">
      <w:pPr>
        <w:pStyle w:val="a5"/>
        <w:rPr>
          <w:noProof/>
        </w:rPr>
      </w:pPr>
      <w:bookmarkStart w:id="322" w:name="_Ref188017996"/>
      <w:bookmarkStart w:id="323" w:name="_Toc444866818"/>
      <w:bookmarkStart w:id="324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89</w:t>
      </w:r>
      <w:r w:rsidR="00EC1144" w:rsidRPr="000D52AF">
        <w:rPr>
          <w:noProof/>
          <w:szCs w:val="22"/>
        </w:rPr>
        <w:fldChar w:fldCharType="end"/>
      </w:r>
      <w:bookmarkEnd w:id="322"/>
      <w:r w:rsidRPr="000D52AF">
        <w:rPr>
          <w:noProof/>
        </w:rPr>
        <w:t>. Настройка блока чтения сигнала</w:t>
      </w:r>
      <w:bookmarkEnd w:id="323"/>
      <w:bookmarkEnd w:id="324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5F65493B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44987B69" w:rsidR="000B02E6" w:rsidRPr="000D52AF" w:rsidRDefault="000B02E6" w:rsidP="00831D7B">
      <w:pPr>
        <w:pStyle w:val="a5"/>
        <w:rPr>
          <w:noProof/>
        </w:rPr>
      </w:pPr>
      <w:bookmarkStart w:id="325" w:name="_Ref188018905"/>
      <w:bookmarkStart w:id="326" w:name="_Toc444866819"/>
      <w:bookmarkStart w:id="327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25"/>
      <w:r w:rsidRPr="000D52AF">
        <w:rPr>
          <w:noProof/>
        </w:rPr>
        <w:t>. Настройка блока «Выход алгоритма»</w:t>
      </w:r>
      <w:bookmarkEnd w:id="326"/>
      <w:bookmarkEnd w:id="327"/>
    </w:p>
    <w:p w14:paraId="079146BE" w14:textId="673133B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064FB11F" w:rsidR="000B02E6" w:rsidRPr="000D52AF" w:rsidRDefault="000B02E6" w:rsidP="00831D7B">
      <w:pPr>
        <w:pStyle w:val="a5"/>
        <w:rPr>
          <w:noProof/>
        </w:rPr>
      </w:pPr>
      <w:bookmarkStart w:id="328" w:name="_Ref188019949"/>
      <w:bookmarkStart w:id="329" w:name="_Toc444866820"/>
      <w:bookmarkStart w:id="330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91</w:t>
      </w:r>
      <w:r w:rsidR="00EC1144" w:rsidRPr="000D52AF">
        <w:rPr>
          <w:noProof/>
        </w:rPr>
        <w:fldChar w:fldCharType="end"/>
      </w:r>
      <w:bookmarkEnd w:id="328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29"/>
      <w:bookmarkEnd w:id="330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31" w:name="_Toc421033250"/>
      <w:r w:rsidRPr="000D52AF">
        <w:rPr>
          <w:noProof/>
        </w:rPr>
        <w:t>Структурная схема управления первой задвижкой</w:t>
      </w:r>
      <w:bookmarkEnd w:id="331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2C364C0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2F1AF4C7" w:rsidR="000B02E6" w:rsidRPr="000D52AF" w:rsidRDefault="000B02E6" w:rsidP="00831D7B">
      <w:pPr>
        <w:pStyle w:val="a5"/>
        <w:rPr>
          <w:noProof/>
        </w:rPr>
      </w:pPr>
      <w:bookmarkStart w:id="332" w:name="_Ref188019957"/>
      <w:bookmarkStart w:id="333" w:name="_Toc444866821"/>
      <w:bookmarkStart w:id="334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32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3"/>
      <w:bookmarkEnd w:id="334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35" w:name="_Toc421033251"/>
      <w:r w:rsidRPr="000D52AF">
        <w:rPr>
          <w:noProof/>
        </w:rPr>
        <w:t>Проверка работы алгоритма управления первой задвижкой</w:t>
      </w:r>
      <w:bookmarkEnd w:id="335"/>
    </w:p>
    <w:p w14:paraId="3D00D152" w14:textId="5F318A99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5D45A96F" w:rsidR="000B02E6" w:rsidRPr="000D52AF" w:rsidRDefault="000B02E6" w:rsidP="00831D7B">
      <w:pPr>
        <w:pStyle w:val="a5"/>
        <w:rPr>
          <w:noProof/>
        </w:rPr>
      </w:pPr>
      <w:bookmarkStart w:id="336" w:name="_Ref188020941"/>
      <w:bookmarkStart w:id="337" w:name="_Toc444866822"/>
      <w:bookmarkStart w:id="338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36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37"/>
      <w:bookmarkEnd w:id="338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0AB60A55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5E575610" w:rsidR="000B02E6" w:rsidRPr="000D52AF" w:rsidRDefault="000B02E6" w:rsidP="00831D7B">
      <w:pPr>
        <w:pStyle w:val="a5"/>
        <w:rPr>
          <w:noProof/>
        </w:rPr>
      </w:pPr>
      <w:bookmarkStart w:id="339" w:name="_Ref188021809"/>
      <w:bookmarkStart w:id="340" w:name="_Toc444866823"/>
      <w:bookmarkStart w:id="341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39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40"/>
      <w:bookmarkEnd w:id="341"/>
    </w:p>
    <w:p w14:paraId="6DFEBF33" w14:textId="3C2A941B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747F38D8" w:rsidR="000B02E6" w:rsidRPr="000D52AF" w:rsidRDefault="000B02E6" w:rsidP="00831D7B">
      <w:pPr>
        <w:pStyle w:val="a5"/>
        <w:rPr>
          <w:noProof/>
        </w:rPr>
      </w:pPr>
      <w:bookmarkStart w:id="342" w:name="_Ref188022349"/>
      <w:bookmarkStart w:id="343" w:name="_Toc444866824"/>
      <w:bookmarkStart w:id="344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42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43"/>
      <w:bookmarkEnd w:id="344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45" w:name="_Toc421033252"/>
      <w:r w:rsidRPr="000D52AF">
        <w:rPr>
          <w:noProof/>
        </w:rPr>
        <w:t>Алгоритм управления второй задвижкой</w:t>
      </w:r>
      <w:bookmarkEnd w:id="345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71ED69AE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07798E1C" w:rsidR="000B02E6" w:rsidRPr="000D52AF" w:rsidRDefault="000B02E6" w:rsidP="00831D7B">
      <w:pPr>
        <w:pStyle w:val="a5"/>
        <w:rPr>
          <w:noProof/>
        </w:rPr>
      </w:pPr>
      <w:bookmarkStart w:id="346" w:name="_Ref188062039"/>
      <w:bookmarkStart w:id="347" w:name="_Toc444866825"/>
      <w:bookmarkStart w:id="348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96</w:t>
      </w:r>
      <w:r w:rsidR="00CC5A86" w:rsidRPr="000D52AF">
        <w:rPr>
          <w:noProof/>
        </w:rPr>
        <w:fldChar w:fldCharType="end"/>
      </w:r>
      <w:bookmarkEnd w:id="346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47"/>
      <w:bookmarkEnd w:id="348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35F4CA15" w:rsidR="000B02E6" w:rsidRPr="000D52AF" w:rsidRDefault="000B02E6" w:rsidP="00831D7B">
      <w:pPr>
        <w:pStyle w:val="a5"/>
        <w:rPr>
          <w:noProof/>
        </w:rPr>
      </w:pPr>
      <w:bookmarkStart w:id="349" w:name="_Toc444866826"/>
      <w:bookmarkStart w:id="350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49"/>
      <w:bookmarkEnd w:id="350"/>
    </w:p>
    <w:p w14:paraId="7861C29C" w14:textId="5FFF2A10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6ABAA0F7" w:rsidR="000B02E6" w:rsidRPr="000D52AF" w:rsidRDefault="000B02E6" w:rsidP="00831D7B">
      <w:pPr>
        <w:pStyle w:val="a5"/>
        <w:rPr>
          <w:noProof/>
        </w:rPr>
      </w:pPr>
      <w:bookmarkStart w:id="351" w:name="_Ref188063153"/>
      <w:bookmarkStart w:id="352" w:name="_Toc444866827"/>
      <w:bookmarkStart w:id="353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51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52"/>
      <w:bookmarkEnd w:id="353"/>
    </w:p>
    <w:p w14:paraId="5FCDB4AB" w14:textId="62C43535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30E275A2" w:rsidR="000B02E6" w:rsidRPr="000D52AF" w:rsidRDefault="000B02E6" w:rsidP="00831D7B">
      <w:pPr>
        <w:pStyle w:val="a5"/>
        <w:rPr>
          <w:noProof/>
        </w:rPr>
      </w:pPr>
      <w:bookmarkStart w:id="354" w:name="_Ref188063949"/>
      <w:bookmarkStart w:id="355" w:name="_Toc444866828"/>
      <w:bookmarkStart w:id="356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54"/>
      <w:r w:rsidRPr="000D52AF">
        <w:rPr>
          <w:noProof/>
        </w:rPr>
        <w:t>. Параметры блока чтение сигналов</w:t>
      </w:r>
      <w:bookmarkEnd w:id="355"/>
      <w:bookmarkEnd w:id="356"/>
    </w:p>
    <w:p w14:paraId="0237FA50" w14:textId="17AD38D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23108CD6" w:rsidR="000B02E6" w:rsidRPr="000D52AF" w:rsidRDefault="000B02E6" w:rsidP="00831D7B">
      <w:pPr>
        <w:pStyle w:val="a5"/>
        <w:rPr>
          <w:noProof/>
        </w:rPr>
      </w:pPr>
      <w:bookmarkStart w:id="357" w:name="_Ref188064204"/>
      <w:bookmarkStart w:id="358" w:name="_Toc444866829"/>
      <w:bookmarkStart w:id="359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57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58"/>
      <w:bookmarkEnd w:id="359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0711B49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74CEA3BC" w:rsidR="000B02E6" w:rsidRPr="000D52AF" w:rsidRDefault="000B02E6" w:rsidP="00831D7B">
      <w:pPr>
        <w:pStyle w:val="a5"/>
        <w:rPr>
          <w:noProof/>
        </w:rPr>
      </w:pPr>
      <w:bookmarkStart w:id="360" w:name="_Ref188065138"/>
      <w:bookmarkStart w:id="361" w:name="_Toc444866830"/>
      <w:bookmarkStart w:id="362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60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61"/>
      <w:bookmarkEnd w:id="362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05E50E9F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215CFFA2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778CB690" w:rsidR="000B02E6" w:rsidRPr="000D52AF" w:rsidRDefault="000B02E6" w:rsidP="00831D7B">
      <w:pPr>
        <w:pStyle w:val="a5"/>
        <w:rPr>
          <w:noProof/>
        </w:rPr>
      </w:pPr>
      <w:bookmarkStart w:id="363" w:name="_Ref188067632"/>
      <w:bookmarkStart w:id="364" w:name="_Toc444866831"/>
      <w:bookmarkStart w:id="365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63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64"/>
      <w:bookmarkEnd w:id="365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66" w:name="_Toc421033253"/>
      <w:r w:rsidRPr="000D52AF">
        <w:rPr>
          <w:noProof/>
        </w:rPr>
        <w:lastRenderedPageBreak/>
        <w:t>Проверка работы модели</w:t>
      </w:r>
      <w:bookmarkEnd w:id="366"/>
    </w:p>
    <w:p w14:paraId="2EAAAB37" w14:textId="533798CC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5BC116D9" w:rsidR="000B02E6" w:rsidRPr="000D52AF" w:rsidRDefault="000B02E6" w:rsidP="00831D7B">
      <w:pPr>
        <w:pStyle w:val="a5"/>
        <w:rPr>
          <w:noProof/>
        </w:rPr>
      </w:pPr>
      <w:bookmarkStart w:id="367" w:name="_Ref188069440"/>
      <w:bookmarkStart w:id="368" w:name="_Toc444866832"/>
      <w:bookmarkStart w:id="369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67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68"/>
      <w:bookmarkEnd w:id="369"/>
    </w:p>
    <w:p w14:paraId="367C871A" w14:textId="08FB9FC0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7BF7F560" w:rsidR="000B02E6" w:rsidRPr="000D52AF" w:rsidRDefault="000B02E6" w:rsidP="00831D7B">
      <w:pPr>
        <w:pStyle w:val="a5"/>
        <w:rPr>
          <w:noProof/>
        </w:rPr>
      </w:pPr>
      <w:bookmarkStart w:id="370" w:name="_Ref188069437"/>
      <w:bookmarkStart w:id="371" w:name="_Toc444866833"/>
      <w:bookmarkStart w:id="372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70"/>
      <w:r w:rsidR="00D71B38" w:rsidRPr="000D52AF">
        <w:rPr>
          <w:noProof/>
        </w:rPr>
        <w:t>. Настройка скорости расчета</w:t>
      </w:r>
      <w:bookmarkEnd w:id="371"/>
      <w:bookmarkEnd w:id="372"/>
    </w:p>
    <w:p w14:paraId="0BC0C2EF" w14:textId="7DD81A9E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6E70D378" w:rsidR="000B02E6" w:rsidRPr="000D52AF" w:rsidRDefault="000B02E6" w:rsidP="00831D7B">
      <w:pPr>
        <w:pStyle w:val="a5"/>
        <w:rPr>
          <w:noProof/>
        </w:rPr>
      </w:pPr>
      <w:bookmarkStart w:id="373" w:name="_Ref188143425"/>
      <w:bookmarkStart w:id="374" w:name="_Toc444866834"/>
      <w:bookmarkStart w:id="375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105</w:t>
      </w:r>
      <w:r w:rsidR="00EC1144" w:rsidRPr="000D52AF">
        <w:rPr>
          <w:noProof/>
        </w:rPr>
        <w:fldChar w:fldCharType="end"/>
      </w:r>
      <w:bookmarkEnd w:id="373"/>
      <w:r w:rsidRPr="000D52AF">
        <w:rPr>
          <w:noProof/>
        </w:rPr>
        <w:t>. Настройка конечного времени расчета</w:t>
      </w:r>
      <w:bookmarkEnd w:id="374"/>
      <w:bookmarkEnd w:id="375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4188AF3F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43E4E689" w:rsidR="000B02E6" w:rsidRPr="000D52AF" w:rsidRDefault="000B02E6" w:rsidP="00831D7B">
      <w:pPr>
        <w:pStyle w:val="a5"/>
        <w:rPr>
          <w:noProof/>
        </w:rPr>
      </w:pPr>
      <w:bookmarkStart w:id="376" w:name="_Ref188069775"/>
      <w:bookmarkStart w:id="377" w:name="_Toc444866835"/>
      <w:bookmarkStart w:id="378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376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77"/>
      <w:bookmarkEnd w:id="378"/>
    </w:p>
    <w:p w14:paraId="7DC56695" w14:textId="4142C797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611062D8" w:rsidR="000B02E6" w:rsidRPr="000D52AF" w:rsidRDefault="000B02E6" w:rsidP="00831D7B">
      <w:pPr>
        <w:pStyle w:val="a5"/>
        <w:rPr>
          <w:noProof/>
        </w:rPr>
      </w:pPr>
      <w:bookmarkStart w:id="379" w:name="_Ref188072022"/>
      <w:bookmarkStart w:id="380" w:name="_Toc444866836"/>
      <w:bookmarkStart w:id="381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107</w:t>
      </w:r>
      <w:r w:rsidR="00CC5A86" w:rsidRPr="000D52AF">
        <w:rPr>
          <w:noProof/>
        </w:rPr>
        <w:fldChar w:fldCharType="end"/>
      </w:r>
      <w:bookmarkEnd w:id="379"/>
      <w:r w:rsidRPr="000D52AF">
        <w:rPr>
          <w:noProof/>
        </w:rPr>
        <w:t>. Значение сигналов в базе данных</w:t>
      </w:r>
      <w:bookmarkEnd w:id="380"/>
      <w:bookmarkEnd w:id="381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1C66F7E3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24B3FFFA" w:rsidR="000B02E6" w:rsidRPr="000D52AF" w:rsidRDefault="000B02E6" w:rsidP="00831D7B">
      <w:pPr>
        <w:pStyle w:val="a5"/>
        <w:rPr>
          <w:noProof/>
        </w:rPr>
      </w:pPr>
      <w:bookmarkStart w:id="382" w:name="_Ref188072179"/>
      <w:bookmarkStart w:id="383" w:name="_Toc444866837"/>
      <w:bookmarkStart w:id="384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108</w:t>
      </w:r>
      <w:r w:rsidR="00EC1144" w:rsidRPr="000D52AF">
        <w:rPr>
          <w:noProof/>
          <w:szCs w:val="22"/>
        </w:rPr>
        <w:fldChar w:fldCharType="end"/>
      </w:r>
      <w:bookmarkEnd w:id="382"/>
      <w:r w:rsidRPr="000D52AF">
        <w:rPr>
          <w:noProof/>
        </w:rPr>
        <w:t>. Новые сигналы в базе данных</w:t>
      </w:r>
      <w:bookmarkEnd w:id="383"/>
      <w:bookmarkEnd w:id="384"/>
    </w:p>
    <w:p w14:paraId="6F74EEA7" w14:textId="00EF7CBE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109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4DF15D5D" w:rsidR="00666212" w:rsidRPr="000D52AF" w:rsidRDefault="000B02E6" w:rsidP="00831D7B">
      <w:pPr>
        <w:pStyle w:val="a5"/>
        <w:rPr>
          <w:noProof/>
        </w:rPr>
      </w:pPr>
      <w:bookmarkStart w:id="385" w:name="_Ref188072777"/>
      <w:bookmarkStart w:id="386" w:name="_Toc444866838"/>
      <w:bookmarkStart w:id="387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109</w:t>
      </w:r>
      <w:r w:rsidR="00EC1144" w:rsidRPr="000D52AF">
        <w:rPr>
          <w:noProof/>
        </w:rPr>
        <w:fldChar w:fldCharType="end"/>
      </w:r>
      <w:bookmarkEnd w:id="385"/>
      <w:r w:rsidRPr="000D52AF">
        <w:rPr>
          <w:noProof/>
        </w:rPr>
        <w:t>. Положение задвижек при моделировании схемы</w:t>
      </w:r>
      <w:bookmarkEnd w:id="386"/>
      <w:bookmarkEnd w:id="387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88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88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52123FEA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C0AAB7E" w:rsidR="002958E3" w:rsidRPr="000D52AF" w:rsidRDefault="002958E3" w:rsidP="00831D7B">
      <w:pPr>
        <w:pStyle w:val="a5"/>
        <w:rPr>
          <w:noProof/>
        </w:rPr>
      </w:pPr>
      <w:bookmarkStart w:id="389" w:name="_Ref188142683"/>
      <w:bookmarkStart w:id="390" w:name="_Toc444866839"/>
      <w:bookmarkStart w:id="391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89"/>
      <w:r w:rsidR="003C27BC" w:rsidRPr="000D52AF">
        <w:rPr>
          <w:noProof/>
        </w:rPr>
        <w:t>. Окно управления проектом</w:t>
      </w:r>
      <w:bookmarkEnd w:id="390"/>
      <w:bookmarkEnd w:id="391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92" w:name="_Toc421033255"/>
      <w:r w:rsidRPr="000D52AF">
        <w:rPr>
          <w:noProof/>
        </w:rPr>
        <w:lastRenderedPageBreak/>
        <w:t>Проверка комплексной модели</w:t>
      </w:r>
      <w:bookmarkEnd w:id="392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063C9467" w:rsidR="002958E3" w:rsidRPr="000D52AF" w:rsidRDefault="002958E3" w:rsidP="00831D7B">
      <w:pPr>
        <w:pStyle w:val="a5"/>
        <w:rPr>
          <w:noProof/>
        </w:rPr>
      </w:pPr>
      <w:bookmarkStart w:id="393" w:name="_Toc444866840"/>
      <w:bookmarkStart w:id="394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93"/>
      <w:bookmarkEnd w:id="394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009E3878" w:rsidR="002958E3" w:rsidRPr="000D52AF" w:rsidRDefault="002958E3" w:rsidP="00831D7B">
      <w:pPr>
        <w:pStyle w:val="a5"/>
        <w:rPr>
          <w:noProof/>
        </w:rPr>
      </w:pPr>
      <w:bookmarkStart w:id="395" w:name="_Toc444866841"/>
      <w:bookmarkStart w:id="396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95"/>
      <w:bookmarkEnd w:id="396"/>
    </w:p>
    <w:p w14:paraId="6960072D" w14:textId="3A902C2F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113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31E1082F" w:rsidR="002958E3" w:rsidRPr="000D52AF" w:rsidRDefault="002958E3" w:rsidP="00831D7B">
      <w:pPr>
        <w:pStyle w:val="a5"/>
        <w:rPr>
          <w:noProof/>
        </w:rPr>
      </w:pPr>
      <w:bookmarkStart w:id="397" w:name="_Ref188143803"/>
      <w:bookmarkStart w:id="398" w:name="_Toc444866842"/>
      <w:bookmarkStart w:id="399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bookmarkEnd w:id="397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98"/>
      <w:bookmarkEnd w:id="399"/>
    </w:p>
    <w:p w14:paraId="1B7E2D41" w14:textId="1ED20344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19ADC890" w:rsidR="002958E3" w:rsidRPr="000D52AF" w:rsidRDefault="002958E3" w:rsidP="00831D7B">
      <w:pPr>
        <w:pStyle w:val="a5"/>
        <w:rPr>
          <w:noProof/>
        </w:rPr>
      </w:pPr>
      <w:bookmarkStart w:id="400" w:name="_Ref188144805"/>
      <w:bookmarkStart w:id="401" w:name="_Toc444866843"/>
      <w:bookmarkStart w:id="402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400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01"/>
      <w:bookmarkEnd w:id="402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03" w:name="_Toc421033256"/>
      <w:r w:rsidRPr="000D52AF">
        <w:rPr>
          <w:noProof/>
        </w:rPr>
        <w:t>Задание для самостоятельной работы</w:t>
      </w:r>
      <w:bookmarkEnd w:id="403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1B73380" w:rsidR="002958E3" w:rsidRPr="000D52AF" w:rsidRDefault="002958E3" w:rsidP="00831D7B">
      <w:pPr>
        <w:pStyle w:val="a5"/>
        <w:rPr>
          <w:noProof/>
        </w:rPr>
      </w:pPr>
      <w:bookmarkStart w:id="404" w:name="_Toc444866844"/>
      <w:bookmarkStart w:id="405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115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04"/>
      <w:bookmarkEnd w:id="405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06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06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07" w:name="_Toc421033258"/>
      <w:r w:rsidRPr="000D52AF">
        <w:rPr>
          <w:noProof/>
        </w:rPr>
        <w:t>Ручное управление в проекте</w:t>
      </w:r>
      <w:bookmarkEnd w:id="407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08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08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58F1F58A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116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5818FF00" w:rsidR="004D6420" w:rsidRPr="000D52AF" w:rsidRDefault="004D6420" w:rsidP="00831D7B">
      <w:pPr>
        <w:pStyle w:val="a5"/>
        <w:rPr>
          <w:noProof/>
        </w:rPr>
      </w:pPr>
      <w:bookmarkStart w:id="409" w:name="_Ref190522686"/>
      <w:bookmarkStart w:id="410" w:name="_Toc444866845"/>
      <w:bookmarkStart w:id="411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09"/>
      <w:r w:rsidRPr="000D52AF">
        <w:rPr>
          <w:noProof/>
        </w:rPr>
        <w:t>. Кнопка вызова менеджера данных</w:t>
      </w:r>
      <w:bookmarkEnd w:id="410"/>
      <w:bookmarkEnd w:id="411"/>
    </w:p>
    <w:p w14:paraId="6ADC245B" w14:textId="17DEF7F7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0E7AEE4B" w:rsidR="004D6420" w:rsidRPr="000D52AF" w:rsidRDefault="004D6420" w:rsidP="00831D7B">
      <w:pPr>
        <w:pStyle w:val="a5"/>
        <w:rPr>
          <w:noProof/>
        </w:rPr>
      </w:pPr>
      <w:bookmarkStart w:id="412" w:name="_Ref190523300"/>
      <w:bookmarkStart w:id="413" w:name="_Toc444866846"/>
      <w:bookmarkStart w:id="414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12"/>
      <w:r w:rsidRPr="000D52AF">
        <w:rPr>
          <w:noProof/>
        </w:rPr>
        <w:t>. Диалоговое окно «Менеджер данных»</w:t>
      </w:r>
      <w:bookmarkEnd w:id="413"/>
      <w:bookmarkEnd w:id="414"/>
    </w:p>
    <w:p w14:paraId="34675C4A" w14:textId="11E6CFEA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0DA69164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A9725C3" w:rsidR="004D6420" w:rsidRPr="000D52AF" w:rsidRDefault="004D6420" w:rsidP="00831D7B">
      <w:pPr>
        <w:pStyle w:val="a5"/>
        <w:rPr>
          <w:noProof/>
        </w:rPr>
      </w:pPr>
      <w:bookmarkStart w:id="415" w:name="_Ref256322838"/>
      <w:bookmarkStart w:id="416" w:name="_Toc444866847"/>
      <w:bookmarkStart w:id="417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15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6"/>
      <w:bookmarkEnd w:id="417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10B999CA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119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2B2B0614" w:rsidR="004D6420" w:rsidRPr="000D52AF" w:rsidRDefault="004D6420" w:rsidP="00831D7B">
      <w:pPr>
        <w:pStyle w:val="a5"/>
        <w:rPr>
          <w:noProof/>
        </w:rPr>
      </w:pPr>
      <w:bookmarkStart w:id="418" w:name="_Ref256322899"/>
      <w:bookmarkStart w:id="419" w:name="_Toc444866848"/>
      <w:bookmarkStart w:id="420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18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9"/>
      <w:bookmarkEnd w:id="420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6497932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5A1A57EF" w:rsidR="004D6420" w:rsidRPr="000D52AF" w:rsidRDefault="004D6420" w:rsidP="00831D7B">
      <w:pPr>
        <w:pStyle w:val="a5"/>
        <w:rPr>
          <w:noProof/>
        </w:rPr>
      </w:pPr>
      <w:bookmarkStart w:id="421" w:name="_Ref190527343"/>
      <w:bookmarkStart w:id="422" w:name="_Toc444866849"/>
      <w:bookmarkStart w:id="423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21"/>
      <w:r w:rsidRPr="000D52AF">
        <w:rPr>
          <w:noProof/>
        </w:rPr>
        <w:t>. Пустое окно управления задвижкой</w:t>
      </w:r>
      <w:bookmarkEnd w:id="422"/>
      <w:bookmarkEnd w:id="423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39B99B79" w:rsidR="004D6420" w:rsidRPr="000D52AF" w:rsidRDefault="004D6420" w:rsidP="00831D7B">
      <w:pPr>
        <w:pStyle w:val="a5"/>
        <w:rPr>
          <w:noProof/>
        </w:rPr>
      </w:pPr>
      <w:bookmarkStart w:id="424" w:name="_Ref190527364"/>
      <w:bookmarkStart w:id="425" w:name="_Toc444866850"/>
      <w:bookmarkStart w:id="426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24"/>
      <w:r w:rsidRPr="000D52AF">
        <w:rPr>
          <w:noProof/>
        </w:rPr>
        <w:t>. Панель примитивов</w:t>
      </w:r>
      <w:bookmarkEnd w:id="425"/>
      <w:bookmarkEnd w:id="426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27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27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75BAF588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7419522B" w:rsidR="004D6420" w:rsidRPr="000D52AF" w:rsidRDefault="004D6420" w:rsidP="00831D7B">
      <w:pPr>
        <w:pStyle w:val="a5"/>
        <w:rPr>
          <w:noProof/>
        </w:rPr>
      </w:pPr>
      <w:bookmarkStart w:id="428" w:name="_Ref190529730"/>
      <w:bookmarkStart w:id="429" w:name="_Toc444866851"/>
      <w:bookmarkStart w:id="430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28"/>
      <w:r w:rsidRPr="000D52AF">
        <w:rPr>
          <w:noProof/>
        </w:rPr>
        <w:t>. Окно управления задвижкой</w:t>
      </w:r>
      <w:bookmarkEnd w:id="429"/>
      <w:bookmarkEnd w:id="430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48629B7C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6CB3092B" w:rsidR="004D6420" w:rsidRPr="000D52AF" w:rsidRDefault="004D6420" w:rsidP="00831D7B">
      <w:pPr>
        <w:pStyle w:val="a5"/>
        <w:rPr>
          <w:noProof/>
        </w:rPr>
      </w:pPr>
      <w:bookmarkStart w:id="431" w:name="_Ref190530104"/>
      <w:bookmarkStart w:id="432" w:name="_Toc444866852"/>
      <w:bookmarkStart w:id="433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31"/>
      <w:r w:rsidRPr="000D52AF">
        <w:rPr>
          <w:noProof/>
        </w:rPr>
        <w:t>. Всплывающее меню редактирования примитива</w:t>
      </w:r>
      <w:bookmarkEnd w:id="432"/>
      <w:bookmarkEnd w:id="433"/>
    </w:p>
    <w:p w14:paraId="487D46E0" w14:textId="17F2C352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62BDB40E" w:rsidR="004D6420" w:rsidRPr="000D52AF" w:rsidRDefault="004D6420" w:rsidP="00831D7B">
      <w:pPr>
        <w:pStyle w:val="a5"/>
        <w:rPr>
          <w:noProof/>
        </w:rPr>
      </w:pPr>
      <w:bookmarkStart w:id="434" w:name="_Ref190530256"/>
      <w:bookmarkStart w:id="435" w:name="_Toc444866853"/>
      <w:bookmarkStart w:id="436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34"/>
      <w:r w:rsidRPr="000D52AF">
        <w:rPr>
          <w:noProof/>
        </w:rPr>
        <w:t>. Окно редактирования примитива</w:t>
      </w:r>
      <w:bookmarkEnd w:id="435"/>
      <w:bookmarkEnd w:id="436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10A2C8E8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37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37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53BF67F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678C1304" w:rsidR="004D6420" w:rsidRPr="000D52AF" w:rsidRDefault="004D6420" w:rsidP="00831D7B">
      <w:pPr>
        <w:pStyle w:val="a5"/>
        <w:rPr>
          <w:noProof/>
        </w:rPr>
      </w:pPr>
      <w:bookmarkStart w:id="438" w:name="_Ref190532343"/>
      <w:bookmarkStart w:id="439" w:name="_Toc444866854"/>
      <w:bookmarkStart w:id="440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38"/>
      <w:r w:rsidRPr="000D52AF">
        <w:rPr>
          <w:noProof/>
        </w:rPr>
        <w:t>. Вызов окна добавления свойств</w:t>
      </w:r>
      <w:bookmarkEnd w:id="439"/>
      <w:bookmarkEnd w:id="440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3A06B159" w:rsidR="004D6420" w:rsidRPr="000D52AF" w:rsidRDefault="004D6420" w:rsidP="00831D7B">
      <w:pPr>
        <w:pStyle w:val="a5"/>
        <w:rPr>
          <w:noProof/>
        </w:rPr>
      </w:pPr>
      <w:bookmarkStart w:id="441" w:name="_Ref190532878"/>
      <w:bookmarkStart w:id="442" w:name="_Toc444866855"/>
      <w:bookmarkStart w:id="443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41"/>
      <w:r w:rsidRPr="000D52AF">
        <w:rPr>
          <w:noProof/>
        </w:rPr>
        <w:t>. Окно добавления общих свойств</w:t>
      </w:r>
      <w:bookmarkEnd w:id="442"/>
      <w:bookmarkEnd w:id="443"/>
    </w:p>
    <w:p w14:paraId="1D703A0D" w14:textId="68691C4C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68ACF06F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127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1493ECAD" w:rsidR="004D6420" w:rsidRPr="000D52AF" w:rsidRDefault="004D6420" w:rsidP="00831D7B">
      <w:pPr>
        <w:pStyle w:val="a5"/>
        <w:rPr>
          <w:noProof/>
        </w:rPr>
      </w:pPr>
      <w:bookmarkStart w:id="444" w:name="_Ref256328461"/>
      <w:bookmarkStart w:id="445" w:name="_Toc444866856"/>
      <w:bookmarkStart w:id="446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44"/>
      <w:r w:rsidRPr="000D52AF">
        <w:rPr>
          <w:noProof/>
        </w:rPr>
        <w:t>. Окно добавления общих свойств</w:t>
      </w:r>
      <w:bookmarkEnd w:id="445"/>
      <w:bookmarkEnd w:id="446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5523BCBB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22AF82FE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76A648C8" w:rsidR="004D6420" w:rsidRPr="000D52AF" w:rsidRDefault="004D6420" w:rsidP="00831D7B">
      <w:pPr>
        <w:pStyle w:val="a5"/>
        <w:rPr>
          <w:noProof/>
        </w:rPr>
      </w:pPr>
      <w:bookmarkStart w:id="447" w:name="_Ref190535378"/>
      <w:bookmarkStart w:id="448" w:name="_Toc444866857"/>
      <w:bookmarkStart w:id="449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47"/>
      <w:r w:rsidRPr="000D52AF">
        <w:rPr>
          <w:noProof/>
        </w:rPr>
        <w:t>. Окно локальных переменных</w:t>
      </w:r>
      <w:bookmarkEnd w:id="448"/>
      <w:bookmarkEnd w:id="449"/>
    </w:p>
    <w:p w14:paraId="3DE3A115" w14:textId="5695F5E0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50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50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76B9FEF0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954D58B" w:rsidR="004D6420" w:rsidRPr="000D52AF" w:rsidRDefault="004D6420" w:rsidP="00831D7B">
      <w:pPr>
        <w:pStyle w:val="a5"/>
        <w:rPr>
          <w:noProof/>
        </w:rPr>
      </w:pPr>
      <w:bookmarkStart w:id="451" w:name="_Ref193851750"/>
      <w:bookmarkStart w:id="452" w:name="_Toc444866858"/>
      <w:bookmarkStart w:id="453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51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52"/>
      <w:bookmarkEnd w:id="453"/>
    </w:p>
    <w:p w14:paraId="61272AAA" w14:textId="70A7E992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48AF4037" w:rsidR="004D6420" w:rsidRPr="000D52AF" w:rsidRDefault="004D6420" w:rsidP="00831D7B">
      <w:pPr>
        <w:pStyle w:val="a5"/>
        <w:rPr>
          <w:noProof/>
        </w:rPr>
      </w:pPr>
      <w:bookmarkStart w:id="454" w:name="_Ref193851813"/>
      <w:bookmarkStart w:id="455" w:name="_Toc444866859"/>
      <w:bookmarkStart w:id="456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54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55"/>
      <w:bookmarkEnd w:id="456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57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57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527475F2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3A549FC5" w:rsidR="004D6420" w:rsidRPr="000D52AF" w:rsidRDefault="004D6420" w:rsidP="00831D7B">
      <w:pPr>
        <w:pStyle w:val="a5"/>
        <w:rPr>
          <w:noProof/>
        </w:rPr>
      </w:pPr>
      <w:bookmarkStart w:id="458" w:name="_Ref190540202"/>
      <w:bookmarkStart w:id="459" w:name="_Toc444866860"/>
      <w:bookmarkStart w:id="460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58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59"/>
      <w:bookmarkEnd w:id="460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112BBAC2" w:rsidR="004D6420" w:rsidRPr="000D52AF" w:rsidRDefault="004D6420" w:rsidP="00831D7B">
      <w:pPr>
        <w:pStyle w:val="a5"/>
        <w:rPr>
          <w:noProof/>
        </w:rPr>
      </w:pPr>
      <w:bookmarkStart w:id="461" w:name="_Ref256330068"/>
      <w:bookmarkStart w:id="462" w:name="_Toc444866861"/>
      <w:bookmarkStart w:id="463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61"/>
      <w:r w:rsidRPr="000D52AF">
        <w:rPr>
          <w:noProof/>
        </w:rPr>
        <w:t>. Окно редактирование задвижки</w:t>
      </w:r>
      <w:bookmarkEnd w:id="462"/>
      <w:bookmarkEnd w:id="463"/>
    </w:p>
    <w:p w14:paraId="6FA4506C" w14:textId="2FF16C45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4CA42B40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127F415B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2FE0BBF5" w:rsidR="004D6420" w:rsidRPr="000D52AF" w:rsidRDefault="004D6420" w:rsidP="00831D7B">
      <w:pPr>
        <w:pStyle w:val="a5"/>
        <w:rPr>
          <w:noProof/>
        </w:rPr>
      </w:pPr>
      <w:bookmarkStart w:id="464" w:name="_Ref190541561"/>
      <w:bookmarkStart w:id="465" w:name="_Toc444866862"/>
      <w:bookmarkStart w:id="466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64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65"/>
      <w:bookmarkEnd w:id="466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67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67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55A444C2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31A18C22" w:rsidR="004D6420" w:rsidRPr="000D52AF" w:rsidRDefault="004D6420" w:rsidP="00831D7B">
      <w:pPr>
        <w:pStyle w:val="a5"/>
        <w:rPr>
          <w:noProof/>
        </w:rPr>
      </w:pPr>
      <w:bookmarkStart w:id="468" w:name="_Toc444866863"/>
      <w:bookmarkStart w:id="469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134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68"/>
      <w:bookmarkEnd w:id="469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1A436DEA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545D432D" w:rsidR="004D6420" w:rsidRPr="000D52AF" w:rsidRDefault="004D6420" w:rsidP="00831D7B">
      <w:pPr>
        <w:pStyle w:val="a5"/>
        <w:rPr>
          <w:noProof/>
        </w:rPr>
      </w:pPr>
      <w:bookmarkStart w:id="470" w:name="_Ref190543100"/>
      <w:bookmarkStart w:id="471" w:name="_Ref443579149"/>
      <w:bookmarkStart w:id="472" w:name="_Toc444866864"/>
      <w:bookmarkStart w:id="473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470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71"/>
      <w:bookmarkEnd w:id="472"/>
      <w:bookmarkEnd w:id="473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47A22B5B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136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05BDFA44" w:rsidR="004D6420" w:rsidRPr="000D52AF" w:rsidRDefault="004D6420" w:rsidP="00831D7B">
      <w:pPr>
        <w:pStyle w:val="a5"/>
        <w:rPr>
          <w:noProof/>
        </w:rPr>
      </w:pPr>
      <w:bookmarkStart w:id="474" w:name="_Ref256331003"/>
      <w:bookmarkStart w:id="475" w:name="_Toc444866865"/>
      <w:bookmarkStart w:id="476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74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75"/>
      <w:bookmarkEnd w:id="476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77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77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78" w:name="_Toc421033266"/>
      <w:r w:rsidRPr="000D52AF">
        <w:rPr>
          <w:noProof/>
        </w:rPr>
        <w:t>Регистрация событий</w:t>
      </w:r>
      <w:bookmarkEnd w:id="478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79" w:name="_Toc421033267"/>
      <w:r w:rsidRPr="000D52AF">
        <w:rPr>
          <w:noProof/>
        </w:rPr>
        <w:t>Создание журнала регистрации событий</w:t>
      </w:r>
      <w:bookmarkEnd w:id="479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6D794C21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137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0DFAA46D" w:rsidR="00E007E8" w:rsidRPr="000D52AF" w:rsidRDefault="004D6420" w:rsidP="00831D7B">
      <w:pPr>
        <w:pStyle w:val="a5"/>
        <w:rPr>
          <w:noProof/>
        </w:rPr>
      </w:pPr>
      <w:bookmarkStart w:id="480" w:name="_Ref256333657"/>
      <w:bookmarkStart w:id="481" w:name="_Toc444866866"/>
      <w:bookmarkStart w:id="482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80"/>
      <w:r w:rsidRPr="000D52AF">
        <w:rPr>
          <w:noProof/>
        </w:rPr>
        <w:t>. Кнопка вызова менеджера данных</w:t>
      </w:r>
      <w:bookmarkEnd w:id="481"/>
      <w:bookmarkEnd w:id="482"/>
    </w:p>
    <w:p w14:paraId="5F882A48" w14:textId="02E7EF9A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138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6022B36A" w:rsidR="00E007E8" w:rsidRPr="000D52AF" w:rsidRDefault="004D6420" w:rsidP="00831D7B">
      <w:pPr>
        <w:pStyle w:val="a5"/>
        <w:rPr>
          <w:noProof/>
        </w:rPr>
      </w:pPr>
      <w:bookmarkStart w:id="483" w:name="_Ref256333733"/>
      <w:bookmarkStart w:id="484" w:name="_Toc444866867"/>
      <w:bookmarkStart w:id="485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83"/>
      <w:r w:rsidRPr="000D52AF">
        <w:rPr>
          <w:noProof/>
        </w:rPr>
        <w:t>. Диалоговое окно «Менеджер данных»</w:t>
      </w:r>
      <w:bookmarkEnd w:id="484"/>
      <w:bookmarkEnd w:id="485"/>
    </w:p>
    <w:p w14:paraId="55556AD5" w14:textId="1AEE89B5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138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3C67A7BF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139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5169B2D6" w:rsidR="004D6420" w:rsidRPr="000D52AF" w:rsidRDefault="004D6420" w:rsidP="00831D7B">
      <w:pPr>
        <w:pStyle w:val="a5"/>
        <w:rPr>
          <w:noProof/>
        </w:rPr>
      </w:pPr>
      <w:bookmarkStart w:id="486" w:name="_Ref256333819"/>
      <w:bookmarkStart w:id="487" w:name="_Toc444866868"/>
      <w:bookmarkStart w:id="488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86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87"/>
      <w:bookmarkEnd w:id="488"/>
    </w:p>
    <w:p w14:paraId="1DE71BB7" w14:textId="41BA6EFB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140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392EB4E0" w:rsidR="004D6420" w:rsidRPr="000D52AF" w:rsidRDefault="004D6420" w:rsidP="00831D7B">
      <w:pPr>
        <w:pStyle w:val="a5"/>
        <w:rPr>
          <w:noProof/>
        </w:rPr>
      </w:pPr>
      <w:bookmarkStart w:id="489" w:name="_Ref256334033"/>
      <w:bookmarkStart w:id="490" w:name="_Toc444866869"/>
      <w:bookmarkStart w:id="491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89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90"/>
      <w:bookmarkEnd w:id="491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92" w:name="_Toc421033268"/>
      <w:r w:rsidRPr="000D52AF">
        <w:rPr>
          <w:noProof/>
        </w:rPr>
        <w:t>Добавление параметров в «Регистратора событий»</w:t>
      </w:r>
      <w:bookmarkEnd w:id="492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5DE452B0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141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738FCB8E" w:rsidR="004D6420" w:rsidRPr="000D52AF" w:rsidRDefault="004D6420" w:rsidP="00831D7B">
      <w:pPr>
        <w:pStyle w:val="a5"/>
        <w:rPr>
          <w:noProof/>
        </w:rPr>
      </w:pPr>
      <w:bookmarkStart w:id="493" w:name="_Ref195951156"/>
      <w:bookmarkStart w:id="494" w:name="_Toc444866870"/>
      <w:bookmarkStart w:id="495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93"/>
      <w:r w:rsidRPr="000D52AF">
        <w:rPr>
          <w:noProof/>
        </w:rPr>
        <w:t>. Добавление параметра в журнал регистрации событий</w:t>
      </w:r>
      <w:bookmarkEnd w:id="494"/>
      <w:bookmarkEnd w:id="495"/>
    </w:p>
    <w:p w14:paraId="6101FA80" w14:textId="5272FD4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142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0D0F4BA" w:rsidR="004D6420" w:rsidRPr="000D52AF" w:rsidRDefault="004D6420" w:rsidP="00831D7B">
      <w:pPr>
        <w:pStyle w:val="a5"/>
        <w:rPr>
          <w:noProof/>
        </w:rPr>
      </w:pPr>
      <w:bookmarkStart w:id="496" w:name="_Ref195619994"/>
      <w:bookmarkStart w:id="497" w:name="_Toc444866871"/>
      <w:bookmarkStart w:id="498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96"/>
      <w:r w:rsidRPr="000D52AF">
        <w:rPr>
          <w:noProof/>
        </w:rPr>
        <w:t>. Изменение параметра для регистрации</w:t>
      </w:r>
      <w:bookmarkEnd w:id="497"/>
      <w:bookmarkEnd w:id="498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105628E4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51D87779" w:rsidR="004D6420" w:rsidRPr="000D52AF" w:rsidRDefault="004D6420" w:rsidP="00831D7B">
      <w:pPr>
        <w:pStyle w:val="a5"/>
        <w:rPr>
          <w:noProof/>
        </w:rPr>
      </w:pPr>
      <w:bookmarkStart w:id="499" w:name="_Ref195621264"/>
      <w:bookmarkStart w:id="500" w:name="_Toc444866872"/>
      <w:bookmarkStart w:id="501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499"/>
      <w:r w:rsidRPr="000D52AF">
        <w:rPr>
          <w:noProof/>
        </w:rPr>
        <w:t>. Кнопка вызова поиска параметров в базе данных</w:t>
      </w:r>
      <w:bookmarkEnd w:id="500"/>
      <w:bookmarkEnd w:id="501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60DFD54C" w:rsidR="004D6420" w:rsidRPr="000D52AF" w:rsidRDefault="004D6420" w:rsidP="00831D7B">
      <w:pPr>
        <w:pStyle w:val="a5"/>
        <w:rPr>
          <w:noProof/>
        </w:rPr>
      </w:pPr>
      <w:bookmarkStart w:id="502" w:name="_Ref195951168"/>
      <w:bookmarkStart w:id="503" w:name="_Toc444866873"/>
      <w:bookmarkStart w:id="504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02"/>
      <w:r w:rsidRPr="000D52AF">
        <w:rPr>
          <w:noProof/>
        </w:rPr>
        <w:t>. Выбор сигналов из базы данных</w:t>
      </w:r>
      <w:bookmarkEnd w:id="503"/>
      <w:bookmarkEnd w:id="504"/>
    </w:p>
    <w:p w14:paraId="5B9E4730" w14:textId="230F3A6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05" w:name="_Toc421033269"/>
      <w:r w:rsidRPr="000D52AF">
        <w:rPr>
          <w:noProof/>
        </w:rPr>
        <w:t>Настройка параметров регистрации событий</w:t>
      </w:r>
      <w:bookmarkEnd w:id="505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380F4071" w:rsidR="004D6420" w:rsidRPr="000D52AF" w:rsidRDefault="004D6420" w:rsidP="00831D7B">
      <w:pPr>
        <w:pStyle w:val="a5"/>
        <w:rPr>
          <w:noProof/>
        </w:rPr>
      </w:pPr>
      <w:bookmarkStart w:id="506" w:name="_Ref195954500"/>
      <w:bookmarkStart w:id="507" w:name="_Toc444866874"/>
      <w:bookmarkStart w:id="508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06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07"/>
      <w:bookmarkEnd w:id="508"/>
    </w:p>
    <w:p w14:paraId="30874A61" w14:textId="59859E2D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3925B301" w:rsidR="004D6420" w:rsidRPr="000D52AF" w:rsidRDefault="004D6420" w:rsidP="00831D7B">
      <w:pPr>
        <w:pStyle w:val="a5"/>
        <w:rPr>
          <w:noProof/>
        </w:rPr>
      </w:pPr>
      <w:bookmarkStart w:id="509" w:name="_Ref195954512"/>
      <w:bookmarkStart w:id="510" w:name="_Toc444866875"/>
      <w:bookmarkStart w:id="511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09"/>
      <w:r w:rsidRPr="000D52AF">
        <w:rPr>
          <w:noProof/>
        </w:rPr>
        <w:t>. Настройка параметров регистрации событий</w:t>
      </w:r>
      <w:bookmarkEnd w:id="510"/>
      <w:bookmarkEnd w:id="511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12" w:name="_Toc421033270"/>
      <w:r w:rsidRPr="000D52AF">
        <w:rPr>
          <w:noProof/>
        </w:rPr>
        <w:t>Окно «Регистратор событий»</w:t>
      </w:r>
      <w:bookmarkEnd w:id="512"/>
    </w:p>
    <w:p w14:paraId="4292376D" w14:textId="4571690D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533AAF2A" w:rsidR="004D6420" w:rsidRPr="000D52AF" w:rsidRDefault="004D6420" w:rsidP="00831D7B">
      <w:pPr>
        <w:pStyle w:val="a5"/>
        <w:rPr>
          <w:noProof/>
        </w:rPr>
      </w:pPr>
      <w:bookmarkStart w:id="513" w:name="_Ref196542702"/>
      <w:bookmarkStart w:id="514" w:name="_Toc444866876"/>
      <w:bookmarkStart w:id="515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13"/>
      <w:r w:rsidRPr="000D52AF">
        <w:rPr>
          <w:noProof/>
        </w:rPr>
        <w:t>. Окно «Регистратор событий»</w:t>
      </w:r>
      <w:bookmarkEnd w:id="514"/>
      <w:bookmarkEnd w:id="515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6868815A" w:rsidR="004D6420" w:rsidRPr="000D52AF" w:rsidRDefault="004D6420" w:rsidP="00831D7B">
      <w:pPr>
        <w:pStyle w:val="a5"/>
        <w:rPr>
          <w:noProof/>
        </w:rPr>
      </w:pPr>
      <w:bookmarkStart w:id="516" w:name="_Toc444866877"/>
      <w:bookmarkStart w:id="517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148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16"/>
      <w:bookmarkEnd w:id="517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18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18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4EA588F4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B736932" w:rsidR="004D6420" w:rsidRPr="000D52AF" w:rsidRDefault="004D6420" w:rsidP="00831D7B">
      <w:pPr>
        <w:pStyle w:val="a5"/>
        <w:rPr>
          <w:noProof/>
        </w:rPr>
      </w:pPr>
      <w:bookmarkStart w:id="519" w:name="_Ref195957571"/>
      <w:bookmarkStart w:id="520" w:name="_Toc444866878"/>
      <w:bookmarkStart w:id="521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19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20"/>
      <w:bookmarkEnd w:id="521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6BA2CAD9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2447A61A" w:rsidR="00217E54" w:rsidRPr="000D52AF" w:rsidRDefault="00217E54" w:rsidP="00217E54">
      <w:pPr>
        <w:pStyle w:val="a5"/>
        <w:rPr>
          <w:noProof/>
        </w:rPr>
      </w:pPr>
      <w:bookmarkStart w:id="522" w:name="_Ref196052350"/>
      <w:bookmarkStart w:id="523" w:name="_Toc444866730"/>
      <w:bookmarkStart w:id="524" w:name="_Toc444866879"/>
      <w:bookmarkStart w:id="525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22"/>
      <w:r w:rsidRPr="000D52AF">
        <w:rPr>
          <w:noProof/>
        </w:rPr>
        <w:t>. Окно «Регистратор событий»</w:t>
      </w:r>
      <w:bookmarkEnd w:id="523"/>
      <w:bookmarkEnd w:id="524"/>
      <w:bookmarkEnd w:id="525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604E1688" w:rsidR="004D6420" w:rsidRPr="000D52AF" w:rsidRDefault="004D6420" w:rsidP="00831D7B">
      <w:pPr>
        <w:pStyle w:val="a5"/>
        <w:rPr>
          <w:noProof/>
        </w:rPr>
      </w:pPr>
      <w:bookmarkStart w:id="526" w:name="_Ref196052365"/>
      <w:bookmarkStart w:id="527" w:name="_Toc444866731"/>
      <w:bookmarkStart w:id="528" w:name="_Toc444866880"/>
      <w:bookmarkStart w:id="529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26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27"/>
      <w:bookmarkEnd w:id="528"/>
      <w:bookmarkEnd w:id="529"/>
    </w:p>
    <w:p w14:paraId="526C4C87" w14:textId="22F728EE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5"/>
      <w:footerReference w:type="default" r:id="rId166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2" w:author="Sergey Orekhov" w:date="2016-02-29T17:34:00Z" w:initials="SO">
    <w:p w14:paraId="6A603CC0" w14:textId="7E2FE095" w:rsidR="00DC0C1E" w:rsidRDefault="00DC0C1E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99" w:author="Sergey Orekhov" w:date="2016-03-03T00:16:00Z" w:initials="SO">
    <w:p w14:paraId="29EE3812" w14:textId="5221CC74" w:rsidR="00DC0C1E" w:rsidRDefault="00DC0C1E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DC0C1E" w:rsidRDefault="00DC0C1E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100" w:author="Sergey Orekhov" w:date="2016-03-03T00:26:00Z" w:initials="SO">
    <w:p w14:paraId="2C4180DD" w14:textId="49208F82" w:rsidR="00DC0C1E" w:rsidRDefault="00DC0C1E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DC0C1E" w:rsidRDefault="00DC0C1E">
      <w:pPr>
        <w:pStyle w:val="af3"/>
      </w:pPr>
    </w:p>
    <w:p w14:paraId="653F607D" w14:textId="0EFC6DA1" w:rsidR="00DC0C1E" w:rsidRDefault="00DC0C1E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101" w:author="Sergey Orekhov" w:date="2016-03-03T11:32:00Z" w:initials="SO">
    <w:p w14:paraId="68348472" w14:textId="31D0CB77" w:rsidR="00DC0C1E" w:rsidRDefault="00DC0C1E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9" w:author="Sergey Orekhov" w:date="2016-03-03T11:39:00Z" w:initials="SO">
    <w:p w14:paraId="6D17C9F5" w14:textId="0A54BB1B" w:rsidR="00DC0C1E" w:rsidRDefault="00DC0C1E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10" w:author="Sergey Orekhov" w:date="2016-02-29T18:36:00Z" w:initials="SO">
    <w:p w14:paraId="09ADD686" w14:textId="7B5CB4EC" w:rsidR="00DC0C1E" w:rsidRDefault="00DC0C1E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2" w:author="Sergey Orekhov" w:date="2016-03-03T11:51:00Z" w:initials="SO">
    <w:p w14:paraId="0B7C1904" w14:textId="33E98559" w:rsidR="00DC0C1E" w:rsidRDefault="00DC0C1E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2" w:author="Sergey Orekhov" w:date="2016-03-03T12:02:00Z" w:initials="SO">
    <w:p w14:paraId="02F8759B" w14:textId="5873C25E" w:rsidR="00DC0C1E" w:rsidRDefault="00DC0C1E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6" w:author="Sergey Orekhov" w:date="2016-03-03T12:04:00Z" w:initials="SO">
    <w:p w14:paraId="33E110F2" w14:textId="1A7EA90E" w:rsidR="00DC0C1E" w:rsidRDefault="00DC0C1E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4" w:author="Sergey Orekhov" w:date="2016-03-03T12:19:00Z" w:initials="SO">
    <w:p w14:paraId="7CF1C659" w14:textId="683A610D" w:rsidR="00DC0C1E" w:rsidRDefault="00DC0C1E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5" w:author="Sergey Orekhov" w:date="2016-03-03T12:20:00Z" w:initials="SO">
    <w:p w14:paraId="22AA2F1A" w14:textId="06A4643A" w:rsidR="00DC0C1E" w:rsidRPr="006F5840" w:rsidRDefault="00DC0C1E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49" w:author="Sergey Orekhov" w:date="2016-03-03T12:25:00Z" w:initials="SO">
    <w:p w14:paraId="57B3FBC8" w14:textId="07DA46D6" w:rsidR="00DC0C1E" w:rsidRDefault="00DC0C1E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50" w:author="Sergey Orekhov" w:date="2016-03-03T12:28:00Z" w:initials="SO">
    <w:p w14:paraId="6BA5B579" w14:textId="775ED95A" w:rsidR="00DC0C1E" w:rsidRDefault="00DC0C1E">
      <w:pPr>
        <w:pStyle w:val="af3"/>
      </w:pPr>
      <w:r>
        <w:rPr>
          <w:rStyle w:val="af2"/>
        </w:rPr>
        <w:annotationRef/>
      </w:r>
      <w:proofErr w:type="spellStart"/>
      <w:r>
        <w:t>М.б</w:t>
      </w:r>
      <w:proofErr w:type="spellEnd"/>
      <w:r>
        <w:t>. отдельный рисунок с выделением участка, на котором расположена кнопка?</w:t>
      </w:r>
    </w:p>
  </w:comment>
  <w:comment w:id="155" w:author="Sergey Orekhov" w:date="2016-03-03T12:59:00Z" w:initials="SO">
    <w:p w14:paraId="023A32A3" w14:textId="7E52C1BB" w:rsidR="00DC0C1E" w:rsidRDefault="00DC0C1E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7" w:author="Sergey Orekhov" w:date="2016-03-03T14:33:00Z" w:initials="SO">
    <w:p w14:paraId="71F344C1" w14:textId="7B1808A4" w:rsidR="00DC0C1E" w:rsidRDefault="00DC0C1E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81" w:author="Sergey Orekhov" w:date="2016-03-03T14:34:00Z" w:initials="SO">
    <w:p w14:paraId="07A6432C" w14:textId="0E160597" w:rsidR="00DC0C1E" w:rsidRDefault="00DC0C1E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2" w:author="Sergey Orekhov" w:date="2016-03-03T14:37:00Z" w:initials="SO">
    <w:p w14:paraId="5D842CDC" w14:textId="20E5F7AC" w:rsidR="00DC0C1E" w:rsidRDefault="00DC0C1E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83" w:author="Sergey Orekhov" w:date="2016-03-03T14:35:00Z" w:initials="SO">
    <w:p w14:paraId="7DE13BCE" w14:textId="2219B4F7" w:rsidR="00DC0C1E" w:rsidRDefault="00DC0C1E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5" w:author="Sergey Orekhov" w:date="2016-03-03T17:30:00Z" w:initials="SO">
    <w:p w14:paraId="347E19A7" w14:textId="0E6E0455" w:rsidR="00DC0C1E" w:rsidRDefault="00DC0C1E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09" w:author="Sergey Orekhov" w:date="2016-03-03T17:30:00Z" w:initials="SO">
    <w:p w14:paraId="2DA8E5DB" w14:textId="246C4D23" w:rsidR="00DC0C1E" w:rsidRDefault="00DC0C1E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15" w:author="Sergey Orekhov" w:date="2016-03-03T18:05:00Z" w:initials="SO">
    <w:p w14:paraId="050AA001" w14:textId="0288B5AC" w:rsidR="00DC0C1E" w:rsidRDefault="00DC0C1E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2" w:author="Sergey Orekhov" w:date="2016-03-03T18:07:00Z" w:initials="SO">
    <w:p w14:paraId="21569DD7" w14:textId="65E0AC2F" w:rsidR="00DC0C1E" w:rsidRDefault="00DC0C1E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3" w:author="Sergey Orekhov" w:date="2016-03-03T18:07:00Z" w:initials="SO">
    <w:p w14:paraId="501ED6C9" w14:textId="31ED5AAA" w:rsidR="00DC0C1E" w:rsidRDefault="00DC0C1E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71F344C1" w15:done="0"/>
  <w15:commentEx w15:paraId="07A6432C" w15:done="0"/>
  <w15:commentEx w15:paraId="5D842CDC" w15:done="0"/>
  <w15:commentEx w15:paraId="7DE13BCE" w15:done="0"/>
  <w15:commentEx w15:paraId="347E19A7" w15:done="0"/>
  <w15:commentEx w15:paraId="2DA8E5DB" w15:done="0"/>
  <w15:commentEx w15:paraId="050AA001" w15:done="0"/>
  <w15:commentEx w15:paraId="21569DD7" w15:done="0"/>
  <w15:commentEx w15:paraId="501ED6C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F85991" w14:textId="77777777" w:rsidR="00EA16D1" w:rsidRDefault="00EA16D1" w:rsidP="00E934F0">
      <w:r>
        <w:separator/>
      </w:r>
    </w:p>
  </w:endnote>
  <w:endnote w:type="continuationSeparator" w:id="0">
    <w:p w14:paraId="5B402F4B" w14:textId="77777777" w:rsidR="00EA16D1" w:rsidRDefault="00EA16D1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0BD60BD2" w:rsidR="00DC0C1E" w:rsidRDefault="00DC0C1E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9E283D">
      <w:rPr>
        <w:rStyle w:val="a8"/>
        <w:noProof/>
      </w:rPr>
      <w:t>36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9E283D">
      <w:rPr>
        <w:rStyle w:val="a8"/>
        <w:noProof/>
      </w:rPr>
      <w:t>165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047E0A" w14:textId="77777777" w:rsidR="00EA16D1" w:rsidRDefault="00EA16D1" w:rsidP="00E934F0">
      <w:r>
        <w:separator/>
      </w:r>
    </w:p>
  </w:footnote>
  <w:footnote w:type="continuationSeparator" w:id="0">
    <w:p w14:paraId="28414E5F" w14:textId="77777777" w:rsidR="00EA16D1" w:rsidRDefault="00EA16D1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DC0C1E" w:rsidRDefault="00DC0C1E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 w:numId="66">
    <w:abstractNumId w:val="69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9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1D8"/>
    <w:rsid w:val="00044CCE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46C1"/>
    <w:rsid w:val="00075AAB"/>
    <w:rsid w:val="00076C93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D4C"/>
    <w:rsid w:val="000B3144"/>
    <w:rsid w:val="000B4AC8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362AB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3E56"/>
    <w:rsid w:val="00185E00"/>
    <w:rsid w:val="00186171"/>
    <w:rsid w:val="001919EC"/>
    <w:rsid w:val="00192249"/>
    <w:rsid w:val="00193AB2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E54"/>
    <w:rsid w:val="00220797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4CF5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7EF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10"/>
    <w:rsid w:val="00550E28"/>
    <w:rsid w:val="00550E9F"/>
    <w:rsid w:val="00553381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33D"/>
    <w:rsid w:val="00576DE4"/>
    <w:rsid w:val="00576EAE"/>
    <w:rsid w:val="00577BD1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55E3"/>
    <w:rsid w:val="005B64C5"/>
    <w:rsid w:val="005B67E9"/>
    <w:rsid w:val="005B7E63"/>
    <w:rsid w:val="005C0EFB"/>
    <w:rsid w:val="005C2428"/>
    <w:rsid w:val="005C2CC8"/>
    <w:rsid w:val="005C2EC4"/>
    <w:rsid w:val="005C3D5D"/>
    <w:rsid w:val="005C6426"/>
    <w:rsid w:val="005C661A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3A34"/>
    <w:rsid w:val="005E7774"/>
    <w:rsid w:val="005E7966"/>
    <w:rsid w:val="005F021B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48CF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1D83"/>
    <w:rsid w:val="007524A9"/>
    <w:rsid w:val="007530C5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6F0C"/>
    <w:rsid w:val="007A7091"/>
    <w:rsid w:val="007A7D65"/>
    <w:rsid w:val="007B0436"/>
    <w:rsid w:val="007B085C"/>
    <w:rsid w:val="007B08C9"/>
    <w:rsid w:val="007B170B"/>
    <w:rsid w:val="007B1EB3"/>
    <w:rsid w:val="007B22A9"/>
    <w:rsid w:val="007B42DF"/>
    <w:rsid w:val="007B61B8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8A4"/>
    <w:rsid w:val="007E1248"/>
    <w:rsid w:val="007E13DE"/>
    <w:rsid w:val="007E1CDC"/>
    <w:rsid w:val="007E4230"/>
    <w:rsid w:val="007E441E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4DC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5F2B"/>
    <w:rsid w:val="008C2953"/>
    <w:rsid w:val="008C39B9"/>
    <w:rsid w:val="008C40DC"/>
    <w:rsid w:val="008C7BC1"/>
    <w:rsid w:val="008D0018"/>
    <w:rsid w:val="008D15B3"/>
    <w:rsid w:val="008D3C1A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2E6E"/>
    <w:rsid w:val="00923254"/>
    <w:rsid w:val="0092440E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5ABB"/>
    <w:rsid w:val="009D7F41"/>
    <w:rsid w:val="009E15FE"/>
    <w:rsid w:val="009E1B77"/>
    <w:rsid w:val="009E2503"/>
    <w:rsid w:val="009E283D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D18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84C"/>
    <w:rsid w:val="00A83D8C"/>
    <w:rsid w:val="00A83E30"/>
    <w:rsid w:val="00A87835"/>
    <w:rsid w:val="00A87DBB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B6347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7ED2"/>
    <w:rsid w:val="00B32DE4"/>
    <w:rsid w:val="00B347A7"/>
    <w:rsid w:val="00B35B13"/>
    <w:rsid w:val="00B35E12"/>
    <w:rsid w:val="00B360DC"/>
    <w:rsid w:val="00B369EB"/>
    <w:rsid w:val="00B37E07"/>
    <w:rsid w:val="00B404F9"/>
    <w:rsid w:val="00B4232D"/>
    <w:rsid w:val="00B44B05"/>
    <w:rsid w:val="00B45AB2"/>
    <w:rsid w:val="00B473D8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51246"/>
    <w:rsid w:val="00D53D8D"/>
    <w:rsid w:val="00D54C29"/>
    <w:rsid w:val="00D57EEB"/>
    <w:rsid w:val="00D57FB6"/>
    <w:rsid w:val="00D60602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47D7"/>
    <w:rsid w:val="00D862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CC6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1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file:///D:\distr\doc\pic\04_prop_signals_in.png" TargetMode="External"/><Relationship Id="rId84" Type="http://schemas.openxmlformats.org/officeDocument/2006/relationships/image" Target="file:///D:\distr\doc\pic\06_ports_in_out.png" TargetMode="External"/><Relationship Id="rId138" Type="http://schemas.openxmlformats.org/officeDocument/2006/relationships/image" Target="media/image42.png"/><Relationship Id="rId159" Type="http://schemas.openxmlformats.org/officeDocument/2006/relationships/image" Target="media/image63.png"/><Relationship Id="rId107" Type="http://schemas.openxmlformats.org/officeDocument/2006/relationships/image" Target="media/image11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parameters_channel.png" TargetMode="External"/><Relationship Id="rId74" Type="http://schemas.openxmlformats.org/officeDocument/2006/relationships/image" Target="file:///D:\distr\doc\pic\05_stationary.png" TargetMode="External"/><Relationship Id="rId128" Type="http://schemas.openxmlformats.org/officeDocument/2006/relationships/image" Target="media/image32.png"/><Relationship Id="rId149" Type="http://schemas.openxmlformats.org/officeDocument/2006/relationships/image" Target="media/image53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prop_bool.png" TargetMode="External"/><Relationship Id="rId160" Type="http://schemas.openxmlformats.org/officeDocument/2006/relationships/image" Target="media/image64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file:///D:\distr\doc\pic\04_prop_signals_in_from_sdb.png" TargetMode="External"/><Relationship Id="rId118" Type="http://schemas.openxmlformats.org/officeDocument/2006/relationships/image" Target="media/image22.png"/><Relationship Id="rId139" Type="http://schemas.openxmlformats.org/officeDocument/2006/relationships/image" Target="media/image43.png"/><Relationship Id="rId85" Type="http://schemas.openxmlformats.org/officeDocument/2006/relationships/image" Target="file:///D:\distr\doc\pic\06_buz_5_ports.png" TargetMode="External"/><Relationship Id="rId150" Type="http://schemas.openxmlformats.org/officeDocument/2006/relationships/image" Target="media/image54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12.png"/><Relationship Id="rId129" Type="http://schemas.openxmlformats.org/officeDocument/2006/relationships/image" Target="media/image33.png"/><Relationship Id="rId54" Type="http://schemas.openxmlformats.org/officeDocument/2006/relationships/image" Target="file:///D:\distr\doc\pic\03_graph_p.png" TargetMode="External"/><Relationship Id="rId70" Type="http://schemas.openxmlformats.org/officeDocument/2006/relationships/image" Target="file:///D:\distr\doc\pic\04_sdb_now_signals.png" TargetMode="External"/><Relationship Id="rId75" Type="http://schemas.openxmlformats.org/officeDocument/2006/relationships/image" Target="file:///D:\distr\doc\pic\05_p_process.png" TargetMode="External"/><Relationship Id="rId91" Type="http://schemas.openxmlformats.org/officeDocument/2006/relationships/image" Target="file:///D:\distr\doc\pic\06_change_block.png" TargetMode="External"/><Relationship Id="rId96" Type="http://schemas.openxmlformats.org/officeDocument/2006/relationships/image" Target="file:///D:\distr\doc\pic\06_prop_limit_integrator.png" TargetMode="External"/><Relationship Id="rId140" Type="http://schemas.openxmlformats.org/officeDocument/2006/relationships/image" Target="media/image44.png"/><Relationship Id="rId145" Type="http://schemas.openxmlformats.org/officeDocument/2006/relationships/image" Target="media/image49.png"/><Relationship Id="rId161" Type="http://schemas.openxmlformats.org/officeDocument/2006/relationships/image" Target="media/image65.png"/><Relationship Id="rId16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18.png"/><Relationship Id="rId119" Type="http://schemas.openxmlformats.org/officeDocument/2006/relationships/image" Target="media/image23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file:///D:\distr\doc\pic\04_submodel_on_scheme.png" TargetMode="External"/><Relationship Id="rId65" Type="http://schemas.openxmlformats.org/officeDocument/2006/relationships/image" Target="file:///D:\distr\doc\pic\04_in_out_signals_filled.png" TargetMode="External"/><Relationship Id="rId81" Type="http://schemas.openxmlformats.org/officeDocument/2006/relationships/image" Target="file:///D:\distr\doc\pic\06_new_submodel.png" TargetMode="External"/><Relationship Id="rId86" Type="http://schemas.openxmlformats.org/officeDocument/2006/relationships/image" Target="file:///D:\distr\doc\pic\06_palitra_note.png" TargetMode="External"/><Relationship Id="rId130" Type="http://schemas.openxmlformats.org/officeDocument/2006/relationships/image" Target="media/image34.png"/><Relationship Id="rId135" Type="http://schemas.openxmlformats.org/officeDocument/2006/relationships/image" Target="media/image39.png"/><Relationship Id="rId151" Type="http://schemas.openxmlformats.org/officeDocument/2006/relationships/image" Target="media/image55.png"/><Relationship Id="rId156" Type="http://schemas.openxmlformats.org/officeDocument/2006/relationships/image" Target="media/image60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13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selected_node.png" TargetMode="External"/><Relationship Id="rId55" Type="http://schemas.openxmlformats.org/officeDocument/2006/relationships/image" Target="file:///D:\distr\doc\pic\03_graph_g.png" TargetMode="External"/><Relationship Id="rId76" Type="http://schemas.openxmlformats.org/officeDocument/2006/relationships/image" Target="file:///D:\distr\doc\pic\05_z1_state_process.png" TargetMode="External"/><Relationship Id="rId97" Type="http://schemas.openxmlformats.org/officeDocument/2006/relationships/image" Target="file:///D:\distr\doc\pic\06_scheme_check.png" TargetMode="External"/><Relationship Id="rId104" Type="http://schemas.openxmlformats.org/officeDocument/2006/relationships/image" Target="media/image8.png"/><Relationship Id="rId120" Type="http://schemas.openxmlformats.org/officeDocument/2006/relationships/image" Target="media/image24.png"/><Relationship Id="rId125" Type="http://schemas.openxmlformats.org/officeDocument/2006/relationships/image" Target="media/image29.png"/><Relationship Id="rId141" Type="http://schemas.openxmlformats.org/officeDocument/2006/relationships/image" Target="media/image45.png"/><Relationship Id="rId146" Type="http://schemas.openxmlformats.org/officeDocument/2006/relationships/image" Target="media/image50.png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menu_new_packet.png" TargetMode="External"/><Relationship Id="rId92" Type="http://schemas.openxmlformats.org/officeDocument/2006/relationships/image" Target="file:///D:\distr\doc\pic\06_change_block_edit.png" TargetMode="External"/><Relationship Id="rId16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file:///D:\distr\doc\pic\04_prop_step.png" TargetMode="External"/><Relationship Id="rId87" Type="http://schemas.openxmlformats.org/officeDocument/2006/relationships/image" Target="file:///D:\distr\doc\pic\06_buz_prepare.png" TargetMode="External"/><Relationship Id="rId110" Type="http://schemas.openxmlformats.org/officeDocument/2006/relationships/image" Target="media/image14.png"/><Relationship Id="rId115" Type="http://schemas.openxmlformats.org/officeDocument/2006/relationships/image" Target="media/image19.png"/><Relationship Id="rId131" Type="http://schemas.openxmlformats.org/officeDocument/2006/relationships/image" Target="media/image35.png"/><Relationship Id="rId136" Type="http://schemas.openxmlformats.org/officeDocument/2006/relationships/image" Target="media/image40.png"/><Relationship Id="rId157" Type="http://schemas.openxmlformats.org/officeDocument/2006/relationships/image" Target="media/image61.png"/><Relationship Id="rId61" Type="http://schemas.openxmlformats.org/officeDocument/2006/relationships/image" Target="file:///D:\distr\doc\pic\04_inside_submodel.png" TargetMode="External"/><Relationship Id="rId82" Type="http://schemas.openxmlformats.org/officeDocument/2006/relationships/image" Target="file:///D:\distr\doc\pic\06_palitra_submodels.png" TargetMode="External"/><Relationship Id="rId152" Type="http://schemas.openxmlformats.org/officeDocument/2006/relationships/image" Target="media/image56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new_d1.png" TargetMode="External"/><Relationship Id="rId77" Type="http://schemas.openxmlformats.org/officeDocument/2006/relationships/image" Target="file:///D:\distr\doc\pic\05_z2_state_process.png" TargetMode="External"/><Relationship Id="rId100" Type="http://schemas.openxmlformats.org/officeDocument/2006/relationships/image" Target="media/image4.png"/><Relationship Id="rId105" Type="http://schemas.openxmlformats.org/officeDocument/2006/relationships/image" Target="media/image9.png"/><Relationship Id="rId126" Type="http://schemas.openxmlformats.org/officeDocument/2006/relationships/image" Target="media/image30.png"/><Relationship Id="rId147" Type="http://schemas.openxmlformats.org/officeDocument/2006/relationships/image" Target="media/image51.png"/><Relationship Id="rId168" Type="http://schemas.microsoft.com/office/2011/relationships/people" Target="peop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parameters_node.png" TargetMode="External"/><Relationship Id="rId72" Type="http://schemas.openxmlformats.org/officeDocument/2006/relationships/image" Target="file:///D:\distr\doc\pic\05_empty_packet.png" TargetMode="External"/><Relationship Id="rId93" Type="http://schemas.openxmlformats.org/officeDocument/2006/relationships/image" Target="file:///D:\distr\doc\pic\06_buz_algo.png" TargetMode="External"/><Relationship Id="rId98" Type="http://schemas.openxmlformats.org/officeDocument/2006/relationships/image" Target="media/image2.png"/><Relationship Id="rId121" Type="http://schemas.openxmlformats.org/officeDocument/2006/relationships/image" Target="media/image25.png"/><Relationship Id="rId142" Type="http://schemas.openxmlformats.org/officeDocument/2006/relationships/image" Target="media/image46.png"/><Relationship Id="rId163" Type="http://schemas.openxmlformats.org/officeDocument/2006/relationships/image" Target="media/image67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prop_integrator.png" TargetMode="External"/><Relationship Id="rId116" Type="http://schemas.openxmlformats.org/officeDocument/2006/relationships/image" Target="media/image20.png"/><Relationship Id="rId137" Type="http://schemas.openxmlformats.org/officeDocument/2006/relationships/image" Target="media/image41.png"/><Relationship Id="rId158" Type="http://schemas.openxmlformats.org/officeDocument/2006/relationships/image" Target="media/image62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file:///D:\distr\doc\pic\04_in_out_signals.png" TargetMode="External"/><Relationship Id="rId83" Type="http://schemas.openxmlformats.org/officeDocument/2006/relationships/image" Target="file:///D:\distr\doc\pic\06_port_in.png" TargetMode="External"/><Relationship Id="rId88" Type="http://schemas.openxmlformats.org/officeDocument/2006/relationships/image" Target="file:///D:\distr\doc\pic\06_signals_edit.png" TargetMode="External"/><Relationship Id="rId111" Type="http://schemas.openxmlformats.org/officeDocument/2006/relationships/image" Target="media/image15.png"/><Relationship Id="rId132" Type="http://schemas.openxmlformats.org/officeDocument/2006/relationships/image" Target="media/image36.png"/><Relationship Id="rId153" Type="http://schemas.openxmlformats.org/officeDocument/2006/relationships/image" Target="media/image57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10.png"/><Relationship Id="rId127" Type="http://schemas.openxmlformats.org/officeDocument/2006/relationships/image" Target="media/image31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new_graphic.png" TargetMode="External"/><Relationship Id="rId73" Type="http://schemas.openxmlformats.org/officeDocument/2006/relationships/image" Target="file:///D:\distr\doc\pic\05_full_packet.png" TargetMode="External"/><Relationship Id="rId78" Type="http://schemas.openxmlformats.org/officeDocument/2006/relationships/image" Target="file:///D:\distr\doc\pic\06_save_as.png" TargetMode="External"/><Relationship Id="rId94" Type="http://schemas.openxmlformats.org/officeDocument/2006/relationships/image" Target="file:///D:\distr\doc\pic\06_logic_blocks.png" TargetMode="External"/><Relationship Id="rId99" Type="http://schemas.openxmlformats.org/officeDocument/2006/relationships/image" Target="media/image3.png"/><Relationship Id="rId101" Type="http://schemas.openxmlformats.org/officeDocument/2006/relationships/image" Target="media/image5.png"/><Relationship Id="rId122" Type="http://schemas.openxmlformats.org/officeDocument/2006/relationships/image" Target="media/image26.png"/><Relationship Id="rId143" Type="http://schemas.openxmlformats.org/officeDocument/2006/relationships/image" Target="media/image47.png"/><Relationship Id="rId148" Type="http://schemas.openxmlformats.org/officeDocument/2006/relationships/image" Target="media/image52.png"/><Relationship Id="rId164" Type="http://schemas.openxmlformats.org/officeDocument/2006/relationships/image" Target="media/image68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scheme_completed.png" TargetMode="External"/><Relationship Id="rId89" Type="http://schemas.openxmlformats.org/officeDocument/2006/relationships/image" Target="media/image1.png"/><Relationship Id="rId112" Type="http://schemas.openxmlformats.org/officeDocument/2006/relationships/image" Target="media/image16.png"/><Relationship Id="rId133" Type="http://schemas.openxmlformats.org/officeDocument/2006/relationships/image" Target="media/image37.png"/><Relationship Id="rId154" Type="http://schemas.openxmlformats.org/officeDocument/2006/relationships/image" Target="media/image58.png"/><Relationship Id="rId16" Type="http://schemas.openxmlformats.org/officeDocument/2006/relationships/image" Target="file:///D:\distr\doc\pic\01_03.png" TargetMode="External"/><Relationship Id="rId37" Type="http://schemas.openxmlformats.org/officeDocument/2006/relationships/comments" Target="comments.xml"/><Relationship Id="rId58" Type="http://schemas.openxmlformats.org/officeDocument/2006/relationships/image" Target="file:///D:\distr\doc\pic\03_z1_new_name.png" TargetMode="External"/><Relationship Id="rId79" Type="http://schemas.openxmlformats.org/officeDocument/2006/relationships/image" Target="file:///D:\distr\doc\pic\06_sdb_cat_edit.png" TargetMode="External"/><Relationship Id="rId102" Type="http://schemas.openxmlformats.org/officeDocument/2006/relationships/image" Target="media/image6.png"/><Relationship Id="rId123" Type="http://schemas.openxmlformats.org/officeDocument/2006/relationships/image" Target="media/image27.png"/><Relationship Id="rId144" Type="http://schemas.openxmlformats.org/officeDocument/2006/relationships/image" Target="media/image48.png"/><Relationship Id="rId90" Type="http://schemas.openxmlformats.org/officeDocument/2006/relationships/image" Target="file:///D:\distr\doc\pic\06_buz_add_graphic.png" TargetMode="External"/><Relationship Id="rId165" Type="http://schemas.openxmlformats.org/officeDocument/2006/relationships/header" Target="header1.xml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menu_init.png" TargetMode="External"/><Relationship Id="rId113" Type="http://schemas.openxmlformats.org/officeDocument/2006/relationships/image" Target="media/image17.png"/><Relationship Id="rId134" Type="http://schemas.openxmlformats.org/officeDocument/2006/relationships/image" Target="media/image38.png"/><Relationship Id="rId80" Type="http://schemas.openxmlformats.org/officeDocument/2006/relationships/image" Target="file:///D:\distr\doc\pic\06_sdb_new_signals.png" TargetMode="External"/><Relationship Id="rId155" Type="http://schemas.openxmlformats.org/officeDocument/2006/relationships/image" Target="media/image59.png"/><Relationship Id="rId17" Type="http://schemas.openxmlformats.org/officeDocument/2006/relationships/image" Target="file:///D:\distr\doc\pic\01_04.png" TargetMode="External"/><Relationship Id="rId38" Type="http://schemas.microsoft.com/office/2011/relationships/commentsExtended" Target="commentsExtended.xml"/><Relationship Id="rId59" Type="http://schemas.openxmlformats.org/officeDocument/2006/relationships/image" Target="file:///D:\distr\doc\pic\04_submodel_menu.png" TargetMode="External"/><Relationship Id="rId103" Type="http://schemas.openxmlformats.org/officeDocument/2006/relationships/image" Target="media/image7.png"/><Relationship Id="rId12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6F73C-E5DE-408A-8BA4-60BC77F7C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165</Pages>
  <Words>18288</Words>
  <Characters>104247</Characters>
  <Application>Microsoft Office Word</Application>
  <DocSecurity>0</DocSecurity>
  <Lines>868</Lines>
  <Paragraphs>244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122291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259</cp:revision>
  <cp:lastPrinted>2012-03-19T01:41:00Z</cp:lastPrinted>
  <dcterms:created xsi:type="dcterms:W3CDTF">2016-03-04T10:19:00Z</dcterms:created>
  <dcterms:modified xsi:type="dcterms:W3CDTF">2016-03-07T15:19:00Z</dcterms:modified>
</cp:coreProperties>
</file>