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765D5C20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на примере создания простейшей теплогидравлической модели</w:t>
      </w:r>
    </w:p>
    <w:p w14:paraId="626F6CA0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с автоматической системой управления</w:t>
      </w: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4F7E365" wp14:editId="76A42FBB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B8576F6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>. Порядок установки и регистрации описан в Инструкции по установке и регистрации ПО SimInTech.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«Пуск»;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4E9401E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основное окно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1B649DF" wp14:editId="13C81FBC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7FEB628" wp14:editId="7F761A14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70D3669A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77777777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Pr="000D52AF">
        <w:rPr>
          <w:noProof/>
        </w:rPr>
        <w:t>встроенного языка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Pr="000D52AF" w:rsidRDefault="002B12EA" w:rsidP="00D3410C">
      <w:pPr>
        <w:rPr>
          <w:noProof/>
        </w:rPr>
      </w:pPr>
      <w:r w:rsidRPr="000D52AF">
        <w:rPr>
          <w:noProof/>
        </w:rPr>
        <w:t xml:space="preserve">При открытии новой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DDBA12D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2F0BB44" wp14:editId="79140D2A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7A856897" w14:textId="77777777" w:rsidR="00FD1F2D" w:rsidRPr="000D52AF" w:rsidRDefault="00FD1F2D" w:rsidP="00FD1F2D">
      <w:pPr>
        <w:rPr>
          <w:noProof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0D52AF" w:rsidRDefault="00BB6A8D" w:rsidP="00FC0979">
      <w:pPr>
        <w:rPr>
          <w:noProof/>
        </w:rPr>
      </w:pPr>
    </w:p>
    <w:p w14:paraId="0A560BA6" w14:textId="77777777" w:rsidR="002B12EA" w:rsidRPr="000D52AF" w:rsidRDefault="002B12EA" w:rsidP="002B12EA">
      <w:pPr>
        <w:rPr>
          <w:noProof/>
        </w:rPr>
      </w:pPr>
    </w:p>
    <w:p w14:paraId="22099DDF" w14:textId="77777777" w:rsidR="0028736B" w:rsidRPr="000D52AF" w:rsidRDefault="0028736B" w:rsidP="00857EBD">
      <w:pPr>
        <w:rPr>
          <w:noProof/>
        </w:rPr>
      </w:pP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77777777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76F82FD0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Pr="000D52AF">
        <w:rPr>
          <w:noProof/>
        </w:rPr>
        <w:t xml:space="preserve"> (см.</w:t>
      </w:r>
      <w:r w:rsidR="003A2AEE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114A01C4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072E2500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239BF6B2" w14:textId="08172D70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DE31158" wp14:editId="5F327945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2D1A9B56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"Схема автоматики 1")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D12776E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</w:p>
    <w:p w14:paraId="040F031F" w14:textId="5BD5EDE3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7777777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409501B9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FA23E5" w:rsidRPr="000D52AF">
        <w:rPr>
          <w:noProof/>
        </w:rPr>
        <w:t xml:space="preserve">го моделирования и </w:t>
      </w:r>
      <w:r w:rsidRPr="000D52AF">
        <w:rPr>
          <w:noProof/>
        </w:rPr>
        <w:t>отладки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 xml:space="preserve">структурированного хранения глобальных констант и переменных, а 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>как между расчетными 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 как:</w:t>
      </w:r>
    </w:p>
    <w:p w14:paraId="5215AF26" w14:textId="1D76EF01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аналоговых и дискретных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957D635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65AC3" w:rsidRPr="000D52AF">
        <w:rPr>
          <w:noProof/>
        </w:rPr>
        <w:t>» (см. р</w:t>
      </w:r>
      <w:r w:rsidR="00FD029D" w:rsidRPr="000D52AF">
        <w:rPr>
          <w:noProof/>
        </w:rPr>
        <w:t>исунок</w:t>
      </w:r>
      <w:r w:rsidR="004A6755" w:rsidRPr="000D52AF">
        <w:rPr>
          <w:noProof/>
        </w:rPr>
        <w:t xml:space="preserve"> 3</w:t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2E632755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2BD3F522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539DCCB5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>активировать 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 (см.</w:t>
      </w:r>
      <w:r w:rsidR="004E771A" w:rsidRPr="000D52AF">
        <w:rPr>
          <w:noProof/>
        </w:rPr>
        <w:t xml:space="preserve"> </w:t>
      </w:r>
      <w:r w:rsidR="004E771A" w:rsidRPr="000D52AF">
        <w:rPr>
          <w:noProof/>
        </w:rPr>
        <w:fldChar w:fldCharType="begin"/>
      </w:r>
      <w:r w:rsidR="004E771A" w:rsidRPr="000D52AF">
        <w:rPr>
          <w:noProof/>
        </w:rPr>
        <w:instrText xml:space="preserve"> REF _Ref444864517 \h </w:instrText>
      </w:r>
      <w:r w:rsidR="004E771A" w:rsidRPr="000D52AF">
        <w:rPr>
          <w:noProof/>
        </w:rPr>
      </w:r>
      <w:r w:rsidR="004E771A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</w:t>
      </w:r>
      <w:r w:rsidR="004E771A" w:rsidRPr="000D52AF">
        <w:rPr>
          <w:noProof/>
        </w:rPr>
        <w:fldChar w:fldCharType="end"/>
      </w:r>
      <w:r w:rsidR="004E771A" w:rsidRPr="000D52AF">
        <w:rPr>
          <w:noProof/>
        </w:rPr>
        <w:t>)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2CE8A47F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43E16866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3EB31B91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</w:p>
    <w:p w14:paraId="6F3DE5F1" w14:textId="242D7A97" w:rsidR="005E3A34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Pr="000D52AF">
        <w:rPr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AC3EF54" wp14:editId="73FB73F3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3224FF08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525F940D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</w:t>
      </w:r>
      <w:r w:rsidR="00827903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55BF7B3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Pr="000D52AF">
        <w:rPr>
          <w:noProof/>
        </w:rPr>
        <w:t xml:space="preserve"> (см.</w:t>
      </w:r>
      <w:r w:rsidR="00A667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2AB16EF" wp14:editId="109C2CFD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57A3E446" w:rsidR="003E5653" w:rsidRPr="000D52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6D981D44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 см.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0A7D1729" wp14:editId="52769530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1C49B0DD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6C9E253A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F06271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="00943DA9" w:rsidRPr="000D52AF">
        <w:rPr>
          <w:rStyle w:val="aa"/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F06271">
        <w:rPr>
          <w:rStyle w:val="aa"/>
        </w:rPr>
        <w:t>Подключение базы данных сигналов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51C75A78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выбора пункта меню появляется диалоговое окно редактора базы данных проекта, </w:t>
      </w:r>
      <w:r w:rsidR="00BC69D9" w:rsidRPr="000D52AF">
        <w:rPr>
          <w:noProof/>
        </w:rPr>
        <w:t>см.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6F450011" w14:textId="3955970D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194B0C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83B1F" w:rsidRPr="000D52AF">
        <w:rPr>
          <w:noProof/>
        </w:rPr>
        <w:t xml:space="preserve"> 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FFF239C" wp14:editId="2A4643E1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4A18F10B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DE5A63" w:rsidRPr="000D52AF">
        <w:rPr>
          <w:noProof/>
        </w:rPr>
        <w:t>групп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 xml:space="preserve">- группа,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группа,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EB1742" w:rsidRPr="000D52AF">
        <w:rPr>
          <w:noProof/>
        </w:rPr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 w:rsidRPr="000D52AF">
        <w:rPr>
          <w:noProof/>
        </w:rPr>
        <w:t xml:space="preserve"> (что и является общим признаком для отнесения их в данную группу)</w:t>
      </w:r>
      <w:r w:rsidR="00EB1742" w:rsidRPr="000D52AF">
        <w:rPr>
          <w:noProof/>
        </w:rPr>
        <w:t>.</w:t>
      </w:r>
    </w:p>
    <w:p w14:paraId="16C9F785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0C0614" w:rsidRPr="000D52AF">
        <w:rPr>
          <w:noProof/>
        </w:rPr>
        <w:t xml:space="preserve"> (конкретных экземпляров выбранного типа, или категории)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C9E5E" wp14:editId="64A6E8BA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ED46F03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723B072D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5D8F40DB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5BB806F8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10261781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 xml:space="preserve">Двойной клик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категории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(с</w:t>
      </w:r>
      <w:r w:rsidRPr="000D52AF">
        <w:rPr>
          <w:noProof/>
        </w:rPr>
        <w:t>м.</w:t>
      </w:r>
      <w:r w:rsidR="00D13875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данном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2A6D890D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F77F6B2" wp14:editId="3DF04A23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024344AC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02F82730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</w:t>
      </w:r>
      <w:r w:rsidR="00A7011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EC1144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3B352C9" wp14:editId="4658E5B9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45090941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6848324F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0AEE4264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FE168B" w:rsidRPr="000D52AF">
        <w:rPr>
          <w:noProof/>
        </w:rPr>
        <w:t>см</w:t>
      </w:r>
      <w:r w:rsidRPr="000D52AF">
        <w:rPr>
          <w:noProof/>
        </w:rPr>
        <w:t>.</w:t>
      </w:r>
      <w:r w:rsidR="00FE168B" w:rsidRPr="000D52AF">
        <w:rPr>
          <w:noProof/>
        </w:rPr>
        <w:t xml:space="preserve"> </w:t>
      </w:r>
      <w:r w:rsidR="00FE168B" w:rsidRPr="000D52AF">
        <w:rPr>
          <w:noProof/>
        </w:rPr>
        <w:fldChar w:fldCharType="begin"/>
      </w:r>
      <w:r w:rsidR="00FE168B" w:rsidRPr="000D52AF">
        <w:rPr>
          <w:noProof/>
        </w:rPr>
        <w:instrText xml:space="preserve"> REF _Ref356802034 \h </w:instrText>
      </w:r>
      <w:r w:rsidR="00FE168B" w:rsidRPr="000D52AF">
        <w:rPr>
          <w:noProof/>
        </w:rPr>
      </w:r>
      <w:r w:rsidR="00FE168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</w:t>
      </w:r>
      <w:r w:rsidR="00F06271" w:rsidRPr="000D52AF">
        <w:rPr>
          <w:noProof/>
        </w:rPr>
        <w:t>. Диалоговое окно создания новых групп</w:t>
      </w:r>
      <w:r w:rsidR="00FE168B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0D52AF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5B71CF36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7A8B8EB0" w:rsidR="005C661A" w:rsidRPr="000D52AF" w:rsidRDefault="005C661A" w:rsidP="00941784">
      <w:pPr>
        <w:pStyle w:val="a5"/>
        <w:rPr>
          <w:noProof/>
        </w:rPr>
      </w:pPr>
      <w:bookmarkStart w:id="43" w:name="_Ref356802034"/>
      <w:bookmarkStart w:id="44" w:name="_Toc444866743"/>
      <w:bookmarkStart w:id="45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Диалоговое окно создания новых групп</w:t>
      </w:r>
      <w:bookmarkEnd w:id="43"/>
      <w:bookmarkEnd w:id="44"/>
      <w:bookmarkEnd w:id="45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72216AA0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На рисунке 11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тестовом примере. </w:t>
      </w:r>
      <w:r w:rsidR="00AD3BBD" w:rsidRPr="000D52AF">
        <w:rPr>
          <w:noProof/>
        </w:rPr>
        <w:t>Заполните таблицу сигналов для этой категории в соответствии с рисунком.</w:t>
      </w:r>
    </w:p>
    <w:p w14:paraId="7FADC7D5" w14:textId="383B89D5" w:rsidR="003120A7" w:rsidRPr="000D52AF" w:rsidRDefault="00D60DD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37529" wp14:editId="38271EC3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7379C4D4" w:rsidR="003E1520" w:rsidRPr="000D52AF" w:rsidRDefault="005C661A" w:rsidP="00831D7B">
      <w:pPr>
        <w:pStyle w:val="a5"/>
        <w:rPr>
          <w:noProof/>
        </w:rPr>
      </w:pPr>
      <w:bookmarkStart w:id="46" w:name="_Toc444866744"/>
      <w:bookmarkStart w:id="47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6"/>
      <w:bookmarkEnd w:id="47"/>
    </w:p>
    <w:p w14:paraId="265A2A6B" w14:textId="18695685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далее будет использован только один датчик.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00915E" wp14:editId="4FD3F801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6F618373" w:rsidR="007D64B3" w:rsidRPr="000D52AF" w:rsidRDefault="005C661A" w:rsidP="00831D7B">
      <w:pPr>
        <w:pStyle w:val="a5"/>
        <w:rPr>
          <w:noProof/>
        </w:rPr>
      </w:pPr>
      <w:bookmarkStart w:id="48" w:name="_Ref255858959"/>
      <w:bookmarkStart w:id="49" w:name="_Toc444866745"/>
      <w:bookmarkStart w:id="50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48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49"/>
      <w:bookmarkEnd w:id="50"/>
      <w:r w:rsidR="00F635F6" w:rsidRPr="000D52AF">
        <w:rPr>
          <w:noProof/>
        </w:rPr>
        <w:t xml:space="preserve"> и тремя датчиками</w:t>
      </w:r>
    </w:p>
    <w:p w14:paraId="78006DA8" w14:textId="6F70D80A" w:rsidR="007D308F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добавления в </w:t>
      </w:r>
      <w:r w:rsidR="000C2553" w:rsidRPr="000D52AF">
        <w:rPr>
          <w:noProof/>
        </w:rPr>
        <w:t>БД</w:t>
      </w:r>
      <w:r w:rsidRPr="000D52AF">
        <w:rPr>
          <w:noProof/>
        </w:rPr>
        <w:t xml:space="preserve"> категорий и групп сигналов можно осуществлять переключение между ними, выбирая нуж</w:t>
      </w:r>
      <w:r w:rsidR="007D308F" w:rsidRPr="000D52AF">
        <w:rPr>
          <w:noProof/>
        </w:rPr>
        <w:t>ную категорию и группу сигналов (с</w:t>
      </w:r>
      <w:r w:rsidRPr="000D52AF">
        <w:rPr>
          <w:noProof/>
        </w:rPr>
        <w:t>м.</w:t>
      </w:r>
      <w:r w:rsidR="007D308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D308F" w:rsidRPr="000D52AF">
        <w:rPr>
          <w:noProof/>
        </w:rPr>
        <w:instrText xml:space="preserve"> REF _Ref255858959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635F6" w:rsidRPr="000D52AF">
        <w:rPr>
          <w:noProof/>
        </w:rPr>
        <w:t>. В</w:t>
      </w:r>
      <w:r w:rsidR="00FF39A8" w:rsidRPr="000D52AF">
        <w:rPr>
          <w:noProof/>
        </w:rPr>
        <w:t>ыбранная категория и выбранная групп</w:t>
      </w:r>
      <w:r w:rsidR="00F635F6" w:rsidRPr="000D52AF">
        <w:rPr>
          <w:noProof/>
        </w:rPr>
        <w:t>а сигналов</w:t>
      </w:r>
      <w:r w:rsidR="008A101F" w:rsidRPr="000D52AF">
        <w:rPr>
          <w:noProof/>
        </w:rPr>
        <w:t>, для которой отображаются в правой части интерфейса сигналы,</w:t>
      </w:r>
      <w:r w:rsidR="00F635F6" w:rsidRPr="000D52AF">
        <w:rPr>
          <w:noProof/>
        </w:rPr>
        <w:t xml:space="preserve"> подсвечивается синим цветом</w:t>
      </w:r>
      <w:r w:rsidRPr="000D52AF">
        <w:rPr>
          <w:noProof/>
        </w:rPr>
        <w:t>.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1" w:name="_Toc421033219"/>
      <w:r w:rsidRPr="000D52AF">
        <w:rPr>
          <w:noProof/>
        </w:rPr>
        <w:t>Сохранение базы данных проекта</w:t>
      </w:r>
      <w:bookmarkEnd w:id="51"/>
    </w:p>
    <w:p w14:paraId="7D376BB6" w14:textId="6C28E7BC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7C61FF" w:rsidRPr="000D52AF">
        <w:rPr>
          <w:noProof/>
        </w:rPr>
        <w:t>» (с</w:t>
      </w:r>
      <w:r w:rsidRPr="000D52AF">
        <w:rPr>
          <w:noProof/>
        </w:rPr>
        <w:t>м.</w:t>
      </w:r>
      <w:r w:rsidR="007C61F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>» реализует 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8819440" wp14:editId="11DE1E0D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54D2AC98" w:rsidR="005C661A" w:rsidRPr="000D52AF" w:rsidRDefault="005C661A" w:rsidP="00831D7B">
      <w:pPr>
        <w:pStyle w:val="a5"/>
        <w:rPr>
          <w:noProof/>
        </w:rPr>
      </w:pPr>
      <w:bookmarkStart w:id="52" w:name="_Ref255859008"/>
      <w:bookmarkStart w:id="53" w:name="_Toc444866746"/>
      <w:bookmarkStart w:id="54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2"/>
      <w:r w:rsidRPr="000D52AF">
        <w:rPr>
          <w:noProof/>
        </w:rPr>
        <w:t>. Настройки сохранения базы данных</w:t>
      </w:r>
      <w:bookmarkEnd w:id="53"/>
      <w:bookmarkEnd w:id="54"/>
    </w:p>
    <w:p w14:paraId="3EC5F69C" w14:textId="66F8D62A" w:rsidR="00896BBB" w:rsidRPr="000D52AF" w:rsidRDefault="005C661A" w:rsidP="00896BBB">
      <w:pPr>
        <w:rPr>
          <w:noProof/>
        </w:rPr>
      </w:pPr>
      <w:r w:rsidRPr="000D52AF">
        <w:rPr>
          <w:noProof/>
        </w:rPr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4B929045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</w:p>
    <w:p w14:paraId="50B5907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Данные установки позволяют</w:t>
      </w:r>
      <w:r w:rsidR="0041156A" w:rsidRPr="000D52AF">
        <w:rPr>
          <w:noProof/>
        </w:rPr>
        <w:t xml:space="preserve"> автоматически сохраня</w:t>
      </w:r>
      <w:r w:rsidRPr="000D52AF">
        <w:rPr>
          <w:noProof/>
        </w:rPr>
        <w:t xml:space="preserve">ть базу данных проекта </w:t>
      </w:r>
      <w:r w:rsidR="0041156A" w:rsidRPr="000D52AF">
        <w:rPr>
          <w:noProof/>
        </w:rPr>
        <w:t xml:space="preserve">(файл с базой данных проекта) </w:t>
      </w:r>
      <w:r w:rsidRPr="000D52AF">
        <w:rPr>
          <w:noProof/>
        </w:rPr>
        <w:t xml:space="preserve">при закрытии файла </w:t>
      </w:r>
      <w:r w:rsidR="0041156A" w:rsidRPr="000D52AF">
        <w:rPr>
          <w:noProof/>
        </w:rPr>
        <w:t xml:space="preserve">самого </w:t>
      </w:r>
      <w:r w:rsidRPr="000D52AF">
        <w:rPr>
          <w:noProof/>
        </w:rPr>
        <w:t>проекта.</w:t>
      </w:r>
    </w:p>
    <w:p w14:paraId="6074FB0D" w14:textId="3A4E1B56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5" w:name="_Toc421033220"/>
      <w:r w:rsidRPr="000D52AF">
        <w:rPr>
          <w:noProof/>
          <w:lang w:val="ru-RU"/>
        </w:rPr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5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6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6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0CEBAD90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11338A7A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3E320A6B" w:rsidR="0031664B" w:rsidRPr="00F711DE" w:rsidRDefault="0031664B" w:rsidP="00831D7B">
      <w:pPr>
        <w:pStyle w:val="a5"/>
        <w:rPr>
          <w:noProof/>
        </w:rPr>
      </w:pPr>
      <w:bookmarkStart w:id="57" w:name="_Ref185778888"/>
      <w:bookmarkStart w:id="58" w:name="_Toc444866747"/>
      <w:bookmarkStart w:id="59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7"/>
      <w:r w:rsidRPr="000D52AF">
        <w:rPr>
          <w:noProof/>
        </w:rPr>
        <w:t>. Меню создания нового проекта</w:t>
      </w:r>
      <w:bookmarkEnd w:id="58"/>
      <w:bookmarkEnd w:id="59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46FC823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FF5414" wp14:editId="0154352E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5070450F" w:rsidR="0031664B" w:rsidRPr="000D52AF" w:rsidRDefault="0031664B" w:rsidP="00831D7B">
      <w:pPr>
        <w:pStyle w:val="a5"/>
        <w:rPr>
          <w:noProof/>
        </w:rPr>
      </w:pPr>
      <w:bookmarkStart w:id="60" w:name="_Ref185780032"/>
      <w:bookmarkStart w:id="61" w:name="_Toc444866748"/>
      <w:bookmarkStart w:id="62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1"/>
      <w:bookmarkEnd w:id="62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62C53E70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3" w:name="_Toc421033222"/>
      <w:r w:rsidRPr="000D52AF">
        <w:rPr>
          <w:noProof/>
        </w:rPr>
        <w:t>Подключение базы данных сигналов</w:t>
      </w:r>
      <w:bookmarkEnd w:id="63"/>
    </w:p>
    <w:p w14:paraId="6ED0C198" w14:textId="37DF8878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F06271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3F788C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1688C46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4892AC4" w:rsidR="00BF7FCC" w:rsidRPr="000D52AF" w:rsidRDefault="0031664B" w:rsidP="00AD67DC">
      <w:pPr>
        <w:pStyle w:val="a5"/>
        <w:rPr>
          <w:noProof/>
        </w:rPr>
      </w:pPr>
      <w:bookmarkStart w:id="64" w:name="_Ref205558014"/>
      <w:bookmarkStart w:id="65" w:name="_Toc444866749"/>
      <w:bookmarkStart w:id="66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4"/>
      <w:r w:rsidRPr="000D52AF">
        <w:rPr>
          <w:noProof/>
        </w:rPr>
        <w:t>. Кнопка доступа к параметрам расчета</w:t>
      </w:r>
      <w:bookmarkEnd w:id="65"/>
      <w:bookmarkEnd w:id="66"/>
    </w:p>
    <w:p w14:paraId="798DCAE9" w14:textId="36C2625A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24DF8C8C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BB84FF9" wp14:editId="17E49BF0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4C159EB3" w:rsidR="00BF7FCC" w:rsidRPr="000D52AF" w:rsidRDefault="0031664B" w:rsidP="00AD67DC">
      <w:pPr>
        <w:pStyle w:val="a5"/>
        <w:rPr>
          <w:noProof/>
        </w:rPr>
      </w:pPr>
      <w:bookmarkStart w:id="67" w:name="_Ref185816346"/>
      <w:bookmarkStart w:id="68" w:name="_Toc444866750"/>
      <w:bookmarkStart w:id="69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68"/>
      <w:bookmarkEnd w:id="69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0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0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1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1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1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5E42DB72" w:rsidR="00BF7FCC" w:rsidRPr="000D52AF" w:rsidRDefault="0031664B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383EFB5A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6F3A5C99" w:rsidR="00BF7FCC" w:rsidRPr="00062952" w:rsidRDefault="0031664B" w:rsidP="00AD67DC">
      <w:pPr>
        <w:pStyle w:val="a5"/>
        <w:rPr>
          <w:noProof/>
        </w:rPr>
      </w:pPr>
      <w:bookmarkStart w:id="72" w:name="_Ref185851786"/>
      <w:bookmarkStart w:id="73" w:name="_Toc444866751"/>
      <w:bookmarkStart w:id="74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2"/>
      <w:r w:rsidRPr="000D52AF">
        <w:rPr>
          <w:noProof/>
        </w:rPr>
        <w:t>. Вызов редактора базы данных</w:t>
      </w:r>
      <w:bookmarkEnd w:id="73"/>
      <w:bookmarkEnd w:id="74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0A5D762F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883077" wp14:editId="633D6D85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0ED9BCC1" w:rsidR="003F5933" w:rsidRPr="000D52AF" w:rsidRDefault="0031664B" w:rsidP="00831D7B">
      <w:pPr>
        <w:pStyle w:val="a5"/>
        <w:rPr>
          <w:noProof/>
        </w:rPr>
      </w:pPr>
      <w:bookmarkStart w:id="75" w:name="_Ref185858239"/>
      <w:bookmarkStart w:id="76" w:name="_Toc444866752"/>
      <w:bookmarkStart w:id="77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 xml:space="preserve">. Настройки сохранения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6"/>
      <w:bookmarkEnd w:id="77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8" w:name="_Toc421033224"/>
      <w:r w:rsidRPr="000D52AF">
        <w:rPr>
          <w:noProof/>
          <w:lang w:val="ru-RU"/>
        </w:rPr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8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79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79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28236B05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469F63ED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0"/>
      </w:r>
    </w:p>
    <w:p w14:paraId="2C213508" w14:textId="6F9C40E6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6BC9686A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7C074A99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ECAEE8A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F06271" w:rsidRPr="00867949">
        <w:t>Рисунок</w:t>
      </w:r>
      <w:r w:rsidR="00F06271" w:rsidRPr="000D52AF">
        <w:rPr>
          <w:noProof/>
        </w:rPr>
        <w:t xml:space="preserve"> </w:t>
      </w:r>
      <w:r w:rsidR="00F06271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28B7AB3D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BF318C3" w:rsidR="00867949" w:rsidRPr="000D52AF" w:rsidRDefault="00867949" w:rsidP="00867949">
      <w:pPr>
        <w:pStyle w:val="a5"/>
        <w:rPr>
          <w:noProof/>
        </w:rPr>
      </w:pPr>
      <w:bookmarkStart w:id="85" w:name="_Ref444976969"/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24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721A5C08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2930F909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28E1F1BF" w:rsidR="008A7F57" w:rsidRPr="000D52AF" w:rsidRDefault="00B07597" w:rsidP="003F788C">
      <w:pPr>
        <w:pStyle w:val="a5"/>
        <w:rPr>
          <w:noProof/>
        </w:rPr>
      </w:pPr>
      <w:bookmarkStart w:id="86" w:name="_Ref185930838"/>
      <w:bookmarkStart w:id="87" w:name="_Toc444866754"/>
      <w:bookmarkStart w:id="88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модели.</w:t>
      </w:r>
      <w:bookmarkEnd w:id="87"/>
      <w:bookmarkEnd w:id="88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89" w:name="_Toc421033226"/>
      <w:r w:rsidR="00A53E10" w:rsidRPr="000D52AF">
        <w:rPr>
          <w:noProof/>
        </w:rPr>
        <w:t>Настройка параметров расчетной модели</w:t>
      </w:r>
      <w:bookmarkEnd w:id="89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413EF936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35CA6B45" wp14:editId="56CE98BF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C208AD1" w:rsidR="00A53E10" w:rsidRPr="000D52AF" w:rsidRDefault="00A53E10" w:rsidP="00831D7B">
      <w:pPr>
        <w:pStyle w:val="a5"/>
        <w:rPr>
          <w:noProof/>
        </w:rPr>
      </w:pPr>
      <w:bookmarkStart w:id="90" w:name="_Ref185933501"/>
      <w:bookmarkStart w:id="91" w:name="_Toc444866755"/>
      <w:bookmarkStart w:id="92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0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1"/>
      <w:bookmarkEnd w:id="92"/>
    </w:p>
    <w:p w14:paraId="49AF4A2B" w14:textId="55708253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5A5B7D" wp14:editId="4EC6C65B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3AB46B46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4AD55C1E" w:rsidR="00F23602" w:rsidRDefault="00F23602" w:rsidP="00F23602">
            <w:pPr>
              <w:pStyle w:val="a5"/>
              <w:rPr>
                <w:noProof/>
              </w:rPr>
            </w:pPr>
            <w:bookmarkStart w:id="93" w:name="_Ref187311370"/>
            <w:bookmarkStart w:id="94" w:name="_Toc444866756"/>
            <w:bookmarkStart w:id="95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06271"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3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4"/>
            <w:bookmarkEnd w:id="95"/>
          </w:p>
        </w:tc>
        <w:tc>
          <w:tcPr>
            <w:tcW w:w="7280" w:type="dxa"/>
          </w:tcPr>
          <w:p w14:paraId="7A340897" w14:textId="5003CAD0" w:rsidR="00F23602" w:rsidRDefault="00F23602" w:rsidP="00F23602">
            <w:pPr>
              <w:pStyle w:val="a5"/>
              <w:rPr>
                <w:noProof/>
              </w:rPr>
            </w:pPr>
            <w:bookmarkStart w:id="96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06271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6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97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7"/>
      <w:r w:rsidR="002C3FCE" w:rsidRPr="000D52AF">
        <w:rPr>
          <w:rStyle w:val="af2"/>
          <w:noProof/>
        </w:rPr>
        <w:commentReference w:id="97"/>
      </w:r>
    </w:p>
    <w:p w14:paraId="6AF6AF4F" w14:textId="4A611CDB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7690CCB6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98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98"/>
      <w:r w:rsidRPr="000D52AF">
        <w:rPr>
          <w:rStyle w:val="af2"/>
          <w:noProof/>
        </w:rPr>
        <w:commentReference w:id="98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99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99"/>
      <w:r w:rsidR="00F04532" w:rsidRPr="000D52AF">
        <w:rPr>
          <w:rStyle w:val="af2"/>
          <w:noProof/>
        </w:rPr>
        <w:commentReference w:id="99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F4B01FD" wp14:editId="36842A95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0F5B80A7" w:rsidR="00A53E10" w:rsidRPr="000D52AF" w:rsidRDefault="00A53E10" w:rsidP="00831D7B">
      <w:pPr>
        <w:pStyle w:val="a5"/>
        <w:rPr>
          <w:noProof/>
        </w:rPr>
      </w:pPr>
      <w:bookmarkStart w:id="100" w:name="_Ref187315085"/>
      <w:bookmarkStart w:id="101" w:name="_Toc444866757"/>
      <w:bookmarkStart w:id="102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0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1"/>
      <w:bookmarkEnd w:id="102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3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3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38926BE7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07625AEB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0188AD17" w:rsidR="00A53E10" w:rsidRPr="000D52AF" w:rsidRDefault="00A53E10" w:rsidP="00831D7B">
      <w:pPr>
        <w:pStyle w:val="a5"/>
        <w:rPr>
          <w:noProof/>
        </w:rPr>
      </w:pPr>
      <w:bookmarkStart w:id="104" w:name="_Ref185934498"/>
      <w:bookmarkStart w:id="105" w:name="_Toc444866758"/>
      <w:bookmarkStart w:id="106" w:name="_Toc4448671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4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5"/>
      <w:bookmarkEnd w:id="106"/>
    </w:p>
    <w:p w14:paraId="3F4A97BD" w14:textId="3E3C0ADB" w:rsidR="00236144" w:rsidRPr="000D52AF" w:rsidRDefault="00A53E10" w:rsidP="00E934F0">
      <w:pPr>
        <w:rPr>
          <w:noProof/>
        </w:rPr>
      </w:pPr>
      <w:commentRangeStart w:id="107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7"/>
      <w:r w:rsidR="00F04532" w:rsidRPr="000D52AF">
        <w:rPr>
          <w:rStyle w:val="af2"/>
          <w:noProof/>
        </w:rPr>
        <w:commentReference w:id="107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73AC301E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0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62054C" w:rsidRPr="000D52AF">
        <w:rPr>
          <w:noProof/>
        </w:rPr>
        <w:fldChar w:fldCharType="end"/>
      </w:r>
      <w:commentRangeEnd w:id="108"/>
      <w:r w:rsidRPr="000D52AF">
        <w:rPr>
          <w:rStyle w:val="af2"/>
          <w:noProof/>
        </w:rPr>
        <w:commentReference w:id="108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7386317F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3AEB3D4C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123FAF0E" wp14:editId="6346931B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5DCFD059" w:rsidR="00A53E10" w:rsidRPr="000D52AF" w:rsidRDefault="00A53E10" w:rsidP="00831D7B">
      <w:pPr>
        <w:pStyle w:val="a5"/>
        <w:rPr>
          <w:noProof/>
        </w:rPr>
      </w:pPr>
      <w:bookmarkStart w:id="109" w:name="_Ref186202650"/>
      <w:bookmarkStart w:id="110" w:name="_Toc444866759"/>
      <w:bookmarkStart w:id="111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09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0"/>
      <w:bookmarkEnd w:id="111"/>
    </w:p>
    <w:p w14:paraId="752C0600" w14:textId="4B706619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2" w:name="_Ref186206849"/>
      <w:r>
        <w:rPr>
          <w:noProof/>
        </w:rPr>
        <w:drawing>
          <wp:inline distT="0" distB="0" distL="0" distR="0" wp14:anchorId="779F8D57" wp14:editId="25865351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5BB08B64" w:rsidR="00A53E10" w:rsidRPr="000D52AF" w:rsidRDefault="00A53E10" w:rsidP="00831D7B">
      <w:pPr>
        <w:pStyle w:val="a5"/>
        <w:rPr>
          <w:noProof/>
        </w:rPr>
      </w:pPr>
      <w:bookmarkStart w:id="113" w:name="_Ref255868868"/>
      <w:bookmarkStart w:id="114" w:name="_Toc444866760"/>
      <w:bookmarkStart w:id="115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12"/>
      <w:bookmarkEnd w:id="113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4"/>
      <w:bookmarkEnd w:id="115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6" w:name="_Toc421033228"/>
      <w:r w:rsidRPr="000D52AF">
        <w:rPr>
          <w:noProof/>
        </w:rPr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6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459FD87D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D33FEE9" wp14:editId="2D372278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5D874F82" w:rsidR="00A53E10" w:rsidRPr="000D52AF" w:rsidRDefault="00A53E10" w:rsidP="00FC0979">
      <w:pPr>
        <w:pStyle w:val="a5"/>
        <w:rPr>
          <w:noProof/>
        </w:rPr>
      </w:pPr>
      <w:bookmarkStart w:id="117" w:name="_Ref187306798"/>
      <w:bookmarkStart w:id="118" w:name="_Toc444866761"/>
      <w:bookmarkStart w:id="119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7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8"/>
      <w:bookmarkEnd w:id="119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725D4FAC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0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34</w:t>
      </w:r>
      <w:r w:rsidRPr="000D52AF">
        <w:rPr>
          <w:noProof/>
        </w:rPr>
        <w:fldChar w:fldCharType="end"/>
      </w:r>
      <w:commentRangeEnd w:id="120"/>
      <w:r w:rsidRPr="000D52AF">
        <w:rPr>
          <w:rStyle w:val="af2"/>
          <w:noProof/>
        </w:rPr>
        <w:commentReference w:id="120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ADA1B0" wp14:editId="3732197B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66A92192" w:rsidR="00A53E10" w:rsidRPr="000D52AF" w:rsidRDefault="00A53E10" w:rsidP="00831D7B">
      <w:pPr>
        <w:pStyle w:val="a5"/>
        <w:rPr>
          <w:noProof/>
        </w:rPr>
      </w:pPr>
      <w:bookmarkStart w:id="121" w:name="_Ref187316953"/>
      <w:bookmarkStart w:id="122" w:name="_Toc444866762"/>
      <w:bookmarkStart w:id="123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21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2"/>
      <w:bookmarkEnd w:id="123"/>
    </w:p>
    <w:p w14:paraId="0870BB62" w14:textId="6A156439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18084CE4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128F1E26" w:rsidR="00A53E10" w:rsidRPr="000D52AF" w:rsidRDefault="00A53E10" w:rsidP="00831D7B">
      <w:pPr>
        <w:pStyle w:val="a5"/>
        <w:rPr>
          <w:noProof/>
        </w:rPr>
      </w:pPr>
      <w:bookmarkStart w:id="124" w:name="_Ref187317305"/>
      <w:bookmarkStart w:id="125" w:name="_Toc444866763"/>
      <w:bookmarkStart w:id="126" w:name="_Toc4448671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4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5"/>
      <w:bookmarkEnd w:id="126"/>
    </w:p>
    <w:p w14:paraId="193A20D1" w14:textId="22881743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117A8C11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68ECC994" w:rsidR="00A53E10" w:rsidRPr="000D52AF" w:rsidRDefault="00A53E10" w:rsidP="00831D7B">
      <w:pPr>
        <w:pStyle w:val="a5"/>
        <w:rPr>
          <w:noProof/>
        </w:rPr>
      </w:pPr>
      <w:bookmarkStart w:id="127" w:name="_Ref187320039"/>
      <w:bookmarkStart w:id="128" w:name="_Toc444866764"/>
      <w:bookmarkStart w:id="129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2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28"/>
      <w:bookmarkEnd w:id="129"/>
    </w:p>
    <w:p w14:paraId="24602FE1" w14:textId="7B904121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0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36</w:t>
      </w:r>
      <w:r w:rsidR="00EC1144" w:rsidRPr="000D52AF">
        <w:rPr>
          <w:b/>
          <w:noProof/>
        </w:rPr>
        <w:fldChar w:fldCharType="end"/>
      </w:r>
      <w:commentRangeEnd w:id="130"/>
      <w:r w:rsidR="00AF4E8E" w:rsidRPr="000D52AF">
        <w:rPr>
          <w:rStyle w:val="af2"/>
          <w:noProof/>
        </w:rPr>
        <w:commentReference w:id="130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210B38D1" w:rsidR="00561887" w:rsidRPr="000D52AF" w:rsidRDefault="00A53E10" w:rsidP="00E934F0">
      <w:pPr>
        <w:rPr>
          <w:noProof/>
        </w:rPr>
      </w:pPr>
      <w:r w:rsidRPr="000D52AF">
        <w:rPr>
          <w:noProof/>
        </w:rPr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255C155C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0B204E77" w:rsidR="00A53E10" w:rsidRPr="000D52AF" w:rsidRDefault="00A53E10" w:rsidP="00831D7B">
      <w:pPr>
        <w:pStyle w:val="a5"/>
        <w:rPr>
          <w:noProof/>
        </w:rPr>
      </w:pPr>
      <w:bookmarkStart w:id="131" w:name="_Ref187318957"/>
      <w:bookmarkStart w:id="132" w:name="_Toc444866766"/>
      <w:bookmarkStart w:id="133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31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2"/>
      <w:bookmarkEnd w:id="133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308D5272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4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4"/>
      <w:r w:rsidR="00591534" w:rsidRPr="000D52AF">
        <w:rPr>
          <w:rStyle w:val="af2"/>
          <w:noProof/>
        </w:rPr>
        <w:commentReference w:id="134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32CA0239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58AC3234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6A96D90" w:rsidR="00A53E10" w:rsidRPr="000D52AF" w:rsidRDefault="00A53E10" w:rsidP="00831D7B">
      <w:pPr>
        <w:pStyle w:val="a5"/>
        <w:rPr>
          <w:noProof/>
        </w:rPr>
      </w:pPr>
      <w:bookmarkStart w:id="135" w:name="_Ref187329023"/>
      <w:bookmarkStart w:id="136" w:name="_Toc444866767"/>
      <w:bookmarkStart w:id="137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5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6"/>
      <w:bookmarkEnd w:id="137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AE7918" wp14:editId="610ECF2D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7DFA641F" w:rsidR="00A53E10" w:rsidRPr="000D52AF" w:rsidRDefault="00A53E10" w:rsidP="00831D7B">
      <w:pPr>
        <w:pStyle w:val="a5"/>
        <w:rPr>
          <w:noProof/>
        </w:rPr>
      </w:pPr>
      <w:bookmarkStart w:id="138" w:name="_Ref187329061"/>
      <w:bookmarkStart w:id="139" w:name="_Toc444866768"/>
      <w:bookmarkStart w:id="140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38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39"/>
      <w:bookmarkEnd w:id="140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1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1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2"/>
      <w:r w:rsidRPr="000D52AF">
        <w:rPr>
          <w:noProof/>
        </w:rPr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2"/>
      <w:r w:rsidR="003A6670" w:rsidRPr="000D52AF">
        <w:rPr>
          <w:rStyle w:val="af2"/>
          <w:noProof/>
        </w:rPr>
        <w:commentReference w:id="142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3"/>
      <w:r w:rsidRPr="000D52AF">
        <w:rPr>
          <w:rStyle w:val="aa"/>
          <w:noProof/>
        </w:rPr>
        <w:t>RT238</w:t>
      </w:r>
      <w:commentRangeEnd w:id="143"/>
      <w:r w:rsidR="003A6670" w:rsidRPr="000D52AF">
        <w:rPr>
          <w:rStyle w:val="af2"/>
          <w:noProof/>
        </w:rPr>
        <w:commentReference w:id="143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16A24C0A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102EECD5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273C0B8A" w:rsidR="00A53E10" w:rsidRPr="000D52AF" w:rsidRDefault="00A53E10" w:rsidP="00831D7B">
      <w:pPr>
        <w:pStyle w:val="a5"/>
        <w:rPr>
          <w:noProof/>
        </w:rPr>
      </w:pPr>
      <w:bookmarkStart w:id="144" w:name="_Ref187336379"/>
      <w:bookmarkStart w:id="145" w:name="_Toc444866769"/>
      <w:bookmarkStart w:id="146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44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5"/>
      <w:bookmarkEnd w:id="146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47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47"/>
      <w:r w:rsidR="00EA4DD5" w:rsidRPr="000D52AF">
        <w:rPr>
          <w:rStyle w:val="af2"/>
          <w:noProof/>
        </w:rPr>
        <w:commentReference w:id="147"/>
      </w:r>
    </w:p>
    <w:p w14:paraId="710466CF" w14:textId="4C1DB59D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>Режим 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11E4E82B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4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41</w:t>
      </w:r>
      <w:r w:rsidR="0062054C" w:rsidRPr="000D52AF">
        <w:rPr>
          <w:noProof/>
        </w:rPr>
        <w:fldChar w:fldCharType="end"/>
      </w:r>
      <w:commentRangeEnd w:id="148"/>
      <w:r w:rsidR="006F5840" w:rsidRPr="000D52AF">
        <w:rPr>
          <w:rStyle w:val="af2"/>
          <w:noProof/>
        </w:rPr>
        <w:commentReference w:id="148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7340680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9C21BD1" w:rsidR="00A53E10" w:rsidRPr="000D52AF" w:rsidRDefault="00A53E10" w:rsidP="00831D7B">
      <w:pPr>
        <w:pStyle w:val="a5"/>
        <w:rPr>
          <w:noProof/>
        </w:rPr>
      </w:pPr>
      <w:bookmarkStart w:id="149" w:name="_Ref187339473"/>
      <w:bookmarkStart w:id="150" w:name="_Toc444866770"/>
      <w:bookmarkStart w:id="151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49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0"/>
      <w:bookmarkEnd w:id="151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2" w:name="_Toc421033230"/>
      <w:r w:rsidRPr="000D52AF">
        <w:rPr>
          <w:noProof/>
        </w:rPr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2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3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4AB04A07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3"/>
      <w:r w:rsidRPr="000D52AF">
        <w:rPr>
          <w:rStyle w:val="af2"/>
          <w:noProof/>
        </w:rPr>
        <w:commentReference w:id="153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248EA33" wp14:editId="08E43E79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2657E2ED" w:rsidR="00A23D07" w:rsidRPr="000D52AF" w:rsidRDefault="00A53E10" w:rsidP="00831D7B">
      <w:pPr>
        <w:pStyle w:val="a5"/>
        <w:rPr>
          <w:noProof/>
        </w:rPr>
      </w:pPr>
      <w:bookmarkStart w:id="154" w:name="_Ref205640287"/>
      <w:bookmarkStart w:id="155" w:name="_Toc444866771"/>
      <w:bookmarkStart w:id="156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54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55"/>
      <w:bookmarkEnd w:id="156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57" w:name="_Toc421033231"/>
      <w:r w:rsidRPr="000D52AF">
        <w:rPr>
          <w:noProof/>
          <w:lang w:val="ru-RU"/>
        </w:rPr>
        <w:t>Создание простого алгоритма управления</w:t>
      </w:r>
      <w:bookmarkEnd w:id="157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58" w:name="_Toc421033232"/>
      <w:r w:rsidRPr="000D52AF">
        <w:rPr>
          <w:noProof/>
        </w:rPr>
        <w:t>Создание простейшего алгоритма управления</w:t>
      </w:r>
      <w:bookmarkEnd w:id="158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68483B37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373D5EBB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20A9679F" w:rsidR="00A23D07" w:rsidRPr="000D52AF" w:rsidRDefault="00A23D07" w:rsidP="00831D7B">
      <w:pPr>
        <w:pStyle w:val="a5"/>
        <w:rPr>
          <w:noProof/>
        </w:rPr>
      </w:pPr>
      <w:bookmarkStart w:id="159" w:name="_Ref255949066"/>
      <w:bookmarkStart w:id="160" w:name="_Toc444866772"/>
      <w:bookmarkStart w:id="161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0"/>
      <w:bookmarkEnd w:id="161"/>
    </w:p>
    <w:p w14:paraId="2D40A626" w14:textId="4F7B6FB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67CE105" wp14:editId="4867FD4E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58BA30D8" w:rsidR="00A23D07" w:rsidRPr="000D52AF" w:rsidRDefault="00A23D07" w:rsidP="00831D7B">
      <w:pPr>
        <w:pStyle w:val="a5"/>
        <w:rPr>
          <w:noProof/>
        </w:rPr>
      </w:pPr>
      <w:bookmarkStart w:id="162" w:name="_Ref186205418"/>
      <w:bookmarkStart w:id="163" w:name="_Toc444866773"/>
      <w:bookmarkStart w:id="164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3"/>
      <w:bookmarkEnd w:id="164"/>
    </w:p>
    <w:p w14:paraId="6C51F168" w14:textId="5D1E896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586D7D37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60ECA0D7" w:rsidR="00A23D07" w:rsidRPr="000D52AF" w:rsidRDefault="00A23D07" w:rsidP="00831D7B">
      <w:pPr>
        <w:pStyle w:val="a5"/>
        <w:rPr>
          <w:noProof/>
        </w:rPr>
      </w:pPr>
      <w:bookmarkStart w:id="165" w:name="_Ref186205857"/>
      <w:bookmarkStart w:id="166" w:name="_Toc444866774"/>
      <w:bookmarkStart w:id="167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6"/>
      <w:bookmarkEnd w:id="167"/>
    </w:p>
    <w:p w14:paraId="587588AC" w14:textId="29BA2820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45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0FD8AD8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7B6985B0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257B8854" w:rsidR="00E73F0B" w:rsidRPr="000D52AF" w:rsidRDefault="00A23D07" w:rsidP="00831D7B">
      <w:pPr>
        <w:pStyle w:val="a5"/>
        <w:rPr>
          <w:noProof/>
        </w:rPr>
      </w:pPr>
      <w:bookmarkStart w:id="168" w:name="_Ref186207512"/>
      <w:bookmarkStart w:id="169" w:name="_Toc444866775"/>
      <w:bookmarkStart w:id="170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68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69"/>
      <w:bookmarkEnd w:id="170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1" w:name="_Toc421033233"/>
      <w:r w:rsidRPr="000D52AF">
        <w:rPr>
          <w:noProof/>
        </w:rPr>
        <w:t>Соединение блоков с сигналами из базы данных</w:t>
      </w:r>
      <w:bookmarkEnd w:id="171"/>
    </w:p>
    <w:p w14:paraId="600C26A0" w14:textId="75FCBBD8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47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1A3AA18F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36647284" w:rsidR="00051E09" w:rsidRPr="000D52AF" w:rsidRDefault="00051E09" w:rsidP="00051E09">
      <w:pPr>
        <w:pStyle w:val="a5"/>
        <w:rPr>
          <w:noProof/>
        </w:rPr>
      </w:pPr>
      <w:bookmarkStart w:id="172" w:name="_Ref186208345"/>
      <w:bookmarkStart w:id="173" w:name="_Toc444866777"/>
      <w:bookmarkStart w:id="174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72"/>
      <w:r w:rsidRPr="000D52AF">
        <w:rPr>
          <w:noProof/>
        </w:rPr>
        <w:t>. Окно «Свойства объекта» для блока «Запись сигнала в список»</w:t>
      </w:r>
      <w:bookmarkEnd w:id="173"/>
      <w:bookmarkEnd w:id="174"/>
    </w:p>
    <w:p w14:paraId="75328403" w14:textId="13F2165D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6C590966" w:rsidR="00A23D07" w:rsidRPr="000D52AF" w:rsidRDefault="00A23D07" w:rsidP="00F91137">
      <w:pPr>
        <w:rPr>
          <w:noProof/>
        </w:rPr>
      </w:pPr>
      <w:commentRangeStart w:id="175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>). Выберите данный сигнал, предварительно 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75"/>
      <w:r w:rsidR="00F91137" w:rsidRPr="000D52AF">
        <w:rPr>
          <w:rStyle w:val="af2"/>
          <w:noProof/>
        </w:rPr>
        <w:commentReference w:id="175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56549EB9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2EB01E8B" w:rsidR="00A23D07" w:rsidRPr="000D52AF" w:rsidRDefault="00A23D07" w:rsidP="00831D7B">
      <w:pPr>
        <w:pStyle w:val="a5"/>
        <w:rPr>
          <w:noProof/>
        </w:rPr>
      </w:pPr>
      <w:bookmarkStart w:id="176" w:name="_Ref186208789"/>
      <w:bookmarkStart w:id="177" w:name="_Toc444866778"/>
      <w:bookmarkStart w:id="178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77"/>
      <w:bookmarkEnd w:id="178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79"/>
      <w:r w:rsidR="00F91137" w:rsidRPr="000D52AF">
        <w:rPr>
          <w:noProof/>
        </w:rPr>
        <w:t>см. Рисунок</w:t>
      </w:r>
      <w:commentRangeEnd w:id="179"/>
      <w:r w:rsidR="00F91137" w:rsidRPr="000D52AF">
        <w:rPr>
          <w:rStyle w:val="af2"/>
          <w:noProof/>
        </w:rPr>
        <w:commentReference w:id="179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0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0"/>
      <w:r w:rsidR="00F91137" w:rsidRPr="000D52AF">
        <w:rPr>
          <w:rStyle w:val="af2"/>
          <w:noProof/>
        </w:rPr>
        <w:commentReference w:id="180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81"/>
      <w:r w:rsidRPr="000D52AF">
        <w:rPr>
          <w:rStyle w:val="aa"/>
          <w:noProof/>
        </w:rPr>
        <w:t>RT238</w:t>
      </w:r>
      <w:commentRangeEnd w:id="181"/>
      <w:r w:rsidR="00F91137" w:rsidRPr="000D52AF">
        <w:rPr>
          <w:rStyle w:val="af2"/>
          <w:noProof/>
        </w:rPr>
        <w:commentReference w:id="181"/>
      </w:r>
      <w:r w:rsidRPr="000D52AF">
        <w:rPr>
          <w:noProof/>
        </w:rPr>
        <w:t>.</w:t>
      </w:r>
    </w:p>
    <w:p w14:paraId="15729E9D" w14:textId="64CF244B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075A0CC2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2E920AE6" w:rsidR="00A23D07" w:rsidRPr="000D52AF" w:rsidRDefault="00A23D07" w:rsidP="00831D7B">
      <w:pPr>
        <w:pStyle w:val="a5"/>
        <w:rPr>
          <w:noProof/>
        </w:rPr>
      </w:pPr>
      <w:bookmarkStart w:id="182" w:name="_Ref186210208"/>
      <w:bookmarkStart w:id="183" w:name="_Toc444866779"/>
      <w:bookmarkStart w:id="184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82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83"/>
      <w:bookmarkEnd w:id="184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85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85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43BA17B3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50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24A81105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4E3AB439" w:rsidR="00151339" w:rsidRPr="000D52AF" w:rsidRDefault="00151339" w:rsidP="00151339">
      <w:pPr>
        <w:pStyle w:val="a5"/>
        <w:rPr>
          <w:noProof/>
        </w:rPr>
      </w:pPr>
      <w:bookmarkStart w:id="186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50</w:t>
      </w:r>
      <w:r w:rsidRPr="000D52AF">
        <w:rPr>
          <w:noProof/>
        </w:rPr>
        <w:fldChar w:fldCharType="end"/>
      </w:r>
      <w:bookmarkEnd w:id="186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2BE1F80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51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5EA1BC8A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01445F21" w:rsidR="00292C98" w:rsidRPr="000D52AF" w:rsidRDefault="00292C98" w:rsidP="00292C98">
      <w:pPr>
        <w:pStyle w:val="a5"/>
        <w:rPr>
          <w:noProof/>
        </w:rPr>
      </w:pPr>
      <w:bookmarkStart w:id="187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51</w:t>
      </w:r>
      <w:r w:rsidRPr="000D52AF">
        <w:rPr>
          <w:noProof/>
        </w:rPr>
        <w:fldChar w:fldCharType="end"/>
      </w:r>
      <w:bookmarkEnd w:id="187"/>
      <w:r w:rsidRPr="000D52AF">
        <w:rPr>
          <w:noProof/>
        </w:rPr>
        <w:t xml:space="preserve">. </w:t>
      </w:r>
      <w:r>
        <w:rPr>
          <w:noProof/>
        </w:rPr>
        <w:t>Свойства блока типа «Интегратор с ограничением»</w:t>
      </w:r>
    </w:p>
    <w:p w14:paraId="33F1D9DB" w14:textId="6BB63B02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D1C9066" wp14:editId="7DCADE29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144F36C4" w:rsidR="00A23D07" w:rsidRPr="000D52AF" w:rsidRDefault="00A23D07" w:rsidP="00831D7B">
      <w:pPr>
        <w:pStyle w:val="a5"/>
        <w:rPr>
          <w:noProof/>
        </w:rPr>
      </w:pPr>
      <w:bookmarkStart w:id="188" w:name="_Ref186210842"/>
      <w:bookmarkStart w:id="189" w:name="_Toc444866780"/>
      <w:bookmarkStart w:id="190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89"/>
      <w:bookmarkEnd w:id="190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91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91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57504EA4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6AB9B78A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16435846" w:rsidR="00A23D07" w:rsidRPr="000D52AF" w:rsidRDefault="00A23D07" w:rsidP="00831D7B">
      <w:pPr>
        <w:pStyle w:val="a5"/>
        <w:rPr>
          <w:noProof/>
        </w:rPr>
      </w:pPr>
      <w:bookmarkStart w:id="192" w:name="_Ref187402442"/>
      <w:bookmarkStart w:id="193" w:name="_Toc444866781"/>
      <w:bookmarkStart w:id="194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92"/>
      <w:r w:rsidR="001D445C" w:rsidRPr="000D52AF">
        <w:rPr>
          <w:noProof/>
        </w:rPr>
        <w:t>. Инициализация расчета</w:t>
      </w:r>
      <w:bookmarkEnd w:id="193"/>
      <w:bookmarkEnd w:id="194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4521415C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71C311A8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646D313" w:rsidR="009124A7" w:rsidRPr="000D52AF" w:rsidRDefault="00A23D07" w:rsidP="00831D7B">
      <w:pPr>
        <w:pStyle w:val="a5"/>
        <w:rPr>
          <w:noProof/>
        </w:rPr>
      </w:pPr>
      <w:bookmarkStart w:id="195" w:name="_Ref187403826"/>
      <w:bookmarkStart w:id="196" w:name="_Toc444866783"/>
      <w:bookmarkStart w:id="197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95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96"/>
      <w:bookmarkEnd w:id="197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198" w:name="_Toc421033236"/>
      <w:r w:rsidRPr="000D52AF">
        <w:rPr>
          <w:noProof/>
          <w:lang w:val="ru-RU"/>
        </w:rPr>
        <w:t>Создание комплексной модели</w:t>
      </w:r>
      <w:bookmarkEnd w:id="198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199" w:name="_Toc421033237"/>
      <w:r w:rsidRPr="000D52AF">
        <w:rPr>
          <w:noProof/>
        </w:rPr>
        <w:t>Создание комплексной модели</w:t>
      </w:r>
      <w:bookmarkEnd w:id="199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0887D2F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638942C7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0DC57437" w:rsidR="00DD6E6F" w:rsidRPr="000D52AF" w:rsidRDefault="00DD6E6F" w:rsidP="00831D7B">
      <w:pPr>
        <w:pStyle w:val="a5"/>
        <w:rPr>
          <w:noProof/>
        </w:rPr>
      </w:pPr>
      <w:bookmarkStart w:id="200" w:name="_Ref187406348"/>
      <w:bookmarkStart w:id="201" w:name="_Toc444866784"/>
      <w:bookmarkStart w:id="202" w:name="_Toc44486719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0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01"/>
      <w:bookmarkEnd w:id="202"/>
    </w:p>
    <w:p w14:paraId="368AC44A" w14:textId="321C3672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23D3CA1A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203"/>
      </w:r>
    </w:p>
    <w:p w14:paraId="1FF021BB" w14:textId="36CA8875" w:rsidR="00587676" w:rsidRPr="000D52AF" w:rsidRDefault="00DD6E6F" w:rsidP="001607E6">
      <w:pPr>
        <w:pStyle w:val="a5"/>
        <w:rPr>
          <w:noProof/>
        </w:rPr>
      </w:pPr>
      <w:bookmarkStart w:id="204" w:name="_Ref187406662"/>
      <w:bookmarkStart w:id="205" w:name="_Toc444866785"/>
      <w:bookmarkStart w:id="206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0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05"/>
      <w:bookmarkEnd w:id="206"/>
    </w:p>
    <w:p w14:paraId="31588941" w14:textId="26DF07CE" w:rsidR="000E6B18" w:rsidRPr="000D52AF" w:rsidRDefault="000E6B18" w:rsidP="000E6B18">
      <w:pPr>
        <w:rPr>
          <w:noProof/>
        </w:rPr>
      </w:pPr>
      <w:commentRangeStart w:id="207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07"/>
      <w:r w:rsidR="00B369EB" w:rsidRPr="000D52AF">
        <w:rPr>
          <w:rStyle w:val="af2"/>
          <w:noProof/>
        </w:rPr>
        <w:commentReference w:id="207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08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08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09" w:name="_Toc421033238"/>
      <w:r w:rsidRPr="000D52AF">
        <w:rPr>
          <w:noProof/>
        </w:rPr>
        <w:t>Расчет комплексной модели</w:t>
      </w:r>
      <w:bookmarkEnd w:id="209"/>
    </w:p>
    <w:p w14:paraId="7D069EE5" w14:textId="4B6009C3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57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0EFCF9F3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5A5AF556" w:rsidR="00DD6E6F" w:rsidRPr="000D52AF" w:rsidRDefault="00DD6E6F" w:rsidP="00831D7B">
      <w:pPr>
        <w:pStyle w:val="a5"/>
        <w:rPr>
          <w:noProof/>
        </w:rPr>
      </w:pPr>
      <w:bookmarkStart w:id="210" w:name="_Ref187410838"/>
      <w:bookmarkStart w:id="211" w:name="_Toc444866786"/>
      <w:bookmarkStart w:id="212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1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11"/>
      <w:bookmarkEnd w:id="212"/>
    </w:p>
    <w:p w14:paraId="53F79C96" w14:textId="0BA6AAD4" w:rsidR="00DD6E6F" w:rsidRPr="000D52AF" w:rsidRDefault="00DD6E6F" w:rsidP="00E934F0">
      <w:pPr>
        <w:rPr>
          <w:noProof/>
        </w:rPr>
      </w:pPr>
      <w:r w:rsidRPr="000D52AF">
        <w:rPr>
          <w:noProof/>
        </w:rPr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13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2F050607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13"/>
      <w:r w:rsidRPr="000D52AF">
        <w:rPr>
          <w:rStyle w:val="af2"/>
          <w:noProof/>
        </w:rPr>
        <w:commentReference w:id="213"/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CA7AE65" wp14:editId="1A0DA317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15013F0D" w:rsidR="003E5653" w:rsidRPr="000D52AF" w:rsidRDefault="00DD6E6F" w:rsidP="00831D7B">
      <w:pPr>
        <w:pStyle w:val="a5"/>
        <w:rPr>
          <w:noProof/>
        </w:rPr>
      </w:pPr>
      <w:bookmarkStart w:id="214" w:name="_Ref187415412"/>
      <w:bookmarkStart w:id="215" w:name="_Toc444866787"/>
      <w:bookmarkStart w:id="216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1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215"/>
      <w:bookmarkEnd w:id="216"/>
    </w:p>
    <w:p w14:paraId="79D60F60" w14:textId="6FEDC474" w:rsidR="007F2883" w:rsidRPr="000D52AF" w:rsidRDefault="00B64533" w:rsidP="00E934F0">
      <w:pPr>
        <w:rPr>
          <w:noProof/>
        </w:rPr>
      </w:pPr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59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6BEDDAE1" w14:textId="4550CC6D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60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624490F9" w:rsidR="00F8203F" w:rsidRPr="000D52AF" w:rsidRDefault="00F8203F" w:rsidP="00F8203F">
      <w:pPr>
        <w:rPr>
          <w:noProof/>
        </w:rPr>
      </w:pPr>
      <w:r w:rsidRPr="000D52AF">
        <w:rPr>
          <w:noProof/>
        </w:rPr>
        <w:t xml:space="preserve">Остановите расчет по </w:t>
      </w:r>
      <w:r w:rsidR="00785692">
        <w:rPr>
          <w:noProof/>
        </w:rPr>
        <w:t>достижении модельного времени 150-20</w:t>
      </w:r>
      <w:r w:rsidRPr="000D52AF">
        <w:rPr>
          <w:noProof/>
        </w:rPr>
        <w:t>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08589343" w:rsidR="00DD6E6F" w:rsidRPr="000D52AF" w:rsidRDefault="005F287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9161D66" wp14:editId="18366B98">
            <wp:extent cx="5715000" cy="2857500"/>
            <wp:effectExtent l="0" t="0" r="0" b="0"/>
            <wp:docPr id="1073741867" name="05_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05_p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4890AB40" w:rsidR="00DD6E6F" w:rsidRPr="000D52AF" w:rsidRDefault="00DD6E6F" w:rsidP="00831D7B">
      <w:pPr>
        <w:pStyle w:val="a5"/>
        <w:rPr>
          <w:noProof/>
        </w:rPr>
      </w:pPr>
      <w:bookmarkStart w:id="217" w:name="_Ref187646951"/>
      <w:bookmarkStart w:id="218" w:name="_Toc444866788"/>
      <w:bookmarkStart w:id="219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17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18"/>
      <w:bookmarkEnd w:id="219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30D253CA" w:rsidR="000439AD" w:rsidRPr="000D52AF" w:rsidRDefault="007B61B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53A76" wp14:editId="7ACA6F92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7E1E6F68" w:rsidR="00666212" w:rsidRPr="000D52AF" w:rsidRDefault="00666212" w:rsidP="00831D7B">
      <w:pPr>
        <w:pStyle w:val="a5"/>
        <w:rPr>
          <w:noProof/>
        </w:rPr>
      </w:pPr>
      <w:bookmarkStart w:id="220" w:name="_Ref256026094"/>
      <w:bookmarkStart w:id="221" w:name="_Ref256026081"/>
      <w:bookmarkStart w:id="222" w:name="_Toc444866789"/>
      <w:bookmarkStart w:id="223" w:name="_Toc44486719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20"/>
      <w:r w:rsidRPr="000D52AF">
        <w:rPr>
          <w:noProof/>
        </w:rPr>
        <w:t>. График положения задвижки Z1</w:t>
      </w:r>
      <w:bookmarkEnd w:id="221"/>
      <w:bookmarkEnd w:id="222"/>
      <w:bookmarkEnd w:id="223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5C8112E7" w:rsidR="000C12CB" w:rsidRPr="000D52AF" w:rsidRDefault="00247CA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EBF1D54" wp14:editId="43272D93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0F628D11" w:rsidR="000C12CB" w:rsidRPr="000D52AF" w:rsidRDefault="000C12CB" w:rsidP="00831D7B">
      <w:pPr>
        <w:pStyle w:val="a5"/>
        <w:rPr>
          <w:noProof/>
        </w:rPr>
      </w:pPr>
      <w:bookmarkStart w:id="224" w:name="_Ref256026107"/>
      <w:bookmarkStart w:id="225" w:name="_Ref256026084"/>
      <w:bookmarkStart w:id="226" w:name="_Toc444866790"/>
      <w:bookmarkStart w:id="227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24"/>
      <w:r w:rsidRPr="000D52AF">
        <w:rPr>
          <w:noProof/>
        </w:rPr>
        <w:t>. График положения задвижки Z2</w:t>
      </w:r>
      <w:bookmarkEnd w:id="225"/>
      <w:bookmarkEnd w:id="226"/>
      <w:bookmarkEnd w:id="227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28" w:name="_Toc421033239"/>
      <w:r w:rsidRPr="000D52AF">
        <w:rPr>
          <w:noProof/>
          <w:lang w:val="ru-RU"/>
        </w:rPr>
        <w:t>Создание блока управления оборудованием</w:t>
      </w:r>
      <w:bookmarkEnd w:id="228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29" w:name="_Toc421033240"/>
      <w:r w:rsidRPr="000D52AF">
        <w:rPr>
          <w:noProof/>
        </w:rPr>
        <w:t>Создание блока управления оборудованием</w:t>
      </w:r>
      <w:bookmarkEnd w:id="229"/>
    </w:p>
    <w:p w14:paraId="37A5E2E9" w14:textId="3B00AD45" w:rsidR="003F5820" w:rsidRPr="000D52AF" w:rsidRDefault="003F5820" w:rsidP="00E934F0">
      <w:pPr>
        <w:rPr>
          <w:noProof/>
        </w:rPr>
      </w:pPr>
      <w:commentRangeStart w:id="230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30"/>
      <w:r w:rsidR="00F8203F" w:rsidRPr="000D52AF">
        <w:rPr>
          <w:rStyle w:val="af2"/>
          <w:noProof/>
        </w:rPr>
        <w:commentReference w:id="230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31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31"/>
      <w:r w:rsidR="00F8203F" w:rsidRPr="000D52AF">
        <w:rPr>
          <w:rStyle w:val="af2"/>
          <w:noProof/>
        </w:rPr>
        <w:commentReference w:id="231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49BB2E85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62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68C4CC18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0D69D51" wp14:editId="510C2BDB">
            <wp:extent cx="3505200" cy="1905000"/>
            <wp:effectExtent l="0" t="0" r="0" b="0"/>
            <wp:docPr id="13" name="06_save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_save_as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28C4133D" w:rsidR="003F5820" w:rsidRPr="000D52AF" w:rsidRDefault="003F5820" w:rsidP="00831D7B">
      <w:pPr>
        <w:pStyle w:val="a5"/>
        <w:rPr>
          <w:noProof/>
        </w:rPr>
      </w:pPr>
      <w:bookmarkStart w:id="232" w:name="_Ref187689049"/>
      <w:bookmarkStart w:id="233" w:name="_Toc444866791"/>
      <w:bookmarkStart w:id="234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62</w:t>
      </w:r>
      <w:r w:rsidR="00EC1144" w:rsidRPr="000D52AF">
        <w:rPr>
          <w:noProof/>
        </w:rPr>
        <w:fldChar w:fldCharType="end"/>
      </w:r>
      <w:bookmarkEnd w:id="232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33"/>
      <w:bookmarkEnd w:id="234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35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35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52D1A71B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F926FF5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FDE02A4" wp14:editId="5AFB4706">
            <wp:extent cx="8010525" cy="1866900"/>
            <wp:effectExtent l="0" t="0" r="9525" b="0"/>
            <wp:docPr id="19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18680231" w:rsidR="003F5820" w:rsidRPr="000D52AF" w:rsidRDefault="003F5820" w:rsidP="00831D7B">
      <w:pPr>
        <w:pStyle w:val="a5"/>
        <w:rPr>
          <w:noProof/>
        </w:rPr>
      </w:pPr>
      <w:bookmarkStart w:id="236" w:name="_Ref187783138"/>
      <w:bookmarkStart w:id="237" w:name="_Toc444866792"/>
      <w:bookmarkStart w:id="238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36"/>
      <w:r w:rsidRPr="000D52AF">
        <w:rPr>
          <w:noProof/>
        </w:rPr>
        <w:t>. Меню вызова редактора базы данных</w:t>
      </w:r>
      <w:bookmarkEnd w:id="237"/>
      <w:bookmarkEnd w:id="238"/>
    </w:p>
    <w:p w14:paraId="6F4BFE0A" w14:textId="35E9F600" w:rsidR="003F5820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54474">
        <w:rPr>
          <w:noProof/>
        </w:rPr>
        <w:t xml:space="preserve">, либо выполните двойной щелчок мыши по категории </w:t>
      </w:r>
      <w:r w:rsidR="00A54474" w:rsidRPr="000D52AF">
        <w:rPr>
          <w:b/>
          <w:bCs/>
          <w:noProof/>
        </w:rPr>
        <w:t>«Задвижки»</w:t>
      </w:r>
      <w:r w:rsidRPr="000D52AF">
        <w:rPr>
          <w:noProof/>
        </w:rPr>
        <w:t>.</w:t>
      </w:r>
    </w:p>
    <w:p w14:paraId="3EDBB646" w14:textId="77777777" w:rsidR="00F06271" w:rsidRPr="000D52AF" w:rsidRDefault="00F06271" w:rsidP="00F06271">
      <w:pPr>
        <w:pStyle w:val="a9"/>
        <w:numPr>
          <w:ilvl w:val="0"/>
          <w:numId w:val="21"/>
        </w:numPr>
        <w:rPr>
          <w:noProof/>
        </w:rPr>
      </w:pPr>
      <w:r>
        <w:rPr>
          <w:noProof/>
        </w:rPr>
        <w:drawing>
          <wp:inline distT="0" distB="0" distL="0" distR="0" wp14:anchorId="4022AEDB" wp14:editId="74E0A28B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77F2405A" w:rsidR="00F06271" w:rsidRPr="000D52AF" w:rsidRDefault="00F06271" w:rsidP="00F06271">
      <w:pPr>
        <w:pStyle w:val="a5"/>
        <w:rPr>
          <w:noProof/>
        </w:rPr>
      </w:pPr>
      <w:bookmarkStart w:id="239" w:name="_Ref187783296"/>
      <w:bookmarkStart w:id="240" w:name="_Toc444866794"/>
      <w:bookmarkStart w:id="241" w:name="_Toc444867201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>
        <w:rPr>
          <w:noProof/>
          <w:szCs w:val="22"/>
        </w:rPr>
        <w:t>64</w:t>
      </w:r>
      <w:r w:rsidRPr="000D52AF">
        <w:rPr>
          <w:noProof/>
          <w:szCs w:val="22"/>
        </w:rPr>
        <w:fldChar w:fldCharType="end"/>
      </w:r>
      <w:bookmarkEnd w:id="239"/>
      <w:r w:rsidRPr="000D52AF">
        <w:rPr>
          <w:noProof/>
        </w:rPr>
        <w:t xml:space="preserve">. Редактор базы </w:t>
      </w:r>
      <w:r w:rsidRPr="00F06271">
        <w:t>данных</w:t>
      </w:r>
      <w:bookmarkEnd w:id="240"/>
      <w:bookmarkEnd w:id="241"/>
    </w:p>
    <w:p w14:paraId="515DB3C7" w14:textId="715E0B67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4207E2EC" w:rsidR="003F5820" w:rsidRPr="000D52AF" w:rsidRDefault="00EC3CC6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9949B5" wp14:editId="68C8A7E1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7DF59735" w:rsidR="003F5820" w:rsidRPr="000D52AF" w:rsidRDefault="003F5820" w:rsidP="00831D7B">
      <w:pPr>
        <w:pStyle w:val="a5"/>
        <w:rPr>
          <w:noProof/>
        </w:rPr>
      </w:pPr>
      <w:bookmarkStart w:id="242" w:name="_Ref187783732"/>
      <w:bookmarkStart w:id="243" w:name="_Toc444866793"/>
      <w:bookmarkStart w:id="244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42"/>
      <w:r w:rsidRPr="000D52AF">
        <w:rPr>
          <w:noProof/>
        </w:rPr>
        <w:t>. Настройка категории</w:t>
      </w:r>
      <w:bookmarkEnd w:id="243"/>
      <w:bookmarkEnd w:id="244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>Закройте «</w:t>
      </w:r>
      <w:r w:rsidRPr="00F06271">
        <w:rPr>
          <w:b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F06271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45" w:name="_Toc421033242"/>
      <w:r w:rsidRPr="000D52AF">
        <w:rPr>
          <w:noProof/>
        </w:rPr>
        <w:t>Создание блока управления оборудованием</w:t>
      </w:r>
      <w:bookmarkEnd w:id="245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73E1F90A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3890C983" w:rsidR="007F4566" w:rsidRPr="000D52AF" w:rsidRDefault="00FA0FEC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58F8A19" wp14:editId="4EDEF523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5BD7CE26" w:rsidR="003F5820" w:rsidRPr="000D52AF" w:rsidRDefault="003F5820" w:rsidP="00831D7B">
      <w:pPr>
        <w:pStyle w:val="a5"/>
        <w:rPr>
          <w:noProof/>
        </w:rPr>
      </w:pPr>
      <w:bookmarkStart w:id="246" w:name="_Ref187784320"/>
      <w:bookmarkStart w:id="247" w:name="_Toc444866795"/>
      <w:bookmarkStart w:id="248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46"/>
      <w:r w:rsidRPr="000D52AF">
        <w:rPr>
          <w:noProof/>
        </w:rPr>
        <w:t>. Создание подписи блока</w:t>
      </w:r>
      <w:bookmarkEnd w:id="247"/>
      <w:bookmarkEnd w:id="248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137EA7E9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клапана, и </w:t>
      </w:r>
      <w:r w:rsidR="007A6F0C">
        <w:rPr>
          <w:noProof/>
        </w:rPr>
        <w:t>его</w:t>
      </w:r>
      <w:r w:rsidRPr="000D52AF">
        <w:rPr>
          <w:noProof/>
        </w:rPr>
        <w:t xml:space="preserve">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>открыт</w:t>
      </w:r>
      <w:r w:rsidR="007A6F0C">
        <w:rPr>
          <w:noProof/>
        </w:rPr>
        <w:t xml:space="preserve"> он</w:t>
      </w:r>
      <w:r w:rsidR="00521A38" w:rsidRPr="000D52AF">
        <w:rPr>
          <w:noProof/>
        </w:rPr>
        <w:t xml:space="preserve"> </w:t>
      </w:r>
      <w:r w:rsidR="007A6F0C">
        <w:rPr>
          <w:noProof/>
        </w:rPr>
        <w:t>или закрыт</w:t>
      </w:r>
      <w:r w:rsidRPr="000D52AF">
        <w:rPr>
          <w:noProof/>
        </w:rPr>
        <w:t>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5CE49CFE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38CED0CE" w:rsidR="003F5820" w:rsidRPr="000D52AF" w:rsidRDefault="00C2012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12D5376" wp14:editId="4A60ABFE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637DF7E" w:rsidR="003F5820" w:rsidRPr="000D52AF" w:rsidRDefault="003F5820" w:rsidP="00831D7B">
      <w:pPr>
        <w:pStyle w:val="a5"/>
        <w:rPr>
          <w:noProof/>
        </w:rPr>
      </w:pPr>
      <w:bookmarkStart w:id="249" w:name="_Ref187785310"/>
      <w:bookmarkStart w:id="250" w:name="_Toc444866796"/>
      <w:bookmarkStart w:id="251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49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50"/>
      <w:bookmarkEnd w:id="251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62EE6404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5C905B94" w:rsidR="003F5820" w:rsidRPr="000D52AF" w:rsidRDefault="00D847D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91633FA" wp14:editId="57E0941C">
            <wp:extent cx="9001125" cy="4800600"/>
            <wp:effectExtent l="0" t="0" r="9525" b="0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3163CD24" w:rsidR="003F5820" w:rsidRPr="000D52AF" w:rsidRDefault="003F5820" w:rsidP="00831D7B">
      <w:pPr>
        <w:pStyle w:val="a5"/>
        <w:rPr>
          <w:noProof/>
        </w:rPr>
      </w:pPr>
      <w:bookmarkStart w:id="252" w:name="_Ref187786468"/>
      <w:bookmarkStart w:id="253" w:name="_Toc444866797"/>
      <w:bookmarkStart w:id="254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52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53"/>
      <w:bookmarkEnd w:id="254"/>
    </w:p>
    <w:p w14:paraId="1ECE4E07" w14:textId="5724A4A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>субмодели так, чтобы схема приняла вид представленный на рисунке ниже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205999A8" w:rsidR="003F5820" w:rsidRPr="000D52AF" w:rsidRDefault="0011753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8687F06" wp14:editId="5106E0E4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477D05AF" w:rsidR="003F5820" w:rsidRPr="000D52AF" w:rsidRDefault="003F5820" w:rsidP="00831D7B">
      <w:pPr>
        <w:pStyle w:val="a5"/>
        <w:rPr>
          <w:noProof/>
        </w:rPr>
      </w:pPr>
      <w:bookmarkStart w:id="255" w:name="_Ref187786561"/>
      <w:bookmarkStart w:id="256" w:name="_Toc444866798"/>
      <w:bookmarkStart w:id="257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55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56"/>
      <w:bookmarkEnd w:id="257"/>
    </w:p>
    <w:p w14:paraId="76B78DAC" w14:textId="507DEBBD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369A5DF4" w:rsidR="003F5820" w:rsidRPr="000D52AF" w:rsidRDefault="00CE170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B131E80" wp14:editId="34AE9C3B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4F146BC0" w:rsidR="00AB61F4" w:rsidRPr="000D52AF" w:rsidRDefault="003F5820" w:rsidP="00117535">
      <w:pPr>
        <w:pStyle w:val="a5"/>
        <w:rPr>
          <w:noProof/>
        </w:rPr>
      </w:pPr>
      <w:bookmarkStart w:id="258" w:name="_Ref187787058"/>
      <w:bookmarkStart w:id="259" w:name="_Toc444866799"/>
      <w:bookmarkStart w:id="260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58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59"/>
      <w:bookmarkEnd w:id="260"/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61" w:name="_Toc421033243"/>
      <w:r w:rsidRPr="000D52AF">
        <w:rPr>
          <w:noProof/>
        </w:rPr>
        <w:t>Векторная обработка сигналов</w:t>
      </w:r>
      <w:bookmarkEnd w:id="261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051FFD4D" w:rsidR="004D58C9" w:rsidRPr="000D52AF" w:rsidRDefault="008D3C1A" w:rsidP="004D58C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532F6" wp14:editId="273EB7E9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CAC147B" w:rsidR="004D58C9" w:rsidRPr="000D52AF" w:rsidRDefault="004D58C9" w:rsidP="004D58C9">
      <w:pPr>
        <w:pStyle w:val="a5"/>
        <w:rPr>
          <w:noProof/>
        </w:rPr>
      </w:pPr>
      <w:bookmarkStart w:id="262" w:name="_Toc444866800"/>
      <w:bookmarkStart w:id="263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71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 xml:space="preserve">. Блок </w:t>
      </w:r>
      <w:r w:rsidR="00117535">
        <w:rPr>
          <w:noProof/>
        </w:rPr>
        <w:t>«</w:t>
      </w:r>
      <w:r w:rsidRPr="000D52AF">
        <w:rPr>
          <w:noProof/>
        </w:rPr>
        <w:t>Заметка</w:t>
      </w:r>
      <w:r w:rsidR="00117535">
        <w:rPr>
          <w:noProof/>
        </w:rPr>
        <w:t>»</w:t>
      </w:r>
      <w:r w:rsidRPr="000D52AF">
        <w:rPr>
          <w:noProof/>
        </w:rPr>
        <w:t xml:space="preserve"> в палитре компонентов</w:t>
      </w:r>
      <w:bookmarkEnd w:id="262"/>
      <w:bookmarkEnd w:id="263"/>
    </w:p>
    <w:p w14:paraId="3B8556F4" w14:textId="6341B8C0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09A57D37" w:rsidR="003F5820" w:rsidRPr="000D52AF" w:rsidRDefault="00B1740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CC15C2E" wp14:editId="680B7738">
            <wp:extent cx="6210300" cy="3505200"/>
            <wp:effectExtent l="0" t="0" r="0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7DDC36FF" w:rsidR="003F5820" w:rsidRPr="000D52AF" w:rsidRDefault="003F5820" w:rsidP="00831D7B">
      <w:pPr>
        <w:pStyle w:val="a5"/>
        <w:rPr>
          <w:noProof/>
        </w:rPr>
      </w:pPr>
      <w:bookmarkStart w:id="264" w:name="_Ref187821928"/>
      <w:bookmarkStart w:id="265" w:name="_Toc444866801"/>
      <w:bookmarkStart w:id="266" w:name="_Toc44486720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26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65"/>
      <w:bookmarkEnd w:id="266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6AC4EBD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2E327AD7" w:rsidR="003F5820" w:rsidRPr="000D52AF" w:rsidRDefault="00FD022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9F56D5" wp14:editId="122F4D05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5454209B" w:rsidR="003F5820" w:rsidRPr="000D52AF" w:rsidRDefault="003F5820" w:rsidP="00831D7B">
      <w:pPr>
        <w:pStyle w:val="a5"/>
        <w:rPr>
          <w:noProof/>
        </w:rPr>
      </w:pPr>
      <w:bookmarkStart w:id="267" w:name="_Ref187823682"/>
      <w:bookmarkStart w:id="268" w:name="_Toc444866802"/>
      <w:bookmarkStart w:id="269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6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68"/>
      <w:bookmarkEnd w:id="269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69F7F474" w:rsidR="003F5820" w:rsidRPr="000D52AF" w:rsidRDefault="003F5820" w:rsidP="00831D7B">
      <w:pPr>
        <w:pStyle w:val="a5"/>
        <w:rPr>
          <w:noProof/>
        </w:rPr>
      </w:pPr>
      <w:bookmarkStart w:id="270" w:name="_Ref187825098"/>
      <w:bookmarkStart w:id="271" w:name="_Toc444866803"/>
      <w:bookmarkStart w:id="272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7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71"/>
      <w:bookmarkEnd w:id="272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44BF3BEC" w:rsidR="00E007E8" w:rsidRPr="000D52AF" w:rsidRDefault="003C2BA1" w:rsidP="00E934F0">
      <w:pPr>
        <w:rPr>
          <w:rStyle w:val="af0"/>
          <w:noProof/>
        </w:rPr>
      </w:pPr>
      <w:r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</w:p>
    <w:p w14:paraId="59D19D76" w14:textId="454D97A8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</w:p>
    <w:p w14:paraId="59928BC9" w14:textId="76747A3A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yb01</w:t>
      </w:r>
      <w:r w:rsidR="00550E10" w:rsidRPr="000D52AF">
        <w:rPr>
          <w:rStyle w:val="af0"/>
          <w:noProof/>
        </w:rPr>
        <w:t>"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676F37D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3AE5C242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11AD6B33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6D05D471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15E972D4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4C8C5249" w:rsidR="003F5820" w:rsidRPr="000D52AF" w:rsidRDefault="00FC26F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E3DA78A" wp14:editId="0D6D354F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F35ECD4" w:rsidR="003F5820" w:rsidRPr="000D52AF" w:rsidRDefault="003F5820" w:rsidP="00831D7B">
      <w:pPr>
        <w:pStyle w:val="a5"/>
        <w:rPr>
          <w:noProof/>
        </w:rPr>
      </w:pPr>
      <w:bookmarkStart w:id="273" w:name="_Ref187826078"/>
      <w:bookmarkStart w:id="274" w:name="_Ref187826071"/>
      <w:bookmarkStart w:id="275" w:name="_Toc444866804"/>
      <w:bookmarkStart w:id="276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75</w:t>
      </w:r>
      <w:r w:rsidR="00CC5A86" w:rsidRPr="000D52AF">
        <w:rPr>
          <w:noProof/>
        </w:rPr>
        <w:fldChar w:fldCharType="end"/>
      </w:r>
      <w:bookmarkEnd w:id="27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74"/>
      <w:bookmarkEnd w:id="275"/>
      <w:bookmarkEnd w:id="276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77" w:name="_Toc421033244"/>
      <w:r w:rsidRPr="000D52AF">
        <w:rPr>
          <w:noProof/>
        </w:rPr>
        <w:t>Редактирование параметров «нового» блока</w:t>
      </w:r>
      <w:bookmarkEnd w:id="277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</w:t>
      </w:r>
      <w:bookmarkStart w:id="278" w:name="_GoBack"/>
      <w:bookmarkEnd w:id="278"/>
      <w:r w:rsidRPr="000D52AF">
        <w:rPr>
          <w:noProof/>
        </w:rPr>
        <w:t>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21AED798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9D77FCA" wp14:editId="3B4E3C87">
            <wp:extent cx="5544324" cy="632548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shot_275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782F537B" w:rsidR="003F5820" w:rsidRPr="000D52AF" w:rsidRDefault="003F5820" w:rsidP="00831D7B">
      <w:pPr>
        <w:pStyle w:val="a5"/>
        <w:rPr>
          <w:noProof/>
        </w:rPr>
      </w:pPr>
      <w:bookmarkStart w:id="279" w:name="_Ref187827315"/>
      <w:bookmarkStart w:id="280" w:name="_Toc444866805"/>
      <w:bookmarkStart w:id="281" w:name="_Toc44486721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27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80"/>
      <w:bookmarkEnd w:id="281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2F128EF6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77777777" w:rsidR="003F5820" w:rsidRPr="000D52AF" w:rsidRDefault="00703474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74E035" wp14:editId="75CA30EF">
            <wp:extent cx="5915025" cy="166687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F27" w14:textId="12B5D1F0" w:rsidR="003F5820" w:rsidRPr="000D52AF" w:rsidRDefault="003F5820" w:rsidP="00831D7B">
      <w:pPr>
        <w:pStyle w:val="a5"/>
        <w:rPr>
          <w:noProof/>
        </w:rPr>
      </w:pPr>
      <w:bookmarkStart w:id="282" w:name="_Ref187829362"/>
      <w:bookmarkStart w:id="283" w:name="_Toc444866806"/>
      <w:bookmarkStart w:id="284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8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83"/>
      <w:bookmarkEnd w:id="284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85" w:name="_Toc421033245"/>
      <w:r w:rsidRPr="000D52AF">
        <w:rPr>
          <w:noProof/>
        </w:rPr>
        <w:t>Создание модели управления клапаном</w:t>
      </w:r>
      <w:bookmarkEnd w:id="285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4A20BAEF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77777777" w:rsidR="003F5820" w:rsidRPr="000D52AF" w:rsidRDefault="00A16B5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C43F4D" wp14:editId="4BBD5E30">
            <wp:extent cx="6390000" cy="3769200"/>
            <wp:effectExtent l="0" t="0" r="0" b="317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shot_277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192567E6" w:rsidR="003F5820" w:rsidRPr="000D52AF" w:rsidRDefault="003F5820" w:rsidP="00831D7B">
      <w:pPr>
        <w:pStyle w:val="a5"/>
        <w:rPr>
          <w:noProof/>
        </w:rPr>
      </w:pPr>
      <w:bookmarkStart w:id="286" w:name="_Ref187830098"/>
      <w:bookmarkStart w:id="287" w:name="_Toc444866807"/>
      <w:bookmarkStart w:id="288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8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87"/>
      <w:bookmarkEnd w:id="288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546FC1A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AD342E3" wp14:editId="55B9C412">
            <wp:extent cx="8258400" cy="16272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shot_278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3750D635" w:rsidR="003F5820" w:rsidRPr="000D52AF" w:rsidRDefault="003F5820" w:rsidP="00831D7B">
      <w:pPr>
        <w:pStyle w:val="a5"/>
        <w:rPr>
          <w:noProof/>
        </w:rPr>
      </w:pPr>
      <w:bookmarkStart w:id="289" w:name="_Ref187832758"/>
      <w:bookmarkStart w:id="290" w:name="_Toc444866808"/>
      <w:bookmarkStart w:id="291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8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90"/>
      <w:bookmarkEnd w:id="291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2A3DCED" wp14:editId="735F49A2">
            <wp:extent cx="5181600" cy="31527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FF71" w14:textId="5435CDC3" w:rsidR="003F5820" w:rsidRPr="000D52AF" w:rsidRDefault="003F5820" w:rsidP="00831D7B">
      <w:pPr>
        <w:pStyle w:val="a5"/>
        <w:rPr>
          <w:noProof/>
        </w:rPr>
      </w:pPr>
      <w:bookmarkStart w:id="292" w:name="_Toc444866809"/>
      <w:bookmarkStart w:id="293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92"/>
      <w:bookmarkEnd w:id="293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998CE61" wp14:editId="663222E6">
            <wp:extent cx="5172075" cy="2114550"/>
            <wp:effectExtent l="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5DC" w14:textId="4508EEB9" w:rsidR="003F5820" w:rsidRPr="000D52AF" w:rsidRDefault="003F5820" w:rsidP="00831D7B">
      <w:pPr>
        <w:pStyle w:val="a5"/>
        <w:rPr>
          <w:noProof/>
        </w:rPr>
      </w:pPr>
      <w:bookmarkStart w:id="294" w:name="_Toc444866810"/>
      <w:bookmarkStart w:id="295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94"/>
      <w:bookmarkEnd w:id="295"/>
    </w:p>
    <w:p w14:paraId="07F9B07A" w14:textId="6DCDD8ED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C71AC38" wp14:editId="1FE8B1F1">
            <wp:extent cx="5940425" cy="349885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Screenshot_281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6FF737B8" w:rsidR="003F5820" w:rsidRPr="000D52AF" w:rsidRDefault="003F5820" w:rsidP="00831D7B">
      <w:pPr>
        <w:pStyle w:val="a5"/>
        <w:rPr>
          <w:noProof/>
        </w:rPr>
      </w:pPr>
      <w:bookmarkStart w:id="296" w:name="_Ref187834560"/>
      <w:bookmarkStart w:id="297" w:name="_Toc444866811"/>
      <w:bookmarkStart w:id="298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29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97"/>
      <w:bookmarkEnd w:id="298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299" w:name="_Toc421033246"/>
      <w:r w:rsidRPr="000D52AF">
        <w:rPr>
          <w:noProof/>
          <w:lang w:val="ru-RU"/>
        </w:rPr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299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00" w:name="_Toc421033247"/>
      <w:r w:rsidRPr="000D52AF">
        <w:rPr>
          <w:noProof/>
        </w:rPr>
        <w:t>Создание алгоритма управления</w:t>
      </w:r>
      <w:bookmarkEnd w:id="300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13C92E2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7975B707" w:rsidR="000B02E6" w:rsidRPr="000D52AF" w:rsidRDefault="000B02E6" w:rsidP="00831D7B">
      <w:pPr>
        <w:pStyle w:val="a5"/>
        <w:rPr>
          <w:noProof/>
        </w:rPr>
      </w:pPr>
      <w:bookmarkStart w:id="301" w:name="_Ref256241129"/>
      <w:bookmarkStart w:id="302" w:name="_Toc444866812"/>
      <w:bookmarkStart w:id="303" w:name="_Toc44486721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01"/>
      <w:r w:rsidRPr="000D52AF">
        <w:rPr>
          <w:noProof/>
        </w:rPr>
        <w:t>. Схема модели управления</w:t>
      </w:r>
      <w:bookmarkEnd w:id="302"/>
      <w:bookmarkEnd w:id="303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04" w:name="_Toc421033248"/>
      <w:r w:rsidRPr="000D52AF">
        <w:rPr>
          <w:noProof/>
        </w:rPr>
        <w:t>Алгоритм управления первой задвижкой</w:t>
      </w:r>
      <w:bookmarkEnd w:id="304"/>
    </w:p>
    <w:p w14:paraId="719B63B5" w14:textId="2B02F80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2ED7B36D" w:rsidR="000B02E6" w:rsidRPr="000D52AF" w:rsidRDefault="000B02E6" w:rsidP="00831D7B">
      <w:pPr>
        <w:pStyle w:val="a5"/>
        <w:rPr>
          <w:noProof/>
        </w:rPr>
      </w:pPr>
      <w:bookmarkStart w:id="305" w:name="_Ref187855182"/>
      <w:bookmarkStart w:id="306" w:name="_Toc444866813"/>
      <w:bookmarkStart w:id="307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05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06"/>
      <w:bookmarkEnd w:id="307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4A8C4E26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46024682" w:rsidR="000B02E6" w:rsidRPr="000D52AF" w:rsidRDefault="000B02E6" w:rsidP="00831D7B">
      <w:pPr>
        <w:pStyle w:val="a5"/>
        <w:rPr>
          <w:noProof/>
        </w:rPr>
      </w:pPr>
      <w:bookmarkStart w:id="308" w:name="_Ref187855222"/>
      <w:bookmarkStart w:id="309" w:name="_Toc444866814"/>
      <w:bookmarkStart w:id="310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08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09"/>
      <w:bookmarkEnd w:id="310"/>
    </w:p>
    <w:p w14:paraId="073A9E96" w14:textId="30C007E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4C110F09" w:rsidR="000B02E6" w:rsidRPr="000D52AF" w:rsidRDefault="000B02E6" w:rsidP="00831D7B">
      <w:pPr>
        <w:pStyle w:val="a5"/>
        <w:rPr>
          <w:noProof/>
        </w:rPr>
      </w:pPr>
      <w:bookmarkStart w:id="311" w:name="_Ref187858026"/>
      <w:bookmarkStart w:id="312" w:name="_Toc444866815"/>
      <w:bookmarkStart w:id="313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11"/>
      <w:r w:rsidRPr="000D52AF">
        <w:rPr>
          <w:noProof/>
        </w:rPr>
        <w:t>. Схема с алгоритма с добавленными блоками</w:t>
      </w:r>
      <w:bookmarkEnd w:id="312"/>
      <w:bookmarkEnd w:id="313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14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14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2B5B8318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72897AC7" w:rsidR="000B02E6" w:rsidRPr="000D52AF" w:rsidRDefault="000B02E6" w:rsidP="00831D7B">
      <w:pPr>
        <w:pStyle w:val="a5"/>
        <w:rPr>
          <w:noProof/>
        </w:rPr>
      </w:pPr>
      <w:bookmarkStart w:id="315" w:name="_Ref188015371"/>
      <w:bookmarkStart w:id="316" w:name="_Toc444866816"/>
      <w:bookmarkStart w:id="317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15"/>
      <w:r w:rsidRPr="000D52AF">
        <w:rPr>
          <w:noProof/>
        </w:rPr>
        <w:t>. Окно редактирования блока чтения сигналов</w:t>
      </w:r>
      <w:bookmarkEnd w:id="316"/>
      <w:bookmarkEnd w:id="317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>» можно настроить внешний вид таблицы и список сигналов, получаемых с помощь данного блока. Для настройки количества отображаемых столбцов 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407C4621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659F5DFA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05BA024A" w:rsidR="000B02E6" w:rsidRPr="000D52AF" w:rsidRDefault="000B02E6" w:rsidP="00831D7B">
      <w:pPr>
        <w:pStyle w:val="a5"/>
        <w:rPr>
          <w:noProof/>
        </w:rPr>
      </w:pPr>
      <w:bookmarkStart w:id="318" w:name="_Ref188017369"/>
      <w:bookmarkStart w:id="319" w:name="_Toc444866817"/>
      <w:bookmarkStart w:id="320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88</w:t>
      </w:r>
      <w:r w:rsidR="00EC1144" w:rsidRPr="000D52AF">
        <w:rPr>
          <w:noProof/>
        </w:rPr>
        <w:fldChar w:fldCharType="end"/>
      </w:r>
      <w:bookmarkEnd w:id="318"/>
      <w:r w:rsidRPr="000D52AF">
        <w:rPr>
          <w:noProof/>
        </w:rPr>
        <w:t>. Окно редактора базы данных</w:t>
      </w:r>
      <w:bookmarkEnd w:id="319"/>
      <w:bookmarkEnd w:id="320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3176C2F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348E44E5" w:rsidR="000B02E6" w:rsidRPr="000D52AF" w:rsidRDefault="000B02E6" w:rsidP="00831D7B">
      <w:pPr>
        <w:pStyle w:val="a5"/>
        <w:rPr>
          <w:noProof/>
        </w:rPr>
      </w:pPr>
      <w:bookmarkStart w:id="321" w:name="_Ref188017996"/>
      <w:bookmarkStart w:id="322" w:name="_Toc444866818"/>
      <w:bookmarkStart w:id="323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89</w:t>
      </w:r>
      <w:r w:rsidR="00EC1144" w:rsidRPr="000D52AF">
        <w:rPr>
          <w:noProof/>
          <w:szCs w:val="22"/>
        </w:rPr>
        <w:fldChar w:fldCharType="end"/>
      </w:r>
      <w:bookmarkEnd w:id="321"/>
      <w:r w:rsidRPr="000D52AF">
        <w:rPr>
          <w:noProof/>
        </w:rPr>
        <w:t>. Настройка блока чтения сигнала</w:t>
      </w:r>
      <w:bookmarkEnd w:id="322"/>
      <w:bookmarkEnd w:id="323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5F65493B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44987B69" w:rsidR="000B02E6" w:rsidRPr="000D52AF" w:rsidRDefault="000B02E6" w:rsidP="00831D7B">
      <w:pPr>
        <w:pStyle w:val="a5"/>
        <w:rPr>
          <w:noProof/>
        </w:rPr>
      </w:pPr>
      <w:bookmarkStart w:id="324" w:name="_Ref188018905"/>
      <w:bookmarkStart w:id="325" w:name="_Toc444866819"/>
      <w:bookmarkStart w:id="326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24"/>
      <w:r w:rsidRPr="000D52AF">
        <w:rPr>
          <w:noProof/>
        </w:rPr>
        <w:t>. Настройка блока «Выход алгоритма»</w:t>
      </w:r>
      <w:bookmarkEnd w:id="325"/>
      <w:bookmarkEnd w:id="326"/>
    </w:p>
    <w:p w14:paraId="079146BE" w14:textId="673133B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064FB11F" w:rsidR="000B02E6" w:rsidRPr="000D52AF" w:rsidRDefault="000B02E6" w:rsidP="00831D7B">
      <w:pPr>
        <w:pStyle w:val="a5"/>
        <w:rPr>
          <w:noProof/>
        </w:rPr>
      </w:pPr>
      <w:bookmarkStart w:id="327" w:name="_Ref188019949"/>
      <w:bookmarkStart w:id="328" w:name="_Toc444866820"/>
      <w:bookmarkStart w:id="329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91</w:t>
      </w:r>
      <w:r w:rsidR="00EC1144" w:rsidRPr="000D52AF">
        <w:rPr>
          <w:noProof/>
        </w:rPr>
        <w:fldChar w:fldCharType="end"/>
      </w:r>
      <w:bookmarkEnd w:id="327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28"/>
      <w:bookmarkEnd w:id="329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30" w:name="_Toc421033250"/>
      <w:r w:rsidRPr="000D52AF">
        <w:rPr>
          <w:noProof/>
        </w:rPr>
        <w:t>Структурная схема управления первой задвижкой</w:t>
      </w:r>
      <w:bookmarkEnd w:id="330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2C364C0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2F1AF4C7" w:rsidR="000B02E6" w:rsidRPr="000D52AF" w:rsidRDefault="000B02E6" w:rsidP="00831D7B">
      <w:pPr>
        <w:pStyle w:val="a5"/>
        <w:rPr>
          <w:noProof/>
        </w:rPr>
      </w:pPr>
      <w:bookmarkStart w:id="331" w:name="_Ref188019957"/>
      <w:bookmarkStart w:id="332" w:name="_Toc444866821"/>
      <w:bookmarkStart w:id="333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31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2"/>
      <w:bookmarkEnd w:id="333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34" w:name="_Toc421033251"/>
      <w:r w:rsidRPr="000D52AF">
        <w:rPr>
          <w:noProof/>
        </w:rPr>
        <w:t>Проверка работы алгоритма управления первой задвижкой</w:t>
      </w:r>
      <w:bookmarkEnd w:id="334"/>
    </w:p>
    <w:p w14:paraId="3D00D152" w14:textId="5F318A99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5D45A96F" w:rsidR="000B02E6" w:rsidRPr="000D52AF" w:rsidRDefault="000B02E6" w:rsidP="00831D7B">
      <w:pPr>
        <w:pStyle w:val="a5"/>
        <w:rPr>
          <w:noProof/>
        </w:rPr>
      </w:pPr>
      <w:bookmarkStart w:id="335" w:name="_Ref188020941"/>
      <w:bookmarkStart w:id="336" w:name="_Toc444866822"/>
      <w:bookmarkStart w:id="337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35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36"/>
      <w:bookmarkEnd w:id="337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0AB60A55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5E575610" w:rsidR="000B02E6" w:rsidRPr="000D52AF" w:rsidRDefault="000B02E6" w:rsidP="00831D7B">
      <w:pPr>
        <w:pStyle w:val="a5"/>
        <w:rPr>
          <w:noProof/>
        </w:rPr>
      </w:pPr>
      <w:bookmarkStart w:id="338" w:name="_Ref188021809"/>
      <w:bookmarkStart w:id="339" w:name="_Toc444866823"/>
      <w:bookmarkStart w:id="340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38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39"/>
      <w:bookmarkEnd w:id="340"/>
    </w:p>
    <w:p w14:paraId="6DFEBF33" w14:textId="3C2A941B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747F38D8" w:rsidR="000B02E6" w:rsidRPr="000D52AF" w:rsidRDefault="000B02E6" w:rsidP="00831D7B">
      <w:pPr>
        <w:pStyle w:val="a5"/>
        <w:rPr>
          <w:noProof/>
        </w:rPr>
      </w:pPr>
      <w:bookmarkStart w:id="341" w:name="_Ref188022349"/>
      <w:bookmarkStart w:id="342" w:name="_Toc444866824"/>
      <w:bookmarkStart w:id="343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41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42"/>
      <w:bookmarkEnd w:id="343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44" w:name="_Toc421033252"/>
      <w:r w:rsidRPr="000D52AF">
        <w:rPr>
          <w:noProof/>
        </w:rPr>
        <w:t>Алгоритм управления второй задвижкой</w:t>
      </w:r>
      <w:bookmarkEnd w:id="344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71ED69AE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07798E1C" w:rsidR="000B02E6" w:rsidRPr="000D52AF" w:rsidRDefault="000B02E6" w:rsidP="00831D7B">
      <w:pPr>
        <w:pStyle w:val="a5"/>
        <w:rPr>
          <w:noProof/>
        </w:rPr>
      </w:pPr>
      <w:bookmarkStart w:id="345" w:name="_Ref188062039"/>
      <w:bookmarkStart w:id="346" w:name="_Toc444866825"/>
      <w:bookmarkStart w:id="347" w:name="_Toc44486723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96</w:t>
      </w:r>
      <w:r w:rsidR="00CC5A86" w:rsidRPr="000D52AF">
        <w:rPr>
          <w:noProof/>
        </w:rPr>
        <w:fldChar w:fldCharType="end"/>
      </w:r>
      <w:bookmarkEnd w:id="345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46"/>
      <w:bookmarkEnd w:id="347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35F4CA15" w:rsidR="000B02E6" w:rsidRPr="000D52AF" w:rsidRDefault="000B02E6" w:rsidP="00831D7B">
      <w:pPr>
        <w:pStyle w:val="a5"/>
        <w:rPr>
          <w:noProof/>
        </w:rPr>
      </w:pPr>
      <w:bookmarkStart w:id="348" w:name="_Toc444866826"/>
      <w:bookmarkStart w:id="349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48"/>
      <w:bookmarkEnd w:id="349"/>
    </w:p>
    <w:p w14:paraId="7861C29C" w14:textId="5FFF2A10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6ABAA0F7" w:rsidR="000B02E6" w:rsidRPr="000D52AF" w:rsidRDefault="000B02E6" w:rsidP="00831D7B">
      <w:pPr>
        <w:pStyle w:val="a5"/>
        <w:rPr>
          <w:noProof/>
        </w:rPr>
      </w:pPr>
      <w:bookmarkStart w:id="350" w:name="_Ref188063153"/>
      <w:bookmarkStart w:id="351" w:name="_Toc444866827"/>
      <w:bookmarkStart w:id="352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50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51"/>
      <w:bookmarkEnd w:id="352"/>
    </w:p>
    <w:p w14:paraId="5FCDB4AB" w14:textId="62C43535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30E275A2" w:rsidR="000B02E6" w:rsidRPr="000D52AF" w:rsidRDefault="000B02E6" w:rsidP="00831D7B">
      <w:pPr>
        <w:pStyle w:val="a5"/>
        <w:rPr>
          <w:noProof/>
        </w:rPr>
      </w:pPr>
      <w:bookmarkStart w:id="353" w:name="_Ref188063949"/>
      <w:bookmarkStart w:id="354" w:name="_Toc444866828"/>
      <w:bookmarkStart w:id="355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53"/>
      <w:r w:rsidRPr="000D52AF">
        <w:rPr>
          <w:noProof/>
        </w:rPr>
        <w:t>. Параметры блока чтение сигналов</w:t>
      </w:r>
      <w:bookmarkEnd w:id="354"/>
      <w:bookmarkEnd w:id="355"/>
    </w:p>
    <w:p w14:paraId="0237FA50" w14:textId="17AD38D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23108CD6" w:rsidR="000B02E6" w:rsidRPr="000D52AF" w:rsidRDefault="000B02E6" w:rsidP="00831D7B">
      <w:pPr>
        <w:pStyle w:val="a5"/>
        <w:rPr>
          <w:noProof/>
        </w:rPr>
      </w:pPr>
      <w:bookmarkStart w:id="356" w:name="_Ref188064204"/>
      <w:bookmarkStart w:id="357" w:name="_Toc444866829"/>
      <w:bookmarkStart w:id="358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56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57"/>
      <w:bookmarkEnd w:id="358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0711B49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74CEA3BC" w:rsidR="000B02E6" w:rsidRPr="000D52AF" w:rsidRDefault="000B02E6" w:rsidP="00831D7B">
      <w:pPr>
        <w:pStyle w:val="a5"/>
        <w:rPr>
          <w:noProof/>
        </w:rPr>
      </w:pPr>
      <w:bookmarkStart w:id="359" w:name="_Ref188065138"/>
      <w:bookmarkStart w:id="360" w:name="_Toc444866830"/>
      <w:bookmarkStart w:id="361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59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60"/>
      <w:bookmarkEnd w:id="361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05E50E9F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215CFFA2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778CB690" w:rsidR="000B02E6" w:rsidRPr="000D52AF" w:rsidRDefault="000B02E6" w:rsidP="00831D7B">
      <w:pPr>
        <w:pStyle w:val="a5"/>
        <w:rPr>
          <w:noProof/>
        </w:rPr>
      </w:pPr>
      <w:bookmarkStart w:id="362" w:name="_Ref188067632"/>
      <w:bookmarkStart w:id="363" w:name="_Toc444866831"/>
      <w:bookmarkStart w:id="364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62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63"/>
      <w:bookmarkEnd w:id="364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65" w:name="_Toc421033253"/>
      <w:r w:rsidRPr="000D52AF">
        <w:rPr>
          <w:noProof/>
        </w:rPr>
        <w:t>Проверка работы модели</w:t>
      </w:r>
      <w:bookmarkEnd w:id="365"/>
    </w:p>
    <w:p w14:paraId="2EAAAB37" w14:textId="533798CC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5BC116D9" w:rsidR="000B02E6" w:rsidRPr="000D52AF" w:rsidRDefault="000B02E6" w:rsidP="00831D7B">
      <w:pPr>
        <w:pStyle w:val="a5"/>
        <w:rPr>
          <w:noProof/>
        </w:rPr>
      </w:pPr>
      <w:bookmarkStart w:id="366" w:name="_Ref188069440"/>
      <w:bookmarkStart w:id="367" w:name="_Toc444866832"/>
      <w:bookmarkStart w:id="368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66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67"/>
      <w:bookmarkEnd w:id="368"/>
    </w:p>
    <w:p w14:paraId="367C871A" w14:textId="08FB9FC0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7BF7F560" w:rsidR="000B02E6" w:rsidRPr="000D52AF" w:rsidRDefault="000B02E6" w:rsidP="00831D7B">
      <w:pPr>
        <w:pStyle w:val="a5"/>
        <w:rPr>
          <w:noProof/>
        </w:rPr>
      </w:pPr>
      <w:bookmarkStart w:id="369" w:name="_Ref188069437"/>
      <w:bookmarkStart w:id="370" w:name="_Toc444866833"/>
      <w:bookmarkStart w:id="371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69"/>
      <w:r w:rsidR="00D71B38" w:rsidRPr="000D52AF">
        <w:rPr>
          <w:noProof/>
        </w:rPr>
        <w:t>. Настройка скорости расчета</w:t>
      </w:r>
      <w:bookmarkEnd w:id="370"/>
      <w:bookmarkEnd w:id="371"/>
    </w:p>
    <w:p w14:paraId="0BC0C2EF" w14:textId="7DD81A9E" w:rsidR="003E5653" w:rsidRPr="000D52AF" w:rsidRDefault="000B02E6" w:rsidP="00E934F0">
      <w:pPr>
        <w:rPr>
          <w:noProof/>
        </w:rPr>
      </w:pPr>
      <w:r w:rsidRPr="000D52AF">
        <w:rPr>
          <w:noProof/>
        </w:rPr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6E70D378" w:rsidR="000B02E6" w:rsidRPr="000D52AF" w:rsidRDefault="000B02E6" w:rsidP="00831D7B">
      <w:pPr>
        <w:pStyle w:val="a5"/>
        <w:rPr>
          <w:noProof/>
        </w:rPr>
      </w:pPr>
      <w:bookmarkStart w:id="372" w:name="_Ref188143425"/>
      <w:bookmarkStart w:id="373" w:name="_Toc444866834"/>
      <w:bookmarkStart w:id="374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105</w:t>
      </w:r>
      <w:r w:rsidR="00EC1144" w:rsidRPr="000D52AF">
        <w:rPr>
          <w:noProof/>
        </w:rPr>
        <w:fldChar w:fldCharType="end"/>
      </w:r>
      <w:bookmarkEnd w:id="372"/>
      <w:r w:rsidRPr="000D52AF">
        <w:rPr>
          <w:noProof/>
        </w:rPr>
        <w:t>. Настройка конечного времени расчета</w:t>
      </w:r>
      <w:bookmarkEnd w:id="373"/>
      <w:bookmarkEnd w:id="374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4188AF3F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43E4E689" w:rsidR="000B02E6" w:rsidRPr="000D52AF" w:rsidRDefault="000B02E6" w:rsidP="00831D7B">
      <w:pPr>
        <w:pStyle w:val="a5"/>
        <w:rPr>
          <w:noProof/>
        </w:rPr>
      </w:pPr>
      <w:bookmarkStart w:id="375" w:name="_Ref188069775"/>
      <w:bookmarkStart w:id="376" w:name="_Toc444866835"/>
      <w:bookmarkStart w:id="377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375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76"/>
      <w:bookmarkEnd w:id="377"/>
    </w:p>
    <w:p w14:paraId="7DC56695" w14:textId="4142C797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611062D8" w:rsidR="000B02E6" w:rsidRPr="000D52AF" w:rsidRDefault="000B02E6" w:rsidP="00831D7B">
      <w:pPr>
        <w:pStyle w:val="a5"/>
        <w:rPr>
          <w:noProof/>
        </w:rPr>
      </w:pPr>
      <w:bookmarkStart w:id="378" w:name="_Ref188072022"/>
      <w:bookmarkStart w:id="379" w:name="_Toc444866836"/>
      <w:bookmarkStart w:id="380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107</w:t>
      </w:r>
      <w:r w:rsidR="00CC5A86" w:rsidRPr="000D52AF">
        <w:rPr>
          <w:noProof/>
        </w:rPr>
        <w:fldChar w:fldCharType="end"/>
      </w:r>
      <w:bookmarkEnd w:id="378"/>
      <w:r w:rsidRPr="000D52AF">
        <w:rPr>
          <w:noProof/>
        </w:rPr>
        <w:t>. Значение сигналов в базе данных</w:t>
      </w:r>
      <w:bookmarkEnd w:id="379"/>
      <w:bookmarkEnd w:id="380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1C66F7E3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24B3FFFA" w:rsidR="000B02E6" w:rsidRPr="000D52AF" w:rsidRDefault="000B02E6" w:rsidP="00831D7B">
      <w:pPr>
        <w:pStyle w:val="a5"/>
        <w:rPr>
          <w:noProof/>
        </w:rPr>
      </w:pPr>
      <w:bookmarkStart w:id="381" w:name="_Ref188072179"/>
      <w:bookmarkStart w:id="382" w:name="_Toc444866837"/>
      <w:bookmarkStart w:id="383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108</w:t>
      </w:r>
      <w:r w:rsidR="00EC1144" w:rsidRPr="000D52AF">
        <w:rPr>
          <w:noProof/>
          <w:szCs w:val="22"/>
        </w:rPr>
        <w:fldChar w:fldCharType="end"/>
      </w:r>
      <w:bookmarkEnd w:id="381"/>
      <w:r w:rsidRPr="000D52AF">
        <w:rPr>
          <w:noProof/>
        </w:rPr>
        <w:t>. Новые сигналы в базе данных</w:t>
      </w:r>
      <w:bookmarkEnd w:id="382"/>
      <w:bookmarkEnd w:id="383"/>
    </w:p>
    <w:p w14:paraId="6F74EEA7" w14:textId="00EF7CBE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109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4DF15D5D" w:rsidR="00666212" w:rsidRPr="000D52AF" w:rsidRDefault="000B02E6" w:rsidP="00831D7B">
      <w:pPr>
        <w:pStyle w:val="a5"/>
        <w:rPr>
          <w:noProof/>
        </w:rPr>
      </w:pPr>
      <w:bookmarkStart w:id="384" w:name="_Ref188072777"/>
      <w:bookmarkStart w:id="385" w:name="_Toc444866838"/>
      <w:bookmarkStart w:id="386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109</w:t>
      </w:r>
      <w:r w:rsidR="00EC1144" w:rsidRPr="000D52AF">
        <w:rPr>
          <w:noProof/>
        </w:rPr>
        <w:fldChar w:fldCharType="end"/>
      </w:r>
      <w:bookmarkEnd w:id="384"/>
      <w:r w:rsidRPr="000D52AF">
        <w:rPr>
          <w:noProof/>
        </w:rPr>
        <w:t>. Положение задвижек при моделировании схемы</w:t>
      </w:r>
      <w:bookmarkEnd w:id="385"/>
      <w:bookmarkEnd w:id="386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87" w:name="_Toc421033254"/>
      <w:r w:rsidRPr="000D52AF">
        <w:rPr>
          <w:noProof/>
          <w:lang w:val="ru-RU"/>
        </w:rPr>
        <w:t>Изменение комплексной модели</w:t>
      </w:r>
      <w:bookmarkEnd w:id="387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52123FEA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C0AAB7E" w:rsidR="002958E3" w:rsidRPr="000D52AF" w:rsidRDefault="002958E3" w:rsidP="00831D7B">
      <w:pPr>
        <w:pStyle w:val="a5"/>
        <w:rPr>
          <w:noProof/>
        </w:rPr>
      </w:pPr>
      <w:bookmarkStart w:id="388" w:name="_Ref188142683"/>
      <w:bookmarkStart w:id="389" w:name="_Toc444866839"/>
      <w:bookmarkStart w:id="390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88"/>
      <w:r w:rsidR="003C27BC" w:rsidRPr="000D52AF">
        <w:rPr>
          <w:noProof/>
        </w:rPr>
        <w:t>. Окно управления проектом</w:t>
      </w:r>
      <w:bookmarkEnd w:id="389"/>
      <w:bookmarkEnd w:id="390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91" w:name="_Toc421033255"/>
      <w:r w:rsidRPr="000D52AF">
        <w:rPr>
          <w:noProof/>
        </w:rPr>
        <w:t>Проверка комплексной модели</w:t>
      </w:r>
      <w:bookmarkEnd w:id="391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063C9467" w:rsidR="002958E3" w:rsidRPr="000D52AF" w:rsidRDefault="002958E3" w:rsidP="00831D7B">
      <w:pPr>
        <w:pStyle w:val="a5"/>
        <w:rPr>
          <w:noProof/>
        </w:rPr>
      </w:pPr>
      <w:bookmarkStart w:id="392" w:name="_Toc444866840"/>
      <w:bookmarkStart w:id="393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92"/>
      <w:bookmarkEnd w:id="393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009E3878" w:rsidR="002958E3" w:rsidRPr="000D52AF" w:rsidRDefault="002958E3" w:rsidP="00831D7B">
      <w:pPr>
        <w:pStyle w:val="a5"/>
        <w:rPr>
          <w:noProof/>
        </w:rPr>
      </w:pPr>
      <w:bookmarkStart w:id="394" w:name="_Toc444866841"/>
      <w:bookmarkStart w:id="395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94"/>
      <w:bookmarkEnd w:id="395"/>
    </w:p>
    <w:p w14:paraId="6960072D" w14:textId="3A902C2F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113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31E1082F" w:rsidR="002958E3" w:rsidRPr="000D52AF" w:rsidRDefault="002958E3" w:rsidP="00831D7B">
      <w:pPr>
        <w:pStyle w:val="a5"/>
        <w:rPr>
          <w:noProof/>
        </w:rPr>
      </w:pPr>
      <w:bookmarkStart w:id="396" w:name="_Ref188143803"/>
      <w:bookmarkStart w:id="397" w:name="_Toc444866842"/>
      <w:bookmarkStart w:id="398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bookmarkEnd w:id="396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97"/>
      <w:bookmarkEnd w:id="398"/>
    </w:p>
    <w:p w14:paraId="1B7E2D41" w14:textId="1ED20344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19ADC890" w:rsidR="002958E3" w:rsidRPr="000D52AF" w:rsidRDefault="002958E3" w:rsidP="00831D7B">
      <w:pPr>
        <w:pStyle w:val="a5"/>
        <w:rPr>
          <w:noProof/>
        </w:rPr>
      </w:pPr>
      <w:bookmarkStart w:id="399" w:name="_Ref188144805"/>
      <w:bookmarkStart w:id="400" w:name="_Toc444866843"/>
      <w:bookmarkStart w:id="401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399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00"/>
      <w:bookmarkEnd w:id="401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02" w:name="_Toc421033256"/>
      <w:r w:rsidRPr="000D52AF">
        <w:rPr>
          <w:noProof/>
        </w:rPr>
        <w:t>Задание для самостоятельной работы</w:t>
      </w:r>
      <w:bookmarkEnd w:id="402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1B73380" w:rsidR="002958E3" w:rsidRPr="000D52AF" w:rsidRDefault="002958E3" w:rsidP="00831D7B">
      <w:pPr>
        <w:pStyle w:val="a5"/>
        <w:rPr>
          <w:noProof/>
        </w:rPr>
      </w:pPr>
      <w:bookmarkStart w:id="403" w:name="_Toc444866844"/>
      <w:bookmarkStart w:id="404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115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03"/>
      <w:bookmarkEnd w:id="404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05" w:name="_Toc421033257"/>
      <w:r w:rsidRPr="000D52AF">
        <w:rPr>
          <w:noProof/>
          <w:lang w:val="ru-RU"/>
        </w:rPr>
        <w:t>Создание окна управления оборудованием</w:t>
      </w:r>
      <w:bookmarkEnd w:id="405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06" w:name="_Toc421033258"/>
      <w:r w:rsidRPr="000D52AF">
        <w:rPr>
          <w:noProof/>
        </w:rPr>
        <w:t>Ручное управление в проекте</w:t>
      </w:r>
      <w:bookmarkEnd w:id="406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07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07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58F1F58A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116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5818FF00" w:rsidR="004D6420" w:rsidRPr="000D52AF" w:rsidRDefault="004D6420" w:rsidP="00831D7B">
      <w:pPr>
        <w:pStyle w:val="a5"/>
        <w:rPr>
          <w:noProof/>
        </w:rPr>
      </w:pPr>
      <w:bookmarkStart w:id="408" w:name="_Ref190522686"/>
      <w:bookmarkStart w:id="409" w:name="_Toc444866845"/>
      <w:bookmarkStart w:id="410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08"/>
      <w:r w:rsidRPr="000D52AF">
        <w:rPr>
          <w:noProof/>
        </w:rPr>
        <w:t>. Кнопка вызова менеджера данных</w:t>
      </w:r>
      <w:bookmarkEnd w:id="409"/>
      <w:bookmarkEnd w:id="410"/>
    </w:p>
    <w:p w14:paraId="6ADC245B" w14:textId="17DEF7F7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0E7AEE4B" w:rsidR="004D6420" w:rsidRPr="000D52AF" w:rsidRDefault="004D6420" w:rsidP="00831D7B">
      <w:pPr>
        <w:pStyle w:val="a5"/>
        <w:rPr>
          <w:noProof/>
        </w:rPr>
      </w:pPr>
      <w:bookmarkStart w:id="411" w:name="_Ref190523300"/>
      <w:bookmarkStart w:id="412" w:name="_Toc444866846"/>
      <w:bookmarkStart w:id="413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11"/>
      <w:r w:rsidRPr="000D52AF">
        <w:rPr>
          <w:noProof/>
        </w:rPr>
        <w:t>. Диалоговое окно «Менеджер данных»</w:t>
      </w:r>
      <w:bookmarkEnd w:id="412"/>
      <w:bookmarkEnd w:id="413"/>
    </w:p>
    <w:p w14:paraId="34675C4A" w14:textId="11E6CFEA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0DA69164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A9725C3" w:rsidR="004D6420" w:rsidRPr="000D52AF" w:rsidRDefault="004D6420" w:rsidP="00831D7B">
      <w:pPr>
        <w:pStyle w:val="a5"/>
        <w:rPr>
          <w:noProof/>
        </w:rPr>
      </w:pPr>
      <w:bookmarkStart w:id="414" w:name="_Ref256322838"/>
      <w:bookmarkStart w:id="415" w:name="_Toc444866847"/>
      <w:bookmarkStart w:id="416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14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5"/>
      <w:bookmarkEnd w:id="416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10B999CA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119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2B2B0614" w:rsidR="004D6420" w:rsidRPr="000D52AF" w:rsidRDefault="004D6420" w:rsidP="00831D7B">
      <w:pPr>
        <w:pStyle w:val="a5"/>
        <w:rPr>
          <w:noProof/>
        </w:rPr>
      </w:pPr>
      <w:bookmarkStart w:id="417" w:name="_Ref256322899"/>
      <w:bookmarkStart w:id="418" w:name="_Toc444866848"/>
      <w:bookmarkStart w:id="419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17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8"/>
      <w:bookmarkEnd w:id="419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6497932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5A1A57EF" w:rsidR="004D6420" w:rsidRPr="000D52AF" w:rsidRDefault="004D6420" w:rsidP="00831D7B">
      <w:pPr>
        <w:pStyle w:val="a5"/>
        <w:rPr>
          <w:noProof/>
        </w:rPr>
      </w:pPr>
      <w:bookmarkStart w:id="420" w:name="_Ref190527343"/>
      <w:bookmarkStart w:id="421" w:name="_Toc444866849"/>
      <w:bookmarkStart w:id="422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20"/>
      <w:r w:rsidRPr="000D52AF">
        <w:rPr>
          <w:noProof/>
        </w:rPr>
        <w:t>. Пустое окно управления задвижкой</w:t>
      </w:r>
      <w:bookmarkEnd w:id="421"/>
      <w:bookmarkEnd w:id="422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39B99B79" w:rsidR="004D6420" w:rsidRPr="000D52AF" w:rsidRDefault="004D6420" w:rsidP="00831D7B">
      <w:pPr>
        <w:pStyle w:val="a5"/>
        <w:rPr>
          <w:noProof/>
        </w:rPr>
      </w:pPr>
      <w:bookmarkStart w:id="423" w:name="_Ref190527364"/>
      <w:bookmarkStart w:id="424" w:name="_Toc444866850"/>
      <w:bookmarkStart w:id="425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23"/>
      <w:r w:rsidRPr="000D52AF">
        <w:rPr>
          <w:noProof/>
        </w:rPr>
        <w:t>. Панель примитивов</w:t>
      </w:r>
      <w:bookmarkEnd w:id="424"/>
      <w:bookmarkEnd w:id="425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26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26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может содержать как элементы отображения, которые изменяют свой внешний вид в зависимости от действующих сигналов, так и 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75BAF588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7419522B" w:rsidR="004D6420" w:rsidRPr="000D52AF" w:rsidRDefault="004D6420" w:rsidP="00831D7B">
      <w:pPr>
        <w:pStyle w:val="a5"/>
        <w:rPr>
          <w:noProof/>
        </w:rPr>
      </w:pPr>
      <w:bookmarkStart w:id="427" w:name="_Ref190529730"/>
      <w:bookmarkStart w:id="428" w:name="_Toc444866851"/>
      <w:bookmarkStart w:id="429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27"/>
      <w:r w:rsidRPr="000D52AF">
        <w:rPr>
          <w:noProof/>
        </w:rPr>
        <w:t>. Окно управления задвижкой</w:t>
      </w:r>
      <w:bookmarkEnd w:id="428"/>
      <w:bookmarkEnd w:id="429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48629B7C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6CB3092B" w:rsidR="004D6420" w:rsidRPr="000D52AF" w:rsidRDefault="004D6420" w:rsidP="00831D7B">
      <w:pPr>
        <w:pStyle w:val="a5"/>
        <w:rPr>
          <w:noProof/>
        </w:rPr>
      </w:pPr>
      <w:bookmarkStart w:id="430" w:name="_Ref190530104"/>
      <w:bookmarkStart w:id="431" w:name="_Toc444866852"/>
      <w:bookmarkStart w:id="432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30"/>
      <w:r w:rsidRPr="000D52AF">
        <w:rPr>
          <w:noProof/>
        </w:rPr>
        <w:t>. Всплывающее меню редактирования примитива</w:t>
      </w:r>
      <w:bookmarkEnd w:id="431"/>
      <w:bookmarkEnd w:id="432"/>
    </w:p>
    <w:p w14:paraId="487D46E0" w14:textId="17F2C352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62BDB40E" w:rsidR="004D6420" w:rsidRPr="000D52AF" w:rsidRDefault="004D6420" w:rsidP="00831D7B">
      <w:pPr>
        <w:pStyle w:val="a5"/>
        <w:rPr>
          <w:noProof/>
        </w:rPr>
      </w:pPr>
      <w:bookmarkStart w:id="433" w:name="_Ref190530256"/>
      <w:bookmarkStart w:id="434" w:name="_Toc444866853"/>
      <w:bookmarkStart w:id="435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33"/>
      <w:r w:rsidRPr="000D52AF">
        <w:rPr>
          <w:noProof/>
        </w:rPr>
        <w:t>. Окно редактирования примитива</w:t>
      </w:r>
      <w:bookmarkEnd w:id="434"/>
      <w:bookmarkEnd w:id="435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10A2C8E8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36" w:name="_Toc421033261"/>
      <w:r w:rsidRPr="000D52AF">
        <w:rPr>
          <w:noProof/>
        </w:rPr>
        <w:t>Создание переменных окна управления задвижкой</w:t>
      </w:r>
      <w:bookmarkEnd w:id="436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53BF67F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678C1304" w:rsidR="004D6420" w:rsidRPr="000D52AF" w:rsidRDefault="004D6420" w:rsidP="00831D7B">
      <w:pPr>
        <w:pStyle w:val="a5"/>
        <w:rPr>
          <w:noProof/>
        </w:rPr>
      </w:pPr>
      <w:bookmarkStart w:id="437" w:name="_Ref190532343"/>
      <w:bookmarkStart w:id="438" w:name="_Toc444866854"/>
      <w:bookmarkStart w:id="439" w:name="_Toc4448672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37"/>
      <w:r w:rsidRPr="000D52AF">
        <w:rPr>
          <w:noProof/>
        </w:rPr>
        <w:t>. Вызов окна добавления свойств</w:t>
      </w:r>
      <w:bookmarkEnd w:id="438"/>
      <w:bookmarkEnd w:id="439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3A06B159" w:rsidR="004D6420" w:rsidRPr="000D52AF" w:rsidRDefault="004D6420" w:rsidP="00831D7B">
      <w:pPr>
        <w:pStyle w:val="a5"/>
        <w:rPr>
          <w:noProof/>
        </w:rPr>
      </w:pPr>
      <w:bookmarkStart w:id="440" w:name="_Ref190532878"/>
      <w:bookmarkStart w:id="441" w:name="_Toc444866855"/>
      <w:bookmarkStart w:id="442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40"/>
      <w:r w:rsidRPr="000D52AF">
        <w:rPr>
          <w:noProof/>
        </w:rPr>
        <w:t>. Окно добавления общих свойств</w:t>
      </w:r>
      <w:bookmarkEnd w:id="441"/>
      <w:bookmarkEnd w:id="442"/>
    </w:p>
    <w:p w14:paraId="1D703A0D" w14:textId="68691C4C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68ACF06F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127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1493ECAD" w:rsidR="004D6420" w:rsidRPr="000D52AF" w:rsidRDefault="004D6420" w:rsidP="00831D7B">
      <w:pPr>
        <w:pStyle w:val="a5"/>
        <w:rPr>
          <w:noProof/>
        </w:rPr>
      </w:pPr>
      <w:bookmarkStart w:id="443" w:name="_Ref256328461"/>
      <w:bookmarkStart w:id="444" w:name="_Toc444866856"/>
      <w:bookmarkStart w:id="445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43"/>
      <w:r w:rsidRPr="000D52AF">
        <w:rPr>
          <w:noProof/>
        </w:rPr>
        <w:t>. Окно добавления общих свойств</w:t>
      </w:r>
      <w:bookmarkEnd w:id="444"/>
      <w:bookmarkEnd w:id="445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5523BCBB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22AF82FE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76A648C8" w:rsidR="004D6420" w:rsidRPr="000D52AF" w:rsidRDefault="004D6420" w:rsidP="00831D7B">
      <w:pPr>
        <w:pStyle w:val="a5"/>
        <w:rPr>
          <w:noProof/>
        </w:rPr>
      </w:pPr>
      <w:bookmarkStart w:id="446" w:name="_Ref190535378"/>
      <w:bookmarkStart w:id="447" w:name="_Toc444866857"/>
      <w:bookmarkStart w:id="448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46"/>
      <w:r w:rsidRPr="000D52AF">
        <w:rPr>
          <w:noProof/>
        </w:rPr>
        <w:t>. Окно локальных переменных</w:t>
      </w:r>
      <w:bookmarkEnd w:id="447"/>
      <w:bookmarkEnd w:id="448"/>
    </w:p>
    <w:p w14:paraId="3DE3A115" w14:textId="5695F5E0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49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49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76B9FEF0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954D58B" w:rsidR="004D6420" w:rsidRPr="000D52AF" w:rsidRDefault="004D6420" w:rsidP="00831D7B">
      <w:pPr>
        <w:pStyle w:val="a5"/>
        <w:rPr>
          <w:noProof/>
        </w:rPr>
      </w:pPr>
      <w:bookmarkStart w:id="450" w:name="_Ref193851750"/>
      <w:bookmarkStart w:id="451" w:name="_Toc444866858"/>
      <w:bookmarkStart w:id="452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50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51"/>
      <w:bookmarkEnd w:id="452"/>
    </w:p>
    <w:p w14:paraId="61272AAA" w14:textId="70A7E992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48AF4037" w:rsidR="004D6420" w:rsidRPr="000D52AF" w:rsidRDefault="004D6420" w:rsidP="00831D7B">
      <w:pPr>
        <w:pStyle w:val="a5"/>
        <w:rPr>
          <w:noProof/>
        </w:rPr>
      </w:pPr>
      <w:bookmarkStart w:id="453" w:name="_Ref193851813"/>
      <w:bookmarkStart w:id="454" w:name="_Toc444866859"/>
      <w:bookmarkStart w:id="455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53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54"/>
      <w:bookmarkEnd w:id="455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56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56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527475F2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3A549FC5" w:rsidR="004D6420" w:rsidRPr="000D52AF" w:rsidRDefault="004D6420" w:rsidP="00831D7B">
      <w:pPr>
        <w:pStyle w:val="a5"/>
        <w:rPr>
          <w:noProof/>
        </w:rPr>
      </w:pPr>
      <w:bookmarkStart w:id="457" w:name="_Ref190540202"/>
      <w:bookmarkStart w:id="458" w:name="_Toc444866860"/>
      <w:bookmarkStart w:id="459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57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58"/>
      <w:bookmarkEnd w:id="459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112BBAC2" w:rsidR="004D6420" w:rsidRPr="000D52AF" w:rsidRDefault="004D6420" w:rsidP="00831D7B">
      <w:pPr>
        <w:pStyle w:val="a5"/>
        <w:rPr>
          <w:noProof/>
        </w:rPr>
      </w:pPr>
      <w:bookmarkStart w:id="460" w:name="_Ref256330068"/>
      <w:bookmarkStart w:id="461" w:name="_Toc444866861"/>
      <w:bookmarkStart w:id="462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60"/>
      <w:r w:rsidRPr="000D52AF">
        <w:rPr>
          <w:noProof/>
        </w:rPr>
        <w:t>. Окно редактирование задвижки</w:t>
      </w:r>
      <w:bookmarkEnd w:id="461"/>
      <w:bookmarkEnd w:id="462"/>
    </w:p>
    <w:p w14:paraId="6FA4506C" w14:textId="2FF16C45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4CA42B40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127F415B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2FE0BBF5" w:rsidR="004D6420" w:rsidRPr="000D52AF" w:rsidRDefault="004D6420" w:rsidP="00831D7B">
      <w:pPr>
        <w:pStyle w:val="a5"/>
        <w:rPr>
          <w:noProof/>
        </w:rPr>
      </w:pPr>
      <w:bookmarkStart w:id="463" w:name="_Ref190541561"/>
      <w:bookmarkStart w:id="464" w:name="_Toc444866862"/>
      <w:bookmarkStart w:id="465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63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64"/>
      <w:bookmarkEnd w:id="465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66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66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55A444C2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31A18C22" w:rsidR="004D6420" w:rsidRPr="000D52AF" w:rsidRDefault="004D6420" w:rsidP="00831D7B">
      <w:pPr>
        <w:pStyle w:val="a5"/>
        <w:rPr>
          <w:noProof/>
        </w:rPr>
      </w:pPr>
      <w:bookmarkStart w:id="467" w:name="_Toc444866863"/>
      <w:bookmarkStart w:id="468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134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67"/>
      <w:bookmarkEnd w:id="468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1A436DEA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545D432D" w:rsidR="004D6420" w:rsidRPr="000D52AF" w:rsidRDefault="004D6420" w:rsidP="00831D7B">
      <w:pPr>
        <w:pStyle w:val="a5"/>
        <w:rPr>
          <w:noProof/>
        </w:rPr>
      </w:pPr>
      <w:bookmarkStart w:id="469" w:name="_Ref190543100"/>
      <w:bookmarkStart w:id="470" w:name="_Ref443579149"/>
      <w:bookmarkStart w:id="471" w:name="_Toc444866864"/>
      <w:bookmarkStart w:id="472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469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70"/>
      <w:bookmarkEnd w:id="471"/>
      <w:bookmarkEnd w:id="472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47A22B5B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136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05BDFA44" w:rsidR="004D6420" w:rsidRPr="000D52AF" w:rsidRDefault="004D6420" w:rsidP="00831D7B">
      <w:pPr>
        <w:pStyle w:val="a5"/>
        <w:rPr>
          <w:noProof/>
        </w:rPr>
      </w:pPr>
      <w:bookmarkStart w:id="473" w:name="_Ref256331003"/>
      <w:bookmarkStart w:id="474" w:name="_Toc444866865"/>
      <w:bookmarkStart w:id="475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73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74"/>
      <w:bookmarkEnd w:id="475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76" w:name="_Toc421033265"/>
      <w:r w:rsidRPr="000D52AF">
        <w:rPr>
          <w:noProof/>
          <w:lang w:val="ru-RU"/>
        </w:rPr>
        <w:t>Создание журнала регистрации событий</w:t>
      </w:r>
      <w:bookmarkEnd w:id="476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77" w:name="_Toc421033266"/>
      <w:r w:rsidRPr="000D52AF">
        <w:rPr>
          <w:noProof/>
        </w:rPr>
        <w:t>Регистрация событий</w:t>
      </w:r>
      <w:bookmarkEnd w:id="477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78" w:name="_Toc421033267"/>
      <w:r w:rsidRPr="000D52AF">
        <w:rPr>
          <w:noProof/>
        </w:rPr>
        <w:t>Создание журнала регистрации событий</w:t>
      </w:r>
      <w:bookmarkEnd w:id="478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6D794C21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137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0DFAA46D" w:rsidR="00E007E8" w:rsidRPr="000D52AF" w:rsidRDefault="004D6420" w:rsidP="00831D7B">
      <w:pPr>
        <w:pStyle w:val="a5"/>
        <w:rPr>
          <w:noProof/>
        </w:rPr>
      </w:pPr>
      <w:bookmarkStart w:id="479" w:name="_Ref256333657"/>
      <w:bookmarkStart w:id="480" w:name="_Toc444866866"/>
      <w:bookmarkStart w:id="481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79"/>
      <w:r w:rsidRPr="000D52AF">
        <w:rPr>
          <w:noProof/>
        </w:rPr>
        <w:t>. Кнопка вызова менеджера данных</w:t>
      </w:r>
      <w:bookmarkEnd w:id="480"/>
      <w:bookmarkEnd w:id="481"/>
    </w:p>
    <w:p w14:paraId="5F882A48" w14:textId="02E7EF9A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138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6022B36A" w:rsidR="00E007E8" w:rsidRPr="000D52AF" w:rsidRDefault="004D6420" w:rsidP="00831D7B">
      <w:pPr>
        <w:pStyle w:val="a5"/>
        <w:rPr>
          <w:noProof/>
        </w:rPr>
      </w:pPr>
      <w:bookmarkStart w:id="482" w:name="_Ref256333733"/>
      <w:bookmarkStart w:id="483" w:name="_Toc444866867"/>
      <w:bookmarkStart w:id="484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82"/>
      <w:r w:rsidRPr="000D52AF">
        <w:rPr>
          <w:noProof/>
        </w:rPr>
        <w:t>. Диалоговое окно «Менеджер данных»</w:t>
      </w:r>
      <w:bookmarkEnd w:id="483"/>
      <w:bookmarkEnd w:id="484"/>
    </w:p>
    <w:p w14:paraId="55556AD5" w14:textId="1AEE89B5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138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3C67A7BF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139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5169B2D6" w:rsidR="004D6420" w:rsidRPr="000D52AF" w:rsidRDefault="004D6420" w:rsidP="00831D7B">
      <w:pPr>
        <w:pStyle w:val="a5"/>
        <w:rPr>
          <w:noProof/>
        </w:rPr>
      </w:pPr>
      <w:bookmarkStart w:id="485" w:name="_Ref256333819"/>
      <w:bookmarkStart w:id="486" w:name="_Toc444866868"/>
      <w:bookmarkStart w:id="487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85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86"/>
      <w:bookmarkEnd w:id="487"/>
    </w:p>
    <w:p w14:paraId="1DE71BB7" w14:textId="41BA6EFB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140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392EB4E0" w:rsidR="004D6420" w:rsidRPr="000D52AF" w:rsidRDefault="004D6420" w:rsidP="00831D7B">
      <w:pPr>
        <w:pStyle w:val="a5"/>
        <w:rPr>
          <w:noProof/>
        </w:rPr>
      </w:pPr>
      <w:bookmarkStart w:id="488" w:name="_Ref256334033"/>
      <w:bookmarkStart w:id="489" w:name="_Toc444866869"/>
      <w:bookmarkStart w:id="490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88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89"/>
      <w:bookmarkEnd w:id="490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91" w:name="_Toc421033268"/>
      <w:r w:rsidRPr="000D52AF">
        <w:rPr>
          <w:noProof/>
        </w:rPr>
        <w:t>Добавление параметров в «Регистратора событий»</w:t>
      </w:r>
      <w:bookmarkEnd w:id="491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5DE452B0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141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738FCB8E" w:rsidR="004D6420" w:rsidRPr="000D52AF" w:rsidRDefault="004D6420" w:rsidP="00831D7B">
      <w:pPr>
        <w:pStyle w:val="a5"/>
        <w:rPr>
          <w:noProof/>
        </w:rPr>
      </w:pPr>
      <w:bookmarkStart w:id="492" w:name="_Ref195951156"/>
      <w:bookmarkStart w:id="493" w:name="_Toc444866870"/>
      <w:bookmarkStart w:id="494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92"/>
      <w:r w:rsidRPr="000D52AF">
        <w:rPr>
          <w:noProof/>
        </w:rPr>
        <w:t>. Добавление параметра в журнал регистрации событий</w:t>
      </w:r>
      <w:bookmarkEnd w:id="493"/>
      <w:bookmarkEnd w:id="494"/>
    </w:p>
    <w:p w14:paraId="6101FA80" w14:textId="5272FD4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142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0D0F4BA" w:rsidR="004D6420" w:rsidRPr="000D52AF" w:rsidRDefault="004D6420" w:rsidP="00831D7B">
      <w:pPr>
        <w:pStyle w:val="a5"/>
        <w:rPr>
          <w:noProof/>
        </w:rPr>
      </w:pPr>
      <w:bookmarkStart w:id="495" w:name="_Ref195619994"/>
      <w:bookmarkStart w:id="496" w:name="_Toc444866871"/>
      <w:bookmarkStart w:id="497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95"/>
      <w:r w:rsidRPr="000D52AF">
        <w:rPr>
          <w:noProof/>
        </w:rPr>
        <w:t>. Изменение параметра для регистрации</w:t>
      </w:r>
      <w:bookmarkEnd w:id="496"/>
      <w:bookmarkEnd w:id="497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105628E4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51D87779" w:rsidR="004D6420" w:rsidRPr="000D52AF" w:rsidRDefault="004D6420" w:rsidP="00831D7B">
      <w:pPr>
        <w:pStyle w:val="a5"/>
        <w:rPr>
          <w:noProof/>
        </w:rPr>
      </w:pPr>
      <w:bookmarkStart w:id="498" w:name="_Ref195621264"/>
      <w:bookmarkStart w:id="499" w:name="_Toc444866872"/>
      <w:bookmarkStart w:id="500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498"/>
      <w:r w:rsidRPr="000D52AF">
        <w:rPr>
          <w:noProof/>
        </w:rPr>
        <w:t>. Кнопка вызова поиска параметров в базе данных</w:t>
      </w:r>
      <w:bookmarkEnd w:id="499"/>
      <w:bookmarkEnd w:id="500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60DFD54C" w:rsidR="004D6420" w:rsidRPr="000D52AF" w:rsidRDefault="004D6420" w:rsidP="00831D7B">
      <w:pPr>
        <w:pStyle w:val="a5"/>
        <w:rPr>
          <w:noProof/>
        </w:rPr>
      </w:pPr>
      <w:bookmarkStart w:id="501" w:name="_Ref195951168"/>
      <w:bookmarkStart w:id="502" w:name="_Toc444866873"/>
      <w:bookmarkStart w:id="503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01"/>
      <w:r w:rsidRPr="000D52AF">
        <w:rPr>
          <w:noProof/>
        </w:rPr>
        <w:t>. Выбор сигналов из базы данных</w:t>
      </w:r>
      <w:bookmarkEnd w:id="502"/>
      <w:bookmarkEnd w:id="503"/>
    </w:p>
    <w:p w14:paraId="5B9E4730" w14:textId="230F3A6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04" w:name="_Toc421033269"/>
      <w:r w:rsidRPr="000D52AF">
        <w:rPr>
          <w:noProof/>
        </w:rPr>
        <w:t>Настройка параметров регистрации событий</w:t>
      </w:r>
      <w:bookmarkEnd w:id="504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380F4071" w:rsidR="004D6420" w:rsidRPr="000D52AF" w:rsidRDefault="004D6420" w:rsidP="00831D7B">
      <w:pPr>
        <w:pStyle w:val="a5"/>
        <w:rPr>
          <w:noProof/>
        </w:rPr>
      </w:pPr>
      <w:bookmarkStart w:id="505" w:name="_Ref195954500"/>
      <w:bookmarkStart w:id="506" w:name="_Toc444866874"/>
      <w:bookmarkStart w:id="507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05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06"/>
      <w:bookmarkEnd w:id="507"/>
    </w:p>
    <w:p w14:paraId="30874A61" w14:textId="59859E2D" w:rsidR="00E007E8" w:rsidRPr="000D52AF" w:rsidRDefault="004D6420" w:rsidP="00E934F0">
      <w:pPr>
        <w:rPr>
          <w:noProof/>
        </w:rPr>
      </w:pPr>
      <w:r w:rsidRPr="000D52AF">
        <w:rPr>
          <w:noProof/>
        </w:rPr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3925B301" w:rsidR="004D6420" w:rsidRPr="000D52AF" w:rsidRDefault="004D6420" w:rsidP="00831D7B">
      <w:pPr>
        <w:pStyle w:val="a5"/>
        <w:rPr>
          <w:noProof/>
        </w:rPr>
      </w:pPr>
      <w:bookmarkStart w:id="508" w:name="_Ref195954512"/>
      <w:bookmarkStart w:id="509" w:name="_Toc444866875"/>
      <w:bookmarkStart w:id="510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08"/>
      <w:r w:rsidRPr="000D52AF">
        <w:rPr>
          <w:noProof/>
        </w:rPr>
        <w:t>. Настройка параметров регистрации событий</w:t>
      </w:r>
      <w:bookmarkEnd w:id="509"/>
      <w:bookmarkEnd w:id="510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11" w:name="_Toc421033270"/>
      <w:r w:rsidRPr="000D52AF">
        <w:rPr>
          <w:noProof/>
        </w:rPr>
        <w:t>Окно «Регистратор событий»</w:t>
      </w:r>
      <w:bookmarkEnd w:id="511"/>
    </w:p>
    <w:p w14:paraId="4292376D" w14:textId="4571690D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533AAF2A" w:rsidR="004D6420" w:rsidRPr="000D52AF" w:rsidRDefault="004D6420" w:rsidP="00831D7B">
      <w:pPr>
        <w:pStyle w:val="a5"/>
        <w:rPr>
          <w:noProof/>
        </w:rPr>
      </w:pPr>
      <w:bookmarkStart w:id="512" w:name="_Ref196542702"/>
      <w:bookmarkStart w:id="513" w:name="_Toc444866876"/>
      <w:bookmarkStart w:id="514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12"/>
      <w:r w:rsidRPr="000D52AF">
        <w:rPr>
          <w:noProof/>
        </w:rPr>
        <w:t>. Окно «Регистратор событий»</w:t>
      </w:r>
      <w:bookmarkEnd w:id="513"/>
      <w:bookmarkEnd w:id="514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6868815A" w:rsidR="004D6420" w:rsidRPr="000D52AF" w:rsidRDefault="004D6420" w:rsidP="00831D7B">
      <w:pPr>
        <w:pStyle w:val="a5"/>
        <w:rPr>
          <w:noProof/>
        </w:rPr>
      </w:pPr>
      <w:bookmarkStart w:id="515" w:name="_Toc444866877"/>
      <w:bookmarkStart w:id="516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148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15"/>
      <w:bookmarkEnd w:id="516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17" w:name="_Toc421033271"/>
      <w:r w:rsidRPr="000D52AF">
        <w:rPr>
          <w:noProof/>
        </w:rPr>
        <w:t>Использование журнала регистрации событий при моделировании</w:t>
      </w:r>
      <w:bookmarkEnd w:id="517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4EA588F4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B736932" w:rsidR="004D6420" w:rsidRPr="000D52AF" w:rsidRDefault="004D6420" w:rsidP="00831D7B">
      <w:pPr>
        <w:pStyle w:val="a5"/>
        <w:rPr>
          <w:noProof/>
        </w:rPr>
      </w:pPr>
      <w:bookmarkStart w:id="518" w:name="_Ref195957571"/>
      <w:bookmarkStart w:id="519" w:name="_Toc444866878"/>
      <w:bookmarkStart w:id="520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18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19"/>
      <w:bookmarkEnd w:id="520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6BA2CAD9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2447A61A" w:rsidR="00217E54" w:rsidRPr="000D52AF" w:rsidRDefault="00217E54" w:rsidP="00217E54">
      <w:pPr>
        <w:pStyle w:val="a5"/>
        <w:rPr>
          <w:noProof/>
        </w:rPr>
      </w:pPr>
      <w:bookmarkStart w:id="521" w:name="_Ref196052350"/>
      <w:bookmarkStart w:id="522" w:name="_Toc444866730"/>
      <w:bookmarkStart w:id="523" w:name="_Toc444866879"/>
      <w:bookmarkStart w:id="524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21"/>
      <w:r w:rsidRPr="000D52AF">
        <w:rPr>
          <w:noProof/>
        </w:rPr>
        <w:t>. Окно «Регистратор событий»</w:t>
      </w:r>
      <w:bookmarkEnd w:id="522"/>
      <w:bookmarkEnd w:id="523"/>
      <w:bookmarkEnd w:id="524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604E1688" w:rsidR="004D6420" w:rsidRPr="000D52AF" w:rsidRDefault="004D6420" w:rsidP="00831D7B">
      <w:pPr>
        <w:pStyle w:val="a5"/>
        <w:rPr>
          <w:noProof/>
        </w:rPr>
      </w:pPr>
      <w:bookmarkStart w:id="525" w:name="_Ref196052365"/>
      <w:bookmarkStart w:id="526" w:name="_Toc444866731"/>
      <w:bookmarkStart w:id="527" w:name="_Toc444866880"/>
      <w:bookmarkStart w:id="528" w:name="_Toc4448672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25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26"/>
      <w:bookmarkEnd w:id="527"/>
      <w:bookmarkEnd w:id="528"/>
    </w:p>
    <w:p w14:paraId="526C4C87" w14:textId="22F728EE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5"/>
      <w:footerReference w:type="default" r:id="rId166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Sergey Orekhov" w:date="2016-02-29T16:40:00Z" w:initials="SO">
    <w:p w14:paraId="6ECAC87A" w14:textId="77777777" w:rsidR="00247CA8" w:rsidRDefault="00247CA8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247CA8" w:rsidRDefault="00247CA8">
      <w:pPr>
        <w:pStyle w:val="af3"/>
      </w:pPr>
    </w:p>
    <w:p w14:paraId="6A50869C" w14:textId="77777777" w:rsidR="00247CA8" w:rsidRDefault="00247CA8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247CA8" w:rsidRDefault="00247CA8" w:rsidP="00F212B7">
      <w:pPr>
        <w:pStyle w:val="af3"/>
        <w:ind w:firstLine="0"/>
      </w:pPr>
    </w:p>
    <w:p w14:paraId="1B17621D" w14:textId="7723AB15" w:rsidR="00247CA8" w:rsidRDefault="00247CA8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0" w:author="Sergey Orekhov" w:date="2016-02-29T17:34:00Z" w:initials="SO">
    <w:p w14:paraId="6A603CC0" w14:textId="7E2FE095" w:rsidR="00247CA8" w:rsidRDefault="00247CA8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97" w:author="Sergey Orekhov" w:date="2016-03-03T00:16:00Z" w:initials="SO">
    <w:p w14:paraId="29EE3812" w14:textId="5221CC74" w:rsidR="00247CA8" w:rsidRDefault="00247CA8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247CA8" w:rsidRDefault="00247CA8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98" w:author="Sergey Orekhov" w:date="2016-03-03T00:26:00Z" w:initials="SO">
    <w:p w14:paraId="2C4180DD" w14:textId="49208F82" w:rsidR="00247CA8" w:rsidRDefault="00247CA8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247CA8" w:rsidRDefault="00247CA8">
      <w:pPr>
        <w:pStyle w:val="af3"/>
      </w:pPr>
    </w:p>
    <w:p w14:paraId="653F607D" w14:textId="0EFC6DA1" w:rsidR="00247CA8" w:rsidRDefault="00247CA8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99" w:author="Sergey Orekhov" w:date="2016-03-03T11:32:00Z" w:initials="SO">
    <w:p w14:paraId="68348472" w14:textId="31D0CB77" w:rsidR="00247CA8" w:rsidRDefault="00247CA8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7" w:author="Sergey Orekhov" w:date="2016-03-03T11:39:00Z" w:initials="SO">
    <w:p w14:paraId="6D17C9F5" w14:textId="0A54BB1B" w:rsidR="00247CA8" w:rsidRDefault="00247CA8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08" w:author="Sergey Orekhov" w:date="2016-02-29T18:36:00Z" w:initials="SO">
    <w:p w14:paraId="09ADD686" w14:textId="7B5CB4EC" w:rsidR="00247CA8" w:rsidRDefault="00247CA8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0" w:author="Sergey Orekhov" w:date="2016-03-03T11:51:00Z" w:initials="SO">
    <w:p w14:paraId="0B7C1904" w14:textId="33E98559" w:rsidR="00247CA8" w:rsidRDefault="00247CA8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0" w:author="Sergey Orekhov" w:date="2016-03-03T12:02:00Z" w:initials="SO">
    <w:p w14:paraId="02F8759B" w14:textId="5873C25E" w:rsidR="00247CA8" w:rsidRDefault="00247CA8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4" w:author="Sergey Orekhov" w:date="2016-03-03T12:04:00Z" w:initials="SO">
    <w:p w14:paraId="33E110F2" w14:textId="1A7EA90E" w:rsidR="00247CA8" w:rsidRDefault="00247CA8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2" w:author="Sergey Orekhov" w:date="2016-03-03T12:19:00Z" w:initials="SO">
    <w:p w14:paraId="7CF1C659" w14:textId="683A610D" w:rsidR="00247CA8" w:rsidRDefault="00247CA8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3" w:author="Sergey Orekhov" w:date="2016-03-03T12:20:00Z" w:initials="SO">
    <w:p w14:paraId="22AA2F1A" w14:textId="06A4643A" w:rsidR="00247CA8" w:rsidRPr="006F5840" w:rsidRDefault="00247CA8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47" w:author="Sergey Orekhov" w:date="2016-03-03T12:25:00Z" w:initials="SO">
    <w:p w14:paraId="57B3FBC8" w14:textId="07DA46D6" w:rsidR="00247CA8" w:rsidRDefault="00247CA8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48" w:author="Sergey Orekhov" w:date="2016-03-03T12:28:00Z" w:initials="SO">
    <w:p w14:paraId="6BA5B579" w14:textId="775ED95A" w:rsidR="00247CA8" w:rsidRDefault="00247CA8">
      <w:pPr>
        <w:pStyle w:val="af3"/>
      </w:pPr>
      <w:r>
        <w:rPr>
          <w:rStyle w:val="af2"/>
        </w:rPr>
        <w:annotationRef/>
      </w:r>
      <w:r>
        <w:t>М.б. отдельный рисунок с выделением участка, на котором расположена кнопка?</w:t>
      </w:r>
    </w:p>
  </w:comment>
  <w:comment w:id="153" w:author="Sergey Orekhov" w:date="2016-03-03T12:59:00Z" w:initials="SO">
    <w:p w14:paraId="023A32A3" w14:textId="7E52C1BB" w:rsidR="00247CA8" w:rsidRDefault="00247CA8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5" w:author="Sergey Orekhov" w:date="2016-03-03T14:33:00Z" w:initials="SO">
    <w:p w14:paraId="71F344C1" w14:textId="7B1808A4" w:rsidR="00247CA8" w:rsidRDefault="00247CA8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79" w:author="Sergey Orekhov" w:date="2016-03-03T14:34:00Z" w:initials="SO">
    <w:p w14:paraId="07A6432C" w14:textId="0E160597" w:rsidR="00247CA8" w:rsidRDefault="00247CA8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0" w:author="Sergey Orekhov" w:date="2016-03-03T14:37:00Z" w:initials="SO">
    <w:p w14:paraId="5D842CDC" w14:textId="20E5F7AC" w:rsidR="00247CA8" w:rsidRDefault="00247CA8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81" w:author="Sergey Orekhov" w:date="2016-03-03T14:35:00Z" w:initials="SO">
    <w:p w14:paraId="7DE13BCE" w14:textId="2219B4F7" w:rsidR="00247CA8" w:rsidRDefault="00247CA8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3" w:author="Sergey Orekhov" w:date="2016-03-03T17:30:00Z" w:initials="SO">
    <w:p w14:paraId="347E19A7" w14:textId="0E6E0455" w:rsidR="00247CA8" w:rsidRDefault="00247CA8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07" w:author="Sergey Orekhov" w:date="2016-03-03T17:30:00Z" w:initials="SO">
    <w:p w14:paraId="2DA8E5DB" w14:textId="246C4D23" w:rsidR="00247CA8" w:rsidRDefault="00247CA8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13" w:author="Sergey Orekhov" w:date="2016-03-03T18:05:00Z" w:initials="SO">
    <w:p w14:paraId="050AA001" w14:textId="0288B5AC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0" w:author="Sergey Orekhov" w:date="2016-03-03T18:07:00Z" w:initials="SO">
    <w:p w14:paraId="21569DD7" w14:textId="65E0AC2F" w:rsidR="00247CA8" w:rsidRDefault="00247CA8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1" w:author="Sergey Orekhov" w:date="2016-03-03T18:07:00Z" w:initials="SO">
    <w:p w14:paraId="501ED6C9" w14:textId="31ED5AAA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71F344C1" w15:done="0"/>
  <w15:commentEx w15:paraId="07A6432C" w15:done="0"/>
  <w15:commentEx w15:paraId="5D842CDC" w15:done="0"/>
  <w15:commentEx w15:paraId="7DE13BCE" w15:done="0"/>
  <w15:commentEx w15:paraId="347E19A7" w15:done="0"/>
  <w15:commentEx w15:paraId="2DA8E5DB" w15:done="0"/>
  <w15:commentEx w15:paraId="050AA001" w15:done="0"/>
  <w15:commentEx w15:paraId="21569DD7" w15:done="0"/>
  <w15:commentEx w15:paraId="501ED6C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063E9E" w14:textId="77777777" w:rsidR="00D41F06" w:rsidRDefault="00D41F06" w:rsidP="00E934F0">
      <w:r>
        <w:separator/>
      </w:r>
    </w:p>
  </w:endnote>
  <w:endnote w:type="continuationSeparator" w:id="0">
    <w:p w14:paraId="3DB86755" w14:textId="77777777" w:rsidR="00D41F06" w:rsidRDefault="00D41F06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57FA3708" w:rsidR="00247CA8" w:rsidRDefault="00247CA8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5F2E89">
      <w:rPr>
        <w:rStyle w:val="a8"/>
        <w:noProof/>
      </w:rPr>
      <w:t>79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5F2E89">
      <w:rPr>
        <w:rStyle w:val="a8"/>
        <w:noProof/>
      </w:rPr>
      <w:t>164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B45A03" w14:textId="77777777" w:rsidR="00D41F06" w:rsidRDefault="00D41F06" w:rsidP="00E934F0">
      <w:r>
        <w:separator/>
      </w:r>
    </w:p>
  </w:footnote>
  <w:footnote w:type="continuationSeparator" w:id="0">
    <w:p w14:paraId="1278DE2F" w14:textId="77777777" w:rsidR="00D41F06" w:rsidRDefault="00D41F06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247CA8" w:rsidRDefault="00247CA8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5AAB"/>
    <w:rsid w:val="00076C93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D4C"/>
    <w:rsid w:val="000B3144"/>
    <w:rsid w:val="000B4AC8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3E56"/>
    <w:rsid w:val="00185E00"/>
    <w:rsid w:val="00186171"/>
    <w:rsid w:val="001919EC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F45"/>
    <w:rsid w:val="00292C98"/>
    <w:rsid w:val="002951DE"/>
    <w:rsid w:val="002958E3"/>
    <w:rsid w:val="002965CA"/>
    <w:rsid w:val="00296B5B"/>
    <w:rsid w:val="002A1761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7EFF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10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77BD1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4BF"/>
    <w:rsid w:val="005A7E91"/>
    <w:rsid w:val="005B01E3"/>
    <w:rsid w:val="005B0B89"/>
    <w:rsid w:val="005B0DEF"/>
    <w:rsid w:val="005B1B96"/>
    <w:rsid w:val="005B338C"/>
    <w:rsid w:val="005B55E3"/>
    <w:rsid w:val="005B64C5"/>
    <w:rsid w:val="005B7E63"/>
    <w:rsid w:val="005C0EFB"/>
    <w:rsid w:val="005C2428"/>
    <w:rsid w:val="005C2CC8"/>
    <w:rsid w:val="005C2EC4"/>
    <w:rsid w:val="005C3D5D"/>
    <w:rsid w:val="005C6426"/>
    <w:rsid w:val="005C661A"/>
    <w:rsid w:val="005D1C02"/>
    <w:rsid w:val="005D2F38"/>
    <w:rsid w:val="005D3CEA"/>
    <w:rsid w:val="005D3DCD"/>
    <w:rsid w:val="005D4EDE"/>
    <w:rsid w:val="005D7D04"/>
    <w:rsid w:val="005E0B6B"/>
    <w:rsid w:val="005E3A34"/>
    <w:rsid w:val="005E7966"/>
    <w:rsid w:val="005F021B"/>
    <w:rsid w:val="005F287A"/>
    <w:rsid w:val="005F2E89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5A03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6F0C"/>
    <w:rsid w:val="007A7091"/>
    <w:rsid w:val="007A7D65"/>
    <w:rsid w:val="007B0436"/>
    <w:rsid w:val="007B085C"/>
    <w:rsid w:val="007B170B"/>
    <w:rsid w:val="007B1EB3"/>
    <w:rsid w:val="007B22A9"/>
    <w:rsid w:val="007B61B8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8A4"/>
    <w:rsid w:val="007E1248"/>
    <w:rsid w:val="007E1CDC"/>
    <w:rsid w:val="007E4230"/>
    <w:rsid w:val="007E441E"/>
    <w:rsid w:val="007F1BF1"/>
    <w:rsid w:val="007F2883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7949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F57"/>
    <w:rsid w:val="008B1721"/>
    <w:rsid w:val="008B5F2B"/>
    <w:rsid w:val="008C2953"/>
    <w:rsid w:val="008C39B9"/>
    <w:rsid w:val="008C40DC"/>
    <w:rsid w:val="008C7BC1"/>
    <w:rsid w:val="008D0018"/>
    <w:rsid w:val="008D15B3"/>
    <w:rsid w:val="008D3C1A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5ABB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368CB"/>
    <w:rsid w:val="00A40B32"/>
    <w:rsid w:val="00A42B88"/>
    <w:rsid w:val="00A4317B"/>
    <w:rsid w:val="00A47A79"/>
    <w:rsid w:val="00A5039D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84C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7ED2"/>
    <w:rsid w:val="00B32DE4"/>
    <w:rsid w:val="00B35B13"/>
    <w:rsid w:val="00B35E12"/>
    <w:rsid w:val="00B360DC"/>
    <w:rsid w:val="00B369EB"/>
    <w:rsid w:val="00B37E07"/>
    <w:rsid w:val="00B404F9"/>
    <w:rsid w:val="00B4232D"/>
    <w:rsid w:val="00B44B05"/>
    <w:rsid w:val="00B45AB2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51246"/>
    <w:rsid w:val="00D53D8D"/>
    <w:rsid w:val="00D54C29"/>
    <w:rsid w:val="00D57EEB"/>
    <w:rsid w:val="00D57FB6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47D7"/>
    <w:rsid w:val="00D862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CC6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file:///D:\distr\doc\pic\04_prop_signals_in.png" TargetMode="External"/><Relationship Id="rId84" Type="http://schemas.openxmlformats.org/officeDocument/2006/relationships/image" Target="file:///D:\distr\doc\pic\06_ports_in_out.png" TargetMode="External"/><Relationship Id="rId138" Type="http://schemas.openxmlformats.org/officeDocument/2006/relationships/image" Target="media/image49.png"/><Relationship Id="rId159" Type="http://schemas.openxmlformats.org/officeDocument/2006/relationships/image" Target="media/image70.png"/><Relationship Id="rId107" Type="http://schemas.openxmlformats.org/officeDocument/2006/relationships/image" Target="media/image18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parameters_channel.png" TargetMode="External"/><Relationship Id="rId74" Type="http://schemas.openxmlformats.org/officeDocument/2006/relationships/image" Target="file:///D:\distr\doc\pic\05_stationary.png" TargetMode="External"/><Relationship Id="rId128" Type="http://schemas.openxmlformats.org/officeDocument/2006/relationships/image" Target="media/image39.png"/><Relationship Id="rId149" Type="http://schemas.openxmlformats.org/officeDocument/2006/relationships/image" Target="media/image60.png"/><Relationship Id="rId5" Type="http://schemas.openxmlformats.org/officeDocument/2006/relationships/webSettings" Target="webSettings.xml"/><Relationship Id="rId95" Type="http://schemas.openxmlformats.org/officeDocument/2006/relationships/image" Target="media/image6.png"/><Relationship Id="rId160" Type="http://schemas.openxmlformats.org/officeDocument/2006/relationships/image" Target="media/image71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file:///D:\distr\doc\pic\04_prop_signals_in_from_sdb.png" TargetMode="External"/><Relationship Id="rId118" Type="http://schemas.openxmlformats.org/officeDocument/2006/relationships/image" Target="media/image29.png"/><Relationship Id="rId139" Type="http://schemas.openxmlformats.org/officeDocument/2006/relationships/image" Target="media/image50.png"/><Relationship Id="rId85" Type="http://schemas.openxmlformats.org/officeDocument/2006/relationships/image" Target="file:///D:\distr\doc\pic\06_buz_5_ports.png" TargetMode="External"/><Relationship Id="rId150" Type="http://schemas.openxmlformats.org/officeDocument/2006/relationships/image" Target="media/image61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19.png"/><Relationship Id="rId129" Type="http://schemas.openxmlformats.org/officeDocument/2006/relationships/image" Target="media/image40.png"/><Relationship Id="rId54" Type="http://schemas.openxmlformats.org/officeDocument/2006/relationships/image" Target="file:///D:\distr\doc\pic\03_graph_p.png" TargetMode="External"/><Relationship Id="rId70" Type="http://schemas.openxmlformats.org/officeDocument/2006/relationships/image" Target="file:///D:\distr\doc\pic\04_sdb_now_signals.png" TargetMode="External"/><Relationship Id="rId75" Type="http://schemas.openxmlformats.org/officeDocument/2006/relationships/image" Target="file:///D:\distr\doc\pic\05_p_process.png" TargetMode="External"/><Relationship Id="rId91" Type="http://schemas.openxmlformats.org/officeDocument/2006/relationships/image" Target="media/image2.png"/><Relationship Id="rId96" Type="http://schemas.openxmlformats.org/officeDocument/2006/relationships/image" Target="media/image7.png"/><Relationship Id="rId140" Type="http://schemas.openxmlformats.org/officeDocument/2006/relationships/image" Target="media/image51.png"/><Relationship Id="rId145" Type="http://schemas.openxmlformats.org/officeDocument/2006/relationships/image" Target="media/image56.png"/><Relationship Id="rId161" Type="http://schemas.openxmlformats.org/officeDocument/2006/relationships/image" Target="media/image72.png"/><Relationship Id="rId16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25.png"/><Relationship Id="rId119" Type="http://schemas.openxmlformats.org/officeDocument/2006/relationships/image" Target="media/image30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file:///D:\distr\doc\pic\04_submodel_on_scheme.png" TargetMode="External"/><Relationship Id="rId65" Type="http://schemas.openxmlformats.org/officeDocument/2006/relationships/image" Target="file:///D:\distr\doc\pic\04_in_out_signals_filled.png" TargetMode="External"/><Relationship Id="rId81" Type="http://schemas.openxmlformats.org/officeDocument/2006/relationships/image" Target="file:///D:\distr\doc\pic\06_new_submodel.png" TargetMode="External"/><Relationship Id="rId86" Type="http://schemas.openxmlformats.org/officeDocument/2006/relationships/image" Target="file:///D:\distr\doc\pic\06_palitra_note.png" TargetMode="External"/><Relationship Id="rId130" Type="http://schemas.openxmlformats.org/officeDocument/2006/relationships/image" Target="media/image41.png"/><Relationship Id="rId135" Type="http://schemas.openxmlformats.org/officeDocument/2006/relationships/image" Target="media/image46.png"/><Relationship Id="rId151" Type="http://schemas.openxmlformats.org/officeDocument/2006/relationships/image" Target="media/image62.png"/><Relationship Id="rId156" Type="http://schemas.openxmlformats.org/officeDocument/2006/relationships/image" Target="media/image67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20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selected_node.png" TargetMode="External"/><Relationship Id="rId55" Type="http://schemas.openxmlformats.org/officeDocument/2006/relationships/image" Target="file:///D:\distr\doc\pic\03_graph_g.png" TargetMode="External"/><Relationship Id="rId76" Type="http://schemas.openxmlformats.org/officeDocument/2006/relationships/image" Target="file:///D:\distr\doc\pic\05_z1_state_process.png" TargetMode="External"/><Relationship Id="rId97" Type="http://schemas.openxmlformats.org/officeDocument/2006/relationships/image" Target="media/image8.png"/><Relationship Id="rId104" Type="http://schemas.openxmlformats.org/officeDocument/2006/relationships/image" Target="media/image15.png"/><Relationship Id="rId120" Type="http://schemas.openxmlformats.org/officeDocument/2006/relationships/image" Target="media/image31.png"/><Relationship Id="rId125" Type="http://schemas.openxmlformats.org/officeDocument/2006/relationships/image" Target="media/image36.png"/><Relationship Id="rId141" Type="http://schemas.openxmlformats.org/officeDocument/2006/relationships/image" Target="media/image52.png"/><Relationship Id="rId146" Type="http://schemas.openxmlformats.org/officeDocument/2006/relationships/image" Target="media/image57.png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menu_new_packet.png" TargetMode="External"/><Relationship Id="rId92" Type="http://schemas.openxmlformats.org/officeDocument/2006/relationships/image" Target="media/image3.png"/><Relationship Id="rId16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file:///D:\distr\doc\pic\04_prop_step.png" TargetMode="External"/><Relationship Id="rId87" Type="http://schemas.openxmlformats.org/officeDocument/2006/relationships/image" Target="file:///D:\distr\doc\pic\06_buz_prepare.png" TargetMode="External"/><Relationship Id="rId110" Type="http://schemas.openxmlformats.org/officeDocument/2006/relationships/image" Target="media/image21.png"/><Relationship Id="rId115" Type="http://schemas.openxmlformats.org/officeDocument/2006/relationships/image" Target="media/image26.png"/><Relationship Id="rId131" Type="http://schemas.openxmlformats.org/officeDocument/2006/relationships/image" Target="media/image42.png"/><Relationship Id="rId136" Type="http://schemas.openxmlformats.org/officeDocument/2006/relationships/image" Target="media/image47.png"/><Relationship Id="rId157" Type="http://schemas.openxmlformats.org/officeDocument/2006/relationships/image" Target="media/image68.png"/><Relationship Id="rId61" Type="http://schemas.openxmlformats.org/officeDocument/2006/relationships/image" Target="file:///D:\distr\doc\pic\04_inside_submodel.png" TargetMode="External"/><Relationship Id="rId82" Type="http://schemas.openxmlformats.org/officeDocument/2006/relationships/image" Target="file:///D:\distr\doc\pic\06_palitra_submodels.png" TargetMode="External"/><Relationship Id="rId152" Type="http://schemas.openxmlformats.org/officeDocument/2006/relationships/image" Target="media/image63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file:///D:\distr\doc\pic\03_new_d1.png" TargetMode="External"/><Relationship Id="rId77" Type="http://schemas.openxmlformats.org/officeDocument/2006/relationships/image" Target="file:///D:\distr\doc\pic\05_z2_state_process.png" TargetMode="External"/><Relationship Id="rId100" Type="http://schemas.openxmlformats.org/officeDocument/2006/relationships/image" Target="media/image11.png"/><Relationship Id="rId105" Type="http://schemas.openxmlformats.org/officeDocument/2006/relationships/image" Target="media/image16.png"/><Relationship Id="rId126" Type="http://schemas.openxmlformats.org/officeDocument/2006/relationships/image" Target="media/image37.png"/><Relationship Id="rId147" Type="http://schemas.openxmlformats.org/officeDocument/2006/relationships/image" Target="media/image58.png"/><Relationship Id="rId168" Type="http://schemas.microsoft.com/office/2011/relationships/people" Target="peop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parameters_node.png" TargetMode="External"/><Relationship Id="rId72" Type="http://schemas.openxmlformats.org/officeDocument/2006/relationships/image" Target="file:///D:\distr\doc\pic\05_empty_packet.png" TargetMode="External"/><Relationship Id="rId93" Type="http://schemas.openxmlformats.org/officeDocument/2006/relationships/image" Target="media/image4.png"/><Relationship Id="rId98" Type="http://schemas.openxmlformats.org/officeDocument/2006/relationships/image" Target="media/image9.png"/><Relationship Id="rId121" Type="http://schemas.openxmlformats.org/officeDocument/2006/relationships/image" Target="media/image32.png"/><Relationship Id="rId142" Type="http://schemas.openxmlformats.org/officeDocument/2006/relationships/image" Target="media/image53.png"/><Relationship Id="rId163" Type="http://schemas.openxmlformats.org/officeDocument/2006/relationships/image" Target="media/image74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prop_integrator.png" TargetMode="External"/><Relationship Id="rId116" Type="http://schemas.openxmlformats.org/officeDocument/2006/relationships/image" Target="media/image27.png"/><Relationship Id="rId137" Type="http://schemas.openxmlformats.org/officeDocument/2006/relationships/image" Target="media/image48.png"/><Relationship Id="rId158" Type="http://schemas.openxmlformats.org/officeDocument/2006/relationships/image" Target="media/image69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file:///D:\distr\doc\pic\04_in_out_signals.png" TargetMode="External"/><Relationship Id="rId83" Type="http://schemas.openxmlformats.org/officeDocument/2006/relationships/image" Target="file:///D:\distr\doc\pic\06_port_in.png" TargetMode="External"/><Relationship Id="rId88" Type="http://schemas.openxmlformats.org/officeDocument/2006/relationships/image" Target="file:///D:\distr\doc\pic\06_signals_edit.png" TargetMode="External"/><Relationship Id="rId111" Type="http://schemas.openxmlformats.org/officeDocument/2006/relationships/image" Target="media/image22.png"/><Relationship Id="rId132" Type="http://schemas.openxmlformats.org/officeDocument/2006/relationships/image" Target="media/image43.png"/><Relationship Id="rId153" Type="http://schemas.openxmlformats.org/officeDocument/2006/relationships/image" Target="media/image64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17.png"/><Relationship Id="rId127" Type="http://schemas.openxmlformats.org/officeDocument/2006/relationships/image" Target="media/image38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new_graphic.png" TargetMode="External"/><Relationship Id="rId73" Type="http://schemas.openxmlformats.org/officeDocument/2006/relationships/image" Target="file:///D:\distr\doc\pic\05_full_packet.png" TargetMode="External"/><Relationship Id="rId78" Type="http://schemas.openxmlformats.org/officeDocument/2006/relationships/image" Target="file:///D:\distr\doc\pic\06_save_as.png" TargetMode="External"/><Relationship Id="rId94" Type="http://schemas.openxmlformats.org/officeDocument/2006/relationships/image" Target="media/image5.png"/><Relationship Id="rId99" Type="http://schemas.openxmlformats.org/officeDocument/2006/relationships/image" Target="media/image10.png"/><Relationship Id="rId101" Type="http://schemas.openxmlformats.org/officeDocument/2006/relationships/image" Target="media/image12.png"/><Relationship Id="rId122" Type="http://schemas.openxmlformats.org/officeDocument/2006/relationships/image" Target="media/image33.png"/><Relationship Id="rId143" Type="http://schemas.openxmlformats.org/officeDocument/2006/relationships/image" Target="media/image54.png"/><Relationship Id="rId148" Type="http://schemas.openxmlformats.org/officeDocument/2006/relationships/image" Target="media/image59.png"/><Relationship Id="rId164" Type="http://schemas.openxmlformats.org/officeDocument/2006/relationships/image" Target="media/image75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scheme_completed.png" TargetMode="External"/><Relationship Id="rId89" Type="http://schemas.openxmlformats.org/officeDocument/2006/relationships/image" Target="media/image1.png"/><Relationship Id="rId112" Type="http://schemas.openxmlformats.org/officeDocument/2006/relationships/image" Target="media/image23.png"/><Relationship Id="rId133" Type="http://schemas.openxmlformats.org/officeDocument/2006/relationships/image" Target="media/image44.png"/><Relationship Id="rId154" Type="http://schemas.openxmlformats.org/officeDocument/2006/relationships/image" Target="media/image65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file:///D:\distr\doc\pic\03_z1_new_name.png" TargetMode="External"/><Relationship Id="rId79" Type="http://schemas.openxmlformats.org/officeDocument/2006/relationships/image" Target="file:///D:\distr\doc\pic\06_sdb_cat_edit.png" TargetMode="External"/><Relationship Id="rId102" Type="http://schemas.openxmlformats.org/officeDocument/2006/relationships/image" Target="media/image13.png"/><Relationship Id="rId123" Type="http://schemas.openxmlformats.org/officeDocument/2006/relationships/image" Target="media/image34.png"/><Relationship Id="rId144" Type="http://schemas.openxmlformats.org/officeDocument/2006/relationships/image" Target="media/image55.png"/><Relationship Id="rId90" Type="http://schemas.openxmlformats.org/officeDocument/2006/relationships/image" Target="file:///D:\distr\doc\pic\06_buz_add_graphic.png" TargetMode="External"/><Relationship Id="rId165" Type="http://schemas.openxmlformats.org/officeDocument/2006/relationships/header" Target="header1.xml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menu_init.png" TargetMode="External"/><Relationship Id="rId113" Type="http://schemas.openxmlformats.org/officeDocument/2006/relationships/image" Target="media/image24.png"/><Relationship Id="rId134" Type="http://schemas.openxmlformats.org/officeDocument/2006/relationships/image" Target="media/image45.png"/><Relationship Id="rId80" Type="http://schemas.openxmlformats.org/officeDocument/2006/relationships/image" Target="file:///D:\distr\doc\pic\06_sdb_new_signals.png" TargetMode="External"/><Relationship Id="rId155" Type="http://schemas.openxmlformats.org/officeDocument/2006/relationships/image" Target="media/image66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tg_library.png" TargetMode="External"/><Relationship Id="rId59" Type="http://schemas.openxmlformats.org/officeDocument/2006/relationships/image" Target="file:///D:\distr\doc\pic\04_submodel_menu.png" TargetMode="External"/><Relationship Id="rId103" Type="http://schemas.openxmlformats.org/officeDocument/2006/relationships/image" Target="media/image14.png"/><Relationship Id="rId124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C9B684-70F4-450F-8ADA-34D2A6C82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17612</Words>
  <Characters>100389</Characters>
  <Application>Microsoft Office Word</Application>
  <DocSecurity>0</DocSecurity>
  <Lines>836</Lines>
  <Paragraphs>235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183</cp:revision>
  <cp:lastPrinted>2012-03-19T01:41:00Z</cp:lastPrinted>
  <dcterms:created xsi:type="dcterms:W3CDTF">2016-03-04T10:19:00Z</dcterms:created>
  <dcterms:modified xsi:type="dcterms:W3CDTF">2016-03-06T15:42:00Z</dcterms:modified>
</cp:coreProperties>
</file>