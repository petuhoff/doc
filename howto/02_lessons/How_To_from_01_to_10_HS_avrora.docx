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1FB3AB31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0D52AF" w:rsidRDefault="00F47236" w:rsidP="0029532C">
      <w:pPr>
        <w:ind w:firstLine="0"/>
        <w:jc w:val="center"/>
        <w:rPr>
          <w:noProof/>
        </w:rPr>
      </w:pPr>
      <w:r w:rsidRPr="000D52AF">
        <w:rPr>
          <w:noProof/>
        </w:rPr>
        <w:t xml:space="preserve">на примере создания простейшей </w:t>
      </w:r>
      <w:r w:rsidR="0029532C">
        <w:rPr>
          <w:noProof/>
        </w:rPr>
        <w:t>комплексной модели</w:t>
      </w:r>
    </w:p>
    <w:p w14:paraId="626F6CA0" w14:textId="7A8B982F" w:rsidR="00F47236" w:rsidRPr="000D52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4ABB32F8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4F07CF7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 xml:space="preserve">. Порядок установки и регистрации описан в </w:t>
      </w:r>
      <w:r w:rsidR="005D3F3D">
        <w:rPr>
          <w:noProof/>
        </w:rPr>
        <w:t>«</w:t>
      </w:r>
      <w:r w:rsidR="005300EF" w:rsidRPr="000D52AF">
        <w:rPr>
          <w:noProof/>
        </w:rPr>
        <w:t>Инструкции по установке и регистрации ПО SimInTech</w:t>
      </w:r>
      <w:r w:rsidR="005D3F3D">
        <w:rPr>
          <w:noProof/>
        </w:rPr>
        <w:t xml:space="preserve">» (доступна для скачивания на сайте </w:t>
      </w:r>
      <w:r w:rsidR="005D3F3D">
        <w:rPr>
          <w:noProof/>
          <w:lang w:val="en-US"/>
        </w:rPr>
        <w:t>www.simintech.ru)</w:t>
      </w:r>
      <w:r w:rsidR="005300EF" w:rsidRPr="000D52AF">
        <w:rPr>
          <w:noProof/>
        </w:rPr>
        <w:t>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</w:t>
      </w:r>
      <w:r w:rsidRPr="00877B60">
        <w:rPr>
          <w:b/>
          <w:noProof/>
        </w:rPr>
        <w:t>Пуск</w:t>
      </w:r>
      <w:r w:rsidRPr="000D52AF">
        <w:rPr>
          <w:noProof/>
        </w:rPr>
        <w:t>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</w:t>
      </w:r>
      <w:r w:rsidR="00877B60">
        <w:rPr>
          <w:noProof/>
        </w:rPr>
        <w:t>Главное О</w:t>
      </w:r>
      <w:r w:rsidRPr="000D52AF">
        <w:rPr>
          <w:noProof/>
        </w:rPr>
        <w:t xml:space="preserve">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0A9F2877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16E024F1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2FF5DE82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18C6973F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="006E7602">
        <w:rPr>
          <w:noProof/>
        </w:rPr>
        <w:t>встроенного Я</w:t>
      </w:r>
      <w:r w:rsidRPr="000D52AF">
        <w:rPr>
          <w:noProof/>
        </w:rPr>
        <w:t>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1B9AB7B9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>При открытии новой</w:t>
      </w:r>
      <w:r w:rsidR="006E7602">
        <w:rPr>
          <w:noProof/>
        </w:rPr>
        <w:t>,</w:t>
      </w:r>
      <w:r w:rsidRPr="000D52AF">
        <w:rPr>
          <w:noProof/>
        </w:rPr>
        <w:t xml:space="preserve">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40EA844" w:rsidR="002750D1" w:rsidRPr="000D52AF" w:rsidRDefault="006E7602" w:rsidP="00326D79">
      <w:pPr>
        <w:pStyle w:val="ad"/>
        <w:numPr>
          <w:ilvl w:val="0"/>
          <w:numId w:val="48"/>
        </w:numPr>
        <w:rPr>
          <w:noProof/>
        </w:rPr>
      </w:pPr>
      <w:r>
        <w:rPr>
          <w:noProof/>
        </w:rPr>
        <w:t>В</w:t>
      </w:r>
      <w:r w:rsidR="002750D1" w:rsidRPr="000D52AF">
        <w:rPr>
          <w:noProof/>
        </w:rPr>
        <w:t xml:space="preserve">ыбрать одиночным </w:t>
      </w:r>
      <w:r>
        <w:rPr>
          <w:noProof/>
        </w:rPr>
        <w:t>нажатием</w:t>
      </w:r>
      <w:r w:rsidR="002750D1" w:rsidRPr="000D52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0665FA78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3326430E" w14:textId="77777777" w:rsidR="008A7E4A" w:rsidRDefault="00FD1F2D" w:rsidP="00FD1F2D">
      <w:pPr>
        <w:rPr>
          <w:noProof/>
          <w:lang w:val="en-US"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0D52AF" w:rsidRDefault="008A7E4A" w:rsidP="00857EBD">
      <w:pPr>
        <w:rPr>
          <w:noProof/>
        </w:rPr>
      </w:pPr>
      <w:r>
        <w:rPr>
          <w:noProof/>
        </w:rPr>
        <w:t>Примечание: пр</w:t>
      </w:r>
      <w:r w:rsidR="00081A7D">
        <w:rPr>
          <w:noProof/>
        </w:rPr>
        <w:t>и разработке проектов</w:t>
      </w:r>
      <w:r>
        <w:rPr>
          <w:noProof/>
        </w:rPr>
        <w:t>, особенно скриптов,</w:t>
      </w:r>
      <w:r w:rsidR="00081A7D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>
        <w:rPr>
          <w:noProof/>
        </w:rPr>
        <w:t xml:space="preserve"> свойств</w:t>
      </w:r>
      <w:r w:rsidR="00081A7D">
        <w:rPr>
          <w:noProof/>
        </w:rPr>
        <w:t>. Для этого бывает удобно отобразить колонку «Имя» в редакторе свойств блоков</w:t>
      </w:r>
      <w:r w:rsidR="00C53D42">
        <w:rPr>
          <w:noProof/>
        </w:rPr>
        <w:t>, скрытую по умолчанию</w:t>
      </w:r>
      <w:r w:rsidR="00081A7D">
        <w:rPr>
          <w:noProof/>
        </w:rPr>
        <w:t xml:space="preserve">. Это можно сделать через </w:t>
      </w:r>
      <w:r w:rsidR="00631B89">
        <w:rPr>
          <w:noProof/>
        </w:rPr>
        <w:t xml:space="preserve">пункт </w:t>
      </w:r>
      <w:r w:rsidR="00081A7D">
        <w:rPr>
          <w:noProof/>
        </w:rPr>
        <w:t>меню «</w:t>
      </w:r>
      <w:r w:rsidR="00081A7D" w:rsidRPr="00081A7D">
        <w:rPr>
          <w:b/>
          <w:noProof/>
        </w:rPr>
        <w:t>Вид → Показать поле «Имя» в редакторе свойств блока</w:t>
      </w:r>
      <w:r w:rsidR="00081A7D">
        <w:rPr>
          <w:noProof/>
        </w:rPr>
        <w:t>».</w:t>
      </w: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6FD55DF6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64FB9">
        <w:rPr>
          <w:noProof/>
          <w:lang w:val="ru-RU"/>
        </w:rPr>
        <w:t xml:space="preserve">сигналов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0F7D47BA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="00916630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11468DE3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382387FF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00726FAC" w14:textId="720239BE" w:rsidR="00916630" w:rsidRDefault="005C661A" w:rsidP="00E934F0">
      <w:pPr>
        <w:rPr>
          <w:noProof/>
          <w:lang w:val="en-US"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239BF6B2" w14:textId="6F7BEE50" w:rsidR="005C661A" w:rsidRPr="00916630" w:rsidRDefault="00916630" w:rsidP="00E934F0">
      <w:pPr>
        <w:rPr>
          <w:noProof/>
        </w:rPr>
      </w:pPr>
      <w:r w:rsidRPr="00916630">
        <w:rPr>
          <w:b/>
          <w:noProof/>
        </w:rPr>
        <w:t>Примечание</w:t>
      </w:r>
      <w:r>
        <w:rPr>
          <w:noProof/>
        </w:rPr>
        <w:t xml:space="preserve">: выбор вариантов новых проектов зависит от комплектации установленного ПО </w:t>
      </w:r>
      <w:r>
        <w:rPr>
          <w:noProof/>
          <w:lang w:val="en-US"/>
        </w:rPr>
        <w:t>SimInTech.</w:t>
      </w:r>
      <w:r>
        <w:rPr>
          <w:noProof/>
        </w:rPr>
        <w:t xml:space="preserve"> Пользователь может разработать свои «шаблоны» новых проектов, и при размещении в директории </w:t>
      </w:r>
      <w:r w:rsidRPr="00916630">
        <w:rPr>
          <w:noProof/>
          <w:lang w:val="en-US"/>
        </w:rPr>
        <w:t>C:\SimInTech\bin\Template</w:t>
      </w:r>
      <w:r>
        <w:rPr>
          <w:noProof/>
          <w:lang w:val="en-US"/>
        </w:rPr>
        <w:t xml:space="preserve"> </w:t>
      </w:r>
      <w:r>
        <w:rPr>
          <w:noProof/>
        </w:rPr>
        <w:t>они станут доступны к выбору через Главное меню.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5ABDEB18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1694004F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</w:t>
      </w:r>
      <w:r w:rsidR="00916630">
        <w:rPr>
          <w:noProof/>
        </w:rPr>
        <w:t>«</w:t>
      </w:r>
      <w:r w:rsidR="006B3260" w:rsidRPr="00916630">
        <w:rPr>
          <w:b/>
          <w:noProof/>
        </w:rPr>
        <w:t>Схема автоматики 1</w:t>
      </w:r>
      <w:r w:rsidR="00916630" w:rsidRPr="00916630">
        <w:rPr>
          <w:b/>
          <w:noProof/>
        </w:rPr>
        <w:t>.</w:t>
      </w:r>
      <w:r w:rsidR="00916630" w:rsidRPr="00916630">
        <w:rPr>
          <w:b/>
          <w:noProof/>
          <w:lang w:val="en-US"/>
        </w:rPr>
        <w:t>prt</w:t>
      </w:r>
      <w:r w:rsidR="00916630">
        <w:rPr>
          <w:noProof/>
        </w:rPr>
        <w:t>»</w:t>
      </w:r>
      <w:r w:rsidR="006B3260" w:rsidRPr="000D52AF">
        <w:rPr>
          <w:noProof/>
        </w:rPr>
        <w:t>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</w:t>
      </w:r>
      <w:r w:rsidRPr="007643C4">
        <w:rPr>
          <w:rStyle w:val="aa"/>
          <w:b w:val="0"/>
          <w:noProof/>
        </w:rPr>
        <w:t>«</w:t>
      </w:r>
      <w:r w:rsidRPr="000D52AF">
        <w:rPr>
          <w:rStyle w:val="aa"/>
          <w:noProof/>
        </w:rPr>
        <w:t>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7643C4">
        <w:rPr>
          <w:rStyle w:val="aa"/>
          <w:b w:val="0"/>
          <w:noProof/>
        </w:rPr>
        <w:t>»</w:t>
      </w:r>
      <w:r w:rsidR="007643C4">
        <w:rPr>
          <w:rStyle w:val="aa"/>
          <w:b w:val="0"/>
          <w:noProof/>
        </w:rPr>
        <w:t>.</w:t>
      </w:r>
    </w:p>
    <w:p w14:paraId="040F031F" w14:textId="0CC846B1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Используя стандартный диалог сохранения файла, выбрать нов</w:t>
      </w:r>
      <w:r w:rsidR="00916630">
        <w:rPr>
          <w:noProof/>
        </w:rPr>
        <w:t xml:space="preserve">ый каталог и </w:t>
      </w:r>
      <w:r w:rsidRPr="000D52AF">
        <w:rPr>
          <w:noProof/>
        </w:rPr>
        <w:t xml:space="preserve">имя </w:t>
      </w:r>
      <w:r w:rsidR="00916630">
        <w:rPr>
          <w:noProof/>
        </w:rPr>
        <w:t>файла</w:t>
      </w:r>
      <w:r w:rsidRPr="000D52AF">
        <w:rPr>
          <w:noProof/>
        </w:rPr>
        <w:t xml:space="preserve">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916630">
        <w:rPr>
          <w:noProof/>
        </w:rPr>
        <w:t xml:space="preserve"> как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3AE434A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640061">
        <w:rPr>
          <w:noProof/>
        </w:rPr>
        <w:t>го локального моделирования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>
        <w:rPr>
          <w:noProof/>
        </w:rPr>
        <w:t xml:space="preserve"> в пункте Главного меню </w:t>
      </w:r>
      <w:r w:rsidR="007643C4" w:rsidRPr="007643C4">
        <w:rPr>
          <w:rStyle w:val="aa"/>
          <w:b w:val="0"/>
          <w:noProof/>
        </w:rPr>
        <w:t>«</w:t>
      </w:r>
      <w:r w:rsidR="007643C4">
        <w:rPr>
          <w:rStyle w:val="aa"/>
          <w:noProof/>
        </w:rPr>
        <w:t>Сервис</w:t>
      </w:r>
      <w:r w:rsidR="007643C4" w:rsidRPr="000D52AF">
        <w:rPr>
          <w:rStyle w:val="aa"/>
          <w:noProof/>
        </w:rPr>
        <w:t xml:space="preserve"> → С</w:t>
      </w:r>
      <w:r w:rsidR="007643C4">
        <w:rPr>
          <w:rStyle w:val="aa"/>
          <w:noProof/>
        </w:rPr>
        <w:t>игналы</w:t>
      </w:r>
      <w:r w:rsidR="007643C4" w:rsidRPr="000D52AF">
        <w:rPr>
          <w:rStyle w:val="aa"/>
          <w:noProof/>
        </w:rPr>
        <w:t>...</w:t>
      </w:r>
      <w:r w:rsidR="007643C4" w:rsidRPr="007643C4">
        <w:rPr>
          <w:rStyle w:val="aa"/>
          <w:b w:val="0"/>
          <w:noProof/>
        </w:rPr>
        <w:t>»</w:t>
      </w:r>
      <w:r w:rsidR="00FA23E5" w:rsidRPr="000D52AF">
        <w:rPr>
          <w:noProof/>
        </w:rPr>
        <w:t>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>структур</w:t>
      </w:r>
      <w:r w:rsidR="00193AB2">
        <w:rPr>
          <w:noProof/>
        </w:rPr>
        <w:t>ного</w:t>
      </w:r>
      <w:r w:rsidR="002112DA" w:rsidRPr="000D52AF">
        <w:rPr>
          <w:noProof/>
        </w:rPr>
        <w:t xml:space="preserve"> хранения глобальных констант и переменных, а 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 xml:space="preserve">как между расчетными </w:t>
      </w:r>
      <w:r w:rsidR="00DE68B9" w:rsidRPr="000D52AF">
        <w:rPr>
          <w:noProof/>
        </w:rPr>
        <w:lastRenderedPageBreak/>
        <w:t>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</w:t>
      </w:r>
      <w:r w:rsidR="00193AB2">
        <w:rPr>
          <w:noProof/>
        </w:rPr>
        <w:t xml:space="preserve">для нескольких проектов </w:t>
      </w:r>
      <w:r w:rsidR="002112DA" w:rsidRPr="000D52AF">
        <w:rPr>
          <w:noProof/>
        </w:rPr>
        <w:t>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34F59123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B08C9">
        <w:rPr>
          <w:noProof/>
        </w:rPr>
        <w:t>» (</w:t>
      </w:r>
      <w:r w:rsidR="007B08C9">
        <w:rPr>
          <w:noProof/>
        </w:rPr>
        <w:fldChar w:fldCharType="begin"/>
      </w:r>
      <w:r w:rsidR="007B08C9">
        <w:rPr>
          <w:noProof/>
        </w:rPr>
        <w:instrText xml:space="preserve"> REF _Ref444864517 \h </w:instrText>
      </w:r>
      <w:r w:rsidR="007B08C9">
        <w:rPr>
          <w:noProof/>
        </w:rPr>
      </w:r>
      <w:r w:rsidR="007B08C9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</w:t>
      </w:r>
      <w:r w:rsidR="007B08C9">
        <w:rPr>
          <w:noProof/>
        </w:rPr>
        <w:fldChar w:fldCharType="end"/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42F0E94F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760A7908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="007B08C9">
        <w:rPr>
          <w:b/>
          <w:noProof/>
        </w:rPr>
        <w:t>…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 xml:space="preserve">активировать </w:t>
      </w:r>
      <w:r w:rsidR="000441D8">
        <w:rPr>
          <w:noProof/>
        </w:rPr>
        <w:t xml:space="preserve">первый </w:t>
      </w:r>
      <w:r w:rsidRPr="000D52AF">
        <w:rPr>
          <w:noProof/>
        </w:rPr>
        <w:t>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</w:t>
      </w:r>
      <w:r w:rsidR="007B08C9">
        <w:rPr>
          <w:noProof/>
        </w:rPr>
        <w:t>.</w:t>
      </w:r>
      <w:r w:rsidR="000441D8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</w:t>
      </w:r>
      <w:r w:rsidR="000441D8">
        <w:rPr>
          <w:noProof/>
          <w:lang w:val="en-US"/>
        </w:rPr>
        <w:t xml:space="preserve">SimInTech </w:t>
      </w:r>
      <w:r w:rsidR="000441D8">
        <w:rPr>
          <w:noProof/>
        </w:rPr>
        <w:t>в целом, для всех проектов.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2F3363A0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4FD493D1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1359D073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  <w:r w:rsidR="005B358B">
        <w:rPr>
          <w:noProof/>
          <w:lang w:val="en-US"/>
        </w:rPr>
        <w:t xml:space="preserve"> </w:t>
      </w:r>
      <w:r w:rsidR="005B358B">
        <w:rPr>
          <w:noProof/>
        </w:rPr>
        <w:t>Данная закладка является невидимой если не включён режим разработчика.</w:t>
      </w:r>
    </w:p>
    <w:p w14:paraId="6F3DE5F1" w14:textId="0B0FE28D" w:rsidR="005E3A34" w:rsidRPr="000D52AF" w:rsidRDefault="005C661A" w:rsidP="00585EB6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="005B358B">
        <w:rPr>
          <w:noProof/>
          <w:lang w:val="en-US"/>
        </w:rPr>
        <w:t xml:space="preserve">; </w:t>
      </w:r>
      <w:r w:rsidR="005B358B" w:rsidRPr="000D52AF">
        <w:rPr>
          <w:rStyle w:val="aa"/>
          <w:noProof/>
        </w:rPr>
        <w:t>$(Root)</w:t>
      </w:r>
      <w:r w:rsidR="005B358B" w:rsidRPr="005B358B">
        <w:rPr>
          <w:rStyle w:val="aa"/>
          <w:b w:val="0"/>
          <w:noProof/>
          <w:lang w:val="en-US"/>
        </w:rPr>
        <w:t xml:space="preserve"> – </w:t>
      </w:r>
      <w:r w:rsidR="005B358B" w:rsidRPr="005B358B">
        <w:rPr>
          <w:rStyle w:val="aa"/>
          <w:b w:val="0"/>
          <w:noProof/>
        </w:rPr>
        <w:t>служебное имя</w:t>
      </w:r>
      <w:r w:rsidR="005B358B">
        <w:rPr>
          <w:rStyle w:val="aa"/>
          <w:b w:val="0"/>
          <w:noProof/>
        </w:rPr>
        <w:t xml:space="preserve">, указывающее по умолчанию на папку </w:t>
      </w:r>
      <w:r w:rsidR="005B358B" w:rsidRPr="005B358B">
        <w:rPr>
          <w:rStyle w:val="aa"/>
          <w:b w:val="0"/>
          <w:noProof/>
        </w:rPr>
        <w:t>C:\SimInTech\bin</w:t>
      </w:r>
      <w:r w:rsidR="005B358B">
        <w:rPr>
          <w:rStyle w:val="aa"/>
          <w:b w:val="0"/>
          <w:noProof/>
        </w:rPr>
        <w:t xml:space="preserve"> (чему именно равно </w:t>
      </w:r>
      <w:r w:rsidR="005B358B" w:rsidRPr="005B358B">
        <w:rPr>
          <w:rStyle w:val="aa"/>
          <w:b w:val="0"/>
          <w:noProof/>
        </w:rPr>
        <w:t>$(Root)</w:t>
      </w:r>
      <w:r w:rsidR="005B358B">
        <w:rPr>
          <w:rStyle w:val="aa"/>
          <w:b w:val="0"/>
          <w:noProof/>
        </w:rPr>
        <w:t>, настраивается</w:t>
      </w:r>
      <w:r w:rsidR="005B358B" w:rsidRPr="005B358B">
        <w:rPr>
          <w:rStyle w:val="aa"/>
          <w:b w:val="0"/>
          <w:noProof/>
        </w:rPr>
        <w:t xml:space="preserve"> в параметрах программы</w:t>
      </w:r>
      <w:r w:rsidR="005B358B">
        <w:rPr>
          <w:rStyle w:val="aa"/>
          <w:b w:val="0"/>
          <w:noProof/>
        </w:rPr>
        <w:t>,</w:t>
      </w:r>
      <w:r w:rsidR="005B358B" w:rsidRPr="005B358B">
        <w:rPr>
          <w:rStyle w:val="aa"/>
          <w:b w:val="0"/>
          <w:noProof/>
        </w:rPr>
        <w:t xml:space="preserve"> но как правило </w:t>
      </w:r>
      <w:r w:rsidR="005B358B">
        <w:rPr>
          <w:rStyle w:val="aa"/>
          <w:b w:val="0"/>
          <w:noProof/>
        </w:rPr>
        <w:t xml:space="preserve">значение по умолчанию </w:t>
      </w:r>
      <w:r w:rsidR="005B358B" w:rsidRPr="005B358B">
        <w:rPr>
          <w:rStyle w:val="aa"/>
          <w:b w:val="0"/>
          <w:noProof/>
        </w:rPr>
        <w:t>не изменяется в большинстве случаев применения ПО).</w:t>
      </w:r>
      <w:r w:rsidR="0086266C">
        <w:rPr>
          <w:rStyle w:val="aa"/>
          <w:b w:val="0"/>
          <w:noProof/>
        </w:rPr>
        <w:t xml:space="preserve"> </w:t>
      </w:r>
      <w:r w:rsidR="00441610" w:rsidRPr="000D52AF">
        <w:rPr>
          <w:noProof/>
        </w:rPr>
        <w:t xml:space="preserve">В поле ввода </w:t>
      </w:r>
      <w:r w:rsidR="00441610" w:rsidRPr="000D52AF">
        <w:rPr>
          <w:rStyle w:val="aa"/>
          <w:noProof/>
        </w:rPr>
        <w:t>«Модуль базы данных проекта»</w:t>
      </w:r>
      <w:r w:rsidR="00441610">
        <w:rPr>
          <w:rStyle w:val="aa"/>
          <w:noProof/>
        </w:rPr>
        <w:t xml:space="preserve"> </w:t>
      </w:r>
      <w:r w:rsidR="00441610">
        <w:rPr>
          <w:rStyle w:val="aa"/>
          <w:b w:val="0"/>
          <w:noProof/>
        </w:rPr>
        <w:t>можно в</w:t>
      </w:r>
      <w:r w:rsidR="0086266C">
        <w:rPr>
          <w:rStyle w:val="aa"/>
          <w:b w:val="0"/>
          <w:noProof/>
        </w:rPr>
        <w:t xml:space="preserve">вести и </w:t>
      </w:r>
      <w:r w:rsidR="0086266C" w:rsidRPr="005B358B">
        <w:rPr>
          <w:rStyle w:val="aa"/>
          <w:b w:val="0"/>
          <w:noProof/>
        </w:rPr>
        <w:t>C:\SimInTech\bin</w:t>
      </w:r>
      <w:r w:rsidR="0086266C">
        <w:rPr>
          <w:rStyle w:val="aa"/>
          <w:b w:val="0"/>
          <w:noProof/>
        </w:rPr>
        <w:t>\</w:t>
      </w:r>
      <w:r w:rsidR="0086266C">
        <w:rPr>
          <w:rStyle w:val="aa"/>
          <w:b w:val="0"/>
          <w:noProof/>
          <w:lang w:val="en-US"/>
        </w:rPr>
        <w:t>sdb.dll</w:t>
      </w:r>
      <w:r w:rsidR="0086266C">
        <w:rPr>
          <w:rStyle w:val="aa"/>
          <w:b w:val="0"/>
          <w:noProof/>
        </w:rPr>
        <w:t>,</w:t>
      </w:r>
      <w:r w:rsidR="0086266C">
        <w:rPr>
          <w:rStyle w:val="aa"/>
          <w:b w:val="0"/>
          <w:noProof/>
          <w:lang w:val="en-US"/>
        </w:rPr>
        <w:t xml:space="preserve"> </w:t>
      </w:r>
      <w:r w:rsidR="0086266C">
        <w:rPr>
          <w:rStyle w:val="aa"/>
          <w:b w:val="0"/>
          <w:noProof/>
        </w:rPr>
        <w:t>что равнозначно</w:t>
      </w:r>
      <w:r w:rsidR="00812A55">
        <w:rPr>
          <w:rStyle w:val="aa"/>
          <w:b w:val="0"/>
          <w:noProof/>
        </w:rPr>
        <w:t xml:space="preserve"> введённому</w:t>
      </w:r>
      <w:r w:rsidR="0086266C">
        <w:rPr>
          <w:rStyle w:val="aa"/>
          <w:b w:val="0"/>
          <w:noProof/>
        </w:rPr>
        <w:t xml:space="preserve"> </w:t>
      </w:r>
      <w:r w:rsidR="00585EB6" w:rsidRPr="00585EB6">
        <w:rPr>
          <w:rStyle w:val="aa"/>
          <w:b w:val="0"/>
          <w:noProof/>
        </w:rPr>
        <w:t>$(Root)\sdb.dll</w:t>
      </w:r>
      <w:r w:rsidR="00585EB6">
        <w:rPr>
          <w:rStyle w:val="aa"/>
          <w:b w:val="0"/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lastRenderedPageBreak/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AC3EF54" wp14:editId="6181C87D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3395ADF3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19106FF9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2AC8DFFE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4AF55BAB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6C6A2E73" w:rsidR="003E5653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812A55" w:rsidRDefault="00812A55" w:rsidP="00812A55">
      <w:pPr>
        <w:rPr>
          <w:lang w:val="en-US"/>
        </w:rPr>
      </w:pPr>
      <w:r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r w:rsidRPr="00812A55">
        <w:rPr>
          <w:b/>
        </w:rPr>
        <w:t>Нет</w:t>
      </w:r>
      <w:r>
        <w:t xml:space="preserve"> на запрос пересохранения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lastRenderedPageBreak/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2C039DC6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0A7D1729" wp14:editId="41CA9D6A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58134A27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4A1062AB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DE2FF2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22CD91B2" w:rsidR="003E5653" w:rsidRPr="000D52AF" w:rsidRDefault="005C661A" w:rsidP="00E934F0">
      <w:pPr>
        <w:rPr>
          <w:noProof/>
        </w:rPr>
      </w:pPr>
      <w:r w:rsidRPr="000D52AF">
        <w:rPr>
          <w:noProof/>
        </w:rPr>
        <w:t>После выбора пункта меню появляется диалоговое окно</w:t>
      </w:r>
      <w:r w:rsidR="00A97F07">
        <w:rPr>
          <w:noProof/>
        </w:rPr>
        <w:t xml:space="preserve"> редактора базы данных проекта (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9</w:t>
      </w:r>
      <w:r w:rsidR="00EC1144" w:rsidRPr="000D52AF">
        <w:rPr>
          <w:noProof/>
        </w:rPr>
        <w:fldChar w:fldCharType="end"/>
      </w:r>
      <w:r w:rsidR="00A97F07">
        <w:rPr>
          <w:noProof/>
        </w:rPr>
        <w:t>)</w:t>
      </w:r>
      <w:r w:rsidRPr="000D52AF">
        <w:rPr>
          <w:noProof/>
        </w:rPr>
        <w:t>.</w:t>
      </w:r>
    </w:p>
    <w:p w14:paraId="6F450011" w14:textId="5DA220E0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4F4763">
        <w:rPr>
          <w:noProof/>
        </w:rPr>
        <w:t xml:space="preserve"> (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FF239C" wp14:editId="1505D3BC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3D670C4A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4F4763">
        <w:rPr>
          <w:noProof/>
        </w:rPr>
        <w:t>категорий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4F4763">
        <w:rPr>
          <w:noProof/>
        </w:rPr>
        <w:t>- категория</w:t>
      </w:r>
      <w:r w:rsidR="00DE5A63" w:rsidRPr="000D52AF">
        <w:rPr>
          <w:noProof/>
        </w:rPr>
        <w:t xml:space="preserve">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</w:t>
      </w:r>
      <w:r w:rsidR="004F4763">
        <w:rPr>
          <w:noProof/>
        </w:rPr>
        <w:t>категория</w:t>
      </w:r>
      <w:r w:rsidR="00EB1742" w:rsidRPr="000D52AF">
        <w:rPr>
          <w:noProof/>
        </w:rPr>
        <w:t xml:space="preserve">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4F4763">
        <w:rPr>
          <w:noProof/>
        </w:rPr>
        <w:t xml:space="preserve"> - категория, объединяющая </w:t>
      </w:r>
      <w:r w:rsidR="00EB1742" w:rsidRPr="000D52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>
        <w:rPr>
          <w:noProof/>
        </w:rPr>
        <w:t>ожно отнести их к другим категориям</w:t>
      </w:r>
      <w:r w:rsidR="00BD4301" w:rsidRPr="000D52AF">
        <w:rPr>
          <w:noProof/>
        </w:rPr>
        <w:t xml:space="preserve"> (что и является общим при</w:t>
      </w:r>
      <w:r w:rsidR="004F4763">
        <w:rPr>
          <w:noProof/>
        </w:rPr>
        <w:t>знаком для отнесения их к данной категории</w:t>
      </w:r>
      <w:r w:rsidR="00BD4301" w:rsidRPr="000D52AF">
        <w:rPr>
          <w:noProof/>
        </w:rPr>
        <w:t>)</w:t>
      </w:r>
      <w:r w:rsidR="00EB1742" w:rsidRPr="000D52AF">
        <w:rPr>
          <w:noProof/>
        </w:rPr>
        <w:t>.</w:t>
      </w:r>
    </w:p>
    <w:p w14:paraId="16C9F785" w14:textId="1975F8DD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4F4763">
        <w:rPr>
          <w:noProof/>
        </w:rPr>
        <w:t xml:space="preserve"> (экземпляров</w:t>
      </w:r>
      <w:r w:rsidR="000C0614" w:rsidRPr="000D52AF">
        <w:rPr>
          <w:noProof/>
        </w:rPr>
        <w:t>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</w:t>
      </w:r>
      <w:r w:rsidR="004F4763">
        <w:rPr>
          <w:noProof/>
        </w:rPr>
        <w:t xml:space="preserve">и имя </w:t>
      </w:r>
      <w:r w:rsidRPr="000D52AF">
        <w:rPr>
          <w:noProof/>
        </w:rPr>
        <w:t>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  <w:r w:rsidR="004F4763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4CDB2158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>
        <w:rPr>
          <w:noProof/>
        </w:rPr>
        <w:t>шаблонные сигналы каждой категории, перечень</w:t>
      </w:r>
      <w:r w:rsidRPr="000D52AF">
        <w:rPr>
          <w:noProof/>
        </w:rPr>
        <w:t xml:space="preserve"> объектов </w:t>
      </w:r>
      <w:r w:rsidR="004F4763">
        <w:rPr>
          <w:noProof/>
        </w:rPr>
        <w:t xml:space="preserve">(групп сигналов) </w:t>
      </w:r>
      <w:r w:rsidRPr="000D52AF">
        <w:rPr>
          <w:noProof/>
        </w:rPr>
        <w:t>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C9E5E" wp14:editId="1B98A02D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67A2B9C3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4F4763" w:rsidRDefault="005C661A" w:rsidP="00E934F0">
      <w:pPr>
        <w:rPr>
          <w:noProof/>
          <w:lang w:val="en-US"/>
        </w:rPr>
      </w:pPr>
      <w:r w:rsidRPr="000D52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>
        <w:rPr>
          <w:noProof/>
        </w:rPr>
        <w:t>, база данных сигналов пуста</w:t>
      </w:r>
      <w:r w:rsidRPr="000D52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lastRenderedPageBreak/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  <w:r w:rsidR="004F4763">
        <w:rPr>
          <w:noProof/>
        </w:rPr>
        <w:t xml:space="preserve"> Либо произвести импорт из текстового или некоторых других форматов (</w:t>
      </w:r>
      <w:r w:rsidR="004F4763">
        <w:rPr>
          <w:noProof/>
          <w:lang w:val="en-US"/>
        </w:rPr>
        <w:t>csv, xml, sql)</w:t>
      </w:r>
      <w:r w:rsidR="00A10D18">
        <w:rPr>
          <w:noProof/>
          <w:lang w:val="en-US"/>
        </w:rPr>
        <w:t xml:space="preserve">, </w:t>
      </w:r>
      <w:r w:rsidR="00A10D18">
        <w:rPr>
          <w:noProof/>
        </w:rPr>
        <w:t>подготовленных специальным образом</w:t>
      </w:r>
      <w:r w:rsidR="004F4763">
        <w:rPr>
          <w:noProof/>
          <w:lang w:val="en-US"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49459FC3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0F0EC546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44B2C235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6FAE1048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Двойно</w:t>
      </w:r>
      <w:r w:rsidR="005F332A">
        <w:rPr>
          <w:noProof/>
        </w:rPr>
        <w:t>е нажатие</w:t>
      </w:r>
      <w:r w:rsidRPr="000D52AF">
        <w:rPr>
          <w:noProof/>
        </w:rPr>
        <w:t xml:space="preserve">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</w:t>
      </w:r>
      <w:r w:rsidR="005F332A">
        <w:rPr>
          <w:noProof/>
        </w:rPr>
        <w:t>шаблона категории и шаблонных сигналов</w:t>
      </w:r>
      <w:r w:rsidR="00D13875" w:rsidRPr="000D52AF">
        <w:rPr>
          <w:noProof/>
        </w:rPr>
        <w:t xml:space="preserve">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0A8A6DB8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</w:t>
      </w:r>
      <w:r w:rsidR="005F332A">
        <w:rPr>
          <w:b/>
          <w:noProof/>
        </w:rPr>
        <w:t xml:space="preserve">шаблонных </w:t>
      </w:r>
      <w:r w:rsidR="005C661A" w:rsidRPr="000D52AF">
        <w:rPr>
          <w:b/>
          <w:noProof/>
        </w:rPr>
        <w:t>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  <w:r w:rsidR="0092440E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</w:t>
      </w:r>
      <w:r w:rsidR="0092440E">
        <w:rPr>
          <w:noProof/>
          <w:lang w:val="en-US"/>
        </w:rPr>
        <w:t>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lastRenderedPageBreak/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F77F6B2" wp14:editId="18D13270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4AF6162F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77CD3F3D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2C88BB98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392495BB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669FD078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29AC5178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>
        <w:rPr>
          <w:noProof/>
        </w:rPr>
        <w:fldChar w:fldCharType="begin"/>
      </w:r>
      <w:r w:rsidR="00BD7F26">
        <w:rPr>
          <w:noProof/>
        </w:rPr>
        <w:instrText xml:space="preserve"> REF _Ref445128214 \h </w:instrText>
      </w:r>
      <w:r w:rsidR="00BD7F26">
        <w:rPr>
          <w:noProof/>
        </w:rPr>
      </w:r>
      <w:r w:rsidR="00BD7F26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</w:t>
      </w:r>
      <w:r w:rsidR="00BD7F26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2E4CF5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149185F2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22338646" w:rsidR="005C661A" w:rsidRPr="000D52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</w:t>
      </w:r>
      <w:r w:rsidR="00CC5A86" w:rsidRPr="000D52AF">
        <w:rPr>
          <w:noProof/>
        </w:rPr>
        <w:fldChar w:fldCharType="end"/>
      </w:r>
      <w:bookmarkEnd w:id="43"/>
      <w:r w:rsidRPr="000D52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139F60E3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>
        <w:rPr>
          <w:noProof/>
          <w:lang w:val="en-US"/>
        </w:rPr>
        <w:t xml:space="preserve">, </w:t>
      </w:r>
      <w:r w:rsidR="001D3DE0">
        <w:rPr>
          <w:noProof/>
        </w:rPr>
        <w:t>либо чтобы избежать путаницы при генерации кода</w:t>
      </w:r>
      <w:r w:rsidRPr="000D52AF">
        <w:rPr>
          <w:noProof/>
        </w:rPr>
        <w:t>.</w:t>
      </w:r>
      <w:r w:rsidR="005B67E9">
        <w:rPr>
          <w:noProof/>
        </w:rPr>
        <w:t xml:space="preserve"> Сигналы и группы сигналов лучше начинать </w:t>
      </w:r>
      <w:r w:rsidR="00A50D37">
        <w:rPr>
          <w:noProof/>
        </w:rPr>
        <w:t xml:space="preserve">именовать </w:t>
      </w:r>
      <w:r w:rsidR="005B67E9">
        <w:rPr>
          <w:noProof/>
        </w:rPr>
        <w:t>с буквы а не с цифр.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11DDE7B3" w:rsidR="005C661A" w:rsidRPr="000D52AF" w:rsidRDefault="00A45643" w:rsidP="00E934F0">
      <w:pPr>
        <w:rPr>
          <w:noProof/>
        </w:rPr>
      </w:pPr>
      <w:r>
        <w:rPr>
          <w:noProof/>
        </w:rPr>
        <w:t>На рисунке (</w:t>
      </w:r>
      <w:r>
        <w:rPr>
          <w:noProof/>
        </w:rPr>
        <w:fldChar w:fldCharType="begin"/>
      </w:r>
      <w:r>
        <w:rPr>
          <w:noProof/>
        </w:rPr>
        <w:instrText xml:space="preserve"> REF _Ref445128287 \h </w:instrText>
      </w:r>
      <w:r>
        <w:rPr>
          <w:noProof/>
        </w:rPr>
      </w:r>
      <w:r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</w:t>
      </w:r>
      <w:r>
        <w:rPr>
          <w:noProof/>
        </w:rPr>
        <w:fldChar w:fldCharType="end"/>
      </w:r>
      <w:r>
        <w:rPr>
          <w:noProof/>
        </w:rPr>
        <w:t>)</w:t>
      </w:r>
      <w:r w:rsidR="005C661A" w:rsidRPr="000D52AF">
        <w:rPr>
          <w:noProof/>
        </w:rPr>
        <w:t xml:space="preserve">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="005C661A"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</w:t>
      </w:r>
      <w:r>
        <w:rPr>
          <w:noProof/>
        </w:rPr>
        <w:t>учебном</w:t>
      </w:r>
      <w:r w:rsidR="00F56795" w:rsidRPr="000D52AF">
        <w:rPr>
          <w:noProof/>
        </w:rPr>
        <w:t xml:space="preserve"> примере. </w:t>
      </w:r>
      <w:r w:rsidR="00AD3BBD" w:rsidRPr="000D52AF">
        <w:rPr>
          <w:noProof/>
        </w:rPr>
        <w:t xml:space="preserve">Заполните таблицу </w:t>
      </w:r>
      <w:r w:rsidR="005A5199">
        <w:rPr>
          <w:noProof/>
        </w:rPr>
        <w:t xml:space="preserve">шаблонных </w:t>
      </w:r>
      <w:r w:rsidR="00AD3BBD" w:rsidRPr="000D52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0D52AF" w:rsidRDefault="0008142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FFC52A8" wp14:editId="2DCC5295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4899CC3E" w:rsidR="003E1520" w:rsidRPr="000D52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</w:t>
      </w:r>
      <w:r w:rsidR="00CC5A86" w:rsidRPr="000D52AF">
        <w:rPr>
          <w:noProof/>
        </w:rPr>
        <w:fldChar w:fldCharType="end"/>
      </w:r>
      <w:bookmarkEnd w:id="47"/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8"/>
      <w:bookmarkEnd w:id="49"/>
    </w:p>
    <w:p w14:paraId="265A2A6B" w14:textId="23406575" w:rsidR="005C661A" w:rsidRDefault="005C661A" w:rsidP="00E934F0">
      <w:pPr>
        <w:rPr>
          <w:rStyle w:val="aa"/>
          <w:b w:val="0"/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</w:t>
      </w:r>
      <w:r w:rsidR="00D60602">
        <w:rPr>
          <w:rStyle w:val="aa"/>
          <w:b w:val="0"/>
          <w:noProof/>
        </w:rPr>
        <w:t>ее будут использованы</w:t>
      </w:r>
      <w:r w:rsidR="00467A42" w:rsidRPr="000D52AF">
        <w:rPr>
          <w:rStyle w:val="aa"/>
          <w:b w:val="0"/>
          <w:noProof/>
        </w:rPr>
        <w:t xml:space="preserve"> датчик</w:t>
      </w:r>
      <w:r w:rsidR="00D60602">
        <w:rPr>
          <w:rStyle w:val="aa"/>
          <w:b w:val="0"/>
          <w:noProof/>
        </w:rPr>
        <w:t>и по необходимости</w:t>
      </w:r>
      <w:r w:rsidR="00467A42" w:rsidRPr="000D52AF">
        <w:rPr>
          <w:rStyle w:val="aa"/>
          <w:b w:val="0"/>
          <w:noProof/>
        </w:rPr>
        <w:t>.</w:t>
      </w:r>
    </w:p>
    <w:p w14:paraId="3D42942A" w14:textId="71BCE293" w:rsidR="0061758E" w:rsidRPr="000D52AF" w:rsidRDefault="0061758E" w:rsidP="0061758E">
      <w:pPr>
        <w:rPr>
          <w:noProof/>
        </w:rPr>
      </w:pPr>
      <w:r w:rsidRPr="000D52AF">
        <w:rPr>
          <w:noProof/>
        </w:rPr>
        <w:t>После добавления в БД категорий и групп сигналов можно осуществлять переключение между ними, выбирая нужну</w:t>
      </w:r>
      <w:r>
        <w:rPr>
          <w:noProof/>
        </w:rPr>
        <w:t>ю категорию и группу сигналов (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_Ref255858959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</w:t>
      </w:r>
      <w:r w:rsidRPr="000D52AF">
        <w:rPr>
          <w:noProof/>
        </w:rPr>
        <w:fldChar w:fldCharType="end"/>
      </w:r>
      <w:r w:rsidRPr="000D52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61758E" w:rsidRDefault="0061758E" w:rsidP="00E934F0">
      <w:pPr>
        <w:rPr>
          <w:noProof/>
          <w:lang w:val="en-US"/>
        </w:rPr>
      </w:pPr>
      <w:r>
        <w:rPr>
          <w:noProof/>
        </w:rPr>
        <w:t xml:space="preserve">Остальные возможности интерфейса базы сигналов будут рассмотрены по мере необходимости, а также описаны в справочной системе ПО </w:t>
      </w:r>
      <w:r>
        <w:rPr>
          <w:noProof/>
          <w:lang w:val="en-US"/>
        </w:rPr>
        <w:t>SimInTech.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1288E46A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3971697A" w:rsidR="007D64B3" w:rsidRPr="000D52AF" w:rsidRDefault="005C661A" w:rsidP="00831D7B">
      <w:pPr>
        <w:pStyle w:val="a5"/>
        <w:rPr>
          <w:noProof/>
        </w:rPr>
      </w:pPr>
      <w:bookmarkStart w:id="50" w:name="_Ref255858959"/>
      <w:bookmarkStart w:id="51" w:name="_Toc444866745"/>
      <w:bookmarkStart w:id="52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50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51"/>
      <w:bookmarkEnd w:id="52"/>
      <w:r w:rsidR="00F635F6" w:rsidRPr="000D52AF">
        <w:rPr>
          <w:noProof/>
        </w:rPr>
        <w:t xml:space="preserve"> и тремя датчиками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3" w:name="_Toc421033219"/>
      <w:r w:rsidRPr="000D52AF">
        <w:rPr>
          <w:noProof/>
        </w:rPr>
        <w:t>Сохранение базы данных проекта</w:t>
      </w:r>
      <w:bookmarkEnd w:id="53"/>
    </w:p>
    <w:p w14:paraId="7D376BB6" w14:textId="0C01C1BE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B347A7"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 xml:space="preserve">» реализует </w:t>
      </w:r>
      <w:r w:rsidR="00BF2C4C" w:rsidRPr="000D52AF">
        <w:rPr>
          <w:noProof/>
        </w:rPr>
        <w:lastRenderedPageBreak/>
        <w:t>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>
        <w:rPr>
          <w:noProof/>
          <w:lang w:val="en-US"/>
        </w:rPr>
        <w:t xml:space="preserve">c </w:t>
      </w:r>
      <w:r w:rsidR="00B347A7">
        <w:rPr>
          <w:noProof/>
        </w:rPr>
        <w:t xml:space="preserve">расширениями .1 .2 .3 и так далее </w:t>
      </w:r>
      <w:r w:rsidR="000F54F2" w:rsidRPr="000D52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8819440" wp14:editId="28AF7885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3BAD2807" w:rsidR="005C661A" w:rsidRPr="000D52AF" w:rsidRDefault="005C661A" w:rsidP="00831D7B">
      <w:pPr>
        <w:pStyle w:val="a5"/>
        <w:rPr>
          <w:noProof/>
        </w:rPr>
      </w:pPr>
      <w:bookmarkStart w:id="54" w:name="_Ref255859008"/>
      <w:bookmarkStart w:id="55" w:name="_Toc444866746"/>
      <w:bookmarkStart w:id="56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4"/>
      <w:r w:rsidRPr="000D52AF">
        <w:rPr>
          <w:noProof/>
        </w:rPr>
        <w:t>. Настройки сохранения базы данных</w:t>
      </w:r>
      <w:bookmarkEnd w:id="55"/>
      <w:bookmarkEnd w:id="56"/>
    </w:p>
    <w:p w14:paraId="4B929045" w14:textId="76B9CF5A" w:rsidR="005C661A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r w:rsidR="00751D83">
        <w:rPr>
          <w:noProof/>
        </w:rPr>
        <w:t xml:space="preserve"> </w:t>
      </w: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  <w:r w:rsidR="007B42DF" w:rsidRPr="007B42DF">
        <w:rPr>
          <w:noProof/>
        </w:rPr>
        <w:t xml:space="preserve"> </w:t>
      </w:r>
      <w:r w:rsidR="007B42DF" w:rsidRPr="000D52AF">
        <w:rPr>
          <w:noProof/>
        </w:rPr>
        <w:t>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B4786D" w:rsidRDefault="00751D83" w:rsidP="00E934F0">
      <w:pPr>
        <w:rPr>
          <w:noProof/>
        </w:rPr>
      </w:pPr>
      <w:r>
        <w:rPr>
          <w:noProof/>
        </w:rPr>
        <w:t>Отметим, что в файле базы сигналов (</w:t>
      </w:r>
      <w:r>
        <w:rPr>
          <w:noProof/>
          <w:lang w:val="en-US"/>
        </w:rPr>
        <w:t xml:space="preserve">signals.db </w:t>
      </w:r>
      <w:r>
        <w:rPr>
          <w:noProof/>
        </w:rPr>
        <w:t>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>
        <w:rPr>
          <w:noProof/>
        </w:rPr>
        <w:t xml:space="preserve"> В отдельном файле с расширением </w:t>
      </w:r>
      <w:r w:rsidR="00B4786D">
        <w:rPr>
          <w:noProof/>
          <w:lang w:val="en-US"/>
        </w:rPr>
        <w:t xml:space="preserve">.filters </w:t>
      </w:r>
      <w:r w:rsidR="00B4786D">
        <w:rPr>
          <w:noProof/>
        </w:rPr>
        <w:t>сохраняются глобальные фильтры для базы сигналов.</w:t>
      </w:r>
    </w:p>
    <w:p w14:paraId="6074FB0D" w14:textId="4BCBC9BA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>
        <w:rPr>
          <w:noProof/>
        </w:rPr>
        <w:t>ё</w:t>
      </w:r>
      <w:r w:rsidR="007E1248" w:rsidRPr="000D52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7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7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8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8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649AB469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6EAF6121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0DB7880B" w:rsidR="0031664B" w:rsidRPr="00F711DE" w:rsidRDefault="0031664B" w:rsidP="00831D7B">
      <w:pPr>
        <w:pStyle w:val="a5"/>
        <w:rPr>
          <w:noProof/>
        </w:rPr>
      </w:pPr>
      <w:bookmarkStart w:id="59" w:name="_Ref185778888"/>
      <w:bookmarkStart w:id="60" w:name="_Toc444866747"/>
      <w:bookmarkStart w:id="61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9"/>
      <w:r w:rsidRPr="000D52AF">
        <w:rPr>
          <w:noProof/>
        </w:rPr>
        <w:t>. Меню создания нового проекта</w:t>
      </w:r>
      <w:bookmarkEnd w:id="60"/>
      <w:bookmarkEnd w:id="61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1454BE45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592E0E85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1C4D3413" w:rsidR="0031664B" w:rsidRPr="000D52AF" w:rsidRDefault="0031664B" w:rsidP="00831D7B">
      <w:pPr>
        <w:pStyle w:val="a5"/>
        <w:rPr>
          <w:noProof/>
        </w:rPr>
      </w:pPr>
      <w:bookmarkStart w:id="62" w:name="_Ref185780032"/>
      <w:bookmarkStart w:id="63" w:name="_Toc444866748"/>
      <w:bookmarkStart w:id="64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2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3"/>
      <w:bookmarkEnd w:id="64"/>
    </w:p>
    <w:p w14:paraId="7F705F39" w14:textId="6E68969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51015C8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491030">
        <w:rPr>
          <w:rStyle w:val="aa"/>
          <w:b w:val="0"/>
          <w:noProof/>
        </w:rPr>
        <w:t xml:space="preserve"> «</w:t>
      </w:r>
      <w:r w:rsidRPr="000D52AF">
        <w:rPr>
          <w:rStyle w:val="aa"/>
          <w:noProof/>
        </w:rPr>
        <w:t>Файл</w:t>
      </w:r>
      <w:r w:rsidR="00491030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491030">
        <w:rPr>
          <w:rStyle w:val="aa"/>
          <w:b w:val="0"/>
          <w:noProof/>
        </w:rPr>
        <w:t>»</w:t>
      </w:r>
      <w:r w:rsidR="00762803" w:rsidRPr="00491030">
        <w:rPr>
          <w:b/>
          <w:noProof/>
        </w:rPr>
        <w:t>.</w:t>
      </w:r>
    </w:p>
    <w:p w14:paraId="0BD96A04" w14:textId="1D07C9B5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Используя стандартный диалог сохран</w:t>
      </w:r>
      <w:r w:rsidR="00101DB9">
        <w:rPr>
          <w:noProof/>
        </w:rPr>
        <w:t xml:space="preserve">ения файла, выбрать новое имя </w:t>
      </w:r>
      <w:r w:rsidRPr="000D52AF">
        <w:rPr>
          <w:noProof/>
        </w:rPr>
        <w:t xml:space="preserve">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  <w:r w:rsidR="00101DB9">
        <w:rPr>
          <w:noProof/>
        </w:rPr>
        <w:t xml:space="preserve"> Каталог сохранения – тот же, что и для схемы автоматики, созданной в предыдущем задании.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5" w:name="_Toc421033222"/>
      <w:r w:rsidRPr="000D52AF">
        <w:rPr>
          <w:noProof/>
        </w:rPr>
        <w:t>Подключение базы данных сигналов</w:t>
      </w:r>
      <w:bookmarkEnd w:id="65"/>
    </w:p>
    <w:p w14:paraId="6ED0C198" w14:textId="4A6A0C3E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</w:t>
      </w:r>
      <w:r w:rsidR="00E90BAF">
        <w:rPr>
          <w:noProof/>
        </w:rPr>
        <w:t xml:space="preserve">база сигналов и созданные в ней сигналы для задвижек </w:t>
      </w:r>
      <w:r w:rsidR="00E90BAF">
        <w:rPr>
          <w:noProof/>
          <w:lang w:val="en-US"/>
        </w:rPr>
        <w:t xml:space="preserve">Z1 </w:t>
      </w:r>
      <w:r w:rsidR="00E90BAF">
        <w:rPr>
          <w:noProof/>
        </w:rPr>
        <w:t xml:space="preserve">и </w:t>
      </w:r>
      <w:r w:rsidR="00E90BAF">
        <w:rPr>
          <w:noProof/>
          <w:lang w:val="en-US"/>
        </w:rPr>
        <w:t xml:space="preserve">Z2, </w:t>
      </w:r>
      <w:r w:rsidR="00E90BAF">
        <w:rPr>
          <w:noProof/>
        </w:rPr>
        <w:t xml:space="preserve">а также сигналы для датчиков, </w:t>
      </w:r>
      <w:r w:rsidR="001A5C41" w:rsidRPr="000D52AF">
        <w:rPr>
          <w:noProof/>
        </w:rPr>
        <w:t>наход</w:t>
      </w:r>
      <w:r w:rsidR="00E90BAF">
        <w:rPr>
          <w:noProof/>
        </w:rPr>
        <w:t>я</w:t>
      </w:r>
      <w:r w:rsidR="001A5C41" w:rsidRPr="000D52AF">
        <w:rPr>
          <w:noProof/>
        </w:rPr>
        <w:t xml:space="preserve">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</w:t>
      </w:r>
      <w:r w:rsidR="009600B7" w:rsidRPr="000D52AF">
        <w:rPr>
          <w:noProof/>
        </w:rPr>
        <w:lastRenderedPageBreak/>
        <w:t>подключения базы данных нужно, чтобы был активирован режим разработчика. Активация данного режима описана в пункте</w:t>
      </w:r>
      <w:r w:rsidR="00E90BAF">
        <w:rPr>
          <w:noProof/>
        </w:rPr>
        <w:t xml:space="preserve"> </w:t>
      </w:r>
      <w:r w:rsidR="00E90BAF">
        <w:rPr>
          <w:noProof/>
        </w:rPr>
        <w:fldChar w:fldCharType="begin"/>
      </w:r>
      <w:r w:rsidR="00E90BAF">
        <w:rPr>
          <w:noProof/>
        </w:rPr>
        <w:instrText xml:space="preserve"> REF _Ref255855410 \r \h </w:instrText>
      </w:r>
      <w:r w:rsidR="00E90BAF">
        <w:rPr>
          <w:noProof/>
        </w:rPr>
      </w:r>
      <w:r w:rsidR="00E90BAF">
        <w:rPr>
          <w:noProof/>
        </w:rPr>
        <w:fldChar w:fldCharType="separate"/>
      </w:r>
      <w:r w:rsidR="00DE2FF2">
        <w:rPr>
          <w:noProof/>
        </w:rPr>
        <w:t>1.2</w:t>
      </w:r>
      <w:r w:rsidR="00E90BAF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7A8DB4BC" w:rsidR="0031664B" w:rsidRPr="000D52AF" w:rsidRDefault="003A57ED" w:rsidP="003F788C">
      <w:pPr>
        <w:pStyle w:val="ad"/>
        <w:numPr>
          <w:ilvl w:val="0"/>
          <w:numId w:val="5"/>
        </w:numPr>
        <w:rPr>
          <w:noProof/>
        </w:rPr>
      </w:pPr>
      <w:r>
        <w:rPr>
          <w:noProof/>
        </w:rPr>
        <w:t>В</w:t>
      </w:r>
      <w:r w:rsidR="0031664B" w:rsidRPr="000D52AF">
        <w:rPr>
          <w:noProof/>
        </w:rPr>
        <w:t xml:space="preserve"> схемном окне </w:t>
      </w:r>
      <w:r>
        <w:rPr>
          <w:noProof/>
        </w:rPr>
        <w:t xml:space="preserve">теплогидравлики </w:t>
      </w:r>
      <w:r w:rsidR="0031664B" w:rsidRPr="000D52AF">
        <w:rPr>
          <w:noProof/>
        </w:rPr>
        <w:t>нажать кнопку «</w:t>
      </w:r>
      <w:r w:rsidR="0031664B"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="0031664B" w:rsidRPr="000D52AF">
        <w:rPr>
          <w:rStyle w:val="aa"/>
          <w:noProof/>
        </w:rPr>
        <w:t>та</w:t>
      </w:r>
      <w:r w:rsidR="0031664B"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56EFF4EF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03AA7679" w:rsidR="00BF7FCC" w:rsidRPr="000D52AF" w:rsidRDefault="0031664B" w:rsidP="00AD67DC">
      <w:pPr>
        <w:pStyle w:val="a5"/>
        <w:rPr>
          <w:noProof/>
        </w:rPr>
      </w:pPr>
      <w:bookmarkStart w:id="66" w:name="_Ref205558014"/>
      <w:bookmarkStart w:id="67" w:name="_Toc444866749"/>
      <w:bookmarkStart w:id="68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6"/>
      <w:r w:rsidRPr="000D52AF">
        <w:rPr>
          <w:noProof/>
        </w:rPr>
        <w:t>. Кнопка доступа к параметрам расчета</w:t>
      </w:r>
      <w:bookmarkEnd w:id="67"/>
      <w:bookmarkEnd w:id="68"/>
    </w:p>
    <w:p w14:paraId="798DCAE9" w14:textId="5DAB9136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="00AB6347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27B178F8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  <w:r w:rsidR="00AB6347">
        <w:rPr>
          <w:noProof/>
        </w:rPr>
        <w:t>Текст аналогичен тексту в схеме автоматики.</w:t>
      </w:r>
    </w:p>
    <w:p w14:paraId="6AB8EA2B" w14:textId="63BF8A8B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AB6347">
        <w:rPr>
          <w:noProof/>
        </w:rPr>
        <w:t xml:space="preserve">нужно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</w:t>
      </w:r>
      <w:r w:rsidR="00AB6347">
        <w:rPr>
          <w:noProof/>
        </w:rPr>
        <w:t xml:space="preserve"> в файле</w:t>
      </w:r>
      <w:r w:rsidR="00C57B61" w:rsidRPr="000D52AF">
        <w:rPr>
          <w:noProof/>
        </w:rPr>
        <w:t xml:space="preserve">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4E944EE3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185547C8" w:rsidR="00BF7FCC" w:rsidRPr="000D52AF" w:rsidRDefault="0031664B" w:rsidP="00AD67DC">
      <w:pPr>
        <w:pStyle w:val="a5"/>
        <w:rPr>
          <w:noProof/>
        </w:rPr>
      </w:pPr>
      <w:bookmarkStart w:id="69" w:name="_Ref185816346"/>
      <w:bookmarkStart w:id="70" w:name="_Toc444866750"/>
      <w:bookmarkStart w:id="71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9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70"/>
      <w:bookmarkEnd w:id="71"/>
    </w:p>
    <w:p w14:paraId="71326654" w14:textId="680319B8" w:rsidR="00A278F7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59FEA0A0" w14:textId="02747E54" w:rsidR="00AB6347" w:rsidRPr="000D52AF" w:rsidRDefault="00AB6347" w:rsidP="00AB6347">
      <w:pPr>
        <w:ind w:firstLine="0"/>
        <w:rPr>
          <w:noProof/>
        </w:rPr>
      </w:pPr>
      <w:r>
        <w:rPr>
          <w:noProof/>
        </w:rPr>
        <w:t>Примечание: при подобном добавлении базы сигналов после нажатия кнопки «</w:t>
      </w:r>
      <w:r w:rsidRPr="00AB6347">
        <w:rPr>
          <w:b/>
          <w:noProof/>
        </w:rPr>
        <w:t>Ок</w:t>
      </w:r>
      <w:r>
        <w:rPr>
          <w:noProof/>
        </w:rPr>
        <w:t>» считывание базы сигналов из файла не произойдёт, необходимо закрыть и снова открыть проект чтобы он загрузился с прописанной в настройках базой сигналов. Однако прежде чем это сделать, выполним еще ряд действий.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2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2"/>
    </w:p>
    <w:p w14:paraId="765BECBB" w14:textId="59050CE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254BEC">
        <w:rPr>
          <w:noProof/>
        </w:rPr>
        <w:t xml:space="preserve"> в разных проектах, для того чтобы изменения в базу сигналов вносились только из какого-то одного проекта (во избежание </w:t>
      </w:r>
      <w:r w:rsidR="008454DC">
        <w:rPr>
          <w:noProof/>
        </w:rPr>
        <w:t xml:space="preserve">конфликтов записи, </w:t>
      </w:r>
      <w:r w:rsidR="00254BEC">
        <w:rPr>
          <w:noProof/>
        </w:rPr>
        <w:t>некорректного перезаписывания файла и</w:t>
      </w:r>
      <w:r w:rsidR="008454DC">
        <w:rPr>
          <w:noProof/>
          <w:lang w:val="en-US"/>
        </w:rPr>
        <w:t>/</w:t>
      </w:r>
      <w:r w:rsidR="008454DC">
        <w:rPr>
          <w:noProof/>
        </w:rPr>
        <w:t>или</w:t>
      </w:r>
      <w:r w:rsidR="00254BEC">
        <w:rPr>
          <w:noProof/>
        </w:rPr>
        <w:t xml:space="preserve"> потери информации, сохраненной в него из другого проекта)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3608F0B8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</w:t>
      </w:r>
      <w:r w:rsidR="00F52904">
        <w:rPr>
          <w:noProof/>
        </w:rPr>
        <w:t>три</w:t>
      </w:r>
      <w:r w:rsidR="009A3650" w:rsidRPr="000D52AF">
        <w:rPr>
          <w:noProof/>
        </w:rPr>
        <w:t xml:space="preserve"> основных варианта:</w:t>
      </w:r>
    </w:p>
    <w:p w14:paraId="5E00F4A6" w14:textId="00B2DBFD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lastRenderedPageBreak/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внимательности при реализации</w:t>
      </w:r>
      <w:r w:rsidR="0029168C">
        <w:rPr>
          <w:noProof/>
          <w:lang w:val="en-US"/>
        </w:rPr>
        <w:t xml:space="preserve"> </w:t>
      </w:r>
      <w:r w:rsidR="0029168C">
        <w:rPr>
          <w:noProof/>
        </w:rPr>
        <w:t>и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как правило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не используется</w:t>
      </w:r>
      <w:r w:rsidRPr="000D52AF">
        <w:rPr>
          <w:noProof/>
        </w:rPr>
        <w:t>;</w:t>
      </w:r>
      <w:r w:rsidR="0029168C">
        <w:rPr>
          <w:noProof/>
        </w:rPr>
        <w:t xml:space="preserve"> либо используется совместно с какой-либо системой контроля за версиями файлов (</w:t>
      </w:r>
      <w:r w:rsidR="0029168C">
        <w:rPr>
          <w:noProof/>
          <w:lang w:val="en-US"/>
        </w:rPr>
        <w:t>Git, S</w:t>
      </w:r>
      <w:r w:rsidR="009E283D">
        <w:rPr>
          <w:noProof/>
          <w:lang w:val="en-US"/>
        </w:rPr>
        <w:t>VN</w:t>
      </w:r>
      <w:r w:rsidR="0029168C">
        <w:rPr>
          <w:noProof/>
        </w:rPr>
        <w:t xml:space="preserve">, </w:t>
      </w:r>
      <w:r w:rsidR="0029168C">
        <w:rPr>
          <w:noProof/>
          <w:lang w:val="en-US"/>
        </w:rPr>
        <w:t xml:space="preserve">Mercurial </w:t>
      </w:r>
      <w:r w:rsidR="0029168C">
        <w:rPr>
          <w:noProof/>
        </w:rPr>
        <w:t>и подобных</w:t>
      </w:r>
      <w:r w:rsidR="0029168C">
        <w:rPr>
          <w:noProof/>
          <w:lang w:val="en-US"/>
        </w:rPr>
        <w:t>).</w:t>
      </w:r>
    </w:p>
    <w:p w14:paraId="466944F7" w14:textId="6AB18AAE" w:rsidR="009A3650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</w:t>
      </w:r>
      <w:r w:rsidR="00DC0C1E">
        <w:rPr>
          <w:noProof/>
        </w:rPr>
        <w:t xml:space="preserve">только вручную, </w:t>
      </w:r>
      <w:r w:rsidR="00F212B7" w:rsidRPr="000D52AF">
        <w:rPr>
          <w:noProof/>
        </w:rPr>
        <w:t>принудительно в редакторе базы данных сигналов.</w:t>
      </w:r>
      <w:r w:rsidR="00DC0C1E">
        <w:rPr>
          <w:noProof/>
        </w:rPr>
        <w:t xml:space="preserve"> Этот вариант предпочтительнее</w:t>
      </w:r>
      <w:r w:rsidR="00F52904">
        <w:rPr>
          <w:noProof/>
        </w:rPr>
        <w:t xml:space="preserve"> для начинающих пользователей.</w:t>
      </w:r>
    </w:p>
    <w:p w14:paraId="38221EAC" w14:textId="3B896FDF" w:rsidR="00F52904" w:rsidRPr="000D52AF" w:rsidRDefault="00F52904" w:rsidP="00DD52A6">
      <w:pPr>
        <w:pStyle w:val="ad"/>
        <w:numPr>
          <w:ilvl w:val="0"/>
          <w:numId w:val="63"/>
        </w:numPr>
        <w:rPr>
          <w:noProof/>
        </w:rPr>
      </w:pPr>
      <w:r>
        <w:rPr>
          <w:noProof/>
        </w:rPr>
        <w:t>В больших проектах с участием нескольких разработчиков автоматическое сохранение базы данных отключают у всех проектов, и база данных редактируется отдельно, вручную сохраняется, и как правило одним-двумя разработчиками. Остальные участники пользуются базой сигналов без её редактирования.</w:t>
      </w:r>
    </w:p>
    <w:p w14:paraId="4CC1342B" w14:textId="0C97D566" w:rsidR="00F52904" w:rsidRPr="00F52904" w:rsidRDefault="00F52904" w:rsidP="00E934F0">
      <w:pPr>
        <w:rPr>
          <w:noProof/>
        </w:rPr>
      </w:pPr>
      <w:r>
        <w:rPr>
          <w:noProof/>
        </w:rPr>
        <w:t xml:space="preserve">В ПО </w:t>
      </w:r>
      <w:r>
        <w:rPr>
          <w:noProof/>
          <w:lang w:val="en-US"/>
        </w:rPr>
        <w:t xml:space="preserve">SimInTech </w:t>
      </w:r>
      <w:r>
        <w:rPr>
          <w:noProof/>
        </w:rPr>
        <w:t xml:space="preserve">существуют также инструменты поддержки коллективной разработки – базовая интеграция с </w:t>
      </w:r>
      <w:r>
        <w:rPr>
          <w:noProof/>
          <w:lang w:val="en-US"/>
        </w:rPr>
        <w:t>Git/SVN</w:t>
      </w:r>
      <w:r>
        <w:rPr>
          <w:noProof/>
        </w:rPr>
        <w:t>, инструменты сравнения проектов между собой, инструменты сравнения и слияния баз сигналов.</w:t>
      </w:r>
    </w:p>
    <w:p w14:paraId="4CB5A6F5" w14:textId="61C7E5A1" w:rsidR="00F212B7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4548C450" w:rsidR="00BF7FCC" w:rsidRPr="000D52AF" w:rsidRDefault="00BE1185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t>При активном проекте теплогидравлики в</w:t>
      </w:r>
      <w:r w:rsidR="0031664B" w:rsidRPr="000D52AF">
        <w:rPr>
          <w:noProof/>
        </w:rPr>
        <w:t xml:space="preserve">ызвать редактор базы данных </w:t>
      </w:r>
      <w:r w:rsidR="00F212B7" w:rsidRPr="000D52AF">
        <w:rPr>
          <w:noProof/>
        </w:rPr>
        <w:t xml:space="preserve">сигналов </w:t>
      </w:r>
      <w:r w:rsidR="0031664B" w:rsidRPr="000D52AF">
        <w:rPr>
          <w:noProof/>
        </w:rPr>
        <w:t>через главное меню программы. Пункт меню «</w:t>
      </w:r>
      <w:r w:rsidR="0031664B" w:rsidRPr="00BE1185">
        <w:rPr>
          <w:rStyle w:val="aa"/>
          <w:noProof/>
        </w:rPr>
        <w:t>Инструменты</w:t>
      </w:r>
      <w:r w:rsidRPr="00BE1185">
        <w:rPr>
          <w:noProof/>
        </w:rPr>
        <w:t xml:space="preserve"> </w:t>
      </w:r>
      <w:r w:rsidRPr="00BE1185">
        <w:rPr>
          <w:b/>
          <w:noProof/>
        </w:rPr>
        <w:t>→</w:t>
      </w:r>
      <w:r w:rsidRPr="00BE1185">
        <w:rPr>
          <w:noProof/>
        </w:rPr>
        <w:t xml:space="preserve"> </w:t>
      </w:r>
      <w:r w:rsidR="0031664B" w:rsidRPr="00BE1185">
        <w:rPr>
          <w:rStyle w:val="aa"/>
          <w:noProof/>
        </w:rPr>
        <w:t>База данных...</w:t>
      </w:r>
      <w:r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31664B"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20</w:t>
      </w:r>
      <w:r w:rsidR="00EC1144" w:rsidRPr="000D52AF">
        <w:rPr>
          <w:noProof/>
        </w:rPr>
        <w:fldChar w:fldCharType="end"/>
      </w:r>
      <w:r w:rsidR="0031664B"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2AA3410B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385D8510" w:rsidR="00BF7FCC" w:rsidRPr="00062952" w:rsidRDefault="0031664B" w:rsidP="00AD67DC">
      <w:pPr>
        <w:pStyle w:val="a5"/>
        <w:rPr>
          <w:noProof/>
        </w:rPr>
      </w:pPr>
      <w:bookmarkStart w:id="73" w:name="_Ref185851786"/>
      <w:bookmarkStart w:id="74" w:name="_Toc444866751"/>
      <w:bookmarkStart w:id="75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3"/>
      <w:r w:rsidRPr="000D52AF">
        <w:rPr>
          <w:noProof/>
        </w:rPr>
        <w:t>. Вызов редактора базы данных</w:t>
      </w:r>
      <w:bookmarkEnd w:id="74"/>
      <w:bookmarkEnd w:id="75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709605D" w14:textId="77777777" w:rsidR="00DE2FF2" w:rsidRDefault="0031664B" w:rsidP="00663047">
      <w:pPr>
        <w:pStyle w:val="a5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«Резервировать БД»</w:t>
      </w:r>
      <w:r w:rsidR="000D22F9"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drawing>
          <wp:inline distT="0" distB="0" distL="0" distR="0" wp14:anchorId="6239B68B" wp14:editId="5B1CD361">
            <wp:extent cx="4291200" cy="5335200"/>
            <wp:effectExtent l="0" t="0" r="0" b="0"/>
            <wp:docPr id="1073741886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53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BF7" w14:textId="7BE604C1" w:rsidR="0031664B" w:rsidRPr="000D52AF" w:rsidRDefault="00DE2FF2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Рисунок </w:t>
      </w:r>
      <w:r>
        <w:rPr>
          <w:noProof/>
        </w:rPr>
        <w:t>21</w:t>
      </w:r>
      <w:r w:rsidR="00EC1144" w:rsidRPr="000D52AF">
        <w:rPr>
          <w:noProof/>
        </w:rPr>
        <w:fldChar w:fldCharType="end"/>
      </w:r>
      <w:r w:rsidR="0031664B"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="0031664B" w:rsidRPr="000D52AF">
        <w:rPr>
          <w:noProof/>
        </w:rPr>
        <w:t>.</w:t>
      </w:r>
    </w:p>
    <w:p w14:paraId="73709628" w14:textId="3E8E6BD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</w:t>
      </w:r>
      <w:r w:rsidR="001362AB">
        <w:rPr>
          <w:noProof/>
        </w:rPr>
        <w:t>и</w:t>
      </w:r>
      <w:r w:rsidR="0031664B" w:rsidRPr="000D52AF">
        <w:rPr>
          <w:noProof/>
        </w:rPr>
        <w:t>,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 xml:space="preserve">в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22D1CCAD" w:rsidR="003E5653" w:rsidRPr="000D52AF" w:rsidRDefault="00BD7E14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lastRenderedPageBreak/>
        <w:t>С</w:t>
      </w:r>
      <w:r w:rsidR="0031664B" w:rsidRPr="000D52AF">
        <w:rPr>
          <w:noProof/>
        </w:rPr>
        <w:t>охранить схему и закрыть проект</w:t>
      </w:r>
      <w:r w:rsidR="001362AB">
        <w:rPr>
          <w:noProof/>
        </w:rPr>
        <w:t xml:space="preserve"> (закрыть проект необходимо т.к. его нужно заново загрузить с прописанной базой сигналов, чтобы она считалась из файла</w:t>
      </w:r>
      <w:r>
        <w:rPr>
          <w:noProof/>
        </w:rPr>
        <w:t>,</w:t>
      </w:r>
      <w:r w:rsidR="001362AB">
        <w:rPr>
          <w:noProof/>
        </w:rPr>
        <w:t xml:space="preserve"> и в проекте теплогидравлики стали доступными сигналы, созданные ранее через схему автоматики)</w:t>
      </w:r>
      <w:r w:rsidR="0031664B" w:rsidRPr="000D52AF">
        <w:rPr>
          <w:noProof/>
        </w:rPr>
        <w:t>.</w:t>
      </w:r>
    </w:p>
    <w:p w14:paraId="5FB5E425" w14:textId="54FC6E04" w:rsidR="0031664B" w:rsidRDefault="0031664B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3"/>
        <w:gridCol w:w="7597"/>
      </w:tblGrid>
      <w:tr w:rsidR="00663047" w14:paraId="72E36E77" w14:textId="77777777" w:rsidTr="00663047">
        <w:tc>
          <w:tcPr>
            <w:tcW w:w="6564" w:type="dxa"/>
          </w:tcPr>
          <w:p w14:paraId="3ED7883D" w14:textId="2995B7FA" w:rsidR="00663047" w:rsidRDefault="00663047" w:rsidP="00663047">
            <w:pPr>
              <w:pStyle w:val="a5"/>
              <w:rPr>
                <w:noProof/>
              </w:rPr>
            </w:pPr>
            <w:bookmarkStart w:id="76" w:name="_Ref185858239"/>
            <w:bookmarkStart w:id="77" w:name="_Toc444866752"/>
            <w:bookmarkStart w:id="78" w:name="_Toc444867159"/>
            <w:r>
              <w:rPr>
                <w:noProof/>
              </w:rPr>
              <w:lastRenderedPageBreak/>
              <w:drawing>
                <wp:inline distT="0" distB="0" distL="0" distR="0" wp14:anchorId="237995BC" wp14:editId="148A8588">
                  <wp:extent cx="4291200" cy="5335200"/>
                  <wp:effectExtent l="0" t="0" r="0" b="0"/>
                  <wp:docPr id="14" name="02_sdb_dont_s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2_sdb_dont_save.pn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00" cy="53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4F34" w14:textId="7861D116" w:rsidR="00663047" w:rsidRDefault="00663047" w:rsidP="00093EE4">
            <w:pPr>
              <w:pStyle w:val="a5"/>
              <w:rPr>
                <w:noProof/>
              </w:rPr>
            </w:pPr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"Рисунок" \*Arabic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21</w:t>
            </w:r>
            <w:r w:rsidRPr="000D52AF">
              <w:rPr>
                <w:noProof/>
              </w:rPr>
              <w:fldChar w:fldCharType="end"/>
            </w:r>
            <w:bookmarkEnd w:id="76"/>
            <w:r w:rsidRPr="000D52AF">
              <w:rPr>
                <w:noProof/>
              </w:rPr>
              <w:t xml:space="preserve">. Настройки сохранения базы </w:t>
            </w:r>
            <w:r w:rsidR="00093EE4">
              <w:rPr>
                <w:noProof/>
              </w:rPr>
              <w:t>сигналов</w:t>
            </w:r>
            <w:r w:rsidRPr="000D52AF">
              <w:rPr>
                <w:noProof/>
              </w:rPr>
              <w:t xml:space="preserve"> для теплогидравлической схемы</w:t>
            </w:r>
            <w:bookmarkEnd w:id="77"/>
            <w:bookmarkEnd w:id="78"/>
          </w:p>
        </w:tc>
        <w:tc>
          <w:tcPr>
            <w:tcW w:w="7996" w:type="dxa"/>
          </w:tcPr>
          <w:p w14:paraId="4E23D2BA" w14:textId="77777777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Данные установки позволяют не сохранять базу данных при сохранении </w:t>
            </w:r>
            <w:r>
              <w:rPr>
                <w:noProof/>
              </w:rPr>
              <w:t xml:space="preserve">проекта (файла) </w:t>
            </w:r>
            <w:r w:rsidRPr="000D52AF">
              <w:rPr>
                <w:noProof/>
              </w:rPr>
              <w:t>схемы теплогидравлики. Это позволяет исключить ошибочное изменение базы данных при редактировании схемы.</w:t>
            </w:r>
          </w:p>
          <w:p w14:paraId="04595A22" w14:textId="67F57203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Если все вышеописанные действия были выполнены правильно, то после повторного открытия теплогидравлической схемы база данных сигналов автоматически загрузится из файла </w:t>
            </w:r>
            <w:r w:rsidRPr="000D52AF">
              <w:rPr>
                <w:rStyle w:val="aa"/>
                <w:noProof/>
              </w:rPr>
              <w:t>signals.db</w:t>
            </w:r>
            <w:r w:rsidRPr="000D52AF">
              <w:rPr>
                <w:noProof/>
              </w:rPr>
              <w:t xml:space="preserve"> и будет содержать все сигналы, сформированные при создании схемы автоматики.</w:t>
            </w:r>
          </w:p>
        </w:tc>
      </w:tr>
    </w:tbl>
    <w:p w14:paraId="5FFE530E" w14:textId="47BC8CD3" w:rsidR="0031664B" w:rsidRPr="000D52AF" w:rsidRDefault="0031664B" w:rsidP="00E934F0">
      <w:pPr>
        <w:pStyle w:val="a9"/>
        <w:rPr>
          <w:noProof/>
        </w:rPr>
      </w:pPr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9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9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80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80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59E50039" w:rsidR="00A53E10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  <w:r w:rsidR="008B4CDC">
        <w:rPr>
          <w:noProof/>
        </w:rPr>
        <w:t xml:space="preserve"> Здесь собраны расчетные блоки, непосредствено из которых набираются теплогидравлические модели для расчета кодом </w:t>
      </w:r>
      <w:r w:rsidR="008B4CDC">
        <w:rPr>
          <w:noProof/>
          <w:lang w:val="en-US"/>
        </w:rPr>
        <w:t xml:space="preserve">HS (HydroSolver). </w:t>
      </w:r>
      <w:r w:rsidR="008B4CDC">
        <w:rPr>
          <w:noProof/>
        </w:rPr>
        <w:t xml:space="preserve">Расчётный код </w:t>
      </w:r>
      <w:r w:rsidR="008B4CDC">
        <w:rPr>
          <w:noProof/>
          <w:lang w:val="en-US"/>
        </w:rPr>
        <w:t xml:space="preserve">HS </w:t>
      </w:r>
      <w:r w:rsidR="008B4CDC">
        <w:rPr>
          <w:noProof/>
        </w:rPr>
        <w:t xml:space="preserve">входит в стандартную поставку ПО </w:t>
      </w:r>
      <w:r w:rsidR="008B4CDC">
        <w:rPr>
          <w:noProof/>
          <w:lang w:val="en-US"/>
        </w:rPr>
        <w:t xml:space="preserve">SimInTech, </w:t>
      </w:r>
      <w:r w:rsidR="008B4CDC">
        <w:rPr>
          <w:noProof/>
        </w:rPr>
        <w:t xml:space="preserve">является одномерным односкоростным кодом и предназначен для расчета теплогидравлических контуров произвольной топологии в приближении сжимаемой или несжимаемой среды. Среди доступных теплоносителей – вода и водяной пар, воздух, аргон, </w:t>
      </w:r>
      <w:r w:rsidR="00810626">
        <w:rPr>
          <w:noProof/>
        </w:rPr>
        <w:t xml:space="preserve">жидкометаллический свинец, </w:t>
      </w:r>
      <w:r w:rsidR="008B4CDC">
        <w:rPr>
          <w:noProof/>
        </w:rPr>
        <w:t>авиационной топливо и ряд других.</w:t>
      </w:r>
    </w:p>
    <w:p w14:paraId="5BDA43BA" w14:textId="41964481" w:rsidR="005762A9" w:rsidRPr="008B4CDC" w:rsidRDefault="005762A9" w:rsidP="00E934F0">
      <w:pPr>
        <w:rPr>
          <w:noProof/>
        </w:rPr>
      </w:pPr>
      <w:r>
        <w:rPr>
          <w:noProof/>
        </w:rPr>
        <w:t>Применительно к учебной задаче будет создана простая модель горизонтального трубопровода между двумя точками с постоянным давлением. На трубопроводе будут размещены две задвижки и точка контроля</w:t>
      </w:r>
      <w:r w:rsidR="00A824B4">
        <w:rPr>
          <w:noProof/>
        </w:rPr>
        <w:t>,</w:t>
      </w:r>
      <w:r>
        <w:rPr>
          <w:noProof/>
        </w:rPr>
        <w:t xml:space="preserve"> измеряющая давление в среднем узле.</w:t>
      </w:r>
      <w:r w:rsidR="00A824B4">
        <w:rPr>
          <w:noProof/>
        </w:rPr>
        <w:t xml:space="preserve"> В качестве учебного задания необходимо будет реализовать простую модель двигателей и блоков управления задвижками, а также алгоритм регулятора, поддерживающего давление в среднем узле на заданном уровне путём формирования управляющих воздействий на первую задвижку. Для второй задвижки будет создан пульт «местного» управления для управления задвижкой вручную.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096089B2" wp14:editId="21317399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508" w14:textId="0E63179D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30E2D047" w:rsidR="0099310F" w:rsidRPr="000D52AF" w:rsidRDefault="007E04B6" w:rsidP="00E934F0">
      <w:pPr>
        <w:rPr>
          <w:noProof/>
        </w:rPr>
      </w:pPr>
      <w:r>
        <w:rPr>
          <w:noProof/>
        </w:rPr>
        <w:t>Для набора схемы н</w:t>
      </w:r>
      <w:r w:rsidR="003218E9" w:rsidRPr="000D52AF">
        <w:rPr>
          <w:noProof/>
        </w:rPr>
        <w:t>еобходимо выполнить</w:t>
      </w:r>
      <w:r w:rsidR="0099310F" w:rsidRPr="000D52AF">
        <w:rPr>
          <w:noProof/>
        </w:rPr>
        <w:t xml:space="preserve"> действия:</w:t>
      </w:r>
    </w:p>
    <w:p w14:paraId="37540BAF" w14:textId="5EC6ABBD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</w:t>
      </w:r>
      <w:r w:rsidR="00E357E3">
        <w:rPr>
          <w:noProof/>
          <w:lang w:val="en-US"/>
        </w:rPr>
        <w:t xml:space="preserve"> (</w:t>
      </w:r>
      <w:r w:rsidR="00E357E3">
        <w:rPr>
          <w:noProof/>
        </w:rPr>
        <w:fldChar w:fldCharType="begin"/>
      </w:r>
      <w:r w:rsidR="00E357E3">
        <w:rPr>
          <w:noProof/>
          <w:lang w:val="en-US"/>
        </w:rPr>
        <w:instrText xml:space="preserve"> REF _Ref445138881 \h </w:instrText>
      </w:r>
      <w:r w:rsidR="00E357E3">
        <w:rPr>
          <w:noProof/>
        </w:rPr>
      </w:r>
      <w:r w:rsidR="00E357E3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23</w:t>
      </w:r>
      <w:r w:rsidR="00E357E3">
        <w:rPr>
          <w:noProof/>
        </w:rPr>
        <w:fldChar w:fldCharType="end"/>
      </w:r>
      <w:r w:rsidR="00E357E3">
        <w:rPr>
          <w:noProof/>
          <w:lang w:val="en-US"/>
        </w:rPr>
        <w:t xml:space="preserve">) </w:t>
      </w:r>
      <w:r w:rsidRPr="000D52AF">
        <w:rPr>
          <w:noProof/>
        </w:rPr>
        <w:t>:</w:t>
      </w:r>
    </w:p>
    <w:p w14:paraId="2E510F45" w14:textId="5914673E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76C3839C" w14:textId="254CC010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459CE4B1" w14:textId="791E0B0A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2EFE3F3B" w14:textId="5F1C0CD4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6ACC879C" w14:textId="488D3232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62362532" w14:textId="068E83FB" w:rsidR="00F9353E" w:rsidRPr="00F9353E" w:rsidRDefault="00F9353E" w:rsidP="00F9353E">
      <w:pPr>
        <w:pStyle w:val="a5"/>
      </w:pPr>
      <w:r>
        <w:rPr>
          <w:noProof/>
        </w:rPr>
        <w:drawing>
          <wp:inline distT="0" distB="0" distL="0" distR="0" wp14:anchorId="2469F6F2" wp14:editId="012C691C">
            <wp:extent cx="7371428" cy="2238095"/>
            <wp:effectExtent l="0" t="0" r="1270" b="0"/>
            <wp:docPr id="1073741839" name="02_library_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2_library_hs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7142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3D1" w14:textId="1E650DF9" w:rsidR="00F9353E" w:rsidRDefault="00F9353E" w:rsidP="00F9353E">
      <w:pPr>
        <w:pStyle w:val="a5"/>
        <w:rPr>
          <w:noProof/>
        </w:rPr>
      </w:pPr>
      <w:bookmarkStart w:id="85" w:name="_Ref44513888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23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 xml:space="preserve">. </w:t>
      </w:r>
      <w:r w:rsidR="00E357E3">
        <w:rPr>
          <w:noProof/>
        </w:rPr>
        <w:t xml:space="preserve">Нужные блоки из </w:t>
      </w:r>
      <w:r w:rsidR="004E10E4" w:rsidRPr="00F9353E">
        <w:t>библиоте</w:t>
      </w:r>
      <w:r w:rsidR="004E10E4">
        <w:t>ки</w:t>
      </w:r>
      <w:r>
        <w:rPr>
          <w:noProof/>
        </w:rPr>
        <w:t xml:space="preserve"> расчетных блоков</w:t>
      </w:r>
      <w:r w:rsidRPr="000D52AF">
        <w:rPr>
          <w:noProof/>
        </w:rPr>
        <w:t xml:space="preserve"> теплогидравли</w:t>
      </w:r>
      <w:r>
        <w:rPr>
          <w:noProof/>
        </w:rPr>
        <w:t>ки</w:t>
      </w:r>
    </w:p>
    <w:p w14:paraId="437B48F5" w14:textId="6D02A8B7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FE7776">
        <w:rPr>
          <w:noProof/>
        </w:rPr>
        <w:t xml:space="preserve"> Пример – </w:t>
      </w:r>
      <w:r w:rsidR="00FE7776">
        <w:rPr>
          <w:noProof/>
        </w:rPr>
        <w:fldChar w:fldCharType="begin"/>
      </w:r>
      <w:r w:rsidR="00FE7776">
        <w:rPr>
          <w:noProof/>
        </w:rPr>
        <w:instrText xml:space="preserve"> REF _Ref445138927 \h </w:instrText>
      </w:r>
      <w:r w:rsidR="00FE7776">
        <w:rPr>
          <w:noProof/>
        </w:rPr>
      </w:r>
      <w:r w:rsidR="00FE7776">
        <w:rPr>
          <w:noProof/>
        </w:rPr>
        <w:fldChar w:fldCharType="separate"/>
      </w:r>
      <w:r w:rsidR="00DE2FF2" w:rsidRPr="00867949">
        <w:t>Рисунок</w:t>
      </w:r>
      <w:r w:rsidR="00DE2FF2" w:rsidRPr="000D52AF">
        <w:rPr>
          <w:noProof/>
        </w:rPr>
        <w:t xml:space="preserve"> </w:t>
      </w:r>
      <w:r w:rsidR="00DE2FF2">
        <w:rPr>
          <w:noProof/>
        </w:rPr>
        <w:t>24</w:t>
      </w:r>
      <w:r w:rsidR="00FE7776">
        <w:rPr>
          <w:noProof/>
        </w:rPr>
        <w:fldChar w:fldCharType="end"/>
      </w:r>
      <w:r w:rsidR="00C77FE8">
        <w:rPr>
          <w:noProof/>
        </w:rPr>
        <w:t>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1FC91750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18BA7F8E" w:rsidR="00C77FE8" w:rsidRPr="000D52AF" w:rsidRDefault="00C77FE8" w:rsidP="00C77FE8">
      <w:pPr>
        <w:pStyle w:val="a5"/>
        <w:rPr>
          <w:noProof/>
        </w:rPr>
      </w:pPr>
      <w:bookmarkStart w:id="86" w:name="_Ref445138927"/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24</w:t>
      </w:r>
      <w:r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7149A4B8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</w:t>
      </w:r>
      <w:r w:rsidR="00FE7776">
        <w:rPr>
          <w:noProof/>
        </w:rPr>
        <w:t xml:space="preserve"> и граничными узлами</w:t>
      </w:r>
      <w:r w:rsidRPr="000D52AF">
        <w:rPr>
          <w:noProof/>
        </w:rPr>
        <w:t>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DE2FF2" w:rsidRPr="00867949">
        <w:t>Рисунок</w:t>
      </w:r>
      <w:r w:rsidR="00DE2FF2" w:rsidRPr="000D52AF">
        <w:rPr>
          <w:noProof/>
        </w:rPr>
        <w:t xml:space="preserve"> </w:t>
      </w:r>
      <w:r w:rsidR="00DE2FF2">
        <w:rPr>
          <w:noProof/>
        </w:rPr>
        <w:t>25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00901E20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242F414" w:rsidR="00867949" w:rsidRPr="000D52AF" w:rsidRDefault="00867949" w:rsidP="00867949">
      <w:pPr>
        <w:pStyle w:val="a5"/>
        <w:rPr>
          <w:noProof/>
        </w:rPr>
      </w:pPr>
      <w:bookmarkStart w:id="87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25</w:t>
      </w:r>
      <w:r w:rsidRPr="000D52AF">
        <w:rPr>
          <w:noProof/>
        </w:rPr>
        <w:fldChar w:fldCharType="end"/>
      </w:r>
      <w:bookmarkEnd w:id="87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17622CBA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FE7776">
        <w:rPr>
          <w:rStyle w:val="aa"/>
          <w:noProof/>
        </w:rPr>
        <w:t>Клапан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23323BC9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FE7776">
        <w:rPr>
          <w:rStyle w:val="aa"/>
          <w:noProof/>
        </w:rPr>
        <w:t>Клапан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6B0298DE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26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7E6CF6D6" w:rsidR="00B07597" w:rsidRPr="000D52AF" w:rsidRDefault="00AD13B8" w:rsidP="00AD13B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354671E5" wp14:editId="33E06A3C">
            <wp:extent cx="7191375" cy="2419350"/>
            <wp:effectExtent l="0" t="0" r="9525" b="0"/>
            <wp:docPr id="1073741883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03_some_blocks_with_valves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7CEDFEB2" w:rsidR="008A7F57" w:rsidRDefault="00B07597" w:rsidP="003F788C">
      <w:pPr>
        <w:pStyle w:val="a5"/>
        <w:rPr>
          <w:noProof/>
        </w:rPr>
      </w:pPr>
      <w:bookmarkStart w:id="88" w:name="_Ref185930838"/>
      <w:bookmarkStart w:id="89" w:name="_Toc444866754"/>
      <w:bookmarkStart w:id="90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88"/>
      <w:r w:rsidRPr="000D52AF">
        <w:rPr>
          <w:noProof/>
        </w:rPr>
        <w:t>. Тестовая схема теплогидравлической модели.</w:t>
      </w:r>
      <w:bookmarkEnd w:id="89"/>
      <w:bookmarkEnd w:id="90"/>
    </w:p>
    <w:p w14:paraId="40D93D95" w14:textId="65624197" w:rsidR="000B4D92" w:rsidRPr="000B4D92" w:rsidRDefault="0021744B" w:rsidP="000B4D92">
      <w:r>
        <w:t>Примечание: д</w:t>
      </w:r>
      <w:r w:rsidR="000B4D92">
        <w:t xml:space="preserve">ля целей настоящего упражнения не важно, будет ли арматура называться </w:t>
      </w:r>
      <w:r w:rsidR="00AD13B8">
        <w:t>«</w:t>
      </w:r>
      <w:r w:rsidR="000B4D92">
        <w:t>Клапан</w:t>
      </w:r>
      <w:r w:rsidR="00AD13B8">
        <w:t>»</w:t>
      </w:r>
      <w:r w:rsidR="000B4D92">
        <w:t xml:space="preserve"> или </w:t>
      </w:r>
      <w:r w:rsidR="00AD13B8">
        <w:t>«</w:t>
      </w:r>
      <w:r w:rsidR="000B4D92">
        <w:t>Задвижка</w:t>
      </w:r>
      <w:r w:rsidR="00AD13B8">
        <w:t>»</w:t>
      </w:r>
      <w:r w:rsidR="000B4D92">
        <w:t xml:space="preserve"> т.к. подробное рассмотрение блоков управления для них не предусмотрено.</w:t>
      </w:r>
      <w:r>
        <w:t xml:space="preserve"> Мы выбрали клапан т.к. у него в составе библиотечного блока выведен</w:t>
      </w:r>
      <w:r w:rsidR="00CF6C7D">
        <w:t>о значение</w:t>
      </w:r>
      <w:r>
        <w:t xml:space="preserve"> текущ</w:t>
      </w:r>
      <w:r w:rsidR="00CF6C7D">
        <w:t>ей</w:t>
      </w:r>
      <w:r>
        <w:t xml:space="preserve"> позици</w:t>
      </w:r>
      <w:r w:rsidR="00CF6C7D">
        <w:t>и</w:t>
      </w:r>
      <w:r w:rsidR="00AD13B8">
        <w:t xml:space="preserve"> на схему, что удобно при отладке.</w:t>
      </w:r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91" w:name="_Toc421033226"/>
      <w:r w:rsidR="00A53E10" w:rsidRPr="000D52AF">
        <w:rPr>
          <w:noProof/>
        </w:rPr>
        <w:t>Настройка параметров расчетной модели</w:t>
      </w:r>
      <w:bookmarkEnd w:id="91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5ADADAE9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43584F42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6DDA93DE" w:rsidR="00A53E10" w:rsidRPr="000D52AF" w:rsidRDefault="00A53E10" w:rsidP="00831D7B">
      <w:pPr>
        <w:pStyle w:val="a5"/>
        <w:rPr>
          <w:noProof/>
        </w:rPr>
      </w:pPr>
      <w:bookmarkStart w:id="92" w:name="_Ref185933501"/>
      <w:bookmarkStart w:id="93" w:name="_Toc444866755"/>
      <w:bookmarkStart w:id="94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27</w:t>
      </w:r>
      <w:r w:rsidR="00CC5A86" w:rsidRPr="000D52AF">
        <w:rPr>
          <w:noProof/>
        </w:rPr>
        <w:fldChar w:fldCharType="end"/>
      </w:r>
      <w:bookmarkEnd w:id="92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3"/>
      <w:bookmarkEnd w:id="94"/>
    </w:p>
    <w:p w14:paraId="49AF4A2B" w14:textId="655140E8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28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2DE5814D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589E3725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1F5FF81D" w:rsidR="00F23602" w:rsidRDefault="00F23602" w:rsidP="00F23602">
            <w:pPr>
              <w:pStyle w:val="a5"/>
              <w:rPr>
                <w:noProof/>
              </w:rPr>
            </w:pPr>
            <w:bookmarkStart w:id="95" w:name="_Ref187311370"/>
            <w:bookmarkStart w:id="96" w:name="_Toc444866756"/>
            <w:bookmarkStart w:id="97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5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6"/>
            <w:bookmarkEnd w:id="97"/>
          </w:p>
        </w:tc>
        <w:tc>
          <w:tcPr>
            <w:tcW w:w="7280" w:type="dxa"/>
          </w:tcPr>
          <w:p w14:paraId="7A340897" w14:textId="67E16993" w:rsidR="00F23602" w:rsidRDefault="00F23602" w:rsidP="00F23602">
            <w:pPr>
              <w:pStyle w:val="a5"/>
              <w:rPr>
                <w:noProof/>
              </w:rPr>
            </w:pPr>
            <w:bookmarkStart w:id="98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29</w:t>
            </w:r>
            <w:r w:rsidRPr="000D52AF">
              <w:rPr>
                <w:noProof/>
              </w:rPr>
              <w:fldChar w:fldCharType="end"/>
            </w:r>
            <w:bookmarkEnd w:id="98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</w:p>
    <w:p w14:paraId="6AF6AF4F" w14:textId="5C34566E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28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4B33D1FE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</w:t>
      </w:r>
      <w:r w:rsidR="00AD13B8">
        <w:rPr>
          <w:noProof/>
        </w:rPr>
        <w:t>и Температура - оставить заданное по умолчанию</w:t>
      </w:r>
      <w:r w:rsidR="00AD13B8">
        <w:rPr>
          <w:noProof/>
          <w:lang w:val="en-US"/>
        </w:rPr>
        <w:t>;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722806CA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29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690B2192" w14:textId="77777777" w:rsidR="00AD13B8" w:rsidRPr="000D52AF" w:rsidRDefault="00AD13B8" w:rsidP="00AD13B8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</w:t>
      </w:r>
      <w:r>
        <w:rPr>
          <w:noProof/>
        </w:rPr>
        <w:t>и Температура - оставить заданное по умолчанию</w:t>
      </w:r>
      <w:r>
        <w:rPr>
          <w:noProof/>
          <w:lang w:val="en-US"/>
        </w:rPr>
        <w:t>;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5B59D189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 xml:space="preserve">перепада давления </w:t>
      </w:r>
      <w:r w:rsidR="00AD13B8">
        <w:rPr>
          <w:noProof/>
          <w:lang w:val="en-US"/>
        </w:rPr>
        <w:t>(</w:t>
      </w:r>
      <w:r w:rsidR="00AD13B8">
        <w:rPr>
          <w:noProof/>
        </w:rPr>
        <w:t xml:space="preserve">половина атмосферы) </w:t>
      </w:r>
      <w:r w:rsidR="00A67A31" w:rsidRPr="000D52AF">
        <w:rPr>
          <w:noProof/>
        </w:rPr>
        <w:t>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5E80BE6B" w:rsidR="002C3FCE" w:rsidRPr="000D52AF" w:rsidRDefault="002C3FCE" w:rsidP="002C3FCE">
      <w:pPr>
        <w:rPr>
          <w:noProof/>
        </w:rPr>
      </w:pPr>
      <w:r w:rsidRPr="000D52AF">
        <w:rPr>
          <w:noProof/>
        </w:rPr>
        <w:t>Обратите внимание, что свойство «</w:t>
      </w:r>
      <w:r w:rsidR="00AD13B8" w:rsidRPr="00220BEE">
        <w:rPr>
          <w:b/>
          <w:noProof/>
        </w:rPr>
        <w:t>Проходное сечение</w:t>
      </w:r>
      <w:r w:rsidRPr="000D52AF">
        <w:rPr>
          <w:noProof/>
        </w:rPr>
        <w:t>» для обоих граничных узлов зада</w:t>
      </w:r>
      <w:r w:rsidR="00AD13B8">
        <w:rPr>
          <w:noProof/>
        </w:rPr>
        <w:t xml:space="preserve">но по умолчанию </w:t>
      </w:r>
      <w:r w:rsidRPr="000D52AF">
        <w:rPr>
          <w:noProof/>
        </w:rPr>
        <w:t>интерпретируемым выражением. Разберем</w:t>
      </w:r>
      <w:r w:rsidR="00AD13B8">
        <w:rPr>
          <w:noProof/>
        </w:rPr>
        <w:t xml:space="preserve"> значение для</w:t>
      </w:r>
      <w:r w:rsidRPr="000D52AF">
        <w:rPr>
          <w:noProof/>
        </w:rPr>
        <w:t xml:space="preserve"> </w:t>
      </w:r>
      <w:r w:rsidR="001F6115" w:rsidRPr="000D52AF">
        <w:rPr>
          <w:b/>
          <w:noProof/>
        </w:rPr>
        <w:t>S</w:t>
      </w:r>
      <w:r w:rsidR="00AD13B8" w:rsidRPr="00AD13B8">
        <w:rPr>
          <w:noProof/>
        </w:rPr>
        <w:t>, равное</w:t>
      </w:r>
      <w:r w:rsidR="00AD13B8">
        <w:rPr>
          <w:noProof/>
        </w:rPr>
        <w:t xml:space="preserve"> </w:t>
      </w:r>
      <w:r w:rsidR="00AD13B8" w:rsidRPr="00220BEE">
        <w:rPr>
          <w:b/>
          <w:noProof/>
          <w:lang w:val="en-US"/>
        </w:rPr>
        <w:t>pi*Self.D^2/4</w:t>
      </w:r>
      <w:r w:rsidRPr="000D52AF">
        <w:rPr>
          <w:noProof/>
        </w:rPr>
        <w:t xml:space="preserve"> для понимания: </w:t>
      </w:r>
    </w:p>
    <w:p w14:paraId="6F73D30F" w14:textId="6F30D639" w:rsidR="00220BEE" w:rsidRPr="00220BEE" w:rsidRDefault="00220BEE" w:rsidP="002C3FCE">
      <w:pPr>
        <w:pStyle w:val="ad"/>
        <w:numPr>
          <w:ilvl w:val="0"/>
          <w:numId w:val="59"/>
        </w:numPr>
        <w:rPr>
          <w:noProof/>
        </w:rPr>
      </w:pPr>
      <w:r>
        <w:rPr>
          <w:noProof/>
          <w:lang w:val="en-US"/>
        </w:rPr>
        <w:t xml:space="preserve">Pi – </w:t>
      </w:r>
      <w:r>
        <w:rPr>
          <w:noProof/>
        </w:rPr>
        <w:t xml:space="preserve">встроенная в интерпретатор </w:t>
      </w:r>
      <w:r>
        <w:rPr>
          <w:noProof/>
          <w:lang w:val="en-US"/>
        </w:rPr>
        <w:t xml:space="preserve">SimInTech </w:t>
      </w:r>
      <w:r>
        <w:rPr>
          <w:noProof/>
        </w:rPr>
        <w:t>константа, численно равная π</w:t>
      </w:r>
      <w:r>
        <w:rPr>
          <w:noProof/>
          <w:lang w:val="en-US"/>
        </w:rPr>
        <w:t>;</w:t>
      </w:r>
    </w:p>
    <w:p w14:paraId="16BABFE7" w14:textId="3F9858D3" w:rsidR="002C3FCE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</w:t>
      </w:r>
      <w:r w:rsidR="00220BEE">
        <w:rPr>
          <w:noProof/>
        </w:rPr>
        <w:t xml:space="preserve">что </w:t>
      </w:r>
      <w:r w:rsidRPr="000D52AF">
        <w:rPr>
          <w:noProof/>
        </w:rPr>
        <w:t>будет использовано в выражении свойство или параметр самого блока;</w:t>
      </w:r>
    </w:p>
    <w:p w14:paraId="5294706A" w14:textId="2116ABA6" w:rsidR="00220BEE" w:rsidRPr="000D52AF" w:rsidRDefault="00220BEE" w:rsidP="00220BE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>
        <w:rPr>
          <w:b/>
          <w:noProof/>
        </w:rPr>
        <w:t>.</w:t>
      </w:r>
      <w:r>
        <w:rPr>
          <w:b/>
          <w:noProof/>
          <w:lang w:val="en-US"/>
        </w:rPr>
        <w:t>Dg</w:t>
      </w:r>
      <w:r w:rsidRPr="000D52AF">
        <w:rPr>
          <w:noProof/>
        </w:rPr>
        <w:t xml:space="preserve"> –</w:t>
      </w:r>
      <w:r>
        <w:rPr>
          <w:noProof/>
          <w:lang w:val="en-US"/>
        </w:rPr>
        <w:t xml:space="preserve"> </w:t>
      </w:r>
      <w:r>
        <w:rPr>
          <w:noProof/>
        </w:rPr>
        <w:t xml:space="preserve">свойство </w:t>
      </w:r>
      <w:r>
        <w:rPr>
          <w:noProof/>
          <w:lang w:val="en-US"/>
        </w:rPr>
        <w:t xml:space="preserve">Dg </w:t>
      </w:r>
      <w:r>
        <w:rPr>
          <w:noProof/>
        </w:rPr>
        <w:t>данного блока</w:t>
      </w:r>
      <w:r>
        <w:rPr>
          <w:noProof/>
          <w:lang w:val="en-US"/>
        </w:rPr>
        <w:t xml:space="preserve"> (</w:t>
      </w:r>
      <w:r>
        <w:rPr>
          <w:noProof/>
        </w:rPr>
        <w:t>будет подставлено его значение)</w:t>
      </w:r>
      <w:r>
        <w:rPr>
          <w:noProof/>
          <w:lang w:val="en-US"/>
        </w:rPr>
        <w:t>;</w:t>
      </w:r>
    </w:p>
    <w:p w14:paraId="2C8E5511" w14:textId="7E9076E6" w:rsidR="002C3FCE" w:rsidRPr="000D52AF" w:rsidRDefault="00A6577D" w:rsidP="002C3FCE">
      <w:pPr>
        <w:pStyle w:val="ad"/>
        <w:numPr>
          <w:ilvl w:val="0"/>
          <w:numId w:val="59"/>
        </w:numPr>
        <w:rPr>
          <w:noProof/>
        </w:rPr>
      </w:pPr>
      <w:r>
        <w:rPr>
          <w:b/>
          <w:noProof/>
          <w:lang w:val="en-US"/>
        </w:rPr>
        <w:t>^2/4</w:t>
      </w:r>
      <w:r w:rsidR="001F6115" w:rsidRPr="000D52AF">
        <w:rPr>
          <w:noProof/>
        </w:rPr>
        <w:t xml:space="preserve"> – </w:t>
      </w:r>
      <w:r>
        <w:rPr>
          <w:noProof/>
        </w:rPr>
        <w:t>возведение во вторую степень и деление на 4</w:t>
      </w:r>
      <w:r w:rsidR="001F6115" w:rsidRPr="000D52AF">
        <w:rPr>
          <w:noProof/>
        </w:rPr>
        <w:t>.</w:t>
      </w:r>
    </w:p>
    <w:p w14:paraId="35DC8A95" w14:textId="68348450" w:rsidR="00A6577D" w:rsidRDefault="00A6577D" w:rsidP="001F6115">
      <w:pPr>
        <w:rPr>
          <w:noProof/>
        </w:rPr>
      </w:pPr>
      <w:r>
        <w:rPr>
          <w:noProof/>
        </w:rPr>
        <w:t>Таким образом, достаточно задать значение для гидравлического диаметра, а свойство для проходного сечения будет вычислено по формуле для круглой трубы (</w:t>
      </w:r>
      <w:r>
        <w:rPr>
          <w:noProof/>
          <w:lang w:val="en-US"/>
        </w:rPr>
        <w:t>0.25*</w:t>
      </w:r>
      <w:r>
        <w:rPr>
          <w:noProof/>
        </w:rPr>
        <w:t>π*</w:t>
      </w:r>
      <w:r>
        <w:rPr>
          <w:noProof/>
          <w:lang w:val="en-US"/>
        </w:rPr>
        <w:t>d</w:t>
      </w:r>
      <w:r w:rsidRPr="00A6577D">
        <w:rPr>
          <w:noProof/>
          <w:vertAlign w:val="superscript"/>
          <w:lang w:val="en-US"/>
        </w:rPr>
        <w:t>2</w:t>
      </w:r>
      <w:r>
        <w:rPr>
          <w:noProof/>
          <w:lang w:val="en-US"/>
        </w:rPr>
        <w:t>/4)</w:t>
      </w:r>
      <w:r>
        <w:rPr>
          <w:noProof/>
        </w:rPr>
        <w:t>.</w:t>
      </w:r>
      <w:r w:rsidR="00465919">
        <w:rPr>
          <w:noProof/>
        </w:rPr>
        <w:t xml:space="preserve"> При необходимости заданные по умолчанию значения надо изменить на требуемые, как мы это сделали для давления в левом узле.</w:t>
      </w:r>
    </w:p>
    <w:p w14:paraId="38AA98A7" w14:textId="22AF2131" w:rsidR="001F6115" w:rsidRPr="00465919" w:rsidRDefault="00465919" w:rsidP="001F6115">
      <w:pPr>
        <w:rPr>
          <w:noProof/>
        </w:rPr>
      </w:pPr>
      <w:r>
        <w:rPr>
          <w:noProof/>
        </w:rPr>
        <w:t>Е</w:t>
      </w:r>
      <w:r w:rsidR="001F6115" w:rsidRPr="000D52AF">
        <w:rPr>
          <w:noProof/>
        </w:rPr>
        <w:t xml:space="preserve">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="001F6115" w:rsidRPr="000D52AF">
        <w:rPr>
          <w:b/>
          <w:noProof/>
        </w:rPr>
        <w:t>Self.&lt;имя свойства&gt;</w:t>
      </w:r>
      <w:r w:rsidR="001F6115" w:rsidRPr="000D52AF">
        <w:rPr>
          <w:noProof/>
        </w:rPr>
        <w:t xml:space="preserve"> и добавить какие-либо математические действия.</w:t>
      </w:r>
      <w:r>
        <w:rPr>
          <w:noProof/>
        </w:rPr>
        <w:t xml:space="preserve"> При создании параметризованных субмоделей часто вместо служебного слова </w:t>
      </w:r>
      <w:r w:rsidRPr="00465919">
        <w:rPr>
          <w:b/>
          <w:noProof/>
          <w:lang w:val="en-US"/>
        </w:rPr>
        <w:t>Self</w:t>
      </w:r>
      <w:r>
        <w:rPr>
          <w:noProof/>
          <w:lang w:val="en-US"/>
        </w:rPr>
        <w:t xml:space="preserve"> </w:t>
      </w:r>
      <w:r>
        <w:rPr>
          <w:noProof/>
        </w:rPr>
        <w:t xml:space="preserve">используется </w:t>
      </w:r>
      <w:r w:rsidRPr="00465919">
        <w:rPr>
          <w:b/>
          <w:noProof/>
          <w:lang w:val="en-US"/>
        </w:rPr>
        <w:t>Submodel</w:t>
      </w:r>
      <w:r>
        <w:rPr>
          <w:noProof/>
          <w:lang w:val="en-US"/>
        </w:rPr>
        <w:t xml:space="preserve"> </w:t>
      </w:r>
      <w:r>
        <w:rPr>
          <w:noProof/>
        </w:rPr>
        <w:t>для ссылки на свойство субмодели.</w:t>
      </w:r>
    </w:p>
    <w:p w14:paraId="1309356C" w14:textId="65D13233" w:rsidR="00A53E10" w:rsidRDefault="001F6115" w:rsidP="00F04532">
      <w:pPr>
        <w:rPr>
          <w:noProof/>
        </w:rPr>
      </w:pPr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465919">
        <w:rPr>
          <w:noProof/>
        </w:rPr>
        <w:t>» в соответствии с рисунком (</w:t>
      </w:r>
      <w:r w:rsidR="00465919">
        <w:rPr>
          <w:noProof/>
        </w:rPr>
        <w:fldChar w:fldCharType="begin"/>
      </w:r>
      <w:r w:rsidR="00465919">
        <w:rPr>
          <w:noProof/>
        </w:rPr>
        <w:instrText xml:space="preserve"> REF _Ref187315085 \h </w:instrText>
      </w:r>
      <w:r w:rsidR="00465919">
        <w:rPr>
          <w:noProof/>
        </w:rPr>
      </w:r>
      <w:r w:rsidR="00465919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30</w:t>
      </w:r>
      <w:r w:rsidR="00465919">
        <w:rPr>
          <w:noProof/>
        </w:rPr>
        <w:fldChar w:fldCharType="end"/>
      </w:r>
      <w:r w:rsidR="00465919">
        <w:rPr>
          <w:noProof/>
        </w:rPr>
        <w:t>)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 xml:space="preserve">.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1"/>
        <w:gridCol w:w="7659"/>
      </w:tblGrid>
      <w:tr w:rsidR="00465919" w14:paraId="49457B27" w14:textId="77777777" w:rsidTr="00465919">
        <w:tc>
          <w:tcPr>
            <w:tcW w:w="6799" w:type="dxa"/>
          </w:tcPr>
          <w:p w14:paraId="75D7E025" w14:textId="1893B382" w:rsidR="00465919" w:rsidRDefault="00465919" w:rsidP="00465919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A42A9" wp14:editId="48B66DEB">
                  <wp:extent cx="4251600" cy="4564800"/>
                  <wp:effectExtent l="0" t="0" r="0" b="7620"/>
                  <wp:docPr id="59" name="03_prop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3_prop_channel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00" cy="45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FF7B" w14:textId="07DCCD13" w:rsidR="00465919" w:rsidRPr="00465919" w:rsidRDefault="00465919" w:rsidP="00465919">
            <w:pPr>
              <w:pStyle w:val="a5"/>
            </w:pPr>
            <w:bookmarkStart w:id="99" w:name="_Ref187315085"/>
            <w:bookmarkStart w:id="100" w:name="_Toc444866757"/>
            <w:bookmarkStart w:id="101" w:name="_Toc444867164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30</w:t>
            </w:r>
            <w:r w:rsidRPr="000D52AF">
              <w:rPr>
                <w:noProof/>
              </w:rPr>
              <w:fldChar w:fldCharType="end"/>
            </w:r>
            <w:bookmarkEnd w:id="99"/>
            <w:r w:rsidRPr="000D52AF">
              <w:rPr>
                <w:noProof/>
              </w:rPr>
              <w:t>. Диалоговое окно «Свойства» для канала.</w:t>
            </w:r>
            <w:bookmarkEnd w:id="100"/>
            <w:bookmarkEnd w:id="101"/>
          </w:p>
        </w:tc>
        <w:tc>
          <w:tcPr>
            <w:tcW w:w="7761" w:type="dxa"/>
          </w:tcPr>
          <w:p w14:paraId="6B39CAE6" w14:textId="77777777" w:rsidR="003209A5" w:rsidRDefault="00465919" w:rsidP="00465919">
            <w:pPr>
              <w:rPr>
                <w:noProof/>
              </w:rPr>
            </w:pPr>
            <w:r w:rsidRPr="000D52AF">
              <w:rPr>
                <w:noProof/>
              </w:rPr>
              <w:t xml:space="preserve">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</w:t>
            </w:r>
            <w:r>
              <w:rPr>
                <w:noProof/>
              </w:rPr>
              <w:t xml:space="preserve">хотя бы </w:t>
            </w:r>
            <w:r w:rsidRPr="000D52AF">
              <w:rPr>
                <w:noProof/>
              </w:rPr>
              <w:t>1 (как для левого трубопровода, так и для правого). Для этого в строках «</w:t>
            </w:r>
            <w:r w:rsidRPr="000D52AF">
              <w:rPr>
                <w:rStyle w:val="aa"/>
                <w:noProof/>
              </w:rPr>
              <w:t>Прямое местное сопротивление</w:t>
            </w:r>
            <w:r w:rsidRPr="000D52AF">
              <w:rPr>
                <w:noProof/>
              </w:rPr>
              <w:t>» и «</w:t>
            </w:r>
            <w:r w:rsidRPr="000D52AF">
              <w:rPr>
                <w:rStyle w:val="aa"/>
                <w:noProof/>
              </w:rPr>
              <w:t>Обратное местное сопротивление</w:t>
            </w:r>
            <w:r w:rsidRPr="000D52AF">
              <w:rPr>
                <w:noProof/>
              </w:rPr>
              <w:t xml:space="preserve">» введите </w:t>
            </w:r>
            <w:r w:rsidRPr="000D52AF">
              <w:rPr>
                <w:b/>
                <w:noProof/>
              </w:rPr>
              <w:t xml:space="preserve">1. </w:t>
            </w:r>
            <w:r w:rsidRPr="000D52AF">
              <w:rPr>
                <w:noProof/>
              </w:rPr>
              <w:t xml:space="preserve">Если количество расчетных элементов (N) больше одного (т.е. канал разбит на ячейки), то сопротивления </w:t>
            </w:r>
            <w:r>
              <w:rPr>
                <w:noProof/>
              </w:rPr>
              <w:t xml:space="preserve">можно задать </w:t>
            </w:r>
            <w:r w:rsidRPr="000D52AF">
              <w:rPr>
                <w:noProof/>
              </w:rPr>
              <w:t xml:space="preserve">строкой </w:t>
            </w:r>
            <w:r w:rsidRPr="000D52AF">
              <w:rPr>
                <w:rStyle w:val="aa"/>
                <w:noProof/>
              </w:rPr>
              <w:t>Self.N#(1/Self.N)</w:t>
            </w:r>
            <w:r w:rsidRPr="000D52AF">
              <w:rPr>
                <w:rStyle w:val="aa"/>
                <w:b w:val="0"/>
                <w:noProof/>
              </w:rPr>
      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      </w:r>
            <w:r w:rsidRPr="000D52AF">
              <w:rPr>
                <w:noProof/>
              </w:rPr>
              <w:t>.</w:t>
            </w:r>
          </w:p>
          <w:p w14:paraId="026DCC5B" w14:textId="3C24CF84" w:rsidR="00465919" w:rsidRDefault="00465919" w:rsidP="00465919">
            <w:pPr>
              <w:rPr>
                <w:noProof/>
              </w:rPr>
            </w:pPr>
            <w:r>
              <w:rPr>
                <w:noProof/>
              </w:rPr>
              <w:t>По умолчанию задано верное значение.</w:t>
            </w:r>
            <w:r w:rsidR="003209A5">
              <w:rPr>
                <w:noProof/>
              </w:rPr>
              <w:t xml:space="preserve"> Численное значение сопротивления в данном упражнении не важно, главное чтобы оно было ненулевое.</w:t>
            </w:r>
          </w:p>
        </w:tc>
      </w:tr>
    </w:tbl>
    <w:p w14:paraId="192B7BB8" w14:textId="2B22951A" w:rsidR="00A53E10" w:rsidRDefault="00CD4DB8" w:rsidP="00E934F0">
      <w:pPr>
        <w:rPr>
          <w:noProof/>
        </w:rPr>
      </w:pPr>
      <w:r w:rsidRPr="000D52AF">
        <w:rPr>
          <w:noProof/>
        </w:rPr>
        <w:t xml:space="preserve">Теперь перейдём к задвижкам. </w:t>
      </w:r>
      <w:r w:rsidR="00465919">
        <w:rPr>
          <w:noProof/>
        </w:rPr>
        <w:t>Нап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53E10" w:rsidRPr="000D52AF">
        <w:rPr>
          <w:rStyle w:val="aa"/>
          <w:noProof/>
        </w:rPr>
        <w:t>Z1</w:t>
      </w:r>
      <w:r w:rsidR="00A53E10" w:rsidRPr="000D52AF">
        <w:rPr>
          <w:noProof/>
        </w:rPr>
        <w:t xml:space="preserve"> и </w:t>
      </w:r>
      <w:r w:rsidR="00A53E10" w:rsidRPr="000D52AF">
        <w:rPr>
          <w:rStyle w:val="aa"/>
          <w:noProof/>
        </w:rPr>
        <w:t>Z2</w:t>
      </w:r>
      <w:r w:rsidR="00A53E10" w:rsidRPr="000D52AF">
        <w:rPr>
          <w:noProof/>
        </w:rPr>
        <w:t>.</w:t>
      </w:r>
    </w:p>
    <w:p w14:paraId="6F591971" w14:textId="77777777" w:rsidR="00B25D45" w:rsidRPr="000D52AF" w:rsidRDefault="00B25D45" w:rsidP="00B25D45">
      <w:pPr>
        <w:pStyle w:val="2"/>
        <w:rPr>
          <w:noProof/>
        </w:rPr>
      </w:pPr>
      <w:bookmarkStart w:id="102" w:name="_Toc421033230"/>
      <w:r w:rsidRPr="000D52AF">
        <w:rPr>
          <w:noProof/>
        </w:rPr>
        <w:lastRenderedPageBreak/>
        <w:t>Изменение названий клапанов на схеме</w:t>
      </w:r>
      <w:bookmarkEnd w:id="102"/>
    </w:p>
    <w:p w14:paraId="6D2D39E0" w14:textId="77777777" w:rsidR="004532EC" w:rsidRDefault="00B25D45" w:rsidP="00B25D45">
      <w:pPr>
        <w:rPr>
          <w:noProof/>
        </w:rPr>
      </w:pPr>
      <w:r w:rsidRPr="000D52AF">
        <w:rPr>
          <w:noProof/>
        </w:rPr>
        <w:t xml:space="preserve">Помещенные на схему </w:t>
      </w:r>
      <w:r>
        <w:rPr>
          <w:noProof/>
        </w:rPr>
        <w:t>клапаны</w:t>
      </w:r>
      <w:r w:rsidRPr="000D52AF">
        <w:rPr>
          <w:noProof/>
        </w:rPr>
        <w:t xml:space="preserve"> по умолчанию имеют названия, соответствующие некоторой кодировке оборудования. Средства программного комплекса позволяют задавать шаблон названий по умолчанию для любых элементов. В данном учебном задании мы используем названия </w:t>
      </w:r>
      <w:r w:rsidRPr="000D52AF">
        <w:rPr>
          <w:rStyle w:val="aa"/>
          <w:noProof/>
        </w:rPr>
        <w:t>«Z1»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«Z2»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учебного задания, измените названия задвижек.</w:t>
      </w:r>
    </w:p>
    <w:p w14:paraId="791E75E4" w14:textId="5A00D661" w:rsidR="00B25D45" w:rsidRDefault="004532EC" w:rsidP="00B25D45">
      <w:pPr>
        <w:rPr>
          <w:noProof/>
        </w:rPr>
      </w:pPr>
      <w:r w:rsidRPr="000D52AF">
        <w:rPr>
          <w:noProof/>
        </w:rPr>
        <w:t>Для изменения названия клапанов следует выполнить следующие действия: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843"/>
      </w:tblGrid>
      <w:tr w:rsidR="00B25D45" w14:paraId="6EFE3315" w14:textId="77777777" w:rsidTr="004532EC">
        <w:tc>
          <w:tcPr>
            <w:tcW w:w="7280" w:type="dxa"/>
          </w:tcPr>
          <w:p w14:paraId="2411D51A" w14:textId="77777777" w:rsidR="00B25D45" w:rsidRDefault="00B25D45" w:rsidP="00B25D45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CFB474" wp14:editId="19A3A44B">
                  <wp:extent cx="4770000" cy="3528000"/>
                  <wp:effectExtent l="0" t="0" r="0" b="0"/>
                  <wp:docPr id="1073741856" name="03_z1_new_n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03_z1_new_name.png"/>
                          <pic:cNvPicPr/>
                        </pic:nvPicPr>
                        <pic:blipFill>
                          <a:blip r:link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B0142" w14:textId="6838B7BD" w:rsidR="00B25D45" w:rsidRDefault="00B25D45" w:rsidP="00B25D45">
            <w:pPr>
              <w:pStyle w:val="a5"/>
              <w:rPr>
                <w:noProof/>
              </w:rPr>
            </w:pPr>
            <w:bookmarkStart w:id="103" w:name="_Ref205640287"/>
            <w:bookmarkStart w:id="104" w:name="_Toc444866771"/>
            <w:bookmarkStart w:id="105" w:name="_Toc444867178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31</w:t>
            </w:r>
            <w:r w:rsidRPr="000D52AF">
              <w:rPr>
                <w:noProof/>
              </w:rPr>
              <w:fldChar w:fldCharType="end"/>
            </w:r>
            <w:bookmarkEnd w:id="103"/>
            <w:r w:rsidRPr="000D52AF">
              <w:rPr>
                <w:noProof/>
              </w:rPr>
              <w:t>. Изменение наименования клапана</w:t>
            </w:r>
            <w:bookmarkEnd w:id="104"/>
            <w:bookmarkEnd w:id="105"/>
          </w:p>
        </w:tc>
        <w:tc>
          <w:tcPr>
            <w:tcW w:w="7280" w:type="dxa"/>
          </w:tcPr>
          <w:p w14:paraId="7D5FA933" w14:textId="20EEB080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 xml:space="preserve">Выделите </w:t>
            </w:r>
            <w:r w:rsidR="00191FD0">
              <w:rPr>
                <w:noProof/>
              </w:rPr>
              <w:t>клапан</w:t>
            </w:r>
            <w:r w:rsidRPr="000D52AF">
              <w:rPr>
                <w:noProof/>
              </w:rPr>
              <w:t xml:space="preserve"> на схеме;</w:t>
            </w:r>
          </w:p>
          <w:p w14:paraId="59EB042F" w14:textId="77777777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 xml:space="preserve">Правой кнопкой мыши вызовите меню, в котором выберите пункт </w:t>
            </w:r>
            <w:r w:rsidRPr="000D52AF">
              <w:rPr>
                <w:rStyle w:val="aa"/>
                <w:noProof/>
              </w:rPr>
              <w:t>«Свойства объекта»</w:t>
            </w:r>
            <w:r w:rsidRPr="000D52AF">
              <w:rPr>
                <w:noProof/>
              </w:rPr>
              <w:t>;</w:t>
            </w:r>
          </w:p>
          <w:p w14:paraId="280C6641" w14:textId="1F5EC5F8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 xml:space="preserve">В появившемся окне </w:t>
            </w:r>
            <w:r w:rsidRPr="000D52AF">
              <w:rPr>
                <w:rStyle w:val="aa"/>
                <w:noProof/>
              </w:rPr>
              <w:t>«Свойства»</w:t>
            </w:r>
            <w:r w:rsidRPr="000D52AF">
              <w:rPr>
                <w:noProof/>
              </w:rPr>
              <w:t xml:space="preserve"> перейдите на закладку </w:t>
            </w:r>
            <w:r w:rsidRPr="000D52AF">
              <w:rPr>
                <w:rStyle w:val="aa"/>
                <w:noProof/>
              </w:rPr>
              <w:t>«Общие»</w:t>
            </w:r>
            <w:r w:rsidRPr="000D52AF">
              <w:rPr>
                <w:noProof/>
              </w:rPr>
              <w:t>;</w:t>
            </w:r>
          </w:p>
          <w:p w14:paraId="7EBB83A8" w14:textId="7CAD8831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>В строке «</w:t>
            </w:r>
            <w:r w:rsidRPr="000D52AF">
              <w:rPr>
                <w:b/>
                <w:noProof/>
              </w:rPr>
              <w:t>Имя объекта</w:t>
            </w:r>
            <w:r w:rsidRPr="000D52AF">
              <w:rPr>
                <w:noProof/>
              </w:rPr>
              <w:t xml:space="preserve">» введите </w:t>
            </w:r>
            <w:r w:rsidRPr="000D52AF">
              <w:rPr>
                <w:rStyle w:val="aa"/>
                <w:noProof/>
              </w:rPr>
              <w:t>Z1</w:t>
            </w:r>
            <w:r w:rsidRPr="000D52AF">
              <w:rPr>
                <w:noProof/>
              </w:rPr>
              <w:t xml:space="preserve">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_Ref205640287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="00DE2FF2" w:rsidRPr="000D52AF">
              <w:rPr>
                <w:noProof/>
              </w:rPr>
              <w:t xml:space="preserve">Рисунок </w:t>
            </w:r>
            <w:r w:rsidR="00DE2FF2">
              <w:rPr>
                <w:noProof/>
              </w:rPr>
              <w:t>31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);</w:t>
            </w:r>
          </w:p>
          <w:p w14:paraId="7AB6BF23" w14:textId="77777777" w:rsidR="004532EC" w:rsidRPr="000D52AF" w:rsidRDefault="004532EC" w:rsidP="004532EC">
            <w:pPr>
              <w:pStyle w:val="ad"/>
              <w:numPr>
                <w:ilvl w:val="0"/>
                <w:numId w:val="10"/>
              </w:numPr>
              <w:rPr>
                <w:noProof/>
              </w:rPr>
            </w:pPr>
            <w:r w:rsidRPr="000D52AF">
              <w:rPr>
                <w:noProof/>
              </w:rPr>
              <w:t>Нажмите кнопку «</w:t>
            </w:r>
            <w:r w:rsidRPr="00B25D45">
              <w:rPr>
                <w:b/>
                <w:noProof/>
              </w:rPr>
              <w:t>Ок</w:t>
            </w:r>
            <w:r w:rsidRPr="000D52AF">
              <w:rPr>
                <w:noProof/>
              </w:rPr>
              <w:t>» для сохранения изменений.</w:t>
            </w:r>
          </w:p>
          <w:p w14:paraId="7CAC09BB" w14:textId="00A7A031" w:rsidR="00B25D45" w:rsidRDefault="004532EC" w:rsidP="004532EC">
            <w:pPr>
              <w:rPr>
                <w:noProof/>
              </w:rPr>
            </w:pPr>
            <w:r w:rsidRPr="000D52AF">
              <w:rPr>
                <w:noProof/>
              </w:rPr>
              <w:t xml:space="preserve">Аналогичным образом измените </w:t>
            </w:r>
            <w:r>
              <w:rPr>
                <w:noProof/>
              </w:rPr>
              <w:t>имя</w:t>
            </w:r>
            <w:r w:rsidRPr="000D52AF">
              <w:rPr>
                <w:noProof/>
              </w:rPr>
              <w:t xml:space="preserve"> </w:t>
            </w:r>
            <w:r>
              <w:rPr>
                <w:noProof/>
              </w:rPr>
              <w:t>блока (</w:t>
            </w:r>
            <w:r w:rsidRPr="000D52AF">
              <w:rPr>
                <w:noProof/>
              </w:rPr>
              <w:t>объекта</w:t>
            </w:r>
            <w:r>
              <w:rPr>
                <w:noProof/>
              </w:rPr>
              <w:t>)</w:t>
            </w:r>
            <w:r w:rsidRPr="000D52AF">
              <w:rPr>
                <w:noProof/>
              </w:rPr>
              <w:t xml:space="preserve"> для второго клапана,</w:t>
            </w:r>
            <w:r>
              <w:rPr>
                <w:noProof/>
              </w:rPr>
              <w:t xml:space="preserve"> на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rStyle w:val="aa"/>
                <w:noProof/>
              </w:rPr>
              <w:t>Z2</w:t>
            </w:r>
            <w:r w:rsidRPr="000D52AF">
              <w:rPr>
                <w:noProof/>
              </w:rPr>
              <w:t>.</w:t>
            </w:r>
          </w:p>
        </w:tc>
      </w:tr>
    </w:tbl>
    <w:p w14:paraId="2394353E" w14:textId="77777777" w:rsidR="00B25D45" w:rsidRPr="000D52AF" w:rsidRDefault="00B25D45" w:rsidP="00B25D45">
      <w:pPr>
        <w:ind w:firstLine="0"/>
        <w:rPr>
          <w:noProof/>
        </w:rPr>
      </w:pPr>
    </w:p>
    <w:p w14:paraId="209DA3B7" w14:textId="25FA6F70" w:rsidR="00B25D45" w:rsidRPr="000D52AF" w:rsidRDefault="00B25D45" w:rsidP="00B25D45">
      <w:pPr>
        <w:pStyle w:val="a9"/>
        <w:rPr>
          <w:noProof/>
        </w:rPr>
      </w:pP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6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6"/>
    </w:p>
    <w:p w14:paraId="1655EDDA" w14:textId="63292337" w:rsidR="003E5653" w:rsidRPr="00F66235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  <w:r w:rsidR="00F66235">
        <w:rPr>
          <w:noProof/>
          <w:lang w:val="en-US"/>
        </w:rPr>
        <w:t xml:space="preserve"> </w:t>
      </w:r>
      <w:r w:rsidR="00F66235">
        <w:rPr>
          <w:noProof/>
        </w:rPr>
        <w:t>В настоящем упражнении мы свяжем сигналы положения задвижек из базы данных и соответствующие свойства двух блоков-задвижек расчетной схемы.</w:t>
      </w:r>
    </w:p>
    <w:p w14:paraId="02287D1E" w14:textId="604520C6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32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3C9F0D2D" w:rsidR="00A53E10" w:rsidRPr="000D52AF" w:rsidRDefault="001F390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CC94799" wp14:editId="35E29582">
            <wp:extent cx="4209524" cy="3180952"/>
            <wp:effectExtent l="0" t="0" r="635" b="635"/>
            <wp:docPr id="2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09CC2DDB" w:rsidR="00A53E10" w:rsidRPr="000D52AF" w:rsidRDefault="00A53E10" w:rsidP="00831D7B">
      <w:pPr>
        <w:pStyle w:val="a5"/>
        <w:rPr>
          <w:noProof/>
        </w:rPr>
      </w:pPr>
      <w:bookmarkStart w:id="107" w:name="_Ref185934498"/>
      <w:bookmarkStart w:id="108" w:name="_Toc444866758"/>
      <w:bookmarkStart w:id="109" w:name="_Toc4448671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0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8"/>
      <w:bookmarkEnd w:id="109"/>
    </w:p>
    <w:p w14:paraId="3F4A97BD" w14:textId="1F69B06B" w:rsidR="00236144" w:rsidRPr="000D52AF" w:rsidRDefault="00A53E10" w:rsidP="00E934F0">
      <w:pPr>
        <w:rPr>
          <w:noProof/>
        </w:rPr>
      </w:pPr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32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lastRenderedPageBreak/>
        <w:t>с помощью интерпретируемых математических выражений непосредственно в редакторе свойств;</w:t>
      </w:r>
    </w:p>
    <w:p w14:paraId="2A73EF9A" w14:textId="4C814E53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</w:t>
      </w:r>
      <w:r w:rsidR="00F66235">
        <w:rPr>
          <w:noProof/>
        </w:rPr>
        <w:t xml:space="preserve"> – в этом случае в качестве интерпретируемого значения подставится имя сигнала из базы данных (его можно вписать и вручную!) и при его интерпретации (на каждом шаге расчета если сигнал имеет способ расчета «переменная») свойство будет принимать текущее значение сигнала</w:t>
      </w:r>
      <w:r w:rsidRPr="000D52AF">
        <w:rPr>
          <w:noProof/>
        </w:rPr>
        <w:t>.</w:t>
      </w:r>
      <w:r w:rsidR="00F66235">
        <w:rPr>
          <w:noProof/>
        </w:rPr>
        <w:t xml:space="preserve"> Таким образом в теплогидравлический код будет передаваться обновляемое значение сигнала из базы данных</w:t>
      </w:r>
      <w:r w:rsidR="00BF7A47">
        <w:rPr>
          <w:noProof/>
        </w:rPr>
        <w:t xml:space="preserve"> на каждом шаге </w:t>
      </w:r>
      <w:r w:rsidR="009D6FA9">
        <w:rPr>
          <w:noProof/>
        </w:rPr>
        <w:t>синхронизации</w:t>
      </w:r>
      <w:r w:rsidR="00F66235">
        <w:rPr>
          <w:noProof/>
        </w:rPr>
        <w:t>.</w:t>
      </w:r>
    </w:p>
    <w:p w14:paraId="78C4DEF0" w14:textId="70F6686F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</w:t>
      </w:r>
      <w:r w:rsidR="00455709">
        <w:rPr>
          <w:noProof/>
        </w:rPr>
        <w:t>,</w:t>
      </w:r>
      <w:r w:rsidRPr="000D52AF">
        <w:rPr>
          <w:noProof/>
        </w:rPr>
        <w:t xml:space="preserve"> необходимо</w:t>
      </w:r>
      <w:r w:rsidR="00236144" w:rsidRPr="000D52AF">
        <w:rPr>
          <w:noProof/>
        </w:rPr>
        <w:t>:</w:t>
      </w:r>
    </w:p>
    <w:p w14:paraId="542306AA" w14:textId="23E46195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</w:t>
      </w:r>
      <w:r w:rsidR="00455709">
        <w:rPr>
          <w:noProof/>
        </w:rPr>
        <w:t>окне редактора</w:t>
      </w:r>
      <w:r w:rsidR="00A53E10" w:rsidRPr="000D52AF">
        <w:rPr>
          <w:noProof/>
        </w:rPr>
        <w:t xml:space="preserve">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</w:t>
      </w:r>
      <w:r w:rsidR="00455709">
        <w:rPr>
          <w:noProof/>
        </w:rPr>
        <w:t xml:space="preserve"> – число 100, заданное по умолчанию, у свойства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1BA6F31E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32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33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09F23D30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>Для выбранного сигнала формируется уникальное имя, состоящее из имени группы сигналов и имени сигнала, разделенных знаком подчеркивания (для данн</w:t>
      </w:r>
      <w:r w:rsidR="001F3908">
        <w:rPr>
          <w:noProof/>
        </w:rPr>
        <w:t>ой</w:t>
      </w:r>
      <w:r w:rsidR="00365B2E" w:rsidRPr="000D52AF">
        <w:rPr>
          <w:noProof/>
        </w:rPr>
        <w:t xml:space="preserve"> задвиж</w:t>
      </w:r>
      <w:r w:rsidR="001F3908">
        <w:rPr>
          <w:noProof/>
        </w:rPr>
        <w:t>ки</w:t>
      </w:r>
      <w:r w:rsidR="00365B2E" w:rsidRPr="000D52AF">
        <w:rPr>
          <w:noProof/>
        </w:rPr>
        <w:t xml:space="preserve"> им</w:t>
      </w:r>
      <w:r w:rsidR="001F3908">
        <w:rPr>
          <w:noProof/>
        </w:rPr>
        <w:t>я</w:t>
      </w:r>
      <w:r w:rsidR="00365B2E" w:rsidRPr="000D52AF">
        <w:rPr>
          <w:noProof/>
        </w:rPr>
        <w:t xml:space="preserve"> сигнал</w:t>
      </w:r>
      <w:r w:rsidR="001F3908">
        <w:rPr>
          <w:noProof/>
        </w:rPr>
        <w:t>а</w:t>
      </w:r>
      <w:r w:rsidR="00365B2E" w:rsidRPr="000D52AF">
        <w:rPr>
          <w:noProof/>
        </w:rPr>
        <w:t xml:space="preserve"> буд</w:t>
      </w:r>
      <w:r w:rsidR="001F3908">
        <w:rPr>
          <w:noProof/>
        </w:rPr>
        <w:t>ет</w:t>
      </w:r>
      <w:r w:rsidR="00365B2E" w:rsidRPr="000D52AF">
        <w:rPr>
          <w:noProof/>
        </w:rPr>
        <w:t xml:space="preserve">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6675E389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508E61E9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70711C8A" w:rsidR="00A53E10" w:rsidRPr="000D52AF" w:rsidRDefault="00A53E10" w:rsidP="00831D7B">
      <w:pPr>
        <w:pStyle w:val="a5"/>
        <w:rPr>
          <w:noProof/>
        </w:rPr>
      </w:pPr>
      <w:bookmarkStart w:id="110" w:name="_Ref186202650"/>
      <w:bookmarkStart w:id="111" w:name="_Toc444866759"/>
      <w:bookmarkStart w:id="112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0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1"/>
      <w:bookmarkEnd w:id="112"/>
    </w:p>
    <w:p w14:paraId="752C0600" w14:textId="6CE886B6" w:rsidR="003F77A7" w:rsidRPr="00C822B9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  <w:r w:rsidR="00C822B9">
        <w:rPr>
          <w:noProof/>
        </w:rPr>
        <w:t xml:space="preserve"> Имя сигнала </w:t>
      </w:r>
      <w:r w:rsidR="00C822B9" w:rsidRPr="00C822B9">
        <w:rPr>
          <w:b/>
          <w:noProof/>
          <w:lang w:val="en-US"/>
        </w:rPr>
        <w:t>Z2_xq01</w:t>
      </w:r>
      <w:r w:rsidR="00C822B9">
        <w:rPr>
          <w:noProof/>
          <w:lang w:val="en-US"/>
        </w:rPr>
        <w:t xml:space="preserve"> </w:t>
      </w:r>
      <w:r w:rsidR="00C822B9">
        <w:rPr>
          <w:noProof/>
        </w:rPr>
        <w:t xml:space="preserve">можно вписать и вручную, так </w:t>
      </w:r>
      <w:r w:rsidR="00C822B9">
        <w:rPr>
          <w:noProof/>
        </w:rPr>
        <w:lastRenderedPageBreak/>
        <w:t>бывает удобно поступать, когда разработчик модели хорошо знает базу сигналов и именования сигналов не длинные. Для надёжности лучше вставлять имя сигнала из базы.</w:t>
      </w:r>
    </w:p>
    <w:p w14:paraId="529C22F3" w14:textId="12D05A9A" w:rsidR="00A53E10" w:rsidRPr="000D52AF" w:rsidRDefault="00F05F45" w:rsidP="00F05F45">
      <w:pPr>
        <w:pStyle w:val="a5"/>
        <w:rPr>
          <w:noProof/>
        </w:rPr>
      </w:pPr>
      <w:bookmarkStart w:id="113" w:name="_Ref186206849"/>
      <w:r>
        <w:rPr>
          <w:noProof/>
        </w:rPr>
        <w:drawing>
          <wp:inline distT="0" distB="0" distL="0" distR="0" wp14:anchorId="5E308CAD" wp14:editId="014EFEA4">
            <wp:extent cx="4209524" cy="2695238"/>
            <wp:effectExtent l="0" t="0" r="635" b="0"/>
            <wp:docPr id="107374188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1E7BD561" w:rsidR="00A53E10" w:rsidRPr="000D52AF" w:rsidRDefault="00A53E10" w:rsidP="00831D7B">
      <w:pPr>
        <w:pStyle w:val="a5"/>
        <w:rPr>
          <w:noProof/>
        </w:rPr>
      </w:pPr>
      <w:bookmarkStart w:id="114" w:name="_Ref255868868"/>
      <w:bookmarkStart w:id="115" w:name="_Toc444866760"/>
      <w:bookmarkStart w:id="116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13"/>
      <w:bookmarkEnd w:id="114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5"/>
      <w:bookmarkEnd w:id="116"/>
    </w:p>
    <w:p w14:paraId="5C0CD86E" w14:textId="38003549" w:rsidR="00EA7E8E" w:rsidRPr="000D52AF" w:rsidRDefault="00F05F45" w:rsidP="00EA7E8E">
      <w:pPr>
        <w:rPr>
          <w:noProof/>
        </w:rPr>
      </w:pPr>
      <w:r w:rsidRPr="00F05F45">
        <w:rPr>
          <w:b/>
          <w:noProof/>
        </w:rPr>
        <w:t>Подчеркнём еще раз</w:t>
      </w:r>
      <w:r>
        <w:rPr>
          <w:noProof/>
        </w:rPr>
        <w:t>: в</w:t>
      </w:r>
      <w:r w:rsidR="00EA7E8E" w:rsidRPr="000D52AF">
        <w:rPr>
          <w:noProof/>
        </w:rPr>
        <w:t xml:space="preserve">ышеописанный способ не является единственным способом связи какого-либо сигнала из базы данных и свойства блока. </w:t>
      </w:r>
      <w:r w:rsidR="00222806">
        <w:rPr>
          <w:noProof/>
        </w:rPr>
        <w:t xml:space="preserve">Кроме того что </w:t>
      </w:r>
      <w:r w:rsidR="00EA7E8E" w:rsidRPr="000D52AF">
        <w:rPr>
          <w:noProof/>
        </w:rPr>
        <w:t xml:space="preserve">Пользователь может вводить имя используемого сигнала вручную (в нашем случае в свойстве задвижек «Степень открытия, %» можно было ввести </w:t>
      </w:r>
      <w:r w:rsidR="00EA7E8E" w:rsidRPr="000D52AF">
        <w:rPr>
          <w:b/>
          <w:noProof/>
        </w:rPr>
        <w:t>Z1_xq01</w:t>
      </w:r>
      <w:r w:rsidR="00EA7E8E" w:rsidRPr="000D52AF">
        <w:rPr>
          <w:noProof/>
        </w:rPr>
        <w:t xml:space="preserve"> и </w:t>
      </w:r>
      <w:r w:rsidR="00EA7E8E" w:rsidRPr="000D52AF">
        <w:rPr>
          <w:b/>
          <w:noProof/>
        </w:rPr>
        <w:t>Z2_xq01</w:t>
      </w:r>
      <w:r w:rsidR="00EA7E8E" w:rsidRPr="000D52AF">
        <w:rPr>
          <w:noProof/>
        </w:rPr>
        <w:t xml:space="preserve"> соответственно</w:t>
      </w:r>
      <w:r>
        <w:rPr>
          <w:noProof/>
        </w:rPr>
        <w:t>, вообще не вызывая редактор базы данных</w:t>
      </w:r>
      <w:r w:rsidR="00EA7E8E" w:rsidRPr="000D52AF">
        <w:rPr>
          <w:noProof/>
        </w:rPr>
        <w:t xml:space="preserve">), </w:t>
      </w:r>
      <w:r>
        <w:rPr>
          <w:noProof/>
        </w:rPr>
        <w:t>можно также присваивать значения свойств через Скрипт проекта или субмодели</w:t>
      </w:r>
      <w:r w:rsidR="00EA7E8E" w:rsidRPr="000D52AF">
        <w:rPr>
          <w:noProof/>
        </w:rPr>
        <w:t>.</w:t>
      </w:r>
      <w:r w:rsidR="00222806">
        <w:rPr>
          <w:noProof/>
        </w:rPr>
        <w:t xml:space="preserve"> В некоторых ситуациях бывает нужно переопределять само интерпретируемое значение в процессе расчета, однако эти более сложные ситуации не входят в рамки настоящих учебных заданий.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7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7"/>
    </w:p>
    <w:p w14:paraId="31EEC6EC" w14:textId="4B80AF8F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 xml:space="preserve">процесса, происходящего в </w:t>
      </w:r>
      <w:r w:rsidR="005B7084">
        <w:rPr>
          <w:noProof/>
        </w:rPr>
        <w:t xml:space="preserve">схеме и </w:t>
      </w:r>
      <w:r w:rsidR="00BF20B9" w:rsidRPr="000D52AF">
        <w:rPr>
          <w:noProof/>
        </w:rPr>
        <w:t>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 xml:space="preserve">Используя параметры, пользователь может создать точки контроля для блока, которые в свою очередь могут использоваться </w:t>
      </w:r>
      <w:r w:rsidR="005B7084">
        <w:rPr>
          <w:noProof/>
        </w:rPr>
        <w:t xml:space="preserve">в схемах автоматики </w:t>
      </w:r>
      <w:r w:rsidR="00BF20B9" w:rsidRPr="000D52AF">
        <w:rPr>
          <w:noProof/>
        </w:rPr>
        <w:t>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231089E0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4E8B88A2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5039ED01" w:rsidR="00A53E10" w:rsidRPr="000D52AF" w:rsidRDefault="00A53E10" w:rsidP="00FC0979">
      <w:pPr>
        <w:pStyle w:val="a5"/>
        <w:rPr>
          <w:noProof/>
        </w:rPr>
      </w:pPr>
      <w:bookmarkStart w:id="118" w:name="_Ref187306798"/>
      <w:bookmarkStart w:id="119" w:name="_Toc444866761"/>
      <w:bookmarkStart w:id="120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18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9"/>
      <w:bookmarkEnd w:id="120"/>
    </w:p>
    <w:p w14:paraId="605F83E6" w14:textId="302CB7AA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  <w:r w:rsidR="005B7084">
        <w:rPr>
          <w:noProof/>
        </w:rPr>
        <w:t xml:space="preserve"> Это же окно может быть вызвано двойным щелчком по блоку в процессе расчета, если схема на</w:t>
      </w:r>
      <w:r w:rsidR="00DD6C23">
        <w:rPr>
          <w:noProof/>
        </w:rPr>
        <w:t>ходится в режиме «Редактирование»</w:t>
      </w:r>
      <w:r w:rsidR="009B7099">
        <w:rPr>
          <w:noProof/>
        </w:rPr>
        <w:t xml:space="preserve"> (НЕ в режиме «Индикация»)</w:t>
      </w:r>
      <w:r w:rsidR="00DD6C23">
        <w:rPr>
          <w:noProof/>
        </w:rPr>
        <w:t>.</w:t>
      </w:r>
    </w:p>
    <w:p w14:paraId="6EADC95A" w14:textId="190B4B44" w:rsidR="00A53E10" w:rsidRPr="000D52AF" w:rsidRDefault="001825FC" w:rsidP="00A63147">
      <w:pPr>
        <w:rPr>
          <w:noProof/>
        </w:rPr>
      </w:pPr>
      <w:r>
        <w:rPr>
          <w:noProof/>
        </w:rPr>
        <w:t>При</w:t>
      </w:r>
      <w:r w:rsidR="00A808D8" w:rsidRPr="000D52AF">
        <w:rPr>
          <w:noProof/>
        </w:rPr>
        <w:t>ведем данный алгоритм для блока «</w:t>
      </w:r>
      <w:r w:rsidR="00A808D8" w:rsidRPr="000D52AF">
        <w:rPr>
          <w:b/>
          <w:noProof/>
        </w:rPr>
        <w:t>HS – Внутренний узел</w:t>
      </w:r>
      <w:r w:rsidR="00A808D8"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="00A808D8" w:rsidRPr="000D52AF">
        <w:rPr>
          <w:noProof/>
        </w:rPr>
        <w:t xml:space="preserve">данный блок </w:t>
      </w:r>
      <w:r w:rsidR="00A63147">
        <w:rPr>
          <w:noProof/>
        </w:rPr>
        <w:t xml:space="preserve">и </w:t>
      </w:r>
      <w:r w:rsidR="003A06FE" w:rsidRPr="000D52AF">
        <w:rPr>
          <w:noProof/>
        </w:rPr>
        <w:t>вызовите окно</w:t>
      </w:r>
      <w:r>
        <w:rPr>
          <w:noProof/>
        </w:rPr>
        <w:t xml:space="preserve"> параметров</w:t>
      </w:r>
      <w:r w:rsidR="00A808D8" w:rsidRPr="000D52AF">
        <w:rPr>
          <w:noProof/>
        </w:rPr>
        <w:t>.</w:t>
      </w:r>
    </w:p>
    <w:p w14:paraId="0870BB62" w14:textId="38CA593E" w:rsidR="00A53E10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36</w:t>
      </w:r>
      <w:r w:rsidR="00EC1144" w:rsidRPr="000D52AF">
        <w:rPr>
          <w:noProof/>
        </w:rPr>
        <w:fldChar w:fldCharType="end"/>
      </w:r>
      <w:r w:rsidR="00A14083">
        <w:rPr>
          <w:noProof/>
        </w:rPr>
        <w:t>). О</w:t>
      </w:r>
      <w:r w:rsidRPr="000D52AF">
        <w:rPr>
          <w:noProof/>
        </w:rPr>
        <w:t>кно отображает список параметров</w:t>
      </w:r>
      <w:r w:rsidR="005C1852">
        <w:rPr>
          <w:noProof/>
        </w:rPr>
        <w:t xml:space="preserve"> блока</w:t>
      </w:r>
      <w:r w:rsidRPr="000D52AF">
        <w:rPr>
          <w:noProof/>
        </w:rPr>
        <w:t xml:space="preserve">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196"/>
      </w:tblGrid>
      <w:tr w:rsidR="002877F4" w14:paraId="1EEC5BDA" w14:textId="77777777" w:rsidTr="00D44EC0">
        <w:tc>
          <w:tcPr>
            <w:tcW w:w="8364" w:type="dxa"/>
          </w:tcPr>
          <w:p w14:paraId="5E48CCBF" w14:textId="1C82109A" w:rsidR="002877F4" w:rsidRDefault="002877F4" w:rsidP="00D44EC0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39912" wp14:editId="1ED41910">
                  <wp:extent cx="4476750" cy="2181225"/>
                  <wp:effectExtent l="0" t="0" r="0" b="9525"/>
                  <wp:docPr id="28" name="03_parameters_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3_parameters_node.png"/>
                          <pic:cNvPicPr/>
                        </pic:nvPicPr>
                        <pic:blipFill>
                          <a:blip r:link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935A" w14:textId="308EFD91" w:rsidR="002877F4" w:rsidRDefault="002877F4" w:rsidP="00D44EC0">
            <w:pPr>
              <w:pStyle w:val="a5"/>
              <w:rPr>
                <w:noProof/>
              </w:rPr>
            </w:pPr>
            <w:bookmarkStart w:id="121" w:name="_Ref187317305"/>
            <w:bookmarkStart w:id="122" w:name="_Toc444866763"/>
            <w:bookmarkStart w:id="123" w:name="_Toc444867170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 w:rsidRPr="000D52AF">
              <w:rPr>
                <w:noProof/>
              </w:rPr>
              <w:fldChar w:fldCharType="end"/>
            </w:r>
            <w:bookmarkEnd w:id="121"/>
            <w:r>
              <w:rPr>
                <w:noProof/>
              </w:rPr>
              <w:t>. О</w:t>
            </w:r>
            <w:r w:rsidRPr="000D52AF">
              <w:rPr>
                <w:noProof/>
              </w:rPr>
              <w:t xml:space="preserve">кно «Параметры» для </w:t>
            </w:r>
            <w:r w:rsidRPr="00D44EC0">
              <w:t>внутреннего</w:t>
            </w:r>
            <w:r w:rsidRPr="000D52AF">
              <w:rPr>
                <w:noProof/>
              </w:rPr>
              <w:t xml:space="preserve"> узла схемы</w:t>
            </w:r>
            <w:bookmarkEnd w:id="122"/>
            <w:bookmarkEnd w:id="123"/>
          </w:p>
        </w:tc>
        <w:tc>
          <w:tcPr>
            <w:tcW w:w="6196" w:type="dxa"/>
          </w:tcPr>
          <w:p w14:paraId="64A145E2" w14:textId="77777777" w:rsidR="002877F4" w:rsidRDefault="002877F4" w:rsidP="00D44EC0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DF44EE" wp14:editId="0B6423FF">
                  <wp:extent cx="3114675" cy="2781300"/>
                  <wp:effectExtent l="0" t="0" r="9525" b="0"/>
                  <wp:docPr id="29" name="03_new_graph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3_new_graphic.png"/>
                          <pic:cNvPicPr/>
                        </pic:nvPicPr>
                        <pic:blipFill>
                          <a:blip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4E686" w14:textId="0CFAA8F4" w:rsidR="002877F4" w:rsidRDefault="00D44EC0" w:rsidP="00D44EC0">
            <w:pPr>
              <w:pStyle w:val="a5"/>
              <w:rPr>
                <w:noProof/>
              </w:rPr>
            </w:pPr>
            <w:bookmarkStart w:id="124" w:name="_Ref187320039"/>
            <w:bookmarkStart w:id="125" w:name="_Toc444866764"/>
            <w:bookmarkStart w:id="126" w:name="_Toc444867171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 w:rsidRPr="000D52AF">
              <w:rPr>
                <w:noProof/>
              </w:rPr>
              <w:fldChar w:fldCharType="end"/>
            </w:r>
            <w:bookmarkEnd w:id="124"/>
            <w:r w:rsidRPr="000D52AF">
              <w:rPr>
                <w:noProof/>
              </w:rPr>
              <w:t xml:space="preserve">. Окно </w:t>
            </w:r>
            <w:r w:rsidRPr="00D44EC0">
              <w:t>временного</w:t>
            </w:r>
            <w:r w:rsidRPr="000D52AF">
              <w:rPr>
                <w:noProof/>
              </w:rPr>
              <w:t xml:space="preserve"> графика</w:t>
            </w:r>
            <w:bookmarkEnd w:id="125"/>
            <w:bookmarkEnd w:id="126"/>
          </w:p>
        </w:tc>
      </w:tr>
    </w:tbl>
    <w:p w14:paraId="6609B463" w14:textId="2F7623EF" w:rsidR="00A53E10" w:rsidRPr="000D52AF" w:rsidRDefault="00A53E10" w:rsidP="00D44EC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602FE1" w14:textId="062B7D89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2877F4">
        <w:rPr>
          <w:rStyle w:val="aa"/>
          <w:noProof/>
        </w:rPr>
        <w:t>Node_2</w:t>
      </w:r>
      <w:r w:rsidR="005B1B96" w:rsidRPr="000D52AF">
        <w:rPr>
          <w:rStyle w:val="aa"/>
          <w:noProof/>
        </w:rPr>
        <w:t>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2877F4">
        <w:rPr>
          <w:rStyle w:val="aa"/>
          <w:noProof/>
        </w:rPr>
        <w:t>Node_2</w:t>
      </w:r>
      <w:r w:rsidR="005B1B96" w:rsidRPr="000D52AF">
        <w:rPr>
          <w:rStyle w:val="aa"/>
          <w:noProof/>
        </w:rPr>
        <w:t>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37</w:t>
      </w:r>
      <w:r w:rsidR="00EC1144" w:rsidRPr="000D52AF">
        <w:rPr>
          <w:b/>
          <w:noProof/>
        </w:rPr>
        <w:fldChar w:fldCharType="end"/>
      </w:r>
      <w:r w:rsidRPr="000D52AF">
        <w:rPr>
          <w:noProof/>
        </w:rPr>
        <w:t>).</w:t>
      </w:r>
    </w:p>
    <w:p w14:paraId="78CD99BD" w14:textId="553B9667" w:rsidR="001A26F8" w:rsidRDefault="00A53E10" w:rsidP="001A26F8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  <w:r w:rsidR="001A26F8" w:rsidRPr="001A26F8">
        <w:rPr>
          <w:noProof/>
        </w:rPr>
        <w:t xml:space="preserve"> </w:t>
      </w:r>
      <w:r w:rsidR="001A26F8" w:rsidRPr="000D52AF">
        <w:rPr>
          <w:noProof/>
        </w:rPr>
        <w:t xml:space="preserve">Диалоговое окно параметры при этом будет отображать список параметров, соответствующих уже вновь выбранному элементу </w:t>
      </w:r>
      <w:r w:rsidR="001A26F8" w:rsidRPr="000D52AF">
        <w:rPr>
          <w:rStyle w:val="aa"/>
          <w:noProof/>
        </w:rPr>
        <w:t>«HS - Канал»</w:t>
      </w:r>
      <w:r w:rsidR="001A26F8" w:rsidRPr="000D52AF">
        <w:rPr>
          <w:noProof/>
        </w:rPr>
        <w:t xml:space="preserve"> (см. </w:t>
      </w:r>
      <w:r w:rsidR="001A26F8" w:rsidRPr="000D52AF">
        <w:rPr>
          <w:noProof/>
        </w:rPr>
        <w:fldChar w:fldCharType="begin"/>
      </w:r>
      <w:r w:rsidR="001A26F8" w:rsidRPr="000D52AF">
        <w:rPr>
          <w:noProof/>
        </w:rPr>
        <w:instrText xml:space="preserve"> REF _Ref187318957 \h </w:instrText>
      </w:r>
      <w:r w:rsidR="001A26F8" w:rsidRPr="000D52AF">
        <w:rPr>
          <w:noProof/>
        </w:rPr>
      </w:r>
      <w:r w:rsidR="001A26F8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38</w:t>
      </w:r>
      <w:r w:rsidR="001A26F8" w:rsidRPr="000D52AF">
        <w:rPr>
          <w:noProof/>
        </w:rPr>
        <w:fldChar w:fldCharType="end"/>
      </w:r>
      <w:r w:rsidR="001A26F8"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291E498D" w:rsidR="00561887" w:rsidRDefault="0056188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  <w:gridCol w:w="8924"/>
      </w:tblGrid>
      <w:tr w:rsidR="00540348" w14:paraId="10D5F2A7" w14:textId="77777777" w:rsidTr="004F0F49">
        <w:tc>
          <w:tcPr>
            <w:tcW w:w="5646" w:type="dxa"/>
          </w:tcPr>
          <w:p w14:paraId="2D6A9D56" w14:textId="74B25B34" w:rsidR="00540348" w:rsidRDefault="00540348" w:rsidP="00540348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D5DF3" wp14:editId="0EC53D20">
                  <wp:extent cx="3448050" cy="4381500"/>
                  <wp:effectExtent l="0" t="0" r="0" b="0"/>
                  <wp:docPr id="1073741838" name="03_parameters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03_parameters_channel.png"/>
                          <pic:cNvPicPr/>
                        </pic:nvPicPr>
                        <pic:blipFill>
                          <a:blip r:link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ED85" w14:textId="7209DFA4" w:rsidR="00540348" w:rsidRDefault="00540348" w:rsidP="00540348">
            <w:pPr>
              <w:pStyle w:val="a5"/>
              <w:rPr>
                <w:noProof/>
              </w:rPr>
            </w:pPr>
            <w:bookmarkStart w:id="127" w:name="_Ref187318957"/>
            <w:bookmarkStart w:id="128" w:name="_Toc444866766"/>
            <w:bookmarkStart w:id="129" w:name="_Toc44486717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38</w:t>
            </w:r>
            <w:r w:rsidRPr="000D52AF">
              <w:rPr>
                <w:noProof/>
              </w:rPr>
              <w:fldChar w:fldCharType="end"/>
            </w:r>
            <w:bookmarkEnd w:id="127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>О</w:t>
            </w:r>
            <w:r w:rsidRPr="000D52AF">
              <w:rPr>
                <w:noProof/>
              </w:rPr>
              <w:t>кно «</w:t>
            </w:r>
            <w:r w:rsidRPr="00540348">
              <w:t>Параметры</w:t>
            </w:r>
            <w:r w:rsidRPr="000D52AF">
              <w:rPr>
                <w:noProof/>
              </w:rPr>
              <w:t>» для канала</w:t>
            </w:r>
            <w:bookmarkEnd w:id="128"/>
            <w:bookmarkEnd w:id="129"/>
          </w:p>
        </w:tc>
        <w:tc>
          <w:tcPr>
            <w:tcW w:w="8924" w:type="dxa"/>
          </w:tcPr>
          <w:p w14:paraId="6D476FFE" w14:textId="51EB0A81" w:rsidR="00943135" w:rsidRPr="000D52AF" w:rsidRDefault="00943135" w:rsidP="00943135">
            <w:pPr>
              <w:rPr>
                <w:rStyle w:val="aa"/>
                <w:noProof/>
              </w:rPr>
            </w:pPr>
            <w:r w:rsidRPr="000D52AF">
              <w:rPr>
                <w:noProof/>
              </w:rPr>
              <w:t xml:space="preserve">Выделите параметр </w:t>
            </w:r>
            <w:r w:rsidRPr="000D52AF">
              <w:rPr>
                <w:rStyle w:val="aa"/>
                <w:noProof/>
              </w:rPr>
              <w:t>«</w:t>
            </w:r>
            <w:r>
              <w:rPr>
                <w:rStyle w:val="aa"/>
                <w:noProof/>
              </w:rPr>
              <w:t>_</w:t>
            </w:r>
            <w:r w:rsidRPr="000D52AF">
              <w:rPr>
                <w:rStyle w:val="aa"/>
                <w:noProof/>
              </w:rPr>
              <w:t>g (Массовый расход</w:t>
            </w:r>
            <w:r w:rsidR="00A85F05">
              <w:rPr>
                <w:rStyle w:val="aa"/>
                <w:noProof/>
              </w:rPr>
              <w:t>, кг</w:t>
            </w:r>
            <w:r w:rsidR="00A85F05">
              <w:rPr>
                <w:rStyle w:val="aa"/>
                <w:noProof/>
                <w:lang w:val="en-US"/>
              </w:rPr>
              <w:t>/</w:t>
            </w:r>
            <w:r w:rsidR="00A85F05">
              <w:rPr>
                <w:rStyle w:val="aa"/>
                <w:noProof/>
              </w:rPr>
              <w:t>с</w:t>
            </w:r>
            <w:r w:rsidRPr="000D52AF">
              <w:rPr>
                <w:rStyle w:val="aa"/>
                <w:noProof/>
              </w:rPr>
              <w:t>)»</w:t>
            </w:r>
            <w:r w:rsidRPr="000D52AF">
              <w:rPr>
                <w:noProof/>
              </w:rPr>
              <w:t xml:space="preserve"> и нажмите кнопку </w:t>
            </w:r>
            <w:r w:rsidRPr="000D52AF">
              <w:rPr>
                <w:rStyle w:val="aa"/>
                <w:noProof/>
              </w:rPr>
              <w:t>«Создать график»</w:t>
            </w:r>
            <w:r w:rsidRPr="000D52AF">
              <w:rPr>
                <w:noProof/>
              </w:rPr>
              <w:t>.</w:t>
            </w:r>
          </w:p>
          <w:p w14:paraId="68A055B0" w14:textId="2B831259" w:rsidR="00943135" w:rsidRPr="000D52AF" w:rsidRDefault="00943135" w:rsidP="00943135">
            <w:pPr>
              <w:rPr>
                <w:noProof/>
              </w:rPr>
            </w:pPr>
            <w:r w:rsidRPr="000D52AF">
              <w:rPr>
                <w:noProof/>
              </w:rPr>
              <w:t xml:space="preserve">Запустите задачу на расчет (пункт </w:t>
            </w:r>
            <w:r w:rsidRPr="000D52AF">
              <w:rPr>
                <w:rStyle w:val="aa"/>
                <w:noProof/>
              </w:rPr>
              <w:t>«Расчёт</w:t>
            </w:r>
            <w:r w:rsidR="001E6A0F">
              <w:rPr>
                <w:rStyle w:val="aa"/>
                <w:noProof/>
                <w:lang w:val="en-US"/>
              </w:rPr>
              <w:t xml:space="preserve"> → </w:t>
            </w:r>
            <w:r w:rsidRPr="000D52AF">
              <w:rPr>
                <w:rStyle w:val="aa"/>
                <w:noProof/>
              </w:rPr>
              <w:t>Пуск</w:t>
            </w:r>
            <w:r w:rsidRPr="000D52AF">
              <w:rPr>
                <w:noProof/>
              </w:rPr>
              <w:t>»</w:t>
            </w:r>
            <w:r w:rsidR="001E6A0F">
              <w:rPr>
                <w:noProof/>
                <w:lang w:val="en-US"/>
              </w:rPr>
              <w:t xml:space="preserve"> </w:t>
            </w:r>
            <w:r w:rsidR="001E6A0F">
              <w:rPr>
                <w:noProof/>
              </w:rPr>
              <w:t>Главного меню</w:t>
            </w:r>
            <w:r w:rsidRPr="000D52AF">
              <w:rPr>
                <w:noProof/>
              </w:rPr>
              <w:t xml:space="preserve">). Запустить задачу на расчет также можно нажав клавишу </w:t>
            </w:r>
            <w:r w:rsidRPr="000D52AF">
              <w:rPr>
                <w:rStyle w:val="aa"/>
                <w:noProof/>
              </w:rPr>
              <w:t>«F9»</w:t>
            </w:r>
            <w:r w:rsidRPr="000D52AF">
              <w:rPr>
                <w:noProof/>
              </w:rPr>
              <w:t xml:space="preserve"> на клавиатуре либо используя кнопки запуска расчета из схемного или главного окна.</w:t>
            </w:r>
          </w:p>
          <w:p w14:paraId="6F82A517" w14:textId="77777777" w:rsidR="006E7185" w:rsidRPr="000D52AF" w:rsidRDefault="006E7185" w:rsidP="006E7185">
            <w:pPr>
              <w:rPr>
                <w:noProof/>
              </w:rPr>
            </w:pPr>
            <w:r w:rsidRPr="000D52AF">
              <w:rPr>
                <w:noProof/>
              </w:rPr>
      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      </w:r>
          </w:p>
          <w:p w14:paraId="79888C81" w14:textId="0867CEBC" w:rsidR="001A26F8" w:rsidRDefault="006E7185" w:rsidP="004F0F49">
            <w:pPr>
              <w:rPr>
                <w:noProof/>
              </w:rPr>
            </w:pPr>
            <w:r w:rsidRPr="000D52AF">
              <w:rPr>
                <w:noProof/>
              </w:rPr>
              <w:t>Давление во внутреннем узле = 12</w:t>
            </w:r>
            <w:r w:rsidR="0017253E">
              <w:rPr>
                <w:noProof/>
              </w:rPr>
              <w:t>5000</w:t>
            </w:r>
            <w:r w:rsidRPr="000D52AF">
              <w:rPr>
                <w:noProof/>
              </w:rPr>
              <w:t xml:space="preserve">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_Ref187329023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="00DE2FF2" w:rsidRPr="000D52AF">
              <w:rPr>
                <w:noProof/>
              </w:rPr>
              <w:t xml:space="preserve">Рисунок </w:t>
            </w:r>
            <w:r w:rsidR="00DE2FF2">
              <w:rPr>
                <w:noProof/>
              </w:rPr>
              <w:t>39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),</w:t>
            </w:r>
            <w:r>
              <w:rPr>
                <w:noProof/>
              </w:rPr>
              <w:t xml:space="preserve"> м</w:t>
            </w:r>
            <w:r w:rsidRPr="000D52AF">
              <w:rPr>
                <w:noProof/>
              </w:rPr>
              <w:t xml:space="preserve">ассовый расход по </w:t>
            </w:r>
            <w:r w:rsidR="004F0F49">
              <w:rPr>
                <w:noProof/>
              </w:rPr>
              <w:t>трубопроводу примерно</w:t>
            </w:r>
            <w:r w:rsidRPr="000D52AF">
              <w:rPr>
                <w:noProof/>
              </w:rPr>
              <w:t xml:space="preserve"> 2</w:t>
            </w:r>
            <w:r w:rsidR="004F0F49">
              <w:rPr>
                <w:noProof/>
              </w:rPr>
              <w:t>5,1 кг</w:t>
            </w:r>
            <w:r w:rsidR="004F0F49">
              <w:rPr>
                <w:noProof/>
                <w:lang w:val="en-US"/>
              </w:rPr>
              <w:t>/</w:t>
            </w:r>
            <w:r w:rsidR="004F0F49">
              <w:rPr>
                <w:noProof/>
              </w:rPr>
              <w:t>с</w:t>
            </w:r>
            <w:r w:rsidRPr="000D52AF">
              <w:rPr>
                <w:noProof/>
              </w:rPr>
              <w:t xml:space="preserve"> (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REF _Ref187329061 \h  \* MERGEFORMAT </w:instrText>
            </w:r>
            <w:r w:rsidRPr="000D52AF">
              <w:rPr>
                <w:noProof/>
              </w:rPr>
            </w:r>
            <w:r w:rsidRPr="000D52AF">
              <w:rPr>
                <w:noProof/>
              </w:rPr>
              <w:fldChar w:fldCharType="separate"/>
            </w:r>
            <w:r w:rsidR="00DE2FF2" w:rsidRPr="000D52AF">
              <w:rPr>
                <w:noProof/>
              </w:rPr>
              <w:t xml:space="preserve">Рисунок </w:t>
            </w:r>
            <w:r w:rsidR="00DE2FF2">
              <w:rPr>
                <w:noProof/>
              </w:rPr>
              <w:t>40</w:t>
            </w:r>
            <w:r w:rsidRPr="000D52AF">
              <w:rPr>
                <w:noProof/>
              </w:rPr>
              <w:fldChar w:fldCharType="end"/>
            </w:r>
            <w:r w:rsidRPr="000D52AF">
              <w:rPr>
                <w:noProof/>
              </w:rPr>
              <w:t>).</w:t>
            </w:r>
          </w:p>
          <w:p w14:paraId="1B2FB8EC" w14:textId="6702743F" w:rsidR="00540348" w:rsidRDefault="001A26F8" w:rsidP="001A26F8">
            <w:pPr>
              <w:rPr>
                <w:noProof/>
              </w:rPr>
            </w:pPr>
            <w:r>
              <w:rPr>
                <w:noProof/>
              </w:rPr>
              <w:t>При автономном моделировании теплогидравлической модели (без автоматического управления) пользователь имеет возможность просматривать любые параметры любого расчетного блок</w:t>
            </w:r>
            <w:r>
              <w:rPr>
                <w:noProof/>
              </w:rPr>
              <w:t>а на схеме и</w:t>
            </w:r>
            <w:r>
              <w:rPr>
                <w:noProof/>
              </w:rPr>
              <w:t xml:space="preserve"> выводить параметры на график</w:t>
            </w:r>
            <w:r>
              <w:rPr>
                <w:noProof/>
              </w:rPr>
              <w:t>.</w:t>
            </w:r>
          </w:p>
        </w:tc>
      </w:tr>
    </w:tbl>
    <w:p w14:paraId="5D25B413" w14:textId="35DB2876" w:rsidR="00540348" w:rsidRDefault="001A26F8" w:rsidP="004F0F49">
      <w:pPr>
        <w:rPr>
          <w:noProof/>
        </w:rPr>
      </w:pPr>
      <w:r>
        <w:rPr>
          <w:noProof/>
        </w:rPr>
        <w:t>М</w:t>
      </w:r>
      <w:r>
        <w:rPr>
          <w:noProof/>
        </w:rPr>
        <w:t xml:space="preserve">ы сделали </w:t>
      </w:r>
      <w:r>
        <w:rPr>
          <w:noProof/>
        </w:rPr>
        <w:t xml:space="preserve">график </w:t>
      </w:r>
      <w:r>
        <w:rPr>
          <w:noProof/>
        </w:rPr>
        <w:t>для давления во внутреннем узле, расход по каналу предлагается вывести</w:t>
      </w:r>
      <w:r>
        <w:rPr>
          <w:noProof/>
        </w:rPr>
        <w:t xml:space="preserve"> на график</w:t>
      </w:r>
      <w:r>
        <w:rPr>
          <w:noProof/>
        </w:rPr>
        <w:t xml:space="preserve"> самостоятельно</w:t>
      </w:r>
      <w:r>
        <w:rPr>
          <w:noProof/>
        </w:rPr>
        <w:t>. Т</w:t>
      </w:r>
      <w:r>
        <w:rPr>
          <w:noProof/>
        </w:rPr>
        <w:t>акже есть возможность оказывать влияние на неко</w:t>
      </w:r>
      <w:r>
        <w:rPr>
          <w:noProof/>
        </w:rPr>
        <w:t>торые другие величины – граничные условия, положение задвижек можно менять либо вручную (если положение задано числом), либо через базу сигналов, если положение задано сигналом.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1A26F8" w14:paraId="0435EC61" w14:textId="77777777" w:rsidTr="001A26F8">
        <w:tc>
          <w:tcPr>
            <w:tcW w:w="7280" w:type="dxa"/>
          </w:tcPr>
          <w:p w14:paraId="03646060" w14:textId="77777777" w:rsidR="001A26F8" w:rsidRDefault="001A26F8" w:rsidP="001A26F8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CBF9EE" wp14:editId="3FC6BFA1">
                  <wp:extent cx="3114675" cy="2781300"/>
                  <wp:effectExtent l="0" t="0" r="9525" b="0"/>
                  <wp:docPr id="1073741840" name="03_graph_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03_graph_p.png"/>
                          <pic:cNvPicPr/>
                        </pic:nvPicPr>
                        <pic:blipFill>
                          <a:blip r:link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ABE32" w14:textId="4E748580" w:rsidR="001A26F8" w:rsidRDefault="001A26F8" w:rsidP="001A26F8">
            <w:pPr>
              <w:pStyle w:val="a5"/>
              <w:rPr>
                <w:noProof/>
              </w:rPr>
            </w:pPr>
            <w:bookmarkStart w:id="130" w:name="_Ref187329023"/>
            <w:bookmarkStart w:id="131" w:name="_Toc444866767"/>
            <w:bookmarkStart w:id="132" w:name="_Toc444867174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39</w:t>
            </w:r>
            <w:r w:rsidRPr="000D52AF">
              <w:rPr>
                <w:noProof/>
              </w:rPr>
              <w:fldChar w:fldCharType="end"/>
            </w:r>
            <w:bookmarkEnd w:id="130"/>
            <w:r w:rsidRPr="000D52AF">
              <w:rPr>
                <w:noProof/>
              </w:rPr>
              <w:t>. График давления во внутреннем узле схемы</w:t>
            </w:r>
            <w:bookmarkEnd w:id="131"/>
            <w:bookmarkEnd w:id="132"/>
          </w:p>
        </w:tc>
        <w:tc>
          <w:tcPr>
            <w:tcW w:w="7280" w:type="dxa"/>
          </w:tcPr>
          <w:p w14:paraId="4CD196B6" w14:textId="77777777" w:rsidR="001A26F8" w:rsidRDefault="001A26F8" w:rsidP="001A26F8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5B8154" wp14:editId="46B25682">
                  <wp:extent cx="3810000" cy="3810000"/>
                  <wp:effectExtent l="0" t="0" r="0" b="0"/>
                  <wp:docPr id="1073741844" name="03_graph_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03_graph_g.png"/>
                          <pic:cNvPicPr/>
                        </pic:nvPicPr>
                        <pic:blipFill>
                          <a:blip r:link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F7AC6" w14:textId="2BEA1668" w:rsidR="001A26F8" w:rsidRDefault="001A26F8" w:rsidP="001A26F8">
            <w:pPr>
              <w:pStyle w:val="a5"/>
              <w:rPr>
                <w:noProof/>
              </w:rPr>
            </w:pPr>
            <w:bookmarkStart w:id="133" w:name="_Ref187329061"/>
            <w:bookmarkStart w:id="134" w:name="_Toc444866768"/>
            <w:bookmarkStart w:id="135" w:name="_Toc444867175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40</w:t>
            </w:r>
            <w:r w:rsidRPr="000D52AF">
              <w:rPr>
                <w:noProof/>
              </w:rPr>
              <w:fldChar w:fldCharType="end"/>
            </w:r>
            <w:bookmarkEnd w:id="133"/>
            <w:r w:rsidRPr="000D52AF">
              <w:rPr>
                <w:noProof/>
              </w:rPr>
              <w:t xml:space="preserve">. </w:t>
            </w:r>
            <w:r w:rsidRPr="001A26F8">
              <w:t>График</w:t>
            </w:r>
            <w:r w:rsidRPr="000D52AF">
              <w:rPr>
                <w:noProof/>
              </w:rPr>
              <w:t xml:space="preserve"> массового расхода в трубе</w:t>
            </w:r>
            <w:bookmarkEnd w:id="134"/>
            <w:bookmarkEnd w:id="135"/>
          </w:p>
        </w:tc>
      </w:tr>
    </w:tbl>
    <w:p w14:paraId="41DA5CD2" w14:textId="44E8C089" w:rsidR="00A53E10" w:rsidRPr="000D52AF" w:rsidRDefault="001A26F8" w:rsidP="001A26F8">
      <w:pPr>
        <w:rPr>
          <w:noProof/>
        </w:rPr>
      </w:pPr>
      <w:r>
        <w:rPr>
          <w:noProof/>
        </w:rPr>
        <w:t>Для примера, вы можете изменить давление в левом граничном узле с 1.5</w:t>
      </w:r>
      <w:r>
        <w:rPr>
          <w:noProof/>
          <w:lang w:val="en-US"/>
        </w:rPr>
        <w:t xml:space="preserve">e5 </w:t>
      </w:r>
      <w:r>
        <w:rPr>
          <w:noProof/>
        </w:rPr>
        <w:t>на какое-либо другое (1.4</w:t>
      </w:r>
      <w:r>
        <w:rPr>
          <w:noProof/>
          <w:lang w:val="en-US"/>
        </w:rPr>
        <w:t xml:space="preserve">e5, 1.1e5 </w:t>
      </w:r>
      <w:r>
        <w:rPr>
          <w:noProof/>
        </w:rPr>
        <w:t>или 1.7</w:t>
      </w:r>
      <w:r>
        <w:rPr>
          <w:noProof/>
          <w:lang w:val="en-US"/>
        </w:rPr>
        <w:t xml:space="preserve">e5) </w:t>
      </w:r>
      <w:r>
        <w:rPr>
          <w:noProof/>
        </w:rPr>
        <w:t>и посмотреть как это отразится на давлении в среднем узле и на массовом расходе. Следует учесть что подобные изменения происходят (для расчетного кода) мгновенно и важно не слишком сильно «дёргать» расчетную схему, чтобы она оставалась устойчивой для численного интегрирования. Другой пример – можно изменить гидравлический диаметр одного из каналов и это скажется также как на итоговом расходе, так и на давлении в среднем узле. Если, например, задать давление слева таким же как и справа то течение теплоносителя через трубопровод прекратится…</w:t>
      </w:r>
    </w:p>
    <w:p w14:paraId="19D30AE6" w14:textId="6CC9AA1C" w:rsidR="00A53E10" w:rsidRPr="000D52AF" w:rsidRDefault="00A53E10" w:rsidP="00A245F3">
      <w:pPr>
        <w:pStyle w:val="2"/>
        <w:rPr>
          <w:noProof/>
        </w:rPr>
      </w:pPr>
      <w:bookmarkStart w:id="136" w:name="_Toc421033229"/>
      <w:r w:rsidRPr="000D52AF">
        <w:rPr>
          <w:noProof/>
        </w:rPr>
        <w:lastRenderedPageBreak/>
        <w:t>Добавление датчиков</w:t>
      </w:r>
      <w:r w:rsidR="00921B7E">
        <w:rPr>
          <w:noProof/>
        </w:rPr>
        <w:t xml:space="preserve"> (точек контроля)</w:t>
      </w:r>
      <w:r w:rsidRPr="000D52AF">
        <w:rPr>
          <w:noProof/>
        </w:rPr>
        <w:t xml:space="preserve">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36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r w:rsidRPr="000D52AF">
        <w:rPr>
          <w:noProof/>
        </w:rPr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4C90CE0B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r w:rsidR="002A2920">
        <w:rPr>
          <w:rStyle w:val="aa"/>
          <w:noProof/>
          <w:lang w:val="en-US"/>
        </w:rPr>
        <w:t>D1</w:t>
      </w:r>
      <w:r w:rsidR="002A2920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23254369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="009C6F79">
        <w:rPr>
          <w:b/>
          <w:noProof/>
          <w:lang w:val="en-US"/>
        </w:rPr>
        <w:t>iq01</w:t>
      </w:r>
      <w:r w:rsidRPr="000D52AF">
        <w:rPr>
          <w:noProof/>
        </w:rPr>
        <w:t>».</w:t>
      </w:r>
    </w:p>
    <w:p w14:paraId="4E083EED" w14:textId="719DCFBE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76802962" w:rsidR="003E5653" w:rsidRDefault="00A53E10" w:rsidP="00E934F0">
      <w:pPr>
        <w:rPr>
          <w:noProof/>
        </w:rPr>
      </w:pPr>
      <w:r w:rsidRPr="000D52AF">
        <w:rPr>
          <w:noProof/>
        </w:rPr>
        <w:t>Таким образ</w:t>
      </w:r>
      <w:r w:rsidR="00CE3DDD">
        <w:rPr>
          <w:noProof/>
        </w:rPr>
        <w:t>ом, мы добавили на схему датчик</w:t>
      </w:r>
      <w:r w:rsidRPr="000D52AF">
        <w:rPr>
          <w:noProof/>
        </w:rPr>
        <w:t>,</w:t>
      </w:r>
      <w:r w:rsidR="003A6670" w:rsidRPr="000D52AF">
        <w:rPr>
          <w:noProof/>
        </w:rPr>
        <w:t xml:space="preserve"> который </w:t>
      </w:r>
      <w:r w:rsidR="00B37DEC">
        <w:rPr>
          <w:noProof/>
        </w:rPr>
        <w:t>«</w:t>
      </w:r>
      <w:r w:rsidR="003A6670" w:rsidRPr="000D52AF">
        <w:rPr>
          <w:noProof/>
        </w:rPr>
        <w:t>изме</w:t>
      </w:r>
      <w:r w:rsidR="00CE3DDD">
        <w:rPr>
          <w:noProof/>
        </w:rPr>
        <w:t>р</w:t>
      </w:r>
      <w:r w:rsidR="003A6670" w:rsidRPr="000D52AF">
        <w:rPr>
          <w:noProof/>
        </w:rPr>
        <w:t>яет</w:t>
      </w:r>
      <w:r w:rsidR="00B37DEC">
        <w:rPr>
          <w:noProof/>
        </w:rPr>
        <w:t>»</w:t>
      </w:r>
      <w:r w:rsidRPr="000D52AF">
        <w:rPr>
          <w:noProof/>
        </w:rPr>
        <w:t xml:space="preserve"> давление во внутреннем узле.</w:t>
      </w:r>
      <w:r w:rsidR="00B37DEC">
        <w:rPr>
          <w:noProof/>
        </w:rPr>
        <w:t xml:space="preserve"> По сути, этот блок на каждом шаге расчёта будет считывать значение параметра </w:t>
      </w:r>
      <w:r w:rsidR="00B37DEC" w:rsidRPr="00B37DEC">
        <w:rPr>
          <w:b/>
          <w:noProof/>
          <w:lang w:val="en-US"/>
        </w:rPr>
        <w:t>_p</w:t>
      </w:r>
      <w:r w:rsidR="00B37DEC">
        <w:rPr>
          <w:noProof/>
          <w:lang w:val="en-US"/>
        </w:rPr>
        <w:t xml:space="preserve"> </w:t>
      </w:r>
      <w:r w:rsidR="00B37DEC">
        <w:rPr>
          <w:noProof/>
        </w:rPr>
        <w:t xml:space="preserve">у внутреннего узла и записывать значение в сигнал </w:t>
      </w:r>
      <w:r w:rsidR="00B37DEC" w:rsidRPr="00B37DEC">
        <w:rPr>
          <w:b/>
          <w:noProof/>
          <w:lang w:val="en-US"/>
        </w:rPr>
        <w:t>D1_iq01</w:t>
      </w:r>
      <w:r w:rsidR="00B37DEC">
        <w:rPr>
          <w:noProof/>
          <w:lang w:val="en-US"/>
        </w:rPr>
        <w:t xml:space="preserve"> </w:t>
      </w:r>
      <w:r w:rsidR="00B37DEC">
        <w:rPr>
          <w:noProof/>
        </w:rPr>
        <w:t>базы данных.</w:t>
      </w:r>
    </w:p>
    <w:p w14:paraId="2DC093E8" w14:textId="3DE7DB68" w:rsidR="00776BA2" w:rsidRDefault="00776BA2" w:rsidP="00E934F0">
      <w:pPr>
        <w:rPr>
          <w:noProof/>
        </w:rPr>
      </w:pPr>
      <w:r w:rsidRPr="007F0A54">
        <w:rPr>
          <w:b/>
          <w:noProof/>
        </w:rPr>
        <w:t>Важное примечание</w:t>
      </w:r>
      <w:r>
        <w:rPr>
          <w:noProof/>
        </w:rPr>
        <w:t>: у точек контроля есть общее свойство с названием «Имя категории для точек контроля». Его необходимо изменить на «</w:t>
      </w:r>
      <w:r w:rsidRPr="007F0A54">
        <w:rPr>
          <w:b/>
          <w:noProof/>
        </w:rPr>
        <w:t>Датчики</w:t>
      </w:r>
      <w:r>
        <w:rPr>
          <w:noProof/>
        </w:rPr>
        <w:t>»</w:t>
      </w:r>
      <w:r w:rsidR="00E82EDE">
        <w:rPr>
          <w:noProof/>
        </w:rPr>
        <w:t xml:space="preserve"> (</w:t>
      </w:r>
      <w:r w:rsidR="00E82EDE">
        <w:rPr>
          <w:noProof/>
        </w:rPr>
        <w:fldChar w:fldCharType="begin"/>
      </w:r>
      <w:r w:rsidR="00E82EDE">
        <w:rPr>
          <w:noProof/>
        </w:rPr>
        <w:instrText xml:space="preserve"> REF _Ref445159267 \h </w:instrText>
      </w:r>
      <w:r w:rsidR="00E82EDE">
        <w:rPr>
          <w:noProof/>
        </w:rPr>
      </w:r>
      <w:r w:rsidR="00E82EDE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42</w:t>
      </w:r>
      <w:r w:rsidR="00E82EDE">
        <w:rPr>
          <w:noProof/>
        </w:rPr>
        <w:fldChar w:fldCharType="end"/>
      </w:r>
      <w:r w:rsidR="00E82EDE">
        <w:rPr>
          <w:noProof/>
        </w:rPr>
        <w:t>)</w:t>
      </w:r>
      <w:r>
        <w:rPr>
          <w:noProof/>
        </w:rPr>
        <w:t xml:space="preserve"> т.к. в нашей базе сигналов именно в этой категории хранятся сигналы для датчиков.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0"/>
        <w:gridCol w:w="7240"/>
      </w:tblGrid>
      <w:tr w:rsidR="00E82EDE" w14:paraId="4573C650" w14:textId="77777777" w:rsidTr="00755264">
        <w:tc>
          <w:tcPr>
            <w:tcW w:w="7280" w:type="dxa"/>
          </w:tcPr>
          <w:p w14:paraId="11DAF2A7" w14:textId="77777777" w:rsidR="00E82EDE" w:rsidRDefault="00E82EDE" w:rsidP="00E82ED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4CC551" wp14:editId="42AD9CF5">
                  <wp:extent cx="4518000" cy="1501200"/>
                  <wp:effectExtent l="0" t="0" r="0" b="3810"/>
                  <wp:docPr id="1073741850" name="03_new_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03_new_d1.png"/>
                          <pic:cNvPicPr/>
                        </pic:nvPicPr>
                        <pic:blipFill>
                          <a:blip r:link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00" cy="15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B10C" w14:textId="282BFA22" w:rsidR="00E82EDE" w:rsidRDefault="00E82EDE" w:rsidP="00E82EDE">
            <w:pPr>
              <w:pStyle w:val="a5"/>
              <w:rPr>
                <w:noProof/>
              </w:rPr>
            </w:pPr>
            <w:bookmarkStart w:id="137" w:name="_Ref187336379"/>
            <w:bookmarkStart w:id="138" w:name="_Toc444866769"/>
            <w:bookmarkStart w:id="139" w:name="_Toc444867176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41</w:t>
            </w:r>
            <w:r w:rsidRPr="000D52AF">
              <w:rPr>
                <w:noProof/>
              </w:rPr>
              <w:fldChar w:fldCharType="end"/>
            </w:r>
            <w:bookmarkEnd w:id="137"/>
            <w:r>
              <w:rPr>
                <w:noProof/>
              </w:rPr>
              <w:t xml:space="preserve">. </w:t>
            </w:r>
            <w:r w:rsidRPr="000D52AF">
              <w:rPr>
                <w:noProof/>
              </w:rPr>
              <w:t>«</w:t>
            </w:r>
            <w:r>
              <w:rPr>
                <w:noProof/>
              </w:rPr>
              <w:t>Т</w:t>
            </w:r>
            <w:r w:rsidRPr="000D52AF">
              <w:rPr>
                <w:noProof/>
              </w:rPr>
              <w:t>очк</w:t>
            </w:r>
            <w:r>
              <w:rPr>
                <w:noProof/>
              </w:rPr>
              <w:t>а</w:t>
            </w:r>
            <w:r w:rsidRPr="000D52AF">
              <w:rPr>
                <w:noProof/>
              </w:rPr>
              <w:t xml:space="preserve"> контроля» давления во внутреннем узле</w:t>
            </w:r>
            <w:bookmarkEnd w:id="138"/>
            <w:bookmarkEnd w:id="139"/>
          </w:p>
          <w:p w14:paraId="2331268D" w14:textId="357B2624" w:rsidR="007E0CAB" w:rsidRPr="007E0CAB" w:rsidRDefault="007E0CAB" w:rsidP="007E0CAB">
            <w:r w:rsidRPr="000D52AF">
              <w:rPr>
                <w:noProof/>
              </w:rPr>
              <w:t>Запустите задачу на расчет нажатием на пункт</w:t>
            </w:r>
            <w:r>
              <w:rPr>
                <w:noProof/>
              </w:rPr>
              <w:t xml:space="preserve"> Главного меню</w:t>
            </w:r>
            <w:r w:rsidRPr="000D52AF">
              <w:rPr>
                <w:noProof/>
              </w:rPr>
              <w:t xml:space="preserve"> </w:t>
            </w:r>
            <w:r>
              <w:rPr>
                <w:rStyle w:val="aa"/>
                <w:noProof/>
              </w:rPr>
              <w:t>«Расчёт</w:t>
            </w:r>
            <w:r w:rsidRPr="000D52AF">
              <w:rPr>
                <w:rStyle w:val="aa"/>
                <w:noProof/>
              </w:rPr>
              <w:t xml:space="preserve"> → Пуск»</w:t>
            </w:r>
            <w:r w:rsidRPr="000D52AF">
              <w:rPr>
                <w:noProof/>
              </w:rPr>
              <w:t>.</w:t>
            </w:r>
            <w:r w:rsidRPr="000D52AF">
              <w:rPr>
                <w:noProof/>
              </w:rPr>
              <w:t xml:space="preserve"> </w:t>
            </w:r>
            <w:r w:rsidRPr="000D52AF">
              <w:rPr>
                <w:noProof/>
              </w:rPr>
              <w:t>Если добавление датчик</w:t>
            </w:r>
            <w:r>
              <w:rPr>
                <w:noProof/>
              </w:rPr>
              <w:t>а</w:t>
            </w:r>
            <w:r w:rsidRPr="000D52AF">
              <w:rPr>
                <w:noProof/>
              </w:rPr>
              <w:t xml:space="preserve"> на схему было выполнено правильно, то в базе данных в категории </w:t>
            </w:r>
            <w:r w:rsidRPr="000D52AF">
              <w:rPr>
                <w:rStyle w:val="aa"/>
                <w:noProof/>
              </w:rPr>
              <w:t>«Датчики»</w:t>
            </w:r>
            <w:r w:rsidRPr="000D52AF">
              <w:rPr>
                <w:noProof/>
              </w:rPr>
              <w:t xml:space="preserve"> </w:t>
            </w:r>
            <w:r>
              <w:rPr>
                <w:noProof/>
              </w:rPr>
              <w:t xml:space="preserve">в </w:t>
            </w:r>
            <w:r w:rsidRPr="000D52AF">
              <w:rPr>
                <w:noProof/>
              </w:rPr>
              <w:t>групп</w:t>
            </w:r>
            <w:r>
              <w:rPr>
                <w:noProof/>
              </w:rPr>
              <w:t>е</w:t>
            </w:r>
            <w:r w:rsidRPr="000D52AF">
              <w:rPr>
                <w:noProof/>
              </w:rPr>
              <w:t xml:space="preserve"> сигналов </w:t>
            </w:r>
            <w:r w:rsidRPr="000D52AF">
              <w:rPr>
                <w:rStyle w:val="aa"/>
                <w:noProof/>
              </w:rPr>
              <w:t>«</w:t>
            </w:r>
            <w:r>
              <w:rPr>
                <w:rStyle w:val="aa"/>
                <w:noProof/>
                <w:lang w:val="en-US"/>
              </w:rPr>
              <w:t>D1</w:t>
            </w:r>
            <w:r w:rsidRPr="000D52AF">
              <w:rPr>
                <w:rStyle w:val="aa"/>
                <w:noProof/>
              </w:rPr>
              <w:t>»</w:t>
            </w:r>
            <w:r w:rsidRPr="00755264">
              <w:rPr>
                <w:rStyle w:val="aa"/>
                <w:b w:val="0"/>
                <w:noProof/>
                <w:lang w:val="en-US"/>
              </w:rPr>
              <w:t xml:space="preserve"> </w:t>
            </w:r>
            <w:r w:rsidRPr="00755264">
              <w:rPr>
                <w:rStyle w:val="aa"/>
                <w:b w:val="0"/>
                <w:noProof/>
              </w:rPr>
              <w:t>будет видно изменение текущего значения давления в среднем узле</w:t>
            </w:r>
            <w:r w:rsidRPr="00755264">
              <w:rPr>
                <w:noProof/>
              </w:rPr>
              <w:t>.</w:t>
            </w:r>
          </w:p>
        </w:tc>
        <w:tc>
          <w:tcPr>
            <w:tcW w:w="7280" w:type="dxa"/>
          </w:tcPr>
          <w:p w14:paraId="0E6BEF4F" w14:textId="77777777" w:rsidR="00E82EDE" w:rsidRDefault="00755264" w:rsidP="00755264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22B0AC" wp14:editId="196B33C7">
                  <wp:extent cx="4039200" cy="3528000"/>
                  <wp:effectExtent l="0" t="0" r="0" b="0"/>
                  <wp:docPr id="24" name="03_parameters_t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3_parameters_tk.png"/>
                          <pic:cNvPicPr/>
                        </pic:nvPicPr>
                        <pic:blipFill>
                          <a:blip r:link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0C35E" w14:textId="495F0A5A" w:rsidR="00755264" w:rsidRPr="00755264" w:rsidRDefault="00755264" w:rsidP="00755264">
            <w:pPr>
              <w:pStyle w:val="a5"/>
            </w:pPr>
            <w:bookmarkStart w:id="140" w:name="_Ref445159267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DE2FF2">
              <w:rPr>
                <w:noProof/>
              </w:rPr>
              <w:t>42</w:t>
            </w:r>
            <w:r w:rsidRPr="000D52AF">
              <w:rPr>
                <w:noProof/>
              </w:rPr>
              <w:fldChar w:fldCharType="end"/>
            </w:r>
            <w:bookmarkEnd w:id="140"/>
            <w:r w:rsidRPr="000D52AF">
              <w:rPr>
                <w:noProof/>
              </w:rPr>
              <w:t xml:space="preserve">. </w:t>
            </w:r>
            <w:r>
              <w:rPr>
                <w:noProof/>
              </w:rPr>
              <w:t xml:space="preserve">Общие </w:t>
            </w:r>
            <w:r w:rsidRPr="00755264">
              <w:t>свойства</w:t>
            </w:r>
            <w:r w:rsidRPr="000D52AF">
              <w:rPr>
                <w:noProof/>
              </w:rPr>
              <w:t xml:space="preserve"> «</w:t>
            </w:r>
            <w:r>
              <w:rPr>
                <w:noProof/>
              </w:rPr>
              <w:t>Т</w:t>
            </w:r>
            <w:r w:rsidRPr="000D52AF">
              <w:rPr>
                <w:noProof/>
              </w:rPr>
              <w:t>очки контроля»</w:t>
            </w:r>
          </w:p>
        </w:tc>
      </w:tr>
    </w:tbl>
    <w:p w14:paraId="710466CF" w14:textId="64A119C4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 xml:space="preserve">Инструменты </w:t>
      </w:r>
      <w:r w:rsidR="004F0684">
        <w:rPr>
          <w:rStyle w:val="aa"/>
          <w:noProof/>
        </w:rPr>
        <w:t xml:space="preserve">→ </w:t>
      </w:r>
      <w:r w:rsidR="0053356E" w:rsidRPr="000D52AF">
        <w:rPr>
          <w:rStyle w:val="aa"/>
          <w:noProof/>
        </w:rPr>
        <w:t>База данных»</w:t>
      </w:r>
      <w:r w:rsidR="0053356E" w:rsidRPr="000D52AF">
        <w:rPr>
          <w:noProof/>
        </w:rPr>
        <w:t xml:space="preserve"> </w:t>
      </w:r>
      <w:r w:rsidR="004F0684">
        <w:rPr>
          <w:noProof/>
        </w:rPr>
        <w:t>Г</w:t>
      </w:r>
      <w:r w:rsidRPr="000D52AF">
        <w:rPr>
          <w:noProof/>
        </w:rPr>
        <w:t xml:space="preserve">лавного </w:t>
      </w:r>
      <w:r w:rsidR="0053356E" w:rsidRPr="000D52AF">
        <w:rPr>
          <w:noProof/>
        </w:rPr>
        <w:t>меню).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>Режим 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</w:t>
      </w:r>
      <w:r w:rsidR="007E0CAB">
        <w:rPr>
          <w:noProof/>
        </w:rPr>
        <w:t xml:space="preserve">текущие </w:t>
      </w:r>
      <w:r w:rsidRPr="000D52AF">
        <w:rPr>
          <w:noProof/>
        </w:rPr>
        <w:t>значения сигналов, рассчитываемых схемой</w:t>
      </w:r>
      <w:r w:rsidR="007E0CAB">
        <w:rPr>
          <w:noProof/>
        </w:rPr>
        <w:t xml:space="preserve"> (а не начальные, задаваемые пользователем при редактировании базы данных)</w:t>
      </w:r>
      <w:r w:rsidRPr="000D52AF">
        <w:rPr>
          <w:noProof/>
        </w:rPr>
        <w:t>. Убедитесь, что значени</w:t>
      </w:r>
      <w:r w:rsidR="007E0CAB">
        <w:rPr>
          <w:noProof/>
        </w:rPr>
        <w:t>е</w:t>
      </w:r>
      <w:r w:rsidRPr="000D52AF">
        <w:rPr>
          <w:noProof/>
        </w:rPr>
        <w:t xml:space="preserve"> в таблице для </w:t>
      </w:r>
      <w:r w:rsidR="007E0CAB">
        <w:rPr>
          <w:noProof/>
        </w:rPr>
        <w:t xml:space="preserve">сигнала </w:t>
      </w:r>
      <w:r w:rsidR="007E0CAB" w:rsidRPr="007E0CAB">
        <w:rPr>
          <w:b/>
          <w:noProof/>
          <w:lang w:val="en-US"/>
        </w:rPr>
        <w:t>iq01</w:t>
      </w:r>
      <w:r w:rsidR="007E0CAB">
        <w:rPr>
          <w:noProof/>
          <w:lang w:val="en-US"/>
        </w:rPr>
        <w:t xml:space="preserve"> </w:t>
      </w:r>
      <w:r w:rsidR="007E0CAB">
        <w:rPr>
          <w:noProof/>
        </w:rPr>
        <w:t>группы сигналов</w:t>
      </w:r>
      <w:r w:rsidRPr="000D52AF">
        <w:rPr>
          <w:noProof/>
        </w:rPr>
        <w:t xml:space="preserve"> </w:t>
      </w:r>
      <w:r w:rsidR="007E0CAB">
        <w:rPr>
          <w:rStyle w:val="aa"/>
          <w:noProof/>
          <w:lang w:val="en-US"/>
        </w:rPr>
        <w:t>D1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соответствуют давлению в узле схемы.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59AC761" wp14:editId="40AE2BCA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48C132FE" w:rsidR="00A53E10" w:rsidRDefault="00A53E10" w:rsidP="00831D7B">
      <w:pPr>
        <w:pStyle w:val="a5"/>
        <w:rPr>
          <w:noProof/>
        </w:rPr>
      </w:pPr>
      <w:bookmarkStart w:id="141" w:name="_Ref187339473"/>
      <w:bookmarkStart w:id="142" w:name="_Toc444866770"/>
      <w:bookmarkStart w:id="143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41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42"/>
      <w:bookmarkEnd w:id="143"/>
    </w:p>
    <w:p w14:paraId="36CE0ECB" w14:textId="310FEF8D" w:rsidR="00D44EC0" w:rsidRPr="00D44EC0" w:rsidRDefault="00D44EC0" w:rsidP="00D44EC0">
      <w:r>
        <w:t xml:space="preserve">Отметим, что созданные ранее сигналы для датчиков </w:t>
      </w:r>
      <w:r>
        <w:rPr>
          <w:lang w:val="en-US"/>
        </w:rPr>
        <w:t xml:space="preserve">D2 и D3 </w:t>
      </w:r>
      <w:r>
        <w:t xml:space="preserve">нами не использованы, но могут быть задействованы при дальнейшей разработке схемы. Также, при коллективной работе, сначала </w:t>
      </w:r>
      <w:r w:rsidR="00A76AAB">
        <w:t xml:space="preserve">как правило </w:t>
      </w:r>
      <w:r>
        <w:t>создается база сигналов</w:t>
      </w:r>
      <w:r w:rsidR="00A76AAB">
        <w:t>,</w:t>
      </w:r>
      <w:r>
        <w:t xml:space="preserve"> а уже потом к каждому объекту подключаются «реальные» данные. Это позволяет создавать алгоритмы управления без модели, используя уже «как бы</w:t>
      </w:r>
      <w:r w:rsidR="00D7776A">
        <w:t>»</w:t>
      </w:r>
      <w:r>
        <w:t xml:space="preserve"> готовые датчики, а разработчик модели позже «привязывает» к датчикам те или иные расчетные параметры из модели.</w:t>
      </w:r>
      <w:r w:rsidR="007D682A">
        <w:t xml:space="preserve"> Либо наоборот, если модель создается ранее, показания точек контроля «висят» в базе данных</w:t>
      </w:r>
      <w:r w:rsidR="00A76AAB">
        <w:t>,</w:t>
      </w:r>
      <w:bookmarkStart w:id="144" w:name="_GoBack"/>
      <w:bookmarkEnd w:id="144"/>
      <w:r w:rsidR="007D682A">
        <w:t xml:space="preserve"> но еще никем не используются.</w:t>
      </w:r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45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45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46" w:name="_Toc421033232"/>
      <w:r w:rsidRPr="000D52AF">
        <w:rPr>
          <w:noProof/>
        </w:rPr>
        <w:t>Создание простейшего алгоритма управления</w:t>
      </w:r>
      <w:bookmarkEnd w:id="146"/>
    </w:p>
    <w:p w14:paraId="50D75B07" w14:textId="7825EB8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20D638F2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EB751E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12FF197" wp14:editId="74D2BDB2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7A43A775" w:rsidR="00A23D07" w:rsidRPr="000D52AF" w:rsidRDefault="00A23D07" w:rsidP="00831D7B">
      <w:pPr>
        <w:pStyle w:val="a5"/>
        <w:rPr>
          <w:noProof/>
        </w:rPr>
      </w:pPr>
      <w:bookmarkStart w:id="147" w:name="_Ref255949066"/>
      <w:bookmarkStart w:id="148" w:name="_Toc444866772"/>
      <w:bookmarkStart w:id="149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47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48"/>
      <w:bookmarkEnd w:id="149"/>
    </w:p>
    <w:p w14:paraId="2D40A626" w14:textId="492E8C84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4EDCC4F6" w:rsidR="00A23D07" w:rsidRPr="000D52AF" w:rsidRDefault="00D43B74" w:rsidP="00741BB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7CE105" wp14:editId="53C44349">
            <wp:extent cx="4972050" cy="2305050"/>
            <wp:effectExtent l="0" t="0" r="0" b="0"/>
            <wp:docPr id="1073741854" name="04_submodel_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04_submodel_on_scheme.png"/>
                    <pic:cNvPicPr/>
                  </pic:nvPicPr>
                  <pic:blipFill>
                    <a:blip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7143A358" w:rsidR="00A23D07" w:rsidRPr="000D52AF" w:rsidRDefault="00A23D07" w:rsidP="00831D7B">
      <w:pPr>
        <w:pStyle w:val="a5"/>
        <w:rPr>
          <w:noProof/>
        </w:rPr>
      </w:pPr>
      <w:bookmarkStart w:id="150" w:name="_Ref186205418"/>
      <w:bookmarkStart w:id="151" w:name="_Toc444866773"/>
      <w:bookmarkStart w:id="152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50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51"/>
      <w:bookmarkEnd w:id="152"/>
    </w:p>
    <w:p w14:paraId="6C51F168" w14:textId="0364E53F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46947DDC" w:rsidR="00A23D07" w:rsidRPr="000D52AF" w:rsidRDefault="0011558D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D43C1" wp14:editId="2B561778">
            <wp:extent cx="4924425" cy="2105025"/>
            <wp:effectExtent l="0" t="0" r="9525" b="9525"/>
            <wp:docPr id="1073741855" name="04_inside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04_inside_submodel.png"/>
                    <pic:cNvPicPr/>
                  </pic:nvPicPr>
                  <pic:blipFill>
                    <a:blip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4F3BBE0B" w:rsidR="00A23D07" w:rsidRPr="000D52AF" w:rsidRDefault="00A23D07" w:rsidP="00831D7B">
      <w:pPr>
        <w:pStyle w:val="a5"/>
        <w:rPr>
          <w:noProof/>
        </w:rPr>
      </w:pPr>
      <w:bookmarkStart w:id="153" w:name="_Ref186205857"/>
      <w:bookmarkStart w:id="154" w:name="_Toc444866774"/>
      <w:bookmarkStart w:id="155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53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54"/>
      <w:bookmarkEnd w:id="155"/>
    </w:p>
    <w:p w14:paraId="587588AC" w14:textId="580C7EA2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46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1C8C1D09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1B4D56A9" w:rsidR="00A23D07" w:rsidRPr="000D52AF" w:rsidRDefault="0039192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102573C" wp14:editId="20CF292B">
            <wp:extent cx="4953000" cy="4067175"/>
            <wp:effectExtent l="0" t="0" r="0" b="9525"/>
            <wp:docPr id="1073741857" name="04_in_out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04_in_out_signals.png"/>
                    <pic:cNvPicPr/>
                  </pic:nvPicPr>
                  <pic:blipFill>
                    <a:blip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12171998" w:rsidR="00E73F0B" w:rsidRPr="000D52AF" w:rsidRDefault="00A23D07" w:rsidP="00831D7B">
      <w:pPr>
        <w:pStyle w:val="a5"/>
        <w:rPr>
          <w:noProof/>
        </w:rPr>
      </w:pPr>
      <w:bookmarkStart w:id="156" w:name="_Ref186207512"/>
      <w:bookmarkStart w:id="157" w:name="_Toc444866775"/>
      <w:bookmarkStart w:id="158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56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57"/>
      <w:bookmarkEnd w:id="158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59" w:name="_Toc421033233"/>
      <w:r w:rsidRPr="000D52AF">
        <w:rPr>
          <w:noProof/>
        </w:rPr>
        <w:lastRenderedPageBreak/>
        <w:t>Соединение блоков с сигналами из базы данных</w:t>
      </w:r>
      <w:bookmarkEnd w:id="159"/>
    </w:p>
    <w:p w14:paraId="600C26A0" w14:textId="2848FE73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48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307F444" wp14:editId="466B108A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3319FD6A" w:rsidR="00051E09" w:rsidRPr="000D52AF" w:rsidRDefault="00051E09" w:rsidP="00051E09">
      <w:pPr>
        <w:pStyle w:val="a5"/>
        <w:rPr>
          <w:noProof/>
        </w:rPr>
      </w:pPr>
      <w:bookmarkStart w:id="160" w:name="_Ref186208345"/>
      <w:bookmarkStart w:id="161" w:name="_Toc444866777"/>
      <w:bookmarkStart w:id="162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60"/>
      <w:r w:rsidRPr="000D52AF">
        <w:rPr>
          <w:noProof/>
        </w:rPr>
        <w:t>. Окно «Свойства объекта» для блока «Запись сигнала в список»</w:t>
      </w:r>
      <w:bookmarkEnd w:id="161"/>
      <w:bookmarkEnd w:id="162"/>
    </w:p>
    <w:p w14:paraId="75328403" w14:textId="3581AC20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27F7D7B5" w:rsidR="00A23D07" w:rsidRPr="000D52AF" w:rsidRDefault="00A23D07" w:rsidP="00F91137">
      <w:pPr>
        <w:rPr>
          <w:noProof/>
        </w:rPr>
      </w:pPr>
      <w:commentRangeStart w:id="163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49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Выберите данный сигнал, предварительно </w:t>
      </w:r>
      <w:r w:rsidR="00F91137" w:rsidRPr="000D52AF">
        <w:rPr>
          <w:noProof/>
        </w:rPr>
        <w:lastRenderedPageBreak/>
        <w:t>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49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63"/>
      <w:r w:rsidR="00F91137" w:rsidRPr="000D52AF">
        <w:rPr>
          <w:rStyle w:val="af2"/>
          <w:noProof/>
        </w:rPr>
        <w:commentReference w:id="163"/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D2C18F1" wp14:editId="146667A3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0062CFD5" w:rsidR="00A23D07" w:rsidRPr="000D52AF" w:rsidRDefault="00A23D07" w:rsidP="00831D7B">
      <w:pPr>
        <w:pStyle w:val="a5"/>
        <w:rPr>
          <w:noProof/>
        </w:rPr>
      </w:pPr>
      <w:bookmarkStart w:id="164" w:name="_Ref186208789"/>
      <w:bookmarkStart w:id="165" w:name="_Toc444866778"/>
      <w:bookmarkStart w:id="166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64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65"/>
      <w:bookmarkEnd w:id="166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67"/>
      <w:r w:rsidR="00F91137" w:rsidRPr="000D52AF">
        <w:rPr>
          <w:noProof/>
        </w:rPr>
        <w:t>см. Рисунок</w:t>
      </w:r>
      <w:commentRangeEnd w:id="167"/>
      <w:r w:rsidR="00F91137" w:rsidRPr="000D52AF">
        <w:rPr>
          <w:rStyle w:val="af2"/>
          <w:noProof/>
        </w:rPr>
        <w:commentReference w:id="167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68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68"/>
      <w:r w:rsidR="00F91137" w:rsidRPr="000D52AF">
        <w:rPr>
          <w:rStyle w:val="af2"/>
          <w:noProof/>
        </w:rPr>
        <w:commentReference w:id="168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69"/>
      <w:r w:rsidRPr="000D52AF">
        <w:rPr>
          <w:rStyle w:val="aa"/>
          <w:noProof/>
        </w:rPr>
        <w:t>RT238</w:t>
      </w:r>
      <w:commentRangeEnd w:id="169"/>
      <w:r w:rsidR="00F91137" w:rsidRPr="000D52AF">
        <w:rPr>
          <w:rStyle w:val="af2"/>
          <w:noProof/>
        </w:rPr>
        <w:commentReference w:id="169"/>
      </w:r>
      <w:r w:rsidRPr="000D52AF">
        <w:rPr>
          <w:noProof/>
        </w:rPr>
        <w:t>.</w:t>
      </w:r>
    </w:p>
    <w:p w14:paraId="15729E9D" w14:textId="09417C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37A2821A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0F55154F" w:rsidR="00A23D07" w:rsidRPr="000D52AF" w:rsidRDefault="00A23D07" w:rsidP="00831D7B">
      <w:pPr>
        <w:pStyle w:val="a5"/>
        <w:rPr>
          <w:noProof/>
        </w:rPr>
      </w:pPr>
      <w:bookmarkStart w:id="170" w:name="_Ref186210208"/>
      <w:bookmarkStart w:id="171" w:name="_Toc444866779"/>
      <w:bookmarkStart w:id="172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50</w:t>
      </w:r>
      <w:r w:rsidR="00CC5A86" w:rsidRPr="000D52AF">
        <w:rPr>
          <w:noProof/>
        </w:rPr>
        <w:fldChar w:fldCharType="end"/>
      </w:r>
      <w:bookmarkEnd w:id="170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71"/>
      <w:bookmarkEnd w:id="172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73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73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64E24A4E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151339">
        <w:rPr>
          <w:noProof/>
        </w:rPr>
        <w:fldChar w:fldCharType="begin"/>
      </w:r>
      <w:r w:rsidR="00151339">
        <w:rPr>
          <w:noProof/>
        </w:rPr>
        <w:instrText xml:space="preserve"> REF _Ref445038487 \h </w:instrText>
      </w:r>
      <w:r w:rsidR="00151339">
        <w:rPr>
          <w:noProof/>
        </w:rPr>
      </w:r>
      <w:r w:rsidR="00151339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51</w:t>
      </w:r>
      <w:r w:rsidR="00151339">
        <w:rPr>
          <w:noProof/>
        </w:rPr>
        <w:fldChar w:fldCharType="end"/>
      </w:r>
      <w:r w:rsidR="00151339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5980210C" w14:textId="046254F4" w:rsidR="00151339" w:rsidRDefault="00151339" w:rsidP="00151339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B61CF75" wp14:editId="7065E786">
            <wp:extent cx="4067175" cy="4410075"/>
            <wp:effectExtent l="0" t="0" r="9525" b="9525"/>
            <wp:docPr id="1073741862" name="04_prop_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4_prop_step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D5" w14:textId="5E3F7362" w:rsidR="00151339" w:rsidRPr="000D52AF" w:rsidRDefault="00151339" w:rsidP="00151339">
      <w:pPr>
        <w:pStyle w:val="a5"/>
        <w:rPr>
          <w:noProof/>
        </w:rPr>
      </w:pPr>
      <w:bookmarkStart w:id="174" w:name="_Ref445038487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51</w:t>
      </w:r>
      <w:r w:rsidRPr="000D52AF">
        <w:rPr>
          <w:noProof/>
        </w:rPr>
        <w:fldChar w:fldCharType="end"/>
      </w:r>
      <w:bookmarkEnd w:id="174"/>
      <w:r w:rsidRPr="000D52AF">
        <w:rPr>
          <w:noProof/>
        </w:rPr>
        <w:t xml:space="preserve">. </w:t>
      </w:r>
      <w:r>
        <w:rPr>
          <w:noProof/>
        </w:rPr>
        <w:t>Свойства блока типа «Ступенька»</w:t>
      </w:r>
    </w:p>
    <w:p w14:paraId="75676347" w14:textId="1EB973CF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784FAF44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292C98">
        <w:rPr>
          <w:noProof/>
        </w:rPr>
        <w:fldChar w:fldCharType="begin"/>
      </w:r>
      <w:r w:rsidR="00292C98">
        <w:rPr>
          <w:noProof/>
        </w:rPr>
        <w:instrText xml:space="preserve"> REF _Ref445038921 \h </w:instrText>
      </w:r>
      <w:r w:rsidR="00292C98">
        <w:rPr>
          <w:noProof/>
        </w:rPr>
      </w:r>
      <w:r w:rsidR="00292C98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52</w:t>
      </w:r>
      <w:r w:rsidR="00292C98">
        <w:rPr>
          <w:noProof/>
        </w:rPr>
        <w:fldChar w:fldCharType="end"/>
      </w:r>
      <w:r w:rsidR="00292C98">
        <w:rPr>
          <w:noProof/>
        </w:rPr>
        <w:t>)</w:t>
      </w:r>
      <w:r w:rsidRPr="000D52AF">
        <w:rPr>
          <w:noProof/>
        </w:rPr>
        <w:t>:</w:t>
      </w:r>
    </w:p>
    <w:p w14:paraId="5441DA2E" w14:textId="71113E53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Коэффициент усиления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4DECB106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>Максимальное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CFBF5F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Минимальное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0BD7D86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Начальные условия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10A78637" w14:textId="0CB1B987" w:rsidR="00292C98" w:rsidRDefault="00292C98" w:rsidP="00292C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2717E8" wp14:editId="106FF5D8">
            <wp:extent cx="4067175" cy="4410075"/>
            <wp:effectExtent l="0" t="0" r="9525" b="9525"/>
            <wp:docPr id="1073741864" name="04_prop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4_prop_integrator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BB3" w14:textId="78949534" w:rsidR="00292C98" w:rsidRPr="000D52AF" w:rsidRDefault="00292C98" w:rsidP="00292C98">
      <w:pPr>
        <w:pStyle w:val="a5"/>
        <w:rPr>
          <w:noProof/>
        </w:rPr>
      </w:pPr>
      <w:bookmarkStart w:id="175" w:name="_Ref44503892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DE2FF2">
        <w:rPr>
          <w:noProof/>
        </w:rPr>
        <w:t>52</w:t>
      </w:r>
      <w:r w:rsidRPr="000D52AF">
        <w:rPr>
          <w:noProof/>
        </w:rPr>
        <w:fldChar w:fldCharType="end"/>
      </w:r>
      <w:bookmarkEnd w:id="175"/>
      <w:r w:rsidRPr="000D52AF">
        <w:rPr>
          <w:noProof/>
        </w:rPr>
        <w:t xml:space="preserve">. </w:t>
      </w:r>
      <w:r>
        <w:rPr>
          <w:noProof/>
        </w:rPr>
        <w:t>Свойства блока типа «Интегратор с ограничением»</w:t>
      </w:r>
    </w:p>
    <w:p w14:paraId="33F1D9DB" w14:textId="10D754F5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D1C9066" wp14:editId="3237242E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652448DD" w:rsidR="00A23D07" w:rsidRPr="000D52AF" w:rsidRDefault="00A23D07" w:rsidP="00831D7B">
      <w:pPr>
        <w:pStyle w:val="a5"/>
        <w:rPr>
          <w:noProof/>
        </w:rPr>
      </w:pPr>
      <w:bookmarkStart w:id="176" w:name="_Ref186210842"/>
      <w:bookmarkStart w:id="177" w:name="_Toc444866780"/>
      <w:bookmarkStart w:id="178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76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77"/>
      <w:bookmarkEnd w:id="178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725D70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49AABFE0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472DA53C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79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79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25D8FCFE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0873C1D8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16E7F0F8" w:rsidR="00A23D07" w:rsidRPr="000D52AF" w:rsidRDefault="00A23D07" w:rsidP="00831D7B">
      <w:pPr>
        <w:pStyle w:val="a5"/>
        <w:rPr>
          <w:noProof/>
        </w:rPr>
      </w:pPr>
      <w:bookmarkStart w:id="180" w:name="_Ref187402442"/>
      <w:bookmarkStart w:id="181" w:name="_Toc444866781"/>
      <w:bookmarkStart w:id="182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80"/>
      <w:r w:rsidR="001D445C" w:rsidRPr="000D52AF">
        <w:rPr>
          <w:noProof/>
        </w:rPr>
        <w:t>. Инициализация расчета</w:t>
      </w:r>
      <w:bookmarkEnd w:id="181"/>
      <w:bookmarkEnd w:id="182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677774E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2CB00427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5BE039BC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A404EC0" w:rsidR="009124A7" w:rsidRPr="000D52AF" w:rsidRDefault="00A23D07" w:rsidP="00831D7B">
      <w:pPr>
        <w:pStyle w:val="a5"/>
        <w:rPr>
          <w:noProof/>
        </w:rPr>
      </w:pPr>
      <w:bookmarkStart w:id="183" w:name="_Ref187403826"/>
      <w:bookmarkStart w:id="184" w:name="_Toc444866783"/>
      <w:bookmarkStart w:id="185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183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84"/>
      <w:bookmarkEnd w:id="185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186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186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187" w:name="_Toc421033237"/>
      <w:r w:rsidRPr="000D52AF">
        <w:rPr>
          <w:noProof/>
        </w:rPr>
        <w:t>Создание комплексной модели</w:t>
      </w:r>
      <w:bookmarkEnd w:id="187"/>
    </w:p>
    <w:p w14:paraId="700136FD" w14:textId="786C6287" w:rsidR="00DB6865" w:rsidRPr="000D52AF" w:rsidRDefault="00DD6E6F" w:rsidP="00DB6865">
      <w:pPr>
        <w:rPr>
          <w:noProof/>
        </w:rPr>
      </w:pPr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</w:t>
      </w:r>
      <w:r w:rsidR="009D5ABB">
        <w:rPr>
          <w:noProof/>
        </w:rPr>
        <w:t xml:space="preserve"> (встроенными в </w:t>
      </w:r>
      <w:r w:rsidR="009D5ABB">
        <w:rPr>
          <w:noProof/>
          <w:lang w:val="en-US"/>
        </w:rPr>
        <w:t>SimInTech</w:t>
      </w:r>
      <w:r w:rsidR="009D5ABB">
        <w:rPr>
          <w:noProof/>
        </w:rPr>
        <w:t>,</w:t>
      </w:r>
      <w:r w:rsidR="009D5ABB">
        <w:rPr>
          <w:noProof/>
          <w:lang w:val="en-US"/>
        </w:rPr>
        <w:t xml:space="preserve"> </w:t>
      </w:r>
      <w:r w:rsidR="009D5ABB">
        <w:rPr>
          <w:noProof/>
        </w:rPr>
        <w:t>или сторонними расчетными кодами, или другими средствами)</w:t>
      </w:r>
      <w:r w:rsidR="00DB6865" w:rsidRPr="000D52AF">
        <w:rPr>
          <w:noProof/>
        </w:rPr>
        <w:t>. В комплексной модели обеспечивается совместн</w:t>
      </w:r>
      <w:r w:rsidR="009D5ABB">
        <w:rPr>
          <w:noProof/>
        </w:rPr>
        <w:t>ый синхронный расчет</w:t>
      </w:r>
      <w:r w:rsidR="00DB6865" w:rsidRPr="000D52AF">
        <w:rPr>
          <w:noProof/>
        </w:rPr>
        <w:t xml:space="preserve"> составляющих ее </w:t>
      </w:r>
      <w:r w:rsidR="009D5ABB">
        <w:rPr>
          <w:noProof/>
        </w:rPr>
        <w:t>моделей</w:t>
      </w:r>
      <w:r w:rsidR="00DB6865"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2A82A3F5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 но уже в составе пакета)</w:t>
      </w:r>
      <w:r w:rsidR="00DB6865" w:rsidRPr="000D52AF">
        <w:rPr>
          <w:noProof/>
        </w:rPr>
        <w:t>;</w:t>
      </w:r>
    </w:p>
    <w:p w14:paraId="2E682D77" w14:textId="24AB25B3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0F046962" w:rsidR="00DD6E6F" w:rsidRPr="000D52AF" w:rsidRDefault="00D97BE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B9B56" wp14:editId="4413B8F7">
            <wp:extent cx="5114925" cy="1457325"/>
            <wp:effectExtent l="0" t="0" r="9525" b="9525"/>
            <wp:docPr id="33" name="05_menu_new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_menu_new_packet.png"/>
                    <pic:cNvPicPr/>
                  </pic:nvPicPr>
                  <pic:blipFill>
                    <a:blip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76A90D05" w:rsidR="00DD6E6F" w:rsidRPr="000D52AF" w:rsidRDefault="00DD6E6F" w:rsidP="00831D7B">
      <w:pPr>
        <w:pStyle w:val="a5"/>
        <w:rPr>
          <w:noProof/>
        </w:rPr>
      </w:pPr>
      <w:bookmarkStart w:id="188" w:name="_Ref187406348"/>
      <w:bookmarkStart w:id="189" w:name="_Toc444866784"/>
      <w:bookmarkStart w:id="190" w:name="_Toc44486719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188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189"/>
      <w:bookmarkEnd w:id="190"/>
    </w:p>
    <w:p w14:paraId="368AC44A" w14:textId="3635F0F0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380DA794" w:rsidR="00DD6E6F" w:rsidRPr="000D52AF" w:rsidRDefault="001607E6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7EE2AC75" wp14:editId="43ABA323">
            <wp:extent cx="3038475" cy="2200275"/>
            <wp:effectExtent l="0" t="0" r="9525" b="9525"/>
            <wp:docPr id="1073741858" name="05_empty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05_empty_packet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EB" w:rsidRPr="000D52AF">
        <w:rPr>
          <w:rStyle w:val="af2"/>
          <w:noProof/>
        </w:rPr>
        <w:commentReference w:id="191"/>
      </w:r>
    </w:p>
    <w:p w14:paraId="1FF021BB" w14:textId="0FF8CD8E" w:rsidR="00587676" w:rsidRPr="000D52AF" w:rsidRDefault="00DD6E6F" w:rsidP="001607E6">
      <w:pPr>
        <w:pStyle w:val="a5"/>
        <w:rPr>
          <w:noProof/>
        </w:rPr>
      </w:pPr>
      <w:bookmarkStart w:id="192" w:name="_Ref187406662"/>
      <w:bookmarkStart w:id="193" w:name="_Toc444866785"/>
      <w:bookmarkStart w:id="194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192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193"/>
      <w:bookmarkEnd w:id="194"/>
    </w:p>
    <w:p w14:paraId="31588941" w14:textId="26DF07CE" w:rsidR="000E6B18" w:rsidRPr="000D52AF" w:rsidRDefault="000E6B18" w:rsidP="000E6B18">
      <w:pPr>
        <w:rPr>
          <w:noProof/>
        </w:rPr>
      </w:pPr>
      <w:commentRangeStart w:id="195"/>
      <w:r w:rsidRPr="000D52AF">
        <w:rPr>
          <w:noProof/>
        </w:rPr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195"/>
      <w:r w:rsidR="00B369EB" w:rsidRPr="000D52AF">
        <w:rPr>
          <w:rStyle w:val="af2"/>
          <w:noProof/>
        </w:rPr>
        <w:commentReference w:id="195"/>
      </w:r>
    </w:p>
    <w:p w14:paraId="1198385F" w14:textId="7C8E87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25DCB88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196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196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095D36ED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197" w:name="_Toc421033238"/>
      <w:r w:rsidRPr="000D52AF">
        <w:rPr>
          <w:noProof/>
        </w:rPr>
        <w:t>Расчет комплексной модели</w:t>
      </w:r>
      <w:bookmarkEnd w:id="197"/>
    </w:p>
    <w:p w14:paraId="7D069EE5" w14:textId="61A9E0E6" w:rsidR="00DD6E6F" w:rsidRPr="000D52AF" w:rsidRDefault="000E6B18" w:rsidP="000A7C9F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020AC4BC" w14:textId="43BE8142" w:rsidR="00B037FB" w:rsidRPr="000D52AF" w:rsidRDefault="000A7C9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E71956B" wp14:editId="2A9E5387">
            <wp:extent cx="3038475" cy="2200275"/>
            <wp:effectExtent l="0" t="0" r="9525" b="9525"/>
            <wp:docPr id="1073741868" name="05_full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05_full_packet.png"/>
                    <pic:cNvPicPr/>
                  </pic:nvPicPr>
                  <pic:blipFill>
                    <a:blip r:link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86A" w14:textId="2EE86F84" w:rsidR="00DD6E6F" w:rsidRPr="000D52AF" w:rsidRDefault="00DD6E6F" w:rsidP="00831D7B">
      <w:pPr>
        <w:pStyle w:val="a5"/>
        <w:rPr>
          <w:noProof/>
        </w:rPr>
      </w:pPr>
      <w:bookmarkStart w:id="198" w:name="_Ref187410838"/>
      <w:bookmarkStart w:id="199" w:name="_Toc444866786"/>
      <w:bookmarkStart w:id="200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198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199"/>
      <w:bookmarkEnd w:id="200"/>
    </w:p>
    <w:p w14:paraId="53F79C96" w14:textId="402F19ED" w:rsidR="00DD6E6F" w:rsidRPr="000D52AF" w:rsidRDefault="00DD6E6F" w:rsidP="00E934F0">
      <w:pPr>
        <w:rPr>
          <w:noProof/>
        </w:rPr>
      </w:pPr>
      <w:r w:rsidRPr="000D52AF">
        <w:rPr>
          <w:noProof/>
        </w:rPr>
        <w:lastRenderedPageBreak/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 w:rsidR="008C39B9"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44314E19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При этом происходит </w:t>
      </w:r>
      <w:r w:rsidR="00BC4DB4">
        <w:rPr>
          <w:noProof/>
        </w:rPr>
        <w:t>приостановка</w:t>
      </w:r>
      <w:r w:rsidRPr="000D52AF">
        <w:rPr>
          <w:noProof/>
        </w:rPr>
        <w:t xml:space="preserve">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</w:p>
    <w:p w14:paraId="54951335" w14:textId="305B382D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</w:p>
    <w:p w14:paraId="760EAC8C" w14:textId="57A307FD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01"/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144F5AE3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>
        <w:rPr>
          <w:noProof/>
        </w:rPr>
        <w:t>танавливается на уровне 7</w:t>
      </w:r>
      <w:r w:rsidR="00F376FD" w:rsidRPr="000D52AF">
        <w:rPr>
          <w:noProof/>
        </w:rPr>
        <w:t>,</w:t>
      </w:r>
      <w:r w:rsidR="0020126D">
        <w:rPr>
          <w:noProof/>
          <w:lang w:val="en-US"/>
        </w:rPr>
        <w:t>2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59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01"/>
      <w:r w:rsidRPr="000D52AF">
        <w:rPr>
          <w:rStyle w:val="af2"/>
          <w:noProof/>
        </w:rPr>
        <w:commentReference w:id="201"/>
      </w:r>
    </w:p>
    <w:p w14:paraId="4D1F643A" w14:textId="6F042260" w:rsidR="00DD6E6F" w:rsidRPr="000D52AF" w:rsidRDefault="0020126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CA7AE65" wp14:editId="16F72568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56A4B3BE" w:rsidR="003E5653" w:rsidRPr="000D52AF" w:rsidRDefault="00DD6E6F" w:rsidP="00831D7B">
      <w:pPr>
        <w:pStyle w:val="a5"/>
        <w:rPr>
          <w:noProof/>
        </w:rPr>
      </w:pPr>
      <w:bookmarkStart w:id="202" w:name="_Ref187415412"/>
      <w:bookmarkStart w:id="203" w:name="_Toc444866787"/>
      <w:bookmarkStart w:id="204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02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20126D">
        <w:rPr>
          <w:noProof/>
        </w:rPr>
        <w:t xml:space="preserve"> время 185</w:t>
      </w:r>
      <w:r w:rsidR="00192249" w:rsidRPr="000D52AF">
        <w:rPr>
          <w:noProof/>
        </w:rPr>
        <w:t xml:space="preserve"> сек</w:t>
      </w:r>
      <w:bookmarkEnd w:id="203"/>
      <w:bookmarkEnd w:id="204"/>
    </w:p>
    <w:p w14:paraId="79D60F60" w14:textId="52C1C41B" w:rsidR="007F2883" w:rsidRPr="000D52AF" w:rsidRDefault="00B64533" w:rsidP="00E934F0">
      <w:pPr>
        <w:rPr>
          <w:noProof/>
        </w:rPr>
      </w:pPr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60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</w:p>
    <w:p w14:paraId="6BEDDAE1" w14:textId="37E82CA6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61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624490F9" w:rsidR="00F8203F" w:rsidRPr="000D52AF" w:rsidRDefault="00F8203F" w:rsidP="00F8203F">
      <w:pPr>
        <w:rPr>
          <w:noProof/>
        </w:rPr>
      </w:pPr>
      <w:r w:rsidRPr="000D52AF">
        <w:rPr>
          <w:noProof/>
        </w:rPr>
        <w:t xml:space="preserve">Остановите расчет по </w:t>
      </w:r>
      <w:r w:rsidR="00785692">
        <w:rPr>
          <w:noProof/>
        </w:rPr>
        <w:t>достижении модельного времени 150-20</w:t>
      </w:r>
      <w:r w:rsidRPr="000D52AF">
        <w:rPr>
          <w:noProof/>
        </w:rPr>
        <w:t>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08589343" w:rsidR="00DD6E6F" w:rsidRPr="000D52AF" w:rsidRDefault="005F287A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9161D66" wp14:editId="2262C593">
            <wp:extent cx="5715000" cy="2857500"/>
            <wp:effectExtent l="0" t="0" r="0" b="0"/>
            <wp:docPr id="1073741867" name="05_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05_p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1A06D34C" w:rsidR="00DD6E6F" w:rsidRPr="000D52AF" w:rsidRDefault="00DD6E6F" w:rsidP="00831D7B">
      <w:pPr>
        <w:pStyle w:val="a5"/>
        <w:rPr>
          <w:noProof/>
        </w:rPr>
      </w:pPr>
      <w:bookmarkStart w:id="205" w:name="_Ref187646951"/>
      <w:bookmarkStart w:id="206" w:name="_Toc444866788"/>
      <w:bookmarkStart w:id="207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05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06"/>
      <w:bookmarkEnd w:id="207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30D253CA" w:rsidR="000439AD" w:rsidRPr="000D52AF" w:rsidRDefault="007B61B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53A76" wp14:editId="4242541F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3DCE5A80" w:rsidR="00666212" w:rsidRPr="000D52AF" w:rsidRDefault="00666212" w:rsidP="00831D7B">
      <w:pPr>
        <w:pStyle w:val="a5"/>
        <w:rPr>
          <w:noProof/>
        </w:rPr>
      </w:pPr>
      <w:bookmarkStart w:id="208" w:name="_Ref256026094"/>
      <w:bookmarkStart w:id="209" w:name="_Ref256026081"/>
      <w:bookmarkStart w:id="210" w:name="_Toc444866789"/>
      <w:bookmarkStart w:id="211" w:name="_Toc444867196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08"/>
      <w:r w:rsidRPr="000D52AF">
        <w:rPr>
          <w:noProof/>
        </w:rPr>
        <w:t>. График положения задвижки Z1</w:t>
      </w:r>
      <w:bookmarkEnd w:id="209"/>
      <w:bookmarkEnd w:id="210"/>
      <w:bookmarkEnd w:id="211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5C8112E7" w:rsidR="000C12CB" w:rsidRPr="000D52AF" w:rsidRDefault="00247CA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EBF1D54" wp14:editId="05A1FA30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38ECCEE7" w:rsidR="000C12CB" w:rsidRPr="000D52AF" w:rsidRDefault="000C12CB" w:rsidP="00831D7B">
      <w:pPr>
        <w:pStyle w:val="a5"/>
        <w:rPr>
          <w:noProof/>
        </w:rPr>
      </w:pPr>
      <w:bookmarkStart w:id="212" w:name="_Ref256026107"/>
      <w:bookmarkStart w:id="213" w:name="_Ref256026084"/>
      <w:bookmarkStart w:id="214" w:name="_Toc444866790"/>
      <w:bookmarkStart w:id="215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62</w:t>
      </w:r>
      <w:r w:rsidR="00CC5A86" w:rsidRPr="000D52AF">
        <w:rPr>
          <w:noProof/>
        </w:rPr>
        <w:fldChar w:fldCharType="end"/>
      </w:r>
      <w:bookmarkEnd w:id="212"/>
      <w:r w:rsidRPr="000D52AF">
        <w:rPr>
          <w:noProof/>
        </w:rPr>
        <w:t>. График положения задвижки Z2</w:t>
      </w:r>
      <w:bookmarkEnd w:id="213"/>
      <w:bookmarkEnd w:id="214"/>
      <w:bookmarkEnd w:id="215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16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16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17" w:name="_Toc421033240"/>
      <w:r w:rsidRPr="000D52AF">
        <w:rPr>
          <w:noProof/>
        </w:rPr>
        <w:t>Создание блока управления оборудованием</w:t>
      </w:r>
      <w:bookmarkEnd w:id="217"/>
    </w:p>
    <w:p w14:paraId="37A5E2E9" w14:textId="3B00AD45" w:rsidR="003F5820" w:rsidRPr="000D52AF" w:rsidRDefault="003F5820" w:rsidP="00E934F0">
      <w:pPr>
        <w:rPr>
          <w:noProof/>
        </w:rPr>
      </w:pPr>
      <w:commentRangeStart w:id="218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18"/>
      <w:r w:rsidR="00F8203F" w:rsidRPr="000D52AF">
        <w:rPr>
          <w:rStyle w:val="af2"/>
          <w:noProof/>
        </w:rPr>
        <w:commentReference w:id="218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19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19"/>
      <w:r w:rsidR="00F8203F" w:rsidRPr="000D52AF">
        <w:rPr>
          <w:rStyle w:val="af2"/>
          <w:noProof/>
        </w:rPr>
        <w:commentReference w:id="219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3C8316B0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63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68C4CC18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0D69D51" wp14:editId="3207BD82">
            <wp:extent cx="3505200" cy="1905000"/>
            <wp:effectExtent l="0" t="0" r="0" b="0"/>
            <wp:docPr id="13" name="06_save_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_save_as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49914977" w:rsidR="003F5820" w:rsidRPr="000D52AF" w:rsidRDefault="003F5820" w:rsidP="00831D7B">
      <w:pPr>
        <w:pStyle w:val="a5"/>
        <w:rPr>
          <w:noProof/>
        </w:rPr>
      </w:pPr>
      <w:bookmarkStart w:id="220" w:name="_Ref187689049"/>
      <w:bookmarkStart w:id="221" w:name="_Toc444866791"/>
      <w:bookmarkStart w:id="222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63</w:t>
      </w:r>
      <w:r w:rsidR="00EC1144" w:rsidRPr="000D52AF">
        <w:rPr>
          <w:noProof/>
        </w:rPr>
        <w:fldChar w:fldCharType="end"/>
      </w:r>
      <w:bookmarkEnd w:id="220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21"/>
      <w:bookmarkEnd w:id="222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23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23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761587D5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F926FF5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FDE02A4" wp14:editId="6DFDF54C">
            <wp:extent cx="8010525" cy="1866900"/>
            <wp:effectExtent l="0" t="0" r="9525" b="0"/>
            <wp:docPr id="19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46B696E0" w:rsidR="003F5820" w:rsidRPr="000D52AF" w:rsidRDefault="003F5820" w:rsidP="00831D7B">
      <w:pPr>
        <w:pStyle w:val="a5"/>
        <w:rPr>
          <w:noProof/>
        </w:rPr>
      </w:pPr>
      <w:bookmarkStart w:id="224" w:name="_Ref187783138"/>
      <w:bookmarkStart w:id="225" w:name="_Toc444866792"/>
      <w:bookmarkStart w:id="226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24"/>
      <w:r w:rsidRPr="000D52AF">
        <w:rPr>
          <w:noProof/>
        </w:rPr>
        <w:t>. Меню вызова редактора базы данных</w:t>
      </w:r>
      <w:bookmarkEnd w:id="225"/>
      <w:bookmarkEnd w:id="226"/>
    </w:p>
    <w:p w14:paraId="6F4BFE0A" w14:textId="2950AEDB" w:rsidR="003F5820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54474">
        <w:rPr>
          <w:noProof/>
        </w:rPr>
        <w:t xml:space="preserve">, либо выполните двойной щелчок мыши по категории </w:t>
      </w:r>
      <w:r w:rsidR="00A54474" w:rsidRPr="000D52AF">
        <w:rPr>
          <w:b/>
          <w:bCs/>
          <w:noProof/>
        </w:rPr>
        <w:t>«Задвижки»</w:t>
      </w:r>
      <w:r w:rsidRPr="000D52AF">
        <w:rPr>
          <w:noProof/>
        </w:rPr>
        <w:t>.</w:t>
      </w:r>
    </w:p>
    <w:p w14:paraId="3EDBB646" w14:textId="77777777" w:rsidR="00F06271" w:rsidRPr="000D52AF" w:rsidRDefault="00F06271" w:rsidP="00F06271">
      <w:pPr>
        <w:pStyle w:val="a9"/>
        <w:numPr>
          <w:ilvl w:val="0"/>
          <w:numId w:val="21"/>
        </w:numPr>
        <w:rPr>
          <w:noProof/>
        </w:rPr>
      </w:pPr>
      <w:r>
        <w:rPr>
          <w:noProof/>
        </w:rPr>
        <w:drawing>
          <wp:inline distT="0" distB="0" distL="0" distR="0" wp14:anchorId="4022AEDB" wp14:editId="42B852FB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67BDC285" w:rsidR="00F06271" w:rsidRPr="000D52AF" w:rsidRDefault="00F06271" w:rsidP="00F06271">
      <w:pPr>
        <w:pStyle w:val="a5"/>
        <w:rPr>
          <w:noProof/>
        </w:rPr>
      </w:pPr>
      <w:bookmarkStart w:id="227" w:name="_Ref187783296"/>
      <w:bookmarkStart w:id="228" w:name="_Toc444866794"/>
      <w:bookmarkStart w:id="229" w:name="_Toc444867201"/>
      <w:r w:rsidRPr="000D52AF">
        <w:rPr>
          <w:noProof/>
        </w:rPr>
        <w:lastRenderedPageBreak/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65</w:t>
      </w:r>
      <w:r w:rsidRPr="000D52AF">
        <w:rPr>
          <w:noProof/>
          <w:szCs w:val="22"/>
        </w:rPr>
        <w:fldChar w:fldCharType="end"/>
      </w:r>
      <w:bookmarkEnd w:id="227"/>
      <w:r w:rsidRPr="000D52AF">
        <w:rPr>
          <w:noProof/>
        </w:rPr>
        <w:t xml:space="preserve">. Редактор базы </w:t>
      </w:r>
      <w:r w:rsidRPr="00F06271">
        <w:t>данных</w:t>
      </w:r>
      <w:bookmarkEnd w:id="228"/>
      <w:bookmarkEnd w:id="229"/>
    </w:p>
    <w:p w14:paraId="515DB3C7" w14:textId="0115D1CD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66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4207E2EC" w:rsidR="003F5820" w:rsidRPr="000D52AF" w:rsidRDefault="00EC3CC6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9949B5" wp14:editId="34543017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6345848C" w:rsidR="003F5820" w:rsidRPr="000D52AF" w:rsidRDefault="003F5820" w:rsidP="00831D7B">
      <w:pPr>
        <w:pStyle w:val="a5"/>
        <w:rPr>
          <w:noProof/>
        </w:rPr>
      </w:pPr>
      <w:bookmarkStart w:id="230" w:name="_Ref187783732"/>
      <w:bookmarkStart w:id="231" w:name="_Toc444866793"/>
      <w:bookmarkStart w:id="232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30"/>
      <w:r w:rsidRPr="000D52AF">
        <w:rPr>
          <w:noProof/>
        </w:rPr>
        <w:t>. Настройка категории</w:t>
      </w:r>
      <w:bookmarkEnd w:id="231"/>
      <w:bookmarkEnd w:id="232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>Закройте «</w:t>
      </w:r>
      <w:r w:rsidRPr="00F06271">
        <w:rPr>
          <w:b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F06271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33" w:name="_Toc421033242"/>
      <w:r w:rsidRPr="000D52AF">
        <w:rPr>
          <w:noProof/>
        </w:rPr>
        <w:t>Создание блока управления оборудованием</w:t>
      </w:r>
      <w:bookmarkEnd w:id="233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32163915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3890C983" w:rsidR="007F4566" w:rsidRPr="000D52AF" w:rsidRDefault="00FA0FEC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58F8A19" wp14:editId="1CC5B215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4CA72E14" w:rsidR="003F5820" w:rsidRPr="000D52AF" w:rsidRDefault="003F5820" w:rsidP="00831D7B">
      <w:pPr>
        <w:pStyle w:val="a5"/>
        <w:rPr>
          <w:noProof/>
        </w:rPr>
      </w:pPr>
      <w:bookmarkStart w:id="234" w:name="_Ref187784320"/>
      <w:bookmarkStart w:id="235" w:name="_Toc444866795"/>
      <w:bookmarkStart w:id="236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34"/>
      <w:r w:rsidRPr="000D52AF">
        <w:rPr>
          <w:noProof/>
        </w:rPr>
        <w:t>. Создание подписи блока</w:t>
      </w:r>
      <w:bookmarkEnd w:id="235"/>
      <w:bookmarkEnd w:id="236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137EA7E9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клапана, и </w:t>
      </w:r>
      <w:r w:rsidR="007A6F0C">
        <w:rPr>
          <w:noProof/>
        </w:rPr>
        <w:t>его</w:t>
      </w:r>
      <w:r w:rsidRPr="000D52AF">
        <w:rPr>
          <w:noProof/>
        </w:rPr>
        <w:t xml:space="preserve">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>открыт</w:t>
      </w:r>
      <w:r w:rsidR="007A6F0C">
        <w:rPr>
          <w:noProof/>
        </w:rPr>
        <w:t xml:space="preserve"> он</w:t>
      </w:r>
      <w:r w:rsidR="00521A38" w:rsidRPr="000D52AF">
        <w:rPr>
          <w:noProof/>
        </w:rPr>
        <w:t xml:space="preserve"> </w:t>
      </w:r>
      <w:r w:rsidR="007A6F0C">
        <w:rPr>
          <w:noProof/>
        </w:rPr>
        <w:t>или закрыт</w:t>
      </w:r>
      <w:r w:rsidRPr="000D52AF">
        <w:rPr>
          <w:noProof/>
        </w:rPr>
        <w:t>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3C6DBC2F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38CED0CE" w:rsidR="003F5820" w:rsidRPr="000D52AF" w:rsidRDefault="00C2012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12D5376" wp14:editId="674D8D4B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26003AC" w:rsidR="003F5820" w:rsidRPr="000D52AF" w:rsidRDefault="003F5820" w:rsidP="00831D7B">
      <w:pPr>
        <w:pStyle w:val="a5"/>
        <w:rPr>
          <w:noProof/>
        </w:rPr>
      </w:pPr>
      <w:bookmarkStart w:id="237" w:name="_Ref187785310"/>
      <w:bookmarkStart w:id="238" w:name="_Toc444866796"/>
      <w:bookmarkStart w:id="239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37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38"/>
      <w:bookmarkEnd w:id="239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720E4A1D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5C905B94" w:rsidR="003F5820" w:rsidRPr="000D52AF" w:rsidRDefault="00D847D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91633FA" wp14:editId="253262E5">
            <wp:extent cx="9001125" cy="4800600"/>
            <wp:effectExtent l="0" t="0" r="9525" b="0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68366433" w:rsidR="003F5820" w:rsidRPr="000D52AF" w:rsidRDefault="003F5820" w:rsidP="00831D7B">
      <w:pPr>
        <w:pStyle w:val="a5"/>
        <w:rPr>
          <w:noProof/>
        </w:rPr>
      </w:pPr>
      <w:bookmarkStart w:id="240" w:name="_Ref187786468"/>
      <w:bookmarkStart w:id="241" w:name="_Toc444866797"/>
      <w:bookmarkStart w:id="242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40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41"/>
      <w:bookmarkEnd w:id="242"/>
    </w:p>
    <w:p w14:paraId="1ECE4E07" w14:textId="66F1769A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>субмодели так, чтобы схема приняла вид представленный на рисунке ниже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205999A8" w:rsidR="003F5820" w:rsidRPr="000D52AF" w:rsidRDefault="0011753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8687F06" wp14:editId="1908AD35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43E1B673" w:rsidR="003F5820" w:rsidRPr="000D52AF" w:rsidRDefault="003F5820" w:rsidP="00831D7B">
      <w:pPr>
        <w:pStyle w:val="a5"/>
        <w:rPr>
          <w:noProof/>
        </w:rPr>
      </w:pPr>
      <w:bookmarkStart w:id="243" w:name="_Ref187786561"/>
      <w:bookmarkStart w:id="244" w:name="_Toc444866798"/>
      <w:bookmarkStart w:id="245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43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44"/>
      <w:bookmarkEnd w:id="245"/>
    </w:p>
    <w:p w14:paraId="76B78DAC" w14:textId="52C13572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369A5DF4" w:rsidR="003F5820" w:rsidRPr="000D52AF" w:rsidRDefault="00CE1709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5B131E80" wp14:editId="7CE97EB3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45904246" w:rsidR="00AB61F4" w:rsidRPr="000D52AF" w:rsidRDefault="003F5820" w:rsidP="00117535">
      <w:pPr>
        <w:pStyle w:val="a5"/>
        <w:rPr>
          <w:noProof/>
        </w:rPr>
      </w:pPr>
      <w:bookmarkStart w:id="246" w:name="_Ref187787058"/>
      <w:bookmarkStart w:id="247" w:name="_Toc444866799"/>
      <w:bookmarkStart w:id="248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71</w:t>
      </w:r>
      <w:r w:rsidR="00EC1144" w:rsidRPr="000D52AF">
        <w:rPr>
          <w:noProof/>
          <w:szCs w:val="22"/>
        </w:rPr>
        <w:fldChar w:fldCharType="end"/>
      </w:r>
      <w:bookmarkEnd w:id="246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47"/>
      <w:bookmarkEnd w:id="248"/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49" w:name="_Toc421033243"/>
      <w:r w:rsidRPr="000D52AF">
        <w:rPr>
          <w:noProof/>
        </w:rPr>
        <w:t>Векторная обработка сигналов</w:t>
      </w:r>
      <w:bookmarkEnd w:id="249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051FFD4D" w:rsidR="004D58C9" w:rsidRPr="000D52AF" w:rsidRDefault="008D3C1A" w:rsidP="004D58C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532F6" wp14:editId="24AE9EED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5A0673DC" w:rsidR="004D58C9" w:rsidRPr="000D52AF" w:rsidRDefault="004D58C9" w:rsidP="004D58C9">
      <w:pPr>
        <w:pStyle w:val="a5"/>
        <w:rPr>
          <w:noProof/>
        </w:rPr>
      </w:pPr>
      <w:bookmarkStart w:id="250" w:name="_Toc444866800"/>
      <w:bookmarkStart w:id="251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72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 xml:space="preserve">. Блок </w:t>
      </w:r>
      <w:r w:rsidR="00117535">
        <w:rPr>
          <w:noProof/>
        </w:rPr>
        <w:t>«</w:t>
      </w:r>
      <w:r w:rsidRPr="000D52AF">
        <w:rPr>
          <w:noProof/>
        </w:rPr>
        <w:t>Заметка</w:t>
      </w:r>
      <w:r w:rsidR="00117535">
        <w:rPr>
          <w:noProof/>
        </w:rPr>
        <w:t>»</w:t>
      </w:r>
      <w:r w:rsidRPr="000D52AF">
        <w:rPr>
          <w:noProof/>
        </w:rPr>
        <w:t xml:space="preserve"> в палитре компонентов</w:t>
      </w:r>
      <w:bookmarkEnd w:id="250"/>
      <w:bookmarkEnd w:id="251"/>
    </w:p>
    <w:p w14:paraId="3B8556F4" w14:textId="5349842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09A57D37" w:rsidR="003F5820" w:rsidRPr="000D52AF" w:rsidRDefault="00B17400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CC15C2E" wp14:editId="5A13B45A">
            <wp:extent cx="6210300" cy="3505200"/>
            <wp:effectExtent l="0" t="0" r="0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72553BB8" w:rsidR="003F5820" w:rsidRPr="000D52AF" w:rsidRDefault="003F5820" w:rsidP="00831D7B">
      <w:pPr>
        <w:pStyle w:val="a5"/>
        <w:rPr>
          <w:noProof/>
        </w:rPr>
      </w:pPr>
      <w:bookmarkStart w:id="252" w:name="_Ref187821928"/>
      <w:bookmarkStart w:id="253" w:name="_Toc444866801"/>
      <w:bookmarkStart w:id="254" w:name="_Toc444867208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5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53"/>
      <w:bookmarkEnd w:id="254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32CBBE82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2E327AD7" w:rsidR="003F5820" w:rsidRPr="000D52AF" w:rsidRDefault="00FD022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19F56D5" wp14:editId="40FABAC2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30DB0CCE" w:rsidR="003F5820" w:rsidRPr="000D52AF" w:rsidRDefault="003F5820" w:rsidP="00831D7B">
      <w:pPr>
        <w:pStyle w:val="a5"/>
        <w:rPr>
          <w:noProof/>
        </w:rPr>
      </w:pPr>
      <w:bookmarkStart w:id="255" w:name="_Ref187823682"/>
      <w:bookmarkStart w:id="256" w:name="_Toc444866802"/>
      <w:bookmarkStart w:id="257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5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56"/>
      <w:bookmarkEnd w:id="257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7BA64899" w:rsidR="003F5820" w:rsidRPr="000D52AF" w:rsidRDefault="003F5820" w:rsidP="00831D7B">
      <w:pPr>
        <w:pStyle w:val="a5"/>
        <w:rPr>
          <w:noProof/>
        </w:rPr>
      </w:pPr>
      <w:bookmarkStart w:id="258" w:name="_Ref187825098"/>
      <w:bookmarkStart w:id="259" w:name="_Toc444866803"/>
      <w:bookmarkStart w:id="260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75</w:t>
      </w:r>
      <w:r w:rsidR="00EC1144" w:rsidRPr="000D52AF">
        <w:rPr>
          <w:noProof/>
          <w:szCs w:val="22"/>
        </w:rPr>
        <w:fldChar w:fldCharType="end"/>
      </w:r>
      <w:bookmarkEnd w:id="25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59"/>
      <w:bookmarkEnd w:id="260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44BF3BEC" w:rsidR="00E007E8" w:rsidRPr="000D52AF" w:rsidRDefault="003C2BA1" w:rsidP="00E934F0">
      <w:pPr>
        <w:rPr>
          <w:rStyle w:val="af0"/>
          <w:noProof/>
        </w:rPr>
      </w:pPr>
      <w:r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</w:p>
    <w:p w14:paraId="59D19D76" w14:textId="454D97A8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</w:p>
    <w:p w14:paraId="59928BC9" w14:textId="76747A3A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yb01</w:t>
      </w:r>
      <w:r w:rsidR="00550E10" w:rsidRPr="000D52AF">
        <w:rPr>
          <w:rStyle w:val="af0"/>
          <w:noProof/>
        </w:rPr>
        <w:t>"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676F37D8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3AE5C242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126EFACD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66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36A8A27A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7460F61E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4C8C5249" w:rsidR="003F5820" w:rsidRPr="000D52AF" w:rsidRDefault="00FC26F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E3DA78A" wp14:editId="6DDB8B0D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777F1919" w:rsidR="003F5820" w:rsidRPr="000D52AF" w:rsidRDefault="003F5820" w:rsidP="00831D7B">
      <w:pPr>
        <w:pStyle w:val="a5"/>
        <w:rPr>
          <w:noProof/>
        </w:rPr>
      </w:pPr>
      <w:bookmarkStart w:id="261" w:name="_Ref187826078"/>
      <w:bookmarkStart w:id="262" w:name="_Ref187826071"/>
      <w:bookmarkStart w:id="263" w:name="_Toc444866804"/>
      <w:bookmarkStart w:id="264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76</w:t>
      </w:r>
      <w:r w:rsidR="00CC5A86" w:rsidRPr="000D52AF">
        <w:rPr>
          <w:noProof/>
        </w:rPr>
        <w:fldChar w:fldCharType="end"/>
      </w:r>
      <w:bookmarkEnd w:id="26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62"/>
      <w:bookmarkEnd w:id="263"/>
      <w:bookmarkEnd w:id="264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65" w:name="_Toc421033244"/>
      <w:r w:rsidRPr="000D52AF">
        <w:rPr>
          <w:noProof/>
        </w:rPr>
        <w:t>Редактирование параметров «нового» блока</w:t>
      </w:r>
      <w:bookmarkEnd w:id="265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lastRenderedPageBreak/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10F0CC89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EC04E38" w:rsidR="003F5820" w:rsidRPr="000D52AF" w:rsidRDefault="005E7774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285BAD9" wp14:editId="1A72651D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2502ADF9" w:rsidR="003F5820" w:rsidRPr="000D52AF" w:rsidRDefault="003F5820" w:rsidP="00831D7B">
      <w:pPr>
        <w:pStyle w:val="a5"/>
        <w:rPr>
          <w:noProof/>
        </w:rPr>
      </w:pPr>
      <w:bookmarkStart w:id="266" w:name="_Ref187827315"/>
      <w:bookmarkStart w:id="267" w:name="_Toc444866805"/>
      <w:bookmarkStart w:id="268" w:name="_Toc44486721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6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67"/>
      <w:bookmarkEnd w:id="268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5D89F33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232217FA" w:rsidR="003F5820" w:rsidRPr="000D52AF" w:rsidRDefault="00A44098" w:rsidP="00A440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6DFEA058" wp14:editId="319DD8E3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48BBD75B" w:rsidR="003F5820" w:rsidRPr="000D52AF" w:rsidRDefault="003F5820" w:rsidP="00831D7B">
      <w:pPr>
        <w:pStyle w:val="a5"/>
        <w:rPr>
          <w:noProof/>
        </w:rPr>
      </w:pPr>
      <w:bookmarkStart w:id="269" w:name="_Ref187829362"/>
      <w:bookmarkStart w:id="270" w:name="_Toc444866806"/>
      <w:bookmarkStart w:id="271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6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70"/>
      <w:bookmarkEnd w:id="271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72" w:name="_Toc421033245"/>
      <w:r w:rsidRPr="000D52AF">
        <w:rPr>
          <w:noProof/>
        </w:rPr>
        <w:t>Создание модели управления клапаном</w:t>
      </w:r>
      <w:bookmarkEnd w:id="272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lastRenderedPageBreak/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39A9FE80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6BF71AD9" w:rsidR="003F5820" w:rsidRPr="000D52AF" w:rsidRDefault="00763DF2" w:rsidP="00763DF2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01CDE01C" wp14:editId="0F963DA8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445F8B2B" w:rsidR="003F5820" w:rsidRPr="000D52AF" w:rsidRDefault="003F5820" w:rsidP="00831D7B">
      <w:pPr>
        <w:pStyle w:val="a5"/>
        <w:rPr>
          <w:noProof/>
        </w:rPr>
      </w:pPr>
      <w:bookmarkStart w:id="273" w:name="_Ref187830098"/>
      <w:bookmarkStart w:id="274" w:name="_Toc444866807"/>
      <w:bookmarkStart w:id="275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7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74"/>
      <w:bookmarkEnd w:id="275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4AD699F8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29BB57E1" w:rsidR="003F5820" w:rsidRPr="000D52AF" w:rsidRDefault="00287C3B" w:rsidP="00287C3B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13272922" wp14:editId="11C80A8F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316EC513" w:rsidR="003F5820" w:rsidRPr="000D52AF" w:rsidRDefault="003F5820" w:rsidP="00831D7B">
      <w:pPr>
        <w:pStyle w:val="a5"/>
        <w:rPr>
          <w:noProof/>
        </w:rPr>
      </w:pPr>
      <w:bookmarkStart w:id="276" w:name="_Ref187832758"/>
      <w:bookmarkStart w:id="277" w:name="_Toc444866808"/>
      <w:bookmarkStart w:id="278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bookmarkEnd w:id="276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77"/>
      <w:bookmarkEnd w:id="278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311B8043" w:rsidR="003F5820" w:rsidRPr="000D52AF" w:rsidRDefault="00A47A03" w:rsidP="002C03CE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0714689A" wp14:editId="4249D017">
            <wp:extent cx="4657143" cy="3019048"/>
            <wp:effectExtent l="0" t="0" r="0" b="0"/>
            <wp:docPr id="1073741878" name="06_prop_b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06_prop_bool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FF71" w14:textId="7EFBB360" w:rsidR="003F5820" w:rsidRPr="000D52AF" w:rsidRDefault="003F5820" w:rsidP="00831D7B">
      <w:pPr>
        <w:pStyle w:val="a5"/>
        <w:rPr>
          <w:noProof/>
        </w:rPr>
      </w:pPr>
      <w:bookmarkStart w:id="279" w:name="_Toc444866809"/>
      <w:bookmarkStart w:id="280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279"/>
      <w:bookmarkEnd w:id="280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0D52AF" w:rsidRDefault="007E13DE" w:rsidP="007E13DE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4F5DAEE8" wp14:editId="24C0C86A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701416AC" w:rsidR="003F5820" w:rsidRPr="000D52AF" w:rsidRDefault="003F5820" w:rsidP="00831D7B">
      <w:pPr>
        <w:pStyle w:val="a5"/>
        <w:rPr>
          <w:noProof/>
        </w:rPr>
      </w:pPr>
      <w:bookmarkStart w:id="281" w:name="_Toc444866810"/>
      <w:bookmarkStart w:id="282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81"/>
      <w:bookmarkEnd w:id="282"/>
    </w:p>
    <w:p w14:paraId="07F9B07A" w14:textId="275E46D9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27576BF6" w:rsidR="003F5820" w:rsidRPr="000D52AF" w:rsidRDefault="007F35A0" w:rsidP="00BB3269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5FD591DC" wp14:editId="12D55DFB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69D356C4" w:rsidR="003F5820" w:rsidRPr="000D52AF" w:rsidRDefault="003F5820" w:rsidP="00831D7B">
      <w:pPr>
        <w:pStyle w:val="a5"/>
        <w:rPr>
          <w:noProof/>
        </w:rPr>
      </w:pPr>
      <w:bookmarkStart w:id="283" w:name="_Ref187834560"/>
      <w:bookmarkStart w:id="284" w:name="_Toc444866811"/>
      <w:bookmarkStart w:id="285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28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284"/>
      <w:bookmarkEnd w:id="285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286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286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287" w:name="_Toc421033247"/>
      <w:r w:rsidRPr="000D52AF">
        <w:rPr>
          <w:noProof/>
        </w:rPr>
        <w:t>Создание алгоритма управления</w:t>
      </w:r>
      <w:bookmarkEnd w:id="287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624B7D6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0A25A0B6" w:rsidR="000B02E6" w:rsidRPr="000D52AF" w:rsidRDefault="000B02E6" w:rsidP="00831D7B">
      <w:pPr>
        <w:pStyle w:val="a5"/>
        <w:rPr>
          <w:noProof/>
        </w:rPr>
      </w:pPr>
      <w:bookmarkStart w:id="288" w:name="_Ref256241129"/>
      <w:bookmarkStart w:id="289" w:name="_Toc444866812"/>
      <w:bookmarkStart w:id="290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288"/>
      <w:r w:rsidRPr="000D52AF">
        <w:rPr>
          <w:noProof/>
        </w:rPr>
        <w:t>. Схема модели управления</w:t>
      </w:r>
      <w:bookmarkEnd w:id="289"/>
      <w:bookmarkEnd w:id="290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291" w:name="_Toc421033248"/>
      <w:r w:rsidRPr="000D52AF">
        <w:rPr>
          <w:noProof/>
        </w:rPr>
        <w:t>Алгоритм управления первой задвижкой</w:t>
      </w:r>
      <w:bookmarkEnd w:id="291"/>
    </w:p>
    <w:p w14:paraId="719B63B5" w14:textId="107865B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62A94BB7" w:rsidR="000B02E6" w:rsidRPr="000D52AF" w:rsidRDefault="000B02E6" w:rsidP="00831D7B">
      <w:pPr>
        <w:pStyle w:val="a5"/>
        <w:rPr>
          <w:noProof/>
        </w:rPr>
      </w:pPr>
      <w:bookmarkStart w:id="292" w:name="_Ref187855182"/>
      <w:bookmarkStart w:id="293" w:name="_Toc444866813"/>
      <w:bookmarkStart w:id="294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292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293"/>
      <w:bookmarkEnd w:id="294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59A08DA7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765539B0" w:rsidR="000B02E6" w:rsidRPr="000D52AF" w:rsidRDefault="000B02E6" w:rsidP="00831D7B">
      <w:pPr>
        <w:pStyle w:val="a5"/>
        <w:rPr>
          <w:noProof/>
        </w:rPr>
      </w:pPr>
      <w:bookmarkStart w:id="295" w:name="_Ref187855222"/>
      <w:bookmarkStart w:id="296" w:name="_Toc444866814"/>
      <w:bookmarkStart w:id="297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295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296"/>
      <w:bookmarkEnd w:id="297"/>
    </w:p>
    <w:p w14:paraId="073A9E96" w14:textId="32554FB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04F00BBD" w:rsidR="000B02E6" w:rsidRPr="000D52AF" w:rsidRDefault="000B02E6" w:rsidP="00831D7B">
      <w:pPr>
        <w:pStyle w:val="a5"/>
        <w:rPr>
          <w:noProof/>
        </w:rPr>
      </w:pPr>
      <w:bookmarkStart w:id="298" w:name="_Ref187858026"/>
      <w:bookmarkStart w:id="299" w:name="_Toc444866815"/>
      <w:bookmarkStart w:id="300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298"/>
      <w:r w:rsidRPr="000D52AF">
        <w:rPr>
          <w:noProof/>
        </w:rPr>
        <w:t>. Схема с алгоритма с добавленными блоками</w:t>
      </w:r>
      <w:bookmarkEnd w:id="299"/>
      <w:bookmarkEnd w:id="300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01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01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6B2DA599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0B12EEAF" w:rsidR="000B02E6" w:rsidRPr="000D52AF" w:rsidRDefault="000B02E6" w:rsidP="00831D7B">
      <w:pPr>
        <w:pStyle w:val="a5"/>
        <w:rPr>
          <w:noProof/>
        </w:rPr>
      </w:pPr>
      <w:bookmarkStart w:id="302" w:name="_Ref188015371"/>
      <w:bookmarkStart w:id="303" w:name="_Toc444866816"/>
      <w:bookmarkStart w:id="304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88</w:t>
      </w:r>
      <w:r w:rsidR="00EC1144" w:rsidRPr="000D52AF">
        <w:rPr>
          <w:noProof/>
          <w:szCs w:val="22"/>
        </w:rPr>
        <w:fldChar w:fldCharType="end"/>
      </w:r>
      <w:bookmarkEnd w:id="302"/>
      <w:r w:rsidRPr="000D52AF">
        <w:rPr>
          <w:noProof/>
        </w:rPr>
        <w:t>. Окно редактирования блока чтения сигналов</w:t>
      </w:r>
      <w:bookmarkEnd w:id="303"/>
      <w:bookmarkEnd w:id="304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7C0E6C26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89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2DBEA4F2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5E927014" w:rsidR="000B02E6" w:rsidRPr="000D52AF" w:rsidRDefault="000B02E6" w:rsidP="00831D7B">
      <w:pPr>
        <w:pStyle w:val="a5"/>
        <w:rPr>
          <w:noProof/>
        </w:rPr>
      </w:pPr>
      <w:bookmarkStart w:id="305" w:name="_Ref188017369"/>
      <w:bookmarkStart w:id="306" w:name="_Toc444866817"/>
      <w:bookmarkStart w:id="307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89</w:t>
      </w:r>
      <w:r w:rsidR="00EC1144" w:rsidRPr="000D52AF">
        <w:rPr>
          <w:noProof/>
        </w:rPr>
        <w:fldChar w:fldCharType="end"/>
      </w:r>
      <w:bookmarkEnd w:id="305"/>
      <w:r w:rsidRPr="000D52AF">
        <w:rPr>
          <w:noProof/>
        </w:rPr>
        <w:t>. Окно редактора базы данных</w:t>
      </w:r>
      <w:bookmarkEnd w:id="306"/>
      <w:bookmarkEnd w:id="307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123C48D2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90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12B66985" w:rsidR="000B02E6" w:rsidRPr="000D52AF" w:rsidRDefault="000B02E6" w:rsidP="00831D7B">
      <w:pPr>
        <w:pStyle w:val="a5"/>
        <w:rPr>
          <w:noProof/>
        </w:rPr>
      </w:pPr>
      <w:bookmarkStart w:id="308" w:name="_Ref188017996"/>
      <w:bookmarkStart w:id="309" w:name="_Toc444866818"/>
      <w:bookmarkStart w:id="310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08"/>
      <w:r w:rsidRPr="000D52AF">
        <w:rPr>
          <w:noProof/>
        </w:rPr>
        <w:t>. Настройка блока чтения сигнала</w:t>
      </w:r>
      <w:bookmarkEnd w:id="309"/>
      <w:bookmarkEnd w:id="310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0A66BD74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64D79234" w:rsidR="000B02E6" w:rsidRPr="000D52AF" w:rsidRDefault="000B02E6" w:rsidP="00831D7B">
      <w:pPr>
        <w:pStyle w:val="a5"/>
        <w:rPr>
          <w:noProof/>
        </w:rPr>
      </w:pPr>
      <w:bookmarkStart w:id="311" w:name="_Ref188018905"/>
      <w:bookmarkStart w:id="312" w:name="_Toc444866819"/>
      <w:bookmarkStart w:id="313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91</w:t>
      </w:r>
      <w:r w:rsidR="00EC1144" w:rsidRPr="000D52AF">
        <w:rPr>
          <w:noProof/>
          <w:szCs w:val="22"/>
        </w:rPr>
        <w:fldChar w:fldCharType="end"/>
      </w:r>
      <w:bookmarkEnd w:id="311"/>
      <w:r w:rsidRPr="000D52AF">
        <w:rPr>
          <w:noProof/>
        </w:rPr>
        <w:t>. Настройка блока «Выход алгоритма»</w:t>
      </w:r>
      <w:bookmarkEnd w:id="312"/>
      <w:bookmarkEnd w:id="313"/>
    </w:p>
    <w:p w14:paraId="079146BE" w14:textId="701C7F7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11197ED4" w:rsidR="000B02E6" w:rsidRPr="000D52AF" w:rsidRDefault="000B02E6" w:rsidP="00831D7B">
      <w:pPr>
        <w:pStyle w:val="a5"/>
        <w:rPr>
          <w:noProof/>
        </w:rPr>
      </w:pPr>
      <w:bookmarkStart w:id="314" w:name="_Ref188019949"/>
      <w:bookmarkStart w:id="315" w:name="_Toc444866820"/>
      <w:bookmarkStart w:id="316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92</w:t>
      </w:r>
      <w:r w:rsidR="00EC1144" w:rsidRPr="000D52AF">
        <w:rPr>
          <w:noProof/>
        </w:rPr>
        <w:fldChar w:fldCharType="end"/>
      </w:r>
      <w:bookmarkEnd w:id="314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15"/>
      <w:bookmarkEnd w:id="316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17" w:name="_Toc421033250"/>
      <w:r w:rsidRPr="000D52AF">
        <w:rPr>
          <w:noProof/>
        </w:rPr>
        <w:t>Структурная схема управления первой задвижкой</w:t>
      </w:r>
      <w:bookmarkEnd w:id="317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07D9FBF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490CD604" w:rsidR="000B02E6" w:rsidRPr="000D52AF" w:rsidRDefault="000B02E6" w:rsidP="00831D7B">
      <w:pPr>
        <w:pStyle w:val="a5"/>
        <w:rPr>
          <w:noProof/>
        </w:rPr>
      </w:pPr>
      <w:bookmarkStart w:id="318" w:name="_Ref188019957"/>
      <w:bookmarkStart w:id="319" w:name="_Toc444866821"/>
      <w:bookmarkStart w:id="320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18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19"/>
      <w:bookmarkEnd w:id="320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21" w:name="_Toc421033251"/>
      <w:r w:rsidRPr="000D52AF">
        <w:rPr>
          <w:noProof/>
        </w:rPr>
        <w:t>Проверка работы алгоритма управления первой задвижкой</w:t>
      </w:r>
      <w:bookmarkEnd w:id="321"/>
    </w:p>
    <w:p w14:paraId="3D00D152" w14:textId="1DA2538E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11D8DA63" w:rsidR="000B02E6" w:rsidRPr="000D52AF" w:rsidRDefault="000B02E6" w:rsidP="00831D7B">
      <w:pPr>
        <w:pStyle w:val="a5"/>
        <w:rPr>
          <w:noProof/>
        </w:rPr>
      </w:pPr>
      <w:bookmarkStart w:id="322" w:name="_Ref188020941"/>
      <w:bookmarkStart w:id="323" w:name="_Toc444866822"/>
      <w:bookmarkStart w:id="324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22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23"/>
      <w:bookmarkEnd w:id="324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3B3A664B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7FC5FFF2" w:rsidR="000B02E6" w:rsidRPr="000D52AF" w:rsidRDefault="000B02E6" w:rsidP="00831D7B">
      <w:pPr>
        <w:pStyle w:val="a5"/>
        <w:rPr>
          <w:noProof/>
        </w:rPr>
      </w:pPr>
      <w:bookmarkStart w:id="325" w:name="_Ref188021809"/>
      <w:bookmarkStart w:id="326" w:name="_Toc444866823"/>
      <w:bookmarkStart w:id="327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25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26"/>
      <w:bookmarkEnd w:id="327"/>
    </w:p>
    <w:p w14:paraId="6DFEBF33" w14:textId="6B6D7898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19889DA2" w:rsidR="000B02E6" w:rsidRPr="000D52AF" w:rsidRDefault="000B02E6" w:rsidP="00831D7B">
      <w:pPr>
        <w:pStyle w:val="a5"/>
        <w:rPr>
          <w:noProof/>
        </w:rPr>
      </w:pPr>
      <w:bookmarkStart w:id="328" w:name="_Ref188022349"/>
      <w:bookmarkStart w:id="329" w:name="_Toc444866824"/>
      <w:bookmarkStart w:id="330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96</w:t>
      </w:r>
      <w:r w:rsidR="00EC1144" w:rsidRPr="000D52AF">
        <w:rPr>
          <w:noProof/>
          <w:szCs w:val="22"/>
        </w:rPr>
        <w:fldChar w:fldCharType="end"/>
      </w:r>
      <w:bookmarkEnd w:id="328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29"/>
      <w:bookmarkEnd w:id="330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31" w:name="_Toc421033252"/>
      <w:r w:rsidRPr="000D52AF">
        <w:rPr>
          <w:noProof/>
        </w:rPr>
        <w:t>Алгоритм управления второй задвижкой</w:t>
      </w:r>
      <w:bookmarkEnd w:id="331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3B9D52A4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97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78781043" w:rsidR="000B02E6" w:rsidRPr="000D52AF" w:rsidRDefault="000B02E6" w:rsidP="00831D7B">
      <w:pPr>
        <w:pStyle w:val="a5"/>
        <w:rPr>
          <w:noProof/>
        </w:rPr>
      </w:pPr>
      <w:bookmarkStart w:id="332" w:name="_Ref188062039"/>
      <w:bookmarkStart w:id="333" w:name="_Toc444866825"/>
      <w:bookmarkStart w:id="334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97</w:t>
      </w:r>
      <w:r w:rsidR="00CC5A86" w:rsidRPr="000D52AF">
        <w:rPr>
          <w:noProof/>
        </w:rPr>
        <w:fldChar w:fldCharType="end"/>
      </w:r>
      <w:bookmarkEnd w:id="332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33"/>
      <w:bookmarkEnd w:id="334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4B93179E" w:rsidR="000B02E6" w:rsidRPr="000D52AF" w:rsidRDefault="000B02E6" w:rsidP="00831D7B">
      <w:pPr>
        <w:pStyle w:val="a5"/>
        <w:rPr>
          <w:noProof/>
        </w:rPr>
      </w:pPr>
      <w:bookmarkStart w:id="335" w:name="_Toc444866826"/>
      <w:bookmarkStart w:id="336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35"/>
      <w:bookmarkEnd w:id="336"/>
    </w:p>
    <w:p w14:paraId="7861C29C" w14:textId="4BB62B5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40D6A83A" w:rsidR="000B02E6" w:rsidRPr="000D52AF" w:rsidRDefault="000B02E6" w:rsidP="00831D7B">
      <w:pPr>
        <w:pStyle w:val="a5"/>
        <w:rPr>
          <w:noProof/>
        </w:rPr>
      </w:pPr>
      <w:bookmarkStart w:id="337" w:name="_Ref188063153"/>
      <w:bookmarkStart w:id="338" w:name="_Toc444866827"/>
      <w:bookmarkStart w:id="339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37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38"/>
      <w:bookmarkEnd w:id="339"/>
    </w:p>
    <w:p w14:paraId="5FCDB4AB" w14:textId="68F442B5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7DD2EFF1" w:rsidR="000B02E6" w:rsidRPr="000D52AF" w:rsidRDefault="000B02E6" w:rsidP="00831D7B">
      <w:pPr>
        <w:pStyle w:val="a5"/>
        <w:rPr>
          <w:noProof/>
        </w:rPr>
      </w:pPr>
      <w:bookmarkStart w:id="340" w:name="_Ref188063949"/>
      <w:bookmarkStart w:id="341" w:name="_Toc444866828"/>
      <w:bookmarkStart w:id="342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40"/>
      <w:r w:rsidRPr="000D52AF">
        <w:rPr>
          <w:noProof/>
        </w:rPr>
        <w:t>. Параметры блока чтение сигналов</w:t>
      </w:r>
      <w:bookmarkEnd w:id="341"/>
      <w:bookmarkEnd w:id="342"/>
    </w:p>
    <w:p w14:paraId="0237FA50" w14:textId="6C6158F3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70C8DCCC" w:rsidR="000B02E6" w:rsidRPr="000D52AF" w:rsidRDefault="000B02E6" w:rsidP="00831D7B">
      <w:pPr>
        <w:pStyle w:val="a5"/>
        <w:rPr>
          <w:noProof/>
        </w:rPr>
      </w:pPr>
      <w:bookmarkStart w:id="343" w:name="_Ref188064204"/>
      <w:bookmarkStart w:id="344" w:name="_Toc444866829"/>
      <w:bookmarkStart w:id="345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43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44"/>
      <w:bookmarkEnd w:id="345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502BD2C3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4C1CFEB2" w:rsidR="000B02E6" w:rsidRPr="000D52AF" w:rsidRDefault="000B02E6" w:rsidP="00831D7B">
      <w:pPr>
        <w:pStyle w:val="a5"/>
        <w:rPr>
          <w:noProof/>
        </w:rPr>
      </w:pPr>
      <w:bookmarkStart w:id="346" w:name="_Ref188065138"/>
      <w:bookmarkStart w:id="347" w:name="_Toc444866830"/>
      <w:bookmarkStart w:id="348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46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47"/>
      <w:bookmarkEnd w:id="348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37ACB397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102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47D79F20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103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5DD57C1D" w:rsidR="000B02E6" w:rsidRPr="000D52AF" w:rsidRDefault="000B02E6" w:rsidP="00831D7B">
      <w:pPr>
        <w:pStyle w:val="a5"/>
        <w:rPr>
          <w:noProof/>
        </w:rPr>
      </w:pPr>
      <w:bookmarkStart w:id="349" w:name="_Ref188067632"/>
      <w:bookmarkStart w:id="350" w:name="_Toc444866831"/>
      <w:bookmarkStart w:id="351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49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50"/>
      <w:bookmarkEnd w:id="351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52" w:name="_Toc421033253"/>
      <w:r w:rsidRPr="000D52AF">
        <w:rPr>
          <w:noProof/>
        </w:rPr>
        <w:lastRenderedPageBreak/>
        <w:t>Проверка работы модели</w:t>
      </w:r>
      <w:bookmarkEnd w:id="352"/>
    </w:p>
    <w:p w14:paraId="2EAAAB37" w14:textId="4F8ED805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104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51F205B6" w:rsidR="000B02E6" w:rsidRPr="000D52AF" w:rsidRDefault="000B02E6" w:rsidP="00831D7B">
      <w:pPr>
        <w:pStyle w:val="a5"/>
        <w:rPr>
          <w:noProof/>
        </w:rPr>
      </w:pPr>
      <w:bookmarkStart w:id="353" w:name="_Ref188069440"/>
      <w:bookmarkStart w:id="354" w:name="_Toc444866832"/>
      <w:bookmarkStart w:id="355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53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54"/>
      <w:bookmarkEnd w:id="355"/>
    </w:p>
    <w:p w14:paraId="367C871A" w14:textId="3873272D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4782157A" w:rsidR="000B02E6" w:rsidRPr="000D52AF" w:rsidRDefault="000B02E6" w:rsidP="00831D7B">
      <w:pPr>
        <w:pStyle w:val="a5"/>
        <w:rPr>
          <w:noProof/>
        </w:rPr>
      </w:pPr>
      <w:bookmarkStart w:id="356" w:name="_Ref188069437"/>
      <w:bookmarkStart w:id="357" w:name="_Toc444866833"/>
      <w:bookmarkStart w:id="358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105</w:t>
      </w:r>
      <w:r w:rsidR="00EC1144" w:rsidRPr="000D52AF">
        <w:rPr>
          <w:noProof/>
          <w:szCs w:val="22"/>
        </w:rPr>
        <w:fldChar w:fldCharType="end"/>
      </w:r>
      <w:bookmarkEnd w:id="356"/>
      <w:r w:rsidR="00D71B38" w:rsidRPr="000D52AF">
        <w:rPr>
          <w:noProof/>
        </w:rPr>
        <w:t>. Настройка скорости расчета</w:t>
      </w:r>
      <w:bookmarkEnd w:id="357"/>
      <w:bookmarkEnd w:id="358"/>
    </w:p>
    <w:p w14:paraId="0BC0C2EF" w14:textId="39076786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650F3AA4" w:rsidR="000B02E6" w:rsidRPr="000D52AF" w:rsidRDefault="000B02E6" w:rsidP="00831D7B">
      <w:pPr>
        <w:pStyle w:val="a5"/>
        <w:rPr>
          <w:noProof/>
        </w:rPr>
      </w:pPr>
      <w:bookmarkStart w:id="359" w:name="_Ref188143425"/>
      <w:bookmarkStart w:id="360" w:name="_Toc444866834"/>
      <w:bookmarkStart w:id="361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106</w:t>
      </w:r>
      <w:r w:rsidR="00EC1144" w:rsidRPr="000D52AF">
        <w:rPr>
          <w:noProof/>
        </w:rPr>
        <w:fldChar w:fldCharType="end"/>
      </w:r>
      <w:bookmarkEnd w:id="359"/>
      <w:r w:rsidRPr="000D52AF">
        <w:rPr>
          <w:noProof/>
        </w:rPr>
        <w:t>. Настройка конечного времени расчета</w:t>
      </w:r>
      <w:bookmarkEnd w:id="360"/>
      <w:bookmarkEnd w:id="361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5E9DC2E5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  <w:szCs w:val="22"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3EE77F38" w:rsidR="000B02E6" w:rsidRPr="000D52AF" w:rsidRDefault="000B02E6" w:rsidP="00831D7B">
      <w:pPr>
        <w:pStyle w:val="a5"/>
        <w:rPr>
          <w:noProof/>
        </w:rPr>
      </w:pPr>
      <w:bookmarkStart w:id="362" w:name="_Ref188069775"/>
      <w:bookmarkStart w:id="363" w:name="_Toc444866835"/>
      <w:bookmarkStart w:id="364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107</w:t>
      </w:r>
      <w:r w:rsidR="00EC1144" w:rsidRPr="000D52AF">
        <w:rPr>
          <w:noProof/>
          <w:szCs w:val="22"/>
        </w:rPr>
        <w:fldChar w:fldCharType="end"/>
      </w:r>
      <w:bookmarkEnd w:id="362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63"/>
      <w:bookmarkEnd w:id="364"/>
    </w:p>
    <w:p w14:paraId="7DC56695" w14:textId="117FAB62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108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161C87AD" w:rsidR="000B02E6" w:rsidRPr="000D52AF" w:rsidRDefault="000B02E6" w:rsidP="00831D7B">
      <w:pPr>
        <w:pStyle w:val="a5"/>
        <w:rPr>
          <w:noProof/>
        </w:rPr>
      </w:pPr>
      <w:bookmarkStart w:id="365" w:name="_Ref188072022"/>
      <w:bookmarkStart w:id="366" w:name="_Toc444866836"/>
      <w:bookmarkStart w:id="367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108</w:t>
      </w:r>
      <w:r w:rsidR="00CC5A86" w:rsidRPr="000D52AF">
        <w:rPr>
          <w:noProof/>
        </w:rPr>
        <w:fldChar w:fldCharType="end"/>
      </w:r>
      <w:bookmarkEnd w:id="365"/>
      <w:r w:rsidRPr="000D52AF">
        <w:rPr>
          <w:noProof/>
        </w:rPr>
        <w:t>. Значение сигналов в базе данных</w:t>
      </w:r>
      <w:bookmarkEnd w:id="366"/>
      <w:bookmarkEnd w:id="367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70EA0BB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109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3562626D" w:rsidR="000B02E6" w:rsidRPr="000D52AF" w:rsidRDefault="000B02E6" w:rsidP="00831D7B">
      <w:pPr>
        <w:pStyle w:val="a5"/>
        <w:rPr>
          <w:noProof/>
        </w:rPr>
      </w:pPr>
      <w:bookmarkStart w:id="368" w:name="_Ref188072179"/>
      <w:bookmarkStart w:id="369" w:name="_Toc444866837"/>
      <w:bookmarkStart w:id="370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109</w:t>
      </w:r>
      <w:r w:rsidR="00EC1144" w:rsidRPr="000D52AF">
        <w:rPr>
          <w:noProof/>
          <w:szCs w:val="22"/>
        </w:rPr>
        <w:fldChar w:fldCharType="end"/>
      </w:r>
      <w:bookmarkEnd w:id="368"/>
      <w:r w:rsidRPr="000D52AF">
        <w:rPr>
          <w:noProof/>
        </w:rPr>
        <w:t>. Новые сигналы в базе данных</w:t>
      </w:r>
      <w:bookmarkEnd w:id="369"/>
      <w:bookmarkEnd w:id="370"/>
    </w:p>
    <w:p w14:paraId="6F74EEA7" w14:textId="42495405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110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678DAA55" w:rsidR="00666212" w:rsidRPr="000D52AF" w:rsidRDefault="000B02E6" w:rsidP="00831D7B">
      <w:pPr>
        <w:pStyle w:val="a5"/>
        <w:rPr>
          <w:noProof/>
        </w:rPr>
      </w:pPr>
      <w:bookmarkStart w:id="371" w:name="_Ref188072777"/>
      <w:bookmarkStart w:id="372" w:name="_Toc444866838"/>
      <w:bookmarkStart w:id="373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71"/>
      <w:r w:rsidRPr="000D52AF">
        <w:rPr>
          <w:noProof/>
        </w:rPr>
        <w:t>. Положение задвижек при моделировании схемы</w:t>
      </w:r>
      <w:bookmarkEnd w:id="372"/>
      <w:bookmarkEnd w:id="373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74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74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6BB31FAF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16B575BE" w:rsidR="002958E3" w:rsidRPr="000D52AF" w:rsidRDefault="002958E3" w:rsidP="00831D7B">
      <w:pPr>
        <w:pStyle w:val="a5"/>
        <w:rPr>
          <w:noProof/>
        </w:rPr>
      </w:pPr>
      <w:bookmarkStart w:id="375" w:name="_Ref188142683"/>
      <w:bookmarkStart w:id="376" w:name="_Toc444866839"/>
      <w:bookmarkStart w:id="377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111</w:t>
      </w:r>
      <w:r w:rsidR="00EC1144" w:rsidRPr="000D52AF">
        <w:rPr>
          <w:noProof/>
        </w:rPr>
        <w:fldChar w:fldCharType="end"/>
      </w:r>
      <w:bookmarkEnd w:id="375"/>
      <w:r w:rsidR="003C27BC" w:rsidRPr="000D52AF">
        <w:rPr>
          <w:noProof/>
        </w:rPr>
        <w:t>. Окно управления проектом</w:t>
      </w:r>
      <w:bookmarkEnd w:id="376"/>
      <w:bookmarkEnd w:id="377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78" w:name="_Toc421033255"/>
      <w:r w:rsidRPr="000D52AF">
        <w:rPr>
          <w:noProof/>
        </w:rPr>
        <w:lastRenderedPageBreak/>
        <w:t>Проверка комплексной модели</w:t>
      </w:r>
      <w:bookmarkEnd w:id="378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41010403" w:rsidR="002958E3" w:rsidRPr="000D52AF" w:rsidRDefault="002958E3" w:rsidP="00831D7B">
      <w:pPr>
        <w:pStyle w:val="a5"/>
        <w:rPr>
          <w:noProof/>
        </w:rPr>
      </w:pPr>
      <w:bookmarkStart w:id="379" w:name="_Toc444866840"/>
      <w:bookmarkStart w:id="380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79"/>
      <w:bookmarkEnd w:id="380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10982324" w:rsidR="002958E3" w:rsidRPr="000D52AF" w:rsidRDefault="002958E3" w:rsidP="00831D7B">
      <w:pPr>
        <w:pStyle w:val="a5"/>
        <w:rPr>
          <w:noProof/>
        </w:rPr>
      </w:pPr>
      <w:bookmarkStart w:id="381" w:name="_Toc444866841"/>
      <w:bookmarkStart w:id="382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81"/>
      <w:bookmarkEnd w:id="382"/>
    </w:p>
    <w:p w14:paraId="6960072D" w14:textId="74AEA7B1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0EFB61BC" w:rsidR="002958E3" w:rsidRPr="000D52AF" w:rsidRDefault="002958E3" w:rsidP="00831D7B">
      <w:pPr>
        <w:pStyle w:val="a5"/>
        <w:rPr>
          <w:noProof/>
        </w:rPr>
      </w:pPr>
      <w:bookmarkStart w:id="383" w:name="_Ref188143803"/>
      <w:bookmarkStart w:id="384" w:name="_Toc444866842"/>
      <w:bookmarkStart w:id="385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383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84"/>
      <w:bookmarkEnd w:id="385"/>
    </w:p>
    <w:p w14:paraId="1B7E2D41" w14:textId="448DBB63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 w:rsidRPr="00DE2FF2">
        <w:rPr>
          <w:noProof/>
        </w:rPr>
        <w:t>115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15E2DFE2" w:rsidR="002958E3" w:rsidRPr="000D52AF" w:rsidRDefault="002958E3" w:rsidP="00831D7B">
      <w:pPr>
        <w:pStyle w:val="a5"/>
        <w:rPr>
          <w:noProof/>
        </w:rPr>
      </w:pPr>
      <w:bookmarkStart w:id="386" w:name="_Ref188144805"/>
      <w:bookmarkStart w:id="387" w:name="_Toc444866843"/>
      <w:bookmarkStart w:id="388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DE2FF2">
        <w:rPr>
          <w:noProof/>
          <w:szCs w:val="22"/>
        </w:rPr>
        <w:t>115</w:t>
      </w:r>
      <w:r w:rsidR="00EC1144" w:rsidRPr="000D52AF">
        <w:rPr>
          <w:noProof/>
          <w:szCs w:val="22"/>
        </w:rPr>
        <w:fldChar w:fldCharType="end"/>
      </w:r>
      <w:bookmarkEnd w:id="386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387"/>
      <w:bookmarkEnd w:id="388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389" w:name="_Toc421033256"/>
      <w:r w:rsidRPr="000D52AF">
        <w:rPr>
          <w:noProof/>
        </w:rPr>
        <w:t>Задание для самостоятельной работы</w:t>
      </w:r>
      <w:bookmarkEnd w:id="389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733E0670" w:rsidR="002958E3" w:rsidRPr="000D52AF" w:rsidRDefault="002958E3" w:rsidP="00831D7B">
      <w:pPr>
        <w:pStyle w:val="a5"/>
        <w:rPr>
          <w:noProof/>
        </w:rPr>
      </w:pPr>
      <w:bookmarkStart w:id="390" w:name="_Toc444866844"/>
      <w:bookmarkStart w:id="391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DE2FF2">
        <w:rPr>
          <w:noProof/>
        </w:rPr>
        <w:t>116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390"/>
      <w:bookmarkEnd w:id="391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392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392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393" w:name="_Toc421033258"/>
      <w:r w:rsidRPr="000D52AF">
        <w:rPr>
          <w:noProof/>
        </w:rPr>
        <w:t>Ручное управление в проекте</w:t>
      </w:r>
      <w:bookmarkEnd w:id="393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394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394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144216C6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117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0A99CC93" w:rsidR="004D6420" w:rsidRPr="000D52AF" w:rsidRDefault="004D6420" w:rsidP="00831D7B">
      <w:pPr>
        <w:pStyle w:val="a5"/>
        <w:rPr>
          <w:noProof/>
        </w:rPr>
      </w:pPr>
      <w:bookmarkStart w:id="395" w:name="_Ref190522686"/>
      <w:bookmarkStart w:id="396" w:name="_Toc444866845"/>
      <w:bookmarkStart w:id="397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395"/>
      <w:r w:rsidRPr="000D52AF">
        <w:rPr>
          <w:noProof/>
        </w:rPr>
        <w:t>. Кнопка вызова менеджера данных</w:t>
      </w:r>
      <w:bookmarkEnd w:id="396"/>
      <w:bookmarkEnd w:id="397"/>
    </w:p>
    <w:p w14:paraId="6ADC245B" w14:textId="23C90D42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4E15080F" w:rsidR="004D6420" w:rsidRPr="000D52AF" w:rsidRDefault="004D6420" w:rsidP="00831D7B">
      <w:pPr>
        <w:pStyle w:val="a5"/>
        <w:rPr>
          <w:noProof/>
        </w:rPr>
      </w:pPr>
      <w:bookmarkStart w:id="398" w:name="_Ref190523300"/>
      <w:bookmarkStart w:id="399" w:name="_Toc444866846"/>
      <w:bookmarkStart w:id="400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398"/>
      <w:r w:rsidRPr="000D52AF">
        <w:rPr>
          <w:noProof/>
        </w:rPr>
        <w:t>. Диалоговое окно «Менеджер данных»</w:t>
      </w:r>
      <w:bookmarkEnd w:id="399"/>
      <w:bookmarkEnd w:id="400"/>
    </w:p>
    <w:p w14:paraId="34675C4A" w14:textId="318EA295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3A9F15C9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42A10158" w:rsidR="004D6420" w:rsidRPr="000D52AF" w:rsidRDefault="004D6420" w:rsidP="00831D7B">
      <w:pPr>
        <w:pStyle w:val="a5"/>
        <w:rPr>
          <w:noProof/>
        </w:rPr>
      </w:pPr>
      <w:bookmarkStart w:id="401" w:name="_Ref256322838"/>
      <w:bookmarkStart w:id="402" w:name="_Toc444866847"/>
      <w:bookmarkStart w:id="403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01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02"/>
      <w:bookmarkEnd w:id="403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0ACBCE15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120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6CD48962" w:rsidR="004D6420" w:rsidRPr="000D52AF" w:rsidRDefault="004D6420" w:rsidP="00831D7B">
      <w:pPr>
        <w:pStyle w:val="a5"/>
        <w:rPr>
          <w:noProof/>
        </w:rPr>
      </w:pPr>
      <w:bookmarkStart w:id="404" w:name="_Ref256322899"/>
      <w:bookmarkStart w:id="405" w:name="_Toc444866848"/>
      <w:bookmarkStart w:id="406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04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05"/>
      <w:bookmarkEnd w:id="406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40416EE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20FF22E5" w:rsidR="004D6420" w:rsidRPr="000D52AF" w:rsidRDefault="004D6420" w:rsidP="00831D7B">
      <w:pPr>
        <w:pStyle w:val="a5"/>
        <w:rPr>
          <w:noProof/>
        </w:rPr>
      </w:pPr>
      <w:bookmarkStart w:id="407" w:name="_Ref190527343"/>
      <w:bookmarkStart w:id="408" w:name="_Toc444866849"/>
      <w:bookmarkStart w:id="409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07"/>
      <w:r w:rsidRPr="000D52AF">
        <w:rPr>
          <w:noProof/>
        </w:rPr>
        <w:t>. Пустое окно управления задвижкой</w:t>
      </w:r>
      <w:bookmarkEnd w:id="408"/>
      <w:bookmarkEnd w:id="409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2EF47C18" w:rsidR="004D6420" w:rsidRPr="000D52AF" w:rsidRDefault="004D6420" w:rsidP="00831D7B">
      <w:pPr>
        <w:pStyle w:val="a5"/>
        <w:rPr>
          <w:noProof/>
        </w:rPr>
      </w:pPr>
      <w:bookmarkStart w:id="410" w:name="_Ref190527364"/>
      <w:bookmarkStart w:id="411" w:name="_Toc444866850"/>
      <w:bookmarkStart w:id="412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10"/>
      <w:r w:rsidRPr="000D52AF">
        <w:rPr>
          <w:noProof/>
        </w:rPr>
        <w:t>. Панель примитивов</w:t>
      </w:r>
      <w:bookmarkEnd w:id="411"/>
      <w:bookmarkEnd w:id="412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13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13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0C38C266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00A1D577" w:rsidR="004D6420" w:rsidRPr="000D52AF" w:rsidRDefault="004D6420" w:rsidP="00831D7B">
      <w:pPr>
        <w:pStyle w:val="a5"/>
        <w:rPr>
          <w:noProof/>
        </w:rPr>
      </w:pPr>
      <w:bookmarkStart w:id="414" w:name="_Ref190529730"/>
      <w:bookmarkStart w:id="415" w:name="_Toc444866851"/>
      <w:bookmarkStart w:id="416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14"/>
      <w:r w:rsidRPr="000D52AF">
        <w:rPr>
          <w:noProof/>
        </w:rPr>
        <w:t>. Окно управления задвижкой</w:t>
      </w:r>
      <w:bookmarkEnd w:id="415"/>
      <w:bookmarkEnd w:id="416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5E764DD0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22E4EBAE" w:rsidR="004D6420" w:rsidRPr="000D52AF" w:rsidRDefault="004D6420" w:rsidP="00831D7B">
      <w:pPr>
        <w:pStyle w:val="a5"/>
        <w:rPr>
          <w:noProof/>
        </w:rPr>
      </w:pPr>
      <w:bookmarkStart w:id="417" w:name="_Ref190530104"/>
      <w:bookmarkStart w:id="418" w:name="_Toc444866852"/>
      <w:bookmarkStart w:id="419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17"/>
      <w:r w:rsidRPr="000D52AF">
        <w:rPr>
          <w:noProof/>
        </w:rPr>
        <w:t>. Всплывающее меню редактирования примитива</w:t>
      </w:r>
      <w:bookmarkEnd w:id="418"/>
      <w:bookmarkEnd w:id="419"/>
    </w:p>
    <w:p w14:paraId="487D46E0" w14:textId="4C6478DA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1B9AC4A2" w:rsidR="004D6420" w:rsidRPr="000D52AF" w:rsidRDefault="004D6420" w:rsidP="00831D7B">
      <w:pPr>
        <w:pStyle w:val="a5"/>
        <w:rPr>
          <w:noProof/>
        </w:rPr>
      </w:pPr>
      <w:bookmarkStart w:id="420" w:name="_Ref190530256"/>
      <w:bookmarkStart w:id="421" w:name="_Toc444866853"/>
      <w:bookmarkStart w:id="422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20"/>
      <w:r w:rsidRPr="000D52AF">
        <w:rPr>
          <w:noProof/>
        </w:rPr>
        <w:t>. Окно редактирования примитива</w:t>
      </w:r>
      <w:bookmarkEnd w:id="421"/>
      <w:bookmarkEnd w:id="422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40E466BE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23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23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14E79AA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78E5F06E" w:rsidR="004D6420" w:rsidRPr="000D52AF" w:rsidRDefault="004D6420" w:rsidP="00831D7B">
      <w:pPr>
        <w:pStyle w:val="a5"/>
        <w:rPr>
          <w:noProof/>
        </w:rPr>
      </w:pPr>
      <w:bookmarkStart w:id="424" w:name="_Ref190532343"/>
      <w:bookmarkStart w:id="425" w:name="_Toc444866854"/>
      <w:bookmarkStart w:id="426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24"/>
      <w:r w:rsidRPr="000D52AF">
        <w:rPr>
          <w:noProof/>
        </w:rPr>
        <w:t>. Вызов окна добавления свойств</w:t>
      </w:r>
      <w:bookmarkEnd w:id="425"/>
      <w:bookmarkEnd w:id="426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138AF4DB" w:rsidR="004D6420" w:rsidRPr="000D52AF" w:rsidRDefault="004D6420" w:rsidP="00831D7B">
      <w:pPr>
        <w:pStyle w:val="a5"/>
        <w:rPr>
          <w:noProof/>
        </w:rPr>
      </w:pPr>
      <w:bookmarkStart w:id="427" w:name="_Ref190532878"/>
      <w:bookmarkStart w:id="428" w:name="_Toc444866855"/>
      <w:bookmarkStart w:id="429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27"/>
      <w:r w:rsidRPr="000D52AF">
        <w:rPr>
          <w:noProof/>
        </w:rPr>
        <w:t>. Окно добавления общих свойств</w:t>
      </w:r>
      <w:bookmarkEnd w:id="428"/>
      <w:bookmarkEnd w:id="429"/>
    </w:p>
    <w:p w14:paraId="1D703A0D" w14:textId="1595950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761F0F5F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128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472E9AA7" w:rsidR="004D6420" w:rsidRPr="000D52AF" w:rsidRDefault="004D6420" w:rsidP="00831D7B">
      <w:pPr>
        <w:pStyle w:val="a5"/>
        <w:rPr>
          <w:noProof/>
        </w:rPr>
      </w:pPr>
      <w:bookmarkStart w:id="430" w:name="_Ref256328461"/>
      <w:bookmarkStart w:id="431" w:name="_Toc444866856"/>
      <w:bookmarkStart w:id="432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30"/>
      <w:r w:rsidRPr="000D52AF">
        <w:rPr>
          <w:noProof/>
        </w:rPr>
        <w:t>. Окно добавления общих свойств</w:t>
      </w:r>
      <w:bookmarkEnd w:id="431"/>
      <w:bookmarkEnd w:id="432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173E8417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32783FCE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3E774599" w:rsidR="004D6420" w:rsidRPr="000D52AF" w:rsidRDefault="004D6420" w:rsidP="00831D7B">
      <w:pPr>
        <w:pStyle w:val="a5"/>
        <w:rPr>
          <w:noProof/>
        </w:rPr>
      </w:pPr>
      <w:bookmarkStart w:id="433" w:name="_Ref190535378"/>
      <w:bookmarkStart w:id="434" w:name="_Toc444866857"/>
      <w:bookmarkStart w:id="435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33"/>
      <w:r w:rsidRPr="000D52AF">
        <w:rPr>
          <w:noProof/>
        </w:rPr>
        <w:t>. Окно локальных переменных</w:t>
      </w:r>
      <w:bookmarkEnd w:id="434"/>
      <w:bookmarkEnd w:id="435"/>
    </w:p>
    <w:p w14:paraId="3DE3A115" w14:textId="0090409C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36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36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6E0CAD52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529DE302" w:rsidR="004D6420" w:rsidRPr="000D52AF" w:rsidRDefault="004D6420" w:rsidP="00831D7B">
      <w:pPr>
        <w:pStyle w:val="a5"/>
        <w:rPr>
          <w:noProof/>
        </w:rPr>
      </w:pPr>
      <w:bookmarkStart w:id="437" w:name="_Ref193851750"/>
      <w:bookmarkStart w:id="438" w:name="_Toc444866858"/>
      <w:bookmarkStart w:id="439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37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38"/>
      <w:bookmarkEnd w:id="439"/>
    </w:p>
    <w:p w14:paraId="61272AAA" w14:textId="633B64AD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5EE2DCF1" w:rsidR="004D6420" w:rsidRPr="000D52AF" w:rsidRDefault="004D6420" w:rsidP="00831D7B">
      <w:pPr>
        <w:pStyle w:val="a5"/>
        <w:rPr>
          <w:noProof/>
        </w:rPr>
      </w:pPr>
      <w:bookmarkStart w:id="440" w:name="_Ref193851813"/>
      <w:bookmarkStart w:id="441" w:name="_Toc444866859"/>
      <w:bookmarkStart w:id="442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40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41"/>
      <w:bookmarkEnd w:id="442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43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43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51D44B72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0AC94833" w:rsidR="004D6420" w:rsidRPr="000D52AF" w:rsidRDefault="004D6420" w:rsidP="00831D7B">
      <w:pPr>
        <w:pStyle w:val="a5"/>
        <w:rPr>
          <w:noProof/>
        </w:rPr>
      </w:pPr>
      <w:bookmarkStart w:id="444" w:name="_Ref190540202"/>
      <w:bookmarkStart w:id="445" w:name="_Toc444866860"/>
      <w:bookmarkStart w:id="446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44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45"/>
      <w:bookmarkEnd w:id="446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67F94E8D" w:rsidR="004D6420" w:rsidRPr="000D52AF" w:rsidRDefault="004D6420" w:rsidP="00831D7B">
      <w:pPr>
        <w:pStyle w:val="a5"/>
        <w:rPr>
          <w:noProof/>
        </w:rPr>
      </w:pPr>
      <w:bookmarkStart w:id="447" w:name="_Ref256330068"/>
      <w:bookmarkStart w:id="448" w:name="_Toc444866861"/>
      <w:bookmarkStart w:id="449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47"/>
      <w:r w:rsidRPr="000D52AF">
        <w:rPr>
          <w:noProof/>
        </w:rPr>
        <w:t>. Окно редактирование задвижки</w:t>
      </w:r>
      <w:bookmarkEnd w:id="448"/>
      <w:bookmarkEnd w:id="449"/>
    </w:p>
    <w:p w14:paraId="6FA4506C" w14:textId="18F3FD4F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69C69646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3BC6A1C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3094133D" w:rsidR="004D6420" w:rsidRPr="000D52AF" w:rsidRDefault="004D6420" w:rsidP="00831D7B">
      <w:pPr>
        <w:pStyle w:val="a5"/>
        <w:rPr>
          <w:noProof/>
        </w:rPr>
      </w:pPr>
      <w:bookmarkStart w:id="450" w:name="_Ref190541561"/>
      <w:bookmarkStart w:id="451" w:name="_Toc444866862"/>
      <w:bookmarkStart w:id="452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134</w:t>
      </w:r>
      <w:r w:rsidR="00CC5A86" w:rsidRPr="000D52AF">
        <w:rPr>
          <w:noProof/>
        </w:rPr>
        <w:fldChar w:fldCharType="end"/>
      </w:r>
      <w:bookmarkEnd w:id="450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51"/>
      <w:bookmarkEnd w:id="452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53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53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390E8795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592B9323" w:rsidR="004D6420" w:rsidRPr="000D52AF" w:rsidRDefault="004D6420" w:rsidP="00831D7B">
      <w:pPr>
        <w:pStyle w:val="a5"/>
        <w:rPr>
          <w:noProof/>
        </w:rPr>
      </w:pPr>
      <w:bookmarkStart w:id="454" w:name="_Toc444866863"/>
      <w:bookmarkStart w:id="455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135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54"/>
      <w:bookmarkEnd w:id="455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2F321CA8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51B661AC" w:rsidR="004D6420" w:rsidRPr="000D52AF" w:rsidRDefault="004D6420" w:rsidP="00831D7B">
      <w:pPr>
        <w:pStyle w:val="a5"/>
        <w:rPr>
          <w:noProof/>
        </w:rPr>
      </w:pPr>
      <w:bookmarkStart w:id="456" w:name="_Ref190543100"/>
      <w:bookmarkStart w:id="457" w:name="_Ref443579149"/>
      <w:bookmarkStart w:id="458" w:name="_Toc444866864"/>
      <w:bookmarkStart w:id="459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56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57"/>
      <w:bookmarkEnd w:id="458"/>
      <w:bookmarkEnd w:id="459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0A53D2FF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137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3E18D682" w:rsidR="004D6420" w:rsidRPr="000D52AF" w:rsidRDefault="004D6420" w:rsidP="00831D7B">
      <w:pPr>
        <w:pStyle w:val="a5"/>
        <w:rPr>
          <w:noProof/>
        </w:rPr>
      </w:pPr>
      <w:bookmarkStart w:id="460" w:name="_Ref256331003"/>
      <w:bookmarkStart w:id="461" w:name="_Toc444866865"/>
      <w:bookmarkStart w:id="462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60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61"/>
      <w:bookmarkEnd w:id="462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63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63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64" w:name="_Toc421033266"/>
      <w:r w:rsidRPr="000D52AF">
        <w:rPr>
          <w:noProof/>
        </w:rPr>
        <w:t>Регистрация событий</w:t>
      </w:r>
      <w:bookmarkEnd w:id="464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65" w:name="_Toc421033267"/>
      <w:r w:rsidRPr="000D52AF">
        <w:rPr>
          <w:noProof/>
        </w:rPr>
        <w:t>Создание журнала регистрации событий</w:t>
      </w:r>
      <w:bookmarkEnd w:id="465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52A1DE8F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138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64C61777" w:rsidR="00E007E8" w:rsidRPr="000D52AF" w:rsidRDefault="004D6420" w:rsidP="00831D7B">
      <w:pPr>
        <w:pStyle w:val="a5"/>
        <w:rPr>
          <w:noProof/>
        </w:rPr>
      </w:pPr>
      <w:bookmarkStart w:id="466" w:name="_Ref256333657"/>
      <w:bookmarkStart w:id="467" w:name="_Toc444866866"/>
      <w:bookmarkStart w:id="468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66"/>
      <w:r w:rsidRPr="000D52AF">
        <w:rPr>
          <w:noProof/>
        </w:rPr>
        <w:t>. Кнопка вызова менеджера данных</w:t>
      </w:r>
      <w:bookmarkEnd w:id="467"/>
      <w:bookmarkEnd w:id="468"/>
    </w:p>
    <w:p w14:paraId="5F882A48" w14:textId="1A7E91D3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139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489155C0" w:rsidR="00E007E8" w:rsidRPr="000D52AF" w:rsidRDefault="004D6420" w:rsidP="00831D7B">
      <w:pPr>
        <w:pStyle w:val="a5"/>
        <w:rPr>
          <w:noProof/>
        </w:rPr>
      </w:pPr>
      <w:bookmarkStart w:id="469" w:name="_Ref256333733"/>
      <w:bookmarkStart w:id="470" w:name="_Toc444866867"/>
      <w:bookmarkStart w:id="471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69"/>
      <w:r w:rsidRPr="000D52AF">
        <w:rPr>
          <w:noProof/>
        </w:rPr>
        <w:t>. Диалоговое окно «Менеджер данных»</w:t>
      </w:r>
      <w:bookmarkEnd w:id="470"/>
      <w:bookmarkEnd w:id="471"/>
    </w:p>
    <w:p w14:paraId="55556AD5" w14:textId="054BC30D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139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2A0B797D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140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29ACF2ED" w:rsidR="004D6420" w:rsidRPr="000D52AF" w:rsidRDefault="004D6420" w:rsidP="00831D7B">
      <w:pPr>
        <w:pStyle w:val="a5"/>
        <w:rPr>
          <w:noProof/>
        </w:rPr>
      </w:pPr>
      <w:bookmarkStart w:id="472" w:name="_Ref256333819"/>
      <w:bookmarkStart w:id="473" w:name="_Toc444866868"/>
      <w:bookmarkStart w:id="474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72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73"/>
      <w:bookmarkEnd w:id="474"/>
    </w:p>
    <w:p w14:paraId="1DE71BB7" w14:textId="0379631E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141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30FB7630" w:rsidR="004D6420" w:rsidRPr="000D52AF" w:rsidRDefault="004D6420" w:rsidP="00831D7B">
      <w:pPr>
        <w:pStyle w:val="a5"/>
        <w:rPr>
          <w:noProof/>
        </w:rPr>
      </w:pPr>
      <w:bookmarkStart w:id="475" w:name="_Ref256334033"/>
      <w:bookmarkStart w:id="476" w:name="_Toc444866869"/>
      <w:bookmarkStart w:id="477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75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76"/>
      <w:bookmarkEnd w:id="477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78" w:name="_Toc421033268"/>
      <w:r w:rsidRPr="000D52AF">
        <w:rPr>
          <w:noProof/>
        </w:rPr>
        <w:t>Добавление параметров в «Регистратора событий»</w:t>
      </w:r>
      <w:bookmarkEnd w:id="478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7059F5C9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142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1E08FA0F" w:rsidR="004D6420" w:rsidRPr="000D52AF" w:rsidRDefault="004D6420" w:rsidP="00831D7B">
      <w:pPr>
        <w:pStyle w:val="a5"/>
        <w:rPr>
          <w:noProof/>
        </w:rPr>
      </w:pPr>
      <w:bookmarkStart w:id="479" w:name="_Ref195951156"/>
      <w:bookmarkStart w:id="480" w:name="_Toc444866870"/>
      <w:bookmarkStart w:id="481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79"/>
      <w:r w:rsidRPr="000D52AF">
        <w:rPr>
          <w:noProof/>
        </w:rPr>
        <w:t>. Добавление параметра в журнал регистрации событий</w:t>
      </w:r>
      <w:bookmarkEnd w:id="480"/>
      <w:bookmarkEnd w:id="481"/>
    </w:p>
    <w:p w14:paraId="6101FA80" w14:textId="7D232AF1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143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07ADA079" w:rsidR="004D6420" w:rsidRPr="000D52AF" w:rsidRDefault="004D6420" w:rsidP="00831D7B">
      <w:pPr>
        <w:pStyle w:val="a5"/>
        <w:rPr>
          <w:noProof/>
        </w:rPr>
      </w:pPr>
      <w:bookmarkStart w:id="482" w:name="_Ref195619994"/>
      <w:bookmarkStart w:id="483" w:name="_Toc444866871"/>
      <w:bookmarkStart w:id="484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482"/>
      <w:r w:rsidRPr="000D52AF">
        <w:rPr>
          <w:noProof/>
        </w:rPr>
        <w:t>. Изменение параметра для регистрации</w:t>
      </w:r>
      <w:bookmarkEnd w:id="483"/>
      <w:bookmarkEnd w:id="484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588CB663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203889FA" w:rsidR="004D6420" w:rsidRPr="000D52AF" w:rsidRDefault="004D6420" w:rsidP="00831D7B">
      <w:pPr>
        <w:pStyle w:val="a5"/>
        <w:rPr>
          <w:noProof/>
        </w:rPr>
      </w:pPr>
      <w:bookmarkStart w:id="485" w:name="_Ref195621264"/>
      <w:bookmarkStart w:id="486" w:name="_Toc444866872"/>
      <w:bookmarkStart w:id="487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485"/>
      <w:r w:rsidRPr="000D52AF">
        <w:rPr>
          <w:noProof/>
        </w:rPr>
        <w:t>. Кнопка вызова поиска параметров в базе данных</w:t>
      </w:r>
      <w:bookmarkEnd w:id="486"/>
      <w:bookmarkEnd w:id="487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2D6163A6" w:rsidR="004D6420" w:rsidRPr="000D52AF" w:rsidRDefault="004D6420" w:rsidP="00831D7B">
      <w:pPr>
        <w:pStyle w:val="a5"/>
        <w:rPr>
          <w:noProof/>
        </w:rPr>
      </w:pPr>
      <w:bookmarkStart w:id="488" w:name="_Ref195951168"/>
      <w:bookmarkStart w:id="489" w:name="_Toc444866873"/>
      <w:bookmarkStart w:id="490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488"/>
      <w:r w:rsidRPr="000D52AF">
        <w:rPr>
          <w:noProof/>
        </w:rPr>
        <w:t>. Выбор сигналов из базы данных</w:t>
      </w:r>
      <w:bookmarkEnd w:id="489"/>
      <w:bookmarkEnd w:id="490"/>
    </w:p>
    <w:p w14:paraId="5B9E4730" w14:textId="22B937A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491" w:name="_Toc421033269"/>
      <w:r w:rsidRPr="000D52AF">
        <w:rPr>
          <w:noProof/>
        </w:rPr>
        <w:t>Настройка параметров регистрации событий</w:t>
      </w:r>
      <w:bookmarkEnd w:id="491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25BCB699" w:rsidR="004D6420" w:rsidRPr="000D52AF" w:rsidRDefault="004D6420" w:rsidP="00831D7B">
      <w:pPr>
        <w:pStyle w:val="a5"/>
        <w:rPr>
          <w:noProof/>
        </w:rPr>
      </w:pPr>
      <w:bookmarkStart w:id="492" w:name="_Ref195954500"/>
      <w:bookmarkStart w:id="493" w:name="_Toc444866874"/>
      <w:bookmarkStart w:id="494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492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493"/>
      <w:bookmarkEnd w:id="494"/>
    </w:p>
    <w:p w14:paraId="30874A61" w14:textId="77763C0E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020E7AFF" w:rsidR="004D6420" w:rsidRPr="000D52AF" w:rsidRDefault="004D6420" w:rsidP="00831D7B">
      <w:pPr>
        <w:pStyle w:val="a5"/>
        <w:rPr>
          <w:noProof/>
        </w:rPr>
      </w:pPr>
      <w:bookmarkStart w:id="495" w:name="_Ref195954512"/>
      <w:bookmarkStart w:id="496" w:name="_Toc444866875"/>
      <w:bookmarkStart w:id="497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495"/>
      <w:r w:rsidRPr="000D52AF">
        <w:rPr>
          <w:noProof/>
        </w:rPr>
        <w:t>. Настройка параметров регистрации событий</w:t>
      </w:r>
      <w:bookmarkEnd w:id="496"/>
      <w:bookmarkEnd w:id="497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498" w:name="_Toc421033270"/>
      <w:r w:rsidRPr="000D52AF">
        <w:rPr>
          <w:noProof/>
        </w:rPr>
        <w:t>Окно «Регистратор событий»</w:t>
      </w:r>
      <w:bookmarkEnd w:id="498"/>
    </w:p>
    <w:p w14:paraId="4292376D" w14:textId="35D183A3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78F88550" w:rsidR="004D6420" w:rsidRPr="000D52AF" w:rsidRDefault="004D6420" w:rsidP="00831D7B">
      <w:pPr>
        <w:pStyle w:val="a5"/>
        <w:rPr>
          <w:noProof/>
        </w:rPr>
      </w:pPr>
      <w:bookmarkStart w:id="499" w:name="_Ref196542702"/>
      <w:bookmarkStart w:id="500" w:name="_Toc444866876"/>
      <w:bookmarkStart w:id="501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148</w:t>
      </w:r>
      <w:r w:rsidR="00CC5A86" w:rsidRPr="000D52AF">
        <w:rPr>
          <w:noProof/>
        </w:rPr>
        <w:fldChar w:fldCharType="end"/>
      </w:r>
      <w:bookmarkEnd w:id="499"/>
      <w:r w:rsidRPr="000D52AF">
        <w:rPr>
          <w:noProof/>
        </w:rPr>
        <w:t>. Окно «Регистратор событий»</w:t>
      </w:r>
      <w:bookmarkEnd w:id="500"/>
      <w:bookmarkEnd w:id="501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77FA885B" w:rsidR="004D6420" w:rsidRPr="000D52AF" w:rsidRDefault="004D6420" w:rsidP="00831D7B">
      <w:pPr>
        <w:pStyle w:val="a5"/>
        <w:rPr>
          <w:noProof/>
        </w:rPr>
      </w:pPr>
      <w:bookmarkStart w:id="502" w:name="_Toc444866877"/>
      <w:bookmarkStart w:id="503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149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02"/>
      <w:bookmarkEnd w:id="503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04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04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11CBB8E9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2F41289A" w:rsidR="004D6420" w:rsidRPr="000D52AF" w:rsidRDefault="004D6420" w:rsidP="00831D7B">
      <w:pPr>
        <w:pStyle w:val="a5"/>
        <w:rPr>
          <w:noProof/>
        </w:rPr>
      </w:pPr>
      <w:bookmarkStart w:id="505" w:name="_Ref195957571"/>
      <w:bookmarkStart w:id="506" w:name="_Toc444866878"/>
      <w:bookmarkStart w:id="507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05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06"/>
      <w:bookmarkEnd w:id="507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4226659C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01B5405E" w:rsidR="00217E54" w:rsidRPr="000D52AF" w:rsidRDefault="00217E54" w:rsidP="00217E54">
      <w:pPr>
        <w:pStyle w:val="a5"/>
        <w:rPr>
          <w:noProof/>
        </w:rPr>
      </w:pPr>
      <w:bookmarkStart w:id="508" w:name="_Ref196052350"/>
      <w:bookmarkStart w:id="509" w:name="_Toc444866730"/>
      <w:bookmarkStart w:id="510" w:name="_Toc444866879"/>
      <w:bookmarkStart w:id="511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08"/>
      <w:r w:rsidRPr="000D52AF">
        <w:rPr>
          <w:noProof/>
        </w:rPr>
        <w:t>. Окно «Регистратор событий»</w:t>
      </w:r>
      <w:bookmarkEnd w:id="509"/>
      <w:bookmarkEnd w:id="510"/>
      <w:bookmarkEnd w:id="511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5C9FDCC0" w:rsidR="004D6420" w:rsidRPr="000D52AF" w:rsidRDefault="004D6420" w:rsidP="00831D7B">
      <w:pPr>
        <w:pStyle w:val="a5"/>
        <w:rPr>
          <w:noProof/>
        </w:rPr>
      </w:pPr>
      <w:bookmarkStart w:id="512" w:name="_Ref196052365"/>
      <w:bookmarkStart w:id="513" w:name="_Toc444866731"/>
      <w:bookmarkStart w:id="514" w:name="_Toc444866880"/>
      <w:bookmarkStart w:id="515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DE2FF2">
        <w:rPr>
          <w:noProof/>
        </w:rPr>
        <w:t>152</w:t>
      </w:r>
      <w:r w:rsidR="00CC5A86" w:rsidRPr="000D52AF">
        <w:rPr>
          <w:noProof/>
        </w:rPr>
        <w:fldChar w:fldCharType="end"/>
      </w:r>
      <w:bookmarkEnd w:id="512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13"/>
      <w:bookmarkEnd w:id="514"/>
      <w:bookmarkEnd w:id="515"/>
    </w:p>
    <w:p w14:paraId="526C4C87" w14:textId="40EE0E8A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DE2FF2" w:rsidRPr="000D52AF">
        <w:rPr>
          <w:noProof/>
        </w:rPr>
        <w:t xml:space="preserve">Рисунок </w:t>
      </w:r>
      <w:r w:rsidR="00DE2FF2">
        <w:rPr>
          <w:noProof/>
        </w:rPr>
        <w:t>152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6"/>
      <w:footerReference w:type="default" r:id="rId167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63" w:author="Sergey Orekhov" w:date="2016-03-03T14:33:00Z" w:initials="SO">
    <w:p w14:paraId="71F344C1" w14:textId="7B1808A4" w:rsidR="00DC0C1E" w:rsidRDefault="00DC0C1E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67" w:author="Sergey Orekhov" w:date="2016-03-03T14:34:00Z" w:initials="SO">
    <w:p w14:paraId="07A6432C" w14:textId="0E160597" w:rsidR="00DC0C1E" w:rsidRDefault="00DC0C1E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68" w:author="Sergey Orekhov" w:date="2016-03-03T14:37:00Z" w:initials="SO">
    <w:p w14:paraId="5D842CDC" w14:textId="20E5F7AC" w:rsidR="00DC0C1E" w:rsidRDefault="00DC0C1E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69" w:author="Sergey Orekhov" w:date="2016-03-03T14:35:00Z" w:initials="SO">
    <w:p w14:paraId="7DE13BCE" w14:textId="2219B4F7" w:rsidR="00DC0C1E" w:rsidRDefault="00DC0C1E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191" w:author="Sergey Orekhov" w:date="2016-03-03T17:30:00Z" w:initials="SO">
    <w:p w14:paraId="347E19A7" w14:textId="0E6E0455" w:rsidR="00DC0C1E" w:rsidRDefault="00DC0C1E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195" w:author="Sergey Orekhov" w:date="2016-03-03T17:30:00Z" w:initials="SO">
    <w:p w14:paraId="2DA8E5DB" w14:textId="246C4D23" w:rsidR="00DC0C1E" w:rsidRDefault="00DC0C1E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01" w:author="Sergey Orekhov" w:date="2016-03-03T18:05:00Z" w:initials="SO">
    <w:p w14:paraId="050AA001" w14:textId="0288B5AC" w:rsidR="00DC0C1E" w:rsidRDefault="00DC0C1E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18" w:author="Sergey Orekhov" w:date="2016-03-03T18:07:00Z" w:initials="SO">
    <w:p w14:paraId="21569DD7" w14:textId="65E0AC2F" w:rsidR="00DC0C1E" w:rsidRDefault="00DC0C1E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19" w:author="Sergey Orekhov" w:date="2016-03-03T18:07:00Z" w:initials="SO">
    <w:p w14:paraId="501ED6C9" w14:textId="31ED5AAA" w:rsidR="00DC0C1E" w:rsidRDefault="00DC0C1E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1F344C1" w15:done="0"/>
  <w15:commentEx w15:paraId="07A6432C" w15:done="0"/>
  <w15:commentEx w15:paraId="5D842CDC" w15:done="0"/>
  <w15:commentEx w15:paraId="7DE13BCE" w15:done="0"/>
  <w15:commentEx w15:paraId="347E19A7" w15:done="0"/>
  <w15:commentEx w15:paraId="2DA8E5DB" w15:done="0"/>
  <w15:commentEx w15:paraId="050AA001" w15:done="0"/>
  <w15:commentEx w15:paraId="21569DD7" w15:done="0"/>
  <w15:commentEx w15:paraId="501ED6C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D1FF85" w14:textId="77777777" w:rsidR="00C47C31" w:rsidRDefault="00C47C31" w:rsidP="00E934F0">
      <w:r>
        <w:separator/>
      </w:r>
    </w:p>
  </w:endnote>
  <w:endnote w:type="continuationSeparator" w:id="0">
    <w:p w14:paraId="372288EC" w14:textId="77777777" w:rsidR="00C47C31" w:rsidRDefault="00C47C31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2F255B36" w:rsidR="00DC0C1E" w:rsidRDefault="00DC0C1E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A76AAB">
      <w:rPr>
        <w:rStyle w:val="a8"/>
        <w:noProof/>
      </w:rPr>
      <w:t>58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A76AAB">
      <w:rPr>
        <w:rStyle w:val="a8"/>
        <w:noProof/>
      </w:rPr>
      <w:t>166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E9E4A7" w14:textId="77777777" w:rsidR="00C47C31" w:rsidRDefault="00C47C31" w:rsidP="00E934F0">
      <w:r>
        <w:separator/>
      </w:r>
    </w:p>
  </w:footnote>
  <w:footnote w:type="continuationSeparator" w:id="0">
    <w:p w14:paraId="46D8685D" w14:textId="77777777" w:rsidR="00C47C31" w:rsidRDefault="00C47C31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DC0C1E" w:rsidRDefault="00DC0C1E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 w:numId="66">
    <w:abstractNumId w:val="69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2C47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1D8"/>
    <w:rsid w:val="00044CCE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46C1"/>
    <w:rsid w:val="00075AAB"/>
    <w:rsid w:val="00076C93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EE4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C9F"/>
    <w:rsid w:val="000A7F93"/>
    <w:rsid w:val="000B02E6"/>
    <w:rsid w:val="000B11C6"/>
    <w:rsid w:val="000B2D4C"/>
    <w:rsid w:val="000B3144"/>
    <w:rsid w:val="000B4AC8"/>
    <w:rsid w:val="000B4D92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1DB9"/>
    <w:rsid w:val="00102680"/>
    <w:rsid w:val="0010288C"/>
    <w:rsid w:val="00104952"/>
    <w:rsid w:val="00104AE4"/>
    <w:rsid w:val="001066DF"/>
    <w:rsid w:val="001069A4"/>
    <w:rsid w:val="00107F65"/>
    <w:rsid w:val="00110C6A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362AB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7253E"/>
    <w:rsid w:val="00180F68"/>
    <w:rsid w:val="00181086"/>
    <w:rsid w:val="001825FC"/>
    <w:rsid w:val="0018271A"/>
    <w:rsid w:val="00183045"/>
    <w:rsid w:val="00183E56"/>
    <w:rsid w:val="00185E00"/>
    <w:rsid w:val="00186171"/>
    <w:rsid w:val="001919EC"/>
    <w:rsid w:val="00191FD0"/>
    <w:rsid w:val="00192249"/>
    <w:rsid w:val="00193AB2"/>
    <w:rsid w:val="00194B0C"/>
    <w:rsid w:val="00195ED4"/>
    <w:rsid w:val="00197B07"/>
    <w:rsid w:val="001A06EE"/>
    <w:rsid w:val="001A120C"/>
    <w:rsid w:val="001A1C58"/>
    <w:rsid w:val="001A26F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A0F"/>
    <w:rsid w:val="001E6C4D"/>
    <w:rsid w:val="001F0492"/>
    <w:rsid w:val="001F1CF1"/>
    <w:rsid w:val="001F280F"/>
    <w:rsid w:val="001F3908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44B"/>
    <w:rsid w:val="00217E54"/>
    <w:rsid w:val="00220797"/>
    <w:rsid w:val="00220BEE"/>
    <w:rsid w:val="00221B3B"/>
    <w:rsid w:val="00222806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54BEC"/>
    <w:rsid w:val="00261A7D"/>
    <w:rsid w:val="00261B3B"/>
    <w:rsid w:val="00261C73"/>
    <w:rsid w:val="00262BD8"/>
    <w:rsid w:val="00264E54"/>
    <w:rsid w:val="00264FB9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7F4"/>
    <w:rsid w:val="00287C3B"/>
    <w:rsid w:val="00287F45"/>
    <w:rsid w:val="0029168C"/>
    <w:rsid w:val="00292C98"/>
    <w:rsid w:val="002951DE"/>
    <w:rsid w:val="0029532C"/>
    <w:rsid w:val="002958E3"/>
    <w:rsid w:val="002965CA"/>
    <w:rsid w:val="00296B5B"/>
    <w:rsid w:val="002A1761"/>
    <w:rsid w:val="002A2920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4CF5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09A5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0D1F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7ED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7EFF"/>
    <w:rsid w:val="003D551E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2EC"/>
    <w:rsid w:val="00453417"/>
    <w:rsid w:val="00455709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5919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1030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10E4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684"/>
    <w:rsid w:val="004F0C93"/>
    <w:rsid w:val="004F0F49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348"/>
    <w:rsid w:val="00540E68"/>
    <w:rsid w:val="00542659"/>
    <w:rsid w:val="005427F6"/>
    <w:rsid w:val="00542B45"/>
    <w:rsid w:val="005439A5"/>
    <w:rsid w:val="00547E33"/>
    <w:rsid w:val="00550E10"/>
    <w:rsid w:val="00550E28"/>
    <w:rsid w:val="00550E9F"/>
    <w:rsid w:val="00553381"/>
    <w:rsid w:val="005577C4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2A9"/>
    <w:rsid w:val="0057633D"/>
    <w:rsid w:val="00576DE4"/>
    <w:rsid w:val="00576EAE"/>
    <w:rsid w:val="00577BD1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338C"/>
    <w:rsid w:val="005B358B"/>
    <w:rsid w:val="005B55E3"/>
    <w:rsid w:val="005B64C5"/>
    <w:rsid w:val="005B67E9"/>
    <w:rsid w:val="005B7084"/>
    <w:rsid w:val="005B7E63"/>
    <w:rsid w:val="005C0EFB"/>
    <w:rsid w:val="005C1852"/>
    <w:rsid w:val="005C2428"/>
    <w:rsid w:val="005C2CC8"/>
    <w:rsid w:val="005C2EC4"/>
    <w:rsid w:val="005C3D5D"/>
    <w:rsid w:val="005C6426"/>
    <w:rsid w:val="005C661A"/>
    <w:rsid w:val="005C7F6E"/>
    <w:rsid w:val="005D1C02"/>
    <w:rsid w:val="005D2F38"/>
    <w:rsid w:val="005D3CEA"/>
    <w:rsid w:val="005D3DCD"/>
    <w:rsid w:val="005D3F3D"/>
    <w:rsid w:val="005D4EDE"/>
    <w:rsid w:val="005D7D04"/>
    <w:rsid w:val="005E0B6B"/>
    <w:rsid w:val="005E151D"/>
    <w:rsid w:val="005E3A34"/>
    <w:rsid w:val="005E7774"/>
    <w:rsid w:val="005E7966"/>
    <w:rsid w:val="005F021B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5A03"/>
    <w:rsid w:val="00626035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3047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48CF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185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1D83"/>
    <w:rsid w:val="007524A9"/>
    <w:rsid w:val="007530C5"/>
    <w:rsid w:val="00755264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BA2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5673"/>
    <w:rsid w:val="007A5CEF"/>
    <w:rsid w:val="007A6DD1"/>
    <w:rsid w:val="007A6F0C"/>
    <w:rsid w:val="007A7091"/>
    <w:rsid w:val="007A7D65"/>
    <w:rsid w:val="007B0436"/>
    <w:rsid w:val="007B085C"/>
    <w:rsid w:val="007B08C9"/>
    <w:rsid w:val="007B170B"/>
    <w:rsid w:val="007B1EB3"/>
    <w:rsid w:val="007B22A9"/>
    <w:rsid w:val="007B42DF"/>
    <w:rsid w:val="007B61B8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82A"/>
    <w:rsid w:val="007D6ADC"/>
    <w:rsid w:val="007D7856"/>
    <w:rsid w:val="007E0091"/>
    <w:rsid w:val="007E04B6"/>
    <w:rsid w:val="007E08A4"/>
    <w:rsid w:val="007E0CAB"/>
    <w:rsid w:val="007E1248"/>
    <w:rsid w:val="007E13DE"/>
    <w:rsid w:val="007E1CDC"/>
    <w:rsid w:val="007E4230"/>
    <w:rsid w:val="007E441E"/>
    <w:rsid w:val="007F0A54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0626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4DC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E4A"/>
    <w:rsid w:val="008A7F57"/>
    <w:rsid w:val="008B1721"/>
    <w:rsid w:val="008B4CDC"/>
    <w:rsid w:val="008B5F2B"/>
    <w:rsid w:val="008C2953"/>
    <w:rsid w:val="008C39B9"/>
    <w:rsid w:val="008C40DC"/>
    <w:rsid w:val="008C7BC1"/>
    <w:rsid w:val="008D0018"/>
    <w:rsid w:val="008D15B3"/>
    <w:rsid w:val="008D3C1A"/>
    <w:rsid w:val="008D58F4"/>
    <w:rsid w:val="008D6EB3"/>
    <w:rsid w:val="008D74E4"/>
    <w:rsid w:val="008D7B73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630"/>
    <w:rsid w:val="00916716"/>
    <w:rsid w:val="00921B7E"/>
    <w:rsid w:val="00922E6E"/>
    <w:rsid w:val="00923254"/>
    <w:rsid w:val="0092440E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135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099"/>
    <w:rsid w:val="009B7B6C"/>
    <w:rsid w:val="009C113C"/>
    <w:rsid w:val="009C16DB"/>
    <w:rsid w:val="009C1FA8"/>
    <w:rsid w:val="009C308F"/>
    <w:rsid w:val="009C59DF"/>
    <w:rsid w:val="009C6F79"/>
    <w:rsid w:val="009D23B0"/>
    <w:rsid w:val="009D5ABB"/>
    <w:rsid w:val="009D6FA9"/>
    <w:rsid w:val="009D7F41"/>
    <w:rsid w:val="009E15FE"/>
    <w:rsid w:val="009E1B77"/>
    <w:rsid w:val="009E2503"/>
    <w:rsid w:val="009E283D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D18"/>
    <w:rsid w:val="00A11411"/>
    <w:rsid w:val="00A114D5"/>
    <w:rsid w:val="00A12596"/>
    <w:rsid w:val="00A14083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5E58"/>
    <w:rsid w:val="00A3606D"/>
    <w:rsid w:val="00A368CB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147"/>
    <w:rsid w:val="00A636DE"/>
    <w:rsid w:val="00A64083"/>
    <w:rsid w:val="00A6577D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76AAB"/>
    <w:rsid w:val="00A806B0"/>
    <w:rsid w:val="00A808D8"/>
    <w:rsid w:val="00A822B5"/>
    <w:rsid w:val="00A824B4"/>
    <w:rsid w:val="00A8384C"/>
    <w:rsid w:val="00A83D8C"/>
    <w:rsid w:val="00A83E30"/>
    <w:rsid w:val="00A85F05"/>
    <w:rsid w:val="00A87835"/>
    <w:rsid w:val="00A87DBB"/>
    <w:rsid w:val="00A90C72"/>
    <w:rsid w:val="00A91F8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2790"/>
    <w:rsid w:val="00AB61F4"/>
    <w:rsid w:val="00AB6347"/>
    <w:rsid w:val="00AC0CD1"/>
    <w:rsid w:val="00AC4FE1"/>
    <w:rsid w:val="00AC507D"/>
    <w:rsid w:val="00AC703B"/>
    <w:rsid w:val="00AD0BD5"/>
    <w:rsid w:val="00AD13B8"/>
    <w:rsid w:val="00AD19E7"/>
    <w:rsid w:val="00AD2355"/>
    <w:rsid w:val="00AD32F0"/>
    <w:rsid w:val="00AD3BBD"/>
    <w:rsid w:val="00AD3F0E"/>
    <w:rsid w:val="00AD4798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5D45"/>
    <w:rsid w:val="00B27ED2"/>
    <w:rsid w:val="00B32DE4"/>
    <w:rsid w:val="00B347A7"/>
    <w:rsid w:val="00B35B13"/>
    <w:rsid w:val="00B35E12"/>
    <w:rsid w:val="00B360DC"/>
    <w:rsid w:val="00B369EB"/>
    <w:rsid w:val="00B37DEC"/>
    <w:rsid w:val="00B37E07"/>
    <w:rsid w:val="00B404F9"/>
    <w:rsid w:val="00B4232D"/>
    <w:rsid w:val="00B44B05"/>
    <w:rsid w:val="00B45AB2"/>
    <w:rsid w:val="00B473D8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69D9"/>
    <w:rsid w:val="00BC6BE3"/>
    <w:rsid w:val="00BD14FA"/>
    <w:rsid w:val="00BD2155"/>
    <w:rsid w:val="00BD4301"/>
    <w:rsid w:val="00BD7334"/>
    <w:rsid w:val="00BD7E14"/>
    <w:rsid w:val="00BD7F26"/>
    <w:rsid w:val="00BE0BBD"/>
    <w:rsid w:val="00BE1185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A47"/>
    <w:rsid w:val="00BF7FCC"/>
    <w:rsid w:val="00C01517"/>
    <w:rsid w:val="00C01EE2"/>
    <w:rsid w:val="00C028DD"/>
    <w:rsid w:val="00C039ED"/>
    <w:rsid w:val="00C04F0C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47C31"/>
    <w:rsid w:val="00C5052B"/>
    <w:rsid w:val="00C50B80"/>
    <w:rsid w:val="00C52A24"/>
    <w:rsid w:val="00C532D6"/>
    <w:rsid w:val="00C53D42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22B9"/>
    <w:rsid w:val="00C83D85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3DDD"/>
    <w:rsid w:val="00CE4490"/>
    <w:rsid w:val="00CE4B6E"/>
    <w:rsid w:val="00CE4C43"/>
    <w:rsid w:val="00CE6360"/>
    <w:rsid w:val="00CE74E8"/>
    <w:rsid w:val="00CE7B89"/>
    <w:rsid w:val="00CF0758"/>
    <w:rsid w:val="00CF0B17"/>
    <w:rsid w:val="00CF1CB1"/>
    <w:rsid w:val="00CF1D75"/>
    <w:rsid w:val="00CF2DA9"/>
    <w:rsid w:val="00CF43E4"/>
    <w:rsid w:val="00CF508F"/>
    <w:rsid w:val="00CF6C7D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44EC0"/>
    <w:rsid w:val="00D51246"/>
    <w:rsid w:val="00D53D8D"/>
    <w:rsid w:val="00D54C29"/>
    <w:rsid w:val="00D57EEB"/>
    <w:rsid w:val="00D57FB6"/>
    <w:rsid w:val="00D60602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7776A"/>
    <w:rsid w:val="00D80C28"/>
    <w:rsid w:val="00D80E48"/>
    <w:rsid w:val="00D8168B"/>
    <w:rsid w:val="00D847D7"/>
    <w:rsid w:val="00D862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38FB"/>
    <w:rsid w:val="00DB3F4A"/>
    <w:rsid w:val="00DB48C8"/>
    <w:rsid w:val="00DB5B45"/>
    <w:rsid w:val="00DB6865"/>
    <w:rsid w:val="00DB6C0A"/>
    <w:rsid w:val="00DB6C2D"/>
    <w:rsid w:val="00DB6DED"/>
    <w:rsid w:val="00DC0C1E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C23"/>
    <w:rsid w:val="00DD6E6F"/>
    <w:rsid w:val="00DD7554"/>
    <w:rsid w:val="00DE2FF2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7E3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2EDE"/>
    <w:rsid w:val="00E84125"/>
    <w:rsid w:val="00E855C1"/>
    <w:rsid w:val="00E9060F"/>
    <w:rsid w:val="00E90BA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6D1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723"/>
    <w:rsid w:val="00EC3CC6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5F45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2904"/>
    <w:rsid w:val="00F5446D"/>
    <w:rsid w:val="00F54DC0"/>
    <w:rsid w:val="00F55DFF"/>
    <w:rsid w:val="00F56795"/>
    <w:rsid w:val="00F56B70"/>
    <w:rsid w:val="00F62429"/>
    <w:rsid w:val="00F635F6"/>
    <w:rsid w:val="00F63A48"/>
    <w:rsid w:val="00F64394"/>
    <w:rsid w:val="00F66235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53E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E7776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0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prop_bound_node_1_5e5.png" TargetMode="External"/><Relationship Id="rId63" Type="http://schemas.openxmlformats.org/officeDocument/2006/relationships/comments" Target="comments.xml"/><Relationship Id="rId84" Type="http://schemas.openxmlformats.org/officeDocument/2006/relationships/image" Target="file:///D:\distr\doc\pic\06_port_in.png" TargetMode="External"/><Relationship Id="rId138" Type="http://schemas.openxmlformats.org/officeDocument/2006/relationships/image" Target="media/image41.png"/><Relationship Id="rId159" Type="http://schemas.openxmlformats.org/officeDocument/2006/relationships/image" Target="media/image62.png"/><Relationship Id="rId170" Type="http://schemas.openxmlformats.org/officeDocument/2006/relationships/theme" Target="theme/theme1.xml"/><Relationship Id="rId107" Type="http://schemas.openxmlformats.org/officeDocument/2006/relationships/image" Target="media/image10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graph_p.png" TargetMode="External"/><Relationship Id="rId74" Type="http://schemas.openxmlformats.org/officeDocument/2006/relationships/image" Target="file:///D:\distr\doc\pic\05_full_packet.png" TargetMode="External"/><Relationship Id="rId128" Type="http://schemas.openxmlformats.org/officeDocument/2006/relationships/image" Target="media/image31.png"/><Relationship Id="rId149" Type="http://schemas.openxmlformats.org/officeDocument/2006/relationships/image" Target="media/image52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logic_blocks.png" TargetMode="External"/><Relationship Id="rId160" Type="http://schemas.openxmlformats.org/officeDocument/2006/relationships/image" Target="media/image63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0e5.png" TargetMode="External"/><Relationship Id="rId64" Type="http://schemas.microsoft.com/office/2011/relationships/commentsExtended" Target="commentsExtended.xml"/><Relationship Id="rId118" Type="http://schemas.openxmlformats.org/officeDocument/2006/relationships/image" Target="media/image21.png"/><Relationship Id="rId139" Type="http://schemas.openxmlformats.org/officeDocument/2006/relationships/image" Target="media/image42.png"/><Relationship Id="rId85" Type="http://schemas.openxmlformats.org/officeDocument/2006/relationships/image" Target="file:///D:\distr\doc\pic\06_ports_in_out.png" TargetMode="External"/><Relationship Id="rId150" Type="http://schemas.openxmlformats.org/officeDocument/2006/relationships/image" Target="media/image53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11.png"/><Relationship Id="rId129" Type="http://schemas.openxmlformats.org/officeDocument/2006/relationships/image" Target="media/image32.png"/><Relationship Id="rId54" Type="http://schemas.openxmlformats.org/officeDocument/2006/relationships/image" Target="file:///D:\distr\doc\pic\03_graph_g.png" TargetMode="External"/><Relationship Id="rId70" Type="http://schemas.openxmlformats.org/officeDocument/2006/relationships/image" Target="file:///D:\distr\doc\pic\04_menu_init.png" TargetMode="External"/><Relationship Id="rId75" Type="http://schemas.openxmlformats.org/officeDocument/2006/relationships/image" Target="file:///D:\distr\doc\pic\05_stationary.png" TargetMode="External"/><Relationship Id="rId91" Type="http://schemas.openxmlformats.org/officeDocument/2006/relationships/image" Target="file:///D:\distr\doc\pic\06_buz_add_graphic.png" TargetMode="External"/><Relationship Id="rId96" Type="http://schemas.openxmlformats.org/officeDocument/2006/relationships/image" Target="file:///D:\distr\doc\pic\06_prop_bool.png" TargetMode="External"/><Relationship Id="rId140" Type="http://schemas.openxmlformats.org/officeDocument/2006/relationships/image" Target="media/image43.png"/><Relationship Id="rId145" Type="http://schemas.openxmlformats.org/officeDocument/2006/relationships/image" Target="media/image48.png"/><Relationship Id="rId161" Type="http://schemas.openxmlformats.org/officeDocument/2006/relationships/image" Target="media/image64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17.png"/><Relationship Id="rId119" Type="http://schemas.openxmlformats.org/officeDocument/2006/relationships/image" Target="media/image22.png"/><Relationship Id="rId44" Type="http://schemas.openxmlformats.org/officeDocument/2006/relationships/image" Target="file:///D:\distr\doc\pic\03_prop_channel.png" TargetMode="External"/><Relationship Id="rId60" Type="http://schemas.openxmlformats.org/officeDocument/2006/relationships/image" Target="file:///D:\distr\doc\pic\04_inside_submodel.png" TargetMode="External"/><Relationship Id="rId65" Type="http://schemas.openxmlformats.org/officeDocument/2006/relationships/image" Target="file:///D:\distr\doc\pic\04_prop_signals_in_from_sdb.png" TargetMode="External"/><Relationship Id="rId81" Type="http://schemas.openxmlformats.org/officeDocument/2006/relationships/image" Target="file:///D:\distr\doc\pic\06_sdb_new_signals.png" TargetMode="External"/><Relationship Id="rId86" Type="http://schemas.openxmlformats.org/officeDocument/2006/relationships/image" Target="file:///D:\distr\doc\pic\06_buz_5_ports.png" TargetMode="External"/><Relationship Id="rId130" Type="http://schemas.openxmlformats.org/officeDocument/2006/relationships/image" Target="media/image33.png"/><Relationship Id="rId135" Type="http://schemas.openxmlformats.org/officeDocument/2006/relationships/image" Target="media/image38.png"/><Relationship Id="rId151" Type="http://schemas.openxmlformats.org/officeDocument/2006/relationships/image" Target="media/image54.png"/><Relationship Id="rId156" Type="http://schemas.openxmlformats.org/officeDocument/2006/relationships/image" Target="media/image59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_connected.png" TargetMode="External"/><Relationship Id="rId109" Type="http://schemas.openxmlformats.org/officeDocument/2006/relationships/image" Target="media/image12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parameters_node.png" TargetMode="External"/><Relationship Id="rId55" Type="http://schemas.openxmlformats.org/officeDocument/2006/relationships/image" Target="file:///D:\distr\doc\pic\03_new_d1.png" TargetMode="External"/><Relationship Id="rId76" Type="http://schemas.openxmlformats.org/officeDocument/2006/relationships/image" Target="file:///D:\distr\doc\pic\05_p_process.png" TargetMode="External"/><Relationship Id="rId97" Type="http://schemas.openxmlformats.org/officeDocument/2006/relationships/image" Target="file:///D:\distr\doc\pic\06_prop_limit_integrator.png" TargetMode="External"/><Relationship Id="rId104" Type="http://schemas.openxmlformats.org/officeDocument/2006/relationships/image" Target="media/image7.png"/><Relationship Id="rId120" Type="http://schemas.openxmlformats.org/officeDocument/2006/relationships/image" Target="media/image23.png"/><Relationship Id="rId125" Type="http://schemas.openxmlformats.org/officeDocument/2006/relationships/image" Target="media/image28.png"/><Relationship Id="rId141" Type="http://schemas.openxmlformats.org/officeDocument/2006/relationships/image" Target="media/image44.png"/><Relationship Id="rId146" Type="http://schemas.openxmlformats.org/officeDocument/2006/relationships/image" Target="media/image49.png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file:///D:\distr\doc\pic\04_sdb_now_signals.png" TargetMode="External"/><Relationship Id="rId92" Type="http://schemas.openxmlformats.org/officeDocument/2006/relationships/image" Target="file:///D:\distr\doc\pic\06_change_block.png" TargetMode="External"/><Relationship Id="rId16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with_valves.png" TargetMode="External"/><Relationship Id="rId45" Type="http://schemas.openxmlformats.org/officeDocument/2006/relationships/image" Target="file:///D:\distr\doc\pic\03_z1_new_name.png" TargetMode="External"/><Relationship Id="rId66" Type="http://schemas.openxmlformats.org/officeDocument/2006/relationships/image" Target="file:///D:\distr\doc\pic\04_in_out_signals_filled.png" TargetMode="External"/><Relationship Id="rId87" Type="http://schemas.openxmlformats.org/officeDocument/2006/relationships/image" Target="file:///D:\distr\doc\pic\06_palitra_note.png" TargetMode="External"/><Relationship Id="rId110" Type="http://schemas.openxmlformats.org/officeDocument/2006/relationships/image" Target="media/image13.png"/><Relationship Id="rId115" Type="http://schemas.openxmlformats.org/officeDocument/2006/relationships/image" Target="media/image18.png"/><Relationship Id="rId131" Type="http://schemas.openxmlformats.org/officeDocument/2006/relationships/image" Target="media/image34.png"/><Relationship Id="rId136" Type="http://schemas.openxmlformats.org/officeDocument/2006/relationships/image" Target="media/image39.png"/><Relationship Id="rId157" Type="http://schemas.openxmlformats.org/officeDocument/2006/relationships/image" Target="media/image60.png"/><Relationship Id="rId61" Type="http://schemas.openxmlformats.org/officeDocument/2006/relationships/image" Target="file:///D:\distr\doc\pic\04_in_out_signals.png" TargetMode="External"/><Relationship Id="rId82" Type="http://schemas.openxmlformats.org/officeDocument/2006/relationships/image" Target="file:///D:\distr\doc\pic\06_new_submodel.png" TargetMode="External"/><Relationship Id="rId152" Type="http://schemas.openxmlformats.org/officeDocument/2006/relationships/image" Target="media/image55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file:///D:\distr\doc\pic\02_sdb_dont_save.png" TargetMode="External"/><Relationship Id="rId56" Type="http://schemas.openxmlformats.org/officeDocument/2006/relationships/image" Target="file:///D:\distr\doc\pic\03_parameters_tk.png" TargetMode="External"/><Relationship Id="rId77" Type="http://schemas.openxmlformats.org/officeDocument/2006/relationships/image" Target="file:///D:\distr\doc\pic\05_z1_state_process.png" TargetMode="External"/><Relationship Id="rId100" Type="http://schemas.openxmlformats.org/officeDocument/2006/relationships/image" Target="media/image3.png"/><Relationship Id="rId105" Type="http://schemas.openxmlformats.org/officeDocument/2006/relationships/image" Target="media/image8.png"/><Relationship Id="rId126" Type="http://schemas.openxmlformats.org/officeDocument/2006/relationships/image" Target="media/image29.png"/><Relationship Id="rId147" Type="http://schemas.openxmlformats.org/officeDocument/2006/relationships/image" Target="media/image50.png"/><Relationship Id="rId168" Type="http://schemas.openxmlformats.org/officeDocument/2006/relationships/fontTable" Target="fontTab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new_graphic.png" TargetMode="External"/><Relationship Id="rId72" Type="http://schemas.openxmlformats.org/officeDocument/2006/relationships/image" Target="file:///D:\distr\doc\pic\05_menu_new_packet.png" TargetMode="External"/><Relationship Id="rId93" Type="http://schemas.openxmlformats.org/officeDocument/2006/relationships/image" Target="file:///D:\distr\doc\pic\06_change_block_edit.png" TargetMode="External"/><Relationship Id="rId98" Type="http://schemas.openxmlformats.org/officeDocument/2006/relationships/image" Target="file:///D:\distr\doc\pic\06_scheme_check.png" TargetMode="External"/><Relationship Id="rId121" Type="http://schemas.openxmlformats.org/officeDocument/2006/relationships/image" Target="media/image24.png"/><Relationship Id="rId142" Type="http://schemas.openxmlformats.org/officeDocument/2006/relationships/image" Target="media/image45.png"/><Relationship Id="rId163" Type="http://schemas.openxmlformats.org/officeDocument/2006/relationships/image" Target="media/image66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prop_step.png" TargetMode="External"/><Relationship Id="rId116" Type="http://schemas.openxmlformats.org/officeDocument/2006/relationships/image" Target="media/image19.png"/><Relationship Id="rId137" Type="http://schemas.openxmlformats.org/officeDocument/2006/relationships/image" Target="media/image40.png"/><Relationship Id="rId158" Type="http://schemas.openxmlformats.org/officeDocument/2006/relationships/image" Target="media/image61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block_prop_menu.png" TargetMode="External"/><Relationship Id="rId62" Type="http://schemas.openxmlformats.org/officeDocument/2006/relationships/image" Target="file:///D:\distr\doc\pic\04_prop_signals_in.png" TargetMode="External"/><Relationship Id="rId83" Type="http://schemas.openxmlformats.org/officeDocument/2006/relationships/image" Target="file:///D:\distr\doc\pic\06_palitra_submodels.png" TargetMode="External"/><Relationship Id="rId88" Type="http://schemas.openxmlformats.org/officeDocument/2006/relationships/image" Target="file:///D:\distr\doc\pic\06_buz_prepare.png" TargetMode="External"/><Relationship Id="rId111" Type="http://schemas.openxmlformats.org/officeDocument/2006/relationships/image" Target="media/image14.png"/><Relationship Id="rId132" Type="http://schemas.openxmlformats.org/officeDocument/2006/relationships/image" Target="media/image35.png"/><Relationship Id="rId153" Type="http://schemas.openxmlformats.org/officeDocument/2006/relationships/image" Target="media/image56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file:///D:\distr\doc\pic\03_tg_library.png" TargetMode="Externa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9.png"/><Relationship Id="rId127" Type="http://schemas.openxmlformats.org/officeDocument/2006/relationships/image" Target="media/image30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parameters_channel.png" TargetMode="External"/><Relationship Id="rId73" Type="http://schemas.openxmlformats.org/officeDocument/2006/relationships/image" Target="file:///D:\distr\doc\pic\05_empty_packet.png" TargetMode="External"/><Relationship Id="rId78" Type="http://schemas.openxmlformats.org/officeDocument/2006/relationships/image" Target="file:///D:\distr\doc\pic\05_z2_state_process.png" TargetMode="External"/><Relationship Id="rId94" Type="http://schemas.openxmlformats.org/officeDocument/2006/relationships/image" Target="file:///D:\distr\doc\pic\06_buz_algo.png" TargetMode="External"/><Relationship Id="rId99" Type="http://schemas.openxmlformats.org/officeDocument/2006/relationships/image" Target="media/image2.png"/><Relationship Id="rId101" Type="http://schemas.openxmlformats.org/officeDocument/2006/relationships/image" Target="media/image4.png"/><Relationship Id="rId122" Type="http://schemas.openxmlformats.org/officeDocument/2006/relationships/image" Target="media/image25.png"/><Relationship Id="rId143" Type="http://schemas.openxmlformats.org/officeDocument/2006/relationships/image" Target="media/image46.png"/><Relationship Id="rId148" Type="http://schemas.openxmlformats.org/officeDocument/2006/relationships/image" Target="media/image51.png"/><Relationship Id="rId164" Type="http://schemas.openxmlformats.org/officeDocument/2006/relationships/image" Target="media/image67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prop_integrator.png" TargetMode="External"/><Relationship Id="rId89" Type="http://schemas.openxmlformats.org/officeDocument/2006/relationships/image" Target="file:///D:\distr\doc\pic\06_signals_edit.png" TargetMode="External"/><Relationship Id="rId112" Type="http://schemas.openxmlformats.org/officeDocument/2006/relationships/image" Target="media/image15.png"/><Relationship Id="rId133" Type="http://schemas.openxmlformats.org/officeDocument/2006/relationships/image" Target="media/image36.png"/><Relationship Id="rId154" Type="http://schemas.openxmlformats.org/officeDocument/2006/relationships/image" Target="media/image57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library_hs.png" TargetMode="External"/><Relationship Id="rId58" Type="http://schemas.openxmlformats.org/officeDocument/2006/relationships/image" Target="file:///D:\distr\doc\pic\04_submodel_menu.png" TargetMode="External"/><Relationship Id="rId79" Type="http://schemas.openxmlformats.org/officeDocument/2006/relationships/image" Target="file:///D:\distr\doc\pic\06_save_as.png" TargetMode="External"/><Relationship Id="rId102" Type="http://schemas.openxmlformats.org/officeDocument/2006/relationships/image" Target="media/image5.png"/><Relationship Id="rId123" Type="http://schemas.openxmlformats.org/officeDocument/2006/relationships/image" Target="media/image26.png"/><Relationship Id="rId144" Type="http://schemas.openxmlformats.org/officeDocument/2006/relationships/image" Target="media/image47.png"/><Relationship Id="rId90" Type="http://schemas.openxmlformats.org/officeDocument/2006/relationships/image" Target="media/image1.png"/><Relationship Id="rId165" Type="http://schemas.openxmlformats.org/officeDocument/2006/relationships/image" Target="media/image68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scheme_completed.png" TargetMode="External"/><Relationship Id="rId113" Type="http://schemas.openxmlformats.org/officeDocument/2006/relationships/image" Target="media/image16.png"/><Relationship Id="rId134" Type="http://schemas.openxmlformats.org/officeDocument/2006/relationships/image" Target="media/image37.png"/><Relationship Id="rId80" Type="http://schemas.openxmlformats.org/officeDocument/2006/relationships/image" Target="file:///D:\distr\doc\pic\06_sdb_cat_edit.png" TargetMode="External"/><Relationship Id="rId155" Type="http://schemas.openxmlformats.org/officeDocument/2006/relationships/image" Target="media/image58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some_blocks.png" TargetMode="External"/><Relationship Id="rId59" Type="http://schemas.openxmlformats.org/officeDocument/2006/relationships/image" Target="file:///D:\distr\doc\pic\04_submodel_on_scheme.png" TargetMode="External"/><Relationship Id="rId103" Type="http://schemas.openxmlformats.org/officeDocument/2006/relationships/image" Target="media/image6.png"/><Relationship Id="rId124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DDAD33-8C2F-4D4C-AD60-DCA57BCC4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166</Pages>
  <Words>19080</Words>
  <Characters>108759</Characters>
  <Application>Microsoft Office Word</Application>
  <DocSecurity>0</DocSecurity>
  <Lines>906</Lines>
  <Paragraphs>255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127584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333</cp:revision>
  <cp:lastPrinted>2012-03-19T01:41:00Z</cp:lastPrinted>
  <dcterms:created xsi:type="dcterms:W3CDTF">2016-03-04T10:19:00Z</dcterms:created>
  <dcterms:modified xsi:type="dcterms:W3CDTF">2016-03-07T21:28:00Z</dcterms:modified>
</cp:coreProperties>
</file>