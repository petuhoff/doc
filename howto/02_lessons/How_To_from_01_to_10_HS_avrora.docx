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51E7C41A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35AFC93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14987928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386CC0A2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3F26DD2B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50FF9E0D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4AC57C19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795F33FB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D8259F4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716E415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45A2D87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72406F79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22916BF0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5AFA1B3E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2BE8B389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3FE68C23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2821A9C8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09393B15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0A9AEC2A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0045D0DC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70A43FE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255A0962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7462CBBD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9DB3F5D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4EDDAA5D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0D2F129D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688A74A3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00C3C32A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292C98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292C98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3CAE5A2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5AE8F7C2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61E9DBBD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1AAE1F3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639FBF2B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2C26BB9F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0275C8D7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7BA68903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3EE33F0A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68F25FB3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2EF63248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38371C0C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238CE7E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35F3D13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1F68A35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45642091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7175BB4E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</w:t>
      </w:r>
      <w:r w:rsidR="00292C98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65AE1BBF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152B74D1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636B5663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57B5FC78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27DDF24D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2FE47741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50F2EDA1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62DB8735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08A541C0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210B35D4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498285E5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46D82B0E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75C45AF6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2745AF3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6DF89CC9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4DB0D818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1CCA3F49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061657C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292C98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75A3D004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15DB360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50FC2FA0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41E8F843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2870132E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55A8AF83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6AD0C75B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6E9C8A93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77A0A440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7E9229AB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067D1275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12CD5C40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584BAE0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602463DD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0739B91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1CC0111E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4C7E9619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586A0D58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292C98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62B29ED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292C98" w:rsidRPr="00867949">
        <w:t>Рисунок</w:t>
      </w:r>
      <w:r w:rsidR="00292C98" w:rsidRPr="000D52AF">
        <w:rPr>
          <w:noProof/>
        </w:rPr>
        <w:t xml:space="preserve"> </w:t>
      </w:r>
      <w:r w:rsidR="00292C98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F5128C1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6B9A4092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292C98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5E3C2764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57954EA0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5F5547AA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3B0488A0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15F63A27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5BEF5175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4A30023C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2219E78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7EC93330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17658B49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292C98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59C1F01B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292C98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6FC8A015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5FF85DF4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07BDB13A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5BC84B6B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4A1BD4D9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1344AA0E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60A7A474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3068F9DB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65F77C2C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2FBCB32E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09297E66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4C3CA677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6DB43ECC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35F62DBD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4DCAF2BB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6599C787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C083EFA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7DCEBF0E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1FBFA36D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458F7F7C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7F847517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5F918FDE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39375C7F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178D010C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49F6EEB3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41270FE2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176DEF6C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01E84296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41185279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15956AA7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6F86AF57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38561DE5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13165A09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1FBCFC45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1D0183C9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6250C11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5E296E24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4B8F95B1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45CF33C8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767336CA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3BFDCB18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1CE26CD4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48D93ED6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3D09C9CF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4450423F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33E36DB2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3B8FEFBA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329C9A53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6FCEC95F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1BEC9122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41C0344E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05D73BE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5D8881AB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0375DAE7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7DB27D1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58E35F6D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12CBED28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2F233F8E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2B4C838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25D0BE6D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062C363B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1"/>
    </w:p>
    <w:p w14:paraId="600C26A0" w14:textId="54A626F5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54262FAB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0197A163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657F0396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4D2DA74A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57FF8551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1EAC11F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11475E3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00AA583C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603500F2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3D8415F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2207A72D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495CE23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292C98">
        <w:rPr>
          <w:noProof/>
        </w:rPr>
        <w:t>50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6407B21D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1AA537BA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5653F7D9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>
        <w:rPr>
          <w:noProof/>
        </w:rPr>
        <w:t>51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</w:t>
      </w:r>
      <w:r>
        <w:rPr>
          <w:noProof/>
        </w:rPr>
        <w:t>Интегратор с ограничением</w:t>
      </w:r>
      <w:r>
        <w:rPr>
          <w:noProof/>
        </w:rPr>
        <w:t>»</w:t>
      </w:r>
    </w:p>
    <w:p w14:paraId="33F1D9DB" w14:textId="4B5B52E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4F579966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527D3C33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722D83BA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4CC3FFC5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5F1B6D32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23DC2326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</w:t>
      </w:r>
      <w:bookmarkStart w:id="195" w:name="_GoBack"/>
      <w:bookmarkEnd w:id="195"/>
      <w:r w:rsidRPr="000D52AF">
        <w:rPr>
          <w:rStyle w:val="aa"/>
          <w:noProof/>
        </w:rPr>
        <w:t>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1BD42685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55B0FAF8" w:rsidR="009124A7" w:rsidRPr="000D52AF" w:rsidRDefault="00A23D07" w:rsidP="00831D7B">
      <w:pPr>
        <w:pStyle w:val="a5"/>
        <w:rPr>
          <w:noProof/>
        </w:rPr>
      </w:pPr>
      <w:bookmarkStart w:id="196" w:name="_Ref187403826"/>
      <w:bookmarkStart w:id="197" w:name="_Toc444866783"/>
      <w:bookmarkStart w:id="198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196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7"/>
      <w:bookmarkEnd w:id="198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9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99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00" w:name="_Toc421033237"/>
      <w:r w:rsidRPr="000D52AF">
        <w:rPr>
          <w:noProof/>
        </w:rPr>
        <w:t>Создание комплексной модели</w:t>
      </w:r>
      <w:bookmarkEnd w:id="200"/>
    </w:p>
    <w:p w14:paraId="700136FD" w14:textId="77777777" w:rsidR="00DB6865" w:rsidRPr="000D52AF" w:rsidRDefault="00DD6E6F" w:rsidP="00DB6865">
      <w:pPr>
        <w:rPr>
          <w:noProof/>
        </w:rPr>
      </w:pPr>
      <w:commentRangeStart w:id="201"/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решателями, и различных программ. В комплексной модели обеспечивается совместная синхронная работа составляющих ее компонентов. Для обмена данными между моделями используется единая база данных сигналов.</w:t>
      </w:r>
      <w:commentRangeEnd w:id="201"/>
      <w:r w:rsidR="00DB6865" w:rsidRPr="000D52AF">
        <w:rPr>
          <w:rStyle w:val="af2"/>
          <w:noProof/>
        </w:rPr>
        <w:commentReference w:id="201"/>
      </w:r>
    </w:p>
    <w:p w14:paraId="56762DB4" w14:textId="79A786B0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signals.bd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3C44B3EA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commentRangeStart w:id="202"/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DB6865" w:rsidRPr="000D52AF">
        <w:rPr>
          <w:noProof/>
        </w:rPr>
        <w:t>;</w:t>
      </w:r>
      <w:commentRangeEnd w:id="202"/>
      <w:r w:rsidR="00DB6865" w:rsidRPr="000D52AF">
        <w:rPr>
          <w:rStyle w:val="af2"/>
          <w:noProof/>
        </w:rPr>
        <w:commentReference w:id="202"/>
      </w:r>
    </w:p>
    <w:p w14:paraId="2E682D77" w14:textId="6AE6EB81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основном меню главного окна программы пункт </w:t>
      </w:r>
      <w:r w:rsidRPr="000D52AF">
        <w:rPr>
          <w:b/>
          <w:bCs/>
          <w:noProof/>
        </w:rPr>
        <w:t>«Файл»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«Новый проект»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«Пакет»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77777777" w:rsidR="00DD6E6F" w:rsidRPr="000D52AF" w:rsidRDefault="00980EB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620D310" wp14:editId="644DF51C">
            <wp:extent cx="4239217" cy="2410161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shot_21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1C6F1B90" w:rsidR="00DD6E6F" w:rsidRPr="000D52AF" w:rsidRDefault="00DD6E6F" w:rsidP="00831D7B">
      <w:pPr>
        <w:pStyle w:val="a5"/>
        <w:rPr>
          <w:noProof/>
        </w:rPr>
      </w:pPr>
      <w:bookmarkStart w:id="203" w:name="_Ref187406348"/>
      <w:bookmarkStart w:id="204" w:name="_Toc444866784"/>
      <w:bookmarkStart w:id="205" w:name="_Toc44486719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4"/>
      <w:bookmarkEnd w:id="205"/>
    </w:p>
    <w:p w14:paraId="368AC44A" w14:textId="6BCBA413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77777777" w:rsidR="00DD6E6F" w:rsidRPr="000D52AF" w:rsidRDefault="002C5974" w:rsidP="00E934F0">
      <w:pPr>
        <w:pStyle w:val="a9"/>
        <w:rPr>
          <w:noProof/>
        </w:rPr>
      </w:pPr>
      <w:commentRangeStart w:id="206"/>
      <w:r w:rsidRPr="000D52AF">
        <w:rPr>
          <w:noProof/>
        </w:rPr>
        <w:drawing>
          <wp:inline distT="0" distB="0" distL="0" distR="0" wp14:anchorId="1DC12D62" wp14:editId="16F6C5E5">
            <wp:extent cx="4139682" cy="24253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82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6"/>
      <w:r w:rsidR="00B369EB" w:rsidRPr="000D52AF">
        <w:rPr>
          <w:rStyle w:val="af2"/>
          <w:noProof/>
        </w:rPr>
        <w:commentReference w:id="206"/>
      </w:r>
    </w:p>
    <w:p w14:paraId="7EB8C631" w14:textId="2EBA51ED" w:rsidR="00DD6E6F" w:rsidRPr="000D52AF" w:rsidRDefault="00DD6E6F" w:rsidP="00831D7B">
      <w:pPr>
        <w:pStyle w:val="a5"/>
        <w:rPr>
          <w:noProof/>
        </w:rPr>
      </w:pPr>
      <w:bookmarkStart w:id="207" w:name="_Ref187406662"/>
      <w:bookmarkStart w:id="208" w:name="_Toc444866785"/>
      <w:bookmarkStart w:id="209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0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8"/>
      <w:bookmarkEnd w:id="209"/>
    </w:p>
    <w:p w14:paraId="1FF021BB" w14:textId="77777777" w:rsidR="00587676" w:rsidRPr="000D52AF" w:rsidRDefault="00587676" w:rsidP="000E6B18">
      <w:pPr>
        <w:rPr>
          <w:noProof/>
        </w:rPr>
      </w:pPr>
    </w:p>
    <w:p w14:paraId="31588941" w14:textId="26DF07CE" w:rsidR="000E6B18" w:rsidRPr="000D52AF" w:rsidRDefault="000E6B18" w:rsidP="000E6B18">
      <w:pPr>
        <w:rPr>
          <w:noProof/>
        </w:rPr>
      </w:pPr>
      <w:commentRangeStart w:id="210"/>
      <w:r w:rsidRPr="000D52AF">
        <w:rPr>
          <w:noProof/>
        </w:rPr>
        <w:lastRenderedPageBreak/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10"/>
      <w:r w:rsidR="00B369EB" w:rsidRPr="000D52AF">
        <w:rPr>
          <w:rStyle w:val="af2"/>
          <w:noProof/>
        </w:rPr>
        <w:commentReference w:id="210"/>
      </w:r>
    </w:p>
    <w:p w14:paraId="1198385F" w14:textId="0B2717E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3218E9" w:rsidRPr="000D52AF">
        <w:rPr>
          <w:bCs/>
          <w:noProof/>
        </w:rPr>
        <w:t>;</w:t>
      </w:r>
    </w:p>
    <w:p w14:paraId="17B73DA6" w14:textId="1EC90AFE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11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11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77777777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12" w:name="_Toc421033238"/>
      <w:r w:rsidRPr="000D52AF">
        <w:rPr>
          <w:noProof/>
        </w:rPr>
        <w:t>Расчет комплексной модели</w:t>
      </w:r>
      <w:bookmarkEnd w:id="212"/>
    </w:p>
    <w:p w14:paraId="5E5BA645" w14:textId="01ED2851" w:rsidR="00DD6E6F" w:rsidRPr="000D52AF" w:rsidRDefault="000E6B18" w:rsidP="00E934F0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7D069EE5" w14:textId="77777777" w:rsidR="00DD6E6F" w:rsidRPr="000D52AF" w:rsidRDefault="00DD6E6F" w:rsidP="00E934F0">
      <w:pPr>
        <w:pStyle w:val="a9"/>
        <w:rPr>
          <w:noProof/>
        </w:rPr>
      </w:pPr>
    </w:p>
    <w:p w14:paraId="020AC4BC" w14:textId="77777777" w:rsidR="00B037FB" w:rsidRPr="000D52AF" w:rsidRDefault="00B03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412AC00" wp14:editId="2B5D2C41">
            <wp:extent cx="3467100" cy="1952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186A" w14:textId="409FA707" w:rsidR="00DD6E6F" w:rsidRPr="000D52AF" w:rsidRDefault="00DD6E6F" w:rsidP="00831D7B">
      <w:pPr>
        <w:pStyle w:val="a5"/>
        <w:rPr>
          <w:noProof/>
        </w:rPr>
      </w:pPr>
      <w:bookmarkStart w:id="213" w:name="_Ref187410838"/>
      <w:bookmarkStart w:id="214" w:name="_Toc444866786"/>
      <w:bookmarkStart w:id="215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3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4"/>
      <w:bookmarkEnd w:id="215"/>
    </w:p>
    <w:p w14:paraId="53F79C96" w14:textId="2FDA4C37" w:rsidR="00DD6E6F" w:rsidRPr="000D52AF" w:rsidRDefault="00DD6E6F" w:rsidP="00E934F0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commentRangeStart w:id="216"/>
      <w:r w:rsidRPr="000D52AF">
        <w:rPr>
          <w:rStyle w:val="aa"/>
          <w:noProof/>
        </w:rPr>
        <w:t xml:space="preserve">Запустить </w:t>
      </w:r>
      <w:commentRangeEnd w:id="216"/>
      <w:r w:rsidR="00B369EB" w:rsidRPr="000D52AF">
        <w:rPr>
          <w:rStyle w:val="af2"/>
          <w:noProof/>
        </w:rPr>
        <w:commentReference w:id="216"/>
      </w:r>
      <w:r w:rsidRPr="000D52AF">
        <w:rPr>
          <w:rStyle w:val="aa"/>
          <w:noProof/>
        </w:rPr>
        <w:t>все</w:t>
      </w:r>
      <w:r w:rsidRPr="000D52AF">
        <w:rPr>
          <w:noProof/>
        </w:rPr>
        <w:t xml:space="preserve">» в окне управления пакетом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611C63DA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</w:t>
      </w:r>
      <w:commentRangeStart w:id="217"/>
      <w:r w:rsidRPr="000D52AF">
        <w:rPr>
          <w:noProof/>
        </w:rPr>
        <w:t>При этом происходит остановка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  <w:commentRangeEnd w:id="217"/>
      <w:r w:rsidR="00B369EB" w:rsidRPr="000D52AF">
        <w:rPr>
          <w:rStyle w:val="af2"/>
          <w:noProof/>
        </w:rPr>
        <w:commentReference w:id="217"/>
      </w:r>
    </w:p>
    <w:p w14:paraId="54951335" w14:textId="305B382D" w:rsidR="00DD6E6F" w:rsidRPr="000D52AF" w:rsidRDefault="00DD6E6F" w:rsidP="00E934F0">
      <w:pPr>
        <w:rPr>
          <w:noProof/>
        </w:rPr>
      </w:pPr>
      <w:commentRangeStart w:id="218"/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  <w:commentRangeEnd w:id="218"/>
      <w:r w:rsidR="00B369EB" w:rsidRPr="000D52AF">
        <w:rPr>
          <w:rStyle w:val="af2"/>
          <w:noProof/>
        </w:rPr>
        <w:commentReference w:id="218"/>
      </w:r>
    </w:p>
    <w:p w14:paraId="760EAC8C" w14:textId="57A307FD" w:rsidR="003E5653" w:rsidRPr="000D52AF" w:rsidRDefault="00DD6E6F" w:rsidP="00E934F0">
      <w:pPr>
        <w:rPr>
          <w:noProof/>
        </w:rPr>
      </w:pPr>
      <w:commentRangeStart w:id="219"/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  <w:commentRangeEnd w:id="219"/>
      <w:r w:rsidR="00B369EB" w:rsidRPr="000D52AF">
        <w:rPr>
          <w:rStyle w:val="af2"/>
          <w:noProof/>
        </w:rPr>
        <w:commentReference w:id="219"/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20"/>
      <w:r w:rsidRPr="000D52AF">
        <w:rPr>
          <w:noProof/>
        </w:rPr>
        <w:lastRenderedPageBreak/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35BF72B5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F376FD" w:rsidRPr="000D52AF">
        <w:rPr>
          <w:noProof/>
        </w:rPr>
        <w:t>танавливается на уровне 7,9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59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20"/>
      <w:r w:rsidRPr="000D52AF">
        <w:rPr>
          <w:rStyle w:val="af2"/>
          <w:noProof/>
        </w:rPr>
        <w:commentReference w:id="220"/>
      </w:r>
    </w:p>
    <w:p w14:paraId="4D1F643A" w14:textId="77777777" w:rsidR="00DD6E6F" w:rsidRPr="000D52AF" w:rsidRDefault="006642E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46118016" w:rsidR="003E5653" w:rsidRPr="000D52AF" w:rsidRDefault="00DD6E6F" w:rsidP="00831D7B">
      <w:pPr>
        <w:pStyle w:val="a5"/>
        <w:rPr>
          <w:noProof/>
        </w:rPr>
      </w:pPr>
      <w:bookmarkStart w:id="221" w:name="_Ref187415412"/>
      <w:bookmarkStart w:id="222" w:name="_Toc444866787"/>
      <w:bookmarkStart w:id="223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21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192249" w:rsidRPr="000D52AF">
        <w:rPr>
          <w:noProof/>
        </w:rPr>
        <w:t xml:space="preserve"> время 12</w:t>
      </w:r>
      <w:r w:rsidR="00501FBD" w:rsidRPr="000D52AF">
        <w:rPr>
          <w:noProof/>
        </w:rPr>
        <w:t>9</w:t>
      </w:r>
      <w:r w:rsidR="00192249" w:rsidRPr="000D52AF">
        <w:rPr>
          <w:noProof/>
        </w:rPr>
        <w:t xml:space="preserve"> сек</w:t>
      </w:r>
      <w:bookmarkEnd w:id="222"/>
      <w:bookmarkEnd w:id="223"/>
    </w:p>
    <w:p w14:paraId="79D60F60" w14:textId="47E9496E" w:rsidR="007F2883" w:rsidRPr="000D52AF" w:rsidRDefault="00B64533" w:rsidP="00E934F0">
      <w:pPr>
        <w:rPr>
          <w:noProof/>
        </w:rPr>
      </w:pPr>
      <w:commentRangeStart w:id="224"/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60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24"/>
      <w:r w:rsidR="00951893" w:rsidRPr="000D52AF">
        <w:rPr>
          <w:rStyle w:val="af2"/>
          <w:noProof/>
        </w:rPr>
        <w:commentReference w:id="224"/>
      </w:r>
    </w:p>
    <w:p w14:paraId="6BEDDAE1" w14:textId="226DF2FC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61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62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1EF2C8E6" w:rsidR="00F8203F" w:rsidRPr="000D52AF" w:rsidRDefault="00F8203F" w:rsidP="00F8203F">
      <w:pPr>
        <w:rPr>
          <w:noProof/>
        </w:rPr>
      </w:pPr>
      <w:r w:rsidRPr="000D52AF">
        <w:rPr>
          <w:noProof/>
        </w:rPr>
        <w:t>Остановите расчет по достижении модельного времени 120-150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77777777" w:rsidR="00DD6E6F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5C737AAA" w:rsidR="00DD6E6F" w:rsidRPr="000D52AF" w:rsidRDefault="00DD6E6F" w:rsidP="00831D7B">
      <w:pPr>
        <w:pStyle w:val="a5"/>
        <w:rPr>
          <w:noProof/>
        </w:rPr>
      </w:pPr>
      <w:bookmarkStart w:id="225" w:name="_Ref187646951"/>
      <w:bookmarkStart w:id="226" w:name="_Toc444866788"/>
      <w:bookmarkStart w:id="227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5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26"/>
      <w:bookmarkEnd w:id="227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77777777" w:rsidR="000439AD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2C7B92ED" w:rsidR="00666212" w:rsidRPr="000D52AF" w:rsidRDefault="00666212" w:rsidP="00831D7B">
      <w:pPr>
        <w:pStyle w:val="a5"/>
        <w:rPr>
          <w:noProof/>
        </w:rPr>
      </w:pPr>
      <w:bookmarkStart w:id="228" w:name="_Ref256026094"/>
      <w:bookmarkStart w:id="229" w:name="_Ref256026081"/>
      <w:bookmarkStart w:id="230" w:name="_Toc444866789"/>
      <w:bookmarkStart w:id="231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8"/>
      <w:r w:rsidRPr="000D52AF">
        <w:rPr>
          <w:noProof/>
        </w:rPr>
        <w:t>. График положения задвижки Z1</w:t>
      </w:r>
      <w:bookmarkEnd w:id="229"/>
      <w:bookmarkEnd w:id="230"/>
      <w:bookmarkEnd w:id="231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77777777" w:rsidR="000C12CB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57D08E37" w:rsidR="000C12CB" w:rsidRPr="000D52AF" w:rsidRDefault="000C12CB" w:rsidP="00831D7B">
      <w:pPr>
        <w:pStyle w:val="a5"/>
        <w:rPr>
          <w:noProof/>
        </w:rPr>
      </w:pPr>
      <w:bookmarkStart w:id="232" w:name="_Ref256026107"/>
      <w:bookmarkStart w:id="233" w:name="_Ref256026084"/>
      <w:bookmarkStart w:id="234" w:name="_Toc444866790"/>
      <w:bookmarkStart w:id="235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62</w:t>
      </w:r>
      <w:r w:rsidR="00CC5A86" w:rsidRPr="000D52AF">
        <w:rPr>
          <w:noProof/>
        </w:rPr>
        <w:fldChar w:fldCharType="end"/>
      </w:r>
      <w:bookmarkEnd w:id="232"/>
      <w:r w:rsidRPr="000D52AF">
        <w:rPr>
          <w:noProof/>
        </w:rPr>
        <w:t>. График положения задвижки Z2</w:t>
      </w:r>
      <w:bookmarkEnd w:id="233"/>
      <w:bookmarkEnd w:id="234"/>
      <w:bookmarkEnd w:id="235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36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36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37" w:name="_Toc421033240"/>
      <w:r w:rsidRPr="000D52AF">
        <w:rPr>
          <w:noProof/>
        </w:rPr>
        <w:t>Создание блока управления оборудованием</w:t>
      </w:r>
      <w:bookmarkEnd w:id="237"/>
    </w:p>
    <w:p w14:paraId="37A5E2E9" w14:textId="3B00AD45" w:rsidR="003F5820" w:rsidRPr="000D52AF" w:rsidRDefault="003F5820" w:rsidP="00E934F0">
      <w:pPr>
        <w:rPr>
          <w:noProof/>
        </w:rPr>
      </w:pPr>
      <w:commentRangeStart w:id="238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8"/>
      <w:r w:rsidR="00F8203F" w:rsidRPr="000D52AF">
        <w:rPr>
          <w:rStyle w:val="af2"/>
          <w:noProof/>
        </w:rPr>
        <w:commentReference w:id="238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9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9"/>
      <w:r w:rsidR="00F8203F" w:rsidRPr="000D52AF">
        <w:rPr>
          <w:rStyle w:val="af2"/>
          <w:noProof/>
        </w:rPr>
        <w:commentReference w:id="239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301E519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63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0B6E4014" w:rsidR="003F5820" w:rsidRPr="000D52AF" w:rsidRDefault="003F5820" w:rsidP="00831D7B">
      <w:pPr>
        <w:pStyle w:val="a5"/>
        <w:rPr>
          <w:noProof/>
        </w:rPr>
      </w:pPr>
      <w:bookmarkStart w:id="240" w:name="_Ref187689049"/>
      <w:bookmarkStart w:id="241" w:name="_Toc444866791"/>
      <w:bookmarkStart w:id="242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63</w:t>
      </w:r>
      <w:r w:rsidR="00EC1144" w:rsidRPr="000D52AF">
        <w:rPr>
          <w:noProof/>
        </w:rPr>
        <w:fldChar w:fldCharType="end"/>
      </w:r>
      <w:bookmarkEnd w:id="240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41"/>
      <w:bookmarkEnd w:id="242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43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43"/>
      <w:r w:rsidR="00951893" w:rsidRPr="000D52AF">
        <w:rPr>
          <w:rStyle w:val="af2"/>
          <w:noProof/>
        </w:rPr>
        <w:commentReference w:id="243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44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44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0AA1A44F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8923E90" w:rsidR="003F5820" w:rsidRPr="000D52AF" w:rsidRDefault="003F5820" w:rsidP="00831D7B">
      <w:pPr>
        <w:pStyle w:val="a5"/>
        <w:rPr>
          <w:noProof/>
        </w:rPr>
      </w:pPr>
      <w:bookmarkStart w:id="245" w:name="_Ref187783138"/>
      <w:bookmarkStart w:id="246" w:name="_Toc444866792"/>
      <w:bookmarkStart w:id="247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45"/>
      <w:r w:rsidRPr="000D52AF">
        <w:rPr>
          <w:noProof/>
        </w:rPr>
        <w:t>. Меню вызова редактора базы данных</w:t>
      </w:r>
      <w:bookmarkEnd w:id="246"/>
      <w:bookmarkEnd w:id="247"/>
    </w:p>
    <w:p w14:paraId="6F4BFE0A" w14:textId="7A7B82FF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783CEC43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1E8853A1" w:rsidR="003F5820" w:rsidRPr="000D52AF" w:rsidRDefault="003F5820" w:rsidP="00831D7B">
      <w:pPr>
        <w:pStyle w:val="a5"/>
        <w:rPr>
          <w:noProof/>
        </w:rPr>
      </w:pPr>
      <w:bookmarkStart w:id="248" w:name="_Ref187783732"/>
      <w:bookmarkStart w:id="249" w:name="_Toc444866793"/>
      <w:bookmarkStart w:id="250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8"/>
      <w:r w:rsidRPr="000D52AF">
        <w:rPr>
          <w:noProof/>
        </w:rPr>
        <w:t>. Настройка категории</w:t>
      </w:r>
      <w:bookmarkEnd w:id="249"/>
      <w:bookmarkEnd w:id="250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67B7682D" w:rsidR="003F5820" w:rsidRPr="000D52AF" w:rsidRDefault="003F5820" w:rsidP="00831D7B">
      <w:pPr>
        <w:pStyle w:val="a5"/>
        <w:rPr>
          <w:noProof/>
        </w:rPr>
      </w:pPr>
      <w:bookmarkStart w:id="251" w:name="_Ref187783296"/>
      <w:bookmarkStart w:id="252" w:name="_Toc444866794"/>
      <w:bookmarkStart w:id="253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51"/>
      <w:r w:rsidRPr="000D52AF">
        <w:rPr>
          <w:noProof/>
        </w:rPr>
        <w:t>. Редактор базы данных</w:t>
      </w:r>
      <w:bookmarkEnd w:id="252"/>
      <w:bookmarkEnd w:id="253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54" w:name="_Toc421033242"/>
      <w:r w:rsidRPr="000D52AF">
        <w:rPr>
          <w:noProof/>
        </w:rPr>
        <w:t>Создание блока управления оборудованием</w:t>
      </w:r>
      <w:bookmarkEnd w:id="254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17BDD21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2F7DB2BA" w:rsidR="003F5820" w:rsidRPr="000D52AF" w:rsidRDefault="003F5820" w:rsidP="00831D7B">
      <w:pPr>
        <w:pStyle w:val="a5"/>
        <w:rPr>
          <w:noProof/>
        </w:rPr>
      </w:pPr>
      <w:bookmarkStart w:id="255" w:name="_Ref187784320"/>
      <w:bookmarkStart w:id="256" w:name="_Toc444866795"/>
      <w:bookmarkStart w:id="257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Создание подписи блока</w:t>
      </w:r>
      <w:bookmarkEnd w:id="256"/>
      <w:bookmarkEnd w:id="257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0EC6BB5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00931CFF" w:rsidR="003F5820" w:rsidRPr="000D52AF" w:rsidRDefault="003F5820" w:rsidP="00831D7B">
      <w:pPr>
        <w:pStyle w:val="a5"/>
        <w:rPr>
          <w:noProof/>
        </w:rPr>
      </w:pPr>
      <w:bookmarkStart w:id="258" w:name="_Ref187785310"/>
      <w:bookmarkStart w:id="259" w:name="_Toc444866796"/>
      <w:bookmarkStart w:id="260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9"/>
      <w:bookmarkEnd w:id="260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2CDF428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7F96904" w:rsidR="003F5820" w:rsidRPr="000D52AF" w:rsidRDefault="003F5820" w:rsidP="00831D7B">
      <w:pPr>
        <w:pStyle w:val="a5"/>
        <w:rPr>
          <w:noProof/>
        </w:rPr>
      </w:pPr>
      <w:bookmarkStart w:id="261" w:name="_Ref187786468"/>
      <w:bookmarkStart w:id="262" w:name="_Toc444866797"/>
      <w:bookmarkStart w:id="263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61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62"/>
      <w:bookmarkEnd w:id="263"/>
    </w:p>
    <w:p w14:paraId="1ECE4E07" w14:textId="06172D29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3AEE1458" w:rsidR="003F5820" w:rsidRPr="000D52AF" w:rsidRDefault="003F5820" w:rsidP="00831D7B">
      <w:pPr>
        <w:pStyle w:val="a5"/>
        <w:rPr>
          <w:noProof/>
        </w:rPr>
      </w:pPr>
      <w:bookmarkStart w:id="264" w:name="_Ref187786561"/>
      <w:bookmarkStart w:id="265" w:name="_Toc444866798"/>
      <w:bookmarkStart w:id="266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64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65"/>
      <w:bookmarkEnd w:id="266"/>
    </w:p>
    <w:p w14:paraId="76B78DAC" w14:textId="748A5F3B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35E24512" w:rsidR="003F5820" w:rsidRPr="000D52AF" w:rsidRDefault="003F5820" w:rsidP="00831D7B">
      <w:pPr>
        <w:pStyle w:val="a5"/>
        <w:rPr>
          <w:noProof/>
        </w:rPr>
      </w:pPr>
      <w:bookmarkStart w:id="267" w:name="_Ref187787058"/>
      <w:bookmarkStart w:id="268" w:name="_Toc444866799"/>
      <w:bookmarkStart w:id="269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68"/>
      <w:bookmarkEnd w:id="269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70" w:name="_Toc421033243"/>
      <w:r w:rsidRPr="000D52AF">
        <w:rPr>
          <w:noProof/>
        </w:rPr>
        <w:t>Векторная обработка сигналов</w:t>
      </w:r>
      <w:bookmarkEnd w:id="270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3152DEE6" w:rsidR="004D58C9" w:rsidRPr="000D52AF" w:rsidRDefault="004D58C9" w:rsidP="004D58C9">
      <w:pPr>
        <w:pStyle w:val="a5"/>
        <w:rPr>
          <w:noProof/>
        </w:rPr>
      </w:pPr>
      <w:bookmarkStart w:id="271" w:name="_Toc444866800"/>
      <w:bookmarkStart w:id="272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72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271"/>
      <w:bookmarkEnd w:id="272"/>
    </w:p>
    <w:p w14:paraId="3B8556F4" w14:textId="484DCB01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6BCCFC1F" w:rsidR="003F5820" w:rsidRPr="000D52AF" w:rsidRDefault="003F5820" w:rsidP="00831D7B">
      <w:pPr>
        <w:pStyle w:val="a5"/>
        <w:rPr>
          <w:noProof/>
        </w:rPr>
      </w:pPr>
      <w:bookmarkStart w:id="273" w:name="_Ref187821928"/>
      <w:bookmarkStart w:id="274" w:name="_Toc444866801"/>
      <w:bookmarkStart w:id="275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74"/>
      <w:bookmarkEnd w:id="275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5B906F1A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2B2943EA" w:rsidR="003F5820" w:rsidRPr="000D52AF" w:rsidRDefault="003F5820" w:rsidP="00831D7B">
      <w:pPr>
        <w:pStyle w:val="a5"/>
        <w:rPr>
          <w:noProof/>
        </w:rPr>
      </w:pPr>
      <w:bookmarkStart w:id="276" w:name="_Ref187823682"/>
      <w:bookmarkStart w:id="277" w:name="_Toc444866802"/>
      <w:bookmarkStart w:id="278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77"/>
      <w:bookmarkEnd w:id="278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2C490EAC" w:rsidR="003F5820" w:rsidRPr="000D52AF" w:rsidRDefault="003F5820" w:rsidP="00831D7B">
      <w:pPr>
        <w:pStyle w:val="a5"/>
        <w:rPr>
          <w:noProof/>
        </w:rPr>
      </w:pPr>
      <w:bookmarkStart w:id="279" w:name="_Ref187825098"/>
      <w:bookmarkStart w:id="280" w:name="_Toc444866803"/>
      <w:bookmarkStart w:id="281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27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80"/>
      <w:bookmarkEnd w:id="281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2AD8CE9D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0ACC53F0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34EE94B5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15DCC610" w:rsidR="003F5820" w:rsidRPr="000D52AF" w:rsidRDefault="003F5820" w:rsidP="00831D7B">
      <w:pPr>
        <w:pStyle w:val="a5"/>
        <w:rPr>
          <w:noProof/>
        </w:rPr>
      </w:pPr>
      <w:bookmarkStart w:id="282" w:name="_Ref187826078"/>
      <w:bookmarkStart w:id="283" w:name="_Ref187826071"/>
      <w:bookmarkStart w:id="284" w:name="_Toc444866804"/>
      <w:bookmarkStart w:id="285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76</w:t>
      </w:r>
      <w:r w:rsidR="00CC5A86" w:rsidRPr="000D52AF">
        <w:rPr>
          <w:noProof/>
        </w:rPr>
        <w:fldChar w:fldCharType="end"/>
      </w:r>
      <w:bookmarkEnd w:id="28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83"/>
      <w:bookmarkEnd w:id="284"/>
      <w:bookmarkEnd w:id="285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86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286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0567FFA2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58D85B6B" w:rsidR="003F5820" w:rsidRPr="000D52AF" w:rsidRDefault="003F5820" w:rsidP="00831D7B">
      <w:pPr>
        <w:pStyle w:val="a5"/>
        <w:rPr>
          <w:noProof/>
        </w:rPr>
      </w:pPr>
      <w:bookmarkStart w:id="287" w:name="_Ref187827315"/>
      <w:bookmarkStart w:id="288" w:name="_Toc444866805"/>
      <w:bookmarkStart w:id="289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8"/>
      <w:bookmarkEnd w:id="289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41DAE78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51859517" w:rsidR="003F5820" w:rsidRPr="000D52AF" w:rsidRDefault="003F5820" w:rsidP="00831D7B">
      <w:pPr>
        <w:pStyle w:val="a5"/>
        <w:rPr>
          <w:noProof/>
        </w:rPr>
      </w:pPr>
      <w:bookmarkStart w:id="290" w:name="_Ref187829362"/>
      <w:bookmarkStart w:id="291" w:name="_Toc444866806"/>
      <w:bookmarkStart w:id="292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91"/>
      <w:bookmarkEnd w:id="292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93" w:name="_Toc421033245"/>
      <w:r w:rsidRPr="000D52AF">
        <w:rPr>
          <w:noProof/>
        </w:rPr>
        <w:lastRenderedPageBreak/>
        <w:t>Создание модели управления клапаном</w:t>
      </w:r>
      <w:bookmarkEnd w:id="293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240ACFF5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7FA5E777" w:rsidR="003F5820" w:rsidRPr="000D52AF" w:rsidRDefault="003F5820" w:rsidP="00831D7B">
      <w:pPr>
        <w:pStyle w:val="a5"/>
        <w:rPr>
          <w:noProof/>
        </w:rPr>
      </w:pPr>
      <w:bookmarkStart w:id="294" w:name="_Ref187830098"/>
      <w:bookmarkStart w:id="295" w:name="_Toc444866807"/>
      <w:bookmarkStart w:id="296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9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95"/>
      <w:bookmarkEnd w:id="296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6CC1BC28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06000BE" w:rsidR="003F5820" w:rsidRPr="000D52AF" w:rsidRDefault="003F5820" w:rsidP="00831D7B">
      <w:pPr>
        <w:pStyle w:val="a5"/>
        <w:rPr>
          <w:noProof/>
        </w:rPr>
      </w:pPr>
      <w:bookmarkStart w:id="297" w:name="_Ref187832758"/>
      <w:bookmarkStart w:id="298" w:name="_Toc444866808"/>
      <w:bookmarkStart w:id="299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29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8"/>
      <w:bookmarkEnd w:id="299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72AB4E7B" w:rsidR="003F5820" w:rsidRPr="000D52AF" w:rsidRDefault="003F5820" w:rsidP="00831D7B">
      <w:pPr>
        <w:pStyle w:val="a5"/>
        <w:rPr>
          <w:noProof/>
        </w:rPr>
      </w:pPr>
      <w:bookmarkStart w:id="300" w:name="_Toc444866809"/>
      <w:bookmarkStart w:id="301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300"/>
      <w:bookmarkEnd w:id="301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0A722983" w:rsidR="003F5820" w:rsidRPr="000D52AF" w:rsidRDefault="003F5820" w:rsidP="00831D7B">
      <w:pPr>
        <w:pStyle w:val="a5"/>
        <w:rPr>
          <w:noProof/>
        </w:rPr>
      </w:pPr>
      <w:bookmarkStart w:id="302" w:name="_Toc444866810"/>
      <w:bookmarkStart w:id="303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302"/>
      <w:bookmarkEnd w:id="303"/>
    </w:p>
    <w:p w14:paraId="07F9B07A" w14:textId="0E66FF41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244B2D5F" w:rsidR="003F5820" w:rsidRPr="000D52AF" w:rsidRDefault="003F5820" w:rsidP="00831D7B">
      <w:pPr>
        <w:pStyle w:val="a5"/>
        <w:rPr>
          <w:noProof/>
        </w:rPr>
      </w:pPr>
      <w:bookmarkStart w:id="304" w:name="_Ref187834560"/>
      <w:bookmarkStart w:id="305" w:name="_Toc444866811"/>
      <w:bookmarkStart w:id="306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305"/>
      <w:bookmarkEnd w:id="306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07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07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8" w:name="_Toc421033247"/>
      <w:r w:rsidRPr="000D52AF">
        <w:rPr>
          <w:noProof/>
        </w:rPr>
        <w:t>Создание алгоритма управления</w:t>
      </w:r>
      <w:bookmarkEnd w:id="308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A2F2E5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1D7E6D75" w:rsidR="000B02E6" w:rsidRPr="000D52AF" w:rsidRDefault="000B02E6" w:rsidP="00831D7B">
      <w:pPr>
        <w:pStyle w:val="a5"/>
        <w:rPr>
          <w:noProof/>
        </w:rPr>
      </w:pPr>
      <w:bookmarkStart w:id="309" w:name="_Ref256241129"/>
      <w:bookmarkStart w:id="310" w:name="_Toc444866812"/>
      <w:bookmarkStart w:id="311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9"/>
      <w:r w:rsidRPr="000D52AF">
        <w:rPr>
          <w:noProof/>
        </w:rPr>
        <w:t>. Схема модели управления</w:t>
      </w:r>
      <w:bookmarkEnd w:id="310"/>
      <w:bookmarkEnd w:id="311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12" w:name="_Toc421033248"/>
      <w:r w:rsidRPr="000D52AF">
        <w:rPr>
          <w:noProof/>
        </w:rPr>
        <w:t>Алгоритм управления первой задвижкой</w:t>
      </w:r>
      <w:bookmarkEnd w:id="312"/>
    </w:p>
    <w:p w14:paraId="719B63B5" w14:textId="0F54954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54383DAD" w:rsidR="000B02E6" w:rsidRPr="000D52AF" w:rsidRDefault="000B02E6" w:rsidP="00831D7B">
      <w:pPr>
        <w:pStyle w:val="a5"/>
        <w:rPr>
          <w:noProof/>
        </w:rPr>
      </w:pPr>
      <w:bookmarkStart w:id="313" w:name="_Ref187855182"/>
      <w:bookmarkStart w:id="314" w:name="_Toc444866813"/>
      <w:bookmarkStart w:id="315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13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14"/>
      <w:bookmarkEnd w:id="315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76F47018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18FFD947" w:rsidR="000B02E6" w:rsidRPr="000D52AF" w:rsidRDefault="000B02E6" w:rsidP="00831D7B">
      <w:pPr>
        <w:pStyle w:val="a5"/>
        <w:rPr>
          <w:noProof/>
        </w:rPr>
      </w:pPr>
      <w:bookmarkStart w:id="316" w:name="_Ref187855222"/>
      <w:bookmarkStart w:id="317" w:name="_Toc444866814"/>
      <w:bookmarkStart w:id="318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6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17"/>
      <w:bookmarkEnd w:id="318"/>
    </w:p>
    <w:p w14:paraId="073A9E96" w14:textId="437706D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3DA77E4E" w:rsidR="000B02E6" w:rsidRPr="000D52AF" w:rsidRDefault="000B02E6" w:rsidP="00831D7B">
      <w:pPr>
        <w:pStyle w:val="a5"/>
        <w:rPr>
          <w:noProof/>
        </w:rPr>
      </w:pPr>
      <w:bookmarkStart w:id="319" w:name="_Ref187858026"/>
      <w:bookmarkStart w:id="320" w:name="_Toc444866815"/>
      <w:bookmarkStart w:id="321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9"/>
      <w:r w:rsidRPr="000D52AF">
        <w:rPr>
          <w:noProof/>
        </w:rPr>
        <w:t>. Схема с алгоритма с добавленными блоками</w:t>
      </w:r>
      <w:bookmarkEnd w:id="320"/>
      <w:bookmarkEnd w:id="321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22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22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3427FAB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6E39F3FC" w:rsidR="000B02E6" w:rsidRPr="000D52AF" w:rsidRDefault="000B02E6" w:rsidP="00831D7B">
      <w:pPr>
        <w:pStyle w:val="a5"/>
        <w:rPr>
          <w:noProof/>
        </w:rPr>
      </w:pPr>
      <w:bookmarkStart w:id="323" w:name="_Ref188015371"/>
      <w:bookmarkStart w:id="324" w:name="_Toc444866816"/>
      <w:bookmarkStart w:id="325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323"/>
      <w:r w:rsidRPr="000D52AF">
        <w:rPr>
          <w:noProof/>
        </w:rPr>
        <w:t>. Окно редактирования блока чтения сигналов</w:t>
      </w:r>
      <w:bookmarkEnd w:id="324"/>
      <w:bookmarkEnd w:id="325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2A88BE0E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4C06A8D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4FAECB89" w:rsidR="000B02E6" w:rsidRPr="000D52AF" w:rsidRDefault="000B02E6" w:rsidP="00831D7B">
      <w:pPr>
        <w:pStyle w:val="a5"/>
        <w:rPr>
          <w:noProof/>
        </w:rPr>
      </w:pPr>
      <w:bookmarkStart w:id="326" w:name="_Ref188017369"/>
      <w:bookmarkStart w:id="327" w:name="_Toc444866817"/>
      <w:bookmarkStart w:id="328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26"/>
      <w:r w:rsidRPr="000D52AF">
        <w:rPr>
          <w:noProof/>
        </w:rPr>
        <w:t>. Окно редактора базы данных</w:t>
      </w:r>
      <w:bookmarkEnd w:id="327"/>
      <w:bookmarkEnd w:id="328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2015F34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90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584B71BE" w:rsidR="000B02E6" w:rsidRPr="000D52AF" w:rsidRDefault="000B02E6" w:rsidP="00831D7B">
      <w:pPr>
        <w:pStyle w:val="a5"/>
        <w:rPr>
          <w:noProof/>
        </w:rPr>
      </w:pPr>
      <w:bookmarkStart w:id="329" w:name="_Ref188017996"/>
      <w:bookmarkStart w:id="330" w:name="_Toc444866818"/>
      <w:bookmarkStart w:id="331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9"/>
      <w:r w:rsidRPr="000D52AF">
        <w:rPr>
          <w:noProof/>
        </w:rPr>
        <w:t>. Настройка блока чтения сигнала</w:t>
      </w:r>
      <w:bookmarkEnd w:id="330"/>
      <w:bookmarkEnd w:id="331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76479B46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578F3FF4" w:rsidR="000B02E6" w:rsidRPr="000D52AF" w:rsidRDefault="000B02E6" w:rsidP="00831D7B">
      <w:pPr>
        <w:pStyle w:val="a5"/>
        <w:rPr>
          <w:noProof/>
        </w:rPr>
      </w:pPr>
      <w:bookmarkStart w:id="332" w:name="_Ref188018905"/>
      <w:bookmarkStart w:id="333" w:name="_Toc444866819"/>
      <w:bookmarkStart w:id="334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32"/>
      <w:r w:rsidRPr="000D52AF">
        <w:rPr>
          <w:noProof/>
        </w:rPr>
        <w:t>. Настройка блока «Выход алгоритма»</w:t>
      </w:r>
      <w:bookmarkEnd w:id="333"/>
      <w:bookmarkEnd w:id="334"/>
    </w:p>
    <w:p w14:paraId="079146BE" w14:textId="70EF360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3FB7AF13" w:rsidR="000B02E6" w:rsidRPr="000D52AF" w:rsidRDefault="000B02E6" w:rsidP="00831D7B">
      <w:pPr>
        <w:pStyle w:val="a5"/>
        <w:rPr>
          <w:noProof/>
        </w:rPr>
      </w:pPr>
      <w:bookmarkStart w:id="335" w:name="_Ref188019949"/>
      <w:bookmarkStart w:id="336" w:name="_Toc444866820"/>
      <w:bookmarkStart w:id="337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92</w:t>
      </w:r>
      <w:r w:rsidR="00EC1144" w:rsidRPr="000D52AF">
        <w:rPr>
          <w:noProof/>
        </w:rPr>
        <w:fldChar w:fldCharType="end"/>
      </w:r>
      <w:bookmarkEnd w:id="335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6"/>
      <w:bookmarkEnd w:id="337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8" w:name="_Toc421033250"/>
      <w:r w:rsidRPr="000D52AF">
        <w:rPr>
          <w:noProof/>
        </w:rPr>
        <w:t>Структурная схема управления первой задвижкой</w:t>
      </w:r>
      <w:bookmarkEnd w:id="338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4360160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6899B65F" w:rsidR="000B02E6" w:rsidRPr="000D52AF" w:rsidRDefault="000B02E6" w:rsidP="00831D7B">
      <w:pPr>
        <w:pStyle w:val="a5"/>
        <w:rPr>
          <w:noProof/>
        </w:rPr>
      </w:pPr>
      <w:bookmarkStart w:id="339" w:name="_Ref188019957"/>
      <w:bookmarkStart w:id="340" w:name="_Toc444866821"/>
      <w:bookmarkStart w:id="341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9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40"/>
      <w:bookmarkEnd w:id="341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42" w:name="_Toc421033251"/>
      <w:r w:rsidRPr="000D52AF">
        <w:rPr>
          <w:noProof/>
        </w:rPr>
        <w:t>Проверка работы алгоритма управления первой задвижкой</w:t>
      </w:r>
      <w:bookmarkEnd w:id="342"/>
    </w:p>
    <w:p w14:paraId="3D00D152" w14:textId="614CC4CB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77B50B4C" w:rsidR="000B02E6" w:rsidRPr="000D52AF" w:rsidRDefault="000B02E6" w:rsidP="00831D7B">
      <w:pPr>
        <w:pStyle w:val="a5"/>
        <w:rPr>
          <w:noProof/>
        </w:rPr>
      </w:pPr>
      <w:bookmarkStart w:id="343" w:name="_Ref188020941"/>
      <w:bookmarkStart w:id="344" w:name="_Toc444866822"/>
      <w:bookmarkStart w:id="345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43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44"/>
      <w:bookmarkEnd w:id="345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5886CA00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774C63C" w:rsidR="000B02E6" w:rsidRPr="000D52AF" w:rsidRDefault="000B02E6" w:rsidP="00831D7B">
      <w:pPr>
        <w:pStyle w:val="a5"/>
        <w:rPr>
          <w:noProof/>
        </w:rPr>
      </w:pPr>
      <w:bookmarkStart w:id="346" w:name="_Ref188021809"/>
      <w:bookmarkStart w:id="347" w:name="_Toc444866823"/>
      <w:bookmarkStart w:id="348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6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47"/>
      <w:bookmarkEnd w:id="348"/>
    </w:p>
    <w:p w14:paraId="6DFEBF33" w14:textId="5B5C11DF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3FAF79A0" w:rsidR="000B02E6" w:rsidRPr="000D52AF" w:rsidRDefault="000B02E6" w:rsidP="00831D7B">
      <w:pPr>
        <w:pStyle w:val="a5"/>
        <w:rPr>
          <w:noProof/>
        </w:rPr>
      </w:pPr>
      <w:bookmarkStart w:id="349" w:name="_Ref188022349"/>
      <w:bookmarkStart w:id="350" w:name="_Toc444866824"/>
      <w:bookmarkStart w:id="351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49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50"/>
      <w:bookmarkEnd w:id="351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52" w:name="_Toc421033252"/>
      <w:r w:rsidRPr="000D52AF">
        <w:rPr>
          <w:noProof/>
        </w:rPr>
        <w:t>Алгоритм управления второй задвижкой</w:t>
      </w:r>
      <w:bookmarkEnd w:id="352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08921A08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97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0ABBE856" w:rsidR="000B02E6" w:rsidRPr="000D52AF" w:rsidRDefault="000B02E6" w:rsidP="00831D7B">
      <w:pPr>
        <w:pStyle w:val="a5"/>
        <w:rPr>
          <w:noProof/>
        </w:rPr>
      </w:pPr>
      <w:bookmarkStart w:id="353" w:name="_Ref188062039"/>
      <w:bookmarkStart w:id="354" w:name="_Toc444866825"/>
      <w:bookmarkStart w:id="355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97</w:t>
      </w:r>
      <w:r w:rsidR="00CC5A86" w:rsidRPr="000D52AF">
        <w:rPr>
          <w:noProof/>
        </w:rPr>
        <w:fldChar w:fldCharType="end"/>
      </w:r>
      <w:bookmarkEnd w:id="353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54"/>
      <w:bookmarkEnd w:id="355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57300609" w:rsidR="000B02E6" w:rsidRPr="000D52AF" w:rsidRDefault="000B02E6" w:rsidP="00831D7B">
      <w:pPr>
        <w:pStyle w:val="a5"/>
        <w:rPr>
          <w:noProof/>
        </w:rPr>
      </w:pPr>
      <w:bookmarkStart w:id="356" w:name="_Toc444866826"/>
      <w:bookmarkStart w:id="357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56"/>
      <w:bookmarkEnd w:id="357"/>
    </w:p>
    <w:p w14:paraId="7861C29C" w14:textId="4B55C65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562FA0A1" w:rsidR="000B02E6" w:rsidRPr="000D52AF" w:rsidRDefault="000B02E6" w:rsidP="00831D7B">
      <w:pPr>
        <w:pStyle w:val="a5"/>
        <w:rPr>
          <w:noProof/>
        </w:rPr>
      </w:pPr>
      <w:bookmarkStart w:id="358" w:name="_Ref188063153"/>
      <w:bookmarkStart w:id="359" w:name="_Toc444866827"/>
      <w:bookmarkStart w:id="360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9"/>
      <w:bookmarkEnd w:id="360"/>
    </w:p>
    <w:p w14:paraId="5FCDB4AB" w14:textId="20BDBFE9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4A14B68" w:rsidR="000B02E6" w:rsidRPr="000D52AF" w:rsidRDefault="000B02E6" w:rsidP="00831D7B">
      <w:pPr>
        <w:pStyle w:val="a5"/>
        <w:rPr>
          <w:noProof/>
        </w:rPr>
      </w:pPr>
      <w:bookmarkStart w:id="361" w:name="_Ref188063949"/>
      <w:bookmarkStart w:id="362" w:name="_Toc444866828"/>
      <w:bookmarkStart w:id="363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>. Параметры блока чтение сигналов</w:t>
      </w:r>
      <w:bookmarkEnd w:id="362"/>
      <w:bookmarkEnd w:id="363"/>
    </w:p>
    <w:p w14:paraId="0237FA50" w14:textId="62D41769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56A6F869" w:rsidR="000B02E6" w:rsidRPr="000D52AF" w:rsidRDefault="000B02E6" w:rsidP="00831D7B">
      <w:pPr>
        <w:pStyle w:val="a5"/>
        <w:rPr>
          <w:noProof/>
        </w:rPr>
      </w:pPr>
      <w:bookmarkStart w:id="364" w:name="_Ref188064204"/>
      <w:bookmarkStart w:id="365" w:name="_Toc444866829"/>
      <w:bookmarkStart w:id="366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65"/>
      <w:bookmarkEnd w:id="366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F0E29D6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3BC82DE6" w:rsidR="000B02E6" w:rsidRPr="000D52AF" w:rsidRDefault="000B02E6" w:rsidP="00831D7B">
      <w:pPr>
        <w:pStyle w:val="a5"/>
        <w:rPr>
          <w:noProof/>
        </w:rPr>
      </w:pPr>
      <w:bookmarkStart w:id="367" w:name="_Ref188065138"/>
      <w:bookmarkStart w:id="368" w:name="_Toc444866830"/>
      <w:bookmarkStart w:id="369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7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8"/>
      <w:bookmarkEnd w:id="369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17FA5E46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102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1BB37004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103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704CA130" w:rsidR="000B02E6" w:rsidRPr="000D52AF" w:rsidRDefault="000B02E6" w:rsidP="00831D7B">
      <w:pPr>
        <w:pStyle w:val="a5"/>
        <w:rPr>
          <w:noProof/>
        </w:rPr>
      </w:pPr>
      <w:bookmarkStart w:id="370" w:name="_Ref188067632"/>
      <w:bookmarkStart w:id="371" w:name="_Toc444866831"/>
      <w:bookmarkStart w:id="372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70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71"/>
      <w:bookmarkEnd w:id="372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73" w:name="_Toc421033253"/>
      <w:r w:rsidRPr="000D52AF">
        <w:rPr>
          <w:noProof/>
        </w:rPr>
        <w:lastRenderedPageBreak/>
        <w:t>Проверка работы модели</w:t>
      </w:r>
      <w:bookmarkEnd w:id="373"/>
    </w:p>
    <w:p w14:paraId="2EAAAB37" w14:textId="5E362005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104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79E8427E" w:rsidR="000B02E6" w:rsidRPr="000D52AF" w:rsidRDefault="000B02E6" w:rsidP="00831D7B">
      <w:pPr>
        <w:pStyle w:val="a5"/>
        <w:rPr>
          <w:noProof/>
        </w:rPr>
      </w:pPr>
      <w:bookmarkStart w:id="374" w:name="_Ref188069440"/>
      <w:bookmarkStart w:id="375" w:name="_Toc444866832"/>
      <w:bookmarkStart w:id="376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74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75"/>
      <w:bookmarkEnd w:id="376"/>
    </w:p>
    <w:p w14:paraId="367C871A" w14:textId="17A9EDDE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5AA79F82" w:rsidR="000B02E6" w:rsidRPr="000D52AF" w:rsidRDefault="000B02E6" w:rsidP="00831D7B">
      <w:pPr>
        <w:pStyle w:val="a5"/>
        <w:rPr>
          <w:noProof/>
        </w:rPr>
      </w:pPr>
      <w:bookmarkStart w:id="377" w:name="_Ref188069437"/>
      <w:bookmarkStart w:id="378" w:name="_Toc444866833"/>
      <w:bookmarkStart w:id="379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105</w:t>
      </w:r>
      <w:r w:rsidR="00EC1144" w:rsidRPr="000D52AF">
        <w:rPr>
          <w:noProof/>
          <w:szCs w:val="22"/>
        </w:rPr>
        <w:fldChar w:fldCharType="end"/>
      </w:r>
      <w:bookmarkEnd w:id="377"/>
      <w:r w:rsidR="00D71B38" w:rsidRPr="000D52AF">
        <w:rPr>
          <w:noProof/>
        </w:rPr>
        <w:t>. Настройка скорости расчета</w:t>
      </w:r>
      <w:bookmarkEnd w:id="378"/>
      <w:bookmarkEnd w:id="379"/>
    </w:p>
    <w:p w14:paraId="0BC0C2EF" w14:textId="3152D1DA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720B4E6E" w:rsidR="000B02E6" w:rsidRPr="000D52AF" w:rsidRDefault="000B02E6" w:rsidP="00831D7B">
      <w:pPr>
        <w:pStyle w:val="a5"/>
        <w:rPr>
          <w:noProof/>
        </w:rPr>
      </w:pPr>
      <w:bookmarkStart w:id="380" w:name="_Ref188143425"/>
      <w:bookmarkStart w:id="381" w:name="_Toc444866834"/>
      <w:bookmarkStart w:id="382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106</w:t>
      </w:r>
      <w:r w:rsidR="00EC1144" w:rsidRPr="000D52AF">
        <w:rPr>
          <w:noProof/>
        </w:rPr>
        <w:fldChar w:fldCharType="end"/>
      </w:r>
      <w:bookmarkEnd w:id="380"/>
      <w:r w:rsidRPr="000D52AF">
        <w:rPr>
          <w:noProof/>
        </w:rPr>
        <w:t>. Настройка конечного времени расчета</w:t>
      </w:r>
      <w:bookmarkEnd w:id="381"/>
      <w:bookmarkEnd w:id="382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6F36C79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  <w:szCs w:val="22"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0772D84" w:rsidR="000B02E6" w:rsidRPr="000D52AF" w:rsidRDefault="000B02E6" w:rsidP="00831D7B">
      <w:pPr>
        <w:pStyle w:val="a5"/>
        <w:rPr>
          <w:noProof/>
        </w:rPr>
      </w:pPr>
      <w:bookmarkStart w:id="383" w:name="_Ref188069775"/>
      <w:bookmarkStart w:id="384" w:name="_Toc444866835"/>
      <w:bookmarkStart w:id="385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107</w:t>
      </w:r>
      <w:r w:rsidR="00EC1144" w:rsidRPr="000D52AF">
        <w:rPr>
          <w:noProof/>
          <w:szCs w:val="22"/>
        </w:rPr>
        <w:fldChar w:fldCharType="end"/>
      </w:r>
      <w:bookmarkEnd w:id="383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84"/>
      <w:bookmarkEnd w:id="385"/>
    </w:p>
    <w:p w14:paraId="7DC56695" w14:textId="47FE4821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108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617D53D" w:rsidR="000B02E6" w:rsidRPr="000D52AF" w:rsidRDefault="000B02E6" w:rsidP="00831D7B">
      <w:pPr>
        <w:pStyle w:val="a5"/>
        <w:rPr>
          <w:noProof/>
        </w:rPr>
      </w:pPr>
      <w:bookmarkStart w:id="386" w:name="_Ref188072022"/>
      <w:bookmarkStart w:id="387" w:name="_Toc444866836"/>
      <w:bookmarkStart w:id="388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108</w:t>
      </w:r>
      <w:r w:rsidR="00CC5A86" w:rsidRPr="000D52AF">
        <w:rPr>
          <w:noProof/>
        </w:rPr>
        <w:fldChar w:fldCharType="end"/>
      </w:r>
      <w:bookmarkEnd w:id="386"/>
      <w:r w:rsidRPr="000D52AF">
        <w:rPr>
          <w:noProof/>
        </w:rPr>
        <w:t>. Значение сигналов в базе данных</w:t>
      </w:r>
      <w:bookmarkEnd w:id="387"/>
      <w:bookmarkEnd w:id="388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42462966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109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56B0AEE5" w:rsidR="000B02E6" w:rsidRPr="000D52AF" w:rsidRDefault="000B02E6" w:rsidP="00831D7B">
      <w:pPr>
        <w:pStyle w:val="a5"/>
        <w:rPr>
          <w:noProof/>
        </w:rPr>
      </w:pPr>
      <w:bookmarkStart w:id="389" w:name="_Ref188072179"/>
      <w:bookmarkStart w:id="390" w:name="_Toc444866837"/>
      <w:bookmarkStart w:id="391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bookmarkEnd w:id="389"/>
      <w:r w:rsidRPr="000D52AF">
        <w:rPr>
          <w:noProof/>
        </w:rPr>
        <w:t>. Новые сигналы в базе данных</w:t>
      </w:r>
      <w:bookmarkEnd w:id="390"/>
      <w:bookmarkEnd w:id="391"/>
    </w:p>
    <w:p w14:paraId="6F74EEA7" w14:textId="7483FE44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227765F8" w:rsidR="00666212" w:rsidRPr="000D52AF" w:rsidRDefault="000B02E6" w:rsidP="00831D7B">
      <w:pPr>
        <w:pStyle w:val="a5"/>
        <w:rPr>
          <w:noProof/>
        </w:rPr>
      </w:pPr>
      <w:bookmarkStart w:id="392" w:name="_Ref188072777"/>
      <w:bookmarkStart w:id="393" w:name="_Toc444866838"/>
      <w:bookmarkStart w:id="394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92"/>
      <w:r w:rsidRPr="000D52AF">
        <w:rPr>
          <w:noProof/>
        </w:rPr>
        <w:t>. Положение задвижек при моделировании схемы</w:t>
      </w:r>
      <w:bookmarkEnd w:id="393"/>
      <w:bookmarkEnd w:id="394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95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95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0456E510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7F68E5EC" w:rsidR="002958E3" w:rsidRPr="000D52AF" w:rsidRDefault="002958E3" w:rsidP="00831D7B">
      <w:pPr>
        <w:pStyle w:val="a5"/>
        <w:rPr>
          <w:noProof/>
        </w:rPr>
      </w:pPr>
      <w:bookmarkStart w:id="396" w:name="_Ref188142683"/>
      <w:bookmarkStart w:id="397" w:name="_Toc444866839"/>
      <w:bookmarkStart w:id="398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111</w:t>
      </w:r>
      <w:r w:rsidR="00EC1144" w:rsidRPr="000D52AF">
        <w:rPr>
          <w:noProof/>
        </w:rPr>
        <w:fldChar w:fldCharType="end"/>
      </w:r>
      <w:bookmarkEnd w:id="396"/>
      <w:r w:rsidR="003C27BC" w:rsidRPr="000D52AF">
        <w:rPr>
          <w:noProof/>
        </w:rPr>
        <w:t>. Окно управления проектом</w:t>
      </w:r>
      <w:bookmarkEnd w:id="397"/>
      <w:bookmarkEnd w:id="398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9" w:name="_Toc421033255"/>
      <w:r w:rsidRPr="000D52AF">
        <w:rPr>
          <w:noProof/>
        </w:rPr>
        <w:lastRenderedPageBreak/>
        <w:t>Проверка комплексной модели</w:t>
      </w:r>
      <w:bookmarkEnd w:id="399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51451857" w:rsidR="002958E3" w:rsidRPr="000D52AF" w:rsidRDefault="002958E3" w:rsidP="00831D7B">
      <w:pPr>
        <w:pStyle w:val="a5"/>
        <w:rPr>
          <w:noProof/>
        </w:rPr>
      </w:pPr>
      <w:bookmarkStart w:id="400" w:name="_Toc444866840"/>
      <w:bookmarkStart w:id="401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400"/>
      <w:bookmarkEnd w:id="401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64DEB5A7" w:rsidR="002958E3" w:rsidRPr="000D52AF" w:rsidRDefault="002958E3" w:rsidP="00831D7B">
      <w:pPr>
        <w:pStyle w:val="a5"/>
        <w:rPr>
          <w:noProof/>
        </w:rPr>
      </w:pPr>
      <w:bookmarkStart w:id="402" w:name="_Toc444866841"/>
      <w:bookmarkStart w:id="403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402"/>
      <w:bookmarkEnd w:id="403"/>
    </w:p>
    <w:p w14:paraId="6960072D" w14:textId="7E146768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684B8043" w:rsidR="002958E3" w:rsidRPr="000D52AF" w:rsidRDefault="002958E3" w:rsidP="00831D7B">
      <w:pPr>
        <w:pStyle w:val="a5"/>
        <w:rPr>
          <w:noProof/>
        </w:rPr>
      </w:pPr>
      <w:bookmarkStart w:id="404" w:name="_Ref188143803"/>
      <w:bookmarkStart w:id="405" w:name="_Toc444866842"/>
      <w:bookmarkStart w:id="406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404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405"/>
      <w:bookmarkEnd w:id="406"/>
    </w:p>
    <w:p w14:paraId="1B7E2D41" w14:textId="6BFC2D41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 w:rsidRPr="00292C98">
        <w:rPr>
          <w:noProof/>
        </w:rPr>
        <w:t>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463507DE" w:rsidR="002958E3" w:rsidRPr="000D52AF" w:rsidRDefault="002958E3" w:rsidP="00831D7B">
      <w:pPr>
        <w:pStyle w:val="a5"/>
        <w:rPr>
          <w:noProof/>
        </w:rPr>
      </w:pPr>
      <w:bookmarkStart w:id="407" w:name="_Ref188144805"/>
      <w:bookmarkStart w:id="408" w:name="_Toc444866843"/>
      <w:bookmarkStart w:id="409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292C98">
        <w:rPr>
          <w:noProof/>
          <w:szCs w:val="22"/>
        </w:rPr>
        <w:t>115</w:t>
      </w:r>
      <w:r w:rsidR="00EC1144" w:rsidRPr="000D52AF">
        <w:rPr>
          <w:noProof/>
          <w:szCs w:val="22"/>
        </w:rPr>
        <w:fldChar w:fldCharType="end"/>
      </w:r>
      <w:bookmarkEnd w:id="407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8"/>
      <w:bookmarkEnd w:id="409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10" w:name="_Toc421033256"/>
      <w:r w:rsidRPr="000D52AF">
        <w:rPr>
          <w:noProof/>
        </w:rPr>
        <w:t>Задание для самостоятельной работы</w:t>
      </w:r>
      <w:bookmarkEnd w:id="410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03A910F2" w:rsidR="002958E3" w:rsidRPr="000D52AF" w:rsidRDefault="002958E3" w:rsidP="00831D7B">
      <w:pPr>
        <w:pStyle w:val="a5"/>
        <w:rPr>
          <w:noProof/>
        </w:rPr>
      </w:pPr>
      <w:bookmarkStart w:id="411" w:name="_Toc444866844"/>
      <w:bookmarkStart w:id="412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292C98">
        <w:rPr>
          <w:noProof/>
        </w:rPr>
        <w:t>116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11"/>
      <w:bookmarkEnd w:id="412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13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13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14" w:name="_Toc421033258"/>
      <w:r w:rsidRPr="000D52AF">
        <w:rPr>
          <w:noProof/>
        </w:rPr>
        <w:t>Ручное управление в проекте</w:t>
      </w:r>
      <w:bookmarkEnd w:id="414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15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15"/>
    </w:p>
    <w:p w14:paraId="2F813FA0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3CE1005F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117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56F20496" w:rsidR="004D6420" w:rsidRPr="000D52AF" w:rsidRDefault="004D6420" w:rsidP="00831D7B">
      <w:pPr>
        <w:pStyle w:val="a5"/>
        <w:rPr>
          <w:noProof/>
        </w:rPr>
      </w:pPr>
      <w:bookmarkStart w:id="416" w:name="_Ref190522686"/>
      <w:bookmarkStart w:id="417" w:name="_Toc444866845"/>
      <w:bookmarkStart w:id="418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>. Кнопка вызова менеджера данных</w:t>
      </w:r>
      <w:bookmarkEnd w:id="417"/>
      <w:bookmarkEnd w:id="418"/>
    </w:p>
    <w:p w14:paraId="6ADC245B" w14:textId="0F636747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37C3C3AA" w:rsidR="004D6420" w:rsidRPr="000D52AF" w:rsidRDefault="004D6420" w:rsidP="00831D7B">
      <w:pPr>
        <w:pStyle w:val="a5"/>
        <w:rPr>
          <w:noProof/>
        </w:rPr>
      </w:pPr>
      <w:bookmarkStart w:id="419" w:name="_Ref190523300"/>
      <w:bookmarkStart w:id="420" w:name="_Toc444866846"/>
      <w:bookmarkStart w:id="421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9"/>
      <w:r w:rsidRPr="000D52AF">
        <w:rPr>
          <w:noProof/>
        </w:rPr>
        <w:t>. Диалоговое окно «Менеджер данных»</w:t>
      </w:r>
      <w:bookmarkEnd w:id="420"/>
      <w:bookmarkEnd w:id="421"/>
    </w:p>
    <w:p w14:paraId="34675C4A" w14:textId="485A0B98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680997EF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434DF373" w:rsidR="004D6420" w:rsidRPr="000D52AF" w:rsidRDefault="004D6420" w:rsidP="00831D7B">
      <w:pPr>
        <w:pStyle w:val="a5"/>
        <w:rPr>
          <w:noProof/>
        </w:rPr>
      </w:pPr>
      <w:bookmarkStart w:id="422" w:name="_Ref256322838"/>
      <w:bookmarkStart w:id="423" w:name="_Toc444866847"/>
      <w:bookmarkStart w:id="424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22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23"/>
      <w:bookmarkEnd w:id="424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4761F1DC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120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48DD0C54" w:rsidR="004D6420" w:rsidRPr="000D52AF" w:rsidRDefault="004D6420" w:rsidP="00831D7B">
      <w:pPr>
        <w:pStyle w:val="a5"/>
        <w:rPr>
          <w:noProof/>
        </w:rPr>
      </w:pPr>
      <w:bookmarkStart w:id="425" w:name="_Ref256322899"/>
      <w:bookmarkStart w:id="426" w:name="_Toc444866848"/>
      <w:bookmarkStart w:id="427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5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26"/>
      <w:bookmarkEnd w:id="427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4369704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64631E22" w:rsidR="004D6420" w:rsidRPr="000D52AF" w:rsidRDefault="004D6420" w:rsidP="00831D7B">
      <w:pPr>
        <w:pStyle w:val="a5"/>
        <w:rPr>
          <w:noProof/>
        </w:rPr>
      </w:pPr>
      <w:bookmarkStart w:id="428" w:name="_Ref190527343"/>
      <w:bookmarkStart w:id="429" w:name="_Toc444866849"/>
      <w:bookmarkStart w:id="430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8"/>
      <w:r w:rsidRPr="000D52AF">
        <w:rPr>
          <w:noProof/>
        </w:rPr>
        <w:t>. Пустое окно управления задвижкой</w:t>
      </w:r>
      <w:bookmarkEnd w:id="429"/>
      <w:bookmarkEnd w:id="430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48679995" w:rsidR="004D6420" w:rsidRPr="000D52AF" w:rsidRDefault="004D6420" w:rsidP="00831D7B">
      <w:pPr>
        <w:pStyle w:val="a5"/>
        <w:rPr>
          <w:noProof/>
        </w:rPr>
      </w:pPr>
      <w:bookmarkStart w:id="431" w:name="_Ref190527364"/>
      <w:bookmarkStart w:id="432" w:name="_Toc444866850"/>
      <w:bookmarkStart w:id="433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31"/>
      <w:r w:rsidRPr="000D52AF">
        <w:rPr>
          <w:noProof/>
        </w:rPr>
        <w:t>. Панель примитивов</w:t>
      </w:r>
      <w:bookmarkEnd w:id="432"/>
      <w:bookmarkEnd w:id="433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34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34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39EA9D21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59272466" w:rsidR="004D6420" w:rsidRPr="000D52AF" w:rsidRDefault="004D6420" w:rsidP="00831D7B">
      <w:pPr>
        <w:pStyle w:val="a5"/>
        <w:rPr>
          <w:noProof/>
        </w:rPr>
      </w:pPr>
      <w:bookmarkStart w:id="435" w:name="_Ref190529730"/>
      <w:bookmarkStart w:id="436" w:name="_Toc444866851"/>
      <w:bookmarkStart w:id="437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5"/>
      <w:r w:rsidRPr="000D52AF">
        <w:rPr>
          <w:noProof/>
        </w:rPr>
        <w:t>. Окно управления задвижкой</w:t>
      </w:r>
      <w:bookmarkEnd w:id="436"/>
      <w:bookmarkEnd w:id="437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1DA0DCCF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23A470A4" w:rsidR="004D6420" w:rsidRPr="000D52AF" w:rsidRDefault="004D6420" w:rsidP="00831D7B">
      <w:pPr>
        <w:pStyle w:val="a5"/>
        <w:rPr>
          <w:noProof/>
        </w:rPr>
      </w:pPr>
      <w:bookmarkStart w:id="438" w:name="_Ref190530104"/>
      <w:bookmarkStart w:id="439" w:name="_Toc444866852"/>
      <w:bookmarkStart w:id="440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8"/>
      <w:r w:rsidRPr="000D52AF">
        <w:rPr>
          <w:noProof/>
        </w:rPr>
        <w:t>. Всплывающее меню редактирования примитива</w:t>
      </w:r>
      <w:bookmarkEnd w:id="439"/>
      <w:bookmarkEnd w:id="440"/>
    </w:p>
    <w:p w14:paraId="487D46E0" w14:textId="56EC63BE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3C59B815" w:rsidR="004D6420" w:rsidRPr="000D52AF" w:rsidRDefault="004D6420" w:rsidP="00831D7B">
      <w:pPr>
        <w:pStyle w:val="a5"/>
        <w:rPr>
          <w:noProof/>
        </w:rPr>
      </w:pPr>
      <w:bookmarkStart w:id="441" w:name="_Ref190530256"/>
      <w:bookmarkStart w:id="442" w:name="_Toc444866853"/>
      <w:bookmarkStart w:id="443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41"/>
      <w:r w:rsidRPr="000D52AF">
        <w:rPr>
          <w:noProof/>
        </w:rPr>
        <w:t>. Окно редактирования примитива</w:t>
      </w:r>
      <w:bookmarkEnd w:id="442"/>
      <w:bookmarkEnd w:id="443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0DE734DD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44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44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1CC2BF04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548FD447" w:rsidR="004D6420" w:rsidRPr="000D52AF" w:rsidRDefault="004D6420" w:rsidP="00831D7B">
      <w:pPr>
        <w:pStyle w:val="a5"/>
        <w:rPr>
          <w:noProof/>
        </w:rPr>
      </w:pPr>
      <w:bookmarkStart w:id="445" w:name="_Ref190532343"/>
      <w:bookmarkStart w:id="446" w:name="_Toc444866854"/>
      <w:bookmarkStart w:id="447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5"/>
      <w:r w:rsidRPr="000D52AF">
        <w:rPr>
          <w:noProof/>
        </w:rPr>
        <w:t>. Вызов окна добавления свойств</w:t>
      </w:r>
      <w:bookmarkEnd w:id="446"/>
      <w:bookmarkEnd w:id="447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7AD3CDBC" w:rsidR="004D6420" w:rsidRPr="000D52AF" w:rsidRDefault="004D6420" w:rsidP="00831D7B">
      <w:pPr>
        <w:pStyle w:val="a5"/>
        <w:rPr>
          <w:noProof/>
        </w:rPr>
      </w:pPr>
      <w:bookmarkStart w:id="448" w:name="_Ref190532878"/>
      <w:bookmarkStart w:id="449" w:name="_Toc444866855"/>
      <w:bookmarkStart w:id="450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8"/>
      <w:r w:rsidRPr="000D52AF">
        <w:rPr>
          <w:noProof/>
        </w:rPr>
        <w:t>. Окно добавления общих свойств</w:t>
      </w:r>
      <w:bookmarkEnd w:id="449"/>
      <w:bookmarkEnd w:id="450"/>
    </w:p>
    <w:p w14:paraId="1D703A0D" w14:textId="2046C77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4623BCD8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128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51F54B72" w:rsidR="004D6420" w:rsidRPr="000D52AF" w:rsidRDefault="004D6420" w:rsidP="00831D7B">
      <w:pPr>
        <w:pStyle w:val="a5"/>
        <w:rPr>
          <w:noProof/>
        </w:rPr>
      </w:pPr>
      <w:bookmarkStart w:id="451" w:name="_Ref256328461"/>
      <w:bookmarkStart w:id="452" w:name="_Toc444866856"/>
      <w:bookmarkStart w:id="453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51"/>
      <w:r w:rsidRPr="000D52AF">
        <w:rPr>
          <w:noProof/>
        </w:rPr>
        <w:t>. Окно добавления общих свойств</w:t>
      </w:r>
      <w:bookmarkEnd w:id="452"/>
      <w:bookmarkEnd w:id="453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26980BB6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49AF7E32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0C4A6432" w:rsidR="004D6420" w:rsidRPr="000D52AF" w:rsidRDefault="004D6420" w:rsidP="00831D7B">
      <w:pPr>
        <w:pStyle w:val="a5"/>
        <w:rPr>
          <w:noProof/>
        </w:rPr>
      </w:pPr>
      <w:bookmarkStart w:id="454" w:name="_Ref190535378"/>
      <w:bookmarkStart w:id="455" w:name="_Toc444866857"/>
      <w:bookmarkStart w:id="456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4"/>
      <w:r w:rsidRPr="000D52AF">
        <w:rPr>
          <w:noProof/>
        </w:rPr>
        <w:t>. Окно локальных переменных</w:t>
      </w:r>
      <w:bookmarkEnd w:id="455"/>
      <w:bookmarkEnd w:id="456"/>
    </w:p>
    <w:p w14:paraId="3DE3A115" w14:textId="28118628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57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57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7D772663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0147639" w:rsidR="004D6420" w:rsidRPr="000D52AF" w:rsidRDefault="004D6420" w:rsidP="00831D7B">
      <w:pPr>
        <w:pStyle w:val="a5"/>
        <w:rPr>
          <w:noProof/>
        </w:rPr>
      </w:pPr>
      <w:bookmarkStart w:id="458" w:name="_Ref193851750"/>
      <w:bookmarkStart w:id="459" w:name="_Toc444866858"/>
      <w:bookmarkStart w:id="460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8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9"/>
      <w:bookmarkEnd w:id="460"/>
    </w:p>
    <w:p w14:paraId="61272AAA" w14:textId="14BB0160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BD9954E" w:rsidR="004D6420" w:rsidRPr="000D52AF" w:rsidRDefault="004D6420" w:rsidP="00831D7B">
      <w:pPr>
        <w:pStyle w:val="a5"/>
        <w:rPr>
          <w:noProof/>
        </w:rPr>
      </w:pPr>
      <w:bookmarkStart w:id="461" w:name="_Ref193851813"/>
      <w:bookmarkStart w:id="462" w:name="_Toc444866859"/>
      <w:bookmarkStart w:id="463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61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62"/>
      <w:bookmarkEnd w:id="463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64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64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222DBD1C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7AE92E35" w:rsidR="004D6420" w:rsidRPr="000D52AF" w:rsidRDefault="004D6420" w:rsidP="00831D7B">
      <w:pPr>
        <w:pStyle w:val="a5"/>
        <w:rPr>
          <w:noProof/>
        </w:rPr>
      </w:pPr>
      <w:bookmarkStart w:id="465" w:name="_Ref190540202"/>
      <w:bookmarkStart w:id="466" w:name="_Toc444866860"/>
      <w:bookmarkStart w:id="467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5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66"/>
      <w:bookmarkEnd w:id="467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69D3D313" w:rsidR="004D6420" w:rsidRPr="000D52AF" w:rsidRDefault="004D6420" w:rsidP="00831D7B">
      <w:pPr>
        <w:pStyle w:val="a5"/>
        <w:rPr>
          <w:noProof/>
        </w:rPr>
      </w:pPr>
      <w:bookmarkStart w:id="468" w:name="_Ref256330068"/>
      <w:bookmarkStart w:id="469" w:name="_Toc444866861"/>
      <w:bookmarkStart w:id="470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8"/>
      <w:r w:rsidRPr="000D52AF">
        <w:rPr>
          <w:noProof/>
        </w:rPr>
        <w:t>. Окно редактирование задвижки</w:t>
      </w:r>
      <w:bookmarkEnd w:id="469"/>
      <w:bookmarkEnd w:id="470"/>
    </w:p>
    <w:p w14:paraId="6FA4506C" w14:textId="7B335497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6AC14F42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5F24D98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4E16C16A" w:rsidR="004D6420" w:rsidRPr="000D52AF" w:rsidRDefault="004D6420" w:rsidP="00831D7B">
      <w:pPr>
        <w:pStyle w:val="a5"/>
        <w:rPr>
          <w:noProof/>
        </w:rPr>
      </w:pPr>
      <w:bookmarkStart w:id="471" w:name="_Ref190541561"/>
      <w:bookmarkStart w:id="472" w:name="_Toc444866862"/>
      <w:bookmarkStart w:id="473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471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72"/>
      <w:bookmarkEnd w:id="473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74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74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78EAAFC6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6CDDBEDE" w:rsidR="004D6420" w:rsidRPr="000D52AF" w:rsidRDefault="004D6420" w:rsidP="00831D7B">
      <w:pPr>
        <w:pStyle w:val="a5"/>
        <w:rPr>
          <w:noProof/>
        </w:rPr>
      </w:pPr>
      <w:bookmarkStart w:id="475" w:name="_Toc444866863"/>
      <w:bookmarkStart w:id="476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135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75"/>
      <w:bookmarkEnd w:id="476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15750C09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6D282100" w:rsidR="004D6420" w:rsidRPr="000D52AF" w:rsidRDefault="004D6420" w:rsidP="00831D7B">
      <w:pPr>
        <w:pStyle w:val="a5"/>
        <w:rPr>
          <w:noProof/>
        </w:rPr>
      </w:pPr>
      <w:bookmarkStart w:id="477" w:name="_Ref190543100"/>
      <w:bookmarkStart w:id="478" w:name="_Ref443579149"/>
      <w:bookmarkStart w:id="479" w:name="_Toc444866864"/>
      <w:bookmarkStart w:id="480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7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8"/>
      <w:bookmarkEnd w:id="479"/>
      <w:bookmarkEnd w:id="480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7FBDD5B3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137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6EEABB65" w:rsidR="004D6420" w:rsidRPr="000D52AF" w:rsidRDefault="004D6420" w:rsidP="00831D7B">
      <w:pPr>
        <w:pStyle w:val="a5"/>
        <w:rPr>
          <w:noProof/>
        </w:rPr>
      </w:pPr>
      <w:bookmarkStart w:id="481" w:name="_Ref256331003"/>
      <w:bookmarkStart w:id="482" w:name="_Toc444866865"/>
      <w:bookmarkStart w:id="483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81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82"/>
      <w:bookmarkEnd w:id="483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84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84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85" w:name="_Toc421033266"/>
      <w:r w:rsidRPr="000D52AF">
        <w:rPr>
          <w:noProof/>
        </w:rPr>
        <w:t>Регистрация событий</w:t>
      </w:r>
      <w:bookmarkEnd w:id="485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86" w:name="_Toc421033267"/>
      <w:r w:rsidRPr="000D52AF">
        <w:rPr>
          <w:noProof/>
        </w:rPr>
        <w:t>Создание журнала регистрации событий</w:t>
      </w:r>
      <w:bookmarkEnd w:id="486"/>
    </w:p>
    <w:p w14:paraId="0D24E56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65A6979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138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3CF603C1" w:rsidR="00E007E8" w:rsidRPr="000D52AF" w:rsidRDefault="004D6420" w:rsidP="00831D7B">
      <w:pPr>
        <w:pStyle w:val="a5"/>
        <w:rPr>
          <w:noProof/>
        </w:rPr>
      </w:pPr>
      <w:bookmarkStart w:id="487" w:name="_Ref256333657"/>
      <w:bookmarkStart w:id="488" w:name="_Toc444866866"/>
      <w:bookmarkStart w:id="489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7"/>
      <w:r w:rsidRPr="000D52AF">
        <w:rPr>
          <w:noProof/>
        </w:rPr>
        <w:t>. Кнопка вызова менеджера данных</w:t>
      </w:r>
      <w:bookmarkEnd w:id="488"/>
      <w:bookmarkEnd w:id="489"/>
    </w:p>
    <w:p w14:paraId="5F882A48" w14:textId="4226E0D9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139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05D1C5DA" w:rsidR="00E007E8" w:rsidRPr="000D52AF" w:rsidRDefault="004D6420" w:rsidP="00831D7B">
      <w:pPr>
        <w:pStyle w:val="a5"/>
        <w:rPr>
          <w:noProof/>
        </w:rPr>
      </w:pPr>
      <w:bookmarkStart w:id="490" w:name="_Ref256333733"/>
      <w:bookmarkStart w:id="491" w:name="_Toc444866867"/>
      <w:bookmarkStart w:id="492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90"/>
      <w:r w:rsidRPr="000D52AF">
        <w:rPr>
          <w:noProof/>
        </w:rPr>
        <w:t>. Диалоговое окно «Менеджер данных»</w:t>
      </w:r>
      <w:bookmarkEnd w:id="491"/>
      <w:bookmarkEnd w:id="492"/>
    </w:p>
    <w:p w14:paraId="55556AD5" w14:textId="045ADBC1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139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67A42342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140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7FE1A569" w:rsidR="004D6420" w:rsidRPr="000D52AF" w:rsidRDefault="004D6420" w:rsidP="00831D7B">
      <w:pPr>
        <w:pStyle w:val="a5"/>
        <w:rPr>
          <w:noProof/>
        </w:rPr>
      </w:pPr>
      <w:bookmarkStart w:id="493" w:name="_Ref256333819"/>
      <w:bookmarkStart w:id="494" w:name="_Toc444866868"/>
      <w:bookmarkStart w:id="495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93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94"/>
      <w:bookmarkEnd w:id="495"/>
    </w:p>
    <w:p w14:paraId="1DE71BB7" w14:textId="7189F158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141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0D94F812" w:rsidR="004D6420" w:rsidRPr="000D52AF" w:rsidRDefault="004D6420" w:rsidP="00831D7B">
      <w:pPr>
        <w:pStyle w:val="a5"/>
        <w:rPr>
          <w:noProof/>
        </w:rPr>
      </w:pPr>
      <w:bookmarkStart w:id="496" w:name="_Ref256334033"/>
      <w:bookmarkStart w:id="497" w:name="_Toc444866869"/>
      <w:bookmarkStart w:id="498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6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97"/>
      <w:bookmarkEnd w:id="498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9" w:name="_Toc421033268"/>
      <w:r w:rsidRPr="000D52AF">
        <w:rPr>
          <w:noProof/>
        </w:rPr>
        <w:t>Добавление параметров в «Регистратора событий»</w:t>
      </w:r>
      <w:bookmarkEnd w:id="499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5035370C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142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3669ACCB" w:rsidR="004D6420" w:rsidRPr="000D52AF" w:rsidRDefault="004D6420" w:rsidP="00831D7B">
      <w:pPr>
        <w:pStyle w:val="a5"/>
        <w:rPr>
          <w:noProof/>
        </w:rPr>
      </w:pPr>
      <w:bookmarkStart w:id="500" w:name="_Ref195951156"/>
      <w:bookmarkStart w:id="501" w:name="_Toc444866870"/>
      <w:bookmarkStart w:id="502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Добавление параметра в журнал регистрации событий</w:t>
      </w:r>
      <w:bookmarkEnd w:id="501"/>
      <w:bookmarkEnd w:id="502"/>
    </w:p>
    <w:p w14:paraId="6101FA80" w14:textId="5DCCFEE8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143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1BC5C2E7" w:rsidR="004D6420" w:rsidRPr="000D52AF" w:rsidRDefault="004D6420" w:rsidP="00831D7B">
      <w:pPr>
        <w:pStyle w:val="a5"/>
        <w:rPr>
          <w:noProof/>
        </w:rPr>
      </w:pPr>
      <w:bookmarkStart w:id="503" w:name="_Ref195619994"/>
      <w:bookmarkStart w:id="504" w:name="_Toc444866871"/>
      <w:bookmarkStart w:id="505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03"/>
      <w:r w:rsidRPr="000D52AF">
        <w:rPr>
          <w:noProof/>
        </w:rPr>
        <w:t>. Изменение параметра для регистрации</w:t>
      </w:r>
      <w:bookmarkEnd w:id="504"/>
      <w:bookmarkEnd w:id="505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3C2171E8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0F8303D1" w:rsidR="004D6420" w:rsidRPr="000D52AF" w:rsidRDefault="004D6420" w:rsidP="00831D7B">
      <w:pPr>
        <w:pStyle w:val="a5"/>
        <w:rPr>
          <w:noProof/>
        </w:rPr>
      </w:pPr>
      <w:bookmarkStart w:id="506" w:name="_Ref195621264"/>
      <w:bookmarkStart w:id="507" w:name="_Toc444866872"/>
      <w:bookmarkStart w:id="508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6"/>
      <w:r w:rsidRPr="000D52AF">
        <w:rPr>
          <w:noProof/>
        </w:rPr>
        <w:t>. Кнопка вызова поиска параметров в базе данных</w:t>
      </w:r>
      <w:bookmarkEnd w:id="507"/>
      <w:bookmarkEnd w:id="508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44AE9B8D" w:rsidR="004D6420" w:rsidRPr="000D52AF" w:rsidRDefault="004D6420" w:rsidP="00831D7B">
      <w:pPr>
        <w:pStyle w:val="a5"/>
        <w:rPr>
          <w:noProof/>
        </w:rPr>
      </w:pPr>
      <w:bookmarkStart w:id="509" w:name="_Ref195951168"/>
      <w:bookmarkStart w:id="510" w:name="_Toc444866873"/>
      <w:bookmarkStart w:id="511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9"/>
      <w:r w:rsidRPr="000D52AF">
        <w:rPr>
          <w:noProof/>
        </w:rPr>
        <w:t>. Выбор сигналов из базы данных</w:t>
      </w:r>
      <w:bookmarkEnd w:id="510"/>
      <w:bookmarkEnd w:id="511"/>
    </w:p>
    <w:p w14:paraId="5B9E4730" w14:textId="6734FBF6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12" w:name="_Toc421033269"/>
      <w:r w:rsidRPr="000D52AF">
        <w:rPr>
          <w:noProof/>
        </w:rPr>
        <w:t>Настройка параметров регистрации событий</w:t>
      </w:r>
      <w:bookmarkEnd w:id="512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66D9B51A" w:rsidR="004D6420" w:rsidRPr="000D52AF" w:rsidRDefault="004D6420" w:rsidP="00831D7B">
      <w:pPr>
        <w:pStyle w:val="a5"/>
        <w:rPr>
          <w:noProof/>
        </w:rPr>
      </w:pPr>
      <w:bookmarkStart w:id="513" w:name="_Ref195954500"/>
      <w:bookmarkStart w:id="514" w:name="_Toc444866874"/>
      <w:bookmarkStart w:id="515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13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14"/>
      <w:bookmarkEnd w:id="515"/>
    </w:p>
    <w:p w14:paraId="30874A61" w14:textId="27CA7451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4215A354" w:rsidR="004D6420" w:rsidRPr="000D52AF" w:rsidRDefault="004D6420" w:rsidP="00831D7B">
      <w:pPr>
        <w:pStyle w:val="a5"/>
        <w:rPr>
          <w:noProof/>
        </w:rPr>
      </w:pPr>
      <w:bookmarkStart w:id="516" w:name="_Ref195954512"/>
      <w:bookmarkStart w:id="517" w:name="_Toc444866875"/>
      <w:bookmarkStart w:id="518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6"/>
      <w:r w:rsidRPr="000D52AF">
        <w:rPr>
          <w:noProof/>
        </w:rPr>
        <w:t>. Настройка параметров регистрации событий</w:t>
      </w:r>
      <w:bookmarkEnd w:id="517"/>
      <w:bookmarkEnd w:id="518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9" w:name="_Toc421033270"/>
      <w:r w:rsidRPr="000D52AF">
        <w:rPr>
          <w:noProof/>
        </w:rPr>
        <w:t>Окно «Регистратор событий»</w:t>
      </w:r>
      <w:bookmarkEnd w:id="519"/>
    </w:p>
    <w:p w14:paraId="4292376D" w14:textId="14265464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7C6BFFDC" w:rsidR="004D6420" w:rsidRPr="000D52AF" w:rsidRDefault="004D6420" w:rsidP="00831D7B">
      <w:pPr>
        <w:pStyle w:val="a5"/>
        <w:rPr>
          <w:noProof/>
        </w:rPr>
      </w:pPr>
      <w:bookmarkStart w:id="520" w:name="_Ref196542702"/>
      <w:bookmarkStart w:id="521" w:name="_Toc444866876"/>
      <w:bookmarkStart w:id="522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520"/>
      <w:r w:rsidRPr="000D52AF">
        <w:rPr>
          <w:noProof/>
        </w:rPr>
        <w:t>. Окно «Регистратор событий»</w:t>
      </w:r>
      <w:bookmarkEnd w:id="521"/>
      <w:bookmarkEnd w:id="522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51022F8" w:rsidR="004D6420" w:rsidRPr="000D52AF" w:rsidRDefault="004D6420" w:rsidP="00831D7B">
      <w:pPr>
        <w:pStyle w:val="a5"/>
        <w:rPr>
          <w:noProof/>
        </w:rPr>
      </w:pPr>
      <w:bookmarkStart w:id="523" w:name="_Toc444866877"/>
      <w:bookmarkStart w:id="524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149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23"/>
      <w:bookmarkEnd w:id="524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25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25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2639DA52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172DF4DA" w:rsidR="004D6420" w:rsidRPr="000D52AF" w:rsidRDefault="004D6420" w:rsidP="00831D7B">
      <w:pPr>
        <w:pStyle w:val="a5"/>
        <w:rPr>
          <w:noProof/>
        </w:rPr>
      </w:pPr>
      <w:bookmarkStart w:id="526" w:name="_Ref195957571"/>
      <w:bookmarkStart w:id="527" w:name="_Toc444866878"/>
      <w:bookmarkStart w:id="528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6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27"/>
      <w:bookmarkEnd w:id="528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089DA2B5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46C85746" w:rsidR="00217E54" w:rsidRPr="000D52AF" w:rsidRDefault="00217E54" w:rsidP="00217E54">
      <w:pPr>
        <w:pStyle w:val="a5"/>
        <w:rPr>
          <w:noProof/>
        </w:rPr>
      </w:pPr>
      <w:bookmarkStart w:id="529" w:name="_Ref196052350"/>
      <w:bookmarkStart w:id="530" w:name="_Toc444866730"/>
      <w:bookmarkStart w:id="531" w:name="_Toc444866879"/>
      <w:bookmarkStart w:id="532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9"/>
      <w:r w:rsidRPr="000D52AF">
        <w:rPr>
          <w:noProof/>
        </w:rPr>
        <w:t>. Окно «Регистратор событий»</w:t>
      </w:r>
      <w:bookmarkEnd w:id="530"/>
      <w:bookmarkEnd w:id="531"/>
      <w:bookmarkEnd w:id="532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2C09F7E1" w:rsidR="004D6420" w:rsidRPr="000D52AF" w:rsidRDefault="004D6420" w:rsidP="00831D7B">
      <w:pPr>
        <w:pStyle w:val="a5"/>
        <w:rPr>
          <w:noProof/>
        </w:rPr>
      </w:pPr>
      <w:bookmarkStart w:id="533" w:name="_Ref196052365"/>
      <w:bookmarkStart w:id="534" w:name="_Toc444866731"/>
      <w:bookmarkStart w:id="535" w:name="_Toc444866880"/>
      <w:bookmarkStart w:id="536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292C98">
        <w:rPr>
          <w:noProof/>
        </w:rPr>
        <w:t>152</w:t>
      </w:r>
      <w:r w:rsidR="00CC5A86" w:rsidRPr="000D52AF">
        <w:rPr>
          <w:noProof/>
        </w:rPr>
        <w:fldChar w:fldCharType="end"/>
      </w:r>
      <w:bookmarkEnd w:id="533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34"/>
      <w:bookmarkEnd w:id="535"/>
      <w:bookmarkEnd w:id="536"/>
    </w:p>
    <w:p w14:paraId="526C4C87" w14:textId="6EB45860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292C98" w:rsidRPr="000D52AF">
        <w:rPr>
          <w:noProof/>
        </w:rPr>
        <w:t xml:space="preserve">Рисунок </w:t>
      </w:r>
      <w:r w:rsidR="00292C98">
        <w:rPr>
          <w:noProof/>
        </w:rPr>
        <w:t>152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1066DF" w:rsidRDefault="001066DF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1066DF" w:rsidRDefault="001066DF">
      <w:pPr>
        <w:pStyle w:val="af3"/>
      </w:pPr>
    </w:p>
    <w:p w14:paraId="6A50869C" w14:textId="77777777" w:rsidR="001066DF" w:rsidRDefault="001066DF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1066DF" w:rsidRDefault="001066DF" w:rsidP="00F212B7">
      <w:pPr>
        <w:pStyle w:val="af3"/>
        <w:ind w:firstLine="0"/>
      </w:pPr>
    </w:p>
    <w:p w14:paraId="1B17621D" w14:textId="7723AB15" w:rsidR="001066DF" w:rsidRDefault="001066DF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1066DF" w:rsidRDefault="001066DF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1066DF" w:rsidRDefault="001066DF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1066DF" w:rsidRDefault="001066DF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1066DF" w:rsidRDefault="001066DF">
      <w:pPr>
        <w:pStyle w:val="af3"/>
      </w:pPr>
    </w:p>
    <w:p w14:paraId="653F607D" w14:textId="0EFC6DA1" w:rsidR="001066DF" w:rsidRDefault="001066DF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1066DF" w:rsidRDefault="001066DF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1066DF" w:rsidRDefault="001066DF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1066DF" w:rsidRDefault="001066DF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1066DF" w:rsidRDefault="001066DF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1066DF" w:rsidRDefault="001066DF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1066DF" w:rsidRDefault="001066DF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1066DF" w:rsidRDefault="001066DF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1066DF" w:rsidRPr="006F5840" w:rsidRDefault="001066DF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1066DF" w:rsidRDefault="001066DF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1066DF" w:rsidRDefault="001066DF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1066DF" w:rsidRDefault="001066DF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1066DF" w:rsidRDefault="001066DF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1066DF" w:rsidRDefault="001066DF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1066DF" w:rsidRDefault="001066DF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1066DF" w:rsidRDefault="001066DF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1" w:author="Sergey Orekhov" w:date="2016-03-03T15:55:00Z" w:initials="SO">
    <w:p w14:paraId="2AE6F4AA" w14:textId="6609782F" w:rsidR="001066DF" w:rsidRDefault="001066DF" w:rsidP="00DB6865">
      <w:pPr>
        <w:pStyle w:val="af3"/>
        <w:ind w:firstLine="0"/>
      </w:pPr>
      <w:r>
        <w:rPr>
          <w:rStyle w:val="af2"/>
        </w:rPr>
        <w:annotationRef/>
      </w:r>
      <w:r>
        <w:t>Абзац переработан.</w:t>
      </w:r>
    </w:p>
  </w:comment>
  <w:comment w:id="202" w:author="Sergey Orekhov" w:date="2016-03-03T15:56:00Z" w:initials="SO">
    <w:p w14:paraId="32B6D9CC" w14:textId="1FA1DE5A" w:rsidR="001066DF" w:rsidRDefault="001066DF">
      <w:pPr>
        <w:pStyle w:val="af3"/>
      </w:pPr>
      <w:r>
        <w:rPr>
          <w:rStyle w:val="af2"/>
        </w:rPr>
        <w:annotationRef/>
      </w:r>
      <w:r>
        <w:t>А зачем? Чтобы пользователи, если что, не путались?</w:t>
      </w:r>
    </w:p>
  </w:comment>
  <w:comment w:id="206" w:author="Sergey Orekhov" w:date="2016-03-03T17:30:00Z" w:initials="SO">
    <w:p w14:paraId="347E19A7" w14:textId="0E6E0455" w:rsidR="001066DF" w:rsidRDefault="001066DF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10" w:author="Sergey Orekhov" w:date="2016-03-03T17:30:00Z" w:initials="SO">
    <w:p w14:paraId="2DA8E5DB" w14:textId="246C4D23" w:rsidR="001066DF" w:rsidRDefault="001066DF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6" w:author="Sergey Orekhov" w:date="2016-03-03T17:31:00Z" w:initials="SO">
    <w:p w14:paraId="69D80D6E" w14:textId="54FC8055" w:rsidR="001066DF" w:rsidRDefault="001066DF" w:rsidP="00B369EB">
      <w:pPr>
        <w:pStyle w:val="af3"/>
        <w:ind w:firstLine="0"/>
      </w:pPr>
      <w:r>
        <w:rPr>
          <w:rStyle w:val="af2"/>
        </w:rPr>
        <w:annotationRef/>
      </w:r>
      <w:r>
        <w:t>Добавить рисунок, поясняющий где находится эта кнопка</w:t>
      </w:r>
    </w:p>
  </w:comment>
  <w:comment w:id="217" w:author="Sergey Orekhov" w:date="2016-03-03T17:35:00Z" w:initials="SO">
    <w:p w14:paraId="192F821B" w14:textId="46AE1615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8" w:author="Sergey Orekhov" w:date="2016-03-03T17:36:00Z" w:initials="SO">
    <w:p w14:paraId="3686DAAF" w14:textId="47F9DBF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9" w:author="Sergey Orekhov" w:date="2016-03-03T17:37:00Z" w:initials="SO">
    <w:p w14:paraId="2B7FFBD4" w14:textId="022C4189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20" w:author="Sergey Orekhov" w:date="2016-03-03T18:05:00Z" w:initials="SO">
    <w:p w14:paraId="050AA001" w14:textId="0288B5AC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24" w:author="Sergey Orekhov" w:date="2016-03-03T18:09:00Z" w:initials="SO">
    <w:p w14:paraId="69A6F61E" w14:textId="49D00D9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8" w:author="Sergey Orekhov" w:date="2016-03-03T18:07:00Z" w:initials="SO">
    <w:p w14:paraId="21569DD7" w14:textId="65E0AC2F" w:rsidR="001066DF" w:rsidRDefault="001066DF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9" w:author="Sergey Orekhov" w:date="2016-03-03T18:07:00Z" w:initials="SO">
    <w:p w14:paraId="501ED6C9" w14:textId="31ED5AAA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43" w:author="Sergey Orekhov" w:date="2016-03-03T18:14:00Z" w:initials="SO">
    <w:p w14:paraId="53B6A103" w14:textId="18858A81" w:rsidR="001066DF" w:rsidRDefault="001066DF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2AE6F4AA" w15:done="0"/>
  <w15:commentEx w15:paraId="32B6D9CC" w15:done="0"/>
  <w15:commentEx w15:paraId="347E19A7" w15:done="0"/>
  <w15:commentEx w15:paraId="2DA8E5DB" w15:done="0"/>
  <w15:commentEx w15:paraId="69D80D6E" w15:done="0"/>
  <w15:commentEx w15:paraId="192F821B" w15:done="0"/>
  <w15:commentEx w15:paraId="3686DAAF" w15:done="0"/>
  <w15:commentEx w15:paraId="2B7FFBD4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97994D" w14:textId="77777777" w:rsidR="000105BE" w:rsidRDefault="000105BE" w:rsidP="00E934F0">
      <w:r>
        <w:separator/>
      </w:r>
    </w:p>
  </w:endnote>
  <w:endnote w:type="continuationSeparator" w:id="0">
    <w:p w14:paraId="5C631001" w14:textId="77777777" w:rsidR="000105BE" w:rsidRDefault="000105BE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3F392402" w:rsidR="001066DF" w:rsidRDefault="001066DF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A5039D">
      <w:rPr>
        <w:rStyle w:val="a8"/>
        <w:noProof/>
      </w:rPr>
      <w:t>79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A5039D">
      <w:rPr>
        <w:rStyle w:val="a8"/>
        <w:noProof/>
      </w:rPr>
      <w:t>165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4EC0D" w14:textId="77777777" w:rsidR="000105BE" w:rsidRDefault="000105BE" w:rsidP="00E934F0">
      <w:r>
        <w:separator/>
      </w:r>
    </w:p>
  </w:footnote>
  <w:footnote w:type="continuationSeparator" w:id="0">
    <w:p w14:paraId="627E9F80" w14:textId="77777777" w:rsidR="000105BE" w:rsidRDefault="000105BE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1066DF" w:rsidRDefault="001066DF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5AAB"/>
    <w:rsid w:val="00076C93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224E4"/>
    <w:rsid w:val="0012482D"/>
    <w:rsid w:val="00127D05"/>
    <w:rsid w:val="001304C2"/>
    <w:rsid w:val="00130B12"/>
    <w:rsid w:val="00130D5B"/>
    <w:rsid w:val="00142D79"/>
    <w:rsid w:val="00144201"/>
    <w:rsid w:val="00151339"/>
    <w:rsid w:val="00151894"/>
    <w:rsid w:val="00152691"/>
    <w:rsid w:val="00152C09"/>
    <w:rsid w:val="00153767"/>
    <w:rsid w:val="001568EE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4D67"/>
    <w:rsid w:val="002859CB"/>
    <w:rsid w:val="00286129"/>
    <w:rsid w:val="002869F6"/>
    <w:rsid w:val="0028736B"/>
    <w:rsid w:val="00287F45"/>
    <w:rsid w:val="00292C98"/>
    <w:rsid w:val="002951DE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BD6"/>
    <w:rsid w:val="003B628C"/>
    <w:rsid w:val="003B62D7"/>
    <w:rsid w:val="003C11A9"/>
    <w:rsid w:val="003C12E6"/>
    <w:rsid w:val="003C137F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64C5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4EDE"/>
    <w:rsid w:val="005D7D04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DC2"/>
    <w:rsid w:val="007A370D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039D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90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43B74"/>
    <w:rsid w:val="00D51246"/>
    <w:rsid w:val="00D53D8D"/>
    <w:rsid w:val="00D54C29"/>
    <w:rsid w:val="00D57EEB"/>
    <w:rsid w:val="00D57FB6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736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media/image14.png"/><Relationship Id="rId138" Type="http://schemas.openxmlformats.org/officeDocument/2006/relationships/image" Target="media/image68.png"/><Relationship Id="rId159" Type="http://schemas.openxmlformats.org/officeDocument/2006/relationships/image" Target="media/image89.png"/><Relationship Id="rId170" Type="http://schemas.openxmlformats.org/officeDocument/2006/relationships/theme" Target="theme/theme1.xml"/><Relationship Id="rId107" Type="http://schemas.openxmlformats.org/officeDocument/2006/relationships/image" Target="media/image37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media/image4.png"/><Relationship Id="rId128" Type="http://schemas.openxmlformats.org/officeDocument/2006/relationships/image" Target="media/image58.png"/><Relationship Id="rId149" Type="http://schemas.openxmlformats.org/officeDocument/2006/relationships/image" Target="media/image79.png"/><Relationship Id="rId5" Type="http://schemas.openxmlformats.org/officeDocument/2006/relationships/webSettings" Target="webSettings.xml"/><Relationship Id="rId95" Type="http://schemas.openxmlformats.org/officeDocument/2006/relationships/image" Target="media/image25.png"/><Relationship Id="rId160" Type="http://schemas.openxmlformats.org/officeDocument/2006/relationships/image" Target="media/image90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48.png"/><Relationship Id="rId139" Type="http://schemas.openxmlformats.org/officeDocument/2006/relationships/image" Target="media/image69.png"/><Relationship Id="rId85" Type="http://schemas.openxmlformats.org/officeDocument/2006/relationships/image" Target="media/image15.png"/><Relationship Id="rId150" Type="http://schemas.openxmlformats.org/officeDocument/2006/relationships/image" Target="media/image80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38.png"/><Relationship Id="rId129" Type="http://schemas.openxmlformats.org/officeDocument/2006/relationships/image" Target="media/image59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media/image5.png"/><Relationship Id="rId91" Type="http://schemas.openxmlformats.org/officeDocument/2006/relationships/image" Target="media/image21.png"/><Relationship Id="rId96" Type="http://schemas.openxmlformats.org/officeDocument/2006/relationships/image" Target="media/image26.png"/><Relationship Id="rId140" Type="http://schemas.openxmlformats.org/officeDocument/2006/relationships/image" Target="media/image70.png"/><Relationship Id="rId145" Type="http://schemas.openxmlformats.org/officeDocument/2006/relationships/image" Target="media/image75.png"/><Relationship Id="rId161" Type="http://schemas.openxmlformats.org/officeDocument/2006/relationships/image" Target="media/image91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44.png"/><Relationship Id="rId119" Type="http://schemas.openxmlformats.org/officeDocument/2006/relationships/image" Target="media/image49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media/image11.png"/><Relationship Id="rId86" Type="http://schemas.openxmlformats.org/officeDocument/2006/relationships/image" Target="media/image16.png"/><Relationship Id="rId130" Type="http://schemas.openxmlformats.org/officeDocument/2006/relationships/image" Target="media/image60.png"/><Relationship Id="rId135" Type="http://schemas.openxmlformats.org/officeDocument/2006/relationships/image" Target="media/image65.png"/><Relationship Id="rId151" Type="http://schemas.openxmlformats.org/officeDocument/2006/relationships/image" Target="media/image81.png"/><Relationship Id="rId156" Type="http://schemas.openxmlformats.org/officeDocument/2006/relationships/image" Target="media/image86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39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media/image6.png"/><Relationship Id="rId97" Type="http://schemas.openxmlformats.org/officeDocument/2006/relationships/image" Target="media/image27.png"/><Relationship Id="rId104" Type="http://schemas.openxmlformats.org/officeDocument/2006/relationships/image" Target="media/image34.png"/><Relationship Id="rId120" Type="http://schemas.openxmlformats.org/officeDocument/2006/relationships/image" Target="media/image50.png"/><Relationship Id="rId125" Type="http://schemas.openxmlformats.org/officeDocument/2006/relationships/image" Target="media/image55.png"/><Relationship Id="rId141" Type="http://schemas.openxmlformats.org/officeDocument/2006/relationships/image" Target="media/image71.png"/><Relationship Id="rId146" Type="http://schemas.openxmlformats.org/officeDocument/2006/relationships/image" Target="media/image76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1.png"/><Relationship Id="rId92" Type="http://schemas.openxmlformats.org/officeDocument/2006/relationships/image" Target="media/image22.png"/><Relationship Id="rId162" Type="http://schemas.openxmlformats.org/officeDocument/2006/relationships/image" Target="media/image92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media/image17.png"/><Relationship Id="rId110" Type="http://schemas.openxmlformats.org/officeDocument/2006/relationships/image" Target="media/image40.png"/><Relationship Id="rId115" Type="http://schemas.openxmlformats.org/officeDocument/2006/relationships/image" Target="media/image45.png"/><Relationship Id="rId131" Type="http://schemas.openxmlformats.org/officeDocument/2006/relationships/image" Target="media/image61.png"/><Relationship Id="rId136" Type="http://schemas.openxmlformats.org/officeDocument/2006/relationships/image" Target="media/image66.png"/><Relationship Id="rId157" Type="http://schemas.openxmlformats.org/officeDocument/2006/relationships/image" Target="media/image87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media/image12.png"/><Relationship Id="rId152" Type="http://schemas.openxmlformats.org/officeDocument/2006/relationships/image" Target="media/image82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media/image7.png"/><Relationship Id="rId100" Type="http://schemas.openxmlformats.org/officeDocument/2006/relationships/image" Target="media/image30.png"/><Relationship Id="rId105" Type="http://schemas.openxmlformats.org/officeDocument/2006/relationships/image" Target="media/image35.png"/><Relationship Id="rId126" Type="http://schemas.openxmlformats.org/officeDocument/2006/relationships/image" Target="media/image56.png"/><Relationship Id="rId147" Type="http://schemas.openxmlformats.org/officeDocument/2006/relationships/image" Target="media/image77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media/image2.png"/><Relationship Id="rId93" Type="http://schemas.openxmlformats.org/officeDocument/2006/relationships/image" Target="media/image23.png"/><Relationship Id="rId98" Type="http://schemas.openxmlformats.org/officeDocument/2006/relationships/image" Target="media/image28.png"/><Relationship Id="rId121" Type="http://schemas.openxmlformats.org/officeDocument/2006/relationships/image" Target="media/image51.png"/><Relationship Id="rId142" Type="http://schemas.openxmlformats.org/officeDocument/2006/relationships/image" Target="media/image72.png"/><Relationship Id="rId163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46.png"/><Relationship Id="rId137" Type="http://schemas.openxmlformats.org/officeDocument/2006/relationships/image" Target="media/image67.png"/><Relationship Id="rId158" Type="http://schemas.openxmlformats.org/officeDocument/2006/relationships/image" Target="media/image88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media/image13.png"/><Relationship Id="rId88" Type="http://schemas.openxmlformats.org/officeDocument/2006/relationships/image" Target="media/image18.png"/><Relationship Id="rId111" Type="http://schemas.openxmlformats.org/officeDocument/2006/relationships/image" Target="media/image41.png"/><Relationship Id="rId132" Type="http://schemas.openxmlformats.org/officeDocument/2006/relationships/image" Target="media/image62.png"/><Relationship Id="rId153" Type="http://schemas.openxmlformats.org/officeDocument/2006/relationships/image" Target="media/image83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36.png"/><Relationship Id="rId127" Type="http://schemas.openxmlformats.org/officeDocument/2006/relationships/image" Target="media/image57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media/image3.png"/><Relationship Id="rId78" Type="http://schemas.openxmlformats.org/officeDocument/2006/relationships/image" Target="media/image8.png"/><Relationship Id="rId94" Type="http://schemas.openxmlformats.org/officeDocument/2006/relationships/image" Target="media/image24.png"/><Relationship Id="rId99" Type="http://schemas.openxmlformats.org/officeDocument/2006/relationships/image" Target="media/image29.png"/><Relationship Id="rId101" Type="http://schemas.openxmlformats.org/officeDocument/2006/relationships/image" Target="media/image31.png"/><Relationship Id="rId122" Type="http://schemas.openxmlformats.org/officeDocument/2006/relationships/image" Target="media/image52.png"/><Relationship Id="rId143" Type="http://schemas.openxmlformats.org/officeDocument/2006/relationships/image" Target="media/image73.png"/><Relationship Id="rId148" Type="http://schemas.openxmlformats.org/officeDocument/2006/relationships/image" Target="media/image78.png"/><Relationship Id="rId164" Type="http://schemas.openxmlformats.org/officeDocument/2006/relationships/image" Target="media/image94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9.png"/><Relationship Id="rId112" Type="http://schemas.openxmlformats.org/officeDocument/2006/relationships/image" Target="media/image42.png"/><Relationship Id="rId133" Type="http://schemas.openxmlformats.org/officeDocument/2006/relationships/image" Target="media/image63.png"/><Relationship Id="rId154" Type="http://schemas.openxmlformats.org/officeDocument/2006/relationships/image" Target="media/image84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media/image9.png"/><Relationship Id="rId102" Type="http://schemas.openxmlformats.org/officeDocument/2006/relationships/image" Target="media/image32.png"/><Relationship Id="rId123" Type="http://schemas.openxmlformats.org/officeDocument/2006/relationships/image" Target="media/image53.png"/><Relationship Id="rId144" Type="http://schemas.openxmlformats.org/officeDocument/2006/relationships/image" Target="media/image74.png"/><Relationship Id="rId90" Type="http://schemas.openxmlformats.org/officeDocument/2006/relationships/image" Target="media/image20.png"/><Relationship Id="rId165" Type="http://schemas.openxmlformats.org/officeDocument/2006/relationships/image" Target="media/image95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43.png"/><Relationship Id="rId134" Type="http://schemas.openxmlformats.org/officeDocument/2006/relationships/image" Target="media/image64.png"/><Relationship Id="rId80" Type="http://schemas.openxmlformats.org/officeDocument/2006/relationships/image" Target="media/image10.png"/><Relationship Id="rId155" Type="http://schemas.openxmlformats.org/officeDocument/2006/relationships/image" Target="media/image85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33.png"/><Relationship Id="rId124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54FFF-C8EA-4DE7-BB1B-91AF6A71B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165</Pages>
  <Words>17556</Words>
  <Characters>100072</Characters>
  <Application>Microsoft Office Word</Application>
  <DocSecurity>0</DocSecurity>
  <Lines>833</Lines>
  <Paragraphs>234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144</cp:revision>
  <cp:lastPrinted>2012-03-19T01:41:00Z</cp:lastPrinted>
  <dcterms:created xsi:type="dcterms:W3CDTF">2016-03-04T10:19:00Z</dcterms:created>
  <dcterms:modified xsi:type="dcterms:W3CDTF">2016-03-06T11:55:00Z</dcterms:modified>
</cp:coreProperties>
</file>