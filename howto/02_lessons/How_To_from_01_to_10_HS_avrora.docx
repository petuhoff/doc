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D154AF" w:rsidRDefault="00152C09" w:rsidP="00E934F0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5443AAF1" wp14:editId="1FB3AB31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D154AF" w:rsidRDefault="00F47236" w:rsidP="00E934F0">
      <w:pPr>
        <w:rPr>
          <w:noProof/>
        </w:rPr>
      </w:pPr>
    </w:p>
    <w:p w14:paraId="6F9B188B" w14:textId="77777777" w:rsidR="00F47236" w:rsidRPr="00D154AF" w:rsidRDefault="00F47236" w:rsidP="00E934F0">
      <w:pPr>
        <w:rPr>
          <w:noProof/>
        </w:rPr>
      </w:pPr>
    </w:p>
    <w:p w14:paraId="2C098774" w14:textId="77777777" w:rsidR="002235D3" w:rsidRPr="00D154AF" w:rsidRDefault="002235D3" w:rsidP="00E934F0">
      <w:pPr>
        <w:rPr>
          <w:noProof/>
        </w:rPr>
      </w:pPr>
    </w:p>
    <w:p w14:paraId="049E49D5" w14:textId="77777777" w:rsidR="002235D3" w:rsidRPr="00D154AF" w:rsidRDefault="002235D3" w:rsidP="00E934F0">
      <w:pPr>
        <w:rPr>
          <w:noProof/>
        </w:rPr>
      </w:pPr>
    </w:p>
    <w:p w14:paraId="478317F1" w14:textId="77777777" w:rsidR="00F47236" w:rsidRPr="00D154AF" w:rsidRDefault="00F47236" w:rsidP="00E934F0">
      <w:pPr>
        <w:rPr>
          <w:noProof/>
        </w:rPr>
      </w:pPr>
    </w:p>
    <w:p w14:paraId="0B3A4ECC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УЧЕБНЫЕ ЗАДАНИЯ</w:t>
      </w:r>
    </w:p>
    <w:p w14:paraId="56ED9E35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ПО РАБОТЕ С ПРОГРАММНЫМ ОБЕСПЕЧЕНИЕМ</w:t>
      </w:r>
    </w:p>
    <w:p w14:paraId="74DB36A2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D154AF" w:rsidRDefault="00F47236" w:rsidP="0029532C">
      <w:pPr>
        <w:ind w:firstLine="0"/>
        <w:jc w:val="center"/>
        <w:rPr>
          <w:noProof/>
        </w:rPr>
      </w:pPr>
      <w:r w:rsidRPr="00D154AF">
        <w:rPr>
          <w:noProof/>
        </w:rPr>
        <w:t xml:space="preserve">на примере создания простейшей </w:t>
      </w:r>
      <w:r w:rsidR="0029532C" w:rsidRPr="00D154AF">
        <w:rPr>
          <w:noProof/>
        </w:rPr>
        <w:t>комплексной модели</w:t>
      </w:r>
    </w:p>
    <w:p w14:paraId="626F6CA0" w14:textId="7A8B982F" w:rsidR="00F47236" w:rsidRPr="00D154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D154AF" w:rsidRDefault="00F47236" w:rsidP="00E934F0">
      <w:pPr>
        <w:rPr>
          <w:noProof/>
        </w:rPr>
      </w:pPr>
    </w:p>
    <w:p w14:paraId="11864C9A" w14:textId="77777777" w:rsidR="00F47236" w:rsidRPr="00D154AF" w:rsidRDefault="00F47236" w:rsidP="00E934F0">
      <w:pPr>
        <w:rPr>
          <w:noProof/>
        </w:rPr>
      </w:pPr>
    </w:p>
    <w:p w14:paraId="68355F4C" w14:textId="77777777" w:rsidR="00F47236" w:rsidRPr="00D154AF" w:rsidRDefault="00F47236" w:rsidP="00E934F0">
      <w:pPr>
        <w:rPr>
          <w:noProof/>
        </w:rPr>
      </w:pPr>
    </w:p>
    <w:p w14:paraId="6295DF04" w14:textId="77777777" w:rsidR="00F47236" w:rsidRPr="00D154AF" w:rsidRDefault="00F47236" w:rsidP="00E934F0">
      <w:pPr>
        <w:rPr>
          <w:noProof/>
        </w:rPr>
      </w:pPr>
    </w:p>
    <w:p w14:paraId="2A9998B0" w14:textId="77777777" w:rsidR="00F47236" w:rsidRPr="00D154AF" w:rsidRDefault="00F47236" w:rsidP="00E934F0">
      <w:pPr>
        <w:rPr>
          <w:noProof/>
        </w:rPr>
      </w:pPr>
    </w:p>
    <w:p w14:paraId="6183518E" w14:textId="77777777" w:rsidR="00C01EE2" w:rsidRPr="00D154AF" w:rsidRDefault="00C01EE2" w:rsidP="00E934F0">
      <w:pPr>
        <w:rPr>
          <w:noProof/>
        </w:rPr>
      </w:pPr>
    </w:p>
    <w:p w14:paraId="05DCA894" w14:textId="77777777" w:rsidR="00F47236" w:rsidRPr="00D154AF" w:rsidRDefault="00F47236" w:rsidP="00E934F0">
      <w:pPr>
        <w:rPr>
          <w:noProof/>
        </w:rPr>
      </w:pPr>
    </w:p>
    <w:p w14:paraId="7D3BF022" w14:textId="77777777" w:rsidR="00F47236" w:rsidRPr="00D154AF" w:rsidRDefault="00F47236" w:rsidP="00E934F0">
      <w:pPr>
        <w:rPr>
          <w:noProof/>
        </w:rPr>
      </w:pPr>
    </w:p>
    <w:p w14:paraId="7F78354B" w14:textId="01E8563E" w:rsidR="00F47236" w:rsidRPr="00D154AF" w:rsidRDefault="00F47236" w:rsidP="00E934F0">
      <w:pPr>
        <w:ind w:firstLine="0"/>
        <w:jc w:val="center"/>
        <w:rPr>
          <w:noProof/>
        </w:rPr>
      </w:pPr>
      <w:r w:rsidRPr="00D154AF">
        <w:rPr>
          <w:noProof/>
        </w:rPr>
        <w:t>ООО «ЗВ Сервис», 201</w:t>
      </w:r>
      <w:r w:rsidR="005300EF" w:rsidRPr="00D154AF">
        <w:rPr>
          <w:noProof/>
        </w:rPr>
        <w:t>6</w:t>
      </w:r>
    </w:p>
    <w:p w14:paraId="41A182A5" w14:textId="4D5A5CF0" w:rsidR="00F47236" w:rsidRPr="00D154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D154AF">
        <w:rPr>
          <w:noProof/>
          <w:lang w:val="ru-RU"/>
        </w:rPr>
        <w:lastRenderedPageBreak/>
        <w:t>Вв</w:t>
      </w:r>
      <w:r w:rsidR="00F47236" w:rsidRPr="00D154AF">
        <w:rPr>
          <w:noProof/>
          <w:lang w:val="ru-RU"/>
        </w:rPr>
        <w:t>едение</w:t>
      </w:r>
      <w:r w:rsidRPr="00D154AF">
        <w:rPr>
          <w:noProof/>
          <w:lang w:val="ru-RU"/>
        </w:rPr>
        <w:t>. К</w:t>
      </w:r>
      <w:r w:rsidR="00F47236" w:rsidRPr="00D154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D154AF">
        <w:rPr>
          <w:noProof/>
          <w:lang w:val="ru-RU"/>
        </w:rPr>
        <w:t xml:space="preserve"> в среде SimInTech</w:t>
      </w:r>
    </w:p>
    <w:p w14:paraId="6C1DCC48" w14:textId="3E04058E" w:rsidR="00F47236" w:rsidRPr="00D154AF" w:rsidRDefault="00F47236" w:rsidP="00B64591">
      <w:pPr>
        <w:rPr>
          <w:noProof/>
        </w:rPr>
      </w:pPr>
      <w:r w:rsidRPr="00D154AF">
        <w:rPr>
          <w:noProof/>
        </w:rPr>
        <w:t xml:space="preserve">Среда динамического моделирования технических систем «SimInTech» </w:t>
      </w:r>
      <w:r w:rsidR="00717F7C" w:rsidRPr="00D154AF">
        <w:rPr>
          <w:noProof/>
        </w:rPr>
        <w:t xml:space="preserve">является </w:t>
      </w:r>
      <w:r w:rsidRPr="00D154AF">
        <w:rPr>
          <w:noProof/>
        </w:rPr>
        <w:t xml:space="preserve">гибким и мощным </w:t>
      </w:r>
      <w:r w:rsidR="001E280A" w:rsidRPr="00D154AF">
        <w:rPr>
          <w:noProof/>
        </w:rPr>
        <w:t>средством</w:t>
      </w:r>
      <w:r w:rsidR="006B2C22" w:rsidRPr="00D154AF">
        <w:rPr>
          <w:noProof/>
        </w:rPr>
        <w:t xml:space="preserve"> для</w:t>
      </w:r>
      <w:r w:rsidR="001E280A" w:rsidRPr="00D154AF">
        <w:rPr>
          <w:noProof/>
        </w:rPr>
        <w:t xml:space="preserve"> разработки </w:t>
      </w:r>
      <w:r w:rsidRPr="00D154AF">
        <w:rPr>
          <w:noProof/>
        </w:rPr>
        <w:t xml:space="preserve">сложных </w:t>
      </w:r>
      <w:r w:rsidR="005300EF" w:rsidRPr="00D154AF">
        <w:rPr>
          <w:noProof/>
        </w:rPr>
        <w:t xml:space="preserve">(другое название – комплексных) </w:t>
      </w:r>
      <w:r w:rsidR="001E280A" w:rsidRPr="00D154AF">
        <w:rPr>
          <w:noProof/>
        </w:rPr>
        <w:t>расчетных</w:t>
      </w:r>
      <w:r w:rsidRPr="00D154AF">
        <w:rPr>
          <w:noProof/>
        </w:rPr>
        <w:t xml:space="preserve"> моделей. </w:t>
      </w:r>
      <w:r w:rsidR="001E280A" w:rsidRPr="00D154AF">
        <w:rPr>
          <w:noProof/>
        </w:rPr>
        <w:t xml:space="preserve">Создание </w:t>
      </w:r>
      <w:r w:rsidR="00335DB7" w:rsidRPr="00D154AF">
        <w:rPr>
          <w:noProof/>
        </w:rPr>
        <w:t>таких моделей</w:t>
      </w:r>
      <w:r w:rsidRPr="00D154AF">
        <w:rPr>
          <w:noProof/>
        </w:rPr>
        <w:t xml:space="preserve"> требует </w:t>
      </w:r>
      <w:r w:rsidR="001E280A" w:rsidRPr="00D154AF">
        <w:rPr>
          <w:noProof/>
        </w:rPr>
        <w:t>особого подхода</w:t>
      </w:r>
      <w:r w:rsidR="005300EF" w:rsidRPr="00D154AF">
        <w:rPr>
          <w:noProof/>
        </w:rPr>
        <w:t xml:space="preserve"> и</w:t>
      </w:r>
      <w:r w:rsidR="001E280A" w:rsidRPr="00D154AF">
        <w:rPr>
          <w:noProof/>
        </w:rPr>
        <w:t xml:space="preserve"> использовани</w:t>
      </w:r>
      <w:r w:rsidR="005300EF" w:rsidRPr="00D154AF">
        <w:rPr>
          <w:noProof/>
        </w:rPr>
        <w:t>я</w:t>
      </w:r>
      <w:r w:rsidR="001E280A" w:rsidRPr="00D154AF">
        <w:rPr>
          <w:noProof/>
        </w:rPr>
        <w:t xml:space="preserve"> </w:t>
      </w:r>
      <w:r w:rsidRPr="00D154AF">
        <w:rPr>
          <w:noProof/>
        </w:rPr>
        <w:t xml:space="preserve">специального инструмента для подготовки модели, </w:t>
      </w:r>
      <w:r w:rsidR="001E280A" w:rsidRPr="00D154AF">
        <w:rPr>
          <w:noProof/>
        </w:rPr>
        <w:t>при сохранении</w:t>
      </w:r>
      <w:r w:rsidRPr="00D154AF">
        <w:rPr>
          <w:noProof/>
        </w:rPr>
        <w:t xml:space="preserve"> возможност</w:t>
      </w:r>
      <w:r w:rsidR="001E280A" w:rsidRPr="00D154AF">
        <w:rPr>
          <w:noProof/>
        </w:rPr>
        <w:t>и</w:t>
      </w:r>
      <w:r w:rsidRPr="00D154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D154AF">
        <w:rPr>
          <w:noProof/>
        </w:rPr>
        <w:t xml:space="preserve"> </w:t>
      </w:r>
      <w:r w:rsidR="005300EF" w:rsidRPr="00D154AF">
        <w:rPr>
          <w:noProof/>
        </w:rPr>
        <w:t>В комплексной</w:t>
      </w:r>
      <w:r w:rsidR="001E280A" w:rsidRPr="00D154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D154AF">
        <w:rPr>
          <w:noProof/>
        </w:rPr>
        <w:t>аемые различными расчетными</w:t>
      </w:r>
      <w:r w:rsidR="001E280A" w:rsidRPr="00D154AF">
        <w:rPr>
          <w:noProof/>
        </w:rPr>
        <w:t xml:space="preserve"> кодами</w:t>
      </w:r>
      <w:r w:rsidR="005300EF" w:rsidRPr="00D154AF">
        <w:rPr>
          <w:noProof/>
        </w:rPr>
        <w:t xml:space="preserve"> (теплогидравлическими, электрическими и др.)</w:t>
      </w:r>
      <w:r w:rsidR="001E280A" w:rsidRPr="00D154AF">
        <w:rPr>
          <w:noProof/>
        </w:rPr>
        <w:t>.</w:t>
      </w:r>
    </w:p>
    <w:p w14:paraId="4E32C5EA" w14:textId="7AD08751" w:rsidR="00F47236" w:rsidRPr="00D154AF" w:rsidRDefault="001E280A" w:rsidP="00E934F0">
      <w:pPr>
        <w:rPr>
          <w:noProof/>
        </w:rPr>
      </w:pPr>
      <w:r w:rsidRPr="00D154AF">
        <w:rPr>
          <w:noProof/>
        </w:rPr>
        <w:t>Одной из основных</w:t>
      </w:r>
      <w:r w:rsidR="00F47236" w:rsidRPr="00D154AF">
        <w:rPr>
          <w:noProof/>
        </w:rPr>
        <w:t xml:space="preserve"> особенност</w:t>
      </w:r>
      <w:r w:rsidRPr="00D154AF">
        <w:rPr>
          <w:noProof/>
        </w:rPr>
        <w:t>ей</w:t>
      </w:r>
      <w:r w:rsidR="00F47236" w:rsidRPr="00D154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D154AF">
        <w:rPr>
          <w:b/>
          <w:noProof/>
        </w:rPr>
        <w:t>Базы данных сигналов</w:t>
      </w:r>
      <w:r w:rsidR="00F47236" w:rsidRPr="00D154AF">
        <w:rPr>
          <w:noProof/>
        </w:rPr>
        <w:t xml:space="preserve">» </w:t>
      </w:r>
      <w:r w:rsidR="005300EF" w:rsidRPr="00D154AF">
        <w:rPr>
          <w:noProof/>
        </w:rPr>
        <w:t>-</w:t>
      </w:r>
      <w:r w:rsidR="00F47236" w:rsidRPr="00D154AF">
        <w:rPr>
          <w:noProof/>
        </w:rPr>
        <w:t xml:space="preserve"> структурированного списка переменных, обеспечивающих </w:t>
      </w:r>
      <w:r w:rsidRPr="00D154AF">
        <w:rPr>
          <w:noProof/>
        </w:rPr>
        <w:t>обмен расчетными значениями между</w:t>
      </w:r>
      <w:r w:rsidR="00F47236" w:rsidRPr="00D154AF">
        <w:rPr>
          <w:noProof/>
        </w:rPr>
        <w:t xml:space="preserve"> расчетны</w:t>
      </w:r>
      <w:r w:rsidRPr="00D154AF">
        <w:rPr>
          <w:noProof/>
        </w:rPr>
        <w:t>ми</w:t>
      </w:r>
      <w:r w:rsidR="00F47236" w:rsidRPr="00D154AF">
        <w:rPr>
          <w:noProof/>
        </w:rPr>
        <w:t xml:space="preserve"> схем</w:t>
      </w:r>
      <w:r w:rsidRPr="00D154AF">
        <w:rPr>
          <w:noProof/>
        </w:rPr>
        <w:t>ами</w:t>
      </w:r>
      <w:r w:rsidR="00F47236" w:rsidRPr="00D154AF">
        <w:rPr>
          <w:noProof/>
        </w:rPr>
        <w:t xml:space="preserve"> в един</w:t>
      </w:r>
      <w:r w:rsidRPr="00D154AF">
        <w:rPr>
          <w:noProof/>
        </w:rPr>
        <w:t xml:space="preserve">ой </w:t>
      </w:r>
      <w:r w:rsidR="00F47236" w:rsidRPr="00D154AF">
        <w:rPr>
          <w:noProof/>
        </w:rPr>
        <w:t>модел</w:t>
      </w:r>
      <w:r w:rsidRPr="00D154AF">
        <w:rPr>
          <w:noProof/>
        </w:rPr>
        <w:t>и</w:t>
      </w:r>
      <w:r w:rsidR="00F47236" w:rsidRPr="00D154AF">
        <w:rPr>
          <w:noProof/>
        </w:rPr>
        <w:t>.</w:t>
      </w:r>
      <w:r w:rsidR="0079563B" w:rsidRPr="00D154AF">
        <w:rPr>
          <w:noProof/>
        </w:rPr>
        <w:t xml:space="preserve"> </w:t>
      </w:r>
    </w:p>
    <w:p w14:paraId="0CDF813F" w14:textId="77777777" w:rsidR="00F47236" w:rsidRPr="00D154AF" w:rsidRDefault="00F47236" w:rsidP="00FC0979">
      <w:pPr>
        <w:rPr>
          <w:noProof/>
        </w:rPr>
      </w:pPr>
      <w:r w:rsidRPr="00D154AF">
        <w:rPr>
          <w:b/>
          <w:bCs/>
          <w:noProof/>
        </w:rPr>
        <w:t>База данных сигналов</w:t>
      </w:r>
      <w:r w:rsidRPr="00D154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D154AF" w:rsidRDefault="005300EF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Обеспечение возможности в</w:t>
      </w:r>
      <w:r w:rsidR="00F47236" w:rsidRPr="00D154AF">
        <w:rPr>
          <w:noProof/>
        </w:rPr>
        <w:t>екторн</w:t>
      </w:r>
      <w:r w:rsidRPr="00D154AF">
        <w:rPr>
          <w:noProof/>
        </w:rPr>
        <w:t>ой</w:t>
      </w:r>
      <w:r w:rsidR="00F47236" w:rsidRPr="00D154AF">
        <w:rPr>
          <w:noProof/>
        </w:rPr>
        <w:t xml:space="preserve"> обработк</w:t>
      </w:r>
      <w:r w:rsidRPr="00D154AF">
        <w:rPr>
          <w:noProof/>
        </w:rPr>
        <w:t>и</w:t>
      </w:r>
      <w:r w:rsidR="00F47236" w:rsidRPr="00D154AF">
        <w:rPr>
          <w:noProof/>
        </w:rPr>
        <w:t xml:space="preserve"> сигналов для типовых алг</w:t>
      </w:r>
      <w:r w:rsidRPr="00D154AF">
        <w:rPr>
          <w:noProof/>
        </w:rPr>
        <w:t>оритмов управления</w:t>
      </w:r>
      <w:r w:rsidR="00F47236" w:rsidRPr="00D154AF">
        <w:rPr>
          <w:noProof/>
        </w:rPr>
        <w:t>;</w:t>
      </w:r>
    </w:p>
    <w:p w14:paraId="5C9DBD83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D154AF" w:rsidRDefault="00F47236" w:rsidP="00E934F0">
      <w:pPr>
        <w:rPr>
          <w:noProof/>
        </w:rPr>
      </w:pPr>
      <w:r w:rsidRPr="00D154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D154AF">
        <w:rPr>
          <w:noProof/>
        </w:rPr>
        <w:t>а р</w:t>
      </w:r>
      <w:r w:rsidR="001D6D96" w:rsidRPr="00D154AF">
        <w:rPr>
          <w:noProof/>
        </w:rPr>
        <w:t>исунке</w:t>
      </w:r>
      <w:r w:rsidRPr="00D154AF">
        <w:rPr>
          <w:noProof/>
        </w:rPr>
        <w:t>:</w:t>
      </w:r>
    </w:p>
    <w:p w14:paraId="6725CBC2" w14:textId="3FEE5321" w:rsidR="00F47236" w:rsidRPr="00D154AF" w:rsidRDefault="00B4232D" w:rsidP="00831D7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4F7E365" wp14:editId="4ABB32F8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D154AF" w:rsidRDefault="00F47236" w:rsidP="00FC0979">
      <w:pPr>
        <w:pStyle w:val="a5"/>
        <w:rPr>
          <w:noProof/>
        </w:rPr>
      </w:pPr>
      <w:r w:rsidRPr="00D154AF">
        <w:rPr>
          <w:noProof/>
        </w:rPr>
        <w:t xml:space="preserve">Рисунок </w:t>
      </w:r>
      <w:r w:rsidR="00D66E0E" w:rsidRPr="00D154AF">
        <w:rPr>
          <w:noProof/>
        </w:rPr>
        <w:t>В.1</w:t>
      </w:r>
      <w:r w:rsidRPr="00D154AF">
        <w:rPr>
          <w:noProof/>
        </w:rPr>
        <w:t xml:space="preserve">. Концепция базы данных </w:t>
      </w:r>
      <w:r w:rsidR="00D66E0E" w:rsidRPr="00D154AF">
        <w:rPr>
          <w:noProof/>
        </w:rPr>
        <w:t xml:space="preserve">сигналов </w:t>
      </w:r>
      <w:r w:rsidR="005D2F38" w:rsidRPr="00D154AF">
        <w:rPr>
          <w:noProof/>
        </w:rPr>
        <w:t xml:space="preserve">и комплексной модели в </w:t>
      </w:r>
      <w:r w:rsidRPr="00D154AF">
        <w:rPr>
          <w:noProof/>
        </w:rPr>
        <w:t>SimInTech</w:t>
      </w:r>
    </w:p>
    <w:p w14:paraId="1C4CBBCD" w14:textId="5FA51412" w:rsidR="00F47236" w:rsidRPr="00D154AF" w:rsidRDefault="00F47236" w:rsidP="00FC0979">
      <w:pPr>
        <w:rPr>
          <w:noProof/>
        </w:rPr>
      </w:pPr>
      <w:r w:rsidRPr="00D154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D154AF">
        <w:rPr>
          <w:noProof/>
        </w:rPr>
        <w:t xml:space="preserve">составе </w:t>
      </w:r>
      <w:r w:rsidRPr="00D154AF">
        <w:rPr>
          <w:noProof/>
        </w:rPr>
        <w:t>комплексной модели.</w:t>
      </w:r>
    </w:p>
    <w:p w14:paraId="510CB818" w14:textId="682F188B" w:rsidR="00F47236" w:rsidRPr="00D154AF" w:rsidRDefault="00F47236" w:rsidP="00FC0979">
      <w:pPr>
        <w:rPr>
          <w:noProof/>
        </w:rPr>
      </w:pPr>
      <w:r w:rsidRPr="00D154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D154AF">
        <w:rPr>
          <w:noProof/>
        </w:rPr>
        <w:t xml:space="preserve"> </w:t>
      </w:r>
      <w:r w:rsidRPr="00D154AF">
        <w:rPr>
          <w:noProof/>
        </w:rPr>
        <w:t xml:space="preserve">База данных сигналов обеспечивает </w:t>
      </w:r>
      <w:r w:rsidR="005300EF" w:rsidRPr="00D154AF">
        <w:rPr>
          <w:noProof/>
        </w:rPr>
        <w:t xml:space="preserve">также </w:t>
      </w:r>
      <w:r w:rsidRPr="00D154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D154AF" w:rsidRDefault="00F47236" w:rsidP="00E934F0">
      <w:pPr>
        <w:rPr>
          <w:noProof/>
        </w:rPr>
      </w:pPr>
      <w:r w:rsidRPr="00D154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D154AF">
        <w:rPr>
          <w:noProof/>
        </w:rPr>
        <w:t>н</w:t>
      </w:r>
      <w:r w:rsidRPr="00D154AF">
        <w:rPr>
          <w:noProof/>
        </w:rPr>
        <w:t xml:space="preserve">ых сигналов. </w:t>
      </w:r>
    </w:p>
    <w:p w14:paraId="2EE7CC9D" w14:textId="262AD5A9" w:rsidR="00F47236" w:rsidRPr="00D154AF" w:rsidRDefault="00F47236" w:rsidP="00E934F0">
      <w:pPr>
        <w:rPr>
          <w:noProof/>
        </w:rPr>
      </w:pPr>
      <w:r w:rsidRPr="00D154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D154AF">
        <w:rPr>
          <w:noProof/>
        </w:rPr>
        <w:t xml:space="preserve"> и обременительными, однако для</w:t>
      </w:r>
      <w:r w:rsidR="0079563B" w:rsidRPr="00D154AF">
        <w:rPr>
          <w:noProof/>
        </w:rPr>
        <w:t xml:space="preserve"> комплексных моделей </w:t>
      </w:r>
      <w:r w:rsidR="005300EF" w:rsidRPr="00D154AF">
        <w:rPr>
          <w:noProof/>
        </w:rPr>
        <w:t>(</w:t>
      </w:r>
      <w:r w:rsidR="0079563B" w:rsidRPr="00D154AF">
        <w:rPr>
          <w:noProof/>
        </w:rPr>
        <w:t>например,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комплексная математическая модель динамики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ЯЭУ)</w:t>
      </w:r>
      <w:r w:rsidR="0079563B" w:rsidRPr="00D154AF">
        <w:rPr>
          <w:noProof/>
        </w:rPr>
        <w:t>, использование</w:t>
      </w:r>
      <w:r w:rsidRPr="00D154AF">
        <w:rPr>
          <w:noProof/>
        </w:rPr>
        <w:t xml:space="preserve"> предложенного подхода дает огромное преимущество перед </w:t>
      </w:r>
      <w:r w:rsidR="0079563B" w:rsidRPr="00D154AF">
        <w:rPr>
          <w:noProof/>
        </w:rPr>
        <w:t>конкурентными</w:t>
      </w:r>
      <w:r w:rsidRPr="00D154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D154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D154AF">
        <w:rPr>
          <w:noProof/>
        </w:rPr>
        <w:t>Первый запуск среды</w:t>
      </w:r>
      <w:r w:rsidR="00737819" w:rsidRPr="00D154AF">
        <w:rPr>
          <w:noProof/>
        </w:rPr>
        <w:t xml:space="preserve"> SimInTech</w:t>
      </w:r>
    </w:p>
    <w:p w14:paraId="07F2A708" w14:textId="54F07CF7" w:rsidR="006B2C22" w:rsidRPr="00D154AF" w:rsidRDefault="004F0C93" w:rsidP="00E934F0">
      <w:pPr>
        <w:rPr>
          <w:noProof/>
        </w:rPr>
      </w:pPr>
      <w:r w:rsidRPr="00D154AF">
        <w:rPr>
          <w:noProof/>
        </w:rPr>
        <w:t>Перед тем</w:t>
      </w:r>
      <w:r w:rsidR="006B2C22" w:rsidRPr="00D154AF">
        <w:rPr>
          <w:noProof/>
        </w:rPr>
        <w:t xml:space="preserve">, </w:t>
      </w:r>
      <w:r w:rsidRPr="00D154AF">
        <w:rPr>
          <w:noProof/>
        </w:rPr>
        <w:t>как</w:t>
      </w:r>
      <w:r w:rsidR="006B2C22" w:rsidRPr="00D154AF">
        <w:rPr>
          <w:noProof/>
        </w:rPr>
        <w:t xml:space="preserve"> приступать к выполнению </w:t>
      </w:r>
      <w:r w:rsidRPr="00D154AF">
        <w:rPr>
          <w:noProof/>
        </w:rPr>
        <w:t xml:space="preserve">вводного курса, состоящего из </w:t>
      </w:r>
      <w:r w:rsidR="006B2C22" w:rsidRPr="00D154AF">
        <w:rPr>
          <w:noProof/>
        </w:rPr>
        <w:t xml:space="preserve">10 </w:t>
      </w:r>
      <w:r w:rsidRPr="00D154AF">
        <w:rPr>
          <w:noProof/>
        </w:rPr>
        <w:t xml:space="preserve">пошаговых </w:t>
      </w:r>
      <w:r w:rsidR="00D90E5B" w:rsidRPr="00D154AF">
        <w:rPr>
          <w:noProof/>
        </w:rPr>
        <w:t>упражнений, рассмотрим</w:t>
      </w:r>
      <w:r w:rsidR="00737819" w:rsidRPr="00D154AF">
        <w:rPr>
          <w:noProof/>
        </w:rPr>
        <w:t xml:space="preserve"> саму среду динамического моделирования SimInTech</w:t>
      </w:r>
      <w:r w:rsidR="005300EF" w:rsidRPr="00D154AF">
        <w:rPr>
          <w:noProof/>
        </w:rPr>
        <w:t xml:space="preserve">. Порядок установки и регистрации описан в </w:t>
      </w:r>
      <w:r w:rsidR="005D3F3D" w:rsidRPr="00D154AF">
        <w:rPr>
          <w:noProof/>
        </w:rPr>
        <w:t>«</w:t>
      </w:r>
      <w:r w:rsidR="005300EF" w:rsidRPr="00D154AF">
        <w:rPr>
          <w:noProof/>
        </w:rPr>
        <w:t>Инструкции по установке и регистрации ПО SimInTech</w:t>
      </w:r>
      <w:r w:rsidR="005D3F3D" w:rsidRPr="00D154AF">
        <w:rPr>
          <w:noProof/>
        </w:rPr>
        <w:t>» (доступна для скачивания на сайте www.simintech.ru)</w:t>
      </w:r>
      <w:r w:rsidR="005300EF" w:rsidRPr="00D154AF">
        <w:rPr>
          <w:noProof/>
        </w:rPr>
        <w:t>.</w:t>
      </w:r>
    </w:p>
    <w:p w14:paraId="02FE9DF9" w14:textId="08966E04" w:rsidR="00737819" w:rsidRPr="00D154AF" w:rsidRDefault="00737819" w:rsidP="00E934F0">
      <w:pPr>
        <w:rPr>
          <w:noProof/>
        </w:rPr>
      </w:pPr>
      <w:r w:rsidRPr="00D154AF">
        <w:rPr>
          <w:noProof/>
        </w:rPr>
        <w:t xml:space="preserve">Запуск среды SimInTech </w:t>
      </w:r>
      <w:r w:rsidR="00B2290B" w:rsidRPr="00D154AF">
        <w:rPr>
          <w:noProof/>
        </w:rPr>
        <w:t>осуществляется одним из двух</w:t>
      </w:r>
      <w:r w:rsidR="00D90E5B" w:rsidRPr="00D154AF">
        <w:rPr>
          <w:noProof/>
        </w:rPr>
        <w:t xml:space="preserve"> способов</w:t>
      </w:r>
      <w:r w:rsidRPr="00D154AF">
        <w:rPr>
          <w:noProof/>
        </w:rPr>
        <w:t>:</w:t>
      </w:r>
    </w:p>
    <w:p w14:paraId="7CFF188B" w14:textId="0BD6136C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С помощью ярлыка, появляющегося на рабочем столе п</w:t>
      </w:r>
      <w:r w:rsidR="005300EF" w:rsidRPr="00D154AF">
        <w:rPr>
          <w:noProof/>
        </w:rPr>
        <w:t>осле</w:t>
      </w:r>
      <w:r w:rsidRPr="00D154AF">
        <w:rPr>
          <w:noProof/>
        </w:rPr>
        <w:t xml:space="preserve"> установк</w:t>
      </w:r>
      <w:r w:rsidR="005300EF" w:rsidRPr="00D154AF">
        <w:rPr>
          <w:noProof/>
        </w:rPr>
        <w:t>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SimInTech</w:t>
      </w:r>
      <w:r w:rsidRPr="00D154AF">
        <w:rPr>
          <w:noProof/>
        </w:rPr>
        <w:t>;</w:t>
      </w:r>
    </w:p>
    <w:p w14:paraId="615D8A74" w14:textId="77777777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 xml:space="preserve">Windows </w:t>
      </w:r>
      <w:r w:rsidR="00B2290B" w:rsidRPr="00D154AF">
        <w:rPr>
          <w:noProof/>
        </w:rPr>
        <w:t xml:space="preserve">XP, </w:t>
      </w:r>
      <w:r w:rsidRPr="00D154AF">
        <w:rPr>
          <w:noProof/>
        </w:rPr>
        <w:t>7</w:t>
      </w:r>
      <w:r w:rsidR="00B2290B" w:rsidRPr="00D154AF">
        <w:rPr>
          <w:noProof/>
        </w:rPr>
        <w:t>, 10</w:t>
      </w:r>
      <w:r w:rsidRPr="00D154AF">
        <w:rPr>
          <w:noProof/>
        </w:rPr>
        <w:t xml:space="preserve"> – с помощью стартового меню «</w:t>
      </w:r>
      <w:r w:rsidRPr="00D154AF">
        <w:rPr>
          <w:b/>
          <w:noProof/>
        </w:rPr>
        <w:t>Пуск</w:t>
      </w:r>
      <w:r w:rsidRPr="00D154AF">
        <w:rPr>
          <w:noProof/>
        </w:rPr>
        <w:t>»;</w:t>
      </w:r>
    </w:p>
    <w:p w14:paraId="68E73BFE" w14:textId="5BDAB014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>Windows 8</w:t>
      </w:r>
      <w:r w:rsidR="00B2290B" w:rsidRPr="00D154AF">
        <w:rPr>
          <w:noProof/>
        </w:rPr>
        <w:t>, 8.1</w:t>
      </w:r>
      <w:r w:rsidRPr="00D154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D154AF" w:rsidRDefault="00737819" w:rsidP="00737819">
      <w:pPr>
        <w:rPr>
          <w:noProof/>
        </w:rPr>
      </w:pPr>
      <w:r w:rsidRPr="00D154AF">
        <w:rPr>
          <w:noProof/>
        </w:rPr>
        <w:t xml:space="preserve">После запуска приложения на экране появится </w:t>
      </w:r>
      <w:r w:rsidR="00877B60" w:rsidRPr="00D154AF">
        <w:rPr>
          <w:noProof/>
        </w:rPr>
        <w:t>Главное О</w:t>
      </w:r>
      <w:r w:rsidRPr="00D154AF">
        <w:rPr>
          <w:noProof/>
        </w:rPr>
        <w:t xml:space="preserve">кно среды динамического моделирования SimInTech </w:t>
      </w:r>
      <w:r w:rsidR="00AE0E94" w:rsidRPr="00D154AF">
        <w:rPr>
          <w:noProof/>
        </w:rPr>
        <w:t>(р</w:t>
      </w:r>
      <w:r w:rsidR="005F458D" w:rsidRPr="00D154AF">
        <w:rPr>
          <w:noProof/>
        </w:rPr>
        <w:t>исунок</w:t>
      </w:r>
      <w:r w:rsidR="00857EBD" w:rsidRPr="00D154AF">
        <w:rPr>
          <w:noProof/>
        </w:rPr>
        <w:t xml:space="preserve"> В.2</w:t>
      </w:r>
      <w:r w:rsidRPr="00D154AF">
        <w:rPr>
          <w:noProof/>
        </w:rPr>
        <w:t>)</w:t>
      </w:r>
    </w:p>
    <w:p w14:paraId="658A7D4D" w14:textId="2ADED5A1" w:rsidR="00B2290B" w:rsidRPr="00D154AF" w:rsidRDefault="00697113" w:rsidP="00857EBD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1B649DF" wp14:editId="0A9F2877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D154AF" w:rsidRDefault="00857EBD" w:rsidP="00820F6B">
      <w:pPr>
        <w:pStyle w:val="a5"/>
        <w:rPr>
          <w:noProof/>
        </w:rPr>
      </w:pPr>
      <w:r w:rsidRPr="00D154AF">
        <w:rPr>
          <w:noProof/>
        </w:rPr>
        <w:t>Рисунок В.2</w:t>
      </w:r>
      <w:r w:rsidR="00820F6B" w:rsidRPr="00D154AF">
        <w:rPr>
          <w:noProof/>
        </w:rPr>
        <w:t>. Главное Окно SimInTech</w:t>
      </w:r>
    </w:p>
    <w:p w14:paraId="26DB2304" w14:textId="77777777" w:rsidR="00737819" w:rsidRPr="00D154AF" w:rsidRDefault="000F00D0" w:rsidP="00737819">
      <w:pPr>
        <w:rPr>
          <w:noProof/>
        </w:rPr>
      </w:pPr>
      <w:r w:rsidRPr="00D154AF">
        <w:rPr>
          <w:noProof/>
        </w:rPr>
        <w:t>Данное окно можно поделить на три области</w:t>
      </w:r>
      <w:r w:rsidR="00722F4A" w:rsidRPr="00D154AF">
        <w:rPr>
          <w:noProof/>
        </w:rPr>
        <w:t>:</w:t>
      </w:r>
    </w:p>
    <w:p w14:paraId="3FDB19CF" w14:textId="19782840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</w:t>
      </w:r>
      <w:r w:rsidR="000F00D0" w:rsidRPr="00D154AF">
        <w:rPr>
          <w:noProof/>
        </w:rPr>
        <w:t xml:space="preserve"> </w:t>
      </w:r>
      <w:r w:rsidR="00857EBD" w:rsidRPr="00D154AF">
        <w:rPr>
          <w:noProof/>
        </w:rPr>
        <w:t>Главное Меню</w:t>
      </w:r>
      <w:r w:rsidR="00722F4A" w:rsidRPr="00D154AF">
        <w:rPr>
          <w:noProof/>
        </w:rPr>
        <w:t>;</w:t>
      </w:r>
    </w:p>
    <w:p w14:paraId="5379ED5E" w14:textId="0276A71C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A1B23" w:rsidRPr="00D154AF">
        <w:rPr>
          <w:noProof/>
        </w:rPr>
        <w:t>–</w:t>
      </w:r>
      <w:r w:rsidR="00857EBD" w:rsidRPr="00D154AF">
        <w:rPr>
          <w:noProof/>
        </w:rPr>
        <w:t xml:space="preserve"> П</w:t>
      </w:r>
      <w:r w:rsidR="00722F4A" w:rsidRPr="00D154AF">
        <w:rPr>
          <w:noProof/>
        </w:rPr>
        <w:t>анель</w:t>
      </w:r>
      <w:r w:rsidRPr="00D154AF">
        <w:rPr>
          <w:noProof/>
        </w:rPr>
        <w:t xml:space="preserve"> </w:t>
      </w:r>
      <w:r w:rsidR="00857EBD" w:rsidRPr="00D154AF">
        <w:rPr>
          <w:noProof/>
        </w:rPr>
        <w:t>инструментов (</w:t>
      </w:r>
      <w:r w:rsidR="002B12EA" w:rsidRPr="00D154AF">
        <w:rPr>
          <w:noProof/>
        </w:rPr>
        <w:t>кнопок</w:t>
      </w:r>
      <w:r w:rsidR="00857EBD" w:rsidRPr="00D154AF">
        <w:rPr>
          <w:noProof/>
        </w:rPr>
        <w:t>)</w:t>
      </w:r>
      <w:r w:rsidR="00722F4A" w:rsidRPr="00D154AF">
        <w:rPr>
          <w:noProof/>
        </w:rPr>
        <w:t>;</w:t>
      </w:r>
    </w:p>
    <w:p w14:paraId="079420D2" w14:textId="7465385E" w:rsidR="000F00D0" w:rsidRPr="00D154AF" w:rsidRDefault="00D90E5B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3 область –</w:t>
      </w:r>
      <w:r w:rsidR="00722F4A" w:rsidRPr="00D154AF">
        <w:rPr>
          <w:noProof/>
        </w:rPr>
        <w:t xml:space="preserve"> </w:t>
      </w:r>
      <w:r w:rsidR="00857EBD" w:rsidRPr="00D154AF">
        <w:rPr>
          <w:noProof/>
        </w:rPr>
        <w:t>П</w:t>
      </w:r>
      <w:r w:rsidR="00FB225B" w:rsidRPr="00D154AF">
        <w:rPr>
          <w:noProof/>
        </w:rPr>
        <w:t xml:space="preserve">алитра </w:t>
      </w:r>
      <w:r w:rsidR="002B12EA" w:rsidRPr="00D154AF">
        <w:rPr>
          <w:noProof/>
        </w:rPr>
        <w:t>блоков</w:t>
      </w:r>
      <w:r w:rsidR="00722F4A" w:rsidRPr="00D154AF">
        <w:rPr>
          <w:noProof/>
        </w:rPr>
        <w:t>.</w:t>
      </w:r>
    </w:p>
    <w:p w14:paraId="58BBBA75" w14:textId="77777777" w:rsidR="000F00D0" w:rsidRPr="00D154AF" w:rsidRDefault="000F00D0" w:rsidP="00857EBD">
      <w:pPr>
        <w:rPr>
          <w:noProof/>
        </w:rPr>
      </w:pPr>
      <w:r w:rsidRPr="00D154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D154AF" w:rsidRDefault="00857EBD" w:rsidP="00857EBD">
      <w:pPr>
        <w:rPr>
          <w:noProof/>
        </w:rPr>
      </w:pPr>
      <w:r w:rsidRPr="00D154AF">
        <w:rPr>
          <w:b/>
          <w:noProof/>
        </w:rPr>
        <w:t>Г</w:t>
      </w:r>
      <w:r w:rsidR="00A3606D" w:rsidRPr="00D154AF">
        <w:rPr>
          <w:b/>
          <w:noProof/>
        </w:rPr>
        <w:t>лавное меню</w:t>
      </w:r>
      <w:r w:rsidR="000F00D0" w:rsidRPr="00D154AF">
        <w:rPr>
          <w:noProof/>
        </w:rPr>
        <w:t xml:space="preserve"> позволяет производить </w:t>
      </w:r>
      <w:r w:rsidR="00845A60" w:rsidRPr="00D154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D154AF" w:rsidRDefault="00722F4A" w:rsidP="00737819">
      <w:pPr>
        <w:rPr>
          <w:noProof/>
        </w:rPr>
      </w:pPr>
      <w:r w:rsidRPr="00D154AF">
        <w:rPr>
          <w:b/>
          <w:noProof/>
        </w:rPr>
        <w:t xml:space="preserve">Панель </w:t>
      </w:r>
      <w:r w:rsidR="00857EBD" w:rsidRPr="00D154AF">
        <w:rPr>
          <w:b/>
          <w:noProof/>
        </w:rPr>
        <w:t>инструментов</w:t>
      </w:r>
      <w:r w:rsidRPr="00D154AF">
        <w:rPr>
          <w:noProof/>
        </w:rPr>
        <w:t xml:space="preserve"> является настраиваемой областью с набором</w:t>
      </w:r>
      <w:r w:rsidR="005A335D" w:rsidRPr="00D154AF">
        <w:rPr>
          <w:noProof/>
        </w:rPr>
        <w:t xml:space="preserve"> кнопок, отвечающих за некотор</w:t>
      </w:r>
      <w:r w:rsidR="00B549C0" w:rsidRPr="00D154AF">
        <w:rPr>
          <w:noProof/>
        </w:rPr>
        <w:t xml:space="preserve">ые часто используемые команды. </w:t>
      </w:r>
      <w:r w:rsidR="00152691" w:rsidRPr="00D154AF">
        <w:rPr>
          <w:noProof/>
        </w:rPr>
        <w:t xml:space="preserve">Данная панель служит для ускорения доступа к этим командам. </w:t>
      </w:r>
      <w:r w:rsidR="00B549C0" w:rsidRPr="00D154AF">
        <w:rPr>
          <w:noProof/>
        </w:rPr>
        <w:t>Кнопки</w:t>
      </w:r>
      <w:r w:rsidR="00152691" w:rsidRPr="00D154AF">
        <w:rPr>
          <w:noProof/>
        </w:rPr>
        <w:t xml:space="preserve">, содержащиеся в </w:t>
      </w:r>
      <w:r w:rsidR="00A3606D" w:rsidRPr="00D154AF">
        <w:rPr>
          <w:noProof/>
        </w:rPr>
        <w:t>панели, разбиты</w:t>
      </w:r>
      <w:r w:rsidR="00B549C0" w:rsidRPr="00D154AF">
        <w:rPr>
          <w:noProof/>
        </w:rPr>
        <w:t xml:space="preserve"> по </w:t>
      </w:r>
      <w:r w:rsidR="00480EE3" w:rsidRPr="00D154AF">
        <w:rPr>
          <w:noProof/>
        </w:rPr>
        <w:t>группам</w:t>
      </w:r>
      <w:r w:rsidR="00B549C0" w:rsidRPr="00D154AF">
        <w:rPr>
          <w:noProof/>
        </w:rPr>
        <w:t xml:space="preserve"> в соответствии с выполняемыми функциями</w:t>
      </w:r>
      <w:r w:rsidR="005A335D" w:rsidRPr="00D154AF">
        <w:rPr>
          <w:noProof/>
        </w:rPr>
        <w:t xml:space="preserve">. </w:t>
      </w:r>
    </w:p>
    <w:p w14:paraId="71B8F796" w14:textId="3F2E7023" w:rsidR="00722F4A" w:rsidRPr="00D154AF" w:rsidRDefault="00B549C0" w:rsidP="00737819">
      <w:pPr>
        <w:rPr>
          <w:noProof/>
        </w:rPr>
      </w:pPr>
      <w:r w:rsidRPr="00D154AF">
        <w:rPr>
          <w:noProof/>
        </w:rPr>
        <w:t xml:space="preserve">Отображение </w:t>
      </w:r>
      <w:r w:rsidR="00480EE3" w:rsidRPr="00D154AF">
        <w:rPr>
          <w:noProof/>
        </w:rPr>
        <w:t>групп</w:t>
      </w:r>
      <w:r w:rsidR="005A335D" w:rsidRPr="00D154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D154AF">
        <w:rPr>
          <w:noProof/>
        </w:rPr>
        <w:t>отобразить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скрыть</w:t>
      </w:r>
      <w:r w:rsidR="005A335D" w:rsidRPr="00D154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D154AF">
        <w:rPr>
          <w:noProof/>
        </w:rPr>
        <w:t>проставить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снять</w:t>
      </w:r>
      <w:r w:rsidR="005A335D" w:rsidRPr="00D154AF">
        <w:rPr>
          <w:noProof/>
        </w:rPr>
        <w:t xml:space="preserve"> галочки напротив нужных пользователю групп кнопок (</w:t>
      </w:r>
      <w:r w:rsidR="007966BE" w:rsidRPr="00D154AF">
        <w:rPr>
          <w:noProof/>
        </w:rPr>
        <w:t>р</w:t>
      </w:r>
      <w:r w:rsidR="005A335D" w:rsidRPr="00D154AF">
        <w:rPr>
          <w:noProof/>
        </w:rPr>
        <w:t>исунок</w:t>
      </w:r>
      <w:r w:rsidR="007966BE" w:rsidRPr="00D154AF">
        <w:rPr>
          <w:noProof/>
        </w:rPr>
        <w:t xml:space="preserve"> В.3).</w:t>
      </w:r>
    </w:p>
    <w:p w14:paraId="7390D42A" w14:textId="1AF95DB4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7FEB628" wp14:editId="16E024F1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D154AF" w:rsidRDefault="002B12EA" w:rsidP="002B12EA">
      <w:pPr>
        <w:rPr>
          <w:noProof/>
        </w:rPr>
      </w:pPr>
      <w:r w:rsidRPr="00D154AF">
        <w:rPr>
          <w:b/>
          <w:noProof/>
        </w:rPr>
        <w:t>Палитра блоков</w:t>
      </w:r>
      <w:r w:rsidRPr="00D154AF">
        <w:rPr>
          <w:noProof/>
        </w:rPr>
        <w:t xml:space="preserve"> – это набор </w:t>
      </w:r>
      <w:r w:rsidR="00970EEC" w:rsidRPr="00D154AF">
        <w:rPr>
          <w:noProof/>
        </w:rPr>
        <w:t xml:space="preserve">библиотек </w:t>
      </w:r>
      <w:r w:rsidRPr="00D154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D154AF">
        <w:rPr>
          <w:noProof/>
        </w:rPr>
        <w:t>набор блоков в П</w:t>
      </w:r>
      <w:r w:rsidRPr="00D154AF">
        <w:rPr>
          <w:noProof/>
        </w:rPr>
        <w:t>алитр</w:t>
      </w:r>
      <w:r w:rsidR="00970EEC" w:rsidRPr="00D154AF">
        <w:rPr>
          <w:noProof/>
        </w:rPr>
        <w:t>е</w:t>
      </w:r>
      <w:r w:rsidRPr="00D154AF">
        <w:rPr>
          <w:noProof/>
        </w:rPr>
        <w:t xml:space="preserve"> блоков </w:t>
      </w:r>
      <w:r w:rsidR="00970EEC" w:rsidRPr="00D154AF">
        <w:rPr>
          <w:noProof/>
        </w:rPr>
        <w:t>из</w:t>
      </w:r>
      <w:r w:rsidRPr="00D154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D154AF">
        <w:rPr>
          <w:noProof/>
        </w:rPr>
        <w:t>»</w:t>
      </w:r>
      <w:r w:rsidRPr="00D154AF">
        <w:rPr>
          <w:noProof/>
        </w:rPr>
        <w:t xml:space="preserve">, то отображается палитра блоков для реализации </w:t>
      </w:r>
      <w:r w:rsidR="00262BD8" w:rsidRPr="00D154AF">
        <w:rPr>
          <w:noProof/>
        </w:rPr>
        <w:t>схем автоматики, а когда мы выбираем р</w:t>
      </w:r>
      <w:r w:rsidR="00D3410C" w:rsidRPr="00D154AF">
        <w:rPr>
          <w:noProof/>
        </w:rPr>
        <w:t>ешатель «Теплогидравли</w:t>
      </w:r>
      <w:r w:rsidR="00970EEC" w:rsidRPr="00D154AF">
        <w:rPr>
          <w:noProof/>
        </w:rPr>
        <w:t>ка», то отображается уже набор</w:t>
      </w:r>
      <w:r w:rsidR="00D3410C" w:rsidRPr="00D154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D154AF" w:rsidRDefault="00722F4A" w:rsidP="00737819">
      <w:pPr>
        <w:rPr>
          <w:noProof/>
        </w:rPr>
      </w:pPr>
      <w:r w:rsidRPr="00D154AF">
        <w:rPr>
          <w:noProof/>
        </w:rPr>
        <w:t xml:space="preserve">Создать новую расчетную схему можно двумя </w:t>
      </w:r>
      <w:r w:rsidR="00480EE3" w:rsidRPr="00D154AF">
        <w:rPr>
          <w:noProof/>
        </w:rPr>
        <w:t>способами</w:t>
      </w:r>
      <w:r w:rsidRPr="00D154AF">
        <w:rPr>
          <w:noProof/>
        </w:rPr>
        <w:t>:</w:t>
      </w:r>
    </w:p>
    <w:p w14:paraId="6AFBB1E0" w14:textId="07F7C62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Выбрать в </w:t>
      </w:r>
      <w:r w:rsidR="00970EEC" w:rsidRPr="00D154AF">
        <w:rPr>
          <w:noProof/>
        </w:rPr>
        <w:t>Главном меню 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Pr="00D154AF">
        <w:rPr>
          <w:noProof/>
        </w:rPr>
        <w:t>»</w:t>
      </w:r>
      <w:r w:rsidR="00970EEC" w:rsidRPr="00D154AF">
        <w:rPr>
          <w:noProof/>
        </w:rPr>
        <w:t>, далее</w:t>
      </w:r>
      <w:r w:rsidRPr="00D154AF">
        <w:rPr>
          <w:noProof/>
        </w:rPr>
        <w:t xml:space="preserve"> пункт «</w:t>
      </w:r>
      <w:r w:rsidRPr="00D154AF">
        <w:rPr>
          <w:b/>
          <w:noProof/>
        </w:rPr>
        <w:t>Новый проект</w:t>
      </w:r>
      <w:r w:rsidRPr="00D154AF">
        <w:rPr>
          <w:noProof/>
        </w:rPr>
        <w:t xml:space="preserve">» и из выпадающего списка выбрать нужный тип </w:t>
      </w:r>
      <w:r w:rsidR="00970EEC" w:rsidRPr="00D154AF">
        <w:rPr>
          <w:noProof/>
        </w:rPr>
        <w:t>расчетной схемы</w:t>
      </w:r>
      <w:r w:rsidRPr="00D154AF">
        <w:rPr>
          <w:noProof/>
        </w:rPr>
        <w:t>;</w:t>
      </w:r>
    </w:p>
    <w:p w14:paraId="54E3C241" w14:textId="177616D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Воспользоваться </w:t>
      </w:r>
      <w:r w:rsidR="00480EE3" w:rsidRPr="00D154AF">
        <w:rPr>
          <w:noProof/>
        </w:rPr>
        <w:t>кнопкой «</w:t>
      </w:r>
      <w:r w:rsidR="00480EE3" w:rsidRPr="00D154AF">
        <w:rPr>
          <w:b/>
          <w:noProof/>
        </w:rPr>
        <w:t>Новый проект</w:t>
      </w:r>
      <w:r w:rsidR="00480EE3" w:rsidRPr="00D154AF">
        <w:rPr>
          <w:noProof/>
        </w:rPr>
        <w:t>» в панели инструментов (данная кнопка находится в группе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»)</w:t>
      </w:r>
      <w:r w:rsidR="000F00D0" w:rsidRPr="00D154AF">
        <w:rPr>
          <w:noProof/>
        </w:rPr>
        <w:t>. Затем выбрать нужный тип файла</w:t>
      </w:r>
      <w:r w:rsidR="00480EE3" w:rsidRPr="00D154AF">
        <w:rPr>
          <w:noProof/>
        </w:rPr>
        <w:t>.</w:t>
      </w:r>
      <w:r w:rsidR="004A68C1" w:rsidRPr="00D154AF">
        <w:rPr>
          <w:noProof/>
        </w:rPr>
        <w:t xml:space="preserve"> В зависимости от </w:t>
      </w:r>
      <w:r w:rsidR="004A68C1" w:rsidRPr="00D154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TPP</w:t>
      </w:r>
      <w:r w:rsidRPr="00D154AF">
        <w:rPr>
          <w:noProof/>
        </w:rPr>
        <w:t>;</w:t>
      </w:r>
    </w:p>
    <w:p w14:paraId="175D402B" w14:textId="7FEFAB80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автоматики</w:t>
      </w:r>
      <w:r w:rsidRPr="00D154AF">
        <w:rPr>
          <w:noProof/>
        </w:rPr>
        <w:t>;</w:t>
      </w:r>
    </w:p>
    <w:p w14:paraId="480F1492" w14:textId="28935BA4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теплогидравлики</w:t>
      </w:r>
      <w:r w:rsidRPr="00D154AF">
        <w:rPr>
          <w:noProof/>
        </w:rPr>
        <w:t>;</w:t>
      </w:r>
    </w:p>
    <w:p w14:paraId="6EF9C20D" w14:textId="382F6C15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Пакет;</w:t>
      </w:r>
    </w:p>
    <w:p w14:paraId="7E9654B8" w14:textId="0E5242BD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Пустой проект.</w:t>
      </w:r>
    </w:p>
    <w:p w14:paraId="40A01666" w14:textId="77777777" w:rsidR="006D25FD" w:rsidRPr="00D154AF" w:rsidRDefault="00480EE3" w:rsidP="00857EBD">
      <w:pPr>
        <w:rPr>
          <w:noProof/>
        </w:rPr>
      </w:pPr>
      <w:r w:rsidRPr="00D154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D154AF">
        <w:rPr>
          <w:noProof/>
        </w:rPr>
        <w:t xml:space="preserve">. </w:t>
      </w:r>
      <w:r w:rsidR="00FD1F2D" w:rsidRPr="00D154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D154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D154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D154AF" w:rsidRDefault="004456CE" w:rsidP="00857EBD">
      <w:pPr>
        <w:rPr>
          <w:noProof/>
        </w:rPr>
      </w:pPr>
      <w:r w:rsidRPr="00D154AF">
        <w:rPr>
          <w:noProof/>
        </w:rPr>
        <w:t>При открытии окна, когда уже ранее открыто несколько окон,</w:t>
      </w:r>
      <w:r w:rsidR="006D25FD" w:rsidRPr="00D154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D154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D154AF">
        <w:rPr>
          <w:noProof/>
        </w:rPr>
        <w:t xml:space="preserve"> </w:t>
      </w:r>
    </w:p>
    <w:p w14:paraId="781831BC" w14:textId="77777777" w:rsidR="00480EE3" w:rsidRPr="00D154AF" w:rsidRDefault="0028736B" w:rsidP="00857EBD">
      <w:pPr>
        <w:rPr>
          <w:noProof/>
        </w:rPr>
      </w:pPr>
      <w:r w:rsidRPr="00D154AF">
        <w:rPr>
          <w:noProof/>
        </w:rPr>
        <w:t xml:space="preserve">Рассмотрим </w:t>
      </w:r>
      <w:r w:rsidR="000B2D4C" w:rsidRPr="00D154AF">
        <w:rPr>
          <w:noProof/>
        </w:rPr>
        <w:t>подробнее области данного окна:</w:t>
      </w:r>
    </w:p>
    <w:p w14:paraId="5338E03F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 меню окна проекта;</w:t>
      </w:r>
    </w:p>
    <w:p w14:paraId="47FFC0E8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B2D4C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D00931" w:rsidRPr="00D154AF">
        <w:rPr>
          <w:noProof/>
        </w:rPr>
        <w:t xml:space="preserve">панель </w:t>
      </w:r>
      <w:r w:rsidRPr="00D154AF">
        <w:rPr>
          <w:noProof/>
        </w:rPr>
        <w:t>инструменты</w:t>
      </w:r>
      <w:r w:rsidR="000B2D4C" w:rsidRPr="00D154AF">
        <w:rPr>
          <w:noProof/>
        </w:rPr>
        <w:t xml:space="preserve"> настройки параметров расчета схемы, управления расчетом</w:t>
      </w:r>
      <w:r w:rsidR="00845A60" w:rsidRPr="00D154AF">
        <w:rPr>
          <w:noProof/>
        </w:rPr>
        <w:t>;</w:t>
      </w:r>
    </w:p>
    <w:p w14:paraId="39984CF6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3 область – </w:t>
      </w:r>
      <w:r w:rsidR="000A2487" w:rsidRPr="00D154AF">
        <w:rPr>
          <w:noProof/>
        </w:rPr>
        <w:t>форма</w:t>
      </w:r>
      <w:r w:rsidRPr="00D154AF">
        <w:rPr>
          <w:noProof/>
        </w:rPr>
        <w:t xml:space="preserve"> расчетной схемы</w:t>
      </w:r>
      <w:r w:rsidR="00845A60" w:rsidRPr="00D154AF">
        <w:rPr>
          <w:noProof/>
        </w:rPr>
        <w:t>;</w:t>
      </w:r>
      <w:r w:rsidRPr="00D154AF">
        <w:rPr>
          <w:noProof/>
        </w:rPr>
        <w:t xml:space="preserve"> </w:t>
      </w:r>
    </w:p>
    <w:p w14:paraId="22CD5A8D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4 область – строка отображения расчетной информации</w:t>
      </w:r>
      <w:r w:rsidR="00845A60" w:rsidRPr="00D154AF">
        <w:rPr>
          <w:noProof/>
        </w:rPr>
        <w:t>.</w:t>
      </w:r>
    </w:p>
    <w:p w14:paraId="3B179D41" w14:textId="77777777" w:rsidR="00EF1FB2" w:rsidRPr="00D154AF" w:rsidRDefault="00EF1FB2" w:rsidP="00EF1FB2">
      <w:pPr>
        <w:rPr>
          <w:noProof/>
        </w:rPr>
      </w:pPr>
      <w:r w:rsidRPr="00D154AF">
        <w:rPr>
          <w:b/>
          <w:noProof/>
        </w:rPr>
        <w:lastRenderedPageBreak/>
        <w:t>Меню окна проекта</w:t>
      </w:r>
      <w:r w:rsidRPr="00D154AF">
        <w:rPr>
          <w:noProof/>
        </w:rPr>
        <w:t xml:space="preserve"> отвечает за</w:t>
      </w:r>
      <w:r w:rsidR="003450AA" w:rsidRPr="00D154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D154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D154AF" w:rsidRDefault="00D00931" w:rsidP="00565333">
      <w:pPr>
        <w:rPr>
          <w:noProof/>
        </w:rPr>
      </w:pPr>
      <w:r w:rsidRPr="00D154AF">
        <w:rPr>
          <w:b/>
          <w:noProof/>
        </w:rPr>
        <w:t>Панель</w:t>
      </w:r>
      <w:r w:rsidR="00EF1FB2" w:rsidRPr="00D154AF">
        <w:rPr>
          <w:b/>
          <w:noProof/>
        </w:rPr>
        <w:t xml:space="preserve"> инструментов</w:t>
      </w:r>
      <w:r w:rsidR="00EF1FB2" w:rsidRPr="00D154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D154AF">
        <w:rPr>
          <w:noProof/>
        </w:rPr>
        <w:t xml:space="preserve">Данные группы можно </w:t>
      </w:r>
      <w:r w:rsidR="00565333" w:rsidRPr="00D154AF">
        <w:rPr>
          <w:noProof/>
        </w:rPr>
        <w:t>отобразить</w:t>
      </w:r>
      <w:r w:rsidR="00084CEE" w:rsidRPr="00D154AF">
        <w:rPr>
          <w:noProof/>
        </w:rPr>
        <w:t xml:space="preserve"> или </w:t>
      </w:r>
      <w:r w:rsidR="00565333" w:rsidRPr="00D154AF">
        <w:rPr>
          <w:noProof/>
        </w:rPr>
        <w:t>скрыть</w:t>
      </w:r>
      <w:r w:rsidR="00084CEE" w:rsidRPr="00D154AF">
        <w:rPr>
          <w:noProof/>
        </w:rPr>
        <w:t xml:space="preserve"> на схемном окне. Для этого можно</w:t>
      </w:r>
      <w:r w:rsidR="004F0C93" w:rsidRPr="00D154AF">
        <w:rPr>
          <w:noProof/>
        </w:rPr>
        <w:t xml:space="preserve"> либо</w:t>
      </w:r>
      <w:r w:rsidR="00084CEE" w:rsidRPr="00D154AF">
        <w:rPr>
          <w:noProof/>
        </w:rPr>
        <w:t xml:space="preserve"> пройти</w:t>
      </w:r>
      <w:r w:rsidR="004F0C93" w:rsidRPr="00D154AF">
        <w:rPr>
          <w:noProof/>
        </w:rPr>
        <w:t xml:space="preserve"> в меню «</w:t>
      </w:r>
      <w:r w:rsidR="004F0C93" w:rsidRPr="00D154AF">
        <w:rPr>
          <w:b/>
          <w:noProof/>
        </w:rPr>
        <w:t>Вид</w:t>
      </w:r>
      <w:r w:rsidR="004F0C93" w:rsidRPr="00D154AF">
        <w:rPr>
          <w:noProof/>
        </w:rPr>
        <w:t>» - «</w:t>
      </w:r>
      <w:r w:rsidR="004F0C93" w:rsidRPr="00D154AF">
        <w:rPr>
          <w:b/>
          <w:noProof/>
        </w:rPr>
        <w:t>Панель инструментов</w:t>
      </w:r>
      <w:r w:rsidR="004F0C93" w:rsidRPr="00D154AF">
        <w:rPr>
          <w:noProof/>
        </w:rPr>
        <w:t>»</w:t>
      </w:r>
      <w:r w:rsidR="00084CEE" w:rsidRPr="00D154AF">
        <w:rPr>
          <w:noProof/>
        </w:rPr>
        <w:t xml:space="preserve"> и</w:t>
      </w:r>
      <w:r w:rsidR="004F0C93" w:rsidRPr="00D154AF">
        <w:rPr>
          <w:noProof/>
        </w:rPr>
        <w:t xml:space="preserve"> активирова</w:t>
      </w:r>
      <w:r w:rsidR="00084CEE" w:rsidRPr="00D154AF">
        <w:rPr>
          <w:noProof/>
        </w:rPr>
        <w:t>ть</w:t>
      </w:r>
      <w:r w:rsidR="00565333" w:rsidRPr="00D154AF">
        <w:rPr>
          <w:noProof/>
        </w:rPr>
        <w:t>/деактивировать</w:t>
      </w:r>
      <w:r w:rsidR="004F0C93" w:rsidRPr="00D154AF">
        <w:rPr>
          <w:noProof/>
        </w:rPr>
        <w:t xml:space="preserve"> соответствующие пункты, </w:t>
      </w:r>
      <w:r w:rsidR="00084CEE" w:rsidRPr="00D154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D154AF">
        <w:rPr>
          <w:noProof/>
        </w:rPr>
        <w:t>котором можно сделать то же самое.</w:t>
      </w:r>
    </w:p>
    <w:p w14:paraId="4116F782" w14:textId="677A6C46" w:rsidR="00565333" w:rsidRPr="00D154AF" w:rsidRDefault="00565333" w:rsidP="00565333">
      <w:pPr>
        <w:rPr>
          <w:noProof/>
        </w:rPr>
      </w:pPr>
      <w:r w:rsidRPr="00D154AF">
        <w:rPr>
          <w:noProof/>
        </w:rPr>
        <w:t>Рассмотрим подробнее содержание данных групп.</w:t>
      </w:r>
    </w:p>
    <w:p w14:paraId="5E989EE2" w14:textId="7D5140A8" w:rsidR="00945A86" w:rsidRPr="00D154AF" w:rsidRDefault="00766710" w:rsidP="00945A8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683D57A" wp14:editId="2FF5DE82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D154AF" w:rsidRDefault="00766710" w:rsidP="00766710">
      <w:pPr>
        <w:pStyle w:val="a5"/>
        <w:rPr>
          <w:noProof/>
        </w:rPr>
      </w:pPr>
      <w:r w:rsidRPr="00D154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D154AF" w:rsidRDefault="00EF1FB2" w:rsidP="00EF1FB2">
      <w:pPr>
        <w:rPr>
          <w:noProof/>
        </w:rPr>
      </w:pPr>
      <w:r w:rsidRPr="00D154AF">
        <w:rPr>
          <w:noProof/>
        </w:rPr>
        <w:t xml:space="preserve">В первой группе </w:t>
      </w:r>
      <w:r w:rsidR="006667E4" w:rsidRPr="00D154AF">
        <w:rPr>
          <w:noProof/>
        </w:rPr>
        <w:t>содержатся следующие объекты</w:t>
      </w:r>
      <w:r w:rsidR="00565333" w:rsidRPr="00D154AF">
        <w:rPr>
          <w:noProof/>
        </w:rPr>
        <w:t xml:space="preserve"> (см. </w:t>
      </w:r>
      <w:r w:rsidR="00766710" w:rsidRPr="00D154AF">
        <w:rPr>
          <w:noProof/>
        </w:rPr>
        <w:t>р</w:t>
      </w:r>
      <w:r w:rsidR="00565333" w:rsidRPr="00D154AF">
        <w:rPr>
          <w:noProof/>
        </w:rPr>
        <w:t>исунок</w:t>
      </w:r>
      <w:r w:rsidR="00766710" w:rsidRPr="00D154AF">
        <w:rPr>
          <w:noProof/>
        </w:rPr>
        <w:t xml:space="preserve"> В.4</w:t>
      </w:r>
      <w:r w:rsidR="00565333" w:rsidRPr="00D154AF">
        <w:rPr>
          <w:noProof/>
        </w:rPr>
        <w:t>)</w:t>
      </w:r>
      <w:r w:rsidR="006667E4" w:rsidRPr="00D154AF">
        <w:rPr>
          <w:noProof/>
        </w:rPr>
        <w:t>:</w:t>
      </w:r>
    </w:p>
    <w:p w14:paraId="18B885E8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доступа к окну изменения расчетных параметров</w:t>
      </w:r>
      <w:r w:rsidR="006667E4" w:rsidRPr="00D154AF">
        <w:rPr>
          <w:noProof/>
        </w:rPr>
        <w:t xml:space="preserve"> схемы;</w:t>
      </w:r>
    </w:p>
    <w:p w14:paraId="79F5C78E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поле</w:t>
      </w:r>
      <w:r w:rsidR="006667E4" w:rsidRPr="00D154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lastRenderedPageBreak/>
        <w:t xml:space="preserve">кнопка выбора </w:t>
      </w:r>
      <w:r w:rsidR="00EF1FB2" w:rsidRPr="00D154AF">
        <w:rPr>
          <w:noProof/>
        </w:rPr>
        <w:t>режи</w:t>
      </w:r>
      <w:r w:rsidRPr="00D154AF">
        <w:rPr>
          <w:noProof/>
        </w:rPr>
        <w:t>ма отображения схемы;</w:t>
      </w:r>
    </w:p>
    <w:p w14:paraId="3B5DC918" w14:textId="77777777" w:rsidR="006667E4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работы со слоями;</w:t>
      </w:r>
    </w:p>
    <w:p w14:paraId="17F873E4" w14:textId="77777777" w:rsidR="006667E4" w:rsidRPr="00D154AF" w:rsidRDefault="004F0C9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D154AF" w:rsidRDefault="004F0C93" w:rsidP="004F0C93">
      <w:pPr>
        <w:rPr>
          <w:noProof/>
        </w:rPr>
      </w:pPr>
      <w:r w:rsidRPr="00D154AF">
        <w:rPr>
          <w:noProof/>
        </w:rPr>
        <w:t>Во второй группе содержатся кнопки управления расчетом</w:t>
      </w:r>
      <w:r w:rsidR="00565333" w:rsidRPr="00D154AF">
        <w:rPr>
          <w:noProof/>
        </w:rPr>
        <w:t xml:space="preserve"> (</w:t>
      </w:r>
      <w:r w:rsidR="00766710" w:rsidRPr="00D154AF">
        <w:rPr>
          <w:noProof/>
        </w:rPr>
        <w:t>см. рисунок В.4</w:t>
      </w:r>
      <w:r w:rsidR="00565333" w:rsidRPr="00D154AF">
        <w:rPr>
          <w:noProof/>
        </w:rPr>
        <w:t>):</w:t>
      </w:r>
    </w:p>
    <w:p w14:paraId="7B65BA8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инициализация</w:t>
      </w:r>
      <w:r w:rsidR="00A010D7" w:rsidRPr="00D154AF">
        <w:rPr>
          <w:noProof/>
        </w:rPr>
        <w:t xml:space="preserve"> – инициализирует расчетную схему, но не запускает ее расчет</w:t>
      </w:r>
      <w:r w:rsidRPr="00D154AF">
        <w:rPr>
          <w:noProof/>
        </w:rPr>
        <w:t>;</w:t>
      </w:r>
    </w:p>
    <w:p w14:paraId="08B0EF76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пуск</w:t>
      </w:r>
      <w:r w:rsidR="00A010D7" w:rsidRPr="00D154AF">
        <w:rPr>
          <w:noProof/>
        </w:rPr>
        <w:t xml:space="preserve"> – инициализирует расчетную схему и сразу запускает ее расчет</w:t>
      </w:r>
      <w:r w:rsidRPr="00D154AF">
        <w:rPr>
          <w:noProof/>
        </w:rPr>
        <w:t>;</w:t>
      </w:r>
    </w:p>
    <w:p w14:paraId="06DF3A7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сделать шаг</w:t>
      </w:r>
      <w:r w:rsidR="00A010D7" w:rsidRPr="00D154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D154AF">
        <w:rPr>
          <w:noProof/>
        </w:rPr>
        <w:t>;</w:t>
      </w:r>
    </w:p>
    <w:p w14:paraId="3CD1B9D9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пауза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приостанавливает расчет</w:t>
      </w:r>
      <w:r w:rsidRPr="00D154AF">
        <w:rPr>
          <w:noProof/>
        </w:rPr>
        <w:t>;</w:t>
      </w:r>
    </w:p>
    <w:p w14:paraId="54D38788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стоп</w:t>
      </w:r>
      <w:r w:rsidRPr="00D154AF">
        <w:rPr>
          <w:noProof/>
        </w:rPr>
        <w:t xml:space="preserve"> – останавливает </w:t>
      </w:r>
      <w:r w:rsidR="00D00931" w:rsidRPr="00D154AF">
        <w:rPr>
          <w:noProof/>
        </w:rPr>
        <w:t>расчет.</w:t>
      </w:r>
    </w:p>
    <w:p w14:paraId="7A26BD1C" w14:textId="440EB999" w:rsidR="00D00931" w:rsidRPr="00D154AF" w:rsidRDefault="00553381" w:rsidP="001A1C58">
      <w:pPr>
        <w:rPr>
          <w:noProof/>
        </w:rPr>
      </w:pPr>
      <w:r w:rsidRPr="00D154AF">
        <w:rPr>
          <w:noProof/>
        </w:rPr>
        <w:t xml:space="preserve">Форма </w:t>
      </w:r>
      <w:r w:rsidR="00D00931" w:rsidRPr="00D154AF">
        <w:rPr>
          <w:noProof/>
        </w:rPr>
        <w:t>расчетной схемы имеет два режима отображения</w:t>
      </w:r>
      <w:r w:rsidR="000A2487" w:rsidRPr="00D154AF">
        <w:rPr>
          <w:noProof/>
        </w:rPr>
        <w:t xml:space="preserve"> (</w:t>
      </w:r>
      <w:r w:rsidR="00766710" w:rsidRPr="00D154AF">
        <w:rPr>
          <w:noProof/>
        </w:rPr>
        <w:t>см. рисунок В.4</w:t>
      </w:r>
      <w:r w:rsidR="000A2487" w:rsidRPr="00D154AF">
        <w:rPr>
          <w:noProof/>
        </w:rPr>
        <w:t>)</w:t>
      </w:r>
      <w:r w:rsidR="00D00931" w:rsidRPr="00D154AF">
        <w:rPr>
          <w:noProof/>
        </w:rPr>
        <w:t>:</w:t>
      </w:r>
      <w:r w:rsidR="001A1C58" w:rsidRPr="00D154AF">
        <w:rPr>
          <w:noProof/>
        </w:rPr>
        <w:t xml:space="preserve"> </w:t>
      </w:r>
      <w:r w:rsidR="00D00931" w:rsidRPr="00D154AF">
        <w:rPr>
          <w:noProof/>
        </w:rPr>
        <w:t>режим</w:t>
      </w:r>
      <w:r w:rsidR="001A1C58" w:rsidRPr="00D154AF">
        <w:rPr>
          <w:noProof/>
        </w:rPr>
        <w:t xml:space="preserve"> схемы и </w:t>
      </w:r>
      <w:r w:rsidR="00D00931" w:rsidRPr="00D154AF">
        <w:rPr>
          <w:noProof/>
        </w:rPr>
        <w:t>режим скрипта</w:t>
      </w:r>
      <w:r w:rsidR="002B12EA" w:rsidRPr="00D154AF">
        <w:rPr>
          <w:noProof/>
        </w:rPr>
        <w:t>.</w:t>
      </w:r>
    </w:p>
    <w:p w14:paraId="3B31C858" w14:textId="2F709100" w:rsidR="00553381" w:rsidRPr="00D154AF" w:rsidRDefault="002B12EA" w:rsidP="009510E7">
      <w:pPr>
        <w:rPr>
          <w:noProof/>
        </w:rPr>
      </w:pPr>
      <w:r w:rsidRPr="00D154AF">
        <w:rPr>
          <w:noProof/>
        </w:rPr>
        <w:t xml:space="preserve">В </w:t>
      </w:r>
      <w:r w:rsidRPr="00D154AF">
        <w:rPr>
          <w:b/>
          <w:noProof/>
        </w:rPr>
        <w:t>режиме схемы</w:t>
      </w:r>
      <w:r w:rsidRPr="00D154AF">
        <w:rPr>
          <w:noProof/>
        </w:rPr>
        <w:t xml:space="preserve"> </w:t>
      </w:r>
      <w:r w:rsidR="00553381" w:rsidRPr="00D154AF">
        <w:rPr>
          <w:noProof/>
        </w:rPr>
        <w:t xml:space="preserve">на форму можно помещать блоки, находящиеся в палитре </w:t>
      </w:r>
      <w:r w:rsidR="00D3410C" w:rsidRPr="00D154AF">
        <w:rPr>
          <w:noProof/>
        </w:rPr>
        <w:t>блоков</w:t>
      </w:r>
      <w:r w:rsidR="00553381" w:rsidRPr="00D154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D154AF">
        <w:rPr>
          <w:noProof/>
        </w:rPr>
        <w:t>, создавать собственные блоки</w:t>
      </w:r>
      <w:r w:rsidR="00D3410C" w:rsidRPr="00D154AF">
        <w:rPr>
          <w:noProof/>
        </w:rPr>
        <w:t xml:space="preserve"> и многое другое</w:t>
      </w:r>
      <w:r w:rsidR="0032095A" w:rsidRPr="00D154AF">
        <w:rPr>
          <w:noProof/>
        </w:rPr>
        <w:t>.</w:t>
      </w:r>
    </w:p>
    <w:p w14:paraId="7FDFA478" w14:textId="18C6973F" w:rsidR="002B12EA" w:rsidRPr="00D154AF" w:rsidRDefault="000A2487" w:rsidP="009510E7">
      <w:pPr>
        <w:rPr>
          <w:noProof/>
        </w:rPr>
      </w:pPr>
      <w:r w:rsidRPr="00D154AF">
        <w:rPr>
          <w:noProof/>
        </w:rPr>
        <w:t>В</w:t>
      </w:r>
      <w:r w:rsidR="009510E7" w:rsidRPr="00D154AF">
        <w:rPr>
          <w:noProof/>
        </w:rPr>
        <w:t xml:space="preserve"> </w:t>
      </w:r>
      <w:r w:rsidR="009510E7" w:rsidRPr="00D154AF">
        <w:rPr>
          <w:b/>
          <w:noProof/>
        </w:rPr>
        <w:t>режиме скрипта</w:t>
      </w:r>
      <w:r w:rsidR="009510E7" w:rsidRPr="00D154AF">
        <w:rPr>
          <w:noProof/>
        </w:rPr>
        <w:t xml:space="preserve"> </w:t>
      </w:r>
      <w:r w:rsidRPr="00D154AF">
        <w:rPr>
          <w:noProof/>
        </w:rPr>
        <w:t xml:space="preserve">активен редактор </w:t>
      </w:r>
      <w:r w:rsidR="00D3410C" w:rsidRPr="00D154AF">
        <w:rPr>
          <w:noProof/>
        </w:rPr>
        <w:t xml:space="preserve">программного кода </w:t>
      </w:r>
      <w:r w:rsidR="006E7602" w:rsidRPr="00D154AF">
        <w:rPr>
          <w:noProof/>
        </w:rPr>
        <w:t>встроенного Я</w:t>
      </w:r>
      <w:r w:rsidRPr="00D154AF">
        <w:rPr>
          <w:noProof/>
        </w:rPr>
        <w:t>зыка программирования</w:t>
      </w:r>
      <w:r w:rsidR="00553381" w:rsidRPr="00D154AF">
        <w:rPr>
          <w:noProof/>
        </w:rPr>
        <w:t xml:space="preserve">, в котором можно </w:t>
      </w:r>
      <w:r w:rsidR="0032095A" w:rsidRPr="00D154AF">
        <w:rPr>
          <w:noProof/>
        </w:rPr>
        <w:t>решить</w:t>
      </w:r>
      <w:r w:rsidR="00553381" w:rsidRPr="00D154AF">
        <w:rPr>
          <w:noProof/>
        </w:rPr>
        <w:t xml:space="preserve"> </w:t>
      </w:r>
      <w:r w:rsidR="0032095A" w:rsidRPr="00D154AF">
        <w:rPr>
          <w:noProof/>
        </w:rPr>
        <w:t>с помощью встроенных операторов и функций</w:t>
      </w:r>
      <w:r w:rsidR="00D3410C" w:rsidRPr="00D154AF">
        <w:rPr>
          <w:noProof/>
        </w:rPr>
        <w:t>, например,</w:t>
      </w:r>
      <w:r w:rsidR="0032095A" w:rsidRPr="00D154AF">
        <w:rPr>
          <w:noProof/>
        </w:rPr>
        <w:t xml:space="preserve"> такие задачи, как:</w:t>
      </w:r>
    </w:p>
    <w:p w14:paraId="41B57AE4" w14:textId="1B9AB7B9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расчет математических выражений и уравнений;</w:t>
      </w:r>
    </w:p>
    <w:p w14:paraId="6A385ADC" w14:textId="77777777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реализация простых алгоритмов управления для настройки и отла</w:t>
      </w:r>
      <w:r w:rsidR="00D3410C" w:rsidRPr="00D154AF">
        <w:rPr>
          <w:noProof/>
        </w:rPr>
        <w:t>дки теплогидравлических моделей.</w:t>
      </w:r>
    </w:p>
    <w:p w14:paraId="74090203" w14:textId="77777777" w:rsidR="00D3410C" w:rsidRPr="00D154AF" w:rsidRDefault="00D3410C" w:rsidP="00D3410C">
      <w:pPr>
        <w:rPr>
          <w:noProof/>
        </w:rPr>
      </w:pPr>
      <w:r w:rsidRPr="00D154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D154AF" w:rsidRDefault="002B12EA" w:rsidP="00D3410C">
      <w:pPr>
        <w:rPr>
          <w:noProof/>
        </w:rPr>
      </w:pPr>
      <w:r w:rsidRPr="00D154AF">
        <w:rPr>
          <w:noProof/>
        </w:rPr>
        <w:lastRenderedPageBreak/>
        <w:t>При открытии новой</w:t>
      </w:r>
      <w:r w:rsidR="006E7602" w:rsidRPr="00D154AF">
        <w:rPr>
          <w:noProof/>
        </w:rPr>
        <w:t>,</w:t>
      </w:r>
      <w:r w:rsidRPr="00D154AF">
        <w:rPr>
          <w:noProof/>
        </w:rPr>
        <w:t xml:space="preserve"> либо ранее сохраненной схемы всегда </w:t>
      </w:r>
      <w:r w:rsidR="0032095A" w:rsidRPr="00D154AF">
        <w:rPr>
          <w:noProof/>
        </w:rPr>
        <w:t>активирован</w:t>
      </w:r>
      <w:r w:rsidRPr="00D154AF">
        <w:rPr>
          <w:noProof/>
        </w:rPr>
        <w:t xml:space="preserve"> режим схемы. </w:t>
      </w:r>
      <w:r w:rsidR="00D3410C" w:rsidRPr="00D154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D154AF">
        <w:rPr>
          <w:noProof/>
        </w:rPr>
        <w:t>левой</w:t>
      </w:r>
      <w:r w:rsidR="00D3410C" w:rsidRPr="00D154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D154AF" w:rsidRDefault="002750D1" w:rsidP="00D3410C">
      <w:pPr>
        <w:rPr>
          <w:noProof/>
        </w:rPr>
      </w:pPr>
      <w:r w:rsidRPr="00D154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Нужно выбрать необходимую вкл</w:t>
      </w:r>
      <w:r w:rsidR="00C028DD" w:rsidRPr="00D154AF">
        <w:rPr>
          <w:noProof/>
        </w:rPr>
        <w:t>адку в Палитре.</w:t>
      </w:r>
    </w:p>
    <w:p w14:paraId="091F7799" w14:textId="140EA844" w:rsidR="002750D1" w:rsidRPr="00D154AF" w:rsidRDefault="006E7602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В</w:t>
      </w:r>
      <w:r w:rsidR="002750D1" w:rsidRPr="00D154AF">
        <w:rPr>
          <w:noProof/>
        </w:rPr>
        <w:t xml:space="preserve">ыбрать одиночным </w:t>
      </w:r>
      <w:r w:rsidRPr="00D154AF">
        <w:rPr>
          <w:noProof/>
        </w:rPr>
        <w:t>нажатием</w:t>
      </w:r>
      <w:r w:rsidR="002750D1" w:rsidRPr="00D154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D154AF">
        <w:rPr>
          <w:noProof/>
        </w:rPr>
        <w:t xml:space="preserve"> будет подсвечен </w:t>
      </w:r>
      <w:r w:rsidR="00F270A4" w:rsidRPr="00D154AF">
        <w:rPr>
          <w:noProof/>
        </w:rPr>
        <w:t xml:space="preserve">в </w:t>
      </w:r>
      <w:r w:rsidR="00C028DD" w:rsidRPr="00D154AF">
        <w:rPr>
          <w:noProof/>
        </w:rPr>
        <w:t>П</w:t>
      </w:r>
      <w:r w:rsidR="00F270A4" w:rsidRPr="00D154AF">
        <w:rPr>
          <w:noProof/>
        </w:rPr>
        <w:t>алитре блоков</w:t>
      </w:r>
      <w:r w:rsidR="00C028DD" w:rsidRPr="00D154AF">
        <w:rPr>
          <w:noProof/>
        </w:rPr>
        <w:t>.</w:t>
      </w:r>
    </w:p>
    <w:p w14:paraId="173BE221" w14:textId="40CCE44C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При появлении курсора в </w:t>
      </w:r>
      <w:r w:rsidR="00F270A4" w:rsidRPr="00D154AF">
        <w:rPr>
          <w:noProof/>
        </w:rPr>
        <w:t>пределах формы расчетной схемы, вид курсора измен</w:t>
      </w:r>
      <w:r w:rsidR="0045212B" w:rsidRPr="00D154AF">
        <w:rPr>
          <w:noProof/>
        </w:rPr>
        <w:t xml:space="preserve">ится: появится выбранный блок, а вместо курсора появится </w:t>
      </w:r>
      <w:r w:rsidR="00F270A4" w:rsidRPr="00D154AF">
        <w:rPr>
          <w:noProof/>
        </w:rPr>
        <w:t>крестообразный указатель места установки для этого блока</w:t>
      </w:r>
      <w:r w:rsidR="00C028DD" w:rsidRPr="00D154AF">
        <w:rPr>
          <w:noProof/>
        </w:rPr>
        <w:t>.</w:t>
      </w:r>
      <w:r w:rsidR="003B628C" w:rsidRPr="00D154AF">
        <w:rPr>
          <w:noProof/>
        </w:rPr>
        <w:t xml:space="preserve"> Выбрать место установки блока</w:t>
      </w:r>
      <w:r w:rsidR="00C028DD" w:rsidRPr="00D154AF">
        <w:rPr>
          <w:noProof/>
        </w:rPr>
        <w:t>.</w:t>
      </w:r>
    </w:p>
    <w:p w14:paraId="6F5ED2A5" w14:textId="32A68883" w:rsidR="003B628C" w:rsidRPr="00D154AF" w:rsidRDefault="003B628C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Одиночным </w:t>
      </w:r>
      <w:r w:rsidR="00C028DD" w:rsidRPr="00D154AF">
        <w:rPr>
          <w:noProof/>
        </w:rPr>
        <w:t>нажатием</w:t>
      </w:r>
      <w:r w:rsidRPr="00D154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D154AF" w:rsidRDefault="00A3606D" w:rsidP="00A3606D">
      <w:pPr>
        <w:rPr>
          <w:noProof/>
        </w:rPr>
      </w:pPr>
      <w:r w:rsidRPr="00D154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нажать на панели кнопок кнопку «Свойства»</w:t>
      </w:r>
      <w:r w:rsidR="00BB6A8D" w:rsidRPr="00D154AF">
        <w:rPr>
          <w:noProof/>
        </w:rPr>
        <w:t>.</w:t>
      </w:r>
    </w:p>
    <w:p w14:paraId="7B7BB217" w14:textId="32695529" w:rsidR="00FD1F2D" w:rsidRPr="00D154AF" w:rsidRDefault="00FD1F2D" w:rsidP="00FC0979">
      <w:pPr>
        <w:rPr>
          <w:noProof/>
        </w:rPr>
      </w:pPr>
      <w:r w:rsidRPr="00D154AF">
        <w:rPr>
          <w:noProof/>
        </w:rPr>
        <w:t xml:space="preserve">После этого на экране появится окно (см. </w:t>
      </w:r>
      <w:r w:rsidR="00C028DD" w:rsidRPr="00D154AF">
        <w:rPr>
          <w:noProof/>
        </w:rPr>
        <w:t>р</w:t>
      </w:r>
      <w:r w:rsidRPr="00D154AF">
        <w:rPr>
          <w:noProof/>
        </w:rPr>
        <w:t>исунок</w:t>
      </w:r>
      <w:r w:rsidR="00C028DD" w:rsidRPr="00D154AF">
        <w:rPr>
          <w:noProof/>
        </w:rPr>
        <w:t xml:space="preserve"> В.5</w:t>
      </w:r>
      <w:r w:rsidRPr="00D154AF">
        <w:rPr>
          <w:noProof/>
        </w:rPr>
        <w:t>)</w:t>
      </w:r>
      <w:r w:rsidR="00C028DD" w:rsidRPr="00D154AF">
        <w:rPr>
          <w:noProof/>
        </w:rPr>
        <w:t>.</w:t>
      </w:r>
    </w:p>
    <w:p w14:paraId="0DF4D03A" w14:textId="1270318C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2F0BB44" wp14:editId="0665FA78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D154AF" w:rsidRDefault="00BB6A8D" w:rsidP="00FC0979">
      <w:pPr>
        <w:rPr>
          <w:noProof/>
        </w:rPr>
      </w:pPr>
      <w:r w:rsidRPr="00D154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Свойства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Общие</w:t>
      </w:r>
      <w:r w:rsidRPr="00D154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Порты</w:t>
      </w:r>
      <w:r w:rsidRPr="00D154AF">
        <w:rPr>
          <w:noProof/>
        </w:rPr>
        <w:t xml:space="preserve"> – </w:t>
      </w:r>
      <w:r w:rsidR="006D25FD" w:rsidRPr="00D154AF">
        <w:rPr>
          <w:noProof/>
        </w:rPr>
        <w:t xml:space="preserve">список и </w:t>
      </w:r>
      <w:r w:rsidRPr="00D154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Визуальные слои</w:t>
      </w:r>
      <w:r w:rsidRPr="00D154AF">
        <w:rPr>
          <w:noProof/>
        </w:rPr>
        <w:t xml:space="preserve"> – </w:t>
      </w:r>
      <w:r w:rsidR="00FD1F2D" w:rsidRPr="00D154AF">
        <w:rPr>
          <w:noProof/>
        </w:rPr>
        <w:t>редактор</w:t>
      </w:r>
      <w:r w:rsidRPr="00D154AF">
        <w:rPr>
          <w:noProof/>
        </w:rPr>
        <w:t xml:space="preserve"> расположения блока на одном</w:t>
      </w:r>
      <w:r w:rsidR="00FD1F2D" w:rsidRPr="00D154AF">
        <w:rPr>
          <w:noProof/>
        </w:rPr>
        <w:t xml:space="preserve"> или нескольких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визуальных слоях.</w:t>
      </w:r>
    </w:p>
    <w:p w14:paraId="3326430E" w14:textId="77777777" w:rsidR="008A7E4A" w:rsidRPr="00D154AF" w:rsidRDefault="00FD1F2D" w:rsidP="00FD1F2D">
      <w:pPr>
        <w:rPr>
          <w:noProof/>
        </w:rPr>
      </w:pPr>
      <w:r w:rsidRPr="00D154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D154AF" w:rsidRDefault="008A7E4A" w:rsidP="00857EBD">
      <w:pPr>
        <w:rPr>
          <w:noProof/>
        </w:rPr>
      </w:pPr>
      <w:r w:rsidRPr="00D154AF">
        <w:rPr>
          <w:noProof/>
        </w:rPr>
        <w:t>Примечание: пр</w:t>
      </w:r>
      <w:r w:rsidR="00081A7D" w:rsidRPr="00D154AF">
        <w:rPr>
          <w:noProof/>
        </w:rPr>
        <w:t>и разработке проектов</w:t>
      </w:r>
      <w:r w:rsidRPr="00D154AF">
        <w:rPr>
          <w:noProof/>
        </w:rPr>
        <w:t>, особенно скриптов,</w:t>
      </w:r>
      <w:r w:rsidR="00081A7D" w:rsidRPr="00D154AF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 w:rsidRPr="00D154AF">
        <w:rPr>
          <w:noProof/>
        </w:rPr>
        <w:t xml:space="preserve"> свойств</w:t>
      </w:r>
      <w:r w:rsidR="00081A7D" w:rsidRPr="00D154AF">
        <w:rPr>
          <w:noProof/>
        </w:rPr>
        <w:t>. Для этого бывает удобно отобразить колонку «Имя» в редакторе свойств блоков</w:t>
      </w:r>
      <w:r w:rsidR="00C53D42" w:rsidRPr="00D154AF">
        <w:rPr>
          <w:noProof/>
        </w:rPr>
        <w:t>, скрытую по умолчанию</w:t>
      </w:r>
      <w:r w:rsidR="00081A7D" w:rsidRPr="00D154AF">
        <w:rPr>
          <w:noProof/>
        </w:rPr>
        <w:t xml:space="preserve">. Это можно сделать через </w:t>
      </w:r>
      <w:r w:rsidR="00631B89" w:rsidRPr="00D154AF">
        <w:rPr>
          <w:noProof/>
        </w:rPr>
        <w:t xml:space="preserve">пункт </w:t>
      </w:r>
      <w:r w:rsidR="00081A7D" w:rsidRPr="00D154AF">
        <w:rPr>
          <w:noProof/>
        </w:rPr>
        <w:t>меню «</w:t>
      </w:r>
      <w:r w:rsidR="00081A7D" w:rsidRPr="00D154AF">
        <w:rPr>
          <w:b/>
          <w:noProof/>
        </w:rPr>
        <w:t>Вид → Показать поле «Имя» в редакторе свойств блока</w:t>
      </w:r>
      <w:r w:rsidR="00081A7D" w:rsidRPr="00D154AF">
        <w:rPr>
          <w:noProof/>
        </w:rPr>
        <w:t>».</w:t>
      </w:r>
    </w:p>
    <w:p w14:paraId="65FA4130" w14:textId="77777777" w:rsidR="00722F4A" w:rsidRPr="00D154AF" w:rsidRDefault="00722F4A" w:rsidP="00737819">
      <w:pPr>
        <w:rPr>
          <w:noProof/>
        </w:rPr>
      </w:pPr>
    </w:p>
    <w:p w14:paraId="4CA3ABB9" w14:textId="6FD55DF6" w:rsidR="00D646B2" w:rsidRPr="00D154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D154AF">
        <w:rPr>
          <w:noProof/>
          <w:lang w:val="ru-RU"/>
        </w:rPr>
        <w:lastRenderedPageBreak/>
        <w:t>Создание</w:t>
      </w:r>
      <w:r w:rsidR="00242663" w:rsidRPr="00D154AF">
        <w:rPr>
          <w:noProof/>
          <w:lang w:val="ru-RU"/>
        </w:rPr>
        <w:t xml:space="preserve"> схемы авт</w:t>
      </w:r>
      <w:r w:rsidR="00035D4E" w:rsidRPr="00D154AF">
        <w:rPr>
          <w:noProof/>
          <w:lang w:val="ru-RU"/>
        </w:rPr>
        <w:t>оматики с</w:t>
      </w:r>
      <w:r w:rsidR="00C86C42" w:rsidRPr="00D154AF">
        <w:rPr>
          <w:noProof/>
          <w:lang w:val="ru-RU"/>
        </w:rPr>
        <w:t xml:space="preserve"> </w:t>
      </w:r>
      <w:r w:rsidR="005C661A" w:rsidRPr="00D154AF">
        <w:rPr>
          <w:noProof/>
          <w:lang w:val="ru-RU"/>
        </w:rPr>
        <w:t xml:space="preserve">базой </w:t>
      </w:r>
      <w:r w:rsidR="00264FB9" w:rsidRPr="00D154AF">
        <w:rPr>
          <w:noProof/>
          <w:lang w:val="ru-RU"/>
        </w:rPr>
        <w:t xml:space="preserve">сигналов </w:t>
      </w:r>
      <w:r w:rsidR="002006E3" w:rsidRPr="00D154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D154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D154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создания схемы автоматики </w:t>
      </w:r>
      <w:r w:rsidR="00687CFC" w:rsidRPr="00D154AF">
        <w:rPr>
          <w:noProof/>
        </w:rPr>
        <w:t xml:space="preserve">в </w:t>
      </w:r>
      <w:r w:rsidR="00EB6738" w:rsidRPr="00D154AF">
        <w:rPr>
          <w:noProof/>
        </w:rPr>
        <w:t>SimInTech</w:t>
      </w:r>
      <w:r w:rsidR="00667008" w:rsidRPr="00D154AF">
        <w:rPr>
          <w:noProof/>
        </w:rPr>
        <w:t xml:space="preserve"> </w:t>
      </w:r>
      <w:r w:rsidR="00916716" w:rsidRPr="00D154AF">
        <w:rPr>
          <w:noProof/>
        </w:rPr>
        <w:t xml:space="preserve">надо </w:t>
      </w:r>
      <w:r w:rsidRPr="00D154AF">
        <w:rPr>
          <w:noProof/>
        </w:rPr>
        <w:t>выполнит</w:t>
      </w:r>
      <w:r w:rsidR="00916716" w:rsidRPr="00D154AF">
        <w:rPr>
          <w:noProof/>
        </w:rPr>
        <w:t>ь</w:t>
      </w:r>
      <w:r w:rsidRPr="00D154AF">
        <w:rPr>
          <w:noProof/>
        </w:rPr>
        <w:t xml:space="preserve"> следующие действия:</w:t>
      </w:r>
    </w:p>
    <w:p w14:paraId="4F126650" w14:textId="77777777" w:rsidR="003A2AEE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9B3117" w:rsidRPr="00D154AF">
        <w:rPr>
          <w:noProof/>
        </w:rPr>
        <w:t>;</w:t>
      </w:r>
    </w:p>
    <w:p w14:paraId="0FEBF4A4" w14:textId="0F7D47BA" w:rsidR="005C661A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выпадающем меню выбрать пункт </w:t>
      </w:r>
      <w:r w:rsidRPr="00D154AF">
        <w:rPr>
          <w:rStyle w:val="aa"/>
          <w:b w:val="0"/>
          <w:bCs w:val="0"/>
          <w:noProof/>
        </w:rPr>
        <w:t>«</w:t>
      </w:r>
      <w:r w:rsidRPr="00D154AF">
        <w:rPr>
          <w:rStyle w:val="aa"/>
          <w:bCs w:val="0"/>
          <w:noProof/>
        </w:rPr>
        <w:t>Схема автоматики</w:t>
      </w:r>
      <w:r w:rsidRPr="00D154AF">
        <w:rPr>
          <w:rStyle w:val="aa"/>
          <w:b w:val="0"/>
          <w:bCs w:val="0"/>
          <w:noProof/>
        </w:rPr>
        <w:t>»</w:t>
      </w:r>
      <w:r w:rsidR="00916630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3A2AEE" w:rsidRPr="00D154AF">
        <w:rPr>
          <w:noProof/>
        </w:rPr>
        <w:instrText xml:space="preserve"> REF _Ref255851490 \h </w:instrText>
      </w:r>
      <w:r w:rsidR="009B3117" w:rsidRPr="00D154AF">
        <w:rPr>
          <w:noProof/>
        </w:rPr>
        <w:instrText xml:space="preserve"> \* MERGEFORMAT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</w:t>
      </w:r>
      <w:r w:rsidR="00EC1144" w:rsidRPr="00D154AF">
        <w:rPr>
          <w:noProof/>
        </w:rPr>
        <w:fldChar w:fldCharType="end"/>
      </w:r>
      <w:r w:rsidR="00044033" w:rsidRPr="00D154AF">
        <w:rPr>
          <w:noProof/>
        </w:rPr>
        <w:t>, второй вариант справа</w:t>
      </w:r>
      <w:r w:rsidRPr="00D154AF">
        <w:rPr>
          <w:noProof/>
        </w:rPr>
        <w:t>)</w:t>
      </w:r>
      <w:r w:rsidR="000D0BF3" w:rsidRPr="00D154AF">
        <w:rPr>
          <w:noProof/>
        </w:rPr>
        <w:t>.</w:t>
      </w:r>
    </w:p>
    <w:p w14:paraId="6A14E86E" w14:textId="738FA185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8345F7E" wp14:editId="11468DE3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382387FF" w:rsidR="00717F7C" w:rsidRPr="00D154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</w:t>
      </w:r>
      <w:r w:rsidR="00CC5A86" w:rsidRPr="00D154AF">
        <w:rPr>
          <w:noProof/>
        </w:rPr>
        <w:fldChar w:fldCharType="end"/>
      </w:r>
      <w:bookmarkEnd w:id="3"/>
      <w:r w:rsidRPr="00D154AF">
        <w:rPr>
          <w:noProof/>
        </w:rPr>
        <w:t xml:space="preserve">. </w:t>
      </w:r>
      <w:bookmarkStart w:id="7" w:name="_Ref443579285"/>
      <w:r w:rsidRPr="00D154AF">
        <w:rPr>
          <w:noProof/>
        </w:rPr>
        <w:t>Меню создания нового проекта</w:t>
      </w:r>
      <w:bookmarkEnd w:id="4"/>
      <w:bookmarkEnd w:id="7"/>
      <w:r w:rsidR="00044033" w:rsidRPr="00D154AF">
        <w:rPr>
          <w:noProof/>
        </w:rPr>
        <w:t xml:space="preserve"> (два варианта)</w:t>
      </w:r>
      <w:bookmarkEnd w:id="5"/>
      <w:bookmarkEnd w:id="6"/>
    </w:p>
    <w:p w14:paraId="00726FAC" w14:textId="720239BE" w:rsidR="00916630" w:rsidRPr="00D154AF" w:rsidRDefault="005C661A" w:rsidP="00E934F0">
      <w:pPr>
        <w:rPr>
          <w:noProof/>
        </w:rPr>
      </w:pPr>
      <w:r w:rsidRPr="00D154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D154AF">
        <w:rPr>
          <w:noProof/>
        </w:rPr>
        <w:t xml:space="preserve"> </w:t>
      </w:r>
      <w:r w:rsidRPr="00D154AF">
        <w:rPr>
          <w:noProof/>
        </w:rPr>
        <w:t xml:space="preserve">структурной схемы системы </w:t>
      </w:r>
      <w:r w:rsidR="00732B34" w:rsidRPr="00D154AF">
        <w:rPr>
          <w:noProof/>
        </w:rPr>
        <w:t>автоматики (с</w:t>
      </w:r>
      <w:r w:rsidRPr="00D154AF">
        <w:rPr>
          <w:noProof/>
        </w:rPr>
        <w:t>м.</w:t>
      </w:r>
      <w:r w:rsidR="00FD5D14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FD5D14" w:rsidRPr="00D154AF">
        <w:rPr>
          <w:noProof/>
        </w:rPr>
        <w:instrText xml:space="preserve"> REF _Ref255851940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32B34" w:rsidRPr="00D154AF">
        <w:rPr>
          <w:noProof/>
        </w:rPr>
        <w:t>.</w:t>
      </w:r>
    </w:p>
    <w:p w14:paraId="239BF6B2" w14:textId="6F7BEE50" w:rsidR="005C661A" w:rsidRPr="00D154AF" w:rsidRDefault="00916630" w:rsidP="00E934F0">
      <w:pPr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>: выбор вариантов новых проектов зависит от комплектации установленного ПО SimInTech. Пользователь может разработать свои «шаблоны» новых проектов, и при размещении в директории C:\SimInTech\bin\Template они станут доступны к выбору через Главное меню.</w:t>
      </w:r>
    </w:p>
    <w:p w14:paraId="3153CBC7" w14:textId="7192F58D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E31158" wp14:editId="5ABDEB18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1694004F" w:rsidR="00717F7C" w:rsidRPr="00D154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2</w:t>
      </w:r>
      <w:r w:rsidR="00CC5A86" w:rsidRPr="00D154AF">
        <w:rPr>
          <w:noProof/>
        </w:rPr>
        <w:fldChar w:fldCharType="end"/>
      </w:r>
      <w:bookmarkEnd w:id="8"/>
      <w:r w:rsidRPr="00D154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D154AF">
        <w:rPr>
          <w:noProof/>
        </w:rPr>
        <w:t xml:space="preserve"> (для примера, </w:t>
      </w:r>
      <w:r w:rsidR="00916630" w:rsidRPr="00D154AF">
        <w:rPr>
          <w:noProof/>
        </w:rPr>
        <w:t>«</w:t>
      </w:r>
      <w:r w:rsidR="006B3260" w:rsidRPr="00D154AF">
        <w:rPr>
          <w:b/>
          <w:noProof/>
        </w:rPr>
        <w:t>Схема автоматики 1</w:t>
      </w:r>
      <w:r w:rsidR="00916630" w:rsidRPr="00D154AF">
        <w:rPr>
          <w:b/>
          <w:noProof/>
        </w:rPr>
        <w:t>.prt</w:t>
      </w:r>
      <w:r w:rsidR="00916630" w:rsidRPr="00D154AF">
        <w:rPr>
          <w:noProof/>
        </w:rPr>
        <w:t>»</w:t>
      </w:r>
      <w:r w:rsidR="006B3260" w:rsidRPr="00D154AF">
        <w:rPr>
          <w:noProof/>
        </w:rPr>
        <w:t>)</w:t>
      </w:r>
      <w:r w:rsidRPr="00D154AF">
        <w:rPr>
          <w:noProof/>
        </w:rPr>
        <w:t xml:space="preserve">. </w:t>
      </w:r>
      <w:r w:rsidR="00A3606D" w:rsidRPr="00D154AF">
        <w:rPr>
          <w:noProof/>
        </w:rPr>
        <w:t>Чтобы это сделать,</w:t>
      </w:r>
      <w:r w:rsidRPr="00D154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noProof/>
        </w:rPr>
        <w:t xml:space="preserve"> </w:t>
      </w:r>
      <w:r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Файл</w:t>
      </w:r>
      <w:r w:rsidR="008035AC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A51119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383E05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43C4" w:rsidRPr="00D154AF">
        <w:rPr>
          <w:rStyle w:val="aa"/>
          <w:b w:val="0"/>
          <w:noProof/>
        </w:rPr>
        <w:t>.</w:t>
      </w:r>
    </w:p>
    <w:p w14:paraId="040F031F" w14:textId="0CC846B1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Используя стандартный диалог сохранения файла, выбрать нов</w:t>
      </w:r>
      <w:r w:rsidR="00916630" w:rsidRPr="00D154AF">
        <w:rPr>
          <w:noProof/>
        </w:rPr>
        <w:t xml:space="preserve">ый каталог и </w:t>
      </w:r>
      <w:r w:rsidRPr="00D154AF">
        <w:rPr>
          <w:noProof/>
        </w:rPr>
        <w:t xml:space="preserve">имя </w:t>
      </w:r>
      <w:r w:rsidR="00916630" w:rsidRPr="00D154AF">
        <w:rPr>
          <w:noProof/>
        </w:rPr>
        <w:t>файла</w:t>
      </w:r>
      <w:r w:rsidRPr="00D154AF">
        <w:rPr>
          <w:noProof/>
        </w:rPr>
        <w:t xml:space="preserve">. </w:t>
      </w:r>
      <w:r w:rsidR="007D2702" w:rsidRPr="00D154AF">
        <w:rPr>
          <w:noProof/>
        </w:rPr>
        <w:t>В данном и послед</w:t>
      </w:r>
      <w:r w:rsidR="007E08A4" w:rsidRPr="00D154AF">
        <w:rPr>
          <w:noProof/>
        </w:rPr>
        <w:t>ующих упражнениях сохраним файл</w:t>
      </w:r>
      <w:r w:rsidR="00916630" w:rsidRPr="00D154AF">
        <w:rPr>
          <w:noProof/>
        </w:rPr>
        <w:t xml:space="preserve"> как</w:t>
      </w:r>
      <w:r w:rsidR="005B01E3" w:rsidRPr="00D154AF">
        <w:rPr>
          <w:noProof/>
        </w:rPr>
        <w:t xml:space="preserve">: </w:t>
      </w:r>
      <w:r w:rsidR="00AF7F7D" w:rsidRPr="00D154AF">
        <w:rPr>
          <w:rStyle w:val="aa"/>
          <w:noProof/>
        </w:rPr>
        <w:t>«C:</w:t>
      </w:r>
      <w:r w:rsidR="006B3260" w:rsidRPr="00D154AF">
        <w:rPr>
          <w:rStyle w:val="aa"/>
          <w:noProof/>
        </w:rPr>
        <w:t>\SimInTech\Projects\Схема автоматики 1.prt</w:t>
      </w:r>
      <w:r w:rsidR="00AF7F7D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D2702" w:rsidRPr="00D154AF">
        <w:rPr>
          <w:noProof/>
        </w:rPr>
        <w:t xml:space="preserve"> </w:t>
      </w:r>
    </w:p>
    <w:p w14:paraId="4EF76758" w14:textId="73AE434A" w:rsidR="005C661A" w:rsidRPr="00D154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D154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D154AF" w:rsidRDefault="005C661A" w:rsidP="008035AC">
      <w:pPr>
        <w:rPr>
          <w:noProof/>
        </w:rPr>
      </w:pPr>
      <w:r w:rsidRPr="00D154AF">
        <w:rPr>
          <w:noProof/>
        </w:rPr>
        <w:t xml:space="preserve">По умолчанию </w:t>
      </w:r>
      <w:r w:rsidR="00FA23E5" w:rsidRPr="00D154AF">
        <w:rPr>
          <w:noProof/>
        </w:rPr>
        <w:t xml:space="preserve">расчетные </w:t>
      </w:r>
      <w:r w:rsidRPr="00D154AF">
        <w:rPr>
          <w:noProof/>
        </w:rPr>
        <w:t>схемы математических моделей предназначены для автономно</w:t>
      </w:r>
      <w:r w:rsidR="00640061" w:rsidRPr="00D154AF">
        <w:rPr>
          <w:noProof/>
        </w:rPr>
        <w:t>го локального моделирования</w:t>
      </w:r>
      <w:r w:rsidR="007D2702" w:rsidRPr="00D154AF">
        <w:rPr>
          <w:noProof/>
        </w:rPr>
        <w:t xml:space="preserve">, </w:t>
      </w:r>
      <w:r w:rsidR="00185E00" w:rsidRPr="00D154AF">
        <w:rPr>
          <w:noProof/>
        </w:rPr>
        <w:t>поэтому подключение</w:t>
      </w:r>
      <w:r w:rsidR="007D2702" w:rsidRPr="00D154AF">
        <w:rPr>
          <w:noProof/>
        </w:rPr>
        <w:t xml:space="preserve"> к какому-либо файлу базы данных </w:t>
      </w:r>
      <w:r w:rsidR="00E81A07" w:rsidRPr="00D154AF">
        <w:rPr>
          <w:noProof/>
        </w:rPr>
        <w:t>отсутствует</w:t>
      </w:r>
      <w:r w:rsidR="00FA23E5" w:rsidRPr="00D154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 w:rsidRPr="00D154AF">
        <w:rPr>
          <w:noProof/>
        </w:rPr>
        <w:t xml:space="preserve"> в пункте Главного меню </w:t>
      </w:r>
      <w:r w:rsidR="007643C4" w:rsidRPr="00D154AF">
        <w:rPr>
          <w:rStyle w:val="aa"/>
          <w:b w:val="0"/>
          <w:noProof/>
        </w:rPr>
        <w:t>«</w:t>
      </w:r>
      <w:r w:rsidR="007643C4" w:rsidRPr="00D154AF">
        <w:rPr>
          <w:rStyle w:val="aa"/>
          <w:noProof/>
        </w:rPr>
        <w:t>Сервис → Сигналы...</w:t>
      </w:r>
      <w:r w:rsidR="007643C4" w:rsidRPr="00D154AF">
        <w:rPr>
          <w:rStyle w:val="aa"/>
          <w:b w:val="0"/>
          <w:noProof/>
        </w:rPr>
        <w:t>»</w:t>
      </w:r>
      <w:r w:rsidR="00FA23E5" w:rsidRPr="00D154AF">
        <w:rPr>
          <w:noProof/>
        </w:rPr>
        <w:t>)</w:t>
      </w:r>
      <w:r w:rsidR="00E81A07" w:rsidRPr="00D154AF">
        <w:rPr>
          <w:noProof/>
        </w:rPr>
        <w:t>.</w:t>
      </w:r>
      <w:r w:rsidRPr="00D154AF">
        <w:rPr>
          <w:noProof/>
        </w:rPr>
        <w:t xml:space="preserve"> Однако к любой схеме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подключить базу данных сигналов для </w:t>
      </w:r>
      <w:r w:rsidR="002112DA" w:rsidRPr="00D154AF">
        <w:rPr>
          <w:noProof/>
        </w:rPr>
        <w:t>структур</w:t>
      </w:r>
      <w:r w:rsidR="00193AB2" w:rsidRPr="00D154AF">
        <w:rPr>
          <w:noProof/>
        </w:rPr>
        <w:t>ного</w:t>
      </w:r>
      <w:r w:rsidR="002112DA" w:rsidRPr="00D154AF">
        <w:rPr>
          <w:noProof/>
        </w:rPr>
        <w:t xml:space="preserve"> хранения глобальных констант и переменных, а также для </w:t>
      </w:r>
      <w:r w:rsidRPr="00D154AF">
        <w:rPr>
          <w:noProof/>
        </w:rPr>
        <w:t xml:space="preserve">организации взаимодействия </w:t>
      </w:r>
      <w:r w:rsidR="00DE68B9" w:rsidRPr="00D154AF">
        <w:rPr>
          <w:noProof/>
        </w:rPr>
        <w:t xml:space="preserve">как между расчетными </w:t>
      </w:r>
      <w:r w:rsidR="00DE68B9" w:rsidRPr="00D154AF">
        <w:rPr>
          <w:noProof/>
        </w:rPr>
        <w:lastRenderedPageBreak/>
        <w:t>схемами</w:t>
      </w:r>
      <w:r w:rsidR="00FD029D" w:rsidRPr="00D154AF">
        <w:rPr>
          <w:noProof/>
        </w:rPr>
        <w:t xml:space="preserve">, так и </w:t>
      </w:r>
      <w:r w:rsidRPr="00D154AF">
        <w:rPr>
          <w:noProof/>
        </w:rPr>
        <w:t>с</w:t>
      </w:r>
      <w:r w:rsidR="00FD029D" w:rsidRPr="00D154AF">
        <w:rPr>
          <w:noProof/>
        </w:rPr>
        <w:t>о</w:t>
      </w:r>
      <w:r w:rsidRPr="00D154AF">
        <w:rPr>
          <w:noProof/>
        </w:rPr>
        <w:t xml:space="preserve"> </w:t>
      </w:r>
      <w:r w:rsidR="00FD029D" w:rsidRPr="00D154AF">
        <w:rPr>
          <w:noProof/>
        </w:rPr>
        <w:t xml:space="preserve">сторонними расчетными </w:t>
      </w:r>
      <w:r w:rsidRPr="00D154AF">
        <w:rPr>
          <w:noProof/>
        </w:rPr>
        <w:t>программами</w:t>
      </w:r>
      <w:r w:rsidR="00FD029D" w:rsidRPr="00D154AF">
        <w:rPr>
          <w:noProof/>
        </w:rPr>
        <w:t xml:space="preserve">. </w:t>
      </w:r>
      <w:r w:rsidR="00C76309" w:rsidRPr="00D154AF">
        <w:rPr>
          <w:noProof/>
        </w:rPr>
        <w:t>Общая</w:t>
      </w:r>
      <w:r w:rsidR="002112DA" w:rsidRPr="00D154AF">
        <w:rPr>
          <w:noProof/>
        </w:rPr>
        <w:t xml:space="preserve"> </w:t>
      </w:r>
      <w:r w:rsidR="00193AB2" w:rsidRPr="00D154AF">
        <w:rPr>
          <w:noProof/>
        </w:rPr>
        <w:t xml:space="preserve">для нескольких проектов </w:t>
      </w:r>
      <w:r w:rsidR="002112DA" w:rsidRPr="00D154AF">
        <w:rPr>
          <w:noProof/>
        </w:rPr>
        <w:t>база сигналов</w:t>
      </w:r>
      <w:r w:rsidR="00FD029D" w:rsidRPr="00D154AF">
        <w:rPr>
          <w:noProof/>
        </w:rPr>
        <w:t xml:space="preserve"> позволяет </w:t>
      </w:r>
      <w:r w:rsidR="00C76309" w:rsidRPr="00D154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организовать передачу значений сигналов между различными решателями</w:t>
      </w:r>
      <w:r w:rsidR="002112DA" w:rsidRPr="00D154AF">
        <w:rPr>
          <w:noProof/>
        </w:rPr>
        <w:t xml:space="preserve"> и расчетными схемами</w:t>
      </w:r>
      <w:r w:rsidRPr="00D154AF">
        <w:rPr>
          <w:noProof/>
        </w:rPr>
        <w:t>;</w:t>
      </w:r>
    </w:p>
    <w:p w14:paraId="623A4DF1" w14:textId="326383FF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организовать хранение </w:t>
      </w:r>
      <w:r w:rsidR="002112DA" w:rsidRPr="00D154AF">
        <w:rPr>
          <w:noProof/>
        </w:rPr>
        <w:t xml:space="preserve">общих </w:t>
      </w:r>
      <w:r w:rsidRPr="00D154AF">
        <w:rPr>
          <w:noProof/>
        </w:rPr>
        <w:t>констант для нескольких расчетных схем</w:t>
      </w:r>
      <w:r w:rsidR="002112DA" w:rsidRPr="00D154AF">
        <w:rPr>
          <w:noProof/>
        </w:rPr>
        <w:t>,</w:t>
      </w:r>
      <w:r w:rsidR="00E12ABC" w:rsidRPr="00D154AF">
        <w:rPr>
          <w:noProof/>
        </w:rPr>
        <w:t xml:space="preserve"> с возможностью оперативного доступа к их </w:t>
      </w:r>
      <w:r w:rsidR="002112DA" w:rsidRPr="00D154AF">
        <w:rPr>
          <w:noProof/>
        </w:rPr>
        <w:t xml:space="preserve">просмотру и </w:t>
      </w:r>
      <w:r w:rsidR="00E12ABC" w:rsidRPr="00D154AF">
        <w:rPr>
          <w:noProof/>
        </w:rPr>
        <w:t>изменению в процессе отладки</w:t>
      </w:r>
      <w:r w:rsidR="002112DA" w:rsidRPr="00D154AF">
        <w:rPr>
          <w:noProof/>
        </w:rPr>
        <w:t xml:space="preserve"> модели</w:t>
      </w:r>
      <w:r w:rsidRPr="00D154AF">
        <w:rPr>
          <w:noProof/>
        </w:rPr>
        <w:t>;</w:t>
      </w:r>
    </w:p>
    <w:p w14:paraId="7E891548" w14:textId="53F98797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отслеживать изменение </w:t>
      </w:r>
      <w:r w:rsidR="00C450C8" w:rsidRPr="00D154AF">
        <w:rPr>
          <w:noProof/>
        </w:rPr>
        <w:t>значений сигналов в процессе расчета</w:t>
      </w:r>
      <w:r w:rsidRPr="00D154AF">
        <w:rPr>
          <w:noProof/>
        </w:rPr>
        <w:t>;</w:t>
      </w:r>
    </w:p>
    <w:p w14:paraId="301625E4" w14:textId="50B5D62F" w:rsidR="00595E42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реализовать</w:t>
      </w:r>
      <w:r w:rsidR="00FD029D" w:rsidRPr="00D154AF">
        <w:rPr>
          <w:noProof/>
        </w:rPr>
        <w:t xml:space="preserve"> векторную обработку сигналов</w:t>
      </w:r>
      <w:r w:rsidR="00E12ABC" w:rsidRPr="00D154AF">
        <w:rPr>
          <w:noProof/>
        </w:rPr>
        <w:t>.</w:t>
      </w:r>
    </w:p>
    <w:p w14:paraId="2D777584" w14:textId="77777777" w:rsidR="00561496" w:rsidRPr="00D154AF" w:rsidRDefault="00EC7C2A" w:rsidP="004A6755">
      <w:pPr>
        <w:pStyle w:val="ad"/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 xml:space="preserve">: для дальнейшей работы требуется перевести </w:t>
      </w:r>
      <w:r w:rsidR="00E81A07" w:rsidRPr="00D154AF">
        <w:rPr>
          <w:noProof/>
        </w:rPr>
        <w:t>среду</w:t>
      </w:r>
      <w:r w:rsidRPr="00D154AF">
        <w:rPr>
          <w:noProof/>
        </w:rPr>
        <w:t xml:space="preserve"> </w:t>
      </w:r>
      <w:r w:rsidR="00EB6738" w:rsidRPr="00D154AF">
        <w:rPr>
          <w:noProof/>
        </w:rPr>
        <w:t>SimInTech</w:t>
      </w:r>
      <w:r w:rsidR="00FD029D" w:rsidRPr="00D154AF">
        <w:rPr>
          <w:noProof/>
        </w:rPr>
        <w:t xml:space="preserve"> в режим разработчика. </w:t>
      </w:r>
      <w:r w:rsidR="00561496" w:rsidRPr="00D154AF">
        <w:rPr>
          <w:noProof/>
        </w:rPr>
        <w:t>Активировать данный режим можно двумя способами:</w:t>
      </w:r>
    </w:p>
    <w:p w14:paraId="53CE7D83" w14:textId="34F59123" w:rsidR="00EC7C2A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FD029D" w:rsidRPr="00D154AF">
        <w:rPr>
          <w:noProof/>
        </w:rPr>
        <w:t xml:space="preserve"> меню основного окна выбрать </w:t>
      </w:r>
      <w:r w:rsidR="00765AC3" w:rsidRPr="00D154AF">
        <w:rPr>
          <w:noProof/>
        </w:rPr>
        <w:t>пункт</w:t>
      </w:r>
      <w:r w:rsidR="00FD029D" w:rsidRPr="00D154AF">
        <w:rPr>
          <w:noProof/>
        </w:rPr>
        <w:t xml:space="preserve"> «</w:t>
      </w:r>
      <w:r w:rsidR="00FD029D" w:rsidRPr="00D154AF">
        <w:rPr>
          <w:b/>
          <w:noProof/>
        </w:rPr>
        <w:t>Вид</w:t>
      </w:r>
      <w:r w:rsidR="00765AC3" w:rsidRPr="00D154AF">
        <w:rPr>
          <w:noProof/>
        </w:rPr>
        <w:t xml:space="preserve"> </w:t>
      </w:r>
      <w:r w:rsidR="00765AC3" w:rsidRPr="00D154AF">
        <w:rPr>
          <w:rStyle w:val="aa"/>
          <w:noProof/>
        </w:rPr>
        <w:t xml:space="preserve">→ </w:t>
      </w:r>
      <w:r w:rsidR="00FD029D" w:rsidRPr="00D154AF">
        <w:rPr>
          <w:b/>
          <w:noProof/>
        </w:rPr>
        <w:t>Режим разработчика</w:t>
      </w:r>
      <w:r w:rsidR="007B08C9" w:rsidRPr="00D154AF">
        <w:rPr>
          <w:noProof/>
        </w:rPr>
        <w:t>» (</w:t>
      </w:r>
      <w:r w:rsidR="007B08C9" w:rsidRPr="00D154AF">
        <w:rPr>
          <w:noProof/>
        </w:rPr>
        <w:fldChar w:fldCharType="begin"/>
      </w:r>
      <w:r w:rsidR="007B08C9" w:rsidRPr="00D154AF">
        <w:rPr>
          <w:noProof/>
        </w:rPr>
        <w:instrText xml:space="preserve"> REF _Ref444864517 \h </w:instrText>
      </w:r>
      <w:r w:rsidR="007B08C9" w:rsidRPr="00D154AF">
        <w:rPr>
          <w:noProof/>
        </w:rPr>
      </w:r>
      <w:r w:rsidR="007B08C9" w:rsidRPr="00D154AF">
        <w:rPr>
          <w:noProof/>
        </w:rPr>
        <w:fldChar w:fldCharType="separate"/>
      </w:r>
      <w:r w:rsidR="00DE2FF2" w:rsidRPr="00D154AF">
        <w:rPr>
          <w:noProof/>
        </w:rPr>
        <w:t>Рисунок 3</w:t>
      </w:r>
      <w:r w:rsidR="007B08C9" w:rsidRPr="00D154AF">
        <w:rPr>
          <w:noProof/>
        </w:rPr>
        <w:fldChar w:fldCharType="end"/>
      </w:r>
      <w:r w:rsidR="00FD029D" w:rsidRPr="00D154AF">
        <w:rPr>
          <w:noProof/>
        </w:rPr>
        <w:t>).</w:t>
      </w:r>
    </w:p>
    <w:p w14:paraId="33B1FB95" w14:textId="4EBC77FB" w:rsidR="00EC7C2A" w:rsidRPr="00D154AF" w:rsidRDefault="00765AC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F53A8F5" wp14:editId="42F0E94F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760A7908" w:rsidR="00EE59C3" w:rsidRPr="00D154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3</w:t>
      </w:r>
      <w:r w:rsidR="00CC5A86" w:rsidRPr="00D154AF">
        <w:rPr>
          <w:noProof/>
        </w:rPr>
        <w:fldChar w:fldCharType="end"/>
      </w:r>
      <w:bookmarkEnd w:id="13"/>
      <w:r w:rsidRPr="00D154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меню основного окна выбрать </w:t>
      </w:r>
      <w:r w:rsidR="00EE59C3" w:rsidRPr="00D154AF">
        <w:rPr>
          <w:noProof/>
        </w:rPr>
        <w:t>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="00EE59C3" w:rsidRPr="00D154AF">
        <w:rPr>
          <w:b/>
          <w:noProof/>
        </w:rPr>
        <w:t xml:space="preserve"> → </w:t>
      </w:r>
      <w:r w:rsidRPr="00D154AF">
        <w:rPr>
          <w:b/>
          <w:noProof/>
        </w:rPr>
        <w:t>Параметры</w:t>
      </w:r>
      <w:r w:rsidR="007B08C9" w:rsidRPr="00D154AF">
        <w:rPr>
          <w:b/>
          <w:noProof/>
        </w:rPr>
        <w:t>…</w:t>
      </w:r>
      <w:r w:rsidRPr="00D154AF">
        <w:rPr>
          <w:noProof/>
        </w:rPr>
        <w:t xml:space="preserve">», после чего появится диалоговое окно, где </w:t>
      </w:r>
      <w:r w:rsidR="00EE59C3" w:rsidRPr="00D154AF">
        <w:rPr>
          <w:noProof/>
        </w:rPr>
        <w:t xml:space="preserve">во </w:t>
      </w:r>
      <w:r w:rsidRPr="00D154AF">
        <w:rPr>
          <w:noProof/>
        </w:rPr>
        <w:t>вкладке «</w:t>
      </w:r>
      <w:r w:rsidRPr="00D154AF">
        <w:rPr>
          <w:b/>
          <w:noProof/>
        </w:rPr>
        <w:t>Вид</w:t>
      </w:r>
      <w:r w:rsidRPr="00D154AF">
        <w:rPr>
          <w:noProof/>
        </w:rPr>
        <w:t xml:space="preserve">» </w:t>
      </w:r>
      <w:r w:rsidR="00EE59C3" w:rsidRPr="00D154AF">
        <w:rPr>
          <w:noProof/>
        </w:rPr>
        <w:t xml:space="preserve">следует </w:t>
      </w:r>
      <w:r w:rsidRPr="00D154AF">
        <w:rPr>
          <w:noProof/>
        </w:rPr>
        <w:t xml:space="preserve">активировать </w:t>
      </w:r>
      <w:r w:rsidR="000441D8" w:rsidRPr="00D154AF">
        <w:rPr>
          <w:noProof/>
        </w:rPr>
        <w:t xml:space="preserve">первый </w:t>
      </w:r>
      <w:r w:rsidRPr="00D154AF">
        <w:rPr>
          <w:noProof/>
        </w:rPr>
        <w:t>пункт «</w:t>
      </w:r>
      <w:r w:rsidRPr="00D154AF">
        <w:rPr>
          <w:b/>
          <w:noProof/>
        </w:rPr>
        <w:t>Режим разработчика</w:t>
      </w:r>
      <w:r w:rsidRPr="00D154AF">
        <w:rPr>
          <w:noProof/>
        </w:rPr>
        <w:t>»</w:t>
      </w:r>
      <w:r w:rsidR="007B08C9" w:rsidRPr="00D154AF">
        <w:rPr>
          <w:noProof/>
        </w:rPr>
        <w:t>.</w:t>
      </w:r>
      <w:r w:rsidR="000441D8" w:rsidRPr="00D154AF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SimInTech в целом, для всех проектов.</w:t>
      </w:r>
    </w:p>
    <w:p w14:paraId="7135ED74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На схемном окне нажать кнопку </w:t>
      </w:r>
      <w:r w:rsidRPr="00D154AF">
        <w:rPr>
          <w:rStyle w:val="aa"/>
          <w:noProof/>
        </w:rPr>
        <w:t>«Параметры расчета»</w:t>
      </w:r>
      <w:r w:rsidRPr="00D154AF">
        <w:rPr>
          <w:noProof/>
        </w:rPr>
        <w:t>:</w:t>
      </w:r>
    </w:p>
    <w:p w14:paraId="7C5C0398" w14:textId="39373880" w:rsidR="005C661A" w:rsidRPr="00D154AF" w:rsidRDefault="004E771A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167F4AEA" wp14:editId="2F3363A0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FD493D1" w:rsidR="003814DC" w:rsidRPr="00D154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4</w:t>
      </w:r>
      <w:r w:rsidR="00CC5A86" w:rsidRPr="00D154AF">
        <w:rPr>
          <w:noProof/>
        </w:rPr>
        <w:fldChar w:fldCharType="end"/>
      </w:r>
      <w:bookmarkEnd w:id="16"/>
      <w:r w:rsidRPr="00D154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1359D073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появившемся диалоговом окне настроек перейти на закладку </w:t>
      </w:r>
      <w:r w:rsidRPr="00D154AF">
        <w:rPr>
          <w:rStyle w:val="aa"/>
          <w:noProof/>
        </w:rPr>
        <w:t>«Настройки»</w:t>
      </w:r>
      <w:r w:rsidRPr="00D154AF">
        <w:rPr>
          <w:noProof/>
        </w:rPr>
        <w:t>. (см.</w:t>
      </w:r>
      <w:r w:rsidR="004E5D68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4E5D68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5E3A34" w:rsidRPr="00D154AF">
        <w:rPr>
          <w:noProof/>
        </w:rPr>
        <w:t>.</w:t>
      </w:r>
      <w:r w:rsidR="005B358B" w:rsidRPr="00D154AF">
        <w:rPr>
          <w:noProof/>
        </w:rPr>
        <w:t xml:space="preserve"> Данная закладка является невидимой если не включён режим разработчика.</w:t>
      </w:r>
    </w:p>
    <w:p w14:paraId="6F3DE5F1" w14:textId="0B0FE28D" w:rsidR="005E3A34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</w:t>
      </w:r>
      <w:r w:rsidR="001636E6" w:rsidRPr="00D154AF">
        <w:rPr>
          <w:noProof/>
        </w:rPr>
        <w:t>обходимо ввести следующий текст: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$(Root)\sdb.dll</w:t>
      </w:r>
      <w:r w:rsidR="00FD029D" w:rsidRPr="00D154AF">
        <w:rPr>
          <w:rStyle w:val="aa"/>
          <w:b w:val="0"/>
          <w:noProof/>
        </w:rPr>
        <w:t>, где</w:t>
      </w:r>
      <w:r w:rsidR="00FD029D" w:rsidRPr="00D154AF">
        <w:rPr>
          <w:rStyle w:val="aa"/>
          <w:noProof/>
        </w:rPr>
        <w:t xml:space="preserve"> </w:t>
      </w:r>
      <w:r w:rsidRPr="00D154AF">
        <w:rPr>
          <w:noProof/>
        </w:rPr>
        <w:t>sdb.dll – имя динамической библиотеки программ</w:t>
      </w:r>
      <w:r w:rsidR="00FD029D" w:rsidRPr="00D154AF">
        <w:rPr>
          <w:noProof/>
        </w:rPr>
        <w:t>ного модуля базы данных</w:t>
      </w:r>
      <w:r w:rsidR="00D92C54" w:rsidRPr="00D154AF">
        <w:rPr>
          <w:noProof/>
        </w:rPr>
        <w:t xml:space="preserve"> сигналов, поставляемой в составе стандартного дистрибутива</w:t>
      </w:r>
      <w:r w:rsidR="005B358B" w:rsidRPr="00D154AF">
        <w:rPr>
          <w:noProof/>
        </w:rPr>
        <w:t xml:space="preserve">; </w:t>
      </w:r>
      <w:r w:rsidR="005B358B" w:rsidRPr="00D154AF">
        <w:rPr>
          <w:rStyle w:val="aa"/>
          <w:noProof/>
        </w:rPr>
        <w:t>$(Root)</w:t>
      </w:r>
      <w:r w:rsidR="005B358B" w:rsidRPr="00D154AF">
        <w:rPr>
          <w:rStyle w:val="aa"/>
          <w:b w:val="0"/>
          <w:noProof/>
        </w:rPr>
        <w:t xml:space="preserve"> – служебное имя, указывающее по умолчанию на папку C:\SimInTech\bin (чему именно равно $(Root), настраивается в параметрах программы, но как правило значение по умолчанию не изменяется в большинстве случаев применения ПО).</w:t>
      </w:r>
      <w:r w:rsidR="0086266C" w:rsidRPr="00D154AF">
        <w:rPr>
          <w:rStyle w:val="aa"/>
          <w:b w:val="0"/>
          <w:noProof/>
        </w:rPr>
        <w:t xml:space="preserve"> </w:t>
      </w:r>
      <w:r w:rsidR="00441610" w:rsidRPr="00D154AF">
        <w:rPr>
          <w:noProof/>
        </w:rPr>
        <w:t xml:space="preserve">В поле ввода </w:t>
      </w:r>
      <w:r w:rsidR="00441610" w:rsidRPr="00D154AF">
        <w:rPr>
          <w:rStyle w:val="aa"/>
          <w:noProof/>
        </w:rPr>
        <w:t xml:space="preserve">«Модуль базы данных проекта» </w:t>
      </w:r>
      <w:r w:rsidR="00441610" w:rsidRPr="00D154AF">
        <w:rPr>
          <w:rStyle w:val="aa"/>
          <w:b w:val="0"/>
          <w:noProof/>
        </w:rPr>
        <w:t>можно в</w:t>
      </w:r>
      <w:r w:rsidR="0086266C" w:rsidRPr="00D154AF">
        <w:rPr>
          <w:rStyle w:val="aa"/>
          <w:b w:val="0"/>
          <w:noProof/>
        </w:rPr>
        <w:t>вести и C:\SimInTech\bin\sdb.dll, что равнозначно</w:t>
      </w:r>
      <w:r w:rsidR="00812A55" w:rsidRPr="00D154AF">
        <w:rPr>
          <w:rStyle w:val="aa"/>
          <w:b w:val="0"/>
          <w:noProof/>
        </w:rPr>
        <w:t xml:space="preserve"> введённому</w:t>
      </w:r>
      <w:r w:rsidR="0086266C" w:rsidRPr="00D154AF">
        <w:rPr>
          <w:rStyle w:val="aa"/>
          <w:b w:val="0"/>
          <w:noProof/>
        </w:rPr>
        <w:t xml:space="preserve"> </w:t>
      </w:r>
      <w:r w:rsidR="00585EB6" w:rsidRPr="00D154AF">
        <w:rPr>
          <w:rStyle w:val="aa"/>
          <w:b w:val="0"/>
          <w:noProof/>
        </w:rPr>
        <w:t>$(Root)\sdb.dll.</w:t>
      </w:r>
    </w:p>
    <w:p w14:paraId="34AB5460" w14:textId="6D56433B" w:rsidR="00FD029D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5F021B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произвольное имя файла для сохранения базы данных.</w:t>
      </w:r>
      <w:r w:rsidR="005F021B" w:rsidRPr="00D154AF">
        <w:rPr>
          <w:noProof/>
        </w:rPr>
        <w:t xml:space="preserve"> </w:t>
      </w:r>
      <w:r w:rsidR="00FD029D" w:rsidRPr="00D154AF">
        <w:rPr>
          <w:noProof/>
        </w:rPr>
        <w:t>В рамках данного и последующих упражнений присвоим имя базе сигналов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signals.db</w:t>
      </w:r>
      <w:r w:rsidR="00FD029D" w:rsidRPr="00D154AF">
        <w:rPr>
          <w:rStyle w:val="aa"/>
          <w:b w:val="0"/>
          <w:noProof/>
        </w:rPr>
        <w:t>, однако</w:t>
      </w:r>
      <w:r w:rsidR="00FD029D" w:rsidRPr="00D154AF">
        <w:rPr>
          <w:noProof/>
        </w:rPr>
        <w:t xml:space="preserve"> имя базы сигналов </w:t>
      </w:r>
      <w:r w:rsidR="00FE379E" w:rsidRPr="00D154AF">
        <w:rPr>
          <w:noProof/>
        </w:rPr>
        <w:t xml:space="preserve">в общем случае </w:t>
      </w:r>
      <w:r w:rsidR="00FD029D" w:rsidRPr="00D154AF">
        <w:rPr>
          <w:noProof/>
        </w:rPr>
        <w:t>может быть любым.</w:t>
      </w:r>
    </w:p>
    <w:p w14:paraId="2BD0AA3D" w14:textId="35A1FD8E" w:rsidR="005C661A" w:rsidRPr="00D154AF" w:rsidRDefault="00FD029D" w:rsidP="00FD029D">
      <w:pPr>
        <w:rPr>
          <w:noProof/>
        </w:rPr>
      </w:pPr>
      <w:r w:rsidRPr="00D154AF">
        <w:rPr>
          <w:noProof/>
        </w:rPr>
        <w:lastRenderedPageBreak/>
        <w:t>В</w:t>
      </w:r>
      <w:r w:rsidR="005C661A" w:rsidRPr="00D154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D154AF">
        <w:rPr>
          <w:noProof/>
        </w:rPr>
        <w:t>агается</w:t>
      </w:r>
      <w:r w:rsidR="005C661A" w:rsidRPr="00D154AF">
        <w:rPr>
          <w:noProof/>
        </w:rPr>
        <w:t xml:space="preserve"> в том же каталоге, что и файл проекта)</w:t>
      </w:r>
      <w:r w:rsidR="00250820" w:rsidRPr="00D154AF">
        <w:rPr>
          <w:noProof/>
        </w:rPr>
        <w:t>.</w:t>
      </w:r>
      <w:r w:rsidR="00EE2906" w:rsidRPr="00D154AF">
        <w:rPr>
          <w:noProof/>
        </w:rPr>
        <w:t xml:space="preserve"> Можно использовать относительные пути (например, «</w:t>
      </w:r>
      <w:r w:rsidR="00EE2906" w:rsidRPr="00D154AF">
        <w:rPr>
          <w:b/>
          <w:noProof/>
        </w:rPr>
        <w:t>..\База\signals.db</w:t>
      </w:r>
      <w:r w:rsidR="00EE2906" w:rsidRPr="00D154AF">
        <w:rPr>
          <w:rStyle w:val="aa"/>
          <w:b w:val="0"/>
          <w:noProof/>
        </w:rPr>
        <w:t>»)</w:t>
      </w:r>
      <w:r w:rsidR="00EE2906" w:rsidRPr="00D154AF">
        <w:rPr>
          <w:noProof/>
        </w:rPr>
        <w:t>.</w:t>
      </w:r>
    </w:p>
    <w:p w14:paraId="7F1FA4F2" w14:textId="43136985" w:rsidR="00872093" w:rsidRPr="00D154AF" w:rsidRDefault="00711B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AC3EF54" wp14:editId="6181C87D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395ADF3" w:rsidR="00195ED4" w:rsidRPr="00D154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5</w:t>
      </w:r>
      <w:r w:rsidR="00CC5A86" w:rsidRPr="00D154AF">
        <w:rPr>
          <w:noProof/>
        </w:rPr>
        <w:fldChar w:fldCharType="end"/>
      </w:r>
      <w:bookmarkEnd w:id="20"/>
      <w:r w:rsidRPr="00D154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9106FF9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Pr="00D154AF">
        <w:rPr>
          <w:rStyle w:val="aa"/>
          <w:noProof/>
        </w:rPr>
        <w:t>«</w:t>
      </w:r>
      <w:r w:rsidR="007C385C" w:rsidRPr="00D154AF">
        <w:rPr>
          <w:rStyle w:val="aa"/>
          <w:noProof/>
        </w:rPr>
        <w:t>Ок</w:t>
      </w:r>
      <w:r w:rsidRPr="00D154AF">
        <w:rPr>
          <w:rStyle w:val="aa"/>
          <w:noProof/>
        </w:rPr>
        <w:t>»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827903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27903" w:rsidRPr="00D154AF">
        <w:rPr>
          <w:noProof/>
        </w:rPr>
        <w:t>.</w:t>
      </w:r>
    </w:p>
    <w:p w14:paraId="3931C259" w14:textId="2AC8DFFE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Выполнить сохранение текущего проекта, нажав кнопку </w:t>
      </w:r>
      <w:r w:rsidR="00DE626E" w:rsidRPr="00D154AF">
        <w:rPr>
          <w:rStyle w:val="aa"/>
          <w:noProof/>
        </w:rPr>
        <w:t>«Сохранить проект»</w:t>
      </w:r>
      <w:r w:rsidR="00A667D9" w:rsidRPr="00D154AF">
        <w:rPr>
          <w:noProof/>
        </w:rPr>
        <w:t xml:space="preserve"> на главном окне программы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A667D9" w:rsidRPr="00D154AF">
        <w:rPr>
          <w:noProof/>
        </w:rPr>
        <w:instrText xml:space="preserve"> REF _Ref255854560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667D9" w:rsidRPr="00D154AF">
        <w:rPr>
          <w:noProof/>
        </w:rPr>
        <w:t>.</w:t>
      </w:r>
    </w:p>
    <w:p w14:paraId="44F9A440" w14:textId="704503AE" w:rsidR="005C661A" w:rsidRPr="00D154AF" w:rsidRDefault="00A3089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2AB16EF" wp14:editId="4AF55BAB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C6A2E73" w:rsidR="003E5653" w:rsidRPr="00D154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6</w:t>
      </w:r>
      <w:r w:rsidR="00CC5A86" w:rsidRPr="00D154AF">
        <w:rPr>
          <w:noProof/>
        </w:rPr>
        <w:fldChar w:fldCharType="end"/>
      </w:r>
      <w:bookmarkEnd w:id="23"/>
      <w:r w:rsidRPr="00D154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D154AF" w:rsidRDefault="00812A55" w:rsidP="00812A55">
      <w:r w:rsidRPr="00D154AF"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r w:rsidRPr="00D154AF">
        <w:rPr>
          <w:b/>
        </w:rPr>
        <w:t>Нет</w:t>
      </w:r>
      <w:r w:rsidRPr="00D154AF">
        <w:t xml:space="preserve"> на запрос пересохранения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D154AF" w:rsidRDefault="00D0723A" w:rsidP="00A245F3">
      <w:pPr>
        <w:pStyle w:val="2"/>
        <w:rPr>
          <w:noProof/>
        </w:rPr>
      </w:pPr>
      <w:bookmarkStart w:id="26" w:name="_Toc421033217"/>
      <w:r w:rsidRPr="00D154AF">
        <w:rPr>
          <w:noProof/>
        </w:rPr>
        <w:lastRenderedPageBreak/>
        <w:t>Интерфейс просмотра и редактирования</w:t>
      </w:r>
      <w:r w:rsidR="005C661A" w:rsidRPr="00D154AF">
        <w:rPr>
          <w:noProof/>
        </w:rPr>
        <w:t xml:space="preserve"> базы данных сигналов</w:t>
      </w:r>
      <w:bookmarkEnd w:id="26"/>
    </w:p>
    <w:p w14:paraId="09B72E72" w14:textId="2C039DC6" w:rsidR="005C661A" w:rsidRPr="00D154AF" w:rsidRDefault="005C661A" w:rsidP="00E934F0">
      <w:pPr>
        <w:rPr>
          <w:noProof/>
        </w:rPr>
      </w:pPr>
      <w:r w:rsidRPr="00D154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>». Вызов базы данных сигналов</w:t>
      </w:r>
      <w:r w:rsidR="00462FED" w:rsidRPr="00D154AF">
        <w:rPr>
          <w:noProof/>
        </w:rPr>
        <w:t xml:space="preserve"> </w:t>
      </w:r>
      <w:r w:rsidRPr="00D154AF">
        <w:rPr>
          <w:noProof/>
        </w:rPr>
        <w:t>осуществляется</w:t>
      </w:r>
      <w:r w:rsidR="00462FED" w:rsidRPr="00D154AF">
        <w:rPr>
          <w:noProof/>
        </w:rPr>
        <w:t xml:space="preserve"> через главное меню программы (п</w:t>
      </w:r>
      <w:r w:rsidRPr="00D154AF">
        <w:rPr>
          <w:noProof/>
        </w:rPr>
        <w:t xml:space="preserve">ункт меню </w:t>
      </w:r>
      <w:r w:rsidR="009C16DB" w:rsidRPr="00D154AF">
        <w:rPr>
          <w:noProof/>
        </w:rPr>
        <w:t xml:space="preserve">основного окна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Инструменты</w:t>
      </w:r>
      <w:r w:rsidRPr="00D154AF">
        <w:rPr>
          <w:noProof/>
        </w:rPr>
        <w:t>», подпункт «</w:t>
      </w:r>
      <w:r w:rsidRPr="00D154AF">
        <w:rPr>
          <w:rStyle w:val="aa"/>
          <w:noProof/>
        </w:rPr>
        <w:t>База данных</w:t>
      </w:r>
      <w:r w:rsidR="00462FED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noProof/>
        </w:rPr>
        <w:t>»,</w:t>
      </w:r>
      <w:r w:rsidR="00BC69D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_Ref255855222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37D7A78" w14:textId="2F77301A" w:rsidR="00A94552" w:rsidRPr="00D154AF" w:rsidRDefault="009B081A" w:rsidP="0079563B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0A7D1729" wp14:editId="41CA9D6A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58134A27" w:rsidR="007D64B3" w:rsidRPr="00D154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7</w:t>
      </w:r>
      <w:r w:rsidR="00CC5A86" w:rsidRPr="00D154AF">
        <w:rPr>
          <w:noProof/>
        </w:rPr>
        <w:fldChar w:fldCharType="end"/>
      </w:r>
      <w:bookmarkEnd w:id="27"/>
      <w:r w:rsidRPr="00D154AF">
        <w:rPr>
          <w:noProof/>
        </w:rPr>
        <w:t>. Вызов редактора базы данных</w:t>
      </w:r>
      <w:bookmarkEnd w:id="28"/>
      <w:bookmarkEnd w:id="29"/>
    </w:p>
    <w:p w14:paraId="3FED1A57" w14:textId="4A1062AB" w:rsidR="005C661A" w:rsidRPr="00D154AF" w:rsidRDefault="005C661A" w:rsidP="00E934F0">
      <w:pPr>
        <w:rPr>
          <w:noProof/>
        </w:rPr>
      </w:pPr>
      <w:r w:rsidRPr="00D154AF">
        <w:rPr>
          <w:rStyle w:val="aa"/>
          <w:noProof/>
        </w:rPr>
        <w:t>Внимание!</w:t>
      </w:r>
      <w:r w:rsidR="00DB5B45" w:rsidRPr="00D154AF">
        <w:rPr>
          <w:rStyle w:val="aa"/>
          <w:noProof/>
        </w:rPr>
        <w:t>!!</w:t>
      </w:r>
      <w:r w:rsidRPr="00D154AF">
        <w:rPr>
          <w:noProof/>
        </w:rPr>
        <w:t xml:space="preserve"> Для проектов, </w:t>
      </w:r>
      <w:r w:rsidR="00185E00" w:rsidRPr="00D154AF">
        <w:rPr>
          <w:noProof/>
        </w:rPr>
        <w:t xml:space="preserve">в </w:t>
      </w:r>
      <w:r w:rsidRPr="00D154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_Ref255855410 \r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rStyle w:val="aa"/>
        </w:rPr>
        <w:t>1.2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.</w:t>
      </w:r>
    </w:p>
    <w:p w14:paraId="06185A18" w14:textId="22CD91B2" w:rsidR="003E5653" w:rsidRPr="00D154AF" w:rsidRDefault="005C661A" w:rsidP="00E934F0">
      <w:pPr>
        <w:rPr>
          <w:noProof/>
        </w:rPr>
      </w:pPr>
      <w:r w:rsidRPr="00D154AF">
        <w:rPr>
          <w:noProof/>
        </w:rPr>
        <w:t>После выбора пункта меню появляется диалоговое окно</w:t>
      </w:r>
      <w:r w:rsidR="00A97F07" w:rsidRPr="00D154AF">
        <w:rPr>
          <w:noProof/>
        </w:rPr>
        <w:t xml:space="preserve"> редактора базы данных проекта (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_Ref255855236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9</w:t>
      </w:r>
      <w:r w:rsidR="00EC1144" w:rsidRPr="00D154AF">
        <w:rPr>
          <w:noProof/>
        </w:rPr>
        <w:fldChar w:fldCharType="end"/>
      </w:r>
      <w:r w:rsidR="00A97F07" w:rsidRPr="00D154AF">
        <w:rPr>
          <w:noProof/>
        </w:rPr>
        <w:t>)</w:t>
      </w:r>
      <w:r w:rsidRPr="00D154AF">
        <w:rPr>
          <w:noProof/>
        </w:rPr>
        <w:t>.</w:t>
      </w:r>
    </w:p>
    <w:p w14:paraId="6F450011" w14:textId="5DA220E0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Редактор базы данных содержит </w:t>
      </w:r>
      <w:r w:rsidR="009C16DB" w:rsidRPr="00D154AF">
        <w:rPr>
          <w:noProof/>
        </w:rPr>
        <w:t>три</w:t>
      </w:r>
      <w:r w:rsidRPr="00D154AF">
        <w:rPr>
          <w:noProof/>
        </w:rPr>
        <w:t xml:space="preserve"> закладки, расположенные в верхней части окна: непосредственно «</w:t>
      </w:r>
      <w:r w:rsidRPr="00D154AF">
        <w:rPr>
          <w:rStyle w:val="aa"/>
          <w:noProof/>
        </w:rPr>
        <w:t>Редактор</w:t>
      </w:r>
      <w:r w:rsidR="009C16DB" w:rsidRPr="00D154AF">
        <w:rPr>
          <w:noProof/>
        </w:rPr>
        <w:t xml:space="preserve">», </w:t>
      </w:r>
      <w:r w:rsidRPr="00D154AF">
        <w:rPr>
          <w:noProof/>
        </w:rPr>
        <w:t>«</w:t>
      </w:r>
      <w:r w:rsidR="00194B0C" w:rsidRPr="00D154AF">
        <w:rPr>
          <w:rStyle w:val="aa"/>
          <w:noProof/>
        </w:rPr>
        <w:t>Настройки</w:t>
      </w:r>
      <w:r w:rsidR="00194B0C" w:rsidRPr="00D154AF">
        <w:rPr>
          <w:noProof/>
        </w:rPr>
        <w:t>»</w:t>
      </w:r>
      <w:r w:rsidR="009C16DB" w:rsidRPr="00D154AF">
        <w:rPr>
          <w:noProof/>
        </w:rPr>
        <w:t>, «</w:t>
      </w:r>
      <w:r w:rsidR="009C16DB" w:rsidRPr="00D154AF">
        <w:rPr>
          <w:b/>
          <w:noProof/>
        </w:rPr>
        <w:t>Состояние сети</w:t>
      </w:r>
      <w:r w:rsidR="009C16DB" w:rsidRPr="00D154AF">
        <w:rPr>
          <w:noProof/>
        </w:rPr>
        <w:t>»</w:t>
      </w:r>
      <w:r w:rsidR="004F4763" w:rsidRPr="00D154AF">
        <w:rPr>
          <w:noProof/>
        </w:rPr>
        <w:t xml:space="preserve"> (</w:t>
      </w:r>
      <w:r w:rsidR="00783B1F" w:rsidRPr="00D154AF">
        <w:rPr>
          <w:noProof/>
        </w:rPr>
        <w:fldChar w:fldCharType="begin"/>
      </w:r>
      <w:r w:rsidR="00783B1F" w:rsidRPr="00D154AF">
        <w:rPr>
          <w:noProof/>
        </w:rPr>
        <w:instrText xml:space="preserve"> REF _Ref444865663 \h </w:instrText>
      </w:r>
      <w:r w:rsidR="00783B1F" w:rsidRPr="00D154AF">
        <w:rPr>
          <w:noProof/>
        </w:rPr>
      </w:r>
      <w:r w:rsidR="00783B1F" w:rsidRPr="00D154AF">
        <w:rPr>
          <w:noProof/>
        </w:rPr>
        <w:fldChar w:fldCharType="separate"/>
      </w:r>
      <w:r w:rsidR="00DE2FF2" w:rsidRPr="00D154AF">
        <w:rPr>
          <w:noProof/>
        </w:rPr>
        <w:t>Рисунок 8</w:t>
      </w:r>
      <w:r w:rsidR="00783B1F" w:rsidRPr="00D154AF">
        <w:rPr>
          <w:noProof/>
        </w:rPr>
        <w:fldChar w:fldCharType="end"/>
      </w:r>
      <w:r w:rsidR="00783B1F" w:rsidRPr="00D154AF">
        <w:rPr>
          <w:noProof/>
        </w:rPr>
        <w:t>)</w:t>
      </w:r>
      <w:r w:rsidRPr="00D154AF">
        <w:rPr>
          <w:noProof/>
        </w:rPr>
        <w:t xml:space="preserve">. Для </w:t>
      </w:r>
      <w:r w:rsidR="009C16DB" w:rsidRPr="00D154AF">
        <w:rPr>
          <w:noProof/>
        </w:rPr>
        <w:t>работы с сигналами</w:t>
      </w:r>
      <w:r w:rsidRPr="00D154AF">
        <w:rPr>
          <w:noProof/>
        </w:rPr>
        <w:t xml:space="preserve"> используется закладка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».</w:t>
      </w:r>
    </w:p>
    <w:p w14:paraId="75201ABA" w14:textId="6EC5A95C" w:rsidR="00783B1F" w:rsidRPr="00D154AF" w:rsidRDefault="000C0346" w:rsidP="00783B1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FFF239C" wp14:editId="1505D3BC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3D670C4A" w:rsidR="00783B1F" w:rsidRPr="00D154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8</w:t>
      </w:r>
      <w:r w:rsidR="00CC5A86" w:rsidRPr="00D154AF">
        <w:rPr>
          <w:noProof/>
        </w:rPr>
        <w:fldChar w:fldCharType="end"/>
      </w:r>
      <w:bookmarkEnd w:id="30"/>
      <w:r w:rsidRPr="00D154AF">
        <w:rPr>
          <w:noProof/>
        </w:rPr>
        <w:t xml:space="preserve">. </w:t>
      </w:r>
      <w:r w:rsidR="00815445" w:rsidRPr="00D154AF">
        <w:rPr>
          <w:noProof/>
        </w:rPr>
        <w:t>Вкладки о</w:t>
      </w:r>
      <w:r w:rsidRPr="00D154AF">
        <w:rPr>
          <w:noProof/>
        </w:rPr>
        <w:t>кн</w:t>
      </w:r>
      <w:r w:rsidR="00815445" w:rsidRPr="00D154AF">
        <w:rPr>
          <w:noProof/>
        </w:rPr>
        <w:t>а</w:t>
      </w:r>
      <w:r w:rsidRPr="00D154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Окно редактора </w:t>
      </w:r>
      <w:r w:rsidR="00DE5A63" w:rsidRPr="00D154AF">
        <w:rPr>
          <w:noProof/>
        </w:rPr>
        <w:t>разбито на несколько областей.</w:t>
      </w:r>
      <w:r w:rsidRPr="00D154AF">
        <w:rPr>
          <w:noProof/>
        </w:rPr>
        <w:t xml:space="preserve"> </w:t>
      </w:r>
      <w:r w:rsidR="00DE5A63" w:rsidRPr="00D154AF">
        <w:rPr>
          <w:noProof/>
        </w:rPr>
        <w:t>Т</w:t>
      </w:r>
      <w:r w:rsidRPr="00D154AF">
        <w:rPr>
          <w:noProof/>
        </w:rPr>
        <w:t xml:space="preserve">ри основные </w:t>
      </w:r>
      <w:r w:rsidR="003C11A9" w:rsidRPr="00D154AF">
        <w:rPr>
          <w:noProof/>
        </w:rPr>
        <w:t>области (</w:t>
      </w:r>
      <w:r w:rsidRPr="00D154AF">
        <w:rPr>
          <w:noProof/>
        </w:rPr>
        <w:t>панели</w:t>
      </w:r>
      <w:r w:rsidR="003C11A9" w:rsidRPr="00D154AF">
        <w:rPr>
          <w:noProof/>
        </w:rPr>
        <w:t>)</w:t>
      </w:r>
      <w:r w:rsidRPr="00D154AF">
        <w:rPr>
          <w:noProof/>
        </w:rPr>
        <w:t>: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="00B45AB2" w:rsidRPr="00D154AF">
        <w:rPr>
          <w:rStyle w:val="aa"/>
          <w:noProof/>
        </w:rPr>
        <w:t>К</w:t>
      </w:r>
      <w:r w:rsidRPr="00D154AF">
        <w:rPr>
          <w:rStyle w:val="aa"/>
          <w:noProof/>
        </w:rPr>
        <w:t>атегории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>,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Группы сигналов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 xml:space="preserve"> и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Сигналы и данные для групп</w:t>
      </w:r>
      <w:r w:rsidR="00F257EA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9C16DB" w:rsidRPr="00D154AF">
        <w:rPr>
          <w:noProof/>
        </w:rPr>
        <w:t xml:space="preserve"> Также</w:t>
      </w:r>
      <w:r w:rsidR="000C0614" w:rsidRPr="00D154AF">
        <w:rPr>
          <w:noProof/>
        </w:rPr>
        <w:t xml:space="preserve"> доступна</w:t>
      </w:r>
      <w:r w:rsidR="004A6755" w:rsidRPr="00D154AF">
        <w:rPr>
          <w:noProof/>
        </w:rPr>
        <w:t xml:space="preserve"> вспомогательная</w:t>
      </w:r>
      <w:r w:rsidR="000C0614" w:rsidRPr="00D154AF">
        <w:rPr>
          <w:noProof/>
        </w:rPr>
        <w:t xml:space="preserve"> панель </w:t>
      </w:r>
      <w:r w:rsidR="000C0614" w:rsidRPr="00D154AF">
        <w:rPr>
          <w:b/>
          <w:noProof/>
        </w:rPr>
        <w:t>«Фильтры»</w:t>
      </w:r>
      <w:r w:rsidR="000C0614" w:rsidRPr="00D154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="00D8620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Категории</w:t>
      </w:r>
      <w:r w:rsidR="00D8620A" w:rsidRPr="00D154AF">
        <w:rPr>
          <w:rStyle w:val="aa"/>
          <w:noProof/>
        </w:rPr>
        <w:t>»</w:t>
      </w:r>
      <w:r w:rsidRPr="00D154AF">
        <w:rPr>
          <w:noProof/>
        </w:rPr>
        <w:t xml:space="preserve"> содержит список </w:t>
      </w:r>
      <w:r w:rsidR="004F4763" w:rsidRPr="00D154AF">
        <w:rPr>
          <w:noProof/>
        </w:rPr>
        <w:t>категорий</w:t>
      </w:r>
      <w:r w:rsidRPr="00D154AF">
        <w:rPr>
          <w:noProof/>
        </w:rPr>
        <w:t xml:space="preserve"> объектов,</w:t>
      </w:r>
      <w:r w:rsidR="00DE5A63" w:rsidRPr="00D154AF">
        <w:rPr>
          <w:noProof/>
        </w:rPr>
        <w:t xml:space="preserve"> объединенных по каким-либо общим признаками,</w:t>
      </w:r>
      <w:r w:rsidRPr="00D154AF">
        <w:rPr>
          <w:noProof/>
        </w:rPr>
        <w:t xml:space="preserve"> которые могут быть помещены в базу данных. </w:t>
      </w:r>
      <w:r w:rsidR="00DE5A63" w:rsidRPr="00D154AF">
        <w:rPr>
          <w:noProof/>
        </w:rPr>
        <w:t>К примеру</w:t>
      </w:r>
      <w:r w:rsidRPr="00D154AF">
        <w:rPr>
          <w:noProof/>
        </w:rPr>
        <w:t xml:space="preserve">, </w:t>
      </w:r>
      <w:r w:rsidR="002C7E5E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БУЗ</w:t>
      </w:r>
      <w:r w:rsidR="002C7E5E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4F4763" w:rsidRPr="00D154AF">
        <w:rPr>
          <w:noProof/>
        </w:rPr>
        <w:t>- категория</w:t>
      </w:r>
      <w:r w:rsidR="00DE5A63" w:rsidRPr="00D154AF">
        <w:rPr>
          <w:noProof/>
        </w:rPr>
        <w:t xml:space="preserve">, </w:t>
      </w:r>
      <w:r w:rsidR="00EB1742" w:rsidRPr="00D154AF">
        <w:rPr>
          <w:noProof/>
        </w:rPr>
        <w:t>объединяющая</w:t>
      </w:r>
      <w:r w:rsidR="00DE5A63" w:rsidRPr="00D154AF">
        <w:rPr>
          <w:noProof/>
        </w:rPr>
        <w:t xml:space="preserve"> блоки управления задвижк</w:t>
      </w:r>
      <w:r w:rsidR="00EB1742" w:rsidRPr="00D154AF">
        <w:rPr>
          <w:noProof/>
        </w:rPr>
        <w:t>ами</w:t>
      </w:r>
      <w:r w:rsidR="00DE5A63" w:rsidRPr="00D154AF">
        <w:rPr>
          <w:noProof/>
        </w:rPr>
        <w:t xml:space="preserve">, </w:t>
      </w:r>
      <w:r w:rsidR="00EB1742" w:rsidRPr="00D154AF">
        <w:rPr>
          <w:b/>
          <w:noProof/>
        </w:rPr>
        <w:t>«БУД»</w:t>
      </w:r>
      <w:r w:rsidR="00EB1742" w:rsidRPr="00D154AF">
        <w:rPr>
          <w:noProof/>
        </w:rPr>
        <w:t xml:space="preserve"> - </w:t>
      </w:r>
      <w:r w:rsidR="004F4763" w:rsidRPr="00D154AF">
        <w:rPr>
          <w:noProof/>
        </w:rPr>
        <w:t>категория</w:t>
      </w:r>
      <w:r w:rsidR="00EB1742" w:rsidRPr="00D154AF">
        <w:rPr>
          <w:noProof/>
        </w:rPr>
        <w:t xml:space="preserve">, объединяющая блоки управления двигателями, </w:t>
      </w:r>
      <w:r w:rsidR="00EB1742" w:rsidRPr="00D154AF">
        <w:rPr>
          <w:b/>
          <w:noProof/>
        </w:rPr>
        <w:t>«Общие»</w:t>
      </w:r>
      <w:r w:rsidR="004F4763" w:rsidRPr="00D154AF">
        <w:rPr>
          <w:noProof/>
        </w:rPr>
        <w:t xml:space="preserve"> - категория, объединяющая </w:t>
      </w:r>
      <w:r w:rsidR="00EB1742" w:rsidRPr="00D154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 w:rsidRPr="00D154AF">
        <w:rPr>
          <w:noProof/>
        </w:rPr>
        <w:t>ожно отнести их к другим категориям</w:t>
      </w:r>
      <w:r w:rsidR="00BD4301" w:rsidRPr="00D154AF">
        <w:rPr>
          <w:noProof/>
        </w:rPr>
        <w:t xml:space="preserve"> (что и является общим при</w:t>
      </w:r>
      <w:r w:rsidR="004F4763" w:rsidRPr="00D154AF">
        <w:rPr>
          <w:noProof/>
        </w:rPr>
        <w:t>знаком для отнесения их к данной категории</w:t>
      </w:r>
      <w:r w:rsidR="00BD4301" w:rsidRPr="00D154AF">
        <w:rPr>
          <w:noProof/>
        </w:rPr>
        <w:t>)</w:t>
      </w:r>
      <w:r w:rsidR="00EB1742" w:rsidRPr="00D154AF">
        <w:rPr>
          <w:noProof/>
        </w:rPr>
        <w:t>.</w:t>
      </w:r>
    </w:p>
    <w:p w14:paraId="16C9F785" w14:textId="1975F8DD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 xml:space="preserve"> содержит список </w:t>
      </w:r>
      <w:r w:rsidR="000C0614" w:rsidRPr="00D154AF">
        <w:rPr>
          <w:noProof/>
        </w:rPr>
        <w:t xml:space="preserve">конкретных </w:t>
      </w:r>
      <w:r w:rsidRPr="00D154AF">
        <w:rPr>
          <w:noProof/>
        </w:rPr>
        <w:t>объектов</w:t>
      </w:r>
      <w:r w:rsidR="004F4763" w:rsidRPr="00D154AF">
        <w:rPr>
          <w:noProof/>
        </w:rPr>
        <w:t xml:space="preserve"> (экземпляров</w:t>
      </w:r>
      <w:r w:rsidR="000C0614" w:rsidRPr="00D154AF">
        <w:rPr>
          <w:noProof/>
        </w:rPr>
        <w:t>)</w:t>
      </w:r>
      <w:r w:rsidRPr="00D154AF">
        <w:rPr>
          <w:noProof/>
        </w:rPr>
        <w:t xml:space="preserve">, </w:t>
      </w:r>
      <w:r w:rsidR="005E7966" w:rsidRPr="00D154AF">
        <w:rPr>
          <w:noProof/>
        </w:rPr>
        <w:t xml:space="preserve">имеющихся в базе данных проекта, которые </w:t>
      </w:r>
      <w:r w:rsidRPr="00D154AF">
        <w:rPr>
          <w:noProof/>
        </w:rPr>
        <w:t>соответствую</w:t>
      </w:r>
      <w:r w:rsidR="005E7966" w:rsidRPr="00D154AF">
        <w:rPr>
          <w:noProof/>
        </w:rPr>
        <w:t>т</w:t>
      </w:r>
      <w:r w:rsidRPr="00D154AF">
        <w:rPr>
          <w:noProof/>
        </w:rPr>
        <w:t xml:space="preserve"> выбранной категории. Например, </w:t>
      </w:r>
      <w:r w:rsidRPr="00D154AF">
        <w:rPr>
          <w:rStyle w:val="aa"/>
          <w:noProof/>
        </w:rPr>
        <w:t>1L01AS1_2</w:t>
      </w:r>
      <w:r w:rsidRPr="00D154AF">
        <w:rPr>
          <w:noProof/>
        </w:rPr>
        <w:t xml:space="preserve"> – код </w:t>
      </w:r>
      <w:r w:rsidR="004F4763" w:rsidRPr="00D154AF">
        <w:rPr>
          <w:noProof/>
        </w:rPr>
        <w:t xml:space="preserve">и имя </w:t>
      </w:r>
      <w:r w:rsidRPr="00D154AF">
        <w:rPr>
          <w:noProof/>
        </w:rPr>
        <w:t>конкретной задвижки</w:t>
      </w:r>
      <w:r w:rsidR="0049316C" w:rsidRPr="00D154AF">
        <w:rPr>
          <w:noProof/>
        </w:rPr>
        <w:t>, существующе</w:t>
      </w:r>
      <w:r w:rsidRPr="00D154AF">
        <w:rPr>
          <w:noProof/>
        </w:rPr>
        <w:t xml:space="preserve">й </w:t>
      </w:r>
      <w:r w:rsidR="007D2702" w:rsidRPr="00D154AF">
        <w:rPr>
          <w:noProof/>
        </w:rPr>
        <w:t xml:space="preserve">как </w:t>
      </w:r>
      <w:r w:rsidRPr="00D154AF">
        <w:rPr>
          <w:noProof/>
        </w:rPr>
        <w:t>в базе данных</w:t>
      </w:r>
      <w:r w:rsidR="007D2702" w:rsidRPr="00D154AF">
        <w:rPr>
          <w:noProof/>
        </w:rPr>
        <w:t>, так</w:t>
      </w:r>
      <w:r w:rsidRPr="00D154AF">
        <w:rPr>
          <w:noProof/>
        </w:rPr>
        <w:t xml:space="preserve"> и </w:t>
      </w:r>
      <w:r w:rsidR="007D2702" w:rsidRPr="00D154AF">
        <w:rPr>
          <w:noProof/>
        </w:rPr>
        <w:t xml:space="preserve">в расчетной </w:t>
      </w:r>
      <w:r w:rsidRPr="00D154AF">
        <w:rPr>
          <w:noProof/>
        </w:rPr>
        <w:t>модели объекта.</w:t>
      </w:r>
      <w:r w:rsidR="004F4763" w:rsidRPr="00D154AF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Панель </w:t>
      </w:r>
      <w:r w:rsidRPr="00D154AF">
        <w:rPr>
          <w:rStyle w:val="aa"/>
          <w:noProof/>
        </w:rPr>
        <w:t>Сигналы и данные для групп</w:t>
      </w:r>
      <w:r w:rsidRPr="00D154AF">
        <w:rPr>
          <w:noProof/>
        </w:rPr>
        <w:t xml:space="preserve"> содержит </w:t>
      </w:r>
      <w:r w:rsidR="00BD4301" w:rsidRPr="00D154AF">
        <w:rPr>
          <w:noProof/>
        </w:rPr>
        <w:t xml:space="preserve">сводную </w:t>
      </w:r>
      <w:r w:rsidRPr="00D154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D154AF">
        <w:rPr>
          <w:noProof/>
        </w:rPr>
        <w:t xml:space="preserve">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.</w:t>
      </w:r>
    </w:p>
    <w:p w14:paraId="182CDA29" w14:textId="4CDB2158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 w:rsidRPr="00D154AF">
        <w:rPr>
          <w:noProof/>
        </w:rPr>
        <w:t>шаблонные сигналы каждой категории, перечень</w:t>
      </w:r>
      <w:r w:rsidRPr="00D154AF">
        <w:rPr>
          <w:noProof/>
        </w:rPr>
        <w:t xml:space="preserve"> объектов </w:t>
      </w:r>
      <w:r w:rsidR="004F4763" w:rsidRPr="00D154AF">
        <w:rPr>
          <w:noProof/>
        </w:rPr>
        <w:t xml:space="preserve">(групп сигналов) </w:t>
      </w:r>
      <w:r w:rsidRPr="00D154AF">
        <w:rPr>
          <w:noProof/>
        </w:rPr>
        <w:t>в каждом проекте, а также список и значени</w:t>
      </w:r>
      <w:r w:rsidR="000C0614" w:rsidRPr="00D154AF">
        <w:rPr>
          <w:noProof/>
        </w:rPr>
        <w:t>я</w:t>
      </w:r>
      <w:r w:rsidRPr="00D154AF">
        <w:rPr>
          <w:noProof/>
        </w:rPr>
        <w:t xml:space="preserve"> сигналов.</w:t>
      </w:r>
    </w:p>
    <w:p w14:paraId="0BBA165D" w14:textId="3A2B5585" w:rsidR="005C661A" w:rsidRPr="00D154AF" w:rsidRDefault="003B34D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B7C9E5E" wp14:editId="1B98A02D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7A2B9C3" w:rsidR="007D64B3" w:rsidRPr="00D154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D154AF">
        <w:rPr>
          <w:noProof/>
        </w:rPr>
        <w:t>Р</w:t>
      </w:r>
      <w:r w:rsidR="000D22F9" w:rsidRPr="00D154AF">
        <w:rPr>
          <w:noProof/>
        </w:rPr>
        <w:t>исун</w:t>
      </w:r>
      <w:r w:rsidR="005C661A" w:rsidRPr="00D154AF">
        <w:rPr>
          <w:noProof/>
        </w:rPr>
        <w:t xml:space="preserve">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9</w:t>
      </w:r>
      <w:r w:rsidR="00CC5A86" w:rsidRPr="00D154AF">
        <w:rPr>
          <w:noProof/>
        </w:rPr>
        <w:fldChar w:fldCharType="end"/>
      </w:r>
      <w:bookmarkEnd w:id="33"/>
      <w:r w:rsidR="005C661A" w:rsidRPr="00D154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D154AF" w:rsidRDefault="005C661A" w:rsidP="00E934F0">
      <w:pPr>
        <w:rPr>
          <w:noProof/>
        </w:rPr>
      </w:pPr>
      <w:r w:rsidRPr="00D154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 w:rsidRPr="00D154AF">
        <w:rPr>
          <w:noProof/>
        </w:rPr>
        <w:t>, база данных сигналов пуста</w:t>
      </w:r>
      <w:r w:rsidRPr="00D154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D154AF">
        <w:rPr>
          <w:noProof/>
        </w:rPr>
        <w:lastRenderedPageBreak/>
        <w:t xml:space="preserve">ранее подготовленного </w:t>
      </w:r>
      <w:r w:rsidRPr="00D154AF">
        <w:rPr>
          <w:noProof/>
        </w:rPr>
        <w:t>файла</w:t>
      </w:r>
      <w:r w:rsidR="00BD4301" w:rsidRPr="00D154AF">
        <w:rPr>
          <w:noProof/>
        </w:rPr>
        <w:t xml:space="preserve"> </w:t>
      </w:r>
      <w:r w:rsidRPr="00D154AF">
        <w:rPr>
          <w:noProof/>
        </w:rPr>
        <w:t>существующей баз</w:t>
      </w:r>
      <w:r w:rsidR="00BD4301" w:rsidRPr="00D154AF">
        <w:rPr>
          <w:noProof/>
        </w:rPr>
        <w:t>ы</w:t>
      </w:r>
      <w:r w:rsidRPr="00D154AF">
        <w:rPr>
          <w:noProof/>
        </w:rPr>
        <w:t xml:space="preserve"> данных</w:t>
      </w:r>
      <w:r w:rsidR="00550E28" w:rsidRPr="00D154AF">
        <w:rPr>
          <w:noProof/>
        </w:rPr>
        <w:t>.</w:t>
      </w:r>
      <w:r w:rsidR="004F4763" w:rsidRPr="00D154AF">
        <w:rPr>
          <w:noProof/>
        </w:rPr>
        <w:t xml:space="preserve"> Либо произвести импорт из текстового или некоторых других форматов (csv, xml, sql)</w:t>
      </w:r>
      <w:r w:rsidR="00A10D18" w:rsidRPr="00D154AF">
        <w:rPr>
          <w:noProof/>
        </w:rPr>
        <w:t>, подготовленных специальным образом</w:t>
      </w:r>
      <w:r w:rsidR="004F4763" w:rsidRPr="00D154AF">
        <w:rPr>
          <w:noProof/>
        </w:rPr>
        <w:t>.</w:t>
      </w:r>
    </w:p>
    <w:p w14:paraId="78E8C7F8" w14:textId="7599FC0C" w:rsidR="00F260CF" w:rsidRPr="00D154AF" w:rsidRDefault="00F260CF" w:rsidP="00E934F0">
      <w:pPr>
        <w:rPr>
          <w:noProof/>
        </w:rPr>
      </w:pPr>
      <w:r w:rsidRPr="00D154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D154AF">
        <w:rPr>
          <w:b/>
          <w:noProof/>
        </w:rPr>
        <w:t>Добавить</w:t>
      </w:r>
      <w:r w:rsidR="00075AAB" w:rsidRPr="00D154AF">
        <w:rPr>
          <w:noProof/>
        </w:rPr>
        <w:t xml:space="preserve">» </w:t>
      </w:r>
      <w:r w:rsidR="005C2EC4" w:rsidRPr="00D154AF">
        <w:rPr>
          <w:noProof/>
        </w:rPr>
        <w:drawing>
          <wp:inline distT="0" distB="0" distL="0" distR="0" wp14:anchorId="3B8834D4" wp14:editId="49459FC3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D154AF">
        <w:rPr>
          <w:noProof/>
        </w:rPr>
        <w:t xml:space="preserve"> </w:t>
      </w:r>
      <w:r w:rsidR="00075AAB" w:rsidRPr="00D154AF">
        <w:rPr>
          <w:noProof/>
        </w:rPr>
        <w:t xml:space="preserve">и </w:t>
      </w:r>
      <w:r w:rsidRPr="00D154AF">
        <w:rPr>
          <w:noProof/>
        </w:rPr>
        <w:t>«</w:t>
      </w:r>
      <w:r w:rsidRPr="00D154AF">
        <w:rPr>
          <w:b/>
          <w:noProof/>
        </w:rPr>
        <w:t>Удалить</w:t>
      </w:r>
      <w:r w:rsidR="00075AAB" w:rsidRPr="00D154AF">
        <w:rPr>
          <w:noProof/>
        </w:rPr>
        <w:t>»</w:t>
      </w:r>
      <w:r w:rsidR="005C2EC4" w:rsidRPr="00D154AF">
        <w:rPr>
          <w:noProof/>
        </w:rPr>
        <w:t xml:space="preserve"> </w:t>
      </w:r>
      <w:r w:rsidR="00F27E7F" w:rsidRPr="00D154AF">
        <w:rPr>
          <w:noProof/>
        </w:rPr>
        <w:drawing>
          <wp:inline distT="0" distB="0" distL="0" distR="0" wp14:anchorId="2F6751BF" wp14:editId="0F0EC546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4AF">
        <w:rPr>
          <w:noProof/>
        </w:rPr>
        <w:t>.</w:t>
      </w:r>
    </w:p>
    <w:p w14:paraId="154C7A2B" w14:textId="77777777" w:rsidR="00BD4301" w:rsidRPr="00D154AF" w:rsidRDefault="00F260CF" w:rsidP="00BD4301">
      <w:pPr>
        <w:pStyle w:val="2"/>
        <w:rPr>
          <w:noProof/>
        </w:rPr>
      </w:pPr>
      <w:bookmarkStart w:id="36" w:name="_Toc421033218"/>
      <w:r w:rsidRPr="00D154AF">
        <w:rPr>
          <w:noProof/>
        </w:rPr>
        <w:t>Работа</w:t>
      </w:r>
      <w:r w:rsidR="00BD4301" w:rsidRPr="00D154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Пользователь должен нажать кнопку «</w:t>
      </w:r>
      <w:r w:rsidRPr="00D154AF">
        <w:rPr>
          <w:rStyle w:val="aa"/>
          <w:noProof/>
        </w:rPr>
        <w:t>Добавить категорию</w:t>
      </w:r>
      <w:r w:rsidRPr="00D154AF">
        <w:rPr>
          <w:noProof/>
        </w:rPr>
        <w:t xml:space="preserve">» </w:t>
      </w:r>
      <w:r w:rsidR="00F27E7F" w:rsidRPr="00D154AF">
        <w:rPr>
          <w:noProof/>
        </w:rPr>
        <w:drawing>
          <wp:inline distT="0" distB="0" distL="0" distR="0" wp14:anchorId="70695600" wp14:editId="44B2C235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D154AF">
        <w:rPr>
          <w:noProof/>
        </w:rPr>
        <w:t xml:space="preserve"> </w:t>
      </w:r>
      <w:r w:rsidRPr="00D154AF">
        <w:rPr>
          <w:noProof/>
        </w:rPr>
        <w:t>в нижней част</w:t>
      </w:r>
      <w:r w:rsidR="00550E28" w:rsidRPr="00D154AF">
        <w:rPr>
          <w:noProof/>
        </w:rPr>
        <w:t>и</w:t>
      </w:r>
      <w:r w:rsidRPr="00D154AF">
        <w:rPr>
          <w:noProof/>
        </w:rPr>
        <w:t xml:space="preserve"> панели </w:t>
      </w:r>
      <w:r w:rsidR="00075AAB" w:rsidRPr="00D154AF">
        <w:rPr>
          <w:b/>
          <w:noProof/>
        </w:rPr>
        <w:t>Категории</w:t>
      </w:r>
      <w:r w:rsidR="00075AAB" w:rsidRPr="00D154AF">
        <w:rPr>
          <w:noProof/>
        </w:rPr>
        <w:t xml:space="preserve">. </w:t>
      </w:r>
      <w:r w:rsidRPr="00D154AF">
        <w:rPr>
          <w:noProof/>
        </w:rPr>
        <w:t>После этого в списке категорий появляется запись «</w:t>
      </w:r>
      <w:r w:rsidRPr="00D154AF">
        <w:rPr>
          <w:rStyle w:val="aa"/>
          <w:noProof/>
        </w:rPr>
        <w:t>Новая категория</w:t>
      </w:r>
      <w:r w:rsidRPr="00D154AF">
        <w:rPr>
          <w:noProof/>
        </w:rPr>
        <w:t>».</w:t>
      </w:r>
    </w:p>
    <w:p w14:paraId="13722730" w14:textId="6FAE1048" w:rsidR="005F458D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Двойно</w:t>
      </w:r>
      <w:r w:rsidR="005F332A" w:rsidRPr="00D154AF">
        <w:rPr>
          <w:noProof/>
        </w:rPr>
        <w:t>е нажатие</w:t>
      </w:r>
      <w:r w:rsidRPr="00D154AF">
        <w:rPr>
          <w:noProof/>
        </w:rPr>
        <w:t xml:space="preserve"> на элементе </w:t>
      </w:r>
      <w:r w:rsidRPr="00D154AF">
        <w:rPr>
          <w:rStyle w:val="aa"/>
          <w:noProof/>
        </w:rPr>
        <w:t>«Новая категория</w:t>
      </w:r>
      <w:r w:rsidRPr="00D154AF">
        <w:rPr>
          <w:noProof/>
        </w:rPr>
        <w:t>» открывает диалогово</w:t>
      </w:r>
      <w:r w:rsidR="00D13875" w:rsidRPr="00D154AF">
        <w:rPr>
          <w:noProof/>
        </w:rPr>
        <w:t xml:space="preserve">е окно редактирования </w:t>
      </w:r>
      <w:r w:rsidR="005F332A" w:rsidRPr="00D154AF">
        <w:rPr>
          <w:noProof/>
        </w:rPr>
        <w:t>шаблона категории и шаблонных сигналов</w:t>
      </w:r>
      <w:r w:rsidR="00D13875" w:rsidRPr="00D154AF">
        <w:rPr>
          <w:noProof/>
        </w:rPr>
        <w:t xml:space="preserve"> </w:t>
      </w:r>
      <w:r w:rsidR="00AD3BBD" w:rsidRPr="00D154AF">
        <w:rPr>
          <w:noProof/>
        </w:rPr>
        <w:t>«</w:t>
      </w:r>
      <w:r w:rsidR="00AD3BBD" w:rsidRPr="00D154AF">
        <w:rPr>
          <w:b/>
          <w:noProof/>
        </w:rPr>
        <w:t>Шаблон категории</w:t>
      </w:r>
      <w:r w:rsidR="00AD3BBD" w:rsidRPr="00D154AF">
        <w:rPr>
          <w:noProof/>
        </w:rPr>
        <w:t xml:space="preserve">» </w:t>
      </w:r>
      <w:r w:rsidR="00D13875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D13875" w:rsidRPr="00D154AF">
        <w:rPr>
          <w:noProof/>
        </w:rPr>
        <w:instrText xml:space="preserve"> REF _Ref255856638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D13875" w:rsidRPr="00D154AF">
        <w:rPr>
          <w:noProof/>
        </w:rPr>
        <w:t>.</w:t>
      </w:r>
      <w:r w:rsidRPr="00D154AF">
        <w:rPr>
          <w:noProof/>
        </w:rPr>
        <w:t xml:space="preserve"> В окне </w:t>
      </w:r>
      <w:r w:rsidR="00F260CF" w:rsidRPr="00D154AF">
        <w:rPr>
          <w:noProof/>
        </w:rPr>
        <w:t>присутствуют</w:t>
      </w:r>
      <w:r w:rsidR="005F458D" w:rsidRPr="00D154AF">
        <w:rPr>
          <w:noProof/>
        </w:rPr>
        <w:t xml:space="preserve"> следующие элементы:</w:t>
      </w:r>
    </w:p>
    <w:p w14:paraId="224E3B61" w14:textId="0A8A6DB8" w:rsidR="00064D62" w:rsidRPr="00D154AF" w:rsidRDefault="00F260CF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таблиц</w:t>
      </w:r>
      <w:r w:rsidR="005F458D" w:rsidRPr="00D154AF">
        <w:rPr>
          <w:b/>
          <w:noProof/>
        </w:rPr>
        <w:t>а</w:t>
      </w:r>
      <w:r w:rsidR="005C661A" w:rsidRPr="00D154AF">
        <w:rPr>
          <w:b/>
          <w:noProof/>
        </w:rPr>
        <w:t xml:space="preserve"> </w:t>
      </w:r>
      <w:r w:rsidR="005F332A" w:rsidRPr="00D154AF">
        <w:rPr>
          <w:b/>
          <w:noProof/>
        </w:rPr>
        <w:t xml:space="preserve">шаблонных </w:t>
      </w:r>
      <w:r w:rsidR="005C661A" w:rsidRPr="00D154AF">
        <w:rPr>
          <w:b/>
          <w:noProof/>
        </w:rPr>
        <w:t>сигналов</w:t>
      </w:r>
      <w:r w:rsidR="005C661A" w:rsidRPr="00D154AF">
        <w:rPr>
          <w:noProof/>
        </w:rPr>
        <w:t xml:space="preserve">, которые соответствуют данной категории. </w:t>
      </w:r>
      <w:r w:rsidR="00064D62" w:rsidRPr="00D154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D154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D154AF">
        <w:rPr>
          <w:noProof/>
        </w:rPr>
        <w:t xml:space="preserve"> «открыта» или «закрыта» и т. д.;</w:t>
      </w:r>
      <w:r w:rsidR="0092440E" w:rsidRPr="00D154AF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категории;</w:t>
      </w:r>
    </w:p>
    <w:p w14:paraId="0156FF2D" w14:textId="4D21F28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имени категории</w:t>
      </w:r>
      <w:r w:rsidRPr="00D154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шаблона имени групп</w:t>
      </w:r>
      <w:r w:rsidRPr="00D154AF">
        <w:rPr>
          <w:noProof/>
        </w:rPr>
        <w:t xml:space="preserve">. В этом поле вводится та часть имени группы, которая </w:t>
      </w:r>
      <w:r w:rsidR="00712538" w:rsidRPr="00D154AF">
        <w:rPr>
          <w:noProof/>
        </w:rPr>
        <w:t xml:space="preserve">автоматически </w:t>
      </w:r>
      <w:r w:rsidRPr="00D154AF">
        <w:rPr>
          <w:noProof/>
        </w:rPr>
        <w:t>появля</w:t>
      </w:r>
      <w:r w:rsidR="00712538" w:rsidRPr="00D154AF">
        <w:rPr>
          <w:noProof/>
        </w:rPr>
        <w:t>ется в окне добавления</w:t>
      </w:r>
      <w:r w:rsidRPr="00D154AF">
        <w:rPr>
          <w:noProof/>
        </w:rPr>
        <w:t xml:space="preserve"> новой группы;</w:t>
      </w:r>
    </w:p>
    <w:p w14:paraId="2A62556D" w14:textId="3AE3ECE2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lastRenderedPageBreak/>
        <w:t>кнопки редактирования таблицы сигналов</w:t>
      </w:r>
      <w:r w:rsidR="009F066B" w:rsidRPr="00D154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D154AF" w:rsidRDefault="00A7011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F77F6B2" wp14:editId="18D13270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AF6162F" w:rsidR="005C661A" w:rsidRPr="00D154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10</w:t>
      </w:r>
      <w:r w:rsidR="00CC5A86" w:rsidRPr="00D154AF">
        <w:rPr>
          <w:noProof/>
        </w:rPr>
        <w:fldChar w:fldCharType="end"/>
      </w:r>
      <w:bookmarkEnd w:id="37"/>
      <w:r w:rsidRPr="00D154AF">
        <w:rPr>
          <w:noProof/>
        </w:rPr>
        <w:t>. Диалоговое окно редактирования</w:t>
      </w:r>
      <w:r w:rsidR="007171C1" w:rsidRPr="00D154AF">
        <w:rPr>
          <w:noProof/>
        </w:rPr>
        <w:t xml:space="preserve"> свойства категории</w:t>
      </w:r>
      <w:bookmarkEnd w:id="38"/>
      <w:bookmarkEnd w:id="39"/>
    </w:p>
    <w:p w14:paraId="221242E5" w14:textId="77CD3F3D" w:rsidR="003E5653" w:rsidRPr="00D154AF" w:rsidRDefault="00CA0CFB" w:rsidP="00E934F0">
      <w:pPr>
        <w:rPr>
          <w:noProof/>
        </w:rPr>
      </w:pPr>
      <w:r w:rsidRPr="00D154AF">
        <w:rPr>
          <w:noProof/>
        </w:rPr>
        <w:t>Представленное на рис</w:t>
      </w:r>
      <w:r w:rsidR="00053B98" w:rsidRPr="00D154AF">
        <w:rPr>
          <w:noProof/>
        </w:rPr>
        <w:t>унке</w:t>
      </w:r>
      <w:r w:rsidR="005C661A" w:rsidRPr="00D154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D154AF">
        <w:rPr>
          <w:rStyle w:val="aa"/>
          <w:noProof/>
        </w:rPr>
        <w:t>«Задвижк</w:t>
      </w:r>
      <w:r w:rsidRPr="00D154AF">
        <w:rPr>
          <w:rStyle w:val="aa"/>
          <w:noProof/>
        </w:rPr>
        <w:t>и</w:t>
      </w:r>
      <w:r w:rsidR="005C661A" w:rsidRPr="00D154AF">
        <w:rPr>
          <w:rStyle w:val="aa"/>
          <w:noProof/>
        </w:rPr>
        <w:t>»</w:t>
      </w:r>
      <w:r w:rsidR="005C661A" w:rsidRPr="00D154AF">
        <w:rPr>
          <w:noProof/>
        </w:rPr>
        <w:t>.</w:t>
      </w:r>
      <w:r w:rsidR="009F066B" w:rsidRPr="00D154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D154AF">
        <w:rPr>
          <w:noProof/>
        </w:rPr>
        <w:t>подобно тому, как изображено на рисунке (</w:t>
      </w:r>
      <w:r w:rsidR="00A70111" w:rsidRPr="00D154AF">
        <w:rPr>
          <w:noProof/>
        </w:rPr>
        <w:fldChar w:fldCharType="begin"/>
      </w:r>
      <w:r w:rsidR="00A70111" w:rsidRPr="00D154AF">
        <w:rPr>
          <w:noProof/>
        </w:rPr>
        <w:instrText xml:space="preserve"> REF _Ref255856638 \h </w:instrText>
      </w:r>
      <w:r w:rsidR="00A70111" w:rsidRPr="00D154AF">
        <w:rPr>
          <w:noProof/>
        </w:rPr>
      </w:r>
      <w:r w:rsidR="00A70111" w:rsidRPr="00D154AF">
        <w:rPr>
          <w:noProof/>
        </w:rPr>
        <w:fldChar w:fldCharType="separate"/>
      </w:r>
      <w:r w:rsidR="00DE2FF2" w:rsidRPr="00D154AF">
        <w:rPr>
          <w:noProof/>
        </w:rPr>
        <w:t>Рисунок 10</w:t>
      </w:r>
      <w:r w:rsidR="00A70111" w:rsidRPr="00D154AF">
        <w:rPr>
          <w:noProof/>
        </w:rPr>
        <w:fldChar w:fldCharType="end"/>
      </w:r>
      <w:r w:rsidR="00A70111" w:rsidRPr="00D154AF">
        <w:rPr>
          <w:noProof/>
        </w:rPr>
        <w:t>)</w:t>
      </w:r>
      <w:r w:rsidR="009F066B" w:rsidRPr="00D154AF">
        <w:rPr>
          <w:noProof/>
        </w:rPr>
        <w:t>, и сохранить сделанные изменения.</w:t>
      </w:r>
    </w:p>
    <w:p w14:paraId="319D16CC" w14:textId="60166BF5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сохранения изменений необходимо закрыть диалоговое окно «</w:t>
      </w:r>
      <w:r w:rsidRPr="00D154AF">
        <w:rPr>
          <w:rStyle w:val="aa"/>
          <w:noProof/>
        </w:rPr>
        <w:t>Свойства категории</w:t>
      </w:r>
      <w:r w:rsidRPr="00D154AF">
        <w:rPr>
          <w:noProof/>
        </w:rPr>
        <w:t xml:space="preserve">» нажатием на кнопку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 После этого в списке категорий появится новая категория с именем «</w:t>
      </w:r>
      <w:r w:rsidRPr="00D154AF">
        <w:rPr>
          <w:rStyle w:val="aa"/>
          <w:noProof/>
        </w:rPr>
        <w:t>Задвижк</w:t>
      </w:r>
      <w:r w:rsidR="00CE3074" w:rsidRPr="00D154AF">
        <w:rPr>
          <w:rStyle w:val="aa"/>
          <w:noProof/>
        </w:rPr>
        <w:t>и</w:t>
      </w:r>
      <w:r w:rsidR="009F066B" w:rsidRPr="00D154AF">
        <w:rPr>
          <w:noProof/>
        </w:rPr>
        <w:t>».</w:t>
      </w:r>
    </w:p>
    <w:p w14:paraId="72804E26" w14:textId="027F963D" w:rsidR="003E5653" w:rsidRPr="00D154AF" w:rsidRDefault="00F256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B352C9" wp14:editId="2C88BB9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392495BB" w:rsidR="005C661A" w:rsidRPr="00D154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11</w:t>
      </w:r>
      <w:r w:rsidR="00CC5A86" w:rsidRPr="00D154AF">
        <w:rPr>
          <w:noProof/>
        </w:rPr>
        <w:fldChar w:fldCharType="end"/>
      </w:r>
      <w:bookmarkEnd w:id="40"/>
      <w:r w:rsidRPr="00D154AF">
        <w:rPr>
          <w:noProof/>
        </w:rPr>
        <w:t>. Редактор базы данных с добавленной</w:t>
      </w:r>
      <w:r w:rsidR="004128C2" w:rsidRPr="00D154AF">
        <w:rPr>
          <w:noProof/>
        </w:rPr>
        <w:t xml:space="preserve"> категорией</w:t>
      </w:r>
      <w:r w:rsidR="00482783" w:rsidRPr="00D154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D154AF">
        <w:rPr>
          <w:noProof/>
        </w:rPr>
        <w:t xml:space="preserve">групп </w:t>
      </w:r>
      <w:r w:rsidRPr="00D154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 xml:space="preserve">Выделить название категории в </w:t>
      </w:r>
      <w:r w:rsidR="00705197" w:rsidRPr="00D154AF">
        <w:rPr>
          <w:noProof/>
        </w:rPr>
        <w:t>панели категорий (в</w:t>
      </w:r>
      <w:r w:rsidRPr="00D154AF">
        <w:rPr>
          <w:noProof/>
        </w:rPr>
        <w:t xml:space="preserve"> нашем примере это</w:t>
      </w:r>
      <w:r w:rsidR="003201BD" w:rsidRPr="00D154AF">
        <w:rPr>
          <w:noProof/>
        </w:rPr>
        <w:t xml:space="preserve"> </w:t>
      </w:r>
      <w:r w:rsidRPr="00D154AF">
        <w:rPr>
          <w:noProof/>
        </w:rPr>
        <w:t xml:space="preserve">категория </w:t>
      </w:r>
      <w:r w:rsidR="0001760B" w:rsidRPr="00D154AF">
        <w:rPr>
          <w:noProof/>
        </w:rPr>
        <w:t>«</w:t>
      </w:r>
      <w:r w:rsidRPr="00D154AF">
        <w:rPr>
          <w:rStyle w:val="aa"/>
          <w:noProof/>
        </w:rPr>
        <w:t>Задвижк</w:t>
      </w:r>
      <w:r w:rsidR="00705197" w:rsidRPr="00D154AF">
        <w:rPr>
          <w:rStyle w:val="aa"/>
          <w:noProof/>
        </w:rPr>
        <w:t>и</w:t>
      </w:r>
      <w:r w:rsidR="0001760B" w:rsidRPr="00D154AF">
        <w:rPr>
          <w:rStyle w:val="aa"/>
          <w:noProof/>
        </w:rPr>
        <w:t>»</w:t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18D9DF15" w14:textId="669FD078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Нажать кнопку «</w:t>
      </w:r>
      <w:r w:rsidRPr="00D154AF">
        <w:rPr>
          <w:rStyle w:val="aa"/>
          <w:noProof/>
        </w:rPr>
        <w:t>Добавить таблицу</w:t>
      </w:r>
      <w:r w:rsidR="00705197" w:rsidRPr="00D154AF">
        <w:rPr>
          <w:noProof/>
        </w:rPr>
        <w:t xml:space="preserve">» в панели </w:t>
      </w:r>
      <w:r w:rsidR="00CB5EA6" w:rsidRPr="00D154AF">
        <w:rPr>
          <w:noProof/>
        </w:rPr>
        <w:t>групп сигналов</w:t>
      </w:r>
      <w:r w:rsidR="00705197" w:rsidRPr="00D154AF">
        <w:rPr>
          <w:noProof/>
        </w:rPr>
        <w:t xml:space="preserve"> (с</w:t>
      </w:r>
      <w:r w:rsidRPr="00D154AF">
        <w:rPr>
          <w:noProof/>
        </w:rPr>
        <w:t>м.</w:t>
      </w:r>
      <w:r w:rsidR="00705197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705197" w:rsidRPr="00D154AF">
        <w:rPr>
          <w:noProof/>
        </w:rPr>
        <w:instrText xml:space="preserve"> REF _Ref255857946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11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794FD8E1" w14:textId="29AC5178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lastRenderedPageBreak/>
        <w:t>В диалоговом окне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 w:rsidRPr="00D154AF">
        <w:rPr>
          <w:noProof/>
        </w:rPr>
        <w:fldChar w:fldCharType="begin"/>
      </w:r>
      <w:r w:rsidR="00BD7F26" w:rsidRPr="00D154AF">
        <w:rPr>
          <w:noProof/>
        </w:rPr>
        <w:instrText xml:space="preserve"> REF _Ref445128214 \h </w:instrText>
      </w:r>
      <w:r w:rsidR="00BD7F26" w:rsidRPr="00D154AF">
        <w:rPr>
          <w:noProof/>
        </w:rPr>
      </w:r>
      <w:r w:rsidR="00BD7F26" w:rsidRPr="00D154AF">
        <w:rPr>
          <w:noProof/>
        </w:rPr>
        <w:fldChar w:fldCharType="separate"/>
      </w:r>
      <w:r w:rsidR="00DE2FF2" w:rsidRPr="00D154AF">
        <w:rPr>
          <w:noProof/>
        </w:rPr>
        <w:t>Рисунок 12</w:t>
      </w:r>
      <w:r w:rsidR="00BD7F26" w:rsidRPr="00D154AF">
        <w:rPr>
          <w:noProof/>
        </w:rPr>
        <w:fldChar w:fldCharType="end"/>
      </w:r>
      <w:r w:rsidRPr="00D154AF">
        <w:rPr>
          <w:noProof/>
        </w:rPr>
        <w:t>)</w:t>
      </w:r>
      <w:r w:rsidR="00FE168B" w:rsidRPr="00D154AF">
        <w:rPr>
          <w:noProof/>
        </w:rPr>
        <w:t>.</w:t>
      </w:r>
    </w:p>
    <w:p w14:paraId="07402F0C" w14:textId="3BA1E94D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Закрыть диалоговое окно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445983D9" w14:textId="49696816" w:rsidR="003E5653" w:rsidRPr="00D154AF" w:rsidRDefault="00467A42" w:rsidP="00941784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6BCAE690" wp14:editId="149185F2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2338646" w:rsidR="005C661A" w:rsidRPr="00D154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12</w:t>
      </w:r>
      <w:r w:rsidR="00CC5A86" w:rsidRPr="00D154AF">
        <w:rPr>
          <w:noProof/>
        </w:rPr>
        <w:fldChar w:fldCharType="end"/>
      </w:r>
      <w:bookmarkEnd w:id="43"/>
      <w:r w:rsidRPr="00D154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D154AF">
        <w:rPr>
          <w:noProof/>
        </w:rPr>
        <w:t xml:space="preserve"> сигналов (например, для задвижек)</w:t>
      </w:r>
    </w:p>
    <w:p w14:paraId="36381AC4" w14:textId="139F60E3" w:rsidR="005C661A" w:rsidRPr="00D154AF" w:rsidRDefault="005C661A" w:rsidP="00E934F0">
      <w:pPr>
        <w:rPr>
          <w:noProof/>
        </w:rPr>
      </w:pPr>
      <w:r w:rsidRPr="00D154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 w:rsidRPr="00D154AF">
        <w:rPr>
          <w:noProof/>
        </w:rPr>
        <w:t>, либо чтобы избежать путаницы при генерации кода</w:t>
      </w:r>
      <w:r w:rsidRPr="00D154AF">
        <w:rPr>
          <w:noProof/>
        </w:rPr>
        <w:t>.</w:t>
      </w:r>
      <w:r w:rsidR="005B67E9" w:rsidRPr="00D154AF">
        <w:rPr>
          <w:noProof/>
        </w:rPr>
        <w:t xml:space="preserve"> Сигналы и группы сигналов лучше начинать </w:t>
      </w:r>
      <w:r w:rsidR="00A50D37" w:rsidRPr="00D154AF">
        <w:rPr>
          <w:noProof/>
        </w:rPr>
        <w:t xml:space="preserve">именовать </w:t>
      </w:r>
      <w:r w:rsidR="005B67E9" w:rsidRPr="00D154AF">
        <w:rPr>
          <w:noProof/>
        </w:rPr>
        <w:t>с буквы а не с цифр.</w:t>
      </w:r>
    </w:p>
    <w:p w14:paraId="70554997" w14:textId="252563EB" w:rsidR="00AD3BBD" w:rsidRPr="00D154AF" w:rsidRDefault="005C661A" w:rsidP="00AD3BBD">
      <w:pPr>
        <w:rPr>
          <w:noProof/>
        </w:rPr>
      </w:pPr>
      <w:r w:rsidRPr="00D154AF">
        <w:rPr>
          <w:noProof/>
        </w:rPr>
        <w:t>Заданные группы сигналов появляются в панели «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».</w:t>
      </w:r>
    </w:p>
    <w:p w14:paraId="2677036B" w14:textId="0635294E" w:rsidR="00AD3BBD" w:rsidRPr="00D154AF" w:rsidRDefault="00AD3BBD" w:rsidP="00AD3BBD">
      <w:pPr>
        <w:rPr>
          <w:noProof/>
        </w:rPr>
      </w:pPr>
      <w:r w:rsidRPr="00D154AF">
        <w:rPr>
          <w:noProof/>
        </w:rPr>
        <w:t>Создайте аналогично тому, как была ранее создана категория «</w:t>
      </w:r>
      <w:r w:rsidRPr="00D154AF">
        <w:rPr>
          <w:b/>
          <w:noProof/>
        </w:rPr>
        <w:t>Задвижки</w:t>
      </w:r>
      <w:r w:rsidRPr="00D154AF">
        <w:rPr>
          <w:noProof/>
        </w:rPr>
        <w:t>», новую категорию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».</w:t>
      </w:r>
    </w:p>
    <w:p w14:paraId="1FA1079D" w14:textId="11DDE7B3" w:rsidR="005C661A" w:rsidRPr="00D154AF" w:rsidRDefault="00A45643" w:rsidP="00E934F0">
      <w:pPr>
        <w:rPr>
          <w:noProof/>
        </w:rPr>
      </w:pPr>
      <w:r w:rsidRPr="00D154AF">
        <w:rPr>
          <w:noProof/>
        </w:rPr>
        <w:t>На рисунке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_Ref445128287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DE2FF2" w:rsidRPr="00D154AF">
        <w:rPr>
          <w:noProof/>
        </w:rPr>
        <w:t>Рисунок 13</w:t>
      </w:r>
      <w:r w:rsidRPr="00D154AF">
        <w:rPr>
          <w:noProof/>
        </w:rPr>
        <w:fldChar w:fldCharType="end"/>
      </w:r>
      <w:r w:rsidRPr="00D154AF">
        <w:rPr>
          <w:noProof/>
        </w:rPr>
        <w:t>)</w:t>
      </w:r>
      <w:r w:rsidR="005C661A" w:rsidRPr="00D154AF">
        <w:rPr>
          <w:noProof/>
        </w:rPr>
        <w:t xml:space="preserve"> представлено диалоговое окно редактирования для категории </w:t>
      </w:r>
      <w:r w:rsidR="00892F50" w:rsidRPr="00D154AF">
        <w:rPr>
          <w:rStyle w:val="aa"/>
          <w:noProof/>
        </w:rPr>
        <w:t>«</w:t>
      </w:r>
      <w:r w:rsidR="005C661A" w:rsidRPr="00D154AF">
        <w:rPr>
          <w:rStyle w:val="aa"/>
          <w:noProof/>
        </w:rPr>
        <w:t>Датчики</w:t>
      </w:r>
      <w:r w:rsidR="00892F50" w:rsidRPr="00D154AF">
        <w:rPr>
          <w:rStyle w:val="aa"/>
          <w:noProof/>
        </w:rPr>
        <w:t>»</w:t>
      </w:r>
      <w:r w:rsidR="00F56795" w:rsidRPr="00D154AF">
        <w:rPr>
          <w:noProof/>
        </w:rPr>
        <w:t xml:space="preserve"> в </w:t>
      </w:r>
      <w:r w:rsidRPr="00D154AF">
        <w:rPr>
          <w:noProof/>
        </w:rPr>
        <w:t>учебном</w:t>
      </w:r>
      <w:r w:rsidR="00F56795" w:rsidRPr="00D154AF">
        <w:rPr>
          <w:noProof/>
        </w:rPr>
        <w:t xml:space="preserve"> примере. </w:t>
      </w:r>
      <w:r w:rsidR="00AD3BBD" w:rsidRPr="00D154AF">
        <w:rPr>
          <w:noProof/>
        </w:rPr>
        <w:t xml:space="preserve">Заполните таблицу </w:t>
      </w:r>
      <w:r w:rsidR="005A5199" w:rsidRPr="00D154AF">
        <w:rPr>
          <w:noProof/>
        </w:rPr>
        <w:t xml:space="preserve">шаблонных </w:t>
      </w:r>
      <w:r w:rsidR="00AD3BBD" w:rsidRPr="00D154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D154AF" w:rsidRDefault="00081425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FFC52A8" wp14:editId="2DCC5295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4899CC3E" w:rsidR="003E1520" w:rsidRPr="00D154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13</w:t>
      </w:r>
      <w:r w:rsidR="00CC5A86" w:rsidRPr="00D154AF">
        <w:rPr>
          <w:noProof/>
        </w:rPr>
        <w:fldChar w:fldCharType="end"/>
      </w:r>
      <w:bookmarkEnd w:id="47"/>
      <w:r w:rsidRPr="00D154AF">
        <w:rPr>
          <w:noProof/>
        </w:rPr>
        <w:t xml:space="preserve">. Диалоговое окно свойства категорий для категории </w:t>
      </w:r>
      <w:r w:rsidR="003120A7" w:rsidRPr="00D154AF">
        <w:rPr>
          <w:noProof/>
        </w:rPr>
        <w:t>«</w:t>
      </w:r>
      <w:r w:rsidRPr="00D154AF">
        <w:rPr>
          <w:noProof/>
        </w:rPr>
        <w:t>Датчики</w:t>
      </w:r>
      <w:r w:rsidR="003120A7" w:rsidRPr="00D154AF">
        <w:rPr>
          <w:noProof/>
        </w:rPr>
        <w:t>»</w:t>
      </w:r>
      <w:bookmarkEnd w:id="48"/>
      <w:bookmarkEnd w:id="49"/>
    </w:p>
    <w:p w14:paraId="265A2A6B" w14:textId="23406575" w:rsidR="005C661A" w:rsidRPr="00D154AF" w:rsidRDefault="005C661A" w:rsidP="00E934F0">
      <w:pPr>
        <w:rPr>
          <w:rStyle w:val="aa"/>
          <w:b w:val="0"/>
          <w:noProof/>
        </w:rPr>
      </w:pPr>
      <w:r w:rsidRPr="00D154AF">
        <w:rPr>
          <w:noProof/>
        </w:rPr>
        <w:t>После создания новой к</w:t>
      </w:r>
      <w:r w:rsidR="008D0018" w:rsidRPr="00D154AF">
        <w:rPr>
          <w:noProof/>
        </w:rPr>
        <w:t>атегории, для того</w:t>
      </w:r>
      <w:r w:rsidRPr="00D154AF">
        <w:rPr>
          <w:noProof/>
        </w:rPr>
        <w:t xml:space="preserve"> чтобы тестовая база данных с</w:t>
      </w:r>
      <w:r w:rsidR="008D0018" w:rsidRPr="00D154AF">
        <w:rPr>
          <w:noProof/>
        </w:rPr>
        <w:t>одержала сигналы, представленные</w:t>
      </w:r>
      <w:r w:rsidRPr="00D154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D154AF">
        <w:rPr>
          <w:noProof/>
        </w:rPr>
        <w:t xml:space="preserve">ы сигналов, принадлежащие категории </w:t>
      </w:r>
      <w:r w:rsidRPr="00D154AF">
        <w:rPr>
          <w:rStyle w:val="aa"/>
          <w:noProof/>
        </w:rPr>
        <w:t>«Датчики»</w:t>
      </w:r>
      <w:r w:rsidR="00C52A24" w:rsidRPr="00D154AF">
        <w:rPr>
          <w:rStyle w:val="aa"/>
          <w:b w:val="0"/>
          <w:noProof/>
        </w:rPr>
        <w:t>.</w:t>
      </w:r>
      <w:r w:rsidR="00467A42" w:rsidRPr="00D154AF">
        <w:rPr>
          <w:rStyle w:val="aa"/>
          <w:b w:val="0"/>
          <w:noProof/>
        </w:rPr>
        <w:t xml:space="preserve"> Для иллюстрации возможностей </w:t>
      </w:r>
      <w:r w:rsidR="00FD0FBF" w:rsidRPr="00D154AF">
        <w:rPr>
          <w:rStyle w:val="aa"/>
          <w:b w:val="0"/>
          <w:noProof/>
        </w:rPr>
        <w:t xml:space="preserve">базы данных сигналов </w:t>
      </w:r>
      <w:r w:rsidR="00467A42" w:rsidRPr="00D154AF">
        <w:rPr>
          <w:rStyle w:val="aa"/>
          <w:b w:val="0"/>
          <w:noProof/>
        </w:rPr>
        <w:t xml:space="preserve">мы создали три группы сигналов </w:t>
      </w:r>
      <w:r w:rsidR="00FD0FBF" w:rsidRPr="00D154AF">
        <w:rPr>
          <w:rStyle w:val="aa"/>
          <w:b w:val="0"/>
          <w:noProof/>
        </w:rPr>
        <w:t>(</w:t>
      </w:r>
      <w:r w:rsidR="00467A42" w:rsidRPr="00D154AF">
        <w:rPr>
          <w:rStyle w:val="aa"/>
          <w:b w:val="0"/>
          <w:noProof/>
        </w:rPr>
        <w:t>D1, D</w:t>
      </w:r>
      <w:r w:rsidR="00FD0FBF" w:rsidRPr="00D154AF">
        <w:rPr>
          <w:rStyle w:val="aa"/>
          <w:b w:val="0"/>
          <w:noProof/>
        </w:rPr>
        <w:t>2 и</w:t>
      </w:r>
      <w:r w:rsidR="00467A42" w:rsidRPr="00D154AF">
        <w:rPr>
          <w:rStyle w:val="aa"/>
          <w:b w:val="0"/>
          <w:noProof/>
        </w:rPr>
        <w:t xml:space="preserve"> D3</w:t>
      </w:r>
      <w:r w:rsidR="00FD0FBF" w:rsidRPr="00D154AF">
        <w:rPr>
          <w:rStyle w:val="aa"/>
          <w:b w:val="0"/>
          <w:noProof/>
        </w:rPr>
        <w:t>) для датчиков,</w:t>
      </w:r>
      <w:r w:rsidR="00467A42" w:rsidRPr="00D154AF">
        <w:rPr>
          <w:rStyle w:val="aa"/>
          <w:b w:val="0"/>
          <w:noProof/>
        </w:rPr>
        <w:t xml:space="preserve"> однако дал</w:t>
      </w:r>
      <w:r w:rsidR="00D60602" w:rsidRPr="00D154AF">
        <w:rPr>
          <w:rStyle w:val="aa"/>
          <w:b w:val="0"/>
          <w:noProof/>
        </w:rPr>
        <w:t>ее будут использованы</w:t>
      </w:r>
      <w:r w:rsidR="00467A42" w:rsidRPr="00D154AF">
        <w:rPr>
          <w:rStyle w:val="aa"/>
          <w:b w:val="0"/>
          <w:noProof/>
        </w:rPr>
        <w:t xml:space="preserve"> датчик</w:t>
      </w:r>
      <w:r w:rsidR="00D60602" w:rsidRPr="00D154AF">
        <w:rPr>
          <w:rStyle w:val="aa"/>
          <w:b w:val="0"/>
          <w:noProof/>
        </w:rPr>
        <w:t>и по необходимости</w:t>
      </w:r>
      <w:r w:rsidR="00467A42" w:rsidRPr="00D154AF">
        <w:rPr>
          <w:rStyle w:val="aa"/>
          <w:b w:val="0"/>
          <w:noProof/>
        </w:rPr>
        <w:t>.</w:t>
      </w:r>
    </w:p>
    <w:p w14:paraId="3D42942A" w14:textId="71BCE293" w:rsidR="0061758E" w:rsidRPr="00D154AF" w:rsidRDefault="0061758E" w:rsidP="0061758E">
      <w:pPr>
        <w:rPr>
          <w:noProof/>
        </w:rPr>
      </w:pPr>
      <w:r w:rsidRPr="00D154AF">
        <w:rPr>
          <w:noProof/>
        </w:rPr>
        <w:t>После добавления в БД категорий и групп сигналов можно осуществлять переключение между ними, выбирая нужную категорию и группу сигналов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_Ref255858959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DE2FF2" w:rsidRPr="00D154AF">
        <w:rPr>
          <w:noProof/>
        </w:rPr>
        <w:t>Рисунок 14</w:t>
      </w:r>
      <w:r w:rsidRPr="00D154AF">
        <w:rPr>
          <w:noProof/>
        </w:rPr>
        <w:fldChar w:fldCharType="end"/>
      </w:r>
      <w:r w:rsidRPr="00D154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D154AF" w:rsidRDefault="0061758E" w:rsidP="00E934F0">
      <w:pPr>
        <w:rPr>
          <w:noProof/>
        </w:rPr>
      </w:pPr>
      <w:r w:rsidRPr="00D154AF">
        <w:rPr>
          <w:noProof/>
        </w:rPr>
        <w:t>Остальные возможности интерфейса базы сигналов будут рассмотрены по мере необходимости, а также описаны в справочной системе ПО SimInTech.</w:t>
      </w:r>
    </w:p>
    <w:p w14:paraId="6C1A0550" w14:textId="502DAADC" w:rsidR="003E5653" w:rsidRPr="00D154AF" w:rsidRDefault="008749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300915E" wp14:editId="1288E46A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3971697A" w:rsidR="007D64B3" w:rsidRPr="00D154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14</w:t>
      </w:r>
      <w:r w:rsidR="00CC5A86" w:rsidRPr="00D154AF">
        <w:rPr>
          <w:noProof/>
        </w:rPr>
        <w:fldChar w:fldCharType="end"/>
      </w:r>
      <w:bookmarkEnd w:id="50"/>
      <w:r w:rsidRPr="00D154AF">
        <w:rPr>
          <w:noProof/>
        </w:rPr>
        <w:t>. Редактор базы данных с добавленной категори</w:t>
      </w:r>
      <w:r w:rsidR="00F635F6" w:rsidRPr="00D154AF">
        <w:rPr>
          <w:noProof/>
        </w:rPr>
        <w:t>ей</w:t>
      </w:r>
      <w:r w:rsidRPr="00D154AF">
        <w:rPr>
          <w:noProof/>
        </w:rPr>
        <w:t xml:space="preserve"> датчики</w:t>
      </w:r>
      <w:bookmarkEnd w:id="51"/>
      <w:bookmarkEnd w:id="52"/>
      <w:r w:rsidR="00F635F6" w:rsidRPr="00D154AF">
        <w:rPr>
          <w:noProof/>
        </w:rPr>
        <w:t xml:space="preserve"> и тремя датчиками</w:t>
      </w:r>
    </w:p>
    <w:p w14:paraId="437BBE11" w14:textId="77777777" w:rsidR="005C661A" w:rsidRPr="00D154AF" w:rsidRDefault="005C661A" w:rsidP="00A245F3">
      <w:pPr>
        <w:pStyle w:val="2"/>
        <w:rPr>
          <w:noProof/>
        </w:rPr>
      </w:pPr>
      <w:bookmarkStart w:id="53" w:name="_Toc421033219"/>
      <w:r w:rsidRPr="00D154AF">
        <w:rPr>
          <w:noProof/>
        </w:rPr>
        <w:t>Сохранение базы данных проекта</w:t>
      </w:r>
      <w:bookmarkEnd w:id="53"/>
    </w:p>
    <w:p w14:paraId="7D376BB6" w14:textId="0C01C1BE" w:rsidR="005C661A" w:rsidRPr="00D154AF" w:rsidRDefault="005C661A" w:rsidP="00E934F0">
      <w:pPr>
        <w:rPr>
          <w:noProof/>
        </w:rPr>
      </w:pPr>
      <w:r w:rsidRPr="00D154AF">
        <w:rPr>
          <w:noProof/>
        </w:rPr>
        <w:t>Прежде чем закрывать</w:t>
      </w:r>
      <w:r w:rsidR="007C61FF" w:rsidRPr="00D154AF">
        <w:rPr>
          <w:noProof/>
        </w:rPr>
        <w:t xml:space="preserve"> редактор, необходимо убедиться,</w:t>
      </w:r>
      <w:r w:rsidRPr="00D154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rStyle w:val="aa"/>
          <w:noProof/>
        </w:rPr>
        <w:t>Настройки</w:t>
      </w:r>
      <w:r w:rsidRPr="00D154AF">
        <w:rPr>
          <w:noProof/>
        </w:rPr>
        <w:t>» и установить галочки в пунктах «</w:t>
      </w:r>
      <w:r w:rsidRPr="00D154AF">
        <w:rPr>
          <w:rStyle w:val="aa"/>
          <w:noProof/>
        </w:rPr>
        <w:t>Сохранять базу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Резервировать БД</w:t>
      </w:r>
      <w:r w:rsidR="00B347A7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7C61FF" w:rsidRPr="00D154AF">
        <w:rPr>
          <w:noProof/>
        </w:rPr>
        <w:instrText xml:space="preserve"> REF _Ref255859008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15</w:t>
      </w:r>
      <w:r w:rsidR="00EC1144" w:rsidRPr="00D154AF">
        <w:rPr>
          <w:noProof/>
        </w:rPr>
        <w:fldChar w:fldCharType="end"/>
      </w:r>
      <w:r w:rsidR="007C61FF" w:rsidRPr="00D154AF">
        <w:rPr>
          <w:noProof/>
        </w:rPr>
        <w:t>)</w:t>
      </w:r>
      <w:r w:rsidRPr="00D154AF">
        <w:rPr>
          <w:noProof/>
        </w:rPr>
        <w:t>.</w:t>
      </w:r>
      <w:r w:rsidR="00BF2C4C" w:rsidRPr="00D154AF">
        <w:rPr>
          <w:noProof/>
        </w:rPr>
        <w:t xml:space="preserve"> Пункт «</w:t>
      </w:r>
      <w:r w:rsidR="00BF2C4C" w:rsidRPr="00D154AF">
        <w:rPr>
          <w:b/>
          <w:noProof/>
        </w:rPr>
        <w:t>Сохранять базу</w:t>
      </w:r>
      <w:r w:rsidR="00BF2C4C" w:rsidRPr="00D154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D154AF">
        <w:rPr>
          <w:b/>
          <w:noProof/>
        </w:rPr>
        <w:t>Резервировать БД</w:t>
      </w:r>
      <w:r w:rsidR="00BF2C4C" w:rsidRPr="00D154AF">
        <w:rPr>
          <w:noProof/>
        </w:rPr>
        <w:t xml:space="preserve">» реализует </w:t>
      </w:r>
      <w:r w:rsidR="00BF2C4C" w:rsidRPr="00D154AF">
        <w:rPr>
          <w:noProof/>
        </w:rPr>
        <w:lastRenderedPageBreak/>
        <w:t>алгоритм сохранения базы данных</w:t>
      </w:r>
      <w:r w:rsidR="000F54F2" w:rsidRPr="00D154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 w:rsidRPr="00D154AF">
        <w:rPr>
          <w:noProof/>
        </w:rPr>
        <w:t xml:space="preserve">c расширениями .1 .2 .3 и так далее </w:t>
      </w:r>
      <w:r w:rsidR="000F54F2" w:rsidRPr="00D154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D154AF" w:rsidRDefault="007C7F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8819440" wp14:editId="28AF7885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3BAD2807" w:rsidR="005C661A" w:rsidRPr="00D154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15</w:t>
      </w:r>
      <w:r w:rsidR="00CC5A86" w:rsidRPr="00D154AF">
        <w:rPr>
          <w:noProof/>
        </w:rPr>
        <w:fldChar w:fldCharType="end"/>
      </w:r>
      <w:bookmarkEnd w:id="54"/>
      <w:r w:rsidRPr="00D154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Установив опции </w:t>
      </w:r>
      <w:r w:rsidRPr="00D154AF">
        <w:rPr>
          <w:rStyle w:val="aa"/>
          <w:noProof/>
        </w:rPr>
        <w:t>«Сохранять базу»</w:t>
      </w:r>
      <w:r w:rsidR="007C61FF" w:rsidRPr="00D154AF">
        <w:rPr>
          <w:noProof/>
        </w:rPr>
        <w:t xml:space="preserve"> и </w:t>
      </w:r>
      <w:r w:rsidR="007C61FF" w:rsidRPr="00D154AF">
        <w:rPr>
          <w:rStyle w:val="aa"/>
          <w:noProof/>
        </w:rPr>
        <w:t>«Резервировать БД»</w:t>
      </w:r>
      <w:r w:rsidR="007C61FF" w:rsidRPr="00D154AF">
        <w:rPr>
          <w:noProof/>
        </w:rPr>
        <w:t>, необходимо переключи</w:t>
      </w:r>
      <w:r w:rsidRPr="00D154AF">
        <w:rPr>
          <w:noProof/>
        </w:rPr>
        <w:t>ться на закладку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 и закрыть диалоговое окно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  <w:r w:rsidR="00751D83" w:rsidRPr="00D154AF">
        <w:rPr>
          <w:noProof/>
        </w:rPr>
        <w:t xml:space="preserve"> </w:t>
      </w:r>
      <w:r w:rsidRPr="00D154AF">
        <w:rPr>
          <w:noProof/>
        </w:rPr>
        <w:t>После это</w:t>
      </w:r>
      <w:r w:rsidR="0041156A" w:rsidRPr="00D154AF">
        <w:rPr>
          <w:noProof/>
        </w:rPr>
        <w:t>го необходимо сохранить проект.</w:t>
      </w:r>
      <w:r w:rsidR="007B42DF" w:rsidRPr="00D154AF">
        <w:rPr>
          <w:noProof/>
        </w:rPr>
        <w:t xml:space="preserve"> 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D154AF" w:rsidRDefault="00751D83" w:rsidP="00E934F0">
      <w:pPr>
        <w:rPr>
          <w:noProof/>
        </w:rPr>
      </w:pPr>
      <w:r w:rsidRPr="00D154AF">
        <w:rPr>
          <w:noProof/>
        </w:rPr>
        <w:t>Отметим, что в файле базы сигналов (signals.db 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 w:rsidRPr="00D154AF">
        <w:rPr>
          <w:noProof/>
        </w:rPr>
        <w:t xml:space="preserve"> В отдельном файле с расширением .filters сохраняются глобальные фильтры для базы сигналов.</w:t>
      </w:r>
    </w:p>
    <w:p w14:paraId="6074FB0D" w14:textId="4BCBC9BA" w:rsidR="003F5933" w:rsidRPr="00D154AF" w:rsidRDefault="005C661A" w:rsidP="00E934F0">
      <w:pPr>
        <w:rPr>
          <w:noProof/>
        </w:rPr>
      </w:pPr>
      <w:r w:rsidRPr="00D154AF">
        <w:rPr>
          <w:noProof/>
        </w:rPr>
        <w:t>Если все вышеописанные действия были выполнены правильно, то п</w:t>
      </w:r>
      <w:r w:rsidR="007E1248" w:rsidRPr="00D154AF">
        <w:rPr>
          <w:noProof/>
        </w:rPr>
        <w:t>ри</w:t>
      </w:r>
      <w:r w:rsidRPr="00D154AF">
        <w:rPr>
          <w:noProof/>
        </w:rPr>
        <w:t xml:space="preserve"> закрыти</w:t>
      </w:r>
      <w:r w:rsidR="007E1248" w:rsidRPr="00D154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 w:rsidRPr="00D154AF">
        <w:rPr>
          <w:noProof/>
        </w:rPr>
        <w:t>ё</w:t>
      </w:r>
      <w:r w:rsidR="007E1248" w:rsidRPr="00D154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D154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signals.db</w:t>
      </w:r>
      <w:r w:rsidR="0041156A" w:rsidRPr="00D154AF">
        <w:rPr>
          <w:rStyle w:val="aa"/>
          <w:noProof/>
        </w:rPr>
        <w:t>»</w:t>
      </w:r>
      <w:r w:rsidR="007E1248" w:rsidRPr="00D154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D154AF">
        <w:rPr>
          <w:noProof/>
        </w:rPr>
        <w:t>.</w:t>
      </w:r>
    </w:p>
    <w:p w14:paraId="02D0144B" w14:textId="78EA01C0" w:rsidR="007E1248" w:rsidRPr="00D154AF" w:rsidRDefault="007E1248" w:rsidP="00E934F0">
      <w:pPr>
        <w:rPr>
          <w:noProof/>
        </w:rPr>
      </w:pPr>
      <w:r w:rsidRPr="00D154AF">
        <w:rPr>
          <w:noProof/>
        </w:rPr>
        <w:t>Так же пользователь может принудительно сохранить базу данных</w:t>
      </w:r>
      <w:r w:rsidR="00385763" w:rsidRPr="00D154AF">
        <w:rPr>
          <w:noProof/>
        </w:rPr>
        <w:t xml:space="preserve"> в любой момент времени</w:t>
      </w:r>
      <w:r w:rsidRPr="00D154AF">
        <w:rPr>
          <w:noProof/>
        </w:rPr>
        <w:t>, не закрывая проект. Для этого необходимо нажать кнопку «</w:t>
      </w:r>
      <w:r w:rsidRPr="00D154AF">
        <w:rPr>
          <w:b/>
          <w:noProof/>
        </w:rPr>
        <w:t>Сохранить</w:t>
      </w:r>
      <w:r w:rsidRPr="00D154AF">
        <w:rPr>
          <w:noProof/>
        </w:rPr>
        <w:t>» на вкладке «</w:t>
      </w:r>
      <w:r w:rsidRPr="00D154AF">
        <w:rPr>
          <w:b/>
          <w:noProof/>
        </w:rPr>
        <w:t>Настройки</w:t>
      </w:r>
      <w:r w:rsidR="00FD45CD" w:rsidRPr="00D154AF">
        <w:rPr>
          <w:noProof/>
        </w:rPr>
        <w:t>»</w:t>
      </w:r>
      <w:r w:rsidR="00CD11E6" w:rsidRPr="00D154AF">
        <w:rPr>
          <w:noProof/>
        </w:rPr>
        <w:t>.</w:t>
      </w:r>
      <w:r w:rsidR="00FD45CD" w:rsidRPr="00D154AF">
        <w:rPr>
          <w:noProof/>
        </w:rPr>
        <w:t xml:space="preserve"> </w:t>
      </w:r>
      <w:r w:rsidR="00CD11E6" w:rsidRPr="00D154AF">
        <w:rPr>
          <w:noProof/>
        </w:rPr>
        <w:t>К</w:t>
      </w:r>
      <w:r w:rsidR="00FD45CD" w:rsidRPr="00D154AF">
        <w:rPr>
          <w:noProof/>
        </w:rPr>
        <w:t>нопк</w:t>
      </w:r>
      <w:r w:rsidR="00CD11E6" w:rsidRPr="00D154AF">
        <w:rPr>
          <w:noProof/>
        </w:rPr>
        <w:t>а</w:t>
      </w:r>
      <w:r w:rsidR="00FD45CD" w:rsidRPr="00D154AF">
        <w:rPr>
          <w:noProof/>
        </w:rPr>
        <w:t xml:space="preserve"> «</w:t>
      </w:r>
      <w:r w:rsidR="00FD45CD" w:rsidRPr="00D154AF">
        <w:rPr>
          <w:b/>
          <w:noProof/>
        </w:rPr>
        <w:t>Сохранить в файл</w:t>
      </w:r>
      <w:r w:rsidR="00FD45CD" w:rsidRPr="00D154AF">
        <w:rPr>
          <w:noProof/>
        </w:rPr>
        <w:t xml:space="preserve">», которая находится на </w:t>
      </w:r>
      <w:r w:rsidR="00CD11E6" w:rsidRPr="00D154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D154AF">
        <w:rPr>
          <w:noProof/>
        </w:rPr>
        <w:t xml:space="preserve"> и/или форматом</w:t>
      </w:r>
      <w:r w:rsidR="00FD45CD" w:rsidRPr="00D154AF">
        <w:rPr>
          <w:noProof/>
        </w:rPr>
        <w:t>.</w:t>
      </w:r>
      <w:r w:rsidR="00CD11E6" w:rsidRPr="00D154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D154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D154AF">
        <w:rPr>
          <w:noProof/>
          <w:lang w:val="ru-RU"/>
        </w:rPr>
        <w:lastRenderedPageBreak/>
        <w:t xml:space="preserve">Создание </w:t>
      </w:r>
      <w:r w:rsidR="00E12594" w:rsidRPr="00D154AF">
        <w:rPr>
          <w:noProof/>
          <w:lang w:val="ru-RU"/>
        </w:rPr>
        <w:t xml:space="preserve">файла </w:t>
      </w:r>
      <w:r w:rsidR="00D32FF8" w:rsidRPr="00D154AF">
        <w:rPr>
          <w:noProof/>
          <w:lang w:val="ru-RU"/>
        </w:rPr>
        <w:t xml:space="preserve">теплогидравлической </w:t>
      </w:r>
      <w:r w:rsidRPr="00D154AF">
        <w:rPr>
          <w:noProof/>
          <w:lang w:val="ru-RU"/>
        </w:rPr>
        <w:t>схемы</w:t>
      </w:r>
      <w:r w:rsidR="00D32FF8" w:rsidRPr="00D154AF">
        <w:rPr>
          <w:noProof/>
          <w:lang w:val="ru-RU"/>
        </w:rPr>
        <w:t xml:space="preserve"> </w:t>
      </w:r>
      <w:r w:rsidRPr="00D154AF">
        <w:rPr>
          <w:noProof/>
          <w:lang w:val="ru-RU"/>
        </w:rPr>
        <w:t xml:space="preserve">с </w:t>
      </w:r>
      <w:bookmarkEnd w:id="57"/>
      <w:r w:rsidR="009600B7" w:rsidRPr="00D154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D154AF" w:rsidRDefault="00B854A4" w:rsidP="00A245F3">
      <w:pPr>
        <w:pStyle w:val="2"/>
        <w:rPr>
          <w:noProof/>
        </w:rPr>
      </w:pPr>
      <w:bookmarkStart w:id="58" w:name="_Toc421033221"/>
      <w:r w:rsidRPr="00D154AF">
        <w:rPr>
          <w:noProof/>
        </w:rPr>
        <w:t>Создан</w:t>
      </w:r>
      <w:r w:rsidR="00D32FF8" w:rsidRPr="00D154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D154AF" w:rsidRDefault="004D77AF" w:rsidP="00E934F0">
      <w:pPr>
        <w:rPr>
          <w:noProof/>
        </w:rPr>
      </w:pPr>
      <w:r w:rsidRPr="00D154AF">
        <w:rPr>
          <w:noProof/>
        </w:rPr>
        <w:t xml:space="preserve">Для создания </w:t>
      </w:r>
      <w:r w:rsidR="009B18C4" w:rsidRPr="00D154AF">
        <w:rPr>
          <w:noProof/>
        </w:rPr>
        <w:t xml:space="preserve">новой теплогидравлической </w:t>
      </w:r>
      <w:r w:rsidRPr="00D154AF">
        <w:rPr>
          <w:noProof/>
        </w:rPr>
        <w:t xml:space="preserve">схемы </w:t>
      </w:r>
      <w:r w:rsidR="0031664B" w:rsidRPr="00D154AF">
        <w:rPr>
          <w:noProof/>
        </w:rPr>
        <w:t>необходимо выполнить следующие действия:</w:t>
      </w:r>
    </w:p>
    <w:p w14:paraId="631F5B50" w14:textId="5B25A5B7" w:rsidR="00413BF2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0D52AF" w:rsidRPr="00D154AF">
        <w:rPr>
          <w:rStyle w:val="aa"/>
          <w:noProof/>
        </w:rPr>
        <w:t>.</w:t>
      </w:r>
    </w:p>
    <w:p w14:paraId="44FEF3B0" w14:textId="649AB469" w:rsidR="003E5653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>В выпадающем меню выбрать пункт «</w:t>
      </w:r>
      <w:r w:rsidR="007D64B3" w:rsidRPr="00D154AF">
        <w:rPr>
          <w:rStyle w:val="aa"/>
          <w:noProof/>
        </w:rPr>
        <w:t>Схема теплогидравлики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_Ref185778888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52AF" w:rsidRPr="00D154AF">
        <w:rPr>
          <w:noProof/>
        </w:rPr>
        <w:t>.</w:t>
      </w:r>
      <w:r w:rsidR="00DA6DE3" w:rsidRPr="00D154AF">
        <w:rPr>
          <w:noProof/>
        </w:rPr>
        <w:t xml:space="preserve"> Другие пункты относятся к созданию схемы автоматики и схемы для расчетного кода TPP. В зависимости от комплектации установки SimInTech могут быть доступны и другие расчетные схемы.</w:t>
      </w:r>
    </w:p>
    <w:p w14:paraId="03D788CC" w14:textId="318BB3D4" w:rsidR="0031664B" w:rsidRPr="00D154AF" w:rsidRDefault="00F711DE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77E9E36" wp14:editId="6EAF6121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0DB7880B" w:rsidR="0031664B" w:rsidRPr="00D154AF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16</w:t>
      </w:r>
      <w:r w:rsidR="00CC5A86" w:rsidRPr="00D154AF">
        <w:rPr>
          <w:noProof/>
        </w:rPr>
        <w:fldChar w:fldCharType="end"/>
      </w:r>
      <w:bookmarkEnd w:id="59"/>
      <w:r w:rsidRPr="00D154AF">
        <w:rPr>
          <w:noProof/>
        </w:rPr>
        <w:t>. Меню создания нового проекта</w:t>
      </w:r>
      <w:bookmarkEnd w:id="60"/>
      <w:bookmarkEnd w:id="61"/>
      <w:r w:rsidR="00F711DE" w:rsidRPr="00D154AF">
        <w:rPr>
          <w:noProof/>
        </w:rPr>
        <w:t xml:space="preserve"> теплогидравлики</w:t>
      </w:r>
    </w:p>
    <w:p w14:paraId="0302D66D" w14:textId="1454BE45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 w:rsidRPr="00D154AF">
        <w:rPr>
          <w:noProof/>
        </w:rPr>
        <w:t xml:space="preserve">расчетной </w:t>
      </w:r>
      <w:r w:rsidRPr="00D154AF">
        <w:rPr>
          <w:noProof/>
        </w:rPr>
        <w:t>схе</w:t>
      </w:r>
      <w:r w:rsidR="00621205" w:rsidRPr="00D154AF">
        <w:rPr>
          <w:noProof/>
        </w:rPr>
        <w:t>мы теплогидравлической модели (</w:t>
      </w:r>
      <w:r w:rsidR="000105F4" w:rsidRPr="00D154AF">
        <w:rPr>
          <w:noProof/>
        </w:rPr>
        <w:t xml:space="preserve">иногда говорят, нодализационной схемы, </w:t>
      </w:r>
      <w:r w:rsidR="00621205" w:rsidRPr="00D154AF">
        <w:rPr>
          <w:noProof/>
        </w:rPr>
        <w:t>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_Ref185780032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E611BD" w:rsidRPr="00D154AF">
        <w:rPr>
          <w:noProof/>
        </w:rPr>
        <w:t>.</w:t>
      </w:r>
    </w:p>
    <w:p w14:paraId="1EE8BD2F" w14:textId="151A88D0" w:rsidR="0031664B" w:rsidRPr="00D154AF" w:rsidRDefault="007A5CEF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5FF5414" wp14:editId="592E0E85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1C4D3413" w:rsidR="0031664B" w:rsidRPr="00D154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17</w:t>
      </w:r>
      <w:r w:rsidR="00CC5A86" w:rsidRPr="00D154AF">
        <w:rPr>
          <w:noProof/>
        </w:rPr>
        <w:fldChar w:fldCharType="end"/>
      </w:r>
      <w:bookmarkEnd w:id="62"/>
      <w:r w:rsidRPr="00D154AF">
        <w:rPr>
          <w:noProof/>
        </w:rPr>
        <w:t xml:space="preserve">. Схемное окно для создания схемы </w:t>
      </w:r>
      <w:r w:rsidR="004B783B" w:rsidRPr="00D154AF">
        <w:rPr>
          <w:noProof/>
        </w:rPr>
        <w:t xml:space="preserve">теплогидравлической </w:t>
      </w:r>
      <w:r w:rsidRPr="00D154AF">
        <w:rPr>
          <w:noProof/>
        </w:rPr>
        <w:t>модели</w:t>
      </w:r>
      <w:bookmarkEnd w:id="63"/>
      <w:bookmarkEnd w:id="64"/>
    </w:p>
    <w:p w14:paraId="7F705F39" w14:textId="6E689691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дальнейшей работы необходимо сохранить данную схему в </w:t>
      </w:r>
      <w:r w:rsidR="007530C5" w:rsidRPr="00D154AF">
        <w:rPr>
          <w:noProof/>
        </w:rPr>
        <w:t>файл</w:t>
      </w:r>
      <w:r w:rsidRPr="00D154AF">
        <w:rPr>
          <w:noProof/>
        </w:rPr>
        <w:t xml:space="preserve"> в той же директории, в которой была сохранена </w:t>
      </w:r>
      <w:r w:rsidR="009600B7" w:rsidRPr="00D154AF">
        <w:rPr>
          <w:noProof/>
        </w:rPr>
        <w:t xml:space="preserve">ранее созданная </w:t>
      </w:r>
      <w:r w:rsidRPr="00D154AF">
        <w:rPr>
          <w:noProof/>
        </w:rPr>
        <w:t xml:space="preserve">схема автоматики. Для этого </w:t>
      </w:r>
      <w:r w:rsidR="009600B7" w:rsidRPr="00D154AF">
        <w:rPr>
          <w:noProof/>
        </w:rPr>
        <w:t>необходимо выполнить следующие шаги</w:t>
      </w:r>
      <w:r w:rsidRPr="00D154AF">
        <w:rPr>
          <w:noProof/>
        </w:rPr>
        <w:t>:</w:t>
      </w:r>
    </w:p>
    <w:p w14:paraId="15021482" w14:textId="751015C8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b w:val="0"/>
          <w:noProof/>
        </w:rPr>
        <w:t xml:space="preserve"> «</w:t>
      </w:r>
      <w:r w:rsidRPr="00D154AF">
        <w:rPr>
          <w:rStyle w:val="aa"/>
          <w:noProof/>
        </w:rPr>
        <w:t>Файл</w:t>
      </w:r>
      <w:r w:rsidR="00491030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E33882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762803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2803" w:rsidRPr="00D154AF">
        <w:rPr>
          <w:b/>
          <w:noProof/>
        </w:rPr>
        <w:t>.</w:t>
      </w:r>
    </w:p>
    <w:p w14:paraId="0BD96A04" w14:textId="1D07C9B5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Используя стандартный диалог сохран</w:t>
      </w:r>
      <w:r w:rsidR="00101DB9" w:rsidRPr="00D154AF">
        <w:rPr>
          <w:noProof/>
        </w:rPr>
        <w:t xml:space="preserve">ения файла, выбрать новое имя </w:t>
      </w:r>
      <w:r w:rsidRPr="00D154AF">
        <w:rPr>
          <w:noProof/>
        </w:rPr>
        <w:t xml:space="preserve">для сохранения. </w:t>
      </w:r>
      <w:r w:rsidR="009600B7" w:rsidRPr="00D154AF">
        <w:rPr>
          <w:noProof/>
        </w:rPr>
        <w:t>В рамках данного и последующих упражнений присвоим имя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 xml:space="preserve">Схема </w:t>
      </w:r>
      <w:r w:rsidR="007D64B3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>.</w:t>
      </w:r>
      <w:r w:rsidR="00101DB9" w:rsidRPr="00D154AF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D154AF" w:rsidRDefault="0031664B" w:rsidP="00A245F3">
      <w:pPr>
        <w:pStyle w:val="2"/>
        <w:rPr>
          <w:noProof/>
        </w:rPr>
      </w:pPr>
      <w:bookmarkStart w:id="65" w:name="_Toc421033222"/>
      <w:r w:rsidRPr="00D154AF">
        <w:rPr>
          <w:noProof/>
        </w:rPr>
        <w:t>Подключение базы данных сигналов</w:t>
      </w:r>
      <w:bookmarkEnd w:id="65"/>
    </w:p>
    <w:p w14:paraId="6ED0C198" w14:textId="4A6A0C3E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совместной работы нескольких </w:t>
      </w:r>
      <w:r w:rsidR="009600B7" w:rsidRPr="00D154AF">
        <w:rPr>
          <w:noProof/>
        </w:rPr>
        <w:t>проектов, находящихся в разных файлах,</w:t>
      </w:r>
      <w:r w:rsidRPr="00D154AF">
        <w:rPr>
          <w:noProof/>
        </w:rPr>
        <w:t xml:space="preserve"> необходимо, чтобы они использовали одну и ту же базу сигналов</w:t>
      </w:r>
      <w:r w:rsidR="009600B7" w:rsidRPr="00D154AF">
        <w:rPr>
          <w:noProof/>
        </w:rPr>
        <w:t xml:space="preserve">. В </w:t>
      </w:r>
      <w:r w:rsidR="001A5C41" w:rsidRPr="00D154AF">
        <w:rPr>
          <w:noProof/>
        </w:rPr>
        <w:t xml:space="preserve">нашем случае </w:t>
      </w:r>
      <w:r w:rsidR="00E90BAF" w:rsidRPr="00D154AF">
        <w:rPr>
          <w:noProof/>
        </w:rPr>
        <w:t xml:space="preserve">база сигналов и созданные в ней сигналы для задвижек Z1 и Z2, а также сигналы для датчиков, </w:t>
      </w:r>
      <w:r w:rsidR="001A5C41" w:rsidRPr="00D154AF">
        <w:rPr>
          <w:noProof/>
        </w:rPr>
        <w:t>наход</w:t>
      </w:r>
      <w:r w:rsidR="00E90BAF" w:rsidRPr="00D154AF">
        <w:rPr>
          <w:noProof/>
        </w:rPr>
        <w:t>я</w:t>
      </w:r>
      <w:r w:rsidR="001A5C41" w:rsidRPr="00D154AF">
        <w:rPr>
          <w:noProof/>
        </w:rPr>
        <w:t xml:space="preserve">тся в </w:t>
      </w:r>
      <w:r w:rsidR="0024379B" w:rsidRPr="00D154AF">
        <w:rPr>
          <w:noProof/>
        </w:rPr>
        <w:t xml:space="preserve">ранее созданном </w:t>
      </w:r>
      <w:r w:rsidR="001A5C41" w:rsidRPr="00D154AF">
        <w:rPr>
          <w:noProof/>
        </w:rPr>
        <w:t xml:space="preserve">файле </w:t>
      </w:r>
      <w:r w:rsidR="009600B7" w:rsidRPr="00D154AF">
        <w:rPr>
          <w:noProof/>
        </w:rPr>
        <w:t xml:space="preserve">с именем </w:t>
      </w:r>
      <w:r w:rsidR="001A5C41" w:rsidRPr="00D154AF">
        <w:rPr>
          <w:rStyle w:val="aa"/>
          <w:noProof/>
        </w:rPr>
        <w:t>signals.db</w:t>
      </w:r>
      <w:r w:rsidR="001A5C41" w:rsidRPr="00D154AF">
        <w:rPr>
          <w:noProof/>
        </w:rPr>
        <w:t>.</w:t>
      </w:r>
      <w:r w:rsidR="009600B7" w:rsidRPr="00D154AF">
        <w:rPr>
          <w:noProof/>
        </w:rPr>
        <w:t xml:space="preserve"> Помните, что для </w:t>
      </w:r>
      <w:r w:rsidR="009600B7" w:rsidRPr="00D154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 w:rsidRPr="00D154AF">
        <w:rPr>
          <w:noProof/>
        </w:rPr>
        <w:t xml:space="preserve"> </w:t>
      </w:r>
      <w:r w:rsidR="00E90BAF" w:rsidRPr="00D154AF">
        <w:rPr>
          <w:noProof/>
        </w:rPr>
        <w:fldChar w:fldCharType="begin"/>
      </w:r>
      <w:r w:rsidR="00E90BAF" w:rsidRPr="00D154AF">
        <w:rPr>
          <w:noProof/>
        </w:rPr>
        <w:instrText xml:space="preserve"> REF _Ref255855410 \r \h </w:instrText>
      </w:r>
      <w:r w:rsidR="00E90BAF" w:rsidRPr="00D154AF">
        <w:rPr>
          <w:noProof/>
        </w:rPr>
      </w:r>
      <w:r w:rsidR="00E90BAF" w:rsidRPr="00D154AF">
        <w:rPr>
          <w:noProof/>
        </w:rPr>
        <w:fldChar w:fldCharType="separate"/>
      </w:r>
      <w:r w:rsidR="00DE2FF2" w:rsidRPr="00D154AF">
        <w:rPr>
          <w:noProof/>
        </w:rPr>
        <w:t>1.2</w:t>
      </w:r>
      <w:r w:rsidR="00E90BAF" w:rsidRPr="00D154AF">
        <w:rPr>
          <w:noProof/>
        </w:rPr>
        <w:fldChar w:fldCharType="end"/>
      </w:r>
      <w:r w:rsidR="000A0A55" w:rsidRPr="00D154AF">
        <w:rPr>
          <w:noProof/>
        </w:rPr>
        <w:t>.</w:t>
      </w:r>
    </w:p>
    <w:p w14:paraId="065830FC" w14:textId="77777777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Подключение базы данных сигналов к схеме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</w:t>
      </w:r>
      <w:r w:rsidR="005B338C" w:rsidRPr="00D154AF">
        <w:rPr>
          <w:noProof/>
        </w:rPr>
        <w:t>вл</w:t>
      </w:r>
      <w:r w:rsidRPr="00D154AF">
        <w:rPr>
          <w:noProof/>
        </w:rPr>
        <w:t>ики осуществляется следующим образом:</w:t>
      </w:r>
    </w:p>
    <w:p w14:paraId="632A66C9" w14:textId="7A8DB4BC" w:rsidR="0031664B" w:rsidRPr="00D154AF" w:rsidRDefault="003A57ED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31664B" w:rsidRPr="00D154AF">
        <w:rPr>
          <w:noProof/>
        </w:rPr>
        <w:t xml:space="preserve"> схемном окне </w:t>
      </w:r>
      <w:r w:rsidRPr="00D154AF">
        <w:rPr>
          <w:noProof/>
        </w:rPr>
        <w:t xml:space="preserve">теплогидравлики </w:t>
      </w:r>
      <w:r w:rsidR="0031664B" w:rsidRPr="00D154AF">
        <w:rPr>
          <w:noProof/>
        </w:rPr>
        <w:t>нажать кнопку «</w:t>
      </w:r>
      <w:r w:rsidR="0031664B" w:rsidRPr="00D154AF">
        <w:rPr>
          <w:rStyle w:val="aa"/>
          <w:noProof/>
        </w:rPr>
        <w:t>Параметры расч</w:t>
      </w:r>
      <w:r w:rsidR="00D04AAB" w:rsidRPr="00D154AF">
        <w:rPr>
          <w:rStyle w:val="aa"/>
          <w:noProof/>
        </w:rPr>
        <w:t>ё</w:t>
      </w:r>
      <w:r w:rsidR="0031664B" w:rsidRPr="00D154AF">
        <w:rPr>
          <w:rStyle w:val="aa"/>
          <w:noProof/>
        </w:rPr>
        <w:t>та</w:t>
      </w:r>
      <w:r w:rsidR="0031664B" w:rsidRPr="00D154AF">
        <w:rPr>
          <w:noProof/>
        </w:rPr>
        <w:t>»:</w:t>
      </w:r>
    </w:p>
    <w:p w14:paraId="6CB620DC" w14:textId="439EC75F" w:rsidR="00BF7FCC" w:rsidRPr="00D154AF" w:rsidRDefault="00EA1FD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D536FD0" wp14:editId="56EFF4E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03AA7679" w:rsidR="00BF7FCC" w:rsidRPr="00D154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18</w:t>
      </w:r>
      <w:r w:rsidR="00CC5A86" w:rsidRPr="00D154AF">
        <w:rPr>
          <w:noProof/>
        </w:rPr>
        <w:fldChar w:fldCharType="end"/>
      </w:r>
      <w:bookmarkEnd w:id="66"/>
      <w:r w:rsidRPr="00D154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5DAB9136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 появившемся диалоговом окне настроек перейти на закладку «</w:t>
      </w:r>
      <w:r w:rsidRPr="00D154AF">
        <w:rPr>
          <w:rStyle w:val="aa"/>
          <w:noProof/>
        </w:rPr>
        <w:t>Настройки</w:t>
      </w:r>
      <w:r w:rsidRPr="00D154AF">
        <w:rPr>
          <w:noProof/>
        </w:rPr>
        <w:t>»</w:t>
      </w:r>
      <w:r w:rsidR="00DE3EA2" w:rsidRPr="00D154AF">
        <w:rPr>
          <w:noProof/>
        </w:rPr>
        <w:t xml:space="preserve"> </w:t>
      </w:r>
      <w:r w:rsidR="00AB6347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19</w:t>
      </w:r>
      <w:r w:rsidR="00EC1144" w:rsidRPr="00D154AF">
        <w:rPr>
          <w:noProof/>
        </w:rPr>
        <w:fldChar w:fldCharType="end"/>
      </w:r>
      <w:r w:rsidR="00DE3EA2" w:rsidRPr="00D154AF">
        <w:rPr>
          <w:noProof/>
        </w:rPr>
        <w:t>).</w:t>
      </w:r>
    </w:p>
    <w:p w14:paraId="4B2A5B6E" w14:textId="27B178F8" w:rsidR="00451B80" w:rsidRPr="00D154AF" w:rsidRDefault="00451B80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В строке редактирования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необходимо ввести следующий текст: </w:t>
      </w:r>
      <w:r w:rsidRPr="00D154AF">
        <w:rPr>
          <w:rStyle w:val="aa"/>
          <w:noProof/>
        </w:rPr>
        <w:t>$(Root)\sdb.dll</w:t>
      </w:r>
      <w:r w:rsidRPr="00D154AF">
        <w:rPr>
          <w:noProof/>
        </w:rPr>
        <w:t xml:space="preserve">. </w:t>
      </w:r>
      <w:r w:rsidR="00AB6347" w:rsidRPr="00D154AF">
        <w:rPr>
          <w:noProof/>
        </w:rPr>
        <w:t>Текст аналогичен тексту в схеме автоматики.</w:t>
      </w:r>
    </w:p>
    <w:p w14:paraId="6AB8EA2B" w14:textId="63BF8A8B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FD7C10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редактирования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имя файла </w:t>
      </w:r>
      <w:r w:rsidR="00C57B61" w:rsidRPr="00D154AF">
        <w:rPr>
          <w:noProof/>
        </w:rPr>
        <w:t>базы данны</w:t>
      </w:r>
      <w:r w:rsidRPr="00D154AF">
        <w:rPr>
          <w:noProof/>
        </w:rPr>
        <w:t xml:space="preserve">х. Для использования </w:t>
      </w:r>
      <w:r w:rsidR="00451B80" w:rsidRPr="00D154AF">
        <w:rPr>
          <w:noProof/>
        </w:rPr>
        <w:t xml:space="preserve">ранее созданного </w:t>
      </w:r>
      <w:r w:rsidR="009F514F" w:rsidRPr="00D154AF">
        <w:rPr>
          <w:noProof/>
        </w:rPr>
        <w:t xml:space="preserve">файла </w:t>
      </w:r>
      <w:r w:rsidRPr="00D154AF">
        <w:rPr>
          <w:noProof/>
        </w:rPr>
        <w:t xml:space="preserve">базы </w:t>
      </w:r>
      <w:r w:rsidR="00C57B61" w:rsidRPr="00D154AF">
        <w:rPr>
          <w:noProof/>
        </w:rPr>
        <w:t xml:space="preserve">данных </w:t>
      </w:r>
      <w:r w:rsidR="00AB6347" w:rsidRPr="00D154AF">
        <w:rPr>
          <w:noProof/>
        </w:rPr>
        <w:t xml:space="preserve">нужно </w:t>
      </w:r>
      <w:r w:rsidR="009F514F" w:rsidRPr="00D154AF">
        <w:rPr>
          <w:noProof/>
        </w:rPr>
        <w:t xml:space="preserve">ввести </w:t>
      </w:r>
      <w:r w:rsidR="00451B80" w:rsidRPr="00D154AF">
        <w:rPr>
          <w:noProof/>
        </w:rPr>
        <w:t>то имя, под которым этот файл был сохранен.</w:t>
      </w:r>
      <w:r w:rsidR="00C57B61" w:rsidRPr="00D154AF">
        <w:rPr>
          <w:noProof/>
        </w:rPr>
        <w:t xml:space="preserve"> Ранее база данных была сохранена</w:t>
      </w:r>
      <w:r w:rsidR="00AB6347" w:rsidRPr="00D154AF">
        <w:rPr>
          <w:noProof/>
        </w:rPr>
        <w:t xml:space="preserve"> в файле</w:t>
      </w:r>
      <w:r w:rsidR="00C57B61" w:rsidRPr="00D154AF">
        <w:rPr>
          <w:noProof/>
        </w:rPr>
        <w:t xml:space="preserve"> под именем </w:t>
      </w:r>
      <w:r w:rsidR="00C57B61" w:rsidRPr="00D154AF">
        <w:rPr>
          <w:b/>
          <w:noProof/>
        </w:rPr>
        <w:t>signals.db</w:t>
      </w:r>
      <w:r w:rsidR="00C57B61" w:rsidRPr="00D154AF">
        <w:rPr>
          <w:noProof/>
        </w:rPr>
        <w:t xml:space="preserve">, поэтому </w:t>
      </w:r>
      <w:r w:rsidR="00D16D6A" w:rsidRPr="00D154AF">
        <w:rPr>
          <w:noProof/>
        </w:rPr>
        <w:t>необходимо ввести</w:t>
      </w:r>
      <w:r w:rsidR="00C57B61" w:rsidRPr="00D154AF">
        <w:rPr>
          <w:noProof/>
        </w:rPr>
        <w:t xml:space="preserve"> данное имя</w:t>
      </w:r>
      <w:r w:rsidR="00D03DA2" w:rsidRPr="00D154AF">
        <w:rPr>
          <w:noProof/>
        </w:rPr>
        <w:t xml:space="preserve"> в поле ввода</w:t>
      </w:r>
      <w:r w:rsidR="009F514F" w:rsidRPr="00D154AF">
        <w:rPr>
          <w:noProof/>
        </w:rPr>
        <w:t xml:space="preserve"> </w:t>
      </w:r>
      <w:r w:rsidR="00C57B61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9F514F"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19</w:t>
      </w:r>
      <w:r w:rsidR="00EC1144" w:rsidRPr="00D154AF">
        <w:rPr>
          <w:noProof/>
        </w:rPr>
        <w:fldChar w:fldCharType="end"/>
      </w:r>
      <w:r w:rsidR="009F514F" w:rsidRPr="00D154AF">
        <w:rPr>
          <w:noProof/>
        </w:rPr>
        <w:t>).</w:t>
      </w:r>
    </w:p>
    <w:p w14:paraId="52FC6643" w14:textId="59A5E112" w:rsidR="003E5653" w:rsidRPr="00D154AF" w:rsidRDefault="0003382B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BB84FF9" wp14:editId="4E944EE3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185547C8" w:rsidR="00BF7FCC" w:rsidRPr="00D154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19</w:t>
      </w:r>
      <w:r w:rsidR="00CC5A86" w:rsidRPr="00D154AF">
        <w:rPr>
          <w:noProof/>
        </w:rPr>
        <w:fldChar w:fldCharType="end"/>
      </w:r>
      <w:bookmarkEnd w:id="69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="00102680" w:rsidRPr="00D154AF">
        <w:rPr>
          <w:rStyle w:val="aa"/>
          <w:noProof/>
        </w:rPr>
        <w:t>«Ок»</w:t>
      </w:r>
      <w:r w:rsidR="00AD3F0E" w:rsidRPr="00D154AF">
        <w:rPr>
          <w:noProof/>
        </w:rPr>
        <w:t>.</w:t>
      </w:r>
    </w:p>
    <w:p w14:paraId="59FEA0A0" w14:textId="02747E54" w:rsidR="00AB6347" w:rsidRPr="00D154AF" w:rsidRDefault="00AB6347" w:rsidP="00AB6347">
      <w:pPr>
        <w:ind w:firstLine="0"/>
        <w:rPr>
          <w:noProof/>
        </w:rPr>
      </w:pPr>
      <w:r w:rsidRPr="00D154AF">
        <w:rPr>
          <w:noProof/>
        </w:rPr>
        <w:t>Примечание: при подобном добавлении базы сигналов после нажатия кнопки «</w:t>
      </w:r>
      <w:r w:rsidRPr="00D154AF">
        <w:rPr>
          <w:b/>
          <w:noProof/>
        </w:rPr>
        <w:t>Ок</w:t>
      </w:r>
      <w:r w:rsidRPr="00D154AF"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D154AF" w:rsidRDefault="00D03DA2" w:rsidP="00A245F3">
      <w:pPr>
        <w:pStyle w:val="2"/>
        <w:rPr>
          <w:noProof/>
        </w:rPr>
      </w:pPr>
      <w:bookmarkStart w:id="72" w:name="_Toc421033223"/>
      <w:r w:rsidRPr="00D154AF">
        <w:rPr>
          <w:noProof/>
        </w:rPr>
        <w:t>Настройка сохранения базы данных при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ее совместной работе с несколькими проектами</w:t>
      </w:r>
      <w:r w:rsidR="0031664B" w:rsidRPr="00D154AF">
        <w:rPr>
          <w:noProof/>
        </w:rPr>
        <w:t>.</w:t>
      </w:r>
      <w:bookmarkEnd w:id="72"/>
    </w:p>
    <w:p w14:paraId="765BECBB" w14:textId="59050CE9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Если база данных сигналов </w:t>
      </w:r>
      <w:r w:rsidR="00DE68B9" w:rsidRPr="00D154AF">
        <w:rPr>
          <w:noProof/>
        </w:rPr>
        <w:t xml:space="preserve">используется с </w:t>
      </w:r>
      <w:r w:rsidR="0050638E" w:rsidRPr="00D154AF">
        <w:rPr>
          <w:noProof/>
        </w:rPr>
        <w:t>несколькими расчетными схемами, то необходима настройка сохранения базы данных</w:t>
      </w:r>
      <w:r w:rsidR="00254BEC" w:rsidRPr="00D154AF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 w:rsidRPr="00D154AF">
        <w:rPr>
          <w:noProof/>
        </w:rPr>
        <w:t xml:space="preserve">конфликтов записи, </w:t>
      </w:r>
      <w:r w:rsidR="00254BEC" w:rsidRPr="00D154AF">
        <w:rPr>
          <w:noProof/>
        </w:rPr>
        <w:t>некорректного перезаписывания файла и</w:t>
      </w:r>
      <w:r w:rsidR="008454DC" w:rsidRPr="00D154AF">
        <w:rPr>
          <w:noProof/>
        </w:rPr>
        <w:t>/или</w:t>
      </w:r>
      <w:r w:rsidR="00254BEC" w:rsidRPr="00D154AF">
        <w:rPr>
          <w:noProof/>
        </w:rPr>
        <w:t xml:space="preserve"> потери информации, сохраненной в него из другого проекта)</w:t>
      </w:r>
      <w:r w:rsidR="009A3650" w:rsidRPr="00D154AF">
        <w:rPr>
          <w:noProof/>
        </w:rPr>
        <w:t>.</w:t>
      </w:r>
      <w:r w:rsidR="0050638E" w:rsidRPr="00D154AF">
        <w:rPr>
          <w:noProof/>
        </w:rPr>
        <w:t xml:space="preserve"> </w:t>
      </w:r>
    </w:p>
    <w:p w14:paraId="6F53E9BD" w14:textId="3608F0B8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Возможны </w:t>
      </w:r>
      <w:r w:rsidR="009A3650" w:rsidRPr="00D154AF">
        <w:rPr>
          <w:noProof/>
        </w:rPr>
        <w:t>несколько вариантов</w:t>
      </w:r>
      <w:r w:rsidRPr="00D154AF">
        <w:rPr>
          <w:noProof/>
        </w:rPr>
        <w:t xml:space="preserve"> реализации</w:t>
      </w:r>
      <w:r w:rsidR="009A3650" w:rsidRPr="00D154AF">
        <w:rPr>
          <w:noProof/>
        </w:rPr>
        <w:t xml:space="preserve"> сохранения. Рассмотрим </w:t>
      </w:r>
      <w:r w:rsidR="00F52904" w:rsidRPr="00D154AF">
        <w:rPr>
          <w:noProof/>
        </w:rPr>
        <w:t>три</w:t>
      </w:r>
      <w:r w:rsidR="009A3650" w:rsidRPr="00D154AF">
        <w:rPr>
          <w:noProof/>
        </w:rPr>
        <w:t xml:space="preserve"> основных варианта:</w:t>
      </w:r>
    </w:p>
    <w:p w14:paraId="5E00F4A6" w14:textId="00B2DBFD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D154AF">
        <w:rPr>
          <w:noProof/>
        </w:rPr>
        <w:t xml:space="preserve"> совершал правку базы данных, вызывая ее из разных проектов, </w:t>
      </w:r>
      <w:r w:rsidRPr="00D154AF">
        <w:rPr>
          <w:noProof/>
        </w:rPr>
        <w:t>то возможны ситуации, когда</w:t>
      </w:r>
      <w:r w:rsidR="00A91F87" w:rsidRPr="00D154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 w:rsidRPr="00D154AF">
        <w:rPr>
          <w:noProof/>
        </w:rPr>
        <w:t xml:space="preserve"> и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как правило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не используется</w:t>
      </w:r>
      <w:r w:rsidRPr="00D154AF">
        <w:rPr>
          <w:noProof/>
        </w:rPr>
        <w:t>;</w:t>
      </w:r>
      <w:r w:rsidR="0029168C" w:rsidRPr="00D154AF">
        <w:rPr>
          <w:noProof/>
        </w:rPr>
        <w:t xml:space="preserve"> либо используется совместно с какой-либо системой контроля за версиями файлов (Git, S</w:t>
      </w:r>
      <w:r w:rsidR="009E283D" w:rsidRPr="00D154AF">
        <w:rPr>
          <w:noProof/>
        </w:rPr>
        <w:t>VN</w:t>
      </w:r>
      <w:r w:rsidR="0029168C" w:rsidRPr="00D154AF">
        <w:rPr>
          <w:noProof/>
        </w:rPr>
        <w:t>, Mercurial и подобных).</w:t>
      </w:r>
    </w:p>
    <w:p w14:paraId="466944F7" w14:textId="6AB18AAE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D154AF">
        <w:rPr>
          <w:noProof/>
        </w:rPr>
        <w:t>При реализации этого варианта</w:t>
      </w:r>
      <w:r w:rsidRPr="00D154AF">
        <w:rPr>
          <w:noProof/>
        </w:rPr>
        <w:t xml:space="preserve"> </w:t>
      </w:r>
      <w:r w:rsidR="00A91F87" w:rsidRPr="00D154AF">
        <w:rPr>
          <w:noProof/>
        </w:rPr>
        <w:t>приоритет сохранения базы данных п</w:t>
      </w:r>
      <w:r w:rsidRPr="00D154AF">
        <w:rPr>
          <w:noProof/>
        </w:rPr>
        <w:t xml:space="preserve">ри </w:t>
      </w:r>
      <w:r w:rsidR="00A91F87" w:rsidRPr="00D154AF">
        <w:rPr>
          <w:noProof/>
        </w:rPr>
        <w:t xml:space="preserve">сохранении проекта </w:t>
      </w:r>
      <w:r w:rsidRPr="00D154AF">
        <w:rPr>
          <w:noProof/>
        </w:rPr>
        <w:t xml:space="preserve">будет отдан </w:t>
      </w:r>
      <w:r w:rsidR="00F212B7" w:rsidRPr="00D154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 w:rsidRPr="00D154AF">
        <w:rPr>
          <w:noProof/>
        </w:rPr>
        <w:t xml:space="preserve">только вручную, </w:t>
      </w:r>
      <w:r w:rsidR="00F212B7" w:rsidRPr="00D154AF">
        <w:rPr>
          <w:noProof/>
        </w:rPr>
        <w:t>принудительно в редакторе базы данных сигналов.</w:t>
      </w:r>
      <w:r w:rsidR="00DC0C1E" w:rsidRPr="00D154AF">
        <w:rPr>
          <w:noProof/>
        </w:rPr>
        <w:t xml:space="preserve"> Этот вариант предпочтительнее</w:t>
      </w:r>
      <w:r w:rsidR="00F52904" w:rsidRPr="00D154AF">
        <w:rPr>
          <w:noProof/>
        </w:rPr>
        <w:t xml:space="preserve"> для начинающих пользователей.</w:t>
      </w:r>
    </w:p>
    <w:p w14:paraId="38221EAC" w14:textId="3B896FDF" w:rsidR="00F52904" w:rsidRPr="00D154AF" w:rsidRDefault="00F52904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D154AF" w:rsidRDefault="00F52904" w:rsidP="00E934F0">
      <w:pPr>
        <w:rPr>
          <w:noProof/>
        </w:rPr>
      </w:pPr>
      <w:r w:rsidRPr="00D154AF">
        <w:rPr>
          <w:noProof/>
        </w:rPr>
        <w:t>В ПО SimInTech существуют также инструменты поддержки коллективной разработки – базовая интеграция с Git/SVN,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D154AF" w:rsidRDefault="0031664B" w:rsidP="00E934F0">
      <w:pPr>
        <w:rPr>
          <w:noProof/>
        </w:rPr>
      </w:pPr>
      <w:r w:rsidRPr="00D154AF">
        <w:rPr>
          <w:noProof/>
        </w:rPr>
        <w:lastRenderedPageBreak/>
        <w:t xml:space="preserve">Для </w:t>
      </w:r>
      <w:r w:rsidR="00F212B7" w:rsidRPr="00D154AF">
        <w:rPr>
          <w:noProof/>
        </w:rPr>
        <w:t>сохранения</w:t>
      </w:r>
      <w:r w:rsidRPr="00D154AF">
        <w:rPr>
          <w:noProof/>
        </w:rPr>
        <w:t xml:space="preserve"> существующей базы данных сигналов</w:t>
      </w:r>
      <w:r w:rsidR="008072F7" w:rsidRPr="00D154AF">
        <w:rPr>
          <w:noProof/>
        </w:rPr>
        <w:t>,</w:t>
      </w:r>
      <w:r w:rsidRPr="00D154AF">
        <w:rPr>
          <w:noProof/>
        </w:rPr>
        <w:t xml:space="preserve"> созданной при создании схемы </w:t>
      </w:r>
      <w:r w:rsidR="00F212B7" w:rsidRPr="00D154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D154AF" w:rsidRDefault="00F212B7" w:rsidP="00E934F0">
      <w:pPr>
        <w:rPr>
          <w:noProof/>
        </w:rPr>
      </w:pPr>
      <w:r w:rsidRPr="00D154AF">
        <w:rPr>
          <w:noProof/>
        </w:rPr>
        <w:t xml:space="preserve">Для этого необходимо выполнить </w:t>
      </w:r>
      <w:r w:rsidR="0031664B" w:rsidRPr="00D154AF">
        <w:rPr>
          <w:noProof/>
        </w:rPr>
        <w:t>следующ</w:t>
      </w:r>
      <w:r w:rsidRPr="00D154AF">
        <w:rPr>
          <w:noProof/>
        </w:rPr>
        <w:t>ие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шаги</w:t>
      </w:r>
      <w:r w:rsidR="0031664B" w:rsidRPr="00D154AF">
        <w:rPr>
          <w:noProof/>
        </w:rPr>
        <w:t>:</w:t>
      </w:r>
    </w:p>
    <w:p w14:paraId="1DCF55F0" w14:textId="4548C450" w:rsidR="00BF7FCC" w:rsidRPr="00D154AF" w:rsidRDefault="00BE1185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>При активном проекте теплогидравлики в</w:t>
      </w:r>
      <w:r w:rsidR="0031664B" w:rsidRPr="00D154AF">
        <w:rPr>
          <w:noProof/>
        </w:rPr>
        <w:t xml:space="preserve">ызвать редактор базы данных </w:t>
      </w:r>
      <w:r w:rsidR="00F212B7" w:rsidRPr="00D154AF">
        <w:rPr>
          <w:noProof/>
        </w:rPr>
        <w:t xml:space="preserve">сигналов </w:t>
      </w:r>
      <w:r w:rsidR="0031664B" w:rsidRPr="00D154AF">
        <w:rPr>
          <w:noProof/>
        </w:rPr>
        <w:t>через главное меню программы. Пункт меню «</w:t>
      </w:r>
      <w:r w:rsidR="0031664B" w:rsidRPr="00D154AF">
        <w:rPr>
          <w:rStyle w:val="aa"/>
          <w:noProof/>
        </w:rPr>
        <w:t>Инструменты</w:t>
      </w:r>
      <w:r w:rsidRPr="00D154AF">
        <w:rPr>
          <w:noProof/>
        </w:rPr>
        <w:t xml:space="preserve"> </w:t>
      </w:r>
      <w:r w:rsidRPr="00D154AF">
        <w:rPr>
          <w:b/>
          <w:noProof/>
        </w:rPr>
        <w:t>→</w:t>
      </w:r>
      <w:r w:rsidRPr="00D154AF">
        <w:rPr>
          <w:noProof/>
        </w:rPr>
        <w:t xml:space="preserve"> </w:t>
      </w:r>
      <w:r w:rsidR="0031664B" w:rsidRPr="00D154AF">
        <w:rPr>
          <w:rStyle w:val="aa"/>
          <w:noProof/>
        </w:rPr>
        <w:t>База данных...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31664B" w:rsidRPr="00D154AF">
        <w:rPr>
          <w:noProof/>
        </w:rPr>
        <w:instrText xml:space="preserve"> REF _Ref185851786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20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).</w:t>
      </w:r>
    </w:p>
    <w:p w14:paraId="36209794" w14:textId="76EA1E6B" w:rsidR="0031664B" w:rsidRPr="00D154AF" w:rsidRDefault="00D73FB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E9DD3E1" wp14:editId="2AA3410B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385D8510" w:rsidR="00BF7FCC" w:rsidRPr="00D154AF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20</w:t>
      </w:r>
      <w:r w:rsidR="00CC5A86" w:rsidRPr="00D154AF">
        <w:rPr>
          <w:noProof/>
        </w:rPr>
        <w:fldChar w:fldCharType="end"/>
      </w:r>
      <w:bookmarkEnd w:id="73"/>
      <w:r w:rsidRPr="00D154AF">
        <w:rPr>
          <w:noProof/>
        </w:rPr>
        <w:t>. Вызов редактора базы данных</w:t>
      </w:r>
      <w:bookmarkEnd w:id="74"/>
      <w:bookmarkEnd w:id="75"/>
      <w:r w:rsidR="00062952" w:rsidRPr="00D154AF">
        <w:rPr>
          <w:noProof/>
        </w:rPr>
        <w:t xml:space="preserve"> для теплогидравлики аналогичен вызову из схемы автоматики</w:t>
      </w:r>
    </w:p>
    <w:p w14:paraId="6709605D" w14:textId="77777777" w:rsidR="00DE2FF2" w:rsidRPr="00D154AF" w:rsidRDefault="0031664B" w:rsidP="00663047">
      <w:pPr>
        <w:pStyle w:val="a5"/>
        <w:rPr>
          <w:noProof/>
        </w:rPr>
      </w:pPr>
      <w:r w:rsidRPr="00D154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авлики.</w:t>
      </w:r>
      <w:r w:rsidR="00F212B7" w:rsidRPr="00D154AF">
        <w:rPr>
          <w:noProof/>
        </w:rPr>
        <w:t xml:space="preserve"> Поэтому</w:t>
      </w:r>
      <w:r w:rsidRPr="00D154AF">
        <w:rPr>
          <w:noProof/>
        </w:rPr>
        <w:t xml:space="preserve"> н</w:t>
      </w:r>
      <w:r w:rsidR="0044250B" w:rsidRPr="00D154AF">
        <w:rPr>
          <w:noProof/>
        </w:rPr>
        <w:t>еобходим</w:t>
      </w:r>
      <w:r w:rsidRPr="00D154AF">
        <w:rPr>
          <w:noProof/>
        </w:rPr>
        <w:t xml:space="preserve">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noProof/>
        </w:rPr>
        <w:t>Настройки</w:t>
      </w:r>
      <w:r w:rsidRPr="00D154AF">
        <w:rPr>
          <w:noProof/>
        </w:rPr>
        <w:t>» и снять галочк</w:t>
      </w:r>
      <w:r w:rsidR="00AB2334" w:rsidRPr="00D154AF">
        <w:rPr>
          <w:noProof/>
        </w:rPr>
        <w:t>и</w:t>
      </w:r>
      <w:r w:rsidRPr="00D154AF">
        <w:rPr>
          <w:noProof/>
        </w:rPr>
        <w:t xml:space="preserve"> в пункт</w:t>
      </w:r>
      <w:r w:rsidR="00AB2334" w:rsidRPr="00D154AF">
        <w:rPr>
          <w:noProof/>
        </w:rPr>
        <w:t>ах</w:t>
      </w:r>
      <w:r w:rsidRPr="00D154AF">
        <w:rPr>
          <w:noProof/>
        </w:rPr>
        <w:t xml:space="preserve"> «</w:t>
      </w:r>
      <w:r w:rsidRPr="00D154AF">
        <w:rPr>
          <w:rStyle w:val="aa"/>
          <w:noProof/>
        </w:rPr>
        <w:t>Сохранять базу</w:t>
      </w:r>
      <w:r w:rsidR="000D22F9" w:rsidRPr="00D154AF">
        <w:rPr>
          <w:noProof/>
        </w:rPr>
        <w:t>»</w:t>
      </w:r>
      <w:r w:rsidR="00AB2334" w:rsidRPr="00D154AF">
        <w:rPr>
          <w:noProof/>
        </w:rPr>
        <w:t xml:space="preserve"> и «Резервировать БД»</w:t>
      </w:r>
      <w:r w:rsidR="000D22F9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_Ref185858239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drawing>
          <wp:inline distT="0" distB="0" distL="0" distR="0" wp14:anchorId="6239B68B" wp14:editId="5B1CD361">
            <wp:extent cx="4291200" cy="5335200"/>
            <wp:effectExtent l="0" t="0" r="0" b="0"/>
            <wp:docPr id="1073741886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7BE604C1" w:rsidR="0031664B" w:rsidRPr="00D154AF" w:rsidRDefault="00DE2FF2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>Рисунок 21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</w:t>
      </w:r>
      <w:r w:rsidR="00FA19ED" w:rsidRPr="00D154AF">
        <w:rPr>
          <w:noProof/>
        </w:rPr>
        <w:t>, если галочк</w:t>
      </w:r>
      <w:r w:rsidR="00AB2334" w:rsidRPr="00D154AF">
        <w:rPr>
          <w:noProof/>
        </w:rPr>
        <w:t>и</w:t>
      </w:r>
      <w:r w:rsidR="00FA19ED" w:rsidRPr="00D154AF">
        <w:rPr>
          <w:noProof/>
        </w:rPr>
        <w:t xml:space="preserve"> там сто</w:t>
      </w:r>
      <w:r w:rsidR="00AB2334" w:rsidRPr="00D154AF">
        <w:rPr>
          <w:noProof/>
        </w:rPr>
        <w:t>я</w:t>
      </w:r>
      <w:r w:rsidR="00FA19ED" w:rsidRPr="00D154AF">
        <w:rPr>
          <w:noProof/>
        </w:rPr>
        <w:t>т</w:t>
      </w:r>
      <w:r w:rsidR="0031664B" w:rsidRPr="00D154AF">
        <w:rPr>
          <w:noProof/>
        </w:rPr>
        <w:t>.</w:t>
      </w:r>
    </w:p>
    <w:p w14:paraId="73709628" w14:textId="3E8E6BD5" w:rsidR="00687217" w:rsidRPr="00D154AF" w:rsidRDefault="00EF2FE0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Выключив </w:t>
      </w:r>
      <w:r w:rsidR="0031664B" w:rsidRPr="00D154AF">
        <w:rPr>
          <w:noProof/>
        </w:rPr>
        <w:t>опци</w:t>
      </w:r>
      <w:r w:rsidR="001362AB" w:rsidRPr="00D154AF">
        <w:rPr>
          <w:noProof/>
        </w:rPr>
        <w:t>и</w:t>
      </w:r>
      <w:r w:rsidR="0031664B" w:rsidRPr="00D154AF">
        <w:rPr>
          <w:noProof/>
        </w:rPr>
        <w:t>, п</w:t>
      </w:r>
      <w:r w:rsidRPr="00D154AF">
        <w:rPr>
          <w:noProof/>
        </w:rPr>
        <w:t>е</w:t>
      </w:r>
      <w:r w:rsidR="0031664B" w:rsidRPr="00D154AF">
        <w:rPr>
          <w:noProof/>
        </w:rPr>
        <w:t>р</w:t>
      </w:r>
      <w:r w:rsidRPr="00D154AF">
        <w:rPr>
          <w:noProof/>
        </w:rPr>
        <w:t>е</w:t>
      </w:r>
      <w:r w:rsidR="0031664B" w:rsidRPr="00D154AF">
        <w:rPr>
          <w:noProof/>
        </w:rPr>
        <w:t>ключиться на закладку «</w:t>
      </w:r>
      <w:r w:rsidR="0031664B" w:rsidRPr="00D154AF">
        <w:rPr>
          <w:rStyle w:val="aa"/>
          <w:noProof/>
        </w:rPr>
        <w:t>Редактор</w:t>
      </w:r>
      <w:r w:rsidR="0031664B" w:rsidRPr="00D154AF">
        <w:rPr>
          <w:noProof/>
        </w:rPr>
        <w:t>» и закрыть «</w:t>
      </w:r>
      <w:r w:rsidR="0031664B" w:rsidRPr="00D154AF">
        <w:rPr>
          <w:rStyle w:val="aa"/>
          <w:noProof/>
        </w:rPr>
        <w:t>Редактор базы данных</w:t>
      </w:r>
      <w:r w:rsidR="0031664B" w:rsidRPr="00D154AF">
        <w:rPr>
          <w:noProof/>
        </w:rPr>
        <w:t>»</w:t>
      </w:r>
      <w:r w:rsidR="00687217" w:rsidRPr="00D154AF">
        <w:rPr>
          <w:noProof/>
        </w:rPr>
        <w:t>,</w:t>
      </w:r>
      <w:r w:rsidR="0031664B" w:rsidRPr="00D154AF">
        <w:rPr>
          <w:noProof/>
        </w:rPr>
        <w:t xml:space="preserve"> нажа</w:t>
      </w:r>
      <w:r w:rsidR="00687217" w:rsidRPr="00D154AF">
        <w:rPr>
          <w:noProof/>
        </w:rPr>
        <w:t xml:space="preserve">в </w:t>
      </w:r>
      <w:r w:rsidR="00102680" w:rsidRPr="00D154AF">
        <w:rPr>
          <w:rStyle w:val="aa"/>
          <w:noProof/>
        </w:rPr>
        <w:t>«Ок»</w:t>
      </w:r>
      <w:r w:rsidR="0031664B" w:rsidRPr="00D154AF">
        <w:rPr>
          <w:noProof/>
        </w:rPr>
        <w:t>.</w:t>
      </w:r>
    </w:p>
    <w:p w14:paraId="413D7E28" w14:textId="22D1CCAD" w:rsidR="003E5653" w:rsidRPr="00D154AF" w:rsidRDefault="00BD7E14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lastRenderedPageBreak/>
        <w:t>С</w:t>
      </w:r>
      <w:r w:rsidR="0031664B" w:rsidRPr="00D154AF">
        <w:rPr>
          <w:noProof/>
        </w:rPr>
        <w:t>охранить схему и закрыть проект</w:t>
      </w:r>
      <w:r w:rsidR="001362AB" w:rsidRPr="00D154AF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 w:rsidRPr="00D154AF">
        <w:rPr>
          <w:noProof/>
        </w:rPr>
        <w:t>,</w:t>
      </w:r>
      <w:r w:rsidR="001362AB" w:rsidRPr="00D154AF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D154AF">
        <w:rPr>
          <w:noProof/>
        </w:rPr>
        <w:t>.</w:t>
      </w:r>
    </w:p>
    <w:p w14:paraId="5FB5E425" w14:textId="54FC6E04" w:rsidR="0031664B" w:rsidRPr="00D154AF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:rsidRPr="00D154AF" w14:paraId="72E36E77" w14:textId="77777777" w:rsidTr="00663047">
        <w:tc>
          <w:tcPr>
            <w:tcW w:w="6564" w:type="dxa"/>
          </w:tcPr>
          <w:p w14:paraId="3ED7883D" w14:textId="2995B7FA" w:rsidR="00663047" w:rsidRPr="00D154AF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 w:rsidRPr="00D154AF">
              <w:rPr>
                <w:noProof/>
              </w:rPr>
              <w:lastRenderedPageBreak/>
              <w:drawing>
                <wp:inline distT="0" distB="0" distL="0" distR="0" wp14:anchorId="237995BC" wp14:editId="148A8588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7861D116" w:rsidR="00663047" w:rsidRPr="00D154AF" w:rsidRDefault="00663047" w:rsidP="00093EE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"Рисунок" \*Arabic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21</w:t>
            </w:r>
            <w:r w:rsidRPr="00D154AF">
              <w:rPr>
                <w:noProof/>
              </w:rPr>
              <w:fldChar w:fldCharType="end"/>
            </w:r>
            <w:bookmarkEnd w:id="76"/>
            <w:r w:rsidRPr="00D154AF">
              <w:rPr>
                <w:noProof/>
              </w:rPr>
              <w:t xml:space="preserve">. Настройки сохранения базы </w:t>
            </w:r>
            <w:r w:rsidR="00093EE4" w:rsidRPr="00D154AF">
              <w:rPr>
                <w:noProof/>
              </w:rPr>
              <w:t>сигналов</w:t>
            </w:r>
            <w:r w:rsidRPr="00D154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>Данные установки позволяют не сохранять базу данных при сохранении проекта (файла) 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D154AF">
              <w:rPr>
                <w:rStyle w:val="aa"/>
                <w:noProof/>
              </w:rPr>
              <w:t>signals.db</w:t>
            </w:r>
            <w:r w:rsidRPr="00D154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D154AF" w:rsidRDefault="0031664B" w:rsidP="00E934F0">
      <w:pPr>
        <w:pStyle w:val="a9"/>
        <w:rPr>
          <w:noProof/>
        </w:rPr>
      </w:pPr>
    </w:p>
    <w:p w14:paraId="380FF8CB" w14:textId="77777777" w:rsidR="002951DE" w:rsidRPr="00D154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D154AF">
        <w:rPr>
          <w:noProof/>
          <w:lang w:val="ru-RU"/>
        </w:rPr>
        <w:lastRenderedPageBreak/>
        <w:t>С</w:t>
      </w:r>
      <w:r w:rsidR="00A53E10" w:rsidRPr="00D154AF">
        <w:rPr>
          <w:noProof/>
          <w:lang w:val="ru-RU"/>
        </w:rPr>
        <w:t xml:space="preserve">оздание простой </w:t>
      </w:r>
      <w:r w:rsidR="002951DE" w:rsidRPr="00D154AF">
        <w:rPr>
          <w:noProof/>
          <w:lang w:val="ru-RU"/>
        </w:rPr>
        <w:t>теплогидравлической</w:t>
      </w:r>
      <w:bookmarkEnd w:id="79"/>
      <w:r w:rsidR="00D23BB7" w:rsidRPr="00D154AF">
        <w:rPr>
          <w:noProof/>
          <w:lang w:val="ru-RU"/>
        </w:rPr>
        <w:t xml:space="preserve"> модели</w:t>
      </w:r>
    </w:p>
    <w:p w14:paraId="57C85FC2" w14:textId="6752E29F" w:rsidR="00A53E10" w:rsidRPr="00D154AF" w:rsidRDefault="00A53E10" w:rsidP="00A245F3">
      <w:pPr>
        <w:pStyle w:val="2"/>
        <w:rPr>
          <w:noProof/>
        </w:rPr>
      </w:pPr>
      <w:bookmarkStart w:id="80" w:name="_Toc421033225"/>
      <w:r w:rsidRPr="00D154AF">
        <w:rPr>
          <w:noProof/>
        </w:rPr>
        <w:t xml:space="preserve">Создание </w:t>
      </w:r>
      <w:r w:rsidR="003218E9" w:rsidRPr="00D154AF">
        <w:rPr>
          <w:noProof/>
        </w:rPr>
        <w:t>расчетной теплогидравлической</w:t>
      </w:r>
      <w:r w:rsidRPr="00D154AF">
        <w:rPr>
          <w:noProof/>
        </w:rPr>
        <w:t xml:space="preserve"> схемы</w:t>
      </w:r>
      <w:bookmarkEnd w:id="80"/>
    </w:p>
    <w:p w14:paraId="3D0E716A" w14:textId="0BD66FD1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Откройте файл с именем </w:t>
      </w:r>
      <w:r w:rsidRPr="00D154AF">
        <w:rPr>
          <w:rStyle w:val="aa"/>
          <w:noProof/>
        </w:rPr>
        <w:t xml:space="preserve">Схема </w:t>
      </w:r>
      <w:r w:rsidR="00D23BB7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 xml:space="preserve">. Данный файл был создан при выполнении второго </w:t>
      </w:r>
      <w:r w:rsidR="000E5851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сохраненн</w:t>
      </w:r>
      <w:r w:rsidR="000E5851" w:rsidRPr="00D154AF">
        <w:rPr>
          <w:noProof/>
        </w:rPr>
        <w:t>ой</w:t>
      </w:r>
      <w:r w:rsidRPr="00D154AF">
        <w:rPr>
          <w:noProof/>
        </w:rPr>
        <w:t xml:space="preserve"> в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</w:t>
      </w:r>
    </w:p>
    <w:p w14:paraId="6E21C479" w14:textId="77777777" w:rsidR="00A53E10" w:rsidRPr="00D154AF" w:rsidRDefault="00A53E10" w:rsidP="00E934F0">
      <w:pPr>
        <w:rPr>
          <w:noProof/>
        </w:rPr>
      </w:pPr>
      <w:r w:rsidRPr="00D154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D154AF">
        <w:rPr>
          <w:noProof/>
        </w:rPr>
        <w:t xml:space="preserve"> учебного задания</w:t>
      </w:r>
      <w:r w:rsidRPr="00D154AF">
        <w:rPr>
          <w:noProof/>
        </w:rPr>
        <w:t>.</w:t>
      </w:r>
    </w:p>
    <w:p w14:paraId="207B556A" w14:textId="59E50039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создания схемы используются блоки, расположенные в закладке </w:t>
      </w:r>
      <w:r w:rsidRPr="00D154AF">
        <w:rPr>
          <w:rStyle w:val="aa"/>
          <w:noProof/>
        </w:rPr>
        <w:t>«</w:t>
      </w:r>
      <w:r w:rsidR="00436EB3" w:rsidRPr="00D154AF">
        <w:rPr>
          <w:rStyle w:val="aa"/>
          <w:noProof/>
        </w:rPr>
        <w:t>Теплогидравлика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 xml:space="preserve"> палитры блоков. (см.</w:t>
      </w:r>
      <w:r w:rsidR="000D22F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CD1F1F" w:rsidRPr="00D154AF">
        <w:rPr>
          <w:noProof/>
        </w:rPr>
        <w:instrText xml:space="preserve"> REF _Ref255866372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22</w:t>
      </w:r>
      <w:r w:rsidR="00EC1144" w:rsidRPr="00D154AF">
        <w:rPr>
          <w:noProof/>
        </w:rPr>
        <w:fldChar w:fldCharType="end"/>
      </w:r>
      <w:r w:rsidR="00CD1F1F" w:rsidRPr="00D154AF">
        <w:rPr>
          <w:noProof/>
        </w:rPr>
        <w:t>).</w:t>
      </w:r>
      <w:r w:rsidR="008B4CDC" w:rsidRPr="00D154AF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HS (HydroSolver). Расчётный код HS входит в стандартную поставку ПО SimInTech, 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 w:rsidRPr="00D154AF">
        <w:rPr>
          <w:noProof/>
        </w:rPr>
        <w:t xml:space="preserve">жидкометаллический свинец, </w:t>
      </w:r>
      <w:r w:rsidR="008B4CDC" w:rsidRPr="00D154AF">
        <w:rPr>
          <w:noProof/>
        </w:rPr>
        <w:t>авиационной топливо и ряд других.</w:t>
      </w:r>
    </w:p>
    <w:p w14:paraId="5BDA43BA" w14:textId="41964481" w:rsidR="005762A9" w:rsidRPr="00D154AF" w:rsidRDefault="005762A9" w:rsidP="00E934F0">
      <w:pPr>
        <w:rPr>
          <w:noProof/>
        </w:rPr>
      </w:pPr>
      <w:r w:rsidRPr="00D154AF"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 w:rsidRPr="00D154AF">
        <w:rPr>
          <w:noProof/>
        </w:rPr>
        <w:t>,</w:t>
      </w:r>
      <w:r w:rsidRPr="00D154AF">
        <w:rPr>
          <w:noProof/>
        </w:rPr>
        <w:t xml:space="preserve"> измеряющая давление в среднем узле.</w:t>
      </w:r>
      <w:r w:rsidR="00A824B4" w:rsidRPr="00D154AF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D154AF" w:rsidRDefault="003240F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096089B2" wp14:editId="21317399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0E63179D" w:rsidR="00436EB3" w:rsidRPr="00D154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22</w:t>
      </w:r>
      <w:r w:rsidR="00CC5A86" w:rsidRPr="00D154AF">
        <w:rPr>
          <w:noProof/>
        </w:rPr>
        <w:fldChar w:fldCharType="end"/>
      </w:r>
      <w:bookmarkEnd w:id="81"/>
      <w:r w:rsidRPr="00D154AF">
        <w:rPr>
          <w:noProof/>
        </w:rPr>
        <w:t xml:space="preserve">. </w:t>
      </w:r>
      <w:r w:rsidR="003240FB" w:rsidRPr="00D154AF">
        <w:rPr>
          <w:noProof/>
        </w:rPr>
        <w:t>Библиотека расчетных блоков</w:t>
      </w:r>
      <w:r w:rsidRPr="00D154AF">
        <w:rPr>
          <w:noProof/>
        </w:rPr>
        <w:t xml:space="preserve"> </w:t>
      </w:r>
      <w:r w:rsidR="00CD1F1F" w:rsidRPr="00D154AF">
        <w:rPr>
          <w:noProof/>
        </w:rPr>
        <w:t>теплогидравли</w:t>
      </w:r>
      <w:bookmarkEnd w:id="82"/>
      <w:bookmarkEnd w:id="83"/>
      <w:bookmarkEnd w:id="84"/>
      <w:r w:rsidR="003240FB" w:rsidRPr="00D154AF">
        <w:rPr>
          <w:noProof/>
        </w:rPr>
        <w:t>ки</w:t>
      </w:r>
    </w:p>
    <w:p w14:paraId="10FC3A44" w14:textId="30E2D047" w:rsidR="0099310F" w:rsidRPr="00D154AF" w:rsidRDefault="007E04B6" w:rsidP="00E934F0">
      <w:pPr>
        <w:rPr>
          <w:noProof/>
        </w:rPr>
      </w:pPr>
      <w:r w:rsidRPr="00D154AF">
        <w:rPr>
          <w:noProof/>
        </w:rPr>
        <w:t>Для набора схемы н</w:t>
      </w:r>
      <w:r w:rsidR="003218E9" w:rsidRPr="00D154AF">
        <w:rPr>
          <w:noProof/>
        </w:rPr>
        <w:t>еобходимо выполнить</w:t>
      </w:r>
      <w:r w:rsidR="0099310F" w:rsidRPr="00D154AF">
        <w:rPr>
          <w:noProof/>
        </w:rPr>
        <w:t xml:space="preserve"> действия:</w:t>
      </w:r>
    </w:p>
    <w:p w14:paraId="37540BAF" w14:textId="5EC6ABBD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схемное окно следующие расчетные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авлические блоки</w:t>
      </w:r>
      <w:r w:rsidR="00E357E3" w:rsidRPr="00D154AF">
        <w:rPr>
          <w:noProof/>
        </w:rPr>
        <w:t xml:space="preserve"> (</w:t>
      </w:r>
      <w:r w:rsidR="00E357E3" w:rsidRPr="00D154AF">
        <w:rPr>
          <w:noProof/>
        </w:rPr>
        <w:fldChar w:fldCharType="begin"/>
      </w:r>
      <w:r w:rsidR="00E357E3" w:rsidRPr="00D154AF">
        <w:rPr>
          <w:noProof/>
        </w:rPr>
        <w:instrText xml:space="preserve"> REF _Ref445138881 \h </w:instrText>
      </w:r>
      <w:r w:rsidR="00E357E3" w:rsidRPr="00D154AF">
        <w:rPr>
          <w:noProof/>
        </w:rPr>
      </w:r>
      <w:r w:rsidR="00E357E3" w:rsidRPr="00D154AF">
        <w:rPr>
          <w:noProof/>
        </w:rPr>
        <w:fldChar w:fldCharType="separate"/>
      </w:r>
      <w:r w:rsidR="00DE2FF2" w:rsidRPr="00D154AF">
        <w:rPr>
          <w:noProof/>
        </w:rPr>
        <w:t>Рисунок 23</w:t>
      </w:r>
      <w:r w:rsidR="00E357E3" w:rsidRPr="00D154AF">
        <w:rPr>
          <w:noProof/>
        </w:rPr>
        <w:fldChar w:fldCharType="end"/>
      </w:r>
      <w:r w:rsidR="00E357E3" w:rsidRPr="00D154AF">
        <w:rPr>
          <w:noProof/>
        </w:rPr>
        <w:t xml:space="preserve">) </w:t>
      </w:r>
      <w:r w:rsidRPr="00D154AF">
        <w:rPr>
          <w:noProof/>
        </w:rPr>
        <w:t>:</w:t>
      </w:r>
    </w:p>
    <w:p w14:paraId="2E510F45" w14:textId="5914673E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76C3839C" w14:textId="254CC010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459CE4B1" w14:textId="791E0B0A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A53E10" w:rsidRPr="00D154AF">
        <w:rPr>
          <w:b/>
          <w:noProof/>
        </w:rPr>
        <w:t>Внутренний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2EFE3F3B" w14:textId="5F1C0CD4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ACC879C" w14:textId="488D3232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2362532" w14:textId="068E83FB" w:rsidR="00F9353E" w:rsidRPr="00D154AF" w:rsidRDefault="00F9353E" w:rsidP="00F9353E">
      <w:pPr>
        <w:pStyle w:val="a5"/>
      </w:pPr>
      <w:r w:rsidRPr="00D154AF">
        <w:rPr>
          <w:noProof/>
        </w:rPr>
        <w:drawing>
          <wp:inline distT="0" distB="0" distL="0" distR="0" wp14:anchorId="2469F6F2" wp14:editId="012C691C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E650DF9" w:rsidR="00F9353E" w:rsidRPr="00D154AF" w:rsidRDefault="00F9353E" w:rsidP="00F9353E">
      <w:pPr>
        <w:pStyle w:val="a5"/>
        <w:rPr>
          <w:noProof/>
        </w:rPr>
      </w:pPr>
      <w:bookmarkStart w:id="85" w:name="_Ref445138881"/>
      <w:r w:rsidRPr="00D154AF">
        <w:rPr>
          <w:noProof/>
        </w:rPr>
        <w:t xml:space="preserve">Рисунок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DE2FF2" w:rsidRPr="00D154AF">
        <w:rPr>
          <w:noProof/>
        </w:rPr>
        <w:t>23</w:t>
      </w:r>
      <w:r w:rsidRPr="00D154AF">
        <w:rPr>
          <w:noProof/>
        </w:rPr>
        <w:fldChar w:fldCharType="end"/>
      </w:r>
      <w:bookmarkEnd w:id="85"/>
      <w:r w:rsidRPr="00D154AF">
        <w:rPr>
          <w:noProof/>
        </w:rPr>
        <w:t xml:space="preserve">. </w:t>
      </w:r>
      <w:r w:rsidR="00E357E3" w:rsidRPr="00D154AF">
        <w:rPr>
          <w:noProof/>
        </w:rPr>
        <w:t xml:space="preserve">Нужные блоки из </w:t>
      </w:r>
      <w:r w:rsidR="004E10E4" w:rsidRPr="00D154AF">
        <w:t>библиотеки</w:t>
      </w:r>
      <w:r w:rsidRPr="00D154AF">
        <w:rPr>
          <w:noProof/>
        </w:rPr>
        <w:t xml:space="preserve"> расчетных блоков теплогидравлики</w:t>
      </w:r>
    </w:p>
    <w:p w14:paraId="437B48F5" w14:textId="6D02A8B7" w:rsidR="003E5653" w:rsidRPr="00D154AF" w:rsidRDefault="00A53E10" w:rsidP="00E934F0">
      <w:pPr>
        <w:rPr>
          <w:noProof/>
        </w:rPr>
      </w:pPr>
      <w:r w:rsidRPr="00D154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D154AF">
        <w:rPr>
          <w:noProof/>
        </w:rPr>
        <w:t xml:space="preserve">связанных </w:t>
      </w:r>
      <w:r w:rsidRPr="00D154AF">
        <w:rPr>
          <w:noProof/>
        </w:rPr>
        <w:t>графических элементов, которые могут быть перемещены относительно друг друга.</w:t>
      </w:r>
      <w:r w:rsidR="00FE7776" w:rsidRPr="00D154AF">
        <w:rPr>
          <w:noProof/>
        </w:rPr>
        <w:t xml:space="preserve"> Пример – </w:t>
      </w:r>
      <w:r w:rsidR="00FE7776" w:rsidRPr="00D154AF">
        <w:rPr>
          <w:noProof/>
        </w:rPr>
        <w:fldChar w:fldCharType="begin"/>
      </w:r>
      <w:r w:rsidR="00FE7776" w:rsidRPr="00D154AF">
        <w:rPr>
          <w:noProof/>
        </w:rPr>
        <w:instrText xml:space="preserve"> REF _Ref445138927 \h </w:instrText>
      </w:r>
      <w:r w:rsidR="00FE7776" w:rsidRPr="00D154AF">
        <w:rPr>
          <w:noProof/>
        </w:rPr>
      </w:r>
      <w:r w:rsidR="00FE7776" w:rsidRPr="00D154AF">
        <w:rPr>
          <w:noProof/>
        </w:rPr>
        <w:fldChar w:fldCharType="separate"/>
      </w:r>
      <w:r w:rsidR="00DE2FF2" w:rsidRPr="00D154AF">
        <w:t>Рисунок</w:t>
      </w:r>
      <w:r w:rsidR="00DE2FF2" w:rsidRPr="00D154AF">
        <w:rPr>
          <w:noProof/>
        </w:rPr>
        <w:t xml:space="preserve"> 24</w:t>
      </w:r>
      <w:r w:rsidR="00FE7776" w:rsidRPr="00D154AF">
        <w:rPr>
          <w:noProof/>
        </w:rPr>
        <w:fldChar w:fldCharType="end"/>
      </w:r>
      <w:r w:rsidR="00C77FE8" w:rsidRPr="00D154AF">
        <w:rPr>
          <w:noProof/>
        </w:rPr>
        <w:t>:</w:t>
      </w:r>
    </w:p>
    <w:p w14:paraId="41051199" w14:textId="12703353" w:rsidR="00B877ED" w:rsidRPr="00D154AF" w:rsidRDefault="006D76CB" w:rsidP="006D76CB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756DA8E7" wp14:editId="1FC91750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18BA7F8E" w:rsidR="00C77FE8" w:rsidRPr="00D154AF" w:rsidRDefault="00C77FE8" w:rsidP="00C77FE8">
      <w:pPr>
        <w:pStyle w:val="a5"/>
        <w:rPr>
          <w:noProof/>
        </w:rPr>
      </w:pPr>
      <w:bookmarkStart w:id="86" w:name="_Ref445138927"/>
      <w:r w:rsidRPr="00D154AF"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DE2FF2" w:rsidRPr="00D154AF">
        <w:rPr>
          <w:noProof/>
        </w:rPr>
        <w:t>24</w:t>
      </w:r>
      <w:r w:rsidRPr="00D154AF">
        <w:rPr>
          <w:noProof/>
        </w:rPr>
        <w:fldChar w:fldCharType="end"/>
      </w:r>
      <w:bookmarkEnd w:id="86"/>
      <w:r w:rsidRPr="00D154AF">
        <w:rPr>
          <w:noProof/>
        </w:rPr>
        <w:t>. Тестовая схема теплогидравлической модели – набор несоединенных блоков.</w:t>
      </w:r>
    </w:p>
    <w:p w14:paraId="6BAABE63" w14:textId="7149A4B8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образовали одну гидравлическую линию с внутренним узлом</w:t>
      </w:r>
      <w:r w:rsidR="00FE7776" w:rsidRPr="00D154AF">
        <w:rPr>
          <w:noProof/>
        </w:rPr>
        <w:t xml:space="preserve"> и граничными узлами</w:t>
      </w:r>
      <w:r w:rsidRPr="00D154AF">
        <w:rPr>
          <w:noProof/>
        </w:rPr>
        <w:t>.</w:t>
      </w:r>
      <w:r w:rsidR="00833305" w:rsidRPr="00D154AF">
        <w:rPr>
          <w:noProof/>
        </w:rPr>
        <w:t xml:space="preserve"> </w:t>
      </w:r>
      <w:r w:rsidRPr="00D154AF">
        <w:rPr>
          <w:noProof/>
        </w:rPr>
        <w:t xml:space="preserve">Граничные узлы </w:t>
      </w:r>
      <w:r w:rsidR="00833305" w:rsidRPr="00D154AF">
        <w:rPr>
          <w:noProof/>
        </w:rPr>
        <w:t>будут определять давление на границах</w:t>
      </w:r>
      <w:r w:rsidRPr="00D154AF">
        <w:rPr>
          <w:noProof/>
        </w:rPr>
        <w:t xml:space="preserve"> данной гидравлической линии</w:t>
      </w:r>
      <w:r w:rsidR="003218E9" w:rsidRPr="00D154AF">
        <w:rPr>
          <w:noProof/>
        </w:rPr>
        <w:t xml:space="preserve"> (см. </w:t>
      </w:r>
      <w:r w:rsidR="003F788C" w:rsidRPr="00D154AF">
        <w:rPr>
          <w:noProof/>
        </w:rPr>
        <w:fldChar w:fldCharType="begin"/>
      </w:r>
      <w:r w:rsidR="003F788C" w:rsidRPr="00D154AF">
        <w:rPr>
          <w:noProof/>
        </w:rPr>
        <w:instrText xml:space="preserve"> REF _Ref444976969 \h </w:instrText>
      </w:r>
      <w:r w:rsidR="003F788C" w:rsidRPr="00D154AF">
        <w:rPr>
          <w:noProof/>
        </w:rPr>
      </w:r>
      <w:r w:rsidR="003F788C" w:rsidRPr="00D154AF">
        <w:rPr>
          <w:noProof/>
        </w:rPr>
        <w:fldChar w:fldCharType="separate"/>
      </w:r>
      <w:r w:rsidR="00DE2FF2" w:rsidRPr="00D154AF">
        <w:t>Рисунок</w:t>
      </w:r>
      <w:r w:rsidR="00DE2FF2" w:rsidRPr="00D154AF">
        <w:rPr>
          <w:noProof/>
        </w:rPr>
        <w:t xml:space="preserve"> 25</w:t>
      </w:r>
      <w:r w:rsidR="003F788C" w:rsidRPr="00D154AF">
        <w:rPr>
          <w:noProof/>
        </w:rPr>
        <w:fldChar w:fldCharType="end"/>
      </w:r>
      <w:r w:rsidR="003218E9" w:rsidRPr="00D154AF">
        <w:rPr>
          <w:noProof/>
        </w:rPr>
        <w:t>)</w:t>
      </w:r>
      <w:r w:rsidRPr="00D154AF">
        <w:rPr>
          <w:noProof/>
        </w:rPr>
        <w:t>.</w:t>
      </w:r>
    </w:p>
    <w:p w14:paraId="39DEE437" w14:textId="6678E12E" w:rsidR="00867949" w:rsidRPr="00D154AF" w:rsidRDefault="003F788C" w:rsidP="00867949">
      <w:pPr>
        <w:pStyle w:val="a5"/>
      </w:pPr>
      <w:r w:rsidRPr="00D154AF">
        <w:rPr>
          <w:noProof/>
        </w:rPr>
        <w:drawing>
          <wp:inline distT="0" distB="0" distL="0" distR="0" wp14:anchorId="466388BD" wp14:editId="00901E20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242F414" w:rsidR="00867949" w:rsidRPr="00D154AF" w:rsidRDefault="00867949" w:rsidP="00867949">
      <w:pPr>
        <w:pStyle w:val="a5"/>
        <w:rPr>
          <w:noProof/>
        </w:rPr>
      </w:pPr>
      <w:bookmarkStart w:id="87" w:name="_Ref444976969"/>
      <w:r w:rsidRPr="00D154AF">
        <w:lastRenderedPageBreak/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DE2FF2" w:rsidRPr="00D154AF">
        <w:rPr>
          <w:noProof/>
        </w:rPr>
        <w:t>25</w:t>
      </w:r>
      <w:r w:rsidRPr="00D154AF">
        <w:rPr>
          <w:noProof/>
        </w:rPr>
        <w:fldChar w:fldCharType="end"/>
      </w:r>
      <w:bookmarkEnd w:id="87"/>
      <w:r w:rsidRPr="00D154AF">
        <w:rPr>
          <w:noProof/>
        </w:rPr>
        <w:t>. Тестовая схема теплогидравлической модели – соединение каналов.</w:t>
      </w:r>
    </w:p>
    <w:p w14:paraId="1056BE93" w14:textId="17622CBA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первый элемент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элемент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Pr="00D154AF">
        <w:rPr>
          <w:noProof/>
        </w:rPr>
        <w:t>»</w:t>
      </w:r>
      <w:r w:rsidR="00F9748C" w:rsidRPr="00D154AF">
        <w:rPr>
          <w:noProof/>
        </w:rPr>
        <w:t xml:space="preserve">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</w:t>
      </w:r>
      <w:r w:rsidRPr="00D154AF">
        <w:rPr>
          <w:noProof/>
        </w:rPr>
        <w:t>.</w:t>
      </w:r>
    </w:p>
    <w:p w14:paraId="6AD9C260" w14:textId="23323BC9" w:rsidR="00F9748C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Поместите на второй элемент 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Pr="00D154AF">
        <w:rPr>
          <w:noProof/>
        </w:rPr>
        <w:t xml:space="preserve">» элемент </w:t>
      </w:r>
      <w:r w:rsidR="00F9748C"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="00F9748C" w:rsidRPr="00D154AF">
        <w:rPr>
          <w:noProof/>
        </w:rPr>
        <w:t>»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».</w:t>
      </w:r>
    </w:p>
    <w:p w14:paraId="3F02C6D3" w14:textId="6B0298DE" w:rsidR="00B07597" w:rsidRPr="00D154AF" w:rsidRDefault="00FC2C23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В итоге с</w:t>
      </w:r>
      <w:r w:rsidR="00A53E10" w:rsidRPr="00D154AF">
        <w:rPr>
          <w:noProof/>
        </w:rPr>
        <w:t xml:space="preserve">хема </w:t>
      </w:r>
      <w:r w:rsidR="00E33882" w:rsidRPr="00D154AF">
        <w:rPr>
          <w:noProof/>
        </w:rPr>
        <w:t>теплогидр</w:t>
      </w:r>
      <w:r w:rsidR="00A53E10" w:rsidRPr="00D154AF">
        <w:rPr>
          <w:noProof/>
        </w:rPr>
        <w:t xml:space="preserve">авлической модели должна выглядеть </w:t>
      </w:r>
      <w:r w:rsidRPr="00D154AF">
        <w:rPr>
          <w:noProof/>
        </w:rPr>
        <w:t xml:space="preserve">сходно с рисунком </w:t>
      </w:r>
      <w:r w:rsidR="0099310F" w:rsidRPr="00D154AF">
        <w:rPr>
          <w:noProof/>
        </w:rPr>
        <w:t>(с</w:t>
      </w:r>
      <w:r w:rsidR="00A53E10"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="00A53E10" w:rsidRPr="00D154AF">
        <w:rPr>
          <w:noProof/>
        </w:rPr>
        <w:instrText xml:space="preserve"> REF _Ref185930838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26</w:t>
      </w:r>
      <w:r w:rsidR="00EC1144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="00142D79" w:rsidRPr="00D154AF">
        <w:rPr>
          <w:noProof/>
        </w:rPr>
        <w:t xml:space="preserve"> </w:t>
      </w:r>
    </w:p>
    <w:p w14:paraId="6892607F" w14:textId="7E6CF6D6" w:rsidR="00B07597" w:rsidRPr="00D154AF" w:rsidRDefault="00AD13B8" w:rsidP="00AD13B8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54671E5" wp14:editId="33E06A3C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7CEDFEB2" w:rsidR="008A7F57" w:rsidRPr="00D154AF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26</w:t>
      </w:r>
      <w:r w:rsidR="00CC5A86" w:rsidRPr="00D154AF">
        <w:rPr>
          <w:noProof/>
        </w:rPr>
        <w:fldChar w:fldCharType="end"/>
      </w:r>
      <w:bookmarkEnd w:id="88"/>
      <w:r w:rsidRPr="00D154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D154AF" w:rsidRDefault="0021744B" w:rsidP="000B4D92">
      <w:r w:rsidRPr="00D154AF">
        <w:t>Примечание: д</w:t>
      </w:r>
      <w:r w:rsidR="000B4D92" w:rsidRPr="00D154AF">
        <w:t xml:space="preserve">ля целей настоящего упражнения не важно, будет ли арматура называться </w:t>
      </w:r>
      <w:r w:rsidR="00AD13B8" w:rsidRPr="00D154AF">
        <w:t>«</w:t>
      </w:r>
      <w:r w:rsidR="000B4D92" w:rsidRPr="00D154AF">
        <w:t>Клапан</w:t>
      </w:r>
      <w:r w:rsidR="00AD13B8" w:rsidRPr="00D154AF">
        <w:t>»</w:t>
      </w:r>
      <w:r w:rsidR="000B4D92" w:rsidRPr="00D154AF">
        <w:t xml:space="preserve"> или </w:t>
      </w:r>
      <w:r w:rsidR="00AD13B8" w:rsidRPr="00D154AF">
        <w:t>«</w:t>
      </w:r>
      <w:r w:rsidR="000B4D92" w:rsidRPr="00D154AF">
        <w:t>Задвижка</w:t>
      </w:r>
      <w:r w:rsidR="00AD13B8" w:rsidRPr="00D154AF">
        <w:t>»</w:t>
      </w:r>
      <w:r w:rsidR="000B4D92" w:rsidRPr="00D154AF">
        <w:t xml:space="preserve"> т.к. подробное рассмотрение блоков управления для них не предусмотрено.</w:t>
      </w:r>
      <w:r w:rsidRPr="00D154AF">
        <w:t xml:space="preserve"> Мы выбрали клапан т.к. у него в составе библиотечного блока выведен</w:t>
      </w:r>
      <w:r w:rsidR="00CF6C7D" w:rsidRPr="00D154AF">
        <w:t>о значение</w:t>
      </w:r>
      <w:r w:rsidRPr="00D154AF">
        <w:t xml:space="preserve"> текущ</w:t>
      </w:r>
      <w:r w:rsidR="00CF6C7D" w:rsidRPr="00D154AF">
        <w:t>ей</w:t>
      </w:r>
      <w:r w:rsidRPr="00D154AF">
        <w:t xml:space="preserve"> позици</w:t>
      </w:r>
      <w:r w:rsidR="00CF6C7D" w:rsidRPr="00D154AF">
        <w:t>и</w:t>
      </w:r>
      <w:r w:rsidR="00AD13B8" w:rsidRPr="00D154AF">
        <w:t xml:space="preserve"> на схему, что удобно при отладке.</w:t>
      </w:r>
    </w:p>
    <w:p w14:paraId="1B1C9BD8" w14:textId="77777777" w:rsidR="00A53E10" w:rsidRPr="00D154AF" w:rsidRDefault="00F360E8" w:rsidP="00A245F3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91" w:name="_Toc421033226"/>
      <w:r w:rsidR="00A53E10" w:rsidRPr="00D154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корректного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модели необходимо задать свойства </w:t>
      </w:r>
      <w:r w:rsidRPr="00D154AF">
        <w:rPr>
          <w:b/>
          <w:noProof/>
        </w:rPr>
        <w:t>каждого</w:t>
      </w:r>
      <w:r w:rsidRPr="00D154AF">
        <w:rPr>
          <w:noProof/>
        </w:rPr>
        <w:t xml:space="preserve"> </w:t>
      </w:r>
      <w:r w:rsidR="00A67A31" w:rsidRPr="00D154AF">
        <w:rPr>
          <w:noProof/>
        </w:rPr>
        <w:t>блока (</w:t>
      </w:r>
      <w:r w:rsidRPr="00D154AF">
        <w:rPr>
          <w:noProof/>
        </w:rPr>
        <w:t>элемента</w:t>
      </w:r>
      <w:r w:rsidR="00A67A31" w:rsidRPr="00D154AF">
        <w:rPr>
          <w:noProof/>
        </w:rPr>
        <w:t>)</w:t>
      </w:r>
      <w:r w:rsidRPr="00D154AF">
        <w:rPr>
          <w:noProof/>
        </w:rPr>
        <w:t xml:space="preserve"> схемы. Для этого необходимо:</w:t>
      </w:r>
    </w:p>
    <w:p w14:paraId="37D87723" w14:textId="60A5F9A5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Выделить нужный элемент</w:t>
      </w:r>
      <w:r w:rsidR="0082708D" w:rsidRPr="00D154AF">
        <w:rPr>
          <w:noProof/>
        </w:rPr>
        <w:t>;</w:t>
      </w:r>
    </w:p>
    <w:p w14:paraId="065F5E33" w14:textId="5ADADAE9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Свойства объекта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_Ref185933501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27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2C3FCE" w:rsidRPr="00D154AF">
        <w:rPr>
          <w:noProof/>
        </w:rPr>
        <w:t>.</w:t>
      </w:r>
    </w:p>
    <w:p w14:paraId="13AD6DE6" w14:textId="1F12F840" w:rsidR="00A53E10" w:rsidRPr="00D154AF" w:rsidRDefault="00A368C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35CA6B45" wp14:editId="43584F42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DDA93DE" w:rsidR="00A53E10" w:rsidRPr="00D154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27</w:t>
      </w:r>
      <w:r w:rsidR="00CC5A86" w:rsidRPr="00D154AF">
        <w:rPr>
          <w:noProof/>
        </w:rPr>
        <w:fldChar w:fldCharType="end"/>
      </w:r>
      <w:bookmarkEnd w:id="92"/>
      <w:r w:rsidRPr="00D154AF">
        <w:rPr>
          <w:noProof/>
        </w:rPr>
        <w:t xml:space="preserve">. </w:t>
      </w:r>
      <w:r w:rsidR="00476C3C" w:rsidRPr="00D154AF">
        <w:rPr>
          <w:noProof/>
        </w:rPr>
        <w:t>Контекстное меню элемента схемы</w:t>
      </w:r>
      <w:bookmarkEnd w:id="93"/>
      <w:bookmarkEnd w:id="94"/>
    </w:p>
    <w:p w14:paraId="49AF4A2B" w14:textId="655140E8" w:rsidR="003E5653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появится диалоговое окно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», в котором можно задать </w:t>
      </w:r>
      <w:r w:rsidR="00A67A31" w:rsidRPr="00D154AF">
        <w:rPr>
          <w:noProof/>
        </w:rPr>
        <w:t>свойства</w:t>
      </w:r>
      <w:r w:rsidRPr="00D154AF">
        <w:rPr>
          <w:noProof/>
        </w:rPr>
        <w:t xml:space="preserve"> элемента. Ниже представлено диалоговое окно для </w:t>
      </w:r>
      <w:r w:rsidR="00F23602" w:rsidRPr="00D154AF">
        <w:rPr>
          <w:noProof/>
        </w:rPr>
        <w:t>блока</w:t>
      </w:r>
      <w:r w:rsidRPr="00D154AF">
        <w:rPr>
          <w:noProof/>
        </w:rPr>
        <w:t xml:space="preserve"> «</w:t>
      </w:r>
      <w:r w:rsidR="003846BB" w:rsidRPr="00D154AF">
        <w:rPr>
          <w:b/>
          <w:noProof/>
        </w:rPr>
        <w:t xml:space="preserve">HS - </w:t>
      </w:r>
      <w:r w:rsidR="00F360E8" w:rsidRPr="00D154AF">
        <w:rPr>
          <w:rStyle w:val="aa"/>
          <w:noProof/>
        </w:rPr>
        <w:t>Граничный узел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_Ref187311370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28</w:t>
      </w:r>
      <w:r w:rsidR="00EC1144" w:rsidRPr="00D154AF">
        <w:rPr>
          <w:noProof/>
        </w:rPr>
        <w:fldChar w:fldCharType="end"/>
      </w:r>
      <w:r w:rsidR="00F23602" w:rsidRPr="00D154AF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:rsidRPr="00D154AF" w14:paraId="4F5F49DF" w14:textId="77777777" w:rsidTr="008A5FC9">
        <w:tc>
          <w:tcPr>
            <w:tcW w:w="7280" w:type="dxa"/>
          </w:tcPr>
          <w:p w14:paraId="7B5EC5A2" w14:textId="7593636E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25A5B7D" wp14:editId="2DE5814D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63EE5D9" wp14:editId="589E3725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:rsidRPr="00D154AF" w14:paraId="393A78B9" w14:textId="77777777" w:rsidTr="008A5FC9">
        <w:tc>
          <w:tcPr>
            <w:tcW w:w="7280" w:type="dxa"/>
          </w:tcPr>
          <w:p w14:paraId="15A1C5F5" w14:textId="1F5FF81D" w:rsidR="00F23602" w:rsidRPr="00D154AF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28</w:t>
            </w:r>
            <w:r w:rsidRPr="00D154AF">
              <w:rPr>
                <w:noProof/>
              </w:rPr>
              <w:fldChar w:fldCharType="end"/>
            </w:r>
            <w:bookmarkEnd w:id="95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левого 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67E16993" w:rsidR="00F23602" w:rsidRPr="00D154AF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29</w:t>
            </w:r>
            <w:r w:rsidRPr="00D154AF">
              <w:rPr>
                <w:noProof/>
              </w:rPr>
              <w:fldChar w:fldCharType="end"/>
            </w:r>
            <w:bookmarkEnd w:id="98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правого граничного узла</w:t>
            </w:r>
          </w:p>
        </w:tc>
      </w:tr>
    </w:tbl>
    <w:p w14:paraId="4E71487C" w14:textId="488D535C" w:rsidR="00856A1F" w:rsidRPr="00D154AF" w:rsidRDefault="0082708D" w:rsidP="00E934F0">
      <w:pPr>
        <w:rPr>
          <w:noProof/>
        </w:rPr>
      </w:pPr>
      <w:r w:rsidRPr="00D154AF">
        <w:rPr>
          <w:noProof/>
        </w:rPr>
        <w:t>Задайте</w:t>
      </w:r>
      <w:r w:rsidR="00A53E10" w:rsidRPr="00D154AF">
        <w:rPr>
          <w:noProof/>
        </w:rPr>
        <w:t xml:space="preserve"> в граничных узлах </w:t>
      </w:r>
      <w:r w:rsidR="00856A1F" w:rsidRPr="00D154AF">
        <w:rPr>
          <w:noProof/>
        </w:rPr>
        <w:t>значения следующих свойств:</w:t>
      </w:r>
    </w:p>
    <w:p w14:paraId="6AF6AF4F" w14:textId="5C34566E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левого узла</w:t>
      </w:r>
      <w:r w:rsidR="00B52B8F" w:rsidRPr="00D154AF">
        <w:rPr>
          <w:noProof/>
        </w:rPr>
        <w:t xml:space="preserve"> (см. </w:t>
      </w:r>
      <w:r w:rsidR="00B52B8F" w:rsidRPr="00D154AF">
        <w:rPr>
          <w:noProof/>
        </w:rPr>
        <w:fldChar w:fldCharType="begin"/>
      </w:r>
      <w:r w:rsidR="00B52B8F" w:rsidRPr="00D154AF">
        <w:rPr>
          <w:noProof/>
        </w:rPr>
        <w:instrText xml:space="preserve"> REF _Ref187311370 \h </w:instrText>
      </w:r>
      <w:r w:rsidR="00B52B8F" w:rsidRPr="00D154AF">
        <w:rPr>
          <w:noProof/>
        </w:rPr>
      </w:r>
      <w:r w:rsidR="00B52B8F" w:rsidRPr="00D154AF">
        <w:rPr>
          <w:noProof/>
        </w:rPr>
        <w:fldChar w:fldCharType="separate"/>
      </w:r>
      <w:r w:rsidR="00DE2FF2" w:rsidRPr="00D154AF">
        <w:rPr>
          <w:noProof/>
        </w:rPr>
        <w:t>Рисунок 28</w:t>
      </w:r>
      <w:r w:rsidR="00B52B8F" w:rsidRPr="00D154AF">
        <w:rPr>
          <w:noProof/>
        </w:rPr>
        <w:fldChar w:fldCharType="end"/>
      </w:r>
      <w:r w:rsidR="00B52B8F" w:rsidRPr="00D154AF">
        <w:rPr>
          <w:noProof/>
        </w:rPr>
        <w:t>)</w:t>
      </w:r>
      <w:r w:rsidRPr="00D154AF">
        <w:rPr>
          <w:noProof/>
        </w:rPr>
        <w:t>:</w:t>
      </w:r>
    </w:p>
    <w:p w14:paraId="14B069FB" w14:textId="6056B629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</w:t>
      </w:r>
      <w:r w:rsidR="00217099" w:rsidRPr="00D154AF">
        <w:rPr>
          <w:b/>
          <w:noProof/>
        </w:rPr>
        <w:t>.5e5</w:t>
      </w:r>
      <w:r w:rsidRPr="00D154AF">
        <w:rPr>
          <w:noProof/>
        </w:rPr>
        <w:t>;</w:t>
      </w:r>
    </w:p>
    <w:p w14:paraId="4EDE7476" w14:textId="4B33D1FE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Энтальпия </w:t>
      </w:r>
      <w:r w:rsidR="00AD13B8" w:rsidRPr="00D154AF">
        <w:rPr>
          <w:noProof/>
        </w:rPr>
        <w:t>и Температура - оставить заданное по умолчанию;</w:t>
      </w:r>
    </w:p>
    <w:p w14:paraId="5DF78CA8" w14:textId="59EC571F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</w:t>
      </w:r>
      <w:r w:rsidR="00537EF4" w:rsidRPr="00D154AF">
        <w:rPr>
          <w:noProof/>
        </w:rPr>
        <w:t xml:space="preserve"> (или оставить пустым, по умолчанию будет применена Вода)</w:t>
      </w:r>
    </w:p>
    <w:p w14:paraId="7CDBE6C3" w14:textId="722806CA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правого узла</w:t>
      </w:r>
      <w:r w:rsidR="002C3FCE" w:rsidRPr="00D154AF">
        <w:rPr>
          <w:noProof/>
        </w:rPr>
        <w:t xml:space="preserve"> (см. </w:t>
      </w:r>
      <w:r w:rsidR="00537EF4" w:rsidRPr="00D154AF">
        <w:rPr>
          <w:noProof/>
        </w:rPr>
        <w:fldChar w:fldCharType="begin"/>
      </w:r>
      <w:r w:rsidR="00537EF4" w:rsidRPr="00D154AF">
        <w:rPr>
          <w:noProof/>
        </w:rPr>
        <w:instrText xml:space="preserve"> REF _Ref444978393 \h </w:instrText>
      </w:r>
      <w:r w:rsidR="00537EF4" w:rsidRPr="00D154AF">
        <w:rPr>
          <w:noProof/>
        </w:rPr>
      </w:r>
      <w:r w:rsidR="00537EF4" w:rsidRPr="00D154AF">
        <w:rPr>
          <w:noProof/>
        </w:rPr>
        <w:fldChar w:fldCharType="separate"/>
      </w:r>
      <w:r w:rsidR="00DE2FF2" w:rsidRPr="00D154AF">
        <w:rPr>
          <w:noProof/>
        </w:rPr>
        <w:t>Рисунок 29</w:t>
      </w:r>
      <w:r w:rsidR="00537EF4" w:rsidRPr="00D154AF">
        <w:rPr>
          <w:noProof/>
        </w:rPr>
        <w:fldChar w:fldCharType="end"/>
      </w:r>
      <w:r w:rsidR="00537EF4" w:rsidRPr="00D154AF">
        <w:rPr>
          <w:noProof/>
        </w:rPr>
        <w:t>)</w:t>
      </w:r>
      <w:r w:rsidRPr="00D154AF">
        <w:rPr>
          <w:noProof/>
        </w:rPr>
        <w:t>:</w:t>
      </w:r>
    </w:p>
    <w:p w14:paraId="3CFC4C9C" w14:textId="1B8772DF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1.0e5</w:t>
      </w:r>
      <w:r w:rsidRPr="00D154AF">
        <w:rPr>
          <w:noProof/>
        </w:rPr>
        <w:t>;</w:t>
      </w:r>
    </w:p>
    <w:p w14:paraId="690B2192" w14:textId="77777777" w:rsidR="00AD13B8" w:rsidRPr="00D154AF" w:rsidRDefault="00AD13B8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>Энтальпия и Температура - оставить заданное по умолчанию;</w:t>
      </w:r>
    </w:p>
    <w:p w14:paraId="3183B7FD" w14:textId="77777777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D154AF" w:rsidRDefault="00A53E10" w:rsidP="00537EF4">
      <w:pPr>
        <w:rPr>
          <w:noProof/>
        </w:rPr>
      </w:pPr>
      <w:r w:rsidRPr="00D154AF">
        <w:rPr>
          <w:noProof/>
        </w:rPr>
        <w:lastRenderedPageBreak/>
        <w:t xml:space="preserve">Этими </w:t>
      </w:r>
      <w:r w:rsidR="0082708D" w:rsidRPr="00D154AF">
        <w:rPr>
          <w:noProof/>
        </w:rPr>
        <w:t>свойствами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будет задана </w:t>
      </w:r>
      <w:r w:rsidR="00A67A31" w:rsidRPr="00D154AF">
        <w:rPr>
          <w:noProof/>
        </w:rPr>
        <w:t xml:space="preserve">постоянная </w:t>
      </w:r>
      <w:r w:rsidRPr="00D154AF">
        <w:rPr>
          <w:noProof/>
        </w:rPr>
        <w:t xml:space="preserve">величина </w:t>
      </w:r>
      <w:r w:rsidR="00A67A31" w:rsidRPr="00D154AF">
        <w:rPr>
          <w:noProof/>
        </w:rPr>
        <w:t xml:space="preserve">перепада давления </w:t>
      </w:r>
      <w:r w:rsidR="00AD13B8" w:rsidRPr="00D154AF">
        <w:rPr>
          <w:noProof/>
        </w:rPr>
        <w:t xml:space="preserve">(половина атмосферы) </w:t>
      </w:r>
      <w:r w:rsidR="00A67A31" w:rsidRPr="00D154AF">
        <w:rPr>
          <w:noProof/>
        </w:rPr>
        <w:t>на грани</w:t>
      </w:r>
      <w:r w:rsidR="00D23BB7" w:rsidRPr="00D154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D154AF">
        <w:rPr>
          <w:noProof/>
        </w:rPr>
        <w:t>.</w:t>
      </w:r>
    </w:p>
    <w:p w14:paraId="12CC6860" w14:textId="5E80BE6B" w:rsidR="002C3FCE" w:rsidRPr="00D154AF" w:rsidRDefault="002C3FCE" w:rsidP="002C3FCE">
      <w:pPr>
        <w:rPr>
          <w:noProof/>
        </w:rPr>
      </w:pPr>
      <w:r w:rsidRPr="00D154AF">
        <w:rPr>
          <w:noProof/>
        </w:rPr>
        <w:t>Обратите внимание, что свойство «</w:t>
      </w:r>
      <w:r w:rsidR="00AD13B8" w:rsidRPr="00D154AF">
        <w:rPr>
          <w:b/>
          <w:noProof/>
        </w:rPr>
        <w:t>Проходное сечение</w:t>
      </w:r>
      <w:r w:rsidRPr="00D154AF">
        <w:rPr>
          <w:noProof/>
        </w:rPr>
        <w:t>» для обоих граничных узлов зада</w:t>
      </w:r>
      <w:r w:rsidR="00AD13B8" w:rsidRPr="00D154AF">
        <w:rPr>
          <w:noProof/>
        </w:rPr>
        <w:t xml:space="preserve">но по умолчанию </w:t>
      </w:r>
      <w:r w:rsidRPr="00D154AF">
        <w:rPr>
          <w:noProof/>
        </w:rPr>
        <w:t>интерпретируемым выражением. Разберем</w:t>
      </w:r>
      <w:r w:rsidR="00AD13B8" w:rsidRPr="00D154AF">
        <w:rPr>
          <w:noProof/>
        </w:rPr>
        <w:t xml:space="preserve"> значение для</w:t>
      </w:r>
      <w:r w:rsidRPr="00D154AF">
        <w:rPr>
          <w:noProof/>
        </w:rPr>
        <w:t xml:space="preserve"> </w:t>
      </w:r>
      <w:r w:rsidR="001F6115" w:rsidRPr="00D154AF">
        <w:rPr>
          <w:b/>
          <w:noProof/>
        </w:rPr>
        <w:t>S</w:t>
      </w:r>
      <w:r w:rsidR="00AD13B8" w:rsidRPr="00D154AF">
        <w:rPr>
          <w:noProof/>
        </w:rPr>
        <w:t xml:space="preserve">, равное </w:t>
      </w:r>
      <w:r w:rsidR="00AD13B8" w:rsidRPr="00D154AF">
        <w:rPr>
          <w:b/>
          <w:noProof/>
        </w:rPr>
        <w:t>pi*Self.D^2/4</w:t>
      </w:r>
      <w:r w:rsidRPr="00D154AF">
        <w:rPr>
          <w:noProof/>
        </w:rPr>
        <w:t xml:space="preserve"> для понимания: </w:t>
      </w:r>
    </w:p>
    <w:p w14:paraId="6F73D30F" w14:textId="6F30D639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noProof/>
        </w:rPr>
        <w:t>Pi – встроенная в интерпретатор SimInTech константа, численно равная π;</w:t>
      </w:r>
    </w:p>
    <w:p w14:paraId="16BABFE7" w14:textId="3F9858D3" w:rsidR="002C3FCE" w:rsidRPr="00D154AF" w:rsidRDefault="002C3FC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</w:t>
      </w:r>
      <w:r w:rsidRPr="00D154AF">
        <w:rPr>
          <w:noProof/>
        </w:rPr>
        <w:t xml:space="preserve"> – указатель блока на себя самого, т.е. указатель того, </w:t>
      </w:r>
      <w:r w:rsidR="00220BEE" w:rsidRPr="00D154AF">
        <w:rPr>
          <w:noProof/>
        </w:rPr>
        <w:t xml:space="preserve">что </w:t>
      </w:r>
      <w:r w:rsidRPr="00D154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Self.Dg</w:t>
      </w:r>
      <w:r w:rsidRPr="00D154AF">
        <w:rPr>
          <w:noProof/>
        </w:rPr>
        <w:t xml:space="preserve"> – свойство Dg данного блока (будет подставлено его значение);</w:t>
      </w:r>
    </w:p>
    <w:p w14:paraId="2C8E5511" w14:textId="7E9076E6" w:rsidR="002C3FCE" w:rsidRPr="00D154AF" w:rsidRDefault="00A6577D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^2/4</w:t>
      </w:r>
      <w:r w:rsidR="001F6115" w:rsidRPr="00D154AF">
        <w:rPr>
          <w:noProof/>
        </w:rPr>
        <w:t xml:space="preserve"> – </w:t>
      </w:r>
      <w:r w:rsidRPr="00D154AF">
        <w:rPr>
          <w:noProof/>
        </w:rPr>
        <w:t>возведение во вторую степень и деление на 4</w:t>
      </w:r>
      <w:r w:rsidR="001F6115" w:rsidRPr="00D154AF">
        <w:rPr>
          <w:noProof/>
        </w:rPr>
        <w:t>.</w:t>
      </w:r>
    </w:p>
    <w:p w14:paraId="35DC8A95" w14:textId="68348450" w:rsidR="00A6577D" w:rsidRPr="00D154AF" w:rsidRDefault="00A6577D" w:rsidP="001F6115">
      <w:pPr>
        <w:rPr>
          <w:noProof/>
        </w:rPr>
      </w:pPr>
      <w:r w:rsidRPr="00D154AF"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(0.25*π*d</w:t>
      </w:r>
      <w:r w:rsidRPr="00D154AF">
        <w:rPr>
          <w:noProof/>
          <w:vertAlign w:val="superscript"/>
        </w:rPr>
        <w:t>2</w:t>
      </w:r>
      <w:r w:rsidRPr="00D154AF">
        <w:rPr>
          <w:noProof/>
        </w:rPr>
        <w:t>/4).</w:t>
      </w:r>
      <w:r w:rsidR="00465919" w:rsidRPr="00D154AF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D154AF" w:rsidRDefault="00465919" w:rsidP="001F6115">
      <w:pPr>
        <w:rPr>
          <w:noProof/>
        </w:rPr>
      </w:pPr>
      <w:r w:rsidRPr="00D154AF">
        <w:rPr>
          <w:noProof/>
        </w:rPr>
        <w:t>Е</w:t>
      </w:r>
      <w:r w:rsidR="001F6115" w:rsidRPr="00D154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D154AF">
        <w:rPr>
          <w:b/>
          <w:noProof/>
        </w:rPr>
        <w:t>Self.&lt;имя свойства&gt;</w:t>
      </w:r>
      <w:r w:rsidR="001F6115" w:rsidRPr="00D154AF">
        <w:rPr>
          <w:noProof/>
        </w:rPr>
        <w:t xml:space="preserve"> и добавить какие-либо математические действия.</w:t>
      </w:r>
      <w:r w:rsidRPr="00D154AF">
        <w:rPr>
          <w:noProof/>
        </w:rPr>
        <w:t xml:space="preserve"> При создании параметризованных субмоделей часто вместо служебного слова </w:t>
      </w:r>
      <w:r w:rsidRPr="00D154AF">
        <w:rPr>
          <w:b/>
          <w:noProof/>
        </w:rPr>
        <w:t>Self</w:t>
      </w:r>
      <w:r w:rsidRPr="00D154AF">
        <w:rPr>
          <w:noProof/>
        </w:rPr>
        <w:t xml:space="preserve"> используется </w:t>
      </w:r>
      <w:r w:rsidRPr="00D154AF">
        <w:rPr>
          <w:b/>
          <w:noProof/>
        </w:rPr>
        <w:t>Submodel</w:t>
      </w:r>
      <w:r w:rsidRPr="00D154AF">
        <w:rPr>
          <w:noProof/>
        </w:rPr>
        <w:t xml:space="preserve"> для ссылки на свойство субмодели.</w:t>
      </w:r>
    </w:p>
    <w:p w14:paraId="1309356C" w14:textId="65D13233" w:rsidR="00A53E10" w:rsidRPr="00D154AF" w:rsidRDefault="001F6115" w:rsidP="00F04532">
      <w:pPr>
        <w:rPr>
          <w:noProof/>
        </w:rPr>
      </w:pPr>
      <w:r w:rsidRPr="00D154AF">
        <w:rPr>
          <w:noProof/>
        </w:rPr>
        <w:t>Заполните свойства</w:t>
      </w:r>
      <w:r w:rsidR="00880BC7" w:rsidRPr="00D154AF">
        <w:rPr>
          <w:noProof/>
        </w:rPr>
        <w:t xml:space="preserve"> для блоков «</w:t>
      </w:r>
      <w:r w:rsidR="00880BC7" w:rsidRPr="00D154AF">
        <w:rPr>
          <w:b/>
          <w:noProof/>
        </w:rPr>
        <w:t>HS - Канал</w:t>
      </w:r>
      <w:r w:rsidR="00465919" w:rsidRPr="00D154AF">
        <w:rPr>
          <w:noProof/>
        </w:rPr>
        <w:t>» в соответствии с рисунком (</w:t>
      </w:r>
      <w:r w:rsidR="00465919" w:rsidRPr="00D154AF">
        <w:rPr>
          <w:noProof/>
        </w:rPr>
        <w:fldChar w:fldCharType="begin"/>
      </w:r>
      <w:r w:rsidR="00465919" w:rsidRPr="00D154AF">
        <w:rPr>
          <w:noProof/>
        </w:rPr>
        <w:instrText xml:space="preserve"> REF _Ref187315085 \h </w:instrText>
      </w:r>
      <w:r w:rsidR="00465919" w:rsidRPr="00D154AF">
        <w:rPr>
          <w:noProof/>
        </w:rPr>
      </w:r>
      <w:r w:rsidR="00465919" w:rsidRPr="00D154AF">
        <w:rPr>
          <w:noProof/>
        </w:rPr>
        <w:fldChar w:fldCharType="separate"/>
      </w:r>
      <w:r w:rsidR="00DE2FF2" w:rsidRPr="00D154AF">
        <w:rPr>
          <w:noProof/>
        </w:rPr>
        <w:t>Рисунок 30</w:t>
      </w:r>
      <w:r w:rsidR="00465919" w:rsidRPr="00D154AF">
        <w:rPr>
          <w:noProof/>
        </w:rPr>
        <w:fldChar w:fldCharType="end"/>
      </w:r>
      <w:r w:rsidR="00465919" w:rsidRPr="00D154AF">
        <w:rPr>
          <w:noProof/>
        </w:rPr>
        <w:t>)</w:t>
      </w:r>
      <w:r w:rsidR="001F50EE" w:rsidRPr="00D154AF">
        <w:rPr>
          <w:noProof/>
        </w:rPr>
        <w:t xml:space="preserve">, </w:t>
      </w:r>
      <w:r w:rsidR="008D74E4" w:rsidRPr="00D154AF">
        <w:rPr>
          <w:noProof/>
        </w:rPr>
        <w:t>вызвав диалоговое</w:t>
      </w:r>
      <w:r w:rsidR="00A53E10" w:rsidRPr="00D154AF">
        <w:rPr>
          <w:noProof/>
        </w:rPr>
        <w:t xml:space="preserve"> окно «</w:t>
      </w:r>
      <w:r w:rsidR="00A53E10" w:rsidRPr="00D154AF">
        <w:rPr>
          <w:rStyle w:val="aa"/>
          <w:noProof/>
        </w:rPr>
        <w:t>Свойства</w:t>
      </w:r>
      <w:r w:rsidR="00A53E10" w:rsidRPr="00D154AF">
        <w:rPr>
          <w:noProof/>
        </w:rPr>
        <w:t>»</w:t>
      </w:r>
      <w:r w:rsidR="00F04532" w:rsidRPr="00D154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:rsidRPr="00D154AF" w14:paraId="49457B27" w14:textId="77777777" w:rsidTr="00465919">
        <w:tc>
          <w:tcPr>
            <w:tcW w:w="6799" w:type="dxa"/>
          </w:tcPr>
          <w:p w14:paraId="75D7E025" w14:textId="1893B382" w:rsidR="00465919" w:rsidRPr="00D154AF" w:rsidRDefault="00465919" w:rsidP="0046591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755A42A9" wp14:editId="48B66DEB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07DCCD13" w:rsidR="00465919" w:rsidRPr="00D154AF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30</w:t>
            </w:r>
            <w:r w:rsidRPr="00D154AF">
              <w:rPr>
                <w:noProof/>
              </w:rPr>
              <w:fldChar w:fldCharType="end"/>
            </w:r>
            <w:bookmarkEnd w:id="99"/>
            <w:r w:rsidRPr="00D154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хотя бы 1 (как для левого трубопровода, так и для правого). Для этого в строках «</w:t>
            </w:r>
            <w:r w:rsidRPr="00D154AF">
              <w:rPr>
                <w:rStyle w:val="aa"/>
                <w:noProof/>
              </w:rPr>
              <w:t>Прямое местное сопротивление</w:t>
            </w:r>
            <w:r w:rsidRPr="00D154AF">
              <w:rPr>
                <w:noProof/>
              </w:rPr>
              <w:t>» и «</w:t>
            </w:r>
            <w:r w:rsidRPr="00D154AF">
              <w:rPr>
                <w:rStyle w:val="aa"/>
                <w:noProof/>
              </w:rPr>
              <w:t>Обратное местное сопротивление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b/>
                <w:noProof/>
              </w:rPr>
              <w:t xml:space="preserve">1. </w:t>
            </w:r>
            <w:r w:rsidRPr="00D154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можно задать строкой </w:t>
            </w:r>
            <w:r w:rsidRPr="00D154AF">
              <w:rPr>
                <w:rStyle w:val="aa"/>
                <w:noProof/>
              </w:rPr>
              <w:t>Self.N#(1/Self.N)</w:t>
            </w:r>
            <w:r w:rsidRPr="00D154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D154AF">
              <w:rPr>
                <w:noProof/>
              </w:rPr>
              <w:t>.</w:t>
            </w:r>
          </w:p>
          <w:p w14:paraId="026DCC5B" w14:textId="3C24CF84" w:rsidR="00465919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По умолчанию задано верное значение.</w:t>
            </w:r>
            <w:r w:rsidR="003209A5" w:rsidRPr="00D154AF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Pr="00D154AF" w:rsidRDefault="00CD4DB8" w:rsidP="00E934F0">
      <w:pPr>
        <w:rPr>
          <w:noProof/>
        </w:rPr>
      </w:pPr>
      <w:r w:rsidRPr="00D154AF">
        <w:rPr>
          <w:noProof/>
        </w:rPr>
        <w:t xml:space="preserve">Теперь перейдём к задвижкам. </w:t>
      </w:r>
      <w:r w:rsidR="00465919" w:rsidRPr="00D154AF">
        <w:rPr>
          <w:noProof/>
        </w:rPr>
        <w:t>Нап</w:t>
      </w:r>
      <w:r w:rsidRPr="00D154AF">
        <w:rPr>
          <w:noProof/>
        </w:rPr>
        <w:t>омним, что п</w:t>
      </w:r>
      <w:r w:rsidR="00A53E10" w:rsidRPr="00D154AF">
        <w:rPr>
          <w:noProof/>
        </w:rPr>
        <w:t xml:space="preserve">ри создании </w:t>
      </w:r>
      <w:r w:rsidR="00B7746F" w:rsidRPr="00D154AF">
        <w:rPr>
          <w:noProof/>
        </w:rPr>
        <w:t>базы данных</w:t>
      </w:r>
      <w:r w:rsidR="00A53E10" w:rsidRPr="00D154AF">
        <w:rPr>
          <w:noProof/>
        </w:rPr>
        <w:t xml:space="preserve"> мы использовали название для задвижек </w:t>
      </w:r>
      <w:r w:rsidR="00A53E10" w:rsidRPr="00D154AF">
        <w:rPr>
          <w:rStyle w:val="aa"/>
          <w:noProof/>
        </w:rPr>
        <w:t>Z1</w:t>
      </w:r>
      <w:r w:rsidR="00A53E10" w:rsidRPr="00D154AF">
        <w:rPr>
          <w:noProof/>
        </w:rPr>
        <w:t xml:space="preserve"> и </w:t>
      </w:r>
      <w:r w:rsidR="00A53E10" w:rsidRPr="00D154AF">
        <w:rPr>
          <w:rStyle w:val="aa"/>
          <w:noProof/>
        </w:rPr>
        <w:t>Z2</w:t>
      </w:r>
      <w:r w:rsidR="00A53E10" w:rsidRPr="00D154AF">
        <w:rPr>
          <w:noProof/>
        </w:rPr>
        <w:t>.</w:t>
      </w:r>
    </w:p>
    <w:p w14:paraId="6F591971" w14:textId="77777777" w:rsidR="00B25D45" w:rsidRPr="00D154AF" w:rsidRDefault="00B25D45" w:rsidP="00B25D45">
      <w:pPr>
        <w:pStyle w:val="2"/>
        <w:rPr>
          <w:noProof/>
        </w:rPr>
      </w:pPr>
      <w:bookmarkStart w:id="102" w:name="_Toc421033230"/>
      <w:r w:rsidRPr="00D154AF">
        <w:rPr>
          <w:noProof/>
        </w:rPr>
        <w:lastRenderedPageBreak/>
        <w:t>Изменение названий клапанов на схеме</w:t>
      </w:r>
      <w:bookmarkEnd w:id="102"/>
    </w:p>
    <w:p w14:paraId="6D2D39E0" w14:textId="77777777" w:rsidR="004532EC" w:rsidRPr="00D154AF" w:rsidRDefault="00B25D45" w:rsidP="00B25D45">
      <w:pPr>
        <w:rPr>
          <w:noProof/>
        </w:rPr>
      </w:pPr>
      <w:r w:rsidRPr="00D154AF">
        <w:rPr>
          <w:noProof/>
        </w:rPr>
        <w:t xml:space="preserve">Помещенные на схему клапаны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D154AF">
        <w:rPr>
          <w:rStyle w:val="aa"/>
          <w:noProof/>
        </w:rPr>
        <w:t>«Z1»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«Z2»</w:t>
      </w:r>
      <w:r w:rsidRPr="00D154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Pr="00D154AF" w:rsidRDefault="004532EC" w:rsidP="00B25D45">
      <w:pPr>
        <w:rPr>
          <w:noProof/>
        </w:rPr>
      </w:pPr>
      <w:r w:rsidRPr="00D154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:rsidRPr="00D154AF" w14:paraId="6EFE3315" w14:textId="77777777" w:rsidTr="004532EC">
        <w:tc>
          <w:tcPr>
            <w:tcW w:w="7280" w:type="dxa"/>
          </w:tcPr>
          <w:p w14:paraId="2411D51A" w14:textId="77777777" w:rsidR="00B25D45" w:rsidRPr="00D154AF" w:rsidRDefault="00B25D45" w:rsidP="00B25D45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FCFB474" wp14:editId="19A3A44B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6838B7BD" w:rsidR="00B25D45" w:rsidRPr="00D154AF" w:rsidRDefault="00B25D45" w:rsidP="00B25D45">
            <w:pPr>
              <w:pStyle w:val="a5"/>
              <w:rPr>
                <w:noProof/>
              </w:rPr>
            </w:pPr>
            <w:bookmarkStart w:id="103" w:name="_Ref205640287"/>
            <w:bookmarkStart w:id="104" w:name="_Toc444866771"/>
            <w:bookmarkStart w:id="105" w:name="_Toc44486717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bookmarkEnd w:id="103"/>
            <w:r w:rsidRPr="00D154AF">
              <w:rPr>
                <w:noProof/>
              </w:rPr>
              <w:t>. Изменение наименования клапана</w:t>
            </w:r>
            <w:bookmarkEnd w:id="104"/>
            <w:bookmarkEnd w:id="105"/>
          </w:p>
        </w:tc>
        <w:tc>
          <w:tcPr>
            <w:tcW w:w="7280" w:type="dxa"/>
          </w:tcPr>
          <w:p w14:paraId="7D5FA933" w14:textId="20EEB080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Выделите </w:t>
            </w:r>
            <w:r w:rsidR="00191FD0" w:rsidRPr="00D154AF">
              <w:rPr>
                <w:noProof/>
              </w:rPr>
              <w:t>клапан</w:t>
            </w:r>
            <w:r w:rsidRPr="00D154AF">
              <w:rPr>
                <w:noProof/>
              </w:rPr>
              <w:t xml:space="preserve"> на схеме;</w:t>
            </w:r>
          </w:p>
          <w:p w14:paraId="59EB042F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D154AF">
              <w:rPr>
                <w:rStyle w:val="aa"/>
                <w:noProof/>
              </w:rPr>
              <w:t>«Свойства объекта»</w:t>
            </w:r>
            <w:r w:rsidRPr="00D154AF">
              <w:rPr>
                <w:noProof/>
              </w:rPr>
              <w:t>;</w:t>
            </w:r>
          </w:p>
          <w:p w14:paraId="280C6641" w14:textId="1F5EC5F8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 появившемся окне </w:t>
            </w:r>
            <w:r w:rsidRPr="00D154AF">
              <w:rPr>
                <w:rStyle w:val="aa"/>
                <w:noProof/>
              </w:rPr>
              <w:t>«Свойства»</w:t>
            </w:r>
            <w:r w:rsidRPr="00D154AF">
              <w:rPr>
                <w:noProof/>
              </w:rPr>
              <w:t xml:space="preserve"> перейдите на закладку </w:t>
            </w:r>
            <w:r w:rsidRPr="00D154AF">
              <w:rPr>
                <w:rStyle w:val="aa"/>
                <w:noProof/>
              </w:rPr>
              <w:t>«Общие»</w:t>
            </w:r>
            <w:r w:rsidRPr="00D154AF">
              <w:rPr>
                <w:noProof/>
              </w:rPr>
              <w:t>;</w:t>
            </w:r>
          </w:p>
          <w:p w14:paraId="7EBB83A8" w14:textId="7CAD8831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В строке «</w:t>
            </w:r>
            <w:r w:rsidRPr="00D154AF">
              <w:rPr>
                <w:b/>
                <w:noProof/>
              </w:rPr>
              <w:t>Имя объекта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rStyle w:val="aa"/>
                <w:noProof/>
              </w:rPr>
              <w:t>Z1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_Ref205640287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Рисунок 31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);</w:t>
            </w:r>
          </w:p>
          <w:p w14:paraId="7AB6BF23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Нажмите кнопку «</w:t>
            </w:r>
            <w:r w:rsidRPr="00D154AF">
              <w:rPr>
                <w:b/>
                <w:noProof/>
              </w:rPr>
              <w:t>Ок</w:t>
            </w:r>
            <w:r w:rsidRPr="00D154AF">
              <w:rPr>
                <w:noProof/>
              </w:rPr>
              <w:t>» для сохранения изменений.</w:t>
            </w:r>
          </w:p>
          <w:p w14:paraId="7CAC09BB" w14:textId="00A7A031" w:rsidR="00B25D45" w:rsidRPr="00D154AF" w:rsidRDefault="004532EC" w:rsidP="004532EC">
            <w:pPr>
              <w:rPr>
                <w:noProof/>
              </w:rPr>
            </w:pPr>
            <w:r w:rsidRPr="00D154AF">
              <w:rPr>
                <w:noProof/>
              </w:rPr>
              <w:t xml:space="preserve">Аналогичным образом измените имя блока (объекта) для второго клапана, на </w:t>
            </w:r>
            <w:r w:rsidRPr="00D154AF">
              <w:rPr>
                <w:rStyle w:val="aa"/>
                <w:noProof/>
              </w:rPr>
              <w:t>Z2</w:t>
            </w:r>
            <w:r w:rsidRPr="00D154AF">
              <w:rPr>
                <w:noProof/>
              </w:rPr>
              <w:t>.</w:t>
            </w:r>
          </w:p>
        </w:tc>
      </w:tr>
    </w:tbl>
    <w:p w14:paraId="2394353E" w14:textId="77777777" w:rsidR="00B25D45" w:rsidRPr="00D154AF" w:rsidRDefault="00B25D45" w:rsidP="00B25D45">
      <w:pPr>
        <w:ind w:firstLine="0"/>
        <w:rPr>
          <w:noProof/>
        </w:rPr>
      </w:pPr>
    </w:p>
    <w:p w14:paraId="209DA3B7" w14:textId="25FA6F70" w:rsidR="00B25D45" w:rsidRPr="00D154AF" w:rsidRDefault="00B25D45" w:rsidP="00B25D45">
      <w:pPr>
        <w:pStyle w:val="a9"/>
        <w:rPr>
          <w:noProof/>
        </w:rPr>
      </w:pPr>
    </w:p>
    <w:p w14:paraId="3435FDCA" w14:textId="10BFFB9C" w:rsidR="00A53E10" w:rsidRPr="00D154AF" w:rsidRDefault="00A53E10" w:rsidP="00A245F3">
      <w:pPr>
        <w:pStyle w:val="2"/>
        <w:rPr>
          <w:noProof/>
        </w:rPr>
      </w:pPr>
      <w:bookmarkStart w:id="106" w:name="_Toc421033227"/>
      <w:r w:rsidRPr="00D154AF">
        <w:rPr>
          <w:noProof/>
        </w:rPr>
        <w:t xml:space="preserve">Связь </w:t>
      </w:r>
      <w:r w:rsidR="00236144" w:rsidRPr="00D154AF">
        <w:rPr>
          <w:noProof/>
        </w:rPr>
        <w:t>свойств</w:t>
      </w:r>
      <w:r w:rsidRPr="00D154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63292337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После создания простейшей расчетной схемы необходимо связать </w:t>
      </w:r>
      <w:r w:rsidR="00236144" w:rsidRPr="00D154AF">
        <w:rPr>
          <w:noProof/>
        </w:rPr>
        <w:t>свойства</w:t>
      </w:r>
      <w:r w:rsidRPr="00D154AF">
        <w:rPr>
          <w:noProof/>
        </w:rPr>
        <w:t xml:space="preserve"> расчетных элементов с сигналами из базы данных.</w:t>
      </w:r>
      <w:r w:rsidR="00F66235" w:rsidRPr="00D154AF">
        <w:rPr>
          <w:noProof/>
        </w:rPr>
        <w:t xml:space="preserve"> 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604520C6" w:rsidR="00A53E10" w:rsidRPr="00D154AF" w:rsidRDefault="00A53E10" w:rsidP="00F04532">
      <w:pPr>
        <w:rPr>
          <w:noProof/>
        </w:rPr>
      </w:pPr>
      <w:r w:rsidRPr="00D154AF">
        <w:rPr>
          <w:noProof/>
        </w:rPr>
        <w:t xml:space="preserve">Выделите на схеме </w:t>
      </w:r>
      <w:r w:rsidR="00F04532" w:rsidRPr="00D154AF">
        <w:rPr>
          <w:noProof/>
        </w:rPr>
        <w:t>блок «</w:t>
      </w:r>
      <w:r w:rsidR="00F04532" w:rsidRPr="00D154AF">
        <w:rPr>
          <w:b/>
          <w:noProof/>
        </w:rPr>
        <w:t>HS - Задвижка</w:t>
      </w:r>
      <w:r w:rsidR="00F04532" w:rsidRPr="00D154AF">
        <w:rPr>
          <w:noProof/>
        </w:rPr>
        <w:t>»</w:t>
      </w:r>
      <w:r w:rsidRPr="00D154AF">
        <w:rPr>
          <w:noProof/>
        </w:rPr>
        <w:t xml:space="preserve"> и </w:t>
      </w:r>
      <w:r w:rsidR="00F04532" w:rsidRPr="00D154AF">
        <w:rPr>
          <w:noProof/>
        </w:rPr>
        <w:t>вызовите для него диалоговое окно «</w:t>
      </w:r>
      <w:r w:rsidR="00F04532" w:rsidRPr="00D154AF">
        <w:rPr>
          <w:b/>
          <w:noProof/>
        </w:rPr>
        <w:t>Свойства</w:t>
      </w:r>
      <w:r w:rsidR="00F04532" w:rsidRPr="00D154AF">
        <w:rPr>
          <w:noProof/>
        </w:rPr>
        <w:t xml:space="preserve">» </w:t>
      </w:r>
      <w:r w:rsidR="00316770" w:rsidRPr="00D154AF">
        <w:rPr>
          <w:noProof/>
        </w:rPr>
        <w:t>(</w:t>
      </w:r>
      <w:r w:rsidR="00F04532" w:rsidRPr="00D154AF">
        <w:rPr>
          <w:noProof/>
        </w:rPr>
        <w:t xml:space="preserve">см. </w:t>
      </w:r>
      <w:r w:rsidR="00EC1144" w:rsidRPr="00D154AF">
        <w:rPr>
          <w:noProof/>
        </w:rPr>
        <w:fldChar w:fldCharType="begin"/>
      </w:r>
      <w:r w:rsidR="00316770" w:rsidRPr="00D154AF">
        <w:rPr>
          <w:noProof/>
        </w:rPr>
        <w:instrText xml:space="preserve"> REF _Ref185934498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32</w:t>
      </w:r>
      <w:r w:rsidR="00EC1144" w:rsidRPr="00D154AF">
        <w:rPr>
          <w:noProof/>
        </w:rPr>
        <w:fldChar w:fldCharType="end"/>
      </w:r>
      <w:r w:rsidR="00316770" w:rsidRPr="00D154AF">
        <w:rPr>
          <w:noProof/>
        </w:rPr>
        <w:t>)</w:t>
      </w:r>
      <w:r w:rsidRPr="00D154AF">
        <w:rPr>
          <w:noProof/>
        </w:rPr>
        <w:t>:</w:t>
      </w:r>
    </w:p>
    <w:p w14:paraId="6654A56A" w14:textId="3C9F0D2D" w:rsidR="00A53E10" w:rsidRPr="00D154AF" w:rsidRDefault="001F3908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CC94799" wp14:editId="35E29582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9CC2DDB" w:rsidR="00A53E10" w:rsidRPr="00D154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32</w:t>
      </w:r>
      <w:r w:rsidR="00CC5A86" w:rsidRPr="00D154AF">
        <w:rPr>
          <w:noProof/>
        </w:rPr>
        <w:fldChar w:fldCharType="end"/>
      </w:r>
      <w:bookmarkEnd w:id="107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1F69B06B" w:rsidR="00236144" w:rsidRPr="00D154AF" w:rsidRDefault="00A53E10" w:rsidP="00E934F0">
      <w:pPr>
        <w:rPr>
          <w:noProof/>
        </w:rPr>
      </w:pPr>
      <w:r w:rsidRPr="00D154AF">
        <w:rPr>
          <w:noProof/>
        </w:rPr>
        <w:t>Параметры, представленные в окне редактирования на закладке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32</w:t>
      </w:r>
      <w:r w:rsidR="0062054C" w:rsidRPr="00D154AF">
        <w:rPr>
          <w:noProof/>
        </w:rPr>
        <w:fldChar w:fldCharType="end"/>
      </w:r>
      <w:r w:rsidR="00A47A79" w:rsidRPr="00D154AF">
        <w:rPr>
          <w:noProof/>
        </w:rPr>
        <w:t>), могут быть зада</w:t>
      </w:r>
      <w:r w:rsidRPr="00D154AF">
        <w:rPr>
          <w:noProof/>
        </w:rPr>
        <w:t xml:space="preserve">ны </w:t>
      </w:r>
      <w:r w:rsidR="00236144" w:rsidRPr="00D154AF">
        <w:rPr>
          <w:noProof/>
        </w:rPr>
        <w:t>несколькими способами:</w:t>
      </w:r>
    </w:p>
    <w:p w14:paraId="7814CA6E" w14:textId="3E1AC942" w:rsidR="00236144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с помощью числовых значений непосредств</w:t>
      </w:r>
      <w:r w:rsidR="00236144" w:rsidRPr="00D154AF">
        <w:rPr>
          <w:noProof/>
        </w:rPr>
        <w:t>енно в редакторе свойств;</w:t>
      </w:r>
    </w:p>
    <w:p w14:paraId="2A5E3D2F" w14:textId="7C5E060B" w:rsidR="00236144" w:rsidRPr="00D154AF" w:rsidRDefault="00236144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посредством импорта из базы данных сигналов</w:t>
      </w:r>
      <w:r w:rsidR="00F66235" w:rsidRPr="00D154AF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D154AF">
        <w:rPr>
          <w:noProof/>
        </w:rPr>
        <w:t>.</w:t>
      </w:r>
      <w:r w:rsidR="00F66235" w:rsidRPr="00D154AF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 w:rsidRPr="00D154AF">
        <w:rPr>
          <w:noProof/>
        </w:rPr>
        <w:t xml:space="preserve"> на каждом шаге </w:t>
      </w:r>
      <w:r w:rsidR="009D6FA9" w:rsidRPr="00D154AF">
        <w:rPr>
          <w:noProof/>
        </w:rPr>
        <w:t>синхронизации</w:t>
      </w:r>
      <w:r w:rsidR="00F66235" w:rsidRPr="00D154AF">
        <w:rPr>
          <w:noProof/>
        </w:rPr>
        <w:t>.</w:t>
      </w:r>
    </w:p>
    <w:p w14:paraId="78C4DEF0" w14:textId="70F6686F" w:rsidR="00236144" w:rsidRPr="00D154AF" w:rsidRDefault="00A53E10" w:rsidP="00E934F0">
      <w:pPr>
        <w:rPr>
          <w:noProof/>
        </w:rPr>
      </w:pPr>
      <w:r w:rsidRPr="00D154AF">
        <w:rPr>
          <w:noProof/>
        </w:rPr>
        <w:t xml:space="preserve">Чтобы связать </w:t>
      </w:r>
      <w:r w:rsidR="00236144" w:rsidRPr="00D154AF">
        <w:rPr>
          <w:noProof/>
        </w:rPr>
        <w:t>свойство</w:t>
      </w:r>
      <w:r w:rsidRPr="00D154AF">
        <w:rPr>
          <w:noProof/>
        </w:rPr>
        <w:t xml:space="preserve"> объекта с сигналом из базы данных</w:t>
      </w:r>
      <w:r w:rsidR="00455709" w:rsidRPr="00D154AF">
        <w:rPr>
          <w:noProof/>
        </w:rPr>
        <w:t>,</w:t>
      </w:r>
      <w:r w:rsidRPr="00D154AF">
        <w:rPr>
          <w:noProof/>
        </w:rPr>
        <w:t xml:space="preserve"> необходимо</w:t>
      </w:r>
      <w:r w:rsidR="00236144" w:rsidRPr="00D154AF">
        <w:rPr>
          <w:noProof/>
        </w:rPr>
        <w:t>:</w:t>
      </w:r>
    </w:p>
    <w:p w14:paraId="542306AA" w14:textId="23E46195" w:rsidR="00236144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>В</w:t>
      </w:r>
      <w:r w:rsidR="00A53E10" w:rsidRPr="00D154AF">
        <w:rPr>
          <w:noProof/>
        </w:rPr>
        <w:t xml:space="preserve"> </w:t>
      </w:r>
      <w:r w:rsidR="00455709" w:rsidRPr="00D154AF">
        <w:rPr>
          <w:noProof/>
        </w:rPr>
        <w:t>окне редактора</w:t>
      </w:r>
      <w:r w:rsidR="00A53E10" w:rsidRPr="00D154AF">
        <w:rPr>
          <w:noProof/>
        </w:rPr>
        <w:t xml:space="preserve"> свойств выделить значение </w:t>
      </w:r>
      <w:r w:rsidRPr="00D154AF">
        <w:rPr>
          <w:noProof/>
        </w:rPr>
        <w:t>свойства</w:t>
      </w:r>
      <w:r w:rsidR="00A53E10" w:rsidRPr="00D154AF">
        <w:rPr>
          <w:noProof/>
        </w:rPr>
        <w:t xml:space="preserve"> (в данном примере</w:t>
      </w:r>
      <w:r w:rsidR="00455709" w:rsidRPr="00D154AF">
        <w:rPr>
          <w:noProof/>
        </w:rPr>
        <w:t xml:space="preserve"> – число 100, заданное по умолчанию, у свойства</w:t>
      </w:r>
      <w:r w:rsidR="00A53E10" w:rsidRPr="00D154AF">
        <w:rPr>
          <w:noProof/>
        </w:rPr>
        <w:t xml:space="preserve"> </w:t>
      </w:r>
      <w:r w:rsidR="00A53E10" w:rsidRPr="00D154AF">
        <w:rPr>
          <w:rStyle w:val="aa"/>
          <w:noProof/>
        </w:rPr>
        <w:t>«</w:t>
      </w:r>
      <w:r w:rsidR="0032717B" w:rsidRPr="00D154AF">
        <w:rPr>
          <w:rStyle w:val="aa"/>
          <w:noProof/>
        </w:rPr>
        <w:t>Степень открытия</w:t>
      </w:r>
      <w:r w:rsidR="00607357" w:rsidRPr="00D154AF">
        <w:rPr>
          <w:rStyle w:val="aa"/>
          <w:noProof/>
        </w:rPr>
        <w:t>, %</w:t>
      </w:r>
      <w:r w:rsidR="00A53E10" w:rsidRPr="00D154AF">
        <w:rPr>
          <w:rStyle w:val="aa"/>
          <w:noProof/>
        </w:rPr>
        <w:t>»</w:t>
      </w:r>
      <w:r w:rsidR="00A53E10" w:rsidRPr="00D154AF">
        <w:rPr>
          <w:noProof/>
        </w:rPr>
        <w:t>)</w:t>
      </w:r>
      <w:r w:rsidRPr="00D154AF">
        <w:rPr>
          <w:noProof/>
        </w:rPr>
        <w:t>;</w:t>
      </w:r>
    </w:p>
    <w:p w14:paraId="088C7FF5" w14:textId="1BA6F31E" w:rsidR="00A53E10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 На</w:t>
      </w:r>
      <w:r w:rsidR="00A53E10" w:rsidRPr="00D154AF">
        <w:rPr>
          <w:noProof/>
        </w:rPr>
        <w:t>жать кнопку «</w:t>
      </w:r>
      <w:r w:rsidR="00A53E10" w:rsidRPr="00D154AF">
        <w:rPr>
          <w:rStyle w:val="aa"/>
          <w:noProof/>
        </w:rPr>
        <w:t>Найти значение в базе</w:t>
      </w:r>
      <w:r w:rsidR="00A53E10"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32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Pr="00D154AF">
        <w:rPr>
          <w:noProof/>
        </w:rPr>
        <w:t xml:space="preserve"> </w:t>
      </w:r>
      <w:r w:rsidR="00A47A79" w:rsidRPr="00D154AF">
        <w:rPr>
          <w:noProof/>
        </w:rPr>
        <w:t xml:space="preserve">При </w:t>
      </w:r>
      <w:r w:rsidR="00C646DA" w:rsidRPr="00D154AF">
        <w:rPr>
          <w:noProof/>
        </w:rPr>
        <w:t xml:space="preserve">нажатии </w:t>
      </w:r>
      <w:r w:rsidR="00A47A79" w:rsidRPr="00D154AF">
        <w:rPr>
          <w:noProof/>
        </w:rPr>
        <w:t xml:space="preserve">этой кнопки </w:t>
      </w:r>
      <w:r w:rsidR="00C646DA" w:rsidRPr="00D154AF">
        <w:rPr>
          <w:noProof/>
        </w:rPr>
        <w:t>п</w:t>
      </w:r>
      <w:r w:rsidR="00A53E10" w:rsidRPr="00D154AF">
        <w:rPr>
          <w:noProof/>
        </w:rPr>
        <w:t>роисходит вызов диалогового окна «</w:t>
      </w:r>
      <w:r w:rsidR="00A53E10" w:rsidRPr="00D154AF">
        <w:rPr>
          <w:rStyle w:val="aa"/>
          <w:noProof/>
        </w:rPr>
        <w:t>Редактор базы данных</w:t>
      </w:r>
      <w:r w:rsidR="00A53E10" w:rsidRPr="00D154AF">
        <w:rPr>
          <w:noProof/>
        </w:rPr>
        <w:t>» (см.</w:t>
      </w:r>
      <w:r w:rsidR="00026644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33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Категорию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«Задвижки»</w:t>
      </w:r>
      <w:r w:rsidR="00F04532" w:rsidRPr="00D154AF">
        <w:rPr>
          <w:noProof/>
        </w:rPr>
        <w:t>;</w:t>
      </w:r>
    </w:p>
    <w:p w14:paraId="00F30F9B" w14:textId="76C03152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Группу сигналов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«Z1»</w:t>
      </w:r>
      <w:r w:rsidR="00EA7E8E" w:rsidRPr="00D154AF">
        <w:rPr>
          <w:noProof/>
        </w:rPr>
        <w:t xml:space="preserve"> для левой задвижки;</w:t>
      </w:r>
    </w:p>
    <w:p w14:paraId="07AA4C42" w14:textId="77777777" w:rsidR="00A53E10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Имя сигнала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bCs/>
          <w:noProof/>
        </w:rPr>
        <w:t>«Положение»</w:t>
      </w:r>
      <w:r w:rsidRPr="00D154AF">
        <w:rPr>
          <w:noProof/>
        </w:rPr>
        <w:t>.</w:t>
      </w:r>
    </w:p>
    <w:p w14:paraId="42527D9D" w14:textId="09F23D30" w:rsidR="00F56B7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Выберите данный сигнал и нажмите клавишу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0D22F9" w:rsidRPr="00D154AF">
        <w:rPr>
          <w:noProof/>
        </w:rPr>
        <w:t>» (с</w:t>
      </w:r>
      <w:r w:rsidRPr="00D154AF">
        <w:rPr>
          <w:noProof/>
        </w:rPr>
        <w:t xml:space="preserve">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22F9" w:rsidRPr="00D154AF">
        <w:rPr>
          <w:noProof/>
        </w:rPr>
        <w:t>.</w:t>
      </w:r>
      <w:r w:rsidRPr="00D154AF">
        <w:rPr>
          <w:noProof/>
        </w:rPr>
        <w:t xml:space="preserve"> </w:t>
      </w:r>
      <w:r w:rsidR="00365B2E" w:rsidRPr="00D154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 w:rsidRPr="00D154AF">
        <w:rPr>
          <w:noProof/>
        </w:rPr>
        <w:t>ой</w:t>
      </w:r>
      <w:r w:rsidR="00365B2E" w:rsidRPr="00D154AF">
        <w:rPr>
          <w:noProof/>
        </w:rPr>
        <w:t xml:space="preserve"> задвиж</w:t>
      </w:r>
      <w:r w:rsidR="001F3908" w:rsidRPr="00D154AF">
        <w:rPr>
          <w:noProof/>
        </w:rPr>
        <w:t>ки</w:t>
      </w:r>
      <w:r w:rsidR="00365B2E" w:rsidRPr="00D154AF">
        <w:rPr>
          <w:noProof/>
        </w:rPr>
        <w:t xml:space="preserve"> им</w:t>
      </w:r>
      <w:r w:rsidR="001F3908" w:rsidRPr="00D154AF">
        <w:rPr>
          <w:noProof/>
        </w:rPr>
        <w:t>я</w:t>
      </w:r>
      <w:r w:rsidR="00365B2E" w:rsidRPr="00D154AF">
        <w:rPr>
          <w:noProof/>
        </w:rPr>
        <w:t xml:space="preserve"> сигнал</w:t>
      </w:r>
      <w:r w:rsidR="001F3908" w:rsidRPr="00D154AF">
        <w:rPr>
          <w:noProof/>
        </w:rPr>
        <w:t>а</w:t>
      </w:r>
      <w:r w:rsidR="00365B2E" w:rsidRPr="00D154AF">
        <w:rPr>
          <w:noProof/>
        </w:rPr>
        <w:t xml:space="preserve"> буд</w:t>
      </w:r>
      <w:r w:rsidR="001F3908" w:rsidRPr="00D154AF">
        <w:rPr>
          <w:noProof/>
        </w:rPr>
        <w:t>ет</w:t>
      </w:r>
      <w:r w:rsidR="00365B2E" w:rsidRPr="00D154AF">
        <w:rPr>
          <w:noProof/>
        </w:rPr>
        <w:t xml:space="preserve"> </w:t>
      </w:r>
      <w:r w:rsidR="00365B2E" w:rsidRPr="00D154AF">
        <w:rPr>
          <w:rStyle w:val="aa"/>
          <w:noProof/>
        </w:rPr>
        <w:t>Z1_xq1</w:t>
      </w:r>
      <w:r w:rsidR="00EA7E8E" w:rsidRPr="00D154AF">
        <w:rPr>
          <w:rStyle w:val="aa"/>
          <w:b w:val="0"/>
          <w:noProof/>
        </w:rPr>
        <w:t>)</w:t>
      </w:r>
      <w:r w:rsidR="00365B2E" w:rsidRPr="00D154AF">
        <w:rPr>
          <w:rStyle w:val="aa"/>
          <w:b w:val="0"/>
          <w:noProof/>
        </w:rPr>
        <w:t>;</w:t>
      </w:r>
    </w:p>
    <w:p w14:paraId="43D48C1E" w14:textId="6675E389" w:rsidR="003E5653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Введите значение </w:t>
      </w:r>
      <w:r w:rsidRPr="00D154AF">
        <w:rPr>
          <w:rStyle w:val="aa"/>
          <w:noProof/>
        </w:rPr>
        <w:t>50</w:t>
      </w:r>
      <w:r w:rsidRPr="00D154AF">
        <w:rPr>
          <w:noProof/>
        </w:rPr>
        <w:t xml:space="preserve"> для сигнала </w:t>
      </w:r>
      <w:r w:rsidRPr="00D154AF">
        <w:rPr>
          <w:rStyle w:val="aa"/>
          <w:noProof/>
        </w:rPr>
        <w:t xml:space="preserve">Положение </w:t>
      </w:r>
      <w:r w:rsidR="000D22F9" w:rsidRPr="00D154AF">
        <w:rPr>
          <w:noProof/>
        </w:rPr>
        <w:t>(с</w:t>
      </w:r>
      <w:r w:rsidRPr="00D154AF">
        <w:rPr>
          <w:noProof/>
        </w:rPr>
        <w:t xml:space="preserve">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 xml:space="preserve">). Задание сигнала в базе данных устанавливает </w:t>
      </w:r>
      <w:r w:rsidR="00EA7E8E" w:rsidRPr="00D154AF">
        <w:rPr>
          <w:noProof/>
        </w:rPr>
        <w:t xml:space="preserve">начальное </w:t>
      </w:r>
      <w:r w:rsidRPr="00D154AF">
        <w:rPr>
          <w:noProof/>
        </w:rPr>
        <w:t>значение полож</w:t>
      </w:r>
      <w:r w:rsidR="00EA7E8E" w:rsidRPr="00D154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Закройте окно редактора базы данных нажатием кнопки </w:t>
      </w:r>
      <w:r w:rsidR="00102680" w:rsidRPr="00D154AF">
        <w:rPr>
          <w:noProof/>
        </w:rPr>
        <w:t>«Ок»</w:t>
      </w:r>
      <w:r w:rsidRPr="00D154AF">
        <w:rPr>
          <w:noProof/>
        </w:rPr>
        <w:t>.</w:t>
      </w:r>
    </w:p>
    <w:p w14:paraId="239635EA" w14:textId="53AC40D3" w:rsidR="00A53E10" w:rsidRPr="00D154AF" w:rsidRDefault="003054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23FAF0E" wp14:editId="508E61E9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70711C8A" w:rsidR="00A53E10" w:rsidRPr="00D154AF" w:rsidRDefault="00A53E10" w:rsidP="00831D7B">
      <w:pPr>
        <w:pStyle w:val="a5"/>
        <w:rPr>
          <w:noProof/>
        </w:rPr>
      </w:pPr>
      <w:bookmarkStart w:id="110" w:name="_Ref186202650"/>
      <w:bookmarkStart w:id="111" w:name="_Toc444866759"/>
      <w:bookmarkStart w:id="112" w:name="_Toc44486716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33</w:t>
      </w:r>
      <w:r w:rsidR="00CC5A86" w:rsidRPr="00D154AF">
        <w:rPr>
          <w:noProof/>
        </w:rPr>
        <w:fldChar w:fldCharType="end"/>
      </w:r>
      <w:bookmarkEnd w:id="110"/>
      <w:r w:rsidRPr="00D154AF">
        <w:rPr>
          <w:noProof/>
        </w:rPr>
        <w:t xml:space="preserve">. Выбор сигнала в </w:t>
      </w:r>
      <w:r w:rsidR="000367A0" w:rsidRPr="00D154AF">
        <w:rPr>
          <w:noProof/>
        </w:rPr>
        <w:t>базе данных для свойств объекта</w:t>
      </w:r>
      <w:bookmarkEnd w:id="111"/>
      <w:bookmarkEnd w:id="112"/>
    </w:p>
    <w:p w14:paraId="752C0600" w14:textId="6CE886B6" w:rsidR="003F77A7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5439A5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3F77A7" w:rsidRPr="00D154AF">
        <w:rPr>
          <w:noProof/>
        </w:rPr>
        <w:t xml:space="preserve"> </w:t>
      </w:r>
      <w:r w:rsidRPr="00D154AF">
        <w:rPr>
          <w:noProof/>
        </w:rPr>
        <w:t xml:space="preserve">Диалоговое окно свойств этой задвижки </w:t>
      </w:r>
      <w:r w:rsidR="00A47A79" w:rsidRPr="00D154AF">
        <w:rPr>
          <w:noProof/>
        </w:rPr>
        <w:t>должно выглядеть</w:t>
      </w:r>
      <w:r w:rsidRPr="00D154AF">
        <w:rPr>
          <w:noProof/>
        </w:rPr>
        <w:t xml:space="preserve"> так</w:t>
      </w:r>
      <w:r w:rsidR="00A47A79" w:rsidRPr="00D154AF">
        <w:rPr>
          <w:noProof/>
        </w:rPr>
        <w:t>,</w:t>
      </w:r>
      <w:r w:rsidRPr="00D154AF">
        <w:rPr>
          <w:noProof/>
        </w:rPr>
        <w:t xml:space="preserve"> как показано на рисунке (см.</w:t>
      </w:r>
      <w:r w:rsidR="003F77A7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3F77A7" w:rsidRPr="00D154AF">
        <w:rPr>
          <w:noProof/>
        </w:rPr>
        <w:instrText xml:space="preserve"> REF _Ref255868868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34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F5C3F" w:rsidRPr="00D154AF">
        <w:rPr>
          <w:noProof/>
        </w:rPr>
        <w:t>.</w:t>
      </w:r>
      <w:r w:rsidR="00C822B9" w:rsidRPr="00D154AF">
        <w:rPr>
          <w:noProof/>
        </w:rPr>
        <w:t xml:space="preserve"> Имя сигнала </w:t>
      </w:r>
      <w:r w:rsidR="00C822B9" w:rsidRPr="00D154AF">
        <w:rPr>
          <w:b/>
          <w:noProof/>
        </w:rPr>
        <w:t>Z2_xq01</w:t>
      </w:r>
      <w:r w:rsidR="00C822B9" w:rsidRPr="00D154AF">
        <w:rPr>
          <w:noProof/>
        </w:rPr>
        <w:t xml:space="preserve"> можно вписать и вручную, так </w:t>
      </w:r>
      <w:r w:rsidR="00C822B9" w:rsidRPr="00D154AF">
        <w:rPr>
          <w:noProof/>
        </w:rPr>
        <w:lastRenderedPageBreak/>
        <w:t>бывает 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D154AF" w:rsidRDefault="00F05F45" w:rsidP="00F05F45">
      <w:pPr>
        <w:pStyle w:val="a5"/>
        <w:rPr>
          <w:noProof/>
        </w:rPr>
      </w:pPr>
      <w:bookmarkStart w:id="113" w:name="_Ref186206849"/>
      <w:r w:rsidRPr="00D154AF">
        <w:rPr>
          <w:noProof/>
        </w:rPr>
        <w:drawing>
          <wp:inline distT="0" distB="0" distL="0" distR="0" wp14:anchorId="5E308CAD" wp14:editId="014EFEA4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1E7BD561" w:rsidR="00A53E10" w:rsidRPr="00D154AF" w:rsidRDefault="00A53E10" w:rsidP="00831D7B">
      <w:pPr>
        <w:pStyle w:val="a5"/>
        <w:rPr>
          <w:noProof/>
        </w:rPr>
      </w:pPr>
      <w:bookmarkStart w:id="114" w:name="_Ref255868868"/>
      <w:bookmarkStart w:id="115" w:name="_Toc444866760"/>
      <w:bookmarkStart w:id="116" w:name="_Toc44486716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34</w:t>
      </w:r>
      <w:r w:rsidR="00CC5A86" w:rsidRPr="00D154AF">
        <w:rPr>
          <w:noProof/>
        </w:rPr>
        <w:fldChar w:fldCharType="end"/>
      </w:r>
      <w:bookmarkEnd w:id="113"/>
      <w:bookmarkEnd w:id="114"/>
      <w:r w:rsidR="001F5C3F" w:rsidRPr="00D154AF">
        <w:rPr>
          <w:noProof/>
        </w:rPr>
        <w:t>. С</w:t>
      </w:r>
      <w:r w:rsidRPr="00D154AF">
        <w:rPr>
          <w:noProof/>
        </w:rPr>
        <w:t>войства клапана</w:t>
      </w:r>
      <w:r w:rsidR="001F5C3F" w:rsidRPr="00D154AF">
        <w:rPr>
          <w:noProof/>
        </w:rPr>
        <w:t xml:space="preserve"> после связывания</w:t>
      </w:r>
      <w:r w:rsidRPr="00D154AF">
        <w:rPr>
          <w:noProof/>
        </w:rPr>
        <w:t xml:space="preserve"> сигнала Z2_xq</w:t>
      </w:r>
      <w:r w:rsidR="001F5C3F" w:rsidRPr="00D154AF">
        <w:rPr>
          <w:noProof/>
        </w:rPr>
        <w:t>01</w:t>
      </w:r>
      <w:r w:rsidRPr="00D154AF">
        <w:rPr>
          <w:noProof/>
        </w:rPr>
        <w:t xml:space="preserve"> </w:t>
      </w:r>
      <w:r w:rsidR="003B1764" w:rsidRPr="00D154AF">
        <w:rPr>
          <w:noProof/>
        </w:rPr>
        <w:t xml:space="preserve">из базы данных </w:t>
      </w:r>
      <w:r w:rsidRPr="00D154AF">
        <w:rPr>
          <w:noProof/>
        </w:rPr>
        <w:t xml:space="preserve">и </w:t>
      </w:r>
      <w:r w:rsidR="001F5C3F" w:rsidRPr="00D154AF">
        <w:rPr>
          <w:noProof/>
        </w:rPr>
        <w:t>«Положение, %»</w:t>
      </w:r>
      <w:bookmarkEnd w:id="115"/>
      <w:bookmarkEnd w:id="116"/>
    </w:p>
    <w:p w14:paraId="5C0CD86E" w14:textId="38003549" w:rsidR="00EA7E8E" w:rsidRPr="00D154AF" w:rsidRDefault="00F05F45" w:rsidP="00EA7E8E">
      <w:pPr>
        <w:rPr>
          <w:noProof/>
        </w:rPr>
      </w:pPr>
      <w:r w:rsidRPr="00D154AF">
        <w:rPr>
          <w:b/>
          <w:noProof/>
        </w:rPr>
        <w:t>Подчеркнём еще раз</w:t>
      </w:r>
      <w:r w:rsidRPr="00D154AF">
        <w:rPr>
          <w:noProof/>
        </w:rPr>
        <w:t>: в</w:t>
      </w:r>
      <w:r w:rsidR="00EA7E8E" w:rsidRPr="00D154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 w:rsidRPr="00D154AF">
        <w:rPr>
          <w:noProof/>
        </w:rPr>
        <w:t xml:space="preserve">Кроме того что </w:t>
      </w:r>
      <w:r w:rsidR="00EA7E8E" w:rsidRPr="00D154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D154AF">
        <w:rPr>
          <w:b/>
          <w:noProof/>
        </w:rPr>
        <w:t>Z1_xq01</w:t>
      </w:r>
      <w:r w:rsidR="00EA7E8E" w:rsidRPr="00D154AF">
        <w:rPr>
          <w:noProof/>
        </w:rPr>
        <w:t xml:space="preserve"> и </w:t>
      </w:r>
      <w:r w:rsidR="00EA7E8E" w:rsidRPr="00D154AF">
        <w:rPr>
          <w:b/>
          <w:noProof/>
        </w:rPr>
        <w:t>Z2_xq01</w:t>
      </w:r>
      <w:r w:rsidR="00EA7E8E" w:rsidRPr="00D154AF">
        <w:rPr>
          <w:noProof/>
        </w:rPr>
        <w:t xml:space="preserve"> соответственно</w:t>
      </w:r>
      <w:r w:rsidRPr="00D154AF">
        <w:rPr>
          <w:noProof/>
        </w:rPr>
        <w:t>, вообще не вызывая редактор базы данных</w:t>
      </w:r>
      <w:r w:rsidR="00EA7E8E" w:rsidRPr="00D154AF">
        <w:rPr>
          <w:noProof/>
        </w:rPr>
        <w:t xml:space="preserve">), </w:t>
      </w:r>
      <w:r w:rsidRPr="00D154AF">
        <w:rPr>
          <w:noProof/>
        </w:rPr>
        <w:t>можно также присваивать значения свойств через Скрипт проекта или субмодели</w:t>
      </w:r>
      <w:r w:rsidR="00EA7E8E" w:rsidRPr="00D154AF">
        <w:rPr>
          <w:noProof/>
        </w:rPr>
        <w:t>.</w:t>
      </w:r>
      <w:r w:rsidR="00222806" w:rsidRPr="00D154AF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D154AF" w:rsidRDefault="00164770" w:rsidP="00A245F3">
      <w:pPr>
        <w:pStyle w:val="2"/>
        <w:rPr>
          <w:noProof/>
        </w:rPr>
      </w:pPr>
      <w:bookmarkStart w:id="117" w:name="_Toc421033228"/>
      <w:r w:rsidRPr="00D154AF">
        <w:rPr>
          <w:noProof/>
        </w:rPr>
        <w:lastRenderedPageBreak/>
        <w:t>Просмотр рас</w:t>
      </w:r>
      <w:r w:rsidR="00A53E10" w:rsidRPr="00D154AF">
        <w:rPr>
          <w:noProof/>
        </w:rPr>
        <w:t>ч</w:t>
      </w:r>
      <w:r w:rsidRPr="00D154AF">
        <w:rPr>
          <w:noProof/>
        </w:rPr>
        <w:t>етных</w:t>
      </w:r>
      <w:r w:rsidR="00A53E10" w:rsidRPr="00D154AF">
        <w:rPr>
          <w:noProof/>
        </w:rPr>
        <w:t xml:space="preserve"> параметров теплогидравлической схемы</w:t>
      </w:r>
      <w:bookmarkEnd w:id="117"/>
    </w:p>
    <w:p w14:paraId="31EEC6EC" w14:textId="4B80AF8F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Каждый </w:t>
      </w:r>
      <w:r w:rsidR="0016151A" w:rsidRPr="00D154AF">
        <w:rPr>
          <w:noProof/>
        </w:rPr>
        <w:t>блок</w:t>
      </w:r>
      <w:r w:rsidRPr="00D154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D154AF">
        <w:rPr>
          <w:noProof/>
        </w:rPr>
        <w:t xml:space="preserve"> отражают текущее состояние</w:t>
      </w:r>
      <w:r w:rsidRPr="00D154AF">
        <w:rPr>
          <w:noProof/>
        </w:rPr>
        <w:t xml:space="preserve"> </w:t>
      </w:r>
      <w:r w:rsidR="00427530" w:rsidRPr="00D154AF">
        <w:rPr>
          <w:noProof/>
        </w:rPr>
        <w:t xml:space="preserve">расчетных </w:t>
      </w:r>
      <w:r w:rsidR="0016151A" w:rsidRPr="00D154AF">
        <w:rPr>
          <w:noProof/>
        </w:rPr>
        <w:t xml:space="preserve">характеристик </w:t>
      </w:r>
      <w:r w:rsidR="00BF20B9" w:rsidRPr="00D154AF">
        <w:rPr>
          <w:noProof/>
        </w:rPr>
        <w:t xml:space="preserve">процесса, происходящего в </w:t>
      </w:r>
      <w:r w:rsidR="005B7084" w:rsidRPr="00D154AF">
        <w:rPr>
          <w:noProof/>
        </w:rPr>
        <w:t xml:space="preserve">схеме и </w:t>
      </w:r>
      <w:r w:rsidR="00BF20B9" w:rsidRPr="00D154AF">
        <w:rPr>
          <w:noProof/>
        </w:rPr>
        <w:t>блоке</w:t>
      </w:r>
      <w:r w:rsidR="0016151A" w:rsidRPr="00D154AF">
        <w:rPr>
          <w:noProof/>
        </w:rPr>
        <w:t xml:space="preserve">. Контролируя </w:t>
      </w:r>
      <w:r w:rsidR="00427530" w:rsidRPr="00D154AF">
        <w:rPr>
          <w:noProof/>
        </w:rPr>
        <w:t>параметры</w:t>
      </w:r>
      <w:r w:rsidR="00BF20B9" w:rsidRPr="00D154AF">
        <w:rPr>
          <w:noProof/>
        </w:rPr>
        <w:t xml:space="preserve"> блока как </w:t>
      </w:r>
      <w:r w:rsidR="00FC4736" w:rsidRPr="00D154AF">
        <w:rPr>
          <w:noProof/>
        </w:rPr>
        <w:t xml:space="preserve">в </w:t>
      </w:r>
      <w:r w:rsidR="00BF20B9" w:rsidRPr="00D154AF">
        <w:rPr>
          <w:noProof/>
        </w:rPr>
        <w:t>числовом, так и в графическом виде</w:t>
      </w:r>
      <w:r w:rsidR="00427530" w:rsidRPr="00D154AF">
        <w:rPr>
          <w:noProof/>
        </w:rPr>
        <w:t>,</w:t>
      </w:r>
      <w:r w:rsidR="00BF20B9" w:rsidRPr="00D154AF">
        <w:rPr>
          <w:noProof/>
        </w:rPr>
        <w:t xml:space="preserve"> пользователь может </w:t>
      </w:r>
      <w:r w:rsidR="0016151A" w:rsidRPr="00D154AF">
        <w:rPr>
          <w:noProof/>
        </w:rPr>
        <w:t xml:space="preserve">анализировать </w:t>
      </w:r>
      <w:r w:rsidR="00FC4736" w:rsidRPr="00D154AF">
        <w:rPr>
          <w:noProof/>
        </w:rPr>
        <w:t>ход</w:t>
      </w:r>
      <w:r w:rsidR="00427530" w:rsidRPr="00D154AF">
        <w:rPr>
          <w:noProof/>
        </w:rPr>
        <w:t xml:space="preserve"> переходн</w:t>
      </w:r>
      <w:r w:rsidR="00FC4736" w:rsidRPr="00D154AF">
        <w:rPr>
          <w:noProof/>
        </w:rPr>
        <w:t>ого</w:t>
      </w:r>
      <w:r w:rsidR="00427530" w:rsidRPr="00D154AF">
        <w:rPr>
          <w:noProof/>
        </w:rPr>
        <w:t xml:space="preserve"> процесс</w:t>
      </w:r>
      <w:r w:rsidR="00FC4736" w:rsidRPr="00D154AF">
        <w:rPr>
          <w:noProof/>
        </w:rPr>
        <w:t>а</w:t>
      </w:r>
      <w:r w:rsidR="00427530" w:rsidRPr="00D154AF">
        <w:rPr>
          <w:noProof/>
        </w:rPr>
        <w:t xml:space="preserve">. </w:t>
      </w:r>
      <w:r w:rsidR="00BF20B9" w:rsidRPr="00D154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 w:rsidRPr="00D154AF">
        <w:rPr>
          <w:noProof/>
        </w:rPr>
        <w:t xml:space="preserve">в схемах автоматики </w:t>
      </w:r>
      <w:r w:rsidR="00BF20B9" w:rsidRPr="00D154AF">
        <w:rPr>
          <w:noProof/>
        </w:rPr>
        <w:t>для формирования различных алгоритмов управления (например, параметр «давление»</w:t>
      </w:r>
      <w:r w:rsidRPr="00D154AF">
        <w:rPr>
          <w:noProof/>
        </w:rPr>
        <w:t xml:space="preserve"> </w:t>
      </w:r>
      <w:r w:rsidR="00BF20B9" w:rsidRPr="00D154AF">
        <w:rPr>
          <w:noProof/>
        </w:rPr>
        <w:t>- алгоритм управления «поддержание давления на заданном уровне»).</w:t>
      </w:r>
      <w:r w:rsidRPr="00D154AF">
        <w:rPr>
          <w:noProof/>
        </w:rPr>
        <w:t xml:space="preserve"> Эти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 xml:space="preserve">Выделить элемент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</w:t>
      </w:r>
      <w:r w:rsidR="0016151A" w:rsidRPr="00D154AF">
        <w:rPr>
          <w:noProof/>
        </w:rPr>
        <w:t>;</w:t>
      </w:r>
    </w:p>
    <w:p w14:paraId="594D5786" w14:textId="77777777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Нажать правую кнопку мыши.</w:t>
      </w:r>
    </w:p>
    <w:p w14:paraId="07238FAB" w14:textId="231089E0" w:rsidR="003E5653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Параметры объекта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_Ref187306798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35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4B3A61" w14:textId="19B76F42" w:rsidR="00A53E10" w:rsidRPr="00D154AF" w:rsidRDefault="00FB0B40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33FEE9" wp14:editId="4E8B88A2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039ED01" w:rsidR="00A53E10" w:rsidRPr="00D154AF" w:rsidRDefault="00A53E10" w:rsidP="00FC0979">
      <w:pPr>
        <w:pStyle w:val="a5"/>
        <w:rPr>
          <w:noProof/>
        </w:rPr>
      </w:pPr>
      <w:bookmarkStart w:id="118" w:name="_Ref187306798"/>
      <w:bookmarkStart w:id="119" w:name="_Toc444866761"/>
      <w:bookmarkStart w:id="120" w:name="_Toc44486716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35</w:t>
      </w:r>
      <w:r w:rsidR="00CC5A86" w:rsidRPr="00D154AF">
        <w:rPr>
          <w:noProof/>
        </w:rPr>
        <w:fldChar w:fldCharType="end"/>
      </w:r>
      <w:bookmarkEnd w:id="118"/>
      <w:r w:rsidRPr="00D154AF">
        <w:rPr>
          <w:noProof/>
        </w:rPr>
        <w:t xml:space="preserve">. </w:t>
      </w:r>
      <w:r w:rsidR="00EA7E8E" w:rsidRPr="00D154AF">
        <w:rPr>
          <w:noProof/>
        </w:rPr>
        <w:t>Пункт «Параметры объекта» в контекстном меню</w:t>
      </w:r>
      <w:bookmarkEnd w:id="119"/>
      <w:bookmarkEnd w:id="120"/>
    </w:p>
    <w:p w14:paraId="605F83E6" w14:textId="302CB7AA" w:rsidR="00A53E10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 w:rsidRPr="00D154AF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 w:rsidRPr="00D154AF">
        <w:rPr>
          <w:noProof/>
        </w:rPr>
        <w:t>ходится в режиме «Редактирование»</w:t>
      </w:r>
      <w:r w:rsidR="009B7099" w:rsidRPr="00D154AF">
        <w:rPr>
          <w:noProof/>
        </w:rPr>
        <w:t xml:space="preserve"> (НЕ в режиме «Индикация»)</w:t>
      </w:r>
      <w:r w:rsidR="00DD6C23" w:rsidRPr="00D154AF">
        <w:rPr>
          <w:noProof/>
        </w:rPr>
        <w:t>.</w:t>
      </w:r>
    </w:p>
    <w:p w14:paraId="6EADC95A" w14:textId="190B4B44" w:rsidR="00A53E10" w:rsidRPr="00D154AF" w:rsidRDefault="001825FC" w:rsidP="00A63147">
      <w:pPr>
        <w:rPr>
          <w:noProof/>
        </w:rPr>
      </w:pPr>
      <w:r w:rsidRPr="00D154AF">
        <w:rPr>
          <w:noProof/>
        </w:rPr>
        <w:t>При</w:t>
      </w:r>
      <w:r w:rsidR="00A808D8" w:rsidRPr="00D154AF">
        <w:rPr>
          <w:noProof/>
        </w:rPr>
        <w:t>ведем данный алгоритм для блока «</w:t>
      </w:r>
      <w:r w:rsidR="00A808D8" w:rsidRPr="00D154AF">
        <w:rPr>
          <w:b/>
          <w:noProof/>
        </w:rPr>
        <w:t>HS – Внутренний узел</w:t>
      </w:r>
      <w:r w:rsidR="00A808D8" w:rsidRPr="00D154AF">
        <w:rPr>
          <w:noProof/>
        </w:rPr>
        <w:t xml:space="preserve">». </w:t>
      </w:r>
      <w:r w:rsidR="00A53E10" w:rsidRPr="00D154AF">
        <w:rPr>
          <w:noProof/>
        </w:rPr>
        <w:t>Выделите</w:t>
      </w:r>
      <w:r w:rsidR="00045657" w:rsidRPr="00D154AF">
        <w:rPr>
          <w:noProof/>
        </w:rPr>
        <w:t xml:space="preserve"> нажатием левой кнопки мыши</w:t>
      </w:r>
      <w:r w:rsidR="00A53E10" w:rsidRPr="00D154AF">
        <w:rPr>
          <w:noProof/>
        </w:rPr>
        <w:t xml:space="preserve"> на </w:t>
      </w:r>
      <w:r w:rsidR="00EF393D" w:rsidRPr="00D154AF">
        <w:rPr>
          <w:noProof/>
        </w:rPr>
        <w:t>тепло</w:t>
      </w:r>
      <w:r w:rsidR="00A53E10" w:rsidRPr="00D154AF">
        <w:rPr>
          <w:noProof/>
        </w:rPr>
        <w:t xml:space="preserve">гидравлической схеме </w:t>
      </w:r>
      <w:r w:rsidR="00A808D8" w:rsidRPr="00D154AF">
        <w:rPr>
          <w:noProof/>
        </w:rPr>
        <w:t xml:space="preserve">данный блок </w:t>
      </w:r>
      <w:r w:rsidR="00A63147" w:rsidRPr="00D154AF">
        <w:rPr>
          <w:noProof/>
        </w:rPr>
        <w:t xml:space="preserve">и </w:t>
      </w:r>
      <w:r w:rsidR="003A06FE" w:rsidRPr="00D154AF">
        <w:rPr>
          <w:noProof/>
        </w:rPr>
        <w:t>вызовите окно</w:t>
      </w:r>
      <w:r w:rsidRPr="00D154AF">
        <w:rPr>
          <w:noProof/>
        </w:rPr>
        <w:t xml:space="preserve"> параметров</w:t>
      </w:r>
      <w:r w:rsidR="00A808D8" w:rsidRPr="00D154AF">
        <w:rPr>
          <w:noProof/>
        </w:rPr>
        <w:t>.</w:t>
      </w:r>
    </w:p>
    <w:p w14:paraId="0870BB62" w14:textId="38CA593E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Появится диалоговое окно </w:t>
      </w:r>
      <w:r w:rsidR="00A808D8" w:rsidRPr="00D154AF">
        <w:rPr>
          <w:noProof/>
        </w:rPr>
        <w:t>«</w:t>
      </w:r>
      <w:r w:rsidR="00A808D8" w:rsidRPr="00D154AF">
        <w:rPr>
          <w:b/>
          <w:noProof/>
        </w:rPr>
        <w:t>Параметры</w:t>
      </w:r>
      <w:r w:rsidR="00A808D8" w:rsidRPr="00D154AF">
        <w:rPr>
          <w:noProof/>
        </w:rPr>
        <w:t>»</w:t>
      </w:r>
      <w:r w:rsidRPr="00D154AF">
        <w:rPr>
          <w:noProof/>
        </w:rPr>
        <w:t xml:space="preserve"> для выбранного </w:t>
      </w:r>
      <w:r w:rsidR="00A808D8" w:rsidRPr="00D154AF">
        <w:rPr>
          <w:noProof/>
        </w:rPr>
        <w:t>блока</w:t>
      </w:r>
      <w:r w:rsidR="003A06FE" w:rsidRPr="00D154AF">
        <w:rPr>
          <w:noProof/>
        </w:rPr>
        <w:t xml:space="preserve"> (в данном случае для блока «</w:t>
      </w:r>
      <w:r w:rsidR="003A06FE" w:rsidRPr="00D154AF">
        <w:rPr>
          <w:b/>
          <w:noProof/>
        </w:rPr>
        <w:t>HS – Внутренний узел</w:t>
      </w:r>
      <w:r w:rsidR="003A06FE" w:rsidRPr="00D154AF">
        <w:rPr>
          <w:noProof/>
        </w:rPr>
        <w:t>»</w:t>
      </w:r>
      <w:r w:rsidR="00EF393D" w:rsidRPr="00D154AF">
        <w:rPr>
          <w:noProof/>
        </w:rPr>
        <w:t xml:space="preserve">,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36</w:t>
      </w:r>
      <w:r w:rsidR="00EC1144" w:rsidRPr="00D154AF">
        <w:rPr>
          <w:noProof/>
        </w:rPr>
        <w:fldChar w:fldCharType="end"/>
      </w:r>
      <w:r w:rsidR="00A14083" w:rsidRPr="00D154AF">
        <w:rPr>
          <w:noProof/>
        </w:rPr>
        <w:t>). О</w:t>
      </w:r>
      <w:r w:rsidRPr="00D154AF">
        <w:rPr>
          <w:noProof/>
        </w:rPr>
        <w:t>кно отображает список параметров</w:t>
      </w:r>
      <w:r w:rsidR="005C1852" w:rsidRPr="00D154AF">
        <w:rPr>
          <w:noProof/>
        </w:rPr>
        <w:t xml:space="preserve"> блока</w:t>
      </w:r>
      <w:r w:rsidRPr="00D154AF">
        <w:rPr>
          <w:noProof/>
        </w:rPr>
        <w:t xml:space="preserve">, выбранного в данный момент на схеме. Не закрывая </w:t>
      </w:r>
      <w:r w:rsidR="00EF393D" w:rsidRPr="00D154AF">
        <w:rPr>
          <w:noProof/>
        </w:rPr>
        <w:t xml:space="preserve">это </w:t>
      </w:r>
      <w:r w:rsidRPr="00D154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:rsidRPr="00D154AF" w14:paraId="1EEC5BDA" w14:textId="77777777" w:rsidTr="00D44EC0">
        <w:tc>
          <w:tcPr>
            <w:tcW w:w="8364" w:type="dxa"/>
          </w:tcPr>
          <w:p w14:paraId="5E48CCBF" w14:textId="1C82109A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44C39912" wp14:editId="1ED41910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308EFD91" w:rsidR="002877F4" w:rsidRPr="00D154AF" w:rsidRDefault="002877F4" w:rsidP="00D44EC0">
            <w:pPr>
              <w:pStyle w:val="a5"/>
              <w:rPr>
                <w:noProof/>
              </w:rPr>
            </w:pPr>
            <w:bookmarkStart w:id="121" w:name="_Ref187317305"/>
            <w:bookmarkStart w:id="122" w:name="_Toc444866763"/>
            <w:bookmarkStart w:id="123" w:name="_Toc44486717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36</w:t>
            </w:r>
            <w:r w:rsidRPr="00D154AF">
              <w:rPr>
                <w:noProof/>
              </w:rPr>
              <w:fldChar w:fldCharType="end"/>
            </w:r>
            <w:bookmarkEnd w:id="121"/>
            <w:r w:rsidRPr="00D154AF">
              <w:rPr>
                <w:noProof/>
              </w:rPr>
              <w:t xml:space="preserve">. Окно «Параметры» для </w:t>
            </w:r>
            <w:r w:rsidRPr="00D154AF">
              <w:t>внутреннего</w:t>
            </w:r>
            <w:r w:rsidRPr="00D154AF">
              <w:rPr>
                <w:noProof/>
              </w:rPr>
              <w:t xml:space="preserve"> узла схемы</w:t>
            </w:r>
            <w:bookmarkEnd w:id="122"/>
            <w:bookmarkEnd w:id="123"/>
          </w:p>
        </w:tc>
        <w:tc>
          <w:tcPr>
            <w:tcW w:w="6196" w:type="dxa"/>
          </w:tcPr>
          <w:p w14:paraId="64A145E2" w14:textId="77777777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7DF44EE" wp14:editId="0B6423FF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0CFAA8F4" w:rsidR="002877F4" w:rsidRPr="00D154AF" w:rsidRDefault="00D44EC0" w:rsidP="00D44EC0">
            <w:pPr>
              <w:pStyle w:val="a5"/>
              <w:rPr>
                <w:noProof/>
              </w:rPr>
            </w:pPr>
            <w:bookmarkStart w:id="124" w:name="_Ref187320039"/>
            <w:bookmarkStart w:id="125" w:name="_Toc444866764"/>
            <w:bookmarkStart w:id="126" w:name="_Toc44486717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37</w:t>
            </w:r>
            <w:r w:rsidRPr="00D154AF">
              <w:rPr>
                <w:noProof/>
              </w:rPr>
              <w:fldChar w:fldCharType="end"/>
            </w:r>
            <w:bookmarkEnd w:id="124"/>
            <w:r w:rsidRPr="00D154AF">
              <w:rPr>
                <w:noProof/>
              </w:rPr>
              <w:t xml:space="preserve">. Окно </w:t>
            </w:r>
            <w:r w:rsidRPr="00D154AF">
              <w:t>временного</w:t>
            </w:r>
            <w:r w:rsidRPr="00D154AF">
              <w:rPr>
                <w:noProof/>
              </w:rPr>
              <w:t xml:space="preserve"> графика</w:t>
            </w:r>
            <w:bookmarkEnd w:id="125"/>
            <w:bookmarkEnd w:id="126"/>
          </w:p>
        </w:tc>
      </w:tr>
    </w:tbl>
    <w:p w14:paraId="6609B463" w14:textId="2F7623EF" w:rsidR="00A53E10" w:rsidRPr="00D154AF" w:rsidRDefault="00A53E10" w:rsidP="00D44EC0">
      <w:pPr>
        <w:rPr>
          <w:noProof/>
        </w:rPr>
      </w:pPr>
      <w:r w:rsidRPr="00D154AF">
        <w:rPr>
          <w:noProof/>
        </w:rPr>
        <w:t>Выберите в списке параметр «</w:t>
      </w:r>
      <w:r w:rsidRPr="00D154AF">
        <w:rPr>
          <w:rStyle w:val="aa"/>
          <w:noProof/>
        </w:rPr>
        <w:t>Давление</w:t>
      </w:r>
      <w:r w:rsidRPr="00D154AF">
        <w:rPr>
          <w:noProof/>
        </w:rPr>
        <w:t xml:space="preserve">» и нажмите </w:t>
      </w:r>
      <w:r w:rsidR="00EF393D" w:rsidRPr="00D154AF">
        <w:rPr>
          <w:noProof/>
        </w:rPr>
        <w:t xml:space="preserve">здесь же, слева вверху, </w:t>
      </w:r>
      <w:r w:rsidRPr="00D154AF">
        <w:rPr>
          <w:noProof/>
        </w:rPr>
        <w:t xml:space="preserve">кнопку </w:t>
      </w:r>
      <w:r w:rsidRPr="00D154AF">
        <w:rPr>
          <w:rStyle w:val="aa"/>
          <w:noProof/>
        </w:rPr>
        <w:t>«Создать график»</w:t>
      </w:r>
      <w:r w:rsidRPr="00D154AF">
        <w:rPr>
          <w:noProof/>
        </w:rPr>
        <w:t xml:space="preserve">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36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 Появится новое окно «</w:t>
      </w:r>
      <w:r w:rsidRPr="00D154AF">
        <w:rPr>
          <w:rStyle w:val="aa"/>
          <w:noProof/>
        </w:rPr>
        <w:t>Временной график</w:t>
      </w:r>
      <w:r w:rsidRPr="00D154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_Ref187320039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37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4602FE1" w14:textId="062B7D89" w:rsidR="00A53E10" w:rsidRPr="00D154AF" w:rsidRDefault="00A53E10" w:rsidP="00E934F0">
      <w:pPr>
        <w:rPr>
          <w:noProof/>
        </w:rPr>
      </w:pPr>
      <w:r w:rsidRPr="00D154AF">
        <w:rPr>
          <w:noProof/>
        </w:rPr>
        <w:t>Имя переменной на графике формируется из имени элемента</w:t>
      </w:r>
      <w:r w:rsidR="00AF4E8E" w:rsidRPr="00D154AF">
        <w:rPr>
          <w:noProof/>
        </w:rPr>
        <w:t xml:space="preserve"> (данное имя можно увидеть, вызвав окно</w:t>
      </w:r>
      <w:r w:rsidRPr="00D154AF">
        <w:rPr>
          <w:noProof/>
        </w:rPr>
        <w:t xml:space="preserve"> </w:t>
      </w:r>
      <w:r w:rsidR="00AF4E8E" w:rsidRPr="00D154AF">
        <w:rPr>
          <w:noProof/>
        </w:rPr>
        <w:t>«</w:t>
      </w:r>
      <w:r w:rsidR="00AF4E8E" w:rsidRPr="00D154AF">
        <w:rPr>
          <w:b/>
          <w:noProof/>
        </w:rPr>
        <w:t>Свойства</w:t>
      </w:r>
      <w:r w:rsidR="00AF4E8E" w:rsidRPr="00D154AF">
        <w:rPr>
          <w:noProof/>
        </w:rPr>
        <w:t>» и открыв вкладку «</w:t>
      </w:r>
      <w:r w:rsidR="00AF4E8E" w:rsidRPr="00D154AF">
        <w:rPr>
          <w:b/>
          <w:noProof/>
        </w:rPr>
        <w:t>Общие</w:t>
      </w:r>
      <w:r w:rsidR="00AF4E8E" w:rsidRPr="00D154AF">
        <w:rPr>
          <w:noProof/>
        </w:rPr>
        <w:t>»</w:t>
      </w:r>
      <w:r w:rsidR="00591534" w:rsidRPr="00D154AF">
        <w:rPr>
          <w:noProof/>
        </w:rPr>
        <w:t>)</w:t>
      </w:r>
      <w:r w:rsidR="00AF4E8E" w:rsidRPr="00D154AF">
        <w:rPr>
          <w:noProof/>
        </w:rPr>
        <w:t xml:space="preserve"> </w:t>
      </w:r>
      <w:r w:rsidRPr="00D154AF">
        <w:rPr>
          <w:noProof/>
        </w:rPr>
        <w:t>и имени параметра, которые разделяются точкой. Например, для элемента «</w:t>
      </w:r>
      <w:r w:rsidRPr="00D154AF">
        <w:rPr>
          <w:rStyle w:val="aa"/>
          <w:noProof/>
        </w:rPr>
        <w:t>Внутренний узел</w:t>
      </w:r>
      <w:r w:rsidRPr="00D154AF">
        <w:rPr>
          <w:noProof/>
        </w:rPr>
        <w:t xml:space="preserve">», с именем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, </w:t>
      </w:r>
      <w:r w:rsidRPr="00D154AF">
        <w:rPr>
          <w:noProof/>
        </w:rPr>
        <w:t xml:space="preserve">и параметра давление </w:t>
      </w:r>
      <w:r w:rsidR="000D200F" w:rsidRPr="00D154AF">
        <w:rPr>
          <w:noProof/>
        </w:rPr>
        <w:t xml:space="preserve">с наименованием </w:t>
      </w:r>
      <w:r w:rsidR="000D200F" w:rsidRPr="00D154AF">
        <w:rPr>
          <w:rStyle w:val="aa"/>
          <w:noProof/>
        </w:rPr>
        <w:t>«</w:t>
      </w:r>
      <w:r w:rsidR="005B1B96" w:rsidRPr="00D154AF">
        <w:rPr>
          <w:rStyle w:val="aa"/>
          <w:noProof/>
        </w:rPr>
        <w:t>_p</w:t>
      </w:r>
      <w:r w:rsidR="000D200F" w:rsidRPr="00D154AF">
        <w:rPr>
          <w:rStyle w:val="aa"/>
          <w:noProof/>
        </w:rPr>
        <w:t>»</w:t>
      </w:r>
      <w:r w:rsidRPr="00D154AF">
        <w:rPr>
          <w:noProof/>
        </w:rPr>
        <w:t xml:space="preserve">, имя переменной на графике –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._p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(см.</w:t>
      </w:r>
      <w:r w:rsidRPr="00D154AF">
        <w:rPr>
          <w:rStyle w:val="aa"/>
          <w:noProof/>
        </w:rPr>
        <w:t xml:space="preserve"> </w:t>
      </w:r>
      <w:r w:rsidR="00EC1144" w:rsidRPr="00D154AF">
        <w:rPr>
          <w:b/>
          <w:noProof/>
        </w:rPr>
        <w:fldChar w:fldCharType="begin"/>
      </w:r>
      <w:r w:rsidRPr="00D154AF">
        <w:rPr>
          <w:b/>
          <w:noProof/>
        </w:rPr>
        <w:instrText xml:space="preserve"> REF _Ref187320039 \h </w:instrText>
      </w:r>
      <w:r w:rsidR="00EC1144" w:rsidRPr="00D154AF">
        <w:rPr>
          <w:b/>
          <w:noProof/>
        </w:rPr>
      </w:r>
      <w:r w:rsidR="00EC1144" w:rsidRPr="00D154AF">
        <w:rPr>
          <w:b/>
          <w:noProof/>
        </w:rPr>
        <w:fldChar w:fldCharType="separate"/>
      </w:r>
      <w:r w:rsidR="00DE2FF2" w:rsidRPr="00D154AF">
        <w:rPr>
          <w:noProof/>
        </w:rPr>
        <w:t>Рисунок 37</w:t>
      </w:r>
      <w:r w:rsidR="00EC1144" w:rsidRPr="00D154AF">
        <w:rPr>
          <w:b/>
          <w:noProof/>
        </w:rPr>
        <w:fldChar w:fldCharType="end"/>
      </w:r>
      <w:r w:rsidRPr="00D154AF">
        <w:rPr>
          <w:noProof/>
        </w:rPr>
        <w:t>).</w:t>
      </w:r>
    </w:p>
    <w:p w14:paraId="78CD99BD" w14:textId="553B9667" w:rsidR="001A26F8" w:rsidRPr="00D154AF" w:rsidRDefault="00A53E10" w:rsidP="001A26F8">
      <w:pPr>
        <w:rPr>
          <w:noProof/>
        </w:rPr>
      </w:pPr>
      <w:r w:rsidRPr="00D154AF">
        <w:rPr>
          <w:noProof/>
        </w:rPr>
        <w:t>Не закрывая диалогового окна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Параметры</w:t>
      </w:r>
      <w:r w:rsidRPr="00D154AF">
        <w:rPr>
          <w:noProof/>
        </w:rPr>
        <w:t xml:space="preserve">», выберите 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</w:t>
      </w:r>
      <w:r w:rsidR="000D200F" w:rsidRPr="00D154AF">
        <w:rPr>
          <w:noProof/>
        </w:rPr>
        <w:t xml:space="preserve">первый (левый) </w:t>
      </w:r>
      <w:r w:rsidRPr="00D154AF">
        <w:rPr>
          <w:noProof/>
        </w:rPr>
        <w:t>элемент «</w:t>
      </w:r>
      <w:r w:rsidR="00976388" w:rsidRPr="00D154AF">
        <w:rPr>
          <w:rStyle w:val="aa"/>
          <w:noProof/>
        </w:rPr>
        <w:t>HS -</w:t>
      </w:r>
      <w:r w:rsidR="00976388" w:rsidRPr="00D154AF">
        <w:rPr>
          <w:noProof/>
        </w:rPr>
        <w:t xml:space="preserve"> </w:t>
      </w:r>
      <w:r w:rsidR="00976388" w:rsidRPr="00D154AF">
        <w:rPr>
          <w:rStyle w:val="aa"/>
          <w:noProof/>
        </w:rPr>
        <w:t>Канал</w:t>
      </w:r>
      <w:r w:rsidRPr="00D154AF">
        <w:rPr>
          <w:noProof/>
        </w:rPr>
        <w:t>»</w:t>
      </w:r>
      <w:r w:rsidR="000D200F" w:rsidRPr="00D154AF">
        <w:rPr>
          <w:noProof/>
        </w:rPr>
        <w:t>.</w:t>
      </w:r>
      <w:r w:rsidR="001A26F8" w:rsidRPr="00D154AF">
        <w:rPr>
          <w:noProof/>
        </w:rPr>
        <w:t xml:space="preserve"> 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D154AF">
        <w:rPr>
          <w:rStyle w:val="aa"/>
          <w:noProof/>
        </w:rPr>
        <w:t>«HS - Канал»</w:t>
      </w:r>
      <w:r w:rsidR="001A26F8" w:rsidRPr="00D154AF">
        <w:rPr>
          <w:noProof/>
        </w:rPr>
        <w:t xml:space="preserve"> (см. </w:t>
      </w:r>
      <w:r w:rsidR="001A26F8" w:rsidRPr="00D154AF">
        <w:rPr>
          <w:noProof/>
        </w:rPr>
        <w:fldChar w:fldCharType="begin"/>
      </w:r>
      <w:r w:rsidR="001A26F8" w:rsidRPr="00D154AF">
        <w:rPr>
          <w:noProof/>
        </w:rPr>
        <w:instrText xml:space="preserve"> REF _Ref187318957 \h </w:instrText>
      </w:r>
      <w:r w:rsidR="001A26F8" w:rsidRPr="00D154AF">
        <w:rPr>
          <w:noProof/>
        </w:rPr>
      </w:r>
      <w:r w:rsidR="001A26F8" w:rsidRPr="00D154AF">
        <w:rPr>
          <w:noProof/>
        </w:rPr>
        <w:fldChar w:fldCharType="separate"/>
      </w:r>
      <w:r w:rsidR="00DE2FF2" w:rsidRPr="00D154AF">
        <w:rPr>
          <w:noProof/>
        </w:rPr>
        <w:t>Рисунок 38</w:t>
      </w:r>
      <w:r w:rsidR="001A26F8" w:rsidRPr="00D154AF">
        <w:rPr>
          <w:noProof/>
        </w:rPr>
        <w:fldChar w:fldCharType="end"/>
      </w:r>
      <w:r w:rsidR="001A26F8" w:rsidRPr="00D154AF">
        <w:rPr>
          <w:noProof/>
        </w:rPr>
        <w:t>).</w:t>
      </w:r>
    </w:p>
    <w:p w14:paraId="1919972B" w14:textId="58ED80A1" w:rsidR="00A53E10" w:rsidRPr="00D154AF" w:rsidRDefault="00A53E10" w:rsidP="00E934F0">
      <w:pPr>
        <w:rPr>
          <w:noProof/>
        </w:rPr>
      </w:pPr>
    </w:p>
    <w:p w14:paraId="05C90A97" w14:textId="1CB39E2D" w:rsidR="00A53E10" w:rsidRPr="00D154AF" w:rsidRDefault="00A53E10" w:rsidP="00E934F0">
      <w:pPr>
        <w:pStyle w:val="a9"/>
        <w:rPr>
          <w:noProof/>
        </w:rPr>
      </w:pPr>
    </w:p>
    <w:p w14:paraId="0984A07B" w14:textId="291E498D" w:rsidR="00561887" w:rsidRPr="00D154AF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:rsidRPr="00D154AF" w14:paraId="10D5F2A7" w14:textId="77777777" w:rsidTr="004F0F49">
        <w:tc>
          <w:tcPr>
            <w:tcW w:w="5646" w:type="dxa"/>
          </w:tcPr>
          <w:p w14:paraId="2D6A9D56" w14:textId="74B25B34" w:rsidR="00540348" w:rsidRPr="00D154AF" w:rsidRDefault="00540348" w:rsidP="0054034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89D5DF3" wp14:editId="0EC53D20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7209DFA4" w:rsidR="00540348" w:rsidRPr="00D154AF" w:rsidRDefault="00540348" w:rsidP="00540348">
            <w:pPr>
              <w:pStyle w:val="a5"/>
              <w:rPr>
                <w:noProof/>
              </w:rPr>
            </w:pPr>
            <w:bookmarkStart w:id="127" w:name="_Ref187318957"/>
            <w:bookmarkStart w:id="128" w:name="_Toc444866766"/>
            <w:bookmarkStart w:id="129" w:name="_Toc44486717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38</w:t>
            </w:r>
            <w:r w:rsidRPr="00D154AF">
              <w:rPr>
                <w:noProof/>
              </w:rPr>
              <w:fldChar w:fldCharType="end"/>
            </w:r>
            <w:bookmarkEnd w:id="127"/>
            <w:r w:rsidRPr="00D154AF">
              <w:rPr>
                <w:noProof/>
              </w:rPr>
              <w:t>. Окно «</w:t>
            </w:r>
            <w:r w:rsidRPr="00D154AF">
              <w:t>Параметры</w:t>
            </w:r>
            <w:r w:rsidRPr="00D154AF">
              <w:rPr>
                <w:noProof/>
              </w:rPr>
              <w:t>» для канала</w:t>
            </w:r>
            <w:bookmarkEnd w:id="128"/>
            <w:bookmarkEnd w:id="129"/>
          </w:p>
        </w:tc>
        <w:tc>
          <w:tcPr>
            <w:tcW w:w="8924" w:type="dxa"/>
          </w:tcPr>
          <w:p w14:paraId="6D476FFE" w14:textId="51EB0A81" w:rsidR="00943135" w:rsidRPr="00D154AF" w:rsidRDefault="00943135" w:rsidP="00943135">
            <w:pPr>
              <w:rPr>
                <w:rStyle w:val="aa"/>
                <w:noProof/>
              </w:rPr>
            </w:pPr>
            <w:r w:rsidRPr="00D154AF">
              <w:rPr>
                <w:noProof/>
              </w:rPr>
              <w:t xml:space="preserve">Выделите параметр </w:t>
            </w:r>
            <w:r w:rsidRPr="00D154AF">
              <w:rPr>
                <w:rStyle w:val="aa"/>
                <w:noProof/>
              </w:rPr>
              <w:t>«_g (Массовый расход</w:t>
            </w:r>
            <w:r w:rsidR="00A85F05" w:rsidRPr="00D154AF">
              <w:rPr>
                <w:rStyle w:val="aa"/>
                <w:noProof/>
              </w:rPr>
              <w:t>, кг/с</w:t>
            </w:r>
            <w:r w:rsidRPr="00D154AF">
              <w:rPr>
                <w:rStyle w:val="aa"/>
                <w:noProof/>
              </w:rPr>
              <w:t>)»</w:t>
            </w:r>
            <w:r w:rsidRPr="00D154AF">
              <w:rPr>
                <w:noProof/>
              </w:rPr>
              <w:t xml:space="preserve"> и нажмите кнопку </w:t>
            </w:r>
            <w:r w:rsidRPr="00D154AF">
              <w:rPr>
                <w:rStyle w:val="aa"/>
                <w:noProof/>
              </w:rPr>
              <w:t>«Создать график»</w:t>
            </w:r>
            <w:r w:rsidRPr="00D154AF">
              <w:rPr>
                <w:noProof/>
              </w:rPr>
              <w:t>.</w:t>
            </w:r>
          </w:p>
          <w:p w14:paraId="68A055B0" w14:textId="2B831259" w:rsidR="00943135" w:rsidRPr="00D154AF" w:rsidRDefault="00943135" w:rsidP="00943135">
            <w:pPr>
              <w:rPr>
                <w:noProof/>
              </w:rPr>
            </w:pPr>
            <w:r w:rsidRPr="00D154AF">
              <w:rPr>
                <w:noProof/>
              </w:rPr>
              <w:t xml:space="preserve">Запустите задачу на расчет (пункт </w:t>
            </w:r>
            <w:r w:rsidRPr="00D154AF">
              <w:rPr>
                <w:rStyle w:val="aa"/>
                <w:noProof/>
              </w:rPr>
              <w:t>«Расчёт</w:t>
            </w:r>
            <w:r w:rsidR="001E6A0F" w:rsidRPr="00D154AF">
              <w:rPr>
                <w:rStyle w:val="aa"/>
                <w:noProof/>
              </w:rPr>
              <w:t xml:space="preserve"> → </w:t>
            </w:r>
            <w:r w:rsidRPr="00D154AF">
              <w:rPr>
                <w:rStyle w:val="aa"/>
                <w:noProof/>
              </w:rPr>
              <w:t>Пуск</w:t>
            </w:r>
            <w:r w:rsidRPr="00D154AF">
              <w:rPr>
                <w:noProof/>
              </w:rPr>
              <w:t>»</w:t>
            </w:r>
            <w:r w:rsidR="001E6A0F" w:rsidRPr="00D154AF">
              <w:rPr>
                <w:noProof/>
              </w:rPr>
              <w:t xml:space="preserve"> Главного меню</w:t>
            </w:r>
            <w:r w:rsidRPr="00D154AF">
              <w:rPr>
                <w:noProof/>
              </w:rPr>
              <w:t xml:space="preserve">). Запустить задачу на расчет также можно нажав клавишу </w:t>
            </w:r>
            <w:r w:rsidRPr="00D154AF">
              <w:rPr>
                <w:rStyle w:val="aa"/>
                <w:noProof/>
              </w:rPr>
              <w:t>«F9»</w:t>
            </w:r>
            <w:r w:rsidRPr="00D154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D154AF" w:rsidRDefault="006E7185" w:rsidP="006E7185">
            <w:pPr>
              <w:rPr>
                <w:noProof/>
              </w:rPr>
            </w:pPr>
            <w:r w:rsidRPr="00D154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0867CEBC" w:rsidR="001A26F8" w:rsidRPr="00D154AF" w:rsidRDefault="006E7185" w:rsidP="004F0F49">
            <w:pPr>
              <w:rPr>
                <w:noProof/>
              </w:rPr>
            </w:pPr>
            <w:r w:rsidRPr="00D154AF">
              <w:rPr>
                <w:noProof/>
              </w:rPr>
              <w:t>Давление во внутреннем узле = 12</w:t>
            </w:r>
            <w:r w:rsidR="0017253E" w:rsidRPr="00D154AF">
              <w:rPr>
                <w:noProof/>
              </w:rPr>
              <w:t>5000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_Ref187329023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Рисунок 39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 xml:space="preserve">), массовый расход по </w:t>
            </w:r>
            <w:r w:rsidR="004F0F49" w:rsidRPr="00D154AF">
              <w:rPr>
                <w:noProof/>
              </w:rPr>
              <w:t>трубопроводу примерно</w:t>
            </w:r>
            <w:r w:rsidRPr="00D154AF">
              <w:rPr>
                <w:noProof/>
              </w:rPr>
              <w:t xml:space="preserve"> 2</w:t>
            </w:r>
            <w:r w:rsidR="004F0F49" w:rsidRPr="00D154AF">
              <w:rPr>
                <w:noProof/>
              </w:rPr>
              <w:t>5,1 кг/с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_Ref187329061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Рисунок 40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B2FB8EC" w14:textId="6702743F" w:rsidR="00540348" w:rsidRPr="00D154AF" w:rsidRDefault="001A26F8" w:rsidP="001A26F8">
            <w:pPr>
              <w:rPr>
                <w:noProof/>
              </w:rPr>
            </w:pPr>
            <w:r w:rsidRPr="00D154AF"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блока на схеме и выводить параметры на график.</w:t>
            </w:r>
          </w:p>
        </w:tc>
      </w:tr>
    </w:tbl>
    <w:p w14:paraId="5D25B413" w14:textId="35DB2876" w:rsidR="00540348" w:rsidRPr="00D154AF" w:rsidRDefault="001A26F8" w:rsidP="004F0F49">
      <w:pPr>
        <w:rPr>
          <w:noProof/>
        </w:rPr>
      </w:pPr>
      <w:r w:rsidRPr="00D154AF">
        <w:rPr>
          <w:noProof/>
        </w:rPr>
        <w:t>Мы сделали график для давления во внутреннем узле, расход по каналу предлагается вывести на график самостоятельно. Также есть возможность оказывать влияние на некоторые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:rsidRPr="00D154AF" w14:paraId="0435EC61" w14:textId="77777777" w:rsidTr="001A26F8">
        <w:tc>
          <w:tcPr>
            <w:tcW w:w="7280" w:type="dxa"/>
          </w:tcPr>
          <w:p w14:paraId="03646060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ECBF9EE" wp14:editId="3FC6BFA1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4E748580" w:rsidR="001A26F8" w:rsidRPr="00D154AF" w:rsidRDefault="001A26F8" w:rsidP="001A26F8">
            <w:pPr>
              <w:pStyle w:val="a5"/>
              <w:rPr>
                <w:noProof/>
              </w:rPr>
            </w:pPr>
            <w:bookmarkStart w:id="130" w:name="_Ref187329023"/>
            <w:bookmarkStart w:id="131" w:name="_Toc444866767"/>
            <w:bookmarkStart w:id="132" w:name="_Toc44486717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bookmarkEnd w:id="130"/>
            <w:r w:rsidRPr="00D154AF">
              <w:rPr>
                <w:noProof/>
              </w:rPr>
              <w:t>. График давления во внутреннем узле схемы</w:t>
            </w:r>
            <w:bookmarkEnd w:id="131"/>
            <w:bookmarkEnd w:id="132"/>
          </w:p>
        </w:tc>
        <w:tc>
          <w:tcPr>
            <w:tcW w:w="7280" w:type="dxa"/>
          </w:tcPr>
          <w:p w14:paraId="4CD196B6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F5B8154" wp14:editId="46B25682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2BEA1668" w:rsidR="001A26F8" w:rsidRPr="00D154AF" w:rsidRDefault="001A26F8" w:rsidP="001A26F8">
            <w:pPr>
              <w:pStyle w:val="a5"/>
              <w:rPr>
                <w:noProof/>
              </w:rPr>
            </w:pPr>
            <w:bookmarkStart w:id="133" w:name="_Ref187329061"/>
            <w:bookmarkStart w:id="134" w:name="_Toc444866768"/>
            <w:bookmarkStart w:id="135" w:name="_Toc44486717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bookmarkEnd w:id="133"/>
            <w:r w:rsidRPr="00D154AF">
              <w:rPr>
                <w:noProof/>
              </w:rPr>
              <w:t xml:space="preserve">. </w:t>
            </w:r>
            <w:r w:rsidRPr="00D154AF">
              <w:t>График</w:t>
            </w:r>
            <w:r w:rsidRPr="00D154AF">
              <w:rPr>
                <w:noProof/>
              </w:rPr>
              <w:t xml:space="preserve"> массового расхода в трубе</w:t>
            </w:r>
            <w:bookmarkEnd w:id="134"/>
            <w:bookmarkEnd w:id="135"/>
          </w:p>
        </w:tc>
      </w:tr>
    </w:tbl>
    <w:p w14:paraId="41DA5CD2" w14:textId="44E8C089" w:rsidR="00A53E10" w:rsidRPr="00D154AF" w:rsidRDefault="001A26F8" w:rsidP="001A26F8">
      <w:pPr>
        <w:rPr>
          <w:noProof/>
        </w:rPr>
      </w:pPr>
      <w:r w:rsidRPr="00D154AF">
        <w:rPr>
          <w:noProof/>
        </w:rPr>
        <w:t>Для примера, вы можете изменить давление в левом граничном узле с 1.5e5 на какое-либо другое (1.4e5, 1.1e5 или 1.7e5) 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D154AF" w:rsidRDefault="00A53E10" w:rsidP="00A245F3">
      <w:pPr>
        <w:pStyle w:val="2"/>
        <w:rPr>
          <w:noProof/>
        </w:rPr>
      </w:pPr>
      <w:bookmarkStart w:id="136" w:name="_Toc421033229"/>
      <w:r w:rsidRPr="00D154AF">
        <w:rPr>
          <w:noProof/>
        </w:rPr>
        <w:lastRenderedPageBreak/>
        <w:t>Добавление датчиков</w:t>
      </w:r>
      <w:r w:rsidR="00921B7E" w:rsidRPr="00D154AF">
        <w:rPr>
          <w:noProof/>
        </w:rPr>
        <w:t xml:space="preserve"> (точек контроля)</w:t>
      </w:r>
      <w:r w:rsidRPr="00D154AF">
        <w:rPr>
          <w:noProof/>
        </w:rPr>
        <w:t xml:space="preserve"> к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авлическим элементам</w:t>
      </w:r>
      <w:bookmarkEnd w:id="136"/>
    </w:p>
    <w:p w14:paraId="5055E3F5" w14:textId="5D0DCBDD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можно разместить дополнительные </w:t>
      </w:r>
      <w:r w:rsidR="00591534" w:rsidRPr="00D154AF">
        <w:rPr>
          <w:noProof/>
        </w:rPr>
        <w:t>блоки</w:t>
      </w:r>
      <w:r w:rsidRPr="00D154AF">
        <w:rPr>
          <w:noProof/>
        </w:rPr>
        <w:t xml:space="preserve"> – датчики, которые позволяют </w:t>
      </w:r>
      <w:r w:rsidR="00A47A79" w:rsidRPr="00D154AF">
        <w:rPr>
          <w:noProof/>
        </w:rPr>
        <w:t>считывать</w:t>
      </w:r>
      <w:r w:rsidRPr="00D154AF">
        <w:rPr>
          <w:noProof/>
        </w:rPr>
        <w:t xml:space="preserve"> па</w:t>
      </w:r>
      <w:r w:rsidR="005B0DEF" w:rsidRPr="00D154AF">
        <w:rPr>
          <w:noProof/>
        </w:rPr>
        <w:t xml:space="preserve">раметры, рассчитываемые </w:t>
      </w:r>
      <w:r w:rsidR="00591534" w:rsidRPr="00D154AF">
        <w:rPr>
          <w:noProof/>
        </w:rPr>
        <w:t>различными блоками</w:t>
      </w:r>
      <w:r w:rsidR="00A47A79" w:rsidRPr="00D154AF">
        <w:rPr>
          <w:noProof/>
        </w:rPr>
        <w:t>, и записывать их с каким-то технологическим именем в базу данных</w:t>
      </w:r>
      <w:r w:rsidRPr="00D154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D154AF">
        <w:rPr>
          <w:noProof/>
        </w:rPr>
        <w:t xml:space="preserve">в </w:t>
      </w:r>
      <w:r w:rsidRPr="00D154AF">
        <w:rPr>
          <w:noProof/>
        </w:rPr>
        <w:t>базу данных сигналов с помощью датчиков.</w:t>
      </w:r>
    </w:p>
    <w:p w14:paraId="0A171602" w14:textId="2BBC9AB1" w:rsidR="003E5653" w:rsidRPr="00D154AF" w:rsidRDefault="00591534" w:rsidP="00E934F0">
      <w:pPr>
        <w:rPr>
          <w:noProof/>
        </w:rPr>
      </w:pPr>
      <w:r w:rsidRPr="00D154AF">
        <w:rPr>
          <w:noProof/>
        </w:rPr>
        <w:t>Передача параметров через базу данных</w:t>
      </w:r>
      <w:r w:rsidR="00A53E10" w:rsidRPr="00D154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D154AF">
        <w:rPr>
          <w:noProof/>
        </w:rPr>
        <w:t>теплогидравлической модели</w:t>
      </w:r>
      <w:r w:rsidR="00A53E10" w:rsidRPr="00D154AF">
        <w:rPr>
          <w:noProof/>
        </w:rPr>
        <w:t>, в полном соответствии с реальным объектом.</w:t>
      </w:r>
    </w:p>
    <w:p w14:paraId="495159B8" w14:textId="363A7D9D" w:rsidR="00045657" w:rsidRPr="00D154AF" w:rsidRDefault="00045657" w:rsidP="00E934F0">
      <w:pPr>
        <w:rPr>
          <w:noProof/>
        </w:rPr>
      </w:pPr>
      <w:r w:rsidRPr="00D154AF">
        <w:rPr>
          <w:noProof/>
        </w:rPr>
        <w:t xml:space="preserve">Разместим </w:t>
      </w:r>
      <w:r w:rsidR="003A6670" w:rsidRPr="00D154AF">
        <w:rPr>
          <w:noProof/>
        </w:rPr>
        <w:t>на схеме</w:t>
      </w:r>
      <w:r w:rsidRPr="00D154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Вставьте</w:t>
      </w:r>
      <w:r w:rsidR="009A13C7" w:rsidRPr="00D154AF">
        <w:rPr>
          <w:noProof/>
        </w:rPr>
        <w:t xml:space="preserve"> </w:t>
      </w: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</w:t>
      </w:r>
      <w:r w:rsidR="00A806B0" w:rsidRPr="00D154AF">
        <w:rPr>
          <w:rStyle w:val="aa"/>
          <w:noProof/>
        </w:rPr>
        <w:t>HS – Датчик P в узле»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в элемент «</w:t>
      </w:r>
      <w:r w:rsidRPr="00D154AF">
        <w:rPr>
          <w:rStyle w:val="aa"/>
          <w:noProof/>
        </w:rPr>
        <w:t>Внутренний узел</w:t>
      </w:r>
      <w:r w:rsidR="00A27F50" w:rsidRPr="00D154AF">
        <w:rPr>
          <w:noProof/>
        </w:rPr>
        <w:t>».</w:t>
      </w:r>
    </w:p>
    <w:p w14:paraId="7DF9992F" w14:textId="77777777" w:rsidR="00BC274C" w:rsidRPr="00D154AF" w:rsidRDefault="00BC274C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 свойствах блока в поле «</w:t>
      </w:r>
      <w:r w:rsidRPr="00D154AF">
        <w:rPr>
          <w:b/>
          <w:noProof/>
        </w:rPr>
        <w:t xml:space="preserve">Имя категории для точек контроля» </w:t>
      </w:r>
      <w:r w:rsidRPr="00D154AF">
        <w:rPr>
          <w:noProof/>
        </w:rPr>
        <w:t>задайте строку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</w:p>
    <w:p w14:paraId="6B76A299" w14:textId="4C90CE0B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Имя точки контроля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</w:t>
      </w:r>
      <w:r w:rsidR="002A2920" w:rsidRPr="00D154AF">
        <w:rPr>
          <w:rStyle w:val="aa"/>
          <w:noProof/>
        </w:rPr>
        <w:t>D1»</w:t>
      </w:r>
      <w:r w:rsidR="00A27F50" w:rsidRPr="00D154AF">
        <w:rPr>
          <w:noProof/>
        </w:rPr>
        <w:t>.</w:t>
      </w:r>
    </w:p>
    <w:p w14:paraId="4148B19B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Значение (Источник)»</w:t>
      </w:r>
      <w:r w:rsidRPr="00D154AF">
        <w:rPr>
          <w:noProof/>
        </w:rPr>
        <w:t xml:space="preserve"> строку </w:t>
      </w:r>
      <w:r w:rsidR="00C473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parent.</w:t>
      </w:r>
      <w:r w:rsidR="000C13A8" w:rsidRPr="00D154AF">
        <w:rPr>
          <w:rStyle w:val="aa"/>
          <w:noProof/>
        </w:rPr>
        <w:t>_</w:t>
      </w:r>
      <w:r w:rsidR="009A13C7" w:rsidRPr="00D154AF">
        <w:rPr>
          <w:rStyle w:val="aa"/>
          <w:noProof/>
        </w:rPr>
        <w:t>P</w:t>
      </w:r>
      <w:r w:rsidR="00C47336" w:rsidRPr="00D154AF">
        <w:rPr>
          <w:rStyle w:val="aa"/>
          <w:noProof/>
        </w:rPr>
        <w:t>»</w:t>
      </w:r>
      <w:r w:rsidR="00A27F50" w:rsidRPr="00D154AF">
        <w:rPr>
          <w:noProof/>
        </w:rPr>
        <w:t>.</w:t>
      </w:r>
    </w:p>
    <w:p w14:paraId="1CD2620D" w14:textId="23254369" w:rsidR="00A806B0" w:rsidRPr="00D154AF" w:rsidRDefault="00A806B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b/>
          <w:noProof/>
        </w:rPr>
        <w:t>Сигнал (Приемник)</w:t>
      </w:r>
      <w:r w:rsidRPr="00D154AF">
        <w:rPr>
          <w:noProof/>
        </w:rPr>
        <w:t>» строку «</w:t>
      </w:r>
      <w:r w:rsidR="009C6F79" w:rsidRPr="00D154AF">
        <w:rPr>
          <w:b/>
          <w:noProof/>
        </w:rPr>
        <w:t>iq01</w:t>
      </w:r>
      <w:r w:rsidRPr="00D154AF">
        <w:rPr>
          <w:noProof/>
        </w:rPr>
        <w:t>».</w:t>
      </w:r>
    </w:p>
    <w:p w14:paraId="4E083EED" w14:textId="719DCFBE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Название сигнала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«Расчетное д</w:t>
      </w:r>
      <w:r w:rsidRPr="00D154AF">
        <w:rPr>
          <w:rStyle w:val="aa"/>
          <w:noProof/>
        </w:rPr>
        <w:t>авление</w:t>
      </w:r>
      <w:r w:rsidR="00C47336" w:rsidRPr="00D154AF">
        <w:rPr>
          <w:rStyle w:val="aa"/>
          <w:noProof/>
        </w:rPr>
        <w:t xml:space="preserve"> в узле, </w:t>
      </w:r>
      <w:r w:rsidR="000C13A8" w:rsidRPr="00D154AF">
        <w:rPr>
          <w:rStyle w:val="aa"/>
          <w:noProof/>
        </w:rPr>
        <w:t>МПа</w:t>
      </w:r>
      <w:r w:rsidR="00C47336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_Ref187336379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41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D62D866" w14:textId="76802962" w:rsidR="003E5653" w:rsidRPr="00D154AF" w:rsidRDefault="00A53E10" w:rsidP="00E934F0">
      <w:pPr>
        <w:rPr>
          <w:noProof/>
        </w:rPr>
      </w:pPr>
      <w:r w:rsidRPr="00D154AF">
        <w:rPr>
          <w:noProof/>
        </w:rPr>
        <w:t>Таким образ</w:t>
      </w:r>
      <w:r w:rsidR="00CE3DDD" w:rsidRPr="00D154AF">
        <w:rPr>
          <w:noProof/>
        </w:rPr>
        <w:t>ом, мы добавили на схему датчик</w:t>
      </w:r>
      <w:r w:rsidRPr="00D154AF">
        <w:rPr>
          <w:noProof/>
        </w:rPr>
        <w:t>,</w:t>
      </w:r>
      <w:r w:rsidR="003A6670" w:rsidRPr="00D154AF">
        <w:rPr>
          <w:noProof/>
        </w:rPr>
        <w:t xml:space="preserve"> который </w:t>
      </w:r>
      <w:r w:rsidR="00B37DEC" w:rsidRPr="00D154AF">
        <w:rPr>
          <w:noProof/>
        </w:rPr>
        <w:t>«</w:t>
      </w:r>
      <w:r w:rsidR="003A6670" w:rsidRPr="00D154AF">
        <w:rPr>
          <w:noProof/>
        </w:rPr>
        <w:t>изме</w:t>
      </w:r>
      <w:r w:rsidR="00CE3DDD" w:rsidRPr="00D154AF">
        <w:rPr>
          <w:noProof/>
        </w:rPr>
        <w:t>р</w:t>
      </w:r>
      <w:r w:rsidR="003A6670" w:rsidRPr="00D154AF">
        <w:rPr>
          <w:noProof/>
        </w:rPr>
        <w:t>яет</w:t>
      </w:r>
      <w:r w:rsidR="00B37DEC" w:rsidRPr="00D154AF">
        <w:rPr>
          <w:noProof/>
        </w:rPr>
        <w:t>»</w:t>
      </w:r>
      <w:r w:rsidRPr="00D154AF">
        <w:rPr>
          <w:noProof/>
        </w:rPr>
        <w:t xml:space="preserve"> давление во внутреннем узле.</w:t>
      </w:r>
      <w:r w:rsidR="00B37DEC" w:rsidRPr="00D154AF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D154AF">
        <w:rPr>
          <w:b/>
          <w:noProof/>
        </w:rPr>
        <w:t>_p</w:t>
      </w:r>
      <w:r w:rsidR="00B37DEC" w:rsidRPr="00D154AF">
        <w:rPr>
          <w:noProof/>
        </w:rPr>
        <w:t xml:space="preserve"> у внутреннего узла и записывать значение в сигнал </w:t>
      </w:r>
      <w:r w:rsidR="00B37DEC" w:rsidRPr="00D154AF">
        <w:rPr>
          <w:b/>
          <w:noProof/>
        </w:rPr>
        <w:t>D1_iq01</w:t>
      </w:r>
      <w:r w:rsidR="00B37DEC" w:rsidRPr="00D154AF">
        <w:rPr>
          <w:noProof/>
        </w:rPr>
        <w:t xml:space="preserve"> базы данных.</w:t>
      </w:r>
    </w:p>
    <w:p w14:paraId="2DC093E8" w14:textId="3DE7DB68" w:rsidR="00776BA2" w:rsidRPr="00D154AF" w:rsidRDefault="00776BA2" w:rsidP="00E934F0">
      <w:pPr>
        <w:rPr>
          <w:noProof/>
        </w:rPr>
      </w:pPr>
      <w:r w:rsidRPr="00D154AF">
        <w:rPr>
          <w:b/>
          <w:noProof/>
        </w:rPr>
        <w:t>Важное примечание</w:t>
      </w:r>
      <w:r w:rsidRPr="00D154AF"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  <w:r w:rsidR="00E82EDE" w:rsidRPr="00D154AF">
        <w:rPr>
          <w:noProof/>
        </w:rPr>
        <w:t xml:space="preserve"> (</w:t>
      </w:r>
      <w:r w:rsidR="00E82EDE" w:rsidRPr="00D154AF">
        <w:rPr>
          <w:noProof/>
        </w:rPr>
        <w:fldChar w:fldCharType="begin"/>
      </w:r>
      <w:r w:rsidR="00E82EDE" w:rsidRPr="00D154AF">
        <w:rPr>
          <w:noProof/>
        </w:rPr>
        <w:instrText xml:space="preserve"> REF _Ref445159267 \h </w:instrText>
      </w:r>
      <w:r w:rsidR="00E82EDE" w:rsidRPr="00D154AF">
        <w:rPr>
          <w:noProof/>
        </w:rPr>
      </w:r>
      <w:r w:rsidR="00E82EDE" w:rsidRPr="00D154AF">
        <w:rPr>
          <w:noProof/>
        </w:rPr>
        <w:fldChar w:fldCharType="separate"/>
      </w:r>
      <w:r w:rsidR="00DE2FF2" w:rsidRPr="00D154AF">
        <w:rPr>
          <w:noProof/>
        </w:rPr>
        <w:t>Рисунок 42</w:t>
      </w:r>
      <w:r w:rsidR="00E82EDE" w:rsidRPr="00D154AF">
        <w:rPr>
          <w:noProof/>
        </w:rPr>
        <w:fldChar w:fldCharType="end"/>
      </w:r>
      <w:r w:rsidR="00E82EDE" w:rsidRPr="00D154AF">
        <w:rPr>
          <w:noProof/>
        </w:rPr>
        <w:t>)</w:t>
      </w:r>
      <w:r w:rsidRPr="00D154AF"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:rsidRPr="00D154AF" w14:paraId="4573C650" w14:textId="77777777" w:rsidTr="00755264">
        <w:tc>
          <w:tcPr>
            <w:tcW w:w="7280" w:type="dxa"/>
          </w:tcPr>
          <w:p w14:paraId="11DAF2A7" w14:textId="77777777" w:rsidR="00E82EDE" w:rsidRPr="00D154AF" w:rsidRDefault="00E82EDE" w:rsidP="00E82EDE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84CC551" wp14:editId="42AD9CF5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282BFA22" w:rsidR="00E82EDE" w:rsidRPr="00D154AF" w:rsidRDefault="00E82EDE" w:rsidP="00E82EDE">
            <w:pPr>
              <w:pStyle w:val="a5"/>
              <w:rPr>
                <w:noProof/>
              </w:rPr>
            </w:pPr>
            <w:bookmarkStart w:id="137" w:name="_Ref187336379"/>
            <w:bookmarkStart w:id="138" w:name="_Toc444866769"/>
            <w:bookmarkStart w:id="139" w:name="_Toc44486717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41</w:t>
            </w:r>
            <w:r w:rsidRPr="00D154AF">
              <w:rPr>
                <w:noProof/>
              </w:rPr>
              <w:fldChar w:fldCharType="end"/>
            </w:r>
            <w:bookmarkEnd w:id="137"/>
            <w:r w:rsidRPr="00D154AF">
              <w:rPr>
                <w:noProof/>
              </w:rPr>
              <w:t>. «Точка контроля» давления во внутреннем узле</w:t>
            </w:r>
            <w:bookmarkEnd w:id="138"/>
            <w:bookmarkEnd w:id="139"/>
          </w:p>
          <w:p w14:paraId="2331268D" w14:textId="357B2624" w:rsidR="007E0CAB" w:rsidRPr="00D154AF" w:rsidRDefault="007E0CAB" w:rsidP="007E0CAB">
            <w:r w:rsidRPr="00D154AF">
              <w:rPr>
                <w:noProof/>
              </w:rPr>
              <w:t xml:space="preserve">Запустите задачу на расчет нажатием на пункт Главного меню </w:t>
            </w:r>
            <w:r w:rsidRPr="00D154AF">
              <w:rPr>
                <w:rStyle w:val="aa"/>
                <w:noProof/>
              </w:rPr>
              <w:t>«Расчёт → Пуск»</w:t>
            </w:r>
            <w:r w:rsidRPr="00D154AF">
              <w:rPr>
                <w:noProof/>
              </w:rPr>
              <w:t xml:space="preserve">. Если добавление датчика на схему было выполнено правильно, то в базе данных в категории </w:t>
            </w:r>
            <w:r w:rsidRPr="00D154AF">
              <w:rPr>
                <w:rStyle w:val="aa"/>
                <w:noProof/>
              </w:rPr>
              <w:t>«Датчики»</w:t>
            </w:r>
            <w:r w:rsidRPr="00D154AF">
              <w:rPr>
                <w:noProof/>
              </w:rPr>
              <w:t xml:space="preserve"> в группе сигналов </w:t>
            </w:r>
            <w:r w:rsidRPr="00D154AF">
              <w:rPr>
                <w:rStyle w:val="aa"/>
                <w:noProof/>
              </w:rPr>
              <w:t>«D1»</w:t>
            </w:r>
            <w:r w:rsidRPr="00D154AF">
              <w:rPr>
                <w:rStyle w:val="aa"/>
                <w:b w:val="0"/>
                <w:noProof/>
              </w:rPr>
              <w:t xml:space="preserve"> будет видно изменение текущего значения давления в среднем узле</w:t>
            </w:r>
            <w:r w:rsidRPr="00D154AF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Pr="00D154AF" w:rsidRDefault="00755264" w:rsidP="0075526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6722B0AC" wp14:editId="196B33C7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495F0A5A" w:rsidR="00755264" w:rsidRPr="00D154AF" w:rsidRDefault="00755264" w:rsidP="00755264">
            <w:pPr>
              <w:pStyle w:val="a5"/>
            </w:pPr>
            <w:bookmarkStart w:id="140" w:name="_Ref44515926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DE2FF2" w:rsidRPr="00D154AF">
              <w:rPr>
                <w:noProof/>
              </w:rPr>
              <w:t>42</w:t>
            </w:r>
            <w:r w:rsidRPr="00D154AF">
              <w:rPr>
                <w:noProof/>
              </w:rPr>
              <w:fldChar w:fldCharType="end"/>
            </w:r>
            <w:bookmarkEnd w:id="140"/>
            <w:r w:rsidRPr="00D154AF">
              <w:rPr>
                <w:noProof/>
              </w:rPr>
              <w:t xml:space="preserve">. Общие </w:t>
            </w:r>
            <w:r w:rsidRPr="00D154AF">
              <w:t>свойства</w:t>
            </w:r>
            <w:r w:rsidRPr="00D154AF">
              <w:rPr>
                <w:noProof/>
              </w:rPr>
              <w:t xml:space="preserve"> «Точки контроля»</w:t>
            </w:r>
          </w:p>
        </w:tc>
      </w:tr>
    </w:tbl>
    <w:p w14:paraId="710466CF" w14:textId="64A119C4" w:rsidR="003E5653" w:rsidRPr="00D154AF" w:rsidRDefault="00A53E10" w:rsidP="00E934F0">
      <w:pPr>
        <w:rPr>
          <w:rStyle w:val="aa"/>
          <w:noProof/>
        </w:rPr>
      </w:pPr>
      <w:r w:rsidRPr="00D154AF">
        <w:rPr>
          <w:noProof/>
        </w:rPr>
        <w:t>Вызо</w:t>
      </w:r>
      <w:r w:rsidR="0053356E" w:rsidRPr="00D154AF">
        <w:rPr>
          <w:noProof/>
        </w:rPr>
        <w:t>вите редактор базы данных (п</w:t>
      </w:r>
      <w:r w:rsidRPr="00D154AF">
        <w:rPr>
          <w:noProof/>
        </w:rPr>
        <w:t>ункт «</w:t>
      </w:r>
      <w:r w:rsidRPr="00D154AF">
        <w:rPr>
          <w:rStyle w:val="aa"/>
          <w:noProof/>
        </w:rPr>
        <w:t xml:space="preserve">Инструменты </w:t>
      </w:r>
      <w:r w:rsidR="004F0684" w:rsidRPr="00D154AF">
        <w:rPr>
          <w:rStyle w:val="aa"/>
          <w:noProof/>
        </w:rPr>
        <w:t xml:space="preserve">→ </w:t>
      </w:r>
      <w:r w:rsidR="0053356E" w:rsidRPr="00D154AF">
        <w:rPr>
          <w:rStyle w:val="aa"/>
          <w:noProof/>
        </w:rPr>
        <w:t>База данных»</w:t>
      </w:r>
      <w:r w:rsidR="0053356E" w:rsidRPr="00D154AF">
        <w:rPr>
          <w:noProof/>
        </w:rPr>
        <w:t xml:space="preserve"> </w:t>
      </w:r>
      <w:r w:rsidR="004F0684" w:rsidRPr="00D154AF">
        <w:rPr>
          <w:noProof/>
        </w:rPr>
        <w:t>Г</w:t>
      </w:r>
      <w:r w:rsidRPr="00D154AF">
        <w:rPr>
          <w:noProof/>
        </w:rPr>
        <w:t xml:space="preserve">лавного </w:t>
      </w:r>
      <w:r w:rsidR="0053356E" w:rsidRPr="00D154AF">
        <w:rPr>
          <w:noProof/>
        </w:rPr>
        <w:t>меню).</w:t>
      </w:r>
      <w:r w:rsidR="00EF7F44" w:rsidRPr="00D154AF">
        <w:rPr>
          <w:noProof/>
        </w:rPr>
        <w:t xml:space="preserve"> </w:t>
      </w:r>
      <w:r w:rsidRPr="00D154AF">
        <w:rPr>
          <w:noProof/>
        </w:rPr>
        <w:t xml:space="preserve">Установите в </w:t>
      </w:r>
      <w:r w:rsidR="00EF7F44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Редакторе базы данных</w:t>
      </w:r>
      <w:r w:rsidR="00EF7F44" w:rsidRPr="00D154AF">
        <w:rPr>
          <w:rStyle w:val="aa"/>
          <w:noProof/>
        </w:rPr>
        <w:t>»</w:t>
      </w:r>
      <w:r w:rsidRPr="00D154AF">
        <w:rPr>
          <w:noProof/>
        </w:rPr>
        <w:t xml:space="preserve"> галочки в полях «</w:t>
      </w:r>
      <w:r w:rsidRPr="00D154AF">
        <w:rPr>
          <w:rStyle w:val="aa"/>
          <w:noProof/>
        </w:rPr>
        <w:t>Режим просмотра сигналов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_Ref187339473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43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 xml:space="preserve">). В этом режиме </w:t>
      </w:r>
      <w:r w:rsidRPr="00D154AF">
        <w:rPr>
          <w:rStyle w:val="aa"/>
          <w:noProof/>
        </w:rPr>
        <w:t>«Редактор базы данных»</w:t>
      </w:r>
      <w:r w:rsidRPr="00D154AF">
        <w:rPr>
          <w:noProof/>
        </w:rPr>
        <w:t xml:space="preserve"> отображает </w:t>
      </w:r>
      <w:r w:rsidR="007E0CAB" w:rsidRPr="00D154AF">
        <w:rPr>
          <w:noProof/>
        </w:rPr>
        <w:t xml:space="preserve">текущие </w:t>
      </w:r>
      <w:r w:rsidRPr="00D154AF">
        <w:rPr>
          <w:noProof/>
        </w:rPr>
        <w:t>значения сигналов, рассчитываемых схемой</w:t>
      </w:r>
      <w:r w:rsidR="007E0CAB" w:rsidRPr="00D154AF">
        <w:rPr>
          <w:noProof/>
        </w:rPr>
        <w:t xml:space="preserve"> (а не начальные, задаваемые пользователем при редактировании базы данных)</w:t>
      </w:r>
      <w:r w:rsidRPr="00D154AF">
        <w:rPr>
          <w:noProof/>
        </w:rPr>
        <w:t>. Убедитесь, что значени</w:t>
      </w:r>
      <w:r w:rsidR="007E0CAB" w:rsidRPr="00D154AF">
        <w:rPr>
          <w:noProof/>
        </w:rPr>
        <w:t>е</w:t>
      </w:r>
      <w:r w:rsidRPr="00D154AF">
        <w:rPr>
          <w:noProof/>
        </w:rPr>
        <w:t xml:space="preserve"> в таблице для </w:t>
      </w:r>
      <w:r w:rsidR="007E0CAB" w:rsidRPr="00D154AF">
        <w:rPr>
          <w:noProof/>
        </w:rPr>
        <w:t xml:space="preserve">сигнала </w:t>
      </w:r>
      <w:r w:rsidR="007E0CAB" w:rsidRPr="00D154AF">
        <w:rPr>
          <w:b/>
          <w:noProof/>
        </w:rPr>
        <w:t>iq01</w:t>
      </w:r>
      <w:r w:rsidR="007E0CAB" w:rsidRPr="00D154AF">
        <w:rPr>
          <w:noProof/>
        </w:rPr>
        <w:t xml:space="preserve"> группы сигналов</w:t>
      </w:r>
      <w:r w:rsidRPr="00D154AF">
        <w:rPr>
          <w:noProof/>
        </w:rPr>
        <w:t xml:space="preserve"> </w:t>
      </w:r>
      <w:r w:rsidR="007E0CAB" w:rsidRPr="00D154AF">
        <w:rPr>
          <w:rStyle w:val="aa"/>
          <w:noProof/>
        </w:rPr>
        <w:t>D1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соответствуют давлению в узле схемы.</w:t>
      </w:r>
    </w:p>
    <w:p w14:paraId="14E2B2E6" w14:textId="78E0DD68" w:rsidR="00A53E10" w:rsidRPr="00D154AF" w:rsidRDefault="00C0151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59AC761" wp14:editId="40AE2BC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48C132FE" w:rsidR="00A53E10" w:rsidRPr="00D154AF" w:rsidRDefault="00A53E10" w:rsidP="00831D7B">
      <w:pPr>
        <w:pStyle w:val="a5"/>
        <w:rPr>
          <w:noProof/>
        </w:rPr>
      </w:pPr>
      <w:bookmarkStart w:id="141" w:name="_Ref187339473"/>
      <w:bookmarkStart w:id="142" w:name="_Toc444866770"/>
      <w:bookmarkStart w:id="143" w:name="_Toc44486717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43</w:t>
      </w:r>
      <w:r w:rsidR="00CC5A86" w:rsidRPr="00D154AF">
        <w:rPr>
          <w:noProof/>
        </w:rPr>
        <w:fldChar w:fldCharType="end"/>
      </w:r>
      <w:bookmarkEnd w:id="141"/>
      <w:r w:rsidRPr="00D154AF">
        <w:rPr>
          <w:noProof/>
        </w:rPr>
        <w:t>. Редактор базы данных в режиме просмотра значений сигналов для точки контроля.</w:t>
      </w:r>
      <w:bookmarkEnd w:id="142"/>
      <w:bookmarkEnd w:id="143"/>
    </w:p>
    <w:p w14:paraId="36CE0ECB" w14:textId="310FEF8D" w:rsidR="00D44EC0" w:rsidRPr="00D154AF" w:rsidRDefault="00D44EC0" w:rsidP="00D44EC0">
      <w:r w:rsidRPr="00D154AF">
        <w:t xml:space="preserve">Отметим, что созданные ранее сигналы для датчиков D2 и D3 нами не использованы, но могут быть задействованы при дальнейшей разработке схемы. Также, при коллективной работе, сначала </w:t>
      </w:r>
      <w:r w:rsidR="00A76AAB" w:rsidRPr="00D154AF">
        <w:t xml:space="preserve">как правило </w:t>
      </w:r>
      <w:r w:rsidRPr="00D154AF">
        <w:t>создается база сигналов</w:t>
      </w:r>
      <w:r w:rsidR="00A76AAB" w:rsidRPr="00D154AF">
        <w:t>,</w:t>
      </w:r>
      <w:r w:rsidRPr="00D154AF"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 w:rsidRPr="00D154AF">
        <w:t>»</w:t>
      </w:r>
      <w:r w:rsidRPr="00D154AF"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 w:rsidRPr="00D154AF">
        <w:t xml:space="preserve"> Либо наоборот, если модель создается ранее, показания точек контроля «висят» в базе данных</w:t>
      </w:r>
      <w:r w:rsidR="00A76AAB" w:rsidRPr="00D154AF">
        <w:t>,</w:t>
      </w:r>
      <w:r w:rsidR="007D682A" w:rsidRPr="00D154AF">
        <w:t xml:space="preserve"> но еще никем не используются.</w:t>
      </w:r>
    </w:p>
    <w:p w14:paraId="19C72E97" w14:textId="77777777" w:rsidR="00A23D07" w:rsidRPr="00D154AF" w:rsidRDefault="00A23D07" w:rsidP="00872093">
      <w:pPr>
        <w:pStyle w:val="1"/>
        <w:rPr>
          <w:noProof/>
          <w:lang w:val="ru-RU"/>
        </w:rPr>
      </w:pPr>
      <w:bookmarkStart w:id="144" w:name="_Toc421033231"/>
      <w:r w:rsidRPr="00D154AF">
        <w:rPr>
          <w:noProof/>
          <w:lang w:val="ru-RU"/>
        </w:rPr>
        <w:lastRenderedPageBreak/>
        <w:t>Создание простого алгоритма управления</w:t>
      </w:r>
      <w:bookmarkEnd w:id="144"/>
    </w:p>
    <w:p w14:paraId="09530444" w14:textId="77777777" w:rsidR="00A23D07" w:rsidRPr="00D154AF" w:rsidRDefault="00A23D07" w:rsidP="00A245F3">
      <w:pPr>
        <w:pStyle w:val="2"/>
        <w:rPr>
          <w:noProof/>
        </w:rPr>
      </w:pPr>
      <w:bookmarkStart w:id="145" w:name="_Toc421033232"/>
      <w:r w:rsidRPr="00D154AF">
        <w:rPr>
          <w:noProof/>
        </w:rPr>
        <w:t>Создание простейшего алгоритма управления</w:t>
      </w:r>
      <w:bookmarkEnd w:id="145"/>
    </w:p>
    <w:p w14:paraId="50D75B07" w14:textId="518DB75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Откройте </w:t>
      </w:r>
      <w:r w:rsidR="00C424B6" w:rsidRPr="00D154AF">
        <w:rPr>
          <w:noProof/>
        </w:rPr>
        <w:t xml:space="preserve">снова </w:t>
      </w:r>
      <w:r w:rsidRPr="00D154AF">
        <w:rPr>
          <w:noProof/>
        </w:rPr>
        <w:t xml:space="preserve">файл с именем </w:t>
      </w:r>
      <w:r w:rsidRPr="00D154AF">
        <w:rPr>
          <w:rStyle w:val="aa"/>
          <w:noProof/>
        </w:rPr>
        <w:t>Схема автоматики 1.prt</w:t>
      </w:r>
      <w:r w:rsidRPr="00D154AF">
        <w:rPr>
          <w:noProof/>
        </w:rPr>
        <w:t xml:space="preserve">. Данный файл был создан при выполнении первого </w:t>
      </w:r>
      <w:r w:rsidR="001145E0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</w:t>
      </w:r>
      <w:r w:rsidR="00057D74" w:rsidRPr="00D154AF">
        <w:rPr>
          <w:noProof/>
        </w:rPr>
        <w:t>содержащейся в</w:t>
      </w:r>
      <w:r w:rsidRPr="00D154AF">
        <w:rPr>
          <w:noProof/>
        </w:rPr>
        <w:t xml:space="preserve">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D154AF">
        <w:rPr>
          <w:noProof/>
        </w:rPr>
        <w:t>чебного задания</w:t>
      </w:r>
      <w:r w:rsidRPr="00D154AF">
        <w:rPr>
          <w:noProof/>
        </w:rPr>
        <w:t>, а также групп</w:t>
      </w:r>
      <w:r w:rsidR="00D6514D" w:rsidRPr="00D154AF">
        <w:rPr>
          <w:noProof/>
        </w:rPr>
        <w:t xml:space="preserve">ы сигналов </w:t>
      </w:r>
      <w:r w:rsidR="00D6514D" w:rsidRPr="00D154AF">
        <w:rPr>
          <w:b/>
          <w:noProof/>
        </w:rPr>
        <w:t>D1</w:t>
      </w:r>
      <w:r w:rsidR="00D6514D" w:rsidRPr="00D154AF">
        <w:rPr>
          <w:noProof/>
        </w:rPr>
        <w:t xml:space="preserve">, </w:t>
      </w:r>
      <w:r w:rsidR="00D6514D" w:rsidRPr="00D154AF">
        <w:rPr>
          <w:b/>
          <w:noProof/>
        </w:rPr>
        <w:t>D2</w:t>
      </w:r>
      <w:r w:rsidR="00D6514D" w:rsidRPr="00D154AF">
        <w:rPr>
          <w:noProof/>
        </w:rPr>
        <w:t xml:space="preserve"> и </w:t>
      </w:r>
      <w:r w:rsidR="00D6514D" w:rsidRPr="00D154AF">
        <w:rPr>
          <w:b/>
          <w:noProof/>
        </w:rPr>
        <w:t>D3</w:t>
      </w:r>
      <w:r w:rsidRPr="00D154AF">
        <w:rPr>
          <w:rStyle w:val="aa"/>
          <w:noProof/>
        </w:rPr>
        <w:t>,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созданные и сохраненные при создании </w:t>
      </w:r>
      <w:r w:rsidR="00D6514D" w:rsidRPr="00D154AF">
        <w:rPr>
          <w:noProof/>
        </w:rPr>
        <w:t xml:space="preserve">категории </w:t>
      </w:r>
      <w:r w:rsidR="00D6514D" w:rsidRPr="00D154AF">
        <w:rPr>
          <w:b/>
          <w:noProof/>
        </w:rPr>
        <w:t>Датчики</w:t>
      </w:r>
      <w:r w:rsidRPr="00D154AF">
        <w:rPr>
          <w:noProof/>
        </w:rPr>
        <w:t>.</w:t>
      </w:r>
    </w:p>
    <w:p w14:paraId="70CBE977" w14:textId="20D638F2" w:rsidR="00A23D07" w:rsidRPr="00D154AF" w:rsidRDefault="00A23D07" w:rsidP="00E934F0">
      <w:pPr>
        <w:rPr>
          <w:noProof/>
        </w:rPr>
      </w:pPr>
      <w:r w:rsidRPr="00D154AF">
        <w:rPr>
          <w:noProof/>
        </w:rPr>
        <w:t>Прейдите на закладку «</w:t>
      </w:r>
      <w:r w:rsidRPr="00D154AF">
        <w:rPr>
          <w:rStyle w:val="aa"/>
          <w:noProof/>
        </w:rPr>
        <w:t>Субструктуры</w:t>
      </w:r>
      <w:r w:rsidRPr="00D154AF">
        <w:rPr>
          <w:noProof/>
        </w:rPr>
        <w:t>» палитры блоков в главном окне программы и выберите блок «</w:t>
      </w:r>
      <w:r w:rsidR="00EB6738" w:rsidRPr="00D154AF">
        <w:rPr>
          <w:rStyle w:val="aa"/>
          <w:noProof/>
        </w:rPr>
        <w:t>Субмодель</w:t>
      </w:r>
      <w:r w:rsidR="00DD1BBF" w:rsidRPr="00D154AF">
        <w:rPr>
          <w:noProof/>
        </w:rPr>
        <w:t>» (с</w:t>
      </w:r>
      <w:r w:rsidRPr="00D154AF">
        <w:rPr>
          <w:noProof/>
        </w:rPr>
        <w:t>м.</w:t>
      </w:r>
      <w:r w:rsidR="00DD1BBF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DD1BBF" w:rsidRPr="00D154AF">
        <w:rPr>
          <w:noProof/>
        </w:rPr>
        <w:instrText xml:space="preserve"> REF _Ref255949066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44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9C876D6" w14:textId="76F43205" w:rsidR="00A23D07" w:rsidRPr="00D154AF" w:rsidRDefault="005B64C5" w:rsidP="00C424B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112FF197" wp14:editId="74D2BDB2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7A43A775" w:rsidR="00A23D07" w:rsidRPr="00D154AF" w:rsidRDefault="00A23D07" w:rsidP="00831D7B">
      <w:pPr>
        <w:pStyle w:val="a5"/>
        <w:rPr>
          <w:noProof/>
        </w:rPr>
      </w:pPr>
      <w:bookmarkStart w:id="146" w:name="_Ref255949066"/>
      <w:bookmarkStart w:id="147" w:name="_Toc444866772"/>
      <w:bookmarkStart w:id="148" w:name="_Toc44486717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44</w:t>
      </w:r>
      <w:r w:rsidR="00CC5A86" w:rsidRPr="00D154AF">
        <w:rPr>
          <w:noProof/>
        </w:rPr>
        <w:fldChar w:fldCharType="end"/>
      </w:r>
      <w:bookmarkEnd w:id="146"/>
      <w:r w:rsidRPr="00D154AF">
        <w:rPr>
          <w:noProof/>
        </w:rPr>
        <w:t>.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Выбор блока «С</w:t>
      </w:r>
      <w:r w:rsidR="00EB6738" w:rsidRPr="00D154AF">
        <w:rPr>
          <w:noProof/>
        </w:rPr>
        <w:t>убмодель</w:t>
      </w:r>
      <w:r w:rsidR="00DD1BBF" w:rsidRPr="00D154AF">
        <w:rPr>
          <w:noProof/>
        </w:rPr>
        <w:t>» в палитре блоков</w:t>
      </w:r>
      <w:bookmarkEnd w:id="147"/>
      <w:bookmarkEnd w:id="148"/>
    </w:p>
    <w:p w14:paraId="142E9A7B" w14:textId="7DCE36B8" w:rsidR="007C7F20" w:rsidRPr="00D154AF" w:rsidRDefault="00A23D07" w:rsidP="007C7F20">
      <w:pPr>
        <w:rPr>
          <w:noProof/>
        </w:rPr>
      </w:pPr>
      <w:r w:rsidRPr="00D154AF">
        <w:rPr>
          <w:noProof/>
        </w:rPr>
        <w:t>Поместите выб</w:t>
      </w:r>
      <w:r w:rsidR="00C424B6" w:rsidRPr="00D154AF">
        <w:rPr>
          <w:noProof/>
        </w:rPr>
        <w:t>ранный блок на схемное окно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_Ref186205418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45</w:t>
      </w:r>
      <w:r w:rsidR="00EC1144" w:rsidRPr="00D154AF">
        <w:rPr>
          <w:noProof/>
        </w:rPr>
        <w:fldChar w:fldCharType="end"/>
      </w:r>
      <w:r w:rsidR="00C424B6" w:rsidRPr="00D154AF">
        <w:rPr>
          <w:noProof/>
        </w:rPr>
        <w:t xml:space="preserve">). Произведите двойной клик на блоке </w:t>
      </w:r>
      <w:r w:rsidR="00C424B6" w:rsidRPr="00D154AF">
        <w:rPr>
          <w:rStyle w:val="aa"/>
          <w:noProof/>
        </w:rPr>
        <w:t>«Субмодель»</w:t>
      </w:r>
      <w:r w:rsidR="00C424B6" w:rsidRPr="00D154AF">
        <w:rPr>
          <w:noProof/>
        </w:rPr>
        <w:t>. Это действие приводит к раскрытию внутренней структуры блока</w:t>
      </w:r>
      <w:r w:rsidR="00E3183E" w:rsidRPr="00D154AF">
        <w:rPr>
          <w:noProof/>
        </w:rPr>
        <w:t xml:space="preserve"> (или переходу на следующий уровень вложенности)</w:t>
      </w:r>
      <w:r w:rsidR="00C424B6" w:rsidRPr="00D154AF">
        <w:rPr>
          <w:noProof/>
        </w:rPr>
        <w:t>. Поскольку новый блок пока не содержит никаких элементов, открывается пустое схемное окно (</w:t>
      </w:r>
      <w:r w:rsidR="00C424B6" w:rsidRPr="00D154AF">
        <w:rPr>
          <w:noProof/>
        </w:rPr>
        <w:fldChar w:fldCharType="begin"/>
      </w:r>
      <w:r w:rsidR="00C424B6" w:rsidRPr="00D154AF">
        <w:rPr>
          <w:noProof/>
        </w:rPr>
        <w:instrText xml:space="preserve"> REF _Ref186205857 \h </w:instrText>
      </w:r>
      <w:r w:rsidR="00C424B6" w:rsidRPr="00D154AF">
        <w:rPr>
          <w:noProof/>
        </w:rPr>
      </w:r>
      <w:r w:rsidR="00C424B6" w:rsidRPr="00D154AF">
        <w:rPr>
          <w:noProof/>
        </w:rPr>
        <w:fldChar w:fldCharType="separate"/>
      </w:r>
      <w:r w:rsidR="00C424B6" w:rsidRPr="00D154AF">
        <w:rPr>
          <w:noProof/>
        </w:rPr>
        <w:t>Рисунок 46</w:t>
      </w:r>
      <w:r w:rsidR="00C424B6" w:rsidRPr="00D154AF">
        <w:rPr>
          <w:noProof/>
        </w:rPr>
        <w:fldChar w:fldCharType="end"/>
      </w:r>
      <w:r w:rsidR="00C424B6" w:rsidRPr="00D154AF">
        <w:rPr>
          <w:noProof/>
        </w:rPr>
        <w:t>).</w:t>
      </w:r>
      <w:r w:rsidR="007C7F20" w:rsidRPr="00D154AF">
        <w:rPr>
          <w:noProof/>
        </w:rPr>
        <w:t xml:space="preserve"> Заголовок окна после перехода в субмодель содержит в себе имя файла проекта и имя субмодели, в которой в данный момент находится пользователь. В данном примере это </w:t>
      </w:r>
      <w:r w:rsidR="007C7F20" w:rsidRPr="00D154AF">
        <w:rPr>
          <w:rStyle w:val="aa"/>
          <w:noProof/>
        </w:rPr>
        <w:t xml:space="preserve">Схема автоматики 1.prt/ Macro8 </w:t>
      </w:r>
      <w:r w:rsidR="007C7F20" w:rsidRPr="00D154AF">
        <w:rPr>
          <w:noProof/>
        </w:rPr>
        <w:t xml:space="preserve">(см. </w:t>
      </w:r>
      <w:r w:rsidR="007C7F20" w:rsidRPr="00D154AF">
        <w:rPr>
          <w:noProof/>
        </w:rPr>
        <w:fldChar w:fldCharType="begin"/>
      </w:r>
      <w:r w:rsidR="007C7F20" w:rsidRPr="00D154AF">
        <w:rPr>
          <w:noProof/>
        </w:rPr>
        <w:instrText xml:space="preserve"> REF _Ref186205857 \h </w:instrText>
      </w:r>
      <w:r w:rsidR="007C7F20" w:rsidRPr="00D154AF">
        <w:rPr>
          <w:noProof/>
        </w:rPr>
      </w:r>
      <w:r w:rsidR="007C7F20" w:rsidRPr="00D154AF">
        <w:rPr>
          <w:noProof/>
        </w:rPr>
        <w:fldChar w:fldCharType="separate"/>
      </w:r>
      <w:r w:rsidR="007C7F20" w:rsidRPr="00D154AF">
        <w:rPr>
          <w:noProof/>
        </w:rPr>
        <w:t>Рисунок 46</w:t>
      </w:r>
      <w:r w:rsidR="007C7F20" w:rsidRPr="00D154AF">
        <w:rPr>
          <w:noProof/>
        </w:rPr>
        <w:fldChar w:fldCharType="end"/>
      </w:r>
      <w:r w:rsidR="007C7F20"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C7F20" w:rsidRPr="00D154AF" w14:paraId="0605FA56" w14:textId="77777777" w:rsidTr="007C7F20">
        <w:tc>
          <w:tcPr>
            <w:tcW w:w="7280" w:type="dxa"/>
          </w:tcPr>
          <w:p w14:paraId="7EDA7536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D2424B2" wp14:editId="71F68DEA">
                  <wp:extent cx="4471200" cy="2073600"/>
                  <wp:effectExtent l="0" t="0" r="5715" b="3175"/>
                  <wp:docPr id="1073741854" name="04_submodel_on_sche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04_submodel_on_scheme.pn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200" cy="20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B6ED" w14:textId="63353785" w:rsidR="007C7F20" w:rsidRPr="00D154AF" w:rsidRDefault="007C7F20" w:rsidP="007C7F20">
            <w:pPr>
              <w:pStyle w:val="a5"/>
              <w:rPr>
                <w:rStyle w:val="aa"/>
                <w:noProof/>
              </w:rPr>
            </w:pPr>
            <w:bookmarkStart w:id="149" w:name="_Ref186205418"/>
            <w:bookmarkStart w:id="150" w:name="_Toc444866773"/>
            <w:bookmarkStart w:id="151" w:name="_Toc44486718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45</w:t>
            </w:r>
            <w:r w:rsidRPr="00D154AF">
              <w:rPr>
                <w:noProof/>
              </w:rPr>
              <w:fldChar w:fldCharType="end"/>
            </w:r>
            <w:bookmarkEnd w:id="149"/>
            <w:r w:rsidRPr="00D154AF">
              <w:rPr>
                <w:noProof/>
              </w:rPr>
              <w:t>. Схема автоматики с вставленным блоком «Субмодель»</w:t>
            </w:r>
            <w:bookmarkEnd w:id="150"/>
            <w:bookmarkEnd w:id="151"/>
          </w:p>
        </w:tc>
        <w:tc>
          <w:tcPr>
            <w:tcW w:w="7280" w:type="dxa"/>
          </w:tcPr>
          <w:p w14:paraId="449F22C5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0C5E404" wp14:editId="42C914DE">
                  <wp:extent cx="4431600" cy="1893600"/>
                  <wp:effectExtent l="0" t="0" r="7620" b="0"/>
                  <wp:docPr id="1073741855" name="04_inside_sub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04_inside_submodel.pn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C792" w14:textId="77777777" w:rsidR="007C7F20" w:rsidRPr="00D154AF" w:rsidRDefault="007C7F20" w:rsidP="007C7F20">
            <w:pPr>
              <w:pStyle w:val="a5"/>
              <w:rPr>
                <w:noProof/>
              </w:rPr>
            </w:pPr>
            <w:bookmarkStart w:id="152" w:name="_Ref186205857"/>
            <w:bookmarkStart w:id="153" w:name="_Toc444866774"/>
            <w:bookmarkStart w:id="154" w:name="_Toc44486718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46</w:t>
            </w:r>
            <w:r w:rsidRPr="00D154AF">
              <w:rPr>
                <w:noProof/>
              </w:rPr>
              <w:fldChar w:fldCharType="end"/>
            </w:r>
            <w:bookmarkEnd w:id="152"/>
            <w:r w:rsidRPr="00D154AF">
              <w:rPr>
                <w:noProof/>
              </w:rPr>
              <w:t>. Схемное окно внутренней структуры блока «Субмодель»</w:t>
            </w:r>
            <w:bookmarkEnd w:id="153"/>
            <w:bookmarkEnd w:id="154"/>
          </w:p>
          <w:p w14:paraId="1C1C556D" w14:textId="77777777" w:rsidR="007C7F20" w:rsidRPr="00D154AF" w:rsidRDefault="007C7F20" w:rsidP="007C7F20">
            <w:pPr>
              <w:ind w:firstLine="0"/>
              <w:rPr>
                <w:rStyle w:val="aa"/>
                <w:noProof/>
              </w:rPr>
            </w:pPr>
          </w:p>
        </w:tc>
      </w:tr>
    </w:tbl>
    <w:p w14:paraId="3009142A" w14:textId="1408631F" w:rsidR="00A23D07" w:rsidRPr="00D154AF" w:rsidRDefault="002306B8" w:rsidP="00E934F0">
      <w:pPr>
        <w:rPr>
          <w:noProof/>
        </w:rPr>
      </w:pPr>
      <w:r w:rsidRPr="00D154AF">
        <w:rPr>
          <w:noProof/>
        </w:rPr>
        <w:t>Внутри субмодели мы создадим простой алгоритм автоматического управления задвижкой, поддерживающий давление в среднем узле, включая и модель двигателя в виде интегратора. Для этого на м требуется считать из базы сигналов показания точки контроля (давление в среднем узле), обработать его, сравнив с заданным давлением, сформировать сигнал на двигатель, и вычисленное по модели двигателя положение задвижки передать обратно в базу сигналов (чтобы оно далее было использовано в схеме теплогидравлики).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6554"/>
      </w:tblGrid>
      <w:tr w:rsidR="002306B8" w:rsidRPr="00D154AF" w14:paraId="059580DB" w14:textId="77777777" w:rsidTr="002306B8">
        <w:tc>
          <w:tcPr>
            <w:tcW w:w="7280" w:type="dxa"/>
          </w:tcPr>
          <w:p w14:paraId="516FD3B3" w14:textId="2B39AC8A" w:rsidR="002306B8" w:rsidRPr="00D154AF" w:rsidRDefault="002306B8" w:rsidP="002306B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5E9CF86E" wp14:editId="46F38D0C">
                  <wp:extent cx="4953000" cy="4067175"/>
                  <wp:effectExtent l="0" t="0" r="0" b="9525"/>
                  <wp:docPr id="1073741857" name="04_in_out_sign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04_in_out_signals.pn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52D91" w14:textId="7D159190" w:rsidR="002306B8" w:rsidRPr="00D154AF" w:rsidRDefault="002306B8" w:rsidP="002306B8">
            <w:pPr>
              <w:pStyle w:val="a5"/>
              <w:rPr>
                <w:noProof/>
              </w:rPr>
            </w:pPr>
            <w:bookmarkStart w:id="155" w:name="_Ref186207512"/>
            <w:bookmarkStart w:id="156" w:name="_Toc444866775"/>
            <w:bookmarkStart w:id="157" w:name="_Toc44486718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bookmarkEnd w:id="155"/>
            <w:r w:rsidRPr="00D154AF">
              <w:rPr>
                <w:noProof/>
              </w:rPr>
              <w:t>. Блоки «Чтение сигналов из списка» и «Запись сигналов в список»</w:t>
            </w:r>
            <w:bookmarkEnd w:id="156"/>
            <w:bookmarkEnd w:id="157"/>
          </w:p>
        </w:tc>
        <w:tc>
          <w:tcPr>
            <w:tcW w:w="7280" w:type="dxa"/>
          </w:tcPr>
          <w:p w14:paraId="54C6AF8C" w14:textId="77777777" w:rsidR="002306B8" w:rsidRPr="00D154AF" w:rsidRDefault="002306B8" w:rsidP="00880F74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схемное окно (внутри субмодели) два блока «</w:t>
            </w:r>
            <w:r w:rsidRPr="00D154AF">
              <w:rPr>
                <w:rStyle w:val="aa"/>
                <w:noProof/>
              </w:rPr>
              <w:t>Запись сигналов в список</w:t>
            </w:r>
            <w:r w:rsidRPr="00D154AF">
              <w:rPr>
                <w:noProof/>
              </w:rPr>
              <w:t>» и один блок «</w:t>
            </w:r>
            <w:r w:rsidRPr="00D154AF">
              <w:rPr>
                <w:rStyle w:val="aa"/>
                <w:noProof/>
              </w:rPr>
              <w:t>Чтение сигналов из списка</w:t>
            </w:r>
            <w:r w:rsidRPr="00D154AF">
              <w:rPr>
                <w:noProof/>
              </w:rPr>
              <w:t>» из линейки блоков «</w:t>
            </w:r>
            <w:r w:rsidRPr="00D154AF">
              <w:rPr>
                <w:rStyle w:val="aa"/>
                <w:noProof/>
              </w:rPr>
              <w:t>Данные</w:t>
            </w:r>
            <w:r w:rsidRPr="00D154AF">
              <w:rPr>
                <w:noProof/>
              </w:rPr>
              <w:t>» палитры блоков главного окна программы, ра</w:t>
            </w:r>
            <w:r w:rsidR="00880F74" w:rsidRPr="00D154AF">
              <w:rPr>
                <w:noProof/>
              </w:rPr>
              <w:t xml:space="preserve">зместив их таким образом, как на </w:t>
            </w:r>
            <w:r w:rsidRPr="00D154AF">
              <w:rPr>
                <w:noProof/>
              </w:rPr>
              <w:t>рисунке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_Ref186207512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Рисунок 47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015A0988" w14:textId="77777777" w:rsidR="00880F74" w:rsidRPr="00D154AF" w:rsidRDefault="00880F74" w:rsidP="00880F74">
            <w:pPr>
              <w:rPr>
                <w:noProof/>
              </w:rPr>
            </w:pPr>
            <w:r w:rsidRPr="00D154AF">
              <w:rPr>
                <w:noProof/>
              </w:rPr>
              <w:t>Обратите внимание на букву М – блокам пока не присвоены имена сигналов которые они считывали и записывали бы в базу сигналов.</w:t>
            </w:r>
            <w:r w:rsidR="00464AD8" w:rsidRPr="00D154AF">
              <w:rPr>
                <w:noProof/>
              </w:rPr>
              <w:t xml:space="preserve"> Это предстоит сделать.</w:t>
            </w:r>
          </w:p>
          <w:p w14:paraId="6C11E545" w14:textId="46475717" w:rsidR="002D6269" w:rsidRPr="00D154AF" w:rsidRDefault="002D6269" w:rsidP="00880F74">
            <w:pPr>
              <w:rPr>
                <w:noProof/>
              </w:rPr>
            </w:pPr>
            <w:r w:rsidRPr="00D154AF">
              <w:rPr>
                <w:noProof/>
              </w:rPr>
              <w:t xml:space="preserve">Блоки настроены таким образом что они отображают имя того сигнала который читают/записывают, если имя </w:t>
            </w:r>
            <w:r w:rsidR="000B293C" w:rsidRPr="00D154AF">
              <w:rPr>
                <w:noProof/>
              </w:rPr>
              <w:t xml:space="preserve">сигнала </w:t>
            </w:r>
            <w:r w:rsidRPr="00D154AF">
              <w:rPr>
                <w:noProof/>
              </w:rPr>
              <w:t>не очень длинное</w:t>
            </w:r>
            <w:r w:rsidR="000B293C" w:rsidRPr="00D154AF">
              <w:rPr>
                <w:noProof/>
              </w:rPr>
              <w:t xml:space="preserve"> (от 1 до 20 символов)</w:t>
            </w:r>
            <w:r w:rsidRPr="00D154AF">
              <w:rPr>
                <w:noProof/>
              </w:rPr>
              <w:t>. Иначе блок будет снова отображать букву М.</w:t>
            </w:r>
          </w:p>
        </w:tc>
      </w:tr>
    </w:tbl>
    <w:p w14:paraId="1E5DBD43" w14:textId="6C804291" w:rsidR="00A23D07" w:rsidRPr="00D154AF" w:rsidRDefault="00A23D07" w:rsidP="00A245F3">
      <w:pPr>
        <w:pStyle w:val="2"/>
        <w:rPr>
          <w:noProof/>
        </w:rPr>
      </w:pPr>
      <w:bookmarkStart w:id="158" w:name="_Toc421033233"/>
      <w:r w:rsidRPr="00D154AF">
        <w:rPr>
          <w:noProof/>
        </w:rPr>
        <w:t xml:space="preserve">Соединение блоков </w:t>
      </w:r>
      <w:r w:rsidR="00D15150" w:rsidRPr="00D154AF">
        <w:rPr>
          <w:noProof/>
        </w:rPr>
        <w:t xml:space="preserve">чтения и записи </w:t>
      </w:r>
      <w:r w:rsidRPr="00D154AF">
        <w:rPr>
          <w:noProof/>
        </w:rPr>
        <w:t>с сигналами из базы данных</w:t>
      </w:r>
      <w:bookmarkEnd w:id="158"/>
    </w:p>
    <w:p w14:paraId="600C26A0" w14:textId="33F9B534" w:rsidR="001F5A1D" w:rsidRPr="00D154AF" w:rsidRDefault="00A23D07" w:rsidP="001F5A1D">
      <w:pPr>
        <w:rPr>
          <w:noProof/>
        </w:rPr>
      </w:pPr>
      <w:r w:rsidRPr="00D154AF">
        <w:rPr>
          <w:noProof/>
        </w:rPr>
        <w:t>Данные блоки будут осуществлять передачу данных из алгоритм</w:t>
      </w:r>
      <w:r w:rsidR="00ED3003" w:rsidRPr="00D154AF">
        <w:rPr>
          <w:noProof/>
        </w:rPr>
        <w:t>а</w:t>
      </w:r>
      <w:r w:rsidRPr="00D154AF">
        <w:rPr>
          <w:noProof/>
        </w:rPr>
        <w:t xml:space="preserve"> управления в базу данных сигналов</w:t>
      </w:r>
      <w:r w:rsidR="00ED3003" w:rsidRPr="00D154AF">
        <w:rPr>
          <w:noProof/>
        </w:rPr>
        <w:t xml:space="preserve"> (блоки записи)</w:t>
      </w:r>
      <w:r w:rsidR="00361B29" w:rsidRPr="00D154AF">
        <w:rPr>
          <w:noProof/>
        </w:rPr>
        <w:t>,</w:t>
      </w:r>
      <w:r w:rsidRPr="00D154AF">
        <w:rPr>
          <w:noProof/>
        </w:rPr>
        <w:t xml:space="preserve"> и обратно</w:t>
      </w:r>
      <w:r w:rsidR="00ED3003" w:rsidRPr="00D154AF">
        <w:rPr>
          <w:noProof/>
        </w:rPr>
        <w:t xml:space="preserve"> (блок чтения</w:t>
      </w:r>
      <w:r w:rsidRPr="00D154AF">
        <w:rPr>
          <w:noProof/>
        </w:rPr>
        <w:t xml:space="preserve">. Для соединения блока с конкретным сигналом из базы данных необходимо </w:t>
      </w:r>
      <w:r w:rsidR="001F5A1D" w:rsidRPr="00D154AF">
        <w:rPr>
          <w:noProof/>
        </w:rPr>
        <w:t>вызвать диалоговое окно «</w:t>
      </w:r>
      <w:r w:rsidR="001F5A1D" w:rsidRPr="00D154AF">
        <w:rPr>
          <w:b/>
          <w:noProof/>
        </w:rPr>
        <w:t>Свойства</w:t>
      </w:r>
      <w:r w:rsidR="001F5A1D" w:rsidRPr="00D154AF">
        <w:rPr>
          <w:noProof/>
        </w:rPr>
        <w:t>». В появившемся окне необходимо выделить строку «</w:t>
      </w:r>
      <w:r w:rsidR="001F5A1D" w:rsidRPr="00D154AF">
        <w:rPr>
          <w:rStyle w:val="aa"/>
          <w:noProof/>
        </w:rPr>
        <w:t>Имена сигналов</w:t>
      </w:r>
      <w:r w:rsidR="001F5A1D" w:rsidRPr="00D154AF">
        <w:rPr>
          <w:noProof/>
        </w:rPr>
        <w:t>» и нажать кнопку «</w:t>
      </w:r>
      <w:r w:rsidR="001F5A1D" w:rsidRPr="00D154AF">
        <w:rPr>
          <w:rStyle w:val="aa"/>
          <w:noProof/>
        </w:rPr>
        <w:t>Заполнить из базы данных</w:t>
      </w:r>
      <w:r w:rsidR="001F5A1D" w:rsidRPr="00D154AF">
        <w:rPr>
          <w:noProof/>
        </w:rPr>
        <w:t xml:space="preserve">», которая расположена внизу диалогового окна (см. </w:t>
      </w:r>
      <w:r w:rsidR="001F5A1D" w:rsidRPr="00D154AF">
        <w:rPr>
          <w:noProof/>
        </w:rPr>
        <w:fldChar w:fldCharType="begin"/>
      </w:r>
      <w:r w:rsidR="001F5A1D" w:rsidRPr="00D154AF">
        <w:rPr>
          <w:noProof/>
        </w:rPr>
        <w:instrText xml:space="preserve"> REF _Ref186208345 \h </w:instrText>
      </w:r>
      <w:r w:rsidR="001F5A1D" w:rsidRPr="00D154AF">
        <w:rPr>
          <w:noProof/>
        </w:rPr>
      </w:r>
      <w:r w:rsidR="001F5A1D" w:rsidRPr="00D154AF">
        <w:rPr>
          <w:noProof/>
        </w:rPr>
        <w:fldChar w:fldCharType="separate"/>
      </w:r>
      <w:r w:rsidR="00DE2FF2" w:rsidRPr="00D154AF">
        <w:rPr>
          <w:noProof/>
        </w:rPr>
        <w:t>Рисунок 48</w:t>
      </w:r>
      <w:r w:rsidR="001F5A1D" w:rsidRPr="00D154AF">
        <w:rPr>
          <w:noProof/>
        </w:rPr>
        <w:fldChar w:fldCharType="end"/>
      </w:r>
      <w:r w:rsidR="001F5A1D" w:rsidRPr="00D154AF">
        <w:rPr>
          <w:noProof/>
        </w:rPr>
        <w:t>).</w:t>
      </w:r>
    </w:p>
    <w:p w14:paraId="3857B07A" w14:textId="309C30C6" w:rsidR="00051E09" w:rsidRPr="00D154AF" w:rsidRDefault="000723D9" w:rsidP="00051E09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07F444" wp14:editId="466B108A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319FD6A" w:rsidR="00051E09" w:rsidRPr="00D154AF" w:rsidRDefault="00051E09" w:rsidP="00051E09">
      <w:pPr>
        <w:pStyle w:val="a5"/>
        <w:rPr>
          <w:noProof/>
        </w:rPr>
      </w:pPr>
      <w:bookmarkStart w:id="159" w:name="_Ref186208345"/>
      <w:bookmarkStart w:id="160" w:name="_Toc444866777"/>
      <w:bookmarkStart w:id="161" w:name="_Toc44486718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48</w:t>
      </w:r>
      <w:r w:rsidR="00CC5A86" w:rsidRPr="00D154AF">
        <w:rPr>
          <w:noProof/>
        </w:rPr>
        <w:fldChar w:fldCharType="end"/>
      </w:r>
      <w:bookmarkEnd w:id="159"/>
      <w:r w:rsidRPr="00D154AF">
        <w:rPr>
          <w:noProof/>
        </w:rPr>
        <w:t>. Окно «Свойства объекта» для блока «Запись сигнала в список»</w:t>
      </w:r>
      <w:bookmarkEnd w:id="160"/>
      <w:bookmarkEnd w:id="161"/>
    </w:p>
    <w:p w14:paraId="75328403" w14:textId="6F03E4CC" w:rsidR="00A23D07" w:rsidRPr="00D154AF" w:rsidRDefault="00A23D07" w:rsidP="00F91137">
      <w:pPr>
        <w:rPr>
          <w:noProof/>
        </w:rPr>
      </w:pPr>
      <w:r w:rsidRPr="00D154AF">
        <w:rPr>
          <w:noProof/>
        </w:rPr>
        <w:t>Нажатие кнопки приводит к вызову диалогового окна «</w:t>
      </w:r>
      <w:r w:rsidRPr="00D154AF">
        <w:rPr>
          <w:rStyle w:val="aa"/>
          <w:noProof/>
        </w:rPr>
        <w:t>Редактор базы данных</w:t>
      </w:r>
      <w:r w:rsidR="007524A9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49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375523" w:rsidRPr="00D154AF">
        <w:rPr>
          <w:noProof/>
        </w:rPr>
        <w:t xml:space="preserve"> в режиме </w:t>
      </w:r>
      <w:r w:rsidR="000D11AB" w:rsidRPr="00D154AF">
        <w:rPr>
          <w:noProof/>
        </w:rPr>
        <w:t>экспорта</w:t>
      </w:r>
      <w:r w:rsidR="00375523" w:rsidRPr="00D154AF">
        <w:rPr>
          <w:noProof/>
        </w:rPr>
        <w:t xml:space="preserve"> сигналов</w:t>
      </w:r>
      <w:r w:rsidRPr="00D154AF">
        <w:rPr>
          <w:noProof/>
        </w:rPr>
        <w:t xml:space="preserve">. В данном диалоговом окне происходит </w:t>
      </w:r>
      <w:r w:rsidR="005D7D04" w:rsidRPr="00D154AF">
        <w:rPr>
          <w:noProof/>
        </w:rPr>
        <w:t>выбор сигнала (или сигналов)</w:t>
      </w:r>
      <w:r w:rsidR="001F5A1D" w:rsidRPr="00D154AF">
        <w:rPr>
          <w:noProof/>
        </w:rPr>
        <w:t>, находящегося</w:t>
      </w:r>
      <w:r w:rsidRPr="00D154AF">
        <w:rPr>
          <w:noProof/>
        </w:rPr>
        <w:t xml:space="preserve"> в базе данных</w:t>
      </w:r>
      <w:r w:rsidR="001F5A1D" w:rsidRPr="00D154AF">
        <w:rPr>
          <w:noProof/>
        </w:rPr>
        <w:t xml:space="preserve">, </w:t>
      </w:r>
      <w:r w:rsidR="005D7D04" w:rsidRPr="00D154AF">
        <w:rPr>
          <w:noProof/>
        </w:rPr>
        <w:t>и подстановка его названия в</w:t>
      </w:r>
      <w:r w:rsidRPr="00D154AF">
        <w:rPr>
          <w:noProof/>
        </w:rPr>
        <w:t xml:space="preserve"> </w:t>
      </w:r>
      <w:r w:rsidR="005D7D04" w:rsidRPr="00D154AF">
        <w:rPr>
          <w:noProof/>
        </w:rPr>
        <w:t xml:space="preserve">интерпретируемое </w:t>
      </w:r>
      <w:r w:rsidRPr="00D154AF">
        <w:rPr>
          <w:noProof/>
        </w:rPr>
        <w:t>значени</w:t>
      </w:r>
      <w:r w:rsidR="005D7D04" w:rsidRPr="00D154AF">
        <w:rPr>
          <w:noProof/>
        </w:rPr>
        <w:t>е</w:t>
      </w:r>
      <w:r w:rsidR="00680FCB" w:rsidRPr="00D154AF">
        <w:rPr>
          <w:noProof/>
        </w:rPr>
        <w:t xml:space="preserve"> свойства блока, находящегося</w:t>
      </w:r>
      <w:r w:rsidRPr="00D154AF">
        <w:rPr>
          <w:noProof/>
        </w:rPr>
        <w:t xml:space="preserve"> на расчетной схеме модели системы управления. </w:t>
      </w:r>
      <w:r w:rsidR="00680FCB" w:rsidRPr="00D154AF">
        <w:rPr>
          <w:noProof/>
        </w:rPr>
        <w:t xml:space="preserve">Данная привязка </w:t>
      </w:r>
      <w:r w:rsidRPr="00D154AF">
        <w:rPr>
          <w:noProof/>
        </w:rPr>
        <w:t xml:space="preserve">аналогична </w:t>
      </w:r>
      <w:r w:rsidR="00F91137" w:rsidRPr="00D154AF">
        <w:rPr>
          <w:noProof/>
        </w:rPr>
        <w:t>привязке</w:t>
      </w:r>
      <w:r w:rsidRPr="00D154AF">
        <w:rPr>
          <w:noProof/>
        </w:rPr>
        <w:t xml:space="preserve">, выполненной </w:t>
      </w:r>
      <w:r w:rsidR="005D7D04" w:rsidRPr="00D154AF">
        <w:rPr>
          <w:noProof/>
        </w:rPr>
        <w:t xml:space="preserve">у </w:t>
      </w:r>
      <w:r w:rsidR="00F91137" w:rsidRPr="00D154AF">
        <w:rPr>
          <w:noProof/>
        </w:rPr>
        <w:t>блоков «</w:t>
      </w:r>
      <w:r w:rsidR="00F91137" w:rsidRPr="00D154AF">
        <w:rPr>
          <w:b/>
          <w:noProof/>
        </w:rPr>
        <w:t>HS – Задвижка</w:t>
      </w:r>
      <w:r w:rsidR="00F91137" w:rsidRPr="00D154AF">
        <w:rPr>
          <w:noProof/>
        </w:rPr>
        <w:t>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 xml:space="preserve">в </w:t>
      </w:r>
      <w:r w:rsidRPr="00D154AF">
        <w:rPr>
          <w:noProof/>
        </w:rPr>
        <w:t xml:space="preserve">теплогидравлической модели в </w:t>
      </w:r>
      <w:r w:rsidR="002A6971" w:rsidRPr="00D154AF">
        <w:rPr>
          <w:noProof/>
        </w:rPr>
        <w:t>предыдущем учебном задании.</w:t>
      </w:r>
    </w:p>
    <w:p w14:paraId="36AC8224" w14:textId="7334F7E3" w:rsidR="00A23D07" w:rsidRPr="00D154AF" w:rsidRDefault="00A23D07" w:rsidP="00F91137">
      <w:pPr>
        <w:rPr>
          <w:noProof/>
        </w:rPr>
      </w:pPr>
      <w:r w:rsidRPr="00D154AF">
        <w:rPr>
          <w:noProof/>
        </w:rPr>
        <w:t>В данном у</w:t>
      </w:r>
      <w:r w:rsidR="00592004" w:rsidRPr="00D154AF">
        <w:rPr>
          <w:noProof/>
        </w:rPr>
        <w:t>чебном задании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необходимо связать свойства «</w:t>
      </w:r>
      <w:r w:rsidR="000D11AB" w:rsidRPr="00D154AF">
        <w:rPr>
          <w:rStyle w:val="aa"/>
          <w:noProof/>
        </w:rPr>
        <w:t>Имена сигналов</w:t>
      </w:r>
      <w:r w:rsidRPr="00D154AF">
        <w:rPr>
          <w:noProof/>
        </w:rPr>
        <w:t xml:space="preserve">» </w:t>
      </w:r>
      <w:r w:rsidR="006A4988" w:rsidRPr="00D154AF">
        <w:rPr>
          <w:noProof/>
        </w:rPr>
        <w:t>(у блоков чтения и записи сигналов),</w:t>
      </w:r>
      <w:r w:rsidRPr="00D154AF">
        <w:rPr>
          <w:noProof/>
        </w:rPr>
        <w:t xml:space="preserve"> сигнал </w:t>
      </w:r>
      <w:r w:rsidR="000D11AB" w:rsidRPr="00D154AF">
        <w:rPr>
          <w:noProof/>
        </w:rPr>
        <w:t>«</w:t>
      </w:r>
      <w:r w:rsidR="000D11AB" w:rsidRPr="00D154AF">
        <w:rPr>
          <w:b/>
          <w:noProof/>
        </w:rPr>
        <w:t>Значение из модели</w:t>
      </w:r>
      <w:r w:rsidR="000D11AB" w:rsidRPr="00D154AF">
        <w:rPr>
          <w:noProof/>
        </w:rPr>
        <w:t xml:space="preserve">» для датчика </w:t>
      </w:r>
      <w:r w:rsidR="000D11AB" w:rsidRPr="00D154AF">
        <w:rPr>
          <w:b/>
          <w:noProof/>
        </w:rPr>
        <w:t>D1</w:t>
      </w:r>
      <w:r w:rsidR="000D11AB" w:rsidRPr="00D154AF">
        <w:rPr>
          <w:noProof/>
        </w:rPr>
        <w:t xml:space="preserve">, </w:t>
      </w:r>
      <w:r w:rsidR="006A4988" w:rsidRPr="00D154AF">
        <w:rPr>
          <w:noProof/>
        </w:rPr>
        <w:t xml:space="preserve">и сигналы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Положение»</w:t>
      </w:r>
      <w:r w:rsidRPr="00D154AF">
        <w:rPr>
          <w:noProof/>
        </w:rPr>
        <w:t xml:space="preserve"> в базе данных для задвиж</w:t>
      </w:r>
      <w:r w:rsidR="000D11AB" w:rsidRPr="00D154AF">
        <w:rPr>
          <w:noProof/>
        </w:rPr>
        <w:t>ек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Z1</w:t>
      </w:r>
      <w:r w:rsidRPr="00D154AF">
        <w:rPr>
          <w:noProof/>
        </w:rPr>
        <w:t xml:space="preserve"> </w:t>
      </w:r>
      <w:r w:rsidR="000D11AB" w:rsidRPr="00D154AF">
        <w:rPr>
          <w:noProof/>
        </w:rPr>
        <w:t xml:space="preserve">и </w:t>
      </w:r>
      <w:r w:rsidR="000D11AB" w:rsidRPr="00D154AF">
        <w:rPr>
          <w:b/>
          <w:noProof/>
        </w:rPr>
        <w:t>Z2</w:t>
      </w:r>
      <w:r w:rsidR="000D11AB" w:rsidRPr="00D154AF">
        <w:rPr>
          <w:noProof/>
        </w:rPr>
        <w:t xml:space="preserve"> </w:t>
      </w:r>
      <w:r w:rsidRPr="00D154AF">
        <w:rPr>
          <w:noProof/>
        </w:rPr>
        <w:t xml:space="preserve">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49</w:t>
      </w:r>
      <w:r w:rsidR="00EC1144" w:rsidRPr="00D154AF">
        <w:rPr>
          <w:noProof/>
        </w:rPr>
        <w:fldChar w:fldCharType="end"/>
      </w:r>
      <w:r w:rsidR="00003838" w:rsidRPr="00D154AF">
        <w:rPr>
          <w:noProof/>
        </w:rPr>
        <w:t>, пример</w:t>
      </w:r>
      <w:r w:rsidR="006A4988" w:rsidRPr="00D154AF">
        <w:rPr>
          <w:noProof/>
        </w:rPr>
        <w:t xml:space="preserve"> для задвижки Z1</w:t>
      </w:r>
      <w:r w:rsidR="00F91137" w:rsidRPr="00D154AF">
        <w:rPr>
          <w:noProof/>
        </w:rPr>
        <w:t xml:space="preserve">). </w:t>
      </w:r>
      <w:r w:rsidR="00580553" w:rsidRPr="00D154AF">
        <w:rPr>
          <w:noProof/>
        </w:rPr>
        <w:t>В окне редактора базы данных надо в</w:t>
      </w:r>
      <w:r w:rsidR="00F91137" w:rsidRPr="00D154AF">
        <w:rPr>
          <w:noProof/>
        </w:rPr>
        <w:t>ыбр</w:t>
      </w:r>
      <w:r w:rsidR="00580553" w:rsidRPr="00D154AF">
        <w:rPr>
          <w:noProof/>
        </w:rPr>
        <w:t>ать</w:t>
      </w:r>
      <w:r w:rsidR="00F91137" w:rsidRPr="00D154AF">
        <w:rPr>
          <w:noProof/>
        </w:rPr>
        <w:t xml:space="preserve"> </w:t>
      </w:r>
      <w:r w:rsidR="00580553" w:rsidRPr="00D154AF">
        <w:rPr>
          <w:noProof/>
        </w:rPr>
        <w:t xml:space="preserve">нужный </w:t>
      </w:r>
      <w:r w:rsidR="00F91137" w:rsidRPr="00D154AF">
        <w:rPr>
          <w:noProof/>
        </w:rPr>
        <w:t>сигнал, предварительно выбра</w:t>
      </w:r>
      <w:r w:rsidR="00580553" w:rsidRPr="00D154AF">
        <w:rPr>
          <w:noProof/>
        </w:rPr>
        <w:t xml:space="preserve">в категорию и группу сигналов, </w:t>
      </w:r>
      <w:r w:rsidRPr="00D154AF">
        <w:rPr>
          <w:noProof/>
        </w:rPr>
        <w:t>наж</w:t>
      </w:r>
      <w:r w:rsidR="00580553" w:rsidRPr="00D154AF">
        <w:rPr>
          <w:noProof/>
        </w:rPr>
        <w:t>ать кнопку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580553" w:rsidRPr="00D154AF">
        <w:rPr>
          <w:noProof/>
        </w:rPr>
        <w:t>»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49</w:t>
      </w:r>
      <w:r w:rsidR="00EC1144" w:rsidRPr="00D154AF">
        <w:rPr>
          <w:noProof/>
        </w:rPr>
        <w:fldChar w:fldCharType="end"/>
      </w:r>
      <w:r w:rsidR="00F91137" w:rsidRPr="00D154AF">
        <w:rPr>
          <w:noProof/>
        </w:rPr>
        <w:t>).</w:t>
      </w:r>
    </w:p>
    <w:p w14:paraId="130961C4" w14:textId="5C1ADA0D" w:rsidR="00A23D07" w:rsidRPr="00D154AF" w:rsidRDefault="000723D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D2C18F1" wp14:editId="146667A3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0062CFD5" w:rsidR="00A23D07" w:rsidRPr="00D154AF" w:rsidRDefault="00A23D07" w:rsidP="00831D7B">
      <w:pPr>
        <w:pStyle w:val="a5"/>
        <w:rPr>
          <w:noProof/>
        </w:rPr>
      </w:pPr>
      <w:bookmarkStart w:id="162" w:name="_Ref186208789"/>
      <w:bookmarkStart w:id="163" w:name="_Toc444866778"/>
      <w:bookmarkStart w:id="164" w:name="_Toc44486718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49</w:t>
      </w:r>
      <w:r w:rsidR="00CC5A86" w:rsidRPr="00D154AF">
        <w:rPr>
          <w:noProof/>
        </w:rPr>
        <w:fldChar w:fldCharType="end"/>
      </w:r>
      <w:bookmarkEnd w:id="162"/>
      <w:r w:rsidRPr="00D154AF">
        <w:rPr>
          <w:noProof/>
        </w:rPr>
        <w:t xml:space="preserve">. Выбор сигнала в </w:t>
      </w:r>
      <w:r w:rsidR="001D445C" w:rsidRPr="00D154AF">
        <w:rPr>
          <w:noProof/>
        </w:rPr>
        <w:t>базе данных для свойств объекта</w:t>
      </w:r>
      <w:bookmarkEnd w:id="163"/>
      <w:bookmarkEnd w:id="164"/>
    </w:p>
    <w:p w14:paraId="79E12C2B" w14:textId="5BC2A285" w:rsidR="003E5653" w:rsidRPr="00D154AF" w:rsidRDefault="00A23D07" w:rsidP="00E934F0">
      <w:pPr>
        <w:rPr>
          <w:rStyle w:val="aa"/>
          <w:noProof/>
        </w:rPr>
      </w:pPr>
      <w:r w:rsidRPr="00D154AF">
        <w:rPr>
          <w:noProof/>
        </w:rPr>
        <w:t>Имя сигнала, выбранное в диалоговом окне, отражается на схемном окне в рамках соответствующего блока. Настройте</w:t>
      </w:r>
      <w:r w:rsidR="00F91137" w:rsidRPr="00D154AF">
        <w:rPr>
          <w:noProof/>
        </w:rPr>
        <w:t xml:space="preserve"> аналогично</w:t>
      </w:r>
      <w:r w:rsidRPr="00D154AF">
        <w:rPr>
          <w:noProof/>
        </w:rPr>
        <w:t xml:space="preserve"> второй блок </w:t>
      </w:r>
      <w:r w:rsidRPr="00D154AF">
        <w:rPr>
          <w:rStyle w:val="aa"/>
          <w:noProof/>
        </w:rPr>
        <w:t>«Запись сигналов в список»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>используя сигнал «</w:t>
      </w:r>
      <w:r w:rsidR="00F91137" w:rsidRPr="00D154AF">
        <w:rPr>
          <w:b/>
          <w:noProof/>
        </w:rPr>
        <w:t>Положение</w:t>
      </w:r>
      <w:r w:rsidR="00F91137" w:rsidRPr="00D154AF">
        <w:rPr>
          <w:noProof/>
        </w:rPr>
        <w:t xml:space="preserve">» для </w:t>
      </w:r>
      <w:r w:rsidRPr="00D154AF">
        <w:rPr>
          <w:noProof/>
        </w:rPr>
        <w:t xml:space="preserve">задвижки с именем </w:t>
      </w:r>
      <w:r w:rsidR="00F91137" w:rsidRPr="00D154AF">
        <w:rPr>
          <w:noProof/>
        </w:rPr>
        <w:t xml:space="preserve">группы сигналов </w:t>
      </w:r>
      <w:r w:rsidR="00AA2C8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AA2C8A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4E686189" w14:textId="75F6DA71" w:rsidR="00A23D07" w:rsidRPr="00D154AF" w:rsidRDefault="00A23D07" w:rsidP="00E934F0">
      <w:pPr>
        <w:rPr>
          <w:noProof/>
        </w:rPr>
      </w:pPr>
      <w:r w:rsidRPr="00D154AF">
        <w:rPr>
          <w:noProof/>
        </w:rPr>
        <w:t>Блок «</w:t>
      </w:r>
      <w:r w:rsidRPr="00D154AF">
        <w:rPr>
          <w:rStyle w:val="aa"/>
          <w:noProof/>
        </w:rPr>
        <w:t>Чтение сигналов из списка</w:t>
      </w:r>
      <w:r w:rsidRPr="00D154AF">
        <w:rPr>
          <w:noProof/>
        </w:rPr>
        <w:t xml:space="preserve">» свяжите сигналом </w:t>
      </w:r>
      <w:r w:rsidRPr="00D154AF">
        <w:rPr>
          <w:rStyle w:val="aa"/>
          <w:noProof/>
        </w:rPr>
        <w:t>«Давление в узле»</w:t>
      </w:r>
      <w:r w:rsidRPr="00D154AF">
        <w:rPr>
          <w:noProof/>
        </w:rPr>
        <w:t xml:space="preserve"> из базы данных, относящимся к категории «</w:t>
      </w:r>
      <w:r w:rsidRPr="00D154AF">
        <w:rPr>
          <w:rStyle w:val="aa"/>
          <w:noProof/>
        </w:rPr>
        <w:t>Датчики»</w:t>
      </w:r>
      <w:r w:rsidRPr="00D154AF">
        <w:rPr>
          <w:noProof/>
        </w:rPr>
        <w:t xml:space="preserve"> и группе сигналов </w:t>
      </w:r>
      <w:r w:rsidR="00003838" w:rsidRPr="00D154AF">
        <w:rPr>
          <w:rStyle w:val="aa"/>
          <w:noProof/>
        </w:rPr>
        <w:t>D1.</w:t>
      </w:r>
    </w:p>
    <w:p w14:paraId="15729E9D" w14:textId="64CC3523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Если все действия выполнены правильно, то надписи на блоках должны выглядеть примерно так, как показано на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_Ref186210208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93B9857" w14:textId="0A803E39" w:rsidR="00A23D07" w:rsidRPr="00D154AF" w:rsidRDefault="00151339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74DFBF76" wp14:editId="37A2821A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0F55154F" w:rsidR="00A23D07" w:rsidRPr="00D154AF" w:rsidRDefault="00A23D07" w:rsidP="00831D7B">
      <w:pPr>
        <w:pStyle w:val="a5"/>
        <w:rPr>
          <w:noProof/>
        </w:rPr>
      </w:pPr>
      <w:bookmarkStart w:id="165" w:name="_Ref186210208"/>
      <w:bookmarkStart w:id="166" w:name="_Toc444866779"/>
      <w:bookmarkStart w:id="167" w:name="_Toc44486718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50</w:t>
      </w:r>
      <w:r w:rsidR="00CC5A86" w:rsidRPr="00D154AF">
        <w:rPr>
          <w:noProof/>
        </w:rPr>
        <w:fldChar w:fldCharType="end"/>
      </w:r>
      <w:bookmarkEnd w:id="165"/>
      <w:r w:rsidRPr="00D154AF">
        <w:rPr>
          <w:noProof/>
        </w:rPr>
        <w:t xml:space="preserve">. </w:t>
      </w:r>
      <w:r w:rsidR="007C45E0" w:rsidRPr="00D154AF">
        <w:rPr>
          <w:noProof/>
        </w:rPr>
        <w:t>Субмодель</w:t>
      </w:r>
      <w:r w:rsidRPr="00D154AF">
        <w:rPr>
          <w:noProof/>
        </w:rPr>
        <w:t xml:space="preserve"> после выполнения связи </w:t>
      </w:r>
      <w:r w:rsidR="0097267B" w:rsidRPr="00D154AF">
        <w:rPr>
          <w:noProof/>
        </w:rPr>
        <w:t>блоков с базой сигналов</w:t>
      </w:r>
      <w:bookmarkEnd w:id="166"/>
      <w:bookmarkEnd w:id="167"/>
    </w:p>
    <w:p w14:paraId="57E834A5" w14:textId="77777777" w:rsidR="00A23D07" w:rsidRPr="00D154AF" w:rsidRDefault="00A23D07" w:rsidP="00A245F3">
      <w:pPr>
        <w:pStyle w:val="2"/>
        <w:rPr>
          <w:noProof/>
        </w:rPr>
      </w:pPr>
      <w:bookmarkStart w:id="168" w:name="_Toc421033234"/>
      <w:r w:rsidRPr="00D154AF">
        <w:rPr>
          <w:noProof/>
        </w:rPr>
        <w:t xml:space="preserve">Создание простейшей схемы </w:t>
      </w:r>
      <w:r w:rsidR="009F7D07" w:rsidRPr="00D154AF">
        <w:rPr>
          <w:noProof/>
        </w:rPr>
        <w:t>управления</w:t>
      </w:r>
      <w:bookmarkEnd w:id="168"/>
    </w:p>
    <w:p w14:paraId="02389010" w14:textId="5D5DA2AE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Поместите на схему дополнительно блок </w:t>
      </w:r>
      <w:r w:rsidRPr="00D154AF">
        <w:rPr>
          <w:rStyle w:val="aa"/>
          <w:noProof/>
        </w:rPr>
        <w:t>«Константа»</w:t>
      </w:r>
      <w:r w:rsidRPr="00D154AF">
        <w:rPr>
          <w:noProof/>
        </w:rPr>
        <w:t xml:space="preserve"> из закладки </w:t>
      </w:r>
      <w:r w:rsidRPr="00D154AF">
        <w:rPr>
          <w:rStyle w:val="aa"/>
          <w:noProof/>
        </w:rPr>
        <w:t>«Источники»</w:t>
      </w:r>
      <w:r w:rsidRPr="00D154AF">
        <w:rPr>
          <w:noProof/>
        </w:rPr>
        <w:t>. Установите значение свойства блока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равным </w:t>
      </w:r>
      <w:r w:rsidR="0023557C" w:rsidRPr="00D154AF">
        <w:rPr>
          <w:rStyle w:val="aa"/>
          <w:noProof/>
        </w:rPr>
        <w:t>«</w:t>
      </w:r>
      <w:r w:rsidR="00461492" w:rsidRPr="00D154AF">
        <w:rPr>
          <w:rStyle w:val="aa"/>
          <w:noProof/>
        </w:rPr>
        <w:t>1</w:t>
      </w:r>
      <w:r w:rsidR="00821ACB" w:rsidRPr="00D154AF">
        <w:rPr>
          <w:rStyle w:val="aa"/>
          <w:noProof/>
        </w:rPr>
        <w:t>17000</w:t>
      </w:r>
      <w:r w:rsidR="0023557C" w:rsidRPr="00D154AF">
        <w:rPr>
          <w:rStyle w:val="aa"/>
          <w:noProof/>
        </w:rPr>
        <w:t>»</w:t>
      </w:r>
      <w:r w:rsidR="00187443" w:rsidRPr="00D154AF">
        <w:rPr>
          <w:rStyle w:val="aa"/>
          <w:b w:val="0"/>
          <w:noProof/>
        </w:rPr>
        <w:t xml:space="preserve"> (этот блок будет «задатчиком» давления в узле, которое должен «держать» регулятор)</w:t>
      </w:r>
      <w:r w:rsidR="002B3DFE" w:rsidRPr="00D154AF">
        <w:rPr>
          <w:noProof/>
        </w:rPr>
        <w:t>.</w:t>
      </w:r>
      <w:r w:rsidR="00D8670A" w:rsidRPr="00D154AF">
        <w:rPr>
          <w:noProof/>
        </w:rPr>
        <w:t xml:space="preserve"> Свойство «</w:t>
      </w:r>
      <w:r w:rsidR="00D8670A" w:rsidRPr="00D154AF">
        <w:rPr>
          <w:b/>
          <w:noProof/>
        </w:rPr>
        <w:t>Название</w:t>
      </w:r>
      <w:r w:rsidR="00D8670A" w:rsidRPr="00D154AF">
        <w:rPr>
          <w:noProof/>
        </w:rPr>
        <w:t xml:space="preserve">» - информационное, </w:t>
      </w:r>
      <w:r w:rsidR="002716C3" w:rsidRPr="00D154AF">
        <w:rPr>
          <w:noProof/>
        </w:rPr>
        <w:t>служит для оформления блока-</w:t>
      </w:r>
      <w:r w:rsidR="00D8670A" w:rsidRPr="00D154AF">
        <w:rPr>
          <w:noProof/>
        </w:rPr>
        <w:t>константы на схеме.</w:t>
      </w:r>
    </w:p>
    <w:p w14:paraId="4EFB5B6D" w14:textId="4DB5B5EF" w:rsidR="00A23D07" w:rsidRPr="00D154AF" w:rsidRDefault="00A23D0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974439" w:rsidRPr="00D154AF" w14:paraId="1668A6D4" w14:textId="77777777" w:rsidTr="00974439">
        <w:tc>
          <w:tcPr>
            <w:tcW w:w="7280" w:type="dxa"/>
          </w:tcPr>
          <w:p w14:paraId="4ED8CD39" w14:textId="4F116392" w:rsidR="00974439" w:rsidRPr="00D154AF" w:rsidRDefault="00974439" w:rsidP="00974439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Поместите на схему блок «</w:t>
            </w:r>
            <w:r w:rsidRPr="00D154AF">
              <w:rPr>
                <w:rStyle w:val="aa"/>
                <w:noProof/>
              </w:rPr>
              <w:t>Ступенька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Источники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_Ref445038487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Рисунок 51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2C964C29" w14:textId="0086CFA6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Время срабатывания </w:t>
            </w:r>
            <w:r w:rsidRPr="00D154AF">
              <w:rPr>
                <w:b/>
                <w:bCs/>
                <w:noProof/>
              </w:rPr>
              <w:t>100</w:t>
            </w:r>
            <w:r w:rsidRPr="00D154AF">
              <w:rPr>
                <w:bCs/>
                <w:noProof/>
              </w:rPr>
              <w:t xml:space="preserve"> (с).</w:t>
            </w:r>
          </w:p>
          <w:p w14:paraId="1CF49A23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Начальное состояние </w:t>
            </w:r>
            <w:r w:rsidRPr="00D154AF">
              <w:rPr>
                <w:b/>
                <w:bCs/>
                <w:noProof/>
              </w:rPr>
              <w:t>50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EC9F100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Конечное состояние </w:t>
            </w:r>
            <w:r w:rsidRPr="00D154AF">
              <w:rPr>
                <w:b/>
                <w:bCs/>
                <w:noProof/>
              </w:rPr>
              <w:t>10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F623B21" w14:textId="77777777" w:rsidR="00974439" w:rsidRPr="00D154AF" w:rsidRDefault="00974439" w:rsidP="00974439">
            <w:pPr>
              <w:ind w:firstLine="0"/>
              <w:rPr>
                <w:noProof/>
              </w:rPr>
            </w:pPr>
          </w:p>
        </w:tc>
        <w:tc>
          <w:tcPr>
            <w:tcW w:w="7280" w:type="dxa"/>
          </w:tcPr>
          <w:p w14:paraId="25213A2B" w14:textId="77777777" w:rsidR="00974439" w:rsidRPr="00D154AF" w:rsidRDefault="00974439" w:rsidP="00974439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51B9AAE1" wp14:editId="5ADD5320">
                  <wp:extent cx="4057143" cy="1780952"/>
                  <wp:effectExtent l="0" t="0" r="635" b="0"/>
                  <wp:docPr id="27" name="04_prop_st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4_prop_step.pn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34E89" w14:textId="0D060AA0" w:rsidR="00974439" w:rsidRPr="00D154AF" w:rsidRDefault="00974439" w:rsidP="00974439">
            <w:pPr>
              <w:pStyle w:val="a5"/>
              <w:rPr>
                <w:noProof/>
              </w:rPr>
            </w:pPr>
            <w:bookmarkStart w:id="169" w:name="_Ref44503848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bookmarkEnd w:id="169"/>
            <w:r w:rsidRPr="00D154AF">
              <w:rPr>
                <w:noProof/>
              </w:rPr>
              <w:t>. Свойства блока типа «Ступенька»</w:t>
            </w:r>
          </w:p>
        </w:tc>
      </w:tr>
    </w:tbl>
    <w:p w14:paraId="1A589B13" w14:textId="40CEA05C" w:rsidR="00A23D07" w:rsidRPr="00D154AF" w:rsidRDefault="00A23D07" w:rsidP="00E934F0">
      <w:pPr>
        <w:rPr>
          <w:noProof/>
        </w:rPr>
      </w:pPr>
      <w:r w:rsidRPr="00D154AF">
        <w:rPr>
          <w:noProof/>
        </w:rPr>
        <w:t>Поместите на схему блок «</w:t>
      </w:r>
      <w:r w:rsidRPr="00D154AF">
        <w:rPr>
          <w:rStyle w:val="aa"/>
          <w:noProof/>
        </w:rPr>
        <w:t>Сравнивающие устройство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Операторы</w:t>
      </w:r>
      <w:r w:rsidR="002B3DFE" w:rsidRPr="00D154AF">
        <w:rPr>
          <w:noProof/>
        </w:rPr>
        <w:t>».</w:t>
      </w:r>
      <w:r w:rsidR="007D4D99" w:rsidRPr="00D154AF">
        <w:rPr>
          <w:noProof/>
        </w:rPr>
        <w:t xml:space="preserve"> У этого блока по умолчанию заданы весовые коэффициенты по входам равные +1 и -1, т.е. блок работает в режиме простого вычитания сигналов и на выходе формирует разность между первым и вторым входным сигналом (рассогласование между измеренным давлением и заданным в нашем случае).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D4D99" w:rsidRPr="00D154AF" w14:paraId="143CA086" w14:textId="77777777" w:rsidTr="007D4D99">
        <w:tc>
          <w:tcPr>
            <w:tcW w:w="7280" w:type="dxa"/>
          </w:tcPr>
          <w:p w14:paraId="47CBCB98" w14:textId="77777777" w:rsidR="007D4D99" w:rsidRPr="00D154AF" w:rsidRDefault="007D4D99" w:rsidP="007D4D99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схему блок «</w:t>
            </w:r>
            <w:r w:rsidRPr="00D154AF">
              <w:rPr>
                <w:rStyle w:val="aa"/>
                <w:noProof/>
              </w:rPr>
              <w:t>Интегратор с ограничением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Динамические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_Ref445038921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Рисунок 52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1E39C7E6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Коэффициент усиления: </w:t>
            </w:r>
            <w:r w:rsidRPr="00D154AF">
              <w:rPr>
                <w:b/>
                <w:bCs/>
                <w:noProof/>
              </w:rPr>
              <w:t>-0.001;</w:t>
            </w:r>
          </w:p>
          <w:p w14:paraId="29B6805F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Максимальное значение: </w:t>
            </w:r>
            <w:r w:rsidRPr="00D154AF">
              <w:rPr>
                <w:b/>
                <w:bCs/>
                <w:noProof/>
              </w:rPr>
              <w:t>100;</w:t>
            </w:r>
          </w:p>
          <w:p w14:paraId="596790BB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Минимальное значение: </w:t>
            </w:r>
            <w:r w:rsidRPr="00D154AF">
              <w:rPr>
                <w:b/>
                <w:bCs/>
                <w:noProof/>
              </w:rPr>
              <w:t>0;</w:t>
            </w:r>
          </w:p>
          <w:p w14:paraId="3638E045" w14:textId="73DE272E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D154AF">
              <w:rPr>
                <w:noProof/>
              </w:rPr>
              <w:t xml:space="preserve">Начальные условия: </w:t>
            </w:r>
            <w:r w:rsidRPr="00D154AF">
              <w:rPr>
                <w:b/>
                <w:bCs/>
                <w:noProof/>
              </w:rPr>
              <w:t>50.</w:t>
            </w:r>
          </w:p>
        </w:tc>
        <w:tc>
          <w:tcPr>
            <w:tcW w:w="7280" w:type="dxa"/>
          </w:tcPr>
          <w:p w14:paraId="6A68C202" w14:textId="77777777" w:rsidR="007D4D99" w:rsidRPr="00D154AF" w:rsidRDefault="007D4D99" w:rsidP="007D4D9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BFABCF1" wp14:editId="2D2F25FB">
                  <wp:extent cx="4057143" cy="1914286"/>
                  <wp:effectExtent l="0" t="0" r="635" b="0"/>
                  <wp:docPr id="1073741841" name="04_prop_integ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04_prop_integrator.pn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940E" w14:textId="64567175" w:rsidR="007D4D99" w:rsidRPr="00D154AF" w:rsidRDefault="007D4D99" w:rsidP="007D4D99">
            <w:pPr>
              <w:pStyle w:val="a5"/>
            </w:pPr>
            <w:bookmarkStart w:id="170" w:name="_Ref44503892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bookmarkEnd w:id="170"/>
            <w:r w:rsidRPr="00D154AF">
              <w:rPr>
                <w:noProof/>
              </w:rPr>
              <w:t>. Свойства блока типа «Интегратор с ограничением»</w:t>
            </w:r>
          </w:p>
        </w:tc>
      </w:tr>
    </w:tbl>
    <w:p w14:paraId="62D1CFF0" w14:textId="77777777" w:rsidR="007D4D99" w:rsidRPr="00D154AF" w:rsidRDefault="007D4D99" w:rsidP="007D4D99">
      <w:pPr>
        <w:ind w:firstLine="0"/>
        <w:rPr>
          <w:noProof/>
        </w:rPr>
      </w:pPr>
    </w:p>
    <w:p w14:paraId="10A78637" w14:textId="408A624C" w:rsidR="00292C98" w:rsidRPr="00D154AF" w:rsidRDefault="00292C98" w:rsidP="00292C98">
      <w:pPr>
        <w:pStyle w:val="a5"/>
        <w:rPr>
          <w:noProof/>
        </w:rPr>
      </w:pPr>
    </w:p>
    <w:p w14:paraId="33F1D9DB" w14:textId="1778F13A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Свяжите блоки линиями связи в структурную схему, как показано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_Ref186210842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03F8531" w14:textId="7D0893D7" w:rsidR="00A23D07" w:rsidRPr="00D154AF" w:rsidRDefault="005D1C02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D1C9066" wp14:editId="3237242E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696DE29D" w:rsidR="00A23D07" w:rsidRPr="00D154AF" w:rsidRDefault="00A23D07" w:rsidP="00831D7B">
      <w:pPr>
        <w:pStyle w:val="a5"/>
        <w:rPr>
          <w:noProof/>
        </w:rPr>
      </w:pPr>
      <w:bookmarkStart w:id="171" w:name="_Ref186210842"/>
      <w:bookmarkStart w:id="172" w:name="_Toc444866780"/>
      <w:bookmarkStart w:id="173" w:name="_Toc44486718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53</w:t>
      </w:r>
      <w:r w:rsidR="00CC5A86" w:rsidRPr="00D154AF">
        <w:rPr>
          <w:noProof/>
        </w:rPr>
        <w:fldChar w:fldCharType="end"/>
      </w:r>
      <w:bookmarkEnd w:id="171"/>
      <w:r w:rsidRPr="00D154AF">
        <w:rPr>
          <w:noProof/>
        </w:rPr>
        <w:t xml:space="preserve">. </w:t>
      </w:r>
      <w:r w:rsidR="001D445C" w:rsidRPr="00D154AF">
        <w:rPr>
          <w:noProof/>
        </w:rPr>
        <w:t xml:space="preserve">Схема </w:t>
      </w:r>
      <w:r w:rsidR="007D4D99" w:rsidRPr="00D154AF">
        <w:rPr>
          <w:noProof/>
        </w:rPr>
        <w:t>алгоритма регулирования, модели двигателя задвижки Z1 и</w:t>
      </w:r>
      <w:r w:rsidR="001D445C" w:rsidRPr="00D154AF">
        <w:rPr>
          <w:noProof/>
        </w:rPr>
        <w:t xml:space="preserve"> </w:t>
      </w:r>
      <w:r w:rsidR="007D4D99" w:rsidRPr="00D154AF">
        <w:rPr>
          <w:noProof/>
        </w:rPr>
        <w:t xml:space="preserve">программного </w:t>
      </w:r>
      <w:r w:rsidR="001D445C" w:rsidRPr="00D154AF">
        <w:rPr>
          <w:noProof/>
        </w:rPr>
        <w:t>управления</w:t>
      </w:r>
      <w:bookmarkEnd w:id="172"/>
      <w:bookmarkEnd w:id="173"/>
      <w:r w:rsidR="007D4D99" w:rsidRPr="00D154AF">
        <w:rPr>
          <w:noProof/>
        </w:rPr>
        <w:t xml:space="preserve"> задвижкой Z2</w:t>
      </w:r>
    </w:p>
    <w:p w14:paraId="253023F7" w14:textId="77777777" w:rsidR="00A23D07" w:rsidRPr="00D154AF" w:rsidRDefault="00A23D07" w:rsidP="00E934F0">
      <w:pPr>
        <w:rPr>
          <w:noProof/>
        </w:rPr>
      </w:pPr>
      <w:r w:rsidRPr="00D154AF">
        <w:rPr>
          <w:noProof/>
        </w:rPr>
        <w:t>Сохраните созданный проект.</w:t>
      </w:r>
    </w:p>
    <w:p w14:paraId="42E07AA5" w14:textId="5022EAD6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Созданная схема </w:t>
      </w:r>
      <w:r w:rsidR="00C639C6" w:rsidRPr="00D154AF">
        <w:rPr>
          <w:noProof/>
        </w:rPr>
        <w:t>содержит простой</w:t>
      </w:r>
      <w:r w:rsidRPr="00D154AF">
        <w:rPr>
          <w:noProof/>
        </w:rPr>
        <w:t xml:space="preserve"> алгоритм</w:t>
      </w:r>
      <w:r w:rsidR="00836944" w:rsidRPr="00D154AF">
        <w:rPr>
          <w:noProof/>
        </w:rPr>
        <w:t xml:space="preserve"> регулирования</w:t>
      </w:r>
      <w:r w:rsidR="00C639C6" w:rsidRPr="00D154AF">
        <w:rPr>
          <w:noProof/>
        </w:rPr>
        <w:t>, который</w:t>
      </w:r>
      <w:r w:rsidRPr="00D154AF">
        <w:rPr>
          <w:noProof/>
        </w:rPr>
        <w:t xml:space="preserve"> обеспечивает поддержание д</w:t>
      </w:r>
      <w:r w:rsidR="00DA6C98" w:rsidRPr="00D154AF">
        <w:rPr>
          <w:noProof/>
        </w:rPr>
        <w:t>ав</w:t>
      </w:r>
      <w:r w:rsidRPr="00D154AF">
        <w:rPr>
          <w:noProof/>
        </w:rPr>
        <w:t xml:space="preserve">ления на уровне </w:t>
      </w:r>
      <w:r w:rsidR="00F376FD" w:rsidRPr="00D154AF">
        <w:rPr>
          <w:noProof/>
        </w:rPr>
        <w:t>117</w:t>
      </w:r>
      <w:r w:rsidR="00D62903" w:rsidRPr="00D154AF">
        <w:rPr>
          <w:noProof/>
        </w:rPr>
        <w:t xml:space="preserve"> </w:t>
      </w:r>
      <w:r w:rsidR="00F376FD" w:rsidRPr="00D154AF">
        <w:rPr>
          <w:noProof/>
        </w:rPr>
        <w:t>кПа</w:t>
      </w:r>
      <w:r w:rsidRPr="00D154AF">
        <w:rPr>
          <w:noProof/>
        </w:rPr>
        <w:t xml:space="preserve"> во внутреннем узле за счет открытия</w:t>
      </w:r>
      <w:r w:rsidR="00D62903" w:rsidRPr="00D154AF">
        <w:rPr>
          <w:noProof/>
        </w:rPr>
        <w:t>/закрытия</w:t>
      </w:r>
      <w:r w:rsidRPr="00D154AF">
        <w:rPr>
          <w:noProof/>
        </w:rPr>
        <w:t xml:space="preserve"> задвижки на первом участке трубопрово</w:t>
      </w:r>
      <w:r w:rsidR="00DA6C98" w:rsidRPr="00D154AF">
        <w:rPr>
          <w:noProof/>
        </w:rPr>
        <w:t>да.</w:t>
      </w:r>
    </w:p>
    <w:p w14:paraId="38CDE375" w14:textId="1536AD41" w:rsidR="00A23D07" w:rsidRPr="00D154AF" w:rsidRDefault="00A23D07" w:rsidP="00E934F0">
      <w:pPr>
        <w:rPr>
          <w:noProof/>
        </w:rPr>
      </w:pPr>
      <w:r w:rsidRPr="00D154AF">
        <w:rPr>
          <w:noProof/>
        </w:rPr>
        <w:t>Сигнал</w:t>
      </w:r>
      <w:r w:rsidRPr="00D154AF">
        <w:rPr>
          <w:rStyle w:val="aa"/>
          <w:noProof/>
        </w:rPr>
        <w:t xml:space="preserve"> «Давление в узле»</w:t>
      </w:r>
      <w:r w:rsidR="001D6676" w:rsidRPr="00D154AF">
        <w:rPr>
          <w:noProof/>
        </w:rPr>
        <w:t xml:space="preserve"> </w:t>
      </w:r>
      <w:r w:rsidR="00D62903" w:rsidRPr="00D154AF">
        <w:rPr>
          <w:noProof/>
        </w:rPr>
        <w:t xml:space="preserve">будет </w:t>
      </w:r>
      <w:r w:rsidR="001D6676" w:rsidRPr="00D154AF">
        <w:rPr>
          <w:noProof/>
        </w:rPr>
        <w:t>переда</w:t>
      </w:r>
      <w:r w:rsidR="00D62903" w:rsidRPr="00D154AF">
        <w:rPr>
          <w:noProof/>
        </w:rPr>
        <w:t>ваться</w:t>
      </w:r>
      <w:r w:rsidR="001D6676" w:rsidRPr="00D154AF">
        <w:rPr>
          <w:noProof/>
        </w:rPr>
        <w:t xml:space="preserve"> из теплогидравлической модели в базу данных, а затем</w:t>
      </w:r>
      <w:r w:rsidR="006B2A96" w:rsidRPr="00D154AF">
        <w:rPr>
          <w:noProof/>
        </w:rPr>
        <w:t xml:space="preserve"> </w:t>
      </w:r>
      <w:r w:rsidR="00D62903" w:rsidRPr="00D154AF">
        <w:rPr>
          <w:noProof/>
        </w:rPr>
        <w:t>считываться</w:t>
      </w:r>
      <w:r w:rsidR="006B2A96" w:rsidRPr="00D154AF">
        <w:rPr>
          <w:noProof/>
        </w:rPr>
        <w:t xml:space="preserve"> из базы данных в </w:t>
      </w:r>
      <w:r w:rsidR="008074BF" w:rsidRPr="00D154AF">
        <w:rPr>
          <w:noProof/>
        </w:rPr>
        <w:t>схему</w:t>
      </w:r>
      <w:r w:rsidR="006B2A96" w:rsidRPr="00D154AF">
        <w:rPr>
          <w:noProof/>
        </w:rPr>
        <w:t xml:space="preserve"> алгоритма управления, в которой </w:t>
      </w:r>
      <w:r w:rsidR="00D62903" w:rsidRPr="00D154AF">
        <w:rPr>
          <w:noProof/>
        </w:rPr>
        <w:t xml:space="preserve">он </w:t>
      </w:r>
      <w:r w:rsidR="006B2A96" w:rsidRPr="00D154AF">
        <w:rPr>
          <w:noProof/>
        </w:rPr>
        <w:t>сравнивается с константой 117000</w:t>
      </w:r>
      <w:r w:rsidR="00D62903" w:rsidRPr="00D154AF">
        <w:rPr>
          <w:noProof/>
        </w:rPr>
        <w:t xml:space="preserve"> (заданное давление в Па)</w:t>
      </w:r>
      <w:r w:rsidRPr="00D154AF">
        <w:rPr>
          <w:noProof/>
        </w:rPr>
        <w:t xml:space="preserve">. Результат </w:t>
      </w:r>
      <w:r w:rsidR="006B2A96" w:rsidRPr="00D154AF">
        <w:rPr>
          <w:noProof/>
        </w:rPr>
        <w:t xml:space="preserve">данного </w:t>
      </w:r>
      <w:r w:rsidRPr="00D154AF">
        <w:rPr>
          <w:noProof/>
        </w:rPr>
        <w:t xml:space="preserve">сравнения подается на интегратор с ограничением. Если давление больше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на выходе из </w:t>
      </w:r>
      <w:r w:rsidR="00011857" w:rsidRPr="00D154AF">
        <w:rPr>
          <w:noProof/>
        </w:rPr>
        <w:t>сравнивающего устройства</w:t>
      </w:r>
      <w:r w:rsidRPr="00D154AF">
        <w:rPr>
          <w:noProof/>
        </w:rPr>
        <w:t xml:space="preserve"> формируется </w:t>
      </w:r>
      <w:r w:rsidR="00011857" w:rsidRPr="00D154AF">
        <w:rPr>
          <w:noProof/>
        </w:rPr>
        <w:t>положительное рассогласование,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 xml:space="preserve">а за счет отрицательного коэффициента усиления интегратора </w:t>
      </w:r>
      <w:r w:rsidRPr="00D154AF">
        <w:rPr>
          <w:noProof/>
        </w:rPr>
        <w:t>(коэффициент усиления -</w:t>
      </w:r>
      <w:r w:rsidR="00F376FD" w:rsidRPr="00D154AF">
        <w:rPr>
          <w:noProof/>
        </w:rPr>
        <w:t>0.001</w:t>
      </w:r>
      <w:r w:rsidR="00011857" w:rsidRPr="00D154AF">
        <w:rPr>
          <w:noProof/>
        </w:rPr>
        <w:t xml:space="preserve">) </w:t>
      </w:r>
      <w:r w:rsidR="006B2A96" w:rsidRPr="00D154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D154AF">
        <w:rPr>
          <w:noProof/>
        </w:rPr>
        <w:t>«</w:t>
      </w:r>
      <w:r w:rsidRPr="00D154AF">
        <w:rPr>
          <w:noProof/>
        </w:rPr>
        <w:t>задвижк</w:t>
      </w:r>
      <w:r w:rsidR="006B2A96" w:rsidRPr="00D154AF">
        <w:rPr>
          <w:noProof/>
        </w:rPr>
        <w:t>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</w:t>
      </w:r>
      <w:r w:rsidRPr="00D154AF">
        <w:rPr>
          <w:noProof/>
        </w:rPr>
        <w:t xml:space="preserve">, если давление </w:t>
      </w:r>
      <w:r w:rsidRPr="00D154AF">
        <w:rPr>
          <w:noProof/>
        </w:rPr>
        <w:lastRenderedPageBreak/>
        <w:t xml:space="preserve">меньше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формируется </w:t>
      </w:r>
      <w:r w:rsidR="006B2A96" w:rsidRPr="00D154AF">
        <w:rPr>
          <w:noProof/>
        </w:rPr>
        <w:t>отрицательное</w:t>
      </w:r>
      <w:r w:rsidR="00011857" w:rsidRPr="00D154AF">
        <w:rPr>
          <w:noProof/>
        </w:rPr>
        <w:t xml:space="preserve"> </w:t>
      </w:r>
      <w:r w:rsidR="006B2A96" w:rsidRPr="00D154AF">
        <w:rPr>
          <w:noProof/>
        </w:rPr>
        <w:t>рассогласование</w:t>
      </w:r>
      <w:r w:rsidRPr="00D154AF">
        <w:rPr>
          <w:noProof/>
        </w:rPr>
        <w:t xml:space="preserve"> и</w:t>
      </w:r>
      <w:r w:rsidR="006B2A96" w:rsidRPr="00D154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>«</w:t>
      </w:r>
      <w:r w:rsidR="006B2A96" w:rsidRPr="00D154AF">
        <w:rPr>
          <w:noProof/>
        </w:rPr>
        <w:t>задвижки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).</w:t>
      </w:r>
    </w:p>
    <w:p w14:paraId="4D9BDF56" w14:textId="2360EFAF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Положение второй задвижки </w:t>
      </w:r>
      <w:r w:rsidR="006B2A96" w:rsidRPr="00D154AF">
        <w:rPr>
          <w:noProof/>
        </w:rPr>
        <w:t xml:space="preserve">формируется </w:t>
      </w:r>
      <w:r w:rsidR="00836944" w:rsidRPr="00D154AF">
        <w:rPr>
          <w:noProof/>
        </w:rPr>
        <w:t xml:space="preserve">программным образом при помощи </w:t>
      </w:r>
      <w:r w:rsidR="006B2A96" w:rsidRPr="00D154AF">
        <w:rPr>
          <w:noProof/>
        </w:rPr>
        <w:t>блок</w:t>
      </w:r>
      <w:r w:rsidR="00836944" w:rsidRPr="00D154AF">
        <w:rPr>
          <w:noProof/>
        </w:rPr>
        <w:t>а</w:t>
      </w:r>
      <w:r w:rsidR="006B2A96" w:rsidRPr="00D154AF">
        <w:rPr>
          <w:noProof/>
        </w:rPr>
        <w:t xml:space="preserve"> «</w:t>
      </w:r>
      <w:r w:rsidR="006B2A96" w:rsidRPr="00D154AF">
        <w:rPr>
          <w:b/>
          <w:noProof/>
        </w:rPr>
        <w:t>Ступенька</w:t>
      </w:r>
      <w:r w:rsidR="006B2A96" w:rsidRPr="00D154AF">
        <w:rPr>
          <w:noProof/>
        </w:rPr>
        <w:t xml:space="preserve">»: </w:t>
      </w:r>
      <w:r w:rsidRPr="00D154AF">
        <w:rPr>
          <w:noProof/>
        </w:rPr>
        <w:t xml:space="preserve">в начальный момент времени </w:t>
      </w:r>
      <w:r w:rsidR="00836944" w:rsidRPr="00D154AF">
        <w:rPr>
          <w:noProof/>
        </w:rPr>
        <w:t xml:space="preserve">положение задвижки </w:t>
      </w:r>
      <w:r w:rsidRPr="00D154AF">
        <w:rPr>
          <w:noProof/>
        </w:rPr>
        <w:t>имеет значение 50</w:t>
      </w:r>
      <w:r w:rsidR="00D62903" w:rsidRPr="00D154AF">
        <w:rPr>
          <w:noProof/>
        </w:rPr>
        <w:t xml:space="preserve"> %</w:t>
      </w:r>
      <w:r w:rsidR="006B2A96" w:rsidRPr="00D154AF">
        <w:rPr>
          <w:noProof/>
        </w:rPr>
        <w:t>, а затем</w:t>
      </w:r>
      <w:r w:rsidRPr="00D154AF">
        <w:rPr>
          <w:noProof/>
        </w:rPr>
        <w:t xml:space="preserve"> меняется скачком до 10</w:t>
      </w:r>
      <w:r w:rsidR="00D62903" w:rsidRPr="00D154AF">
        <w:rPr>
          <w:noProof/>
        </w:rPr>
        <w:t xml:space="preserve"> (%)</w:t>
      </w:r>
      <w:r w:rsidRPr="00D154AF">
        <w:rPr>
          <w:noProof/>
        </w:rPr>
        <w:t xml:space="preserve"> через 1</w:t>
      </w:r>
      <w:r w:rsidR="00FA68AF" w:rsidRPr="00D154AF">
        <w:rPr>
          <w:noProof/>
        </w:rPr>
        <w:t>00 секунд после начала расчета.</w:t>
      </w:r>
    </w:p>
    <w:p w14:paraId="6FD3CC4B" w14:textId="77777777" w:rsidR="00A23D07" w:rsidRPr="00D154AF" w:rsidRDefault="006B439A" w:rsidP="0082708D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174" w:name="_Toc421033235"/>
      <w:r w:rsidR="00B10688" w:rsidRPr="00D154AF">
        <w:rPr>
          <w:noProof/>
        </w:rPr>
        <w:t xml:space="preserve">Проверка обмена </w:t>
      </w:r>
      <w:r w:rsidR="00A23D07" w:rsidRPr="00D154AF">
        <w:rPr>
          <w:noProof/>
        </w:rPr>
        <w:t>с базой данных сигн</w:t>
      </w:r>
      <w:r w:rsidR="009F7D07" w:rsidRPr="00D154AF">
        <w:rPr>
          <w:noProof/>
        </w:rPr>
        <w:t>алов</w:t>
      </w:r>
      <w:bookmarkEnd w:id="174"/>
    </w:p>
    <w:p w14:paraId="2B514239" w14:textId="40A02704" w:rsidR="00A23D07" w:rsidRPr="00D154AF" w:rsidRDefault="00A23D07" w:rsidP="00E934F0">
      <w:pPr>
        <w:rPr>
          <w:noProof/>
        </w:rPr>
      </w:pPr>
      <w:r w:rsidRPr="00D154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D154AF">
        <w:rPr>
          <w:noProof/>
        </w:rPr>
        <w:t>тапе к базе не подключена тепло</w:t>
      </w:r>
      <w:r w:rsidRPr="00D154AF">
        <w:rPr>
          <w:noProof/>
        </w:rPr>
        <w:t>гидравлическая модель, то можно проверить только процедуры записи и чтения сигналов.</w:t>
      </w:r>
      <w:r w:rsidR="00053341" w:rsidRPr="00D154AF">
        <w:rPr>
          <w:noProof/>
        </w:rPr>
        <w:t xml:space="preserve"> Это так называемый режим </w:t>
      </w:r>
      <w:r w:rsidR="00DD2DC3" w:rsidRPr="00D154AF">
        <w:rPr>
          <w:noProof/>
        </w:rPr>
        <w:t>«</w:t>
      </w:r>
      <w:r w:rsidR="00053341" w:rsidRPr="00D154AF">
        <w:rPr>
          <w:noProof/>
        </w:rPr>
        <w:t>а</w:t>
      </w:r>
      <w:r w:rsidR="00DD2DC3" w:rsidRPr="00D154AF">
        <w:rPr>
          <w:noProof/>
        </w:rPr>
        <w:t>в</w:t>
      </w:r>
      <w:r w:rsidR="00053341" w:rsidRPr="00D154AF">
        <w:rPr>
          <w:noProof/>
        </w:rPr>
        <w:t>тономной отладки</w:t>
      </w:r>
      <w:r w:rsidR="00DD2DC3" w:rsidRPr="00D154AF">
        <w:rPr>
          <w:noProof/>
        </w:rPr>
        <w:t>»</w:t>
      </w:r>
      <w:r w:rsidR="00053341" w:rsidRPr="00D154AF">
        <w:rPr>
          <w:noProof/>
        </w:rPr>
        <w:t xml:space="preserve"> алгоритма.</w:t>
      </w:r>
    </w:p>
    <w:p w14:paraId="67664A9D" w14:textId="059F79FB" w:rsidR="003E5653" w:rsidRPr="00D154AF" w:rsidRDefault="00A23D07" w:rsidP="00E934F0">
      <w:pPr>
        <w:rPr>
          <w:noProof/>
        </w:rPr>
      </w:pPr>
      <w:r w:rsidRPr="00D154AF">
        <w:rPr>
          <w:noProof/>
        </w:rPr>
        <w:t>Произведите инициализацию схемы: пункт меню «</w:t>
      </w:r>
      <w:r w:rsidRPr="00D154AF">
        <w:rPr>
          <w:rStyle w:val="aa"/>
          <w:noProof/>
        </w:rPr>
        <w:t>Расчет</w:t>
      </w:r>
      <w:r w:rsidRPr="00D154AF">
        <w:rPr>
          <w:noProof/>
        </w:rPr>
        <w:t>» главного меню программы, подпункт «</w:t>
      </w:r>
      <w:r w:rsidRPr="00D154AF">
        <w:rPr>
          <w:rStyle w:val="aa"/>
          <w:noProof/>
        </w:rPr>
        <w:t>Инициализация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_Ref187402442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86171" w:rsidRPr="00D154AF">
        <w:rPr>
          <w:noProof/>
        </w:rPr>
        <w:t xml:space="preserve"> либо используя кнопку «</w:t>
      </w:r>
      <w:r w:rsidR="00186171" w:rsidRPr="00D154AF">
        <w:rPr>
          <w:b/>
          <w:noProof/>
        </w:rPr>
        <w:t>Инициализация</w:t>
      </w:r>
      <w:r w:rsidR="00186171" w:rsidRPr="00D154AF">
        <w:rPr>
          <w:noProof/>
        </w:rPr>
        <w:t>», расположенную в панели кнопок управления расчетом в схемном или главном окне.</w:t>
      </w:r>
    </w:p>
    <w:p w14:paraId="5A4954EE" w14:textId="58AD6AE6" w:rsidR="00A23D07" w:rsidRPr="00D154AF" w:rsidRDefault="003205C4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FEAF0EB" wp14:editId="0873C1D8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E7F0F8" w:rsidR="00A23D07" w:rsidRPr="00D154AF" w:rsidRDefault="00A23D07" w:rsidP="00831D7B">
      <w:pPr>
        <w:pStyle w:val="a5"/>
        <w:rPr>
          <w:noProof/>
        </w:rPr>
      </w:pPr>
      <w:bookmarkStart w:id="175" w:name="_Ref187402442"/>
      <w:bookmarkStart w:id="176" w:name="_Toc444866781"/>
      <w:bookmarkStart w:id="177" w:name="_Toc44486718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54</w:t>
      </w:r>
      <w:r w:rsidR="00CC5A86" w:rsidRPr="00D154AF">
        <w:rPr>
          <w:noProof/>
        </w:rPr>
        <w:fldChar w:fldCharType="end"/>
      </w:r>
      <w:bookmarkEnd w:id="175"/>
      <w:r w:rsidR="001D445C" w:rsidRPr="00D154AF">
        <w:rPr>
          <w:noProof/>
        </w:rPr>
        <w:t>. Инициализация расчета</w:t>
      </w:r>
      <w:bookmarkEnd w:id="176"/>
      <w:bookmarkEnd w:id="177"/>
    </w:p>
    <w:p w14:paraId="0F520AD8" w14:textId="02BC5C38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 w:rsidRPr="00D154AF">
        <w:rPr>
          <w:noProof/>
        </w:rPr>
        <w:t xml:space="preserve"> </w:t>
      </w:r>
      <w:r w:rsidR="00743FA7" w:rsidRPr="00D154AF">
        <w:rPr>
          <w:noProof/>
        </w:rPr>
        <w:t>Запустите схему на расчет.</w:t>
      </w:r>
    </w:p>
    <w:p w14:paraId="20397559" w14:textId="209ECB7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Во время расчета сигнал давления, </w:t>
      </w:r>
      <w:r w:rsidR="00186171" w:rsidRPr="00D154AF">
        <w:rPr>
          <w:noProof/>
        </w:rPr>
        <w:t xml:space="preserve">содержащийся в базе данных и </w:t>
      </w:r>
      <w:r w:rsidRPr="00D154AF">
        <w:rPr>
          <w:noProof/>
        </w:rPr>
        <w:t>и</w:t>
      </w:r>
      <w:r w:rsidR="00902058" w:rsidRPr="00D154AF">
        <w:rPr>
          <w:noProof/>
        </w:rPr>
        <w:t>спользуемый в алгоритме, равен нулю</w:t>
      </w:r>
      <w:r w:rsidRPr="00D154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 w:rsidRPr="00D154AF">
        <w:rPr>
          <w:noProof/>
        </w:rPr>
        <w:t xml:space="preserve">увеличивается до </w:t>
      </w:r>
      <w:r w:rsidRPr="00D154AF">
        <w:rPr>
          <w:noProof/>
        </w:rPr>
        <w:t>1</w:t>
      </w:r>
      <w:r w:rsidR="00902058" w:rsidRPr="00D154AF">
        <w:rPr>
          <w:noProof/>
        </w:rPr>
        <w:t>00</w:t>
      </w:r>
      <w:r w:rsidR="00BC5EF3" w:rsidRPr="00D154AF">
        <w:rPr>
          <w:noProof/>
        </w:rPr>
        <w:t>%</w:t>
      </w:r>
      <w:r w:rsidRPr="00D154AF">
        <w:rPr>
          <w:noProof/>
        </w:rPr>
        <w:t>. Вторая задвижка приходит в положение</w:t>
      </w:r>
      <w:r w:rsidR="00902058" w:rsidRPr="00D154AF">
        <w:rPr>
          <w:noProof/>
        </w:rPr>
        <w:t xml:space="preserve"> </w:t>
      </w:r>
      <w:r w:rsidRPr="00D154AF">
        <w:rPr>
          <w:noProof/>
        </w:rPr>
        <w:t>5</w:t>
      </w:r>
      <w:r w:rsidR="00902058" w:rsidRPr="00D154AF">
        <w:rPr>
          <w:noProof/>
        </w:rPr>
        <w:t>0</w:t>
      </w:r>
      <w:r w:rsidRPr="00D154AF">
        <w:rPr>
          <w:noProof/>
        </w:rPr>
        <w:t xml:space="preserve">. Через 100 секунд расчета </w:t>
      </w:r>
      <w:r w:rsidR="00923AB9" w:rsidRPr="00D154AF">
        <w:rPr>
          <w:noProof/>
        </w:rPr>
        <w:t>«</w:t>
      </w:r>
      <w:r w:rsidRPr="00D154AF">
        <w:rPr>
          <w:noProof/>
        </w:rPr>
        <w:t>срабатывает</w:t>
      </w:r>
      <w:r w:rsidR="00923AB9" w:rsidRPr="00D154AF">
        <w:rPr>
          <w:noProof/>
        </w:rPr>
        <w:t>»</w:t>
      </w:r>
      <w:r w:rsidRPr="00D154AF">
        <w:rPr>
          <w:noProof/>
        </w:rPr>
        <w:t xml:space="preserve"> блок </w:t>
      </w:r>
      <w:r w:rsidRPr="00D154AF">
        <w:rPr>
          <w:rStyle w:val="aa"/>
          <w:noProof/>
        </w:rPr>
        <w:t xml:space="preserve">«Ступенька», </w:t>
      </w:r>
      <w:r w:rsidRPr="00D154AF">
        <w:rPr>
          <w:noProof/>
        </w:rPr>
        <w:t>и вторая задвижка п</w:t>
      </w:r>
      <w:r w:rsidR="00902058" w:rsidRPr="00D154AF">
        <w:rPr>
          <w:noProof/>
        </w:rPr>
        <w:t xml:space="preserve">ереходит в положение </w:t>
      </w:r>
      <w:r w:rsidRPr="00D154AF">
        <w:rPr>
          <w:noProof/>
        </w:rPr>
        <w:t>1</w:t>
      </w:r>
      <w:r w:rsidR="00902058" w:rsidRPr="00D154AF">
        <w:rPr>
          <w:noProof/>
        </w:rPr>
        <w:t>0</w:t>
      </w:r>
      <w:r w:rsidRPr="00D154AF">
        <w:rPr>
          <w:noProof/>
        </w:rPr>
        <w:t>.</w:t>
      </w:r>
    </w:p>
    <w:p w14:paraId="5757943F" w14:textId="0484C6B8" w:rsidR="003E5653" w:rsidRPr="00D154AF" w:rsidRDefault="00A23D07" w:rsidP="00E934F0">
      <w:pPr>
        <w:rPr>
          <w:noProof/>
        </w:rPr>
      </w:pPr>
      <w:r w:rsidRPr="00D154AF">
        <w:rPr>
          <w:noProof/>
        </w:rPr>
        <w:t xml:space="preserve">Для отслеживания изменений </w:t>
      </w:r>
      <w:r w:rsidR="00923AB9" w:rsidRPr="00D154AF">
        <w:rPr>
          <w:noProof/>
        </w:rPr>
        <w:t xml:space="preserve">текущих </w:t>
      </w:r>
      <w:r w:rsidR="00186171" w:rsidRPr="00D154AF">
        <w:rPr>
          <w:noProof/>
        </w:rPr>
        <w:t>значени</w:t>
      </w:r>
      <w:r w:rsidR="00923AB9" w:rsidRPr="00D154AF">
        <w:rPr>
          <w:noProof/>
        </w:rPr>
        <w:t>й</w:t>
      </w:r>
      <w:r w:rsidR="00186171" w:rsidRPr="00D154AF">
        <w:rPr>
          <w:noProof/>
        </w:rPr>
        <w:t xml:space="preserve"> сигналов в базе данных </w:t>
      </w:r>
      <w:r w:rsidR="00312A01" w:rsidRPr="00D154AF">
        <w:rPr>
          <w:noProof/>
        </w:rPr>
        <w:t>необходимо</w:t>
      </w:r>
      <w:r w:rsidRPr="00D154AF">
        <w:rPr>
          <w:noProof/>
        </w:rPr>
        <w:t xml:space="preserve"> установит</w:t>
      </w:r>
      <w:r w:rsidR="00312A01" w:rsidRPr="00D154AF">
        <w:rPr>
          <w:noProof/>
        </w:rPr>
        <w:t>ь</w:t>
      </w:r>
      <w:r w:rsidRPr="00D154AF">
        <w:rPr>
          <w:noProof/>
        </w:rPr>
        <w:t xml:space="preserve"> галочки в пунктах «</w:t>
      </w:r>
      <w:r w:rsidRPr="00D154AF">
        <w:rPr>
          <w:rStyle w:val="aa"/>
          <w:noProof/>
        </w:rPr>
        <w:t xml:space="preserve">Режим просмотра </w:t>
      </w:r>
      <w:r w:rsidR="00A5039D" w:rsidRPr="00D154AF">
        <w:rPr>
          <w:rStyle w:val="aa"/>
          <w:noProof/>
        </w:rPr>
        <w:t xml:space="preserve">текущих </w:t>
      </w:r>
      <w:r w:rsidRPr="00D154AF">
        <w:rPr>
          <w:rStyle w:val="aa"/>
          <w:noProof/>
        </w:rPr>
        <w:t>значени</w:t>
      </w:r>
      <w:r w:rsidR="00A5039D" w:rsidRPr="00D154AF">
        <w:rPr>
          <w:rStyle w:val="aa"/>
          <w:noProof/>
        </w:rPr>
        <w:t>й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_Ref187403826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55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  <w:r w:rsidR="00923AB9" w:rsidRPr="00D154AF">
        <w:rPr>
          <w:noProof/>
        </w:rPr>
        <w:t xml:space="preserve"> Со снытой галочкой «</w:t>
      </w:r>
      <w:r w:rsidR="00923AB9" w:rsidRPr="00D154AF">
        <w:rPr>
          <w:rStyle w:val="aa"/>
          <w:noProof/>
        </w:rPr>
        <w:t>Режим просмотра текущих значений</w:t>
      </w:r>
      <w:r w:rsidR="00923AB9" w:rsidRPr="00D154AF">
        <w:rPr>
          <w:noProof/>
        </w:rPr>
        <w:t>» интерфейс базы отображает начальные значения сигналов.</w:t>
      </w:r>
    </w:p>
    <w:p w14:paraId="55DF2893" w14:textId="49D2C130" w:rsidR="00A23D07" w:rsidRPr="00D154AF" w:rsidRDefault="00791C16" w:rsidP="00F07C77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54A3CA8" wp14:editId="5BE039BC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A404EC0" w:rsidR="009124A7" w:rsidRPr="00D154AF" w:rsidRDefault="00A23D07" w:rsidP="00831D7B">
      <w:pPr>
        <w:pStyle w:val="a5"/>
        <w:rPr>
          <w:noProof/>
        </w:rPr>
      </w:pPr>
      <w:bookmarkStart w:id="178" w:name="_Ref187403826"/>
      <w:bookmarkStart w:id="179" w:name="_Toc444866783"/>
      <w:bookmarkStart w:id="180" w:name="_Toc44486719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55</w:t>
      </w:r>
      <w:r w:rsidR="00CC5A86" w:rsidRPr="00D154AF">
        <w:rPr>
          <w:noProof/>
        </w:rPr>
        <w:fldChar w:fldCharType="end"/>
      </w:r>
      <w:bookmarkEnd w:id="178"/>
      <w:r w:rsidRPr="00D154AF">
        <w:rPr>
          <w:noProof/>
        </w:rPr>
        <w:t>. Редактор базы данных в реж</w:t>
      </w:r>
      <w:r w:rsidR="001D445C" w:rsidRPr="00D154AF">
        <w:rPr>
          <w:noProof/>
        </w:rPr>
        <w:t>име просмотра значений сигналов</w:t>
      </w:r>
      <w:bookmarkEnd w:id="179"/>
      <w:bookmarkEnd w:id="180"/>
    </w:p>
    <w:p w14:paraId="2B812331" w14:textId="590B69D0" w:rsidR="00DD6E6F" w:rsidRPr="00D154AF" w:rsidRDefault="00DD6E6F" w:rsidP="00872093">
      <w:pPr>
        <w:pStyle w:val="1"/>
        <w:rPr>
          <w:noProof/>
          <w:lang w:val="ru-RU"/>
        </w:rPr>
      </w:pPr>
      <w:bookmarkStart w:id="181" w:name="_Toc421033236"/>
      <w:r w:rsidRPr="00D154AF">
        <w:rPr>
          <w:noProof/>
          <w:lang w:val="ru-RU"/>
        </w:rPr>
        <w:lastRenderedPageBreak/>
        <w:t>Создание комплексной модели</w:t>
      </w:r>
      <w:bookmarkEnd w:id="181"/>
    </w:p>
    <w:p w14:paraId="25E7436E" w14:textId="673EF6F3" w:rsidR="0082052B" w:rsidRPr="00D154AF" w:rsidRDefault="0082052B" w:rsidP="0082052B">
      <w:pPr>
        <w:rPr>
          <w:noProof/>
        </w:rPr>
      </w:pPr>
      <w:r w:rsidRPr="00D154AF">
        <w:rPr>
          <w:noProof/>
        </w:rPr>
        <w:t>Комплексная модель – это, как правило, сложная модель объекта, содержащая в своем составе несколько простых моделей. Комплексная модель может быть сформирована из математических моделей, рассчитываемых как одинаковыми, так и разными решателями (встроенными в SimInTech, или сторонними расчетными кодами, или другими средствами). В комплексной модели обеспечивается совместный синхронный расчет составляющих ее моделей. Для обмена данными между моделями используется единая база данных сигналов.</w:t>
      </w:r>
    </w:p>
    <w:p w14:paraId="7594C76D" w14:textId="2C61C28A" w:rsidR="0082052B" w:rsidRPr="00D154AF" w:rsidRDefault="0082052B" w:rsidP="0082052B">
      <w:r w:rsidRPr="00D154AF">
        <w:rPr>
          <w:noProof/>
        </w:rPr>
        <w:t xml:space="preserve">В терминах файлов SimInTech каждая модель является файлом проекта (проектом), и файл имеет расширение </w:t>
      </w:r>
      <w:r w:rsidRPr="00D154AF">
        <w:rPr>
          <w:b/>
          <w:noProof/>
        </w:rPr>
        <w:t>prt</w:t>
      </w:r>
      <w:r w:rsidRPr="00D154AF">
        <w:rPr>
          <w:noProof/>
        </w:rPr>
        <w:t xml:space="preserve">. Комплексная модель – это пакет проектов. Файл пакета имеет расширение </w:t>
      </w:r>
      <w:r w:rsidRPr="00D154AF">
        <w:rPr>
          <w:b/>
          <w:noProof/>
        </w:rPr>
        <w:t>pak</w:t>
      </w:r>
      <w:r w:rsidRPr="00D154AF">
        <w:rPr>
          <w:noProof/>
        </w:rPr>
        <w:t>.</w:t>
      </w:r>
      <w:r w:rsidR="00A83863" w:rsidRPr="00D154AF">
        <w:rPr>
          <w:noProof/>
        </w:rPr>
        <w:t xml:space="preserve"> Пакет проектов может быть запущен на расчет как на локальном компьютере, так и распределён по </w:t>
      </w:r>
      <w:r w:rsidR="00991FFD" w:rsidRPr="00D154AF">
        <w:rPr>
          <w:noProof/>
        </w:rPr>
        <w:t xml:space="preserve">вычислительной </w:t>
      </w:r>
      <w:r w:rsidR="00A83863" w:rsidRPr="00D154AF">
        <w:rPr>
          <w:noProof/>
        </w:rPr>
        <w:t xml:space="preserve">сети. В этом случае говорят о </w:t>
      </w:r>
      <w:r w:rsidR="00A82DB4" w:rsidRPr="00D154AF">
        <w:rPr>
          <w:noProof/>
        </w:rPr>
        <w:t>«</w:t>
      </w:r>
      <w:r w:rsidR="00A83863" w:rsidRPr="00D154AF">
        <w:rPr>
          <w:noProof/>
        </w:rPr>
        <w:t>распределённом пакете</w:t>
      </w:r>
      <w:r w:rsidR="00A82DB4" w:rsidRPr="00D154AF">
        <w:rPr>
          <w:noProof/>
        </w:rPr>
        <w:t>»</w:t>
      </w:r>
      <w:r w:rsidR="00A83863" w:rsidRPr="00D154AF">
        <w:rPr>
          <w:noProof/>
        </w:rPr>
        <w:t>. В настоящем руководстве описан процесс создания пакета проектов и его запуск на расчет локально, на одном рабочем месте.</w:t>
      </w:r>
    </w:p>
    <w:p w14:paraId="142FEB57" w14:textId="18F6B279" w:rsidR="00DD6E6F" w:rsidRPr="00D154AF" w:rsidRDefault="00DD6E6F" w:rsidP="0082708D">
      <w:pPr>
        <w:pStyle w:val="2"/>
        <w:rPr>
          <w:noProof/>
        </w:rPr>
      </w:pPr>
      <w:bookmarkStart w:id="182" w:name="_Toc421033237"/>
      <w:r w:rsidRPr="00D154AF">
        <w:rPr>
          <w:noProof/>
        </w:rPr>
        <w:t xml:space="preserve">Создание </w:t>
      </w:r>
      <w:r w:rsidR="001D6F7C" w:rsidRPr="00D154AF">
        <w:rPr>
          <w:noProof/>
        </w:rPr>
        <w:t xml:space="preserve">нового пакета для </w:t>
      </w:r>
      <w:r w:rsidRPr="00D154AF">
        <w:rPr>
          <w:noProof/>
        </w:rPr>
        <w:t>комплексной модели</w:t>
      </w:r>
      <w:bookmarkEnd w:id="182"/>
    </w:p>
    <w:p w14:paraId="56762DB4" w14:textId="39915E8A" w:rsidR="00DD6E6F" w:rsidRPr="00D154AF" w:rsidRDefault="00DD6E6F" w:rsidP="00DB6865">
      <w:pPr>
        <w:rPr>
          <w:noProof/>
        </w:rPr>
      </w:pPr>
      <w:r w:rsidRPr="00D154AF">
        <w:rPr>
          <w:noProof/>
        </w:rPr>
        <w:t>Выполняя предыдущие у</w:t>
      </w:r>
      <w:r w:rsidR="00835B4F" w:rsidRPr="00D154AF">
        <w:rPr>
          <w:noProof/>
        </w:rPr>
        <w:t>чебные задания</w:t>
      </w:r>
      <w:r w:rsidRPr="00D154AF">
        <w:rPr>
          <w:noProof/>
        </w:rPr>
        <w:t xml:space="preserve">, </w:t>
      </w:r>
      <w:r w:rsidR="009D7F41" w:rsidRPr="00D154AF">
        <w:rPr>
          <w:noProof/>
        </w:rPr>
        <w:t>мы</w:t>
      </w:r>
      <w:r w:rsidRPr="00D154AF">
        <w:rPr>
          <w:noProof/>
        </w:rPr>
        <w:t xml:space="preserve"> создали две простейшие мате</w:t>
      </w:r>
      <w:r w:rsidR="00CD57E7" w:rsidRPr="00D154AF">
        <w:rPr>
          <w:noProof/>
        </w:rPr>
        <w:t>матические модели: модель тепло</w:t>
      </w:r>
      <w:r w:rsidRPr="00D154AF">
        <w:rPr>
          <w:noProof/>
        </w:rPr>
        <w:t xml:space="preserve">гидравлики (файл </w:t>
      </w:r>
      <w:r w:rsidRPr="00D154AF">
        <w:rPr>
          <w:rStyle w:val="aa"/>
          <w:noProof/>
        </w:rPr>
        <w:t xml:space="preserve">Схема </w:t>
      </w:r>
      <w:r w:rsidR="00B27ED2" w:rsidRPr="00D154AF">
        <w:rPr>
          <w:rStyle w:val="aa"/>
          <w:noProof/>
        </w:rPr>
        <w:t>теплогидравлики</w:t>
      </w:r>
      <w:r w:rsidR="00895828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 и модель системы управления (файл </w:t>
      </w:r>
      <w:r w:rsidR="00FC4E81" w:rsidRPr="00D154AF">
        <w:rPr>
          <w:rStyle w:val="aa"/>
          <w:noProof/>
        </w:rPr>
        <w:t>Схема а</w:t>
      </w:r>
      <w:r w:rsidRPr="00D154AF">
        <w:rPr>
          <w:rStyle w:val="aa"/>
          <w:noProof/>
        </w:rPr>
        <w:t>втоматики 1.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), которые используют одну и ту же базу данных сигналов (файл </w:t>
      </w:r>
      <w:r w:rsidRPr="00D154AF">
        <w:rPr>
          <w:rStyle w:val="aa"/>
          <w:noProof/>
        </w:rPr>
        <w:t>signals.</w:t>
      </w:r>
      <w:r w:rsidR="00895828" w:rsidRPr="00D154AF">
        <w:rPr>
          <w:rStyle w:val="aa"/>
          <w:noProof/>
        </w:rPr>
        <w:t>d</w:t>
      </w:r>
      <w:r w:rsidRPr="00D154AF">
        <w:rPr>
          <w:rStyle w:val="aa"/>
          <w:noProof/>
        </w:rPr>
        <w:t>b</w:t>
      </w:r>
      <w:r w:rsidRPr="00D154AF">
        <w:rPr>
          <w:noProof/>
        </w:rPr>
        <w:t>)</w:t>
      </w:r>
      <w:r w:rsidR="00CD57E7" w:rsidRPr="00D154AF">
        <w:rPr>
          <w:noProof/>
        </w:rPr>
        <w:t>.</w:t>
      </w:r>
    </w:p>
    <w:p w14:paraId="7D8E09F8" w14:textId="78E9A6B6" w:rsidR="00DB6865" w:rsidRPr="00D154AF" w:rsidRDefault="00DD6E6F" w:rsidP="00E934F0">
      <w:pPr>
        <w:rPr>
          <w:noProof/>
        </w:rPr>
      </w:pPr>
      <w:r w:rsidRPr="00D154AF">
        <w:rPr>
          <w:noProof/>
        </w:rPr>
        <w:t xml:space="preserve">Для создания комплексной </w:t>
      </w:r>
      <w:r w:rsidR="00DB6865" w:rsidRPr="00D154AF">
        <w:rPr>
          <w:noProof/>
        </w:rPr>
        <w:t>модели будет использован новый тип файла среды SimInTech, который называется «</w:t>
      </w:r>
      <w:r w:rsidR="00DB6865" w:rsidRPr="00D154AF">
        <w:rPr>
          <w:b/>
          <w:noProof/>
        </w:rPr>
        <w:t>Пакет</w:t>
      </w:r>
      <w:r w:rsidR="00DB6865" w:rsidRPr="00D154AF">
        <w:rPr>
          <w:noProof/>
        </w:rPr>
        <w:t>».</w:t>
      </w:r>
    </w:p>
    <w:p w14:paraId="0EC42E1B" w14:textId="33D6A4D4" w:rsidR="00DD6E6F" w:rsidRPr="00D154AF" w:rsidRDefault="00DB6865" w:rsidP="00E934F0">
      <w:pPr>
        <w:rPr>
          <w:noProof/>
        </w:rPr>
      </w:pPr>
      <w:r w:rsidRPr="00D154AF">
        <w:rPr>
          <w:noProof/>
        </w:rPr>
        <w:t>В</w:t>
      </w:r>
      <w:r w:rsidR="00DD6E6F" w:rsidRPr="00D154AF">
        <w:rPr>
          <w:noProof/>
        </w:rPr>
        <w:t>ыполните следующие действия:</w:t>
      </w:r>
    </w:p>
    <w:p w14:paraId="172981E0" w14:textId="10589DF9" w:rsidR="003020C7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Закройте все открытые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проекты</w:t>
      </w:r>
      <w:r w:rsidR="008175EA" w:rsidRPr="00D154AF">
        <w:rPr>
          <w:noProof/>
        </w:rPr>
        <w:t xml:space="preserve"> (при добавлении проектов в пакет они будут автоматически открыты</w:t>
      </w:r>
      <w:r w:rsidR="007A4D09" w:rsidRPr="00D154AF">
        <w:rPr>
          <w:noProof/>
        </w:rPr>
        <w:t>,</w:t>
      </w:r>
      <w:r w:rsidR="008175EA" w:rsidRPr="00D154AF">
        <w:rPr>
          <w:noProof/>
        </w:rPr>
        <w:t xml:space="preserve"> но уже в составе пакета)</w:t>
      </w:r>
      <w:r w:rsidR="00DB6865" w:rsidRPr="00D154AF">
        <w:rPr>
          <w:noProof/>
        </w:rPr>
        <w:t>;</w:t>
      </w:r>
    </w:p>
    <w:p w14:paraId="2E682D77" w14:textId="1AA3AF00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Выберите в </w:t>
      </w:r>
      <w:r w:rsidR="00CE190E" w:rsidRPr="00D154AF">
        <w:rPr>
          <w:noProof/>
        </w:rPr>
        <w:t>Главном</w:t>
      </w:r>
      <w:r w:rsidRPr="00D154AF">
        <w:rPr>
          <w:noProof/>
        </w:rPr>
        <w:t xml:space="preserve"> меню пункт </w:t>
      </w:r>
      <w:r w:rsidRPr="00D154AF">
        <w:rPr>
          <w:b/>
          <w:bCs/>
          <w:noProof/>
        </w:rPr>
        <w:t>«Файл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Новый проект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Пакет»</w:t>
      </w:r>
      <w:r w:rsidR="00CE190E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_Ref187406348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6060"/>
      </w:tblGrid>
      <w:tr w:rsidR="0006685E" w:rsidRPr="00D154AF" w14:paraId="4B44C4FA" w14:textId="77777777" w:rsidTr="0006685E">
        <w:tc>
          <w:tcPr>
            <w:tcW w:w="8500" w:type="dxa"/>
          </w:tcPr>
          <w:p w14:paraId="2F47BE47" w14:textId="77777777" w:rsidR="0006685E" w:rsidRPr="00D154AF" w:rsidRDefault="0006685E" w:rsidP="0006685E">
            <w:pPr>
              <w:pStyle w:val="a5"/>
            </w:pPr>
            <w:r w:rsidRPr="00D154AF">
              <w:rPr>
                <w:noProof/>
              </w:rPr>
              <w:drawing>
                <wp:inline distT="0" distB="0" distL="0" distR="0" wp14:anchorId="47FB0DD8" wp14:editId="054EE1BA">
                  <wp:extent cx="5114925" cy="1457325"/>
                  <wp:effectExtent l="0" t="0" r="9525" b="9525"/>
                  <wp:docPr id="33" name="05_menu_new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5_menu_new_packet.png"/>
                          <pic:cNvPicPr/>
                        </pic:nvPicPr>
                        <pic:blipFill>
                          <a:blip r:link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CBC39" w14:textId="046247BC" w:rsidR="0006685E" w:rsidRPr="00D154AF" w:rsidRDefault="0006685E" w:rsidP="0006685E">
            <w:pPr>
              <w:pStyle w:val="a5"/>
              <w:rPr>
                <w:noProof/>
              </w:rPr>
            </w:pPr>
            <w:bookmarkStart w:id="183" w:name="_Ref187406348"/>
            <w:bookmarkStart w:id="184" w:name="_Toc444866784"/>
            <w:bookmarkStart w:id="185" w:name="_Toc44486719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56</w:t>
            </w:r>
            <w:r w:rsidRPr="00D154AF">
              <w:rPr>
                <w:noProof/>
              </w:rPr>
              <w:fldChar w:fldCharType="end"/>
            </w:r>
            <w:bookmarkEnd w:id="183"/>
            <w:r w:rsidRPr="00D154AF">
              <w:rPr>
                <w:noProof/>
              </w:rPr>
              <w:t>. Меню создания комплексной модели</w:t>
            </w:r>
            <w:bookmarkEnd w:id="184"/>
            <w:bookmarkEnd w:id="185"/>
          </w:p>
        </w:tc>
        <w:tc>
          <w:tcPr>
            <w:tcW w:w="6060" w:type="dxa"/>
          </w:tcPr>
          <w:p w14:paraId="52517BF7" w14:textId="77777777" w:rsidR="0006685E" w:rsidRPr="00D154AF" w:rsidRDefault="0006685E" w:rsidP="0006685E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704420D0" wp14:editId="00ABCCD1">
                  <wp:extent cx="3038475" cy="2200275"/>
                  <wp:effectExtent l="0" t="0" r="9525" b="9525"/>
                  <wp:docPr id="1073741858" name="05_empty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05_empty_packet.png"/>
                          <pic:cNvPicPr/>
                        </pic:nvPicPr>
                        <pic:blipFill>
                          <a:blip r:link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DE345" w14:textId="7C9BACE1" w:rsidR="0006685E" w:rsidRPr="00D154AF" w:rsidRDefault="0006685E" w:rsidP="0006685E">
            <w:pPr>
              <w:pStyle w:val="a5"/>
              <w:rPr>
                <w:noProof/>
              </w:rPr>
            </w:pPr>
            <w:bookmarkStart w:id="186" w:name="_Ref187406662"/>
            <w:bookmarkStart w:id="187" w:name="_Toc444866785"/>
            <w:bookmarkStart w:id="188" w:name="_Toc44486719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57</w:t>
            </w:r>
            <w:r w:rsidRPr="00D154AF">
              <w:rPr>
                <w:noProof/>
              </w:rPr>
              <w:fldChar w:fldCharType="end"/>
            </w:r>
            <w:bookmarkEnd w:id="186"/>
            <w:r w:rsidRPr="00D154AF">
              <w:rPr>
                <w:noProof/>
              </w:rPr>
              <w:t>. Окно управления пакетом проектов</w:t>
            </w:r>
            <w:bookmarkEnd w:id="187"/>
            <w:bookmarkEnd w:id="188"/>
          </w:p>
        </w:tc>
      </w:tr>
    </w:tbl>
    <w:p w14:paraId="368AC44A" w14:textId="3635F0F0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Появится окно </w:t>
      </w:r>
      <w:r w:rsidRPr="00D154AF">
        <w:rPr>
          <w:b/>
          <w:bCs/>
          <w:noProof/>
        </w:rPr>
        <w:t>«Пакет проектов»</w:t>
      </w:r>
      <w:r w:rsidRPr="00D154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_Ref187406662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1588941" w14:textId="26DF07CE" w:rsidR="000E6B18" w:rsidRPr="00D154AF" w:rsidRDefault="000E6B18" w:rsidP="000E6B18">
      <w:pPr>
        <w:rPr>
          <w:noProof/>
        </w:rPr>
      </w:pPr>
      <w:r w:rsidRPr="00D154AF">
        <w:rPr>
          <w:noProof/>
        </w:rPr>
        <w:t>Данное окно разделено на три области:</w:t>
      </w:r>
    </w:p>
    <w:p w14:paraId="3A7B4A52" w14:textId="39AC52EA" w:rsidR="000E6B18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1 </w:t>
      </w:r>
      <w:r w:rsidR="000E6B18" w:rsidRPr="00D154AF">
        <w:rPr>
          <w:noProof/>
        </w:rPr>
        <w:t>область</w:t>
      </w:r>
      <w:r w:rsidRPr="00D154AF">
        <w:rPr>
          <w:noProof/>
        </w:rPr>
        <w:t xml:space="preserve"> – панель</w:t>
      </w:r>
      <w:r w:rsidR="000E6B18" w:rsidRPr="00D154AF">
        <w:rPr>
          <w:noProof/>
        </w:rPr>
        <w:t xml:space="preserve"> </w:t>
      </w:r>
      <w:r w:rsidR="00E62573" w:rsidRPr="00D154AF">
        <w:rPr>
          <w:noProof/>
        </w:rPr>
        <w:t>инструментов (</w:t>
      </w:r>
      <w:r w:rsidR="000E6B18" w:rsidRPr="00D154AF">
        <w:rPr>
          <w:noProof/>
        </w:rPr>
        <w:t>кнопок</w:t>
      </w:r>
      <w:r w:rsidR="00E62573" w:rsidRPr="00D154AF">
        <w:rPr>
          <w:noProof/>
        </w:rPr>
        <w:t>)</w:t>
      </w:r>
      <w:r w:rsidRPr="00D154AF">
        <w:rPr>
          <w:noProof/>
        </w:rPr>
        <w:t>. В</w:t>
      </w:r>
      <w:r w:rsidR="000E6B18" w:rsidRPr="00D154AF">
        <w:rPr>
          <w:noProof/>
        </w:rPr>
        <w:t xml:space="preserve"> данной области содержатся кнопки для </w:t>
      </w:r>
      <w:r w:rsidRPr="00D154AF">
        <w:rPr>
          <w:noProof/>
        </w:rPr>
        <w:t xml:space="preserve">сохранения файла пакета, </w:t>
      </w:r>
      <w:r w:rsidR="000E6B18" w:rsidRPr="00D154AF">
        <w:rPr>
          <w:noProof/>
        </w:rPr>
        <w:t>добавле</w:t>
      </w:r>
      <w:r w:rsidRPr="00D154AF">
        <w:rPr>
          <w:noProof/>
        </w:rPr>
        <w:t>ния и удаления проектов, управления расчетом и настройки пакета;</w:t>
      </w:r>
    </w:p>
    <w:p w14:paraId="2E87D72D" w14:textId="13A1EEE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>2 область</w:t>
      </w:r>
      <w:r w:rsidR="008C3A55" w:rsidRPr="00D154AF">
        <w:rPr>
          <w:noProof/>
        </w:rPr>
        <w:t xml:space="preserve"> – окно проектов. В данном поле будет </w:t>
      </w:r>
      <w:r w:rsidRPr="00D154AF">
        <w:rPr>
          <w:noProof/>
        </w:rPr>
        <w:t>представлен список проектов, которые включены в пакет.</w:t>
      </w:r>
      <w:r w:rsidR="008C3A55" w:rsidRPr="00D154AF">
        <w:rPr>
          <w:noProof/>
        </w:rPr>
        <w:t xml:space="preserve"> В новом пакете область пуста.</w:t>
      </w:r>
    </w:p>
    <w:p w14:paraId="45B059DC" w14:textId="24AD43C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D154AF">
        <w:rPr>
          <w:noProof/>
        </w:rPr>
        <w:t>событиях, связанных с инициализацией, расчетом</w:t>
      </w:r>
      <w:r w:rsidR="008C3A55" w:rsidRPr="00D154AF">
        <w:rPr>
          <w:noProof/>
        </w:rPr>
        <w:t>, загрузкой/сохранением рестартов</w:t>
      </w:r>
      <w:r w:rsidR="00B369EB" w:rsidRPr="00D154AF">
        <w:rPr>
          <w:noProof/>
        </w:rPr>
        <w:t xml:space="preserve"> и остановкой пакета</w:t>
      </w:r>
      <w:r w:rsidR="008C3A55" w:rsidRPr="00D154AF">
        <w:rPr>
          <w:noProof/>
        </w:rPr>
        <w:t xml:space="preserve"> проектов</w:t>
      </w:r>
      <w:r w:rsidR="00B369EB" w:rsidRPr="00D154AF">
        <w:rPr>
          <w:noProof/>
        </w:rPr>
        <w:t>.</w:t>
      </w:r>
    </w:p>
    <w:p w14:paraId="1198385F" w14:textId="5BDA36E0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Нажав на кнопку </w:t>
      </w:r>
      <w:r w:rsidRPr="00D154AF">
        <w:rPr>
          <w:rStyle w:val="aa"/>
          <w:noProof/>
        </w:rPr>
        <w:t>«Сохранить пакет»,</w:t>
      </w:r>
      <w:r w:rsidRPr="00D154AF">
        <w:rPr>
          <w:noProof/>
        </w:rPr>
        <w:t xml:space="preserve"> сохраните пакет под имен</w:t>
      </w:r>
      <w:r w:rsidR="003218E9" w:rsidRPr="00D154AF">
        <w:rPr>
          <w:noProof/>
        </w:rPr>
        <w:t>ем</w:t>
      </w:r>
      <w:r w:rsidR="00C066E3" w:rsidRPr="00D154AF">
        <w:rPr>
          <w:noProof/>
        </w:rPr>
        <w:t>, например,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Pack1.pak</w:t>
      </w:r>
      <w:r w:rsidRPr="00D154AF">
        <w:rPr>
          <w:noProof/>
        </w:rPr>
        <w:t xml:space="preserve"> в том же каталоге, где расположены файлы </w:t>
      </w:r>
      <w:r w:rsidRPr="00D154AF">
        <w:rPr>
          <w:b/>
          <w:bCs/>
          <w:noProof/>
        </w:rPr>
        <w:t xml:space="preserve">Схема </w:t>
      </w:r>
      <w:r w:rsidR="00BF700B" w:rsidRPr="00D154AF">
        <w:rPr>
          <w:b/>
          <w:bCs/>
          <w:noProof/>
        </w:rPr>
        <w:t>теплогидравлики</w:t>
      </w:r>
      <w:r w:rsidR="007A13E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42043F" w:rsidRPr="00D154AF">
        <w:rPr>
          <w:b/>
          <w:bCs/>
          <w:noProof/>
        </w:rPr>
        <w:t>t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и </w:t>
      </w:r>
      <w:r w:rsidR="00FC4E81" w:rsidRPr="00D154AF">
        <w:rPr>
          <w:b/>
          <w:bCs/>
          <w:noProof/>
        </w:rPr>
        <w:t>Схема а</w:t>
      </w:r>
      <w:r w:rsidRPr="00D154AF">
        <w:rPr>
          <w:b/>
          <w:bCs/>
          <w:noProof/>
        </w:rPr>
        <w:t>втоматики 1.</w:t>
      </w:r>
      <w:r w:rsidR="0042043F" w:rsidRPr="00D154AF">
        <w:rPr>
          <w:b/>
          <w:bCs/>
          <w:noProof/>
        </w:rPr>
        <w:t>prt</w:t>
      </w:r>
      <w:r w:rsidR="007A13E5" w:rsidRPr="00D154AF">
        <w:rPr>
          <w:bCs/>
          <w:noProof/>
        </w:rPr>
        <w:t xml:space="preserve"> (обратите внимание что заголовок окна пакета изменится)</w:t>
      </w:r>
      <w:r w:rsidR="00B44B05" w:rsidRPr="00D154AF">
        <w:rPr>
          <w:bCs/>
          <w:noProof/>
        </w:rPr>
        <w:t>.</w:t>
      </w:r>
    </w:p>
    <w:p w14:paraId="17B73DA6" w14:textId="7F530457" w:rsidR="00F376FD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rStyle w:val="aa"/>
          <w:noProof/>
        </w:rPr>
        <w:t>«Пакет проектов»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проект»</w:t>
      </w:r>
      <w:r w:rsidRPr="00D154AF">
        <w:rPr>
          <w:noProof/>
        </w:rPr>
        <w:t>. В появившемся окне</w:t>
      </w:r>
      <w:r w:rsidR="00980EB0" w:rsidRPr="00D154AF">
        <w:rPr>
          <w:noProof/>
        </w:rPr>
        <w:t xml:space="preserve"> </w:t>
      </w:r>
      <w:r w:rsidRPr="00D154AF">
        <w:rPr>
          <w:noProof/>
        </w:rPr>
        <w:t xml:space="preserve">выберите файл </w:t>
      </w:r>
      <w:r w:rsidRPr="00D154AF">
        <w:rPr>
          <w:b/>
          <w:bCs/>
          <w:noProof/>
        </w:rPr>
        <w:t xml:space="preserve">Схема </w:t>
      </w:r>
      <w:r w:rsidR="00980EB0" w:rsidRPr="00D154AF">
        <w:rPr>
          <w:b/>
          <w:bCs/>
          <w:noProof/>
        </w:rPr>
        <w:t>теплогидравлики</w:t>
      </w:r>
      <w:r w:rsidR="00B44B0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C07D2E" w:rsidRPr="00D154AF">
        <w:rPr>
          <w:b/>
          <w:bCs/>
          <w:noProof/>
        </w:rPr>
        <w:t>t</w:t>
      </w:r>
      <w:r w:rsidRPr="00D154AF">
        <w:rPr>
          <w:noProof/>
        </w:rPr>
        <w:t xml:space="preserve"> с гидравлической моделью, с</w:t>
      </w:r>
      <w:bookmarkStart w:id="189" w:name="_Ref187407771"/>
      <w:r w:rsidR="007A60DE" w:rsidRPr="00D154AF">
        <w:rPr>
          <w:noProof/>
        </w:rPr>
        <w:t>озданной</w:t>
      </w:r>
      <w:r w:rsidR="003218E9" w:rsidRPr="00D154AF">
        <w:rPr>
          <w:noProof/>
        </w:rPr>
        <w:t xml:space="preserve"> на предыдущих занятиях;</w:t>
      </w:r>
      <w:r w:rsidR="00980EB0" w:rsidRPr="00D154AF">
        <w:rPr>
          <w:noProof/>
        </w:rPr>
        <w:t xml:space="preserve"> </w:t>
      </w:r>
      <w:bookmarkEnd w:id="189"/>
    </w:p>
    <w:p w14:paraId="6BC4D86D" w14:textId="29B9C345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Добавьте в пакет </w:t>
      </w:r>
      <w:r w:rsidR="000A464D" w:rsidRPr="00D154AF">
        <w:rPr>
          <w:noProof/>
        </w:rPr>
        <w:t xml:space="preserve">второй проект – </w:t>
      </w:r>
      <w:r w:rsidRPr="00D154AF">
        <w:rPr>
          <w:noProof/>
        </w:rPr>
        <w:t xml:space="preserve">файл </w:t>
      </w:r>
      <w:r w:rsidRPr="00D154AF">
        <w:rPr>
          <w:b/>
          <w:noProof/>
        </w:rPr>
        <w:t>Схема автоматики 1.prt</w:t>
      </w:r>
      <w:r w:rsidRPr="00D154AF">
        <w:rPr>
          <w:noProof/>
        </w:rPr>
        <w:t>.</w:t>
      </w:r>
    </w:p>
    <w:p w14:paraId="79AFC69B" w14:textId="31D25F51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Каждый добавляемый проект автоматически открывается в </w:t>
      </w:r>
      <w:r w:rsidR="00EB6738" w:rsidRPr="00D154AF">
        <w:rPr>
          <w:noProof/>
        </w:rPr>
        <w:t>SimInTech</w:t>
      </w:r>
      <w:r w:rsidRPr="00D154AF">
        <w:rPr>
          <w:noProof/>
        </w:rPr>
        <w:t>. Работа</w:t>
      </w:r>
      <w:r w:rsidR="00C07D2E" w:rsidRPr="00D154AF">
        <w:rPr>
          <w:noProof/>
        </w:rPr>
        <w:t xml:space="preserve"> (с точки зрения</w:t>
      </w:r>
      <w:r w:rsidRPr="00D154AF">
        <w:rPr>
          <w:noProof/>
        </w:rPr>
        <w:t xml:space="preserve"> </w:t>
      </w:r>
      <w:r w:rsidR="00C07D2E" w:rsidRPr="00D154AF">
        <w:rPr>
          <w:noProof/>
        </w:rPr>
        <w:t xml:space="preserve">пользователя) </w:t>
      </w:r>
      <w:r w:rsidRPr="00D154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 w:rsidRPr="00D154AF">
        <w:rPr>
          <w:noProof/>
        </w:rPr>
        <w:t xml:space="preserve"> Закрыть проект, входящий в пакет, отдельно от пакета нельзя. Проекты закрываются вместе с закрытием пакета.</w:t>
      </w:r>
      <w:r w:rsidR="000A464D" w:rsidRPr="00D154AF">
        <w:rPr>
          <w:noProof/>
        </w:rPr>
        <w:t xml:space="preserve"> Это связано </w:t>
      </w:r>
      <w:r w:rsidR="006A1552" w:rsidRPr="00D154AF">
        <w:rPr>
          <w:noProof/>
        </w:rPr>
        <w:t xml:space="preserve">как с удобством работы, так и </w:t>
      </w:r>
      <w:r w:rsidR="000A464D" w:rsidRPr="00D154AF">
        <w:rPr>
          <w:noProof/>
        </w:rPr>
        <w:t>с особой инициализацией базы сигналов</w:t>
      </w:r>
      <w:r w:rsidR="006A1552" w:rsidRPr="00D154AF">
        <w:rPr>
          <w:noProof/>
        </w:rPr>
        <w:t xml:space="preserve"> и последовательной инициализацией</w:t>
      </w:r>
      <w:r w:rsidR="000C4AE1" w:rsidRPr="00D154AF">
        <w:rPr>
          <w:noProof/>
        </w:rPr>
        <w:t xml:space="preserve"> проектов при запуске на расчет (</w:t>
      </w:r>
      <w:r w:rsidR="000A464D" w:rsidRPr="00D154AF">
        <w:rPr>
          <w:noProof/>
        </w:rPr>
        <w:t>проект</w:t>
      </w:r>
      <w:r w:rsidR="000C4AE1" w:rsidRPr="00D154AF">
        <w:rPr>
          <w:noProof/>
        </w:rPr>
        <w:t>ы,</w:t>
      </w:r>
      <w:r w:rsidR="000A464D" w:rsidRPr="00D154AF">
        <w:rPr>
          <w:noProof/>
        </w:rPr>
        <w:t xml:space="preserve"> входящи</w:t>
      </w:r>
      <w:r w:rsidR="000C4AE1" w:rsidRPr="00D154AF">
        <w:rPr>
          <w:noProof/>
        </w:rPr>
        <w:t>е</w:t>
      </w:r>
      <w:r w:rsidR="000A464D" w:rsidRPr="00D154AF">
        <w:rPr>
          <w:noProof/>
        </w:rPr>
        <w:t xml:space="preserve"> в пакет</w:t>
      </w:r>
      <w:r w:rsidR="000C4AE1" w:rsidRPr="00D154AF">
        <w:rPr>
          <w:noProof/>
        </w:rPr>
        <w:t>, используют общую базу сигналов</w:t>
      </w:r>
      <w:r w:rsidR="00E96712" w:rsidRPr="00D154AF">
        <w:rPr>
          <w:noProof/>
        </w:rPr>
        <w:t>,</w:t>
      </w:r>
      <w:r w:rsidR="000C4AE1" w:rsidRPr="00D154AF">
        <w:rPr>
          <w:noProof/>
        </w:rPr>
        <w:t xml:space="preserve"> т.е. общую область памяти, и должны при запуске пакета на расчет инициализироваться последовательно, </w:t>
      </w:r>
      <w:r w:rsidR="00E96712" w:rsidRPr="00D154AF">
        <w:rPr>
          <w:noProof/>
        </w:rPr>
        <w:t>и</w:t>
      </w:r>
      <w:r w:rsidR="000C4AE1" w:rsidRPr="00D154AF">
        <w:rPr>
          <w:noProof/>
        </w:rPr>
        <w:t xml:space="preserve"> далее вести расчет синхронно, под управлением общего синхронизатора)</w:t>
      </w:r>
      <w:r w:rsidR="000A464D" w:rsidRPr="00D154AF">
        <w:rPr>
          <w:noProof/>
        </w:rPr>
        <w:t>.</w:t>
      </w:r>
    </w:p>
    <w:p w14:paraId="67630FA2" w14:textId="77777777" w:rsidR="00DD6E6F" w:rsidRPr="00D154AF" w:rsidRDefault="00DD6E6F" w:rsidP="00A245F3">
      <w:pPr>
        <w:pStyle w:val="2"/>
        <w:rPr>
          <w:noProof/>
        </w:rPr>
      </w:pPr>
      <w:bookmarkStart w:id="190" w:name="_Toc421033238"/>
      <w:r w:rsidRPr="00D154AF">
        <w:rPr>
          <w:noProof/>
        </w:rPr>
        <w:t>Расчет комплексной модели</w:t>
      </w:r>
      <w:bookmarkEnd w:id="190"/>
    </w:p>
    <w:p w14:paraId="26BCC012" w14:textId="77777777" w:rsidR="0006685E" w:rsidRPr="00D154AF" w:rsidRDefault="000E6B18" w:rsidP="0006685E">
      <w:pPr>
        <w:rPr>
          <w:noProof/>
        </w:rPr>
      </w:pPr>
      <w:r w:rsidRPr="00D154AF">
        <w:rPr>
          <w:noProof/>
        </w:rPr>
        <w:t>После добавления проектов о</w:t>
      </w:r>
      <w:r w:rsidR="00DD6E6F" w:rsidRPr="00D154AF">
        <w:rPr>
          <w:noProof/>
        </w:rPr>
        <w:t xml:space="preserve">кно </w:t>
      </w:r>
      <w:r w:rsidRPr="00D154AF">
        <w:rPr>
          <w:noProof/>
        </w:rPr>
        <w:t>«</w:t>
      </w:r>
      <w:r w:rsidRPr="00D154AF">
        <w:rPr>
          <w:b/>
          <w:noProof/>
        </w:rPr>
        <w:t>Пакет проектов</w:t>
      </w:r>
      <w:r w:rsidRPr="00D154AF">
        <w:rPr>
          <w:noProof/>
        </w:rPr>
        <w:t>»</w:t>
      </w:r>
      <w:r w:rsidR="00DD6E6F" w:rsidRPr="00D154AF">
        <w:rPr>
          <w:noProof/>
        </w:rPr>
        <w:t xml:space="preserve"> должно </w:t>
      </w:r>
      <w:r w:rsidR="007B2281" w:rsidRPr="00D154AF">
        <w:rPr>
          <w:noProof/>
        </w:rPr>
        <w:t>принять следующий вид</w:t>
      </w:r>
      <w:r w:rsidR="00DD6E6F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58</w:t>
      </w:r>
      <w:r w:rsidR="00EC1144" w:rsidRPr="00D154AF">
        <w:rPr>
          <w:noProof/>
        </w:rPr>
        <w:fldChar w:fldCharType="end"/>
      </w:r>
      <w:r w:rsidR="0006685E" w:rsidRPr="00D154AF">
        <w:rPr>
          <w:noProof/>
        </w:rPr>
        <w:t>).</w:t>
      </w:r>
    </w:p>
    <w:p w14:paraId="51C89B60" w14:textId="29D3359E" w:rsidR="0006685E" w:rsidRPr="00D154AF" w:rsidRDefault="0006685E" w:rsidP="0006685E">
      <w:pPr>
        <w:rPr>
          <w:noProof/>
        </w:rPr>
      </w:pPr>
      <w:r w:rsidRPr="00D154AF">
        <w:rPr>
          <w:noProof/>
        </w:rPr>
        <w:t>Запустите пакет проектов, используя кнопку «</w:t>
      </w:r>
      <w:r w:rsidRPr="00D154AF">
        <w:rPr>
          <w:rStyle w:val="aa"/>
          <w:noProof/>
        </w:rPr>
        <w:t>Запустить все</w:t>
      </w:r>
      <w:r w:rsidRPr="00D154AF">
        <w:rPr>
          <w:noProof/>
        </w:rPr>
        <w:t xml:space="preserve">» в окне управления пакетом (изображение аналогично кнопке Пуск Главного Окна, 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_Ref187410838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Pr="00D154AF">
        <w:rPr>
          <w:noProof/>
        </w:rPr>
        <w:t>Рисунок 58</w:t>
      </w:r>
      <w:r w:rsidRPr="00D154AF">
        <w:rPr>
          <w:noProof/>
        </w:rPr>
        <w:fldChar w:fldCharType="end"/>
      </w:r>
      <w:r w:rsidRPr="00D154AF">
        <w:rPr>
          <w:noProof/>
        </w:rPr>
        <w:t>). При нажатии на данную кнопку происходит запуск на расчет математических моделей автоматики и теплогидравлики, входящих в пакет.</w:t>
      </w:r>
    </w:p>
    <w:p w14:paraId="7D069EE5" w14:textId="00D09C8A" w:rsidR="00DD6E6F" w:rsidRPr="00D154AF" w:rsidRDefault="00DD6E6F" w:rsidP="000A7C9F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5918"/>
      </w:tblGrid>
      <w:tr w:rsidR="0006685E" w:rsidRPr="00D154AF" w14:paraId="10B6F26D" w14:textId="77777777" w:rsidTr="0006685E">
        <w:tc>
          <w:tcPr>
            <w:tcW w:w="8642" w:type="dxa"/>
          </w:tcPr>
          <w:p w14:paraId="3350FCF5" w14:textId="7777777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Подождите пока модельное время достигнет 30-50 секунд и нажмите на кнопку</w:t>
            </w:r>
            <w:r w:rsidRPr="00D154AF">
              <w:rPr>
                <w:rStyle w:val="aa"/>
                <w:noProof/>
              </w:rPr>
              <w:t xml:space="preserve"> «Пауза»</w:t>
            </w:r>
            <w:r w:rsidRPr="00D154AF">
              <w:rPr>
                <w:noProof/>
              </w:rPr>
              <w:t xml:space="preserve"> в окне </w:t>
            </w:r>
            <w:r w:rsidRPr="00D154AF">
              <w:rPr>
                <w:rStyle w:val="aa"/>
                <w:noProof/>
              </w:rPr>
              <w:t>«Пакет»</w:t>
            </w:r>
            <w:r w:rsidRPr="00D154AF">
              <w:rPr>
                <w:noProof/>
              </w:rPr>
              <w:t>. За модельным временем можно наблюдать в любом из схемных окон. При этом происходит приостановка расчета во всех математических моделях, входящих в файл пакета.</w:t>
            </w:r>
          </w:p>
          <w:p w14:paraId="788187A7" w14:textId="695391A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t>Поскольку открытые проекты использую общую базу данных сигналов, то происходит сквозной обмен данными между моделями: каждый из проектов на каждом расчетном шаге обращается к базе данных для чтения и/или записи сигналов.</w:t>
            </w:r>
          </w:p>
        </w:tc>
        <w:tc>
          <w:tcPr>
            <w:tcW w:w="5918" w:type="dxa"/>
          </w:tcPr>
          <w:p w14:paraId="0A23C8FE" w14:textId="77777777" w:rsidR="0006685E" w:rsidRPr="00D154AF" w:rsidRDefault="0006685E" w:rsidP="0006685E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D32C319" wp14:editId="3F735D57">
                  <wp:extent cx="3038475" cy="2200275"/>
                  <wp:effectExtent l="0" t="0" r="9525" b="9525"/>
                  <wp:docPr id="1073741868" name="05_full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8" name="05_full_packet.png"/>
                          <pic:cNvPicPr/>
                        </pic:nvPicPr>
                        <pic:blipFill>
                          <a:blip r:link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FA45" w14:textId="627E1D3A" w:rsidR="0006685E" w:rsidRPr="00D154AF" w:rsidRDefault="0006685E" w:rsidP="0006685E">
            <w:pPr>
              <w:pStyle w:val="a5"/>
              <w:rPr>
                <w:noProof/>
              </w:rPr>
            </w:pPr>
            <w:bookmarkStart w:id="191" w:name="_Ref187410838"/>
            <w:bookmarkStart w:id="192" w:name="_Toc444866786"/>
            <w:bookmarkStart w:id="193" w:name="_Toc4448671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58</w:t>
            </w:r>
            <w:r w:rsidRPr="00D154AF">
              <w:rPr>
                <w:noProof/>
              </w:rPr>
              <w:fldChar w:fldCharType="end"/>
            </w:r>
            <w:bookmarkEnd w:id="191"/>
            <w:r w:rsidRPr="00D154AF">
              <w:rPr>
                <w:noProof/>
              </w:rPr>
              <w:t>. Окно управления пакетом проектов</w:t>
            </w:r>
            <w:bookmarkEnd w:id="192"/>
            <w:bookmarkEnd w:id="193"/>
          </w:p>
        </w:tc>
      </w:tr>
    </w:tbl>
    <w:p w14:paraId="760EAC8C" w14:textId="017A1530" w:rsidR="003E5653" w:rsidRPr="00D154AF" w:rsidRDefault="00DD6E6F" w:rsidP="00E934F0">
      <w:pPr>
        <w:rPr>
          <w:noProof/>
        </w:rPr>
      </w:pPr>
      <w:r w:rsidRPr="00D154AF">
        <w:rPr>
          <w:noProof/>
        </w:rPr>
        <w:t xml:space="preserve">В созданном примере </w:t>
      </w:r>
      <w:r w:rsidR="00B369EB" w:rsidRPr="00D154AF">
        <w:rPr>
          <w:noProof/>
        </w:rPr>
        <w:t>модель</w:t>
      </w:r>
      <w:r w:rsidRPr="00D154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D154AF">
        <w:rPr>
          <w:noProof/>
        </w:rPr>
        <w:t xml:space="preserve">из теплогидравлической модели </w:t>
      </w:r>
      <w:r w:rsidRPr="00D154AF">
        <w:rPr>
          <w:noProof/>
        </w:rPr>
        <w:t xml:space="preserve">и воздействует на первую задвижку таким образом, чтобы </w:t>
      </w:r>
      <w:r w:rsidR="00753865" w:rsidRPr="00D154AF">
        <w:rPr>
          <w:noProof/>
        </w:rPr>
        <w:t xml:space="preserve">свести к минимуму рассогласование текущего и заданного давлений, т.е. </w:t>
      </w:r>
      <w:r w:rsidRPr="00D154AF">
        <w:rPr>
          <w:noProof/>
        </w:rPr>
        <w:t xml:space="preserve">поддерживать давление в узле на уровне </w:t>
      </w:r>
      <w:r w:rsidR="00F376FD" w:rsidRPr="00D154AF">
        <w:rPr>
          <w:noProof/>
        </w:rPr>
        <w:t>117к</w:t>
      </w:r>
      <w:r w:rsidR="00CA002D" w:rsidRPr="00D154AF">
        <w:rPr>
          <w:noProof/>
        </w:rPr>
        <w:t>Па</w:t>
      </w:r>
      <w:r w:rsidRPr="00D154AF">
        <w:rPr>
          <w:noProof/>
        </w:rPr>
        <w:t xml:space="preserve">. В </w:t>
      </w:r>
      <w:r w:rsidR="00B369EB" w:rsidRPr="00D154AF">
        <w:rPr>
          <w:noProof/>
        </w:rPr>
        <w:t>промежуток</w:t>
      </w:r>
      <w:r w:rsidRPr="00D154AF">
        <w:rPr>
          <w:noProof/>
        </w:rPr>
        <w:t xml:space="preserve"> времени между 30 и 50 секундой расче</w:t>
      </w:r>
      <w:r w:rsidR="00753865" w:rsidRPr="00D154AF">
        <w:rPr>
          <w:noProof/>
        </w:rPr>
        <w:t>та переходные процессы в</w:t>
      </w:r>
      <w:r w:rsidRPr="00D154AF">
        <w:rPr>
          <w:noProof/>
        </w:rPr>
        <w:t xml:space="preserve"> модели завершаются</w:t>
      </w:r>
      <w:r w:rsidR="00F23C6C" w:rsidRPr="00D154AF">
        <w:rPr>
          <w:noProof/>
        </w:rPr>
        <w:t>, и устанавливается состояние</w:t>
      </w:r>
      <w:r w:rsidR="00753865" w:rsidRPr="00D154AF">
        <w:rPr>
          <w:noProof/>
        </w:rPr>
        <w:t>, близкое к стационарному</w:t>
      </w:r>
      <w:r w:rsidRPr="00D154AF">
        <w:rPr>
          <w:noProof/>
        </w:rPr>
        <w:t>.</w:t>
      </w:r>
    </w:p>
    <w:p w14:paraId="2A811E26" w14:textId="0D7F6949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Нажмите кнопку </w:t>
      </w:r>
      <w:r w:rsidRPr="00D154AF">
        <w:rPr>
          <w:rStyle w:val="aa"/>
          <w:noProof/>
        </w:rPr>
        <w:t>«Запустить все»</w:t>
      </w:r>
      <w:r w:rsidRPr="00D154AF">
        <w:rPr>
          <w:noProof/>
        </w:rPr>
        <w:t xml:space="preserve">, продолжив тем самым расчет </w:t>
      </w:r>
      <w:r w:rsidR="00B369EB" w:rsidRPr="00D154AF">
        <w:rPr>
          <w:noProof/>
        </w:rPr>
        <w:t>пакета</w:t>
      </w:r>
      <w:r w:rsidRPr="00D154AF">
        <w:rPr>
          <w:noProof/>
        </w:rPr>
        <w:t>.</w:t>
      </w:r>
      <w:r w:rsidR="00F23C6C" w:rsidRPr="00D154AF">
        <w:rPr>
          <w:noProof/>
        </w:rPr>
        <w:t xml:space="preserve"> Наблюдайте за ходом расчета.</w:t>
      </w:r>
    </w:p>
    <w:p w14:paraId="5B0A987A" w14:textId="04D57742" w:rsidR="00DD6E6F" w:rsidRPr="00D154AF" w:rsidRDefault="00DD6E6F" w:rsidP="00E934F0">
      <w:pPr>
        <w:rPr>
          <w:noProof/>
        </w:rPr>
      </w:pPr>
      <w:r w:rsidRPr="00D154AF">
        <w:rPr>
          <w:noProof/>
        </w:rPr>
        <w:t>В нашей модели на 100</w:t>
      </w:r>
      <w:r w:rsidR="00076D6A" w:rsidRPr="00D154AF">
        <w:rPr>
          <w:noProof/>
        </w:rPr>
        <w:t>-й</w:t>
      </w:r>
      <w:r w:rsidRPr="00D154AF">
        <w:rPr>
          <w:noProof/>
        </w:rPr>
        <w:t xml:space="preserve"> секунде расчета происходит мгновен</w:t>
      </w:r>
      <w:r w:rsidR="00F8203F" w:rsidRPr="00D154AF">
        <w:rPr>
          <w:noProof/>
        </w:rPr>
        <w:t>ное изменение положения второй задвижки</w:t>
      </w:r>
      <w:r w:rsidRPr="00D154AF">
        <w:rPr>
          <w:noProof/>
        </w:rPr>
        <w:t xml:space="preserve"> с 50 до 10 за счет срабатывания блока </w:t>
      </w:r>
      <w:r w:rsidRPr="00D154AF">
        <w:rPr>
          <w:rStyle w:val="aa"/>
          <w:noProof/>
        </w:rPr>
        <w:t>«Ступенька»</w:t>
      </w:r>
      <w:r w:rsidRPr="00D154AF">
        <w:rPr>
          <w:noProof/>
        </w:rPr>
        <w:t xml:space="preserve"> в </w:t>
      </w:r>
      <w:r w:rsidR="00F23C6C" w:rsidRPr="00D154AF">
        <w:rPr>
          <w:noProof/>
        </w:rPr>
        <w:t>модели</w:t>
      </w:r>
      <w:r w:rsidR="00F8203F" w:rsidRPr="00D154AF">
        <w:rPr>
          <w:noProof/>
        </w:rPr>
        <w:t xml:space="preserve"> автоматики, что п</w:t>
      </w:r>
      <w:r w:rsidRPr="00D154AF">
        <w:rPr>
          <w:noProof/>
        </w:rPr>
        <w:t>риводит к скачкообразному повышению д</w:t>
      </w:r>
      <w:r w:rsidR="00507185" w:rsidRPr="00D154AF">
        <w:rPr>
          <w:noProof/>
        </w:rPr>
        <w:t>авления в промежуточном узле.</w:t>
      </w:r>
    </w:p>
    <w:p w14:paraId="40886F37" w14:textId="144F5AE3" w:rsidR="00DD6E6F" w:rsidRPr="00D154AF" w:rsidRDefault="00F8203F" w:rsidP="00E934F0">
      <w:pPr>
        <w:rPr>
          <w:noProof/>
        </w:rPr>
      </w:pPr>
      <w:r w:rsidRPr="00D154AF">
        <w:rPr>
          <w:noProof/>
        </w:rPr>
        <w:t>Простейший</w:t>
      </w:r>
      <w:r w:rsidR="00DD6E6F" w:rsidRPr="00D154AF">
        <w:rPr>
          <w:noProof/>
        </w:rPr>
        <w:t xml:space="preserve"> регулятор</w:t>
      </w:r>
      <w:r w:rsidRPr="00D154AF">
        <w:rPr>
          <w:noProof/>
        </w:rPr>
        <w:t>, созданный в модели автоматики,</w:t>
      </w:r>
      <w:r w:rsidR="00DD6E6F" w:rsidRPr="00D154AF">
        <w:rPr>
          <w:noProof/>
        </w:rPr>
        <w:t xml:space="preserve"> прикрывает перв</w:t>
      </w:r>
      <w:r w:rsidRPr="00D154AF">
        <w:rPr>
          <w:noProof/>
        </w:rPr>
        <w:t>ую</w:t>
      </w:r>
      <w:r w:rsidR="00DD6E6F" w:rsidRPr="00D154AF">
        <w:rPr>
          <w:noProof/>
        </w:rPr>
        <w:t xml:space="preserve"> </w:t>
      </w:r>
      <w:r w:rsidRPr="00D154AF">
        <w:rPr>
          <w:noProof/>
        </w:rPr>
        <w:t>задвижку</w:t>
      </w:r>
      <w:r w:rsidR="00DD6E6F" w:rsidRPr="00D154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 w:rsidRPr="00D154AF">
        <w:rPr>
          <w:noProof/>
        </w:rPr>
        <w:t>танавливается на уровне 7</w:t>
      </w:r>
      <w:r w:rsidR="00F376FD" w:rsidRPr="00D154AF">
        <w:rPr>
          <w:noProof/>
        </w:rPr>
        <w:t>,</w:t>
      </w:r>
      <w:r w:rsidR="0020126D" w:rsidRPr="00D154AF">
        <w:rPr>
          <w:noProof/>
        </w:rPr>
        <w:t>2</w:t>
      </w:r>
      <w:r w:rsidR="00DD6E6F" w:rsidRPr="00D154AF">
        <w:rPr>
          <w:noProof/>
        </w:rPr>
        <w:t xml:space="preserve">% (см. 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_Ref187415412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59</w:t>
      </w:r>
      <w:r w:rsidR="00EC1144" w:rsidRPr="00D154AF">
        <w:rPr>
          <w:noProof/>
        </w:rPr>
        <w:fldChar w:fldCharType="end"/>
      </w:r>
      <w:r w:rsidR="00DD6E6F" w:rsidRPr="00D154AF">
        <w:rPr>
          <w:noProof/>
        </w:rPr>
        <w:t>).</w:t>
      </w:r>
    </w:p>
    <w:p w14:paraId="4D1F643A" w14:textId="6F042260" w:rsidR="00DD6E6F" w:rsidRPr="00D154AF" w:rsidRDefault="0020126D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CA7AE65" wp14:editId="16F72568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3EB0E401" w:rsidR="003E5653" w:rsidRPr="00D154AF" w:rsidRDefault="00DD6E6F" w:rsidP="00831D7B">
      <w:pPr>
        <w:pStyle w:val="a5"/>
        <w:rPr>
          <w:noProof/>
        </w:rPr>
      </w:pPr>
      <w:bookmarkStart w:id="194" w:name="_Ref187415412"/>
      <w:bookmarkStart w:id="195" w:name="_Toc444866787"/>
      <w:bookmarkStart w:id="196" w:name="_Toc44486719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59</w:t>
      </w:r>
      <w:r w:rsidR="00CC5A86" w:rsidRPr="00D154AF">
        <w:rPr>
          <w:noProof/>
        </w:rPr>
        <w:fldChar w:fldCharType="end"/>
      </w:r>
      <w:bookmarkEnd w:id="194"/>
      <w:r w:rsidRPr="00D154AF">
        <w:rPr>
          <w:noProof/>
        </w:rPr>
        <w:t>.</w:t>
      </w:r>
      <w:r w:rsidR="00192249" w:rsidRPr="00D154AF">
        <w:rPr>
          <w:noProof/>
        </w:rPr>
        <w:t xml:space="preserve"> </w:t>
      </w:r>
      <w:r w:rsidRPr="00D154AF">
        <w:rPr>
          <w:noProof/>
        </w:rPr>
        <w:t xml:space="preserve">Схемное окно </w:t>
      </w:r>
      <w:r w:rsidR="005B338C" w:rsidRPr="00D154AF">
        <w:rPr>
          <w:noProof/>
        </w:rPr>
        <w:t>теплогидр</w:t>
      </w:r>
      <w:r w:rsidR="00192249" w:rsidRPr="00D154AF">
        <w:rPr>
          <w:noProof/>
        </w:rPr>
        <w:t>авлической модели</w:t>
      </w:r>
      <w:r w:rsidR="00501FBD" w:rsidRPr="00D154AF">
        <w:rPr>
          <w:noProof/>
        </w:rPr>
        <w:t>,</w:t>
      </w:r>
      <w:r w:rsidR="0020126D" w:rsidRPr="00D154AF">
        <w:rPr>
          <w:noProof/>
        </w:rPr>
        <w:t xml:space="preserve"> время 185</w:t>
      </w:r>
      <w:r w:rsidR="00192249" w:rsidRPr="00D154AF">
        <w:rPr>
          <w:noProof/>
        </w:rPr>
        <w:t xml:space="preserve"> сек</w:t>
      </w:r>
      <w:bookmarkEnd w:id="195"/>
      <w:bookmarkEnd w:id="196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4"/>
        <w:gridCol w:w="9216"/>
      </w:tblGrid>
      <w:tr w:rsidR="00037F0A" w:rsidRPr="00D154AF" w14:paraId="3037F7CD" w14:textId="77777777" w:rsidTr="00037F0A">
        <w:tc>
          <w:tcPr>
            <w:tcW w:w="7280" w:type="dxa"/>
          </w:tcPr>
          <w:p w14:paraId="1FC28C8F" w14:textId="75FCF26B" w:rsidR="00037F0A" w:rsidRPr="00D154AF" w:rsidRDefault="00037F0A" w:rsidP="00037F0A">
            <w:pPr>
              <w:rPr>
                <w:noProof/>
              </w:rPr>
            </w:pPr>
            <w:r w:rsidRPr="00D154AF">
              <w:rPr>
                <w:noProof/>
              </w:rPr>
              <w:t>Скачок давления на сотой секунде расчета виден на графике давления, который был создан при работе с теплогидравлической моделью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_Ref187646951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Рисунок 60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A226CAC" w14:textId="436FF777" w:rsidR="00037F0A" w:rsidRPr="00D154AF" w:rsidRDefault="00037F0A" w:rsidP="004D7FBF">
            <w:r w:rsidRPr="00D154AF">
              <w:rPr>
                <w:noProof/>
              </w:rPr>
              <w:t>Положение задвижек приведено на рисунках ниже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_Ref256026094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Рисунок 61</w:t>
            </w:r>
            <w:r w:rsidRPr="00D154AF">
              <w:rPr>
                <w:noProof/>
              </w:rPr>
              <w:fldChar w:fldCharType="end"/>
            </w:r>
            <w:r w:rsidR="004D7FBF" w:rsidRPr="00D154AF">
              <w:rPr>
                <w:noProof/>
              </w:rPr>
              <w:t xml:space="preserve"> и </w:t>
            </w:r>
            <w:r w:rsidR="004D7FBF" w:rsidRPr="00D154AF">
              <w:rPr>
                <w:noProof/>
              </w:rPr>
              <w:fldChar w:fldCharType="begin"/>
            </w:r>
            <w:r w:rsidR="004D7FBF" w:rsidRPr="00D154AF">
              <w:rPr>
                <w:noProof/>
              </w:rPr>
              <w:instrText xml:space="preserve"> REF _Ref256026107 \h </w:instrText>
            </w:r>
            <w:r w:rsidR="004D7FBF" w:rsidRPr="00D154AF">
              <w:rPr>
                <w:noProof/>
              </w:rPr>
            </w:r>
            <w:r w:rsidR="004D7FBF" w:rsidRPr="00D154AF">
              <w:rPr>
                <w:noProof/>
              </w:rPr>
              <w:fldChar w:fldCharType="separate"/>
            </w:r>
            <w:r w:rsidR="004D7FBF" w:rsidRPr="00D154AF">
              <w:rPr>
                <w:noProof/>
              </w:rPr>
              <w:t>Рисунок 62</w:t>
            </w:r>
            <w:r w:rsidR="004D7FBF"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_Ref256026107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 Остановите расчет по достижении модельного времени 150-200 секунд.</w:t>
            </w:r>
          </w:p>
        </w:tc>
        <w:tc>
          <w:tcPr>
            <w:tcW w:w="7280" w:type="dxa"/>
          </w:tcPr>
          <w:p w14:paraId="24CA89AA" w14:textId="115F50AA" w:rsidR="00037F0A" w:rsidRPr="00D154AF" w:rsidRDefault="00037F0A" w:rsidP="00037F0A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0A6493A" wp14:editId="5653E3C7">
                  <wp:extent cx="5715000" cy="2857500"/>
                  <wp:effectExtent l="0" t="0" r="0" b="0"/>
                  <wp:docPr id="1073741867" name="05_p_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05_p_process.png"/>
                          <pic:cNvPicPr/>
                        </pic:nvPicPr>
                        <pic:blipFill>
                          <a:blip r:link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B177" w14:textId="49421999" w:rsidR="00037F0A" w:rsidRPr="00D154AF" w:rsidRDefault="00037F0A" w:rsidP="00037F0A">
            <w:pPr>
              <w:pStyle w:val="a5"/>
            </w:pPr>
            <w:bookmarkStart w:id="197" w:name="_Ref187646951"/>
            <w:bookmarkStart w:id="198" w:name="_Toc444866788"/>
            <w:bookmarkStart w:id="199" w:name="_Toc44486719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bookmarkEnd w:id="197"/>
            <w:r w:rsidRPr="00D154AF">
              <w:rPr>
                <w:noProof/>
              </w:rPr>
              <w:t xml:space="preserve">. График </w:t>
            </w:r>
            <w:r w:rsidRPr="00D154AF">
              <w:t>давления</w:t>
            </w:r>
            <w:r w:rsidRPr="00D154AF">
              <w:rPr>
                <w:noProof/>
              </w:rPr>
              <w:t xml:space="preserve"> во внутреннем узле</w:t>
            </w:r>
            <w:bookmarkEnd w:id="198"/>
            <w:bookmarkEnd w:id="199"/>
          </w:p>
        </w:tc>
      </w:tr>
    </w:tbl>
    <w:p w14:paraId="42A70929" w14:textId="77777777" w:rsidR="00E02C8D" w:rsidRPr="00D154AF" w:rsidRDefault="00E02C8D" w:rsidP="004D7FBF">
      <w:pPr>
        <w:rPr>
          <w:noProof/>
        </w:rPr>
      </w:pPr>
    </w:p>
    <w:p w14:paraId="1D174D67" w14:textId="30D253CA" w:rsidR="000439AD" w:rsidRPr="00D154AF" w:rsidRDefault="007B61B8" w:rsidP="004D7FB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FE53A76" wp14:editId="4242541F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362" w14:textId="1B6EBF8F" w:rsidR="00E02C8D" w:rsidRPr="00D154AF" w:rsidRDefault="00666212" w:rsidP="004D7FBF">
      <w:pPr>
        <w:pStyle w:val="a5"/>
        <w:rPr>
          <w:noProof/>
        </w:rPr>
      </w:pPr>
      <w:bookmarkStart w:id="200" w:name="_Ref256026094"/>
      <w:bookmarkStart w:id="201" w:name="_Ref256026081"/>
      <w:bookmarkStart w:id="202" w:name="_Toc444866789"/>
      <w:bookmarkStart w:id="203" w:name="_Toc44486719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61</w:t>
      </w:r>
      <w:r w:rsidR="00CC5A86" w:rsidRPr="00D154AF">
        <w:rPr>
          <w:noProof/>
        </w:rPr>
        <w:fldChar w:fldCharType="end"/>
      </w:r>
      <w:bookmarkEnd w:id="200"/>
      <w:r w:rsidRPr="00D154AF">
        <w:rPr>
          <w:noProof/>
        </w:rPr>
        <w:t>. График положения задвижки Z1</w:t>
      </w:r>
      <w:bookmarkEnd w:id="201"/>
      <w:bookmarkEnd w:id="202"/>
      <w:bookmarkEnd w:id="203"/>
    </w:p>
    <w:p w14:paraId="61F4D86D" w14:textId="5C8112E7" w:rsidR="000C12CB" w:rsidRPr="00D154AF" w:rsidRDefault="00247CA8" w:rsidP="004D7FBF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5EBF1D54" wp14:editId="05A1FA30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8ECCEE7" w:rsidR="000C12CB" w:rsidRPr="00D154AF" w:rsidRDefault="000C12CB" w:rsidP="004D7FBF">
      <w:pPr>
        <w:pStyle w:val="a5"/>
        <w:rPr>
          <w:noProof/>
        </w:rPr>
      </w:pPr>
      <w:bookmarkStart w:id="204" w:name="_Ref256026107"/>
      <w:bookmarkStart w:id="205" w:name="_Ref256026084"/>
      <w:bookmarkStart w:id="206" w:name="_Toc444866790"/>
      <w:bookmarkStart w:id="207" w:name="_Toc44486719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62</w:t>
      </w:r>
      <w:r w:rsidR="00CC5A86" w:rsidRPr="00D154AF">
        <w:rPr>
          <w:noProof/>
        </w:rPr>
        <w:fldChar w:fldCharType="end"/>
      </w:r>
      <w:bookmarkEnd w:id="204"/>
      <w:r w:rsidRPr="00D154AF">
        <w:rPr>
          <w:noProof/>
        </w:rPr>
        <w:t xml:space="preserve">. График положения </w:t>
      </w:r>
      <w:r w:rsidRPr="00D154AF">
        <w:t>задвижки</w:t>
      </w:r>
      <w:r w:rsidRPr="00D154AF">
        <w:rPr>
          <w:noProof/>
        </w:rPr>
        <w:t xml:space="preserve"> Z2</w:t>
      </w:r>
      <w:bookmarkEnd w:id="205"/>
      <w:bookmarkEnd w:id="206"/>
      <w:bookmarkEnd w:id="207"/>
    </w:p>
    <w:p w14:paraId="22F370FC" w14:textId="77777777" w:rsidR="003E641B" w:rsidRPr="00D154AF" w:rsidRDefault="003F5820" w:rsidP="00872093">
      <w:pPr>
        <w:pStyle w:val="1"/>
        <w:rPr>
          <w:noProof/>
          <w:lang w:val="ru-RU"/>
        </w:rPr>
      </w:pPr>
      <w:bookmarkStart w:id="208" w:name="_Toc421033239"/>
      <w:r w:rsidRPr="00D154AF">
        <w:rPr>
          <w:noProof/>
          <w:lang w:val="ru-RU"/>
        </w:rPr>
        <w:lastRenderedPageBreak/>
        <w:t>Создание блока управления оборудованием</w:t>
      </w:r>
      <w:bookmarkEnd w:id="208"/>
    </w:p>
    <w:p w14:paraId="70423987" w14:textId="5AC50AAF" w:rsidR="003F5820" w:rsidRPr="00D154AF" w:rsidRDefault="003F5820" w:rsidP="00A245F3">
      <w:pPr>
        <w:pStyle w:val="2"/>
        <w:rPr>
          <w:noProof/>
        </w:rPr>
      </w:pPr>
      <w:bookmarkStart w:id="209" w:name="_Toc421033240"/>
      <w:r w:rsidRPr="00D154AF">
        <w:rPr>
          <w:noProof/>
        </w:rPr>
        <w:t xml:space="preserve">Создание </w:t>
      </w:r>
      <w:r w:rsidR="003D3E6F" w:rsidRPr="00D154AF">
        <w:rPr>
          <w:noProof/>
        </w:rPr>
        <w:t>следующего проекта автоматики</w:t>
      </w:r>
      <w:bookmarkEnd w:id="209"/>
    </w:p>
    <w:p w14:paraId="37A5E2E9" w14:textId="190F5964" w:rsidR="003F5820" w:rsidRPr="00D154AF" w:rsidRDefault="003F5820" w:rsidP="00E934F0">
      <w:pPr>
        <w:rPr>
          <w:noProof/>
        </w:rPr>
      </w:pPr>
      <w:r w:rsidRPr="00D154AF">
        <w:rPr>
          <w:noProof/>
        </w:rPr>
        <w:t>В предыдущих у</w:t>
      </w:r>
      <w:r w:rsidR="00941EA6" w:rsidRPr="00D154AF">
        <w:rPr>
          <w:noProof/>
        </w:rPr>
        <w:t>чебных заданиях</w:t>
      </w:r>
      <w:r w:rsidRPr="00D154AF">
        <w:rPr>
          <w:noProof/>
        </w:rPr>
        <w:t xml:space="preserve"> была создана комплексная модель, состоящая из модели теплогидравлики и модели автоматики, </w:t>
      </w:r>
      <w:r w:rsidR="00F23C6C" w:rsidRPr="00D154AF">
        <w:rPr>
          <w:noProof/>
        </w:rPr>
        <w:t>обменивающихся между собой данными при</w:t>
      </w:r>
      <w:r w:rsidRPr="00D154AF">
        <w:rPr>
          <w:noProof/>
        </w:rPr>
        <w:t xml:space="preserve"> помощ</w:t>
      </w:r>
      <w:r w:rsidR="00F23C6C" w:rsidRPr="00D154AF">
        <w:rPr>
          <w:noProof/>
        </w:rPr>
        <w:t>и</w:t>
      </w:r>
      <w:r w:rsidR="003E641B" w:rsidRPr="00D154AF">
        <w:rPr>
          <w:noProof/>
        </w:rPr>
        <w:t xml:space="preserve"> общей базы данных сигналов.</w:t>
      </w:r>
    </w:p>
    <w:p w14:paraId="71FEC9A7" w14:textId="5FF0D17B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</w:t>
      </w:r>
      <w:r w:rsidR="00451495" w:rsidRPr="00D154AF">
        <w:rPr>
          <w:noProof/>
        </w:rPr>
        <w:t>задании</w:t>
      </w:r>
      <w:r w:rsidRPr="00D154AF">
        <w:rPr>
          <w:noProof/>
        </w:rPr>
        <w:t xml:space="preserve"> будет продемонстрирована возможность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создания </w:t>
      </w:r>
      <w:r w:rsidR="00C40F92" w:rsidRPr="00D154AF">
        <w:rPr>
          <w:noProof/>
        </w:rPr>
        <w:t xml:space="preserve">типовых блоков управления </w:t>
      </w:r>
      <w:r w:rsidRPr="00D154AF">
        <w:rPr>
          <w:noProof/>
        </w:rPr>
        <w:t xml:space="preserve">средствами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. При моделировании сложных систем часто возникает </w:t>
      </w:r>
      <w:r w:rsidR="00F23C6C" w:rsidRPr="00D154AF">
        <w:rPr>
          <w:noProof/>
        </w:rPr>
        <w:t>ситуация,</w:t>
      </w:r>
      <w:r w:rsidRPr="00D154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D154AF">
        <w:rPr>
          <w:noProof/>
        </w:rPr>
        <w:t>лов.</w:t>
      </w:r>
    </w:p>
    <w:p w14:paraId="568AF0AC" w14:textId="3396FCA0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демонстрации возможностей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мы используем уже существующую базу данных, созданную при выполнении предыдущих </w:t>
      </w:r>
      <w:r w:rsidR="00AC4FE1" w:rsidRPr="00D154AF">
        <w:rPr>
          <w:noProof/>
        </w:rPr>
        <w:t>заданий</w:t>
      </w:r>
      <w:r w:rsidRPr="00D154AF">
        <w:rPr>
          <w:noProof/>
        </w:rPr>
        <w:t xml:space="preserve">. В качестве простейшего примера мы создадим </w:t>
      </w:r>
      <w:r w:rsidR="00F8203F" w:rsidRPr="00D154AF">
        <w:rPr>
          <w:noProof/>
        </w:rPr>
        <w:t>типовой алгоритм</w:t>
      </w:r>
      <w:r w:rsidRPr="00D154AF">
        <w:rPr>
          <w:noProof/>
        </w:rPr>
        <w:t xml:space="preserve"> управления </w:t>
      </w:r>
      <w:r w:rsidR="00F8203F" w:rsidRPr="00D154AF">
        <w:rPr>
          <w:noProof/>
        </w:rPr>
        <w:t>задвижкой</w:t>
      </w:r>
      <w:r w:rsidRPr="00D154AF">
        <w:rPr>
          <w:noProof/>
        </w:rPr>
        <w:t xml:space="preserve"> </w:t>
      </w:r>
      <w:r w:rsidR="00C90929" w:rsidRPr="00D154AF">
        <w:rPr>
          <w:noProof/>
        </w:rPr>
        <w:t>(включая и модель двигателя)</w:t>
      </w:r>
      <w:r w:rsidRPr="00D154AF">
        <w:rPr>
          <w:noProof/>
        </w:rPr>
        <w:t>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6C6130" w:rsidRPr="00D154AF" w14:paraId="64DF962D" w14:textId="77777777" w:rsidTr="006C6130">
        <w:tc>
          <w:tcPr>
            <w:tcW w:w="7280" w:type="dxa"/>
          </w:tcPr>
          <w:p w14:paraId="3523379C" w14:textId="1DF0BE8C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Откройте файл </w:t>
            </w:r>
            <w:r w:rsidRPr="00D154AF">
              <w:rPr>
                <w:b/>
                <w:bCs/>
                <w:noProof/>
              </w:rPr>
              <w:t>«Схема автоматики 1.prt»</w:t>
            </w:r>
            <w:r w:rsidRPr="00D154AF">
              <w:rPr>
                <w:noProof/>
              </w:rPr>
              <w:t>, созданный при выполнении предыдущих заданий;</w:t>
            </w:r>
          </w:p>
          <w:p w14:paraId="23193D3B" w14:textId="77777777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Удалите существующую </w:t>
            </w:r>
            <w:r w:rsidRPr="00D154AF">
              <w:rPr>
                <w:b/>
                <w:bCs/>
                <w:noProof/>
              </w:rPr>
              <w:t>«Субмодель»</w:t>
            </w:r>
            <w:r w:rsidRPr="00D154AF">
              <w:rPr>
                <w:noProof/>
              </w:rPr>
              <w:t>;</w:t>
            </w:r>
          </w:p>
          <w:p w14:paraId="071AF6B4" w14:textId="0B5EA5ED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Сохраните файл под новым именем </w:t>
            </w:r>
            <w:r w:rsidRPr="00D154AF">
              <w:rPr>
                <w:b/>
                <w:bCs/>
                <w:noProof/>
              </w:rPr>
              <w:t xml:space="preserve">«Схема автоматики 2.prt», </w:t>
            </w:r>
            <w:r w:rsidRPr="00D154AF">
              <w:rPr>
                <w:bCs/>
                <w:noProof/>
              </w:rPr>
              <w:t>используя</w:t>
            </w:r>
            <w:r w:rsidRPr="00D154AF">
              <w:rPr>
                <w:noProof/>
              </w:rPr>
              <w:t xml:space="preserve"> команду «</w:t>
            </w:r>
            <w:r w:rsidRPr="00D154AF">
              <w:rPr>
                <w:b/>
                <w:noProof/>
              </w:rPr>
              <w:t>Сохранить проект как…</w:t>
            </w:r>
            <w:r w:rsidRPr="00D154AF">
              <w:rPr>
                <w:noProof/>
              </w:rPr>
              <w:t>», которая находится в меню «</w:t>
            </w:r>
            <w:r w:rsidRPr="00D154AF">
              <w:rPr>
                <w:b/>
                <w:noProof/>
              </w:rPr>
              <w:t>Файл</w:t>
            </w:r>
            <w:r w:rsidRPr="00D154AF">
              <w:rPr>
                <w:noProof/>
              </w:rPr>
              <w:t xml:space="preserve">» (см.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_Ref187689049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Рисунок 63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</w:tc>
        <w:tc>
          <w:tcPr>
            <w:tcW w:w="7280" w:type="dxa"/>
          </w:tcPr>
          <w:p w14:paraId="6584E485" w14:textId="77777777" w:rsidR="006C6130" w:rsidRPr="00D154AF" w:rsidRDefault="006C6130" w:rsidP="006C6130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6A34AA0" wp14:editId="0172B8E4">
                  <wp:extent cx="3505200" cy="1905000"/>
                  <wp:effectExtent l="0" t="0" r="0" b="0"/>
                  <wp:docPr id="13" name="06_save_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6_save_as.png"/>
                          <pic:cNvPicPr/>
                        </pic:nvPicPr>
                        <pic:blipFill>
                          <a:blip r:link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71EA6" w14:textId="72B10935" w:rsidR="006C6130" w:rsidRPr="00D154AF" w:rsidRDefault="006C6130" w:rsidP="006C6130">
            <w:pPr>
              <w:pStyle w:val="a5"/>
              <w:rPr>
                <w:noProof/>
              </w:rPr>
            </w:pPr>
            <w:bookmarkStart w:id="210" w:name="_Ref187689049"/>
            <w:bookmarkStart w:id="211" w:name="_Toc444866791"/>
            <w:bookmarkStart w:id="212" w:name="_Toc44486719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Pr="00D154AF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bookmarkEnd w:id="210"/>
            <w:r w:rsidRPr="00D154AF">
              <w:rPr>
                <w:noProof/>
              </w:rPr>
              <w:t>. Меню сохранения файла под новым именем</w:t>
            </w:r>
            <w:bookmarkEnd w:id="211"/>
            <w:bookmarkEnd w:id="212"/>
          </w:p>
        </w:tc>
      </w:tr>
    </w:tbl>
    <w:p w14:paraId="1347C49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Поскольку ранее созданный файл был связан с базой данных, файл с новым име</w:t>
      </w:r>
      <w:r w:rsidR="00EC53B5" w:rsidRPr="00D154AF">
        <w:rPr>
          <w:noProof/>
        </w:rPr>
        <w:t>нем</w:t>
      </w:r>
      <w:r w:rsidRPr="00D154AF">
        <w:rPr>
          <w:noProof/>
        </w:rPr>
        <w:t xml:space="preserve"> также будет связан с этой базой данных.</w:t>
      </w:r>
    </w:p>
    <w:p w14:paraId="434E8B22" w14:textId="26C46A8C" w:rsidR="003E5653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>В отличие от предыдущего примера, когда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в системе автоматики рассчитывалось положение задвижки</w:t>
      </w:r>
      <w:r w:rsidR="00EC53B5" w:rsidRPr="00D154AF">
        <w:rPr>
          <w:noProof/>
        </w:rPr>
        <w:t>,</w:t>
      </w:r>
      <w:r w:rsidRPr="00D154AF">
        <w:rPr>
          <w:noProof/>
        </w:rPr>
        <w:t xml:space="preserve"> и </w:t>
      </w:r>
      <w:r w:rsidR="00EC53B5" w:rsidRPr="00D154AF">
        <w:rPr>
          <w:noProof/>
        </w:rPr>
        <w:t xml:space="preserve">оно </w:t>
      </w:r>
      <w:r w:rsidRPr="00D154AF">
        <w:rPr>
          <w:noProof/>
        </w:rPr>
        <w:t>непосредственно передавалось в модель теплогидравлики, мы попытаемс</w:t>
      </w:r>
      <w:r w:rsidR="004B7A7C" w:rsidRPr="00D154AF">
        <w:rPr>
          <w:noProof/>
        </w:rPr>
        <w:t xml:space="preserve">я создать более приближенную к реальности </w:t>
      </w:r>
      <w:r w:rsidRPr="00D154AF">
        <w:rPr>
          <w:noProof/>
        </w:rPr>
        <w:t xml:space="preserve">математическую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. Новая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 будет получать команды на открытие и закрытие и, </w:t>
      </w:r>
      <w:r w:rsidR="00EC53B5" w:rsidRPr="00D154AF">
        <w:rPr>
          <w:noProof/>
        </w:rPr>
        <w:t>согласно получаемым сигналам,</w:t>
      </w:r>
      <w:r w:rsidRPr="00D154AF">
        <w:rPr>
          <w:noProof/>
        </w:rPr>
        <w:t xml:space="preserve"> </w:t>
      </w:r>
      <w:r w:rsidR="005F0546" w:rsidRPr="00D154AF">
        <w:rPr>
          <w:noProof/>
        </w:rPr>
        <w:t xml:space="preserve">формировать команду на двигатель и </w:t>
      </w:r>
      <w:r w:rsidRPr="00D154AF">
        <w:rPr>
          <w:noProof/>
        </w:rPr>
        <w:t>менять положение.</w:t>
      </w:r>
      <w:r w:rsidR="0004417D" w:rsidRPr="00D154AF">
        <w:rPr>
          <w:noProof/>
        </w:rPr>
        <w:t xml:space="preserve"> Также «блок управления» будет формировать признаки состояния задвижки – открыта она или закрыта.</w:t>
      </w:r>
    </w:p>
    <w:p w14:paraId="373C77DC" w14:textId="77777777" w:rsidR="003F5820" w:rsidRPr="00D154AF" w:rsidRDefault="003F5820" w:rsidP="00A245F3">
      <w:pPr>
        <w:pStyle w:val="2"/>
        <w:rPr>
          <w:noProof/>
        </w:rPr>
      </w:pPr>
      <w:bookmarkStart w:id="213" w:name="_Toc421033241"/>
      <w:r w:rsidRPr="00D154AF">
        <w:rPr>
          <w:noProof/>
        </w:rPr>
        <w:t>Добавлен</w:t>
      </w:r>
      <w:r w:rsidR="00347792" w:rsidRPr="00D154AF">
        <w:rPr>
          <w:noProof/>
        </w:rPr>
        <w:t>ие новых сигналов в базу данных</w:t>
      </w:r>
      <w:bookmarkEnd w:id="213"/>
    </w:p>
    <w:p w14:paraId="25CF0AF7" w14:textId="0A6600E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Команды на открытие и закрытие </w:t>
      </w:r>
      <w:r w:rsidR="00EB517F" w:rsidRPr="00D154AF">
        <w:rPr>
          <w:noProof/>
        </w:rPr>
        <w:t>задвижек</w:t>
      </w:r>
      <w:r w:rsidRPr="00D154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D154AF">
        <w:rPr>
          <w:noProof/>
        </w:rPr>
        <w:t>внести изменения в</w:t>
      </w:r>
      <w:r w:rsidRPr="00D154AF">
        <w:rPr>
          <w:noProof/>
        </w:rPr>
        <w:t xml:space="preserve"> существующие </w:t>
      </w:r>
      <w:r w:rsidR="00EB517F" w:rsidRPr="00D154AF">
        <w:rPr>
          <w:noProof/>
        </w:rPr>
        <w:t xml:space="preserve">в базе данных </w:t>
      </w:r>
      <w:r w:rsidRPr="00D154AF">
        <w:rPr>
          <w:noProof/>
        </w:rPr>
        <w:t>категории. В учебном пример</w:t>
      </w:r>
      <w:r w:rsidR="00CE4490" w:rsidRPr="00D154AF">
        <w:rPr>
          <w:noProof/>
        </w:rPr>
        <w:t>е</w:t>
      </w:r>
      <w:r w:rsidRPr="00D154AF">
        <w:rPr>
          <w:noProof/>
        </w:rPr>
        <w:t xml:space="preserve"> мы используем категорию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 для обмена данными с клапанами.</w:t>
      </w:r>
    </w:p>
    <w:p w14:paraId="063CE9B2" w14:textId="69DE1459" w:rsidR="00EB517F" w:rsidRPr="00D154AF" w:rsidRDefault="00EB517F" w:rsidP="00E934F0">
      <w:pPr>
        <w:rPr>
          <w:noProof/>
        </w:rPr>
      </w:pPr>
      <w:r w:rsidRPr="00D154AF">
        <w:rPr>
          <w:noProof/>
        </w:rPr>
        <w:t>Приступим к редактированию:</w:t>
      </w:r>
    </w:p>
    <w:p w14:paraId="12E4699E" w14:textId="5B93BF9A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Войдите в </w:t>
      </w:r>
      <w:r w:rsidRPr="00D154AF">
        <w:rPr>
          <w:b/>
          <w:bCs/>
          <w:noProof/>
        </w:rPr>
        <w:t>«Редактор базы данных»</w:t>
      </w:r>
      <w:r w:rsidRPr="00D154AF">
        <w:rPr>
          <w:noProof/>
        </w:rPr>
        <w:t xml:space="preserve">. Пункт меню </w:t>
      </w:r>
      <w:r w:rsidRPr="00D154AF">
        <w:rPr>
          <w:b/>
          <w:bCs/>
          <w:noProof/>
        </w:rPr>
        <w:t>«Инструменты</w:t>
      </w:r>
      <w:r w:rsidR="00750022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База данных</w:t>
      </w:r>
      <w:r w:rsidRPr="00D154AF">
        <w:rPr>
          <w:noProof/>
        </w:rPr>
        <w:t>»</w:t>
      </w:r>
      <w:r w:rsidR="00CE4490" w:rsidRPr="00D154AF">
        <w:rPr>
          <w:noProof/>
        </w:rPr>
        <w:t>.</w:t>
      </w:r>
    </w:p>
    <w:p w14:paraId="6F4BFE0A" w14:textId="13BB3B49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редакторе выберите категорию </w:t>
      </w:r>
      <w:r w:rsidR="005219CA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Задвижки</w:t>
      </w:r>
      <w:r w:rsidR="005219CA" w:rsidRPr="00D154AF">
        <w:rPr>
          <w:b/>
          <w:bCs/>
          <w:noProof/>
        </w:rPr>
        <w:t>»</w:t>
      </w:r>
      <w:r w:rsidRPr="00D154AF">
        <w:rPr>
          <w:noProof/>
        </w:rPr>
        <w:t xml:space="preserve"> и нажмите кнопку </w:t>
      </w:r>
      <w:r w:rsidRPr="00D154AF">
        <w:rPr>
          <w:b/>
          <w:bCs/>
          <w:noProof/>
        </w:rPr>
        <w:t>«Настроить категорию»</w:t>
      </w:r>
      <w:r w:rsidR="005219CA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_Ref187783296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65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54474" w:rsidRPr="00D154AF">
        <w:rPr>
          <w:noProof/>
        </w:rPr>
        <w:t xml:space="preserve">, либо выполните двойной щелчок мыши по категории </w:t>
      </w:r>
      <w:r w:rsidR="00A54474" w:rsidRPr="00D154AF">
        <w:rPr>
          <w:b/>
          <w:bCs/>
          <w:noProof/>
        </w:rPr>
        <w:t>«Задвижки»</w:t>
      </w:r>
      <w:r w:rsidRPr="00D154AF">
        <w:rPr>
          <w:noProof/>
        </w:rPr>
        <w:t>.</w:t>
      </w:r>
    </w:p>
    <w:p w14:paraId="3EDBB646" w14:textId="77777777" w:rsidR="00F06271" w:rsidRPr="00D154AF" w:rsidRDefault="00F06271" w:rsidP="00220520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022AEDB" wp14:editId="42B852F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67BDC285" w:rsidR="00F06271" w:rsidRPr="00D154AF" w:rsidRDefault="00F06271" w:rsidP="00220520">
      <w:pPr>
        <w:pStyle w:val="a5"/>
        <w:rPr>
          <w:noProof/>
        </w:rPr>
      </w:pPr>
      <w:bookmarkStart w:id="214" w:name="_Ref187783296"/>
      <w:bookmarkStart w:id="215" w:name="_Toc444866794"/>
      <w:bookmarkStart w:id="216" w:name="_Toc444867201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65</w:t>
      </w:r>
      <w:r w:rsidRPr="00D154AF">
        <w:rPr>
          <w:noProof/>
          <w:szCs w:val="22"/>
        </w:rPr>
        <w:fldChar w:fldCharType="end"/>
      </w:r>
      <w:bookmarkEnd w:id="214"/>
      <w:r w:rsidRPr="00D154AF">
        <w:rPr>
          <w:noProof/>
        </w:rPr>
        <w:t xml:space="preserve">. </w:t>
      </w:r>
      <w:r w:rsidRPr="00D154AF">
        <w:t>Редактор</w:t>
      </w:r>
      <w:r w:rsidRPr="00D154AF">
        <w:rPr>
          <w:noProof/>
        </w:rPr>
        <w:t xml:space="preserve"> базы </w:t>
      </w:r>
      <w:r w:rsidRPr="00D154AF">
        <w:t>данных</w:t>
      </w:r>
      <w:bookmarkEnd w:id="215"/>
      <w:bookmarkEnd w:id="216"/>
    </w:p>
    <w:p w14:paraId="515DB3C7" w14:textId="4196F74E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«Свойства категории</w:t>
      </w:r>
      <w:r w:rsidR="00626035" w:rsidRPr="00D154AF">
        <w:rPr>
          <w:b/>
          <w:bCs/>
          <w:noProof/>
        </w:rPr>
        <w:t>»</w:t>
      </w:r>
      <w:r w:rsidR="00626035" w:rsidRPr="00D154AF">
        <w:rPr>
          <w:noProof/>
        </w:rPr>
        <w:t xml:space="preserve"> добавьте два новых сигнала (к</w:t>
      </w:r>
      <w:r w:rsidRPr="00D154AF">
        <w:rPr>
          <w:noProof/>
        </w:rPr>
        <w:t>нопк</w:t>
      </w:r>
      <w:r w:rsidR="00626035" w:rsidRPr="00D154AF">
        <w:rPr>
          <w:noProof/>
        </w:rPr>
        <w:t>ой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«Добавить сигнал»</w:t>
      </w:r>
      <w:r w:rsidR="00626035" w:rsidRPr="00D154AF">
        <w:rPr>
          <w:noProof/>
        </w:rPr>
        <w:t xml:space="preserve"> в нижней части окна):</w:t>
      </w:r>
      <w:r w:rsidRPr="00D154AF">
        <w:rPr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Открыть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и</w:t>
      </w:r>
      <w:r w:rsidRPr="00D154AF">
        <w:rPr>
          <w:b/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Закрыть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, </w:t>
      </w:r>
      <w:r w:rsidRPr="00D154AF">
        <w:rPr>
          <w:noProof/>
        </w:rPr>
        <w:t>как показано на рисунке ниже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66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2C6B3BC" w14:textId="4207E2EC" w:rsidR="003F5820" w:rsidRPr="00D154AF" w:rsidRDefault="00EC3CC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39949B5" wp14:editId="34543017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6345848C" w:rsidR="003F5820" w:rsidRPr="00D154AF" w:rsidRDefault="003F5820" w:rsidP="00831D7B">
      <w:pPr>
        <w:pStyle w:val="a5"/>
        <w:rPr>
          <w:noProof/>
        </w:rPr>
      </w:pPr>
      <w:bookmarkStart w:id="217" w:name="_Ref187783732"/>
      <w:bookmarkStart w:id="218" w:name="_Toc444866793"/>
      <w:bookmarkStart w:id="219" w:name="_Toc44486720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66</w:t>
      </w:r>
      <w:r w:rsidR="00EC1144" w:rsidRPr="00D154AF">
        <w:rPr>
          <w:noProof/>
          <w:szCs w:val="22"/>
        </w:rPr>
        <w:fldChar w:fldCharType="end"/>
      </w:r>
      <w:bookmarkEnd w:id="217"/>
      <w:r w:rsidRPr="00D154AF">
        <w:rPr>
          <w:noProof/>
        </w:rPr>
        <w:t>. Настройка категории</w:t>
      </w:r>
      <w:bookmarkEnd w:id="218"/>
      <w:bookmarkEnd w:id="219"/>
    </w:p>
    <w:p w14:paraId="08A89BB3" w14:textId="4EFB2676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Закройте окно </w:t>
      </w:r>
      <w:r w:rsidRPr="00D154AF">
        <w:rPr>
          <w:b/>
          <w:bCs/>
          <w:noProof/>
        </w:rPr>
        <w:t>«Свойства категории»</w:t>
      </w:r>
      <w:r w:rsidRPr="00D154AF">
        <w:rPr>
          <w:noProof/>
        </w:rPr>
        <w:t xml:space="preserve"> нажатием кнопки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13FF6219" w14:textId="47DADC39" w:rsidR="006939DA" w:rsidRPr="00D154AF" w:rsidRDefault="006939DA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t>Если теперь выбрать любую из присутствующих в категории «Задвижки» группу сигналов, то в сводной таблице сигналов мы увидим два новых сигнала, которые мы только что добавили</w:t>
      </w:r>
      <w:r w:rsidRPr="00D154AF">
        <w:t>; то есть по модифицированному шаблону добавились сигналы и в группы сигналов.</w:t>
      </w:r>
    </w:p>
    <w:p w14:paraId="3F7144A0" w14:textId="64C5C584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>Закройте «</w:t>
      </w:r>
      <w:r w:rsidRPr="00D154AF">
        <w:rPr>
          <w:b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77627800" w14:textId="3069A112" w:rsidR="003F5820" w:rsidRPr="00D154AF" w:rsidRDefault="003F5820" w:rsidP="00A245F3">
      <w:pPr>
        <w:pStyle w:val="2"/>
        <w:rPr>
          <w:noProof/>
        </w:rPr>
      </w:pPr>
      <w:bookmarkStart w:id="220" w:name="_Toc421033242"/>
      <w:r w:rsidRPr="00D154AF">
        <w:rPr>
          <w:noProof/>
        </w:rPr>
        <w:t>Создание блока управления оборудованием</w:t>
      </w:r>
      <w:bookmarkEnd w:id="220"/>
    </w:p>
    <w:p w14:paraId="1865CD58" w14:textId="511092A8" w:rsidR="00165D99" w:rsidRPr="00D154AF" w:rsidRDefault="00165D99" w:rsidP="00165D99">
      <w:r w:rsidRPr="00D154AF">
        <w:t>Под блоками управления оборудованием обычно рассматриваются типовые алгоритмы управления, отвечающие за управление типовым оборудованием, установленным на технологическом объекте. К такому оборудованию как правило относятся задвижки различных типов, запорные и регулирующие клапана, двигатели различного назначения и пр. Данное оборудование, обладая различными физическими характеристиками, обычно имеет один и тот же алгоритм управления, соответствующий ее типу: например, большинство задвижек на таком объекте, как АЭС, будет управляться по алгоритму управления задвижками.</w:t>
      </w:r>
    </w:p>
    <w:p w14:paraId="5F54FE70" w14:textId="385C25A7" w:rsidR="00165D99" w:rsidRPr="00D154AF" w:rsidRDefault="00165D99" w:rsidP="00165D99">
      <w:r w:rsidRPr="00D154AF">
        <w:lastRenderedPageBreak/>
        <w:t>При моделировании зачастую совместно с блоком управления моделируется и сам орган управления (исполнительный механизм), если отсутствует отдельная модель электроэнергетической системы, т.к. требуется предусмотреть типовые отказы на оборудование и на блок управления.</w:t>
      </w:r>
    </w:p>
    <w:p w14:paraId="0518B4A2" w14:textId="77777777" w:rsidR="006245DD" w:rsidRPr="00D154AF" w:rsidRDefault="006245DD" w:rsidP="006245DD">
      <w:r w:rsidRPr="00D154AF">
        <w:t xml:space="preserve">В данном блоке мы создадим простейшую модель управления задвижкой с возможностью расчета ее положения: на вход в модель будут подаваться две управляющих команды </w:t>
      </w:r>
      <w:r w:rsidRPr="00D154AF">
        <w:rPr>
          <w:rStyle w:val="aa"/>
        </w:rPr>
        <w:t>«Открыть»</w:t>
      </w:r>
      <w:r w:rsidRPr="00D154AF">
        <w:t xml:space="preserve"> и </w:t>
      </w:r>
      <w:r w:rsidRPr="00D154AF">
        <w:rPr>
          <w:rStyle w:val="aa"/>
        </w:rPr>
        <w:t>«Закрыть»</w:t>
      </w:r>
      <w:r w:rsidRPr="00D154AF">
        <w:t xml:space="preserve">, а на выходе мы будем получать положение задвижки и ее состояние: </w:t>
      </w:r>
      <w:r w:rsidRPr="00D154AF">
        <w:rPr>
          <w:b/>
        </w:rPr>
        <w:t>«Открыта»</w:t>
      </w:r>
      <w:r w:rsidRPr="00D154AF">
        <w:t xml:space="preserve"> или </w:t>
      </w:r>
      <w:r w:rsidRPr="00D154AF">
        <w:rPr>
          <w:b/>
        </w:rPr>
        <w:t>«Закрыта»</w:t>
      </w:r>
      <w:r w:rsidRPr="00D154AF">
        <w:t>.</w:t>
      </w:r>
    </w:p>
    <w:p w14:paraId="421D57F3" w14:textId="43BCB3D8" w:rsidR="006245DD" w:rsidRPr="00D154AF" w:rsidRDefault="006245DD" w:rsidP="00165D99">
      <w:r w:rsidRPr="00D154AF">
        <w:t xml:space="preserve">Рассмотрим процедуру создания блока управления оборудованием: </w:t>
      </w:r>
    </w:p>
    <w:p w14:paraId="17A29BF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>.</w:t>
      </w:r>
    </w:p>
    <w:p w14:paraId="5A69AF8A" w14:textId="053F724D" w:rsidR="006245DD" w:rsidRPr="00D154AF" w:rsidRDefault="006245DD" w:rsidP="00442A4D">
      <w:pPr>
        <w:pStyle w:val="ad"/>
        <w:numPr>
          <w:ilvl w:val="0"/>
          <w:numId w:val="15"/>
        </w:numPr>
      </w:pPr>
      <w:r w:rsidRPr="00D154AF">
        <w:t xml:space="preserve">Создадим подпись для данного блока. Это необходимо для того, чтобы в дальнейшем при работе со схемой ясно понимать в какой субмодели находится та или иная часть </w:t>
      </w:r>
      <w:r w:rsidRPr="00D154AF">
        <w:t>алгоритма/модели</w:t>
      </w:r>
      <w:r w:rsidRPr="00D154AF">
        <w:t xml:space="preserve">. Для этого вызовите окно </w:t>
      </w:r>
      <w:r w:rsidRPr="00D154AF">
        <w:rPr>
          <w:b/>
        </w:rPr>
        <w:t>«Свойства»</w:t>
      </w:r>
      <w:r w:rsidRPr="00D154AF">
        <w:t xml:space="preserve">, и на вкладке </w:t>
      </w:r>
      <w:r w:rsidRPr="00D154AF">
        <w:rPr>
          <w:b/>
        </w:rPr>
        <w:t>«Общие»</w:t>
      </w:r>
      <w:r w:rsidRPr="00D154AF">
        <w:t xml:space="preserve"> найдите свойство </w:t>
      </w:r>
      <w:r w:rsidRPr="00D154AF">
        <w:rPr>
          <w:b/>
        </w:rPr>
        <w:t>«Подпись»</w:t>
      </w:r>
      <w:r w:rsidRPr="00D154AF">
        <w:t>. Введите в поле «</w:t>
      </w:r>
      <w:r w:rsidRPr="00D154AF">
        <w:rPr>
          <w:b/>
        </w:rPr>
        <w:t>Значение</w:t>
      </w:r>
      <w:r w:rsidRPr="00D154AF">
        <w:t xml:space="preserve">» текст </w:t>
      </w:r>
      <w:r w:rsidRPr="00D154AF">
        <w:rPr>
          <w:b/>
        </w:rPr>
        <w:t>«Управление оборудованием»</w:t>
      </w:r>
      <w:r w:rsidRPr="00D154AF">
        <w:t xml:space="preserve">. Сохраните внесенные изменения нажатием на кнопку </w:t>
      </w:r>
      <w:r w:rsidRPr="00D154AF">
        <w:rPr>
          <w:b/>
        </w:rPr>
        <w:t>«Ok»</w:t>
      </w:r>
      <w:r w:rsidRPr="00D154AF">
        <w:t>. После этого отображение блока «Субмодель» примет следующий вид (</w:t>
      </w:r>
      <w:r w:rsidRPr="00D154AF">
        <w:rPr>
          <w:noProof/>
        </w:rPr>
        <w:t xml:space="preserve">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_Ref187784320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t>67</w:t>
      </w:r>
      <w:r w:rsidRPr="00D154AF">
        <w:rPr>
          <w:noProof/>
        </w:rPr>
        <w:fldChar w:fldCharType="end"/>
      </w:r>
      <w:r w:rsidRPr="00D154AF">
        <w:t>);</w:t>
      </w:r>
    </w:p>
    <w:p w14:paraId="0B6C001C" w14:textId="0105779B" w:rsidR="007F4566" w:rsidRPr="00D154AF" w:rsidRDefault="006245DD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Подпись можно ввести и льтернативным способом – двойным нажатием под блоком. Там следует в</w:t>
      </w:r>
      <w:r w:rsidR="003F5820" w:rsidRPr="00D154AF">
        <w:rPr>
          <w:noProof/>
        </w:rPr>
        <w:t>ве</w:t>
      </w:r>
      <w:r w:rsidRPr="00D154AF">
        <w:rPr>
          <w:noProof/>
        </w:rPr>
        <w:t>сти</w:t>
      </w:r>
      <w:r w:rsidR="003F5820" w:rsidRPr="00D154AF">
        <w:rPr>
          <w:noProof/>
        </w:rPr>
        <w:t xml:space="preserve"> </w:t>
      </w:r>
      <w:r w:rsidRPr="00D154AF">
        <w:rPr>
          <w:noProof/>
        </w:rPr>
        <w:t>(</w:t>
      </w:r>
      <w:r w:rsidR="003F5820" w:rsidRPr="00D154AF">
        <w:rPr>
          <w:noProof/>
        </w:rPr>
        <w:t>в появившемся поле</w:t>
      </w:r>
      <w:r w:rsidRPr="00D154AF">
        <w:rPr>
          <w:noProof/>
        </w:rPr>
        <w:t xml:space="preserve"> редактора)</w:t>
      </w:r>
      <w:r w:rsidR="003F5820" w:rsidRPr="00D154AF">
        <w:rPr>
          <w:noProof/>
        </w:rPr>
        <w:t xml:space="preserve"> название субмодели </w:t>
      </w:r>
      <w:r w:rsidR="002C6A6C" w:rsidRPr="00D154AF">
        <w:rPr>
          <w:b/>
          <w:bCs/>
          <w:noProof/>
        </w:rPr>
        <w:t>«</w:t>
      </w:r>
      <w:r w:rsidR="003F5820" w:rsidRPr="00D154AF">
        <w:rPr>
          <w:b/>
          <w:bCs/>
          <w:noProof/>
        </w:rPr>
        <w:t>Управление оборудованием</w:t>
      </w:r>
      <w:r w:rsidR="002C6A6C" w:rsidRPr="00D154AF">
        <w:rPr>
          <w:b/>
          <w:bCs/>
          <w:noProof/>
        </w:rPr>
        <w:t>»</w:t>
      </w:r>
      <w:r w:rsidR="003F5820" w:rsidRPr="00D154AF">
        <w:rPr>
          <w:noProof/>
        </w:rPr>
        <w:t xml:space="preserve"> (см. </w:t>
      </w:r>
      <w:r w:rsidR="00EC1144" w:rsidRPr="00D154AF">
        <w:rPr>
          <w:noProof/>
        </w:rPr>
        <w:fldChar w:fldCharType="begin"/>
      </w:r>
      <w:r w:rsidR="003F5820" w:rsidRPr="00D154AF">
        <w:rPr>
          <w:noProof/>
        </w:rPr>
        <w:instrText xml:space="preserve"> REF _Ref187784320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67</w:t>
      </w:r>
      <w:r w:rsidR="00EC1144" w:rsidRPr="00D154AF">
        <w:rPr>
          <w:noProof/>
        </w:rPr>
        <w:fldChar w:fldCharType="end"/>
      </w:r>
      <w:r w:rsidR="003F5820" w:rsidRPr="00D154AF">
        <w:rPr>
          <w:noProof/>
        </w:rPr>
        <w:t>).</w:t>
      </w:r>
      <w:r w:rsidR="005E1879" w:rsidRPr="00D154AF">
        <w:rPr>
          <w:noProof/>
        </w:rPr>
        <w:t xml:space="preserve"> </w:t>
      </w:r>
      <w:r w:rsidR="005E1879" w:rsidRPr="00D154AF">
        <w:rPr>
          <w:b/>
          <w:noProof/>
        </w:rPr>
        <w:t>Примечание</w:t>
      </w:r>
      <w:r w:rsidR="005E1879" w:rsidRPr="00D154AF">
        <w:rPr>
          <w:noProof/>
        </w:rPr>
        <w:t>: субмодель слева либо уже удалена, либо её можно пока оставить и удалить позже. Также можно воспользоваться режимом исключения из расчета блока субмодели, без удаления из схемы.</w:t>
      </w:r>
    </w:p>
    <w:p w14:paraId="494CE8A5" w14:textId="3890C983" w:rsidR="007F4566" w:rsidRPr="00D154AF" w:rsidRDefault="00FA0FE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58F8A19" wp14:editId="1CC5B215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4CA72E14" w:rsidR="003F5820" w:rsidRPr="00D154AF" w:rsidRDefault="003F5820" w:rsidP="00831D7B">
      <w:pPr>
        <w:pStyle w:val="a5"/>
        <w:rPr>
          <w:noProof/>
        </w:rPr>
      </w:pPr>
      <w:bookmarkStart w:id="221" w:name="_Ref187784320"/>
      <w:bookmarkStart w:id="222" w:name="_Toc444866795"/>
      <w:bookmarkStart w:id="223" w:name="_Toc44486720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67</w:t>
      </w:r>
      <w:r w:rsidR="00EC1144" w:rsidRPr="00D154AF">
        <w:rPr>
          <w:noProof/>
          <w:szCs w:val="22"/>
        </w:rPr>
        <w:fldChar w:fldCharType="end"/>
      </w:r>
      <w:bookmarkEnd w:id="221"/>
      <w:r w:rsidRPr="00D154AF">
        <w:rPr>
          <w:noProof/>
        </w:rPr>
        <w:t>. Создание подписи блока</w:t>
      </w:r>
      <w:bookmarkEnd w:id="222"/>
      <w:bookmarkEnd w:id="223"/>
    </w:p>
    <w:p w14:paraId="789AF5D5" w14:textId="77777777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Управление оборудованием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6BD5EFF3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 xml:space="preserve"> и подпишите ее как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09633BFC" w14:textId="6C3D9C9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блоке мы создадим простейшую модель </w:t>
      </w:r>
      <w:r w:rsidR="003337FA" w:rsidRPr="00D154AF">
        <w:rPr>
          <w:noProof/>
        </w:rPr>
        <w:t xml:space="preserve">двигателя и блока управления </w:t>
      </w:r>
      <w:r w:rsidRPr="00D154AF">
        <w:rPr>
          <w:noProof/>
        </w:rPr>
        <w:t xml:space="preserve">клапана (задвижки). На вход в модель будут две команды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>. На в</w:t>
      </w:r>
      <w:r w:rsidR="00521A38" w:rsidRPr="00D154AF">
        <w:rPr>
          <w:noProof/>
        </w:rPr>
        <w:t>ы</w:t>
      </w:r>
      <w:r w:rsidRPr="00D154AF">
        <w:rPr>
          <w:noProof/>
        </w:rPr>
        <w:t xml:space="preserve">ходе мы будем получать положение </w:t>
      </w:r>
      <w:r w:rsidR="00CC0CBF" w:rsidRPr="00D154AF">
        <w:rPr>
          <w:noProof/>
        </w:rPr>
        <w:t>задкижки</w:t>
      </w:r>
      <w:r w:rsidRPr="00D154AF">
        <w:rPr>
          <w:noProof/>
        </w:rPr>
        <w:t xml:space="preserve">, и </w:t>
      </w:r>
      <w:r w:rsidR="003337FA" w:rsidRPr="00D154AF">
        <w:rPr>
          <w:noProof/>
        </w:rPr>
        <w:t xml:space="preserve">сигналы </w:t>
      </w:r>
      <w:r w:rsidR="00CC0CBF" w:rsidRPr="00D154AF">
        <w:rPr>
          <w:noProof/>
        </w:rPr>
        <w:t>её</w:t>
      </w:r>
      <w:r w:rsidRPr="00D154AF">
        <w:rPr>
          <w:noProof/>
        </w:rPr>
        <w:t xml:space="preserve"> состояни</w:t>
      </w:r>
      <w:r w:rsidR="003337FA" w:rsidRPr="00D154AF">
        <w:rPr>
          <w:noProof/>
        </w:rPr>
        <w:t>я</w:t>
      </w:r>
      <w:r w:rsidRPr="00D154AF">
        <w:rPr>
          <w:noProof/>
        </w:rPr>
        <w:t xml:space="preserve"> </w:t>
      </w:r>
      <w:r w:rsidR="00521A38" w:rsidRPr="00D154AF">
        <w:rPr>
          <w:noProof/>
        </w:rPr>
        <w:t xml:space="preserve">– </w:t>
      </w:r>
      <w:r w:rsidRPr="00D154AF">
        <w:rPr>
          <w:noProof/>
        </w:rPr>
        <w:t>открыт</w:t>
      </w:r>
      <w:r w:rsidR="007A6F0C" w:rsidRPr="00D154AF">
        <w:rPr>
          <w:noProof/>
        </w:rPr>
        <w:t xml:space="preserve"> он</w:t>
      </w:r>
      <w:r w:rsidR="00521A38" w:rsidRPr="00D154AF">
        <w:rPr>
          <w:noProof/>
        </w:rPr>
        <w:t xml:space="preserve"> </w:t>
      </w:r>
      <w:r w:rsidR="007A6F0C" w:rsidRPr="00D154AF">
        <w:rPr>
          <w:noProof/>
        </w:rPr>
        <w:t>или закрыт</w:t>
      </w:r>
      <w:r w:rsidRPr="00D154AF">
        <w:rPr>
          <w:noProof/>
        </w:rPr>
        <w:t>.</w:t>
      </w:r>
    </w:p>
    <w:p w14:paraId="3F00EC0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216B3B82" w14:textId="35D46DFF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Поместите на схему два блока «</w:t>
      </w:r>
      <w:r w:rsidR="00EB6738" w:rsidRPr="00D154AF">
        <w:rPr>
          <w:b/>
          <w:bCs/>
          <w:noProof/>
        </w:rPr>
        <w:t>Порт входа</w:t>
      </w:r>
      <w:r w:rsidRPr="00D154AF">
        <w:rPr>
          <w:noProof/>
        </w:rPr>
        <w:t>» и три блока «</w:t>
      </w:r>
      <w:r w:rsidR="00EB6738" w:rsidRPr="00D154AF">
        <w:rPr>
          <w:b/>
          <w:bCs/>
          <w:noProof/>
        </w:rPr>
        <w:t>Порт выхода</w:t>
      </w:r>
      <w:r w:rsidRPr="00D154AF">
        <w:rPr>
          <w:noProof/>
        </w:rPr>
        <w:t>» из закладки «</w:t>
      </w:r>
      <w:r w:rsidRPr="00D154AF">
        <w:rPr>
          <w:b/>
          <w:bCs/>
          <w:noProof/>
        </w:rPr>
        <w:t>Субструкутры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_Ref187785310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68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F4566" w:rsidRPr="00D154AF">
        <w:rPr>
          <w:noProof/>
        </w:rPr>
        <w:t>.</w:t>
      </w:r>
      <w:r w:rsidR="00CC0CBF" w:rsidRPr="00D154AF">
        <w:rPr>
          <w:noProof/>
        </w:rPr>
        <w:t xml:space="preserve"> Данные блоки работают не с базой даных, а организуют входные и выходные порты для субмодели.</w:t>
      </w:r>
    </w:p>
    <w:p w14:paraId="2D877E0D" w14:textId="77777777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«Порт входа»</w:t>
      </w:r>
      <w:r w:rsidRPr="00D154AF">
        <w:rPr>
          <w:rStyle w:val="aa"/>
          <w:noProof/>
        </w:rPr>
        <w:t>.</w:t>
      </w:r>
    </w:p>
    <w:p w14:paraId="29D6ACD7" w14:textId="38CED0CE" w:rsidR="003F5820" w:rsidRPr="00D154AF" w:rsidRDefault="00C2012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12D5376" wp14:editId="674D8D4B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26003AC" w:rsidR="003F5820" w:rsidRPr="00D154AF" w:rsidRDefault="003F5820" w:rsidP="00831D7B">
      <w:pPr>
        <w:pStyle w:val="a5"/>
        <w:rPr>
          <w:noProof/>
        </w:rPr>
      </w:pPr>
      <w:bookmarkStart w:id="224" w:name="_Ref187785310"/>
      <w:bookmarkStart w:id="225" w:name="_Toc444866796"/>
      <w:bookmarkStart w:id="226" w:name="_Toc44486720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68</w:t>
      </w:r>
      <w:r w:rsidR="00EC1144" w:rsidRPr="00D154AF">
        <w:rPr>
          <w:noProof/>
          <w:szCs w:val="22"/>
        </w:rPr>
        <w:fldChar w:fldCharType="end"/>
      </w:r>
      <w:bookmarkEnd w:id="224"/>
      <w:r w:rsidRPr="00D154AF">
        <w:rPr>
          <w:noProof/>
        </w:rPr>
        <w:t>. Блок</w:t>
      </w:r>
      <w:r w:rsidR="00F22AE0" w:rsidRPr="00D154AF">
        <w:rPr>
          <w:noProof/>
        </w:rPr>
        <w:t>и</w:t>
      </w:r>
      <w:r w:rsidRPr="00D154AF">
        <w:rPr>
          <w:noProof/>
        </w:rPr>
        <w:t xml:space="preserve"> «По</w:t>
      </w:r>
      <w:r w:rsidR="00EB6738" w:rsidRPr="00D154AF">
        <w:rPr>
          <w:noProof/>
        </w:rPr>
        <w:t>рт входа</w:t>
      </w:r>
      <w:r w:rsidR="0050404E" w:rsidRPr="00D154AF">
        <w:rPr>
          <w:noProof/>
        </w:rPr>
        <w:t>»</w:t>
      </w:r>
      <w:r w:rsidR="00F22AE0" w:rsidRPr="00D154AF">
        <w:rPr>
          <w:noProof/>
        </w:rPr>
        <w:t xml:space="preserve"> и «Порт выхода»</w:t>
      </w:r>
      <w:r w:rsidR="0050404E" w:rsidRPr="00D154AF">
        <w:rPr>
          <w:noProof/>
        </w:rPr>
        <w:t xml:space="preserve"> в палитре блоков</w:t>
      </w:r>
      <w:bookmarkEnd w:id="225"/>
      <w:bookmarkEnd w:id="226"/>
    </w:p>
    <w:p w14:paraId="4D686B30" w14:textId="5C905B94" w:rsidR="003F5820" w:rsidRPr="00D154AF" w:rsidRDefault="00D847D7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91633FA" wp14:editId="14EB6FE2">
            <wp:extent cx="8100000" cy="4320000"/>
            <wp:effectExtent l="0" t="0" r="0" b="4445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1BF1750C" w:rsidR="003F5820" w:rsidRPr="00D154AF" w:rsidRDefault="003F5820" w:rsidP="00831D7B">
      <w:pPr>
        <w:pStyle w:val="a5"/>
        <w:rPr>
          <w:noProof/>
        </w:rPr>
      </w:pPr>
      <w:bookmarkStart w:id="227" w:name="_Ref187786468"/>
      <w:bookmarkStart w:id="228" w:name="_Toc444866797"/>
      <w:bookmarkStart w:id="229" w:name="_Toc44486720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69</w:t>
      </w:r>
      <w:r w:rsidR="00EC1144" w:rsidRPr="00D154AF">
        <w:rPr>
          <w:noProof/>
          <w:szCs w:val="22"/>
        </w:rPr>
        <w:fldChar w:fldCharType="end"/>
      </w:r>
      <w:bookmarkEnd w:id="227"/>
      <w:r w:rsidRPr="00D154AF">
        <w:rPr>
          <w:noProof/>
        </w:rPr>
        <w:t>. Редак</w:t>
      </w:r>
      <w:r w:rsidR="0050404E" w:rsidRPr="00D154AF">
        <w:rPr>
          <w:noProof/>
        </w:rPr>
        <w:t>тирование имени порта субмодели</w:t>
      </w:r>
      <w:bookmarkEnd w:id="228"/>
      <w:bookmarkEnd w:id="229"/>
    </w:p>
    <w:p w14:paraId="4B40749D" w14:textId="77777777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lastRenderedPageBreak/>
        <w:t xml:space="preserve">В окне </w:t>
      </w:r>
      <w:r w:rsidRPr="00D154AF">
        <w:rPr>
          <w:b/>
          <w:bCs/>
          <w:noProof/>
        </w:rPr>
        <w:t>«Порт субмодели»</w:t>
      </w:r>
      <w:r w:rsidRPr="00D154AF">
        <w:rPr>
          <w:noProof/>
        </w:rPr>
        <w:t xml:space="preserve"> введите строку </w:t>
      </w:r>
      <w:r w:rsidRPr="00D154AF">
        <w:rPr>
          <w:b/>
          <w:bCs/>
          <w:noProof/>
        </w:rPr>
        <w:t>«Команда Открыть»</w:t>
      </w:r>
      <w:r w:rsidRPr="00D154AF">
        <w:rPr>
          <w:noProof/>
        </w:rPr>
        <w:t xml:space="preserve"> для первого порта входа и</w:t>
      </w:r>
      <w:r w:rsidRPr="00D154AF">
        <w:rPr>
          <w:b/>
          <w:bCs/>
          <w:noProof/>
        </w:rPr>
        <w:t xml:space="preserve"> «Команда Закрыть»</w:t>
      </w:r>
      <w:r w:rsidRPr="00D154AF">
        <w:rPr>
          <w:noProof/>
        </w:rPr>
        <w:t xml:space="preserve"> для второго (см.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_Ref187786468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t>69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9240017" w14:textId="4F4A08CA" w:rsidR="00A102BB" w:rsidRPr="00D154AF" w:rsidRDefault="00A102BB" w:rsidP="00442A4D">
      <w:pPr>
        <w:pStyle w:val="ad"/>
        <w:numPr>
          <w:ilvl w:val="0"/>
          <w:numId w:val="15"/>
        </w:numPr>
      </w:pPr>
      <w:r w:rsidRPr="00D154AF">
        <w:rPr>
          <w:noProof/>
        </w:rPr>
        <w:t xml:space="preserve">Измените имена блоков портов субмодели так, чтобы схема приняла </w:t>
      </w:r>
      <w:r w:rsidR="00C95119" w:rsidRPr="00D154AF">
        <w:rPr>
          <w:noProof/>
        </w:rPr>
        <w:t xml:space="preserve">следующий </w:t>
      </w:r>
      <w:r w:rsidRPr="00D154AF">
        <w:rPr>
          <w:noProof/>
        </w:rPr>
        <w:t>вид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_Ref187786561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t>70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6B941BA3" w14:textId="205999A8" w:rsidR="003F5820" w:rsidRPr="00D154AF" w:rsidRDefault="0011753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8687F06" wp14:editId="1908AD35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3E1B673" w:rsidR="003F5820" w:rsidRPr="00D154AF" w:rsidRDefault="003F5820" w:rsidP="00831D7B">
      <w:pPr>
        <w:pStyle w:val="a5"/>
        <w:rPr>
          <w:noProof/>
        </w:rPr>
      </w:pPr>
      <w:bookmarkStart w:id="230" w:name="_Ref187786561"/>
      <w:bookmarkStart w:id="231" w:name="_Toc444866798"/>
      <w:bookmarkStart w:id="232" w:name="_Toc44486720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70</w:t>
      </w:r>
      <w:r w:rsidR="00EC1144" w:rsidRPr="00D154AF">
        <w:rPr>
          <w:noProof/>
          <w:szCs w:val="22"/>
        </w:rPr>
        <w:fldChar w:fldCharType="end"/>
      </w:r>
      <w:bookmarkEnd w:id="230"/>
      <w:r w:rsidRPr="00D154AF">
        <w:rPr>
          <w:noProof/>
        </w:rPr>
        <w:t>. Схема субмодели</w:t>
      </w:r>
      <w:r w:rsidR="0050404E" w:rsidRPr="00D154AF">
        <w:rPr>
          <w:noProof/>
        </w:rPr>
        <w:t xml:space="preserve"> БУЗ с переименованными портами</w:t>
      </w:r>
      <w:bookmarkEnd w:id="231"/>
      <w:bookmarkEnd w:id="232"/>
    </w:p>
    <w:p w14:paraId="76B78DAC" w14:textId="585FDC26" w:rsidR="003F5820" w:rsidRPr="00D154AF" w:rsidRDefault="003F5820" w:rsidP="00E934F0">
      <w:pPr>
        <w:rPr>
          <w:noProof/>
        </w:rPr>
      </w:pPr>
      <w:r w:rsidRPr="00D154AF">
        <w:rPr>
          <w:noProof/>
        </w:rPr>
        <w:t>Для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осуществления перехода на один уровень вложенности </w:t>
      </w:r>
      <w:r w:rsidR="00C95119" w:rsidRPr="00D154AF">
        <w:rPr>
          <w:noProof/>
        </w:rPr>
        <w:t xml:space="preserve">выше </w:t>
      </w:r>
      <w:r w:rsidRPr="00D154AF">
        <w:rPr>
          <w:noProof/>
        </w:rPr>
        <w:t xml:space="preserve">выполните </w:t>
      </w:r>
      <w:r w:rsidR="0096621C" w:rsidRPr="00D154AF">
        <w:rPr>
          <w:noProof/>
        </w:rPr>
        <w:t xml:space="preserve">двойной </w:t>
      </w:r>
      <w:r w:rsidRPr="00D154AF">
        <w:rPr>
          <w:noProof/>
        </w:rPr>
        <w:t>клик на пустом месте схемы</w:t>
      </w:r>
      <w:r w:rsidR="00C95119" w:rsidRPr="00D154AF">
        <w:rPr>
          <w:noProof/>
        </w:rPr>
        <w:t>, либо нажмите на зелёную стрелку вверх в панели инструментов схемного окна</w:t>
      </w:r>
      <w:r w:rsidRPr="00D154AF">
        <w:rPr>
          <w:noProof/>
        </w:rPr>
        <w:t xml:space="preserve">. Обратите внимание, что после добавления </w:t>
      </w:r>
      <w:r w:rsidR="00C95119" w:rsidRPr="00D154AF">
        <w:rPr>
          <w:noProof/>
        </w:rPr>
        <w:t xml:space="preserve">портов </w:t>
      </w:r>
      <w:r w:rsidRPr="00D154AF">
        <w:rPr>
          <w:noProof/>
        </w:rPr>
        <w:t>в схему субмодели</w:t>
      </w:r>
      <w:r w:rsidR="00C95119" w:rsidRPr="00D154AF">
        <w:rPr>
          <w:noProof/>
        </w:rPr>
        <w:t>,</w:t>
      </w:r>
      <w:r w:rsidRPr="00D154AF">
        <w:rPr>
          <w:noProof/>
        </w:rPr>
        <w:t xml:space="preserve"> е</w:t>
      </w:r>
      <w:r w:rsidR="00C95119" w:rsidRPr="00D154AF">
        <w:rPr>
          <w:noProof/>
        </w:rPr>
        <w:t>ё</w:t>
      </w:r>
      <w:r w:rsidRPr="00D154AF">
        <w:rPr>
          <w:noProof/>
        </w:rPr>
        <w:t xml:space="preserve">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D154AF">
        <w:rPr>
          <w:noProof/>
        </w:rPr>
        <w:t>своенным внутри модели (с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_Ref187787058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71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C2F0C6" w14:textId="369A5DF4" w:rsidR="003F5820" w:rsidRPr="00D154AF" w:rsidRDefault="00CE170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B131E80" wp14:editId="7CE97EB3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5904246" w:rsidR="00AB61F4" w:rsidRPr="00D154AF" w:rsidRDefault="003F5820" w:rsidP="00117535">
      <w:pPr>
        <w:pStyle w:val="a5"/>
        <w:rPr>
          <w:noProof/>
        </w:rPr>
      </w:pPr>
      <w:bookmarkStart w:id="233" w:name="_Ref187787058"/>
      <w:bookmarkStart w:id="234" w:name="_Toc444866799"/>
      <w:bookmarkStart w:id="235" w:name="_Toc444867206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71</w:t>
      </w:r>
      <w:r w:rsidR="00EC1144" w:rsidRPr="00D154AF">
        <w:rPr>
          <w:noProof/>
          <w:szCs w:val="22"/>
        </w:rPr>
        <w:fldChar w:fldCharType="end"/>
      </w:r>
      <w:bookmarkEnd w:id="233"/>
      <w:r w:rsidRPr="00D154AF">
        <w:rPr>
          <w:noProof/>
        </w:rPr>
        <w:t xml:space="preserve">. Блок субмодели БУЗ после добавления </w:t>
      </w:r>
      <w:r w:rsidR="0050404E" w:rsidRPr="00D154AF">
        <w:rPr>
          <w:noProof/>
        </w:rPr>
        <w:t>портов</w:t>
      </w:r>
      <w:bookmarkEnd w:id="234"/>
      <w:bookmarkEnd w:id="235"/>
    </w:p>
    <w:p w14:paraId="017E4190" w14:textId="77777777" w:rsidR="003F5820" w:rsidRPr="00D154AF" w:rsidRDefault="003F5820" w:rsidP="00A245F3">
      <w:pPr>
        <w:pStyle w:val="2"/>
        <w:rPr>
          <w:noProof/>
        </w:rPr>
      </w:pPr>
      <w:bookmarkStart w:id="236" w:name="_Toc421033243"/>
      <w:r w:rsidRPr="00D154AF">
        <w:rPr>
          <w:noProof/>
        </w:rPr>
        <w:t>Векторная обработка сигналов</w:t>
      </w:r>
      <w:bookmarkEnd w:id="236"/>
    </w:p>
    <w:p w14:paraId="04888703" w14:textId="6110BC61" w:rsidR="007A6C97" w:rsidRPr="00D154AF" w:rsidRDefault="007A6C97" w:rsidP="00E934F0">
      <w:r w:rsidRPr="00D154AF">
        <w:t>Создаваемый нами блок управления задвижкой будет являться единым для категории</w:t>
      </w:r>
      <w:r w:rsidRPr="00D154AF">
        <w:t xml:space="preserve"> «</w:t>
      </w:r>
      <w:r w:rsidRPr="00D154AF">
        <w:rPr>
          <w:b/>
        </w:rPr>
        <w:t>Задвижки</w:t>
      </w:r>
      <w:r w:rsidRPr="00D154AF">
        <w:t>»</w:t>
      </w:r>
      <w:r w:rsidRPr="00D154AF">
        <w:t>. Поэтому сигналы, которые должны быть обработаны данным блоком, должны быть векторными, а каждый порт будет обрабатывать столько сигналов, сколько групп сигналов представлено в категории, с которой работает данный блок.</w:t>
      </w:r>
    </w:p>
    <w:p w14:paraId="5A17C195" w14:textId="586D69AF" w:rsidR="007222ED" w:rsidRPr="00D154AF" w:rsidRDefault="007222ED" w:rsidP="00E934F0">
      <w:pPr>
        <w:rPr>
          <w:noProof/>
        </w:rPr>
      </w:pPr>
      <w:r w:rsidRPr="00D154AF">
        <w:t xml:space="preserve">Продолжим наполнение блока </w:t>
      </w:r>
      <w:r w:rsidRPr="00D154AF">
        <w:rPr>
          <w:b/>
        </w:rPr>
        <w:t>«Управление оборудованием»</w:t>
      </w:r>
      <w:r w:rsidRPr="00D154AF">
        <w:t xml:space="preserve"> и создадим алгоритм, </w:t>
      </w:r>
      <w:r w:rsidRPr="00D154AF">
        <w:t>«</w:t>
      </w:r>
      <w:r w:rsidRPr="00D154AF">
        <w:t>умеющий</w:t>
      </w:r>
      <w:r w:rsidRPr="00D154AF">
        <w:t>»</w:t>
      </w:r>
      <w:r w:rsidRPr="00D154AF">
        <w:t xml:space="preserve"> обрабатывать векторный сигнал:</w:t>
      </w:r>
    </w:p>
    <w:p w14:paraId="6D1638C3" w14:textId="77777777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Поместите на схему рядом с блоком </w:t>
      </w:r>
      <w:r w:rsidR="006D3C32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6D3C32" w:rsidRPr="00D154AF">
        <w:rPr>
          <w:b/>
          <w:bCs/>
          <w:noProof/>
        </w:rPr>
        <w:t>»</w:t>
      </w:r>
      <w:r w:rsidRPr="00D154AF">
        <w:rPr>
          <w:noProof/>
        </w:rPr>
        <w:t xml:space="preserve"> два блока </w:t>
      </w:r>
      <w:r w:rsidRPr="00D154AF">
        <w:rPr>
          <w:b/>
          <w:bCs/>
          <w:noProof/>
        </w:rPr>
        <w:t>«Чтение из списка сигналов»</w:t>
      </w:r>
      <w:r w:rsidRPr="00D154AF">
        <w:rPr>
          <w:noProof/>
        </w:rPr>
        <w:t xml:space="preserve"> и три блока </w:t>
      </w:r>
      <w:r w:rsidRPr="00D154AF">
        <w:rPr>
          <w:b/>
          <w:bCs/>
          <w:noProof/>
        </w:rPr>
        <w:t>«Запись в список сигналов»</w:t>
      </w:r>
      <w:r w:rsidRPr="00D154AF">
        <w:rPr>
          <w:noProof/>
        </w:rPr>
        <w:t>.</w:t>
      </w:r>
    </w:p>
    <w:p w14:paraId="088C8488" w14:textId="024E5943" w:rsidR="006D3C32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D154AF">
        <w:rPr>
          <w:b/>
          <w:bCs/>
          <w:noProof/>
        </w:rPr>
        <w:t>«Заметка»</w:t>
      </w:r>
      <w:r w:rsidRPr="00D154AF">
        <w:rPr>
          <w:noProof/>
        </w:rPr>
        <w:t>, позволяющие ввести подписи на схему</w:t>
      </w:r>
      <w:r w:rsidR="000A3883" w:rsidRPr="00D154AF">
        <w:rPr>
          <w:noProof/>
        </w:rPr>
        <w:t xml:space="preserve"> (</w:t>
      </w:r>
      <w:r w:rsidR="007B4FD1" w:rsidRPr="00D154AF">
        <w:rPr>
          <w:noProof/>
        </w:rPr>
        <w:fldChar w:fldCharType="begin"/>
      </w:r>
      <w:r w:rsidR="007B4FD1" w:rsidRPr="00D154AF">
        <w:rPr>
          <w:noProof/>
        </w:rPr>
        <w:instrText xml:space="preserve"> REF _Ref445203835 \h </w:instrText>
      </w:r>
      <w:r w:rsidR="007B4FD1" w:rsidRPr="00D154AF">
        <w:rPr>
          <w:noProof/>
        </w:rPr>
      </w:r>
      <w:r w:rsidR="007B4FD1" w:rsidRPr="00D154AF">
        <w:rPr>
          <w:noProof/>
        </w:rPr>
        <w:fldChar w:fldCharType="separate"/>
      </w:r>
      <w:r w:rsidR="007B4FD1" w:rsidRPr="00D154AF">
        <w:rPr>
          <w:noProof/>
        </w:rPr>
        <w:t xml:space="preserve">Рисунок </w:t>
      </w:r>
      <w:r w:rsidR="007B4FD1" w:rsidRPr="00D154AF">
        <w:rPr>
          <w:noProof/>
          <w:szCs w:val="22"/>
        </w:rPr>
        <w:t>72</w:t>
      </w:r>
      <w:r w:rsidR="007B4FD1" w:rsidRPr="00D154AF">
        <w:rPr>
          <w:noProof/>
        </w:rPr>
        <w:fldChar w:fldCharType="end"/>
      </w:r>
      <w:r w:rsidR="000A3883" w:rsidRPr="00D154AF">
        <w:rPr>
          <w:noProof/>
        </w:rPr>
        <w:t>)</w:t>
      </w:r>
      <w:r w:rsidRPr="00D154AF">
        <w:rPr>
          <w:noProof/>
        </w:rPr>
        <w:t>.</w:t>
      </w:r>
    </w:p>
    <w:p w14:paraId="11C51A45" w14:textId="051FFD4D" w:rsidR="004D58C9" w:rsidRPr="00D154AF" w:rsidRDefault="008D3C1A" w:rsidP="004D58C9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74532F6" wp14:editId="24AE9EED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5A0673DC" w:rsidR="004D58C9" w:rsidRPr="00D154AF" w:rsidRDefault="004D58C9" w:rsidP="004D58C9">
      <w:pPr>
        <w:pStyle w:val="a5"/>
        <w:rPr>
          <w:noProof/>
        </w:rPr>
      </w:pPr>
      <w:bookmarkStart w:id="237" w:name="_Ref445203835"/>
      <w:bookmarkStart w:id="238" w:name="_Toc444866800"/>
      <w:bookmarkStart w:id="239" w:name="_Toc444867207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72</w:t>
      </w:r>
      <w:r w:rsidRPr="00D154AF">
        <w:rPr>
          <w:noProof/>
          <w:szCs w:val="22"/>
        </w:rPr>
        <w:fldChar w:fldCharType="end"/>
      </w:r>
      <w:bookmarkEnd w:id="237"/>
      <w:r w:rsidRPr="00D154AF">
        <w:rPr>
          <w:noProof/>
        </w:rPr>
        <w:t xml:space="preserve">. Блок </w:t>
      </w:r>
      <w:r w:rsidR="00117535" w:rsidRPr="00D154AF">
        <w:rPr>
          <w:noProof/>
        </w:rPr>
        <w:t>«</w:t>
      </w:r>
      <w:r w:rsidRPr="00D154AF">
        <w:rPr>
          <w:noProof/>
        </w:rPr>
        <w:t>Заметка</w:t>
      </w:r>
      <w:r w:rsidR="00117535" w:rsidRPr="00D154AF">
        <w:rPr>
          <w:noProof/>
        </w:rPr>
        <w:t>»</w:t>
      </w:r>
      <w:r w:rsidRPr="00D154AF">
        <w:rPr>
          <w:noProof/>
        </w:rPr>
        <w:t xml:space="preserve"> в палитре компонентов</w:t>
      </w:r>
      <w:bookmarkEnd w:id="238"/>
      <w:bookmarkEnd w:id="239"/>
    </w:p>
    <w:p w14:paraId="3B8556F4" w14:textId="42E32B81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Осуществите двойной клик на надписи </w:t>
      </w:r>
      <w:r w:rsidR="006D3C32" w:rsidRPr="00D154AF">
        <w:rPr>
          <w:noProof/>
        </w:rPr>
        <w:t>«</w:t>
      </w:r>
      <w:r w:rsidRPr="00D154AF">
        <w:rPr>
          <w:rStyle w:val="aa"/>
          <w:noProof/>
        </w:rPr>
        <w:t>Текст</w:t>
      </w:r>
      <w:r w:rsidR="006D3C32" w:rsidRPr="00D154AF">
        <w:rPr>
          <w:rStyle w:val="aa"/>
          <w:noProof/>
        </w:rPr>
        <w:t>»</w:t>
      </w:r>
      <w:r w:rsidRPr="00D154AF">
        <w:rPr>
          <w:noProof/>
        </w:rPr>
        <w:t xml:space="preserve"> блока «</w:t>
      </w:r>
      <w:r w:rsidRPr="00D154AF">
        <w:rPr>
          <w:rStyle w:val="aa"/>
          <w:noProof/>
        </w:rPr>
        <w:t>Заметка</w:t>
      </w:r>
      <w:r w:rsidRPr="00D154AF">
        <w:rPr>
          <w:noProof/>
        </w:rPr>
        <w:t>» и введите в ок</w:t>
      </w:r>
      <w:r w:rsidR="006D3C32" w:rsidRPr="00D154AF">
        <w:rPr>
          <w:noProof/>
        </w:rPr>
        <w:t>но</w:t>
      </w:r>
      <w:r w:rsidRPr="00D154AF">
        <w:rPr>
          <w:noProof/>
        </w:rPr>
        <w:t xml:space="preserve"> редактора текст пояснения для каждого блока. Схема должна принять вид представленный на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_Ref187821928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73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6D3C32" w:rsidRPr="00D154AF">
        <w:rPr>
          <w:noProof/>
        </w:rPr>
        <w:t>.</w:t>
      </w:r>
    </w:p>
    <w:p w14:paraId="0565A70F" w14:textId="09A57D37" w:rsidR="003F5820" w:rsidRPr="00D154AF" w:rsidRDefault="00B17400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CC15C2E" wp14:editId="5574A459">
            <wp:extent cx="4968000" cy="2804400"/>
            <wp:effectExtent l="0" t="0" r="4445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2553BB8" w:rsidR="003F5820" w:rsidRPr="00D154AF" w:rsidRDefault="003F5820" w:rsidP="00831D7B">
      <w:pPr>
        <w:pStyle w:val="a5"/>
        <w:rPr>
          <w:noProof/>
        </w:rPr>
      </w:pPr>
      <w:bookmarkStart w:id="240" w:name="_Ref187821928"/>
      <w:bookmarkStart w:id="241" w:name="_Toc444866801"/>
      <w:bookmarkStart w:id="242" w:name="_Toc44486720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73</w:t>
      </w:r>
      <w:r w:rsidR="00EC1144" w:rsidRPr="00D154AF">
        <w:rPr>
          <w:noProof/>
          <w:szCs w:val="22"/>
        </w:rPr>
        <w:fldChar w:fldCharType="end"/>
      </w:r>
      <w:bookmarkEnd w:id="240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Схема блока управления </w:t>
      </w:r>
      <w:r w:rsidR="0050404E" w:rsidRPr="00D154AF">
        <w:rPr>
          <w:noProof/>
        </w:rPr>
        <w:t>оборудованием</w:t>
      </w:r>
      <w:bookmarkEnd w:id="241"/>
      <w:bookmarkEnd w:id="242"/>
    </w:p>
    <w:p w14:paraId="0B93C887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 xml:space="preserve">Блоки </w:t>
      </w:r>
      <w:r w:rsidRPr="00D154AF">
        <w:rPr>
          <w:rStyle w:val="aa"/>
          <w:noProof/>
        </w:rPr>
        <w:t>«Чтение сигнала из списка»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«Запись сигнала в список»</w:t>
      </w:r>
      <w:r w:rsidRPr="00D154AF">
        <w:rPr>
          <w:noProof/>
        </w:rPr>
        <w:t xml:space="preserve"> в предыдущих у</w:t>
      </w:r>
      <w:r w:rsidR="00A636DE" w:rsidRPr="00D154AF">
        <w:rPr>
          <w:noProof/>
        </w:rPr>
        <w:t>чебных заданиях</w:t>
      </w:r>
      <w:r w:rsidRPr="00D154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D154AF">
        <w:rPr>
          <w:noProof/>
        </w:rPr>
        <w:t>учебном задании</w:t>
      </w:r>
      <w:r w:rsidRPr="00D154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D154AF">
        <w:rPr>
          <w:noProof/>
        </w:rPr>
        <w:t>ую</w:t>
      </w:r>
      <w:r w:rsidRPr="00D154AF">
        <w:rPr>
          <w:noProof/>
        </w:rPr>
        <w:t>щие действия:</w:t>
      </w:r>
    </w:p>
    <w:p w14:paraId="3F80AA26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«Чтение сигнала из списка»</w:t>
      </w:r>
      <w:r w:rsidRPr="00D154AF">
        <w:rPr>
          <w:noProof/>
        </w:rPr>
        <w:t>.</w:t>
      </w:r>
    </w:p>
    <w:p w14:paraId="460C5C1B" w14:textId="32CBBE82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В появившемся диалоговом окне </w:t>
      </w:r>
      <w:r w:rsidRPr="00D154AF">
        <w:rPr>
          <w:b/>
          <w:bCs/>
          <w:noProof/>
        </w:rPr>
        <w:t>«Свойства»</w:t>
      </w:r>
      <w:r w:rsidRPr="00D154AF">
        <w:rPr>
          <w:noProof/>
        </w:rPr>
        <w:t xml:space="preserve"> прейдите в строку </w:t>
      </w:r>
      <w:r w:rsidRPr="00D154AF">
        <w:rPr>
          <w:b/>
          <w:bCs/>
          <w:noProof/>
        </w:rPr>
        <w:t>«Имена сигналов»</w:t>
      </w:r>
      <w:r w:rsidRPr="00D154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D154AF">
        <w:rPr>
          <w:noProof/>
        </w:rPr>
        <w:t xml:space="preserve"> расположенную справа от текста (с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_Ref187823682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74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A02A7" w:rsidRPr="00D154AF">
        <w:rPr>
          <w:noProof/>
        </w:rPr>
        <w:t>.</w:t>
      </w:r>
    </w:p>
    <w:p w14:paraId="63364BA7" w14:textId="2E327AD7" w:rsidR="003F5820" w:rsidRPr="00D154AF" w:rsidRDefault="00FD022F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19F56D5" wp14:editId="40FABAC2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30DB0CCE" w:rsidR="003F5820" w:rsidRPr="00D154AF" w:rsidRDefault="003F5820" w:rsidP="00831D7B">
      <w:pPr>
        <w:pStyle w:val="a5"/>
        <w:rPr>
          <w:noProof/>
        </w:rPr>
      </w:pPr>
      <w:bookmarkStart w:id="243" w:name="_Ref187823682"/>
      <w:bookmarkStart w:id="244" w:name="_Toc444866802"/>
      <w:bookmarkStart w:id="245" w:name="_Toc444867209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74</w:t>
      </w:r>
      <w:r w:rsidR="00EC1144" w:rsidRPr="00D154AF">
        <w:rPr>
          <w:noProof/>
          <w:szCs w:val="22"/>
        </w:rPr>
        <w:fldChar w:fldCharType="end"/>
      </w:r>
      <w:bookmarkEnd w:id="243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Окно редактирования свойств бл</w:t>
      </w:r>
      <w:r w:rsidR="0050404E" w:rsidRPr="00D154AF">
        <w:rPr>
          <w:noProof/>
        </w:rPr>
        <w:t>ока «Чтение сигналов из списка»</w:t>
      </w:r>
      <w:bookmarkEnd w:id="244"/>
      <w:bookmarkEnd w:id="245"/>
    </w:p>
    <w:p w14:paraId="089B1EF6" w14:textId="77777777" w:rsidR="00390480" w:rsidRPr="00D154AF" w:rsidRDefault="007C53BA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7BA64899" w:rsidR="003F5820" w:rsidRPr="00D154AF" w:rsidRDefault="003F5820" w:rsidP="00831D7B">
      <w:pPr>
        <w:pStyle w:val="a5"/>
        <w:rPr>
          <w:noProof/>
        </w:rPr>
      </w:pPr>
      <w:bookmarkStart w:id="246" w:name="_Ref187825098"/>
      <w:bookmarkStart w:id="247" w:name="_Toc444866803"/>
      <w:bookmarkStart w:id="248" w:name="_Toc44486721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75</w:t>
      </w:r>
      <w:r w:rsidR="00EC1144" w:rsidRPr="00D154AF">
        <w:rPr>
          <w:noProof/>
          <w:szCs w:val="22"/>
        </w:rPr>
        <w:fldChar w:fldCharType="end"/>
      </w:r>
      <w:bookmarkEnd w:id="246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Текстовый</w:t>
      </w:r>
      <w:r w:rsidR="0050404E" w:rsidRPr="00D154AF">
        <w:rPr>
          <w:noProof/>
        </w:rPr>
        <w:t xml:space="preserve"> редактор запроса к базе данных</w:t>
      </w:r>
      <w:bookmarkEnd w:id="247"/>
      <w:bookmarkEnd w:id="248"/>
    </w:p>
    <w:p w14:paraId="1F7A8B2C" w14:textId="2D267496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>В текстовом окне редактора необходимо сформировать запрос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к базе данных.</w:t>
      </w:r>
      <w:r w:rsidR="007B4FD1" w:rsidRPr="00D154AF">
        <w:rPr>
          <w:noProof/>
        </w:rPr>
        <w:t xml:space="preserve"> </w:t>
      </w:r>
      <w:r w:rsidRPr="00D154AF">
        <w:rPr>
          <w:noProof/>
        </w:rPr>
        <w:t>Запрос представляет собой текст в</w:t>
      </w:r>
      <w:r w:rsidR="00521A38" w:rsidRPr="00D154AF">
        <w:rPr>
          <w:noProof/>
        </w:rPr>
        <w:t xml:space="preserve"> </w:t>
      </w:r>
      <w:r w:rsidRPr="00D154AF">
        <w:rPr>
          <w:noProof/>
        </w:rPr>
        <w:t>виде о</w:t>
      </w:r>
      <w:r w:rsidR="007B4FD1" w:rsidRPr="00D154AF">
        <w:rPr>
          <w:noProof/>
        </w:rPr>
        <w:t>д</w:t>
      </w:r>
      <w:r w:rsidRPr="00D154AF">
        <w:rPr>
          <w:noProof/>
        </w:rPr>
        <w:t>ной или неско</w:t>
      </w:r>
      <w:r w:rsidR="00390480" w:rsidRPr="00D154AF">
        <w:rPr>
          <w:noProof/>
        </w:rPr>
        <w:t>льких строк в фигурных скобках</w:t>
      </w:r>
      <w:r w:rsidRPr="00D154AF">
        <w:rPr>
          <w:noProof/>
        </w:rPr>
        <w:t>:</w:t>
      </w:r>
    </w:p>
    <w:p w14:paraId="34B11E00" w14:textId="0237AFB2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{query:</w:t>
      </w:r>
    </w:p>
    <w:p w14:paraId="09D8B62D" w14:textId="44BF3BEC" w:rsidR="00E007E8" w:rsidRPr="00D154AF" w:rsidRDefault="003C2BA1" w:rsidP="00E934F0">
      <w:pPr>
        <w:rPr>
          <w:rStyle w:val="af0"/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</w:p>
    <w:p w14:paraId="59D19D76" w14:textId="454D97A8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group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</w:p>
    <w:p w14:paraId="660988A4" w14:textId="7EBEE255" w:rsidR="003E5653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name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yb01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16CBE7A1" w14:textId="77777777" w:rsidR="003F5820" w:rsidRPr="00D154AF" w:rsidRDefault="00390480" w:rsidP="00E934F0">
      <w:pPr>
        <w:rPr>
          <w:noProof/>
        </w:rPr>
      </w:pPr>
      <w:r w:rsidRPr="00D154AF">
        <w:rPr>
          <w:noProof/>
        </w:rPr>
        <w:t xml:space="preserve">, где </w:t>
      </w:r>
      <w:r w:rsidR="003F5820" w:rsidRPr="00D154AF">
        <w:rPr>
          <w:rStyle w:val="af0"/>
          <w:noProof/>
        </w:rPr>
        <w:t>query:</w:t>
      </w:r>
      <w:r w:rsidR="003F5820" w:rsidRPr="00D154AF">
        <w:rPr>
          <w:rStyle w:val="aa"/>
          <w:noProof/>
        </w:rPr>
        <w:t xml:space="preserve"> </w:t>
      </w:r>
      <w:r w:rsidR="003F5820" w:rsidRPr="00D154AF">
        <w:rPr>
          <w:noProof/>
        </w:rPr>
        <w:t>– ключевое слово.</w:t>
      </w:r>
    </w:p>
    <w:p w14:paraId="2781BC1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Данный запрос состоит из трех полей:</w:t>
      </w:r>
    </w:p>
    <w:p w14:paraId="371AA051" w14:textId="676F37D8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категории (</w:t>
      </w:r>
      <w:r w:rsidR="00390480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Задвижки</w:t>
      </w:r>
      <w:r w:rsidR="00390480" w:rsidRPr="00D154AF">
        <w:rPr>
          <w:rStyle w:val="aa"/>
          <w:noProof/>
        </w:rPr>
        <w:t>»</w:t>
      </w:r>
      <w:r w:rsidRPr="00D154AF">
        <w:rPr>
          <w:noProof/>
        </w:rPr>
        <w:t>), из которой мы хотим получить сигналы.</w:t>
      </w:r>
    </w:p>
    <w:p w14:paraId="13851FF7" w14:textId="3AE5C242" w:rsidR="003E5653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group</w:t>
      </w:r>
      <w:r w:rsidR="00390480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D154AF">
        <w:rPr>
          <w:rStyle w:val="af0"/>
          <w:noProof/>
        </w:rPr>
        <w:t>group="D*"</w:t>
      </w:r>
      <w:r w:rsidR="007B0436" w:rsidRPr="00D154AF">
        <w:rPr>
          <w:rStyle w:val="af0"/>
          <w:noProof/>
        </w:rPr>
        <w:t>.</w:t>
      </w:r>
    </w:p>
    <w:p w14:paraId="1B969F55" w14:textId="2780BE28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lastRenderedPageBreak/>
        <w:t>name="yb01"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имя сигнала</w:t>
      </w:r>
      <w:r w:rsidR="007B0436" w:rsidRPr="00D154AF">
        <w:rPr>
          <w:noProof/>
        </w:rPr>
        <w:t>,</w:t>
      </w:r>
      <w:r w:rsidRPr="00D154AF">
        <w:rPr>
          <w:noProof/>
        </w:rPr>
        <w:t xml:space="preserve"> который мы хотим получить из базы данных</w:t>
      </w:r>
      <w:r w:rsidR="007B0436" w:rsidRPr="00D154AF">
        <w:rPr>
          <w:noProof/>
        </w:rPr>
        <w:t>.</w:t>
      </w:r>
      <w:r w:rsidRPr="00D154AF">
        <w:rPr>
          <w:noProof/>
        </w:rPr>
        <w:t xml:space="preserve"> В данном случае это имя соответствует сигналу </w:t>
      </w:r>
      <w:r w:rsidR="007B04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7B0436" w:rsidRPr="00D154AF">
        <w:rPr>
          <w:rStyle w:val="aa"/>
          <w:noProof/>
        </w:rPr>
        <w:t>»</w:t>
      </w:r>
      <w:r w:rsidRPr="00D154AF">
        <w:rPr>
          <w:noProof/>
        </w:rPr>
        <w:t xml:space="preserve">. Это имя мы </w:t>
      </w:r>
      <w:r w:rsidR="007F1BF1" w:rsidRPr="00D154AF">
        <w:rPr>
          <w:noProof/>
        </w:rPr>
        <w:t>задавали,</w:t>
      </w:r>
      <w:r w:rsidRPr="00D154AF">
        <w:rPr>
          <w:noProof/>
        </w:rPr>
        <w:t xml:space="preserve"> когда</w:t>
      </w:r>
      <w:r w:rsidR="007B0436" w:rsidRPr="00D154AF">
        <w:rPr>
          <w:noProof/>
        </w:rPr>
        <w:t xml:space="preserve"> формировали свойства категории</w:t>
      </w:r>
      <w:r w:rsidRPr="00D154AF">
        <w:rPr>
          <w:noProof/>
        </w:rPr>
        <w:t xml:space="preserve">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DE2FF2" w:rsidRPr="00D154AF">
        <w:rPr>
          <w:noProof/>
        </w:rPr>
        <w:t>Рисунок 66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C6B354D" w14:textId="17A8B85D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текстовый редактор, нажав кнопку </w:t>
      </w:r>
      <w:r w:rsidRPr="00D154AF">
        <w:rPr>
          <w:b/>
          <w:bCs/>
          <w:noProof/>
        </w:rPr>
        <w:t>«Применить»</w:t>
      </w:r>
      <w:r w:rsidRPr="00D154AF">
        <w:rPr>
          <w:noProof/>
        </w:rPr>
        <w:t xml:space="preserve"> </w:t>
      </w:r>
      <w:r w:rsidR="00850B09" w:rsidRPr="00D154AF">
        <w:rPr>
          <w:noProof/>
        </w:rPr>
        <w:drawing>
          <wp:inline distT="0" distB="0" distL="0" distR="0" wp14:anchorId="3EB583E1" wp14:editId="485D6A75">
            <wp:extent cx="266737" cy="266737"/>
            <wp:effectExtent l="0" t="0" r="0" b="0"/>
            <wp:docPr id="68" name="06_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6_apply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B09" w:rsidRPr="00D154AF">
        <w:rPr>
          <w:noProof/>
        </w:rPr>
        <w:t xml:space="preserve"> </w:t>
      </w:r>
      <w:r w:rsidRPr="00D154AF">
        <w:rPr>
          <w:noProof/>
        </w:rPr>
        <w:t>в верхней части ок</w:t>
      </w:r>
      <w:r w:rsidR="000F08EF" w:rsidRPr="00D154AF">
        <w:rPr>
          <w:noProof/>
        </w:rPr>
        <w:t>на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_Ref187825098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75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7E8B85E" w14:textId="6BBB3ADF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окно редактирования свойств блока, нажав кнопку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5F5CF7A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D154AF">
        <w:rPr>
          <w:noProof/>
        </w:rPr>
        <w:t>строки запроса,</w:t>
      </w:r>
      <w:r w:rsidRPr="00D154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22B8B8BD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category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yb02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2393DFA3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Открыта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7AF733CC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= "</w:t>
      </w:r>
      <w:r w:rsidRPr="00D154AF">
        <w:rPr>
          <w:rStyle w:val="af0"/>
          <w:noProof/>
        </w:rPr>
        <w:t>xb01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788B132A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Закрыта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0A6B2E6B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xb02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4CE07199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Положение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5972D34C" w14:textId="77777777" w:rsidR="003F5820" w:rsidRPr="00D154AF" w:rsidRDefault="007F1BF1" w:rsidP="00E934F0">
      <w:pPr>
        <w:rPr>
          <w:noProof/>
        </w:rPr>
      </w:pPr>
      <w:r w:rsidRPr="00D154AF">
        <w:rPr>
          <w:rStyle w:val="af0"/>
          <w:noProof/>
        </w:rPr>
        <w:t>{query: category = "З</w:t>
      </w:r>
      <w:r w:rsidR="003F5820" w:rsidRPr="00D154AF">
        <w:rPr>
          <w:rStyle w:val="af0"/>
          <w:noProof/>
        </w:rPr>
        <w:t>адвижки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 xml:space="preserve">= 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xq01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}</w:t>
      </w:r>
    </w:p>
    <w:p w14:paraId="2520E6D9" w14:textId="18154DB2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Добавьте на схему блок </w:t>
      </w:r>
      <w:r w:rsidRPr="00D154AF">
        <w:rPr>
          <w:b/>
          <w:bCs/>
          <w:noProof/>
        </w:rPr>
        <w:t>«Временной график»</w:t>
      </w:r>
      <w:r w:rsidRPr="00D154AF">
        <w:rPr>
          <w:noProof/>
        </w:rPr>
        <w:t xml:space="preserve"> и соедините блоки линиями связ</w:t>
      </w:r>
      <w:r w:rsidR="00DC2CDC" w:rsidRPr="00D154AF">
        <w:rPr>
          <w:noProof/>
        </w:rPr>
        <w:t>и, как показано на рисун</w:t>
      </w:r>
      <w:r w:rsidR="007B4FD1" w:rsidRPr="00D154AF">
        <w:rPr>
          <w:noProof/>
        </w:rPr>
        <w:t xml:space="preserve">ке </w:t>
      </w:r>
      <w:r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_Ref187826078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>Рисунок 76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7A44DD4F" w14:textId="4C8C5249" w:rsidR="003F5820" w:rsidRPr="00D154AF" w:rsidRDefault="00FC26F2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E3DA78A" wp14:editId="6DDB8B0D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77F1919" w:rsidR="003F5820" w:rsidRPr="00D154AF" w:rsidRDefault="003F5820" w:rsidP="00831D7B">
      <w:pPr>
        <w:pStyle w:val="a5"/>
        <w:rPr>
          <w:noProof/>
        </w:rPr>
      </w:pPr>
      <w:bookmarkStart w:id="249" w:name="_Ref187826078"/>
      <w:bookmarkStart w:id="250" w:name="_Ref187826071"/>
      <w:bookmarkStart w:id="251" w:name="_Toc444866804"/>
      <w:bookmarkStart w:id="252" w:name="_Toc44486721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DE2FF2" w:rsidRPr="00D154AF">
        <w:rPr>
          <w:noProof/>
        </w:rPr>
        <w:t>76</w:t>
      </w:r>
      <w:r w:rsidR="00CC5A86" w:rsidRPr="00D154AF">
        <w:rPr>
          <w:noProof/>
        </w:rPr>
        <w:fldChar w:fldCharType="end"/>
      </w:r>
      <w:bookmarkEnd w:id="249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Субмодель управления оборудование после соединения блоков</w:t>
      </w:r>
      <w:bookmarkEnd w:id="250"/>
      <w:bookmarkEnd w:id="251"/>
      <w:bookmarkEnd w:id="252"/>
    </w:p>
    <w:p w14:paraId="5A9E9069" w14:textId="77777777" w:rsidR="003F5820" w:rsidRPr="00D154AF" w:rsidRDefault="003F5820" w:rsidP="00A245F3">
      <w:pPr>
        <w:pStyle w:val="2"/>
        <w:rPr>
          <w:noProof/>
        </w:rPr>
      </w:pPr>
      <w:bookmarkStart w:id="253" w:name="_Toc421033244"/>
      <w:r w:rsidRPr="00D154AF">
        <w:rPr>
          <w:noProof/>
        </w:rPr>
        <w:t>Редактирование параметров «нового» блока</w:t>
      </w:r>
      <w:bookmarkEnd w:id="253"/>
    </w:p>
    <w:p w14:paraId="3DDC498D" w14:textId="77777777" w:rsidR="0010471C" w:rsidRPr="00D154AF" w:rsidRDefault="0010471C" w:rsidP="0010471C">
      <w:r w:rsidRPr="00D154AF">
        <w:t xml:space="preserve">Созданный алгоритм позволяет получить массив сигналов (другое название: вектор сигналов) из базы данных по задвижкам, обработать его в блоке </w:t>
      </w:r>
      <w:r w:rsidRPr="00D154AF">
        <w:rPr>
          <w:b/>
        </w:rPr>
        <w:t>«БУЗ»</w:t>
      </w:r>
      <w:r w:rsidRPr="00D154AF">
        <w:t>, а затем результаты обработки передать обратно в базу данных.</w:t>
      </w:r>
    </w:p>
    <w:p w14:paraId="46FE83BC" w14:textId="77777777" w:rsidR="0010471C" w:rsidRPr="00D154AF" w:rsidRDefault="0010471C" w:rsidP="0010471C">
      <w:r w:rsidRPr="00D154AF">
        <w:t xml:space="preserve">Для корректной работы алгоритма, работающего с вектором сигналов необходимо точно учитывать размерность вектора. Размерность вектора в нашей модели равна количеству групп сигналов, находящихся в категории </w:t>
      </w:r>
      <w:r w:rsidRPr="00D154AF">
        <w:rPr>
          <w:b/>
        </w:rPr>
        <w:lastRenderedPageBreak/>
        <w:t>«Задвижки»</w:t>
      </w:r>
      <w:r w:rsidRPr="00D154AF">
        <w:t xml:space="preserve"> в базе данных сигналов. В данном учебном задании мы зададим размерность вектора в качестве нового свойства для блока </w:t>
      </w:r>
      <w:r w:rsidRPr="00D154AF">
        <w:rPr>
          <w:b/>
        </w:rPr>
        <w:t>«БУЗ»</w:t>
      </w:r>
      <w:r w:rsidRPr="00D154AF">
        <w:t>.</w:t>
      </w:r>
    </w:p>
    <w:p w14:paraId="3F4A1C9F" w14:textId="036E86AA" w:rsidR="003E5653" w:rsidRPr="00D154AF" w:rsidRDefault="00EB6738" w:rsidP="00E934F0">
      <w:pPr>
        <w:rPr>
          <w:noProof/>
        </w:rPr>
      </w:pPr>
      <w:r w:rsidRPr="00D154AF">
        <w:rPr>
          <w:noProof/>
        </w:rPr>
        <w:t>SimInTech</w:t>
      </w:r>
      <w:r w:rsidR="003F5820" w:rsidRPr="00D154AF">
        <w:rPr>
          <w:noProof/>
        </w:rPr>
        <w:t xml:space="preserve"> позволяет создавать новые блоки с произвольным набором </w:t>
      </w:r>
      <w:r w:rsidR="00517618" w:rsidRPr="00D154AF">
        <w:rPr>
          <w:noProof/>
        </w:rPr>
        <w:t xml:space="preserve">свойств и </w:t>
      </w:r>
      <w:r w:rsidR="003F5820" w:rsidRPr="00D154AF">
        <w:rPr>
          <w:noProof/>
        </w:rPr>
        <w:t xml:space="preserve">параметров. Созданная </w:t>
      </w:r>
      <w:r w:rsidR="00517618" w:rsidRPr="00D154AF">
        <w:rPr>
          <w:noProof/>
        </w:rPr>
        <w:t>суб</w:t>
      </w:r>
      <w:r w:rsidR="003F5820" w:rsidRPr="00D154AF">
        <w:rPr>
          <w:noProof/>
        </w:rPr>
        <w:t xml:space="preserve">модель может быть закрыта для редактирования и использована в виде </w:t>
      </w:r>
      <w:r w:rsidR="00517618" w:rsidRPr="00D154AF">
        <w:rPr>
          <w:noProof/>
        </w:rPr>
        <w:t>«</w:t>
      </w:r>
      <w:r w:rsidR="003F5820" w:rsidRPr="00D154AF">
        <w:rPr>
          <w:noProof/>
        </w:rPr>
        <w:t>черного</w:t>
      </w:r>
      <w:r w:rsidR="00517618" w:rsidRPr="00D154AF">
        <w:rPr>
          <w:noProof/>
        </w:rPr>
        <w:t>»</w:t>
      </w:r>
      <w:r w:rsidR="003F5820" w:rsidRPr="00D154AF">
        <w:rPr>
          <w:noProof/>
        </w:rPr>
        <w:t xml:space="preserve"> ящика</w:t>
      </w:r>
      <w:r w:rsidR="00517618" w:rsidRPr="00D154AF">
        <w:rPr>
          <w:noProof/>
        </w:rPr>
        <w:t xml:space="preserve"> при разработке более сложных алгоритмов и моделей</w:t>
      </w:r>
      <w:r w:rsidR="003F5820" w:rsidRPr="00D154AF">
        <w:rPr>
          <w:noProof/>
        </w:rPr>
        <w:t>.</w:t>
      </w:r>
    </w:p>
    <w:p w14:paraId="1938DCC0" w14:textId="0186BCFD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добавления нового </w:t>
      </w:r>
      <w:r w:rsidR="005435A2" w:rsidRPr="00D154AF">
        <w:rPr>
          <w:noProof/>
        </w:rPr>
        <w:t>свойства</w:t>
      </w:r>
      <w:r w:rsidRPr="00D154AF">
        <w:rPr>
          <w:noProof/>
        </w:rPr>
        <w:t xml:space="preserve"> выполните следующие действия:</w:t>
      </w:r>
    </w:p>
    <w:p w14:paraId="35797530" w14:textId="77777777" w:rsidR="003E5653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Выделите </w:t>
      </w:r>
      <w:r w:rsidR="000319EC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Субмодель «БУЗ»</w:t>
      </w:r>
      <w:r w:rsidRPr="00D154AF">
        <w:rPr>
          <w:noProof/>
        </w:rPr>
        <w:t xml:space="preserve"> на схеме.</w:t>
      </w:r>
    </w:p>
    <w:p w14:paraId="0F917833" w14:textId="3800D839" w:rsidR="003F5820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>Выберите в главном окне программы пункт меню «</w:t>
      </w:r>
      <w:r w:rsidRPr="00D154AF">
        <w:rPr>
          <w:b/>
          <w:bCs/>
          <w:noProof/>
        </w:rPr>
        <w:t>Правка</w:t>
      </w:r>
      <w:r w:rsidRPr="00D154AF">
        <w:rPr>
          <w:noProof/>
        </w:rPr>
        <w:t>» подпункт «</w:t>
      </w:r>
      <w:r w:rsidRPr="00D154AF">
        <w:rPr>
          <w:b/>
          <w:bCs/>
          <w:noProof/>
        </w:rPr>
        <w:t>Изменить блок..</w:t>
      </w:r>
      <w:r w:rsidRPr="00D154AF">
        <w:rPr>
          <w:noProof/>
        </w:rPr>
        <w:t>» (см.</w:t>
      </w:r>
      <w:r w:rsidR="000319EC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_Ref187827315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77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319EC" w:rsidRPr="00D154AF">
        <w:rPr>
          <w:noProof/>
        </w:rPr>
        <w:t>.</w:t>
      </w:r>
      <w:r w:rsidR="00412BC6" w:rsidRPr="00D154AF">
        <w:rPr>
          <w:noProof/>
        </w:rPr>
        <w:t xml:space="preserve"> Если данный пункт недоступен, то необходимо включить «</w:t>
      </w:r>
      <w:r w:rsidR="00412BC6" w:rsidRPr="00D154AF">
        <w:rPr>
          <w:b/>
          <w:noProof/>
        </w:rPr>
        <w:t>Режим разработчика</w:t>
      </w:r>
      <w:r w:rsidR="00412BC6" w:rsidRPr="00D154AF">
        <w:rPr>
          <w:noProof/>
        </w:rPr>
        <w:t>», и повторить пункты сначала. В результате появится окно «</w:t>
      </w:r>
      <w:r w:rsidR="00412BC6" w:rsidRPr="00D154AF">
        <w:rPr>
          <w:b/>
          <w:noProof/>
        </w:rPr>
        <w:t>Редактор новых блоков</w:t>
      </w:r>
      <w:r w:rsidR="00412BC6" w:rsidRPr="00D154AF">
        <w:rPr>
          <w:noProof/>
        </w:rPr>
        <w:t>».</w:t>
      </w:r>
    </w:p>
    <w:p w14:paraId="30F03F43" w14:textId="7EB9C9D2" w:rsidR="005435A2" w:rsidRPr="00D154AF" w:rsidRDefault="005435A2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свойство»</w:t>
      </w:r>
      <w:r w:rsidRPr="00D154AF">
        <w:rPr>
          <w:noProof/>
        </w:rPr>
        <w:t xml:space="preserve"> </w:t>
      </w:r>
      <w:r w:rsidR="00FE2818" w:rsidRPr="00D154AF">
        <w:rPr>
          <w:noProof/>
        </w:rPr>
        <w:drawing>
          <wp:inline distT="0" distB="0" distL="0" distR="0" wp14:anchorId="53BEBBB7" wp14:editId="55AF4FE3">
            <wp:extent cx="200025" cy="200025"/>
            <wp:effectExtent l="0" t="0" r="9525" b="9525"/>
            <wp:docPr id="69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01_Add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818" w:rsidRPr="00D154AF">
        <w:rPr>
          <w:noProof/>
        </w:rPr>
        <w:t xml:space="preserve"> </w:t>
      </w:r>
      <w:r w:rsidRPr="00D154AF">
        <w:rPr>
          <w:noProof/>
        </w:rPr>
        <w:t>в нижней части окна. Введите следующие значения полей: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FE2818" w:rsidRPr="00D154AF" w14:paraId="086B35DB" w14:textId="77777777" w:rsidTr="009A06A5">
        <w:tc>
          <w:tcPr>
            <w:tcW w:w="2268" w:type="dxa"/>
            <w:vAlign w:val="center"/>
          </w:tcPr>
          <w:p w14:paraId="7F7E6781" w14:textId="77777777" w:rsidR="00FE2818" w:rsidRPr="00D154AF" w:rsidRDefault="00FE2818" w:rsidP="009A06A5">
            <w:pPr>
              <w:ind w:firstLine="0"/>
              <w:jc w:val="left"/>
            </w:pPr>
            <w:commentRangeStart w:id="254"/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2F55C4CA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Число задвижек</w:t>
            </w:r>
          </w:p>
        </w:tc>
      </w:tr>
      <w:tr w:rsidR="00FE2818" w:rsidRPr="00D154AF" w14:paraId="106A943B" w14:textId="77777777" w:rsidTr="009A06A5">
        <w:tc>
          <w:tcPr>
            <w:tcW w:w="2268" w:type="dxa"/>
            <w:vAlign w:val="center"/>
          </w:tcPr>
          <w:p w14:paraId="13FDB61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073ED47E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</w:t>
            </w:r>
          </w:p>
        </w:tc>
      </w:tr>
      <w:tr w:rsidR="00FE2818" w:rsidRPr="00D154AF" w14:paraId="62C33C43" w14:textId="77777777" w:rsidTr="009A06A5">
        <w:tc>
          <w:tcPr>
            <w:tcW w:w="2268" w:type="dxa"/>
            <w:vAlign w:val="center"/>
          </w:tcPr>
          <w:p w14:paraId="63C5669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26FD697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Целое</w:t>
            </w:r>
          </w:p>
        </w:tc>
      </w:tr>
      <w:tr w:rsidR="00FE2818" w:rsidRPr="00D154AF" w14:paraId="4A91B539" w14:textId="77777777" w:rsidTr="009A06A5">
        <w:tc>
          <w:tcPr>
            <w:tcW w:w="2268" w:type="dxa"/>
            <w:vAlign w:val="center"/>
          </w:tcPr>
          <w:p w14:paraId="76EBCE39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Значение</w:t>
            </w:r>
          </w:p>
        </w:tc>
        <w:tc>
          <w:tcPr>
            <w:tcW w:w="11907" w:type="dxa"/>
            <w:vAlign w:val="center"/>
          </w:tcPr>
          <w:p w14:paraId="4F53528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f0"/>
              </w:rPr>
              <w:t>{query: category = "Задвижки"; group= "*"; name= "*xb01"; what=count}</w:t>
            </w:r>
          </w:p>
        </w:tc>
      </w:tr>
      <w:tr w:rsidR="00FE2818" w:rsidRPr="00D154AF" w14:paraId="63AEF546" w14:textId="77777777" w:rsidTr="009A06A5">
        <w:tc>
          <w:tcPr>
            <w:tcW w:w="2268" w:type="dxa"/>
            <w:vAlign w:val="center"/>
          </w:tcPr>
          <w:p w14:paraId="52E21DAE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Способ расчета</w:t>
            </w:r>
          </w:p>
        </w:tc>
        <w:tc>
          <w:tcPr>
            <w:tcW w:w="11907" w:type="dxa"/>
            <w:vAlign w:val="center"/>
          </w:tcPr>
          <w:p w14:paraId="47996B1C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b/>
              </w:rPr>
              <w:t>Переменная</w:t>
            </w:r>
            <w:commentRangeEnd w:id="254"/>
            <w:r w:rsidRPr="00D154AF">
              <w:rPr>
                <w:rStyle w:val="af2"/>
              </w:rPr>
              <w:commentReference w:id="254"/>
            </w:r>
          </w:p>
        </w:tc>
      </w:tr>
    </w:tbl>
    <w:p w14:paraId="05550DFD" w14:textId="6F4052E0" w:rsidR="005435A2" w:rsidRPr="00D154AF" w:rsidRDefault="005435A2" w:rsidP="005435A2">
      <w:pPr>
        <w:rPr>
          <w:noProof/>
        </w:rPr>
      </w:pPr>
      <w:r w:rsidRPr="00D154AF">
        <w:rPr>
          <w:noProof/>
        </w:rPr>
        <w:t xml:space="preserve">(см.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_Ref187829362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t>78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CD85182" w14:textId="77777777" w:rsidR="005435A2" w:rsidRPr="00D154AF" w:rsidRDefault="005435A2" w:rsidP="005435A2">
      <w:pPr>
        <w:rPr>
          <w:noProof/>
        </w:rPr>
      </w:pPr>
      <w:r w:rsidRPr="00D154AF">
        <w:rPr>
          <w:noProof/>
        </w:rPr>
        <w:t>В строке «</w:t>
      </w:r>
      <w:r w:rsidRPr="00D154AF">
        <w:rPr>
          <w:rStyle w:val="aa"/>
          <w:noProof/>
        </w:rPr>
        <w:t>Значение</w:t>
      </w:r>
      <w:r w:rsidRPr="00D154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Pr="00D154AF">
        <w:rPr>
          <w:rStyle w:val="aa"/>
          <w:noProof/>
        </w:rPr>
        <w:t>«xb01»</w:t>
      </w:r>
      <w:r w:rsidRPr="00D154AF">
        <w:rPr>
          <w:noProof/>
        </w:rPr>
        <w:t xml:space="preserve"> из категории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. Поскольку во всех задвижках есть только один сигнал </w:t>
      </w:r>
      <w:r w:rsidRPr="00D154AF">
        <w:rPr>
          <w:rStyle w:val="aa"/>
          <w:noProof/>
        </w:rPr>
        <w:t xml:space="preserve">«xb01», </w:t>
      </w:r>
      <w:r w:rsidRPr="00D154AF">
        <w:rPr>
          <w:noProof/>
        </w:rPr>
        <w:t>то возвращаемое значение соответствует количеству задвижек (клапанов) в базе данных сигналов.</w:t>
      </w:r>
    </w:p>
    <w:p w14:paraId="02C97739" w14:textId="77777777" w:rsidR="005435A2" w:rsidRPr="00D154AF" w:rsidRDefault="005435A2" w:rsidP="005435A2">
      <w:pPr>
        <w:rPr>
          <w:noProof/>
        </w:rPr>
      </w:pPr>
    </w:p>
    <w:p w14:paraId="5ABCF41F" w14:textId="7EC04E38" w:rsidR="003F5820" w:rsidRPr="00D154AF" w:rsidRDefault="005E7774" w:rsidP="005435A2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285BAD9" wp14:editId="1A72651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6E1C06F6" w:rsidR="003F5820" w:rsidRPr="00D154AF" w:rsidRDefault="003F5820" w:rsidP="00831D7B">
      <w:pPr>
        <w:pStyle w:val="a5"/>
        <w:rPr>
          <w:noProof/>
        </w:rPr>
      </w:pPr>
      <w:bookmarkStart w:id="255" w:name="_Ref187827315"/>
      <w:bookmarkStart w:id="256" w:name="_Toc444866805"/>
      <w:bookmarkStart w:id="257" w:name="_Toc44486721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77</w:t>
      </w:r>
      <w:r w:rsidR="00EC1144" w:rsidRPr="00D154AF">
        <w:rPr>
          <w:noProof/>
          <w:szCs w:val="22"/>
        </w:rPr>
        <w:fldChar w:fldCharType="end"/>
      </w:r>
      <w:bookmarkEnd w:id="255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Меню изменения блока</w:t>
      </w:r>
      <w:bookmarkEnd w:id="256"/>
      <w:bookmarkEnd w:id="257"/>
    </w:p>
    <w:p w14:paraId="4443F3D1" w14:textId="4D27F380" w:rsidR="005435A2" w:rsidRPr="00D154AF" w:rsidRDefault="005435A2" w:rsidP="00442A4D">
      <w:pPr>
        <w:pStyle w:val="ad"/>
        <w:numPr>
          <w:ilvl w:val="0"/>
          <w:numId w:val="18"/>
        </w:numPr>
      </w:pPr>
      <w:r w:rsidRPr="00D154AF">
        <w:rPr>
          <w:noProof/>
        </w:rPr>
        <w:t xml:space="preserve">Закройте диалоговое окно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нажатием кнопки </w:t>
      </w:r>
      <w:r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DD93779" w14:textId="232217FA" w:rsidR="003F5820" w:rsidRPr="00D154AF" w:rsidRDefault="00A44098" w:rsidP="00A44098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DFEA058" wp14:editId="319DD8E3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48BBD75B" w:rsidR="003F5820" w:rsidRPr="00D154AF" w:rsidRDefault="003F5820" w:rsidP="00831D7B">
      <w:pPr>
        <w:pStyle w:val="a5"/>
        <w:rPr>
          <w:noProof/>
        </w:rPr>
      </w:pPr>
      <w:bookmarkStart w:id="258" w:name="_Ref187829362"/>
      <w:bookmarkStart w:id="259" w:name="_Toc444866806"/>
      <w:bookmarkStart w:id="260" w:name="_Toc44486721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78</w:t>
      </w:r>
      <w:r w:rsidR="00EC1144" w:rsidRPr="00D154AF">
        <w:rPr>
          <w:noProof/>
          <w:szCs w:val="22"/>
        </w:rPr>
        <w:fldChar w:fldCharType="end"/>
      </w:r>
      <w:bookmarkEnd w:id="258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Окно редактора новых блоков</w:t>
      </w:r>
      <w:bookmarkEnd w:id="259"/>
      <w:bookmarkEnd w:id="260"/>
    </w:p>
    <w:p w14:paraId="56DC5D83" w14:textId="77777777" w:rsidR="003F5820" w:rsidRPr="00D154AF" w:rsidRDefault="003F5820" w:rsidP="00A245F3">
      <w:pPr>
        <w:pStyle w:val="2"/>
        <w:rPr>
          <w:noProof/>
        </w:rPr>
      </w:pPr>
      <w:bookmarkStart w:id="261" w:name="_Toc421033245"/>
      <w:r w:rsidRPr="00D154AF">
        <w:rPr>
          <w:noProof/>
        </w:rPr>
        <w:t>Создание модели управления клапаном</w:t>
      </w:r>
      <w:bookmarkEnd w:id="261"/>
    </w:p>
    <w:p w14:paraId="5EFC3F7B" w14:textId="43C332E3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>Простейшая модель управления клапаном будет работать по следующему принципу</w:t>
      </w:r>
      <w:r w:rsidR="009D23B0" w:rsidRPr="00D154AF">
        <w:rPr>
          <w:noProof/>
        </w:rPr>
        <w:t xml:space="preserve">. </w:t>
      </w:r>
      <w:r w:rsidRPr="00D154AF">
        <w:rPr>
          <w:noProof/>
        </w:rPr>
        <w:t>На вход модели поступают два сигнала логического типа:</w:t>
      </w:r>
      <w:r w:rsidR="009D23B0" w:rsidRPr="00D154AF">
        <w:rPr>
          <w:noProof/>
        </w:rPr>
        <w:t xml:space="preserve"> </w:t>
      </w:r>
      <w:r w:rsidR="009D23B0" w:rsidRPr="00D154AF">
        <w:rPr>
          <w:rStyle w:val="aa"/>
          <w:noProof/>
        </w:rPr>
        <w:t>«Команда Открыть»</w:t>
      </w:r>
      <w:r w:rsidR="009D23B0" w:rsidRPr="00D154AF">
        <w:rPr>
          <w:noProof/>
        </w:rPr>
        <w:t xml:space="preserve"> и</w:t>
      </w:r>
      <w:r w:rsidR="009D23B0" w:rsidRPr="00D154AF">
        <w:rPr>
          <w:rStyle w:val="aa"/>
          <w:noProof/>
        </w:rPr>
        <w:t xml:space="preserve"> «</w:t>
      </w:r>
      <w:r w:rsidRPr="00D154AF">
        <w:rPr>
          <w:rStyle w:val="aa"/>
          <w:noProof/>
        </w:rPr>
        <w:t>Команда Закрыть</w:t>
      </w:r>
      <w:r w:rsidR="009D23B0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27B98" w:rsidRPr="00D154AF">
        <w:rPr>
          <w:noProof/>
        </w:rPr>
        <w:t xml:space="preserve"> </w:t>
      </w:r>
      <w:r w:rsidR="00727B98" w:rsidRPr="00D154AF">
        <w:t>При работе алгоритма возможны несколько вариантов комбинирования данных команд: когда обе команды инициированы, когда обе команды не инициированы, когда инициирована одна из команд. Рассмотрим данные варианты ниже.</w:t>
      </w:r>
    </w:p>
    <w:p w14:paraId="0E1C4A2C" w14:textId="17C7EAC2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случае, когда обе команды равны </w:t>
      </w:r>
      <w:r w:rsidR="00BE537C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BE537C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(логическая Ложь) или о</w:t>
      </w:r>
      <w:r w:rsidRPr="00D154AF">
        <w:rPr>
          <w:noProof/>
        </w:rPr>
        <w:t xml:space="preserve">бе команды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</w:t>
      </w:r>
      <w:r w:rsidRPr="00D154AF">
        <w:rPr>
          <w:noProof/>
        </w:rPr>
        <w:t>огическая Истина</w:t>
      </w:r>
      <w:r w:rsidR="00B7741A" w:rsidRPr="00D154AF">
        <w:rPr>
          <w:noProof/>
        </w:rPr>
        <w:t>, но команды противоречивы</w:t>
      </w:r>
      <w:r w:rsidRPr="00D154AF">
        <w:rPr>
          <w:noProof/>
        </w:rPr>
        <w:t>), задвижка (клапан) не меняет своего положения.</w:t>
      </w:r>
      <w:r w:rsidR="00A400C5" w:rsidRPr="00D154AF">
        <w:rPr>
          <w:noProof/>
        </w:rPr>
        <w:t xml:space="preserve"> Команды не имеют друг перед другом приоритета, и поэтому одновременная инициация обеих команд ведет к их взаимоблокировке.</w:t>
      </w:r>
    </w:p>
    <w:p w14:paraId="6E563074" w14:textId="26E2A2FC" w:rsidR="003F5820" w:rsidRPr="00D154AF" w:rsidRDefault="00B7741A" w:rsidP="00E934F0">
      <w:pPr>
        <w:rPr>
          <w:noProof/>
        </w:rPr>
      </w:pPr>
      <w:r w:rsidRPr="00D154AF">
        <w:rPr>
          <w:noProof/>
        </w:rPr>
        <w:t>Если</w:t>
      </w:r>
      <w:r w:rsidR="002450C7" w:rsidRPr="00D154AF">
        <w:rPr>
          <w:noProof/>
        </w:rPr>
        <w:t xml:space="preserve">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</w:t>
      </w:r>
      <w:r w:rsidR="002450C7" w:rsidRPr="00D154AF">
        <w:rPr>
          <w:noProof/>
        </w:rPr>
        <w:t>в</w:t>
      </w:r>
      <w:r w:rsidR="003F5820" w:rsidRPr="00D154AF">
        <w:rPr>
          <w:noProof/>
        </w:rPr>
        <w:t xml:space="preserve">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и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клапана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</w:t>
      </w:r>
      <w:r w:rsidR="002450C7" w:rsidRPr="00D154AF">
        <w:rPr>
          <w:noProof/>
        </w:rPr>
        <w:t>о</w:t>
      </w:r>
      <w:r w:rsidRPr="00D154AF">
        <w:rPr>
          <w:noProof/>
        </w:rPr>
        <w:t>ткрыта);</w:t>
      </w:r>
    </w:p>
    <w:p w14:paraId="0B18E84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становится равной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559496D5" w14:textId="265ABE00" w:rsidR="003F5820" w:rsidRPr="00D154AF" w:rsidRDefault="00B7741A" w:rsidP="00E934F0">
      <w:pPr>
        <w:rPr>
          <w:noProof/>
        </w:rPr>
      </w:pPr>
      <w:r w:rsidRPr="00D154AF">
        <w:rPr>
          <w:noProof/>
        </w:rPr>
        <w:lastRenderedPageBreak/>
        <w:t>Если</w:t>
      </w:r>
      <w:r w:rsidR="003F5820" w:rsidRPr="00D154AF">
        <w:rPr>
          <w:noProof/>
        </w:rPr>
        <w:t xml:space="preserve">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задвижки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закрыта);</w:t>
      </w:r>
    </w:p>
    <w:p w14:paraId="6D9431CC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69475DE3" w14:textId="010CB79B" w:rsidR="003F5820" w:rsidRPr="00D154AF" w:rsidRDefault="003F5820" w:rsidP="00E934F0">
      <w:r w:rsidRPr="00D154AF">
        <w:rPr>
          <w:noProof/>
        </w:rPr>
        <w:t xml:space="preserve">При достижении значений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</w:t>
      </w:r>
      <w:r w:rsidR="002450C7" w:rsidRPr="00D154AF">
        <w:rPr>
          <w:rStyle w:val="aa"/>
          <w:noProof/>
        </w:rPr>
        <w:t>е»</w:t>
      </w:r>
      <w:r w:rsidRPr="00D154AF">
        <w:rPr>
          <w:noProof/>
        </w:rPr>
        <w:t xml:space="preserve"> величины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E641B" w:rsidRPr="00D154AF">
        <w:rPr>
          <w:noProof/>
        </w:rPr>
        <w:t xml:space="preserve"> </w:t>
      </w:r>
      <w:r w:rsidR="000E41F3" w:rsidRPr="00D154AF">
        <w:rPr>
          <w:noProof/>
        </w:rPr>
        <w:t xml:space="preserve">сигналы </w:t>
      </w:r>
      <w:r w:rsidRPr="00D154AF">
        <w:rPr>
          <w:noProof/>
        </w:rPr>
        <w:t>на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выходе из блока в портах с именами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Открыта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Закрыта</w:t>
      </w:r>
      <w:r w:rsidR="002450C7" w:rsidRPr="00D154AF">
        <w:rPr>
          <w:rStyle w:val="aa"/>
          <w:b w:val="0"/>
          <w:noProof/>
        </w:rPr>
        <w:t>»</w:t>
      </w:r>
      <w:r w:rsidR="000E41F3" w:rsidRPr="00D154AF">
        <w:rPr>
          <w:rStyle w:val="aa"/>
          <w:b w:val="0"/>
          <w:noProof/>
        </w:rPr>
        <w:t>,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соответственно</w:t>
      </w:r>
      <w:r w:rsidR="000E41F3" w:rsidRPr="00D154AF">
        <w:rPr>
          <w:noProof/>
        </w:rPr>
        <w:t>,</w:t>
      </w:r>
      <w:r w:rsidRPr="00D154AF">
        <w:rPr>
          <w:noProof/>
        </w:rPr>
        <w:t xml:space="preserve"> принимают значения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Pr="00D154AF">
        <w:rPr>
          <w:noProof/>
        </w:rPr>
        <w:t xml:space="preserve">Истина), в противном случае они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="001F7374" w:rsidRPr="00D154AF">
        <w:rPr>
          <w:noProof/>
        </w:rPr>
        <w:t>Ложь</w:t>
      </w:r>
      <w:r w:rsidR="001F7374" w:rsidRPr="00D154AF">
        <w:t>), тем самым сигнализируя о том, что задвижка находится в промежуточном положении.</w:t>
      </w:r>
    </w:p>
    <w:p w14:paraId="526AF6DD" w14:textId="77777777" w:rsidR="004B1402" w:rsidRPr="00D154AF" w:rsidRDefault="004B1402" w:rsidP="004B1402">
      <w:r w:rsidRPr="00D154AF">
        <w:t xml:space="preserve">Войдите в субмодель </w:t>
      </w:r>
      <w:r w:rsidRPr="00D154AF">
        <w:rPr>
          <w:rStyle w:val="aa"/>
        </w:rPr>
        <w:t>«БУЗ»</w:t>
      </w:r>
      <w:r w:rsidRPr="00D154AF">
        <w:t xml:space="preserve"> и добавьте на схему следующие блоки:</w:t>
      </w:r>
    </w:p>
    <w:p w14:paraId="6C8D50E0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«Сумматор»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0464A45B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«Интегратор с ограничением»</w:t>
      </w:r>
      <w:r w:rsidRPr="00D154AF">
        <w:t xml:space="preserve"> (закладка </w:t>
      </w:r>
      <w:r w:rsidRPr="00D154AF">
        <w:rPr>
          <w:b/>
        </w:rPr>
        <w:t>«Динамические»</w:t>
      </w:r>
      <w:r w:rsidRPr="00D154AF">
        <w:t>);</w:t>
      </w:r>
    </w:p>
    <w:p w14:paraId="2401D7A8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5BAFC07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«Логические операции»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</w:p>
    <w:p w14:paraId="21639AFF" w14:textId="002636AD" w:rsidR="004B1402" w:rsidRPr="00D154AF" w:rsidRDefault="004B1402" w:rsidP="004B1402">
      <w:r w:rsidRPr="00D154AF">
        <w:t>После установки данных блоков на поле схемы, соедините их линиями связи между собой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_Ref187830098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t>79</w:t>
      </w:r>
      <w:r w:rsidRPr="00D154AF">
        <w:rPr>
          <w:noProof/>
        </w:rPr>
        <w:fldChar w:fldCharType="end"/>
      </w:r>
      <w:r w:rsidRPr="00D154AF">
        <w:t>).</w:t>
      </w:r>
    </w:p>
    <w:p w14:paraId="053DE542" w14:textId="77777777" w:rsidR="004B1402" w:rsidRPr="00D154AF" w:rsidRDefault="004B1402" w:rsidP="004B1402">
      <w:pPr>
        <w:ind w:firstLine="0"/>
      </w:pPr>
      <w:r w:rsidRPr="00D154AF">
        <w:t xml:space="preserve">Затем произведите настройку установленных блоков. </w:t>
      </w:r>
    </w:p>
    <w:p w14:paraId="5EB022A3" w14:textId="77777777" w:rsidR="004B1402" w:rsidRPr="00D154AF" w:rsidRDefault="004B1402" w:rsidP="004B1402">
      <w:pPr>
        <w:rPr>
          <w:noProof/>
        </w:rPr>
      </w:pPr>
      <w:r w:rsidRPr="00D154AF">
        <w:t xml:space="preserve">Для блоков </w:t>
      </w:r>
      <w:r w:rsidRPr="00D154AF">
        <w:rPr>
          <w:b/>
        </w:rPr>
        <w:t>«Константа»</w:t>
      </w:r>
      <w:r w:rsidRPr="00D154AF">
        <w:t xml:space="preserve"> установите следующие значения свойства </w:t>
      </w:r>
      <w:r w:rsidRPr="00D154AF">
        <w:rPr>
          <w:b/>
        </w:rPr>
        <w:t>«Значение»</w:t>
      </w:r>
      <w:r w:rsidRPr="00D154AF">
        <w:t xml:space="preserve"> на вкладке </w:t>
      </w:r>
      <w:r w:rsidRPr="00D154AF">
        <w:rPr>
          <w:b/>
        </w:rPr>
        <w:t>«Свойства»</w:t>
      </w:r>
      <w:r w:rsidRPr="00D154AF">
        <w:t xml:space="preserve"> в диалоговом окне: для первого блока установите значение </w:t>
      </w:r>
      <w:r w:rsidRPr="00D154AF">
        <w:rPr>
          <w:b/>
        </w:rPr>
        <w:t>«100»</w:t>
      </w:r>
      <w:r w:rsidRPr="00D154AF">
        <w:t xml:space="preserve">, для второго блока установите значение </w:t>
      </w:r>
      <w:r w:rsidRPr="00D154AF">
        <w:rPr>
          <w:b/>
        </w:rPr>
        <w:t>«0»</w:t>
      </w:r>
      <w:r w:rsidRPr="00D154AF">
        <w:t>.</w:t>
      </w:r>
    </w:p>
    <w:p w14:paraId="26166D3C" w14:textId="1EDEA6C2" w:rsidR="004B1402" w:rsidRPr="00D154AF" w:rsidRDefault="004B1402" w:rsidP="004B1402">
      <w:pPr>
        <w:rPr>
          <w:noProof/>
        </w:rPr>
      </w:pPr>
      <w:r w:rsidRPr="00D154AF">
        <w:rPr>
          <w:noProof/>
        </w:rPr>
        <w:t xml:space="preserve">Для блока </w:t>
      </w:r>
      <w:r w:rsidRPr="00D154AF">
        <w:rPr>
          <w:rStyle w:val="aa"/>
          <w:noProof/>
        </w:rPr>
        <w:t>«Сумматор»</w:t>
      </w:r>
      <w:r w:rsidRPr="00D154AF">
        <w:rPr>
          <w:noProof/>
        </w:rPr>
        <w:t xml:space="preserve"> установите значение весовых множителей </w:t>
      </w:r>
      <w:r w:rsidRPr="00D154AF">
        <w:rPr>
          <w:rStyle w:val="aa"/>
          <w:noProof/>
        </w:rPr>
        <w:t>[1,-1]</w:t>
      </w:r>
      <w:r w:rsidRPr="00D154AF">
        <w:rPr>
          <w:noProof/>
        </w:rPr>
        <w:t>. Вместо сумматора можно установить и сравнивающее устройство.</w:t>
      </w:r>
    </w:p>
    <w:p w14:paraId="5FEC6B1B" w14:textId="7388120C" w:rsidR="004B1402" w:rsidRPr="00D154AF" w:rsidRDefault="004B1402" w:rsidP="00E934F0">
      <w:pPr>
        <w:rPr>
          <w:noProof/>
        </w:rPr>
      </w:pPr>
    </w:p>
    <w:p w14:paraId="2DB296C4" w14:textId="6BF71AD9" w:rsidR="003F5820" w:rsidRPr="00D154AF" w:rsidRDefault="00763DF2" w:rsidP="00763DF2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1CDE01C" wp14:editId="0F963DA8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445F8B2B" w:rsidR="003F5820" w:rsidRPr="00D154AF" w:rsidRDefault="003F5820" w:rsidP="00831D7B">
      <w:pPr>
        <w:pStyle w:val="a5"/>
        <w:rPr>
          <w:noProof/>
        </w:rPr>
      </w:pPr>
      <w:bookmarkStart w:id="262" w:name="_Ref187830098"/>
      <w:bookmarkStart w:id="263" w:name="_Toc444866807"/>
      <w:bookmarkStart w:id="264" w:name="_Toc44486721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79</w:t>
      </w:r>
      <w:r w:rsidR="00EC1144" w:rsidRPr="00D154AF">
        <w:rPr>
          <w:noProof/>
          <w:szCs w:val="22"/>
        </w:rPr>
        <w:fldChar w:fldCharType="end"/>
      </w:r>
      <w:bookmarkEnd w:id="262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Структурная схема БУЗ</w:t>
      </w:r>
      <w:bookmarkEnd w:id="263"/>
      <w:bookmarkEnd w:id="264"/>
    </w:p>
    <w:p w14:paraId="764C882A" w14:textId="0481B102" w:rsidR="003F5820" w:rsidRPr="00D154AF" w:rsidRDefault="008E7F16" w:rsidP="00E934F0">
      <w:pPr>
        <w:rPr>
          <w:noProof/>
        </w:rPr>
      </w:pPr>
      <w:r w:rsidRPr="00D154AF">
        <w:rPr>
          <w:noProof/>
        </w:rPr>
        <w:t>Таким образом, н</w:t>
      </w:r>
      <w:r w:rsidR="003F5820" w:rsidRPr="00D154AF">
        <w:rPr>
          <w:noProof/>
        </w:rPr>
        <w:t xml:space="preserve">а выходе из блока </w:t>
      </w:r>
      <w:r w:rsidR="003F5820" w:rsidRPr="00D154AF">
        <w:rPr>
          <w:rStyle w:val="aa"/>
          <w:noProof/>
        </w:rPr>
        <w:t>«Сумматор»</w:t>
      </w:r>
      <w:r w:rsidR="003F5820" w:rsidRPr="00D154AF">
        <w:rPr>
          <w:noProof/>
        </w:rPr>
        <w:t xml:space="preserve"> будет значение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Pr="00D154AF">
        <w:rPr>
          <w:rStyle w:val="aa"/>
          <w:noProof/>
        </w:rPr>
        <w:t>«Команда</w:t>
      </w:r>
      <w:r w:rsidR="003F5820" w:rsidRPr="00D154AF">
        <w:rPr>
          <w:rStyle w:val="aa"/>
          <w:noProof/>
        </w:rPr>
        <w:t xml:space="preserve"> Открыть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CF1CB1" w:rsidRPr="00D154AF">
        <w:rPr>
          <w:noProof/>
        </w:rPr>
        <w:t xml:space="preserve"> </w:t>
      </w:r>
      <w:r w:rsidR="003F5820" w:rsidRPr="00D154AF">
        <w:rPr>
          <w:noProof/>
        </w:rPr>
        <w:t>На выходе из блока «</w:t>
      </w:r>
      <w:r w:rsidR="003F5820" w:rsidRPr="00D154AF">
        <w:rPr>
          <w:rStyle w:val="aa"/>
          <w:noProof/>
        </w:rPr>
        <w:t>Сумматор</w:t>
      </w:r>
      <w:r w:rsidR="003F5820" w:rsidRPr="00D154AF">
        <w:rPr>
          <w:noProof/>
        </w:rPr>
        <w:t xml:space="preserve">» будет значение </w:t>
      </w:r>
      <w:r w:rsidR="00FC038B" w:rsidRPr="00D154AF">
        <w:rPr>
          <w:noProof/>
        </w:rPr>
        <w:t>«</w:t>
      </w:r>
      <w:r w:rsidR="004B0B2A" w:rsidRPr="00D154AF">
        <w:rPr>
          <w:noProof/>
        </w:rPr>
        <w:t>-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="00FC038B" w:rsidRPr="00D154AF">
        <w:rPr>
          <w:noProof/>
        </w:rPr>
        <w:t>«</w:t>
      </w:r>
      <w:r w:rsidR="00FC038B" w:rsidRPr="00D154AF">
        <w:rPr>
          <w:rStyle w:val="aa"/>
          <w:noProof/>
        </w:rPr>
        <w:t>Команда</w:t>
      </w:r>
      <w:r w:rsidR="003F5820" w:rsidRPr="00D154AF">
        <w:rPr>
          <w:rStyle w:val="aa"/>
          <w:noProof/>
        </w:rPr>
        <w:t xml:space="preserve"> Открыть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 xml:space="preserve">Во всех остальных случаях на выходе сумматора будет </w:t>
      </w:r>
      <w:r w:rsidR="004B0B2A" w:rsidRPr="00D154AF">
        <w:rPr>
          <w:noProof/>
        </w:rPr>
        <w:t>нулевое значение «</w:t>
      </w:r>
      <w:r w:rsidR="003F5820" w:rsidRPr="00D154AF">
        <w:rPr>
          <w:rStyle w:val="aa"/>
          <w:noProof/>
        </w:rPr>
        <w:t>0</w:t>
      </w:r>
      <w:r w:rsidR="004B0B2A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4AD699F8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формирования сигналов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Открыта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Закрыта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используется логический блок «</w:t>
      </w:r>
      <w:r w:rsidRPr="00D154AF">
        <w:rPr>
          <w:rStyle w:val="aa"/>
          <w:noProof/>
        </w:rPr>
        <w:t>Логические операции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Логические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_Ref187832758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80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</w:p>
    <w:p w14:paraId="27D8B22B" w14:textId="29BB57E1" w:rsidR="003F5820" w:rsidRPr="00D154AF" w:rsidRDefault="00287C3B" w:rsidP="00287C3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3272922" wp14:editId="11C80A8F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022" w14:textId="514CCA37" w:rsidR="003E5653" w:rsidRPr="00D154AF" w:rsidRDefault="003F5820" w:rsidP="00AF294D">
      <w:pPr>
        <w:pStyle w:val="a5"/>
        <w:rPr>
          <w:noProof/>
        </w:rPr>
      </w:pPr>
      <w:bookmarkStart w:id="265" w:name="_Ref187832758"/>
      <w:bookmarkStart w:id="266" w:name="_Toc444866808"/>
      <w:bookmarkStart w:id="267" w:name="_Toc44486721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80</w:t>
      </w:r>
      <w:r w:rsidR="00EC1144" w:rsidRPr="00D154AF">
        <w:rPr>
          <w:noProof/>
          <w:szCs w:val="22"/>
        </w:rPr>
        <w:fldChar w:fldCharType="end"/>
      </w:r>
      <w:bookmarkEnd w:id="265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Блок логичесике операции</w:t>
      </w:r>
      <w:bookmarkEnd w:id="266"/>
      <w:bookmarkEnd w:id="267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0"/>
        <w:gridCol w:w="7020"/>
      </w:tblGrid>
      <w:tr w:rsidR="00AF294D" w:rsidRPr="00D154AF" w14:paraId="1583D20C" w14:textId="77777777" w:rsidTr="00AF294D">
        <w:tc>
          <w:tcPr>
            <w:tcW w:w="7280" w:type="dxa"/>
          </w:tcPr>
          <w:p w14:paraId="64A6FCDD" w14:textId="77777777" w:rsidR="00AF294D" w:rsidRPr="00D154AF" w:rsidRDefault="00AF294D" w:rsidP="00AF294D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49684F1" wp14:editId="3D76CA92">
                  <wp:extent cx="4657143" cy="3019048"/>
                  <wp:effectExtent l="0" t="0" r="0" b="0"/>
                  <wp:docPr id="1073741878" name="06_prop_b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8" name="06_prop_bool.png"/>
                          <pic:cNvPicPr/>
                        </pic:nvPicPr>
                        <pic:blipFill>
                          <a:blip r:link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EF93" w14:textId="689490E4" w:rsidR="00AF294D" w:rsidRPr="00D154AF" w:rsidRDefault="00AF294D" w:rsidP="00AF294D">
            <w:pPr>
              <w:pStyle w:val="a5"/>
              <w:rPr>
                <w:noProof/>
              </w:rPr>
            </w:pPr>
            <w:bookmarkStart w:id="268" w:name="_Toc444866809"/>
            <w:bookmarkStart w:id="269" w:name="_Toc44486721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  <w:szCs w:val="22"/>
              </w:rPr>
              <w:fldChar w:fldCharType="begin"/>
            </w:r>
            <w:r w:rsidRPr="00D154AF">
              <w:rPr>
                <w:noProof/>
                <w:szCs w:val="22"/>
              </w:rPr>
              <w:instrText xml:space="preserve"> SEQ Рисунок \* ARABIC </w:instrText>
            </w:r>
            <w:r w:rsidRPr="00D154AF">
              <w:rPr>
                <w:noProof/>
                <w:szCs w:val="22"/>
              </w:rPr>
              <w:fldChar w:fldCharType="separate"/>
            </w:r>
            <w:r w:rsidRPr="00D154AF">
              <w:rPr>
                <w:noProof/>
                <w:szCs w:val="22"/>
              </w:rPr>
              <w:t>81</w:t>
            </w:r>
            <w:r w:rsidRPr="00D154AF">
              <w:rPr>
                <w:noProof/>
                <w:szCs w:val="22"/>
              </w:rPr>
              <w:fldChar w:fldCharType="end"/>
            </w:r>
            <w:r w:rsidRPr="00D154AF">
              <w:rPr>
                <w:noProof/>
              </w:rPr>
              <w:t>. Редактирование блока «Логические операции»</w:t>
            </w:r>
            <w:bookmarkEnd w:id="268"/>
            <w:bookmarkEnd w:id="269"/>
          </w:p>
        </w:tc>
        <w:tc>
          <w:tcPr>
            <w:tcW w:w="7280" w:type="dxa"/>
          </w:tcPr>
          <w:p w14:paraId="1FD198A3" w14:textId="3008A2A0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Блок производит логическую операцию над векторным сигналом. В нашем случае мы проводим сравнение векторного сигнала с константой. Блок проверяет каждый из сигналов вектора, входящего в блок, и возвращает вектор, в котором значение «</w:t>
            </w:r>
            <w:r w:rsidRPr="00D154AF">
              <w:rPr>
                <w:rStyle w:val="aa"/>
                <w:noProof/>
              </w:rPr>
              <w:t>1»</w:t>
            </w:r>
            <w:r w:rsidRPr="00D154AF">
              <w:rPr>
                <w:noProof/>
              </w:rPr>
              <w:t xml:space="preserve"> (логическая Истина) принимают сигналы, которые равны константе (скалярному сигналу на втором входном порте).</w:t>
            </w:r>
          </w:p>
          <w:p w14:paraId="7D869AC8" w14:textId="79828913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В настройках блока необходимо указать тип второго блока «</w:t>
            </w:r>
            <w:r w:rsidRPr="00D154AF">
              <w:rPr>
                <w:rStyle w:val="aa"/>
                <w:noProof/>
              </w:rPr>
              <w:t>Скаляр</w:t>
            </w:r>
            <w:r w:rsidRPr="00D154AF">
              <w:rPr>
                <w:noProof/>
              </w:rPr>
              <w:t>».</w:t>
            </w:r>
          </w:p>
          <w:p w14:paraId="32F5A9E7" w14:textId="77777777" w:rsidR="00AF294D" w:rsidRPr="00D154AF" w:rsidRDefault="00AF294D" w:rsidP="00AF294D">
            <w:pPr>
              <w:ind w:firstLine="0"/>
              <w:rPr>
                <w:noProof/>
              </w:rPr>
            </w:pPr>
          </w:p>
        </w:tc>
      </w:tr>
    </w:tbl>
    <w:p w14:paraId="674A5C87" w14:textId="666DEF30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«Интегратор с ограничением»</w:t>
      </w:r>
      <w:r w:rsidRPr="00D154AF">
        <w:rPr>
          <w:noProof/>
        </w:rPr>
        <w:t xml:space="preserve"> реализует расчет положения задвижек </w:t>
      </w:r>
      <w:r w:rsidR="003852B4" w:rsidRPr="00D154AF">
        <w:rPr>
          <w:noProof/>
        </w:rPr>
        <w:t>(моделирует двигатель</w:t>
      </w:r>
      <w:r w:rsidR="00CC5CA6" w:rsidRPr="00D154AF">
        <w:rPr>
          <w:noProof/>
        </w:rPr>
        <w:t xml:space="preserve"> с постоянным быстродействием</w:t>
      </w:r>
      <w:r w:rsidR="003852B4" w:rsidRPr="00D154AF">
        <w:rPr>
          <w:noProof/>
        </w:rPr>
        <w:t xml:space="preserve">) </w:t>
      </w:r>
      <w:r w:rsidRPr="00D154AF">
        <w:rPr>
          <w:noProof/>
        </w:rPr>
        <w:t xml:space="preserve">на основании поступающих на вход сигналов: если вход </w:t>
      </w:r>
      <w:r w:rsidR="00165EA1" w:rsidRPr="00D154AF">
        <w:rPr>
          <w:noProof/>
        </w:rPr>
        <w:t xml:space="preserve">равен </w:t>
      </w:r>
      <w:r w:rsidR="00165EA1" w:rsidRPr="00D154AF">
        <w:rPr>
          <w:rStyle w:val="aa"/>
          <w:noProof/>
        </w:rPr>
        <w:t>«-</w:t>
      </w:r>
      <w:r w:rsidRPr="00D154AF">
        <w:rPr>
          <w:rStyle w:val="aa"/>
          <w:noProof/>
        </w:rPr>
        <w:t>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>, то уменьшает положение, если</w:t>
      </w:r>
      <w:r w:rsidR="003E641B" w:rsidRPr="00D154AF">
        <w:rPr>
          <w:noProof/>
        </w:rPr>
        <w:t xml:space="preserve"> </w:t>
      </w:r>
      <w:r w:rsidR="00165EA1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+1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 xml:space="preserve"> то увеличивает.</w:t>
      </w:r>
    </w:p>
    <w:p w14:paraId="2ACC9603" w14:textId="77777777" w:rsidR="003F5820" w:rsidRPr="00D154AF" w:rsidRDefault="00AE185A" w:rsidP="00E934F0">
      <w:pPr>
        <w:rPr>
          <w:noProof/>
        </w:rPr>
      </w:pPr>
      <w:r w:rsidRPr="00D154AF">
        <w:rPr>
          <w:noProof/>
        </w:rPr>
        <w:lastRenderedPageBreak/>
        <w:t>В нашем простей</w:t>
      </w:r>
      <w:r w:rsidR="003F5820" w:rsidRPr="00D154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D154AF">
        <w:rPr>
          <w:noProof/>
        </w:rPr>
        <w:t>,</w:t>
      </w:r>
      <w:r w:rsidR="003F5820" w:rsidRPr="00D154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83C5FE0" w:rsidR="003F5820" w:rsidRPr="00D154AF" w:rsidRDefault="003F5820" w:rsidP="00E934F0">
      <w:pPr>
        <w:rPr>
          <w:noProof/>
        </w:rPr>
      </w:pPr>
      <w:r w:rsidRPr="00D154AF">
        <w:rPr>
          <w:noProof/>
        </w:rPr>
        <w:t>Например, если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D154AF">
        <w:rPr>
          <w:noProof/>
        </w:rPr>
        <w:t>я каждого из сигналов в векторе: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[1,1,1,1]</w:t>
      </w:r>
      <w:r w:rsidRPr="00D154AF">
        <w:rPr>
          <w:noProof/>
        </w:rPr>
        <w:t xml:space="preserve">. Для одинаковых по величине значений можно использовать запись </w:t>
      </w:r>
      <w:r w:rsidRPr="00D154AF">
        <w:rPr>
          <w:rStyle w:val="aa"/>
          <w:noProof/>
        </w:rPr>
        <w:t>4#1</w:t>
      </w:r>
      <w:r w:rsidR="00730E08" w:rsidRPr="00D154AF">
        <w:rPr>
          <w:noProof/>
        </w:rPr>
        <w:t xml:space="preserve">, которая эквивалентна вектору (массиву) </w:t>
      </w:r>
      <w:r w:rsidR="00730E08" w:rsidRPr="00D154AF">
        <w:rPr>
          <w:rStyle w:val="aa"/>
          <w:noProof/>
        </w:rPr>
        <w:t>[1,1,1,1].</w:t>
      </w:r>
    </w:p>
    <w:p w14:paraId="77BB3D7C" w14:textId="249F365E" w:rsidR="003F5820" w:rsidRPr="00D154AF" w:rsidRDefault="003F5820" w:rsidP="00E934F0">
      <w:pPr>
        <w:rPr>
          <w:noProof/>
        </w:rPr>
      </w:pPr>
      <w:r w:rsidRPr="00D154AF">
        <w:rPr>
          <w:noProof/>
        </w:rPr>
        <w:t>Войдите в диалоговое окно редактирования свойств блока «</w:t>
      </w:r>
      <w:r w:rsidRPr="00D154AF">
        <w:rPr>
          <w:rStyle w:val="aa"/>
          <w:noProof/>
        </w:rPr>
        <w:t>Интегратор с ограничением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и установите следующие свойства блока: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10485"/>
      </w:tblGrid>
      <w:tr w:rsidR="009566C8" w:rsidRPr="00D154AF" w14:paraId="1EB1DCC7" w14:textId="77777777" w:rsidTr="009A06A5">
        <w:tc>
          <w:tcPr>
            <w:tcW w:w="3690" w:type="dxa"/>
            <w:vAlign w:val="center"/>
          </w:tcPr>
          <w:p w14:paraId="100FF1A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Коэффициенты усиления</w:t>
            </w:r>
          </w:p>
        </w:tc>
        <w:tc>
          <w:tcPr>
            <w:tcW w:w="10485" w:type="dxa"/>
            <w:vAlign w:val="center"/>
          </w:tcPr>
          <w:p w14:paraId="4EB55CB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</w:t>
            </w:r>
          </w:p>
        </w:tc>
      </w:tr>
      <w:tr w:rsidR="009566C8" w:rsidRPr="00D154AF" w14:paraId="24FBE552" w14:textId="77777777" w:rsidTr="009A06A5">
        <w:tc>
          <w:tcPr>
            <w:tcW w:w="3690" w:type="dxa"/>
            <w:vAlign w:val="center"/>
          </w:tcPr>
          <w:p w14:paraId="286F760B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Минимальное значение</w:t>
            </w:r>
          </w:p>
        </w:tc>
        <w:tc>
          <w:tcPr>
            <w:tcW w:w="10485" w:type="dxa"/>
            <w:vAlign w:val="center"/>
          </w:tcPr>
          <w:p w14:paraId="57103CDE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  <w:tr w:rsidR="009566C8" w:rsidRPr="00D154AF" w14:paraId="1BBFDA0E" w14:textId="77777777" w:rsidTr="009A06A5">
        <w:tc>
          <w:tcPr>
            <w:tcW w:w="3690" w:type="dxa"/>
            <w:vAlign w:val="center"/>
          </w:tcPr>
          <w:p w14:paraId="6E99380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Максимальное значение</w:t>
            </w:r>
          </w:p>
        </w:tc>
        <w:tc>
          <w:tcPr>
            <w:tcW w:w="10485" w:type="dxa"/>
            <w:vAlign w:val="center"/>
          </w:tcPr>
          <w:p w14:paraId="0706679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Z_Count#100</w:t>
            </w:r>
          </w:p>
        </w:tc>
      </w:tr>
      <w:tr w:rsidR="009566C8" w:rsidRPr="00D154AF" w14:paraId="394BB3CC" w14:textId="77777777" w:rsidTr="009A06A5">
        <w:tc>
          <w:tcPr>
            <w:tcW w:w="3690" w:type="dxa"/>
            <w:vAlign w:val="center"/>
          </w:tcPr>
          <w:p w14:paraId="2A1CFD4A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Начальные условия</w:t>
            </w:r>
          </w:p>
        </w:tc>
        <w:tc>
          <w:tcPr>
            <w:tcW w:w="10485" w:type="dxa"/>
            <w:vAlign w:val="center"/>
          </w:tcPr>
          <w:p w14:paraId="352DCE2F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</w:tbl>
    <w:p w14:paraId="51599AAA" w14:textId="20093CCC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Закройте окно редактирования свойств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</w:p>
    <w:p w14:paraId="758F5448" w14:textId="4CB95CDF" w:rsidR="003E5653" w:rsidRPr="00D154AF" w:rsidRDefault="003F5820" w:rsidP="00E934F0">
      <w:pPr>
        <w:rPr>
          <w:noProof/>
        </w:rPr>
      </w:pPr>
      <w:r w:rsidRPr="00D154AF">
        <w:rPr>
          <w:noProof/>
        </w:rPr>
        <w:t>Запись</w:t>
      </w:r>
      <w:r w:rsidRPr="00D154AF">
        <w:rPr>
          <w:rStyle w:val="aa"/>
          <w:noProof/>
        </w:rPr>
        <w:t xml:space="preserve"> Z_Count#1 </w:t>
      </w:r>
      <w:r w:rsidRPr="00D154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формируется различный массив значений. Поскольку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вычисляется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путем обращения к базе данных, то он будет соответствовать количеству </w:t>
      </w:r>
      <w:r w:rsidR="00B91DAD" w:rsidRPr="00D154AF">
        <w:rPr>
          <w:noProof/>
        </w:rPr>
        <w:t>задвижек</w:t>
      </w:r>
      <w:r w:rsidRPr="00D154AF">
        <w:rPr>
          <w:noProof/>
        </w:rPr>
        <w:t xml:space="preserve">, </w:t>
      </w:r>
      <w:r w:rsidR="00A705F1" w:rsidRPr="00D154AF">
        <w:rPr>
          <w:noProof/>
        </w:rPr>
        <w:t>существующих в</w:t>
      </w:r>
      <w:r w:rsidRPr="00D154AF">
        <w:rPr>
          <w:noProof/>
        </w:rPr>
        <w:t xml:space="preserve"> баз</w:t>
      </w:r>
      <w:r w:rsidR="00A705F1" w:rsidRPr="00D154AF">
        <w:rPr>
          <w:noProof/>
        </w:rPr>
        <w:t>е</w:t>
      </w:r>
      <w:r w:rsidRPr="00D154AF">
        <w:rPr>
          <w:noProof/>
        </w:rPr>
        <w:t xml:space="preserve"> данных.</w:t>
      </w:r>
      <w:r w:rsidR="003E641B" w:rsidRPr="00D154AF">
        <w:rPr>
          <w:rStyle w:val="aa"/>
          <w:noProof/>
        </w:rPr>
        <w:t xml:space="preserve"> </w:t>
      </w:r>
      <w:r w:rsidRPr="00D154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D154AF" w:rsidRDefault="007E13DE" w:rsidP="007E13D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F5DAEE8" wp14:editId="24C0C86A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701416AC" w:rsidR="003F5820" w:rsidRPr="00D154AF" w:rsidRDefault="003F5820" w:rsidP="00831D7B">
      <w:pPr>
        <w:pStyle w:val="a5"/>
        <w:rPr>
          <w:noProof/>
        </w:rPr>
      </w:pPr>
      <w:bookmarkStart w:id="270" w:name="_Toc444866810"/>
      <w:bookmarkStart w:id="271" w:name="_Toc444867217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82</w:t>
      </w:r>
      <w:r w:rsidR="00EC1144" w:rsidRPr="00D154AF">
        <w:rPr>
          <w:noProof/>
          <w:szCs w:val="22"/>
        </w:rPr>
        <w:fldChar w:fldCharType="end"/>
      </w:r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Редактирование блока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«Интегратор с ограничением»</w:t>
      </w:r>
      <w:bookmarkEnd w:id="270"/>
      <w:bookmarkEnd w:id="271"/>
    </w:p>
    <w:p w14:paraId="07F9B07A" w14:textId="48E46A69" w:rsidR="003F5820" w:rsidRPr="00D154AF" w:rsidRDefault="003F5820" w:rsidP="00E934F0">
      <w:pPr>
        <w:rPr>
          <w:noProof/>
        </w:rPr>
      </w:pPr>
      <w:r w:rsidRPr="00D154AF">
        <w:rPr>
          <w:noProof/>
        </w:rPr>
        <w:t>Если схем</w:t>
      </w:r>
      <w:r w:rsidR="005319EB" w:rsidRPr="00D154AF">
        <w:rPr>
          <w:noProof/>
        </w:rPr>
        <w:t>а</w:t>
      </w:r>
      <w:r w:rsidRPr="00D154AF">
        <w:rPr>
          <w:noProof/>
        </w:rPr>
        <w:t xml:space="preserve"> набрана правильно, то ее можно запустить на расчет и убедит</w:t>
      </w:r>
      <w:r w:rsidR="00017D4D" w:rsidRPr="00D154AF">
        <w:rPr>
          <w:noProof/>
        </w:rPr>
        <w:t>ь</w:t>
      </w:r>
      <w:r w:rsidRPr="00D154AF">
        <w:rPr>
          <w:noProof/>
        </w:rPr>
        <w:t xml:space="preserve">ся </w:t>
      </w:r>
      <w:r w:rsidR="00017D4D" w:rsidRPr="00D154AF">
        <w:rPr>
          <w:noProof/>
        </w:rPr>
        <w:t xml:space="preserve">, </w:t>
      </w:r>
      <w:r w:rsidRPr="00D154AF">
        <w:rPr>
          <w:noProof/>
        </w:rPr>
        <w:t xml:space="preserve">что по всем линиям связи передается вектор сигналов, состоящий из </w:t>
      </w:r>
      <w:r w:rsidR="00EE5E49" w:rsidRPr="00D154AF">
        <w:rPr>
          <w:noProof/>
        </w:rPr>
        <w:t>двух</w:t>
      </w:r>
      <w:r w:rsidRPr="00D154AF">
        <w:rPr>
          <w:noProof/>
        </w:rPr>
        <w:t xml:space="preserve"> </w:t>
      </w:r>
      <w:r w:rsidR="00EE5E49" w:rsidRPr="00D154AF">
        <w:rPr>
          <w:noProof/>
        </w:rPr>
        <w:t>элементов,</w:t>
      </w:r>
      <w:r w:rsidRPr="00D154AF">
        <w:rPr>
          <w:noProof/>
        </w:rPr>
        <w:t xml:space="preserve"> в соответствии с ко</w:t>
      </w:r>
      <w:r w:rsidR="00EB42F9" w:rsidRPr="00D154AF">
        <w:rPr>
          <w:noProof/>
        </w:rPr>
        <w:t>личество</w:t>
      </w:r>
      <w:r w:rsidR="00EE5E49" w:rsidRPr="00D154AF">
        <w:rPr>
          <w:noProof/>
        </w:rPr>
        <w:t>м</w:t>
      </w:r>
      <w:r w:rsidR="00EB42F9" w:rsidRPr="00D154AF">
        <w:rPr>
          <w:noProof/>
        </w:rPr>
        <w:t xml:space="preserve"> задвижек в базе данных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DE2FF2" w:rsidRPr="00D154AF">
        <w:rPr>
          <w:noProof/>
        </w:rPr>
        <w:t xml:space="preserve">Рисунок </w:t>
      </w:r>
      <w:r w:rsidR="00DE2FF2" w:rsidRPr="00D154AF">
        <w:rPr>
          <w:noProof/>
          <w:szCs w:val="22"/>
        </w:rPr>
        <w:t>83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0F3ECD9" w14:textId="77777777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А в базе данных для всех задвижек </w:t>
      </w:r>
      <w:r w:rsidR="00EB42F9" w:rsidRPr="00D154AF">
        <w:rPr>
          <w:noProof/>
        </w:rPr>
        <w:t>значение сигнала</w:t>
      </w:r>
      <w:r w:rsidRPr="00D154AF">
        <w:rPr>
          <w:noProof/>
        </w:rPr>
        <w:t xml:space="preserve"> </w:t>
      </w:r>
      <w:r w:rsidR="00EB42F9" w:rsidRPr="00D154AF">
        <w:rPr>
          <w:rStyle w:val="aa"/>
          <w:noProof/>
        </w:rPr>
        <w:t>«З</w:t>
      </w:r>
      <w:r w:rsidRPr="00D154AF">
        <w:rPr>
          <w:rStyle w:val="aa"/>
          <w:noProof/>
        </w:rPr>
        <w:t>акрыта</w:t>
      </w:r>
      <w:r w:rsidR="00EB42F9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017D4D" w:rsidRPr="00D154AF">
        <w:rPr>
          <w:noProof/>
        </w:rPr>
        <w:t xml:space="preserve">устанавливается </w:t>
      </w:r>
      <w:r w:rsidR="00EB42F9" w:rsidRPr="00D154AF">
        <w:rPr>
          <w:noProof/>
        </w:rPr>
        <w:t xml:space="preserve">в </w:t>
      </w:r>
      <w:r w:rsidRPr="00D154AF">
        <w:rPr>
          <w:noProof/>
        </w:rPr>
        <w:t>ис</w:t>
      </w:r>
      <w:r w:rsidR="00EB42F9" w:rsidRPr="00D154AF">
        <w:rPr>
          <w:noProof/>
        </w:rPr>
        <w:t>тину</w:t>
      </w:r>
      <w:r w:rsidRPr="00D154AF">
        <w:rPr>
          <w:noProof/>
        </w:rPr>
        <w:t xml:space="preserve"> </w:t>
      </w:r>
      <w:r w:rsidR="00EB42F9" w:rsidRPr="00D154AF">
        <w:rPr>
          <w:noProof/>
        </w:rPr>
        <w:t>(</w:t>
      </w:r>
      <w:r w:rsidRPr="00D154AF">
        <w:rPr>
          <w:noProof/>
        </w:rPr>
        <w:t>в соответствии с начальными условиями интегратора</w:t>
      </w:r>
      <w:r w:rsidR="00EB42F9" w:rsidRPr="00D154AF">
        <w:rPr>
          <w:noProof/>
        </w:rPr>
        <w:t>)</w:t>
      </w:r>
      <w:r w:rsidRPr="00D154AF">
        <w:rPr>
          <w:noProof/>
        </w:rPr>
        <w:t>.</w:t>
      </w:r>
    </w:p>
    <w:p w14:paraId="78D200F8" w14:textId="27576BF6" w:rsidR="003F5820" w:rsidRPr="00D154AF" w:rsidRDefault="007F35A0" w:rsidP="00BB3269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FD591DC" wp14:editId="12D55DFB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31D0B79E" w:rsidR="003F5820" w:rsidRPr="00D154AF" w:rsidRDefault="003F5820" w:rsidP="00831D7B">
      <w:pPr>
        <w:pStyle w:val="a5"/>
        <w:rPr>
          <w:noProof/>
        </w:rPr>
      </w:pPr>
      <w:bookmarkStart w:id="272" w:name="_Ref187834560"/>
      <w:bookmarkStart w:id="273" w:name="_Toc444866811"/>
      <w:bookmarkStart w:id="274" w:name="_Toc44486721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DE2FF2" w:rsidRPr="00D154AF">
        <w:rPr>
          <w:noProof/>
          <w:szCs w:val="22"/>
        </w:rPr>
        <w:t>83</w:t>
      </w:r>
      <w:r w:rsidR="00EC1144" w:rsidRPr="00D154AF">
        <w:rPr>
          <w:noProof/>
          <w:szCs w:val="22"/>
        </w:rPr>
        <w:fldChar w:fldCharType="end"/>
      </w:r>
      <w:bookmarkEnd w:id="272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 xml:space="preserve">Проверка </w:t>
      </w:r>
      <w:r w:rsidR="00EE5E49" w:rsidRPr="00D154AF">
        <w:rPr>
          <w:noProof/>
        </w:rPr>
        <w:t xml:space="preserve">работоспособности </w:t>
      </w:r>
      <w:r w:rsidR="0050404E" w:rsidRPr="00D154AF">
        <w:rPr>
          <w:noProof/>
        </w:rPr>
        <w:t>схемы БУЗ</w:t>
      </w:r>
      <w:bookmarkEnd w:id="273"/>
      <w:bookmarkEnd w:id="274"/>
    </w:p>
    <w:p w14:paraId="5278997F" w14:textId="77777777" w:rsidR="000B02E6" w:rsidRPr="00D154AF" w:rsidRDefault="003F5820" w:rsidP="00E934F0">
      <w:pPr>
        <w:rPr>
          <w:noProof/>
        </w:rPr>
      </w:pPr>
      <w:r w:rsidRPr="00D154AF">
        <w:rPr>
          <w:noProof/>
        </w:rPr>
        <w:t>Сохраните созданную модель.</w:t>
      </w:r>
    </w:p>
    <w:p w14:paraId="24249CEA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275" w:name="_Toc421033246"/>
      <w:r w:rsidRPr="00D154AF">
        <w:rPr>
          <w:lang w:val="ru-RU"/>
        </w:rPr>
        <w:lastRenderedPageBreak/>
        <w:t xml:space="preserve">Создание простого алгоритма </w:t>
      </w:r>
      <w:bookmarkEnd w:id="275"/>
      <w:r w:rsidRPr="00D154AF">
        <w:rPr>
          <w:lang w:val="ru-RU"/>
        </w:rPr>
        <w:t>управления</w:t>
      </w:r>
    </w:p>
    <w:p w14:paraId="2BA47FC5" w14:textId="77777777" w:rsidR="003D3E6F" w:rsidRPr="00D154AF" w:rsidRDefault="003D3E6F" w:rsidP="003D3E6F">
      <w:pPr>
        <w:pStyle w:val="2"/>
        <w:ind w:left="792" w:hanging="432"/>
      </w:pPr>
      <w:r w:rsidRPr="00D154AF">
        <w:t>Постановка задачи для создания алгоритмов</w:t>
      </w:r>
    </w:p>
    <w:p w14:paraId="60C67C56" w14:textId="77777777" w:rsidR="003D3E6F" w:rsidRPr="00D154AF" w:rsidRDefault="003D3E6F" w:rsidP="003D3E6F">
      <w:commentRangeStart w:id="276"/>
      <w:r w:rsidRPr="00D154AF">
        <w:t>В процессе разработки систем у</w:t>
      </w:r>
      <w:bookmarkStart w:id="277" w:name="_GoBack"/>
      <w:bookmarkEnd w:id="277"/>
      <w:r w:rsidRPr="00D154AF">
        <w:t>правления сложных объектов часто приходится решать задачу разделения системы на составные части, т.е. реализуется подход, когда сложный алгоритм собирается из более простых алгоритмов, решающих различные строго определённые задачи. В данном упражнении мы разберем одну из таких задачу и покажем возможности среды SimInTech для ее решения.</w:t>
      </w:r>
      <w:commentRangeEnd w:id="276"/>
      <w:r w:rsidRPr="00D154AF">
        <w:rPr>
          <w:rStyle w:val="af2"/>
        </w:rPr>
        <w:commentReference w:id="276"/>
      </w:r>
    </w:p>
    <w:p w14:paraId="399CCBEE" w14:textId="77777777" w:rsidR="003D3E6F" w:rsidRPr="00D154AF" w:rsidRDefault="003D3E6F" w:rsidP="003D3E6F">
      <w:commentRangeStart w:id="278"/>
      <w:r w:rsidRPr="00D154AF">
        <w:t xml:space="preserve">Выполняя шестое учебное упражнение, мы смоделировали блок управления оборудованием – блок управления задвижкой. В данном учебном упражнении мы </w:t>
      </w:r>
      <w:commentRangeStart w:id="279"/>
      <w:r w:rsidRPr="00D154AF">
        <w:t>составим два алгоритма управления, которые будут формировать управляющие команды на созданный блок.</w:t>
      </w:r>
      <w:commentRangeEnd w:id="278"/>
      <w:r w:rsidRPr="00D154AF">
        <w:rPr>
          <w:rStyle w:val="af2"/>
        </w:rPr>
        <w:commentReference w:id="278"/>
      </w:r>
      <w:r w:rsidRPr="00D154AF">
        <w:t xml:space="preserve"> Каждый алгоритм управления будет помещен в свой собственный блок, созданный на основе блока </w:t>
      </w:r>
      <w:r w:rsidRPr="00D154AF">
        <w:rPr>
          <w:b/>
        </w:rPr>
        <w:t>«Субмодель»</w:t>
      </w:r>
      <w:r w:rsidRPr="00D154AF">
        <w:t>. Таким образом система управления задвижками будет разделена на три части: первая и общая для всех задвижек часть – блок управления задвижкой, две остальные части – блоки формирования управляющих команд для отдельных задвижек.</w:t>
      </w:r>
      <w:commentRangeEnd w:id="279"/>
      <w:r w:rsidRPr="00D154AF">
        <w:rPr>
          <w:rStyle w:val="af2"/>
        </w:rPr>
        <w:commentReference w:id="279"/>
      </w:r>
    </w:p>
    <w:p w14:paraId="4F483763" w14:textId="77777777" w:rsidR="003D3E6F" w:rsidRPr="00D154AF" w:rsidRDefault="003D3E6F" w:rsidP="003D3E6F">
      <w:r w:rsidRPr="00D154AF">
        <w:t>Приступим:</w:t>
      </w:r>
    </w:p>
    <w:p w14:paraId="2081A736" w14:textId="77777777" w:rsidR="003D3E6F" w:rsidRPr="00D154AF" w:rsidRDefault="003D3E6F" w:rsidP="00442A4D">
      <w:pPr>
        <w:pStyle w:val="ad"/>
        <w:numPr>
          <w:ilvl w:val="0"/>
          <w:numId w:val="56"/>
        </w:numPr>
        <w:rPr>
          <w:b/>
          <w:bCs/>
        </w:rPr>
      </w:pPr>
      <w:r w:rsidRPr="00D154AF">
        <w:t xml:space="preserve">Откройте созданный на предыдущем занятии файл проекта </w:t>
      </w:r>
      <w:r w:rsidRPr="00D154AF">
        <w:rPr>
          <w:rStyle w:val="aa"/>
        </w:rPr>
        <w:t>«Схема автоматики 2.prt»</w:t>
      </w:r>
      <w:r w:rsidRPr="00D154AF">
        <w:t>;</w:t>
      </w:r>
    </w:p>
    <w:p w14:paraId="28F878B8" w14:textId="77777777" w:rsidR="003D3E6F" w:rsidRPr="00D154AF" w:rsidRDefault="003D3E6F" w:rsidP="003D3E6F">
      <w:r w:rsidRPr="00D154AF">
        <w:t xml:space="preserve">2) Добавьте на схему два новых блока </w:t>
      </w:r>
      <w:r w:rsidRPr="00D154AF">
        <w:rPr>
          <w:rStyle w:val="aa"/>
        </w:rPr>
        <w:t>«Субмодель»</w:t>
      </w:r>
      <w:r w:rsidRPr="00D154AF">
        <w:t xml:space="preserve"> из закладки «</w:t>
      </w:r>
      <w:r w:rsidRPr="00D154AF">
        <w:rPr>
          <w:rStyle w:val="aa"/>
        </w:rPr>
        <w:t>Субструктуры</w:t>
      </w:r>
      <w:r w:rsidRPr="00D154AF">
        <w:t xml:space="preserve">». </w:t>
      </w:r>
      <w:commentRangeStart w:id="280"/>
      <w:r w:rsidRPr="00D154AF">
        <w:t xml:space="preserve">Создайте подписи для добавленных блоков </w:t>
      </w:r>
      <w:r w:rsidRPr="00D154AF">
        <w:rPr>
          <w:rStyle w:val="aa"/>
        </w:rPr>
        <w:t>«Алгоритм управления задвижкой Z1»</w:t>
      </w:r>
      <w:r w:rsidRPr="00D154AF">
        <w:rPr>
          <w:rStyle w:val="aa"/>
          <w:b w:val="0"/>
        </w:rPr>
        <w:t xml:space="preserve"> и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. После этого схема обретет вид, показанный на рисунке ниже (см. </w:t>
      </w:r>
      <w:r w:rsidRPr="00D154AF">
        <w:fldChar w:fldCharType="begin"/>
      </w:r>
      <w:r w:rsidRPr="00D154AF">
        <w:instrText xml:space="preserve"> REF _Ref256241129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88</w:t>
      </w:r>
      <w:r w:rsidRPr="00D154AF">
        <w:fldChar w:fldCharType="end"/>
      </w:r>
      <w:r w:rsidRPr="00D154AF">
        <w:t>).</w:t>
      </w:r>
      <w:commentRangeEnd w:id="280"/>
      <w:r w:rsidRPr="00D154AF">
        <w:rPr>
          <w:rStyle w:val="af2"/>
        </w:rPr>
        <w:commentReference w:id="280"/>
      </w:r>
    </w:p>
    <w:p w14:paraId="5F3BE3DD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9582C9F" wp14:editId="66B48569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7E5" w14:textId="77777777" w:rsidR="003D3E6F" w:rsidRPr="00D154AF" w:rsidRDefault="003D3E6F" w:rsidP="003D3E6F">
      <w:pPr>
        <w:pStyle w:val="a5"/>
      </w:pPr>
      <w:bookmarkStart w:id="281" w:name="_Ref25624112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88</w:t>
      </w:r>
      <w:r w:rsidRPr="00D154AF">
        <w:rPr>
          <w:szCs w:val="22"/>
        </w:rPr>
        <w:fldChar w:fldCharType="end"/>
      </w:r>
      <w:bookmarkEnd w:id="281"/>
      <w:r w:rsidRPr="00D154AF">
        <w:t>. Схема модели управления</w:t>
      </w:r>
    </w:p>
    <w:p w14:paraId="2881412B" w14:textId="77777777" w:rsidR="003D3E6F" w:rsidRPr="00D154AF" w:rsidRDefault="003D3E6F" w:rsidP="003D3E6F">
      <w:r w:rsidRPr="00D154AF">
        <w:t>Данные алгоритмы будут управлять двумя задвижками в модели теплогидравлики, созданной при выполнении учебного упражнения номер 3.</w:t>
      </w:r>
    </w:p>
    <w:p w14:paraId="01ADD236" w14:textId="77777777" w:rsidR="003D3E6F" w:rsidRPr="00D154AF" w:rsidRDefault="003D3E6F" w:rsidP="003D3E6F">
      <w:pPr>
        <w:pStyle w:val="2"/>
        <w:ind w:left="792" w:hanging="432"/>
      </w:pPr>
      <w:bookmarkStart w:id="282" w:name="_Toc421033248"/>
      <w:r w:rsidRPr="00D154AF">
        <w:t>Алгоритм управления первой задвижкой</w:t>
      </w:r>
      <w:bookmarkEnd w:id="282"/>
    </w:p>
    <w:p w14:paraId="04660EF4" w14:textId="77777777" w:rsidR="003D3E6F" w:rsidRPr="00D154AF" w:rsidRDefault="003D3E6F" w:rsidP="003D3E6F">
      <w:r w:rsidRPr="00D154AF">
        <w:t>Войдите в субмодель «</w:t>
      </w:r>
      <w:r w:rsidRPr="00D154AF">
        <w:rPr>
          <w:rStyle w:val="aa"/>
        </w:rPr>
        <w:t>Алгоритм управления задвижкой Z1»</w:t>
      </w:r>
      <w:r w:rsidRPr="00D154AF">
        <w:t xml:space="preserve"> и поместите на схему блок «</w:t>
      </w:r>
      <w:r w:rsidRPr="00D154AF">
        <w:rPr>
          <w:rStyle w:val="aa"/>
        </w:rPr>
        <w:t>Чтение сигналов</w:t>
      </w:r>
      <w:r w:rsidRPr="00D154AF">
        <w:t xml:space="preserve">» из группы </w:t>
      </w:r>
      <w:r w:rsidRPr="00D154AF">
        <w:rPr>
          <w:b/>
        </w:rPr>
        <w:t xml:space="preserve">Данные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_Ref187855182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89</w:t>
      </w:r>
      <w:r w:rsidRPr="00D154AF">
        <w:fldChar w:fldCharType="end"/>
      </w:r>
      <w:r w:rsidRPr="00D154AF">
        <w:t>). Данный блок позволяет получать сигналы из базы данных аналогично блоку «</w:t>
      </w:r>
      <w:r w:rsidRPr="00D154AF">
        <w:rPr>
          <w:rStyle w:val="aa"/>
        </w:rPr>
        <w:t>Чтение сигнала из списка</w:t>
      </w:r>
      <w:r w:rsidRPr="00D154AF">
        <w:t>».</w:t>
      </w:r>
    </w:p>
    <w:p w14:paraId="5A5855F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66EE915" wp14:editId="57F09F99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0AE" w14:textId="77777777" w:rsidR="003D3E6F" w:rsidRPr="00D154AF" w:rsidRDefault="003D3E6F" w:rsidP="003D3E6F">
      <w:pPr>
        <w:pStyle w:val="a5"/>
      </w:pPr>
      <w:bookmarkStart w:id="283" w:name="_Ref187855182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89</w:t>
      </w:r>
      <w:r w:rsidRPr="00D154AF">
        <w:rPr>
          <w:szCs w:val="22"/>
        </w:rPr>
        <w:fldChar w:fldCharType="end"/>
      </w:r>
      <w:bookmarkEnd w:id="283"/>
      <w:r w:rsidRPr="00D154AF">
        <w:t>. Блок «Чтение сигналов»</w:t>
      </w:r>
    </w:p>
    <w:p w14:paraId="246ED0BB" w14:textId="77777777" w:rsidR="003D3E6F" w:rsidRPr="00D154AF" w:rsidRDefault="003D3E6F" w:rsidP="003D3E6F"/>
    <w:p w14:paraId="4A4A4E48" w14:textId="77777777" w:rsidR="003D3E6F" w:rsidRPr="00D154AF" w:rsidRDefault="003D3E6F" w:rsidP="003D3E6F">
      <w:r w:rsidRPr="00D154AF">
        <w:t>Поместите на схему блок выход «</w:t>
      </w:r>
      <w:r w:rsidRPr="00D154AF">
        <w:rPr>
          <w:rStyle w:val="aa"/>
        </w:rPr>
        <w:t>Выход Алгоритма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_Ref187855222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90</w:t>
      </w:r>
      <w:r w:rsidRPr="00D154AF">
        <w:fldChar w:fldCharType="end"/>
      </w:r>
      <w:r w:rsidRPr="00D154AF">
        <w:t>). Данный блок позволяет не только записывать в базу данных значение ранее занесенных сигналов, но также и создавать новые сигналы.</w:t>
      </w:r>
    </w:p>
    <w:p w14:paraId="1FA9EA6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52789AC" wp14:editId="18D96434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835" w14:textId="77777777" w:rsidR="003D3E6F" w:rsidRPr="00D154AF" w:rsidRDefault="003D3E6F" w:rsidP="003D3E6F">
      <w:pPr>
        <w:pStyle w:val="a5"/>
      </w:pPr>
      <w:bookmarkStart w:id="284" w:name="_Ref187855222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90</w:t>
      </w:r>
      <w:r w:rsidRPr="00D154AF">
        <w:rPr>
          <w:szCs w:val="22"/>
        </w:rPr>
        <w:fldChar w:fldCharType="end"/>
      </w:r>
      <w:bookmarkEnd w:id="284"/>
      <w:r w:rsidRPr="00D154AF">
        <w:t>. Блок «Выход алгоритма»</w:t>
      </w:r>
    </w:p>
    <w:p w14:paraId="16E60FD5" w14:textId="77777777" w:rsidR="003D3E6F" w:rsidRPr="00D154AF" w:rsidRDefault="003D3E6F" w:rsidP="003D3E6F">
      <w:r w:rsidRPr="00D154AF">
        <w:t xml:space="preserve">После добавления на схему блоков, она должна выглядеть так (см. </w:t>
      </w:r>
      <w:r w:rsidRPr="00D154AF">
        <w:fldChar w:fldCharType="begin"/>
      </w:r>
      <w:r w:rsidRPr="00D154AF">
        <w:instrText xml:space="preserve"> REF _Ref187858026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91</w:t>
      </w:r>
      <w:r w:rsidRPr="00D154AF">
        <w:fldChar w:fldCharType="end"/>
      </w:r>
      <w:r w:rsidRPr="00D154AF">
        <w:t>).</w:t>
      </w:r>
    </w:p>
    <w:p w14:paraId="12FA2B6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6E5D4C3" wp14:editId="1A202DAF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422" w14:textId="77777777" w:rsidR="003D3E6F" w:rsidRPr="00D154AF" w:rsidRDefault="003D3E6F" w:rsidP="003D3E6F">
      <w:pPr>
        <w:pStyle w:val="a5"/>
      </w:pPr>
      <w:bookmarkStart w:id="285" w:name="_Ref18785802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91</w:t>
      </w:r>
      <w:r w:rsidRPr="00D154AF">
        <w:rPr>
          <w:szCs w:val="22"/>
        </w:rPr>
        <w:fldChar w:fldCharType="end"/>
      </w:r>
      <w:bookmarkEnd w:id="285"/>
      <w:r w:rsidRPr="00D154AF">
        <w:t>. Схема с алгоритма с добавленными блоками</w:t>
      </w:r>
    </w:p>
    <w:p w14:paraId="588B4D8A" w14:textId="77777777" w:rsidR="003D3E6F" w:rsidRPr="00D154AF" w:rsidRDefault="003D3E6F" w:rsidP="003D3E6F">
      <w:pPr>
        <w:pStyle w:val="2"/>
        <w:ind w:left="792" w:hanging="432"/>
      </w:pPr>
      <w:bookmarkStart w:id="286" w:name="_Toc421033249"/>
      <w:r w:rsidRPr="00D154AF">
        <w:t>Редактирование блоков «Чтение сигналов» и «Выход алгоритма»</w:t>
      </w:r>
      <w:bookmarkEnd w:id="286"/>
    </w:p>
    <w:p w14:paraId="732A8205" w14:textId="77777777" w:rsidR="003D3E6F" w:rsidRPr="00D154AF" w:rsidRDefault="003D3E6F" w:rsidP="003D3E6F">
      <w:commentRangeStart w:id="287"/>
      <w:r w:rsidRPr="00D154AF">
        <w:t>Перед тем, как приступать к редактированию блоков, обратите внимание на их внешний вид: блоки выполнены в виде таблицы. Это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управления, что очень полезно при подготовке документации.</w:t>
      </w:r>
    </w:p>
    <w:p w14:paraId="40CAE052" w14:textId="77777777" w:rsidR="003D3E6F" w:rsidRPr="00D154AF" w:rsidRDefault="003D3E6F" w:rsidP="003D3E6F">
      <w:r w:rsidRPr="00D154AF">
        <w:t>Вызовите диалоговое окно редактора двойным кликом левой кнопки мыши на блоке «</w:t>
      </w:r>
      <w:r w:rsidRPr="00D154AF">
        <w:rPr>
          <w:rStyle w:val="aa"/>
        </w:rPr>
        <w:t>Чтение сигналов</w:t>
      </w:r>
      <w:r w:rsidRPr="00D154AF">
        <w:t>». Откроется диалоговое окно настройки чтения/записи, изображенное на рисунке ниже (см. </w:t>
      </w:r>
      <w:r w:rsidRPr="00D154AF">
        <w:fldChar w:fldCharType="begin"/>
      </w:r>
      <w:r w:rsidRPr="00D154AF">
        <w:instrText xml:space="preserve"> REF _Ref188015371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92</w:t>
      </w:r>
      <w:r w:rsidRPr="00D154AF">
        <w:fldChar w:fldCharType="end"/>
      </w:r>
      <w:r w:rsidRPr="00D154AF">
        <w:t>).</w:t>
      </w:r>
      <w:commentRangeEnd w:id="287"/>
      <w:r w:rsidRPr="00D154AF">
        <w:rPr>
          <w:rStyle w:val="af2"/>
        </w:rPr>
        <w:commentReference w:id="287"/>
      </w:r>
    </w:p>
    <w:p w14:paraId="420C6FD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F855B2E" wp14:editId="1A07CDED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AB4D" w14:textId="77777777" w:rsidR="003D3E6F" w:rsidRPr="00D154AF" w:rsidRDefault="003D3E6F" w:rsidP="003D3E6F">
      <w:pPr>
        <w:pStyle w:val="a5"/>
      </w:pPr>
      <w:bookmarkStart w:id="288" w:name="_Ref18801537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92</w:t>
      </w:r>
      <w:r w:rsidRPr="00D154AF">
        <w:rPr>
          <w:szCs w:val="22"/>
        </w:rPr>
        <w:fldChar w:fldCharType="end"/>
      </w:r>
      <w:bookmarkEnd w:id="288"/>
      <w:r w:rsidRPr="00D154AF">
        <w:t>. Окно редактирования блока чтения сигналов</w:t>
      </w:r>
    </w:p>
    <w:p w14:paraId="10579027" w14:textId="77777777" w:rsidR="003D3E6F" w:rsidRPr="00D154AF" w:rsidRDefault="003D3E6F" w:rsidP="003D3E6F">
      <w:r w:rsidRPr="00D154AF">
        <w:t>В данном диалоговом окне «</w:t>
      </w:r>
      <w:r w:rsidRPr="00D154AF">
        <w:rPr>
          <w:rStyle w:val="aa"/>
        </w:rPr>
        <w:t>Редактор чтения\записи сигналов</w:t>
      </w:r>
      <w:r w:rsidRPr="00D154AF">
        <w:t>» можно настроить внешний вид таблицы и список сигналов, получаемых из базы данных при помощи данного блока. Окно можно поделить на несколько областей:</w:t>
      </w:r>
    </w:p>
    <w:p w14:paraId="0A41E04B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1 область – область содержащихся сигналов – в данной области построчно перечисляются все используемые блоком сигналы;</w:t>
      </w:r>
    </w:p>
    <w:p w14:paraId="1C465299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2 область – настройка параметров отображения таблицы – в данной области можно настроить внешний вид таблицы;</w:t>
      </w:r>
    </w:p>
    <w:p w14:paraId="50DB77A5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lastRenderedPageBreak/>
        <w:t>3 область – кнопки редактирования таблицы – кнопки позволяют добавлять и удалять строки из таблицы, менять их расположение в таблице, связывать конкретную строку с сигналом базы данных и пр.</w:t>
      </w:r>
    </w:p>
    <w:p w14:paraId="0E89DA66" w14:textId="77777777" w:rsidR="003D3E6F" w:rsidRPr="00D154AF" w:rsidRDefault="003D3E6F" w:rsidP="003D3E6F">
      <w:r w:rsidRPr="00D154AF">
        <w:t>В алгоритме для управления первой задвижкой мы будем использовать сигнал «</w:t>
      </w:r>
      <w:r w:rsidRPr="00D154AF">
        <w:rPr>
          <w:rStyle w:val="aa"/>
        </w:rPr>
        <w:t>Давление в промежуточном узле»</w:t>
      </w:r>
      <w:r w:rsidRPr="00D154AF">
        <w:t xml:space="preserve">. Произведем заполнение блока </w:t>
      </w:r>
      <w:r w:rsidRPr="00D154AF">
        <w:rPr>
          <w:b/>
        </w:rPr>
        <w:t>«Чтение сигналов»</w:t>
      </w:r>
      <w:r w:rsidRPr="00D154AF">
        <w:t>:</w:t>
      </w:r>
    </w:p>
    <w:p w14:paraId="598C2C48" w14:textId="77777777" w:rsidR="003D3E6F" w:rsidRPr="00D154AF" w:rsidRDefault="003D3E6F" w:rsidP="00442A4D">
      <w:pPr>
        <w:pStyle w:val="ad"/>
        <w:numPr>
          <w:ilvl w:val="0"/>
          <w:numId w:val="58"/>
        </w:numPr>
      </w:pPr>
      <w:commentRangeStart w:id="289"/>
      <w:r w:rsidRPr="00D154AF">
        <w:t>Войдите в редактор блока;</w:t>
      </w:r>
    </w:p>
    <w:p w14:paraId="718BACF5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Добавьте несколько новых строк. Выберите одну из добавленных строк;</w:t>
      </w:r>
    </w:p>
    <w:p w14:paraId="167714F0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Нажмите кнопку </w:t>
      </w:r>
      <w:r w:rsidRPr="00D154AF">
        <w:rPr>
          <w:b/>
        </w:rPr>
        <w:t>«Заполнить выделенное из базы»</w:t>
      </w:r>
      <w:r w:rsidRPr="00D154AF">
        <w:t>;</w:t>
      </w:r>
    </w:p>
    <w:p w14:paraId="716AFE3F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В появившемся окне </w:t>
      </w:r>
      <w:r w:rsidRPr="00D154AF">
        <w:rPr>
          <w:rStyle w:val="aa"/>
        </w:rPr>
        <w:t>«Редактор базы данных»</w:t>
      </w:r>
      <w:r w:rsidRPr="00D154AF">
        <w:t xml:space="preserve"> выберите последовательно: Категория – </w:t>
      </w:r>
      <w:r w:rsidRPr="00D154AF">
        <w:rPr>
          <w:rStyle w:val="aa"/>
        </w:rPr>
        <w:t>«Датчики»</w:t>
      </w:r>
      <w:r w:rsidRPr="00D154AF">
        <w:t xml:space="preserve">; группа сигналов – </w:t>
      </w:r>
      <w:r w:rsidRPr="00D154AF">
        <w:rPr>
          <w:rStyle w:val="aa"/>
        </w:rPr>
        <w:t>«D1»</w:t>
      </w:r>
      <w:r w:rsidRPr="00D154AF">
        <w:t xml:space="preserve">; сигналы и данные для групп – </w:t>
      </w:r>
      <w:r w:rsidRPr="00D154AF">
        <w:rPr>
          <w:rStyle w:val="aa"/>
        </w:rPr>
        <w:t>«Р»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_Ref188017369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93</w:t>
      </w:r>
      <w:r w:rsidRPr="00D154AF">
        <w:fldChar w:fldCharType="end"/>
      </w:r>
      <w:r w:rsidRPr="00D154AF">
        <w:t>);</w:t>
      </w:r>
    </w:p>
    <w:p w14:paraId="30A8A688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Нажмите кнопку «</w:t>
      </w:r>
      <w:r w:rsidRPr="00D154AF">
        <w:rPr>
          <w:rStyle w:val="aa"/>
        </w:rPr>
        <w:t>Добавить</w:t>
      </w:r>
      <w:r w:rsidRPr="00D154AF">
        <w:t>» в панели «</w:t>
      </w:r>
      <w:r w:rsidRPr="00D154AF">
        <w:rPr>
          <w:rStyle w:val="aa"/>
        </w:rPr>
        <w:t>Выбранные данные</w:t>
      </w:r>
      <w:r w:rsidRPr="00D154AF">
        <w:t>»;</w:t>
      </w:r>
      <w:commentRangeEnd w:id="289"/>
      <w:r w:rsidRPr="00D154AF">
        <w:rPr>
          <w:rStyle w:val="af2"/>
        </w:rPr>
        <w:commentReference w:id="289"/>
      </w:r>
    </w:p>
    <w:p w14:paraId="51097BC2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873CB40" wp14:editId="4D491B09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ED6" w14:textId="77777777" w:rsidR="003D3E6F" w:rsidRPr="00D154AF" w:rsidRDefault="003D3E6F" w:rsidP="003D3E6F">
      <w:pPr>
        <w:pStyle w:val="a5"/>
      </w:pPr>
      <w:bookmarkStart w:id="290" w:name="_Ref188017369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93</w:t>
      </w:r>
      <w:r w:rsidRPr="00D154AF">
        <w:fldChar w:fldCharType="end"/>
      </w:r>
      <w:bookmarkEnd w:id="290"/>
      <w:r w:rsidRPr="00D154AF">
        <w:t>. Окно редактора базы данных</w:t>
      </w:r>
    </w:p>
    <w:p w14:paraId="18235E06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редактор базы данных нажав на кнопку </w:t>
      </w:r>
      <w:r w:rsidRPr="00D154AF">
        <w:rPr>
          <w:rStyle w:val="aa"/>
        </w:rPr>
        <w:t>«Ok»</w:t>
      </w:r>
      <w:r w:rsidRPr="00D154AF">
        <w:t>.</w:t>
      </w:r>
    </w:p>
    <w:p w14:paraId="1FDABD69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Произведите донастройку внешнего вида таблицы с помощью кнопок, приведя внешний вид таблицы к показанному на следующем рисунке (cм. </w:t>
      </w:r>
      <w:r w:rsidRPr="00D154AF">
        <w:fldChar w:fldCharType="begin"/>
      </w:r>
      <w:r w:rsidRPr="00D154AF">
        <w:instrText xml:space="preserve"> REF _Ref188017996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94</w:t>
      </w:r>
      <w:r w:rsidRPr="00D154AF">
        <w:fldChar w:fldCharType="end"/>
      </w:r>
      <w:r w:rsidRPr="00D154AF">
        <w:t>);</w:t>
      </w:r>
    </w:p>
    <w:p w14:paraId="25A12596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89EF85F" wp14:editId="55AB0EA8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710" w14:textId="77777777" w:rsidR="003D3E6F" w:rsidRPr="00D154AF" w:rsidRDefault="003D3E6F" w:rsidP="003D3E6F">
      <w:pPr>
        <w:pStyle w:val="a5"/>
      </w:pPr>
      <w:bookmarkStart w:id="291" w:name="_Ref18801799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94</w:t>
      </w:r>
      <w:r w:rsidRPr="00D154AF">
        <w:rPr>
          <w:szCs w:val="22"/>
        </w:rPr>
        <w:fldChar w:fldCharType="end"/>
      </w:r>
      <w:bookmarkEnd w:id="291"/>
      <w:r w:rsidRPr="00D154AF">
        <w:t>. Настройка блока чтения сигнала</w:t>
      </w:r>
    </w:p>
    <w:p w14:paraId="4FB4D3CC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окно </w:t>
      </w:r>
      <w:r w:rsidRPr="00D154AF">
        <w:rPr>
          <w:b/>
        </w:rPr>
        <w:t>«Редактор чтения\записи сигналов»</w:t>
      </w:r>
      <w:r w:rsidRPr="00D154AF">
        <w:t xml:space="preserve"> нажатием кнопки </w:t>
      </w:r>
      <w:r w:rsidRPr="00D154AF">
        <w:rPr>
          <w:b/>
        </w:rPr>
        <w:t>«Ok»</w:t>
      </w:r>
      <w:r w:rsidRPr="00D154AF">
        <w:t>.</w:t>
      </w:r>
    </w:p>
    <w:p w14:paraId="672E21C8" w14:textId="77777777" w:rsidR="003D3E6F" w:rsidRPr="00D154AF" w:rsidRDefault="003D3E6F" w:rsidP="003D3E6F">
      <w:r w:rsidRPr="00D154AF">
        <w:t>Аналогично произведите настройку блока «</w:t>
      </w:r>
      <w:r w:rsidRPr="00D154AF">
        <w:rPr>
          <w:rStyle w:val="aa"/>
        </w:rPr>
        <w:t>Выход алгоритма</w:t>
      </w:r>
      <w:r w:rsidRPr="00D154AF">
        <w:t>», выбрав из базы данных сигналы управления первой задвижкой: 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>Команда Закрыт</w:t>
      </w:r>
      <w:r w:rsidRPr="00D154AF">
        <w:t xml:space="preserve">ь». В столбце </w:t>
      </w:r>
      <w:r w:rsidRPr="00D154AF">
        <w:rPr>
          <w:rStyle w:val="aa"/>
        </w:rPr>
        <w:t>ID</w:t>
      </w:r>
      <w:r w:rsidRPr="00D154AF">
        <w:t xml:space="preserve"> введите «</w:t>
      </w:r>
      <w:r w:rsidRPr="00D154AF">
        <w:rPr>
          <w:rStyle w:val="aa"/>
        </w:rPr>
        <w:t>B1»</w:t>
      </w:r>
      <w:r w:rsidRPr="00D154AF">
        <w:t xml:space="preserve"> для строки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 xml:space="preserve">B2» </w:t>
      </w:r>
      <w:r w:rsidRPr="00D154AF">
        <w:t>для строки</w:t>
      </w:r>
      <w:r w:rsidRPr="00D154AF">
        <w:rPr>
          <w:rStyle w:val="aa"/>
        </w:rPr>
        <w:t xml:space="preserve"> «Команда Закрыть»</w:t>
      </w:r>
      <w:r w:rsidRPr="00D154AF">
        <w:t>. В поле «</w:t>
      </w:r>
      <w:r w:rsidRPr="00D154AF">
        <w:rPr>
          <w:rStyle w:val="aa"/>
        </w:rPr>
        <w:t>Имя алгоритма</w:t>
      </w:r>
      <w:r w:rsidRPr="00D154AF">
        <w:t>» введите строку «</w:t>
      </w:r>
      <w:r w:rsidRPr="00D154AF">
        <w:rPr>
          <w:rStyle w:val="aa"/>
        </w:rPr>
        <w:t>al01»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_Ref188018905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95</w:t>
      </w:r>
      <w:r w:rsidRPr="00D154AF">
        <w:fldChar w:fldCharType="end"/>
      </w:r>
      <w:r w:rsidRPr="00D154AF">
        <w:t>).</w:t>
      </w:r>
    </w:p>
    <w:p w14:paraId="6FD2EC5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E5E1B13" wp14:editId="1B416BCA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B06" w14:textId="77777777" w:rsidR="003D3E6F" w:rsidRPr="00D154AF" w:rsidRDefault="003D3E6F" w:rsidP="003D3E6F">
      <w:pPr>
        <w:pStyle w:val="a5"/>
      </w:pPr>
      <w:bookmarkStart w:id="292" w:name="_Ref1880189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95</w:t>
      </w:r>
      <w:r w:rsidRPr="00D154AF">
        <w:rPr>
          <w:szCs w:val="22"/>
        </w:rPr>
        <w:fldChar w:fldCharType="end"/>
      </w:r>
      <w:bookmarkEnd w:id="292"/>
      <w:r w:rsidRPr="00D154AF">
        <w:t>. Настройка блока «Выход алгоритма»</w:t>
      </w:r>
    </w:p>
    <w:p w14:paraId="68307A91" w14:textId="77777777" w:rsidR="003D3E6F" w:rsidRPr="00D154AF" w:rsidRDefault="003D3E6F" w:rsidP="003D3E6F">
      <w:r w:rsidRPr="00D154AF"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Pr="00D154AF">
        <w:fldChar w:fldCharType="begin"/>
      </w:r>
      <w:r w:rsidRPr="00D154AF">
        <w:instrText xml:space="preserve"> REF _Ref188019949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96</w:t>
      </w:r>
      <w:r w:rsidRPr="00D154AF">
        <w:fldChar w:fldCharType="end"/>
      </w:r>
      <w:r w:rsidRPr="00D154AF">
        <w:t>):</w:t>
      </w:r>
    </w:p>
    <w:p w14:paraId="26DAFF0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7D0ED97" wp14:editId="65377F16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1D56" w14:textId="77777777" w:rsidR="003D3E6F" w:rsidRPr="00D154AF" w:rsidRDefault="003D3E6F" w:rsidP="003D3E6F">
      <w:pPr>
        <w:pStyle w:val="a5"/>
      </w:pPr>
      <w:bookmarkStart w:id="293" w:name="_Ref188019949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96</w:t>
      </w:r>
      <w:r w:rsidRPr="00D154AF">
        <w:fldChar w:fldCharType="end"/>
      </w:r>
      <w:bookmarkEnd w:id="293"/>
      <w:r w:rsidRPr="00D154AF">
        <w:t>. Внешний вид схемы после настройки блоков «Чтение сигналов» и «Выход алгоритма»</w:t>
      </w:r>
    </w:p>
    <w:p w14:paraId="605040C2" w14:textId="77777777" w:rsidR="003D3E6F" w:rsidRPr="00D154AF" w:rsidRDefault="003D3E6F" w:rsidP="003D3E6F">
      <w:pPr>
        <w:pStyle w:val="2"/>
        <w:ind w:left="792" w:hanging="432"/>
      </w:pPr>
      <w:bookmarkStart w:id="294" w:name="_Toc421033250"/>
      <w:commentRangeStart w:id="295"/>
      <w:r w:rsidRPr="00D154AF">
        <w:t>Структурная схема управления первой задвижкой</w:t>
      </w:r>
      <w:bookmarkEnd w:id="294"/>
    </w:p>
    <w:p w14:paraId="01D14E7D" w14:textId="77777777" w:rsidR="003D3E6F" w:rsidRPr="00D154AF" w:rsidRDefault="003D3E6F" w:rsidP="003D3E6F">
      <w:r w:rsidRPr="00D154AF">
        <w:t xml:space="preserve">В первом варианте системы управления мы проводили расчет необходимого положения задвижки и передавали его непосредственно в теплогидравлическую модель. В текущем варианте мы будем управлять задвижкой, формируя две управляющие команды </w:t>
      </w:r>
      <w:r w:rsidRPr="00D154AF">
        <w:rPr>
          <w:rStyle w:val="aa"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Pr="00D154AF">
        <w:t>.</w:t>
      </w:r>
    </w:p>
    <w:p w14:paraId="55BCB620" w14:textId="77777777" w:rsidR="003D3E6F" w:rsidRPr="00D154AF" w:rsidRDefault="003D3E6F" w:rsidP="003D3E6F">
      <w:r w:rsidRPr="00D154AF">
        <w:t xml:space="preserve">Текущий алгоритм осуществляет сравнение сигнала </w:t>
      </w:r>
      <w:r w:rsidRPr="00D154AF">
        <w:rPr>
          <w:rStyle w:val="aa"/>
        </w:rPr>
        <w:t>«Давление в узле»</w:t>
      </w:r>
      <w:r w:rsidRPr="00D154AF">
        <w:t xml:space="preserve"> с заданной константой, выполняющей роль уставки. В случае, если давление выше уставки, то формируется команда на открытие задвижки, если же давление ниже уставки, то формируется команда на закрытие задвижки. Структурная схема данного алгоритма </w:t>
      </w:r>
      <w:r w:rsidRPr="00D154AF">
        <w:lastRenderedPageBreak/>
        <w:t xml:space="preserve">представлена на рисунке ниже (см. </w:t>
      </w:r>
      <w:r w:rsidRPr="00D154AF">
        <w:fldChar w:fldCharType="begin"/>
      </w:r>
      <w:r w:rsidRPr="00D154AF">
        <w:instrText xml:space="preserve"> REF _Ref188019957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97</w:t>
      </w:r>
      <w:r w:rsidRPr="00D154AF">
        <w:fldChar w:fldCharType="end"/>
      </w:r>
      <w:r w:rsidRPr="00D154AF">
        <w:t>). Попробуйте самостоятельно набрать схему приведенного алгоритма, используя следующие блоки:</w:t>
      </w:r>
    </w:p>
    <w:p w14:paraId="43A3C39E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C9454A5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«Сравнивающее устройство»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61802C62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«Операция БОЛЬШЕ»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);</w:t>
      </w:r>
    </w:p>
    <w:p w14:paraId="0D33A1EB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блока </w:t>
      </w:r>
      <w:r w:rsidRPr="00D154AF">
        <w:rPr>
          <w:b/>
        </w:rPr>
        <w:t>«Операция МЕНЬШЕ»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  <w:commentRangeEnd w:id="295"/>
      <w:r w:rsidRPr="00D154AF">
        <w:rPr>
          <w:rStyle w:val="af2"/>
        </w:rPr>
        <w:commentReference w:id="295"/>
      </w:r>
    </w:p>
    <w:p w14:paraId="10D76095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D1368E7" wp14:editId="0CAC2DB4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E0D" w14:textId="77777777" w:rsidR="003D3E6F" w:rsidRPr="00D154AF" w:rsidRDefault="003D3E6F" w:rsidP="003D3E6F">
      <w:pPr>
        <w:pStyle w:val="a5"/>
      </w:pPr>
      <w:bookmarkStart w:id="296" w:name="_Ref18801995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97</w:t>
      </w:r>
      <w:r w:rsidRPr="00D154AF">
        <w:rPr>
          <w:szCs w:val="22"/>
        </w:rPr>
        <w:fldChar w:fldCharType="end"/>
      </w:r>
      <w:bookmarkEnd w:id="296"/>
      <w:r w:rsidRPr="00D154AF">
        <w:t>. Внешний вид схемы после настройки блоков «Чтение сигналов» и «Выход алгоритма»</w:t>
      </w:r>
    </w:p>
    <w:p w14:paraId="05D92BDD" w14:textId="77777777" w:rsidR="003D3E6F" w:rsidRPr="00D154AF" w:rsidRDefault="003D3E6F" w:rsidP="003D3E6F">
      <w:pPr>
        <w:pStyle w:val="2"/>
        <w:ind w:left="792" w:hanging="432"/>
      </w:pPr>
      <w:bookmarkStart w:id="297" w:name="_Toc421033251"/>
      <w:r w:rsidRPr="00D154AF">
        <w:t>Проверка работы алгоритма управления первой задвижкой</w:t>
      </w:r>
      <w:bookmarkEnd w:id="297"/>
    </w:p>
    <w:p w14:paraId="7774672B" w14:textId="77777777" w:rsidR="003D3E6F" w:rsidRPr="00D154AF" w:rsidRDefault="003D3E6F" w:rsidP="003D3E6F">
      <w:r w:rsidRPr="00D154AF">
        <w:t xml:space="preserve">Для проверки работы алгоритма запустим созданную схему на расчет. Схема алгоритма управления примет вид, представленный на рисунке ниже (cм. </w:t>
      </w:r>
      <w:r w:rsidRPr="00D154AF">
        <w:fldChar w:fldCharType="begin"/>
      </w:r>
      <w:r w:rsidRPr="00D154AF">
        <w:instrText xml:space="preserve"> REF _Ref188020941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98</w:t>
      </w:r>
      <w:r w:rsidRPr="00D154AF">
        <w:fldChar w:fldCharType="end"/>
      </w:r>
      <w:r w:rsidRPr="00D154AF">
        <w:t>):</w:t>
      </w:r>
    </w:p>
    <w:p w14:paraId="47A6CB1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4620651" wp14:editId="7F99268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1B1F" w14:textId="77777777" w:rsidR="003D3E6F" w:rsidRPr="00D154AF" w:rsidRDefault="003D3E6F" w:rsidP="003D3E6F">
      <w:pPr>
        <w:pStyle w:val="a5"/>
      </w:pPr>
      <w:bookmarkStart w:id="298" w:name="_Ref18802094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98</w:t>
      </w:r>
      <w:r w:rsidRPr="00D154AF">
        <w:rPr>
          <w:szCs w:val="22"/>
        </w:rPr>
        <w:fldChar w:fldCharType="end"/>
      </w:r>
      <w:bookmarkEnd w:id="298"/>
      <w:r w:rsidRPr="00D154AF">
        <w:t>. Вид схемы алгоритма во время моделирования</w:t>
      </w:r>
    </w:p>
    <w:p w14:paraId="12226D33" w14:textId="77777777" w:rsidR="003D3E6F" w:rsidRPr="00D154AF" w:rsidRDefault="003D3E6F" w:rsidP="003D3E6F">
      <w:r w:rsidRPr="00D154AF">
        <w:t xml:space="preserve">Поскольку расчет производится без подключения теплогидравлической модели, значение сигнала </w:t>
      </w:r>
      <w:r w:rsidRPr="00D154AF">
        <w:rPr>
          <w:rStyle w:val="aa"/>
        </w:rPr>
        <w:t>«Давление в узле»</w:t>
      </w:r>
      <w:r w:rsidRPr="00D154AF">
        <w:t xml:space="preserve"> в базе данных равно нулю. Сравнивающее устройство, произведя обработку сигнала, на выходе имеет значение </w:t>
      </w:r>
      <w:r w:rsidRPr="00D154AF">
        <w:rPr>
          <w:rStyle w:val="aa"/>
        </w:rPr>
        <w:t>«–127000»</w:t>
      </w:r>
      <w:r w:rsidRPr="00D154AF">
        <w:t xml:space="preserve">, и блок </w:t>
      </w:r>
      <w:r w:rsidRPr="00D154AF">
        <w:rPr>
          <w:b/>
        </w:rPr>
        <w:t>«Операция БОЛЬШЕ»</w:t>
      </w:r>
      <w:r w:rsidRPr="00D154AF">
        <w:t xml:space="preserve"> формирует значение </w:t>
      </w:r>
      <w:r w:rsidRPr="00D154AF">
        <w:rPr>
          <w:rStyle w:val="aa"/>
        </w:rPr>
        <w:t>«1»</w:t>
      </w:r>
      <w:r w:rsidRPr="00D154AF">
        <w:t xml:space="preserve"> (логическая Истина) для сигнала </w:t>
      </w:r>
      <w:r w:rsidRPr="00D154AF">
        <w:rPr>
          <w:rStyle w:val="aa"/>
        </w:rPr>
        <w:t>«Команда Открыть»</w:t>
      </w:r>
      <w:r w:rsidRPr="00D154AF">
        <w:t>.</w:t>
      </w:r>
    </w:p>
    <w:p w14:paraId="4DC3F772" w14:textId="77777777" w:rsidR="003D3E6F" w:rsidRPr="00D154AF" w:rsidRDefault="003D3E6F" w:rsidP="003D3E6F">
      <w:r w:rsidRPr="00D154AF">
        <w:t>Перейдите в блок управления оборудованием и выполните двойной клик по линии связи между блоками «</w:t>
      </w:r>
      <w:r w:rsidRPr="00D154AF">
        <w:rPr>
          <w:rStyle w:val="aa"/>
        </w:rPr>
        <w:t>Команда Открыть»</w:t>
      </w:r>
      <w:r w:rsidRPr="00D154AF">
        <w:t xml:space="preserve"> и «</w:t>
      </w:r>
      <w:r w:rsidRPr="00D154AF">
        <w:rPr>
          <w:rStyle w:val="aa"/>
        </w:rPr>
        <w:t xml:space="preserve">БУЗ»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99</w:t>
      </w:r>
      <w:r w:rsidRPr="00D154AF">
        <w:fldChar w:fldCharType="end"/>
      </w:r>
      <w:r w:rsidRPr="00D154AF">
        <w:t>). В появившемся окне «</w:t>
      </w:r>
      <w:r w:rsidRPr="00D154AF">
        <w:rPr>
          <w:rStyle w:val="aa"/>
        </w:rPr>
        <w:t>Просмотр значений на линии связи</w:t>
      </w:r>
      <w:r w:rsidRPr="00D154AF">
        <w:t xml:space="preserve">» отражается список значений сигнала </w:t>
      </w:r>
      <w:r w:rsidRPr="00D154AF">
        <w:rPr>
          <w:rStyle w:val="aa"/>
        </w:rPr>
        <w:t>«Команда Открыть»</w:t>
      </w:r>
      <w:r w:rsidRPr="00D154AF">
        <w:t xml:space="preserve"> для всех задвижек, занесенных в базу данных. Поскольку управление осуществляется только первой задвижкой, то и значение равное «</w:t>
      </w:r>
      <w:r w:rsidRPr="00D154AF">
        <w:rPr>
          <w:rStyle w:val="aa"/>
        </w:rPr>
        <w:t>1»</w:t>
      </w:r>
      <w:r w:rsidRPr="00D154AF">
        <w:t xml:space="preserve"> имеет только первый элемент списка 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99</w:t>
      </w:r>
      <w:r w:rsidRPr="00D154AF">
        <w:fldChar w:fldCharType="end"/>
      </w:r>
      <w:r w:rsidRPr="00D154AF">
        <w:t>).</w:t>
      </w:r>
    </w:p>
    <w:p w14:paraId="71F8B9E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688986" wp14:editId="1270AA3B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1641" w14:textId="77777777" w:rsidR="003D3E6F" w:rsidRPr="00D154AF" w:rsidRDefault="003D3E6F" w:rsidP="003D3E6F">
      <w:pPr>
        <w:pStyle w:val="a5"/>
      </w:pPr>
      <w:bookmarkStart w:id="299" w:name="_Ref18802180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99</w:t>
      </w:r>
      <w:r w:rsidRPr="00D154AF">
        <w:rPr>
          <w:szCs w:val="22"/>
        </w:rPr>
        <w:fldChar w:fldCharType="end"/>
      </w:r>
      <w:bookmarkEnd w:id="299"/>
      <w:r w:rsidRPr="00D154AF">
        <w:t>. Вид схемы субмодели «Управление оборудованием» во время моделирования</w:t>
      </w:r>
    </w:p>
    <w:p w14:paraId="3ABFAA22" w14:textId="77777777" w:rsidR="003D3E6F" w:rsidRPr="00D154AF" w:rsidRDefault="003D3E6F" w:rsidP="003D3E6F">
      <w:commentRangeStart w:id="300"/>
      <w:r w:rsidRPr="00D154AF">
        <w:t xml:space="preserve">Осуществите двойной клик на графике, в который передается положение задвижек из блока </w:t>
      </w:r>
      <w:r w:rsidRPr="00D154AF">
        <w:rPr>
          <w:b/>
        </w:rPr>
        <w:t>«БУЗ»</w:t>
      </w:r>
      <w:r w:rsidRPr="00D154AF">
        <w:t xml:space="preserve">. Созданная модель управления задвижкой осуществляет отработку сигнала </w:t>
      </w:r>
      <w:r w:rsidRPr="00D154AF">
        <w:rPr>
          <w:rStyle w:val="aa"/>
        </w:rPr>
        <w:t>«Команда Открыть»</w:t>
      </w:r>
      <w:r w:rsidRPr="00D154AF">
        <w:t xml:space="preserve"> для первой задвижки и производит изменение положения задвижки с постоянной скоростью. При достижении положения «</w:t>
      </w:r>
      <w:r w:rsidRPr="00D154AF">
        <w:rPr>
          <w:rStyle w:val="aa"/>
        </w:rPr>
        <w:t>100»</w:t>
      </w:r>
      <w:r w:rsidRPr="00D154AF">
        <w:t xml:space="preserve"> (полностью открыта) положение не изменяется; остальные задвижки не двигаются и остаются в положении </w:t>
      </w:r>
      <w:r w:rsidRPr="00D154AF">
        <w:rPr>
          <w:rStyle w:val="aa"/>
        </w:rPr>
        <w:t>«0»</w:t>
      </w:r>
      <w:r w:rsidRPr="00D154AF">
        <w:t xml:space="preserve"> (полностью закрыты, см. </w:t>
      </w:r>
      <w:r w:rsidRPr="00D154AF">
        <w:fldChar w:fldCharType="begin"/>
      </w:r>
      <w:r w:rsidRPr="00D154AF">
        <w:instrText xml:space="preserve"> REF _Ref188022349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100</w:t>
      </w:r>
      <w:r w:rsidRPr="00D154AF">
        <w:fldChar w:fldCharType="end"/>
      </w:r>
      <w:r w:rsidRPr="00D154AF">
        <w:t>):</w:t>
      </w:r>
      <w:commentRangeEnd w:id="300"/>
      <w:r w:rsidRPr="00D154AF">
        <w:rPr>
          <w:rStyle w:val="af2"/>
        </w:rPr>
        <w:commentReference w:id="300"/>
      </w:r>
    </w:p>
    <w:p w14:paraId="65EEB13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73F5707" wp14:editId="23FA66DC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2A6" w14:textId="77777777" w:rsidR="003D3E6F" w:rsidRPr="00D154AF" w:rsidRDefault="003D3E6F" w:rsidP="003D3E6F">
      <w:pPr>
        <w:pStyle w:val="a5"/>
      </w:pPr>
      <w:bookmarkStart w:id="301" w:name="_Ref1880223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100</w:t>
      </w:r>
      <w:r w:rsidRPr="00D154AF">
        <w:rPr>
          <w:szCs w:val="22"/>
        </w:rPr>
        <w:fldChar w:fldCharType="end"/>
      </w:r>
      <w:bookmarkEnd w:id="301"/>
      <w:r w:rsidRPr="00D154AF">
        <w:t>. График изменения положения задвижки Z1</w:t>
      </w:r>
    </w:p>
    <w:p w14:paraId="43D6A8B8" w14:textId="77777777" w:rsidR="003D3E6F" w:rsidRPr="00D154AF" w:rsidRDefault="003D3E6F" w:rsidP="003D3E6F">
      <w:pPr>
        <w:pStyle w:val="2"/>
        <w:ind w:left="792" w:hanging="432"/>
      </w:pPr>
      <w:bookmarkStart w:id="302" w:name="_Toc421033252"/>
      <w:r w:rsidRPr="00D154AF">
        <w:t>Алгоритм управления второй задвижкой</w:t>
      </w:r>
      <w:bookmarkEnd w:id="302"/>
    </w:p>
    <w:p w14:paraId="1D138073" w14:textId="77777777" w:rsidR="003D3E6F" w:rsidRPr="00D154AF" w:rsidRDefault="003D3E6F" w:rsidP="003D3E6F">
      <w:r w:rsidRPr="00D154AF">
        <w:t>Для управления второй задвижкой мы создадим алгоритм, который будет менять положение задвижки по заданной последовательности.</w:t>
      </w:r>
    </w:p>
    <w:p w14:paraId="10337AF2" w14:textId="77777777" w:rsidR="003D3E6F" w:rsidRPr="00D154AF" w:rsidRDefault="003D3E6F" w:rsidP="003D3E6F">
      <w:r w:rsidRPr="00D154AF">
        <w:t>Последовательность изменения будет задаваться блоком «</w:t>
      </w:r>
      <w:r w:rsidRPr="00D154AF">
        <w:rPr>
          <w:rStyle w:val="aa"/>
        </w:rPr>
        <w:t>Кусочно линейная</w:t>
      </w:r>
      <w:r w:rsidRPr="00D154AF">
        <w:t xml:space="preserve">» (зависимость) из закладки </w:t>
      </w:r>
      <w:r w:rsidRPr="00D154AF">
        <w:rPr>
          <w:rStyle w:val="aa"/>
        </w:rPr>
        <w:t>«Источники»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_Ref188062039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101</w:t>
      </w:r>
      <w:r w:rsidRPr="00D154AF">
        <w:fldChar w:fldCharType="end"/>
      </w:r>
      <w:r w:rsidRPr="00D154AF">
        <w:t>):</w:t>
      </w:r>
    </w:p>
    <w:p w14:paraId="22004E1D" w14:textId="77777777" w:rsidR="003D3E6F" w:rsidRPr="00D154AF" w:rsidRDefault="003D3E6F" w:rsidP="003D3E6F">
      <w:pPr>
        <w:pStyle w:val="a9"/>
        <w:tabs>
          <w:tab w:val="left" w:pos="2977"/>
        </w:tabs>
      </w:pPr>
      <w:r w:rsidRPr="00D154AF">
        <w:rPr>
          <w:noProof/>
        </w:rPr>
        <w:drawing>
          <wp:inline distT="0" distB="0" distL="0" distR="0" wp14:anchorId="5848CC0E" wp14:editId="7BC90F85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DB" w14:textId="77777777" w:rsidR="003D3E6F" w:rsidRPr="00D154AF" w:rsidRDefault="003D3E6F" w:rsidP="003D3E6F">
      <w:pPr>
        <w:pStyle w:val="a5"/>
      </w:pPr>
      <w:bookmarkStart w:id="303" w:name="_Ref188062039"/>
      <w:r w:rsidRPr="00D154AF">
        <w:lastRenderedPageBreak/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101</w:t>
      </w:r>
      <w:r w:rsidRPr="00D154AF">
        <w:rPr>
          <w:noProof/>
        </w:rPr>
        <w:fldChar w:fldCharType="end"/>
      </w:r>
      <w:bookmarkEnd w:id="303"/>
      <w:r w:rsidRPr="00D154AF">
        <w:t>. Блок «Кусочно линейная» (зависимость) на закладке «Источники»</w:t>
      </w:r>
    </w:p>
    <w:p w14:paraId="172D0F81" w14:textId="77777777" w:rsidR="003D3E6F" w:rsidRPr="00D154AF" w:rsidRDefault="003D3E6F" w:rsidP="003D3E6F">
      <w:r w:rsidRPr="00D154AF"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D154AF">
        <w:rPr>
          <w:rStyle w:val="aa"/>
        </w:rPr>
        <w:t>Кусочно линейная</w:t>
      </w:r>
      <w:r w:rsidRPr="00D154AF">
        <w:t>» из закладки «</w:t>
      </w:r>
      <w:r w:rsidRPr="00D154AF">
        <w:rPr>
          <w:rStyle w:val="aa"/>
        </w:rPr>
        <w:t>Источники</w:t>
      </w:r>
      <w:r w:rsidRPr="00D154AF">
        <w:t>». В случае расхождения подается команда на открытие или закрытие задвижки.</w:t>
      </w:r>
    </w:p>
    <w:p w14:paraId="36B88754" w14:textId="77777777" w:rsidR="003D3E6F" w:rsidRPr="00D154AF" w:rsidRDefault="003D3E6F" w:rsidP="003D3E6F">
      <w:r w:rsidRPr="00D154AF">
        <w:t>Для снятия непрерывных включений и выключений задвижки используется релейное звено с зоной нечувствительности –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 закладки «</w:t>
      </w:r>
      <w:r w:rsidRPr="00D154AF">
        <w:rPr>
          <w:rStyle w:val="aa"/>
        </w:rPr>
        <w:t>Нелинейные</w:t>
      </w:r>
      <w:r w:rsidRPr="00D154AF">
        <w:t>». Этот блок позволяет не посылать команду в том случае, когда отклонение положения находится в пределах заданной точности.</w:t>
      </w:r>
    </w:p>
    <w:p w14:paraId="602C811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656ABC" wp14:editId="2CBC8D3C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9CD" w14:textId="7777777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102</w:t>
      </w:r>
      <w:r w:rsidRPr="00D154AF">
        <w:rPr>
          <w:szCs w:val="22"/>
        </w:rPr>
        <w:fldChar w:fldCharType="end"/>
      </w:r>
      <w:r w:rsidRPr="00D154AF">
        <w:t>. Блок «Релейное с зоной нечувствительности»</w:t>
      </w:r>
    </w:p>
    <w:p w14:paraId="73C1CB05" w14:textId="77777777" w:rsidR="003D3E6F" w:rsidRPr="00D154AF" w:rsidRDefault="003D3E6F" w:rsidP="003D3E6F">
      <w:r w:rsidRPr="00D154AF">
        <w:t xml:space="preserve">Схема алгоритма управления второй задвижкой приведена на следующем рисунке (см. 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103</w:t>
      </w:r>
      <w:r w:rsidRPr="00D154AF">
        <w:fldChar w:fldCharType="end"/>
      </w:r>
      <w:r w:rsidRPr="00D154AF">
        <w:t xml:space="preserve">). В схеме данного алгоритма используются такие же блоки </w:t>
      </w:r>
      <w:r w:rsidRPr="00D154AF">
        <w:rPr>
          <w:rStyle w:val="aa"/>
        </w:rPr>
        <w:t xml:space="preserve">«Чтение сигналов» </w:t>
      </w:r>
      <w:r w:rsidRPr="00D154AF">
        <w:t>и</w:t>
      </w:r>
      <w:r w:rsidRPr="00D154AF">
        <w:rPr>
          <w:rStyle w:val="aa"/>
        </w:rPr>
        <w:t xml:space="preserve"> «Выход алгоритма</w:t>
      </w:r>
      <w:r w:rsidRPr="00D154AF">
        <w:t>», какие мы использовали в алгоритме управления первой задвижкой.</w:t>
      </w:r>
    </w:p>
    <w:p w14:paraId="6C967EF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882EFAB" wp14:editId="323147CB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4C4" w14:textId="77777777" w:rsidR="003D3E6F" w:rsidRPr="00D154AF" w:rsidRDefault="003D3E6F" w:rsidP="003D3E6F">
      <w:pPr>
        <w:pStyle w:val="a5"/>
      </w:pPr>
      <w:bookmarkStart w:id="304" w:name="_Ref18806315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103</w:t>
      </w:r>
      <w:r w:rsidRPr="00D154AF">
        <w:rPr>
          <w:szCs w:val="22"/>
        </w:rPr>
        <w:fldChar w:fldCharType="end"/>
      </w:r>
      <w:bookmarkEnd w:id="304"/>
      <w:r w:rsidRPr="00D154AF">
        <w:t>. Схема управления второй задвижкой</w:t>
      </w:r>
    </w:p>
    <w:p w14:paraId="233F4EBA" w14:textId="77777777" w:rsidR="003D3E6F" w:rsidRPr="00D154AF" w:rsidRDefault="003D3E6F" w:rsidP="003D3E6F">
      <w:r w:rsidRPr="00D154AF">
        <w:t xml:space="preserve">Войдите в субмодель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 и соберите схему, как показано на рисунке (см. 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103</w:t>
      </w:r>
      <w:r w:rsidRPr="00D154AF">
        <w:fldChar w:fldCharType="end"/>
      </w:r>
      <w:r w:rsidRPr="00D154AF">
        <w:t>). Для блока «</w:t>
      </w:r>
      <w:r w:rsidRPr="00D154AF">
        <w:rPr>
          <w:rStyle w:val="aa"/>
        </w:rPr>
        <w:t>Чтение сигналов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_Ref188063949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104</w:t>
      </w:r>
      <w:r w:rsidRPr="00D154AF">
        <w:fldChar w:fldCharType="end"/>
      </w:r>
      <w:r w:rsidRPr="00D154AF">
        <w:t>):</w:t>
      </w:r>
    </w:p>
    <w:p w14:paraId="4EBC022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79BF3F7" wp14:editId="24EB0D92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7B6" w14:textId="77777777" w:rsidR="003D3E6F" w:rsidRPr="00D154AF" w:rsidRDefault="003D3E6F" w:rsidP="003D3E6F">
      <w:pPr>
        <w:pStyle w:val="a5"/>
      </w:pPr>
      <w:bookmarkStart w:id="305" w:name="_Ref1880639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104</w:t>
      </w:r>
      <w:r w:rsidRPr="00D154AF">
        <w:rPr>
          <w:szCs w:val="22"/>
        </w:rPr>
        <w:fldChar w:fldCharType="end"/>
      </w:r>
      <w:bookmarkEnd w:id="305"/>
      <w:r w:rsidRPr="00D154AF">
        <w:t>. Параметры блока чтение сигналов</w:t>
      </w:r>
    </w:p>
    <w:p w14:paraId="4C84F4AB" w14:textId="77777777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Выход алгоритма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_Ref188064204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105</w:t>
      </w:r>
      <w:r w:rsidRPr="00D154AF">
        <w:fldChar w:fldCharType="end"/>
      </w:r>
      <w:r w:rsidRPr="00D154AF">
        <w:t>).</w:t>
      </w:r>
    </w:p>
    <w:p w14:paraId="23AB1CC3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8744E69" wp14:editId="50F11113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A1B" w14:textId="77777777" w:rsidR="003D3E6F" w:rsidRPr="00D154AF" w:rsidRDefault="003D3E6F" w:rsidP="003D3E6F">
      <w:pPr>
        <w:pStyle w:val="a5"/>
      </w:pPr>
      <w:bookmarkStart w:id="306" w:name="_Ref188064204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105</w:t>
      </w:r>
      <w:r w:rsidRPr="00D154AF">
        <w:rPr>
          <w:szCs w:val="22"/>
        </w:rPr>
        <w:fldChar w:fldCharType="end"/>
      </w:r>
      <w:bookmarkEnd w:id="306"/>
      <w:r w:rsidRPr="00D154AF">
        <w:t>. Параметры блока выход алгоритма</w:t>
      </w:r>
    </w:p>
    <w:p w14:paraId="707112C5" w14:textId="77777777" w:rsidR="003D3E6F" w:rsidRPr="00D154AF" w:rsidRDefault="003D3E6F" w:rsidP="003D3E6F"/>
    <w:p w14:paraId="3CE9FE3C" w14:textId="77777777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Релейное с зоной нечувствительности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_Ref188065138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106</w:t>
      </w:r>
      <w:r w:rsidRPr="00D154AF">
        <w:fldChar w:fldCharType="end"/>
      </w:r>
      <w:r w:rsidRPr="00D154AF">
        <w:t>):</w:t>
      </w:r>
    </w:p>
    <w:p w14:paraId="77CB2893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B28D434" wp14:editId="7861A19C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7501" w14:textId="77777777" w:rsidR="003D3E6F" w:rsidRPr="00D154AF" w:rsidRDefault="003D3E6F" w:rsidP="003D3E6F">
      <w:pPr>
        <w:pStyle w:val="a5"/>
      </w:pPr>
      <w:bookmarkStart w:id="307" w:name="_Ref188065138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106</w:t>
      </w:r>
      <w:r w:rsidRPr="00D154AF">
        <w:rPr>
          <w:szCs w:val="22"/>
        </w:rPr>
        <w:fldChar w:fldCharType="end"/>
      </w:r>
      <w:bookmarkEnd w:id="307"/>
      <w:r w:rsidRPr="00D154AF">
        <w:t>. Параметры блока релейное с зоной нечувствительности</w:t>
      </w:r>
    </w:p>
    <w:p w14:paraId="08F58CE5" w14:textId="77777777" w:rsidR="003D3E6F" w:rsidRPr="00D154AF" w:rsidRDefault="003D3E6F" w:rsidP="003D3E6F">
      <w:r w:rsidRPr="00D154AF">
        <w:t xml:space="preserve">Работает данное звено следующий образом: выход блока </w:t>
      </w:r>
      <w:r w:rsidRPr="00D154AF">
        <w:rPr>
          <w:rStyle w:val="aa"/>
        </w:rPr>
        <w:t>y(t)</w:t>
      </w:r>
      <w:r w:rsidRPr="00D154AF">
        <w:t xml:space="preserve"> либо принимает одно из трех значений </w:t>
      </w:r>
      <w:r w:rsidRPr="00D154AF">
        <w:rPr>
          <w:rStyle w:val="aa"/>
        </w:rPr>
        <w:t>Y1, 0, Y2</w:t>
      </w:r>
      <w:r w:rsidRPr="00D154AF">
        <w:t xml:space="preserve"> либо не изменяется: </w:t>
      </w:r>
      <w:r w:rsidRPr="00D154AF">
        <w:rPr>
          <w:rStyle w:val="aa"/>
        </w:rPr>
        <w:t>y(t) = y(t – dt)</w:t>
      </w:r>
      <w:r w:rsidRPr="00D154AF">
        <w:t xml:space="preserve">, где </w:t>
      </w:r>
      <w:r w:rsidRPr="00D154AF">
        <w:rPr>
          <w:rStyle w:val="aa"/>
        </w:rPr>
        <w:t>y(t – dt)</w:t>
      </w:r>
      <w:r w:rsidRPr="00D154AF">
        <w:t xml:space="preserve"> – значение выхода на предыдущем шаге интегрирования (на предыдущем шаге численного расчета).</w:t>
      </w:r>
    </w:p>
    <w:p w14:paraId="4F2AE563" w14:textId="77777777" w:rsidR="003D3E6F" w:rsidRPr="00D154AF" w:rsidRDefault="003D3E6F" w:rsidP="003D3E6F">
      <w:r w:rsidRPr="00D154AF">
        <w:rPr>
          <w:rStyle w:val="af0"/>
        </w:rPr>
        <w:t>y(t) = Y1, если x(t) &lt; a1</w:t>
      </w:r>
      <w:r w:rsidRPr="00D154AF"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BAEE9A5" w14:textId="77777777" w:rsidR="003D3E6F" w:rsidRPr="00D154AF" w:rsidRDefault="003D3E6F" w:rsidP="003D3E6F">
      <w:r w:rsidRPr="00D154AF">
        <w:rPr>
          <w:rStyle w:val="af0"/>
        </w:rPr>
        <w:t>y(t) = Y2, если x(t) &gt; b1</w:t>
      </w:r>
      <w:r w:rsidRPr="00D154AF"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4046413F" w14:textId="77777777" w:rsidR="003D3E6F" w:rsidRPr="00D154AF" w:rsidRDefault="003D3E6F" w:rsidP="003D3E6F">
      <w:r w:rsidRPr="00D154AF">
        <w:rPr>
          <w:rStyle w:val="af0"/>
        </w:rPr>
        <w:t>y(t) = 0, если a &lt; x(t) &lt; b</w:t>
      </w:r>
      <w:r w:rsidRPr="00D154AF">
        <w:t xml:space="preserve"> – реле находится в нулевом положении если, значение входа попадает в зону нечувствительности.</w:t>
      </w:r>
    </w:p>
    <w:p w14:paraId="6241F3B6" w14:textId="77777777" w:rsidR="003D3E6F" w:rsidRPr="00D154AF" w:rsidRDefault="003D3E6F" w:rsidP="003D3E6F">
      <w:r w:rsidRPr="00D154AF">
        <w:rPr>
          <w:rStyle w:val="af0"/>
        </w:rPr>
        <w:t>y(t) = y(t-dt), если a1 ≤ x ( t ) ≤ a или b ≤ x ( t ) ≤ b2</w:t>
      </w:r>
      <w:r w:rsidRPr="00D154AF">
        <w:t xml:space="preserve"> – значение реле не изменяется, входное воздействие не пересекает зону переключения.</w:t>
      </w:r>
    </w:p>
    <w:p w14:paraId="172F878E" w14:textId="77777777" w:rsidR="003D3E6F" w:rsidRPr="00D154AF" w:rsidRDefault="003D3E6F" w:rsidP="003D3E6F">
      <w:r w:rsidRPr="00D154AF">
        <w:lastRenderedPageBreak/>
        <w:t xml:space="preserve">Заданные параметры блока (см. </w:t>
      </w:r>
      <w:r w:rsidRPr="00D154AF">
        <w:fldChar w:fldCharType="begin"/>
      </w:r>
      <w:r w:rsidRPr="00D154AF">
        <w:instrText xml:space="preserve"> REF _Ref188065138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106</w:t>
      </w:r>
      <w:r w:rsidRPr="00D154AF">
        <w:fldChar w:fldCharType="end"/>
      </w:r>
      <w:r w:rsidRPr="00D154AF">
        <w:t>) позволяют регулировать положение задвижки с точностью до ±0.01.</w:t>
      </w:r>
    </w:p>
    <w:p w14:paraId="156FFE6C" w14:textId="77777777" w:rsidR="003D3E6F" w:rsidRPr="00D154AF" w:rsidRDefault="003D3E6F" w:rsidP="003D3E6F">
      <w:r w:rsidRPr="00D154AF">
        <w:t xml:space="preserve">Для задатчика положения второй задвижки используется линейная зависимость от времени. Блок </w:t>
      </w:r>
      <w:r w:rsidRPr="00D154AF">
        <w:rPr>
          <w:rStyle w:val="aa"/>
        </w:rPr>
        <w:t>«Кусочно линейная»</w:t>
      </w:r>
      <w:r w:rsidRPr="00D154AF"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048032AE" w14:textId="77777777" w:rsidR="003D3E6F" w:rsidRPr="00D154AF" w:rsidRDefault="003D3E6F" w:rsidP="003D3E6F">
      <w:r w:rsidRPr="00D154AF">
        <w:t>Зададим следующий алгоритм для блока «</w:t>
      </w:r>
      <w:r w:rsidRPr="00D154AF">
        <w:rPr>
          <w:rStyle w:val="aa"/>
        </w:rPr>
        <w:t>Кусочно линейная</w:t>
      </w:r>
      <w:r w:rsidRPr="00D154AF">
        <w:t>»:</w:t>
      </w:r>
    </w:p>
    <w:p w14:paraId="4524EE97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промежуток времени 0 – 100 секунд значение 10;</w:t>
      </w:r>
    </w:p>
    <w:p w14:paraId="34E1E53B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100 – 200 секунд значение возрастает до 40.</w:t>
      </w:r>
    </w:p>
    <w:p w14:paraId="5923E21F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200 – 300 секунд значение 40;</w:t>
      </w:r>
    </w:p>
    <w:p w14:paraId="50A6A95C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300 – 400 значение убывает до 20;</w:t>
      </w:r>
    </w:p>
    <w:p w14:paraId="24BC100E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400 – 500 значение 20.</w:t>
      </w:r>
    </w:p>
    <w:p w14:paraId="5DC0B68F" w14:textId="77777777" w:rsidR="003D3E6F" w:rsidRPr="00D154AF" w:rsidRDefault="003D3E6F" w:rsidP="003D3E6F">
      <w:r w:rsidRPr="00D154AF">
        <w:t>Для реализации этого алгоритма задайте параметры блока «</w:t>
      </w:r>
      <w:r w:rsidRPr="00D154AF">
        <w:rPr>
          <w:rStyle w:val="aa"/>
        </w:rPr>
        <w:t>Кусочно линейная</w:t>
      </w:r>
      <w:r w:rsidRPr="00D154AF">
        <w:t xml:space="preserve">» как показано на следующем рисунке (см. </w:t>
      </w:r>
      <w:r w:rsidRPr="00D154AF">
        <w:fldChar w:fldCharType="begin"/>
      </w:r>
      <w:r w:rsidRPr="00D154AF">
        <w:instrText xml:space="preserve"> REF _Ref188067632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107</w:t>
      </w:r>
      <w:r w:rsidRPr="00D154AF">
        <w:fldChar w:fldCharType="end"/>
      </w:r>
      <w:r w:rsidRPr="00D154AF">
        <w:t>):</w:t>
      </w:r>
    </w:p>
    <w:p w14:paraId="4528851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481CBE4" wp14:editId="1277CB2A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51FF" w14:textId="77777777" w:rsidR="003D3E6F" w:rsidRPr="00D154AF" w:rsidRDefault="003D3E6F" w:rsidP="003D3E6F">
      <w:pPr>
        <w:pStyle w:val="a5"/>
      </w:pPr>
      <w:bookmarkStart w:id="308" w:name="_Ref188067632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107</w:t>
      </w:r>
      <w:r w:rsidRPr="00D154AF">
        <w:rPr>
          <w:szCs w:val="22"/>
        </w:rPr>
        <w:fldChar w:fldCharType="end"/>
      </w:r>
      <w:bookmarkEnd w:id="308"/>
      <w:r w:rsidRPr="00D154AF">
        <w:t>. Параметры блока «Кусочно линейная»</w:t>
      </w:r>
    </w:p>
    <w:p w14:paraId="686180C5" w14:textId="77777777" w:rsidR="003D3E6F" w:rsidRPr="00D154AF" w:rsidRDefault="003D3E6F" w:rsidP="003D3E6F">
      <w:pPr>
        <w:pStyle w:val="2"/>
        <w:ind w:left="792" w:hanging="432"/>
      </w:pPr>
      <w:bookmarkStart w:id="309" w:name="_Toc421033253"/>
      <w:r w:rsidRPr="00D154AF">
        <w:lastRenderedPageBreak/>
        <w:t>Проверка работы модели</w:t>
      </w:r>
      <w:bookmarkEnd w:id="309"/>
    </w:p>
    <w:p w14:paraId="7F95FD4C" w14:textId="77777777" w:rsidR="003D3E6F" w:rsidRPr="00D154AF" w:rsidRDefault="003D3E6F" w:rsidP="003D3E6F">
      <w:r w:rsidRPr="00D154AF">
        <w:t>Для детальной проверки работы алгоритма можно замедлить выполнение процесса моделирования. Для этого нажмите кнопку «</w:t>
      </w:r>
      <w:r w:rsidRPr="00D154AF">
        <w:rPr>
          <w:rStyle w:val="aa"/>
        </w:rPr>
        <w:t>Параметры расчета</w:t>
      </w:r>
      <w:r w:rsidRPr="00D154AF">
        <w:t xml:space="preserve">» на схемном окне (см. </w:t>
      </w:r>
      <w:r w:rsidRPr="00D154AF">
        <w:fldChar w:fldCharType="begin"/>
      </w:r>
      <w:r w:rsidRPr="00D154AF">
        <w:instrText xml:space="preserve"> REF _Ref188069440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108</w:t>
      </w:r>
      <w:r w:rsidRPr="00D154AF">
        <w:fldChar w:fldCharType="end"/>
      </w:r>
      <w:r w:rsidRPr="00D154AF">
        <w:t>)</w:t>
      </w:r>
    </w:p>
    <w:p w14:paraId="382356D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8B9BBDD" wp14:editId="2868CA34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7FB" w14:textId="77777777" w:rsidR="003D3E6F" w:rsidRPr="00D154AF" w:rsidRDefault="003D3E6F" w:rsidP="003D3E6F">
      <w:pPr>
        <w:pStyle w:val="a5"/>
      </w:pPr>
      <w:bookmarkStart w:id="310" w:name="_Ref188069440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108</w:t>
      </w:r>
      <w:r w:rsidRPr="00D154AF">
        <w:rPr>
          <w:szCs w:val="22"/>
        </w:rPr>
        <w:fldChar w:fldCharType="end"/>
      </w:r>
      <w:bookmarkEnd w:id="310"/>
      <w:r w:rsidRPr="00D154AF">
        <w:t>. Кнопка вызова параметров расчета</w:t>
      </w:r>
    </w:p>
    <w:p w14:paraId="114FB969" w14:textId="77777777" w:rsidR="003D3E6F" w:rsidRPr="00D154AF" w:rsidRDefault="003D3E6F" w:rsidP="003D3E6F">
      <w:r w:rsidRPr="00D154AF">
        <w:t>В диалоговом окне «</w:t>
      </w:r>
      <w:r w:rsidRPr="00D154AF">
        <w:rPr>
          <w:rStyle w:val="aa"/>
        </w:rPr>
        <w:t>Свойства решателя</w:t>
      </w:r>
      <w:r w:rsidRPr="00D154AF">
        <w:t>» перейдите на закладку «</w:t>
      </w:r>
      <w:r w:rsidRPr="00D154AF">
        <w:rPr>
          <w:rStyle w:val="aa"/>
        </w:rPr>
        <w:t>Синхронизация</w:t>
      </w:r>
      <w:r w:rsidRPr="00D154AF">
        <w:t>» и установите галочку «</w:t>
      </w:r>
      <w:r w:rsidRPr="00D154AF">
        <w:rPr>
          <w:rStyle w:val="aa"/>
        </w:rPr>
        <w:t>Синхронизировать с реальным временем</w:t>
      </w:r>
      <w:r w:rsidRPr="00D154AF">
        <w:t xml:space="preserve">». Задайте коэффициент ускорения </w:t>
      </w:r>
      <w:r w:rsidRPr="00D154AF">
        <w:rPr>
          <w:rStyle w:val="aa"/>
        </w:rPr>
        <w:t>1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_Ref188069437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109</w:t>
      </w:r>
      <w:r w:rsidRPr="00D154AF">
        <w:fldChar w:fldCharType="end"/>
      </w:r>
      <w:r w:rsidRPr="00D154AF">
        <w:t>).</w:t>
      </w:r>
    </w:p>
    <w:p w14:paraId="3A88A0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721FA37" wp14:editId="4D88FB34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029" w14:textId="77777777" w:rsidR="003D3E6F" w:rsidRPr="00D154AF" w:rsidRDefault="003D3E6F" w:rsidP="003D3E6F">
      <w:pPr>
        <w:pStyle w:val="a5"/>
      </w:pPr>
      <w:bookmarkStart w:id="311" w:name="_Ref18806943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109</w:t>
      </w:r>
      <w:r w:rsidRPr="00D154AF">
        <w:rPr>
          <w:szCs w:val="22"/>
        </w:rPr>
        <w:fldChar w:fldCharType="end"/>
      </w:r>
      <w:bookmarkEnd w:id="311"/>
      <w:r w:rsidRPr="00D154AF">
        <w:t>. Настройка скорости расчета</w:t>
      </w:r>
    </w:p>
    <w:p w14:paraId="33FAAE66" w14:textId="77777777" w:rsidR="003D3E6F" w:rsidRPr="00D154AF" w:rsidRDefault="003D3E6F" w:rsidP="003D3E6F">
      <w:r w:rsidRPr="00D154AF">
        <w:lastRenderedPageBreak/>
        <w:t>Перейдите не закладку «</w:t>
      </w:r>
      <w:r w:rsidRPr="00D154AF">
        <w:rPr>
          <w:rStyle w:val="aa"/>
        </w:rPr>
        <w:t>Параметры расчёта</w:t>
      </w:r>
      <w:r w:rsidRPr="00D154AF">
        <w:t xml:space="preserve">» и установите конечное время расчета равным 500 секунд (см. </w:t>
      </w:r>
      <w:r w:rsidRPr="00D154AF">
        <w:fldChar w:fldCharType="begin"/>
      </w:r>
      <w:r w:rsidRPr="00D154AF">
        <w:instrText xml:space="preserve"> REF _Ref188143425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110</w:t>
      </w:r>
      <w:r w:rsidRPr="00D154AF">
        <w:fldChar w:fldCharType="end"/>
      </w:r>
      <w:r w:rsidRPr="00D154AF">
        <w:t>).</w:t>
      </w:r>
    </w:p>
    <w:p w14:paraId="3301602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B19D0F6" wp14:editId="48722364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E51" w14:textId="77777777" w:rsidR="003D3E6F" w:rsidRPr="00D154AF" w:rsidRDefault="003D3E6F" w:rsidP="003D3E6F">
      <w:pPr>
        <w:pStyle w:val="a5"/>
      </w:pPr>
      <w:bookmarkStart w:id="312" w:name="_Ref188143425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110</w:t>
      </w:r>
      <w:r w:rsidRPr="00D154AF">
        <w:fldChar w:fldCharType="end"/>
      </w:r>
      <w:bookmarkEnd w:id="312"/>
      <w:r w:rsidRPr="00D154AF">
        <w:t>. Настройка конечного времени расчета</w:t>
      </w:r>
    </w:p>
    <w:p w14:paraId="750D8911" w14:textId="77777777" w:rsidR="003D3E6F" w:rsidRPr="00D154AF" w:rsidRDefault="003D3E6F" w:rsidP="003D3E6F">
      <w:r w:rsidRPr="00D154AF">
        <w:t>Запустите созданную схему на расчет.</w:t>
      </w:r>
    </w:p>
    <w:p w14:paraId="235043BE" w14:textId="77777777" w:rsidR="003D3E6F" w:rsidRPr="00D154AF" w:rsidRDefault="003D3E6F" w:rsidP="003D3E6F">
      <w:r w:rsidRPr="00D154AF">
        <w:t xml:space="preserve">Остановите расчет через 5 – 10 секунд после начала, нажав кнопку </w:t>
      </w:r>
      <w:r w:rsidRPr="00D154AF">
        <w:rPr>
          <w:rStyle w:val="aa"/>
        </w:rPr>
        <w:t>«Пауза»</w:t>
      </w:r>
      <w:r w:rsidRPr="00D154AF">
        <w:t xml:space="preserve"> в главном окне программы.</w:t>
      </w:r>
    </w:p>
    <w:p w14:paraId="59439F85" w14:textId="77777777" w:rsidR="003D3E6F" w:rsidRPr="00D154AF" w:rsidRDefault="003D3E6F" w:rsidP="003D3E6F">
      <w:r w:rsidRPr="00D154AF">
        <w:t xml:space="preserve">Перейдите в субмодель </w:t>
      </w:r>
      <w:r w:rsidRPr="00D154AF">
        <w:rPr>
          <w:rStyle w:val="aa"/>
        </w:rPr>
        <w:t>«Управление оборудованием»</w:t>
      </w:r>
      <w:r w:rsidRPr="00D154AF">
        <w:t xml:space="preserve"> и осуществите двойной клик по лини связи между блоками «</w:t>
      </w:r>
      <w:r w:rsidRPr="00D154AF">
        <w:rPr>
          <w:rStyle w:val="aa"/>
        </w:rPr>
        <w:t>Команда Открыть»</w:t>
      </w:r>
      <w:r w:rsidRPr="00D154AF">
        <w:t xml:space="preserve"> и «</w:t>
      </w:r>
      <w:r w:rsidRPr="00D154AF">
        <w:rPr>
          <w:rStyle w:val="aa"/>
        </w:rPr>
        <w:t xml:space="preserve">БУЗ»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99</w:t>
      </w:r>
      <w:r w:rsidRPr="00D154AF">
        <w:fldChar w:fldCharType="end"/>
      </w:r>
      <w:r w:rsidRPr="00D154AF">
        <w:t>). В появившемся окне «</w:t>
      </w:r>
      <w:r w:rsidRPr="00D154AF">
        <w:rPr>
          <w:rStyle w:val="aa"/>
        </w:rPr>
        <w:t>Просмотр значений на линии связи</w:t>
      </w:r>
      <w:r w:rsidRPr="00D154AF">
        <w:t>» отражается список значений сигнала «</w:t>
      </w:r>
      <w:r w:rsidRPr="00D154AF">
        <w:rPr>
          <w:rStyle w:val="aa"/>
        </w:rPr>
        <w:t>Команда Открыть</w:t>
      </w:r>
      <w:r w:rsidRPr="00D154AF">
        <w:t>» для всех задвижек, занесенных в базу данных. Поскольку мы добавили алгоритм управления второй задвижкой в начальный момент времени, значение, равное «</w:t>
      </w:r>
      <w:r w:rsidRPr="00D154AF">
        <w:rPr>
          <w:rStyle w:val="aa"/>
        </w:rPr>
        <w:t>1»,</w:t>
      </w:r>
      <w:r w:rsidRPr="00D154AF">
        <w:t xml:space="preserve"> имеют два первых элемента списка (см. </w:t>
      </w:r>
      <w:r w:rsidRPr="00D154AF">
        <w:fldChar w:fldCharType="begin"/>
      </w:r>
      <w:r w:rsidRPr="00D154AF">
        <w:instrText xml:space="preserve"> REF _Ref188069775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  <w:szCs w:val="22"/>
        </w:rPr>
        <w:t>111</w:t>
      </w:r>
      <w:r w:rsidRPr="00D154AF">
        <w:fldChar w:fldCharType="end"/>
      </w:r>
      <w:r w:rsidRPr="00D154AF">
        <w:t>).</w:t>
      </w:r>
    </w:p>
    <w:p w14:paraId="124BA6C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DC48BBE" wp14:editId="5831DEC0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F7B" w14:textId="77777777" w:rsidR="003D3E6F" w:rsidRPr="00D154AF" w:rsidRDefault="003D3E6F" w:rsidP="003D3E6F">
      <w:pPr>
        <w:pStyle w:val="a5"/>
      </w:pPr>
      <w:bookmarkStart w:id="313" w:name="_Ref18806977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111</w:t>
      </w:r>
      <w:r w:rsidRPr="00D154AF">
        <w:rPr>
          <w:szCs w:val="22"/>
        </w:rPr>
        <w:fldChar w:fldCharType="end"/>
      </w:r>
      <w:bookmarkEnd w:id="313"/>
      <w:r w:rsidRPr="00D154AF">
        <w:t>. Вид схемы субмодели «Управление оборудованием» во время моделирования</w:t>
      </w:r>
    </w:p>
    <w:p w14:paraId="0737F8F0" w14:textId="77777777" w:rsidR="003D3E6F" w:rsidRPr="00D154AF" w:rsidRDefault="003D3E6F" w:rsidP="003D3E6F">
      <w:r w:rsidRPr="00D154AF">
        <w:t>Откройте «</w:t>
      </w:r>
      <w:r w:rsidRPr="00D154AF">
        <w:rPr>
          <w:rStyle w:val="aa"/>
        </w:rPr>
        <w:t>Редактор базы данных</w:t>
      </w:r>
      <w:r w:rsidRPr="00D154AF">
        <w:t>», установите «</w:t>
      </w:r>
      <w:r w:rsidRPr="00D154AF">
        <w:rPr>
          <w:rStyle w:val="aa"/>
        </w:rPr>
        <w:t>Режим просмотра значений</w:t>
      </w:r>
      <w:r w:rsidRPr="00D154AF">
        <w:t xml:space="preserve">» и </w:t>
      </w:r>
      <w:r w:rsidRPr="00D154AF">
        <w:rPr>
          <w:b/>
        </w:rPr>
        <w:t>«Обновлять с интервалом»</w:t>
      </w:r>
      <w:r w:rsidRPr="00D154AF">
        <w:t xml:space="preserve"> и убедитесь, что значение сигналов для задвижек в базе данных соответствуют значению, рассчитанному в модели (см. </w:t>
      </w:r>
      <w:r w:rsidRPr="00D154AF">
        <w:fldChar w:fldCharType="begin"/>
      </w:r>
      <w:r w:rsidRPr="00D154AF">
        <w:instrText xml:space="preserve"> REF _Ref188072022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112</w:t>
      </w:r>
      <w:r w:rsidRPr="00D154AF">
        <w:fldChar w:fldCharType="end"/>
      </w:r>
      <w:r w:rsidRPr="00D154AF">
        <w:t>).</w:t>
      </w:r>
    </w:p>
    <w:p w14:paraId="0955CE5B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C3B46B7" wp14:editId="5914A196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141" w14:textId="77777777" w:rsidR="003D3E6F" w:rsidRPr="00D154AF" w:rsidRDefault="003D3E6F" w:rsidP="003D3E6F">
      <w:pPr>
        <w:pStyle w:val="a5"/>
      </w:pPr>
      <w:bookmarkStart w:id="314" w:name="_Ref188072022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112</w:t>
      </w:r>
      <w:r w:rsidRPr="00D154AF">
        <w:rPr>
          <w:noProof/>
        </w:rPr>
        <w:fldChar w:fldCharType="end"/>
      </w:r>
      <w:bookmarkEnd w:id="314"/>
      <w:r w:rsidRPr="00D154AF">
        <w:t>. Значение сигналов в базе данных</w:t>
      </w:r>
    </w:p>
    <w:p w14:paraId="3CA06D4B" w14:textId="77777777" w:rsidR="003D3E6F" w:rsidRPr="00D154AF" w:rsidRDefault="003D3E6F" w:rsidP="003D3E6F">
      <w:r w:rsidRPr="00D154AF">
        <w:t>При создании алгоритма с использованием блока «</w:t>
      </w:r>
      <w:r w:rsidRPr="00D154AF">
        <w:rPr>
          <w:rStyle w:val="aa"/>
        </w:rPr>
        <w:t>Выход алгоритма</w:t>
      </w:r>
      <w:r w:rsidRPr="00D154AF">
        <w:t>» происходит автоматическое добавление в базу данных новых алгоритмов,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718DB88D" w14:textId="77777777" w:rsidR="003D3E6F" w:rsidRPr="00D154AF" w:rsidRDefault="003D3E6F" w:rsidP="003D3E6F">
      <w:r w:rsidRPr="00D154AF">
        <w:t>В нашем случае в базе данных появилась новая категория «</w:t>
      </w:r>
      <w:r w:rsidRPr="00D154AF">
        <w:rPr>
          <w:rStyle w:val="aa"/>
        </w:rPr>
        <w:t>Алгоритмы»,</w:t>
      </w:r>
      <w:r w:rsidRPr="00D154AF">
        <w:t xml:space="preserve"> и добавилось два алгоритма «</w:t>
      </w:r>
      <w:r w:rsidRPr="00D154AF">
        <w:rPr>
          <w:rStyle w:val="aa"/>
        </w:rPr>
        <w:t>al01»</w:t>
      </w:r>
      <w:r w:rsidRPr="00D154AF">
        <w:t xml:space="preserve"> и «</w:t>
      </w:r>
      <w:r w:rsidRPr="00D154AF">
        <w:rPr>
          <w:rStyle w:val="aa"/>
        </w:rPr>
        <w:t>al02»</w:t>
      </w:r>
      <w:r w:rsidRPr="00D154AF">
        <w:t xml:space="preserve">, сигналы которых соответствуют значениям, рассчитанным в математической модели (см. </w:t>
      </w:r>
      <w:r w:rsidRPr="00D154AF">
        <w:fldChar w:fldCharType="begin"/>
      </w:r>
      <w:r w:rsidRPr="00D154AF">
        <w:instrText xml:space="preserve"> REF _Ref188072179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113</w:t>
      </w:r>
      <w:r w:rsidRPr="00D154AF">
        <w:fldChar w:fldCharType="end"/>
      </w:r>
      <w:r w:rsidRPr="00D154AF">
        <w:t>).</w:t>
      </w:r>
    </w:p>
    <w:p w14:paraId="64EDDF0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787DFCC" wp14:editId="02A1429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9DF" w14:textId="77777777" w:rsidR="003D3E6F" w:rsidRPr="00D154AF" w:rsidRDefault="003D3E6F" w:rsidP="003D3E6F">
      <w:pPr>
        <w:pStyle w:val="a5"/>
      </w:pPr>
      <w:bookmarkStart w:id="315" w:name="_Ref18807217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113</w:t>
      </w:r>
      <w:r w:rsidRPr="00D154AF">
        <w:rPr>
          <w:szCs w:val="22"/>
        </w:rPr>
        <w:fldChar w:fldCharType="end"/>
      </w:r>
      <w:bookmarkEnd w:id="315"/>
      <w:r w:rsidRPr="00D154AF">
        <w:t>. Новые сигналы в базе данных</w:t>
      </w:r>
    </w:p>
    <w:p w14:paraId="5E5722D0" w14:textId="77777777" w:rsidR="003D3E6F" w:rsidRPr="00D154AF" w:rsidRDefault="003D3E6F" w:rsidP="003D3E6F">
      <w:r w:rsidRPr="00D154AF">
        <w:t>Продолжите расчет модели (нажатием на кнопку «</w:t>
      </w:r>
      <w:r w:rsidRPr="00D154AF">
        <w:rPr>
          <w:rStyle w:val="aa"/>
        </w:rPr>
        <w:t>Пуск</w:t>
      </w:r>
      <w:r w:rsidRPr="00D154AF">
        <w:t xml:space="preserve">» главной панели управления). Перейдите в субмодель </w:t>
      </w:r>
      <w:r w:rsidRPr="00D154AF">
        <w:rPr>
          <w:rStyle w:val="aa"/>
        </w:rPr>
        <w:t>«БУЗ»,</w:t>
      </w:r>
      <w:r w:rsidRPr="00D154AF">
        <w:t xml:space="preserve"> осуществите двойной щелчок по графику положения задвижек и убедитесь, что график примерно соответствует изображенному на рисунке ниже (см. </w:t>
      </w:r>
      <w:r w:rsidRPr="00D154AF">
        <w:fldChar w:fldCharType="begin"/>
      </w:r>
      <w:r w:rsidRPr="00D154AF">
        <w:instrText xml:space="preserve"> REF _Ref188072777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114</w:t>
      </w:r>
      <w:r w:rsidRPr="00D154AF">
        <w:fldChar w:fldCharType="end"/>
      </w:r>
      <w:r w:rsidRPr="00D154AF">
        <w:t>):</w:t>
      </w:r>
    </w:p>
    <w:p w14:paraId="4FDF653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F847E82" wp14:editId="18F63166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FA01" w14:textId="77777777" w:rsidR="003D3E6F" w:rsidRPr="00D154AF" w:rsidRDefault="003D3E6F" w:rsidP="003D3E6F">
      <w:pPr>
        <w:pStyle w:val="a5"/>
      </w:pPr>
      <w:bookmarkStart w:id="316" w:name="_Ref188072777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114</w:t>
      </w:r>
      <w:r w:rsidRPr="00D154AF">
        <w:fldChar w:fldCharType="end"/>
      </w:r>
      <w:bookmarkEnd w:id="316"/>
      <w:r w:rsidRPr="00D154AF">
        <w:t>. Положение задвижек при моделировании схемы</w:t>
      </w:r>
    </w:p>
    <w:p w14:paraId="3FF2C338" w14:textId="77777777" w:rsidR="003D3E6F" w:rsidRPr="00D154AF" w:rsidRDefault="003D3E6F" w:rsidP="003D3E6F"/>
    <w:p w14:paraId="5F38006D" w14:textId="77777777" w:rsidR="003D3E6F" w:rsidRPr="00D154AF" w:rsidRDefault="003D3E6F" w:rsidP="003D3E6F">
      <w:r w:rsidRPr="00D154AF"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изменение положения происходит ступеньками.</w:t>
      </w:r>
    </w:p>
    <w:p w14:paraId="0275419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17" w:name="_Toc421033254"/>
      <w:r w:rsidRPr="00D154AF">
        <w:rPr>
          <w:lang w:val="ru-RU"/>
        </w:rPr>
        <w:lastRenderedPageBreak/>
        <w:t>Изменение комплексной модели</w:t>
      </w:r>
      <w:bookmarkEnd w:id="317"/>
    </w:p>
    <w:p w14:paraId="67614E0F" w14:textId="77777777" w:rsidR="003D3E6F" w:rsidRPr="00D154AF" w:rsidRDefault="003D3E6F" w:rsidP="003D3E6F">
      <w:r w:rsidRPr="00D154AF">
        <w:t>Использование базы данных сигналов в SimInTech позволяет легко формировать сложные модели из нескольких созданных ранее проектов. Главное условие – использование единой базы данных для обмена значениями сигналов.</w:t>
      </w:r>
    </w:p>
    <w:p w14:paraId="1AFC955B" w14:textId="77777777" w:rsidR="003D3E6F" w:rsidRPr="00D154AF" w:rsidRDefault="003D3E6F" w:rsidP="003D3E6F">
      <w:r w:rsidRPr="00D154AF">
        <w:t xml:space="preserve">Созданная при выполнении учебного задания 5 комплексная модель может быть легко изменена путем замены одной системы управления на другую. В данном учебном задании мы протестируем модель системы управления из учебного задания </w:t>
      </w:r>
      <w:commentRangeStart w:id="318"/>
      <w:r w:rsidRPr="00D154AF">
        <w:t>7</w:t>
      </w:r>
      <w:commentRangeEnd w:id="318"/>
      <w:r w:rsidRPr="00D154AF">
        <w:rPr>
          <w:rStyle w:val="af2"/>
        </w:rPr>
        <w:commentReference w:id="318"/>
      </w:r>
      <w:r w:rsidRPr="00D154AF">
        <w:t xml:space="preserve"> совместно с теплогидравлической моделью из учебного задания 3.</w:t>
      </w:r>
    </w:p>
    <w:p w14:paraId="66FA90DC" w14:textId="77777777" w:rsidR="003D3E6F" w:rsidRPr="00D154AF" w:rsidRDefault="003D3E6F" w:rsidP="003D3E6F">
      <w:r w:rsidRPr="00D154AF">
        <w:t>Откройте файл пакета комплексной модели управления «</w:t>
      </w:r>
      <w:r w:rsidRPr="00D154AF">
        <w:rPr>
          <w:rStyle w:val="aa"/>
        </w:rPr>
        <w:t>pack1.pak»</w:t>
      </w:r>
      <w:r w:rsidRPr="00D154AF">
        <w:t xml:space="preserve"> из учебного задания 5. В окне управления пакетом выделите проект «</w:t>
      </w:r>
      <w:r w:rsidRPr="00D154AF">
        <w:rPr>
          <w:rStyle w:val="aa"/>
        </w:rPr>
        <w:t>Схема автоматики 1.prt</w:t>
      </w:r>
      <w:r w:rsidRPr="00D154AF">
        <w:t>» и нажмите кнопку «</w:t>
      </w:r>
      <w:r w:rsidRPr="00D154AF">
        <w:rPr>
          <w:rStyle w:val="aa"/>
        </w:rPr>
        <w:t>Удалить проект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_Ref188142683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115</w:t>
      </w:r>
      <w:r w:rsidRPr="00D154AF">
        <w:fldChar w:fldCharType="end"/>
      </w:r>
      <w:r w:rsidRPr="00D154AF">
        <w:t>).</w:t>
      </w:r>
    </w:p>
    <w:p w14:paraId="359428B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D1DD50" wp14:editId="092415F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B7D" w14:textId="77777777" w:rsidR="003D3E6F" w:rsidRPr="00D154AF" w:rsidRDefault="003D3E6F" w:rsidP="003D3E6F">
      <w:pPr>
        <w:pStyle w:val="a5"/>
      </w:pPr>
      <w:bookmarkStart w:id="319" w:name="_Ref188142683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115</w:t>
      </w:r>
      <w:r w:rsidRPr="00D154AF">
        <w:fldChar w:fldCharType="end"/>
      </w:r>
      <w:bookmarkEnd w:id="319"/>
      <w:r w:rsidRPr="00D154AF">
        <w:t>. Окно управления проектом</w:t>
      </w:r>
    </w:p>
    <w:p w14:paraId="53217DCF" w14:textId="77777777" w:rsidR="003D3E6F" w:rsidRPr="00D154AF" w:rsidRDefault="003D3E6F" w:rsidP="003D3E6F">
      <w:r w:rsidRPr="00D154AF">
        <w:t xml:space="preserve">Нажмите кнопку </w:t>
      </w:r>
      <w:r w:rsidRPr="00D154AF">
        <w:rPr>
          <w:rStyle w:val="aa"/>
        </w:rPr>
        <w:t>«Добавить проект»</w:t>
      </w:r>
      <w:r w:rsidRPr="00D154AF">
        <w:t xml:space="preserve"> и выберите в стандартном меню открытия файла проект модели, созданный при выполнении учебного задания 7</w:t>
      </w:r>
      <w:r w:rsidRPr="00D154AF">
        <w:rPr>
          <w:rStyle w:val="aa"/>
        </w:rPr>
        <w:t xml:space="preserve"> </w:t>
      </w:r>
      <w:r w:rsidRPr="00D154AF">
        <w:t xml:space="preserve">– </w:t>
      </w:r>
      <w:r w:rsidRPr="00D154AF">
        <w:rPr>
          <w:rStyle w:val="aa"/>
        </w:rPr>
        <w:t>«Схема автоматики 2.prt»</w:t>
      </w:r>
      <w:r w:rsidRPr="00D154AF">
        <w:t>.</w:t>
      </w:r>
    </w:p>
    <w:p w14:paraId="46E45F44" w14:textId="77777777" w:rsidR="003D3E6F" w:rsidRPr="00D154AF" w:rsidRDefault="003D3E6F" w:rsidP="003D3E6F">
      <w:r w:rsidRPr="00D154AF">
        <w:t>Убедитесь, что база данных содержит все новые сигналы, созданные при выполнении учебного задания 7.</w:t>
      </w:r>
    </w:p>
    <w:p w14:paraId="42279137" w14:textId="77777777" w:rsidR="003D3E6F" w:rsidRPr="00D154AF" w:rsidRDefault="003D3E6F" w:rsidP="003D3E6F">
      <w:pPr>
        <w:pStyle w:val="2"/>
        <w:ind w:left="792" w:hanging="432"/>
      </w:pPr>
      <w:bookmarkStart w:id="320" w:name="_Toc421033255"/>
      <w:r w:rsidRPr="00D154AF">
        <w:lastRenderedPageBreak/>
        <w:t>Проверка комплексной модели</w:t>
      </w:r>
      <w:bookmarkEnd w:id="320"/>
    </w:p>
    <w:p w14:paraId="02FAB8D6" w14:textId="77777777" w:rsidR="003D3E6F" w:rsidRPr="00D154AF" w:rsidRDefault="003D3E6F" w:rsidP="003D3E6F">
      <w:r w:rsidRPr="00D154AF">
        <w:t xml:space="preserve">Запустите комплексную модель на расчет, используя кнопку </w:t>
      </w:r>
      <w:r w:rsidRPr="00D154AF">
        <w:rPr>
          <w:rStyle w:val="aa"/>
        </w:rPr>
        <w:t>«Пуск»</w:t>
      </w:r>
      <w:r w:rsidRPr="00D154AF">
        <w:t xml:space="preserve"> в окне управления «</w:t>
      </w:r>
      <w:r w:rsidRPr="00D154AF">
        <w:rPr>
          <w:rStyle w:val="aa"/>
        </w:rPr>
        <w:t>Пакет</w:t>
      </w:r>
      <w:r w:rsidRPr="00D154AF">
        <w:t>». Если создание проектов выполнено без ошибок, то должен начаться расчет комплексной модели.</w:t>
      </w:r>
    </w:p>
    <w:p w14:paraId="679192A7" w14:textId="77777777" w:rsidR="003D3E6F" w:rsidRPr="00D154AF" w:rsidRDefault="003D3E6F" w:rsidP="003D3E6F">
      <w:r w:rsidRPr="00D154AF">
        <w:t>Осуществите клик на схеме гидравлической модели.</w:t>
      </w:r>
    </w:p>
    <w:p w14:paraId="56B3F140" w14:textId="77777777" w:rsidR="003D3E6F" w:rsidRPr="00D154AF" w:rsidRDefault="003D3E6F" w:rsidP="003D3E6F">
      <w:commentRangeStart w:id="321"/>
      <w:r w:rsidRPr="00D154AF">
        <w:t xml:space="preserve">Надписи под задвижками должны отображать их положение, полученное из системы управления. Например, на 35–ой секунде расчета второй клапан уже находится в положении </w:t>
      </w:r>
      <w:r w:rsidRPr="00D154AF">
        <w:rPr>
          <w:rStyle w:val="aa"/>
        </w:rPr>
        <w:t>10,3%</w:t>
      </w:r>
      <w:r w:rsidRPr="00D154AF">
        <w:t xml:space="preserve">, а первый продолжает открываться-прикрываться согласно алгоритму и держится в районе </w:t>
      </w:r>
      <w:r w:rsidRPr="00D154AF">
        <w:rPr>
          <w:rStyle w:val="aa"/>
        </w:rPr>
        <w:t>5-6%</w:t>
      </w:r>
      <w:r w:rsidRPr="00D154AF">
        <w:t>.</w:t>
      </w:r>
      <w:commentRangeEnd w:id="321"/>
      <w:r w:rsidRPr="00D154AF">
        <w:rPr>
          <w:rStyle w:val="af2"/>
        </w:rPr>
        <w:commentReference w:id="321"/>
      </w:r>
    </w:p>
    <w:p w14:paraId="503B1A4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86A63CA" wp14:editId="348320CA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968" w14:textId="7777777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116</w:t>
      </w:r>
      <w:r w:rsidRPr="00D154AF">
        <w:rPr>
          <w:szCs w:val="22"/>
        </w:rPr>
        <w:fldChar w:fldCharType="end"/>
      </w:r>
      <w:r w:rsidRPr="00D154AF">
        <w:t>. Схема гидравлической системы на 35 секунде расчета</w:t>
      </w:r>
    </w:p>
    <w:p w14:paraId="5F518ED2" w14:textId="77777777" w:rsidR="003D3E6F" w:rsidRPr="00D154AF" w:rsidRDefault="003D3E6F" w:rsidP="003D3E6F">
      <w:r w:rsidRPr="00D154AF"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56E0F64A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200–й секунды расчета </w:t>
      </w:r>
      <w:r w:rsidRPr="00D154AF">
        <w:rPr>
          <w:rStyle w:val="aa"/>
        </w:rPr>
        <w:t>«Z2»</w:t>
      </w:r>
      <w:r w:rsidRPr="00D154AF">
        <w:t xml:space="preserve"> занимает положение </w:t>
      </w:r>
      <w:r w:rsidRPr="00D154AF">
        <w:rPr>
          <w:rStyle w:val="aa"/>
        </w:rPr>
        <w:t>40%</w:t>
      </w:r>
      <w:r w:rsidRPr="00D154AF">
        <w:t xml:space="preserve">, а первый – </w:t>
      </w:r>
      <w:r w:rsidRPr="00D154AF">
        <w:rPr>
          <w:rStyle w:val="aa"/>
        </w:rPr>
        <w:t>52,8%.</w:t>
      </w:r>
    </w:p>
    <w:p w14:paraId="0F555339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400–й секунды расчета вторая задвижка занимает положение </w:t>
      </w:r>
      <w:r w:rsidRPr="00D154AF">
        <w:rPr>
          <w:rStyle w:val="aa"/>
        </w:rPr>
        <w:t>20.8%</w:t>
      </w:r>
      <w:r w:rsidRPr="00D154AF">
        <w:t xml:space="preserve">, а первая – </w:t>
      </w:r>
      <w:r w:rsidRPr="00D154AF">
        <w:rPr>
          <w:rStyle w:val="aa"/>
        </w:rPr>
        <w:t>25,8%.</w:t>
      </w:r>
    </w:p>
    <w:p w14:paraId="5766591E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58DA825" wp14:editId="46786736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292" w14:textId="7777777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117</w:t>
      </w:r>
      <w:r w:rsidRPr="00D154AF">
        <w:rPr>
          <w:szCs w:val="22"/>
        </w:rPr>
        <w:fldChar w:fldCharType="end"/>
      </w:r>
      <w:r w:rsidRPr="00D154AF">
        <w:t>. Схема гидравлической системы на 424 секунде расчета</w:t>
      </w:r>
    </w:p>
    <w:p w14:paraId="1CB61962" w14:textId="77777777" w:rsidR="003D3E6F" w:rsidRPr="00D154AF" w:rsidRDefault="003D3E6F" w:rsidP="003D3E6F">
      <w:r w:rsidRPr="00D154AF">
        <w:t>Перейдите в модель управления в субмодель «</w:t>
      </w:r>
      <w:r w:rsidRPr="00D154AF">
        <w:rPr>
          <w:rStyle w:val="aa"/>
        </w:rPr>
        <w:t>Управление оборудованием</w:t>
      </w:r>
      <w:r w:rsidRPr="00D154AF">
        <w:t xml:space="preserve">». Осуществите двойной клик на блоке графиков положения задвижек. График должен иметь вид, представленный на рисунке ниже (см. </w:t>
      </w:r>
      <w:r w:rsidRPr="00D154AF">
        <w:fldChar w:fldCharType="begin"/>
      </w:r>
      <w:r w:rsidRPr="00D154AF">
        <w:instrText xml:space="preserve"> REF _Ref188143803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118</w:t>
      </w:r>
      <w:r w:rsidRPr="00D154AF">
        <w:fldChar w:fldCharType="end"/>
      </w:r>
      <w:r w:rsidRPr="00D154AF">
        <w:t>).</w:t>
      </w:r>
    </w:p>
    <w:p w14:paraId="10F87CE0" w14:textId="77777777" w:rsidR="003D3E6F" w:rsidRPr="00D154AF" w:rsidRDefault="003D3E6F" w:rsidP="003D3E6F">
      <w:r w:rsidRPr="00D154AF">
        <w:t>Из графика видно, что первый клапан, который работает на поддержание давления согласно алгоритму управления, непрерывно находится в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27DB60AA" w14:textId="77777777" w:rsidR="003D3E6F" w:rsidRPr="00D154AF" w:rsidRDefault="003D3E6F" w:rsidP="003D3E6F">
      <w:r w:rsidRPr="00D154AF">
        <w:t xml:space="preserve">Для корректировки регулятора давления можно добавить в </w:t>
      </w:r>
      <w:r w:rsidRPr="00D154AF">
        <w:rPr>
          <w:rStyle w:val="aa"/>
        </w:rPr>
        <w:t>алгоритм управления задвижкой Z1</w:t>
      </w:r>
      <w:r w:rsidRPr="00D154AF">
        <w:t xml:space="preserve"> релейный блок, аналогичный блоку, используемому в </w:t>
      </w:r>
      <w:r w:rsidRPr="00D154AF">
        <w:rPr>
          <w:rStyle w:val="aa"/>
        </w:rPr>
        <w:t>алгоритме управления задвижкой Z2</w:t>
      </w:r>
      <w:r w:rsidRPr="00D154AF">
        <w:t>.</w:t>
      </w:r>
    </w:p>
    <w:p w14:paraId="2618119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41C5F4E" wp14:editId="1F810143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0F9" w14:textId="77777777" w:rsidR="003D3E6F" w:rsidRPr="00D154AF" w:rsidRDefault="003D3E6F" w:rsidP="003D3E6F">
      <w:pPr>
        <w:pStyle w:val="a5"/>
      </w:pPr>
      <w:bookmarkStart w:id="322" w:name="_Ref18814380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118</w:t>
      </w:r>
      <w:r w:rsidRPr="00D154AF">
        <w:rPr>
          <w:szCs w:val="22"/>
        </w:rPr>
        <w:fldChar w:fldCharType="end"/>
      </w:r>
      <w:bookmarkEnd w:id="322"/>
      <w:r w:rsidRPr="00D154AF">
        <w:t>. Положение задвижек в режиме расчета комплексной модели</w:t>
      </w:r>
    </w:p>
    <w:p w14:paraId="08343AA5" w14:textId="77777777" w:rsidR="003D3E6F" w:rsidRPr="00D154AF" w:rsidRDefault="003D3E6F" w:rsidP="003D3E6F">
      <w:r w:rsidRPr="00D154AF"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Pr="00D154AF">
        <w:fldChar w:fldCharType="begin"/>
      </w:r>
      <w:r w:rsidRPr="00D154AF">
        <w:instrText xml:space="preserve"> REF _Ref188144805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119</w:t>
      </w:r>
      <w:r w:rsidRPr="00D154AF">
        <w:fldChar w:fldCharType="end"/>
      </w:r>
      <w:r w:rsidRPr="00D154AF">
        <w:t xml:space="preserve">). Анализируя график давления, можно сделать вывод о необходимой ширине </w:t>
      </w:r>
      <w:r w:rsidRPr="00D154AF">
        <w:rPr>
          <w:rStyle w:val="aa"/>
        </w:rPr>
        <w:t>«зоны нечувствительности»</w:t>
      </w:r>
      <w:r w:rsidRPr="00D154AF">
        <w:t xml:space="preserve"> релейного блока для «</w:t>
      </w:r>
      <w:r w:rsidRPr="00D154AF">
        <w:rPr>
          <w:rStyle w:val="aa"/>
        </w:rPr>
        <w:t>Алгоритма управления задвижкой Z1»</w:t>
      </w:r>
      <w:r w:rsidRPr="00D154AF">
        <w:t>.</w:t>
      </w:r>
    </w:p>
    <w:p w14:paraId="56BA898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31A3D95" wp14:editId="10B95998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0C15" w14:textId="77777777" w:rsidR="003D3E6F" w:rsidRPr="00D154AF" w:rsidRDefault="003D3E6F" w:rsidP="003D3E6F">
      <w:pPr>
        <w:pStyle w:val="a5"/>
      </w:pPr>
      <w:bookmarkStart w:id="323" w:name="_Ref1881448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Pr="00D154AF">
        <w:rPr>
          <w:noProof/>
          <w:szCs w:val="22"/>
        </w:rPr>
        <w:t>119</w:t>
      </w:r>
      <w:r w:rsidRPr="00D154AF">
        <w:rPr>
          <w:szCs w:val="22"/>
        </w:rPr>
        <w:fldChar w:fldCharType="end"/>
      </w:r>
      <w:bookmarkEnd w:id="323"/>
      <w:r w:rsidRPr="00D154AF">
        <w:t>. График давления во внутреннем узле</w:t>
      </w:r>
    </w:p>
    <w:p w14:paraId="6D4B6E1F" w14:textId="77777777" w:rsidR="003D3E6F" w:rsidRPr="00D154AF" w:rsidRDefault="003D3E6F" w:rsidP="003D3E6F">
      <w:pPr>
        <w:pStyle w:val="2"/>
        <w:ind w:left="792" w:hanging="432"/>
      </w:pPr>
      <w:bookmarkStart w:id="324" w:name="_Toc421033256"/>
      <w:r w:rsidRPr="00D154AF">
        <w:t>Задание для самостоятельной работы</w:t>
      </w:r>
      <w:bookmarkEnd w:id="324"/>
    </w:p>
    <w:p w14:paraId="01CC9C11" w14:textId="77777777" w:rsidR="003D3E6F" w:rsidRPr="00D154AF" w:rsidRDefault="003D3E6F" w:rsidP="00442A4D">
      <w:pPr>
        <w:pStyle w:val="ad"/>
        <w:numPr>
          <w:ilvl w:val="0"/>
          <w:numId w:val="19"/>
        </w:numPr>
      </w:pPr>
      <w:commentRangeStart w:id="325"/>
      <w:r w:rsidRPr="00D154AF">
        <w:t>Измените алгоритм управления задвижкой Z1 таким образом, чтобы поддержка давления на уровне 118кПа во внутреннем узле не приводила к постоянному перемещению задвижки Z1. График положения задвижек должен выглядеть примерно так, как показано на рисунке (см. рисунок 118):</w:t>
      </w:r>
    </w:p>
    <w:p w14:paraId="218BF4F2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AED53E" wp14:editId="1B3767C5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A74F" w14:textId="7777777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120</w:t>
      </w:r>
      <w:r w:rsidRPr="00D154AF">
        <w:fldChar w:fldCharType="end"/>
      </w:r>
      <w:r w:rsidRPr="00D154AF">
        <w:t>. График положения задвижек</w:t>
      </w:r>
    </w:p>
    <w:p w14:paraId="785F3F70" w14:textId="77777777" w:rsidR="003D3E6F" w:rsidRPr="00D154AF" w:rsidRDefault="003D3E6F" w:rsidP="00442A4D">
      <w:pPr>
        <w:pStyle w:val="ad"/>
        <w:numPr>
          <w:ilvl w:val="0"/>
          <w:numId w:val="19"/>
        </w:numPr>
      </w:pPr>
      <w:r w:rsidRPr="00D154AF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  <w:commentRangeEnd w:id="325"/>
      <w:r w:rsidRPr="00D154AF">
        <w:rPr>
          <w:rStyle w:val="af2"/>
        </w:rPr>
        <w:commentReference w:id="325"/>
      </w:r>
    </w:p>
    <w:p w14:paraId="79119F4C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26" w:name="_Toc421033257"/>
      <w:r w:rsidRPr="00D154AF">
        <w:rPr>
          <w:lang w:val="ru-RU"/>
        </w:rPr>
        <w:lastRenderedPageBreak/>
        <w:t>Создание окна управления оборудованием</w:t>
      </w:r>
      <w:bookmarkEnd w:id="326"/>
    </w:p>
    <w:p w14:paraId="3419314D" w14:textId="77777777" w:rsidR="003D3E6F" w:rsidRPr="00D154AF" w:rsidRDefault="003D3E6F" w:rsidP="003D3E6F">
      <w:pPr>
        <w:pStyle w:val="2"/>
        <w:ind w:left="792" w:hanging="432"/>
      </w:pPr>
      <w:bookmarkStart w:id="327" w:name="_Toc421033258"/>
      <w:r w:rsidRPr="00D154AF">
        <w:t>Ручное управление в проекте</w:t>
      </w:r>
      <w:bookmarkEnd w:id="327"/>
    </w:p>
    <w:p w14:paraId="45853934" w14:textId="77777777" w:rsidR="003D3E6F" w:rsidRPr="00D154AF" w:rsidRDefault="003D3E6F" w:rsidP="003D3E6F">
      <w:r w:rsidRPr="00D154AF">
        <w:t>SimInTech является открытой программной средой, позволяющей при математическом моделировании использовать данные, полученные из различных источников. Одним из возможных источников 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22F05EC0" w14:textId="77777777" w:rsidR="003D3E6F" w:rsidRPr="00D154AF" w:rsidRDefault="003D3E6F" w:rsidP="003D3E6F">
      <w:r w:rsidRPr="00D154AF">
        <w:t>В качестве примера окна управления мы сделаем окно управления задвижкой для схемы теплогидравлики, созданной в предыдущих учебных заданиях.</w:t>
      </w:r>
    </w:p>
    <w:p w14:paraId="7A6FC3F0" w14:textId="77777777" w:rsidR="003D3E6F" w:rsidRPr="00D154AF" w:rsidRDefault="003D3E6F" w:rsidP="003D3E6F">
      <w:pPr>
        <w:pStyle w:val="2"/>
        <w:ind w:left="792" w:hanging="432"/>
      </w:pPr>
      <w:bookmarkStart w:id="328" w:name="_Toc421033259"/>
      <w:r w:rsidRPr="00D154AF">
        <w:t>Создание окна управления</w:t>
      </w:r>
      <w:bookmarkEnd w:id="328"/>
    </w:p>
    <w:p w14:paraId="2CBCC660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Откройте файл с гидравлической моделью </w:t>
      </w:r>
      <w:r w:rsidRPr="00D154AF">
        <w:rPr>
          <w:b/>
          <w:bCs/>
        </w:rPr>
        <w:t>«Схема теплогидравлики.prt»</w:t>
      </w:r>
      <w:r w:rsidRPr="00D154AF">
        <w:t>;</w:t>
      </w:r>
    </w:p>
    <w:p w14:paraId="611311D6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121</w:t>
      </w:r>
      <w:r w:rsidRPr="00D154AF">
        <w:fldChar w:fldCharType="end"/>
      </w:r>
      <w:r w:rsidRPr="00D154AF">
        <w:t>);</w:t>
      </w:r>
    </w:p>
    <w:p w14:paraId="33A02B1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94A58B" wp14:editId="5C9F8914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DDC" w14:textId="77777777" w:rsidR="003D3E6F" w:rsidRPr="00D154AF" w:rsidRDefault="003D3E6F" w:rsidP="003D3E6F">
      <w:pPr>
        <w:pStyle w:val="a5"/>
      </w:pPr>
      <w:bookmarkStart w:id="329" w:name="_Ref190522686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121</w:t>
      </w:r>
      <w:r w:rsidRPr="00D154AF">
        <w:rPr>
          <w:noProof/>
        </w:rPr>
        <w:fldChar w:fldCharType="end"/>
      </w:r>
      <w:bookmarkEnd w:id="329"/>
      <w:r w:rsidRPr="00D154AF">
        <w:t>. Кнопка вызова менеджера данных</w:t>
      </w:r>
    </w:p>
    <w:p w14:paraId="36C905DB" w14:textId="77777777" w:rsidR="003D3E6F" w:rsidRPr="00D154AF" w:rsidRDefault="003D3E6F" w:rsidP="003D3E6F">
      <w:r w:rsidRPr="00D154AF">
        <w:t>Нажатие на данную кнопку вызывает на экран диалоговое окно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_Ref190523300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122</w:t>
      </w:r>
      <w:r w:rsidRPr="00D154AF">
        <w:fldChar w:fldCharType="end"/>
      </w:r>
      <w:r w:rsidRPr="00D154AF">
        <w:t xml:space="preserve">). </w:t>
      </w:r>
      <w:commentRangeStart w:id="330"/>
      <w:r w:rsidRPr="00D154AF">
        <w:t>Данное окно служит для настройки различных каналов воздействия на математическую модель, а также позволяет осуществить настройку обмена данными.</w:t>
      </w:r>
      <w:commentRangeEnd w:id="330"/>
      <w:r w:rsidRPr="00D154AF">
        <w:rPr>
          <w:rStyle w:val="af2"/>
        </w:rPr>
        <w:commentReference w:id="330"/>
      </w:r>
      <w:r w:rsidRPr="00D154AF">
        <w:t xml:space="preserve"> Окно состоит из двух областей:</w:t>
      </w:r>
    </w:p>
    <w:p w14:paraId="58F28098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lastRenderedPageBreak/>
        <w:t>1 область – область кнопок;</w:t>
      </w:r>
    </w:p>
    <w:p w14:paraId="6A3C1F7B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t>2 область – область дерева отображаемых объектов.</w:t>
      </w:r>
    </w:p>
    <w:p w14:paraId="1F90B0D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F5ABE52" wp14:editId="07444BE0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4F3" w14:textId="77777777" w:rsidR="003D3E6F" w:rsidRPr="00D154AF" w:rsidRDefault="003D3E6F" w:rsidP="003D3E6F">
      <w:pPr>
        <w:pStyle w:val="a5"/>
      </w:pPr>
      <w:bookmarkStart w:id="331" w:name="_Ref190523300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122</w:t>
      </w:r>
      <w:r w:rsidRPr="00D154AF">
        <w:rPr>
          <w:noProof/>
        </w:rPr>
        <w:fldChar w:fldCharType="end"/>
      </w:r>
      <w:bookmarkEnd w:id="331"/>
      <w:r w:rsidRPr="00D154AF">
        <w:t>. Диалоговое окно «Менеджер данных»</w:t>
      </w:r>
    </w:p>
    <w:p w14:paraId="114804A3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Нажмите кнопку </w:t>
      </w:r>
      <w:r w:rsidRPr="00D154AF">
        <w:rPr>
          <w:b/>
          <w:bCs/>
        </w:rPr>
        <w:t>«Добавить категорию»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_Ref190523300 \h  \* MERGEFORMAT </w:instrText>
      </w:r>
      <w:r w:rsidRPr="00D154AF">
        <w:fldChar w:fldCharType="separate"/>
      </w:r>
      <w:r w:rsidRPr="00D154AF">
        <w:t>Рисунок 122</w:t>
      </w:r>
      <w:r w:rsidRPr="00D154AF">
        <w:fldChar w:fldCharType="end"/>
      </w:r>
      <w:r w:rsidRPr="00D154AF">
        <w:t xml:space="preserve">). Введите название новой категории </w:t>
      </w:r>
      <w:r w:rsidRPr="00D154AF">
        <w:rPr>
          <w:b/>
          <w:bCs/>
        </w:rPr>
        <w:t>«Окна управления оборудованием»</w:t>
      </w:r>
      <w:r w:rsidRPr="00D154AF">
        <w:t xml:space="preserve">. Переименование категории, как и любого другого объекта </w:t>
      </w:r>
      <w:r w:rsidRPr="00D154AF">
        <w:rPr>
          <w:b/>
          <w:bCs/>
        </w:rPr>
        <w:t>«Менеджера данных»</w:t>
      </w:r>
      <w:r w:rsidRPr="00D154AF">
        <w:t xml:space="preserve">, можно осуществить нажатием правой кнопки мыши на этом объекте и выбрав в выпадающем меню пункт </w:t>
      </w:r>
      <w:r w:rsidRPr="00D154AF">
        <w:rPr>
          <w:b/>
          <w:bCs/>
        </w:rPr>
        <w:t>«Переименовать»</w:t>
      </w:r>
      <w:r w:rsidRPr="00D154AF">
        <w:t>.</w:t>
      </w:r>
    </w:p>
    <w:p w14:paraId="12E6AA33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Выделите созданную категорию и нажмите кнопку </w:t>
      </w:r>
      <w:r w:rsidRPr="00D154AF">
        <w:rPr>
          <w:b/>
          <w:bCs/>
        </w:rPr>
        <w:t>«Окно анимации»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_Ref256322838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123</w:t>
      </w:r>
      <w:r w:rsidRPr="00D154AF">
        <w:fldChar w:fldCharType="end"/>
      </w:r>
      <w:r w:rsidRPr="00D154AF">
        <w:t>):</w:t>
      </w:r>
    </w:p>
    <w:p w14:paraId="361C16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21F7C0E" wp14:editId="6CE72151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F77" w14:textId="77777777" w:rsidR="003D3E6F" w:rsidRPr="00D154AF" w:rsidRDefault="003D3E6F" w:rsidP="003D3E6F">
      <w:pPr>
        <w:pStyle w:val="a5"/>
      </w:pPr>
      <w:bookmarkStart w:id="332" w:name="_Ref256322838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123</w:t>
      </w:r>
      <w:r w:rsidRPr="00D154AF">
        <w:rPr>
          <w:noProof/>
        </w:rPr>
        <w:fldChar w:fldCharType="end"/>
      </w:r>
      <w:bookmarkEnd w:id="332"/>
      <w:r w:rsidRPr="00D154AF">
        <w:t>. Окно «Менеджер данных» после добавления новой категории</w:t>
      </w:r>
    </w:p>
    <w:p w14:paraId="65495540" w14:textId="77777777" w:rsidR="003D3E6F" w:rsidRPr="00D154AF" w:rsidRDefault="003D3E6F" w:rsidP="003D3E6F">
      <w:r w:rsidRPr="00D154AF">
        <w:lastRenderedPageBreak/>
        <w:t>В категории «</w:t>
      </w:r>
      <w:r w:rsidRPr="00D154AF">
        <w:rPr>
          <w:rStyle w:val="aa"/>
        </w:rPr>
        <w:t>Окна управления оборудованием»</w:t>
      </w:r>
      <w:r w:rsidRPr="00D154AF">
        <w:t xml:space="preserve"> появится новый элемент «</w:t>
      </w:r>
      <w:r w:rsidRPr="00D154AF">
        <w:rPr>
          <w:rStyle w:val="aa"/>
        </w:rPr>
        <w:t>Окно анимации»</w:t>
      </w:r>
      <w:r w:rsidRPr="00D154AF">
        <w:t xml:space="preserve">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категории.</w:t>
      </w:r>
    </w:p>
    <w:p w14:paraId="49585D2E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Введите имя для вновь созданного элемента «</w:t>
      </w:r>
      <w:r w:rsidRPr="00D154AF">
        <w:rPr>
          <w:rStyle w:val="aa"/>
        </w:rPr>
        <w:t>Окно управления задвижкой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_Ref256322899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124</w:t>
      </w:r>
      <w:r w:rsidRPr="00D154AF">
        <w:fldChar w:fldCharType="end"/>
      </w:r>
      <w:r w:rsidRPr="00D154AF">
        <w:t>):</w:t>
      </w:r>
    </w:p>
    <w:p w14:paraId="5DFB7AE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9F60068" wp14:editId="6D7A89D8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3C1" w14:textId="77777777" w:rsidR="003D3E6F" w:rsidRPr="00D154AF" w:rsidRDefault="003D3E6F" w:rsidP="003D3E6F">
      <w:pPr>
        <w:pStyle w:val="a5"/>
      </w:pPr>
      <w:bookmarkStart w:id="333" w:name="_Ref256322899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124</w:t>
      </w:r>
      <w:r w:rsidRPr="00D154AF">
        <w:rPr>
          <w:noProof/>
        </w:rPr>
        <w:fldChar w:fldCharType="end"/>
      </w:r>
      <w:bookmarkEnd w:id="333"/>
      <w:r w:rsidRPr="00D154AF">
        <w:t>. Окно «Менеджер данных» после добавления новой категории</w:t>
      </w:r>
    </w:p>
    <w:p w14:paraId="6A1C2C0E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Осуществите двойной клик мыши на «</w:t>
      </w:r>
      <w:r w:rsidRPr="00D154AF">
        <w:rPr>
          <w:rStyle w:val="aa"/>
        </w:rPr>
        <w:t>Окне управления задвижкой»</w:t>
      </w:r>
      <w:r w:rsidRPr="00D154AF">
        <w:t>.</w:t>
      </w:r>
    </w:p>
    <w:p w14:paraId="55D31716" w14:textId="77777777" w:rsidR="003D3E6F" w:rsidRPr="00D154AF" w:rsidRDefault="003D3E6F" w:rsidP="003D3E6F">
      <w:r w:rsidRPr="00D154AF">
        <w:t xml:space="preserve">После этого откроется окно редактора (см. </w:t>
      </w:r>
      <w:r w:rsidRPr="00D154AF">
        <w:fldChar w:fldCharType="begin"/>
      </w:r>
      <w:r w:rsidRPr="00D154AF">
        <w:instrText xml:space="preserve"> REF _Ref190527343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125</w:t>
      </w:r>
      <w:r w:rsidRPr="00D154AF">
        <w:fldChar w:fldCharType="end"/>
      </w:r>
      <w:r w:rsidRPr="00D154AF">
        <w:t xml:space="preserve">), в котором будет происходить создание панели управления и панель примитивов (см. </w:t>
      </w:r>
      <w:r w:rsidRPr="00D154AF">
        <w:fldChar w:fldCharType="begin"/>
      </w:r>
      <w:r w:rsidRPr="00D154AF">
        <w:instrText xml:space="preserve"> REF _Ref190527364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126</w:t>
      </w:r>
      <w:r w:rsidRPr="00D154AF">
        <w:fldChar w:fldCharType="end"/>
      </w:r>
      <w:r w:rsidRPr="00D154AF">
        <w:t xml:space="preserve">), из которых будут формироваться элементы управления оборудованием. </w:t>
      </w:r>
      <w:commentRangeStart w:id="334"/>
      <w:r w:rsidRPr="00D154AF">
        <w:t>Созданное в менеджере данных окно анимации доступно и может быть вызвано из любой части математической модели.</w:t>
      </w:r>
      <w:commentRangeEnd w:id="334"/>
      <w:r w:rsidRPr="00D154AF">
        <w:rPr>
          <w:rStyle w:val="af2"/>
        </w:rPr>
        <w:commentReference w:id="334"/>
      </w:r>
    </w:p>
    <w:p w14:paraId="1E298674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1070B3F" wp14:editId="56473964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35A" w14:textId="77777777" w:rsidR="003D3E6F" w:rsidRPr="00D154AF" w:rsidRDefault="003D3E6F" w:rsidP="003D3E6F">
      <w:pPr>
        <w:pStyle w:val="a5"/>
      </w:pPr>
      <w:bookmarkStart w:id="335" w:name="_Ref190527343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125</w:t>
      </w:r>
      <w:r w:rsidRPr="00D154AF">
        <w:rPr>
          <w:noProof/>
        </w:rPr>
        <w:fldChar w:fldCharType="end"/>
      </w:r>
      <w:bookmarkEnd w:id="335"/>
      <w:r w:rsidRPr="00D154AF">
        <w:t>. Пустое окно управления задвижкой</w:t>
      </w:r>
    </w:p>
    <w:p w14:paraId="3F13FAEA" w14:textId="77777777" w:rsidR="003D3E6F" w:rsidRPr="00D154AF" w:rsidRDefault="003D3E6F" w:rsidP="003D3E6F"/>
    <w:p w14:paraId="7C8DA6F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5719270" wp14:editId="710B95BF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4844" w14:textId="77777777" w:rsidR="003D3E6F" w:rsidRPr="00D154AF" w:rsidRDefault="003D3E6F" w:rsidP="003D3E6F">
      <w:pPr>
        <w:pStyle w:val="a5"/>
      </w:pPr>
      <w:bookmarkStart w:id="336" w:name="_Ref190527364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126</w:t>
      </w:r>
      <w:r w:rsidRPr="00D154AF">
        <w:rPr>
          <w:noProof/>
        </w:rPr>
        <w:fldChar w:fldCharType="end"/>
      </w:r>
      <w:bookmarkEnd w:id="336"/>
      <w:r w:rsidRPr="00D154AF">
        <w:t>. Панель примитивов</w:t>
      </w:r>
    </w:p>
    <w:p w14:paraId="20204055" w14:textId="77777777" w:rsidR="003D3E6F" w:rsidRPr="00D154AF" w:rsidRDefault="003D3E6F" w:rsidP="003D3E6F">
      <w:pPr>
        <w:pStyle w:val="2"/>
        <w:ind w:left="792" w:hanging="432"/>
      </w:pPr>
      <w:bookmarkStart w:id="337" w:name="_Toc421033260"/>
      <w:r w:rsidRPr="00D154AF">
        <w:t>Создание интерфейса управления оборудованием</w:t>
      </w:r>
      <w:bookmarkEnd w:id="337"/>
    </w:p>
    <w:p w14:paraId="1050B860" w14:textId="77777777" w:rsidR="003D3E6F" w:rsidRPr="00D154AF" w:rsidRDefault="003D3E6F" w:rsidP="003D3E6F">
      <w:commentRangeStart w:id="338"/>
      <w:r w:rsidRPr="00D154AF">
        <w:t>Используя набор примитивов</w:t>
      </w:r>
      <w:commentRangeEnd w:id="338"/>
      <w:r w:rsidRPr="00D154AF">
        <w:rPr>
          <w:rStyle w:val="af2"/>
        </w:rPr>
        <w:commentReference w:id="338"/>
      </w:r>
      <w:r w:rsidRPr="00D154AF">
        <w:t xml:space="preserve">, изображенных на рисунке выше, пользователь может собрать и настроить внешний вид окна управления оборудованием на основе окна анимации. Окно анимации может содержать как элементы отображения, которые меняют свой внешний вид </w:t>
      </w:r>
      <w:commentRangeStart w:id="339"/>
      <w:r w:rsidRPr="00D154AF">
        <w:t>в зависимости от какого-либо внешнего события</w:t>
      </w:r>
      <w:commentRangeEnd w:id="339"/>
      <w:r w:rsidRPr="00D154AF">
        <w:rPr>
          <w:rStyle w:val="af2"/>
        </w:rPr>
        <w:commentReference w:id="339"/>
      </w:r>
      <w:r w:rsidRPr="00D154AF">
        <w:t xml:space="preserve">, так </w:t>
      </w:r>
      <w:r w:rsidRPr="00D154AF">
        <w:lastRenderedPageBreak/>
        <w:t>и интерактивные элементы управления, которые позволяют воздействовать на сигналы в базе данных математической модели.</w:t>
      </w:r>
    </w:p>
    <w:p w14:paraId="03BDF6E6" w14:textId="77777777" w:rsidR="003D3E6F" w:rsidRPr="00D154AF" w:rsidRDefault="003D3E6F" w:rsidP="003D3E6F">
      <w:r w:rsidRPr="00D154AF">
        <w:t>Окно управления задвижкой в нашем примере будет содержать две кнопки, одна из которых позволяет послать команду на открытие задвижки, другая – на закрытие.</w:t>
      </w:r>
    </w:p>
    <w:p w14:paraId="29B575A0" w14:textId="77777777" w:rsidR="003D3E6F" w:rsidRPr="00D154AF" w:rsidRDefault="003D3E6F" w:rsidP="003D3E6F">
      <w:r w:rsidRPr="00D154AF">
        <w:t>Для выбора примитива следует осуществить одиночный клик левой мышкой на соответствующей кнопке панели примитивов, затем осуществить одиночный клик в окне управления в том месте, куда желательно поместить примитив.</w:t>
      </w:r>
    </w:p>
    <w:p w14:paraId="316E4B13" w14:textId="77777777" w:rsidR="003D3E6F" w:rsidRPr="00D154AF" w:rsidRDefault="003D3E6F" w:rsidP="003D3E6F">
      <w:r w:rsidRPr="00D154AF">
        <w:t>Разместите на окне управления задвижкой следующие элементы панели примитивов:</w:t>
      </w:r>
    </w:p>
    <w:p w14:paraId="6F42EA79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Кнопка</w:t>
      </w:r>
      <w:r w:rsidRPr="00D154AF">
        <w:t>» – два элемента;</w:t>
      </w:r>
    </w:p>
    <w:p w14:paraId="752A043D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Текст</w:t>
      </w:r>
      <w:r w:rsidRPr="00D154AF">
        <w:t>» – три элемента;</w:t>
      </w:r>
    </w:p>
    <w:p w14:paraId="67F181BB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Линейный прибор</w:t>
      </w:r>
      <w:r w:rsidRPr="00D154AF">
        <w:t>» – один элемент.</w:t>
      </w:r>
    </w:p>
    <w:p w14:paraId="370AE097" w14:textId="77777777" w:rsidR="003D3E6F" w:rsidRPr="00D154AF" w:rsidRDefault="003D3E6F" w:rsidP="003D3E6F">
      <w:r w:rsidRPr="00D154AF">
        <w:t xml:space="preserve">Расположите примитивы относительно друг друга приблизительно так, как показано на следующем рисунке (см. </w:t>
      </w:r>
      <w:r w:rsidRPr="00D154AF">
        <w:fldChar w:fldCharType="begin"/>
      </w:r>
      <w:r w:rsidRPr="00D154AF">
        <w:instrText xml:space="preserve"> REF _Ref190529730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127</w:t>
      </w:r>
      <w:r w:rsidRPr="00D154AF">
        <w:fldChar w:fldCharType="end"/>
      </w:r>
      <w:r w:rsidRPr="00D154AF">
        <w:t>):</w:t>
      </w:r>
    </w:p>
    <w:p w14:paraId="3756CBC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47CB007" wp14:editId="1E79EF43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A13" w14:textId="77777777" w:rsidR="003D3E6F" w:rsidRPr="00D154AF" w:rsidRDefault="003D3E6F" w:rsidP="003D3E6F">
      <w:pPr>
        <w:pStyle w:val="a5"/>
      </w:pPr>
      <w:bookmarkStart w:id="340" w:name="_Ref190529730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127</w:t>
      </w:r>
      <w:r w:rsidRPr="00D154AF">
        <w:rPr>
          <w:noProof/>
        </w:rPr>
        <w:fldChar w:fldCharType="end"/>
      </w:r>
      <w:bookmarkEnd w:id="340"/>
      <w:r w:rsidRPr="00D154AF">
        <w:t>. Окно управления задвижкой</w:t>
      </w:r>
    </w:p>
    <w:p w14:paraId="548D5C64" w14:textId="77777777" w:rsidR="003D3E6F" w:rsidRPr="00D154AF" w:rsidRDefault="003D3E6F" w:rsidP="003D3E6F">
      <w:r w:rsidRPr="00D154AF">
        <w:t>Каждый примитив представляет собой объект, свойства которого можно редактировать. Для редактирования свойств примитива необходимо выполнить следующие действия:</w:t>
      </w:r>
    </w:p>
    <w:p w14:paraId="4E1E38BA" w14:textId="77777777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t>Выделить объект, осуществить клик правой кнопкой мыши, в всплывающем окне выбрать пункт меню «</w:t>
      </w:r>
      <w:r w:rsidRPr="00D154AF">
        <w:rPr>
          <w:rStyle w:val="aa"/>
        </w:rPr>
        <w:t>Свойства объекта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_Ref190530104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128</w:t>
      </w:r>
      <w:r w:rsidRPr="00D154AF">
        <w:fldChar w:fldCharType="end"/>
      </w:r>
      <w:r w:rsidRPr="00D154AF">
        <w:t>);</w:t>
      </w:r>
    </w:p>
    <w:p w14:paraId="78730D9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6DC9456" wp14:editId="17338D86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169" w14:textId="77777777" w:rsidR="003D3E6F" w:rsidRPr="00D154AF" w:rsidRDefault="003D3E6F" w:rsidP="003D3E6F">
      <w:pPr>
        <w:pStyle w:val="a5"/>
      </w:pPr>
      <w:bookmarkStart w:id="341" w:name="_Ref190530104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128</w:t>
      </w:r>
      <w:r w:rsidRPr="00D154AF">
        <w:rPr>
          <w:noProof/>
        </w:rPr>
        <w:fldChar w:fldCharType="end"/>
      </w:r>
      <w:bookmarkEnd w:id="341"/>
      <w:r w:rsidRPr="00D154AF">
        <w:t>. Всплывающее меню редактирования примитива</w:t>
      </w:r>
    </w:p>
    <w:p w14:paraId="6E57A4F7" w14:textId="77777777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lastRenderedPageBreak/>
        <w:t xml:space="preserve">После этого появится диалоговое окно редактирования свойств объекта, в котором пользователь может изменить свойства выбранного примитива (см. </w:t>
      </w:r>
      <w:r w:rsidRPr="00D154AF">
        <w:fldChar w:fldCharType="begin"/>
      </w:r>
      <w:r w:rsidRPr="00D154AF">
        <w:instrText xml:space="preserve"> REF _Ref190530256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129</w:t>
      </w:r>
      <w:r w:rsidRPr="00D154AF">
        <w:fldChar w:fldCharType="end"/>
      </w:r>
      <w:r w:rsidRPr="00D154AF">
        <w:t>).</w:t>
      </w:r>
    </w:p>
    <w:p w14:paraId="3360804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FC8FED5" wp14:editId="4CE51136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671" w14:textId="77777777" w:rsidR="003D3E6F" w:rsidRPr="00D154AF" w:rsidRDefault="003D3E6F" w:rsidP="003D3E6F">
      <w:pPr>
        <w:pStyle w:val="a5"/>
      </w:pPr>
      <w:bookmarkStart w:id="342" w:name="_Ref190530256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129</w:t>
      </w:r>
      <w:r w:rsidRPr="00D154AF">
        <w:rPr>
          <w:noProof/>
        </w:rPr>
        <w:fldChar w:fldCharType="end"/>
      </w:r>
      <w:bookmarkEnd w:id="342"/>
      <w:r w:rsidRPr="00D154AF">
        <w:t>. Окно редактирования примитива</w:t>
      </w:r>
    </w:p>
    <w:p w14:paraId="644074F2" w14:textId="77777777" w:rsidR="003D3E6F" w:rsidRPr="00D154AF" w:rsidRDefault="003D3E6F" w:rsidP="003D3E6F">
      <w:r w:rsidRPr="00D154AF">
        <w:t>Измените свойства примитивов следующим образом:</w:t>
      </w:r>
    </w:p>
    <w:p w14:paraId="17D35516" w14:textId="77777777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Задайте в свойстве </w:t>
      </w:r>
      <w:r w:rsidRPr="00D154AF">
        <w:rPr>
          <w:b/>
        </w:rPr>
        <w:t>«Имя объекта»</w:t>
      </w:r>
      <w:r w:rsidRPr="00D154AF">
        <w:t xml:space="preserve"> (верхняя строчка диалогового окна, см. </w:t>
      </w:r>
      <w:r w:rsidRPr="00D154AF">
        <w:fldChar w:fldCharType="begin"/>
      </w:r>
      <w:r w:rsidRPr="00D154AF">
        <w:instrText xml:space="preserve"> REF _Ref190530256 \h  \* MERGEFORMAT </w:instrText>
      </w:r>
      <w:r w:rsidRPr="00D154AF">
        <w:fldChar w:fldCharType="separate"/>
      </w:r>
      <w:r w:rsidRPr="00D154AF">
        <w:t>Рисунок 129</w:t>
      </w:r>
      <w:r w:rsidRPr="00D154AF">
        <w:fldChar w:fldCharType="end"/>
      </w:r>
      <w:r w:rsidRPr="00D154AF">
        <w:t>) следующие имена:</w:t>
      </w:r>
    </w:p>
    <w:p w14:paraId="2173F96C" w14:textId="77777777" w:rsidR="003D3E6F" w:rsidRPr="00D154AF" w:rsidRDefault="003D3E6F" w:rsidP="00442A4D">
      <w:pPr>
        <w:pStyle w:val="ad"/>
        <w:numPr>
          <w:ilvl w:val="0"/>
          <w:numId w:val="64"/>
        </w:numPr>
      </w:pPr>
      <w:commentRangeStart w:id="343"/>
      <w:r w:rsidRPr="00D154AF">
        <w:t xml:space="preserve">для кнопок – </w:t>
      </w:r>
      <w:r w:rsidRPr="00D154AF">
        <w:rPr>
          <w:b/>
          <w:bCs/>
        </w:rPr>
        <w:t>Open_Button</w:t>
      </w:r>
      <w:r w:rsidRPr="00D154AF">
        <w:t xml:space="preserve"> и </w:t>
      </w:r>
      <w:r w:rsidRPr="00D154AF">
        <w:rPr>
          <w:b/>
          <w:bCs/>
        </w:rPr>
        <w:t>Close_Button</w:t>
      </w:r>
      <w:r w:rsidRPr="00D154AF">
        <w:t>;</w:t>
      </w:r>
    </w:p>
    <w:p w14:paraId="79346232" w14:textId="77777777" w:rsidR="003D3E6F" w:rsidRPr="00D154AF" w:rsidRDefault="003D3E6F" w:rsidP="00442A4D">
      <w:pPr>
        <w:pStyle w:val="ad"/>
        <w:numPr>
          <w:ilvl w:val="0"/>
          <w:numId w:val="64"/>
        </w:numPr>
      </w:pPr>
      <w:r w:rsidRPr="00D154AF">
        <w:t xml:space="preserve">Для верхней текстовой подписи – </w:t>
      </w:r>
      <w:r w:rsidRPr="00D154AF">
        <w:rPr>
          <w:b/>
          <w:bCs/>
        </w:rPr>
        <w:t>Name_TextLabel</w:t>
      </w:r>
      <w:r w:rsidRPr="00D154AF">
        <w:t>;</w:t>
      </w:r>
    </w:p>
    <w:p w14:paraId="69A820AE" w14:textId="77777777" w:rsidR="003D3E6F" w:rsidRPr="00D154AF" w:rsidRDefault="003D3E6F" w:rsidP="00442A4D">
      <w:pPr>
        <w:pStyle w:val="ad"/>
        <w:numPr>
          <w:ilvl w:val="0"/>
          <w:numId w:val="64"/>
        </w:numPr>
        <w:rPr>
          <w:b/>
          <w:bCs/>
        </w:rPr>
      </w:pPr>
      <w:r w:rsidRPr="00D154AF">
        <w:t>Для линейного прибора –</w:t>
      </w:r>
      <w:r w:rsidRPr="00D154AF">
        <w:rPr>
          <w:b/>
          <w:bCs/>
        </w:rPr>
        <w:t xml:space="preserve"> Position_Bar;</w:t>
      </w:r>
      <w:commentRangeEnd w:id="343"/>
      <w:r w:rsidRPr="00D154AF">
        <w:rPr>
          <w:rStyle w:val="af2"/>
        </w:rPr>
        <w:commentReference w:id="343"/>
      </w:r>
    </w:p>
    <w:p w14:paraId="71FAB19D" w14:textId="77777777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Для улучшения внешнего вида окна управления задвижкой увеличьте размер шрифтов до </w:t>
      </w:r>
      <w:r w:rsidRPr="00D154AF">
        <w:rPr>
          <w:b/>
          <w:bCs/>
        </w:rPr>
        <w:t>«15»</w:t>
      </w:r>
      <w:r w:rsidRPr="00D154AF">
        <w:t xml:space="preserve"> для текстовых надписей.</w:t>
      </w:r>
    </w:p>
    <w:p w14:paraId="397CBE49" w14:textId="77777777" w:rsidR="003D3E6F" w:rsidRPr="00D154AF" w:rsidRDefault="003D3E6F" w:rsidP="003D3E6F">
      <w:pPr>
        <w:pStyle w:val="2"/>
        <w:ind w:left="792" w:hanging="432"/>
      </w:pPr>
      <w:bookmarkStart w:id="344" w:name="_Toc421033261"/>
      <w:r w:rsidRPr="00D154AF">
        <w:lastRenderedPageBreak/>
        <w:t>Создание переменных окна управления задвижкой</w:t>
      </w:r>
      <w:bookmarkEnd w:id="344"/>
    </w:p>
    <w:p w14:paraId="019CBFE1" w14:textId="77777777" w:rsidR="003D3E6F" w:rsidRPr="00D154AF" w:rsidRDefault="003D3E6F" w:rsidP="003D3E6F">
      <w:r w:rsidRPr="00D154AF">
        <w:t>Для корректной работы окна управления необходимо осуществить программирование действий пользователя с примитивами в сигналы для математической модели. В первую очередь окно управления оборудованием должно получить имя объекта математической модели, для которого это окно вызвано.</w:t>
      </w:r>
    </w:p>
    <w:p w14:paraId="7579C78B" w14:textId="77777777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Глобальные свойства…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130</w:t>
      </w:r>
      <w:r w:rsidRPr="00D154AF">
        <w:fldChar w:fldCharType="end"/>
      </w:r>
      <w:r w:rsidRPr="00D154AF">
        <w:t>). В появившемся диалоговом окне «</w:t>
      </w:r>
      <w:r w:rsidRPr="00D154AF">
        <w:rPr>
          <w:rStyle w:val="aa"/>
        </w:rPr>
        <w:t>Общие свойства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131</w:t>
      </w:r>
      <w:r w:rsidRPr="00D154AF">
        <w:fldChar w:fldCharType="end"/>
      </w:r>
      <w:r w:rsidRPr="00D154AF">
        <w:t>) необходимо добавить новое свойство для панели управления.</w:t>
      </w:r>
    </w:p>
    <w:p w14:paraId="5BE9112A" w14:textId="77777777" w:rsidR="003D3E6F" w:rsidRPr="00D154AF" w:rsidRDefault="003D3E6F" w:rsidP="003D3E6F">
      <w:r w:rsidRPr="00D154AF">
        <w:rPr>
          <w:rStyle w:val="aa"/>
        </w:rPr>
        <w:t>Внимание!!!</w:t>
      </w:r>
      <w:r w:rsidRPr="00D154AF"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17444C68" w14:textId="77777777" w:rsidR="003D3E6F" w:rsidRPr="00D154AF" w:rsidRDefault="003D3E6F" w:rsidP="003D3E6F">
      <w:r w:rsidRPr="00D154AF">
        <w:t xml:space="preserve">Например, в данном случае мы добавим сигнал </w:t>
      </w:r>
      <w:r w:rsidRPr="00D154AF">
        <w:rPr>
          <w:rStyle w:val="aa"/>
        </w:rPr>
        <w:t xml:space="preserve">«Name», </w:t>
      </w:r>
      <w:r w:rsidRPr="00D154AF">
        <w:t>при вызове данного окна его значение станет равным имени задвижки.</w:t>
      </w:r>
    </w:p>
    <w:p w14:paraId="3233E495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AD22AAC" wp14:editId="3BBBCB19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7D1" w14:textId="77777777" w:rsidR="003D3E6F" w:rsidRPr="00D154AF" w:rsidRDefault="003D3E6F" w:rsidP="003D3E6F">
      <w:pPr>
        <w:pStyle w:val="a5"/>
      </w:pPr>
      <w:bookmarkStart w:id="345" w:name="_Ref190532343"/>
      <w:r w:rsidRPr="00D154AF">
        <w:lastRenderedPageBreak/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130</w:t>
      </w:r>
      <w:r w:rsidRPr="00D154AF">
        <w:rPr>
          <w:noProof/>
        </w:rPr>
        <w:fldChar w:fldCharType="end"/>
      </w:r>
      <w:bookmarkEnd w:id="345"/>
      <w:r w:rsidRPr="00D154AF">
        <w:t>. Вызов окна добавления свойств</w:t>
      </w:r>
    </w:p>
    <w:p w14:paraId="06998EA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E6B43EB" wp14:editId="64194CEF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7410" w14:textId="77777777" w:rsidR="003D3E6F" w:rsidRPr="00D154AF" w:rsidRDefault="003D3E6F" w:rsidP="003D3E6F">
      <w:pPr>
        <w:pStyle w:val="a5"/>
      </w:pPr>
      <w:bookmarkStart w:id="346" w:name="_Ref190532878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131</w:t>
      </w:r>
      <w:r w:rsidRPr="00D154AF">
        <w:rPr>
          <w:noProof/>
        </w:rPr>
        <w:fldChar w:fldCharType="end"/>
      </w:r>
      <w:bookmarkEnd w:id="346"/>
      <w:r w:rsidRPr="00D154AF">
        <w:t>. Окно добавления общих свойств</w:t>
      </w:r>
    </w:p>
    <w:p w14:paraId="3B887543" w14:textId="77777777" w:rsidR="003D3E6F" w:rsidRPr="00D154AF" w:rsidRDefault="003D3E6F" w:rsidP="003D3E6F">
      <w:r w:rsidRPr="00D154AF">
        <w:t xml:space="preserve">Нажмите кнопку добавить сигнал и введите следующие значения (см. 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131</w:t>
      </w:r>
      <w:r w:rsidRPr="00D154AF">
        <w:fldChar w:fldCharType="end"/>
      </w:r>
      <w:r w:rsidRPr="00D154AF">
        <w:t>):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3D3E6F" w:rsidRPr="00D154AF" w14:paraId="0B644584" w14:textId="77777777" w:rsidTr="009A06A5">
        <w:tc>
          <w:tcPr>
            <w:tcW w:w="2268" w:type="dxa"/>
            <w:vAlign w:val="center"/>
          </w:tcPr>
          <w:p w14:paraId="7D0750F2" w14:textId="77777777" w:rsidR="003D3E6F" w:rsidRPr="00D154AF" w:rsidRDefault="003D3E6F" w:rsidP="009A06A5">
            <w:pPr>
              <w:ind w:firstLine="0"/>
              <w:jc w:val="left"/>
            </w:pPr>
            <w:commentRangeStart w:id="347"/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1CB94A4E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Name</w:t>
            </w:r>
          </w:p>
        </w:tc>
      </w:tr>
      <w:tr w:rsidR="003D3E6F" w:rsidRPr="00D154AF" w14:paraId="22EBD7DB" w14:textId="77777777" w:rsidTr="009A06A5">
        <w:tc>
          <w:tcPr>
            <w:tcW w:w="2268" w:type="dxa"/>
            <w:vAlign w:val="center"/>
          </w:tcPr>
          <w:p w14:paraId="20CB8EC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3C3045A0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Имя объекта</w:t>
            </w:r>
          </w:p>
        </w:tc>
      </w:tr>
      <w:tr w:rsidR="003D3E6F" w:rsidRPr="00D154AF" w14:paraId="5A13D8F0" w14:textId="77777777" w:rsidTr="009A06A5">
        <w:tc>
          <w:tcPr>
            <w:tcW w:w="2268" w:type="dxa"/>
            <w:vAlign w:val="center"/>
          </w:tcPr>
          <w:p w14:paraId="4CC4A00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Режим</w:t>
            </w:r>
          </w:p>
        </w:tc>
        <w:tc>
          <w:tcPr>
            <w:tcW w:w="11907" w:type="dxa"/>
            <w:vAlign w:val="center"/>
          </w:tcPr>
          <w:p w14:paraId="2E3C4AF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Вход</w:t>
            </w:r>
          </w:p>
        </w:tc>
      </w:tr>
      <w:tr w:rsidR="003D3E6F" w:rsidRPr="00D154AF" w14:paraId="6408B956" w14:textId="77777777" w:rsidTr="009A06A5">
        <w:tc>
          <w:tcPr>
            <w:tcW w:w="2268" w:type="dxa"/>
            <w:vAlign w:val="center"/>
          </w:tcPr>
          <w:p w14:paraId="467663C7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46DE950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Строка</w:t>
            </w:r>
            <w:commentRangeEnd w:id="347"/>
            <w:r w:rsidRPr="00D154AF">
              <w:rPr>
                <w:rStyle w:val="af2"/>
              </w:rPr>
              <w:commentReference w:id="347"/>
            </w:r>
          </w:p>
        </w:tc>
      </w:tr>
    </w:tbl>
    <w:p w14:paraId="3DBAF920" w14:textId="77777777" w:rsidR="003D3E6F" w:rsidRPr="00D154AF" w:rsidRDefault="003D3E6F" w:rsidP="003D3E6F">
      <w:pPr>
        <w:rPr>
          <w:rStyle w:val="aa"/>
        </w:rPr>
      </w:pPr>
      <w:r w:rsidRPr="00D154AF"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D154AF">
        <w:rPr>
          <w:rStyle w:val="aa"/>
        </w:rPr>
        <w:t>«Задвижки общего вида»</w:t>
      </w:r>
      <w:r w:rsidRPr="00D154AF">
        <w:t xml:space="preserve"> кода HS – </w:t>
      </w:r>
      <w:r w:rsidRPr="00D154AF">
        <w:rPr>
          <w:rStyle w:val="aa"/>
        </w:rPr>
        <w:t>«Состояние»</w:t>
      </w:r>
      <w:r w:rsidRPr="00D154AF">
        <w:t>:</w:t>
      </w:r>
    </w:p>
    <w:p w14:paraId="48F41525" w14:textId="77777777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rPr>
          <w:bCs/>
        </w:rPr>
        <w:t>Добавьте</w:t>
      </w:r>
      <w:r w:rsidRPr="00D154AF">
        <w:t xml:space="preserve"> новый сигнал и настройте его свойства в соответствии с тем, что показано на следующем рисунке (см. </w:t>
      </w:r>
      <w:r w:rsidRPr="00D154AF">
        <w:rPr>
          <w:rStyle w:val="aa"/>
          <w:b w:val="0"/>
        </w:rPr>
        <w:fldChar w:fldCharType="begin"/>
      </w:r>
      <w:r w:rsidRPr="00D154AF">
        <w:rPr>
          <w:rStyle w:val="aa"/>
          <w:b w:val="0"/>
        </w:rPr>
        <w:instrText xml:space="preserve"> REF _Ref256328461 \h </w:instrText>
      </w:r>
      <w:r w:rsidRPr="00D154AF">
        <w:rPr>
          <w:rStyle w:val="aa"/>
          <w:b w:val="0"/>
        </w:rPr>
      </w:r>
      <w:r w:rsidRPr="00D154AF">
        <w:rPr>
          <w:rStyle w:val="aa"/>
          <w:b w:val="0"/>
        </w:rPr>
        <w:fldChar w:fldCharType="separate"/>
      </w:r>
      <w:r w:rsidRPr="00D154AF">
        <w:t xml:space="preserve">Рисунок </w:t>
      </w:r>
      <w:r w:rsidRPr="00D154AF">
        <w:rPr>
          <w:noProof/>
        </w:rPr>
        <w:t>132</w:t>
      </w:r>
      <w:r w:rsidRPr="00D154AF">
        <w:rPr>
          <w:rStyle w:val="aa"/>
          <w:b w:val="0"/>
        </w:rPr>
        <w:fldChar w:fldCharType="end"/>
      </w:r>
      <w:r w:rsidRPr="00D154AF">
        <w:t>):</w:t>
      </w:r>
    </w:p>
    <w:p w14:paraId="56DC021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9A9605D" wp14:editId="31E2AD12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D112" w14:textId="77777777" w:rsidR="003D3E6F" w:rsidRPr="00D154AF" w:rsidRDefault="003D3E6F" w:rsidP="003D3E6F">
      <w:pPr>
        <w:pStyle w:val="a5"/>
      </w:pPr>
      <w:bookmarkStart w:id="348" w:name="_Ref256328461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132</w:t>
      </w:r>
      <w:r w:rsidRPr="00D154AF">
        <w:rPr>
          <w:noProof/>
        </w:rPr>
        <w:fldChar w:fldCharType="end"/>
      </w:r>
      <w:bookmarkEnd w:id="348"/>
      <w:r w:rsidRPr="00D154AF">
        <w:t>. Окно добавления общих свойств</w:t>
      </w:r>
    </w:p>
    <w:p w14:paraId="71897986" w14:textId="77777777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Закройте </w:t>
      </w:r>
      <w:r w:rsidRPr="00D154AF">
        <w:rPr>
          <w:bCs/>
        </w:rPr>
        <w:t>диалоговое</w:t>
      </w:r>
      <w:r w:rsidRPr="00D154AF">
        <w:t xml:space="preserve"> окно нажатием кнопки </w:t>
      </w:r>
      <w:r w:rsidRPr="00D154AF">
        <w:rPr>
          <w:rStyle w:val="aa"/>
        </w:rPr>
        <w:t>«Ok»</w:t>
      </w:r>
      <w:r w:rsidRPr="00D154AF">
        <w:t>.</w:t>
      </w:r>
    </w:p>
    <w:p w14:paraId="42080FA7" w14:textId="77777777" w:rsidR="003D3E6F" w:rsidRPr="00D154AF" w:rsidRDefault="003D3E6F" w:rsidP="003D3E6F">
      <w:r w:rsidRPr="00D154AF">
        <w:t>Таким образом мы добавили две переменные, в которые будут передаваться имя и положение задвижки, для которой мы вызвали окно управления во время моделирования.</w:t>
      </w:r>
    </w:p>
    <w:p w14:paraId="4A4D4AD1" w14:textId="77777777" w:rsidR="003D3E6F" w:rsidRPr="00D154AF" w:rsidRDefault="003D3E6F" w:rsidP="00442A4D">
      <w:pPr>
        <w:pStyle w:val="ad"/>
        <w:numPr>
          <w:ilvl w:val="0"/>
          <w:numId w:val="23"/>
        </w:numPr>
        <w:rPr>
          <w:rStyle w:val="aa"/>
        </w:rPr>
      </w:pPr>
      <w:r w:rsidRPr="00D154AF">
        <w:t xml:space="preserve">Перейдите в главное меню </w:t>
      </w:r>
      <w:r w:rsidRPr="00D154AF">
        <w:rPr>
          <w:b/>
          <w:bCs/>
        </w:rPr>
        <w:t>«Окна управления задвижкой»</w:t>
      </w:r>
      <w:r w:rsidRPr="00D154AF">
        <w:t xml:space="preserve"> и выберите пункт меню </w:t>
      </w:r>
      <w:r w:rsidRPr="00D154AF">
        <w:rPr>
          <w:b/>
          <w:bCs/>
        </w:rPr>
        <w:t>«Сервис»</w:t>
      </w:r>
      <w:r w:rsidRPr="00D154AF">
        <w:t xml:space="preserve">, подпункт </w:t>
      </w:r>
      <w:r w:rsidRPr="00D154AF">
        <w:rPr>
          <w:b/>
          <w:bCs/>
        </w:rPr>
        <w:t>«Локальные переменны…»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130</w:t>
      </w:r>
      <w:r w:rsidRPr="00D154AF">
        <w:fldChar w:fldCharType="end"/>
      </w:r>
      <w:r w:rsidRPr="00D154AF">
        <w:t xml:space="preserve">). В появившемся диалоговом окне </w:t>
      </w:r>
      <w:r w:rsidRPr="00D154AF">
        <w:rPr>
          <w:b/>
          <w:bCs/>
        </w:rPr>
        <w:t>«Локальные переменные»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133</w:t>
      </w:r>
      <w:r w:rsidRPr="00D154AF">
        <w:fldChar w:fldCharType="end"/>
      </w:r>
      <w:r w:rsidRPr="00D154AF">
        <w:t xml:space="preserve">) необходимо добавить те сигналы, которые будет отображать (и формировать) данное окно управления. В нашем случае мы будет отображать </w:t>
      </w:r>
      <w:r w:rsidRPr="00D154AF">
        <w:rPr>
          <w:b/>
          <w:bCs/>
        </w:rPr>
        <w:t>«Положение»</w:t>
      </w:r>
      <w:r w:rsidRPr="00D154AF">
        <w:t xml:space="preserve"> задвижки и посылать команды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>.</w:t>
      </w:r>
    </w:p>
    <w:p w14:paraId="123C02E7" w14:textId="77777777" w:rsidR="003D3E6F" w:rsidRPr="00D154AF" w:rsidRDefault="003D3E6F" w:rsidP="003D3E6F">
      <w:r w:rsidRPr="00D154AF">
        <w:t>В нашем случае для управления задвижкой будут использоваться сигналы, созданные при формировании базы данных во время выполнения предыдущих учебных заданий. Напомним правила формирования сигналов в базе данных:</w:t>
      </w:r>
    </w:p>
    <w:p w14:paraId="23481CA1" w14:textId="77777777" w:rsidR="003D3E6F" w:rsidRPr="00D154AF" w:rsidRDefault="003D3E6F" w:rsidP="003D3E6F">
      <w:pPr>
        <w:rPr>
          <w:rStyle w:val="aa"/>
        </w:rPr>
      </w:pPr>
      <w:r w:rsidRPr="00D154AF"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Pr="00D154AF">
        <w:rPr>
          <w:rStyle w:val="aa"/>
        </w:rPr>
        <w:t>«Положение»</w:t>
      </w:r>
      <w:r w:rsidRPr="00D154AF">
        <w:t xml:space="preserve"> задвижки </w:t>
      </w:r>
      <w:r w:rsidRPr="00D154AF">
        <w:rPr>
          <w:rStyle w:val="aa"/>
        </w:rPr>
        <w:t>«Z1»</w:t>
      </w:r>
      <w:r w:rsidRPr="00D154AF">
        <w:t xml:space="preserve"> в базе данных имеет имя </w:t>
      </w:r>
      <w:r w:rsidRPr="00D154AF">
        <w:rPr>
          <w:rStyle w:val="aa"/>
        </w:rPr>
        <w:t>«Z1_xq01»</w:t>
      </w:r>
      <w:r w:rsidRPr="00D154AF">
        <w:t>.</w:t>
      </w:r>
    </w:p>
    <w:p w14:paraId="207F159F" w14:textId="77777777" w:rsidR="003D3E6F" w:rsidRPr="00D154AF" w:rsidRDefault="003D3E6F" w:rsidP="003D3E6F">
      <w:r w:rsidRPr="00D154AF">
        <w:t xml:space="preserve">Для формирования правильного имении сигнала управления следует в локальных переменных создавать имена, используя знак нижнего подчеркивания в начале имени (см. 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133</w:t>
      </w:r>
      <w:r w:rsidRPr="00D154AF">
        <w:fldChar w:fldCharType="end"/>
      </w:r>
      <w:r w:rsidRPr="00D154AF">
        <w:t>).</w:t>
      </w:r>
    </w:p>
    <w:p w14:paraId="466D330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0166AD9" wp14:editId="570DE27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6B35" w14:textId="77777777" w:rsidR="003D3E6F" w:rsidRPr="00D154AF" w:rsidRDefault="003D3E6F" w:rsidP="003D3E6F">
      <w:pPr>
        <w:pStyle w:val="a5"/>
      </w:pPr>
      <w:bookmarkStart w:id="349" w:name="_Ref190535378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133</w:t>
      </w:r>
      <w:r w:rsidRPr="00D154AF">
        <w:rPr>
          <w:noProof/>
        </w:rPr>
        <w:fldChar w:fldCharType="end"/>
      </w:r>
      <w:bookmarkEnd w:id="349"/>
      <w:r w:rsidRPr="00D154AF">
        <w:t>. Окно локальных переменных</w:t>
      </w:r>
    </w:p>
    <w:p w14:paraId="765CBE05" w14:textId="77777777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Добавьте локальные переменные как показано на рисунке выше (см. </w:t>
      </w:r>
      <w:r w:rsidRPr="00D154AF">
        <w:fldChar w:fldCharType="begin"/>
      </w:r>
      <w:r w:rsidRPr="00D154AF">
        <w:instrText xml:space="preserve"> REF _Ref190535378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133</w:t>
      </w:r>
      <w:r w:rsidRPr="00D154AF">
        <w:fldChar w:fldCharType="end"/>
      </w:r>
      <w:r w:rsidRPr="00D154AF">
        <w:t xml:space="preserve">) и закройте окно нажатием кнопки </w:t>
      </w:r>
      <w:r w:rsidRPr="00D154AF">
        <w:rPr>
          <w:b/>
          <w:bCs/>
        </w:rPr>
        <w:t>«Ok»</w:t>
      </w:r>
      <w:r w:rsidRPr="00D154AF">
        <w:t>.</w:t>
      </w:r>
    </w:p>
    <w:p w14:paraId="5EF2C9FD" w14:textId="77777777" w:rsidR="003D3E6F" w:rsidRPr="00D154AF" w:rsidRDefault="003D3E6F" w:rsidP="003D3E6F">
      <w:pPr>
        <w:pStyle w:val="2"/>
        <w:ind w:left="792" w:hanging="432"/>
      </w:pPr>
      <w:bookmarkStart w:id="350" w:name="_Toc421033262"/>
      <w:r w:rsidRPr="00D154AF">
        <w:t>Программирование окна управления задвижкой</w:t>
      </w:r>
      <w:bookmarkEnd w:id="350"/>
    </w:p>
    <w:p w14:paraId="233BD8A3" w14:textId="77777777" w:rsidR="003D3E6F" w:rsidRPr="00D154AF" w:rsidRDefault="003D3E6F" w:rsidP="003D3E6F">
      <w:r w:rsidRPr="00D154AF">
        <w:t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«вручную» воздействие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49F2A401" w14:textId="77777777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Скрипт…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_Ref193851750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134</w:t>
      </w:r>
      <w:r w:rsidRPr="00D154AF">
        <w:fldChar w:fldCharType="end"/>
      </w:r>
      <w:r w:rsidRPr="00D154AF">
        <w:t>).</w:t>
      </w:r>
    </w:p>
    <w:p w14:paraId="7C8A9C71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AB5F50D" wp14:editId="4186DD4C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9256" w14:textId="77777777" w:rsidR="003D3E6F" w:rsidRPr="00D154AF" w:rsidRDefault="003D3E6F" w:rsidP="003D3E6F">
      <w:pPr>
        <w:pStyle w:val="a5"/>
      </w:pPr>
      <w:bookmarkStart w:id="351" w:name="_Ref193851750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134</w:t>
      </w:r>
      <w:r w:rsidRPr="00D154AF">
        <w:rPr>
          <w:noProof/>
        </w:rPr>
        <w:fldChar w:fldCharType="end"/>
      </w:r>
      <w:bookmarkEnd w:id="351"/>
      <w:r w:rsidRPr="00D154AF">
        <w:t>. Вызов окна программирования</w:t>
      </w:r>
    </w:p>
    <w:p w14:paraId="671ACDAC" w14:textId="77777777" w:rsidR="003D3E6F" w:rsidRPr="00D154AF" w:rsidRDefault="003D3E6F" w:rsidP="003D3E6F">
      <w:r w:rsidRPr="00D154AF">
        <w:t xml:space="preserve">В появившемся текстовом окне </w:t>
      </w:r>
      <w:r w:rsidRPr="00D154AF">
        <w:rPr>
          <w:rStyle w:val="aa"/>
        </w:rPr>
        <w:t>«Язык программирования»</w:t>
      </w:r>
      <w:r w:rsidRPr="00D154AF">
        <w:t xml:space="preserve"> введите следующий текст программы, как показано ниже (см. </w:t>
      </w:r>
      <w:r w:rsidRPr="00D154AF">
        <w:fldChar w:fldCharType="begin"/>
      </w:r>
      <w:r w:rsidRPr="00D154AF">
        <w:instrText xml:space="preserve"> REF _Ref193851813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135</w:t>
      </w:r>
      <w:r w:rsidRPr="00D154AF">
        <w:fldChar w:fldCharType="end"/>
      </w:r>
      <w:r w:rsidRPr="00D154AF">
        <w:t>):</w:t>
      </w:r>
    </w:p>
    <w:p w14:paraId="0A513700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6DE483D3" wp14:editId="72A21FF9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39C" w14:textId="77777777" w:rsidR="003D3E6F" w:rsidRPr="00D154AF" w:rsidRDefault="003D3E6F" w:rsidP="003D3E6F">
      <w:pPr>
        <w:pStyle w:val="a5"/>
      </w:pPr>
      <w:bookmarkStart w:id="352" w:name="_Ref193851813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135</w:t>
      </w:r>
      <w:r w:rsidRPr="00D154AF">
        <w:rPr>
          <w:noProof/>
        </w:rPr>
        <w:fldChar w:fldCharType="end"/>
      </w:r>
      <w:bookmarkEnd w:id="352"/>
      <w:r w:rsidRPr="00D154AF">
        <w:t>. Скрипт управления задвижкой</w:t>
      </w:r>
    </w:p>
    <w:p w14:paraId="680C82BE" w14:textId="77777777" w:rsidR="003D3E6F" w:rsidRPr="00D154AF" w:rsidRDefault="003D3E6F" w:rsidP="003D3E6F">
      <w:r w:rsidRPr="00D154AF">
        <w:t>Вся программа заключена между ключевыми словами «</w:t>
      </w:r>
      <w:r w:rsidRPr="00D154AF">
        <w:rPr>
          <w:rStyle w:val="aa"/>
        </w:rPr>
        <w:t>formattext»</w:t>
      </w:r>
      <w:r w:rsidRPr="00D154AF">
        <w:t xml:space="preserve"> и «</w:t>
      </w:r>
      <w:r w:rsidRPr="00D154AF">
        <w:rPr>
          <w:rStyle w:val="aa"/>
        </w:rPr>
        <w:t xml:space="preserve">end;». </w:t>
      </w:r>
      <w:r w:rsidRPr="00D154AF">
        <w:t xml:space="preserve">Использование данного ключевого слова </w:t>
      </w:r>
      <w:r w:rsidRPr="00D154AF">
        <w:rPr>
          <w:b/>
        </w:rPr>
        <w:t>«formattext»</w:t>
      </w:r>
      <w:r w:rsidRPr="00D154AF">
        <w:t xml:space="preserve"> позволяет формировать имя переменной, используя шаблон. Вместо выражения, заключенного в фигурные скобки, будет подставлено его значение. В нашем случае при вызове диалогового окна значению общей переменной «</w:t>
      </w:r>
      <w:r w:rsidRPr="00D154AF">
        <w:rPr>
          <w:rStyle w:val="aa"/>
        </w:rPr>
        <w:t>Name»</w:t>
      </w:r>
      <w:r w:rsidRPr="00D154AF">
        <w:t xml:space="preserve"> будет присвоено значение данного свойства у задвижки: для задвижки </w:t>
      </w:r>
      <w:r w:rsidRPr="00D154AF">
        <w:rPr>
          <w:rStyle w:val="aa"/>
        </w:rPr>
        <w:t>«Z1»</w:t>
      </w:r>
      <w:r w:rsidRPr="00D154AF">
        <w:t xml:space="preserve"> после вызова окна управления выражение типа </w:t>
      </w:r>
      <w:r w:rsidRPr="00D154AF">
        <w:rPr>
          <w:rStyle w:val="af0"/>
        </w:rPr>
        <w:t>{Name}_yb02</w:t>
      </w:r>
      <w:r w:rsidRPr="00D154AF">
        <w:t xml:space="preserve"> будет преобразовано в соответствии с шаблоном в выражение </w:t>
      </w:r>
      <w:r w:rsidRPr="00D154AF">
        <w:rPr>
          <w:rStyle w:val="af0"/>
        </w:rPr>
        <w:t>Z1_yb02</w:t>
      </w:r>
      <w:r w:rsidRPr="00D154AF">
        <w:rPr>
          <w:rStyle w:val="aa"/>
          <w:b w:val="0"/>
        </w:rPr>
        <w:t>, которое совпадает с</w:t>
      </w:r>
      <w:r w:rsidRPr="00D154AF">
        <w:rPr>
          <w:rStyle w:val="aa"/>
        </w:rPr>
        <w:t xml:space="preserve"> </w:t>
      </w:r>
      <w:r w:rsidRPr="00D154AF">
        <w:t>именем сигнала в базе данных.</w:t>
      </w:r>
    </w:p>
    <w:p w14:paraId="4300A284" w14:textId="77777777" w:rsidR="003D3E6F" w:rsidRPr="00D154AF" w:rsidRDefault="003D3E6F" w:rsidP="003D3E6F">
      <w:r w:rsidRPr="00D154AF">
        <w:t>Строки, заключенные между ключевыми словами «</w:t>
      </w:r>
      <w:r w:rsidRPr="00D154AF">
        <w:rPr>
          <w:rStyle w:val="aa"/>
        </w:rPr>
        <w:t>initialization»</w:t>
      </w:r>
      <w:r w:rsidRPr="00D154AF">
        <w:t xml:space="preserve"> и «</w:t>
      </w:r>
      <w:r w:rsidRPr="00D154AF">
        <w:rPr>
          <w:rStyle w:val="aa"/>
        </w:rPr>
        <w:t xml:space="preserve">end;», </w:t>
      </w:r>
      <w:r w:rsidRPr="00D154AF">
        <w:t>выполняются один раз при открытии окна:</w:t>
      </w:r>
    </w:p>
    <w:p w14:paraId="0A678696" w14:textId="77777777" w:rsidR="003D3E6F" w:rsidRPr="00D154AF" w:rsidRDefault="003D3E6F" w:rsidP="00442A4D">
      <w:pPr>
        <w:pStyle w:val="ad"/>
        <w:numPr>
          <w:ilvl w:val="0"/>
          <w:numId w:val="65"/>
        </w:numPr>
        <w:rPr>
          <w:rStyle w:val="aa"/>
        </w:rPr>
      </w:pPr>
      <w:r w:rsidRPr="00D154AF">
        <w:rPr>
          <w:rStyle w:val="af0"/>
        </w:rPr>
        <w:lastRenderedPageBreak/>
        <w:t>Name_TextLabel.Text = "Положение задвижки " + Name;</w:t>
      </w:r>
      <w:r w:rsidRPr="00D154AF">
        <w:rPr>
          <w:rStyle w:val="aa"/>
        </w:rPr>
        <w:t xml:space="preserve"> –</w:t>
      </w:r>
    </w:p>
    <w:p w14:paraId="40A2D9CC" w14:textId="77777777" w:rsidR="003D3E6F" w:rsidRPr="00D154AF" w:rsidRDefault="003D3E6F" w:rsidP="003D3E6F">
      <w:r w:rsidRPr="00D154AF">
        <w:t>присвоение тексту верхней надписи строки с именем задвижки для которой вызвано окно управления.</w:t>
      </w:r>
    </w:p>
    <w:p w14:paraId="428A2E84" w14:textId="77777777" w:rsidR="003D3E6F" w:rsidRPr="00D154AF" w:rsidRDefault="003D3E6F" w:rsidP="00442A4D">
      <w:pPr>
        <w:pStyle w:val="ad"/>
        <w:numPr>
          <w:ilvl w:val="0"/>
          <w:numId w:val="65"/>
        </w:numPr>
      </w:pPr>
      <w:r w:rsidRPr="00D154AF">
        <w:rPr>
          <w:rStyle w:val="af0"/>
        </w:rPr>
        <w:t>Position_Bar.Value = State;</w:t>
      </w:r>
      <w:r w:rsidRPr="00D154AF">
        <w:rPr>
          <w:rStyle w:val="aa"/>
        </w:rPr>
        <w:t xml:space="preserve"> – </w:t>
      </w:r>
      <w:r w:rsidRPr="00D154AF">
        <w:t>отображение линейным прибором степени открытия задвижки.</w:t>
      </w:r>
    </w:p>
    <w:p w14:paraId="4A275BC3" w14:textId="77777777" w:rsidR="003D3E6F" w:rsidRPr="00D154AF" w:rsidRDefault="003D3E6F" w:rsidP="00442A4D">
      <w:pPr>
        <w:pStyle w:val="ad"/>
        <w:numPr>
          <w:ilvl w:val="0"/>
          <w:numId w:val="65"/>
        </w:numPr>
      </w:pPr>
      <w:r w:rsidRPr="00D154AF">
        <w:rPr>
          <w:rStyle w:val="af0"/>
        </w:rPr>
        <w:t>Open_Button.Down = {Name}_yb01;</w:t>
      </w:r>
      <w:r w:rsidRPr="00D154AF">
        <w:rPr>
          <w:rStyle w:val="aa"/>
        </w:rPr>
        <w:t xml:space="preserve"> – </w:t>
      </w:r>
      <w:r w:rsidRPr="00D154AF">
        <w:t xml:space="preserve">приведение внешнего вида кнопки </w:t>
      </w:r>
      <w:r w:rsidRPr="00D154AF">
        <w:rPr>
          <w:rStyle w:val="aa"/>
        </w:rPr>
        <w:t>«Открыть»</w:t>
      </w:r>
      <w:r w:rsidRPr="00D154AF">
        <w:t xml:space="preserve"> в соответствие с сигналом базы данных.</w:t>
      </w:r>
    </w:p>
    <w:p w14:paraId="62F83190" w14:textId="77777777" w:rsidR="003D3E6F" w:rsidRPr="00D154AF" w:rsidRDefault="003D3E6F" w:rsidP="00442A4D">
      <w:pPr>
        <w:pStyle w:val="ad"/>
        <w:numPr>
          <w:ilvl w:val="0"/>
          <w:numId w:val="65"/>
        </w:numPr>
      </w:pPr>
      <w:r w:rsidRPr="00D154AF">
        <w:rPr>
          <w:rStyle w:val="af0"/>
        </w:rPr>
        <w:t>Close_Button.Down = {Name}_yb02;</w:t>
      </w:r>
      <w:r w:rsidRPr="00D154AF">
        <w:t xml:space="preserve"> </w:t>
      </w:r>
      <w:r w:rsidRPr="00D154AF">
        <w:rPr>
          <w:rStyle w:val="aa"/>
        </w:rPr>
        <w:t>–</w:t>
      </w:r>
      <w:r w:rsidRPr="00D154AF">
        <w:t xml:space="preserve"> приведение внешнего вида кнопки </w:t>
      </w:r>
      <w:r w:rsidRPr="00D154AF">
        <w:rPr>
          <w:rStyle w:val="aa"/>
        </w:rPr>
        <w:t>«Закрыть»</w:t>
      </w:r>
      <w:r w:rsidRPr="00D154AF">
        <w:t xml:space="preserve"> в соответствие с сигналом в базе данных.</w:t>
      </w:r>
    </w:p>
    <w:p w14:paraId="66924677" w14:textId="77777777" w:rsidR="003D3E6F" w:rsidRPr="00D154AF" w:rsidRDefault="003D3E6F" w:rsidP="003D3E6F">
      <w:r w:rsidRPr="00D154AF">
        <w:t>Строки основного текста программы выполняются на каждом шаге моделирования, пока окно управления активно:</w:t>
      </w:r>
    </w:p>
    <w:p w14:paraId="14A62551" w14:textId="77777777" w:rsidR="003D3E6F" w:rsidRPr="00D154AF" w:rsidRDefault="003D3E6F" w:rsidP="00442A4D">
      <w:pPr>
        <w:pStyle w:val="ad"/>
        <w:numPr>
          <w:ilvl w:val="0"/>
          <w:numId w:val="66"/>
        </w:numPr>
        <w:rPr>
          <w:rStyle w:val="aa"/>
        </w:rPr>
      </w:pPr>
      <w:r w:rsidRPr="00D154AF">
        <w:rPr>
          <w:rStyle w:val="af0"/>
        </w:rPr>
        <w:t>{Name}_yb01 = Open_Button.Down;</w:t>
      </w:r>
      <w:r w:rsidRPr="00D154AF">
        <w:rPr>
          <w:rStyle w:val="aa"/>
        </w:rPr>
        <w:t xml:space="preserve"> – </w:t>
      </w:r>
      <w:r w:rsidRPr="00D154AF">
        <w:t>отправка в базу данных сигнала команды открытия задвижки.</w:t>
      </w:r>
    </w:p>
    <w:p w14:paraId="44F23EFC" w14:textId="77777777" w:rsidR="003D3E6F" w:rsidRPr="00D154AF" w:rsidRDefault="003D3E6F" w:rsidP="00442A4D">
      <w:pPr>
        <w:pStyle w:val="ad"/>
        <w:numPr>
          <w:ilvl w:val="0"/>
          <w:numId w:val="66"/>
        </w:numPr>
      </w:pPr>
      <w:r w:rsidRPr="00D154AF">
        <w:rPr>
          <w:rStyle w:val="af0"/>
        </w:rPr>
        <w:t>{Name}_yb02 = Close_Button.Down;</w:t>
      </w:r>
      <w:r w:rsidRPr="00D154AF">
        <w:t xml:space="preserve"> – отправка в базу данных сигнала команды закрытия задвижки.</w:t>
      </w:r>
    </w:p>
    <w:p w14:paraId="1C6729FB" w14:textId="77777777" w:rsidR="003D3E6F" w:rsidRPr="00D154AF" w:rsidRDefault="003D3E6F" w:rsidP="00442A4D">
      <w:pPr>
        <w:pStyle w:val="ad"/>
        <w:numPr>
          <w:ilvl w:val="0"/>
          <w:numId w:val="66"/>
        </w:numPr>
      </w:pPr>
      <w:r w:rsidRPr="00D154AF">
        <w:rPr>
          <w:rStyle w:val="af0"/>
        </w:rPr>
        <w:t>Position_Bar.Value = State;</w:t>
      </w:r>
      <w:r w:rsidRPr="00D154AF">
        <w:t xml:space="preserve"> – отображение линейным прибором степени открытия задвижки.</w:t>
      </w:r>
    </w:p>
    <w:p w14:paraId="3CC25342" w14:textId="77777777" w:rsidR="003D3E6F" w:rsidRPr="00D154AF" w:rsidRDefault="003D3E6F" w:rsidP="003D3E6F">
      <w:r w:rsidRPr="00D154AF">
        <w:t xml:space="preserve">Закройте окно нажатием кнопки </w:t>
      </w:r>
      <w:r w:rsidRPr="00D154AF">
        <w:rPr>
          <w:rStyle w:val="aa"/>
        </w:rPr>
        <w:t>«Применить»</w:t>
      </w:r>
      <w:r w:rsidRPr="00D154AF">
        <w:t xml:space="preserve"> в левом верхнем углу, сохранив внесенные изменения.</w:t>
      </w:r>
    </w:p>
    <w:p w14:paraId="0600D2FD" w14:textId="77777777" w:rsidR="003D3E6F" w:rsidRPr="00D154AF" w:rsidRDefault="003D3E6F" w:rsidP="003D3E6F">
      <w:pPr>
        <w:pStyle w:val="2"/>
        <w:ind w:left="792" w:hanging="432"/>
      </w:pPr>
      <w:bookmarkStart w:id="353" w:name="_Toc421033263"/>
      <w:r w:rsidRPr="00D154AF">
        <w:t>Связь задвижки с окном управления</w:t>
      </w:r>
      <w:bookmarkEnd w:id="353"/>
    </w:p>
    <w:p w14:paraId="68AAD660" w14:textId="77777777" w:rsidR="003D3E6F" w:rsidRPr="00D154AF" w:rsidRDefault="003D3E6F" w:rsidP="003D3E6F">
      <w:r w:rsidRPr="00D154AF">
        <w:t>Для подключения окна управления к объекту на схеме необходимо выполнить следующие действия:</w:t>
      </w:r>
    </w:p>
    <w:p w14:paraId="7CEF0FFE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</w:t>
      </w:r>
      <w:commentRangeStart w:id="354"/>
      <w:r w:rsidRPr="00D154AF">
        <w:t>на гидравлическую схему</w:t>
      </w:r>
      <w:commentRangeEnd w:id="354"/>
      <w:r w:rsidRPr="00D154AF">
        <w:rPr>
          <w:rStyle w:val="af2"/>
        </w:rPr>
        <w:commentReference w:id="354"/>
      </w:r>
      <w:r w:rsidRPr="00D154AF">
        <w:t>;</w:t>
      </w:r>
    </w:p>
    <w:p w14:paraId="7A456B6C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Выделите задвижку </w:t>
      </w:r>
      <w:r w:rsidRPr="00D154AF">
        <w:rPr>
          <w:rStyle w:val="aa"/>
        </w:rPr>
        <w:t>«Z1»</w:t>
      </w:r>
      <w:r w:rsidRPr="00D154AF">
        <w:t xml:space="preserve"> и вызовите окно редактирования свойств (см. </w:t>
      </w:r>
      <w:r w:rsidRPr="00D154AF">
        <w:fldChar w:fldCharType="begin"/>
      </w:r>
      <w:r w:rsidRPr="00D154AF">
        <w:instrText xml:space="preserve"> REF _Ref190540202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136</w:t>
      </w:r>
      <w:r w:rsidRPr="00D154AF">
        <w:fldChar w:fldCharType="end"/>
      </w:r>
      <w:r w:rsidRPr="00D154AF">
        <w:t>);</w:t>
      </w:r>
    </w:p>
    <w:p w14:paraId="5436FAA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0B18A11" wp14:editId="460A9CB2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3" w14:textId="77777777" w:rsidR="003D3E6F" w:rsidRPr="00D154AF" w:rsidRDefault="003D3E6F" w:rsidP="003D3E6F">
      <w:pPr>
        <w:pStyle w:val="a5"/>
      </w:pPr>
      <w:bookmarkStart w:id="355" w:name="_Ref190540202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136</w:t>
      </w:r>
      <w:r w:rsidRPr="00D154AF">
        <w:rPr>
          <w:noProof/>
        </w:rPr>
        <w:fldChar w:fldCharType="end"/>
      </w:r>
      <w:bookmarkEnd w:id="355"/>
      <w:r w:rsidRPr="00D154AF">
        <w:t>. Окно редактирования свойств задвижки Z1</w:t>
      </w:r>
    </w:p>
    <w:p w14:paraId="57AD3F8C" w14:textId="77777777" w:rsidR="003D3E6F" w:rsidRPr="00D154AF" w:rsidRDefault="003D3E6F" w:rsidP="00442A4D">
      <w:pPr>
        <w:pStyle w:val="ad"/>
        <w:numPr>
          <w:ilvl w:val="0"/>
          <w:numId w:val="24"/>
        </w:numPr>
      </w:pPr>
      <w:commentRangeStart w:id="356"/>
      <w:r w:rsidRPr="00D154AF">
        <w:t>Установите имя задвижки в соответствии с именем в базе данных</w:t>
      </w:r>
      <w:commentRangeEnd w:id="356"/>
      <w:r w:rsidRPr="00D154AF">
        <w:rPr>
          <w:rStyle w:val="af2"/>
        </w:rPr>
        <w:commentReference w:id="356"/>
      </w:r>
      <w:r w:rsidRPr="00D154AF">
        <w:t>;</w:t>
      </w:r>
    </w:p>
    <w:p w14:paraId="2C6BB82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«Ссылка»</w:t>
      </w:r>
      <w:r w:rsidRPr="00D154AF">
        <w:t xml:space="preserve"> нажмите кнопку редактирования. Откротся диалоговое окно выбора ссылки.</w:t>
      </w:r>
    </w:p>
    <w:p w14:paraId="3B845EE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02A2F6F" wp14:editId="0D6A75D7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6AC2" w14:textId="77777777" w:rsidR="003D3E6F" w:rsidRPr="00D154AF" w:rsidRDefault="003D3E6F" w:rsidP="003D3E6F">
      <w:pPr>
        <w:pStyle w:val="a5"/>
      </w:pPr>
      <w:bookmarkStart w:id="357" w:name="_Ref256330068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137</w:t>
      </w:r>
      <w:r w:rsidRPr="00D154AF">
        <w:rPr>
          <w:noProof/>
        </w:rPr>
        <w:fldChar w:fldCharType="end"/>
      </w:r>
      <w:bookmarkEnd w:id="357"/>
      <w:r w:rsidRPr="00D154AF">
        <w:t>. Окно редактирование задвижки</w:t>
      </w:r>
    </w:p>
    <w:p w14:paraId="3C1E8B50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В появившемся диалоговом окне выберите категорию «</w:t>
      </w:r>
      <w:r w:rsidRPr="00D154AF">
        <w:rPr>
          <w:rStyle w:val="aa"/>
        </w:rPr>
        <w:t>Панели управления</w:t>
      </w:r>
      <w:r w:rsidRPr="00D154AF">
        <w:t>» и элемент «</w:t>
      </w:r>
      <w:r w:rsidRPr="00D154AF">
        <w:rPr>
          <w:rStyle w:val="aa"/>
        </w:rPr>
        <w:t xml:space="preserve">Окно управления задвижкой»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137</w:t>
      </w:r>
      <w:r w:rsidRPr="00D154AF">
        <w:fldChar w:fldCharType="end"/>
      </w:r>
      <w:r w:rsidRPr="00D154AF">
        <w:t>).</w:t>
      </w:r>
    </w:p>
    <w:p w14:paraId="7AD3590C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«Режим показа формы»</w:t>
      </w:r>
      <w:r w:rsidRPr="00D154AF">
        <w:t xml:space="preserve"> выберите «</w:t>
      </w:r>
      <w:r w:rsidRPr="00D154AF">
        <w:rPr>
          <w:rStyle w:val="aa"/>
        </w:rPr>
        <w:t>Управление объектом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137</w:t>
      </w:r>
      <w:r w:rsidRPr="00D154AF">
        <w:fldChar w:fldCharType="end"/>
      </w:r>
      <w:r w:rsidRPr="00D154AF">
        <w:t xml:space="preserve">). Нажмите кнопку </w:t>
      </w:r>
      <w:r w:rsidRPr="00D154AF">
        <w:rPr>
          <w:b/>
        </w:rPr>
        <w:t>«Ok»</w:t>
      </w:r>
      <w:r w:rsidRPr="00D154AF">
        <w:t>;</w:t>
      </w:r>
    </w:p>
    <w:p w14:paraId="190C0B29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Выйдете из окна редактирования свойств нажатием на кнопку </w:t>
      </w:r>
      <w:r w:rsidRPr="00D154AF">
        <w:rPr>
          <w:b/>
        </w:rPr>
        <w:t>«Ok»</w:t>
      </w:r>
      <w:r w:rsidRPr="00D154AF">
        <w:t>;</w:t>
      </w:r>
    </w:p>
    <w:p w14:paraId="7E14E9A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Аналогично установите связь с окном управления для второй задвижки </w:t>
      </w:r>
      <w:r w:rsidRPr="00D154AF">
        <w:rPr>
          <w:b/>
          <w:bCs/>
        </w:rPr>
        <w:t>«Z2»</w:t>
      </w:r>
      <w:r w:rsidRPr="00D154AF">
        <w:t>;</w:t>
      </w:r>
    </w:p>
    <w:p w14:paraId="035489A2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на теплогидравлическую схему, установите режим </w:t>
      </w:r>
      <w:r w:rsidRPr="00D154AF">
        <w:rPr>
          <w:rStyle w:val="aa"/>
        </w:rPr>
        <w:t>«Индикация»</w:t>
      </w:r>
      <w:r w:rsidRPr="00D154AF">
        <w:t xml:space="preserve">, используя кнопку в верхней части окна (см. </w:t>
      </w:r>
      <w:r w:rsidRPr="00D154AF">
        <w:fldChar w:fldCharType="begin"/>
      </w:r>
      <w:r w:rsidRPr="00D154AF">
        <w:instrText xml:space="preserve"> REF _Ref190541561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138</w:t>
      </w:r>
      <w:r w:rsidRPr="00D154AF">
        <w:fldChar w:fldCharType="end"/>
      </w:r>
      <w:r w:rsidRPr="00D154AF">
        <w:t>):</w:t>
      </w:r>
    </w:p>
    <w:p w14:paraId="5D30B6EF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8377BA4" wp14:editId="138F27CF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9AD" w14:textId="77777777" w:rsidR="003D3E6F" w:rsidRPr="00D154AF" w:rsidRDefault="003D3E6F" w:rsidP="003D3E6F">
      <w:pPr>
        <w:pStyle w:val="a5"/>
      </w:pPr>
      <w:bookmarkStart w:id="358" w:name="_Ref190541561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138</w:t>
      </w:r>
      <w:r w:rsidRPr="00D154AF">
        <w:rPr>
          <w:noProof/>
        </w:rPr>
        <w:fldChar w:fldCharType="end"/>
      </w:r>
      <w:bookmarkEnd w:id="358"/>
      <w:r w:rsidRPr="00D154AF">
        <w:t>. Схемное окно теплогидравлической модели</w:t>
      </w:r>
    </w:p>
    <w:p w14:paraId="23398D14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Запустите модель на расчет. Убедитесь, что при двойном клике на задвижке появляется окно управления задвижкой;</w:t>
      </w:r>
    </w:p>
    <w:p w14:paraId="71E5F9D3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Убедитесь, что при нажатии кнопок на панели управления задвижкой, значения сигналов в базе данных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 xml:space="preserve"> </w:t>
      </w:r>
      <w:r w:rsidRPr="00D154AF">
        <w:t>меняются;</w:t>
      </w:r>
    </w:p>
    <w:p w14:paraId="1EAE1162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Сохраните проект </w:t>
      </w:r>
      <w:r w:rsidRPr="00D154AF">
        <w:rPr>
          <w:b/>
          <w:bCs/>
        </w:rPr>
        <w:t>«Схема теплогидравлики.prt»</w:t>
      </w:r>
      <w:r w:rsidRPr="00D154AF">
        <w:t>;</w:t>
      </w:r>
    </w:p>
    <w:p w14:paraId="16DDAEA7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Закройте проект.</w:t>
      </w:r>
    </w:p>
    <w:p w14:paraId="5181EC2C" w14:textId="77777777" w:rsidR="003D3E6F" w:rsidRPr="00D154AF" w:rsidRDefault="003D3E6F" w:rsidP="003D3E6F">
      <w:pPr>
        <w:pStyle w:val="2"/>
        <w:ind w:left="792" w:hanging="432"/>
      </w:pPr>
      <w:bookmarkStart w:id="359" w:name="_Toc421033264"/>
      <w:commentRangeStart w:id="360"/>
      <w:r w:rsidRPr="00D154AF">
        <w:t>Ручное управление задвижкой в комплексной модели</w:t>
      </w:r>
      <w:bookmarkEnd w:id="359"/>
      <w:commentRangeEnd w:id="360"/>
      <w:r w:rsidRPr="00D154AF">
        <w:rPr>
          <w:rStyle w:val="af2"/>
          <w:rFonts w:cs="Times New Roman"/>
          <w:b w:val="0"/>
          <w:bCs w:val="0"/>
          <w:iCs w:val="0"/>
        </w:rPr>
        <w:commentReference w:id="360"/>
      </w:r>
    </w:p>
    <w:p w14:paraId="004E33F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Откройте комплексную модель «</w:t>
      </w:r>
      <w:r w:rsidRPr="00D154AF">
        <w:rPr>
          <w:rStyle w:val="aa"/>
        </w:rPr>
        <w:t xml:space="preserve">pack1.pak» </w:t>
      </w:r>
      <w:r w:rsidRPr="00D154AF">
        <w:t>созданную при выполнении учебного задания 8.</w:t>
      </w:r>
    </w:p>
    <w:p w14:paraId="532C7EB8" w14:textId="77777777" w:rsidR="003D3E6F" w:rsidRPr="00D154AF" w:rsidRDefault="003D3E6F" w:rsidP="003D3E6F">
      <w:r w:rsidRPr="00D154AF">
        <w:t>В данную комплексную модель входят два проекта:</w:t>
      </w:r>
    </w:p>
    <w:p w14:paraId="6D063993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b/>
          <w:bCs/>
        </w:rPr>
        <w:t>«Схема теплогидравлики.prt»</w:t>
      </w:r>
      <w:r w:rsidRPr="00D154AF">
        <w:rPr>
          <w:rStyle w:val="aa"/>
        </w:rPr>
        <w:t xml:space="preserve"> – </w:t>
      </w:r>
      <w:r w:rsidRPr="00D154AF">
        <w:t>теплогидравлическая модель;</w:t>
      </w:r>
    </w:p>
    <w:p w14:paraId="22DBB7BD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rStyle w:val="aa"/>
        </w:rPr>
        <w:t xml:space="preserve">«Схема автоматики 2.prt» – </w:t>
      </w:r>
      <w:r w:rsidRPr="00D154AF">
        <w:t>модель системы управления.</w:t>
      </w:r>
    </w:p>
    <w:p w14:paraId="62248089" w14:textId="77777777" w:rsidR="003D3E6F" w:rsidRPr="00D154AF" w:rsidRDefault="003D3E6F" w:rsidP="003D3E6F">
      <w:r w:rsidRPr="00D154AF">
        <w:t>Обе этих модели загружаются автоматически при загрузке пакета;</w:t>
      </w:r>
    </w:p>
    <w:p w14:paraId="2D63EE6C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lastRenderedPageBreak/>
        <w:t>Убедитесь, что теплогидравлическая модель содержит ранее созданное окно управления. Для этого 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121</w:t>
      </w:r>
      <w:r w:rsidRPr="00D154AF">
        <w:fldChar w:fldCharType="end"/>
      </w:r>
      <w:r w:rsidRPr="00D154AF">
        <w:t>) и проверьте наличие добавленной категории с окном.</w:t>
      </w:r>
    </w:p>
    <w:p w14:paraId="6DBE793A" w14:textId="77777777" w:rsidR="003D3E6F" w:rsidRPr="00D154AF" w:rsidRDefault="003D3E6F" w:rsidP="003D3E6F">
      <w:r w:rsidRPr="00D154AF">
        <w:t>Поскольку «</w:t>
      </w:r>
      <w:r w:rsidRPr="00D154AF">
        <w:rPr>
          <w:rStyle w:val="aa"/>
        </w:rPr>
        <w:t>Схема автоматики 2.prt»</w:t>
      </w:r>
      <w:r w:rsidRPr="00D154AF">
        <w:t xml:space="preserve"> осуществляет постоянно управление задвижками, для исключения взаимного влияния автоматического управления и ручного управления друг на друга мы осуществим отключение алгоритма управления задвижкой </w:t>
      </w:r>
      <w:r w:rsidRPr="00D154AF">
        <w:rPr>
          <w:rStyle w:val="aa"/>
        </w:rPr>
        <w:t>«Z2»</w:t>
      </w:r>
      <w:r w:rsidRPr="00D154AF">
        <w:t>;</w:t>
      </w:r>
    </w:p>
    <w:p w14:paraId="3F3D97A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Для этого необходимо перейти в модель автоматики и выделить субмодель «</w:t>
      </w:r>
      <w:r w:rsidRPr="00D154AF">
        <w:rPr>
          <w:rStyle w:val="aa"/>
        </w:rPr>
        <w:t>Алгоритм управления задвижкой Z2».</w:t>
      </w:r>
    </w:p>
    <w:p w14:paraId="38F0165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5F6F2E2" wp14:editId="1DD0BB45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1F27" w14:textId="7777777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139</w:t>
      </w:r>
      <w:r w:rsidRPr="00D154AF">
        <w:rPr>
          <w:noProof/>
        </w:rPr>
        <w:fldChar w:fldCharType="end"/>
      </w:r>
      <w:r w:rsidRPr="00D154AF">
        <w:t>. Схемное окно модели автоматики</w:t>
      </w:r>
    </w:p>
    <w:p w14:paraId="0CD9136E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Перейдите в главное окно программы, в котором выберите пункт меню «</w:t>
      </w:r>
      <w:r w:rsidRPr="00D154AF">
        <w:rPr>
          <w:rStyle w:val="aa"/>
        </w:rPr>
        <w:t>Правка</w:t>
      </w:r>
      <w:r w:rsidRPr="00D154AF">
        <w:t>», подпункт «</w:t>
      </w:r>
      <w:r w:rsidRPr="00D154AF">
        <w:rPr>
          <w:rStyle w:val="aa"/>
        </w:rPr>
        <w:t>Исключить объекты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_Ref190543100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140</w:t>
      </w:r>
      <w:r w:rsidRPr="00D154AF">
        <w:fldChar w:fldCharType="end"/>
      </w:r>
      <w:r w:rsidRPr="00D154AF">
        <w:t>). Блоки, исключенные из расчета, на схеме отображаются черным цветом и при моделировании не участвуют в обмене сигналами.</w:t>
      </w:r>
    </w:p>
    <w:p w14:paraId="7ECB2AF7" w14:textId="77777777" w:rsidR="003D3E6F" w:rsidRPr="00D154AF" w:rsidRDefault="003D3E6F" w:rsidP="003D3E6F">
      <w:r w:rsidRPr="00D154AF">
        <w:lastRenderedPageBreak/>
        <w:t>Таким образом, мы отключили в схеме алгоритм управления второй задвижкой и исключили ситуацию, когда сигналы, настроенные пользователем через «</w:t>
      </w:r>
      <w:r w:rsidRPr="00D154AF">
        <w:rPr>
          <w:rStyle w:val="aa"/>
        </w:rPr>
        <w:t>Окно управления задвижкой</w:t>
      </w:r>
      <w:r w:rsidRPr="00D154AF">
        <w:t>», противоречат сигналам из системы управления;</w:t>
      </w:r>
    </w:p>
    <w:p w14:paraId="533C34E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AD0095" wp14:editId="66FC4F02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30DA" w14:textId="77777777" w:rsidR="003D3E6F" w:rsidRPr="00D154AF" w:rsidRDefault="003D3E6F" w:rsidP="003D3E6F">
      <w:pPr>
        <w:pStyle w:val="a5"/>
      </w:pPr>
      <w:bookmarkStart w:id="361" w:name="_Ref190543100"/>
      <w:bookmarkStart w:id="362" w:name="_Ref443579149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140</w:t>
      </w:r>
      <w:r w:rsidRPr="00D154AF">
        <w:rPr>
          <w:noProof/>
        </w:rPr>
        <w:fldChar w:fldCharType="end"/>
      </w:r>
      <w:bookmarkEnd w:id="361"/>
      <w:r w:rsidRPr="00D154AF">
        <w:t>. Меню исключения блока</w:t>
      </w:r>
      <w:bookmarkEnd w:id="362"/>
    </w:p>
    <w:p w14:paraId="3FAA035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Сохраните проект </w:t>
      </w:r>
      <w:r w:rsidRPr="00D154AF">
        <w:rPr>
          <w:rStyle w:val="aa"/>
        </w:rPr>
        <w:t>«Схема автоматики 2.prt»</w:t>
      </w:r>
      <w:r w:rsidRPr="00D154AF">
        <w:t>;</w:t>
      </w:r>
    </w:p>
    <w:p w14:paraId="784F333D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Запустите комплексную модель на расчет;</w:t>
      </w:r>
    </w:p>
    <w:p w14:paraId="116D970F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Осуществите на теплогидравлической схеме двойной клик на второй задвижке;</w:t>
      </w:r>
    </w:p>
    <w:p w14:paraId="3448E381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В появившемся окне управления подайте команды на открытие и закрытие задвижки. Убедитесь, что математическая модель корректно отрабатывает сигналы на открытие и закрытие (см. </w:t>
      </w:r>
      <w:r w:rsidRPr="00D154AF">
        <w:fldChar w:fldCharType="begin"/>
      </w:r>
      <w:r w:rsidRPr="00D154AF">
        <w:instrText xml:space="preserve"> REF _Ref256331003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141</w:t>
      </w:r>
      <w:r w:rsidRPr="00D154AF">
        <w:fldChar w:fldCharType="end"/>
      </w:r>
      <w:r w:rsidRPr="00D154AF">
        <w:t>).</w:t>
      </w:r>
    </w:p>
    <w:p w14:paraId="6B4CA98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86FFBBB" wp14:editId="7B19265F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5577" w14:textId="77777777" w:rsidR="003D3E6F" w:rsidRPr="00D154AF" w:rsidRDefault="003D3E6F" w:rsidP="003D3E6F">
      <w:pPr>
        <w:pStyle w:val="a5"/>
      </w:pPr>
      <w:bookmarkStart w:id="363" w:name="_Ref256331003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141</w:t>
      </w:r>
      <w:r w:rsidRPr="00D154AF">
        <w:rPr>
          <w:noProof/>
        </w:rPr>
        <w:fldChar w:fldCharType="end"/>
      </w:r>
      <w:bookmarkEnd w:id="363"/>
      <w:r w:rsidRPr="00D154AF">
        <w:t>. Управление второй задвижкой в «ручном режиме»</w:t>
      </w:r>
    </w:p>
    <w:p w14:paraId="48ABA3B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64" w:name="_Toc421033265"/>
      <w:r w:rsidRPr="00D154AF">
        <w:rPr>
          <w:lang w:val="ru-RU"/>
        </w:rPr>
        <w:lastRenderedPageBreak/>
        <w:t>Создание журнала регистрации событий</w:t>
      </w:r>
      <w:bookmarkEnd w:id="364"/>
    </w:p>
    <w:p w14:paraId="7BB3F266" w14:textId="77777777" w:rsidR="003D3E6F" w:rsidRPr="00D154AF" w:rsidRDefault="003D3E6F" w:rsidP="003D3E6F">
      <w:pPr>
        <w:pStyle w:val="2"/>
        <w:ind w:left="792" w:hanging="432"/>
      </w:pPr>
      <w:bookmarkStart w:id="365" w:name="_Toc421033266"/>
      <w:r w:rsidRPr="00D154AF">
        <w:t>Регистрация событий</w:t>
      </w:r>
      <w:bookmarkEnd w:id="365"/>
    </w:p>
    <w:p w14:paraId="4167343B" w14:textId="77777777" w:rsidR="003D3E6F" w:rsidRPr="00D154AF" w:rsidRDefault="003D3E6F" w:rsidP="003D3E6F">
      <w:commentRangeStart w:id="366"/>
      <w:r w:rsidRPr="00D154AF">
        <w:t>При работе со сложной математической моделью требуется анализировать множество параметров, как аналоговых, так и дискретных. SimInTech позволяет отслеживать параметры системы в виде временных графиков, фазовых портретов, текстовых таблиц и виртуальных приборов. Также существенную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  <w:commentRangeEnd w:id="366"/>
      <w:r w:rsidRPr="00D154AF">
        <w:rPr>
          <w:rStyle w:val="af2"/>
        </w:rPr>
        <w:commentReference w:id="366"/>
      </w:r>
    </w:p>
    <w:p w14:paraId="2F4B9AF8" w14:textId="77777777" w:rsidR="003D3E6F" w:rsidRPr="00D154AF" w:rsidRDefault="003D3E6F" w:rsidP="003D3E6F">
      <w:r w:rsidRPr="00D154AF">
        <w:t>В SimInTech существует инструмент регистрации событий, который позволяет создавать один или несколько журналов событий для всей математической модели или любой ее части.</w:t>
      </w:r>
    </w:p>
    <w:p w14:paraId="0284E647" w14:textId="77777777" w:rsidR="003D3E6F" w:rsidRPr="00D154AF" w:rsidRDefault="003D3E6F" w:rsidP="003D3E6F">
      <w:pPr>
        <w:pStyle w:val="2"/>
        <w:ind w:left="792" w:hanging="432"/>
      </w:pPr>
      <w:bookmarkStart w:id="367" w:name="_Toc421033267"/>
      <w:r w:rsidRPr="00D154AF">
        <w:t>Создание журнала регистрации событий</w:t>
      </w:r>
      <w:bookmarkEnd w:id="367"/>
    </w:p>
    <w:p w14:paraId="3F82DE87" w14:textId="77777777" w:rsidR="003D3E6F" w:rsidRPr="00D154AF" w:rsidRDefault="003D3E6F" w:rsidP="003D3E6F">
      <w:r w:rsidRPr="00D154AF">
        <w:t xml:space="preserve">Откройте файл с гидравлической моделью </w:t>
      </w:r>
      <w:r w:rsidRPr="00D154AF">
        <w:rPr>
          <w:b/>
          <w:bCs/>
        </w:rPr>
        <w:t>«Схема теплогидравлики.prt»</w:t>
      </w:r>
      <w:r w:rsidRPr="00D154AF">
        <w:t>. созданный при выполнении предыдущих учебных заданий. Приступим к созданию журнала регистрации событий:</w:t>
      </w:r>
    </w:p>
    <w:p w14:paraId="1A9FA562" w14:textId="77777777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_Ref256333657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142</w:t>
      </w:r>
      <w:r w:rsidRPr="00D154AF">
        <w:fldChar w:fldCharType="end"/>
      </w:r>
      <w:r w:rsidRPr="00D154AF">
        <w:t>):</w:t>
      </w:r>
    </w:p>
    <w:p w14:paraId="79985DE4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EE20B04" wp14:editId="10CD5FB7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3FE" w14:textId="77777777" w:rsidR="003D3E6F" w:rsidRPr="00D154AF" w:rsidRDefault="003D3E6F" w:rsidP="003D3E6F">
      <w:pPr>
        <w:pStyle w:val="a5"/>
      </w:pPr>
      <w:bookmarkStart w:id="368" w:name="_Ref256333657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142</w:t>
      </w:r>
      <w:r w:rsidRPr="00D154AF">
        <w:rPr>
          <w:noProof/>
        </w:rPr>
        <w:fldChar w:fldCharType="end"/>
      </w:r>
      <w:bookmarkEnd w:id="368"/>
      <w:r w:rsidRPr="00D154AF">
        <w:t>. Кнопка вызова менеджера данных</w:t>
      </w:r>
    </w:p>
    <w:p w14:paraId="51758454" w14:textId="77777777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Откроется диалоговое окно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143</w:t>
      </w:r>
      <w:r w:rsidRPr="00D154AF">
        <w:fldChar w:fldCharType="end"/>
      </w:r>
      <w:r w:rsidRPr="00D154AF">
        <w:t>);</w:t>
      </w:r>
    </w:p>
    <w:p w14:paraId="24626A6D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DD98FE" wp14:editId="1D4313E1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E41" w14:textId="77777777" w:rsidR="003D3E6F" w:rsidRPr="00D154AF" w:rsidRDefault="003D3E6F" w:rsidP="003D3E6F">
      <w:pPr>
        <w:pStyle w:val="a5"/>
      </w:pPr>
      <w:bookmarkStart w:id="369" w:name="_Ref256333733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143</w:t>
      </w:r>
      <w:r w:rsidRPr="00D154AF">
        <w:rPr>
          <w:noProof/>
        </w:rPr>
        <w:fldChar w:fldCharType="end"/>
      </w:r>
      <w:bookmarkEnd w:id="369"/>
      <w:r w:rsidRPr="00D154AF">
        <w:t>. Диалоговое окно «Менеджер данных»</w:t>
      </w:r>
    </w:p>
    <w:p w14:paraId="16590878" w14:textId="77777777" w:rsidR="003D3E6F" w:rsidRPr="00D154AF" w:rsidRDefault="003D3E6F" w:rsidP="00442A4D">
      <w:pPr>
        <w:pStyle w:val="ad"/>
        <w:numPr>
          <w:ilvl w:val="0"/>
          <w:numId w:val="26"/>
        </w:numPr>
        <w:rPr>
          <w:rStyle w:val="aa"/>
        </w:rPr>
      </w:pPr>
      <w:r w:rsidRPr="00D154AF">
        <w:t>Нажмите кнопку «</w:t>
      </w:r>
      <w:r w:rsidRPr="00D154AF">
        <w:rPr>
          <w:rStyle w:val="aa"/>
        </w:rPr>
        <w:t>Добавить категорию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143</w:t>
      </w:r>
      <w:r w:rsidRPr="00D154AF">
        <w:fldChar w:fldCharType="end"/>
      </w:r>
      <w:r w:rsidRPr="00D154AF">
        <w:t>). Введите название новой категории «</w:t>
      </w:r>
      <w:r w:rsidRPr="00D154AF">
        <w:rPr>
          <w:rStyle w:val="aa"/>
        </w:rPr>
        <w:t>Журналы регистрации событий»</w:t>
      </w:r>
      <w:r w:rsidRPr="00D154AF">
        <w:t>;</w:t>
      </w:r>
    </w:p>
    <w:p w14:paraId="70A6A9F3" w14:textId="77777777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Выделите созданную категорию и нажмите кнопку «</w:t>
      </w:r>
      <w:r w:rsidRPr="00D154AF">
        <w:rPr>
          <w:rStyle w:val="aa"/>
        </w:rPr>
        <w:t>Журнал событий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_Ref256333819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144</w:t>
      </w:r>
      <w:r w:rsidRPr="00D154AF">
        <w:fldChar w:fldCharType="end"/>
      </w:r>
      <w:r w:rsidRPr="00D154AF">
        <w:t>);</w:t>
      </w:r>
    </w:p>
    <w:p w14:paraId="44D2BE9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15E5CC8" wp14:editId="0C1A276C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09A" w14:textId="77777777" w:rsidR="003D3E6F" w:rsidRPr="00D154AF" w:rsidRDefault="003D3E6F" w:rsidP="003D3E6F">
      <w:pPr>
        <w:pStyle w:val="a5"/>
      </w:pPr>
      <w:bookmarkStart w:id="370" w:name="_Ref256333819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144</w:t>
      </w:r>
      <w:r w:rsidRPr="00D154AF">
        <w:rPr>
          <w:noProof/>
        </w:rPr>
        <w:fldChar w:fldCharType="end"/>
      </w:r>
      <w:bookmarkEnd w:id="370"/>
      <w:r w:rsidRPr="00D154AF">
        <w:t>. Диалоговое окно «Менеджер данных» после добавления новой категории</w:t>
      </w:r>
    </w:p>
    <w:p w14:paraId="4A6EF1CA" w14:textId="77777777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категории «</w:t>
      </w:r>
      <w:r w:rsidRPr="00D154AF">
        <w:rPr>
          <w:rStyle w:val="aa"/>
        </w:rPr>
        <w:t>Журналы регистрации событий»</w:t>
      </w:r>
      <w:r w:rsidRPr="00D154AF">
        <w:t xml:space="preserve"> появится новый элемент «</w:t>
      </w:r>
      <w:r w:rsidRPr="00D154AF">
        <w:rPr>
          <w:rStyle w:val="aa"/>
        </w:rPr>
        <w:t>Регистратор событий»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_Ref256334033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145</w:t>
      </w:r>
      <w:r w:rsidRPr="00D154AF">
        <w:fldChar w:fldCharType="end"/>
      </w:r>
      <w:r w:rsidRPr="00D154AF">
        <w:t xml:space="preserve">).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категории:</w:t>
      </w:r>
    </w:p>
    <w:p w14:paraId="1D3EB72A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26707A4" wp14:editId="259CFB44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580" w14:textId="77777777" w:rsidR="003D3E6F" w:rsidRPr="00D154AF" w:rsidRDefault="003D3E6F" w:rsidP="003D3E6F">
      <w:pPr>
        <w:pStyle w:val="a5"/>
      </w:pPr>
      <w:bookmarkStart w:id="371" w:name="_Ref256334033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145</w:t>
      </w:r>
      <w:r w:rsidRPr="00D154AF">
        <w:rPr>
          <w:noProof/>
        </w:rPr>
        <w:fldChar w:fldCharType="end"/>
      </w:r>
      <w:bookmarkEnd w:id="371"/>
      <w:r w:rsidRPr="00D154AF">
        <w:t>. Диалоговое окно «Менеджер данных» после добавления «Регистратора событий»</w:t>
      </w:r>
    </w:p>
    <w:p w14:paraId="10DF3EAB" w14:textId="77777777" w:rsidR="003D3E6F" w:rsidRPr="00D154AF" w:rsidRDefault="003D3E6F" w:rsidP="003D3E6F">
      <w:r w:rsidRPr="00D154AF"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являться событием, и настроить его свойства.</w:t>
      </w:r>
    </w:p>
    <w:p w14:paraId="5F73DE51" w14:textId="77777777" w:rsidR="003D3E6F" w:rsidRPr="00D154AF" w:rsidRDefault="003D3E6F" w:rsidP="003D3E6F">
      <w:pPr>
        <w:pStyle w:val="2"/>
        <w:ind w:left="792" w:hanging="432"/>
      </w:pPr>
      <w:bookmarkStart w:id="372" w:name="_Toc421033268"/>
      <w:r w:rsidRPr="00D154AF">
        <w:t>Добавление параметров в «Регистратора событий»</w:t>
      </w:r>
      <w:bookmarkEnd w:id="372"/>
    </w:p>
    <w:p w14:paraId="7B24AC1A" w14:textId="77777777" w:rsidR="003D3E6F" w:rsidRPr="00D154AF" w:rsidRDefault="003D3E6F" w:rsidP="003D3E6F">
      <w:r w:rsidRPr="00D154AF">
        <w:t>Для создания нового события необходимо осуществить следующие действия:</w:t>
      </w:r>
    </w:p>
    <w:p w14:paraId="48EB6A1D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>Осуществите клик правой кнопкой мыши на пункте</w:t>
      </w:r>
      <w:r w:rsidRPr="00D154AF">
        <w:rPr>
          <w:rStyle w:val="aa"/>
        </w:rPr>
        <w:t xml:space="preserve"> «Регистратор событий»</w:t>
      </w:r>
      <w:r w:rsidRPr="00D154AF">
        <w:t>.</w:t>
      </w:r>
    </w:p>
    <w:p w14:paraId="0A52C05E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В выпадающем меню выберите пункт </w:t>
      </w:r>
      <w:r w:rsidRPr="00D154AF">
        <w:rPr>
          <w:b/>
          <w:bCs/>
        </w:rPr>
        <w:t>«Добавить параметр»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_Ref195951156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146</w:t>
      </w:r>
      <w:r w:rsidRPr="00D154AF">
        <w:fldChar w:fldCharType="end"/>
      </w:r>
      <w:r w:rsidRPr="00D154AF">
        <w:t>):</w:t>
      </w:r>
    </w:p>
    <w:p w14:paraId="23AA83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2602DA2" wp14:editId="0EC34FBC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3AC1" w14:textId="77777777" w:rsidR="003D3E6F" w:rsidRPr="00D154AF" w:rsidRDefault="003D3E6F" w:rsidP="003D3E6F">
      <w:pPr>
        <w:pStyle w:val="a5"/>
      </w:pPr>
      <w:bookmarkStart w:id="373" w:name="_Ref195951156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146</w:t>
      </w:r>
      <w:r w:rsidRPr="00D154AF">
        <w:rPr>
          <w:noProof/>
        </w:rPr>
        <w:fldChar w:fldCharType="end"/>
      </w:r>
      <w:bookmarkEnd w:id="373"/>
      <w:r w:rsidRPr="00D154AF">
        <w:t>. Добавление параметра в журнал регистрации событий</w:t>
      </w:r>
    </w:p>
    <w:p w14:paraId="6187E1EB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lastRenderedPageBreak/>
        <w:t>В появившемся диалоговом окне введите имя блока «</w:t>
      </w:r>
      <w:r w:rsidRPr="00D154AF">
        <w:rPr>
          <w:rStyle w:val="aa"/>
        </w:rPr>
        <w:t>Z1»</w:t>
      </w:r>
      <w:r w:rsidRPr="00D154AF">
        <w:t xml:space="preserve"> (первая задвижка) и имя параметра «</w:t>
      </w:r>
      <w:r w:rsidRPr="00D154AF">
        <w:rPr>
          <w:rStyle w:val="aa"/>
        </w:rPr>
        <w:t xml:space="preserve">State» </w:t>
      </w:r>
      <w:r w:rsidRPr="00D154AF">
        <w:t xml:space="preserve">(положение задвижки) (см. </w:t>
      </w:r>
      <w:r w:rsidRPr="00D154AF">
        <w:fldChar w:fldCharType="begin"/>
      </w:r>
      <w:r w:rsidRPr="00D154AF">
        <w:instrText xml:space="preserve"> REF _Ref195619994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147</w:t>
      </w:r>
      <w:r w:rsidRPr="00D154AF">
        <w:fldChar w:fldCharType="end"/>
      </w:r>
      <w:r w:rsidRPr="00D154AF">
        <w:t>):</w:t>
      </w:r>
    </w:p>
    <w:p w14:paraId="34F2CC1D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5D69564" wp14:editId="442E2313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2E9" w14:textId="77777777" w:rsidR="003D3E6F" w:rsidRPr="00D154AF" w:rsidRDefault="003D3E6F" w:rsidP="003D3E6F">
      <w:pPr>
        <w:pStyle w:val="a5"/>
      </w:pPr>
      <w:bookmarkStart w:id="374" w:name="_Ref195619994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147</w:t>
      </w:r>
      <w:r w:rsidRPr="00D154AF">
        <w:rPr>
          <w:noProof/>
        </w:rPr>
        <w:fldChar w:fldCharType="end"/>
      </w:r>
      <w:bookmarkEnd w:id="374"/>
      <w:r w:rsidRPr="00D154AF">
        <w:t>. Изменение параметра для регистрации</w:t>
      </w:r>
    </w:p>
    <w:p w14:paraId="034CBE56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Закройте окно нажатием на кнопку </w:t>
      </w:r>
      <w:r w:rsidRPr="00D154AF">
        <w:rPr>
          <w:b/>
          <w:bCs/>
        </w:rPr>
        <w:t>«Ok»</w:t>
      </w:r>
      <w:r w:rsidRPr="00D154AF">
        <w:t>, сохранив внесенные изменения.</w:t>
      </w:r>
    </w:p>
    <w:p w14:paraId="322EACFB" w14:textId="77777777" w:rsidR="003D3E6F" w:rsidRPr="00D154AF" w:rsidRDefault="003D3E6F" w:rsidP="003D3E6F">
      <w:pPr>
        <w:rPr>
          <w:rStyle w:val="aa"/>
        </w:rPr>
      </w:pPr>
      <w:r w:rsidRPr="00D154AF">
        <w:t xml:space="preserve">В окне </w:t>
      </w:r>
      <w:r w:rsidRPr="00D154AF">
        <w:rPr>
          <w:rStyle w:val="aa"/>
        </w:rPr>
        <w:t>«Менеджер данных»</w:t>
      </w:r>
      <w:r w:rsidRPr="00D154AF">
        <w:t xml:space="preserve"> под пунктом </w:t>
      </w:r>
      <w:r w:rsidRPr="00D154AF">
        <w:rPr>
          <w:rStyle w:val="aa"/>
        </w:rPr>
        <w:t>«Регистратор событий»</w:t>
      </w:r>
      <w:r w:rsidRPr="00D154AF">
        <w:t xml:space="preserve"> появится новый параметре «</w:t>
      </w:r>
      <w:r w:rsidRPr="00D154AF">
        <w:rPr>
          <w:rStyle w:val="aa"/>
        </w:rPr>
        <w:t>Z1.Sate»</w:t>
      </w:r>
      <w:r w:rsidRPr="00D154AF">
        <w:t>.</w:t>
      </w:r>
    </w:p>
    <w:p w14:paraId="43AED474" w14:textId="77777777" w:rsidR="003D3E6F" w:rsidRPr="00D154AF" w:rsidRDefault="003D3E6F" w:rsidP="003D3E6F">
      <w:commentRangeStart w:id="375"/>
      <w:r w:rsidRPr="00D154AF">
        <w:t>Кроме добавления нового параметра по имени блока можно добавлять в качестве параметров сигналы из базы данных проекта. Для этого:</w:t>
      </w:r>
    </w:p>
    <w:p w14:paraId="25194A9F" w14:textId="77777777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>повторите приведенные выше пункты 1–2, в диалоговом окне «</w:t>
      </w:r>
      <w:r w:rsidRPr="00D154AF">
        <w:rPr>
          <w:rStyle w:val="aa"/>
        </w:rPr>
        <w:t>Изменение параметра</w:t>
      </w:r>
      <w:r w:rsidRPr="00D154AF">
        <w:t>» нажмите кнопку «</w:t>
      </w:r>
      <w:r w:rsidRPr="00D154AF">
        <w:rPr>
          <w:rStyle w:val="aa"/>
        </w:rPr>
        <w:t>Найти значение в базе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_Ref195621264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148</w:t>
      </w:r>
      <w:r w:rsidRPr="00D154AF">
        <w:fldChar w:fldCharType="end"/>
      </w:r>
      <w:r w:rsidRPr="00D154AF">
        <w:t>);</w:t>
      </w:r>
    </w:p>
    <w:p w14:paraId="56507F7D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9047295" wp14:editId="7AACA06E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46C" w14:textId="77777777" w:rsidR="003D3E6F" w:rsidRPr="00D154AF" w:rsidRDefault="003D3E6F" w:rsidP="003D3E6F">
      <w:pPr>
        <w:pStyle w:val="a5"/>
      </w:pPr>
      <w:bookmarkStart w:id="376" w:name="_Ref195621264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148</w:t>
      </w:r>
      <w:r w:rsidRPr="00D154AF">
        <w:rPr>
          <w:noProof/>
        </w:rPr>
        <w:fldChar w:fldCharType="end"/>
      </w:r>
      <w:bookmarkEnd w:id="376"/>
      <w:r w:rsidRPr="00D154AF">
        <w:t>. Кнопка вызова поиска параметров в базе данных</w:t>
      </w:r>
    </w:p>
    <w:p w14:paraId="1DDD104C" w14:textId="77777777" w:rsidR="003D3E6F" w:rsidRPr="00D154AF" w:rsidRDefault="003D3E6F" w:rsidP="003D3E6F">
      <w:r w:rsidRPr="00D154AF">
        <w:lastRenderedPageBreak/>
        <w:t xml:space="preserve">Нажатие кнопки </w:t>
      </w:r>
      <w:r w:rsidRPr="00D154AF">
        <w:rPr>
          <w:rStyle w:val="aa"/>
        </w:rPr>
        <w:t>«Найти значение в базе данных»</w:t>
      </w:r>
      <w:r w:rsidRPr="00D154AF">
        <w:t xml:space="preserve"> приводит к появлению диалогового окна </w:t>
      </w:r>
      <w:r w:rsidRPr="00D154AF">
        <w:rPr>
          <w:rStyle w:val="aa"/>
          <w:b w:val="0"/>
        </w:rPr>
        <w:t>редактора базы данных.</w:t>
      </w:r>
    </w:p>
    <w:p w14:paraId="44C6FE0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B93A827" wp14:editId="7AA6B44F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118" w14:textId="77777777" w:rsidR="003D3E6F" w:rsidRPr="00D154AF" w:rsidRDefault="003D3E6F" w:rsidP="003D3E6F">
      <w:pPr>
        <w:pStyle w:val="a5"/>
      </w:pPr>
      <w:bookmarkStart w:id="377" w:name="_Ref195951168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149</w:t>
      </w:r>
      <w:r w:rsidRPr="00D154AF">
        <w:rPr>
          <w:noProof/>
        </w:rPr>
        <w:fldChar w:fldCharType="end"/>
      </w:r>
      <w:bookmarkEnd w:id="377"/>
      <w:r w:rsidRPr="00D154AF">
        <w:t>. Выбор сигналов из базы данных</w:t>
      </w:r>
    </w:p>
    <w:p w14:paraId="562FCDB0" w14:textId="77777777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 xml:space="preserve">Выберите в базе данных сигнал </w:t>
      </w:r>
      <w:r w:rsidRPr="00D154AF">
        <w:rPr>
          <w:b/>
        </w:rPr>
        <w:t>«yb01»</w:t>
      </w:r>
      <w:r w:rsidRPr="00D154AF">
        <w:t xml:space="preserve"> («</w:t>
      </w:r>
      <w:r w:rsidRPr="00D154AF">
        <w:rPr>
          <w:rStyle w:val="aa"/>
        </w:rPr>
        <w:t>Команда Открыть»</w:t>
      </w:r>
      <w:r w:rsidRPr="00D154AF">
        <w:t xml:space="preserve"> для задвижки «</w:t>
      </w:r>
      <w:r w:rsidRPr="00D154AF">
        <w:rPr>
          <w:rStyle w:val="aa"/>
        </w:rPr>
        <w:t>Z2»</w:t>
      </w:r>
      <w:r w:rsidRPr="00D154AF">
        <w:t>;</w:t>
      </w:r>
    </w:p>
    <w:p w14:paraId="02F2CD15" w14:textId="77777777" w:rsidR="003D3E6F" w:rsidRPr="00D154AF" w:rsidRDefault="003D3E6F" w:rsidP="00442A4D">
      <w:pPr>
        <w:pStyle w:val="ad"/>
        <w:numPr>
          <w:ilvl w:val="0"/>
          <w:numId w:val="68"/>
        </w:numPr>
      </w:pPr>
      <w:bookmarkStart w:id="378" w:name="_Toc421033269"/>
      <w:r w:rsidRPr="00D154AF">
        <w:t xml:space="preserve">Аналогичным образом добавьте параметр </w:t>
      </w:r>
      <w:r w:rsidRPr="00D154AF">
        <w:rPr>
          <w:rStyle w:val="aa"/>
        </w:rPr>
        <w:t>«yb02»</w:t>
      </w:r>
      <w:r w:rsidRPr="00D154AF">
        <w:t xml:space="preserve"> (</w:t>
      </w:r>
      <w:r w:rsidRPr="00D154AF">
        <w:rPr>
          <w:rStyle w:val="aa"/>
        </w:rPr>
        <w:t>«Команда Закрыть»</w:t>
      </w:r>
      <w:r w:rsidRPr="00D154AF">
        <w:t xml:space="preserve">) для задвижки </w:t>
      </w:r>
      <w:r w:rsidRPr="00D154AF">
        <w:rPr>
          <w:b/>
        </w:rPr>
        <w:t>«Z2»</w:t>
      </w:r>
      <w:r w:rsidRPr="00D154AF">
        <w:t>.</w:t>
      </w:r>
      <w:commentRangeEnd w:id="375"/>
      <w:r w:rsidRPr="00D154AF">
        <w:rPr>
          <w:rStyle w:val="af2"/>
        </w:rPr>
        <w:commentReference w:id="375"/>
      </w:r>
    </w:p>
    <w:p w14:paraId="37B24092" w14:textId="77777777" w:rsidR="003D3E6F" w:rsidRPr="00D154AF" w:rsidRDefault="003D3E6F" w:rsidP="003D3E6F">
      <w:pPr>
        <w:pStyle w:val="2"/>
        <w:ind w:left="792" w:hanging="432"/>
      </w:pPr>
      <w:r w:rsidRPr="00D154AF">
        <w:lastRenderedPageBreak/>
        <w:t>Настройка параметров регистрации событий</w:t>
      </w:r>
      <w:bookmarkEnd w:id="378"/>
    </w:p>
    <w:p w14:paraId="4C6405BF" w14:textId="77777777" w:rsidR="003D3E6F" w:rsidRPr="00D154AF" w:rsidRDefault="003D3E6F" w:rsidP="003D3E6F">
      <w:r w:rsidRPr="00D154AF">
        <w:t>Кроме выбора параметра математической модели для регистрации события необходимо выбрать условия возникновения события. Например, событием может быть превышение значения выше уставки (т.е. определенной величины, с которой сравнивается текущий расчетный сигнал).</w:t>
      </w:r>
    </w:p>
    <w:p w14:paraId="343D3FA9" w14:textId="77777777" w:rsidR="003D3E6F" w:rsidRPr="00D154AF" w:rsidRDefault="003D3E6F" w:rsidP="003D3E6F">
      <w:r w:rsidRPr="00D154AF">
        <w:t xml:space="preserve">По умолчанию регистратор настроен на изменение значения логических параметров с </w:t>
      </w:r>
      <w:r w:rsidRPr="00D154AF">
        <w:rPr>
          <w:rStyle w:val="aa"/>
        </w:rPr>
        <w:t>«0»</w:t>
      </w:r>
      <w:r w:rsidRPr="00D154AF">
        <w:t xml:space="preserve"> (логическое «</w:t>
      </w:r>
      <w:r w:rsidRPr="00D154AF">
        <w:rPr>
          <w:rStyle w:val="aa"/>
        </w:rPr>
        <w:t>Нет»</w:t>
      </w:r>
      <w:r w:rsidRPr="00D154AF">
        <w:t xml:space="preserve">) на </w:t>
      </w:r>
      <w:r w:rsidRPr="00D154AF">
        <w:rPr>
          <w:rStyle w:val="aa"/>
        </w:rPr>
        <w:t>«1»</w:t>
      </w:r>
      <w:r w:rsidRPr="00D154AF">
        <w:t xml:space="preserve"> (логическое «</w:t>
      </w:r>
      <w:r w:rsidRPr="00D154AF">
        <w:rPr>
          <w:rStyle w:val="aa"/>
        </w:rPr>
        <w:t>Да»</w:t>
      </w:r>
      <w:r w:rsidRPr="00D154AF">
        <w:t>).</w:t>
      </w:r>
    </w:p>
    <w:p w14:paraId="2CC016FB" w14:textId="77777777" w:rsidR="003D3E6F" w:rsidRPr="00D154AF" w:rsidRDefault="003D3E6F" w:rsidP="003D3E6F">
      <w:r w:rsidRPr="00D154AF">
        <w:t>Для изменения условий срабатывания события необходимо выполнить следующие действия:</w:t>
      </w:r>
    </w:p>
    <w:p w14:paraId="603E53D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Осуществите клик правой кнопкой мыши по названию параметра в разделе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Регистратор событий</w:t>
      </w:r>
      <w:r w:rsidRPr="00D154AF">
        <w:t>»;</w:t>
      </w:r>
    </w:p>
    <w:p w14:paraId="5222D22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В выпадающем меню выберите пункт «</w:t>
      </w:r>
      <w:r w:rsidRPr="00D154AF">
        <w:rPr>
          <w:rStyle w:val="aa"/>
        </w:rPr>
        <w:t>Дополнительно</w:t>
      </w:r>
      <w:r w:rsidRPr="00D154AF">
        <w:t>»:</w:t>
      </w:r>
    </w:p>
    <w:p w14:paraId="1CE49F0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8603A3A" wp14:editId="4EA6A2E7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AE5" w14:textId="77777777" w:rsidR="003D3E6F" w:rsidRPr="00D154AF" w:rsidRDefault="003D3E6F" w:rsidP="003D3E6F">
      <w:pPr>
        <w:pStyle w:val="a5"/>
      </w:pPr>
      <w:bookmarkStart w:id="379" w:name="_Ref195954500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150</w:t>
      </w:r>
      <w:r w:rsidRPr="00D154AF">
        <w:rPr>
          <w:noProof/>
        </w:rPr>
        <w:fldChar w:fldCharType="end"/>
      </w:r>
      <w:bookmarkEnd w:id="379"/>
      <w:r w:rsidRPr="00D154AF">
        <w:t>. Вызов диалогового окна настройки события</w:t>
      </w:r>
    </w:p>
    <w:p w14:paraId="0FD29222" w14:textId="77777777" w:rsidR="003D3E6F" w:rsidRPr="00D154AF" w:rsidRDefault="003D3E6F" w:rsidP="003D3E6F">
      <w:r w:rsidRPr="00D154AF">
        <w:t xml:space="preserve">После этого появляется окно настроек регистрации событий (см. </w:t>
      </w:r>
      <w:r w:rsidRPr="00D154AF">
        <w:fldChar w:fldCharType="begin"/>
      </w:r>
      <w:r w:rsidRPr="00D154AF">
        <w:instrText xml:space="preserve"> REF _Ref195954512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151</w:t>
      </w:r>
      <w:r w:rsidRPr="00D154AF">
        <w:fldChar w:fldCharType="end"/>
      </w:r>
      <w:r w:rsidRPr="00D154AF">
        <w:t>). В данном диалоговом окне необходимо настроить следующие параметры:</w:t>
      </w:r>
    </w:p>
    <w:p w14:paraId="1C3CEC02" w14:textId="77777777" w:rsidR="003D3E6F" w:rsidRPr="00D154AF" w:rsidRDefault="003D3E6F" w:rsidP="003D3E6F">
      <w:r w:rsidRPr="00D154AF">
        <w:rPr>
          <w:rStyle w:val="aa"/>
        </w:rPr>
        <w:lastRenderedPageBreak/>
        <w:t>— Режим регистрации</w:t>
      </w:r>
      <w:r w:rsidRPr="00D154AF">
        <w:t xml:space="preserve"> – определяет изменение параметра, которое приводит к появлению события. Возможные варианты:</w:t>
      </w:r>
    </w:p>
    <w:p w14:paraId="6836D16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Увеличение значения;</w:t>
      </w:r>
    </w:p>
    <w:p w14:paraId="1A0C63F7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Уменьшение значения;</w:t>
      </w:r>
    </w:p>
    <w:p w14:paraId="6863C4C2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Изменение значение;</w:t>
      </w:r>
    </w:p>
    <w:p w14:paraId="568031FF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Превышение уставки;</w:t>
      </w:r>
    </w:p>
    <w:p w14:paraId="0F0AF694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Снижение ниже уставки;</w:t>
      </w:r>
    </w:p>
    <w:p w14:paraId="32A257AB" w14:textId="77777777" w:rsidR="003D3E6F" w:rsidRPr="00D154AF" w:rsidRDefault="003D3E6F" w:rsidP="003D3E6F">
      <w:r w:rsidRPr="00D154AF">
        <w:rPr>
          <w:rStyle w:val="aa"/>
        </w:rPr>
        <w:t>— Приоритет</w:t>
      </w:r>
      <w:r w:rsidRPr="00D154AF">
        <w:t xml:space="preserve"> – определяет очередность регистрации событий в журнале, для событий, которые произошли одновременно, первым записывается событие с более высоким приоритетом;</w:t>
      </w:r>
    </w:p>
    <w:p w14:paraId="190A150A" w14:textId="77777777" w:rsidR="003D3E6F" w:rsidRPr="00D154AF" w:rsidRDefault="003D3E6F" w:rsidP="003D3E6F">
      <w:r w:rsidRPr="00D154AF">
        <w:rPr>
          <w:rStyle w:val="aa"/>
        </w:rPr>
        <w:t>— Уставка</w:t>
      </w:r>
      <w:r w:rsidRPr="00D154AF">
        <w:t xml:space="preserve"> – числовая величина, с которой происходит сравнение значения параметра;</w:t>
      </w:r>
    </w:p>
    <w:p w14:paraId="32D5D2E9" w14:textId="77777777" w:rsidR="003D3E6F" w:rsidRPr="00D154AF" w:rsidRDefault="003D3E6F" w:rsidP="003D3E6F">
      <w:r w:rsidRPr="00D154AF">
        <w:rPr>
          <w:rStyle w:val="aa"/>
        </w:rPr>
        <w:t xml:space="preserve">— Описание события – </w:t>
      </w:r>
      <w:r w:rsidRPr="00D154AF">
        <w:t>текст сообщения о событии, который записывается в журнал событий;</w:t>
      </w:r>
    </w:p>
    <w:p w14:paraId="500909E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9C45DF8" wp14:editId="2D55DC12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49D" w14:textId="77777777" w:rsidR="003D3E6F" w:rsidRPr="00D154AF" w:rsidRDefault="003D3E6F" w:rsidP="003D3E6F">
      <w:pPr>
        <w:pStyle w:val="a5"/>
      </w:pPr>
      <w:bookmarkStart w:id="380" w:name="_Ref195954512"/>
      <w:r w:rsidRPr="00D154AF">
        <w:lastRenderedPageBreak/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151</w:t>
      </w:r>
      <w:r w:rsidRPr="00D154AF">
        <w:rPr>
          <w:noProof/>
        </w:rPr>
        <w:fldChar w:fldCharType="end"/>
      </w:r>
      <w:bookmarkEnd w:id="380"/>
      <w:r w:rsidRPr="00D154AF">
        <w:t>. Настройка параметров регистрации событий</w:t>
      </w:r>
    </w:p>
    <w:p w14:paraId="505F3CE7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Задайте для параметра «Z1.State» следующие значения: 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10910"/>
      </w:tblGrid>
      <w:tr w:rsidR="003D3E6F" w:rsidRPr="00D154AF" w14:paraId="304B7CA9" w14:textId="77777777" w:rsidTr="009A06A5">
        <w:tc>
          <w:tcPr>
            <w:tcW w:w="3265" w:type="dxa"/>
            <w:vAlign w:val="center"/>
          </w:tcPr>
          <w:p w14:paraId="70B047A7" w14:textId="77777777" w:rsidR="003D3E6F" w:rsidRPr="00D154AF" w:rsidRDefault="003D3E6F" w:rsidP="009A06A5">
            <w:pPr>
              <w:ind w:firstLine="0"/>
              <w:jc w:val="left"/>
            </w:pPr>
            <w:commentRangeStart w:id="381"/>
            <w:r w:rsidRPr="00D154AF">
              <w:t>Режим регистрации</w:t>
            </w:r>
          </w:p>
        </w:tc>
        <w:tc>
          <w:tcPr>
            <w:tcW w:w="10910" w:type="dxa"/>
            <w:vAlign w:val="center"/>
          </w:tcPr>
          <w:p w14:paraId="35B9B46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Превышение уставки</w:t>
            </w:r>
          </w:p>
        </w:tc>
      </w:tr>
      <w:tr w:rsidR="003D3E6F" w:rsidRPr="00D154AF" w14:paraId="2D875F26" w14:textId="77777777" w:rsidTr="009A06A5">
        <w:tc>
          <w:tcPr>
            <w:tcW w:w="3265" w:type="dxa"/>
            <w:vAlign w:val="center"/>
          </w:tcPr>
          <w:p w14:paraId="5AFA28A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Приоритет</w:t>
            </w:r>
          </w:p>
        </w:tc>
        <w:tc>
          <w:tcPr>
            <w:tcW w:w="10910" w:type="dxa"/>
            <w:vAlign w:val="center"/>
          </w:tcPr>
          <w:p w14:paraId="49F7410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0</w:t>
            </w:r>
          </w:p>
        </w:tc>
      </w:tr>
      <w:tr w:rsidR="003D3E6F" w:rsidRPr="00D154AF" w14:paraId="7B8B3F3A" w14:textId="77777777" w:rsidTr="009A06A5">
        <w:tc>
          <w:tcPr>
            <w:tcW w:w="3265" w:type="dxa"/>
            <w:vAlign w:val="center"/>
          </w:tcPr>
          <w:p w14:paraId="3D59FCF6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Уставка</w:t>
            </w:r>
          </w:p>
        </w:tc>
        <w:tc>
          <w:tcPr>
            <w:tcW w:w="10910" w:type="dxa"/>
            <w:vAlign w:val="center"/>
          </w:tcPr>
          <w:p w14:paraId="404A402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99.99</w:t>
            </w:r>
          </w:p>
        </w:tc>
      </w:tr>
      <w:tr w:rsidR="003D3E6F" w:rsidRPr="00D154AF" w14:paraId="675D01D6" w14:textId="77777777" w:rsidTr="009A06A5">
        <w:tc>
          <w:tcPr>
            <w:tcW w:w="3265" w:type="dxa"/>
            <w:vAlign w:val="center"/>
          </w:tcPr>
          <w:p w14:paraId="28057CF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Описание события</w:t>
            </w:r>
          </w:p>
        </w:tc>
        <w:tc>
          <w:tcPr>
            <w:tcW w:w="10910" w:type="dxa"/>
            <w:vAlign w:val="center"/>
          </w:tcPr>
          <w:p w14:paraId="75981B5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Задвижка Z1 открыта полностью</w:t>
            </w:r>
            <w:commentRangeEnd w:id="381"/>
            <w:r w:rsidRPr="00D154AF">
              <w:rPr>
                <w:rStyle w:val="af2"/>
              </w:rPr>
              <w:commentReference w:id="381"/>
            </w:r>
          </w:p>
        </w:tc>
      </w:tr>
    </w:tbl>
    <w:p w14:paraId="761C620E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Нажмите на кнопку </w:t>
      </w:r>
      <w:r w:rsidRPr="00D154AF">
        <w:rPr>
          <w:b/>
        </w:rPr>
        <w:t>«Ok»</w:t>
      </w:r>
      <w:r w:rsidRPr="00D154AF">
        <w:t>, сохранив внесенные изменения.</w:t>
      </w:r>
    </w:p>
    <w:p w14:paraId="39EAA1D5" w14:textId="77777777" w:rsidR="003D3E6F" w:rsidRPr="00D154AF" w:rsidRDefault="003D3E6F" w:rsidP="003D3E6F">
      <w:r w:rsidRPr="00D154AF">
        <w:t xml:space="preserve">Для событий, связанных с параметрами </w:t>
      </w:r>
      <w:r w:rsidRPr="00D154AF">
        <w:rPr>
          <w:b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Pr="00D154AF">
        <w:t xml:space="preserve"> для задвижки </w:t>
      </w:r>
      <w:r w:rsidRPr="00D154AF">
        <w:rPr>
          <w:rStyle w:val="aa"/>
        </w:rPr>
        <w:t>«Z2»</w:t>
      </w:r>
      <w:r w:rsidRPr="00D154AF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94F2DD6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Сохраните проект </w:t>
      </w:r>
      <w:r w:rsidRPr="00D154AF">
        <w:rPr>
          <w:b/>
          <w:bCs/>
        </w:rPr>
        <w:t>«Схема теплогидравлики.prt»</w:t>
      </w:r>
      <w:r w:rsidRPr="00D154AF">
        <w:t>.</w:t>
      </w:r>
    </w:p>
    <w:p w14:paraId="6D9E5331" w14:textId="77777777" w:rsidR="003D3E6F" w:rsidRPr="00D154AF" w:rsidRDefault="003D3E6F" w:rsidP="003D3E6F">
      <w:pPr>
        <w:pStyle w:val="2"/>
        <w:ind w:left="792" w:hanging="432"/>
      </w:pPr>
      <w:bookmarkStart w:id="382" w:name="_Toc421033270"/>
      <w:commentRangeStart w:id="383"/>
      <w:r w:rsidRPr="00D154AF">
        <w:t>Окно «Регистратор событий»</w:t>
      </w:r>
      <w:bookmarkEnd w:id="382"/>
      <w:commentRangeEnd w:id="383"/>
      <w:r w:rsidRPr="00D154AF">
        <w:rPr>
          <w:rStyle w:val="af2"/>
          <w:rFonts w:cs="Times New Roman"/>
          <w:b w:val="0"/>
          <w:bCs w:val="0"/>
          <w:iCs w:val="0"/>
        </w:rPr>
        <w:commentReference w:id="383"/>
      </w:r>
    </w:p>
    <w:p w14:paraId="6DEA60BB" w14:textId="77777777" w:rsidR="003D3E6F" w:rsidRPr="00D154AF" w:rsidRDefault="003D3E6F" w:rsidP="003D3E6F">
      <w:r w:rsidRPr="00D154AF">
        <w:t>Для вызова окна «</w:t>
      </w:r>
      <w:r w:rsidRPr="00D154AF">
        <w:rPr>
          <w:rStyle w:val="aa"/>
        </w:rPr>
        <w:t>Регистратор событий</w:t>
      </w:r>
      <w:r w:rsidRPr="00D154AF">
        <w:t>» необходимо осуществить двойной клик на соответствующем пункте в окне «</w:t>
      </w:r>
      <w:r w:rsidRPr="00D154AF">
        <w:rPr>
          <w:rStyle w:val="aa"/>
        </w:rPr>
        <w:t>Менеджер данных</w:t>
      </w:r>
      <w:r w:rsidRPr="00D154AF">
        <w:t xml:space="preserve">». При этом появится окно аналогичное изображенному на рисунке ниже (см. </w:t>
      </w:r>
      <w:r w:rsidRPr="00D154AF">
        <w:fldChar w:fldCharType="begin"/>
      </w:r>
      <w:r w:rsidRPr="00D154AF">
        <w:instrText xml:space="preserve"> REF _Ref196542702 \h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152</w:t>
      </w:r>
      <w:r w:rsidRPr="00D154AF">
        <w:fldChar w:fldCharType="end"/>
      </w:r>
      <w:r w:rsidRPr="00D154AF">
        <w:t>). Данное окно содержит в себе две закладки:</w:t>
      </w:r>
    </w:p>
    <w:p w14:paraId="538DCF5B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«Журнал»</w:t>
      </w:r>
      <w:r w:rsidRPr="00D154AF">
        <w:t xml:space="preserve"> – содержит таблицу, в которую выводится список событий математической модели, а также панель с кнопками управления данным списком;</w:t>
      </w:r>
    </w:p>
    <w:p w14:paraId="0258C5C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«Настройки»</w:t>
      </w:r>
      <w:r w:rsidRPr="00D154AF">
        <w:t xml:space="preserve"> – предназначены для настройки «Регистратора событий».</w:t>
      </w:r>
    </w:p>
    <w:p w14:paraId="22A83677" w14:textId="77777777" w:rsidR="003D3E6F" w:rsidRPr="00D154AF" w:rsidRDefault="003D3E6F" w:rsidP="003D3E6F">
      <w:r w:rsidRPr="00D154AF">
        <w:t>Панель управления на закладке «</w:t>
      </w:r>
      <w:r w:rsidRPr="00D154AF">
        <w:rPr>
          <w:rStyle w:val="aa"/>
        </w:rPr>
        <w:t>Журнал</w:t>
      </w:r>
      <w:r w:rsidRPr="00D154AF">
        <w:t>» содержит следующие кнопки:</w:t>
      </w:r>
    </w:p>
    <w:p w14:paraId="2A3E3E8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Поверх всех окон</w:t>
      </w:r>
      <w:r w:rsidRPr="00D154AF">
        <w:t>» – включает и выключает этот режим для «</w:t>
      </w:r>
      <w:r w:rsidRPr="00D154AF">
        <w:rPr>
          <w:rStyle w:val="aa"/>
        </w:rPr>
        <w:t>Регистратора событий</w:t>
      </w:r>
      <w:r w:rsidRPr="00D154AF">
        <w:t>»;</w:t>
      </w:r>
    </w:p>
    <w:p w14:paraId="30F1ED4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rPr>
          <w:rStyle w:val="aa"/>
        </w:rPr>
        <w:lastRenderedPageBreak/>
        <w:t xml:space="preserve">«Очистить» </w:t>
      </w:r>
      <w:r w:rsidRPr="00D154AF">
        <w:t>– удаляет все существующие записи в «</w:t>
      </w:r>
      <w:r w:rsidRPr="00D154AF">
        <w:rPr>
          <w:rStyle w:val="aa"/>
        </w:rPr>
        <w:t>Регистраторе событий</w:t>
      </w:r>
      <w:r w:rsidRPr="00D154AF">
        <w:t>»;</w:t>
      </w:r>
    </w:p>
    <w:p w14:paraId="4C29938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Открыть</w:t>
      </w:r>
      <w:r w:rsidRPr="00D154AF">
        <w:t>» – позволяет загрузить сохраненный ранее список событий;</w:t>
      </w:r>
    </w:p>
    <w:p w14:paraId="720D020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Сохранить</w:t>
      </w:r>
      <w:r w:rsidRPr="00D154AF">
        <w:t>» – позволяет сохранить список событий в текстовый файл;</w:t>
      </w:r>
    </w:p>
    <w:p w14:paraId="7814710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Удалить</w:t>
      </w:r>
      <w:r w:rsidRPr="00D154AF">
        <w:t>» – служит для удаления выбранного события из списка сигналов;</w:t>
      </w:r>
    </w:p>
    <w:p w14:paraId="4342191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Копировать</w:t>
      </w:r>
      <w:r w:rsidRPr="00D154AF">
        <w:t>» – позволяет скопировать существующий список событий в буфер обмена Windows.</w:t>
      </w:r>
    </w:p>
    <w:p w14:paraId="59C9CD64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51E8645F" wp14:editId="5B5F7570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5217" w14:textId="77777777" w:rsidR="003D3E6F" w:rsidRPr="00D154AF" w:rsidRDefault="003D3E6F" w:rsidP="003D3E6F">
      <w:pPr>
        <w:pStyle w:val="a5"/>
      </w:pPr>
      <w:bookmarkStart w:id="384" w:name="_Ref196542702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152</w:t>
      </w:r>
      <w:r w:rsidRPr="00D154AF">
        <w:rPr>
          <w:noProof/>
        </w:rPr>
        <w:fldChar w:fldCharType="end"/>
      </w:r>
      <w:bookmarkEnd w:id="384"/>
      <w:r w:rsidRPr="00D154AF">
        <w:t>. Окно «Регистратор событий»</w:t>
      </w:r>
    </w:p>
    <w:p w14:paraId="052F1141" w14:textId="77777777" w:rsidR="003D3E6F" w:rsidRPr="00D154AF" w:rsidRDefault="003D3E6F" w:rsidP="003D3E6F">
      <w:r w:rsidRPr="00D154AF">
        <w:t>Таблица на закладке «</w:t>
      </w:r>
      <w:r w:rsidRPr="00D154AF">
        <w:rPr>
          <w:rStyle w:val="aa"/>
        </w:rPr>
        <w:t>Журнал</w:t>
      </w:r>
      <w:r w:rsidRPr="00D154AF">
        <w:t>» содержит следующие столбцы:</w:t>
      </w:r>
    </w:p>
    <w:p w14:paraId="79B5965E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«Время»</w:t>
      </w:r>
      <w:r w:rsidRPr="00D154AF">
        <w:t xml:space="preserve"> – расчетное время математической модели, когда произошло событие;</w:t>
      </w:r>
    </w:p>
    <w:p w14:paraId="4656975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«Сигнал»</w:t>
      </w:r>
      <w:r w:rsidRPr="00D154AF">
        <w:t xml:space="preserve"> – имя параметра, в формате внутреннего языка программирования, для которого регистрируются события;</w:t>
      </w:r>
    </w:p>
    <w:p w14:paraId="02F90D46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«Описание события»</w:t>
      </w:r>
      <w:r w:rsidRPr="00D154AF">
        <w:t xml:space="preserve"> – текстовый строка, заданная при настройке события, либо для сигналов из базы данных данная строка соответствует значению в поле </w:t>
      </w:r>
      <w:r w:rsidRPr="00D154AF">
        <w:rPr>
          <w:b/>
        </w:rPr>
        <w:t>«Название»</w:t>
      </w:r>
      <w:r w:rsidRPr="00D154AF">
        <w:t xml:space="preserve"> редактора базы данных;</w:t>
      </w:r>
    </w:p>
    <w:p w14:paraId="277EE50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«Пред. значение»</w:t>
      </w:r>
      <w:r w:rsidRPr="00D154AF">
        <w:t xml:space="preserve"> – значения параметра до события;</w:t>
      </w:r>
    </w:p>
    <w:p w14:paraId="4A25635C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«Новое значение»</w:t>
      </w:r>
      <w:r w:rsidRPr="00D154AF">
        <w:t xml:space="preserve"> – значения параметра после события;</w:t>
      </w:r>
    </w:p>
    <w:p w14:paraId="1761B025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lastRenderedPageBreak/>
        <w:t>«Приоритет»</w:t>
      </w:r>
      <w:r w:rsidRPr="00D154AF">
        <w:t xml:space="preserve"> – значение приоритета.</w:t>
      </w:r>
    </w:p>
    <w:p w14:paraId="19AF2840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8293D39" wp14:editId="611EB75B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A8D" w14:textId="7777777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153</w:t>
      </w:r>
      <w:r w:rsidRPr="00D154AF">
        <w:rPr>
          <w:noProof/>
        </w:rPr>
        <w:fldChar w:fldCharType="end"/>
      </w:r>
      <w:r w:rsidRPr="00D154AF">
        <w:t>. Окно «Регистратор событий», закладка «Настройки»</w:t>
      </w:r>
    </w:p>
    <w:p w14:paraId="17DE121F" w14:textId="77777777" w:rsidR="003D3E6F" w:rsidRPr="00D154AF" w:rsidRDefault="003D3E6F" w:rsidP="003D3E6F">
      <w:r w:rsidRPr="00D154AF">
        <w:t>Закладка «</w:t>
      </w:r>
      <w:r w:rsidRPr="00D154AF">
        <w:rPr>
          <w:rStyle w:val="aa"/>
        </w:rPr>
        <w:t>Настройки</w:t>
      </w:r>
      <w:r w:rsidRPr="00D154AF">
        <w:t>» содержит следующие элементы управления:</w:t>
      </w:r>
    </w:p>
    <w:p w14:paraId="3D69DC25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общее окно сообщений проекта</w:t>
      </w:r>
      <w:r w:rsidRPr="00D154AF">
        <w:t xml:space="preserve">» – при установке данного флага все сообщения в </w:t>
      </w:r>
      <w:r w:rsidRPr="00D154AF">
        <w:rPr>
          <w:rStyle w:val="aa"/>
        </w:rPr>
        <w:t>«Регистраторе событий»</w:t>
      </w:r>
      <w:r w:rsidRPr="00D154AF">
        <w:t xml:space="preserve"> дублируются в окне сообщений проекта;</w:t>
      </w:r>
    </w:p>
    <w:p w14:paraId="212F49B7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окно журнала</w:t>
      </w:r>
      <w:r w:rsidRPr="00D154AF">
        <w:t>» – при установке этого флага сообщения о событиях не выводятся в окно журнала;</w:t>
      </w:r>
    </w:p>
    <w:p w14:paraId="2E2BB5E4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lastRenderedPageBreak/>
        <w:t>Поле «</w:t>
      </w:r>
      <w:r w:rsidRPr="00D154AF">
        <w:rPr>
          <w:rStyle w:val="aa"/>
        </w:rPr>
        <w:t>Имя файла лога событий</w:t>
      </w:r>
      <w:r w:rsidRPr="00D154AF">
        <w:t>» – позволяет задать имя файла, в который будут сохраняться сообщения о событиях;</w:t>
      </w:r>
    </w:p>
    <w:p w14:paraId="5DEDBF72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Добавлять события в существующий файл</w:t>
      </w:r>
      <w:r w:rsidRPr="00D154AF">
        <w:t>» – при установке этого флага существующие записи в файле не стираются;</w:t>
      </w:r>
    </w:p>
    <w:p w14:paraId="04D66D88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Поле «</w:t>
      </w:r>
      <w:r w:rsidRPr="00D154AF">
        <w:rPr>
          <w:rStyle w:val="aa"/>
        </w:rPr>
        <w:t>Файл списка сигналов</w:t>
      </w:r>
      <w:r w:rsidRPr="00D154AF">
        <w:t>» – позволяет задать файл, в котором хранится список параметров, на основании которых создается журнал регистрации событий;</w:t>
      </w:r>
    </w:p>
    <w:p w14:paraId="3134AA36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Кнопки рядом предназначены для:</w:t>
      </w:r>
    </w:p>
    <w:p w14:paraId="4C72AF1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открытия диалогового окна выбора файла;</w:t>
      </w:r>
    </w:p>
    <w:p w14:paraId="66B4A8AD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обновления списка сигналов из файла;</w:t>
      </w:r>
    </w:p>
    <w:p w14:paraId="3BB7D71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сохранение списка сигналов в файл;</w:t>
      </w:r>
    </w:p>
    <w:p w14:paraId="16C2F92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Строка «</w:t>
      </w:r>
      <w:r w:rsidRPr="00D154AF">
        <w:rPr>
          <w:rStyle w:val="aa"/>
        </w:rPr>
        <w:t>Формат списка сигналов</w:t>
      </w:r>
      <w:r w:rsidRPr="00D154AF">
        <w:t>» – позволяет задать параметры, и их последовательность, в которой они будут записываться в текстовый файл списка сигналов;</w:t>
      </w:r>
    </w:p>
    <w:p w14:paraId="50DC18D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Выпадающее меню «</w:t>
      </w:r>
      <w:r w:rsidRPr="00D154AF">
        <w:rPr>
          <w:rStyle w:val="aa"/>
        </w:rPr>
        <w:t>Формат вывода модельного времени</w:t>
      </w:r>
      <w:r w:rsidRPr="00D154AF">
        <w:t>» – позволяет задать формат вывода модельного времени:</w:t>
      </w:r>
    </w:p>
    <w:p w14:paraId="26B0DBC0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Десятичный»</w:t>
      </w:r>
      <w:r w:rsidRPr="00D154AF">
        <w:t xml:space="preserve"> – время выводится в секундах;</w:t>
      </w:r>
    </w:p>
    <w:p w14:paraId="69EB15B6" w14:textId="77777777" w:rsidR="003D3E6F" w:rsidRPr="00D154AF" w:rsidRDefault="003D3E6F" w:rsidP="00442A4D">
      <w:pPr>
        <w:pStyle w:val="ad"/>
        <w:numPr>
          <w:ilvl w:val="0"/>
          <w:numId w:val="70"/>
        </w:numPr>
        <w:rPr>
          <w:rStyle w:val="aa"/>
        </w:rPr>
      </w:pPr>
      <w:r w:rsidRPr="00D154AF">
        <w:t>«</w:t>
      </w:r>
      <w:r w:rsidRPr="00D154AF">
        <w:rPr>
          <w:rStyle w:val="aa"/>
        </w:rPr>
        <w:t xml:space="preserve">Часы: минуты: секунды» – </w:t>
      </w:r>
      <w:r w:rsidRPr="00D154AF">
        <w:t>время выводится с использование часов минут и секунд.</w:t>
      </w:r>
    </w:p>
    <w:p w14:paraId="7AACD376" w14:textId="77777777" w:rsidR="003D3E6F" w:rsidRPr="00D154AF" w:rsidRDefault="003D3E6F" w:rsidP="003D3E6F">
      <w:pPr>
        <w:pStyle w:val="2"/>
        <w:ind w:left="792" w:hanging="432"/>
      </w:pPr>
      <w:bookmarkStart w:id="385" w:name="_Toc421033271"/>
      <w:r w:rsidRPr="00D154AF">
        <w:t>Использование журнала регистрации событий при моделировании</w:t>
      </w:r>
      <w:bookmarkEnd w:id="385"/>
    </w:p>
    <w:p w14:paraId="533948BB" w14:textId="77777777" w:rsidR="003D3E6F" w:rsidRPr="00D154AF" w:rsidRDefault="003D3E6F" w:rsidP="003D3E6F">
      <w:r w:rsidRPr="00D154AF">
        <w:t>Воспользуемся журналом регистрации событий. Для этого выполните следующие действия:</w:t>
      </w:r>
    </w:p>
    <w:p w14:paraId="57A8194E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Откройте комплексную модель «</w:t>
      </w:r>
      <w:r w:rsidRPr="00D154AF">
        <w:rPr>
          <w:rStyle w:val="aa"/>
        </w:rPr>
        <w:t>pack1.pak»</w:t>
      </w:r>
      <w:r w:rsidRPr="00D154AF">
        <w:t>, созданную при выполнении учебного задания 9;</w:t>
      </w:r>
    </w:p>
    <w:p w14:paraId="66DFAA56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>Перейдите в окно проекта «</w:t>
      </w:r>
      <w:r w:rsidRPr="00D154AF">
        <w:rPr>
          <w:rStyle w:val="aa"/>
        </w:rPr>
        <w:t>Схема теплогидравлики.prt»</w:t>
      </w:r>
      <w:r w:rsidRPr="00D154AF">
        <w:t>. Для этого можно воспользоваться главным меню SimInTech, пункт – «</w:t>
      </w:r>
      <w:r w:rsidRPr="00D154AF">
        <w:rPr>
          <w:rStyle w:val="aa"/>
        </w:rPr>
        <w:t>Окно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_Ref195957571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154</w:t>
      </w:r>
      <w:r w:rsidRPr="00D154AF">
        <w:fldChar w:fldCharType="end"/>
      </w:r>
      <w:r w:rsidRPr="00D154AF">
        <w:t>);</w:t>
      </w:r>
    </w:p>
    <w:p w14:paraId="2D969FC0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26CFD71" wp14:editId="5A43BAA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1EB" w14:textId="77777777" w:rsidR="003D3E6F" w:rsidRPr="00D154AF" w:rsidRDefault="003D3E6F" w:rsidP="003D3E6F">
      <w:pPr>
        <w:pStyle w:val="a5"/>
      </w:pPr>
      <w:bookmarkStart w:id="386" w:name="_Ref195957571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154</w:t>
      </w:r>
      <w:r w:rsidRPr="00D154AF">
        <w:rPr>
          <w:noProof/>
        </w:rPr>
        <w:fldChar w:fldCharType="end"/>
      </w:r>
      <w:bookmarkEnd w:id="386"/>
      <w:r w:rsidRPr="00D154AF">
        <w:t>. Переключение между окнами комплексной модели</w:t>
      </w:r>
    </w:p>
    <w:p w14:paraId="46682DB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>»;</w:t>
      </w:r>
    </w:p>
    <w:p w14:paraId="25ADB76B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пункте «</w:t>
      </w:r>
      <w:r w:rsidRPr="00D154AF">
        <w:rPr>
          <w:rStyle w:val="aa"/>
        </w:rPr>
        <w:t>Регистратор событий</w:t>
      </w:r>
      <w:r w:rsidRPr="00D154AF">
        <w:t xml:space="preserve">». Появится окно, в котором будет отображаться список событий, зарегистрированных в процессе моделирования (см. </w:t>
      </w:r>
      <w:r w:rsidRPr="00D154AF">
        <w:fldChar w:fldCharType="begin"/>
      </w:r>
      <w:r w:rsidRPr="00D154AF">
        <w:instrText xml:space="preserve"> REF _Ref196052350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155</w:t>
      </w:r>
      <w:r w:rsidRPr="00D154AF">
        <w:fldChar w:fldCharType="end"/>
      </w:r>
      <w:r w:rsidRPr="00D154AF">
        <w:t>).</w:t>
      </w:r>
    </w:p>
    <w:p w14:paraId="14624E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35C9A5E" wp14:editId="429AF219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FAA8" w14:textId="77777777" w:rsidR="003D3E6F" w:rsidRPr="00D154AF" w:rsidRDefault="003D3E6F" w:rsidP="003D3E6F">
      <w:pPr>
        <w:pStyle w:val="a5"/>
      </w:pPr>
      <w:bookmarkStart w:id="387" w:name="_Ref196052350"/>
      <w:r w:rsidRPr="00D154AF"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155</w:t>
      </w:r>
      <w:r w:rsidRPr="00D154AF">
        <w:rPr>
          <w:noProof/>
        </w:rPr>
        <w:fldChar w:fldCharType="end"/>
      </w:r>
      <w:bookmarkEnd w:id="387"/>
      <w:r w:rsidRPr="00D154AF">
        <w:t>. Окно «Регистратор событий»</w:t>
      </w:r>
    </w:p>
    <w:p w14:paraId="4806C4A4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 xml:space="preserve">Для удобства просмотра событий можно установить режим </w:t>
      </w:r>
      <w:r w:rsidRPr="00D154AF">
        <w:rPr>
          <w:rStyle w:val="aa"/>
        </w:rPr>
        <w:t>«Поверх всех окон»</w:t>
      </w:r>
      <w:r w:rsidRPr="00D154AF">
        <w:t>, нажав на соответствующую кнопку;</w:t>
      </w:r>
    </w:p>
    <w:p w14:paraId="46B2979A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Запустите комплексную модель на расчет;</w:t>
      </w:r>
    </w:p>
    <w:p w14:paraId="4C6EC87C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второй задвижке в теплогидравлической модели. Откроется окно управления задвижкой;</w:t>
      </w:r>
    </w:p>
    <w:p w14:paraId="510E1935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В появившемся окне управления подайте команды на открытие и закрытие задвижки;</w:t>
      </w:r>
    </w:p>
    <w:p w14:paraId="24E9F02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Убедитесь, что команды на открытие и закрытие задвижки регистрируются в журнале событий.</w:t>
      </w:r>
    </w:p>
    <w:p w14:paraId="3DADEEB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D467CED" wp14:editId="243373C1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C52" w14:textId="77777777" w:rsidR="003D3E6F" w:rsidRPr="00D154AF" w:rsidRDefault="003D3E6F" w:rsidP="003D3E6F">
      <w:pPr>
        <w:pStyle w:val="a5"/>
      </w:pPr>
      <w:bookmarkStart w:id="388" w:name="_Ref196052365"/>
      <w:r w:rsidRPr="00D154AF">
        <w:lastRenderedPageBreak/>
        <w:t xml:space="preserve">Рисунок </w:t>
      </w:r>
      <w:r w:rsidRPr="00D154AF">
        <w:fldChar w:fldCharType="begin"/>
      </w:r>
      <w:r w:rsidRPr="00D154AF">
        <w:instrText xml:space="preserve"> SEQ Рисунок \* ARABIC </w:instrText>
      </w:r>
      <w:r w:rsidRPr="00D154AF">
        <w:fldChar w:fldCharType="separate"/>
      </w:r>
      <w:r w:rsidRPr="00D154AF">
        <w:rPr>
          <w:noProof/>
        </w:rPr>
        <w:t>156</w:t>
      </w:r>
      <w:r w:rsidRPr="00D154AF">
        <w:rPr>
          <w:noProof/>
        </w:rPr>
        <w:fldChar w:fldCharType="end"/>
      </w:r>
      <w:bookmarkEnd w:id="388"/>
      <w:r w:rsidRPr="00D154AF">
        <w:t>. Регистрация событий в комплексной модели</w:t>
      </w:r>
    </w:p>
    <w:p w14:paraId="5B646776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 xml:space="preserve">Переведите задвижку </w:t>
      </w:r>
      <w:r w:rsidRPr="00D154AF">
        <w:rPr>
          <w:b/>
          <w:bCs/>
        </w:rPr>
        <w:t>«Z2»</w:t>
      </w:r>
      <w:r w:rsidRPr="00D154AF">
        <w:t xml:space="preserve"> в полностью открытое состояние. Дождитесь, когда алгоритм управления задвижкой </w:t>
      </w:r>
      <w:r w:rsidRPr="00D154AF">
        <w:rPr>
          <w:b/>
          <w:bCs/>
        </w:rPr>
        <w:t>«Z1»</w:t>
      </w:r>
      <w:r w:rsidRPr="00D154AF"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Pr="00D154AF">
        <w:fldChar w:fldCharType="begin"/>
      </w:r>
      <w:r w:rsidRPr="00D154AF">
        <w:instrText xml:space="preserve"> REF _Ref196052365 \h  \* MERGEFORMAT </w:instrText>
      </w:r>
      <w:r w:rsidRPr="00D154AF">
        <w:fldChar w:fldCharType="separate"/>
      </w:r>
      <w:r w:rsidRPr="00D154AF">
        <w:t xml:space="preserve">Рисунок </w:t>
      </w:r>
      <w:r w:rsidRPr="00D154AF">
        <w:rPr>
          <w:noProof/>
        </w:rPr>
        <w:t>156</w:t>
      </w:r>
      <w:r w:rsidRPr="00D154AF">
        <w:fldChar w:fldCharType="end"/>
      </w:r>
      <w:r w:rsidRPr="00D154AF">
        <w:t>).</w:t>
      </w:r>
    </w:p>
    <w:p w14:paraId="1699B900" w14:textId="781F44D6" w:rsidR="003633F9" w:rsidRPr="00D154AF" w:rsidRDefault="003D3E6F" w:rsidP="003D3E6F">
      <w:pPr>
        <w:rPr>
          <w:noProof/>
        </w:rPr>
      </w:pPr>
      <w:commentRangeStart w:id="389"/>
      <w:r w:rsidRPr="00D154AF">
        <w:t>На этом учебные задания завершены. Спасибо!</w:t>
      </w:r>
      <w:commentRangeEnd w:id="389"/>
      <w:r w:rsidRPr="00D154AF">
        <w:rPr>
          <w:rStyle w:val="af2"/>
        </w:rPr>
        <w:commentReference w:id="389"/>
      </w:r>
    </w:p>
    <w:sectPr w:rsidR="003633F9" w:rsidRPr="00D154AF" w:rsidSect="008A7F57">
      <w:headerReference w:type="default" r:id="rId168"/>
      <w:footerReference w:type="default" r:id="rId169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54" w:author="Sergey Orekhov" w:date="2016-03-07T20:37:00Z" w:initials="SO">
    <w:p w14:paraId="4A04720B" w14:textId="77777777" w:rsidR="00FE2818" w:rsidRDefault="00FE2818" w:rsidP="00FE2818">
      <w:pPr>
        <w:pStyle w:val="af3"/>
      </w:pPr>
      <w:r>
        <w:rPr>
          <w:rStyle w:val="af2"/>
        </w:rPr>
        <w:annotationRef/>
      </w:r>
      <w:r>
        <w:t>Преобразовано в таблицу</w:t>
      </w:r>
    </w:p>
  </w:comment>
  <w:comment w:id="276" w:author="Sergey Orekhov" w:date="2016-03-08T01:14:00Z" w:initials="SO">
    <w:p w14:paraId="5303E0F5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Не очень нравится абзац, я его поправил, но все равно как-то не очень нравится.</w:t>
      </w:r>
    </w:p>
  </w:comment>
  <w:comment w:id="278" w:author="Sergey Orekhov" w:date="2016-03-08T01:18:00Z" w:initials="SO">
    <w:p w14:paraId="56D9F7A9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279" w:author="Sergey Orekhov" w:date="2016-03-08T01:31:00Z" w:initials="SO">
    <w:p w14:paraId="02FEF460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это добавлено.</w:t>
      </w:r>
    </w:p>
  </w:comment>
  <w:comment w:id="280" w:author="Sergey Orekhov" w:date="2016-03-08T01:25:00Z" w:initials="SO">
    <w:p w14:paraId="09F1C28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287" w:author="Sergey Orekhov" w:date="2016-03-08T01:44:00Z" w:initials="SO">
    <w:p w14:paraId="1AC0324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Доработано.</w:t>
      </w:r>
    </w:p>
  </w:comment>
  <w:comment w:id="289" w:author="Sergey Orekhov" w:date="2016-03-08T02:11:00Z" w:initials="SO">
    <w:p w14:paraId="5A557C9D" w14:textId="77777777" w:rsidR="003D3E6F" w:rsidRPr="00802DB4" w:rsidRDefault="003D3E6F" w:rsidP="003D3E6F">
      <w:pPr>
        <w:pStyle w:val="af3"/>
      </w:pPr>
      <w:r>
        <w:rPr>
          <w:rStyle w:val="af2"/>
        </w:rPr>
        <w:annotationRef/>
      </w:r>
      <w:r>
        <w:t>Доработано.</w:t>
      </w:r>
    </w:p>
  </w:comment>
  <w:comment w:id="295" w:author="Sergey Orekhov" w:date="2016-03-08T10:53:00Z" w:initials="SO">
    <w:p w14:paraId="1C9A71C9" w14:textId="77777777" w:rsidR="003D3E6F" w:rsidRPr="006B31BC" w:rsidRDefault="003D3E6F" w:rsidP="003D3E6F">
      <w:pPr>
        <w:pStyle w:val="af3"/>
        <w:rPr>
          <w:lang w:val="en-US"/>
        </w:rPr>
      </w:pPr>
      <w:r>
        <w:rPr>
          <w:rStyle w:val="af2"/>
        </w:rPr>
        <w:annotationRef/>
      </w:r>
      <w:r>
        <w:t>Поправлено.</w:t>
      </w:r>
    </w:p>
  </w:comment>
  <w:comment w:id="300" w:author="Sergey Orekhov" w:date="2016-03-08T11:17:00Z" w:initials="SO">
    <w:p w14:paraId="6C0BE69C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18" w:author="Sergey Orekhov" w:date="2016-03-08T11:36:00Z" w:initials="SO">
    <w:p w14:paraId="1F9AF08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Нужная цифра по заданию должна быть</w:t>
      </w:r>
    </w:p>
  </w:comment>
  <w:comment w:id="321" w:author="Sergey Orekhov" w:date="2016-03-08T11:37:00Z" w:initials="SO">
    <w:p w14:paraId="160A164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мы будем отдельно надписи формировать? Выше мы их убирали. На мой взгляд лучше по задвижкам кликнуть и увидеть их положение в окнах.</w:t>
      </w:r>
    </w:p>
  </w:comment>
  <w:comment w:id="325" w:author="Sergey Orekhov" w:date="2016-03-08T11:40:00Z" w:initials="SO">
    <w:p w14:paraId="1C05743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Оставляем?</w:t>
      </w:r>
    </w:p>
    <w:p w14:paraId="18483454" w14:textId="77777777" w:rsidR="003D3E6F" w:rsidRDefault="003D3E6F" w:rsidP="003D3E6F">
      <w:pPr>
        <w:pStyle w:val="af3"/>
      </w:pPr>
    </w:p>
    <w:p w14:paraId="250C45E5" w14:textId="77777777" w:rsidR="003D3E6F" w:rsidRDefault="003D3E6F" w:rsidP="003D3E6F">
      <w:pPr>
        <w:pStyle w:val="af3"/>
      </w:pPr>
      <w:r>
        <w:t>Про расход, конечно, нужно убрать.</w:t>
      </w:r>
    </w:p>
  </w:comment>
  <w:comment w:id="330" w:author="Sergey Orekhov" w:date="2016-03-08T11:44:00Z" w:initials="SO">
    <w:p w14:paraId="62E231B0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Не нравится, но как лучше сказать – не знаю.</w:t>
      </w:r>
    </w:p>
  </w:comment>
  <w:comment w:id="334" w:author="Sergey Orekhov" w:date="2016-03-08T11:47:00Z" w:initials="SO">
    <w:p w14:paraId="1A99226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Тоже как-то криво…</w:t>
      </w:r>
    </w:p>
  </w:comment>
  <w:comment w:id="338" w:author="Sergey Orekhov" w:date="2016-03-08T11:50:00Z" w:initials="SO">
    <w:p w14:paraId="7FCA823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Он еще у нас там остался? ПРосто в новой версии нет.</w:t>
      </w:r>
    </w:p>
  </w:comment>
  <w:comment w:id="339" w:author="Sergey Orekhov" w:date="2016-03-08T11:52:00Z" w:initials="SO">
    <w:p w14:paraId="16F36BC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Поправил.</w:t>
      </w:r>
    </w:p>
  </w:comment>
  <w:comment w:id="343" w:author="Sergey Orekhov" w:date="2016-03-08T11:57:00Z" w:initials="SO">
    <w:p w14:paraId="137A707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47" w:author="Sergey Orekhov" w:date="2016-03-08T12:01:00Z" w:initials="SO">
    <w:p w14:paraId="5B391710" w14:textId="77777777" w:rsidR="003D3E6F" w:rsidRPr="00DA4016" w:rsidRDefault="003D3E6F" w:rsidP="003D3E6F">
      <w:pPr>
        <w:pStyle w:val="af3"/>
      </w:pPr>
      <w:r>
        <w:rPr>
          <w:rStyle w:val="af2"/>
        </w:rPr>
        <w:annotationRef/>
      </w:r>
      <w:r>
        <w:t>Таблицу добавил.</w:t>
      </w:r>
    </w:p>
  </w:comment>
  <w:comment w:id="354" w:author="Sergey Orekhov" w:date="2016-03-08T12:11:00Z" w:initials="SO">
    <w:p w14:paraId="3836A37E" w14:textId="77777777" w:rsidR="003D3E6F" w:rsidRPr="008D2F6F" w:rsidRDefault="003D3E6F" w:rsidP="003D3E6F">
      <w:pPr>
        <w:pStyle w:val="af3"/>
      </w:pPr>
      <w:r>
        <w:rPr>
          <w:rStyle w:val="af2"/>
        </w:rPr>
        <w:annotationRef/>
      </w:r>
      <w:r>
        <w:t>Как-то криво?</w:t>
      </w:r>
    </w:p>
  </w:comment>
  <w:comment w:id="356" w:author="Sergey Orekhov" w:date="2016-03-08T12:09:00Z" w:initials="SO">
    <w:p w14:paraId="232AFB15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ранее мы их не устанавливали?</w:t>
      </w:r>
    </w:p>
  </w:comment>
  <w:comment w:id="360" w:author="Sergey Orekhov" w:date="2016-03-08T12:20:00Z" w:initials="SO">
    <w:p w14:paraId="42EF141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Поправлены некоторые вещи ниже, но в целом все довольно хорошо.</w:t>
      </w:r>
    </w:p>
  </w:comment>
  <w:comment w:id="366" w:author="Sergey Orekhov" w:date="2016-03-08T12:23:00Z" w:initials="SO">
    <w:p w14:paraId="68E2B0C9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75" w:author="Sergey Orekhov" w:date="2016-03-08T12:39:00Z" w:initials="SO">
    <w:p w14:paraId="5BA50794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поправлено.</w:t>
      </w:r>
    </w:p>
  </w:comment>
  <w:comment w:id="381" w:author="Sergey Orekhov" w:date="2016-03-08T12:53:00Z" w:initials="SO">
    <w:p w14:paraId="65209C91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Добавил таблицу</w:t>
      </w:r>
    </w:p>
  </w:comment>
  <w:comment w:id="383" w:author="Sergey Orekhov" w:date="2016-03-08T12:53:00Z" w:initials="SO">
    <w:p w14:paraId="2F2364C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поправил</w:t>
      </w:r>
    </w:p>
  </w:comment>
  <w:comment w:id="389" w:author="Sergey Orekhov" w:date="2016-03-08T12:56:00Z" w:initials="SO">
    <w:p w14:paraId="7BDE1B0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Вывод придумываю, а то без него как-то не окончено выглядит.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4720B" w15:done="0"/>
  <w15:commentEx w15:paraId="5303E0F5" w15:done="0"/>
  <w15:commentEx w15:paraId="56D9F7A9" w15:done="0"/>
  <w15:commentEx w15:paraId="02FEF460" w15:done="0"/>
  <w15:commentEx w15:paraId="09F1C286" w15:done="0"/>
  <w15:commentEx w15:paraId="1AC03247" w15:done="0"/>
  <w15:commentEx w15:paraId="5A557C9D" w15:done="0"/>
  <w15:commentEx w15:paraId="1C9A71C9" w15:done="0"/>
  <w15:commentEx w15:paraId="6C0BE69C" w15:done="0"/>
  <w15:commentEx w15:paraId="1F9AF086" w15:done="0"/>
  <w15:commentEx w15:paraId="160A1648" w15:done="0"/>
  <w15:commentEx w15:paraId="250C45E5" w15:done="0"/>
  <w15:commentEx w15:paraId="62E231B0" w15:done="0"/>
  <w15:commentEx w15:paraId="1A99226D" w15:done="0"/>
  <w15:commentEx w15:paraId="7FCA823D" w15:done="0"/>
  <w15:commentEx w15:paraId="16F36BC7" w15:done="0"/>
  <w15:commentEx w15:paraId="137A7076" w15:done="0"/>
  <w15:commentEx w15:paraId="5B391710" w15:done="0"/>
  <w15:commentEx w15:paraId="3836A37E" w15:done="0"/>
  <w15:commentEx w15:paraId="232AFB15" w15:done="0"/>
  <w15:commentEx w15:paraId="42EF1418" w15:done="0"/>
  <w15:commentEx w15:paraId="68E2B0C9" w15:done="0"/>
  <w15:commentEx w15:paraId="5BA50794" w15:done="0"/>
  <w15:commentEx w15:paraId="65209C91" w15:done="0"/>
  <w15:commentEx w15:paraId="2F2364C8" w15:done="0"/>
  <w15:commentEx w15:paraId="7BDE1B0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E1D01" w14:textId="77777777" w:rsidR="00442A4D" w:rsidRDefault="00442A4D" w:rsidP="00E934F0">
      <w:r>
        <w:separator/>
      </w:r>
    </w:p>
  </w:endnote>
  <w:endnote w:type="continuationSeparator" w:id="0">
    <w:p w14:paraId="4965720F" w14:textId="77777777" w:rsidR="00442A4D" w:rsidRDefault="00442A4D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46B65FF3" w:rsidR="00037F0A" w:rsidRDefault="00037F0A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D154AF">
      <w:rPr>
        <w:rStyle w:val="a8"/>
        <w:noProof/>
      </w:rPr>
      <w:t>125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D154AF">
      <w:rPr>
        <w:rStyle w:val="a8"/>
        <w:noProof/>
      </w:rPr>
      <w:t>164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30EFCE" w14:textId="77777777" w:rsidR="00442A4D" w:rsidRDefault="00442A4D" w:rsidP="00E934F0">
      <w:r>
        <w:separator/>
      </w:r>
    </w:p>
  </w:footnote>
  <w:footnote w:type="continuationSeparator" w:id="0">
    <w:p w14:paraId="612FF9FC" w14:textId="77777777" w:rsidR="00442A4D" w:rsidRDefault="00442A4D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037F0A" w:rsidRDefault="00037F0A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3B13B0D"/>
    <w:multiLevelType w:val="hybridMultilevel"/>
    <w:tmpl w:val="481CB36E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1E2C3DD6"/>
    <w:multiLevelType w:val="hybridMultilevel"/>
    <w:tmpl w:val="EA624F2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1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21CF45E0"/>
    <w:multiLevelType w:val="hybridMultilevel"/>
    <w:tmpl w:val="CA9439D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 w15:restartNumberingAfterBreak="0">
    <w:nsid w:val="2B255BC9"/>
    <w:multiLevelType w:val="hybridMultilevel"/>
    <w:tmpl w:val="ADCE5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CA73280"/>
    <w:multiLevelType w:val="hybridMultilevel"/>
    <w:tmpl w:val="347AAB7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D401FEF"/>
    <w:multiLevelType w:val="hybridMultilevel"/>
    <w:tmpl w:val="58AE73E4"/>
    <w:lvl w:ilvl="0" w:tplc="93EC2DE2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2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5CD3E40"/>
    <w:multiLevelType w:val="hybridMultilevel"/>
    <w:tmpl w:val="9668C13C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6E23A5"/>
    <w:multiLevelType w:val="hybridMultilevel"/>
    <w:tmpl w:val="539E444E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D136E6"/>
    <w:multiLevelType w:val="hybridMultilevel"/>
    <w:tmpl w:val="578C038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0E52235"/>
    <w:multiLevelType w:val="hybridMultilevel"/>
    <w:tmpl w:val="E924983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A5421EE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4" w15:restartNumberingAfterBreak="0">
    <w:nsid w:val="5BB7558B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5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5DE84B16"/>
    <w:multiLevelType w:val="hybridMultilevel"/>
    <w:tmpl w:val="F49CCD6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0" w15:restartNumberingAfterBreak="0">
    <w:nsid w:val="631439FF"/>
    <w:multiLevelType w:val="hybridMultilevel"/>
    <w:tmpl w:val="6BE8071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67492CC7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2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6B4E6EEA"/>
    <w:multiLevelType w:val="hybridMultilevel"/>
    <w:tmpl w:val="20F25BD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4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6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7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9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0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2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43"/>
  </w:num>
  <w:num w:numId="3">
    <w:abstractNumId w:val="40"/>
  </w:num>
  <w:num w:numId="4">
    <w:abstractNumId w:val="39"/>
  </w:num>
  <w:num w:numId="5">
    <w:abstractNumId w:val="51"/>
  </w:num>
  <w:num w:numId="6">
    <w:abstractNumId w:val="24"/>
  </w:num>
  <w:num w:numId="7">
    <w:abstractNumId w:val="11"/>
  </w:num>
  <w:num w:numId="8">
    <w:abstractNumId w:val="41"/>
  </w:num>
  <w:num w:numId="9">
    <w:abstractNumId w:val="33"/>
  </w:num>
  <w:num w:numId="10">
    <w:abstractNumId w:val="68"/>
  </w:num>
  <w:num w:numId="11">
    <w:abstractNumId w:val="21"/>
  </w:num>
  <w:num w:numId="12">
    <w:abstractNumId w:val="18"/>
  </w:num>
  <w:num w:numId="13">
    <w:abstractNumId w:val="49"/>
  </w:num>
  <w:num w:numId="14">
    <w:abstractNumId w:val="10"/>
  </w:num>
  <w:num w:numId="15">
    <w:abstractNumId w:val="8"/>
  </w:num>
  <w:num w:numId="16">
    <w:abstractNumId w:val="71"/>
  </w:num>
  <w:num w:numId="17">
    <w:abstractNumId w:val="66"/>
  </w:num>
  <w:num w:numId="18">
    <w:abstractNumId w:val="17"/>
  </w:num>
  <w:num w:numId="19">
    <w:abstractNumId w:val="26"/>
  </w:num>
  <w:num w:numId="20">
    <w:abstractNumId w:val="46"/>
  </w:num>
  <w:num w:numId="21">
    <w:abstractNumId w:val="16"/>
  </w:num>
  <w:num w:numId="22">
    <w:abstractNumId w:val="69"/>
  </w:num>
  <w:num w:numId="23">
    <w:abstractNumId w:val="59"/>
  </w:num>
  <w:num w:numId="24">
    <w:abstractNumId w:val="58"/>
  </w:num>
  <w:num w:numId="25">
    <w:abstractNumId w:val="62"/>
  </w:num>
  <w:num w:numId="26">
    <w:abstractNumId w:val="28"/>
  </w:num>
  <w:num w:numId="27">
    <w:abstractNumId w:val="36"/>
  </w:num>
  <w:num w:numId="28">
    <w:abstractNumId w:val="53"/>
  </w:num>
  <w:num w:numId="29">
    <w:abstractNumId w:val="12"/>
  </w:num>
  <w:num w:numId="30">
    <w:abstractNumId w:val="32"/>
  </w:num>
  <w:num w:numId="31">
    <w:abstractNumId w:val="50"/>
  </w:num>
  <w:num w:numId="32">
    <w:abstractNumId w:val="20"/>
  </w:num>
  <w:num w:numId="33">
    <w:abstractNumId w:val="13"/>
  </w:num>
  <w:num w:numId="34">
    <w:abstractNumId w:val="45"/>
  </w:num>
  <w:num w:numId="35">
    <w:abstractNumId w:val="34"/>
  </w:num>
  <w:num w:numId="36">
    <w:abstractNumId w:val="65"/>
  </w:num>
  <w:num w:numId="37">
    <w:abstractNumId w:val="42"/>
  </w:num>
  <w:num w:numId="38">
    <w:abstractNumId w:val="67"/>
  </w:num>
  <w:num w:numId="39">
    <w:abstractNumId w:val="25"/>
  </w:num>
  <w:num w:numId="40">
    <w:abstractNumId w:val="7"/>
  </w:num>
  <w:num w:numId="41">
    <w:abstractNumId w:val="47"/>
  </w:num>
  <w:num w:numId="42">
    <w:abstractNumId w:val="9"/>
  </w:num>
  <w:num w:numId="43">
    <w:abstractNumId w:val="55"/>
  </w:num>
  <w:num w:numId="44">
    <w:abstractNumId w:val="27"/>
  </w:num>
  <w:num w:numId="45">
    <w:abstractNumId w:val="70"/>
  </w:num>
  <w:num w:numId="46">
    <w:abstractNumId w:val="4"/>
  </w:num>
  <w:num w:numId="47">
    <w:abstractNumId w:val="22"/>
  </w:num>
  <w:num w:numId="48">
    <w:abstractNumId w:val="38"/>
  </w:num>
  <w:num w:numId="49">
    <w:abstractNumId w:val="5"/>
  </w:num>
  <w:num w:numId="50">
    <w:abstractNumId w:val="14"/>
  </w:num>
  <w:num w:numId="51">
    <w:abstractNumId w:val="64"/>
  </w:num>
  <w:num w:numId="52">
    <w:abstractNumId w:val="56"/>
  </w:num>
  <w:num w:numId="53">
    <w:abstractNumId w:val="72"/>
  </w:num>
  <w:num w:numId="54">
    <w:abstractNumId w:val="73"/>
  </w:num>
  <w:num w:numId="55">
    <w:abstractNumId w:val="60"/>
  </w:num>
  <w:num w:numId="56">
    <w:abstractNumId w:val="52"/>
  </w:num>
  <w:num w:numId="57">
    <w:abstractNumId w:val="37"/>
  </w:num>
  <w:num w:numId="58">
    <w:abstractNumId w:val="61"/>
  </w:num>
  <w:num w:numId="59">
    <w:abstractNumId w:val="19"/>
  </w:num>
  <w:num w:numId="60">
    <w:abstractNumId w:val="44"/>
  </w:num>
  <w:num w:numId="61">
    <w:abstractNumId w:val="48"/>
  </w:num>
  <w:num w:numId="62">
    <w:abstractNumId w:val="23"/>
  </w:num>
  <w:num w:numId="63">
    <w:abstractNumId w:val="54"/>
  </w:num>
  <w:num w:numId="64">
    <w:abstractNumId w:val="35"/>
  </w:num>
  <w:num w:numId="65">
    <w:abstractNumId w:val="63"/>
  </w:num>
  <w:num w:numId="66">
    <w:abstractNumId w:val="57"/>
  </w:num>
  <w:num w:numId="67">
    <w:abstractNumId w:val="30"/>
  </w:num>
  <w:num w:numId="68">
    <w:abstractNumId w:val="6"/>
  </w:num>
  <w:num w:numId="69">
    <w:abstractNumId w:val="29"/>
  </w:num>
  <w:num w:numId="70">
    <w:abstractNumId w:val="31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3838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0A"/>
    <w:rsid w:val="00037F75"/>
    <w:rsid w:val="00040889"/>
    <w:rsid w:val="000413E3"/>
    <w:rsid w:val="00043497"/>
    <w:rsid w:val="000439AD"/>
    <w:rsid w:val="00044033"/>
    <w:rsid w:val="0004417D"/>
    <w:rsid w:val="000441D8"/>
    <w:rsid w:val="00044CCE"/>
    <w:rsid w:val="00044F29"/>
    <w:rsid w:val="00045657"/>
    <w:rsid w:val="000476B0"/>
    <w:rsid w:val="00051E09"/>
    <w:rsid w:val="00052437"/>
    <w:rsid w:val="00053341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6685E"/>
    <w:rsid w:val="0007194D"/>
    <w:rsid w:val="000723D9"/>
    <w:rsid w:val="000746C1"/>
    <w:rsid w:val="00075AAB"/>
    <w:rsid w:val="00076C93"/>
    <w:rsid w:val="00076D6A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3883"/>
    <w:rsid w:val="000A464D"/>
    <w:rsid w:val="000A73EC"/>
    <w:rsid w:val="000A7A68"/>
    <w:rsid w:val="000A7C9F"/>
    <w:rsid w:val="000A7F93"/>
    <w:rsid w:val="000B02E6"/>
    <w:rsid w:val="000B11C6"/>
    <w:rsid w:val="000B293C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4AE1"/>
    <w:rsid w:val="000C58F3"/>
    <w:rsid w:val="000C7DE1"/>
    <w:rsid w:val="000D0BF3"/>
    <w:rsid w:val="000D11AB"/>
    <w:rsid w:val="000D16BE"/>
    <w:rsid w:val="000D200F"/>
    <w:rsid w:val="000D22F9"/>
    <w:rsid w:val="000D2574"/>
    <w:rsid w:val="000D52AF"/>
    <w:rsid w:val="000E1B78"/>
    <w:rsid w:val="000E41F3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71C"/>
    <w:rsid w:val="00104952"/>
    <w:rsid w:val="00104AE4"/>
    <w:rsid w:val="001066DF"/>
    <w:rsid w:val="001069A4"/>
    <w:rsid w:val="00107F65"/>
    <w:rsid w:val="00110C6A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41E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D99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5E00"/>
    <w:rsid w:val="00186171"/>
    <w:rsid w:val="00187443"/>
    <w:rsid w:val="001919EC"/>
    <w:rsid w:val="00191FD0"/>
    <w:rsid w:val="00192249"/>
    <w:rsid w:val="00193AB2"/>
    <w:rsid w:val="00194B0C"/>
    <w:rsid w:val="00195ED4"/>
    <w:rsid w:val="00197B07"/>
    <w:rsid w:val="001A06EE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6F7C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374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520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6B8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16C3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BA"/>
    <w:rsid w:val="002B3DFE"/>
    <w:rsid w:val="002B403B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6269"/>
    <w:rsid w:val="002D7449"/>
    <w:rsid w:val="002E1075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37FA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0D1F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5523"/>
    <w:rsid w:val="003761DF"/>
    <w:rsid w:val="00376395"/>
    <w:rsid w:val="003814DC"/>
    <w:rsid w:val="00382E61"/>
    <w:rsid w:val="00383E05"/>
    <w:rsid w:val="003846BB"/>
    <w:rsid w:val="00384D88"/>
    <w:rsid w:val="003852B4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06B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55F5"/>
    <w:rsid w:val="003C7EFF"/>
    <w:rsid w:val="003D3E6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2BC6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A4D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4AD8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402"/>
    <w:rsid w:val="004B1958"/>
    <w:rsid w:val="004B1BD8"/>
    <w:rsid w:val="004B3161"/>
    <w:rsid w:val="004B5E29"/>
    <w:rsid w:val="004B783B"/>
    <w:rsid w:val="004B7A7C"/>
    <w:rsid w:val="004C3F1D"/>
    <w:rsid w:val="004C7902"/>
    <w:rsid w:val="004D0513"/>
    <w:rsid w:val="004D2ADB"/>
    <w:rsid w:val="004D58C9"/>
    <w:rsid w:val="004D5EA3"/>
    <w:rsid w:val="004D6420"/>
    <w:rsid w:val="004D77AF"/>
    <w:rsid w:val="004D7FBF"/>
    <w:rsid w:val="004E10E4"/>
    <w:rsid w:val="004E1AC9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14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18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678E"/>
    <w:rsid w:val="00537EF4"/>
    <w:rsid w:val="00540348"/>
    <w:rsid w:val="00540E68"/>
    <w:rsid w:val="00542659"/>
    <w:rsid w:val="005427F6"/>
    <w:rsid w:val="00542B45"/>
    <w:rsid w:val="005435A2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0553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4922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401C"/>
    <w:rsid w:val="005B55E3"/>
    <w:rsid w:val="005B64C5"/>
    <w:rsid w:val="005B67E9"/>
    <w:rsid w:val="005B7084"/>
    <w:rsid w:val="005B7E63"/>
    <w:rsid w:val="005C0EFB"/>
    <w:rsid w:val="005C1852"/>
    <w:rsid w:val="005C1A78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1879"/>
    <w:rsid w:val="005E3A34"/>
    <w:rsid w:val="005E7774"/>
    <w:rsid w:val="005E7966"/>
    <w:rsid w:val="005F021B"/>
    <w:rsid w:val="005F0546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45D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2681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39DA"/>
    <w:rsid w:val="006944B0"/>
    <w:rsid w:val="00694770"/>
    <w:rsid w:val="00695DEE"/>
    <w:rsid w:val="00697113"/>
    <w:rsid w:val="006A00C8"/>
    <w:rsid w:val="006A1552"/>
    <w:rsid w:val="006A2FBD"/>
    <w:rsid w:val="006A3C24"/>
    <w:rsid w:val="006A441B"/>
    <w:rsid w:val="006A4988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130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2ED"/>
    <w:rsid w:val="00722F4A"/>
    <w:rsid w:val="007237F5"/>
    <w:rsid w:val="00725F81"/>
    <w:rsid w:val="00727191"/>
    <w:rsid w:val="00727B5E"/>
    <w:rsid w:val="00727B98"/>
    <w:rsid w:val="00730E08"/>
    <w:rsid w:val="0073196C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0022"/>
    <w:rsid w:val="00751D83"/>
    <w:rsid w:val="007524A9"/>
    <w:rsid w:val="007530C5"/>
    <w:rsid w:val="0075386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4D09"/>
    <w:rsid w:val="007A5673"/>
    <w:rsid w:val="007A5CEF"/>
    <w:rsid w:val="007A60DE"/>
    <w:rsid w:val="007A6C97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81"/>
    <w:rsid w:val="007B22A9"/>
    <w:rsid w:val="007B42DF"/>
    <w:rsid w:val="007B4FD1"/>
    <w:rsid w:val="007B61B8"/>
    <w:rsid w:val="007B7A4B"/>
    <w:rsid w:val="007C385C"/>
    <w:rsid w:val="007C45E0"/>
    <w:rsid w:val="007C45E9"/>
    <w:rsid w:val="007C46C8"/>
    <w:rsid w:val="007C53BA"/>
    <w:rsid w:val="007C61FF"/>
    <w:rsid w:val="007C7F20"/>
    <w:rsid w:val="007C7F36"/>
    <w:rsid w:val="007D2702"/>
    <w:rsid w:val="007D308F"/>
    <w:rsid w:val="007D4453"/>
    <w:rsid w:val="007D4D99"/>
    <w:rsid w:val="007D5C4C"/>
    <w:rsid w:val="007D5E82"/>
    <w:rsid w:val="007D64B3"/>
    <w:rsid w:val="007D682A"/>
    <w:rsid w:val="007D6ADC"/>
    <w:rsid w:val="007D6E2A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52B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6944"/>
    <w:rsid w:val="0083752D"/>
    <w:rsid w:val="00841E9B"/>
    <w:rsid w:val="008438AD"/>
    <w:rsid w:val="008454DC"/>
    <w:rsid w:val="008456C3"/>
    <w:rsid w:val="00845A60"/>
    <w:rsid w:val="0084715D"/>
    <w:rsid w:val="00850402"/>
    <w:rsid w:val="00850B09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74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3A55"/>
    <w:rsid w:val="008C40DC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1782"/>
    <w:rsid w:val="00921B7E"/>
    <w:rsid w:val="00922E6E"/>
    <w:rsid w:val="00923254"/>
    <w:rsid w:val="00923AB9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566C8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439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1FFD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088F"/>
    <w:rsid w:val="009C113C"/>
    <w:rsid w:val="009C16DB"/>
    <w:rsid w:val="009C1FA8"/>
    <w:rsid w:val="009C308F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2BB"/>
    <w:rsid w:val="00A10D18"/>
    <w:rsid w:val="00A11411"/>
    <w:rsid w:val="00A114D5"/>
    <w:rsid w:val="00A114FA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0C5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05F1"/>
    <w:rsid w:val="00A71947"/>
    <w:rsid w:val="00A76AAB"/>
    <w:rsid w:val="00A806B0"/>
    <w:rsid w:val="00A808D8"/>
    <w:rsid w:val="00A822B5"/>
    <w:rsid w:val="00A824B4"/>
    <w:rsid w:val="00A82DB4"/>
    <w:rsid w:val="00A8384C"/>
    <w:rsid w:val="00A83863"/>
    <w:rsid w:val="00A83D8C"/>
    <w:rsid w:val="00A83E30"/>
    <w:rsid w:val="00A85F05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31C2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294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1A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1DAD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5EF3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66E3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24B6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22B9"/>
    <w:rsid w:val="00C83D85"/>
    <w:rsid w:val="00C855F9"/>
    <w:rsid w:val="00C86C42"/>
    <w:rsid w:val="00C87140"/>
    <w:rsid w:val="00C87854"/>
    <w:rsid w:val="00C90929"/>
    <w:rsid w:val="00C93550"/>
    <w:rsid w:val="00C936A0"/>
    <w:rsid w:val="00C94DB6"/>
    <w:rsid w:val="00C95119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0CBF"/>
    <w:rsid w:val="00CC5A86"/>
    <w:rsid w:val="00CC5CA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5150"/>
    <w:rsid w:val="00D154AF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8EA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47D7"/>
    <w:rsid w:val="00D8620A"/>
    <w:rsid w:val="00D867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2DC3"/>
    <w:rsid w:val="00DD52A6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183E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2573"/>
    <w:rsid w:val="00E671BB"/>
    <w:rsid w:val="00E720F9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6712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3003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E5E49"/>
    <w:rsid w:val="00EF1FB2"/>
    <w:rsid w:val="00EF2060"/>
    <w:rsid w:val="00EF2FE0"/>
    <w:rsid w:val="00EF393D"/>
    <w:rsid w:val="00EF3DA4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6235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2818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33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33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5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2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8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prop_signals_in_from_sdb.png" TargetMode="External"/><Relationship Id="rId84" Type="http://schemas.openxmlformats.org/officeDocument/2006/relationships/image" Target="file:///D:\distr\doc\pic\06_buz_5_ports.png" TargetMode="External"/><Relationship Id="rId138" Type="http://schemas.openxmlformats.org/officeDocument/2006/relationships/image" Target="media/image39.png"/><Relationship Id="rId159" Type="http://schemas.openxmlformats.org/officeDocument/2006/relationships/image" Target="media/image60.png"/><Relationship Id="rId170" Type="http://schemas.openxmlformats.org/officeDocument/2006/relationships/fontTable" Target="fontTable.xml"/><Relationship Id="rId107" Type="http://schemas.openxmlformats.org/officeDocument/2006/relationships/image" Target="media/image8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p_process.png" TargetMode="External"/><Relationship Id="rId128" Type="http://schemas.openxmlformats.org/officeDocument/2006/relationships/image" Target="media/image29.png"/><Relationship Id="rId149" Type="http://schemas.openxmlformats.org/officeDocument/2006/relationships/image" Target="media/image50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change_block_edit.png" TargetMode="External"/><Relationship Id="rId160" Type="http://schemas.openxmlformats.org/officeDocument/2006/relationships/image" Target="media/image61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in_out_signals_filled.png" TargetMode="External"/><Relationship Id="rId118" Type="http://schemas.openxmlformats.org/officeDocument/2006/relationships/image" Target="media/image19.png"/><Relationship Id="rId139" Type="http://schemas.openxmlformats.org/officeDocument/2006/relationships/image" Target="media/image40.png"/><Relationship Id="rId85" Type="http://schemas.openxmlformats.org/officeDocument/2006/relationships/image" Target="file:///D:\distr\doc\pic\06_palitra_note.png" TargetMode="External"/><Relationship Id="rId150" Type="http://schemas.openxmlformats.org/officeDocument/2006/relationships/image" Target="media/image51.png"/><Relationship Id="rId171" Type="http://schemas.microsoft.com/office/2011/relationships/people" Target="people.xml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9.png"/><Relationship Id="rId129" Type="http://schemas.openxmlformats.org/officeDocument/2006/relationships/image" Target="media/image30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5_menu_new_packet.png" TargetMode="External"/><Relationship Id="rId75" Type="http://schemas.openxmlformats.org/officeDocument/2006/relationships/image" Target="file:///D:\distr\doc\pic\05_z1_state_process.png" TargetMode="External"/><Relationship Id="rId91" Type="http://schemas.openxmlformats.org/officeDocument/2006/relationships/image" Target="file:///D:\distr\doc\pic\01_Add.png" TargetMode="External"/><Relationship Id="rId96" Type="http://schemas.openxmlformats.org/officeDocument/2006/relationships/image" Target="file:///D:\distr\doc\pic\06_buz_algo.png" TargetMode="External"/><Relationship Id="rId140" Type="http://schemas.openxmlformats.org/officeDocument/2006/relationships/image" Target="media/image41.png"/><Relationship Id="rId145" Type="http://schemas.openxmlformats.org/officeDocument/2006/relationships/image" Target="media/image46.png"/><Relationship Id="rId161" Type="http://schemas.openxmlformats.org/officeDocument/2006/relationships/image" Target="media/image62.png"/><Relationship Id="rId16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5.png"/><Relationship Id="rId119" Type="http://schemas.openxmlformats.org/officeDocument/2006/relationships/image" Target="media/image20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tep.png" TargetMode="External"/><Relationship Id="rId81" Type="http://schemas.openxmlformats.org/officeDocument/2006/relationships/image" Target="file:///D:\distr\doc\pic\06_palitra_submodels.png" TargetMode="External"/><Relationship Id="rId86" Type="http://schemas.openxmlformats.org/officeDocument/2006/relationships/image" Target="file:///D:\distr\doc\pic\06_buz_prepare.png" TargetMode="External"/><Relationship Id="rId130" Type="http://schemas.openxmlformats.org/officeDocument/2006/relationships/image" Target="media/image31.png"/><Relationship Id="rId135" Type="http://schemas.openxmlformats.org/officeDocument/2006/relationships/image" Target="media/image36.png"/><Relationship Id="rId151" Type="http://schemas.openxmlformats.org/officeDocument/2006/relationships/image" Target="media/image52.png"/><Relationship Id="rId156" Type="http://schemas.openxmlformats.org/officeDocument/2006/relationships/image" Target="media/image57.png"/><Relationship Id="rId172" Type="http://schemas.openxmlformats.org/officeDocument/2006/relationships/theme" Target="theme/theme1.xml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media/image10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z2_state_process.png" TargetMode="External"/><Relationship Id="rId97" Type="http://schemas.openxmlformats.org/officeDocument/2006/relationships/image" Target="file:///D:\distr\doc\pic\06_logic_blocks.png" TargetMode="External"/><Relationship Id="rId104" Type="http://schemas.openxmlformats.org/officeDocument/2006/relationships/image" Target="media/image5.png"/><Relationship Id="rId120" Type="http://schemas.openxmlformats.org/officeDocument/2006/relationships/image" Target="media/image21.png"/><Relationship Id="rId125" Type="http://schemas.openxmlformats.org/officeDocument/2006/relationships/image" Target="media/image26.png"/><Relationship Id="rId141" Type="http://schemas.openxmlformats.org/officeDocument/2006/relationships/image" Target="media/image42.png"/><Relationship Id="rId146" Type="http://schemas.openxmlformats.org/officeDocument/2006/relationships/image" Target="media/image47.png"/><Relationship Id="rId167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file:///D:\distr\doc\pic\05_empty_packet.png" TargetMode="External"/><Relationship Id="rId92" Type="http://schemas.openxmlformats.org/officeDocument/2006/relationships/comments" Target="comments.xml"/><Relationship Id="rId16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prop_integrator.png" TargetMode="External"/><Relationship Id="rId87" Type="http://schemas.openxmlformats.org/officeDocument/2006/relationships/image" Target="file:///D:\distr\doc\pic\06_signals_edit.png" TargetMode="External"/><Relationship Id="rId110" Type="http://schemas.openxmlformats.org/officeDocument/2006/relationships/image" Target="media/image11.png"/><Relationship Id="rId115" Type="http://schemas.openxmlformats.org/officeDocument/2006/relationships/image" Target="media/image16.png"/><Relationship Id="rId131" Type="http://schemas.openxmlformats.org/officeDocument/2006/relationships/image" Target="media/image32.png"/><Relationship Id="rId136" Type="http://schemas.openxmlformats.org/officeDocument/2006/relationships/image" Target="media/image37.png"/><Relationship Id="rId157" Type="http://schemas.openxmlformats.org/officeDocument/2006/relationships/image" Target="media/image58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port_in.png" TargetMode="External"/><Relationship Id="rId152" Type="http://schemas.openxmlformats.org/officeDocument/2006/relationships/image" Target="media/image53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6_save_as.png" TargetMode="External"/><Relationship Id="rId100" Type="http://schemas.openxmlformats.org/officeDocument/2006/relationships/image" Target="file:///D:\distr\doc\pic\06_scheme_check.png" TargetMode="External"/><Relationship Id="rId105" Type="http://schemas.openxmlformats.org/officeDocument/2006/relationships/image" Target="media/image6.png"/><Relationship Id="rId126" Type="http://schemas.openxmlformats.org/officeDocument/2006/relationships/image" Target="media/image27.png"/><Relationship Id="rId147" Type="http://schemas.openxmlformats.org/officeDocument/2006/relationships/image" Target="media/image48.png"/><Relationship Id="rId168" Type="http://schemas.openxmlformats.org/officeDocument/2006/relationships/header" Target="header1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image" Target="file:///D:\distr\doc\pic\05_full_packet.png" TargetMode="External"/><Relationship Id="rId93" Type="http://schemas.microsoft.com/office/2011/relationships/commentsExtended" Target="commentsExtended.xml"/><Relationship Id="rId98" Type="http://schemas.openxmlformats.org/officeDocument/2006/relationships/image" Target="file:///D:\distr\doc\pic\06_prop_bool.png" TargetMode="External"/><Relationship Id="rId121" Type="http://schemas.openxmlformats.org/officeDocument/2006/relationships/image" Target="media/image22.png"/><Relationship Id="rId142" Type="http://schemas.openxmlformats.org/officeDocument/2006/relationships/image" Target="media/image43.png"/><Relationship Id="rId163" Type="http://schemas.openxmlformats.org/officeDocument/2006/relationships/image" Target="media/image64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scheme_completed.png" TargetMode="External"/><Relationship Id="rId116" Type="http://schemas.openxmlformats.org/officeDocument/2006/relationships/image" Target="media/image17.png"/><Relationship Id="rId137" Type="http://schemas.openxmlformats.org/officeDocument/2006/relationships/image" Target="media/image38.png"/><Relationship Id="rId158" Type="http://schemas.openxmlformats.org/officeDocument/2006/relationships/image" Target="media/image59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orts_in_out.png" TargetMode="External"/><Relationship Id="rId88" Type="http://schemas.openxmlformats.org/officeDocument/2006/relationships/image" Target="media/image1.png"/><Relationship Id="rId111" Type="http://schemas.openxmlformats.org/officeDocument/2006/relationships/image" Target="media/image12.png"/><Relationship Id="rId132" Type="http://schemas.openxmlformats.org/officeDocument/2006/relationships/image" Target="media/image33.png"/><Relationship Id="rId153" Type="http://schemas.openxmlformats.org/officeDocument/2006/relationships/image" Target="media/image54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7.png"/><Relationship Id="rId127" Type="http://schemas.openxmlformats.org/officeDocument/2006/relationships/image" Target="media/image28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openxmlformats.org/officeDocument/2006/relationships/image" Target="file:///D:\distr\doc\pic\05_stationary.png" TargetMode="External"/><Relationship Id="rId78" Type="http://schemas.openxmlformats.org/officeDocument/2006/relationships/image" Target="file:///D:\distr\doc\pic\06_sdb_cat_edit.png" TargetMode="External"/><Relationship Id="rId94" Type="http://schemas.openxmlformats.org/officeDocument/2006/relationships/image" Target="file:///D:\distr\doc\pic\06_change_block.png" TargetMode="External"/><Relationship Id="rId99" Type="http://schemas.openxmlformats.org/officeDocument/2006/relationships/image" Target="file:///D:\distr\doc\pic\06_prop_limit_integrator.png" TargetMode="External"/><Relationship Id="rId101" Type="http://schemas.openxmlformats.org/officeDocument/2006/relationships/image" Target="media/image2.png"/><Relationship Id="rId122" Type="http://schemas.openxmlformats.org/officeDocument/2006/relationships/image" Target="media/image23.png"/><Relationship Id="rId143" Type="http://schemas.openxmlformats.org/officeDocument/2006/relationships/image" Target="media/image44.png"/><Relationship Id="rId148" Type="http://schemas.openxmlformats.org/officeDocument/2006/relationships/image" Target="media/image49.png"/><Relationship Id="rId164" Type="http://schemas.openxmlformats.org/officeDocument/2006/relationships/image" Target="media/image65.png"/><Relationship Id="rId16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menu_init.png" TargetMode="External"/><Relationship Id="rId89" Type="http://schemas.openxmlformats.org/officeDocument/2006/relationships/image" Target="file:///D:\distr\doc\pic\06_apply.png" TargetMode="External"/><Relationship Id="rId112" Type="http://schemas.openxmlformats.org/officeDocument/2006/relationships/image" Target="media/image13.png"/><Relationship Id="rId133" Type="http://schemas.openxmlformats.org/officeDocument/2006/relationships/image" Target="media/image34.png"/><Relationship Id="rId154" Type="http://schemas.openxmlformats.org/officeDocument/2006/relationships/image" Target="media/image55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db_new_signals.png" TargetMode="External"/><Relationship Id="rId102" Type="http://schemas.openxmlformats.org/officeDocument/2006/relationships/image" Target="media/image3.png"/><Relationship Id="rId123" Type="http://schemas.openxmlformats.org/officeDocument/2006/relationships/image" Target="media/image24.png"/><Relationship Id="rId144" Type="http://schemas.openxmlformats.org/officeDocument/2006/relationships/image" Target="media/image45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image" Target="media/image66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db_now_signals.png" TargetMode="External"/><Relationship Id="rId113" Type="http://schemas.openxmlformats.org/officeDocument/2006/relationships/image" Target="media/image14.png"/><Relationship Id="rId134" Type="http://schemas.openxmlformats.org/officeDocument/2006/relationships/image" Target="media/image35.png"/><Relationship Id="rId80" Type="http://schemas.openxmlformats.org/officeDocument/2006/relationships/image" Target="file:///D:\distr\doc\pic\06_new_submodel.png" TargetMode="External"/><Relationship Id="rId155" Type="http://schemas.openxmlformats.org/officeDocument/2006/relationships/image" Target="media/image56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media/image4.png"/><Relationship Id="rId12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AA3A3D-D9C1-4AB8-8672-B2935F439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164</Pages>
  <Words>20065</Words>
  <Characters>114377</Characters>
  <Application>Microsoft Office Word</Application>
  <DocSecurity>0</DocSecurity>
  <Lines>953</Lines>
  <Paragraphs>268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134174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434</cp:revision>
  <cp:lastPrinted>2012-03-19T01:41:00Z</cp:lastPrinted>
  <dcterms:created xsi:type="dcterms:W3CDTF">2016-03-04T10:19:00Z</dcterms:created>
  <dcterms:modified xsi:type="dcterms:W3CDTF">2016-03-08T12:55:00Z</dcterms:modified>
</cp:coreProperties>
</file>